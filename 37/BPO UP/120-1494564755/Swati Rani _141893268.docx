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4553" w:rsidRPr="00D94553" w:rsidRDefault="0011316F" w:rsidP="00D94553">
      <w:pPr>
        <w:pStyle w:val="Heading1"/>
        <w:jc w:val="center"/>
        <w:rPr>
          <w:u w:val="single"/>
        </w:rPr>
      </w:pPr>
      <w:r w:rsidRPr="00D94553">
        <w:rPr>
          <w:u w:val="single"/>
        </w:rPr>
        <w:t>P</w:t>
      </w:r>
      <w:r w:rsidR="00D94553" w:rsidRPr="00D94553">
        <w:rPr>
          <w:u w:val="single"/>
        </w:rPr>
        <w:t>roduct</w:t>
      </w:r>
      <w:r w:rsidR="00C317E4" w:rsidRPr="00D94553">
        <w:rPr>
          <w:u w:val="single"/>
        </w:rPr>
        <w:t xml:space="preserve"> Management</w:t>
      </w:r>
    </w:p>
    <w:p w:rsidR="003A5C2F" w:rsidRPr="00EA3E82" w:rsidRDefault="00814718" w:rsidP="00895519">
      <w:pPr>
        <w:pStyle w:val="Caption"/>
        <w:rPr>
          <w:b/>
          <w:bCs/>
          <w:i w:val="0"/>
          <w:sz w:val="20"/>
        </w:rPr>
      </w:pPr>
      <w:r w:rsidRPr="00EA3E82">
        <w:rPr>
          <w:b/>
          <w:bCs/>
          <w:i w:val="0"/>
        </w:rPr>
        <w:t>SWATI RANI</w:t>
      </w:r>
      <w:r w:rsidR="003A5C2F" w:rsidRPr="00EA3E82">
        <w:rPr>
          <w:b/>
          <w:bCs/>
          <w:i w:val="0"/>
        </w:rPr>
        <w:t xml:space="preserve">                                                                                                  </w:t>
      </w:r>
    </w:p>
    <w:p w:rsidR="003A5C2F" w:rsidRDefault="003A5C2F">
      <w:pPr>
        <w:spacing w:before="0" w:after="0" w:line="210" w:lineRule="exact"/>
        <w:rPr>
          <w:sz w:val="20"/>
          <w:szCs w:val="20"/>
        </w:rPr>
      </w:pPr>
      <w:r w:rsidRPr="00EA3E82">
        <w:rPr>
          <w:b/>
          <w:bCs/>
          <w:sz w:val="20"/>
          <w:szCs w:val="20"/>
        </w:rPr>
        <w:t>Contact No</w:t>
      </w:r>
      <w:r>
        <w:rPr>
          <w:sz w:val="20"/>
          <w:szCs w:val="20"/>
        </w:rPr>
        <w:t>.:</w:t>
      </w:r>
      <w:r w:rsidR="0011316F">
        <w:rPr>
          <w:sz w:val="20"/>
          <w:szCs w:val="20"/>
        </w:rPr>
        <w:t xml:space="preserve"> </w:t>
      </w:r>
      <w:r w:rsidR="0011316F" w:rsidRPr="0011316F">
        <w:rPr>
          <w:sz w:val="20"/>
          <w:szCs w:val="20"/>
        </w:rPr>
        <w:t>9821006856</w:t>
      </w:r>
      <w:r w:rsidR="005D2549">
        <w:rPr>
          <w:sz w:val="20"/>
          <w:szCs w:val="20"/>
        </w:rPr>
        <w:t>/8588883170</w:t>
      </w:r>
      <w:r w:rsidR="00C317E4">
        <w:rPr>
          <w:sz w:val="20"/>
          <w:szCs w:val="20"/>
        </w:rPr>
        <w:t xml:space="preserve"> </w:t>
      </w:r>
      <w:r>
        <w:rPr>
          <w:sz w:val="20"/>
          <w:szCs w:val="20"/>
        </w:rPr>
        <w:t xml:space="preserve">~ </w:t>
      </w:r>
      <w:r w:rsidRPr="00EA3E82">
        <w:rPr>
          <w:b/>
          <w:bCs/>
          <w:sz w:val="20"/>
          <w:szCs w:val="20"/>
        </w:rPr>
        <w:t>E-Mail</w:t>
      </w:r>
      <w:r>
        <w:rPr>
          <w:sz w:val="20"/>
          <w:szCs w:val="20"/>
        </w:rPr>
        <w:t xml:space="preserve">: </w:t>
      </w:r>
      <w:r w:rsidR="00814718" w:rsidRPr="00814718">
        <w:rPr>
          <w:sz w:val="20"/>
          <w:szCs w:val="20"/>
        </w:rPr>
        <w:t>sweetswatirani@gmail.com</w:t>
      </w:r>
    </w:p>
    <w:p w:rsidR="003A5C2F" w:rsidRPr="00EA3E82" w:rsidRDefault="003A5C2F">
      <w:pPr>
        <w:spacing w:before="0" w:after="0" w:line="210" w:lineRule="exact"/>
        <w:rPr>
          <w:b/>
          <w:spacing w:val="-2"/>
          <w:sz w:val="20"/>
          <w:szCs w:val="20"/>
        </w:rPr>
      </w:pPr>
      <w:r>
        <w:rPr>
          <w:sz w:val="20"/>
          <w:szCs w:val="20"/>
        </w:rPr>
        <w:t xml:space="preserve">                                                                         </w:t>
      </w:r>
    </w:p>
    <w:p w:rsidR="003A5C2F" w:rsidRDefault="003A5C2F">
      <w:pPr>
        <w:shd w:val="clear" w:color="auto" w:fill="D9D9D9"/>
        <w:spacing w:before="0" w:after="0" w:line="220" w:lineRule="exact"/>
        <w:rPr>
          <w:sz w:val="20"/>
          <w:szCs w:val="20"/>
        </w:rPr>
      </w:pPr>
      <w:r>
        <w:rPr>
          <w:b/>
          <w:sz w:val="20"/>
          <w:szCs w:val="20"/>
        </w:rPr>
        <w:t>PROFILE SUMMARY</w:t>
      </w:r>
    </w:p>
    <w:p w:rsidR="003A5C2F" w:rsidRDefault="003A5C2F">
      <w:pPr>
        <w:spacing w:before="0" w:after="0" w:line="220" w:lineRule="exact"/>
        <w:rPr>
          <w:sz w:val="20"/>
          <w:szCs w:val="20"/>
        </w:rPr>
      </w:pPr>
    </w:p>
    <w:p w:rsidR="003A5C2F" w:rsidRDefault="003A5C2F">
      <w:pPr>
        <w:pStyle w:val="ListParagraph"/>
        <w:numPr>
          <w:ilvl w:val="0"/>
          <w:numId w:val="21"/>
        </w:numPr>
        <w:spacing w:before="0" w:after="0" w:line="220" w:lineRule="exact"/>
        <w:rPr>
          <w:sz w:val="20"/>
          <w:szCs w:val="20"/>
        </w:rPr>
      </w:pPr>
      <w:r>
        <w:rPr>
          <w:sz w:val="20"/>
          <w:szCs w:val="20"/>
        </w:rPr>
        <w:t>A result or</w:t>
      </w:r>
      <w:r w:rsidR="00814718">
        <w:rPr>
          <w:sz w:val="20"/>
          <w:szCs w:val="20"/>
        </w:rPr>
        <w:t xml:space="preserve">iented professional with </w:t>
      </w:r>
      <w:r w:rsidR="00F143EB">
        <w:rPr>
          <w:sz w:val="20"/>
          <w:szCs w:val="20"/>
        </w:rPr>
        <w:t xml:space="preserve">more than 4 </w:t>
      </w:r>
      <w:r>
        <w:rPr>
          <w:sz w:val="20"/>
          <w:szCs w:val="20"/>
        </w:rPr>
        <w:t>years of experience in:</w:t>
      </w:r>
    </w:p>
    <w:p w:rsidR="003A5C2F" w:rsidRDefault="003A5C2F">
      <w:pPr>
        <w:pStyle w:val="ListParagraph"/>
        <w:spacing w:before="0" w:after="0" w:line="220" w:lineRule="exact"/>
        <w:ind w:left="360"/>
        <w:rPr>
          <w:sz w:val="20"/>
          <w:szCs w:val="20"/>
        </w:rPr>
      </w:pPr>
    </w:p>
    <w:p w:rsidR="00C91211" w:rsidRDefault="008447F1">
      <w:pPr>
        <w:pStyle w:val="ListParagraph"/>
        <w:spacing w:before="0" w:after="0" w:line="220" w:lineRule="exact"/>
        <w:ind w:left="360"/>
        <w:rPr>
          <w:sz w:val="20"/>
          <w:szCs w:val="20"/>
        </w:rPr>
      </w:pPr>
      <w:r>
        <w:rPr>
          <w:b/>
          <w:sz w:val="20"/>
          <w:szCs w:val="20"/>
        </w:rPr>
        <w:t>~ Product Management</w:t>
      </w:r>
      <w:r w:rsidR="00C91211">
        <w:rPr>
          <w:b/>
          <w:sz w:val="20"/>
          <w:szCs w:val="20"/>
        </w:rPr>
        <w:tab/>
      </w:r>
      <w:r w:rsidR="00C317E4">
        <w:rPr>
          <w:b/>
          <w:sz w:val="20"/>
          <w:szCs w:val="20"/>
        </w:rPr>
        <w:t xml:space="preserve">              </w:t>
      </w:r>
      <w:r w:rsidR="0011316F">
        <w:rPr>
          <w:b/>
          <w:sz w:val="20"/>
          <w:szCs w:val="20"/>
        </w:rPr>
        <w:t xml:space="preserve"> </w:t>
      </w:r>
      <w:r w:rsidR="00B53837">
        <w:rPr>
          <w:b/>
          <w:sz w:val="20"/>
          <w:szCs w:val="20"/>
        </w:rPr>
        <w:t xml:space="preserve">~ </w:t>
      </w:r>
      <w:proofErr w:type="spellStart"/>
      <w:r w:rsidR="00B53837">
        <w:rPr>
          <w:b/>
          <w:sz w:val="20"/>
          <w:szCs w:val="20"/>
        </w:rPr>
        <w:t>Arpu</w:t>
      </w:r>
      <w:proofErr w:type="spellEnd"/>
      <w:r w:rsidR="00B53837">
        <w:rPr>
          <w:b/>
          <w:sz w:val="20"/>
          <w:szCs w:val="20"/>
        </w:rPr>
        <w:t xml:space="preserve"> Upgrades                                        </w:t>
      </w:r>
      <w:r w:rsidR="002064BD">
        <w:rPr>
          <w:b/>
          <w:sz w:val="20"/>
          <w:szCs w:val="20"/>
        </w:rPr>
        <w:t xml:space="preserve"> </w:t>
      </w:r>
      <w:r w:rsidR="00C317E4">
        <w:rPr>
          <w:b/>
          <w:sz w:val="20"/>
          <w:szCs w:val="20"/>
        </w:rPr>
        <w:t xml:space="preserve"> </w:t>
      </w:r>
      <w:r w:rsidR="00C91211">
        <w:rPr>
          <w:b/>
          <w:sz w:val="20"/>
          <w:szCs w:val="20"/>
        </w:rPr>
        <w:t xml:space="preserve">~ </w:t>
      </w:r>
      <w:r w:rsidR="00EF0DFE">
        <w:rPr>
          <w:b/>
          <w:sz w:val="20"/>
          <w:szCs w:val="20"/>
        </w:rPr>
        <w:t>Business Development</w:t>
      </w:r>
      <w:r w:rsidR="00C91211">
        <w:rPr>
          <w:b/>
          <w:sz w:val="20"/>
          <w:szCs w:val="20"/>
        </w:rPr>
        <w:tab/>
      </w:r>
      <w:r w:rsidR="00C91211">
        <w:rPr>
          <w:b/>
          <w:sz w:val="20"/>
          <w:szCs w:val="20"/>
        </w:rPr>
        <w:tab/>
      </w:r>
      <w:r w:rsidR="00C317E4">
        <w:rPr>
          <w:b/>
          <w:sz w:val="20"/>
          <w:szCs w:val="20"/>
        </w:rPr>
        <w:t xml:space="preserve">               </w:t>
      </w:r>
    </w:p>
    <w:p w:rsidR="00E740C4" w:rsidRDefault="008447F1" w:rsidP="00E740C4">
      <w:pPr>
        <w:spacing w:before="0" w:after="0" w:line="220" w:lineRule="exact"/>
        <w:ind w:left="360"/>
        <w:rPr>
          <w:b/>
          <w:sz w:val="20"/>
          <w:szCs w:val="20"/>
        </w:rPr>
      </w:pPr>
      <w:r>
        <w:rPr>
          <w:b/>
          <w:sz w:val="20"/>
          <w:szCs w:val="20"/>
        </w:rPr>
        <w:t>~ Pre Sales management</w:t>
      </w:r>
      <w:r w:rsidR="00E740C4">
        <w:rPr>
          <w:b/>
          <w:sz w:val="20"/>
          <w:szCs w:val="20"/>
        </w:rPr>
        <w:tab/>
      </w:r>
      <w:r w:rsidR="00E740C4">
        <w:rPr>
          <w:b/>
          <w:sz w:val="20"/>
          <w:szCs w:val="20"/>
        </w:rPr>
        <w:tab/>
      </w:r>
      <w:r w:rsidR="003A5C2F">
        <w:rPr>
          <w:b/>
          <w:sz w:val="20"/>
          <w:szCs w:val="20"/>
        </w:rPr>
        <w:t>~ R</w:t>
      </w:r>
      <w:r w:rsidR="00E740C4">
        <w:rPr>
          <w:b/>
          <w:sz w:val="20"/>
          <w:szCs w:val="20"/>
        </w:rPr>
        <w:t>equirement Gathering &amp; Analysis</w:t>
      </w:r>
      <w:r w:rsidR="00E740C4">
        <w:rPr>
          <w:b/>
          <w:sz w:val="20"/>
          <w:szCs w:val="20"/>
        </w:rPr>
        <w:tab/>
      </w:r>
      <w:r w:rsidR="003A5C2F">
        <w:rPr>
          <w:b/>
          <w:sz w:val="20"/>
          <w:szCs w:val="20"/>
        </w:rPr>
        <w:t xml:space="preserve">~ Service Delivery </w:t>
      </w:r>
      <w:r w:rsidR="003A5C2F">
        <w:rPr>
          <w:b/>
          <w:sz w:val="20"/>
          <w:szCs w:val="20"/>
        </w:rPr>
        <w:tab/>
      </w:r>
      <w:r w:rsidR="00E740C4">
        <w:rPr>
          <w:b/>
          <w:sz w:val="20"/>
          <w:szCs w:val="20"/>
        </w:rPr>
        <w:tab/>
      </w:r>
    </w:p>
    <w:p w:rsidR="00DA58B8" w:rsidRPr="00797565" w:rsidRDefault="003A5C2F" w:rsidP="00797565">
      <w:pPr>
        <w:spacing w:before="0" w:after="0" w:line="220" w:lineRule="exact"/>
        <w:ind w:left="360"/>
        <w:rPr>
          <w:b/>
          <w:sz w:val="20"/>
          <w:szCs w:val="20"/>
        </w:rPr>
      </w:pPr>
      <w:r>
        <w:rPr>
          <w:b/>
          <w:sz w:val="20"/>
          <w:szCs w:val="20"/>
        </w:rPr>
        <w:t>~ Client Relationship Manag</w:t>
      </w:r>
      <w:r w:rsidR="00B64EBA">
        <w:rPr>
          <w:b/>
          <w:sz w:val="20"/>
          <w:szCs w:val="20"/>
        </w:rPr>
        <w:t>ement</w:t>
      </w:r>
      <w:r w:rsidR="00B64EBA">
        <w:rPr>
          <w:b/>
          <w:sz w:val="20"/>
          <w:szCs w:val="20"/>
        </w:rPr>
        <w:tab/>
        <w:t xml:space="preserve">~ </w:t>
      </w:r>
      <w:r w:rsidR="00EF0DFE">
        <w:rPr>
          <w:b/>
          <w:sz w:val="20"/>
          <w:szCs w:val="20"/>
        </w:rPr>
        <w:t>Solution Designing</w:t>
      </w:r>
      <w:r w:rsidR="00EF0DFE">
        <w:rPr>
          <w:b/>
          <w:sz w:val="20"/>
          <w:szCs w:val="20"/>
        </w:rPr>
        <w:tab/>
      </w:r>
      <w:r w:rsidR="00E740C4">
        <w:rPr>
          <w:b/>
          <w:sz w:val="20"/>
          <w:szCs w:val="20"/>
        </w:rPr>
        <w:tab/>
      </w:r>
      <w:r w:rsidR="00E740C4">
        <w:rPr>
          <w:b/>
          <w:sz w:val="20"/>
          <w:szCs w:val="20"/>
        </w:rPr>
        <w:tab/>
      </w:r>
      <w:r w:rsidR="005822C7">
        <w:rPr>
          <w:b/>
          <w:sz w:val="20"/>
          <w:szCs w:val="20"/>
        </w:rPr>
        <w:t>~ Stakeholder</w:t>
      </w:r>
      <w:r>
        <w:rPr>
          <w:b/>
          <w:sz w:val="20"/>
          <w:szCs w:val="20"/>
        </w:rPr>
        <w:t xml:space="preserve"> Man</w:t>
      </w:r>
      <w:r w:rsidR="00E740C4">
        <w:rPr>
          <w:b/>
          <w:sz w:val="20"/>
          <w:szCs w:val="20"/>
        </w:rPr>
        <w:t xml:space="preserve">agement </w:t>
      </w:r>
      <w:r w:rsidR="00E740C4">
        <w:rPr>
          <w:b/>
          <w:sz w:val="20"/>
          <w:szCs w:val="20"/>
        </w:rPr>
        <w:tab/>
      </w:r>
      <w:r w:rsidR="00E740C4">
        <w:rPr>
          <w:b/>
          <w:sz w:val="20"/>
          <w:szCs w:val="20"/>
        </w:rPr>
        <w:tab/>
      </w:r>
    </w:p>
    <w:p w:rsidR="00B53837" w:rsidRDefault="002064BD" w:rsidP="00B53837">
      <w:pPr>
        <w:pStyle w:val="ListParagraph"/>
        <w:spacing w:before="0" w:after="0" w:line="220" w:lineRule="exact"/>
        <w:ind w:left="0"/>
        <w:rPr>
          <w:b/>
          <w:sz w:val="20"/>
          <w:szCs w:val="20"/>
        </w:rPr>
      </w:pPr>
      <w:r>
        <w:rPr>
          <w:b/>
          <w:sz w:val="20"/>
          <w:szCs w:val="20"/>
        </w:rPr>
        <w:t xml:space="preserve">       </w:t>
      </w:r>
      <w:r w:rsidR="00C317E4">
        <w:rPr>
          <w:b/>
          <w:sz w:val="20"/>
          <w:szCs w:val="20"/>
        </w:rPr>
        <w:t xml:space="preserve">~ </w:t>
      </w:r>
      <w:r w:rsidR="0011316F">
        <w:rPr>
          <w:b/>
          <w:sz w:val="20"/>
          <w:szCs w:val="20"/>
        </w:rPr>
        <w:t>Flow Designing</w:t>
      </w:r>
      <w:r w:rsidR="00C317E4">
        <w:rPr>
          <w:b/>
          <w:sz w:val="20"/>
          <w:szCs w:val="20"/>
        </w:rPr>
        <w:t xml:space="preserve">                       </w:t>
      </w:r>
      <w:r w:rsidR="0011316F">
        <w:rPr>
          <w:b/>
          <w:sz w:val="20"/>
          <w:szCs w:val="20"/>
        </w:rPr>
        <w:t xml:space="preserve">        </w:t>
      </w:r>
      <w:r w:rsidR="00C317E4">
        <w:rPr>
          <w:b/>
          <w:sz w:val="20"/>
          <w:szCs w:val="20"/>
        </w:rPr>
        <w:t xml:space="preserve"> </w:t>
      </w:r>
      <w:r w:rsidR="00B53837">
        <w:rPr>
          <w:b/>
          <w:sz w:val="20"/>
          <w:szCs w:val="20"/>
        </w:rPr>
        <w:t xml:space="preserve">   </w:t>
      </w:r>
      <w:r w:rsidR="00C317E4">
        <w:rPr>
          <w:b/>
          <w:sz w:val="20"/>
          <w:szCs w:val="20"/>
        </w:rPr>
        <w:t xml:space="preserve">~ Usage Stimulation </w:t>
      </w:r>
      <w:r w:rsidR="00B53837">
        <w:rPr>
          <w:b/>
          <w:sz w:val="20"/>
          <w:szCs w:val="20"/>
        </w:rPr>
        <w:t xml:space="preserve">                         </w:t>
      </w:r>
      <w:r w:rsidR="00C317E4">
        <w:rPr>
          <w:b/>
          <w:sz w:val="20"/>
          <w:szCs w:val="20"/>
        </w:rPr>
        <w:t>~ Product Presentations and demo</w:t>
      </w:r>
      <w:r w:rsidR="0011316F">
        <w:rPr>
          <w:b/>
          <w:sz w:val="20"/>
          <w:szCs w:val="20"/>
        </w:rPr>
        <w:t xml:space="preserve">       </w:t>
      </w:r>
    </w:p>
    <w:p w:rsidR="00C317E4" w:rsidRPr="00B53837" w:rsidRDefault="00B53837" w:rsidP="00B53837">
      <w:pPr>
        <w:pStyle w:val="ListParagraph"/>
        <w:spacing w:before="0" w:after="0" w:line="220" w:lineRule="exact"/>
        <w:ind w:left="0"/>
        <w:rPr>
          <w:b/>
          <w:sz w:val="20"/>
          <w:szCs w:val="20"/>
        </w:rPr>
      </w:pPr>
      <w:r>
        <w:rPr>
          <w:b/>
          <w:sz w:val="20"/>
          <w:szCs w:val="20"/>
        </w:rPr>
        <w:t xml:space="preserve">      </w:t>
      </w:r>
      <w:r w:rsidR="005D2549">
        <w:rPr>
          <w:b/>
          <w:sz w:val="20"/>
          <w:szCs w:val="20"/>
        </w:rPr>
        <w:t xml:space="preserve"> </w:t>
      </w:r>
      <w:r w:rsidR="0011316F">
        <w:rPr>
          <w:b/>
          <w:sz w:val="20"/>
          <w:szCs w:val="20"/>
        </w:rPr>
        <w:t xml:space="preserve">~ Content </w:t>
      </w:r>
      <w:r w:rsidR="002064BD">
        <w:rPr>
          <w:b/>
          <w:sz w:val="20"/>
          <w:szCs w:val="20"/>
        </w:rPr>
        <w:t>Management</w:t>
      </w:r>
      <w:r w:rsidR="0011316F">
        <w:rPr>
          <w:b/>
          <w:sz w:val="20"/>
          <w:szCs w:val="20"/>
        </w:rPr>
        <w:t xml:space="preserve">                                          </w:t>
      </w:r>
    </w:p>
    <w:p w:rsidR="00C317E4" w:rsidRPr="00C317E4" w:rsidRDefault="00C317E4" w:rsidP="00C317E4">
      <w:pPr>
        <w:suppressAutoHyphens w:val="0"/>
        <w:spacing w:before="0" w:after="0" w:line="240" w:lineRule="auto"/>
        <w:jc w:val="left"/>
      </w:pPr>
    </w:p>
    <w:p w:rsidR="009E6D2F" w:rsidRPr="009E6D2F" w:rsidRDefault="009E6D2F" w:rsidP="009E6D2F">
      <w:pPr>
        <w:widowControl w:val="0"/>
        <w:numPr>
          <w:ilvl w:val="0"/>
          <w:numId w:val="21"/>
        </w:numPr>
        <w:spacing w:before="0" w:after="0" w:line="240" w:lineRule="auto"/>
        <w:jc w:val="left"/>
        <w:rPr>
          <w:color w:val="000000"/>
          <w:sz w:val="18"/>
          <w:szCs w:val="18"/>
        </w:rPr>
      </w:pPr>
      <w:r w:rsidRPr="00512DC5">
        <w:rPr>
          <w:color w:val="000000"/>
          <w:sz w:val="18"/>
          <w:szCs w:val="18"/>
        </w:rPr>
        <w:t xml:space="preserve">Ample Knowledge </w:t>
      </w:r>
      <w:r>
        <w:rPr>
          <w:color w:val="000000"/>
          <w:sz w:val="18"/>
          <w:szCs w:val="18"/>
        </w:rPr>
        <w:t>Digital Marketing/</w:t>
      </w:r>
      <w:r w:rsidRPr="00512DC5">
        <w:rPr>
          <w:color w:val="000000"/>
          <w:sz w:val="18"/>
          <w:szCs w:val="18"/>
        </w:rPr>
        <w:t>Mo</w:t>
      </w:r>
      <w:r>
        <w:rPr>
          <w:color w:val="000000"/>
          <w:sz w:val="18"/>
          <w:szCs w:val="18"/>
        </w:rPr>
        <w:t>bile Advertising.</w:t>
      </w:r>
    </w:p>
    <w:p w:rsidR="009E6D2F" w:rsidRDefault="009E6D2F" w:rsidP="009E6D2F">
      <w:pPr>
        <w:pStyle w:val="ListParagraph"/>
        <w:spacing w:before="0" w:after="0" w:line="220" w:lineRule="exact"/>
        <w:rPr>
          <w:sz w:val="20"/>
          <w:szCs w:val="20"/>
        </w:rPr>
      </w:pPr>
    </w:p>
    <w:p w:rsidR="009E6D2F" w:rsidRDefault="009E6D2F" w:rsidP="009E6D2F">
      <w:pPr>
        <w:pStyle w:val="ListParagraph"/>
        <w:spacing w:before="0" w:after="0" w:line="220" w:lineRule="exact"/>
        <w:ind w:left="360"/>
        <w:rPr>
          <w:b/>
          <w:sz w:val="20"/>
          <w:szCs w:val="20"/>
        </w:rPr>
      </w:pPr>
      <w:r>
        <w:rPr>
          <w:b/>
          <w:sz w:val="20"/>
          <w:szCs w:val="20"/>
        </w:rPr>
        <w:t>~ CPA</w:t>
      </w:r>
      <w:r w:rsidR="00D43326">
        <w:rPr>
          <w:b/>
          <w:sz w:val="20"/>
          <w:szCs w:val="20"/>
        </w:rPr>
        <w:t xml:space="preserve"> Campaigns</w:t>
      </w:r>
      <w:r>
        <w:rPr>
          <w:b/>
          <w:sz w:val="20"/>
          <w:szCs w:val="20"/>
        </w:rPr>
        <w:tab/>
      </w:r>
      <w:r w:rsidR="00D6659A">
        <w:rPr>
          <w:b/>
          <w:sz w:val="20"/>
          <w:szCs w:val="20"/>
        </w:rPr>
        <w:tab/>
      </w:r>
      <w:r>
        <w:rPr>
          <w:b/>
          <w:sz w:val="20"/>
          <w:szCs w:val="20"/>
        </w:rPr>
        <w:t>~ CPC</w:t>
      </w:r>
      <w:r w:rsidR="00D43326">
        <w:rPr>
          <w:b/>
          <w:sz w:val="20"/>
          <w:szCs w:val="20"/>
        </w:rPr>
        <w:t xml:space="preserve"> Campaigns</w:t>
      </w:r>
      <w:r>
        <w:rPr>
          <w:b/>
          <w:sz w:val="20"/>
          <w:szCs w:val="20"/>
        </w:rPr>
        <w:tab/>
        <w:t>~ CPR</w:t>
      </w:r>
      <w:r w:rsidR="00D43326">
        <w:rPr>
          <w:b/>
          <w:sz w:val="20"/>
          <w:szCs w:val="20"/>
        </w:rPr>
        <w:t xml:space="preserve"> Campaigns</w:t>
      </w:r>
      <w:r>
        <w:rPr>
          <w:b/>
          <w:sz w:val="20"/>
          <w:szCs w:val="20"/>
        </w:rPr>
        <w:tab/>
        <w:t>~ CPM</w:t>
      </w:r>
      <w:r>
        <w:rPr>
          <w:b/>
          <w:sz w:val="20"/>
          <w:szCs w:val="20"/>
        </w:rPr>
        <w:tab/>
      </w:r>
      <w:r w:rsidR="00D43326">
        <w:rPr>
          <w:b/>
          <w:sz w:val="20"/>
          <w:szCs w:val="20"/>
        </w:rPr>
        <w:t>Campaigns</w:t>
      </w:r>
    </w:p>
    <w:p w:rsidR="009E6D2F" w:rsidRDefault="009E6D2F" w:rsidP="009E6D2F">
      <w:pPr>
        <w:pStyle w:val="ListParagraph"/>
        <w:spacing w:before="0" w:after="0" w:line="220" w:lineRule="exact"/>
        <w:ind w:left="360"/>
        <w:rPr>
          <w:b/>
          <w:sz w:val="20"/>
          <w:szCs w:val="20"/>
        </w:rPr>
      </w:pPr>
    </w:p>
    <w:p w:rsidR="009E6D2F" w:rsidRPr="00797565" w:rsidRDefault="00D6659A" w:rsidP="009E6D2F">
      <w:pPr>
        <w:pStyle w:val="ListParagraph"/>
        <w:spacing w:before="0" w:after="0" w:line="220" w:lineRule="exact"/>
        <w:ind w:left="360"/>
        <w:rPr>
          <w:b/>
          <w:sz w:val="20"/>
          <w:szCs w:val="20"/>
        </w:rPr>
      </w:pPr>
      <w:r>
        <w:rPr>
          <w:b/>
          <w:sz w:val="20"/>
          <w:szCs w:val="20"/>
        </w:rPr>
        <w:t xml:space="preserve">~ Optimization Techniques </w:t>
      </w:r>
      <w:r>
        <w:rPr>
          <w:b/>
          <w:sz w:val="20"/>
          <w:szCs w:val="20"/>
        </w:rPr>
        <w:tab/>
      </w:r>
      <w:r w:rsidR="00D43326">
        <w:rPr>
          <w:b/>
          <w:sz w:val="20"/>
          <w:szCs w:val="20"/>
        </w:rPr>
        <w:t xml:space="preserve">~ Increase to ROI </w:t>
      </w:r>
      <w:r w:rsidR="00D43326">
        <w:rPr>
          <w:b/>
          <w:sz w:val="20"/>
          <w:szCs w:val="20"/>
        </w:rPr>
        <w:tab/>
      </w:r>
      <w:r w:rsidR="009E6D2F">
        <w:rPr>
          <w:b/>
          <w:sz w:val="20"/>
          <w:szCs w:val="20"/>
        </w:rPr>
        <w:t xml:space="preserve">~ Campaign </w:t>
      </w:r>
      <w:r w:rsidR="00D43326">
        <w:rPr>
          <w:b/>
          <w:sz w:val="20"/>
          <w:szCs w:val="20"/>
        </w:rPr>
        <w:t>S</w:t>
      </w:r>
      <w:r w:rsidR="009E6D2F">
        <w:rPr>
          <w:b/>
          <w:sz w:val="20"/>
          <w:szCs w:val="20"/>
        </w:rPr>
        <w:t>etup</w:t>
      </w:r>
      <w:r w:rsidR="00D43326">
        <w:rPr>
          <w:b/>
          <w:sz w:val="20"/>
          <w:szCs w:val="20"/>
        </w:rPr>
        <w:tab/>
        <w:t>~ Campaign Management</w:t>
      </w:r>
      <w:r w:rsidR="005D2549">
        <w:rPr>
          <w:b/>
          <w:sz w:val="20"/>
          <w:szCs w:val="20"/>
        </w:rPr>
        <w:tab/>
      </w:r>
      <w:r w:rsidR="009E6D2F">
        <w:rPr>
          <w:b/>
          <w:sz w:val="20"/>
          <w:szCs w:val="20"/>
        </w:rPr>
        <w:tab/>
      </w:r>
    </w:p>
    <w:p w:rsidR="009E6D2F" w:rsidRDefault="009E6D2F" w:rsidP="00DA58B8">
      <w:pPr>
        <w:pStyle w:val="ListParagraph"/>
        <w:spacing w:before="0" w:after="0" w:line="220" w:lineRule="exact"/>
        <w:rPr>
          <w:sz w:val="20"/>
          <w:szCs w:val="20"/>
        </w:rPr>
      </w:pPr>
    </w:p>
    <w:p w:rsidR="00DA58B8" w:rsidRDefault="00DA58B8" w:rsidP="00DA58B8">
      <w:pPr>
        <w:shd w:val="clear" w:color="auto" w:fill="D9D9D9"/>
        <w:spacing w:before="0" w:after="0" w:line="210" w:lineRule="exact"/>
        <w:rPr>
          <w:b/>
          <w:sz w:val="20"/>
          <w:szCs w:val="20"/>
        </w:rPr>
      </w:pPr>
      <w:r>
        <w:rPr>
          <w:b/>
          <w:sz w:val="20"/>
          <w:szCs w:val="20"/>
        </w:rPr>
        <w:t>TECHNICAL SKILLS</w:t>
      </w:r>
    </w:p>
    <w:p w:rsidR="009021EE" w:rsidRPr="009021EE" w:rsidRDefault="009021EE" w:rsidP="009021EE">
      <w:pPr>
        <w:pStyle w:val="ListParagraph"/>
        <w:spacing w:before="0" w:after="0" w:line="210" w:lineRule="exact"/>
        <w:ind w:left="360"/>
        <w:rPr>
          <w:sz w:val="20"/>
          <w:szCs w:val="20"/>
        </w:rPr>
      </w:pPr>
    </w:p>
    <w:p w:rsidR="00DA58B8" w:rsidRPr="00DA58B8" w:rsidRDefault="00DA58B8" w:rsidP="00DA58B8">
      <w:pPr>
        <w:pStyle w:val="ListParagraph"/>
        <w:numPr>
          <w:ilvl w:val="0"/>
          <w:numId w:val="21"/>
        </w:numPr>
        <w:spacing w:before="0" w:after="0" w:line="210" w:lineRule="exact"/>
        <w:rPr>
          <w:sz w:val="20"/>
          <w:szCs w:val="20"/>
        </w:rPr>
      </w:pPr>
      <w:r w:rsidRPr="00377A00">
        <w:rPr>
          <w:b/>
          <w:bCs/>
          <w:sz w:val="20"/>
          <w:szCs w:val="20"/>
          <w:u w:val="single"/>
        </w:rPr>
        <w:t>Network Protocols</w:t>
      </w:r>
      <w:r w:rsidRPr="00DA58B8">
        <w:rPr>
          <w:sz w:val="20"/>
          <w:szCs w:val="20"/>
        </w:rPr>
        <w:t xml:space="preserve">: </w:t>
      </w:r>
      <w:r w:rsidR="000A5021">
        <w:rPr>
          <w:sz w:val="20"/>
          <w:szCs w:val="20"/>
        </w:rPr>
        <w:t xml:space="preserve"> </w:t>
      </w:r>
      <w:r w:rsidRPr="00DA58B8">
        <w:rPr>
          <w:sz w:val="20"/>
          <w:szCs w:val="20"/>
        </w:rPr>
        <w:t>TCP, SS7, SCP, SFTP, Apache Tomcat, VPN, IN Charging, SMSC</w:t>
      </w:r>
    </w:p>
    <w:p w:rsidR="00DA58B8" w:rsidRPr="00DA58B8" w:rsidRDefault="00DA58B8" w:rsidP="00DA58B8">
      <w:pPr>
        <w:pStyle w:val="ListParagraph"/>
        <w:numPr>
          <w:ilvl w:val="0"/>
          <w:numId w:val="21"/>
        </w:numPr>
        <w:spacing w:before="0" w:after="0" w:line="210" w:lineRule="exact"/>
        <w:rPr>
          <w:sz w:val="20"/>
          <w:szCs w:val="20"/>
        </w:rPr>
      </w:pPr>
      <w:r w:rsidRPr="00377A00">
        <w:rPr>
          <w:b/>
          <w:bCs/>
          <w:sz w:val="20"/>
          <w:szCs w:val="20"/>
          <w:u w:val="single"/>
        </w:rPr>
        <w:t>Operating System</w:t>
      </w:r>
      <w:r w:rsidRPr="00DA58B8">
        <w:rPr>
          <w:sz w:val="20"/>
          <w:szCs w:val="20"/>
        </w:rPr>
        <w:t>: Windows, Linux (Basic Command, file handling, file permission, file transfe</w:t>
      </w:r>
      <w:r w:rsidR="00E262DD">
        <w:rPr>
          <w:sz w:val="20"/>
          <w:szCs w:val="20"/>
        </w:rPr>
        <w:t xml:space="preserve">r, changing ownership and mode, </w:t>
      </w:r>
      <w:r w:rsidRPr="00DA58B8">
        <w:rPr>
          <w:sz w:val="20"/>
          <w:szCs w:val="20"/>
        </w:rPr>
        <w:t>shell and bash file handling, Job scheduling, usage checking(CPU &amp; Disk)</w:t>
      </w:r>
    </w:p>
    <w:p w:rsidR="00DA58B8" w:rsidRPr="00DA58B8" w:rsidRDefault="00DA58B8" w:rsidP="00DA58B8">
      <w:pPr>
        <w:pStyle w:val="ListParagraph"/>
        <w:numPr>
          <w:ilvl w:val="0"/>
          <w:numId w:val="21"/>
        </w:numPr>
        <w:spacing w:before="0" w:after="0" w:line="210" w:lineRule="exact"/>
        <w:rPr>
          <w:sz w:val="20"/>
          <w:szCs w:val="20"/>
        </w:rPr>
      </w:pPr>
      <w:r w:rsidRPr="00377A00">
        <w:rPr>
          <w:b/>
          <w:bCs/>
          <w:sz w:val="20"/>
          <w:szCs w:val="20"/>
          <w:u w:val="single"/>
        </w:rPr>
        <w:t>Database</w:t>
      </w:r>
      <w:r w:rsidRPr="00DA58B8">
        <w:rPr>
          <w:sz w:val="20"/>
          <w:szCs w:val="20"/>
        </w:rPr>
        <w:t xml:space="preserve">: </w:t>
      </w:r>
      <w:r w:rsidR="00E262DD">
        <w:rPr>
          <w:sz w:val="20"/>
          <w:szCs w:val="20"/>
        </w:rPr>
        <w:t xml:space="preserve"> </w:t>
      </w:r>
      <w:r w:rsidRPr="00DA58B8">
        <w:rPr>
          <w:sz w:val="20"/>
          <w:szCs w:val="20"/>
        </w:rPr>
        <w:t>MySQL5, SQL Server 2005,2008, MS Office</w:t>
      </w:r>
    </w:p>
    <w:p w:rsidR="00DA58B8" w:rsidRDefault="00DA58B8" w:rsidP="00DA58B8">
      <w:pPr>
        <w:pStyle w:val="ListParagraph"/>
        <w:numPr>
          <w:ilvl w:val="0"/>
          <w:numId w:val="21"/>
        </w:numPr>
        <w:spacing w:before="0" w:after="0" w:line="210" w:lineRule="exact"/>
        <w:rPr>
          <w:sz w:val="20"/>
          <w:szCs w:val="20"/>
        </w:rPr>
      </w:pPr>
      <w:r w:rsidRPr="00377A00">
        <w:rPr>
          <w:b/>
          <w:bCs/>
          <w:sz w:val="20"/>
          <w:szCs w:val="20"/>
          <w:u w:val="single"/>
        </w:rPr>
        <w:t>Vas Product Configuration</w:t>
      </w:r>
      <w:r w:rsidRPr="00DA58B8">
        <w:rPr>
          <w:sz w:val="20"/>
          <w:szCs w:val="20"/>
        </w:rPr>
        <w:t xml:space="preserve">: </w:t>
      </w:r>
      <w:r>
        <w:rPr>
          <w:sz w:val="20"/>
          <w:szCs w:val="20"/>
        </w:rPr>
        <w:t>U&amp;</w:t>
      </w:r>
      <w:r w:rsidRPr="00DA58B8">
        <w:rPr>
          <w:sz w:val="20"/>
          <w:szCs w:val="20"/>
        </w:rPr>
        <w:t>R and VAS Applicat</w:t>
      </w:r>
      <w:r>
        <w:rPr>
          <w:sz w:val="20"/>
          <w:szCs w:val="20"/>
        </w:rPr>
        <w:t>ion – CRBT, IVR, VAS, USSD, SMS</w:t>
      </w:r>
      <w:r w:rsidR="00D94553">
        <w:rPr>
          <w:sz w:val="20"/>
          <w:szCs w:val="20"/>
        </w:rPr>
        <w:t>,MCA</w:t>
      </w:r>
    </w:p>
    <w:p w:rsidR="005D2549" w:rsidRPr="00DA58B8" w:rsidRDefault="005D2549" w:rsidP="005D2549">
      <w:pPr>
        <w:pStyle w:val="ListParagraph"/>
        <w:spacing w:before="0" w:after="0" w:line="210" w:lineRule="exact"/>
        <w:ind w:left="360"/>
        <w:rPr>
          <w:sz w:val="20"/>
          <w:szCs w:val="20"/>
        </w:rPr>
      </w:pPr>
    </w:p>
    <w:p w:rsidR="005D2549" w:rsidRPr="005D2549" w:rsidRDefault="005D2549" w:rsidP="005D2549">
      <w:pPr>
        <w:spacing w:before="0" w:after="0" w:line="220" w:lineRule="exact"/>
        <w:rPr>
          <w:sz w:val="20"/>
          <w:szCs w:val="20"/>
        </w:rPr>
      </w:pPr>
    </w:p>
    <w:p w:rsidR="003A5C2F" w:rsidRDefault="003A5C2F">
      <w:pPr>
        <w:shd w:val="clear" w:color="auto" w:fill="D9D9D9"/>
        <w:spacing w:before="0" w:after="0" w:line="210" w:lineRule="exact"/>
        <w:rPr>
          <w:b/>
          <w:sz w:val="20"/>
          <w:szCs w:val="20"/>
        </w:rPr>
      </w:pPr>
      <w:r>
        <w:rPr>
          <w:b/>
          <w:sz w:val="20"/>
          <w:szCs w:val="20"/>
        </w:rPr>
        <w:t>WORK EXPERIENCE</w:t>
      </w:r>
    </w:p>
    <w:p w:rsidR="005D2549" w:rsidRDefault="005D2549" w:rsidP="005D2549">
      <w:pPr>
        <w:pStyle w:val="ListParagraph"/>
        <w:shd w:val="clear" w:color="auto" w:fill="FFFFFF"/>
        <w:suppressAutoHyphens w:val="0"/>
        <w:spacing w:before="0" w:after="0" w:line="210" w:lineRule="exact"/>
        <w:ind w:left="360"/>
        <w:jc w:val="left"/>
        <w:rPr>
          <w:b/>
        </w:rPr>
      </w:pPr>
    </w:p>
    <w:p w:rsidR="005D2549" w:rsidRDefault="005D2549" w:rsidP="005D2549">
      <w:pPr>
        <w:spacing w:before="0" w:after="0" w:line="210" w:lineRule="exact"/>
        <w:rPr>
          <w:bCs/>
        </w:rPr>
      </w:pPr>
      <w:r w:rsidRPr="00D94553">
        <w:rPr>
          <w:b/>
        </w:rPr>
        <w:t>One97 Communications Ltd</w:t>
      </w:r>
      <w:proofErr w:type="gramStart"/>
      <w:r w:rsidR="00B31DE6">
        <w:rPr>
          <w:b/>
        </w:rPr>
        <w:t>.(</w:t>
      </w:r>
      <w:proofErr w:type="gramEnd"/>
      <w:r w:rsidR="00B31DE6">
        <w:rPr>
          <w:b/>
        </w:rPr>
        <w:t>PAYTM)</w:t>
      </w:r>
      <w:r w:rsidRPr="00D94553">
        <w:rPr>
          <w:b/>
        </w:rPr>
        <w:t xml:space="preserve"> </w:t>
      </w:r>
      <w:r w:rsidR="00B31DE6">
        <w:rPr>
          <w:b/>
        </w:rPr>
        <w:t>Noida</w:t>
      </w:r>
      <w:r w:rsidRPr="00D94553">
        <w:rPr>
          <w:b/>
        </w:rPr>
        <w:t xml:space="preserve">  </w:t>
      </w:r>
      <w:r>
        <w:rPr>
          <w:b/>
        </w:rPr>
        <w:t xml:space="preserve">    </w:t>
      </w:r>
      <w:r>
        <w:rPr>
          <w:b/>
        </w:rPr>
        <w:tab/>
      </w:r>
      <w:r>
        <w:rPr>
          <w:b/>
        </w:rPr>
        <w:tab/>
      </w:r>
      <w:r>
        <w:rPr>
          <w:b/>
        </w:rPr>
        <w:tab/>
      </w:r>
      <w:r>
        <w:rPr>
          <w:b/>
        </w:rPr>
        <w:tab/>
      </w:r>
      <w:r>
        <w:rPr>
          <w:b/>
        </w:rPr>
        <w:tab/>
        <w:t xml:space="preserve">                             </w:t>
      </w:r>
      <w:r w:rsidRPr="005D2549">
        <w:rPr>
          <w:b/>
          <w:sz w:val="20"/>
          <w:szCs w:val="20"/>
        </w:rPr>
        <w:t xml:space="preserve">-- </w:t>
      </w:r>
      <w:r w:rsidR="00B31DE6">
        <w:rPr>
          <w:bCs/>
        </w:rPr>
        <w:t>Oct’16</w:t>
      </w:r>
      <w:r w:rsidRPr="005D2549">
        <w:rPr>
          <w:bCs/>
        </w:rPr>
        <w:t xml:space="preserve"> to</w:t>
      </w:r>
      <w:r w:rsidR="00B31DE6">
        <w:rPr>
          <w:bCs/>
        </w:rPr>
        <w:t xml:space="preserve"> Till</w:t>
      </w:r>
    </w:p>
    <w:p w:rsidR="005D2549" w:rsidRPr="00D94553" w:rsidRDefault="005D2549" w:rsidP="005D2549">
      <w:pPr>
        <w:spacing w:before="0" w:after="0" w:line="210" w:lineRule="exact"/>
        <w:rPr>
          <w:bCs/>
          <w:sz w:val="20"/>
          <w:szCs w:val="20"/>
        </w:rPr>
      </w:pPr>
      <w:r>
        <w:rPr>
          <w:bCs/>
          <w:sz w:val="20"/>
          <w:szCs w:val="20"/>
        </w:rPr>
        <w:t xml:space="preserve">Junior Manager – </w:t>
      </w:r>
      <w:r w:rsidRPr="00D94553">
        <w:rPr>
          <w:bCs/>
          <w:sz w:val="20"/>
          <w:szCs w:val="20"/>
        </w:rPr>
        <w:t>Product Development</w:t>
      </w:r>
    </w:p>
    <w:p w:rsidR="005D2549" w:rsidRDefault="005D2549" w:rsidP="005D2549">
      <w:pPr>
        <w:spacing w:before="0" w:after="0" w:line="210" w:lineRule="exact"/>
        <w:rPr>
          <w:b/>
          <w:sz w:val="20"/>
          <w:szCs w:val="20"/>
        </w:rPr>
      </w:pPr>
    </w:p>
    <w:p w:rsidR="005D2549" w:rsidRDefault="005D2549" w:rsidP="005D2549">
      <w:pPr>
        <w:spacing w:before="0" w:after="0" w:line="210" w:lineRule="exact"/>
        <w:rPr>
          <w:sz w:val="20"/>
          <w:szCs w:val="20"/>
        </w:rPr>
      </w:pPr>
      <w:r>
        <w:rPr>
          <w:b/>
          <w:sz w:val="20"/>
          <w:szCs w:val="20"/>
        </w:rPr>
        <w:t>Key Clients Handled:</w:t>
      </w:r>
      <w:r>
        <w:rPr>
          <w:sz w:val="20"/>
          <w:szCs w:val="20"/>
        </w:rPr>
        <w:t xml:space="preserve"> Vodafone</w:t>
      </w:r>
      <w:r w:rsidR="00B53837">
        <w:rPr>
          <w:sz w:val="20"/>
          <w:szCs w:val="20"/>
        </w:rPr>
        <w:t xml:space="preserve"> (Delhi, Up-West, J&amp;K)</w:t>
      </w:r>
    </w:p>
    <w:p w:rsidR="005D2549" w:rsidRDefault="005D2549" w:rsidP="005D2549">
      <w:pPr>
        <w:spacing w:before="0" w:after="0" w:line="210" w:lineRule="exact"/>
        <w:rPr>
          <w:b/>
          <w:sz w:val="20"/>
          <w:szCs w:val="20"/>
        </w:rPr>
      </w:pPr>
    </w:p>
    <w:p w:rsidR="005D2549" w:rsidRDefault="005D2549" w:rsidP="005D2549">
      <w:pPr>
        <w:spacing w:before="0" w:after="0" w:line="210" w:lineRule="exact"/>
        <w:rPr>
          <w:b/>
          <w:sz w:val="20"/>
          <w:szCs w:val="20"/>
        </w:rPr>
      </w:pPr>
      <w:r>
        <w:rPr>
          <w:b/>
          <w:sz w:val="20"/>
          <w:szCs w:val="20"/>
        </w:rPr>
        <w:t>Accomplishments:</w:t>
      </w:r>
    </w:p>
    <w:p w:rsidR="005D2549" w:rsidRDefault="005D2549" w:rsidP="005D2549">
      <w:pPr>
        <w:spacing w:before="0" w:after="0" w:line="210" w:lineRule="exact"/>
        <w:rPr>
          <w:sz w:val="20"/>
          <w:szCs w:val="20"/>
        </w:rPr>
      </w:pPr>
    </w:p>
    <w:p w:rsidR="005D2549" w:rsidRPr="00821D06" w:rsidRDefault="005D2549" w:rsidP="005D2549">
      <w:pPr>
        <w:pStyle w:val="ListParagraph"/>
        <w:numPr>
          <w:ilvl w:val="0"/>
          <w:numId w:val="12"/>
        </w:numPr>
        <w:spacing w:before="0" w:after="0"/>
        <w:rPr>
          <w:sz w:val="20"/>
          <w:szCs w:val="20"/>
        </w:rPr>
      </w:pPr>
      <w:r w:rsidRPr="00821D06">
        <w:rPr>
          <w:sz w:val="20"/>
          <w:szCs w:val="20"/>
        </w:rPr>
        <w:t>Carried out:</w:t>
      </w:r>
    </w:p>
    <w:p w:rsidR="005D2549" w:rsidRDefault="005D2549" w:rsidP="005D2549">
      <w:pPr>
        <w:pStyle w:val="ListParagraph"/>
        <w:numPr>
          <w:ilvl w:val="1"/>
          <w:numId w:val="12"/>
        </w:numPr>
        <w:spacing w:before="0" w:after="0"/>
        <w:rPr>
          <w:sz w:val="20"/>
          <w:szCs w:val="20"/>
        </w:rPr>
      </w:pPr>
      <w:r>
        <w:rPr>
          <w:sz w:val="20"/>
          <w:szCs w:val="20"/>
        </w:rPr>
        <w:t xml:space="preserve">Product Management of IN &amp; VAS nodes i.e. </w:t>
      </w:r>
      <w:r w:rsidRPr="00880CAD">
        <w:rPr>
          <w:sz w:val="20"/>
          <w:szCs w:val="20"/>
        </w:rPr>
        <w:t xml:space="preserve">Prepaid or postpaid Charging, </w:t>
      </w:r>
      <w:r>
        <w:rPr>
          <w:sz w:val="20"/>
          <w:szCs w:val="20"/>
        </w:rPr>
        <w:t xml:space="preserve">USSD, </w:t>
      </w:r>
      <w:r w:rsidRPr="00880CAD">
        <w:rPr>
          <w:sz w:val="20"/>
          <w:szCs w:val="20"/>
        </w:rPr>
        <w:t>IVR, SMS, WAP,</w:t>
      </w:r>
      <w:r>
        <w:rPr>
          <w:sz w:val="20"/>
          <w:szCs w:val="20"/>
        </w:rPr>
        <w:t xml:space="preserve"> CRBT, PRBT, IBD </w:t>
      </w:r>
      <w:r w:rsidRPr="00880CAD">
        <w:rPr>
          <w:sz w:val="20"/>
          <w:szCs w:val="20"/>
        </w:rPr>
        <w:t>(campaign management)</w:t>
      </w:r>
      <w:r>
        <w:rPr>
          <w:sz w:val="20"/>
          <w:szCs w:val="20"/>
        </w:rPr>
        <w:t xml:space="preserve">. </w:t>
      </w:r>
    </w:p>
    <w:p w:rsidR="005D2549" w:rsidRPr="00821D06" w:rsidRDefault="005D2549" w:rsidP="005D2549">
      <w:pPr>
        <w:pStyle w:val="ListParagraph"/>
        <w:numPr>
          <w:ilvl w:val="0"/>
          <w:numId w:val="13"/>
        </w:numPr>
        <w:spacing w:before="0" w:after="0" w:line="210" w:lineRule="exact"/>
        <w:rPr>
          <w:sz w:val="20"/>
          <w:szCs w:val="20"/>
        </w:rPr>
      </w:pPr>
      <w:r w:rsidRPr="00821D06">
        <w:rPr>
          <w:sz w:val="20"/>
          <w:szCs w:val="20"/>
        </w:rPr>
        <w:t>Functioned as:</w:t>
      </w:r>
    </w:p>
    <w:p w:rsidR="005D2549" w:rsidRPr="00195ADC" w:rsidRDefault="005D2549" w:rsidP="005D2549">
      <w:pPr>
        <w:pStyle w:val="ListParagraph"/>
        <w:numPr>
          <w:ilvl w:val="1"/>
          <w:numId w:val="13"/>
        </w:numPr>
        <w:spacing w:before="0" w:after="0" w:line="210" w:lineRule="exact"/>
        <w:rPr>
          <w:sz w:val="20"/>
          <w:szCs w:val="20"/>
        </w:rPr>
      </w:pPr>
      <w:r>
        <w:rPr>
          <w:sz w:val="20"/>
          <w:szCs w:val="20"/>
        </w:rPr>
        <w:t>Product Lead and as a subject matter expert for the team</w:t>
      </w:r>
    </w:p>
    <w:p w:rsidR="005D2549" w:rsidRPr="00C667DC" w:rsidRDefault="005D2549" w:rsidP="005D2549">
      <w:pPr>
        <w:pStyle w:val="ListParagraph"/>
        <w:numPr>
          <w:ilvl w:val="1"/>
          <w:numId w:val="13"/>
        </w:numPr>
        <w:spacing w:before="0" w:after="0" w:line="210" w:lineRule="exact"/>
        <w:rPr>
          <w:sz w:val="20"/>
          <w:szCs w:val="20"/>
        </w:rPr>
      </w:pPr>
      <w:r>
        <w:rPr>
          <w:sz w:val="20"/>
          <w:szCs w:val="20"/>
        </w:rPr>
        <w:t>Technical Resource for Product Configuration management in the Network</w:t>
      </w:r>
    </w:p>
    <w:p w:rsidR="005D2549" w:rsidRPr="00A96975" w:rsidRDefault="005D2549" w:rsidP="005D2549">
      <w:pPr>
        <w:pStyle w:val="ListParagraph"/>
        <w:spacing w:before="0" w:after="0" w:line="210" w:lineRule="exact"/>
        <w:ind w:left="1080"/>
        <w:rPr>
          <w:sz w:val="20"/>
          <w:szCs w:val="20"/>
        </w:rPr>
      </w:pPr>
    </w:p>
    <w:p w:rsidR="005D2549" w:rsidRDefault="00B53837" w:rsidP="005D2549">
      <w:pPr>
        <w:pStyle w:val="ListParagraph"/>
        <w:numPr>
          <w:ilvl w:val="0"/>
          <w:numId w:val="21"/>
        </w:numPr>
        <w:spacing w:before="0" w:after="0" w:line="210" w:lineRule="exact"/>
        <w:rPr>
          <w:spacing w:val="-4"/>
          <w:sz w:val="20"/>
          <w:szCs w:val="20"/>
        </w:rPr>
      </w:pPr>
      <w:r>
        <w:rPr>
          <w:spacing w:val="-4"/>
          <w:sz w:val="20"/>
          <w:szCs w:val="20"/>
        </w:rPr>
        <w:t>Proven ability to analyze existing systems and schedule upgrades to increase performance and productivity.</w:t>
      </w:r>
    </w:p>
    <w:p w:rsidR="005D2549" w:rsidRPr="00B53837" w:rsidRDefault="00B53837" w:rsidP="00B53837">
      <w:pPr>
        <w:pStyle w:val="NoSpacing"/>
        <w:numPr>
          <w:ilvl w:val="0"/>
          <w:numId w:val="21"/>
        </w:numPr>
        <w:rPr>
          <w:rFonts w:ascii="Calibri" w:hAnsi="Calibri" w:cs="Calibri"/>
          <w:sz w:val="20"/>
          <w:szCs w:val="20"/>
        </w:rPr>
      </w:pPr>
      <w:r>
        <w:rPr>
          <w:rFonts w:ascii="Calibri" w:hAnsi="Calibri" w:cs="Calibri"/>
          <w:sz w:val="20"/>
          <w:szCs w:val="20"/>
        </w:rPr>
        <w:t>Expertise in the development of IVR &amp; USSD.</w:t>
      </w:r>
    </w:p>
    <w:p w:rsidR="005D2549" w:rsidRDefault="005D2549" w:rsidP="005D2549">
      <w:pPr>
        <w:pStyle w:val="ListParagraph"/>
        <w:shd w:val="clear" w:color="auto" w:fill="FFFFFF"/>
        <w:suppressAutoHyphens w:val="0"/>
        <w:spacing w:before="0" w:after="0" w:line="210" w:lineRule="exact"/>
        <w:ind w:left="360"/>
        <w:jc w:val="left"/>
        <w:rPr>
          <w:b/>
        </w:rPr>
      </w:pPr>
    </w:p>
    <w:p w:rsidR="00D94553" w:rsidRPr="005D2549" w:rsidRDefault="00467819" w:rsidP="005D2549">
      <w:pPr>
        <w:shd w:val="clear" w:color="auto" w:fill="FFFFFF"/>
        <w:suppressAutoHyphens w:val="0"/>
        <w:spacing w:before="0" w:after="0" w:line="210" w:lineRule="exact"/>
        <w:jc w:val="left"/>
        <w:rPr>
          <w:spacing w:val="-4"/>
          <w:sz w:val="20"/>
          <w:szCs w:val="20"/>
        </w:rPr>
      </w:pPr>
      <w:r w:rsidRPr="005D2549">
        <w:rPr>
          <w:b/>
        </w:rPr>
        <w:t>Bharat BPO Services LTD. (</w:t>
      </w:r>
      <w:r w:rsidR="0011316F" w:rsidRPr="005D2549">
        <w:rPr>
          <w:b/>
        </w:rPr>
        <w:t>Spice</w:t>
      </w:r>
      <w:r w:rsidR="00D94553" w:rsidRPr="005D2549">
        <w:rPr>
          <w:b/>
        </w:rPr>
        <w:t xml:space="preserve"> Digital</w:t>
      </w:r>
      <w:r w:rsidRPr="005D2549">
        <w:rPr>
          <w:b/>
        </w:rPr>
        <w:t xml:space="preserve"> group</w:t>
      </w:r>
      <w:proofErr w:type="gramStart"/>
      <w:r w:rsidRPr="005D2549">
        <w:rPr>
          <w:b/>
        </w:rPr>
        <w:t>)</w:t>
      </w:r>
      <w:r w:rsidR="00D94553" w:rsidRPr="005D2549">
        <w:rPr>
          <w:b/>
        </w:rPr>
        <w:t xml:space="preserve"> </w:t>
      </w:r>
      <w:r w:rsidR="0011316F" w:rsidRPr="005D2549">
        <w:rPr>
          <w:b/>
        </w:rPr>
        <w:t>,</w:t>
      </w:r>
      <w:proofErr w:type="gramEnd"/>
      <w:r w:rsidR="0011316F" w:rsidRPr="005D2549">
        <w:rPr>
          <w:b/>
        </w:rPr>
        <w:t xml:space="preserve"> Noida</w:t>
      </w:r>
      <w:r w:rsidR="00D94553" w:rsidRPr="005D2549">
        <w:rPr>
          <w:b/>
        </w:rPr>
        <w:t xml:space="preserve"> </w:t>
      </w:r>
      <w:r w:rsidR="00797565" w:rsidRPr="005D2549">
        <w:rPr>
          <w:b/>
          <w:sz w:val="20"/>
          <w:szCs w:val="20"/>
        </w:rPr>
        <w:tab/>
      </w:r>
      <w:r w:rsidR="00797565" w:rsidRPr="005D2549">
        <w:rPr>
          <w:b/>
          <w:sz w:val="20"/>
          <w:szCs w:val="20"/>
        </w:rPr>
        <w:tab/>
      </w:r>
      <w:r w:rsidR="00797565" w:rsidRPr="005D2549">
        <w:rPr>
          <w:b/>
          <w:sz w:val="20"/>
          <w:szCs w:val="20"/>
        </w:rPr>
        <w:tab/>
      </w:r>
      <w:r w:rsidR="00797565" w:rsidRPr="005D2549">
        <w:rPr>
          <w:b/>
          <w:sz w:val="20"/>
          <w:szCs w:val="20"/>
        </w:rPr>
        <w:tab/>
      </w:r>
      <w:r w:rsidR="00797565" w:rsidRPr="005D2549">
        <w:rPr>
          <w:b/>
          <w:sz w:val="20"/>
          <w:szCs w:val="20"/>
        </w:rPr>
        <w:tab/>
      </w:r>
      <w:r w:rsidR="00E36614" w:rsidRPr="005D2549">
        <w:rPr>
          <w:b/>
          <w:sz w:val="20"/>
          <w:szCs w:val="20"/>
        </w:rPr>
        <w:t xml:space="preserve">            </w:t>
      </w:r>
      <w:r w:rsidRPr="005D2549">
        <w:rPr>
          <w:b/>
          <w:sz w:val="20"/>
          <w:szCs w:val="20"/>
        </w:rPr>
        <w:t xml:space="preserve">      </w:t>
      </w:r>
      <w:r w:rsidR="00797565" w:rsidRPr="005D2549">
        <w:rPr>
          <w:b/>
          <w:sz w:val="20"/>
          <w:szCs w:val="20"/>
        </w:rPr>
        <w:t xml:space="preserve">-- </w:t>
      </w:r>
      <w:r w:rsidR="00D94553" w:rsidRPr="005D2549">
        <w:rPr>
          <w:bCs/>
        </w:rPr>
        <w:t xml:space="preserve">Oct’15 </w:t>
      </w:r>
      <w:r w:rsidR="00C317E4" w:rsidRPr="005D2549">
        <w:rPr>
          <w:bCs/>
        </w:rPr>
        <w:t>to</w:t>
      </w:r>
      <w:r w:rsidR="00B53837">
        <w:rPr>
          <w:bCs/>
        </w:rPr>
        <w:t xml:space="preserve"> Sept</w:t>
      </w:r>
      <w:r w:rsidR="00E36614" w:rsidRPr="005D2549">
        <w:rPr>
          <w:bCs/>
        </w:rPr>
        <w:t>’16</w:t>
      </w:r>
      <w:r w:rsidR="00D94553" w:rsidRPr="005D2549">
        <w:rPr>
          <w:bCs/>
        </w:rPr>
        <w:t xml:space="preserve"> </w:t>
      </w:r>
    </w:p>
    <w:p w:rsidR="00467819" w:rsidRDefault="00467819">
      <w:pPr>
        <w:spacing w:before="0" w:after="0" w:line="210" w:lineRule="exact"/>
        <w:rPr>
          <w:b/>
          <w:sz w:val="20"/>
          <w:szCs w:val="20"/>
        </w:rPr>
      </w:pPr>
    </w:p>
    <w:p w:rsidR="00D94553" w:rsidRPr="00D94553" w:rsidRDefault="00D94553">
      <w:pPr>
        <w:spacing w:before="0" w:after="0" w:line="210" w:lineRule="exact"/>
        <w:rPr>
          <w:bCs/>
          <w:sz w:val="20"/>
          <w:szCs w:val="20"/>
        </w:rPr>
      </w:pPr>
      <w:r w:rsidRPr="00D94553">
        <w:rPr>
          <w:bCs/>
          <w:sz w:val="20"/>
          <w:szCs w:val="20"/>
        </w:rPr>
        <w:t>Sr. Executive - Products</w:t>
      </w:r>
      <w:r w:rsidR="0011316F" w:rsidRPr="00D94553">
        <w:rPr>
          <w:bCs/>
          <w:sz w:val="20"/>
          <w:szCs w:val="20"/>
        </w:rPr>
        <w:t xml:space="preserve"> Development &amp; Operation </w:t>
      </w:r>
    </w:p>
    <w:p w:rsidR="00895519" w:rsidRPr="00814718" w:rsidRDefault="00D3239F">
      <w:pPr>
        <w:spacing w:before="0" w:after="0" w:line="210" w:lineRule="exact"/>
        <w:rPr>
          <w:sz w:val="20"/>
          <w:szCs w:val="20"/>
        </w:rPr>
      </w:pPr>
      <w:r>
        <w:rPr>
          <w:b/>
          <w:sz w:val="20"/>
          <w:szCs w:val="20"/>
        </w:rPr>
        <w:t>Key Clients</w:t>
      </w:r>
      <w:r w:rsidR="00895519">
        <w:rPr>
          <w:b/>
          <w:sz w:val="20"/>
          <w:szCs w:val="20"/>
        </w:rPr>
        <w:t xml:space="preserve"> Handled: </w:t>
      </w:r>
      <w:r w:rsidR="00814718" w:rsidRPr="00814718">
        <w:rPr>
          <w:iCs/>
          <w:sz w:val="20"/>
          <w:szCs w:val="20"/>
        </w:rPr>
        <w:t>Railway Enquiry</w:t>
      </w:r>
      <w:r>
        <w:rPr>
          <w:iCs/>
          <w:sz w:val="20"/>
          <w:szCs w:val="20"/>
        </w:rPr>
        <w:t xml:space="preserve"> Board</w:t>
      </w:r>
      <w:r w:rsidR="001927E2">
        <w:rPr>
          <w:iCs/>
          <w:sz w:val="20"/>
          <w:szCs w:val="20"/>
        </w:rPr>
        <w:t xml:space="preserve"> 139</w:t>
      </w:r>
      <w:r w:rsidR="00814718" w:rsidRPr="00814718">
        <w:rPr>
          <w:iCs/>
          <w:sz w:val="20"/>
          <w:szCs w:val="20"/>
        </w:rPr>
        <w:t>, DMRC, NHAI, Spice</w:t>
      </w:r>
      <w:r>
        <w:rPr>
          <w:iCs/>
          <w:sz w:val="20"/>
          <w:szCs w:val="20"/>
        </w:rPr>
        <w:t>,</w:t>
      </w:r>
      <w:r w:rsidR="00814718" w:rsidRPr="00814718">
        <w:rPr>
          <w:iCs/>
          <w:sz w:val="20"/>
          <w:szCs w:val="20"/>
        </w:rPr>
        <w:t xml:space="preserve"> </w:t>
      </w:r>
      <w:r>
        <w:rPr>
          <w:iCs/>
          <w:sz w:val="20"/>
          <w:szCs w:val="20"/>
        </w:rPr>
        <w:t>H</w:t>
      </w:r>
      <w:r w:rsidR="00814718" w:rsidRPr="00814718">
        <w:rPr>
          <w:iCs/>
          <w:sz w:val="20"/>
          <w:szCs w:val="20"/>
        </w:rPr>
        <w:t>otspot, Tech Mahindra (</w:t>
      </w:r>
      <w:proofErr w:type="spellStart"/>
      <w:r w:rsidR="00814718" w:rsidRPr="00814718">
        <w:rPr>
          <w:iCs/>
          <w:sz w:val="20"/>
          <w:szCs w:val="20"/>
        </w:rPr>
        <w:t>Saral</w:t>
      </w:r>
      <w:proofErr w:type="spellEnd"/>
      <w:r w:rsidR="00814718" w:rsidRPr="00814718">
        <w:rPr>
          <w:iCs/>
          <w:sz w:val="20"/>
          <w:szCs w:val="20"/>
        </w:rPr>
        <w:t xml:space="preserve"> </w:t>
      </w:r>
      <w:proofErr w:type="spellStart"/>
      <w:r w:rsidR="00814718" w:rsidRPr="00814718">
        <w:rPr>
          <w:iCs/>
          <w:sz w:val="20"/>
          <w:szCs w:val="20"/>
        </w:rPr>
        <w:t>Rojgar</w:t>
      </w:r>
      <w:proofErr w:type="spellEnd"/>
      <w:r w:rsidR="00814718" w:rsidRPr="00814718">
        <w:rPr>
          <w:iCs/>
          <w:sz w:val="20"/>
          <w:szCs w:val="20"/>
        </w:rPr>
        <w:t>)</w:t>
      </w:r>
    </w:p>
    <w:p w:rsidR="00895519" w:rsidRDefault="00895519">
      <w:pPr>
        <w:spacing w:before="0" w:after="0" w:line="210" w:lineRule="exact"/>
        <w:rPr>
          <w:b/>
          <w:sz w:val="20"/>
          <w:szCs w:val="20"/>
        </w:rPr>
      </w:pPr>
    </w:p>
    <w:p w:rsidR="00895519" w:rsidRDefault="00895519">
      <w:pPr>
        <w:spacing w:before="0" w:after="0" w:line="210" w:lineRule="exact"/>
        <w:rPr>
          <w:b/>
          <w:sz w:val="20"/>
          <w:szCs w:val="20"/>
        </w:rPr>
      </w:pPr>
      <w:r>
        <w:rPr>
          <w:b/>
          <w:sz w:val="20"/>
          <w:szCs w:val="20"/>
        </w:rPr>
        <w:t>Key Accountabilities:</w:t>
      </w:r>
    </w:p>
    <w:p w:rsidR="00AA5F54" w:rsidRPr="00D3239F" w:rsidRDefault="00AA5F54">
      <w:pPr>
        <w:spacing w:before="0" w:after="0" w:line="210" w:lineRule="exact"/>
        <w:rPr>
          <w:b/>
          <w:sz w:val="20"/>
          <w:szCs w:val="20"/>
        </w:rPr>
      </w:pPr>
    </w:p>
    <w:p w:rsidR="008447F1" w:rsidRPr="00D3239F" w:rsidRDefault="008447F1" w:rsidP="008447F1">
      <w:pPr>
        <w:pStyle w:val="ListParagraph"/>
        <w:numPr>
          <w:ilvl w:val="0"/>
          <w:numId w:val="21"/>
        </w:numPr>
        <w:spacing w:before="0" w:after="0" w:line="210" w:lineRule="exact"/>
        <w:rPr>
          <w:spacing w:val="-4"/>
          <w:sz w:val="20"/>
          <w:szCs w:val="20"/>
        </w:rPr>
      </w:pPr>
      <w:r w:rsidRPr="00D3239F">
        <w:rPr>
          <w:sz w:val="20"/>
          <w:szCs w:val="20"/>
        </w:rPr>
        <w:t xml:space="preserve">Responsible for the Product Management of Value Added Services (VAS) products </w:t>
      </w:r>
      <w:r w:rsidR="00D3364F" w:rsidRPr="00D3239F">
        <w:rPr>
          <w:sz w:val="20"/>
          <w:szCs w:val="20"/>
        </w:rPr>
        <w:t>i.e</w:t>
      </w:r>
      <w:r w:rsidR="00D3239F" w:rsidRPr="00D3239F">
        <w:rPr>
          <w:sz w:val="20"/>
          <w:szCs w:val="20"/>
        </w:rPr>
        <w:t xml:space="preserve">. 139 </w:t>
      </w:r>
      <w:r w:rsidR="00D3239F" w:rsidRPr="00D3239F">
        <w:rPr>
          <w:b/>
          <w:iCs/>
          <w:sz w:val="20"/>
          <w:szCs w:val="20"/>
        </w:rPr>
        <w:t>Railway Enquiry, DMRC, NHAI, Spice hotspot, Tech Mahindra (</w:t>
      </w:r>
      <w:proofErr w:type="spellStart"/>
      <w:r w:rsidR="00D3239F" w:rsidRPr="00D3239F">
        <w:rPr>
          <w:b/>
          <w:iCs/>
          <w:sz w:val="20"/>
          <w:szCs w:val="20"/>
        </w:rPr>
        <w:t>Saral</w:t>
      </w:r>
      <w:proofErr w:type="spellEnd"/>
      <w:r w:rsidR="00D3239F" w:rsidRPr="00D3239F">
        <w:rPr>
          <w:b/>
          <w:iCs/>
          <w:sz w:val="20"/>
          <w:szCs w:val="20"/>
        </w:rPr>
        <w:t xml:space="preserve"> </w:t>
      </w:r>
      <w:proofErr w:type="spellStart"/>
      <w:r w:rsidR="00D3239F" w:rsidRPr="00D3239F">
        <w:rPr>
          <w:b/>
          <w:iCs/>
          <w:sz w:val="20"/>
          <w:szCs w:val="20"/>
        </w:rPr>
        <w:t>Rojgar</w:t>
      </w:r>
      <w:proofErr w:type="spellEnd"/>
      <w:r w:rsidR="00D3239F" w:rsidRPr="00D3239F">
        <w:rPr>
          <w:b/>
          <w:iCs/>
          <w:sz w:val="20"/>
          <w:szCs w:val="20"/>
        </w:rPr>
        <w:t>), Mobile apps</w:t>
      </w:r>
      <w:r w:rsidR="001927E2">
        <w:rPr>
          <w:b/>
          <w:iCs/>
          <w:sz w:val="20"/>
          <w:szCs w:val="20"/>
        </w:rPr>
        <w:t>.</w:t>
      </w:r>
    </w:p>
    <w:p w:rsidR="00B75633" w:rsidRPr="004E3019" w:rsidRDefault="007F2CAC" w:rsidP="004E3019">
      <w:pPr>
        <w:pStyle w:val="ListParagraph"/>
        <w:numPr>
          <w:ilvl w:val="0"/>
          <w:numId w:val="21"/>
        </w:numPr>
        <w:spacing w:before="0" w:after="0" w:line="210" w:lineRule="exact"/>
        <w:rPr>
          <w:sz w:val="20"/>
          <w:szCs w:val="20"/>
        </w:rPr>
      </w:pPr>
      <w:r w:rsidRPr="007F2CAC">
        <w:rPr>
          <w:sz w:val="20"/>
          <w:szCs w:val="20"/>
        </w:rPr>
        <w:t>Engage with end users of the system and be the Single point</w:t>
      </w:r>
      <w:r>
        <w:rPr>
          <w:sz w:val="20"/>
          <w:szCs w:val="20"/>
        </w:rPr>
        <w:t xml:space="preserve"> </w:t>
      </w:r>
      <w:r w:rsidRPr="007F2CAC">
        <w:rPr>
          <w:sz w:val="20"/>
          <w:szCs w:val="20"/>
        </w:rPr>
        <w:t xml:space="preserve">of contact </w:t>
      </w:r>
      <w:r w:rsidR="00912AA0">
        <w:rPr>
          <w:sz w:val="20"/>
          <w:szCs w:val="20"/>
        </w:rPr>
        <w:t>for all functional requirements</w:t>
      </w:r>
      <w:r w:rsidR="00CA05F1">
        <w:rPr>
          <w:sz w:val="20"/>
          <w:szCs w:val="20"/>
        </w:rPr>
        <w:t xml:space="preserve"> ensuring</w:t>
      </w:r>
      <w:r w:rsidR="00CA05F1" w:rsidRPr="00CA05F1">
        <w:rPr>
          <w:sz w:val="20"/>
          <w:szCs w:val="20"/>
        </w:rPr>
        <w:t xml:space="preserve"> that product requirements are easily understood and translated</w:t>
      </w:r>
      <w:r w:rsidR="001927E2">
        <w:rPr>
          <w:sz w:val="20"/>
          <w:szCs w:val="20"/>
        </w:rPr>
        <w:t>.</w:t>
      </w:r>
    </w:p>
    <w:p w:rsidR="00912AA0" w:rsidRPr="004E3019" w:rsidRDefault="00912AA0" w:rsidP="004E3019">
      <w:pPr>
        <w:pStyle w:val="ListParagraph"/>
        <w:numPr>
          <w:ilvl w:val="0"/>
          <w:numId w:val="21"/>
        </w:numPr>
        <w:spacing w:before="0" w:after="0" w:line="210" w:lineRule="exact"/>
        <w:rPr>
          <w:sz w:val="20"/>
          <w:szCs w:val="20"/>
        </w:rPr>
      </w:pPr>
      <w:r w:rsidRPr="00912AA0">
        <w:rPr>
          <w:sz w:val="20"/>
          <w:szCs w:val="20"/>
        </w:rPr>
        <w:t xml:space="preserve">Associate </w:t>
      </w:r>
      <w:r>
        <w:rPr>
          <w:sz w:val="20"/>
          <w:szCs w:val="20"/>
        </w:rPr>
        <w:t xml:space="preserve">closely </w:t>
      </w:r>
      <w:r w:rsidRPr="00912AA0">
        <w:rPr>
          <w:sz w:val="20"/>
          <w:szCs w:val="20"/>
        </w:rPr>
        <w:t>wit</w:t>
      </w:r>
      <w:r w:rsidR="00D3364F">
        <w:rPr>
          <w:sz w:val="20"/>
          <w:szCs w:val="20"/>
        </w:rPr>
        <w:t>h cross functional t</w:t>
      </w:r>
      <w:r w:rsidRPr="00912AA0">
        <w:rPr>
          <w:sz w:val="20"/>
          <w:szCs w:val="20"/>
        </w:rPr>
        <w:t>eam</w:t>
      </w:r>
      <w:r w:rsidR="00D3364F">
        <w:rPr>
          <w:sz w:val="20"/>
          <w:szCs w:val="20"/>
        </w:rPr>
        <w:t>s</w:t>
      </w:r>
      <w:r w:rsidRPr="00912AA0">
        <w:rPr>
          <w:sz w:val="20"/>
          <w:szCs w:val="20"/>
        </w:rPr>
        <w:t xml:space="preserve"> for product configuration</w:t>
      </w:r>
      <w:r w:rsidR="004E3019">
        <w:rPr>
          <w:sz w:val="20"/>
          <w:szCs w:val="20"/>
        </w:rPr>
        <w:t xml:space="preserve"> </w:t>
      </w:r>
      <w:r w:rsidR="001927E2">
        <w:rPr>
          <w:sz w:val="20"/>
          <w:szCs w:val="20"/>
        </w:rPr>
        <w:t>with CRM</w:t>
      </w:r>
      <w:r>
        <w:rPr>
          <w:sz w:val="20"/>
          <w:szCs w:val="20"/>
        </w:rPr>
        <w:t xml:space="preserve"> team for product testing</w:t>
      </w:r>
      <w:r w:rsidR="001927E2">
        <w:rPr>
          <w:sz w:val="20"/>
          <w:szCs w:val="20"/>
        </w:rPr>
        <w:t>.</w:t>
      </w:r>
      <w:r w:rsidR="004E3019">
        <w:rPr>
          <w:sz w:val="20"/>
          <w:szCs w:val="20"/>
        </w:rPr>
        <w:t xml:space="preserve"> And also </w:t>
      </w:r>
      <w:r w:rsidR="004E3019" w:rsidRPr="006E5840">
        <w:rPr>
          <w:sz w:val="20"/>
          <w:szCs w:val="20"/>
        </w:rPr>
        <w:t>current technical environment, key business issues/drivers, and future technology requirements</w:t>
      </w:r>
      <w:r w:rsidR="004E3019">
        <w:rPr>
          <w:sz w:val="20"/>
          <w:szCs w:val="20"/>
        </w:rPr>
        <w:t>.</w:t>
      </w:r>
    </w:p>
    <w:p w:rsidR="00CA05F1" w:rsidRPr="007F2CAC" w:rsidRDefault="00CA05F1" w:rsidP="00CA05F1">
      <w:pPr>
        <w:pStyle w:val="ListParagraph"/>
        <w:numPr>
          <w:ilvl w:val="0"/>
          <w:numId w:val="21"/>
        </w:numPr>
        <w:spacing w:before="0" w:after="0" w:line="210" w:lineRule="exact"/>
        <w:rPr>
          <w:sz w:val="20"/>
          <w:szCs w:val="20"/>
        </w:rPr>
      </w:pPr>
      <w:r w:rsidRPr="007F2CAC">
        <w:rPr>
          <w:sz w:val="20"/>
          <w:szCs w:val="20"/>
        </w:rPr>
        <w:t>Initiate and prioritize projects and features with engineering and design team, track product development and launch product on time</w:t>
      </w:r>
      <w:r w:rsidR="001927E2">
        <w:rPr>
          <w:sz w:val="20"/>
          <w:szCs w:val="20"/>
        </w:rPr>
        <w:t>.</w:t>
      </w:r>
    </w:p>
    <w:p w:rsidR="00912AA0" w:rsidRDefault="00912AA0" w:rsidP="00912AA0">
      <w:pPr>
        <w:pStyle w:val="ListParagraph"/>
        <w:numPr>
          <w:ilvl w:val="0"/>
          <w:numId w:val="21"/>
        </w:numPr>
        <w:spacing w:before="0" w:after="0" w:line="210" w:lineRule="exact"/>
        <w:rPr>
          <w:sz w:val="20"/>
          <w:szCs w:val="20"/>
        </w:rPr>
      </w:pPr>
      <w:r w:rsidRPr="00912AA0">
        <w:rPr>
          <w:sz w:val="20"/>
          <w:szCs w:val="20"/>
        </w:rPr>
        <w:t>Ensure new product launch through Marketing Communications team</w:t>
      </w:r>
      <w:r w:rsidR="001927E2">
        <w:rPr>
          <w:sz w:val="20"/>
          <w:szCs w:val="20"/>
        </w:rPr>
        <w:t>.</w:t>
      </w:r>
    </w:p>
    <w:p w:rsidR="00912AA0" w:rsidRDefault="00912AA0" w:rsidP="00912AA0">
      <w:pPr>
        <w:pStyle w:val="ListParagraph"/>
        <w:numPr>
          <w:ilvl w:val="0"/>
          <w:numId w:val="21"/>
        </w:numPr>
        <w:spacing w:before="0" w:after="0" w:line="210" w:lineRule="exact"/>
        <w:rPr>
          <w:sz w:val="20"/>
          <w:szCs w:val="20"/>
        </w:rPr>
      </w:pPr>
      <w:r w:rsidRPr="00912AA0">
        <w:rPr>
          <w:sz w:val="20"/>
          <w:szCs w:val="20"/>
        </w:rPr>
        <w:lastRenderedPageBreak/>
        <w:t>Driving communication in the market through innovative communication to the operator</w:t>
      </w:r>
      <w:r w:rsidR="001927E2">
        <w:rPr>
          <w:sz w:val="20"/>
          <w:szCs w:val="20"/>
        </w:rPr>
        <w:t>.</w:t>
      </w:r>
    </w:p>
    <w:p w:rsidR="00B75633" w:rsidRDefault="00B75633" w:rsidP="00B75633">
      <w:pPr>
        <w:pStyle w:val="ListParagraph"/>
        <w:numPr>
          <w:ilvl w:val="0"/>
          <w:numId w:val="21"/>
        </w:numPr>
        <w:spacing w:before="0" w:after="0" w:line="210" w:lineRule="exact"/>
        <w:rPr>
          <w:sz w:val="20"/>
          <w:szCs w:val="20"/>
        </w:rPr>
      </w:pPr>
      <w:r w:rsidRPr="006E5840">
        <w:rPr>
          <w:sz w:val="20"/>
          <w:szCs w:val="20"/>
        </w:rPr>
        <w:t>Initi</w:t>
      </w:r>
      <w:r>
        <w:rPr>
          <w:sz w:val="20"/>
          <w:szCs w:val="20"/>
        </w:rPr>
        <w:t>ating</w:t>
      </w:r>
      <w:r w:rsidRPr="006E5840">
        <w:rPr>
          <w:sz w:val="20"/>
          <w:szCs w:val="20"/>
        </w:rPr>
        <w:t xml:space="preserve"> pre-sales activities, consulting services, </w:t>
      </w:r>
      <w:r>
        <w:rPr>
          <w:sz w:val="20"/>
          <w:szCs w:val="20"/>
        </w:rPr>
        <w:t>developing</w:t>
      </w:r>
      <w:r w:rsidRPr="006E5840">
        <w:rPr>
          <w:sz w:val="20"/>
          <w:szCs w:val="20"/>
        </w:rPr>
        <w:t xml:space="preserve"> projects’ </w:t>
      </w:r>
      <w:r>
        <w:rPr>
          <w:sz w:val="20"/>
          <w:szCs w:val="20"/>
        </w:rPr>
        <w:t>scopes (SOW, scope of work), preparing proposals and performing</w:t>
      </w:r>
      <w:r w:rsidRPr="006E5840">
        <w:rPr>
          <w:sz w:val="20"/>
          <w:szCs w:val="20"/>
        </w:rPr>
        <w:t xml:space="preserve"> competitive analysis</w:t>
      </w:r>
      <w:r w:rsidR="008D22E8">
        <w:rPr>
          <w:sz w:val="20"/>
          <w:szCs w:val="20"/>
        </w:rPr>
        <w:t>.</w:t>
      </w:r>
    </w:p>
    <w:p w:rsidR="00671C29" w:rsidRPr="007F2CAC" w:rsidRDefault="00671C29" w:rsidP="00671C29">
      <w:pPr>
        <w:pStyle w:val="ListParagraph"/>
        <w:numPr>
          <w:ilvl w:val="0"/>
          <w:numId w:val="21"/>
        </w:numPr>
        <w:spacing w:before="0" w:after="0" w:line="210" w:lineRule="exact"/>
        <w:rPr>
          <w:sz w:val="20"/>
          <w:szCs w:val="20"/>
        </w:rPr>
      </w:pPr>
      <w:r w:rsidRPr="007F2CAC">
        <w:rPr>
          <w:sz w:val="20"/>
          <w:szCs w:val="20"/>
        </w:rPr>
        <w:t>Responsible for providing the sales team with the necessary technical expertise to enable them to sell the product</w:t>
      </w:r>
      <w:r w:rsidR="008D22E8">
        <w:rPr>
          <w:sz w:val="20"/>
          <w:szCs w:val="20"/>
        </w:rPr>
        <w:t>.</w:t>
      </w:r>
    </w:p>
    <w:p w:rsidR="004F6902" w:rsidRPr="007F2CAC" w:rsidRDefault="004F6902" w:rsidP="007F2CAC">
      <w:pPr>
        <w:pStyle w:val="ListParagraph"/>
        <w:numPr>
          <w:ilvl w:val="0"/>
          <w:numId w:val="21"/>
        </w:numPr>
        <w:spacing w:before="0" w:after="0" w:line="210" w:lineRule="exact"/>
        <w:rPr>
          <w:sz w:val="20"/>
          <w:szCs w:val="20"/>
        </w:rPr>
      </w:pPr>
      <w:r w:rsidRPr="007F2CAC">
        <w:rPr>
          <w:sz w:val="20"/>
          <w:szCs w:val="20"/>
        </w:rPr>
        <w:t>Study the offerings of key competitors in different markets and collaborate with product development to develop the product offerings for identified opportunities</w:t>
      </w:r>
      <w:r w:rsidR="008D22E8">
        <w:rPr>
          <w:sz w:val="20"/>
          <w:szCs w:val="20"/>
        </w:rPr>
        <w:t>.</w:t>
      </w:r>
    </w:p>
    <w:p w:rsidR="00F54611" w:rsidRPr="00D67ADB" w:rsidRDefault="00F54611" w:rsidP="004233E3">
      <w:pPr>
        <w:pStyle w:val="ListParagraph"/>
        <w:numPr>
          <w:ilvl w:val="0"/>
          <w:numId w:val="21"/>
        </w:numPr>
        <w:spacing w:before="0" w:after="0" w:line="210" w:lineRule="exact"/>
        <w:rPr>
          <w:sz w:val="20"/>
          <w:szCs w:val="20"/>
        </w:rPr>
      </w:pPr>
      <w:r w:rsidRPr="00F54611">
        <w:rPr>
          <w:sz w:val="20"/>
          <w:szCs w:val="20"/>
        </w:rPr>
        <w:t>Working closely with customers on the technical requirements to provide technical solutions, Identified requirements, including technical details sufficient for product definition</w:t>
      </w:r>
    </w:p>
    <w:p w:rsidR="00895519" w:rsidRDefault="00A96975" w:rsidP="001F4A7D">
      <w:pPr>
        <w:pStyle w:val="ListParagraph"/>
        <w:numPr>
          <w:ilvl w:val="0"/>
          <w:numId w:val="21"/>
        </w:numPr>
        <w:spacing w:before="0" w:after="0" w:line="210" w:lineRule="exact"/>
        <w:rPr>
          <w:sz w:val="20"/>
          <w:szCs w:val="20"/>
        </w:rPr>
      </w:pPr>
      <w:r w:rsidRPr="007F2CAC">
        <w:rPr>
          <w:sz w:val="20"/>
          <w:szCs w:val="20"/>
        </w:rPr>
        <w:t>Ensure transfer and sustenance of products knowledge among the Enterprise and Customer support teams including account managers, client service managers, deployment and support teams before launch and thereafter during the product lifecycle</w:t>
      </w:r>
    </w:p>
    <w:p w:rsidR="00D94553" w:rsidRDefault="00D94553">
      <w:pPr>
        <w:spacing w:before="0" w:after="0" w:line="210" w:lineRule="exact"/>
      </w:pPr>
    </w:p>
    <w:p w:rsidR="005D2549" w:rsidRDefault="005D2549">
      <w:pPr>
        <w:spacing w:before="0" w:after="0" w:line="210" w:lineRule="exact"/>
        <w:rPr>
          <w:b/>
          <w:sz w:val="20"/>
          <w:szCs w:val="20"/>
        </w:rPr>
      </w:pPr>
    </w:p>
    <w:p w:rsidR="00E36614" w:rsidRDefault="00D3239F">
      <w:pPr>
        <w:spacing w:before="0" w:after="0" w:line="210" w:lineRule="exact"/>
        <w:rPr>
          <w:bCs/>
        </w:rPr>
      </w:pPr>
      <w:r w:rsidRPr="00D94553">
        <w:rPr>
          <w:b/>
        </w:rPr>
        <w:t xml:space="preserve">One97 Communications </w:t>
      </w:r>
      <w:r w:rsidR="00895519" w:rsidRPr="00D94553">
        <w:rPr>
          <w:b/>
        </w:rPr>
        <w:t>Ltd</w:t>
      </w:r>
      <w:r w:rsidR="00523309" w:rsidRPr="00D94553">
        <w:rPr>
          <w:b/>
        </w:rPr>
        <w:t xml:space="preserve">., </w:t>
      </w:r>
      <w:r w:rsidRPr="00D94553">
        <w:rPr>
          <w:b/>
        </w:rPr>
        <w:t>Kolkata</w:t>
      </w:r>
      <w:r w:rsidR="00523309" w:rsidRPr="00D94553">
        <w:rPr>
          <w:b/>
        </w:rPr>
        <w:t xml:space="preserve"> </w:t>
      </w:r>
      <w:r w:rsidR="00D94553" w:rsidRPr="00D94553">
        <w:rPr>
          <w:b/>
        </w:rPr>
        <w:t xml:space="preserve"> </w:t>
      </w:r>
      <w:r w:rsidR="004E3019">
        <w:rPr>
          <w:b/>
        </w:rPr>
        <w:t xml:space="preserve">    </w:t>
      </w:r>
      <w:r w:rsidR="004E3019">
        <w:rPr>
          <w:b/>
        </w:rPr>
        <w:tab/>
      </w:r>
      <w:r w:rsidR="004E3019">
        <w:rPr>
          <w:b/>
        </w:rPr>
        <w:tab/>
      </w:r>
      <w:r w:rsidR="004E3019">
        <w:rPr>
          <w:b/>
        </w:rPr>
        <w:tab/>
      </w:r>
      <w:r w:rsidR="004E3019">
        <w:rPr>
          <w:b/>
        </w:rPr>
        <w:tab/>
      </w:r>
      <w:r w:rsidR="004E3019">
        <w:rPr>
          <w:b/>
        </w:rPr>
        <w:tab/>
      </w:r>
      <w:r w:rsidR="005D2549">
        <w:rPr>
          <w:b/>
        </w:rPr>
        <w:t xml:space="preserve">                             </w:t>
      </w:r>
      <w:r w:rsidR="005D2549" w:rsidRPr="005D2549">
        <w:rPr>
          <w:b/>
          <w:sz w:val="20"/>
          <w:szCs w:val="20"/>
        </w:rPr>
        <w:t xml:space="preserve">-- </w:t>
      </w:r>
      <w:r w:rsidR="005D2549">
        <w:rPr>
          <w:bCs/>
        </w:rPr>
        <w:t>May’13</w:t>
      </w:r>
      <w:r w:rsidR="005D2549" w:rsidRPr="005D2549">
        <w:rPr>
          <w:bCs/>
        </w:rPr>
        <w:t xml:space="preserve"> to</w:t>
      </w:r>
      <w:r w:rsidR="005D2549">
        <w:rPr>
          <w:bCs/>
        </w:rPr>
        <w:t xml:space="preserve"> Sept’15</w:t>
      </w:r>
      <w:r w:rsidR="00C317E4">
        <w:rPr>
          <w:bCs/>
        </w:rPr>
        <w:t xml:space="preserve"> </w:t>
      </w:r>
    </w:p>
    <w:p w:rsidR="00895519" w:rsidRPr="00D94553" w:rsidRDefault="00797565">
      <w:pPr>
        <w:spacing w:before="0" w:after="0" w:line="210" w:lineRule="exact"/>
        <w:rPr>
          <w:bCs/>
          <w:sz w:val="20"/>
          <w:szCs w:val="20"/>
        </w:rPr>
      </w:pPr>
      <w:r>
        <w:rPr>
          <w:bCs/>
          <w:sz w:val="20"/>
          <w:szCs w:val="20"/>
        </w:rPr>
        <w:t xml:space="preserve">Associate – </w:t>
      </w:r>
      <w:r w:rsidR="00523309" w:rsidRPr="00D94553">
        <w:rPr>
          <w:bCs/>
          <w:sz w:val="20"/>
          <w:szCs w:val="20"/>
        </w:rPr>
        <w:t>Product</w:t>
      </w:r>
      <w:r w:rsidR="004F6902" w:rsidRPr="00D94553">
        <w:rPr>
          <w:bCs/>
          <w:sz w:val="20"/>
          <w:szCs w:val="20"/>
        </w:rPr>
        <w:t xml:space="preserve"> </w:t>
      </w:r>
      <w:r w:rsidR="00D3239F" w:rsidRPr="00D94553">
        <w:rPr>
          <w:bCs/>
          <w:sz w:val="20"/>
          <w:szCs w:val="20"/>
        </w:rPr>
        <w:t>Development</w:t>
      </w:r>
    </w:p>
    <w:p w:rsidR="00895519" w:rsidRDefault="00895519">
      <w:pPr>
        <w:spacing w:before="0" w:after="0" w:line="210" w:lineRule="exact"/>
        <w:rPr>
          <w:b/>
          <w:sz w:val="20"/>
          <w:szCs w:val="20"/>
        </w:rPr>
      </w:pPr>
    </w:p>
    <w:p w:rsidR="00C33BB5" w:rsidRDefault="003A5C2F">
      <w:pPr>
        <w:spacing w:before="0" w:after="0" w:line="210" w:lineRule="exact"/>
        <w:rPr>
          <w:sz w:val="20"/>
          <w:szCs w:val="20"/>
        </w:rPr>
      </w:pPr>
      <w:r>
        <w:rPr>
          <w:b/>
          <w:sz w:val="20"/>
          <w:szCs w:val="20"/>
        </w:rPr>
        <w:t xml:space="preserve">Key </w:t>
      </w:r>
      <w:r w:rsidR="00D3239F">
        <w:rPr>
          <w:b/>
          <w:sz w:val="20"/>
          <w:szCs w:val="20"/>
        </w:rPr>
        <w:t>Clients Handled</w:t>
      </w:r>
      <w:r>
        <w:rPr>
          <w:b/>
          <w:sz w:val="20"/>
          <w:szCs w:val="20"/>
        </w:rPr>
        <w:t>:</w:t>
      </w:r>
      <w:r>
        <w:rPr>
          <w:sz w:val="20"/>
          <w:szCs w:val="20"/>
        </w:rPr>
        <w:t xml:space="preserve"> </w:t>
      </w:r>
      <w:r w:rsidR="00D3239F">
        <w:rPr>
          <w:sz w:val="20"/>
          <w:szCs w:val="20"/>
        </w:rPr>
        <w:t>Reliance, Vodafone</w:t>
      </w:r>
    </w:p>
    <w:p w:rsidR="00124066" w:rsidRDefault="00124066">
      <w:pPr>
        <w:spacing w:before="0" w:after="0" w:line="210" w:lineRule="exact"/>
        <w:rPr>
          <w:b/>
          <w:sz w:val="20"/>
          <w:szCs w:val="20"/>
        </w:rPr>
      </w:pPr>
    </w:p>
    <w:p w:rsidR="003A5C2F" w:rsidRDefault="003A5C2F">
      <w:pPr>
        <w:spacing w:before="0" w:after="0" w:line="210" w:lineRule="exact"/>
        <w:rPr>
          <w:b/>
          <w:sz w:val="20"/>
          <w:szCs w:val="20"/>
        </w:rPr>
      </w:pPr>
      <w:r>
        <w:rPr>
          <w:b/>
          <w:sz w:val="20"/>
          <w:szCs w:val="20"/>
        </w:rPr>
        <w:t>Accomplishments:</w:t>
      </w:r>
    </w:p>
    <w:p w:rsidR="00A96975" w:rsidRPr="00B53837" w:rsidRDefault="00A96975" w:rsidP="00B53837">
      <w:pPr>
        <w:spacing w:before="0" w:after="0" w:line="210" w:lineRule="exact"/>
        <w:rPr>
          <w:sz w:val="20"/>
          <w:szCs w:val="20"/>
        </w:rPr>
      </w:pPr>
    </w:p>
    <w:p w:rsidR="004233E3" w:rsidRDefault="004233E3">
      <w:pPr>
        <w:pStyle w:val="ListParagraph"/>
        <w:numPr>
          <w:ilvl w:val="0"/>
          <w:numId w:val="21"/>
        </w:numPr>
        <w:spacing w:before="0" w:after="0" w:line="210" w:lineRule="exact"/>
        <w:rPr>
          <w:spacing w:val="-4"/>
          <w:sz w:val="20"/>
          <w:szCs w:val="20"/>
        </w:rPr>
      </w:pPr>
      <w:r>
        <w:rPr>
          <w:spacing w:val="-4"/>
          <w:sz w:val="20"/>
          <w:szCs w:val="20"/>
        </w:rPr>
        <w:t xml:space="preserve">Configured the technical products as per the </w:t>
      </w:r>
      <w:r w:rsidR="004E3019">
        <w:rPr>
          <w:spacing w:val="-4"/>
          <w:sz w:val="20"/>
          <w:szCs w:val="20"/>
        </w:rPr>
        <w:t>client’</w:t>
      </w:r>
      <w:r>
        <w:rPr>
          <w:spacing w:val="-4"/>
          <w:sz w:val="20"/>
          <w:szCs w:val="20"/>
        </w:rPr>
        <w:t>s and technical requirement</w:t>
      </w:r>
    </w:p>
    <w:p w:rsidR="00DA58B8" w:rsidRPr="00DA58B8" w:rsidRDefault="00DA58B8" w:rsidP="00DA58B8">
      <w:pPr>
        <w:pStyle w:val="NoSpacing"/>
        <w:numPr>
          <w:ilvl w:val="0"/>
          <w:numId w:val="21"/>
        </w:numPr>
        <w:rPr>
          <w:rFonts w:ascii="Calibri" w:hAnsi="Calibri" w:cs="Calibri"/>
          <w:sz w:val="20"/>
          <w:szCs w:val="20"/>
        </w:rPr>
      </w:pPr>
      <w:r w:rsidRPr="00DA58B8">
        <w:rPr>
          <w:rFonts w:ascii="Calibri" w:hAnsi="Calibri" w:cs="Calibri"/>
          <w:sz w:val="20"/>
          <w:szCs w:val="20"/>
        </w:rPr>
        <w:t>Extensive analytics for designing intelligent IVR &amp; ARPU manageme</w:t>
      </w:r>
      <w:r>
        <w:rPr>
          <w:rFonts w:ascii="Calibri" w:hAnsi="Calibri" w:cs="Calibri"/>
          <w:sz w:val="20"/>
          <w:szCs w:val="20"/>
        </w:rPr>
        <w:t>nt</w:t>
      </w:r>
    </w:p>
    <w:p w:rsidR="00DA58B8" w:rsidRPr="00082435" w:rsidRDefault="00DA58B8" w:rsidP="00DA58B8">
      <w:pPr>
        <w:pStyle w:val="ListParagraph"/>
        <w:numPr>
          <w:ilvl w:val="0"/>
          <w:numId w:val="21"/>
        </w:numPr>
        <w:spacing w:before="0" w:after="0" w:line="240" w:lineRule="auto"/>
        <w:contextualSpacing/>
        <w:rPr>
          <w:sz w:val="20"/>
          <w:szCs w:val="20"/>
          <w:lang w:val="en-IN"/>
        </w:rPr>
      </w:pPr>
      <w:r>
        <w:rPr>
          <w:sz w:val="20"/>
          <w:szCs w:val="20"/>
        </w:rPr>
        <w:t xml:space="preserve">Handled </w:t>
      </w:r>
      <w:r w:rsidRPr="00DA58B8">
        <w:rPr>
          <w:sz w:val="20"/>
          <w:szCs w:val="20"/>
          <w:lang w:val="en-IN"/>
        </w:rPr>
        <w:t>Pre</w:t>
      </w:r>
      <w:r w:rsidR="004E3019">
        <w:rPr>
          <w:sz w:val="20"/>
          <w:szCs w:val="20"/>
          <w:lang w:val="en-IN"/>
        </w:rPr>
        <w:t>-</w:t>
      </w:r>
      <w:r w:rsidRPr="00DA58B8">
        <w:rPr>
          <w:sz w:val="20"/>
          <w:szCs w:val="20"/>
          <w:lang w:val="en-IN"/>
        </w:rPr>
        <w:t>tone promotions/Comme</w:t>
      </w:r>
      <w:r w:rsidR="004E3019">
        <w:rPr>
          <w:sz w:val="20"/>
          <w:szCs w:val="20"/>
          <w:lang w:val="en-IN"/>
        </w:rPr>
        <w:t xml:space="preserve">rcial campaigns for Vodafone </w:t>
      </w:r>
      <w:r w:rsidRPr="00DA58B8">
        <w:rPr>
          <w:sz w:val="20"/>
          <w:szCs w:val="20"/>
          <w:lang w:val="en-IN"/>
        </w:rPr>
        <w:t>east India circle</w:t>
      </w:r>
    </w:p>
    <w:p w:rsidR="00DA58B8" w:rsidRPr="00DA58B8" w:rsidRDefault="00DA58B8" w:rsidP="00DA58B8">
      <w:pPr>
        <w:pStyle w:val="NoSpacing"/>
        <w:numPr>
          <w:ilvl w:val="0"/>
          <w:numId w:val="21"/>
        </w:numPr>
        <w:rPr>
          <w:rFonts w:ascii="Calibri" w:hAnsi="Calibri" w:cs="Calibri"/>
          <w:sz w:val="20"/>
          <w:szCs w:val="20"/>
        </w:rPr>
      </w:pPr>
      <w:r>
        <w:rPr>
          <w:rFonts w:ascii="Calibri" w:hAnsi="Calibri" w:cs="Calibri"/>
          <w:sz w:val="20"/>
          <w:szCs w:val="20"/>
        </w:rPr>
        <w:t>Created</w:t>
      </w:r>
      <w:r w:rsidRPr="00DA58B8">
        <w:rPr>
          <w:rFonts w:ascii="Calibri" w:hAnsi="Calibri" w:cs="Calibri"/>
          <w:sz w:val="20"/>
          <w:szCs w:val="20"/>
        </w:rPr>
        <w:t xml:space="preserve"> new UNR Packs usin</w:t>
      </w:r>
      <w:r>
        <w:rPr>
          <w:rFonts w:ascii="Calibri" w:hAnsi="Calibri" w:cs="Calibri"/>
          <w:sz w:val="20"/>
          <w:szCs w:val="20"/>
        </w:rPr>
        <w:t>g Pack Management Tool</w:t>
      </w:r>
    </w:p>
    <w:p w:rsidR="001B5E96" w:rsidRPr="0089592E" w:rsidRDefault="001B5E96" w:rsidP="001B5E96">
      <w:pPr>
        <w:pStyle w:val="ListParagraph"/>
        <w:numPr>
          <w:ilvl w:val="0"/>
          <w:numId w:val="21"/>
        </w:numPr>
        <w:spacing w:before="0" w:after="0" w:line="210" w:lineRule="exact"/>
        <w:rPr>
          <w:spacing w:val="-4"/>
          <w:sz w:val="20"/>
          <w:szCs w:val="20"/>
        </w:rPr>
      </w:pPr>
      <w:r>
        <w:rPr>
          <w:sz w:val="20"/>
          <w:szCs w:val="20"/>
        </w:rPr>
        <w:t xml:space="preserve">Played a stellar role in planning and coordination with the </w:t>
      </w:r>
      <w:r w:rsidR="0089592E">
        <w:rPr>
          <w:sz w:val="20"/>
          <w:szCs w:val="20"/>
        </w:rPr>
        <w:t xml:space="preserve">support operations </w:t>
      </w:r>
      <w:r>
        <w:rPr>
          <w:sz w:val="20"/>
          <w:szCs w:val="20"/>
        </w:rPr>
        <w:t>for PAN India Upgrades and Updates (Product Configuration, Intermediate Correction Packages, Emergency Packages)</w:t>
      </w:r>
    </w:p>
    <w:p w:rsidR="00195ADC" w:rsidRPr="0089592E" w:rsidRDefault="00195ADC" w:rsidP="00195ADC">
      <w:pPr>
        <w:pStyle w:val="ListParagraph"/>
        <w:numPr>
          <w:ilvl w:val="0"/>
          <w:numId w:val="21"/>
        </w:numPr>
        <w:spacing w:before="0" w:after="0" w:line="210" w:lineRule="exact"/>
        <w:rPr>
          <w:spacing w:val="-4"/>
          <w:sz w:val="20"/>
          <w:szCs w:val="20"/>
        </w:rPr>
      </w:pPr>
      <w:r w:rsidRPr="0089592E">
        <w:rPr>
          <w:spacing w:val="-4"/>
          <w:sz w:val="20"/>
          <w:szCs w:val="20"/>
        </w:rPr>
        <w:t>Develop a deep understanding of customers, identify gaps in core product functionality and help build righ</w:t>
      </w:r>
      <w:r>
        <w:rPr>
          <w:spacing w:val="-4"/>
          <w:sz w:val="20"/>
          <w:szCs w:val="20"/>
        </w:rPr>
        <w:t xml:space="preserve">t set </w:t>
      </w:r>
      <w:r w:rsidRPr="0089592E">
        <w:rPr>
          <w:spacing w:val="-4"/>
          <w:sz w:val="20"/>
          <w:szCs w:val="20"/>
        </w:rPr>
        <w:t>of features and track adoption for same.</w:t>
      </w:r>
    </w:p>
    <w:p w:rsidR="00B64EBA" w:rsidRPr="004E3019" w:rsidRDefault="001C07F4" w:rsidP="004E3019">
      <w:pPr>
        <w:pStyle w:val="ListParagraph"/>
        <w:numPr>
          <w:ilvl w:val="0"/>
          <w:numId w:val="21"/>
        </w:numPr>
        <w:spacing w:before="0" w:after="0" w:line="210" w:lineRule="exact"/>
        <w:rPr>
          <w:sz w:val="20"/>
          <w:szCs w:val="20"/>
        </w:rPr>
      </w:pPr>
      <w:r w:rsidRPr="006E5840">
        <w:rPr>
          <w:sz w:val="20"/>
          <w:szCs w:val="20"/>
        </w:rPr>
        <w:t>S</w:t>
      </w:r>
      <w:r w:rsidR="0089592E">
        <w:rPr>
          <w:sz w:val="20"/>
          <w:szCs w:val="20"/>
        </w:rPr>
        <w:t>cheduled the various activities</w:t>
      </w:r>
      <w:r w:rsidRPr="006E5840">
        <w:rPr>
          <w:sz w:val="20"/>
          <w:szCs w:val="20"/>
        </w:rPr>
        <w:t xml:space="preserve"> with key focus on</w:t>
      </w:r>
      <w:r w:rsidR="002E563E" w:rsidRPr="006E5840">
        <w:rPr>
          <w:sz w:val="20"/>
          <w:szCs w:val="20"/>
        </w:rPr>
        <w:t xml:space="preserve"> </w:t>
      </w:r>
      <w:proofErr w:type="gramStart"/>
      <w:r w:rsidR="002E563E" w:rsidRPr="006E5840">
        <w:rPr>
          <w:sz w:val="20"/>
          <w:szCs w:val="20"/>
        </w:rPr>
        <w:t>SLA ,</w:t>
      </w:r>
      <w:proofErr w:type="gramEnd"/>
      <w:r w:rsidR="002E563E" w:rsidRPr="006E5840">
        <w:rPr>
          <w:sz w:val="20"/>
          <w:szCs w:val="20"/>
        </w:rPr>
        <w:t xml:space="preserve"> KPI’s and critical points</w:t>
      </w:r>
      <w:r w:rsidR="008D22E8">
        <w:rPr>
          <w:sz w:val="20"/>
          <w:szCs w:val="20"/>
        </w:rPr>
        <w:t>.</w:t>
      </w:r>
    </w:p>
    <w:p w:rsidR="00513145" w:rsidRPr="006E5840" w:rsidRDefault="00513145" w:rsidP="00513145">
      <w:pPr>
        <w:pStyle w:val="ListParagraph"/>
        <w:numPr>
          <w:ilvl w:val="0"/>
          <w:numId w:val="21"/>
        </w:numPr>
        <w:spacing w:before="0" w:after="0" w:line="210" w:lineRule="exact"/>
        <w:rPr>
          <w:sz w:val="20"/>
          <w:szCs w:val="20"/>
        </w:rPr>
      </w:pPr>
      <w:r w:rsidRPr="006E5840">
        <w:rPr>
          <w:sz w:val="20"/>
          <w:szCs w:val="20"/>
        </w:rPr>
        <w:t>Provided product updates an</w:t>
      </w:r>
      <w:r w:rsidR="004A0BEB" w:rsidRPr="006E5840">
        <w:rPr>
          <w:sz w:val="20"/>
          <w:szCs w:val="20"/>
        </w:rPr>
        <w:t xml:space="preserve">d technical advice to clients, </w:t>
      </w:r>
      <w:r w:rsidRPr="006E5840">
        <w:rPr>
          <w:sz w:val="20"/>
          <w:szCs w:val="20"/>
        </w:rPr>
        <w:t>Explained technical capabilities and business benefits of solutions to the customer from enginee</w:t>
      </w:r>
      <w:r w:rsidR="00661572" w:rsidRPr="006E5840">
        <w:rPr>
          <w:sz w:val="20"/>
          <w:szCs w:val="20"/>
        </w:rPr>
        <w:t>ring level to senior executives</w:t>
      </w:r>
      <w:r w:rsidR="008D22E8">
        <w:rPr>
          <w:sz w:val="20"/>
          <w:szCs w:val="20"/>
        </w:rPr>
        <w:t>.</w:t>
      </w:r>
    </w:p>
    <w:p w:rsidR="00195ADC" w:rsidRPr="004E3019" w:rsidRDefault="00513145" w:rsidP="004E3019">
      <w:pPr>
        <w:pStyle w:val="ListParagraph"/>
        <w:numPr>
          <w:ilvl w:val="0"/>
          <w:numId w:val="21"/>
        </w:numPr>
        <w:spacing w:before="0" w:after="0" w:line="210" w:lineRule="exact"/>
        <w:rPr>
          <w:sz w:val="20"/>
          <w:szCs w:val="20"/>
        </w:rPr>
      </w:pPr>
      <w:r w:rsidRPr="006E5840">
        <w:rPr>
          <w:sz w:val="20"/>
          <w:szCs w:val="20"/>
        </w:rPr>
        <w:t>Initiated pre-sales activities, con</w:t>
      </w:r>
      <w:r w:rsidR="006E5840" w:rsidRPr="006E5840">
        <w:rPr>
          <w:sz w:val="20"/>
          <w:szCs w:val="20"/>
        </w:rPr>
        <w:t xml:space="preserve">sulting services, </w:t>
      </w:r>
      <w:r w:rsidR="00912AA0">
        <w:rPr>
          <w:sz w:val="20"/>
          <w:szCs w:val="20"/>
        </w:rPr>
        <w:t>d</w:t>
      </w:r>
      <w:r w:rsidRPr="006E5840">
        <w:rPr>
          <w:sz w:val="20"/>
          <w:szCs w:val="20"/>
        </w:rPr>
        <w:t xml:space="preserve">eveloped projects’ </w:t>
      </w:r>
      <w:r w:rsidR="00912AA0">
        <w:rPr>
          <w:sz w:val="20"/>
          <w:szCs w:val="20"/>
        </w:rPr>
        <w:t xml:space="preserve">scopes (SOW, scope of work), </w:t>
      </w:r>
      <w:r w:rsidRPr="006E5840">
        <w:rPr>
          <w:sz w:val="20"/>
          <w:szCs w:val="20"/>
        </w:rPr>
        <w:t>prepared proposals and performed competitive analysis</w:t>
      </w:r>
      <w:proofErr w:type="gramStart"/>
      <w:r w:rsidR="008D22E8">
        <w:rPr>
          <w:sz w:val="20"/>
          <w:szCs w:val="20"/>
        </w:rPr>
        <w:t>.</w:t>
      </w:r>
      <w:r w:rsidR="008D22E8" w:rsidRPr="004E3019">
        <w:rPr>
          <w:sz w:val="20"/>
          <w:szCs w:val="20"/>
        </w:rPr>
        <w:t>.</w:t>
      </w:r>
      <w:proofErr w:type="gramEnd"/>
    </w:p>
    <w:p w:rsidR="000D6308" w:rsidRPr="00880CAD" w:rsidRDefault="0089592E" w:rsidP="000D6308">
      <w:pPr>
        <w:pStyle w:val="ListParagraph"/>
        <w:numPr>
          <w:ilvl w:val="0"/>
          <w:numId w:val="21"/>
        </w:numPr>
        <w:spacing w:before="0" w:after="0" w:line="210" w:lineRule="exact"/>
        <w:rPr>
          <w:spacing w:val="-4"/>
          <w:sz w:val="20"/>
          <w:szCs w:val="20"/>
        </w:rPr>
      </w:pPr>
      <w:r w:rsidRPr="00880CAD">
        <w:rPr>
          <w:sz w:val="20"/>
          <w:szCs w:val="20"/>
        </w:rPr>
        <w:t>Work</w:t>
      </w:r>
      <w:r w:rsidR="006547E1">
        <w:rPr>
          <w:sz w:val="20"/>
          <w:szCs w:val="20"/>
        </w:rPr>
        <w:t>ed</w:t>
      </w:r>
      <w:r w:rsidRPr="00880CAD">
        <w:rPr>
          <w:sz w:val="20"/>
          <w:szCs w:val="20"/>
        </w:rPr>
        <w:t xml:space="preserve"> closely with marketing team, creative agencies &amp; </w:t>
      </w:r>
      <w:r w:rsidR="004E3019">
        <w:rPr>
          <w:sz w:val="20"/>
          <w:szCs w:val="20"/>
        </w:rPr>
        <w:t>QA</w:t>
      </w:r>
      <w:r w:rsidRPr="00880CAD">
        <w:rPr>
          <w:sz w:val="20"/>
          <w:szCs w:val="20"/>
        </w:rPr>
        <w:t xml:space="preserve"> team to design &amp; implement product </w:t>
      </w:r>
      <w:r w:rsidR="00912AA0" w:rsidRPr="00880CAD">
        <w:rPr>
          <w:sz w:val="20"/>
          <w:szCs w:val="20"/>
        </w:rPr>
        <w:t>campaigns</w:t>
      </w:r>
    </w:p>
    <w:p w:rsidR="00880CAD" w:rsidRDefault="00880CAD" w:rsidP="00880CAD">
      <w:pPr>
        <w:pStyle w:val="ListParagraph"/>
        <w:numPr>
          <w:ilvl w:val="0"/>
          <w:numId w:val="2"/>
        </w:numPr>
        <w:spacing w:before="0" w:after="0" w:line="210" w:lineRule="exact"/>
        <w:rPr>
          <w:sz w:val="20"/>
          <w:szCs w:val="20"/>
        </w:rPr>
      </w:pPr>
      <w:r>
        <w:rPr>
          <w:sz w:val="20"/>
          <w:szCs w:val="20"/>
        </w:rPr>
        <w:t>Essayed a key role in identifying, developing and implementing improvements to the existing procedures and functions to ensure efficient quality service to our team members</w:t>
      </w:r>
      <w:r w:rsidR="008D22E8">
        <w:rPr>
          <w:sz w:val="20"/>
          <w:szCs w:val="20"/>
        </w:rPr>
        <w:t>.</w:t>
      </w:r>
    </w:p>
    <w:p w:rsidR="00A96975" w:rsidRDefault="00A96975" w:rsidP="00A96975">
      <w:pPr>
        <w:pStyle w:val="ListParagraph"/>
        <w:spacing w:before="0" w:after="0" w:line="210" w:lineRule="exact"/>
        <w:ind w:left="360"/>
        <w:rPr>
          <w:spacing w:val="-4"/>
          <w:sz w:val="20"/>
          <w:szCs w:val="20"/>
        </w:rPr>
      </w:pPr>
    </w:p>
    <w:p w:rsidR="00C317E4" w:rsidRPr="00C317E4" w:rsidRDefault="00C317E4" w:rsidP="00C317E4">
      <w:pPr>
        <w:suppressAutoHyphens w:val="0"/>
        <w:spacing w:before="0" w:after="0" w:line="240" w:lineRule="auto"/>
        <w:jc w:val="left"/>
      </w:pPr>
    </w:p>
    <w:p w:rsidR="003A5C2F" w:rsidRDefault="00DA58B8">
      <w:pPr>
        <w:shd w:val="clear" w:color="auto" w:fill="D9D9D9"/>
        <w:spacing w:before="0" w:after="0" w:line="210" w:lineRule="exact"/>
        <w:rPr>
          <w:sz w:val="20"/>
          <w:szCs w:val="20"/>
        </w:rPr>
      </w:pPr>
      <w:r>
        <w:rPr>
          <w:b/>
          <w:sz w:val="20"/>
          <w:szCs w:val="20"/>
        </w:rPr>
        <w:t>ACCOMPLISHMENTS</w:t>
      </w:r>
    </w:p>
    <w:p w:rsidR="003A5C2F" w:rsidRDefault="003A5C2F">
      <w:pPr>
        <w:spacing w:before="0" w:after="0" w:line="210" w:lineRule="exact"/>
        <w:rPr>
          <w:sz w:val="20"/>
          <w:szCs w:val="20"/>
        </w:rPr>
      </w:pPr>
    </w:p>
    <w:p w:rsidR="00673EF4" w:rsidRPr="00673EF4" w:rsidRDefault="00673EF4" w:rsidP="00673EF4">
      <w:pPr>
        <w:pStyle w:val="ListParagraph"/>
        <w:numPr>
          <w:ilvl w:val="0"/>
          <w:numId w:val="12"/>
        </w:numPr>
        <w:suppressAutoHyphens w:val="0"/>
        <w:spacing w:before="0" w:after="200" w:line="276" w:lineRule="auto"/>
        <w:contextualSpacing/>
        <w:jc w:val="left"/>
        <w:rPr>
          <w:sz w:val="20"/>
          <w:szCs w:val="20"/>
        </w:rPr>
      </w:pPr>
      <w:r w:rsidRPr="00673EF4">
        <w:rPr>
          <w:sz w:val="20"/>
          <w:szCs w:val="20"/>
        </w:rPr>
        <w:t>121,123 SIVR Portal Developments for Vod</w:t>
      </w:r>
      <w:r>
        <w:rPr>
          <w:sz w:val="20"/>
          <w:szCs w:val="20"/>
        </w:rPr>
        <w:t>afone and 151 SIVR for Reliance</w:t>
      </w:r>
    </w:p>
    <w:p w:rsidR="00673EF4" w:rsidRPr="00673EF4" w:rsidRDefault="00673EF4" w:rsidP="00673EF4">
      <w:pPr>
        <w:pStyle w:val="ListParagraph"/>
        <w:numPr>
          <w:ilvl w:val="0"/>
          <w:numId w:val="12"/>
        </w:numPr>
        <w:suppressAutoHyphens w:val="0"/>
        <w:spacing w:before="0" w:after="200" w:line="276" w:lineRule="auto"/>
        <w:contextualSpacing/>
        <w:jc w:val="left"/>
        <w:rPr>
          <w:sz w:val="20"/>
          <w:szCs w:val="20"/>
        </w:rPr>
      </w:pPr>
      <w:r w:rsidRPr="00673EF4">
        <w:rPr>
          <w:sz w:val="20"/>
          <w:szCs w:val="20"/>
        </w:rPr>
        <w:t>Implement middleware for VAS product charging (Customer 2nd consent inte</w:t>
      </w:r>
      <w:r>
        <w:rPr>
          <w:sz w:val="20"/>
          <w:szCs w:val="20"/>
        </w:rPr>
        <w:t>gration as per TRAI guidelines)</w:t>
      </w:r>
    </w:p>
    <w:p w:rsidR="00673EF4" w:rsidRPr="00673EF4" w:rsidRDefault="00673EF4" w:rsidP="00673EF4">
      <w:pPr>
        <w:pStyle w:val="ListParagraph"/>
        <w:numPr>
          <w:ilvl w:val="0"/>
          <w:numId w:val="12"/>
        </w:numPr>
        <w:suppressAutoHyphens w:val="0"/>
        <w:spacing w:before="0" w:after="200" w:line="276" w:lineRule="auto"/>
        <w:contextualSpacing/>
        <w:jc w:val="left"/>
        <w:rPr>
          <w:sz w:val="20"/>
          <w:szCs w:val="20"/>
        </w:rPr>
      </w:pPr>
      <w:r w:rsidRPr="00673EF4">
        <w:rPr>
          <w:sz w:val="20"/>
          <w:szCs w:val="20"/>
        </w:rPr>
        <w:t>Develop</w:t>
      </w:r>
      <w:r w:rsidR="006547E1">
        <w:rPr>
          <w:sz w:val="20"/>
          <w:szCs w:val="20"/>
        </w:rPr>
        <w:t>ed</w:t>
      </w:r>
      <w:r w:rsidRPr="00673EF4">
        <w:rPr>
          <w:sz w:val="20"/>
          <w:szCs w:val="20"/>
        </w:rPr>
        <w:t xml:space="preserve"> 121 Standardization portals</w:t>
      </w:r>
      <w:r>
        <w:rPr>
          <w:sz w:val="20"/>
          <w:szCs w:val="20"/>
        </w:rPr>
        <w:t xml:space="preserve"> for Vodafone all east circles</w:t>
      </w:r>
    </w:p>
    <w:p w:rsidR="00673EF4" w:rsidRPr="00673EF4" w:rsidRDefault="00673EF4" w:rsidP="00673EF4">
      <w:pPr>
        <w:pStyle w:val="ListParagraph"/>
        <w:numPr>
          <w:ilvl w:val="0"/>
          <w:numId w:val="12"/>
        </w:numPr>
        <w:suppressAutoHyphens w:val="0"/>
        <w:spacing w:before="0" w:after="200" w:line="276" w:lineRule="auto"/>
        <w:contextualSpacing/>
        <w:jc w:val="left"/>
        <w:rPr>
          <w:sz w:val="20"/>
          <w:szCs w:val="20"/>
        </w:rPr>
      </w:pPr>
      <w:r w:rsidRPr="00673EF4">
        <w:rPr>
          <w:sz w:val="20"/>
          <w:szCs w:val="20"/>
        </w:rPr>
        <w:t>Develop</w:t>
      </w:r>
      <w:r w:rsidR="006547E1">
        <w:rPr>
          <w:sz w:val="20"/>
          <w:szCs w:val="20"/>
        </w:rPr>
        <w:t>ed</w:t>
      </w:r>
      <w:r w:rsidRPr="00673EF4">
        <w:rPr>
          <w:sz w:val="20"/>
          <w:szCs w:val="20"/>
        </w:rPr>
        <w:t xml:space="preserve"> many DNIS/Short code for Vodafone &amp; Reliance IVR and </w:t>
      </w:r>
      <w:r>
        <w:rPr>
          <w:sz w:val="20"/>
          <w:szCs w:val="20"/>
        </w:rPr>
        <w:t>USSD Portal</w:t>
      </w:r>
    </w:p>
    <w:p w:rsidR="00673EF4" w:rsidRPr="00673EF4" w:rsidRDefault="00673EF4" w:rsidP="00673EF4">
      <w:pPr>
        <w:pStyle w:val="ListParagraph"/>
        <w:numPr>
          <w:ilvl w:val="0"/>
          <w:numId w:val="12"/>
        </w:numPr>
        <w:suppressAutoHyphens w:val="0"/>
        <w:spacing w:before="0" w:after="200" w:line="276" w:lineRule="auto"/>
        <w:contextualSpacing/>
        <w:jc w:val="left"/>
        <w:rPr>
          <w:sz w:val="20"/>
          <w:szCs w:val="20"/>
        </w:rPr>
      </w:pPr>
      <w:r w:rsidRPr="00673EF4">
        <w:rPr>
          <w:sz w:val="20"/>
          <w:szCs w:val="20"/>
        </w:rPr>
        <w:t>Develop</w:t>
      </w:r>
      <w:r w:rsidR="006547E1">
        <w:rPr>
          <w:sz w:val="20"/>
          <w:szCs w:val="20"/>
        </w:rPr>
        <w:t>ed</w:t>
      </w:r>
      <w:r w:rsidRPr="00673EF4">
        <w:rPr>
          <w:sz w:val="20"/>
          <w:szCs w:val="20"/>
        </w:rPr>
        <w:t xml:space="preserve"> and manage</w:t>
      </w:r>
      <w:r w:rsidR="006547E1">
        <w:rPr>
          <w:sz w:val="20"/>
          <w:szCs w:val="20"/>
        </w:rPr>
        <w:t>d</w:t>
      </w:r>
      <w:r w:rsidRPr="00673EF4">
        <w:rPr>
          <w:sz w:val="20"/>
          <w:szCs w:val="20"/>
        </w:rPr>
        <w:t xml:space="preserve"> UN</w:t>
      </w:r>
      <w:r>
        <w:rPr>
          <w:sz w:val="20"/>
          <w:szCs w:val="20"/>
        </w:rPr>
        <w:t>R and VAS related SIVR Products</w:t>
      </w:r>
    </w:p>
    <w:p w:rsidR="00673EF4" w:rsidRPr="00673EF4" w:rsidRDefault="00673EF4" w:rsidP="00673EF4">
      <w:pPr>
        <w:pStyle w:val="ListParagraph"/>
        <w:numPr>
          <w:ilvl w:val="0"/>
          <w:numId w:val="12"/>
        </w:numPr>
        <w:suppressAutoHyphens w:val="0"/>
        <w:spacing w:before="0" w:after="200" w:line="276" w:lineRule="auto"/>
        <w:contextualSpacing/>
        <w:jc w:val="left"/>
        <w:rPr>
          <w:sz w:val="20"/>
          <w:szCs w:val="20"/>
        </w:rPr>
      </w:pPr>
      <w:r w:rsidRPr="00673EF4">
        <w:rPr>
          <w:sz w:val="20"/>
          <w:szCs w:val="20"/>
        </w:rPr>
        <w:t>Develop</w:t>
      </w:r>
      <w:r w:rsidR="006547E1">
        <w:rPr>
          <w:sz w:val="20"/>
          <w:szCs w:val="20"/>
        </w:rPr>
        <w:t>ed</w:t>
      </w:r>
      <w:r w:rsidRPr="00673EF4">
        <w:rPr>
          <w:sz w:val="20"/>
          <w:szCs w:val="20"/>
        </w:rPr>
        <w:t xml:space="preserve"> a utility to flash </w:t>
      </w:r>
      <w:r w:rsidR="008D22E8">
        <w:rPr>
          <w:sz w:val="20"/>
          <w:szCs w:val="20"/>
        </w:rPr>
        <w:t>SMS</w:t>
      </w:r>
      <w:r w:rsidRPr="00673EF4">
        <w:rPr>
          <w:sz w:val="20"/>
          <w:szCs w:val="20"/>
        </w:rPr>
        <w:t xml:space="preserve"> and IVR</w:t>
      </w:r>
      <w:r>
        <w:rPr>
          <w:sz w:val="20"/>
          <w:szCs w:val="20"/>
        </w:rPr>
        <w:t xml:space="preserve"> calls for Non-active customers</w:t>
      </w:r>
    </w:p>
    <w:p w:rsidR="00673EF4" w:rsidRPr="00673EF4" w:rsidRDefault="00673EF4" w:rsidP="00673EF4">
      <w:pPr>
        <w:pStyle w:val="ListParagraph"/>
        <w:numPr>
          <w:ilvl w:val="0"/>
          <w:numId w:val="12"/>
        </w:numPr>
        <w:suppressAutoHyphens w:val="0"/>
        <w:spacing w:before="0" w:after="200" w:line="276" w:lineRule="auto"/>
        <w:contextualSpacing/>
        <w:jc w:val="left"/>
        <w:rPr>
          <w:sz w:val="20"/>
          <w:szCs w:val="20"/>
        </w:rPr>
      </w:pPr>
      <w:r w:rsidRPr="00673EF4">
        <w:rPr>
          <w:sz w:val="20"/>
          <w:szCs w:val="20"/>
        </w:rPr>
        <w:t>Developme</w:t>
      </w:r>
      <w:r>
        <w:rPr>
          <w:sz w:val="20"/>
          <w:szCs w:val="20"/>
        </w:rPr>
        <w:t xml:space="preserve">nt of </w:t>
      </w:r>
      <w:proofErr w:type="spellStart"/>
      <w:r>
        <w:rPr>
          <w:sz w:val="20"/>
          <w:szCs w:val="20"/>
        </w:rPr>
        <w:t>Chhota</w:t>
      </w:r>
      <w:proofErr w:type="spellEnd"/>
      <w:r>
        <w:rPr>
          <w:sz w:val="20"/>
          <w:szCs w:val="20"/>
        </w:rPr>
        <w:t xml:space="preserve"> Credit in Vodafone</w:t>
      </w:r>
    </w:p>
    <w:p w:rsidR="005D2549" w:rsidRPr="005D2549" w:rsidRDefault="00673EF4" w:rsidP="005D2549">
      <w:pPr>
        <w:pStyle w:val="ListParagraph"/>
        <w:numPr>
          <w:ilvl w:val="0"/>
          <w:numId w:val="12"/>
        </w:numPr>
        <w:suppressAutoHyphens w:val="0"/>
        <w:spacing w:before="0" w:after="200" w:line="276" w:lineRule="auto"/>
        <w:contextualSpacing/>
        <w:jc w:val="left"/>
        <w:rPr>
          <w:sz w:val="20"/>
          <w:szCs w:val="20"/>
        </w:rPr>
      </w:pPr>
      <w:r w:rsidRPr="00673EF4">
        <w:rPr>
          <w:sz w:val="20"/>
          <w:szCs w:val="20"/>
        </w:rPr>
        <w:t>Han</w:t>
      </w:r>
      <w:r w:rsidR="006547E1">
        <w:rPr>
          <w:sz w:val="20"/>
          <w:szCs w:val="20"/>
        </w:rPr>
        <w:t>dled</w:t>
      </w:r>
      <w:r>
        <w:rPr>
          <w:sz w:val="20"/>
          <w:szCs w:val="20"/>
        </w:rPr>
        <w:t xml:space="preserve"> Pre-Call for Vodafone</w:t>
      </w:r>
    </w:p>
    <w:p w:rsidR="00FF0D73" w:rsidRDefault="00FF0D73" w:rsidP="00FF0D73">
      <w:pPr>
        <w:shd w:val="clear" w:color="auto" w:fill="D9D9D9"/>
        <w:spacing w:before="0" w:after="0" w:line="210" w:lineRule="exact"/>
        <w:rPr>
          <w:sz w:val="20"/>
          <w:szCs w:val="20"/>
        </w:rPr>
      </w:pPr>
      <w:r>
        <w:rPr>
          <w:b/>
          <w:sz w:val="20"/>
          <w:szCs w:val="20"/>
        </w:rPr>
        <w:t>ACADEMIC DETAILS</w:t>
      </w:r>
    </w:p>
    <w:p w:rsidR="00FF0D73" w:rsidRDefault="00FF0D73" w:rsidP="00FF0D73">
      <w:pPr>
        <w:spacing w:before="0" w:after="0" w:line="210" w:lineRule="exact"/>
        <w:rPr>
          <w:sz w:val="20"/>
          <w:szCs w:val="20"/>
        </w:rPr>
      </w:pPr>
    </w:p>
    <w:p w:rsidR="005D2549" w:rsidRDefault="00DA58B8" w:rsidP="005D2549">
      <w:pPr>
        <w:spacing w:before="0" w:after="0" w:line="210" w:lineRule="exact"/>
        <w:ind w:left="1440" w:hanging="1440"/>
        <w:rPr>
          <w:sz w:val="20"/>
          <w:szCs w:val="20"/>
        </w:rPr>
      </w:pPr>
      <w:bookmarkStart w:id="0" w:name="_GoBack"/>
      <w:bookmarkEnd w:id="0"/>
      <w:r>
        <w:rPr>
          <w:sz w:val="20"/>
          <w:szCs w:val="20"/>
        </w:rPr>
        <w:t>2012</w:t>
      </w:r>
      <w:r w:rsidR="00C317E4">
        <w:rPr>
          <w:sz w:val="20"/>
          <w:szCs w:val="20"/>
        </w:rPr>
        <w:t xml:space="preserve">   </w:t>
      </w:r>
      <w:r w:rsidR="00FF0D73">
        <w:rPr>
          <w:sz w:val="20"/>
          <w:szCs w:val="20"/>
        </w:rPr>
        <w:t xml:space="preserve">Bachelor of </w:t>
      </w:r>
      <w:r>
        <w:rPr>
          <w:sz w:val="20"/>
          <w:szCs w:val="20"/>
        </w:rPr>
        <w:t>Science</w:t>
      </w:r>
      <w:r w:rsidR="00FF0D73">
        <w:rPr>
          <w:sz w:val="20"/>
          <w:szCs w:val="20"/>
        </w:rPr>
        <w:t xml:space="preserve"> in </w:t>
      </w:r>
      <w:r>
        <w:rPr>
          <w:sz w:val="20"/>
          <w:szCs w:val="20"/>
        </w:rPr>
        <w:t xml:space="preserve">Information Technology </w:t>
      </w:r>
      <w:r w:rsidR="00FF0D73">
        <w:rPr>
          <w:sz w:val="20"/>
          <w:szCs w:val="20"/>
        </w:rPr>
        <w:t xml:space="preserve">from </w:t>
      </w:r>
      <w:r>
        <w:rPr>
          <w:sz w:val="20"/>
          <w:szCs w:val="20"/>
        </w:rPr>
        <w:t xml:space="preserve">NIIT, </w:t>
      </w:r>
      <w:proofErr w:type="spellStart"/>
      <w:r>
        <w:rPr>
          <w:sz w:val="20"/>
          <w:szCs w:val="20"/>
        </w:rPr>
        <w:t>Kuvempu</w:t>
      </w:r>
      <w:proofErr w:type="spellEnd"/>
      <w:r>
        <w:rPr>
          <w:sz w:val="20"/>
          <w:szCs w:val="20"/>
        </w:rPr>
        <w:t xml:space="preserve"> University,</w:t>
      </w:r>
      <w:r w:rsidR="00FF0D73">
        <w:rPr>
          <w:sz w:val="20"/>
          <w:szCs w:val="20"/>
        </w:rPr>
        <w:t xml:space="preserve"> </w:t>
      </w:r>
      <w:r>
        <w:rPr>
          <w:sz w:val="20"/>
          <w:szCs w:val="20"/>
        </w:rPr>
        <w:t>Patna</w:t>
      </w:r>
      <w:r w:rsidR="00FF0D73">
        <w:rPr>
          <w:sz w:val="20"/>
          <w:szCs w:val="20"/>
        </w:rPr>
        <w:t xml:space="preserve">, </w:t>
      </w:r>
      <w:r>
        <w:rPr>
          <w:sz w:val="20"/>
          <w:szCs w:val="20"/>
        </w:rPr>
        <w:t>Bihar</w:t>
      </w:r>
      <w:r w:rsidR="00FF0D73">
        <w:rPr>
          <w:sz w:val="20"/>
          <w:szCs w:val="20"/>
        </w:rPr>
        <w:t>, India</w:t>
      </w:r>
    </w:p>
    <w:p w:rsidR="003A5C2F" w:rsidRDefault="003A5C2F">
      <w:pPr>
        <w:spacing w:before="0" w:after="0"/>
        <w:rPr>
          <w:sz w:val="20"/>
          <w:szCs w:val="20"/>
        </w:rPr>
      </w:pPr>
    </w:p>
    <w:p w:rsidR="003A5C2F" w:rsidRDefault="00797565">
      <w:pPr>
        <w:shd w:val="clear" w:color="auto" w:fill="D9D9D9"/>
        <w:spacing w:before="0" w:after="0"/>
        <w:rPr>
          <w:sz w:val="20"/>
          <w:szCs w:val="20"/>
        </w:rPr>
      </w:pPr>
      <w:r>
        <w:rPr>
          <w:b/>
          <w:sz w:val="20"/>
          <w:szCs w:val="20"/>
        </w:rPr>
        <w:t>ACHIEVMENTS</w:t>
      </w:r>
    </w:p>
    <w:p w:rsidR="003A5C2F" w:rsidRDefault="003A5C2F">
      <w:pPr>
        <w:spacing w:before="0" w:after="0"/>
        <w:rPr>
          <w:sz w:val="20"/>
          <w:szCs w:val="20"/>
        </w:rPr>
      </w:pPr>
      <w:r>
        <w:rPr>
          <w:sz w:val="20"/>
          <w:szCs w:val="20"/>
        </w:rPr>
        <w:t xml:space="preserve">  </w:t>
      </w:r>
    </w:p>
    <w:p w:rsidR="001D0F71" w:rsidRPr="00673EF4" w:rsidRDefault="001D0F71" w:rsidP="00673EF4">
      <w:pPr>
        <w:pStyle w:val="ListParagraph"/>
        <w:numPr>
          <w:ilvl w:val="0"/>
          <w:numId w:val="16"/>
        </w:numPr>
        <w:spacing w:before="0" w:after="0" w:line="210" w:lineRule="exact"/>
        <w:rPr>
          <w:sz w:val="20"/>
          <w:szCs w:val="20"/>
        </w:rPr>
      </w:pPr>
      <w:r>
        <w:rPr>
          <w:sz w:val="20"/>
          <w:szCs w:val="20"/>
        </w:rPr>
        <w:t>Accredited as Best Performer of the Month and won several laurels and appreciation for the consistent hard work shown in achieving stated t</w:t>
      </w:r>
      <w:r w:rsidR="00673EF4">
        <w:rPr>
          <w:sz w:val="20"/>
          <w:szCs w:val="20"/>
        </w:rPr>
        <w:t>argets consistently in year 2014</w:t>
      </w:r>
      <w:r w:rsidR="008D22E8">
        <w:rPr>
          <w:sz w:val="20"/>
          <w:szCs w:val="20"/>
        </w:rPr>
        <w:t>,2015</w:t>
      </w:r>
    </w:p>
    <w:p w:rsidR="003A5C2F" w:rsidRDefault="003A5C2F">
      <w:pPr>
        <w:pStyle w:val="ListParagraph"/>
        <w:numPr>
          <w:ilvl w:val="0"/>
          <w:numId w:val="16"/>
        </w:numPr>
        <w:spacing w:before="0" w:after="0"/>
        <w:rPr>
          <w:sz w:val="20"/>
          <w:szCs w:val="20"/>
        </w:rPr>
      </w:pPr>
      <w:r>
        <w:rPr>
          <w:sz w:val="20"/>
          <w:szCs w:val="20"/>
        </w:rPr>
        <w:t xml:space="preserve">Accredited as Golden Batch </w:t>
      </w:r>
      <w:r w:rsidR="00945056">
        <w:rPr>
          <w:sz w:val="20"/>
          <w:szCs w:val="20"/>
        </w:rPr>
        <w:t>holder of the alma mater in 2012</w:t>
      </w:r>
    </w:p>
    <w:p w:rsidR="003A5C2F" w:rsidRDefault="003A5C2F">
      <w:pPr>
        <w:pStyle w:val="ListParagraph"/>
        <w:numPr>
          <w:ilvl w:val="0"/>
          <w:numId w:val="16"/>
        </w:numPr>
        <w:spacing w:before="0" w:after="0"/>
        <w:rPr>
          <w:sz w:val="20"/>
          <w:szCs w:val="20"/>
        </w:rPr>
      </w:pPr>
      <w:r>
        <w:rPr>
          <w:sz w:val="20"/>
          <w:szCs w:val="20"/>
        </w:rPr>
        <w:t>Holds the distinction of being:</w:t>
      </w:r>
    </w:p>
    <w:p w:rsidR="003A5C2F" w:rsidRDefault="003A5C2F">
      <w:pPr>
        <w:pStyle w:val="ListParagraph"/>
        <w:numPr>
          <w:ilvl w:val="1"/>
          <w:numId w:val="16"/>
        </w:numPr>
        <w:spacing w:before="0" w:after="0"/>
        <w:rPr>
          <w:sz w:val="20"/>
          <w:szCs w:val="20"/>
        </w:rPr>
      </w:pPr>
      <w:r>
        <w:rPr>
          <w:sz w:val="20"/>
          <w:szCs w:val="20"/>
        </w:rPr>
        <w:t>Recipient of Achiever’s Award for the two consecutive</w:t>
      </w:r>
      <w:r w:rsidR="00673EF4">
        <w:rPr>
          <w:sz w:val="20"/>
          <w:szCs w:val="20"/>
        </w:rPr>
        <w:t xml:space="preserve"> years during graduation in 2012</w:t>
      </w:r>
    </w:p>
    <w:p w:rsidR="003A5C2F" w:rsidRDefault="003A5C2F">
      <w:pPr>
        <w:pStyle w:val="ListParagraph"/>
        <w:numPr>
          <w:ilvl w:val="1"/>
          <w:numId w:val="16"/>
        </w:numPr>
        <w:spacing w:before="0" w:after="0"/>
        <w:rPr>
          <w:sz w:val="20"/>
          <w:szCs w:val="20"/>
        </w:rPr>
      </w:pPr>
      <w:r>
        <w:rPr>
          <w:sz w:val="20"/>
          <w:szCs w:val="20"/>
        </w:rPr>
        <w:t>Post holder in the discipline committee of the</w:t>
      </w:r>
      <w:r w:rsidR="00673EF4">
        <w:rPr>
          <w:sz w:val="20"/>
          <w:szCs w:val="20"/>
        </w:rPr>
        <w:t xml:space="preserve"> college for three years in 2012</w:t>
      </w:r>
    </w:p>
    <w:p w:rsidR="003A5C2F" w:rsidRDefault="003A5C2F">
      <w:pPr>
        <w:pStyle w:val="ListParagraph"/>
        <w:numPr>
          <w:ilvl w:val="0"/>
          <w:numId w:val="16"/>
        </w:numPr>
        <w:spacing w:before="0" w:after="0"/>
        <w:rPr>
          <w:sz w:val="20"/>
          <w:szCs w:val="20"/>
        </w:rPr>
      </w:pPr>
      <w:r>
        <w:rPr>
          <w:sz w:val="20"/>
          <w:szCs w:val="20"/>
        </w:rPr>
        <w:t>Successfully won various prizes in Debate, Literary and Quiz competition</w:t>
      </w:r>
      <w:r w:rsidR="00673EF4">
        <w:rPr>
          <w:sz w:val="20"/>
          <w:szCs w:val="20"/>
        </w:rPr>
        <w:t>s at inter college level in 2011</w:t>
      </w:r>
    </w:p>
    <w:p w:rsidR="003A5C2F" w:rsidRDefault="003A5C2F">
      <w:pPr>
        <w:spacing w:before="0" w:after="0"/>
      </w:pPr>
    </w:p>
    <w:p w:rsidR="00964A7D" w:rsidRDefault="00964A7D" w:rsidP="00964A7D">
      <w:pPr>
        <w:shd w:val="clear" w:color="auto" w:fill="D9D9D9"/>
        <w:spacing w:before="0" w:after="0" w:line="210" w:lineRule="exact"/>
        <w:rPr>
          <w:sz w:val="20"/>
          <w:szCs w:val="20"/>
        </w:rPr>
      </w:pPr>
      <w:r>
        <w:rPr>
          <w:b/>
          <w:sz w:val="20"/>
          <w:szCs w:val="20"/>
        </w:rPr>
        <w:t>PERSONAL DETAILS</w:t>
      </w:r>
    </w:p>
    <w:p w:rsidR="005075B2" w:rsidRDefault="005075B2" w:rsidP="00964A7D">
      <w:pPr>
        <w:spacing w:before="0" w:after="0" w:line="210" w:lineRule="exact"/>
        <w:rPr>
          <w:sz w:val="20"/>
          <w:szCs w:val="20"/>
        </w:rPr>
      </w:pPr>
    </w:p>
    <w:p w:rsidR="00964A7D" w:rsidRDefault="000724B1" w:rsidP="00964A7D">
      <w:pPr>
        <w:spacing w:before="0" w:after="0" w:line="210" w:lineRule="exact"/>
        <w:rPr>
          <w:sz w:val="20"/>
          <w:szCs w:val="20"/>
        </w:rPr>
      </w:pPr>
      <w:r>
        <w:rPr>
          <w:sz w:val="20"/>
          <w:szCs w:val="20"/>
        </w:rPr>
        <w:t>Date of Birth</w:t>
      </w:r>
      <w:r w:rsidR="00797565">
        <w:rPr>
          <w:sz w:val="20"/>
          <w:szCs w:val="20"/>
        </w:rPr>
        <w:t xml:space="preserve">          :</w:t>
      </w:r>
      <w:r w:rsidR="00797565">
        <w:rPr>
          <w:sz w:val="20"/>
          <w:szCs w:val="20"/>
        </w:rPr>
        <w:tab/>
      </w:r>
      <w:r>
        <w:rPr>
          <w:sz w:val="20"/>
          <w:szCs w:val="20"/>
        </w:rPr>
        <w:t>27</w:t>
      </w:r>
      <w:r w:rsidR="00964A7D">
        <w:rPr>
          <w:sz w:val="20"/>
          <w:szCs w:val="20"/>
          <w:vertAlign w:val="superscript"/>
        </w:rPr>
        <w:t>th</w:t>
      </w:r>
      <w:r w:rsidR="00964A7D">
        <w:rPr>
          <w:sz w:val="20"/>
          <w:szCs w:val="20"/>
        </w:rPr>
        <w:t xml:space="preserve"> </w:t>
      </w:r>
      <w:r>
        <w:rPr>
          <w:sz w:val="20"/>
          <w:szCs w:val="20"/>
        </w:rPr>
        <w:t>Mar, 1991</w:t>
      </w:r>
    </w:p>
    <w:p w:rsidR="00964A7D" w:rsidRPr="00673EF4" w:rsidRDefault="00673EF4" w:rsidP="00673EF4">
      <w:pPr>
        <w:pStyle w:val="NoSpacing"/>
        <w:shd w:val="clear" w:color="auto" w:fill="FFFFFF"/>
        <w:rPr>
          <w:rFonts w:ascii="Calibri" w:hAnsi="Calibri" w:cs="Calibri"/>
          <w:sz w:val="20"/>
          <w:szCs w:val="20"/>
        </w:rPr>
      </w:pPr>
      <w:r w:rsidRPr="008D22E8">
        <w:rPr>
          <w:rFonts w:ascii="Calibri" w:hAnsi="Calibri"/>
          <w:sz w:val="20"/>
          <w:szCs w:val="20"/>
        </w:rPr>
        <w:t>Contact Address</w:t>
      </w:r>
      <w:r w:rsidR="00797565">
        <w:rPr>
          <w:rFonts w:ascii="Calibri" w:hAnsi="Calibri"/>
          <w:sz w:val="20"/>
          <w:szCs w:val="20"/>
        </w:rPr>
        <w:t xml:space="preserve">   </w:t>
      </w:r>
      <w:r w:rsidRPr="008D22E8">
        <w:rPr>
          <w:rFonts w:ascii="Calibri" w:hAnsi="Calibri"/>
          <w:sz w:val="20"/>
          <w:szCs w:val="20"/>
        </w:rPr>
        <w:t>:</w:t>
      </w:r>
      <w:r>
        <w:rPr>
          <w:sz w:val="20"/>
          <w:szCs w:val="20"/>
        </w:rPr>
        <w:tab/>
      </w:r>
      <w:proofErr w:type="spellStart"/>
      <w:r w:rsidR="005D2549">
        <w:rPr>
          <w:sz w:val="20"/>
          <w:szCs w:val="20"/>
        </w:rPr>
        <w:t>Saket</w:t>
      </w:r>
      <w:proofErr w:type="spellEnd"/>
      <w:r w:rsidR="005D2549">
        <w:rPr>
          <w:sz w:val="20"/>
          <w:szCs w:val="20"/>
        </w:rPr>
        <w:t>,</w:t>
      </w:r>
      <w:r w:rsidRPr="00673EF4">
        <w:rPr>
          <w:rFonts w:ascii="Calibri" w:hAnsi="Calibri" w:cs="Calibri"/>
          <w:sz w:val="20"/>
          <w:szCs w:val="20"/>
        </w:rPr>
        <w:t xml:space="preserve"> New Delhi 110062</w:t>
      </w:r>
    </w:p>
    <w:p w:rsidR="00964A7D" w:rsidRDefault="00673EF4" w:rsidP="00964A7D">
      <w:pPr>
        <w:spacing w:before="0" w:after="0" w:line="210" w:lineRule="exact"/>
        <w:rPr>
          <w:sz w:val="20"/>
          <w:szCs w:val="20"/>
        </w:rPr>
      </w:pPr>
      <w:r>
        <w:rPr>
          <w:sz w:val="20"/>
          <w:szCs w:val="20"/>
        </w:rPr>
        <w:t>Marital Status</w:t>
      </w:r>
      <w:r w:rsidR="00797565">
        <w:rPr>
          <w:sz w:val="20"/>
          <w:szCs w:val="20"/>
        </w:rPr>
        <w:t xml:space="preserve">       :</w:t>
      </w:r>
      <w:r w:rsidR="00797565">
        <w:rPr>
          <w:sz w:val="20"/>
          <w:szCs w:val="20"/>
        </w:rPr>
        <w:tab/>
      </w:r>
      <w:r>
        <w:rPr>
          <w:sz w:val="20"/>
          <w:szCs w:val="20"/>
        </w:rPr>
        <w:t>Single</w:t>
      </w:r>
    </w:p>
    <w:p w:rsidR="00797565" w:rsidRPr="005D2549" w:rsidRDefault="00964A7D" w:rsidP="005075B2">
      <w:pPr>
        <w:spacing w:before="0" w:after="0" w:line="210" w:lineRule="exact"/>
        <w:rPr>
          <w:sz w:val="20"/>
          <w:szCs w:val="20"/>
        </w:rPr>
      </w:pPr>
      <w:r>
        <w:rPr>
          <w:sz w:val="20"/>
          <w:szCs w:val="20"/>
        </w:rPr>
        <w:t>Languages K</w:t>
      </w:r>
      <w:r w:rsidR="00673EF4">
        <w:rPr>
          <w:sz w:val="20"/>
          <w:szCs w:val="20"/>
        </w:rPr>
        <w:t>nown:</w:t>
      </w:r>
      <w:r w:rsidR="00673EF4">
        <w:rPr>
          <w:sz w:val="20"/>
          <w:szCs w:val="20"/>
        </w:rPr>
        <w:tab/>
        <w:t>English, Hindi</w:t>
      </w:r>
    </w:p>
    <w:sectPr w:rsidR="00797565" w:rsidRPr="005D2549" w:rsidSect="003D5D2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23DDB" w:rsidRDefault="00623DDB" w:rsidP="00467819">
      <w:pPr>
        <w:spacing w:before="0" w:after="0" w:line="240" w:lineRule="auto"/>
      </w:pPr>
      <w:r>
        <w:separator/>
      </w:r>
    </w:p>
  </w:endnote>
  <w:endnote w:type="continuationSeparator" w:id="0">
    <w:p w:rsidR="00623DDB" w:rsidRDefault="00623DDB" w:rsidP="0046781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angal">
    <w:altName w:val="Lexia"/>
    <w:panose1 w:val="02040503050203030202"/>
    <w:charset w:val="01"/>
    <w:family w:val="roman"/>
    <w:notTrueType/>
    <w:pitch w:val="variable"/>
    <w:sig w:usb0="00002000" w:usb1="00000000" w:usb2="00000000" w:usb3="00000000" w:csb0="00000000" w:csb1="00000000"/>
  </w:font>
  <w:font w:name="Lohit Hindi">
    <w:altName w:val="MS Gothic"/>
    <w:charset w:val="80"/>
    <w:family w:val="auto"/>
    <w:pitch w:val="default"/>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OpenSymbol">
    <w:altName w:val="Arial Unicode MS"/>
    <w:charset w:val="00"/>
    <w:family w:val="auto"/>
    <w:pitch w:val="variable"/>
    <w:sig w:usb0="800000AF" w:usb1="1001ECEA" w:usb2="00000000" w:usb3="00000000" w:csb0="00000001" w:csb1="00000000"/>
  </w:font>
  <w:font w:name="Liberation Sans">
    <w:altName w:val="Arial Unicode MS"/>
    <w:charset w:val="80"/>
    <w:family w:val="swiss"/>
    <w:pitch w:val="variable"/>
  </w:font>
  <w:font w:name="WenQuanYi Micro Hei">
    <w:altName w:val="MS Mincho"/>
    <w:charset w:val="80"/>
    <w:family w:val="auto"/>
    <w:pitch w:val="variable"/>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23DDB" w:rsidRDefault="00623DDB" w:rsidP="00467819">
      <w:pPr>
        <w:spacing w:before="0" w:after="0" w:line="240" w:lineRule="auto"/>
      </w:pPr>
      <w:r>
        <w:separator/>
      </w:r>
    </w:p>
  </w:footnote>
  <w:footnote w:type="continuationSeparator" w:id="0">
    <w:p w:rsidR="00623DDB" w:rsidRDefault="00623DDB" w:rsidP="00467819">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name w:val="WW8Num1"/>
    <w:lvl w:ilvl="0">
      <w:start w:val="1"/>
      <w:numFmt w:val="bullet"/>
      <w:lvlText w:val=""/>
      <w:lvlJc w:val="left"/>
      <w:pPr>
        <w:tabs>
          <w:tab w:val="num" w:pos="0"/>
        </w:tabs>
        <w:ind w:left="360" w:hanging="360"/>
      </w:pPr>
      <w:rPr>
        <w:rFonts w:ascii="Symbol" w:hAnsi="Symbol" w:cs="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cs="Wingdings"/>
      </w:rPr>
    </w:lvl>
    <w:lvl w:ilvl="3">
      <w:start w:val="1"/>
      <w:numFmt w:val="bullet"/>
      <w:lvlText w:val=""/>
      <w:lvlJc w:val="left"/>
      <w:pPr>
        <w:tabs>
          <w:tab w:val="num" w:pos="0"/>
        </w:tabs>
        <w:ind w:left="2520" w:hanging="360"/>
      </w:pPr>
      <w:rPr>
        <w:rFonts w:ascii="Symbol" w:hAnsi="Symbol" w:cs="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cs="Wingdings"/>
      </w:rPr>
    </w:lvl>
    <w:lvl w:ilvl="6">
      <w:start w:val="1"/>
      <w:numFmt w:val="bullet"/>
      <w:lvlText w:val=""/>
      <w:lvlJc w:val="left"/>
      <w:pPr>
        <w:tabs>
          <w:tab w:val="num" w:pos="0"/>
        </w:tabs>
        <w:ind w:left="4680" w:hanging="360"/>
      </w:pPr>
      <w:rPr>
        <w:rFonts w:ascii="Symbol" w:hAnsi="Symbol" w:cs="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cs="Wingdings"/>
      </w:rPr>
    </w:lvl>
  </w:abstractNum>
  <w:abstractNum w:abstractNumId="1">
    <w:nsid w:val="00000002"/>
    <w:multiLevelType w:val="singleLevel"/>
    <w:tmpl w:val="00000002"/>
    <w:name w:val="WW8Num2"/>
    <w:lvl w:ilvl="0">
      <w:start w:val="1"/>
      <w:numFmt w:val="bullet"/>
      <w:lvlText w:val=""/>
      <w:lvlJc w:val="left"/>
      <w:pPr>
        <w:tabs>
          <w:tab w:val="num" w:pos="0"/>
        </w:tabs>
        <w:ind w:left="360" w:hanging="360"/>
      </w:pPr>
      <w:rPr>
        <w:rFonts w:ascii="Symbol" w:hAnsi="Symbol" w:cs="Symbol"/>
      </w:rPr>
    </w:lvl>
  </w:abstractNum>
  <w:abstractNum w:abstractNumId="2">
    <w:nsid w:val="00000003"/>
    <w:multiLevelType w:val="singleLevel"/>
    <w:tmpl w:val="00000003"/>
    <w:name w:val="WW8Num3"/>
    <w:lvl w:ilvl="0">
      <w:start w:val="1"/>
      <w:numFmt w:val="bullet"/>
      <w:lvlText w:val=""/>
      <w:lvlJc w:val="left"/>
      <w:pPr>
        <w:tabs>
          <w:tab w:val="num" w:pos="0"/>
        </w:tabs>
        <w:ind w:left="360" w:hanging="360"/>
      </w:pPr>
      <w:rPr>
        <w:rFonts w:ascii="Symbol" w:hAnsi="Symbol" w:cs="Symbol"/>
      </w:rPr>
    </w:lvl>
  </w:abstractNum>
  <w:abstractNum w:abstractNumId="3">
    <w:nsid w:val="00000004"/>
    <w:multiLevelType w:val="singleLevel"/>
    <w:tmpl w:val="00000004"/>
    <w:name w:val="WW8Num4"/>
    <w:lvl w:ilvl="0">
      <w:start w:val="1"/>
      <w:numFmt w:val="bullet"/>
      <w:lvlText w:val=""/>
      <w:lvlJc w:val="left"/>
      <w:pPr>
        <w:tabs>
          <w:tab w:val="num" w:pos="0"/>
        </w:tabs>
        <w:ind w:left="360" w:hanging="360"/>
      </w:pPr>
      <w:rPr>
        <w:rFonts w:ascii="Symbol" w:hAnsi="Symbol" w:cs="Wingdings"/>
        <w:color w:val="000000"/>
        <w:sz w:val="18"/>
        <w:szCs w:val="18"/>
      </w:rPr>
    </w:lvl>
  </w:abstractNum>
  <w:abstractNum w:abstractNumId="4">
    <w:nsid w:val="00000005"/>
    <w:multiLevelType w:val="multilevel"/>
    <w:tmpl w:val="00000005"/>
    <w:name w:val="WW8Num5"/>
    <w:lvl w:ilvl="0">
      <w:start w:val="1"/>
      <w:numFmt w:val="bullet"/>
      <w:lvlText w:val=""/>
      <w:lvlJc w:val="left"/>
      <w:pPr>
        <w:tabs>
          <w:tab w:val="num" w:pos="0"/>
        </w:tabs>
        <w:ind w:left="360" w:hanging="360"/>
      </w:pPr>
      <w:rPr>
        <w:rFonts w:ascii="Symbol" w:hAnsi="Symbol" w:cs="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cs="Wingdings"/>
      </w:rPr>
    </w:lvl>
    <w:lvl w:ilvl="3">
      <w:start w:val="1"/>
      <w:numFmt w:val="bullet"/>
      <w:lvlText w:val=""/>
      <w:lvlJc w:val="left"/>
      <w:pPr>
        <w:tabs>
          <w:tab w:val="num" w:pos="0"/>
        </w:tabs>
        <w:ind w:left="2520" w:hanging="360"/>
      </w:pPr>
      <w:rPr>
        <w:rFonts w:ascii="Symbol" w:hAnsi="Symbol" w:cs="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cs="Wingdings"/>
      </w:rPr>
    </w:lvl>
    <w:lvl w:ilvl="6">
      <w:start w:val="1"/>
      <w:numFmt w:val="bullet"/>
      <w:lvlText w:val=""/>
      <w:lvlJc w:val="left"/>
      <w:pPr>
        <w:tabs>
          <w:tab w:val="num" w:pos="0"/>
        </w:tabs>
        <w:ind w:left="4680" w:hanging="360"/>
      </w:pPr>
      <w:rPr>
        <w:rFonts w:ascii="Symbol" w:hAnsi="Symbol" w:cs="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cs="Wingdings"/>
      </w:rPr>
    </w:lvl>
  </w:abstractNum>
  <w:abstractNum w:abstractNumId="5">
    <w:nsid w:val="00000006"/>
    <w:multiLevelType w:val="singleLevel"/>
    <w:tmpl w:val="00000006"/>
    <w:name w:val="WW8Num6"/>
    <w:lvl w:ilvl="0">
      <w:start w:val="1"/>
      <w:numFmt w:val="bullet"/>
      <w:lvlText w:val=""/>
      <w:lvlJc w:val="left"/>
      <w:pPr>
        <w:tabs>
          <w:tab w:val="num" w:pos="0"/>
        </w:tabs>
        <w:ind w:left="360" w:hanging="360"/>
      </w:pPr>
      <w:rPr>
        <w:rFonts w:ascii="Symbol" w:hAnsi="Symbol" w:cs="Symbol"/>
      </w:rPr>
    </w:lvl>
  </w:abstractNum>
  <w:abstractNum w:abstractNumId="6">
    <w:nsid w:val="00000007"/>
    <w:multiLevelType w:val="multilevel"/>
    <w:tmpl w:val="00000007"/>
    <w:name w:val="WW8Num7"/>
    <w:lvl w:ilvl="0">
      <w:start w:val="1"/>
      <w:numFmt w:val="bullet"/>
      <w:lvlText w:val=""/>
      <w:lvlJc w:val="left"/>
      <w:pPr>
        <w:tabs>
          <w:tab w:val="num" w:pos="0"/>
        </w:tabs>
        <w:ind w:left="360" w:hanging="360"/>
      </w:pPr>
      <w:rPr>
        <w:rFonts w:ascii="Symbol" w:hAnsi="Symbol" w:cs="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cs="Wingdings"/>
      </w:rPr>
    </w:lvl>
    <w:lvl w:ilvl="3">
      <w:start w:val="1"/>
      <w:numFmt w:val="bullet"/>
      <w:lvlText w:val=""/>
      <w:lvlJc w:val="left"/>
      <w:pPr>
        <w:tabs>
          <w:tab w:val="num" w:pos="0"/>
        </w:tabs>
        <w:ind w:left="2520" w:hanging="360"/>
      </w:pPr>
      <w:rPr>
        <w:rFonts w:ascii="Symbol" w:hAnsi="Symbol" w:cs="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cs="Wingdings"/>
      </w:rPr>
    </w:lvl>
    <w:lvl w:ilvl="6">
      <w:start w:val="1"/>
      <w:numFmt w:val="bullet"/>
      <w:lvlText w:val=""/>
      <w:lvlJc w:val="left"/>
      <w:pPr>
        <w:tabs>
          <w:tab w:val="num" w:pos="0"/>
        </w:tabs>
        <w:ind w:left="4680" w:hanging="360"/>
      </w:pPr>
      <w:rPr>
        <w:rFonts w:ascii="Symbol" w:hAnsi="Symbol" w:cs="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cs="Wingdings"/>
      </w:rPr>
    </w:lvl>
  </w:abstractNum>
  <w:abstractNum w:abstractNumId="7">
    <w:nsid w:val="00000008"/>
    <w:multiLevelType w:val="multilevel"/>
    <w:tmpl w:val="00000008"/>
    <w:name w:val="WW8Num8"/>
    <w:lvl w:ilvl="0">
      <w:start w:val="1"/>
      <w:numFmt w:val="bullet"/>
      <w:lvlText w:val=""/>
      <w:lvlJc w:val="left"/>
      <w:pPr>
        <w:tabs>
          <w:tab w:val="num" w:pos="0"/>
        </w:tabs>
        <w:ind w:left="360" w:hanging="360"/>
      </w:pPr>
      <w:rPr>
        <w:rFonts w:ascii="Symbol" w:hAnsi="Symbol" w:cs="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cs="Wingdings"/>
      </w:rPr>
    </w:lvl>
    <w:lvl w:ilvl="3">
      <w:start w:val="1"/>
      <w:numFmt w:val="bullet"/>
      <w:lvlText w:val=""/>
      <w:lvlJc w:val="left"/>
      <w:pPr>
        <w:tabs>
          <w:tab w:val="num" w:pos="0"/>
        </w:tabs>
        <w:ind w:left="2520" w:hanging="360"/>
      </w:pPr>
      <w:rPr>
        <w:rFonts w:ascii="Symbol" w:hAnsi="Symbol" w:cs="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cs="Wingdings"/>
      </w:rPr>
    </w:lvl>
    <w:lvl w:ilvl="6">
      <w:start w:val="1"/>
      <w:numFmt w:val="bullet"/>
      <w:lvlText w:val=""/>
      <w:lvlJc w:val="left"/>
      <w:pPr>
        <w:tabs>
          <w:tab w:val="num" w:pos="0"/>
        </w:tabs>
        <w:ind w:left="4680" w:hanging="360"/>
      </w:pPr>
      <w:rPr>
        <w:rFonts w:ascii="Symbol" w:hAnsi="Symbol" w:cs="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cs="Wingdings"/>
      </w:rPr>
    </w:lvl>
  </w:abstractNum>
  <w:abstractNum w:abstractNumId="8">
    <w:nsid w:val="00000009"/>
    <w:multiLevelType w:val="singleLevel"/>
    <w:tmpl w:val="00000009"/>
    <w:name w:val="WW8Num9"/>
    <w:lvl w:ilvl="0">
      <w:start w:val="1"/>
      <w:numFmt w:val="bullet"/>
      <w:lvlText w:val=""/>
      <w:lvlJc w:val="left"/>
      <w:pPr>
        <w:tabs>
          <w:tab w:val="num" w:pos="0"/>
        </w:tabs>
        <w:ind w:left="360" w:hanging="360"/>
      </w:pPr>
      <w:rPr>
        <w:rFonts w:ascii="Symbol" w:hAnsi="Symbol" w:cs="Symbol"/>
      </w:rPr>
    </w:lvl>
  </w:abstractNum>
  <w:abstractNum w:abstractNumId="9">
    <w:nsid w:val="0000000A"/>
    <w:multiLevelType w:val="singleLevel"/>
    <w:tmpl w:val="0000000A"/>
    <w:name w:val="WW8Num10"/>
    <w:lvl w:ilvl="0">
      <w:start w:val="1"/>
      <w:numFmt w:val="bullet"/>
      <w:lvlText w:val=""/>
      <w:lvlJc w:val="left"/>
      <w:pPr>
        <w:tabs>
          <w:tab w:val="num" w:pos="0"/>
        </w:tabs>
        <w:ind w:left="360" w:hanging="360"/>
      </w:pPr>
      <w:rPr>
        <w:rFonts w:ascii="Symbol" w:hAnsi="Symbol" w:cs="Symbol"/>
      </w:rPr>
    </w:lvl>
  </w:abstractNum>
  <w:abstractNum w:abstractNumId="10">
    <w:nsid w:val="0000000B"/>
    <w:multiLevelType w:val="singleLevel"/>
    <w:tmpl w:val="0000000B"/>
    <w:name w:val="WW8Num11"/>
    <w:lvl w:ilvl="0">
      <w:start w:val="1"/>
      <w:numFmt w:val="bullet"/>
      <w:lvlText w:val=""/>
      <w:lvlJc w:val="left"/>
      <w:pPr>
        <w:tabs>
          <w:tab w:val="num" w:pos="0"/>
        </w:tabs>
        <w:ind w:left="360" w:hanging="360"/>
      </w:pPr>
      <w:rPr>
        <w:rFonts w:ascii="Symbol" w:hAnsi="Symbol" w:cs="Symbol"/>
      </w:rPr>
    </w:lvl>
  </w:abstractNum>
  <w:abstractNum w:abstractNumId="11">
    <w:nsid w:val="0000000C"/>
    <w:multiLevelType w:val="multilevel"/>
    <w:tmpl w:val="0000000C"/>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2">
    <w:nsid w:val="0000000D"/>
    <w:multiLevelType w:val="hybridMultilevel"/>
    <w:tmpl w:val="EFD6952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nsid w:val="0000000E"/>
    <w:multiLevelType w:val="hybridMultilevel"/>
    <w:tmpl w:val="71404080"/>
    <w:lvl w:ilvl="0" w:tplc="F834AE6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4">
    <w:nsid w:val="0000000F"/>
    <w:multiLevelType w:val="hybridMultilevel"/>
    <w:tmpl w:val="69009C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nsid w:val="00000010"/>
    <w:multiLevelType w:val="hybridMultilevel"/>
    <w:tmpl w:val="A46C45E0"/>
    <w:lvl w:ilvl="0" w:tplc="0409000D">
      <w:start w:val="1"/>
      <w:numFmt w:val="bullet"/>
      <w:lvlText w:val=""/>
      <w:lvlJc w:val="left"/>
      <w:pPr>
        <w:ind w:left="450" w:hanging="360"/>
      </w:pPr>
      <w:rPr>
        <w:rFonts w:ascii="Wingdings" w:hAnsi="Wingdings" w:hint="default"/>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1890" w:hanging="360"/>
      </w:pPr>
      <w:rPr>
        <w:rFonts w:ascii="Wingdings" w:hAnsi="Wingdings" w:hint="default"/>
      </w:rPr>
    </w:lvl>
    <w:lvl w:ilvl="3" w:tplc="04090001">
      <w:start w:val="1"/>
      <w:numFmt w:val="bullet"/>
      <w:lvlText w:val=""/>
      <w:lvlJc w:val="left"/>
      <w:pPr>
        <w:ind w:left="2610" w:hanging="360"/>
      </w:pPr>
      <w:rPr>
        <w:rFonts w:ascii="Symbol" w:hAnsi="Symbol" w:hint="default"/>
      </w:rPr>
    </w:lvl>
    <w:lvl w:ilvl="4" w:tplc="04090003">
      <w:start w:val="1"/>
      <w:numFmt w:val="bullet"/>
      <w:lvlText w:val="o"/>
      <w:lvlJc w:val="left"/>
      <w:pPr>
        <w:ind w:left="3330" w:hanging="360"/>
      </w:pPr>
      <w:rPr>
        <w:rFonts w:ascii="Courier New" w:hAnsi="Courier New" w:cs="Courier New" w:hint="default"/>
      </w:rPr>
    </w:lvl>
    <w:lvl w:ilvl="5" w:tplc="04090005">
      <w:start w:val="1"/>
      <w:numFmt w:val="bullet"/>
      <w:lvlText w:val=""/>
      <w:lvlJc w:val="left"/>
      <w:pPr>
        <w:ind w:left="4050" w:hanging="360"/>
      </w:pPr>
      <w:rPr>
        <w:rFonts w:ascii="Wingdings" w:hAnsi="Wingdings" w:hint="default"/>
      </w:rPr>
    </w:lvl>
    <w:lvl w:ilvl="6" w:tplc="04090001">
      <w:start w:val="1"/>
      <w:numFmt w:val="bullet"/>
      <w:lvlText w:val=""/>
      <w:lvlJc w:val="left"/>
      <w:pPr>
        <w:ind w:left="4770" w:hanging="360"/>
      </w:pPr>
      <w:rPr>
        <w:rFonts w:ascii="Symbol" w:hAnsi="Symbol" w:hint="default"/>
      </w:rPr>
    </w:lvl>
    <w:lvl w:ilvl="7" w:tplc="04090003">
      <w:start w:val="1"/>
      <w:numFmt w:val="bullet"/>
      <w:lvlText w:val="o"/>
      <w:lvlJc w:val="left"/>
      <w:pPr>
        <w:ind w:left="5490" w:hanging="360"/>
      </w:pPr>
      <w:rPr>
        <w:rFonts w:ascii="Courier New" w:hAnsi="Courier New" w:cs="Courier New" w:hint="default"/>
      </w:rPr>
    </w:lvl>
    <w:lvl w:ilvl="8" w:tplc="04090005">
      <w:start w:val="1"/>
      <w:numFmt w:val="bullet"/>
      <w:lvlText w:val=""/>
      <w:lvlJc w:val="left"/>
      <w:pPr>
        <w:ind w:left="6210" w:hanging="360"/>
      </w:pPr>
      <w:rPr>
        <w:rFonts w:ascii="Wingdings" w:hAnsi="Wingdings" w:hint="default"/>
      </w:rPr>
    </w:lvl>
  </w:abstractNum>
  <w:abstractNum w:abstractNumId="16">
    <w:nsid w:val="00000011"/>
    <w:multiLevelType w:val="multilevel"/>
    <w:tmpl w:val="4220441E"/>
    <w:lvl w:ilvl="0">
      <w:start w:val="1"/>
      <w:numFmt w:val="bullet"/>
      <w:lvlText w:val="•"/>
      <w:lvlJc w:val="left"/>
      <w:pPr>
        <w:ind w:left="0" w:firstLine="0"/>
      </w:pPr>
    </w:lvl>
    <w:lvl w:ilvl="1">
      <w:numFmt w:val="decimal"/>
      <w:lvlText w:val=""/>
      <w:lvlJc w:val="left"/>
      <w:pPr>
        <w:ind w:left="0" w:firstLine="0"/>
      </w:pPr>
      <w:rPr>
        <w:rFonts w:cs="Times New Roman"/>
      </w:rPr>
    </w:lvl>
    <w:lvl w:ilvl="2">
      <w:numFmt w:val="decimal"/>
      <w:lvlText w:val=""/>
      <w:lvlJc w:val="left"/>
      <w:pPr>
        <w:ind w:left="0" w:firstLine="0"/>
      </w:pPr>
      <w:rPr>
        <w:rFonts w:cs="Times New Roman"/>
      </w:rPr>
    </w:lvl>
    <w:lvl w:ilvl="3">
      <w:numFmt w:val="decimal"/>
      <w:lvlText w:val=""/>
      <w:lvlJc w:val="left"/>
      <w:pPr>
        <w:ind w:left="0" w:firstLine="0"/>
      </w:pPr>
      <w:rPr>
        <w:rFonts w:cs="Times New Roman"/>
      </w:rPr>
    </w:lvl>
    <w:lvl w:ilvl="4">
      <w:numFmt w:val="decimal"/>
      <w:lvlText w:val=""/>
      <w:lvlJc w:val="left"/>
      <w:pPr>
        <w:ind w:left="0" w:firstLine="0"/>
      </w:pPr>
      <w:rPr>
        <w:rFonts w:cs="Times New Roman"/>
      </w:rPr>
    </w:lvl>
    <w:lvl w:ilvl="5">
      <w:numFmt w:val="decimal"/>
      <w:lvlText w:val=""/>
      <w:lvlJc w:val="left"/>
      <w:pPr>
        <w:ind w:left="0" w:firstLine="0"/>
      </w:pPr>
      <w:rPr>
        <w:rFonts w:cs="Times New Roman"/>
      </w:rPr>
    </w:lvl>
    <w:lvl w:ilvl="6">
      <w:numFmt w:val="decimal"/>
      <w:lvlText w:val=""/>
      <w:lvlJc w:val="left"/>
      <w:pPr>
        <w:ind w:left="0" w:firstLine="0"/>
      </w:pPr>
      <w:rPr>
        <w:rFonts w:cs="Times New Roman"/>
      </w:rPr>
    </w:lvl>
    <w:lvl w:ilvl="7">
      <w:numFmt w:val="decimal"/>
      <w:lvlText w:val=""/>
      <w:lvlJc w:val="left"/>
      <w:pPr>
        <w:ind w:left="0" w:firstLine="0"/>
      </w:pPr>
      <w:rPr>
        <w:rFonts w:cs="Times New Roman"/>
      </w:rPr>
    </w:lvl>
    <w:lvl w:ilvl="8">
      <w:numFmt w:val="decimal"/>
      <w:lvlText w:val=""/>
      <w:lvlJc w:val="left"/>
      <w:pPr>
        <w:ind w:left="0" w:firstLine="0"/>
      </w:pPr>
      <w:rPr>
        <w:rFonts w:cs="Times New Roman"/>
      </w:rPr>
    </w:lvl>
  </w:abstractNum>
  <w:abstractNum w:abstractNumId="17">
    <w:nsid w:val="00000012"/>
    <w:multiLevelType w:val="hybridMultilevel"/>
    <w:tmpl w:val="A36852E6"/>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8">
    <w:nsid w:val="00000013"/>
    <w:multiLevelType w:val="hybridMultilevel"/>
    <w:tmpl w:val="71404080"/>
    <w:lvl w:ilvl="0" w:tplc="F834AE6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9">
    <w:nsid w:val="00000014"/>
    <w:multiLevelType w:val="hybridMultilevel"/>
    <w:tmpl w:val="482C43F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nsid w:val="00000015"/>
    <w:multiLevelType w:val="hybridMultilevel"/>
    <w:tmpl w:val="1EA62FBE"/>
    <w:lvl w:ilvl="0" w:tplc="13C00230">
      <w:numFmt w:val="bullet"/>
      <w:lvlText w:val=""/>
      <w:lvlJc w:val="left"/>
      <w:pPr>
        <w:ind w:left="1080" w:hanging="360"/>
      </w:pPr>
      <w:rPr>
        <w:rFonts w:ascii="Wingdings" w:eastAsia="Times New Roman" w:hAnsi="Wingdings"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nsid w:val="00000016"/>
    <w:multiLevelType w:val="hybridMultilevel"/>
    <w:tmpl w:val="23F006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nsid w:val="00000017"/>
    <w:multiLevelType w:val="hybridMultilevel"/>
    <w:tmpl w:val="E1368F02"/>
    <w:lvl w:ilvl="0" w:tplc="A6EEA016">
      <w:start w:val="1"/>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abstractNumId w:val="22"/>
  </w:num>
  <w:num w:numId="2">
    <w:abstractNumId w:val="9"/>
  </w:num>
  <w:num w:numId="3">
    <w:abstractNumId w:val="5"/>
  </w:num>
  <w:num w:numId="4">
    <w:abstractNumId w:val="18"/>
  </w:num>
  <w:num w:numId="5">
    <w:abstractNumId w:val="12"/>
  </w:num>
  <w:num w:numId="6">
    <w:abstractNumId w:val="19"/>
  </w:num>
  <w:num w:numId="7">
    <w:abstractNumId w:val="10"/>
  </w:num>
  <w:num w:numId="8">
    <w:abstractNumId w:val="11"/>
  </w:num>
  <w:num w:numId="9">
    <w:abstractNumId w:val="20"/>
  </w:num>
  <w:num w:numId="10">
    <w:abstractNumId w:val="2"/>
  </w:num>
  <w:num w:numId="11">
    <w:abstractNumId w:val="21"/>
  </w:num>
  <w:num w:numId="12">
    <w:abstractNumId w:val="7"/>
  </w:num>
  <w:num w:numId="13">
    <w:abstractNumId w:val="4"/>
  </w:num>
  <w:num w:numId="14">
    <w:abstractNumId w:val="17"/>
  </w:num>
  <w:num w:numId="15">
    <w:abstractNumId w:val="16"/>
  </w:num>
  <w:num w:numId="16">
    <w:abstractNumId w:val="0"/>
  </w:num>
  <w:num w:numId="17">
    <w:abstractNumId w:val="15"/>
  </w:num>
  <w:num w:numId="18">
    <w:abstractNumId w:val="3"/>
  </w:num>
  <w:num w:numId="19">
    <w:abstractNumId w:val="6"/>
  </w:num>
  <w:num w:numId="20">
    <w:abstractNumId w:val="8"/>
  </w:num>
  <w:num w:numId="21">
    <w:abstractNumId w:val="1"/>
  </w:num>
  <w:num w:numId="22">
    <w:abstractNumId w:val="14"/>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doNotShadeFormData/>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2"/>
  </w:compat>
  <w:rsids>
    <w:rsidRoot w:val="00172A27"/>
    <w:rsid w:val="000724B1"/>
    <w:rsid w:val="00077241"/>
    <w:rsid w:val="000957AD"/>
    <w:rsid w:val="000A3EE8"/>
    <w:rsid w:val="000A437E"/>
    <w:rsid w:val="000A5021"/>
    <w:rsid w:val="000D6308"/>
    <w:rsid w:val="0010042C"/>
    <w:rsid w:val="0011316F"/>
    <w:rsid w:val="00124066"/>
    <w:rsid w:val="00172A27"/>
    <w:rsid w:val="001834D0"/>
    <w:rsid w:val="001864C9"/>
    <w:rsid w:val="001927E2"/>
    <w:rsid w:val="00195ADC"/>
    <w:rsid w:val="001B5E96"/>
    <w:rsid w:val="001C07F4"/>
    <w:rsid w:val="001D0F71"/>
    <w:rsid w:val="001D6EE9"/>
    <w:rsid w:val="001F1682"/>
    <w:rsid w:val="001F4A7D"/>
    <w:rsid w:val="002064BD"/>
    <w:rsid w:val="00210CB8"/>
    <w:rsid w:val="00224990"/>
    <w:rsid w:val="00233218"/>
    <w:rsid w:val="00250916"/>
    <w:rsid w:val="002537B9"/>
    <w:rsid w:val="00267B86"/>
    <w:rsid w:val="00275ACA"/>
    <w:rsid w:val="002864D1"/>
    <w:rsid w:val="00292BBC"/>
    <w:rsid w:val="002B134F"/>
    <w:rsid w:val="002B146C"/>
    <w:rsid w:val="002E563E"/>
    <w:rsid w:val="002F31FE"/>
    <w:rsid w:val="003129D4"/>
    <w:rsid w:val="003144A7"/>
    <w:rsid w:val="00370C8B"/>
    <w:rsid w:val="00377A00"/>
    <w:rsid w:val="00395A25"/>
    <w:rsid w:val="003A3EE7"/>
    <w:rsid w:val="003A5C2F"/>
    <w:rsid w:val="003B17C7"/>
    <w:rsid w:val="003B346A"/>
    <w:rsid w:val="003D5D25"/>
    <w:rsid w:val="003F3FBC"/>
    <w:rsid w:val="004233E3"/>
    <w:rsid w:val="00443DF8"/>
    <w:rsid w:val="00467819"/>
    <w:rsid w:val="004832EC"/>
    <w:rsid w:val="00484004"/>
    <w:rsid w:val="004A0BEB"/>
    <w:rsid w:val="004C17B0"/>
    <w:rsid w:val="004D678C"/>
    <w:rsid w:val="004E3019"/>
    <w:rsid w:val="004F442A"/>
    <w:rsid w:val="004F6902"/>
    <w:rsid w:val="005075B2"/>
    <w:rsid w:val="00511ECF"/>
    <w:rsid w:val="00513145"/>
    <w:rsid w:val="00515BAD"/>
    <w:rsid w:val="00523309"/>
    <w:rsid w:val="00535305"/>
    <w:rsid w:val="005575A1"/>
    <w:rsid w:val="00577FCC"/>
    <w:rsid w:val="005822C7"/>
    <w:rsid w:val="00582C8C"/>
    <w:rsid w:val="005B508A"/>
    <w:rsid w:val="005D2549"/>
    <w:rsid w:val="00600107"/>
    <w:rsid w:val="00610612"/>
    <w:rsid w:val="00623DDB"/>
    <w:rsid w:val="006270B4"/>
    <w:rsid w:val="00643690"/>
    <w:rsid w:val="006547E1"/>
    <w:rsid w:val="00661572"/>
    <w:rsid w:val="00671C29"/>
    <w:rsid w:val="00673EF4"/>
    <w:rsid w:val="006B5085"/>
    <w:rsid w:val="006C1389"/>
    <w:rsid w:val="006C1CF3"/>
    <w:rsid w:val="006C5D45"/>
    <w:rsid w:val="006E33FB"/>
    <w:rsid w:val="006E5840"/>
    <w:rsid w:val="006F5E09"/>
    <w:rsid w:val="00715C74"/>
    <w:rsid w:val="00743731"/>
    <w:rsid w:val="00797565"/>
    <w:rsid w:val="007A37CB"/>
    <w:rsid w:val="007A50A5"/>
    <w:rsid w:val="007B28D5"/>
    <w:rsid w:val="007C0D58"/>
    <w:rsid w:val="007F2CAC"/>
    <w:rsid w:val="00806AFA"/>
    <w:rsid w:val="00814718"/>
    <w:rsid w:val="00821D06"/>
    <w:rsid w:val="008447F1"/>
    <w:rsid w:val="00853F80"/>
    <w:rsid w:val="008579F0"/>
    <w:rsid w:val="0086348A"/>
    <w:rsid w:val="00866CEA"/>
    <w:rsid w:val="00880CAD"/>
    <w:rsid w:val="00895519"/>
    <w:rsid w:val="0089592E"/>
    <w:rsid w:val="008D22E8"/>
    <w:rsid w:val="009021EE"/>
    <w:rsid w:val="00911CEB"/>
    <w:rsid w:val="00912AA0"/>
    <w:rsid w:val="00940AE8"/>
    <w:rsid w:val="00945056"/>
    <w:rsid w:val="00964A7D"/>
    <w:rsid w:val="009A213B"/>
    <w:rsid w:val="009C3B54"/>
    <w:rsid w:val="009D547E"/>
    <w:rsid w:val="009E6D2F"/>
    <w:rsid w:val="009F4DB1"/>
    <w:rsid w:val="00A12547"/>
    <w:rsid w:val="00A36687"/>
    <w:rsid w:val="00A77B52"/>
    <w:rsid w:val="00A84420"/>
    <w:rsid w:val="00A867B8"/>
    <w:rsid w:val="00A96975"/>
    <w:rsid w:val="00AA5F54"/>
    <w:rsid w:val="00AB76DA"/>
    <w:rsid w:val="00B05E94"/>
    <w:rsid w:val="00B31DE6"/>
    <w:rsid w:val="00B32D32"/>
    <w:rsid w:val="00B34C68"/>
    <w:rsid w:val="00B45ADA"/>
    <w:rsid w:val="00B53837"/>
    <w:rsid w:val="00B64718"/>
    <w:rsid w:val="00B64EBA"/>
    <w:rsid w:val="00B75633"/>
    <w:rsid w:val="00BA0D68"/>
    <w:rsid w:val="00BA4362"/>
    <w:rsid w:val="00BB41CD"/>
    <w:rsid w:val="00BB78E7"/>
    <w:rsid w:val="00BD4CE2"/>
    <w:rsid w:val="00BE61DC"/>
    <w:rsid w:val="00BF181A"/>
    <w:rsid w:val="00C24FA4"/>
    <w:rsid w:val="00C26C9C"/>
    <w:rsid w:val="00C317E4"/>
    <w:rsid w:val="00C33BB5"/>
    <w:rsid w:val="00C667DC"/>
    <w:rsid w:val="00C73E34"/>
    <w:rsid w:val="00C76BC1"/>
    <w:rsid w:val="00C866A2"/>
    <w:rsid w:val="00C91211"/>
    <w:rsid w:val="00CA05F1"/>
    <w:rsid w:val="00CA0AF3"/>
    <w:rsid w:val="00CA1965"/>
    <w:rsid w:val="00CF12CB"/>
    <w:rsid w:val="00CF2F61"/>
    <w:rsid w:val="00CF54E5"/>
    <w:rsid w:val="00D02B6F"/>
    <w:rsid w:val="00D1452C"/>
    <w:rsid w:val="00D14B54"/>
    <w:rsid w:val="00D2020E"/>
    <w:rsid w:val="00D3239F"/>
    <w:rsid w:val="00D3364F"/>
    <w:rsid w:val="00D35A88"/>
    <w:rsid w:val="00D37B53"/>
    <w:rsid w:val="00D43326"/>
    <w:rsid w:val="00D6659A"/>
    <w:rsid w:val="00D67ADB"/>
    <w:rsid w:val="00D81902"/>
    <w:rsid w:val="00D94553"/>
    <w:rsid w:val="00DA58B8"/>
    <w:rsid w:val="00DB529F"/>
    <w:rsid w:val="00DE6CD0"/>
    <w:rsid w:val="00E262DD"/>
    <w:rsid w:val="00E35DE7"/>
    <w:rsid w:val="00E36614"/>
    <w:rsid w:val="00E46012"/>
    <w:rsid w:val="00E47EF2"/>
    <w:rsid w:val="00E65B33"/>
    <w:rsid w:val="00E740C4"/>
    <w:rsid w:val="00EA3E82"/>
    <w:rsid w:val="00EC0857"/>
    <w:rsid w:val="00ED0F6D"/>
    <w:rsid w:val="00EF0DFE"/>
    <w:rsid w:val="00F143EB"/>
    <w:rsid w:val="00F37915"/>
    <w:rsid w:val="00F54611"/>
    <w:rsid w:val="00F67654"/>
    <w:rsid w:val="00FB72FD"/>
    <w:rsid w:val="00FD5B0A"/>
    <w:rsid w:val="00FD7714"/>
    <w:rsid w:val="00FF0D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5D25"/>
    <w:pPr>
      <w:suppressAutoHyphens/>
      <w:spacing w:before="10" w:after="10" w:line="240" w:lineRule="exact"/>
      <w:jc w:val="both"/>
    </w:pPr>
    <w:rPr>
      <w:rFonts w:ascii="Calibri" w:eastAsia="Calibri" w:hAnsi="Calibri" w:cs="Calibri"/>
      <w:sz w:val="22"/>
      <w:szCs w:val="22"/>
      <w:lang w:eastAsia="zh-CN"/>
    </w:rPr>
  </w:style>
  <w:style w:type="paragraph" w:styleId="Heading1">
    <w:name w:val="heading 1"/>
    <w:basedOn w:val="Normal"/>
    <w:next w:val="Normal"/>
    <w:link w:val="Heading1Char"/>
    <w:qFormat/>
    <w:rsid w:val="003D5D25"/>
    <w:pPr>
      <w:keepNext/>
      <w:spacing w:before="240" w:after="60"/>
      <w:outlineLvl w:val="0"/>
    </w:pPr>
    <w:rPr>
      <w:rFonts w:ascii="Cambria" w:eastAsia="Times New Roman" w:hAnsi="Cambria" w:cs="Mang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3D5D25"/>
    <w:rPr>
      <w:rFonts w:ascii="Cambria" w:eastAsia="Times New Roman" w:hAnsi="Cambria" w:cs="Mangal"/>
      <w:b/>
      <w:bCs/>
      <w:kern w:val="32"/>
      <w:sz w:val="32"/>
      <w:szCs w:val="32"/>
      <w:lang w:eastAsia="zh-CN" w:bidi="ar-SA"/>
    </w:rPr>
  </w:style>
  <w:style w:type="paragraph" w:styleId="Caption">
    <w:name w:val="caption"/>
    <w:basedOn w:val="Normal"/>
    <w:qFormat/>
    <w:rsid w:val="003D5D25"/>
    <w:pPr>
      <w:suppressLineNumbers/>
      <w:spacing w:before="120" w:after="120"/>
    </w:pPr>
    <w:rPr>
      <w:rFonts w:ascii="Times New Roman" w:eastAsia="Times New Roman" w:hAnsi="Times New Roman" w:cs="Lohit Hindi"/>
      <w:i/>
      <w:iCs/>
      <w:sz w:val="24"/>
      <w:szCs w:val="24"/>
    </w:rPr>
  </w:style>
  <w:style w:type="paragraph" w:styleId="ListParagraph">
    <w:name w:val="List Paragraph"/>
    <w:basedOn w:val="Normal"/>
    <w:qFormat/>
    <w:rsid w:val="003D5D25"/>
    <w:pPr>
      <w:ind w:left="720"/>
    </w:pPr>
    <w:rPr>
      <w:rFonts w:ascii="Times New Roman" w:eastAsia="Times New Roman" w:hAnsi="Times New Roman" w:cs="Times New Roman"/>
    </w:rPr>
  </w:style>
  <w:style w:type="paragraph" w:styleId="NoSpacing">
    <w:name w:val="No Spacing"/>
    <w:qFormat/>
    <w:rsid w:val="003D5D25"/>
    <w:rPr>
      <w:rFonts w:ascii="Trebuchet MS" w:hAnsi="Trebuchet MS"/>
      <w:sz w:val="22"/>
      <w:szCs w:val="22"/>
    </w:rPr>
  </w:style>
  <w:style w:type="character" w:styleId="Hyperlink">
    <w:name w:val="Hyperlink"/>
    <w:rsid w:val="003D5D25"/>
    <w:rPr>
      <w:rFonts w:ascii="Times New Roman" w:eastAsia="Times New Roman" w:hAnsi="Times New Roman" w:cs="Times New Roman"/>
      <w:color w:val="17BBFD"/>
      <w:u w:val="single"/>
    </w:rPr>
  </w:style>
  <w:style w:type="character" w:customStyle="1" w:styleId="WW8Num1z0">
    <w:name w:val="WW8Num1z0"/>
    <w:rsid w:val="003D5D25"/>
    <w:rPr>
      <w:rFonts w:ascii="Symbol" w:eastAsia="Times New Roman" w:hAnsi="Symbol" w:cs="Symbol"/>
    </w:rPr>
  </w:style>
  <w:style w:type="character" w:customStyle="1" w:styleId="WW8Num1z1">
    <w:name w:val="WW8Num1z1"/>
    <w:rsid w:val="003D5D25"/>
    <w:rPr>
      <w:rFonts w:ascii="Courier New" w:eastAsia="Times New Roman" w:hAnsi="Courier New" w:cs="Courier New"/>
    </w:rPr>
  </w:style>
  <w:style w:type="character" w:customStyle="1" w:styleId="WW8Num1z2">
    <w:name w:val="WW8Num1z2"/>
    <w:rsid w:val="003D5D25"/>
    <w:rPr>
      <w:rFonts w:ascii="Wingdings" w:eastAsia="Times New Roman" w:hAnsi="Wingdings" w:cs="Wingdings"/>
    </w:rPr>
  </w:style>
  <w:style w:type="character" w:customStyle="1" w:styleId="WW8Num2z0">
    <w:name w:val="WW8Num2z0"/>
    <w:rsid w:val="003D5D25"/>
    <w:rPr>
      <w:rFonts w:ascii="Symbol" w:eastAsia="Times New Roman" w:hAnsi="Symbol" w:cs="Symbol"/>
    </w:rPr>
  </w:style>
  <w:style w:type="character" w:customStyle="1" w:styleId="WW8Num3z0">
    <w:name w:val="WW8Num3z0"/>
    <w:rsid w:val="003D5D25"/>
    <w:rPr>
      <w:rFonts w:ascii="Symbol" w:eastAsia="Times New Roman" w:hAnsi="Symbol" w:cs="Symbol"/>
    </w:rPr>
  </w:style>
  <w:style w:type="character" w:customStyle="1" w:styleId="WW8Num4z0">
    <w:name w:val="WW8Num4z0"/>
    <w:rsid w:val="003D5D25"/>
    <w:rPr>
      <w:rFonts w:ascii="Wingdings" w:eastAsia="Times New Roman" w:hAnsi="Wingdings" w:cs="Wingdings"/>
      <w:color w:val="000000"/>
      <w:sz w:val="18"/>
      <w:szCs w:val="18"/>
    </w:rPr>
  </w:style>
  <w:style w:type="character" w:customStyle="1" w:styleId="WW8Num5z0">
    <w:name w:val="WW8Num5z0"/>
    <w:rsid w:val="003D5D25"/>
    <w:rPr>
      <w:rFonts w:ascii="Symbol" w:eastAsia="Times New Roman" w:hAnsi="Symbol" w:cs="Symbol"/>
    </w:rPr>
  </w:style>
  <w:style w:type="character" w:customStyle="1" w:styleId="WW8Num5z1">
    <w:name w:val="WW8Num5z1"/>
    <w:rsid w:val="003D5D25"/>
    <w:rPr>
      <w:rFonts w:ascii="Courier New" w:eastAsia="Times New Roman" w:hAnsi="Courier New" w:cs="Courier New"/>
    </w:rPr>
  </w:style>
  <w:style w:type="character" w:customStyle="1" w:styleId="WW8Num5z2">
    <w:name w:val="WW8Num5z2"/>
    <w:rsid w:val="003D5D25"/>
    <w:rPr>
      <w:rFonts w:ascii="Wingdings" w:eastAsia="Times New Roman" w:hAnsi="Wingdings" w:cs="Wingdings"/>
    </w:rPr>
  </w:style>
  <w:style w:type="character" w:customStyle="1" w:styleId="WW8Num6z0">
    <w:name w:val="WW8Num6z0"/>
    <w:rsid w:val="003D5D25"/>
    <w:rPr>
      <w:rFonts w:ascii="Symbol" w:eastAsia="Times New Roman" w:hAnsi="Symbol" w:cs="Symbol"/>
    </w:rPr>
  </w:style>
  <w:style w:type="character" w:customStyle="1" w:styleId="WW8Num7z0">
    <w:name w:val="WW8Num7z0"/>
    <w:rsid w:val="003D5D25"/>
    <w:rPr>
      <w:rFonts w:ascii="Symbol" w:eastAsia="Times New Roman" w:hAnsi="Symbol" w:cs="Symbol"/>
    </w:rPr>
  </w:style>
  <w:style w:type="character" w:customStyle="1" w:styleId="WW8Num7z1">
    <w:name w:val="WW8Num7z1"/>
    <w:rsid w:val="003D5D25"/>
    <w:rPr>
      <w:rFonts w:ascii="Courier New" w:eastAsia="Times New Roman" w:hAnsi="Courier New" w:cs="Courier New"/>
    </w:rPr>
  </w:style>
  <w:style w:type="character" w:customStyle="1" w:styleId="WW8Num7z2">
    <w:name w:val="WW8Num7z2"/>
    <w:rsid w:val="003D5D25"/>
    <w:rPr>
      <w:rFonts w:ascii="Wingdings" w:eastAsia="Times New Roman" w:hAnsi="Wingdings" w:cs="Wingdings"/>
    </w:rPr>
  </w:style>
  <w:style w:type="character" w:customStyle="1" w:styleId="WW8Num8z0">
    <w:name w:val="WW8Num8z0"/>
    <w:rsid w:val="003D5D25"/>
    <w:rPr>
      <w:rFonts w:ascii="Symbol" w:eastAsia="Times New Roman" w:hAnsi="Symbol" w:cs="Symbol"/>
    </w:rPr>
  </w:style>
  <w:style w:type="character" w:customStyle="1" w:styleId="WW8Num8z1">
    <w:name w:val="WW8Num8z1"/>
    <w:rsid w:val="003D5D25"/>
    <w:rPr>
      <w:rFonts w:ascii="Courier New" w:eastAsia="Times New Roman" w:hAnsi="Courier New" w:cs="Courier New"/>
    </w:rPr>
  </w:style>
  <w:style w:type="character" w:customStyle="1" w:styleId="WW8Num8z2">
    <w:name w:val="WW8Num8z2"/>
    <w:rsid w:val="003D5D25"/>
    <w:rPr>
      <w:rFonts w:ascii="Wingdings" w:eastAsia="Times New Roman" w:hAnsi="Wingdings" w:cs="Wingdings"/>
    </w:rPr>
  </w:style>
  <w:style w:type="character" w:customStyle="1" w:styleId="WW8Num9z0">
    <w:name w:val="WW8Num9z0"/>
    <w:rsid w:val="003D5D25"/>
    <w:rPr>
      <w:rFonts w:ascii="Symbol" w:eastAsia="Times New Roman" w:hAnsi="Symbol" w:cs="Symbol"/>
    </w:rPr>
  </w:style>
  <w:style w:type="character" w:customStyle="1" w:styleId="WW8Num10z0">
    <w:name w:val="WW8Num10z0"/>
    <w:rsid w:val="003D5D25"/>
    <w:rPr>
      <w:rFonts w:ascii="Symbol" w:eastAsia="Times New Roman" w:hAnsi="Symbol" w:cs="Symbol"/>
    </w:rPr>
  </w:style>
  <w:style w:type="character" w:customStyle="1" w:styleId="WW8Num11z0">
    <w:name w:val="WW8Num11z0"/>
    <w:rsid w:val="003D5D25"/>
    <w:rPr>
      <w:rFonts w:ascii="Symbol" w:eastAsia="Times New Roman" w:hAnsi="Symbol" w:cs="Symbol"/>
    </w:rPr>
  </w:style>
  <w:style w:type="character" w:customStyle="1" w:styleId="WW8Num11z1">
    <w:name w:val="WW8Num11z1"/>
    <w:rsid w:val="003D5D25"/>
    <w:rPr>
      <w:rFonts w:ascii="Courier New" w:eastAsia="Times New Roman" w:hAnsi="Courier New" w:cs="Courier New"/>
    </w:rPr>
  </w:style>
  <w:style w:type="character" w:customStyle="1" w:styleId="WW8Num11z2">
    <w:name w:val="WW8Num11z2"/>
    <w:rsid w:val="003D5D25"/>
    <w:rPr>
      <w:rFonts w:ascii="Wingdings" w:eastAsia="Times New Roman" w:hAnsi="Wingdings" w:cs="Wingdings"/>
    </w:rPr>
  </w:style>
  <w:style w:type="character" w:customStyle="1" w:styleId="WW8Num12z0">
    <w:name w:val="WW8Num12z0"/>
    <w:rsid w:val="003D5D25"/>
    <w:rPr>
      <w:rFonts w:ascii="Symbol" w:eastAsia="Times New Roman" w:hAnsi="Symbol" w:cs="Symbol"/>
    </w:rPr>
  </w:style>
  <w:style w:type="character" w:customStyle="1" w:styleId="Absatz-Standardschriftart">
    <w:name w:val="Absatz-Standardschriftart"/>
    <w:rsid w:val="003D5D25"/>
    <w:rPr>
      <w:rFonts w:ascii="Times New Roman" w:eastAsia="Times New Roman" w:hAnsi="Times New Roman" w:cs="Times New Roman"/>
    </w:rPr>
  </w:style>
  <w:style w:type="character" w:customStyle="1" w:styleId="WW-Absatz-Standardschriftart">
    <w:name w:val="WW-Absatz-Standardschriftart"/>
    <w:rsid w:val="003D5D25"/>
    <w:rPr>
      <w:rFonts w:ascii="Times New Roman" w:eastAsia="Times New Roman" w:hAnsi="Times New Roman" w:cs="Times New Roman"/>
    </w:rPr>
  </w:style>
  <w:style w:type="character" w:customStyle="1" w:styleId="WW-DefaultParagraphFont">
    <w:name w:val="WW-Default Paragraph Font"/>
    <w:rsid w:val="003D5D25"/>
    <w:rPr>
      <w:rFonts w:ascii="Times New Roman" w:eastAsia="Times New Roman" w:hAnsi="Times New Roman" w:cs="Times New Roman"/>
    </w:rPr>
  </w:style>
  <w:style w:type="character" w:customStyle="1" w:styleId="WW-DefaultParagraphFont1">
    <w:name w:val="WW-Default Paragraph Font1"/>
    <w:rsid w:val="003D5D25"/>
    <w:rPr>
      <w:rFonts w:ascii="Times New Roman" w:eastAsia="Times New Roman" w:hAnsi="Times New Roman" w:cs="Times New Roman"/>
    </w:rPr>
  </w:style>
  <w:style w:type="character" w:customStyle="1" w:styleId="WW-DefaultParagraphFont11">
    <w:name w:val="WW-Default Paragraph Font11"/>
    <w:rsid w:val="003D5D25"/>
    <w:rPr>
      <w:rFonts w:ascii="Times New Roman" w:eastAsia="Times New Roman" w:hAnsi="Times New Roman" w:cs="Times New Roman"/>
    </w:rPr>
  </w:style>
  <w:style w:type="character" w:customStyle="1" w:styleId="WW8Num2z2">
    <w:name w:val="WW8Num2z2"/>
    <w:rsid w:val="003D5D25"/>
    <w:rPr>
      <w:rFonts w:ascii="Wingdings" w:eastAsia="Times New Roman" w:hAnsi="Wingdings" w:cs="Wingdings"/>
    </w:rPr>
  </w:style>
  <w:style w:type="character" w:customStyle="1" w:styleId="WW8Num2z4">
    <w:name w:val="WW8Num2z4"/>
    <w:rsid w:val="003D5D25"/>
    <w:rPr>
      <w:rFonts w:ascii="Courier New" w:eastAsia="Times New Roman" w:hAnsi="Courier New" w:cs="Courier New"/>
    </w:rPr>
  </w:style>
  <w:style w:type="character" w:customStyle="1" w:styleId="WW8Num3z1">
    <w:name w:val="WW8Num3z1"/>
    <w:rsid w:val="003D5D25"/>
    <w:rPr>
      <w:rFonts w:ascii="Courier New" w:eastAsia="Times New Roman" w:hAnsi="Courier New" w:cs="Courier New"/>
    </w:rPr>
  </w:style>
  <w:style w:type="character" w:customStyle="1" w:styleId="WW8Num3z2">
    <w:name w:val="WW8Num3z2"/>
    <w:rsid w:val="003D5D25"/>
    <w:rPr>
      <w:rFonts w:ascii="Wingdings" w:eastAsia="Times New Roman" w:hAnsi="Wingdings" w:cs="Wingdings"/>
    </w:rPr>
  </w:style>
  <w:style w:type="character" w:customStyle="1" w:styleId="WW8Num4z1">
    <w:name w:val="WW8Num4z1"/>
    <w:rsid w:val="003D5D25"/>
    <w:rPr>
      <w:rFonts w:ascii="Courier New" w:eastAsia="Times New Roman" w:hAnsi="Courier New" w:cs="Courier New"/>
    </w:rPr>
  </w:style>
  <w:style w:type="character" w:customStyle="1" w:styleId="WW8Num4z2">
    <w:name w:val="WW8Num4z2"/>
    <w:rsid w:val="003D5D25"/>
    <w:rPr>
      <w:rFonts w:ascii="Wingdings" w:eastAsia="Times New Roman" w:hAnsi="Wingdings" w:cs="Wingdings"/>
    </w:rPr>
  </w:style>
  <w:style w:type="character" w:customStyle="1" w:styleId="WW8Num4z3">
    <w:name w:val="WW8Num4z3"/>
    <w:rsid w:val="003D5D25"/>
    <w:rPr>
      <w:rFonts w:ascii="Symbol" w:eastAsia="Times New Roman" w:hAnsi="Symbol" w:cs="Symbol"/>
    </w:rPr>
  </w:style>
  <w:style w:type="character" w:customStyle="1" w:styleId="WW8Num6z1">
    <w:name w:val="WW8Num6z1"/>
    <w:rsid w:val="003D5D25"/>
    <w:rPr>
      <w:rFonts w:ascii="Courier New" w:eastAsia="Times New Roman" w:hAnsi="Courier New" w:cs="Courier New"/>
    </w:rPr>
  </w:style>
  <w:style w:type="character" w:customStyle="1" w:styleId="WW8Num6z2">
    <w:name w:val="WW8Num6z2"/>
    <w:rsid w:val="003D5D25"/>
    <w:rPr>
      <w:rFonts w:ascii="Wingdings" w:eastAsia="Times New Roman" w:hAnsi="Wingdings" w:cs="Wingdings"/>
    </w:rPr>
  </w:style>
  <w:style w:type="character" w:customStyle="1" w:styleId="WW8Num9z1">
    <w:name w:val="WW8Num9z1"/>
    <w:rsid w:val="003D5D25"/>
    <w:rPr>
      <w:rFonts w:ascii="Courier New" w:eastAsia="Times New Roman" w:hAnsi="Courier New" w:cs="Courier New"/>
    </w:rPr>
  </w:style>
  <w:style w:type="character" w:customStyle="1" w:styleId="WW8Num9z2">
    <w:name w:val="WW8Num9z2"/>
    <w:rsid w:val="003D5D25"/>
    <w:rPr>
      <w:rFonts w:ascii="Wingdings" w:eastAsia="Times New Roman" w:hAnsi="Wingdings" w:cs="Wingdings"/>
    </w:rPr>
  </w:style>
  <w:style w:type="character" w:customStyle="1" w:styleId="WW8Num10z1">
    <w:name w:val="WW8Num10z1"/>
    <w:rsid w:val="003D5D25"/>
    <w:rPr>
      <w:rFonts w:ascii="Courier New" w:eastAsia="Times New Roman" w:hAnsi="Courier New" w:cs="Courier New"/>
    </w:rPr>
  </w:style>
  <w:style w:type="character" w:customStyle="1" w:styleId="WW8Num10z2">
    <w:name w:val="WW8Num10z2"/>
    <w:rsid w:val="003D5D25"/>
    <w:rPr>
      <w:rFonts w:ascii="Wingdings" w:eastAsia="Times New Roman" w:hAnsi="Wingdings" w:cs="Wingdings"/>
    </w:rPr>
  </w:style>
  <w:style w:type="character" w:customStyle="1" w:styleId="WW8Num12z1">
    <w:name w:val="WW8Num12z1"/>
    <w:rsid w:val="003D5D25"/>
    <w:rPr>
      <w:rFonts w:ascii="Courier New" w:eastAsia="Times New Roman" w:hAnsi="Courier New" w:cs="Courier New"/>
    </w:rPr>
  </w:style>
  <w:style w:type="character" w:customStyle="1" w:styleId="WW8Num12z2">
    <w:name w:val="WW8Num12z2"/>
    <w:rsid w:val="003D5D25"/>
    <w:rPr>
      <w:rFonts w:ascii="Wingdings" w:eastAsia="Times New Roman" w:hAnsi="Wingdings" w:cs="Wingdings"/>
    </w:rPr>
  </w:style>
  <w:style w:type="character" w:customStyle="1" w:styleId="WW8Num13z0">
    <w:name w:val="WW8Num13z0"/>
    <w:rsid w:val="003D5D25"/>
    <w:rPr>
      <w:rFonts w:ascii="Symbol" w:eastAsia="Times New Roman" w:hAnsi="Symbol" w:cs="Symbol"/>
    </w:rPr>
  </w:style>
  <w:style w:type="character" w:customStyle="1" w:styleId="WW8Num13z1">
    <w:name w:val="WW8Num13z1"/>
    <w:rsid w:val="003D5D25"/>
    <w:rPr>
      <w:rFonts w:ascii="Courier New" w:eastAsia="Times New Roman" w:hAnsi="Courier New" w:cs="Courier New"/>
    </w:rPr>
  </w:style>
  <w:style w:type="character" w:customStyle="1" w:styleId="WW8Num13z2">
    <w:name w:val="WW8Num13z2"/>
    <w:rsid w:val="003D5D25"/>
    <w:rPr>
      <w:rFonts w:ascii="Wingdings" w:eastAsia="Times New Roman" w:hAnsi="Wingdings" w:cs="Wingdings"/>
    </w:rPr>
  </w:style>
  <w:style w:type="character" w:customStyle="1" w:styleId="WW8Num14z0">
    <w:name w:val="WW8Num14z0"/>
    <w:rsid w:val="003D5D25"/>
    <w:rPr>
      <w:rFonts w:ascii="Symbol" w:eastAsia="Times New Roman" w:hAnsi="Symbol" w:cs="Symbol"/>
    </w:rPr>
  </w:style>
  <w:style w:type="character" w:customStyle="1" w:styleId="WW8Num14z1">
    <w:name w:val="WW8Num14z1"/>
    <w:rsid w:val="003D5D25"/>
    <w:rPr>
      <w:rFonts w:ascii="Courier New" w:eastAsia="Times New Roman" w:hAnsi="Courier New" w:cs="Courier New"/>
    </w:rPr>
  </w:style>
  <w:style w:type="character" w:customStyle="1" w:styleId="WW8Num14z2">
    <w:name w:val="WW8Num14z2"/>
    <w:rsid w:val="003D5D25"/>
    <w:rPr>
      <w:rFonts w:ascii="Wingdings" w:eastAsia="Times New Roman" w:hAnsi="Wingdings" w:cs="Wingdings"/>
    </w:rPr>
  </w:style>
  <w:style w:type="character" w:customStyle="1" w:styleId="WW8Num15z0">
    <w:name w:val="WW8Num15z0"/>
    <w:rsid w:val="003D5D25"/>
    <w:rPr>
      <w:rFonts w:ascii="Symbol" w:eastAsia="Times New Roman" w:hAnsi="Symbol" w:cs="Symbol"/>
    </w:rPr>
  </w:style>
  <w:style w:type="character" w:customStyle="1" w:styleId="WW8Num15z1">
    <w:name w:val="WW8Num15z1"/>
    <w:rsid w:val="003D5D25"/>
    <w:rPr>
      <w:rFonts w:ascii="Courier New" w:eastAsia="Times New Roman" w:hAnsi="Courier New" w:cs="Courier New"/>
    </w:rPr>
  </w:style>
  <w:style w:type="character" w:customStyle="1" w:styleId="WW8Num15z2">
    <w:name w:val="WW8Num15z2"/>
    <w:rsid w:val="003D5D25"/>
    <w:rPr>
      <w:rFonts w:ascii="Wingdings" w:eastAsia="Times New Roman" w:hAnsi="Wingdings" w:cs="Wingdings"/>
    </w:rPr>
  </w:style>
  <w:style w:type="character" w:customStyle="1" w:styleId="WW-DefaultParagraphFont111">
    <w:name w:val="WW-Default Paragraph Font111"/>
    <w:rsid w:val="003D5D25"/>
    <w:rPr>
      <w:rFonts w:ascii="Times New Roman" w:eastAsia="Times New Roman" w:hAnsi="Times New Roman" w:cs="Times New Roman"/>
    </w:rPr>
  </w:style>
  <w:style w:type="character" w:styleId="CommentReference">
    <w:name w:val="annotation reference"/>
    <w:rsid w:val="003D5D25"/>
    <w:rPr>
      <w:rFonts w:ascii="Times New Roman" w:eastAsia="Times New Roman" w:hAnsi="Times New Roman" w:cs="Times New Roman"/>
      <w:sz w:val="16"/>
      <w:szCs w:val="16"/>
    </w:rPr>
  </w:style>
  <w:style w:type="character" w:customStyle="1" w:styleId="CommentTextChar">
    <w:name w:val="Comment Text Char"/>
    <w:rsid w:val="003D5D25"/>
    <w:rPr>
      <w:rFonts w:ascii="Calibri" w:eastAsia="Calibri" w:hAnsi="Calibri" w:cs="Calibri"/>
      <w:lang w:eastAsia="zh-CN"/>
    </w:rPr>
  </w:style>
  <w:style w:type="character" w:customStyle="1" w:styleId="CommentSubjectChar">
    <w:name w:val="Comment Subject Char"/>
    <w:rsid w:val="003D5D25"/>
    <w:rPr>
      <w:rFonts w:ascii="Calibri" w:eastAsia="Calibri" w:hAnsi="Calibri" w:cs="Calibri"/>
      <w:b/>
      <w:bCs/>
      <w:lang w:eastAsia="zh-CN"/>
    </w:rPr>
  </w:style>
  <w:style w:type="character" w:customStyle="1" w:styleId="BalloonTextChar">
    <w:name w:val="Balloon Text Char"/>
    <w:rsid w:val="003D5D25"/>
    <w:rPr>
      <w:rFonts w:ascii="Tahoma" w:eastAsia="Calibri" w:hAnsi="Tahoma" w:cs="Tahoma"/>
      <w:sz w:val="16"/>
      <w:szCs w:val="16"/>
      <w:lang w:eastAsia="zh-CN"/>
    </w:rPr>
  </w:style>
  <w:style w:type="character" w:customStyle="1" w:styleId="Bullets">
    <w:name w:val="Bullets"/>
    <w:rsid w:val="003D5D25"/>
    <w:rPr>
      <w:rFonts w:ascii="OpenSymbol" w:eastAsia="OpenSymbol" w:hAnsi="OpenSymbol" w:cs="OpenSymbol"/>
    </w:rPr>
  </w:style>
  <w:style w:type="paragraph" w:styleId="BodyText">
    <w:name w:val="Body Text"/>
    <w:basedOn w:val="Normal"/>
    <w:rsid w:val="003D5D25"/>
    <w:pPr>
      <w:spacing w:before="0" w:after="120"/>
    </w:pPr>
    <w:rPr>
      <w:rFonts w:ascii="Times New Roman" w:eastAsia="Times New Roman" w:hAnsi="Times New Roman" w:cs="Times New Roman"/>
    </w:rPr>
  </w:style>
  <w:style w:type="paragraph" w:customStyle="1" w:styleId="Heading">
    <w:name w:val="Heading"/>
    <w:basedOn w:val="Normal"/>
    <w:next w:val="BodyText"/>
    <w:rsid w:val="003D5D25"/>
    <w:pPr>
      <w:keepNext/>
      <w:spacing w:before="240" w:after="120"/>
    </w:pPr>
    <w:rPr>
      <w:rFonts w:ascii="Liberation Sans" w:eastAsia="WenQuanYi Micro Hei" w:hAnsi="Liberation Sans" w:cs="Lohit Hindi"/>
      <w:sz w:val="28"/>
      <w:szCs w:val="28"/>
    </w:rPr>
  </w:style>
  <w:style w:type="paragraph" w:styleId="List">
    <w:name w:val="List"/>
    <w:basedOn w:val="BodyText"/>
    <w:rsid w:val="003D5D25"/>
    <w:rPr>
      <w:rFonts w:cs="Lohit Hindi"/>
    </w:rPr>
  </w:style>
  <w:style w:type="paragraph" w:customStyle="1" w:styleId="Index">
    <w:name w:val="Index"/>
    <w:basedOn w:val="Normal"/>
    <w:rsid w:val="003D5D25"/>
    <w:pPr>
      <w:suppressLineNumbers/>
    </w:pPr>
    <w:rPr>
      <w:rFonts w:ascii="Times New Roman" w:eastAsia="Times New Roman" w:hAnsi="Times New Roman" w:cs="Lohit Hindi"/>
    </w:rPr>
  </w:style>
  <w:style w:type="paragraph" w:customStyle="1" w:styleId="Char">
    <w:name w:val="Char"/>
    <w:basedOn w:val="Normal"/>
    <w:rsid w:val="003D5D25"/>
    <w:pPr>
      <w:spacing w:before="60" w:after="160"/>
      <w:jc w:val="left"/>
    </w:pPr>
    <w:rPr>
      <w:rFonts w:ascii="Verdana" w:eastAsia="Times New Roman" w:hAnsi="Verdana" w:cs="Arial"/>
      <w:color w:val="FF00FF"/>
      <w:sz w:val="20"/>
      <w:szCs w:val="24"/>
      <w:lang w:val="en-GB"/>
    </w:rPr>
  </w:style>
  <w:style w:type="paragraph" w:styleId="CommentText">
    <w:name w:val="annotation text"/>
    <w:basedOn w:val="Normal"/>
    <w:rsid w:val="003D5D25"/>
    <w:rPr>
      <w:rFonts w:ascii="Times New Roman" w:eastAsia="Times New Roman" w:hAnsi="Times New Roman" w:cs="Times New Roman"/>
      <w:sz w:val="20"/>
      <w:szCs w:val="20"/>
    </w:rPr>
  </w:style>
  <w:style w:type="paragraph" w:styleId="CommentSubject">
    <w:name w:val="annotation subject"/>
    <w:basedOn w:val="CommentText"/>
    <w:next w:val="CommentText"/>
    <w:rsid w:val="003D5D25"/>
    <w:rPr>
      <w:b/>
      <w:bCs/>
    </w:rPr>
  </w:style>
  <w:style w:type="paragraph" w:styleId="BalloonText">
    <w:name w:val="Balloon Text"/>
    <w:basedOn w:val="Normal"/>
    <w:rsid w:val="003D5D25"/>
    <w:pPr>
      <w:spacing w:before="0" w:after="0" w:line="240" w:lineRule="auto"/>
    </w:pPr>
    <w:rPr>
      <w:rFonts w:ascii="Tahoma" w:eastAsia="Times New Roman" w:hAnsi="Tahoma" w:cs="Tahoma"/>
      <w:sz w:val="16"/>
      <w:szCs w:val="16"/>
    </w:rPr>
  </w:style>
  <w:style w:type="character" w:customStyle="1" w:styleId="apple-converted-space">
    <w:name w:val="apple-converted-space"/>
    <w:basedOn w:val="DefaultParagraphFont"/>
    <w:rsid w:val="00395A25"/>
  </w:style>
  <w:style w:type="paragraph" w:styleId="Header">
    <w:name w:val="header"/>
    <w:basedOn w:val="Normal"/>
    <w:link w:val="HeaderChar"/>
    <w:uiPriority w:val="99"/>
    <w:semiHidden/>
    <w:unhideWhenUsed/>
    <w:rsid w:val="00467819"/>
    <w:pPr>
      <w:tabs>
        <w:tab w:val="center" w:pos="4680"/>
        <w:tab w:val="right" w:pos="9360"/>
      </w:tabs>
      <w:spacing w:before="0" w:after="0" w:line="240" w:lineRule="auto"/>
    </w:pPr>
  </w:style>
  <w:style w:type="character" w:customStyle="1" w:styleId="HeaderChar">
    <w:name w:val="Header Char"/>
    <w:basedOn w:val="DefaultParagraphFont"/>
    <w:link w:val="Header"/>
    <w:uiPriority w:val="99"/>
    <w:semiHidden/>
    <w:rsid w:val="00467819"/>
    <w:rPr>
      <w:rFonts w:ascii="Calibri" w:eastAsia="Calibri" w:hAnsi="Calibri" w:cs="Calibri"/>
      <w:sz w:val="22"/>
      <w:szCs w:val="22"/>
      <w:lang w:eastAsia="zh-CN"/>
    </w:rPr>
  </w:style>
  <w:style w:type="paragraph" w:styleId="Footer">
    <w:name w:val="footer"/>
    <w:basedOn w:val="Normal"/>
    <w:link w:val="FooterChar"/>
    <w:uiPriority w:val="99"/>
    <w:semiHidden/>
    <w:unhideWhenUsed/>
    <w:rsid w:val="00467819"/>
    <w:pPr>
      <w:tabs>
        <w:tab w:val="center" w:pos="4680"/>
        <w:tab w:val="right" w:pos="9360"/>
      </w:tabs>
      <w:spacing w:before="0" w:after="0" w:line="240" w:lineRule="auto"/>
    </w:pPr>
  </w:style>
  <w:style w:type="character" w:customStyle="1" w:styleId="FooterChar">
    <w:name w:val="Footer Char"/>
    <w:basedOn w:val="DefaultParagraphFont"/>
    <w:link w:val="Footer"/>
    <w:uiPriority w:val="99"/>
    <w:semiHidden/>
    <w:rsid w:val="00467819"/>
    <w:rPr>
      <w:rFonts w:ascii="Calibri" w:eastAsia="Calibri" w:hAnsi="Calibri" w:cs="Calibri"/>
      <w:sz w:val="22"/>
      <w:szCs w:val="22"/>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127023">
      <w:bodyDiv w:val="1"/>
      <w:marLeft w:val="0"/>
      <w:marRight w:val="0"/>
      <w:marTop w:val="0"/>
      <w:marBottom w:val="0"/>
      <w:divBdr>
        <w:top w:val="none" w:sz="0" w:space="0" w:color="auto"/>
        <w:left w:val="none" w:sz="0" w:space="0" w:color="auto"/>
        <w:bottom w:val="none" w:sz="0" w:space="0" w:color="auto"/>
        <w:right w:val="none" w:sz="0" w:space="0" w:color="auto"/>
      </w:divBdr>
      <w:divsChild>
        <w:div w:id="42868461">
          <w:marLeft w:val="0"/>
          <w:marRight w:val="0"/>
          <w:marTop w:val="0"/>
          <w:marBottom w:val="0"/>
          <w:divBdr>
            <w:top w:val="none" w:sz="0" w:space="0" w:color="auto"/>
            <w:left w:val="none" w:sz="0" w:space="0" w:color="auto"/>
            <w:bottom w:val="none" w:sz="0" w:space="0" w:color="auto"/>
            <w:right w:val="none" w:sz="0" w:space="0" w:color="auto"/>
          </w:divBdr>
          <w:divsChild>
            <w:div w:id="166863217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665351468">
      <w:bodyDiv w:val="1"/>
      <w:marLeft w:val="0"/>
      <w:marRight w:val="0"/>
      <w:marTop w:val="0"/>
      <w:marBottom w:val="0"/>
      <w:divBdr>
        <w:top w:val="none" w:sz="0" w:space="0" w:color="auto"/>
        <w:left w:val="none" w:sz="0" w:space="0" w:color="auto"/>
        <w:bottom w:val="none" w:sz="0" w:space="0" w:color="auto"/>
        <w:right w:val="none" w:sz="0" w:space="0" w:color="auto"/>
      </w:divBdr>
    </w:div>
    <w:div w:id="2026053005">
      <w:bodyDiv w:val="1"/>
      <w:marLeft w:val="0"/>
      <w:marRight w:val="0"/>
      <w:marTop w:val="0"/>
      <w:marBottom w:val="0"/>
      <w:divBdr>
        <w:top w:val="none" w:sz="0" w:space="0" w:color="auto"/>
        <w:left w:val="none" w:sz="0" w:space="0" w:color="auto"/>
        <w:bottom w:val="none" w:sz="0" w:space="0" w:color="auto"/>
        <w:right w:val="none" w:sz="0" w:space="0" w:color="auto"/>
      </w:divBdr>
      <w:divsChild>
        <w:div w:id="910625427">
          <w:marLeft w:val="0"/>
          <w:marRight w:val="0"/>
          <w:marTop w:val="0"/>
          <w:marBottom w:val="0"/>
          <w:divBdr>
            <w:top w:val="none" w:sz="0" w:space="0" w:color="auto"/>
            <w:left w:val="none" w:sz="0" w:space="0" w:color="auto"/>
            <w:bottom w:val="none" w:sz="0" w:space="0" w:color="auto"/>
            <w:right w:val="none" w:sz="0" w:space="0" w:color="auto"/>
          </w:divBdr>
        </w:div>
        <w:div w:id="7393278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1054</Words>
  <Characters>6011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7051</CharactersWithSpaces>
  <SharedDoc>false</SharedDoc>
  <HLinks>
    <vt:vector size="18" baseType="variant">
      <vt:variant>
        <vt:i4>8192103</vt:i4>
      </vt:variant>
      <vt:variant>
        <vt:i4>6</vt:i4>
      </vt:variant>
      <vt:variant>
        <vt:i4>0</vt:i4>
      </vt:variant>
      <vt:variant>
        <vt:i4>5</vt:i4>
      </vt:variant>
      <vt:variant>
        <vt:lpwstr>http://www.shreelaxmigroup.in/</vt:lpwstr>
      </vt:variant>
      <vt:variant>
        <vt:lpwstr/>
      </vt:variant>
      <vt:variant>
        <vt:i4>1179675</vt:i4>
      </vt:variant>
      <vt:variant>
        <vt:i4>3</vt:i4>
      </vt:variant>
      <vt:variant>
        <vt:i4>0</vt:i4>
      </vt:variant>
      <vt:variant>
        <vt:i4>5</vt:i4>
      </vt:variant>
      <vt:variant>
        <vt:lpwstr>http://www.adobeplanners.in/</vt:lpwstr>
      </vt:variant>
      <vt:variant>
        <vt:lpwstr/>
      </vt:variant>
      <vt:variant>
        <vt:i4>5111838</vt:i4>
      </vt:variant>
      <vt:variant>
        <vt:i4>0</vt:i4>
      </vt:variant>
      <vt:variant>
        <vt:i4>0</vt:i4>
      </vt:variant>
      <vt:variant>
        <vt:i4>5</vt:i4>
      </vt:variant>
      <vt:variant>
        <vt:lpwstr>http://www.sareeboutique.com/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Nitin Chauhan</cp:lastModifiedBy>
  <cp:revision>5</cp:revision>
  <cp:lastPrinted>1970-01-01T00:00:00Z</cp:lastPrinted>
  <dcterms:created xsi:type="dcterms:W3CDTF">2016-08-29T07:19:00Z</dcterms:created>
  <dcterms:modified xsi:type="dcterms:W3CDTF">2017-04-10T06:59:00Z</dcterms:modified>
</cp:coreProperties>
</file>