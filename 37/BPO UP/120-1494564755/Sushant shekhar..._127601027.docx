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6FD9" w:rsidRDefault="00E44FCB" w:rsidP="001A6FD9">
      <w:pPr>
        <w:jc w:val="center"/>
        <w:rPr>
          <w:rFonts w:eastAsia="Batang"/>
          <w:b/>
          <w:sz w:val="22"/>
        </w:rPr>
      </w:pPr>
      <w:r w:rsidRPr="00BC2541">
        <w:rPr>
          <w:b/>
          <w:sz w:val="28"/>
          <w:szCs w:val="28"/>
          <w:u w:val="single"/>
        </w:rPr>
        <w:t>CURRICULUM-VIATE</w:t>
      </w:r>
    </w:p>
    <w:p w:rsidR="00E44FCB" w:rsidRDefault="001A6FD9" w:rsidP="001A6FD9">
      <w:pPr>
        <w:rPr>
          <w:rFonts w:eastAsia="Batang"/>
          <w:b/>
          <w:sz w:val="22"/>
        </w:rPr>
      </w:pPr>
      <w:r>
        <w:rPr>
          <w:rFonts w:eastAsia="Batang"/>
          <w:b/>
          <w:sz w:val="22"/>
        </w:rPr>
        <w:tab/>
      </w:r>
      <w:r>
        <w:rPr>
          <w:rFonts w:eastAsia="Batang"/>
          <w:b/>
          <w:sz w:val="22"/>
        </w:rPr>
        <w:tab/>
      </w:r>
      <w:r>
        <w:rPr>
          <w:rFonts w:eastAsia="Batang"/>
          <w:b/>
          <w:sz w:val="22"/>
        </w:rPr>
        <w:tab/>
        <w:t xml:space="preserve">                    </w:t>
      </w:r>
    </w:p>
    <w:p w:rsidR="00E44FCB" w:rsidRDefault="00E44FCB" w:rsidP="001A6FD9">
      <w:pPr>
        <w:rPr>
          <w:rFonts w:eastAsia="Batang"/>
          <w:b/>
          <w:sz w:val="22"/>
        </w:rPr>
      </w:pPr>
    </w:p>
    <w:p w:rsidR="00E44FCB" w:rsidRDefault="00E44FCB" w:rsidP="001A6FD9">
      <w:pPr>
        <w:rPr>
          <w:rFonts w:eastAsia="Batang"/>
          <w:b/>
          <w:sz w:val="22"/>
        </w:rPr>
      </w:pPr>
    </w:p>
    <w:p w:rsidR="001A6FD9" w:rsidRDefault="00E44FCB" w:rsidP="001A6FD9">
      <w:pPr>
        <w:rPr>
          <w:rFonts w:eastAsia="Batang"/>
          <w:b/>
          <w:sz w:val="22"/>
        </w:rPr>
      </w:pPr>
      <w:proofErr w:type="spellStart"/>
      <w:r>
        <w:rPr>
          <w:rFonts w:eastAsia="Batang"/>
          <w:b/>
          <w:sz w:val="22"/>
        </w:rPr>
        <w:t>Mr.</w:t>
      </w:r>
      <w:r w:rsidR="001A6FD9">
        <w:rPr>
          <w:rFonts w:eastAsia="Batang"/>
          <w:b/>
          <w:sz w:val="22"/>
        </w:rPr>
        <w:t>S</w:t>
      </w:r>
      <w:r w:rsidR="00232360">
        <w:rPr>
          <w:rFonts w:eastAsia="Batang"/>
          <w:b/>
          <w:sz w:val="22"/>
        </w:rPr>
        <w:t>USHANT</w:t>
      </w:r>
      <w:proofErr w:type="spellEnd"/>
      <w:r w:rsidR="00232360">
        <w:rPr>
          <w:rFonts w:eastAsia="Batang"/>
          <w:b/>
          <w:sz w:val="22"/>
        </w:rPr>
        <w:t xml:space="preserve"> SHEKHAR</w:t>
      </w:r>
    </w:p>
    <w:p w:rsidR="00E44FCB" w:rsidRDefault="00C61ABA" w:rsidP="001A6FD9">
      <w:pPr>
        <w:rPr>
          <w:rFonts w:eastAsia="Batang"/>
          <w:b/>
          <w:sz w:val="22"/>
        </w:rPr>
      </w:pPr>
      <w:proofErr w:type="gramStart"/>
      <w:r>
        <w:rPr>
          <w:rFonts w:eastAsia="Batang"/>
          <w:b/>
          <w:sz w:val="22"/>
        </w:rPr>
        <w:t>Contact  No</w:t>
      </w:r>
      <w:proofErr w:type="gramEnd"/>
      <w:r>
        <w:rPr>
          <w:rFonts w:eastAsia="Batang"/>
          <w:b/>
          <w:sz w:val="22"/>
        </w:rPr>
        <w:t>-</w:t>
      </w:r>
      <w:r w:rsidR="006978EB">
        <w:rPr>
          <w:rFonts w:eastAsia="Batang"/>
          <w:b/>
          <w:sz w:val="22"/>
        </w:rPr>
        <w:t>07317024727</w:t>
      </w:r>
      <w:r w:rsidR="001A6FD9">
        <w:rPr>
          <w:rFonts w:eastAsia="Batang"/>
          <w:b/>
          <w:sz w:val="22"/>
        </w:rPr>
        <w:t>,</w:t>
      </w:r>
      <w:r w:rsidR="006978EB">
        <w:rPr>
          <w:rFonts w:eastAsia="Batang"/>
          <w:b/>
          <w:sz w:val="22"/>
        </w:rPr>
        <w:t>9918540189</w:t>
      </w:r>
      <w:r w:rsidR="001A6FD9">
        <w:rPr>
          <w:rFonts w:eastAsia="Batang"/>
          <w:b/>
          <w:sz w:val="22"/>
        </w:rPr>
        <w:t xml:space="preserve">   </w:t>
      </w:r>
      <w:r w:rsidR="001A6FD9">
        <w:rPr>
          <w:rFonts w:eastAsia="Batang"/>
          <w:sz w:val="22"/>
        </w:rPr>
        <w:tab/>
        <w:t xml:space="preserve">     </w:t>
      </w:r>
      <w:r w:rsidR="001A6FD9">
        <w:rPr>
          <w:rFonts w:eastAsia="Batang"/>
          <w:b/>
          <w:sz w:val="22"/>
        </w:rPr>
        <w:t>Email ID:</w:t>
      </w:r>
      <w:r w:rsidR="001A6FD9">
        <w:rPr>
          <w:rFonts w:ascii="Arial" w:hAnsi="Arial" w:cs="Arial"/>
          <w:b/>
          <w:color w:val="222222"/>
          <w:shd w:val="clear" w:color="auto" w:fill="FFFFFF"/>
        </w:rPr>
        <w:t xml:space="preserve"> </w:t>
      </w:r>
      <w:hyperlink r:id="rId5" w:history="1">
        <w:r w:rsidR="00FF3538" w:rsidRPr="00ED0BC2">
          <w:rPr>
            <w:rStyle w:val="Hyperlink"/>
            <w:rFonts w:ascii="Arial" w:hAnsi="Arial" w:cs="Arial"/>
            <w:b/>
            <w:shd w:val="clear" w:color="auto" w:fill="FFFFFF"/>
          </w:rPr>
          <w:t>sushantshekhar62</w:t>
        </w:r>
        <w:r w:rsidR="00FF3538" w:rsidRPr="00ED0BC2">
          <w:rPr>
            <w:rStyle w:val="Hyperlink"/>
            <w:rFonts w:eastAsia="Batang"/>
            <w:b/>
            <w:sz w:val="22"/>
          </w:rPr>
          <w:t>@gmail.com</w:t>
        </w:r>
      </w:hyperlink>
    </w:p>
    <w:p w:rsidR="001A6FD9" w:rsidRPr="00E44FCB" w:rsidRDefault="00FF3538" w:rsidP="001A6FD9">
      <w:pPr>
        <w:rPr>
          <w:rFonts w:eastAsia="Batang"/>
          <w:b/>
          <w:sz w:val="22"/>
        </w:rPr>
      </w:pPr>
      <w:r>
        <w:rPr>
          <w:rFonts w:eastAsia="Batang"/>
          <w:b/>
          <w:sz w:val="22"/>
        </w:rPr>
        <w:t>Village-</w:t>
      </w:r>
      <w:proofErr w:type="spellStart"/>
      <w:r>
        <w:rPr>
          <w:rFonts w:eastAsia="Batang"/>
          <w:b/>
          <w:sz w:val="22"/>
        </w:rPr>
        <w:t>Khanpur</w:t>
      </w:r>
      <w:proofErr w:type="spellEnd"/>
    </w:p>
    <w:p w:rsidR="00E44FCB" w:rsidRDefault="009D6F6D" w:rsidP="001A6FD9">
      <w:pPr>
        <w:rPr>
          <w:b/>
          <w:sz w:val="22"/>
        </w:rPr>
      </w:pPr>
      <w:r w:rsidRPr="009D6F6D">
        <w:rPr>
          <w:rFonts w:eastAsia="Batang"/>
          <w:b/>
          <w:sz w:val="22"/>
        </w:rPr>
        <w:pict>
          <v:line id="_x0000_s1026" style="position:absolute;z-index:251658240" from="-6pt,43.75pt" to="498pt,43.75pt" strokeweight="6pt">
            <v:stroke linestyle="thickBetweenThin"/>
          </v:line>
        </w:pict>
      </w:r>
      <w:proofErr w:type="gramStart"/>
      <w:r w:rsidR="001A6FD9" w:rsidRPr="00E44FCB">
        <w:rPr>
          <w:rFonts w:eastAsia="Batang"/>
          <w:b/>
          <w:sz w:val="22"/>
        </w:rPr>
        <w:t>Post-</w:t>
      </w:r>
      <w:proofErr w:type="spellStart"/>
      <w:r w:rsidR="001A6FD9" w:rsidRPr="00E44FCB">
        <w:rPr>
          <w:rFonts w:eastAsia="Batang"/>
          <w:b/>
          <w:sz w:val="22"/>
        </w:rPr>
        <w:t>Khanpur</w:t>
      </w:r>
      <w:proofErr w:type="spellEnd"/>
      <w:r w:rsidR="001A6FD9" w:rsidRPr="00E44FCB">
        <w:rPr>
          <w:rFonts w:eastAsia="Batang"/>
          <w:b/>
          <w:sz w:val="22"/>
        </w:rPr>
        <w:t xml:space="preserve"> </w:t>
      </w:r>
      <w:r w:rsidR="001A6FD9" w:rsidRPr="00E44FCB">
        <w:rPr>
          <w:rFonts w:eastAsia="Batang"/>
          <w:b/>
          <w:sz w:val="22"/>
        </w:rPr>
        <w:tab/>
      </w:r>
      <w:r w:rsidR="001A6FD9" w:rsidRPr="00E44FCB">
        <w:rPr>
          <w:rFonts w:eastAsia="Batang"/>
          <w:b/>
          <w:sz w:val="22"/>
        </w:rPr>
        <w:tab/>
      </w:r>
      <w:r w:rsidR="001A6FD9" w:rsidRPr="00E44FCB">
        <w:rPr>
          <w:rFonts w:eastAsia="Batang"/>
          <w:b/>
          <w:sz w:val="22"/>
        </w:rPr>
        <w:tab/>
      </w:r>
      <w:r w:rsidR="001A6FD9" w:rsidRPr="00E44FCB">
        <w:rPr>
          <w:rFonts w:eastAsia="Batang"/>
          <w:b/>
          <w:sz w:val="22"/>
        </w:rPr>
        <w:tab/>
        <w:t xml:space="preserve">                                              </w:t>
      </w:r>
      <w:r w:rsidR="001A6FD9" w:rsidRPr="00E44FCB">
        <w:rPr>
          <w:rFonts w:eastAsia="Batang"/>
          <w:b/>
          <w:sz w:val="22"/>
        </w:rPr>
        <w:br/>
        <w:t>Mirzapur-231306</w:t>
      </w:r>
      <w:r w:rsidR="001A6FD9" w:rsidRPr="00E44FCB">
        <w:rPr>
          <w:rFonts w:eastAsia="Batang"/>
          <w:b/>
          <w:sz w:val="22"/>
        </w:rPr>
        <w:tab/>
      </w:r>
      <w:r w:rsidR="001A6FD9" w:rsidRPr="00E44FCB">
        <w:rPr>
          <w:rFonts w:eastAsia="Batang"/>
          <w:b/>
          <w:sz w:val="22"/>
        </w:rPr>
        <w:tab/>
      </w:r>
      <w:r w:rsidR="001A6FD9" w:rsidRPr="00E44FCB">
        <w:rPr>
          <w:rFonts w:eastAsia="Batang"/>
          <w:b/>
          <w:sz w:val="22"/>
        </w:rPr>
        <w:tab/>
      </w:r>
      <w:r w:rsidR="001A6FD9" w:rsidRPr="00E44FCB">
        <w:rPr>
          <w:rFonts w:eastAsia="Batang"/>
          <w:b/>
          <w:sz w:val="22"/>
        </w:rPr>
        <w:tab/>
      </w:r>
      <w:r w:rsidR="001A6FD9" w:rsidRPr="00E44FCB">
        <w:rPr>
          <w:rFonts w:eastAsia="Batang"/>
          <w:b/>
          <w:sz w:val="22"/>
        </w:rPr>
        <w:tab/>
      </w:r>
      <w:r w:rsidR="001A6FD9" w:rsidRPr="00E44FCB">
        <w:rPr>
          <w:rFonts w:eastAsia="Batang"/>
          <w:b/>
          <w:sz w:val="22"/>
        </w:rPr>
        <w:br/>
        <w:t>U.P.</w:t>
      </w:r>
      <w:proofErr w:type="gramEnd"/>
      <w:r w:rsidR="00E44FCB" w:rsidRPr="00E44FCB">
        <w:rPr>
          <w:rFonts w:eastAsia="Batang"/>
          <w:b/>
          <w:sz w:val="22"/>
        </w:rPr>
        <w:t xml:space="preserve"> </w:t>
      </w:r>
      <w:r w:rsidR="001A6FD9" w:rsidRPr="00E44FCB">
        <w:rPr>
          <w:rFonts w:eastAsia="Batang"/>
          <w:b/>
          <w:sz w:val="22"/>
        </w:rPr>
        <w:t xml:space="preserve"> India</w:t>
      </w:r>
      <w:r w:rsidR="001A6FD9">
        <w:rPr>
          <w:rFonts w:eastAsia="Batang"/>
          <w:sz w:val="22"/>
        </w:rPr>
        <w:br/>
      </w:r>
      <w:r w:rsidR="001A6FD9">
        <w:rPr>
          <w:sz w:val="22"/>
        </w:rPr>
        <w:t xml:space="preserve">  </w:t>
      </w:r>
      <w:r w:rsidR="001A6FD9">
        <w:rPr>
          <w:sz w:val="22"/>
        </w:rPr>
        <w:br/>
      </w:r>
    </w:p>
    <w:p w:rsidR="001A6FD9" w:rsidRDefault="001A6FD9" w:rsidP="001A6FD9">
      <w:pPr>
        <w:rPr>
          <w:sz w:val="22"/>
        </w:rPr>
      </w:pPr>
      <w:r>
        <w:rPr>
          <w:b/>
          <w:sz w:val="22"/>
        </w:rPr>
        <w:t xml:space="preserve">OBJECTIVE </w:t>
      </w:r>
      <w:r>
        <w:rPr>
          <w:b/>
          <w:sz w:val="22"/>
        </w:rPr>
        <w:br/>
      </w:r>
      <w:r>
        <w:rPr>
          <w:sz w:val="22"/>
        </w:rPr>
        <w:br/>
        <w:t xml:space="preserve"> I am keen to learn new technology and implement it for better performance. </w:t>
      </w:r>
      <w:r>
        <w:rPr>
          <w:sz w:val="22"/>
          <w:szCs w:val="22"/>
        </w:rPr>
        <w:t>To utilize my strengths for achievement of the objectives of the organization to contribute to the team delivers which will enhance my learning curve and give me an opportunity to be in strategic decision making area in future.</w:t>
      </w:r>
      <w:r>
        <w:rPr>
          <w:sz w:val="22"/>
        </w:rPr>
        <w:t xml:space="preserve"> I am interested in finding the generic solution for a problem in order to extend its utility in different programming needs. </w:t>
      </w:r>
    </w:p>
    <w:p w:rsidR="00E44FCB" w:rsidRPr="00665EE0" w:rsidRDefault="001A6FD9" w:rsidP="00D82C9A">
      <w:r>
        <w:rPr>
          <w:sz w:val="22"/>
        </w:rPr>
        <w:br/>
      </w:r>
      <w:r>
        <w:t xml:space="preserve"> </w:t>
      </w:r>
      <w:r>
        <w:rPr>
          <w:b/>
          <w:sz w:val="22"/>
        </w:rPr>
        <w:t xml:space="preserve">WORK EXPERIENCE </w:t>
      </w:r>
    </w:p>
    <w:p w:rsidR="00FC6491" w:rsidRPr="00D82C9A" w:rsidRDefault="00FC6491" w:rsidP="00D82C9A"/>
    <w:p w:rsidR="00F74220" w:rsidRPr="00F74220" w:rsidRDefault="00FC6491" w:rsidP="00FC6491">
      <w:pPr>
        <w:numPr>
          <w:ilvl w:val="0"/>
          <w:numId w:val="1"/>
        </w:numPr>
        <w:tabs>
          <w:tab w:val="left" w:pos="720"/>
        </w:tabs>
        <w:spacing w:before="100" w:after="100"/>
        <w:ind w:left="720"/>
        <w:rPr>
          <w:sz w:val="20"/>
          <w:szCs w:val="20"/>
        </w:rPr>
      </w:pPr>
      <w:r>
        <w:rPr>
          <w:sz w:val="22"/>
        </w:rPr>
        <w:t xml:space="preserve">Working in </w:t>
      </w:r>
      <w:proofErr w:type="spellStart"/>
      <w:r>
        <w:rPr>
          <w:sz w:val="22"/>
        </w:rPr>
        <w:t>Alna</w:t>
      </w:r>
      <w:proofErr w:type="spellEnd"/>
      <w:r>
        <w:rPr>
          <w:sz w:val="22"/>
        </w:rPr>
        <w:t xml:space="preserve"> Biotech </w:t>
      </w:r>
      <w:proofErr w:type="spellStart"/>
      <w:r>
        <w:rPr>
          <w:sz w:val="22"/>
        </w:rPr>
        <w:t>pvt</w:t>
      </w:r>
      <w:proofErr w:type="spellEnd"/>
      <w:r>
        <w:rPr>
          <w:sz w:val="22"/>
        </w:rPr>
        <w:t xml:space="preserve">. ltd. as a Sales Officer  In </w:t>
      </w:r>
      <w:proofErr w:type="spellStart"/>
      <w:r>
        <w:rPr>
          <w:sz w:val="22"/>
        </w:rPr>
        <w:t>Azamgarh</w:t>
      </w:r>
      <w:proofErr w:type="spellEnd"/>
      <w:r>
        <w:rPr>
          <w:sz w:val="22"/>
        </w:rPr>
        <w:t xml:space="preserve">  Since April 2013 to November 2013</w:t>
      </w:r>
    </w:p>
    <w:p w:rsidR="002370B5" w:rsidRPr="002370B5" w:rsidRDefault="002370B5" w:rsidP="00BB6758">
      <w:pPr>
        <w:numPr>
          <w:ilvl w:val="0"/>
          <w:numId w:val="1"/>
        </w:numPr>
        <w:tabs>
          <w:tab w:val="left" w:pos="720"/>
        </w:tabs>
        <w:spacing w:before="100" w:after="100"/>
        <w:ind w:left="720"/>
        <w:rPr>
          <w:sz w:val="20"/>
          <w:szCs w:val="20"/>
        </w:rPr>
      </w:pPr>
      <w:r w:rsidRPr="002370B5">
        <w:rPr>
          <w:sz w:val="22"/>
        </w:rPr>
        <w:t xml:space="preserve">Working in Karan Enterprises   as a Assistance Manager  In Nagpur  Since </w:t>
      </w:r>
      <w:r w:rsidR="006B1E35">
        <w:rPr>
          <w:sz w:val="22"/>
        </w:rPr>
        <w:t>January</w:t>
      </w:r>
      <w:r>
        <w:rPr>
          <w:sz w:val="22"/>
        </w:rPr>
        <w:t xml:space="preserve"> 2014 </w:t>
      </w:r>
      <w:r w:rsidRPr="00BB6758">
        <w:rPr>
          <w:sz w:val="22"/>
        </w:rPr>
        <w:t>to Aug-</w:t>
      </w:r>
      <w:r w:rsidR="006E777E">
        <w:rPr>
          <w:sz w:val="22"/>
        </w:rPr>
        <w:t xml:space="preserve"> 2015</w:t>
      </w:r>
      <w:r>
        <w:rPr>
          <w:sz w:val="22"/>
        </w:rPr>
        <w:t xml:space="preserve"> </w:t>
      </w:r>
      <w:r w:rsidRPr="00BB6758">
        <w:rPr>
          <w:sz w:val="22"/>
        </w:rPr>
        <w:t>in Delhi</w:t>
      </w:r>
      <w:r w:rsidRPr="002370B5">
        <w:rPr>
          <w:sz w:val="22"/>
        </w:rPr>
        <w:t xml:space="preserve"> </w:t>
      </w:r>
    </w:p>
    <w:p w:rsidR="001A6FD9" w:rsidRPr="00981F55" w:rsidRDefault="00FF3538" w:rsidP="001A6FD9">
      <w:pPr>
        <w:numPr>
          <w:ilvl w:val="0"/>
          <w:numId w:val="1"/>
        </w:numPr>
        <w:tabs>
          <w:tab w:val="left" w:pos="720"/>
        </w:tabs>
        <w:spacing w:before="100" w:after="100"/>
        <w:ind w:left="720"/>
        <w:rPr>
          <w:sz w:val="20"/>
          <w:szCs w:val="20"/>
        </w:rPr>
      </w:pPr>
      <w:r w:rsidRPr="002370B5">
        <w:rPr>
          <w:sz w:val="22"/>
        </w:rPr>
        <w:t>Working in Mobile Product India</w:t>
      </w:r>
      <w:r w:rsidR="001A6FD9" w:rsidRPr="002370B5">
        <w:rPr>
          <w:sz w:val="22"/>
        </w:rPr>
        <w:t xml:space="preserve"> </w:t>
      </w:r>
      <w:proofErr w:type="spellStart"/>
      <w:r w:rsidRPr="002370B5">
        <w:rPr>
          <w:sz w:val="22"/>
        </w:rPr>
        <w:t>pvt</w:t>
      </w:r>
      <w:proofErr w:type="spellEnd"/>
      <w:r w:rsidRPr="002370B5">
        <w:rPr>
          <w:sz w:val="22"/>
        </w:rPr>
        <w:t xml:space="preserve">. ltd. as a </w:t>
      </w:r>
      <w:r w:rsidR="00FC6491" w:rsidRPr="002370B5">
        <w:rPr>
          <w:sz w:val="22"/>
        </w:rPr>
        <w:t>Customer</w:t>
      </w:r>
      <w:r w:rsidRPr="002370B5">
        <w:rPr>
          <w:sz w:val="22"/>
        </w:rPr>
        <w:t xml:space="preserve"> Care Executive</w:t>
      </w:r>
      <w:r w:rsidR="00232360" w:rsidRPr="002370B5">
        <w:rPr>
          <w:sz w:val="22"/>
        </w:rPr>
        <w:t xml:space="preserve"> In Delhi</w:t>
      </w:r>
      <w:r w:rsidRPr="002370B5">
        <w:rPr>
          <w:sz w:val="22"/>
        </w:rPr>
        <w:t xml:space="preserve"> </w:t>
      </w:r>
      <w:r w:rsidR="001A6FD9" w:rsidRPr="002370B5">
        <w:rPr>
          <w:sz w:val="22"/>
        </w:rPr>
        <w:t xml:space="preserve"> Since November 201</w:t>
      </w:r>
      <w:bookmarkStart w:id="0" w:name="education"/>
      <w:bookmarkEnd w:id="0"/>
      <w:r w:rsidR="00EF5675">
        <w:rPr>
          <w:sz w:val="22"/>
        </w:rPr>
        <w:t>5</w:t>
      </w:r>
      <w:r w:rsidR="00BB6758" w:rsidRPr="002370B5">
        <w:rPr>
          <w:sz w:val="22"/>
        </w:rPr>
        <w:t xml:space="preserve"> </w:t>
      </w:r>
      <w:r w:rsidR="001C29CC" w:rsidRPr="002370B5">
        <w:rPr>
          <w:sz w:val="22"/>
        </w:rPr>
        <w:t xml:space="preserve">to </w:t>
      </w:r>
      <w:r w:rsidR="005547E7">
        <w:rPr>
          <w:sz w:val="22"/>
        </w:rPr>
        <w:t xml:space="preserve">January </w:t>
      </w:r>
      <w:r w:rsidR="001D4A03" w:rsidRPr="002370B5">
        <w:rPr>
          <w:sz w:val="22"/>
        </w:rPr>
        <w:t>-</w:t>
      </w:r>
      <w:r w:rsidR="005547E7">
        <w:rPr>
          <w:sz w:val="22"/>
        </w:rPr>
        <w:t xml:space="preserve"> 2017</w:t>
      </w:r>
      <w:r w:rsidR="00404F53" w:rsidRPr="002370B5">
        <w:rPr>
          <w:sz w:val="22"/>
        </w:rPr>
        <w:t xml:space="preserve"> </w:t>
      </w:r>
      <w:r w:rsidR="001A6FD9" w:rsidRPr="002370B5">
        <w:rPr>
          <w:sz w:val="22"/>
        </w:rPr>
        <w:t xml:space="preserve">in </w:t>
      </w:r>
      <w:r w:rsidR="00A031FA" w:rsidRPr="002370B5">
        <w:rPr>
          <w:sz w:val="22"/>
        </w:rPr>
        <w:t>Delhi</w:t>
      </w:r>
    </w:p>
    <w:p w:rsidR="002F2F17" w:rsidRDefault="00E44FCB" w:rsidP="00CE6D92">
      <w:pPr>
        <w:tabs>
          <w:tab w:val="left" w:pos="720"/>
        </w:tabs>
        <w:ind w:hanging="930"/>
        <w:rPr>
          <w:b/>
          <w:sz w:val="22"/>
        </w:rPr>
      </w:pPr>
      <w:r>
        <w:rPr>
          <w:b/>
          <w:sz w:val="22"/>
        </w:rPr>
        <w:tab/>
      </w:r>
      <w:r w:rsidR="001A6FD9">
        <w:rPr>
          <w:b/>
          <w:sz w:val="22"/>
        </w:rPr>
        <w:t xml:space="preserve">ACADEMIC QUALIFICATION:   </w:t>
      </w:r>
    </w:p>
    <w:p w:rsidR="001A6FD9" w:rsidRPr="00CE6D92" w:rsidRDefault="001A6FD9" w:rsidP="00CE6D92">
      <w:pPr>
        <w:tabs>
          <w:tab w:val="left" w:pos="720"/>
        </w:tabs>
        <w:ind w:hanging="930"/>
        <w:rPr>
          <w:b/>
          <w:sz w:val="22"/>
        </w:rPr>
      </w:pPr>
      <w:r>
        <w:rPr>
          <w:b/>
          <w:sz w:val="22"/>
        </w:rPr>
        <w:t xml:space="preserve">   </w:t>
      </w:r>
    </w:p>
    <w:p w:rsidR="00E44FCB" w:rsidRDefault="00E44FCB" w:rsidP="001A6FD9">
      <w:pPr>
        <w:tabs>
          <w:tab w:val="left" w:pos="720"/>
        </w:tabs>
        <w:ind w:left="720"/>
        <w:rPr>
          <w:sz w:val="22"/>
        </w:rPr>
      </w:pPr>
    </w:p>
    <w:p w:rsidR="001A6FD9" w:rsidRDefault="00102B43" w:rsidP="001A6FD9">
      <w:pPr>
        <w:numPr>
          <w:ilvl w:val="0"/>
          <w:numId w:val="9"/>
        </w:numPr>
        <w:tabs>
          <w:tab w:val="left" w:pos="720"/>
        </w:tabs>
        <w:ind w:left="720"/>
        <w:rPr>
          <w:sz w:val="22"/>
        </w:rPr>
      </w:pPr>
      <w:r>
        <w:rPr>
          <w:sz w:val="22"/>
        </w:rPr>
        <w:t xml:space="preserve">B.A.  </w:t>
      </w:r>
      <w:proofErr w:type="gramStart"/>
      <w:r>
        <w:rPr>
          <w:sz w:val="22"/>
        </w:rPr>
        <w:t>in</w:t>
      </w:r>
      <w:proofErr w:type="gramEnd"/>
      <w:r>
        <w:rPr>
          <w:sz w:val="22"/>
        </w:rPr>
        <w:t xml:space="preserve"> 2011 with 43</w:t>
      </w:r>
      <w:r w:rsidR="001A6FD9">
        <w:rPr>
          <w:sz w:val="22"/>
        </w:rPr>
        <w:t xml:space="preserve">.22% marks  from Mahatma Gandhi </w:t>
      </w:r>
      <w:proofErr w:type="spellStart"/>
      <w:r w:rsidR="001A6FD9">
        <w:rPr>
          <w:sz w:val="22"/>
        </w:rPr>
        <w:t>Kashi</w:t>
      </w:r>
      <w:proofErr w:type="spellEnd"/>
      <w:r w:rsidR="001A6FD9">
        <w:rPr>
          <w:sz w:val="22"/>
        </w:rPr>
        <w:t xml:space="preserve"> </w:t>
      </w:r>
      <w:proofErr w:type="spellStart"/>
      <w:r w:rsidR="001A6FD9">
        <w:rPr>
          <w:sz w:val="22"/>
        </w:rPr>
        <w:t>Vidyapeeth</w:t>
      </w:r>
      <w:proofErr w:type="spellEnd"/>
      <w:r w:rsidR="001A6FD9">
        <w:rPr>
          <w:sz w:val="22"/>
        </w:rPr>
        <w:t xml:space="preserve"> University Varanasi U.P.</w:t>
      </w:r>
    </w:p>
    <w:p w:rsidR="001A6FD9" w:rsidRDefault="00D76506" w:rsidP="001A6FD9">
      <w:pPr>
        <w:numPr>
          <w:ilvl w:val="0"/>
          <w:numId w:val="9"/>
        </w:numPr>
        <w:tabs>
          <w:tab w:val="left" w:pos="720"/>
        </w:tabs>
        <w:ind w:left="720"/>
        <w:rPr>
          <w:sz w:val="22"/>
        </w:rPr>
      </w:pPr>
      <w:proofErr w:type="gramStart"/>
      <w:r>
        <w:rPr>
          <w:sz w:val="22"/>
        </w:rPr>
        <w:t>Intermediate  in</w:t>
      </w:r>
      <w:proofErr w:type="gramEnd"/>
      <w:r>
        <w:rPr>
          <w:sz w:val="22"/>
        </w:rPr>
        <w:t xml:space="preserve"> 2006 with 54.0</w:t>
      </w:r>
      <w:r w:rsidR="001A6FD9">
        <w:rPr>
          <w:sz w:val="22"/>
        </w:rPr>
        <w:t>0% marks from U.P. Board.</w:t>
      </w:r>
    </w:p>
    <w:p w:rsidR="00E44FCB" w:rsidRDefault="001A6FD9" w:rsidP="00E44FCB">
      <w:pPr>
        <w:numPr>
          <w:ilvl w:val="0"/>
          <w:numId w:val="9"/>
        </w:numPr>
        <w:tabs>
          <w:tab w:val="left" w:pos="720"/>
        </w:tabs>
        <w:ind w:left="720"/>
        <w:rPr>
          <w:sz w:val="22"/>
        </w:rPr>
      </w:pPr>
      <w:r w:rsidRPr="00E44FCB">
        <w:rPr>
          <w:sz w:val="22"/>
        </w:rPr>
        <w:t xml:space="preserve">High school in 2004 with </w:t>
      </w:r>
      <w:r w:rsidR="009E578B">
        <w:rPr>
          <w:sz w:val="22"/>
        </w:rPr>
        <w:t>50.80</w:t>
      </w:r>
      <w:proofErr w:type="gramStart"/>
      <w:r w:rsidRPr="00E44FCB">
        <w:rPr>
          <w:sz w:val="22"/>
        </w:rPr>
        <w:t>%  from</w:t>
      </w:r>
      <w:proofErr w:type="gramEnd"/>
      <w:r w:rsidRPr="00E44FCB">
        <w:rPr>
          <w:sz w:val="22"/>
        </w:rPr>
        <w:t xml:space="preserve"> U.P.  Board.</w:t>
      </w:r>
      <w:r w:rsidRPr="00E44FCB">
        <w:rPr>
          <w:sz w:val="22"/>
        </w:rPr>
        <w:br/>
      </w:r>
    </w:p>
    <w:p w:rsidR="00E44FCB" w:rsidRPr="00E44FCB" w:rsidRDefault="00E44FCB" w:rsidP="00E44FCB">
      <w:pPr>
        <w:tabs>
          <w:tab w:val="left" w:pos="720"/>
        </w:tabs>
        <w:ind w:left="720"/>
        <w:rPr>
          <w:sz w:val="22"/>
        </w:rPr>
      </w:pPr>
    </w:p>
    <w:p w:rsidR="002F2F17" w:rsidRPr="00981F55" w:rsidRDefault="001A6FD9" w:rsidP="00981F55">
      <w:pPr>
        <w:tabs>
          <w:tab w:val="left" w:pos="720"/>
        </w:tabs>
        <w:rPr>
          <w:b/>
          <w:sz w:val="22"/>
        </w:rPr>
      </w:pPr>
      <w:r w:rsidRPr="00E44FCB">
        <w:rPr>
          <w:b/>
          <w:sz w:val="22"/>
        </w:rPr>
        <w:t>COMPUTETR SKILLS AND EXPERIENCE:</w:t>
      </w:r>
    </w:p>
    <w:p w:rsidR="001A6FD9" w:rsidRDefault="00E73F76" w:rsidP="00E44FCB">
      <w:pPr>
        <w:spacing w:before="100" w:after="100"/>
        <w:ind w:firstLine="720"/>
        <w:rPr>
          <w:sz w:val="22"/>
        </w:rPr>
      </w:pPr>
      <w:r>
        <w:rPr>
          <w:sz w:val="22"/>
        </w:rPr>
        <w:t>One Year</w:t>
      </w:r>
      <w:r w:rsidR="001A6FD9">
        <w:rPr>
          <w:sz w:val="22"/>
        </w:rPr>
        <w:t xml:space="preserve">s Diploma in Computer </w:t>
      </w:r>
      <w:proofErr w:type="gramStart"/>
      <w:r w:rsidR="001A6FD9">
        <w:rPr>
          <w:sz w:val="22"/>
        </w:rPr>
        <w:t>Operating</w:t>
      </w:r>
      <w:proofErr w:type="gramEnd"/>
      <w:r w:rsidR="001A6FD9">
        <w:rPr>
          <w:sz w:val="22"/>
        </w:rPr>
        <w:t xml:space="preserve"> it has MS-Office Application, internet concept    </w:t>
      </w:r>
    </w:p>
    <w:p w:rsidR="002F2F17" w:rsidRDefault="001A6FD9" w:rsidP="001A6FD9">
      <w:pPr>
        <w:spacing w:before="100" w:after="100"/>
        <w:rPr>
          <w:sz w:val="22"/>
        </w:rPr>
      </w:pPr>
      <w:r>
        <w:rPr>
          <w:sz w:val="22"/>
        </w:rPr>
        <w:t xml:space="preserve">       </w:t>
      </w:r>
      <w:r w:rsidR="00E44FCB">
        <w:rPr>
          <w:sz w:val="22"/>
        </w:rPr>
        <w:tab/>
      </w:r>
      <w:proofErr w:type="gramStart"/>
      <w:r>
        <w:rPr>
          <w:sz w:val="22"/>
        </w:rPr>
        <w:t>Operating System etc.</w:t>
      </w:r>
      <w:proofErr w:type="gramEnd"/>
    </w:p>
    <w:p w:rsidR="001A6FD9" w:rsidRDefault="001A6FD9" w:rsidP="001A6FD9">
      <w:pPr>
        <w:rPr>
          <w:b/>
          <w:sz w:val="22"/>
        </w:rPr>
      </w:pPr>
      <w:r>
        <w:rPr>
          <w:b/>
          <w:sz w:val="22"/>
        </w:rPr>
        <w:t>KEY SKILLS:</w:t>
      </w:r>
    </w:p>
    <w:p w:rsidR="00E44FCB" w:rsidRDefault="00E44FCB" w:rsidP="001A6FD9">
      <w:pPr>
        <w:rPr>
          <w:b/>
          <w:sz w:val="22"/>
        </w:rPr>
      </w:pPr>
    </w:p>
    <w:p w:rsidR="001A6FD9" w:rsidRDefault="001A6FD9" w:rsidP="001A6FD9">
      <w:pPr>
        <w:numPr>
          <w:ilvl w:val="0"/>
          <w:numId w:val="10"/>
        </w:numPr>
        <w:tabs>
          <w:tab w:val="left" w:pos="720"/>
        </w:tabs>
        <w:rPr>
          <w:sz w:val="22"/>
        </w:rPr>
      </w:pPr>
      <w:r>
        <w:rPr>
          <w:sz w:val="22"/>
        </w:rPr>
        <w:t>Interpersonal and Presentation skills</w:t>
      </w:r>
    </w:p>
    <w:p w:rsidR="001A6FD9" w:rsidRDefault="001A6FD9" w:rsidP="001A6FD9">
      <w:pPr>
        <w:numPr>
          <w:ilvl w:val="0"/>
          <w:numId w:val="10"/>
        </w:numPr>
        <w:tabs>
          <w:tab w:val="left" w:pos="720"/>
        </w:tabs>
        <w:rPr>
          <w:sz w:val="22"/>
        </w:rPr>
      </w:pPr>
      <w:r>
        <w:rPr>
          <w:sz w:val="22"/>
        </w:rPr>
        <w:t>Ability to cope up with work under pressure</w:t>
      </w:r>
    </w:p>
    <w:p w:rsidR="001A6FD9" w:rsidRDefault="001A6FD9" w:rsidP="001A6FD9">
      <w:pPr>
        <w:numPr>
          <w:ilvl w:val="0"/>
          <w:numId w:val="10"/>
        </w:numPr>
        <w:tabs>
          <w:tab w:val="left" w:pos="720"/>
        </w:tabs>
        <w:rPr>
          <w:sz w:val="22"/>
        </w:rPr>
      </w:pPr>
      <w:r>
        <w:rPr>
          <w:sz w:val="22"/>
        </w:rPr>
        <w:t>Self-Motivated, Willing to adopt to new challenges and position</w:t>
      </w:r>
    </w:p>
    <w:p w:rsidR="00232360" w:rsidRPr="00232360" w:rsidRDefault="001A6FD9" w:rsidP="00232360">
      <w:pPr>
        <w:numPr>
          <w:ilvl w:val="0"/>
          <w:numId w:val="10"/>
        </w:numPr>
        <w:tabs>
          <w:tab w:val="left" w:pos="720"/>
        </w:tabs>
        <w:rPr>
          <w:sz w:val="22"/>
        </w:rPr>
      </w:pPr>
      <w:r>
        <w:rPr>
          <w:sz w:val="22"/>
        </w:rPr>
        <w:t xml:space="preserve">Quick learner ,Hardworking and Good team Player </w:t>
      </w:r>
    </w:p>
    <w:p w:rsidR="001A6FD9" w:rsidRDefault="001A6FD9" w:rsidP="001A6FD9">
      <w:pPr>
        <w:numPr>
          <w:ilvl w:val="0"/>
          <w:numId w:val="10"/>
        </w:numPr>
        <w:tabs>
          <w:tab w:val="left" w:pos="720"/>
        </w:tabs>
        <w:rPr>
          <w:sz w:val="22"/>
        </w:rPr>
      </w:pPr>
      <w:r>
        <w:rPr>
          <w:sz w:val="22"/>
        </w:rPr>
        <w:t>Dedicated and Ambitious</w:t>
      </w:r>
    </w:p>
    <w:p w:rsidR="00981F55" w:rsidRDefault="001A6FD9" w:rsidP="001A6FD9">
      <w:pPr>
        <w:rPr>
          <w:sz w:val="22"/>
        </w:rPr>
      </w:pPr>
      <w:r>
        <w:rPr>
          <w:sz w:val="22"/>
        </w:rPr>
        <w:t xml:space="preserve"> </w:t>
      </w:r>
    </w:p>
    <w:p w:rsidR="00981F55" w:rsidRDefault="00981F55" w:rsidP="001A6FD9">
      <w:pPr>
        <w:rPr>
          <w:sz w:val="22"/>
        </w:rPr>
      </w:pPr>
    </w:p>
    <w:p w:rsidR="00981F55" w:rsidRDefault="00981F55" w:rsidP="001A6FD9">
      <w:pPr>
        <w:rPr>
          <w:sz w:val="22"/>
        </w:rPr>
      </w:pPr>
    </w:p>
    <w:p w:rsidR="001A6FD9" w:rsidRDefault="001A6FD9" w:rsidP="001A6FD9">
      <w:pPr>
        <w:rPr>
          <w:sz w:val="22"/>
        </w:rPr>
      </w:pPr>
      <w:r>
        <w:rPr>
          <w:sz w:val="22"/>
        </w:rPr>
        <w:br/>
        <w:t xml:space="preserve">    </w:t>
      </w:r>
    </w:p>
    <w:p w:rsidR="00E44FCB" w:rsidRPr="002F2F17" w:rsidRDefault="001A6FD9" w:rsidP="001A6FD9">
      <w:pPr>
        <w:rPr>
          <w:b/>
          <w:sz w:val="22"/>
        </w:rPr>
      </w:pPr>
      <w:r>
        <w:rPr>
          <w:sz w:val="22"/>
        </w:rPr>
        <w:lastRenderedPageBreak/>
        <w:t xml:space="preserve"> </w:t>
      </w:r>
      <w:r>
        <w:rPr>
          <w:b/>
          <w:sz w:val="22"/>
        </w:rPr>
        <w:t>PERSONAL DETAILS</w:t>
      </w:r>
    </w:p>
    <w:p w:rsidR="00E44FCB" w:rsidRDefault="00E44FCB" w:rsidP="001A6FD9">
      <w:pPr>
        <w:rPr>
          <w:sz w:val="22"/>
        </w:rPr>
      </w:pPr>
    </w:p>
    <w:p w:rsidR="00E44FCB" w:rsidRDefault="001A6FD9" w:rsidP="001A6FD9">
      <w:pPr>
        <w:rPr>
          <w:sz w:val="22"/>
        </w:rPr>
      </w:pPr>
      <w:r>
        <w:rPr>
          <w:sz w:val="22"/>
        </w:rPr>
        <w:br/>
        <w:t xml:space="preserve"> Father's name</w:t>
      </w:r>
      <w:r>
        <w:rPr>
          <w:sz w:val="22"/>
        </w:rPr>
        <w:tab/>
      </w:r>
      <w:r>
        <w:rPr>
          <w:sz w:val="22"/>
        </w:rPr>
        <w:tab/>
        <w:t xml:space="preserve"> </w:t>
      </w:r>
      <w:r>
        <w:rPr>
          <w:b/>
          <w:sz w:val="22"/>
        </w:rPr>
        <w:t>:</w:t>
      </w:r>
      <w:r w:rsidR="004C6273">
        <w:rPr>
          <w:sz w:val="22"/>
        </w:rPr>
        <w:t xml:space="preserve">  </w:t>
      </w:r>
      <w:proofErr w:type="spellStart"/>
      <w:r w:rsidR="004C6273">
        <w:rPr>
          <w:sz w:val="22"/>
        </w:rPr>
        <w:t>Shri</w:t>
      </w:r>
      <w:proofErr w:type="spellEnd"/>
      <w:r w:rsidR="004C6273">
        <w:rPr>
          <w:sz w:val="22"/>
        </w:rPr>
        <w:t xml:space="preserve"> Rama Kant</w:t>
      </w:r>
      <w:r>
        <w:rPr>
          <w:sz w:val="22"/>
        </w:rPr>
        <w:t xml:space="preserve"> </w:t>
      </w:r>
      <w:proofErr w:type="spellStart"/>
      <w:r>
        <w:rPr>
          <w:sz w:val="22"/>
        </w:rPr>
        <w:t>Upadhyay</w:t>
      </w:r>
      <w:proofErr w:type="spellEnd"/>
      <w:r>
        <w:rPr>
          <w:sz w:val="22"/>
        </w:rPr>
        <w:br/>
        <w:t xml:space="preserve">   </w:t>
      </w:r>
    </w:p>
    <w:p w:rsidR="00E44FCB" w:rsidRDefault="001A6FD9" w:rsidP="001A6FD9">
      <w:pPr>
        <w:rPr>
          <w:sz w:val="22"/>
        </w:rPr>
      </w:pPr>
      <w:r>
        <w:rPr>
          <w:sz w:val="22"/>
        </w:rPr>
        <w:t>Date of birth</w:t>
      </w:r>
      <w:r>
        <w:rPr>
          <w:sz w:val="22"/>
        </w:rPr>
        <w:tab/>
      </w:r>
      <w:r>
        <w:rPr>
          <w:sz w:val="22"/>
        </w:rPr>
        <w:tab/>
        <w:t xml:space="preserve"> </w:t>
      </w:r>
      <w:r>
        <w:rPr>
          <w:b/>
          <w:sz w:val="22"/>
        </w:rPr>
        <w:t>:</w:t>
      </w:r>
      <w:r>
        <w:rPr>
          <w:sz w:val="22"/>
        </w:rPr>
        <w:t xml:space="preserve">  1</w:t>
      </w:r>
      <w:r w:rsidR="004C6273">
        <w:rPr>
          <w:sz w:val="22"/>
        </w:rPr>
        <w:t>4</w:t>
      </w:r>
      <w:r>
        <w:rPr>
          <w:sz w:val="22"/>
          <w:vertAlign w:val="superscript"/>
        </w:rPr>
        <w:t>th</w:t>
      </w:r>
      <w:r w:rsidR="004C6273">
        <w:rPr>
          <w:sz w:val="22"/>
        </w:rPr>
        <w:t xml:space="preserve"> July 1988</w:t>
      </w:r>
      <w:r>
        <w:rPr>
          <w:sz w:val="22"/>
        </w:rPr>
        <w:br/>
      </w:r>
    </w:p>
    <w:p w:rsidR="00E44FCB" w:rsidRDefault="001A6FD9" w:rsidP="001A6FD9">
      <w:pPr>
        <w:rPr>
          <w:sz w:val="22"/>
        </w:rPr>
      </w:pPr>
      <w:r>
        <w:rPr>
          <w:sz w:val="22"/>
        </w:rPr>
        <w:t>Permanent Address</w:t>
      </w:r>
      <w:r>
        <w:rPr>
          <w:sz w:val="22"/>
        </w:rPr>
        <w:tab/>
        <w:t xml:space="preserve"> </w:t>
      </w:r>
      <w:r>
        <w:rPr>
          <w:b/>
          <w:sz w:val="22"/>
        </w:rPr>
        <w:t>:</w:t>
      </w:r>
      <w:r>
        <w:rPr>
          <w:sz w:val="22"/>
        </w:rPr>
        <w:t xml:space="preserve">  Village </w:t>
      </w:r>
      <w:proofErr w:type="spellStart"/>
      <w:r>
        <w:rPr>
          <w:sz w:val="22"/>
        </w:rPr>
        <w:t>Khanpur</w:t>
      </w:r>
      <w:proofErr w:type="spellEnd"/>
      <w:r>
        <w:rPr>
          <w:sz w:val="22"/>
        </w:rPr>
        <w:t xml:space="preserve"> Post </w:t>
      </w:r>
      <w:proofErr w:type="spellStart"/>
      <w:r>
        <w:rPr>
          <w:sz w:val="22"/>
        </w:rPr>
        <w:t>Khanpur</w:t>
      </w:r>
      <w:proofErr w:type="spellEnd"/>
      <w:r>
        <w:rPr>
          <w:sz w:val="22"/>
        </w:rPr>
        <w:t xml:space="preserve"> District </w:t>
      </w:r>
      <w:proofErr w:type="spellStart"/>
      <w:r>
        <w:rPr>
          <w:sz w:val="22"/>
        </w:rPr>
        <w:t>Mirzapur</w:t>
      </w:r>
      <w:proofErr w:type="spellEnd"/>
      <w:r>
        <w:rPr>
          <w:sz w:val="22"/>
        </w:rPr>
        <w:t xml:space="preserve"> U.P                  </w:t>
      </w:r>
      <w:r>
        <w:rPr>
          <w:sz w:val="22"/>
        </w:rPr>
        <w:br/>
      </w:r>
    </w:p>
    <w:p w:rsidR="00E44FCB" w:rsidRDefault="001A6FD9" w:rsidP="001A6FD9">
      <w:pPr>
        <w:rPr>
          <w:sz w:val="22"/>
        </w:rPr>
      </w:pPr>
      <w:r>
        <w:rPr>
          <w:sz w:val="22"/>
        </w:rPr>
        <w:t>Sex</w:t>
      </w:r>
      <w:r>
        <w:rPr>
          <w:sz w:val="22"/>
        </w:rPr>
        <w:tab/>
      </w:r>
      <w:r>
        <w:rPr>
          <w:sz w:val="22"/>
        </w:rPr>
        <w:tab/>
        <w:t xml:space="preserve">              </w:t>
      </w:r>
      <w:r>
        <w:rPr>
          <w:b/>
          <w:sz w:val="22"/>
        </w:rPr>
        <w:t xml:space="preserve">: </w:t>
      </w:r>
      <w:r>
        <w:rPr>
          <w:sz w:val="22"/>
        </w:rPr>
        <w:t xml:space="preserve"> Male</w:t>
      </w:r>
      <w:r>
        <w:rPr>
          <w:sz w:val="22"/>
        </w:rPr>
        <w:br/>
      </w:r>
    </w:p>
    <w:p w:rsidR="00E44FCB" w:rsidRDefault="001A6FD9" w:rsidP="001A6FD9">
      <w:pPr>
        <w:rPr>
          <w:sz w:val="22"/>
        </w:rPr>
      </w:pPr>
      <w:r>
        <w:rPr>
          <w:sz w:val="22"/>
        </w:rPr>
        <w:t>Marital status</w:t>
      </w:r>
      <w:r>
        <w:rPr>
          <w:sz w:val="22"/>
        </w:rPr>
        <w:tab/>
      </w:r>
      <w:r>
        <w:rPr>
          <w:sz w:val="22"/>
        </w:rPr>
        <w:tab/>
        <w:t xml:space="preserve"> </w:t>
      </w:r>
      <w:r>
        <w:rPr>
          <w:b/>
          <w:sz w:val="22"/>
        </w:rPr>
        <w:t>:</w:t>
      </w:r>
      <w:r>
        <w:rPr>
          <w:sz w:val="22"/>
        </w:rPr>
        <w:t xml:space="preserve">  Married.</w:t>
      </w:r>
      <w:r>
        <w:rPr>
          <w:sz w:val="22"/>
        </w:rPr>
        <w:br/>
      </w:r>
    </w:p>
    <w:p w:rsidR="00E44FCB" w:rsidRDefault="001A6FD9" w:rsidP="001A6FD9">
      <w:pPr>
        <w:rPr>
          <w:sz w:val="22"/>
        </w:rPr>
      </w:pPr>
      <w:r>
        <w:rPr>
          <w:sz w:val="22"/>
        </w:rPr>
        <w:t>Nationality</w:t>
      </w:r>
      <w:r>
        <w:rPr>
          <w:sz w:val="22"/>
        </w:rPr>
        <w:tab/>
      </w:r>
      <w:r>
        <w:rPr>
          <w:sz w:val="22"/>
        </w:rPr>
        <w:tab/>
        <w:t xml:space="preserve"> </w:t>
      </w:r>
      <w:r>
        <w:rPr>
          <w:b/>
          <w:sz w:val="22"/>
        </w:rPr>
        <w:t>:</w:t>
      </w:r>
      <w:r>
        <w:rPr>
          <w:sz w:val="22"/>
        </w:rPr>
        <w:t xml:space="preserve">  Indian</w:t>
      </w:r>
      <w:r>
        <w:rPr>
          <w:sz w:val="22"/>
        </w:rPr>
        <w:br/>
      </w:r>
    </w:p>
    <w:p w:rsidR="00E44FCB" w:rsidRDefault="001A6FD9" w:rsidP="001A6FD9">
      <w:pPr>
        <w:rPr>
          <w:sz w:val="22"/>
        </w:rPr>
      </w:pPr>
      <w:r>
        <w:rPr>
          <w:sz w:val="22"/>
        </w:rPr>
        <w:t>Hobbies</w:t>
      </w:r>
      <w:r>
        <w:rPr>
          <w:sz w:val="22"/>
        </w:rPr>
        <w:tab/>
        <w:t xml:space="preserve">              </w:t>
      </w:r>
      <w:r>
        <w:rPr>
          <w:b/>
          <w:sz w:val="22"/>
        </w:rPr>
        <w:t>:</w:t>
      </w:r>
      <w:r>
        <w:rPr>
          <w:sz w:val="22"/>
        </w:rPr>
        <w:t xml:space="preserve">  Listening Music</w:t>
      </w:r>
      <w:r>
        <w:rPr>
          <w:sz w:val="22"/>
        </w:rPr>
        <w:br/>
      </w:r>
    </w:p>
    <w:p w:rsidR="00E44FCB" w:rsidRDefault="001A6FD9" w:rsidP="001A6FD9">
      <w:pPr>
        <w:rPr>
          <w:sz w:val="22"/>
        </w:rPr>
      </w:pPr>
      <w:r>
        <w:rPr>
          <w:sz w:val="22"/>
        </w:rPr>
        <w:t>Strength</w:t>
      </w:r>
      <w:r>
        <w:rPr>
          <w:sz w:val="22"/>
        </w:rPr>
        <w:tab/>
      </w:r>
      <w:r>
        <w:rPr>
          <w:sz w:val="22"/>
        </w:rPr>
        <w:tab/>
        <w:t xml:space="preserve"> </w:t>
      </w:r>
      <w:r>
        <w:rPr>
          <w:b/>
          <w:sz w:val="22"/>
        </w:rPr>
        <w:t xml:space="preserve">: </w:t>
      </w:r>
      <w:r>
        <w:rPr>
          <w:sz w:val="22"/>
        </w:rPr>
        <w:t xml:space="preserve"> Self-Determined, Confident</w:t>
      </w:r>
      <w:r>
        <w:rPr>
          <w:sz w:val="22"/>
        </w:rPr>
        <w:br/>
      </w:r>
    </w:p>
    <w:p w:rsidR="00E44FCB" w:rsidRDefault="001A6FD9" w:rsidP="001A6FD9">
      <w:pPr>
        <w:rPr>
          <w:rFonts w:ascii="Garamond" w:hAnsi="Garamond"/>
          <w:sz w:val="22"/>
        </w:rPr>
      </w:pPr>
      <w:r>
        <w:rPr>
          <w:sz w:val="22"/>
        </w:rPr>
        <w:t xml:space="preserve">Language             </w:t>
      </w:r>
      <w:r>
        <w:rPr>
          <w:sz w:val="26"/>
          <w:szCs w:val="26"/>
        </w:rPr>
        <w:t xml:space="preserve">      </w:t>
      </w:r>
      <w:r w:rsidR="00E44FCB">
        <w:rPr>
          <w:sz w:val="26"/>
          <w:szCs w:val="26"/>
        </w:rPr>
        <w:tab/>
      </w:r>
      <w:r>
        <w:rPr>
          <w:sz w:val="26"/>
          <w:szCs w:val="26"/>
        </w:rPr>
        <w:t xml:space="preserve"> :  </w:t>
      </w:r>
      <w:r>
        <w:rPr>
          <w:sz w:val="22"/>
        </w:rPr>
        <w:t>Hindi,</w:t>
      </w:r>
      <w:r>
        <w:rPr>
          <w:sz w:val="26"/>
          <w:szCs w:val="26"/>
        </w:rPr>
        <w:t xml:space="preserve"> English</w:t>
      </w:r>
      <w:r>
        <w:rPr>
          <w:sz w:val="22"/>
        </w:rPr>
        <w:br/>
      </w:r>
      <w:r>
        <w:rPr>
          <w:rFonts w:ascii="Garamond" w:hAnsi="Garamond"/>
          <w:b/>
          <w:sz w:val="22"/>
        </w:rPr>
        <w:t xml:space="preserve">   </w:t>
      </w:r>
      <w:r>
        <w:rPr>
          <w:rFonts w:ascii="Garamond" w:hAnsi="Garamond"/>
          <w:sz w:val="22"/>
        </w:rPr>
        <w:t xml:space="preserve">                                </w:t>
      </w:r>
      <w:r>
        <w:rPr>
          <w:rFonts w:ascii="Garamond" w:hAnsi="Garamond"/>
          <w:sz w:val="22"/>
        </w:rPr>
        <w:br/>
      </w:r>
    </w:p>
    <w:p w:rsidR="00E44FCB" w:rsidRDefault="00E44FCB" w:rsidP="001A6FD9">
      <w:pPr>
        <w:rPr>
          <w:rFonts w:ascii="Garamond" w:hAnsi="Garamond"/>
          <w:sz w:val="22"/>
        </w:rPr>
      </w:pPr>
    </w:p>
    <w:p w:rsidR="00E44FCB" w:rsidRDefault="00E44FCB" w:rsidP="001A6FD9">
      <w:pPr>
        <w:rPr>
          <w:rFonts w:ascii="Garamond" w:hAnsi="Garamond"/>
          <w:sz w:val="22"/>
        </w:rPr>
      </w:pPr>
    </w:p>
    <w:p w:rsidR="00E44FCB" w:rsidRDefault="00E44FCB" w:rsidP="001A6FD9">
      <w:pPr>
        <w:rPr>
          <w:rFonts w:ascii="Garamond" w:hAnsi="Garamond"/>
          <w:sz w:val="22"/>
        </w:rPr>
      </w:pPr>
    </w:p>
    <w:p w:rsidR="00E44FCB" w:rsidRDefault="00E44FCB" w:rsidP="001A6FD9">
      <w:pPr>
        <w:rPr>
          <w:rFonts w:ascii="Garamond" w:hAnsi="Garamond"/>
          <w:sz w:val="22"/>
        </w:rPr>
      </w:pPr>
    </w:p>
    <w:p w:rsidR="00E44FCB" w:rsidRDefault="00E44FCB" w:rsidP="001A6FD9">
      <w:pPr>
        <w:rPr>
          <w:rFonts w:ascii="Garamond" w:hAnsi="Garamond"/>
          <w:sz w:val="22"/>
        </w:rPr>
      </w:pPr>
    </w:p>
    <w:p w:rsidR="00E44FCB" w:rsidRDefault="00E44FCB" w:rsidP="001A6FD9">
      <w:pPr>
        <w:rPr>
          <w:rFonts w:ascii="Garamond" w:hAnsi="Garamond"/>
          <w:sz w:val="22"/>
        </w:rPr>
      </w:pPr>
    </w:p>
    <w:p w:rsidR="00E44FCB" w:rsidRDefault="00E44FCB" w:rsidP="001A6FD9">
      <w:pPr>
        <w:rPr>
          <w:rFonts w:ascii="Garamond" w:hAnsi="Garamond"/>
          <w:sz w:val="22"/>
        </w:rPr>
      </w:pPr>
    </w:p>
    <w:p w:rsidR="00E44FCB" w:rsidRDefault="00E44FCB" w:rsidP="001A6FD9">
      <w:pPr>
        <w:rPr>
          <w:rFonts w:ascii="Garamond" w:hAnsi="Garamond"/>
          <w:sz w:val="22"/>
        </w:rPr>
      </w:pPr>
    </w:p>
    <w:p w:rsidR="00E44FCB" w:rsidRDefault="00E44FCB" w:rsidP="001A6FD9">
      <w:pPr>
        <w:rPr>
          <w:rFonts w:ascii="Garamond" w:hAnsi="Garamond"/>
          <w:sz w:val="22"/>
        </w:rPr>
      </w:pPr>
    </w:p>
    <w:p w:rsidR="00E44FCB" w:rsidRDefault="001A6FD9" w:rsidP="001A6FD9">
      <w:pPr>
        <w:rPr>
          <w:b/>
          <w:sz w:val="22"/>
        </w:rPr>
      </w:pPr>
      <w:r>
        <w:rPr>
          <w:b/>
          <w:sz w:val="22"/>
        </w:rPr>
        <w:t>Date</w:t>
      </w:r>
      <w:r w:rsidR="00E44FCB">
        <w:rPr>
          <w:b/>
          <w:sz w:val="22"/>
        </w:rPr>
        <w:t>……………………………..</w:t>
      </w:r>
    </w:p>
    <w:p w:rsidR="00E44FCB" w:rsidRDefault="00E44FCB" w:rsidP="001A6FD9">
      <w:pPr>
        <w:rPr>
          <w:b/>
          <w:sz w:val="22"/>
        </w:rPr>
      </w:pPr>
    </w:p>
    <w:p w:rsidR="00E44FCB" w:rsidRDefault="00E44FCB" w:rsidP="001A6FD9">
      <w:pPr>
        <w:rPr>
          <w:b/>
          <w:sz w:val="22"/>
        </w:rPr>
      </w:pPr>
    </w:p>
    <w:p w:rsidR="001A6FD9" w:rsidRDefault="001A6FD9" w:rsidP="001A6FD9">
      <w:pPr>
        <w:rPr>
          <w:sz w:val="22"/>
        </w:rPr>
      </w:pPr>
      <w:r>
        <w:rPr>
          <w:b/>
          <w:sz w:val="22"/>
        </w:rPr>
        <w:t>Place</w:t>
      </w:r>
      <w:r w:rsidR="00E44FCB">
        <w:rPr>
          <w:b/>
          <w:sz w:val="22"/>
        </w:rPr>
        <w:t>……………………………..</w:t>
      </w:r>
      <w:r>
        <w:rPr>
          <w:sz w:val="22"/>
        </w:rPr>
        <w:tab/>
      </w:r>
      <w:r>
        <w:rPr>
          <w:sz w:val="22"/>
        </w:rPr>
        <w:tab/>
        <w:t xml:space="preserve">        </w:t>
      </w:r>
    </w:p>
    <w:p w:rsidR="001A6FD9" w:rsidRDefault="001A6FD9" w:rsidP="001A6FD9">
      <w:pPr>
        <w:rPr>
          <w:sz w:val="22"/>
        </w:rPr>
      </w:pPr>
    </w:p>
    <w:p w:rsidR="001A6FD9" w:rsidRDefault="001A6FD9" w:rsidP="001A6FD9">
      <w:pPr>
        <w:rPr>
          <w:sz w:val="22"/>
        </w:rPr>
      </w:pPr>
    </w:p>
    <w:p w:rsidR="001A6FD9" w:rsidRDefault="001A6FD9" w:rsidP="001A6FD9">
      <w:pPr>
        <w:rPr>
          <w:sz w:val="22"/>
        </w:rPr>
      </w:pPr>
      <w:r>
        <w:rPr>
          <w:sz w:val="22"/>
        </w:rPr>
        <w:t xml:space="preserve">                                                                                                               </w:t>
      </w:r>
    </w:p>
    <w:p w:rsidR="001A6FD9" w:rsidRDefault="001A6FD9" w:rsidP="001A6FD9">
      <w:pPr>
        <w:rPr>
          <w:sz w:val="22"/>
        </w:rPr>
      </w:pPr>
    </w:p>
    <w:p w:rsidR="001A6FD9" w:rsidRDefault="001A6FD9" w:rsidP="001A6FD9">
      <w:pPr>
        <w:rPr>
          <w:sz w:val="22"/>
        </w:rPr>
      </w:pPr>
      <w:r>
        <w:rPr>
          <w:sz w:val="22"/>
        </w:rPr>
        <w:t xml:space="preserve">                                                                       </w:t>
      </w:r>
      <w:r w:rsidR="002F2F17">
        <w:rPr>
          <w:sz w:val="22"/>
        </w:rPr>
        <w:t xml:space="preserve">                      </w:t>
      </w:r>
    </w:p>
    <w:p w:rsidR="00E44FCB" w:rsidRPr="004D39DE" w:rsidRDefault="001A6FD9" w:rsidP="00A51692">
      <w:pPr>
        <w:rPr>
          <w:b/>
          <w:sz w:val="32"/>
        </w:rPr>
      </w:pPr>
      <w:r>
        <w:rPr>
          <w:sz w:val="22"/>
        </w:rPr>
        <w:t xml:space="preserve">                                                                            </w:t>
      </w:r>
      <w:r w:rsidR="00A51692">
        <w:rPr>
          <w:sz w:val="22"/>
        </w:rPr>
        <w:tab/>
      </w:r>
      <w:r w:rsidR="00A51692">
        <w:rPr>
          <w:sz w:val="22"/>
        </w:rPr>
        <w:tab/>
      </w:r>
      <w:r w:rsidR="00A51692">
        <w:rPr>
          <w:sz w:val="22"/>
        </w:rPr>
        <w:tab/>
      </w:r>
      <w:r w:rsidR="00232360">
        <w:rPr>
          <w:sz w:val="22"/>
        </w:rPr>
        <w:t xml:space="preserve">         </w:t>
      </w:r>
      <w:r w:rsidR="00232360">
        <w:rPr>
          <w:rFonts w:eastAsia="Batang"/>
          <w:b/>
          <w:sz w:val="22"/>
        </w:rPr>
        <w:t>SUSHANT SHEKHAR</w:t>
      </w:r>
    </w:p>
    <w:p w:rsidR="00E44FCB" w:rsidRDefault="00E44FCB" w:rsidP="00E44FCB">
      <w:pPr>
        <w:ind w:left="2880" w:firstLine="720"/>
        <w:rPr>
          <w:b/>
        </w:rPr>
      </w:pPr>
    </w:p>
    <w:p w:rsidR="00E44FCB" w:rsidRPr="003A33D4" w:rsidRDefault="00E44FCB" w:rsidP="00E44FCB">
      <w:pPr>
        <w:ind w:left="3600" w:firstLine="720"/>
        <w:rPr>
          <w:b/>
        </w:rPr>
      </w:pPr>
      <w:r>
        <w:rPr>
          <w:b/>
        </w:rPr>
        <w:tab/>
      </w:r>
      <w:r>
        <w:rPr>
          <w:b/>
        </w:rPr>
        <w:tab/>
      </w:r>
      <w:r>
        <w:rPr>
          <w:b/>
        </w:rPr>
        <w:tab/>
      </w:r>
      <w:r w:rsidR="00232360">
        <w:rPr>
          <w:b/>
        </w:rPr>
        <w:t xml:space="preserve">      </w:t>
      </w:r>
      <w:r>
        <w:rPr>
          <w:b/>
        </w:rPr>
        <w:t xml:space="preserve">Signature </w:t>
      </w:r>
    </w:p>
    <w:p w:rsidR="001A6FD9" w:rsidRDefault="001A6FD9" w:rsidP="00E44FCB">
      <w:pPr>
        <w:tabs>
          <w:tab w:val="left" w:pos="6030"/>
        </w:tabs>
        <w:rPr>
          <w:sz w:val="22"/>
        </w:rPr>
      </w:pPr>
    </w:p>
    <w:p w:rsidR="001A6FD9" w:rsidRDefault="001A6FD9" w:rsidP="001A6FD9">
      <w:pPr>
        <w:rPr>
          <w:sz w:val="22"/>
        </w:rPr>
      </w:pPr>
    </w:p>
    <w:p w:rsidR="001A6FD9" w:rsidRDefault="001A6FD9" w:rsidP="001A6FD9">
      <w:pPr>
        <w:rPr>
          <w:sz w:val="22"/>
        </w:rPr>
      </w:pPr>
    </w:p>
    <w:p w:rsidR="001A6FD9" w:rsidRDefault="001A6FD9" w:rsidP="001A6FD9">
      <w:r>
        <w:rPr>
          <w:sz w:val="22"/>
        </w:rPr>
        <w:t xml:space="preserve">                          </w:t>
      </w:r>
    </w:p>
    <w:sectPr w:rsidR="001A6FD9" w:rsidSect="0010742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20002A87" w:usb1="80000000" w:usb2="00000008"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name w:val="WW8Num1"/>
    <w:lvl w:ilvl="0">
      <w:start w:val="1"/>
      <w:numFmt w:val="bullet"/>
      <w:lvlText w:val=""/>
      <w:lvlJc w:val="left"/>
      <w:pPr>
        <w:tabs>
          <w:tab w:val="num" w:pos="1290"/>
        </w:tabs>
        <w:ind w:left="1290" w:hanging="360"/>
      </w:pPr>
      <w:rPr>
        <w:rFonts w:ascii="Wingdings" w:hAnsi="Wingdings"/>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
    <w:nsid w:val="00000002"/>
    <w:multiLevelType w:val="multilevel"/>
    <w:tmpl w:val="00000002"/>
    <w:name w:val="WW8Num2"/>
    <w:lvl w:ilvl="0">
      <w:start w:val="1"/>
      <w:numFmt w:val="bullet"/>
      <w:lvlText w:val=""/>
      <w:lvlJc w:val="left"/>
      <w:pPr>
        <w:tabs>
          <w:tab w:val="num" w:pos="1440"/>
        </w:tabs>
        <w:ind w:left="1440" w:hanging="360"/>
      </w:pPr>
      <w:rPr>
        <w:rFonts w:ascii="Symbol" w:hAnsi="Symbol"/>
        <w:color w:val="auto"/>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00000003"/>
    <w:multiLevelType w:val="singleLevel"/>
    <w:tmpl w:val="00000003"/>
    <w:name w:val="WW8Num3"/>
    <w:lvl w:ilvl="0">
      <w:start w:val="1"/>
      <w:numFmt w:val="bullet"/>
      <w:lvlText w:val=""/>
      <w:lvlJc w:val="left"/>
      <w:pPr>
        <w:tabs>
          <w:tab w:val="num" w:pos="1290"/>
        </w:tabs>
        <w:ind w:left="1290" w:hanging="360"/>
      </w:pPr>
      <w:rPr>
        <w:rFonts w:ascii="Wingdings" w:hAnsi="Wingdings"/>
      </w:rPr>
    </w:lvl>
  </w:abstractNum>
  <w:abstractNum w:abstractNumId="3">
    <w:nsid w:val="00000005"/>
    <w:multiLevelType w:val="singleLevel"/>
    <w:tmpl w:val="00000005"/>
    <w:name w:val="WW8Num5"/>
    <w:lvl w:ilvl="0">
      <w:start w:val="1"/>
      <w:numFmt w:val="bullet"/>
      <w:lvlText w:val=""/>
      <w:lvlJc w:val="left"/>
      <w:pPr>
        <w:tabs>
          <w:tab w:val="num" w:pos="720"/>
        </w:tabs>
        <w:ind w:left="720" w:hanging="360"/>
      </w:pPr>
      <w:rPr>
        <w:rFonts w:ascii="Wingdings" w:hAnsi="Wingdings"/>
      </w:rPr>
    </w:lvl>
  </w:abstractNum>
  <w:abstractNum w:abstractNumId="4">
    <w:nsid w:val="00000006"/>
    <w:multiLevelType w:val="multilevel"/>
    <w:tmpl w:val="00000006"/>
    <w:name w:val="WW8Num6"/>
    <w:lvl w:ilvl="0">
      <w:start w:val="1"/>
      <w:numFmt w:val="bullet"/>
      <w:lvlText w:val=""/>
      <w:lvlJc w:val="left"/>
      <w:pPr>
        <w:tabs>
          <w:tab w:val="num" w:pos="1440"/>
        </w:tabs>
        <w:ind w:left="1440" w:hanging="360"/>
      </w:pPr>
      <w:rPr>
        <w:rFonts w:ascii="Symbol" w:hAnsi="Symbol"/>
        <w:color w:val="auto"/>
      </w:rPr>
    </w:lvl>
    <w:lvl w:ilvl="1">
      <w:start w:val="1"/>
      <w:numFmt w:val="bullet"/>
      <w:lvlText w:val="o"/>
      <w:lvlJc w:val="left"/>
      <w:pPr>
        <w:tabs>
          <w:tab w:val="num" w:pos="2160"/>
        </w:tabs>
        <w:ind w:left="2160" w:hanging="360"/>
      </w:pPr>
      <w:rPr>
        <w:rFonts w:ascii="Courier New" w:hAnsi="Courier New" w:cs="Courier New"/>
      </w:rPr>
    </w:lvl>
    <w:lvl w:ilvl="2">
      <w:start w:val="1"/>
      <w:numFmt w:val="bullet"/>
      <w:lvlText w:val=""/>
      <w:lvlJc w:val="left"/>
      <w:pPr>
        <w:tabs>
          <w:tab w:val="num" w:pos="2880"/>
        </w:tabs>
        <w:ind w:left="2880" w:hanging="360"/>
      </w:pPr>
      <w:rPr>
        <w:rFonts w:ascii="Wingdings" w:hAnsi="Wingdings"/>
      </w:rPr>
    </w:lvl>
    <w:lvl w:ilvl="3">
      <w:start w:val="1"/>
      <w:numFmt w:val="bullet"/>
      <w:lvlText w:val=""/>
      <w:lvlJc w:val="left"/>
      <w:pPr>
        <w:tabs>
          <w:tab w:val="num" w:pos="3600"/>
        </w:tabs>
        <w:ind w:left="3600" w:hanging="360"/>
      </w:pPr>
      <w:rPr>
        <w:rFonts w:ascii="Symbol" w:hAnsi="Symbol"/>
      </w:rPr>
    </w:lvl>
    <w:lvl w:ilvl="4">
      <w:start w:val="1"/>
      <w:numFmt w:val="bullet"/>
      <w:lvlText w:val="o"/>
      <w:lvlJc w:val="left"/>
      <w:pPr>
        <w:tabs>
          <w:tab w:val="num" w:pos="4320"/>
        </w:tabs>
        <w:ind w:left="4320" w:hanging="360"/>
      </w:pPr>
      <w:rPr>
        <w:rFonts w:ascii="Courier New" w:hAnsi="Courier New" w:cs="Courier New"/>
      </w:rPr>
    </w:lvl>
    <w:lvl w:ilvl="5">
      <w:start w:val="1"/>
      <w:numFmt w:val="bullet"/>
      <w:lvlText w:val=""/>
      <w:lvlJc w:val="left"/>
      <w:pPr>
        <w:tabs>
          <w:tab w:val="num" w:pos="5040"/>
        </w:tabs>
        <w:ind w:left="5040" w:hanging="360"/>
      </w:pPr>
      <w:rPr>
        <w:rFonts w:ascii="Wingdings" w:hAnsi="Wingdings"/>
      </w:rPr>
    </w:lvl>
    <w:lvl w:ilvl="6">
      <w:start w:val="1"/>
      <w:numFmt w:val="bullet"/>
      <w:lvlText w:val=""/>
      <w:lvlJc w:val="left"/>
      <w:pPr>
        <w:tabs>
          <w:tab w:val="num" w:pos="5760"/>
        </w:tabs>
        <w:ind w:left="5760" w:hanging="360"/>
      </w:pPr>
      <w:rPr>
        <w:rFonts w:ascii="Symbol" w:hAnsi="Symbol"/>
      </w:rPr>
    </w:lvl>
    <w:lvl w:ilvl="7">
      <w:start w:val="1"/>
      <w:numFmt w:val="bullet"/>
      <w:lvlText w:val="o"/>
      <w:lvlJc w:val="left"/>
      <w:pPr>
        <w:tabs>
          <w:tab w:val="num" w:pos="6480"/>
        </w:tabs>
        <w:ind w:left="6480" w:hanging="360"/>
      </w:pPr>
      <w:rPr>
        <w:rFonts w:ascii="Courier New" w:hAnsi="Courier New" w:cs="Courier New"/>
      </w:rPr>
    </w:lvl>
    <w:lvl w:ilvl="8">
      <w:start w:val="1"/>
      <w:numFmt w:val="bullet"/>
      <w:lvlText w:val=""/>
      <w:lvlJc w:val="left"/>
      <w:pPr>
        <w:tabs>
          <w:tab w:val="num" w:pos="7200"/>
        </w:tabs>
        <w:ind w:left="7200" w:hanging="360"/>
      </w:pPr>
      <w:rPr>
        <w:rFonts w:ascii="Wingdings" w:hAnsi="Wingdings"/>
      </w:rPr>
    </w:lvl>
  </w:abstractNum>
  <w:abstractNum w:abstractNumId="5">
    <w:nsid w:val="00000007"/>
    <w:multiLevelType w:val="multilevel"/>
    <w:tmpl w:val="00000007"/>
    <w:name w:val="WW8Num7"/>
    <w:lvl w:ilvl="0">
      <w:start w:val="1"/>
      <w:numFmt w:val="bullet"/>
      <w:lvlText w:val=""/>
      <w:lvlJc w:val="left"/>
      <w:pPr>
        <w:tabs>
          <w:tab w:val="num" w:pos="1440"/>
        </w:tabs>
        <w:ind w:left="1440" w:hanging="360"/>
      </w:pPr>
      <w:rPr>
        <w:rFonts w:ascii="Symbol" w:hAnsi="Symbol"/>
        <w:color w:val="auto"/>
      </w:rPr>
    </w:lvl>
    <w:lvl w:ilvl="1">
      <w:start w:val="1"/>
      <w:numFmt w:val="bullet"/>
      <w:lvlText w:val="o"/>
      <w:lvlJc w:val="left"/>
      <w:pPr>
        <w:tabs>
          <w:tab w:val="num" w:pos="2160"/>
        </w:tabs>
        <w:ind w:left="2160" w:hanging="360"/>
      </w:pPr>
      <w:rPr>
        <w:rFonts w:ascii="Courier New" w:hAnsi="Courier New" w:cs="Courier New"/>
      </w:rPr>
    </w:lvl>
    <w:lvl w:ilvl="2">
      <w:start w:val="1"/>
      <w:numFmt w:val="bullet"/>
      <w:lvlText w:val=""/>
      <w:lvlJc w:val="left"/>
      <w:pPr>
        <w:tabs>
          <w:tab w:val="num" w:pos="2880"/>
        </w:tabs>
        <w:ind w:left="2880" w:hanging="360"/>
      </w:pPr>
      <w:rPr>
        <w:rFonts w:ascii="Wingdings" w:hAnsi="Wingdings"/>
      </w:rPr>
    </w:lvl>
    <w:lvl w:ilvl="3">
      <w:start w:val="1"/>
      <w:numFmt w:val="bullet"/>
      <w:lvlText w:val=""/>
      <w:lvlJc w:val="left"/>
      <w:pPr>
        <w:tabs>
          <w:tab w:val="num" w:pos="3600"/>
        </w:tabs>
        <w:ind w:left="3600" w:hanging="360"/>
      </w:pPr>
      <w:rPr>
        <w:rFonts w:ascii="Symbol" w:hAnsi="Symbol"/>
      </w:rPr>
    </w:lvl>
    <w:lvl w:ilvl="4">
      <w:start w:val="1"/>
      <w:numFmt w:val="bullet"/>
      <w:lvlText w:val="o"/>
      <w:lvlJc w:val="left"/>
      <w:pPr>
        <w:tabs>
          <w:tab w:val="num" w:pos="4320"/>
        </w:tabs>
        <w:ind w:left="4320" w:hanging="360"/>
      </w:pPr>
      <w:rPr>
        <w:rFonts w:ascii="Courier New" w:hAnsi="Courier New" w:cs="Courier New"/>
      </w:rPr>
    </w:lvl>
    <w:lvl w:ilvl="5">
      <w:start w:val="1"/>
      <w:numFmt w:val="bullet"/>
      <w:lvlText w:val=""/>
      <w:lvlJc w:val="left"/>
      <w:pPr>
        <w:tabs>
          <w:tab w:val="num" w:pos="5040"/>
        </w:tabs>
        <w:ind w:left="5040" w:hanging="360"/>
      </w:pPr>
      <w:rPr>
        <w:rFonts w:ascii="Wingdings" w:hAnsi="Wingdings"/>
      </w:rPr>
    </w:lvl>
    <w:lvl w:ilvl="6">
      <w:start w:val="1"/>
      <w:numFmt w:val="bullet"/>
      <w:lvlText w:val=""/>
      <w:lvlJc w:val="left"/>
      <w:pPr>
        <w:tabs>
          <w:tab w:val="num" w:pos="5760"/>
        </w:tabs>
        <w:ind w:left="5760" w:hanging="360"/>
      </w:pPr>
      <w:rPr>
        <w:rFonts w:ascii="Symbol" w:hAnsi="Symbol"/>
      </w:rPr>
    </w:lvl>
    <w:lvl w:ilvl="7">
      <w:start w:val="1"/>
      <w:numFmt w:val="bullet"/>
      <w:lvlText w:val="o"/>
      <w:lvlJc w:val="left"/>
      <w:pPr>
        <w:tabs>
          <w:tab w:val="num" w:pos="6480"/>
        </w:tabs>
        <w:ind w:left="6480" w:hanging="360"/>
      </w:pPr>
      <w:rPr>
        <w:rFonts w:ascii="Courier New" w:hAnsi="Courier New" w:cs="Courier New"/>
      </w:rPr>
    </w:lvl>
    <w:lvl w:ilvl="8">
      <w:start w:val="1"/>
      <w:numFmt w:val="bullet"/>
      <w:lvlText w:val=""/>
      <w:lvlJc w:val="left"/>
      <w:pPr>
        <w:tabs>
          <w:tab w:val="num" w:pos="7200"/>
        </w:tabs>
        <w:ind w:left="7200" w:hanging="360"/>
      </w:pPr>
      <w:rPr>
        <w:rFonts w:ascii="Wingdings" w:hAnsi="Wingdings"/>
      </w:rPr>
    </w:lvl>
  </w:abstractNum>
  <w:abstractNum w:abstractNumId="6">
    <w:nsid w:val="00000008"/>
    <w:multiLevelType w:val="multilevel"/>
    <w:tmpl w:val="00000008"/>
    <w:name w:val="WW8Num8"/>
    <w:lvl w:ilvl="0">
      <w:start w:val="1"/>
      <w:numFmt w:val="bullet"/>
      <w:lvlText w:val=""/>
      <w:lvlJc w:val="left"/>
      <w:pPr>
        <w:tabs>
          <w:tab w:val="num" w:pos="1440"/>
        </w:tabs>
        <w:ind w:left="1440" w:hanging="360"/>
      </w:pPr>
      <w:rPr>
        <w:rFonts w:ascii="Symbol" w:hAnsi="Symbol"/>
        <w:color w:val="auto"/>
      </w:rPr>
    </w:lvl>
    <w:lvl w:ilvl="1">
      <w:start w:val="1"/>
      <w:numFmt w:val="bullet"/>
      <w:lvlText w:val="o"/>
      <w:lvlJc w:val="left"/>
      <w:pPr>
        <w:tabs>
          <w:tab w:val="num" w:pos="2160"/>
        </w:tabs>
        <w:ind w:left="2160" w:hanging="360"/>
      </w:pPr>
      <w:rPr>
        <w:rFonts w:ascii="Courier New" w:hAnsi="Courier New" w:cs="Courier New"/>
      </w:rPr>
    </w:lvl>
    <w:lvl w:ilvl="2">
      <w:start w:val="1"/>
      <w:numFmt w:val="bullet"/>
      <w:lvlText w:val=""/>
      <w:lvlJc w:val="left"/>
      <w:pPr>
        <w:tabs>
          <w:tab w:val="num" w:pos="2880"/>
        </w:tabs>
        <w:ind w:left="2880" w:hanging="360"/>
      </w:pPr>
      <w:rPr>
        <w:rFonts w:ascii="Wingdings" w:hAnsi="Wingdings"/>
      </w:rPr>
    </w:lvl>
    <w:lvl w:ilvl="3">
      <w:start w:val="1"/>
      <w:numFmt w:val="bullet"/>
      <w:lvlText w:val=""/>
      <w:lvlJc w:val="left"/>
      <w:pPr>
        <w:tabs>
          <w:tab w:val="num" w:pos="3600"/>
        </w:tabs>
        <w:ind w:left="3600" w:hanging="360"/>
      </w:pPr>
      <w:rPr>
        <w:rFonts w:ascii="Symbol" w:hAnsi="Symbol"/>
      </w:rPr>
    </w:lvl>
    <w:lvl w:ilvl="4">
      <w:start w:val="1"/>
      <w:numFmt w:val="bullet"/>
      <w:lvlText w:val="o"/>
      <w:lvlJc w:val="left"/>
      <w:pPr>
        <w:tabs>
          <w:tab w:val="num" w:pos="4320"/>
        </w:tabs>
        <w:ind w:left="4320" w:hanging="360"/>
      </w:pPr>
      <w:rPr>
        <w:rFonts w:ascii="Courier New" w:hAnsi="Courier New" w:cs="Courier New"/>
      </w:rPr>
    </w:lvl>
    <w:lvl w:ilvl="5">
      <w:start w:val="1"/>
      <w:numFmt w:val="bullet"/>
      <w:lvlText w:val=""/>
      <w:lvlJc w:val="left"/>
      <w:pPr>
        <w:tabs>
          <w:tab w:val="num" w:pos="5040"/>
        </w:tabs>
        <w:ind w:left="5040" w:hanging="360"/>
      </w:pPr>
      <w:rPr>
        <w:rFonts w:ascii="Wingdings" w:hAnsi="Wingdings"/>
      </w:rPr>
    </w:lvl>
    <w:lvl w:ilvl="6">
      <w:start w:val="1"/>
      <w:numFmt w:val="bullet"/>
      <w:lvlText w:val=""/>
      <w:lvlJc w:val="left"/>
      <w:pPr>
        <w:tabs>
          <w:tab w:val="num" w:pos="5760"/>
        </w:tabs>
        <w:ind w:left="5760" w:hanging="360"/>
      </w:pPr>
      <w:rPr>
        <w:rFonts w:ascii="Symbol" w:hAnsi="Symbol"/>
      </w:rPr>
    </w:lvl>
    <w:lvl w:ilvl="7">
      <w:start w:val="1"/>
      <w:numFmt w:val="bullet"/>
      <w:lvlText w:val="o"/>
      <w:lvlJc w:val="left"/>
      <w:pPr>
        <w:tabs>
          <w:tab w:val="num" w:pos="6480"/>
        </w:tabs>
        <w:ind w:left="6480" w:hanging="360"/>
      </w:pPr>
      <w:rPr>
        <w:rFonts w:ascii="Courier New" w:hAnsi="Courier New" w:cs="Courier New"/>
      </w:rPr>
    </w:lvl>
    <w:lvl w:ilvl="8">
      <w:start w:val="1"/>
      <w:numFmt w:val="bullet"/>
      <w:lvlText w:val=""/>
      <w:lvlJc w:val="left"/>
      <w:pPr>
        <w:tabs>
          <w:tab w:val="num" w:pos="7200"/>
        </w:tabs>
        <w:ind w:left="7200" w:hanging="360"/>
      </w:pPr>
      <w:rPr>
        <w:rFonts w:ascii="Wingdings" w:hAnsi="Wingdings"/>
      </w:rPr>
    </w:lvl>
  </w:abstractNum>
  <w:abstractNum w:abstractNumId="7">
    <w:nsid w:val="00000009"/>
    <w:multiLevelType w:val="multilevel"/>
    <w:tmpl w:val="00000009"/>
    <w:name w:val="WW8Num9"/>
    <w:lvl w:ilvl="0">
      <w:start w:val="1"/>
      <w:numFmt w:val="bullet"/>
      <w:lvlText w:val=""/>
      <w:lvlJc w:val="left"/>
      <w:pPr>
        <w:tabs>
          <w:tab w:val="num" w:pos="1440"/>
        </w:tabs>
        <w:ind w:left="1440" w:hanging="360"/>
      </w:pPr>
      <w:rPr>
        <w:rFonts w:ascii="Symbol" w:hAnsi="Symbol"/>
        <w:color w:val="auto"/>
      </w:rPr>
    </w:lvl>
    <w:lvl w:ilvl="1">
      <w:start w:val="1"/>
      <w:numFmt w:val="bullet"/>
      <w:lvlText w:val="o"/>
      <w:lvlJc w:val="left"/>
      <w:pPr>
        <w:tabs>
          <w:tab w:val="num" w:pos="2160"/>
        </w:tabs>
        <w:ind w:left="2160" w:hanging="360"/>
      </w:pPr>
      <w:rPr>
        <w:rFonts w:ascii="Courier New" w:hAnsi="Courier New" w:cs="Courier New"/>
      </w:rPr>
    </w:lvl>
    <w:lvl w:ilvl="2">
      <w:start w:val="1"/>
      <w:numFmt w:val="bullet"/>
      <w:lvlText w:val=""/>
      <w:lvlJc w:val="left"/>
      <w:pPr>
        <w:tabs>
          <w:tab w:val="num" w:pos="2880"/>
        </w:tabs>
        <w:ind w:left="2880" w:hanging="360"/>
      </w:pPr>
      <w:rPr>
        <w:rFonts w:ascii="Wingdings" w:hAnsi="Wingdings"/>
      </w:rPr>
    </w:lvl>
    <w:lvl w:ilvl="3">
      <w:start w:val="1"/>
      <w:numFmt w:val="bullet"/>
      <w:lvlText w:val=""/>
      <w:lvlJc w:val="left"/>
      <w:pPr>
        <w:tabs>
          <w:tab w:val="num" w:pos="3600"/>
        </w:tabs>
        <w:ind w:left="3600" w:hanging="360"/>
      </w:pPr>
      <w:rPr>
        <w:rFonts w:ascii="Symbol" w:hAnsi="Symbol"/>
      </w:rPr>
    </w:lvl>
    <w:lvl w:ilvl="4">
      <w:start w:val="1"/>
      <w:numFmt w:val="bullet"/>
      <w:lvlText w:val="o"/>
      <w:lvlJc w:val="left"/>
      <w:pPr>
        <w:tabs>
          <w:tab w:val="num" w:pos="4320"/>
        </w:tabs>
        <w:ind w:left="4320" w:hanging="360"/>
      </w:pPr>
      <w:rPr>
        <w:rFonts w:ascii="Courier New" w:hAnsi="Courier New" w:cs="Courier New"/>
      </w:rPr>
    </w:lvl>
    <w:lvl w:ilvl="5">
      <w:start w:val="1"/>
      <w:numFmt w:val="bullet"/>
      <w:lvlText w:val=""/>
      <w:lvlJc w:val="left"/>
      <w:pPr>
        <w:tabs>
          <w:tab w:val="num" w:pos="5040"/>
        </w:tabs>
        <w:ind w:left="5040" w:hanging="360"/>
      </w:pPr>
      <w:rPr>
        <w:rFonts w:ascii="Wingdings" w:hAnsi="Wingdings"/>
      </w:rPr>
    </w:lvl>
    <w:lvl w:ilvl="6">
      <w:start w:val="1"/>
      <w:numFmt w:val="bullet"/>
      <w:lvlText w:val=""/>
      <w:lvlJc w:val="left"/>
      <w:pPr>
        <w:tabs>
          <w:tab w:val="num" w:pos="5760"/>
        </w:tabs>
        <w:ind w:left="5760" w:hanging="360"/>
      </w:pPr>
      <w:rPr>
        <w:rFonts w:ascii="Symbol" w:hAnsi="Symbol"/>
      </w:rPr>
    </w:lvl>
    <w:lvl w:ilvl="7">
      <w:start w:val="1"/>
      <w:numFmt w:val="bullet"/>
      <w:lvlText w:val="o"/>
      <w:lvlJc w:val="left"/>
      <w:pPr>
        <w:tabs>
          <w:tab w:val="num" w:pos="6480"/>
        </w:tabs>
        <w:ind w:left="6480" w:hanging="360"/>
      </w:pPr>
      <w:rPr>
        <w:rFonts w:ascii="Courier New" w:hAnsi="Courier New" w:cs="Courier New"/>
      </w:rPr>
    </w:lvl>
    <w:lvl w:ilvl="8">
      <w:start w:val="1"/>
      <w:numFmt w:val="bullet"/>
      <w:lvlText w:val=""/>
      <w:lvlJc w:val="left"/>
      <w:pPr>
        <w:tabs>
          <w:tab w:val="num" w:pos="7200"/>
        </w:tabs>
        <w:ind w:left="7200" w:hanging="360"/>
      </w:pPr>
      <w:rPr>
        <w:rFonts w:ascii="Wingdings" w:hAnsi="Wingdings"/>
      </w:rPr>
    </w:lvl>
  </w:abstractNum>
  <w:abstractNum w:abstractNumId="8">
    <w:nsid w:val="0000000A"/>
    <w:multiLevelType w:val="multilevel"/>
    <w:tmpl w:val="0000000A"/>
    <w:name w:val="WW8Num10"/>
    <w:lvl w:ilvl="0">
      <w:start w:val="1"/>
      <w:numFmt w:val="bullet"/>
      <w:lvlText w:val=""/>
      <w:lvlJc w:val="left"/>
      <w:pPr>
        <w:tabs>
          <w:tab w:val="num" w:pos="1440"/>
        </w:tabs>
        <w:ind w:left="1440" w:hanging="360"/>
      </w:pPr>
      <w:rPr>
        <w:rFonts w:ascii="Symbol" w:hAnsi="Symbol"/>
        <w:color w:val="auto"/>
      </w:rPr>
    </w:lvl>
    <w:lvl w:ilvl="1">
      <w:start w:val="1"/>
      <w:numFmt w:val="bullet"/>
      <w:lvlText w:val="o"/>
      <w:lvlJc w:val="left"/>
      <w:pPr>
        <w:tabs>
          <w:tab w:val="num" w:pos="2160"/>
        </w:tabs>
        <w:ind w:left="2160" w:hanging="360"/>
      </w:pPr>
      <w:rPr>
        <w:rFonts w:ascii="Courier New" w:hAnsi="Courier New" w:cs="Courier New"/>
      </w:rPr>
    </w:lvl>
    <w:lvl w:ilvl="2">
      <w:start w:val="1"/>
      <w:numFmt w:val="bullet"/>
      <w:lvlText w:val=""/>
      <w:lvlJc w:val="left"/>
      <w:pPr>
        <w:tabs>
          <w:tab w:val="num" w:pos="2880"/>
        </w:tabs>
        <w:ind w:left="2880" w:hanging="360"/>
      </w:pPr>
      <w:rPr>
        <w:rFonts w:ascii="Wingdings" w:hAnsi="Wingdings"/>
      </w:rPr>
    </w:lvl>
    <w:lvl w:ilvl="3">
      <w:start w:val="1"/>
      <w:numFmt w:val="bullet"/>
      <w:lvlText w:val=""/>
      <w:lvlJc w:val="left"/>
      <w:pPr>
        <w:tabs>
          <w:tab w:val="num" w:pos="3600"/>
        </w:tabs>
        <w:ind w:left="3600" w:hanging="360"/>
      </w:pPr>
      <w:rPr>
        <w:rFonts w:ascii="Symbol" w:hAnsi="Symbol"/>
      </w:rPr>
    </w:lvl>
    <w:lvl w:ilvl="4">
      <w:start w:val="1"/>
      <w:numFmt w:val="bullet"/>
      <w:lvlText w:val="o"/>
      <w:lvlJc w:val="left"/>
      <w:pPr>
        <w:tabs>
          <w:tab w:val="num" w:pos="4320"/>
        </w:tabs>
        <w:ind w:left="4320" w:hanging="360"/>
      </w:pPr>
      <w:rPr>
        <w:rFonts w:ascii="Courier New" w:hAnsi="Courier New" w:cs="Courier New"/>
      </w:rPr>
    </w:lvl>
    <w:lvl w:ilvl="5">
      <w:start w:val="1"/>
      <w:numFmt w:val="bullet"/>
      <w:lvlText w:val=""/>
      <w:lvlJc w:val="left"/>
      <w:pPr>
        <w:tabs>
          <w:tab w:val="num" w:pos="5040"/>
        </w:tabs>
        <w:ind w:left="5040" w:hanging="360"/>
      </w:pPr>
      <w:rPr>
        <w:rFonts w:ascii="Wingdings" w:hAnsi="Wingdings"/>
      </w:rPr>
    </w:lvl>
    <w:lvl w:ilvl="6">
      <w:start w:val="1"/>
      <w:numFmt w:val="bullet"/>
      <w:lvlText w:val=""/>
      <w:lvlJc w:val="left"/>
      <w:pPr>
        <w:tabs>
          <w:tab w:val="num" w:pos="5760"/>
        </w:tabs>
        <w:ind w:left="5760" w:hanging="360"/>
      </w:pPr>
      <w:rPr>
        <w:rFonts w:ascii="Symbol" w:hAnsi="Symbol"/>
      </w:rPr>
    </w:lvl>
    <w:lvl w:ilvl="7">
      <w:start w:val="1"/>
      <w:numFmt w:val="bullet"/>
      <w:lvlText w:val="o"/>
      <w:lvlJc w:val="left"/>
      <w:pPr>
        <w:tabs>
          <w:tab w:val="num" w:pos="6480"/>
        </w:tabs>
        <w:ind w:left="6480" w:hanging="360"/>
      </w:pPr>
      <w:rPr>
        <w:rFonts w:ascii="Courier New" w:hAnsi="Courier New" w:cs="Courier New"/>
      </w:rPr>
    </w:lvl>
    <w:lvl w:ilvl="8">
      <w:start w:val="1"/>
      <w:numFmt w:val="bullet"/>
      <w:lvlText w:val=""/>
      <w:lvlJc w:val="left"/>
      <w:pPr>
        <w:tabs>
          <w:tab w:val="num" w:pos="7200"/>
        </w:tabs>
        <w:ind w:left="7200" w:hanging="360"/>
      </w:pPr>
      <w:rPr>
        <w:rFonts w:ascii="Wingdings" w:hAnsi="Wingdings"/>
      </w:rPr>
    </w:lvl>
  </w:abstractNum>
  <w:abstractNum w:abstractNumId="9">
    <w:nsid w:val="33DD6061"/>
    <w:multiLevelType w:val="hybridMultilevel"/>
    <w:tmpl w:val="0EBA491C"/>
    <w:lvl w:ilvl="0" w:tplc="4009000B">
      <w:start w:val="1"/>
      <w:numFmt w:val="bullet"/>
      <w:lvlText w:val=""/>
      <w:lvlJc w:val="left"/>
      <w:pPr>
        <w:ind w:left="72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num w:numId="1">
    <w:abstractNumId w:val="0"/>
  </w:num>
  <w:num w:numId="2">
    <w:abstractNumId w:val="9"/>
  </w:num>
  <w:num w:numId="3">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5"/>
  </w:num>
  <w:num w:numId="6">
    <w:abstractNumId w:val="6"/>
  </w:num>
  <w:num w:numId="7">
    <w:abstractNumId w:val="7"/>
  </w:num>
  <w:num w:numId="8">
    <w:abstractNumId w:val="8"/>
  </w:num>
  <w:num w:numId="9">
    <w:abstractNumId w:val="2"/>
  </w:num>
  <w:num w:numId="10">
    <w:abstractNumId w:val="3"/>
  </w:num>
  <w:num w:numId="1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A6FD9"/>
    <w:rsid w:val="00094F03"/>
    <w:rsid w:val="001003B5"/>
    <w:rsid w:val="00102B43"/>
    <w:rsid w:val="0010742D"/>
    <w:rsid w:val="001A6FD9"/>
    <w:rsid w:val="001C29CC"/>
    <w:rsid w:val="001D4A03"/>
    <w:rsid w:val="00232360"/>
    <w:rsid w:val="002370B5"/>
    <w:rsid w:val="002F22F3"/>
    <w:rsid w:val="002F2F17"/>
    <w:rsid w:val="00341C1F"/>
    <w:rsid w:val="00344DAF"/>
    <w:rsid w:val="00353D02"/>
    <w:rsid w:val="003A4243"/>
    <w:rsid w:val="00404F53"/>
    <w:rsid w:val="004C3E3D"/>
    <w:rsid w:val="004C6273"/>
    <w:rsid w:val="0050612F"/>
    <w:rsid w:val="00525E36"/>
    <w:rsid w:val="005547E7"/>
    <w:rsid w:val="00665EE0"/>
    <w:rsid w:val="006978EB"/>
    <w:rsid w:val="006B1E35"/>
    <w:rsid w:val="006E777E"/>
    <w:rsid w:val="006E798C"/>
    <w:rsid w:val="00810769"/>
    <w:rsid w:val="008607A9"/>
    <w:rsid w:val="008A5550"/>
    <w:rsid w:val="00981F55"/>
    <w:rsid w:val="009D6F6D"/>
    <w:rsid w:val="009E5217"/>
    <w:rsid w:val="009E578B"/>
    <w:rsid w:val="00A031FA"/>
    <w:rsid w:val="00A51692"/>
    <w:rsid w:val="00A8109B"/>
    <w:rsid w:val="00BB6758"/>
    <w:rsid w:val="00C01285"/>
    <w:rsid w:val="00C61ABA"/>
    <w:rsid w:val="00CE6D92"/>
    <w:rsid w:val="00D66888"/>
    <w:rsid w:val="00D76506"/>
    <w:rsid w:val="00D82C9A"/>
    <w:rsid w:val="00DE3FBA"/>
    <w:rsid w:val="00E44FCB"/>
    <w:rsid w:val="00E73F76"/>
    <w:rsid w:val="00EA5C5D"/>
    <w:rsid w:val="00EE6023"/>
    <w:rsid w:val="00EF5675"/>
    <w:rsid w:val="00F74220"/>
    <w:rsid w:val="00F96B33"/>
    <w:rsid w:val="00FC6491"/>
    <w:rsid w:val="00FF3538"/>
    <w:rsid w:val="00FF657B"/>
    <w:rsid w:val="00FF78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6FD9"/>
    <w:pPr>
      <w:widowControl w:val="0"/>
      <w:suppressAutoHyphens/>
      <w:spacing w:after="0" w:line="240" w:lineRule="auto"/>
    </w:pPr>
    <w:rPr>
      <w:rFonts w:ascii="Times New Roman" w:eastAsia="Times New Roman" w:hAnsi="Times New Roman" w:cs="Times New Roman"/>
      <w:sz w:val="24"/>
      <w:szCs w:val="24"/>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6FD9"/>
    <w:pPr>
      <w:ind w:left="720"/>
      <w:contextualSpacing/>
    </w:pPr>
  </w:style>
  <w:style w:type="character" w:styleId="Hyperlink">
    <w:name w:val="Hyperlink"/>
    <w:basedOn w:val="DefaultParagraphFont"/>
    <w:uiPriority w:val="99"/>
    <w:unhideWhenUsed/>
    <w:rsid w:val="00E44FCB"/>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4340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shantshekhar6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2</Pages>
  <Words>389</Words>
  <Characters>2221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aoc</cp:lastModifiedBy>
  <cp:revision>65</cp:revision>
  <dcterms:created xsi:type="dcterms:W3CDTF">2016-09-15T04:20:00Z</dcterms:created>
  <dcterms:modified xsi:type="dcterms:W3CDTF">2017-04-11T08:05:00Z</dcterms:modified>
</cp:coreProperties>
</file>