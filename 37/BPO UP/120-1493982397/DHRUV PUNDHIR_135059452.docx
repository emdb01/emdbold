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399" w:rsidRDefault="002C4399" w:rsidP="002660B7">
      <w:pPr>
        <w:contextualSpacing/>
        <w:jc w:val="center"/>
        <w:rPr>
          <w:rFonts w:ascii="Bookman Old Style" w:hAnsi="Bookman Old Style"/>
          <w:b/>
          <w:sz w:val="36"/>
          <w:u w:val="single"/>
        </w:rPr>
      </w:pPr>
      <w:r>
        <w:rPr>
          <w:rFonts w:ascii="Bookman Old Style" w:hAnsi="Bookman Old Style"/>
          <w:b/>
          <w:sz w:val="36"/>
          <w:u w:val="single"/>
        </w:rPr>
        <w:t>CURRICULUM VITAE</w:t>
      </w:r>
    </w:p>
    <w:p w:rsidR="003D4283" w:rsidRDefault="003D4283" w:rsidP="002660B7">
      <w:pPr>
        <w:contextualSpacing/>
        <w:rPr>
          <w:rFonts w:ascii="Bookman Old Style" w:hAnsi="Bookman Old Style"/>
          <w:b/>
          <w:sz w:val="36"/>
          <w:u w:val="single"/>
        </w:rPr>
      </w:pPr>
    </w:p>
    <w:p w:rsidR="002C4399" w:rsidRDefault="003717D0" w:rsidP="002660B7">
      <w:pPr>
        <w:contextualSpacing/>
        <w:jc w:val="both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 xml:space="preserve">DHRUV PUNDHIR </w:t>
      </w:r>
    </w:p>
    <w:p w:rsidR="00904E25" w:rsidRDefault="00904E25" w:rsidP="002660B7">
      <w:pPr>
        <w:contextualSpacing/>
        <w:jc w:val="both"/>
        <w:rPr>
          <w:rFonts w:ascii="Bookman Old Style" w:hAnsi="Bookman Old Style"/>
          <w:b/>
          <w:sz w:val="28"/>
        </w:rPr>
      </w:pPr>
    </w:p>
    <w:p w:rsidR="003D4283" w:rsidRDefault="00023F6E" w:rsidP="002660B7">
      <w:pPr>
        <w:spacing w:line="345" w:lineRule="auto"/>
        <w:contextualSpacing/>
        <w:jc w:val="both"/>
        <w:rPr>
          <w:rFonts w:ascii="Bookman Old Style" w:hAnsi="Bookman Old Style"/>
        </w:rPr>
      </w:pPr>
      <w:r w:rsidRPr="00023F6E">
        <w:rPr>
          <w:rFonts w:ascii="Bookman Old Style" w:hAnsi="Bookman Old Style"/>
          <w:b/>
        </w:rPr>
        <w:t>H-NO:</w:t>
      </w:r>
      <w:r>
        <w:rPr>
          <w:rFonts w:ascii="Bookman Old Style" w:hAnsi="Bookman Old Style"/>
        </w:rPr>
        <w:t xml:space="preserve"> </w:t>
      </w:r>
      <w:r w:rsidR="007972A6">
        <w:rPr>
          <w:rFonts w:ascii="Bookman Old Style" w:hAnsi="Bookman Old Style"/>
        </w:rPr>
        <w:t xml:space="preserve">           </w:t>
      </w:r>
      <w:r w:rsidR="00451A53">
        <w:rPr>
          <w:rFonts w:ascii="Bookman Old Style" w:hAnsi="Bookman Old Style"/>
        </w:rPr>
        <w:t>RC-1025</w:t>
      </w:r>
      <w:r w:rsidR="003D4283">
        <w:rPr>
          <w:rFonts w:ascii="Bookman Old Style" w:hAnsi="Bookman Old Style"/>
        </w:rPr>
        <w:t xml:space="preserve"> </w:t>
      </w:r>
      <w:r w:rsidR="00EB53FF">
        <w:rPr>
          <w:rFonts w:ascii="Bookman Old Style" w:hAnsi="Bookman Old Style"/>
        </w:rPr>
        <w:t>Perm</w:t>
      </w:r>
      <w:r w:rsidR="003D4283">
        <w:rPr>
          <w:rFonts w:ascii="Bookman Old Style" w:hAnsi="Bookman Old Style"/>
        </w:rPr>
        <w:t xml:space="preserve"> Vihar Khora Colony</w:t>
      </w:r>
      <w:r w:rsidR="00451A53">
        <w:rPr>
          <w:rFonts w:ascii="Bookman Old Style" w:hAnsi="Bookman Old Style"/>
        </w:rPr>
        <w:t xml:space="preserve"> opposite sec- 62</w:t>
      </w:r>
      <w:r w:rsidR="00A92D17">
        <w:rPr>
          <w:rFonts w:ascii="Bookman Old Style" w:hAnsi="Bookman Old Style"/>
        </w:rPr>
        <w:t xml:space="preserve"> NOIDA</w:t>
      </w:r>
    </w:p>
    <w:p w:rsidR="002C4399" w:rsidRDefault="00023F6E" w:rsidP="002660B7">
      <w:pPr>
        <w:spacing w:line="345" w:lineRule="auto"/>
        <w:contextualSpacing/>
        <w:jc w:val="both"/>
        <w:rPr>
          <w:rFonts w:ascii="Bookman Old Style" w:hAnsi="Bookman Old Style"/>
        </w:rPr>
      </w:pPr>
      <w:r w:rsidRPr="00023F6E">
        <w:rPr>
          <w:rFonts w:ascii="Bookman Old Style" w:hAnsi="Bookman Old Style"/>
          <w:b/>
        </w:rPr>
        <w:t>Contact No:</w:t>
      </w:r>
      <w:r w:rsidR="003F59BF" w:rsidRPr="003F59BF">
        <w:rPr>
          <w:rFonts w:ascii="Bookman Old Style" w:hAnsi="Bookman Old Style"/>
        </w:rPr>
        <w:t xml:space="preserve"> </w:t>
      </w:r>
      <w:r w:rsidR="007972A6">
        <w:rPr>
          <w:rFonts w:ascii="Bookman Old Style" w:hAnsi="Bookman Old Style"/>
        </w:rPr>
        <w:t xml:space="preserve"> </w:t>
      </w:r>
      <w:r w:rsidR="003F59BF">
        <w:rPr>
          <w:rFonts w:ascii="Bookman Old Style" w:hAnsi="Bookman Old Style"/>
        </w:rPr>
        <w:t>+918800921288,</w:t>
      </w:r>
      <w:r w:rsidR="00294448">
        <w:rPr>
          <w:rFonts w:ascii="Bookman Old Style" w:hAnsi="Bookman Old Style"/>
        </w:rPr>
        <w:t xml:space="preserve"> </w:t>
      </w:r>
      <w:r w:rsidR="00E9685D">
        <w:rPr>
          <w:rFonts w:ascii="Bookman Old Style" w:hAnsi="Bookman Old Style"/>
        </w:rPr>
        <w:t>+917053979557</w:t>
      </w:r>
    </w:p>
    <w:p w:rsidR="002C4399" w:rsidRDefault="00023F6E" w:rsidP="002660B7">
      <w:pPr>
        <w:spacing w:line="345" w:lineRule="auto"/>
        <w:contextualSpacing/>
        <w:jc w:val="both"/>
        <w:rPr>
          <w:rFonts w:ascii="Bookman Old Style" w:hAnsi="Bookman Old Style"/>
        </w:rPr>
      </w:pPr>
      <w:r w:rsidRPr="00023F6E">
        <w:rPr>
          <w:rFonts w:ascii="Bookman Old Style" w:hAnsi="Bookman Old Style"/>
          <w:b/>
        </w:rPr>
        <w:t>E-Mail:</w:t>
      </w:r>
      <w:r>
        <w:rPr>
          <w:rFonts w:ascii="Bookman Old Style" w:hAnsi="Bookman Old Style"/>
        </w:rPr>
        <w:t xml:space="preserve"> </w:t>
      </w:r>
      <w:r w:rsidR="007972A6">
        <w:rPr>
          <w:rFonts w:ascii="Bookman Old Style" w:hAnsi="Bookman Old Style"/>
        </w:rPr>
        <w:t xml:space="preserve">         </w:t>
      </w:r>
      <w:r w:rsidR="00342F34">
        <w:rPr>
          <w:rFonts w:ascii="Bookman Old Style" w:hAnsi="Bookman Old Style"/>
        </w:rPr>
        <w:t>d</w:t>
      </w:r>
      <w:r w:rsidR="003D4283">
        <w:rPr>
          <w:rFonts w:ascii="Bookman Old Style" w:hAnsi="Bookman Old Style"/>
        </w:rPr>
        <w:t>hruvpundhir377</w:t>
      </w:r>
      <w:r w:rsidR="00642B51">
        <w:rPr>
          <w:rFonts w:ascii="Bookman Old Style" w:hAnsi="Bookman Old Style"/>
        </w:rPr>
        <w:t>@gmail.com</w:t>
      </w:r>
    </w:p>
    <w:p w:rsidR="002C4399" w:rsidRDefault="00D015DD" w:rsidP="002660B7">
      <w:pPr>
        <w:contextualSpacing/>
        <w:jc w:val="both"/>
        <w:rPr>
          <w:rFonts w:ascii="Bookman Old Style" w:hAnsi="Bookman Old Style"/>
          <w:b/>
        </w:rPr>
      </w:pPr>
      <w:r>
        <w:pict>
          <v:line id="_x0000_s1026" style="position:absolute;left:0;text-align:left;z-index:251660288" from="0,6.7pt" to="468pt,6.7pt" strokeweight="1.59mm">
            <v:stroke joinstyle="miter"/>
          </v:line>
        </w:pict>
      </w:r>
    </w:p>
    <w:p w:rsidR="002C4399" w:rsidRDefault="002C4399" w:rsidP="002660B7">
      <w:pPr>
        <w:shd w:val="clear" w:color="auto" w:fill="D9D9D9"/>
        <w:tabs>
          <w:tab w:val="right" w:pos="10080"/>
        </w:tabs>
        <w:contextualSpacing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CAREER OBJECTIVE:</w:t>
      </w:r>
      <w:r w:rsidR="00B860A2">
        <w:rPr>
          <w:rFonts w:ascii="Bookman Old Style" w:hAnsi="Bookman Old Style"/>
          <w:b/>
          <w:u w:val="single"/>
        </w:rPr>
        <w:tab/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b/>
          <w:u w:val="single"/>
        </w:rPr>
      </w:pPr>
    </w:p>
    <w:p w:rsidR="006F7E4E" w:rsidRDefault="002C4399" w:rsidP="002660B7">
      <w:pPr>
        <w:pStyle w:val="ListParagraph"/>
        <w:numPr>
          <w:ilvl w:val="0"/>
          <w:numId w:val="8"/>
        </w:numPr>
        <w:spacing w:line="345" w:lineRule="auto"/>
        <w:jc w:val="both"/>
        <w:rPr>
          <w:rFonts w:ascii="Bookman Old Style" w:hAnsi="Bookman Old Style"/>
        </w:rPr>
      </w:pPr>
      <w:r w:rsidRPr="006F7E4E">
        <w:rPr>
          <w:rFonts w:ascii="Bookman Old Style" w:hAnsi="Bookman Old Style"/>
        </w:rPr>
        <w:t>To work in an organization where I can contribute my ideas and knowledge to achieve organization goals and at the same time learning to enhance my personal skills.</w:t>
      </w:r>
    </w:p>
    <w:p w:rsidR="0053244E" w:rsidRPr="006F7E4E" w:rsidRDefault="002C4399" w:rsidP="002660B7">
      <w:pPr>
        <w:pStyle w:val="ListParagraph"/>
        <w:numPr>
          <w:ilvl w:val="0"/>
          <w:numId w:val="8"/>
        </w:numPr>
        <w:spacing w:line="345" w:lineRule="auto"/>
        <w:jc w:val="both"/>
        <w:rPr>
          <w:rFonts w:ascii="Bookman Old Style" w:hAnsi="Bookman Old Style"/>
        </w:rPr>
      </w:pPr>
      <w:r w:rsidRPr="006F7E4E">
        <w:rPr>
          <w:rFonts w:ascii="Bookman Old Style" w:hAnsi="Bookman Old Style"/>
        </w:rPr>
        <w:t xml:space="preserve"> To obtain a challenging position where I can enhance my efficiency and professional skills with organization’s goal and objective.</w:t>
      </w:r>
    </w:p>
    <w:p w:rsidR="00EB2665" w:rsidRPr="00EB2665" w:rsidRDefault="0053244E" w:rsidP="00EB2665">
      <w:pPr>
        <w:shd w:val="clear" w:color="auto" w:fill="D9D9D9"/>
        <w:contextualSpacing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ACADEMIC QUALIFICATION:</w:t>
      </w:r>
    </w:p>
    <w:p w:rsidR="00EB2665" w:rsidRDefault="00EB2665" w:rsidP="00EB2665">
      <w:pPr>
        <w:spacing w:line="345" w:lineRule="auto"/>
        <w:contextualSpacing/>
        <w:jc w:val="both"/>
        <w:rPr>
          <w:rFonts w:ascii="Bookman Old Style" w:hAnsi="Bookman Old Style"/>
        </w:rPr>
      </w:pPr>
    </w:p>
    <w:p w:rsidR="00EB2665" w:rsidRDefault="00EB2665" w:rsidP="002660B7">
      <w:pPr>
        <w:numPr>
          <w:ilvl w:val="0"/>
          <w:numId w:val="3"/>
        </w:numPr>
        <w:spacing w:line="345" w:lineRule="auto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Pursuing M.com (1</w:t>
      </w:r>
      <w:r w:rsidRPr="00EB2665">
        <w:rPr>
          <w:rFonts w:ascii="Bookman Old Style" w:hAnsi="Bookman Old Style"/>
          <w:vertAlign w:val="superscript"/>
        </w:rPr>
        <w:t>st</w:t>
      </w:r>
      <w:r>
        <w:rPr>
          <w:rFonts w:ascii="Bookman Old Style" w:hAnsi="Bookman Old Style"/>
        </w:rPr>
        <w:t xml:space="preserve"> year) from UNIVERSITY OF DELHI.</w:t>
      </w:r>
    </w:p>
    <w:p w:rsidR="00CB67DB" w:rsidRPr="00D63A70" w:rsidRDefault="00EB2665" w:rsidP="002660B7">
      <w:pPr>
        <w:numPr>
          <w:ilvl w:val="0"/>
          <w:numId w:val="3"/>
        </w:numPr>
        <w:spacing w:line="345" w:lineRule="auto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Completed</w:t>
      </w:r>
      <w:r w:rsidR="000940F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B.com (Hons</w:t>
      </w:r>
      <w:bookmarkStart w:id="0" w:name="_GoBack"/>
      <w:bookmarkEnd w:id="0"/>
      <w:r>
        <w:rPr>
          <w:rFonts w:ascii="Bookman Old Style" w:hAnsi="Bookman Old Style"/>
        </w:rPr>
        <w:t xml:space="preserve">) from </w:t>
      </w:r>
      <w:r w:rsidR="006B19FD">
        <w:rPr>
          <w:rFonts w:ascii="Bookman Old Style" w:hAnsi="Bookman Old Style"/>
        </w:rPr>
        <w:t xml:space="preserve">MAHATMA GANDHI </w:t>
      </w:r>
      <w:r>
        <w:rPr>
          <w:rFonts w:ascii="Bookman Old Style" w:hAnsi="Bookman Old Style"/>
        </w:rPr>
        <w:t>UNIVERSIT</w:t>
      </w:r>
      <w:r>
        <w:t>Y.</w:t>
      </w:r>
    </w:p>
    <w:p w:rsidR="00CB67DB" w:rsidRDefault="00CB67DB" w:rsidP="002660B7">
      <w:pPr>
        <w:numPr>
          <w:ilvl w:val="0"/>
          <w:numId w:val="3"/>
        </w:numPr>
        <w:spacing w:line="345" w:lineRule="auto"/>
        <w:contextualSpacing/>
        <w:jc w:val="both"/>
        <w:rPr>
          <w:rFonts w:ascii="Bookman Old Style" w:hAnsi="Bookman Old Style"/>
        </w:rPr>
      </w:pPr>
      <w:r w:rsidRPr="00D63A70">
        <w:rPr>
          <w:rFonts w:ascii="Bookman Old Style" w:hAnsi="Bookman Old Style"/>
        </w:rPr>
        <w:t>12</w:t>
      </w:r>
      <w:r w:rsidRPr="00D63A70">
        <w:rPr>
          <w:rFonts w:ascii="Bookman Old Style" w:hAnsi="Bookman Old Style"/>
          <w:vertAlign w:val="superscript"/>
        </w:rPr>
        <w:t>th</w:t>
      </w:r>
      <w:r>
        <w:rPr>
          <w:rFonts w:ascii="Bookman Old Style" w:hAnsi="Bookman Old Style"/>
        </w:rPr>
        <w:t xml:space="preserve"> Passed from U.P Board in 2013</w:t>
      </w:r>
      <w:r w:rsidRPr="00D63A70">
        <w:rPr>
          <w:rFonts w:ascii="Bookman Old Style" w:hAnsi="Bookman Old Style"/>
        </w:rPr>
        <w:t>.</w:t>
      </w:r>
    </w:p>
    <w:p w:rsidR="00CB67DB" w:rsidRPr="00D63A70" w:rsidRDefault="00CB67DB" w:rsidP="002660B7">
      <w:pPr>
        <w:numPr>
          <w:ilvl w:val="0"/>
          <w:numId w:val="3"/>
        </w:numPr>
        <w:spacing w:line="345" w:lineRule="auto"/>
        <w:contextualSpacing/>
        <w:jc w:val="both"/>
        <w:rPr>
          <w:rFonts w:ascii="Bookman Old Style" w:hAnsi="Bookman Old Style"/>
        </w:rPr>
      </w:pPr>
      <w:r w:rsidRPr="00D63A70">
        <w:rPr>
          <w:rFonts w:ascii="Bookman Old Style" w:hAnsi="Bookman Old Style"/>
        </w:rPr>
        <w:t>10</w:t>
      </w:r>
      <w:r w:rsidRPr="00D63A70">
        <w:rPr>
          <w:rFonts w:ascii="Bookman Old Style" w:hAnsi="Bookman Old Style"/>
          <w:vertAlign w:val="superscript"/>
        </w:rPr>
        <w:t>th</w:t>
      </w:r>
      <w:r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</w:rPr>
        <w:t>Passed from U.P Board in 2011</w:t>
      </w:r>
      <w:r w:rsidRPr="00D63A70">
        <w:rPr>
          <w:rFonts w:ascii="Bookman Old Style" w:hAnsi="Bookman Old Style"/>
        </w:rPr>
        <w:t>.</w:t>
      </w:r>
    </w:p>
    <w:p w:rsidR="002C4399" w:rsidRPr="00CB67DB" w:rsidRDefault="002C4399" w:rsidP="002660B7">
      <w:pPr>
        <w:pStyle w:val="ListParagraph"/>
        <w:numPr>
          <w:ilvl w:val="0"/>
          <w:numId w:val="3"/>
        </w:numPr>
        <w:spacing w:line="345" w:lineRule="auto"/>
        <w:jc w:val="both"/>
        <w:rPr>
          <w:rFonts w:ascii="Bookman Old Style" w:hAnsi="Bookman Old Style"/>
        </w:rPr>
      </w:pPr>
      <w:r w:rsidRPr="00CB67DB">
        <w:rPr>
          <w:rFonts w:ascii="Bookman Old Style" w:hAnsi="Bookman Old Style"/>
        </w:rPr>
        <w:t>School</w:t>
      </w:r>
      <w:r w:rsidR="003D4283" w:rsidRPr="00CB67DB">
        <w:rPr>
          <w:rFonts w:ascii="Bookman Old Style" w:hAnsi="Bookman Old Style"/>
        </w:rPr>
        <w:t>ing</w:t>
      </w:r>
      <w:r w:rsidRPr="00CB67DB">
        <w:rPr>
          <w:rFonts w:ascii="Bookman Old Style" w:hAnsi="Bookman Old Style"/>
        </w:rPr>
        <w:t xml:space="preserve"> completed from:</w:t>
      </w:r>
      <w:r w:rsidRPr="00CB67DB">
        <w:rPr>
          <w:rFonts w:ascii="Bookman Old Style" w:hAnsi="Bookman Old Style"/>
          <w:b/>
        </w:rPr>
        <w:t xml:space="preserve"> </w:t>
      </w:r>
      <w:r w:rsidR="003D4283" w:rsidRPr="00CB67DB">
        <w:rPr>
          <w:rFonts w:ascii="Bookman Old Style" w:hAnsi="Bookman Old Style"/>
        </w:rPr>
        <w:t>Indian National Inter College</w:t>
      </w:r>
      <w:r w:rsidR="00E00602" w:rsidRPr="00CB67DB">
        <w:rPr>
          <w:rFonts w:ascii="Bookman Old Style" w:hAnsi="Bookman Old Style"/>
        </w:rPr>
        <w:t>.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</w:rPr>
      </w:pPr>
    </w:p>
    <w:p w:rsidR="002C4399" w:rsidRDefault="002C4399" w:rsidP="002660B7">
      <w:pPr>
        <w:shd w:val="clear" w:color="auto" w:fill="D9D9D9"/>
        <w:contextualSpacing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COMPUTER SKILLS: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b/>
          <w:u w:val="single"/>
        </w:rPr>
      </w:pPr>
    </w:p>
    <w:p w:rsidR="002C4399" w:rsidRPr="002C4399" w:rsidRDefault="003D4283" w:rsidP="002660B7">
      <w:pPr>
        <w:numPr>
          <w:ilvl w:val="0"/>
          <w:numId w:val="2"/>
        </w:numPr>
        <w:spacing w:line="345" w:lineRule="auto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Ba</w:t>
      </w:r>
      <w:r w:rsidR="00C270AB">
        <w:rPr>
          <w:rFonts w:ascii="Bookman Old Style" w:hAnsi="Bookman Old Style"/>
        </w:rPr>
        <w:t>sic K</w:t>
      </w:r>
      <w:r w:rsidR="00A46B4C">
        <w:rPr>
          <w:rFonts w:ascii="Bookman Old Style" w:hAnsi="Bookman Old Style"/>
        </w:rPr>
        <w:t xml:space="preserve">nowledge of computer, </w:t>
      </w:r>
      <w:r w:rsidR="00A46B4C" w:rsidRPr="00A46B4C">
        <w:rPr>
          <w:rFonts w:ascii="Bookman Old Style" w:hAnsi="Bookman Old Style"/>
          <w:b/>
        </w:rPr>
        <w:t>Accounting Software</w:t>
      </w:r>
      <w:r w:rsidR="00A46B4C">
        <w:rPr>
          <w:rFonts w:ascii="Bookman Old Style" w:hAnsi="Bookman Old Style"/>
        </w:rPr>
        <w:t xml:space="preserve">, </w:t>
      </w:r>
      <w:proofErr w:type="spellStart"/>
      <w:r w:rsidR="00A46B4C">
        <w:rPr>
          <w:rFonts w:ascii="Bookman Old Style" w:hAnsi="Bookman Old Style"/>
        </w:rPr>
        <w:t>Ms</w:t>
      </w:r>
      <w:proofErr w:type="spellEnd"/>
      <w:r w:rsidR="00A46B4C">
        <w:rPr>
          <w:rFonts w:ascii="Bookman Old Style" w:hAnsi="Bookman Old Style"/>
        </w:rPr>
        <w:t xml:space="preserve"> Word</w:t>
      </w:r>
      <w:r w:rsidR="004609F3">
        <w:rPr>
          <w:rFonts w:ascii="Bookman Old Style" w:hAnsi="Bookman Old Style"/>
        </w:rPr>
        <w:t xml:space="preserve">, </w:t>
      </w:r>
      <w:r w:rsidR="007B56F6" w:rsidRPr="00FF6FE4">
        <w:rPr>
          <w:rFonts w:ascii="Bookman Old Style" w:hAnsi="Bookman Old Style"/>
          <w:b/>
        </w:rPr>
        <w:t>Tally.ERP</w:t>
      </w:r>
      <w:r w:rsidR="00C270AB" w:rsidRPr="00FF6FE4">
        <w:rPr>
          <w:rFonts w:ascii="Bookman Old Style" w:hAnsi="Bookman Old Style"/>
          <w:b/>
        </w:rPr>
        <w:t>9</w:t>
      </w:r>
      <w:r w:rsidR="002853B0">
        <w:rPr>
          <w:rFonts w:ascii="Bookman Old Style" w:hAnsi="Bookman Old Style"/>
        </w:rPr>
        <w:t>,</w:t>
      </w:r>
      <w:r w:rsidR="003F45C6">
        <w:rPr>
          <w:rFonts w:ascii="Bookman Old Style" w:hAnsi="Bookman Old Style"/>
        </w:rPr>
        <w:t xml:space="preserve"> Excel, CRM Applications.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</w:rPr>
      </w:pPr>
    </w:p>
    <w:p w:rsidR="002C4399" w:rsidRDefault="002C4399" w:rsidP="002660B7">
      <w:pPr>
        <w:shd w:val="clear" w:color="auto" w:fill="D9D9D9"/>
        <w:contextualSpacing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EXPERIENCE: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b/>
          <w:sz w:val="20"/>
          <w:szCs w:val="20"/>
          <w:u w:val="single"/>
        </w:rPr>
      </w:pPr>
    </w:p>
    <w:p w:rsidR="00CD13F8" w:rsidRDefault="00CD13F8" w:rsidP="00CD13F8">
      <w:pPr>
        <w:numPr>
          <w:ilvl w:val="0"/>
          <w:numId w:val="4"/>
        </w:numPr>
        <w:ind w:left="360" w:firstLine="0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 am working as Accounts Executive</w:t>
      </w:r>
      <w:r w:rsidR="00A7382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under a C.A. firm “</w:t>
      </w:r>
      <w:r w:rsidRPr="00CD13F8">
        <w:rPr>
          <w:rFonts w:ascii="Bookman Old Style" w:hAnsi="Bookman Old Style"/>
          <w:b/>
        </w:rPr>
        <w:t xml:space="preserve">J </w:t>
      </w:r>
      <w:proofErr w:type="spellStart"/>
      <w:r w:rsidRPr="00CD13F8">
        <w:rPr>
          <w:rFonts w:ascii="Bookman Old Style" w:hAnsi="Bookman Old Style"/>
          <w:b/>
        </w:rPr>
        <w:t>Divaker</w:t>
      </w:r>
      <w:proofErr w:type="spellEnd"/>
      <w:r w:rsidRPr="00CD13F8">
        <w:rPr>
          <w:rFonts w:ascii="Bookman Old Style" w:hAnsi="Bookman Old Style"/>
          <w:b/>
        </w:rPr>
        <w:t xml:space="preserve"> &amp; Co</w:t>
      </w:r>
      <w:r>
        <w:rPr>
          <w:rFonts w:ascii="Bookman Old Style" w:hAnsi="Bookman Old Style"/>
        </w:rPr>
        <w:t xml:space="preserve">” </w:t>
      </w:r>
      <w:r w:rsidR="00A7382E">
        <w:rPr>
          <w:rFonts w:ascii="Bookman Old Style" w:hAnsi="Bookman Old Style"/>
        </w:rPr>
        <w:t>since March 2016.</w:t>
      </w:r>
    </w:p>
    <w:p w:rsidR="00A46B4C" w:rsidRDefault="00A46B4C" w:rsidP="00A46B4C">
      <w:pPr>
        <w:ind w:left="360"/>
        <w:contextualSpacing/>
        <w:jc w:val="both"/>
        <w:rPr>
          <w:rFonts w:ascii="Bookman Old Style" w:hAnsi="Bookman Old Style"/>
        </w:rPr>
      </w:pPr>
    </w:p>
    <w:p w:rsidR="00CD13F8" w:rsidRDefault="00CD13F8" w:rsidP="00CD13F8">
      <w:pPr>
        <w:numPr>
          <w:ilvl w:val="0"/>
          <w:numId w:val="4"/>
        </w:numPr>
        <w:ind w:left="360" w:firstLine="0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 have done my Internship at Gurgaon in Blue Grass Films as a Production Assistance for one month.</w:t>
      </w:r>
    </w:p>
    <w:p w:rsidR="00CD13F8" w:rsidRDefault="00CD13F8" w:rsidP="00CD13F8">
      <w:pPr>
        <w:ind w:left="360"/>
        <w:contextualSpacing/>
        <w:jc w:val="both"/>
        <w:rPr>
          <w:rFonts w:ascii="Bookman Old Style" w:hAnsi="Bookman Old Style"/>
          <w:b/>
        </w:rPr>
      </w:pPr>
    </w:p>
    <w:p w:rsidR="00DB6912" w:rsidRDefault="00CD13F8" w:rsidP="002660B7">
      <w:pPr>
        <w:numPr>
          <w:ilvl w:val="0"/>
          <w:numId w:val="4"/>
        </w:numPr>
        <w:ind w:left="360" w:firstLine="0"/>
        <w:contextualSpacing/>
        <w:jc w:val="both"/>
        <w:rPr>
          <w:rFonts w:ascii="Bookman Old Style" w:hAnsi="Bookman Old Style"/>
        </w:rPr>
      </w:pPr>
      <w:r w:rsidRPr="00CD13F8">
        <w:rPr>
          <w:rFonts w:ascii="Bookman Old Style" w:hAnsi="Bookman Old Style"/>
        </w:rPr>
        <w:t>Also have Eight</w:t>
      </w:r>
      <w:r w:rsidR="00DB6912" w:rsidRPr="00CD13F8">
        <w:rPr>
          <w:rFonts w:ascii="Bookman Old Style" w:hAnsi="Bookman Old Style"/>
        </w:rPr>
        <w:t xml:space="preserve"> month experience as a Tally A</w:t>
      </w:r>
      <w:r w:rsidR="003F45C6" w:rsidRPr="00CD13F8">
        <w:rPr>
          <w:rFonts w:ascii="Bookman Old Style" w:hAnsi="Bookman Old Style"/>
        </w:rPr>
        <w:t xml:space="preserve">ssociate in Home Shop 18 on sale </w:t>
      </w:r>
      <w:r w:rsidR="00DB6912" w:rsidRPr="00CD13F8">
        <w:rPr>
          <w:rFonts w:ascii="Bookman Old Style" w:hAnsi="Bookman Old Style"/>
        </w:rPr>
        <w:t>profile.</w:t>
      </w:r>
    </w:p>
    <w:p w:rsidR="00A46B4C" w:rsidRPr="00CD13F8" w:rsidRDefault="00A46B4C" w:rsidP="00A46B4C">
      <w:pPr>
        <w:contextualSpacing/>
        <w:jc w:val="both"/>
        <w:rPr>
          <w:rFonts w:ascii="Bookman Old Style" w:hAnsi="Bookman Old Style"/>
        </w:rPr>
      </w:pPr>
    </w:p>
    <w:p w:rsidR="00652ED1" w:rsidRDefault="00CD13F8" w:rsidP="002660B7">
      <w:pPr>
        <w:numPr>
          <w:ilvl w:val="0"/>
          <w:numId w:val="4"/>
        </w:numPr>
        <w:ind w:left="360" w:firstLine="0"/>
        <w:contextualSpacing/>
        <w:jc w:val="both"/>
        <w:rPr>
          <w:rFonts w:ascii="Bookman Old Style" w:hAnsi="Bookman Old Style"/>
        </w:rPr>
      </w:pPr>
      <w:r w:rsidRPr="00CD13F8">
        <w:rPr>
          <w:rFonts w:ascii="Bookman Old Style" w:hAnsi="Bookman Old Style"/>
        </w:rPr>
        <w:t>I have E</w:t>
      </w:r>
      <w:r w:rsidR="000940F0" w:rsidRPr="00CD13F8">
        <w:rPr>
          <w:rFonts w:ascii="Bookman Old Style" w:hAnsi="Bookman Old Style"/>
        </w:rPr>
        <w:t>ight</w:t>
      </w:r>
      <w:r w:rsidR="00652ED1" w:rsidRPr="00CD13F8">
        <w:rPr>
          <w:rFonts w:ascii="Bookman Old Style" w:hAnsi="Bookman Old Style"/>
        </w:rPr>
        <w:t xml:space="preserve"> month experience as a Tally caller in sales profile.</w:t>
      </w:r>
    </w:p>
    <w:p w:rsidR="00A46B4C" w:rsidRDefault="00A46B4C" w:rsidP="00A46B4C">
      <w:pPr>
        <w:pStyle w:val="ListParagraph"/>
        <w:rPr>
          <w:rFonts w:ascii="Bookman Old Style" w:hAnsi="Bookman Old Style"/>
        </w:rPr>
      </w:pPr>
    </w:p>
    <w:p w:rsidR="00A46B4C" w:rsidRDefault="00A46B4C" w:rsidP="00A46B4C">
      <w:pPr>
        <w:contextualSpacing/>
        <w:jc w:val="both"/>
        <w:rPr>
          <w:rFonts w:ascii="Bookman Old Style" w:hAnsi="Bookman Old Style"/>
        </w:rPr>
      </w:pPr>
    </w:p>
    <w:p w:rsidR="00A46B4C" w:rsidRDefault="00A46B4C" w:rsidP="00A46B4C">
      <w:pPr>
        <w:contextualSpacing/>
        <w:jc w:val="both"/>
        <w:rPr>
          <w:rFonts w:ascii="Bookman Old Style" w:hAnsi="Bookman Old Style"/>
        </w:rPr>
      </w:pPr>
    </w:p>
    <w:p w:rsidR="00A46B4C" w:rsidRDefault="00A46B4C" w:rsidP="00A46B4C">
      <w:pPr>
        <w:contextualSpacing/>
        <w:jc w:val="both"/>
        <w:rPr>
          <w:rFonts w:ascii="Bookman Old Style" w:hAnsi="Bookman Old Style"/>
        </w:rPr>
      </w:pPr>
    </w:p>
    <w:p w:rsidR="00A46B4C" w:rsidRPr="00A7382E" w:rsidRDefault="00A7382E" w:rsidP="00A46B4C">
      <w:pPr>
        <w:contextualSpacing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                                                                                                                             </w:t>
      </w:r>
      <w:proofErr w:type="gramStart"/>
      <w:r w:rsidRPr="00A7382E">
        <w:rPr>
          <w:rFonts w:ascii="Bookman Old Style" w:hAnsi="Bookman Old Style"/>
          <w:b/>
        </w:rPr>
        <w:t>(</w:t>
      </w:r>
      <w:r>
        <w:rPr>
          <w:rFonts w:ascii="Bookman Old Style" w:hAnsi="Bookman Old Style"/>
          <w:b/>
        </w:rPr>
        <w:t xml:space="preserve"> </w:t>
      </w:r>
      <w:r w:rsidRPr="00A7382E">
        <w:rPr>
          <w:rFonts w:ascii="Bookman Old Style" w:hAnsi="Bookman Old Style"/>
          <w:b/>
        </w:rPr>
        <w:t>P.T.O</w:t>
      </w:r>
      <w:proofErr w:type="gramEnd"/>
      <w:r>
        <w:rPr>
          <w:rFonts w:ascii="Bookman Old Style" w:hAnsi="Bookman Old Style"/>
          <w:b/>
        </w:rPr>
        <w:t xml:space="preserve"> </w:t>
      </w:r>
      <w:r w:rsidRPr="00A7382E">
        <w:rPr>
          <w:rFonts w:ascii="Bookman Old Style" w:hAnsi="Bookman Old Style"/>
          <w:b/>
        </w:rPr>
        <w:t>)</w:t>
      </w:r>
    </w:p>
    <w:p w:rsidR="00A46B4C" w:rsidRPr="00CD13F8" w:rsidRDefault="00A46B4C" w:rsidP="00A46B4C">
      <w:pPr>
        <w:contextualSpacing/>
        <w:jc w:val="both"/>
        <w:rPr>
          <w:rFonts w:ascii="Bookman Old Style" w:hAnsi="Bookman Old Style"/>
        </w:rPr>
      </w:pPr>
    </w:p>
    <w:p w:rsidR="000940F0" w:rsidRDefault="000940F0" w:rsidP="002660B7">
      <w:pPr>
        <w:ind w:left="360"/>
        <w:contextualSpacing/>
        <w:jc w:val="both"/>
        <w:rPr>
          <w:rFonts w:ascii="Bookman Old Style" w:hAnsi="Bookman Old Style"/>
        </w:rPr>
      </w:pPr>
    </w:p>
    <w:p w:rsidR="00685B86" w:rsidRPr="00A92D17" w:rsidRDefault="00A92D17" w:rsidP="002660B7">
      <w:pPr>
        <w:shd w:val="clear" w:color="auto" w:fill="D9D9D9" w:themeFill="background1" w:themeFillShade="D9"/>
        <w:tabs>
          <w:tab w:val="right" w:pos="10080"/>
        </w:tabs>
        <w:contextualSpacing/>
        <w:jc w:val="both"/>
        <w:rPr>
          <w:rFonts w:ascii="Bookman Old Style" w:hAnsi="Bookman Old Style"/>
          <w:b/>
          <w:u w:val="single"/>
        </w:rPr>
      </w:pPr>
      <w:r w:rsidRPr="00A92D17">
        <w:rPr>
          <w:rFonts w:ascii="Bookman Old Style" w:hAnsi="Bookman Old Style"/>
          <w:b/>
          <w:u w:val="single"/>
          <w:shd w:val="clear" w:color="auto" w:fill="D9D9D9" w:themeFill="background1" w:themeFillShade="D9"/>
        </w:rPr>
        <w:t>ACCHI</w:t>
      </w:r>
      <w:r>
        <w:rPr>
          <w:rFonts w:ascii="Bookman Old Style" w:hAnsi="Bookman Old Style"/>
          <w:b/>
          <w:u w:val="single"/>
          <w:shd w:val="clear" w:color="auto" w:fill="D9D9D9" w:themeFill="background1" w:themeFillShade="D9"/>
        </w:rPr>
        <w:t>VEMENT:</w:t>
      </w:r>
    </w:p>
    <w:p w:rsidR="003F45C6" w:rsidRPr="003F45C6" w:rsidRDefault="003F45C6" w:rsidP="002660B7">
      <w:pPr>
        <w:contextualSpacing/>
        <w:jc w:val="both"/>
        <w:rPr>
          <w:rFonts w:ascii="Bookman Old Style" w:hAnsi="Bookman Old Style"/>
        </w:rPr>
      </w:pPr>
    </w:p>
    <w:p w:rsidR="00BD7D5F" w:rsidRPr="00345E27" w:rsidRDefault="00BD7D5F" w:rsidP="00BD7D5F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 w:rsidRPr="00B17AC4">
        <w:rPr>
          <w:rFonts w:ascii="Bookman Old Style" w:hAnsi="Bookman Old Style"/>
        </w:rPr>
        <w:t xml:space="preserve">I have successfully completed </w:t>
      </w:r>
      <w:r w:rsidRPr="00B17AC4">
        <w:rPr>
          <w:rFonts w:ascii="Bookman Old Style" w:hAnsi="Bookman Old Style"/>
          <w:b/>
        </w:rPr>
        <w:t>Tally.ERP9</w:t>
      </w:r>
      <w:r w:rsidRPr="00B17AC4">
        <w:rPr>
          <w:rFonts w:ascii="Bookman Old Style" w:hAnsi="Bookman Old Style"/>
        </w:rPr>
        <w:t xml:space="preserve"> and have a c</w:t>
      </w:r>
      <w:r w:rsidR="00E94A72" w:rsidRPr="00B17AC4">
        <w:rPr>
          <w:rFonts w:ascii="Bookman Old Style" w:hAnsi="Bookman Old Style"/>
        </w:rPr>
        <w:t>ertificate by NISBUD Institute</w:t>
      </w:r>
      <w:r w:rsidR="00B17AC4" w:rsidRPr="00B17AC4">
        <w:rPr>
          <w:rFonts w:ascii="Bookman Old Style" w:hAnsi="Bookman Old Style"/>
        </w:rPr>
        <w:t>.</w:t>
      </w:r>
    </w:p>
    <w:p w:rsidR="003F45C6" w:rsidRDefault="003F45C6" w:rsidP="002660B7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 have </w:t>
      </w:r>
      <w:r w:rsidR="00345E27">
        <w:rPr>
          <w:rFonts w:ascii="Bookman Old Style" w:hAnsi="Bookman Old Style"/>
        </w:rPr>
        <w:t>three</w:t>
      </w:r>
      <w:r w:rsidR="00B17AC4">
        <w:rPr>
          <w:rFonts w:ascii="Bookman Old Style" w:hAnsi="Bookman Old Style"/>
        </w:rPr>
        <w:t xml:space="preserve"> </w:t>
      </w:r>
      <w:r w:rsidR="00B17AC4" w:rsidRPr="00B17AC4">
        <w:rPr>
          <w:rFonts w:ascii="Bookman Old Style" w:hAnsi="Bookman Old Style"/>
          <w:b/>
        </w:rPr>
        <w:t>C</w:t>
      </w:r>
      <w:r w:rsidRPr="00B17AC4">
        <w:rPr>
          <w:rFonts w:ascii="Bookman Old Style" w:hAnsi="Bookman Old Style"/>
          <w:b/>
        </w:rPr>
        <w:t>ertificate of A</w:t>
      </w:r>
      <w:r w:rsidR="00345E27" w:rsidRPr="00B17AC4">
        <w:rPr>
          <w:rFonts w:ascii="Bookman Old Style" w:hAnsi="Bookman Old Style"/>
          <w:b/>
        </w:rPr>
        <w:t>ppreciation</w:t>
      </w:r>
      <w:r w:rsidR="00345E27">
        <w:rPr>
          <w:rFonts w:ascii="Bookman Old Style" w:hAnsi="Bookman Old Style"/>
        </w:rPr>
        <w:t xml:space="preserve"> given by my college</w:t>
      </w:r>
      <w:r w:rsidR="003717D0">
        <w:rPr>
          <w:rFonts w:ascii="Bookman Old Style" w:hAnsi="Bookman Old Style"/>
        </w:rPr>
        <w:t>.</w:t>
      </w:r>
    </w:p>
    <w:p w:rsidR="007B56F6" w:rsidRDefault="007B56F6" w:rsidP="002660B7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I have completed Retail management course of six month</w:t>
      </w:r>
      <w:r w:rsidR="002660B7">
        <w:rPr>
          <w:rFonts w:ascii="Bookman Old Style" w:hAnsi="Bookman Old Style"/>
        </w:rPr>
        <w:t xml:space="preserve"> and got </w:t>
      </w:r>
      <w:r w:rsidR="008C7782">
        <w:rPr>
          <w:rFonts w:ascii="Bookman Old Style" w:hAnsi="Bookman Old Style"/>
        </w:rPr>
        <w:t xml:space="preserve">certificate of </w:t>
      </w:r>
      <w:r w:rsidR="008C7782" w:rsidRPr="00120BE2">
        <w:rPr>
          <w:rFonts w:ascii="Bookman Old Style" w:hAnsi="Bookman Old Style"/>
          <w:b/>
        </w:rPr>
        <w:t>NSDC</w:t>
      </w:r>
      <w:r w:rsidR="002660B7" w:rsidRPr="00120BE2">
        <w:rPr>
          <w:rFonts w:ascii="Bookman Old Style" w:hAnsi="Bookman Old Style"/>
          <w:b/>
        </w:rPr>
        <w:t>.</w:t>
      </w:r>
    </w:p>
    <w:p w:rsidR="00E9685D" w:rsidRPr="00E94A72" w:rsidRDefault="00E9685D" w:rsidP="00E9685D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Also have two more certificate of </w:t>
      </w:r>
      <w:r w:rsidRPr="00E9685D">
        <w:rPr>
          <w:rFonts w:ascii="Bookman Old Style" w:hAnsi="Bookman Old Style"/>
          <w:b/>
          <w:bCs/>
        </w:rPr>
        <w:t>NSDC</w:t>
      </w:r>
      <w:r>
        <w:rPr>
          <w:rFonts w:ascii="Bookman Old Style" w:hAnsi="Bookman Old Style"/>
          <w:b/>
          <w:bCs/>
        </w:rPr>
        <w:t>.</w:t>
      </w:r>
    </w:p>
    <w:p w:rsidR="00E94A72" w:rsidRDefault="00E94A72" w:rsidP="00E94A72">
      <w:pPr>
        <w:jc w:val="both"/>
        <w:rPr>
          <w:rFonts w:ascii="Bookman Old Style" w:hAnsi="Bookman Old Style"/>
          <w:b/>
        </w:rPr>
      </w:pPr>
    </w:p>
    <w:p w:rsidR="007B56F6" w:rsidRPr="004609F3" w:rsidRDefault="007B56F6" w:rsidP="002660B7">
      <w:pPr>
        <w:shd w:val="clear" w:color="auto" w:fill="D9D9D9"/>
        <w:contextualSpacing/>
        <w:jc w:val="both"/>
        <w:rPr>
          <w:rFonts w:ascii="Bookman Old Style" w:hAnsi="Bookman Old Style"/>
          <w:b/>
          <w:u w:val="single"/>
        </w:rPr>
      </w:pPr>
      <w:r w:rsidRPr="004609F3">
        <w:rPr>
          <w:rFonts w:ascii="Bookman Old Style" w:hAnsi="Bookman Old Style"/>
          <w:b/>
          <w:u w:val="single"/>
        </w:rPr>
        <w:t>STRENGTH:</w:t>
      </w:r>
    </w:p>
    <w:p w:rsidR="007B56F6" w:rsidRPr="007B56F6" w:rsidRDefault="007B56F6" w:rsidP="002660B7">
      <w:pPr>
        <w:contextualSpacing/>
        <w:jc w:val="both"/>
        <w:rPr>
          <w:rFonts w:ascii="Bookman Old Style" w:hAnsi="Bookman Old Style"/>
          <w:b/>
          <w:u w:val="single"/>
        </w:rPr>
      </w:pPr>
    </w:p>
    <w:p w:rsidR="002C4399" w:rsidRPr="007B56F6" w:rsidRDefault="002660B7" w:rsidP="002660B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szCs w:val="20"/>
        </w:rPr>
        <w:t xml:space="preserve">Positive attitude, </w:t>
      </w:r>
      <w:r w:rsidR="002C4399" w:rsidRPr="007B56F6">
        <w:rPr>
          <w:rFonts w:ascii="Bookman Old Style" w:hAnsi="Bookman Old Style"/>
          <w:szCs w:val="20"/>
        </w:rPr>
        <w:t>Confidence, Co-Operation, Quick learner, Co-ordination &amp; Situational adaptability.</w:t>
      </w:r>
    </w:p>
    <w:p w:rsidR="00E00602" w:rsidRDefault="00E00602" w:rsidP="002660B7">
      <w:pPr>
        <w:contextualSpacing/>
        <w:jc w:val="both"/>
        <w:rPr>
          <w:rFonts w:ascii="Bookman Old Style" w:hAnsi="Bookman Old Style"/>
          <w:szCs w:val="20"/>
        </w:rPr>
      </w:pPr>
    </w:p>
    <w:p w:rsidR="00E00602" w:rsidRDefault="00E00602" w:rsidP="002660B7">
      <w:pPr>
        <w:contextualSpacing/>
        <w:jc w:val="both"/>
        <w:rPr>
          <w:rFonts w:ascii="Bookman Old Style" w:hAnsi="Bookman Old Style"/>
          <w:szCs w:val="20"/>
        </w:rPr>
      </w:pPr>
    </w:p>
    <w:p w:rsidR="002C4399" w:rsidRDefault="002C4399" w:rsidP="002660B7">
      <w:pPr>
        <w:shd w:val="clear" w:color="auto" w:fill="D9D9D9"/>
        <w:tabs>
          <w:tab w:val="right" w:pos="10080"/>
        </w:tabs>
        <w:contextualSpacing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PERSONAL INFORMATION:</w:t>
      </w:r>
      <w:r w:rsidR="00262D68">
        <w:rPr>
          <w:rFonts w:ascii="Bookman Old Style" w:hAnsi="Bookman Old Style"/>
          <w:b/>
          <w:u w:val="single"/>
        </w:rPr>
        <w:tab/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b/>
          <w:u w:val="single"/>
        </w:rPr>
      </w:pPr>
    </w:p>
    <w:p w:rsidR="002C4399" w:rsidRDefault="002C4399" w:rsidP="002660B7">
      <w:pPr>
        <w:spacing w:line="480" w:lineRule="auto"/>
        <w:contextualSpacing/>
        <w:jc w:val="both"/>
        <w:rPr>
          <w:rFonts w:ascii="Bookman Old Style" w:hAnsi="Bookman Old Style"/>
          <w:b/>
          <w:u w:val="single"/>
        </w:rPr>
      </w:pPr>
    </w:p>
    <w:p w:rsidR="002C4399" w:rsidRDefault="003D4283" w:rsidP="002660B7">
      <w:pPr>
        <w:tabs>
          <w:tab w:val="left" w:pos="180"/>
        </w:tabs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Date of Birth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07-Feb-1996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Father’</w:t>
      </w:r>
      <w:r w:rsidR="00D63A70">
        <w:rPr>
          <w:rFonts w:ascii="Bookman Old Style" w:hAnsi="Bookman Old Style"/>
          <w:szCs w:val="20"/>
        </w:rPr>
        <w:t>s Name</w:t>
      </w:r>
      <w:r w:rsidR="00D63A70">
        <w:rPr>
          <w:rFonts w:ascii="Bookman Old Style" w:hAnsi="Bookman Old Style"/>
          <w:szCs w:val="20"/>
        </w:rPr>
        <w:tab/>
      </w:r>
      <w:r w:rsidR="00D63A70">
        <w:rPr>
          <w:rFonts w:ascii="Bookman Old Style" w:hAnsi="Bookman Old Style"/>
          <w:szCs w:val="20"/>
        </w:rPr>
        <w:tab/>
      </w:r>
      <w:r w:rsidR="00D63A70">
        <w:rPr>
          <w:rFonts w:ascii="Bookman Old Style" w:hAnsi="Bookman Old Style"/>
          <w:szCs w:val="20"/>
        </w:rPr>
        <w:tab/>
        <w:t>:</w:t>
      </w:r>
      <w:r w:rsidR="00D63A70">
        <w:rPr>
          <w:rFonts w:ascii="Bookman Old Style" w:hAnsi="Bookman Old Style"/>
          <w:szCs w:val="20"/>
        </w:rPr>
        <w:tab/>
        <w:t>Sh</w:t>
      </w:r>
      <w:r w:rsidR="00631463">
        <w:rPr>
          <w:rFonts w:ascii="Bookman Old Style" w:hAnsi="Bookman Old Style"/>
          <w:szCs w:val="20"/>
        </w:rPr>
        <w:t>.</w:t>
      </w:r>
      <w:r w:rsidR="00D63A70">
        <w:rPr>
          <w:rFonts w:ascii="Bookman Old Style" w:hAnsi="Bookman Old Style"/>
          <w:szCs w:val="20"/>
        </w:rPr>
        <w:t xml:space="preserve"> </w:t>
      </w:r>
      <w:r w:rsidR="007337CB">
        <w:rPr>
          <w:rFonts w:ascii="Bookman Old Style" w:hAnsi="Bookman Old Style"/>
          <w:szCs w:val="20"/>
        </w:rPr>
        <w:t xml:space="preserve">Padam Singh 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Permanent Address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Same as above</w:t>
      </w:r>
    </w:p>
    <w:p w:rsidR="002C4399" w:rsidRDefault="002C4399" w:rsidP="002660B7">
      <w:pPr>
        <w:spacing w:line="480" w:lineRule="auto"/>
        <w:ind w:left="1440" w:hanging="1440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Hobbies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 xml:space="preserve">          :        </w:t>
      </w:r>
      <w:r w:rsidR="003E60E8">
        <w:rPr>
          <w:rFonts w:ascii="Bookman Old Style" w:hAnsi="Bookman Old Style"/>
          <w:szCs w:val="20"/>
        </w:rPr>
        <w:t>Social Network And Net Surfing</w:t>
      </w:r>
      <w:r w:rsidR="00E00602">
        <w:rPr>
          <w:rFonts w:ascii="Bookman Old Style" w:hAnsi="Bookman Old Style"/>
          <w:szCs w:val="20"/>
        </w:rPr>
        <w:t xml:space="preserve">        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L</w:t>
      </w:r>
      <w:r w:rsidR="003D4283">
        <w:rPr>
          <w:rFonts w:ascii="Bookman Old Style" w:hAnsi="Bookman Old Style"/>
          <w:szCs w:val="20"/>
        </w:rPr>
        <w:t>anguage Known</w:t>
      </w:r>
      <w:r w:rsidR="003D4283">
        <w:rPr>
          <w:rFonts w:ascii="Bookman Old Style" w:hAnsi="Bookman Old Style"/>
          <w:szCs w:val="20"/>
        </w:rPr>
        <w:tab/>
      </w:r>
      <w:r w:rsidR="003D4283">
        <w:rPr>
          <w:rFonts w:ascii="Bookman Old Style" w:hAnsi="Bookman Old Style"/>
          <w:szCs w:val="20"/>
        </w:rPr>
        <w:tab/>
      </w:r>
      <w:r w:rsidR="003D4283">
        <w:rPr>
          <w:rFonts w:ascii="Bookman Old Style" w:hAnsi="Bookman Old Style"/>
          <w:szCs w:val="20"/>
        </w:rPr>
        <w:tab/>
        <w:t>:</w:t>
      </w:r>
      <w:r w:rsidR="003D4283">
        <w:rPr>
          <w:rFonts w:ascii="Bookman Old Style" w:hAnsi="Bookman Old Style"/>
          <w:szCs w:val="20"/>
        </w:rPr>
        <w:tab/>
        <w:t xml:space="preserve">Hindi </w:t>
      </w:r>
      <w:r>
        <w:rPr>
          <w:rFonts w:ascii="Bookman Old Style" w:hAnsi="Bookman Old Style"/>
          <w:szCs w:val="20"/>
        </w:rPr>
        <w:t>&amp; English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Religion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Hindu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Nationality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Indian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Marital Status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Un-Married</w:t>
      </w:r>
    </w:p>
    <w:p w:rsidR="002C4399" w:rsidRDefault="002C4399" w:rsidP="002660B7">
      <w:pPr>
        <w:spacing w:line="480" w:lineRule="auto"/>
        <w:contextualSpacing/>
        <w:rPr>
          <w:rFonts w:ascii="Bookman Old Style" w:hAnsi="Bookman Old Style"/>
          <w:szCs w:val="20"/>
        </w:rPr>
      </w:pPr>
      <w:r>
        <w:rPr>
          <w:rFonts w:ascii="Bookman Old Style" w:hAnsi="Bookman Old Style"/>
          <w:szCs w:val="20"/>
        </w:rPr>
        <w:t>Salary Expected</w:t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</w:r>
      <w:r>
        <w:rPr>
          <w:rFonts w:ascii="Bookman Old Style" w:hAnsi="Bookman Old Style"/>
          <w:szCs w:val="20"/>
        </w:rPr>
        <w:tab/>
        <w:t>:</w:t>
      </w:r>
      <w:r>
        <w:rPr>
          <w:rFonts w:ascii="Bookman Old Style" w:hAnsi="Bookman Old Style"/>
          <w:szCs w:val="20"/>
        </w:rPr>
        <w:tab/>
        <w:t>Negotiable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szCs w:val="20"/>
        </w:rPr>
      </w:pPr>
    </w:p>
    <w:p w:rsidR="002C4399" w:rsidRDefault="00A7382E" w:rsidP="00A7382E">
      <w:pPr>
        <w:spacing w:line="295" w:lineRule="auto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  <w:szCs w:val="20"/>
        </w:rPr>
        <w:t xml:space="preserve">           </w:t>
      </w:r>
      <w:r w:rsidR="002C4399">
        <w:rPr>
          <w:rFonts w:ascii="Bookman Old Style" w:hAnsi="Bookman Old Style"/>
        </w:rPr>
        <w:t>I promise that the particulars given above are true to the best of my knowledge and belief. I also promise that I will stick to the rules</w:t>
      </w:r>
      <w:r w:rsidR="00E00602">
        <w:rPr>
          <w:rFonts w:ascii="Bookman Old Style" w:hAnsi="Bookman Old Style"/>
        </w:rPr>
        <w:t xml:space="preserve"> &amp; regulation of the company &amp; </w:t>
      </w:r>
      <w:r w:rsidR="002C4399">
        <w:rPr>
          <w:rFonts w:ascii="Bookman Old Style" w:hAnsi="Bookman Old Style"/>
        </w:rPr>
        <w:t>put my best to improve the productivity of the company within my boundaries.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szCs w:val="20"/>
        </w:rPr>
      </w:pPr>
    </w:p>
    <w:p w:rsidR="002C4399" w:rsidRDefault="002C4399" w:rsidP="002660B7">
      <w:pPr>
        <w:contextualSpacing/>
        <w:jc w:val="both"/>
        <w:rPr>
          <w:rFonts w:ascii="Bookman Old Style" w:hAnsi="Bookman Old Style"/>
          <w:szCs w:val="20"/>
        </w:rPr>
      </w:pPr>
    </w:p>
    <w:p w:rsidR="002C4399" w:rsidRPr="00D63A70" w:rsidRDefault="00D63A70" w:rsidP="002660B7">
      <w:pPr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Date</w:t>
      </w:r>
      <w:r w:rsidR="002C4399" w:rsidRPr="00D63A70">
        <w:rPr>
          <w:rFonts w:ascii="Bookman Old Style" w:hAnsi="Bookman Old Style"/>
        </w:rPr>
        <w:t>:</w:t>
      </w:r>
    </w:p>
    <w:p w:rsidR="002C4399" w:rsidRPr="00D63A70" w:rsidRDefault="002C4399" w:rsidP="002660B7">
      <w:pPr>
        <w:contextualSpacing/>
        <w:jc w:val="both"/>
        <w:rPr>
          <w:rFonts w:ascii="Bookman Old Style" w:hAnsi="Bookman Old Style"/>
        </w:rPr>
      </w:pPr>
    </w:p>
    <w:p w:rsidR="002C4399" w:rsidRPr="00D63A70" w:rsidRDefault="00D63A70" w:rsidP="002660B7">
      <w:pPr>
        <w:contextualSpacing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</w:rPr>
        <w:t>Place</w:t>
      </w:r>
      <w:r w:rsidR="002C4399" w:rsidRPr="00D63A70">
        <w:rPr>
          <w:rFonts w:ascii="Bookman Old Style" w:hAnsi="Bookman Old Style"/>
        </w:rPr>
        <w:t>:</w:t>
      </w:r>
      <w:r w:rsidR="002C4399" w:rsidRPr="00D63A70">
        <w:rPr>
          <w:rFonts w:ascii="Bookman Old Style" w:hAnsi="Bookman Old Style"/>
        </w:rPr>
        <w:tab/>
      </w:r>
      <w:r w:rsidR="002C4399" w:rsidRPr="00D63A70">
        <w:rPr>
          <w:rFonts w:ascii="Bookman Old Style" w:hAnsi="Bookman Old Style"/>
        </w:rPr>
        <w:tab/>
      </w:r>
      <w:r w:rsidR="002C4399" w:rsidRPr="00D63A70">
        <w:rPr>
          <w:rFonts w:ascii="Bookman Old Style" w:hAnsi="Bookman Old Style"/>
        </w:rPr>
        <w:tab/>
      </w:r>
      <w:r w:rsidR="002C4399" w:rsidRPr="00D63A70">
        <w:rPr>
          <w:rFonts w:ascii="Bookman Old Style" w:hAnsi="Bookman Old Style"/>
        </w:rPr>
        <w:tab/>
      </w:r>
      <w:r w:rsidR="002C4399" w:rsidRPr="00D63A70">
        <w:rPr>
          <w:rFonts w:ascii="Bookman Old Style" w:hAnsi="Bookman Old Style"/>
        </w:rPr>
        <w:tab/>
      </w:r>
      <w:r w:rsidR="002C4399" w:rsidRPr="00D63A70">
        <w:rPr>
          <w:rFonts w:ascii="Bookman Old Style" w:hAnsi="Bookman Old Style"/>
          <w:sz w:val="28"/>
        </w:rPr>
        <w:t xml:space="preserve">              </w:t>
      </w:r>
    </w:p>
    <w:p w:rsidR="002C4399" w:rsidRPr="00D63A70" w:rsidRDefault="002C4399" w:rsidP="002660B7">
      <w:pPr>
        <w:contextualSpacing/>
        <w:jc w:val="both"/>
        <w:rPr>
          <w:rFonts w:ascii="Bookman Old Style" w:hAnsi="Bookman Old Style"/>
          <w:sz w:val="28"/>
        </w:rPr>
      </w:pPr>
    </w:p>
    <w:p w:rsidR="002C4399" w:rsidRPr="00056AF9" w:rsidRDefault="003D4283" w:rsidP="002660B7">
      <w:pPr>
        <w:ind w:left="6480" w:firstLine="720"/>
        <w:contextualSpacing/>
        <w:jc w:val="both"/>
        <w:rPr>
          <w:rFonts w:ascii="Bookman Old Style" w:hAnsi="Bookman Old Style"/>
          <w:b/>
          <w:sz w:val="28"/>
        </w:rPr>
      </w:pPr>
      <w:r w:rsidRPr="00056AF9">
        <w:rPr>
          <w:rFonts w:ascii="Bookman Old Style" w:hAnsi="Bookman Old Style"/>
          <w:b/>
          <w:sz w:val="28"/>
        </w:rPr>
        <w:t>(DHRUV KUMAR</w:t>
      </w:r>
      <w:r w:rsidR="002C4399" w:rsidRPr="00056AF9">
        <w:rPr>
          <w:rFonts w:ascii="Bookman Old Style" w:hAnsi="Bookman Old Style"/>
          <w:b/>
          <w:sz w:val="28"/>
        </w:rPr>
        <w:t>)</w:t>
      </w:r>
    </w:p>
    <w:p w:rsidR="002C4399" w:rsidRDefault="002C4399" w:rsidP="002660B7">
      <w:pPr>
        <w:contextualSpacing/>
        <w:jc w:val="both"/>
        <w:rPr>
          <w:rFonts w:ascii="Bookman Old Style" w:hAnsi="Bookman Old Style"/>
          <w:b/>
          <w:sz w:val="28"/>
        </w:rPr>
      </w:pPr>
    </w:p>
    <w:p w:rsidR="00FF5A1F" w:rsidRDefault="00FF5A1F" w:rsidP="002660B7">
      <w:pPr>
        <w:contextualSpacing/>
      </w:pPr>
    </w:p>
    <w:sectPr w:rsidR="00FF5A1F" w:rsidSect="003F45C6">
      <w:pgSz w:w="12240" w:h="15840" w:code="1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0002"/>
    <w:multiLevelType w:val="singleLevel"/>
    <w:tmpl w:val="00000002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>
    <w:nsid w:val="00000003"/>
    <w:multiLevelType w:val="singleLevel"/>
    <w:tmpl w:val="00000003"/>
    <w:lvl w:ilvl="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18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</w:abstractNum>
  <w:abstractNum w:abstractNumId="4">
    <w:nsid w:val="12B601F6"/>
    <w:multiLevelType w:val="hybridMultilevel"/>
    <w:tmpl w:val="B29CAAA8"/>
    <w:lvl w:ilvl="0" w:tplc="00000001">
      <w:start w:val="1"/>
      <w:numFmt w:val="bullet"/>
      <w:lvlText w:val=""/>
      <w:lvlJc w:val="left"/>
      <w:pPr>
        <w:ind w:left="117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391B0C9D"/>
    <w:multiLevelType w:val="hybridMultilevel"/>
    <w:tmpl w:val="48D45BF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660214FA"/>
    <w:multiLevelType w:val="hybridMultilevel"/>
    <w:tmpl w:val="FFDEA9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286466"/>
    <w:multiLevelType w:val="hybridMultilevel"/>
    <w:tmpl w:val="F4AC208A"/>
    <w:lvl w:ilvl="0" w:tplc="00000001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SortMethod w:val="0000"/>
  <w:documentProtection w:formatting="1" w:enforcement="0"/>
  <w:styleLockTheme/>
  <w:styleLockQFSet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C4399"/>
    <w:rsid w:val="00023F6E"/>
    <w:rsid w:val="00026E64"/>
    <w:rsid w:val="00041B2A"/>
    <w:rsid w:val="00056AF9"/>
    <w:rsid w:val="000940F0"/>
    <w:rsid w:val="001033D1"/>
    <w:rsid w:val="0010558A"/>
    <w:rsid w:val="00120BE2"/>
    <w:rsid w:val="001722D7"/>
    <w:rsid w:val="0017269E"/>
    <w:rsid w:val="00174BAF"/>
    <w:rsid w:val="00193A2D"/>
    <w:rsid w:val="00217026"/>
    <w:rsid w:val="00240120"/>
    <w:rsid w:val="00262D68"/>
    <w:rsid w:val="00263561"/>
    <w:rsid w:val="00265497"/>
    <w:rsid w:val="002660B7"/>
    <w:rsid w:val="00266F0E"/>
    <w:rsid w:val="002853B0"/>
    <w:rsid w:val="00294448"/>
    <w:rsid w:val="002A7BD2"/>
    <w:rsid w:val="002C4399"/>
    <w:rsid w:val="002E0716"/>
    <w:rsid w:val="003304B1"/>
    <w:rsid w:val="00342F34"/>
    <w:rsid w:val="00345E27"/>
    <w:rsid w:val="0035676A"/>
    <w:rsid w:val="00370AE5"/>
    <w:rsid w:val="003717D0"/>
    <w:rsid w:val="003D2EB1"/>
    <w:rsid w:val="003D4283"/>
    <w:rsid w:val="003E222A"/>
    <w:rsid w:val="003E60E8"/>
    <w:rsid w:val="003F45C6"/>
    <w:rsid w:val="003F59BF"/>
    <w:rsid w:val="0041075B"/>
    <w:rsid w:val="00451A53"/>
    <w:rsid w:val="004609F3"/>
    <w:rsid w:val="00474196"/>
    <w:rsid w:val="00476F09"/>
    <w:rsid w:val="004B19D3"/>
    <w:rsid w:val="00502EC5"/>
    <w:rsid w:val="0053244E"/>
    <w:rsid w:val="00540832"/>
    <w:rsid w:val="00546EDC"/>
    <w:rsid w:val="00573B62"/>
    <w:rsid w:val="005B6FE7"/>
    <w:rsid w:val="005F1FFB"/>
    <w:rsid w:val="00631463"/>
    <w:rsid w:val="00642B51"/>
    <w:rsid w:val="00652ED1"/>
    <w:rsid w:val="00685B86"/>
    <w:rsid w:val="006B19FD"/>
    <w:rsid w:val="006C0C04"/>
    <w:rsid w:val="006E7814"/>
    <w:rsid w:val="006F7E4E"/>
    <w:rsid w:val="007337CB"/>
    <w:rsid w:val="00750166"/>
    <w:rsid w:val="007526CB"/>
    <w:rsid w:val="007866E6"/>
    <w:rsid w:val="007972A6"/>
    <w:rsid w:val="007A0E1E"/>
    <w:rsid w:val="007B250F"/>
    <w:rsid w:val="007B56F6"/>
    <w:rsid w:val="007E78C7"/>
    <w:rsid w:val="00846E6C"/>
    <w:rsid w:val="00852B4F"/>
    <w:rsid w:val="008910A0"/>
    <w:rsid w:val="00895C41"/>
    <w:rsid w:val="008C7782"/>
    <w:rsid w:val="00904E25"/>
    <w:rsid w:val="009458F9"/>
    <w:rsid w:val="00957C0F"/>
    <w:rsid w:val="00963D06"/>
    <w:rsid w:val="009924EA"/>
    <w:rsid w:val="009A64D0"/>
    <w:rsid w:val="009E5F10"/>
    <w:rsid w:val="00A123FA"/>
    <w:rsid w:val="00A138F7"/>
    <w:rsid w:val="00A35C73"/>
    <w:rsid w:val="00A46B4C"/>
    <w:rsid w:val="00A732E7"/>
    <w:rsid w:val="00A7382E"/>
    <w:rsid w:val="00A745B8"/>
    <w:rsid w:val="00A902FF"/>
    <w:rsid w:val="00A92D17"/>
    <w:rsid w:val="00AB1A03"/>
    <w:rsid w:val="00AD1E01"/>
    <w:rsid w:val="00AE1A21"/>
    <w:rsid w:val="00AE5561"/>
    <w:rsid w:val="00AF3E5A"/>
    <w:rsid w:val="00B0049F"/>
    <w:rsid w:val="00B17AC4"/>
    <w:rsid w:val="00B860A2"/>
    <w:rsid w:val="00BB0BEB"/>
    <w:rsid w:val="00BD7D5F"/>
    <w:rsid w:val="00C04125"/>
    <w:rsid w:val="00C1298B"/>
    <w:rsid w:val="00C245CA"/>
    <w:rsid w:val="00C270AB"/>
    <w:rsid w:val="00C3370C"/>
    <w:rsid w:val="00C55A03"/>
    <w:rsid w:val="00C91945"/>
    <w:rsid w:val="00CB67DB"/>
    <w:rsid w:val="00CD13F8"/>
    <w:rsid w:val="00CE2FCB"/>
    <w:rsid w:val="00CF32EC"/>
    <w:rsid w:val="00D01229"/>
    <w:rsid w:val="00D015DD"/>
    <w:rsid w:val="00D217E6"/>
    <w:rsid w:val="00D63A70"/>
    <w:rsid w:val="00D878E7"/>
    <w:rsid w:val="00DB2906"/>
    <w:rsid w:val="00DB6912"/>
    <w:rsid w:val="00DC1D01"/>
    <w:rsid w:val="00E00602"/>
    <w:rsid w:val="00E011DA"/>
    <w:rsid w:val="00E05AF1"/>
    <w:rsid w:val="00E947C6"/>
    <w:rsid w:val="00E94A72"/>
    <w:rsid w:val="00E9685D"/>
    <w:rsid w:val="00EB2665"/>
    <w:rsid w:val="00EB53FF"/>
    <w:rsid w:val="00F0091B"/>
    <w:rsid w:val="00F20072"/>
    <w:rsid w:val="00F80271"/>
    <w:rsid w:val="00F80F9E"/>
    <w:rsid w:val="00FC0F41"/>
    <w:rsid w:val="00FE327E"/>
    <w:rsid w:val="00FF4F2C"/>
    <w:rsid w:val="00FF5A1F"/>
    <w:rsid w:val="00FF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66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6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33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3D1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pple-converted-space">
    <w:name w:val="apple-converted-space"/>
    <w:basedOn w:val="DefaultParagraphFont"/>
    <w:rsid w:val="00EB26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bishan</dc:creator>
  <cp:lastModifiedBy>J divaker &amp; co.</cp:lastModifiedBy>
  <cp:revision>197</cp:revision>
  <dcterms:created xsi:type="dcterms:W3CDTF">2015-03-12T06:18:00Z</dcterms:created>
  <dcterms:modified xsi:type="dcterms:W3CDTF">2017-03-17T12:27:00Z</dcterms:modified>
</cp:coreProperties>
</file>