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B3E" w:rsidRDefault="005D0D66">
      <w:pPr>
        <w:jc w:val="right"/>
        <w:rPr>
          <w:lang w:val="en-US"/>
        </w:rPr>
      </w:pPr>
      <w:r>
        <w:rPr>
          <w:rFonts w:ascii="Ubuntu" w:hAnsi="Ubuntu" w:cs="Ubuntu"/>
          <w:b/>
          <w:bCs/>
          <w:lang w:val="en-US"/>
        </w:rPr>
        <w:t xml:space="preserve">                                                                      </w:t>
      </w:r>
      <w:r>
        <w:rPr>
          <w:rFonts w:ascii="Ubuntu" w:hAnsi="Ubuntu" w:cs="Ubuntu"/>
          <w:b/>
          <w:bCs/>
          <w:sz w:val="40"/>
          <w:szCs w:val="40"/>
          <w:lang w:val="en-US"/>
        </w:rPr>
        <w:t>Sapna Sharma</w:t>
      </w:r>
    </w:p>
    <w:p w:rsidR="00A77B3E" w:rsidRDefault="005D0D66">
      <w:pPr>
        <w:jc w:val="right"/>
        <w:rPr>
          <w:rFonts w:ascii="Ubuntu" w:hAnsi="Ubuntu" w:cs="Ubuntu"/>
          <w:sz w:val="16"/>
          <w:szCs w:val="16"/>
          <w:lang w:val="en-US"/>
        </w:rPr>
      </w:pPr>
      <w:r>
        <w:rPr>
          <w:rFonts w:ascii="Ubuntu" w:hAnsi="Ubuntu" w:cs="Ubuntu"/>
          <w:sz w:val="16"/>
          <w:szCs w:val="16"/>
          <w:lang w:val="en-US"/>
        </w:rPr>
        <w:t>Mobile : 08800 99 5469,09953307909</w:t>
      </w:r>
    </w:p>
    <w:p w:rsidR="00A77B3E" w:rsidRDefault="005D0D66">
      <w:pPr>
        <w:jc w:val="right"/>
        <w:rPr>
          <w:rFonts w:ascii="Ubuntu" w:hAnsi="Ubuntu" w:cs="Ubuntu"/>
          <w:sz w:val="16"/>
          <w:szCs w:val="16"/>
          <w:lang w:val="en-US"/>
        </w:rPr>
      </w:pPr>
      <w:r>
        <w:rPr>
          <w:rFonts w:ascii="Ubuntu" w:hAnsi="Ubuntu" w:cs="Ubuntu"/>
          <w:sz w:val="16"/>
          <w:szCs w:val="16"/>
          <w:lang w:val="en-US"/>
        </w:rPr>
        <w:t>E-mail: sapnasharma.a2z@gmail.com</w:t>
      </w:r>
    </w:p>
    <w:p w:rsidR="00A77B3E" w:rsidRDefault="005D0D66">
      <w:pPr>
        <w:rPr>
          <w:rFonts w:ascii="Ubuntu" w:hAnsi="Ubuntu" w:cs="Ubuntu"/>
          <w:sz w:val="16"/>
          <w:szCs w:val="16"/>
          <w:lang w:val="en-US"/>
        </w:rPr>
      </w:pPr>
      <w:r>
        <w:rPr>
          <w:rFonts w:ascii="Ubuntu" w:hAnsi="Ubuntu" w:cs="Ubuntu"/>
          <w:sz w:val="16"/>
          <w:szCs w:val="16"/>
          <w:lang w:val="en-US"/>
        </w:rPr>
        <w:t>Krishi Apartments</w:t>
      </w:r>
    </w:p>
    <w:p w:rsidR="00A77B3E" w:rsidRDefault="005D0D66">
      <w:pPr>
        <w:rPr>
          <w:rFonts w:ascii="Ubuntu" w:hAnsi="Ubuntu" w:cs="Ubuntu"/>
          <w:sz w:val="16"/>
          <w:szCs w:val="16"/>
          <w:lang w:val="en-US"/>
        </w:rPr>
      </w:pPr>
      <w:r>
        <w:rPr>
          <w:rFonts w:ascii="Ubuntu" w:hAnsi="Ubuntu" w:cs="Ubuntu"/>
          <w:sz w:val="16"/>
          <w:szCs w:val="16"/>
          <w:lang w:val="en-US"/>
        </w:rPr>
        <w:t>#617, Vikas Puri</w:t>
      </w:r>
    </w:p>
    <w:p w:rsidR="00A77B3E" w:rsidRDefault="005D0D66">
      <w:pPr>
        <w:rPr>
          <w:rFonts w:ascii="Ubuntu" w:hAnsi="Ubuntu" w:cs="Ubuntu"/>
          <w:sz w:val="16"/>
          <w:szCs w:val="16"/>
          <w:lang w:val="en-US"/>
        </w:rPr>
      </w:pPr>
      <w:r>
        <w:rPr>
          <w:rFonts w:ascii="Ubuntu" w:hAnsi="Ubuntu" w:cs="Ubuntu"/>
          <w:sz w:val="16"/>
          <w:szCs w:val="16"/>
          <w:lang w:val="en-US"/>
        </w:rPr>
        <w:t>New Delhi - 1100 18</w:t>
      </w:r>
    </w:p>
    <w:p w:rsidR="00A77B3E" w:rsidRDefault="00A77B3E">
      <w:pPr>
        <w:jc w:val="center"/>
        <w:rPr>
          <w:rFonts w:ascii="Ubuntu" w:hAnsi="Ubuntu" w:cs="Ubuntu"/>
          <w:sz w:val="20"/>
          <w:szCs w:val="20"/>
          <w:lang w:val="en-US"/>
        </w:rPr>
      </w:pPr>
    </w:p>
    <w:p w:rsidR="00A77B3E" w:rsidRDefault="005D0D66">
      <w:pPr>
        <w:rPr>
          <w:rFonts w:ascii="Ubuntu" w:hAnsi="Ubuntu" w:cs="Ubuntu"/>
          <w:sz w:val="20"/>
          <w:szCs w:val="20"/>
          <w:lang w:val="en-US"/>
        </w:rPr>
      </w:pPr>
      <w:r>
        <w:rPr>
          <w:rFonts w:ascii="Ubuntu" w:hAnsi="Ubuntu" w:cs="Ubuntu"/>
          <w:sz w:val="20"/>
          <w:szCs w:val="20"/>
          <w:lang w:val="en-US"/>
        </w:rPr>
        <w:t>Self-motivated, peak-performing professional with progressive supervisory experience in all phases of various industries. Problem solver who enjoys the challenge of achieving goals and accomplishing objectives, career history of consistent advantage based on achievements and motivational tactics. Ability to streamline procedures that improve productivity, and control costs through expertise in:</w:t>
      </w:r>
    </w:p>
    <w:p w:rsidR="00A77B3E" w:rsidRDefault="00A77B3E">
      <w:pPr>
        <w:rPr>
          <w:rFonts w:ascii="Ubuntu" w:hAnsi="Ubuntu" w:cs="Ubuntu"/>
          <w:sz w:val="20"/>
          <w:szCs w:val="20"/>
          <w:lang w:val="en-US"/>
        </w:rPr>
      </w:pPr>
    </w:p>
    <w:p w:rsidR="00A77B3E" w:rsidRDefault="005D0D66">
      <w:pPr>
        <w:rPr>
          <w:rFonts w:ascii="Ubuntu" w:hAnsi="Ubuntu" w:cs="Ubuntu"/>
          <w:sz w:val="20"/>
          <w:szCs w:val="20"/>
          <w:lang w:val="en-US"/>
        </w:rPr>
      </w:pPr>
      <w:r>
        <w:rPr>
          <w:rFonts w:ascii="Ubuntu" w:hAnsi="Ubuntu" w:cs="Ubuntu"/>
          <w:sz w:val="20"/>
          <w:szCs w:val="20"/>
          <w:lang w:val="en-US"/>
        </w:rPr>
        <w:tab/>
        <w:t>Team Building &amp; Leadership</w:t>
      </w:r>
      <w:r>
        <w:rPr>
          <w:rFonts w:ascii="Ubuntu" w:hAnsi="Ubuntu" w:cs="Ubuntu"/>
          <w:sz w:val="20"/>
          <w:szCs w:val="20"/>
          <w:lang w:val="en-US"/>
        </w:rPr>
        <w:tab/>
      </w:r>
      <w:r>
        <w:rPr>
          <w:rFonts w:ascii="Ubuntu" w:hAnsi="Ubuntu" w:cs="Ubuntu"/>
          <w:sz w:val="20"/>
          <w:szCs w:val="20"/>
          <w:lang w:val="en-US"/>
        </w:rPr>
        <w:tab/>
      </w:r>
      <w:r>
        <w:rPr>
          <w:rFonts w:ascii="Ubuntu" w:hAnsi="Ubuntu" w:cs="Ubuntu"/>
          <w:sz w:val="20"/>
          <w:szCs w:val="20"/>
          <w:lang w:val="en-US"/>
        </w:rPr>
        <w:tab/>
        <w:t>Vendor Management</w:t>
      </w:r>
    </w:p>
    <w:p w:rsidR="00A77B3E" w:rsidRDefault="005D0D66">
      <w:pPr>
        <w:rPr>
          <w:rFonts w:ascii="Ubuntu" w:hAnsi="Ubuntu" w:cs="Ubuntu"/>
          <w:sz w:val="20"/>
          <w:szCs w:val="20"/>
          <w:lang w:val="en-US"/>
        </w:rPr>
      </w:pPr>
      <w:r>
        <w:rPr>
          <w:rFonts w:ascii="Ubuntu" w:hAnsi="Ubuntu" w:cs="Ubuntu"/>
          <w:sz w:val="20"/>
          <w:szCs w:val="20"/>
          <w:lang w:val="en-US"/>
        </w:rPr>
        <w:tab/>
        <w:t>Safety &amp; Compliance Management</w:t>
      </w:r>
      <w:r>
        <w:rPr>
          <w:rFonts w:ascii="Ubuntu" w:hAnsi="Ubuntu" w:cs="Ubuntu"/>
          <w:sz w:val="20"/>
          <w:szCs w:val="20"/>
          <w:lang w:val="en-US"/>
        </w:rPr>
        <w:tab/>
      </w:r>
      <w:r>
        <w:rPr>
          <w:rFonts w:ascii="Ubuntu" w:hAnsi="Ubuntu" w:cs="Ubuntu"/>
          <w:sz w:val="20"/>
          <w:szCs w:val="20"/>
          <w:lang w:val="en-US"/>
        </w:rPr>
        <w:tab/>
        <w:t>Strategic planning / implementation</w:t>
      </w:r>
    </w:p>
    <w:p w:rsidR="00A77B3E" w:rsidRDefault="005D0D66">
      <w:pPr>
        <w:rPr>
          <w:rFonts w:ascii="Ubuntu" w:hAnsi="Ubuntu" w:cs="Ubuntu"/>
          <w:sz w:val="20"/>
          <w:szCs w:val="20"/>
          <w:lang w:val="en-US"/>
        </w:rPr>
      </w:pPr>
      <w:r>
        <w:rPr>
          <w:rFonts w:ascii="Ubuntu" w:hAnsi="Ubuntu" w:cs="Ubuntu"/>
          <w:sz w:val="20"/>
          <w:szCs w:val="20"/>
          <w:lang w:val="en-US"/>
        </w:rPr>
        <w:tab/>
        <w:t>Organization &amp; Time Management</w:t>
      </w:r>
      <w:r>
        <w:rPr>
          <w:rFonts w:ascii="Ubuntu" w:hAnsi="Ubuntu" w:cs="Ubuntu"/>
          <w:sz w:val="20"/>
          <w:szCs w:val="20"/>
          <w:lang w:val="en-US"/>
        </w:rPr>
        <w:tab/>
      </w:r>
      <w:r>
        <w:rPr>
          <w:rFonts w:ascii="Ubuntu" w:hAnsi="Ubuntu" w:cs="Ubuntu"/>
          <w:sz w:val="20"/>
          <w:szCs w:val="20"/>
          <w:lang w:val="en-US"/>
        </w:rPr>
        <w:tab/>
        <w:t>HR. Recruiter</w:t>
      </w:r>
    </w:p>
    <w:p w:rsidR="00A77B3E" w:rsidRDefault="00A77B3E">
      <w:pPr>
        <w:rPr>
          <w:rFonts w:ascii="Ubuntu" w:hAnsi="Ubuntu" w:cs="Ubuntu"/>
          <w:sz w:val="20"/>
          <w:szCs w:val="20"/>
          <w:lang w:val="en-US"/>
        </w:rPr>
      </w:pPr>
    </w:p>
    <w:p w:rsidR="00A77B3E" w:rsidRDefault="005D0D66">
      <w:pPr>
        <w:jc w:val="center"/>
        <w:rPr>
          <w:rFonts w:ascii="Ubuntu" w:hAnsi="Ubuntu" w:cs="Ubuntu"/>
          <w:b/>
          <w:bCs/>
          <w:lang w:val="en-US"/>
        </w:rPr>
      </w:pPr>
      <w:r>
        <w:rPr>
          <w:rFonts w:ascii="Ubuntu" w:hAnsi="Ubuntu" w:cs="Ubuntu"/>
          <w:b/>
          <w:bCs/>
          <w:lang w:val="en-US"/>
        </w:rPr>
        <w:t>PROFESSIONAL EXPERIENCE</w:t>
      </w:r>
    </w:p>
    <w:p w:rsidR="00A77B3E" w:rsidRDefault="00A77B3E">
      <w:pPr>
        <w:rPr>
          <w:rFonts w:ascii="Ubuntu" w:hAnsi="Ubuntu" w:cs="Ubuntu"/>
          <w:sz w:val="20"/>
          <w:szCs w:val="20"/>
          <w:lang w:val="en-US"/>
        </w:rPr>
      </w:pPr>
    </w:p>
    <w:p w:rsidR="00A77B3E" w:rsidRDefault="005D0D66">
      <w:pPr>
        <w:rPr>
          <w:rFonts w:ascii="Ubuntu" w:hAnsi="Ubuntu" w:cs="Ubuntu"/>
          <w:b/>
          <w:bCs/>
          <w:sz w:val="20"/>
          <w:szCs w:val="20"/>
          <w:lang w:val="en-US"/>
        </w:rPr>
      </w:pPr>
      <w:r>
        <w:rPr>
          <w:rFonts w:ascii="Ubuntu" w:hAnsi="Ubuntu" w:cs="Ubuntu"/>
          <w:b/>
          <w:bCs/>
          <w:sz w:val="20"/>
          <w:szCs w:val="20"/>
          <w:lang w:val="en-US"/>
        </w:rPr>
        <w:t>PROJECT MANAGER RECRUITMENT (FREELANCE)</w:t>
      </w:r>
      <w:r>
        <w:rPr>
          <w:rFonts w:ascii="Ubuntu" w:hAnsi="Ubuntu" w:cs="Ubuntu"/>
          <w:b/>
          <w:bCs/>
          <w:sz w:val="20"/>
          <w:szCs w:val="20"/>
          <w:lang w:val="en-US"/>
        </w:rPr>
        <w:tab/>
        <w:t>OCTOBER 2013 - SEPTEMBER 2015</w:t>
      </w:r>
    </w:p>
    <w:p w:rsidR="00A77B3E" w:rsidRDefault="00A77B3E">
      <w:pPr>
        <w:rPr>
          <w:rFonts w:ascii="Ubuntu" w:hAnsi="Ubuntu" w:cs="Ubuntu"/>
          <w:b/>
          <w:bCs/>
          <w:lang w:val="en-US"/>
        </w:rPr>
      </w:pPr>
    </w:p>
    <w:p w:rsidR="008D4ADE" w:rsidRDefault="008D4ADE">
      <w:pPr>
        <w:rPr>
          <w:rFonts w:ascii="Ubuntu" w:hAnsi="Ubuntu" w:cs="Ubuntu"/>
          <w:b/>
          <w:bCs/>
          <w:sz w:val="20"/>
          <w:szCs w:val="20"/>
          <w:lang w:val="en-US"/>
        </w:rPr>
      </w:pPr>
    </w:p>
    <w:p w:rsidR="008D4ADE" w:rsidRDefault="008D4ADE">
      <w:pPr>
        <w:rPr>
          <w:rFonts w:ascii="Ubuntu" w:hAnsi="Ubuntu" w:cs="Ubuntu"/>
          <w:b/>
          <w:bCs/>
          <w:sz w:val="20"/>
          <w:szCs w:val="20"/>
          <w:lang w:val="en-US"/>
        </w:rPr>
      </w:pPr>
    </w:p>
    <w:p w:rsidR="00A77B3E" w:rsidRDefault="005D0D66">
      <w:pPr>
        <w:rPr>
          <w:rFonts w:ascii="Ubuntu" w:hAnsi="Ubuntu" w:cs="Ubuntu"/>
          <w:b/>
          <w:bCs/>
          <w:sz w:val="20"/>
          <w:szCs w:val="20"/>
          <w:lang w:val="en-US"/>
        </w:rPr>
      </w:pPr>
      <w:r>
        <w:rPr>
          <w:rFonts w:ascii="Ubuntu" w:hAnsi="Ubuntu" w:cs="Ubuntu"/>
          <w:b/>
          <w:bCs/>
          <w:sz w:val="20"/>
          <w:szCs w:val="20"/>
          <w:lang w:val="en-US"/>
        </w:rPr>
        <w:t xml:space="preserve">BRANCH MANAGER </w:t>
      </w:r>
      <w:r>
        <w:rPr>
          <w:rFonts w:ascii="Ubuntu" w:hAnsi="Ubuntu" w:cs="Ubuntu"/>
          <w:b/>
          <w:bCs/>
          <w:sz w:val="20"/>
          <w:szCs w:val="20"/>
          <w:lang w:val="en-US"/>
        </w:rPr>
        <w:tab/>
      </w:r>
      <w:r>
        <w:rPr>
          <w:rFonts w:ascii="Ubuntu" w:hAnsi="Ubuntu" w:cs="Ubuntu"/>
          <w:b/>
          <w:bCs/>
          <w:sz w:val="20"/>
          <w:szCs w:val="20"/>
          <w:lang w:val="en-US"/>
        </w:rPr>
        <w:tab/>
      </w:r>
      <w:r>
        <w:rPr>
          <w:rFonts w:ascii="Ubuntu" w:hAnsi="Ubuntu" w:cs="Ubuntu"/>
          <w:b/>
          <w:bCs/>
          <w:sz w:val="20"/>
          <w:szCs w:val="20"/>
          <w:lang w:val="en-US"/>
        </w:rPr>
        <w:tab/>
        <w:t>MAY 1</w:t>
      </w:r>
      <w:r>
        <w:rPr>
          <w:rFonts w:ascii="Ubuntu" w:hAnsi="Ubuntu" w:cs="Ubuntu"/>
          <w:b/>
          <w:bCs/>
          <w:sz w:val="20"/>
          <w:szCs w:val="20"/>
          <w:vertAlign w:val="superscript"/>
          <w:lang w:val="en-US"/>
        </w:rPr>
        <w:t>ST</w:t>
      </w:r>
      <w:r>
        <w:rPr>
          <w:rFonts w:ascii="Ubuntu" w:hAnsi="Ubuntu" w:cs="Ubuntu"/>
          <w:b/>
          <w:bCs/>
          <w:sz w:val="20"/>
          <w:szCs w:val="20"/>
          <w:lang w:val="en-US"/>
        </w:rPr>
        <w:t>, 2013 - NOVEMBER 5</w:t>
      </w:r>
      <w:r>
        <w:rPr>
          <w:rFonts w:ascii="Ubuntu" w:hAnsi="Ubuntu" w:cs="Ubuntu"/>
          <w:b/>
          <w:bCs/>
          <w:sz w:val="20"/>
          <w:szCs w:val="20"/>
          <w:vertAlign w:val="superscript"/>
          <w:lang w:val="en-US"/>
        </w:rPr>
        <w:t>TH</w:t>
      </w:r>
      <w:r>
        <w:rPr>
          <w:rFonts w:ascii="Ubuntu" w:hAnsi="Ubuntu" w:cs="Ubuntu"/>
          <w:b/>
          <w:bCs/>
          <w:sz w:val="20"/>
          <w:szCs w:val="20"/>
          <w:lang w:val="en-US"/>
        </w:rPr>
        <w:t>, 2013</w:t>
      </w:r>
    </w:p>
    <w:p w:rsidR="00A77B3E" w:rsidRDefault="005D0D66">
      <w:pPr>
        <w:rPr>
          <w:rFonts w:ascii="Ubuntu" w:hAnsi="Ubuntu" w:cs="Ubuntu"/>
          <w:b/>
          <w:bCs/>
          <w:sz w:val="20"/>
          <w:szCs w:val="20"/>
          <w:lang w:val="en-US"/>
        </w:rPr>
      </w:pPr>
      <w:r>
        <w:rPr>
          <w:rFonts w:ascii="Ubuntu" w:hAnsi="Ubuntu" w:cs="Ubuntu"/>
          <w:b/>
          <w:bCs/>
          <w:sz w:val="20"/>
          <w:szCs w:val="20"/>
          <w:lang w:val="en-US"/>
        </w:rPr>
        <w:t>TALENT SELEXION – New Delh</w:t>
      </w:r>
      <w:r>
        <w:rPr>
          <w:rFonts w:ascii="Ubuntu" w:hAnsi="Ubuntu" w:cs="Ubuntu"/>
          <w:b/>
          <w:bCs/>
          <w:lang w:val="en-US"/>
        </w:rPr>
        <w:t>i</w:t>
      </w:r>
      <w:r>
        <w:rPr>
          <w:rFonts w:ascii="Ubuntu" w:hAnsi="Ubuntu" w:cs="Ubuntu"/>
          <w:b/>
          <w:bCs/>
          <w:lang w:val="en-US"/>
        </w:rPr>
        <w:tab/>
      </w:r>
      <w:r>
        <w:rPr>
          <w:rFonts w:ascii="Ubuntu" w:hAnsi="Ubuntu" w:cs="Ubuntu"/>
          <w:b/>
          <w:bCs/>
          <w:lang w:val="en-US"/>
        </w:rPr>
        <w:tab/>
      </w:r>
      <w:r>
        <w:rPr>
          <w:rFonts w:ascii="Ubuntu" w:hAnsi="Ubuntu" w:cs="Ubuntu"/>
          <w:b/>
          <w:bCs/>
          <w:lang w:val="en-US"/>
        </w:rPr>
        <w:tab/>
      </w:r>
    </w:p>
    <w:p w:rsidR="00A77B3E" w:rsidRDefault="00A77B3E">
      <w:pPr>
        <w:rPr>
          <w:rFonts w:ascii="Ubuntu" w:hAnsi="Ubuntu" w:cs="Ubuntu"/>
          <w:sz w:val="20"/>
          <w:szCs w:val="20"/>
          <w:lang w:val="en-US"/>
        </w:rPr>
      </w:pPr>
    </w:p>
    <w:p w:rsidR="00A77B3E" w:rsidRDefault="005D0D66">
      <w:pPr>
        <w:rPr>
          <w:rFonts w:ascii="Ubuntu" w:hAnsi="Ubuntu" w:cs="Ubuntu"/>
          <w:b/>
          <w:bCs/>
          <w:sz w:val="20"/>
          <w:szCs w:val="20"/>
          <w:lang w:val="en-US"/>
        </w:rPr>
      </w:pPr>
      <w:r>
        <w:rPr>
          <w:rFonts w:ascii="Ubuntu" w:hAnsi="Ubuntu" w:cs="Ubuntu"/>
          <w:b/>
          <w:bCs/>
          <w:sz w:val="20"/>
          <w:szCs w:val="20"/>
          <w:lang w:val="en-US"/>
        </w:rPr>
        <w:t>Career Summary</w:t>
      </w:r>
    </w:p>
    <w:p w:rsidR="00A77B3E" w:rsidRDefault="005D0D66">
      <w:pPr>
        <w:rPr>
          <w:rFonts w:ascii="Ubuntu" w:hAnsi="Ubuntu" w:cs="Ubuntu"/>
          <w:sz w:val="20"/>
          <w:szCs w:val="20"/>
          <w:lang w:val="en-US"/>
        </w:rPr>
      </w:pPr>
      <w:r>
        <w:rPr>
          <w:rFonts w:ascii="Ubuntu" w:hAnsi="Ubuntu" w:cs="Ubuntu"/>
          <w:sz w:val="20"/>
          <w:szCs w:val="20"/>
          <w:lang w:val="en-US"/>
        </w:rPr>
        <w:t>Heading a team of 2 people. Good exposure in recruitment industry - NON IT / KPO recruitment that includes sourcing, screening, coordinating interview till joining formalities.</w:t>
      </w:r>
    </w:p>
    <w:p w:rsidR="00A77B3E" w:rsidRDefault="00A77B3E">
      <w:pPr>
        <w:rPr>
          <w:rFonts w:ascii="Ubuntu" w:hAnsi="Ubuntu" w:cs="Ubuntu"/>
          <w:sz w:val="20"/>
          <w:szCs w:val="20"/>
          <w:lang w:val="en-US"/>
        </w:rPr>
      </w:pPr>
    </w:p>
    <w:p w:rsidR="00A77B3E" w:rsidRDefault="005D0D66">
      <w:pPr>
        <w:rPr>
          <w:rFonts w:ascii="Ubuntu" w:hAnsi="Ubuntu" w:cs="Ubuntu"/>
          <w:b/>
          <w:bCs/>
          <w:sz w:val="20"/>
          <w:szCs w:val="20"/>
          <w:lang w:val="en-US"/>
        </w:rPr>
      </w:pPr>
      <w:r>
        <w:rPr>
          <w:rFonts w:ascii="Ubuntu" w:hAnsi="Ubuntu" w:cs="Ubuntu"/>
          <w:b/>
          <w:bCs/>
          <w:sz w:val="20"/>
          <w:szCs w:val="20"/>
          <w:lang w:val="en-US"/>
        </w:rPr>
        <w:t>Expertise</w:t>
      </w:r>
    </w:p>
    <w:p w:rsidR="00A77B3E" w:rsidRDefault="005D0D66">
      <w:pPr>
        <w:numPr>
          <w:ilvl w:val="0"/>
          <w:numId w:val="1"/>
        </w:numPr>
        <w:tabs>
          <w:tab w:val="left" w:pos="360"/>
        </w:tabs>
        <w:ind w:left="360"/>
        <w:rPr>
          <w:rFonts w:ascii="Ubuntu" w:hAnsi="Ubuntu" w:cs="Ubuntu"/>
          <w:sz w:val="20"/>
          <w:szCs w:val="20"/>
          <w:lang w:val="en-US"/>
        </w:rPr>
      </w:pPr>
      <w:r>
        <w:rPr>
          <w:rFonts w:ascii="Ubuntu" w:hAnsi="Ubuntu" w:cs="Ubuntu"/>
          <w:sz w:val="20"/>
          <w:szCs w:val="20"/>
          <w:lang w:val="en-US"/>
        </w:rPr>
        <w:t>Proficient in sourcing right candidates – from job portals and database</w:t>
      </w:r>
    </w:p>
    <w:p w:rsidR="00A77B3E" w:rsidRDefault="005D0D66">
      <w:pPr>
        <w:numPr>
          <w:ilvl w:val="0"/>
          <w:numId w:val="1"/>
        </w:numPr>
        <w:tabs>
          <w:tab w:val="left" w:pos="360"/>
        </w:tabs>
        <w:ind w:left="360"/>
        <w:rPr>
          <w:rFonts w:ascii="Ubuntu" w:hAnsi="Ubuntu" w:cs="Ubuntu"/>
          <w:sz w:val="20"/>
          <w:szCs w:val="20"/>
          <w:lang w:val="en-US"/>
        </w:rPr>
      </w:pPr>
      <w:r>
        <w:rPr>
          <w:rFonts w:ascii="Ubuntu" w:hAnsi="Ubuntu" w:cs="Ubuntu"/>
          <w:sz w:val="20"/>
          <w:szCs w:val="20"/>
          <w:lang w:val="en-US"/>
        </w:rPr>
        <w:t>Good interpersonal skills, strong commitment to the profession.</w:t>
      </w:r>
    </w:p>
    <w:p w:rsidR="00A77B3E" w:rsidRDefault="005D0D66">
      <w:pPr>
        <w:numPr>
          <w:ilvl w:val="0"/>
          <w:numId w:val="1"/>
        </w:numPr>
        <w:tabs>
          <w:tab w:val="left" w:pos="360"/>
        </w:tabs>
        <w:ind w:left="360"/>
        <w:rPr>
          <w:rFonts w:ascii="Ubuntu" w:hAnsi="Ubuntu" w:cs="Ubuntu"/>
          <w:sz w:val="20"/>
          <w:szCs w:val="20"/>
          <w:lang w:val="en-US"/>
        </w:rPr>
      </w:pPr>
      <w:r>
        <w:rPr>
          <w:rFonts w:ascii="Ubuntu" w:hAnsi="Ubuntu" w:cs="Ubuntu"/>
          <w:sz w:val="20"/>
          <w:szCs w:val="20"/>
          <w:lang w:val="en-US"/>
        </w:rPr>
        <w:t>Sound knowledge of complete recruitment life cycle.</w:t>
      </w:r>
    </w:p>
    <w:p w:rsidR="00A77B3E" w:rsidRDefault="00A77B3E">
      <w:pPr>
        <w:ind w:left="360"/>
        <w:rPr>
          <w:rFonts w:ascii="Ubuntu" w:hAnsi="Ubuntu" w:cs="Ubuntu"/>
          <w:sz w:val="20"/>
          <w:szCs w:val="20"/>
          <w:lang w:val="en-US"/>
        </w:rPr>
      </w:pPr>
    </w:p>
    <w:p w:rsidR="00A77B3E" w:rsidRDefault="005D0D66">
      <w:pPr>
        <w:rPr>
          <w:rFonts w:ascii="Ubuntu" w:hAnsi="Ubuntu" w:cs="Ubuntu"/>
          <w:b/>
          <w:bCs/>
          <w:sz w:val="20"/>
          <w:szCs w:val="20"/>
          <w:lang w:val="en-US"/>
        </w:rPr>
      </w:pPr>
      <w:r>
        <w:rPr>
          <w:rFonts w:ascii="Ubuntu" w:hAnsi="Ubuntu" w:cs="Ubuntu"/>
          <w:b/>
          <w:bCs/>
          <w:sz w:val="20"/>
          <w:szCs w:val="20"/>
          <w:lang w:val="en-US"/>
        </w:rPr>
        <w:t>Key Responsibilities handled</w:t>
      </w:r>
    </w:p>
    <w:p w:rsidR="00A77B3E" w:rsidRDefault="00A77B3E">
      <w:pPr>
        <w:ind w:left="360"/>
        <w:rPr>
          <w:rFonts w:ascii="Ubuntu" w:hAnsi="Ubuntu" w:cs="Ubuntu"/>
          <w:sz w:val="20"/>
          <w:szCs w:val="20"/>
          <w:lang w:val="en-US"/>
        </w:rPr>
      </w:pP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Recruitment Utilizing various sourcing method like Web portals (i.e.  Naukri, Monster, Times Jobs)</w:t>
      </w: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Referring Internal Database, Employee referrals etc.</w:t>
      </w: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Screening &amp; short-listing candidates profile as per the requirements of clients.</w:t>
      </w: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Co-ordinating with candidates for interview &amp; conducting telephonic interview before short listing candidates.</w:t>
      </w: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Interacting with candidate, doing initial screening. Understand their competencies &amp; skill sets, making them understand job role.</w:t>
      </w: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Providing complete, accurate, and inspiring information to candidates about the company and position.</w:t>
      </w: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Preparing candidates for interviewing with the clients by providing detailed information about business strategy, job descriptions, and expectation.</w:t>
      </w: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Arranging for personal interview on short listing, having good co-ordination with the client arranging the final interview.</w:t>
      </w: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Performing detailed reference checking and/or reference analysis on selected candidates and reviews results with clients.</w:t>
      </w:r>
    </w:p>
    <w:p w:rsidR="00A77B3E" w:rsidRDefault="005D0D66">
      <w:pPr>
        <w:numPr>
          <w:ilvl w:val="0"/>
          <w:numId w:val="2"/>
        </w:numPr>
        <w:tabs>
          <w:tab w:val="left" w:pos="360"/>
        </w:tabs>
        <w:ind w:left="360"/>
        <w:rPr>
          <w:rFonts w:ascii="Ubuntu" w:hAnsi="Ubuntu" w:cs="Ubuntu"/>
          <w:sz w:val="20"/>
          <w:szCs w:val="20"/>
          <w:lang w:val="en-US"/>
        </w:rPr>
      </w:pPr>
      <w:r>
        <w:rPr>
          <w:rFonts w:ascii="Ubuntu" w:hAnsi="Ubuntu" w:cs="Ubuntu"/>
          <w:sz w:val="20"/>
          <w:szCs w:val="20"/>
          <w:lang w:val="en-US"/>
        </w:rPr>
        <w:t>Maintaining daily/ weekly/monthly reports such as interview status reports, closure reports &amp; feedback reports.</w:t>
      </w:r>
      <w:r>
        <w:rPr>
          <w:rFonts w:ascii="Ubuntu" w:hAnsi="Ubuntu" w:cs="Ubuntu"/>
          <w:b/>
          <w:bCs/>
          <w:lang w:val="en-US"/>
        </w:rPr>
        <w:t xml:space="preserve"> </w:t>
      </w:r>
    </w:p>
    <w:p w:rsidR="00A77B3E" w:rsidRDefault="00A77B3E">
      <w:pPr>
        <w:ind w:left="360" w:hanging="360"/>
        <w:rPr>
          <w:rFonts w:ascii="Ubuntu" w:hAnsi="Ubuntu" w:cs="Ubuntu"/>
          <w:lang w:val="en-US"/>
        </w:rPr>
      </w:pPr>
    </w:p>
    <w:p w:rsidR="00473429" w:rsidRDefault="00473429">
      <w:pPr>
        <w:rPr>
          <w:rFonts w:ascii="Ubuntu" w:hAnsi="Ubuntu" w:cs="Ubuntu"/>
          <w:b/>
          <w:bCs/>
          <w:sz w:val="20"/>
          <w:szCs w:val="20"/>
          <w:lang w:val="en-US"/>
        </w:rPr>
      </w:pPr>
    </w:p>
    <w:p w:rsidR="00A77B3E" w:rsidRDefault="005D0D66">
      <w:pPr>
        <w:rPr>
          <w:rFonts w:ascii="Ubuntu" w:hAnsi="Ubuntu" w:cs="Ubuntu"/>
          <w:b/>
          <w:bCs/>
          <w:sz w:val="20"/>
          <w:szCs w:val="20"/>
          <w:lang w:val="en-US"/>
        </w:rPr>
      </w:pPr>
      <w:r>
        <w:rPr>
          <w:rFonts w:ascii="Ubuntu" w:hAnsi="Ubuntu" w:cs="Ubuntu"/>
          <w:b/>
          <w:bCs/>
          <w:sz w:val="20"/>
          <w:szCs w:val="20"/>
          <w:lang w:val="en-US"/>
        </w:rPr>
        <w:t>MANAGER INSURANCE &amp;  MANAGER MARUTI DRIVING SCHOOL</w:t>
      </w:r>
    </w:p>
    <w:p w:rsidR="00A77B3E" w:rsidRDefault="005D0D66">
      <w:pPr>
        <w:rPr>
          <w:rFonts w:ascii="Ubuntu" w:hAnsi="Ubuntu" w:cs="Ubuntu"/>
          <w:b/>
          <w:bCs/>
          <w:lang w:val="en-US"/>
        </w:rPr>
      </w:pPr>
      <w:r>
        <w:rPr>
          <w:rFonts w:ascii="Ubuntu" w:hAnsi="Ubuntu" w:cs="Ubuntu"/>
          <w:b/>
          <w:bCs/>
          <w:lang w:val="en-US"/>
        </w:rPr>
        <w:t xml:space="preserve">STAN AUTOS PVT,  SHERPUR CHOWK - LUDHIANA. </w:t>
      </w:r>
      <w:r>
        <w:rPr>
          <w:rFonts w:ascii="Ubuntu" w:hAnsi="Ubuntu" w:cs="Ubuntu"/>
          <w:b/>
          <w:bCs/>
          <w:lang w:val="en-US"/>
        </w:rPr>
        <w:tab/>
      </w:r>
    </w:p>
    <w:p w:rsidR="00A77B3E" w:rsidRDefault="005D0D66">
      <w:pPr>
        <w:rPr>
          <w:rFonts w:ascii="Ubuntu" w:hAnsi="Ubuntu" w:cs="Ubuntu"/>
          <w:b/>
          <w:bCs/>
          <w:lang w:val="en-US"/>
        </w:rPr>
      </w:pPr>
      <w:r>
        <w:rPr>
          <w:rFonts w:ascii="Ubuntu" w:hAnsi="Ubuntu" w:cs="Ubuntu"/>
          <w:b/>
          <w:bCs/>
          <w:lang w:val="en-US"/>
        </w:rPr>
        <w:t>NOVEMBER  2010 –DECEMBER 2011</w:t>
      </w:r>
    </w:p>
    <w:p w:rsidR="00A77B3E" w:rsidRDefault="00A77B3E">
      <w:pPr>
        <w:rPr>
          <w:rFonts w:ascii="Ubuntu" w:hAnsi="Ubuntu" w:cs="Ubuntu"/>
          <w:sz w:val="20"/>
          <w:szCs w:val="20"/>
          <w:lang w:val="en-US"/>
        </w:rPr>
      </w:pPr>
    </w:p>
    <w:p w:rsidR="00A77B3E" w:rsidRDefault="005D0D66">
      <w:pPr>
        <w:rPr>
          <w:rFonts w:ascii="Ubuntu" w:hAnsi="Ubuntu" w:cs="Ubuntu"/>
          <w:b/>
          <w:bCs/>
          <w:lang w:val="en-US"/>
        </w:rPr>
      </w:pPr>
      <w:r>
        <w:rPr>
          <w:rFonts w:ascii="Ubuntu" w:hAnsi="Ubuntu" w:cs="Ubuntu"/>
          <w:b/>
          <w:bCs/>
          <w:lang w:val="en-US"/>
        </w:rPr>
        <w:t>Responsibilities:</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Handling a team of m</w:t>
      </w:r>
      <w:r w:rsidR="006C0672">
        <w:rPr>
          <w:rFonts w:ascii="Ubuntu" w:hAnsi="Ubuntu" w:cs="Ubuntu"/>
          <w:sz w:val="20"/>
          <w:szCs w:val="20"/>
          <w:lang w:val="en-US"/>
        </w:rPr>
        <w:t xml:space="preserve">ore than 15 executives, </w:t>
      </w:r>
      <w:r>
        <w:rPr>
          <w:rFonts w:ascii="Ubuntu" w:hAnsi="Ubuntu" w:cs="Ubuntu"/>
          <w:sz w:val="20"/>
          <w:szCs w:val="20"/>
          <w:lang w:val="en-US"/>
        </w:rPr>
        <w:t xml:space="preserve"> 4 team leaders and 5 Tele-callers.</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Helping customers in their Claim Settlement formalities.</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Dealing with clients queries regarding vehicle insurance.</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Keeping close monitoring on field movements and business conversion of the executives.</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Target setting for the team.</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Data collection through various associated divisions.</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Conversion of non Maruti Insurance by convincing the customer.</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 xml:space="preserve">Part of Launching Team of Maruti Driving School and subsequently heading the initiative.  </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Marketing of Maruti driving school concept.</w:t>
      </w:r>
    </w:p>
    <w:p w:rsidR="00A77B3E" w:rsidRDefault="005D0D66">
      <w:pPr>
        <w:numPr>
          <w:ilvl w:val="0"/>
          <w:numId w:val="3"/>
        </w:numPr>
        <w:tabs>
          <w:tab w:val="left" w:pos="360"/>
          <w:tab w:val="left" w:pos="720"/>
        </w:tabs>
        <w:rPr>
          <w:rFonts w:ascii="Ubuntu" w:hAnsi="Ubuntu" w:cs="Ubuntu"/>
          <w:sz w:val="20"/>
          <w:szCs w:val="20"/>
          <w:lang w:val="en-US"/>
        </w:rPr>
      </w:pPr>
      <w:r>
        <w:rPr>
          <w:rFonts w:ascii="Ubuntu" w:hAnsi="Ubuntu" w:cs="Ubuntu"/>
          <w:sz w:val="20"/>
          <w:szCs w:val="20"/>
          <w:lang w:val="en-US"/>
        </w:rPr>
        <w:t>Instructing the students via theory classes.</w:t>
      </w:r>
    </w:p>
    <w:p w:rsidR="00A77B3E" w:rsidRDefault="00A77B3E">
      <w:pPr>
        <w:jc w:val="center"/>
        <w:rPr>
          <w:rFonts w:ascii="Ubuntu" w:hAnsi="Ubuntu" w:cs="Ubuntu"/>
          <w:b/>
          <w:bCs/>
          <w:lang w:val="en-US"/>
        </w:rPr>
      </w:pPr>
    </w:p>
    <w:p w:rsidR="00A77B3E" w:rsidRDefault="00A77B3E">
      <w:pPr>
        <w:jc w:val="center"/>
        <w:rPr>
          <w:rFonts w:ascii="Ubuntu" w:hAnsi="Ubuntu" w:cs="Ubuntu"/>
          <w:b/>
          <w:bCs/>
          <w:lang w:val="en-US"/>
        </w:rPr>
      </w:pPr>
    </w:p>
    <w:p w:rsidR="00A77B3E" w:rsidRDefault="00A77B3E">
      <w:pPr>
        <w:jc w:val="both"/>
        <w:rPr>
          <w:rFonts w:ascii="Ubuntu" w:hAnsi="Ubuntu" w:cs="Ubuntu"/>
          <w:b/>
          <w:bCs/>
          <w:lang w:val="en-US"/>
        </w:rPr>
      </w:pPr>
    </w:p>
    <w:p w:rsidR="00A77B3E" w:rsidRDefault="00A77B3E">
      <w:pPr>
        <w:jc w:val="both"/>
        <w:rPr>
          <w:rFonts w:ascii="Ubuntu" w:hAnsi="Ubuntu" w:cs="Ubuntu"/>
          <w:b/>
          <w:bCs/>
          <w:lang w:val="en-US"/>
        </w:rPr>
      </w:pPr>
    </w:p>
    <w:p w:rsidR="00A77B3E" w:rsidRDefault="00A77B3E">
      <w:pPr>
        <w:jc w:val="both"/>
        <w:rPr>
          <w:rFonts w:ascii="Ubuntu" w:hAnsi="Ubuntu" w:cs="Ubuntu"/>
          <w:b/>
          <w:bCs/>
          <w:lang w:val="en-US"/>
        </w:rPr>
      </w:pPr>
    </w:p>
    <w:p w:rsidR="00A77B3E" w:rsidRDefault="005D0D66">
      <w:pPr>
        <w:jc w:val="both"/>
        <w:rPr>
          <w:rFonts w:ascii="Ubuntu" w:hAnsi="Ubuntu" w:cs="Ubuntu"/>
          <w:b/>
          <w:bCs/>
          <w:lang w:val="en-US"/>
        </w:rPr>
      </w:pPr>
      <w:r>
        <w:rPr>
          <w:rFonts w:ascii="Ubuntu" w:hAnsi="Ubuntu" w:cs="Ubuntu"/>
          <w:b/>
          <w:bCs/>
          <w:lang w:val="en-US"/>
        </w:rPr>
        <w:t>MAINTENANCE PROJECT MANAGER/STATE HEAD</w:t>
      </w:r>
    </w:p>
    <w:p w:rsidR="00A77B3E" w:rsidRDefault="005D0D66">
      <w:pPr>
        <w:rPr>
          <w:rFonts w:ascii="Ubuntu" w:hAnsi="Ubuntu" w:cs="Ubuntu"/>
          <w:b/>
          <w:bCs/>
          <w:lang w:val="en-US"/>
        </w:rPr>
      </w:pPr>
      <w:r>
        <w:rPr>
          <w:rFonts w:ascii="Ubuntu" w:hAnsi="Ubuntu" w:cs="Ubuntu"/>
          <w:b/>
          <w:bCs/>
          <w:lang w:val="en-US"/>
        </w:rPr>
        <w:t>A2Z INFARA SERVICES - GURGOAN</w:t>
      </w:r>
      <w:r>
        <w:rPr>
          <w:rFonts w:ascii="Ubuntu" w:hAnsi="Ubuntu" w:cs="Ubuntu"/>
          <w:b/>
          <w:bCs/>
          <w:lang w:val="en-US"/>
        </w:rPr>
        <w:tab/>
        <w:t xml:space="preserve">      </w:t>
      </w:r>
      <w:r>
        <w:rPr>
          <w:rFonts w:ascii="Ubuntu" w:hAnsi="Ubuntu" w:cs="Ubuntu"/>
          <w:b/>
          <w:bCs/>
          <w:lang w:val="en-US"/>
        </w:rPr>
        <w:tab/>
      </w:r>
    </w:p>
    <w:p w:rsidR="00A77B3E" w:rsidRDefault="005D0D66">
      <w:pPr>
        <w:rPr>
          <w:rFonts w:ascii="Ubuntu" w:hAnsi="Ubuntu" w:cs="Ubuntu"/>
          <w:b/>
          <w:bCs/>
          <w:lang w:val="en-US"/>
        </w:rPr>
      </w:pPr>
      <w:r>
        <w:rPr>
          <w:rFonts w:ascii="Ubuntu" w:hAnsi="Ubuntu" w:cs="Ubuntu"/>
          <w:b/>
          <w:bCs/>
          <w:lang w:val="en-US"/>
        </w:rPr>
        <w:t>JANUARY 2009 – SEPTEMBER 2010</w:t>
      </w:r>
    </w:p>
    <w:p w:rsidR="00A77B3E" w:rsidRDefault="00A77B3E">
      <w:pPr>
        <w:jc w:val="center"/>
        <w:rPr>
          <w:rFonts w:ascii="Ubuntu" w:hAnsi="Ubuntu" w:cs="Ubuntu"/>
          <w:b/>
          <w:bCs/>
          <w:sz w:val="20"/>
          <w:szCs w:val="20"/>
          <w:lang w:val="en-US"/>
        </w:rPr>
      </w:pPr>
    </w:p>
    <w:p w:rsidR="00A77B3E" w:rsidRDefault="005D0D66">
      <w:pPr>
        <w:rPr>
          <w:rFonts w:ascii="Ubuntu" w:hAnsi="Ubuntu" w:cs="Ubuntu"/>
          <w:b/>
          <w:bCs/>
          <w:lang w:val="en-US"/>
        </w:rPr>
      </w:pPr>
      <w:r>
        <w:rPr>
          <w:rFonts w:ascii="Ubuntu" w:hAnsi="Ubuntu" w:cs="Ubuntu"/>
          <w:b/>
          <w:bCs/>
          <w:lang w:val="en-US"/>
        </w:rPr>
        <w:t>PERSONAL HIGHLIGHTS</w:t>
      </w:r>
    </w:p>
    <w:p w:rsidR="00A77B3E" w:rsidRDefault="005D0D66">
      <w:pPr>
        <w:numPr>
          <w:ilvl w:val="0"/>
          <w:numId w:val="4"/>
        </w:numPr>
        <w:tabs>
          <w:tab w:val="left" w:pos="360"/>
          <w:tab w:val="left" w:pos="720"/>
        </w:tabs>
        <w:rPr>
          <w:rFonts w:ascii="Ubuntu" w:hAnsi="Ubuntu" w:cs="Ubuntu"/>
          <w:sz w:val="20"/>
          <w:szCs w:val="20"/>
          <w:lang w:val="en-US"/>
        </w:rPr>
      </w:pPr>
      <w:r>
        <w:rPr>
          <w:rFonts w:ascii="Ubuntu" w:hAnsi="Ubuntu" w:cs="Ubuntu"/>
          <w:sz w:val="20"/>
          <w:szCs w:val="20"/>
          <w:lang w:val="en-US"/>
        </w:rPr>
        <w:t>Excel at directing a cohesive staff in the successful attainment of objectives.</w:t>
      </w:r>
    </w:p>
    <w:p w:rsidR="00A77B3E" w:rsidRDefault="005D0D66">
      <w:pPr>
        <w:numPr>
          <w:ilvl w:val="0"/>
          <w:numId w:val="4"/>
        </w:numPr>
        <w:tabs>
          <w:tab w:val="left" w:pos="360"/>
          <w:tab w:val="left" w:pos="720"/>
        </w:tabs>
        <w:rPr>
          <w:rFonts w:ascii="Ubuntu" w:hAnsi="Ubuntu" w:cs="Ubuntu"/>
          <w:sz w:val="20"/>
          <w:szCs w:val="20"/>
          <w:lang w:val="en-US"/>
        </w:rPr>
      </w:pPr>
      <w:r>
        <w:rPr>
          <w:rFonts w:ascii="Ubuntu" w:hAnsi="Ubuntu" w:cs="Ubuntu"/>
          <w:sz w:val="20"/>
          <w:szCs w:val="20"/>
          <w:lang w:val="en-US"/>
        </w:rPr>
        <w:t>Demonstrated record of high performance standards, including attention to schedules, deadlines, budgets and quality work.</w:t>
      </w:r>
    </w:p>
    <w:p w:rsidR="00A77B3E" w:rsidRDefault="005D0D66">
      <w:pPr>
        <w:numPr>
          <w:ilvl w:val="0"/>
          <w:numId w:val="4"/>
        </w:numPr>
        <w:tabs>
          <w:tab w:val="left" w:pos="360"/>
          <w:tab w:val="left" w:pos="720"/>
        </w:tabs>
        <w:rPr>
          <w:rFonts w:ascii="Ubuntu" w:hAnsi="Ubuntu" w:cs="Ubuntu"/>
          <w:sz w:val="20"/>
          <w:szCs w:val="20"/>
          <w:lang w:val="en-US"/>
        </w:rPr>
      </w:pPr>
      <w:r>
        <w:rPr>
          <w:rFonts w:ascii="Ubuntu" w:hAnsi="Ubuntu" w:cs="Ubuntu"/>
          <w:sz w:val="20"/>
          <w:szCs w:val="20"/>
          <w:lang w:val="en-US"/>
        </w:rPr>
        <w:t>Major strengths in planning, problem solving and communication.</w:t>
      </w:r>
    </w:p>
    <w:p w:rsidR="00A77B3E" w:rsidRDefault="005D0D66">
      <w:pPr>
        <w:numPr>
          <w:ilvl w:val="0"/>
          <w:numId w:val="4"/>
        </w:numPr>
        <w:tabs>
          <w:tab w:val="left" w:pos="360"/>
          <w:tab w:val="left" w:pos="720"/>
        </w:tabs>
        <w:rPr>
          <w:rFonts w:ascii="Ubuntu" w:hAnsi="Ubuntu" w:cs="Ubuntu"/>
          <w:sz w:val="20"/>
          <w:szCs w:val="20"/>
          <w:lang w:val="en-US"/>
        </w:rPr>
      </w:pPr>
      <w:r>
        <w:rPr>
          <w:rFonts w:ascii="Ubuntu" w:hAnsi="Ubuntu" w:cs="Ubuntu"/>
          <w:sz w:val="20"/>
          <w:szCs w:val="20"/>
          <w:lang w:val="en-US"/>
        </w:rPr>
        <w:t>Self-starting, goal-oriented strategist whose confidence, perseverance and vision promote success.</w:t>
      </w:r>
    </w:p>
    <w:p w:rsidR="00A77B3E" w:rsidRDefault="00A77B3E">
      <w:pPr>
        <w:rPr>
          <w:rFonts w:ascii="Ubuntu" w:hAnsi="Ubuntu" w:cs="Ubuntu"/>
          <w:b/>
          <w:bCs/>
          <w:lang w:val="en-US"/>
        </w:rPr>
      </w:pPr>
    </w:p>
    <w:p w:rsidR="00A77B3E" w:rsidRDefault="005D0D66">
      <w:pPr>
        <w:rPr>
          <w:rFonts w:ascii="Ubuntu" w:hAnsi="Ubuntu" w:cs="Ubuntu"/>
          <w:b/>
          <w:bCs/>
          <w:lang w:val="en-US"/>
        </w:rPr>
      </w:pPr>
      <w:r>
        <w:rPr>
          <w:rFonts w:ascii="Ubuntu" w:hAnsi="Ubuntu" w:cs="Ubuntu"/>
          <w:b/>
          <w:bCs/>
          <w:lang w:val="en-US"/>
        </w:rPr>
        <w:t>Responsibilities:</w:t>
      </w:r>
    </w:p>
    <w:p w:rsidR="00A77B3E" w:rsidRDefault="005D0D66">
      <w:pPr>
        <w:numPr>
          <w:ilvl w:val="0"/>
          <w:numId w:val="5"/>
        </w:numPr>
        <w:tabs>
          <w:tab w:val="left" w:pos="360"/>
          <w:tab w:val="left" w:pos="720"/>
        </w:tabs>
        <w:rPr>
          <w:rFonts w:ascii="Ubuntu" w:hAnsi="Ubuntu" w:cs="Ubuntu"/>
          <w:sz w:val="20"/>
          <w:szCs w:val="20"/>
          <w:lang w:val="en-US"/>
        </w:rPr>
      </w:pPr>
      <w:r>
        <w:rPr>
          <w:rFonts w:ascii="Ubuntu" w:hAnsi="Ubuntu" w:cs="Ubuntu"/>
          <w:sz w:val="20"/>
          <w:szCs w:val="20"/>
          <w:lang w:val="en-US"/>
        </w:rPr>
        <w:t xml:space="preserve">Direct a team of </w:t>
      </w:r>
      <w:r>
        <w:rPr>
          <w:rFonts w:ascii="Ubuntu" w:hAnsi="Ubuntu" w:cs="Ubuntu"/>
          <w:b/>
          <w:bCs/>
          <w:i/>
          <w:iCs/>
          <w:sz w:val="20"/>
          <w:szCs w:val="20"/>
          <w:lang w:val="en-US"/>
        </w:rPr>
        <w:t>30</w:t>
      </w:r>
      <w:r>
        <w:rPr>
          <w:rFonts w:ascii="Ubuntu" w:hAnsi="Ubuntu" w:cs="Ubuntu"/>
          <w:sz w:val="20"/>
          <w:szCs w:val="20"/>
          <w:lang w:val="en-US"/>
        </w:rPr>
        <w:t xml:space="preserve"> electricians / carpenters / plumbers / safety and to support production on a daily basis</w:t>
      </w:r>
    </w:p>
    <w:p w:rsidR="00A77B3E" w:rsidRDefault="005D0D66">
      <w:pPr>
        <w:numPr>
          <w:ilvl w:val="0"/>
          <w:numId w:val="5"/>
        </w:numPr>
        <w:tabs>
          <w:tab w:val="left" w:pos="360"/>
          <w:tab w:val="left" w:pos="720"/>
        </w:tabs>
        <w:rPr>
          <w:rFonts w:ascii="Ubuntu" w:hAnsi="Ubuntu" w:cs="Ubuntu"/>
          <w:sz w:val="20"/>
          <w:szCs w:val="20"/>
          <w:lang w:val="en-US"/>
        </w:rPr>
      </w:pPr>
      <w:r>
        <w:rPr>
          <w:rFonts w:ascii="Ubuntu" w:hAnsi="Ubuntu" w:cs="Ubuntu"/>
          <w:sz w:val="20"/>
          <w:szCs w:val="20"/>
          <w:lang w:val="en-US"/>
        </w:rPr>
        <w:t>Co-ordinate and plan repairs for weekends and shutdowns</w:t>
      </w:r>
    </w:p>
    <w:p w:rsidR="00A77B3E" w:rsidRDefault="005D0D66">
      <w:pPr>
        <w:numPr>
          <w:ilvl w:val="0"/>
          <w:numId w:val="5"/>
        </w:numPr>
        <w:tabs>
          <w:tab w:val="left" w:pos="360"/>
          <w:tab w:val="left" w:pos="720"/>
        </w:tabs>
        <w:rPr>
          <w:rFonts w:ascii="Ubuntu" w:hAnsi="Ubuntu" w:cs="Ubuntu"/>
          <w:sz w:val="20"/>
          <w:szCs w:val="20"/>
          <w:lang w:val="en-US"/>
        </w:rPr>
      </w:pPr>
      <w:r>
        <w:rPr>
          <w:rFonts w:ascii="Ubuntu" w:hAnsi="Ubuntu" w:cs="Ubuntu"/>
          <w:sz w:val="20"/>
          <w:szCs w:val="20"/>
          <w:lang w:val="en-US"/>
        </w:rPr>
        <w:t>Promote and implement continuous improvement initiatives</w:t>
      </w:r>
    </w:p>
    <w:p w:rsidR="00A77B3E" w:rsidRDefault="005D0D66">
      <w:pPr>
        <w:numPr>
          <w:ilvl w:val="0"/>
          <w:numId w:val="5"/>
        </w:numPr>
        <w:tabs>
          <w:tab w:val="left" w:pos="360"/>
          <w:tab w:val="left" w:pos="720"/>
        </w:tabs>
        <w:rPr>
          <w:rFonts w:ascii="Ubuntu" w:hAnsi="Ubuntu" w:cs="Ubuntu"/>
          <w:sz w:val="20"/>
          <w:szCs w:val="20"/>
          <w:lang w:val="en-US"/>
        </w:rPr>
      </w:pPr>
      <w:r>
        <w:rPr>
          <w:rFonts w:ascii="Ubuntu" w:hAnsi="Ubuntu" w:cs="Ubuntu"/>
          <w:sz w:val="20"/>
          <w:szCs w:val="20"/>
          <w:lang w:val="en-US"/>
        </w:rPr>
        <w:t>Ensure the timely completion of preventative and predictive maintenance work orders</w:t>
      </w:r>
    </w:p>
    <w:p w:rsidR="00A77B3E" w:rsidRDefault="005D0D66">
      <w:pPr>
        <w:numPr>
          <w:ilvl w:val="0"/>
          <w:numId w:val="5"/>
        </w:numPr>
        <w:tabs>
          <w:tab w:val="left" w:pos="360"/>
          <w:tab w:val="left" w:pos="720"/>
        </w:tabs>
        <w:rPr>
          <w:rFonts w:ascii="Ubuntu" w:hAnsi="Ubuntu" w:cs="Ubuntu"/>
          <w:sz w:val="20"/>
          <w:szCs w:val="20"/>
          <w:lang w:val="en-US"/>
        </w:rPr>
      </w:pPr>
      <w:r>
        <w:rPr>
          <w:rFonts w:ascii="Ubuntu" w:hAnsi="Ubuntu" w:cs="Ubuntu"/>
          <w:sz w:val="20"/>
          <w:szCs w:val="20"/>
          <w:lang w:val="en-US"/>
        </w:rPr>
        <w:t>Direct contractors</w:t>
      </w:r>
    </w:p>
    <w:p w:rsidR="00A77B3E" w:rsidRDefault="005D0D66">
      <w:pPr>
        <w:numPr>
          <w:ilvl w:val="0"/>
          <w:numId w:val="5"/>
        </w:numPr>
        <w:tabs>
          <w:tab w:val="left" w:pos="360"/>
          <w:tab w:val="left" w:pos="720"/>
        </w:tabs>
        <w:rPr>
          <w:rFonts w:ascii="Ubuntu" w:hAnsi="Ubuntu" w:cs="Ubuntu"/>
          <w:sz w:val="20"/>
          <w:szCs w:val="20"/>
          <w:lang w:val="en-US"/>
        </w:rPr>
      </w:pPr>
      <w:r>
        <w:rPr>
          <w:rFonts w:ascii="Ubuntu" w:hAnsi="Ubuntu" w:cs="Ubuntu"/>
          <w:sz w:val="20"/>
          <w:szCs w:val="20"/>
          <w:lang w:val="en-US"/>
        </w:rPr>
        <w:t>Equipment moving and installation</w:t>
      </w:r>
    </w:p>
    <w:p w:rsidR="00A77B3E" w:rsidRDefault="005D0D66">
      <w:pPr>
        <w:numPr>
          <w:ilvl w:val="0"/>
          <w:numId w:val="5"/>
        </w:numPr>
        <w:tabs>
          <w:tab w:val="left" w:pos="360"/>
          <w:tab w:val="left" w:pos="720"/>
        </w:tabs>
        <w:rPr>
          <w:rFonts w:ascii="Ubuntu" w:hAnsi="Ubuntu" w:cs="Ubuntu"/>
          <w:sz w:val="20"/>
          <w:szCs w:val="20"/>
          <w:lang w:val="en-US"/>
        </w:rPr>
      </w:pPr>
      <w:r>
        <w:rPr>
          <w:rFonts w:ascii="Ubuntu" w:hAnsi="Ubuntu" w:cs="Ubuntu"/>
          <w:sz w:val="20"/>
          <w:szCs w:val="20"/>
          <w:lang w:val="en-US"/>
        </w:rPr>
        <w:t>Plan and control budget and inventory for departmental requirements on an ongoing basis</w:t>
      </w:r>
    </w:p>
    <w:p w:rsidR="00A77B3E" w:rsidRDefault="005D0D66">
      <w:pPr>
        <w:numPr>
          <w:ilvl w:val="0"/>
          <w:numId w:val="5"/>
        </w:numPr>
        <w:tabs>
          <w:tab w:val="left" w:pos="360"/>
          <w:tab w:val="left" w:pos="720"/>
        </w:tabs>
        <w:rPr>
          <w:rFonts w:ascii="Ubuntu" w:hAnsi="Ubuntu" w:cs="Ubuntu"/>
          <w:sz w:val="20"/>
          <w:szCs w:val="20"/>
          <w:lang w:val="en-US"/>
        </w:rPr>
      </w:pPr>
      <w:r>
        <w:rPr>
          <w:rFonts w:ascii="Ubuntu" w:hAnsi="Ubuntu" w:cs="Ubuntu"/>
          <w:sz w:val="20"/>
          <w:szCs w:val="20"/>
          <w:lang w:val="en-US"/>
        </w:rPr>
        <w:t>Review and revise inventory on an ongoing basis</w:t>
      </w:r>
    </w:p>
    <w:p w:rsidR="00A77B3E" w:rsidRDefault="00A77B3E">
      <w:pPr>
        <w:rPr>
          <w:rFonts w:ascii="Ubuntu" w:hAnsi="Ubuntu" w:cs="Ubuntu"/>
          <w:b/>
          <w:bCs/>
          <w:i/>
          <w:iCs/>
          <w:lang w:val="en-US"/>
        </w:rPr>
      </w:pPr>
    </w:p>
    <w:p w:rsidR="00A77B3E" w:rsidRDefault="00A77B3E">
      <w:pPr>
        <w:rPr>
          <w:rFonts w:ascii="Ubuntu" w:hAnsi="Ubuntu" w:cs="Ubuntu"/>
          <w:b/>
          <w:bCs/>
          <w:i/>
          <w:iCs/>
          <w:lang w:val="en-US"/>
        </w:rPr>
      </w:pPr>
    </w:p>
    <w:p w:rsidR="00A77B3E" w:rsidRDefault="00A77B3E">
      <w:pPr>
        <w:rPr>
          <w:rFonts w:ascii="Ubuntu" w:hAnsi="Ubuntu" w:cs="Ubuntu"/>
          <w:b/>
          <w:bCs/>
          <w:i/>
          <w:iCs/>
          <w:lang w:val="en-US"/>
        </w:rPr>
      </w:pPr>
    </w:p>
    <w:p w:rsidR="00A77B3E" w:rsidRDefault="00A77B3E">
      <w:pPr>
        <w:rPr>
          <w:rFonts w:ascii="Ubuntu" w:hAnsi="Ubuntu" w:cs="Ubuntu"/>
          <w:b/>
          <w:bCs/>
          <w:i/>
          <w:iCs/>
          <w:lang w:val="en-US"/>
        </w:rPr>
      </w:pPr>
    </w:p>
    <w:p w:rsidR="00A77B3E" w:rsidRDefault="00A77B3E">
      <w:pPr>
        <w:rPr>
          <w:rFonts w:ascii="Ubuntu" w:hAnsi="Ubuntu" w:cs="Ubuntu"/>
          <w:b/>
          <w:bCs/>
          <w:i/>
          <w:iCs/>
          <w:lang w:val="en-US"/>
        </w:rPr>
      </w:pPr>
    </w:p>
    <w:p w:rsidR="00A77B3E" w:rsidRDefault="00A77B3E">
      <w:pPr>
        <w:rPr>
          <w:rFonts w:ascii="Ubuntu" w:hAnsi="Ubuntu" w:cs="Ubuntu"/>
          <w:b/>
          <w:bCs/>
          <w:i/>
          <w:iCs/>
          <w:lang w:val="en-US"/>
        </w:rPr>
      </w:pPr>
    </w:p>
    <w:p w:rsidR="00473429" w:rsidRDefault="00473429">
      <w:pPr>
        <w:rPr>
          <w:rFonts w:ascii="Ubuntu" w:hAnsi="Ubuntu" w:cs="Ubuntu"/>
          <w:b/>
          <w:bCs/>
          <w:i/>
          <w:iCs/>
          <w:lang w:val="en-US"/>
        </w:rPr>
      </w:pPr>
    </w:p>
    <w:p w:rsidR="00473429" w:rsidRDefault="00473429">
      <w:pPr>
        <w:rPr>
          <w:rFonts w:ascii="Ubuntu" w:hAnsi="Ubuntu" w:cs="Ubuntu"/>
          <w:b/>
          <w:bCs/>
          <w:i/>
          <w:iCs/>
          <w:lang w:val="en-US"/>
        </w:rPr>
      </w:pPr>
    </w:p>
    <w:p w:rsidR="00A77B3E" w:rsidRDefault="005D0D66">
      <w:pPr>
        <w:rPr>
          <w:rFonts w:ascii="Ubuntu" w:hAnsi="Ubuntu" w:cs="Ubuntu"/>
          <w:b/>
          <w:bCs/>
          <w:lang w:val="en-US"/>
        </w:rPr>
      </w:pPr>
      <w:r>
        <w:rPr>
          <w:rFonts w:ascii="Ubuntu" w:hAnsi="Ubuntu" w:cs="Ubuntu"/>
          <w:b/>
          <w:bCs/>
          <w:lang w:val="en-US"/>
        </w:rPr>
        <w:t>CLIENT RELATION MANAGER</w:t>
      </w:r>
    </w:p>
    <w:p w:rsidR="00A77B3E" w:rsidRDefault="005D0D66">
      <w:pPr>
        <w:rPr>
          <w:rFonts w:ascii="Ubuntu" w:hAnsi="Ubuntu" w:cs="Ubuntu"/>
          <w:b/>
          <w:bCs/>
          <w:lang w:val="en-US"/>
        </w:rPr>
      </w:pPr>
      <w:r>
        <w:rPr>
          <w:rFonts w:ascii="Ubuntu" w:hAnsi="Ubuntu" w:cs="Ubuntu"/>
          <w:b/>
          <w:bCs/>
          <w:lang w:val="en-US"/>
        </w:rPr>
        <w:t>KHANNA EXIM PVT. LTD. LUDHIANA</w:t>
      </w:r>
      <w:r>
        <w:rPr>
          <w:rFonts w:ascii="Ubuntu" w:hAnsi="Ubuntu" w:cs="Ubuntu"/>
          <w:b/>
          <w:bCs/>
          <w:lang w:val="en-US"/>
        </w:rPr>
        <w:tab/>
      </w:r>
      <w:r>
        <w:rPr>
          <w:rFonts w:ascii="Ubuntu" w:hAnsi="Ubuntu" w:cs="Ubuntu"/>
          <w:b/>
          <w:bCs/>
          <w:lang w:val="en-US"/>
        </w:rPr>
        <w:tab/>
      </w:r>
      <w:r>
        <w:rPr>
          <w:rFonts w:ascii="Ubuntu" w:hAnsi="Ubuntu" w:cs="Ubuntu"/>
          <w:b/>
          <w:bCs/>
          <w:lang w:val="en-US"/>
        </w:rPr>
        <w:tab/>
        <w:t>2007-2008</w:t>
      </w:r>
    </w:p>
    <w:p w:rsidR="00A77B3E" w:rsidRDefault="00A77B3E">
      <w:pPr>
        <w:rPr>
          <w:rFonts w:ascii="Ubuntu" w:hAnsi="Ubuntu" w:cs="Ubuntu"/>
          <w:sz w:val="20"/>
          <w:szCs w:val="20"/>
          <w:lang w:val="en-US"/>
        </w:rPr>
      </w:pPr>
    </w:p>
    <w:p w:rsidR="00A77B3E" w:rsidRDefault="005D0D66">
      <w:pPr>
        <w:jc w:val="both"/>
        <w:rPr>
          <w:rFonts w:ascii="Ubuntu" w:hAnsi="Ubuntu" w:cs="Ubuntu"/>
          <w:sz w:val="20"/>
          <w:szCs w:val="20"/>
          <w:lang w:val="en-US"/>
        </w:rPr>
      </w:pPr>
      <w:r>
        <w:rPr>
          <w:rFonts w:ascii="Ubuntu" w:hAnsi="Ubuntu" w:cs="Ubuntu"/>
          <w:sz w:val="20"/>
          <w:szCs w:val="20"/>
          <w:lang w:val="en-US"/>
        </w:rPr>
        <w:t>Khanna Exim Pvt. LTD, a professionally managed company, engaged in the field of manufacturing, supplying and exporting of high quality knitted Garments. Being continuously inflicted with latest ideas, changing modern technologies, fashion and having a flair for remaining update with the newest things going on around the globe has contributed immensely to the fast growth of Khanna Exim.</w:t>
      </w:r>
    </w:p>
    <w:p w:rsidR="00A77B3E" w:rsidRDefault="00A77B3E">
      <w:pPr>
        <w:rPr>
          <w:rFonts w:ascii="Ubuntu" w:hAnsi="Ubuntu" w:cs="Ubuntu"/>
          <w:sz w:val="20"/>
          <w:szCs w:val="20"/>
          <w:lang w:val="en-US"/>
        </w:rPr>
      </w:pPr>
    </w:p>
    <w:p w:rsidR="00A77B3E" w:rsidRDefault="005D0D66">
      <w:pPr>
        <w:jc w:val="center"/>
        <w:rPr>
          <w:rFonts w:ascii="Ubuntu" w:hAnsi="Ubuntu" w:cs="Ubuntu"/>
          <w:b/>
          <w:bCs/>
          <w:lang w:val="en-US"/>
        </w:rPr>
      </w:pPr>
      <w:r>
        <w:rPr>
          <w:rFonts w:ascii="Ubuntu" w:hAnsi="Ubuntu" w:cs="Ubuntu"/>
          <w:b/>
          <w:bCs/>
          <w:lang w:val="en-US"/>
        </w:rPr>
        <w:t>PERSONAL HIGHLIGHTS</w:t>
      </w:r>
    </w:p>
    <w:p w:rsidR="00A77B3E" w:rsidRDefault="005D0D66">
      <w:pPr>
        <w:jc w:val="both"/>
        <w:rPr>
          <w:rFonts w:ascii="Ubuntu" w:hAnsi="Ubuntu" w:cs="Ubuntu"/>
          <w:sz w:val="20"/>
          <w:szCs w:val="20"/>
          <w:lang w:val="en-US"/>
        </w:rPr>
      </w:pPr>
      <w:r>
        <w:rPr>
          <w:rFonts w:ascii="Ubuntu" w:hAnsi="Ubuntu" w:cs="Ubuntu"/>
          <w:sz w:val="20"/>
          <w:szCs w:val="20"/>
          <w:lang w:val="en-US"/>
        </w:rPr>
        <w:t>Maintain and strengthen lasting relationships with clients and partners through proactive communication, phone / video conferencing, and on-site visits. Develop productive internal relationships critical for quickly isolating and resolving problems.</w:t>
      </w:r>
    </w:p>
    <w:p w:rsidR="00A77B3E" w:rsidRDefault="00A77B3E">
      <w:pPr>
        <w:jc w:val="both"/>
        <w:rPr>
          <w:rFonts w:ascii="Ubuntu" w:hAnsi="Ubuntu" w:cs="Ubuntu"/>
          <w:sz w:val="20"/>
          <w:szCs w:val="20"/>
          <w:lang w:val="en-US"/>
        </w:rPr>
      </w:pPr>
    </w:p>
    <w:p w:rsidR="00A77B3E" w:rsidRDefault="005D0D66">
      <w:pPr>
        <w:jc w:val="both"/>
        <w:rPr>
          <w:rFonts w:ascii="Ubuntu" w:hAnsi="Ubuntu" w:cs="Ubuntu"/>
          <w:sz w:val="20"/>
          <w:szCs w:val="20"/>
          <w:lang w:val="en-US"/>
        </w:rPr>
      </w:pPr>
      <w:r>
        <w:rPr>
          <w:rFonts w:ascii="Ubuntu" w:hAnsi="Ubuntu" w:cs="Ubuntu"/>
          <w:sz w:val="20"/>
          <w:szCs w:val="20"/>
          <w:lang w:val="en-US"/>
        </w:rPr>
        <w:t>Results-oriented and highly product</w:t>
      </w:r>
      <w:r w:rsidR="006C0672">
        <w:rPr>
          <w:rFonts w:ascii="Ubuntu" w:hAnsi="Ubuntu" w:cs="Ubuntu"/>
          <w:sz w:val="20"/>
          <w:szCs w:val="20"/>
          <w:lang w:val="en-US"/>
        </w:rPr>
        <w:t>ive professional</w:t>
      </w:r>
      <w:r>
        <w:rPr>
          <w:rFonts w:ascii="Ubuntu" w:hAnsi="Ubuntu" w:cs="Ubuntu"/>
          <w:sz w:val="20"/>
          <w:szCs w:val="20"/>
          <w:lang w:val="en-US"/>
        </w:rPr>
        <w:t xml:space="preserve"> of project and customer relationship management experience. </w:t>
      </w:r>
    </w:p>
    <w:p w:rsidR="00A77B3E" w:rsidRDefault="00A77B3E">
      <w:pPr>
        <w:jc w:val="both"/>
        <w:rPr>
          <w:rFonts w:ascii="Ubuntu" w:hAnsi="Ubuntu" w:cs="Ubuntu"/>
          <w:sz w:val="20"/>
          <w:szCs w:val="20"/>
          <w:lang w:val="en-US"/>
        </w:rPr>
      </w:pPr>
    </w:p>
    <w:p w:rsidR="00A77B3E" w:rsidRDefault="005D0D66">
      <w:pPr>
        <w:jc w:val="both"/>
        <w:rPr>
          <w:rFonts w:ascii="Ubuntu" w:hAnsi="Ubuntu" w:cs="Ubuntu"/>
          <w:sz w:val="20"/>
          <w:szCs w:val="20"/>
          <w:lang w:val="en-US"/>
        </w:rPr>
      </w:pPr>
      <w:r>
        <w:rPr>
          <w:rFonts w:ascii="Ubuntu" w:hAnsi="Ubuntu" w:cs="Ubuntu"/>
          <w:sz w:val="20"/>
          <w:szCs w:val="20"/>
          <w:lang w:val="en-US"/>
        </w:rPr>
        <w:t xml:space="preserve">Demonstrated success in directing projects, organizing resources, training teams, and streamlining existing operations. </w:t>
      </w:r>
    </w:p>
    <w:p w:rsidR="00A77B3E" w:rsidRDefault="00A77B3E">
      <w:pPr>
        <w:jc w:val="both"/>
        <w:rPr>
          <w:rFonts w:ascii="Ubuntu" w:hAnsi="Ubuntu" w:cs="Ubuntu"/>
          <w:sz w:val="20"/>
          <w:szCs w:val="20"/>
          <w:lang w:val="en-US"/>
        </w:rPr>
      </w:pPr>
    </w:p>
    <w:p w:rsidR="00A77B3E" w:rsidRDefault="005D0D66">
      <w:pPr>
        <w:jc w:val="both"/>
        <w:rPr>
          <w:rFonts w:ascii="Ubuntu" w:hAnsi="Ubuntu" w:cs="Ubuntu"/>
          <w:sz w:val="20"/>
          <w:szCs w:val="20"/>
          <w:lang w:val="en-US"/>
        </w:rPr>
      </w:pPr>
      <w:r>
        <w:rPr>
          <w:rFonts w:ascii="Ubuntu" w:hAnsi="Ubuntu" w:cs="Ubuntu"/>
          <w:sz w:val="20"/>
          <w:szCs w:val="20"/>
          <w:lang w:val="en-US"/>
        </w:rPr>
        <w:t xml:space="preserve">Successful history of effectively managing multiple initiatives simultaneously, on time, and under budget. </w:t>
      </w:r>
    </w:p>
    <w:p w:rsidR="00A77B3E" w:rsidRDefault="00A77B3E">
      <w:pPr>
        <w:jc w:val="both"/>
        <w:rPr>
          <w:rFonts w:ascii="Ubuntu" w:hAnsi="Ubuntu" w:cs="Ubuntu"/>
          <w:sz w:val="20"/>
          <w:szCs w:val="20"/>
          <w:lang w:val="en-US"/>
        </w:rPr>
      </w:pPr>
    </w:p>
    <w:p w:rsidR="00A77B3E" w:rsidRDefault="005D0D66">
      <w:pPr>
        <w:jc w:val="both"/>
        <w:rPr>
          <w:rFonts w:ascii="Ubuntu" w:hAnsi="Ubuntu" w:cs="Ubuntu"/>
          <w:sz w:val="20"/>
          <w:szCs w:val="20"/>
          <w:lang w:val="en-US"/>
        </w:rPr>
      </w:pPr>
      <w:r>
        <w:rPr>
          <w:rFonts w:ascii="Ubuntu" w:hAnsi="Ubuntu" w:cs="Ubuntu"/>
          <w:sz w:val="20"/>
          <w:szCs w:val="20"/>
          <w:lang w:val="en-US"/>
        </w:rPr>
        <w:t>Proven ability to effectively communicate project / program goals throughout all levels of the enterprise.</w:t>
      </w:r>
    </w:p>
    <w:p w:rsidR="00A77B3E" w:rsidRDefault="00A77B3E">
      <w:pPr>
        <w:jc w:val="both"/>
        <w:rPr>
          <w:rFonts w:ascii="Ubuntu" w:hAnsi="Ubuntu" w:cs="Ubuntu"/>
          <w:sz w:val="20"/>
          <w:szCs w:val="20"/>
          <w:lang w:val="en-US"/>
        </w:rPr>
      </w:pPr>
    </w:p>
    <w:p w:rsidR="00A77B3E" w:rsidRDefault="00A77B3E">
      <w:pPr>
        <w:rPr>
          <w:rFonts w:ascii="Ubuntu" w:hAnsi="Ubuntu" w:cs="Ubuntu"/>
          <w:b/>
          <w:bCs/>
          <w:lang w:val="en-US"/>
        </w:rPr>
      </w:pPr>
    </w:p>
    <w:p w:rsidR="00A77B3E" w:rsidRDefault="00A77B3E">
      <w:pPr>
        <w:rPr>
          <w:rFonts w:ascii="Ubuntu" w:hAnsi="Ubuntu" w:cs="Ubuntu"/>
          <w:b/>
          <w:bCs/>
          <w:lang w:val="en-US"/>
        </w:rPr>
      </w:pPr>
    </w:p>
    <w:p w:rsidR="006C0672" w:rsidRDefault="006C0672">
      <w:pPr>
        <w:rPr>
          <w:rFonts w:ascii="Ubuntu" w:hAnsi="Ubuntu" w:cs="Ubuntu"/>
          <w:b/>
          <w:bCs/>
          <w:lang w:val="en-US"/>
        </w:rPr>
      </w:pPr>
    </w:p>
    <w:p w:rsidR="00A77B3E" w:rsidRDefault="005D0D66">
      <w:pPr>
        <w:rPr>
          <w:rFonts w:ascii="Ubuntu" w:hAnsi="Ubuntu" w:cs="Ubuntu"/>
          <w:b/>
          <w:bCs/>
          <w:lang w:val="en-US"/>
        </w:rPr>
      </w:pPr>
      <w:r>
        <w:rPr>
          <w:rFonts w:ascii="Ubuntu" w:hAnsi="Ubuntu" w:cs="Ubuntu"/>
          <w:b/>
          <w:bCs/>
          <w:lang w:val="en-US"/>
        </w:rPr>
        <w:t>KOMAL POLYMERS, LUDHIANA - 2001-2007</w:t>
      </w:r>
    </w:p>
    <w:p w:rsidR="00A77B3E" w:rsidRDefault="00A77B3E">
      <w:pPr>
        <w:jc w:val="both"/>
        <w:rPr>
          <w:rFonts w:ascii="Ubuntu" w:hAnsi="Ubuntu" w:cs="Ubuntu"/>
          <w:sz w:val="20"/>
          <w:szCs w:val="20"/>
          <w:lang w:val="en-US"/>
        </w:rPr>
      </w:pPr>
    </w:p>
    <w:p w:rsidR="006C0672" w:rsidRDefault="005D0D66">
      <w:pPr>
        <w:jc w:val="both"/>
        <w:rPr>
          <w:rFonts w:ascii="Ubuntu" w:hAnsi="Ubuntu" w:cs="Ubuntu"/>
          <w:sz w:val="20"/>
          <w:szCs w:val="20"/>
          <w:lang w:val="en-US"/>
        </w:rPr>
      </w:pPr>
      <w:r>
        <w:rPr>
          <w:rFonts w:ascii="Ubuntu" w:hAnsi="Ubuntu" w:cs="Ubuntu"/>
          <w:sz w:val="20"/>
          <w:szCs w:val="20"/>
          <w:lang w:val="en-US"/>
        </w:rPr>
        <w:t>Established in the year 2001, we, "Komal Polymers", were well known across the market for manufacturing, supplying, trading and retailing the finest quality of Dyeing Chemicals. Consists of Liquid soaps, Water Softeners and Softeners.  we have manufactured a broad range of products. Offered chemicals are processed by employing the superior quality</w:t>
      </w:r>
      <w:r w:rsidR="006C0672">
        <w:rPr>
          <w:rFonts w:ascii="Ubuntu" w:hAnsi="Ubuntu" w:cs="Ubuntu"/>
          <w:sz w:val="20"/>
          <w:szCs w:val="20"/>
          <w:lang w:val="en-US"/>
        </w:rPr>
        <w:t xml:space="preserve"> ingredients with </w:t>
      </w:r>
      <w:r>
        <w:rPr>
          <w:rFonts w:ascii="Ubuntu" w:hAnsi="Ubuntu" w:cs="Ubuntu"/>
          <w:sz w:val="20"/>
          <w:szCs w:val="20"/>
          <w:lang w:val="en-US"/>
        </w:rPr>
        <w:t>the laid regulations</w:t>
      </w:r>
      <w:r w:rsidR="006C0672">
        <w:rPr>
          <w:rFonts w:ascii="Ubuntu" w:hAnsi="Ubuntu" w:cs="Ubuntu"/>
          <w:sz w:val="20"/>
          <w:szCs w:val="20"/>
          <w:lang w:val="en-US"/>
        </w:rPr>
        <w:t xml:space="preserve"> by the industry.</w:t>
      </w:r>
      <w:r>
        <w:rPr>
          <w:rFonts w:ascii="Ubuntu" w:hAnsi="Ubuntu" w:cs="Ubuntu"/>
          <w:sz w:val="20"/>
          <w:szCs w:val="20"/>
          <w:lang w:val="en-US"/>
        </w:rPr>
        <w:t xml:space="preserve"> </w:t>
      </w:r>
    </w:p>
    <w:p w:rsidR="00A77B3E" w:rsidRDefault="005D0D66">
      <w:pPr>
        <w:jc w:val="both"/>
        <w:rPr>
          <w:rFonts w:ascii="Ubuntu" w:hAnsi="Ubuntu" w:cs="Ubuntu"/>
          <w:sz w:val="20"/>
          <w:szCs w:val="20"/>
          <w:lang w:val="en-US"/>
        </w:rPr>
      </w:pPr>
      <w:r>
        <w:rPr>
          <w:rFonts w:ascii="Ubuntu" w:hAnsi="Ubuntu" w:cs="Ubuntu"/>
          <w:sz w:val="20"/>
          <w:szCs w:val="20"/>
          <w:lang w:val="en-US"/>
        </w:rPr>
        <w:br/>
      </w:r>
    </w:p>
    <w:p w:rsidR="00A77B3E" w:rsidRDefault="005D0D66">
      <w:pPr>
        <w:jc w:val="both"/>
        <w:rPr>
          <w:rFonts w:ascii="Ubuntu" w:hAnsi="Ubuntu" w:cs="Ubuntu"/>
          <w:sz w:val="20"/>
          <w:szCs w:val="20"/>
          <w:lang w:val="en-US"/>
        </w:rPr>
      </w:pPr>
      <w:r>
        <w:rPr>
          <w:rFonts w:ascii="Ubuntu" w:hAnsi="Ubuntu" w:cs="Ubuntu"/>
          <w:sz w:val="20"/>
          <w:szCs w:val="20"/>
          <w:lang w:val="en-US"/>
        </w:rPr>
        <w:br/>
      </w:r>
    </w:p>
    <w:p w:rsidR="00A77B3E" w:rsidRDefault="005D0D66">
      <w:pPr>
        <w:jc w:val="both"/>
        <w:rPr>
          <w:rFonts w:ascii="Ubuntu" w:hAnsi="Ubuntu" w:cs="Ubuntu"/>
          <w:sz w:val="20"/>
          <w:szCs w:val="20"/>
          <w:lang w:val="en-US"/>
        </w:rPr>
      </w:pPr>
      <w:r>
        <w:rPr>
          <w:rFonts w:ascii="Ubuntu" w:hAnsi="Ubuntu" w:cs="Ubuntu"/>
          <w:sz w:val="20"/>
          <w:szCs w:val="20"/>
          <w:lang w:val="en-US"/>
        </w:rPr>
        <w:t>Incorporated under the leadership of Mr. Manish Sharma, we were successfully established ourselves in through a combination of progressive trends &amp; technology.</w:t>
      </w:r>
    </w:p>
    <w:p w:rsidR="00A77B3E" w:rsidRDefault="00A77B3E">
      <w:pPr>
        <w:jc w:val="both"/>
        <w:rPr>
          <w:rFonts w:ascii="Ubuntu" w:hAnsi="Ubuntu" w:cs="Ubuntu"/>
          <w:sz w:val="20"/>
          <w:szCs w:val="20"/>
          <w:lang w:val="en-US"/>
        </w:rPr>
      </w:pPr>
    </w:p>
    <w:p w:rsidR="00A77B3E" w:rsidRDefault="00A77B3E">
      <w:pPr>
        <w:jc w:val="both"/>
        <w:rPr>
          <w:rFonts w:ascii="Ubuntu" w:hAnsi="Ubuntu" w:cs="Ubuntu"/>
          <w:sz w:val="20"/>
          <w:szCs w:val="20"/>
          <w:lang w:val="en-US"/>
        </w:rPr>
      </w:pPr>
    </w:p>
    <w:p w:rsidR="00A77B3E" w:rsidRDefault="00A77B3E">
      <w:pPr>
        <w:jc w:val="both"/>
        <w:rPr>
          <w:rFonts w:ascii="Ubuntu" w:hAnsi="Ubuntu" w:cs="Ubuntu"/>
          <w:sz w:val="20"/>
          <w:szCs w:val="20"/>
          <w:lang w:val="en-US"/>
        </w:rPr>
      </w:pPr>
    </w:p>
    <w:p w:rsidR="00A77B3E" w:rsidRDefault="005D0D66">
      <w:pPr>
        <w:pageBreakBefore/>
        <w:rPr>
          <w:rFonts w:ascii="Ubuntu" w:hAnsi="Ubuntu" w:cs="Ubuntu"/>
          <w:b/>
          <w:bCs/>
          <w:sz w:val="40"/>
          <w:szCs w:val="40"/>
          <w:lang w:val="en-US"/>
        </w:rPr>
      </w:pPr>
      <w:r>
        <w:rPr>
          <w:rFonts w:ascii="Ubuntu" w:hAnsi="Ubuntu" w:cs="Ubuntu"/>
          <w:b/>
          <w:bCs/>
          <w:sz w:val="40"/>
          <w:szCs w:val="40"/>
          <w:lang w:val="en-US"/>
        </w:rPr>
        <w:lastRenderedPageBreak/>
        <w:t>Sapna Sharma</w:t>
      </w:r>
    </w:p>
    <w:p w:rsidR="00A77B3E" w:rsidRDefault="00A77B3E">
      <w:pPr>
        <w:rPr>
          <w:rFonts w:ascii="Ubuntu" w:hAnsi="Ubuntu" w:cs="Ubuntu"/>
          <w:sz w:val="20"/>
          <w:szCs w:val="20"/>
          <w:lang w:val="en-US"/>
        </w:rPr>
      </w:pPr>
    </w:p>
    <w:p w:rsidR="00A77B3E" w:rsidRDefault="00A77B3E">
      <w:pPr>
        <w:rPr>
          <w:rFonts w:ascii="Ubuntu" w:hAnsi="Ubuntu" w:cs="Ubuntu"/>
          <w:sz w:val="20"/>
          <w:szCs w:val="20"/>
          <w:lang w:val="en-US"/>
        </w:rPr>
      </w:pPr>
    </w:p>
    <w:p w:rsidR="00A77B3E" w:rsidRDefault="005D0D66">
      <w:pPr>
        <w:rPr>
          <w:rFonts w:ascii="Ubuntu" w:hAnsi="Ubuntu" w:cs="Ubuntu"/>
          <w:b/>
          <w:bCs/>
          <w:lang w:val="en-US"/>
        </w:rPr>
      </w:pPr>
      <w:r>
        <w:rPr>
          <w:rFonts w:ascii="Ubuntu" w:hAnsi="Ubuntu" w:cs="Ubuntu"/>
          <w:b/>
          <w:bCs/>
          <w:lang w:val="en-US"/>
        </w:rPr>
        <w:t>Education</w:t>
      </w:r>
    </w:p>
    <w:p w:rsidR="00A77B3E" w:rsidRDefault="005D0D66">
      <w:pPr>
        <w:rPr>
          <w:rFonts w:ascii="Ubuntu" w:hAnsi="Ubuntu" w:cs="Ubuntu"/>
          <w:b/>
          <w:bCs/>
          <w:sz w:val="20"/>
          <w:szCs w:val="20"/>
          <w:lang w:val="en-US"/>
        </w:rPr>
      </w:pPr>
      <w:r>
        <w:rPr>
          <w:rFonts w:ascii="Ubuntu" w:hAnsi="Ubuntu" w:cs="Ubuntu"/>
          <w:b/>
          <w:bCs/>
          <w:sz w:val="20"/>
          <w:szCs w:val="20"/>
          <w:lang w:val="en-US"/>
        </w:rPr>
        <w:t>Examinations passed</w:t>
      </w:r>
      <w:r>
        <w:rPr>
          <w:rFonts w:ascii="Ubuntu" w:hAnsi="Ubuntu" w:cs="Ubuntu"/>
          <w:b/>
          <w:bCs/>
          <w:sz w:val="20"/>
          <w:szCs w:val="20"/>
          <w:lang w:val="en-US"/>
        </w:rPr>
        <w:tab/>
      </w:r>
      <w:r>
        <w:rPr>
          <w:rFonts w:ascii="Ubuntu" w:hAnsi="Ubuntu" w:cs="Ubuntu"/>
          <w:b/>
          <w:bCs/>
          <w:sz w:val="20"/>
          <w:szCs w:val="20"/>
          <w:lang w:val="en-US"/>
        </w:rPr>
        <w:tab/>
        <w:t>Year</w:t>
      </w:r>
      <w:r>
        <w:rPr>
          <w:rFonts w:ascii="Ubuntu" w:hAnsi="Ubuntu" w:cs="Ubuntu"/>
          <w:b/>
          <w:bCs/>
          <w:sz w:val="20"/>
          <w:szCs w:val="20"/>
          <w:lang w:val="en-US"/>
        </w:rPr>
        <w:tab/>
        <w:t>Percentage</w:t>
      </w:r>
    </w:p>
    <w:p w:rsidR="00A77B3E" w:rsidRDefault="00A77B3E">
      <w:pPr>
        <w:rPr>
          <w:rFonts w:ascii="Ubuntu" w:hAnsi="Ubuntu" w:cs="Ubuntu"/>
          <w:sz w:val="20"/>
          <w:szCs w:val="20"/>
          <w:lang w:val="en-US"/>
        </w:rPr>
      </w:pPr>
    </w:p>
    <w:p w:rsidR="00A77B3E" w:rsidRDefault="005D0D66">
      <w:pPr>
        <w:spacing w:line="360" w:lineRule="auto"/>
        <w:rPr>
          <w:rFonts w:ascii="Ubuntu" w:hAnsi="Ubuntu" w:cs="Ubuntu"/>
          <w:sz w:val="20"/>
          <w:szCs w:val="20"/>
          <w:lang w:val="en-US"/>
        </w:rPr>
      </w:pPr>
      <w:r>
        <w:rPr>
          <w:rFonts w:ascii="Ubuntu" w:hAnsi="Ubuntu" w:cs="Ubuntu"/>
          <w:sz w:val="20"/>
          <w:szCs w:val="20"/>
          <w:lang w:val="en-US"/>
        </w:rPr>
        <w:t xml:space="preserve">B COM                                        </w:t>
      </w:r>
      <w:r>
        <w:rPr>
          <w:rFonts w:ascii="Ubuntu" w:hAnsi="Ubuntu" w:cs="Ubuntu"/>
          <w:sz w:val="20"/>
          <w:szCs w:val="20"/>
          <w:lang w:val="en-US"/>
        </w:rPr>
        <w:tab/>
        <w:t xml:space="preserve">1992    </w:t>
      </w:r>
      <w:r>
        <w:rPr>
          <w:rFonts w:ascii="Ubuntu" w:hAnsi="Ubuntu" w:cs="Ubuntu"/>
          <w:sz w:val="20"/>
          <w:szCs w:val="20"/>
          <w:lang w:val="en-US"/>
        </w:rPr>
        <w:tab/>
        <w:t xml:space="preserve"> 78%</w:t>
      </w:r>
    </w:p>
    <w:p w:rsidR="00A77B3E" w:rsidRDefault="005D0D66">
      <w:pPr>
        <w:spacing w:line="360" w:lineRule="auto"/>
        <w:rPr>
          <w:rFonts w:ascii="Ubuntu" w:hAnsi="Ubuntu" w:cs="Ubuntu"/>
          <w:sz w:val="20"/>
          <w:szCs w:val="20"/>
          <w:lang w:val="en-US"/>
        </w:rPr>
      </w:pPr>
      <w:r>
        <w:rPr>
          <w:rFonts w:ascii="Ubuntu" w:hAnsi="Ubuntu" w:cs="Ubuntu"/>
          <w:sz w:val="20"/>
          <w:szCs w:val="20"/>
          <w:lang w:val="en-US"/>
        </w:rPr>
        <w:t xml:space="preserve">12th Std. </w:t>
      </w:r>
      <w:r>
        <w:rPr>
          <w:rFonts w:ascii="Ubuntu" w:hAnsi="Ubuntu" w:cs="Ubuntu"/>
          <w:sz w:val="20"/>
          <w:szCs w:val="20"/>
          <w:lang w:val="en-US"/>
        </w:rPr>
        <w:tab/>
      </w:r>
      <w:r>
        <w:rPr>
          <w:rFonts w:ascii="Ubuntu" w:hAnsi="Ubuntu" w:cs="Ubuntu"/>
          <w:sz w:val="20"/>
          <w:szCs w:val="20"/>
          <w:lang w:val="en-US"/>
        </w:rPr>
        <w:tab/>
      </w:r>
      <w:r>
        <w:rPr>
          <w:rFonts w:ascii="Ubuntu" w:hAnsi="Ubuntu" w:cs="Ubuntu"/>
          <w:sz w:val="20"/>
          <w:szCs w:val="20"/>
          <w:lang w:val="en-US"/>
        </w:rPr>
        <w:tab/>
        <w:t>1989</w:t>
      </w:r>
      <w:r>
        <w:rPr>
          <w:rFonts w:ascii="Ubuntu" w:hAnsi="Ubuntu" w:cs="Ubuntu"/>
          <w:sz w:val="20"/>
          <w:szCs w:val="20"/>
          <w:lang w:val="en-US"/>
        </w:rPr>
        <w:tab/>
        <w:t>74%</w:t>
      </w:r>
    </w:p>
    <w:p w:rsidR="00A77B3E" w:rsidRDefault="005D0D66">
      <w:pPr>
        <w:spacing w:line="360" w:lineRule="auto"/>
        <w:rPr>
          <w:rFonts w:ascii="Ubuntu" w:hAnsi="Ubuntu" w:cs="Ubuntu"/>
          <w:sz w:val="20"/>
          <w:szCs w:val="20"/>
          <w:lang w:val="en-US"/>
        </w:rPr>
      </w:pPr>
      <w:r>
        <w:rPr>
          <w:rFonts w:ascii="Ubuntu" w:hAnsi="Ubuntu" w:cs="Ubuntu"/>
          <w:sz w:val="20"/>
          <w:szCs w:val="20"/>
          <w:lang w:val="en-US"/>
        </w:rPr>
        <w:t xml:space="preserve">10th Std. </w:t>
      </w:r>
      <w:r>
        <w:rPr>
          <w:rFonts w:ascii="Ubuntu" w:hAnsi="Ubuntu" w:cs="Ubuntu"/>
          <w:sz w:val="20"/>
          <w:szCs w:val="20"/>
          <w:lang w:val="en-US"/>
        </w:rPr>
        <w:tab/>
      </w:r>
      <w:r>
        <w:rPr>
          <w:rFonts w:ascii="Ubuntu" w:hAnsi="Ubuntu" w:cs="Ubuntu"/>
          <w:sz w:val="20"/>
          <w:szCs w:val="20"/>
          <w:lang w:val="en-US"/>
        </w:rPr>
        <w:tab/>
      </w:r>
      <w:r>
        <w:rPr>
          <w:rFonts w:ascii="Ubuntu" w:hAnsi="Ubuntu" w:cs="Ubuntu"/>
          <w:sz w:val="20"/>
          <w:szCs w:val="20"/>
          <w:lang w:val="en-US"/>
        </w:rPr>
        <w:tab/>
        <w:t>1987</w:t>
      </w:r>
      <w:r>
        <w:rPr>
          <w:rFonts w:ascii="Ubuntu" w:hAnsi="Ubuntu" w:cs="Ubuntu"/>
          <w:sz w:val="20"/>
          <w:szCs w:val="20"/>
          <w:lang w:val="en-US"/>
        </w:rPr>
        <w:tab/>
        <w:t>68%</w:t>
      </w:r>
    </w:p>
    <w:p w:rsidR="00A77B3E" w:rsidRDefault="00A77B3E">
      <w:pPr>
        <w:rPr>
          <w:rFonts w:ascii="Ubuntu" w:hAnsi="Ubuntu" w:cs="Ubuntu"/>
          <w:sz w:val="20"/>
          <w:szCs w:val="20"/>
          <w:lang w:val="en-US"/>
        </w:rPr>
      </w:pPr>
    </w:p>
    <w:p w:rsidR="00A77B3E" w:rsidRDefault="005D0D66">
      <w:pPr>
        <w:rPr>
          <w:rFonts w:ascii="Ubuntu" w:hAnsi="Ubuntu" w:cs="Ubuntu"/>
          <w:b/>
          <w:bCs/>
          <w:lang w:val="en-US"/>
        </w:rPr>
      </w:pPr>
      <w:r>
        <w:rPr>
          <w:rFonts w:ascii="Ubuntu" w:hAnsi="Ubuntu" w:cs="Ubuntu"/>
          <w:b/>
          <w:bCs/>
          <w:lang w:val="en-US"/>
        </w:rPr>
        <w:t>Computer Skill</w:t>
      </w:r>
      <w:r>
        <w:rPr>
          <w:rFonts w:ascii="Ubuntu" w:hAnsi="Ubuntu" w:cs="Ubuntu"/>
          <w:b/>
          <w:bCs/>
          <w:lang w:val="en-US"/>
        </w:rPr>
        <w:tab/>
        <w:t>:</w:t>
      </w:r>
      <w:r>
        <w:rPr>
          <w:rFonts w:ascii="Ubuntu" w:hAnsi="Ubuntu" w:cs="Ubuntu"/>
          <w:sz w:val="20"/>
          <w:szCs w:val="20"/>
          <w:lang w:val="en-US"/>
        </w:rPr>
        <w:t xml:space="preserve"> </w:t>
      </w:r>
      <w:r>
        <w:rPr>
          <w:rFonts w:ascii="Ubuntu" w:hAnsi="Ubuntu" w:cs="Ubuntu"/>
          <w:sz w:val="20"/>
          <w:szCs w:val="20"/>
          <w:lang w:val="en-US"/>
        </w:rPr>
        <w:tab/>
        <w:t>Windows 7</w:t>
      </w:r>
    </w:p>
    <w:p w:rsidR="00A77B3E" w:rsidRDefault="005D0D66">
      <w:pPr>
        <w:ind w:left="2160" w:firstLine="720"/>
        <w:rPr>
          <w:rFonts w:ascii="Ubuntu" w:hAnsi="Ubuntu" w:cs="Ubuntu"/>
          <w:sz w:val="20"/>
          <w:szCs w:val="20"/>
          <w:lang w:val="en-US"/>
        </w:rPr>
      </w:pPr>
      <w:r>
        <w:rPr>
          <w:rFonts w:ascii="Ubuntu" w:hAnsi="Ubuntu" w:cs="Ubuntu"/>
          <w:sz w:val="20"/>
          <w:szCs w:val="20"/>
          <w:lang w:val="en-US"/>
        </w:rPr>
        <w:t>Microsoft Office (Outlook, Word, Excel &amp; PowerPoint)</w:t>
      </w:r>
    </w:p>
    <w:p w:rsidR="00A77B3E" w:rsidRDefault="00A77B3E">
      <w:pPr>
        <w:rPr>
          <w:rFonts w:ascii="Ubuntu" w:hAnsi="Ubuntu" w:cs="Ubuntu"/>
          <w:sz w:val="20"/>
          <w:szCs w:val="20"/>
          <w:lang w:val="en-US"/>
        </w:rPr>
      </w:pPr>
    </w:p>
    <w:p w:rsidR="00A77B3E" w:rsidRDefault="005D0D66">
      <w:pPr>
        <w:rPr>
          <w:rFonts w:ascii="Ubuntu" w:hAnsi="Ubuntu" w:cs="Ubuntu"/>
          <w:b/>
          <w:bCs/>
          <w:lang w:val="en-US"/>
        </w:rPr>
      </w:pPr>
      <w:r>
        <w:rPr>
          <w:rFonts w:ascii="Ubuntu" w:hAnsi="Ubuntu" w:cs="Ubuntu"/>
          <w:b/>
          <w:bCs/>
          <w:lang w:val="en-US"/>
        </w:rPr>
        <w:t>Personal Qualities</w:t>
      </w:r>
    </w:p>
    <w:p w:rsidR="00A77B3E" w:rsidRDefault="00A77B3E">
      <w:pPr>
        <w:rPr>
          <w:rFonts w:ascii="Ubuntu" w:hAnsi="Ubuntu" w:cs="Ubuntu"/>
          <w:sz w:val="20"/>
          <w:szCs w:val="20"/>
          <w:lang w:val="en-US"/>
        </w:rPr>
      </w:pPr>
    </w:p>
    <w:p w:rsidR="00A77B3E" w:rsidRDefault="005D0D66">
      <w:pPr>
        <w:numPr>
          <w:ilvl w:val="0"/>
          <w:numId w:val="6"/>
        </w:numPr>
        <w:tabs>
          <w:tab w:val="left" w:pos="360"/>
          <w:tab w:val="left" w:pos="720"/>
        </w:tabs>
        <w:rPr>
          <w:rFonts w:ascii="Ubuntu" w:hAnsi="Ubuntu" w:cs="Ubuntu"/>
          <w:sz w:val="20"/>
          <w:szCs w:val="20"/>
          <w:lang w:val="en-US"/>
        </w:rPr>
      </w:pPr>
      <w:r>
        <w:rPr>
          <w:rFonts w:ascii="Ubuntu" w:hAnsi="Ubuntu" w:cs="Ubuntu"/>
          <w:sz w:val="20"/>
          <w:szCs w:val="20"/>
          <w:lang w:val="en-US"/>
        </w:rPr>
        <w:t>Quick Learner</w:t>
      </w:r>
    </w:p>
    <w:p w:rsidR="00A77B3E" w:rsidRDefault="005D0D66">
      <w:pPr>
        <w:numPr>
          <w:ilvl w:val="0"/>
          <w:numId w:val="6"/>
        </w:numPr>
        <w:tabs>
          <w:tab w:val="left" w:pos="360"/>
          <w:tab w:val="left" w:pos="720"/>
        </w:tabs>
        <w:rPr>
          <w:rFonts w:ascii="Ubuntu" w:hAnsi="Ubuntu" w:cs="Ubuntu"/>
          <w:sz w:val="20"/>
          <w:szCs w:val="20"/>
          <w:lang w:val="en-US"/>
        </w:rPr>
      </w:pPr>
      <w:r>
        <w:rPr>
          <w:rFonts w:ascii="Ubuntu" w:hAnsi="Ubuntu" w:cs="Ubuntu"/>
          <w:sz w:val="20"/>
          <w:szCs w:val="20"/>
          <w:lang w:val="en-US"/>
        </w:rPr>
        <w:t>Analytical thinking and problem solving</w:t>
      </w:r>
    </w:p>
    <w:p w:rsidR="00A77B3E" w:rsidRDefault="005D0D66">
      <w:pPr>
        <w:numPr>
          <w:ilvl w:val="0"/>
          <w:numId w:val="6"/>
        </w:numPr>
        <w:tabs>
          <w:tab w:val="left" w:pos="360"/>
          <w:tab w:val="left" w:pos="720"/>
        </w:tabs>
        <w:rPr>
          <w:rFonts w:ascii="Ubuntu" w:hAnsi="Ubuntu" w:cs="Ubuntu"/>
          <w:sz w:val="20"/>
          <w:szCs w:val="20"/>
          <w:lang w:val="en-US"/>
        </w:rPr>
      </w:pPr>
      <w:r>
        <w:rPr>
          <w:rFonts w:ascii="Ubuntu" w:hAnsi="Ubuntu" w:cs="Ubuntu"/>
          <w:sz w:val="20"/>
          <w:szCs w:val="20"/>
          <w:lang w:val="en-US"/>
        </w:rPr>
        <w:t>Solution oriented</w:t>
      </w:r>
    </w:p>
    <w:p w:rsidR="00A77B3E" w:rsidRDefault="005D0D66">
      <w:pPr>
        <w:numPr>
          <w:ilvl w:val="0"/>
          <w:numId w:val="6"/>
        </w:numPr>
        <w:tabs>
          <w:tab w:val="left" w:pos="360"/>
          <w:tab w:val="left" w:pos="720"/>
        </w:tabs>
        <w:rPr>
          <w:rFonts w:ascii="Ubuntu" w:hAnsi="Ubuntu" w:cs="Ubuntu"/>
          <w:sz w:val="20"/>
          <w:szCs w:val="20"/>
          <w:lang w:val="en-US"/>
        </w:rPr>
      </w:pPr>
      <w:r>
        <w:rPr>
          <w:rFonts w:ascii="Ubuntu" w:hAnsi="Ubuntu" w:cs="Ubuntu"/>
          <w:sz w:val="20"/>
          <w:szCs w:val="20"/>
          <w:lang w:val="en-US"/>
        </w:rPr>
        <w:t>Ability to work under pressure</w:t>
      </w:r>
    </w:p>
    <w:p w:rsidR="00A77B3E" w:rsidRDefault="00A77B3E">
      <w:pPr>
        <w:rPr>
          <w:rFonts w:ascii="Ubuntu" w:hAnsi="Ubuntu" w:cs="Ubuntu"/>
          <w:sz w:val="20"/>
          <w:szCs w:val="20"/>
          <w:lang w:val="en-US"/>
        </w:rPr>
      </w:pPr>
    </w:p>
    <w:p w:rsidR="00A77B3E" w:rsidRDefault="00A77B3E">
      <w:pPr>
        <w:rPr>
          <w:rFonts w:ascii="Ubuntu" w:hAnsi="Ubuntu" w:cs="Ubuntu"/>
          <w:sz w:val="20"/>
          <w:szCs w:val="20"/>
          <w:lang w:val="en-US"/>
        </w:rPr>
      </w:pPr>
    </w:p>
    <w:p w:rsidR="00A77B3E" w:rsidRDefault="005D0D66">
      <w:pPr>
        <w:rPr>
          <w:rFonts w:ascii="Ubuntu" w:hAnsi="Ubuntu" w:cs="Ubuntu"/>
          <w:b/>
          <w:bCs/>
          <w:lang w:val="en-US"/>
        </w:rPr>
      </w:pPr>
      <w:r>
        <w:rPr>
          <w:rFonts w:ascii="Ubuntu" w:hAnsi="Ubuntu" w:cs="Ubuntu"/>
          <w:b/>
          <w:bCs/>
          <w:lang w:val="en-US"/>
        </w:rPr>
        <w:t xml:space="preserve">References </w:t>
      </w:r>
    </w:p>
    <w:p w:rsidR="00A77B3E" w:rsidRDefault="005D0D66">
      <w:pPr>
        <w:rPr>
          <w:rFonts w:ascii="Ubuntu" w:hAnsi="Ubuntu" w:cs="Ubuntu"/>
          <w:sz w:val="20"/>
          <w:szCs w:val="20"/>
          <w:lang w:val="en-US"/>
        </w:rPr>
      </w:pPr>
      <w:r>
        <w:rPr>
          <w:rFonts w:ascii="Ubuntu" w:hAnsi="Ubuntu" w:cs="Ubuntu"/>
          <w:sz w:val="20"/>
          <w:szCs w:val="20"/>
          <w:lang w:val="en-US"/>
        </w:rPr>
        <w:t>Available on request.</w:t>
      </w:r>
    </w:p>
    <w:p w:rsidR="00A77B3E" w:rsidRDefault="00A77B3E">
      <w:pPr>
        <w:rPr>
          <w:rFonts w:ascii="Ubuntu" w:hAnsi="Ubuntu" w:cs="Ubuntu"/>
          <w:sz w:val="20"/>
          <w:szCs w:val="20"/>
          <w:lang w:val="en-US"/>
        </w:rPr>
      </w:pPr>
    </w:p>
    <w:p w:rsidR="00A77B3E" w:rsidRDefault="005D0D66">
      <w:pPr>
        <w:rPr>
          <w:rFonts w:ascii="Ubuntu" w:hAnsi="Ubuntu" w:cs="Ubuntu"/>
          <w:b/>
          <w:bCs/>
          <w:lang w:val="en-US"/>
        </w:rPr>
      </w:pPr>
      <w:r>
        <w:rPr>
          <w:rFonts w:ascii="Ubuntu" w:hAnsi="Ubuntu" w:cs="Ubuntu"/>
          <w:b/>
          <w:bCs/>
          <w:lang w:val="en-US"/>
        </w:rPr>
        <w:t>Personal Profile:</w:t>
      </w:r>
    </w:p>
    <w:p w:rsidR="00A77B3E" w:rsidRDefault="005D0D66">
      <w:pPr>
        <w:rPr>
          <w:rFonts w:ascii="Ubuntu" w:hAnsi="Ubuntu" w:cs="Ubuntu"/>
          <w:sz w:val="20"/>
          <w:szCs w:val="20"/>
          <w:lang w:val="en-US"/>
        </w:rPr>
      </w:pPr>
      <w:r>
        <w:rPr>
          <w:rFonts w:ascii="Ubuntu" w:hAnsi="Ubuntu" w:cs="Ubuntu"/>
          <w:sz w:val="20"/>
          <w:szCs w:val="20"/>
          <w:lang w:val="en-US"/>
        </w:rPr>
        <w:tab/>
      </w:r>
    </w:p>
    <w:p w:rsidR="00A77B3E" w:rsidRDefault="005D0D66">
      <w:pPr>
        <w:spacing w:line="360" w:lineRule="auto"/>
        <w:rPr>
          <w:rFonts w:ascii="Ubuntu" w:hAnsi="Ubuntu" w:cs="Ubuntu"/>
          <w:sz w:val="20"/>
          <w:szCs w:val="20"/>
          <w:lang w:val="en-US"/>
        </w:rPr>
      </w:pPr>
      <w:r>
        <w:rPr>
          <w:rFonts w:ascii="Ubuntu" w:hAnsi="Ubuntu" w:cs="Ubuntu"/>
          <w:sz w:val="20"/>
          <w:szCs w:val="20"/>
          <w:lang w:val="en-US"/>
        </w:rPr>
        <w:t>Date of Birth</w:t>
      </w:r>
      <w:r>
        <w:rPr>
          <w:rFonts w:ascii="Ubuntu" w:hAnsi="Ubuntu" w:cs="Ubuntu"/>
          <w:sz w:val="20"/>
          <w:szCs w:val="20"/>
          <w:lang w:val="en-US"/>
        </w:rPr>
        <w:tab/>
      </w:r>
      <w:r>
        <w:rPr>
          <w:rFonts w:ascii="Ubuntu" w:hAnsi="Ubuntu" w:cs="Ubuntu"/>
          <w:sz w:val="20"/>
          <w:szCs w:val="20"/>
          <w:lang w:val="en-US"/>
        </w:rPr>
        <w:tab/>
        <w:t>:</w:t>
      </w:r>
      <w:r>
        <w:rPr>
          <w:rFonts w:ascii="Ubuntu" w:hAnsi="Ubuntu" w:cs="Ubuntu"/>
          <w:sz w:val="20"/>
          <w:szCs w:val="20"/>
          <w:lang w:val="en-US"/>
        </w:rPr>
        <w:tab/>
        <w:t>24 January, 1972</w:t>
      </w:r>
    </w:p>
    <w:p w:rsidR="00A77B3E" w:rsidRDefault="005D0D66">
      <w:pPr>
        <w:spacing w:line="360" w:lineRule="auto"/>
        <w:rPr>
          <w:rFonts w:ascii="Ubuntu" w:hAnsi="Ubuntu" w:cs="Ubuntu"/>
          <w:sz w:val="20"/>
          <w:szCs w:val="20"/>
          <w:lang w:val="en-US"/>
        </w:rPr>
      </w:pPr>
      <w:r>
        <w:rPr>
          <w:rFonts w:ascii="Ubuntu" w:hAnsi="Ubuntu" w:cs="Ubuntu"/>
          <w:sz w:val="20"/>
          <w:szCs w:val="20"/>
          <w:lang w:val="en-US"/>
        </w:rPr>
        <w:t>Husband Name</w:t>
      </w:r>
      <w:r>
        <w:rPr>
          <w:rFonts w:ascii="Ubuntu" w:hAnsi="Ubuntu" w:cs="Ubuntu"/>
          <w:sz w:val="20"/>
          <w:szCs w:val="20"/>
          <w:lang w:val="en-US"/>
        </w:rPr>
        <w:tab/>
      </w:r>
      <w:r>
        <w:rPr>
          <w:rFonts w:ascii="Ubuntu" w:hAnsi="Ubuntu" w:cs="Ubuntu"/>
          <w:sz w:val="20"/>
          <w:szCs w:val="20"/>
          <w:lang w:val="en-US"/>
        </w:rPr>
        <w:tab/>
        <w:t>:</w:t>
      </w:r>
      <w:r>
        <w:rPr>
          <w:rFonts w:ascii="Ubuntu" w:hAnsi="Ubuntu" w:cs="Ubuntu"/>
          <w:sz w:val="20"/>
          <w:szCs w:val="20"/>
          <w:lang w:val="en-US"/>
        </w:rPr>
        <w:tab/>
        <w:t>Manish Sharma</w:t>
      </w:r>
    </w:p>
    <w:p w:rsidR="00A77B3E" w:rsidRDefault="005D0D66">
      <w:pPr>
        <w:spacing w:line="360" w:lineRule="auto"/>
        <w:rPr>
          <w:rFonts w:ascii="Ubuntu" w:hAnsi="Ubuntu" w:cs="Ubuntu"/>
          <w:sz w:val="20"/>
          <w:szCs w:val="20"/>
          <w:lang w:val="en-US"/>
        </w:rPr>
      </w:pPr>
      <w:r>
        <w:rPr>
          <w:rFonts w:ascii="Ubuntu" w:hAnsi="Ubuntu" w:cs="Ubuntu"/>
          <w:sz w:val="20"/>
          <w:szCs w:val="20"/>
          <w:lang w:val="en-US"/>
        </w:rPr>
        <w:t>Marital Status</w:t>
      </w:r>
      <w:r>
        <w:rPr>
          <w:rFonts w:ascii="Ubuntu" w:hAnsi="Ubuntu" w:cs="Ubuntu"/>
          <w:sz w:val="20"/>
          <w:szCs w:val="20"/>
          <w:lang w:val="en-US"/>
        </w:rPr>
        <w:tab/>
      </w:r>
      <w:r>
        <w:rPr>
          <w:rFonts w:ascii="Ubuntu" w:hAnsi="Ubuntu" w:cs="Ubuntu"/>
          <w:sz w:val="20"/>
          <w:szCs w:val="20"/>
          <w:lang w:val="en-US"/>
        </w:rPr>
        <w:tab/>
        <w:t>:</w:t>
      </w:r>
      <w:r>
        <w:rPr>
          <w:rFonts w:ascii="Ubuntu" w:hAnsi="Ubuntu" w:cs="Ubuntu"/>
          <w:sz w:val="20"/>
          <w:szCs w:val="20"/>
          <w:lang w:val="en-US"/>
        </w:rPr>
        <w:tab/>
        <w:t>Married</w:t>
      </w:r>
    </w:p>
    <w:p w:rsidR="00A77B3E" w:rsidRDefault="005D0D66">
      <w:pPr>
        <w:spacing w:line="360" w:lineRule="auto"/>
        <w:rPr>
          <w:rFonts w:ascii="Ubuntu" w:hAnsi="Ubuntu" w:cs="Ubuntu"/>
          <w:sz w:val="20"/>
          <w:szCs w:val="20"/>
          <w:lang w:val="en-US"/>
        </w:rPr>
      </w:pPr>
      <w:r>
        <w:rPr>
          <w:rFonts w:ascii="Ubuntu" w:hAnsi="Ubuntu" w:cs="Ubuntu"/>
          <w:sz w:val="20"/>
          <w:szCs w:val="20"/>
          <w:lang w:val="en-US"/>
        </w:rPr>
        <w:t>Nationality</w:t>
      </w:r>
      <w:r>
        <w:rPr>
          <w:rFonts w:ascii="Ubuntu" w:hAnsi="Ubuntu" w:cs="Ubuntu"/>
          <w:sz w:val="20"/>
          <w:szCs w:val="20"/>
          <w:lang w:val="en-US"/>
        </w:rPr>
        <w:tab/>
      </w:r>
      <w:r>
        <w:rPr>
          <w:rFonts w:ascii="Ubuntu" w:hAnsi="Ubuntu" w:cs="Ubuntu"/>
          <w:sz w:val="20"/>
          <w:szCs w:val="20"/>
          <w:lang w:val="en-US"/>
        </w:rPr>
        <w:tab/>
        <w:t>:</w:t>
      </w:r>
      <w:r>
        <w:rPr>
          <w:rFonts w:ascii="Ubuntu" w:hAnsi="Ubuntu" w:cs="Ubuntu"/>
          <w:sz w:val="20"/>
          <w:szCs w:val="20"/>
          <w:lang w:val="en-US"/>
        </w:rPr>
        <w:tab/>
        <w:t>Indian</w:t>
      </w:r>
    </w:p>
    <w:p w:rsidR="00A77B3E" w:rsidRDefault="005D0D66">
      <w:pPr>
        <w:spacing w:line="360" w:lineRule="auto"/>
        <w:rPr>
          <w:rFonts w:ascii="Ubuntu" w:hAnsi="Ubuntu" w:cs="Ubuntu"/>
          <w:sz w:val="20"/>
          <w:szCs w:val="20"/>
          <w:lang w:val="en-US"/>
        </w:rPr>
      </w:pPr>
      <w:r>
        <w:rPr>
          <w:rFonts w:ascii="Ubuntu" w:hAnsi="Ubuntu" w:cs="Ubuntu"/>
          <w:sz w:val="20"/>
          <w:szCs w:val="20"/>
          <w:lang w:val="en-US"/>
        </w:rPr>
        <w:t xml:space="preserve">Languages known </w:t>
      </w:r>
      <w:r>
        <w:rPr>
          <w:rFonts w:ascii="Ubuntu" w:hAnsi="Ubuntu" w:cs="Ubuntu"/>
          <w:sz w:val="20"/>
          <w:szCs w:val="20"/>
          <w:lang w:val="en-US"/>
        </w:rPr>
        <w:tab/>
        <w:t xml:space="preserve">:  </w:t>
      </w:r>
      <w:r>
        <w:rPr>
          <w:rFonts w:ascii="Ubuntu" w:hAnsi="Ubuntu" w:cs="Ubuntu"/>
          <w:sz w:val="20"/>
          <w:szCs w:val="20"/>
          <w:lang w:val="en-US"/>
        </w:rPr>
        <w:tab/>
        <w:t>English, Hindi &amp; Punjabi</w:t>
      </w:r>
    </w:p>
    <w:p w:rsidR="00A77B3E" w:rsidRDefault="00A77B3E">
      <w:pPr>
        <w:rPr>
          <w:rFonts w:ascii="Ubuntu" w:hAnsi="Ubuntu" w:cs="Ubuntu"/>
          <w:sz w:val="20"/>
          <w:szCs w:val="20"/>
          <w:lang w:val="en-US"/>
        </w:rPr>
      </w:pPr>
    </w:p>
    <w:p w:rsidR="00A77B3E" w:rsidRDefault="00A77B3E">
      <w:pPr>
        <w:rPr>
          <w:rFonts w:ascii="Ubuntu" w:hAnsi="Ubuntu" w:cs="Ubuntu"/>
          <w:sz w:val="20"/>
          <w:szCs w:val="20"/>
          <w:lang w:val="en-US"/>
        </w:rPr>
      </w:pPr>
    </w:p>
    <w:p w:rsidR="00A77B3E" w:rsidRDefault="00A77B3E">
      <w:pPr>
        <w:rPr>
          <w:lang w:val="en-US"/>
        </w:rPr>
      </w:pPr>
    </w:p>
    <w:sectPr w:rsidR="00A77B3E" w:rsidSect="007C185F">
      <w:pgSz w:w="12240" w:h="15840"/>
      <w:pgMar w:top="1440" w:right="1800" w:bottom="1440" w:left="1800" w:header="708" w:footer="708" w:gutter="0"/>
      <w:cols w:space="708"/>
      <w:noEndnote/>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Ubuntu">
    <w:panose1 w:val="00000000000000000000"/>
    <w:charset w:val="00"/>
    <w:family w:val="auto"/>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360"/>
        </w:tabs>
        <w:ind w:left="720" w:hanging="360"/>
      </w:pPr>
      <w:rPr>
        <w:rFonts w:ascii="Arial" w:eastAsia="Times New Roman" w:hAnsi="Arial" w:cs="Arial"/>
        <w:sz w:val="20"/>
        <w:szCs w:val="20"/>
      </w:rPr>
    </w:lvl>
    <w:lvl w:ilvl="1">
      <w:start w:val="1"/>
      <w:numFmt w:val="lowerLetter"/>
      <w:lvlText w:val="%2."/>
      <w:lvlJc w:val="left"/>
      <w:pPr>
        <w:tabs>
          <w:tab w:val="num" w:pos="0"/>
        </w:tabs>
        <w:ind w:firstLine="1080"/>
      </w:pPr>
    </w:lvl>
    <w:lvl w:ilvl="2">
      <w:start w:val="1"/>
      <w:numFmt w:val="lowerRoman"/>
      <w:lvlText w:val="%3."/>
      <w:lvlJc w:val="left"/>
      <w:pPr>
        <w:tabs>
          <w:tab w:val="num" w:pos="0"/>
        </w:tabs>
        <w:ind w:firstLine="1980"/>
      </w:pPr>
    </w:lvl>
    <w:lvl w:ilvl="3">
      <w:start w:val="1"/>
      <w:numFmt w:val="decimal"/>
      <w:lvlText w:val="%4."/>
      <w:lvlJc w:val="left"/>
      <w:pPr>
        <w:tabs>
          <w:tab w:val="num" w:pos="0"/>
        </w:tabs>
        <w:ind w:firstLine="2520"/>
      </w:pPr>
    </w:lvl>
    <w:lvl w:ilvl="4">
      <w:start w:val="1"/>
      <w:numFmt w:val="lowerLetter"/>
      <w:lvlText w:val="%5."/>
      <w:lvlJc w:val="left"/>
      <w:pPr>
        <w:tabs>
          <w:tab w:val="num" w:pos="0"/>
        </w:tabs>
        <w:ind w:firstLine="3240"/>
      </w:pPr>
    </w:lvl>
    <w:lvl w:ilvl="5">
      <w:start w:val="1"/>
      <w:numFmt w:val="lowerRoman"/>
      <w:lvlText w:val="%6."/>
      <w:lvlJc w:val="left"/>
      <w:pPr>
        <w:tabs>
          <w:tab w:val="num" w:pos="0"/>
        </w:tabs>
        <w:ind w:firstLine="4140"/>
      </w:pPr>
    </w:lvl>
    <w:lvl w:ilvl="6">
      <w:start w:val="1"/>
      <w:numFmt w:val="decimal"/>
      <w:lvlText w:val="%7."/>
      <w:lvlJc w:val="left"/>
      <w:pPr>
        <w:tabs>
          <w:tab w:val="num" w:pos="0"/>
        </w:tabs>
        <w:ind w:firstLine="4680"/>
      </w:pPr>
    </w:lvl>
    <w:lvl w:ilvl="7">
      <w:start w:val="1"/>
      <w:numFmt w:val="lowerLetter"/>
      <w:lvlText w:val="%8."/>
      <w:lvlJc w:val="left"/>
      <w:pPr>
        <w:tabs>
          <w:tab w:val="num" w:pos="0"/>
        </w:tabs>
        <w:ind w:firstLine="5400"/>
      </w:pPr>
    </w:lvl>
    <w:lvl w:ilvl="8">
      <w:start w:val="1"/>
      <w:numFmt w:val="lowerRoman"/>
      <w:lvlText w:val="%9."/>
      <w:lvlJc w:val="left"/>
      <w:pPr>
        <w:tabs>
          <w:tab w:val="num" w:pos="0"/>
        </w:tabs>
        <w:ind w:firstLine="6300"/>
      </w:pPr>
    </w:lvl>
  </w:abstractNum>
  <w:abstractNum w:abstractNumId="1">
    <w:nsid w:val="00000002"/>
    <w:multiLevelType w:val="multilevel"/>
    <w:tmpl w:val="00000002"/>
    <w:lvl w:ilvl="0">
      <w:start w:val="1"/>
      <w:numFmt w:val="bullet"/>
      <w:lvlText w:val="●"/>
      <w:lvlJc w:val="left"/>
      <w:pPr>
        <w:tabs>
          <w:tab w:val="num" w:pos="360"/>
        </w:tabs>
        <w:ind w:left="720" w:hanging="360"/>
      </w:pPr>
      <w:rPr>
        <w:rFonts w:ascii="Arial" w:eastAsia="Times New Roman" w:hAnsi="Arial" w:cs="Arial"/>
        <w:sz w:val="20"/>
        <w:szCs w:val="20"/>
      </w:rPr>
    </w:lvl>
    <w:lvl w:ilvl="1">
      <w:start w:val="1"/>
      <w:numFmt w:val="lowerLetter"/>
      <w:lvlText w:val="%2."/>
      <w:lvlJc w:val="left"/>
      <w:pPr>
        <w:tabs>
          <w:tab w:val="num" w:pos="0"/>
        </w:tabs>
        <w:ind w:firstLine="1080"/>
      </w:pPr>
    </w:lvl>
    <w:lvl w:ilvl="2">
      <w:start w:val="1"/>
      <w:numFmt w:val="lowerRoman"/>
      <w:lvlText w:val="%3."/>
      <w:lvlJc w:val="left"/>
      <w:pPr>
        <w:tabs>
          <w:tab w:val="num" w:pos="0"/>
        </w:tabs>
        <w:ind w:firstLine="1980"/>
      </w:pPr>
    </w:lvl>
    <w:lvl w:ilvl="3">
      <w:start w:val="1"/>
      <w:numFmt w:val="decimal"/>
      <w:lvlText w:val="%4."/>
      <w:lvlJc w:val="left"/>
      <w:pPr>
        <w:tabs>
          <w:tab w:val="num" w:pos="0"/>
        </w:tabs>
        <w:ind w:firstLine="2520"/>
      </w:pPr>
    </w:lvl>
    <w:lvl w:ilvl="4">
      <w:start w:val="1"/>
      <w:numFmt w:val="lowerLetter"/>
      <w:lvlText w:val="%5."/>
      <w:lvlJc w:val="left"/>
      <w:pPr>
        <w:tabs>
          <w:tab w:val="num" w:pos="0"/>
        </w:tabs>
        <w:ind w:firstLine="3240"/>
      </w:pPr>
    </w:lvl>
    <w:lvl w:ilvl="5">
      <w:start w:val="1"/>
      <w:numFmt w:val="lowerRoman"/>
      <w:lvlText w:val="%6."/>
      <w:lvlJc w:val="left"/>
      <w:pPr>
        <w:tabs>
          <w:tab w:val="num" w:pos="0"/>
        </w:tabs>
        <w:ind w:firstLine="4140"/>
      </w:pPr>
    </w:lvl>
    <w:lvl w:ilvl="6">
      <w:start w:val="1"/>
      <w:numFmt w:val="decimal"/>
      <w:lvlText w:val="%7."/>
      <w:lvlJc w:val="left"/>
      <w:pPr>
        <w:tabs>
          <w:tab w:val="num" w:pos="0"/>
        </w:tabs>
        <w:ind w:firstLine="4680"/>
      </w:pPr>
    </w:lvl>
    <w:lvl w:ilvl="7">
      <w:start w:val="1"/>
      <w:numFmt w:val="lowerLetter"/>
      <w:lvlText w:val="%8."/>
      <w:lvlJc w:val="left"/>
      <w:pPr>
        <w:tabs>
          <w:tab w:val="num" w:pos="0"/>
        </w:tabs>
        <w:ind w:firstLine="5400"/>
      </w:pPr>
    </w:lvl>
    <w:lvl w:ilvl="8">
      <w:start w:val="1"/>
      <w:numFmt w:val="lowerRoman"/>
      <w:lvlText w:val="%9."/>
      <w:lvlJc w:val="left"/>
      <w:pPr>
        <w:tabs>
          <w:tab w:val="num" w:pos="0"/>
        </w:tabs>
        <w:ind w:firstLine="6300"/>
      </w:pPr>
    </w:lvl>
  </w:abstractNum>
  <w:abstractNum w:abstractNumId="2">
    <w:nsid w:val="00000003"/>
    <w:multiLevelType w:val="multilevel"/>
    <w:tmpl w:val="00000003"/>
    <w:lvl w:ilvl="0">
      <w:start w:val="1"/>
      <w:numFmt w:val="bullet"/>
      <w:lvlText w:val="●"/>
      <w:lvlJc w:val="left"/>
      <w:pPr>
        <w:tabs>
          <w:tab w:val="num" w:pos="360"/>
        </w:tabs>
        <w:ind w:left="720" w:hanging="360"/>
      </w:pPr>
      <w:rPr>
        <w:rFonts w:ascii="Arial" w:eastAsia="Times New Roman" w:hAnsi="Arial" w:cs="Arial"/>
        <w:sz w:val="20"/>
        <w:szCs w:val="20"/>
      </w:rPr>
    </w:lvl>
    <w:lvl w:ilvl="1">
      <w:start w:val="1"/>
      <w:numFmt w:val="lowerLetter"/>
      <w:lvlText w:val="%2."/>
      <w:lvlJc w:val="left"/>
      <w:pPr>
        <w:tabs>
          <w:tab w:val="num" w:pos="0"/>
        </w:tabs>
        <w:ind w:firstLine="1080"/>
      </w:pPr>
    </w:lvl>
    <w:lvl w:ilvl="2">
      <w:start w:val="1"/>
      <w:numFmt w:val="lowerRoman"/>
      <w:lvlText w:val="%3."/>
      <w:lvlJc w:val="left"/>
      <w:pPr>
        <w:tabs>
          <w:tab w:val="num" w:pos="0"/>
        </w:tabs>
        <w:ind w:firstLine="1980"/>
      </w:pPr>
    </w:lvl>
    <w:lvl w:ilvl="3">
      <w:start w:val="1"/>
      <w:numFmt w:val="decimal"/>
      <w:lvlText w:val="%4."/>
      <w:lvlJc w:val="left"/>
      <w:pPr>
        <w:tabs>
          <w:tab w:val="num" w:pos="0"/>
        </w:tabs>
        <w:ind w:firstLine="2520"/>
      </w:pPr>
    </w:lvl>
    <w:lvl w:ilvl="4">
      <w:start w:val="1"/>
      <w:numFmt w:val="lowerLetter"/>
      <w:lvlText w:val="%5."/>
      <w:lvlJc w:val="left"/>
      <w:pPr>
        <w:tabs>
          <w:tab w:val="num" w:pos="0"/>
        </w:tabs>
        <w:ind w:firstLine="3240"/>
      </w:pPr>
    </w:lvl>
    <w:lvl w:ilvl="5">
      <w:start w:val="1"/>
      <w:numFmt w:val="lowerRoman"/>
      <w:lvlText w:val="%6."/>
      <w:lvlJc w:val="left"/>
      <w:pPr>
        <w:tabs>
          <w:tab w:val="num" w:pos="0"/>
        </w:tabs>
        <w:ind w:firstLine="4140"/>
      </w:pPr>
    </w:lvl>
    <w:lvl w:ilvl="6">
      <w:start w:val="1"/>
      <w:numFmt w:val="decimal"/>
      <w:lvlText w:val="%7."/>
      <w:lvlJc w:val="left"/>
      <w:pPr>
        <w:tabs>
          <w:tab w:val="num" w:pos="0"/>
        </w:tabs>
        <w:ind w:firstLine="4680"/>
      </w:pPr>
    </w:lvl>
    <w:lvl w:ilvl="7">
      <w:start w:val="1"/>
      <w:numFmt w:val="lowerLetter"/>
      <w:lvlText w:val="%8."/>
      <w:lvlJc w:val="left"/>
      <w:pPr>
        <w:tabs>
          <w:tab w:val="num" w:pos="0"/>
        </w:tabs>
        <w:ind w:firstLine="5400"/>
      </w:pPr>
    </w:lvl>
    <w:lvl w:ilvl="8">
      <w:start w:val="1"/>
      <w:numFmt w:val="lowerRoman"/>
      <w:lvlText w:val="%9."/>
      <w:lvlJc w:val="left"/>
      <w:pPr>
        <w:tabs>
          <w:tab w:val="num" w:pos="0"/>
        </w:tabs>
        <w:ind w:firstLine="6300"/>
      </w:pPr>
    </w:lvl>
  </w:abstractNum>
  <w:abstractNum w:abstractNumId="3">
    <w:nsid w:val="00000004"/>
    <w:multiLevelType w:val="multilevel"/>
    <w:tmpl w:val="00000004"/>
    <w:lvl w:ilvl="0">
      <w:start w:val="1"/>
      <w:numFmt w:val="bullet"/>
      <w:lvlText w:val="●"/>
      <w:lvlJc w:val="left"/>
      <w:pPr>
        <w:tabs>
          <w:tab w:val="num" w:pos="360"/>
        </w:tabs>
        <w:ind w:left="720" w:hanging="360"/>
      </w:pPr>
      <w:rPr>
        <w:rFonts w:ascii="Arial" w:eastAsia="Times New Roman" w:hAnsi="Arial" w:cs="Arial"/>
      </w:rPr>
    </w:lvl>
    <w:lvl w:ilvl="1">
      <w:start w:val="1"/>
      <w:numFmt w:val="lowerLetter"/>
      <w:lvlText w:val="%2."/>
      <w:lvlJc w:val="left"/>
      <w:pPr>
        <w:tabs>
          <w:tab w:val="num" w:pos="0"/>
        </w:tabs>
        <w:ind w:firstLine="1080"/>
      </w:pPr>
    </w:lvl>
    <w:lvl w:ilvl="2">
      <w:start w:val="1"/>
      <w:numFmt w:val="lowerRoman"/>
      <w:lvlText w:val="%3."/>
      <w:lvlJc w:val="left"/>
      <w:pPr>
        <w:tabs>
          <w:tab w:val="num" w:pos="0"/>
        </w:tabs>
        <w:ind w:firstLine="1980"/>
      </w:pPr>
    </w:lvl>
    <w:lvl w:ilvl="3">
      <w:start w:val="1"/>
      <w:numFmt w:val="decimal"/>
      <w:lvlText w:val="%4."/>
      <w:lvlJc w:val="left"/>
      <w:pPr>
        <w:tabs>
          <w:tab w:val="num" w:pos="0"/>
        </w:tabs>
        <w:ind w:firstLine="2520"/>
      </w:pPr>
    </w:lvl>
    <w:lvl w:ilvl="4">
      <w:start w:val="1"/>
      <w:numFmt w:val="lowerLetter"/>
      <w:lvlText w:val="%5."/>
      <w:lvlJc w:val="left"/>
      <w:pPr>
        <w:tabs>
          <w:tab w:val="num" w:pos="0"/>
        </w:tabs>
        <w:ind w:firstLine="3240"/>
      </w:pPr>
    </w:lvl>
    <w:lvl w:ilvl="5">
      <w:start w:val="1"/>
      <w:numFmt w:val="lowerRoman"/>
      <w:lvlText w:val="%6."/>
      <w:lvlJc w:val="left"/>
      <w:pPr>
        <w:tabs>
          <w:tab w:val="num" w:pos="0"/>
        </w:tabs>
        <w:ind w:firstLine="4140"/>
      </w:pPr>
    </w:lvl>
    <w:lvl w:ilvl="6">
      <w:start w:val="1"/>
      <w:numFmt w:val="decimal"/>
      <w:lvlText w:val="%7."/>
      <w:lvlJc w:val="left"/>
      <w:pPr>
        <w:tabs>
          <w:tab w:val="num" w:pos="0"/>
        </w:tabs>
        <w:ind w:firstLine="4680"/>
      </w:pPr>
    </w:lvl>
    <w:lvl w:ilvl="7">
      <w:start w:val="1"/>
      <w:numFmt w:val="lowerLetter"/>
      <w:lvlText w:val="%8."/>
      <w:lvlJc w:val="left"/>
      <w:pPr>
        <w:tabs>
          <w:tab w:val="num" w:pos="0"/>
        </w:tabs>
        <w:ind w:firstLine="5400"/>
      </w:pPr>
    </w:lvl>
    <w:lvl w:ilvl="8">
      <w:start w:val="1"/>
      <w:numFmt w:val="lowerRoman"/>
      <w:lvlText w:val="%9."/>
      <w:lvlJc w:val="left"/>
      <w:pPr>
        <w:tabs>
          <w:tab w:val="num" w:pos="0"/>
        </w:tabs>
        <w:ind w:firstLine="6300"/>
      </w:pPr>
    </w:lvl>
  </w:abstractNum>
  <w:abstractNum w:abstractNumId="4">
    <w:nsid w:val="00000005"/>
    <w:multiLevelType w:val="multilevel"/>
    <w:tmpl w:val="00000005"/>
    <w:lvl w:ilvl="0">
      <w:start w:val="1"/>
      <w:numFmt w:val="bullet"/>
      <w:lvlText w:val="●"/>
      <w:lvlJc w:val="left"/>
      <w:pPr>
        <w:tabs>
          <w:tab w:val="num" w:pos="360"/>
        </w:tabs>
        <w:ind w:left="720" w:hanging="360"/>
      </w:pPr>
      <w:rPr>
        <w:rFonts w:ascii="Arial" w:eastAsia="Times New Roman" w:hAnsi="Arial" w:cs="Arial"/>
        <w:sz w:val="20"/>
        <w:szCs w:val="20"/>
      </w:rPr>
    </w:lvl>
    <w:lvl w:ilvl="1">
      <w:start w:val="1"/>
      <w:numFmt w:val="lowerLetter"/>
      <w:lvlText w:val="%2."/>
      <w:lvlJc w:val="left"/>
      <w:pPr>
        <w:tabs>
          <w:tab w:val="num" w:pos="0"/>
        </w:tabs>
        <w:ind w:firstLine="1080"/>
      </w:pPr>
    </w:lvl>
    <w:lvl w:ilvl="2">
      <w:start w:val="1"/>
      <w:numFmt w:val="lowerRoman"/>
      <w:lvlText w:val="%3."/>
      <w:lvlJc w:val="left"/>
      <w:pPr>
        <w:tabs>
          <w:tab w:val="num" w:pos="0"/>
        </w:tabs>
        <w:ind w:firstLine="1980"/>
      </w:pPr>
    </w:lvl>
    <w:lvl w:ilvl="3">
      <w:start w:val="1"/>
      <w:numFmt w:val="decimal"/>
      <w:lvlText w:val="%4."/>
      <w:lvlJc w:val="left"/>
      <w:pPr>
        <w:tabs>
          <w:tab w:val="num" w:pos="0"/>
        </w:tabs>
        <w:ind w:firstLine="2520"/>
      </w:pPr>
    </w:lvl>
    <w:lvl w:ilvl="4">
      <w:start w:val="1"/>
      <w:numFmt w:val="lowerLetter"/>
      <w:lvlText w:val="%5."/>
      <w:lvlJc w:val="left"/>
      <w:pPr>
        <w:tabs>
          <w:tab w:val="num" w:pos="0"/>
        </w:tabs>
        <w:ind w:firstLine="3240"/>
      </w:pPr>
    </w:lvl>
    <w:lvl w:ilvl="5">
      <w:start w:val="1"/>
      <w:numFmt w:val="lowerRoman"/>
      <w:lvlText w:val="%6."/>
      <w:lvlJc w:val="left"/>
      <w:pPr>
        <w:tabs>
          <w:tab w:val="num" w:pos="0"/>
        </w:tabs>
        <w:ind w:firstLine="4140"/>
      </w:pPr>
    </w:lvl>
    <w:lvl w:ilvl="6">
      <w:start w:val="1"/>
      <w:numFmt w:val="decimal"/>
      <w:lvlText w:val="%7."/>
      <w:lvlJc w:val="left"/>
      <w:pPr>
        <w:tabs>
          <w:tab w:val="num" w:pos="0"/>
        </w:tabs>
        <w:ind w:firstLine="4680"/>
      </w:pPr>
    </w:lvl>
    <w:lvl w:ilvl="7">
      <w:start w:val="1"/>
      <w:numFmt w:val="lowerLetter"/>
      <w:lvlText w:val="%8."/>
      <w:lvlJc w:val="left"/>
      <w:pPr>
        <w:tabs>
          <w:tab w:val="num" w:pos="0"/>
        </w:tabs>
        <w:ind w:firstLine="5400"/>
      </w:pPr>
    </w:lvl>
    <w:lvl w:ilvl="8">
      <w:start w:val="1"/>
      <w:numFmt w:val="lowerRoman"/>
      <w:lvlText w:val="%9."/>
      <w:lvlJc w:val="left"/>
      <w:pPr>
        <w:tabs>
          <w:tab w:val="num" w:pos="0"/>
        </w:tabs>
        <w:ind w:firstLine="6300"/>
      </w:pPr>
    </w:lvl>
  </w:abstractNum>
  <w:abstractNum w:abstractNumId="5">
    <w:nsid w:val="00000006"/>
    <w:multiLevelType w:val="multilevel"/>
    <w:tmpl w:val="00000006"/>
    <w:lvl w:ilvl="0">
      <w:start w:val="1"/>
      <w:numFmt w:val="bullet"/>
      <w:lvlText w:val="●"/>
      <w:lvlJc w:val="left"/>
      <w:pPr>
        <w:tabs>
          <w:tab w:val="num" w:pos="360"/>
        </w:tabs>
        <w:ind w:left="720" w:hanging="360"/>
      </w:pPr>
      <w:rPr>
        <w:rFonts w:ascii="Arial" w:eastAsia="Times New Roman" w:hAnsi="Arial" w:cs="Arial"/>
      </w:rPr>
    </w:lvl>
    <w:lvl w:ilvl="1">
      <w:start w:val="1"/>
      <w:numFmt w:val="lowerLetter"/>
      <w:lvlText w:val="%2."/>
      <w:lvlJc w:val="left"/>
      <w:pPr>
        <w:tabs>
          <w:tab w:val="num" w:pos="0"/>
        </w:tabs>
        <w:ind w:firstLine="1080"/>
      </w:pPr>
    </w:lvl>
    <w:lvl w:ilvl="2">
      <w:start w:val="1"/>
      <w:numFmt w:val="lowerRoman"/>
      <w:lvlText w:val="%3."/>
      <w:lvlJc w:val="left"/>
      <w:pPr>
        <w:tabs>
          <w:tab w:val="num" w:pos="0"/>
        </w:tabs>
        <w:ind w:firstLine="1980"/>
      </w:pPr>
    </w:lvl>
    <w:lvl w:ilvl="3">
      <w:start w:val="1"/>
      <w:numFmt w:val="decimal"/>
      <w:lvlText w:val="%4."/>
      <w:lvlJc w:val="left"/>
      <w:pPr>
        <w:tabs>
          <w:tab w:val="num" w:pos="0"/>
        </w:tabs>
        <w:ind w:firstLine="2520"/>
      </w:pPr>
    </w:lvl>
    <w:lvl w:ilvl="4">
      <w:start w:val="1"/>
      <w:numFmt w:val="lowerLetter"/>
      <w:lvlText w:val="%5."/>
      <w:lvlJc w:val="left"/>
      <w:pPr>
        <w:tabs>
          <w:tab w:val="num" w:pos="0"/>
        </w:tabs>
        <w:ind w:firstLine="3240"/>
      </w:pPr>
    </w:lvl>
    <w:lvl w:ilvl="5">
      <w:start w:val="1"/>
      <w:numFmt w:val="lowerRoman"/>
      <w:lvlText w:val="%6."/>
      <w:lvlJc w:val="left"/>
      <w:pPr>
        <w:tabs>
          <w:tab w:val="num" w:pos="0"/>
        </w:tabs>
        <w:ind w:firstLine="4140"/>
      </w:pPr>
    </w:lvl>
    <w:lvl w:ilvl="6">
      <w:start w:val="1"/>
      <w:numFmt w:val="decimal"/>
      <w:lvlText w:val="%7."/>
      <w:lvlJc w:val="left"/>
      <w:pPr>
        <w:tabs>
          <w:tab w:val="num" w:pos="0"/>
        </w:tabs>
        <w:ind w:firstLine="4680"/>
      </w:pPr>
    </w:lvl>
    <w:lvl w:ilvl="7">
      <w:start w:val="1"/>
      <w:numFmt w:val="lowerLetter"/>
      <w:lvlText w:val="%8."/>
      <w:lvlJc w:val="left"/>
      <w:pPr>
        <w:tabs>
          <w:tab w:val="num" w:pos="0"/>
        </w:tabs>
        <w:ind w:firstLine="5400"/>
      </w:pPr>
    </w:lvl>
    <w:lvl w:ilvl="8">
      <w:start w:val="1"/>
      <w:numFmt w:val="lowerRoman"/>
      <w:lvlText w:val="%9."/>
      <w:lvlJc w:val="left"/>
      <w:pPr>
        <w:tabs>
          <w:tab w:val="num" w:pos="0"/>
        </w:tabs>
        <w:ind w:firstLine="630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compat/>
  <w:rsids>
    <w:rsidRoot w:val="005D0D66"/>
    <w:rsid w:val="00126AA7"/>
    <w:rsid w:val="002A01E4"/>
    <w:rsid w:val="00473429"/>
    <w:rsid w:val="005D0D66"/>
    <w:rsid w:val="006C0672"/>
    <w:rsid w:val="007C185F"/>
    <w:rsid w:val="008D4ADE"/>
    <w:rsid w:val="00A77B3E"/>
  </w:rsids>
  <m:mathPr>
    <m:mathFont m:val="Cambria Math"/>
    <m:brkBin m:val="before"/>
    <m:brkBinSub m:val="--"/>
    <m:smallFrac m:val="off"/>
    <m:dispDef/>
    <m:lMargin m:val="0"/>
    <m:rMargin m:val="0"/>
    <m:defJc m:val="centerGroup"/>
    <m:wrapRight/>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IN" w:eastAsia="en-IN" w:bidi="ar-SA"/>
      </w:rPr>
    </w:rPrDefault>
    <w:pPrDefault>
      <w:pPr>
        <w:spacing w:after="200" w:line="276" w:lineRule="auto"/>
      </w:pPr>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atentStyles>
  <w:style w:type="paragraph" w:default="1" w:styleId="Normal">
    <w:name w:val="Normal"/>
    <w:qFormat/>
    <w:rsid w:val="007C185F"/>
    <w:pPr>
      <w:spacing w:after="0" w:line="240" w:lineRule="auto"/>
    </w:pPr>
    <w:rPr>
      <w:rFonts w:ascii="Verdana" w:hAnsi="Verdana" w:cs="Verdana"/>
      <w:color w:val="000000"/>
      <w:sz w:val="24"/>
      <w:szCs w:val="24"/>
    </w:rPr>
  </w:style>
  <w:style w:type="paragraph" w:styleId="Heading1">
    <w:name w:val="heading 1"/>
    <w:basedOn w:val="Normal"/>
    <w:next w:val="Normal"/>
    <w:link w:val="Heading1Char"/>
    <w:uiPriority w:val="9"/>
    <w:qFormat/>
    <w:rsid w:val="00EF7B96"/>
    <w:pPr>
      <w:keepNext/>
      <w:keepLines/>
      <w:spacing w:before="480" w:after="120"/>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outlineLvl w:val="3"/>
    </w:pPr>
    <w:rPr>
      <w:b/>
      <w:bCs/>
    </w:rPr>
  </w:style>
  <w:style w:type="paragraph" w:styleId="Heading5">
    <w:name w:val="heading 5"/>
    <w:basedOn w:val="Normal"/>
    <w:next w:val="Normal"/>
    <w:link w:val="Heading5Char"/>
    <w:uiPriority w:val="9"/>
    <w:qFormat/>
    <w:rsid w:val="00EF7B96"/>
    <w:pPr>
      <w:keepNext/>
      <w:keepLines/>
      <w:spacing w:before="220" w:after="40"/>
      <w:outlineLvl w:val="4"/>
    </w:pPr>
    <w:rPr>
      <w:b/>
      <w:bCs/>
      <w:sz w:val="22"/>
      <w:szCs w:val="22"/>
    </w:rPr>
  </w:style>
  <w:style w:type="paragraph" w:styleId="Heading6">
    <w:name w:val="heading 6"/>
    <w:basedOn w:val="Normal"/>
    <w:next w:val="Normal"/>
    <w:link w:val="Heading6Char"/>
    <w:uiPriority w:val="9"/>
    <w:qFormat/>
    <w:rsid w:val="00EF7B96"/>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85F"/>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sid w:val="007C185F"/>
    <w:rPr>
      <w:rFonts w:asciiTheme="majorHAnsi" w:eastAsiaTheme="majorEastAsia" w:hAnsiTheme="majorHAnsi" w:cstheme="majorBidi"/>
      <w:b/>
      <w:bCs/>
      <w:i/>
      <w:iCs/>
      <w:color w:val="000000"/>
      <w:sz w:val="28"/>
      <w:szCs w:val="28"/>
    </w:rPr>
  </w:style>
  <w:style w:type="character" w:customStyle="1" w:styleId="Heading3Char">
    <w:name w:val="Heading 3 Char"/>
    <w:basedOn w:val="DefaultParagraphFont"/>
    <w:link w:val="Heading3"/>
    <w:uiPriority w:val="9"/>
    <w:semiHidden/>
    <w:rsid w:val="007C185F"/>
    <w:rPr>
      <w:rFonts w:asciiTheme="majorHAnsi" w:eastAsiaTheme="majorEastAsia" w:hAnsiTheme="majorHAnsi" w:cstheme="majorBidi"/>
      <w:b/>
      <w:bCs/>
      <w:color w:val="000000"/>
      <w:sz w:val="26"/>
      <w:szCs w:val="26"/>
    </w:rPr>
  </w:style>
  <w:style w:type="character" w:customStyle="1" w:styleId="Heading4Char">
    <w:name w:val="Heading 4 Char"/>
    <w:basedOn w:val="DefaultParagraphFont"/>
    <w:link w:val="Heading4"/>
    <w:uiPriority w:val="9"/>
    <w:semiHidden/>
    <w:rsid w:val="007C185F"/>
    <w:rPr>
      <w:rFonts w:asciiTheme="minorHAnsi" w:eastAsiaTheme="minorEastAsia" w:hAnsiTheme="minorHAnsi" w:cstheme="minorBidi"/>
      <w:b/>
      <w:bCs/>
      <w:color w:val="000000"/>
      <w:sz w:val="28"/>
      <w:szCs w:val="28"/>
    </w:rPr>
  </w:style>
  <w:style w:type="character" w:customStyle="1" w:styleId="Heading5Char">
    <w:name w:val="Heading 5 Char"/>
    <w:basedOn w:val="DefaultParagraphFont"/>
    <w:link w:val="Heading5"/>
    <w:uiPriority w:val="9"/>
    <w:semiHidden/>
    <w:rsid w:val="007C185F"/>
    <w:rPr>
      <w:rFonts w:asciiTheme="minorHAnsi" w:eastAsiaTheme="minorEastAsia" w:hAnsiTheme="minorHAnsi" w:cstheme="minorBidi"/>
      <w:b/>
      <w:bCs/>
      <w:i/>
      <w:iCs/>
      <w:color w:val="000000"/>
      <w:sz w:val="26"/>
      <w:szCs w:val="26"/>
    </w:rPr>
  </w:style>
  <w:style w:type="character" w:customStyle="1" w:styleId="Heading6Char">
    <w:name w:val="Heading 6 Char"/>
    <w:basedOn w:val="DefaultParagraphFont"/>
    <w:link w:val="Heading6"/>
    <w:uiPriority w:val="9"/>
    <w:semiHidden/>
    <w:rsid w:val="007C185F"/>
    <w:rPr>
      <w:rFonts w:asciiTheme="minorHAnsi" w:eastAsiaTheme="minorEastAsia" w:hAnsiTheme="minorHAnsi" w:cstheme="minorBidi"/>
      <w:b/>
      <w:bCs/>
      <w:color w:val="000000"/>
    </w:rPr>
  </w:style>
  <w:style w:type="paragraph" w:styleId="Title">
    <w:name w:val="Title"/>
    <w:basedOn w:val="Normal"/>
    <w:link w:val="TitleChar"/>
    <w:uiPriority w:val="10"/>
    <w:qFormat/>
    <w:rsid w:val="00EF7B96"/>
    <w:pPr>
      <w:keepNext/>
      <w:keepLines/>
      <w:spacing w:before="480" w:after="120"/>
    </w:pPr>
    <w:rPr>
      <w:b/>
      <w:bCs/>
      <w:sz w:val="72"/>
      <w:szCs w:val="72"/>
    </w:rPr>
  </w:style>
  <w:style w:type="character" w:customStyle="1" w:styleId="TitleChar">
    <w:name w:val="Title Char"/>
    <w:basedOn w:val="DefaultParagraphFont"/>
    <w:link w:val="Title"/>
    <w:uiPriority w:val="10"/>
    <w:rsid w:val="007C185F"/>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pPr>
    <w:rPr>
      <w:rFonts w:ascii="Georgia" w:hAnsi="Georgia" w:cs="Georgia"/>
      <w:i/>
      <w:iCs/>
      <w:color w:val="666666"/>
      <w:sz w:val="48"/>
      <w:szCs w:val="48"/>
    </w:rPr>
  </w:style>
  <w:style w:type="character" w:customStyle="1" w:styleId="SubtitleChar">
    <w:name w:val="Subtitle Char"/>
    <w:basedOn w:val="DefaultParagraphFont"/>
    <w:link w:val="Subtitle"/>
    <w:uiPriority w:val="11"/>
    <w:rsid w:val="007C185F"/>
    <w:rPr>
      <w:rFonts w:asciiTheme="majorHAnsi" w:eastAsiaTheme="majorEastAsia" w:hAnsiTheme="majorHAnsi" w:cstheme="majorBidi"/>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7F8E4-3FC7-4E2B-B61F-533C003D5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988</Words>
  <Characters>5635</Characters>
  <Application>Microsoft Office Word</Application>
  <DocSecurity>0</DocSecurity>
  <Lines>46</Lines>
  <Paragraphs>13</Paragraphs>
  <ScaleCrop>false</ScaleCrop>
  <Company>Hewlett-Packard</Company>
  <LinksUpToDate>false</LinksUpToDate>
  <CharactersWithSpaces>6610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Saroj</dc:creator>
  <cp:lastModifiedBy>Saroj</cp:lastModifiedBy>
  <cp:revision>8</cp:revision>
  <dcterms:created xsi:type="dcterms:W3CDTF">2015-12-02T13:16:00Z</dcterms:created>
  <dcterms:modified xsi:type="dcterms:W3CDTF">2015-12-02T13:36:00Z</dcterms:modified>
</cp:coreProperties>
</file>