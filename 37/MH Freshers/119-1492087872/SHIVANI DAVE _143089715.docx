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5027" w:rsidRPr="002C60C6" w:rsidRDefault="00E7229E">
      <w:pPr>
        <w:pStyle w:val="BodyText"/>
        <w:spacing w:after="0"/>
        <w:jc w:val="center"/>
        <w:rPr>
          <w:rFonts w:ascii="Arial" w:hAnsi="Arial" w:cs="Arial"/>
          <w:color w:val="000000"/>
          <w:sz w:val="28"/>
          <w:szCs w:val="28"/>
        </w:rPr>
      </w:pPr>
      <w:r w:rsidRPr="002C60C6">
        <w:rPr>
          <w:rFonts w:ascii="Arial" w:hAnsi="Arial" w:cs="Arial"/>
          <w:color w:val="000000"/>
          <w:sz w:val="28"/>
          <w:szCs w:val="28"/>
        </w:rPr>
        <w:t>Shivani Dave</w:t>
      </w:r>
    </w:p>
    <w:p w:rsidR="00E7229E" w:rsidRDefault="00E7229E" w:rsidP="00E7229E">
      <w:pPr>
        <w:pStyle w:val="BodyText"/>
        <w:spacing w:after="0"/>
        <w:jc w:val="center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30, Saraswati, Anushaktinagar,</w:t>
      </w:r>
    </w:p>
    <w:p w:rsidR="00E7229E" w:rsidRDefault="00E7229E" w:rsidP="00E7229E">
      <w:pPr>
        <w:pStyle w:val="BodyText"/>
        <w:spacing w:after="0"/>
        <w:jc w:val="center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Mumbai-400094</w:t>
      </w:r>
    </w:p>
    <w:p w:rsidR="00A65027" w:rsidRDefault="00E7229E">
      <w:pPr>
        <w:pStyle w:val="BodyText"/>
        <w:spacing w:after="0"/>
        <w:jc w:val="center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   Cell: 9619121734</w:t>
      </w:r>
    </w:p>
    <w:p w:rsidR="00A65027" w:rsidRDefault="00E7229E">
      <w:pPr>
        <w:pStyle w:val="BodyText"/>
        <w:spacing w:after="0"/>
        <w:jc w:val="center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s.n.d1993earth@gmail.com</w:t>
      </w:r>
    </w:p>
    <w:p w:rsidR="00A65027" w:rsidRDefault="00A65027">
      <w:pPr>
        <w:pStyle w:val="HorizontalLine"/>
        <w:spacing w:after="0"/>
        <w:jc w:val="center"/>
        <w:rPr>
          <w:rFonts w:ascii="Arial" w:hAnsi="Arial" w:cs="Arial"/>
          <w:sz w:val="22"/>
          <w:szCs w:val="22"/>
        </w:rPr>
      </w:pPr>
    </w:p>
    <w:p w:rsidR="00A65027" w:rsidRDefault="00A65027">
      <w:pPr>
        <w:pStyle w:val="BodyText"/>
        <w:spacing w:after="0"/>
        <w:jc w:val="center"/>
        <w:rPr>
          <w:rFonts w:ascii="Arial" w:hAnsi="Arial" w:cs="Arial"/>
          <w:sz w:val="22"/>
          <w:szCs w:val="22"/>
        </w:rPr>
      </w:pPr>
    </w:p>
    <w:p w:rsidR="00ED22C0" w:rsidRPr="00ED22C0" w:rsidRDefault="00A65027">
      <w:pPr>
        <w:pStyle w:val="BodyText"/>
        <w:spacing w:after="75"/>
        <w:rPr>
          <w:rFonts w:cs="Times New Roman"/>
          <w:b/>
          <w:color w:val="000000"/>
          <w:u w:val="single"/>
        </w:rPr>
      </w:pPr>
      <w:r w:rsidRPr="00ED22C0">
        <w:rPr>
          <w:rFonts w:cs="Times New Roman"/>
          <w:b/>
          <w:color w:val="000000"/>
          <w:u w:val="single"/>
        </w:rPr>
        <w:t>OBJECTIVE</w:t>
      </w:r>
    </w:p>
    <w:p w:rsidR="00A65027" w:rsidRDefault="00E7229E">
      <w:pPr>
        <w:pStyle w:val="BodyText"/>
        <w:numPr>
          <w:ilvl w:val="0"/>
          <w:numId w:val="2"/>
        </w:numPr>
        <w:tabs>
          <w:tab w:val="left" w:pos="70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To be a part of competitive environment which could help me in growing my knowledge and skills.</w:t>
      </w:r>
    </w:p>
    <w:p w:rsidR="00A65027" w:rsidRDefault="00A65027">
      <w:pPr>
        <w:pStyle w:val="BodyText"/>
        <w:spacing w:after="0"/>
        <w:rPr>
          <w:rFonts w:ascii="Arial" w:hAnsi="Arial" w:cs="Arial"/>
          <w:sz w:val="22"/>
          <w:szCs w:val="22"/>
        </w:rPr>
      </w:pPr>
    </w:p>
    <w:p w:rsidR="00E7229E" w:rsidRDefault="00E7229E" w:rsidP="00E7229E">
      <w:pPr>
        <w:pStyle w:val="BodyText"/>
        <w:spacing w:after="0"/>
        <w:ind w:left="720"/>
      </w:pPr>
    </w:p>
    <w:p w:rsidR="00E7229E" w:rsidRPr="00ED22C0" w:rsidRDefault="00E7229E" w:rsidP="00E7229E">
      <w:pPr>
        <w:pStyle w:val="BodyText"/>
        <w:spacing w:after="0"/>
        <w:rPr>
          <w:b/>
          <w:u w:val="single"/>
        </w:rPr>
      </w:pPr>
      <w:r w:rsidRPr="00ED22C0">
        <w:rPr>
          <w:b/>
          <w:u w:val="single"/>
        </w:rPr>
        <w:t>EDUCATION</w:t>
      </w:r>
    </w:p>
    <w:p w:rsidR="00DF3EC9" w:rsidRDefault="00DF3EC9" w:rsidP="00E7229E">
      <w:pPr>
        <w:pStyle w:val="BodyText"/>
        <w:spacing w:after="0"/>
        <w:rPr>
          <w:b/>
        </w:rPr>
      </w:pPr>
    </w:p>
    <w:tbl>
      <w:tblPr>
        <w:tblStyle w:val="TableGrid"/>
        <w:tblW w:w="9837" w:type="dxa"/>
        <w:tblLook w:val="04A0"/>
      </w:tblPr>
      <w:tblGrid>
        <w:gridCol w:w="2186"/>
        <w:gridCol w:w="2746"/>
        <w:gridCol w:w="2421"/>
        <w:gridCol w:w="2484"/>
      </w:tblGrid>
      <w:tr w:rsidR="00DF3EC9" w:rsidTr="00DF3EC9">
        <w:tc>
          <w:tcPr>
            <w:tcW w:w="2186" w:type="dxa"/>
          </w:tcPr>
          <w:p w:rsidR="00DF3EC9" w:rsidRDefault="00DF3EC9" w:rsidP="00DF3EC9">
            <w:pPr>
              <w:pStyle w:val="BodyText"/>
              <w:spacing w:after="0"/>
              <w:rPr>
                <w:b/>
              </w:rPr>
            </w:pPr>
            <w:r w:rsidRPr="00DF3EC9">
              <w:rPr>
                <w:b/>
              </w:rPr>
              <w:t>QUALIFICATION</w:t>
            </w:r>
          </w:p>
        </w:tc>
        <w:tc>
          <w:tcPr>
            <w:tcW w:w="2746" w:type="dxa"/>
          </w:tcPr>
          <w:p w:rsidR="00DF3EC9" w:rsidRDefault="00DF3EC9" w:rsidP="00DF3EC9">
            <w:pPr>
              <w:pStyle w:val="BodyText"/>
              <w:spacing w:after="0"/>
              <w:rPr>
                <w:b/>
              </w:rPr>
            </w:pPr>
            <w:r w:rsidRPr="00DF3EC9">
              <w:rPr>
                <w:b/>
              </w:rPr>
              <w:t>YEAR OF PASSING/SEMESTERS</w:t>
            </w:r>
          </w:p>
        </w:tc>
        <w:tc>
          <w:tcPr>
            <w:tcW w:w="2421" w:type="dxa"/>
          </w:tcPr>
          <w:p w:rsidR="00DF3EC9" w:rsidRDefault="00DF3EC9" w:rsidP="00DF3EC9">
            <w:pPr>
              <w:pStyle w:val="BodyText"/>
              <w:spacing w:after="0"/>
              <w:rPr>
                <w:b/>
              </w:rPr>
            </w:pPr>
            <w:r w:rsidRPr="00DF3EC9">
              <w:rPr>
                <w:b/>
              </w:rPr>
              <w:t>PERCENTAGE/GPA</w:t>
            </w:r>
          </w:p>
        </w:tc>
        <w:tc>
          <w:tcPr>
            <w:tcW w:w="2484" w:type="dxa"/>
          </w:tcPr>
          <w:p w:rsidR="00DF3EC9" w:rsidRDefault="00DF3EC9" w:rsidP="00DF3EC9">
            <w:pPr>
              <w:pStyle w:val="BodyText"/>
              <w:spacing w:after="0"/>
              <w:rPr>
                <w:b/>
              </w:rPr>
            </w:pPr>
            <w:r w:rsidRPr="00DF3EC9">
              <w:rPr>
                <w:b/>
              </w:rPr>
              <w:t>COLLEGE/SCHOOL ATTENDED</w:t>
            </w:r>
          </w:p>
        </w:tc>
      </w:tr>
      <w:tr w:rsidR="00E75D40" w:rsidTr="00DF3EC9">
        <w:tc>
          <w:tcPr>
            <w:tcW w:w="2186" w:type="dxa"/>
          </w:tcPr>
          <w:p w:rsidR="00E75D40" w:rsidRPr="00E75D40" w:rsidRDefault="00E75D40" w:rsidP="00DF3EC9">
            <w:pPr>
              <w:pStyle w:val="BodyText"/>
              <w:spacing w:after="0"/>
            </w:pPr>
            <w:r w:rsidRPr="00E75D40">
              <w:t>MSc</w:t>
            </w:r>
          </w:p>
        </w:tc>
        <w:tc>
          <w:tcPr>
            <w:tcW w:w="2746" w:type="dxa"/>
          </w:tcPr>
          <w:p w:rsidR="00E75D40" w:rsidRPr="00E75D40" w:rsidRDefault="00E75D40" w:rsidP="00DF3EC9">
            <w:pPr>
              <w:pStyle w:val="BodyText"/>
              <w:spacing w:after="0"/>
            </w:pPr>
            <w:r w:rsidRPr="00E75D40">
              <w:t>2015-16</w:t>
            </w:r>
          </w:p>
        </w:tc>
        <w:tc>
          <w:tcPr>
            <w:tcW w:w="2421" w:type="dxa"/>
          </w:tcPr>
          <w:p w:rsidR="00E75D40" w:rsidRPr="00E75D40" w:rsidRDefault="00E75D40" w:rsidP="00DF3EC9">
            <w:pPr>
              <w:pStyle w:val="BodyText"/>
              <w:spacing w:after="0"/>
            </w:pPr>
            <w:r w:rsidRPr="00E75D40">
              <w:t>67.7%</w:t>
            </w:r>
          </w:p>
        </w:tc>
        <w:tc>
          <w:tcPr>
            <w:tcW w:w="2484" w:type="dxa"/>
          </w:tcPr>
          <w:p w:rsidR="00E75D40" w:rsidRPr="00DF3EC9" w:rsidRDefault="00E75D40" w:rsidP="00DF3EC9">
            <w:pPr>
              <w:pStyle w:val="BodyText"/>
              <w:spacing w:after="0"/>
              <w:rPr>
                <w:b/>
              </w:rPr>
            </w:pPr>
            <w:r w:rsidRPr="004D67E2">
              <w:t>V.E.S College of Arts, Science &amp; Commerce</w:t>
            </w:r>
          </w:p>
        </w:tc>
      </w:tr>
      <w:tr w:rsidR="00DF3EC9" w:rsidTr="00DF3EC9">
        <w:tc>
          <w:tcPr>
            <w:tcW w:w="2186" w:type="dxa"/>
          </w:tcPr>
          <w:p w:rsidR="00DF3EC9" w:rsidRPr="004D67E2" w:rsidRDefault="00DF3EC9" w:rsidP="00D36923">
            <w:pPr>
              <w:jc w:val="both"/>
            </w:pPr>
            <w:r w:rsidRPr="004D67E2">
              <w:t>TYBSc</w:t>
            </w:r>
          </w:p>
        </w:tc>
        <w:tc>
          <w:tcPr>
            <w:tcW w:w="2746" w:type="dxa"/>
          </w:tcPr>
          <w:p w:rsidR="00DF3EC9" w:rsidRPr="004D67E2" w:rsidRDefault="00DF3EC9" w:rsidP="00D36923">
            <w:pPr>
              <w:jc w:val="both"/>
            </w:pPr>
            <w:r w:rsidRPr="004D67E2">
              <w:t>2013-14</w:t>
            </w:r>
          </w:p>
        </w:tc>
        <w:tc>
          <w:tcPr>
            <w:tcW w:w="2421" w:type="dxa"/>
          </w:tcPr>
          <w:p w:rsidR="00DF3EC9" w:rsidRPr="004D67E2" w:rsidRDefault="00DF3EC9" w:rsidP="00E7229E">
            <w:pPr>
              <w:pStyle w:val="BodyText"/>
              <w:spacing w:after="0"/>
            </w:pPr>
            <w:r w:rsidRPr="004D67E2">
              <w:t>72%</w:t>
            </w:r>
          </w:p>
        </w:tc>
        <w:tc>
          <w:tcPr>
            <w:tcW w:w="2484" w:type="dxa"/>
          </w:tcPr>
          <w:p w:rsidR="00DF3EC9" w:rsidRPr="004D67E2" w:rsidRDefault="00DF3EC9" w:rsidP="00DF3EC9">
            <w:pPr>
              <w:pStyle w:val="BodyText"/>
              <w:spacing w:after="0"/>
            </w:pPr>
            <w:r w:rsidRPr="004D67E2">
              <w:t>V.E.S College of Arts, Science &amp; Commerce</w:t>
            </w:r>
          </w:p>
        </w:tc>
      </w:tr>
      <w:tr w:rsidR="00DF3EC9" w:rsidTr="00DF3EC9">
        <w:tc>
          <w:tcPr>
            <w:tcW w:w="2186" w:type="dxa"/>
          </w:tcPr>
          <w:p w:rsidR="00DF3EC9" w:rsidRPr="004D67E2" w:rsidRDefault="00DF3EC9" w:rsidP="00D36923">
            <w:pPr>
              <w:jc w:val="both"/>
            </w:pPr>
            <w:r w:rsidRPr="004D67E2">
              <w:t>HSC</w:t>
            </w:r>
          </w:p>
        </w:tc>
        <w:tc>
          <w:tcPr>
            <w:tcW w:w="2746" w:type="dxa"/>
          </w:tcPr>
          <w:p w:rsidR="00DF3EC9" w:rsidRPr="004D67E2" w:rsidRDefault="00DF3EC9" w:rsidP="00D36923">
            <w:pPr>
              <w:jc w:val="both"/>
            </w:pPr>
            <w:r w:rsidRPr="004D67E2">
              <w:t>2010-11</w:t>
            </w:r>
          </w:p>
        </w:tc>
        <w:tc>
          <w:tcPr>
            <w:tcW w:w="2421" w:type="dxa"/>
          </w:tcPr>
          <w:p w:rsidR="00DF3EC9" w:rsidRPr="004D67E2" w:rsidRDefault="00DF3EC9" w:rsidP="00E7229E">
            <w:pPr>
              <w:pStyle w:val="BodyText"/>
              <w:spacing w:after="0"/>
            </w:pPr>
            <w:r w:rsidRPr="004D67E2">
              <w:t>68%</w:t>
            </w:r>
          </w:p>
        </w:tc>
        <w:tc>
          <w:tcPr>
            <w:tcW w:w="2484" w:type="dxa"/>
          </w:tcPr>
          <w:p w:rsidR="00DF3EC9" w:rsidRPr="004D67E2" w:rsidRDefault="00DF3EC9" w:rsidP="00DF3EC9">
            <w:pPr>
              <w:pStyle w:val="BodyText"/>
              <w:spacing w:after="0"/>
            </w:pPr>
            <w:r w:rsidRPr="004D67E2">
              <w:t>Atomic Energy Junior College</w:t>
            </w:r>
          </w:p>
        </w:tc>
      </w:tr>
      <w:tr w:rsidR="00DF3EC9" w:rsidTr="00DF3EC9">
        <w:tc>
          <w:tcPr>
            <w:tcW w:w="2186" w:type="dxa"/>
          </w:tcPr>
          <w:p w:rsidR="00DF3EC9" w:rsidRPr="004D67E2" w:rsidRDefault="00DF3EC9" w:rsidP="00D36923">
            <w:pPr>
              <w:jc w:val="both"/>
            </w:pPr>
            <w:r w:rsidRPr="004D67E2">
              <w:t>SSC</w:t>
            </w:r>
          </w:p>
        </w:tc>
        <w:tc>
          <w:tcPr>
            <w:tcW w:w="2746" w:type="dxa"/>
          </w:tcPr>
          <w:p w:rsidR="00DF3EC9" w:rsidRPr="004D67E2" w:rsidRDefault="00DF3EC9" w:rsidP="00D36923">
            <w:pPr>
              <w:jc w:val="both"/>
            </w:pPr>
            <w:r w:rsidRPr="004D67E2">
              <w:t>2008-09</w:t>
            </w:r>
          </w:p>
        </w:tc>
        <w:tc>
          <w:tcPr>
            <w:tcW w:w="2421" w:type="dxa"/>
          </w:tcPr>
          <w:p w:rsidR="00DF3EC9" w:rsidRPr="004D67E2" w:rsidRDefault="00DF3EC9" w:rsidP="00E7229E">
            <w:pPr>
              <w:pStyle w:val="BodyText"/>
              <w:spacing w:after="0"/>
            </w:pPr>
            <w:r w:rsidRPr="004D67E2">
              <w:t>78%</w:t>
            </w:r>
          </w:p>
        </w:tc>
        <w:tc>
          <w:tcPr>
            <w:tcW w:w="2484" w:type="dxa"/>
          </w:tcPr>
          <w:p w:rsidR="00DF3EC9" w:rsidRPr="004D67E2" w:rsidRDefault="00DF3EC9" w:rsidP="00DF3EC9">
            <w:pPr>
              <w:pStyle w:val="BodyText"/>
              <w:spacing w:after="0"/>
            </w:pPr>
            <w:r w:rsidRPr="004D67E2">
              <w:t>Atomic Energy Central School-1</w:t>
            </w:r>
          </w:p>
        </w:tc>
      </w:tr>
    </w:tbl>
    <w:p w:rsidR="004D67E2" w:rsidRDefault="004D67E2" w:rsidP="00DF3EC9">
      <w:pPr>
        <w:jc w:val="both"/>
        <w:rPr>
          <w:b/>
        </w:rPr>
      </w:pPr>
    </w:p>
    <w:p w:rsidR="00DF3EC9" w:rsidRDefault="00DF3EC9" w:rsidP="00E7229E">
      <w:pPr>
        <w:pStyle w:val="BodyText"/>
        <w:spacing w:after="0"/>
        <w:rPr>
          <w:b/>
        </w:rPr>
      </w:pPr>
    </w:p>
    <w:p w:rsidR="00DF3EC9" w:rsidRDefault="00DF3EC9" w:rsidP="00E7229E">
      <w:pPr>
        <w:pStyle w:val="BodyText"/>
        <w:spacing w:after="0"/>
        <w:rPr>
          <w:b/>
          <w:u w:val="single"/>
        </w:rPr>
      </w:pPr>
      <w:r w:rsidRPr="00ED22C0">
        <w:rPr>
          <w:b/>
          <w:u w:val="single"/>
        </w:rPr>
        <w:t>ACHIEVEMENTS</w:t>
      </w:r>
    </w:p>
    <w:p w:rsidR="00ED22C0" w:rsidRPr="008F7375" w:rsidRDefault="008F7375" w:rsidP="008F7375">
      <w:pPr>
        <w:pStyle w:val="BodyText"/>
        <w:numPr>
          <w:ilvl w:val="0"/>
          <w:numId w:val="12"/>
        </w:numPr>
        <w:spacing w:after="0"/>
        <w:rPr>
          <w:b/>
        </w:rPr>
      </w:pPr>
      <w:r w:rsidRPr="008F7375">
        <w:rPr>
          <w:b/>
        </w:rPr>
        <w:t>Qualified in GATE- 2017 exam.</w:t>
      </w:r>
    </w:p>
    <w:p w:rsidR="0087292F" w:rsidRPr="0087292F" w:rsidRDefault="0087292F" w:rsidP="0087292F">
      <w:pPr>
        <w:pStyle w:val="BodyText"/>
        <w:numPr>
          <w:ilvl w:val="0"/>
          <w:numId w:val="12"/>
        </w:numPr>
        <w:spacing w:after="0"/>
      </w:pPr>
      <w:r w:rsidRPr="0087292F">
        <w:t xml:space="preserve">Successfully submitted dissertation on the topic </w:t>
      </w:r>
      <w:r w:rsidRPr="00EA211C">
        <w:rPr>
          <w:b/>
        </w:rPr>
        <w:t>“Isolation of Siderophore producing bacteria, characterization of siderophores &amp; optimization of Siderophore production”</w:t>
      </w:r>
      <w:r w:rsidRPr="0087292F">
        <w:t xml:space="preserve"> for the partial fulfillment of the degree of Msc in Microbiology on 24</w:t>
      </w:r>
      <w:r w:rsidRPr="0087292F">
        <w:rPr>
          <w:vertAlign w:val="superscript"/>
        </w:rPr>
        <w:t>th</w:t>
      </w:r>
      <w:r w:rsidRPr="0087292F">
        <w:t xml:space="preserve"> April 2016.</w:t>
      </w:r>
    </w:p>
    <w:p w:rsidR="00DF3EC9" w:rsidRPr="00931771" w:rsidRDefault="00EF052A" w:rsidP="00EF052A">
      <w:pPr>
        <w:pStyle w:val="BodyText"/>
        <w:numPr>
          <w:ilvl w:val="0"/>
          <w:numId w:val="12"/>
        </w:numPr>
        <w:spacing w:after="0"/>
      </w:pPr>
      <w:r w:rsidRPr="00931771">
        <w:t xml:space="preserve">Have </w:t>
      </w:r>
      <w:r w:rsidR="00750640" w:rsidRPr="00931771">
        <w:t>attended international</w:t>
      </w:r>
      <w:r w:rsidRPr="00931771">
        <w:t xml:space="preserve"> conference on </w:t>
      </w:r>
      <w:r w:rsidR="00750640" w:rsidRPr="00EA211C">
        <w:rPr>
          <w:b/>
        </w:rPr>
        <w:t>“Biomarkers For Radiation Exposure And Cancer”</w:t>
      </w:r>
      <w:r w:rsidR="00750640" w:rsidRPr="00931771">
        <w:t xml:space="preserve"> held on 1</w:t>
      </w:r>
      <w:r w:rsidR="00750640" w:rsidRPr="00931771">
        <w:rPr>
          <w:vertAlign w:val="superscript"/>
        </w:rPr>
        <w:t>st</w:t>
      </w:r>
      <w:r w:rsidR="00750640" w:rsidRPr="00931771">
        <w:t xml:space="preserve"> august 2015 at University of Mumbai, Kalina.</w:t>
      </w:r>
    </w:p>
    <w:p w:rsidR="00750640" w:rsidRPr="00931771" w:rsidRDefault="00750640" w:rsidP="00EF052A">
      <w:pPr>
        <w:pStyle w:val="BodyText"/>
        <w:numPr>
          <w:ilvl w:val="0"/>
          <w:numId w:val="12"/>
        </w:numPr>
        <w:spacing w:after="0"/>
      </w:pPr>
      <w:r w:rsidRPr="00931771">
        <w:t xml:space="preserve">Participated at the National Symposium on </w:t>
      </w:r>
      <w:r w:rsidRPr="00EA211C">
        <w:rPr>
          <w:b/>
        </w:rPr>
        <w:t>“Stem Cell and Regenerative Medicine”</w:t>
      </w:r>
      <w:r w:rsidRPr="00931771">
        <w:t xml:space="preserve"> on 13</w:t>
      </w:r>
      <w:r w:rsidRPr="00931771">
        <w:rPr>
          <w:vertAlign w:val="superscript"/>
        </w:rPr>
        <w:t>th</w:t>
      </w:r>
      <w:r w:rsidRPr="00931771">
        <w:t xml:space="preserve"> July 2013 at National Burns Centre, Airoli.</w:t>
      </w:r>
    </w:p>
    <w:p w:rsidR="00750640" w:rsidRDefault="00931771" w:rsidP="00EF052A">
      <w:pPr>
        <w:pStyle w:val="BodyText"/>
        <w:numPr>
          <w:ilvl w:val="0"/>
          <w:numId w:val="12"/>
        </w:numPr>
        <w:spacing w:after="0"/>
      </w:pPr>
      <w:r w:rsidRPr="00931771">
        <w:t xml:space="preserve">Participated and presented a poster at State Level Seminar on </w:t>
      </w:r>
      <w:r w:rsidRPr="00EA211C">
        <w:rPr>
          <w:b/>
        </w:rPr>
        <w:t>“Microbiology and Biotechnology for a Better Tomorrow”</w:t>
      </w:r>
      <w:r w:rsidRPr="00931771">
        <w:t xml:space="preserve"> on 16</w:t>
      </w:r>
      <w:r w:rsidRPr="00931771">
        <w:rPr>
          <w:vertAlign w:val="superscript"/>
        </w:rPr>
        <w:t>th</w:t>
      </w:r>
      <w:r w:rsidRPr="00931771">
        <w:t xml:space="preserve"> February 2014.</w:t>
      </w:r>
      <w:r w:rsidR="00750640" w:rsidRPr="00931771">
        <w:t xml:space="preserve"> </w:t>
      </w:r>
    </w:p>
    <w:p w:rsidR="00931771" w:rsidRDefault="0087292F" w:rsidP="00EF052A">
      <w:pPr>
        <w:pStyle w:val="BodyText"/>
        <w:numPr>
          <w:ilvl w:val="0"/>
          <w:numId w:val="12"/>
        </w:numPr>
        <w:spacing w:after="0"/>
      </w:pPr>
      <w:r>
        <w:t xml:space="preserve">Participated in a One Day Workshop in </w:t>
      </w:r>
      <w:r w:rsidR="00EA211C" w:rsidRPr="00EA211C">
        <w:rPr>
          <w:b/>
        </w:rPr>
        <w:t>“</w:t>
      </w:r>
      <w:r w:rsidRPr="00EA211C">
        <w:rPr>
          <w:b/>
        </w:rPr>
        <w:t>Animal Tissue Culture</w:t>
      </w:r>
      <w:r w:rsidR="00EA211C" w:rsidRPr="00EA211C">
        <w:rPr>
          <w:b/>
        </w:rPr>
        <w:t>”</w:t>
      </w:r>
      <w:r>
        <w:t xml:space="preserve"> on 28</w:t>
      </w:r>
      <w:r w:rsidRPr="0087292F">
        <w:rPr>
          <w:vertAlign w:val="superscript"/>
        </w:rPr>
        <w:t>th</w:t>
      </w:r>
      <w:r>
        <w:t xml:space="preserve"> Sept 2015 at</w:t>
      </w:r>
      <w:r w:rsidR="004A1B86">
        <w:t xml:space="preserve"> D.Y. Patil University, Navi Mumbai</w:t>
      </w:r>
      <w:r>
        <w:t>.</w:t>
      </w:r>
    </w:p>
    <w:p w:rsidR="0087292F" w:rsidRDefault="0087292F" w:rsidP="00EF052A">
      <w:pPr>
        <w:pStyle w:val="BodyText"/>
        <w:numPr>
          <w:ilvl w:val="0"/>
          <w:numId w:val="12"/>
        </w:numPr>
        <w:spacing w:after="0"/>
      </w:pPr>
      <w:r>
        <w:t xml:space="preserve">Participated in </w:t>
      </w:r>
      <w:r w:rsidRPr="00EA211C">
        <w:rPr>
          <w:b/>
        </w:rPr>
        <w:t>‘Abacus’ Bioinformatics</w:t>
      </w:r>
      <w:r>
        <w:t xml:space="preserve"> workshop held on 2</w:t>
      </w:r>
      <w:r w:rsidRPr="0087292F">
        <w:rPr>
          <w:vertAlign w:val="superscript"/>
        </w:rPr>
        <w:t>nd</w:t>
      </w:r>
      <w:r>
        <w:t>, 9</w:t>
      </w:r>
      <w:r w:rsidRPr="0087292F">
        <w:rPr>
          <w:vertAlign w:val="superscript"/>
        </w:rPr>
        <w:t>th</w:t>
      </w:r>
      <w:r>
        <w:t>,22</w:t>
      </w:r>
      <w:r w:rsidRPr="0087292F">
        <w:rPr>
          <w:vertAlign w:val="superscript"/>
        </w:rPr>
        <w:t>nd</w:t>
      </w:r>
      <w:r>
        <w:t>, 23</w:t>
      </w:r>
      <w:r w:rsidRPr="0087292F">
        <w:rPr>
          <w:vertAlign w:val="superscript"/>
        </w:rPr>
        <w:t>rd</w:t>
      </w:r>
      <w:r>
        <w:t>, 27</w:t>
      </w:r>
      <w:r w:rsidRPr="0087292F">
        <w:rPr>
          <w:vertAlign w:val="superscript"/>
        </w:rPr>
        <w:t>th</w:t>
      </w:r>
      <w:r>
        <w:t>, Feb and March 2014 at V</w:t>
      </w:r>
      <w:r w:rsidR="00872670">
        <w:t>.</w:t>
      </w:r>
      <w:r>
        <w:t>E</w:t>
      </w:r>
      <w:r w:rsidR="00872670">
        <w:t>.</w:t>
      </w:r>
      <w:r>
        <w:t>S College.</w:t>
      </w:r>
    </w:p>
    <w:p w:rsidR="00862409" w:rsidRDefault="00862409" w:rsidP="00EF052A">
      <w:pPr>
        <w:pStyle w:val="BodyText"/>
        <w:numPr>
          <w:ilvl w:val="0"/>
          <w:numId w:val="12"/>
        </w:numPr>
        <w:spacing w:after="0"/>
      </w:pPr>
      <w:r>
        <w:t xml:space="preserve">Participated in </w:t>
      </w:r>
      <w:r w:rsidRPr="00EA211C">
        <w:rPr>
          <w:b/>
        </w:rPr>
        <w:t>Essay</w:t>
      </w:r>
      <w:r>
        <w:t xml:space="preserve"> writing competition held on 27 Jul 2012 at VES College and secured 3</w:t>
      </w:r>
      <w:r w:rsidRPr="00862409">
        <w:rPr>
          <w:vertAlign w:val="superscript"/>
        </w:rPr>
        <w:t>rd</w:t>
      </w:r>
      <w:r>
        <w:t xml:space="preserve"> prize in it.</w:t>
      </w:r>
    </w:p>
    <w:p w:rsidR="000C2353" w:rsidRDefault="000C2353" w:rsidP="00EF052A">
      <w:pPr>
        <w:pStyle w:val="BodyText"/>
        <w:numPr>
          <w:ilvl w:val="0"/>
          <w:numId w:val="12"/>
        </w:numPr>
        <w:spacing w:after="0"/>
      </w:pPr>
      <w:r>
        <w:t xml:space="preserve">Participated in </w:t>
      </w:r>
      <w:r w:rsidRPr="00EA211C">
        <w:rPr>
          <w:b/>
        </w:rPr>
        <w:t>Hindi Story</w:t>
      </w:r>
      <w:r>
        <w:t xml:space="preserve"> Writing competition at School level during the academic year 2008-2009 and secured a 2</w:t>
      </w:r>
      <w:r w:rsidRPr="000C2353">
        <w:rPr>
          <w:vertAlign w:val="superscript"/>
        </w:rPr>
        <w:t>nd</w:t>
      </w:r>
      <w:r>
        <w:t xml:space="preserve"> prize in it.</w:t>
      </w:r>
    </w:p>
    <w:p w:rsidR="00872670" w:rsidRDefault="00872670" w:rsidP="00EF052A">
      <w:pPr>
        <w:pStyle w:val="BodyText"/>
        <w:numPr>
          <w:ilvl w:val="0"/>
          <w:numId w:val="12"/>
        </w:numPr>
        <w:spacing w:after="0"/>
      </w:pPr>
      <w:r>
        <w:lastRenderedPageBreak/>
        <w:t xml:space="preserve">Volunteered in </w:t>
      </w:r>
      <w:r w:rsidR="00EA211C">
        <w:rPr>
          <w:b/>
        </w:rPr>
        <w:t>Creative</w:t>
      </w:r>
      <w:r w:rsidRPr="00EA211C">
        <w:rPr>
          <w:b/>
        </w:rPr>
        <w:t xml:space="preserve"> Department</w:t>
      </w:r>
      <w:r>
        <w:t xml:space="preserve"> </w:t>
      </w:r>
      <w:r w:rsidRPr="00CF5DE4">
        <w:t xml:space="preserve">for the </w:t>
      </w:r>
      <w:r w:rsidRPr="00872670">
        <w:t>Annual college Festival “TALENTIA”</w:t>
      </w:r>
      <w:r w:rsidRPr="00CF5DE4">
        <w:t xml:space="preserve"> 2011-12</w:t>
      </w:r>
      <w:r>
        <w:t>.</w:t>
      </w:r>
    </w:p>
    <w:p w:rsidR="00872670" w:rsidRDefault="00872670" w:rsidP="00EF052A">
      <w:pPr>
        <w:pStyle w:val="BodyText"/>
        <w:numPr>
          <w:ilvl w:val="0"/>
          <w:numId w:val="12"/>
        </w:numPr>
        <w:spacing w:after="0"/>
      </w:pPr>
      <w:r>
        <w:t xml:space="preserve">Was the Exhibit Event head for </w:t>
      </w:r>
      <w:r w:rsidRPr="00EA211C">
        <w:rPr>
          <w:b/>
        </w:rPr>
        <w:t>Food Adulteration</w:t>
      </w:r>
      <w:r>
        <w:t xml:space="preserve"> in Annual Departmental Fest Micro-BT Mela</w:t>
      </w:r>
      <w:r w:rsidR="0090353A">
        <w:t xml:space="preserve"> held on 23</w:t>
      </w:r>
      <w:r w:rsidR="0090353A" w:rsidRPr="0090353A">
        <w:rPr>
          <w:vertAlign w:val="superscript"/>
        </w:rPr>
        <w:t>rd</w:t>
      </w:r>
      <w:r w:rsidR="0090353A">
        <w:t xml:space="preserve"> Jan 2014</w:t>
      </w:r>
      <w:r>
        <w:t>.</w:t>
      </w:r>
    </w:p>
    <w:p w:rsidR="004B5C07" w:rsidRDefault="00862409" w:rsidP="00EF052A">
      <w:pPr>
        <w:pStyle w:val="BodyText"/>
        <w:numPr>
          <w:ilvl w:val="0"/>
          <w:numId w:val="12"/>
        </w:numPr>
        <w:spacing w:after="0"/>
      </w:pPr>
      <w:r>
        <w:t xml:space="preserve">Volunteered for </w:t>
      </w:r>
      <w:r w:rsidRPr="00EA211C">
        <w:rPr>
          <w:b/>
        </w:rPr>
        <w:t>Games</w:t>
      </w:r>
      <w:r>
        <w:t xml:space="preserve"> in Annual Departmental Fest Micro-BT Mela held on 13</w:t>
      </w:r>
      <w:r w:rsidRPr="00862409">
        <w:rPr>
          <w:vertAlign w:val="superscript"/>
        </w:rPr>
        <w:t>th</w:t>
      </w:r>
      <w:r>
        <w:t xml:space="preserve"> Jan 2014.</w:t>
      </w:r>
    </w:p>
    <w:p w:rsidR="00165F29" w:rsidRDefault="00165F29" w:rsidP="00165F29">
      <w:pPr>
        <w:pStyle w:val="BodyText"/>
        <w:spacing w:after="0"/>
      </w:pPr>
    </w:p>
    <w:p w:rsidR="00A336BB" w:rsidRDefault="00A336BB" w:rsidP="00165F29">
      <w:pPr>
        <w:pStyle w:val="BodyText"/>
        <w:spacing w:after="0"/>
        <w:rPr>
          <w:rStyle w:val="Strong"/>
          <w:rFonts w:cs="Times New Roman"/>
          <w:u w:val="single"/>
          <w:shd w:val="clear" w:color="auto" w:fill="FFFFFF"/>
        </w:rPr>
      </w:pPr>
      <w:r w:rsidRPr="00A336BB">
        <w:rPr>
          <w:rStyle w:val="Strong"/>
          <w:rFonts w:cs="Times New Roman"/>
          <w:u w:val="single"/>
          <w:shd w:val="clear" w:color="auto" w:fill="FFFFFF"/>
        </w:rPr>
        <w:t>EQUIPMENT</w:t>
      </w:r>
      <w:r w:rsidR="00AD27F2">
        <w:rPr>
          <w:rStyle w:val="Strong"/>
          <w:rFonts w:cs="Times New Roman"/>
          <w:u w:val="single"/>
          <w:shd w:val="clear" w:color="auto" w:fill="FFFFFF"/>
        </w:rPr>
        <w:t>S</w:t>
      </w:r>
      <w:r w:rsidRPr="00A336BB">
        <w:rPr>
          <w:rStyle w:val="Strong"/>
          <w:rFonts w:cs="Times New Roman"/>
          <w:u w:val="single"/>
          <w:shd w:val="clear" w:color="auto" w:fill="FFFFFF"/>
        </w:rPr>
        <w:t xml:space="preserve"> HANDELED</w:t>
      </w:r>
    </w:p>
    <w:p w:rsidR="005A083D" w:rsidRDefault="005A083D" w:rsidP="00165F29">
      <w:pPr>
        <w:pStyle w:val="BodyText"/>
        <w:spacing w:after="0"/>
        <w:rPr>
          <w:rStyle w:val="Strong"/>
          <w:rFonts w:cs="Times New Roman"/>
          <w:u w:val="single"/>
          <w:shd w:val="clear" w:color="auto" w:fill="FFFFFF"/>
        </w:rPr>
      </w:pPr>
    </w:p>
    <w:p w:rsidR="00A336BB" w:rsidRPr="005A083D" w:rsidRDefault="00A336BB" w:rsidP="00A336BB">
      <w:pPr>
        <w:pStyle w:val="BodyText"/>
        <w:numPr>
          <w:ilvl w:val="0"/>
          <w:numId w:val="16"/>
        </w:numPr>
        <w:spacing w:after="0"/>
        <w:rPr>
          <w:rFonts w:cs="Times New Roman"/>
          <w:u w:val="single"/>
        </w:rPr>
      </w:pPr>
      <w:r w:rsidRPr="005A083D">
        <w:rPr>
          <w:rFonts w:cs="Times New Roman"/>
          <w:color w:val="333333"/>
          <w:shd w:val="clear" w:color="auto" w:fill="FFFFFF"/>
        </w:rPr>
        <w:t>Autoclave</w:t>
      </w:r>
    </w:p>
    <w:p w:rsidR="00A336BB" w:rsidRPr="005A083D" w:rsidRDefault="00A336BB" w:rsidP="00A336BB">
      <w:pPr>
        <w:pStyle w:val="BodyText"/>
        <w:numPr>
          <w:ilvl w:val="0"/>
          <w:numId w:val="16"/>
        </w:numPr>
        <w:spacing w:after="0"/>
        <w:rPr>
          <w:rFonts w:cs="Times New Roman"/>
          <w:u w:val="single"/>
        </w:rPr>
      </w:pPr>
      <w:r w:rsidRPr="005A083D">
        <w:rPr>
          <w:rFonts w:cs="Times New Roman"/>
          <w:color w:val="333333"/>
          <w:shd w:val="clear" w:color="auto" w:fill="FFFFFF"/>
        </w:rPr>
        <w:t>Incubator</w:t>
      </w:r>
    </w:p>
    <w:p w:rsidR="00A336BB" w:rsidRPr="005A083D" w:rsidRDefault="00A336BB" w:rsidP="00A336BB">
      <w:pPr>
        <w:pStyle w:val="BodyText"/>
        <w:numPr>
          <w:ilvl w:val="0"/>
          <w:numId w:val="16"/>
        </w:numPr>
        <w:spacing w:after="0"/>
        <w:rPr>
          <w:rFonts w:cs="Times New Roman"/>
          <w:u w:val="single"/>
        </w:rPr>
      </w:pPr>
      <w:r w:rsidRPr="005A083D">
        <w:rPr>
          <w:rFonts w:cs="Times New Roman"/>
          <w:color w:val="333333"/>
          <w:shd w:val="clear" w:color="auto" w:fill="FFFFFF"/>
        </w:rPr>
        <w:t>Shaker incubator</w:t>
      </w:r>
    </w:p>
    <w:p w:rsidR="00A336BB" w:rsidRPr="005A083D" w:rsidRDefault="00A336BB" w:rsidP="00A336BB">
      <w:pPr>
        <w:pStyle w:val="BodyText"/>
        <w:numPr>
          <w:ilvl w:val="0"/>
          <w:numId w:val="16"/>
        </w:numPr>
        <w:spacing w:after="0"/>
        <w:rPr>
          <w:rFonts w:cs="Times New Roman"/>
          <w:u w:val="single"/>
        </w:rPr>
      </w:pPr>
      <w:r w:rsidRPr="005A083D">
        <w:rPr>
          <w:rFonts w:cs="Times New Roman"/>
          <w:color w:val="333333"/>
          <w:shd w:val="clear" w:color="auto" w:fill="FFFFFF"/>
        </w:rPr>
        <w:t>Hot air oven</w:t>
      </w:r>
    </w:p>
    <w:p w:rsidR="00A336BB" w:rsidRPr="005A083D" w:rsidRDefault="00A336BB" w:rsidP="00A336BB">
      <w:pPr>
        <w:pStyle w:val="BodyText"/>
        <w:numPr>
          <w:ilvl w:val="0"/>
          <w:numId w:val="16"/>
        </w:numPr>
        <w:spacing w:after="0"/>
        <w:rPr>
          <w:rFonts w:cs="Times New Roman"/>
          <w:u w:val="single"/>
        </w:rPr>
      </w:pPr>
      <w:r w:rsidRPr="005A083D">
        <w:rPr>
          <w:rFonts w:cs="Times New Roman"/>
          <w:color w:val="333333"/>
          <w:shd w:val="clear" w:color="auto" w:fill="FFFFFF"/>
        </w:rPr>
        <w:t>Centrifuge</w:t>
      </w:r>
    </w:p>
    <w:p w:rsidR="00A336BB" w:rsidRPr="005A083D" w:rsidRDefault="00A336BB" w:rsidP="00A336BB">
      <w:pPr>
        <w:pStyle w:val="BodyText"/>
        <w:numPr>
          <w:ilvl w:val="0"/>
          <w:numId w:val="16"/>
        </w:numPr>
        <w:spacing w:after="0"/>
        <w:rPr>
          <w:rFonts w:cs="Times New Roman"/>
          <w:u w:val="single"/>
        </w:rPr>
      </w:pPr>
      <w:r w:rsidRPr="005A083D">
        <w:rPr>
          <w:rFonts w:cs="Times New Roman"/>
          <w:color w:val="333333"/>
          <w:shd w:val="clear" w:color="auto" w:fill="FFFFFF"/>
        </w:rPr>
        <w:t>Rotary Vacuum Evaporator</w:t>
      </w:r>
    </w:p>
    <w:p w:rsidR="00A336BB" w:rsidRPr="005A083D" w:rsidRDefault="00A336BB" w:rsidP="00A336BB">
      <w:pPr>
        <w:pStyle w:val="BodyText"/>
        <w:spacing w:after="0"/>
        <w:ind w:left="720"/>
        <w:rPr>
          <w:rFonts w:cs="Times New Roman"/>
          <w:u w:val="single"/>
        </w:rPr>
      </w:pPr>
    </w:p>
    <w:p w:rsidR="00165F29" w:rsidRDefault="00165F29" w:rsidP="00165F29">
      <w:pPr>
        <w:pStyle w:val="BodyText"/>
        <w:spacing w:after="0"/>
      </w:pPr>
    </w:p>
    <w:p w:rsidR="00165F29" w:rsidRDefault="00165F29" w:rsidP="00165F29">
      <w:pPr>
        <w:pStyle w:val="BodyText"/>
        <w:spacing w:after="0"/>
        <w:ind w:left="720" w:hanging="720"/>
        <w:rPr>
          <w:b/>
          <w:u w:val="single"/>
        </w:rPr>
      </w:pPr>
      <w:r w:rsidRPr="00ED22C0">
        <w:rPr>
          <w:b/>
          <w:u w:val="single"/>
        </w:rPr>
        <w:t>HOB</w:t>
      </w:r>
      <w:r w:rsidR="005A083D">
        <w:rPr>
          <w:b/>
          <w:u w:val="single"/>
        </w:rPr>
        <w:t>B</w:t>
      </w:r>
      <w:r w:rsidRPr="00ED22C0">
        <w:rPr>
          <w:b/>
          <w:u w:val="single"/>
        </w:rPr>
        <w:t>IES</w:t>
      </w:r>
    </w:p>
    <w:p w:rsidR="00ED22C0" w:rsidRPr="00ED22C0" w:rsidRDefault="00ED22C0" w:rsidP="00165F29">
      <w:pPr>
        <w:pStyle w:val="BodyText"/>
        <w:spacing w:after="0"/>
        <w:ind w:left="720" w:hanging="720"/>
        <w:rPr>
          <w:b/>
          <w:u w:val="single"/>
        </w:rPr>
      </w:pPr>
    </w:p>
    <w:p w:rsidR="00165F29" w:rsidRPr="006C24B4" w:rsidRDefault="00165F29" w:rsidP="00165F29">
      <w:pPr>
        <w:pStyle w:val="BodyText"/>
        <w:numPr>
          <w:ilvl w:val="0"/>
          <w:numId w:val="13"/>
        </w:numPr>
        <w:spacing w:after="0"/>
      </w:pPr>
      <w:r w:rsidRPr="006C24B4">
        <w:t>Playing Badminton</w:t>
      </w:r>
    </w:p>
    <w:p w:rsidR="00165F29" w:rsidRDefault="00165F29" w:rsidP="00165F29">
      <w:pPr>
        <w:pStyle w:val="BodyText"/>
        <w:numPr>
          <w:ilvl w:val="0"/>
          <w:numId w:val="13"/>
        </w:numPr>
        <w:spacing w:after="0"/>
      </w:pPr>
      <w:r w:rsidRPr="006C24B4">
        <w:t>Listening music</w:t>
      </w:r>
    </w:p>
    <w:p w:rsidR="006C24B4" w:rsidRDefault="006C24B4" w:rsidP="006C24B4">
      <w:pPr>
        <w:pStyle w:val="BodyText"/>
        <w:spacing w:after="0"/>
        <w:ind w:left="720"/>
      </w:pPr>
    </w:p>
    <w:p w:rsidR="006C24B4" w:rsidRPr="006C24B4" w:rsidRDefault="006C24B4" w:rsidP="006C24B4">
      <w:pPr>
        <w:pStyle w:val="BodyText"/>
        <w:spacing w:after="0"/>
        <w:ind w:left="720"/>
      </w:pPr>
    </w:p>
    <w:p w:rsidR="00165F29" w:rsidRDefault="006C24B4" w:rsidP="006C24B4">
      <w:pPr>
        <w:pStyle w:val="BodyText"/>
        <w:spacing w:after="0"/>
        <w:ind w:left="720" w:hanging="720"/>
        <w:rPr>
          <w:b/>
          <w:u w:val="single"/>
        </w:rPr>
      </w:pPr>
      <w:r w:rsidRPr="00ED22C0">
        <w:rPr>
          <w:b/>
          <w:u w:val="single"/>
        </w:rPr>
        <w:t>LANGUAGES KNOWN</w:t>
      </w:r>
    </w:p>
    <w:p w:rsidR="003352A2" w:rsidRPr="00ED22C0" w:rsidRDefault="003352A2" w:rsidP="006C24B4">
      <w:pPr>
        <w:pStyle w:val="BodyText"/>
        <w:spacing w:after="0"/>
        <w:ind w:left="720" w:hanging="720"/>
        <w:rPr>
          <w:b/>
          <w:u w:val="single"/>
        </w:rPr>
      </w:pPr>
    </w:p>
    <w:p w:rsidR="006C24B4" w:rsidRPr="006C24B4" w:rsidRDefault="006C24B4" w:rsidP="006C24B4">
      <w:pPr>
        <w:pStyle w:val="BodyText"/>
        <w:numPr>
          <w:ilvl w:val="0"/>
          <w:numId w:val="14"/>
        </w:numPr>
        <w:spacing w:after="0"/>
      </w:pPr>
      <w:r w:rsidRPr="006C24B4">
        <w:t>English</w:t>
      </w:r>
    </w:p>
    <w:p w:rsidR="006C24B4" w:rsidRPr="006C24B4" w:rsidRDefault="006C24B4" w:rsidP="006C24B4">
      <w:pPr>
        <w:pStyle w:val="BodyText"/>
        <w:numPr>
          <w:ilvl w:val="0"/>
          <w:numId w:val="14"/>
        </w:numPr>
        <w:spacing w:after="0"/>
      </w:pPr>
      <w:r w:rsidRPr="006C24B4">
        <w:t>Hindi</w:t>
      </w:r>
    </w:p>
    <w:p w:rsidR="006C24B4" w:rsidRPr="006C24B4" w:rsidRDefault="006C24B4" w:rsidP="006C24B4">
      <w:pPr>
        <w:pStyle w:val="BodyText"/>
        <w:numPr>
          <w:ilvl w:val="0"/>
          <w:numId w:val="14"/>
        </w:numPr>
        <w:spacing w:after="0"/>
      </w:pPr>
      <w:r w:rsidRPr="006C24B4">
        <w:t>Guj</w:t>
      </w:r>
      <w:r w:rsidR="005A083D">
        <w:t>a</w:t>
      </w:r>
      <w:r w:rsidRPr="006C24B4">
        <w:t>rat</w:t>
      </w:r>
      <w:r w:rsidR="005A083D">
        <w:t>h</w:t>
      </w:r>
      <w:r w:rsidRPr="006C24B4">
        <w:t>i</w:t>
      </w:r>
    </w:p>
    <w:p w:rsidR="006C24B4" w:rsidRDefault="006C24B4" w:rsidP="006C24B4">
      <w:pPr>
        <w:pStyle w:val="BodyText"/>
        <w:numPr>
          <w:ilvl w:val="0"/>
          <w:numId w:val="14"/>
        </w:numPr>
        <w:spacing w:after="0"/>
      </w:pPr>
      <w:r w:rsidRPr="006C24B4">
        <w:t>Marathi</w:t>
      </w:r>
    </w:p>
    <w:p w:rsidR="006C24B4" w:rsidRDefault="006C24B4" w:rsidP="006C24B4">
      <w:pPr>
        <w:pStyle w:val="BodyText"/>
        <w:spacing w:after="0"/>
      </w:pPr>
    </w:p>
    <w:p w:rsidR="006C24B4" w:rsidRPr="00ED22C0" w:rsidRDefault="006C24B4" w:rsidP="006C24B4">
      <w:pPr>
        <w:pStyle w:val="BodyText"/>
        <w:spacing w:after="0"/>
        <w:rPr>
          <w:b/>
          <w:u w:val="single"/>
        </w:rPr>
      </w:pPr>
      <w:r w:rsidRPr="00ED22C0">
        <w:rPr>
          <w:b/>
          <w:u w:val="single"/>
        </w:rPr>
        <w:t>PERSONAL INFORMATION</w:t>
      </w:r>
    </w:p>
    <w:p w:rsidR="004D67E2" w:rsidRDefault="004D67E2" w:rsidP="006C24B4">
      <w:pPr>
        <w:pStyle w:val="BodyText"/>
        <w:spacing w:after="0"/>
      </w:pPr>
    </w:p>
    <w:tbl>
      <w:tblPr>
        <w:tblStyle w:val="TableGrid"/>
        <w:tblW w:w="0" w:type="auto"/>
        <w:tblInd w:w="720" w:type="dxa"/>
        <w:tblLook w:val="04A0"/>
      </w:tblPr>
      <w:tblGrid>
        <w:gridCol w:w="4240"/>
        <w:gridCol w:w="4283"/>
      </w:tblGrid>
      <w:tr w:rsidR="006C24B4" w:rsidTr="006C24B4">
        <w:tc>
          <w:tcPr>
            <w:tcW w:w="4788" w:type="dxa"/>
          </w:tcPr>
          <w:p w:rsidR="006C24B4" w:rsidRDefault="006C24B4" w:rsidP="004D67E2">
            <w:pPr>
              <w:pStyle w:val="BodyText"/>
              <w:spacing w:after="0" w:line="360" w:lineRule="auto"/>
            </w:pPr>
            <w:r>
              <w:t>Father</w:t>
            </w:r>
          </w:p>
        </w:tc>
        <w:tc>
          <w:tcPr>
            <w:tcW w:w="4788" w:type="dxa"/>
          </w:tcPr>
          <w:p w:rsidR="006C24B4" w:rsidRDefault="006C24B4" w:rsidP="004D67E2">
            <w:pPr>
              <w:pStyle w:val="BodyText"/>
              <w:spacing w:after="0" w:line="360" w:lineRule="auto"/>
            </w:pPr>
            <w:r>
              <w:t>Nitin P</w:t>
            </w:r>
            <w:r w:rsidR="003352A2">
              <w:t>.</w:t>
            </w:r>
            <w:r>
              <w:t xml:space="preserve"> Dave</w:t>
            </w:r>
          </w:p>
        </w:tc>
      </w:tr>
      <w:tr w:rsidR="006C24B4" w:rsidTr="006C24B4">
        <w:tc>
          <w:tcPr>
            <w:tcW w:w="4788" w:type="dxa"/>
          </w:tcPr>
          <w:p w:rsidR="006C24B4" w:rsidRDefault="006C24B4" w:rsidP="004D67E2">
            <w:pPr>
              <w:pStyle w:val="BodyText"/>
              <w:spacing w:after="0" w:line="360" w:lineRule="auto"/>
            </w:pPr>
            <w:r>
              <w:t>Mother</w:t>
            </w:r>
          </w:p>
        </w:tc>
        <w:tc>
          <w:tcPr>
            <w:tcW w:w="4788" w:type="dxa"/>
          </w:tcPr>
          <w:p w:rsidR="006C24B4" w:rsidRDefault="006C24B4" w:rsidP="004D67E2">
            <w:pPr>
              <w:pStyle w:val="BodyText"/>
              <w:spacing w:after="0" w:line="360" w:lineRule="auto"/>
            </w:pPr>
            <w:r>
              <w:t>Bharti N. Dave</w:t>
            </w:r>
          </w:p>
        </w:tc>
      </w:tr>
      <w:tr w:rsidR="006C24B4" w:rsidTr="006C24B4">
        <w:tc>
          <w:tcPr>
            <w:tcW w:w="4788" w:type="dxa"/>
          </w:tcPr>
          <w:p w:rsidR="006C24B4" w:rsidRDefault="006C24B4" w:rsidP="004D67E2">
            <w:pPr>
              <w:pStyle w:val="BodyText"/>
              <w:spacing w:after="0" w:line="360" w:lineRule="auto"/>
            </w:pPr>
            <w:r>
              <w:t xml:space="preserve">Brother </w:t>
            </w:r>
          </w:p>
        </w:tc>
        <w:tc>
          <w:tcPr>
            <w:tcW w:w="4788" w:type="dxa"/>
          </w:tcPr>
          <w:p w:rsidR="006C24B4" w:rsidRDefault="006C24B4" w:rsidP="004D67E2">
            <w:pPr>
              <w:pStyle w:val="BodyText"/>
              <w:spacing w:after="0" w:line="360" w:lineRule="auto"/>
            </w:pPr>
            <w:r>
              <w:t>Jayraj N. Dave</w:t>
            </w:r>
          </w:p>
        </w:tc>
      </w:tr>
      <w:tr w:rsidR="00E75D40" w:rsidTr="006C24B4">
        <w:tc>
          <w:tcPr>
            <w:tcW w:w="4788" w:type="dxa"/>
          </w:tcPr>
          <w:p w:rsidR="00E75D40" w:rsidRDefault="00E75D40" w:rsidP="004D67E2">
            <w:pPr>
              <w:pStyle w:val="BodyText"/>
              <w:spacing w:after="0" w:line="360" w:lineRule="auto"/>
            </w:pPr>
            <w:r>
              <w:t>Marital status</w:t>
            </w:r>
          </w:p>
        </w:tc>
        <w:tc>
          <w:tcPr>
            <w:tcW w:w="4788" w:type="dxa"/>
          </w:tcPr>
          <w:p w:rsidR="00E75D40" w:rsidRDefault="00E75D40" w:rsidP="004D67E2">
            <w:pPr>
              <w:pStyle w:val="BodyText"/>
              <w:spacing w:after="0" w:line="360" w:lineRule="auto"/>
            </w:pPr>
            <w:r>
              <w:t>Unmarried</w:t>
            </w:r>
          </w:p>
        </w:tc>
      </w:tr>
      <w:tr w:rsidR="006C24B4" w:rsidTr="006C24B4">
        <w:tc>
          <w:tcPr>
            <w:tcW w:w="4788" w:type="dxa"/>
          </w:tcPr>
          <w:p w:rsidR="006C24B4" w:rsidRDefault="006C24B4" w:rsidP="004D67E2">
            <w:pPr>
              <w:pStyle w:val="BodyText"/>
              <w:spacing w:after="0" w:line="360" w:lineRule="auto"/>
            </w:pPr>
            <w:r>
              <w:t xml:space="preserve">Place of Birth </w:t>
            </w:r>
          </w:p>
        </w:tc>
        <w:tc>
          <w:tcPr>
            <w:tcW w:w="4788" w:type="dxa"/>
          </w:tcPr>
          <w:p w:rsidR="006C24B4" w:rsidRDefault="006C24B4" w:rsidP="004D67E2">
            <w:pPr>
              <w:pStyle w:val="BodyText"/>
              <w:spacing w:after="0" w:line="360" w:lineRule="auto"/>
            </w:pPr>
            <w:r>
              <w:t>Jamnagar (Guj</w:t>
            </w:r>
            <w:r w:rsidR="005A083D">
              <w:t>a</w:t>
            </w:r>
            <w:r>
              <w:t>rat)</w:t>
            </w:r>
          </w:p>
        </w:tc>
      </w:tr>
      <w:tr w:rsidR="006C24B4" w:rsidTr="006C24B4">
        <w:tc>
          <w:tcPr>
            <w:tcW w:w="4788" w:type="dxa"/>
          </w:tcPr>
          <w:p w:rsidR="006C24B4" w:rsidRDefault="006C24B4" w:rsidP="004D67E2">
            <w:pPr>
              <w:pStyle w:val="BodyText"/>
              <w:spacing w:after="0" w:line="360" w:lineRule="auto"/>
            </w:pPr>
            <w:r>
              <w:t>Date of Birth</w:t>
            </w:r>
          </w:p>
        </w:tc>
        <w:tc>
          <w:tcPr>
            <w:tcW w:w="4788" w:type="dxa"/>
          </w:tcPr>
          <w:p w:rsidR="006C24B4" w:rsidRDefault="006C24B4" w:rsidP="004D67E2">
            <w:pPr>
              <w:pStyle w:val="BodyText"/>
              <w:spacing w:after="0" w:line="360" w:lineRule="auto"/>
            </w:pPr>
            <w:r>
              <w:t>21-11-1993</w:t>
            </w:r>
          </w:p>
        </w:tc>
      </w:tr>
    </w:tbl>
    <w:p w:rsidR="006C24B4" w:rsidRDefault="006C24B4" w:rsidP="006C24B4">
      <w:pPr>
        <w:pStyle w:val="BodyText"/>
        <w:spacing w:after="0"/>
        <w:ind w:left="720"/>
      </w:pPr>
    </w:p>
    <w:p w:rsidR="00E04ADF" w:rsidRDefault="00E04ADF" w:rsidP="006C24B4">
      <w:pPr>
        <w:pStyle w:val="BodyText"/>
        <w:spacing w:after="0"/>
        <w:ind w:left="720"/>
      </w:pPr>
    </w:p>
    <w:p w:rsidR="00E04ADF" w:rsidRDefault="00E04ADF" w:rsidP="00E04ADF">
      <w:pPr>
        <w:pStyle w:val="BodyText"/>
        <w:spacing w:after="0"/>
        <w:ind w:left="720" w:hanging="720"/>
        <w:rPr>
          <w:b/>
          <w:u w:val="single"/>
        </w:rPr>
      </w:pPr>
      <w:r w:rsidRPr="00E04ADF">
        <w:rPr>
          <w:b/>
          <w:u w:val="single"/>
        </w:rPr>
        <w:t>STRENGTH</w:t>
      </w:r>
    </w:p>
    <w:p w:rsidR="00E04ADF" w:rsidRDefault="00E04ADF" w:rsidP="00E04ADF">
      <w:pPr>
        <w:pStyle w:val="BodyText"/>
        <w:spacing w:after="0"/>
        <w:ind w:left="720" w:hanging="720"/>
        <w:rPr>
          <w:b/>
          <w:u w:val="single"/>
        </w:rPr>
      </w:pPr>
    </w:p>
    <w:p w:rsidR="00E04ADF" w:rsidRPr="005A083D" w:rsidRDefault="00E04ADF" w:rsidP="00E04ADF">
      <w:pPr>
        <w:pStyle w:val="BodyText"/>
        <w:numPr>
          <w:ilvl w:val="0"/>
          <w:numId w:val="17"/>
        </w:numPr>
        <w:spacing w:after="0"/>
        <w:rPr>
          <w:rFonts w:cs="Times New Roman"/>
          <w:b/>
          <w:u w:val="single"/>
        </w:rPr>
      </w:pPr>
      <w:r w:rsidRPr="005A083D">
        <w:rPr>
          <w:rFonts w:cs="Times New Roman"/>
          <w:color w:val="333333"/>
          <w:shd w:val="clear" w:color="auto" w:fill="FFFFFF"/>
        </w:rPr>
        <w:t>Positive attitude and dedication, willingness to learn and implement.</w:t>
      </w:r>
    </w:p>
    <w:p w:rsidR="00E04ADF" w:rsidRPr="005A083D" w:rsidRDefault="00E04ADF" w:rsidP="00E04ADF">
      <w:pPr>
        <w:pStyle w:val="BodyText"/>
        <w:numPr>
          <w:ilvl w:val="0"/>
          <w:numId w:val="17"/>
        </w:numPr>
        <w:spacing w:after="0"/>
        <w:rPr>
          <w:rFonts w:cs="Times New Roman"/>
          <w:b/>
          <w:u w:val="single"/>
        </w:rPr>
      </w:pPr>
      <w:r w:rsidRPr="005A083D">
        <w:rPr>
          <w:rFonts w:cs="Times New Roman"/>
          <w:color w:val="333333"/>
          <w:shd w:val="clear" w:color="auto" w:fill="FFFFFF"/>
        </w:rPr>
        <w:t>Capability of understanding and implementing modern techniques quickly.</w:t>
      </w:r>
    </w:p>
    <w:p w:rsidR="00165F29" w:rsidRPr="005A083D" w:rsidRDefault="00E04ADF" w:rsidP="005A083D">
      <w:pPr>
        <w:pStyle w:val="BodyText"/>
        <w:numPr>
          <w:ilvl w:val="0"/>
          <w:numId w:val="17"/>
        </w:numPr>
        <w:spacing w:after="0"/>
        <w:rPr>
          <w:rFonts w:cs="Times New Roman"/>
          <w:b/>
          <w:u w:val="single"/>
        </w:rPr>
      </w:pPr>
      <w:r w:rsidRPr="005A083D">
        <w:rPr>
          <w:rFonts w:cs="Times New Roman"/>
          <w:color w:val="333333"/>
          <w:shd w:val="clear" w:color="auto" w:fill="FFFFFF"/>
        </w:rPr>
        <w:lastRenderedPageBreak/>
        <w:t>Self-Motivating and hardworking.</w:t>
      </w:r>
    </w:p>
    <w:p w:rsidR="00872670" w:rsidRPr="00931771" w:rsidRDefault="00872670" w:rsidP="000C2353">
      <w:pPr>
        <w:pStyle w:val="BodyText"/>
        <w:spacing w:after="0"/>
        <w:ind w:left="720"/>
      </w:pPr>
    </w:p>
    <w:p w:rsidR="00DF3EC9" w:rsidRPr="00931771" w:rsidRDefault="00DF3EC9" w:rsidP="00E7229E">
      <w:pPr>
        <w:pStyle w:val="BodyText"/>
        <w:spacing w:after="0"/>
      </w:pPr>
    </w:p>
    <w:p w:rsidR="00DF3EC9" w:rsidRDefault="00DF3EC9" w:rsidP="00F32CBA">
      <w:pPr>
        <w:pStyle w:val="BodyText"/>
        <w:spacing w:after="0"/>
        <w:rPr>
          <w:b/>
        </w:rPr>
      </w:pPr>
    </w:p>
    <w:sectPr w:rsidR="00DF3EC9" w:rsidSect="00ED22C0">
      <w:footerReference w:type="default" r:id="rId7"/>
      <w:pgSz w:w="11907" w:h="16839" w:code="9"/>
      <w:pgMar w:top="1440" w:right="1440" w:bottom="2016" w:left="1440" w:header="720" w:footer="144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600" w:charSpace="3276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00571" w:rsidRDefault="00700571">
      <w:r>
        <w:separator/>
      </w:r>
    </w:p>
  </w:endnote>
  <w:endnote w:type="continuationSeparator" w:id="1">
    <w:p w:rsidR="00700571" w:rsidRDefault="0070057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enSymbol">
    <w:altName w:val="Arial Unicode MS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horndale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HG Mincho Light J">
    <w:altName w:val="msmincho"/>
    <w:charset w:val="00"/>
    <w:family w:val="auto"/>
    <w:pitch w:val="variable"/>
    <w:sig w:usb0="00000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bany">
    <w:altName w:val="Arial"/>
    <w:charset w:val="00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5027" w:rsidRDefault="00A65027">
    <w:r>
      <w:rPr>
        <w:rFonts w:ascii="Arial" w:hAnsi="Arial" w:cs="Arial"/>
        <w:i/>
        <w:iCs/>
        <w:sz w:val="22"/>
        <w:szCs w:val="22"/>
      </w:rPr>
      <w:t>Get more help and templates @ http://resumizer.com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00571" w:rsidRDefault="00700571">
      <w:r>
        <w:separator/>
      </w:r>
    </w:p>
  </w:footnote>
  <w:footnote w:type="continuationSeparator" w:id="1">
    <w:p w:rsidR="00700571" w:rsidRDefault="0070057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Symbol" w:hAnsi="Symbol" w:cs="OpenSymbol"/>
      </w:r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/>
      </w:rPr>
    </w:lvl>
  </w:abstractNum>
  <w:abstractNum w:abstractNumId="2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/>
      </w:rPr>
    </w:lvl>
  </w:abstractNum>
  <w:abstractNum w:abstractNumId="3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/>
      </w:rPr>
    </w:lvl>
  </w:abstractNum>
  <w:abstractNum w:abstractNumId="4">
    <w:nsid w:val="00000005"/>
    <w:multiLevelType w:val="multi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/>
      </w:rPr>
    </w:lvl>
  </w:abstractNum>
  <w:abstractNum w:abstractNumId="5">
    <w:nsid w:val="00000006"/>
    <w:multiLevelType w:val="multi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/>
      </w:rPr>
    </w:lvl>
  </w:abstractNum>
  <w:abstractNum w:abstractNumId="6">
    <w:nsid w:val="00000007"/>
    <w:multiLevelType w:val="multi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/>
      </w:rPr>
    </w:lvl>
  </w:abstractNum>
  <w:abstractNum w:abstractNumId="7">
    <w:nsid w:val="00000008"/>
    <w:multiLevelType w:val="multi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/>
      </w:rPr>
    </w:lvl>
  </w:abstractNum>
  <w:abstractNum w:abstractNumId="8">
    <w:nsid w:val="16F73D5F"/>
    <w:multiLevelType w:val="hybridMultilevel"/>
    <w:tmpl w:val="502AE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6867E25"/>
    <w:multiLevelType w:val="hybridMultilevel"/>
    <w:tmpl w:val="703AC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6A91CD3"/>
    <w:multiLevelType w:val="hybridMultilevel"/>
    <w:tmpl w:val="5A40D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6EA7F23"/>
    <w:multiLevelType w:val="hybridMultilevel"/>
    <w:tmpl w:val="55945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B6673A1"/>
    <w:multiLevelType w:val="hybridMultilevel"/>
    <w:tmpl w:val="5FCEB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105C57"/>
    <w:multiLevelType w:val="hybridMultilevel"/>
    <w:tmpl w:val="5F525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FE10FF5"/>
    <w:multiLevelType w:val="hybridMultilevel"/>
    <w:tmpl w:val="CFC8C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84E19A9"/>
    <w:multiLevelType w:val="hybridMultilevel"/>
    <w:tmpl w:val="595C7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F105AD2"/>
    <w:multiLevelType w:val="hybridMultilevel"/>
    <w:tmpl w:val="0CF09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11"/>
  </w:num>
  <w:num w:numId="10">
    <w:abstractNumId w:val="8"/>
  </w:num>
  <w:num w:numId="11">
    <w:abstractNumId w:val="12"/>
  </w:num>
  <w:num w:numId="12">
    <w:abstractNumId w:val="10"/>
  </w:num>
  <w:num w:numId="13">
    <w:abstractNumId w:val="15"/>
  </w:num>
  <w:num w:numId="14">
    <w:abstractNumId w:val="9"/>
  </w:num>
  <w:num w:numId="15">
    <w:abstractNumId w:val="13"/>
  </w:num>
  <w:num w:numId="16">
    <w:abstractNumId w:val="16"/>
  </w:num>
  <w:num w:numId="17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stylePaneFormatFilter w:val="0000"/>
  <w:defaultTabStop w:val="709"/>
  <w:defaultTableStyle w:val="Normal"/>
  <w:drawingGridHorizontalSpacing w:val="200"/>
  <w:drawingGridVerticalSpacing w:val="0"/>
  <w:displayHorizontalDrawingGridEvery w:val="0"/>
  <w:displayVerticalDrawingGridEvery w:val="0"/>
  <w:noPunctuationKerning/>
  <w:characterSpacingControl w:val="doNotCompress"/>
  <w:strictFirstAndLastChars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adjustLineHeightInTable/>
  </w:compat>
  <w:rsids>
    <w:rsidRoot w:val="00E7229E"/>
    <w:rsid w:val="00070409"/>
    <w:rsid w:val="000C2353"/>
    <w:rsid w:val="00165F29"/>
    <w:rsid w:val="001778B1"/>
    <w:rsid w:val="00233B14"/>
    <w:rsid w:val="002C60C6"/>
    <w:rsid w:val="003352A2"/>
    <w:rsid w:val="00491494"/>
    <w:rsid w:val="004A1B86"/>
    <w:rsid w:val="004B5C07"/>
    <w:rsid w:val="004D5445"/>
    <w:rsid w:val="004D67E2"/>
    <w:rsid w:val="005A083D"/>
    <w:rsid w:val="005D286C"/>
    <w:rsid w:val="006C24B4"/>
    <w:rsid w:val="00700571"/>
    <w:rsid w:val="0071303B"/>
    <w:rsid w:val="00750640"/>
    <w:rsid w:val="00862409"/>
    <w:rsid w:val="00872670"/>
    <w:rsid w:val="0087292F"/>
    <w:rsid w:val="008F7375"/>
    <w:rsid w:val="0090353A"/>
    <w:rsid w:val="00931771"/>
    <w:rsid w:val="00A336BB"/>
    <w:rsid w:val="00A36F2E"/>
    <w:rsid w:val="00A65027"/>
    <w:rsid w:val="00AD27F2"/>
    <w:rsid w:val="00B053A7"/>
    <w:rsid w:val="00BB2101"/>
    <w:rsid w:val="00C36E31"/>
    <w:rsid w:val="00CE0F5E"/>
    <w:rsid w:val="00DB4266"/>
    <w:rsid w:val="00DF3EC9"/>
    <w:rsid w:val="00E04ADF"/>
    <w:rsid w:val="00E7229E"/>
    <w:rsid w:val="00E75D40"/>
    <w:rsid w:val="00EA021D"/>
    <w:rsid w:val="00EA211C"/>
    <w:rsid w:val="00ED22C0"/>
    <w:rsid w:val="00EF052A"/>
    <w:rsid w:val="00F32CBA"/>
    <w:rsid w:val="00F6042B"/>
    <w:rsid w:val="00F77994"/>
    <w:rsid w:val="00FF6F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042B"/>
    <w:pPr>
      <w:widowControl w:val="0"/>
      <w:suppressAutoHyphens/>
    </w:pPr>
    <w:rPr>
      <w:rFonts w:eastAsia="SimSun" w:cs="Mangal"/>
      <w:kern w:val="1"/>
      <w:sz w:val="24"/>
      <w:szCs w:val="24"/>
      <w:lang w:eastAsia="hi-IN" w:bidi="hi-IN"/>
    </w:rPr>
  </w:style>
  <w:style w:type="paragraph" w:styleId="Heading1">
    <w:name w:val="heading 1"/>
    <w:basedOn w:val="Heading"/>
    <w:next w:val="BodyText"/>
    <w:qFormat/>
    <w:rsid w:val="00F6042B"/>
    <w:pPr>
      <w:tabs>
        <w:tab w:val="num" w:pos="0"/>
      </w:tabs>
      <w:ind w:left="432" w:hanging="432"/>
      <w:outlineLvl w:val="0"/>
    </w:pPr>
    <w:rPr>
      <w:rFonts w:ascii="Thorndale" w:hAnsi="Thorndale"/>
      <w:b/>
      <w:bCs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F6042B"/>
    <w:rPr>
      <w:rFonts w:ascii="Symbol" w:hAnsi="Symbol" w:cs="OpenSymbol"/>
    </w:rPr>
  </w:style>
  <w:style w:type="character" w:customStyle="1" w:styleId="WW8Num1z1">
    <w:name w:val="WW8Num1z1"/>
    <w:rsid w:val="00F6042B"/>
  </w:style>
  <w:style w:type="character" w:customStyle="1" w:styleId="WW8Num1z2">
    <w:name w:val="WW8Num1z2"/>
    <w:rsid w:val="00F6042B"/>
  </w:style>
  <w:style w:type="character" w:customStyle="1" w:styleId="WW8Num1z3">
    <w:name w:val="WW8Num1z3"/>
    <w:rsid w:val="00F6042B"/>
  </w:style>
  <w:style w:type="character" w:customStyle="1" w:styleId="WW8Num1z4">
    <w:name w:val="WW8Num1z4"/>
    <w:rsid w:val="00F6042B"/>
  </w:style>
  <w:style w:type="character" w:customStyle="1" w:styleId="WW8Num1z5">
    <w:name w:val="WW8Num1z5"/>
    <w:rsid w:val="00F6042B"/>
  </w:style>
  <w:style w:type="character" w:customStyle="1" w:styleId="WW8Num1z6">
    <w:name w:val="WW8Num1z6"/>
    <w:rsid w:val="00F6042B"/>
  </w:style>
  <w:style w:type="character" w:customStyle="1" w:styleId="WW8Num1z7">
    <w:name w:val="WW8Num1z7"/>
    <w:rsid w:val="00F6042B"/>
  </w:style>
  <w:style w:type="character" w:customStyle="1" w:styleId="WW8Num1z8">
    <w:name w:val="WW8Num1z8"/>
    <w:rsid w:val="00F6042B"/>
  </w:style>
  <w:style w:type="character" w:customStyle="1" w:styleId="WW8Num2z0">
    <w:name w:val="WW8Num2z0"/>
    <w:rsid w:val="00F6042B"/>
    <w:rPr>
      <w:rFonts w:ascii="Symbol" w:hAnsi="Symbol" w:cs="OpenSymbol"/>
    </w:rPr>
  </w:style>
  <w:style w:type="character" w:customStyle="1" w:styleId="WW8Num3z0">
    <w:name w:val="WW8Num3z0"/>
    <w:rsid w:val="00F6042B"/>
    <w:rPr>
      <w:rFonts w:ascii="Symbol" w:hAnsi="Symbol" w:cs="OpenSymbol"/>
    </w:rPr>
  </w:style>
  <w:style w:type="character" w:customStyle="1" w:styleId="WW8Num4z0">
    <w:name w:val="WW8Num4z0"/>
    <w:rsid w:val="00F6042B"/>
    <w:rPr>
      <w:rFonts w:ascii="Symbol" w:hAnsi="Symbol" w:cs="OpenSymbol"/>
    </w:rPr>
  </w:style>
  <w:style w:type="character" w:customStyle="1" w:styleId="WW8Num5z0">
    <w:name w:val="WW8Num5z0"/>
    <w:rsid w:val="00F6042B"/>
    <w:rPr>
      <w:rFonts w:ascii="Symbol" w:hAnsi="Symbol" w:cs="OpenSymbol"/>
    </w:rPr>
  </w:style>
  <w:style w:type="character" w:customStyle="1" w:styleId="WW8Num6z0">
    <w:name w:val="WW8Num6z0"/>
    <w:rsid w:val="00F6042B"/>
    <w:rPr>
      <w:rFonts w:ascii="Symbol" w:hAnsi="Symbol" w:cs="OpenSymbol"/>
    </w:rPr>
  </w:style>
  <w:style w:type="character" w:customStyle="1" w:styleId="WW8Num7z0">
    <w:name w:val="WW8Num7z0"/>
    <w:rsid w:val="00F6042B"/>
    <w:rPr>
      <w:rFonts w:ascii="Symbol" w:hAnsi="Symbol" w:cs="OpenSymbol"/>
    </w:rPr>
  </w:style>
  <w:style w:type="character" w:customStyle="1" w:styleId="WW8Num8z0">
    <w:name w:val="WW8Num8z0"/>
    <w:rsid w:val="00F6042B"/>
  </w:style>
  <w:style w:type="character" w:customStyle="1" w:styleId="WW8Num8z1">
    <w:name w:val="WW8Num8z1"/>
    <w:rsid w:val="00F6042B"/>
  </w:style>
  <w:style w:type="character" w:customStyle="1" w:styleId="WW8Num8z2">
    <w:name w:val="WW8Num8z2"/>
    <w:rsid w:val="00F6042B"/>
  </w:style>
  <w:style w:type="character" w:customStyle="1" w:styleId="WW8Num8z3">
    <w:name w:val="WW8Num8z3"/>
    <w:rsid w:val="00F6042B"/>
  </w:style>
  <w:style w:type="character" w:customStyle="1" w:styleId="WW8Num8z4">
    <w:name w:val="WW8Num8z4"/>
    <w:rsid w:val="00F6042B"/>
  </w:style>
  <w:style w:type="character" w:customStyle="1" w:styleId="WW8Num8z5">
    <w:name w:val="WW8Num8z5"/>
    <w:rsid w:val="00F6042B"/>
  </w:style>
  <w:style w:type="character" w:customStyle="1" w:styleId="WW8Num8z6">
    <w:name w:val="WW8Num8z6"/>
    <w:rsid w:val="00F6042B"/>
  </w:style>
  <w:style w:type="character" w:customStyle="1" w:styleId="WW8Num8z7">
    <w:name w:val="WW8Num8z7"/>
    <w:rsid w:val="00F6042B"/>
  </w:style>
  <w:style w:type="character" w:customStyle="1" w:styleId="WW8Num8z8">
    <w:name w:val="WW8Num8z8"/>
    <w:rsid w:val="00F6042B"/>
  </w:style>
  <w:style w:type="character" w:customStyle="1" w:styleId="EndnoteCharacters">
    <w:name w:val="Endnote Characters"/>
    <w:rsid w:val="00F6042B"/>
  </w:style>
  <w:style w:type="character" w:customStyle="1" w:styleId="FootnoteCharacters">
    <w:name w:val="Footnote Characters"/>
    <w:rsid w:val="00F6042B"/>
  </w:style>
  <w:style w:type="character" w:styleId="Hyperlink">
    <w:name w:val="Hyperlink"/>
    <w:rsid w:val="00F6042B"/>
    <w:rPr>
      <w:color w:val="000080"/>
      <w:u w:val="single"/>
    </w:rPr>
  </w:style>
  <w:style w:type="character" w:customStyle="1" w:styleId="Bullets">
    <w:name w:val="Bullets"/>
    <w:rsid w:val="00F6042B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rsid w:val="00F6042B"/>
    <w:pPr>
      <w:keepNext/>
      <w:spacing w:before="240" w:after="283"/>
    </w:pPr>
    <w:rPr>
      <w:rFonts w:ascii="Albany" w:eastAsia="HG Mincho Light J" w:hAnsi="Albany" w:cs="Arial Unicode MS"/>
      <w:sz w:val="28"/>
      <w:szCs w:val="28"/>
    </w:rPr>
  </w:style>
  <w:style w:type="paragraph" w:styleId="BodyText">
    <w:name w:val="Body Text"/>
    <w:basedOn w:val="Normal"/>
    <w:rsid w:val="00F6042B"/>
    <w:pPr>
      <w:spacing w:after="283"/>
    </w:pPr>
  </w:style>
  <w:style w:type="paragraph" w:styleId="List">
    <w:name w:val="List"/>
    <w:basedOn w:val="BodyText"/>
    <w:rsid w:val="00F6042B"/>
  </w:style>
  <w:style w:type="paragraph" w:styleId="Caption">
    <w:name w:val="caption"/>
    <w:basedOn w:val="Normal"/>
    <w:qFormat/>
    <w:rsid w:val="00F6042B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rsid w:val="00F6042B"/>
    <w:pPr>
      <w:suppressLineNumbers/>
    </w:pPr>
  </w:style>
  <w:style w:type="paragraph" w:customStyle="1" w:styleId="HorizontalLine">
    <w:name w:val="Horizontal Line"/>
    <w:basedOn w:val="Normal"/>
    <w:next w:val="BodyText"/>
    <w:rsid w:val="00F6042B"/>
    <w:pPr>
      <w:pBdr>
        <w:bottom w:val="double" w:sz="1" w:space="0" w:color="808080"/>
      </w:pBdr>
      <w:spacing w:after="283"/>
    </w:pPr>
    <w:rPr>
      <w:sz w:val="12"/>
    </w:rPr>
  </w:style>
  <w:style w:type="paragraph" w:styleId="EnvelopeReturn">
    <w:name w:val="envelope return"/>
    <w:basedOn w:val="Normal"/>
    <w:rsid w:val="00F6042B"/>
    <w:rPr>
      <w:i/>
    </w:rPr>
  </w:style>
  <w:style w:type="paragraph" w:customStyle="1" w:styleId="TableContents">
    <w:name w:val="Table Contents"/>
    <w:basedOn w:val="BodyText"/>
    <w:rsid w:val="00F6042B"/>
    <w:rPr>
      <w:rFonts w:ascii="Arial" w:eastAsia="Arial" w:hAnsi="Arial" w:cs="Arial"/>
      <w:color w:val="000000"/>
    </w:rPr>
  </w:style>
  <w:style w:type="paragraph" w:styleId="Footer">
    <w:name w:val="footer"/>
    <w:basedOn w:val="Normal"/>
    <w:rsid w:val="00F6042B"/>
    <w:pPr>
      <w:suppressLineNumbers/>
      <w:tabs>
        <w:tab w:val="center" w:pos="4818"/>
        <w:tab w:val="right" w:pos="9637"/>
      </w:tabs>
    </w:pPr>
  </w:style>
  <w:style w:type="paragraph" w:styleId="Header">
    <w:name w:val="header"/>
    <w:basedOn w:val="Normal"/>
    <w:rsid w:val="00F6042B"/>
    <w:pPr>
      <w:suppressLineNumbers/>
      <w:tabs>
        <w:tab w:val="center" w:pos="4818"/>
        <w:tab w:val="right" w:pos="9637"/>
      </w:tabs>
    </w:pPr>
  </w:style>
  <w:style w:type="paragraph" w:customStyle="1" w:styleId="TableHeading">
    <w:name w:val="Table Heading"/>
    <w:basedOn w:val="TableContents"/>
    <w:rsid w:val="00F6042B"/>
    <w:pPr>
      <w:suppressLineNumbers/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DF3EC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A336BB"/>
    <w:rPr>
      <w:b/>
      <w:bCs/>
    </w:rPr>
  </w:style>
  <w:style w:type="character" w:customStyle="1" w:styleId="apple-converted-space">
    <w:name w:val="apple-converted-space"/>
    <w:basedOn w:val="DefaultParagraphFont"/>
    <w:rsid w:val="00A336B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384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Template 2 by Resumizer.com</vt:lpstr>
    </vt:vector>
  </TitlesOfParts>
  <Company/>
  <LinksUpToDate>false</LinksUpToDate>
  <CharactersWithSpaces>2573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Template 2 by Resumizer.com</dc:title>
  <dc:creator>Resumizer.com</dc:creator>
  <cp:lastModifiedBy>Admin</cp:lastModifiedBy>
  <cp:revision>10</cp:revision>
  <cp:lastPrinted>1601-01-01T00:00:00Z</cp:lastPrinted>
  <dcterms:created xsi:type="dcterms:W3CDTF">2016-05-02T12:12:00Z</dcterms:created>
  <dcterms:modified xsi:type="dcterms:W3CDTF">2017-03-27T17:52:00Z</dcterms:modified>
</cp:coreProperties>
</file>