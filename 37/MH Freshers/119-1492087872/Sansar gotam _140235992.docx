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654" w:rsidRDefault="004E4654" w:rsidP="00A95707">
      <w:pPr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285EF8" w:rsidRPr="00400872" w:rsidRDefault="00A95707" w:rsidP="00A95707">
      <w:pPr>
        <w:contextualSpacing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00872">
        <w:rPr>
          <w:rFonts w:ascii="Times New Roman" w:hAnsi="Times New Roman" w:cs="Times New Roman"/>
          <w:b/>
          <w:bCs/>
          <w:sz w:val="40"/>
          <w:szCs w:val="40"/>
          <w:u w:val="single"/>
        </w:rPr>
        <w:t>RESUME</w:t>
      </w:r>
    </w:p>
    <w:p w:rsidR="00A95707" w:rsidRDefault="00A95707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A95707" w:rsidRDefault="00A95707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285EF8" w:rsidRPr="000E5A0E" w:rsidRDefault="00A95707">
      <w:pPr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996830">
        <w:rPr>
          <w:rFonts w:ascii="Times New Roman" w:hAnsi="Times New Roman" w:cs="Times New Roman"/>
          <w:b/>
          <w:bCs/>
          <w:sz w:val="32"/>
          <w:szCs w:val="32"/>
        </w:rPr>
        <w:t>SANSAR GOTAM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E5A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0770A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0770A" w:rsidRPr="0020770A">
        <w:rPr>
          <w:rFonts w:ascii="Times New Roman" w:hAnsi="Times New Roman" w:cs="Times New Roman"/>
          <w:b/>
          <w:bCs/>
          <w:sz w:val="28"/>
          <w:szCs w:val="28"/>
        </w:rPr>
        <w:t>Mobile no: +91 8802721251</w:t>
      </w:r>
    </w:p>
    <w:p w:rsidR="00285EF8" w:rsidRPr="0020770A" w:rsidRDefault="00A95707">
      <w:pPr>
        <w:contextualSpacing/>
        <w:rPr>
          <w:rFonts w:ascii="Times New Roman" w:hAnsi="Times New Roman" w:cs="Times New Roman"/>
          <w:b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Address:</w:t>
      </w:r>
      <w:r>
        <w:rPr>
          <w:rFonts w:ascii="Times New Roman" w:hAnsi="Times New Roman" w:cs="Times New Roman"/>
          <w:sz w:val="24"/>
          <w:szCs w:val="24"/>
          <w:lang w:val="pt-BR"/>
        </w:rPr>
        <w:t>H.No. 126, Gali No. 02</w:t>
      </w:r>
      <w:r w:rsidR="00D74C2D">
        <w:rPr>
          <w:rFonts w:ascii="Times New Roman" w:hAnsi="Times New Roman" w:cs="Times New Roman"/>
          <w:sz w:val="24"/>
          <w:szCs w:val="24"/>
          <w:lang w:val="pt-BR"/>
        </w:rPr>
        <w:t>,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0E5A0E" w:rsidRPr="0020770A">
        <w:rPr>
          <w:rFonts w:ascii="Times New Roman" w:hAnsi="Times New Roman" w:cs="Times New Roman"/>
          <w:b/>
          <w:sz w:val="28"/>
          <w:szCs w:val="28"/>
          <w:lang w:val="pt-BR"/>
        </w:rPr>
        <w:tab/>
      </w:r>
      <w:r w:rsidR="0020770A">
        <w:rPr>
          <w:rFonts w:ascii="Times New Roman" w:hAnsi="Times New Roman" w:cs="Times New Roman"/>
          <w:b/>
          <w:sz w:val="28"/>
          <w:szCs w:val="28"/>
          <w:lang w:val="pt-BR"/>
        </w:rPr>
        <w:t xml:space="preserve">     </w:t>
      </w:r>
      <w:r w:rsidR="0020770A" w:rsidRPr="0020770A">
        <w:rPr>
          <w:rFonts w:ascii="Times New Roman" w:hAnsi="Times New Roman" w:cs="Times New Roman"/>
          <w:b/>
          <w:sz w:val="28"/>
          <w:szCs w:val="28"/>
          <w:lang w:val="pt-BR"/>
        </w:rPr>
        <w:t>E-mail: gautamsansar@gmail.com</w:t>
      </w:r>
    </w:p>
    <w:p w:rsidR="00285EF8" w:rsidRDefault="00A95707">
      <w:pPr>
        <w:ind w:firstLine="720"/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     Balaji Vihar, Arthala</w:t>
      </w:r>
      <w:r w:rsidR="0032001C">
        <w:rPr>
          <w:rFonts w:ascii="Times New Roman" w:hAnsi="Times New Roman" w:cs="Times New Roman"/>
          <w:sz w:val="24"/>
          <w:szCs w:val="24"/>
          <w:lang w:val="pt-BR"/>
        </w:rPr>
        <w:t>,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</w:p>
    <w:p w:rsidR="00285EF8" w:rsidRDefault="00A95707">
      <w:pPr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  <w:t xml:space="preserve">      Mohan Nagar,Ghaziabad</w:t>
      </w:r>
      <w:r w:rsidR="00D946A4">
        <w:rPr>
          <w:rFonts w:ascii="Times New Roman" w:hAnsi="Times New Roman" w:cs="Times New Roman"/>
          <w:sz w:val="24"/>
          <w:szCs w:val="24"/>
          <w:lang w:val="pt-BR"/>
        </w:rPr>
        <w:t>,</w:t>
      </w:r>
    </w:p>
    <w:p w:rsidR="00285EF8" w:rsidRDefault="00A95707" w:rsidP="0020770A">
      <w:pPr>
        <w:contextualSpacing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  <w:t xml:space="preserve">      U.P. 201007</w:t>
      </w:r>
      <w:r w:rsidR="0020770A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</w:p>
    <w:p w:rsidR="000E5A0E" w:rsidRDefault="000E5A0E">
      <w:pPr>
        <w:pBdr>
          <w:bottom w:val="single" w:sz="18" w:space="1" w:color="auto"/>
        </w:pBd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  <w:u w:val="double"/>
        </w:rPr>
      </w:pPr>
    </w:p>
    <w:p w:rsidR="00285EF8" w:rsidRDefault="00A95707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285EF8" w:rsidRDefault="00A95707">
      <w:pPr>
        <w:spacing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associate with an esteemed organization that provides an opportunity to utilize my skills, improve knowledge with latest trends and to be a part of the team that works dynamically towards the growth of the Company.</w:t>
      </w:r>
    </w:p>
    <w:p w:rsidR="00285EF8" w:rsidRDefault="00285EF8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7A34" w:rsidRDefault="00A95707" w:rsidP="004C7A34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EDUCATIONAL QUALIFICATION</w:t>
      </w:r>
      <w:r w:rsidR="00314FBE">
        <w:rPr>
          <w:rFonts w:ascii="Times New Roman" w:hAnsi="Times New Roman" w:cs="Times New Roman"/>
          <w:b/>
          <w:sz w:val="24"/>
          <w:szCs w:val="24"/>
        </w:rPr>
        <w:t>S</w:t>
      </w:r>
    </w:p>
    <w:tbl>
      <w:tblPr>
        <w:tblStyle w:val="TableGrid"/>
        <w:tblW w:w="0" w:type="auto"/>
        <w:tblLook w:val="04A0"/>
      </w:tblPr>
      <w:tblGrid>
        <w:gridCol w:w="3292"/>
        <w:gridCol w:w="3293"/>
        <w:gridCol w:w="3293"/>
      </w:tblGrid>
      <w:tr w:rsidR="004C7A34" w:rsidTr="004C7A34">
        <w:tc>
          <w:tcPr>
            <w:tcW w:w="3292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4C7A34" w:rsidTr="004C7A34">
        <w:tc>
          <w:tcPr>
            <w:tcW w:w="3292" w:type="dxa"/>
          </w:tcPr>
          <w:p w:rsidR="004C7A34" w:rsidRP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  <w:tc>
          <w:tcPr>
            <w:tcW w:w="3293" w:type="dxa"/>
          </w:tcPr>
          <w:p w:rsidR="004C7A34" w:rsidRP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UPTU LUCKNOW</w:t>
            </w:r>
          </w:p>
        </w:tc>
        <w:tc>
          <w:tcPr>
            <w:tcW w:w="3293" w:type="dxa"/>
          </w:tcPr>
          <w:p w:rsidR="004C7A34" w:rsidRPr="004C7A34" w:rsidRDefault="00314FBE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PURS</w:t>
            </w:r>
            <w:r w:rsidR="004C7A34" w:rsidRPr="004C7A34">
              <w:rPr>
                <w:rFonts w:ascii="Times New Roman" w:hAnsi="Times New Roman" w:cs="Times New Roman"/>
                <w:sz w:val="24"/>
                <w:szCs w:val="24"/>
              </w:rPr>
              <w:t>UING</w:t>
            </w:r>
            <w:r w:rsidR="002B76B8">
              <w:rPr>
                <w:rFonts w:ascii="Times New Roman" w:hAnsi="Times New Roman" w:cs="Times New Roman"/>
                <w:sz w:val="24"/>
                <w:szCs w:val="24"/>
              </w:rPr>
              <w:t xml:space="preserve"> till 4</w:t>
            </w:r>
            <w:r w:rsidR="002B76B8" w:rsidRPr="002B76B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2B76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B76B8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</w:p>
        </w:tc>
      </w:tr>
      <w:tr w:rsidR="004C7A34" w:rsidTr="004C7A34">
        <w:tc>
          <w:tcPr>
            <w:tcW w:w="3292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3293" w:type="dxa"/>
          </w:tcPr>
          <w:p w:rsidR="004C7A34" w:rsidRP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7A34">
              <w:rPr>
                <w:rFonts w:ascii="Times New Roman" w:hAnsi="Times New Roman" w:cs="Times New Roman"/>
                <w:sz w:val="24"/>
                <w:szCs w:val="24"/>
              </w:rPr>
              <w:t>CCS UNIVERSITY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</w:tr>
      <w:tr w:rsidR="004C7A34" w:rsidTr="004C7A34">
        <w:tc>
          <w:tcPr>
            <w:tcW w:w="3292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 P BOARD</w:t>
            </w:r>
          </w:p>
        </w:tc>
        <w:tc>
          <w:tcPr>
            <w:tcW w:w="3293" w:type="dxa"/>
          </w:tcPr>
          <w:p w:rsidR="004C7A34" w:rsidRDefault="004C7A34" w:rsidP="004C7A34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</w:tr>
      <w:tr w:rsidR="004C7A34" w:rsidTr="004C7A34">
        <w:tc>
          <w:tcPr>
            <w:tcW w:w="3292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 P BOARD</w:t>
            </w:r>
          </w:p>
        </w:tc>
        <w:tc>
          <w:tcPr>
            <w:tcW w:w="3293" w:type="dxa"/>
          </w:tcPr>
          <w:p w:rsidR="004C7A34" w:rsidRDefault="004C7A34" w:rsidP="00A436FC">
            <w:pPr>
              <w:tabs>
                <w:tab w:val="left" w:pos="2679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</w:tr>
    </w:tbl>
    <w:p w:rsidR="004C7A34" w:rsidRDefault="004C7A34">
      <w:pPr>
        <w:shd w:val="clear" w:color="auto" w:fill="FFFFFF"/>
        <w:tabs>
          <w:tab w:val="left" w:pos="2679"/>
        </w:tabs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7A34" w:rsidRDefault="004C7A34">
      <w:pPr>
        <w:shd w:val="clear" w:color="auto" w:fill="FFFFFF"/>
        <w:tabs>
          <w:tab w:val="left" w:pos="2679"/>
        </w:tabs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PROFICIENCY</w:t>
      </w:r>
    </w:p>
    <w:p w:rsidR="00285EF8" w:rsidRDefault="00A95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DBMS Packages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Oracle 10g.</w:t>
      </w:r>
    </w:p>
    <w:p w:rsidR="00285EF8" w:rsidRDefault="00A957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C</w:t>
      </w:r>
      <w:r w:rsidR="002B76B8">
        <w:rPr>
          <w:rFonts w:ascii="Times New Roman" w:hAnsi="Times New Roman" w:cs="Times New Roman"/>
          <w:sz w:val="24"/>
          <w:szCs w:val="24"/>
        </w:rPr>
        <w:t>, C++</w:t>
      </w:r>
      <w:r w:rsidR="00D84B94">
        <w:rPr>
          <w:rFonts w:ascii="Times New Roman" w:hAnsi="Times New Roman" w:cs="Times New Roman"/>
          <w:sz w:val="24"/>
          <w:szCs w:val="24"/>
        </w:rPr>
        <w:t>.</w:t>
      </w:r>
    </w:p>
    <w:p w:rsidR="00285EF8" w:rsidRDefault="00EB43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5707">
        <w:rPr>
          <w:rFonts w:ascii="Times New Roman" w:hAnsi="Times New Roman" w:cs="Times New Roman"/>
          <w:sz w:val="24"/>
          <w:szCs w:val="24"/>
        </w:rPr>
        <w:t>:</w:t>
      </w:r>
      <w:r w:rsidR="00A95707">
        <w:rPr>
          <w:rFonts w:ascii="Times New Roman" w:hAnsi="Times New Roman" w:cs="Times New Roman"/>
          <w:sz w:val="24"/>
          <w:szCs w:val="24"/>
        </w:rPr>
        <w:tab/>
        <w:t>Windows XP, Windows 7.</w:t>
      </w:r>
    </w:p>
    <w:p w:rsidR="00285EF8" w:rsidRDefault="00A95707">
      <w:pPr>
        <w:pStyle w:val="Default"/>
        <w:numPr>
          <w:ilvl w:val="0"/>
          <w:numId w:val="1"/>
        </w:numPr>
        <w:spacing w:line="276" w:lineRule="auto"/>
        <w:rPr>
          <w:rFonts w:eastAsia="Calibri"/>
          <w:color w:val="auto"/>
        </w:rPr>
      </w:pPr>
      <w:r>
        <w:rPr>
          <w:color w:val="auto"/>
        </w:rPr>
        <w:t xml:space="preserve">Others                 </w:t>
      </w:r>
      <w:r w:rsidR="00EB43F3">
        <w:rPr>
          <w:color w:val="auto"/>
        </w:rPr>
        <w:tab/>
      </w:r>
      <w:r w:rsidR="00DC443C">
        <w:rPr>
          <w:color w:val="auto"/>
        </w:rPr>
        <w:tab/>
      </w:r>
      <w:r>
        <w:rPr>
          <w:color w:val="auto"/>
        </w:rPr>
        <w:t xml:space="preserve">:    </w:t>
      </w:r>
      <w:r w:rsidR="00DC443C">
        <w:rPr>
          <w:color w:val="auto"/>
        </w:rPr>
        <w:t xml:space="preserve">      </w:t>
      </w:r>
      <w:r>
        <w:rPr>
          <w:color w:val="auto"/>
        </w:rPr>
        <w:t xml:space="preserve">  Data Structures, DBMS</w:t>
      </w:r>
      <w:r w:rsidR="002B76B8">
        <w:rPr>
          <w:color w:val="auto"/>
        </w:rPr>
        <w:t xml:space="preserve">, Software </w:t>
      </w:r>
      <w:proofErr w:type="spellStart"/>
      <w:r w:rsidR="002B76B8">
        <w:rPr>
          <w:color w:val="auto"/>
        </w:rPr>
        <w:t>enginniring</w:t>
      </w:r>
      <w:proofErr w:type="spellEnd"/>
      <w:r w:rsidR="002B76B8">
        <w:rPr>
          <w:color w:val="auto"/>
        </w:rPr>
        <w:t>.</w:t>
      </w:r>
    </w:p>
    <w:p w:rsidR="00285EF8" w:rsidRDefault="00285EF8">
      <w:pPr>
        <w:spacing w:after="12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18BF" w:rsidRDefault="004C18BF" w:rsidP="004C18B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:rsidR="004C18BF" w:rsidRDefault="00DC443C" w:rsidP="004C18BF">
      <w:pPr>
        <w:pStyle w:val="ListParagraph"/>
        <w:numPr>
          <w:ilvl w:val="0"/>
          <w:numId w:val="20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MCA </w:t>
      </w:r>
      <w:r w:rsidR="004C18BF" w:rsidRPr="004C18BF">
        <w:rPr>
          <w:rFonts w:ascii="Times New Roman" w:hAnsi="Times New Roman" w:cs="Times New Roman"/>
          <w:sz w:val="24"/>
          <w:szCs w:val="24"/>
        </w:rPr>
        <w:t>Project name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8BF" w:rsidRPr="004C18BF">
        <w:rPr>
          <w:rFonts w:ascii="Times New Roman" w:hAnsi="Times New Roman" w:cs="Times New Roman"/>
          <w:b/>
          <w:sz w:val="24"/>
          <w:szCs w:val="24"/>
        </w:rPr>
        <w:t>Electricity E-Billing System</w:t>
      </w:r>
      <w:r w:rsidR="004C18B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C18BF" w:rsidRPr="004C18BF">
        <w:rPr>
          <w:rFonts w:ascii="Times New Roman" w:hAnsi="Times New Roman" w:cs="Times New Roman"/>
          <w:sz w:val="24"/>
          <w:szCs w:val="24"/>
        </w:rPr>
        <w:t>Project developed in JSP language &amp;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8BF">
        <w:rPr>
          <w:rFonts w:ascii="Times New Roman" w:hAnsi="Times New Roman" w:cs="Times New Roman"/>
          <w:sz w:val="24"/>
          <w:szCs w:val="24"/>
        </w:rPr>
        <w:t xml:space="preserve">Data Base </w:t>
      </w:r>
      <w:r w:rsidR="004C18BF" w:rsidRPr="004C18BF">
        <w:rPr>
          <w:rFonts w:ascii="Times New Roman" w:hAnsi="Times New Roman" w:cs="Times New Roman"/>
          <w:sz w:val="24"/>
          <w:szCs w:val="24"/>
        </w:rPr>
        <w:t>is Oracle 10g</w:t>
      </w:r>
      <w:r w:rsidR="004C18BF">
        <w:rPr>
          <w:rFonts w:ascii="Times New Roman" w:hAnsi="Times New Roman" w:cs="Times New Roman"/>
          <w:sz w:val="24"/>
          <w:szCs w:val="24"/>
        </w:rPr>
        <w:t>.</w:t>
      </w:r>
    </w:p>
    <w:p w:rsidR="00DC443C" w:rsidRPr="004C18BF" w:rsidRDefault="00DC443C" w:rsidP="004C18BF">
      <w:pPr>
        <w:pStyle w:val="ListParagraph"/>
        <w:numPr>
          <w:ilvl w:val="0"/>
          <w:numId w:val="20"/>
        </w:numPr>
        <w:spacing w:after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 project name is</w:t>
      </w:r>
      <w:r w:rsidRPr="00DC443C">
        <w:rPr>
          <w:rFonts w:ascii="Times New Roman" w:hAnsi="Times New Roman" w:cs="Times New Roman"/>
          <w:b/>
          <w:sz w:val="24"/>
          <w:szCs w:val="24"/>
        </w:rPr>
        <w:t xml:space="preserve"> Medicine Management System.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443C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 xml:space="preserve">ject developed in C Language &amp; date base is </w:t>
      </w:r>
      <w:r w:rsidRPr="00DC443C">
        <w:rPr>
          <w:rFonts w:ascii="Times New Roman" w:hAnsi="Times New Roman" w:cs="Times New Roman"/>
          <w:b/>
          <w:sz w:val="24"/>
          <w:szCs w:val="24"/>
        </w:rPr>
        <w:t>File Handling.</w:t>
      </w:r>
    </w:p>
    <w:p w:rsidR="004C18BF" w:rsidRDefault="004C18B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18BF" w:rsidRDefault="004C18B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18BF" w:rsidRDefault="004C18B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C18BF" w:rsidRDefault="004C18BF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85EF8" w:rsidRDefault="00A95707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EXTRA CURRICULAR ACTIVITIES</w:t>
      </w:r>
    </w:p>
    <w:p w:rsidR="00285EF8" w:rsidRDefault="00A95707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debate </w:t>
      </w:r>
      <w:r w:rsidR="00DC443C">
        <w:rPr>
          <w:rFonts w:ascii="Times New Roman" w:hAnsi="Times New Roman" w:cs="Times New Roman"/>
          <w:sz w:val="24"/>
          <w:szCs w:val="24"/>
        </w:rPr>
        <w:t>competitions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691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school level.</w:t>
      </w:r>
    </w:p>
    <w:p w:rsidR="00C455EC" w:rsidRDefault="00C455EC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Quiz competition at college level. </w:t>
      </w:r>
    </w:p>
    <w:p w:rsidR="00285EF8" w:rsidRPr="00C455EC" w:rsidRDefault="00A95707" w:rsidP="00C455EC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computer gaming</w:t>
      </w:r>
      <w:r w:rsidR="00C455EC">
        <w:rPr>
          <w:rFonts w:ascii="Times New Roman" w:hAnsi="Times New Roman" w:cs="Times New Roman"/>
          <w:sz w:val="24"/>
          <w:szCs w:val="24"/>
        </w:rPr>
        <w:t xml:space="preserve"> and poster competition</w:t>
      </w:r>
      <w:r>
        <w:rPr>
          <w:rFonts w:ascii="Times New Roman" w:hAnsi="Times New Roman" w:cs="Times New Roman"/>
          <w:sz w:val="24"/>
          <w:szCs w:val="24"/>
        </w:rPr>
        <w:t xml:space="preserve"> at college level.</w:t>
      </w:r>
    </w:p>
    <w:p w:rsidR="00314FBE" w:rsidRDefault="00314FBE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5EF8" w:rsidRDefault="00A95707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INFORMATION</w:t>
      </w:r>
    </w:p>
    <w:p w:rsidR="00285EF8" w:rsidRDefault="00445A1F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95707">
        <w:rPr>
          <w:rFonts w:ascii="Times New Roman" w:hAnsi="Times New Roman" w:cs="Times New Roman"/>
          <w:sz w:val="24"/>
          <w:szCs w:val="24"/>
        </w:rPr>
        <w:t>:</w:t>
      </w:r>
      <w:r w:rsidR="00A95707">
        <w:rPr>
          <w:rFonts w:ascii="Times New Roman" w:hAnsi="Times New Roman" w:cs="Times New Roman"/>
          <w:sz w:val="24"/>
          <w:szCs w:val="24"/>
        </w:rPr>
        <w:tab/>
        <w:t>17</w:t>
      </w:r>
      <w:r w:rsidR="00A9570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95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5707">
        <w:rPr>
          <w:rFonts w:ascii="Times New Roman" w:hAnsi="Times New Roman" w:cs="Times New Roman"/>
          <w:sz w:val="24"/>
          <w:szCs w:val="24"/>
        </w:rPr>
        <w:t>oct</w:t>
      </w:r>
      <w:proofErr w:type="spellEnd"/>
      <w:r w:rsidR="00A95707">
        <w:rPr>
          <w:rFonts w:ascii="Times New Roman" w:hAnsi="Times New Roman" w:cs="Times New Roman"/>
          <w:sz w:val="24"/>
          <w:szCs w:val="24"/>
        </w:rPr>
        <w:t>, 1991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Indian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Unmarried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Mr. </w:t>
      </w:r>
      <w:proofErr w:type="spellStart"/>
      <w:r>
        <w:rPr>
          <w:rFonts w:ascii="Times New Roman" w:hAnsi="Times New Roman" w:cs="Times New Roman"/>
          <w:sz w:val="24"/>
          <w:szCs w:val="24"/>
        </w:rPr>
        <w:t>Vikram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Singh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 Known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Hindi &amp; English.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Hobbies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Internet Surfing, Watching and Playing Cricket</w:t>
      </w:r>
    </w:p>
    <w:p w:rsidR="00285EF8" w:rsidRDefault="00A9570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St</w:t>
      </w:r>
      <w:r w:rsidR="0039283D">
        <w:rPr>
          <w:rFonts w:ascii="Times New Roman" w:hAnsi="Times New Roman" w:cs="Times New Roman"/>
          <w:sz w:val="24"/>
          <w:szCs w:val="24"/>
        </w:rPr>
        <w:t>rengths</w:t>
      </w:r>
      <w:r w:rsidR="0039283D">
        <w:rPr>
          <w:rFonts w:ascii="Times New Roman" w:hAnsi="Times New Roman" w:cs="Times New Roman"/>
          <w:sz w:val="24"/>
          <w:szCs w:val="24"/>
        </w:rPr>
        <w:tab/>
      </w:r>
      <w:r w:rsidR="0039283D">
        <w:rPr>
          <w:rFonts w:ascii="Times New Roman" w:hAnsi="Times New Roman" w:cs="Times New Roman"/>
          <w:sz w:val="24"/>
          <w:szCs w:val="24"/>
        </w:rPr>
        <w:tab/>
      </w:r>
      <w:r w:rsidR="0039283D">
        <w:rPr>
          <w:rFonts w:ascii="Times New Roman" w:hAnsi="Times New Roman" w:cs="Times New Roman"/>
          <w:sz w:val="24"/>
          <w:szCs w:val="24"/>
        </w:rPr>
        <w:tab/>
      </w:r>
      <w:r w:rsidR="0039283D">
        <w:rPr>
          <w:rFonts w:ascii="Times New Roman" w:hAnsi="Times New Roman" w:cs="Times New Roman"/>
          <w:sz w:val="24"/>
          <w:szCs w:val="24"/>
        </w:rPr>
        <w:tab/>
        <w:t>:</w:t>
      </w:r>
      <w:r w:rsidR="0039283D">
        <w:rPr>
          <w:rFonts w:ascii="Times New Roman" w:hAnsi="Times New Roman" w:cs="Times New Roman"/>
          <w:sz w:val="24"/>
          <w:szCs w:val="24"/>
        </w:rPr>
        <w:tab/>
        <w:t>Good listener, keep</w:t>
      </w:r>
      <w:r>
        <w:rPr>
          <w:rFonts w:ascii="Times New Roman" w:hAnsi="Times New Roman" w:cs="Times New Roman"/>
          <w:sz w:val="24"/>
          <w:szCs w:val="24"/>
        </w:rPr>
        <w:t xml:space="preserve"> learner and ability</w:t>
      </w:r>
      <w:r w:rsidR="00314FBE">
        <w:rPr>
          <w:rFonts w:ascii="Times New Roman" w:hAnsi="Times New Roman" w:cs="Times New Roman"/>
          <w:sz w:val="24"/>
          <w:szCs w:val="24"/>
        </w:rPr>
        <w:t>.</w:t>
      </w:r>
    </w:p>
    <w:p w:rsidR="00285EF8" w:rsidRDefault="00DC443C">
      <w:pPr>
        <w:pStyle w:val="ListParagraph"/>
        <w:spacing w:after="12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314FBE">
        <w:rPr>
          <w:rFonts w:ascii="Times New Roman" w:hAnsi="Times New Roman" w:cs="Times New Roman"/>
          <w:sz w:val="24"/>
          <w:szCs w:val="24"/>
        </w:rPr>
        <w:t xml:space="preserve">To </w:t>
      </w:r>
      <w:r w:rsidR="00400872">
        <w:rPr>
          <w:rFonts w:ascii="Times New Roman" w:hAnsi="Times New Roman" w:cs="Times New Roman"/>
          <w:sz w:val="24"/>
          <w:szCs w:val="24"/>
        </w:rPr>
        <w:t xml:space="preserve">do </w:t>
      </w:r>
      <w:proofErr w:type="gramStart"/>
      <w:r w:rsidR="004C18BF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="004C18BF">
        <w:rPr>
          <w:rFonts w:ascii="Times New Roman" w:hAnsi="Times New Roman" w:cs="Times New Roman"/>
          <w:sz w:val="24"/>
          <w:szCs w:val="24"/>
        </w:rPr>
        <w:t xml:space="preserve"> things</w:t>
      </w:r>
      <w:r w:rsidR="00A95707">
        <w:rPr>
          <w:rFonts w:ascii="Times New Roman" w:hAnsi="Times New Roman" w:cs="Times New Roman"/>
          <w:sz w:val="24"/>
          <w:szCs w:val="24"/>
        </w:rPr>
        <w:t>.</w:t>
      </w:r>
    </w:p>
    <w:p w:rsidR="00285EF8" w:rsidRDefault="00285EF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18BF" w:rsidRDefault="004C18BF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85EF8" w:rsidRDefault="00A95707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285EF8" w:rsidRDefault="00A957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 hereby declare that the information given herewith is correct to my knowledge and I will responsible for any discrepancy.</w:t>
      </w:r>
    </w:p>
    <w:p w:rsidR="00285EF8" w:rsidRDefault="00285EF8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85EF8" w:rsidRDefault="00A95707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85EF8" w:rsidRDefault="00A95707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(SANSAR GOTAM)                                                                  </w:t>
      </w:r>
    </w:p>
    <w:p w:rsidR="00285EF8" w:rsidRDefault="00A95707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Dated: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:rsidR="00285EF8" w:rsidRDefault="00A95707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</w:p>
    <w:sectPr w:rsidR="00285EF8" w:rsidSect="00E575AA">
      <w:type w:val="continuous"/>
      <w:pgSz w:w="12240" w:h="15840"/>
      <w:pgMar w:top="720" w:right="1080" w:bottom="1440" w:left="1498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tar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left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left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left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left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left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left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left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left" w:pos="2551"/>
        </w:tabs>
        <w:ind w:left="2551" w:hanging="283"/>
      </w:p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left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left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left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left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left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left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left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left" w:pos="2551"/>
        </w:tabs>
        <w:ind w:left="2551" w:hanging="283"/>
      </w:pPr>
    </w:lvl>
  </w:abstractNum>
  <w:abstractNum w:abstractNumId="3">
    <w:nsid w:val="00000004"/>
    <w:multiLevelType w:val="multilevel"/>
    <w:tmpl w:val="84ECE380"/>
    <w:name w:val="WW8Num4"/>
    <w:lvl w:ilvl="0">
      <w:start w:val="1"/>
      <w:numFmt w:val="decimal"/>
      <w:lvlText w:val="%1."/>
      <w:lvlJc w:val="left"/>
      <w:pPr>
        <w:tabs>
          <w:tab w:val="left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left" w:pos="850"/>
        </w:tabs>
        <w:ind w:left="850" w:hanging="283"/>
      </w:pPr>
      <w:rPr>
        <w:rFonts w:ascii="Calibri" w:eastAsia="Calibri" w:hAnsi="Calibri" w:cs="Calibri"/>
      </w:rPr>
    </w:lvl>
    <w:lvl w:ilvl="3">
      <w:start w:val="1"/>
      <w:numFmt w:val="decimal"/>
      <w:lvlText w:val="%4."/>
      <w:lvlJc w:val="left"/>
      <w:pPr>
        <w:tabs>
          <w:tab w:val="left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left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left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left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left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left" w:pos="2551"/>
        </w:tabs>
        <w:ind w:left="2551" w:hanging="283"/>
      </w:p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●"/>
      <w:lvlJc w:val="left"/>
      <w:pPr>
        <w:tabs>
          <w:tab w:val="left" w:pos="283"/>
        </w:tabs>
        <w:ind w:left="283" w:hanging="283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●"/>
      <w:lvlJc w:val="left"/>
      <w:pPr>
        <w:tabs>
          <w:tab w:val="left" w:pos="567"/>
        </w:tabs>
        <w:ind w:left="567" w:hanging="283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●"/>
      <w:lvlJc w:val="left"/>
      <w:pPr>
        <w:tabs>
          <w:tab w:val="left" w:pos="850"/>
        </w:tabs>
        <w:ind w:left="850" w:hanging="283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●"/>
      <w:lvlJc w:val="left"/>
      <w:pPr>
        <w:tabs>
          <w:tab w:val="left" w:pos="1134"/>
        </w:tabs>
        <w:ind w:left="1134" w:hanging="283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●"/>
      <w:lvlJc w:val="left"/>
      <w:pPr>
        <w:tabs>
          <w:tab w:val="left" w:pos="1417"/>
        </w:tabs>
        <w:ind w:left="1417" w:hanging="283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●"/>
      <w:lvlJc w:val="left"/>
      <w:pPr>
        <w:tabs>
          <w:tab w:val="left" w:pos="1701"/>
        </w:tabs>
        <w:ind w:left="1701" w:hanging="283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●"/>
      <w:lvlJc w:val="left"/>
      <w:pPr>
        <w:tabs>
          <w:tab w:val="left" w:pos="1984"/>
        </w:tabs>
        <w:ind w:left="1984" w:hanging="283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●"/>
      <w:lvlJc w:val="left"/>
      <w:pPr>
        <w:tabs>
          <w:tab w:val="left" w:pos="2268"/>
        </w:tabs>
        <w:ind w:left="2268" w:hanging="283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●"/>
      <w:lvlJc w:val="left"/>
      <w:pPr>
        <w:tabs>
          <w:tab w:val="left" w:pos="2551"/>
        </w:tabs>
        <w:ind w:left="2551" w:hanging="283"/>
      </w:pPr>
      <w:rPr>
        <w:rFonts w:ascii="StarSymbol" w:hAnsi="StarSymbol" w:cs="StarSymbol"/>
        <w:sz w:val="18"/>
        <w:szCs w:val="18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left" w:pos="0"/>
        </w:tabs>
        <w:ind w:left="0" w:firstLine="0"/>
      </w:pPr>
    </w:lvl>
  </w:abstractNum>
  <w:abstractNum w:abstractNumId="6">
    <w:nsid w:val="00000007"/>
    <w:multiLevelType w:val="hybridMultilevel"/>
    <w:tmpl w:val="D5EEC41A"/>
    <w:lvl w:ilvl="0" w:tplc="9E94FDFE">
      <w:start w:val="1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ascii="Verdana" w:hAnsi="Verdana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00000008"/>
    <w:multiLevelType w:val="hybridMultilevel"/>
    <w:tmpl w:val="7138CB20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00000009"/>
    <w:multiLevelType w:val="multilevel"/>
    <w:tmpl w:val="84ECE380"/>
    <w:lvl w:ilvl="0">
      <w:start w:val="1"/>
      <w:numFmt w:val="decimal"/>
      <w:lvlText w:val="%1."/>
      <w:lvlJc w:val="left"/>
      <w:pPr>
        <w:tabs>
          <w:tab w:val="left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left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left" w:pos="850"/>
        </w:tabs>
        <w:ind w:left="850" w:hanging="283"/>
      </w:pPr>
      <w:rPr>
        <w:rFonts w:ascii="Calibri" w:eastAsia="Calibri" w:hAnsi="Calibri" w:cs="Calibri"/>
      </w:rPr>
    </w:lvl>
    <w:lvl w:ilvl="3">
      <w:start w:val="1"/>
      <w:numFmt w:val="decimal"/>
      <w:lvlText w:val="%4."/>
      <w:lvlJc w:val="left"/>
      <w:pPr>
        <w:tabs>
          <w:tab w:val="left" w:pos="823"/>
        </w:tabs>
        <w:ind w:left="823" w:hanging="283"/>
      </w:pPr>
    </w:lvl>
    <w:lvl w:ilvl="4">
      <w:start w:val="1"/>
      <w:numFmt w:val="decimal"/>
      <w:lvlText w:val="%5."/>
      <w:lvlJc w:val="left"/>
      <w:pPr>
        <w:tabs>
          <w:tab w:val="left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left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left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left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left" w:pos="2551"/>
        </w:tabs>
        <w:ind w:left="2551" w:hanging="283"/>
      </w:pPr>
    </w:lvl>
  </w:abstractNum>
  <w:abstractNum w:abstractNumId="9">
    <w:nsid w:val="0000000A"/>
    <w:multiLevelType w:val="hybridMultilevel"/>
    <w:tmpl w:val="59B85E80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0">
    <w:nsid w:val="0000000B"/>
    <w:multiLevelType w:val="hybridMultilevel"/>
    <w:tmpl w:val="30E2CEE6"/>
    <w:lvl w:ilvl="0" w:tplc="DFD80DD4">
      <w:start w:val="1"/>
      <w:numFmt w:val="decimal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0000000C"/>
    <w:multiLevelType w:val="hybridMultilevel"/>
    <w:tmpl w:val="B2C8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9E0A9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6C96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8CF2B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E7FE7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F2FAFE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98A2D1C">
      <w:start w:val="1"/>
      <w:numFmt w:val="bullet"/>
      <w:lvlText w:val=""/>
      <w:lvlJc w:val="left"/>
      <w:pPr>
        <w:ind w:left="1455" w:hanging="375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FE709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4F0CF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6DCC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4B6AA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537239"/>
    <w:multiLevelType w:val="hybridMultilevel"/>
    <w:tmpl w:val="2850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  <w:num w:numId="20">
    <w:abstractNumId w:val="18"/>
  </w:num>
  <w:num w:numId="21">
    <w:abstractNumId w:val="1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embedSystemFonts/>
  <w:proofState w:spelling="clean" w:grammar="clean"/>
  <w:stylePaneFormatFilter w:val="3F01"/>
  <w:defaultTabStop w:val="720"/>
  <w:drawingGridHorizontalSpacing w:val="110"/>
  <w:drawingGridVerticalSpacing w:val="0"/>
  <w:displayHorizontalDrawingGridEvery w:val="0"/>
  <w:displayVerticalDrawingGridEvery w:val="0"/>
  <w:characterSpacingControl w:val="doNotCompress"/>
  <w:compat>
    <w:spaceForUL/>
    <w:balanceSingleByteDoubleByteWidth/>
    <w:doNotLeaveBackslashAlone/>
    <w:ulTrailSpace/>
    <w:doNotExpandShiftReturn/>
    <w:adjustLineHeightInTable/>
  </w:compat>
  <w:rsids>
    <w:rsidRoot w:val="00285EF8"/>
    <w:rsid w:val="000E5A0E"/>
    <w:rsid w:val="0020770A"/>
    <w:rsid w:val="00285EF8"/>
    <w:rsid w:val="002B319F"/>
    <w:rsid w:val="002B76B8"/>
    <w:rsid w:val="00314FBE"/>
    <w:rsid w:val="0032001C"/>
    <w:rsid w:val="0036655F"/>
    <w:rsid w:val="0039283D"/>
    <w:rsid w:val="00400872"/>
    <w:rsid w:val="00445A1F"/>
    <w:rsid w:val="004A2583"/>
    <w:rsid w:val="004B2AE4"/>
    <w:rsid w:val="004C18BF"/>
    <w:rsid w:val="004C7A34"/>
    <w:rsid w:val="004E4654"/>
    <w:rsid w:val="005331AD"/>
    <w:rsid w:val="00573F1C"/>
    <w:rsid w:val="006B2982"/>
    <w:rsid w:val="00746294"/>
    <w:rsid w:val="00965276"/>
    <w:rsid w:val="00996830"/>
    <w:rsid w:val="009D308D"/>
    <w:rsid w:val="00A82E9D"/>
    <w:rsid w:val="00A95707"/>
    <w:rsid w:val="00AE6916"/>
    <w:rsid w:val="00B131C6"/>
    <w:rsid w:val="00C455EC"/>
    <w:rsid w:val="00C919D2"/>
    <w:rsid w:val="00D74C2D"/>
    <w:rsid w:val="00D84B94"/>
    <w:rsid w:val="00D946A4"/>
    <w:rsid w:val="00DA728A"/>
    <w:rsid w:val="00DC443C"/>
    <w:rsid w:val="00E575AA"/>
    <w:rsid w:val="00EB43F3"/>
    <w:rsid w:val="00F565C1"/>
    <w:rsid w:val="00FC33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5AA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E575AA"/>
    <w:rPr>
      <w:rFonts w:ascii="Symbol" w:hAnsi="Symbol"/>
    </w:rPr>
  </w:style>
  <w:style w:type="character" w:customStyle="1" w:styleId="WW-Absatz-Standardschriftart">
    <w:name w:val="WW-Absatz-Standardschriftart"/>
    <w:rsid w:val="00E575AA"/>
  </w:style>
  <w:style w:type="character" w:customStyle="1" w:styleId="WW-WW8Num1z0">
    <w:name w:val="WW-WW8Num1z0"/>
    <w:rsid w:val="00E575AA"/>
    <w:rPr>
      <w:rFonts w:ascii="Symbol" w:hAnsi="Symbol"/>
    </w:rPr>
  </w:style>
  <w:style w:type="character" w:customStyle="1" w:styleId="WW-Absatz-Standardschriftart1">
    <w:name w:val="WW-Absatz-Standardschriftart1"/>
    <w:rsid w:val="00E575AA"/>
  </w:style>
  <w:style w:type="character" w:customStyle="1" w:styleId="WW8Num2z0">
    <w:name w:val="WW8Num2z0"/>
    <w:rsid w:val="00E575AA"/>
    <w:rPr>
      <w:rFonts w:ascii="Wingdings" w:hAnsi="Wingdings"/>
    </w:rPr>
  </w:style>
  <w:style w:type="character" w:customStyle="1" w:styleId="WW8Num2z3">
    <w:name w:val="WW8Num2z3"/>
    <w:rsid w:val="00E575AA"/>
    <w:rPr>
      <w:rFonts w:ascii="Symbol" w:hAnsi="Symbol"/>
    </w:rPr>
  </w:style>
  <w:style w:type="character" w:customStyle="1" w:styleId="WW8Num3z0">
    <w:name w:val="WW8Num3z0"/>
    <w:rsid w:val="00E575AA"/>
    <w:rPr>
      <w:rFonts w:ascii="Symbol" w:hAnsi="Symbol"/>
    </w:rPr>
  </w:style>
  <w:style w:type="character" w:customStyle="1" w:styleId="WW8Num3z1">
    <w:name w:val="WW8Num3z1"/>
    <w:rsid w:val="00E575AA"/>
    <w:rPr>
      <w:rFonts w:ascii="Courier New" w:hAnsi="Courier New" w:cs="Courier New"/>
    </w:rPr>
  </w:style>
  <w:style w:type="character" w:customStyle="1" w:styleId="WW8Num3z2">
    <w:name w:val="WW8Num3z2"/>
    <w:rsid w:val="00E575AA"/>
    <w:rPr>
      <w:rFonts w:ascii="Wingdings" w:hAnsi="Wingdings"/>
    </w:rPr>
  </w:style>
  <w:style w:type="character" w:customStyle="1" w:styleId="WW-DefaultParagraphFont">
    <w:name w:val="WW-Default Paragraph Font"/>
    <w:rsid w:val="00E575AA"/>
  </w:style>
  <w:style w:type="character" w:styleId="LineNumber">
    <w:name w:val="line number"/>
    <w:basedOn w:val="WW-DefaultParagraphFont"/>
    <w:rsid w:val="00E575AA"/>
  </w:style>
  <w:style w:type="character" w:styleId="Hyperlink">
    <w:name w:val="Hyperlink"/>
    <w:basedOn w:val="WW-DefaultParagraphFont"/>
    <w:rsid w:val="00E575AA"/>
    <w:rPr>
      <w:color w:val="0000FF"/>
      <w:u w:val="single"/>
    </w:rPr>
  </w:style>
  <w:style w:type="character" w:customStyle="1" w:styleId="NumberingSymbols">
    <w:name w:val="Numbering Symbols"/>
    <w:rsid w:val="00E575AA"/>
  </w:style>
  <w:style w:type="character" w:customStyle="1" w:styleId="WW-NumberingSymbols">
    <w:name w:val="WW-Numbering Symbols"/>
    <w:rsid w:val="00E575AA"/>
  </w:style>
  <w:style w:type="character" w:customStyle="1" w:styleId="WW-NumberingSymbols1">
    <w:name w:val="WW-Numbering Symbols1"/>
    <w:rsid w:val="00E575AA"/>
  </w:style>
  <w:style w:type="character" w:customStyle="1" w:styleId="Bullets">
    <w:name w:val="Bullets"/>
    <w:rsid w:val="00E575AA"/>
    <w:rPr>
      <w:rFonts w:ascii="StarSymbol" w:eastAsia="StarSymbol" w:hAnsi="StarSymbol" w:cs="StarSymbol"/>
      <w:sz w:val="18"/>
      <w:szCs w:val="18"/>
    </w:rPr>
  </w:style>
  <w:style w:type="character" w:customStyle="1" w:styleId="WW-Bullets">
    <w:name w:val="WW-Bullets"/>
    <w:rsid w:val="00E575AA"/>
    <w:rPr>
      <w:rFonts w:ascii="StarSymbol" w:eastAsia="StarSymbol" w:hAnsi="StarSymbol" w:cs="StarSymbol"/>
      <w:sz w:val="18"/>
      <w:szCs w:val="18"/>
    </w:rPr>
  </w:style>
  <w:style w:type="character" w:customStyle="1" w:styleId="WW-Bullets1">
    <w:name w:val="WW-Bullets1"/>
    <w:rsid w:val="00E575AA"/>
    <w:rPr>
      <w:rFonts w:ascii="StarSymbol" w:eastAsia="StarSymbol" w:hAnsi="StarSymbol" w:cs="StarSymbol"/>
      <w:sz w:val="18"/>
      <w:szCs w:val="18"/>
    </w:rPr>
  </w:style>
  <w:style w:type="character" w:styleId="FollowedHyperlink">
    <w:name w:val="FollowedHyperlink"/>
    <w:rsid w:val="00E575AA"/>
    <w:rPr>
      <w:color w:val="800000"/>
      <w:u w:val="single"/>
    </w:rPr>
  </w:style>
  <w:style w:type="paragraph" w:styleId="BodyText">
    <w:name w:val="Body Text"/>
    <w:basedOn w:val="Normal"/>
    <w:rsid w:val="00E575AA"/>
    <w:pPr>
      <w:spacing w:after="120"/>
    </w:pPr>
  </w:style>
  <w:style w:type="paragraph" w:styleId="List">
    <w:name w:val="List"/>
    <w:basedOn w:val="BodyText"/>
    <w:rsid w:val="00E575AA"/>
    <w:rPr>
      <w:rFonts w:cs="Tahoma"/>
    </w:rPr>
  </w:style>
  <w:style w:type="paragraph" w:customStyle="1" w:styleId="Caption1">
    <w:name w:val="Caption1"/>
    <w:basedOn w:val="Normal"/>
    <w:rsid w:val="00E575A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basedOn w:val="Normal"/>
    <w:rsid w:val="00E575AA"/>
    <w:pPr>
      <w:suppressLineNumbers/>
    </w:pPr>
    <w:rPr>
      <w:rFonts w:cs="Tahoma"/>
    </w:rPr>
  </w:style>
  <w:style w:type="paragraph" w:customStyle="1" w:styleId="WW-Caption">
    <w:name w:val="WW-Caption"/>
    <w:basedOn w:val="Normal"/>
    <w:rsid w:val="00E575A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">
    <w:name w:val="WW-Index"/>
    <w:basedOn w:val="Normal"/>
    <w:rsid w:val="00E575AA"/>
    <w:pPr>
      <w:suppressLineNumbers/>
    </w:pPr>
    <w:rPr>
      <w:rFonts w:cs="Tahoma"/>
    </w:rPr>
  </w:style>
  <w:style w:type="paragraph" w:customStyle="1" w:styleId="WW-Caption1">
    <w:name w:val="WW-Caption1"/>
    <w:basedOn w:val="Normal"/>
    <w:rsid w:val="00E575AA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ex1">
    <w:name w:val="WW-Index1"/>
    <w:basedOn w:val="Normal"/>
    <w:rsid w:val="00E575AA"/>
    <w:pPr>
      <w:suppressLineNumbers/>
    </w:pPr>
    <w:rPr>
      <w:rFonts w:cs="Tahoma"/>
    </w:rPr>
  </w:style>
  <w:style w:type="paragraph" w:styleId="ListParagraph">
    <w:name w:val="List Paragraph"/>
    <w:basedOn w:val="Normal"/>
    <w:uiPriority w:val="34"/>
    <w:qFormat/>
    <w:rsid w:val="00E575AA"/>
    <w:pPr>
      <w:ind w:left="720"/>
    </w:pPr>
  </w:style>
  <w:style w:type="paragraph" w:customStyle="1" w:styleId="TableContents">
    <w:name w:val="Table Contents"/>
    <w:basedOn w:val="BodyText"/>
    <w:rsid w:val="00E575AA"/>
    <w:pPr>
      <w:suppressLineNumbers/>
    </w:pPr>
  </w:style>
  <w:style w:type="paragraph" w:customStyle="1" w:styleId="WW-TableContents">
    <w:name w:val="WW-Table Contents"/>
    <w:basedOn w:val="BodyText"/>
    <w:rsid w:val="00E575AA"/>
    <w:pPr>
      <w:suppressLineNumbers/>
    </w:pPr>
  </w:style>
  <w:style w:type="paragraph" w:customStyle="1" w:styleId="WW-TableContents1">
    <w:name w:val="WW-Table Contents1"/>
    <w:basedOn w:val="BodyText"/>
    <w:rsid w:val="00E575AA"/>
    <w:pPr>
      <w:suppressLineNumbers/>
    </w:pPr>
  </w:style>
  <w:style w:type="paragraph" w:customStyle="1" w:styleId="TableHeading">
    <w:name w:val="Table Heading"/>
    <w:basedOn w:val="TableContents"/>
    <w:rsid w:val="00E575AA"/>
    <w:pPr>
      <w:jc w:val="center"/>
    </w:pPr>
    <w:rPr>
      <w:b/>
      <w:bCs/>
      <w:i/>
      <w:iCs/>
    </w:rPr>
  </w:style>
  <w:style w:type="paragraph" w:customStyle="1" w:styleId="WW-TableHeading">
    <w:name w:val="WW-Table Heading"/>
    <w:basedOn w:val="WW-TableContents"/>
    <w:rsid w:val="00E575AA"/>
    <w:pPr>
      <w:jc w:val="center"/>
    </w:pPr>
    <w:rPr>
      <w:b/>
      <w:bCs/>
      <w:i/>
      <w:iCs/>
    </w:rPr>
  </w:style>
  <w:style w:type="paragraph" w:customStyle="1" w:styleId="WW-TableHeading1">
    <w:name w:val="WW-Table Heading1"/>
    <w:basedOn w:val="WW-TableContents1"/>
    <w:rsid w:val="00E575AA"/>
    <w:pPr>
      <w:jc w:val="center"/>
    </w:pPr>
    <w:rPr>
      <w:b/>
      <w:bCs/>
      <w:i/>
      <w:iCs/>
    </w:rPr>
  </w:style>
  <w:style w:type="paragraph" w:styleId="BalloonText">
    <w:name w:val="Balloon Text"/>
    <w:basedOn w:val="Normal"/>
    <w:link w:val="BalloonTextChar"/>
    <w:rsid w:val="00E57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575AA"/>
    <w:rPr>
      <w:rFonts w:ascii="Tahoma" w:eastAsia="Calibri" w:hAnsi="Tahoma" w:cs="Tahoma"/>
      <w:sz w:val="16"/>
      <w:szCs w:val="16"/>
      <w:lang w:eastAsia="ar-SA"/>
    </w:rPr>
  </w:style>
  <w:style w:type="paragraph" w:customStyle="1" w:styleId="Default">
    <w:name w:val="Default"/>
    <w:rsid w:val="00E575A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rsid w:val="00E57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575AA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E57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575AA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E575AA"/>
    <w:rPr>
      <w:i/>
      <w:iCs/>
    </w:rPr>
  </w:style>
  <w:style w:type="table" w:styleId="TableGrid">
    <w:name w:val="Table Grid"/>
    <w:basedOn w:val="TableNormal"/>
    <w:rsid w:val="00E575A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SHASHANK KUMAR</vt:lpstr>
    </vt:vector>
  </TitlesOfParts>
  <Company>ABC</Company>
  <LinksUpToDate>false</LinksUpToDate>
  <CharactersWithSpaces>1891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KUMAR</dc:title>
  <dc:creator>PRIYANK</dc:creator>
  <cp:lastModifiedBy>Lenovo</cp:lastModifiedBy>
  <cp:revision>2</cp:revision>
  <cp:lastPrinted>2014-02-25T06:07:00Z</cp:lastPrinted>
  <dcterms:created xsi:type="dcterms:W3CDTF">2015-10-02T01:38:00Z</dcterms:created>
  <dcterms:modified xsi:type="dcterms:W3CDTF">2015-10-02T01:38:00Z</dcterms:modified>
</cp:coreProperties>
</file>