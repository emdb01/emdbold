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F0F" w:rsidRPr="00AA2F82" w:rsidRDefault="006A12DA" w:rsidP="00AA2F82">
      <w:pPr>
        <w:spacing w:line="360" w:lineRule="auto"/>
        <w:jc w:val="both"/>
        <w:rPr>
          <w:b/>
        </w:rPr>
      </w:pPr>
      <w:r w:rsidRPr="00AA2F82">
        <w:rPr>
          <w:b/>
        </w:rPr>
        <w:t>ASHISH DILIP AMBRALE</w:t>
      </w:r>
      <w:r w:rsidR="00CA6594" w:rsidRPr="00AA2F82">
        <w:rPr>
          <w:b/>
        </w:rPr>
        <w:t xml:space="preserve"> </w:t>
      </w:r>
    </w:p>
    <w:p w:rsidR="006A12DA" w:rsidRPr="00AA2F82" w:rsidRDefault="006A12DA" w:rsidP="00AA2F82">
      <w:pPr>
        <w:spacing w:line="360" w:lineRule="auto"/>
        <w:jc w:val="both"/>
      </w:pPr>
    </w:p>
    <w:p w:rsidR="009C387A" w:rsidRPr="00AA2F82" w:rsidRDefault="003216D9" w:rsidP="00AA2F82">
      <w:pPr>
        <w:spacing w:line="360" w:lineRule="auto"/>
        <w:jc w:val="both"/>
      </w:pPr>
      <w:r w:rsidRPr="00AA2F82">
        <w:sym w:font="Wingdings" w:char="F028"/>
      </w:r>
      <w:r w:rsidRPr="00AA2F82">
        <w:t xml:space="preserve">: </w:t>
      </w:r>
      <w:r w:rsidR="00F55B5C" w:rsidRPr="00AA2F82">
        <w:t>+91-</w:t>
      </w:r>
      <w:r w:rsidR="006A12DA" w:rsidRPr="00AA2F82">
        <w:t>7588865096</w:t>
      </w:r>
      <w:r w:rsidR="00CA7D39" w:rsidRPr="00AA2F82">
        <w:t>/+91-</w:t>
      </w:r>
      <w:proofErr w:type="gramStart"/>
      <w:r w:rsidR="00CA7D39" w:rsidRPr="00AA2F82">
        <w:t>9075444067</w:t>
      </w:r>
      <w:r w:rsidR="006A12DA" w:rsidRPr="00AA2F82">
        <w:t xml:space="preserve"> </w:t>
      </w:r>
      <w:proofErr w:type="gramEnd"/>
      <w:r w:rsidRPr="00AA2F82">
        <w:sym w:font="Wingdings" w:char="F03A"/>
      </w:r>
      <w:r w:rsidR="006A12DA" w:rsidRPr="00AA2F82">
        <w:t>: ashishambrale1991@gmail.com</w:t>
      </w:r>
    </w:p>
    <w:p w:rsidR="00993065" w:rsidRPr="00AA2F82" w:rsidRDefault="00A82A85" w:rsidP="00AA2F82">
      <w:pPr>
        <w:spacing w:line="360" w:lineRule="auto"/>
        <w:jc w:val="both"/>
        <w:rPr>
          <w:b/>
        </w:rPr>
      </w:pPr>
      <w:r w:rsidRPr="00AA2F82">
        <w:rPr>
          <w:rFonts w:eastAsia="SimSun"/>
          <w:i/>
          <w:noProof/>
          <w:lang w:val="en-IN" w:eastAsia="en-IN"/>
        </w:rPr>
        <w:drawing>
          <wp:inline distT="0" distB="0" distL="0" distR="0">
            <wp:extent cx="6449695" cy="8763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5" cy="876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065" w:rsidRPr="00A73272" w:rsidRDefault="008823CD" w:rsidP="00A73272">
      <w:pPr>
        <w:spacing w:line="360" w:lineRule="auto"/>
        <w:rPr>
          <w:b/>
        </w:rPr>
      </w:pPr>
      <w:r w:rsidRPr="00AA2F82">
        <w:rPr>
          <w:b/>
        </w:rPr>
        <w:t xml:space="preserve">         Looking </w:t>
      </w:r>
      <w:r w:rsidR="00D92C95" w:rsidRPr="00AA2F82">
        <w:rPr>
          <w:b/>
        </w:rPr>
        <w:t>for a position that offers an opportunity for a</w:t>
      </w:r>
      <w:r w:rsidR="00614A3F" w:rsidRPr="00AA2F82">
        <w:rPr>
          <w:b/>
        </w:rPr>
        <w:t xml:space="preserve">dvancement in my career </w:t>
      </w:r>
      <w:proofErr w:type="gramStart"/>
      <w:r w:rsidR="00CA7D39" w:rsidRPr="00AA2F82">
        <w:rPr>
          <w:b/>
        </w:rPr>
        <w:t xml:space="preserve">endeavours </w:t>
      </w:r>
      <w:r w:rsidR="00FD3B30" w:rsidRPr="00AA2F82">
        <w:rPr>
          <w:b/>
        </w:rPr>
        <w:t>,</w:t>
      </w:r>
      <w:proofErr w:type="gramEnd"/>
      <w:r w:rsidR="00D92C95" w:rsidRPr="00AA2F82">
        <w:rPr>
          <w:b/>
        </w:rPr>
        <w:t xml:space="preserve"> where I can utilize my current technical skills, knowledge &amp; give me chance for my innovative work</w:t>
      </w:r>
      <w:r w:rsidR="00A73272">
        <w:rPr>
          <w:b/>
        </w:rPr>
        <w:t>.</w:t>
      </w:r>
      <w:r w:rsidR="00A82A85" w:rsidRPr="00AA2F82">
        <w:rPr>
          <w:b/>
          <w:noProof/>
          <w:lang w:val="en-IN" w:eastAsia="en-IN"/>
        </w:rPr>
        <w:drawing>
          <wp:inline distT="0" distB="0" distL="0" distR="0">
            <wp:extent cx="6449695" cy="8763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5" cy="876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387A" w:rsidRPr="00AA2F82" w:rsidRDefault="009C387A" w:rsidP="00AA2F82">
      <w:pPr>
        <w:spacing w:line="360" w:lineRule="auto"/>
        <w:jc w:val="both"/>
        <w:rPr>
          <w:rFonts w:eastAsia="SimSun"/>
        </w:rPr>
      </w:pPr>
    </w:p>
    <w:p w:rsidR="00993065" w:rsidRPr="00AA2F82" w:rsidRDefault="00557994" w:rsidP="00AA2F82">
      <w:pPr>
        <w:pBdr>
          <w:bottom w:val="single" w:sz="8" w:space="1" w:color="000000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t xml:space="preserve">SYNOPSIS </w:t>
      </w:r>
    </w:p>
    <w:p w:rsidR="0049388B" w:rsidRPr="00AA2F82" w:rsidRDefault="0049388B" w:rsidP="00AA2F82">
      <w:pPr>
        <w:shd w:val="clear" w:color="auto" w:fill="FFFFFF"/>
        <w:tabs>
          <w:tab w:val="left" w:pos="360"/>
        </w:tabs>
        <w:spacing w:line="360" w:lineRule="auto"/>
        <w:rPr>
          <w:b/>
        </w:rPr>
      </w:pPr>
    </w:p>
    <w:p w:rsidR="0045262D" w:rsidRPr="00AA2F82" w:rsidRDefault="00CA7D39" w:rsidP="00AA2F82">
      <w:pPr>
        <w:numPr>
          <w:ilvl w:val="0"/>
          <w:numId w:val="11"/>
        </w:numPr>
        <w:shd w:val="clear" w:color="auto" w:fill="FFFFFF"/>
        <w:tabs>
          <w:tab w:val="left" w:pos="360"/>
        </w:tabs>
        <w:spacing w:line="360" w:lineRule="auto"/>
        <w:ind w:left="360"/>
        <w:rPr>
          <w:b/>
        </w:rPr>
      </w:pPr>
      <w:bookmarkStart w:id="0" w:name="_GoBack"/>
      <w:bookmarkEnd w:id="0"/>
      <w:r w:rsidRPr="00AA2F82">
        <w:t xml:space="preserve">Completed </w:t>
      </w:r>
      <w:r w:rsidR="002B654A" w:rsidRPr="00AA2F82">
        <w:t>“</w:t>
      </w:r>
      <w:r w:rsidR="00474CCD" w:rsidRPr="00AA2F82">
        <w:rPr>
          <w:b/>
          <w:bCs/>
        </w:rPr>
        <w:t>Bachelors of</w:t>
      </w:r>
      <w:r w:rsidR="003F41F9" w:rsidRPr="00AA2F82">
        <w:rPr>
          <w:b/>
          <w:bCs/>
        </w:rPr>
        <w:t xml:space="preserve"> Engineering </w:t>
      </w:r>
      <w:r w:rsidR="006621C7" w:rsidRPr="00AA2F82">
        <w:rPr>
          <w:b/>
          <w:bCs/>
        </w:rPr>
        <w:t>in</w:t>
      </w:r>
      <w:r w:rsidR="00474CCD" w:rsidRPr="00AA2F82">
        <w:rPr>
          <w:b/>
          <w:bCs/>
        </w:rPr>
        <w:t xml:space="preserve"> Mechanical Engineering</w:t>
      </w:r>
      <w:r w:rsidR="002B654A" w:rsidRPr="00AA2F82">
        <w:t>”</w:t>
      </w:r>
      <w:r w:rsidRPr="00AA2F82">
        <w:t xml:space="preserve"> </w:t>
      </w:r>
      <w:r w:rsidR="00750B07" w:rsidRPr="00AA2F82">
        <w:t>from</w:t>
      </w:r>
      <w:r w:rsidR="00474CCD" w:rsidRPr="00AA2F82">
        <w:t xml:space="preserve"> </w:t>
      </w:r>
      <w:proofErr w:type="spellStart"/>
      <w:r w:rsidR="00474CCD" w:rsidRPr="00AA2F82">
        <w:t>Alard</w:t>
      </w:r>
      <w:proofErr w:type="spellEnd"/>
      <w:r w:rsidR="00474CCD" w:rsidRPr="00AA2F82">
        <w:t xml:space="preserve"> College of Engineering &amp; Management</w:t>
      </w:r>
      <w:r w:rsidR="008823CD" w:rsidRPr="00AA2F82">
        <w:t>,</w:t>
      </w:r>
      <w:r w:rsidRPr="00AA2F82">
        <w:t xml:space="preserve"> </w:t>
      </w:r>
      <w:proofErr w:type="spellStart"/>
      <w:r w:rsidR="003F41F9" w:rsidRPr="00AA2F82">
        <w:t>Pune</w:t>
      </w:r>
      <w:proofErr w:type="spellEnd"/>
      <w:r w:rsidR="00B21D11" w:rsidRPr="00AA2F82">
        <w:t>–</w:t>
      </w:r>
      <w:r w:rsidR="00474CCD" w:rsidRPr="00AA2F82">
        <w:t>Mechanical D</w:t>
      </w:r>
      <w:r w:rsidR="0045262D" w:rsidRPr="00AA2F82">
        <w:t>epartment</w:t>
      </w:r>
      <w:r w:rsidR="009B228C" w:rsidRPr="00AA2F82">
        <w:t>.</w:t>
      </w:r>
    </w:p>
    <w:p w:rsidR="00572346" w:rsidRPr="00AA2F82" w:rsidRDefault="00572346" w:rsidP="00AA2F82">
      <w:pPr>
        <w:numPr>
          <w:ilvl w:val="0"/>
          <w:numId w:val="11"/>
        </w:numPr>
        <w:shd w:val="clear" w:color="auto" w:fill="FFFFFF"/>
        <w:tabs>
          <w:tab w:val="left" w:pos="360"/>
        </w:tabs>
        <w:spacing w:line="360" w:lineRule="auto"/>
        <w:ind w:left="360"/>
        <w:rPr>
          <w:b/>
        </w:rPr>
      </w:pPr>
      <w:r w:rsidRPr="00AA2F82">
        <w:t>Possess good domain knowledge in</w:t>
      </w:r>
      <w:r w:rsidR="00CA7D39" w:rsidRPr="00AA2F82">
        <w:t xml:space="preserve"> Mechanical </w:t>
      </w:r>
      <w:proofErr w:type="gramStart"/>
      <w:r w:rsidR="00CA7D39" w:rsidRPr="00AA2F82">
        <w:t>engineering</w:t>
      </w:r>
      <w:r w:rsidRPr="00AA2F82">
        <w:t xml:space="preserve"> </w:t>
      </w:r>
      <w:r w:rsidR="00474CCD" w:rsidRPr="00AA2F82">
        <w:t xml:space="preserve"> </w:t>
      </w:r>
      <w:r w:rsidRPr="00AA2F82">
        <w:t>and</w:t>
      </w:r>
      <w:proofErr w:type="gramEnd"/>
      <w:r w:rsidRPr="00AA2F82">
        <w:t xml:space="preserve"> basic kn</w:t>
      </w:r>
      <w:r w:rsidR="00474CCD" w:rsidRPr="00AA2F82">
        <w:t xml:space="preserve">owledge in </w:t>
      </w:r>
      <w:r w:rsidR="009A389D" w:rsidRPr="00AA2F82">
        <w:t xml:space="preserve">auto-cad, </w:t>
      </w:r>
      <w:proofErr w:type="spellStart"/>
      <w:r w:rsidR="009A389D" w:rsidRPr="00AA2F82">
        <w:t>catia</w:t>
      </w:r>
      <w:proofErr w:type="spellEnd"/>
      <w:r w:rsidR="009A389D" w:rsidRPr="00AA2F82">
        <w:t>, pro-e</w:t>
      </w:r>
      <w:r w:rsidRPr="00AA2F82">
        <w:rPr>
          <w:b/>
        </w:rPr>
        <w:t>.</w:t>
      </w:r>
    </w:p>
    <w:p w:rsidR="006A5C9F" w:rsidRPr="00AA2F82" w:rsidRDefault="00993065" w:rsidP="00AA2F82">
      <w:pPr>
        <w:numPr>
          <w:ilvl w:val="0"/>
          <w:numId w:val="11"/>
        </w:numPr>
        <w:shd w:val="clear" w:color="auto" w:fill="FFFFFF"/>
        <w:tabs>
          <w:tab w:val="left" w:pos="360"/>
        </w:tabs>
        <w:spacing w:line="360" w:lineRule="auto"/>
        <w:ind w:left="360"/>
      </w:pPr>
      <w:r w:rsidRPr="00AA2F82">
        <w:t>A dedicated, resourceful and innovative</w:t>
      </w:r>
      <w:r w:rsidR="006061C2" w:rsidRPr="00AA2F82">
        <w:t xml:space="preserve"> learner</w:t>
      </w:r>
      <w:r w:rsidR="009B228C" w:rsidRPr="00AA2F82">
        <w:t>and</w:t>
      </w:r>
      <w:r w:rsidR="00A477EE" w:rsidRPr="00AA2F82">
        <w:t>a good team player.</w:t>
      </w:r>
    </w:p>
    <w:p w:rsidR="006A5C9F" w:rsidRPr="00AA2F82" w:rsidRDefault="00D552C1" w:rsidP="00AA2F82">
      <w:pPr>
        <w:pBdr>
          <w:bottom w:val="single" w:sz="8" w:space="1" w:color="000000"/>
        </w:pBdr>
        <w:shd w:val="clear" w:color="auto" w:fill="E6E6E6"/>
        <w:tabs>
          <w:tab w:val="left" w:pos="360"/>
          <w:tab w:val="left" w:pos="1740"/>
          <w:tab w:val="center" w:pos="5121"/>
        </w:tabs>
        <w:spacing w:line="360" w:lineRule="auto"/>
        <w:ind w:left="360" w:hanging="360"/>
        <w:rPr>
          <w:b/>
        </w:rPr>
      </w:pPr>
      <w:r w:rsidRPr="00AA2F82">
        <w:rPr>
          <w:b/>
        </w:rPr>
        <w:tab/>
      </w:r>
      <w:r w:rsidRPr="00AA2F82">
        <w:rPr>
          <w:b/>
        </w:rPr>
        <w:tab/>
      </w:r>
      <w:r w:rsidRPr="00AA2F82">
        <w:rPr>
          <w:b/>
        </w:rPr>
        <w:tab/>
      </w:r>
      <w:r w:rsidR="00334418" w:rsidRPr="00AA2F82">
        <w:rPr>
          <w:b/>
        </w:rPr>
        <w:t>EDUCATIO</w:t>
      </w:r>
      <w:r w:rsidR="00A20AB2" w:rsidRPr="00AA2F82">
        <w:rPr>
          <w:b/>
        </w:rPr>
        <w:t>N</w:t>
      </w:r>
    </w:p>
    <w:p w:rsidR="00A20AB2" w:rsidRPr="00AA2F82" w:rsidRDefault="00A20AB2" w:rsidP="00AA2F82">
      <w:pPr>
        <w:spacing w:line="360" w:lineRule="auto"/>
        <w:jc w:val="both"/>
        <w:rPr>
          <w:b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2844"/>
        <w:gridCol w:w="3300"/>
        <w:gridCol w:w="1271"/>
        <w:gridCol w:w="2472"/>
      </w:tblGrid>
      <w:tr w:rsidR="006A5C9F" w:rsidRPr="00AA2F82" w:rsidTr="00820DAA">
        <w:trPr>
          <w:trHeight w:val="519"/>
          <w:jc w:val="center"/>
        </w:trPr>
        <w:tc>
          <w:tcPr>
            <w:tcW w:w="2844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A5C9F" w:rsidRPr="00AA2F82" w:rsidRDefault="006A5C9F" w:rsidP="00AA2F82">
            <w:pPr>
              <w:spacing w:line="360" w:lineRule="auto"/>
              <w:jc w:val="center"/>
              <w:rPr>
                <w:b/>
                <w:bCs/>
              </w:rPr>
            </w:pPr>
            <w:r w:rsidRPr="00AA2F82">
              <w:rPr>
                <w:b/>
                <w:bCs/>
              </w:rPr>
              <w:t>Course</w:t>
            </w:r>
          </w:p>
        </w:tc>
        <w:tc>
          <w:tcPr>
            <w:tcW w:w="330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A5C9F" w:rsidRPr="00AA2F82" w:rsidRDefault="006A5C9F" w:rsidP="00AA2F82">
            <w:pPr>
              <w:spacing w:line="360" w:lineRule="auto"/>
              <w:jc w:val="center"/>
              <w:rPr>
                <w:b/>
                <w:bCs/>
              </w:rPr>
            </w:pPr>
            <w:r w:rsidRPr="00AA2F82">
              <w:rPr>
                <w:b/>
                <w:bCs/>
              </w:rPr>
              <w:t>Board/ University</w:t>
            </w:r>
          </w:p>
        </w:tc>
        <w:tc>
          <w:tcPr>
            <w:tcW w:w="127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A5C9F" w:rsidRPr="00AA2F82" w:rsidRDefault="006A5C9F" w:rsidP="00AA2F82">
            <w:pPr>
              <w:spacing w:line="360" w:lineRule="auto"/>
              <w:jc w:val="center"/>
              <w:rPr>
                <w:b/>
                <w:bCs/>
              </w:rPr>
            </w:pPr>
            <w:r w:rsidRPr="00AA2F82">
              <w:rPr>
                <w:b/>
                <w:bCs/>
              </w:rPr>
              <w:t>Passing Year</w:t>
            </w:r>
          </w:p>
        </w:tc>
        <w:tc>
          <w:tcPr>
            <w:tcW w:w="2472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A5C9F" w:rsidRPr="00AA2F82" w:rsidRDefault="006A5C9F" w:rsidP="00AA2F82">
            <w:pPr>
              <w:spacing w:line="360" w:lineRule="auto"/>
              <w:jc w:val="center"/>
              <w:rPr>
                <w:b/>
                <w:bCs/>
              </w:rPr>
            </w:pPr>
            <w:r w:rsidRPr="00AA2F82">
              <w:rPr>
                <w:b/>
                <w:bCs/>
              </w:rPr>
              <w:t>Percentage/Grade</w:t>
            </w:r>
          </w:p>
        </w:tc>
      </w:tr>
      <w:tr w:rsidR="00D552C1" w:rsidRPr="00AA2F82" w:rsidTr="00820DAA">
        <w:trPr>
          <w:trHeight w:val="519"/>
          <w:jc w:val="center"/>
        </w:trPr>
        <w:tc>
          <w:tcPr>
            <w:tcW w:w="2844" w:type="dxa"/>
            <w:shd w:val="clear" w:color="auto" w:fill="auto"/>
            <w:vAlign w:val="center"/>
          </w:tcPr>
          <w:p w:rsidR="00D552C1" w:rsidRPr="00AA2F82" w:rsidRDefault="00820DAA" w:rsidP="00AA2F82">
            <w:pPr>
              <w:spacing w:line="360" w:lineRule="auto"/>
            </w:pPr>
            <w:r w:rsidRPr="00AA2F82">
              <w:t>B</w:t>
            </w:r>
            <w:r w:rsidR="00D552C1" w:rsidRPr="00AA2F82">
              <w:t xml:space="preserve">.E. </w:t>
            </w:r>
            <w:r w:rsidRPr="00AA2F82">
              <w:t xml:space="preserve">Mechanical 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D552C1" w:rsidRPr="00AA2F82" w:rsidRDefault="00D552C1" w:rsidP="00AA2F82">
            <w:pPr>
              <w:spacing w:line="360" w:lineRule="auto"/>
              <w:jc w:val="center"/>
            </w:pPr>
            <w:proofErr w:type="spellStart"/>
            <w:r w:rsidRPr="00AA2F82">
              <w:t>Pune</w:t>
            </w:r>
            <w:proofErr w:type="spellEnd"/>
            <w:r w:rsidRPr="00AA2F82">
              <w:t xml:space="preserve"> University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D552C1" w:rsidRPr="00AA2F82" w:rsidRDefault="00D552C1" w:rsidP="00AA2F82">
            <w:pPr>
              <w:spacing w:line="360" w:lineRule="auto"/>
              <w:jc w:val="center"/>
            </w:pPr>
            <w:r w:rsidRPr="00AA2F82">
              <w:t>201</w:t>
            </w:r>
            <w:r w:rsidR="00820DAA" w:rsidRPr="00AA2F82">
              <w:t>6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D552C1" w:rsidRPr="00AA2F82" w:rsidRDefault="006A12DA" w:rsidP="00AA2F82">
            <w:pPr>
              <w:spacing w:line="360" w:lineRule="auto"/>
              <w:jc w:val="center"/>
            </w:pPr>
            <w:r w:rsidRPr="00AA2F82">
              <w:t>60.9</w:t>
            </w:r>
          </w:p>
        </w:tc>
      </w:tr>
      <w:tr w:rsidR="006A5C9F" w:rsidRPr="00AA2F82" w:rsidTr="00820DAA">
        <w:trPr>
          <w:trHeight w:val="519"/>
          <w:jc w:val="center"/>
        </w:trPr>
        <w:tc>
          <w:tcPr>
            <w:tcW w:w="2844" w:type="dxa"/>
            <w:shd w:val="clear" w:color="auto" w:fill="auto"/>
            <w:vAlign w:val="center"/>
          </w:tcPr>
          <w:p w:rsidR="006A5C9F" w:rsidRPr="00AA2F82" w:rsidRDefault="00554751" w:rsidP="00AA2F82">
            <w:pPr>
              <w:spacing w:line="360" w:lineRule="auto"/>
            </w:pPr>
            <w:r w:rsidRPr="00AA2F82">
              <w:t xml:space="preserve">Diploma </w:t>
            </w:r>
            <w:r w:rsidR="00820DAA" w:rsidRPr="00AA2F82">
              <w:t>in Mechanical Engineering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6A5C9F" w:rsidRPr="00AA2F82" w:rsidRDefault="00554751" w:rsidP="00AA2F82">
            <w:pPr>
              <w:spacing w:line="360" w:lineRule="auto"/>
              <w:jc w:val="center"/>
            </w:pPr>
            <w:r w:rsidRPr="00AA2F82">
              <w:t>M.S.B.T.E.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6A5C9F" w:rsidRPr="00AA2F82" w:rsidRDefault="00820DAA" w:rsidP="00AA2F82">
            <w:pPr>
              <w:spacing w:line="360" w:lineRule="auto"/>
              <w:jc w:val="center"/>
            </w:pPr>
            <w:r w:rsidRPr="00AA2F82">
              <w:t>20</w:t>
            </w:r>
            <w:r w:rsidR="006A12DA" w:rsidRPr="00AA2F82">
              <w:t>10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6A5C9F" w:rsidRPr="00AA2F82" w:rsidRDefault="006A12DA" w:rsidP="00AA2F82">
            <w:pPr>
              <w:spacing w:line="360" w:lineRule="auto"/>
              <w:jc w:val="center"/>
            </w:pPr>
            <w:r w:rsidRPr="00AA2F82">
              <w:t>70.10</w:t>
            </w:r>
          </w:p>
        </w:tc>
      </w:tr>
      <w:tr w:rsidR="00554751" w:rsidRPr="00AA2F82" w:rsidTr="00820DAA">
        <w:trPr>
          <w:trHeight w:val="519"/>
          <w:jc w:val="center"/>
        </w:trPr>
        <w:tc>
          <w:tcPr>
            <w:tcW w:w="2844" w:type="dxa"/>
            <w:shd w:val="clear" w:color="auto" w:fill="auto"/>
            <w:vAlign w:val="center"/>
          </w:tcPr>
          <w:p w:rsidR="00554751" w:rsidRPr="00AA2F82" w:rsidRDefault="00554751" w:rsidP="00AA2F82">
            <w:pPr>
              <w:spacing w:line="360" w:lineRule="auto"/>
            </w:pPr>
            <w:r w:rsidRPr="00AA2F82">
              <w:t>S.S.C.</w:t>
            </w:r>
          </w:p>
        </w:tc>
        <w:tc>
          <w:tcPr>
            <w:tcW w:w="3300" w:type="dxa"/>
            <w:shd w:val="clear" w:color="auto" w:fill="auto"/>
            <w:vAlign w:val="center"/>
          </w:tcPr>
          <w:p w:rsidR="00554751" w:rsidRPr="00AA2F82" w:rsidRDefault="00554751" w:rsidP="00AA2F82">
            <w:pPr>
              <w:spacing w:line="360" w:lineRule="auto"/>
              <w:jc w:val="center"/>
            </w:pPr>
            <w:r w:rsidRPr="00AA2F82">
              <w:t>State Board of Education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554751" w:rsidRPr="00AA2F82" w:rsidRDefault="00820DAA" w:rsidP="00AA2F82">
            <w:pPr>
              <w:spacing w:line="360" w:lineRule="auto"/>
              <w:jc w:val="center"/>
            </w:pPr>
            <w:r w:rsidRPr="00AA2F82">
              <w:t>200</w:t>
            </w:r>
            <w:r w:rsidR="00C136D0">
              <w:t>7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54751" w:rsidRPr="00AA2F82" w:rsidRDefault="006A12DA" w:rsidP="00AA2F82">
            <w:pPr>
              <w:spacing w:line="360" w:lineRule="auto"/>
              <w:jc w:val="center"/>
            </w:pPr>
            <w:r w:rsidRPr="00AA2F82">
              <w:t>65.07</w:t>
            </w:r>
          </w:p>
        </w:tc>
      </w:tr>
    </w:tbl>
    <w:p w:rsidR="00A20AB2" w:rsidRPr="00AA2F82" w:rsidRDefault="00A20AB2" w:rsidP="00AA2F82">
      <w:pPr>
        <w:spacing w:line="360" w:lineRule="auto"/>
      </w:pPr>
    </w:p>
    <w:p w:rsidR="00993065" w:rsidRPr="00AA2F82" w:rsidRDefault="00FB6ED3" w:rsidP="00AA2F82">
      <w:pPr>
        <w:pBdr>
          <w:bottom w:val="single" w:sz="8" w:space="1" w:color="000000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t xml:space="preserve">TECHNICAL </w:t>
      </w:r>
      <w:r w:rsidR="00993065" w:rsidRPr="00AA2F82">
        <w:rPr>
          <w:b/>
        </w:rPr>
        <w:t>SKILLS</w:t>
      </w:r>
      <w:r w:rsidR="00A82A85" w:rsidRPr="00AA2F82">
        <w:rPr>
          <w:b/>
        </w:rPr>
        <w:t>/ COURSES</w:t>
      </w:r>
    </w:p>
    <w:p w:rsidR="003A41DA" w:rsidRPr="00AA2F82" w:rsidRDefault="003A41DA" w:rsidP="00AA2F82">
      <w:pPr>
        <w:spacing w:line="360" w:lineRule="auto"/>
        <w:jc w:val="both"/>
      </w:pPr>
    </w:p>
    <w:p w:rsidR="00A82A85" w:rsidRPr="00AA2F82" w:rsidRDefault="00CA6594" w:rsidP="00AA2F82">
      <w:pPr>
        <w:numPr>
          <w:ilvl w:val="0"/>
          <w:numId w:val="31"/>
        </w:numPr>
        <w:spacing w:line="360" w:lineRule="auto"/>
        <w:ind w:left="360"/>
        <w:rPr>
          <w:bCs/>
        </w:rPr>
      </w:pPr>
      <w:r w:rsidRPr="00AA2F82">
        <w:rPr>
          <w:bCs/>
        </w:rPr>
        <w:t xml:space="preserve">Professional </w:t>
      </w:r>
      <w:proofErr w:type="gramStart"/>
      <w:r w:rsidRPr="00AA2F82">
        <w:rPr>
          <w:bCs/>
        </w:rPr>
        <w:t>Courses :</w:t>
      </w:r>
      <w:proofErr w:type="gramEnd"/>
      <w:r w:rsidRPr="00AA2F82">
        <w:rPr>
          <w:bCs/>
        </w:rPr>
        <w:t xml:space="preserve"> </w:t>
      </w:r>
      <w:r w:rsidR="00A73272">
        <w:rPr>
          <w:bCs/>
        </w:rPr>
        <w:t xml:space="preserve">Completed </w:t>
      </w:r>
      <w:r w:rsidR="00A73272" w:rsidRPr="00A73272">
        <w:rPr>
          <w:b/>
          <w:bCs/>
        </w:rPr>
        <w:t>Heating Ventilation And Air Conditioning</w:t>
      </w:r>
      <w:r w:rsidR="00A73272">
        <w:rPr>
          <w:bCs/>
        </w:rPr>
        <w:t xml:space="preserve"> course in </w:t>
      </w:r>
      <w:proofErr w:type="spellStart"/>
      <w:r w:rsidR="00A73272">
        <w:rPr>
          <w:bCs/>
        </w:rPr>
        <w:t>dhanush</w:t>
      </w:r>
      <w:proofErr w:type="spellEnd"/>
      <w:r w:rsidR="00A73272">
        <w:rPr>
          <w:bCs/>
        </w:rPr>
        <w:t xml:space="preserve"> engineering services Hyderabad. </w:t>
      </w:r>
      <w:r w:rsidRPr="00AA2F82">
        <w:rPr>
          <w:bCs/>
        </w:rPr>
        <w:t xml:space="preserve">Completed design </w:t>
      </w:r>
      <w:r w:rsidR="006A12DA" w:rsidRPr="00AA2F82">
        <w:rPr>
          <w:bCs/>
        </w:rPr>
        <w:t>course in “</w:t>
      </w:r>
      <w:r w:rsidR="00A73272" w:rsidRPr="00A73272">
        <w:rPr>
          <w:b/>
          <w:bCs/>
        </w:rPr>
        <w:t>Auto-Cad</w:t>
      </w:r>
      <w:r w:rsidRPr="00AA2F82">
        <w:rPr>
          <w:bCs/>
        </w:rPr>
        <w:t xml:space="preserve">”, </w:t>
      </w:r>
      <w:r w:rsidR="00A82A85" w:rsidRPr="00AA2F82">
        <w:rPr>
          <w:bCs/>
        </w:rPr>
        <w:t>of duration 2 mo</w:t>
      </w:r>
      <w:r w:rsidR="00AD7CCB" w:rsidRPr="00AA2F82">
        <w:rPr>
          <w:bCs/>
        </w:rPr>
        <w:t>n</w:t>
      </w:r>
      <w:r w:rsidR="00A82A85" w:rsidRPr="00AA2F82">
        <w:rPr>
          <w:bCs/>
        </w:rPr>
        <w:t xml:space="preserve">ths, </w:t>
      </w:r>
      <w:r w:rsidRPr="00AA2F82">
        <w:rPr>
          <w:bCs/>
        </w:rPr>
        <w:t xml:space="preserve">from </w:t>
      </w:r>
    </w:p>
    <w:p w:rsidR="00CA6594" w:rsidRPr="00AA2F82" w:rsidRDefault="00C91E1B" w:rsidP="00AA2F82">
      <w:pPr>
        <w:spacing w:line="360" w:lineRule="auto"/>
        <w:rPr>
          <w:bCs/>
        </w:rPr>
      </w:pPr>
      <w:r w:rsidRPr="00AA2F82">
        <w:rPr>
          <w:bCs/>
        </w:rPr>
        <w:t xml:space="preserve">Techno computers </w:t>
      </w:r>
      <w:proofErr w:type="spellStart"/>
      <w:proofErr w:type="gramStart"/>
      <w:r w:rsidRPr="00AA2F82">
        <w:rPr>
          <w:bCs/>
        </w:rPr>
        <w:t>satara</w:t>
      </w:r>
      <w:proofErr w:type="spellEnd"/>
      <w:r w:rsidRPr="00AA2F82">
        <w:rPr>
          <w:bCs/>
        </w:rPr>
        <w:t xml:space="preserve"> </w:t>
      </w:r>
      <w:r w:rsidR="00A73272">
        <w:rPr>
          <w:bCs/>
        </w:rPr>
        <w:t xml:space="preserve"> </w:t>
      </w:r>
      <w:r w:rsidRPr="00AA2F82">
        <w:rPr>
          <w:bCs/>
        </w:rPr>
        <w:t>and</w:t>
      </w:r>
      <w:proofErr w:type="gramEnd"/>
      <w:r w:rsidRPr="00AA2F82">
        <w:rPr>
          <w:bCs/>
        </w:rPr>
        <w:t xml:space="preserve"> “</w:t>
      </w:r>
      <w:proofErr w:type="spellStart"/>
      <w:r w:rsidR="00A73272" w:rsidRPr="00A73272">
        <w:rPr>
          <w:b/>
          <w:bCs/>
        </w:rPr>
        <w:t>Catia</w:t>
      </w:r>
      <w:proofErr w:type="spellEnd"/>
      <w:r w:rsidR="00A73272" w:rsidRPr="00A73272">
        <w:rPr>
          <w:b/>
          <w:bCs/>
        </w:rPr>
        <w:t xml:space="preserve"> </w:t>
      </w:r>
      <w:r w:rsidRPr="00AA2F82">
        <w:rPr>
          <w:bCs/>
        </w:rPr>
        <w:t xml:space="preserve">“, from universal </w:t>
      </w:r>
      <w:r w:rsidR="009A389D" w:rsidRPr="00AA2F82">
        <w:rPr>
          <w:bCs/>
        </w:rPr>
        <w:t xml:space="preserve">solutions </w:t>
      </w:r>
      <w:proofErr w:type="spellStart"/>
      <w:r w:rsidR="009A389D" w:rsidRPr="00AA2F82">
        <w:rPr>
          <w:bCs/>
        </w:rPr>
        <w:t>chinchwad</w:t>
      </w:r>
      <w:proofErr w:type="spellEnd"/>
      <w:r w:rsidR="009A389D" w:rsidRPr="00AA2F82">
        <w:rPr>
          <w:bCs/>
        </w:rPr>
        <w:t xml:space="preserve">, </w:t>
      </w:r>
      <w:proofErr w:type="spellStart"/>
      <w:r w:rsidRPr="00AA2F82">
        <w:rPr>
          <w:bCs/>
        </w:rPr>
        <w:t>pune</w:t>
      </w:r>
      <w:proofErr w:type="spellEnd"/>
      <w:r w:rsidRPr="00AA2F82">
        <w:rPr>
          <w:bCs/>
        </w:rPr>
        <w:t xml:space="preserve">. </w:t>
      </w:r>
    </w:p>
    <w:p w:rsidR="00053E50" w:rsidRDefault="00CA6594" w:rsidP="00AA2F82">
      <w:pPr>
        <w:numPr>
          <w:ilvl w:val="0"/>
          <w:numId w:val="31"/>
        </w:numPr>
        <w:spacing w:line="360" w:lineRule="auto"/>
        <w:ind w:left="360"/>
        <w:rPr>
          <w:bCs/>
        </w:rPr>
      </w:pPr>
      <w:r w:rsidRPr="00AA2F82">
        <w:rPr>
          <w:bCs/>
        </w:rPr>
        <w:t>Operating Systems</w:t>
      </w:r>
      <w:r w:rsidRPr="00AA2F82">
        <w:rPr>
          <w:bCs/>
        </w:rPr>
        <w:tab/>
      </w:r>
      <w:r w:rsidR="00053E50" w:rsidRPr="00AA2F82">
        <w:rPr>
          <w:bCs/>
        </w:rPr>
        <w:t xml:space="preserve">: </w:t>
      </w:r>
      <w:r w:rsidR="00B23AAB" w:rsidRPr="00A73272">
        <w:rPr>
          <w:b/>
          <w:bCs/>
        </w:rPr>
        <w:t>Window XP, Windows 7.</w:t>
      </w:r>
    </w:p>
    <w:p w:rsidR="00AA2F82" w:rsidRPr="00AA2F82" w:rsidRDefault="00AA2F82" w:rsidP="00AA2F82">
      <w:pPr>
        <w:spacing w:line="360" w:lineRule="auto"/>
        <w:ind w:left="360"/>
        <w:rPr>
          <w:bCs/>
        </w:rPr>
      </w:pPr>
    </w:p>
    <w:p w:rsidR="00EC59EA" w:rsidRPr="00AA2F82" w:rsidRDefault="00EC59EA" w:rsidP="00AA2F82">
      <w:pPr>
        <w:spacing w:line="360" w:lineRule="auto"/>
        <w:ind w:left="360"/>
        <w:rPr>
          <w:bCs/>
        </w:rPr>
      </w:pPr>
    </w:p>
    <w:p w:rsidR="00334418" w:rsidRPr="00AA2F82" w:rsidRDefault="00334418" w:rsidP="00AA2F82">
      <w:pPr>
        <w:pBdr>
          <w:bottom w:val="single" w:sz="12" w:space="1" w:color="auto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t>PEOJECTS</w:t>
      </w:r>
      <w:r w:rsidR="00FB6ED3" w:rsidRPr="00AA2F82">
        <w:rPr>
          <w:b/>
        </w:rPr>
        <w:t xml:space="preserve"> SUMMARY</w:t>
      </w:r>
    </w:p>
    <w:p w:rsidR="00334418" w:rsidRPr="00AA2F82" w:rsidRDefault="00334418" w:rsidP="00AA2F82">
      <w:pPr>
        <w:spacing w:line="360" w:lineRule="auto"/>
        <w:jc w:val="both"/>
        <w:rPr>
          <w:i/>
          <w:u w:val="single"/>
        </w:rPr>
      </w:pPr>
    </w:p>
    <w:p w:rsidR="00334418" w:rsidRPr="00AA2F82" w:rsidRDefault="00A6619C" w:rsidP="00AA2F82">
      <w:pPr>
        <w:spacing w:line="360" w:lineRule="auto"/>
        <w:jc w:val="both"/>
        <w:rPr>
          <w:i/>
          <w:u w:val="single"/>
        </w:rPr>
      </w:pPr>
      <w:r w:rsidRPr="00AA2F82">
        <w:rPr>
          <w:b/>
          <w:u w:val="single"/>
        </w:rPr>
        <w:t>Project</w:t>
      </w:r>
      <w:r w:rsidR="0031290D" w:rsidRPr="00AA2F82">
        <w:rPr>
          <w:b/>
          <w:u w:val="single"/>
        </w:rPr>
        <w:t xml:space="preserve"> at Bachelors Level</w:t>
      </w:r>
    </w:p>
    <w:p w:rsidR="00334418" w:rsidRPr="00AA2F82" w:rsidRDefault="009C4229" w:rsidP="00AA2F82">
      <w:pPr>
        <w:numPr>
          <w:ilvl w:val="0"/>
          <w:numId w:val="27"/>
        </w:numPr>
        <w:tabs>
          <w:tab w:val="left" w:pos="720"/>
        </w:tabs>
        <w:spacing w:line="360" w:lineRule="auto"/>
        <w:ind w:left="2070" w:hanging="1710"/>
        <w:jc w:val="both"/>
        <w:rPr>
          <w:b/>
        </w:rPr>
      </w:pPr>
      <w:r w:rsidRPr="00AA2F82">
        <w:t>Title</w:t>
      </w:r>
      <w:r w:rsidR="00AE0AFA" w:rsidRPr="00AA2F82">
        <w:tab/>
      </w:r>
      <w:r w:rsidR="00AE0AFA" w:rsidRPr="00AA2F82">
        <w:tab/>
      </w:r>
      <w:r w:rsidR="00406310" w:rsidRPr="00AA2F82">
        <w:t xml:space="preserve">: </w:t>
      </w:r>
      <w:r w:rsidR="00820DAA" w:rsidRPr="00AA2F82">
        <w:t xml:space="preserve">Power </w:t>
      </w:r>
      <w:r w:rsidR="00EC59EA" w:rsidRPr="00AA2F82">
        <w:t>Generation</w:t>
      </w:r>
      <w:r w:rsidR="009A389D" w:rsidRPr="00AA2F82">
        <w:t xml:space="preserve"> </w:t>
      </w:r>
      <w:r w:rsidR="00EC59EA" w:rsidRPr="00AA2F82">
        <w:t>from</w:t>
      </w:r>
      <w:r w:rsidR="00820DAA" w:rsidRPr="00AA2F82">
        <w:t xml:space="preserve"> </w:t>
      </w:r>
      <w:proofErr w:type="spellStart"/>
      <w:r w:rsidR="00820DAA" w:rsidRPr="00AA2F82">
        <w:t>Rumblers</w:t>
      </w:r>
      <w:proofErr w:type="spellEnd"/>
      <w:r w:rsidR="00EC59EA" w:rsidRPr="00AA2F82">
        <w:t>.</w:t>
      </w:r>
    </w:p>
    <w:p w:rsidR="000A13B0" w:rsidRPr="00AA2F82" w:rsidRDefault="00993065" w:rsidP="00AA2F82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Tool</w:t>
      </w:r>
      <w:r w:rsidR="00A6619C" w:rsidRPr="00AA2F82">
        <w:rPr>
          <w:color w:val="000000"/>
        </w:rPr>
        <w:t>s</w:t>
      </w:r>
      <w:r w:rsidR="00AE0AFA" w:rsidRPr="00AA2F82">
        <w:rPr>
          <w:color w:val="000000"/>
        </w:rPr>
        <w:tab/>
      </w:r>
      <w:r w:rsidR="00AE0AFA" w:rsidRPr="00AA2F82">
        <w:rPr>
          <w:color w:val="000000"/>
        </w:rPr>
        <w:tab/>
      </w:r>
      <w:proofErr w:type="gramStart"/>
      <w:r w:rsidRPr="00AA2F82">
        <w:rPr>
          <w:color w:val="000000"/>
        </w:rPr>
        <w:t>:</w:t>
      </w:r>
      <w:r w:rsidR="00657B94" w:rsidRPr="00AA2F82">
        <w:rPr>
          <w:color w:val="000000"/>
        </w:rPr>
        <w:t>Cad</w:t>
      </w:r>
      <w:proofErr w:type="gramEnd"/>
      <w:r w:rsidR="00657B94" w:rsidRPr="00AA2F82">
        <w:rPr>
          <w:color w:val="000000"/>
        </w:rPr>
        <w:t>-cam.</w:t>
      </w:r>
    </w:p>
    <w:p w:rsidR="009B228C" w:rsidRPr="00AA2F82" w:rsidRDefault="00AE0AFA" w:rsidP="00AA2F82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Team Size</w:t>
      </w:r>
      <w:r w:rsidRPr="00AA2F82">
        <w:rPr>
          <w:color w:val="000000"/>
        </w:rPr>
        <w:tab/>
      </w:r>
      <w:r w:rsidR="00D75DE1" w:rsidRPr="00AA2F82">
        <w:rPr>
          <w:color w:val="000000"/>
        </w:rPr>
        <w:t xml:space="preserve">: 4 </w:t>
      </w:r>
    </w:p>
    <w:p w:rsidR="00334418" w:rsidRPr="00AA2F82" w:rsidRDefault="00AE0AFA" w:rsidP="00AA2F82">
      <w:pPr>
        <w:numPr>
          <w:ilvl w:val="0"/>
          <w:numId w:val="27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Role</w:t>
      </w:r>
      <w:r w:rsidRPr="00AA2F82">
        <w:rPr>
          <w:color w:val="000000"/>
        </w:rPr>
        <w:tab/>
      </w:r>
      <w:r w:rsidRPr="00AA2F82">
        <w:rPr>
          <w:color w:val="000000"/>
        </w:rPr>
        <w:tab/>
      </w:r>
      <w:r w:rsidR="009B228C" w:rsidRPr="00AA2F82">
        <w:rPr>
          <w:color w:val="000000"/>
        </w:rPr>
        <w:t xml:space="preserve">: </w:t>
      </w:r>
      <w:r w:rsidR="00EC59EA" w:rsidRPr="00AA2F82">
        <w:rPr>
          <w:bCs/>
        </w:rPr>
        <w:t>Project Designing</w:t>
      </w:r>
      <w:r w:rsidR="00657B94" w:rsidRPr="00AA2F82">
        <w:rPr>
          <w:bCs/>
        </w:rPr>
        <w:t>,</w:t>
      </w:r>
      <w:r w:rsidR="009A389D" w:rsidRPr="00AA2F82">
        <w:rPr>
          <w:bCs/>
        </w:rPr>
        <w:t xml:space="preserve"> </w:t>
      </w:r>
      <w:r w:rsidR="00657B94" w:rsidRPr="00AA2F82">
        <w:rPr>
          <w:bCs/>
        </w:rPr>
        <w:t>Assembly Of Parts,</w:t>
      </w:r>
      <w:r w:rsidR="009A389D" w:rsidRPr="00AA2F82">
        <w:rPr>
          <w:bCs/>
        </w:rPr>
        <w:t xml:space="preserve"> </w:t>
      </w:r>
      <w:r w:rsidR="00657B94" w:rsidRPr="00AA2F82">
        <w:rPr>
          <w:bCs/>
        </w:rPr>
        <w:t>Testing,</w:t>
      </w:r>
      <w:r w:rsidR="009A389D" w:rsidRPr="00AA2F82">
        <w:rPr>
          <w:bCs/>
        </w:rPr>
        <w:t xml:space="preserve"> </w:t>
      </w:r>
      <w:r w:rsidR="009B228C" w:rsidRPr="00AA2F82">
        <w:t>Report.</w:t>
      </w:r>
    </w:p>
    <w:p w:rsidR="00334418" w:rsidRPr="00AA2F82" w:rsidRDefault="00A6619C" w:rsidP="00AA2F82">
      <w:pPr>
        <w:spacing w:line="360" w:lineRule="auto"/>
        <w:jc w:val="both"/>
        <w:rPr>
          <w:color w:val="000000"/>
        </w:rPr>
      </w:pPr>
      <w:r w:rsidRPr="00AA2F82">
        <w:rPr>
          <w:b/>
          <w:u w:val="single"/>
        </w:rPr>
        <w:t>Project</w:t>
      </w:r>
      <w:r w:rsidR="0031290D" w:rsidRPr="00AA2F82">
        <w:rPr>
          <w:b/>
          <w:u w:val="single"/>
        </w:rPr>
        <w:t xml:space="preserve"> at Diploma Level</w:t>
      </w:r>
      <w:r w:rsidR="009A389D" w:rsidRPr="00AA2F82">
        <w:rPr>
          <w:b/>
          <w:u w:val="single"/>
        </w:rPr>
        <w:t xml:space="preserve"> </w:t>
      </w:r>
    </w:p>
    <w:p w:rsidR="00334418" w:rsidRPr="00AA2F82" w:rsidRDefault="00AE0AFA" w:rsidP="00AA2F82">
      <w:pPr>
        <w:numPr>
          <w:ilvl w:val="0"/>
          <w:numId w:val="28"/>
        </w:numPr>
        <w:spacing w:line="360" w:lineRule="auto"/>
        <w:jc w:val="both"/>
        <w:rPr>
          <w:b/>
        </w:rPr>
      </w:pPr>
      <w:r w:rsidRPr="00AA2F82">
        <w:t>Title</w:t>
      </w:r>
      <w:r w:rsidRPr="00AA2F82">
        <w:tab/>
      </w:r>
      <w:r w:rsidRPr="00AA2F82">
        <w:tab/>
      </w:r>
      <w:r w:rsidR="00657B94" w:rsidRPr="00AA2F82">
        <w:t xml:space="preserve">: </w:t>
      </w:r>
      <w:r w:rsidR="00C91E1B" w:rsidRPr="00AA2F82">
        <w:t>frictional speed reducer</w:t>
      </w:r>
    </w:p>
    <w:p w:rsidR="00D75DE1" w:rsidRPr="00AA2F82" w:rsidRDefault="00334418" w:rsidP="00AA2F82">
      <w:pPr>
        <w:numPr>
          <w:ilvl w:val="0"/>
          <w:numId w:val="28"/>
        </w:numPr>
        <w:spacing w:line="360" w:lineRule="auto"/>
        <w:ind w:right="-198"/>
        <w:jc w:val="both"/>
        <w:rPr>
          <w:bCs/>
        </w:rPr>
      </w:pPr>
      <w:r w:rsidRPr="00AA2F82">
        <w:rPr>
          <w:color w:val="000000"/>
        </w:rPr>
        <w:t>Tool</w:t>
      </w:r>
      <w:r w:rsidR="00A6619C" w:rsidRPr="00AA2F82">
        <w:rPr>
          <w:color w:val="000000"/>
        </w:rPr>
        <w:t>s</w:t>
      </w:r>
      <w:r w:rsidR="00AE0AFA" w:rsidRPr="00AA2F82">
        <w:rPr>
          <w:color w:val="000000"/>
        </w:rPr>
        <w:tab/>
      </w:r>
      <w:r w:rsidR="00AE0AFA" w:rsidRPr="00AA2F82">
        <w:rPr>
          <w:color w:val="000000"/>
        </w:rPr>
        <w:tab/>
      </w:r>
      <w:r w:rsidR="00DA3CD3" w:rsidRPr="00AA2F82">
        <w:rPr>
          <w:color w:val="000000"/>
        </w:rPr>
        <w:t xml:space="preserve">:Cad </w:t>
      </w:r>
      <w:r w:rsidR="00EC59EA" w:rsidRPr="00AA2F82">
        <w:rPr>
          <w:color w:val="000000"/>
        </w:rPr>
        <w:t>software</w:t>
      </w:r>
    </w:p>
    <w:p w:rsidR="00334418" w:rsidRPr="00AA2F82" w:rsidRDefault="00AE0AFA" w:rsidP="00AA2F82">
      <w:pPr>
        <w:numPr>
          <w:ilvl w:val="0"/>
          <w:numId w:val="28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Team Size</w:t>
      </w:r>
      <w:r w:rsidRPr="00AA2F82">
        <w:rPr>
          <w:color w:val="000000"/>
        </w:rPr>
        <w:tab/>
      </w:r>
      <w:r w:rsidR="00DA3CD3" w:rsidRPr="00AA2F82">
        <w:rPr>
          <w:color w:val="000000"/>
        </w:rPr>
        <w:t>: 4</w:t>
      </w:r>
    </w:p>
    <w:p w:rsidR="006A0CBB" w:rsidRPr="00AA2F82" w:rsidRDefault="00684391" w:rsidP="00AA2F82">
      <w:pPr>
        <w:numPr>
          <w:ilvl w:val="0"/>
          <w:numId w:val="28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R</w:t>
      </w:r>
      <w:r w:rsidR="008823CD" w:rsidRPr="00AA2F82">
        <w:rPr>
          <w:color w:val="000000"/>
        </w:rPr>
        <w:t xml:space="preserve">ole         </w:t>
      </w:r>
      <w:r w:rsidR="00AE0AFA" w:rsidRPr="00AA2F82">
        <w:rPr>
          <w:color w:val="000000"/>
        </w:rPr>
        <w:tab/>
      </w:r>
      <w:r w:rsidR="009B228C" w:rsidRPr="00AA2F82">
        <w:rPr>
          <w:color w:val="000000"/>
        </w:rPr>
        <w:t xml:space="preserve">: </w:t>
      </w:r>
      <w:r w:rsidR="00DA3CD3" w:rsidRPr="00AA2F82">
        <w:rPr>
          <w:bCs/>
        </w:rPr>
        <w:t xml:space="preserve">Project </w:t>
      </w:r>
      <w:r w:rsidR="00EC59EA" w:rsidRPr="00AA2F82">
        <w:rPr>
          <w:bCs/>
        </w:rPr>
        <w:t>Designing</w:t>
      </w:r>
      <w:r w:rsidR="00DA3CD3" w:rsidRPr="00AA2F82">
        <w:rPr>
          <w:bCs/>
        </w:rPr>
        <w:t>,</w:t>
      </w:r>
      <w:r w:rsidR="009A389D" w:rsidRPr="00AA2F82">
        <w:rPr>
          <w:bCs/>
        </w:rPr>
        <w:t xml:space="preserve"> </w:t>
      </w:r>
      <w:r w:rsidR="00DA3CD3" w:rsidRPr="00AA2F82">
        <w:rPr>
          <w:bCs/>
        </w:rPr>
        <w:t>Assembly,</w:t>
      </w:r>
      <w:r w:rsidR="009B228C" w:rsidRPr="00AA2F82">
        <w:t xml:space="preserve"> Testing, Report.</w:t>
      </w:r>
    </w:p>
    <w:p w:rsidR="006A0CBB" w:rsidRPr="00AA2F82" w:rsidRDefault="006A0CBB" w:rsidP="00AA2F82">
      <w:pPr>
        <w:spacing w:line="360" w:lineRule="auto"/>
        <w:ind w:left="360"/>
        <w:jc w:val="both"/>
      </w:pPr>
    </w:p>
    <w:p w:rsidR="00E31EE3" w:rsidRPr="00AA2F82" w:rsidRDefault="00E31EE3" w:rsidP="00AA2F82">
      <w:pPr>
        <w:pBdr>
          <w:bottom w:val="single" w:sz="12" w:space="1" w:color="auto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t>CO-CURRICULARS</w:t>
      </w:r>
    </w:p>
    <w:p w:rsidR="00E31EE3" w:rsidRPr="00AA2F82" w:rsidRDefault="00E31EE3" w:rsidP="00AA2F82">
      <w:pPr>
        <w:spacing w:line="360" w:lineRule="auto"/>
        <w:jc w:val="both"/>
      </w:pPr>
    </w:p>
    <w:p w:rsidR="00E84486" w:rsidRPr="00AA2F82" w:rsidRDefault="003C52B2" w:rsidP="00AA2F82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Acted as a Class Representative for the year</w:t>
      </w:r>
      <w:r w:rsidR="00DA3CD3" w:rsidRPr="00AA2F82">
        <w:rPr>
          <w:color w:val="000000"/>
        </w:rPr>
        <w:t xml:space="preserve"> 2007-08</w:t>
      </w:r>
      <w:r w:rsidRPr="00AA2F82">
        <w:rPr>
          <w:color w:val="000000"/>
        </w:rPr>
        <w:t>.</w:t>
      </w:r>
    </w:p>
    <w:p w:rsidR="00E84486" w:rsidRPr="00AA2F82" w:rsidRDefault="00E84486" w:rsidP="00AA2F82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AA2F82">
        <w:t xml:space="preserve">Acted as an active member </w:t>
      </w:r>
      <w:r w:rsidRPr="00AA2F82">
        <w:rPr>
          <w:color w:val="000000"/>
        </w:rPr>
        <w:t xml:space="preserve">of </w:t>
      </w:r>
      <w:r w:rsidR="004E414A" w:rsidRPr="00AA2F82">
        <w:rPr>
          <w:color w:val="000000"/>
        </w:rPr>
        <w:t>Mechanical</w:t>
      </w:r>
      <w:r w:rsidRPr="00AA2F82">
        <w:rPr>
          <w:color w:val="000000"/>
        </w:rPr>
        <w:t xml:space="preserve"> En</w:t>
      </w:r>
      <w:r w:rsidR="004E414A" w:rsidRPr="00AA2F82">
        <w:rPr>
          <w:color w:val="000000"/>
        </w:rPr>
        <w:t>gineering Student Association (M</w:t>
      </w:r>
      <w:r w:rsidRPr="00AA2F82">
        <w:rPr>
          <w:color w:val="000000"/>
        </w:rPr>
        <w:t xml:space="preserve">ESA) </w:t>
      </w:r>
      <w:r w:rsidR="00473D31" w:rsidRPr="00AA2F82">
        <w:rPr>
          <w:color w:val="000000"/>
        </w:rPr>
        <w:t>for the Academic year 2013-16</w:t>
      </w:r>
      <w:r w:rsidR="004E414A" w:rsidRPr="00AA2F82">
        <w:rPr>
          <w:color w:val="000000"/>
        </w:rPr>
        <w:t>.</w:t>
      </w:r>
    </w:p>
    <w:p w:rsidR="00E31EE3" w:rsidRPr="00AA2F82" w:rsidRDefault="00E31EE3" w:rsidP="00AA2F82">
      <w:pPr>
        <w:numPr>
          <w:ilvl w:val="0"/>
          <w:numId w:val="22"/>
        </w:numPr>
        <w:suppressAutoHyphens w:val="0"/>
        <w:spacing w:line="360" w:lineRule="auto"/>
        <w:jc w:val="both"/>
      </w:pPr>
      <w:r w:rsidRPr="00AA2F82">
        <w:t xml:space="preserve">Acted as a </w:t>
      </w:r>
      <w:r w:rsidR="00E84486" w:rsidRPr="00AA2F82">
        <w:t>Co-</w:t>
      </w:r>
      <w:r w:rsidRPr="00AA2F82">
        <w:t>Coordinator</w:t>
      </w:r>
      <w:r w:rsidR="00C91E1B" w:rsidRPr="00AA2F82">
        <w:t xml:space="preserve"> </w:t>
      </w:r>
      <w:r w:rsidR="00FF69C8" w:rsidRPr="00AA2F82">
        <w:rPr>
          <w:color w:val="000000"/>
        </w:rPr>
        <w:t xml:space="preserve">of </w:t>
      </w:r>
      <w:r w:rsidR="00E84486" w:rsidRPr="00AA2F82">
        <w:rPr>
          <w:color w:val="000000"/>
        </w:rPr>
        <w:t xml:space="preserve">Cultural Committee of </w:t>
      </w:r>
      <w:r w:rsidR="004E414A" w:rsidRPr="00AA2F82">
        <w:rPr>
          <w:color w:val="000000"/>
        </w:rPr>
        <w:t>M</w:t>
      </w:r>
      <w:r w:rsidR="00E84486" w:rsidRPr="00AA2F82">
        <w:rPr>
          <w:color w:val="000000"/>
        </w:rPr>
        <w:t xml:space="preserve">ESA for the Academic year </w:t>
      </w:r>
      <w:r w:rsidR="004E414A" w:rsidRPr="00AA2F82">
        <w:rPr>
          <w:color w:val="000000"/>
        </w:rPr>
        <w:t>2015-16.</w:t>
      </w:r>
    </w:p>
    <w:p w:rsidR="003C52B2" w:rsidRPr="00AA2F82" w:rsidRDefault="003C52B2" w:rsidP="00AA2F82">
      <w:pPr>
        <w:pStyle w:val="ListParagraph"/>
        <w:numPr>
          <w:ilvl w:val="0"/>
          <w:numId w:val="22"/>
        </w:numPr>
        <w:suppressAutoHyphens w:val="0"/>
        <w:spacing w:line="360" w:lineRule="auto"/>
        <w:jc w:val="both"/>
        <w:rPr>
          <w:color w:val="000000"/>
        </w:rPr>
      </w:pPr>
      <w:r w:rsidRPr="00AA2F82">
        <w:t>Participated in</w:t>
      </w:r>
      <w:r w:rsidR="00FF69C8" w:rsidRPr="00AA2F82">
        <w:t xml:space="preserve"> an </w:t>
      </w:r>
      <w:r w:rsidR="004E414A" w:rsidRPr="00AA2F82">
        <w:t xml:space="preserve">annual </w:t>
      </w:r>
      <w:r w:rsidR="00FF69C8" w:rsidRPr="00AA2F82">
        <w:t>event</w:t>
      </w:r>
      <w:r w:rsidR="004E414A" w:rsidRPr="00AA2F82">
        <w:t xml:space="preserve">s held at </w:t>
      </w:r>
      <w:proofErr w:type="spellStart"/>
      <w:r w:rsidR="004E414A" w:rsidRPr="00AA2F82">
        <w:t>Alard</w:t>
      </w:r>
      <w:proofErr w:type="spellEnd"/>
      <w:r w:rsidR="004E414A" w:rsidRPr="00AA2F82">
        <w:t xml:space="preserve"> College of Engineering &amp; Management.</w:t>
      </w:r>
    </w:p>
    <w:p w:rsidR="009C4229" w:rsidRPr="00AA2F82" w:rsidRDefault="00D7663F" w:rsidP="00AA2F82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 xml:space="preserve">Win </w:t>
      </w:r>
      <w:r w:rsidR="004E414A" w:rsidRPr="00AA2F82">
        <w:rPr>
          <w:color w:val="000000"/>
        </w:rPr>
        <w:t>2</w:t>
      </w:r>
      <w:r w:rsidR="004E414A" w:rsidRPr="00AA2F82">
        <w:rPr>
          <w:color w:val="000000"/>
          <w:vertAlign w:val="superscript"/>
        </w:rPr>
        <w:t>nd</w:t>
      </w:r>
      <w:r w:rsidR="003C52B2" w:rsidRPr="00AA2F82">
        <w:rPr>
          <w:color w:val="000000"/>
        </w:rPr>
        <w:t xml:space="preserve"> Prize</w:t>
      </w:r>
      <w:r w:rsidRPr="00AA2F82">
        <w:rPr>
          <w:color w:val="000000"/>
        </w:rPr>
        <w:t xml:space="preserve"> in</w:t>
      </w:r>
      <w:r w:rsidR="00C91E1B" w:rsidRPr="00AA2F82">
        <w:rPr>
          <w:color w:val="000000"/>
        </w:rPr>
        <w:t xml:space="preserve"> </w:t>
      </w:r>
      <w:proofErr w:type="spellStart"/>
      <w:r w:rsidR="004E414A" w:rsidRPr="00AA2F82">
        <w:t>Kabbadi</w:t>
      </w:r>
      <w:proofErr w:type="spellEnd"/>
      <w:r w:rsidR="003C52B2" w:rsidRPr="00AA2F82">
        <w:t xml:space="preserve"> Championship in </w:t>
      </w:r>
      <w:r w:rsidR="004E414A" w:rsidRPr="00AA2F82">
        <w:t xml:space="preserve">2011 &amp; Member of winning </w:t>
      </w:r>
      <w:proofErr w:type="spellStart"/>
      <w:r w:rsidR="004E414A" w:rsidRPr="00AA2F82">
        <w:t>Kabbadi</w:t>
      </w:r>
      <w:proofErr w:type="spellEnd"/>
      <w:r w:rsidR="003C52B2" w:rsidRPr="00AA2F82">
        <w:t xml:space="preserve"> team in the annual inter-</w:t>
      </w:r>
      <w:r w:rsidR="004E414A" w:rsidRPr="00AA2F82">
        <w:t>class tournaments.</w:t>
      </w:r>
    </w:p>
    <w:p w:rsidR="00C91E1B" w:rsidRPr="00AA2F82" w:rsidRDefault="00C91E1B" w:rsidP="00AA2F82">
      <w:pPr>
        <w:numPr>
          <w:ilvl w:val="0"/>
          <w:numId w:val="22"/>
        </w:numPr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Win 2</w:t>
      </w:r>
      <w:r w:rsidRPr="00AA2F82">
        <w:rPr>
          <w:color w:val="000000"/>
          <w:vertAlign w:val="superscript"/>
        </w:rPr>
        <w:t>nd</w:t>
      </w:r>
      <w:r w:rsidRPr="00AA2F82">
        <w:rPr>
          <w:color w:val="000000"/>
        </w:rPr>
        <w:t xml:space="preserve"> prize in a</w:t>
      </w:r>
      <w:r w:rsidR="00CA7D39" w:rsidRPr="00AA2F82">
        <w:rPr>
          <w:color w:val="000000"/>
        </w:rPr>
        <w:t xml:space="preserve">nnual sport </w:t>
      </w:r>
      <w:proofErr w:type="gramStart"/>
      <w:r w:rsidR="00CA7D39" w:rsidRPr="00AA2F82">
        <w:rPr>
          <w:color w:val="000000"/>
        </w:rPr>
        <w:t xml:space="preserve">event </w:t>
      </w:r>
      <w:r w:rsidRPr="00AA2F82">
        <w:rPr>
          <w:color w:val="000000"/>
        </w:rPr>
        <w:t xml:space="preserve"> in</w:t>
      </w:r>
      <w:proofErr w:type="gramEnd"/>
      <w:r w:rsidRPr="00AA2F82">
        <w:rPr>
          <w:color w:val="000000"/>
        </w:rPr>
        <w:t xml:space="preserve"> chess</w:t>
      </w:r>
      <w:r w:rsidR="00CA7D39" w:rsidRPr="00AA2F82">
        <w:rPr>
          <w:color w:val="000000"/>
        </w:rPr>
        <w:t xml:space="preserve"> (2011).</w:t>
      </w:r>
      <w:r w:rsidRPr="00AA2F82">
        <w:rPr>
          <w:color w:val="000000"/>
        </w:rPr>
        <w:t xml:space="preserve"> </w:t>
      </w:r>
      <w:r w:rsidRPr="00AA2F82">
        <w:rPr>
          <w:color w:val="000000"/>
          <w:vertAlign w:val="superscript"/>
        </w:rPr>
        <w:t xml:space="preserve"> </w:t>
      </w:r>
    </w:p>
    <w:p w:rsidR="00AA2F82" w:rsidRPr="00AA2F82" w:rsidRDefault="00AA2F82" w:rsidP="00AA2F82">
      <w:pPr>
        <w:spacing w:line="360" w:lineRule="auto"/>
        <w:ind w:left="720"/>
        <w:jc w:val="both"/>
        <w:rPr>
          <w:color w:val="000000"/>
        </w:rPr>
      </w:pPr>
    </w:p>
    <w:p w:rsidR="006A6E77" w:rsidRPr="00AA2F82" w:rsidRDefault="006A6E77" w:rsidP="00AA2F82">
      <w:pPr>
        <w:pBdr>
          <w:bottom w:val="single" w:sz="12" w:space="1" w:color="auto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t>SEMINARS DELIVERED</w:t>
      </w:r>
    </w:p>
    <w:p w:rsidR="006A6E77" w:rsidRPr="00AA2F82" w:rsidRDefault="006A6E77" w:rsidP="00AA2F82">
      <w:pPr>
        <w:spacing w:line="360" w:lineRule="auto"/>
        <w:jc w:val="both"/>
      </w:pPr>
    </w:p>
    <w:p w:rsidR="00EC59EA" w:rsidRPr="00AA2F82" w:rsidRDefault="00EC59EA" w:rsidP="00AA2F82">
      <w:pPr>
        <w:numPr>
          <w:ilvl w:val="0"/>
          <w:numId w:val="23"/>
        </w:numPr>
        <w:suppressAutoHyphens w:val="0"/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B.E. Semester V</w:t>
      </w:r>
      <w:r w:rsidR="00CA7D39" w:rsidRPr="00AA2F82">
        <w:rPr>
          <w:color w:val="000000"/>
        </w:rPr>
        <w:t>I    : air powered car</w:t>
      </w:r>
      <w:r w:rsidRPr="00AA2F82">
        <w:rPr>
          <w:color w:val="000000"/>
        </w:rPr>
        <w:t xml:space="preserve">. </w:t>
      </w:r>
    </w:p>
    <w:p w:rsidR="0095044F" w:rsidRDefault="00EC59EA" w:rsidP="00AA2F82">
      <w:pPr>
        <w:numPr>
          <w:ilvl w:val="0"/>
          <w:numId w:val="23"/>
        </w:numPr>
        <w:suppressAutoHyphens w:val="0"/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Diploma Semester V</w:t>
      </w:r>
      <w:r w:rsidR="000D57C9" w:rsidRPr="00AA2F82">
        <w:rPr>
          <w:color w:val="000000"/>
        </w:rPr>
        <w:t xml:space="preserve">: </w:t>
      </w:r>
      <w:r w:rsidR="004E414A" w:rsidRPr="00AA2F82">
        <w:rPr>
          <w:color w:val="000000"/>
        </w:rPr>
        <w:t>Small Hydroele</w:t>
      </w:r>
      <w:r w:rsidRPr="00AA2F82">
        <w:rPr>
          <w:color w:val="000000"/>
        </w:rPr>
        <w:t>c</w:t>
      </w:r>
      <w:r w:rsidR="004E414A" w:rsidRPr="00AA2F82">
        <w:rPr>
          <w:color w:val="000000"/>
        </w:rPr>
        <w:t>tric project.</w:t>
      </w:r>
    </w:p>
    <w:p w:rsidR="00AA2F82" w:rsidRDefault="00AA2F82" w:rsidP="00AA2F82">
      <w:pPr>
        <w:suppressAutoHyphens w:val="0"/>
        <w:spacing w:line="360" w:lineRule="auto"/>
        <w:jc w:val="both"/>
        <w:rPr>
          <w:color w:val="000000"/>
        </w:rPr>
      </w:pPr>
    </w:p>
    <w:p w:rsidR="00AA2F82" w:rsidRDefault="00AA2F82" w:rsidP="00AA2F82">
      <w:pPr>
        <w:suppressAutoHyphens w:val="0"/>
        <w:spacing w:line="360" w:lineRule="auto"/>
        <w:jc w:val="both"/>
        <w:rPr>
          <w:color w:val="000000"/>
        </w:rPr>
      </w:pPr>
    </w:p>
    <w:p w:rsidR="00AA2F82" w:rsidRPr="00AA2F82" w:rsidRDefault="00AA2F82" w:rsidP="00AA2F82">
      <w:pPr>
        <w:suppressAutoHyphens w:val="0"/>
        <w:spacing w:line="360" w:lineRule="auto"/>
        <w:jc w:val="both"/>
        <w:rPr>
          <w:color w:val="000000"/>
        </w:rPr>
      </w:pPr>
    </w:p>
    <w:p w:rsidR="00EC59EA" w:rsidRPr="00AA2F82" w:rsidRDefault="00EC59EA" w:rsidP="00AA2F82">
      <w:pPr>
        <w:suppressAutoHyphens w:val="0"/>
        <w:spacing w:line="360" w:lineRule="auto"/>
        <w:ind w:left="720"/>
        <w:jc w:val="both"/>
        <w:rPr>
          <w:color w:val="000000"/>
        </w:rPr>
      </w:pPr>
    </w:p>
    <w:p w:rsidR="00AE07C7" w:rsidRPr="00AA2F82" w:rsidRDefault="00AE07C7" w:rsidP="00AA2F82">
      <w:pPr>
        <w:pBdr>
          <w:bottom w:val="single" w:sz="12" w:space="1" w:color="auto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lastRenderedPageBreak/>
        <w:t xml:space="preserve">HOBBIES AND INTERESTS </w:t>
      </w:r>
    </w:p>
    <w:p w:rsidR="00AE07C7" w:rsidRPr="00AA2F82" w:rsidRDefault="00AE07C7" w:rsidP="00AA2F82">
      <w:pPr>
        <w:spacing w:line="360" w:lineRule="auto"/>
        <w:jc w:val="both"/>
      </w:pPr>
    </w:p>
    <w:p w:rsidR="005D4019" w:rsidRPr="00AA2F82" w:rsidRDefault="00AE07C7" w:rsidP="00AA2F82">
      <w:pPr>
        <w:numPr>
          <w:ilvl w:val="0"/>
          <w:numId w:val="24"/>
        </w:numPr>
        <w:suppressAutoHyphens w:val="0"/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Travelling to different</w:t>
      </w:r>
      <w:r w:rsidR="00854EB7" w:rsidRPr="00AA2F82">
        <w:rPr>
          <w:color w:val="000000"/>
        </w:rPr>
        <w:t xml:space="preserve"> places and </w:t>
      </w:r>
      <w:r w:rsidR="00887DAC" w:rsidRPr="00AA2F82">
        <w:rPr>
          <w:color w:val="000000"/>
        </w:rPr>
        <w:t>explores</w:t>
      </w:r>
      <w:r w:rsidR="00AB5AF3" w:rsidRPr="00AA2F82">
        <w:rPr>
          <w:color w:val="000000"/>
        </w:rPr>
        <w:t xml:space="preserve"> different C</w:t>
      </w:r>
      <w:r w:rsidRPr="00AA2F82">
        <w:rPr>
          <w:color w:val="000000"/>
        </w:rPr>
        <w:t>ultures &amp; Cuisines</w:t>
      </w:r>
      <w:r w:rsidR="005D4019" w:rsidRPr="00AA2F82">
        <w:rPr>
          <w:color w:val="000000"/>
        </w:rPr>
        <w:t>.</w:t>
      </w:r>
    </w:p>
    <w:p w:rsidR="00E21D39" w:rsidRPr="00AA2F82" w:rsidRDefault="001A0EAE" w:rsidP="00AA2F82">
      <w:pPr>
        <w:numPr>
          <w:ilvl w:val="0"/>
          <w:numId w:val="24"/>
        </w:numPr>
        <w:suppressAutoHyphens w:val="0"/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Photography.</w:t>
      </w:r>
    </w:p>
    <w:p w:rsidR="0095044F" w:rsidRPr="00AA2F82" w:rsidRDefault="005D4019" w:rsidP="00AA2F82">
      <w:pPr>
        <w:numPr>
          <w:ilvl w:val="0"/>
          <w:numId w:val="24"/>
        </w:numPr>
        <w:suppressAutoHyphens w:val="0"/>
        <w:spacing w:line="360" w:lineRule="auto"/>
        <w:jc w:val="both"/>
        <w:rPr>
          <w:color w:val="000000"/>
        </w:rPr>
      </w:pPr>
      <w:r w:rsidRPr="00AA2F82">
        <w:rPr>
          <w:color w:val="000000"/>
        </w:rPr>
        <w:t>Playing Ou</w:t>
      </w:r>
      <w:r w:rsidR="00667CBC" w:rsidRPr="00AA2F82">
        <w:rPr>
          <w:color w:val="000000"/>
        </w:rPr>
        <w:t xml:space="preserve">tdoor games, </w:t>
      </w:r>
      <w:r w:rsidR="00820DAA" w:rsidRPr="00AA2F82">
        <w:rPr>
          <w:color w:val="000000"/>
        </w:rPr>
        <w:t>swimming</w:t>
      </w:r>
      <w:r w:rsidR="004C7CAA" w:rsidRPr="00AA2F82">
        <w:rPr>
          <w:color w:val="000000"/>
        </w:rPr>
        <w:t xml:space="preserve">. </w:t>
      </w:r>
    </w:p>
    <w:p w:rsidR="00993065" w:rsidRPr="00AA2F82" w:rsidRDefault="004C7CAA" w:rsidP="00AA2F82">
      <w:pPr>
        <w:numPr>
          <w:ilvl w:val="0"/>
          <w:numId w:val="24"/>
        </w:numPr>
        <w:suppressAutoHyphens w:val="0"/>
        <w:spacing w:line="360" w:lineRule="auto"/>
        <w:jc w:val="both"/>
      </w:pPr>
      <w:r w:rsidRPr="00AA2F82">
        <w:rPr>
          <w:color w:val="000000"/>
        </w:rPr>
        <w:t>Social Work.</w:t>
      </w:r>
    </w:p>
    <w:p w:rsidR="008823CD" w:rsidRPr="00AA2F82" w:rsidRDefault="008823CD" w:rsidP="00AA2F82">
      <w:pPr>
        <w:suppressAutoHyphens w:val="0"/>
        <w:spacing w:line="360" w:lineRule="auto"/>
        <w:ind w:left="360"/>
        <w:jc w:val="both"/>
      </w:pPr>
    </w:p>
    <w:p w:rsidR="009547B5" w:rsidRPr="00AA2F82" w:rsidRDefault="00993065" w:rsidP="00AA2F82">
      <w:pPr>
        <w:pBdr>
          <w:bottom w:val="single" w:sz="8" w:space="1" w:color="000000"/>
        </w:pBdr>
        <w:shd w:val="clear" w:color="auto" w:fill="E6E6E6"/>
        <w:spacing w:line="360" w:lineRule="auto"/>
        <w:jc w:val="center"/>
        <w:rPr>
          <w:b/>
        </w:rPr>
      </w:pPr>
      <w:r w:rsidRPr="00AA2F82">
        <w:rPr>
          <w:b/>
        </w:rPr>
        <w:t>PERSONAL DOSSIER</w:t>
      </w:r>
    </w:p>
    <w:p w:rsidR="009547B5" w:rsidRPr="00AA2F82" w:rsidRDefault="009547B5" w:rsidP="00AA2F82">
      <w:pPr>
        <w:spacing w:line="360" w:lineRule="auto"/>
        <w:jc w:val="both"/>
      </w:pPr>
    </w:p>
    <w:p w:rsidR="00CA7D39" w:rsidRPr="00AA2F82" w:rsidRDefault="00AE0AFA" w:rsidP="00385F3E">
      <w:pPr>
        <w:numPr>
          <w:ilvl w:val="0"/>
          <w:numId w:val="25"/>
        </w:numPr>
        <w:spacing w:line="360" w:lineRule="auto"/>
        <w:jc w:val="both"/>
      </w:pPr>
      <w:r w:rsidRPr="00AA2F82">
        <w:t>Date of Birth</w:t>
      </w:r>
      <w:r w:rsidRPr="00AA2F82">
        <w:tab/>
      </w:r>
      <w:r w:rsidRPr="00AA2F82">
        <w:tab/>
      </w:r>
      <w:r w:rsidR="000F27D1" w:rsidRPr="00AA2F82">
        <w:t>:</w:t>
      </w:r>
      <w:r w:rsidR="00CA7D39" w:rsidRPr="00AA2F82">
        <w:t>06/07/1991</w:t>
      </w:r>
    </w:p>
    <w:p w:rsidR="00CA7D39" w:rsidRPr="00AA2F82" w:rsidRDefault="001E1529" w:rsidP="00385F3E">
      <w:pPr>
        <w:numPr>
          <w:ilvl w:val="0"/>
          <w:numId w:val="25"/>
        </w:numPr>
        <w:spacing w:line="360" w:lineRule="auto"/>
        <w:jc w:val="both"/>
      </w:pPr>
      <w:r w:rsidRPr="00AA2F82">
        <w:t>Marital Sta</w:t>
      </w:r>
      <w:r w:rsidR="00AE0AFA" w:rsidRPr="00AA2F82">
        <w:t>tus</w:t>
      </w:r>
      <w:r w:rsidR="00AE0AFA" w:rsidRPr="00AA2F82">
        <w:tab/>
      </w:r>
      <w:r w:rsidR="00CA7D39" w:rsidRPr="00AA2F82">
        <w:t xml:space="preserve">               </w:t>
      </w:r>
      <w:r w:rsidR="000F27D1" w:rsidRPr="00AA2F82">
        <w:t>:</w:t>
      </w:r>
      <w:r w:rsidR="00CA7D39" w:rsidRPr="00AA2F82">
        <w:t>Single</w:t>
      </w:r>
    </w:p>
    <w:p w:rsidR="00993065" w:rsidRPr="00AA2F82" w:rsidRDefault="00D67F54" w:rsidP="00385F3E">
      <w:pPr>
        <w:numPr>
          <w:ilvl w:val="0"/>
          <w:numId w:val="25"/>
        </w:numPr>
        <w:spacing w:line="360" w:lineRule="auto"/>
        <w:jc w:val="both"/>
      </w:pPr>
      <w:r w:rsidRPr="00AA2F82">
        <w:t>Permanent</w:t>
      </w:r>
      <w:r w:rsidR="00CA7D39" w:rsidRPr="00AA2F82">
        <w:t xml:space="preserve"> </w:t>
      </w:r>
      <w:r w:rsidR="001E1529" w:rsidRPr="00AA2F82">
        <w:t>Address</w:t>
      </w:r>
      <w:r w:rsidR="00AE0AFA" w:rsidRPr="00AA2F82">
        <w:tab/>
      </w:r>
      <w:r w:rsidR="000F27D1" w:rsidRPr="00AA2F82">
        <w:t>:</w:t>
      </w:r>
      <w:r w:rsidR="00CA7D39" w:rsidRPr="00AA2F82">
        <w:t>At-Ambral,Po-Khingar,Tal-Mahabaleshwar,Dist-Satara-412805</w:t>
      </w:r>
    </w:p>
    <w:p w:rsidR="00CA7D39" w:rsidRPr="00AA2F82" w:rsidRDefault="001E1529" w:rsidP="00AA2F82">
      <w:pPr>
        <w:numPr>
          <w:ilvl w:val="0"/>
          <w:numId w:val="25"/>
        </w:numPr>
        <w:spacing w:line="360" w:lineRule="auto"/>
        <w:jc w:val="both"/>
      </w:pPr>
      <w:r w:rsidRPr="00AA2F82">
        <w:t>Languages Known</w:t>
      </w:r>
      <w:r w:rsidR="00AE0AFA" w:rsidRPr="00AA2F82">
        <w:tab/>
      </w:r>
      <w:r w:rsidR="000F27D1" w:rsidRPr="00AA2F82">
        <w:t>:</w:t>
      </w:r>
      <w:r w:rsidR="00CA7D39" w:rsidRPr="00AA2F82">
        <w:t>English, Hindi, Marathi</w:t>
      </w:r>
    </w:p>
    <w:p w:rsidR="00363C61" w:rsidRPr="00AA2F82" w:rsidRDefault="00AE0AFA" w:rsidP="00AA2F82">
      <w:pPr>
        <w:numPr>
          <w:ilvl w:val="0"/>
          <w:numId w:val="25"/>
        </w:numPr>
        <w:spacing w:line="360" w:lineRule="auto"/>
        <w:jc w:val="both"/>
      </w:pPr>
      <w:r w:rsidRPr="00AA2F82">
        <w:t xml:space="preserve">Reference     </w:t>
      </w:r>
      <w:r w:rsidRPr="00AA2F82">
        <w:tab/>
      </w:r>
      <w:r w:rsidR="00CA7D39" w:rsidRPr="00AA2F82">
        <w:t xml:space="preserve">               </w:t>
      </w:r>
      <w:r w:rsidR="00290CD5" w:rsidRPr="00AA2F82">
        <w:t>:</w:t>
      </w:r>
    </w:p>
    <w:p w:rsidR="000200E6" w:rsidRPr="00AA2F82" w:rsidRDefault="000200E6" w:rsidP="00AA2F82">
      <w:pPr>
        <w:spacing w:line="360" w:lineRule="auto"/>
        <w:ind w:left="720"/>
        <w:jc w:val="both"/>
      </w:pPr>
    </w:p>
    <w:p w:rsidR="0048186B" w:rsidRPr="00AA2F82" w:rsidRDefault="0048186B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900" w:hanging="540"/>
        <w:jc w:val="both"/>
      </w:pPr>
    </w:p>
    <w:p w:rsidR="0048186B" w:rsidRPr="00AA2F82" w:rsidRDefault="006A6E77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  <w:r w:rsidRPr="00AA2F82">
        <w:rPr>
          <w:b/>
          <w:bCs/>
        </w:rPr>
        <w:t xml:space="preserve">Declaration:      </w:t>
      </w:r>
      <w:r w:rsidRPr="00AA2F82">
        <w:t>The above information is true to the best of my knowledge</w:t>
      </w:r>
      <w:r w:rsidR="00D92C95" w:rsidRPr="00AA2F82">
        <w:t>.</w:t>
      </w:r>
    </w:p>
    <w:p w:rsidR="0048186B" w:rsidRPr="00AA2F82" w:rsidRDefault="0048186B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</w:p>
    <w:p w:rsidR="0048186B" w:rsidRPr="00AA2F82" w:rsidRDefault="0048186B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</w:p>
    <w:p w:rsidR="00E952DF" w:rsidRPr="00AA2F82" w:rsidRDefault="00E952DF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</w:p>
    <w:p w:rsidR="00854EB7" w:rsidRPr="00AA2F82" w:rsidRDefault="00C41507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  <w:r w:rsidRPr="00AA2F82">
        <w:t>Place:</w:t>
      </w:r>
      <w:r w:rsidR="00C50B67" w:rsidRPr="00AA2F82">
        <w:t xml:space="preserve"> </w:t>
      </w:r>
      <w:proofErr w:type="spellStart"/>
      <w:r w:rsidR="00C50B67" w:rsidRPr="00AA2F82">
        <w:t>Pune</w:t>
      </w:r>
      <w:proofErr w:type="spellEnd"/>
      <w:r w:rsidR="00C50B67" w:rsidRPr="00AA2F82">
        <w:t xml:space="preserve">                    </w:t>
      </w:r>
      <w:r w:rsidR="0048186B" w:rsidRPr="00AA2F82">
        <w:tab/>
      </w:r>
    </w:p>
    <w:p w:rsidR="000200E6" w:rsidRPr="00AA2F82" w:rsidRDefault="000200E6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</w:p>
    <w:p w:rsidR="000200E6" w:rsidRPr="00AA2F82" w:rsidRDefault="000200E6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</w:p>
    <w:p w:rsidR="00854EB7" w:rsidRPr="00AA2F82" w:rsidRDefault="00854EB7" w:rsidP="00AA2F82">
      <w:pPr>
        <w:tabs>
          <w:tab w:val="left" w:pos="726"/>
          <w:tab w:val="left" w:pos="1122"/>
          <w:tab w:val="left" w:pos="6468"/>
        </w:tabs>
        <w:spacing w:line="360" w:lineRule="auto"/>
        <w:ind w:left="360" w:hanging="360"/>
      </w:pPr>
      <w:r w:rsidRPr="00AA2F82">
        <w:tab/>
      </w:r>
      <w:r w:rsidRPr="00AA2F82">
        <w:tab/>
      </w:r>
      <w:r w:rsidRPr="00AA2F82">
        <w:tab/>
      </w:r>
      <w:r w:rsidRPr="00AA2F82">
        <w:tab/>
      </w:r>
      <w:r w:rsidRPr="00AA2F82">
        <w:tab/>
      </w:r>
      <w:r w:rsidRPr="00AA2F82">
        <w:tab/>
      </w:r>
    </w:p>
    <w:p w:rsidR="0048186B" w:rsidRPr="00AA2F82" w:rsidRDefault="00854EB7" w:rsidP="00AA2F82">
      <w:pPr>
        <w:spacing w:line="360" w:lineRule="auto"/>
        <w:ind w:left="360" w:hanging="360"/>
        <w:jc w:val="right"/>
      </w:pPr>
      <w:r w:rsidRPr="00AA2F82">
        <w:tab/>
      </w:r>
      <w:r w:rsidRPr="00AA2F82">
        <w:tab/>
      </w:r>
      <w:r w:rsidRPr="00AA2F82">
        <w:tab/>
      </w:r>
      <w:r w:rsidR="00CA7D39" w:rsidRPr="00AA2F82">
        <w:rPr>
          <w:b/>
        </w:rPr>
        <w:t>AMBRALE ASHISH DILIP</w:t>
      </w:r>
      <w:r w:rsidR="00CA6594" w:rsidRPr="00AA2F82">
        <w:rPr>
          <w:b/>
        </w:rPr>
        <w:t xml:space="preserve"> </w:t>
      </w:r>
    </w:p>
    <w:sectPr w:rsidR="0048186B" w:rsidRPr="00AA2F82" w:rsidSect="009B228C">
      <w:pgSz w:w="12240" w:h="15840"/>
      <w:pgMar w:top="900" w:right="1008" w:bottom="1260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6778E47A"/>
    <w:name w:val="WW8Num1"/>
    <w:lvl w:ilvl="0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/>
        <w:color w:val="auto"/>
        <w:sz w:val="20"/>
        <w:szCs w:val="20"/>
      </w:rPr>
    </w:lvl>
  </w:abstractNum>
  <w:abstractNum w:abstractNumId="2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hAnsi="Verdana" w:cs="Times New Roman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/>
        <w:color w:val="auto"/>
        <w:sz w:val="20"/>
        <w:szCs w:val="20"/>
      </w:rPr>
    </w:lvl>
  </w:abstractNum>
  <w:abstractNum w:abstractNumId="4">
    <w:nsid w:val="00000005"/>
    <w:multiLevelType w:val="singleLevel"/>
    <w:tmpl w:val="00000005"/>
    <w:lvl w:ilvl="0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/>
        <w:color w:val="auto"/>
        <w:sz w:val="20"/>
        <w:szCs w:val="20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>
    <w:nsid w:val="0976298A"/>
    <w:multiLevelType w:val="hybridMultilevel"/>
    <w:tmpl w:val="C142AEB4"/>
    <w:lvl w:ilvl="0" w:tplc="34589B56">
      <w:start w:val="1"/>
      <w:numFmt w:val="decimal"/>
      <w:lvlText w:val="%1."/>
      <w:lvlJc w:val="left"/>
      <w:pPr>
        <w:ind w:left="2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7">
    <w:nsid w:val="0E16037E"/>
    <w:multiLevelType w:val="hybridMultilevel"/>
    <w:tmpl w:val="5606B670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9C66D9"/>
    <w:multiLevelType w:val="hybridMultilevel"/>
    <w:tmpl w:val="C7EE7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753FBA"/>
    <w:multiLevelType w:val="hybridMultilevel"/>
    <w:tmpl w:val="96664F88"/>
    <w:lvl w:ilvl="0" w:tplc="829C2D4E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2CD79F4"/>
    <w:multiLevelType w:val="hybridMultilevel"/>
    <w:tmpl w:val="C14C0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4834E4"/>
    <w:multiLevelType w:val="hybridMultilevel"/>
    <w:tmpl w:val="76C28F06"/>
    <w:name w:val="WW8Num42"/>
    <w:lvl w:ilvl="0" w:tplc="00000004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AB13D76"/>
    <w:multiLevelType w:val="hybridMultilevel"/>
    <w:tmpl w:val="16A6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5B61A6"/>
    <w:multiLevelType w:val="hybridMultilevel"/>
    <w:tmpl w:val="ABE4D536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276B79"/>
    <w:multiLevelType w:val="hybridMultilevel"/>
    <w:tmpl w:val="8DA21DC2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F01038"/>
    <w:multiLevelType w:val="hybridMultilevel"/>
    <w:tmpl w:val="D400922A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FB03EC"/>
    <w:multiLevelType w:val="hybridMultilevel"/>
    <w:tmpl w:val="2FC8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E916B7"/>
    <w:multiLevelType w:val="hybridMultilevel"/>
    <w:tmpl w:val="58341958"/>
    <w:lvl w:ilvl="0" w:tplc="829C2D4E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F661109"/>
    <w:multiLevelType w:val="hybridMultilevel"/>
    <w:tmpl w:val="5B262920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2A61A2"/>
    <w:multiLevelType w:val="hybridMultilevel"/>
    <w:tmpl w:val="8FD682E0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1314FB"/>
    <w:multiLevelType w:val="hybridMultilevel"/>
    <w:tmpl w:val="199E22E6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F4587A"/>
    <w:multiLevelType w:val="hybridMultilevel"/>
    <w:tmpl w:val="2460F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5470BA"/>
    <w:multiLevelType w:val="hybridMultilevel"/>
    <w:tmpl w:val="99027FE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8B718F"/>
    <w:multiLevelType w:val="hybridMultilevel"/>
    <w:tmpl w:val="80F6C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FAF69D6"/>
    <w:multiLevelType w:val="hybridMultilevel"/>
    <w:tmpl w:val="E47888D4"/>
    <w:lvl w:ilvl="0" w:tplc="00000004">
      <w:start w:val="1"/>
      <w:numFmt w:val="bullet"/>
      <w:lvlText w:val=""/>
      <w:lvlJc w:val="left"/>
      <w:pPr>
        <w:ind w:left="720" w:hanging="360"/>
      </w:pPr>
      <w:rPr>
        <w:rFonts w:ascii="Wingdings 3" w:hAnsi="Wingdings 3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5C2029"/>
    <w:multiLevelType w:val="hybridMultilevel"/>
    <w:tmpl w:val="07209322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CD4724"/>
    <w:multiLevelType w:val="hybridMultilevel"/>
    <w:tmpl w:val="F972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C64E40"/>
    <w:multiLevelType w:val="hybridMultilevel"/>
    <w:tmpl w:val="3FBA4302"/>
    <w:lvl w:ilvl="0" w:tplc="00000004">
      <w:start w:val="1"/>
      <w:numFmt w:val="bullet"/>
      <w:lvlText w:val=""/>
      <w:lvlJc w:val="left"/>
      <w:pPr>
        <w:ind w:left="720" w:hanging="360"/>
      </w:pPr>
      <w:rPr>
        <w:rFonts w:ascii="Wingdings 3" w:hAnsi="Wingdings 3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1156CB"/>
    <w:multiLevelType w:val="hybridMultilevel"/>
    <w:tmpl w:val="E3E6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DE600E"/>
    <w:multiLevelType w:val="hybridMultilevel"/>
    <w:tmpl w:val="A3E40B2E"/>
    <w:lvl w:ilvl="0" w:tplc="829C2D4E">
      <w:start w:val="1"/>
      <w:numFmt w:val="bullet"/>
      <w:lvlText w:val="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5465DCF"/>
    <w:multiLevelType w:val="hybridMultilevel"/>
    <w:tmpl w:val="C284E77C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6F7CC8"/>
    <w:multiLevelType w:val="hybridMultilevel"/>
    <w:tmpl w:val="D3560F1C"/>
    <w:lvl w:ilvl="0" w:tplc="829C2D4E">
      <w:start w:val="1"/>
      <w:numFmt w:val="bullet"/>
      <w:lvlText w:val=""/>
      <w:lvlJc w:val="left"/>
      <w:pPr>
        <w:ind w:left="720" w:hanging="360"/>
      </w:pPr>
      <w:rPr>
        <w:rFonts w:ascii="Wingdings 3" w:hAnsi="Wingdings 3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7"/>
  </w:num>
  <w:num w:numId="8">
    <w:abstractNumId w:val="11"/>
  </w:num>
  <w:num w:numId="9">
    <w:abstractNumId w:val="9"/>
  </w:num>
  <w:num w:numId="10">
    <w:abstractNumId w:val="29"/>
  </w:num>
  <w:num w:numId="11">
    <w:abstractNumId w:val="27"/>
  </w:num>
  <w:num w:numId="12">
    <w:abstractNumId w:val="23"/>
  </w:num>
  <w:num w:numId="13">
    <w:abstractNumId w:val="24"/>
  </w:num>
  <w:num w:numId="14">
    <w:abstractNumId w:val="28"/>
  </w:num>
  <w:num w:numId="15">
    <w:abstractNumId w:val="16"/>
  </w:num>
  <w:num w:numId="16">
    <w:abstractNumId w:val="12"/>
  </w:num>
  <w:num w:numId="17">
    <w:abstractNumId w:val="8"/>
  </w:num>
  <w:num w:numId="18">
    <w:abstractNumId w:val="21"/>
  </w:num>
  <w:num w:numId="19">
    <w:abstractNumId w:val="10"/>
  </w:num>
  <w:num w:numId="20">
    <w:abstractNumId w:val="13"/>
  </w:num>
  <w:num w:numId="21">
    <w:abstractNumId w:val="31"/>
  </w:num>
  <w:num w:numId="22">
    <w:abstractNumId w:val="7"/>
  </w:num>
  <w:num w:numId="23">
    <w:abstractNumId w:val="19"/>
  </w:num>
  <w:num w:numId="24">
    <w:abstractNumId w:val="20"/>
  </w:num>
  <w:num w:numId="25">
    <w:abstractNumId w:val="18"/>
  </w:num>
  <w:num w:numId="26">
    <w:abstractNumId w:val="14"/>
  </w:num>
  <w:num w:numId="27">
    <w:abstractNumId w:val="15"/>
  </w:num>
  <w:num w:numId="28">
    <w:abstractNumId w:val="30"/>
  </w:num>
  <w:num w:numId="29">
    <w:abstractNumId w:val="26"/>
  </w:num>
  <w:num w:numId="30">
    <w:abstractNumId w:val="22"/>
  </w:num>
  <w:num w:numId="31">
    <w:abstractNumId w:val="25"/>
  </w:num>
  <w:num w:numId="3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45262D"/>
    <w:rsid w:val="000200E6"/>
    <w:rsid w:val="00053E50"/>
    <w:rsid w:val="00065F0F"/>
    <w:rsid w:val="000A13B0"/>
    <w:rsid w:val="000A4DE5"/>
    <w:rsid w:val="000A79A9"/>
    <w:rsid w:val="000B185A"/>
    <w:rsid w:val="000D57C9"/>
    <w:rsid w:val="000F0FEE"/>
    <w:rsid w:val="000F27D1"/>
    <w:rsid w:val="0011612A"/>
    <w:rsid w:val="001359FD"/>
    <w:rsid w:val="00137458"/>
    <w:rsid w:val="001562F7"/>
    <w:rsid w:val="001A0EAE"/>
    <w:rsid w:val="001A1A97"/>
    <w:rsid w:val="001D00DB"/>
    <w:rsid w:val="001D71E1"/>
    <w:rsid w:val="001E1529"/>
    <w:rsid w:val="001E63E7"/>
    <w:rsid w:val="001F41D4"/>
    <w:rsid w:val="001F45BB"/>
    <w:rsid w:val="001F7263"/>
    <w:rsid w:val="00215BAD"/>
    <w:rsid w:val="00234675"/>
    <w:rsid w:val="00245125"/>
    <w:rsid w:val="00245B19"/>
    <w:rsid w:val="00254C64"/>
    <w:rsid w:val="00290CD5"/>
    <w:rsid w:val="0029682F"/>
    <w:rsid w:val="002A124D"/>
    <w:rsid w:val="002B5B32"/>
    <w:rsid w:val="002B654A"/>
    <w:rsid w:val="002E775C"/>
    <w:rsid w:val="002E7BD6"/>
    <w:rsid w:val="002F0A30"/>
    <w:rsid w:val="002F4650"/>
    <w:rsid w:val="002F6856"/>
    <w:rsid w:val="00300B3E"/>
    <w:rsid w:val="0030381C"/>
    <w:rsid w:val="00303CEA"/>
    <w:rsid w:val="0031290D"/>
    <w:rsid w:val="003216D9"/>
    <w:rsid w:val="00324733"/>
    <w:rsid w:val="00334418"/>
    <w:rsid w:val="0034592F"/>
    <w:rsid w:val="0035303E"/>
    <w:rsid w:val="00360BD5"/>
    <w:rsid w:val="00363C61"/>
    <w:rsid w:val="00372823"/>
    <w:rsid w:val="00385F3E"/>
    <w:rsid w:val="00391313"/>
    <w:rsid w:val="00397D0C"/>
    <w:rsid w:val="003A41DA"/>
    <w:rsid w:val="003C52B2"/>
    <w:rsid w:val="003D236E"/>
    <w:rsid w:val="003D3A01"/>
    <w:rsid w:val="003F41F9"/>
    <w:rsid w:val="003F7052"/>
    <w:rsid w:val="004041D7"/>
    <w:rsid w:val="00406310"/>
    <w:rsid w:val="0043357A"/>
    <w:rsid w:val="00444E33"/>
    <w:rsid w:val="0045262D"/>
    <w:rsid w:val="00454F9A"/>
    <w:rsid w:val="004642E6"/>
    <w:rsid w:val="0047084C"/>
    <w:rsid w:val="00473D31"/>
    <w:rsid w:val="00474CCD"/>
    <w:rsid w:val="00476F18"/>
    <w:rsid w:val="0048186B"/>
    <w:rsid w:val="004867AD"/>
    <w:rsid w:val="0049388B"/>
    <w:rsid w:val="004C6160"/>
    <w:rsid w:val="004C7CAA"/>
    <w:rsid w:val="004D293D"/>
    <w:rsid w:val="004E414A"/>
    <w:rsid w:val="004F07FC"/>
    <w:rsid w:val="0050615D"/>
    <w:rsid w:val="00515B67"/>
    <w:rsid w:val="00552E56"/>
    <w:rsid w:val="00554751"/>
    <w:rsid w:val="005558F1"/>
    <w:rsid w:val="00557994"/>
    <w:rsid w:val="00562388"/>
    <w:rsid w:val="00572346"/>
    <w:rsid w:val="00581D4C"/>
    <w:rsid w:val="00586809"/>
    <w:rsid w:val="00591E72"/>
    <w:rsid w:val="005A2C6C"/>
    <w:rsid w:val="005C670F"/>
    <w:rsid w:val="005D4019"/>
    <w:rsid w:val="005D67F3"/>
    <w:rsid w:val="005F3CDA"/>
    <w:rsid w:val="00602F9E"/>
    <w:rsid w:val="006061C2"/>
    <w:rsid w:val="0060637E"/>
    <w:rsid w:val="00614A3F"/>
    <w:rsid w:val="006264DA"/>
    <w:rsid w:val="00626E07"/>
    <w:rsid w:val="006340B7"/>
    <w:rsid w:val="00644A4C"/>
    <w:rsid w:val="00647859"/>
    <w:rsid w:val="006517DC"/>
    <w:rsid w:val="00657546"/>
    <w:rsid w:val="00657B94"/>
    <w:rsid w:val="006619F8"/>
    <w:rsid w:val="006621C7"/>
    <w:rsid w:val="0066462F"/>
    <w:rsid w:val="00667CBC"/>
    <w:rsid w:val="006714A0"/>
    <w:rsid w:val="0067159C"/>
    <w:rsid w:val="0067466A"/>
    <w:rsid w:val="00684391"/>
    <w:rsid w:val="00695C14"/>
    <w:rsid w:val="006A0CBB"/>
    <w:rsid w:val="006A12DA"/>
    <w:rsid w:val="006A5C9F"/>
    <w:rsid w:val="006A6E77"/>
    <w:rsid w:val="006B5776"/>
    <w:rsid w:val="006D25A6"/>
    <w:rsid w:val="006E257D"/>
    <w:rsid w:val="006E7232"/>
    <w:rsid w:val="006F3BAB"/>
    <w:rsid w:val="0070625E"/>
    <w:rsid w:val="00712AC0"/>
    <w:rsid w:val="00720C9E"/>
    <w:rsid w:val="00726096"/>
    <w:rsid w:val="007333DA"/>
    <w:rsid w:val="0074382B"/>
    <w:rsid w:val="00750B07"/>
    <w:rsid w:val="007546B2"/>
    <w:rsid w:val="00761BEE"/>
    <w:rsid w:val="0076778D"/>
    <w:rsid w:val="00771825"/>
    <w:rsid w:val="00776376"/>
    <w:rsid w:val="0079174C"/>
    <w:rsid w:val="007A08ED"/>
    <w:rsid w:val="007D052D"/>
    <w:rsid w:val="007F306B"/>
    <w:rsid w:val="007F79A8"/>
    <w:rsid w:val="00820DAA"/>
    <w:rsid w:val="00827C7F"/>
    <w:rsid w:val="00854EB7"/>
    <w:rsid w:val="008575BC"/>
    <w:rsid w:val="00864047"/>
    <w:rsid w:val="00870118"/>
    <w:rsid w:val="00875259"/>
    <w:rsid w:val="008823CD"/>
    <w:rsid w:val="00887DAC"/>
    <w:rsid w:val="008A37E4"/>
    <w:rsid w:val="008B5538"/>
    <w:rsid w:val="008B7D88"/>
    <w:rsid w:val="008E6F0E"/>
    <w:rsid w:val="0090651E"/>
    <w:rsid w:val="00914985"/>
    <w:rsid w:val="0092698B"/>
    <w:rsid w:val="009345BB"/>
    <w:rsid w:val="00942BE4"/>
    <w:rsid w:val="0095044F"/>
    <w:rsid w:val="00951142"/>
    <w:rsid w:val="009547B5"/>
    <w:rsid w:val="00955032"/>
    <w:rsid w:val="00993065"/>
    <w:rsid w:val="00995472"/>
    <w:rsid w:val="009A389D"/>
    <w:rsid w:val="009B228C"/>
    <w:rsid w:val="009C387A"/>
    <w:rsid w:val="009C4229"/>
    <w:rsid w:val="009D76DB"/>
    <w:rsid w:val="009E49FB"/>
    <w:rsid w:val="009E61E6"/>
    <w:rsid w:val="009F6AC7"/>
    <w:rsid w:val="00A20AB2"/>
    <w:rsid w:val="00A27B37"/>
    <w:rsid w:val="00A36D06"/>
    <w:rsid w:val="00A477EE"/>
    <w:rsid w:val="00A54149"/>
    <w:rsid w:val="00A6619C"/>
    <w:rsid w:val="00A72FB2"/>
    <w:rsid w:val="00A73272"/>
    <w:rsid w:val="00A814A9"/>
    <w:rsid w:val="00A82A85"/>
    <w:rsid w:val="00A82AB6"/>
    <w:rsid w:val="00A936C2"/>
    <w:rsid w:val="00A967D2"/>
    <w:rsid w:val="00AA2F82"/>
    <w:rsid w:val="00AB2746"/>
    <w:rsid w:val="00AB58B4"/>
    <w:rsid w:val="00AB5AF3"/>
    <w:rsid w:val="00AD069A"/>
    <w:rsid w:val="00AD4599"/>
    <w:rsid w:val="00AD7CCB"/>
    <w:rsid w:val="00AE07C7"/>
    <w:rsid w:val="00AE0AFA"/>
    <w:rsid w:val="00AE43AC"/>
    <w:rsid w:val="00AF7335"/>
    <w:rsid w:val="00B0010E"/>
    <w:rsid w:val="00B17AE8"/>
    <w:rsid w:val="00B21D11"/>
    <w:rsid w:val="00B23AAB"/>
    <w:rsid w:val="00B3267D"/>
    <w:rsid w:val="00B34520"/>
    <w:rsid w:val="00B42FFA"/>
    <w:rsid w:val="00B551BD"/>
    <w:rsid w:val="00B663CC"/>
    <w:rsid w:val="00B71D8F"/>
    <w:rsid w:val="00B952E0"/>
    <w:rsid w:val="00BB3405"/>
    <w:rsid w:val="00BC25A0"/>
    <w:rsid w:val="00BC378A"/>
    <w:rsid w:val="00BC3F11"/>
    <w:rsid w:val="00BD3F8C"/>
    <w:rsid w:val="00BD5CC5"/>
    <w:rsid w:val="00BD647F"/>
    <w:rsid w:val="00BF2E70"/>
    <w:rsid w:val="00BF3955"/>
    <w:rsid w:val="00BF7A59"/>
    <w:rsid w:val="00C04045"/>
    <w:rsid w:val="00C136D0"/>
    <w:rsid w:val="00C355F1"/>
    <w:rsid w:val="00C41507"/>
    <w:rsid w:val="00C44E14"/>
    <w:rsid w:val="00C47DEF"/>
    <w:rsid w:val="00C501A8"/>
    <w:rsid w:val="00C50B67"/>
    <w:rsid w:val="00C62910"/>
    <w:rsid w:val="00C63591"/>
    <w:rsid w:val="00C77A00"/>
    <w:rsid w:val="00C91E1B"/>
    <w:rsid w:val="00CA6594"/>
    <w:rsid w:val="00CA7D39"/>
    <w:rsid w:val="00CC666B"/>
    <w:rsid w:val="00CD3D6D"/>
    <w:rsid w:val="00CE52D7"/>
    <w:rsid w:val="00CF02B4"/>
    <w:rsid w:val="00CF7CB3"/>
    <w:rsid w:val="00D43402"/>
    <w:rsid w:val="00D4787C"/>
    <w:rsid w:val="00D552C1"/>
    <w:rsid w:val="00D67F54"/>
    <w:rsid w:val="00D75DE1"/>
    <w:rsid w:val="00D7663F"/>
    <w:rsid w:val="00D8652C"/>
    <w:rsid w:val="00D92C95"/>
    <w:rsid w:val="00D96C20"/>
    <w:rsid w:val="00DA3CD3"/>
    <w:rsid w:val="00DA7C01"/>
    <w:rsid w:val="00DE1F58"/>
    <w:rsid w:val="00DF054F"/>
    <w:rsid w:val="00E21D39"/>
    <w:rsid w:val="00E24266"/>
    <w:rsid w:val="00E31EE3"/>
    <w:rsid w:val="00E43A16"/>
    <w:rsid w:val="00E7149E"/>
    <w:rsid w:val="00E81703"/>
    <w:rsid w:val="00E84486"/>
    <w:rsid w:val="00E9047A"/>
    <w:rsid w:val="00E952DF"/>
    <w:rsid w:val="00E965F4"/>
    <w:rsid w:val="00EC017B"/>
    <w:rsid w:val="00EC412F"/>
    <w:rsid w:val="00EC59EA"/>
    <w:rsid w:val="00EF06E1"/>
    <w:rsid w:val="00F26790"/>
    <w:rsid w:val="00F30B2A"/>
    <w:rsid w:val="00F3758A"/>
    <w:rsid w:val="00F55B5C"/>
    <w:rsid w:val="00F81630"/>
    <w:rsid w:val="00F926D9"/>
    <w:rsid w:val="00FB6ED3"/>
    <w:rsid w:val="00FD3B30"/>
    <w:rsid w:val="00FF6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466A"/>
    <w:pPr>
      <w:suppressAutoHyphens/>
    </w:pPr>
    <w:rPr>
      <w:sz w:val="24"/>
      <w:szCs w:val="24"/>
      <w:lang w:val="en-GB" w:eastAsia="ar-S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43357A"/>
    <w:rPr>
      <w:rFonts w:ascii="Wingdings 3" w:hAnsi="Wingdings 3"/>
      <w:color w:val="auto"/>
      <w:sz w:val="20"/>
      <w:szCs w:val="20"/>
    </w:rPr>
  </w:style>
  <w:style w:type="character" w:customStyle="1" w:styleId="WW8Num1z1">
    <w:name w:val="WW8Num1z1"/>
    <w:rsid w:val="0043357A"/>
    <w:rPr>
      <w:rFonts w:ascii="Courier New" w:hAnsi="Courier New" w:cs="Courier New"/>
    </w:rPr>
  </w:style>
  <w:style w:type="character" w:customStyle="1" w:styleId="WW8Num1z2">
    <w:name w:val="WW8Num1z2"/>
    <w:rsid w:val="0043357A"/>
    <w:rPr>
      <w:rFonts w:ascii="Wingdings" w:hAnsi="Wingdings"/>
    </w:rPr>
  </w:style>
  <w:style w:type="character" w:customStyle="1" w:styleId="WW8Num1z3">
    <w:name w:val="WW8Num1z3"/>
    <w:rsid w:val="0043357A"/>
    <w:rPr>
      <w:rFonts w:ascii="Symbol" w:hAnsi="Symbol"/>
    </w:rPr>
  </w:style>
  <w:style w:type="character" w:customStyle="1" w:styleId="WW8Num2z0">
    <w:name w:val="WW8Num2z0"/>
    <w:rsid w:val="0043357A"/>
    <w:rPr>
      <w:rFonts w:ascii="Wingdings 3" w:hAnsi="Wingdings 3"/>
      <w:color w:val="auto"/>
      <w:sz w:val="20"/>
      <w:szCs w:val="20"/>
    </w:rPr>
  </w:style>
  <w:style w:type="character" w:customStyle="1" w:styleId="WW8Num2z1">
    <w:name w:val="WW8Num2z1"/>
    <w:rsid w:val="0043357A"/>
    <w:rPr>
      <w:rFonts w:ascii="Courier New" w:hAnsi="Courier New" w:cs="Courier New"/>
    </w:rPr>
  </w:style>
  <w:style w:type="character" w:customStyle="1" w:styleId="WW8Num2z2">
    <w:name w:val="WW8Num2z2"/>
    <w:rsid w:val="0043357A"/>
    <w:rPr>
      <w:rFonts w:ascii="Wingdings" w:hAnsi="Wingdings"/>
    </w:rPr>
  </w:style>
  <w:style w:type="character" w:customStyle="1" w:styleId="WW8Num2z3">
    <w:name w:val="WW8Num2z3"/>
    <w:rsid w:val="0043357A"/>
    <w:rPr>
      <w:rFonts w:ascii="Symbol" w:hAnsi="Symbol"/>
    </w:rPr>
  </w:style>
  <w:style w:type="character" w:customStyle="1" w:styleId="WW8Num3z0">
    <w:name w:val="WW8Num3z0"/>
    <w:rsid w:val="0043357A"/>
    <w:rPr>
      <w:rFonts w:ascii="Verdana" w:eastAsia="Times New Roman" w:hAnsi="Verdana" w:cs="Times New Roman"/>
    </w:rPr>
  </w:style>
  <w:style w:type="character" w:customStyle="1" w:styleId="WW8Num3z1">
    <w:name w:val="WW8Num3z1"/>
    <w:rsid w:val="0043357A"/>
    <w:rPr>
      <w:rFonts w:ascii="Courier New" w:hAnsi="Courier New" w:cs="Courier New"/>
    </w:rPr>
  </w:style>
  <w:style w:type="character" w:customStyle="1" w:styleId="WW8Num3z2">
    <w:name w:val="WW8Num3z2"/>
    <w:rsid w:val="0043357A"/>
    <w:rPr>
      <w:rFonts w:ascii="Wingdings" w:hAnsi="Wingdings"/>
    </w:rPr>
  </w:style>
  <w:style w:type="character" w:customStyle="1" w:styleId="WW8Num3z3">
    <w:name w:val="WW8Num3z3"/>
    <w:rsid w:val="0043357A"/>
    <w:rPr>
      <w:rFonts w:ascii="Symbol" w:hAnsi="Symbol"/>
    </w:rPr>
  </w:style>
  <w:style w:type="character" w:customStyle="1" w:styleId="WW8Num4z0">
    <w:name w:val="WW8Num4z0"/>
    <w:rsid w:val="0043357A"/>
    <w:rPr>
      <w:rFonts w:ascii="Wingdings 3" w:hAnsi="Wingdings 3"/>
      <w:color w:val="auto"/>
      <w:sz w:val="20"/>
      <w:szCs w:val="20"/>
    </w:rPr>
  </w:style>
  <w:style w:type="character" w:customStyle="1" w:styleId="WW8Num4z1">
    <w:name w:val="WW8Num4z1"/>
    <w:rsid w:val="0043357A"/>
    <w:rPr>
      <w:rFonts w:ascii="Courier New" w:hAnsi="Courier New" w:cs="Courier New"/>
    </w:rPr>
  </w:style>
  <w:style w:type="character" w:customStyle="1" w:styleId="WW8Num4z2">
    <w:name w:val="WW8Num4z2"/>
    <w:rsid w:val="0043357A"/>
    <w:rPr>
      <w:rFonts w:ascii="Wingdings" w:hAnsi="Wingdings"/>
    </w:rPr>
  </w:style>
  <w:style w:type="character" w:customStyle="1" w:styleId="WW8Num4z3">
    <w:name w:val="WW8Num4z3"/>
    <w:rsid w:val="0043357A"/>
    <w:rPr>
      <w:rFonts w:ascii="Symbol" w:hAnsi="Symbol"/>
    </w:rPr>
  </w:style>
  <w:style w:type="character" w:customStyle="1" w:styleId="WW8Num5z0">
    <w:name w:val="WW8Num5z0"/>
    <w:rsid w:val="0043357A"/>
    <w:rPr>
      <w:rFonts w:ascii="Wingdings 3" w:hAnsi="Wingdings 3"/>
      <w:color w:val="auto"/>
      <w:sz w:val="20"/>
      <w:szCs w:val="20"/>
    </w:rPr>
  </w:style>
  <w:style w:type="character" w:customStyle="1" w:styleId="WW8Num5z1">
    <w:name w:val="WW8Num5z1"/>
    <w:rsid w:val="0043357A"/>
    <w:rPr>
      <w:rFonts w:ascii="Courier New" w:hAnsi="Courier New" w:cs="Courier New"/>
    </w:rPr>
  </w:style>
  <w:style w:type="character" w:customStyle="1" w:styleId="WW8Num5z2">
    <w:name w:val="WW8Num5z2"/>
    <w:rsid w:val="0043357A"/>
    <w:rPr>
      <w:rFonts w:ascii="Wingdings" w:hAnsi="Wingdings"/>
    </w:rPr>
  </w:style>
  <w:style w:type="character" w:customStyle="1" w:styleId="WW8Num5z3">
    <w:name w:val="WW8Num5z3"/>
    <w:rsid w:val="0043357A"/>
    <w:rPr>
      <w:rFonts w:ascii="Symbol" w:hAnsi="Symbol"/>
    </w:rPr>
  </w:style>
  <w:style w:type="character" w:styleId="Strong">
    <w:name w:val="Strong"/>
    <w:qFormat/>
    <w:rsid w:val="0043357A"/>
    <w:rPr>
      <w:b/>
      <w:bCs/>
    </w:rPr>
  </w:style>
  <w:style w:type="paragraph" w:customStyle="1" w:styleId="Heading">
    <w:name w:val="Heading"/>
    <w:basedOn w:val="Normal"/>
    <w:next w:val="BodyText"/>
    <w:rsid w:val="0043357A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rsid w:val="0043357A"/>
    <w:pPr>
      <w:spacing w:after="120"/>
    </w:pPr>
  </w:style>
  <w:style w:type="paragraph" w:styleId="List">
    <w:name w:val="List"/>
    <w:basedOn w:val="BodyText"/>
    <w:rsid w:val="0043357A"/>
    <w:rPr>
      <w:rFonts w:cs="Tahoma"/>
    </w:rPr>
  </w:style>
  <w:style w:type="paragraph" w:styleId="Caption">
    <w:name w:val="caption"/>
    <w:basedOn w:val="Normal"/>
    <w:qFormat/>
    <w:rsid w:val="0043357A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43357A"/>
    <w:pPr>
      <w:suppressLineNumbers/>
    </w:pPr>
    <w:rPr>
      <w:rFonts w:cs="Tahoma"/>
    </w:rPr>
  </w:style>
  <w:style w:type="character" w:styleId="Hyperlink">
    <w:name w:val="Hyperlink"/>
    <w:rsid w:val="009C38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8186B"/>
    <w:pPr>
      <w:ind w:left="720"/>
    </w:pPr>
  </w:style>
  <w:style w:type="character" w:customStyle="1" w:styleId="a">
    <w:name w:val="a"/>
    <w:basedOn w:val="DefaultParagraphFont"/>
    <w:rsid w:val="00A72FB2"/>
  </w:style>
  <w:style w:type="table" w:styleId="TableGrid">
    <w:name w:val="Table Grid"/>
    <w:basedOn w:val="TableNormal"/>
    <w:rsid w:val="006A5C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A5C9F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ableWeb3">
    <w:name w:val="Table Web 3"/>
    <w:basedOn w:val="TableNormal"/>
    <w:rsid w:val="006A5C9F"/>
    <w:pPr>
      <w:suppressAutoHyphens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6A5C9F"/>
    <w:pPr>
      <w:suppressAutoHyphens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5">
    <w:name w:val="Table Columns 5"/>
    <w:basedOn w:val="TableNormal"/>
    <w:rsid w:val="006A5C9F"/>
    <w:pPr>
      <w:suppressAutoHyphens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5">
    <w:name w:val="Table Grid 5"/>
    <w:basedOn w:val="TableNormal"/>
    <w:rsid w:val="006A5C9F"/>
    <w:pPr>
      <w:suppressAutoHyphens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basedOn w:val="DefaultParagraphFont"/>
    <w:rsid w:val="0067466A"/>
  </w:style>
  <w:style w:type="character" w:customStyle="1" w:styleId="il">
    <w:name w:val="il"/>
    <w:basedOn w:val="DefaultParagraphFont"/>
    <w:rsid w:val="0067466A"/>
  </w:style>
  <w:style w:type="paragraph" w:styleId="BalloonText">
    <w:name w:val="Balloon Text"/>
    <w:basedOn w:val="Normal"/>
    <w:link w:val="BalloonTextChar"/>
    <w:rsid w:val="001A0E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0EAE"/>
    <w:rPr>
      <w:rFonts w:ascii="Tahoma" w:hAnsi="Tahoma" w:cs="Tahoma"/>
      <w:sz w:val="16"/>
      <w:szCs w:val="16"/>
      <w:lang w:val="en-GB" w:eastAsia="ar-S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466A"/>
    <w:pPr>
      <w:suppressAutoHyphens/>
    </w:pPr>
    <w:rPr>
      <w:sz w:val="24"/>
      <w:szCs w:val="24"/>
      <w:lang w:val="en-GB" w:eastAsia="ar-S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 3" w:hAnsi="Wingdings 3"/>
      <w:color w:val="auto"/>
      <w:sz w:val="20"/>
      <w:szCs w:val="20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Wingdings 3" w:hAnsi="Wingdings 3"/>
      <w:color w:val="auto"/>
      <w:sz w:val="20"/>
      <w:szCs w:val="20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Verdana" w:eastAsia="Times New Roman" w:hAnsi="Verdana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 3" w:hAnsi="Wingdings 3"/>
      <w:color w:val="auto"/>
      <w:sz w:val="20"/>
      <w:szCs w:val="20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 3" w:hAnsi="Wingdings 3"/>
      <w:color w:val="auto"/>
      <w:sz w:val="20"/>
      <w:szCs w:val="20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Hyperlink">
    <w:name w:val="Hyperlink"/>
    <w:rsid w:val="009C38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8186B"/>
    <w:pPr>
      <w:ind w:left="720"/>
    </w:pPr>
  </w:style>
  <w:style w:type="character" w:customStyle="1" w:styleId="a">
    <w:name w:val="a"/>
    <w:basedOn w:val="DefaultParagraphFont"/>
    <w:rsid w:val="00A72FB2"/>
  </w:style>
  <w:style w:type="table" w:styleId="TableGrid">
    <w:name w:val="Table Grid"/>
    <w:basedOn w:val="TableNormal"/>
    <w:rsid w:val="006A5C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A5C9F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ableWeb3">
    <w:name w:val="Table Web 3"/>
    <w:basedOn w:val="TableNormal"/>
    <w:rsid w:val="006A5C9F"/>
    <w:pPr>
      <w:suppressAutoHyphens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6A5C9F"/>
    <w:pPr>
      <w:suppressAutoHyphens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5">
    <w:name w:val="Table Columns 5"/>
    <w:basedOn w:val="TableNormal"/>
    <w:rsid w:val="006A5C9F"/>
    <w:pPr>
      <w:suppressAutoHyphens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5">
    <w:name w:val="Table Grid 5"/>
    <w:basedOn w:val="TableNormal"/>
    <w:rsid w:val="006A5C9F"/>
    <w:pPr>
      <w:suppressAutoHyphens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basedOn w:val="DefaultParagraphFont"/>
    <w:rsid w:val="0067466A"/>
  </w:style>
  <w:style w:type="character" w:customStyle="1" w:styleId="il">
    <w:name w:val="il"/>
    <w:basedOn w:val="DefaultParagraphFont"/>
    <w:rsid w:val="0067466A"/>
  </w:style>
  <w:style w:type="paragraph" w:styleId="BalloonText">
    <w:name w:val="Balloon Text"/>
    <w:basedOn w:val="Normal"/>
    <w:link w:val="BalloonTextChar"/>
    <w:rsid w:val="001A0E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0EAE"/>
    <w:rPr>
      <w:rFonts w:ascii="Tahoma" w:hAnsi="Tahoma" w:cs="Tahoma"/>
      <w:sz w:val="16"/>
      <w:szCs w:val="16"/>
      <w:lang w:val="en-GB" w:eastAsia="ar-SA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3ADA88-C2B8-4EA1-A7A8-60E9E535A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ankush</vt:lpstr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ankush</dc:title>
  <dc:creator>Abc</dc:creator>
  <cp:lastModifiedBy>ashish</cp:lastModifiedBy>
  <cp:revision>9</cp:revision>
  <cp:lastPrinted>2015-01-22T08:03:00Z</cp:lastPrinted>
  <dcterms:created xsi:type="dcterms:W3CDTF">2016-07-07T17:55:00Z</dcterms:created>
  <dcterms:modified xsi:type="dcterms:W3CDTF">2017-02-21T16:37:00Z</dcterms:modified>
</cp:coreProperties>
</file>