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650F" w:rsidRPr="00C059BD" w:rsidRDefault="00DD1BDF" w:rsidP="00FD650F">
      <w:pPr>
        <w:ind w:left="-794"/>
        <w:rPr>
          <w:sz w:val="22"/>
          <w:szCs w:val="22"/>
        </w:rPr>
      </w:pPr>
      <w:r w:rsidRPr="002C7114">
        <w:rPr>
          <w:sz w:val="22"/>
          <w:szCs w:val="22"/>
        </w:rPr>
        <w:tab/>
      </w:r>
      <w:r w:rsidRPr="002C7114">
        <w:rPr>
          <w:sz w:val="22"/>
          <w:szCs w:val="22"/>
        </w:rPr>
        <w:tab/>
      </w:r>
      <w:r w:rsidRPr="00C059BD">
        <w:rPr>
          <w:sz w:val="22"/>
          <w:szCs w:val="22"/>
        </w:rPr>
        <w:tab/>
      </w:r>
      <w:r w:rsidRPr="00C059BD">
        <w:rPr>
          <w:sz w:val="22"/>
          <w:szCs w:val="22"/>
        </w:rPr>
        <w:tab/>
      </w:r>
      <w:r w:rsidR="009E271A" w:rsidRPr="00C059BD">
        <w:rPr>
          <w:sz w:val="22"/>
          <w:szCs w:val="22"/>
        </w:rPr>
        <w:tab/>
      </w:r>
      <w:r w:rsidR="009E271A" w:rsidRPr="00C059BD">
        <w:rPr>
          <w:sz w:val="22"/>
          <w:szCs w:val="22"/>
        </w:rPr>
        <w:tab/>
      </w:r>
      <w:r w:rsidR="00FD650F" w:rsidRPr="00C059BD">
        <w:rPr>
          <w:sz w:val="22"/>
          <w:szCs w:val="22"/>
        </w:rPr>
        <w:t xml:space="preserve">            </w:t>
      </w:r>
    </w:p>
    <w:p w:rsidR="00D32100" w:rsidRPr="00C059BD" w:rsidRDefault="00FD650F" w:rsidP="00FD650F">
      <w:pPr>
        <w:ind w:left="-794"/>
        <w:rPr>
          <w:b/>
          <w:sz w:val="36"/>
          <w:szCs w:val="36"/>
        </w:rPr>
      </w:pPr>
      <w:r w:rsidRPr="00C059BD">
        <w:rPr>
          <w:sz w:val="22"/>
          <w:szCs w:val="22"/>
        </w:rPr>
        <w:t xml:space="preserve">                                                                                  </w:t>
      </w:r>
      <w:r w:rsidRPr="00C059BD">
        <w:rPr>
          <w:b/>
          <w:sz w:val="36"/>
          <w:szCs w:val="36"/>
        </w:rPr>
        <w:t>R</w:t>
      </w:r>
      <w:r w:rsidR="00D32100" w:rsidRPr="00C059BD">
        <w:rPr>
          <w:b/>
          <w:sz w:val="36"/>
          <w:szCs w:val="36"/>
        </w:rPr>
        <w:t>ESUME</w:t>
      </w:r>
    </w:p>
    <w:p w:rsidR="00F87065" w:rsidRPr="00C059BD" w:rsidRDefault="00F87065" w:rsidP="00F87065">
      <w:pPr>
        <w:tabs>
          <w:tab w:val="left" w:pos="270"/>
        </w:tabs>
        <w:rPr>
          <w:b/>
          <w:sz w:val="22"/>
          <w:szCs w:val="22"/>
        </w:rPr>
      </w:pPr>
      <w:r w:rsidRPr="00C059BD">
        <w:rPr>
          <w:b/>
          <w:sz w:val="22"/>
          <w:szCs w:val="22"/>
        </w:rPr>
        <w:tab/>
      </w:r>
      <w:r w:rsidRPr="00C059BD">
        <w:rPr>
          <w:b/>
          <w:sz w:val="22"/>
          <w:szCs w:val="22"/>
        </w:rPr>
        <w:tab/>
      </w:r>
      <w:r w:rsidRPr="00C059BD">
        <w:rPr>
          <w:b/>
          <w:sz w:val="22"/>
          <w:szCs w:val="22"/>
        </w:rPr>
        <w:tab/>
      </w:r>
      <w:r w:rsidRPr="00C059BD">
        <w:rPr>
          <w:b/>
          <w:sz w:val="22"/>
          <w:szCs w:val="22"/>
        </w:rPr>
        <w:tab/>
      </w:r>
      <w:r w:rsidRPr="00C059BD">
        <w:rPr>
          <w:b/>
          <w:sz w:val="22"/>
          <w:szCs w:val="22"/>
        </w:rPr>
        <w:tab/>
      </w:r>
      <w:r w:rsidRPr="00C059BD">
        <w:rPr>
          <w:b/>
          <w:sz w:val="22"/>
          <w:szCs w:val="22"/>
        </w:rPr>
        <w:tab/>
      </w:r>
      <w:r w:rsidRPr="00C059BD">
        <w:rPr>
          <w:b/>
          <w:sz w:val="22"/>
          <w:szCs w:val="22"/>
        </w:rPr>
        <w:tab/>
      </w:r>
    </w:p>
    <w:p w:rsidR="003C3EBF" w:rsidRPr="00C059BD" w:rsidRDefault="00F87065" w:rsidP="00F87065">
      <w:pPr>
        <w:tabs>
          <w:tab w:val="left" w:pos="270"/>
        </w:tabs>
        <w:rPr>
          <w:b/>
        </w:rPr>
      </w:pPr>
      <w:r w:rsidRPr="00C059BD">
        <w:rPr>
          <w:b/>
        </w:rPr>
        <w:t xml:space="preserve"> </w:t>
      </w:r>
    </w:p>
    <w:p w:rsidR="00B44EB0" w:rsidRPr="006946EA" w:rsidRDefault="00F87065" w:rsidP="00F87065">
      <w:pPr>
        <w:tabs>
          <w:tab w:val="left" w:pos="270"/>
        </w:tabs>
        <w:rPr>
          <w:b/>
          <w:sz w:val="32"/>
          <w:szCs w:val="32"/>
        </w:rPr>
      </w:pPr>
      <w:r w:rsidRPr="006946EA">
        <w:rPr>
          <w:b/>
          <w:sz w:val="32"/>
          <w:szCs w:val="32"/>
        </w:rPr>
        <w:t xml:space="preserve"> </w:t>
      </w:r>
      <w:proofErr w:type="spellStart"/>
      <w:r w:rsidRPr="006946EA">
        <w:rPr>
          <w:b/>
          <w:sz w:val="32"/>
          <w:szCs w:val="32"/>
        </w:rPr>
        <w:t>Pravin</w:t>
      </w:r>
      <w:proofErr w:type="spellEnd"/>
      <w:r w:rsidRPr="006946EA">
        <w:rPr>
          <w:b/>
          <w:sz w:val="32"/>
          <w:szCs w:val="32"/>
        </w:rPr>
        <w:t xml:space="preserve"> </w:t>
      </w:r>
      <w:proofErr w:type="spellStart"/>
      <w:proofErr w:type="gramStart"/>
      <w:r w:rsidRPr="006946EA">
        <w:rPr>
          <w:b/>
          <w:sz w:val="32"/>
          <w:szCs w:val="32"/>
        </w:rPr>
        <w:t>Dhanapal</w:t>
      </w:r>
      <w:proofErr w:type="spellEnd"/>
      <w:r w:rsidRPr="006946EA">
        <w:rPr>
          <w:b/>
          <w:sz w:val="32"/>
          <w:szCs w:val="32"/>
        </w:rPr>
        <w:t xml:space="preserve"> </w:t>
      </w:r>
      <w:r w:rsidR="006946EA">
        <w:rPr>
          <w:b/>
          <w:sz w:val="32"/>
          <w:szCs w:val="32"/>
        </w:rPr>
        <w:t xml:space="preserve"> </w:t>
      </w:r>
      <w:proofErr w:type="spellStart"/>
      <w:r w:rsidRPr="006946EA">
        <w:rPr>
          <w:b/>
          <w:sz w:val="32"/>
          <w:szCs w:val="32"/>
        </w:rPr>
        <w:t>Chougule</w:t>
      </w:r>
      <w:proofErr w:type="spellEnd"/>
      <w:proofErr w:type="gramEnd"/>
      <w:r w:rsidRPr="006946EA">
        <w:rPr>
          <w:b/>
          <w:sz w:val="32"/>
          <w:szCs w:val="32"/>
        </w:rPr>
        <w:t xml:space="preserve">               </w:t>
      </w:r>
      <w:r w:rsidR="003C3EBF" w:rsidRPr="006946EA">
        <w:rPr>
          <w:b/>
          <w:sz w:val="32"/>
          <w:szCs w:val="32"/>
        </w:rPr>
        <w:t xml:space="preserve">                 </w:t>
      </w:r>
    </w:p>
    <w:p w:rsidR="006946EA" w:rsidRDefault="006946EA" w:rsidP="00F87065">
      <w:pPr>
        <w:tabs>
          <w:tab w:val="left" w:pos="270"/>
        </w:tabs>
        <w:rPr>
          <w:b/>
        </w:rPr>
      </w:pPr>
    </w:p>
    <w:p w:rsidR="00B44EB0" w:rsidRPr="00C059BD" w:rsidRDefault="00B44EB0" w:rsidP="00B44EB0">
      <w:pPr>
        <w:tabs>
          <w:tab w:val="left" w:pos="270"/>
        </w:tabs>
        <w:rPr>
          <w:b/>
        </w:rPr>
      </w:pPr>
      <w:r w:rsidRPr="00C059BD">
        <w:rPr>
          <w:b/>
          <w:bCs/>
          <w:sz w:val="22"/>
          <w:szCs w:val="22"/>
        </w:rPr>
        <w:t xml:space="preserve">Address-: </w:t>
      </w:r>
      <w:r w:rsidRPr="00C059BD">
        <w:rPr>
          <w:sz w:val="22"/>
          <w:szCs w:val="22"/>
        </w:rPr>
        <w:t xml:space="preserve">A/p- </w:t>
      </w:r>
      <w:proofErr w:type="spellStart"/>
      <w:r w:rsidRPr="00C059BD">
        <w:rPr>
          <w:sz w:val="22"/>
          <w:szCs w:val="22"/>
        </w:rPr>
        <w:t>Abdullat</w:t>
      </w:r>
      <w:proofErr w:type="spellEnd"/>
      <w:r w:rsidRPr="00C059BD">
        <w:rPr>
          <w:sz w:val="22"/>
          <w:szCs w:val="22"/>
        </w:rPr>
        <w:t xml:space="preserve">, </w:t>
      </w:r>
      <w:proofErr w:type="spellStart"/>
      <w:r w:rsidRPr="00C059BD">
        <w:rPr>
          <w:sz w:val="22"/>
          <w:szCs w:val="22"/>
        </w:rPr>
        <w:t>Girmal</w:t>
      </w:r>
      <w:proofErr w:type="spellEnd"/>
      <w:r w:rsidRPr="00C059BD">
        <w:rPr>
          <w:sz w:val="22"/>
          <w:szCs w:val="22"/>
        </w:rPr>
        <w:t xml:space="preserve"> </w:t>
      </w:r>
      <w:proofErr w:type="spellStart"/>
      <w:r w:rsidRPr="00C059BD">
        <w:rPr>
          <w:sz w:val="22"/>
          <w:szCs w:val="22"/>
        </w:rPr>
        <w:t>galli</w:t>
      </w:r>
      <w:proofErr w:type="spellEnd"/>
      <w:r w:rsidRPr="00C059BD">
        <w:rPr>
          <w:sz w:val="22"/>
          <w:szCs w:val="22"/>
        </w:rPr>
        <w:t xml:space="preserve">,      </w:t>
      </w:r>
      <w:r>
        <w:rPr>
          <w:sz w:val="22"/>
          <w:szCs w:val="22"/>
        </w:rPr>
        <w:t xml:space="preserve">                             </w:t>
      </w:r>
      <w:r w:rsidRPr="00C059BD">
        <w:rPr>
          <w:b/>
          <w:sz w:val="22"/>
          <w:szCs w:val="22"/>
        </w:rPr>
        <w:t>E-</w:t>
      </w:r>
      <w:proofErr w:type="gramStart"/>
      <w:r w:rsidRPr="00C059BD">
        <w:rPr>
          <w:b/>
          <w:sz w:val="22"/>
          <w:szCs w:val="22"/>
        </w:rPr>
        <w:t>mail</w:t>
      </w:r>
      <w:r w:rsidRPr="00C059BD">
        <w:rPr>
          <w:sz w:val="22"/>
          <w:szCs w:val="22"/>
        </w:rPr>
        <w:t xml:space="preserve"> :</w:t>
      </w:r>
      <w:proofErr w:type="gramEnd"/>
      <w:r w:rsidRPr="00C059BD">
        <w:rPr>
          <w:sz w:val="22"/>
          <w:szCs w:val="22"/>
        </w:rPr>
        <w:t xml:space="preserve">-  </w:t>
      </w:r>
      <w:r w:rsidRPr="00C059BD">
        <w:rPr>
          <w:rFonts w:eastAsia="Georgia"/>
          <w:sz w:val="22"/>
          <w:szCs w:val="22"/>
        </w:rPr>
        <w:t>pravinchougule0@gmail.com</w:t>
      </w:r>
      <w:r w:rsidRPr="00C059BD">
        <w:rPr>
          <w:b/>
          <w:bCs/>
          <w:sz w:val="22"/>
          <w:szCs w:val="22"/>
        </w:rPr>
        <w:tab/>
      </w:r>
    </w:p>
    <w:p w:rsidR="00B44EB0" w:rsidRPr="00B44EB0" w:rsidRDefault="00B44EB0" w:rsidP="00B44EB0">
      <w:pPr>
        <w:tabs>
          <w:tab w:val="left" w:pos="270"/>
        </w:tabs>
        <w:rPr>
          <w:sz w:val="22"/>
          <w:szCs w:val="22"/>
        </w:rPr>
      </w:pPr>
      <w:r w:rsidRPr="00C059BD">
        <w:rPr>
          <w:sz w:val="22"/>
          <w:szCs w:val="22"/>
        </w:rPr>
        <w:t xml:space="preserve">        </w:t>
      </w:r>
      <w:r>
        <w:rPr>
          <w:sz w:val="22"/>
          <w:szCs w:val="22"/>
        </w:rPr>
        <w:t xml:space="preserve">          </w:t>
      </w:r>
      <w:r w:rsidRPr="00C059BD">
        <w:rPr>
          <w:sz w:val="22"/>
          <w:szCs w:val="22"/>
        </w:rPr>
        <w:t xml:space="preserve">Tal – </w:t>
      </w:r>
      <w:proofErr w:type="spellStart"/>
      <w:r w:rsidRPr="00C059BD">
        <w:rPr>
          <w:sz w:val="22"/>
          <w:szCs w:val="22"/>
        </w:rPr>
        <w:t>Shirol</w:t>
      </w:r>
      <w:proofErr w:type="spellEnd"/>
      <w:r w:rsidRPr="00C059BD">
        <w:rPr>
          <w:sz w:val="22"/>
          <w:szCs w:val="22"/>
        </w:rPr>
        <w:t>, Dist – Kolhapur</w:t>
      </w:r>
      <w:r>
        <w:rPr>
          <w:sz w:val="22"/>
          <w:szCs w:val="22"/>
        </w:rPr>
        <w:t xml:space="preserve">                                </w:t>
      </w:r>
      <w:r w:rsidRPr="00C059BD">
        <w:rPr>
          <w:b/>
          <w:sz w:val="22"/>
          <w:szCs w:val="22"/>
        </w:rPr>
        <w:t>Contact No</w:t>
      </w:r>
      <w:proofErr w:type="gramStart"/>
      <w:r w:rsidRPr="00C059BD">
        <w:rPr>
          <w:b/>
          <w:sz w:val="22"/>
          <w:szCs w:val="22"/>
        </w:rPr>
        <w:t>:-</w:t>
      </w:r>
      <w:proofErr w:type="gramEnd"/>
      <w:r w:rsidRPr="00C059BD">
        <w:rPr>
          <w:b/>
          <w:sz w:val="22"/>
          <w:szCs w:val="22"/>
        </w:rPr>
        <w:t xml:space="preserve">  8177813034 / 7741007108</w:t>
      </w:r>
      <w:r>
        <w:rPr>
          <w:b/>
          <w:sz w:val="22"/>
          <w:szCs w:val="22"/>
        </w:rPr>
        <w:t xml:space="preserve">                                                 </w:t>
      </w:r>
      <w:r w:rsidRPr="00B44EB0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                      </w:t>
      </w:r>
    </w:p>
    <w:p w:rsidR="00B44EB0" w:rsidRDefault="00B44EB0" w:rsidP="00B44EB0">
      <w:pPr>
        <w:tabs>
          <w:tab w:val="left" w:pos="270"/>
          <w:tab w:val="left" w:pos="5509"/>
        </w:tabs>
        <w:rPr>
          <w:b/>
        </w:rPr>
      </w:pPr>
      <w:r w:rsidRPr="00C059BD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P[</w:t>
      </w:r>
      <w:proofErr w:type="gramEnd"/>
      <w:r>
        <w:rPr>
          <w:sz w:val="22"/>
          <w:szCs w:val="22"/>
        </w:rPr>
        <w:t xml:space="preserve">n no.416130                                                       </w:t>
      </w:r>
      <w:r w:rsidRPr="00C059BD">
        <w:rPr>
          <w:rFonts w:eastAsia="Georgia"/>
          <w:b/>
          <w:sz w:val="22"/>
          <w:szCs w:val="22"/>
        </w:rPr>
        <w:t xml:space="preserve">Passport No:- </w:t>
      </w:r>
      <w:r w:rsidRPr="00C059BD">
        <w:rPr>
          <w:rFonts w:eastAsia="Georgia"/>
          <w:sz w:val="22"/>
          <w:szCs w:val="22"/>
        </w:rPr>
        <w:t xml:space="preserve"> P4412887</w:t>
      </w:r>
    </w:p>
    <w:p w:rsidR="006946EA" w:rsidRDefault="00B44EB0" w:rsidP="00B44EB0">
      <w:pPr>
        <w:tabs>
          <w:tab w:val="left" w:pos="270"/>
        </w:tabs>
        <w:rPr>
          <w:b/>
        </w:rPr>
      </w:pPr>
      <w:r>
        <w:rPr>
          <w:b/>
        </w:rPr>
        <w:tab/>
      </w:r>
    </w:p>
    <w:p w:rsidR="00D32100" w:rsidRPr="00B44EB0" w:rsidRDefault="00B44EB0" w:rsidP="00B44EB0">
      <w:pPr>
        <w:tabs>
          <w:tab w:val="left" w:pos="270"/>
        </w:tabs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</w:t>
      </w:r>
      <w:r w:rsidR="003C3EBF" w:rsidRPr="00C059BD">
        <w:rPr>
          <w:b/>
        </w:rPr>
        <w:t xml:space="preserve"> </w:t>
      </w:r>
    </w:p>
    <w:p w:rsidR="00D32100" w:rsidRPr="00C059BD" w:rsidRDefault="00466FD7" w:rsidP="00D32100">
      <w:pPr>
        <w:rPr>
          <w:rFonts w:eastAsia="Georgia"/>
          <w:b/>
          <w:sz w:val="22"/>
          <w:szCs w:val="22"/>
        </w:rPr>
      </w:pPr>
      <w:r w:rsidRPr="00466FD7">
        <w:rPr>
          <w:b/>
          <w:sz w:val="22"/>
          <w:szCs w:val="22"/>
          <w:bdr w:val="single" w:sz="4" w:space="0" w:color="auto"/>
          <w:shd w:val="clear" w:color="auto" w:fill="000000" w:themeFill="text1"/>
        </w:rPr>
        <w:pict>
          <v:rect id="_x0000_i1025" style="width:462.85pt;height:1.7pt" o:hrpct="989" o:hralign="center" o:hrstd="t" o:hr="t" fillcolor="#a0a0a0" stroked="f"/>
        </w:pict>
      </w:r>
    </w:p>
    <w:p w:rsidR="002E4BB2" w:rsidRPr="00C059BD" w:rsidRDefault="003C3EBF" w:rsidP="002E4BB2">
      <w:pPr>
        <w:rPr>
          <w:b/>
          <w:sz w:val="22"/>
          <w:szCs w:val="22"/>
        </w:rPr>
      </w:pPr>
      <w:r w:rsidRPr="00C059BD">
        <w:rPr>
          <w:b/>
          <w:sz w:val="22"/>
          <w:szCs w:val="22"/>
        </w:rPr>
        <w:t xml:space="preserve"> </w:t>
      </w:r>
    </w:p>
    <w:p w:rsidR="002E4BB2" w:rsidRPr="00C059BD" w:rsidRDefault="002E4BB2" w:rsidP="002E4BB2">
      <w:pPr>
        <w:rPr>
          <w:b/>
        </w:rPr>
      </w:pPr>
    </w:p>
    <w:p w:rsidR="00EF0367" w:rsidRPr="0017603C" w:rsidRDefault="00D85914" w:rsidP="00FD650F">
      <w:pPr>
        <w:pStyle w:val="ListParagraph"/>
        <w:numPr>
          <w:ilvl w:val="0"/>
          <w:numId w:val="30"/>
        </w:numPr>
        <w:rPr>
          <w:rFonts w:ascii="Times New Roman" w:hAnsi="Times New Roman"/>
          <w:b/>
          <w:sz w:val="24"/>
          <w:szCs w:val="24"/>
        </w:rPr>
      </w:pPr>
      <w:r w:rsidRPr="0017603C">
        <w:rPr>
          <w:rFonts w:ascii="Times New Roman" w:hAnsi="Times New Roman"/>
          <w:b/>
          <w:sz w:val="24"/>
          <w:szCs w:val="24"/>
        </w:rPr>
        <w:t>Career Objective</w:t>
      </w:r>
      <w:r w:rsidR="004D425B" w:rsidRPr="0017603C">
        <w:rPr>
          <w:rFonts w:ascii="Times New Roman" w:hAnsi="Times New Roman"/>
          <w:b/>
          <w:sz w:val="24"/>
          <w:szCs w:val="24"/>
        </w:rPr>
        <w:t>:</w:t>
      </w:r>
      <w:r w:rsidR="00EF0367" w:rsidRPr="0017603C">
        <w:rPr>
          <w:rFonts w:ascii="Times New Roman" w:hAnsi="Times New Roman"/>
          <w:b/>
          <w:sz w:val="24"/>
          <w:szCs w:val="24"/>
        </w:rPr>
        <w:t xml:space="preserve"> </w:t>
      </w:r>
    </w:p>
    <w:p w:rsidR="00231832" w:rsidRPr="00C059BD" w:rsidRDefault="00231832" w:rsidP="00EF0367">
      <w:pPr>
        <w:jc w:val="both"/>
        <w:rPr>
          <w:sz w:val="22"/>
          <w:szCs w:val="22"/>
        </w:rPr>
      </w:pPr>
    </w:p>
    <w:p w:rsidR="00EF0367" w:rsidRPr="00C059BD" w:rsidRDefault="00EF0367" w:rsidP="00EF0367">
      <w:pPr>
        <w:jc w:val="both"/>
        <w:rPr>
          <w:sz w:val="22"/>
          <w:szCs w:val="22"/>
        </w:rPr>
      </w:pPr>
      <w:r w:rsidRPr="00C059BD">
        <w:rPr>
          <w:sz w:val="22"/>
          <w:szCs w:val="22"/>
        </w:rPr>
        <w:t>To work enthusiastically and passionately using my technical and professional skills for the betterment of the society and organization and thus further improving my skills with honesty and efficiency.</w:t>
      </w:r>
      <w:r w:rsidRPr="00C059BD">
        <w:rPr>
          <w:sz w:val="22"/>
          <w:szCs w:val="22"/>
        </w:rPr>
        <w:tab/>
      </w:r>
    </w:p>
    <w:p w:rsidR="002E4BB2" w:rsidRPr="007E5028" w:rsidRDefault="002E4BB2" w:rsidP="007E5028">
      <w:pPr>
        <w:rPr>
          <w:rFonts w:eastAsia="Calibri"/>
        </w:rPr>
      </w:pPr>
    </w:p>
    <w:p w:rsidR="002C7114" w:rsidRPr="006946EA" w:rsidRDefault="00D85914" w:rsidP="006946EA">
      <w:pPr>
        <w:pStyle w:val="NormalWeb"/>
        <w:numPr>
          <w:ilvl w:val="0"/>
          <w:numId w:val="30"/>
        </w:numPr>
        <w:rPr>
          <w:rStyle w:val="apple-style-span"/>
          <w:rFonts w:ascii="Times New Roman" w:hAnsi="Times New Roman" w:cs="Times New Roman"/>
          <w:b/>
        </w:rPr>
      </w:pPr>
      <w:r w:rsidRPr="00C059BD">
        <w:rPr>
          <w:rFonts w:ascii="Times New Roman" w:hAnsi="Times New Roman" w:cs="Times New Roman"/>
          <w:b/>
        </w:rPr>
        <w:t>Academic Profile</w:t>
      </w:r>
      <w:r w:rsidR="00896A0C" w:rsidRPr="00C059BD">
        <w:rPr>
          <w:rFonts w:ascii="Times New Roman" w:hAnsi="Times New Roman" w:cs="Times New Roman"/>
          <w:b/>
        </w:rPr>
        <w:t>:</w:t>
      </w:r>
    </w:p>
    <w:tbl>
      <w:tblPr>
        <w:tblW w:w="10465" w:type="dxa"/>
        <w:jc w:val="center"/>
        <w:tblInd w:w="241" w:type="dxa"/>
        <w:tblLayout w:type="fixed"/>
        <w:tblLook w:val="0000"/>
      </w:tblPr>
      <w:tblGrid>
        <w:gridCol w:w="1467"/>
        <w:gridCol w:w="3851"/>
        <w:gridCol w:w="2394"/>
        <w:gridCol w:w="952"/>
        <w:gridCol w:w="1801"/>
      </w:tblGrid>
      <w:tr w:rsidR="006946EA" w:rsidTr="006946EA">
        <w:trPr>
          <w:trHeight w:val="600"/>
          <w:jc w:val="center"/>
        </w:trPr>
        <w:tc>
          <w:tcPr>
            <w:tcW w:w="146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Course</w:t>
            </w:r>
          </w:p>
        </w:tc>
        <w:tc>
          <w:tcPr>
            <w:tcW w:w="385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College/Institute</w:t>
            </w:r>
          </w:p>
        </w:tc>
        <w:tc>
          <w:tcPr>
            <w:tcW w:w="239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Board/University</w:t>
            </w:r>
          </w:p>
        </w:tc>
        <w:tc>
          <w:tcPr>
            <w:tcW w:w="95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Year</w:t>
            </w:r>
          </w:p>
        </w:tc>
        <w:tc>
          <w:tcPr>
            <w:tcW w:w="180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Aggregate</w:t>
            </w:r>
          </w:p>
        </w:tc>
      </w:tr>
      <w:tr w:rsidR="006946EA" w:rsidTr="006946EA">
        <w:trPr>
          <w:trHeight w:val="636"/>
          <w:jc w:val="center"/>
        </w:trPr>
        <w:tc>
          <w:tcPr>
            <w:tcW w:w="146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B.E (</w:t>
            </w:r>
            <w:proofErr w:type="spellStart"/>
            <w:r>
              <w:t>Eln</w:t>
            </w:r>
            <w:proofErr w:type="spellEnd"/>
            <w:r>
              <w:t>)</w:t>
            </w:r>
          </w:p>
        </w:tc>
        <w:tc>
          <w:tcPr>
            <w:tcW w:w="385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 xml:space="preserve">WIT </w:t>
            </w:r>
            <w:proofErr w:type="spellStart"/>
            <w:r>
              <w:t>Solapur</w:t>
            </w:r>
            <w:proofErr w:type="spellEnd"/>
          </w:p>
        </w:tc>
        <w:tc>
          <w:tcPr>
            <w:tcW w:w="239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proofErr w:type="spellStart"/>
            <w:r>
              <w:t>Solapur</w:t>
            </w:r>
            <w:proofErr w:type="spellEnd"/>
            <w:r>
              <w:t xml:space="preserve"> University</w:t>
            </w:r>
          </w:p>
        </w:tc>
        <w:tc>
          <w:tcPr>
            <w:tcW w:w="95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2016</w:t>
            </w:r>
          </w:p>
        </w:tc>
        <w:tc>
          <w:tcPr>
            <w:tcW w:w="180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68.06%</w:t>
            </w:r>
          </w:p>
        </w:tc>
      </w:tr>
      <w:tr w:rsidR="006946EA" w:rsidTr="006946EA">
        <w:trPr>
          <w:trHeight w:val="572"/>
          <w:jc w:val="center"/>
        </w:trPr>
        <w:tc>
          <w:tcPr>
            <w:tcW w:w="146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HSC</w:t>
            </w:r>
          </w:p>
        </w:tc>
        <w:tc>
          <w:tcPr>
            <w:tcW w:w="385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 xml:space="preserve">DKASC College, </w:t>
            </w:r>
            <w:proofErr w:type="spellStart"/>
            <w:r>
              <w:t>Ichalkaranji</w:t>
            </w:r>
            <w:proofErr w:type="spellEnd"/>
          </w:p>
        </w:tc>
        <w:tc>
          <w:tcPr>
            <w:tcW w:w="239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MH Board</w:t>
            </w:r>
          </w:p>
        </w:tc>
        <w:tc>
          <w:tcPr>
            <w:tcW w:w="95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2011</w:t>
            </w:r>
          </w:p>
        </w:tc>
        <w:tc>
          <w:tcPr>
            <w:tcW w:w="180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55.67%</w:t>
            </w:r>
          </w:p>
        </w:tc>
      </w:tr>
      <w:tr w:rsidR="006946EA" w:rsidTr="006946EA">
        <w:trPr>
          <w:trHeight w:val="794"/>
          <w:jc w:val="center"/>
        </w:trPr>
        <w:tc>
          <w:tcPr>
            <w:tcW w:w="1467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SSC</w:t>
            </w:r>
          </w:p>
        </w:tc>
        <w:tc>
          <w:tcPr>
            <w:tcW w:w="385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proofErr w:type="spellStart"/>
            <w:r>
              <w:t>Jawahar</w:t>
            </w:r>
            <w:proofErr w:type="spellEnd"/>
            <w:r>
              <w:t xml:space="preserve"> </w:t>
            </w:r>
            <w:proofErr w:type="spellStart"/>
            <w:r>
              <w:t>Navodaya</w:t>
            </w:r>
            <w:proofErr w:type="spellEnd"/>
            <w:r>
              <w:t xml:space="preserve"> </w:t>
            </w:r>
            <w:proofErr w:type="spellStart"/>
            <w:r>
              <w:t>Vidyalaya</w:t>
            </w:r>
            <w:proofErr w:type="spellEnd"/>
            <w:r>
              <w:t xml:space="preserve">, </w:t>
            </w:r>
            <w:proofErr w:type="spellStart"/>
            <w:r>
              <w:t>Kagal</w:t>
            </w:r>
            <w:proofErr w:type="spellEnd"/>
            <w:r>
              <w:t>, Kolhapur</w:t>
            </w:r>
          </w:p>
        </w:tc>
        <w:tc>
          <w:tcPr>
            <w:tcW w:w="2394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CBSE Board</w:t>
            </w:r>
          </w:p>
        </w:tc>
        <w:tc>
          <w:tcPr>
            <w:tcW w:w="952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2009</w:t>
            </w:r>
          </w:p>
        </w:tc>
        <w:tc>
          <w:tcPr>
            <w:tcW w:w="1801" w:type="dxa"/>
            <w:tcBorders>
              <w:top w:val="single" w:sz="3" w:space="0" w:color="999999"/>
              <w:left w:val="single" w:sz="3" w:space="0" w:color="999999"/>
              <w:bottom w:val="single" w:sz="3" w:space="0" w:color="999999"/>
              <w:right w:val="single" w:sz="3" w:space="0" w:color="999999"/>
            </w:tcBorders>
            <w:shd w:val="clear" w:color="000000" w:fill="FFFFFF"/>
          </w:tcPr>
          <w:p w:rsidR="006946EA" w:rsidRDefault="006946EA" w:rsidP="00DE1BAC">
            <w:pPr>
              <w:rPr>
                <w:rFonts w:ascii="Calibri" w:hAnsi="Calibri" w:cs="Calibri"/>
              </w:rPr>
            </w:pPr>
            <w:r>
              <w:t>74.20%</w:t>
            </w:r>
          </w:p>
        </w:tc>
      </w:tr>
    </w:tbl>
    <w:p w:rsidR="002E4BB2" w:rsidRDefault="002E4BB2" w:rsidP="002C7114">
      <w:pPr>
        <w:pStyle w:val="ListParagraph"/>
        <w:suppressAutoHyphens/>
        <w:ind w:left="360"/>
        <w:rPr>
          <w:rStyle w:val="apple-style-span"/>
          <w:rFonts w:ascii="Times New Roman" w:hAnsi="Times New Roman"/>
          <w:b/>
        </w:rPr>
      </w:pPr>
    </w:p>
    <w:p w:rsidR="006946EA" w:rsidRPr="00C059BD" w:rsidRDefault="006946EA" w:rsidP="002C7114">
      <w:pPr>
        <w:pStyle w:val="ListParagraph"/>
        <w:suppressAutoHyphens/>
        <w:ind w:left="360"/>
        <w:rPr>
          <w:rStyle w:val="apple-style-span"/>
          <w:rFonts w:ascii="Times New Roman" w:hAnsi="Times New Roman"/>
          <w:b/>
        </w:rPr>
      </w:pPr>
    </w:p>
    <w:p w:rsidR="00106163" w:rsidRPr="00C059BD" w:rsidRDefault="00896165" w:rsidP="00FD650F">
      <w:pPr>
        <w:pStyle w:val="ListParagraph"/>
        <w:numPr>
          <w:ilvl w:val="0"/>
          <w:numId w:val="30"/>
        </w:numPr>
        <w:suppressAutoHyphens/>
        <w:rPr>
          <w:rStyle w:val="apple-style-span"/>
          <w:rFonts w:ascii="Times New Roman" w:hAnsi="Times New Roman"/>
          <w:b/>
        </w:rPr>
      </w:pPr>
      <w:r w:rsidRPr="00C059BD">
        <w:rPr>
          <w:rStyle w:val="apple-style-span"/>
          <w:rFonts w:ascii="Times New Roman" w:hAnsi="Times New Roman"/>
          <w:b/>
          <w:sz w:val="24"/>
          <w:szCs w:val="24"/>
        </w:rPr>
        <w:t>Academic Projects</w:t>
      </w:r>
      <w:r w:rsidRPr="00C059BD">
        <w:rPr>
          <w:rStyle w:val="apple-style-span"/>
          <w:rFonts w:ascii="Times New Roman" w:hAnsi="Times New Roman"/>
          <w:b/>
        </w:rPr>
        <w:t xml:space="preserve"> :</w:t>
      </w:r>
    </w:p>
    <w:p w:rsidR="00896165" w:rsidRPr="00C059BD" w:rsidRDefault="00896165" w:rsidP="00896165">
      <w:pPr>
        <w:spacing w:before="40" w:after="40"/>
        <w:rPr>
          <w:b/>
          <w:bCs/>
          <w:sz w:val="22"/>
          <w:szCs w:val="22"/>
        </w:rPr>
      </w:pPr>
      <w:r w:rsidRPr="00C059BD">
        <w:rPr>
          <w:b/>
          <w:bCs/>
          <w:sz w:val="22"/>
          <w:szCs w:val="22"/>
        </w:rPr>
        <w:t xml:space="preserve">       B.E Final Year </w:t>
      </w:r>
      <w:proofErr w:type="gramStart"/>
      <w:r w:rsidRPr="00C059BD">
        <w:rPr>
          <w:b/>
          <w:bCs/>
          <w:sz w:val="22"/>
          <w:szCs w:val="22"/>
        </w:rPr>
        <w:t>Project :</w:t>
      </w:r>
      <w:proofErr w:type="gramEnd"/>
      <w:r w:rsidRPr="00C059BD">
        <w:rPr>
          <w:b/>
          <w:bCs/>
          <w:sz w:val="22"/>
          <w:szCs w:val="22"/>
        </w:rPr>
        <w:t xml:space="preserve"> “Automatic Drilling System Using PLC"</w:t>
      </w:r>
    </w:p>
    <w:p w:rsidR="00896165" w:rsidRPr="00C059BD" w:rsidRDefault="00896165" w:rsidP="00896165">
      <w:pPr>
        <w:spacing w:after="160" w:line="259" w:lineRule="atLeast"/>
        <w:rPr>
          <w:b/>
          <w:bCs/>
          <w:sz w:val="22"/>
          <w:szCs w:val="22"/>
        </w:rPr>
      </w:pPr>
      <w:r w:rsidRPr="00C059BD">
        <w:rPr>
          <w:b/>
          <w:bCs/>
          <w:sz w:val="22"/>
          <w:szCs w:val="22"/>
        </w:rPr>
        <w:t xml:space="preserve">           Achievements: -</w:t>
      </w:r>
    </w:p>
    <w:p w:rsidR="00896165" w:rsidRPr="00C059BD" w:rsidRDefault="00896165" w:rsidP="00896165">
      <w:pPr>
        <w:numPr>
          <w:ilvl w:val="0"/>
          <w:numId w:val="27"/>
        </w:numPr>
        <w:spacing w:after="160" w:line="259" w:lineRule="atLeast"/>
        <w:ind w:left="1440" w:hanging="360"/>
        <w:rPr>
          <w:sz w:val="22"/>
          <w:szCs w:val="22"/>
        </w:rPr>
      </w:pPr>
      <w:r w:rsidRPr="00C059BD">
        <w:rPr>
          <w:sz w:val="22"/>
          <w:szCs w:val="22"/>
        </w:rPr>
        <w:t>2</w:t>
      </w:r>
      <w:r w:rsidRPr="00C059BD">
        <w:rPr>
          <w:sz w:val="22"/>
          <w:szCs w:val="22"/>
          <w:vertAlign w:val="superscript"/>
        </w:rPr>
        <w:t>nd</w:t>
      </w:r>
      <w:r w:rsidRPr="00C059BD">
        <w:rPr>
          <w:sz w:val="22"/>
          <w:szCs w:val="22"/>
        </w:rPr>
        <w:t xml:space="preserve"> Prize in a National Level Technical Event.</w:t>
      </w:r>
    </w:p>
    <w:p w:rsidR="00896165" w:rsidRPr="00C059BD" w:rsidRDefault="00896165" w:rsidP="00896165">
      <w:pPr>
        <w:numPr>
          <w:ilvl w:val="0"/>
          <w:numId w:val="27"/>
        </w:numPr>
        <w:spacing w:after="160" w:line="259" w:lineRule="atLeast"/>
        <w:ind w:left="1440" w:hanging="360"/>
        <w:jc w:val="both"/>
        <w:rPr>
          <w:sz w:val="22"/>
          <w:szCs w:val="22"/>
        </w:rPr>
      </w:pPr>
      <w:r w:rsidRPr="00C059BD">
        <w:rPr>
          <w:sz w:val="22"/>
          <w:szCs w:val="22"/>
        </w:rPr>
        <w:t xml:space="preserve">The Paper of the Project is published in the International Journal </w:t>
      </w:r>
      <w:proofErr w:type="gramStart"/>
      <w:r w:rsidRPr="00C059BD">
        <w:rPr>
          <w:sz w:val="22"/>
          <w:szCs w:val="22"/>
        </w:rPr>
        <w:t>IJLTET .</w:t>
      </w:r>
      <w:proofErr w:type="gramEnd"/>
      <w:r w:rsidRPr="00C059BD">
        <w:rPr>
          <w:sz w:val="22"/>
          <w:szCs w:val="22"/>
        </w:rPr>
        <w:t xml:space="preserve"> </w:t>
      </w:r>
    </w:p>
    <w:p w:rsidR="00896165" w:rsidRPr="00C059BD" w:rsidRDefault="00896165" w:rsidP="00896165">
      <w:pPr>
        <w:numPr>
          <w:ilvl w:val="0"/>
          <w:numId w:val="27"/>
        </w:numPr>
        <w:spacing w:after="160" w:line="259" w:lineRule="atLeast"/>
        <w:ind w:left="1440" w:hanging="360"/>
        <w:jc w:val="both"/>
        <w:rPr>
          <w:sz w:val="22"/>
          <w:szCs w:val="22"/>
        </w:rPr>
      </w:pPr>
      <w:r w:rsidRPr="00C059BD">
        <w:rPr>
          <w:sz w:val="22"/>
          <w:szCs w:val="22"/>
        </w:rPr>
        <w:t xml:space="preserve">Journal PDF Link </w:t>
      </w:r>
      <w:r w:rsidRPr="00C059BD">
        <w:rPr>
          <w:b/>
          <w:bCs/>
          <w:sz w:val="22"/>
          <w:szCs w:val="22"/>
        </w:rPr>
        <w:t xml:space="preserve">:-  </w:t>
      </w:r>
      <w:hyperlink r:id="rId7" w:history="1">
        <w:r w:rsidRPr="00C059BD">
          <w:rPr>
            <w:sz w:val="22"/>
            <w:szCs w:val="22"/>
          </w:rPr>
          <w:t>http://www.ijltet.org/journal//145945311670.pdf</w:t>
        </w:r>
      </w:hyperlink>
    </w:p>
    <w:p w:rsidR="00495E58" w:rsidRPr="00C059BD" w:rsidRDefault="00896165" w:rsidP="00495E58">
      <w:pPr>
        <w:numPr>
          <w:ilvl w:val="0"/>
          <w:numId w:val="27"/>
        </w:numPr>
        <w:spacing w:after="160" w:line="259" w:lineRule="atLeast"/>
        <w:ind w:left="1440" w:hanging="360"/>
        <w:jc w:val="both"/>
      </w:pPr>
      <w:r w:rsidRPr="00C059BD">
        <w:rPr>
          <w:sz w:val="22"/>
          <w:szCs w:val="22"/>
        </w:rPr>
        <w:t xml:space="preserve">You Tube Video Link </w:t>
      </w:r>
      <w:r w:rsidRPr="00C059BD">
        <w:rPr>
          <w:b/>
          <w:bCs/>
          <w:sz w:val="22"/>
          <w:szCs w:val="22"/>
        </w:rPr>
        <w:t xml:space="preserve">:- </w:t>
      </w:r>
      <w:hyperlink r:id="rId8" w:history="1">
        <w:r w:rsidRPr="00C059BD">
          <w:rPr>
            <w:sz w:val="22"/>
            <w:szCs w:val="22"/>
            <w:highlight w:val="white"/>
          </w:rPr>
          <w:t>https://youtu.be/YHgtL57pR0I</w:t>
        </w:r>
      </w:hyperlink>
    </w:p>
    <w:p w:rsidR="007E5028" w:rsidRPr="007E5028" w:rsidRDefault="00896165" w:rsidP="007E5028">
      <w:pPr>
        <w:spacing w:after="160" w:line="259" w:lineRule="atLeast"/>
        <w:ind w:left="1440"/>
        <w:jc w:val="both"/>
      </w:pPr>
      <w:r w:rsidRPr="00C059BD">
        <w:t xml:space="preserve">           </w:t>
      </w:r>
      <w:r w:rsidRPr="00C059BD">
        <w:rPr>
          <w:b/>
          <w:bCs/>
        </w:rPr>
        <w:t xml:space="preserve">                                                                                                                                                </w:t>
      </w:r>
      <w:bookmarkStart w:id="0" w:name="_GoBack"/>
      <w:bookmarkEnd w:id="0"/>
    </w:p>
    <w:p w:rsidR="007E5028" w:rsidRDefault="007E5028" w:rsidP="00FD650F">
      <w:pPr>
        <w:spacing w:line="240" w:lineRule="atLeast"/>
        <w:ind w:left="360"/>
        <w:jc w:val="both"/>
        <w:rPr>
          <w:b/>
        </w:rPr>
      </w:pPr>
    </w:p>
    <w:p w:rsidR="00210F9C" w:rsidRDefault="00210F9C" w:rsidP="00FD650F">
      <w:pPr>
        <w:spacing w:line="240" w:lineRule="atLeast"/>
        <w:ind w:left="360"/>
        <w:jc w:val="both"/>
        <w:rPr>
          <w:b/>
        </w:rPr>
      </w:pPr>
    </w:p>
    <w:p w:rsidR="006946EA" w:rsidRDefault="006946EA" w:rsidP="00FD650F">
      <w:pPr>
        <w:spacing w:line="240" w:lineRule="atLeast"/>
        <w:ind w:left="360"/>
        <w:jc w:val="both"/>
        <w:rPr>
          <w:b/>
        </w:rPr>
      </w:pPr>
    </w:p>
    <w:p w:rsidR="006946EA" w:rsidRDefault="006946EA" w:rsidP="00FD650F">
      <w:pPr>
        <w:spacing w:line="240" w:lineRule="atLeast"/>
        <w:ind w:left="360"/>
        <w:jc w:val="both"/>
        <w:rPr>
          <w:b/>
        </w:rPr>
      </w:pPr>
    </w:p>
    <w:p w:rsidR="006946EA" w:rsidRDefault="006946EA" w:rsidP="00FD650F">
      <w:pPr>
        <w:spacing w:line="240" w:lineRule="atLeast"/>
        <w:ind w:left="360"/>
        <w:jc w:val="both"/>
        <w:rPr>
          <w:b/>
        </w:rPr>
      </w:pPr>
    </w:p>
    <w:p w:rsidR="006946EA" w:rsidRDefault="006946EA" w:rsidP="00FD650F">
      <w:pPr>
        <w:spacing w:line="240" w:lineRule="atLeast"/>
        <w:ind w:left="360"/>
        <w:jc w:val="both"/>
        <w:rPr>
          <w:b/>
        </w:rPr>
      </w:pPr>
    </w:p>
    <w:p w:rsidR="0017603C" w:rsidRPr="00C059BD" w:rsidRDefault="0017603C" w:rsidP="007A61C6">
      <w:pPr>
        <w:spacing w:line="240" w:lineRule="atLeast"/>
        <w:jc w:val="both"/>
        <w:rPr>
          <w:b/>
        </w:rPr>
      </w:pPr>
    </w:p>
    <w:p w:rsidR="0044090D" w:rsidRPr="00C059BD" w:rsidRDefault="00205FFD" w:rsidP="00FD650F">
      <w:pPr>
        <w:pStyle w:val="ListParagraph"/>
        <w:numPr>
          <w:ilvl w:val="0"/>
          <w:numId w:val="30"/>
        </w:numPr>
        <w:spacing w:line="240" w:lineRule="atLeast"/>
        <w:jc w:val="both"/>
        <w:rPr>
          <w:rFonts w:ascii="Times New Roman" w:hAnsi="Times New Roman"/>
          <w:b/>
          <w:sz w:val="24"/>
          <w:szCs w:val="24"/>
        </w:rPr>
      </w:pPr>
      <w:r w:rsidRPr="00C059BD">
        <w:rPr>
          <w:rFonts w:ascii="Times New Roman" w:hAnsi="Times New Roman"/>
          <w:b/>
          <w:sz w:val="24"/>
          <w:szCs w:val="24"/>
        </w:rPr>
        <w:t xml:space="preserve">Technical </w:t>
      </w:r>
      <w:r w:rsidR="00E62125" w:rsidRPr="00C059BD">
        <w:rPr>
          <w:rFonts w:ascii="Times New Roman" w:hAnsi="Times New Roman"/>
          <w:b/>
          <w:sz w:val="24"/>
          <w:szCs w:val="24"/>
        </w:rPr>
        <w:t xml:space="preserve">&amp; Network </w:t>
      </w:r>
      <w:r w:rsidRPr="00C059BD">
        <w:rPr>
          <w:rFonts w:ascii="Times New Roman" w:hAnsi="Times New Roman"/>
          <w:b/>
          <w:sz w:val="24"/>
          <w:szCs w:val="24"/>
        </w:rPr>
        <w:t>Knowledge and skill</w:t>
      </w:r>
      <w:r w:rsidR="00231832" w:rsidRPr="00C059BD">
        <w:rPr>
          <w:rFonts w:ascii="Times New Roman" w:hAnsi="Times New Roman"/>
          <w:b/>
          <w:sz w:val="24"/>
          <w:szCs w:val="24"/>
        </w:rPr>
        <w:t xml:space="preserve"> :-</w:t>
      </w:r>
    </w:p>
    <w:p w:rsidR="0044090D" w:rsidRPr="00D50978" w:rsidRDefault="00D50978" w:rsidP="00D50978">
      <w:pPr>
        <w:ind w:left="720"/>
        <w:jc w:val="both"/>
      </w:pPr>
      <w:r>
        <w:rPr>
          <w:rFonts w:ascii="Times" w:hAnsi="Times"/>
          <w:sz w:val="27"/>
          <w:szCs w:val="27"/>
          <w:shd w:val="clear" w:color="auto" w:fill="F2F2F2"/>
        </w:rPr>
        <w:t>Cisc</w:t>
      </w:r>
      <w:r w:rsidR="00654888">
        <w:rPr>
          <w:rFonts w:ascii="Times" w:hAnsi="Times"/>
          <w:sz w:val="27"/>
          <w:szCs w:val="27"/>
          <w:shd w:val="clear" w:color="auto" w:fill="F2F2F2"/>
        </w:rPr>
        <w:t>o Certified Network Associate</w:t>
      </w:r>
      <w:r>
        <w:rPr>
          <w:rFonts w:ascii="Times" w:hAnsi="Times"/>
          <w:sz w:val="27"/>
          <w:szCs w:val="27"/>
          <w:shd w:val="clear" w:color="auto" w:fill="F2F2F2"/>
        </w:rPr>
        <w:t>-Routing &amp; Switching (CCNAX v3.0)</w:t>
      </w:r>
    </w:p>
    <w:p w:rsidR="002B0911" w:rsidRDefault="002E4BB2" w:rsidP="00E87496">
      <w:pPr>
        <w:pStyle w:val="BalloonText"/>
        <w:rPr>
          <w:rFonts w:ascii="Times New Roman" w:hAnsi="Times New Roman" w:cs="Times New Roman"/>
          <w:b/>
          <w:sz w:val="22"/>
          <w:szCs w:val="22"/>
        </w:rPr>
      </w:pPr>
      <w:r w:rsidRPr="00C059BD">
        <w:rPr>
          <w:rFonts w:ascii="Times New Roman" w:hAnsi="Times New Roman" w:cs="Times New Roman"/>
          <w:b/>
          <w:sz w:val="22"/>
          <w:szCs w:val="22"/>
        </w:rPr>
        <w:t xml:space="preserve">       </w:t>
      </w:r>
    </w:p>
    <w:p w:rsidR="00E87496" w:rsidRDefault="00210F9C" w:rsidP="00E87496">
      <w:pPr>
        <w:pStyle w:val="BalloonTex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       </w:t>
      </w:r>
      <w:r w:rsidR="00E62125" w:rsidRPr="00C059BD">
        <w:rPr>
          <w:rFonts w:ascii="Times New Roman" w:hAnsi="Times New Roman" w:cs="Times New Roman"/>
          <w:b/>
          <w:sz w:val="22"/>
          <w:szCs w:val="22"/>
        </w:rPr>
        <w:t>Routers</w:t>
      </w:r>
      <w:r w:rsidR="00E87496">
        <w:rPr>
          <w:rFonts w:ascii="Times New Roman" w:hAnsi="Times New Roman" w:cs="Times New Roman"/>
          <w:sz w:val="22"/>
          <w:szCs w:val="22"/>
        </w:rPr>
        <w:t>:</w:t>
      </w:r>
    </w:p>
    <w:p w:rsidR="00E87496" w:rsidRPr="00E87496" w:rsidRDefault="00E87496" w:rsidP="00E87496">
      <w:pPr>
        <w:pStyle w:val="BalloonText"/>
        <w:numPr>
          <w:ilvl w:val="0"/>
          <w:numId w:val="36"/>
        </w:num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Cisco Routers- 1700</w:t>
      </w:r>
      <w:proofErr w:type="gramStart"/>
      <w:r>
        <w:rPr>
          <w:rFonts w:ascii="Times New Roman" w:hAnsi="Times New Roman" w:cs="Times New Roman"/>
          <w:sz w:val="22"/>
          <w:szCs w:val="22"/>
        </w:rPr>
        <w:t>,1800,2621,2821,3725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 and  7206 series.</w:t>
      </w:r>
    </w:p>
    <w:p w:rsidR="00E62125" w:rsidRPr="00C059BD" w:rsidRDefault="00E62125" w:rsidP="00E62125">
      <w:pPr>
        <w:pStyle w:val="BalloonText"/>
        <w:widowControl/>
        <w:numPr>
          <w:ilvl w:val="0"/>
          <w:numId w:val="21"/>
        </w:numPr>
        <w:suppressAutoHyphens/>
        <w:autoSpaceDE/>
        <w:autoSpaceDN/>
        <w:adjustRightInd/>
        <w:jc w:val="both"/>
        <w:rPr>
          <w:rFonts w:ascii="Times New Roman" w:hAnsi="Times New Roman" w:cs="Times New Roman"/>
          <w:sz w:val="22"/>
          <w:szCs w:val="22"/>
        </w:rPr>
      </w:pPr>
      <w:r w:rsidRPr="00C059BD">
        <w:rPr>
          <w:rFonts w:ascii="Times New Roman" w:hAnsi="Times New Roman" w:cs="Times New Roman"/>
          <w:sz w:val="22"/>
          <w:szCs w:val="22"/>
        </w:rPr>
        <w:t>Basic Configuration &amp; Monitoring of Cisco Routers.</w:t>
      </w:r>
    </w:p>
    <w:p w:rsidR="00E62125" w:rsidRPr="00C059BD" w:rsidRDefault="00E62125" w:rsidP="0039595B">
      <w:pPr>
        <w:pStyle w:val="BalloonText"/>
        <w:widowControl/>
        <w:numPr>
          <w:ilvl w:val="0"/>
          <w:numId w:val="21"/>
        </w:numPr>
        <w:suppressAutoHyphens/>
        <w:autoSpaceDE/>
        <w:autoSpaceDN/>
        <w:adjustRightInd/>
        <w:jc w:val="both"/>
        <w:rPr>
          <w:rFonts w:ascii="Times New Roman" w:hAnsi="Times New Roman" w:cs="Times New Roman"/>
          <w:sz w:val="22"/>
          <w:szCs w:val="22"/>
        </w:rPr>
      </w:pPr>
      <w:r w:rsidRPr="00C059BD">
        <w:rPr>
          <w:rFonts w:ascii="Times New Roman" w:hAnsi="Times New Roman" w:cs="Times New Roman"/>
          <w:sz w:val="22"/>
          <w:szCs w:val="22"/>
        </w:rPr>
        <w:t>IP addressing and sub netting, VLSM, Static Route, Default Route.</w:t>
      </w:r>
      <w:r w:rsidR="00E87496">
        <w:rPr>
          <w:rFonts w:ascii="Times New Roman" w:hAnsi="Times New Roman" w:cs="Times New Roman"/>
          <w:sz w:val="22"/>
          <w:szCs w:val="22"/>
        </w:rPr>
        <w:t>(</w:t>
      </w:r>
      <w:r w:rsidR="00430E48">
        <w:rPr>
          <w:rFonts w:ascii="Times New Roman" w:hAnsi="Times New Roman" w:cs="Times New Roman"/>
          <w:sz w:val="22"/>
          <w:szCs w:val="22"/>
        </w:rPr>
        <w:t>RIPv1/v2, IGRP, EIGRP, OSPF</w:t>
      </w:r>
      <w:r w:rsidR="00E87496">
        <w:rPr>
          <w:rFonts w:ascii="Times New Roman" w:hAnsi="Times New Roman" w:cs="Times New Roman"/>
          <w:sz w:val="22"/>
          <w:szCs w:val="22"/>
        </w:rPr>
        <w:t>)</w:t>
      </w:r>
    </w:p>
    <w:p w:rsidR="00E62125" w:rsidRPr="00C059BD" w:rsidRDefault="00E62125" w:rsidP="00E62125">
      <w:pPr>
        <w:pStyle w:val="BalloonText"/>
        <w:widowControl/>
        <w:numPr>
          <w:ilvl w:val="0"/>
          <w:numId w:val="21"/>
        </w:numPr>
        <w:suppressAutoHyphens/>
        <w:autoSpaceDE/>
        <w:autoSpaceDN/>
        <w:adjustRightInd/>
        <w:jc w:val="both"/>
        <w:rPr>
          <w:rFonts w:ascii="Times New Roman" w:hAnsi="Times New Roman" w:cs="Times New Roman"/>
          <w:sz w:val="22"/>
          <w:szCs w:val="22"/>
        </w:rPr>
      </w:pPr>
      <w:r w:rsidRPr="00C059BD">
        <w:rPr>
          <w:rFonts w:ascii="Times New Roman" w:hAnsi="Times New Roman" w:cs="Times New Roman"/>
          <w:sz w:val="22"/>
          <w:szCs w:val="22"/>
        </w:rPr>
        <w:t>Basics of IPv6</w:t>
      </w:r>
    </w:p>
    <w:p w:rsidR="009109F8" w:rsidRDefault="009109F8" w:rsidP="009109F8">
      <w:pPr>
        <w:pStyle w:val="BalloonText"/>
        <w:widowControl/>
        <w:suppressAutoHyphens/>
        <w:autoSpaceDE/>
        <w:autoSpaceDN/>
        <w:adjustRightInd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:rsidR="00210F9C" w:rsidRPr="00C059BD" w:rsidRDefault="00210F9C" w:rsidP="009109F8">
      <w:pPr>
        <w:pStyle w:val="BalloonText"/>
        <w:widowControl/>
        <w:suppressAutoHyphens/>
        <w:autoSpaceDE/>
        <w:autoSpaceDN/>
        <w:adjustRightInd/>
        <w:ind w:left="720"/>
        <w:jc w:val="both"/>
        <w:rPr>
          <w:rFonts w:ascii="Times New Roman" w:hAnsi="Times New Roman" w:cs="Times New Roman"/>
          <w:sz w:val="22"/>
          <w:szCs w:val="22"/>
        </w:rPr>
      </w:pPr>
    </w:p>
    <w:p w:rsidR="00E62125" w:rsidRDefault="002E4BB2" w:rsidP="00E62125">
      <w:pPr>
        <w:pStyle w:val="BalloonText"/>
        <w:jc w:val="both"/>
        <w:rPr>
          <w:rFonts w:ascii="Times New Roman" w:hAnsi="Times New Roman" w:cs="Times New Roman"/>
          <w:sz w:val="22"/>
          <w:szCs w:val="22"/>
        </w:rPr>
      </w:pPr>
      <w:r w:rsidRPr="00C059BD">
        <w:rPr>
          <w:rFonts w:ascii="Times New Roman" w:hAnsi="Times New Roman" w:cs="Times New Roman"/>
          <w:b/>
          <w:sz w:val="22"/>
          <w:szCs w:val="22"/>
        </w:rPr>
        <w:t xml:space="preserve">       </w:t>
      </w:r>
      <w:r w:rsidR="00E62125" w:rsidRPr="00C059BD">
        <w:rPr>
          <w:rFonts w:ascii="Times New Roman" w:hAnsi="Times New Roman" w:cs="Times New Roman"/>
          <w:b/>
          <w:sz w:val="22"/>
          <w:szCs w:val="22"/>
        </w:rPr>
        <w:t>Switches</w:t>
      </w:r>
      <w:r w:rsidR="00E62125" w:rsidRPr="00C059BD">
        <w:rPr>
          <w:rFonts w:ascii="Times New Roman" w:hAnsi="Times New Roman" w:cs="Times New Roman"/>
          <w:sz w:val="22"/>
          <w:szCs w:val="22"/>
        </w:rPr>
        <w:t xml:space="preserve">: </w:t>
      </w:r>
    </w:p>
    <w:p w:rsidR="00E87496" w:rsidRPr="00C059BD" w:rsidRDefault="00E87496" w:rsidP="00E87496">
      <w:pPr>
        <w:pStyle w:val="BalloonText"/>
        <w:numPr>
          <w:ilvl w:val="0"/>
          <w:numId w:val="36"/>
        </w:numP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Cisco Switches- 1900</w:t>
      </w:r>
      <w:proofErr w:type="gramStart"/>
      <w:r>
        <w:rPr>
          <w:rFonts w:ascii="Times New Roman" w:hAnsi="Times New Roman" w:cs="Times New Roman"/>
          <w:sz w:val="22"/>
          <w:szCs w:val="22"/>
        </w:rPr>
        <w:t>,2900,2960G</w:t>
      </w:r>
      <w:proofErr w:type="gramEnd"/>
      <w:r>
        <w:rPr>
          <w:rFonts w:ascii="Times New Roman" w:hAnsi="Times New Roman" w:cs="Times New Roman"/>
          <w:sz w:val="22"/>
          <w:szCs w:val="22"/>
        </w:rPr>
        <w:t>, 3750 series.</w:t>
      </w:r>
    </w:p>
    <w:p w:rsidR="00E62125" w:rsidRPr="00D50978" w:rsidRDefault="00E62125" w:rsidP="0039595B">
      <w:pPr>
        <w:pStyle w:val="BalloonText"/>
        <w:widowControl/>
        <w:numPr>
          <w:ilvl w:val="0"/>
          <w:numId w:val="22"/>
        </w:numPr>
        <w:suppressAutoHyphens/>
        <w:autoSpaceDE/>
        <w:autoSpaceDN/>
        <w:adjustRightInd/>
        <w:jc w:val="both"/>
        <w:rPr>
          <w:rFonts w:ascii="Times New Roman" w:hAnsi="Times New Roman" w:cs="Times New Roman"/>
          <w:sz w:val="22"/>
          <w:szCs w:val="22"/>
        </w:rPr>
      </w:pPr>
      <w:r w:rsidRPr="00D50978">
        <w:rPr>
          <w:rFonts w:ascii="Times New Roman" w:hAnsi="Times New Roman" w:cs="Times New Roman"/>
          <w:sz w:val="22"/>
          <w:szCs w:val="22"/>
        </w:rPr>
        <w:t>Basic Configuration &amp; VLAN setup on Switches.</w:t>
      </w:r>
    </w:p>
    <w:p w:rsidR="00D50978" w:rsidRPr="00D50978" w:rsidRDefault="00E87496" w:rsidP="0039595B">
      <w:pPr>
        <w:pStyle w:val="BalloonText"/>
        <w:widowControl/>
        <w:numPr>
          <w:ilvl w:val="0"/>
          <w:numId w:val="22"/>
        </w:numPr>
        <w:suppressAutoHyphens/>
        <w:autoSpaceDE/>
        <w:autoSpaceDN/>
        <w:adjustRightInd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VTP</w:t>
      </w:r>
      <w:proofErr w:type="gramStart"/>
      <w:r>
        <w:rPr>
          <w:rFonts w:ascii="Times New Roman" w:hAnsi="Times New Roman" w:cs="Times New Roman"/>
          <w:sz w:val="22"/>
          <w:szCs w:val="22"/>
        </w:rPr>
        <w:t>,STP,RSTP</w:t>
      </w:r>
      <w:proofErr w:type="gramEnd"/>
      <w:r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 w:cs="Times New Roman"/>
          <w:sz w:val="22"/>
          <w:szCs w:val="22"/>
        </w:rPr>
        <w:t>Truncking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:rsidR="00E62125" w:rsidRDefault="00E62125" w:rsidP="00E62125">
      <w:pPr>
        <w:pStyle w:val="BalloonText"/>
        <w:widowControl/>
        <w:numPr>
          <w:ilvl w:val="0"/>
          <w:numId w:val="22"/>
        </w:numPr>
        <w:suppressAutoHyphens/>
        <w:autoSpaceDE/>
        <w:autoSpaceDN/>
        <w:adjustRightInd/>
        <w:jc w:val="both"/>
        <w:rPr>
          <w:rFonts w:ascii="Times New Roman" w:hAnsi="Times New Roman" w:cs="Times New Roman"/>
          <w:sz w:val="22"/>
          <w:szCs w:val="22"/>
        </w:rPr>
      </w:pPr>
      <w:r w:rsidRPr="00D50978">
        <w:rPr>
          <w:rFonts w:ascii="Times New Roman" w:hAnsi="Times New Roman" w:cs="Times New Roman"/>
          <w:sz w:val="22"/>
          <w:szCs w:val="22"/>
        </w:rPr>
        <w:t xml:space="preserve">Switching </w:t>
      </w:r>
      <w:r w:rsidRPr="00C059BD">
        <w:rPr>
          <w:rFonts w:ascii="Times New Roman" w:hAnsi="Times New Roman" w:cs="Times New Roman"/>
          <w:sz w:val="22"/>
          <w:szCs w:val="22"/>
        </w:rPr>
        <w:t>concepts, LAN technologies.</w:t>
      </w:r>
    </w:p>
    <w:p w:rsidR="00F64F45" w:rsidRDefault="00F64F45" w:rsidP="00B272A8">
      <w:pPr>
        <w:suppressAutoHyphens/>
        <w:rPr>
          <w:sz w:val="22"/>
          <w:szCs w:val="22"/>
        </w:rPr>
      </w:pPr>
    </w:p>
    <w:p w:rsidR="00B272A8" w:rsidRDefault="00B272A8" w:rsidP="00B272A8">
      <w:pPr>
        <w:pStyle w:val="ListParagraph"/>
        <w:numPr>
          <w:ilvl w:val="0"/>
          <w:numId w:val="34"/>
        </w:numPr>
        <w:suppressAutoHyphens/>
        <w:rPr>
          <w:rFonts w:ascii="Times New Roman" w:hAnsi="Times New Roman"/>
          <w:b/>
          <w:bCs/>
        </w:rPr>
      </w:pPr>
      <w:r w:rsidRPr="00B272A8">
        <w:rPr>
          <w:rFonts w:ascii="Times New Roman" w:hAnsi="Times New Roman"/>
          <w:bCs/>
        </w:rPr>
        <w:t>System</w:t>
      </w:r>
      <w:r>
        <w:rPr>
          <w:rFonts w:ascii="Times New Roman" w:hAnsi="Times New Roman"/>
          <w:bCs/>
        </w:rPr>
        <w:t xml:space="preserve"> </w:t>
      </w:r>
      <w:r w:rsidRPr="00B272A8">
        <w:rPr>
          <w:rFonts w:ascii="Times New Roman" w:hAnsi="Times New Roman"/>
          <w:bCs/>
        </w:rPr>
        <w:t xml:space="preserve"> administration and</w:t>
      </w:r>
      <w:r>
        <w:rPr>
          <w:rFonts w:ascii="Times New Roman" w:hAnsi="Times New Roman"/>
          <w:bCs/>
        </w:rPr>
        <w:t xml:space="preserve">  network  a</w:t>
      </w:r>
      <w:r w:rsidRPr="00B272A8">
        <w:rPr>
          <w:rFonts w:ascii="Times New Roman" w:hAnsi="Times New Roman"/>
          <w:bCs/>
        </w:rPr>
        <w:t>dministration of windows server</w:t>
      </w:r>
      <w:r>
        <w:rPr>
          <w:rFonts w:ascii="Times New Roman" w:hAnsi="Times New Roman"/>
          <w:bCs/>
        </w:rPr>
        <w:t xml:space="preserve"> </w:t>
      </w:r>
      <w:r w:rsidRPr="00B272A8">
        <w:rPr>
          <w:rFonts w:ascii="Times New Roman" w:hAnsi="Times New Roman"/>
          <w:bCs/>
        </w:rPr>
        <w:t xml:space="preserve"> 2008</w:t>
      </w:r>
      <w:r>
        <w:rPr>
          <w:rFonts w:ascii="Times New Roman" w:hAnsi="Times New Roman"/>
          <w:bCs/>
        </w:rPr>
        <w:t xml:space="preserve"> </w:t>
      </w:r>
      <w:r w:rsidRPr="00B272A8">
        <w:rPr>
          <w:rFonts w:ascii="Times New Roman" w:hAnsi="Times New Roman"/>
          <w:bCs/>
        </w:rPr>
        <w:t xml:space="preserve"> active directory, FTP, DNS, DHCP, TFTP, Terminal  services</w:t>
      </w:r>
      <w:r>
        <w:rPr>
          <w:rFonts w:ascii="Times New Roman" w:hAnsi="Times New Roman"/>
          <w:b/>
          <w:bCs/>
        </w:rPr>
        <w:t>.</w:t>
      </w:r>
    </w:p>
    <w:p w:rsidR="0017603C" w:rsidRPr="0017603C" w:rsidRDefault="0017603C" w:rsidP="0017603C">
      <w:pPr>
        <w:suppressAutoHyphens/>
        <w:ind w:left="360"/>
        <w:rPr>
          <w:b/>
          <w:bCs/>
        </w:rPr>
      </w:pPr>
    </w:p>
    <w:p w:rsidR="0017603C" w:rsidRPr="0017603C" w:rsidRDefault="003903EE" w:rsidP="0017603C">
      <w:pPr>
        <w:pStyle w:val="Default"/>
        <w:numPr>
          <w:ilvl w:val="0"/>
          <w:numId w:val="30"/>
        </w:numPr>
        <w:rPr>
          <w:b/>
          <w:bCs/>
        </w:rPr>
      </w:pPr>
      <w:r>
        <w:rPr>
          <w:b/>
          <w:bCs/>
        </w:rPr>
        <w:t xml:space="preserve">Software  Skills </w:t>
      </w:r>
      <w:r w:rsidR="0017603C" w:rsidRPr="0017603C">
        <w:rPr>
          <w:b/>
          <w:bCs/>
        </w:rPr>
        <w:t xml:space="preserve">: </w:t>
      </w:r>
    </w:p>
    <w:p w:rsidR="0017603C" w:rsidRDefault="0017603C" w:rsidP="0017603C">
      <w:pPr>
        <w:pStyle w:val="Default"/>
        <w:numPr>
          <w:ilvl w:val="0"/>
          <w:numId w:val="34"/>
        </w:numPr>
        <w:spacing w:after="47"/>
        <w:rPr>
          <w:sz w:val="22"/>
          <w:szCs w:val="22"/>
        </w:rPr>
      </w:pPr>
      <w:r>
        <w:rPr>
          <w:sz w:val="23"/>
          <w:szCs w:val="23"/>
        </w:rPr>
        <w:t xml:space="preserve"> </w:t>
      </w:r>
      <w:r>
        <w:rPr>
          <w:sz w:val="22"/>
          <w:szCs w:val="22"/>
        </w:rPr>
        <w:t xml:space="preserve">MATLAB </w:t>
      </w:r>
    </w:p>
    <w:p w:rsidR="0017603C" w:rsidRDefault="0017603C" w:rsidP="0017603C">
      <w:pPr>
        <w:pStyle w:val="Default"/>
        <w:numPr>
          <w:ilvl w:val="0"/>
          <w:numId w:val="34"/>
        </w:numPr>
        <w:spacing w:after="47"/>
        <w:rPr>
          <w:sz w:val="22"/>
          <w:szCs w:val="22"/>
        </w:rPr>
      </w:pPr>
      <w:r>
        <w:rPr>
          <w:sz w:val="22"/>
          <w:szCs w:val="22"/>
        </w:rPr>
        <w:t>EXPRESS PCB,</w:t>
      </w:r>
      <w:r w:rsidR="003903EE">
        <w:rPr>
          <w:sz w:val="22"/>
          <w:szCs w:val="22"/>
        </w:rPr>
        <w:t xml:space="preserve"> </w:t>
      </w:r>
      <w:r>
        <w:rPr>
          <w:sz w:val="22"/>
          <w:szCs w:val="22"/>
        </w:rPr>
        <w:t>EAGLE CAD</w:t>
      </w:r>
      <w:r w:rsidR="003903EE">
        <w:rPr>
          <w:sz w:val="22"/>
          <w:szCs w:val="22"/>
        </w:rPr>
        <w:t>.</w:t>
      </w:r>
      <w:r>
        <w:rPr>
          <w:sz w:val="22"/>
          <w:szCs w:val="22"/>
        </w:rPr>
        <w:t xml:space="preserve"> </w:t>
      </w:r>
    </w:p>
    <w:p w:rsidR="0017603C" w:rsidRDefault="0017603C" w:rsidP="0017603C">
      <w:pPr>
        <w:pStyle w:val="Default"/>
        <w:numPr>
          <w:ilvl w:val="0"/>
          <w:numId w:val="34"/>
        </w:numPr>
        <w:spacing w:after="47"/>
        <w:rPr>
          <w:sz w:val="22"/>
          <w:szCs w:val="22"/>
        </w:rPr>
      </w:pPr>
      <w:r>
        <w:rPr>
          <w:sz w:val="22"/>
          <w:szCs w:val="22"/>
        </w:rPr>
        <w:t xml:space="preserve">PROTEUS </w:t>
      </w:r>
    </w:p>
    <w:p w:rsidR="0017603C" w:rsidRDefault="0017603C" w:rsidP="0017603C">
      <w:pPr>
        <w:pStyle w:val="Default"/>
        <w:numPr>
          <w:ilvl w:val="0"/>
          <w:numId w:val="34"/>
        </w:numPr>
        <w:spacing w:after="47"/>
        <w:rPr>
          <w:sz w:val="22"/>
          <w:szCs w:val="22"/>
        </w:rPr>
      </w:pPr>
      <w:r>
        <w:rPr>
          <w:sz w:val="22"/>
          <w:szCs w:val="22"/>
        </w:rPr>
        <w:t xml:space="preserve">Programming </w:t>
      </w:r>
      <w:proofErr w:type="gramStart"/>
      <w:r>
        <w:rPr>
          <w:sz w:val="22"/>
          <w:szCs w:val="22"/>
        </w:rPr>
        <w:t>Language :Basic</w:t>
      </w:r>
      <w:proofErr w:type="gramEnd"/>
      <w:r>
        <w:rPr>
          <w:sz w:val="22"/>
          <w:szCs w:val="22"/>
        </w:rPr>
        <w:t xml:space="preserve"> </w:t>
      </w:r>
      <w:r w:rsidR="003903EE">
        <w:rPr>
          <w:sz w:val="22"/>
          <w:szCs w:val="22"/>
        </w:rPr>
        <w:t>knowledge of C,C++.</w:t>
      </w:r>
    </w:p>
    <w:p w:rsidR="002E4BB2" w:rsidRDefault="003903EE" w:rsidP="003903EE">
      <w:pPr>
        <w:pStyle w:val="Default"/>
        <w:numPr>
          <w:ilvl w:val="0"/>
          <w:numId w:val="34"/>
        </w:numPr>
        <w:spacing w:after="47"/>
        <w:rPr>
          <w:sz w:val="22"/>
          <w:szCs w:val="22"/>
        </w:rPr>
      </w:pPr>
      <w:r>
        <w:rPr>
          <w:sz w:val="22"/>
          <w:szCs w:val="22"/>
        </w:rPr>
        <w:t>Packet tracer.</w:t>
      </w:r>
    </w:p>
    <w:p w:rsidR="003903EE" w:rsidRPr="003903EE" w:rsidRDefault="003903EE" w:rsidP="003903EE">
      <w:pPr>
        <w:pStyle w:val="Default"/>
        <w:spacing w:after="47"/>
        <w:ind w:left="360"/>
        <w:rPr>
          <w:sz w:val="22"/>
          <w:szCs w:val="22"/>
        </w:rPr>
      </w:pPr>
    </w:p>
    <w:p w:rsidR="003903EE" w:rsidRPr="00C059BD" w:rsidRDefault="003903EE" w:rsidP="00F64F45">
      <w:pPr>
        <w:widowControl/>
        <w:suppressAutoHyphens/>
        <w:autoSpaceDE/>
        <w:autoSpaceDN/>
        <w:adjustRightInd/>
        <w:rPr>
          <w:b/>
          <w:bCs/>
        </w:rPr>
      </w:pPr>
    </w:p>
    <w:p w:rsidR="00F64F45" w:rsidRPr="006E71CA" w:rsidRDefault="00F64F45" w:rsidP="00F64F45">
      <w:pPr>
        <w:pStyle w:val="ListParagraph"/>
        <w:numPr>
          <w:ilvl w:val="0"/>
          <w:numId w:val="30"/>
        </w:numPr>
        <w:suppressAutoHyphens/>
        <w:rPr>
          <w:rFonts w:ascii="Times New Roman" w:hAnsi="Times New Roman"/>
          <w:b/>
          <w:bCs/>
          <w:sz w:val="24"/>
          <w:szCs w:val="24"/>
        </w:rPr>
      </w:pPr>
      <w:r w:rsidRPr="00C059BD">
        <w:rPr>
          <w:rFonts w:ascii="Times New Roman" w:hAnsi="Times New Roman"/>
          <w:b/>
          <w:bCs/>
          <w:sz w:val="24"/>
          <w:szCs w:val="24"/>
        </w:rPr>
        <w:t>Extra Curricular Activities:</w:t>
      </w:r>
    </w:p>
    <w:p w:rsidR="00F64F45" w:rsidRPr="00210F9C" w:rsidRDefault="00F64F45" w:rsidP="002E4BB2">
      <w:pPr>
        <w:numPr>
          <w:ilvl w:val="0"/>
          <w:numId w:val="27"/>
        </w:numPr>
        <w:tabs>
          <w:tab w:val="left" w:pos="720"/>
        </w:tabs>
        <w:suppressAutoHyphens/>
        <w:ind w:left="720" w:hanging="360"/>
        <w:rPr>
          <w:sz w:val="22"/>
          <w:szCs w:val="22"/>
          <w:u w:val="single"/>
        </w:rPr>
      </w:pPr>
      <w:r w:rsidRPr="00210F9C">
        <w:rPr>
          <w:b/>
          <w:bCs/>
          <w:sz w:val="22"/>
          <w:szCs w:val="22"/>
        </w:rPr>
        <w:t xml:space="preserve"> </w:t>
      </w:r>
      <w:r w:rsidRPr="00210F9C">
        <w:rPr>
          <w:sz w:val="22"/>
          <w:szCs w:val="22"/>
        </w:rPr>
        <w:t>Participated in 19</w:t>
      </w:r>
      <w:r w:rsidRPr="00210F9C">
        <w:rPr>
          <w:sz w:val="22"/>
          <w:szCs w:val="22"/>
          <w:vertAlign w:val="superscript"/>
        </w:rPr>
        <w:t>th</w:t>
      </w:r>
      <w:r w:rsidRPr="00210F9C">
        <w:rPr>
          <w:sz w:val="22"/>
          <w:szCs w:val="22"/>
        </w:rPr>
        <w:t xml:space="preserve"> National </w:t>
      </w:r>
      <w:proofErr w:type="spellStart"/>
      <w:r w:rsidRPr="00210F9C">
        <w:rPr>
          <w:sz w:val="22"/>
          <w:szCs w:val="22"/>
        </w:rPr>
        <w:t>leval</w:t>
      </w:r>
      <w:proofErr w:type="spellEnd"/>
      <w:r w:rsidRPr="00210F9C">
        <w:rPr>
          <w:sz w:val="22"/>
          <w:szCs w:val="22"/>
        </w:rPr>
        <w:t xml:space="preserve"> Volleyball Championship conducted by N.V.S. Hyderabad Region at </w:t>
      </w:r>
      <w:proofErr w:type="spellStart"/>
      <w:r w:rsidRPr="00210F9C">
        <w:rPr>
          <w:sz w:val="22"/>
          <w:szCs w:val="22"/>
        </w:rPr>
        <w:t>J.N.V.Lepakshi</w:t>
      </w:r>
      <w:proofErr w:type="spellEnd"/>
      <w:r w:rsidRPr="00210F9C">
        <w:rPr>
          <w:sz w:val="22"/>
          <w:szCs w:val="22"/>
        </w:rPr>
        <w:t xml:space="preserve">, </w:t>
      </w:r>
      <w:proofErr w:type="spellStart"/>
      <w:r w:rsidRPr="00210F9C">
        <w:rPr>
          <w:sz w:val="22"/>
          <w:szCs w:val="22"/>
        </w:rPr>
        <w:t>Anantapur</w:t>
      </w:r>
      <w:proofErr w:type="spellEnd"/>
      <w:r w:rsidRPr="00210F9C">
        <w:rPr>
          <w:sz w:val="22"/>
          <w:szCs w:val="22"/>
        </w:rPr>
        <w:t xml:space="preserve"> Dt. AP. (Affiliated to SGFI)</w:t>
      </w:r>
      <w:r w:rsidRPr="00210F9C">
        <w:rPr>
          <w:sz w:val="22"/>
          <w:szCs w:val="22"/>
          <w:u w:val="single"/>
        </w:rPr>
        <w:t xml:space="preserve"> </w:t>
      </w:r>
    </w:p>
    <w:p w:rsidR="0017603C" w:rsidRPr="0017603C" w:rsidRDefault="00F64F45" w:rsidP="0017603C">
      <w:pPr>
        <w:numPr>
          <w:ilvl w:val="0"/>
          <w:numId w:val="27"/>
        </w:numPr>
        <w:suppressAutoHyphens/>
        <w:ind w:left="720" w:hanging="360"/>
        <w:rPr>
          <w:sz w:val="22"/>
          <w:szCs w:val="22"/>
        </w:rPr>
      </w:pPr>
      <w:r w:rsidRPr="00210F9C">
        <w:rPr>
          <w:sz w:val="22"/>
          <w:szCs w:val="22"/>
        </w:rPr>
        <w:t xml:space="preserve">Passed the Certificate ‘A’ Examination </w:t>
      </w:r>
      <w:proofErr w:type="gramStart"/>
      <w:r w:rsidRPr="00210F9C">
        <w:rPr>
          <w:sz w:val="22"/>
          <w:szCs w:val="22"/>
        </w:rPr>
        <w:t>of  National</w:t>
      </w:r>
      <w:proofErr w:type="gramEnd"/>
      <w:r w:rsidRPr="00210F9C">
        <w:rPr>
          <w:sz w:val="22"/>
          <w:szCs w:val="22"/>
        </w:rPr>
        <w:t xml:space="preserve"> Cadet Corps (NCC) held under the Authority of Ministry of </w:t>
      </w:r>
      <w:proofErr w:type="spellStart"/>
      <w:r w:rsidRPr="00210F9C">
        <w:rPr>
          <w:sz w:val="22"/>
          <w:szCs w:val="22"/>
        </w:rPr>
        <w:t>Defence</w:t>
      </w:r>
      <w:proofErr w:type="spellEnd"/>
      <w:r w:rsidRPr="00210F9C">
        <w:rPr>
          <w:sz w:val="22"/>
          <w:szCs w:val="22"/>
        </w:rPr>
        <w:t>, Gove. Of India, with Grading ‘AAA’</w:t>
      </w:r>
    </w:p>
    <w:p w:rsidR="00F64F45" w:rsidRPr="00210F9C" w:rsidRDefault="001C08CB" w:rsidP="00F64F45">
      <w:pPr>
        <w:numPr>
          <w:ilvl w:val="0"/>
          <w:numId w:val="27"/>
        </w:numPr>
        <w:suppressAutoHyphens/>
        <w:ind w:left="720" w:hanging="360"/>
        <w:rPr>
          <w:sz w:val="22"/>
          <w:szCs w:val="22"/>
        </w:rPr>
      </w:pPr>
      <w:r w:rsidRPr="00210F9C">
        <w:rPr>
          <w:sz w:val="22"/>
          <w:szCs w:val="22"/>
        </w:rPr>
        <w:t>Attended</w:t>
      </w:r>
      <w:r w:rsidR="00F64F45" w:rsidRPr="00210F9C">
        <w:rPr>
          <w:sz w:val="22"/>
          <w:szCs w:val="22"/>
        </w:rPr>
        <w:t xml:space="preserve"> the Annual Training Camp (ATC) </w:t>
      </w:r>
      <w:proofErr w:type="gramStart"/>
      <w:r w:rsidR="00F64F45" w:rsidRPr="00210F9C">
        <w:rPr>
          <w:sz w:val="22"/>
          <w:szCs w:val="22"/>
        </w:rPr>
        <w:t>of  N.C.C</w:t>
      </w:r>
      <w:proofErr w:type="gramEnd"/>
      <w:r w:rsidR="00F64F45" w:rsidRPr="00210F9C">
        <w:rPr>
          <w:sz w:val="22"/>
          <w:szCs w:val="22"/>
        </w:rPr>
        <w:t>.</w:t>
      </w:r>
    </w:p>
    <w:p w:rsidR="00F64F45" w:rsidRPr="00210F9C" w:rsidRDefault="00F64F45" w:rsidP="00F64F45">
      <w:pPr>
        <w:widowControl/>
        <w:suppressAutoHyphens/>
        <w:autoSpaceDE/>
        <w:autoSpaceDN/>
        <w:adjustRightInd/>
        <w:rPr>
          <w:rStyle w:val="apple-style-span"/>
          <w:sz w:val="22"/>
          <w:szCs w:val="22"/>
        </w:rPr>
      </w:pPr>
    </w:p>
    <w:p w:rsidR="006E71CA" w:rsidRPr="00C059BD" w:rsidRDefault="006E71CA" w:rsidP="006E71CA">
      <w:pPr>
        <w:widowControl/>
        <w:suppressAutoHyphens/>
        <w:autoSpaceDE/>
        <w:autoSpaceDN/>
        <w:adjustRightInd/>
        <w:rPr>
          <w:rStyle w:val="apple-style-span"/>
          <w:sz w:val="22"/>
          <w:szCs w:val="22"/>
        </w:rPr>
      </w:pPr>
    </w:p>
    <w:p w:rsidR="00FD650F" w:rsidRPr="00F56F89" w:rsidRDefault="00895251" w:rsidP="00F56F89">
      <w:pPr>
        <w:pStyle w:val="ListParagraph"/>
        <w:numPr>
          <w:ilvl w:val="0"/>
          <w:numId w:val="32"/>
        </w:numPr>
        <w:rPr>
          <w:rFonts w:ascii="Times New Roman" w:hAnsi="Times New Roman"/>
          <w:b/>
          <w:sz w:val="24"/>
          <w:szCs w:val="24"/>
        </w:rPr>
      </w:pPr>
      <w:proofErr w:type="gramStart"/>
      <w:r w:rsidRPr="00C059BD">
        <w:rPr>
          <w:rFonts w:ascii="Times New Roman" w:hAnsi="Times New Roman"/>
          <w:b/>
          <w:sz w:val="24"/>
          <w:szCs w:val="24"/>
        </w:rPr>
        <w:t>Strength</w:t>
      </w:r>
      <w:r w:rsidR="00FD650F" w:rsidRPr="00C059BD">
        <w:rPr>
          <w:rFonts w:ascii="Times New Roman" w:hAnsi="Times New Roman"/>
          <w:b/>
          <w:sz w:val="24"/>
          <w:szCs w:val="24"/>
        </w:rPr>
        <w:t xml:space="preserve"> :</w:t>
      </w:r>
      <w:proofErr w:type="gramEnd"/>
      <w:r w:rsidR="004A2AC1" w:rsidRPr="00F56F89">
        <w:rPr>
          <w:rFonts w:ascii="Times New Roman" w:hAnsi="Times New Roman"/>
        </w:rPr>
        <w:t>.</w:t>
      </w:r>
    </w:p>
    <w:p w:rsidR="0017603C" w:rsidRPr="0017603C" w:rsidRDefault="00F56F89" w:rsidP="0017603C">
      <w:pPr>
        <w:pStyle w:val="NormalWeb"/>
        <w:numPr>
          <w:ilvl w:val="0"/>
          <w:numId w:val="38"/>
        </w:numPr>
        <w:shd w:val="clear" w:color="auto" w:fill="FFFFFF"/>
        <w:spacing w:beforeAutospacing="0" w:afterAutospacing="0" w:line="354" w:lineRule="atLeast"/>
        <w:rPr>
          <w:rFonts w:ascii="Times New Roman" w:hAnsi="Times New Roman" w:cs="Times New Roman"/>
          <w:sz w:val="22"/>
          <w:szCs w:val="22"/>
        </w:rPr>
      </w:pPr>
      <w:r w:rsidRPr="00F56F89">
        <w:rPr>
          <w:rFonts w:ascii="Times New Roman" w:hAnsi="Times New Roman" w:cs="Times New Roman"/>
          <w:sz w:val="22"/>
          <w:szCs w:val="22"/>
        </w:rPr>
        <w:t>Responsible</w:t>
      </w:r>
      <w:r w:rsidR="00694DF2">
        <w:rPr>
          <w:rFonts w:ascii="Times New Roman" w:hAnsi="Times New Roman" w:cs="Times New Roman"/>
          <w:sz w:val="22"/>
          <w:szCs w:val="22"/>
        </w:rPr>
        <w:t xml:space="preserve"> and Hardworking.</w:t>
      </w:r>
    </w:p>
    <w:p w:rsidR="00F56F89" w:rsidRPr="00F56F89" w:rsidRDefault="00F56F89" w:rsidP="00F56F89">
      <w:pPr>
        <w:pStyle w:val="NormalWeb"/>
        <w:numPr>
          <w:ilvl w:val="0"/>
          <w:numId w:val="37"/>
        </w:numPr>
        <w:shd w:val="clear" w:color="auto" w:fill="FFFFFF"/>
        <w:spacing w:beforeAutospacing="0" w:afterAutospacing="0" w:line="354" w:lineRule="atLeast"/>
        <w:rPr>
          <w:rFonts w:ascii="Times New Roman" w:hAnsi="Times New Roman" w:cs="Times New Roman"/>
          <w:sz w:val="22"/>
          <w:szCs w:val="22"/>
        </w:rPr>
      </w:pPr>
      <w:r w:rsidRPr="00F56F89">
        <w:rPr>
          <w:rFonts w:ascii="Times New Roman" w:hAnsi="Times New Roman" w:cs="Times New Roman"/>
          <w:sz w:val="22"/>
          <w:szCs w:val="22"/>
        </w:rPr>
        <w:t>Positive Attitude: Problems are Actually Opportunities.</w:t>
      </w:r>
    </w:p>
    <w:p w:rsidR="00F56F89" w:rsidRPr="00F56F89" w:rsidRDefault="00F56F89" w:rsidP="00F56F89">
      <w:pPr>
        <w:pStyle w:val="NormalWeb"/>
        <w:numPr>
          <w:ilvl w:val="0"/>
          <w:numId w:val="37"/>
        </w:numPr>
        <w:shd w:val="clear" w:color="auto" w:fill="FFFFFF"/>
        <w:spacing w:beforeAutospacing="0" w:afterAutospacing="0" w:line="354" w:lineRule="atLeast"/>
        <w:rPr>
          <w:rFonts w:ascii="Times New Roman" w:hAnsi="Times New Roman" w:cs="Times New Roman"/>
          <w:sz w:val="22"/>
          <w:szCs w:val="22"/>
        </w:rPr>
      </w:pPr>
      <w:r w:rsidRPr="00F56F89">
        <w:rPr>
          <w:rFonts w:ascii="Times New Roman" w:hAnsi="Times New Roman" w:cs="Times New Roman"/>
          <w:sz w:val="22"/>
          <w:szCs w:val="22"/>
        </w:rPr>
        <w:t>Flexibility and Adaptability</w:t>
      </w:r>
    </w:p>
    <w:p w:rsidR="00F56F89" w:rsidRPr="002C2A5B" w:rsidRDefault="00F56F89" w:rsidP="002C2A5B">
      <w:pPr>
        <w:pStyle w:val="NormalWeb"/>
        <w:numPr>
          <w:ilvl w:val="0"/>
          <w:numId w:val="37"/>
        </w:numPr>
        <w:shd w:val="clear" w:color="auto" w:fill="FFFFFF"/>
        <w:spacing w:beforeAutospacing="0" w:afterAutospacing="0" w:line="354" w:lineRule="atLeast"/>
        <w:rPr>
          <w:rFonts w:ascii="Times New Roman" w:hAnsi="Times New Roman" w:cs="Times New Roman"/>
          <w:sz w:val="22"/>
          <w:szCs w:val="22"/>
        </w:rPr>
      </w:pPr>
      <w:r w:rsidRPr="00F56F89">
        <w:rPr>
          <w:rFonts w:ascii="Times New Roman" w:hAnsi="Times New Roman" w:cs="Times New Roman"/>
          <w:sz w:val="22"/>
          <w:szCs w:val="22"/>
        </w:rPr>
        <w:t xml:space="preserve">Good Listener </w:t>
      </w:r>
      <w:proofErr w:type="gramStart"/>
      <w:r w:rsidRPr="00F56F89">
        <w:rPr>
          <w:rFonts w:ascii="Times New Roman" w:hAnsi="Times New Roman" w:cs="Times New Roman"/>
          <w:sz w:val="22"/>
          <w:szCs w:val="22"/>
        </w:rPr>
        <w:t>and</w:t>
      </w:r>
      <w:r w:rsidR="00B265B8">
        <w:rPr>
          <w:rFonts w:ascii="Times New Roman" w:hAnsi="Times New Roman" w:cs="Times New Roman"/>
          <w:sz w:val="22"/>
          <w:szCs w:val="22"/>
        </w:rPr>
        <w:t xml:space="preserve"> </w:t>
      </w:r>
      <w:r w:rsidRPr="00F56F89">
        <w:rPr>
          <w:rFonts w:ascii="Times New Roman" w:hAnsi="Times New Roman" w:cs="Times New Roman"/>
          <w:sz w:val="22"/>
          <w:szCs w:val="22"/>
        </w:rPr>
        <w:t xml:space="preserve"> Ready</w:t>
      </w:r>
      <w:proofErr w:type="gramEnd"/>
      <w:r w:rsidRPr="00F56F89">
        <w:rPr>
          <w:rFonts w:ascii="Times New Roman" w:hAnsi="Times New Roman" w:cs="Times New Roman"/>
          <w:sz w:val="22"/>
          <w:szCs w:val="22"/>
        </w:rPr>
        <w:t xml:space="preserve"> to Learn New.</w:t>
      </w:r>
    </w:p>
    <w:p w:rsidR="00210F9C" w:rsidRDefault="00210F9C" w:rsidP="00210F9C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468"/>
        <w:jc w:val="both"/>
        <w:rPr>
          <w:rFonts w:ascii="Times New Roman" w:hAnsi="Times New Roman"/>
        </w:rPr>
      </w:pPr>
    </w:p>
    <w:p w:rsidR="0017603C" w:rsidRDefault="0017603C" w:rsidP="00210F9C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468"/>
        <w:jc w:val="both"/>
        <w:rPr>
          <w:rFonts w:ascii="Times New Roman" w:hAnsi="Times New Roman"/>
        </w:rPr>
      </w:pPr>
    </w:p>
    <w:p w:rsidR="0017603C" w:rsidRDefault="0017603C" w:rsidP="00210F9C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468"/>
        <w:jc w:val="both"/>
        <w:rPr>
          <w:rFonts w:ascii="Times New Roman" w:hAnsi="Times New Roman"/>
        </w:rPr>
      </w:pPr>
    </w:p>
    <w:p w:rsidR="0017603C" w:rsidRPr="00F56F89" w:rsidRDefault="0017603C" w:rsidP="00210F9C">
      <w:pPr>
        <w:pStyle w:val="ListParagraph"/>
        <w:widowControl w:val="0"/>
        <w:tabs>
          <w:tab w:val="left" w:pos="360"/>
          <w:tab w:val="left" w:pos="720"/>
        </w:tabs>
        <w:autoSpaceDE w:val="0"/>
        <w:autoSpaceDN w:val="0"/>
        <w:adjustRightInd w:val="0"/>
        <w:spacing w:after="0" w:line="240" w:lineRule="auto"/>
        <w:ind w:left="468"/>
        <w:jc w:val="both"/>
        <w:rPr>
          <w:rFonts w:ascii="Times New Roman" w:hAnsi="Times New Roman"/>
        </w:rPr>
      </w:pPr>
    </w:p>
    <w:p w:rsidR="00210F9C" w:rsidRDefault="00210F9C" w:rsidP="00210F9C">
      <w:pPr>
        <w:pStyle w:val="ListParagraph"/>
        <w:spacing w:before="100" w:beforeAutospacing="1" w:after="75"/>
        <w:rPr>
          <w:rFonts w:ascii="Times New Roman" w:hAnsi="Times New Roman"/>
          <w:b/>
          <w:spacing w:val="-10"/>
          <w:sz w:val="24"/>
          <w:szCs w:val="24"/>
        </w:rPr>
      </w:pPr>
    </w:p>
    <w:p w:rsidR="007A61C6" w:rsidRDefault="007A61C6" w:rsidP="00210F9C">
      <w:pPr>
        <w:pStyle w:val="ListParagraph"/>
        <w:spacing w:before="100" w:beforeAutospacing="1" w:after="75"/>
        <w:rPr>
          <w:rFonts w:ascii="Times New Roman" w:hAnsi="Times New Roman"/>
          <w:b/>
          <w:spacing w:val="-10"/>
          <w:sz w:val="24"/>
          <w:szCs w:val="24"/>
        </w:rPr>
      </w:pPr>
    </w:p>
    <w:p w:rsidR="002E4BB2" w:rsidRDefault="00AE1906" w:rsidP="00FD650F">
      <w:pPr>
        <w:pStyle w:val="ListParagraph"/>
        <w:numPr>
          <w:ilvl w:val="0"/>
          <w:numId w:val="32"/>
        </w:numPr>
        <w:spacing w:before="100" w:beforeAutospacing="1" w:after="75"/>
        <w:rPr>
          <w:rFonts w:ascii="Times New Roman" w:hAnsi="Times New Roman"/>
          <w:b/>
          <w:spacing w:val="-10"/>
          <w:sz w:val="24"/>
          <w:szCs w:val="24"/>
        </w:rPr>
      </w:pPr>
      <w:r w:rsidRPr="00C059BD">
        <w:rPr>
          <w:rFonts w:ascii="Times New Roman" w:hAnsi="Times New Roman"/>
          <w:b/>
          <w:spacing w:val="-10"/>
          <w:sz w:val="24"/>
          <w:szCs w:val="24"/>
        </w:rPr>
        <w:t>Personal Details :</w:t>
      </w:r>
    </w:p>
    <w:p w:rsidR="007A61C6" w:rsidRPr="00C059BD" w:rsidRDefault="007A61C6" w:rsidP="007A61C6">
      <w:pPr>
        <w:pStyle w:val="ListParagraph"/>
        <w:spacing w:before="100" w:beforeAutospacing="1" w:after="75"/>
        <w:rPr>
          <w:rFonts w:ascii="Times New Roman" w:hAnsi="Times New Roman"/>
          <w:b/>
          <w:spacing w:val="-10"/>
          <w:sz w:val="24"/>
          <w:szCs w:val="24"/>
        </w:rPr>
      </w:pPr>
    </w:p>
    <w:p w:rsidR="00AE1906" w:rsidRPr="00C059BD" w:rsidRDefault="00AE1906" w:rsidP="00AE1906">
      <w:pPr>
        <w:pStyle w:val="ListParagraph"/>
        <w:numPr>
          <w:ilvl w:val="0"/>
          <w:numId w:val="18"/>
        </w:numPr>
        <w:tabs>
          <w:tab w:val="left" w:pos="2964"/>
        </w:tabs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 xml:space="preserve">Name </w:t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  <w:t>:</w:t>
      </w:r>
      <w:r w:rsidR="00F64F45" w:rsidRPr="00C059BD">
        <w:rPr>
          <w:rFonts w:ascii="Times New Roman" w:eastAsia="Georgia" w:hAnsi="Times New Roman"/>
        </w:rPr>
        <w:t xml:space="preserve">        </w:t>
      </w:r>
      <w:proofErr w:type="spellStart"/>
      <w:r w:rsidR="00F64F45" w:rsidRPr="00C059BD">
        <w:rPr>
          <w:rFonts w:ascii="Times New Roman" w:eastAsia="Georgia" w:hAnsi="Times New Roman"/>
        </w:rPr>
        <w:t>Pravin</w:t>
      </w:r>
      <w:proofErr w:type="spellEnd"/>
      <w:r w:rsidR="00F64F45" w:rsidRPr="00C059BD">
        <w:rPr>
          <w:rFonts w:ascii="Times New Roman" w:eastAsia="Georgia" w:hAnsi="Times New Roman"/>
        </w:rPr>
        <w:t xml:space="preserve"> D. </w:t>
      </w:r>
      <w:proofErr w:type="spellStart"/>
      <w:r w:rsidR="00F64F45" w:rsidRPr="00C059BD">
        <w:rPr>
          <w:rFonts w:ascii="Times New Roman" w:eastAsia="Georgia" w:hAnsi="Times New Roman"/>
        </w:rPr>
        <w:t>Chougule</w:t>
      </w:r>
      <w:proofErr w:type="spellEnd"/>
    </w:p>
    <w:p w:rsidR="00AE1906" w:rsidRPr="00C059BD" w:rsidRDefault="00AE1906" w:rsidP="00AE1906">
      <w:pPr>
        <w:pStyle w:val="ListParagraph"/>
        <w:numPr>
          <w:ilvl w:val="0"/>
          <w:numId w:val="18"/>
        </w:numPr>
        <w:tabs>
          <w:tab w:val="left" w:pos="2964"/>
        </w:tabs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>D</w:t>
      </w:r>
      <w:r w:rsidR="00F64F45" w:rsidRPr="00C059BD">
        <w:rPr>
          <w:rFonts w:ascii="Times New Roman" w:eastAsia="Georgia" w:hAnsi="Times New Roman"/>
        </w:rPr>
        <w:t>ate Of birth</w:t>
      </w:r>
      <w:r w:rsidR="00F64F45" w:rsidRPr="00C059BD">
        <w:rPr>
          <w:rFonts w:ascii="Times New Roman" w:eastAsia="Georgia" w:hAnsi="Times New Roman"/>
        </w:rPr>
        <w:tab/>
      </w:r>
      <w:r w:rsidR="00F64F45" w:rsidRPr="00C059BD">
        <w:rPr>
          <w:rFonts w:ascii="Times New Roman" w:eastAsia="Georgia" w:hAnsi="Times New Roman"/>
        </w:rPr>
        <w:tab/>
        <w:t>:       13</w:t>
      </w:r>
      <w:r w:rsidR="00F64F45" w:rsidRPr="00C059BD">
        <w:rPr>
          <w:rFonts w:ascii="Times New Roman" w:eastAsia="Georgia" w:hAnsi="Times New Roman"/>
          <w:vertAlign w:val="superscript"/>
        </w:rPr>
        <w:t>th</w:t>
      </w:r>
      <w:r w:rsidR="00F64F45" w:rsidRPr="00C059BD">
        <w:rPr>
          <w:rFonts w:ascii="Times New Roman" w:eastAsia="Georgia" w:hAnsi="Times New Roman"/>
        </w:rPr>
        <w:t xml:space="preserve"> May 1993</w:t>
      </w:r>
    </w:p>
    <w:p w:rsidR="00AE1906" w:rsidRPr="00C059BD" w:rsidRDefault="00AE1906" w:rsidP="00AE190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>Sex</w:t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  <w:t>:        Male</w:t>
      </w:r>
    </w:p>
    <w:p w:rsidR="00AE1906" w:rsidRPr="00C059BD" w:rsidRDefault="00AE1906" w:rsidP="00AE1906">
      <w:pPr>
        <w:pStyle w:val="ListParagraph"/>
        <w:numPr>
          <w:ilvl w:val="0"/>
          <w:numId w:val="18"/>
        </w:numPr>
        <w:tabs>
          <w:tab w:val="center" w:pos="870"/>
          <w:tab w:val="left" w:pos="3780"/>
        </w:tabs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>Mari</w:t>
      </w:r>
      <w:r w:rsidR="00B80EEA" w:rsidRPr="00C059BD">
        <w:rPr>
          <w:rFonts w:ascii="Times New Roman" w:eastAsia="Georgia" w:hAnsi="Times New Roman"/>
        </w:rPr>
        <w:t xml:space="preserve">tal Status               </w:t>
      </w:r>
      <w:r w:rsidRPr="00C059BD">
        <w:rPr>
          <w:rFonts w:ascii="Times New Roman" w:eastAsia="Georgia" w:hAnsi="Times New Roman"/>
        </w:rPr>
        <w:t xml:space="preserve">   </w:t>
      </w:r>
      <w:r w:rsidR="000F2A56">
        <w:rPr>
          <w:rFonts w:ascii="Times New Roman" w:eastAsia="Georgia" w:hAnsi="Times New Roman"/>
        </w:rPr>
        <w:t xml:space="preserve">            :        </w:t>
      </w:r>
      <w:r w:rsidRPr="00C059BD">
        <w:rPr>
          <w:rFonts w:ascii="Times New Roman" w:eastAsia="Georgia" w:hAnsi="Times New Roman"/>
        </w:rPr>
        <w:t>Single</w:t>
      </w:r>
    </w:p>
    <w:p w:rsidR="00AE1906" w:rsidRPr="00C059BD" w:rsidRDefault="00B80EEA" w:rsidP="00AE190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 xml:space="preserve">Nationality   </w:t>
      </w:r>
      <w:r w:rsidR="00375A7C" w:rsidRPr="00C059BD">
        <w:rPr>
          <w:rFonts w:ascii="Times New Roman" w:eastAsia="Georgia" w:hAnsi="Times New Roman"/>
        </w:rPr>
        <w:tab/>
      </w:r>
      <w:r w:rsidR="002C7114" w:rsidRPr="00C059BD">
        <w:rPr>
          <w:rFonts w:ascii="Times New Roman" w:eastAsia="Georgia" w:hAnsi="Times New Roman"/>
        </w:rPr>
        <w:tab/>
      </w:r>
      <w:r w:rsidR="000F2A56">
        <w:rPr>
          <w:rFonts w:ascii="Times New Roman" w:eastAsia="Georgia" w:hAnsi="Times New Roman"/>
        </w:rPr>
        <w:t xml:space="preserve">            </w:t>
      </w:r>
      <w:r w:rsidR="00AE1906" w:rsidRPr="00C059BD">
        <w:rPr>
          <w:rFonts w:ascii="Times New Roman" w:eastAsia="Georgia" w:hAnsi="Times New Roman"/>
        </w:rPr>
        <w:t xml:space="preserve"> :        Indian</w:t>
      </w:r>
    </w:p>
    <w:p w:rsidR="00AE1906" w:rsidRPr="00C059BD" w:rsidRDefault="00AE1906" w:rsidP="00AE190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>Languages known</w:t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  <w:t>:        English, Hindi, Marathi</w:t>
      </w:r>
    </w:p>
    <w:p w:rsidR="00AE1906" w:rsidRPr="00C059BD" w:rsidRDefault="00AE1906" w:rsidP="00AE190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eastAsia="Georgia" w:hAnsi="Times New Roman"/>
        </w:rPr>
      </w:pPr>
      <w:r w:rsidRPr="00C059BD">
        <w:rPr>
          <w:rFonts w:ascii="Times New Roman" w:eastAsia="Georgia" w:hAnsi="Times New Roman"/>
        </w:rPr>
        <w:t>Hobbies</w:t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</w:r>
      <w:r w:rsidRPr="00C059BD">
        <w:rPr>
          <w:rFonts w:ascii="Times New Roman" w:eastAsia="Georgia" w:hAnsi="Times New Roman"/>
        </w:rPr>
        <w:tab/>
        <w:t xml:space="preserve">:  </w:t>
      </w:r>
      <w:r w:rsidR="00F64F45" w:rsidRPr="00C059BD">
        <w:rPr>
          <w:rFonts w:ascii="Times New Roman" w:eastAsia="Georgia" w:hAnsi="Times New Roman"/>
        </w:rPr>
        <w:t xml:space="preserve">      Playing </w:t>
      </w:r>
      <w:r w:rsidR="001C08CB" w:rsidRPr="00C059BD">
        <w:rPr>
          <w:rFonts w:ascii="Times New Roman" w:eastAsia="Georgia" w:hAnsi="Times New Roman"/>
        </w:rPr>
        <w:t>Volleyball</w:t>
      </w:r>
      <w:r w:rsidR="00F64F45" w:rsidRPr="00C059BD">
        <w:rPr>
          <w:rFonts w:ascii="Times New Roman" w:eastAsia="Georgia" w:hAnsi="Times New Roman"/>
        </w:rPr>
        <w:t xml:space="preserve"> and Cricket etc.</w:t>
      </w:r>
    </w:p>
    <w:p w:rsidR="002C7114" w:rsidRPr="00C059BD" w:rsidRDefault="002C7114" w:rsidP="00FD650F">
      <w:pPr>
        <w:pStyle w:val="ListParagraph"/>
        <w:spacing w:after="0" w:line="240" w:lineRule="auto"/>
        <w:rPr>
          <w:rFonts w:ascii="Times New Roman" w:eastAsia="Georgia" w:hAnsi="Times New Roman"/>
        </w:rPr>
      </w:pPr>
    </w:p>
    <w:p w:rsidR="00E6410E" w:rsidRDefault="00E6410E" w:rsidP="00E6410E">
      <w:pPr>
        <w:rPr>
          <w:sz w:val="22"/>
          <w:szCs w:val="22"/>
        </w:rPr>
      </w:pPr>
    </w:p>
    <w:p w:rsidR="0017603C" w:rsidRDefault="0017603C" w:rsidP="00E6410E">
      <w:pPr>
        <w:rPr>
          <w:sz w:val="22"/>
          <w:szCs w:val="22"/>
        </w:rPr>
      </w:pPr>
    </w:p>
    <w:p w:rsidR="0017603C" w:rsidRDefault="0017603C" w:rsidP="00E6410E">
      <w:pPr>
        <w:rPr>
          <w:sz w:val="22"/>
          <w:szCs w:val="22"/>
        </w:rPr>
      </w:pPr>
    </w:p>
    <w:p w:rsidR="0017603C" w:rsidRDefault="0017603C" w:rsidP="00E6410E">
      <w:pPr>
        <w:rPr>
          <w:sz w:val="22"/>
          <w:szCs w:val="22"/>
        </w:rPr>
      </w:pPr>
    </w:p>
    <w:p w:rsidR="002B0911" w:rsidRDefault="002B0911" w:rsidP="00E6410E">
      <w:pPr>
        <w:rPr>
          <w:sz w:val="22"/>
          <w:szCs w:val="22"/>
        </w:rPr>
      </w:pPr>
    </w:p>
    <w:p w:rsidR="002B0911" w:rsidRPr="00C059BD" w:rsidRDefault="002B0911" w:rsidP="00E6410E">
      <w:pPr>
        <w:rPr>
          <w:sz w:val="22"/>
          <w:szCs w:val="22"/>
        </w:rPr>
      </w:pPr>
    </w:p>
    <w:p w:rsidR="00345C99" w:rsidRPr="00C059BD" w:rsidRDefault="005272E3" w:rsidP="00E6410E">
      <w:pPr>
        <w:ind w:firstLine="360"/>
        <w:rPr>
          <w:sz w:val="22"/>
          <w:szCs w:val="22"/>
        </w:rPr>
      </w:pPr>
      <w:r w:rsidRPr="00C059BD">
        <w:rPr>
          <w:color w:val="000000"/>
          <w:sz w:val="22"/>
          <w:szCs w:val="22"/>
        </w:rPr>
        <w:t>I consider myself familiar with Modern Technology. I am also confident of my ability to work in a team.</w:t>
      </w:r>
      <w:r w:rsidRPr="00C059BD">
        <w:rPr>
          <w:sz w:val="22"/>
          <w:szCs w:val="22"/>
        </w:rPr>
        <w:t xml:space="preserve"> I</w:t>
      </w:r>
      <w:r w:rsidR="005B42E8" w:rsidRPr="00C059BD">
        <w:rPr>
          <w:sz w:val="22"/>
          <w:szCs w:val="22"/>
        </w:rPr>
        <w:t xml:space="preserve"> hereby declare that </w:t>
      </w:r>
      <w:r w:rsidR="0040455B" w:rsidRPr="00C059BD">
        <w:rPr>
          <w:sz w:val="22"/>
          <w:szCs w:val="22"/>
        </w:rPr>
        <w:t xml:space="preserve">all </w:t>
      </w:r>
      <w:r w:rsidR="005B42E8" w:rsidRPr="00C059BD">
        <w:rPr>
          <w:sz w:val="22"/>
          <w:szCs w:val="22"/>
        </w:rPr>
        <w:t>the information furnished above is true to the best of my knowledge.</w:t>
      </w:r>
    </w:p>
    <w:p w:rsidR="00345C99" w:rsidRPr="00C059BD" w:rsidRDefault="00345C99" w:rsidP="00345C99">
      <w:pPr>
        <w:ind w:firstLine="270"/>
        <w:rPr>
          <w:sz w:val="22"/>
          <w:szCs w:val="22"/>
        </w:rPr>
      </w:pPr>
    </w:p>
    <w:p w:rsidR="00345C99" w:rsidRPr="00C059BD" w:rsidRDefault="00345C99" w:rsidP="00345C99">
      <w:pPr>
        <w:rPr>
          <w:b/>
          <w:bCs/>
          <w:sz w:val="22"/>
          <w:szCs w:val="22"/>
        </w:rPr>
      </w:pPr>
    </w:p>
    <w:p w:rsidR="00345C99" w:rsidRPr="00C059BD" w:rsidRDefault="00345C99" w:rsidP="00345C99">
      <w:pPr>
        <w:rPr>
          <w:b/>
          <w:bCs/>
          <w:sz w:val="22"/>
          <w:szCs w:val="22"/>
        </w:rPr>
      </w:pPr>
    </w:p>
    <w:p w:rsidR="002C7114" w:rsidRPr="00C059BD" w:rsidRDefault="002C7114" w:rsidP="00345C99">
      <w:pPr>
        <w:rPr>
          <w:b/>
          <w:bCs/>
          <w:sz w:val="22"/>
          <w:szCs w:val="22"/>
        </w:rPr>
      </w:pPr>
    </w:p>
    <w:p w:rsidR="002C7114" w:rsidRPr="00C059BD" w:rsidRDefault="002C7114" w:rsidP="00345C99">
      <w:pPr>
        <w:rPr>
          <w:b/>
          <w:bCs/>
          <w:sz w:val="22"/>
          <w:szCs w:val="22"/>
        </w:rPr>
      </w:pPr>
    </w:p>
    <w:p w:rsidR="004C436B" w:rsidRPr="00C059BD" w:rsidRDefault="005B42E8" w:rsidP="000B2D52">
      <w:pPr>
        <w:numPr>
          <w:ilvl w:val="0"/>
          <w:numId w:val="2"/>
        </w:numPr>
        <w:ind w:left="360" w:right="-810" w:firstLine="0"/>
        <w:rPr>
          <w:b/>
          <w:bCs/>
          <w:sz w:val="22"/>
          <w:szCs w:val="22"/>
        </w:rPr>
      </w:pPr>
      <w:r w:rsidRPr="00C059BD">
        <w:rPr>
          <w:b/>
          <w:bCs/>
          <w:sz w:val="22"/>
          <w:szCs w:val="22"/>
        </w:rPr>
        <w:t xml:space="preserve">Place: </w:t>
      </w:r>
      <w:r w:rsidR="00CD2835" w:rsidRPr="00C059BD">
        <w:rPr>
          <w:b/>
          <w:bCs/>
          <w:sz w:val="22"/>
          <w:szCs w:val="22"/>
        </w:rPr>
        <w:tab/>
      </w:r>
      <w:r w:rsidR="0063507B" w:rsidRPr="00C059BD">
        <w:rPr>
          <w:b/>
          <w:bCs/>
          <w:sz w:val="22"/>
          <w:szCs w:val="22"/>
        </w:rPr>
        <w:tab/>
      </w:r>
      <w:r w:rsidR="0063507B" w:rsidRPr="00C059BD">
        <w:rPr>
          <w:b/>
          <w:bCs/>
          <w:sz w:val="22"/>
          <w:szCs w:val="22"/>
        </w:rPr>
        <w:tab/>
      </w:r>
      <w:r w:rsidR="000C7E4A" w:rsidRPr="00C059BD">
        <w:rPr>
          <w:b/>
          <w:bCs/>
          <w:sz w:val="22"/>
          <w:szCs w:val="22"/>
        </w:rPr>
        <w:t xml:space="preserve">                </w:t>
      </w:r>
      <w:r w:rsidR="002C7114" w:rsidRPr="00C059BD">
        <w:rPr>
          <w:b/>
          <w:bCs/>
          <w:sz w:val="22"/>
          <w:szCs w:val="22"/>
        </w:rPr>
        <w:tab/>
      </w:r>
      <w:r w:rsidR="002C7114" w:rsidRPr="00C059BD">
        <w:rPr>
          <w:b/>
          <w:bCs/>
          <w:sz w:val="22"/>
          <w:szCs w:val="22"/>
        </w:rPr>
        <w:tab/>
      </w:r>
      <w:r w:rsidR="002C7114" w:rsidRPr="00C059BD">
        <w:rPr>
          <w:b/>
          <w:bCs/>
          <w:sz w:val="22"/>
          <w:szCs w:val="22"/>
        </w:rPr>
        <w:tab/>
      </w:r>
      <w:r w:rsidR="000C7E4A" w:rsidRPr="00C059BD">
        <w:rPr>
          <w:b/>
          <w:bCs/>
          <w:sz w:val="22"/>
          <w:szCs w:val="22"/>
        </w:rPr>
        <w:t xml:space="preserve">  </w:t>
      </w:r>
      <w:r w:rsidR="004C436B" w:rsidRPr="00C059BD">
        <w:rPr>
          <w:sz w:val="22"/>
          <w:szCs w:val="22"/>
        </w:rPr>
        <w:t>Yours sincerely</w:t>
      </w:r>
    </w:p>
    <w:p w:rsidR="00794F70" w:rsidRPr="00C059BD" w:rsidRDefault="00794F70" w:rsidP="00794F70">
      <w:pPr>
        <w:ind w:left="720" w:right="-810"/>
        <w:rPr>
          <w:b/>
          <w:bCs/>
          <w:sz w:val="22"/>
          <w:szCs w:val="22"/>
        </w:rPr>
      </w:pPr>
    </w:p>
    <w:p w:rsidR="0066156A" w:rsidRPr="00C059BD" w:rsidRDefault="004C436B" w:rsidP="000B2D52">
      <w:pPr>
        <w:numPr>
          <w:ilvl w:val="0"/>
          <w:numId w:val="2"/>
        </w:numPr>
        <w:ind w:right="-810"/>
        <w:rPr>
          <w:b/>
          <w:bCs/>
          <w:sz w:val="22"/>
          <w:szCs w:val="22"/>
        </w:rPr>
      </w:pPr>
      <w:r w:rsidRPr="00C059BD">
        <w:rPr>
          <w:b/>
          <w:bCs/>
          <w:sz w:val="22"/>
          <w:szCs w:val="22"/>
        </w:rPr>
        <w:t xml:space="preserve">Date:                                            </w:t>
      </w:r>
      <w:r w:rsidR="002C7114" w:rsidRPr="00C059BD">
        <w:rPr>
          <w:b/>
          <w:bCs/>
          <w:sz w:val="22"/>
          <w:szCs w:val="22"/>
        </w:rPr>
        <w:tab/>
      </w:r>
      <w:r w:rsidR="002C7114" w:rsidRPr="00C059BD">
        <w:rPr>
          <w:b/>
          <w:bCs/>
          <w:sz w:val="22"/>
          <w:szCs w:val="22"/>
        </w:rPr>
        <w:tab/>
        <w:t xml:space="preserve">      </w:t>
      </w:r>
      <w:r w:rsidRPr="00C059BD">
        <w:rPr>
          <w:b/>
          <w:bCs/>
          <w:sz w:val="22"/>
          <w:szCs w:val="22"/>
        </w:rPr>
        <w:t xml:space="preserve">   </w:t>
      </w:r>
      <w:r w:rsidR="00F64F45" w:rsidRPr="00C059BD">
        <w:rPr>
          <w:b/>
          <w:bCs/>
          <w:sz w:val="22"/>
          <w:szCs w:val="22"/>
        </w:rPr>
        <w:t>(</w:t>
      </w:r>
      <w:proofErr w:type="spellStart"/>
      <w:r w:rsidR="00F64F45" w:rsidRPr="00C059BD">
        <w:rPr>
          <w:b/>
          <w:bCs/>
          <w:sz w:val="22"/>
          <w:szCs w:val="22"/>
        </w:rPr>
        <w:t>Pravin</w:t>
      </w:r>
      <w:proofErr w:type="spellEnd"/>
      <w:r w:rsidR="00F64F45" w:rsidRPr="00C059BD">
        <w:rPr>
          <w:b/>
          <w:bCs/>
          <w:sz w:val="22"/>
          <w:szCs w:val="22"/>
        </w:rPr>
        <w:t xml:space="preserve">  D. </w:t>
      </w:r>
      <w:proofErr w:type="spellStart"/>
      <w:r w:rsidR="00F64F45" w:rsidRPr="00C059BD">
        <w:rPr>
          <w:b/>
          <w:bCs/>
          <w:sz w:val="22"/>
          <w:szCs w:val="22"/>
        </w:rPr>
        <w:t>Chougule</w:t>
      </w:r>
      <w:proofErr w:type="spellEnd"/>
      <w:r w:rsidRPr="00C059BD">
        <w:rPr>
          <w:b/>
          <w:bCs/>
          <w:sz w:val="22"/>
          <w:szCs w:val="22"/>
        </w:rPr>
        <w:t xml:space="preserve">)          </w:t>
      </w:r>
    </w:p>
    <w:p w:rsidR="00AE74DE" w:rsidRPr="002E4BB2" w:rsidRDefault="00AE74DE" w:rsidP="00AE74DE">
      <w:pPr>
        <w:ind w:right="-810"/>
        <w:rPr>
          <w:b/>
          <w:bCs/>
          <w:sz w:val="22"/>
          <w:szCs w:val="22"/>
        </w:rPr>
      </w:pPr>
    </w:p>
    <w:p w:rsidR="00AE74DE" w:rsidRPr="00F64F45" w:rsidRDefault="00AE74DE" w:rsidP="00AE74DE">
      <w:pPr>
        <w:ind w:right="-810"/>
        <w:rPr>
          <w:b/>
          <w:bCs/>
          <w:sz w:val="22"/>
          <w:szCs w:val="22"/>
        </w:rPr>
      </w:pPr>
    </w:p>
    <w:p w:rsidR="00AE74DE" w:rsidRPr="002C7114" w:rsidRDefault="00AE74DE" w:rsidP="00AE74DE">
      <w:pPr>
        <w:ind w:right="-810"/>
        <w:rPr>
          <w:b/>
          <w:bCs/>
          <w:sz w:val="22"/>
          <w:szCs w:val="22"/>
        </w:rPr>
      </w:pPr>
    </w:p>
    <w:p w:rsidR="00AE74DE" w:rsidRPr="002C7114" w:rsidRDefault="00AE74DE" w:rsidP="00AE74DE">
      <w:pPr>
        <w:ind w:right="-810"/>
        <w:rPr>
          <w:b/>
          <w:bCs/>
          <w:sz w:val="22"/>
          <w:szCs w:val="22"/>
        </w:rPr>
      </w:pPr>
    </w:p>
    <w:sectPr w:rsidR="00AE74DE" w:rsidRPr="002C7114" w:rsidSect="00C347D4">
      <w:type w:val="continuous"/>
      <w:pgSz w:w="12240" w:h="15840" w:code="1"/>
      <w:pgMar w:top="720" w:right="1440" w:bottom="806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9pt;height:10.9pt" o:bullet="t">
        <v:imagedata r:id="rId1" o:title="mso9A0D"/>
      </v:shape>
    </w:pict>
  </w:numPicBullet>
  <w:abstractNum w:abstractNumId="0">
    <w:nsid w:val="FFFFFFFE"/>
    <w:multiLevelType w:val="singleLevel"/>
    <w:tmpl w:val="34E6DAE6"/>
    <w:lvl w:ilvl="0">
      <w:numFmt w:val="bullet"/>
      <w:lvlText w:val="*"/>
      <w:lvlJc w:val="left"/>
    </w:lvl>
  </w:abstractNum>
  <w:abstractNum w:abstractNumId="1">
    <w:nsid w:val="00000001"/>
    <w:multiLevelType w:val="singleLevel"/>
    <w:tmpl w:val="00000001"/>
    <w:name w:val="WW8Num1"/>
    <w:lvl w:ilvl="0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00000004"/>
    <w:multiLevelType w:val="singleLevel"/>
    <w:tmpl w:val="00000004"/>
    <w:name w:val="WW8Num5"/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Symbol"/>
      </w:rPr>
    </w:lvl>
  </w:abstractNum>
  <w:abstractNum w:abstractNumId="4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>
    <w:nsid w:val="03853337"/>
    <w:multiLevelType w:val="hybridMultilevel"/>
    <w:tmpl w:val="093E0BC2"/>
    <w:lvl w:ilvl="0" w:tplc="0986B162"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46B3D18"/>
    <w:multiLevelType w:val="hybridMultilevel"/>
    <w:tmpl w:val="EE02447A"/>
    <w:lvl w:ilvl="0" w:tplc="4F4EE818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A3E037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E62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C5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2693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E6E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EB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E09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68F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62D1BA5"/>
    <w:multiLevelType w:val="hybridMultilevel"/>
    <w:tmpl w:val="0424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BA13F62"/>
    <w:multiLevelType w:val="hybridMultilevel"/>
    <w:tmpl w:val="A65A5C1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15172AB"/>
    <w:multiLevelType w:val="hybridMultilevel"/>
    <w:tmpl w:val="1ED41C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A60694"/>
    <w:multiLevelType w:val="hybridMultilevel"/>
    <w:tmpl w:val="7C5C771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7F96DA6"/>
    <w:multiLevelType w:val="hybridMultilevel"/>
    <w:tmpl w:val="8626F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FD9070D"/>
    <w:multiLevelType w:val="hybridMultilevel"/>
    <w:tmpl w:val="BBC86E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E13E14"/>
    <w:multiLevelType w:val="hybridMultilevel"/>
    <w:tmpl w:val="BEF2B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8514A8"/>
    <w:multiLevelType w:val="hybridMultilevel"/>
    <w:tmpl w:val="6CBE395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885336"/>
    <w:multiLevelType w:val="hybridMultilevel"/>
    <w:tmpl w:val="009247D0"/>
    <w:lvl w:ilvl="0" w:tplc="0409000B">
      <w:start w:val="1"/>
      <w:numFmt w:val="bullet"/>
      <w:lvlText w:val=""/>
      <w:lvlJc w:val="left"/>
      <w:pPr>
        <w:ind w:left="103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6">
    <w:nsid w:val="2CB7158A"/>
    <w:multiLevelType w:val="hybridMultilevel"/>
    <w:tmpl w:val="25D6F77E"/>
    <w:lvl w:ilvl="0" w:tplc="04090001">
      <w:start w:val="1"/>
      <w:numFmt w:val="bullet"/>
      <w:lvlText w:val=""/>
      <w:lvlJc w:val="left"/>
      <w:pPr>
        <w:ind w:left="11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9" w:hanging="360"/>
      </w:pPr>
      <w:rPr>
        <w:rFonts w:ascii="Wingdings" w:hAnsi="Wingdings" w:hint="default"/>
      </w:rPr>
    </w:lvl>
  </w:abstractNum>
  <w:abstractNum w:abstractNumId="17">
    <w:nsid w:val="2CEA43E6"/>
    <w:multiLevelType w:val="hybridMultilevel"/>
    <w:tmpl w:val="3C1417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0E169D0"/>
    <w:multiLevelType w:val="hybridMultilevel"/>
    <w:tmpl w:val="A3768ADA"/>
    <w:lvl w:ilvl="0" w:tplc="0986B162">
      <w:numFmt w:val="bullet"/>
      <w:lvlText w:val=""/>
      <w:lvlJc w:val="left"/>
      <w:pPr>
        <w:ind w:left="468" w:hanging="1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19">
    <w:nsid w:val="312B76E2"/>
    <w:multiLevelType w:val="hybridMultilevel"/>
    <w:tmpl w:val="0720A93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5CE6E18"/>
    <w:multiLevelType w:val="hybridMultilevel"/>
    <w:tmpl w:val="DDFEF32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C0F3ED1"/>
    <w:multiLevelType w:val="hybridMultilevel"/>
    <w:tmpl w:val="32DA40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DEF3C4A"/>
    <w:multiLevelType w:val="hybridMultilevel"/>
    <w:tmpl w:val="34B6A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0D7374F"/>
    <w:multiLevelType w:val="hybridMultilevel"/>
    <w:tmpl w:val="04A69AC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1D1203C"/>
    <w:multiLevelType w:val="hybridMultilevel"/>
    <w:tmpl w:val="BD12F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2297135"/>
    <w:multiLevelType w:val="hybridMultilevel"/>
    <w:tmpl w:val="81E84490"/>
    <w:lvl w:ilvl="0" w:tplc="04090001">
      <w:start w:val="1"/>
      <w:numFmt w:val="bullet"/>
      <w:lvlText w:val=""/>
      <w:lvlJc w:val="left"/>
      <w:pPr>
        <w:ind w:left="11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9" w:hanging="360"/>
      </w:pPr>
      <w:rPr>
        <w:rFonts w:ascii="Wingdings" w:hAnsi="Wingdings" w:hint="default"/>
      </w:rPr>
    </w:lvl>
  </w:abstractNum>
  <w:abstractNum w:abstractNumId="26">
    <w:nsid w:val="426567F9"/>
    <w:multiLevelType w:val="hybridMultilevel"/>
    <w:tmpl w:val="E1BC7A5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42696CDF"/>
    <w:multiLevelType w:val="hybridMultilevel"/>
    <w:tmpl w:val="FE383BB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6E45AC7"/>
    <w:multiLevelType w:val="hybridMultilevel"/>
    <w:tmpl w:val="75E41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9976CC0"/>
    <w:multiLevelType w:val="hybridMultilevel"/>
    <w:tmpl w:val="9C085E0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7051F9B"/>
    <w:multiLevelType w:val="hybridMultilevel"/>
    <w:tmpl w:val="70201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9FA1636"/>
    <w:multiLevelType w:val="hybridMultilevel"/>
    <w:tmpl w:val="9D72A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450D30"/>
    <w:multiLevelType w:val="hybridMultilevel"/>
    <w:tmpl w:val="539AA8E2"/>
    <w:lvl w:ilvl="0" w:tplc="40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>
    <w:nsid w:val="60B831C4"/>
    <w:multiLevelType w:val="hybridMultilevel"/>
    <w:tmpl w:val="EF6A548C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7830"/>
        </w:tabs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8550"/>
        </w:tabs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9270"/>
        </w:tabs>
        <w:ind w:left="9270" w:hanging="360"/>
      </w:pPr>
      <w:rPr>
        <w:rFonts w:ascii="Wingdings" w:hAnsi="Wingdings" w:hint="default"/>
      </w:rPr>
    </w:lvl>
  </w:abstractNum>
  <w:abstractNum w:abstractNumId="34">
    <w:nsid w:val="63725EBB"/>
    <w:multiLevelType w:val="hybridMultilevel"/>
    <w:tmpl w:val="CCBA83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91B6DD8"/>
    <w:multiLevelType w:val="hybridMultilevel"/>
    <w:tmpl w:val="6E7AE1DA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>
    <w:nsid w:val="69E9529C"/>
    <w:multiLevelType w:val="hybridMultilevel"/>
    <w:tmpl w:val="E9B8B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3E0378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DE628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7C59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26938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5E6E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8EB6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E091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968F9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B1005E8"/>
    <w:multiLevelType w:val="hybridMultilevel"/>
    <w:tmpl w:val="9F4E1B6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EE33724"/>
    <w:multiLevelType w:val="hybridMultilevel"/>
    <w:tmpl w:val="5824BC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1017460"/>
    <w:multiLevelType w:val="hybridMultilevel"/>
    <w:tmpl w:val="9FF4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3D46A72"/>
    <w:multiLevelType w:val="hybridMultilevel"/>
    <w:tmpl w:val="3F503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A9913E9"/>
    <w:multiLevelType w:val="hybridMultilevel"/>
    <w:tmpl w:val="142C4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40"/>
  </w:num>
  <w:num w:numId="3">
    <w:abstractNumId w:val="23"/>
  </w:num>
  <w:num w:numId="4">
    <w:abstractNumId w:val="13"/>
  </w:num>
  <w:num w:numId="5">
    <w:abstractNumId w:val="26"/>
  </w:num>
  <w:num w:numId="6">
    <w:abstractNumId w:val="8"/>
  </w:num>
  <w:num w:numId="7">
    <w:abstractNumId w:val="37"/>
  </w:num>
  <w:num w:numId="8">
    <w:abstractNumId w:val="29"/>
  </w:num>
  <w:num w:numId="9">
    <w:abstractNumId w:val="7"/>
  </w:num>
  <w:num w:numId="10">
    <w:abstractNumId w:val="10"/>
  </w:num>
  <w:num w:numId="11">
    <w:abstractNumId w:val="31"/>
  </w:num>
  <w:num w:numId="12">
    <w:abstractNumId w:val="32"/>
  </w:num>
  <w:num w:numId="13">
    <w:abstractNumId w:val="41"/>
  </w:num>
  <w:num w:numId="14">
    <w:abstractNumId w:val="21"/>
  </w:num>
  <w:num w:numId="15">
    <w:abstractNumId w:val="20"/>
  </w:num>
  <w:num w:numId="16">
    <w:abstractNumId w:val="6"/>
  </w:num>
  <w:num w:numId="17">
    <w:abstractNumId w:val="14"/>
  </w:num>
  <w:num w:numId="18">
    <w:abstractNumId w:val="36"/>
  </w:num>
  <w:num w:numId="19">
    <w:abstractNumId w:val="33"/>
  </w:num>
  <w:num w:numId="20">
    <w:abstractNumId w:val="35"/>
  </w:num>
  <w:num w:numId="21">
    <w:abstractNumId w:val="24"/>
  </w:num>
  <w:num w:numId="22">
    <w:abstractNumId w:val="11"/>
  </w:num>
  <w:num w:numId="23">
    <w:abstractNumId w:val="5"/>
  </w:num>
  <w:num w:numId="24">
    <w:abstractNumId w:val="15"/>
  </w:num>
  <w:num w:numId="25">
    <w:abstractNumId w:val="38"/>
  </w:num>
  <w:num w:numId="26">
    <w:abstractNumId w:val="17"/>
  </w:num>
  <w:num w:numId="27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28">
    <w:abstractNumId w:val="27"/>
  </w:num>
  <w:num w:numId="29">
    <w:abstractNumId w:val="19"/>
  </w:num>
  <w:num w:numId="30">
    <w:abstractNumId w:val="12"/>
  </w:num>
  <w:num w:numId="31">
    <w:abstractNumId w:val="30"/>
  </w:num>
  <w:num w:numId="32">
    <w:abstractNumId w:val="9"/>
  </w:num>
  <w:num w:numId="33">
    <w:abstractNumId w:val="16"/>
  </w:num>
  <w:num w:numId="34">
    <w:abstractNumId w:val="34"/>
  </w:num>
  <w:num w:numId="35">
    <w:abstractNumId w:val="25"/>
  </w:num>
  <w:num w:numId="36">
    <w:abstractNumId w:val="22"/>
  </w:num>
  <w:num w:numId="37">
    <w:abstractNumId w:val="28"/>
  </w:num>
  <w:num w:numId="38">
    <w:abstractNumId w:val="39"/>
  </w:num>
  <w:numIdMacAtCleanup w:val="1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embedSystemFonts/>
  <w:proofState w:spelling="clean" w:grammar="clean"/>
  <w:stylePaneFormatFilter w:val="3F01"/>
  <w:defaultTabStop w:val="720"/>
  <w:noPunctuationKerning/>
  <w:characterSpacingControl w:val="doNotCompress"/>
  <w:compat/>
  <w:rsids>
    <w:rsidRoot w:val="005B42E8"/>
    <w:rsid w:val="0000639B"/>
    <w:rsid w:val="00020203"/>
    <w:rsid w:val="00022473"/>
    <w:rsid w:val="0002394E"/>
    <w:rsid w:val="0005516F"/>
    <w:rsid w:val="00056027"/>
    <w:rsid w:val="000624B3"/>
    <w:rsid w:val="0006506A"/>
    <w:rsid w:val="0007697C"/>
    <w:rsid w:val="00077E9C"/>
    <w:rsid w:val="00082830"/>
    <w:rsid w:val="00083C32"/>
    <w:rsid w:val="00087402"/>
    <w:rsid w:val="00097F8C"/>
    <w:rsid w:val="000B06BB"/>
    <w:rsid w:val="000B09FB"/>
    <w:rsid w:val="000B2D52"/>
    <w:rsid w:val="000C36FB"/>
    <w:rsid w:val="000C4BB2"/>
    <w:rsid w:val="000C7E4A"/>
    <w:rsid w:val="000D2D5C"/>
    <w:rsid w:val="000D4E56"/>
    <w:rsid w:val="000E128A"/>
    <w:rsid w:val="000F2A56"/>
    <w:rsid w:val="000F5678"/>
    <w:rsid w:val="00106163"/>
    <w:rsid w:val="001063B7"/>
    <w:rsid w:val="001071EB"/>
    <w:rsid w:val="00107B0E"/>
    <w:rsid w:val="001152D2"/>
    <w:rsid w:val="00121574"/>
    <w:rsid w:val="001258FF"/>
    <w:rsid w:val="00137912"/>
    <w:rsid w:val="001509B0"/>
    <w:rsid w:val="00153844"/>
    <w:rsid w:val="0015611F"/>
    <w:rsid w:val="00162413"/>
    <w:rsid w:val="001638E8"/>
    <w:rsid w:val="00165847"/>
    <w:rsid w:val="00166A84"/>
    <w:rsid w:val="0016735E"/>
    <w:rsid w:val="0017049D"/>
    <w:rsid w:val="0017603C"/>
    <w:rsid w:val="001950F0"/>
    <w:rsid w:val="00195713"/>
    <w:rsid w:val="00196F1B"/>
    <w:rsid w:val="001A1957"/>
    <w:rsid w:val="001B4A2B"/>
    <w:rsid w:val="001C08CB"/>
    <w:rsid w:val="001C335F"/>
    <w:rsid w:val="001D20B8"/>
    <w:rsid w:val="001E2698"/>
    <w:rsid w:val="001E2881"/>
    <w:rsid w:val="001E7E3C"/>
    <w:rsid w:val="00204032"/>
    <w:rsid w:val="00205FFD"/>
    <w:rsid w:val="00210F9C"/>
    <w:rsid w:val="00216620"/>
    <w:rsid w:val="00222913"/>
    <w:rsid w:val="00231832"/>
    <w:rsid w:val="00237C3E"/>
    <w:rsid w:val="00240205"/>
    <w:rsid w:val="00247443"/>
    <w:rsid w:val="002516DB"/>
    <w:rsid w:val="00251BEF"/>
    <w:rsid w:val="00264569"/>
    <w:rsid w:val="002660DF"/>
    <w:rsid w:val="002877CE"/>
    <w:rsid w:val="00287B44"/>
    <w:rsid w:val="002B0911"/>
    <w:rsid w:val="002C2A5B"/>
    <w:rsid w:val="002C68F3"/>
    <w:rsid w:val="002C7114"/>
    <w:rsid w:val="002D3481"/>
    <w:rsid w:val="002D4440"/>
    <w:rsid w:val="002D5C94"/>
    <w:rsid w:val="002E30F2"/>
    <w:rsid w:val="002E4BB2"/>
    <w:rsid w:val="002E5DCC"/>
    <w:rsid w:val="0030063A"/>
    <w:rsid w:val="00314AA7"/>
    <w:rsid w:val="00323ECA"/>
    <w:rsid w:val="00344565"/>
    <w:rsid w:val="00345C99"/>
    <w:rsid w:val="003571FE"/>
    <w:rsid w:val="00375A7C"/>
    <w:rsid w:val="003903EE"/>
    <w:rsid w:val="00391C42"/>
    <w:rsid w:val="0039595B"/>
    <w:rsid w:val="003A1EF2"/>
    <w:rsid w:val="003B06E0"/>
    <w:rsid w:val="003B19AE"/>
    <w:rsid w:val="003C3EBF"/>
    <w:rsid w:val="003C7D46"/>
    <w:rsid w:val="003D70BF"/>
    <w:rsid w:val="003E0C2C"/>
    <w:rsid w:val="003F486A"/>
    <w:rsid w:val="0040358E"/>
    <w:rsid w:val="0040455B"/>
    <w:rsid w:val="00412053"/>
    <w:rsid w:val="00413572"/>
    <w:rsid w:val="00417D9F"/>
    <w:rsid w:val="00424B18"/>
    <w:rsid w:val="0042704A"/>
    <w:rsid w:val="00430E48"/>
    <w:rsid w:val="004334DE"/>
    <w:rsid w:val="00436ACF"/>
    <w:rsid w:val="0044090D"/>
    <w:rsid w:val="00441E18"/>
    <w:rsid w:val="00442D83"/>
    <w:rsid w:val="0045795B"/>
    <w:rsid w:val="00457D2F"/>
    <w:rsid w:val="004608A5"/>
    <w:rsid w:val="00466FD7"/>
    <w:rsid w:val="00472D83"/>
    <w:rsid w:val="00480F05"/>
    <w:rsid w:val="004826DF"/>
    <w:rsid w:val="00495E58"/>
    <w:rsid w:val="004A2AC1"/>
    <w:rsid w:val="004A4FB3"/>
    <w:rsid w:val="004A5FDB"/>
    <w:rsid w:val="004A7B45"/>
    <w:rsid w:val="004B1BB0"/>
    <w:rsid w:val="004C2C6C"/>
    <w:rsid w:val="004C436B"/>
    <w:rsid w:val="004C70EB"/>
    <w:rsid w:val="004D32A1"/>
    <w:rsid w:val="004D3FB7"/>
    <w:rsid w:val="004D425B"/>
    <w:rsid w:val="004D5A96"/>
    <w:rsid w:val="004E0A11"/>
    <w:rsid w:val="004E285B"/>
    <w:rsid w:val="004F34CC"/>
    <w:rsid w:val="004F4794"/>
    <w:rsid w:val="004F6F4B"/>
    <w:rsid w:val="00514419"/>
    <w:rsid w:val="00523056"/>
    <w:rsid w:val="0052431D"/>
    <w:rsid w:val="005272E3"/>
    <w:rsid w:val="00532C9B"/>
    <w:rsid w:val="005350B8"/>
    <w:rsid w:val="0053688E"/>
    <w:rsid w:val="00540562"/>
    <w:rsid w:val="00540D96"/>
    <w:rsid w:val="005436AF"/>
    <w:rsid w:val="00564328"/>
    <w:rsid w:val="00566114"/>
    <w:rsid w:val="00566D9E"/>
    <w:rsid w:val="00591746"/>
    <w:rsid w:val="005936B0"/>
    <w:rsid w:val="0059521F"/>
    <w:rsid w:val="005B0F79"/>
    <w:rsid w:val="005B292D"/>
    <w:rsid w:val="005B42E8"/>
    <w:rsid w:val="005B73BF"/>
    <w:rsid w:val="005D0C35"/>
    <w:rsid w:val="005D7778"/>
    <w:rsid w:val="005E0AB3"/>
    <w:rsid w:val="005E3F64"/>
    <w:rsid w:val="005F55E1"/>
    <w:rsid w:val="005F69FC"/>
    <w:rsid w:val="00611EB1"/>
    <w:rsid w:val="00613651"/>
    <w:rsid w:val="00617C55"/>
    <w:rsid w:val="00634F82"/>
    <w:rsid w:val="0063507B"/>
    <w:rsid w:val="00654888"/>
    <w:rsid w:val="006549C4"/>
    <w:rsid w:val="0065756F"/>
    <w:rsid w:val="0066156A"/>
    <w:rsid w:val="0068150F"/>
    <w:rsid w:val="00682D4A"/>
    <w:rsid w:val="00682E4C"/>
    <w:rsid w:val="00692063"/>
    <w:rsid w:val="006946EA"/>
    <w:rsid w:val="00694DF2"/>
    <w:rsid w:val="006A3155"/>
    <w:rsid w:val="006A3DC1"/>
    <w:rsid w:val="006E6552"/>
    <w:rsid w:val="006E71CA"/>
    <w:rsid w:val="006F7CB0"/>
    <w:rsid w:val="00701802"/>
    <w:rsid w:val="0070426E"/>
    <w:rsid w:val="00715BF5"/>
    <w:rsid w:val="00720A63"/>
    <w:rsid w:val="00722D9B"/>
    <w:rsid w:val="0073627B"/>
    <w:rsid w:val="007631CA"/>
    <w:rsid w:val="0077522A"/>
    <w:rsid w:val="00794F70"/>
    <w:rsid w:val="00797432"/>
    <w:rsid w:val="007A13DA"/>
    <w:rsid w:val="007A61C6"/>
    <w:rsid w:val="007B1959"/>
    <w:rsid w:val="007B31EE"/>
    <w:rsid w:val="007B3345"/>
    <w:rsid w:val="007C793E"/>
    <w:rsid w:val="007D1AF1"/>
    <w:rsid w:val="007E5028"/>
    <w:rsid w:val="007E633F"/>
    <w:rsid w:val="007E7FFD"/>
    <w:rsid w:val="007F6A53"/>
    <w:rsid w:val="008214D8"/>
    <w:rsid w:val="00824A45"/>
    <w:rsid w:val="00824B74"/>
    <w:rsid w:val="00831E83"/>
    <w:rsid w:val="00832B2C"/>
    <w:rsid w:val="00865091"/>
    <w:rsid w:val="0087292C"/>
    <w:rsid w:val="00873F07"/>
    <w:rsid w:val="00875CE4"/>
    <w:rsid w:val="0088071C"/>
    <w:rsid w:val="0088404C"/>
    <w:rsid w:val="00884AC9"/>
    <w:rsid w:val="00895251"/>
    <w:rsid w:val="00896165"/>
    <w:rsid w:val="00896A0C"/>
    <w:rsid w:val="008A1D2B"/>
    <w:rsid w:val="008A5F1E"/>
    <w:rsid w:val="008A6C7E"/>
    <w:rsid w:val="008B47F1"/>
    <w:rsid w:val="008C6156"/>
    <w:rsid w:val="008D355D"/>
    <w:rsid w:val="008F55F5"/>
    <w:rsid w:val="008F784D"/>
    <w:rsid w:val="009109F8"/>
    <w:rsid w:val="0091257D"/>
    <w:rsid w:val="00915016"/>
    <w:rsid w:val="00921692"/>
    <w:rsid w:val="009216DF"/>
    <w:rsid w:val="00921C85"/>
    <w:rsid w:val="009259E0"/>
    <w:rsid w:val="009408BC"/>
    <w:rsid w:val="00945C0C"/>
    <w:rsid w:val="009600C9"/>
    <w:rsid w:val="00971B62"/>
    <w:rsid w:val="00982C43"/>
    <w:rsid w:val="00994D05"/>
    <w:rsid w:val="009B52C8"/>
    <w:rsid w:val="009B6536"/>
    <w:rsid w:val="009B677F"/>
    <w:rsid w:val="009B7294"/>
    <w:rsid w:val="009C25A7"/>
    <w:rsid w:val="009C5CB7"/>
    <w:rsid w:val="009D2B2A"/>
    <w:rsid w:val="009E271A"/>
    <w:rsid w:val="009E485D"/>
    <w:rsid w:val="009F6AE0"/>
    <w:rsid w:val="00A07268"/>
    <w:rsid w:val="00A07C4A"/>
    <w:rsid w:val="00A12853"/>
    <w:rsid w:val="00A15549"/>
    <w:rsid w:val="00A4530C"/>
    <w:rsid w:val="00A63800"/>
    <w:rsid w:val="00A67F77"/>
    <w:rsid w:val="00A70053"/>
    <w:rsid w:val="00A744B3"/>
    <w:rsid w:val="00A810C6"/>
    <w:rsid w:val="00A8179D"/>
    <w:rsid w:val="00A8461D"/>
    <w:rsid w:val="00A84819"/>
    <w:rsid w:val="00A8547A"/>
    <w:rsid w:val="00A917BB"/>
    <w:rsid w:val="00A91B9B"/>
    <w:rsid w:val="00AA1352"/>
    <w:rsid w:val="00AB1A83"/>
    <w:rsid w:val="00AC0F26"/>
    <w:rsid w:val="00AC750B"/>
    <w:rsid w:val="00AE13B1"/>
    <w:rsid w:val="00AE1906"/>
    <w:rsid w:val="00AE5477"/>
    <w:rsid w:val="00AE74DE"/>
    <w:rsid w:val="00B0738D"/>
    <w:rsid w:val="00B13321"/>
    <w:rsid w:val="00B24A69"/>
    <w:rsid w:val="00B265B8"/>
    <w:rsid w:val="00B272A8"/>
    <w:rsid w:val="00B31306"/>
    <w:rsid w:val="00B44EB0"/>
    <w:rsid w:val="00B54650"/>
    <w:rsid w:val="00B61EBF"/>
    <w:rsid w:val="00B762FC"/>
    <w:rsid w:val="00B80EEA"/>
    <w:rsid w:val="00B8263B"/>
    <w:rsid w:val="00B9255A"/>
    <w:rsid w:val="00B95BFE"/>
    <w:rsid w:val="00BA687B"/>
    <w:rsid w:val="00BA7812"/>
    <w:rsid w:val="00BB4914"/>
    <w:rsid w:val="00BC4267"/>
    <w:rsid w:val="00BE5D48"/>
    <w:rsid w:val="00BF3E9B"/>
    <w:rsid w:val="00BF442A"/>
    <w:rsid w:val="00BF5EEF"/>
    <w:rsid w:val="00C059BD"/>
    <w:rsid w:val="00C07742"/>
    <w:rsid w:val="00C07985"/>
    <w:rsid w:val="00C1560C"/>
    <w:rsid w:val="00C16523"/>
    <w:rsid w:val="00C21AEC"/>
    <w:rsid w:val="00C23643"/>
    <w:rsid w:val="00C347D4"/>
    <w:rsid w:val="00C44FB4"/>
    <w:rsid w:val="00C455D5"/>
    <w:rsid w:val="00C5011C"/>
    <w:rsid w:val="00C53591"/>
    <w:rsid w:val="00C750A5"/>
    <w:rsid w:val="00C76928"/>
    <w:rsid w:val="00C83249"/>
    <w:rsid w:val="00C90872"/>
    <w:rsid w:val="00C955B0"/>
    <w:rsid w:val="00CA7B02"/>
    <w:rsid w:val="00CB4304"/>
    <w:rsid w:val="00CC7697"/>
    <w:rsid w:val="00CD2835"/>
    <w:rsid w:val="00CD4C41"/>
    <w:rsid w:val="00CD5911"/>
    <w:rsid w:val="00CF2D5E"/>
    <w:rsid w:val="00CF3135"/>
    <w:rsid w:val="00D00F39"/>
    <w:rsid w:val="00D050A8"/>
    <w:rsid w:val="00D16290"/>
    <w:rsid w:val="00D23321"/>
    <w:rsid w:val="00D32100"/>
    <w:rsid w:val="00D448F4"/>
    <w:rsid w:val="00D50978"/>
    <w:rsid w:val="00D51946"/>
    <w:rsid w:val="00D5271A"/>
    <w:rsid w:val="00D66D2C"/>
    <w:rsid w:val="00D67DA8"/>
    <w:rsid w:val="00D71496"/>
    <w:rsid w:val="00D74A92"/>
    <w:rsid w:val="00D81441"/>
    <w:rsid w:val="00D82274"/>
    <w:rsid w:val="00D83747"/>
    <w:rsid w:val="00D85914"/>
    <w:rsid w:val="00DB0208"/>
    <w:rsid w:val="00DD1BDF"/>
    <w:rsid w:val="00DD5D8A"/>
    <w:rsid w:val="00DD6411"/>
    <w:rsid w:val="00DE147C"/>
    <w:rsid w:val="00DE74D8"/>
    <w:rsid w:val="00DF1548"/>
    <w:rsid w:val="00DF30D7"/>
    <w:rsid w:val="00DF46B9"/>
    <w:rsid w:val="00E07D81"/>
    <w:rsid w:val="00E209DC"/>
    <w:rsid w:val="00E35071"/>
    <w:rsid w:val="00E448B8"/>
    <w:rsid w:val="00E44CB4"/>
    <w:rsid w:val="00E44E60"/>
    <w:rsid w:val="00E56F54"/>
    <w:rsid w:val="00E606DA"/>
    <w:rsid w:val="00E62125"/>
    <w:rsid w:val="00E6410E"/>
    <w:rsid w:val="00E66855"/>
    <w:rsid w:val="00E84302"/>
    <w:rsid w:val="00E848BC"/>
    <w:rsid w:val="00E86F8A"/>
    <w:rsid w:val="00E87496"/>
    <w:rsid w:val="00EA2A1B"/>
    <w:rsid w:val="00EA6CE6"/>
    <w:rsid w:val="00EB1A94"/>
    <w:rsid w:val="00EB3F06"/>
    <w:rsid w:val="00ED1F9A"/>
    <w:rsid w:val="00EF0367"/>
    <w:rsid w:val="00F00C67"/>
    <w:rsid w:val="00F011CC"/>
    <w:rsid w:val="00F018F1"/>
    <w:rsid w:val="00F3796F"/>
    <w:rsid w:val="00F44A6D"/>
    <w:rsid w:val="00F46754"/>
    <w:rsid w:val="00F51277"/>
    <w:rsid w:val="00F520D0"/>
    <w:rsid w:val="00F56F89"/>
    <w:rsid w:val="00F64F45"/>
    <w:rsid w:val="00F76114"/>
    <w:rsid w:val="00F82100"/>
    <w:rsid w:val="00F87065"/>
    <w:rsid w:val="00FA3435"/>
    <w:rsid w:val="00FA4FF8"/>
    <w:rsid w:val="00FD0BB3"/>
    <w:rsid w:val="00FD25B2"/>
    <w:rsid w:val="00FD45C5"/>
    <w:rsid w:val="00FD650F"/>
    <w:rsid w:val="00FE0B09"/>
    <w:rsid w:val="00FE5988"/>
    <w:rsid w:val="00FE6F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 strokecolor="white">
      <v:fill color="white"/>
      <v:stroke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B42E8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91B9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C2C6C"/>
    <w:pPr>
      <w:keepNext/>
      <w:spacing w:before="240" w:after="60"/>
      <w:outlineLvl w:val="2"/>
    </w:pPr>
    <w:rPr>
      <w:rFonts w:ascii="Cambria" w:hAnsi="Cambria" w:cs="Mang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D2D5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B42E8"/>
    <w:rPr>
      <w:color w:val="0000FF"/>
      <w:u w:val="single"/>
    </w:rPr>
  </w:style>
  <w:style w:type="paragraph" w:styleId="NormalWeb">
    <w:name w:val="Normal (Web)"/>
    <w:basedOn w:val="Normal"/>
    <w:rsid w:val="005B42E8"/>
    <w:pPr>
      <w:widowControl/>
      <w:autoSpaceDE/>
      <w:autoSpaceDN/>
      <w:adjustRightInd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">
    <w:name w:val="Body Text"/>
    <w:basedOn w:val="Normal"/>
    <w:rsid w:val="005B42E8"/>
    <w:rPr>
      <w:sz w:val="22"/>
    </w:rPr>
  </w:style>
  <w:style w:type="table" w:styleId="TableGrid">
    <w:name w:val="Table Grid"/>
    <w:basedOn w:val="TableNormal"/>
    <w:uiPriority w:val="59"/>
    <w:rsid w:val="005B42E8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A91B9B"/>
    <w:rPr>
      <w:i/>
      <w:iCs/>
    </w:rPr>
  </w:style>
  <w:style w:type="character" w:customStyle="1" w:styleId="Heading1Char">
    <w:name w:val="Heading 1 Char"/>
    <w:link w:val="Heading1"/>
    <w:rsid w:val="00A91B9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A91B9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91B9B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qFormat/>
    <w:rsid w:val="00A91B9B"/>
    <w:rPr>
      <w:b/>
      <w:bCs/>
    </w:rPr>
  </w:style>
  <w:style w:type="paragraph" w:styleId="ListParagraph">
    <w:name w:val="List Paragraph"/>
    <w:basedOn w:val="Normal"/>
    <w:uiPriority w:val="34"/>
    <w:qFormat/>
    <w:rsid w:val="004A2AC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chievementChar">
    <w:name w:val="Achievement Char"/>
    <w:rsid w:val="00FD0BB3"/>
    <w:rPr>
      <w:rFonts w:ascii="Garamond" w:hAnsi="Garamond" w:hint="default"/>
      <w:snapToGrid w:val="0"/>
      <w:sz w:val="22"/>
      <w:lang w:val="en-US" w:eastAsia="en-US" w:bidi="ar-SA"/>
    </w:rPr>
  </w:style>
  <w:style w:type="character" w:customStyle="1" w:styleId="apple-style-span">
    <w:name w:val="apple-style-span"/>
    <w:rsid w:val="0088071C"/>
  </w:style>
  <w:style w:type="character" w:customStyle="1" w:styleId="Heading3Char">
    <w:name w:val="Heading 3 Char"/>
    <w:basedOn w:val="DefaultParagraphFont"/>
    <w:link w:val="Heading3"/>
    <w:rsid w:val="004C2C6C"/>
    <w:rPr>
      <w:rFonts w:ascii="Cambria" w:eastAsia="Times New Roman" w:hAnsi="Cambria" w:cs="Mangal"/>
      <w:b/>
      <w:bCs/>
      <w:sz w:val="26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0D2D5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4120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2053"/>
    <w:rPr>
      <w:rFonts w:ascii="Tahoma" w:hAnsi="Tahoma" w:cs="Tahoma"/>
      <w:sz w:val="16"/>
      <w:szCs w:val="16"/>
      <w:lang w:val="en-US" w:eastAsia="en-US"/>
    </w:rPr>
  </w:style>
  <w:style w:type="paragraph" w:customStyle="1" w:styleId="Default">
    <w:name w:val="Default"/>
    <w:rsid w:val="0017603C"/>
    <w:pPr>
      <w:autoSpaceDE w:val="0"/>
      <w:autoSpaceDN w:val="0"/>
      <w:adjustRightInd w:val="0"/>
    </w:pPr>
    <w:rPr>
      <w:color w:val="000000"/>
      <w:sz w:val="24"/>
      <w:szCs w:val="24"/>
      <w:lang w:val="en-US" w:bidi="mr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B42E8"/>
    <w:pPr>
      <w:widowControl w:val="0"/>
      <w:autoSpaceDE w:val="0"/>
      <w:autoSpaceDN w:val="0"/>
      <w:adjustRightInd w:val="0"/>
    </w:pPr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91B9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4C2C6C"/>
    <w:pPr>
      <w:keepNext/>
      <w:spacing w:before="240" w:after="60"/>
      <w:outlineLvl w:val="2"/>
    </w:pPr>
    <w:rPr>
      <w:rFonts w:ascii="Cambria" w:hAnsi="Cambria" w:cs="Mang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0D2D5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B42E8"/>
    <w:rPr>
      <w:color w:val="0000FF"/>
      <w:u w:val="single"/>
    </w:rPr>
  </w:style>
  <w:style w:type="paragraph" w:styleId="NormalWeb">
    <w:name w:val="Normal (Web)"/>
    <w:basedOn w:val="Normal"/>
    <w:rsid w:val="005B42E8"/>
    <w:pPr>
      <w:widowControl/>
      <w:autoSpaceDE/>
      <w:autoSpaceDN/>
      <w:adjustRightInd/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BodyText">
    <w:name w:val="Body Text"/>
    <w:basedOn w:val="Normal"/>
    <w:rsid w:val="005B42E8"/>
    <w:rPr>
      <w:sz w:val="22"/>
    </w:rPr>
  </w:style>
  <w:style w:type="table" w:styleId="TableGrid">
    <w:name w:val="Table Grid"/>
    <w:basedOn w:val="TableNormal"/>
    <w:rsid w:val="005B42E8"/>
    <w:pPr>
      <w:widowControl w:val="0"/>
      <w:autoSpaceDE w:val="0"/>
      <w:autoSpaceDN w:val="0"/>
      <w:adjustRightIn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qFormat/>
    <w:rsid w:val="00A91B9B"/>
    <w:rPr>
      <w:i/>
      <w:iCs/>
    </w:rPr>
  </w:style>
  <w:style w:type="character" w:customStyle="1" w:styleId="Heading1Char">
    <w:name w:val="Heading 1 Char"/>
    <w:link w:val="Heading1"/>
    <w:rsid w:val="00A91B9B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Title">
    <w:name w:val="Title"/>
    <w:basedOn w:val="Normal"/>
    <w:next w:val="Normal"/>
    <w:link w:val="TitleChar"/>
    <w:qFormat/>
    <w:rsid w:val="00A91B9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91B9B"/>
    <w:rPr>
      <w:rFonts w:ascii="Cambria" w:eastAsia="Times New Roman" w:hAnsi="Cambria" w:cs="Times New Roman"/>
      <w:b/>
      <w:bCs/>
      <w:kern w:val="28"/>
      <w:sz w:val="32"/>
      <w:szCs w:val="32"/>
    </w:rPr>
  </w:style>
  <w:style w:type="character" w:styleId="Strong">
    <w:name w:val="Strong"/>
    <w:qFormat/>
    <w:rsid w:val="00A91B9B"/>
    <w:rPr>
      <w:b/>
      <w:bCs/>
    </w:rPr>
  </w:style>
  <w:style w:type="paragraph" w:styleId="ListParagraph">
    <w:name w:val="List Paragraph"/>
    <w:basedOn w:val="Normal"/>
    <w:uiPriority w:val="34"/>
    <w:qFormat/>
    <w:rsid w:val="004A2AC1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chievementChar">
    <w:name w:val="Achievement Char"/>
    <w:rsid w:val="00FD0BB3"/>
    <w:rPr>
      <w:rFonts w:ascii="Garamond" w:hAnsi="Garamond" w:hint="default"/>
      <w:snapToGrid w:val="0"/>
      <w:sz w:val="22"/>
      <w:lang w:val="en-US" w:eastAsia="en-US" w:bidi="ar-SA"/>
    </w:rPr>
  </w:style>
  <w:style w:type="character" w:customStyle="1" w:styleId="apple-style-span">
    <w:name w:val="apple-style-span"/>
    <w:rsid w:val="0088071C"/>
  </w:style>
  <w:style w:type="character" w:customStyle="1" w:styleId="Heading3Char">
    <w:name w:val="Heading 3 Char"/>
    <w:basedOn w:val="DefaultParagraphFont"/>
    <w:link w:val="Heading3"/>
    <w:rsid w:val="004C2C6C"/>
    <w:rPr>
      <w:rFonts w:ascii="Cambria" w:eastAsia="Times New Roman" w:hAnsi="Cambria" w:cs="Mangal"/>
      <w:b/>
      <w:bCs/>
      <w:sz w:val="26"/>
      <w:szCs w:val="26"/>
      <w:lang w:bidi="ar-SA"/>
    </w:rPr>
  </w:style>
  <w:style w:type="character" w:customStyle="1" w:styleId="Heading4Char">
    <w:name w:val="Heading 4 Char"/>
    <w:basedOn w:val="DefaultParagraphFont"/>
    <w:link w:val="Heading4"/>
    <w:rsid w:val="000D2D5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41205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1205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44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7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4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5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9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YHgtL57pR0I" TargetMode="External"/><Relationship Id="rId13" Type="http://schemas.microsoft.com/office/2007/relationships/stylesWithEffects" Target="stylesWithEffects.xml"/><Relationship Id="rId3" Type="http://schemas.openxmlformats.org/officeDocument/2006/relationships/numbering" Target="numbering.xml"/><Relationship Id="rId7" Type="http://schemas.openxmlformats.org/officeDocument/2006/relationships/hyperlink" Target="http://www.ijltet.org/journal//145945311670.pdf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outs:outSpaceData xmlns:outs="http://schemas.microsoft.com/office/2009/outspace/metadata">
  <outs:relatedDates>
    <outs:relatedDate>
      <outs:type>3</outs:type>
      <outs:displayName>Last Modified</outs:displayName>
      <outs:dateTime>2010-07-28T20:05:00Z</outs:dateTime>
      <outs:isPinned>true</outs:isPinned>
    </outs:relatedDate>
    <outs:relatedDate>
      <outs:type>2</outs:type>
      <outs:displayName>Created</outs:displayName>
      <outs:dateTime>2010-06-12T19:45:00Z</outs:dateTime>
      <outs:isPinned>true</outs:isPinned>
    </outs:relatedDate>
    <outs:relatedDate>
      <outs:type>4</outs:type>
      <outs:displayName>Last Printed</outs:displayName>
      <outs:dateTime/>
      <outs:isPinned>true</outs:isPinned>
    </outs:relatedDate>
  </outs:relatedDates>
  <outs:relatedDocuments>
    <outs:relatedDocument>
      <outs:type>2</outs:type>
      <outs:displayName>Other documents in current folder</outs:displayName>
      <outs:uri/>
      <outs:isPinned>true</outs:isPinned>
    </outs:relatedDocument>
  </outs:relatedDocuments>
  <outs:relatedPeople>
    <outs:relatedPeopleItem>
      <outs:category>Author</outs:category>
      <outs:people>
        <outs:relatedPerson>
          <outs:displayName>win xp</outs:displayName>
          <outs:accountName/>
        </outs:relatedPerson>
      </outs:people>
      <outs:source>0</outs:source>
      <outs:isPinned>true</outs:isPinned>
    </outs:relatedPeopleItem>
    <outs:relatedPeopleItem>
      <outs:category>Last modified by</outs:category>
      <outs:people>
        <outs:relatedPerson>
          <outs:displayName>SATYA</outs:displayName>
          <outs:accountName/>
        </outs:relatedPerson>
      </outs:people>
      <outs:source>0</outs:source>
      <outs:isPinned>true</outs:isPinned>
    </outs:relatedPeopleItem>
    <outs:relatedPeopleItem>
      <outs:category>Manager</outs:category>
      <outs:people/>
      <outs:source>0</outs:source>
      <outs:isPinned>false</outs:isPinned>
    </outs:relatedPeopleItem>
  </outs:relatedPeople>
  <propertyMetadataList xmlns="http://schemas.microsoft.com/office/2009/outspace/metadata">
    <propertyMetadata>
      <type>0</type>
      <propertyId>2228224</propertyId>
      <propertyName/>
      <isPinned>true</isPinned>
    </propertyMetadata>
    <propertyMetadata>
      <type>0</type>
      <propertyId>589824</propertyId>
      <propertyName/>
      <isPinned>true</isPinned>
    </propertyMetadata>
    <propertyMetadata>
      <type>0</type>
      <propertyId>589825</propertyId>
      <propertyName/>
      <isPinned>true</isPinned>
    </propertyMetadata>
    <propertyMetadata>
      <type>0</type>
      <propertyId>786432</propertyId>
      <propertyName/>
      <isPinned>true</isPinned>
    </propertyMetadata>
    <propertyMetadata>
      <type>0</type>
      <propertyId>14</propertyId>
      <propertyName/>
      <isPinned>true</isPinned>
    </propertyMetadata>
    <propertyMetadata>
      <type>0</type>
      <propertyId>8</propertyId>
      <propertyName/>
      <isPinned>true</isPinned>
    </propertyMetadata>
    <propertyMetadata>
      <type>0</type>
      <propertyId>6</propertyId>
      <propertyName/>
      <isPinned>true</isPinned>
    </propertyMetadata>
    <propertyMetadata>
      <type>0</type>
      <propertyId>655365</propertyId>
      <propertyName/>
      <isPinned>false</isPinned>
    </propertyMetadata>
    <propertyMetadata>
      <type>0</type>
      <propertyId>1</propertyId>
      <propertyName/>
      <isPinned>false</isPinned>
    </propertyMetadata>
    <propertyMetadata>
      <type>0</type>
      <propertyId>0</propertyId>
      <propertyName/>
      <isPinned>false</isPinned>
    </propertyMetadata>
    <propertyMetadata>
      <type>0</type>
      <propertyId>13</propertyId>
      <propertyName/>
      <isPinned>false</isPinned>
    </propertyMetadata>
    <propertyMetadata>
      <type>0</type>
      <propertyId>1179653</propertyId>
      <propertyName/>
      <isPinned>false</isPinned>
    </propertyMetadata>
    <propertyMetadata>
      <type>0</type>
      <propertyId>22</propertyId>
      <propertyName/>
      <isPinned>false</isPinned>
    </propertyMetadata>
  </propertyMetadataList>
  <outs:corruptMetadataWasLost/>
</outs:outSpace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AB78CB-90F8-4D9B-B9CE-E3EEA4BAF870}">
  <ds:schemaRefs>
    <ds:schemaRef ds:uri="http://schemas.microsoft.com/office/2009/outspace/metadata"/>
  </ds:schemaRefs>
</ds:datastoreItem>
</file>

<file path=customXml/itemProps2.xml><?xml version="1.0" encoding="utf-8"?>
<ds:datastoreItem xmlns:ds="http://schemas.openxmlformats.org/officeDocument/2006/customXml" ds:itemID="{0833C484-6341-4AEF-9626-F7D7949AC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468</TotalTime>
  <Pages>3</Pages>
  <Words>562</Words>
  <Characters>3207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PRAGYA</vt:lpstr>
    </vt:vector>
  </TitlesOfParts>
  <Company>Microsoft</Company>
  <LinksUpToDate>false</LinksUpToDate>
  <CharactersWithSpaces>3762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PRAGYA</dc:title>
  <dc:creator>win xp</dc:creator>
  <cp:lastModifiedBy>LIVEHP</cp:lastModifiedBy>
  <cp:revision>81</cp:revision>
  <cp:lastPrinted>2016-04-19T04:51:00Z</cp:lastPrinted>
  <dcterms:created xsi:type="dcterms:W3CDTF">2015-11-24T19:19:00Z</dcterms:created>
  <dcterms:modified xsi:type="dcterms:W3CDTF">2017-03-23T13:52:00Z</dcterms:modified>
</cp:coreProperties>
</file>