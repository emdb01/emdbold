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019CC" w:rsidRDefault="006019CC" w:rsidP="00D76F04">
      <w:pPr>
        <w:ind w:left="6480"/>
        <w:jc w:val="both"/>
        <w:rPr>
          <w:sz w:val="44"/>
        </w:rPr>
      </w:pPr>
    </w:p>
    <w:p w:rsidR="006019CC" w:rsidRDefault="006019CC" w:rsidP="00D76F04">
      <w:pPr>
        <w:ind w:left="6480"/>
        <w:jc w:val="both"/>
        <w:rPr>
          <w:sz w:val="44"/>
        </w:rPr>
      </w:pPr>
    </w:p>
    <w:p w:rsidR="0055046F" w:rsidRPr="00803190" w:rsidRDefault="00803190" w:rsidP="00D76F04">
      <w:pPr>
        <w:ind w:left="6480"/>
        <w:jc w:val="both"/>
        <w:rPr>
          <w:sz w:val="44"/>
        </w:rPr>
      </w:pPr>
      <w:r>
        <w:rPr>
          <w:sz w:val="44"/>
        </w:rPr>
        <w:t xml:space="preserve">     </w:t>
      </w:r>
      <w:r w:rsidR="0055046F">
        <w:rPr>
          <w:sz w:val="44"/>
        </w:rPr>
        <w:t xml:space="preserve"> </w:t>
      </w:r>
      <w:proofErr w:type="spellStart"/>
      <w:r w:rsidR="0055046F">
        <w:rPr>
          <w:color w:val="000000"/>
          <w:sz w:val="44"/>
        </w:rPr>
        <w:t>Sourabh</w:t>
      </w:r>
      <w:proofErr w:type="spellEnd"/>
      <w:r w:rsidR="0055046F">
        <w:rPr>
          <w:color w:val="000000"/>
          <w:sz w:val="44"/>
        </w:rPr>
        <w:t xml:space="preserve"> </w:t>
      </w:r>
      <w:proofErr w:type="spellStart"/>
      <w:r w:rsidR="0055046F">
        <w:rPr>
          <w:color w:val="000000"/>
          <w:sz w:val="44"/>
        </w:rPr>
        <w:t>Soni</w:t>
      </w:r>
      <w:proofErr w:type="spellEnd"/>
    </w:p>
    <w:p w:rsidR="0055046F" w:rsidRDefault="0055046F" w:rsidP="00D76F04">
      <w:pPr>
        <w:ind w:left="6480"/>
        <w:jc w:val="both"/>
        <w:rPr>
          <w:color w:val="000000"/>
          <w:sz w:val="44"/>
        </w:rPr>
      </w:pPr>
      <w:r>
        <w:rPr>
          <w:color w:val="000000"/>
          <w:sz w:val="44"/>
        </w:rPr>
        <w:t xml:space="preserve">      </w:t>
      </w:r>
      <w:r>
        <w:t>Curriculum Vitae</w:t>
      </w:r>
      <w:r>
        <w:rPr>
          <w:color w:val="000000"/>
          <w:sz w:val="44"/>
        </w:rPr>
        <w:tab/>
      </w:r>
    </w:p>
    <w:p w:rsidR="0055046F" w:rsidRDefault="00425A25" w:rsidP="00D76F04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2016</w:t>
      </w:r>
    </w:p>
    <w:p w:rsidR="006019CC" w:rsidRDefault="00744F27" w:rsidP="00D76F04">
      <w:pPr>
        <w:jc w:val="both"/>
        <w:rPr>
          <w:b/>
          <w:color w:val="336699"/>
          <w:sz w:val="28"/>
        </w:rPr>
      </w:pPr>
      <w:r w:rsidRPr="00744F27">
        <w:pict>
          <v:line id="_x0000_s1026" style="position:absolute;left:0;text-align:left;z-index:251652608" from="-35.45pt,5.55pt" to="486.55pt,5.55pt" strokeweight=".79mm">
            <v:stroke joinstyle="miter"/>
          </v:line>
        </w:pict>
      </w:r>
    </w:p>
    <w:p w:rsidR="0055046F" w:rsidRPr="00803190" w:rsidRDefault="0055046F" w:rsidP="00D76F04">
      <w:pPr>
        <w:jc w:val="both"/>
        <w:rPr>
          <w:sz w:val="44"/>
        </w:rPr>
      </w:pPr>
      <w:r>
        <w:rPr>
          <w:b/>
          <w:color w:val="336699"/>
          <w:sz w:val="28"/>
        </w:rPr>
        <w:t>Contact</w:t>
      </w:r>
      <w:r>
        <w:rPr>
          <w:b/>
          <w:color w:val="336699"/>
          <w:sz w:val="28"/>
        </w:rPr>
        <w:tab/>
      </w:r>
      <w:r w:rsidR="00ED6D5F">
        <w:rPr>
          <w:b/>
          <w:color w:val="336699"/>
          <w:sz w:val="28"/>
        </w:rPr>
        <w:t xml:space="preserve">                    </w:t>
      </w:r>
      <w:r>
        <w:rPr>
          <w:color w:val="000000"/>
        </w:rPr>
        <w:t>09993803638</w:t>
      </w:r>
      <w:proofErr w:type="gramStart"/>
      <w:r w:rsidR="00ED6D5F">
        <w:rPr>
          <w:color w:val="000000"/>
        </w:rPr>
        <w:t>,7898801890</w:t>
      </w:r>
      <w:proofErr w:type="gramEnd"/>
      <w:r w:rsidR="00ED6D5F">
        <w:rPr>
          <w:color w:val="000000"/>
        </w:rPr>
        <w:tab/>
      </w:r>
      <w:r w:rsidR="00ED6D5F">
        <w:rPr>
          <w:color w:val="000000"/>
        </w:rPr>
        <w:tab/>
        <w:t xml:space="preserve">              </w:t>
      </w:r>
      <w:r>
        <w:rPr>
          <w:color w:val="000000"/>
        </w:rPr>
        <w:t xml:space="preserve"> E.W.S. -15,</w:t>
      </w:r>
    </w:p>
    <w:p w:rsidR="0055046F" w:rsidRDefault="0055046F" w:rsidP="00D76F04">
      <w:pPr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hyperlink r:id="rId5" w:history="1">
        <w:r>
          <w:rPr>
            <w:rStyle w:val="Hyperlink"/>
          </w:rPr>
          <w:t>sourabhsoni1985@gmail.com</w:t>
        </w:r>
      </w:hyperlink>
      <w:r>
        <w:rPr>
          <w:color w:val="000000"/>
        </w:rPr>
        <w:tab/>
      </w:r>
      <w:r>
        <w:rPr>
          <w:color w:val="000000"/>
        </w:rPr>
        <w:tab/>
        <w:t xml:space="preserve">    </w:t>
      </w:r>
      <w:proofErr w:type="spellStart"/>
      <w:r>
        <w:rPr>
          <w:color w:val="000000"/>
        </w:rPr>
        <w:t>Shakti</w:t>
      </w:r>
      <w:proofErr w:type="spellEnd"/>
      <w:r>
        <w:rPr>
          <w:color w:val="000000"/>
        </w:rPr>
        <w:t xml:space="preserve"> Nagar Colony,</w:t>
      </w:r>
    </w:p>
    <w:p w:rsidR="0055046F" w:rsidRDefault="00ED6D5F" w:rsidP="00ED6D5F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              </w:t>
      </w:r>
      <w:proofErr w:type="spellStart"/>
      <w:r w:rsidR="0055046F">
        <w:rPr>
          <w:color w:val="000000"/>
        </w:rPr>
        <w:t>Malviya</w:t>
      </w:r>
      <w:proofErr w:type="spellEnd"/>
      <w:r w:rsidR="0055046F">
        <w:rPr>
          <w:color w:val="000000"/>
        </w:rPr>
        <w:t xml:space="preserve"> </w:t>
      </w:r>
      <w:proofErr w:type="spellStart"/>
      <w:r w:rsidR="0055046F">
        <w:rPr>
          <w:color w:val="000000"/>
        </w:rPr>
        <w:t>Ganj</w:t>
      </w:r>
      <w:proofErr w:type="spellEnd"/>
      <w:r w:rsidR="0055046F">
        <w:rPr>
          <w:color w:val="000000"/>
        </w:rPr>
        <w:t>,</w:t>
      </w:r>
    </w:p>
    <w:p w:rsidR="0055046F" w:rsidRDefault="0055046F" w:rsidP="00D76F04">
      <w:pPr>
        <w:ind w:left="7200"/>
        <w:jc w:val="both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Itarsi</w:t>
      </w:r>
      <w:proofErr w:type="spellEnd"/>
      <w:r>
        <w:rPr>
          <w:color w:val="000000"/>
        </w:rPr>
        <w:t xml:space="preserve"> 461111 (M.P.),</w:t>
      </w:r>
    </w:p>
    <w:p w:rsidR="0055046F" w:rsidRDefault="00ED6D5F" w:rsidP="00D76F04">
      <w:pPr>
        <w:ind w:left="7200"/>
        <w:jc w:val="both"/>
      </w:pPr>
      <w:r>
        <w:t xml:space="preserve">   </w:t>
      </w:r>
      <w:r w:rsidR="0055046F">
        <w:t xml:space="preserve"> INDIA.</w:t>
      </w:r>
    </w:p>
    <w:p w:rsidR="006019CC" w:rsidRDefault="00744F27" w:rsidP="00D76F04">
      <w:pPr>
        <w:ind w:left="2880" w:hanging="2880"/>
        <w:jc w:val="both"/>
        <w:rPr>
          <w:b/>
          <w:color w:val="336699"/>
          <w:sz w:val="28"/>
        </w:rPr>
      </w:pPr>
      <w:r w:rsidRPr="00744F27">
        <w:pict>
          <v:line id="_x0000_s1035" style="position:absolute;left:0;text-align:left;z-index:251660800" from="-40.5pt,11.1pt" to="481.5pt,11.1pt" strokeweight=".79mm">
            <v:stroke joinstyle="miter"/>
          </v:line>
        </w:pict>
      </w:r>
    </w:p>
    <w:p w:rsidR="0055046F" w:rsidRDefault="0055046F" w:rsidP="00D76F04">
      <w:pPr>
        <w:ind w:left="2880" w:hanging="2880"/>
        <w:jc w:val="both"/>
      </w:pPr>
      <w:r>
        <w:rPr>
          <w:b/>
          <w:color w:val="336699"/>
          <w:sz w:val="28"/>
        </w:rPr>
        <w:t>Career Objective</w:t>
      </w:r>
      <w:r w:rsidR="00803190">
        <w:rPr>
          <w:b/>
          <w:color w:val="336699"/>
          <w:sz w:val="32"/>
        </w:rPr>
        <w:t xml:space="preserve">         </w:t>
      </w:r>
      <w:r>
        <w:t>To contribute in standardization growth of the organization and to</w:t>
      </w:r>
    </w:p>
    <w:p w:rsidR="0055046F" w:rsidRDefault="0055046F" w:rsidP="00D76F04">
      <w:pPr>
        <w:pStyle w:val="BodyTextIndent3"/>
        <w:ind w:left="2160" w:hanging="2160"/>
      </w:pPr>
      <w:r>
        <w:rPr>
          <w:b/>
          <w:color w:val="336699"/>
          <w:sz w:val="32"/>
        </w:rPr>
        <w:tab/>
        <w:t xml:space="preserve">      </w:t>
      </w:r>
      <w:r w:rsidR="00760D2F">
        <w:t xml:space="preserve">                           </w:t>
      </w:r>
      <w:r>
        <w:t xml:space="preserve"> </w:t>
      </w:r>
      <w:r>
        <w:tab/>
        <w:t>Improve my overall skill, experience, exploiting my potential to its</w:t>
      </w:r>
    </w:p>
    <w:p w:rsidR="0055046F" w:rsidRDefault="00760D2F" w:rsidP="00D76F04">
      <w:pPr>
        <w:pStyle w:val="BodyTextIndent3"/>
        <w:ind w:left="2160" w:hanging="2160"/>
      </w:pPr>
      <w:r>
        <w:tab/>
      </w:r>
      <w:r>
        <w:tab/>
        <w:t xml:space="preserve">         </w:t>
      </w:r>
      <w:r w:rsidR="0055046F">
        <w:t xml:space="preserve">  </w:t>
      </w:r>
      <w:proofErr w:type="gramStart"/>
      <w:r w:rsidR="0055046F">
        <w:t xml:space="preserve">Maximum and to built my </w:t>
      </w:r>
      <w:r w:rsidR="00543626">
        <w:t>long-term</w:t>
      </w:r>
      <w:r w:rsidR="0055046F">
        <w:t xml:space="preserve"> carrier.</w:t>
      </w:r>
      <w:proofErr w:type="gramEnd"/>
    </w:p>
    <w:p w:rsidR="006019CC" w:rsidRDefault="00744F27" w:rsidP="00D76F04">
      <w:pPr>
        <w:pStyle w:val="BodyTextIndent3"/>
        <w:ind w:left="2160" w:hanging="2160"/>
        <w:rPr>
          <w:b/>
          <w:color w:val="336699"/>
          <w:sz w:val="28"/>
          <w:szCs w:val="28"/>
        </w:rPr>
      </w:pPr>
      <w:r w:rsidRPr="00744F27">
        <w:pict>
          <v:line id="_x0000_s1031" style="position:absolute;left:0;text-align:left;z-index:251657728" from="-40.5pt,14.05pt" to="481.5pt,14.05pt" strokeweight=".79mm">
            <v:stroke joinstyle="miter"/>
          </v:line>
        </w:pict>
      </w:r>
    </w:p>
    <w:p w:rsidR="0055046F" w:rsidRPr="00803190" w:rsidRDefault="0055046F" w:rsidP="00D76F04">
      <w:pPr>
        <w:pStyle w:val="BodyTextIndent3"/>
        <w:ind w:left="2160" w:hanging="2160"/>
      </w:pPr>
      <w:r>
        <w:rPr>
          <w:b/>
          <w:color w:val="336699"/>
          <w:sz w:val="28"/>
          <w:szCs w:val="28"/>
        </w:rPr>
        <w:t>Academic Qualification</w:t>
      </w:r>
      <w:r w:rsidR="001A1E20">
        <w:rPr>
          <w:b/>
          <w:color w:val="336699"/>
          <w:sz w:val="28"/>
          <w:szCs w:val="28"/>
        </w:rPr>
        <w:tab/>
        <w:t xml:space="preserve">    </w:t>
      </w:r>
      <w:r>
        <w:rPr>
          <w:b/>
          <w:color w:val="336699"/>
          <w:sz w:val="28"/>
          <w:szCs w:val="28"/>
        </w:rPr>
        <w:tab/>
      </w:r>
    </w:p>
    <w:p w:rsidR="001A1E20" w:rsidRPr="001A1E20" w:rsidRDefault="001A1E20" w:rsidP="00D76F04">
      <w:pPr>
        <w:numPr>
          <w:ilvl w:val="0"/>
          <w:numId w:val="10"/>
        </w:numPr>
        <w:jc w:val="both"/>
        <w:rPr>
          <w:color w:val="000000"/>
          <w:sz w:val="28"/>
          <w:szCs w:val="28"/>
        </w:rPr>
      </w:pPr>
      <w:r w:rsidRPr="00597117">
        <w:rPr>
          <w:color w:val="000000"/>
          <w:szCs w:val="28"/>
        </w:rPr>
        <w:t>MBA i</w:t>
      </w:r>
      <w:r w:rsidR="00FE4033">
        <w:rPr>
          <w:color w:val="000000"/>
          <w:szCs w:val="28"/>
        </w:rPr>
        <w:t>n Marketing Management</w:t>
      </w:r>
      <w:r w:rsidR="00BE3550">
        <w:rPr>
          <w:color w:val="000000"/>
          <w:szCs w:val="28"/>
        </w:rPr>
        <w:t xml:space="preserve"> from </w:t>
      </w:r>
      <w:proofErr w:type="spellStart"/>
      <w:r w:rsidR="00BE3550">
        <w:rPr>
          <w:color w:val="000000"/>
          <w:szCs w:val="28"/>
        </w:rPr>
        <w:t>B.U.Bhopal</w:t>
      </w:r>
      <w:proofErr w:type="spellEnd"/>
      <w:r w:rsidR="00BE3550">
        <w:rPr>
          <w:color w:val="000000"/>
          <w:szCs w:val="28"/>
        </w:rPr>
        <w:t xml:space="preserve"> in 2015.</w:t>
      </w:r>
      <w:r>
        <w:rPr>
          <w:color w:val="000000"/>
          <w:sz w:val="28"/>
          <w:szCs w:val="28"/>
        </w:rPr>
        <w:t xml:space="preserve"> </w:t>
      </w:r>
    </w:p>
    <w:p w:rsidR="0055046F" w:rsidRDefault="0055046F" w:rsidP="00D76F04">
      <w:pPr>
        <w:numPr>
          <w:ilvl w:val="0"/>
          <w:numId w:val="3"/>
        </w:numPr>
        <w:tabs>
          <w:tab w:val="left" w:pos="2880"/>
        </w:tabs>
        <w:ind w:hanging="1080"/>
        <w:jc w:val="both"/>
      </w:pPr>
      <w:r>
        <w:t xml:space="preserve">B.E.(Bachelor of Engineering) in Electronics &amp; Communication </w:t>
      </w:r>
    </w:p>
    <w:p w:rsidR="0055046F" w:rsidRDefault="0055046F" w:rsidP="00D76F04">
      <w:pPr>
        <w:ind w:left="2880"/>
        <w:jc w:val="both"/>
      </w:pPr>
      <w:proofErr w:type="gramStart"/>
      <w:r>
        <w:t xml:space="preserve">From </w:t>
      </w:r>
      <w:proofErr w:type="spellStart"/>
      <w:r>
        <w:t>R.G.P.V.University</w:t>
      </w:r>
      <w:proofErr w:type="spellEnd"/>
      <w:r>
        <w:t>, Bhopal.</w:t>
      </w:r>
      <w:proofErr w:type="gramEnd"/>
      <w:r>
        <w:t xml:space="preserve"> </w:t>
      </w:r>
      <w:proofErr w:type="gramStart"/>
      <w:r>
        <w:t>Passed in the year 2011 with      63%.</w:t>
      </w:r>
      <w:proofErr w:type="gramEnd"/>
    </w:p>
    <w:p w:rsidR="0055046F" w:rsidRDefault="0055046F" w:rsidP="00D76F04">
      <w:pPr>
        <w:numPr>
          <w:ilvl w:val="0"/>
          <w:numId w:val="3"/>
        </w:numPr>
        <w:tabs>
          <w:tab w:val="clear" w:pos="3600"/>
          <w:tab w:val="num" w:pos="2880"/>
        </w:tabs>
        <w:ind w:left="2880"/>
        <w:jc w:val="both"/>
      </w:pPr>
      <w:r>
        <w:t>Diploma in Electrical Engineering from R.G.P.V. University,   Bhopal, passed in the year 2006 with 63%.</w:t>
      </w:r>
    </w:p>
    <w:p w:rsidR="0055046F" w:rsidRDefault="0055046F" w:rsidP="00D76F04">
      <w:pPr>
        <w:numPr>
          <w:ilvl w:val="0"/>
          <w:numId w:val="3"/>
        </w:numPr>
        <w:tabs>
          <w:tab w:val="left" w:pos="2880"/>
        </w:tabs>
        <w:ind w:hanging="1080"/>
        <w:jc w:val="both"/>
        <w:rPr>
          <w:bCs/>
        </w:rPr>
      </w:pPr>
      <w:r>
        <w:rPr>
          <w:bCs/>
        </w:rPr>
        <w:t xml:space="preserve">High School from M.P. Board, Bhopal in year 2003 with 75%. </w:t>
      </w:r>
    </w:p>
    <w:p w:rsidR="006019CC" w:rsidRDefault="00744F27" w:rsidP="00D76F04">
      <w:pPr>
        <w:ind w:left="2880" w:hanging="2880"/>
        <w:jc w:val="both"/>
        <w:rPr>
          <w:b/>
          <w:color w:val="336699"/>
          <w:sz w:val="28"/>
          <w:szCs w:val="28"/>
        </w:rPr>
      </w:pPr>
      <w:r w:rsidRPr="00744F27">
        <w:pict>
          <v:line id="_x0000_s1027" style="position:absolute;left:0;text-align:left;z-index:251653632" from="-45pt,11.3pt" to="477pt,11.3pt" strokeweight=".79mm">
            <v:stroke joinstyle="miter"/>
          </v:line>
        </w:pict>
      </w:r>
    </w:p>
    <w:p w:rsidR="008C0F67" w:rsidRDefault="008C0F67" w:rsidP="00D76F04">
      <w:pPr>
        <w:ind w:left="2880" w:hanging="2880"/>
        <w:jc w:val="both"/>
        <w:rPr>
          <w:b/>
          <w:color w:val="336699"/>
          <w:sz w:val="28"/>
          <w:szCs w:val="28"/>
        </w:rPr>
      </w:pPr>
      <w:r>
        <w:rPr>
          <w:b/>
          <w:color w:val="336699"/>
          <w:sz w:val="28"/>
          <w:szCs w:val="28"/>
        </w:rPr>
        <w:t xml:space="preserve">Experience </w:t>
      </w:r>
    </w:p>
    <w:p w:rsidR="00BC47F4" w:rsidRDefault="00BC47F4" w:rsidP="00D76F04">
      <w:pPr>
        <w:numPr>
          <w:ilvl w:val="0"/>
          <w:numId w:val="6"/>
        </w:numPr>
        <w:tabs>
          <w:tab w:val="left" w:pos="2880"/>
          <w:tab w:val="left" w:pos="3060"/>
          <w:tab w:val="left" w:pos="4500"/>
        </w:tabs>
        <w:ind w:firstLine="1785"/>
        <w:jc w:val="both"/>
        <w:rPr>
          <w:color w:val="000000"/>
        </w:rPr>
      </w:pPr>
      <w:r>
        <w:rPr>
          <w:color w:val="000000"/>
        </w:rPr>
        <w:t>C</w:t>
      </w:r>
      <w:r w:rsidR="006019CC">
        <w:rPr>
          <w:color w:val="000000"/>
        </w:rPr>
        <w:t xml:space="preserve">attle Feed Plant </w:t>
      </w:r>
      <w:proofErr w:type="spellStart"/>
      <w:r w:rsidR="006019CC">
        <w:rPr>
          <w:color w:val="000000"/>
        </w:rPr>
        <w:t>Kiratpur,Itarsi</w:t>
      </w:r>
      <w:proofErr w:type="spellEnd"/>
      <w:r w:rsidR="006019CC">
        <w:rPr>
          <w:color w:val="000000"/>
        </w:rPr>
        <w:t xml:space="preserve"> (M.P.)</w:t>
      </w:r>
      <w:r w:rsidR="008C0F67">
        <w:rPr>
          <w:color w:val="000000"/>
        </w:rPr>
        <w:t xml:space="preserve"> (duration </w:t>
      </w:r>
      <w:r w:rsidR="006019CC">
        <w:rPr>
          <w:color w:val="000000"/>
        </w:rPr>
        <w:t>April 201</w:t>
      </w:r>
      <w:r w:rsidR="008C0F67">
        <w:rPr>
          <w:color w:val="000000"/>
        </w:rPr>
        <w:t xml:space="preserve">6 to </w:t>
      </w:r>
    </w:p>
    <w:p w:rsidR="008C0F67" w:rsidRDefault="00BC47F4" w:rsidP="00D76F04">
      <w:pPr>
        <w:tabs>
          <w:tab w:val="left" w:pos="2880"/>
          <w:tab w:val="left" w:pos="3060"/>
          <w:tab w:val="left" w:pos="4500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                                          </w:t>
      </w:r>
      <w:proofErr w:type="gramStart"/>
      <w:r w:rsidR="006019CC">
        <w:rPr>
          <w:color w:val="000000"/>
        </w:rPr>
        <w:t>till</w:t>
      </w:r>
      <w:proofErr w:type="gramEnd"/>
      <w:r w:rsidR="006019CC">
        <w:rPr>
          <w:color w:val="000000"/>
        </w:rPr>
        <w:t xml:space="preserve"> date</w:t>
      </w:r>
      <w:r w:rsidR="008C0F67">
        <w:rPr>
          <w:color w:val="000000"/>
        </w:rPr>
        <w:t xml:space="preserve">)   </w:t>
      </w:r>
    </w:p>
    <w:p w:rsidR="008C0F67" w:rsidRDefault="008C0F67" w:rsidP="00D76F04">
      <w:pPr>
        <w:tabs>
          <w:tab w:val="left" w:pos="2880"/>
          <w:tab w:val="left" w:pos="3060"/>
          <w:tab w:val="left" w:pos="4500"/>
        </w:tabs>
        <w:ind w:left="-900"/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</w:t>
      </w:r>
      <w:r w:rsidR="00760D2F">
        <w:rPr>
          <w:color w:val="000000"/>
        </w:rPr>
        <w:t xml:space="preserve">      </w:t>
      </w:r>
      <w:r w:rsidR="00BC47F4">
        <w:rPr>
          <w:color w:val="000000"/>
        </w:rPr>
        <w:t xml:space="preserve"> Department-</w:t>
      </w:r>
      <w:r w:rsidR="00852945">
        <w:rPr>
          <w:color w:val="000000"/>
        </w:rPr>
        <w:t xml:space="preserve"> </w:t>
      </w:r>
      <w:r w:rsidR="006019CC">
        <w:rPr>
          <w:color w:val="000000"/>
        </w:rPr>
        <w:t xml:space="preserve">Production, </w:t>
      </w:r>
      <w:proofErr w:type="gramStart"/>
      <w:r w:rsidR="006019CC">
        <w:rPr>
          <w:color w:val="000000"/>
        </w:rPr>
        <w:t>As</w:t>
      </w:r>
      <w:proofErr w:type="gramEnd"/>
      <w:r w:rsidR="006019CC">
        <w:rPr>
          <w:color w:val="000000"/>
        </w:rPr>
        <w:t xml:space="preserve"> a plant operator with PLC.</w:t>
      </w:r>
    </w:p>
    <w:p w:rsidR="006019CC" w:rsidRDefault="006019CC" w:rsidP="006019CC">
      <w:pPr>
        <w:numPr>
          <w:ilvl w:val="0"/>
          <w:numId w:val="6"/>
        </w:numPr>
        <w:tabs>
          <w:tab w:val="left" w:pos="2880"/>
          <w:tab w:val="left" w:pos="3060"/>
          <w:tab w:val="left" w:pos="4500"/>
        </w:tabs>
        <w:ind w:firstLine="1785"/>
        <w:jc w:val="both"/>
        <w:rPr>
          <w:color w:val="000000"/>
        </w:rPr>
      </w:pPr>
      <w:r>
        <w:rPr>
          <w:color w:val="000000"/>
        </w:rPr>
        <w:t xml:space="preserve">Cummins </w:t>
      </w:r>
      <w:proofErr w:type="spellStart"/>
      <w:r>
        <w:rPr>
          <w:color w:val="000000"/>
        </w:rPr>
        <w:t>india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Ltd.Kothrud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pune</w:t>
      </w:r>
      <w:proofErr w:type="spellEnd"/>
      <w:r>
        <w:rPr>
          <w:color w:val="000000"/>
        </w:rPr>
        <w:t xml:space="preserve"> (duration Oct 2006 to </w:t>
      </w:r>
    </w:p>
    <w:p w:rsidR="006019CC" w:rsidRDefault="006019CC" w:rsidP="006019CC">
      <w:pPr>
        <w:tabs>
          <w:tab w:val="left" w:pos="2880"/>
          <w:tab w:val="left" w:pos="3060"/>
          <w:tab w:val="left" w:pos="4500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                                          Aug 2007)   </w:t>
      </w:r>
    </w:p>
    <w:p w:rsidR="006019CC" w:rsidRDefault="006019CC" w:rsidP="006019CC">
      <w:pPr>
        <w:tabs>
          <w:tab w:val="left" w:pos="2880"/>
          <w:tab w:val="left" w:pos="3060"/>
          <w:tab w:val="left" w:pos="4500"/>
        </w:tabs>
        <w:ind w:left="-900"/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Department- Production</w:t>
      </w:r>
    </w:p>
    <w:p w:rsidR="006019CC" w:rsidRDefault="006019CC" w:rsidP="006019CC">
      <w:pPr>
        <w:tabs>
          <w:tab w:val="left" w:pos="2880"/>
          <w:tab w:val="left" w:pos="3060"/>
          <w:tab w:val="left" w:pos="4500"/>
        </w:tabs>
        <w:ind w:left="-900" w:firstLine="900"/>
        <w:jc w:val="both"/>
        <w:rPr>
          <w:b/>
          <w:color w:val="336699"/>
          <w:sz w:val="28"/>
          <w:szCs w:val="28"/>
        </w:rPr>
      </w:pPr>
    </w:p>
    <w:p w:rsidR="006019CC" w:rsidRDefault="00744F27" w:rsidP="00D76F04">
      <w:pPr>
        <w:tabs>
          <w:tab w:val="left" w:pos="2880"/>
          <w:tab w:val="left" w:pos="3060"/>
          <w:tab w:val="left" w:pos="4500"/>
        </w:tabs>
        <w:ind w:left="-900" w:firstLine="900"/>
        <w:jc w:val="both"/>
        <w:rPr>
          <w:b/>
          <w:color w:val="336699"/>
          <w:sz w:val="28"/>
          <w:szCs w:val="28"/>
        </w:rPr>
      </w:pPr>
      <w:r>
        <w:rPr>
          <w:b/>
          <w:noProof/>
          <w:color w:val="336699"/>
          <w:sz w:val="28"/>
          <w:szCs w:val="28"/>
          <w:lang w:eastAsia="en-US"/>
        </w:rPr>
        <w:pict>
          <v:line id="_x0000_s1037" style="position:absolute;left:0;text-align:left;z-index:251662848" from="-45pt,6.55pt" to="477pt,6.55pt" strokeweight=".79mm">
            <v:stroke joinstyle="miter"/>
          </v:line>
        </w:pict>
      </w:r>
    </w:p>
    <w:p w:rsidR="0055046F" w:rsidRPr="00803190" w:rsidRDefault="0055046F" w:rsidP="00D76F04">
      <w:pPr>
        <w:tabs>
          <w:tab w:val="left" w:pos="2880"/>
          <w:tab w:val="left" w:pos="3060"/>
          <w:tab w:val="left" w:pos="4500"/>
        </w:tabs>
        <w:ind w:left="-900" w:firstLine="900"/>
        <w:jc w:val="both"/>
        <w:rPr>
          <w:color w:val="000000"/>
        </w:rPr>
      </w:pPr>
      <w:r>
        <w:rPr>
          <w:b/>
          <w:color w:val="336699"/>
          <w:sz w:val="28"/>
          <w:szCs w:val="28"/>
        </w:rPr>
        <w:t>Professional Trainings</w:t>
      </w:r>
      <w:r>
        <w:rPr>
          <w:b/>
          <w:color w:val="336699"/>
          <w:sz w:val="28"/>
          <w:szCs w:val="28"/>
        </w:rPr>
        <w:tab/>
      </w:r>
    </w:p>
    <w:p w:rsidR="0055046F" w:rsidRDefault="0055046F" w:rsidP="00D76F04">
      <w:pPr>
        <w:widowControl w:val="0"/>
        <w:numPr>
          <w:ilvl w:val="0"/>
          <w:numId w:val="4"/>
        </w:numPr>
        <w:autoSpaceDE w:val="0"/>
        <w:ind w:left="2880" w:hanging="360"/>
        <w:jc w:val="both"/>
      </w:pPr>
      <w:r>
        <w:t xml:space="preserve">15 days vocational training in </w:t>
      </w:r>
      <w:proofErr w:type="spellStart"/>
      <w:r>
        <w:t>Satpura</w:t>
      </w:r>
      <w:proofErr w:type="spellEnd"/>
      <w:r>
        <w:t xml:space="preserve"> Thermal Power Station under M.P.S.E.B. </w:t>
      </w:r>
      <w:proofErr w:type="spellStart"/>
      <w:r>
        <w:t>Sarni</w:t>
      </w:r>
      <w:proofErr w:type="spellEnd"/>
      <w:r>
        <w:t>.</w:t>
      </w:r>
    </w:p>
    <w:p w:rsidR="0055046F" w:rsidRDefault="0055046F" w:rsidP="00D76F04">
      <w:pPr>
        <w:widowControl w:val="0"/>
        <w:numPr>
          <w:ilvl w:val="0"/>
          <w:numId w:val="4"/>
        </w:numPr>
        <w:autoSpaceDE w:val="0"/>
        <w:ind w:left="2880" w:hanging="360"/>
        <w:jc w:val="both"/>
      </w:pPr>
      <w:r>
        <w:t>15 days vocational training in A.C. Loco Shed, Tarsi.</w:t>
      </w:r>
    </w:p>
    <w:p w:rsidR="0055046F" w:rsidRDefault="0055046F" w:rsidP="00D76F04">
      <w:pPr>
        <w:widowControl w:val="0"/>
        <w:numPr>
          <w:ilvl w:val="0"/>
          <w:numId w:val="4"/>
        </w:numPr>
        <w:autoSpaceDE w:val="0"/>
        <w:ind w:left="2880" w:hanging="360"/>
        <w:jc w:val="both"/>
      </w:pPr>
      <w:r>
        <w:t xml:space="preserve">15 days vocational training in BSNL, </w:t>
      </w:r>
      <w:proofErr w:type="spellStart"/>
      <w:r>
        <w:t>Itarsi</w:t>
      </w:r>
      <w:proofErr w:type="spellEnd"/>
      <w:r>
        <w:t>.</w:t>
      </w:r>
    </w:p>
    <w:p w:rsidR="006019CC" w:rsidRDefault="00744F27" w:rsidP="00D76F04">
      <w:pPr>
        <w:jc w:val="both"/>
        <w:rPr>
          <w:b/>
          <w:color w:val="336699"/>
          <w:sz w:val="28"/>
          <w:szCs w:val="28"/>
        </w:rPr>
      </w:pPr>
      <w:r w:rsidRPr="00744F27">
        <w:pict>
          <v:line id="_x0000_s1030" style="position:absolute;left:0;text-align:left;z-index:251656704" from="-47.25pt,4.5pt" to="474.75pt,4.5pt" strokeweight=".79mm">
            <v:stroke joinstyle="miter"/>
          </v:line>
        </w:pict>
      </w:r>
    </w:p>
    <w:p w:rsidR="0055046F" w:rsidRDefault="0055046F" w:rsidP="00D76F04">
      <w:pPr>
        <w:jc w:val="both"/>
        <w:rPr>
          <w:b/>
          <w:color w:val="336699"/>
          <w:sz w:val="28"/>
          <w:szCs w:val="28"/>
        </w:rPr>
      </w:pPr>
      <w:r>
        <w:rPr>
          <w:b/>
          <w:color w:val="336699"/>
          <w:sz w:val="28"/>
          <w:szCs w:val="28"/>
        </w:rPr>
        <w:t>Major Projects</w:t>
      </w:r>
      <w:r>
        <w:rPr>
          <w:b/>
          <w:color w:val="336699"/>
          <w:sz w:val="28"/>
          <w:szCs w:val="28"/>
        </w:rPr>
        <w:tab/>
      </w:r>
      <w:r>
        <w:rPr>
          <w:b/>
          <w:color w:val="336699"/>
          <w:sz w:val="28"/>
          <w:szCs w:val="28"/>
        </w:rPr>
        <w:tab/>
      </w:r>
      <w:r>
        <w:rPr>
          <w:b/>
          <w:color w:val="336699"/>
          <w:sz w:val="28"/>
          <w:szCs w:val="28"/>
        </w:rPr>
        <w:tab/>
      </w:r>
    </w:p>
    <w:p w:rsidR="0055046F" w:rsidRDefault="0055046F" w:rsidP="00D76F04">
      <w:pPr>
        <w:numPr>
          <w:ilvl w:val="0"/>
          <w:numId w:val="2"/>
        </w:numPr>
        <w:tabs>
          <w:tab w:val="left" w:pos="2880"/>
        </w:tabs>
        <w:ind w:hanging="1155"/>
        <w:jc w:val="both"/>
      </w:pPr>
      <w:r>
        <w:t>Project on Touch Switch at the time of Diploma.</w:t>
      </w:r>
    </w:p>
    <w:p w:rsidR="0055046F" w:rsidRDefault="0055046F" w:rsidP="00D76F04">
      <w:pPr>
        <w:numPr>
          <w:ilvl w:val="0"/>
          <w:numId w:val="2"/>
        </w:numPr>
        <w:tabs>
          <w:tab w:val="left" w:pos="2880"/>
        </w:tabs>
        <w:ind w:left="2880"/>
        <w:jc w:val="both"/>
      </w:pPr>
      <w:r>
        <w:t>Project on Remote Controlling of Different Appliances using</w:t>
      </w:r>
    </w:p>
    <w:p w:rsidR="0055046F" w:rsidRDefault="0055046F" w:rsidP="00D76F04">
      <w:pPr>
        <w:ind w:left="2520" w:firstLine="360"/>
        <w:jc w:val="both"/>
      </w:pPr>
      <w:proofErr w:type="gramStart"/>
      <w:r>
        <w:t>DTMF at the time of Degree</w:t>
      </w:r>
      <w:r w:rsidR="00C8462B">
        <w:t>.</w:t>
      </w:r>
      <w:proofErr w:type="gramEnd"/>
    </w:p>
    <w:p w:rsidR="00A10526" w:rsidRDefault="008C0F67" w:rsidP="00D76F04">
      <w:pPr>
        <w:numPr>
          <w:ilvl w:val="0"/>
          <w:numId w:val="8"/>
        </w:numPr>
        <w:jc w:val="both"/>
      </w:pPr>
      <w:r>
        <w:t xml:space="preserve">Project on Customer Satisfaction. </w:t>
      </w:r>
    </w:p>
    <w:p w:rsidR="00B900FE" w:rsidRDefault="00744F27" w:rsidP="00D76F04">
      <w:pPr>
        <w:jc w:val="both"/>
        <w:rPr>
          <w:b/>
          <w:color w:val="336699"/>
          <w:sz w:val="28"/>
          <w:szCs w:val="28"/>
        </w:rPr>
      </w:pPr>
      <w:r w:rsidRPr="00744F27">
        <w:pict>
          <v:line id="_x0000_s1028" style="position:absolute;left:0;text-align:left;z-index:251654656" from="-47.25pt,10.8pt" to="474.75pt,10.8pt" strokeweight=".79mm">
            <v:stroke joinstyle="miter"/>
          </v:line>
        </w:pict>
      </w:r>
    </w:p>
    <w:p w:rsidR="0055046F" w:rsidRPr="00803190" w:rsidRDefault="0055046F" w:rsidP="00D76F04">
      <w:pPr>
        <w:jc w:val="both"/>
      </w:pPr>
      <w:r>
        <w:rPr>
          <w:b/>
          <w:color w:val="336699"/>
          <w:sz w:val="28"/>
          <w:szCs w:val="28"/>
        </w:rPr>
        <w:t>Industrial Training</w:t>
      </w:r>
    </w:p>
    <w:p w:rsidR="0055046F" w:rsidRDefault="0025682A" w:rsidP="00760D2F">
      <w:pPr>
        <w:numPr>
          <w:ilvl w:val="0"/>
          <w:numId w:val="5"/>
        </w:numPr>
        <w:tabs>
          <w:tab w:val="clear" w:pos="3000"/>
          <w:tab w:val="num" w:pos="2880"/>
        </w:tabs>
        <w:ind w:hanging="495"/>
        <w:jc w:val="both"/>
        <w:rPr>
          <w:color w:val="000000"/>
        </w:rPr>
      </w:pPr>
      <w:r>
        <w:rPr>
          <w:color w:val="000000"/>
        </w:rPr>
        <w:t>Programmable</w:t>
      </w:r>
      <w:r w:rsidR="0055046F">
        <w:rPr>
          <w:color w:val="000000"/>
        </w:rPr>
        <w:t xml:space="preserve"> logic control (PLC)</w:t>
      </w:r>
      <w:r>
        <w:rPr>
          <w:color w:val="000000"/>
        </w:rPr>
        <w:t>.</w:t>
      </w:r>
    </w:p>
    <w:p w:rsidR="0055046F" w:rsidRDefault="0055046F" w:rsidP="00760D2F">
      <w:pPr>
        <w:tabs>
          <w:tab w:val="left" w:pos="2880"/>
        </w:tabs>
        <w:ind w:left="-900"/>
        <w:jc w:val="both"/>
        <w:rPr>
          <w:color w:val="000000"/>
        </w:rPr>
      </w:pPr>
      <w:r>
        <w:rPr>
          <w:color w:val="000000"/>
        </w:rPr>
        <w:t xml:space="preserve">                                 </w:t>
      </w:r>
      <w:r w:rsidR="00760D2F">
        <w:rPr>
          <w:color w:val="000000"/>
        </w:rPr>
        <w:t xml:space="preserve">                       </w:t>
      </w:r>
      <w:proofErr w:type="gramStart"/>
      <w:r w:rsidR="0025682A">
        <w:rPr>
          <w:color w:val="000000"/>
        </w:rPr>
        <w:t>Duration 20 days by CRISP Bhopal, in month of March 2012.</w:t>
      </w:r>
      <w:proofErr w:type="gramEnd"/>
    </w:p>
    <w:p w:rsidR="00B900FE" w:rsidRDefault="00B900FE" w:rsidP="00D76F04">
      <w:pPr>
        <w:jc w:val="both"/>
        <w:rPr>
          <w:b/>
          <w:color w:val="336699"/>
          <w:sz w:val="28"/>
          <w:szCs w:val="28"/>
        </w:rPr>
      </w:pPr>
    </w:p>
    <w:p w:rsidR="00B900FE" w:rsidRDefault="00B900FE" w:rsidP="00D76F04">
      <w:pPr>
        <w:jc w:val="both"/>
        <w:rPr>
          <w:b/>
          <w:color w:val="336699"/>
          <w:sz w:val="28"/>
          <w:szCs w:val="28"/>
        </w:rPr>
      </w:pPr>
    </w:p>
    <w:p w:rsidR="00B900FE" w:rsidRDefault="00744F27" w:rsidP="00D76F04">
      <w:pPr>
        <w:jc w:val="both"/>
        <w:rPr>
          <w:b/>
          <w:color w:val="336699"/>
          <w:sz w:val="28"/>
          <w:szCs w:val="28"/>
        </w:rPr>
      </w:pPr>
      <w:r w:rsidRPr="00744F27">
        <w:pict>
          <v:line id="_x0000_s1033" style="position:absolute;left:0;text-align:left;z-index:251659776" from="-45pt,12.55pt" to="477pt,12.55pt" strokeweight=".79mm">
            <v:stroke joinstyle="miter"/>
          </v:line>
        </w:pict>
      </w:r>
    </w:p>
    <w:p w:rsidR="00B900FE" w:rsidRDefault="00B900FE" w:rsidP="00D76F04">
      <w:pPr>
        <w:jc w:val="both"/>
        <w:rPr>
          <w:b/>
          <w:color w:val="336699"/>
          <w:sz w:val="28"/>
          <w:szCs w:val="28"/>
        </w:rPr>
      </w:pPr>
    </w:p>
    <w:p w:rsidR="0055046F" w:rsidRPr="00803190" w:rsidRDefault="0055046F" w:rsidP="00D76F04">
      <w:pPr>
        <w:jc w:val="both"/>
        <w:rPr>
          <w:color w:val="336699"/>
          <w:sz w:val="28"/>
          <w:szCs w:val="28"/>
        </w:rPr>
      </w:pPr>
      <w:r>
        <w:rPr>
          <w:b/>
          <w:color w:val="336699"/>
          <w:sz w:val="28"/>
          <w:szCs w:val="28"/>
        </w:rPr>
        <w:t>IT Credentials</w:t>
      </w:r>
      <w:r>
        <w:rPr>
          <w:b/>
          <w:color w:val="336699"/>
          <w:sz w:val="28"/>
          <w:szCs w:val="28"/>
        </w:rPr>
        <w:tab/>
      </w:r>
      <w:r>
        <w:rPr>
          <w:b/>
          <w:color w:val="336699"/>
          <w:sz w:val="28"/>
          <w:szCs w:val="28"/>
        </w:rPr>
        <w:tab/>
      </w:r>
      <w:r>
        <w:rPr>
          <w:b/>
          <w:color w:val="336699"/>
          <w:sz w:val="28"/>
          <w:szCs w:val="28"/>
        </w:rPr>
        <w:tab/>
      </w:r>
    </w:p>
    <w:p w:rsidR="0055046F" w:rsidRDefault="0055046F" w:rsidP="00D76F04">
      <w:pPr>
        <w:widowControl w:val="0"/>
        <w:numPr>
          <w:ilvl w:val="0"/>
          <w:numId w:val="4"/>
        </w:numPr>
        <w:autoSpaceDE w:val="0"/>
        <w:ind w:left="2880" w:hanging="360"/>
        <w:jc w:val="both"/>
      </w:pPr>
      <w:r>
        <w:t>M.S.OFFICE</w:t>
      </w:r>
    </w:p>
    <w:p w:rsidR="00B900FE" w:rsidRDefault="00744F27" w:rsidP="00D76F04">
      <w:pPr>
        <w:widowControl w:val="0"/>
        <w:autoSpaceDE w:val="0"/>
        <w:jc w:val="both"/>
        <w:rPr>
          <w:b/>
          <w:color w:val="336699"/>
          <w:sz w:val="28"/>
          <w:szCs w:val="28"/>
        </w:rPr>
      </w:pPr>
      <w:r w:rsidRPr="00744F27">
        <w:pict>
          <v:line id="_x0000_s1032" style="position:absolute;left:0;text-align:left;z-index:251658752" from="-45pt,13.25pt" to="477pt,13.25pt" strokeweight=".79mm">
            <v:stroke joinstyle="miter"/>
          </v:line>
        </w:pict>
      </w:r>
    </w:p>
    <w:p w:rsidR="0055046F" w:rsidRPr="00803190" w:rsidRDefault="0055046F" w:rsidP="00D76F04">
      <w:pPr>
        <w:widowControl w:val="0"/>
        <w:autoSpaceDE w:val="0"/>
        <w:jc w:val="both"/>
      </w:pPr>
      <w:r>
        <w:rPr>
          <w:b/>
          <w:color w:val="336699"/>
          <w:sz w:val="28"/>
          <w:szCs w:val="28"/>
        </w:rPr>
        <w:t>Placements</w:t>
      </w:r>
      <w:r>
        <w:rPr>
          <w:b/>
          <w:color w:val="336699"/>
          <w:sz w:val="28"/>
          <w:szCs w:val="28"/>
        </w:rPr>
        <w:tab/>
      </w:r>
      <w:r>
        <w:rPr>
          <w:b/>
          <w:color w:val="336699"/>
          <w:sz w:val="28"/>
          <w:szCs w:val="28"/>
        </w:rPr>
        <w:tab/>
      </w:r>
      <w:r>
        <w:rPr>
          <w:b/>
          <w:color w:val="336699"/>
          <w:sz w:val="28"/>
          <w:szCs w:val="28"/>
        </w:rPr>
        <w:tab/>
      </w:r>
    </w:p>
    <w:p w:rsidR="0055046F" w:rsidRDefault="0055046F" w:rsidP="00D76F04">
      <w:pPr>
        <w:widowControl w:val="0"/>
        <w:numPr>
          <w:ilvl w:val="0"/>
          <w:numId w:val="4"/>
        </w:numPr>
        <w:autoSpaceDE w:val="0"/>
        <w:ind w:left="2880" w:hanging="360"/>
        <w:jc w:val="both"/>
      </w:pPr>
      <w:r>
        <w:t>CUMMINS INDIA LTD, PUNE, IN 2006.</w:t>
      </w:r>
    </w:p>
    <w:p w:rsidR="0025682A" w:rsidRDefault="0025682A" w:rsidP="00D76F04">
      <w:pPr>
        <w:widowControl w:val="0"/>
        <w:numPr>
          <w:ilvl w:val="0"/>
          <w:numId w:val="4"/>
        </w:numPr>
        <w:autoSpaceDE w:val="0"/>
        <w:ind w:left="2880" w:hanging="360"/>
        <w:jc w:val="both"/>
      </w:pPr>
      <w:r>
        <w:t>BEHR INDIA LTD, PUNE, IN 2006.</w:t>
      </w:r>
    </w:p>
    <w:p w:rsidR="00B900FE" w:rsidRDefault="00744F27" w:rsidP="00D76F04">
      <w:pPr>
        <w:tabs>
          <w:tab w:val="left" w:pos="2880"/>
          <w:tab w:val="left" w:pos="3060"/>
          <w:tab w:val="left" w:pos="4500"/>
        </w:tabs>
        <w:jc w:val="both"/>
        <w:rPr>
          <w:b/>
          <w:color w:val="336699"/>
          <w:sz w:val="28"/>
          <w:szCs w:val="28"/>
        </w:rPr>
      </w:pPr>
      <w:r w:rsidRPr="00744F27">
        <w:pict>
          <v:line id="_x0000_s1036" style="position:absolute;left:0;text-align:left;z-index:251661824" from="-40.5pt,13.7pt" to="481.5pt,13.7pt" strokeweight=".79mm">
            <v:stroke joinstyle="miter"/>
          </v:line>
        </w:pict>
      </w:r>
    </w:p>
    <w:p w:rsidR="0055046F" w:rsidRDefault="0055046F" w:rsidP="00D76F04">
      <w:pPr>
        <w:tabs>
          <w:tab w:val="left" w:pos="2880"/>
          <w:tab w:val="left" w:pos="3060"/>
          <w:tab w:val="left" w:pos="4500"/>
        </w:tabs>
        <w:jc w:val="both"/>
        <w:rPr>
          <w:color w:val="336699"/>
          <w:sz w:val="28"/>
          <w:szCs w:val="28"/>
        </w:rPr>
      </w:pPr>
      <w:r>
        <w:rPr>
          <w:b/>
          <w:color w:val="336699"/>
          <w:sz w:val="28"/>
          <w:szCs w:val="28"/>
        </w:rPr>
        <w:t>Personnel Particulars</w:t>
      </w:r>
      <w:r>
        <w:rPr>
          <w:color w:val="336699"/>
          <w:sz w:val="28"/>
          <w:szCs w:val="28"/>
        </w:rPr>
        <w:tab/>
      </w:r>
    </w:p>
    <w:p w:rsidR="00B900FE" w:rsidRDefault="0055046F" w:rsidP="005E654D">
      <w:pPr>
        <w:tabs>
          <w:tab w:val="left" w:pos="2880"/>
          <w:tab w:val="left" w:pos="3060"/>
          <w:tab w:val="left" w:pos="4500"/>
        </w:tabs>
        <w:ind w:left="-900"/>
        <w:jc w:val="both"/>
        <w:rPr>
          <w:color w:val="336699"/>
          <w:sz w:val="28"/>
          <w:szCs w:val="28"/>
        </w:rPr>
      </w:pPr>
      <w:r>
        <w:rPr>
          <w:color w:val="336699"/>
          <w:sz w:val="28"/>
          <w:szCs w:val="28"/>
        </w:rPr>
        <w:t xml:space="preserve">          </w:t>
      </w:r>
    </w:p>
    <w:p w:rsidR="0055046F" w:rsidRDefault="0055046F" w:rsidP="00B900FE">
      <w:pPr>
        <w:tabs>
          <w:tab w:val="left" w:pos="2880"/>
          <w:tab w:val="left" w:pos="3060"/>
          <w:tab w:val="left" w:pos="4500"/>
        </w:tabs>
        <w:jc w:val="both"/>
      </w:pPr>
      <w:r>
        <w:rPr>
          <w:color w:val="336699"/>
          <w:sz w:val="28"/>
          <w:szCs w:val="28"/>
        </w:rPr>
        <w:t xml:space="preserve">           </w:t>
      </w:r>
      <w:r w:rsidR="00D76F04">
        <w:rPr>
          <w:color w:val="336699"/>
          <w:sz w:val="28"/>
          <w:szCs w:val="28"/>
        </w:rPr>
        <w:t xml:space="preserve">                             </w:t>
      </w:r>
      <w:r w:rsidR="005E654D">
        <w:rPr>
          <w:color w:val="336699"/>
          <w:sz w:val="28"/>
          <w:szCs w:val="28"/>
        </w:rPr>
        <w:t xml:space="preserve">   </w:t>
      </w:r>
      <w:r w:rsidR="00D76F04">
        <w:rPr>
          <w:color w:val="336699"/>
          <w:sz w:val="28"/>
          <w:szCs w:val="28"/>
        </w:rPr>
        <w:t xml:space="preserve"> </w:t>
      </w:r>
      <w:r>
        <w:t>Father’s Name</w:t>
      </w:r>
      <w:r>
        <w:tab/>
        <w:t>:</w:t>
      </w:r>
      <w:r>
        <w:tab/>
        <w:t xml:space="preserve">   Mr. </w:t>
      </w:r>
      <w:proofErr w:type="spellStart"/>
      <w:r>
        <w:t>Raghuveer</w:t>
      </w:r>
      <w:proofErr w:type="spellEnd"/>
      <w:r>
        <w:t xml:space="preserve"> Prasad </w:t>
      </w:r>
      <w:proofErr w:type="spellStart"/>
      <w:r>
        <w:t>Soni</w:t>
      </w:r>
      <w:proofErr w:type="spellEnd"/>
    </w:p>
    <w:p w:rsidR="0055046F" w:rsidRDefault="005E654D" w:rsidP="00D76F04">
      <w:pPr>
        <w:tabs>
          <w:tab w:val="left" w:pos="2880"/>
          <w:tab w:val="left" w:pos="3060"/>
          <w:tab w:val="left" w:pos="4500"/>
        </w:tabs>
        <w:ind w:left="-900"/>
        <w:jc w:val="both"/>
      </w:pPr>
      <w:r>
        <w:t xml:space="preserve">                                                       </w:t>
      </w:r>
      <w:r w:rsidR="00D76F04">
        <w:t xml:space="preserve"> </w:t>
      </w:r>
      <w:r w:rsidR="0055046F">
        <w:t xml:space="preserve">Date of Birth </w:t>
      </w:r>
      <w:r w:rsidR="0055046F">
        <w:tab/>
        <w:t>:</w:t>
      </w:r>
      <w:r w:rsidR="0055046F">
        <w:tab/>
        <w:t xml:space="preserve">   23</w:t>
      </w:r>
      <w:r w:rsidR="0055046F">
        <w:rPr>
          <w:vertAlign w:val="superscript"/>
        </w:rPr>
        <w:t>TH</w:t>
      </w:r>
      <w:r w:rsidR="0055046F">
        <w:t xml:space="preserve"> September 1987</w:t>
      </w:r>
    </w:p>
    <w:p w:rsidR="0055046F" w:rsidRDefault="005E654D" w:rsidP="00D76F04">
      <w:pPr>
        <w:tabs>
          <w:tab w:val="left" w:pos="2880"/>
          <w:tab w:val="left" w:pos="3060"/>
          <w:tab w:val="left" w:pos="4500"/>
          <w:tab w:val="left" w:pos="5220"/>
          <w:tab w:val="left" w:pos="5760"/>
        </w:tabs>
        <w:ind w:left="-900"/>
        <w:jc w:val="both"/>
      </w:pPr>
      <w:r>
        <w:t xml:space="preserve">                                                       </w:t>
      </w:r>
      <w:r w:rsidR="00D76F04">
        <w:t xml:space="preserve"> </w:t>
      </w:r>
      <w:r>
        <w:t>Gender</w:t>
      </w:r>
      <w:r>
        <w:tab/>
        <w:t xml:space="preserve">:         </w:t>
      </w:r>
      <w:r w:rsidR="0055046F">
        <w:t xml:space="preserve"> Male</w:t>
      </w:r>
    </w:p>
    <w:p w:rsidR="0055046F" w:rsidRDefault="005E654D" w:rsidP="005E654D">
      <w:pPr>
        <w:jc w:val="both"/>
      </w:pPr>
      <w:r>
        <w:rPr>
          <w:bCs/>
        </w:rPr>
        <w:t xml:space="preserve">                                          </w:t>
      </w:r>
      <w:r w:rsidR="00D76F04">
        <w:rPr>
          <w:bCs/>
        </w:rPr>
        <w:t xml:space="preserve"> </w:t>
      </w:r>
      <w:r w:rsidR="0055046F">
        <w:rPr>
          <w:bCs/>
        </w:rPr>
        <w:t>Marital Status</w:t>
      </w:r>
      <w:r w:rsidR="0055046F">
        <w:rPr>
          <w:bCs/>
        </w:rPr>
        <w:tab/>
        <w:t xml:space="preserve">   :</w:t>
      </w:r>
      <w:r w:rsidR="0055046F">
        <w:rPr>
          <w:bCs/>
        </w:rPr>
        <w:tab/>
        <w:t xml:space="preserve">   </w:t>
      </w:r>
      <w:r w:rsidR="0055046F">
        <w:t>Unmarried</w:t>
      </w:r>
    </w:p>
    <w:p w:rsidR="00803190" w:rsidRDefault="005E654D" w:rsidP="00D76F04">
      <w:pPr>
        <w:tabs>
          <w:tab w:val="left" w:pos="3240"/>
        </w:tabs>
        <w:ind w:firstLine="720"/>
        <w:jc w:val="both"/>
      </w:pPr>
      <w:r>
        <w:t xml:space="preserve">                          </w:t>
      </w:r>
      <w:r w:rsidR="0055046F">
        <w:t xml:space="preserve">     </w:t>
      </w:r>
      <w:r w:rsidR="00D76F04">
        <w:t xml:space="preserve"> </w:t>
      </w:r>
      <w:r w:rsidR="0055046F">
        <w:t>Nationality</w:t>
      </w:r>
      <w:r w:rsidR="0055046F">
        <w:tab/>
        <w:t xml:space="preserve">   :</w:t>
      </w:r>
      <w:r w:rsidR="0055046F">
        <w:tab/>
        <w:t xml:space="preserve">   Indian</w:t>
      </w:r>
    </w:p>
    <w:p w:rsidR="00244D84" w:rsidRDefault="00744F27" w:rsidP="005E654D">
      <w:pPr>
        <w:tabs>
          <w:tab w:val="left" w:pos="3240"/>
        </w:tabs>
        <w:jc w:val="both"/>
      </w:pPr>
      <w:r>
        <w:pict>
          <v:line id="_x0000_s1029" style="position:absolute;left:0;text-align:left;z-index:251655680" from="-40.5pt,4.7pt" to="481.5pt,4.7pt" strokeweight=".79mm">
            <v:stroke joinstyle="miter"/>
          </v:line>
        </w:pict>
      </w:r>
    </w:p>
    <w:p w:rsidR="00244D84" w:rsidRDefault="00244D84" w:rsidP="00244D84">
      <w:pPr>
        <w:tabs>
          <w:tab w:val="left" w:pos="3240"/>
        </w:tabs>
        <w:ind w:firstLine="720"/>
        <w:jc w:val="both"/>
      </w:pPr>
    </w:p>
    <w:p w:rsidR="00932B6C" w:rsidRDefault="00932B6C" w:rsidP="00D76F04">
      <w:pPr>
        <w:tabs>
          <w:tab w:val="left" w:pos="3240"/>
        </w:tabs>
        <w:ind w:firstLine="720"/>
        <w:jc w:val="both"/>
      </w:pPr>
    </w:p>
    <w:p w:rsidR="0055046F" w:rsidRPr="00244D84" w:rsidRDefault="005E654D" w:rsidP="00244D84">
      <w:pPr>
        <w:jc w:val="both"/>
      </w:pPr>
      <w:r>
        <w:rPr>
          <w:b/>
        </w:rPr>
        <w:t xml:space="preserve"> </w:t>
      </w:r>
      <w:r w:rsidR="0055046F">
        <w:rPr>
          <w:b/>
        </w:rPr>
        <w:t>DATE    :</w:t>
      </w:r>
    </w:p>
    <w:p w:rsidR="0055046F" w:rsidRPr="00932B6C" w:rsidRDefault="0055046F" w:rsidP="00D76F04">
      <w:pPr>
        <w:ind w:left="-900"/>
        <w:jc w:val="both"/>
        <w:rPr>
          <w:b/>
        </w:rPr>
      </w:pPr>
      <w:r>
        <w:rPr>
          <w:b/>
        </w:rPr>
        <w:t xml:space="preserve">   </w:t>
      </w:r>
      <w:r w:rsidR="00244D84">
        <w:rPr>
          <w:b/>
        </w:rPr>
        <w:t xml:space="preserve">           </w:t>
      </w:r>
      <w:proofErr w:type="gramStart"/>
      <w:r w:rsidR="00244D84">
        <w:rPr>
          <w:b/>
        </w:rPr>
        <w:t>PLACE</w:t>
      </w:r>
      <w:r w:rsidR="005E654D">
        <w:rPr>
          <w:b/>
        </w:rPr>
        <w:t xml:space="preserve"> </w:t>
      </w:r>
      <w:r w:rsidR="00244D84">
        <w:rPr>
          <w:b/>
        </w:rPr>
        <w:t xml:space="preserve"> :</w:t>
      </w:r>
      <w:proofErr w:type="gramEnd"/>
      <w:r w:rsidR="00244D84">
        <w:rPr>
          <w:b/>
        </w:rPr>
        <w:t xml:space="preserve"> BHOPAL</w:t>
      </w:r>
      <w:r w:rsidR="00244D84">
        <w:rPr>
          <w:b/>
        </w:rPr>
        <w:tab/>
      </w:r>
      <w:r w:rsidR="00244D84">
        <w:rPr>
          <w:b/>
        </w:rPr>
        <w:tab/>
      </w:r>
      <w:r w:rsidR="00244D84">
        <w:rPr>
          <w:b/>
        </w:rPr>
        <w:tab/>
      </w:r>
      <w:r w:rsidR="00244D84">
        <w:rPr>
          <w:b/>
        </w:rPr>
        <w:tab/>
      </w:r>
      <w:r w:rsidR="00244D84">
        <w:rPr>
          <w:b/>
        </w:rPr>
        <w:tab/>
      </w:r>
      <w:r w:rsidR="00244D84">
        <w:rPr>
          <w:b/>
        </w:rPr>
        <w:tab/>
      </w:r>
      <w:r w:rsidR="00244D84">
        <w:rPr>
          <w:b/>
        </w:rPr>
        <w:tab/>
      </w:r>
      <w:r w:rsidR="00244D84">
        <w:rPr>
          <w:b/>
        </w:rPr>
        <w:tab/>
      </w:r>
      <w:r>
        <w:rPr>
          <w:b/>
        </w:rPr>
        <w:t>SOURABH SONI</w:t>
      </w:r>
    </w:p>
    <w:sectPr w:rsidR="0055046F" w:rsidRPr="00932B6C" w:rsidSect="00DC51AF">
      <w:pgSz w:w="12240" w:h="15840"/>
      <w:pgMar w:top="180" w:right="900" w:bottom="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charset w:val="80"/>
    <w:family w:val="auto"/>
    <w:pitch w:val="variable"/>
    <w:sig w:usb0="00000000" w:usb1="00000000" w:usb2="00000000" w:usb3="00000000" w:csb0="00000000" w:csb1="00000000"/>
  </w:font>
  <w:font w:name="Lohit Hindi">
    <w:altName w:val="MS Mincho"/>
    <w:charset w:val="8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3360"/>
        </w:tabs>
        <w:ind w:left="336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3720"/>
        </w:tabs>
        <w:ind w:left="372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4440"/>
        </w:tabs>
        <w:ind w:left="444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4800"/>
        </w:tabs>
        <w:ind w:left="480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5520"/>
        </w:tabs>
        <w:ind w:left="552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5880"/>
        </w:tabs>
        <w:ind w:left="5880" w:hanging="360"/>
      </w:pPr>
      <w:rPr>
        <w:rFonts w:ascii="OpenSymbol" w:hAnsi="OpenSymbol" w:cs="Courier New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6">
    <w:nsid w:val="1A8B7208"/>
    <w:multiLevelType w:val="hybridMultilevel"/>
    <w:tmpl w:val="CFF48028"/>
    <w:lvl w:ilvl="0" w:tplc="000000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1EBB1886"/>
    <w:multiLevelType w:val="hybridMultilevel"/>
    <w:tmpl w:val="178CAA6E"/>
    <w:lvl w:ilvl="0" w:tplc="000000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2D38782D"/>
    <w:multiLevelType w:val="hybridMultilevel"/>
    <w:tmpl w:val="3F46D68E"/>
    <w:lvl w:ilvl="0" w:tplc="000000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2EF40552"/>
    <w:multiLevelType w:val="hybridMultilevel"/>
    <w:tmpl w:val="998C27FC"/>
    <w:lvl w:ilvl="0" w:tplc="00000002">
      <w:start w:val="1"/>
      <w:numFmt w:val="bullet"/>
      <w:lvlText w:val=""/>
      <w:lvlJc w:val="left"/>
      <w:pPr>
        <w:ind w:left="3645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621513"/>
    <w:rsid w:val="0007477A"/>
    <w:rsid w:val="001157CB"/>
    <w:rsid w:val="001A1E20"/>
    <w:rsid w:val="001B49FE"/>
    <w:rsid w:val="001C6240"/>
    <w:rsid w:val="00244D84"/>
    <w:rsid w:val="0025682A"/>
    <w:rsid w:val="003341E1"/>
    <w:rsid w:val="00425A25"/>
    <w:rsid w:val="004401CB"/>
    <w:rsid w:val="00543626"/>
    <w:rsid w:val="0055046F"/>
    <w:rsid w:val="00597117"/>
    <w:rsid w:val="005E654D"/>
    <w:rsid w:val="006019CC"/>
    <w:rsid w:val="00621513"/>
    <w:rsid w:val="00623D14"/>
    <w:rsid w:val="00686846"/>
    <w:rsid w:val="0069442D"/>
    <w:rsid w:val="00744F27"/>
    <w:rsid w:val="007538E2"/>
    <w:rsid w:val="00760D2F"/>
    <w:rsid w:val="007F1D98"/>
    <w:rsid w:val="00803190"/>
    <w:rsid w:val="00852945"/>
    <w:rsid w:val="008C0F67"/>
    <w:rsid w:val="008D39E6"/>
    <w:rsid w:val="00932B6C"/>
    <w:rsid w:val="00A10526"/>
    <w:rsid w:val="00B270E4"/>
    <w:rsid w:val="00B45EC6"/>
    <w:rsid w:val="00B900FE"/>
    <w:rsid w:val="00BC47F4"/>
    <w:rsid w:val="00BE3550"/>
    <w:rsid w:val="00C8462B"/>
    <w:rsid w:val="00D760B8"/>
    <w:rsid w:val="00D76F04"/>
    <w:rsid w:val="00DC51AF"/>
    <w:rsid w:val="00ED6D5F"/>
    <w:rsid w:val="00EE498D"/>
    <w:rsid w:val="00FE40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1AF"/>
    <w:pPr>
      <w:suppressAutoHyphens/>
    </w:pPr>
    <w:rPr>
      <w:sz w:val="24"/>
      <w:szCs w:val="24"/>
      <w:lang w:eastAsia="ar-SA" w:bidi="ar-SA"/>
    </w:rPr>
  </w:style>
  <w:style w:type="paragraph" w:styleId="Heading1">
    <w:name w:val="heading 1"/>
    <w:basedOn w:val="Normal"/>
    <w:next w:val="Normal"/>
    <w:qFormat/>
    <w:rsid w:val="00DC51AF"/>
    <w:pPr>
      <w:keepNext/>
      <w:tabs>
        <w:tab w:val="num" w:pos="0"/>
      </w:tabs>
      <w:spacing w:before="240" w:after="60"/>
      <w:ind w:left="432" w:hanging="432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4">
    <w:name w:val="heading 4"/>
    <w:basedOn w:val="Normal"/>
    <w:next w:val="Normal"/>
    <w:qFormat/>
    <w:rsid w:val="00DC51AF"/>
    <w:pPr>
      <w:keepNext/>
      <w:tabs>
        <w:tab w:val="num" w:pos="0"/>
      </w:tabs>
      <w:ind w:left="2880" w:hanging="2880"/>
      <w:outlineLvl w:val="3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DC51AF"/>
    <w:rPr>
      <w:rFonts w:ascii="Symbol" w:hAnsi="Symbol"/>
    </w:rPr>
  </w:style>
  <w:style w:type="character" w:customStyle="1" w:styleId="WW8Num3z0">
    <w:name w:val="WW8Num3z0"/>
    <w:rsid w:val="00DC51AF"/>
    <w:rPr>
      <w:rFonts w:ascii="Symbol" w:hAnsi="Symbol"/>
    </w:rPr>
  </w:style>
  <w:style w:type="character" w:customStyle="1" w:styleId="WW8Num4z0">
    <w:name w:val="WW8Num4z0"/>
    <w:rsid w:val="00DC51AF"/>
    <w:rPr>
      <w:rFonts w:ascii="Symbol" w:hAnsi="Symbol"/>
    </w:rPr>
  </w:style>
  <w:style w:type="character" w:customStyle="1" w:styleId="WW8Num5z0">
    <w:name w:val="WW8Num5z0"/>
    <w:rsid w:val="00DC51AF"/>
    <w:rPr>
      <w:rFonts w:ascii="Symbol" w:hAnsi="Symbol"/>
    </w:rPr>
  </w:style>
  <w:style w:type="character" w:customStyle="1" w:styleId="WW8Num5z1">
    <w:name w:val="WW8Num5z1"/>
    <w:rsid w:val="00DC51AF"/>
    <w:rPr>
      <w:rFonts w:ascii="Courier New" w:hAnsi="Courier New" w:cs="Courier New"/>
    </w:rPr>
  </w:style>
  <w:style w:type="character" w:customStyle="1" w:styleId="WW8Num6z0">
    <w:name w:val="WW8Num6z0"/>
    <w:rsid w:val="00DC51AF"/>
    <w:rPr>
      <w:rFonts w:ascii="Symbol" w:hAnsi="Symbol"/>
    </w:rPr>
  </w:style>
  <w:style w:type="character" w:customStyle="1" w:styleId="WW8Num6z1">
    <w:name w:val="WW8Num6z1"/>
    <w:rsid w:val="00DC51AF"/>
    <w:rPr>
      <w:rFonts w:ascii="Courier New" w:hAnsi="Courier New" w:cs="Courier New"/>
    </w:rPr>
  </w:style>
  <w:style w:type="character" w:customStyle="1" w:styleId="Absatz-Standardschriftart">
    <w:name w:val="Absatz-Standardschriftart"/>
    <w:rsid w:val="00DC51AF"/>
  </w:style>
  <w:style w:type="character" w:customStyle="1" w:styleId="WW-Absatz-Standardschriftart">
    <w:name w:val="WW-Absatz-Standardschriftart"/>
    <w:rsid w:val="00DC51AF"/>
  </w:style>
  <w:style w:type="character" w:customStyle="1" w:styleId="WW8Num2z1">
    <w:name w:val="WW8Num2z1"/>
    <w:rsid w:val="00DC51AF"/>
    <w:rPr>
      <w:rFonts w:ascii="Courier New" w:hAnsi="Courier New" w:cs="Courier New"/>
    </w:rPr>
  </w:style>
  <w:style w:type="character" w:customStyle="1" w:styleId="WW8Num2z2">
    <w:name w:val="WW8Num2z2"/>
    <w:rsid w:val="00DC51AF"/>
    <w:rPr>
      <w:rFonts w:ascii="Wingdings" w:hAnsi="Wingdings"/>
    </w:rPr>
  </w:style>
  <w:style w:type="character" w:customStyle="1" w:styleId="WW8Num5z2">
    <w:name w:val="WW8Num5z2"/>
    <w:rsid w:val="00DC51AF"/>
    <w:rPr>
      <w:rFonts w:ascii="Wingdings" w:hAnsi="Wingdings"/>
    </w:rPr>
  </w:style>
  <w:style w:type="character" w:customStyle="1" w:styleId="WW8Num6z2">
    <w:name w:val="WW8Num6z2"/>
    <w:rsid w:val="00DC51AF"/>
    <w:rPr>
      <w:rFonts w:ascii="Wingdings" w:hAnsi="Wingdings"/>
    </w:rPr>
  </w:style>
  <w:style w:type="character" w:customStyle="1" w:styleId="WW8Num7z0">
    <w:name w:val="WW8Num7z0"/>
    <w:rsid w:val="00DC51AF"/>
    <w:rPr>
      <w:rFonts w:ascii="Symbol" w:hAnsi="Symbol"/>
    </w:rPr>
  </w:style>
  <w:style w:type="character" w:customStyle="1" w:styleId="WW8Num7z1">
    <w:name w:val="WW8Num7z1"/>
    <w:rsid w:val="00DC51AF"/>
    <w:rPr>
      <w:rFonts w:ascii="Courier New" w:hAnsi="Courier New" w:cs="Courier New"/>
    </w:rPr>
  </w:style>
  <w:style w:type="character" w:customStyle="1" w:styleId="WW8Num7z2">
    <w:name w:val="WW8Num7z2"/>
    <w:rsid w:val="00DC51AF"/>
    <w:rPr>
      <w:rFonts w:ascii="Wingdings" w:hAnsi="Wingdings"/>
    </w:rPr>
  </w:style>
  <w:style w:type="character" w:customStyle="1" w:styleId="WW8Num8z0">
    <w:name w:val="WW8Num8z0"/>
    <w:rsid w:val="00DC51AF"/>
    <w:rPr>
      <w:rFonts w:ascii="Symbol" w:hAnsi="Symbol"/>
    </w:rPr>
  </w:style>
  <w:style w:type="character" w:customStyle="1" w:styleId="WW8Num10z0">
    <w:name w:val="WW8Num10z0"/>
    <w:rsid w:val="00DC51AF"/>
    <w:rPr>
      <w:rFonts w:ascii="Symbol" w:hAnsi="Symbol"/>
    </w:rPr>
  </w:style>
  <w:style w:type="character" w:customStyle="1" w:styleId="WW8Num11z0">
    <w:name w:val="WW8Num11z0"/>
    <w:rsid w:val="00DC51AF"/>
    <w:rPr>
      <w:rFonts w:ascii="Symbol" w:hAnsi="Symbol"/>
    </w:rPr>
  </w:style>
  <w:style w:type="character" w:customStyle="1" w:styleId="WW8Num12z0">
    <w:name w:val="WW8Num12z0"/>
    <w:rsid w:val="00DC51AF"/>
    <w:rPr>
      <w:rFonts w:ascii="Symbol" w:hAnsi="Symbol"/>
    </w:rPr>
  </w:style>
  <w:style w:type="character" w:customStyle="1" w:styleId="WW8Num13z0">
    <w:name w:val="WW8Num13z0"/>
    <w:rsid w:val="00DC51AF"/>
    <w:rPr>
      <w:rFonts w:ascii="Symbol" w:hAnsi="Symbol"/>
    </w:rPr>
  </w:style>
  <w:style w:type="character" w:customStyle="1" w:styleId="WW8Num13z1">
    <w:name w:val="WW8Num13z1"/>
    <w:rsid w:val="00DC51AF"/>
    <w:rPr>
      <w:rFonts w:ascii="Courier New" w:hAnsi="Courier New" w:cs="Courier New"/>
    </w:rPr>
  </w:style>
  <w:style w:type="character" w:customStyle="1" w:styleId="WW8Num13z2">
    <w:name w:val="WW8Num13z2"/>
    <w:rsid w:val="00DC51AF"/>
    <w:rPr>
      <w:rFonts w:ascii="Wingdings" w:hAnsi="Wingdings"/>
    </w:rPr>
  </w:style>
  <w:style w:type="character" w:customStyle="1" w:styleId="WW8Num14z0">
    <w:name w:val="WW8Num14z0"/>
    <w:rsid w:val="00DC51AF"/>
    <w:rPr>
      <w:rFonts w:ascii="Symbol" w:hAnsi="Symbol"/>
    </w:rPr>
  </w:style>
  <w:style w:type="character" w:customStyle="1" w:styleId="WW8Num14z1">
    <w:name w:val="WW8Num14z1"/>
    <w:rsid w:val="00DC51AF"/>
    <w:rPr>
      <w:rFonts w:ascii="Courier New" w:hAnsi="Courier New" w:cs="Courier New"/>
    </w:rPr>
  </w:style>
  <w:style w:type="character" w:customStyle="1" w:styleId="WW8Num14z2">
    <w:name w:val="WW8Num14z2"/>
    <w:rsid w:val="00DC51AF"/>
    <w:rPr>
      <w:rFonts w:ascii="Wingdings" w:hAnsi="Wingdings"/>
    </w:rPr>
  </w:style>
  <w:style w:type="character" w:customStyle="1" w:styleId="WW8Num15z0">
    <w:name w:val="WW8Num15z0"/>
    <w:rsid w:val="00DC51AF"/>
    <w:rPr>
      <w:rFonts w:ascii="Symbol" w:hAnsi="Symbol"/>
    </w:rPr>
  </w:style>
  <w:style w:type="character" w:customStyle="1" w:styleId="WW8Num16z0">
    <w:name w:val="WW8Num16z0"/>
    <w:rsid w:val="00DC51AF"/>
    <w:rPr>
      <w:rFonts w:ascii="Symbol" w:hAnsi="Symbol"/>
    </w:rPr>
  </w:style>
  <w:style w:type="character" w:customStyle="1" w:styleId="WW8Num17z0">
    <w:name w:val="WW8Num17z0"/>
    <w:rsid w:val="00DC51AF"/>
    <w:rPr>
      <w:rFonts w:ascii="Symbol" w:hAnsi="Symbol"/>
    </w:rPr>
  </w:style>
  <w:style w:type="character" w:customStyle="1" w:styleId="WW8Num17z1">
    <w:name w:val="WW8Num17z1"/>
    <w:rsid w:val="00DC51AF"/>
    <w:rPr>
      <w:rFonts w:ascii="Courier New" w:hAnsi="Courier New" w:cs="Courier New"/>
    </w:rPr>
  </w:style>
  <w:style w:type="character" w:customStyle="1" w:styleId="WW8Num17z2">
    <w:name w:val="WW8Num17z2"/>
    <w:rsid w:val="00DC51AF"/>
    <w:rPr>
      <w:rFonts w:ascii="Wingdings" w:hAnsi="Wingdings"/>
    </w:rPr>
  </w:style>
  <w:style w:type="character" w:customStyle="1" w:styleId="WW8Num18z0">
    <w:name w:val="WW8Num18z0"/>
    <w:rsid w:val="00DC51AF"/>
    <w:rPr>
      <w:rFonts w:ascii="Symbol" w:hAnsi="Symbol"/>
    </w:rPr>
  </w:style>
  <w:style w:type="character" w:customStyle="1" w:styleId="WW8Num18z1">
    <w:name w:val="WW8Num18z1"/>
    <w:rsid w:val="00DC51AF"/>
    <w:rPr>
      <w:rFonts w:ascii="Courier New" w:hAnsi="Courier New" w:cs="Courier New"/>
    </w:rPr>
  </w:style>
  <w:style w:type="character" w:customStyle="1" w:styleId="WW8Num18z2">
    <w:name w:val="WW8Num18z2"/>
    <w:rsid w:val="00DC51AF"/>
    <w:rPr>
      <w:rFonts w:ascii="Wingdings" w:hAnsi="Wingdings"/>
    </w:rPr>
  </w:style>
  <w:style w:type="character" w:customStyle="1" w:styleId="WW8NumSt8z0">
    <w:name w:val="WW8NumSt8z0"/>
    <w:rsid w:val="00DC51AF"/>
    <w:rPr>
      <w:rFonts w:ascii="Symbol" w:hAnsi="Symbol" w:cs="Symbol"/>
    </w:rPr>
  </w:style>
  <w:style w:type="character" w:styleId="Hyperlink">
    <w:name w:val="Hyperlink"/>
    <w:basedOn w:val="DefaultParagraphFont"/>
    <w:rsid w:val="00DC51AF"/>
    <w:rPr>
      <w:color w:val="0000FF"/>
      <w:u w:val="single"/>
    </w:rPr>
  </w:style>
  <w:style w:type="character" w:customStyle="1" w:styleId="NumberingSymbols">
    <w:name w:val="Numbering Symbols"/>
    <w:rsid w:val="00DC51AF"/>
  </w:style>
  <w:style w:type="character" w:customStyle="1" w:styleId="Bullets">
    <w:name w:val="Bullets"/>
    <w:rsid w:val="00DC51AF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DC51AF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BodyText">
    <w:name w:val="Body Text"/>
    <w:basedOn w:val="Normal"/>
    <w:rsid w:val="00DC51AF"/>
    <w:pPr>
      <w:spacing w:after="120"/>
    </w:pPr>
  </w:style>
  <w:style w:type="paragraph" w:styleId="List">
    <w:name w:val="List"/>
    <w:basedOn w:val="BodyText"/>
    <w:rsid w:val="00DC51AF"/>
    <w:rPr>
      <w:rFonts w:cs="Lohit Hindi"/>
    </w:rPr>
  </w:style>
  <w:style w:type="paragraph" w:styleId="Caption">
    <w:name w:val="caption"/>
    <w:basedOn w:val="Normal"/>
    <w:qFormat/>
    <w:rsid w:val="00DC51AF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DC51AF"/>
    <w:pPr>
      <w:suppressLineNumbers/>
    </w:pPr>
    <w:rPr>
      <w:rFonts w:cs="Lohit Hindi"/>
    </w:rPr>
  </w:style>
  <w:style w:type="paragraph" w:styleId="BodyTextIndent3">
    <w:name w:val="Body Text Indent 3"/>
    <w:basedOn w:val="Normal"/>
    <w:rsid w:val="00DC51AF"/>
    <w:pPr>
      <w:tabs>
        <w:tab w:val="left" w:pos="540"/>
      </w:tabs>
      <w:ind w:left="-180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/Downloads/sourabhsoni19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Links>
    <vt:vector size="6" baseType="variant">
      <vt:variant>
        <vt:i4>786532</vt:i4>
      </vt:variant>
      <vt:variant>
        <vt:i4>0</vt:i4>
      </vt:variant>
      <vt:variant>
        <vt:i4>0</vt:i4>
      </vt:variant>
      <vt:variant>
        <vt:i4>5</vt:i4>
      </vt:variant>
      <vt:variant>
        <vt:lpwstr>/Downloads/sourabhsoni1985@gmail.com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Yunus</dc:creator>
  <cp:lastModifiedBy>Guru</cp:lastModifiedBy>
  <cp:revision>3</cp:revision>
  <cp:lastPrinted>2011-07-25T17:31:00Z</cp:lastPrinted>
  <dcterms:created xsi:type="dcterms:W3CDTF">2016-09-19T16:58:00Z</dcterms:created>
  <dcterms:modified xsi:type="dcterms:W3CDTF">2016-09-19T16:58:00Z</dcterms:modified>
</cp:coreProperties>
</file>