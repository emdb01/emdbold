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64F" w:rsidRPr="00030357" w:rsidRDefault="005F7332" w:rsidP="00362F46">
      <w:pPr>
        <w:tabs>
          <w:tab w:val="left" w:pos="851"/>
          <w:tab w:val="left" w:pos="3375"/>
          <w:tab w:val="right" w:pos="9977"/>
        </w:tabs>
        <w:jc w:val="both"/>
        <w:rPr>
          <w:rFonts w:ascii="Baskerville Old Face" w:hAnsi="Baskerville Old Face" w:cs="Aparajita"/>
          <w:b/>
          <w:i/>
          <w:sz w:val="32"/>
          <w:szCs w:val="32"/>
        </w:rPr>
      </w:pPr>
      <w:r w:rsidRPr="006907F0">
        <w:rPr>
          <w:b/>
          <w:sz w:val="22"/>
          <w:szCs w:val="22"/>
        </w:rPr>
        <w:tab/>
      </w:r>
      <w:r w:rsidRPr="006907F0">
        <w:rPr>
          <w:b/>
          <w:sz w:val="22"/>
          <w:szCs w:val="22"/>
        </w:rPr>
        <w:tab/>
      </w:r>
      <w:r w:rsidRPr="006907F0">
        <w:rPr>
          <w:b/>
          <w:sz w:val="22"/>
          <w:szCs w:val="22"/>
        </w:rPr>
        <w:tab/>
      </w:r>
      <w:r w:rsidRPr="006907F0">
        <w:rPr>
          <w:b/>
          <w:sz w:val="22"/>
          <w:szCs w:val="22"/>
        </w:rPr>
        <w:tab/>
      </w:r>
      <w:r w:rsidRPr="006907F0">
        <w:rPr>
          <w:b/>
          <w:sz w:val="22"/>
          <w:szCs w:val="22"/>
        </w:rPr>
        <w:tab/>
      </w:r>
      <w:r w:rsidRPr="006907F0">
        <w:rPr>
          <w:b/>
          <w:sz w:val="22"/>
          <w:szCs w:val="22"/>
        </w:rPr>
        <w:tab/>
      </w:r>
      <w:r w:rsidR="00D66BB4">
        <w:rPr>
          <w:b/>
          <w:sz w:val="22"/>
          <w:szCs w:val="22"/>
        </w:rPr>
        <w:t xml:space="preserve">                 </w:t>
      </w:r>
      <w:r w:rsidR="00D66BB4">
        <w:rPr>
          <w:rFonts w:ascii="Baskerville Old Face" w:hAnsi="Baskerville Old Face" w:cs="Aparajita"/>
          <w:b/>
          <w:i/>
          <w:sz w:val="32"/>
          <w:szCs w:val="32"/>
        </w:rPr>
        <w:t xml:space="preserve"> Manik Sharma</w:t>
      </w:r>
      <w:r w:rsidR="00362F46">
        <w:rPr>
          <w:rFonts w:ascii="Baskerville Old Face" w:hAnsi="Baskerville Old Face" w:cs="Aparajita"/>
          <w:b/>
          <w:i/>
          <w:sz w:val="32"/>
          <w:szCs w:val="32"/>
        </w:rPr>
        <w:t xml:space="preserve">                             </w:t>
      </w:r>
    </w:p>
    <w:p w:rsidR="005F7332" w:rsidRPr="006907F0" w:rsidRDefault="005F7332" w:rsidP="00362F46">
      <w:pPr>
        <w:tabs>
          <w:tab w:val="left" w:pos="851"/>
          <w:tab w:val="left" w:pos="3375"/>
          <w:tab w:val="right" w:pos="9977"/>
        </w:tabs>
        <w:jc w:val="both"/>
        <w:rPr>
          <w:b/>
          <w:sz w:val="22"/>
          <w:szCs w:val="22"/>
        </w:rPr>
      </w:pPr>
      <w:r w:rsidRPr="006907F0">
        <w:rPr>
          <w:b/>
          <w:sz w:val="22"/>
          <w:szCs w:val="22"/>
        </w:rPr>
        <w:t>Mobile No.:</w:t>
      </w:r>
      <w:r w:rsidR="00D66BB4">
        <w:rPr>
          <w:sz w:val="22"/>
          <w:szCs w:val="22"/>
        </w:rPr>
        <w:t>+91-9174665799</w:t>
      </w:r>
    </w:p>
    <w:p w:rsidR="005F7332" w:rsidRPr="006907F0" w:rsidRDefault="005F7332" w:rsidP="00362F46">
      <w:pPr>
        <w:jc w:val="both"/>
        <w:rPr>
          <w:sz w:val="22"/>
          <w:szCs w:val="22"/>
        </w:rPr>
      </w:pPr>
      <w:r w:rsidRPr="006907F0">
        <w:rPr>
          <w:b/>
          <w:sz w:val="22"/>
          <w:szCs w:val="22"/>
        </w:rPr>
        <w:t>E-Mail:</w:t>
      </w:r>
      <w:r w:rsidR="00D66BB4">
        <w:rPr>
          <w:sz w:val="22"/>
          <w:szCs w:val="22"/>
        </w:rPr>
        <w:t xml:space="preserve"> Maniksharma90090@gmail.com</w:t>
      </w:r>
    </w:p>
    <w:p w:rsidR="005F7332" w:rsidRPr="006907F0" w:rsidRDefault="002B16EE" w:rsidP="00362F46">
      <w:pPr>
        <w:jc w:val="both"/>
        <w:rPr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" o:spid="_x0000_s1026" type="#_x0000_t32" style="position:absolute;left:0;text-align:left;margin-left:-.7pt;margin-top:4.35pt;width:543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" strokeweight="2.25pt"/>
        </w:pict>
      </w:r>
    </w:p>
    <w:p w:rsidR="005F7332" w:rsidRPr="006907F0" w:rsidRDefault="005F7332" w:rsidP="00362F46">
      <w:pPr>
        <w:spacing w:line="360" w:lineRule="auto"/>
        <w:ind w:left="426"/>
        <w:jc w:val="both"/>
        <w:rPr>
          <w:b/>
          <w:sz w:val="22"/>
          <w:szCs w:val="22"/>
        </w:rPr>
      </w:pPr>
      <w:r w:rsidRPr="006907F0">
        <w:rPr>
          <w:b/>
          <w:sz w:val="22"/>
          <w:szCs w:val="22"/>
        </w:rPr>
        <w:t>In quest of career enrichment in the field of Operational &amp; Sales, Business Development, Team Management, Retail Banking &amp; Customer Relationship Management with an organization which can give me ample opportunities for learning and career advancement.</w:t>
      </w:r>
    </w:p>
    <w:p w:rsidR="005F7332" w:rsidRPr="006907F0" w:rsidRDefault="005F7332" w:rsidP="00362F4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ind w:left="426" w:hanging="284"/>
        <w:jc w:val="both"/>
        <w:rPr>
          <w:b/>
          <w:sz w:val="28"/>
          <w:szCs w:val="28"/>
        </w:rPr>
      </w:pPr>
      <w:r w:rsidRPr="006907F0">
        <w:rPr>
          <w:b/>
          <w:sz w:val="28"/>
          <w:szCs w:val="28"/>
        </w:rPr>
        <w:t xml:space="preserve">An </w:t>
      </w:r>
      <w:proofErr w:type="gramStart"/>
      <w:r w:rsidRPr="006907F0">
        <w:rPr>
          <w:b/>
          <w:sz w:val="28"/>
          <w:szCs w:val="28"/>
        </w:rPr>
        <w:t>Overview :</w:t>
      </w:r>
      <w:proofErr w:type="gramEnd"/>
      <w:r w:rsidRPr="006907F0">
        <w:rPr>
          <w:b/>
          <w:sz w:val="28"/>
          <w:szCs w:val="28"/>
        </w:rPr>
        <w:t>-</w:t>
      </w:r>
    </w:p>
    <w:p w:rsidR="005F7332" w:rsidRPr="006907F0" w:rsidRDefault="005F7332" w:rsidP="00362F46">
      <w:pPr>
        <w:tabs>
          <w:tab w:val="left" w:pos="2610"/>
        </w:tabs>
        <w:jc w:val="both"/>
        <w:rPr>
          <w:sz w:val="22"/>
          <w:szCs w:val="22"/>
          <w:lang w:val="de-DE"/>
        </w:rPr>
      </w:pPr>
      <w:r w:rsidRPr="006907F0">
        <w:rPr>
          <w:sz w:val="22"/>
          <w:szCs w:val="22"/>
          <w:lang w:val="de-DE"/>
        </w:rPr>
        <w:tab/>
      </w:r>
    </w:p>
    <w:p w:rsidR="005F7332" w:rsidRPr="006A51C5" w:rsidRDefault="005F7332" w:rsidP="00362F46">
      <w:pPr>
        <w:numPr>
          <w:ilvl w:val="0"/>
          <w:numId w:val="8"/>
        </w:numPr>
        <w:spacing w:before="120"/>
        <w:ind w:left="714" w:hanging="357"/>
        <w:jc w:val="both"/>
        <w:rPr>
          <w:sz w:val="22"/>
          <w:szCs w:val="22"/>
        </w:rPr>
      </w:pPr>
      <w:r w:rsidRPr="006A51C5">
        <w:rPr>
          <w:sz w:val="22"/>
          <w:szCs w:val="22"/>
        </w:rPr>
        <w:t xml:space="preserve">A Management Professional with </w:t>
      </w:r>
      <w:r w:rsidR="00185EEF">
        <w:rPr>
          <w:bCs/>
          <w:sz w:val="22"/>
          <w:szCs w:val="22"/>
        </w:rPr>
        <w:t>2</w:t>
      </w:r>
      <w:r w:rsidR="0004528F">
        <w:rPr>
          <w:bCs/>
          <w:sz w:val="22"/>
          <w:szCs w:val="22"/>
        </w:rPr>
        <w:t xml:space="preserve"> years and </w:t>
      </w:r>
      <w:r w:rsidR="00185EEF">
        <w:rPr>
          <w:bCs/>
          <w:sz w:val="22"/>
          <w:szCs w:val="22"/>
        </w:rPr>
        <w:t>9</w:t>
      </w:r>
      <w:r w:rsidR="00850ED5" w:rsidRPr="006A51C5">
        <w:rPr>
          <w:bCs/>
          <w:sz w:val="22"/>
          <w:szCs w:val="22"/>
        </w:rPr>
        <w:t xml:space="preserve"> Month</w:t>
      </w:r>
      <w:r w:rsidR="00185EEF">
        <w:rPr>
          <w:bCs/>
          <w:sz w:val="22"/>
          <w:szCs w:val="22"/>
        </w:rPr>
        <w:t>s</w:t>
      </w:r>
      <w:r w:rsidR="00850ED5" w:rsidRPr="006A51C5">
        <w:rPr>
          <w:bCs/>
          <w:sz w:val="22"/>
          <w:szCs w:val="22"/>
        </w:rPr>
        <w:t xml:space="preserve"> of experience</w:t>
      </w:r>
      <w:r w:rsidR="00850ED5" w:rsidRPr="006A51C5">
        <w:rPr>
          <w:bCs/>
          <w:color w:val="000000"/>
          <w:sz w:val="22"/>
          <w:szCs w:val="22"/>
        </w:rPr>
        <w:t xml:space="preserve"> and havi</w:t>
      </w:r>
      <w:r w:rsidR="00185EEF">
        <w:rPr>
          <w:bCs/>
          <w:color w:val="000000"/>
          <w:sz w:val="22"/>
          <w:szCs w:val="22"/>
        </w:rPr>
        <w:t>ng a mission to expertise</w:t>
      </w:r>
      <w:r w:rsidR="00850ED5" w:rsidRPr="006A51C5">
        <w:rPr>
          <w:bCs/>
          <w:color w:val="000000"/>
          <w:sz w:val="22"/>
          <w:szCs w:val="22"/>
        </w:rPr>
        <w:t xml:space="preserve"> banking</w:t>
      </w:r>
      <w:r w:rsidR="00850ED5" w:rsidRPr="006A51C5">
        <w:rPr>
          <w:bCs/>
          <w:sz w:val="22"/>
          <w:szCs w:val="22"/>
        </w:rPr>
        <w:t xml:space="preserve"> in</w:t>
      </w:r>
      <w:r w:rsidR="00185EEF">
        <w:rPr>
          <w:bCs/>
          <w:sz w:val="22"/>
          <w:szCs w:val="22"/>
        </w:rPr>
        <w:t xml:space="preserve"> Co</w:t>
      </w:r>
      <w:r w:rsidR="00970840">
        <w:rPr>
          <w:bCs/>
          <w:sz w:val="22"/>
          <w:szCs w:val="22"/>
        </w:rPr>
        <w:t>mmercial Vehicles Finance Department and Working Capital Department</w:t>
      </w:r>
      <w:r w:rsidRPr="006A51C5">
        <w:rPr>
          <w:sz w:val="22"/>
          <w:szCs w:val="22"/>
        </w:rPr>
        <w:t>.</w:t>
      </w:r>
    </w:p>
    <w:p w:rsidR="005F7332" w:rsidRPr="006A51C5" w:rsidRDefault="00970840" w:rsidP="00362F46">
      <w:pPr>
        <w:numPr>
          <w:ilvl w:val="0"/>
          <w:numId w:val="8"/>
        </w:numPr>
        <w:spacing w:before="120"/>
        <w:ind w:left="714" w:hanging="357"/>
        <w:jc w:val="both"/>
        <w:rPr>
          <w:sz w:val="22"/>
          <w:szCs w:val="22"/>
        </w:rPr>
      </w:pPr>
      <w:r>
        <w:rPr>
          <w:bCs/>
          <w:color w:val="000000"/>
          <w:sz w:val="22"/>
          <w:szCs w:val="22"/>
        </w:rPr>
        <w:t xml:space="preserve">The </w:t>
      </w:r>
      <w:r w:rsidR="00850ED5" w:rsidRPr="006A51C5">
        <w:rPr>
          <w:bCs/>
          <w:color w:val="000000"/>
          <w:sz w:val="22"/>
          <w:szCs w:val="22"/>
        </w:rPr>
        <w:t xml:space="preserve">customers are adequately serviced and appropriate product sold to them in a customer friendly environment.    </w:t>
      </w:r>
    </w:p>
    <w:p w:rsidR="005F7332" w:rsidRPr="006A51C5" w:rsidRDefault="005F7332" w:rsidP="00362F46">
      <w:pPr>
        <w:numPr>
          <w:ilvl w:val="0"/>
          <w:numId w:val="8"/>
        </w:numPr>
        <w:spacing w:before="120"/>
        <w:ind w:left="714" w:hanging="357"/>
        <w:jc w:val="both"/>
        <w:rPr>
          <w:sz w:val="22"/>
          <w:szCs w:val="22"/>
        </w:rPr>
      </w:pPr>
      <w:r w:rsidRPr="006A51C5">
        <w:rPr>
          <w:sz w:val="22"/>
          <w:szCs w:val="22"/>
        </w:rPr>
        <w:t>Excellent interpersonal skills, persuasive negotiation skills, positive approach and a track record of target achievement.</w:t>
      </w:r>
    </w:p>
    <w:p w:rsidR="005F7332" w:rsidRPr="006A51C5" w:rsidRDefault="005F7332" w:rsidP="00362F46">
      <w:pPr>
        <w:numPr>
          <w:ilvl w:val="0"/>
          <w:numId w:val="8"/>
        </w:numPr>
        <w:spacing w:before="120"/>
        <w:ind w:left="714" w:hanging="357"/>
        <w:jc w:val="both"/>
        <w:rPr>
          <w:sz w:val="22"/>
          <w:szCs w:val="22"/>
        </w:rPr>
      </w:pPr>
      <w:r w:rsidRPr="006A51C5">
        <w:rPr>
          <w:sz w:val="22"/>
          <w:szCs w:val="22"/>
        </w:rPr>
        <w:t>A systematic, organized, hardworking and dedicated team player with an analytical bent of mind, determined to be a part of a growth-oriented organization.</w:t>
      </w:r>
    </w:p>
    <w:p w:rsidR="005F7332" w:rsidRPr="006A51C5" w:rsidRDefault="005F7332" w:rsidP="00362F46">
      <w:pPr>
        <w:numPr>
          <w:ilvl w:val="0"/>
          <w:numId w:val="8"/>
        </w:numPr>
        <w:spacing w:before="120"/>
        <w:ind w:left="714" w:hanging="357"/>
        <w:jc w:val="both"/>
        <w:rPr>
          <w:sz w:val="22"/>
          <w:szCs w:val="22"/>
        </w:rPr>
      </w:pPr>
      <w:r w:rsidRPr="006A51C5">
        <w:rPr>
          <w:sz w:val="22"/>
          <w:szCs w:val="22"/>
        </w:rPr>
        <w:t>Hands on experience in Sales &amp; M</w:t>
      </w:r>
      <w:r w:rsidR="00970840">
        <w:rPr>
          <w:sz w:val="22"/>
          <w:szCs w:val="22"/>
        </w:rPr>
        <w:t xml:space="preserve">arketing, Business Development </w:t>
      </w:r>
      <w:r w:rsidRPr="006A51C5">
        <w:rPr>
          <w:sz w:val="22"/>
          <w:szCs w:val="22"/>
        </w:rPr>
        <w:t xml:space="preserve">and Customer Relationship Management. </w:t>
      </w:r>
    </w:p>
    <w:p w:rsidR="005F7332" w:rsidRPr="00232AEB" w:rsidRDefault="005F7332" w:rsidP="00362F46">
      <w:pPr>
        <w:numPr>
          <w:ilvl w:val="0"/>
          <w:numId w:val="8"/>
        </w:numPr>
        <w:spacing w:before="120"/>
        <w:ind w:left="714" w:hanging="357"/>
        <w:jc w:val="both"/>
        <w:rPr>
          <w:b/>
          <w:sz w:val="22"/>
          <w:szCs w:val="22"/>
        </w:rPr>
      </w:pPr>
      <w:r w:rsidRPr="006A51C5">
        <w:rPr>
          <w:sz w:val="22"/>
          <w:szCs w:val="22"/>
        </w:rPr>
        <w:t xml:space="preserve">Hands on knowledge about Retail Assets and Liability products like Savings Accounts, Current Accounts, </w:t>
      </w:r>
      <w:r w:rsidR="00970840">
        <w:rPr>
          <w:sz w:val="22"/>
          <w:szCs w:val="22"/>
        </w:rPr>
        <w:t>Commercial Vehicle Finance Division,</w:t>
      </w:r>
      <w:r w:rsidR="006A4FAD">
        <w:rPr>
          <w:sz w:val="22"/>
          <w:szCs w:val="22"/>
        </w:rPr>
        <w:t xml:space="preserve"> Business Loan</w:t>
      </w:r>
      <w:r w:rsidR="00970840">
        <w:rPr>
          <w:sz w:val="22"/>
          <w:szCs w:val="22"/>
        </w:rPr>
        <w:t>.</w:t>
      </w:r>
    </w:p>
    <w:p w:rsidR="00232AEB" w:rsidRPr="006907F0" w:rsidRDefault="00232AEB" w:rsidP="00362F46">
      <w:pPr>
        <w:spacing w:before="120"/>
        <w:ind w:left="714"/>
        <w:jc w:val="both"/>
        <w:rPr>
          <w:b/>
          <w:sz w:val="22"/>
          <w:szCs w:val="22"/>
        </w:rPr>
      </w:pPr>
    </w:p>
    <w:p w:rsidR="005F7332" w:rsidRPr="006907F0" w:rsidRDefault="005F7332" w:rsidP="00362F4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before="120" w:after="60"/>
        <w:ind w:left="426" w:hanging="284"/>
        <w:jc w:val="both"/>
        <w:rPr>
          <w:b/>
          <w:sz w:val="28"/>
          <w:szCs w:val="28"/>
        </w:rPr>
      </w:pPr>
      <w:r w:rsidRPr="006907F0">
        <w:rPr>
          <w:b/>
          <w:sz w:val="28"/>
          <w:szCs w:val="28"/>
        </w:rPr>
        <w:t xml:space="preserve">Career </w:t>
      </w:r>
      <w:proofErr w:type="gramStart"/>
      <w:r w:rsidRPr="006907F0">
        <w:rPr>
          <w:b/>
          <w:sz w:val="28"/>
          <w:szCs w:val="28"/>
        </w:rPr>
        <w:t>Path :</w:t>
      </w:r>
      <w:proofErr w:type="gramEnd"/>
      <w:r w:rsidRPr="006907F0">
        <w:rPr>
          <w:b/>
          <w:sz w:val="28"/>
          <w:szCs w:val="28"/>
        </w:rPr>
        <w:t>-</w:t>
      </w:r>
    </w:p>
    <w:p w:rsidR="005F7332" w:rsidRPr="00DD6AA0" w:rsidRDefault="00DD6AA0" w:rsidP="00362F46">
      <w:pPr>
        <w:widowControl w:val="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autoSpaceDE w:val="0"/>
        <w:spacing w:before="240" w:line="288" w:lineRule="exact"/>
        <w:ind w:left="270"/>
        <w:jc w:val="both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 xml:space="preserve">2. </w:t>
      </w:r>
      <w:r w:rsidR="000B47E7" w:rsidRPr="00DD6AA0">
        <w:rPr>
          <w:b/>
          <w:bCs/>
          <w:i/>
          <w:sz w:val="28"/>
          <w:szCs w:val="28"/>
        </w:rPr>
        <w:t>Relationship Manager</w:t>
      </w:r>
      <w:r w:rsidR="009C3E0F" w:rsidRPr="00DD6AA0">
        <w:rPr>
          <w:b/>
          <w:bCs/>
          <w:i/>
          <w:sz w:val="28"/>
          <w:szCs w:val="28"/>
        </w:rPr>
        <w:t xml:space="preserve"> –</w:t>
      </w:r>
      <w:r w:rsidR="00D66BB4" w:rsidRPr="00DD6AA0">
        <w:rPr>
          <w:b/>
          <w:bCs/>
          <w:i/>
          <w:sz w:val="28"/>
          <w:szCs w:val="28"/>
        </w:rPr>
        <w:t xml:space="preserve"> </w:t>
      </w:r>
      <w:r w:rsidR="000B47E7" w:rsidRPr="00DD6AA0">
        <w:rPr>
          <w:b/>
          <w:bCs/>
          <w:i/>
          <w:sz w:val="28"/>
          <w:szCs w:val="28"/>
        </w:rPr>
        <w:t>ICICI Bank Ltd - Indore ( Working Capital Finance or Business Loan from 3</w:t>
      </w:r>
      <w:r w:rsidR="000B47E7" w:rsidRPr="00DD6AA0">
        <w:rPr>
          <w:b/>
          <w:bCs/>
          <w:i/>
          <w:sz w:val="28"/>
          <w:szCs w:val="28"/>
          <w:vertAlign w:val="superscript"/>
        </w:rPr>
        <w:t>rd</w:t>
      </w:r>
      <w:r w:rsidR="000B47E7" w:rsidRPr="00DD6AA0">
        <w:rPr>
          <w:b/>
          <w:bCs/>
          <w:i/>
          <w:sz w:val="28"/>
          <w:szCs w:val="28"/>
        </w:rPr>
        <w:t xml:space="preserve"> June 2015 to till date. )</w:t>
      </w:r>
    </w:p>
    <w:p w:rsidR="00DD6AA0" w:rsidRDefault="005F7332" w:rsidP="00362F46">
      <w:pPr>
        <w:widowControl w:val="0"/>
        <w:tabs>
          <w:tab w:val="left" w:pos="297"/>
        </w:tabs>
        <w:autoSpaceDE w:val="0"/>
        <w:spacing w:before="120" w:after="120" w:line="288" w:lineRule="exact"/>
        <w:jc w:val="both"/>
        <w:rPr>
          <w:b/>
          <w:i/>
          <w:u w:val="single"/>
        </w:rPr>
      </w:pPr>
      <w:r w:rsidRPr="008C4523">
        <w:rPr>
          <w:b/>
          <w:i/>
          <w:u w:val="single"/>
        </w:rPr>
        <w:t xml:space="preserve">Job </w:t>
      </w:r>
      <w:r w:rsidR="00C564DC" w:rsidRPr="008C4523">
        <w:rPr>
          <w:b/>
          <w:i/>
          <w:u w:val="single"/>
        </w:rPr>
        <w:t>Responsibly</w:t>
      </w:r>
      <w:r w:rsidRPr="008C4523">
        <w:rPr>
          <w:b/>
          <w:i/>
          <w:u w:val="single"/>
        </w:rPr>
        <w:t>:-</w:t>
      </w:r>
    </w:p>
    <w:p w:rsidR="00DD6AA0" w:rsidRPr="00BE1AD9" w:rsidRDefault="00DD6AA0" w:rsidP="00362F46">
      <w:pPr>
        <w:widowControl w:val="0"/>
        <w:tabs>
          <w:tab w:val="left" w:pos="297"/>
        </w:tabs>
        <w:autoSpaceDE w:val="0"/>
        <w:spacing w:before="120" w:after="120" w:line="288" w:lineRule="exact"/>
        <w:jc w:val="both"/>
        <w:rPr>
          <w:b/>
          <w:i/>
          <w:u w:val="single"/>
        </w:rPr>
      </w:pPr>
    </w:p>
    <w:p w:rsidR="004E7909" w:rsidRDefault="00DD6AA0" w:rsidP="004E7909">
      <w:pPr>
        <w:pStyle w:val="Heading4"/>
        <w:numPr>
          <w:ilvl w:val="0"/>
          <w:numId w:val="12"/>
        </w:numPr>
        <w:spacing w:before="120" w:after="120"/>
        <w:jc w:val="both"/>
        <w:rPr>
          <w:b w:val="0"/>
          <w:sz w:val="22"/>
          <w:szCs w:val="22"/>
        </w:rPr>
      </w:pPr>
      <w:r w:rsidRPr="008C4523">
        <w:rPr>
          <w:sz w:val="22"/>
          <w:szCs w:val="22"/>
        </w:rPr>
        <w:t>Sales &amp; Business Development</w:t>
      </w:r>
      <w:r w:rsidRPr="008C4523">
        <w:rPr>
          <w:b w:val="0"/>
          <w:sz w:val="22"/>
          <w:szCs w:val="22"/>
        </w:rPr>
        <w:t xml:space="preserve"> – Plan and execute the operating plan to deliver on </w:t>
      </w:r>
      <w:r>
        <w:rPr>
          <w:b w:val="0"/>
          <w:sz w:val="22"/>
          <w:szCs w:val="22"/>
        </w:rPr>
        <w:t xml:space="preserve">Business Loan Business </w:t>
      </w:r>
      <w:r w:rsidRPr="008C4523">
        <w:rPr>
          <w:b w:val="0"/>
          <w:sz w:val="22"/>
          <w:szCs w:val="22"/>
        </w:rPr>
        <w:t>like sourcing new account relationships and servicing existing portfolio customers &amp; Cross s</w:t>
      </w:r>
      <w:r>
        <w:rPr>
          <w:b w:val="0"/>
          <w:sz w:val="22"/>
          <w:szCs w:val="22"/>
        </w:rPr>
        <w:t xml:space="preserve">ell (LI, Gold loan, Current Account, Family Banking </w:t>
      </w:r>
      <w:proofErr w:type="spellStart"/>
      <w:r>
        <w:rPr>
          <w:b w:val="0"/>
          <w:sz w:val="22"/>
          <w:szCs w:val="22"/>
        </w:rPr>
        <w:t>Etc</w:t>
      </w:r>
      <w:proofErr w:type="spellEnd"/>
      <w:r w:rsidRPr="008C4523">
        <w:rPr>
          <w:b w:val="0"/>
          <w:sz w:val="22"/>
          <w:szCs w:val="22"/>
        </w:rPr>
        <w:t>).</w:t>
      </w:r>
    </w:p>
    <w:p w:rsidR="00246259" w:rsidRPr="004E7909" w:rsidRDefault="00FD535F" w:rsidP="004E7909">
      <w:pPr>
        <w:pStyle w:val="Heading4"/>
        <w:numPr>
          <w:ilvl w:val="0"/>
          <w:numId w:val="12"/>
        </w:numPr>
        <w:spacing w:before="120" w:after="120"/>
        <w:jc w:val="both"/>
        <w:rPr>
          <w:b w:val="0"/>
          <w:sz w:val="22"/>
          <w:szCs w:val="22"/>
        </w:rPr>
      </w:pPr>
      <w:r w:rsidRPr="004E7909">
        <w:rPr>
          <w:sz w:val="22"/>
          <w:szCs w:val="22"/>
        </w:rPr>
        <w:t xml:space="preserve">Managing Portfolio Customer - </w:t>
      </w:r>
      <w:r w:rsidR="005F7332" w:rsidRPr="002B16EE">
        <w:rPr>
          <w:b w:val="0"/>
          <w:sz w:val="22"/>
          <w:szCs w:val="22"/>
        </w:rPr>
        <w:t>R</w:t>
      </w:r>
      <w:r w:rsidRPr="002B16EE">
        <w:rPr>
          <w:b w:val="0"/>
          <w:sz w:val="22"/>
          <w:szCs w:val="22"/>
        </w:rPr>
        <w:t xml:space="preserve">esponsible to manage our </w:t>
      </w:r>
      <w:r w:rsidR="00DD6AA0" w:rsidRPr="002B16EE">
        <w:rPr>
          <w:b w:val="0"/>
          <w:sz w:val="22"/>
          <w:szCs w:val="22"/>
        </w:rPr>
        <w:t xml:space="preserve">Existing CC / OD Account Customers </w:t>
      </w:r>
      <w:r w:rsidRPr="002B16EE">
        <w:rPr>
          <w:b w:val="0"/>
          <w:sz w:val="22"/>
          <w:szCs w:val="22"/>
        </w:rPr>
        <w:t>Portfolio</w:t>
      </w:r>
      <w:r w:rsidR="00DD6AA0" w:rsidRPr="002B16EE">
        <w:rPr>
          <w:b w:val="0"/>
          <w:sz w:val="22"/>
          <w:szCs w:val="22"/>
        </w:rPr>
        <w:t xml:space="preserve"> by </w:t>
      </w:r>
      <w:r w:rsidRPr="002B16EE">
        <w:rPr>
          <w:b w:val="0"/>
          <w:sz w:val="22"/>
          <w:szCs w:val="22"/>
        </w:rPr>
        <w:t xml:space="preserve">giving proper service and </w:t>
      </w:r>
      <w:r w:rsidR="00DD6AA0" w:rsidRPr="002B16EE">
        <w:rPr>
          <w:b w:val="0"/>
          <w:sz w:val="22"/>
          <w:szCs w:val="22"/>
        </w:rPr>
        <w:t>timely renewal of mapped account</w:t>
      </w:r>
      <w:r w:rsidR="00ED643C" w:rsidRPr="002B16EE">
        <w:rPr>
          <w:b w:val="0"/>
          <w:sz w:val="22"/>
          <w:szCs w:val="22"/>
        </w:rPr>
        <w:t>.</w:t>
      </w:r>
    </w:p>
    <w:p w:rsidR="006A4FAD" w:rsidRDefault="005F7332" w:rsidP="00362F46">
      <w:pPr>
        <w:pStyle w:val="Heading4"/>
        <w:numPr>
          <w:ilvl w:val="0"/>
          <w:numId w:val="12"/>
        </w:numPr>
        <w:spacing w:before="120" w:after="120"/>
        <w:jc w:val="both"/>
        <w:rPr>
          <w:b w:val="0"/>
          <w:sz w:val="22"/>
          <w:szCs w:val="22"/>
        </w:rPr>
      </w:pPr>
      <w:r w:rsidRPr="008C4523">
        <w:rPr>
          <w:sz w:val="22"/>
          <w:szCs w:val="22"/>
        </w:rPr>
        <w:t>Relationship Management</w:t>
      </w:r>
      <w:r w:rsidRPr="008C4523">
        <w:rPr>
          <w:b w:val="0"/>
          <w:sz w:val="22"/>
          <w:szCs w:val="22"/>
        </w:rPr>
        <w:t xml:space="preserve"> - Building relationship with </w:t>
      </w:r>
      <w:r w:rsidR="00DD6AA0">
        <w:rPr>
          <w:b w:val="0"/>
          <w:sz w:val="22"/>
          <w:szCs w:val="22"/>
        </w:rPr>
        <w:t xml:space="preserve">new and existing </w:t>
      </w:r>
      <w:r w:rsidRPr="008C4523">
        <w:rPr>
          <w:b w:val="0"/>
          <w:sz w:val="22"/>
          <w:szCs w:val="22"/>
        </w:rPr>
        <w:t>customers and key opinion makers and translating relationships into distribution and business figures.</w:t>
      </w:r>
    </w:p>
    <w:p w:rsidR="00C80D9D" w:rsidRPr="00C80D9D" w:rsidRDefault="00C80D9D" w:rsidP="00362F46">
      <w:pPr>
        <w:jc w:val="both"/>
      </w:pPr>
    </w:p>
    <w:p w:rsidR="00970840" w:rsidRPr="006907F0" w:rsidRDefault="00970840" w:rsidP="00362F46">
      <w:pPr>
        <w:widowControl w:val="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autoSpaceDE w:val="0"/>
        <w:spacing w:before="240" w:line="288" w:lineRule="exact"/>
        <w:ind w:left="142"/>
        <w:jc w:val="both"/>
        <w:rPr>
          <w:b/>
          <w:bCs/>
          <w:i/>
          <w:sz w:val="28"/>
          <w:szCs w:val="28"/>
        </w:rPr>
      </w:pPr>
      <w:proofErr w:type="gramStart"/>
      <w:r>
        <w:rPr>
          <w:b/>
          <w:bCs/>
          <w:i/>
          <w:sz w:val="28"/>
          <w:szCs w:val="28"/>
        </w:rPr>
        <w:t>1.Management</w:t>
      </w:r>
      <w:proofErr w:type="gramEnd"/>
      <w:r>
        <w:rPr>
          <w:b/>
          <w:bCs/>
          <w:i/>
          <w:sz w:val="28"/>
          <w:szCs w:val="28"/>
        </w:rPr>
        <w:t xml:space="preserve"> </w:t>
      </w:r>
      <w:proofErr w:type="spellStart"/>
      <w:r>
        <w:rPr>
          <w:b/>
          <w:bCs/>
          <w:i/>
          <w:sz w:val="28"/>
          <w:szCs w:val="28"/>
        </w:rPr>
        <w:t>Traniee</w:t>
      </w:r>
      <w:proofErr w:type="spellEnd"/>
      <w:r w:rsidRPr="006907F0">
        <w:rPr>
          <w:b/>
          <w:bCs/>
          <w:i/>
          <w:sz w:val="28"/>
          <w:szCs w:val="28"/>
        </w:rPr>
        <w:t xml:space="preserve"> –</w:t>
      </w:r>
      <w:r>
        <w:rPr>
          <w:b/>
          <w:bCs/>
          <w:i/>
          <w:sz w:val="28"/>
          <w:szCs w:val="28"/>
        </w:rPr>
        <w:t xml:space="preserve"> </w:t>
      </w:r>
      <w:proofErr w:type="spellStart"/>
      <w:r w:rsidR="00194709">
        <w:rPr>
          <w:b/>
          <w:bCs/>
          <w:i/>
          <w:sz w:val="28"/>
          <w:szCs w:val="28"/>
        </w:rPr>
        <w:t>Indusi</w:t>
      </w:r>
      <w:bookmarkStart w:id="0" w:name="_GoBack"/>
      <w:bookmarkEnd w:id="0"/>
      <w:r w:rsidR="00194709">
        <w:rPr>
          <w:b/>
          <w:bCs/>
          <w:i/>
          <w:sz w:val="28"/>
          <w:szCs w:val="28"/>
        </w:rPr>
        <w:t>nd</w:t>
      </w:r>
      <w:proofErr w:type="spellEnd"/>
      <w:r w:rsidR="00194709">
        <w:rPr>
          <w:b/>
          <w:bCs/>
          <w:i/>
          <w:sz w:val="28"/>
          <w:szCs w:val="28"/>
        </w:rPr>
        <w:t xml:space="preserve"> Bank</w:t>
      </w:r>
      <w:r w:rsidR="000B47E7">
        <w:rPr>
          <w:b/>
          <w:bCs/>
          <w:i/>
          <w:sz w:val="28"/>
          <w:szCs w:val="28"/>
        </w:rPr>
        <w:t xml:space="preserve"> - Ajmer</w:t>
      </w:r>
      <w:r w:rsidR="00194709">
        <w:rPr>
          <w:b/>
          <w:bCs/>
          <w:i/>
          <w:sz w:val="28"/>
          <w:szCs w:val="28"/>
        </w:rPr>
        <w:t xml:space="preserve"> ( Consumer Finance Division from 03/05/2014 to 31/05/2015)</w:t>
      </w:r>
    </w:p>
    <w:p w:rsidR="005F7332" w:rsidRDefault="005F7332" w:rsidP="00362F46">
      <w:pPr>
        <w:pStyle w:val="ListParagraph"/>
        <w:widowControl w:val="0"/>
        <w:tabs>
          <w:tab w:val="left" w:pos="297"/>
        </w:tabs>
        <w:autoSpaceDE w:val="0"/>
        <w:spacing w:before="115" w:line="288" w:lineRule="exact"/>
        <w:ind w:left="0"/>
        <w:jc w:val="both"/>
        <w:rPr>
          <w:b/>
          <w:i/>
          <w:u w:val="single"/>
        </w:rPr>
      </w:pPr>
      <w:r w:rsidRPr="001E22C2">
        <w:rPr>
          <w:b/>
          <w:i/>
          <w:u w:val="single"/>
        </w:rPr>
        <w:t xml:space="preserve">Job </w:t>
      </w:r>
      <w:r w:rsidR="000034C1" w:rsidRPr="001E22C2">
        <w:rPr>
          <w:b/>
          <w:i/>
          <w:u w:val="single"/>
        </w:rPr>
        <w:t>Responsibly</w:t>
      </w:r>
      <w:r w:rsidRPr="001E22C2">
        <w:rPr>
          <w:b/>
          <w:i/>
          <w:u w:val="single"/>
        </w:rPr>
        <w:t>:-</w:t>
      </w:r>
    </w:p>
    <w:p w:rsidR="00EB4603" w:rsidRDefault="00EB4603" w:rsidP="00362F46">
      <w:pPr>
        <w:pStyle w:val="ListParagraph"/>
        <w:widowControl w:val="0"/>
        <w:tabs>
          <w:tab w:val="left" w:pos="297"/>
        </w:tabs>
        <w:autoSpaceDE w:val="0"/>
        <w:spacing w:before="115" w:line="288" w:lineRule="exact"/>
        <w:ind w:left="0"/>
        <w:jc w:val="both"/>
        <w:rPr>
          <w:b/>
          <w:i/>
          <w:u w:val="single"/>
        </w:rPr>
      </w:pPr>
    </w:p>
    <w:p w:rsidR="00194709" w:rsidRDefault="00194709" w:rsidP="00362F46">
      <w:pPr>
        <w:pStyle w:val="western"/>
        <w:spacing w:before="86" w:beforeAutospacing="0" w:after="43" w:line="240" w:lineRule="auto"/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1. Process the files of the clients applied for CV and CE loans.</w:t>
      </w:r>
    </w:p>
    <w:p w:rsidR="00194709" w:rsidRDefault="00194709" w:rsidP="00362F46">
      <w:pPr>
        <w:pStyle w:val="western"/>
        <w:spacing w:before="86" w:beforeAutospacing="0" w:after="43" w:line="240" w:lineRule="auto"/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2. Visiting the market, dealer, DSA, to build relationship and business volume.</w:t>
      </w:r>
    </w:p>
    <w:p w:rsidR="00194709" w:rsidRDefault="00194709" w:rsidP="00362F46">
      <w:pPr>
        <w:pStyle w:val="western"/>
        <w:spacing w:before="86" w:beforeAutospacing="0" w:after="43" w:line="240" w:lineRule="auto"/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3. Checking delinquency in files and monitoring collection.</w:t>
      </w:r>
    </w:p>
    <w:p w:rsidR="00194709" w:rsidRDefault="00194709" w:rsidP="00362F46">
      <w:pPr>
        <w:pStyle w:val="western"/>
        <w:spacing w:before="86" w:beforeAutospacing="0" w:after="43" w:line="240" w:lineRule="auto"/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4 Validation of information and documents submitted by client.</w:t>
      </w:r>
    </w:p>
    <w:p w:rsidR="00194709" w:rsidRDefault="00194709" w:rsidP="00362F46">
      <w:pPr>
        <w:pStyle w:val="western"/>
        <w:spacing w:before="86" w:beforeAutospacing="0" w:after="43" w:line="240" w:lineRule="auto"/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5 Co-ordination with local dealers, team agents etc.</w:t>
      </w:r>
    </w:p>
    <w:p w:rsidR="00194709" w:rsidRDefault="00194709" w:rsidP="00362F46">
      <w:pPr>
        <w:pStyle w:val="western"/>
        <w:spacing w:before="86" w:beforeAutospacing="0" w:after="43" w:line="240" w:lineRule="auto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6. To resolve customer queries regarding loans and satisfying the customer at the best level.</w:t>
      </w:r>
    </w:p>
    <w:p w:rsidR="00194709" w:rsidRDefault="00194709" w:rsidP="00362F46">
      <w:pPr>
        <w:pStyle w:val="western"/>
        <w:spacing w:before="86" w:beforeAutospacing="0" w:after="43" w:line="240" w:lineRule="auto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7. Looking for credit processing, checking files and disbursement.</w:t>
      </w:r>
    </w:p>
    <w:p w:rsidR="00194709" w:rsidRDefault="00194709" w:rsidP="00362F46">
      <w:pPr>
        <w:pStyle w:val="western"/>
        <w:spacing w:before="86" w:beforeAutospacing="0" w:after="43" w:line="240" w:lineRule="auto"/>
      </w:pPr>
      <w:r>
        <w:rPr>
          <w:rFonts w:ascii="Times New Roman" w:hAnsi="Times New Roman"/>
          <w:b/>
          <w:bCs/>
          <w:i/>
          <w:iCs/>
          <w:sz w:val="24"/>
          <w:szCs w:val="24"/>
        </w:rPr>
        <w:lastRenderedPageBreak/>
        <w:t xml:space="preserve">8. Handling all deals on commercial vehicles, construction </w:t>
      </w:r>
      <w:r w:rsidR="00397B8A">
        <w:rPr>
          <w:rFonts w:ascii="Times New Roman" w:hAnsi="Times New Roman"/>
          <w:b/>
          <w:bCs/>
          <w:i/>
          <w:iCs/>
          <w:sz w:val="24"/>
          <w:szCs w:val="24"/>
        </w:rPr>
        <w:t>equipment’s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 xml:space="preserve"> as New, Refinance &amp; Top-</w:t>
      </w:r>
      <w:r w:rsidR="00397B8A">
        <w:rPr>
          <w:rFonts w:ascii="Times New Roman" w:hAnsi="Times New Roman"/>
          <w:b/>
          <w:bCs/>
          <w:i/>
          <w:iCs/>
          <w:sz w:val="24"/>
          <w:szCs w:val="24"/>
        </w:rPr>
        <w:t>up funding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 xml:space="preserve"> on the proposed </w:t>
      </w:r>
      <w:r w:rsidR="00397B8A">
        <w:rPr>
          <w:rFonts w:ascii="Times New Roman" w:hAnsi="Times New Roman"/>
          <w:b/>
          <w:bCs/>
          <w:i/>
          <w:iCs/>
          <w:sz w:val="24"/>
          <w:szCs w:val="24"/>
        </w:rPr>
        <w:t>vehicles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.</w:t>
      </w:r>
    </w:p>
    <w:p w:rsidR="00194709" w:rsidRDefault="00194709" w:rsidP="00362F46">
      <w:pPr>
        <w:pStyle w:val="western"/>
        <w:spacing w:before="86" w:beforeAutospacing="0" w:after="43" w:line="240" w:lineRule="auto"/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9.</w:t>
      </w:r>
      <w:r w:rsidR="000B47E7">
        <w:rPr>
          <w:rFonts w:ascii="Times New Roman" w:hAnsi="Times New Roman"/>
          <w:b/>
          <w:bCs/>
          <w:i/>
          <w:iCs/>
          <w:sz w:val="24"/>
          <w:szCs w:val="24"/>
        </w:rPr>
        <w:t xml:space="preserve"> Handled the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segment, pitching for credit approval and expanding the brand image.</w:t>
      </w:r>
    </w:p>
    <w:p w:rsidR="00194709" w:rsidRDefault="00194709" w:rsidP="00362F46">
      <w:pPr>
        <w:pStyle w:val="western"/>
        <w:spacing w:before="86" w:beforeAutospacing="0" w:after="43" w:line="240" w:lineRule="auto"/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10. Overall monitoring of loan process from disbursement to collection.</w:t>
      </w:r>
    </w:p>
    <w:p w:rsidR="00914B20" w:rsidRPr="006907F0" w:rsidRDefault="00914B20" w:rsidP="00362F46">
      <w:pPr>
        <w:jc w:val="both"/>
      </w:pPr>
    </w:p>
    <w:p w:rsidR="006C17E3" w:rsidRPr="00BE1AD9" w:rsidRDefault="005F7332" w:rsidP="00362F4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before="120" w:after="60"/>
        <w:ind w:left="426" w:hanging="284"/>
        <w:jc w:val="both"/>
        <w:rPr>
          <w:b/>
          <w:sz w:val="28"/>
          <w:szCs w:val="28"/>
        </w:rPr>
      </w:pPr>
      <w:proofErr w:type="gramStart"/>
      <w:r w:rsidRPr="006907F0">
        <w:rPr>
          <w:b/>
          <w:sz w:val="28"/>
          <w:szCs w:val="28"/>
        </w:rPr>
        <w:t>Education :</w:t>
      </w:r>
      <w:proofErr w:type="gramEnd"/>
      <w:r w:rsidRPr="006907F0">
        <w:rPr>
          <w:b/>
          <w:sz w:val="28"/>
          <w:szCs w:val="28"/>
        </w:rPr>
        <w:t>-</w:t>
      </w:r>
    </w:p>
    <w:p w:rsidR="00066F86" w:rsidRPr="006C17E3" w:rsidRDefault="003B6E94" w:rsidP="00362F46">
      <w:pPr>
        <w:pStyle w:val="BodyTextIndent"/>
        <w:tabs>
          <w:tab w:val="left" w:pos="12492"/>
          <w:tab w:val="left" w:pos="20610"/>
        </w:tabs>
        <w:spacing w:before="115" w:line="360" w:lineRule="auto"/>
        <w:ind w:left="1644" w:hanging="1531"/>
        <w:jc w:val="both"/>
        <w:rPr>
          <w:sz w:val="22"/>
          <w:szCs w:val="22"/>
        </w:rPr>
      </w:pPr>
      <w:r>
        <w:rPr>
          <w:b/>
          <w:sz w:val="22"/>
          <w:szCs w:val="22"/>
        </w:rPr>
        <w:t>2012 - 2014</w:t>
      </w:r>
      <w:r w:rsidR="005F7332" w:rsidRPr="006C17E3">
        <w:rPr>
          <w:b/>
          <w:sz w:val="22"/>
          <w:szCs w:val="22"/>
        </w:rPr>
        <w:tab/>
      </w:r>
      <w:r>
        <w:rPr>
          <w:b/>
          <w:sz w:val="22"/>
          <w:szCs w:val="22"/>
        </w:rPr>
        <w:t>PGDBM</w:t>
      </w:r>
      <w:r w:rsidR="005F7332" w:rsidRPr="006C17E3">
        <w:rPr>
          <w:sz w:val="22"/>
          <w:szCs w:val="22"/>
        </w:rPr>
        <w:t xml:space="preserve"> specializing in </w:t>
      </w:r>
      <w:r w:rsidR="00066F86" w:rsidRPr="006C17E3">
        <w:rPr>
          <w:b/>
          <w:sz w:val="22"/>
          <w:szCs w:val="22"/>
        </w:rPr>
        <w:t>Finance</w:t>
      </w:r>
      <w:r w:rsidR="005F7332" w:rsidRPr="006C17E3">
        <w:rPr>
          <w:sz w:val="22"/>
          <w:szCs w:val="22"/>
        </w:rPr>
        <w:t xml:space="preserve"> from </w:t>
      </w:r>
      <w:r>
        <w:rPr>
          <w:sz w:val="22"/>
          <w:szCs w:val="22"/>
        </w:rPr>
        <w:t>Indian Institute Of Rural Management, Jaipur (Raj)</w:t>
      </w:r>
    </w:p>
    <w:p w:rsidR="005F7332" w:rsidRPr="006C17E3" w:rsidRDefault="007A6C15" w:rsidP="00362F46">
      <w:pPr>
        <w:pStyle w:val="BodyTextIndent"/>
        <w:tabs>
          <w:tab w:val="left" w:pos="12492"/>
          <w:tab w:val="left" w:pos="20610"/>
        </w:tabs>
        <w:spacing w:before="115" w:line="360" w:lineRule="auto"/>
        <w:ind w:left="1644" w:hanging="1531"/>
        <w:jc w:val="both"/>
        <w:rPr>
          <w:sz w:val="22"/>
          <w:szCs w:val="22"/>
        </w:rPr>
      </w:pPr>
      <w:r>
        <w:rPr>
          <w:b/>
          <w:sz w:val="22"/>
          <w:szCs w:val="22"/>
        </w:rPr>
        <w:t>2008 - 2011</w:t>
      </w:r>
      <w:r w:rsidR="00066F86" w:rsidRPr="006C17E3">
        <w:rPr>
          <w:sz w:val="22"/>
          <w:szCs w:val="22"/>
        </w:rPr>
        <w:tab/>
      </w:r>
      <w:r>
        <w:rPr>
          <w:b/>
          <w:sz w:val="22"/>
          <w:szCs w:val="22"/>
        </w:rPr>
        <w:t>BBA</w:t>
      </w:r>
      <w:r w:rsidR="00066F86" w:rsidRPr="006C17E3">
        <w:rPr>
          <w:sz w:val="22"/>
          <w:szCs w:val="22"/>
        </w:rPr>
        <w:t xml:space="preserve"> specializing in </w:t>
      </w:r>
      <w:r>
        <w:rPr>
          <w:b/>
          <w:sz w:val="22"/>
          <w:szCs w:val="22"/>
        </w:rPr>
        <w:t>Finance</w:t>
      </w:r>
      <w:r w:rsidR="00066F86" w:rsidRPr="006C17E3">
        <w:rPr>
          <w:b/>
          <w:sz w:val="22"/>
          <w:szCs w:val="22"/>
        </w:rPr>
        <w:t xml:space="preserve"> </w:t>
      </w:r>
      <w:r w:rsidRPr="006C17E3">
        <w:rPr>
          <w:sz w:val="22"/>
          <w:szCs w:val="22"/>
        </w:rPr>
        <w:t>from Prestige Institute of</w:t>
      </w:r>
      <w:r>
        <w:rPr>
          <w:sz w:val="22"/>
          <w:szCs w:val="22"/>
        </w:rPr>
        <w:t xml:space="preserve"> Management And Research, Indore </w:t>
      </w:r>
      <w:r w:rsidR="00066F86" w:rsidRPr="006C17E3">
        <w:rPr>
          <w:sz w:val="22"/>
          <w:szCs w:val="22"/>
        </w:rPr>
        <w:t>(M.P)</w:t>
      </w:r>
    </w:p>
    <w:p w:rsidR="00066F86" w:rsidRPr="006C17E3" w:rsidRDefault="007A6C15" w:rsidP="00362F46">
      <w:pPr>
        <w:pStyle w:val="BodyTextIndent"/>
        <w:tabs>
          <w:tab w:val="left" w:pos="12492"/>
          <w:tab w:val="left" w:pos="20610"/>
        </w:tabs>
        <w:spacing w:before="115" w:line="360" w:lineRule="auto"/>
        <w:ind w:left="1644" w:hanging="1531"/>
        <w:jc w:val="both"/>
        <w:rPr>
          <w:sz w:val="22"/>
          <w:szCs w:val="22"/>
        </w:rPr>
      </w:pPr>
      <w:r>
        <w:rPr>
          <w:b/>
          <w:sz w:val="22"/>
          <w:szCs w:val="22"/>
        </w:rPr>
        <w:t>2008 - 2009</w:t>
      </w:r>
      <w:r w:rsidR="00066F86" w:rsidRPr="006C17E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      </w:t>
      </w:r>
      <w:r w:rsidR="00066F86" w:rsidRPr="006C17E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Higher Secondary </w:t>
      </w:r>
      <w:r w:rsidR="00066F86" w:rsidRPr="006C17E3">
        <w:rPr>
          <w:b/>
          <w:sz w:val="22"/>
          <w:szCs w:val="22"/>
        </w:rPr>
        <w:t xml:space="preserve">from </w:t>
      </w:r>
      <w:r>
        <w:rPr>
          <w:sz w:val="22"/>
          <w:szCs w:val="22"/>
        </w:rPr>
        <w:t xml:space="preserve">DASV </w:t>
      </w:r>
      <w:r w:rsidRPr="006C17E3">
        <w:rPr>
          <w:sz w:val="22"/>
          <w:szCs w:val="22"/>
        </w:rPr>
        <w:t>Schoo</w:t>
      </w:r>
      <w:r>
        <w:rPr>
          <w:sz w:val="22"/>
          <w:szCs w:val="22"/>
        </w:rPr>
        <w:t>l Indore</w:t>
      </w:r>
      <w:r w:rsidRPr="006C17E3">
        <w:rPr>
          <w:sz w:val="22"/>
          <w:szCs w:val="22"/>
        </w:rPr>
        <w:t xml:space="preserve"> (M.P.)</w:t>
      </w:r>
    </w:p>
    <w:p w:rsidR="005F7332" w:rsidRDefault="007A6C15" w:rsidP="00362F46">
      <w:pPr>
        <w:pStyle w:val="BodyTextIndent"/>
        <w:tabs>
          <w:tab w:val="left" w:pos="12492"/>
          <w:tab w:val="left" w:pos="20610"/>
        </w:tabs>
        <w:spacing w:before="115" w:line="360" w:lineRule="auto"/>
        <w:ind w:left="1644" w:hanging="1531"/>
        <w:jc w:val="both"/>
        <w:rPr>
          <w:sz w:val="22"/>
          <w:szCs w:val="22"/>
        </w:rPr>
      </w:pPr>
      <w:r>
        <w:rPr>
          <w:b/>
          <w:sz w:val="22"/>
          <w:szCs w:val="22"/>
        </w:rPr>
        <w:t>2006 –</w:t>
      </w:r>
      <w:r w:rsidR="00066F86" w:rsidRPr="006C17E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2007        </w:t>
      </w:r>
      <w:r w:rsidR="00066F86" w:rsidRPr="006C17E3">
        <w:rPr>
          <w:b/>
          <w:sz w:val="22"/>
          <w:szCs w:val="22"/>
        </w:rPr>
        <w:t xml:space="preserve">Secondary </w:t>
      </w:r>
      <w:r w:rsidR="00066F86" w:rsidRPr="006C17E3">
        <w:rPr>
          <w:sz w:val="22"/>
          <w:szCs w:val="22"/>
        </w:rPr>
        <w:t xml:space="preserve">from </w:t>
      </w:r>
      <w:r>
        <w:rPr>
          <w:sz w:val="22"/>
          <w:szCs w:val="22"/>
        </w:rPr>
        <w:t xml:space="preserve">DASV </w:t>
      </w:r>
      <w:r w:rsidR="00066F86" w:rsidRPr="006C17E3">
        <w:rPr>
          <w:sz w:val="22"/>
          <w:szCs w:val="22"/>
        </w:rPr>
        <w:t>Scho</w:t>
      </w:r>
      <w:r w:rsidR="00BA4461" w:rsidRPr="006C17E3">
        <w:rPr>
          <w:sz w:val="22"/>
          <w:szCs w:val="22"/>
        </w:rPr>
        <w:t>o</w:t>
      </w:r>
      <w:r>
        <w:rPr>
          <w:sz w:val="22"/>
          <w:szCs w:val="22"/>
        </w:rPr>
        <w:t>l Indore</w:t>
      </w:r>
      <w:r w:rsidR="00066F86" w:rsidRPr="006C17E3">
        <w:rPr>
          <w:sz w:val="22"/>
          <w:szCs w:val="22"/>
        </w:rPr>
        <w:t xml:space="preserve"> (M.P.)</w:t>
      </w:r>
    </w:p>
    <w:p w:rsidR="00EB4603" w:rsidRDefault="00EB4603" w:rsidP="00362F46">
      <w:pPr>
        <w:pStyle w:val="BodyTextIndent"/>
        <w:tabs>
          <w:tab w:val="left" w:pos="12492"/>
          <w:tab w:val="left" w:pos="20610"/>
        </w:tabs>
        <w:spacing w:before="115" w:line="360" w:lineRule="auto"/>
        <w:ind w:left="1644" w:hanging="1531"/>
        <w:jc w:val="both"/>
        <w:rPr>
          <w:sz w:val="22"/>
          <w:szCs w:val="22"/>
        </w:rPr>
      </w:pPr>
    </w:p>
    <w:p w:rsidR="005F7332" w:rsidRPr="006907F0" w:rsidRDefault="005F7332" w:rsidP="00362F4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before="120" w:after="60"/>
        <w:ind w:left="426" w:hanging="284"/>
        <w:jc w:val="both"/>
        <w:rPr>
          <w:b/>
          <w:sz w:val="28"/>
          <w:szCs w:val="28"/>
        </w:rPr>
      </w:pPr>
      <w:r w:rsidRPr="006907F0">
        <w:rPr>
          <w:b/>
          <w:sz w:val="28"/>
          <w:szCs w:val="28"/>
        </w:rPr>
        <w:t xml:space="preserve">Extra-Curricular </w:t>
      </w:r>
      <w:proofErr w:type="gramStart"/>
      <w:r w:rsidRPr="006907F0">
        <w:rPr>
          <w:b/>
          <w:sz w:val="28"/>
          <w:szCs w:val="28"/>
        </w:rPr>
        <w:t>Activities :</w:t>
      </w:r>
      <w:proofErr w:type="gramEnd"/>
      <w:r w:rsidRPr="006907F0">
        <w:rPr>
          <w:b/>
          <w:sz w:val="28"/>
          <w:szCs w:val="28"/>
        </w:rPr>
        <w:t>-</w:t>
      </w:r>
    </w:p>
    <w:p w:rsidR="006C17E3" w:rsidRPr="00BB4779" w:rsidRDefault="006D4B07" w:rsidP="00362F46">
      <w:pPr>
        <w:numPr>
          <w:ilvl w:val="0"/>
          <w:numId w:val="5"/>
        </w:numPr>
        <w:tabs>
          <w:tab w:val="left" w:pos="302"/>
        </w:tabs>
        <w:spacing w:before="120" w:line="360" w:lineRule="auto"/>
        <w:ind w:left="0" w:firstLine="0"/>
        <w:jc w:val="both"/>
        <w:rPr>
          <w:sz w:val="22"/>
          <w:szCs w:val="22"/>
        </w:rPr>
      </w:pPr>
      <w:r w:rsidRPr="006C17E3">
        <w:rPr>
          <w:sz w:val="22"/>
          <w:szCs w:val="22"/>
        </w:rPr>
        <w:t xml:space="preserve">Summer Training at </w:t>
      </w:r>
      <w:r w:rsidR="007A6C15">
        <w:rPr>
          <w:sz w:val="22"/>
          <w:szCs w:val="22"/>
        </w:rPr>
        <w:t>Ruchi Soya Industries Ltd in Working Capital Management.</w:t>
      </w:r>
    </w:p>
    <w:p w:rsidR="00057B00" w:rsidRPr="007A6C15" w:rsidRDefault="00057B00" w:rsidP="00362F46">
      <w:pPr>
        <w:numPr>
          <w:ilvl w:val="0"/>
          <w:numId w:val="5"/>
        </w:numPr>
        <w:tabs>
          <w:tab w:val="left" w:pos="302"/>
        </w:tabs>
        <w:spacing w:before="120" w:line="360" w:lineRule="auto"/>
        <w:ind w:left="0" w:firstLine="0"/>
        <w:jc w:val="both"/>
        <w:rPr>
          <w:sz w:val="22"/>
          <w:szCs w:val="22"/>
        </w:rPr>
      </w:pPr>
      <w:r w:rsidRPr="006C17E3">
        <w:rPr>
          <w:sz w:val="22"/>
          <w:szCs w:val="22"/>
        </w:rPr>
        <w:t xml:space="preserve">Member </w:t>
      </w:r>
      <w:r w:rsidR="004D02D8" w:rsidRPr="006C17E3">
        <w:rPr>
          <w:sz w:val="22"/>
          <w:szCs w:val="22"/>
        </w:rPr>
        <w:t>of</w:t>
      </w:r>
      <w:r w:rsidR="004D02D8">
        <w:rPr>
          <w:sz w:val="22"/>
          <w:szCs w:val="22"/>
        </w:rPr>
        <w:t xml:space="preserve"> People</w:t>
      </w:r>
      <w:r w:rsidR="007A6C15" w:rsidRPr="007A6C15">
        <w:rPr>
          <w:color w:val="222222"/>
          <w:sz w:val="22"/>
          <w:szCs w:val="22"/>
          <w:shd w:val="clear" w:color="auto" w:fill="FFFFFF"/>
        </w:rPr>
        <w:t xml:space="preserve"> for the Ethical Treatment of Animals (</w:t>
      </w:r>
      <w:r w:rsidR="007A6C15" w:rsidRPr="007A6C15">
        <w:rPr>
          <w:b/>
          <w:bCs/>
          <w:color w:val="222222"/>
          <w:sz w:val="22"/>
          <w:szCs w:val="22"/>
          <w:shd w:val="clear" w:color="auto" w:fill="FFFFFF"/>
        </w:rPr>
        <w:t>PETA</w:t>
      </w:r>
      <w:r w:rsidR="007A6C15" w:rsidRPr="007A6C15">
        <w:rPr>
          <w:color w:val="222222"/>
          <w:sz w:val="22"/>
          <w:szCs w:val="22"/>
          <w:shd w:val="clear" w:color="auto" w:fill="FFFFFF"/>
        </w:rPr>
        <w:t>)</w:t>
      </w:r>
      <w:r w:rsidR="00AC78D9" w:rsidRPr="007A6C15">
        <w:rPr>
          <w:sz w:val="22"/>
          <w:szCs w:val="22"/>
        </w:rPr>
        <w:t>.</w:t>
      </w:r>
    </w:p>
    <w:p w:rsidR="00E113D8" w:rsidRDefault="007A6C15" w:rsidP="00362F46">
      <w:pPr>
        <w:numPr>
          <w:ilvl w:val="0"/>
          <w:numId w:val="5"/>
        </w:numPr>
        <w:tabs>
          <w:tab w:val="left" w:pos="302"/>
        </w:tabs>
        <w:autoSpaceDE w:val="0"/>
        <w:autoSpaceDN w:val="0"/>
        <w:adjustRightInd w:val="0"/>
        <w:spacing w:before="120" w:line="360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Member of the Save the Children (NGO)</w:t>
      </w:r>
      <w:r w:rsidR="00057B00" w:rsidRPr="006C17E3">
        <w:rPr>
          <w:sz w:val="22"/>
          <w:szCs w:val="22"/>
        </w:rPr>
        <w:t>.</w:t>
      </w:r>
    </w:p>
    <w:p w:rsidR="00DD6AA0" w:rsidRDefault="007A6C15" w:rsidP="00362F46">
      <w:pPr>
        <w:numPr>
          <w:ilvl w:val="0"/>
          <w:numId w:val="5"/>
        </w:numPr>
        <w:tabs>
          <w:tab w:val="left" w:pos="302"/>
        </w:tabs>
        <w:autoSpaceDE w:val="0"/>
        <w:autoSpaceDN w:val="0"/>
        <w:adjustRightInd w:val="0"/>
        <w:spacing w:before="120" w:line="360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Won special award in radio </w:t>
      </w:r>
      <w:proofErr w:type="spellStart"/>
      <w:r>
        <w:rPr>
          <w:sz w:val="22"/>
          <w:szCs w:val="22"/>
        </w:rPr>
        <w:t>Mirchi</w:t>
      </w:r>
      <w:proofErr w:type="spellEnd"/>
      <w:r>
        <w:rPr>
          <w:sz w:val="22"/>
          <w:szCs w:val="22"/>
        </w:rPr>
        <w:t xml:space="preserve"> singing Competition 2015.</w:t>
      </w:r>
    </w:p>
    <w:p w:rsidR="00C80D9D" w:rsidRDefault="00C80D9D" w:rsidP="00362F46">
      <w:pPr>
        <w:numPr>
          <w:ilvl w:val="0"/>
          <w:numId w:val="5"/>
        </w:numPr>
        <w:tabs>
          <w:tab w:val="left" w:pos="302"/>
        </w:tabs>
        <w:autoSpaceDE w:val="0"/>
        <w:autoSpaceDN w:val="0"/>
        <w:adjustRightInd w:val="0"/>
        <w:spacing w:before="120" w:line="360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Has been awarded by Regional Head – ICICI Bank Ltd for the best performance in the month of Sep 2016.</w:t>
      </w:r>
    </w:p>
    <w:p w:rsidR="00C80D9D" w:rsidRDefault="004D02D8" w:rsidP="00362F46">
      <w:pPr>
        <w:numPr>
          <w:ilvl w:val="0"/>
          <w:numId w:val="5"/>
        </w:numPr>
        <w:tabs>
          <w:tab w:val="left" w:pos="302"/>
        </w:tabs>
        <w:autoSpaceDE w:val="0"/>
        <w:autoSpaceDN w:val="0"/>
        <w:adjustRightInd w:val="0"/>
        <w:spacing w:before="120" w:line="360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Achieved 100% Business T</w:t>
      </w:r>
      <w:r w:rsidR="00C80D9D">
        <w:rPr>
          <w:sz w:val="22"/>
          <w:szCs w:val="22"/>
        </w:rPr>
        <w:t>arget of 2016-17 within 10 months.</w:t>
      </w:r>
      <w:r w:rsidR="00D17E58">
        <w:rPr>
          <w:sz w:val="22"/>
          <w:szCs w:val="22"/>
        </w:rPr>
        <w:t xml:space="preserve"> </w:t>
      </w:r>
    </w:p>
    <w:p w:rsidR="00EB4603" w:rsidRPr="00DD6AA0" w:rsidRDefault="00EB4603" w:rsidP="00EB4603">
      <w:pPr>
        <w:tabs>
          <w:tab w:val="left" w:pos="302"/>
        </w:tabs>
        <w:autoSpaceDE w:val="0"/>
        <w:autoSpaceDN w:val="0"/>
        <w:adjustRightInd w:val="0"/>
        <w:spacing w:before="120" w:line="360" w:lineRule="auto"/>
        <w:jc w:val="both"/>
        <w:rPr>
          <w:sz w:val="22"/>
          <w:szCs w:val="22"/>
        </w:rPr>
      </w:pPr>
    </w:p>
    <w:p w:rsidR="005F7332" w:rsidRPr="006907F0" w:rsidRDefault="005F7332" w:rsidP="00362F4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before="120" w:after="60"/>
        <w:ind w:left="426" w:hanging="284"/>
        <w:jc w:val="both"/>
        <w:rPr>
          <w:b/>
          <w:sz w:val="22"/>
          <w:szCs w:val="22"/>
        </w:rPr>
      </w:pPr>
      <w:r w:rsidRPr="006907F0">
        <w:rPr>
          <w:b/>
          <w:sz w:val="28"/>
          <w:szCs w:val="28"/>
        </w:rPr>
        <w:t>Computer Proficiency:-</w:t>
      </w:r>
    </w:p>
    <w:p w:rsidR="006D4B07" w:rsidRDefault="005F7332" w:rsidP="00362F46">
      <w:pPr>
        <w:numPr>
          <w:ilvl w:val="0"/>
          <w:numId w:val="6"/>
        </w:numPr>
        <w:tabs>
          <w:tab w:val="left" w:pos="302"/>
        </w:tabs>
        <w:spacing w:before="100" w:beforeAutospacing="1" w:line="360" w:lineRule="auto"/>
        <w:ind w:left="0" w:firstLine="0"/>
        <w:jc w:val="both"/>
        <w:rPr>
          <w:sz w:val="17"/>
          <w:szCs w:val="17"/>
        </w:rPr>
      </w:pPr>
      <w:r w:rsidRPr="006907F0">
        <w:t>Functional knowledge of</w:t>
      </w:r>
      <w:r w:rsidR="00194709">
        <w:t xml:space="preserve"> </w:t>
      </w:r>
      <w:proofErr w:type="spellStart"/>
      <w:r w:rsidRPr="006907F0">
        <w:t>Finacle</w:t>
      </w:r>
      <w:proofErr w:type="spellEnd"/>
      <w:r w:rsidRPr="006907F0">
        <w:t>,</w:t>
      </w:r>
      <w:r w:rsidR="00194709">
        <w:t xml:space="preserve"> </w:t>
      </w:r>
      <w:r w:rsidRPr="006907F0">
        <w:t>MS Office - MS Word, Ms Excel etc</w:t>
      </w:r>
      <w:r w:rsidRPr="006907F0">
        <w:rPr>
          <w:sz w:val="17"/>
          <w:szCs w:val="17"/>
        </w:rPr>
        <w:t xml:space="preserve">.  </w:t>
      </w:r>
    </w:p>
    <w:p w:rsidR="00EB4603" w:rsidRPr="00E113D8" w:rsidRDefault="00EB4603" w:rsidP="00EB4603">
      <w:pPr>
        <w:tabs>
          <w:tab w:val="left" w:pos="302"/>
        </w:tabs>
        <w:spacing w:before="100" w:beforeAutospacing="1" w:line="360" w:lineRule="auto"/>
        <w:jc w:val="both"/>
        <w:rPr>
          <w:sz w:val="17"/>
          <w:szCs w:val="17"/>
        </w:rPr>
      </w:pPr>
    </w:p>
    <w:p w:rsidR="005F7332" w:rsidRPr="006907F0" w:rsidRDefault="005F7332" w:rsidP="00362F4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before="120" w:after="60"/>
        <w:ind w:left="426" w:hanging="284"/>
        <w:jc w:val="both"/>
        <w:rPr>
          <w:b/>
          <w:sz w:val="28"/>
          <w:szCs w:val="28"/>
        </w:rPr>
      </w:pPr>
      <w:proofErr w:type="gramStart"/>
      <w:r w:rsidRPr="006907F0">
        <w:rPr>
          <w:b/>
          <w:sz w:val="28"/>
          <w:szCs w:val="28"/>
        </w:rPr>
        <w:t>Hobbies :</w:t>
      </w:r>
      <w:proofErr w:type="gramEnd"/>
      <w:r w:rsidRPr="006907F0">
        <w:rPr>
          <w:b/>
          <w:sz w:val="28"/>
          <w:szCs w:val="28"/>
        </w:rPr>
        <w:t>-</w:t>
      </w:r>
    </w:p>
    <w:p w:rsidR="007E113D" w:rsidRDefault="00194709" w:rsidP="00362F46">
      <w:pPr>
        <w:numPr>
          <w:ilvl w:val="0"/>
          <w:numId w:val="7"/>
        </w:numPr>
        <w:tabs>
          <w:tab w:val="left" w:pos="302"/>
        </w:tabs>
        <w:spacing w:before="100" w:beforeAutospacing="1" w:line="360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Playing Cricket, Guitar</w:t>
      </w:r>
      <w:r w:rsidR="00C80D9D">
        <w:rPr>
          <w:sz w:val="22"/>
          <w:szCs w:val="22"/>
        </w:rPr>
        <w:t>, Listening Music</w:t>
      </w:r>
      <w:r>
        <w:rPr>
          <w:sz w:val="22"/>
          <w:szCs w:val="22"/>
        </w:rPr>
        <w:t xml:space="preserve"> and Singing</w:t>
      </w:r>
      <w:r w:rsidR="005F7332" w:rsidRPr="006907F0">
        <w:rPr>
          <w:sz w:val="22"/>
          <w:szCs w:val="22"/>
        </w:rPr>
        <w:t>.</w:t>
      </w:r>
    </w:p>
    <w:p w:rsidR="00EB4603" w:rsidRPr="00E113D8" w:rsidRDefault="00EB4603" w:rsidP="00EB4603">
      <w:pPr>
        <w:tabs>
          <w:tab w:val="left" w:pos="302"/>
        </w:tabs>
        <w:spacing w:before="100" w:beforeAutospacing="1" w:line="360" w:lineRule="auto"/>
        <w:jc w:val="both"/>
        <w:rPr>
          <w:sz w:val="22"/>
          <w:szCs w:val="22"/>
        </w:rPr>
      </w:pPr>
    </w:p>
    <w:p w:rsidR="005F7332" w:rsidRPr="006907F0" w:rsidRDefault="005F7332" w:rsidP="00362F4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before="120" w:after="60"/>
        <w:ind w:left="426" w:hanging="284"/>
        <w:jc w:val="both"/>
        <w:rPr>
          <w:b/>
          <w:color w:val="000000"/>
          <w:sz w:val="28"/>
          <w:szCs w:val="28"/>
        </w:rPr>
      </w:pPr>
      <w:r w:rsidRPr="006907F0">
        <w:rPr>
          <w:b/>
          <w:sz w:val="28"/>
          <w:szCs w:val="28"/>
        </w:rPr>
        <w:t>Personal</w:t>
      </w:r>
      <w:r w:rsidRPr="006907F0">
        <w:rPr>
          <w:b/>
          <w:color w:val="000000"/>
          <w:sz w:val="28"/>
          <w:szCs w:val="28"/>
        </w:rPr>
        <w:t xml:space="preserve"> Details:-</w:t>
      </w:r>
    </w:p>
    <w:p w:rsidR="00C80D9D" w:rsidRDefault="00C80D9D" w:rsidP="00362F46">
      <w:pPr>
        <w:spacing w:before="115" w:line="288" w:lineRule="exact"/>
        <w:jc w:val="both"/>
        <w:rPr>
          <w:sz w:val="22"/>
          <w:szCs w:val="22"/>
        </w:rPr>
      </w:pPr>
    </w:p>
    <w:p w:rsidR="005F7332" w:rsidRPr="006907F0" w:rsidRDefault="005F7332" w:rsidP="00362F46">
      <w:pPr>
        <w:spacing w:before="115" w:line="288" w:lineRule="exact"/>
        <w:jc w:val="both"/>
        <w:rPr>
          <w:sz w:val="22"/>
          <w:szCs w:val="22"/>
        </w:rPr>
      </w:pPr>
      <w:r w:rsidRPr="006907F0">
        <w:rPr>
          <w:sz w:val="22"/>
          <w:szCs w:val="22"/>
        </w:rPr>
        <w:t>Father's Name</w:t>
      </w:r>
      <w:r w:rsidRPr="006907F0">
        <w:rPr>
          <w:sz w:val="22"/>
          <w:szCs w:val="22"/>
        </w:rPr>
        <w:tab/>
      </w:r>
      <w:r w:rsidRPr="006907F0">
        <w:rPr>
          <w:sz w:val="22"/>
          <w:szCs w:val="22"/>
        </w:rPr>
        <w:tab/>
        <w:t xml:space="preserve">:  </w:t>
      </w:r>
      <w:r w:rsidRPr="006907F0">
        <w:rPr>
          <w:sz w:val="22"/>
          <w:szCs w:val="22"/>
        </w:rPr>
        <w:tab/>
        <w:t xml:space="preserve">Mr. </w:t>
      </w:r>
      <w:r w:rsidR="00194709">
        <w:rPr>
          <w:sz w:val="22"/>
          <w:szCs w:val="22"/>
        </w:rPr>
        <w:t>Sunil Sharma</w:t>
      </w:r>
      <w:r w:rsidRPr="006907F0">
        <w:rPr>
          <w:sz w:val="22"/>
          <w:szCs w:val="22"/>
        </w:rPr>
        <w:tab/>
      </w:r>
      <w:r w:rsidRPr="006907F0">
        <w:rPr>
          <w:sz w:val="22"/>
          <w:szCs w:val="22"/>
        </w:rPr>
        <w:tab/>
      </w:r>
    </w:p>
    <w:p w:rsidR="005F7332" w:rsidRPr="006907F0" w:rsidRDefault="00194709" w:rsidP="00362F46">
      <w:pPr>
        <w:spacing w:before="115" w:line="288" w:lineRule="exact"/>
        <w:jc w:val="both"/>
        <w:rPr>
          <w:sz w:val="22"/>
          <w:szCs w:val="22"/>
        </w:rPr>
      </w:pPr>
      <w:r>
        <w:rPr>
          <w:sz w:val="22"/>
          <w:szCs w:val="22"/>
        </w:rPr>
        <w:t>Date of Birth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 </w:t>
      </w:r>
      <w:r>
        <w:rPr>
          <w:sz w:val="22"/>
          <w:szCs w:val="22"/>
        </w:rPr>
        <w:tab/>
        <w:t>14</w:t>
      </w:r>
      <w:r w:rsidRPr="00194709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Oct 1990</w:t>
      </w:r>
    </w:p>
    <w:p w:rsidR="005F7332" w:rsidRPr="006907F0" w:rsidRDefault="005F7332" w:rsidP="00362F46">
      <w:pPr>
        <w:spacing w:before="115" w:line="288" w:lineRule="exact"/>
        <w:jc w:val="both"/>
        <w:rPr>
          <w:sz w:val="22"/>
          <w:szCs w:val="22"/>
        </w:rPr>
      </w:pPr>
      <w:r w:rsidRPr="006907F0">
        <w:rPr>
          <w:sz w:val="22"/>
          <w:szCs w:val="22"/>
        </w:rPr>
        <w:t xml:space="preserve">Marital Status </w:t>
      </w:r>
      <w:r w:rsidRPr="006907F0">
        <w:rPr>
          <w:sz w:val="22"/>
          <w:szCs w:val="22"/>
        </w:rPr>
        <w:tab/>
      </w:r>
      <w:r w:rsidRPr="006907F0">
        <w:rPr>
          <w:sz w:val="22"/>
          <w:szCs w:val="22"/>
        </w:rPr>
        <w:tab/>
        <w:t xml:space="preserve">:  </w:t>
      </w:r>
      <w:r w:rsidRPr="006907F0">
        <w:rPr>
          <w:sz w:val="22"/>
          <w:szCs w:val="22"/>
        </w:rPr>
        <w:tab/>
      </w:r>
      <w:r w:rsidR="00194709">
        <w:rPr>
          <w:sz w:val="22"/>
          <w:szCs w:val="22"/>
        </w:rPr>
        <w:t>Unm</w:t>
      </w:r>
      <w:r w:rsidRPr="006907F0">
        <w:rPr>
          <w:sz w:val="22"/>
          <w:szCs w:val="22"/>
        </w:rPr>
        <w:t>arried</w:t>
      </w:r>
    </w:p>
    <w:p w:rsidR="00194709" w:rsidRPr="006907F0" w:rsidRDefault="005F7332" w:rsidP="00362F46">
      <w:pPr>
        <w:spacing w:before="115" w:line="288" w:lineRule="exact"/>
        <w:jc w:val="both"/>
        <w:rPr>
          <w:sz w:val="22"/>
          <w:szCs w:val="22"/>
        </w:rPr>
      </w:pPr>
      <w:r w:rsidRPr="006907F0">
        <w:rPr>
          <w:sz w:val="22"/>
          <w:szCs w:val="22"/>
        </w:rPr>
        <w:t>Langu</w:t>
      </w:r>
      <w:r w:rsidR="00194709">
        <w:rPr>
          <w:sz w:val="22"/>
          <w:szCs w:val="22"/>
        </w:rPr>
        <w:t xml:space="preserve">ages Known </w:t>
      </w:r>
      <w:r w:rsidR="00194709">
        <w:rPr>
          <w:sz w:val="22"/>
          <w:szCs w:val="22"/>
        </w:rPr>
        <w:tab/>
        <w:t xml:space="preserve">:  </w:t>
      </w:r>
      <w:r w:rsidR="00194709">
        <w:rPr>
          <w:sz w:val="22"/>
          <w:szCs w:val="22"/>
        </w:rPr>
        <w:tab/>
        <w:t xml:space="preserve">English, Hindi, </w:t>
      </w:r>
      <w:proofErr w:type="gramStart"/>
      <w:r w:rsidR="00194709">
        <w:rPr>
          <w:sz w:val="22"/>
          <w:szCs w:val="22"/>
        </w:rPr>
        <w:t>Punjabi</w:t>
      </w:r>
      <w:proofErr w:type="gramEnd"/>
    </w:p>
    <w:p w:rsidR="00072C22" w:rsidRDefault="005F7332" w:rsidP="00362F46">
      <w:pPr>
        <w:spacing w:before="115" w:line="288" w:lineRule="exact"/>
        <w:jc w:val="both"/>
        <w:rPr>
          <w:sz w:val="22"/>
          <w:szCs w:val="22"/>
        </w:rPr>
      </w:pPr>
      <w:r w:rsidRPr="006907F0">
        <w:rPr>
          <w:sz w:val="22"/>
          <w:szCs w:val="22"/>
        </w:rPr>
        <w:t xml:space="preserve">Permanent Address   </w:t>
      </w:r>
      <w:r w:rsidRPr="006907F0">
        <w:rPr>
          <w:sz w:val="22"/>
          <w:szCs w:val="22"/>
        </w:rPr>
        <w:tab/>
      </w:r>
      <w:r w:rsidR="00072C22">
        <w:rPr>
          <w:sz w:val="22"/>
          <w:szCs w:val="22"/>
        </w:rPr>
        <w:t xml:space="preserve">:  </w:t>
      </w:r>
      <w:r w:rsidR="00072C22">
        <w:rPr>
          <w:sz w:val="22"/>
          <w:szCs w:val="22"/>
        </w:rPr>
        <w:tab/>
      </w:r>
      <w:r w:rsidR="00194709">
        <w:rPr>
          <w:sz w:val="22"/>
          <w:szCs w:val="22"/>
        </w:rPr>
        <w:t xml:space="preserve">18/B Neel </w:t>
      </w:r>
      <w:proofErr w:type="spellStart"/>
      <w:r w:rsidR="00194709">
        <w:rPr>
          <w:sz w:val="22"/>
          <w:szCs w:val="22"/>
        </w:rPr>
        <w:t>Kanth</w:t>
      </w:r>
      <w:proofErr w:type="spellEnd"/>
      <w:r w:rsidR="00194709">
        <w:rPr>
          <w:sz w:val="22"/>
          <w:szCs w:val="22"/>
        </w:rPr>
        <w:t xml:space="preserve"> Colony - Indore</w:t>
      </w:r>
    </w:p>
    <w:p w:rsidR="005F7332" w:rsidRPr="006907F0" w:rsidRDefault="00072C22" w:rsidP="00362F46">
      <w:pPr>
        <w:spacing w:before="115" w:line="288" w:lineRule="exac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Mobile No.                  :          </w:t>
      </w:r>
      <w:r w:rsidR="00194709">
        <w:rPr>
          <w:sz w:val="22"/>
          <w:szCs w:val="22"/>
        </w:rPr>
        <w:t xml:space="preserve">     9174665799</w:t>
      </w:r>
    </w:p>
    <w:p w:rsidR="00C80D9D" w:rsidRDefault="00C80D9D" w:rsidP="00362F46">
      <w:pPr>
        <w:spacing w:before="115" w:line="288" w:lineRule="exact"/>
        <w:jc w:val="both"/>
        <w:rPr>
          <w:sz w:val="22"/>
          <w:szCs w:val="22"/>
        </w:rPr>
      </w:pPr>
    </w:p>
    <w:p w:rsidR="00C80D9D" w:rsidRDefault="005F7332" w:rsidP="00EB4603">
      <w:pPr>
        <w:spacing w:before="115" w:line="288" w:lineRule="exact"/>
        <w:jc w:val="both"/>
        <w:rPr>
          <w:sz w:val="22"/>
          <w:szCs w:val="22"/>
        </w:rPr>
      </w:pPr>
      <w:r w:rsidRPr="006907F0">
        <w:rPr>
          <w:sz w:val="22"/>
          <w:szCs w:val="22"/>
        </w:rPr>
        <w:t>References</w:t>
      </w:r>
      <w:r w:rsidRPr="006907F0">
        <w:rPr>
          <w:sz w:val="22"/>
          <w:szCs w:val="22"/>
        </w:rPr>
        <w:tab/>
      </w:r>
      <w:r w:rsidRPr="006907F0">
        <w:rPr>
          <w:sz w:val="22"/>
          <w:szCs w:val="22"/>
        </w:rPr>
        <w:tab/>
        <w:t>:</w:t>
      </w:r>
      <w:r w:rsidRPr="006907F0">
        <w:rPr>
          <w:sz w:val="22"/>
          <w:szCs w:val="22"/>
        </w:rPr>
        <w:tab/>
        <w:t>References can be provided if needed.</w:t>
      </w:r>
    </w:p>
    <w:p w:rsidR="00EB4603" w:rsidRDefault="00EB4603" w:rsidP="00EB4603">
      <w:pPr>
        <w:spacing w:before="115" w:line="288" w:lineRule="exact"/>
        <w:jc w:val="both"/>
        <w:rPr>
          <w:sz w:val="22"/>
          <w:szCs w:val="22"/>
        </w:rPr>
      </w:pPr>
    </w:p>
    <w:p w:rsidR="00C80D9D" w:rsidRDefault="005F7332" w:rsidP="00362F46">
      <w:pPr>
        <w:spacing w:before="120" w:line="720" w:lineRule="auto"/>
        <w:jc w:val="both"/>
        <w:rPr>
          <w:b/>
          <w:bCs/>
          <w:sz w:val="22"/>
          <w:szCs w:val="22"/>
        </w:rPr>
      </w:pPr>
      <w:r w:rsidRPr="006907F0">
        <w:rPr>
          <w:sz w:val="22"/>
          <w:szCs w:val="22"/>
        </w:rPr>
        <w:t>I hereby confirm that the above information is true to best of my knowledge.</w:t>
      </w:r>
    </w:p>
    <w:p w:rsidR="00C80D9D" w:rsidRDefault="001C3D5E" w:rsidP="00362F46">
      <w:pPr>
        <w:spacing w:before="120" w:line="720" w:lineRule="auto"/>
        <w:jc w:val="both"/>
        <w:rPr>
          <w:b/>
          <w:bCs/>
          <w:sz w:val="22"/>
          <w:szCs w:val="22"/>
        </w:rPr>
      </w:pPr>
      <w:proofErr w:type="gramStart"/>
      <w:r w:rsidRPr="006907F0">
        <w:rPr>
          <w:b/>
          <w:bCs/>
          <w:sz w:val="22"/>
          <w:szCs w:val="22"/>
        </w:rPr>
        <w:t>Date :</w:t>
      </w:r>
      <w:proofErr w:type="gramEnd"/>
      <w:r w:rsidRPr="006907F0">
        <w:rPr>
          <w:b/>
          <w:bCs/>
          <w:sz w:val="22"/>
          <w:szCs w:val="22"/>
        </w:rPr>
        <w:t xml:space="preserve"> -- /-- /----                                               </w:t>
      </w:r>
      <w:r w:rsidR="00CE77DE">
        <w:rPr>
          <w:b/>
          <w:bCs/>
          <w:sz w:val="22"/>
          <w:szCs w:val="22"/>
        </w:rPr>
        <w:t xml:space="preserve">     </w:t>
      </w:r>
      <w:r w:rsidR="00E9503D">
        <w:rPr>
          <w:b/>
          <w:bCs/>
          <w:sz w:val="22"/>
          <w:szCs w:val="22"/>
        </w:rPr>
        <w:t xml:space="preserve">            </w:t>
      </w:r>
      <w:r w:rsidRPr="006907F0">
        <w:rPr>
          <w:b/>
          <w:bCs/>
          <w:sz w:val="22"/>
          <w:szCs w:val="22"/>
        </w:rPr>
        <w:t xml:space="preserve">    </w:t>
      </w:r>
      <w:r w:rsidR="005F7332" w:rsidRPr="006907F0">
        <w:rPr>
          <w:b/>
          <w:bCs/>
          <w:sz w:val="22"/>
          <w:szCs w:val="22"/>
        </w:rPr>
        <w:t>(</w:t>
      </w:r>
      <w:r w:rsidR="00194709">
        <w:rPr>
          <w:b/>
          <w:bCs/>
          <w:sz w:val="22"/>
          <w:szCs w:val="22"/>
        </w:rPr>
        <w:t>Manik Sharma</w:t>
      </w:r>
      <w:r w:rsidR="005F7332" w:rsidRPr="006907F0">
        <w:rPr>
          <w:b/>
          <w:bCs/>
          <w:sz w:val="22"/>
          <w:szCs w:val="22"/>
        </w:rPr>
        <w:t>)</w:t>
      </w:r>
    </w:p>
    <w:p w:rsidR="001C3D5E" w:rsidRPr="006907F0" w:rsidRDefault="001C3D5E" w:rsidP="00362F46">
      <w:pPr>
        <w:spacing w:before="120" w:line="720" w:lineRule="auto"/>
        <w:jc w:val="both"/>
        <w:rPr>
          <w:b/>
          <w:bCs/>
          <w:sz w:val="22"/>
          <w:szCs w:val="22"/>
        </w:rPr>
      </w:pPr>
      <w:proofErr w:type="gramStart"/>
      <w:r w:rsidRPr="006907F0">
        <w:rPr>
          <w:b/>
          <w:bCs/>
          <w:sz w:val="22"/>
          <w:szCs w:val="22"/>
        </w:rPr>
        <w:t>Place :</w:t>
      </w:r>
      <w:proofErr w:type="gramEnd"/>
      <w:r w:rsidRPr="006907F0">
        <w:rPr>
          <w:b/>
          <w:bCs/>
          <w:sz w:val="22"/>
          <w:szCs w:val="22"/>
        </w:rPr>
        <w:t xml:space="preserve"> Indore (M.P.)</w:t>
      </w:r>
    </w:p>
    <w:p w:rsidR="005F7332" w:rsidRPr="006907F0" w:rsidRDefault="005F7332" w:rsidP="00362F46">
      <w:pPr>
        <w:jc w:val="both"/>
        <w:rPr>
          <w:sz w:val="22"/>
          <w:szCs w:val="22"/>
        </w:rPr>
      </w:pPr>
    </w:p>
    <w:p w:rsidR="0038245D" w:rsidRPr="006907F0" w:rsidRDefault="0038245D" w:rsidP="00362F46">
      <w:pPr>
        <w:jc w:val="both"/>
      </w:pPr>
    </w:p>
    <w:sectPr w:rsidR="0038245D" w:rsidRPr="006907F0" w:rsidSect="009E7FBB">
      <w:pgSz w:w="11907" w:h="16840" w:code="9"/>
      <w:pgMar w:top="426" w:right="1077" w:bottom="0" w:left="539" w:header="720" w:footer="720" w:gutter="0"/>
      <w:pgBorders w:zOrder="back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33F6DB6C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0000003"/>
    <w:multiLevelType w:val="multilevel"/>
    <w:tmpl w:val="65C6EE54"/>
    <w:name w:val="WW8Num3"/>
    <w:lvl w:ilvl="0">
      <w:start w:val="1"/>
      <w:numFmt w:val="decimal"/>
      <w:lvlText w:val="%1."/>
      <w:lvlJc w:val="left"/>
      <w:pPr>
        <w:tabs>
          <w:tab w:val="num" w:pos="2166"/>
        </w:tabs>
        <w:ind w:left="2166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2526"/>
        </w:tabs>
        <w:ind w:left="2526" w:hanging="360"/>
      </w:pPr>
      <w:rPr>
        <w:rFonts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2886"/>
        </w:tabs>
        <w:ind w:left="2886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3246"/>
        </w:tabs>
        <w:ind w:left="3246" w:hanging="360"/>
      </w:pPr>
      <w:rPr>
        <w:rFonts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3606"/>
        </w:tabs>
        <w:ind w:left="3606" w:hanging="360"/>
      </w:pPr>
      <w:rPr>
        <w:rFonts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3966"/>
        </w:tabs>
        <w:ind w:left="3966" w:hanging="360"/>
      </w:pPr>
      <w:rPr>
        <w:rFonts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4326"/>
        </w:tabs>
        <w:ind w:left="4326" w:hanging="360"/>
      </w:pPr>
      <w:rPr>
        <w:rFonts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4686"/>
        </w:tabs>
        <w:ind w:left="4686" w:hanging="360"/>
      </w:pPr>
      <w:rPr>
        <w:rFonts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5046"/>
        </w:tabs>
        <w:ind w:left="5046" w:hanging="360"/>
      </w:pPr>
      <w:rPr>
        <w:rFonts w:ascii="Wingdings" w:hAnsi="Wingdings"/>
      </w:rPr>
    </w:lvl>
  </w:abstractNum>
  <w:abstractNum w:abstractNumId="2">
    <w:nsid w:val="00000005"/>
    <w:multiLevelType w:val="multi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3">
    <w:nsid w:val="00000006"/>
    <w:multiLevelType w:val="multi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4">
    <w:nsid w:val="00000007"/>
    <w:multiLevelType w:val="multilevel"/>
    <w:tmpl w:val="00000007"/>
    <w:name w:val="WW8Num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5">
    <w:nsid w:val="00000008"/>
    <w:multiLevelType w:val="multilevel"/>
    <w:tmpl w:val="00000008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6">
    <w:nsid w:val="0A18614A"/>
    <w:multiLevelType w:val="hybridMultilevel"/>
    <w:tmpl w:val="36084D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541D7A"/>
    <w:multiLevelType w:val="hybridMultilevel"/>
    <w:tmpl w:val="9B628216"/>
    <w:lvl w:ilvl="0" w:tplc="C0249D0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2C5E54BF"/>
    <w:multiLevelType w:val="hybridMultilevel"/>
    <w:tmpl w:val="D68E87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B66685"/>
    <w:multiLevelType w:val="hybridMultilevel"/>
    <w:tmpl w:val="42ECE8AE"/>
    <w:lvl w:ilvl="0" w:tplc="40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45E77638"/>
    <w:multiLevelType w:val="hybridMultilevel"/>
    <w:tmpl w:val="2DA0D274"/>
    <w:lvl w:ilvl="0" w:tplc="949EECBA">
      <w:start w:val="1"/>
      <w:numFmt w:val="bullet"/>
      <w:lvlText w:val="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684D242A"/>
    <w:multiLevelType w:val="hybridMultilevel"/>
    <w:tmpl w:val="246C9C60"/>
    <w:lvl w:ilvl="0" w:tplc="949EECB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7709E5"/>
    <w:multiLevelType w:val="hybridMultilevel"/>
    <w:tmpl w:val="A66270CE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2"/>
  </w:num>
  <w:num w:numId="9">
    <w:abstractNumId w:val="10"/>
  </w:num>
  <w:num w:numId="10">
    <w:abstractNumId w:val="8"/>
  </w:num>
  <w:num w:numId="1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F7332"/>
    <w:rsid w:val="000034C1"/>
    <w:rsid w:val="00027E5D"/>
    <w:rsid w:val="00030357"/>
    <w:rsid w:val="0004528F"/>
    <w:rsid w:val="00057B00"/>
    <w:rsid w:val="0006462F"/>
    <w:rsid w:val="00066F86"/>
    <w:rsid w:val="000703F2"/>
    <w:rsid w:val="00072C22"/>
    <w:rsid w:val="000921A2"/>
    <w:rsid w:val="000A73D9"/>
    <w:rsid w:val="000B47E7"/>
    <w:rsid w:val="00185EEF"/>
    <w:rsid w:val="00194709"/>
    <w:rsid w:val="00195F11"/>
    <w:rsid w:val="001B02F7"/>
    <w:rsid w:val="001C3D5E"/>
    <w:rsid w:val="001E22C2"/>
    <w:rsid w:val="00232AEB"/>
    <w:rsid w:val="00246259"/>
    <w:rsid w:val="0026234B"/>
    <w:rsid w:val="00293D1E"/>
    <w:rsid w:val="002B16EE"/>
    <w:rsid w:val="003565E0"/>
    <w:rsid w:val="00362F46"/>
    <w:rsid w:val="0038245D"/>
    <w:rsid w:val="00397B8A"/>
    <w:rsid w:val="003B0A58"/>
    <w:rsid w:val="003B6E94"/>
    <w:rsid w:val="00410502"/>
    <w:rsid w:val="00456A1C"/>
    <w:rsid w:val="0049407C"/>
    <w:rsid w:val="004D02D8"/>
    <w:rsid w:val="004E468C"/>
    <w:rsid w:val="004E671E"/>
    <w:rsid w:val="004E7909"/>
    <w:rsid w:val="00541095"/>
    <w:rsid w:val="005F7332"/>
    <w:rsid w:val="00602788"/>
    <w:rsid w:val="006907F0"/>
    <w:rsid w:val="006A4FAD"/>
    <w:rsid w:val="006A51C5"/>
    <w:rsid w:val="006C17E3"/>
    <w:rsid w:val="006D4B07"/>
    <w:rsid w:val="007847E9"/>
    <w:rsid w:val="007A3C07"/>
    <w:rsid w:val="007A6C15"/>
    <w:rsid w:val="007B2AB3"/>
    <w:rsid w:val="007D1851"/>
    <w:rsid w:val="007D7164"/>
    <w:rsid w:val="007E113D"/>
    <w:rsid w:val="008079D0"/>
    <w:rsid w:val="00835788"/>
    <w:rsid w:val="00850ED5"/>
    <w:rsid w:val="0086711F"/>
    <w:rsid w:val="008C4523"/>
    <w:rsid w:val="008E2623"/>
    <w:rsid w:val="00914B20"/>
    <w:rsid w:val="00951901"/>
    <w:rsid w:val="00970840"/>
    <w:rsid w:val="009C3E0F"/>
    <w:rsid w:val="009F064F"/>
    <w:rsid w:val="00AC78D9"/>
    <w:rsid w:val="00AD69BB"/>
    <w:rsid w:val="00B13AF0"/>
    <w:rsid w:val="00B22E8E"/>
    <w:rsid w:val="00BA4461"/>
    <w:rsid w:val="00BB4779"/>
    <w:rsid w:val="00BE1AD9"/>
    <w:rsid w:val="00C13FD8"/>
    <w:rsid w:val="00C40D96"/>
    <w:rsid w:val="00C4368F"/>
    <w:rsid w:val="00C564DC"/>
    <w:rsid w:val="00C80D9D"/>
    <w:rsid w:val="00CE77DE"/>
    <w:rsid w:val="00D17E58"/>
    <w:rsid w:val="00D6456F"/>
    <w:rsid w:val="00D66BB4"/>
    <w:rsid w:val="00D711D1"/>
    <w:rsid w:val="00DD64CA"/>
    <w:rsid w:val="00DD6AA0"/>
    <w:rsid w:val="00DF6024"/>
    <w:rsid w:val="00E113D8"/>
    <w:rsid w:val="00E75B81"/>
    <w:rsid w:val="00E75C2B"/>
    <w:rsid w:val="00E9503D"/>
    <w:rsid w:val="00EB4603"/>
    <w:rsid w:val="00ED259E"/>
    <w:rsid w:val="00ED643C"/>
    <w:rsid w:val="00EE5252"/>
    <w:rsid w:val="00F047FA"/>
    <w:rsid w:val="00F70EAC"/>
    <w:rsid w:val="00F71889"/>
    <w:rsid w:val="00FA2BE5"/>
    <w:rsid w:val="00FB1C5E"/>
    <w:rsid w:val="00FD535F"/>
    <w:rsid w:val="00FE0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2"/>
      </o:rules>
    </o:shapelayout>
  </w:shapeDefaults>
  <w:decimalSymbol w:val="."/>
  <w:listSeparator w:val=","/>
  <w15:docId w15:val="{D5BCD452-1784-44C6-BC6F-0FCF5FA8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3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5F7332"/>
    <w:pPr>
      <w:keepNext/>
      <w:ind w:left="360"/>
      <w:outlineLvl w:val="3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F7332"/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F7332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5F7332"/>
    <w:pPr>
      <w:suppressAutoHyphens/>
      <w:jc w:val="both"/>
    </w:pPr>
    <w:rPr>
      <w:rFonts w:ascii="Verdana" w:hAnsi="Verdana" w:cs="Arial"/>
      <w:sz w:val="20"/>
      <w:szCs w:val="20"/>
      <w:lang w:val="en-GB" w:eastAsia="ar-SA"/>
    </w:rPr>
  </w:style>
  <w:style w:type="character" w:customStyle="1" w:styleId="BodyTextChar">
    <w:name w:val="Body Text Char"/>
    <w:basedOn w:val="DefaultParagraphFont"/>
    <w:link w:val="BodyText"/>
    <w:semiHidden/>
    <w:rsid w:val="005F7332"/>
    <w:rPr>
      <w:rFonts w:ascii="Verdana" w:eastAsia="Times New Roman" w:hAnsi="Verdana" w:cs="Arial"/>
      <w:sz w:val="20"/>
      <w:szCs w:val="20"/>
      <w:lang w:val="en-GB" w:eastAsia="ar-SA"/>
    </w:rPr>
  </w:style>
  <w:style w:type="paragraph" w:styleId="BodyTextIndent">
    <w:name w:val="Body Text Indent"/>
    <w:basedOn w:val="Normal"/>
    <w:link w:val="BodyTextIndentChar"/>
    <w:semiHidden/>
    <w:rsid w:val="005F7332"/>
    <w:pPr>
      <w:ind w:left="840"/>
    </w:pPr>
    <w:rPr>
      <w:lang w:eastAsia="ar-SA"/>
    </w:rPr>
  </w:style>
  <w:style w:type="character" w:customStyle="1" w:styleId="BodyTextIndentChar">
    <w:name w:val="Body Text Indent Char"/>
    <w:basedOn w:val="DefaultParagraphFont"/>
    <w:link w:val="BodyTextIndent"/>
    <w:semiHidden/>
    <w:rsid w:val="005F7332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table" w:styleId="TableGrid">
    <w:name w:val="Table Grid"/>
    <w:basedOn w:val="TableNormal"/>
    <w:uiPriority w:val="59"/>
    <w:rsid w:val="009708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stern">
    <w:name w:val="western"/>
    <w:basedOn w:val="Normal"/>
    <w:rsid w:val="00194709"/>
    <w:pPr>
      <w:spacing w:before="100" w:beforeAutospacing="1" w:after="144" w:line="288" w:lineRule="auto"/>
      <w:jc w:val="both"/>
    </w:pPr>
    <w:rPr>
      <w:rFonts w:ascii="Century Schoolbook" w:hAnsi="Century Schoolbook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32DDD-3648-4D8E-8D48-B89BCCC79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Reena</dc:creator>
  <cp:lastModifiedBy>Manik Sharma      /EC/IBANK/DEWAS</cp:lastModifiedBy>
  <cp:revision>83</cp:revision>
  <dcterms:created xsi:type="dcterms:W3CDTF">2014-06-30T11:55:00Z</dcterms:created>
  <dcterms:modified xsi:type="dcterms:W3CDTF">2017-03-21T09:08:00Z</dcterms:modified>
</cp:coreProperties>
</file>