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48DC" w:rsidRPr="00C24C4C" w:rsidRDefault="00B94080" w:rsidP="00C24C4C">
      <w:pPr>
        <w:spacing w:after="0" w:line="240" w:lineRule="auto"/>
        <w:rPr>
          <w:b/>
          <w:sz w:val="24"/>
          <w:szCs w:val="24"/>
        </w:rPr>
      </w:pPr>
      <w:r>
        <w:rPr>
          <w:b/>
          <w:sz w:val="24"/>
          <w:szCs w:val="24"/>
        </w:rPr>
        <w:t>SHANTANU KUMAR MISHRA</w:t>
      </w:r>
    </w:p>
    <w:p w:rsidR="007D48DC" w:rsidRDefault="00B94080">
      <w:pPr>
        <w:spacing w:after="0" w:line="240" w:lineRule="auto"/>
        <w:rPr>
          <w:sz w:val="24"/>
          <w:szCs w:val="24"/>
        </w:rPr>
      </w:pPr>
      <w:r>
        <w:rPr>
          <w:sz w:val="24"/>
          <w:szCs w:val="24"/>
        </w:rPr>
        <w:t>P</w:t>
      </w:r>
      <w:r>
        <w:rPr>
          <w:sz w:val="24"/>
          <w:szCs w:val="24"/>
        </w:rPr>
        <w:t>H NO-9853137763/9853893517</w:t>
      </w:r>
    </w:p>
    <w:p w:rsidR="007D48DC" w:rsidRDefault="00B94080">
      <w:pPr>
        <w:spacing w:after="0" w:line="240" w:lineRule="auto"/>
        <w:outlineLvl w:val="0"/>
        <w:rPr>
          <w:sz w:val="24"/>
          <w:szCs w:val="24"/>
        </w:rPr>
      </w:pPr>
      <w:r>
        <w:rPr>
          <w:sz w:val="24"/>
          <w:szCs w:val="24"/>
        </w:rPr>
        <w:t xml:space="preserve">EMAIL </w:t>
      </w:r>
      <w:r w:rsidR="00C24C4C" w:rsidRPr="00C24C4C">
        <w:rPr>
          <w:sz w:val="24"/>
          <w:szCs w:val="24"/>
        </w:rPr>
        <w:t>ID -</w:t>
      </w:r>
      <w:r w:rsidRPr="00C24C4C">
        <w:rPr>
          <w:sz w:val="24"/>
          <w:szCs w:val="24"/>
        </w:rPr>
        <w:t xml:space="preserve"> shantanu.mishra431@gmail.com</w:t>
      </w:r>
      <w:r>
        <w:rPr>
          <w:sz w:val="24"/>
          <w:szCs w:val="24"/>
        </w:rPr>
        <w:t xml:space="preserve"> / shantanuthehr@gmail.com</w:t>
      </w:r>
    </w:p>
    <w:p w:rsidR="008C5E17" w:rsidRDefault="008C5E17" w:rsidP="008C5E17">
      <w:pPr>
        <w:spacing w:before="240" w:after="120" w:line="240" w:lineRule="auto"/>
        <w:outlineLvl w:val="0"/>
        <w:rPr>
          <w:sz w:val="24"/>
          <w:szCs w:val="24"/>
        </w:rPr>
      </w:pPr>
      <w:r>
        <w:rPr>
          <w:b/>
          <w:sz w:val="24"/>
          <w:szCs w:val="24"/>
          <w:u w:val="single" w:color="000000"/>
        </w:rPr>
        <w:t>OBJECTIVE</w:t>
      </w:r>
    </w:p>
    <w:p w:rsidR="008C5E17" w:rsidRDefault="008C5E17" w:rsidP="008C5E17">
      <w:pPr>
        <w:spacing w:after="0" w:line="240" w:lineRule="auto"/>
        <w:jc w:val="both"/>
        <w:rPr>
          <w:sz w:val="24"/>
          <w:szCs w:val="24"/>
        </w:rPr>
      </w:pPr>
      <w:r>
        <w:rPr>
          <w:sz w:val="24"/>
          <w:szCs w:val="24"/>
        </w:rPr>
        <w:t xml:space="preserve">    My objective about my career is to secure a job at a good position in the corporate world and to come up with flying colours for the company. In the competitive </w:t>
      </w:r>
      <w:proofErr w:type="spellStart"/>
      <w:r>
        <w:rPr>
          <w:sz w:val="24"/>
          <w:szCs w:val="24"/>
        </w:rPr>
        <w:t>world</w:t>
      </w:r>
      <w:proofErr w:type="gramStart"/>
      <w:r>
        <w:rPr>
          <w:sz w:val="24"/>
          <w:szCs w:val="24"/>
        </w:rPr>
        <w:t>,to</w:t>
      </w:r>
      <w:proofErr w:type="spellEnd"/>
      <w:proofErr w:type="gramEnd"/>
      <w:r>
        <w:rPr>
          <w:sz w:val="24"/>
          <w:szCs w:val="24"/>
        </w:rPr>
        <w:t xml:space="preserve"> face challenges is more interesting and leads to the ladder of success. My foremost aim will be to serve the company at my level best.</w:t>
      </w:r>
    </w:p>
    <w:p w:rsidR="007D48DC" w:rsidRDefault="00B94080">
      <w:pPr>
        <w:spacing w:before="120" w:after="120" w:line="240" w:lineRule="auto"/>
        <w:outlineLvl w:val="0"/>
      </w:pPr>
      <w:bookmarkStart w:id="0" w:name="_GoBack"/>
      <w:bookmarkEnd w:id="0"/>
      <w:r>
        <w:rPr>
          <w:b/>
          <w:sz w:val="24"/>
          <w:szCs w:val="24"/>
          <w:u w:val="single" w:color="000000"/>
        </w:rPr>
        <w:t xml:space="preserve">PROFESSIONAL </w:t>
      </w:r>
      <w:r w:rsidR="00C24C4C">
        <w:rPr>
          <w:b/>
          <w:sz w:val="24"/>
          <w:szCs w:val="24"/>
          <w:u w:val="single" w:color="000000"/>
        </w:rPr>
        <w:t>EXPERIENCE:</w:t>
      </w:r>
    </w:p>
    <w:p w:rsidR="007D48DC" w:rsidRDefault="00B94080">
      <w:pPr>
        <w:pStyle w:val="ListParagraph"/>
        <w:rPr>
          <w:sz w:val="24"/>
          <w:szCs w:val="24"/>
        </w:rPr>
      </w:pPr>
      <w:r>
        <w:rPr>
          <w:sz w:val="24"/>
          <w:szCs w:val="24"/>
        </w:rPr>
        <w:t>Worked for GLOBALHUNT INDIA pvt ltd. as a CONSULTANT(July 2015- March 2016)</w:t>
      </w:r>
    </w:p>
    <w:p w:rsidR="007D48DC" w:rsidRDefault="00B94080">
      <w:pPr>
        <w:pStyle w:val="ListParagraph"/>
        <w:numPr>
          <w:ilvl w:val="0"/>
          <w:numId w:val="12"/>
        </w:numPr>
      </w:pPr>
      <w:r>
        <w:rPr>
          <w:sz w:val="24"/>
          <w:szCs w:val="24"/>
        </w:rPr>
        <w:t>Worked in BFSI team.</w:t>
      </w:r>
      <w:r w:rsidR="00C24C4C">
        <w:rPr>
          <w:sz w:val="24"/>
          <w:szCs w:val="24"/>
        </w:rPr>
        <w:t xml:space="preserve"> Dealt with Banking and BPO sectors. </w:t>
      </w:r>
      <w:r>
        <w:rPr>
          <w:sz w:val="24"/>
          <w:szCs w:val="24"/>
        </w:rPr>
        <w:t>Recruiting mostly for Executive level.Deali</w:t>
      </w:r>
      <w:r>
        <w:rPr>
          <w:sz w:val="24"/>
          <w:szCs w:val="24"/>
        </w:rPr>
        <w:t>ng mostly with MNC clients. Sourcing, Screening, Head Hunting and taking telephonic Interviews of candidates. Meeting up the need of manpower in the client companies. Parsing CVs using Hitech software. Searching CVs with the help of Naukri &amp; Monster portal</w:t>
      </w:r>
      <w:r>
        <w:rPr>
          <w:sz w:val="24"/>
          <w:szCs w:val="24"/>
        </w:rPr>
        <w:t>s. Accessing Naukri and Monster portals through Hitech softwar apart from direct access. Preparing daily MIS Report for the clients as well as for internal requirements. Speaking to the client POC as and when required. Grooming up candidates for the interv</w:t>
      </w:r>
      <w:r>
        <w:rPr>
          <w:sz w:val="24"/>
          <w:szCs w:val="24"/>
        </w:rPr>
        <w:t xml:space="preserve">iew. Generating pipeline for future need of the client company.Co-ordinating with the client POC. Handling most of the office admin works. </w:t>
      </w:r>
    </w:p>
    <w:p w:rsidR="007D48DC" w:rsidRDefault="00B94080">
      <w:pPr>
        <w:pStyle w:val="ListParagraph"/>
        <w:numPr>
          <w:ilvl w:val="0"/>
          <w:numId w:val="15"/>
        </w:numPr>
        <w:spacing w:after="0" w:line="240" w:lineRule="auto"/>
        <w:jc w:val="both"/>
      </w:pPr>
      <w:r>
        <w:rPr>
          <w:sz w:val="24"/>
          <w:szCs w:val="24"/>
        </w:rPr>
        <w:t xml:space="preserve"> Worked as ASSOCIATE CONSULTANT at TEAMWORK CONSULTING GROUP.(January 2015-June 2015)</w:t>
      </w:r>
    </w:p>
    <w:p w:rsidR="007D48DC" w:rsidRDefault="00B94080">
      <w:pPr>
        <w:pStyle w:val="ListParagraph"/>
        <w:numPr>
          <w:ilvl w:val="0"/>
          <w:numId w:val="14"/>
        </w:numPr>
      </w:pPr>
      <w:r>
        <w:rPr>
          <w:sz w:val="24"/>
          <w:szCs w:val="24"/>
        </w:rPr>
        <w:t>Meeting end to end recruitment</w:t>
      </w:r>
      <w:r>
        <w:rPr>
          <w:sz w:val="24"/>
          <w:szCs w:val="24"/>
        </w:rPr>
        <w:t xml:space="preserve"> for client companies. Sourcing, Screening, Head Hunting and taking telephonic Interviews of candidates. Meeting up the need of manpower in the client companies. Delivering 100%. Assisting client companies in the interview drives at the office. Grooming up</w:t>
      </w:r>
      <w:r>
        <w:rPr>
          <w:sz w:val="24"/>
          <w:szCs w:val="24"/>
        </w:rPr>
        <w:t xml:space="preserve"> candidates for the interview. Generating pipeline for future need of the client company</w:t>
      </w:r>
    </w:p>
    <w:p w:rsidR="007D48DC" w:rsidRDefault="007D48DC"/>
    <w:p w:rsidR="007D48DC" w:rsidRDefault="00B94080">
      <w:pPr>
        <w:pStyle w:val="ListParagraph"/>
        <w:numPr>
          <w:ilvl w:val="0"/>
          <w:numId w:val="13"/>
        </w:numPr>
      </w:pPr>
      <w:r>
        <w:t>Have worked for INDIA INFOLINE AND FINANCE LIMITED.(March 2014-January 2015)</w:t>
      </w:r>
    </w:p>
    <w:p w:rsidR="007D48DC" w:rsidRDefault="00B94080">
      <w:pPr>
        <w:pStyle w:val="ListParagraph"/>
        <w:spacing w:after="0" w:line="240" w:lineRule="auto"/>
        <w:jc w:val="both"/>
      </w:pPr>
      <w:r>
        <w:rPr>
          <w:sz w:val="24"/>
          <w:szCs w:val="24"/>
        </w:rPr>
        <w:t>Joined as a CSA(CUSTOMER SUPPORT ASSOCIATE)then was promoted to the grade of RELATIONSHIP</w:t>
      </w:r>
      <w:r>
        <w:rPr>
          <w:sz w:val="24"/>
          <w:szCs w:val="24"/>
        </w:rPr>
        <w:t xml:space="preserve"> MANAGER–ADVISORY. Had to trade on the clients behalf and had to advise them to invest in the proper stock. Dealing with client queries and resolving their issues. Have dealt in Equity, Derivatives and Commodity Market. Keeping up the record of the stock s</w:t>
      </w:r>
      <w:r>
        <w:rPr>
          <w:sz w:val="24"/>
          <w:szCs w:val="24"/>
        </w:rPr>
        <w:t xml:space="preserve">o as to sale it at a particular time with profit. Buying up of stock after scrutinizing the growth and rate of return of the stock. </w:t>
      </w:r>
    </w:p>
    <w:p w:rsidR="007D48DC" w:rsidRDefault="007D48DC"/>
    <w:p w:rsidR="007D48DC" w:rsidRDefault="00B94080">
      <w:pPr>
        <w:pStyle w:val="ListParagraph"/>
        <w:spacing w:after="0" w:line="240" w:lineRule="auto"/>
        <w:jc w:val="both"/>
        <w:rPr>
          <w:sz w:val="24"/>
          <w:szCs w:val="24"/>
        </w:rPr>
      </w:pPr>
      <w:r>
        <w:rPr>
          <w:b/>
          <w:bCs/>
          <w:sz w:val="24"/>
          <w:szCs w:val="24"/>
        </w:rPr>
        <w:t>Vague Experience</w:t>
      </w:r>
      <w:r>
        <w:rPr>
          <w:sz w:val="24"/>
          <w:szCs w:val="24"/>
        </w:rPr>
        <w:t xml:space="preserve"> :</w:t>
      </w:r>
    </w:p>
    <w:p w:rsidR="007D48DC" w:rsidRDefault="00B94080">
      <w:pPr>
        <w:pStyle w:val="ListParagraph"/>
        <w:spacing w:after="0" w:line="240" w:lineRule="auto"/>
        <w:jc w:val="both"/>
      </w:pPr>
      <w:r>
        <w:rPr>
          <w:sz w:val="24"/>
          <w:szCs w:val="24"/>
        </w:rPr>
        <w:t>Have worked as a trainee at JINDAL STAINLESS LTD,JAJPUR.(July 2012-October 2012)</w:t>
      </w:r>
    </w:p>
    <w:p w:rsidR="007D48DC" w:rsidRDefault="00B94080">
      <w:pPr>
        <w:pStyle w:val="ListParagraph"/>
        <w:spacing w:after="0" w:line="240" w:lineRule="auto"/>
        <w:jc w:val="both"/>
        <w:rPr>
          <w:sz w:val="24"/>
          <w:szCs w:val="24"/>
        </w:rPr>
      </w:pPr>
      <w:r>
        <w:rPr>
          <w:sz w:val="24"/>
          <w:szCs w:val="24"/>
        </w:rPr>
        <w:t>Joined as a Graduate T</w:t>
      </w:r>
      <w:r>
        <w:rPr>
          <w:sz w:val="24"/>
          <w:szCs w:val="24"/>
        </w:rPr>
        <w:t xml:space="preserve">rainee in logistics department. Soon was promoted from field work at loading point to official work of handling billing of truck. Had to co-ordinate with the marketing team sometimes for their approval on certain assignments. with </w:t>
      </w:r>
      <w:r>
        <w:rPr>
          <w:sz w:val="24"/>
          <w:szCs w:val="24"/>
        </w:rPr>
        <w:lastRenderedPageBreak/>
        <w:t>Had to prepare MIS sheets</w:t>
      </w:r>
      <w:r>
        <w:rPr>
          <w:sz w:val="24"/>
          <w:szCs w:val="24"/>
        </w:rPr>
        <w:t xml:space="preserve"> and get it approved from AVP of Logistics in order to release the payment from the account and finance department.</w:t>
      </w:r>
    </w:p>
    <w:p w:rsidR="007D48DC" w:rsidRDefault="007D48DC">
      <w:pPr>
        <w:pStyle w:val="ListParagraph"/>
        <w:spacing w:after="0" w:line="240" w:lineRule="auto"/>
        <w:jc w:val="both"/>
      </w:pPr>
    </w:p>
    <w:p w:rsidR="007D48DC" w:rsidRDefault="00B94080">
      <w:pPr>
        <w:pStyle w:val="ListParagraph"/>
        <w:spacing w:after="0" w:line="240" w:lineRule="auto"/>
        <w:jc w:val="both"/>
      </w:pPr>
      <w:r>
        <w:rPr>
          <w:sz w:val="24"/>
          <w:szCs w:val="24"/>
        </w:rPr>
        <w:t>Gap - (From 2007 - 2012)</w:t>
      </w:r>
    </w:p>
    <w:p w:rsidR="007D48DC" w:rsidRDefault="007D48DC">
      <w:pPr>
        <w:pStyle w:val="ListParagraph"/>
        <w:spacing w:after="0" w:line="240" w:lineRule="auto"/>
        <w:jc w:val="both"/>
        <w:rPr>
          <w:sz w:val="24"/>
          <w:szCs w:val="24"/>
        </w:rPr>
      </w:pPr>
    </w:p>
    <w:p w:rsidR="007D48DC" w:rsidRDefault="00B94080">
      <w:pPr>
        <w:pStyle w:val="ListParagraph"/>
        <w:spacing w:after="0" w:line="240" w:lineRule="auto"/>
        <w:jc w:val="both"/>
      </w:pPr>
      <w:r>
        <w:rPr>
          <w:sz w:val="24"/>
          <w:szCs w:val="24"/>
        </w:rPr>
        <w:t>Have worked as a call executive in an international call centre, TELSCAPE PVT. LTD., in BBSR. ( April 2007-June20</w:t>
      </w:r>
      <w:r>
        <w:rPr>
          <w:sz w:val="24"/>
          <w:szCs w:val="24"/>
        </w:rPr>
        <w:t>07 )</w:t>
      </w:r>
    </w:p>
    <w:p w:rsidR="007D48DC" w:rsidRDefault="00B94080">
      <w:pPr>
        <w:pStyle w:val="ListParagraph"/>
        <w:spacing w:after="0" w:line="240" w:lineRule="auto"/>
      </w:pPr>
      <w:r>
        <w:rPr>
          <w:sz w:val="24"/>
          <w:szCs w:val="24"/>
        </w:rPr>
        <w:t>Had to make international calls and sale a product. The product was a House Alarming system(HAS). We had to fix appointments for free demonstration. Office timing was from evening 8:00pm to morning 5:00AM.Had to call people from New Hampshire, Burling</w:t>
      </w:r>
      <w:r>
        <w:rPr>
          <w:sz w:val="24"/>
          <w:szCs w:val="24"/>
        </w:rPr>
        <w:t>ton, Toronto etc.</w:t>
      </w:r>
    </w:p>
    <w:p w:rsidR="007D48DC" w:rsidRDefault="007D48DC">
      <w:pPr>
        <w:pStyle w:val="ListParagraph"/>
        <w:ind w:left="1080"/>
        <w:rPr>
          <w:sz w:val="24"/>
          <w:szCs w:val="24"/>
        </w:rPr>
      </w:pPr>
    </w:p>
    <w:p w:rsidR="007D48DC" w:rsidRDefault="00B94080">
      <w:pPr>
        <w:spacing w:before="120" w:after="120" w:line="240" w:lineRule="auto"/>
        <w:outlineLvl w:val="0"/>
      </w:pPr>
      <w:r>
        <w:rPr>
          <w:b/>
          <w:sz w:val="24"/>
          <w:szCs w:val="24"/>
          <w:u w:val="single"/>
        </w:rPr>
        <w:t>EDUCATIONAL QUALIFICATION</w:t>
      </w:r>
    </w:p>
    <w:p w:rsidR="007D48DC" w:rsidRDefault="00B94080">
      <w:pPr>
        <w:pStyle w:val="ListParagraph"/>
        <w:spacing w:after="0" w:line="240" w:lineRule="auto"/>
        <w:ind w:left="0"/>
        <w:jc w:val="both"/>
      </w:pPr>
      <w:r>
        <w:t>MBA(HR) from Sikkim Manipal University for distance education (2012-2014)</w:t>
      </w:r>
    </w:p>
    <w:p w:rsidR="007D48DC" w:rsidRDefault="007D48DC">
      <w:pPr>
        <w:pStyle w:val="ListParagraph"/>
        <w:spacing w:after="0" w:line="240" w:lineRule="auto"/>
        <w:ind w:left="0"/>
        <w:jc w:val="both"/>
      </w:pPr>
    </w:p>
    <w:p w:rsidR="007D48DC" w:rsidRDefault="00B94080">
      <w:pPr>
        <w:pStyle w:val="ListParagraph"/>
        <w:spacing w:after="0" w:line="240" w:lineRule="auto"/>
        <w:ind w:left="0"/>
        <w:jc w:val="both"/>
      </w:pPr>
      <w:r>
        <w:t>MCom from Dr. CV Raman University,Bilaspur (2012-2014)</w:t>
      </w:r>
    </w:p>
    <w:p w:rsidR="007D48DC" w:rsidRDefault="007D48DC">
      <w:pPr>
        <w:pStyle w:val="ListParagraph"/>
        <w:spacing w:after="0" w:line="240" w:lineRule="auto"/>
        <w:ind w:left="0"/>
        <w:jc w:val="both"/>
      </w:pPr>
    </w:p>
    <w:p w:rsidR="007D48DC" w:rsidRDefault="00B94080">
      <w:pPr>
        <w:pStyle w:val="ListParagraph"/>
        <w:spacing w:after="0" w:line="240" w:lineRule="auto"/>
        <w:ind w:left="0"/>
        <w:jc w:val="both"/>
      </w:pPr>
      <w:r>
        <w:t>BCom from Ravenshaw University (2009-2012)</w:t>
      </w:r>
    </w:p>
    <w:p w:rsidR="007D48DC" w:rsidRDefault="007D48DC">
      <w:pPr>
        <w:pStyle w:val="ListParagraph"/>
        <w:spacing w:after="0" w:line="240" w:lineRule="auto"/>
        <w:ind w:left="0"/>
        <w:jc w:val="both"/>
      </w:pPr>
    </w:p>
    <w:p w:rsidR="007D48DC" w:rsidRDefault="00B94080">
      <w:pPr>
        <w:pStyle w:val="ListParagraph"/>
        <w:spacing w:after="0" w:line="240" w:lineRule="auto"/>
        <w:ind w:left="0"/>
        <w:jc w:val="both"/>
      </w:pPr>
      <w:r>
        <w:t xml:space="preserve">+2 Science from Times college of +2 </w:t>
      </w:r>
      <w:r>
        <w:t>science and commerce (CHSE)(2009)</w:t>
      </w:r>
    </w:p>
    <w:p w:rsidR="007D48DC" w:rsidRDefault="007D48DC">
      <w:pPr>
        <w:pStyle w:val="ListParagraph"/>
        <w:spacing w:after="0" w:line="240" w:lineRule="auto"/>
        <w:ind w:left="0"/>
        <w:jc w:val="both"/>
      </w:pPr>
    </w:p>
    <w:p w:rsidR="007D48DC" w:rsidRDefault="00B94080">
      <w:pPr>
        <w:pStyle w:val="ListParagraph"/>
        <w:spacing w:after="0" w:line="240" w:lineRule="auto"/>
        <w:ind w:left="0"/>
        <w:jc w:val="both"/>
      </w:pPr>
      <w:r>
        <w:t>10</w:t>
      </w:r>
      <w:r>
        <w:rPr>
          <w:vertAlign w:val="superscript"/>
        </w:rPr>
        <w:t xml:space="preserve">th </w:t>
      </w:r>
      <w:r>
        <w:t>from Stewart School(ICSE), Bhubaneswar (2007)</w:t>
      </w:r>
    </w:p>
    <w:p w:rsidR="007D48DC" w:rsidRDefault="007D48DC">
      <w:pPr>
        <w:pStyle w:val="ListParagraph"/>
        <w:ind w:left="1080"/>
        <w:rPr>
          <w:sz w:val="24"/>
          <w:szCs w:val="24"/>
        </w:rPr>
      </w:pPr>
    </w:p>
    <w:p w:rsidR="007D48DC" w:rsidRDefault="00B94080">
      <w:pPr>
        <w:spacing w:before="120" w:after="120" w:line="240" w:lineRule="auto"/>
        <w:outlineLvl w:val="0"/>
      </w:pPr>
      <w:r>
        <w:rPr>
          <w:b/>
          <w:sz w:val="24"/>
          <w:szCs w:val="24"/>
          <w:u w:val="single" w:color="000000"/>
        </w:rPr>
        <w:t xml:space="preserve">ACHIEVEMENTS </w:t>
      </w:r>
    </w:p>
    <w:p w:rsidR="007D48DC" w:rsidRDefault="00B94080">
      <w:pPr>
        <w:pStyle w:val="ListParagraph"/>
        <w:spacing w:before="120" w:after="120" w:line="240" w:lineRule="auto"/>
        <w:outlineLvl w:val="0"/>
      </w:pPr>
      <w:r>
        <w:rPr>
          <w:sz w:val="24"/>
          <w:szCs w:val="24"/>
        </w:rPr>
        <w:t>Was awarded 1</w:t>
      </w:r>
      <w:r>
        <w:rPr>
          <w:sz w:val="24"/>
          <w:szCs w:val="24"/>
          <w:vertAlign w:val="superscript"/>
        </w:rPr>
        <w:t>st</w:t>
      </w:r>
      <w:r>
        <w:rPr>
          <w:sz w:val="24"/>
          <w:szCs w:val="24"/>
        </w:rPr>
        <w:t xml:space="preserve"> prize at Commerce Society Dance Competition.</w:t>
      </w:r>
    </w:p>
    <w:p w:rsidR="007D48DC" w:rsidRDefault="00B94080">
      <w:pPr>
        <w:pStyle w:val="ListParagraph"/>
        <w:spacing w:before="120" w:after="120" w:line="240" w:lineRule="auto"/>
        <w:outlineLvl w:val="0"/>
      </w:pPr>
      <w:r>
        <w:rPr>
          <w:sz w:val="24"/>
          <w:szCs w:val="24"/>
        </w:rPr>
        <w:t>Was awarded 2</w:t>
      </w:r>
      <w:r>
        <w:rPr>
          <w:sz w:val="24"/>
          <w:szCs w:val="24"/>
          <w:vertAlign w:val="superscript"/>
        </w:rPr>
        <w:t>nd</w:t>
      </w:r>
      <w:r>
        <w:rPr>
          <w:sz w:val="24"/>
          <w:szCs w:val="24"/>
        </w:rPr>
        <w:t xml:space="preserve"> prize at a State Level Dance competition.</w:t>
      </w:r>
    </w:p>
    <w:p w:rsidR="007D48DC" w:rsidRDefault="00B94080">
      <w:pPr>
        <w:pStyle w:val="ListParagraph"/>
        <w:spacing w:before="120" w:after="120" w:line="240" w:lineRule="auto"/>
        <w:outlineLvl w:val="0"/>
      </w:pPr>
      <w:r>
        <w:rPr>
          <w:sz w:val="24"/>
          <w:szCs w:val="24"/>
        </w:rPr>
        <w:t xml:space="preserve">Was awarded Mr. Talent by IIPM </w:t>
      </w:r>
      <w:r>
        <w:rPr>
          <w:sz w:val="24"/>
          <w:szCs w:val="24"/>
        </w:rPr>
        <w:t>seminar at our College.</w:t>
      </w:r>
    </w:p>
    <w:p w:rsidR="007D48DC" w:rsidRDefault="00B94080">
      <w:pPr>
        <w:pStyle w:val="ListParagraph"/>
        <w:spacing w:before="120" w:after="120" w:line="240" w:lineRule="auto"/>
        <w:outlineLvl w:val="0"/>
      </w:pPr>
      <w:r>
        <w:rPr>
          <w:sz w:val="24"/>
          <w:szCs w:val="24"/>
        </w:rPr>
        <w:t>Was awarded RAJYA PURASKAR in Scouts.</w:t>
      </w:r>
    </w:p>
    <w:p w:rsidR="007D48DC" w:rsidRDefault="00B94080">
      <w:pPr>
        <w:pStyle w:val="ListParagraph"/>
        <w:spacing w:before="120" w:after="120" w:line="240" w:lineRule="auto"/>
        <w:outlineLvl w:val="0"/>
      </w:pPr>
      <w:r>
        <w:rPr>
          <w:sz w:val="24"/>
          <w:szCs w:val="24"/>
        </w:rPr>
        <w:t>Was the leader in Scout</w:t>
      </w:r>
    </w:p>
    <w:p w:rsidR="007D48DC" w:rsidRDefault="00B94080">
      <w:pPr>
        <w:pStyle w:val="ListParagraph"/>
        <w:spacing w:before="120" w:after="120" w:line="240" w:lineRule="auto"/>
        <w:outlineLvl w:val="0"/>
      </w:pPr>
      <w:r>
        <w:rPr>
          <w:sz w:val="24"/>
          <w:szCs w:val="24"/>
        </w:rPr>
        <w:t>Was the leader in School House( Mahatab House )</w:t>
      </w:r>
    </w:p>
    <w:p w:rsidR="007D48DC" w:rsidRDefault="00B94080">
      <w:pPr>
        <w:pStyle w:val="ListParagraph"/>
        <w:rPr>
          <w:sz w:val="24"/>
          <w:szCs w:val="24"/>
        </w:rPr>
      </w:pPr>
      <w:r>
        <w:rPr>
          <w:sz w:val="24"/>
          <w:szCs w:val="24"/>
        </w:rPr>
        <w:t>Volunteered many Functions and events during school and College</w:t>
      </w:r>
    </w:p>
    <w:p w:rsidR="004201DB" w:rsidRDefault="004201DB">
      <w:pPr>
        <w:pStyle w:val="ListParagraph"/>
        <w:rPr>
          <w:sz w:val="24"/>
          <w:szCs w:val="24"/>
        </w:rPr>
      </w:pPr>
      <w:r>
        <w:rPr>
          <w:sz w:val="24"/>
          <w:szCs w:val="24"/>
        </w:rPr>
        <w:t>Choreographed on many occasions while in college</w:t>
      </w:r>
    </w:p>
    <w:p w:rsidR="007D48DC" w:rsidRDefault="00B94080">
      <w:pPr>
        <w:spacing w:before="120" w:after="120" w:line="240" w:lineRule="auto"/>
        <w:outlineLvl w:val="0"/>
      </w:pPr>
      <w:r>
        <w:rPr>
          <w:b/>
          <w:sz w:val="24"/>
          <w:szCs w:val="24"/>
          <w:u w:val="single" w:color="000000"/>
        </w:rPr>
        <w:t>PERSONAL SKILLS</w:t>
      </w:r>
    </w:p>
    <w:p w:rsidR="007D48DC" w:rsidRDefault="00B94080">
      <w:pPr>
        <w:pStyle w:val="ListParagraph"/>
        <w:spacing w:after="0" w:line="240" w:lineRule="auto"/>
      </w:pPr>
      <w:r>
        <w:rPr>
          <w:sz w:val="24"/>
          <w:szCs w:val="24"/>
        </w:rPr>
        <w:t>Excellent communication in English,Hindi &amp;</w:t>
      </w:r>
      <w:r>
        <w:rPr>
          <w:sz w:val="24"/>
          <w:szCs w:val="24"/>
        </w:rPr>
        <w:t xml:space="preserve"> Oriya</w:t>
      </w:r>
    </w:p>
    <w:p w:rsidR="007D48DC" w:rsidRDefault="00B94080">
      <w:pPr>
        <w:pStyle w:val="ListParagraph"/>
        <w:spacing w:after="0" w:line="240" w:lineRule="auto"/>
      </w:pPr>
      <w:r>
        <w:rPr>
          <w:sz w:val="24"/>
          <w:szCs w:val="24"/>
        </w:rPr>
        <w:t>Good knowledge on computer</w:t>
      </w:r>
    </w:p>
    <w:p w:rsidR="007D48DC" w:rsidRDefault="00B94080">
      <w:pPr>
        <w:pStyle w:val="ListParagraph"/>
        <w:spacing w:after="0" w:line="240" w:lineRule="auto"/>
      </w:pPr>
      <w:r>
        <w:rPr>
          <w:sz w:val="24"/>
          <w:szCs w:val="24"/>
        </w:rPr>
        <w:t>Skilled in MS EXCEL,MS POWER POINT,MS WORD</w:t>
      </w:r>
    </w:p>
    <w:p w:rsidR="007D48DC" w:rsidRDefault="00B94080">
      <w:pPr>
        <w:pStyle w:val="ListParagraph"/>
        <w:spacing w:after="0" w:line="240" w:lineRule="auto"/>
      </w:pPr>
      <w:r>
        <w:rPr>
          <w:sz w:val="24"/>
          <w:szCs w:val="24"/>
        </w:rPr>
        <w:t xml:space="preserve">Vigilant,Active,Loyal,Passionate,Ambitious   </w:t>
      </w:r>
    </w:p>
    <w:p w:rsidR="007D48DC" w:rsidRDefault="00B94080">
      <w:pPr>
        <w:spacing w:before="120" w:after="120" w:line="240" w:lineRule="auto"/>
        <w:outlineLvl w:val="0"/>
      </w:pPr>
      <w:r>
        <w:rPr>
          <w:b/>
          <w:sz w:val="24"/>
          <w:szCs w:val="24"/>
          <w:u w:val="single" w:color="000000"/>
        </w:rPr>
        <w:t>INTEREST AND ACTIVITIES</w:t>
      </w:r>
    </w:p>
    <w:p w:rsidR="007D48DC" w:rsidRDefault="00B94080">
      <w:pPr>
        <w:pStyle w:val="ListParagraph"/>
        <w:spacing w:after="0" w:line="240" w:lineRule="auto"/>
        <w:jc w:val="both"/>
      </w:pPr>
      <w:r>
        <w:rPr>
          <w:sz w:val="24"/>
          <w:szCs w:val="24"/>
        </w:rPr>
        <w:t>Reading story books,</w:t>
      </w:r>
      <w:r w:rsidR="00B561F0">
        <w:rPr>
          <w:sz w:val="24"/>
          <w:szCs w:val="24"/>
        </w:rPr>
        <w:t xml:space="preserve"> </w:t>
      </w:r>
      <w:r>
        <w:rPr>
          <w:sz w:val="24"/>
          <w:szCs w:val="24"/>
        </w:rPr>
        <w:t>listening to music,</w:t>
      </w:r>
      <w:r w:rsidR="00B561F0">
        <w:rPr>
          <w:sz w:val="24"/>
          <w:szCs w:val="24"/>
        </w:rPr>
        <w:t xml:space="preserve"> </w:t>
      </w:r>
      <w:r>
        <w:rPr>
          <w:sz w:val="24"/>
          <w:szCs w:val="24"/>
        </w:rPr>
        <w:t>dancing, playing cricket,</w:t>
      </w:r>
      <w:r w:rsidR="00B561F0">
        <w:rPr>
          <w:sz w:val="24"/>
          <w:szCs w:val="24"/>
        </w:rPr>
        <w:t xml:space="preserve"> </w:t>
      </w:r>
      <w:r>
        <w:rPr>
          <w:sz w:val="24"/>
          <w:szCs w:val="24"/>
        </w:rPr>
        <w:t>surfing on net,</w:t>
      </w:r>
      <w:r w:rsidR="00B561F0">
        <w:rPr>
          <w:sz w:val="24"/>
          <w:szCs w:val="24"/>
        </w:rPr>
        <w:t xml:space="preserve"> </w:t>
      </w:r>
      <w:r>
        <w:rPr>
          <w:sz w:val="24"/>
          <w:szCs w:val="24"/>
        </w:rPr>
        <w:t>interacting with people.</w:t>
      </w:r>
    </w:p>
    <w:p w:rsidR="007D48DC" w:rsidRDefault="007D48DC">
      <w:pPr>
        <w:pStyle w:val="ListParagraph"/>
        <w:rPr>
          <w:sz w:val="24"/>
          <w:szCs w:val="24"/>
        </w:rPr>
      </w:pPr>
    </w:p>
    <w:p w:rsidR="007D48DC" w:rsidRDefault="00B94080">
      <w:pPr>
        <w:spacing w:before="120" w:after="120" w:line="240" w:lineRule="auto"/>
        <w:outlineLvl w:val="0"/>
        <w:rPr>
          <w:b/>
          <w:sz w:val="24"/>
          <w:szCs w:val="24"/>
          <w:u w:val="single" w:color="000000"/>
        </w:rPr>
      </w:pPr>
      <w:r>
        <w:rPr>
          <w:b/>
          <w:sz w:val="24"/>
          <w:szCs w:val="24"/>
          <w:u w:val="single" w:color="000000"/>
        </w:rPr>
        <w:t>PERS</w:t>
      </w:r>
      <w:r>
        <w:rPr>
          <w:b/>
          <w:sz w:val="24"/>
          <w:szCs w:val="24"/>
          <w:u w:val="single" w:color="000000"/>
        </w:rPr>
        <w:t>ONAL DETAILS</w:t>
      </w:r>
    </w:p>
    <w:p w:rsidR="007D48DC" w:rsidRDefault="00B94080">
      <w:pPr>
        <w:tabs>
          <w:tab w:val="left" w:pos="3420"/>
          <w:tab w:val="left" w:pos="4410"/>
        </w:tabs>
        <w:spacing w:after="0" w:line="240" w:lineRule="auto"/>
        <w:ind w:left="340"/>
        <w:rPr>
          <w:sz w:val="24"/>
          <w:szCs w:val="24"/>
        </w:rPr>
      </w:pPr>
      <w:r>
        <w:rPr>
          <w:sz w:val="24"/>
          <w:szCs w:val="24"/>
        </w:rPr>
        <w:t>DATE OF BIRTH</w:t>
      </w:r>
      <w:r>
        <w:rPr>
          <w:sz w:val="24"/>
          <w:szCs w:val="24"/>
        </w:rPr>
        <w:tab/>
        <w:t>:</w:t>
      </w:r>
      <w:r>
        <w:rPr>
          <w:sz w:val="24"/>
          <w:szCs w:val="24"/>
        </w:rPr>
        <w:tab/>
        <w:t>02</w:t>
      </w:r>
      <w:r>
        <w:rPr>
          <w:sz w:val="24"/>
          <w:szCs w:val="24"/>
          <w:vertAlign w:val="superscript"/>
        </w:rPr>
        <w:t xml:space="preserve">nd </w:t>
      </w:r>
      <w:r>
        <w:rPr>
          <w:sz w:val="24"/>
          <w:szCs w:val="24"/>
        </w:rPr>
        <w:t>August 1991</w:t>
      </w:r>
    </w:p>
    <w:p w:rsidR="007D48DC" w:rsidRDefault="00B94080">
      <w:pPr>
        <w:tabs>
          <w:tab w:val="left" w:pos="3420"/>
          <w:tab w:val="left" w:pos="4410"/>
        </w:tabs>
        <w:spacing w:after="0" w:line="240" w:lineRule="auto"/>
        <w:ind w:left="340"/>
        <w:rPr>
          <w:sz w:val="24"/>
          <w:szCs w:val="24"/>
        </w:rPr>
      </w:pPr>
      <w:r>
        <w:rPr>
          <w:sz w:val="24"/>
          <w:szCs w:val="24"/>
        </w:rPr>
        <w:t>NATIONALITY</w:t>
      </w:r>
      <w:r>
        <w:rPr>
          <w:sz w:val="24"/>
          <w:szCs w:val="24"/>
        </w:rPr>
        <w:tab/>
        <w:t>:</w:t>
      </w:r>
      <w:r>
        <w:rPr>
          <w:sz w:val="24"/>
          <w:szCs w:val="24"/>
        </w:rPr>
        <w:tab/>
        <w:t>Indian</w:t>
      </w:r>
    </w:p>
    <w:p w:rsidR="007D48DC" w:rsidRDefault="00B94080">
      <w:pPr>
        <w:tabs>
          <w:tab w:val="left" w:pos="3420"/>
          <w:tab w:val="left" w:pos="4410"/>
        </w:tabs>
        <w:spacing w:after="0" w:line="240" w:lineRule="auto"/>
        <w:ind w:left="340"/>
        <w:rPr>
          <w:sz w:val="24"/>
          <w:szCs w:val="24"/>
        </w:rPr>
      </w:pPr>
      <w:r>
        <w:rPr>
          <w:sz w:val="24"/>
          <w:szCs w:val="24"/>
        </w:rPr>
        <w:lastRenderedPageBreak/>
        <w:t>GENDER</w:t>
      </w:r>
      <w:r>
        <w:rPr>
          <w:sz w:val="24"/>
          <w:szCs w:val="24"/>
        </w:rPr>
        <w:tab/>
        <w:t>:</w:t>
      </w:r>
      <w:r>
        <w:rPr>
          <w:sz w:val="24"/>
          <w:szCs w:val="24"/>
        </w:rPr>
        <w:tab/>
        <w:t>Male</w:t>
      </w:r>
    </w:p>
    <w:p w:rsidR="007D48DC" w:rsidRDefault="00B94080">
      <w:pPr>
        <w:tabs>
          <w:tab w:val="left" w:pos="3420"/>
          <w:tab w:val="left" w:pos="4410"/>
        </w:tabs>
        <w:spacing w:after="0" w:line="240" w:lineRule="auto"/>
        <w:ind w:left="340"/>
        <w:rPr>
          <w:sz w:val="24"/>
          <w:szCs w:val="24"/>
        </w:rPr>
      </w:pPr>
      <w:r>
        <w:rPr>
          <w:sz w:val="24"/>
          <w:szCs w:val="24"/>
        </w:rPr>
        <w:t>MARITAL STATUS</w:t>
      </w:r>
      <w:r>
        <w:rPr>
          <w:sz w:val="24"/>
          <w:szCs w:val="24"/>
        </w:rPr>
        <w:tab/>
        <w:t>:</w:t>
      </w:r>
      <w:r>
        <w:rPr>
          <w:sz w:val="24"/>
          <w:szCs w:val="24"/>
        </w:rPr>
        <w:tab/>
        <w:t>Single</w:t>
      </w:r>
    </w:p>
    <w:p w:rsidR="007D48DC" w:rsidRDefault="00B94080">
      <w:pPr>
        <w:tabs>
          <w:tab w:val="left" w:pos="3420"/>
          <w:tab w:val="left" w:pos="4410"/>
        </w:tabs>
        <w:spacing w:after="0" w:line="240" w:lineRule="auto"/>
        <w:ind w:left="340"/>
        <w:rPr>
          <w:sz w:val="24"/>
          <w:szCs w:val="24"/>
        </w:rPr>
      </w:pPr>
      <w:r>
        <w:rPr>
          <w:sz w:val="24"/>
          <w:szCs w:val="24"/>
        </w:rPr>
        <w:t>LANGUAGES KNOWN</w:t>
      </w:r>
      <w:r>
        <w:rPr>
          <w:sz w:val="24"/>
          <w:szCs w:val="24"/>
        </w:rPr>
        <w:tab/>
        <w:t>:</w:t>
      </w:r>
      <w:r>
        <w:rPr>
          <w:sz w:val="24"/>
          <w:szCs w:val="24"/>
        </w:rPr>
        <w:tab/>
        <w:t>English,Hindi and Oriya</w:t>
      </w:r>
    </w:p>
    <w:p w:rsidR="007D48DC" w:rsidRDefault="00B94080">
      <w:pPr>
        <w:tabs>
          <w:tab w:val="left" w:pos="3420"/>
          <w:tab w:val="left" w:pos="4410"/>
        </w:tabs>
        <w:spacing w:after="0" w:line="240" w:lineRule="auto"/>
        <w:ind w:left="340"/>
        <w:rPr>
          <w:sz w:val="24"/>
          <w:szCs w:val="24"/>
        </w:rPr>
      </w:pPr>
      <w:r>
        <w:rPr>
          <w:sz w:val="24"/>
          <w:szCs w:val="24"/>
        </w:rPr>
        <w:t>BLOOD GROUP</w:t>
      </w:r>
      <w:r>
        <w:rPr>
          <w:sz w:val="24"/>
          <w:szCs w:val="24"/>
        </w:rPr>
        <w:tab/>
        <w:t>:</w:t>
      </w:r>
      <w:r>
        <w:rPr>
          <w:sz w:val="24"/>
          <w:szCs w:val="24"/>
        </w:rPr>
        <w:tab/>
        <w:t>B+</w:t>
      </w:r>
    </w:p>
    <w:p w:rsidR="007D48DC" w:rsidRDefault="00B94080">
      <w:pPr>
        <w:tabs>
          <w:tab w:val="left" w:pos="3420"/>
          <w:tab w:val="left" w:pos="4410"/>
        </w:tabs>
        <w:spacing w:after="0" w:line="240" w:lineRule="auto"/>
        <w:ind w:left="340"/>
        <w:rPr>
          <w:sz w:val="24"/>
          <w:szCs w:val="24"/>
        </w:rPr>
      </w:pPr>
      <w:r>
        <w:rPr>
          <w:sz w:val="24"/>
          <w:szCs w:val="24"/>
        </w:rPr>
        <w:t xml:space="preserve">Passport </w:t>
      </w:r>
      <w:r>
        <w:rPr>
          <w:sz w:val="24"/>
          <w:szCs w:val="24"/>
        </w:rPr>
        <w:t xml:space="preserve">No.                            </w:t>
      </w:r>
      <w:r w:rsidR="004201DB">
        <w:rPr>
          <w:sz w:val="24"/>
          <w:szCs w:val="24"/>
        </w:rPr>
        <w:tab/>
      </w:r>
      <w:r>
        <w:rPr>
          <w:sz w:val="24"/>
          <w:szCs w:val="24"/>
        </w:rPr>
        <w:t>:                N6720338</w:t>
      </w:r>
    </w:p>
    <w:p w:rsidR="007D48DC" w:rsidRDefault="00B94080">
      <w:pPr>
        <w:spacing w:before="120" w:after="120" w:line="240" w:lineRule="auto"/>
        <w:outlineLvl w:val="0"/>
        <w:rPr>
          <w:b/>
          <w:sz w:val="24"/>
          <w:szCs w:val="24"/>
          <w:u w:val="single"/>
        </w:rPr>
      </w:pPr>
      <w:r>
        <w:rPr>
          <w:b/>
          <w:sz w:val="24"/>
          <w:szCs w:val="24"/>
          <w:u w:val="single"/>
        </w:rPr>
        <w:t>DECLARATION</w:t>
      </w:r>
    </w:p>
    <w:p w:rsidR="007D48DC" w:rsidRDefault="00B94080">
      <w:pPr>
        <w:spacing w:after="0" w:line="240" w:lineRule="auto"/>
        <w:ind w:firstLine="720"/>
        <w:jc w:val="both"/>
        <w:outlineLvl w:val="0"/>
        <w:rPr>
          <w:i/>
          <w:sz w:val="24"/>
          <w:szCs w:val="24"/>
        </w:rPr>
      </w:pPr>
      <w:r>
        <w:rPr>
          <w:i/>
          <w:sz w:val="24"/>
          <w:szCs w:val="24"/>
        </w:rPr>
        <w:t>I solemnly declare that all the information furnished above is true to the best of my knowledge and belief</w:t>
      </w:r>
    </w:p>
    <w:p w:rsidR="007D48DC" w:rsidRDefault="007D48DC">
      <w:pPr>
        <w:spacing w:after="0" w:line="240" w:lineRule="auto"/>
        <w:ind w:left="340"/>
        <w:rPr>
          <w:sz w:val="24"/>
          <w:szCs w:val="24"/>
        </w:rPr>
      </w:pPr>
    </w:p>
    <w:p w:rsidR="007D48DC" w:rsidRDefault="007D48DC">
      <w:pPr>
        <w:spacing w:after="0" w:line="240" w:lineRule="auto"/>
        <w:rPr>
          <w:b/>
          <w:sz w:val="24"/>
          <w:szCs w:val="24"/>
        </w:rPr>
      </w:pPr>
    </w:p>
    <w:p w:rsidR="007D48DC" w:rsidRDefault="007D48DC">
      <w:pPr>
        <w:spacing w:after="0" w:line="240" w:lineRule="auto"/>
        <w:rPr>
          <w:b/>
          <w:sz w:val="24"/>
          <w:szCs w:val="24"/>
        </w:rPr>
      </w:pPr>
    </w:p>
    <w:p w:rsidR="007D48DC" w:rsidRDefault="007D48DC">
      <w:pPr>
        <w:spacing w:after="0" w:line="240" w:lineRule="auto"/>
        <w:rPr>
          <w:b/>
          <w:sz w:val="24"/>
          <w:szCs w:val="24"/>
        </w:rPr>
      </w:pPr>
    </w:p>
    <w:p w:rsidR="007D48DC" w:rsidRDefault="00B94080">
      <w:pPr>
        <w:spacing w:after="0" w:line="240" w:lineRule="auto"/>
        <w:rPr>
          <w:b/>
          <w:i/>
          <w:sz w:val="24"/>
          <w:szCs w:val="24"/>
        </w:rPr>
      </w:pPr>
      <w:r>
        <w:rPr>
          <w:b/>
          <w:sz w:val="24"/>
          <w:szCs w:val="24"/>
        </w:rPr>
        <w:t xml:space="preserve">DATE:                                                                       </w:t>
      </w:r>
      <w:r>
        <w:rPr>
          <w:b/>
          <w:sz w:val="24"/>
          <w:szCs w:val="24"/>
        </w:rPr>
        <w:t xml:space="preserve">              </w:t>
      </w:r>
      <w:r>
        <w:rPr>
          <w:b/>
          <w:i/>
          <w:sz w:val="24"/>
          <w:szCs w:val="24"/>
        </w:rPr>
        <w:t xml:space="preserve">Signature of the candidate </w:t>
      </w:r>
    </w:p>
    <w:p w:rsidR="007D48DC" w:rsidRDefault="007D48DC">
      <w:pPr>
        <w:spacing w:after="0" w:line="240" w:lineRule="auto"/>
        <w:rPr>
          <w:b/>
          <w:sz w:val="24"/>
          <w:szCs w:val="24"/>
          <w:vertAlign w:val="superscript"/>
        </w:rPr>
      </w:pPr>
    </w:p>
    <w:p w:rsidR="007D48DC" w:rsidRDefault="00B94080">
      <w:pPr>
        <w:spacing w:after="0" w:line="240" w:lineRule="auto"/>
        <w:rPr>
          <w:b/>
          <w:bCs/>
          <w:sz w:val="28"/>
          <w:szCs w:val="28"/>
          <w:vertAlign w:val="superscript"/>
        </w:rPr>
      </w:pPr>
      <w:r>
        <w:rPr>
          <w:b/>
          <w:bCs/>
          <w:sz w:val="28"/>
          <w:szCs w:val="28"/>
          <w:vertAlign w:val="superscript"/>
        </w:rPr>
        <w:t>Thank you for going through My CV. Looking forward to hear from you soon.</w:t>
      </w:r>
    </w:p>
    <w:sectPr w:rsidR="007D48DC">
      <w:headerReference w:type="default" r:id="rId7"/>
      <w:footerReference w:type="default" r:id="rId8"/>
      <w:pgSz w:w="11906" w:h="16838" w:code="9"/>
      <w:pgMar w:top="1008" w:right="1440" w:bottom="1008"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4080" w:rsidRDefault="00B94080">
      <w:pPr>
        <w:spacing w:after="0" w:line="240" w:lineRule="auto"/>
      </w:pPr>
      <w:r>
        <w:separator/>
      </w:r>
    </w:p>
  </w:endnote>
  <w:endnote w:type="continuationSeparator" w:id="0">
    <w:p w:rsidR="00B94080" w:rsidRDefault="00B94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PS Special 1">
    <w:altName w:val="Wingdings"/>
    <w:charset w:val="02"/>
    <w:family w:val="auto"/>
    <w:pitch w:val="default"/>
    <w:sig w:usb0="00000000" w:usb1="00000000" w:usb2="00000000" w:usb3="00000000" w:csb0="80000000" w:csb1="00000000"/>
  </w:font>
  <w:font w:name="WPS Special 3">
    <w:altName w:val="Symbol"/>
    <w:charset w:val="02"/>
    <w:family w:val="roman"/>
    <w:pitch w:val="default"/>
    <w:sig w:usb0="00000000" w:usb1="0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altName w:val="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48DC" w:rsidRDefault="007D48DC">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4080" w:rsidRDefault="00B94080">
      <w:pPr>
        <w:spacing w:after="0" w:line="240" w:lineRule="auto"/>
      </w:pPr>
      <w:r>
        <w:separator/>
      </w:r>
    </w:p>
  </w:footnote>
  <w:footnote w:type="continuationSeparator" w:id="0">
    <w:p w:rsidR="00B94080" w:rsidRDefault="00B940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48DC" w:rsidRDefault="007D48DC">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tmpl w:val="4F12C6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0000001"/>
    <w:multiLevelType w:val="hybridMultilevel"/>
    <w:tmpl w:val="21B0C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5852C2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0000003"/>
    <w:multiLevelType w:val="hybridMultilevel"/>
    <w:tmpl w:val="CF80EF34"/>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4">
    <w:nsid w:val="00000004"/>
    <w:multiLevelType w:val="hybridMultilevel"/>
    <w:tmpl w:val="865E652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00000005"/>
    <w:multiLevelType w:val="hybridMultilevel"/>
    <w:tmpl w:val="17FED2C4"/>
    <w:lvl w:ilvl="0" w:tplc="40090001">
      <w:start w:val="1"/>
      <w:numFmt w:val="bullet"/>
      <w:lvlText w:val=""/>
      <w:lvlJc w:val="left"/>
      <w:pPr>
        <w:ind w:left="1558" w:hanging="360"/>
      </w:pPr>
      <w:rPr>
        <w:rFonts w:ascii="Symbol" w:hAnsi="Symbol" w:hint="default"/>
      </w:rPr>
    </w:lvl>
    <w:lvl w:ilvl="1" w:tplc="40090003" w:tentative="1">
      <w:start w:val="1"/>
      <w:numFmt w:val="bullet"/>
      <w:lvlText w:val="o"/>
      <w:lvlJc w:val="left"/>
      <w:pPr>
        <w:ind w:left="2278" w:hanging="360"/>
      </w:pPr>
      <w:rPr>
        <w:rFonts w:ascii="Courier New" w:hAnsi="Courier New" w:cs="Courier New" w:hint="default"/>
      </w:rPr>
    </w:lvl>
    <w:lvl w:ilvl="2" w:tplc="40090005" w:tentative="1">
      <w:start w:val="1"/>
      <w:numFmt w:val="bullet"/>
      <w:lvlText w:val=""/>
      <w:lvlJc w:val="left"/>
      <w:pPr>
        <w:ind w:left="2998" w:hanging="360"/>
      </w:pPr>
      <w:rPr>
        <w:rFonts w:ascii="Wingdings" w:hAnsi="Wingdings" w:hint="default"/>
      </w:rPr>
    </w:lvl>
    <w:lvl w:ilvl="3" w:tplc="40090001" w:tentative="1">
      <w:start w:val="1"/>
      <w:numFmt w:val="bullet"/>
      <w:lvlText w:val=""/>
      <w:lvlJc w:val="left"/>
      <w:pPr>
        <w:ind w:left="3718" w:hanging="360"/>
      </w:pPr>
      <w:rPr>
        <w:rFonts w:ascii="Symbol" w:hAnsi="Symbol" w:hint="default"/>
      </w:rPr>
    </w:lvl>
    <w:lvl w:ilvl="4" w:tplc="40090003" w:tentative="1">
      <w:start w:val="1"/>
      <w:numFmt w:val="bullet"/>
      <w:lvlText w:val="o"/>
      <w:lvlJc w:val="left"/>
      <w:pPr>
        <w:ind w:left="4438" w:hanging="360"/>
      </w:pPr>
      <w:rPr>
        <w:rFonts w:ascii="Courier New" w:hAnsi="Courier New" w:cs="Courier New" w:hint="default"/>
      </w:rPr>
    </w:lvl>
    <w:lvl w:ilvl="5" w:tplc="40090005" w:tentative="1">
      <w:start w:val="1"/>
      <w:numFmt w:val="bullet"/>
      <w:lvlText w:val=""/>
      <w:lvlJc w:val="left"/>
      <w:pPr>
        <w:ind w:left="5158" w:hanging="360"/>
      </w:pPr>
      <w:rPr>
        <w:rFonts w:ascii="Wingdings" w:hAnsi="Wingdings" w:hint="default"/>
      </w:rPr>
    </w:lvl>
    <w:lvl w:ilvl="6" w:tplc="40090001" w:tentative="1">
      <w:start w:val="1"/>
      <w:numFmt w:val="bullet"/>
      <w:lvlText w:val=""/>
      <w:lvlJc w:val="left"/>
      <w:pPr>
        <w:ind w:left="5878" w:hanging="360"/>
      </w:pPr>
      <w:rPr>
        <w:rFonts w:ascii="Symbol" w:hAnsi="Symbol" w:hint="default"/>
      </w:rPr>
    </w:lvl>
    <w:lvl w:ilvl="7" w:tplc="40090003" w:tentative="1">
      <w:start w:val="1"/>
      <w:numFmt w:val="bullet"/>
      <w:lvlText w:val="o"/>
      <w:lvlJc w:val="left"/>
      <w:pPr>
        <w:ind w:left="6598" w:hanging="360"/>
      </w:pPr>
      <w:rPr>
        <w:rFonts w:ascii="Courier New" w:hAnsi="Courier New" w:cs="Courier New" w:hint="default"/>
      </w:rPr>
    </w:lvl>
    <w:lvl w:ilvl="8" w:tplc="40090005" w:tentative="1">
      <w:start w:val="1"/>
      <w:numFmt w:val="bullet"/>
      <w:lvlText w:val=""/>
      <w:lvlJc w:val="left"/>
      <w:pPr>
        <w:ind w:left="7318" w:hanging="360"/>
      </w:pPr>
      <w:rPr>
        <w:rFonts w:ascii="Wingdings" w:hAnsi="Wingdings" w:hint="default"/>
      </w:rPr>
    </w:lvl>
  </w:abstractNum>
  <w:abstractNum w:abstractNumId="6">
    <w:nsid w:val="00000006"/>
    <w:multiLevelType w:val="hybridMultilevel"/>
    <w:tmpl w:val="235ABF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350ECE4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21D09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D236F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39D646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B">
      <w:start w:val="1"/>
      <w:numFmt w:val="bullet"/>
      <w:lvlText w:val=""/>
      <w:lvlJc w:val="left"/>
      <w:pPr>
        <w:ind w:left="1080" w:hanging="360"/>
      </w:pPr>
      <w:rPr>
        <w:rFonts w:ascii="WPS Special 1" w:hAnsi="WPS Special 1"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PS Special 1" w:hAnsi="WPS Special 1" w:hint="default"/>
      </w:rPr>
    </w:lvl>
    <w:lvl w:ilvl="3" w:tplc="04090001" w:tentative="1">
      <w:start w:val="1"/>
      <w:numFmt w:val="bullet"/>
      <w:lvlText w:val=""/>
      <w:lvlJc w:val="left"/>
      <w:pPr>
        <w:ind w:left="3240" w:hanging="360"/>
      </w:pPr>
      <w:rPr>
        <w:rFonts w:ascii="WPS Special 3" w:hAnsi="WPS Special 3"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PS Special 1" w:hAnsi="WPS Special 1" w:hint="default"/>
      </w:rPr>
    </w:lvl>
    <w:lvl w:ilvl="6" w:tplc="04090001" w:tentative="1">
      <w:start w:val="1"/>
      <w:numFmt w:val="bullet"/>
      <w:lvlText w:val=""/>
      <w:lvlJc w:val="left"/>
      <w:pPr>
        <w:ind w:left="5400" w:hanging="360"/>
      </w:pPr>
      <w:rPr>
        <w:rFonts w:ascii="WPS Special 3" w:hAnsi="WPS Special 3"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PS Special 1" w:hAnsi="WPS Special 1" w:hint="default"/>
      </w:rPr>
    </w:lvl>
  </w:abstractNum>
  <w:abstractNum w:abstractNumId="12">
    <w:nsid w:val="0000000C"/>
    <w:multiLevelType w:val="hybridMultilevel"/>
    <w:tmpl w:val="00000000"/>
    <w:lvl w:ilvl="0" w:tplc="04090001">
      <w:start w:val="1"/>
      <w:numFmt w:val="bullet"/>
      <w:lvlText w:val=""/>
      <w:lvlJc w:val="left"/>
      <w:pPr>
        <w:ind w:left="720" w:hanging="360"/>
      </w:pPr>
      <w:rPr>
        <w:rFonts w:ascii="WPS Special 3" w:hAnsi="WPS Special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PS Special 1" w:hAnsi="WPS Special 1" w:hint="default"/>
      </w:rPr>
    </w:lvl>
    <w:lvl w:ilvl="3" w:tplc="04090001" w:tentative="1">
      <w:start w:val="1"/>
      <w:numFmt w:val="bullet"/>
      <w:lvlText w:val=""/>
      <w:lvlJc w:val="left"/>
      <w:pPr>
        <w:ind w:left="2880" w:hanging="360"/>
      </w:pPr>
      <w:rPr>
        <w:rFonts w:ascii="WPS Special 3" w:hAnsi="WPS Special 3"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PS Special 1" w:hAnsi="WPS Special 1" w:hint="default"/>
      </w:rPr>
    </w:lvl>
    <w:lvl w:ilvl="6" w:tplc="04090001" w:tentative="1">
      <w:start w:val="1"/>
      <w:numFmt w:val="bullet"/>
      <w:lvlText w:val=""/>
      <w:lvlJc w:val="left"/>
      <w:pPr>
        <w:ind w:left="5040" w:hanging="360"/>
      </w:pPr>
      <w:rPr>
        <w:rFonts w:ascii="WPS Special 3" w:hAnsi="WPS Special 3"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PS Special 1" w:hAnsi="WPS Special 1" w:hint="default"/>
      </w:rPr>
    </w:lvl>
  </w:abstractNum>
  <w:abstractNum w:abstractNumId="13">
    <w:nsid w:val="0000000D"/>
    <w:multiLevelType w:val="hybridMultilevel"/>
    <w:tmpl w:val="00000000"/>
    <w:lvl w:ilvl="0" w:tplc="0409000B">
      <w:start w:val="1"/>
      <w:numFmt w:val="bullet"/>
      <w:lvlText w:val=""/>
      <w:lvlJc w:val="left"/>
      <w:pPr>
        <w:ind w:left="720" w:hanging="360"/>
      </w:pPr>
      <w:rPr>
        <w:rFonts w:ascii="WPS Special 1" w:hAnsi="WPS Special 1"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PS Special 1" w:hAnsi="WPS Special 1" w:hint="default"/>
      </w:rPr>
    </w:lvl>
    <w:lvl w:ilvl="3" w:tplc="04090001" w:tentative="1">
      <w:start w:val="1"/>
      <w:numFmt w:val="bullet"/>
      <w:lvlText w:val=""/>
      <w:lvlJc w:val="left"/>
      <w:pPr>
        <w:ind w:left="2880" w:hanging="360"/>
      </w:pPr>
      <w:rPr>
        <w:rFonts w:ascii="WPS Special 3" w:hAnsi="WPS Special 3"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PS Special 1" w:hAnsi="WPS Special 1" w:hint="default"/>
      </w:rPr>
    </w:lvl>
    <w:lvl w:ilvl="6" w:tplc="04090001" w:tentative="1">
      <w:start w:val="1"/>
      <w:numFmt w:val="bullet"/>
      <w:lvlText w:val=""/>
      <w:lvlJc w:val="left"/>
      <w:pPr>
        <w:ind w:left="5040" w:hanging="360"/>
      </w:pPr>
      <w:rPr>
        <w:rFonts w:ascii="WPS Special 3" w:hAnsi="WPS Special 3"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PS Special 1" w:hAnsi="WPS Special 1" w:hint="default"/>
      </w:rPr>
    </w:lvl>
  </w:abstractNum>
  <w:abstractNum w:abstractNumId="14">
    <w:nsid w:val="0000000E"/>
    <w:multiLevelType w:val="hybridMultilevel"/>
    <w:tmpl w:val="00000000"/>
    <w:lvl w:ilvl="0" w:tplc="04090001">
      <w:start w:val="1"/>
      <w:numFmt w:val="bullet"/>
      <w:lvlText w:val=""/>
      <w:lvlJc w:val="left"/>
      <w:pPr>
        <w:ind w:left="1080" w:hanging="360"/>
      </w:pPr>
      <w:rPr>
        <w:rFonts w:ascii="WPS Special 3" w:hAnsi="WPS Special 3"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PS Special 1" w:hAnsi="WPS Special 1" w:hint="default"/>
      </w:rPr>
    </w:lvl>
    <w:lvl w:ilvl="3" w:tplc="04090001" w:tentative="1">
      <w:start w:val="1"/>
      <w:numFmt w:val="bullet"/>
      <w:lvlText w:val=""/>
      <w:lvlJc w:val="left"/>
      <w:pPr>
        <w:ind w:left="3240" w:hanging="360"/>
      </w:pPr>
      <w:rPr>
        <w:rFonts w:ascii="WPS Special 3" w:hAnsi="WPS Special 3"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PS Special 1" w:hAnsi="WPS Special 1" w:hint="default"/>
      </w:rPr>
    </w:lvl>
    <w:lvl w:ilvl="6" w:tplc="04090001" w:tentative="1">
      <w:start w:val="1"/>
      <w:numFmt w:val="bullet"/>
      <w:lvlText w:val=""/>
      <w:lvlJc w:val="left"/>
      <w:pPr>
        <w:ind w:left="5400" w:hanging="360"/>
      </w:pPr>
      <w:rPr>
        <w:rFonts w:ascii="WPS Special 3" w:hAnsi="WPS Special 3"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PS Special 1" w:hAnsi="WPS Special 1" w:hint="default"/>
      </w:rPr>
    </w:lvl>
  </w:abstractNum>
  <w:num w:numId="1">
    <w:abstractNumId w:val="1"/>
  </w:num>
  <w:num w:numId="2">
    <w:abstractNumId w:val="9"/>
  </w:num>
  <w:num w:numId="3">
    <w:abstractNumId w:val="7"/>
  </w:num>
  <w:num w:numId="4">
    <w:abstractNumId w:val="2"/>
  </w:num>
  <w:num w:numId="5">
    <w:abstractNumId w:val="0"/>
  </w:num>
  <w:num w:numId="6">
    <w:abstractNumId w:val="5"/>
  </w:num>
  <w:num w:numId="7">
    <w:abstractNumId w:val="3"/>
  </w:num>
  <w:num w:numId="8">
    <w:abstractNumId w:val="8"/>
  </w:num>
  <w:num w:numId="9">
    <w:abstractNumId w:val="6"/>
  </w:num>
  <w:num w:numId="10">
    <w:abstractNumId w:val="10"/>
  </w:num>
  <w:num w:numId="11">
    <w:abstractNumId w:val="4"/>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7D48DC"/>
    <w:rsid w:val="004201DB"/>
    <w:rsid w:val="007D48DC"/>
    <w:rsid w:val="008C5E17"/>
    <w:rsid w:val="00B561F0"/>
    <w:rsid w:val="00B94080"/>
    <w:rsid w:val="00C24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8D7B24-C13C-4029-9AC7-92CA49744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000FF"/>
      <w:u w:val="single"/>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305</TotalTime>
  <Pages>3</Pages>
  <Words>718</Words>
  <Characters>4097</Characters>
  <Application>Microsoft Office Word</Application>
  <DocSecurity>0</DocSecurity>
  <Lines>34</Lines>
  <Paragraphs>9</Paragraphs>
  <ScaleCrop>false</ScaleCrop>
  <Company/>
  <LinksUpToDate>false</LinksUpToDate>
  <CharactersWithSpaces>4806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SONU</dc:creator>
  <cp:lastModifiedBy>Sonu</cp:lastModifiedBy>
  <cp:revision>26</cp:revision>
  <cp:lastPrinted>2012-02-17T04:53:00Z</cp:lastPrinted>
  <dcterms:created xsi:type="dcterms:W3CDTF">2012-02-16T15:48:00Z</dcterms:created>
  <dcterms:modified xsi:type="dcterms:W3CDTF">2016-05-10T05:47:00Z</dcterms:modified>
</cp:coreProperties>
</file>