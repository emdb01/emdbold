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D30" w:rsidRPr="00506626" w:rsidRDefault="00892705">
      <w:pPr>
        <w:shd w:val="clear" w:color="auto" w:fill="DBE5F1"/>
        <w:rPr>
          <w:rFonts w:ascii="Arial" w:hAnsi="Arial" w:cs="Arial"/>
          <w:b/>
          <w:sz w:val="32"/>
          <w:szCs w:val="32"/>
        </w:rPr>
      </w:pPr>
      <w:r w:rsidRPr="00506626">
        <w:rPr>
          <w:rFonts w:ascii="Arial" w:hAnsi="Arial" w:cs="Arial"/>
          <w:b/>
          <w:sz w:val="32"/>
          <w:szCs w:val="32"/>
        </w:rPr>
        <w:t>Aneesha James</w:t>
      </w:r>
    </w:p>
    <w:tbl>
      <w:tblPr>
        <w:tblW w:w="0" w:type="auto"/>
        <w:tblInd w:w="183" w:type="dxa"/>
        <w:tblLayout w:type="fixed"/>
        <w:tblLook w:val="0000"/>
      </w:tblPr>
      <w:tblGrid>
        <w:gridCol w:w="2155"/>
        <w:gridCol w:w="7038"/>
      </w:tblGrid>
      <w:tr w:rsidR="001E5D30" w:rsidTr="00BE3BFE">
        <w:trPr>
          <w:trHeight w:val="43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E5D30" w:rsidRDefault="001E5D30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Mobile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D30" w:rsidRDefault="001E5D30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+91 </w:t>
            </w:r>
            <w:r w:rsidR="00892705" w:rsidRPr="00892705">
              <w:rPr>
                <w:rFonts w:ascii="Arial" w:hAnsi="Arial" w:cs="Arial"/>
                <w:sz w:val="20"/>
                <w:szCs w:val="20"/>
              </w:rPr>
              <w:t>9538199401</w:t>
            </w:r>
          </w:p>
        </w:tc>
      </w:tr>
      <w:tr w:rsidR="001E5D30" w:rsidTr="00BE3BFE">
        <w:trPr>
          <w:trHeight w:val="432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E5D30" w:rsidRDefault="001E5D30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 Address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D30" w:rsidRDefault="009F6898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="00F62593" w:rsidRPr="00360D1A">
                <w:rPr>
                  <w:rStyle w:val="Hyperlink"/>
                  <w:rFonts w:ascii="Arial" w:hAnsi="Arial" w:cs="Arial"/>
                  <w:sz w:val="20"/>
                  <w:szCs w:val="20"/>
                </w:rPr>
                <w:t>aneeshajames99@gmail.com</w:t>
              </w:r>
            </w:hyperlink>
          </w:p>
        </w:tc>
      </w:tr>
      <w:tr w:rsidR="001E5D30" w:rsidTr="00BE3BFE">
        <w:trPr>
          <w:trHeight w:val="271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E5D30" w:rsidRDefault="001E5D30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Residential Address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CB8" w:rsidRPr="00D07CB8" w:rsidRDefault="00D07CB8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07CB8">
              <w:rPr>
                <w:rFonts w:ascii="Arial" w:hAnsi="Arial" w:cs="Arial"/>
                <w:sz w:val="20"/>
                <w:szCs w:val="20"/>
              </w:rPr>
              <w:t>#87, First Floor,</w:t>
            </w:r>
          </w:p>
          <w:p w:rsidR="00D07CB8" w:rsidRPr="00D07CB8" w:rsidRDefault="00D07CB8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07CB8">
              <w:rPr>
                <w:rFonts w:ascii="Arial" w:hAnsi="Arial" w:cs="Arial"/>
                <w:sz w:val="20"/>
                <w:szCs w:val="20"/>
              </w:rPr>
              <w:t xml:space="preserve">3rd </w:t>
            </w:r>
            <w:r w:rsidR="00B10665" w:rsidRPr="00D07CB8">
              <w:rPr>
                <w:rFonts w:ascii="Arial" w:hAnsi="Arial" w:cs="Arial"/>
                <w:sz w:val="20"/>
                <w:szCs w:val="20"/>
              </w:rPr>
              <w:t>Main, Patel</w:t>
            </w:r>
            <w:r w:rsidRPr="00D07CB8">
              <w:rPr>
                <w:rFonts w:ascii="Arial" w:hAnsi="Arial" w:cs="Arial"/>
                <w:sz w:val="20"/>
                <w:szCs w:val="20"/>
              </w:rPr>
              <w:t xml:space="preserve"> Kempaiah Layout,</w:t>
            </w:r>
          </w:p>
          <w:p w:rsidR="00D07CB8" w:rsidRPr="00D07CB8" w:rsidRDefault="00D07CB8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07CB8">
              <w:rPr>
                <w:rFonts w:ascii="Arial" w:hAnsi="Arial" w:cs="Arial"/>
                <w:sz w:val="20"/>
                <w:szCs w:val="20"/>
              </w:rPr>
              <w:t>Maruthi Layout, Chokkasandra,</w:t>
            </w:r>
          </w:p>
          <w:p w:rsidR="001E5D30" w:rsidRDefault="00D07CB8" w:rsidP="00BE3BFE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07CB8">
              <w:rPr>
                <w:rFonts w:ascii="Arial" w:hAnsi="Arial" w:cs="Arial"/>
                <w:sz w:val="20"/>
                <w:szCs w:val="20"/>
              </w:rPr>
              <w:t>T-Dasarahalli, Bangalore-560057</w:t>
            </w:r>
          </w:p>
        </w:tc>
      </w:tr>
    </w:tbl>
    <w:p w:rsidR="001E5D30" w:rsidRDefault="001E5D30">
      <w:pPr>
        <w:spacing w:after="0"/>
      </w:pPr>
    </w:p>
    <w:p w:rsidR="001E5D30" w:rsidRDefault="001E5D30">
      <w:pPr>
        <w:shd w:val="clear" w:color="auto" w:fill="DDD9C3"/>
        <w:rPr>
          <w:rFonts w:ascii="Arial" w:hAnsi="Arial" w:cs="Arial"/>
          <w:b/>
          <w:color w:val="17365D"/>
          <w:sz w:val="20"/>
          <w:szCs w:val="20"/>
        </w:rPr>
      </w:pPr>
      <w:r>
        <w:rPr>
          <w:rFonts w:ascii="Arial" w:hAnsi="Arial" w:cs="Arial"/>
          <w:b/>
          <w:color w:val="17365D"/>
          <w:sz w:val="20"/>
          <w:szCs w:val="20"/>
        </w:rPr>
        <w:t>Objective</w:t>
      </w:r>
    </w:p>
    <w:p w:rsidR="00892705" w:rsidRDefault="00892705">
      <w:pPr>
        <w:spacing w:after="120" w:line="360" w:lineRule="auto"/>
        <w:rPr>
          <w:rFonts w:ascii="Arial" w:hAnsi="Arial" w:cs="Arial"/>
          <w:sz w:val="20"/>
          <w:szCs w:val="20"/>
        </w:rPr>
      </w:pPr>
      <w:r w:rsidRPr="00892705">
        <w:rPr>
          <w:rFonts w:ascii="Arial" w:hAnsi="Arial" w:cs="Arial"/>
          <w:sz w:val="20"/>
          <w:szCs w:val="20"/>
        </w:rPr>
        <w:t>To obtain challenging and responsible position in an organization where in I contribute to the successful    growth of an organization using my abilities and knowledge. "There is always a better way of doing          things" is the common belief.</w:t>
      </w:r>
    </w:p>
    <w:p w:rsidR="001E5D30" w:rsidRDefault="001E5D30">
      <w:pPr>
        <w:shd w:val="clear" w:color="auto" w:fill="DDD9C3"/>
        <w:rPr>
          <w:rFonts w:ascii="Arial" w:hAnsi="Arial" w:cs="Arial"/>
          <w:b/>
          <w:color w:val="17365D"/>
          <w:sz w:val="20"/>
          <w:szCs w:val="20"/>
        </w:rPr>
      </w:pPr>
      <w:r>
        <w:rPr>
          <w:rFonts w:ascii="Arial" w:hAnsi="Arial" w:cs="Arial"/>
          <w:b/>
          <w:color w:val="17365D"/>
          <w:sz w:val="20"/>
          <w:szCs w:val="20"/>
        </w:rPr>
        <w:t>Educational Qualification</w:t>
      </w:r>
    </w:p>
    <w:tbl>
      <w:tblPr>
        <w:tblW w:w="94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170"/>
        <w:gridCol w:w="1710"/>
        <w:gridCol w:w="2610"/>
        <w:gridCol w:w="1710"/>
        <w:gridCol w:w="990"/>
        <w:gridCol w:w="1260"/>
      </w:tblGrid>
      <w:tr w:rsidR="00892705" w:rsidTr="00BC4D7E">
        <w:trPr>
          <w:trHeight w:val="491"/>
        </w:trPr>
        <w:tc>
          <w:tcPr>
            <w:tcW w:w="117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2705"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7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2705">
              <w:rPr>
                <w:rFonts w:ascii="Arial" w:hAnsi="Arial" w:cs="Arial"/>
                <w:b/>
                <w:bCs/>
                <w:sz w:val="20"/>
                <w:szCs w:val="20"/>
              </w:rPr>
              <w:t>Specialization</w:t>
            </w:r>
          </w:p>
        </w:tc>
        <w:tc>
          <w:tcPr>
            <w:tcW w:w="26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2705">
              <w:rPr>
                <w:rFonts w:ascii="Arial" w:hAnsi="Arial" w:cs="Arial"/>
                <w:b/>
                <w:bCs/>
                <w:sz w:val="20"/>
                <w:szCs w:val="20"/>
              </w:rPr>
              <w:t>School/College</w:t>
            </w:r>
          </w:p>
        </w:tc>
        <w:tc>
          <w:tcPr>
            <w:tcW w:w="17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2705">
              <w:rPr>
                <w:rFonts w:ascii="Arial" w:hAnsi="Arial" w:cs="Arial"/>
                <w:b/>
                <w:bCs/>
                <w:sz w:val="20"/>
                <w:szCs w:val="20"/>
              </w:rPr>
              <w:t>Board / University</w:t>
            </w:r>
          </w:p>
        </w:tc>
        <w:tc>
          <w:tcPr>
            <w:tcW w:w="99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2705">
              <w:rPr>
                <w:rFonts w:ascii="Arial" w:hAnsi="Arial" w:cs="Arial"/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126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2705">
              <w:rPr>
                <w:rFonts w:ascii="Arial" w:hAnsi="Arial" w:cs="Arial"/>
                <w:b/>
                <w:bCs/>
                <w:sz w:val="20"/>
                <w:szCs w:val="20"/>
              </w:rPr>
              <w:t>Aggregate</w:t>
            </w:r>
          </w:p>
        </w:tc>
      </w:tr>
      <w:tr w:rsidR="00BC4D7E" w:rsidTr="00BC4D7E">
        <w:trPr>
          <w:trHeight w:val="653"/>
        </w:trPr>
        <w:tc>
          <w:tcPr>
            <w:tcW w:w="1170" w:type="dxa"/>
            <w:vAlign w:val="center"/>
          </w:tcPr>
          <w:p w:rsidR="00BC4D7E" w:rsidRDefault="00BC4D7E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</w:t>
            </w:r>
          </w:p>
          <w:p w:rsidR="00BC4D7E" w:rsidRPr="00892705" w:rsidRDefault="00BC4D7E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Marketing</w:t>
            </w:r>
          </w:p>
        </w:tc>
        <w:tc>
          <w:tcPr>
            <w:tcW w:w="1710" w:type="dxa"/>
            <w:vAlign w:val="center"/>
          </w:tcPr>
          <w:p w:rsidR="00BC4D7E" w:rsidRPr="00892705" w:rsidRDefault="00BC4D7E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SEO,SMM,SEM</w:t>
            </w:r>
          </w:p>
        </w:tc>
        <w:tc>
          <w:tcPr>
            <w:tcW w:w="2610" w:type="dxa"/>
            <w:vAlign w:val="center"/>
          </w:tcPr>
          <w:p w:rsidR="00BC4D7E" w:rsidRPr="00892705" w:rsidRDefault="00BC4D7E" w:rsidP="00BC4D7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710" w:type="dxa"/>
            <w:vAlign w:val="center"/>
          </w:tcPr>
          <w:p w:rsidR="00BC4D7E" w:rsidRPr="00892705" w:rsidRDefault="00BC4D7E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90" w:type="dxa"/>
            <w:vAlign w:val="center"/>
          </w:tcPr>
          <w:p w:rsidR="00BC4D7E" w:rsidRPr="00892705" w:rsidRDefault="00BC4D7E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260" w:type="dxa"/>
            <w:vAlign w:val="center"/>
          </w:tcPr>
          <w:p w:rsidR="00BC4D7E" w:rsidRPr="00892705" w:rsidRDefault="00BC4D7E" w:rsidP="00BC4D7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2705" w:rsidTr="00BC4D7E">
        <w:trPr>
          <w:trHeight w:val="653"/>
        </w:trPr>
        <w:tc>
          <w:tcPr>
            <w:tcW w:w="117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 xml:space="preserve">Diploma </w:t>
            </w:r>
          </w:p>
        </w:tc>
        <w:tc>
          <w:tcPr>
            <w:tcW w:w="17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Computer Engineering</w:t>
            </w:r>
          </w:p>
        </w:tc>
        <w:tc>
          <w:tcPr>
            <w:tcW w:w="26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NTTF,</w:t>
            </w:r>
            <w:r w:rsidR="00E35DB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92705">
              <w:rPr>
                <w:rFonts w:ascii="Arial" w:hAnsi="Arial" w:cs="Arial"/>
                <w:sz w:val="20"/>
                <w:szCs w:val="20"/>
              </w:rPr>
              <w:t>Bangalore</w:t>
            </w:r>
          </w:p>
        </w:tc>
        <w:tc>
          <w:tcPr>
            <w:tcW w:w="17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NTTF</w:t>
            </w:r>
          </w:p>
        </w:tc>
        <w:tc>
          <w:tcPr>
            <w:tcW w:w="99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2014</w:t>
            </w:r>
          </w:p>
        </w:tc>
        <w:tc>
          <w:tcPr>
            <w:tcW w:w="126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:rsidR="00892705" w:rsidRPr="00892705" w:rsidRDefault="00892705" w:rsidP="00E721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 xml:space="preserve">       82</w:t>
            </w:r>
          </w:p>
          <w:p w:rsidR="00892705" w:rsidRPr="00892705" w:rsidRDefault="00892705" w:rsidP="00E721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2705" w:rsidTr="00BC4D7E">
        <w:trPr>
          <w:trHeight w:val="598"/>
        </w:trPr>
        <w:tc>
          <w:tcPr>
            <w:tcW w:w="117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Plus Two</w:t>
            </w:r>
          </w:p>
        </w:tc>
        <w:tc>
          <w:tcPr>
            <w:tcW w:w="17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Science</w:t>
            </w:r>
          </w:p>
        </w:tc>
        <w:tc>
          <w:tcPr>
            <w:tcW w:w="26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 xml:space="preserve">ST.SEBASTIAN’S HSS  </w:t>
            </w:r>
          </w:p>
          <w:p w:rsidR="00892705" w:rsidRPr="00892705" w:rsidRDefault="00892705" w:rsidP="00E721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 xml:space="preserve">VELIMANAM      </w:t>
            </w:r>
          </w:p>
        </w:tc>
        <w:tc>
          <w:tcPr>
            <w:tcW w:w="17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HSE Board</w:t>
            </w:r>
          </w:p>
        </w:tc>
        <w:tc>
          <w:tcPr>
            <w:tcW w:w="99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2011</w:t>
            </w:r>
          </w:p>
        </w:tc>
        <w:tc>
          <w:tcPr>
            <w:tcW w:w="126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79.5</w:t>
            </w:r>
          </w:p>
        </w:tc>
      </w:tr>
      <w:tr w:rsidR="00892705" w:rsidTr="00BC4D7E">
        <w:trPr>
          <w:trHeight w:val="653"/>
        </w:trPr>
        <w:tc>
          <w:tcPr>
            <w:tcW w:w="117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SSLC</w:t>
            </w:r>
          </w:p>
        </w:tc>
        <w:tc>
          <w:tcPr>
            <w:tcW w:w="17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-----------------</w:t>
            </w:r>
          </w:p>
        </w:tc>
        <w:tc>
          <w:tcPr>
            <w:tcW w:w="26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 xml:space="preserve">ST.SEBASTIAN’S HSS  </w:t>
            </w:r>
          </w:p>
          <w:p w:rsidR="00892705" w:rsidRPr="00892705" w:rsidRDefault="00892705" w:rsidP="00E721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 xml:space="preserve">VELIMANAM      </w:t>
            </w:r>
          </w:p>
        </w:tc>
        <w:tc>
          <w:tcPr>
            <w:tcW w:w="171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Board of Public Exams, Kerala</w:t>
            </w:r>
          </w:p>
        </w:tc>
        <w:tc>
          <w:tcPr>
            <w:tcW w:w="99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2009</w:t>
            </w:r>
          </w:p>
        </w:tc>
        <w:tc>
          <w:tcPr>
            <w:tcW w:w="1260" w:type="dxa"/>
            <w:vAlign w:val="center"/>
          </w:tcPr>
          <w:p w:rsidR="00892705" w:rsidRPr="00892705" w:rsidRDefault="00892705" w:rsidP="00E7212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2705">
              <w:rPr>
                <w:rFonts w:ascii="Arial" w:hAnsi="Arial" w:cs="Arial"/>
                <w:sz w:val="20"/>
                <w:szCs w:val="20"/>
              </w:rPr>
              <w:t>87</w:t>
            </w:r>
          </w:p>
        </w:tc>
      </w:tr>
    </w:tbl>
    <w:p w:rsidR="001E5D30" w:rsidRDefault="001E5D30">
      <w:pPr>
        <w:spacing w:after="0"/>
        <w:rPr>
          <w:rFonts w:ascii="Arial" w:hAnsi="Arial" w:cs="Arial"/>
          <w:b/>
          <w:sz w:val="20"/>
          <w:szCs w:val="20"/>
          <w:u w:val="single"/>
        </w:rPr>
      </w:pPr>
    </w:p>
    <w:p w:rsidR="00892705" w:rsidRDefault="00892705">
      <w:pPr>
        <w:spacing w:after="0"/>
        <w:rPr>
          <w:rFonts w:ascii="Arial" w:hAnsi="Arial" w:cs="Arial"/>
          <w:b/>
          <w:sz w:val="20"/>
          <w:szCs w:val="20"/>
          <w:u w:val="single"/>
        </w:rPr>
      </w:pPr>
    </w:p>
    <w:p w:rsidR="001E5D30" w:rsidRDefault="001E5D30">
      <w:pPr>
        <w:pStyle w:val="ListParagraph"/>
        <w:shd w:val="clear" w:color="auto" w:fill="DDD9C3"/>
        <w:ind w:left="0"/>
        <w:rPr>
          <w:rFonts w:ascii="Arial" w:hAnsi="Arial" w:cs="Arial"/>
          <w:b/>
          <w:color w:val="17365D"/>
          <w:sz w:val="20"/>
          <w:szCs w:val="20"/>
        </w:rPr>
      </w:pPr>
      <w:r>
        <w:rPr>
          <w:rFonts w:ascii="Arial" w:hAnsi="Arial" w:cs="Arial"/>
          <w:b/>
          <w:color w:val="17365D"/>
          <w:sz w:val="20"/>
          <w:szCs w:val="20"/>
        </w:rPr>
        <w:t>Technical Summary</w:t>
      </w:r>
    </w:p>
    <w:tbl>
      <w:tblPr>
        <w:tblW w:w="0" w:type="auto"/>
        <w:tblInd w:w="108" w:type="dxa"/>
        <w:tblLayout w:type="fixed"/>
        <w:tblLook w:val="0000"/>
      </w:tblPr>
      <w:tblGrid>
        <w:gridCol w:w="2943"/>
        <w:gridCol w:w="6375"/>
      </w:tblGrid>
      <w:tr w:rsidR="00BC4D7E" w:rsidTr="00BE3BFE">
        <w:trPr>
          <w:trHeight w:val="36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C4D7E" w:rsidRDefault="00BC4D7E" w:rsidP="00024D94">
            <w:pPr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Digital Marketing</w:t>
            </w:r>
          </w:p>
        </w:tc>
        <w:tc>
          <w:tcPr>
            <w:tcW w:w="6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4D7E" w:rsidRDefault="00BC4D7E" w:rsidP="00E35DBA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SEO, SMM, SEM</w:t>
            </w:r>
          </w:p>
        </w:tc>
      </w:tr>
      <w:tr w:rsidR="001E5D30" w:rsidTr="00BE3BFE">
        <w:trPr>
          <w:trHeight w:val="36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E5D30" w:rsidRDefault="001E5D30" w:rsidP="00024D94">
            <w:pPr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Programming Languages</w:t>
            </w:r>
          </w:p>
        </w:tc>
        <w:tc>
          <w:tcPr>
            <w:tcW w:w="6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D30" w:rsidRDefault="00E35DBA" w:rsidP="00E35DBA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E35DBA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C</w:t>
            </w:r>
            <w:r w:rsidRPr="00E35DBA">
              <w:rPr>
                <w:rFonts w:ascii="Arial" w:hAnsi="Arial" w:cs="Arial"/>
                <w:sz w:val="20"/>
                <w:szCs w:val="20"/>
              </w:rPr>
              <w:t>++,</w:t>
            </w:r>
            <w:r>
              <w:rPr>
                <w:rFonts w:ascii="Arial" w:hAnsi="Arial" w:cs="Arial"/>
                <w:sz w:val="20"/>
                <w:szCs w:val="20"/>
              </w:rPr>
              <w:t xml:space="preserve"> VB</w:t>
            </w:r>
            <w:r w:rsidRPr="00E35DB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Net</w:t>
            </w:r>
            <w:r w:rsidRPr="00E35DBA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Pr="00E35DBA">
              <w:rPr>
                <w:rFonts w:ascii="Arial" w:hAnsi="Arial" w:cs="Arial"/>
                <w:sz w:val="20"/>
                <w:szCs w:val="20"/>
              </w:rPr>
              <w:t>sp.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35DBA">
              <w:rPr>
                <w:rFonts w:ascii="Arial" w:hAnsi="Arial" w:cs="Arial"/>
                <w:sz w:val="20"/>
                <w:szCs w:val="20"/>
              </w:rPr>
              <w:t>et</w:t>
            </w:r>
            <w:r w:rsidR="00B1066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E5D30" w:rsidTr="00BE3BFE">
        <w:trPr>
          <w:trHeight w:val="36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E5D30" w:rsidRDefault="00E35DBA" w:rsidP="00024D94">
            <w:pPr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5DBA">
              <w:rPr>
                <w:rFonts w:ascii="Arial" w:hAnsi="Arial" w:cs="Arial"/>
                <w:b/>
                <w:sz w:val="20"/>
                <w:szCs w:val="20"/>
                <w:lang w:bidi="en-US"/>
              </w:rPr>
              <w:t xml:space="preserve">Operating System                             </w:t>
            </w:r>
          </w:p>
        </w:tc>
        <w:tc>
          <w:tcPr>
            <w:tcW w:w="6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D30" w:rsidRDefault="00E35DBA" w:rsidP="00E35DBA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Windows XP</w:t>
            </w:r>
            <w:r w:rsidRPr="00E35DBA">
              <w:rPr>
                <w:rFonts w:ascii="Arial" w:hAnsi="Arial" w:cs="Arial"/>
                <w:sz w:val="20"/>
                <w:szCs w:val="20"/>
                <w:lang w:val="nl-NL"/>
              </w:rPr>
              <w:t>/7</w:t>
            </w:r>
            <w:r>
              <w:rPr>
                <w:rFonts w:ascii="Arial" w:hAnsi="Arial" w:cs="Arial"/>
                <w:sz w:val="20"/>
                <w:szCs w:val="20"/>
                <w:lang w:val="nl-NL"/>
              </w:rPr>
              <w:t>/8/8.1</w:t>
            </w:r>
            <w:r w:rsidRPr="00E35DBA">
              <w:rPr>
                <w:rFonts w:ascii="Arial" w:hAnsi="Arial" w:cs="Arial"/>
                <w:sz w:val="20"/>
                <w:szCs w:val="20"/>
                <w:lang w:val="nl-NL"/>
              </w:rPr>
              <w:t>,</w:t>
            </w:r>
            <w:r w:rsidR="000C7F2C">
              <w:rPr>
                <w:rFonts w:ascii="Arial" w:hAnsi="Arial" w:cs="Arial"/>
                <w:sz w:val="20"/>
                <w:szCs w:val="20"/>
                <w:lang w:val="nl-NL"/>
              </w:rPr>
              <w:t>10</w:t>
            </w:r>
          </w:p>
        </w:tc>
      </w:tr>
      <w:tr w:rsidR="001E5D30" w:rsidTr="00BE3BFE">
        <w:trPr>
          <w:trHeight w:val="36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E5D30" w:rsidRDefault="00E35DBA" w:rsidP="00024D94">
            <w:pPr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Internet</w:t>
            </w:r>
          </w:p>
        </w:tc>
        <w:tc>
          <w:tcPr>
            <w:tcW w:w="6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D30" w:rsidRDefault="00E35DBA" w:rsidP="00E35DBA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HTML, CSS</w:t>
            </w:r>
          </w:p>
        </w:tc>
      </w:tr>
      <w:tr w:rsidR="001E5D30" w:rsidTr="00BE3BFE">
        <w:trPr>
          <w:trHeight w:val="36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E5D30" w:rsidRDefault="00E35DBA" w:rsidP="00024D94">
            <w:pPr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Areas </w:t>
            </w:r>
            <w:r w:rsidRPr="00E35DBA">
              <w:rPr>
                <w:rFonts w:ascii="Arial" w:hAnsi="Arial" w:cs="Arial"/>
                <w:b/>
                <w:sz w:val="20"/>
                <w:szCs w:val="20"/>
              </w:rPr>
              <w:t xml:space="preserve">of interest                    </w:t>
            </w:r>
          </w:p>
        </w:tc>
        <w:tc>
          <w:tcPr>
            <w:tcW w:w="6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D30" w:rsidRDefault="00BC4D7E" w:rsidP="00024D94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SEO, </w:t>
            </w:r>
            <w:r w:rsidR="00E35DBA">
              <w:rPr>
                <w:rFonts w:ascii="Arial" w:hAnsi="Arial" w:cs="Arial"/>
                <w:sz w:val="20"/>
                <w:szCs w:val="20"/>
              </w:rPr>
              <w:t>Testing and Development</w:t>
            </w:r>
          </w:p>
        </w:tc>
      </w:tr>
      <w:tr w:rsidR="001E5D30" w:rsidTr="00BE3BFE">
        <w:trPr>
          <w:trHeight w:val="36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E5D30" w:rsidRDefault="001E5D30" w:rsidP="00024D94">
            <w:pPr>
              <w:snapToGrid w:val="0"/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Packages</w:t>
            </w:r>
          </w:p>
        </w:tc>
        <w:tc>
          <w:tcPr>
            <w:tcW w:w="6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D30" w:rsidRDefault="001E5D30" w:rsidP="00024D94">
            <w:pPr>
              <w:snapToGri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Microsoft Office 2003 / 2007</w:t>
            </w:r>
            <w:r w:rsidR="00F61443">
              <w:rPr>
                <w:rFonts w:ascii="Arial" w:hAnsi="Arial" w:cs="Arial"/>
                <w:sz w:val="20"/>
                <w:szCs w:val="20"/>
              </w:rPr>
              <w:t>/ 2010</w:t>
            </w:r>
            <w:r w:rsidR="00024D94">
              <w:rPr>
                <w:rFonts w:ascii="Arial" w:hAnsi="Arial" w:cs="Arial"/>
                <w:sz w:val="20"/>
                <w:szCs w:val="20"/>
              </w:rPr>
              <w:t>/ 2013</w:t>
            </w:r>
          </w:p>
        </w:tc>
      </w:tr>
    </w:tbl>
    <w:p w:rsidR="00BC4D7E" w:rsidRDefault="00BC4D7E" w:rsidP="00024D94">
      <w:pPr>
        <w:spacing w:after="0"/>
        <w:ind w:left="720"/>
        <w:rPr>
          <w:rFonts w:ascii="Arial" w:hAnsi="Arial" w:cs="Arial"/>
          <w:b/>
          <w:sz w:val="20"/>
          <w:szCs w:val="20"/>
        </w:rPr>
      </w:pPr>
    </w:p>
    <w:p w:rsidR="001E5D30" w:rsidRDefault="00BC4D7E" w:rsidP="00BC4D7E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:rsidR="00BC4D7E" w:rsidRDefault="00BC4D7E" w:rsidP="00BC4D7E">
      <w:pPr>
        <w:shd w:val="clear" w:color="auto" w:fill="DDD9C3"/>
        <w:spacing w:after="0"/>
        <w:rPr>
          <w:rFonts w:ascii="Arial" w:hAnsi="Arial" w:cs="Arial"/>
          <w:b/>
          <w:color w:val="17365D"/>
          <w:sz w:val="20"/>
          <w:szCs w:val="20"/>
        </w:rPr>
      </w:pPr>
      <w:r>
        <w:rPr>
          <w:rFonts w:ascii="Arial" w:hAnsi="Arial" w:cs="Arial"/>
          <w:b/>
          <w:color w:val="17365D"/>
          <w:sz w:val="20"/>
          <w:szCs w:val="20"/>
        </w:rPr>
        <w:lastRenderedPageBreak/>
        <w:t>Digital Marketing Overview</w:t>
      </w:r>
    </w:p>
    <w:p w:rsidR="00727B68" w:rsidRPr="00727B68" w:rsidRDefault="00727B68" w:rsidP="00BC4D7E">
      <w:pPr>
        <w:spacing w:after="0"/>
        <w:rPr>
          <w:rFonts w:ascii="Arial" w:hAnsi="Arial" w:cs="Arial"/>
          <w:b/>
          <w:sz w:val="24"/>
          <w:szCs w:val="20"/>
        </w:rPr>
      </w:pPr>
    </w:p>
    <w:p w:rsidR="00727B68" w:rsidRPr="00BC4D7E" w:rsidRDefault="00727B68" w:rsidP="00BC4D7E">
      <w:pPr>
        <w:spacing w:after="0"/>
        <w:rPr>
          <w:rFonts w:ascii="Arial" w:hAnsi="Arial" w:cs="Arial"/>
          <w:sz w:val="20"/>
          <w:szCs w:val="20"/>
        </w:rPr>
      </w:pPr>
      <w:r w:rsidRPr="00BC4D7E">
        <w:rPr>
          <w:rFonts w:ascii="Arial" w:hAnsi="Arial" w:cs="Arial"/>
          <w:sz w:val="20"/>
          <w:szCs w:val="20"/>
        </w:rPr>
        <w:t>Completed 3 months traini</w:t>
      </w:r>
      <w:r w:rsidR="00BC4D7E" w:rsidRPr="00BC4D7E">
        <w:rPr>
          <w:rFonts w:ascii="Arial" w:hAnsi="Arial" w:cs="Arial"/>
          <w:sz w:val="20"/>
          <w:szCs w:val="20"/>
        </w:rPr>
        <w:t>ng on Digital Marketing</w:t>
      </w:r>
      <w:r w:rsidRPr="00BC4D7E">
        <w:rPr>
          <w:rFonts w:ascii="Arial" w:hAnsi="Arial" w:cs="Arial"/>
          <w:sz w:val="20"/>
          <w:szCs w:val="20"/>
        </w:rPr>
        <w:t>.</w:t>
      </w:r>
    </w:p>
    <w:p w:rsidR="00BC4D7E" w:rsidRPr="00BC4D7E" w:rsidRDefault="00BC4D7E" w:rsidP="00BC4D7E">
      <w:pPr>
        <w:spacing w:after="0"/>
        <w:rPr>
          <w:rFonts w:ascii="Arial" w:hAnsi="Arial" w:cs="Arial"/>
          <w:b/>
          <w:sz w:val="20"/>
          <w:szCs w:val="20"/>
        </w:rPr>
      </w:pPr>
      <w:r w:rsidRPr="00BC4D7E">
        <w:rPr>
          <w:rFonts w:ascii="Arial" w:hAnsi="Arial" w:cs="Arial"/>
          <w:b/>
          <w:sz w:val="20"/>
          <w:szCs w:val="20"/>
        </w:rPr>
        <w:t>Topics Covered:</w:t>
      </w:r>
    </w:p>
    <w:p w:rsidR="00BC4D7E" w:rsidRDefault="00BC4D7E" w:rsidP="00BC4D7E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BC4D7E">
        <w:rPr>
          <w:rFonts w:ascii="Arial" w:hAnsi="Arial" w:cs="Arial"/>
          <w:sz w:val="20"/>
          <w:szCs w:val="20"/>
        </w:rPr>
        <w:t>Search Engine Optimization</w:t>
      </w:r>
    </w:p>
    <w:p w:rsidR="00802256" w:rsidRPr="00BC4D7E" w:rsidRDefault="00802256" w:rsidP="00802256">
      <w:pPr>
        <w:spacing w:after="0"/>
        <w:ind w:left="720"/>
        <w:rPr>
          <w:rFonts w:ascii="Arial" w:hAnsi="Arial" w:cs="Arial"/>
          <w:sz w:val="20"/>
          <w:szCs w:val="20"/>
        </w:rPr>
      </w:pPr>
    </w:p>
    <w:p w:rsidR="00BC4D7E" w:rsidRDefault="00BC4D7E" w:rsidP="00BC4D7E">
      <w:pPr>
        <w:numPr>
          <w:ilvl w:val="1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BC4D7E">
        <w:rPr>
          <w:rFonts w:ascii="Arial" w:hAnsi="Arial" w:cs="Arial"/>
          <w:sz w:val="20"/>
          <w:szCs w:val="20"/>
        </w:rPr>
        <w:t>On Page Optimization</w:t>
      </w:r>
      <w:r w:rsidR="00802256">
        <w:rPr>
          <w:rFonts w:ascii="Arial" w:hAnsi="Arial" w:cs="Arial"/>
          <w:sz w:val="20"/>
          <w:szCs w:val="20"/>
        </w:rPr>
        <w:t xml:space="preserve"> </w:t>
      </w:r>
    </w:p>
    <w:p w:rsidR="00802256" w:rsidRDefault="00802256" w:rsidP="00802256">
      <w:pPr>
        <w:spacing w:after="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Knowledge of Title </w:t>
      </w:r>
      <w:r w:rsidR="00F62593">
        <w:rPr>
          <w:rFonts w:ascii="Arial" w:hAnsi="Arial" w:cs="Arial"/>
          <w:sz w:val="20"/>
          <w:szCs w:val="20"/>
        </w:rPr>
        <w:t>tags, Description</w:t>
      </w:r>
      <w:r>
        <w:rPr>
          <w:rFonts w:ascii="Arial" w:hAnsi="Arial" w:cs="Arial"/>
          <w:sz w:val="20"/>
          <w:szCs w:val="20"/>
        </w:rPr>
        <w:t xml:space="preserve"> </w:t>
      </w:r>
      <w:r w:rsidR="00F62593">
        <w:rPr>
          <w:rFonts w:ascii="Arial" w:hAnsi="Arial" w:cs="Arial"/>
          <w:sz w:val="20"/>
          <w:szCs w:val="20"/>
        </w:rPr>
        <w:t>tags, Anchor</w:t>
      </w:r>
      <w:r>
        <w:rPr>
          <w:rFonts w:ascii="Arial" w:hAnsi="Arial" w:cs="Arial"/>
          <w:sz w:val="20"/>
          <w:szCs w:val="20"/>
        </w:rPr>
        <w:t xml:space="preserve"> text, Keywords.</w:t>
      </w:r>
    </w:p>
    <w:p w:rsidR="00B10665" w:rsidRPr="00BC4D7E" w:rsidRDefault="00B10665" w:rsidP="00802256">
      <w:pPr>
        <w:spacing w:after="0"/>
        <w:ind w:left="1440"/>
        <w:rPr>
          <w:rFonts w:ascii="Arial" w:hAnsi="Arial" w:cs="Arial"/>
          <w:sz w:val="20"/>
          <w:szCs w:val="20"/>
        </w:rPr>
      </w:pPr>
    </w:p>
    <w:p w:rsidR="00BC4D7E" w:rsidRDefault="00BC4D7E" w:rsidP="00BC4D7E">
      <w:pPr>
        <w:numPr>
          <w:ilvl w:val="1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BC4D7E">
        <w:rPr>
          <w:rFonts w:ascii="Arial" w:hAnsi="Arial" w:cs="Arial"/>
          <w:sz w:val="20"/>
          <w:szCs w:val="20"/>
        </w:rPr>
        <w:t>Off Page Optimization</w:t>
      </w:r>
    </w:p>
    <w:p w:rsidR="00802256" w:rsidRDefault="00802256" w:rsidP="00802256">
      <w:pPr>
        <w:spacing w:after="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Article </w:t>
      </w:r>
      <w:r w:rsidR="00F62593">
        <w:rPr>
          <w:rFonts w:ascii="Arial" w:hAnsi="Arial" w:cs="Arial"/>
          <w:sz w:val="20"/>
          <w:szCs w:val="20"/>
        </w:rPr>
        <w:t>Submission, Business</w:t>
      </w:r>
      <w:r>
        <w:rPr>
          <w:rFonts w:ascii="Arial" w:hAnsi="Arial" w:cs="Arial"/>
          <w:sz w:val="20"/>
          <w:szCs w:val="20"/>
        </w:rPr>
        <w:t xml:space="preserve"> </w:t>
      </w:r>
      <w:r w:rsidR="00F62593">
        <w:rPr>
          <w:rFonts w:ascii="Arial" w:hAnsi="Arial" w:cs="Arial"/>
          <w:sz w:val="20"/>
          <w:szCs w:val="20"/>
        </w:rPr>
        <w:t>Listing, Social</w:t>
      </w:r>
      <w:r>
        <w:rPr>
          <w:rFonts w:ascii="Arial" w:hAnsi="Arial" w:cs="Arial"/>
          <w:sz w:val="20"/>
          <w:szCs w:val="20"/>
        </w:rPr>
        <w:t xml:space="preserve"> Bookmarking.</w:t>
      </w:r>
    </w:p>
    <w:p w:rsidR="00B10665" w:rsidRDefault="00B10665" w:rsidP="00802256">
      <w:pPr>
        <w:spacing w:after="0"/>
        <w:ind w:left="1440"/>
        <w:rPr>
          <w:rFonts w:ascii="Arial" w:hAnsi="Arial" w:cs="Arial"/>
          <w:sz w:val="20"/>
          <w:szCs w:val="20"/>
        </w:rPr>
      </w:pPr>
    </w:p>
    <w:p w:rsidR="00802256" w:rsidRDefault="00802256" w:rsidP="00BC4D7E">
      <w:pPr>
        <w:numPr>
          <w:ilvl w:val="1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Site  Analysis </w:t>
      </w:r>
    </w:p>
    <w:p w:rsidR="00802256" w:rsidRDefault="00802256" w:rsidP="00802256">
      <w:pPr>
        <w:spacing w:after="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Complete technical </w:t>
      </w:r>
      <w:r w:rsidR="00F62593">
        <w:rPr>
          <w:rFonts w:ascii="Arial" w:hAnsi="Arial" w:cs="Arial"/>
          <w:sz w:val="20"/>
          <w:szCs w:val="20"/>
        </w:rPr>
        <w:t>report of</w:t>
      </w:r>
      <w:r>
        <w:rPr>
          <w:rFonts w:ascii="Arial" w:hAnsi="Arial" w:cs="Arial"/>
          <w:sz w:val="20"/>
          <w:szCs w:val="20"/>
        </w:rPr>
        <w:t xml:space="preserve"> </w:t>
      </w:r>
      <w:r w:rsidR="00F62593">
        <w:rPr>
          <w:rFonts w:ascii="Arial" w:hAnsi="Arial" w:cs="Arial"/>
          <w:sz w:val="20"/>
          <w:szCs w:val="20"/>
        </w:rPr>
        <w:t>the website. The</w:t>
      </w:r>
      <w:r>
        <w:rPr>
          <w:rFonts w:ascii="Arial" w:hAnsi="Arial" w:cs="Arial"/>
          <w:sz w:val="20"/>
          <w:szCs w:val="20"/>
        </w:rPr>
        <w:t xml:space="preserve"> report include on page and off </w:t>
      </w:r>
    </w:p>
    <w:p w:rsidR="00802256" w:rsidRDefault="00802256" w:rsidP="00802256">
      <w:pPr>
        <w:spacing w:after="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F62593">
        <w:rPr>
          <w:rFonts w:ascii="Arial" w:hAnsi="Arial" w:cs="Arial"/>
          <w:sz w:val="20"/>
          <w:szCs w:val="20"/>
        </w:rPr>
        <w:t>page factors of the website (</w:t>
      </w:r>
      <w:r>
        <w:rPr>
          <w:rFonts w:ascii="Arial" w:hAnsi="Arial" w:cs="Arial"/>
          <w:sz w:val="20"/>
          <w:szCs w:val="20"/>
        </w:rPr>
        <w:t>SEO Audit).</w:t>
      </w:r>
    </w:p>
    <w:p w:rsidR="00802256" w:rsidRDefault="00802256" w:rsidP="00BC4D7E">
      <w:pPr>
        <w:numPr>
          <w:ilvl w:val="1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SEO</w:t>
      </w:r>
      <w:r w:rsidR="00F6259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Tools</w:t>
      </w:r>
    </w:p>
    <w:p w:rsidR="00802256" w:rsidRDefault="00802256" w:rsidP="00802256">
      <w:pPr>
        <w:spacing w:after="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Google </w:t>
      </w:r>
      <w:r w:rsidR="00B10665">
        <w:rPr>
          <w:rFonts w:ascii="Arial" w:hAnsi="Arial" w:cs="Arial"/>
          <w:sz w:val="20"/>
          <w:szCs w:val="20"/>
        </w:rPr>
        <w:t>Analytics, W</w:t>
      </w:r>
      <w:r w:rsidR="00F62593">
        <w:rPr>
          <w:rFonts w:ascii="Arial" w:hAnsi="Arial" w:cs="Arial"/>
          <w:sz w:val="20"/>
          <w:szCs w:val="20"/>
        </w:rPr>
        <w:t>eb</w:t>
      </w:r>
      <w:r>
        <w:rPr>
          <w:rFonts w:ascii="Arial" w:hAnsi="Arial" w:cs="Arial"/>
          <w:sz w:val="20"/>
          <w:szCs w:val="20"/>
        </w:rPr>
        <w:t xml:space="preserve"> master tools</w:t>
      </w:r>
      <w:r w:rsidR="00B10665">
        <w:rPr>
          <w:rFonts w:ascii="Arial" w:hAnsi="Arial" w:cs="Arial"/>
          <w:sz w:val="20"/>
          <w:szCs w:val="20"/>
        </w:rPr>
        <w:t>, Robo</w:t>
      </w:r>
      <w:r w:rsidR="00F62593">
        <w:rPr>
          <w:rFonts w:ascii="Arial" w:hAnsi="Arial" w:cs="Arial"/>
          <w:sz w:val="20"/>
          <w:szCs w:val="20"/>
        </w:rPr>
        <w:t>t.txt</w:t>
      </w:r>
    </w:p>
    <w:p w:rsidR="00B10665" w:rsidRPr="00BC4D7E" w:rsidRDefault="00B10665" w:rsidP="00802256">
      <w:pPr>
        <w:spacing w:after="0"/>
        <w:ind w:left="1440"/>
        <w:rPr>
          <w:rFonts w:ascii="Arial" w:hAnsi="Arial" w:cs="Arial"/>
          <w:sz w:val="20"/>
          <w:szCs w:val="20"/>
        </w:rPr>
      </w:pPr>
    </w:p>
    <w:p w:rsidR="00BC4D7E" w:rsidRPr="00BC4D7E" w:rsidRDefault="00BC4D7E" w:rsidP="00BC4D7E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BC4D7E">
        <w:rPr>
          <w:rFonts w:ascii="Arial" w:hAnsi="Arial" w:cs="Arial"/>
          <w:sz w:val="20"/>
          <w:szCs w:val="20"/>
        </w:rPr>
        <w:t>Social Media Marketing</w:t>
      </w:r>
    </w:p>
    <w:p w:rsidR="00BC4D7E" w:rsidRPr="00BC4D7E" w:rsidRDefault="00BC4D7E" w:rsidP="00BC4D7E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BC4D7E">
        <w:rPr>
          <w:rFonts w:ascii="Arial" w:hAnsi="Arial" w:cs="Arial"/>
          <w:sz w:val="20"/>
          <w:szCs w:val="20"/>
        </w:rPr>
        <w:t>Search Engine Marketing</w:t>
      </w:r>
    </w:p>
    <w:p w:rsidR="00BC4D7E" w:rsidRDefault="00BC4D7E" w:rsidP="00BC4D7E">
      <w:pPr>
        <w:spacing w:after="0"/>
        <w:rPr>
          <w:rFonts w:ascii="Arial" w:hAnsi="Arial" w:cs="Arial"/>
          <w:b/>
          <w:sz w:val="20"/>
          <w:szCs w:val="20"/>
        </w:rPr>
      </w:pPr>
    </w:p>
    <w:p w:rsidR="001E5D30" w:rsidRDefault="00727B68" w:rsidP="00BC4D7E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</w:p>
    <w:p w:rsidR="001E5D30" w:rsidRDefault="001E5D30">
      <w:pPr>
        <w:shd w:val="clear" w:color="auto" w:fill="DDD9C3"/>
        <w:spacing w:after="0"/>
        <w:rPr>
          <w:rFonts w:ascii="Arial" w:hAnsi="Arial" w:cs="Arial"/>
          <w:b/>
          <w:color w:val="17365D"/>
          <w:sz w:val="20"/>
          <w:szCs w:val="20"/>
        </w:rPr>
      </w:pPr>
      <w:r>
        <w:rPr>
          <w:rFonts w:ascii="Arial" w:hAnsi="Arial" w:cs="Arial"/>
          <w:b/>
          <w:color w:val="17365D"/>
          <w:sz w:val="20"/>
          <w:szCs w:val="20"/>
        </w:rPr>
        <w:t>Projects Overview</w:t>
      </w:r>
    </w:p>
    <w:p w:rsidR="005067EC" w:rsidRPr="00BE3BFE" w:rsidRDefault="005067EC" w:rsidP="005067EC">
      <w:pPr>
        <w:spacing w:after="0"/>
        <w:ind w:left="720"/>
        <w:rPr>
          <w:rFonts w:ascii="Arial" w:hAnsi="Arial" w:cs="Arial"/>
          <w:b/>
          <w:sz w:val="20"/>
          <w:szCs w:val="20"/>
        </w:rPr>
      </w:pPr>
    </w:p>
    <w:p w:rsidR="00BC4D7E" w:rsidRDefault="00BC4D7E" w:rsidP="00BC4D7E">
      <w:pPr>
        <w:spacing w:after="0"/>
        <w:rPr>
          <w:rFonts w:ascii="Arial" w:hAnsi="Arial" w:cs="Arial"/>
          <w:b/>
          <w:bCs/>
          <w:sz w:val="20"/>
          <w:szCs w:val="20"/>
          <w:lang w:val="af-ZA"/>
        </w:rPr>
      </w:pPr>
      <w:r w:rsidRPr="00E35DBA">
        <w:rPr>
          <w:rFonts w:ascii="Arial" w:hAnsi="Arial" w:cs="Arial"/>
          <w:b/>
          <w:bCs/>
          <w:sz w:val="20"/>
          <w:szCs w:val="20"/>
          <w:lang w:val="af-ZA"/>
        </w:rPr>
        <w:t xml:space="preserve">Project  </w:t>
      </w:r>
      <w:r>
        <w:rPr>
          <w:rFonts w:ascii="Arial" w:hAnsi="Arial" w:cs="Arial"/>
          <w:b/>
          <w:bCs/>
          <w:sz w:val="20"/>
          <w:szCs w:val="20"/>
          <w:lang w:val="af-ZA"/>
        </w:rPr>
        <w:t>#1</w:t>
      </w:r>
      <w:r w:rsidRPr="00E35DBA">
        <w:rPr>
          <w:rFonts w:ascii="Arial" w:hAnsi="Arial" w:cs="Arial"/>
          <w:b/>
          <w:bCs/>
          <w:sz w:val="20"/>
          <w:szCs w:val="20"/>
          <w:lang w:val="af-ZA"/>
        </w:rPr>
        <w:t xml:space="preserve">:   </w:t>
      </w:r>
      <w:r>
        <w:rPr>
          <w:rFonts w:ascii="Arial" w:hAnsi="Arial" w:cs="Arial"/>
          <w:b/>
          <w:bCs/>
          <w:sz w:val="20"/>
          <w:szCs w:val="20"/>
          <w:lang w:val="af-ZA"/>
        </w:rPr>
        <w:t xml:space="preserve">EvolisIndia.com </w:t>
      </w:r>
    </w:p>
    <w:p w:rsidR="00BC4D7E" w:rsidRPr="00E35DBA" w:rsidRDefault="00BC4D7E" w:rsidP="00BC4D7E">
      <w:pPr>
        <w:spacing w:after="0"/>
        <w:rPr>
          <w:rFonts w:ascii="Arial" w:hAnsi="Arial" w:cs="Arial"/>
          <w:b/>
          <w:bCs/>
          <w:sz w:val="20"/>
          <w:szCs w:val="20"/>
          <w:lang w:val="af-ZA"/>
        </w:rPr>
      </w:pPr>
    </w:p>
    <w:p w:rsidR="00596A8A" w:rsidRPr="00BC4D7E" w:rsidRDefault="00BC4D7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is one of the </w:t>
      </w:r>
      <w:r w:rsidR="00F62593">
        <w:rPr>
          <w:rFonts w:ascii="Arial" w:hAnsi="Arial" w:cs="Arial"/>
          <w:sz w:val="20"/>
          <w:szCs w:val="20"/>
        </w:rPr>
        <w:t>project which</w:t>
      </w:r>
      <w:r>
        <w:rPr>
          <w:rFonts w:ascii="Arial" w:hAnsi="Arial" w:cs="Arial"/>
          <w:sz w:val="20"/>
          <w:szCs w:val="20"/>
        </w:rPr>
        <w:t xml:space="preserve"> I completed as a part of Digital </w:t>
      </w:r>
      <w:r w:rsidR="00F62593">
        <w:rPr>
          <w:rFonts w:ascii="Arial" w:hAnsi="Arial" w:cs="Arial"/>
          <w:sz w:val="20"/>
          <w:szCs w:val="20"/>
        </w:rPr>
        <w:t>Marketing</w:t>
      </w:r>
      <w:r>
        <w:rPr>
          <w:rFonts w:ascii="Arial" w:hAnsi="Arial" w:cs="Arial"/>
          <w:sz w:val="20"/>
          <w:szCs w:val="20"/>
        </w:rPr>
        <w:t xml:space="preserve"> Training Program. I used all SEO Techniques in this </w:t>
      </w:r>
      <w:r w:rsidR="00B10665">
        <w:rPr>
          <w:rFonts w:ascii="Arial" w:hAnsi="Arial" w:cs="Arial"/>
          <w:sz w:val="20"/>
          <w:szCs w:val="20"/>
        </w:rPr>
        <w:t>project. This website designs and markets printing systems.</w:t>
      </w:r>
    </w:p>
    <w:p w:rsidR="00BC4D7E" w:rsidRDefault="00BC4D7E">
      <w:pPr>
        <w:spacing w:after="0"/>
        <w:rPr>
          <w:rFonts w:ascii="Arial" w:hAnsi="Arial" w:cs="Arial"/>
          <w:b/>
          <w:sz w:val="20"/>
          <w:szCs w:val="20"/>
          <w:u w:val="single"/>
        </w:rPr>
      </w:pPr>
    </w:p>
    <w:p w:rsidR="00E35DBA" w:rsidRDefault="00E35DBA" w:rsidP="00E35DBA">
      <w:pPr>
        <w:spacing w:after="0"/>
        <w:rPr>
          <w:rFonts w:ascii="Arial" w:hAnsi="Arial" w:cs="Arial"/>
          <w:b/>
          <w:bCs/>
          <w:sz w:val="20"/>
          <w:szCs w:val="20"/>
          <w:lang w:val="af-ZA"/>
        </w:rPr>
      </w:pPr>
      <w:r w:rsidRPr="00E35DBA">
        <w:rPr>
          <w:rFonts w:ascii="Arial" w:hAnsi="Arial" w:cs="Arial"/>
          <w:b/>
          <w:bCs/>
          <w:sz w:val="20"/>
          <w:szCs w:val="20"/>
          <w:lang w:val="af-ZA"/>
        </w:rPr>
        <w:t xml:space="preserve">Project  </w:t>
      </w:r>
      <w:r>
        <w:rPr>
          <w:rFonts w:ascii="Arial" w:hAnsi="Arial" w:cs="Arial"/>
          <w:b/>
          <w:bCs/>
          <w:sz w:val="20"/>
          <w:szCs w:val="20"/>
          <w:lang w:val="af-ZA"/>
        </w:rPr>
        <w:t>#</w:t>
      </w:r>
      <w:r w:rsidR="00BC4D7E">
        <w:rPr>
          <w:rFonts w:ascii="Arial" w:hAnsi="Arial" w:cs="Arial"/>
          <w:b/>
          <w:bCs/>
          <w:sz w:val="20"/>
          <w:szCs w:val="20"/>
          <w:lang w:val="af-ZA"/>
        </w:rPr>
        <w:t>2</w:t>
      </w:r>
      <w:r w:rsidRPr="00E35DBA">
        <w:rPr>
          <w:rFonts w:ascii="Arial" w:hAnsi="Arial" w:cs="Arial"/>
          <w:b/>
          <w:bCs/>
          <w:sz w:val="20"/>
          <w:szCs w:val="20"/>
          <w:lang w:val="af-ZA"/>
        </w:rPr>
        <w:t xml:space="preserve">:   </w:t>
      </w:r>
      <w:r w:rsidR="00B10665">
        <w:rPr>
          <w:rFonts w:ascii="Arial" w:hAnsi="Arial" w:cs="Arial"/>
          <w:b/>
          <w:bCs/>
          <w:sz w:val="20"/>
          <w:szCs w:val="20"/>
          <w:lang w:val="af-ZA"/>
        </w:rPr>
        <w:t>SRF Security System</w:t>
      </w:r>
    </w:p>
    <w:p w:rsidR="00B10665" w:rsidRDefault="00B10665">
      <w:pPr>
        <w:spacing w:after="0"/>
        <w:rPr>
          <w:rFonts w:ascii="Arial" w:hAnsi="Arial" w:cs="Arial"/>
          <w:b/>
          <w:bCs/>
          <w:sz w:val="20"/>
          <w:szCs w:val="20"/>
          <w:lang w:val="af-ZA"/>
        </w:rPr>
      </w:pPr>
    </w:p>
    <w:p w:rsidR="001F61CC" w:rsidRDefault="00B10665">
      <w:pPr>
        <w:spacing w:after="0"/>
      </w:pPr>
      <w:r>
        <w:t>This website gives security services to schools, colleges and commercial areas.</w:t>
      </w:r>
    </w:p>
    <w:p w:rsidR="00B10665" w:rsidRDefault="00B10665">
      <w:pPr>
        <w:spacing w:after="0"/>
      </w:pPr>
    </w:p>
    <w:p w:rsidR="001E5D30" w:rsidRDefault="001E5D30">
      <w:pPr>
        <w:shd w:val="clear" w:color="auto" w:fill="DDD9C3"/>
        <w:spacing w:after="0"/>
        <w:rPr>
          <w:rFonts w:ascii="Arial" w:hAnsi="Arial" w:cs="Arial"/>
          <w:b/>
          <w:color w:val="17365D"/>
          <w:sz w:val="20"/>
          <w:szCs w:val="20"/>
        </w:rPr>
      </w:pPr>
      <w:r>
        <w:rPr>
          <w:rFonts w:ascii="Arial" w:hAnsi="Arial" w:cs="Arial"/>
          <w:b/>
          <w:color w:val="17365D"/>
          <w:sz w:val="20"/>
          <w:szCs w:val="20"/>
        </w:rPr>
        <w:t>Personal Information</w:t>
      </w:r>
    </w:p>
    <w:p w:rsidR="00814F43" w:rsidRDefault="00814F43" w:rsidP="00814F43">
      <w:pPr>
        <w:shd w:val="clear" w:color="auto" w:fill="FFFFFF" w:themeFill="background1"/>
        <w:spacing w:after="0"/>
        <w:rPr>
          <w:rFonts w:ascii="Arial" w:hAnsi="Arial" w:cs="Arial"/>
          <w:b/>
          <w:color w:val="17365D"/>
          <w:sz w:val="20"/>
          <w:szCs w:val="20"/>
        </w:rPr>
      </w:pPr>
    </w:p>
    <w:p w:rsidR="001E5D30" w:rsidRDefault="001E5D3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Personal Details</w:t>
      </w:r>
    </w:p>
    <w:p w:rsidR="00814F43" w:rsidRDefault="00814F43" w:rsidP="00814F43">
      <w:pPr>
        <w:pStyle w:val="ListParagraph"/>
        <w:spacing w:after="0"/>
        <w:rPr>
          <w:rFonts w:ascii="Arial" w:hAnsi="Arial" w:cs="Arial"/>
          <w:b/>
          <w:sz w:val="20"/>
          <w:szCs w:val="20"/>
        </w:rPr>
      </w:pPr>
    </w:p>
    <w:p w:rsidR="001E5D30" w:rsidRDefault="001E5D3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 of Birth</w:t>
      </w:r>
      <w:r>
        <w:rPr>
          <w:rFonts w:ascii="Arial" w:hAnsi="Arial" w:cs="Arial"/>
          <w:sz w:val="20"/>
          <w:szCs w:val="20"/>
        </w:rPr>
        <w:tab/>
        <w:t xml:space="preserve">: </w:t>
      </w:r>
      <w:r w:rsidR="00A949DE" w:rsidRPr="00A949DE">
        <w:rPr>
          <w:rFonts w:ascii="Arial" w:hAnsi="Arial" w:cs="Arial"/>
          <w:sz w:val="20"/>
          <w:szCs w:val="20"/>
        </w:rPr>
        <w:t>01/01/1994</w:t>
      </w:r>
    </w:p>
    <w:p w:rsidR="00A949DE" w:rsidRDefault="00A949DE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Gender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Female</w:t>
      </w:r>
    </w:p>
    <w:p w:rsidR="001E5D30" w:rsidRDefault="001E5D3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Marital Status</w:t>
      </w:r>
      <w:r>
        <w:rPr>
          <w:rFonts w:ascii="Arial" w:hAnsi="Arial" w:cs="Arial"/>
          <w:sz w:val="20"/>
          <w:szCs w:val="20"/>
        </w:rPr>
        <w:tab/>
        <w:t>:</w:t>
      </w:r>
      <w:r w:rsidR="00814F43">
        <w:rPr>
          <w:rFonts w:ascii="Arial" w:hAnsi="Arial" w:cs="Arial"/>
          <w:sz w:val="20"/>
          <w:szCs w:val="20"/>
        </w:rPr>
        <w:t xml:space="preserve"> </w:t>
      </w:r>
      <w:r w:rsidR="00A949DE">
        <w:rPr>
          <w:rFonts w:ascii="Arial" w:hAnsi="Arial" w:cs="Arial"/>
          <w:sz w:val="20"/>
          <w:szCs w:val="20"/>
        </w:rPr>
        <w:t>Single</w:t>
      </w:r>
    </w:p>
    <w:p w:rsidR="001E5D30" w:rsidRDefault="001E5D3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 w:rsidR="008569D8">
        <w:rPr>
          <w:rFonts w:ascii="Arial" w:hAnsi="Arial" w:cs="Arial"/>
          <w:sz w:val="20"/>
          <w:szCs w:val="20"/>
        </w:rPr>
        <w:t>BCBPJ2479L</w:t>
      </w:r>
    </w:p>
    <w:p w:rsidR="00A949DE" w:rsidRDefault="00A949DE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Languages</w:t>
      </w:r>
      <w:r>
        <w:rPr>
          <w:rFonts w:ascii="Arial" w:hAnsi="Arial" w:cs="Arial"/>
          <w:sz w:val="20"/>
          <w:szCs w:val="20"/>
        </w:rPr>
        <w:tab/>
        <w:t>: English, Hindi, Malayalam, Kannada</w:t>
      </w:r>
    </w:p>
    <w:p w:rsidR="00A949DE" w:rsidRDefault="00A949DE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Nationality</w:t>
      </w:r>
      <w:r>
        <w:rPr>
          <w:rFonts w:ascii="Arial" w:hAnsi="Arial" w:cs="Arial"/>
          <w:sz w:val="20"/>
          <w:szCs w:val="20"/>
        </w:rPr>
        <w:tab/>
        <w:t>: Indian</w:t>
      </w:r>
    </w:p>
    <w:p w:rsidR="001E5D30" w:rsidRDefault="001E5D30" w:rsidP="00B83C0F">
      <w:pPr>
        <w:pStyle w:val="ListParagraph"/>
        <w:spacing w:after="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1E5D30" w:rsidRDefault="001E5D3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Strengths</w:t>
      </w:r>
    </w:p>
    <w:p w:rsidR="00814F43" w:rsidRDefault="00814F43" w:rsidP="00814F43">
      <w:pPr>
        <w:pStyle w:val="ListParagraph"/>
        <w:spacing w:after="0"/>
        <w:rPr>
          <w:rFonts w:ascii="Arial" w:hAnsi="Arial" w:cs="Arial"/>
          <w:b/>
          <w:sz w:val="20"/>
          <w:szCs w:val="20"/>
        </w:rPr>
      </w:pPr>
    </w:p>
    <w:p w:rsidR="001E5D30" w:rsidRDefault="001E5D3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Flexible and Good Team Worker</w:t>
      </w:r>
    </w:p>
    <w:p w:rsidR="001E5D30" w:rsidRDefault="001E5D3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Logical and Analytical Reasoning</w:t>
      </w:r>
    </w:p>
    <w:p w:rsidR="001E5D30" w:rsidRDefault="001E5D3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Quick Learner</w:t>
      </w:r>
    </w:p>
    <w:p w:rsidR="001E5D30" w:rsidRDefault="001E5D3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Take Initiatives</w:t>
      </w:r>
    </w:p>
    <w:p w:rsidR="001E5D30" w:rsidRDefault="001E5D30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Self Confidence</w:t>
      </w:r>
    </w:p>
    <w:p w:rsidR="001E5D30" w:rsidRDefault="001E5D30">
      <w:pPr>
        <w:pStyle w:val="ListParagraph"/>
        <w:spacing w:after="0"/>
        <w:ind w:left="1440"/>
        <w:rPr>
          <w:rFonts w:ascii="Arial" w:hAnsi="Arial" w:cs="Arial"/>
          <w:sz w:val="20"/>
          <w:szCs w:val="20"/>
        </w:rPr>
      </w:pPr>
    </w:p>
    <w:p w:rsidR="006F3DAE" w:rsidRDefault="006F3DAE" w:rsidP="006F3DAE">
      <w:pPr>
        <w:shd w:val="clear" w:color="auto" w:fill="DDD9C3"/>
        <w:spacing w:after="0"/>
        <w:rPr>
          <w:rFonts w:ascii="Arial" w:hAnsi="Arial" w:cs="Arial"/>
          <w:b/>
          <w:color w:val="17365D"/>
          <w:sz w:val="20"/>
          <w:szCs w:val="20"/>
        </w:rPr>
      </w:pPr>
      <w:r>
        <w:rPr>
          <w:rFonts w:ascii="Arial" w:hAnsi="Arial" w:cs="Arial"/>
          <w:b/>
          <w:color w:val="17365D"/>
          <w:sz w:val="20"/>
          <w:szCs w:val="20"/>
        </w:rPr>
        <w:t>Self Declaration</w:t>
      </w:r>
    </w:p>
    <w:p w:rsidR="006F3DAE" w:rsidRDefault="006F3DAE">
      <w:pPr>
        <w:spacing w:after="0"/>
        <w:rPr>
          <w:rFonts w:ascii="Arial" w:hAnsi="Arial" w:cs="Arial"/>
          <w:sz w:val="20"/>
          <w:szCs w:val="20"/>
        </w:rPr>
      </w:pPr>
    </w:p>
    <w:p w:rsidR="001E5D30" w:rsidRDefault="001E5D3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hereby declare that the above furnished details are true and accurate to the best of my knowledge.</w:t>
      </w:r>
      <w:r>
        <w:rPr>
          <w:rFonts w:ascii="Arial" w:hAnsi="Arial" w:cs="Arial"/>
          <w:sz w:val="20"/>
          <w:szCs w:val="20"/>
        </w:rPr>
        <w:tab/>
      </w:r>
    </w:p>
    <w:p w:rsidR="001E5D30" w:rsidRDefault="001E5D30">
      <w:pPr>
        <w:spacing w:after="0"/>
        <w:rPr>
          <w:rFonts w:ascii="Arial" w:hAnsi="Arial" w:cs="Arial"/>
          <w:sz w:val="20"/>
          <w:szCs w:val="20"/>
        </w:rPr>
      </w:pPr>
    </w:p>
    <w:p w:rsidR="006F3DAE" w:rsidRDefault="006F3DAE">
      <w:pPr>
        <w:spacing w:after="0"/>
        <w:rPr>
          <w:rFonts w:ascii="Arial" w:hAnsi="Arial" w:cs="Arial"/>
          <w:b/>
          <w:sz w:val="20"/>
          <w:szCs w:val="20"/>
        </w:rPr>
      </w:pPr>
    </w:p>
    <w:p w:rsidR="006F3DAE" w:rsidRDefault="006F3DAE">
      <w:pPr>
        <w:spacing w:after="0"/>
        <w:rPr>
          <w:rFonts w:ascii="Arial" w:hAnsi="Arial" w:cs="Arial"/>
          <w:b/>
          <w:sz w:val="20"/>
          <w:szCs w:val="20"/>
        </w:rPr>
      </w:pPr>
    </w:p>
    <w:p w:rsidR="001E5D30" w:rsidRDefault="001E5D30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Date: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A949DE">
        <w:rPr>
          <w:rFonts w:ascii="Arial" w:hAnsi="Arial" w:cs="Arial"/>
          <w:b/>
          <w:sz w:val="20"/>
          <w:szCs w:val="20"/>
        </w:rPr>
        <w:t>Aneesha James</w:t>
      </w:r>
    </w:p>
    <w:sectPr w:rsidR="001E5D30" w:rsidSect="00C67E0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4814" w:rsidRDefault="00AC4814" w:rsidP="008569D8">
      <w:pPr>
        <w:spacing w:after="0" w:line="240" w:lineRule="auto"/>
      </w:pPr>
      <w:r>
        <w:separator/>
      </w:r>
    </w:p>
  </w:endnote>
  <w:endnote w:type="continuationSeparator" w:id="1">
    <w:p w:rsidR="00AC4814" w:rsidRDefault="00AC4814" w:rsidP="00856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9D8" w:rsidRDefault="008569D8">
    <w:pPr>
      <w:pStyle w:val="Footer"/>
    </w:pPr>
    <w:r>
      <w:t xml:space="preserve">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4814" w:rsidRDefault="00AC4814" w:rsidP="008569D8">
      <w:pPr>
        <w:spacing w:after="0" w:line="240" w:lineRule="auto"/>
      </w:pPr>
      <w:r>
        <w:separator/>
      </w:r>
    </w:p>
  </w:footnote>
  <w:footnote w:type="continuationSeparator" w:id="1">
    <w:p w:rsidR="00AC4814" w:rsidRDefault="00AC4814" w:rsidP="008569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81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1186053F"/>
    <w:multiLevelType w:val="hybridMultilevel"/>
    <w:tmpl w:val="E65A8AB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F70DD2"/>
    <w:multiLevelType w:val="hybridMultilevel"/>
    <w:tmpl w:val="BCF0E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6E6BDF"/>
    <w:multiLevelType w:val="hybridMultilevel"/>
    <w:tmpl w:val="1DBE6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5C80"/>
    <w:rsid w:val="00024D94"/>
    <w:rsid w:val="00025630"/>
    <w:rsid w:val="00035C97"/>
    <w:rsid w:val="00076641"/>
    <w:rsid w:val="000B5AE5"/>
    <w:rsid w:val="000C7F2C"/>
    <w:rsid w:val="000E7FF9"/>
    <w:rsid w:val="00100648"/>
    <w:rsid w:val="001E5D30"/>
    <w:rsid w:val="001F61CC"/>
    <w:rsid w:val="00211EF2"/>
    <w:rsid w:val="00280B79"/>
    <w:rsid w:val="002D0407"/>
    <w:rsid w:val="002F3AF3"/>
    <w:rsid w:val="0032057F"/>
    <w:rsid w:val="00321C12"/>
    <w:rsid w:val="00341904"/>
    <w:rsid w:val="003B2170"/>
    <w:rsid w:val="00430A8D"/>
    <w:rsid w:val="00433CD5"/>
    <w:rsid w:val="004B51A8"/>
    <w:rsid w:val="004E7B21"/>
    <w:rsid w:val="004F4CA7"/>
    <w:rsid w:val="00506626"/>
    <w:rsid w:val="005067EC"/>
    <w:rsid w:val="00520CC0"/>
    <w:rsid w:val="0053113B"/>
    <w:rsid w:val="0055149B"/>
    <w:rsid w:val="00555A4B"/>
    <w:rsid w:val="0056704F"/>
    <w:rsid w:val="00587808"/>
    <w:rsid w:val="00596A8A"/>
    <w:rsid w:val="005B35B4"/>
    <w:rsid w:val="005C47D5"/>
    <w:rsid w:val="006366D5"/>
    <w:rsid w:val="006474EC"/>
    <w:rsid w:val="006732D2"/>
    <w:rsid w:val="006951A7"/>
    <w:rsid w:val="006C4218"/>
    <w:rsid w:val="006C438D"/>
    <w:rsid w:val="006E4BE4"/>
    <w:rsid w:val="006F3DAE"/>
    <w:rsid w:val="00727B68"/>
    <w:rsid w:val="00730DF1"/>
    <w:rsid w:val="0075073D"/>
    <w:rsid w:val="00756DD0"/>
    <w:rsid w:val="00770D5E"/>
    <w:rsid w:val="0078443F"/>
    <w:rsid w:val="0079419E"/>
    <w:rsid w:val="007C0257"/>
    <w:rsid w:val="007D433C"/>
    <w:rsid w:val="007D6B5B"/>
    <w:rsid w:val="007F647E"/>
    <w:rsid w:val="007F68E9"/>
    <w:rsid w:val="00802256"/>
    <w:rsid w:val="00814F43"/>
    <w:rsid w:val="008569D8"/>
    <w:rsid w:val="00861497"/>
    <w:rsid w:val="008649E1"/>
    <w:rsid w:val="0087190B"/>
    <w:rsid w:val="00883358"/>
    <w:rsid w:val="00892705"/>
    <w:rsid w:val="008A3A5D"/>
    <w:rsid w:val="008A3BC1"/>
    <w:rsid w:val="00901D02"/>
    <w:rsid w:val="009302D6"/>
    <w:rsid w:val="00970676"/>
    <w:rsid w:val="009A2555"/>
    <w:rsid w:val="009D5ABA"/>
    <w:rsid w:val="009F6898"/>
    <w:rsid w:val="00A036BD"/>
    <w:rsid w:val="00A03BA4"/>
    <w:rsid w:val="00A4013F"/>
    <w:rsid w:val="00A949DE"/>
    <w:rsid w:val="00AB6D3F"/>
    <w:rsid w:val="00AC4814"/>
    <w:rsid w:val="00AE0245"/>
    <w:rsid w:val="00B10665"/>
    <w:rsid w:val="00B600BF"/>
    <w:rsid w:val="00B83C0F"/>
    <w:rsid w:val="00BC4D7E"/>
    <w:rsid w:val="00BE3BFE"/>
    <w:rsid w:val="00C14F05"/>
    <w:rsid w:val="00C67E05"/>
    <w:rsid w:val="00CB12CD"/>
    <w:rsid w:val="00CB74E8"/>
    <w:rsid w:val="00D07CB8"/>
    <w:rsid w:val="00D81A00"/>
    <w:rsid w:val="00DB20B9"/>
    <w:rsid w:val="00DD6C9B"/>
    <w:rsid w:val="00DD7B3E"/>
    <w:rsid w:val="00DE7489"/>
    <w:rsid w:val="00DF4835"/>
    <w:rsid w:val="00E03955"/>
    <w:rsid w:val="00E35DBA"/>
    <w:rsid w:val="00E448EB"/>
    <w:rsid w:val="00E73D3F"/>
    <w:rsid w:val="00ED6FE0"/>
    <w:rsid w:val="00F24ACD"/>
    <w:rsid w:val="00F45C80"/>
    <w:rsid w:val="00F50E1B"/>
    <w:rsid w:val="00F577BB"/>
    <w:rsid w:val="00F61443"/>
    <w:rsid w:val="00F62593"/>
    <w:rsid w:val="00FF7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E0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67E05"/>
    <w:rPr>
      <w:rFonts w:ascii="Wingdings" w:hAnsi="Wingdings"/>
    </w:rPr>
  </w:style>
  <w:style w:type="character" w:customStyle="1" w:styleId="WW8Num2z0">
    <w:name w:val="WW8Num2z0"/>
    <w:rsid w:val="00C67E05"/>
    <w:rPr>
      <w:rFonts w:ascii="Wingdings" w:hAnsi="Wingdings"/>
    </w:rPr>
  </w:style>
  <w:style w:type="character" w:customStyle="1" w:styleId="WW8Num3z0">
    <w:name w:val="WW8Num3z0"/>
    <w:rsid w:val="00C67E05"/>
    <w:rPr>
      <w:rFonts w:ascii="Wingdings" w:hAnsi="Wingdings"/>
    </w:rPr>
  </w:style>
  <w:style w:type="character" w:customStyle="1" w:styleId="WW8Num3z1">
    <w:name w:val="WW8Num3z1"/>
    <w:rsid w:val="00C67E05"/>
    <w:rPr>
      <w:rFonts w:ascii="Courier New" w:hAnsi="Courier New" w:cs="Courier New"/>
    </w:rPr>
  </w:style>
  <w:style w:type="character" w:customStyle="1" w:styleId="WW8Num3z3">
    <w:name w:val="WW8Num3z3"/>
    <w:rsid w:val="00C67E05"/>
    <w:rPr>
      <w:rFonts w:ascii="Symbol" w:hAnsi="Symbol"/>
    </w:rPr>
  </w:style>
  <w:style w:type="character" w:customStyle="1" w:styleId="WW8Num4z0">
    <w:name w:val="WW8Num4z0"/>
    <w:rsid w:val="00C67E05"/>
    <w:rPr>
      <w:rFonts w:ascii="Wingdings" w:hAnsi="Wingdings"/>
    </w:rPr>
  </w:style>
  <w:style w:type="character" w:customStyle="1" w:styleId="WW8Num4z3">
    <w:name w:val="WW8Num4z3"/>
    <w:rsid w:val="00C67E05"/>
    <w:rPr>
      <w:rFonts w:ascii="Symbol" w:hAnsi="Symbol"/>
    </w:rPr>
  </w:style>
  <w:style w:type="character" w:customStyle="1" w:styleId="WW8Num4z4">
    <w:name w:val="WW8Num4z4"/>
    <w:rsid w:val="00C67E05"/>
    <w:rPr>
      <w:rFonts w:ascii="Courier New" w:hAnsi="Courier New" w:cs="Courier New"/>
    </w:rPr>
  </w:style>
  <w:style w:type="character" w:customStyle="1" w:styleId="Absatz-Standardschriftart">
    <w:name w:val="Absatz-Standardschriftart"/>
    <w:rsid w:val="00C67E05"/>
  </w:style>
  <w:style w:type="character" w:customStyle="1" w:styleId="WW-Absatz-Standardschriftart">
    <w:name w:val="WW-Absatz-Standardschriftart"/>
    <w:rsid w:val="00C67E05"/>
  </w:style>
  <w:style w:type="character" w:customStyle="1" w:styleId="WW8Num1z1">
    <w:name w:val="WW8Num1z1"/>
    <w:rsid w:val="00C67E05"/>
    <w:rPr>
      <w:rFonts w:ascii="Courier New" w:hAnsi="Courier New" w:cs="Courier New"/>
    </w:rPr>
  </w:style>
  <w:style w:type="character" w:customStyle="1" w:styleId="WW8Num1z3">
    <w:name w:val="WW8Num1z3"/>
    <w:rsid w:val="00C67E05"/>
    <w:rPr>
      <w:rFonts w:ascii="Symbol" w:hAnsi="Symbol"/>
    </w:rPr>
  </w:style>
  <w:style w:type="character" w:customStyle="1" w:styleId="WW8Num6z0">
    <w:name w:val="WW8Num6z0"/>
    <w:rsid w:val="00C67E05"/>
    <w:rPr>
      <w:rFonts w:ascii="Wingdings" w:hAnsi="Wingdings"/>
    </w:rPr>
  </w:style>
  <w:style w:type="character" w:customStyle="1" w:styleId="WW8Num6z1">
    <w:name w:val="WW8Num6z1"/>
    <w:rsid w:val="00C67E05"/>
    <w:rPr>
      <w:rFonts w:ascii="Courier New" w:hAnsi="Courier New" w:cs="Courier New"/>
    </w:rPr>
  </w:style>
  <w:style w:type="character" w:customStyle="1" w:styleId="WW8Num6z3">
    <w:name w:val="WW8Num6z3"/>
    <w:rsid w:val="00C67E05"/>
    <w:rPr>
      <w:rFonts w:ascii="Symbol" w:hAnsi="Symbol"/>
    </w:rPr>
  </w:style>
  <w:style w:type="character" w:customStyle="1" w:styleId="WW8Num7z0">
    <w:name w:val="WW8Num7z0"/>
    <w:rsid w:val="00C67E05"/>
    <w:rPr>
      <w:rFonts w:ascii="Wingdings" w:hAnsi="Wingdings"/>
    </w:rPr>
  </w:style>
  <w:style w:type="character" w:customStyle="1" w:styleId="WW8Num7z1">
    <w:name w:val="WW8Num7z1"/>
    <w:rsid w:val="00C67E05"/>
    <w:rPr>
      <w:rFonts w:ascii="Courier New" w:hAnsi="Courier New" w:cs="Courier New"/>
    </w:rPr>
  </w:style>
  <w:style w:type="character" w:customStyle="1" w:styleId="WW8Num7z3">
    <w:name w:val="WW8Num7z3"/>
    <w:rsid w:val="00C67E05"/>
    <w:rPr>
      <w:rFonts w:ascii="Symbol" w:hAnsi="Symbol"/>
    </w:rPr>
  </w:style>
  <w:style w:type="character" w:customStyle="1" w:styleId="WW8Num8z0">
    <w:name w:val="WW8Num8z0"/>
    <w:rsid w:val="00C67E05"/>
    <w:rPr>
      <w:rFonts w:ascii="Wingdings" w:hAnsi="Wingdings"/>
    </w:rPr>
  </w:style>
  <w:style w:type="character" w:customStyle="1" w:styleId="WW8Num8z3">
    <w:name w:val="WW8Num8z3"/>
    <w:rsid w:val="00C67E05"/>
    <w:rPr>
      <w:rFonts w:ascii="Symbol" w:hAnsi="Symbol"/>
    </w:rPr>
  </w:style>
  <w:style w:type="character" w:customStyle="1" w:styleId="WW8Num8z4">
    <w:name w:val="WW8Num8z4"/>
    <w:rsid w:val="00C67E05"/>
    <w:rPr>
      <w:rFonts w:ascii="Courier New" w:hAnsi="Courier New" w:cs="Courier New"/>
    </w:rPr>
  </w:style>
  <w:style w:type="character" w:customStyle="1" w:styleId="HeaderChar">
    <w:name w:val="Header Char"/>
    <w:basedOn w:val="DefaultParagraphFont"/>
    <w:rsid w:val="00C67E05"/>
  </w:style>
  <w:style w:type="character" w:customStyle="1" w:styleId="FooterChar">
    <w:name w:val="Footer Char"/>
    <w:basedOn w:val="DefaultParagraphFont"/>
    <w:rsid w:val="00C67E05"/>
  </w:style>
  <w:style w:type="character" w:customStyle="1" w:styleId="BalloonTextChar">
    <w:name w:val="Balloon Text Char"/>
    <w:rsid w:val="00C67E05"/>
    <w:rPr>
      <w:rFonts w:ascii="Tahoma" w:hAnsi="Tahoma" w:cs="Tahoma"/>
      <w:sz w:val="16"/>
      <w:szCs w:val="16"/>
    </w:rPr>
  </w:style>
  <w:style w:type="character" w:styleId="Hyperlink">
    <w:name w:val="Hyperlink"/>
    <w:rsid w:val="00C67E05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C67E05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C67E05"/>
    <w:pPr>
      <w:spacing w:after="120"/>
    </w:pPr>
  </w:style>
  <w:style w:type="paragraph" w:styleId="List">
    <w:name w:val="List"/>
    <w:basedOn w:val="BodyText"/>
    <w:rsid w:val="00C67E05"/>
    <w:rPr>
      <w:rFonts w:cs="Tahoma"/>
    </w:rPr>
  </w:style>
  <w:style w:type="paragraph" w:styleId="Caption">
    <w:name w:val="caption"/>
    <w:basedOn w:val="Normal"/>
    <w:qFormat/>
    <w:rsid w:val="00C67E05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7E05"/>
    <w:pPr>
      <w:suppressLineNumbers/>
    </w:pPr>
    <w:rPr>
      <w:rFonts w:cs="Tahoma"/>
    </w:rPr>
  </w:style>
  <w:style w:type="paragraph" w:styleId="Header">
    <w:name w:val="header"/>
    <w:basedOn w:val="Normal"/>
    <w:rsid w:val="00C67E05"/>
    <w:pPr>
      <w:spacing w:after="0" w:line="240" w:lineRule="auto"/>
    </w:pPr>
  </w:style>
  <w:style w:type="paragraph" w:styleId="Footer">
    <w:name w:val="footer"/>
    <w:basedOn w:val="Normal"/>
    <w:rsid w:val="00C67E05"/>
    <w:pPr>
      <w:spacing w:after="0" w:line="240" w:lineRule="auto"/>
    </w:pPr>
  </w:style>
  <w:style w:type="paragraph" w:styleId="BalloonText">
    <w:name w:val="Balloon Text"/>
    <w:basedOn w:val="Normal"/>
    <w:rsid w:val="00C67E0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C67E05"/>
    <w:pPr>
      <w:ind w:left="720"/>
    </w:pPr>
  </w:style>
  <w:style w:type="paragraph" w:customStyle="1" w:styleId="TableContents">
    <w:name w:val="Table Contents"/>
    <w:basedOn w:val="Normal"/>
    <w:rsid w:val="00C67E05"/>
    <w:pPr>
      <w:suppressLineNumbers/>
    </w:pPr>
  </w:style>
  <w:style w:type="paragraph" w:customStyle="1" w:styleId="TableHeading">
    <w:name w:val="Table Heading"/>
    <w:basedOn w:val="TableContents"/>
    <w:rsid w:val="00C67E05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eeshajames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D7EF2-1917-4184-8DF9-065993F75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:Sathish</vt:lpstr>
    </vt:vector>
  </TitlesOfParts>
  <Company/>
  <LinksUpToDate>false</LinksUpToDate>
  <CharactersWithSpaces>2650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:Sathish</dc:title>
  <dc:creator>Sathish</dc:creator>
  <cp:lastModifiedBy>Saneesh</cp:lastModifiedBy>
  <cp:revision>9</cp:revision>
  <cp:lastPrinted>2009-08-19T15:30:00Z</cp:lastPrinted>
  <dcterms:created xsi:type="dcterms:W3CDTF">2016-04-26T12:06:00Z</dcterms:created>
  <dcterms:modified xsi:type="dcterms:W3CDTF">2016-04-27T12:08:00Z</dcterms:modified>
</cp:coreProperties>
</file>