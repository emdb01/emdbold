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80FB4" w:rsidRPr="007355EF" w:rsidRDefault="00FF0A3C" w:rsidP="001640EA">
      <w:pPr>
        <w:jc w:val="center"/>
        <w:rPr>
          <w:rFonts w:ascii="Verdana" w:hAnsi="Verdana"/>
          <w:color w:val="333333"/>
          <w:shd w:val="clear" w:color="auto" w:fill="FAFAFA"/>
        </w:rPr>
      </w:pPr>
      <w:r w:rsidRPr="007355EF">
        <w:rPr>
          <w:rFonts w:ascii="Verdana" w:hAnsi="Verdana"/>
          <w:color w:val="333333"/>
          <w:shd w:val="clear" w:color="auto" w:fill="FAFAFA"/>
        </w:rPr>
        <w:t>UDAY</w:t>
      </w:r>
      <w:r w:rsidR="00AE43AB" w:rsidRPr="007355EF">
        <w:rPr>
          <w:rFonts w:ascii="Verdana" w:hAnsi="Verdana"/>
          <w:color w:val="333333"/>
          <w:shd w:val="clear" w:color="auto" w:fill="FAFAFA"/>
        </w:rPr>
        <w:t xml:space="preserve"> </w:t>
      </w:r>
      <w:r w:rsidR="00DC55F7" w:rsidRPr="007355EF">
        <w:rPr>
          <w:rFonts w:ascii="Verdana" w:hAnsi="Verdana"/>
          <w:color w:val="333333"/>
          <w:shd w:val="clear" w:color="auto" w:fill="FAFAFA"/>
        </w:rPr>
        <w:t>BHASKAR MEKA</w:t>
      </w:r>
    </w:p>
    <w:p w:rsidR="00DC55F7" w:rsidRPr="007355EF" w:rsidRDefault="001640EA" w:rsidP="001640EA">
      <w:pPr>
        <w:ind w:left="540"/>
        <w:jc w:val="center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 w:rsidR="001804B6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 w:rsidR="00B80FB4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E-mail:</w:t>
      </w:r>
      <w:r w:rsidR="006303D0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uday_mis@yahoo.com</w:t>
      </w:r>
    </w:p>
    <w:p w:rsidR="0023220B" w:rsidRPr="007355EF" w:rsidRDefault="001640EA" w:rsidP="001640EA">
      <w:pPr>
        <w:ind w:left="540"/>
        <w:rPr>
          <w:bCs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                            </w:t>
      </w:r>
      <w:r w:rsidR="00FE7879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Phone</w:t>
      </w:r>
      <w:r w:rsidR="006B719F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: </w:t>
      </w:r>
      <w:r w:rsidR="00DC55F7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7842742063</w:t>
      </w:r>
      <w:r w:rsidR="00DC55F7" w:rsidRPr="007355EF">
        <w:rPr>
          <w:bCs/>
          <w:sz w:val="22"/>
          <w:szCs w:val="22"/>
        </w:rPr>
        <w:t>.</w:t>
      </w:r>
    </w:p>
    <w:p w:rsidR="000878EF" w:rsidRPr="007355EF" w:rsidRDefault="007355EF" w:rsidP="00D33F03">
      <w:pPr>
        <w:ind w:left="540"/>
        <w:rPr>
          <w:rFonts w:ascii="Verdana" w:hAnsi="Verdana"/>
          <w:b/>
          <w:bCs/>
          <w:color w:val="333333"/>
          <w:sz w:val="32"/>
          <w:szCs w:val="32"/>
          <w:shd w:val="clear" w:color="auto" w:fill="FAFAFA"/>
        </w:rPr>
      </w:pPr>
      <w:r w:rsidRPr="007355EF">
        <w:rPr>
          <w:rFonts w:ascii="Verdana" w:hAnsi="Verdana"/>
          <w:b/>
          <w:bCs/>
          <w:color w:val="333333"/>
          <w:sz w:val="32"/>
          <w:szCs w:val="32"/>
          <w:shd w:val="clear" w:color="auto" w:fill="FAFAFA"/>
        </w:rPr>
        <w:t>__________________________</w:t>
      </w:r>
      <w:r>
        <w:rPr>
          <w:rFonts w:ascii="Verdana" w:hAnsi="Verdana"/>
          <w:b/>
          <w:bCs/>
          <w:color w:val="333333"/>
          <w:sz w:val="32"/>
          <w:szCs w:val="32"/>
          <w:shd w:val="clear" w:color="auto" w:fill="FAFAFA"/>
        </w:rPr>
        <w:t>_________________</w:t>
      </w:r>
    </w:p>
    <w:p w:rsidR="007355EF" w:rsidRPr="007355EF" w:rsidRDefault="007355EF" w:rsidP="00D33F03">
      <w:pPr>
        <w:ind w:left="540"/>
        <w:rPr>
          <w:rFonts w:ascii="Verdana" w:hAnsi="Verdana"/>
          <w:b/>
          <w:bCs/>
          <w:color w:val="333333"/>
          <w:sz w:val="32"/>
          <w:szCs w:val="32"/>
          <w:shd w:val="clear" w:color="auto" w:fill="FAFAFA"/>
        </w:rPr>
      </w:pPr>
    </w:p>
    <w:p w:rsidR="00D8364B" w:rsidRPr="00D8364B" w:rsidRDefault="000878EF" w:rsidP="00D33F03">
      <w:pPr>
        <w:ind w:left="540"/>
        <w:rPr>
          <w:rStyle w:val="apple-converted-space"/>
          <w:rFonts w:ascii="Verdana" w:hAnsi="Verdana"/>
          <w:b/>
          <w:bCs/>
          <w:color w:val="333333"/>
          <w:sz w:val="22"/>
          <w:szCs w:val="22"/>
          <w:shd w:val="clear" w:color="auto" w:fill="FAFAFA"/>
        </w:rPr>
      </w:pPr>
      <w:r w:rsidRPr="00D8364B">
        <w:rPr>
          <w:rFonts w:ascii="Verdana" w:hAnsi="Verdana"/>
          <w:b/>
          <w:bCs/>
          <w:color w:val="333333"/>
          <w:sz w:val="22"/>
          <w:szCs w:val="22"/>
          <w:shd w:val="clear" w:color="auto" w:fill="FAFAFA"/>
        </w:rPr>
        <w:t>CAREER OBJECTIVE</w:t>
      </w:r>
      <w:r w:rsidRPr="00D8364B">
        <w:rPr>
          <w:rStyle w:val="apple-converted-space"/>
          <w:rFonts w:ascii="Verdana" w:hAnsi="Verdana"/>
          <w:b/>
          <w:bCs/>
          <w:color w:val="333333"/>
          <w:sz w:val="22"/>
          <w:szCs w:val="22"/>
          <w:shd w:val="clear" w:color="auto" w:fill="FAFAFA"/>
        </w:rPr>
        <w:t xml:space="preserve">: </w:t>
      </w:r>
    </w:p>
    <w:p w:rsidR="000878EF" w:rsidRPr="007355EF" w:rsidRDefault="000878EF" w:rsidP="00D33F03">
      <w:pPr>
        <w:ind w:left="54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</w:rPr>
        <w:br/>
      </w: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To explore opportunities to improve my present knowledge, intensify my ideas and strengths. To produce always better results in order to achieve prime goals of organization and of my own.</w:t>
      </w:r>
    </w:p>
    <w:p w:rsidR="009C683B" w:rsidRPr="00D8364B" w:rsidRDefault="002033B8" w:rsidP="007355EF">
      <w:pPr>
        <w:pStyle w:val="Heading9"/>
        <w:pBdr>
          <w:top w:val="single" w:sz="4" w:space="4" w:color="000000"/>
          <w:left w:val="single" w:sz="4" w:space="4" w:color="000000"/>
          <w:bottom w:val="single" w:sz="4" w:space="1" w:color="000000"/>
          <w:right w:val="single" w:sz="4" w:space="6" w:color="000000"/>
        </w:pBdr>
        <w:shd w:val="clear" w:color="auto" w:fill="CCCCCC"/>
        <w:tabs>
          <w:tab w:val="clear" w:pos="1584"/>
        </w:tabs>
        <w:spacing w:line="264" w:lineRule="auto"/>
        <w:ind w:left="540" w:right="205" w:firstLine="0"/>
        <w:jc w:val="both"/>
        <w:rPr>
          <w:rFonts w:ascii="Verdana" w:hAnsi="Verdana" w:cs="Times New Roman"/>
          <w:bCs/>
          <w:sz w:val="24"/>
          <w:szCs w:val="24"/>
        </w:rPr>
      </w:pPr>
      <w:r w:rsidRPr="00D8364B">
        <w:rPr>
          <w:rFonts w:ascii="Verdana" w:hAnsi="Verdana" w:cs="Times New Roman"/>
          <w:bCs/>
          <w:sz w:val="24"/>
          <w:szCs w:val="24"/>
        </w:rPr>
        <w:t>PROFFESSIONAL SKILLS</w:t>
      </w:r>
    </w:p>
    <w:p w:rsidR="00FD2BF5" w:rsidRDefault="00F00DB6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>Deep knowledge in</w:t>
      </w:r>
      <w:r w:rsidR="000878EF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Implementing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>,</w:t>
      </w:r>
      <w:r w:rsidRPr="00F00DB6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Managing</w:t>
      </w:r>
      <w:r w:rsidR="000878EF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and analysis data to create daily, weekly, monthly and quarterly reports in MS 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>Excel</w:t>
      </w:r>
    </w:p>
    <w:p w:rsidR="007B7000" w:rsidRPr="007355EF" w:rsidRDefault="00A63EA1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>Very good in excel</w:t>
      </w:r>
      <w:r w:rsidR="007B7000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(PIVOT TABLE, V-LOOKUP, </w:t>
      </w:r>
      <w:r w:rsidR="00F25CAB">
        <w:rPr>
          <w:rFonts w:ascii="Verdana" w:hAnsi="Verdana"/>
          <w:color w:val="333333"/>
          <w:sz w:val="22"/>
          <w:szCs w:val="22"/>
          <w:shd w:val="clear" w:color="auto" w:fill="FAFAFA"/>
        </w:rPr>
        <w:t>Formulas</w:t>
      </w:r>
      <w:r w:rsidR="007B7000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etc</w:t>
      </w:r>
      <w:r w:rsidR="00F25CAB">
        <w:rPr>
          <w:rFonts w:ascii="Verdana" w:hAnsi="Verdana"/>
          <w:color w:val="333333"/>
          <w:sz w:val="22"/>
          <w:szCs w:val="22"/>
          <w:shd w:val="clear" w:color="auto" w:fill="FAFAFA"/>
        </w:rPr>
        <w:t>…</w:t>
      </w:r>
      <w:r w:rsidR="007B7000">
        <w:rPr>
          <w:rFonts w:ascii="Verdana" w:hAnsi="Verdana"/>
          <w:color w:val="333333"/>
          <w:sz w:val="22"/>
          <w:szCs w:val="22"/>
          <w:shd w:val="clear" w:color="auto" w:fill="FAFAFA"/>
        </w:rPr>
        <w:t>)</w:t>
      </w:r>
    </w:p>
    <w:p w:rsidR="007355EF" w:rsidRDefault="007355EF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Strong knowledge in Data cleaning</w:t>
      </w:r>
      <w:r w:rsidR="00F00DB6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from various data sources</w:t>
      </w:r>
    </w:p>
    <w:p w:rsidR="00F25CAB" w:rsidRDefault="00A63EA1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>Very good graphical</w:t>
      </w:r>
      <w:r w:rsidR="00F25CAB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skills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bookmarkStart w:id="0" w:name="_GoBack"/>
      <w:bookmarkEnd w:id="0"/>
      <w:r>
        <w:rPr>
          <w:rFonts w:ascii="Verdana" w:hAnsi="Verdana"/>
          <w:color w:val="333333"/>
          <w:sz w:val="22"/>
          <w:szCs w:val="22"/>
          <w:shd w:val="clear" w:color="auto" w:fill="FAFAFA"/>
        </w:rPr>
        <w:t>using CHARTS</w:t>
      </w:r>
    </w:p>
    <w:p w:rsidR="007B7000" w:rsidRPr="007355EF" w:rsidRDefault="007B7000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>Very good presentation skills using MS Power point.</w:t>
      </w:r>
    </w:p>
    <w:p w:rsidR="00500133" w:rsidRDefault="00500133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Strong negotiation and interpersonal skills, and flexibility in cultural and organizational terms</w:t>
      </w:r>
    </w:p>
    <w:p w:rsidR="00DC1D21" w:rsidRPr="007355EF" w:rsidRDefault="00DC1D21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>Basic knowledge with MS Access</w:t>
      </w:r>
    </w:p>
    <w:p w:rsidR="00500133" w:rsidRPr="007355EF" w:rsidRDefault="00500133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Ability to work well and punctually under pressure</w:t>
      </w:r>
    </w:p>
    <w:p w:rsidR="00500133" w:rsidRPr="007355EF" w:rsidRDefault="00500133" w:rsidP="007355EF">
      <w:pPr>
        <w:pStyle w:val="ListParagraph"/>
        <w:numPr>
          <w:ilvl w:val="0"/>
          <w:numId w:val="38"/>
        </w:numPr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Excellent skills in written and spoken English</w:t>
      </w:r>
      <w:r w:rsidR="007355EF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.</w:t>
      </w:r>
    </w:p>
    <w:p w:rsidR="005C34FB" w:rsidRPr="007355EF" w:rsidRDefault="005C34FB" w:rsidP="007355EF">
      <w:pPr>
        <w:ind w:left="540"/>
        <w:rPr>
          <w:rFonts w:ascii="Verdana" w:hAnsi="Verdana"/>
          <w:color w:val="333333"/>
          <w:sz w:val="22"/>
          <w:szCs w:val="22"/>
          <w:shd w:val="clear" w:color="auto" w:fill="FAFAFA"/>
        </w:rPr>
      </w:pPr>
    </w:p>
    <w:p w:rsidR="00B66C70" w:rsidRPr="00D8364B" w:rsidRDefault="00B66C70" w:rsidP="00D8364B">
      <w:pPr>
        <w:pStyle w:val="Heading9"/>
        <w:pBdr>
          <w:top w:val="single" w:sz="4" w:space="4" w:color="000000"/>
          <w:left w:val="single" w:sz="4" w:space="4" w:color="000000"/>
          <w:bottom w:val="single" w:sz="4" w:space="1" w:color="000000"/>
          <w:right w:val="single" w:sz="4" w:space="6" w:color="000000"/>
        </w:pBdr>
        <w:shd w:val="clear" w:color="auto" w:fill="CCCCCC"/>
        <w:tabs>
          <w:tab w:val="clear" w:pos="1584"/>
        </w:tabs>
        <w:spacing w:line="264" w:lineRule="auto"/>
        <w:ind w:left="540" w:right="205" w:firstLine="0"/>
        <w:jc w:val="both"/>
        <w:rPr>
          <w:rFonts w:ascii="Verdana" w:hAnsi="Verdana" w:cs="Times New Roman"/>
          <w:bCs/>
          <w:sz w:val="24"/>
          <w:szCs w:val="24"/>
        </w:rPr>
      </w:pPr>
      <w:r w:rsidRPr="00D8364B">
        <w:rPr>
          <w:rFonts w:ascii="Verdana" w:hAnsi="Verdana" w:cs="Times New Roman"/>
          <w:bCs/>
          <w:sz w:val="24"/>
          <w:szCs w:val="24"/>
        </w:rPr>
        <w:t>EDUCATION DETAILS</w:t>
      </w:r>
    </w:p>
    <w:p w:rsidR="004139CE" w:rsidRPr="007355EF" w:rsidRDefault="007355EF" w:rsidP="007355EF">
      <w:pPr>
        <w:ind w:left="54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    </w:t>
      </w:r>
      <w:r w:rsidR="004139CE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Bachelor’s Degree in </w:t>
      </w:r>
      <w:r w:rsidR="003C5BA8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Electronics</w:t>
      </w:r>
      <w:r w:rsidR="003C5BA8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br/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</w:t>
      </w:r>
      <w:r w:rsidR="003C5BA8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Jawaharlal Nehru Technological</w:t>
      </w:r>
      <w:r w:rsidR="004139CE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University, </w:t>
      </w:r>
      <w:r w:rsidR="003C5BA8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Hyderabad</w:t>
      </w:r>
      <w:r w:rsidR="002033B8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, </w:t>
      </w:r>
      <w:r w:rsidR="00691559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and Telangana</w:t>
      </w:r>
      <w:r w:rsidR="003C5BA8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.</w:t>
      </w:r>
    </w:p>
    <w:p w:rsidR="00B80FB4" w:rsidRPr="00D8364B" w:rsidRDefault="00B80FB4" w:rsidP="00D8364B">
      <w:pPr>
        <w:pStyle w:val="Heading9"/>
        <w:pBdr>
          <w:top w:val="single" w:sz="4" w:space="4" w:color="000000"/>
          <w:left w:val="single" w:sz="4" w:space="4" w:color="000000"/>
          <w:bottom w:val="single" w:sz="4" w:space="1" w:color="000000"/>
          <w:right w:val="single" w:sz="4" w:space="6" w:color="000000"/>
        </w:pBdr>
        <w:shd w:val="clear" w:color="auto" w:fill="CCCCCC"/>
        <w:tabs>
          <w:tab w:val="clear" w:pos="1584"/>
        </w:tabs>
        <w:spacing w:line="264" w:lineRule="auto"/>
        <w:ind w:left="540" w:right="205" w:firstLine="0"/>
        <w:jc w:val="both"/>
        <w:rPr>
          <w:rFonts w:ascii="Verdana" w:hAnsi="Verdana" w:cs="Times New Roman"/>
          <w:bCs/>
          <w:sz w:val="24"/>
          <w:szCs w:val="24"/>
        </w:rPr>
      </w:pPr>
      <w:r w:rsidRPr="00D8364B">
        <w:rPr>
          <w:rFonts w:ascii="Verdana" w:hAnsi="Verdana" w:cs="Times New Roman"/>
          <w:bCs/>
          <w:sz w:val="24"/>
          <w:szCs w:val="24"/>
        </w:rPr>
        <w:t>SOFTWARE SKILLS</w:t>
      </w:r>
    </w:p>
    <w:p w:rsidR="0023220B" w:rsidRDefault="0023220B" w:rsidP="00EE5F04">
      <w:pPr>
        <w:pStyle w:val="Header"/>
        <w:tabs>
          <w:tab w:val="clear" w:pos="4320"/>
          <w:tab w:val="clear" w:pos="8640"/>
        </w:tabs>
        <w:snapToGrid w:val="0"/>
        <w:ind w:left="1170"/>
        <w:rPr>
          <w:b/>
        </w:rPr>
      </w:pPr>
    </w:p>
    <w:p w:rsidR="00B80FB4" w:rsidRPr="00FC55A6" w:rsidRDefault="00F00DB6" w:rsidP="00EE5F04">
      <w:pPr>
        <w:pStyle w:val="Header"/>
        <w:tabs>
          <w:tab w:val="clear" w:pos="4320"/>
          <w:tab w:val="clear" w:pos="8640"/>
        </w:tabs>
        <w:snapToGrid w:val="0"/>
        <w:ind w:left="1170"/>
        <w:rPr>
          <w:sz w:val="20"/>
        </w:rPr>
      </w:pPr>
      <w:r w:rsidRPr="00F00DB6">
        <w:rPr>
          <w:rFonts w:ascii="Verdana" w:hAnsi="Verdana"/>
          <w:color w:val="333333"/>
          <w:sz w:val="22"/>
          <w:szCs w:val="22"/>
          <w:shd w:val="clear" w:color="auto" w:fill="FAFAFA"/>
        </w:rPr>
        <w:t>Microsoft Office suite</w:t>
      </w: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</w:t>
      </w:r>
      <w:r w:rsidR="009D454A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Excel, </w:t>
      </w:r>
      <w:r w:rsidR="00691559">
        <w:rPr>
          <w:rFonts w:ascii="Verdana" w:hAnsi="Verdana"/>
          <w:color w:val="333333"/>
          <w:sz w:val="22"/>
          <w:szCs w:val="22"/>
          <w:shd w:val="clear" w:color="auto" w:fill="FAFAFA"/>
        </w:rPr>
        <w:t>PowerPoint, Word</w:t>
      </w:r>
    </w:p>
    <w:p w:rsidR="00FC55A6" w:rsidRPr="00FC55A6" w:rsidRDefault="007355EF" w:rsidP="007355EF">
      <w:pPr>
        <w:ind w:left="540"/>
        <w:rPr>
          <w:sz w:val="20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</w:t>
      </w:r>
      <w:r w:rsidR="00FC55A6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Operating Systems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</w:t>
      </w:r>
      <w:r w:rsidR="009D454A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 w:rsidR="00FC55A6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Windows Platforms</w:t>
      </w:r>
    </w:p>
    <w:p w:rsidR="00AE43AB" w:rsidRDefault="007355EF" w:rsidP="007355EF">
      <w:pPr>
        <w:ind w:left="54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</w:t>
      </w:r>
      <w:r w:rsidR="00776ADD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Database </w:t>
      </w:r>
      <w:r w:rsidR="00776ADD" w:rsidRPr="007F79F7">
        <w:rPr>
          <w:b/>
        </w:rPr>
        <w:t xml:space="preserve">                                     </w:t>
      </w:r>
      <w:r w:rsidR="000A2027">
        <w:rPr>
          <w:b/>
        </w:rPr>
        <w:t xml:space="preserve"> </w:t>
      </w:r>
      <w:r w:rsidR="00F51BAD">
        <w:rPr>
          <w:b/>
        </w:rPr>
        <w:t xml:space="preserve"> </w:t>
      </w:r>
      <w:r w:rsidR="00776ADD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SQL</w:t>
      </w:r>
    </w:p>
    <w:p w:rsidR="00F51BAD" w:rsidRPr="007F79F7" w:rsidRDefault="00F51BAD" w:rsidP="007355EF">
      <w:pPr>
        <w:ind w:left="540"/>
        <w:rPr>
          <w:b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ab/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ab/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ab/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ab/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ab/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ab/>
        <w:t xml:space="preserve">        CAD tools                               AutoCAD, Micro station</w:t>
      </w:r>
    </w:p>
    <w:p w:rsidR="00AC7637" w:rsidRPr="007F79F7" w:rsidRDefault="00AC7637" w:rsidP="007355EF">
      <w:pPr>
        <w:ind w:left="540"/>
        <w:rPr>
          <w:b/>
        </w:rPr>
      </w:pPr>
    </w:p>
    <w:p w:rsidR="005E48F4" w:rsidRPr="0075522C" w:rsidRDefault="005E48F4" w:rsidP="00FC55A6">
      <w:pPr>
        <w:pStyle w:val="BodyText2"/>
        <w:suppressAutoHyphens w:val="0"/>
        <w:spacing w:after="0" w:line="240" w:lineRule="auto"/>
        <w:rPr>
          <w:sz w:val="22"/>
          <w:szCs w:val="22"/>
        </w:rPr>
      </w:pPr>
    </w:p>
    <w:p w:rsidR="006B719F" w:rsidRPr="0075522C" w:rsidRDefault="00202958" w:rsidP="00025647">
      <w:pPr>
        <w:pStyle w:val="Header"/>
        <w:ind w:left="720"/>
        <w:rPr>
          <w:sz w:val="22"/>
          <w:szCs w:val="22"/>
        </w:rPr>
      </w:pPr>
      <w:r w:rsidRPr="009D454A">
        <w:rPr>
          <w:rFonts w:ascii="Verdana" w:hAnsi="Verdana"/>
          <w:b/>
          <w:color w:val="333333"/>
          <w:sz w:val="22"/>
          <w:szCs w:val="22"/>
          <w:shd w:val="clear" w:color="auto" w:fill="FAFAFA"/>
        </w:rPr>
        <w:t>ACADEMIC PROJECT:</w:t>
      </w:r>
      <w:r w:rsidRPr="0075522C">
        <w:rPr>
          <w:rFonts w:ascii="Arial" w:hAnsi="Arial"/>
          <w:b/>
          <w:sz w:val="22"/>
          <w:szCs w:val="22"/>
        </w:rPr>
        <w:t xml:space="preserve"> </w:t>
      </w:r>
      <w:r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Implementation of Wireless Communication using SCADA</w:t>
      </w:r>
      <w:r w:rsidR="006B719F" w:rsidRPr="007355EF">
        <w:rPr>
          <w:rFonts w:ascii="Verdana" w:hAnsi="Verdana"/>
          <w:color w:val="333333"/>
          <w:sz w:val="22"/>
          <w:szCs w:val="22"/>
          <w:shd w:val="clear" w:color="auto" w:fill="FAFAFA"/>
        </w:rPr>
        <w:t>.</w:t>
      </w:r>
    </w:p>
    <w:p w:rsidR="005E48F4" w:rsidRDefault="005E48F4" w:rsidP="007355EF">
      <w:pPr>
        <w:ind w:left="540"/>
        <w:rPr>
          <w:rFonts w:ascii="Arial" w:hAnsi="Arial"/>
          <w:b/>
          <w:sz w:val="20"/>
        </w:rPr>
      </w:pPr>
    </w:p>
    <w:p w:rsidR="00B80FB4" w:rsidRPr="00D8364B" w:rsidRDefault="00B80FB4" w:rsidP="00D8364B">
      <w:pPr>
        <w:pStyle w:val="Heading9"/>
        <w:pBdr>
          <w:top w:val="single" w:sz="4" w:space="4" w:color="000000"/>
          <w:left w:val="single" w:sz="4" w:space="4" w:color="000000"/>
          <w:bottom w:val="single" w:sz="4" w:space="1" w:color="000000"/>
          <w:right w:val="single" w:sz="4" w:space="6" w:color="000000"/>
        </w:pBdr>
        <w:shd w:val="clear" w:color="auto" w:fill="CCCCCC"/>
        <w:tabs>
          <w:tab w:val="clear" w:pos="1584"/>
        </w:tabs>
        <w:spacing w:line="264" w:lineRule="auto"/>
        <w:ind w:left="540" w:right="205" w:firstLine="0"/>
        <w:jc w:val="both"/>
        <w:rPr>
          <w:rFonts w:ascii="Verdana" w:hAnsi="Verdana" w:cs="Times New Roman"/>
          <w:bCs/>
          <w:sz w:val="24"/>
          <w:szCs w:val="24"/>
        </w:rPr>
      </w:pPr>
      <w:bookmarkStart w:id="1" w:name="_1237014501"/>
      <w:bookmarkEnd w:id="1"/>
      <w:r w:rsidRPr="00D8364B">
        <w:rPr>
          <w:rFonts w:ascii="Verdana" w:hAnsi="Verdana" w:cs="Times New Roman"/>
          <w:bCs/>
          <w:sz w:val="24"/>
          <w:szCs w:val="24"/>
        </w:rPr>
        <w:t>PERSONAL DETAILS</w:t>
      </w:r>
    </w:p>
    <w:p w:rsidR="000020F0" w:rsidRDefault="000020F0" w:rsidP="00025647">
      <w:pPr>
        <w:tabs>
          <w:tab w:val="left" w:pos="1845"/>
        </w:tabs>
        <w:spacing w:line="276" w:lineRule="auto"/>
        <w:ind w:left="1170"/>
        <w:rPr>
          <w:b/>
        </w:rPr>
      </w:pPr>
    </w:p>
    <w:p w:rsidR="005E48F4" w:rsidRDefault="009706DF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Name                            Uday Bhaskar Meka</w:t>
      </w:r>
    </w:p>
    <w:p w:rsidR="009D454A" w:rsidRPr="00691559" w:rsidRDefault="009D454A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strike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>D</w:t>
      </w:r>
      <w:r w:rsidR="00691559">
        <w:rPr>
          <w:rFonts w:ascii="Verdana" w:hAnsi="Verdana"/>
          <w:color w:val="333333"/>
          <w:sz w:val="22"/>
          <w:szCs w:val="22"/>
          <w:shd w:val="clear" w:color="auto" w:fill="FAFAFA"/>
        </w:rPr>
        <w:t>ate of birth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</w:t>
      </w:r>
      <w:r w:rsidR="00691559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 </w:t>
      </w:r>
      <w:r>
        <w:rPr>
          <w:rFonts w:ascii="Verdana" w:hAnsi="Verdana"/>
          <w:color w:val="333333"/>
          <w:sz w:val="22"/>
          <w:szCs w:val="22"/>
          <w:shd w:val="clear" w:color="auto" w:fill="FAFAFA"/>
        </w:rPr>
        <w:t>19</w:t>
      </w:r>
      <w:r w:rsidR="00691559">
        <w:rPr>
          <w:rFonts w:ascii="Verdana" w:hAnsi="Verdana"/>
          <w:color w:val="333333"/>
          <w:sz w:val="22"/>
          <w:szCs w:val="22"/>
          <w:shd w:val="clear" w:color="auto" w:fill="FAFAFA"/>
          <w:vertAlign w:val="superscript"/>
        </w:rPr>
        <w:t>th</w:t>
      </w:r>
      <w:r w:rsidR="00691559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August 1983</w:t>
      </w:r>
    </w:p>
    <w:p w:rsidR="009706DF" w:rsidRPr="000A2027" w:rsidRDefault="009706DF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Marital status              </w:t>
      </w:r>
      <w:r w:rsidR="000A2027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</w:t>
      </w: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Married</w:t>
      </w:r>
    </w:p>
    <w:p w:rsidR="009706DF" w:rsidRDefault="009706DF" w:rsidP="00094DB5">
      <w:pPr>
        <w:pStyle w:val="Header"/>
        <w:tabs>
          <w:tab w:val="clear" w:pos="4320"/>
          <w:tab w:val="clear" w:pos="8640"/>
        </w:tabs>
        <w:snapToGrid w:val="0"/>
        <w:ind w:left="1170"/>
        <w:rPr>
          <w:b/>
        </w:rPr>
      </w:pP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Address</w:t>
      </w:r>
      <w:r>
        <w:rPr>
          <w:b/>
        </w:rPr>
        <w:t xml:space="preserve">                        </w:t>
      </w:r>
      <w:r w:rsidR="000A2027">
        <w:rPr>
          <w:b/>
        </w:rPr>
        <w:t xml:space="preserve">       </w:t>
      </w:r>
      <w:r w:rsidR="00691559">
        <w:rPr>
          <w:b/>
        </w:rPr>
        <w:t xml:space="preserve"> </w:t>
      </w:r>
      <w:r w:rsidR="000A2027">
        <w:rPr>
          <w:b/>
        </w:rPr>
        <w:t xml:space="preserve"> </w:t>
      </w:r>
      <w:r w:rsidR="00094DB5">
        <w:rPr>
          <w:rFonts w:ascii="Verdana" w:hAnsi="Verdana"/>
          <w:color w:val="333333"/>
          <w:sz w:val="22"/>
          <w:szCs w:val="22"/>
          <w:shd w:val="clear" w:color="auto" w:fill="FAFAFA"/>
        </w:rPr>
        <w:t>5-14-46/1/A</w:t>
      </w:r>
      <w:r w:rsidR="001640EA">
        <w:rPr>
          <w:rFonts w:ascii="Verdana" w:hAnsi="Verdana"/>
          <w:color w:val="333333"/>
          <w:sz w:val="22"/>
          <w:szCs w:val="22"/>
          <w:shd w:val="clear" w:color="auto" w:fill="FAFAFA"/>
        </w:rPr>
        <w:t>, Laxminagar, Moula</w:t>
      </w:r>
      <w:r w:rsidR="00094DB5">
        <w:rPr>
          <w:rFonts w:ascii="Verdana" w:hAnsi="Verdana"/>
          <w:color w:val="333333"/>
          <w:sz w:val="22"/>
          <w:szCs w:val="22"/>
          <w:shd w:val="clear" w:color="auto" w:fill="FAFAFA"/>
        </w:rPr>
        <w:t>-ali</w:t>
      </w:r>
      <w:r w:rsidR="001640EA">
        <w:rPr>
          <w:rFonts w:ascii="Verdana" w:hAnsi="Verdana"/>
          <w:color w:val="333333"/>
          <w:sz w:val="22"/>
          <w:szCs w:val="22"/>
          <w:shd w:val="clear" w:color="auto" w:fill="FAFAFA"/>
        </w:rPr>
        <w:t>, Hyderabad</w:t>
      </w:r>
      <w:r w:rsidR="00094DB5">
        <w:rPr>
          <w:rFonts w:ascii="Verdana" w:hAnsi="Verdana"/>
          <w:color w:val="333333"/>
          <w:sz w:val="22"/>
          <w:szCs w:val="22"/>
          <w:shd w:val="clear" w:color="auto" w:fill="FAFAFA"/>
        </w:rPr>
        <w:t>-40</w:t>
      </w:r>
    </w:p>
    <w:p w:rsidR="00025647" w:rsidRPr="007F79F7" w:rsidRDefault="00025647" w:rsidP="007F79F7">
      <w:pPr>
        <w:tabs>
          <w:tab w:val="left" w:pos="1845"/>
        </w:tabs>
        <w:ind w:left="810"/>
        <w:jc w:val="center"/>
        <w:rPr>
          <w:b/>
          <w:sz w:val="28"/>
          <w:szCs w:val="28"/>
        </w:rPr>
      </w:pPr>
    </w:p>
    <w:p w:rsidR="000A2027" w:rsidRDefault="000A2027" w:rsidP="007F79F7">
      <w:pPr>
        <w:tabs>
          <w:tab w:val="left" w:pos="1845"/>
        </w:tabs>
        <w:ind w:left="810"/>
        <w:jc w:val="center"/>
        <w:rPr>
          <w:b/>
          <w:sz w:val="28"/>
          <w:szCs w:val="28"/>
        </w:rPr>
      </w:pPr>
    </w:p>
    <w:p w:rsidR="000A2027" w:rsidRDefault="000A2027" w:rsidP="007F79F7">
      <w:pPr>
        <w:tabs>
          <w:tab w:val="left" w:pos="1845"/>
        </w:tabs>
        <w:ind w:left="810"/>
        <w:jc w:val="center"/>
        <w:rPr>
          <w:b/>
          <w:sz w:val="28"/>
          <w:szCs w:val="28"/>
        </w:rPr>
      </w:pPr>
    </w:p>
    <w:p w:rsidR="000A2027" w:rsidRDefault="000A2027" w:rsidP="007F79F7">
      <w:pPr>
        <w:tabs>
          <w:tab w:val="left" w:pos="1845"/>
        </w:tabs>
        <w:ind w:left="810"/>
        <w:jc w:val="center"/>
        <w:rPr>
          <w:b/>
          <w:sz w:val="28"/>
          <w:szCs w:val="28"/>
        </w:rPr>
      </w:pPr>
    </w:p>
    <w:p w:rsidR="000A2027" w:rsidRDefault="000A2027" w:rsidP="007F79F7">
      <w:pPr>
        <w:tabs>
          <w:tab w:val="left" w:pos="1845"/>
        </w:tabs>
        <w:ind w:left="810"/>
        <w:jc w:val="center"/>
        <w:rPr>
          <w:b/>
          <w:sz w:val="28"/>
          <w:szCs w:val="28"/>
        </w:rPr>
      </w:pPr>
    </w:p>
    <w:p w:rsidR="00D8364B" w:rsidRDefault="000A2027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                                 </w:t>
      </w:r>
    </w:p>
    <w:p w:rsidR="009D454A" w:rsidRDefault="00D8364B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b/>
          <w:color w:val="333333"/>
          <w:sz w:val="22"/>
          <w:szCs w:val="22"/>
          <w:shd w:val="clear" w:color="auto" w:fill="FAFAFA"/>
        </w:rPr>
      </w:pPr>
      <w:r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                          </w:t>
      </w:r>
      <w:r w:rsidR="000A2027" w:rsidRPr="000A2027">
        <w:rPr>
          <w:rFonts w:ascii="Verdana" w:hAnsi="Verdana"/>
          <w:b/>
          <w:color w:val="333333"/>
          <w:sz w:val="22"/>
          <w:szCs w:val="22"/>
          <w:shd w:val="clear" w:color="auto" w:fill="FAFAFA"/>
        </w:rPr>
        <w:t xml:space="preserve"> </w:t>
      </w:r>
    </w:p>
    <w:p w:rsidR="00B80FB4" w:rsidRPr="000A2027" w:rsidRDefault="000A2027" w:rsidP="009D454A">
      <w:pPr>
        <w:pStyle w:val="Header"/>
        <w:tabs>
          <w:tab w:val="clear" w:pos="4320"/>
          <w:tab w:val="clear" w:pos="8640"/>
        </w:tabs>
        <w:snapToGrid w:val="0"/>
        <w:ind w:left="1170"/>
        <w:jc w:val="center"/>
        <w:rPr>
          <w:rFonts w:ascii="Verdana" w:hAnsi="Verdana"/>
          <w:b/>
          <w:color w:val="333333"/>
          <w:sz w:val="22"/>
          <w:szCs w:val="22"/>
          <w:shd w:val="clear" w:color="auto" w:fill="FAFAFA"/>
        </w:rPr>
      </w:pPr>
      <w:r w:rsidRPr="000A2027">
        <w:rPr>
          <w:rFonts w:ascii="Verdana" w:hAnsi="Verdana"/>
          <w:b/>
          <w:color w:val="333333"/>
          <w:sz w:val="22"/>
          <w:szCs w:val="22"/>
          <w:shd w:val="clear" w:color="auto" w:fill="FAFAFA"/>
        </w:rPr>
        <w:t>D</w:t>
      </w:r>
      <w:r w:rsidR="0039072F" w:rsidRPr="000A2027">
        <w:rPr>
          <w:rFonts w:ascii="Verdana" w:hAnsi="Verdana"/>
          <w:b/>
          <w:color w:val="333333"/>
          <w:sz w:val="22"/>
          <w:szCs w:val="22"/>
          <w:shd w:val="clear" w:color="auto" w:fill="FAFAFA"/>
        </w:rPr>
        <w:t>eclaration</w:t>
      </w:r>
    </w:p>
    <w:p w:rsidR="007F79F7" w:rsidRPr="007F79F7" w:rsidRDefault="007F79F7" w:rsidP="007F79F7">
      <w:pPr>
        <w:tabs>
          <w:tab w:val="left" w:pos="1845"/>
        </w:tabs>
        <w:ind w:left="810"/>
        <w:jc w:val="center"/>
        <w:rPr>
          <w:b/>
          <w:sz w:val="28"/>
          <w:szCs w:val="28"/>
        </w:rPr>
      </w:pPr>
    </w:p>
    <w:p w:rsidR="005E48F4" w:rsidRPr="00FE7D75" w:rsidRDefault="005E48F4" w:rsidP="005C34FB">
      <w:pPr>
        <w:tabs>
          <w:tab w:val="left" w:pos="1845"/>
        </w:tabs>
        <w:ind w:left="810"/>
        <w:rPr>
          <w:b/>
          <w:sz w:val="26"/>
          <w:szCs w:val="26"/>
        </w:rPr>
      </w:pPr>
    </w:p>
    <w:p w:rsidR="0039072F" w:rsidRPr="000A2027" w:rsidRDefault="0039072F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I hereby declare that the above-mentioned information is correct up to my knowledge and I bear the responsibility for the correctness of the above-mentioned particulars.</w:t>
      </w:r>
    </w:p>
    <w:p w:rsidR="00B80FB4" w:rsidRPr="000A2027" w:rsidRDefault="00B80FB4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</w:p>
    <w:p w:rsidR="00AF3A64" w:rsidRPr="000A2027" w:rsidRDefault="00AF3A64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</w:p>
    <w:p w:rsidR="00AF3A64" w:rsidRPr="000A2027" w:rsidRDefault="00B80FB4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Place:</w:t>
      </w: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ab/>
        <w:t xml:space="preserve"> </w:t>
      </w:r>
    </w:p>
    <w:p w:rsidR="00AF3A64" w:rsidRPr="000A2027" w:rsidRDefault="00AF3A64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</w:p>
    <w:p w:rsidR="00B80FB4" w:rsidRPr="000A2027" w:rsidRDefault="00B80FB4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Date:</w:t>
      </w:r>
      <w:r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ab/>
      </w:r>
      <w:r w:rsidR="00AF3A64"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                                                                                </w:t>
      </w:r>
      <w:r w:rsidR="000A2027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 w:rsidR="009706DF"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 xml:space="preserve"> </w:t>
      </w:r>
      <w:r w:rsidR="00AF3A64"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(</w:t>
      </w:r>
      <w:r w:rsidR="001E796F"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UDAY BHASKAR M</w:t>
      </w:r>
      <w:r w:rsidR="00AF3A64" w:rsidRPr="000A2027">
        <w:rPr>
          <w:rFonts w:ascii="Verdana" w:hAnsi="Verdana"/>
          <w:color w:val="333333"/>
          <w:sz w:val="22"/>
          <w:szCs w:val="22"/>
          <w:shd w:val="clear" w:color="auto" w:fill="FAFAFA"/>
        </w:rPr>
        <w:t>)</w:t>
      </w:r>
    </w:p>
    <w:p w:rsidR="00B80FB4" w:rsidRPr="000A2027" w:rsidRDefault="00B80FB4" w:rsidP="000A2027">
      <w:pPr>
        <w:pStyle w:val="Header"/>
        <w:tabs>
          <w:tab w:val="clear" w:pos="4320"/>
          <w:tab w:val="clear" w:pos="8640"/>
        </w:tabs>
        <w:snapToGrid w:val="0"/>
        <w:ind w:left="1170"/>
        <w:rPr>
          <w:rFonts w:ascii="Verdana" w:hAnsi="Verdana"/>
          <w:color w:val="333333"/>
          <w:sz w:val="22"/>
          <w:szCs w:val="22"/>
          <w:shd w:val="clear" w:color="auto" w:fill="FAFAFA"/>
        </w:rPr>
      </w:pPr>
    </w:p>
    <w:sectPr w:rsidR="00B80FB4" w:rsidRPr="000A2027" w:rsidSect="00694778">
      <w:headerReference w:type="default" r:id="rId8"/>
      <w:footerReference w:type="default" r:id="rId9"/>
      <w:footnotePr>
        <w:pos w:val="beneathText"/>
      </w:footnotePr>
      <w:pgSz w:w="11905" w:h="16837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9B5" w:rsidRDefault="00B759B5">
      <w:r>
        <w:separator/>
      </w:r>
    </w:p>
  </w:endnote>
  <w:endnote w:type="continuationSeparator" w:id="0">
    <w:p w:rsidR="00B759B5" w:rsidRDefault="00B7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0FB4" w:rsidRDefault="00B80FB4">
    <w:pPr>
      <w:pStyle w:val="Footer"/>
      <w:jc w:val="center"/>
    </w:pPr>
    <w:r>
      <w:rPr>
        <w:rFonts w:ascii="Arial" w:hAnsi="Arial"/>
        <w:sz w:val="20"/>
      </w:rPr>
      <w:t xml:space="preserve">Page </w:t>
    </w:r>
    <w:r w:rsidR="00196A91">
      <w:rPr>
        <w:sz w:val="20"/>
      </w:rPr>
      <w:fldChar w:fldCharType="begin"/>
    </w:r>
    <w:r>
      <w:rPr>
        <w:sz w:val="20"/>
      </w:rPr>
      <w:instrText xml:space="preserve"> PAGE </w:instrText>
    </w:r>
    <w:r w:rsidR="00196A91">
      <w:rPr>
        <w:sz w:val="20"/>
      </w:rPr>
      <w:fldChar w:fldCharType="separate"/>
    </w:r>
    <w:r w:rsidR="00A63EA1">
      <w:rPr>
        <w:noProof/>
        <w:sz w:val="20"/>
      </w:rPr>
      <w:t>2</w:t>
    </w:r>
    <w:r w:rsidR="00196A91">
      <w:rPr>
        <w:sz w:val="20"/>
      </w:rPr>
      <w:fldChar w:fldCharType="end"/>
    </w:r>
    <w:r>
      <w:rPr>
        <w:rFonts w:ascii="Arial" w:hAnsi="Arial"/>
        <w:sz w:val="20"/>
      </w:rPr>
      <w:t xml:space="preserve"> of </w:t>
    </w:r>
    <w:r w:rsidR="00196A91">
      <w:rPr>
        <w:sz w:val="20"/>
      </w:rPr>
      <w:fldChar w:fldCharType="begin"/>
    </w:r>
    <w:r>
      <w:rPr>
        <w:sz w:val="20"/>
      </w:rPr>
      <w:instrText xml:space="preserve"> NUMPAGES \*Arabic </w:instrText>
    </w:r>
    <w:r w:rsidR="00196A91">
      <w:rPr>
        <w:sz w:val="20"/>
      </w:rPr>
      <w:fldChar w:fldCharType="separate"/>
    </w:r>
    <w:r w:rsidR="00A63EA1">
      <w:rPr>
        <w:noProof/>
        <w:sz w:val="20"/>
      </w:rPr>
      <w:t>2</w:t>
    </w:r>
    <w:r w:rsidR="00196A91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9B5" w:rsidRDefault="00B759B5">
      <w:r>
        <w:separator/>
      </w:r>
    </w:p>
  </w:footnote>
  <w:footnote w:type="continuationSeparator" w:id="0">
    <w:p w:rsidR="00B759B5" w:rsidRDefault="00B759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4E99" w:rsidRDefault="00DB4E99">
    <w:pPr>
      <w:pStyle w:val="Header"/>
    </w:pPr>
  </w:p>
  <w:p w:rsidR="00656188" w:rsidRDefault="006561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b/>
        <w:i w:val="0"/>
        <w:sz w:val="24"/>
        <w:szCs w:val="24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i w:val="0"/>
        <w:sz w:val="20"/>
        <w:szCs w:val="20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86B26C0"/>
    <w:multiLevelType w:val="hybridMultilevel"/>
    <w:tmpl w:val="23E68B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96078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FD33238"/>
    <w:multiLevelType w:val="hybridMultilevel"/>
    <w:tmpl w:val="BD226D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95A4E"/>
    <w:multiLevelType w:val="hybridMultilevel"/>
    <w:tmpl w:val="6D4698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E13D20"/>
    <w:multiLevelType w:val="hybridMultilevel"/>
    <w:tmpl w:val="77EA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265DB"/>
    <w:multiLevelType w:val="hybridMultilevel"/>
    <w:tmpl w:val="BE7413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80464"/>
    <w:multiLevelType w:val="hybridMultilevel"/>
    <w:tmpl w:val="43D821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14823"/>
    <w:multiLevelType w:val="hybridMultilevel"/>
    <w:tmpl w:val="45C4DC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22B062B8"/>
    <w:multiLevelType w:val="hybridMultilevel"/>
    <w:tmpl w:val="0AFE1F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B070E"/>
    <w:multiLevelType w:val="hybridMultilevel"/>
    <w:tmpl w:val="C9507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9636CE"/>
    <w:multiLevelType w:val="hybridMultilevel"/>
    <w:tmpl w:val="8220928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A11851"/>
    <w:multiLevelType w:val="hybridMultilevel"/>
    <w:tmpl w:val="FCD41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0CB"/>
    <w:multiLevelType w:val="hybridMultilevel"/>
    <w:tmpl w:val="BFE69548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2FC9774B"/>
    <w:multiLevelType w:val="hybridMultilevel"/>
    <w:tmpl w:val="8E70EA96"/>
    <w:lvl w:ilvl="0" w:tplc="04090001">
      <w:start w:val="1"/>
      <w:numFmt w:val="bullet"/>
      <w:lvlText w:val=""/>
      <w:lvlJc w:val="left"/>
      <w:pPr>
        <w:tabs>
          <w:tab w:val="num" w:pos="1317"/>
        </w:tabs>
        <w:ind w:left="13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37"/>
        </w:tabs>
        <w:ind w:left="20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57"/>
        </w:tabs>
        <w:ind w:left="27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77"/>
        </w:tabs>
        <w:ind w:left="34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97"/>
        </w:tabs>
        <w:ind w:left="41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17"/>
        </w:tabs>
        <w:ind w:left="49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37"/>
        </w:tabs>
        <w:ind w:left="56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57"/>
        </w:tabs>
        <w:ind w:left="63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77"/>
        </w:tabs>
        <w:ind w:left="7077" w:hanging="360"/>
      </w:pPr>
      <w:rPr>
        <w:rFonts w:ascii="Wingdings" w:hAnsi="Wingdings" w:hint="default"/>
      </w:rPr>
    </w:lvl>
  </w:abstractNum>
  <w:abstractNum w:abstractNumId="19" w15:restartNumberingAfterBreak="0">
    <w:nsid w:val="3073601D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0" w15:restartNumberingAfterBreak="0">
    <w:nsid w:val="37D821F5"/>
    <w:multiLevelType w:val="hybridMultilevel"/>
    <w:tmpl w:val="B41899A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38EB5030"/>
    <w:multiLevelType w:val="hybridMultilevel"/>
    <w:tmpl w:val="1BB435AA"/>
    <w:lvl w:ilvl="0" w:tplc="04090009">
      <w:start w:val="1"/>
      <w:numFmt w:val="bullet"/>
      <w:lvlText w:val="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 w15:restartNumberingAfterBreak="0">
    <w:nsid w:val="3C747AD7"/>
    <w:multiLevelType w:val="hybridMultilevel"/>
    <w:tmpl w:val="E090B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CE1A8B"/>
    <w:multiLevelType w:val="hybridMultilevel"/>
    <w:tmpl w:val="ECA05E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B24DB3"/>
    <w:multiLevelType w:val="hybridMultilevel"/>
    <w:tmpl w:val="03263148"/>
    <w:name w:val="WW8Num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C248D9"/>
    <w:multiLevelType w:val="hybridMultilevel"/>
    <w:tmpl w:val="62B404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9F4EB2"/>
    <w:multiLevelType w:val="hybridMultilevel"/>
    <w:tmpl w:val="64C8EA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1600AC"/>
    <w:multiLevelType w:val="hybridMultilevel"/>
    <w:tmpl w:val="EF58C66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950F45"/>
    <w:multiLevelType w:val="hybridMultilevel"/>
    <w:tmpl w:val="084A3AE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051B54"/>
    <w:multiLevelType w:val="hybridMultilevel"/>
    <w:tmpl w:val="3AE83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05DBD"/>
    <w:multiLevelType w:val="hybridMultilevel"/>
    <w:tmpl w:val="C73E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B72C9"/>
    <w:multiLevelType w:val="hybridMultilevel"/>
    <w:tmpl w:val="0434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8296E"/>
    <w:multiLevelType w:val="hybridMultilevel"/>
    <w:tmpl w:val="F88CA1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902859"/>
    <w:multiLevelType w:val="hybridMultilevel"/>
    <w:tmpl w:val="43D821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853FF"/>
    <w:multiLevelType w:val="hybridMultilevel"/>
    <w:tmpl w:val="541C20A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E333472"/>
    <w:multiLevelType w:val="hybridMultilevel"/>
    <w:tmpl w:val="94EE13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C75381"/>
    <w:multiLevelType w:val="hybridMultilevel"/>
    <w:tmpl w:val="59F0DFB2"/>
    <w:lvl w:ilvl="0" w:tplc="DF88DF4E">
      <w:start w:val="1"/>
      <w:numFmt w:val="lowerLetter"/>
      <w:lvlText w:val="%1."/>
      <w:lvlJc w:val="left"/>
      <w:pPr>
        <w:tabs>
          <w:tab w:val="num" w:pos="957"/>
        </w:tabs>
        <w:ind w:left="9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77"/>
        </w:tabs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7"/>
        </w:tabs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17"/>
        </w:tabs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37"/>
        </w:tabs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57"/>
        </w:tabs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77"/>
        </w:tabs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97"/>
        </w:tabs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17"/>
        </w:tabs>
        <w:ind w:left="671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33"/>
  </w:num>
  <w:num w:numId="7">
    <w:abstractNumId w:val="19"/>
  </w:num>
  <w:num w:numId="8">
    <w:abstractNumId w:val="6"/>
  </w:num>
  <w:num w:numId="9">
    <w:abstractNumId w:val="18"/>
  </w:num>
  <w:num w:numId="10">
    <w:abstractNumId w:val="36"/>
  </w:num>
  <w:num w:numId="11">
    <w:abstractNumId w:val="11"/>
  </w:num>
  <w:num w:numId="12">
    <w:abstractNumId w:val="13"/>
  </w:num>
  <w:num w:numId="13">
    <w:abstractNumId w:val="24"/>
  </w:num>
  <w:num w:numId="14">
    <w:abstractNumId w:val="29"/>
  </w:num>
  <w:num w:numId="15">
    <w:abstractNumId w:val="5"/>
  </w:num>
  <w:num w:numId="16">
    <w:abstractNumId w:val="25"/>
  </w:num>
  <w:num w:numId="1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7"/>
  </w:num>
  <w:num w:numId="19">
    <w:abstractNumId w:val="22"/>
  </w:num>
  <w:num w:numId="20">
    <w:abstractNumId w:val="31"/>
  </w:num>
  <w:num w:numId="21">
    <w:abstractNumId w:val="30"/>
  </w:num>
  <w:num w:numId="22">
    <w:abstractNumId w:val="9"/>
  </w:num>
  <w:num w:numId="23">
    <w:abstractNumId w:val="16"/>
  </w:num>
  <w:num w:numId="24">
    <w:abstractNumId w:val="12"/>
  </w:num>
  <w:num w:numId="25">
    <w:abstractNumId w:val="15"/>
  </w:num>
  <w:num w:numId="26">
    <w:abstractNumId w:val="35"/>
  </w:num>
  <w:num w:numId="27">
    <w:abstractNumId w:val="26"/>
  </w:num>
  <w:num w:numId="28">
    <w:abstractNumId w:val="10"/>
  </w:num>
  <w:num w:numId="29">
    <w:abstractNumId w:val="21"/>
  </w:num>
  <w:num w:numId="30">
    <w:abstractNumId w:val="7"/>
  </w:num>
  <w:num w:numId="31">
    <w:abstractNumId w:val="32"/>
  </w:num>
  <w:num w:numId="32">
    <w:abstractNumId w:val="28"/>
  </w:num>
  <w:num w:numId="33">
    <w:abstractNumId w:val="34"/>
  </w:num>
  <w:num w:numId="34">
    <w:abstractNumId w:val="23"/>
  </w:num>
  <w:num w:numId="35">
    <w:abstractNumId w:val="8"/>
  </w:num>
  <w:num w:numId="36">
    <w:abstractNumId w:val="14"/>
  </w:num>
  <w:num w:numId="37">
    <w:abstractNumId w:val="20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031"/>
    <w:rsid w:val="000020F0"/>
    <w:rsid w:val="000041A7"/>
    <w:rsid w:val="00013BD6"/>
    <w:rsid w:val="00025647"/>
    <w:rsid w:val="00026A62"/>
    <w:rsid w:val="0003428B"/>
    <w:rsid w:val="00065AF0"/>
    <w:rsid w:val="00066603"/>
    <w:rsid w:val="000767F8"/>
    <w:rsid w:val="00086146"/>
    <w:rsid w:val="000878EF"/>
    <w:rsid w:val="00094DB5"/>
    <w:rsid w:val="000A14CC"/>
    <w:rsid w:val="000A2027"/>
    <w:rsid w:val="000A28FC"/>
    <w:rsid w:val="000E2128"/>
    <w:rsid w:val="000E66B8"/>
    <w:rsid w:val="000F4A4F"/>
    <w:rsid w:val="00101890"/>
    <w:rsid w:val="0012635C"/>
    <w:rsid w:val="00137B3A"/>
    <w:rsid w:val="0015297D"/>
    <w:rsid w:val="001640EA"/>
    <w:rsid w:val="00165065"/>
    <w:rsid w:val="001804B6"/>
    <w:rsid w:val="00196A91"/>
    <w:rsid w:val="001C0239"/>
    <w:rsid w:val="001E02F7"/>
    <w:rsid w:val="001E796F"/>
    <w:rsid w:val="002006B5"/>
    <w:rsid w:val="002012B7"/>
    <w:rsid w:val="00202958"/>
    <w:rsid w:val="002033B8"/>
    <w:rsid w:val="00203A0B"/>
    <w:rsid w:val="002140E4"/>
    <w:rsid w:val="00217F9E"/>
    <w:rsid w:val="00231A3D"/>
    <w:rsid w:val="0023220B"/>
    <w:rsid w:val="00236639"/>
    <w:rsid w:val="00244084"/>
    <w:rsid w:val="00252EC0"/>
    <w:rsid w:val="00254B3F"/>
    <w:rsid w:val="00255197"/>
    <w:rsid w:val="00262475"/>
    <w:rsid w:val="00274E33"/>
    <w:rsid w:val="00291AA6"/>
    <w:rsid w:val="002C12D0"/>
    <w:rsid w:val="002D1589"/>
    <w:rsid w:val="002E414F"/>
    <w:rsid w:val="00301AB4"/>
    <w:rsid w:val="003052AF"/>
    <w:rsid w:val="003057CF"/>
    <w:rsid w:val="00306E69"/>
    <w:rsid w:val="00316BEA"/>
    <w:rsid w:val="00327E8E"/>
    <w:rsid w:val="00335AE1"/>
    <w:rsid w:val="003616C5"/>
    <w:rsid w:val="0039072F"/>
    <w:rsid w:val="003A2703"/>
    <w:rsid w:val="003A2E76"/>
    <w:rsid w:val="003A6A62"/>
    <w:rsid w:val="003B5050"/>
    <w:rsid w:val="003C33C8"/>
    <w:rsid w:val="003C5BA8"/>
    <w:rsid w:val="003D0DFE"/>
    <w:rsid w:val="003D692C"/>
    <w:rsid w:val="003D7DC0"/>
    <w:rsid w:val="003F5679"/>
    <w:rsid w:val="003F7D32"/>
    <w:rsid w:val="004071FE"/>
    <w:rsid w:val="004138F4"/>
    <w:rsid w:val="004139CE"/>
    <w:rsid w:val="00414E1F"/>
    <w:rsid w:val="00424B8B"/>
    <w:rsid w:val="0043607F"/>
    <w:rsid w:val="00436AFD"/>
    <w:rsid w:val="0045537B"/>
    <w:rsid w:val="0045793C"/>
    <w:rsid w:val="00460B39"/>
    <w:rsid w:val="00460F28"/>
    <w:rsid w:val="0048532B"/>
    <w:rsid w:val="004941AE"/>
    <w:rsid w:val="004B028A"/>
    <w:rsid w:val="004B5E78"/>
    <w:rsid w:val="004C5674"/>
    <w:rsid w:val="004D39D8"/>
    <w:rsid w:val="004F7803"/>
    <w:rsid w:val="00500133"/>
    <w:rsid w:val="00503DFA"/>
    <w:rsid w:val="0054389A"/>
    <w:rsid w:val="00550031"/>
    <w:rsid w:val="00555BA7"/>
    <w:rsid w:val="005676B0"/>
    <w:rsid w:val="00570220"/>
    <w:rsid w:val="005A1750"/>
    <w:rsid w:val="005C34FB"/>
    <w:rsid w:val="005E48F4"/>
    <w:rsid w:val="005F7CAB"/>
    <w:rsid w:val="006055ED"/>
    <w:rsid w:val="006059FF"/>
    <w:rsid w:val="00622FB3"/>
    <w:rsid w:val="006303D0"/>
    <w:rsid w:val="006405BF"/>
    <w:rsid w:val="00656188"/>
    <w:rsid w:val="00660438"/>
    <w:rsid w:val="006616DD"/>
    <w:rsid w:val="00677DB2"/>
    <w:rsid w:val="00685A00"/>
    <w:rsid w:val="00691559"/>
    <w:rsid w:val="00694778"/>
    <w:rsid w:val="006A1035"/>
    <w:rsid w:val="006A2CA0"/>
    <w:rsid w:val="006A3399"/>
    <w:rsid w:val="006A41BA"/>
    <w:rsid w:val="006B120C"/>
    <w:rsid w:val="006B719F"/>
    <w:rsid w:val="006C66DA"/>
    <w:rsid w:val="006D0CDA"/>
    <w:rsid w:val="006D36BF"/>
    <w:rsid w:val="006D5C8A"/>
    <w:rsid w:val="006F7F4A"/>
    <w:rsid w:val="00711996"/>
    <w:rsid w:val="00716B45"/>
    <w:rsid w:val="0073299A"/>
    <w:rsid w:val="00733CC5"/>
    <w:rsid w:val="007355EF"/>
    <w:rsid w:val="00736A02"/>
    <w:rsid w:val="00737307"/>
    <w:rsid w:val="00751A90"/>
    <w:rsid w:val="0075522C"/>
    <w:rsid w:val="007711EF"/>
    <w:rsid w:val="00774C19"/>
    <w:rsid w:val="00776ADD"/>
    <w:rsid w:val="007A4E60"/>
    <w:rsid w:val="007B7000"/>
    <w:rsid w:val="007C47A5"/>
    <w:rsid w:val="007D6056"/>
    <w:rsid w:val="007D75CE"/>
    <w:rsid w:val="007E62F1"/>
    <w:rsid w:val="007F79F7"/>
    <w:rsid w:val="007F7ADC"/>
    <w:rsid w:val="008302F8"/>
    <w:rsid w:val="008408BE"/>
    <w:rsid w:val="0084406D"/>
    <w:rsid w:val="008517FC"/>
    <w:rsid w:val="00854627"/>
    <w:rsid w:val="00855274"/>
    <w:rsid w:val="00870E1D"/>
    <w:rsid w:val="008A36A8"/>
    <w:rsid w:val="008B460A"/>
    <w:rsid w:val="008C251E"/>
    <w:rsid w:val="008C7766"/>
    <w:rsid w:val="008D4BC3"/>
    <w:rsid w:val="008D7283"/>
    <w:rsid w:val="008E3739"/>
    <w:rsid w:val="008F6686"/>
    <w:rsid w:val="00900661"/>
    <w:rsid w:val="0090682C"/>
    <w:rsid w:val="00913B1A"/>
    <w:rsid w:val="009140D1"/>
    <w:rsid w:val="009312D3"/>
    <w:rsid w:val="00947999"/>
    <w:rsid w:val="00953FDB"/>
    <w:rsid w:val="00960B09"/>
    <w:rsid w:val="009706DF"/>
    <w:rsid w:val="0098426B"/>
    <w:rsid w:val="0098784F"/>
    <w:rsid w:val="009A3099"/>
    <w:rsid w:val="009A63B5"/>
    <w:rsid w:val="009B6E03"/>
    <w:rsid w:val="009C1AED"/>
    <w:rsid w:val="009C683B"/>
    <w:rsid w:val="009D0DEC"/>
    <w:rsid w:val="009D18D8"/>
    <w:rsid w:val="009D454A"/>
    <w:rsid w:val="00A03D34"/>
    <w:rsid w:val="00A337D3"/>
    <w:rsid w:val="00A36658"/>
    <w:rsid w:val="00A41900"/>
    <w:rsid w:val="00A47443"/>
    <w:rsid w:val="00A53939"/>
    <w:rsid w:val="00A63EA1"/>
    <w:rsid w:val="00A8069D"/>
    <w:rsid w:val="00A84BD6"/>
    <w:rsid w:val="00A90443"/>
    <w:rsid w:val="00AA37F2"/>
    <w:rsid w:val="00AC6850"/>
    <w:rsid w:val="00AC7637"/>
    <w:rsid w:val="00AD0252"/>
    <w:rsid w:val="00AE0ECC"/>
    <w:rsid w:val="00AE43AB"/>
    <w:rsid w:val="00AE787D"/>
    <w:rsid w:val="00AF3A64"/>
    <w:rsid w:val="00B140EE"/>
    <w:rsid w:val="00B600DB"/>
    <w:rsid w:val="00B6187F"/>
    <w:rsid w:val="00B62376"/>
    <w:rsid w:val="00B66C70"/>
    <w:rsid w:val="00B67491"/>
    <w:rsid w:val="00B72886"/>
    <w:rsid w:val="00B749D1"/>
    <w:rsid w:val="00B759B5"/>
    <w:rsid w:val="00B75B3D"/>
    <w:rsid w:val="00B80FB4"/>
    <w:rsid w:val="00B93EBC"/>
    <w:rsid w:val="00BA6276"/>
    <w:rsid w:val="00BB3D3F"/>
    <w:rsid w:val="00BB4CA4"/>
    <w:rsid w:val="00BC4F13"/>
    <w:rsid w:val="00BE5C25"/>
    <w:rsid w:val="00BF2B30"/>
    <w:rsid w:val="00C04588"/>
    <w:rsid w:val="00C05729"/>
    <w:rsid w:val="00C17AE1"/>
    <w:rsid w:val="00C33813"/>
    <w:rsid w:val="00C33E11"/>
    <w:rsid w:val="00C40302"/>
    <w:rsid w:val="00C44733"/>
    <w:rsid w:val="00C50166"/>
    <w:rsid w:val="00C538E7"/>
    <w:rsid w:val="00C55BCE"/>
    <w:rsid w:val="00C80FE8"/>
    <w:rsid w:val="00C82E85"/>
    <w:rsid w:val="00C85E58"/>
    <w:rsid w:val="00CA2D07"/>
    <w:rsid w:val="00CA7474"/>
    <w:rsid w:val="00CA7B2B"/>
    <w:rsid w:val="00CC01C4"/>
    <w:rsid w:val="00CC4D34"/>
    <w:rsid w:val="00CD5EBD"/>
    <w:rsid w:val="00CE79C9"/>
    <w:rsid w:val="00CF0BBE"/>
    <w:rsid w:val="00D02B51"/>
    <w:rsid w:val="00D14245"/>
    <w:rsid w:val="00D32C30"/>
    <w:rsid w:val="00D33F03"/>
    <w:rsid w:val="00D45988"/>
    <w:rsid w:val="00D54588"/>
    <w:rsid w:val="00D72460"/>
    <w:rsid w:val="00D736D0"/>
    <w:rsid w:val="00D75798"/>
    <w:rsid w:val="00D7783F"/>
    <w:rsid w:val="00D8364B"/>
    <w:rsid w:val="00D923B5"/>
    <w:rsid w:val="00DA7A71"/>
    <w:rsid w:val="00DB1433"/>
    <w:rsid w:val="00DB1A78"/>
    <w:rsid w:val="00DB4E99"/>
    <w:rsid w:val="00DB70A8"/>
    <w:rsid w:val="00DC1D21"/>
    <w:rsid w:val="00DC55F7"/>
    <w:rsid w:val="00DD71F6"/>
    <w:rsid w:val="00DF21D1"/>
    <w:rsid w:val="00E07CC2"/>
    <w:rsid w:val="00E17A0D"/>
    <w:rsid w:val="00E22820"/>
    <w:rsid w:val="00E25508"/>
    <w:rsid w:val="00E441E5"/>
    <w:rsid w:val="00E5619A"/>
    <w:rsid w:val="00E566BC"/>
    <w:rsid w:val="00E757F3"/>
    <w:rsid w:val="00E80D5E"/>
    <w:rsid w:val="00E8674A"/>
    <w:rsid w:val="00E87AAD"/>
    <w:rsid w:val="00EA5705"/>
    <w:rsid w:val="00EB3FBA"/>
    <w:rsid w:val="00EC1055"/>
    <w:rsid w:val="00EC2A86"/>
    <w:rsid w:val="00ED21BB"/>
    <w:rsid w:val="00EE5F04"/>
    <w:rsid w:val="00F00DB6"/>
    <w:rsid w:val="00F01A4D"/>
    <w:rsid w:val="00F22710"/>
    <w:rsid w:val="00F25CAB"/>
    <w:rsid w:val="00F51BAD"/>
    <w:rsid w:val="00F755AA"/>
    <w:rsid w:val="00F83A8B"/>
    <w:rsid w:val="00FA7296"/>
    <w:rsid w:val="00FB62C6"/>
    <w:rsid w:val="00FC06F0"/>
    <w:rsid w:val="00FC55A6"/>
    <w:rsid w:val="00FC6B4C"/>
    <w:rsid w:val="00FD2BF5"/>
    <w:rsid w:val="00FD61FC"/>
    <w:rsid w:val="00FD67CB"/>
    <w:rsid w:val="00FE0F29"/>
    <w:rsid w:val="00FE3F80"/>
    <w:rsid w:val="00FE6BBD"/>
    <w:rsid w:val="00FE7879"/>
    <w:rsid w:val="00FE7D50"/>
    <w:rsid w:val="00FE7D75"/>
    <w:rsid w:val="00FF0A3C"/>
    <w:rsid w:val="00FF3F34"/>
    <w:rsid w:val="00FF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6ADF59-6F74-41F6-B646-840CF587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729"/>
    <w:pPr>
      <w:suppressAutoHyphens/>
    </w:pPr>
    <w:rPr>
      <w:sz w:val="24"/>
      <w:szCs w:val="24"/>
      <w:lang w:eastAsia="ar-SA"/>
    </w:rPr>
  </w:style>
  <w:style w:type="paragraph" w:styleId="Heading2">
    <w:name w:val="heading 2"/>
    <w:next w:val="BodyText"/>
    <w:qFormat/>
    <w:rsid w:val="00694778"/>
    <w:pPr>
      <w:keepNext/>
      <w:pBdr>
        <w:top w:val="single" w:sz="4" w:space="3" w:color="000000"/>
        <w:left w:val="single" w:sz="4" w:space="4" w:color="000000"/>
        <w:bottom w:val="single" w:sz="4" w:space="1" w:color="000000"/>
        <w:right w:val="single" w:sz="4" w:space="6" w:color="000000"/>
      </w:pBdr>
      <w:shd w:val="clear" w:color="auto" w:fill="CCCCCC"/>
      <w:tabs>
        <w:tab w:val="left" w:pos="0"/>
        <w:tab w:val="num" w:pos="576"/>
      </w:tabs>
      <w:suppressAutoHyphens/>
      <w:spacing w:line="264" w:lineRule="auto"/>
      <w:ind w:left="576" w:hanging="576"/>
      <w:jc w:val="both"/>
      <w:outlineLvl w:val="1"/>
    </w:pPr>
    <w:rPr>
      <w:rFonts w:ascii="Verdana" w:eastAsia="Arial" w:hAnsi="Verdana"/>
      <w:b/>
      <w:caps/>
      <w:szCs w:val="24"/>
      <w:lang w:eastAsia="ar-SA"/>
    </w:rPr>
  </w:style>
  <w:style w:type="paragraph" w:styleId="Heading3">
    <w:name w:val="heading 3"/>
    <w:basedOn w:val="Normal"/>
    <w:next w:val="Normal"/>
    <w:qFormat/>
    <w:rsid w:val="00694778"/>
    <w:pPr>
      <w:keepNext/>
      <w:tabs>
        <w:tab w:val="num" w:pos="720"/>
      </w:tabs>
      <w:outlineLvl w:val="2"/>
    </w:pPr>
    <w:rPr>
      <w:rFonts w:ascii="Arial" w:hAnsi="Arial" w:cs="Arial"/>
      <w:b/>
      <w:bCs/>
      <w:sz w:val="20"/>
      <w:u w:val="single"/>
    </w:rPr>
  </w:style>
  <w:style w:type="paragraph" w:styleId="Heading4">
    <w:name w:val="heading 4"/>
    <w:basedOn w:val="Normal"/>
    <w:next w:val="Normal"/>
    <w:qFormat/>
    <w:rsid w:val="00694778"/>
    <w:pPr>
      <w:keepNext/>
      <w:tabs>
        <w:tab w:val="left" w:pos="-1710"/>
        <w:tab w:val="num" w:pos="864"/>
      </w:tabs>
      <w:autoSpaceDE w:val="0"/>
      <w:ind w:left="-90"/>
      <w:outlineLvl w:val="3"/>
    </w:pPr>
    <w:rPr>
      <w:rFonts w:ascii="Verdana" w:hAnsi="Verdana"/>
      <w:b/>
      <w:bCs/>
    </w:rPr>
  </w:style>
  <w:style w:type="paragraph" w:styleId="Heading9">
    <w:name w:val="heading 9"/>
    <w:basedOn w:val="Normal"/>
    <w:next w:val="Normal"/>
    <w:qFormat/>
    <w:rsid w:val="00694778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694778"/>
    <w:rPr>
      <w:rFonts w:ascii="Symbol" w:hAnsi="Symbol"/>
      <w:b/>
      <w:i w:val="0"/>
      <w:sz w:val="24"/>
      <w:szCs w:val="24"/>
    </w:rPr>
  </w:style>
  <w:style w:type="character" w:customStyle="1" w:styleId="WW8Num3z0">
    <w:name w:val="WW8Num3z0"/>
    <w:rsid w:val="00694778"/>
    <w:rPr>
      <w:rFonts w:ascii="Symbol" w:hAnsi="Symbol"/>
      <w:sz w:val="20"/>
      <w:szCs w:val="20"/>
    </w:rPr>
  </w:style>
  <w:style w:type="character" w:customStyle="1" w:styleId="WW8Num4z0">
    <w:name w:val="WW8Num4z0"/>
    <w:rsid w:val="00694778"/>
    <w:rPr>
      <w:rFonts w:ascii="Symbol" w:hAnsi="Symbol"/>
      <w:b w:val="0"/>
      <w:i w:val="0"/>
      <w:sz w:val="20"/>
      <w:szCs w:val="20"/>
    </w:rPr>
  </w:style>
  <w:style w:type="character" w:customStyle="1" w:styleId="WW8Num5z0">
    <w:name w:val="WW8Num5z0"/>
    <w:rsid w:val="00694778"/>
    <w:rPr>
      <w:rFonts w:ascii="Symbol" w:hAnsi="Symbol" w:cs="OpenSymbol"/>
    </w:rPr>
  </w:style>
  <w:style w:type="character" w:customStyle="1" w:styleId="Absatz-Standardschriftart">
    <w:name w:val="Absatz-Standardschriftart"/>
    <w:rsid w:val="00694778"/>
  </w:style>
  <w:style w:type="character" w:customStyle="1" w:styleId="WW-Absatz-Standardschriftart">
    <w:name w:val="WW-Absatz-Standardschriftart"/>
    <w:rsid w:val="00694778"/>
  </w:style>
  <w:style w:type="character" w:customStyle="1" w:styleId="Years-Majora">
    <w:name w:val="Years - Major (a"/>
    <w:basedOn w:val="DefaultParagraphFont"/>
    <w:rsid w:val="00694778"/>
    <w:rPr>
      <w:rFonts w:ascii="Times New Roman" w:hAnsi="Times New Roman"/>
      <w:b/>
      <w:sz w:val="20"/>
    </w:rPr>
  </w:style>
  <w:style w:type="character" w:customStyle="1" w:styleId="Bullets">
    <w:name w:val="Bullets"/>
    <w:rsid w:val="00694778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69477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694778"/>
    <w:pPr>
      <w:spacing w:after="120"/>
    </w:pPr>
  </w:style>
  <w:style w:type="paragraph" w:styleId="List">
    <w:name w:val="List"/>
    <w:basedOn w:val="BodyText"/>
    <w:rsid w:val="00694778"/>
    <w:rPr>
      <w:rFonts w:cs="Tahoma"/>
    </w:rPr>
  </w:style>
  <w:style w:type="paragraph" w:styleId="Caption">
    <w:name w:val="caption"/>
    <w:basedOn w:val="Normal"/>
    <w:qFormat/>
    <w:rsid w:val="00694778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694778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rsid w:val="0069477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94778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  <w:rsid w:val="00694778"/>
  </w:style>
  <w:style w:type="paragraph" w:customStyle="1" w:styleId="TableContents">
    <w:name w:val="Table Contents"/>
    <w:basedOn w:val="Normal"/>
    <w:rsid w:val="00694778"/>
    <w:pPr>
      <w:suppressLineNumbers/>
    </w:pPr>
  </w:style>
  <w:style w:type="paragraph" w:customStyle="1" w:styleId="TableHeading">
    <w:name w:val="Table Heading"/>
    <w:basedOn w:val="TableContents"/>
    <w:rsid w:val="00694778"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rsid w:val="00694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2"/>
      <w:szCs w:val="20"/>
    </w:rPr>
  </w:style>
  <w:style w:type="paragraph" w:customStyle="1" w:styleId="BodyText11pt">
    <w:name w:val="Body Text + 11 pt"/>
    <w:aliases w:val="Bold,Left"/>
    <w:basedOn w:val="BodyText2"/>
    <w:rsid w:val="00C33E11"/>
    <w:pPr>
      <w:suppressAutoHyphens w:val="0"/>
      <w:spacing w:after="0" w:line="240" w:lineRule="auto"/>
    </w:pPr>
    <w:rPr>
      <w:sz w:val="22"/>
      <w:szCs w:val="22"/>
      <w:lang w:eastAsia="en-US"/>
    </w:rPr>
  </w:style>
  <w:style w:type="paragraph" w:styleId="BodyText2">
    <w:name w:val="Body Text 2"/>
    <w:basedOn w:val="Normal"/>
    <w:rsid w:val="00C33E11"/>
    <w:pPr>
      <w:spacing w:after="120" w:line="48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A78"/>
    <w:rPr>
      <w:sz w:val="24"/>
      <w:szCs w:val="24"/>
      <w:lang w:val="en-US" w:eastAsia="ar-SA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61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188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FF3F34"/>
    <w:pPr>
      <w:ind w:left="720"/>
      <w:contextualSpacing/>
    </w:pPr>
  </w:style>
  <w:style w:type="table" w:styleId="TableGrid">
    <w:name w:val="Table Grid"/>
    <w:basedOn w:val="TableNormal"/>
    <w:uiPriority w:val="59"/>
    <w:rsid w:val="000666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7DC0"/>
    <w:rPr>
      <w:rFonts w:ascii="Courier New" w:eastAsia="Courier New" w:hAnsi="Courier New"/>
      <w:sz w:val="22"/>
      <w:lang w:eastAsia="ar-SA"/>
    </w:rPr>
  </w:style>
  <w:style w:type="character" w:styleId="Hyperlink">
    <w:name w:val="Hyperlink"/>
    <w:basedOn w:val="DefaultParagraphFont"/>
    <w:uiPriority w:val="99"/>
    <w:unhideWhenUsed/>
    <w:rsid w:val="003D7DC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39CE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apple-converted-space">
    <w:name w:val="apple-converted-space"/>
    <w:basedOn w:val="DefaultParagraphFont"/>
    <w:rsid w:val="0008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4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0E896-82B6-4399-8B86-1F2B3D775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PC-7</dc:creator>
  <cp:lastModifiedBy>uday</cp:lastModifiedBy>
  <cp:revision>18</cp:revision>
  <cp:lastPrinted>2013-10-23T11:52:00Z</cp:lastPrinted>
  <dcterms:created xsi:type="dcterms:W3CDTF">2016-06-21T09:39:00Z</dcterms:created>
  <dcterms:modified xsi:type="dcterms:W3CDTF">2016-07-26T06:16:00Z</dcterms:modified>
</cp:coreProperties>
</file>