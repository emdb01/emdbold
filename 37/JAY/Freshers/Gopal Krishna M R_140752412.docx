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3CC5" w:rsidRPr="003C5E57" w:rsidRDefault="00AC556E" w:rsidP="00943573">
      <w:pPr>
        <w:spacing w:before="59"/>
        <w:ind w:left="567" w:right="-40"/>
        <w:rPr>
          <w:rFonts w:eastAsia="Cambria"/>
          <w:sz w:val="24"/>
          <w:szCs w:val="24"/>
        </w:rPr>
      </w:pPr>
      <w:r w:rsidRPr="003C5E57">
        <w:rPr>
          <w:rFonts w:eastAsia="Calibri"/>
          <w:b/>
          <w:sz w:val="24"/>
          <w:szCs w:val="24"/>
        </w:rPr>
        <w:t>Gopal Krishna M R</w:t>
      </w:r>
      <w:r w:rsidRPr="003C5E57">
        <w:rPr>
          <w:rFonts w:eastAsia="Calibri"/>
          <w:b/>
          <w:sz w:val="24"/>
          <w:szCs w:val="24"/>
        </w:rPr>
        <w:tab/>
      </w:r>
      <w:r w:rsidRPr="003C5E57">
        <w:rPr>
          <w:rFonts w:eastAsia="Calibri"/>
          <w:b/>
          <w:sz w:val="24"/>
          <w:szCs w:val="24"/>
        </w:rPr>
        <w:tab/>
      </w:r>
      <w:r w:rsidRPr="003C5E57">
        <w:rPr>
          <w:rFonts w:eastAsia="Calibri"/>
          <w:b/>
          <w:sz w:val="24"/>
          <w:szCs w:val="24"/>
        </w:rPr>
        <w:tab/>
      </w:r>
      <w:r w:rsidRPr="003C5E57">
        <w:rPr>
          <w:rFonts w:eastAsia="Calibri"/>
          <w:b/>
          <w:sz w:val="24"/>
          <w:szCs w:val="24"/>
        </w:rPr>
        <w:tab/>
      </w:r>
      <w:r w:rsidRPr="003C5E57">
        <w:rPr>
          <w:rFonts w:eastAsia="Calibri"/>
          <w:b/>
          <w:sz w:val="24"/>
          <w:szCs w:val="24"/>
        </w:rPr>
        <w:tab/>
      </w:r>
      <w:r w:rsidRPr="003C5E57">
        <w:rPr>
          <w:rFonts w:eastAsia="Calibri"/>
          <w:b/>
          <w:sz w:val="24"/>
          <w:szCs w:val="24"/>
        </w:rPr>
        <w:tab/>
      </w:r>
      <w:r w:rsidRPr="003C5E57">
        <w:rPr>
          <w:rFonts w:eastAsia="Calibri"/>
          <w:b/>
          <w:sz w:val="24"/>
          <w:szCs w:val="24"/>
        </w:rPr>
        <w:tab/>
      </w:r>
      <w:r w:rsidR="0068276E" w:rsidRPr="003C5E57">
        <w:rPr>
          <w:rFonts w:eastAsia="Cambria"/>
          <w:sz w:val="24"/>
          <w:szCs w:val="24"/>
        </w:rPr>
        <w:t>De</w:t>
      </w:r>
      <w:r w:rsidR="0068276E" w:rsidRPr="003C5E57">
        <w:rPr>
          <w:rFonts w:eastAsia="Cambria"/>
          <w:spacing w:val="1"/>
          <w:sz w:val="24"/>
          <w:szCs w:val="24"/>
        </w:rPr>
        <w:t>p</w:t>
      </w:r>
      <w:r w:rsidR="0068276E" w:rsidRPr="003C5E57">
        <w:rPr>
          <w:rFonts w:eastAsia="Cambria"/>
          <w:sz w:val="24"/>
          <w:szCs w:val="24"/>
        </w:rPr>
        <w:t>artment</w:t>
      </w:r>
      <w:r w:rsidR="0068276E" w:rsidRPr="003C5E57">
        <w:rPr>
          <w:rFonts w:eastAsia="Cambria"/>
          <w:spacing w:val="1"/>
          <w:sz w:val="24"/>
          <w:szCs w:val="24"/>
        </w:rPr>
        <w:t xml:space="preserve"> </w:t>
      </w:r>
      <w:r w:rsidR="0068276E" w:rsidRPr="003C5E57">
        <w:rPr>
          <w:rFonts w:eastAsia="Cambria"/>
          <w:sz w:val="24"/>
          <w:szCs w:val="24"/>
        </w:rPr>
        <w:t>of ISE</w:t>
      </w:r>
      <w:r w:rsidR="0068276E" w:rsidRPr="003C5E57">
        <w:rPr>
          <w:rFonts w:eastAsia="Cambria"/>
          <w:spacing w:val="-1"/>
          <w:sz w:val="24"/>
          <w:szCs w:val="24"/>
        </w:rPr>
        <w:t xml:space="preserve"> </w:t>
      </w:r>
      <w:r w:rsidR="007A510B" w:rsidRPr="003C5E57">
        <w:rPr>
          <w:rFonts w:eastAsia="Cambria"/>
          <w:spacing w:val="1"/>
          <w:sz w:val="24"/>
          <w:szCs w:val="24"/>
        </w:rPr>
        <w:t>mr.gopalakrishna</w:t>
      </w:r>
      <w:hyperlink r:id="rId5">
        <w:r w:rsidR="0068276E" w:rsidRPr="003C5E57">
          <w:rPr>
            <w:rFonts w:eastAsia="Cambria"/>
            <w:spacing w:val="1"/>
            <w:sz w:val="24"/>
            <w:szCs w:val="24"/>
          </w:rPr>
          <w:t>@</w:t>
        </w:r>
        <w:r w:rsidR="0068276E" w:rsidRPr="003C5E57">
          <w:rPr>
            <w:rFonts w:eastAsia="Cambria"/>
            <w:spacing w:val="-1"/>
            <w:sz w:val="24"/>
            <w:szCs w:val="24"/>
          </w:rPr>
          <w:t>g</w:t>
        </w:r>
        <w:r w:rsidR="0068276E" w:rsidRPr="003C5E57">
          <w:rPr>
            <w:rFonts w:eastAsia="Cambria"/>
            <w:sz w:val="24"/>
            <w:szCs w:val="24"/>
          </w:rPr>
          <w:t>mail</w:t>
        </w:r>
        <w:r w:rsidR="0068276E" w:rsidRPr="003C5E57">
          <w:rPr>
            <w:rFonts w:eastAsia="Cambria"/>
            <w:spacing w:val="1"/>
            <w:sz w:val="24"/>
            <w:szCs w:val="24"/>
          </w:rPr>
          <w:t>.</w:t>
        </w:r>
      </w:hyperlink>
      <w:hyperlink>
        <w:r w:rsidR="007A510B" w:rsidRPr="003C5E57">
          <w:rPr>
            <w:rFonts w:eastAsia="Cambria"/>
            <w:sz w:val="24"/>
            <w:szCs w:val="24"/>
          </w:rPr>
          <w:t>com</w:t>
        </w:r>
        <w:r w:rsidR="007A510B" w:rsidRPr="003C5E57">
          <w:rPr>
            <w:rFonts w:eastAsia="Cambria"/>
            <w:sz w:val="24"/>
            <w:szCs w:val="24"/>
          </w:rPr>
          <w:tab/>
        </w:r>
        <w:r w:rsidR="007A510B" w:rsidRPr="003C5E57">
          <w:rPr>
            <w:rFonts w:eastAsia="Cambria"/>
            <w:sz w:val="24"/>
            <w:szCs w:val="24"/>
          </w:rPr>
          <w:tab/>
        </w:r>
        <w:r w:rsidR="007A510B" w:rsidRPr="003C5E57">
          <w:rPr>
            <w:rFonts w:eastAsia="Cambria"/>
            <w:sz w:val="24"/>
            <w:szCs w:val="24"/>
          </w:rPr>
          <w:tab/>
        </w:r>
        <w:r w:rsidR="007A510B" w:rsidRPr="003C5E57">
          <w:rPr>
            <w:rFonts w:eastAsia="Cambria"/>
            <w:sz w:val="24"/>
            <w:szCs w:val="24"/>
          </w:rPr>
          <w:tab/>
        </w:r>
        <w:r w:rsidR="007A510B" w:rsidRPr="003C5E57">
          <w:rPr>
            <w:rFonts w:eastAsia="Cambria"/>
            <w:sz w:val="24"/>
            <w:szCs w:val="24"/>
          </w:rPr>
          <w:tab/>
        </w:r>
        <w:r w:rsidR="007A510B" w:rsidRPr="003C5E57">
          <w:rPr>
            <w:rFonts w:eastAsia="Cambria"/>
            <w:sz w:val="24"/>
            <w:szCs w:val="24"/>
          </w:rPr>
          <w:tab/>
        </w:r>
        <w:r w:rsidR="0068276E" w:rsidRPr="003C5E57">
          <w:rPr>
            <w:rFonts w:eastAsia="Cambria"/>
            <w:spacing w:val="1"/>
            <w:sz w:val="24"/>
            <w:szCs w:val="24"/>
          </w:rPr>
          <w:t xml:space="preserve">Siddaganga Institute of Technology                      </w:t>
        </w:r>
        <w:r w:rsidR="0068276E" w:rsidRPr="003C5E57">
          <w:rPr>
            <w:rFonts w:eastAsia="Cambria"/>
            <w:sz w:val="24"/>
            <w:szCs w:val="24"/>
          </w:rPr>
          <w:t xml:space="preserve"> Phone</w:t>
        </w:r>
        <w:r w:rsidR="0068276E" w:rsidRPr="003C5E57">
          <w:rPr>
            <w:rFonts w:eastAsia="Cambria"/>
            <w:spacing w:val="1"/>
            <w:sz w:val="24"/>
            <w:szCs w:val="24"/>
          </w:rPr>
          <w:t xml:space="preserve"> </w:t>
        </w:r>
        <w:r w:rsidR="0068276E" w:rsidRPr="003C5E57">
          <w:rPr>
            <w:rFonts w:eastAsia="Cambria"/>
            <w:sz w:val="24"/>
            <w:szCs w:val="24"/>
          </w:rPr>
          <w:t>No:</w:t>
        </w:r>
        <w:r w:rsidR="0068276E" w:rsidRPr="003C5E57">
          <w:rPr>
            <w:rFonts w:eastAsia="Cambria"/>
            <w:spacing w:val="-1"/>
            <w:sz w:val="24"/>
            <w:szCs w:val="24"/>
          </w:rPr>
          <w:t xml:space="preserve"> +9</w:t>
        </w:r>
        <w:r w:rsidR="0068276E" w:rsidRPr="003C5E57">
          <w:rPr>
            <w:rFonts w:eastAsia="Cambria"/>
            <w:sz w:val="24"/>
            <w:szCs w:val="24"/>
          </w:rPr>
          <w:t>1</w:t>
        </w:r>
        <w:r w:rsidR="007A510B" w:rsidRPr="003C5E57">
          <w:rPr>
            <w:rFonts w:eastAsia="Cambria"/>
            <w:spacing w:val="-1"/>
            <w:sz w:val="24"/>
            <w:szCs w:val="24"/>
          </w:rPr>
          <w:t>7795095655</w:t>
        </w:r>
        <w:r w:rsidR="007A510B" w:rsidRPr="003C5E57">
          <w:rPr>
            <w:rFonts w:eastAsia="Cambria"/>
            <w:sz w:val="24"/>
            <w:szCs w:val="24"/>
          </w:rPr>
          <w:tab/>
        </w:r>
        <w:r w:rsidR="007A510B" w:rsidRPr="003C5E57">
          <w:rPr>
            <w:rFonts w:eastAsia="Cambria"/>
            <w:sz w:val="24"/>
            <w:szCs w:val="24"/>
          </w:rPr>
          <w:tab/>
        </w:r>
        <w:r w:rsidR="007A510B" w:rsidRPr="003C5E57">
          <w:rPr>
            <w:rFonts w:eastAsia="Cambria"/>
            <w:sz w:val="24"/>
            <w:szCs w:val="24"/>
          </w:rPr>
          <w:tab/>
        </w:r>
        <w:r w:rsidR="007A510B" w:rsidRPr="003C5E57">
          <w:rPr>
            <w:rFonts w:eastAsia="Cambria"/>
            <w:sz w:val="24"/>
            <w:szCs w:val="24"/>
          </w:rPr>
          <w:tab/>
        </w:r>
        <w:r w:rsidR="007A510B" w:rsidRPr="003C5E57">
          <w:rPr>
            <w:rFonts w:eastAsia="Cambria"/>
            <w:sz w:val="24"/>
            <w:szCs w:val="24"/>
          </w:rPr>
          <w:tab/>
        </w:r>
        <w:r w:rsidR="007A510B" w:rsidRPr="003C5E57">
          <w:rPr>
            <w:rFonts w:eastAsia="Cambria"/>
            <w:sz w:val="24"/>
            <w:szCs w:val="24"/>
          </w:rPr>
          <w:tab/>
        </w:r>
        <w:r w:rsidR="0068276E" w:rsidRPr="003C5E57">
          <w:rPr>
            <w:rFonts w:eastAsia="Cambria"/>
            <w:sz w:val="24"/>
            <w:szCs w:val="24"/>
          </w:rPr>
          <w:t>Tum</w:t>
        </w:r>
        <w:r w:rsidR="0041389B">
          <w:rPr>
            <w:rFonts w:eastAsia="Cambria"/>
            <w:sz w:val="24"/>
            <w:szCs w:val="24"/>
          </w:rPr>
          <w:t>a</w:t>
        </w:r>
        <w:r w:rsidR="0068276E" w:rsidRPr="003C5E57">
          <w:rPr>
            <w:rFonts w:eastAsia="Cambria"/>
            <w:sz w:val="24"/>
            <w:szCs w:val="24"/>
          </w:rPr>
          <w:t>kur</w:t>
        </w:r>
        <w:r w:rsidR="0041389B">
          <w:rPr>
            <w:rFonts w:eastAsia="Cambria"/>
            <w:sz w:val="24"/>
            <w:szCs w:val="24"/>
          </w:rPr>
          <w:t>u</w:t>
        </w:r>
        <w:r w:rsidR="0068276E" w:rsidRPr="003C5E57">
          <w:rPr>
            <w:rFonts w:eastAsia="Cambria"/>
            <w:sz w:val="24"/>
            <w:szCs w:val="24"/>
          </w:rPr>
          <w:t>-</w:t>
        </w:r>
        <w:r w:rsidR="0068276E" w:rsidRPr="003C5E57">
          <w:rPr>
            <w:rFonts w:eastAsia="Cambria"/>
            <w:spacing w:val="-1"/>
            <w:sz w:val="24"/>
            <w:szCs w:val="24"/>
          </w:rPr>
          <w:t>572103</w:t>
        </w:r>
      </w:hyperlink>
    </w:p>
    <w:p w:rsidR="004F3CC5" w:rsidRPr="003C5E57" w:rsidRDefault="004F3CC5" w:rsidP="00C35FD9"/>
    <w:p w:rsidR="004F3CC5" w:rsidRPr="003C5E57" w:rsidRDefault="004F3CC5" w:rsidP="00C35FD9"/>
    <w:p w:rsidR="004F3CC5" w:rsidRPr="003C5E57" w:rsidRDefault="00D56410" w:rsidP="00C35FD9">
      <w:r w:rsidRPr="003C5E57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E55E661" wp14:editId="407406E2">
                <wp:simplePos x="0" y="0"/>
                <wp:positionH relativeFrom="page">
                  <wp:posOffset>666750</wp:posOffset>
                </wp:positionH>
                <wp:positionV relativeFrom="paragraph">
                  <wp:posOffset>17780</wp:posOffset>
                </wp:positionV>
                <wp:extent cx="6629400" cy="95250"/>
                <wp:effectExtent l="0" t="0" r="1905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29400" cy="95250"/>
                          <a:chOff x="720" y="1450"/>
                          <a:chExt cx="10802" cy="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720" y="1450"/>
                            <a:ext cx="10802" cy="0"/>
                          </a:xfrm>
                          <a:custGeom>
                            <a:avLst/>
                            <a:gdLst>
                              <a:gd name="T0" fmla="+- 0 720 720"/>
                              <a:gd name="T1" fmla="*/ T0 w 10802"/>
                              <a:gd name="T2" fmla="+- 0 11522 720"/>
                              <a:gd name="T3" fmla="*/ T2 w 1080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802">
                                <a:moveTo>
                                  <a:pt x="0" y="0"/>
                                </a:moveTo>
                                <a:lnTo>
                                  <a:pt x="10802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8AC4D5" id="Group 2" o:spid="_x0000_s1026" style="position:absolute;margin-left:52.5pt;margin-top:1.4pt;width:522pt;height:7.5pt;z-index:-251658240;mso-position-horizontal-relative:page" coordorigin="720,1450" coordsize="1080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">
                <v:shape id="Freeform 3" o:spid="_x0000_s1027" style="position:absolute;left:720;top:1450;width:10802;height:0;visibility:visible;mso-wrap-style:square;v-text-anchor:top" coordsize="1080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5GGcIA&#10;AADaAAAADwAAAGRycy9kb3ducmV2LnhtbESPS4vCQBCE7wv+h6GFva0TZX0QnYgowh7XBwFvbaZN&#10;opmekBlj/PeOsLDHoqq+ohbLzlSipcaVlhUMBxEI4szqknMFx8P2awbCeWSNlWVS8CQHy6T3scBY&#10;2wfvqN37XAQIuxgVFN7XsZQuK8igG9iaOHgX2xj0QTa51A0+AtxUchRFE2mw5LBQYE3rgrLb/m4U&#10;XMeTc82b3/T5PbWnm5Rp2vlUqc9+t5qD8NT5//Bf+0crGMH7SrgBMn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TkYZwgAAANoAAAAPAAAAAAAAAAAAAAAAAJgCAABkcnMvZG93&#10;bnJldi54bWxQSwUGAAAAAAQABAD1AAAAhwMAAAAA&#10;" path="m,l10802,e" filled="f" strokeweight=".82pt">
                  <v:path arrowok="t" o:connecttype="custom" o:connectlocs="0,0;10802,0" o:connectangles="0,0"/>
                </v:shape>
                <w10:wrap anchorx="page"/>
              </v:group>
            </w:pict>
          </mc:Fallback>
        </mc:AlternateContent>
      </w:r>
    </w:p>
    <w:p w:rsidR="004F3CC5" w:rsidRPr="003C5E57" w:rsidRDefault="004F3CC5" w:rsidP="00C35FD9">
      <w:pPr>
        <w:spacing w:before="16"/>
        <w:rPr>
          <w:sz w:val="22"/>
          <w:szCs w:val="22"/>
        </w:rPr>
      </w:pPr>
    </w:p>
    <w:p w:rsidR="004F3CC5" w:rsidRPr="003C5E57" w:rsidRDefault="000447BF" w:rsidP="00943573">
      <w:pPr>
        <w:spacing w:before="29"/>
        <w:ind w:left="567"/>
        <w:rPr>
          <w:sz w:val="24"/>
          <w:szCs w:val="24"/>
          <w:u w:val="single"/>
        </w:rPr>
      </w:pPr>
      <w:r w:rsidRPr="003C5E57">
        <w:rPr>
          <w:b/>
          <w:sz w:val="24"/>
          <w:szCs w:val="24"/>
          <w:u w:val="single" w:color="000000"/>
        </w:rPr>
        <w:t>Career Objective</w:t>
      </w:r>
    </w:p>
    <w:p w:rsidR="004F3CC5" w:rsidRPr="003C5E57" w:rsidRDefault="004F3CC5" w:rsidP="00C35FD9">
      <w:pPr>
        <w:spacing w:before="7"/>
        <w:rPr>
          <w:sz w:val="24"/>
          <w:szCs w:val="24"/>
        </w:rPr>
      </w:pPr>
    </w:p>
    <w:p w:rsidR="004F3CC5" w:rsidRPr="003C5E57" w:rsidRDefault="00B77918" w:rsidP="00943573">
      <w:pPr>
        <w:spacing w:before="29"/>
        <w:ind w:left="567" w:right="259"/>
        <w:jc w:val="both"/>
        <w:rPr>
          <w:sz w:val="24"/>
          <w:szCs w:val="24"/>
        </w:rPr>
      </w:pPr>
      <w:r w:rsidRPr="003C5E57">
        <w:rPr>
          <w:sz w:val="24"/>
          <w:szCs w:val="24"/>
        </w:rPr>
        <w:t>T</w:t>
      </w:r>
      <w:r w:rsidR="009600BA" w:rsidRPr="003C5E57">
        <w:rPr>
          <w:sz w:val="24"/>
          <w:szCs w:val="24"/>
        </w:rPr>
        <w:t>o</w:t>
      </w:r>
      <w:r w:rsidR="009600BA" w:rsidRPr="003C5E57">
        <w:rPr>
          <w:spacing w:val="16"/>
          <w:sz w:val="24"/>
          <w:szCs w:val="24"/>
        </w:rPr>
        <w:t xml:space="preserve"> </w:t>
      </w:r>
      <w:r w:rsidRPr="003C5E57">
        <w:rPr>
          <w:spacing w:val="16"/>
          <w:sz w:val="24"/>
          <w:szCs w:val="24"/>
        </w:rPr>
        <w:t>work with commitment for development as an individual and mak</w:t>
      </w:r>
      <w:r w:rsidR="00593428" w:rsidRPr="003C5E57">
        <w:rPr>
          <w:spacing w:val="16"/>
          <w:sz w:val="24"/>
          <w:szCs w:val="24"/>
        </w:rPr>
        <w:t xml:space="preserve">ing contribution for </w:t>
      </w:r>
      <w:r w:rsidR="000C0261" w:rsidRPr="003C5E57">
        <w:rPr>
          <w:spacing w:val="16"/>
          <w:sz w:val="24"/>
          <w:szCs w:val="24"/>
        </w:rPr>
        <w:t xml:space="preserve">the </w:t>
      </w:r>
      <w:r w:rsidR="000C0261" w:rsidRPr="003C5E57">
        <w:rPr>
          <w:sz w:val="24"/>
          <w:szCs w:val="24"/>
        </w:rPr>
        <w:t>progress</w:t>
      </w:r>
      <w:r w:rsidR="00593428" w:rsidRPr="003C5E57">
        <w:rPr>
          <w:sz w:val="24"/>
          <w:szCs w:val="24"/>
        </w:rPr>
        <w:t xml:space="preserve"> of the company</w:t>
      </w:r>
      <w:r w:rsidRPr="003C5E57">
        <w:rPr>
          <w:sz w:val="24"/>
          <w:szCs w:val="24"/>
        </w:rPr>
        <w:t>.</w:t>
      </w:r>
    </w:p>
    <w:p w:rsidR="004F3CC5" w:rsidRPr="003C5E57" w:rsidRDefault="004F3CC5" w:rsidP="00C35FD9">
      <w:pPr>
        <w:spacing w:before="1"/>
        <w:rPr>
          <w:sz w:val="28"/>
          <w:szCs w:val="28"/>
        </w:rPr>
      </w:pPr>
    </w:p>
    <w:p w:rsidR="004F3CC5" w:rsidRPr="003C5E57" w:rsidRDefault="00CA79EF" w:rsidP="00943573">
      <w:pPr>
        <w:ind w:left="567" w:right="10"/>
        <w:jc w:val="both"/>
        <w:rPr>
          <w:sz w:val="24"/>
          <w:szCs w:val="24"/>
          <w:u w:val="single"/>
        </w:rPr>
      </w:pPr>
      <w:r w:rsidRPr="003C5E57">
        <w:rPr>
          <w:b/>
          <w:sz w:val="24"/>
          <w:szCs w:val="24"/>
          <w:u w:val="single" w:color="000000"/>
        </w:rPr>
        <w:t>Education Background</w:t>
      </w:r>
    </w:p>
    <w:p w:rsidR="004F3CC5" w:rsidRPr="003C5E57" w:rsidRDefault="004F3CC5" w:rsidP="00C35FD9">
      <w:pPr>
        <w:spacing w:before="19"/>
        <w:rPr>
          <w:sz w:val="26"/>
          <w:szCs w:val="26"/>
        </w:rPr>
      </w:pPr>
    </w:p>
    <w:tbl>
      <w:tblPr>
        <w:tblW w:w="10065" w:type="dxa"/>
        <w:tblInd w:w="5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7"/>
        <w:gridCol w:w="3483"/>
        <w:gridCol w:w="2050"/>
        <w:gridCol w:w="1511"/>
        <w:gridCol w:w="1134"/>
      </w:tblGrid>
      <w:tr w:rsidR="004F3CC5" w:rsidRPr="003C5E57" w:rsidTr="001F712A">
        <w:trPr>
          <w:trHeight w:hRule="exact" w:val="623"/>
        </w:trPr>
        <w:tc>
          <w:tcPr>
            <w:tcW w:w="188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D9D9D9"/>
          </w:tcPr>
          <w:p w:rsidR="004F3CC5" w:rsidRPr="003C5E57" w:rsidRDefault="004F3CC5" w:rsidP="00C35FD9">
            <w:pPr>
              <w:rPr>
                <w:sz w:val="13"/>
                <w:szCs w:val="13"/>
              </w:rPr>
            </w:pPr>
          </w:p>
          <w:p w:rsidR="004F3CC5" w:rsidRPr="003C5E57" w:rsidRDefault="009600BA" w:rsidP="00C35FD9">
            <w:pPr>
              <w:ind w:left="614"/>
              <w:rPr>
                <w:sz w:val="24"/>
                <w:szCs w:val="24"/>
              </w:rPr>
            </w:pPr>
            <w:r w:rsidRPr="003C5E57">
              <w:rPr>
                <w:b/>
                <w:sz w:val="24"/>
                <w:szCs w:val="24"/>
              </w:rPr>
              <w:t>E</w:t>
            </w:r>
            <w:r w:rsidRPr="003C5E57">
              <w:rPr>
                <w:b/>
                <w:spacing w:val="1"/>
                <w:sz w:val="24"/>
                <w:szCs w:val="24"/>
              </w:rPr>
              <w:t>du</w:t>
            </w:r>
            <w:r w:rsidRPr="003C5E57">
              <w:rPr>
                <w:b/>
                <w:spacing w:val="-1"/>
                <w:sz w:val="24"/>
                <w:szCs w:val="24"/>
              </w:rPr>
              <w:t>c</w:t>
            </w:r>
            <w:r w:rsidRPr="003C5E57">
              <w:rPr>
                <w:b/>
                <w:sz w:val="24"/>
                <w:szCs w:val="24"/>
              </w:rPr>
              <w:t>a</w:t>
            </w:r>
            <w:r w:rsidRPr="003C5E57">
              <w:rPr>
                <w:b/>
                <w:spacing w:val="-1"/>
                <w:sz w:val="24"/>
                <w:szCs w:val="24"/>
              </w:rPr>
              <w:t>t</w:t>
            </w:r>
            <w:r w:rsidRPr="003C5E57">
              <w:rPr>
                <w:b/>
                <w:sz w:val="24"/>
                <w:szCs w:val="24"/>
              </w:rPr>
              <w:t>ion</w:t>
            </w:r>
          </w:p>
        </w:tc>
        <w:tc>
          <w:tcPr>
            <w:tcW w:w="348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D9D9D9"/>
          </w:tcPr>
          <w:p w:rsidR="004F3CC5" w:rsidRPr="003C5E57" w:rsidRDefault="004F3CC5" w:rsidP="00C35FD9">
            <w:pPr>
              <w:rPr>
                <w:sz w:val="13"/>
                <w:szCs w:val="13"/>
              </w:rPr>
            </w:pPr>
          </w:p>
          <w:p w:rsidR="004F3CC5" w:rsidRPr="003C5E57" w:rsidRDefault="009600BA" w:rsidP="00C35FD9">
            <w:pPr>
              <w:ind w:left="1120"/>
              <w:rPr>
                <w:sz w:val="24"/>
                <w:szCs w:val="24"/>
              </w:rPr>
            </w:pPr>
            <w:r w:rsidRPr="003C5E57">
              <w:rPr>
                <w:b/>
                <w:sz w:val="24"/>
                <w:szCs w:val="24"/>
              </w:rPr>
              <w:t>Colleg</w:t>
            </w:r>
            <w:r w:rsidRPr="003C5E57">
              <w:rPr>
                <w:b/>
                <w:spacing w:val="-1"/>
                <w:sz w:val="24"/>
                <w:szCs w:val="24"/>
              </w:rPr>
              <w:t>e</w:t>
            </w:r>
            <w:r w:rsidRPr="003C5E57">
              <w:rPr>
                <w:b/>
                <w:sz w:val="24"/>
                <w:szCs w:val="24"/>
              </w:rPr>
              <w:t>/</w:t>
            </w:r>
            <w:r w:rsidRPr="003C5E57">
              <w:rPr>
                <w:b/>
                <w:spacing w:val="1"/>
                <w:sz w:val="24"/>
                <w:szCs w:val="24"/>
              </w:rPr>
              <w:t>S</w:t>
            </w:r>
            <w:r w:rsidRPr="003C5E57">
              <w:rPr>
                <w:b/>
                <w:spacing w:val="-1"/>
                <w:sz w:val="24"/>
                <w:szCs w:val="24"/>
              </w:rPr>
              <w:t>c</w:t>
            </w:r>
            <w:r w:rsidRPr="003C5E57">
              <w:rPr>
                <w:b/>
                <w:spacing w:val="1"/>
                <w:sz w:val="24"/>
                <w:szCs w:val="24"/>
              </w:rPr>
              <w:t>h</w:t>
            </w:r>
            <w:r w:rsidRPr="003C5E57">
              <w:rPr>
                <w:b/>
                <w:sz w:val="24"/>
                <w:szCs w:val="24"/>
              </w:rPr>
              <w:t>ool</w:t>
            </w:r>
          </w:p>
        </w:tc>
        <w:tc>
          <w:tcPr>
            <w:tcW w:w="205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D9D9D9"/>
          </w:tcPr>
          <w:p w:rsidR="004F3CC5" w:rsidRPr="003C5E57" w:rsidRDefault="009600BA" w:rsidP="00C35FD9">
            <w:pPr>
              <w:ind w:left="388" w:right="392"/>
              <w:jc w:val="center"/>
              <w:rPr>
                <w:sz w:val="24"/>
                <w:szCs w:val="24"/>
              </w:rPr>
            </w:pPr>
            <w:r w:rsidRPr="003C5E57">
              <w:rPr>
                <w:b/>
                <w:sz w:val="24"/>
                <w:szCs w:val="24"/>
              </w:rPr>
              <w:t>Boa</w:t>
            </w:r>
            <w:r w:rsidRPr="003C5E57">
              <w:rPr>
                <w:b/>
                <w:spacing w:val="-1"/>
                <w:sz w:val="24"/>
                <w:szCs w:val="24"/>
              </w:rPr>
              <w:t>r</w:t>
            </w:r>
            <w:r w:rsidRPr="003C5E57">
              <w:rPr>
                <w:b/>
                <w:sz w:val="24"/>
                <w:szCs w:val="24"/>
              </w:rPr>
              <w:t>d</w:t>
            </w:r>
            <w:r w:rsidRPr="003C5E57">
              <w:rPr>
                <w:b/>
                <w:spacing w:val="1"/>
                <w:sz w:val="24"/>
                <w:szCs w:val="24"/>
              </w:rPr>
              <w:t xml:space="preserve"> </w:t>
            </w:r>
            <w:r w:rsidRPr="003C5E57">
              <w:rPr>
                <w:b/>
                <w:sz w:val="24"/>
                <w:szCs w:val="24"/>
              </w:rPr>
              <w:t>/</w:t>
            </w:r>
          </w:p>
          <w:p w:rsidR="004F3CC5" w:rsidRPr="003C5E57" w:rsidRDefault="009600BA" w:rsidP="00C35FD9">
            <w:pPr>
              <w:ind w:left="239" w:right="243"/>
              <w:jc w:val="center"/>
              <w:rPr>
                <w:sz w:val="24"/>
                <w:szCs w:val="24"/>
              </w:rPr>
            </w:pPr>
            <w:r w:rsidRPr="003C5E57">
              <w:rPr>
                <w:b/>
                <w:position w:val="-1"/>
                <w:sz w:val="24"/>
                <w:szCs w:val="24"/>
              </w:rPr>
              <w:t>Un</w:t>
            </w:r>
            <w:r w:rsidRPr="003C5E57">
              <w:rPr>
                <w:b/>
                <w:spacing w:val="1"/>
                <w:position w:val="-1"/>
                <w:sz w:val="24"/>
                <w:szCs w:val="24"/>
              </w:rPr>
              <w:t>i</w:t>
            </w:r>
            <w:r w:rsidRPr="003C5E57">
              <w:rPr>
                <w:b/>
                <w:position w:val="-1"/>
                <w:sz w:val="24"/>
                <w:szCs w:val="24"/>
              </w:rPr>
              <w:t>v</w:t>
            </w:r>
            <w:r w:rsidRPr="003C5E57">
              <w:rPr>
                <w:b/>
                <w:spacing w:val="-1"/>
                <w:position w:val="-1"/>
                <w:sz w:val="24"/>
                <w:szCs w:val="24"/>
              </w:rPr>
              <w:t>er</w:t>
            </w:r>
            <w:r w:rsidRPr="003C5E57">
              <w:rPr>
                <w:b/>
                <w:position w:val="-1"/>
                <w:sz w:val="24"/>
                <w:szCs w:val="24"/>
              </w:rPr>
              <w:t>sity</w:t>
            </w:r>
          </w:p>
        </w:tc>
        <w:tc>
          <w:tcPr>
            <w:tcW w:w="151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D9D9D9"/>
          </w:tcPr>
          <w:p w:rsidR="004F3CC5" w:rsidRPr="003C5E57" w:rsidRDefault="001F712A" w:rsidP="001F712A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Year of      Completion</w:t>
            </w:r>
          </w:p>
        </w:tc>
        <w:tc>
          <w:tcPr>
            <w:tcW w:w="113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D9D9D9"/>
          </w:tcPr>
          <w:p w:rsidR="004F3CC5" w:rsidRPr="003C5E57" w:rsidRDefault="004F3CC5" w:rsidP="00C35FD9">
            <w:pPr>
              <w:jc w:val="center"/>
              <w:rPr>
                <w:sz w:val="13"/>
                <w:szCs w:val="13"/>
              </w:rPr>
            </w:pPr>
          </w:p>
          <w:p w:rsidR="004F3CC5" w:rsidRPr="003C5E57" w:rsidRDefault="009600BA" w:rsidP="001F712A">
            <w:pPr>
              <w:ind w:right="52"/>
              <w:jc w:val="center"/>
              <w:rPr>
                <w:sz w:val="24"/>
                <w:szCs w:val="24"/>
              </w:rPr>
            </w:pPr>
            <w:r w:rsidRPr="003C5E57">
              <w:rPr>
                <w:b/>
                <w:spacing w:val="1"/>
                <w:sz w:val="24"/>
                <w:szCs w:val="24"/>
              </w:rPr>
              <w:t>S</w:t>
            </w:r>
            <w:r w:rsidRPr="003C5E57">
              <w:rPr>
                <w:b/>
                <w:spacing w:val="-1"/>
                <w:sz w:val="24"/>
                <w:szCs w:val="24"/>
              </w:rPr>
              <w:t>c</w:t>
            </w:r>
            <w:r w:rsidRPr="003C5E57">
              <w:rPr>
                <w:b/>
                <w:sz w:val="24"/>
                <w:szCs w:val="24"/>
              </w:rPr>
              <w:t>o</w:t>
            </w:r>
            <w:r w:rsidRPr="003C5E57">
              <w:rPr>
                <w:b/>
                <w:spacing w:val="-1"/>
                <w:sz w:val="24"/>
                <w:szCs w:val="24"/>
              </w:rPr>
              <w:t>r</w:t>
            </w:r>
            <w:r w:rsidRPr="003C5E57">
              <w:rPr>
                <w:b/>
                <w:sz w:val="24"/>
                <w:szCs w:val="24"/>
              </w:rPr>
              <w:t>e</w:t>
            </w:r>
          </w:p>
        </w:tc>
      </w:tr>
      <w:tr w:rsidR="004F3CC5" w:rsidRPr="003C5E57" w:rsidTr="001F712A">
        <w:trPr>
          <w:trHeight w:hRule="exact" w:val="961"/>
        </w:trPr>
        <w:tc>
          <w:tcPr>
            <w:tcW w:w="188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</w:tcPr>
          <w:p w:rsidR="004F3CC5" w:rsidRPr="003C5E57" w:rsidRDefault="009600BA" w:rsidP="00C35FD9">
            <w:pPr>
              <w:spacing w:before="240"/>
              <w:jc w:val="center"/>
              <w:rPr>
                <w:sz w:val="24"/>
                <w:szCs w:val="24"/>
              </w:rPr>
            </w:pPr>
            <w:r w:rsidRPr="003C5E57">
              <w:rPr>
                <w:spacing w:val="-2"/>
                <w:sz w:val="24"/>
                <w:szCs w:val="24"/>
              </w:rPr>
              <w:t>B</w:t>
            </w:r>
            <w:r w:rsidRPr="003C5E57">
              <w:rPr>
                <w:sz w:val="24"/>
                <w:szCs w:val="24"/>
              </w:rPr>
              <w:t>.E</w:t>
            </w:r>
            <w:r w:rsidR="00E31FD3" w:rsidRPr="003C5E57">
              <w:rPr>
                <w:sz w:val="24"/>
                <w:szCs w:val="24"/>
              </w:rPr>
              <w:t>.</w:t>
            </w:r>
            <w:r w:rsidR="0041389B">
              <w:rPr>
                <w:sz w:val="24"/>
                <w:szCs w:val="24"/>
              </w:rPr>
              <w:t xml:space="preserve"> </w:t>
            </w:r>
            <w:r w:rsidR="00E31FD3" w:rsidRPr="003C5E57">
              <w:rPr>
                <w:sz w:val="24"/>
                <w:szCs w:val="24"/>
              </w:rPr>
              <w:t>Information     Science</w:t>
            </w:r>
          </w:p>
        </w:tc>
        <w:tc>
          <w:tcPr>
            <w:tcW w:w="348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</w:tcPr>
          <w:p w:rsidR="004B46FA" w:rsidRPr="003C5E57" w:rsidRDefault="00E31FD3" w:rsidP="00C35FD9">
            <w:pPr>
              <w:spacing w:before="240"/>
              <w:jc w:val="center"/>
              <w:rPr>
                <w:rFonts w:eastAsia="Cambria"/>
                <w:sz w:val="24"/>
                <w:szCs w:val="24"/>
              </w:rPr>
            </w:pPr>
            <w:r w:rsidRPr="003C5E57">
              <w:rPr>
                <w:rFonts w:eastAsia="Cambria"/>
                <w:spacing w:val="1"/>
                <w:sz w:val="24"/>
                <w:szCs w:val="24"/>
              </w:rPr>
              <w:t>Siddaganga</w:t>
            </w:r>
            <w:r w:rsidR="009600BA" w:rsidRPr="003C5E57">
              <w:rPr>
                <w:rFonts w:eastAsia="Cambria"/>
                <w:sz w:val="24"/>
                <w:szCs w:val="24"/>
              </w:rPr>
              <w:t xml:space="preserve"> </w:t>
            </w:r>
            <w:r w:rsidR="009600BA" w:rsidRPr="003C5E57">
              <w:rPr>
                <w:rFonts w:eastAsia="Cambria"/>
                <w:spacing w:val="-1"/>
                <w:sz w:val="24"/>
                <w:szCs w:val="24"/>
              </w:rPr>
              <w:t>I</w:t>
            </w:r>
            <w:r w:rsidR="009600BA" w:rsidRPr="003C5E57">
              <w:rPr>
                <w:rFonts w:eastAsia="Cambria"/>
                <w:sz w:val="24"/>
                <w:szCs w:val="24"/>
              </w:rPr>
              <w:t>ns</w:t>
            </w:r>
            <w:r w:rsidR="009600BA" w:rsidRPr="003C5E57">
              <w:rPr>
                <w:rFonts w:eastAsia="Cambria"/>
                <w:spacing w:val="1"/>
                <w:sz w:val="24"/>
                <w:szCs w:val="24"/>
              </w:rPr>
              <w:t>t</w:t>
            </w:r>
            <w:r w:rsidR="009600BA" w:rsidRPr="003C5E57">
              <w:rPr>
                <w:rFonts w:eastAsia="Cambria"/>
                <w:sz w:val="24"/>
                <w:szCs w:val="24"/>
              </w:rPr>
              <w:t>i</w:t>
            </w:r>
            <w:r w:rsidR="009600BA" w:rsidRPr="003C5E57">
              <w:rPr>
                <w:rFonts w:eastAsia="Cambria"/>
                <w:spacing w:val="1"/>
                <w:sz w:val="24"/>
                <w:szCs w:val="24"/>
              </w:rPr>
              <w:t>t</w:t>
            </w:r>
            <w:r w:rsidR="00AC556E" w:rsidRPr="003C5E57">
              <w:rPr>
                <w:rFonts w:eastAsia="Cambria"/>
                <w:sz w:val="24"/>
                <w:szCs w:val="24"/>
              </w:rPr>
              <w:t xml:space="preserve">ute of </w:t>
            </w:r>
            <w:r w:rsidR="009600BA" w:rsidRPr="003C5E57">
              <w:rPr>
                <w:rFonts w:eastAsia="Cambria"/>
                <w:spacing w:val="-1"/>
                <w:sz w:val="24"/>
                <w:szCs w:val="24"/>
              </w:rPr>
              <w:t>T</w:t>
            </w:r>
            <w:r w:rsidR="009600BA" w:rsidRPr="003C5E57">
              <w:rPr>
                <w:rFonts w:eastAsia="Cambria"/>
                <w:sz w:val="24"/>
                <w:szCs w:val="24"/>
              </w:rPr>
              <w:t>echnolo</w:t>
            </w:r>
            <w:r w:rsidR="009600BA" w:rsidRPr="003C5E57">
              <w:rPr>
                <w:rFonts w:eastAsia="Cambria"/>
                <w:spacing w:val="-1"/>
                <w:sz w:val="24"/>
                <w:szCs w:val="24"/>
              </w:rPr>
              <w:t>g</w:t>
            </w:r>
            <w:r w:rsidR="009600BA" w:rsidRPr="003C5E57">
              <w:rPr>
                <w:rFonts w:eastAsia="Cambria"/>
                <w:sz w:val="24"/>
                <w:szCs w:val="24"/>
              </w:rPr>
              <w:t>y</w:t>
            </w:r>
            <w:r w:rsidR="0041389B">
              <w:rPr>
                <w:rFonts w:eastAsia="Cambria"/>
                <w:sz w:val="24"/>
                <w:szCs w:val="24"/>
              </w:rPr>
              <w:t>,Tumakuru</w:t>
            </w:r>
          </w:p>
        </w:tc>
        <w:tc>
          <w:tcPr>
            <w:tcW w:w="205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</w:tcPr>
          <w:p w:rsidR="00165B1D" w:rsidRPr="003C5E57" w:rsidRDefault="0068276E" w:rsidP="00C35FD9">
            <w:pPr>
              <w:spacing w:before="240"/>
              <w:jc w:val="center"/>
              <w:rPr>
                <w:sz w:val="24"/>
                <w:szCs w:val="24"/>
              </w:rPr>
            </w:pPr>
            <w:r w:rsidRPr="003C5E57">
              <w:rPr>
                <w:sz w:val="24"/>
                <w:szCs w:val="24"/>
              </w:rPr>
              <w:t>Autonomous</w:t>
            </w:r>
            <w:r w:rsidR="00EC3F5A" w:rsidRPr="003C5E57">
              <w:rPr>
                <w:sz w:val="24"/>
                <w:szCs w:val="24"/>
              </w:rPr>
              <w:t>/</w:t>
            </w:r>
          </w:p>
          <w:p w:rsidR="00EC3F5A" w:rsidRPr="003C5E57" w:rsidRDefault="00EC3F5A" w:rsidP="00C35FD9">
            <w:pPr>
              <w:jc w:val="center"/>
              <w:rPr>
                <w:sz w:val="24"/>
                <w:szCs w:val="24"/>
              </w:rPr>
            </w:pPr>
            <w:r w:rsidRPr="003C5E57">
              <w:rPr>
                <w:sz w:val="24"/>
                <w:szCs w:val="24"/>
              </w:rPr>
              <w:t>Affiliated to VTU</w:t>
            </w:r>
          </w:p>
        </w:tc>
        <w:tc>
          <w:tcPr>
            <w:tcW w:w="151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</w:tcPr>
          <w:p w:rsidR="00165B1D" w:rsidRPr="003C5E57" w:rsidRDefault="00165B1D" w:rsidP="00C35FD9">
            <w:pPr>
              <w:jc w:val="center"/>
              <w:rPr>
                <w:sz w:val="24"/>
                <w:szCs w:val="24"/>
              </w:rPr>
            </w:pPr>
          </w:p>
          <w:p w:rsidR="004F3CC5" w:rsidRPr="003C5E57" w:rsidRDefault="00165B1D" w:rsidP="00C35FD9">
            <w:pPr>
              <w:jc w:val="center"/>
              <w:rPr>
                <w:sz w:val="24"/>
                <w:szCs w:val="24"/>
              </w:rPr>
            </w:pPr>
            <w:r w:rsidRPr="003C5E57">
              <w:rPr>
                <w:sz w:val="24"/>
                <w:szCs w:val="24"/>
              </w:rPr>
              <w:t>2015</w:t>
            </w:r>
          </w:p>
          <w:p w:rsidR="00165B1D" w:rsidRPr="003C5E57" w:rsidRDefault="00165B1D" w:rsidP="00C35FD9">
            <w:pPr>
              <w:spacing w:before="100" w:beforeAutospacing="1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</w:tcPr>
          <w:p w:rsidR="00F74CBB" w:rsidRPr="003C5E57" w:rsidRDefault="00F74CBB" w:rsidP="00C35FD9">
            <w:pPr>
              <w:widowControl w:val="0"/>
              <w:jc w:val="center"/>
              <w:rPr>
                <w:sz w:val="24"/>
                <w:szCs w:val="24"/>
              </w:rPr>
            </w:pPr>
          </w:p>
          <w:p w:rsidR="00E31FD3" w:rsidRPr="003C5E57" w:rsidRDefault="00AC556E" w:rsidP="00C35FD9">
            <w:pPr>
              <w:widowControl w:val="0"/>
              <w:jc w:val="center"/>
              <w:rPr>
                <w:sz w:val="24"/>
                <w:szCs w:val="24"/>
              </w:rPr>
            </w:pPr>
            <w:r w:rsidRPr="003C5E57">
              <w:rPr>
                <w:sz w:val="24"/>
                <w:szCs w:val="24"/>
              </w:rPr>
              <w:t>7.57</w:t>
            </w:r>
            <w:r w:rsidR="00CC51B8" w:rsidRPr="003C5E57">
              <w:rPr>
                <w:sz w:val="24"/>
                <w:szCs w:val="24"/>
              </w:rPr>
              <w:t>/10</w:t>
            </w:r>
          </w:p>
          <w:p w:rsidR="004F3CC5" w:rsidRPr="003C5E57" w:rsidRDefault="004F3CC5" w:rsidP="00C35FD9">
            <w:pPr>
              <w:spacing w:before="240"/>
              <w:ind w:left="292" w:right="294"/>
              <w:jc w:val="center"/>
              <w:rPr>
                <w:sz w:val="24"/>
                <w:szCs w:val="24"/>
              </w:rPr>
            </w:pPr>
          </w:p>
        </w:tc>
      </w:tr>
      <w:tr w:rsidR="004F3CC5" w:rsidRPr="003C5E57" w:rsidTr="001F712A">
        <w:trPr>
          <w:trHeight w:hRule="exact" w:val="1112"/>
        </w:trPr>
        <w:tc>
          <w:tcPr>
            <w:tcW w:w="188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</w:tcPr>
          <w:p w:rsidR="004F3CC5" w:rsidRPr="003C5E57" w:rsidRDefault="004F3CC5" w:rsidP="00C35FD9">
            <w:pPr>
              <w:spacing w:before="1"/>
              <w:rPr>
                <w:sz w:val="12"/>
                <w:szCs w:val="12"/>
              </w:rPr>
            </w:pPr>
          </w:p>
          <w:p w:rsidR="004F3CC5" w:rsidRPr="003C5E57" w:rsidRDefault="007A510B" w:rsidP="00C35FD9">
            <w:pPr>
              <w:ind w:left="102"/>
              <w:jc w:val="center"/>
              <w:rPr>
                <w:sz w:val="24"/>
                <w:szCs w:val="24"/>
              </w:rPr>
            </w:pPr>
            <w:r w:rsidRPr="003C5E57">
              <w:rPr>
                <w:spacing w:val="2"/>
                <w:sz w:val="24"/>
                <w:szCs w:val="24"/>
              </w:rPr>
              <w:t>Diploma in Computer Science &amp; Engg</w:t>
            </w:r>
          </w:p>
        </w:tc>
        <w:tc>
          <w:tcPr>
            <w:tcW w:w="348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</w:tcPr>
          <w:p w:rsidR="004F3CC5" w:rsidRPr="003C5E57" w:rsidRDefault="004F3CC5" w:rsidP="00C35FD9">
            <w:pPr>
              <w:spacing w:before="1"/>
              <w:rPr>
                <w:sz w:val="12"/>
                <w:szCs w:val="12"/>
              </w:rPr>
            </w:pPr>
          </w:p>
          <w:p w:rsidR="004F3CC5" w:rsidRPr="003C5E57" w:rsidRDefault="007A510B" w:rsidP="00C35FD9">
            <w:pPr>
              <w:ind w:left="102"/>
              <w:jc w:val="center"/>
              <w:rPr>
                <w:spacing w:val="1"/>
                <w:sz w:val="24"/>
                <w:szCs w:val="24"/>
              </w:rPr>
            </w:pPr>
            <w:r w:rsidRPr="003C5E57">
              <w:rPr>
                <w:spacing w:val="1"/>
                <w:sz w:val="24"/>
                <w:szCs w:val="24"/>
              </w:rPr>
              <w:t>V.V Sangha’s Polytechnic</w:t>
            </w:r>
          </w:p>
          <w:p w:rsidR="004B46FA" w:rsidRPr="003C5E57" w:rsidRDefault="0041389B" w:rsidP="00C35FD9">
            <w:pPr>
              <w:ind w:left="102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Ballari</w:t>
            </w:r>
          </w:p>
        </w:tc>
        <w:tc>
          <w:tcPr>
            <w:tcW w:w="205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</w:tcPr>
          <w:p w:rsidR="004F3CC5" w:rsidRPr="003C5E57" w:rsidRDefault="004F3CC5" w:rsidP="00C35FD9">
            <w:pPr>
              <w:spacing w:before="1"/>
              <w:rPr>
                <w:sz w:val="12"/>
                <w:szCs w:val="12"/>
              </w:rPr>
            </w:pPr>
          </w:p>
          <w:p w:rsidR="004F3CC5" w:rsidRPr="003C5E57" w:rsidRDefault="007A510B" w:rsidP="00C35FD9">
            <w:pPr>
              <w:ind w:left="419"/>
              <w:rPr>
                <w:sz w:val="24"/>
                <w:szCs w:val="24"/>
              </w:rPr>
            </w:pPr>
            <w:r w:rsidRPr="003C5E57">
              <w:rPr>
                <w:sz w:val="24"/>
                <w:szCs w:val="24"/>
              </w:rPr>
              <w:t>Board of Technical Education</w:t>
            </w:r>
          </w:p>
        </w:tc>
        <w:tc>
          <w:tcPr>
            <w:tcW w:w="151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</w:tcPr>
          <w:p w:rsidR="004F3CC5" w:rsidRPr="003C5E57" w:rsidRDefault="004F3CC5" w:rsidP="00C35FD9">
            <w:pPr>
              <w:spacing w:before="1"/>
              <w:rPr>
                <w:sz w:val="12"/>
                <w:szCs w:val="12"/>
              </w:rPr>
            </w:pPr>
          </w:p>
          <w:p w:rsidR="004F3CC5" w:rsidRPr="003C5E57" w:rsidRDefault="009600BA" w:rsidP="00C35FD9">
            <w:pPr>
              <w:spacing w:before="100" w:beforeAutospacing="1"/>
              <w:jc w:val="center"/>
              <w:rPr>
                <w:sz w:val="24"/>
                <w:szCs w:val="24"/>
              </w:rPr>
            </w:pPr>
            <w:r w:rsidRPr="003C5E57">
              <w:rPr>
                <w:sz w:val="24"/>
                <w:szCs w:val="24"/>
              </w:rPr>
              <w:t>20</w:t>
            </w:r>
            <w:r w:rsidR="007A510B" w:rsidRPr="003C5E57">
              <w:rPr>
                <w:sz w:val="24"/>
                <w:szCs w:val="24"/>
              </w:rPr>
              <w:t>12</w:t>
            </w:r>
          </w:p>
        </w:tc>
        <w:tc>
          <w:tcPr>
            <w:tcW w:w="113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</w:tcPr>
          <w:p w:rsidR="009907A0" w:rsidRPr="003C5E57" w:rsidRDefault="009907A0" w:rsidP="00C35FD9">
            <w:pPr>
              <w:ind w:left="433"/>
              <w:jc w:val="center"/>
              <w:rPr>
                <w:sz w:val="12"/>
                <w:szCs w:val="12"/>
              </w:rPr>
            </w:pPr>
          </w:p>
          <w:p w:rsidR="004F3CC5" w:rsidRPr="003C5E57" w:rsidRDefault="007A510B" w:rsidP="00C35FD9">
            <w:pPr>
              <w:widowControl w:val="0"/>
              <w:spacing w:before="100" w:beforeAutospacing="1"/>
              <w:jc w:val="center"/>
              <w:rPr>
                <w:sz w:val="24"/>
                <w:szCs w:val="24"/>
              </w:rPr>
            </w:pPr>
            <w:r w:rsidRPr="003C5E57">
              <w:rPr>
                <w:sz w:val="24"/>
                <w:szCs w:val="24"/>
              </w:rPr>
              <w:t>7</w:t>
            </w:r>
            <w:r w:rsidR="001C5D5C" w:rsidRPr="003C5E57">
              <w:rPr>
                <w:sz w:val="24"/>
                <w:szCs w:val="24"/>
              </w:rPr>
              <w:t>3.44</w:t>
            </w:r>
            <w:r w:rsidR="007313BF" w:rsidRPr="003C5E57">
              <w:rPr>
                <w:sz w:val="24"/>
                <w:szCs w:val="24"/>
              </w:rPr>
              <w:t>%</w:t>
            </w:r>
          </w:p>
        </w:tc>
      </w:tr>
      <w:tr w:rsidR="004F3CC5" w:rsidRPr="003C5E57" w:rsidTr="001F712A">
        <w:trPr>
          <w:trHeight w:hRule="exact" w:val="1578"/>
        </w:trPr>
        <w:tc>
          <w:tcPr>
            <w:tcW w:w="188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</w:tcPr>
          <w:p w:rsidR="00C35FD9" w:rsidRDefault="00C35FD9" w:rsidP="00C35FD9">
            <w:pPr>
              <w:spacing w:before="100" w:beforeAutospacing="1"/>
              <w:rPr>
                <w:sz w:val="12"/>
                <w:szCs w:val="12"/>
              </w:rPr>
            </w:pPr>
          </w:p>
          <w:p w:rsidR="004F3CC5" w:rsidRPr="003C5E57" w:rsidRDefault="009907A0" w:rsidP="00C35FD9">
            <w:pPr>
              <w:spacing w:before="100" w:beforeAutospacing="1"/>
              <w:jc w:val="center"/>
              <w:rPr>
                <w:sz w:val="24"/>
                <w:szCs w:val="24"/>
              </w:rPr>
            </w:pPr>
            <w:r w:rsidRPr="003C5E57">
              <w:rPr>
                <w:sz w:val="24"/>
                <w:szCs w:val="24"/>
              </w:rPr>
              <w:t>S.S.L.C.</w:t>
            </w:r>
          </w:p>
        </w:tc>
        <w:tc>
          <w:tcPr>
            <w:tcW w:w="348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</w:tcPr>
          <w:p w:rsidR="004F3CC5" w:rsidRPr="003C5E57" w:rsidRDefault="004F3CC5" w:rsidP="00C35FD9">
            <w:pPr>
              <w:spacing w:before="1"/>
              <w:rPr>
                <w:sz w:val="12"/>
                <w:szCs w:val="12"/>
              </w:rPr>
            </w:pPr>
          </w:p>
          <w:p w:rsidR="004B46FA" w:rsidRPr="003C5E57" w:rsidRDefault="007A510B" w:rsidP="00C35FD9">
            <w:pPr>
              <w:spacing w:before="100" w:beforeAutospacing="1"/>
              <w:jc w:val="center"/>
              <w:rPr>
                <w:sz w:val="24"/>
                <w:szCs w:val="24"/>
              </w:rPr>
            </w:pPr>
            <w:r w:rsidRPr="003C5E57">
              <w:rPr>
                <w:sz w:val="24"/>
                <w:szCs w:val="24"/>
              </w:rPr>
              <w:t>Setra Gurushantappa High School</w:t>
            </w:r>
            <w:r w:rsidR="00C35FD9">
              <w:rPr>
                <w:sz w:val="24"/>
                <w:szCs w:val="24"/>
              </w:rPr>
              <w:t xml:space="preserve"> </w:t>
            </w:r>
            <w:r w:rsidR="0041389B">
              <w:rPr>
                <w:sz w:val="24"/>
                <w:szCs w:val="24"/>
              </w:rPr>
              <w:t>Ballari</w:t>
            </w:r>
          </w:p>
        </w:tc>
        <w:tc>
          <w:tcPr>
            <w:tcW w:w="205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</w:tcPr>
          <w:p w:rsidR="004F3CC5" w:rsidRPr="003C5E57" w:rsidRDefault="004F3CC5" w:rsidP="00C35FD9">
            <w:pPr>
              <w:spacing w:before="1"/>
              <w:rPr>
                <w:sz w:val="12"/>
                <w:szCs w:val="12"/>
              </w:rPr>
            </w:pPr>
          </w:p>
          <w:p w:rsidR="004F3CC5" w:rsidRPr="003C5E57" w:rsidRDefault="009907A0" w:rsidP="00C35FD9">
            <w:pPr>
              <w:ind w:left="419"/>
              <w:rPr>
                <w:sz w:val="24"/>
                <w:szCs w:val="24"/>
              </w:rPr>
            </w:pPr>
            <w:r w:rsidRPr="003C5E57">
              <w:rPr>
                <w:sz w:val="24"/>
                <w:szCs w:val="24"/>
              </w:rPr>
              <w:t>Karnataka</w:t>
            </w:r>
          </w:p>
          <w:p w:rsidR="009907A0" w:rsidRPr="003C5E57" w:rsidRDefault="009907A0" w:rsidP="00C35FD9">
            <w:pPr>
              <w:ind w:left="419"/>
              <w:rPr>
                <w:sz w:val="24"/>
                <w:szCs w:val="24"/>
              </w:rPr>
            </w:pPr>
            <w:r w:rsidRPr="003C5E57">
              <w:rPr>
                <w:sz w:val="24"/>
                <w:szCs w:val="24"/>
              </w:rPr>
              <w:t>Secondary</w:t>
            </w:r>
          </w:p>
          <w:p w:rsidR="009907A0" w:rsidRPr="003C5E57" w:rsidRDefault="009907A0" w:rsidP="00C35FD9">
            <w:pPr>
              <w:ind w:left="419"/>
              <w:rPr>
                <w:sz w:val="24"/>
                <w:szCs w:val="24"/>
              </w:rPr>
            </w:pPr>
            <w:r w:rsidRPr="003C5E57">
              <w:rPr>
                <w:sz w:val="24"/>
                <w:szCs w:val="24"/>
              </w:rPr>
              <w:t>Education</w:t>
            </w:r>
          </w:p>
          <w:p w:rsidR="009907A0" w:rsidRPr="003C5E57" w:rsidRDefault="009907A0" w:rsidP="00C35FD9">
            <w:pPr>
              <w:ind w:left="419"/>
              <w:rPr>
                <w:sz w:val="24"/>
                <w:szCs w:val="24"/>
              </w:rPr>
            </w:pPr>
            <w:r w:rsidRPr="003C5E57">
              <w:rPr>
                <w:sz w:val="24"/>
                <w:szCs w:val="24"/>
              </w:rPr>
              <w:t>Examination Board</w:t>
            </w:r>
          </w:p>
        </w:tc>
        <w:tc>
          <w:tcPr>
            <w:tcW w:w="151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</w:tcPr>
          <w:p w:rsidR="00F74CBB" w:rsidRPr="003C5E57" w:rsidRDefault="00F74CBB" w:rsidP="00C35FD9">
            <w:pPr>
              <w:widowControl w:val="0"/>
              <w:rPr>
                <w:sz w:val="12"/>
                <w:szCs w:val="12"/>
              </w:rPr>
            </w:pPr>
          </w:p>
          <w:p w:rsidR="00F74CBB" w:rsidRPr="003C5E57" w:rsidRDefault="00F74CBB" w:rsidP="00C35FD9">
            <w:pPr>
              <w:widowControl w:val="0"/>
              <w:rPr>
                <w:sz w:val="12"/>
                <w:szCs w:val="12"/>
              </w:rPr>
            </w:pPr>
          </w:p>
          <w:p w:rsidR="00F74CBB" w:rsidRPr="003C5E57" w:rsidRDefault="00F74CBB" w:rsidP="00C35FD9">
            <w:pPr>
              <w:widowControl w:val="0"/>
              <w:rPr>
                <w:sz w:val="12"/>
                <w:szCs w:val="12"/>
              </w:rPr>
            </w:pPr>
          </w:p>
          <w:p w:rsidR="004F3CC5" w:rsidRPr="003C5E57" w:rsidRDefault="009600BA" w:rsidP="00C35FD9">
            <w:pPr>
              <w:widowControl w:val="0"/>
              <w:jc w:val="center"/>
              <w:rPr>
                <w:sz w:val="24"/>
                <w:szCs w:val="24"/>
              </w:rPr>
            </w:pPr>
            <w:r w:rsidRPr="003C5E57">
              <w:rPr>
                <w:sz w:val="24"/>
                <w:szCs w:val="24"/>
              </w:rPr>
              <w:t>20</w:t>
            </w:r>
            <w:r w:rsidR="007A510B" w:rsidRPr="003C5E57">
              <w:rPr>
                <w:sz w:val="24"/>
                <w:szCs w:val="24"/>
              </w:rPr>
              <w:t>06</w:t>
            </w:r>
          </w:p>
        </w:tc>
        <w:tc>
          <w:tcPr>
            <w:tcW w:w="113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</w:tcPr>
          <w:p w:rsidR="00F74CBB" w:rsidRPr="003C5E57" w:rsidRDefault="00F74CBB" w:rsidP="00C35FD9">
            <w:pPr>
              <w:widowControl w:val="0"/>
              <w:jc w:val="center"/>
              <w:rPr>
                <w:sz w:val="24"/>
                <w:szCs w:val="24"/>
              </w:rPr>
            </w:pPr>
          </w:p>
          <w:p w:rsidR="00F74CBB" w:rsidRPr="003C5E57" w:rsidRDefault="00F74CBB" w:rsidP="00C35FD9">
            <w:pPr>
              <w:widowControl w:val="0"/>
              <w:jc w:val="center"/>
              <w:rPr>
                <w:sz w:val="24"/>
                <w:szCs w:val="24"/>
              </w:rPr>
            </w:pPr>
          </w:p>
          <w:p w:rsidR="004F3CC5" w:rsidRPr="003C5E57" w:rsidRDefault="00D31A76" w:rsidP="00C35FD9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  <w:bookmarkStart w:id="0" w:name="_GoBack"/>
            <w:bookmarkEnd w:id="0"/>
            <w:r w:rsidR="009600BA" w:rsidRPr="003C5E57">
              <w:rPr>
                <w:sz w:val="24"/>
                <w:szCs w:val="24"/>
              </w:rPr>
              <w:t>%</w:t>
            </w:r>
          </w:p>
        </w:tc>
      </w:tr>
    </w:tbl>
    <w:p w:rsidR="004F3CC5" w:rsidRPr="003C5E57" w:rsidRDefault="004F3CC5" w:rsidP="00C35FD9">
      <w:pPr>
        <w:spacing w:before="18"/>
        <w:rPr>
          <w:sz w:val="22"/>
          <w:szCs w:val="22"/>
        </w:rPr>
      </w:pPr>
    </w:p>
    <w:p w:rsidR="004F3CC5" w:rsidRPr="003C5E57" w:rsidRDefault="004F3CC5" w:rsidP="00C35FD9"/>
    <w:p w:rsidR="003B76B5" w:rsidRDefault="00C35FD9" w:rsidP="00943573">
      <w:pPr>
        <w:spacing w:before="29"/>
        <w:ind w:left="567"/>
        <w:rPr>
          <w:b/>
          <w:spacing w:val="-3"/>
          <w:sz w:val="24"/>
          <w:szCs w:val="24"/>
          <w:u w:val="single" w:color="000000"/>
        </w:rPr>
      </w:pPr>
      <w:r>
        <w:rPr>
          <w:b/>
          <w:spacing w:val="-3"/>
          <w:sz w:val="24"/>
          <w:szCs w:val="24"/>
          <w:u w:val="single" w:color="000000"/>
        </w:rPr>
        <w:t>Project</w:t>
      </w:r>
      <w:r w:rsidR="00F342EC">
        <w:rPr>
          <w:b/>
          <w:spacing w:val="-3"/>
          <w:sz w:val="24"/>
          <w:szCs w:val="24"/>
          <w:u w:val="single" w:color="000000"/>
        </w:rPr>
        <w:t>’</w:t>
      </w:r>
      <w:r>
        <w:rPr>
          <w:b/>
          <w:spacing w:val="-3"/>
          <w:sz w:val="24"/>
          <w:szCs w:val="24"/>
          <w:u w:val="single" w:color="000000"/>
        </w:rPr>
        <w:t>s Profile</w:t>
      </w:r>
    </w:p>
    <w:p w:rsidR="00C35FD9" w:rsidRPr="003C5E57" w:rsidRDefault="00C35FD9" w:rsidP="00C35FD9">
      <w:pPr>
        <w:spacing w:before="29"/>
        <w:ind w:left="220"/>
        <w:rPr>
          <w:b/>
          <w:sz w:val="24"/>
          <w:szCs w:val="24"/>
          <w:u w:val="single" w:color="000000"/>
        </w:rPr>
      </w:pPr>
    </w:p>
    <w:p w:rsidR="0036067D" w:rsidRPr="00C046A4" w:rsidRDefault="00C35FD9" w:rsidP="00C046A4">
      <w:pPr>
        <w:pStyle w:val="ListParagraph"/>
        <w:numPr>
          <w:ilvl w:val="0"/>
          <w:numId w:val="22"/>
        </w:numPr>
        <w:spacing w:before="18"/>
        <w:jc w:val="both"/>
        <w:rPr>
          <w:b/>
          <w:sz w:val="24"/>
          <w:szCs w:val="24"/>
        </w:rPr>
      </w:pPr>
      <w:r w:rsidRPr="00C046A4">
        <w:rPr>
          <w:b/>
          <w:sz w:val="24"/>
          <w:szCs w:val="24"/>
        </w:rPr>
        <w:t>Eight</w:t>
      </w:r>
      <w:r w:rsidR="00DF039A">
        <w:rPr>
          <w:b/>
          <w:sz w:val="24"/>
          <w:szCs w:val="24"/>
        </w:rPr>
        <w:t>h</w:t>
      </w:r>
      <w:r w:rsidRPr="00C046A4">
        <w:rPr>
          <w:b/>
          <w:sz w:val="24"/>
          <w:szCs w:val="24"/>
        </w:rPr>
        <w:t xml:space="preserve"> Semester B.E</w:t>
      </w:r>
      <w:r w:rsidR="00DF039A">
        <w:rPr>
          <w:b/>
          <w:sz w:val="24"/>
          <w:szCs w:val="24"/>
        </w:rPr>
        <w:t xml:space="preserve"> </w:t>
      </w:r>
    </w:p>
    <w:p w:rsidR="00C046A4" w:rsidRDefault="0036067D" w:rsidP="00C046A4">
      <w:pPr>
        <w:spacing w:before="18"/>
        <w:ind w:left="207" w:firstLine="10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Name: </w:t>
      </w:r>
      <w:r w:rsidRPr="003C5E57">
        <w:rPr>
          <w:sz w:val="24"/>
          <w:szCs w:val="24"/>
        </w:rPr>
        <w:t>Visual Cat</w:t>
      </w:r>
      <w:r w:rsidR="00C046A4">
        <w:rPr>
          <w:sz w:val="24"/>
          <w:szCs w:val="24"/>
        </w:rPr>
        <w:t>egorization and Image Retrieval</w:t>
      </w:r>
    </w:p>
    <w:p w:rsidR="0036067D" w:rsidRPr="00C046A4" w:rsidRDefault="0036067D" w:rsidP="00C046A4">
      <w:pPr>
        <w:spacing w:before="18"/>
        <w:ind w:left="207" w:firstLine="1080"/>
        <w:jc w:val="both"/>
        <w:rPr>
          <w:sz w:val="24"/>
          <w:szCs w:val="24"/>
        </w:rPr>
      </w:pPr>
      <w:r>
        <w:rPr>
          <w:sz w:val="24"/>
          <w:szCs w:val="24"/>
        </w:rPr>
        <w:t>Project Objective:</w:t>
      </w:r>
      <w:r>
        <w:rPr>
          <w:rFonts w:eastAsiaTheme="minorHAnsi"/>
          <w:sz w:val="24"/>
          <w:szCs w:val="24"/>
          <w:lang w:val="en-IN"/>
        </w:rPr>
        <w:t xml:space="preserve"> </w:t>
      </w:r>
      <w:r w:rsidRPr="0036067D">
        <w:rPr>
          <w:sz w:val="24"/>
          <w:szCs w:val="24"/>
          <w:lang w:val="en-IN"/>
        </w:rPr>
        <w:t>Classification of the query image into a predef</w:t>
      </w:r>
      <w:r w:rsidR="00C046A4">
        <w:rPr>
          <w:sz w:val="24"/>
          <w:szCs w:val="24"/>
          <w:lang w:val="en-IN"/>
        </w:rPr>
        <w:t xml:space="preserve">ined class and retrieval of the </w:t>
      </w:r>
      <w:r w:rsidR="00C046A4">
        <w:rPr>
          <w:sz w:val="24"/>
          <w:szCs w:val="24"/>
          <w:lang w:val="en-IN"/>
        </w:rPr>
        <w:tab/>
      </w:r>
      <w:r w:rsidR="00C046A4">
        <w:rPr>
          <w:sz w:val="24"/>
          <w:szCs w:val="24"/>
          <w:lang w:val="en-IN"/>
        </w:rPr>
        <w:tab/>
        <w:t xml:space="preserve">          </w:t>
      </w:r>
      <w:r w:rsidRPr="0036067D">
        <w:rPr>
          <w:sz w:val="24"/>
          <w:szCs w:val="24"/>
          <w:lang w:val="en-IN"/>
        </w:rPr>
        <w:t>most matching images</w:t>
      </w:r>
      <w:r>
        <w:rPr>
          <w:sz w:val="24"/>
          <w:szCs w:val="24"/>
          <w:lang w:val="en-IN"/>
        </w:rPr>
        <w:t>.</w:t>
      </w:r>
    </w:p>
    <w:p w:rsidR="00C046A4" w:rsidRDefault="00C046A4" w:rsidP="00C046A4">
      <w:pPr>
        <w:spacing w:before="18"/>
        <w:jc w:val="both"/>
        <w:rPr>
          <w:sz w:val="24"/>
          <w:szCs w:val="24"/>
        </w:rPr>
      </w:pPr>
    </w:p>
    <w:p w:rsidR="0036067D" w:rsidRPr="00C046A4" w:rsidRDefault="0036067D" w:rsidP="00C046A4">
      <w:pPr>
        <w:pStyle w:val="ListParagraph"/>
        <w:numPr>
          <w:ilvl w:val="0"/>
          <w:numId w:val="22"/>
        </w:numPr>
        <w:spacing w:before="18"/>
        <w:jc w:val="both"/>
        <w:rPr>
          <w:b/>
          <w:sz w:val="24"/>
          <w:szCs w:val="24"/>
        </w:rPr>
      </w:pPr>
      <w:r w:rsidRPr="00C046A4">
        <w:rPr>
          <w:b/>
          <w:sz w:val="24"/>
          <w:szCs w:val="24"/>
        </w:rPr>
        <w:t>Sixth Semester B.E</w:t>
      </w:r>
    </w:p>
    <w:p w:rsidR="0036067D" w:rsidRDefault="0036067D" w:rsidP="00C046A4">
      <w:pPr>
        <w:spacing w:before="18"/>
        <w:ind w:left="567" w:firstLine="720"/>
        <w:jc w:val="both"/>
        <w:rPr>
          <w:sz w:val="24"/>
          <w:szCs w:val="24"/>
        </w:rPr>
      </w:pPr>
      <w:r>
        <w:rPr>
          <w:sz w:val="24"/>
          <w:szCs w:val="24"/>
        </w:rPr>
        <w:t>Name: Elective Management System</w:t>
      </w:r>
    </w:p>
    <w:p w:rsidR="0036067D" w:rsidRPr="0036067D" w:rsidRDefault="0036067D" w:rsidP="00C046A4">
      <w:pPr>
        <w:spacing w:before="18"/>
        <w:ind w:left="567" w:firstLine="720"/>
        <w:jc w:val="both"/>
        <w:rPr>
          <w:sz w:val="24"/>
          <w:szCs w:val="24"/>
          <w:lang w:val="en-IN"/>
        </w:rPr>
      </w:pPr>
      <w:r w:rsidRPr="0036067D">
        <w:rPr>
          <w:sz w:val="24"/>
          <w:szCs w:val="24"/>
          <w:lang w:val="en-IN"/>
        </w:rPr>
        <w:t>Proj</w:t>
      </w:r>
      <w:r w:rsidR="00DF039A">
        <w:rPr>
          <w:sz w:val="24"/>
          <w:szCs w:val="24"/>
          <w:lang w:val="en-IN"/>
        </w:rPr>
        <w:t>ect Objective: The goal of the project is to automate the elective choosing process in c</w:t>
      </w:r>
      <w:r w:rsidRPr="0036067D">
        <w:rPr>
          <w:sz w:val="24"/>
          <w:szCs w:val="24"/>
          <w:lang w:val="en-IN"/>
        </w:rPr>
        <w:t>olleges</w:t>
      </w:r>
      <w:r w:rsidR="00376876">
        <w:rPr>
          <w:sz w:val="24"/>
          <w:szCs w:val="24"/>
          <w:lang w:val="en-IN"/>
        </w:rPr>
        <w:t>.</w:t>
      </w:r>
      <w:r w:rsidRPr="0036067D">
        <w:rPr>
          <w:sz w:val="24"/>
          <w:szCs w:val="24"/>
          <w:lang w:val="en-IN"/>
        </w:rPr>
        <w:t xml:space="preserve"> </w:t>
      </w:r>
    </w:p>
    <w:p w:rsidR="0036067D" w:rsidRPr="003C5E57" w:rsidRDefault="0036067D" w:rsidP="00C35FD9">
      <w:pPr>
        <w:spacing w:before="18"/>
        <w:ind w:firstLine="220"/>
        <w:jc w:val="both"/>
        <w:rPr>
          <w:sz w:val="24"/>
          <w:szCs w:val="24"/>
        </w:rPr>
      </w:pPr>
    </w:p>
    <w:p w:rsidR="00C046A4" w:rsidRDefault="00F65C74" w:rsidP="00C046A4">
      <w:pPr>
        <w:ind w:firstLine="720"/>
        <w:rPr>
          <w:b/>
          <w:spacing w:val="1"/>
          <w:sz w:val="24"/>
          <w:szCs w:val="24"/>
          <w:u w:val="single" w:color="000000"/>
        </w:rPr>
      </w:pPr>
      <w:r>
        <w:rPr>
          <w:b/>
          <w:spacing w:val="1"/>
          <w:sz w:val="24"/>
          <w:szCs w:val="24"/>
          <w:u w:val="single" w:color="000000"/>
        </w:rPr>
        <w:t>Skill Set</w:t>
      </w:r>
    </w:p>
    <w:p w:rsidR="00C046A4" w:rsidRDefault="00C046A4" w:rsidP="00C046A4">
      <w:pPr>
        <w:ind w:firstLine="720"/>
        <w:rPr>
          <w:b/>
          <w:spacing w:val="1"/>
          <w:sz w:val="24"/>
          <w:szCs w:val="24"/>
          <w:u w:val="single" w:color="000000"/>
        </w:rPr>
      </w:pPr>
    </w:p>
    <w:p w:rsidR="00C046A4" w:rsidRDefault="00081731" w:rsidP="00C046A4">
      <w:pPr>
        <w:pStyle w:val="ListParagraph"/>
        <w:numPr>
          <w:ilvl w:val="0"/>
          <w:numId w:val="22"/>
        </w:numPr>
        <w:rPr>
          <w:b/>
          <w:spacing w:val="1"/>
          <w:sz w:val="24"/>
          <w:szCs w:val="24"/>
          <w:u w:val="single" w:color="000000"/>
        </w:rPr>
      </w:pPr>
      <w:r w:rsidRPr="00C046A4">
        <w:rPr>
          <w:b/>
          <w:sz w:val="24"/>
          <w:szCs w:val="24"/>
        </w:rPr>
        <w:t>T</w:t>
      </w:r>
      <w:r w:rsidRPr="00C046A4">
        <w:rPr>
          <w:b/>
          <w:spacing w:val="-1"/>
          <w:sz w:val="24"/>
          <w:szCs w:val="24"/>
        </w:rPr>
        <w:t>ec</w:t>
      </w:r>
      <w:r w:rsidRPr="00C046A4">
        <w:rPr>
          <w:b/>
          <w:spacing w:val="1"/>
          <w:sz w:val="24"/>
          <w:szCs w:val="24"/>
        </w:rPr>
        <w:t>hn</w:t>
      </w:r>
      <w:r w:rsidRPr="00C046A4">
        <w:rPr>
          <w:b/>
          <w:sz w:val="24"/>
          <w:szCs w:val="24"/>
        </w:rPr>
        <w:t>ica</w:t>
      </w:r>
      <w:r w:rsidRPr="00C046A4">
        <w:rPr>
          <w:b/>
          <w:spacing w:val="1"/>
          <w:sz w:val="24"/>
          <w:szCs w:val="24"/>
        </w:rPr>
        <w:t>l</w:t>
      </w:r>
      <w:r w:rsidRPr="00C046A4">
        <w:rPr>
          <w:b/>
          <w:sz w:val="24"/>
          <w:szCs w:val="24"/>
        </w:rPr>
        <w:t xml:space="preserve">: </w:t>
      </w:r>
      <w:r w:rsidRPr="00C046A4">
        <w:rPr>
          <w:sz w:val="24"/>
          <w:szCs w:val="24"/>
        </w:rPr>
        <w:t>coding, database creation; querying; updating, drawing use case dia</w:t>
      </w:r>
      <w:r w:rsidR="000447BF" w:rsidRPr="00C046A4">
        <w:rPr>
          <w:sz w:val="24"/>
          <w:szCs w:val="24"/>
        </w:rPr>
        <w:t>gram, drawing sequence diagram</w:t>
      </w:r>
      <w:r w:rsidRPr="00C046A4">
        <w:rPr>
          <w:sz w:val="24"/>
          <w:szCs w:val="24"/>
        </w:rPr>
        <w:t>, drawing entity-relationship diagram.</w:t>
      </w:r>
    </w:p>
    <w:p w:rsidR="00C046A4" w:rsidRDefault="00081731" w:rsidP="00C046A4">
      <w:pPr>
        <w:pStyle w:val="ListParagraph"/>
        <w:numPr>
          <w:ilvl w:val="0"/>
          <w:numId w:val="22"/>
        </w:numPr>
        <w:rPr>
          <w:b/>
          <w:spacing w:val="1"/>
          <w:sz w:val="24"/>
          <w:szCs w:val="24"/>
          <w:u w:val="single" w:color="000000"/>
        </w:rPr>
      </w:pPr>
      <w:r w:rsidRPr="00C046A4">
        <w:rPr>
          <w:b/>
          <w:bCs/>
          <w:sz w:val="24"/>
          <w:szCs w:val="24"/>
        </w:rPr>
        <w:t>Programming/Tools:</w:t>
      </w:r>
      <w:r w:rsidRPr="00C046A4">
        <w:rPr>
          <w:position w:val="-1"/>
          <w:sz w:val="24"/>
          <w:szCs w:val="24"/>
        </w:rPr>
        <w:t xml:space="preserve"> C, C++, </w:t>
      </w:r>
      <w:r w:rsidR="00F65C74" w:rsidRPr="00C046A4">
        <w:rPr>
          <w:position w:val="-1"/>
          <w:sz w:val="24"/>
          <w:szCs w:val="24"/>
        </w:rPr>
        <w:t>C#,</w:t>
      </w:r>
      <w:r w:rsidRPr="00C046A4">
        <w:rPr>
          <w:position w:val="-1"/>
          <w:sz w:val="24"/>
          <w:szCs w:val="24"/>
        </w:rPr>
        <w:t>Java</w:t>
      </w:r>
      <w:r w:rsidR="00EB16EF">
        <w:rPr>
          <w:position w:val="-1"/>
          <w:sz w:val="24"/>
          <w:szCs w:val="24"/>
        </w:rPr>
        <w:t>,</w:t>
      </w:r>
      <w:r w:rsidR="007A510B" w:rsidRPr="00C046A4">
        <w:rPr>
          <w:position w:val="-1"/>
          <w:sz w:val="24"/>
          <w:szCs w:val="24"/>
        </w:rPr>
        <w:t>SQL,</w:t>
      </w:r>
      <w:r w:rsidR="00F65C74" w:rsidRPr="00C046A4">
        <w:rPr>
          <w:position w:val="-1"/>
          <w:sz w:val="24"/>
          <w:szCs w:val="24"/>
        </w:rPr>
        <w:t>HTML,</w:t>
      </w:r>
      <w:r w:rsidR="007A510B" w:rsidRPr="00C046A4">
        <w:rPr>
          <w:position w:val="-1"/>
          <w:sz w:val="24"/>
          <w:szCs w:val="24"/>
        </w:rPr>
        <w:t>Web Dev 17</w:t>
      </w:r>
      <w:r w:rsidR="006A7488" w:rsidRPr="00C046A4">
        <w:rPr>
          <w:position w:val="-1"/>
          <w:sz w:val="24"/>
          <w:szCs w:val="24"/>
        </w:rPr>
        <w:t>,Matlab 2014</w:t>
      </w:r>
      <w:r w:rsidRPr="00C046A4">
        <w:rPr>
          <w:position w:val="-1"/>
          <w:sz w:val="24"/>
          <w:szCs w:val="24"/>
        </w:rPr>
        <w:t>.</w:t>
      </w:r>
    </w:p>
    <w:p w:rsidR="00F65C74" w:rsidRPr="00C046A4" w:rsidRDefault="00F65C74" w:rsidP="00C046A4">
      <w:pPr>
        <w:pStyle w:val="ListParagraph"/>
        <w:numPr>
          <w:ilvl w:val="0"/>
          <w:numId w:val="22"/>
        </w:numPr>
        <w:rPr>
          <w:b/>
          <w:spacing w:val="1"/>
          <w:sz w:val="24"/>
          <w:szCs w:val="24"/>
          <w:u w:val="single" w:color="000000"/>
        </w:rPr>
      </w:pPr>
      <w:r w:rsidRPr="00C046A4">
        <w:rPr>
          <w:b/>
          <w:bCs/>
          <w:sz w:val="24"/>
          <w:szCs w:val="24"/>
        </w:rPr>
        <w:t xml:space="preserve">Operating Systems: </w:t>
      </w:r>
      <w:r w:rsidRPr="00C046A4">
        <w:rPr>
          <w:bCs/>
          <w:sz w:val="24"/>
          <w:szCs w:val="24"/>
        </w:rPr>
        <w:t>Unix,Linux,Windows</w:t>
      </w:r>
      <w:r w:rsidR="00376876">
        <w:rPr>
          <w:bCs/>
          <w:sz w:val="24"/>
          <w:szCs w:val="24"/>
        </w:rPr>
        <w:t>.</w:t>
      </w:r>
    </w:p>
    <w:p w:rsidR="00081731" w:rsidRPr="003C5E57" w:rsidRDefault="00081731" w:rsidP="00C046A4">
      <w:pPr>
        <w:rPr>
          <w:b/>
          <w:bCs/>
          <w:sz w:val="24"/>
          <w:szCs w:val="24"/>
        </w:rPr>
      </w:pPr>
    </w:p>
    <w:p w:rsidR="00E876D3" w:rsidRDefault="00D467CD" w:rsidP="00E876D3">
      <w:pPr>
        <w:spacing w:line="276" w:lineRule="auto"/>
        <w:ind w:firstLine="7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Me on the Web</w:t>
      </w:r>
    </w:p>
    <w:p w:rsidR="00E876D3" w:rsidRDefault="00E876D3" w:rsidP="00E876D3">
      <w:pPr>
        <w:spacing w:line="276" w:lineRule="auto"/>
        <w:ind w:firstLine="720"/>
        <w:rPr>
          <w:b/>
          <w:bCs/>
          <w:sz w:val="24"/>
          <w:szCs w:val="24"/>
          <w:u w:val="single"/>
        </w:rPr>
      </w:pPr>
    </w:p>
    <w:p w:rsidR="00943573" w:rsidRPr="00E876D3" w:rsidRDefault="00943573" w:rsidP="00E876D3">
      <w:pPr>
        <w:pStyle w:val="ListParagraph"/>
        <w:numPr>
          <w:ilvl w:val="0"/>
          <w:numId w:val="24"/>
        </w:numPr>
        <w:spacing w:line="276" w:lineRule="auto"/>
        <w:ind w:left="1276" w:hanging="283"/>
        <w:rPr>
          <w:b/>
          <w:bCs/>
          <w:sz w:val="24"/>
          <w:szCs w:val="24"/>
          <w:u w:val="single"/>
        </w:rPr>
      </w:pPr>
      <w:r w:rsidRPr="00E876D3">
        <w:rPr>
          <w:bCs/>
          <w:sz w:val="24"/>
          <w:szCs w:val="24"/>
        </w:rPr>
        <w:t>in.linkedin.com/pub/gopal-krishna-m-r/39/160/729</w:t>
      </w:r>
    </w:p>
    <w:p w:rsidR="00D467CD" w:rsidRDefault="00D467CD" w:rsidP="00943573">
      <w:pPr>
        <w:ind w:firstLine="720"/>
        <w:rPr>
          <w:b/>
          <w:bCs/>
          <w:sz w:val="24"/>
          <w:szCs w:val="24"/>
          <w:u w:val="single"/>
        </w:rPr>
      </w:pPr>
    </w:p>
    <w:p w:rsidR="001F712A" w:rsidRDefault="001F712A" w:rsidP="00943573">
      <w:pPr>
        <w:ind w:firstLine="720"/>
        <w:rPr>
          <w:b/>
          <w:bCs/>
          <w:sz w:val="24"/>
          <w:szCs w:val="24"/>
          <w:u w:val="single"/>
        </w:rPr>
      </w:pPr>
    </w:p>
    <w:p w:rsidR="00081731" w:rsidRDefault="00CA79EF" w:rsidP="00943573">
      <w:pPr>
        <w:ind w:firstLine="720"/>
        <w:rPr>
          <w:b/>
          <w:bCs/>
          <w:sz w:val="24"/>
          <w:szCs w:val="24"/>
          <w:u w:val="single"/>
        </w:rPr>
      </w:pPr>
      <w:r w:rsidRPr="003C5E57">
        <w:rPr>
          <w:b/>
          <w:bCs/>
          <w:sz w:val="24"/>
          <w:szCs w:val="24"/>
          <w:u w:val="single"/>
        </w:rPr>
        <w:lastRenderedPageBreak/>
        <w:t>Achievements</w:t>
      </w:r>
    </w:p>
    <w:p w:rsidR="001F712A" w:rsidRDefault="001F712A" w:rsidP="001F712A">
      <w:pPr>
        <w:ind w:firstLine="720"/>
        <w:jc w:val="both"/>
        <w:rPr>
          <w:bCs/>
          <w:sz w:val="24"/>
          <w:szCs w:val="24"/>
        </w:rPr>
      </w:pPr>
    </w:p>
    <w:p w:rsidR="001F712A" w:rsidRPr="001F712A" w:rsidRDefault="00DF039A" w:rsidP="001F712A">
      <w:pPr>
        <w:pStyle w:val="ListParagraph"/>
        <w:numPr>
          <w:ilvl w:val="0"/>
          <w:numId w:val="20"/>
        </w:numPr>
        <w:ind w:left="113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Awarded first p</w:t>
      </w:r>
      <w:r w:rsidR="001F712A" w:rsidRPr="001F712A">
        <w:rPr>
          <w:bCs/>
          <w:sz w:val="24"/>
          <w:szCs w:val="24"/>
        </w:rPr>
        <w:t xml:space="preserve">rize in </w:t>
      </w:r>
      <w:r w:rsidR="00376876">
        <w:rPr>
          <w:bCs/>
          <w:sz w:val="24"/>
          <w:szCs w:val="24"/>
        </w:rPr>
        <w:t>“</w:t>
      </w:r>
      <w:r w:rsidR="001F712A" w:rsidRPr="001F712A">
        <w:rPr>
          <w:bCs/>
          <w:sz w:val="24"/>
          <w:szCs w:val="24"/>
        </w:rPr>
        <w:t>Innovatica</w:t>
      </w:r>
      <w:r w:rsidR="00376876">
        <w:rPr>
          <w:bCs/>
          <w:sz w:val="24"/>
          <w:szCs w:val="24"/>
        </w:rPr>
        <w:t>”</w:t>
      </w:r>
      <w:r w:rsidR="001F712A" w:rsidRPr="001F712A">
        <w:rPr>
          <w:bCs/>
          <w:sz w:val="24"/>
          <w:szCs w:val="24"/>
        </w:rPr>
        <w:t xml:space="preserve"> Innovative</w:t>
      </w:r>
      <w:r w:rsidR="00376876">
        <w:rPr>
          <w:bCs/>
          <w:sz w:val="24"/>
          <w:szCs w:val="24"/>
        </w:rPr>
        <w:t xml:space="preserve"> Ideas Competition organized by</w:t>
      </w:r>
      <w:r w:rsidR="001F712A" w:rsidRPr="001F712A">
        <w:rPr>
          <w:bCs/>
          <w:sz w:val="24"/>
          <w:szCs w:val="24"/>
        </w:rPr>
        <w:t xml:space="preserve"> Computer Society</w:t>
      </w:r>
    </w:p>
    <w:p w:rsidR="001F712A" w:rsidRPr="001F712A" w:rsidRDefault="00BA4F09" w:rsidP="001F712A">
      <w:pPr>
        <w:ind w:left="54" w:firstLine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</w:t>
      </w:r>
      <w:r w:rsidR="001F712A">
        <w:rPr>
          <w:bCs/>
          <w:sz w:val="24"/>
          <w:szCs w:val="24"/>
        </w:rPr>
        <w:t>of India</w:t>
      </w:r>
      <w:r w:rsidR="00376876">
        <w:rPr>
          <w:bCs/>
          <w:sz w:val="24"/>
          <w:szCs w:val="24"/>
        </w:rPr>
        <w:t>.</w:t>
      </w:r>
    </w:p>
    <w:p w:rsidR="00AE1709" w:rsidRPr="001F712A" w:rsidRDefault="00D467CD" w:rsidP="001F712A">
      <w:pPr>
        <w:pStyle w:val="ListParagraph"/>
        <w:numPr>
          <w:ilvl w:val="0"/>
          <w:numId w:val="20"/>
        </w:numPr>
        <w:ind w:left="1134"/>
        <w:jc w:val="both"/>
        <w:rPr>
          <w:sz w:val="24"/>
          <w:szCs w:val="24"/>
        </w:rPr>
      </w:pPr>
      <w:r w:rsidRPr="001F712A">
        <w:rPr>
          <w:bCs/>
          <w:sz w:val="24"/>
          <w:szCs w:val="24"/>
        </w:rPr>
        <w:t>Awarded</w:t>
      </w:r>
      <w:r w:rsidRPr="001F712A">
        <w:rPr>
          <w:sz w:val="24"/>
          <w:szCs w:val="24"/>
        </w:rPr>
        <w:t xml:space="preserve"> </w:t>
      </w:r>
      <w:r w:rsidR="00DF039A">
        <w:rPr>
          <w:sz w:val="24"/>
          <w:szCs w:val="24"/>
        </w:rPr>
        <w:t>best Mini Project a</w:t>
      </w:r>
      <w:r w:rsidR="00AE1709" w:rsidRPr="001F712A">
        <w:rPr>
          <w:sz w:val="24"/>
          <w:szCs w:val="24"/>
        </w:rPr>
        <w:t xml:space="preserve">ward </w:t>
      </w:r>
      <w:r w:rsidRPr="001F712A">
        <w:rPr>
          <w:sz w:val="24"/>
          <w:szCs w:val="24"/>
        </w:rPr>
        <w:t>for the project Elective Man</w:t>
      </w:r>
      <w:r w:rsidR="00CF2DA4">
        <w:rPr>
          <w:sz w:val="24"/>
          <w:szCs w:val="24"/>
        </w:rPr>
        <w:t>a</w:t>
      </w:r>
      <w:r w:rsidRPr="001F712A">
        <w:rPr>
          <w:sz w:val="24"/>
          <w:szCs w:val="24"/>
        </w:rPr>
        <w:t>gement System on 11/10/2014</w:t>
      </w:r>
      <w:r w:rsidR="00376876">
        <w:rPr>
          <w:sz w:val="24"/>
          <w:szCs w:val="24"/>
        </w:rPr>
        <w:t>.</w:t>
      </w:r>
    </w:p>
    <w:p w:rsidR="009D7285" w:rsidRPr="003C5E57" w:rsidRDefault="009D7285" w:rsidP="00C35FD9">
      <w:pPr>
        <w:rPr>
          <w:b/>
          <w:bCs/>
          <w:sz w:val="24"/>
          <w:szCs w:val="24"/>
          <w:u w:val="single"/>
        </w:rPr>
      </w:pPr>
    </w:p>
    <w:p w:rsidR="00B21839" w:rsidRDefault="00CA79EF" w:rsidP="00943573">
      <w:pPr>
        <w:ind w:left="270" w:firstLine="450"/>
        <w:rPr>
          <w:b/>
          <w:bCs/>
          <w:sz w:val="24"/>
          <w:szCs w:val="24"/>
          <w:u w:val="single"/>
        </w:rPr>
      </w:pPr>
      <w:r w:rsidRPr="003C5E57">
        <w:rPr>
          <w:b/>
          <w:bCs/>
          <w:sz w:val="24"/>
          <w:szCs w:val="24"/>
          <w:u w:val="single"/>
        </w:rPr>
        <w:t>Extracurricular Activities</w:t>
      </w:r>
    </w:p>
    <w:p w:rsidR="00C35FD9" w:rsidRPr="003C5E57" w:rsidRDefault="00C35FD9" w:rsidP="00C35FD9">
      <w:pPr>
        <w:ind w:left="270"/>
        <w:rPr>
          <w:b/>
          <w:bCs/>
          <w:sz w:val="24"/>
          <w:szCs w:val="24"/>
          <w:u w:val="single"/>
        </w:rPr>
      </w:pPr>
    </w:p>
    <w:p w:rsidR="00B21839" w:rsidRPr="003C5E57" w:rsidRDefault="007A510B" w:rsidP="00C35FD9">
      <w:pPr>
        <w:pStyle w:val="ListParagraph"/>
        <w:numPr>
          <w:ilvl w:val="0"/>
          <w:numId w:val="17"/>
        </w:numPr>
        <w:ind w:left="1170"/>
        <w:jc w:val="both"/>
        <w:rPr>
          <w:b/>
          <w:bCs/>
          <w:sz w:val="24"/>
          <w:szCs w:val="24"/>
          <w:u w:val="single"/>
        </w:rPr>
      </w:pPr>
      <w:r w:rsidRPr="003C5E57">
        <w:rPr>
          <w:sz w:val="24"/>
          <w:szCs w:val="24"/>
        </w:rPr>
        <w:t>Participated</w:t>
      </w:r>
      <w:r w:rsidR="00B21839" w:rsidRPr="003C5E57">
        <w:rPr>
          <w:sz w:val="24"/>
          <w:szCs w:val="24"/>
        </w:rPr>
        <w:t xml:space="preserve"> in events like </w:t>
      </w:r>
      <w:r w:rsidRPr="003C5E57">
        <w:rPr>
          <w:sz w:val="24"/>
          <w:szCs w:val="24"/>
        </w:rPr>
        <w:t>Presentario organized by IEEE-SIT Chapter</w:t>
      </w:r>
      <w:r w:rsidR="00376876">
        <w:rPr>
          <w:sz w:val="24"/>
          <w:szCs w:val="24"/>
        </w:rPr>
        <w:t>.</w:t>
      </w:r>
    </w:p>
    <w:p w:rsidR="00B21839" w:rsidRPr="003C5E57" w:rsidRDefault="00B21839" w:rsidP="00C35FD9">
      <w:pPr>
        <w:pStyle w:val="ListParagraph"/>
        <w:numPr>
          <w:ilvl w:val="0"/>
          <w:numId w:val="17"/>
        </w:numPr>
        <w:ind w:left="1170"/>
        <w:jc w:val="both"/>
        <w:rPr>
          <w:b/>
          <w:bCs/>
          <w:sz w:val="24"/>
          <w:szCs w:val="24"/>
          <w:u w:val="single"/>
        </w:rPr>
      </w:pPr>
      <w:r w:rsidRPr="003C5E57">
        <w:rPr>
          <w:sz w:val="24"/>
          <w:szCs w:val="24"/>
        </w:rPr>
        <w:t>Participated in TCS techbytes.</w:t>
      </w:r>
    </w:p>
    <w:p w:rsidR="00B21839" w:rsidRPr="003C5E57" w:rsidRDefault="00B21839" w:rsidP="00C35FD9">
      <w:pPr>
        <w:pStyle w:val="ListParagraph"/>
        <w:numPr>
          <w:ilvl w:val="0"/>
          <w:numId w:val="17"/>
        </w:numPr>
        <w:ind w:left="1170"/>
        <w:jc w:val="both"/>
        <w:rPr>
          <w:b/>
          <w:bCs/>
          <w:sz w:val="24"/>
          <w:szCs w:val="24"/>
          <w:u w:val="single"/>
        </w:rPr>
      </w:pPr>
      <w:r w:rsidRPr="003C5E57">
        <w:rPr>
          <w:sz w:val="24"/>
          <w:szCs w:val="24"/>
        </w:rPr>
        <w:t xml:space="preserve">Attended workshop on </w:t>
      </w:r>
      <w:r w:rsidR="00C134A4" w:rsidRPr="003C5E57">
        <w:rPr>
          <w:sz w:val="24"/>
          <w:szCs w:val="24"/>
        </w:rPr>
        <w:t>“Network i</w:t>
      </w:r>
      <w:r w:rsidRPr="003C5E57">
        <w:rPr>
          <w:sz w:val="24"/>
          <w:szCs w:val="24"/>
        </w:rPr>
        <w:t xml:space="preserve">mplementation and </w:t>
      </w:r>
      <w:r w:rsidR="00C134A4" w:rsidRPr="003C5E57">
        <w:rPr>
          <w:sz w:val="24"/>
          <w:szCs w:val="24"/>
        </w:rPr>
        <w:t>security” organized by association for computing machinery-IIT Delhi and Network Bulls and workshop on ”Data storage technology learning objectives” conducted by Data lifecycle at SIT.</w:t>
      </w:r>
    </w:p>
    <w:p w:rsidR="0043270E" w:rsidRPr="003C5E57" w:rsidRDefault="0043270E" w:rsidP="00C35FD9">
      <w:pPr>
        <w:pStyle w:val="ListParagraph"/>
        <w:numPr>
          <w:ilvl w:val="0"/>
          <w:numId w:val="17"/>
        </w:numPr>
        <w:ind w:left="1170"/>
        <w:jc w:val="both"/>
        <w:rPr>
          <w:b/>
          <w:bCs/>
          <w:sz w:val="24"/>
          <w:szCs w:val="24"/>
          <w:u w:val="single"/>
        </w:rPr>
      </w:pPr>
      <w:r w:rsidRPr="003C5E57">
        <w:rPr>
          <w:sz w:val="24"/>
          <w:szCs w:val="24"/>
        </w:rPr>
        <w:t>Involved in organizing inauguration and val</w:t>
      </w:r>
      <w:r w:rsidR="00F75B9E" w:rsidRPr="003C5E57">
        <w:rPr>
          <w:sz w:val="24"/>
          <w:szCs w:val="24"/>
        </w:rPr>
        <w:t xml:space="preserve">edictory functions of two days </w:t>
      </w:r>
      <w:r w:rsidRPr="003C5E57">
        <w:rPr>
          <w:sz w:val="24"/>
          <w:szCs w:val="24"/>
        </w:rPr>
        <w:t xml:space="preserve">International Conference on </w:t>
      </w:r>
      <w:r w:rsidR="00F75B9E" w:rsidRPr="003C5E57">
        <w:rPr>
          <w:sz w:val="24"/>
          <w:szCs w:val="24"/>
        </w:rPr>
        <w:t>“</w:t>
      </w:r>
      <w:r w:rsidRPr="003C5E57">
        <w:rPr>
          <w:sz w:val="24"/>
          <w:szCs w:val="24"/>
        </w:rPr>
        <w:t>Emerging Computation and Information Technologies” (ICECIT</w:t>
      </w:r>
      <w:r w:rsidR="001661BB" w:rsidRPr="003C5E57">
        <w:rPr>
          <w:sz w:val="24"/>
          <w:szCs w:val="24"/>
        </w:rPr>
        <w:t>-2013</w:t>
      </w:r>
      <w:r w:rsidRPr="003C5E57">
        <w:rPr>
          <w:sz w:val="24"/>
          <w:szCs w:val="24"/>
        </w:rPr>
        <w:t>).</w:t>
      </w:r>
    </w:p>
    <w:p w:rsidR="00243E2E" w:rsidRPr="003C5E57" w:rsidRDefault="00243E2E" w:rsidP="00C35FD9">
      <w:pPr>
        <w:jc w:val="both"/>
        <w:rPr>
          <w:b/>
          <w:bCs/>
          <w:sz w:val="24"/>
          <w:szCs w:val="24"/>
          <w:u w:val="single"/>
        </w:rPr>
      </w:pPr>
    </w:p>
    <w:p w:rsidR="00DB6251" w:rsidRDefault="00DC0CA6" w:rsidP="00943573">
      <w:pPr>
        <w:ind w:left="284" w:firstLine="436"/>
        <w:rPr>
          <w:b/>
          <w:bCs/>
          <w:sz w:val="24"/>
          <w:szCs w:val="24"/>
          <w:u w:val="single"/>
        </w:rPr>
      </w:pPr>
      <w:r w:rsidRPr="003C5E57">
        <w:rPr>
          <w:b/>
          <w:bCs/>
          <w:sz w:val="24"/>
          <w:szCs w:val="24"/>
          <w:u w:val="single"/>
        </w:rPr>
        <w:t>Personal Details</w:t>
      </w:r>
    </w:p>
    <w:p w:rsidR="00C35FD9" w:rsidRPr="003C5E57" w:rsidRDefault="00C35FD9" w:rsidP="00C35FD9">
      <w:pPr>
        <w:ind w:left="284"/>
        <w:rPr>
          <w:b/>
          <w:bCs/>
          <w:sz w:val="24"/>
          <w:szCs w:val="24"/>
          <w:u w:val="single"/>
        </w:rPr>
      </w:pPr>
    </w:p>
    <w:p w:rsidR="00243E2E" w:rsidRPr="003C5E57" w:rsidRDefault="00CF006F" w:rsidP="00C35FD9">
      <w:pPr>
        <w:pStyle w:val="ListParagraph"/>
        <w:numPr>
          <w:ilvl w:val="0"/>
          <w:numId w:val="18"/>
        </w:numPr>
        <w:ind w:left="1170"/>
        <w:jc w:val="both"/>
        <w:rPr>
          <w:b/>
          <w:bCs/>
          <w:sz w:val="24"/>
          <w:szCs w:val="24"/>
          <w:u w:val="single"/>
        </w:rPr>
      </w:pPr>
      <w:r w:rsidRPr="003C5E57">
        <w:rPr>
          <w:sz w:val="24"/>
          <w:szCs w:val="24"/>
        </w:rPr>
        <w:t>Date of birth: 28-08-1990</w:t>
      </w:r>
    </w:p>
    <w:p w:rsidR="00B21839" w:rsidRPr="003C5E57" w:rsidRDefault="00243E2E" w:rsidP="00C35FD9">
      <w:pPr>
        <w:pStyle w:val="ListParagraph"/>
        <w:numPr>
          <w:ilvl w:val="0"/>
          <w:numId w:val="18"/>
        </w:numPr>
        <w:ind w:left="1170"/>
        <w:jc w:val="both"/>
        <w:rPr>
          <w:b/>
          <w:bCs/>
          <w:sz w:val="24"/>
          <w:szCs w:val="24"/>
          <w:u w:val="single"/>
        </w:rPr>
      </w:pPr>
      <w:r w:rsidRPr="003C5E57">
        <w:rPr>
          <w:sz w:val="24"/>
          <w:szCs w:val="24"/>
        </w:rPr>
        <w:t>La</w:t>
      </w:r>
      <w:r w:rsidR="00CF006F" w:rsidRPr="003C5E57">
        <w:rPr>
          <w:sz w:val="24"/>
          <w:szCs w:val="24"/>
        </w:rPr>
        <w:t>nguages known: English,</w:t>
      </w:r>
      <w:r w:rsidR="00D56A49" w:rsidRPr="003C5E57">
        <w:rPr>
          <w:sz w:val="24"/>
          <w:szCs w:val="24"/>
        </w:rPr>
        <w:t>Kannada,</w:t>
      </w:r>
      <w:r w:rsidR="00CF006F" w:rsidRPr="003C5E57">
        <w:rPr>
          <w:sz w:val="24"/>
          <w:szCs w:val="24"/>
        </w:rPr>
        <w:t>Hindi and Telugu</w:t>
      </w:r>
      <w:r w:rsidR="00376876">
        <w:rPr>
          <w:sz w:val="24"/>
          <w:szCs w:val="24"/>
        </w:rPr>
        <w:t>.</w:t>
      </w:r>
    </w:p>
    <w:p w:rsidR="00243E2E" w:rsidRPr="003C5E57" w:rsidRDefault="00243E2E" w:rsidP="00C35FD9">
      <w:pPr>
        <w:pStyle w:val="ListParagraph"/>
        <w:numPr>
          <w:ilvl w:val="0"/>
          <w:numId w:val="18"/>
        </w:numPr>
        <w:ind w:left="1170"/>
        <w:jc w:val="both"/>
        <w:rPr>
          <w:sz w:val="24"/>
          <w:szCs w:val="24"/>
        </w:rPr>
      </w:pPr>
      <w:r w:rsidRPr="003C5E57">
        <w:rPr>
          <w:sz w:val="24"/>
          <w:szCs w:val="24"/>
        </w:rPr>
        <w:t>Hobbies:</w:t>
      </w:r>
      <w:r w:rsidR="00AC556E" w:rsidRPr="003C5E57">
        <w:rPr>
          <w:sz w:val="24"/>
          <w:szCs w:val="24"/>
        </w:rPr>
        <w:t xml:space="preserve"> Reading Tech Magazines</w:t>
      </w:r>
      <w:r w:rsidR="00FB29E2" w:rsidRPr="003C5E57">
        <w:rPr>
          <w:sz w:val="24"/>
          <w:szCs w:val="24"/>
        </w:rPr>
        <w:t>,Playing Cricket.</w:t>
      </w:r>
    </w:p>
    <w:p w:rsidR="00B21839" w:rsidRPr="003C5E57" w:rsidRDefault="00B21839" w:rsidP="00C35FD9">
      <w:pPr>
        <w:ind w:left="270"/>
        <w:rPr>
          <w:b/>
          <w:bCs/>
          <w:sz w:val="24"/>
          <w:szCs w:val="24"/>
          <w:u w:val="single"/>
        </w:rPr>
      </w:pPr>
    </w:p>
    <w:p w:rsidR="00D56A49" w:rsidRPr="003C5E57" w:rsidRDefault="00AC556E" w:rsidP="00943573">
      <w:pPr>
        <w:ind w:left="270" w:firstLine="450"/>
        <w:rPr>
          <w:b/>
          <w:bCs/>
          <w:sz w:val="24"/>
          <w:szCs w:val="24"/>
        </w:rPr>
      </w:pPr>
      <w:r w:rsidRPr="003C5E57">
        <w:rPr>
          <w:b/>
          <w:bCs/>
          <w:sz w:val="24"/>
          <w:szCs w:val="24"/>
        </w:rPr>
        <w:t>Place: Bengaluru</w:t>
      </w:r>
      <w:r w:rsidRPr="003C5E57">
        <w:rPr>
          <w:b/>
          <w:bCs/>
          <w:sz w:val="24"/>
          <w:szCs w:val="24"/>
        </w:rPr>
        <w:tab/>
      </w:r>
      <w:r w:rsidRPr="003C5E57">
        <w:rPr>
          <w:b/>
          <w:bCs/>
          <w:sz w:val="24"/>
          <w:szCs w:val="24"/>
        </w:rPr>
        <w:tab/>
      </w:r>
      <w:r w:rsidRPr="003C5E57">
        <w:rPr>
          <w:b/>
          <w:bCs/>
          <w:sz w:val="24"/>
          <w:szCs w:val="24"/>
        </w:rPr>
        <w:tab/>
      </w:r>
      <w:r w:rsidRPr="003C5E57">
        <w:rPr>
          <w:b/>
          <w:bCs/>
          <w:sz w:val="24"/>
          <w:szCs w:val="24"/>
        </w:rPr>
        <w:tab/>
      </w:r>
      <w:r w:rsidRPr="003C5E57">
        <w:rPr>
          <w:b/>
          <w:bCs/>
          <w:sz w:val="24"/>
          <w:szCs w:val="24"/>
        </w:rPr>
        <w:tab/>
      </w:r>
      <w:r w:rsidRPr="003C5E57">
        <w:rPr>
          <w:b/>
          <w:bCs/>
          <w:sz w:val="24"/>
          <w:szCs w:val="24"/>
        </w:rPr>
        <w:tab/>
      </w:r>
      <w:r w:rsidRPr="003C5E57">
        <w:rPr>
          <w:b/>
          <w:bCs/>
          <w:sz w:val="24"/>
          <w:szCs w:val="24"/>
        </w:rPr>
        <w:tab/>
      </w:r>
      <w:r w:rsidRPr="003C5E57">
        <w:rPr>
          <w:b/>
          <w:bCs/>
          <w:sz w:val="24"/>
          <w:szCs w:val="24"/>
        </w:rPr>
        <w:tab/>
      </w:r>
      <w:r w:rsidR="000A7AF3" w:rsidRPr="003C5E57">
        <w:rPr>
          <w:b/>
          <w:bCs/>
          <w:sz w:val="24"/>
          <w:szCs w:val="24"/>
        </w:rPr>
        <w:t xml:space="preserve">GOPAL KRISHNA M </w:t>
      </w:r>
      <w:r w:rsidRPr="003C5E57">
        <w:rPr>
          <w:b/>
          <w:bCs/>
          <w:sz w:val="24"/>
          <w:szCs w:val="24"/>
        </w:rPr>
        <w:t>R</w:t>
      </w:r>
      <w:r w:rsidR="00D56A49" w:rsidRPr="003C5E57">
        <w:rPr>
          <w:b/>
          <w:bCs/>
          <w:sz w:val="24"/>
          <w:szCs w:val="24"/>
        </w:rPr>
        <w:tab/>
      </w:r>
      <w:r w:rsidR="00D56A49" w:rsidRPr="003C5E57">
        <w:rPr>
          <w:b/>
          <w:bCs/>
          <w:sz w:val="24"/>
          <w:szCs w:val="24"/>
        </w:rPr>
        <w:tab/>
      </w:r>
    </w:p>
    <w:p w:rsidR="00B21839" w:rsidRPr="003C5E57" w:rsidRDefault="00B21839" w:rsidP="00B21839">
      <w:pPr>
        <w:pStyle w:val="ListParagraph"/>
        <w:ind w:left="810"/>
        <w:rPr>
          <w:b/>
          <w:bCs/>
          <w:sz w:val="24"/>
          <w:szCs w:val="24"/>
          <w:u w:val="single"/>
        </w:rPr>
      </w:pPr>
    </w:p>
    <w:p w:rsidR="00B21839" w:rsidRPr="003C5E57" w:rsidRDefault="00B21839" w:rsidP="00B21839">
      <w:pPr>
        <w:ind w:left="360"/>
        <w:rPr>
          <w:b/>
          <w:bCs/>
          <w:sz w:val="24"/>
          <w:szCs w:val="24"/>
          <w:u w:val="single"/>
        </w:rPr>
      </w:pPr>
    </w:p>
    <w:p w:rsidR="00081731" w:rsidRPr="003C5E57" w:rsidRDefault="00081731" w:rsidP="00081731">
      <w:pPr>
        <w:rPr>
          <w:b/>
          <w:bCs/>
          <w:sz w:val="24"/>
          <w:szCs w:val="24"/>
        </w:rPr>
      </w:pPr>
    </w:p>
    <w:p w:rsidR="00081731" w:rsidRPr="003C5E57" w:rsidRDefault="00081731" w:rsidP="00081731">
      <w:pPr>
        <w:pStyle w:val="ListParagraph"/>
        <w:spacing w:before="18" w:line="260" w:lineRule="exact"/>
        <w:ind w:left="1170"/>
        <w:rPr>
          <w:sz w:val="24"/>
          <w:szCs w:val="24"/>
        </w:rPr>
      </w:pPr>
    </w:p>
    <w:p w:rsidR="00081731" w:rsidRPr="003C5E57" w:rsidRDefault="00081731" w:rsidP="00081731">
      <w:pPr>
        <w:spacing w:before="18" w:line="260" w:lineRule="exact"/>
        <w:ind w:left="450"/>
        <w:rPr>
          <w:sz w:val="24"/>
          <w:szCs w:val="24"/>
        </w:rPr>
      </w:pPr>
    </w:p>
    <w:p w:rsidR="0040411B" w:rsidRPr="003C5E57" w:rsidRDefault="0040411B" w:rsidP="00C07EB1">
      <w:pPr>
        <w:pStyle w:val="ListParagraph"/>
        <w:spacing w:before="18" w:line="260" w:lineRule="exact"/>
        <w:ind w:left="450"/>
        <w:rPr>
          <w:sz w:val="24"/>
          <w:szCs w:val="24"/>
        </w:rPr>
      </w:pPr>
    </w:p>
    <w:p w:rsidR="002A1498" w:rsidRPr="003C5E57" w:rsidRDefault="002A1498" w:rsidP="002A1498">
      <w:pPr>
        <w:spacing w:before="18" w:line="260" w:lineRule="exact"/>
        <w:ind w:left="450"/>
        <w:rPr>
          <w:sz w:val="26"/>
          <w:szCs w:val="26"/>
        </w:rPr>
      </w:pPr>
    </w:p>
    <w:p w:rsidR="00F30B9F" w:rsidRPr="003C5E57" w:rsidRDefault="00F30B9F">
      <w:pPr>
        <w:ind w:left="100"/>
        <w:rPr>
          <w:b/>
          <w:spacing w:val="-3"/>
          <w:sz w:val="24"/>
          <w:szCs w:val="24"/>
          <w:u w:val="thick" w:color="000000"/>
        </w:rPr>
      </w:pPr>
    </w:p>
    <w:p w:rsidR="00F30B9F" w:rsidRPr="003C5E57" w:rsidRDefault="00F30B9F">
      <w:pPr>
        <w:ind w:left="100"/>
        <w:rPr>
          <w:b/>
          <w:spacing w:val="-3"/>
          <w:sz w:val="24"/>
          <w:szCs w:val="24"/>
          <w:u w:val="thick" w:color="000000"/>
        </w:rPr>
      </w:pPr>
    </w:p>
    <w:p w:rsidR="00F30B9F" w:rsidRPr="003C5E57" w:rsidRDefault="00F30B9F">
      <w:pPr>
        <w:ind w:left="100"/>
        <w:rPr>
          <w:b/>
          <w:spacing w:val="-3"/>
          <w:sz w:val="24"/>
          <w:szCs w:val="24"/>
          <w:u w:val="thick" w:color="000000"/>
        </w:rPr>
      </w:pPr>
    </w:p>
    <w:p w:rsidR="00AC2619" w:rsidRPr="003C5E57" w:rsidRDefault="00AC2619">
      <w:pPr>
        <w:ind w:left="100"/>
        <w:rPr>
          <w:b/>
          <w:spacing w:val="-3"/>
          <w:sz w:val="24"/>
          <w:szCs w:val="24"/>
          <w:u w:val="thick" w:color="000000"/>
        </w:rPr>
      </w:pPr>
    </w:p>
    <w:sectPr w:rsidR="00AC2619" w:rsidRPr="003C5E57" w:rsidSect="001F712A">
      <w:pgSz w:w="11907" w:h="16839" w:code="9"/>
      <w:pgMar w:top="920" w:right="630" w:bottom="280" w:left="6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unga">
    <w:panose1 w:val="000004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9631F"/>
    <w:multiLevelType w:val="hybridMultilevel"/>
    <w:tmpl w:val="CF2A20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5221207"/>
    <w:multiLevelType w:val="hybridMultilevel"/>
    <w:tmpl w:val="632645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E1E46A8"/>
    <w:multiLevelType w:val="hybridMultilevel"/>
    <w:tmpl w:val="DE0286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1077070"/>
    <w:multiLevelType w:val="hybridMultilevel"/>
    <w:tmpl w:val="F88E271C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4">
    <w:nsid w:val="18B513F2"/>
    <w:multiLevelType w:val="multilevel"/>
    <w:tmpl w:val="9A52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1AFF70F0"/>
    <w:multiLevelType w:val="hybridMultilevel"/>
    <w:tmpl w:val="CA56DA3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>
    <w:nsid w:val="1CFC1C59"/>
    <w:multiLevelType w:val="hybridMultilevel"/>
    <w:tmpl w:val="752455D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">
    <w:nsid w:val="228C117E"/>
    <w:multiLevelType w:val="hybridMultilevel"/>
    <w:tmpl w:val="5378854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346F351A"/>
    <w:multiLevelType w:val="hybridMultilevel"/>
    <w:tmpl w:val="DD14D944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>
    <w:nsid w:val="49EC2381"/>
    <w:multiLevelType w:val="hybridMultilevel"/>
    <w:tmpl w:val="ADBA449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4C3603DE"/>
    <w:multiLevelType w:val="hybridMultilevel"/>
    <w:tmpl w:val="37E6B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265BA2"/>
    <w:multiLevelType w:val="hybridMultilevel"/>
    <w:tmpl w:val="30FA38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50D006C0"/>
    <w:multiLevelType w:val="hybridMultilevel"/>
    <w:tmpl w:val="25D4A4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3CC71D2"/>
    <w:multiLevelType w:val="hybridMultilevel"/>
    <w:tmpl w:val="9F88CD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5100567"/>
    <w:multiLevelType w:val="hybridMultilevel"/>
    <w:tmpl w:val="7B98176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5">
    <w:nsid w:val="590269F1"/>
    <w:multiLevelType w:val="hybridMultilevel"/>
    <w:tmpl w:val="0E6A4454"/>
    <w:lvl w:ilvl="0" w:tplc="0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16">
    <w:nsid w:val="5A496101"/>
    <w:multiLevelType w:val="hybridMultilevel"/>
    <w:tmpl w:val="417EF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C87157"/>
    <w:multiLevelType w:val="hybridMultilevel"/>
    <w:tmpl w:val="CD2E0F9A"/>
    <w:lvl w:ilvl="0" w:tplc="0409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8">
    <w:nsid w:val="5F8E0CC9"/>
    <w:multiLevelType w:val="hybridMultilevel"/>
    <w:tmpl w:val="6E4A9F04"/>
    <w:lvl w:ilvl="0" w:tplc="0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19">
    <w:nsid w:val="62470723"/>
    <w:multiLevelType w:val="hybridMultilevel"/>
    <w:tmpl w:val="49245356"/>
    <w:lvl w:ilvl="0" w:tplc="0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20">
    <w:nsid w:val="62B75F62"/>
    <w:multiLevelType w:val="hybridMultilevel"/>
    <w:tmpl w:val="E47E69E4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1">
    <w:nsid w:val="6CE737B4"/>
    <w:multiLevelType w:val="hybridMultilevel"/>
    <w:tmpl w:val="67604386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2">
    <w:nsid w:val="76F72F4D"/>
    <w:multiLevelType w:val="hybridMultilevel"/>
    <w:tmpl w:val="95AEC9C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3">
    <w:nsid w:val="7E487570"/>
    <w:multiLevelType w:val="hybridMultilevel"/>
    <w:tmpl w:val="5B4A9EA0"/>
    <w:lvl w:ilvl="0" w:tplc="0409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8"/>
  </w:num>
  <w:num w:numId="3">
    <w:abstractNumId w:val="15"/>
  </w:num>
  <w:num w:numId="4">
    <w:abstractNumId w:val="19"/>
  </w:num>
  <w:num w:numId="5">
    <w:abstractNumId w:val="23"/>
  </w:num>
  <w:num w:numId="6">
    <w:abstractNumId w:val="12"/>
  </w:num>
  <w:num w:numId="7">
    <w:abstractNumId w:val="16"/>
  </w:num>
  <w:num w:numId="8">
    <w:abstractNumId w:val="2"/>
  </w:num>
  <w:num w:numId="9">
    <w:abstractNumId w:val="22"/>
  </w:num>
  <w:num w:numId="10">
    <w:abstractNumId w:val="0"/>
  </w:num>
  <w:num w:numId="11">
    <w:abstractNumId w:val="11"/>
  </w:num>
  <w:num w:numId="12">
    <w:abstractNumId w:val="17"/>
  </w:num>
  <w:num w:numId="13">
    <w:abstractNumId w:val="21"/>
  </w:num>
  <w:num w:numId="14">
    <w:abstractNumId w:val="5"/>
  </w:num>
  <w:num w:numId="15">
    <w:abstractNumId w:val="10"/>
  </w:num>
  <w:num w:numId="16">
    <w:abstractNumId w:val="6"/>
  </w:num>
  <w:num w:numId="17">
    <w:abstractNumId w:val="20"/>
  </w:num>
  <w:num w:numId="18">
    <w:abstractNumId w:val="14"/>
  </w:num>
  <w:num w:numId="19">
    <w:abstractNumId w:val="3"/>
  </w:num>
  <w:num w:numId="20">
    <w:abstractNumId w:val="1"/>
  </w:num>
  <w:num w:numId="21">
    <w:abstractNumId w:val="9"/>
  </w:num>
  <w:num w:numId="22">
    <w:abstractNumId w:val="7"/>
  </w:num>
  <w:num w:numId="23">
    <w:abstractNumId w:val="13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CC5"/>
    <w:rsid w:val="000447BF"/>
    <w:rsid w:val="00081731"/>
    <w:rsid w:val="000837F9"/>
    <w:rsid w:val="000A3568"/>
    <w:rsid w:val="000A7AF3"/>
    <w:rsid w:val="000B36CC"/>
    <w:rsid w:val="000C0261"/>
    <w:rsid w:val="0011368A"/>
    <w:rsid w:val="00135291"/>
    <w:rsid w:val="00157CD9"/>
    <w:rsid w:val="00165B1D"/>
    <w:rsid w:val="001661BB"/>
    <w:rsid w:val="001C5D5C"/>
    <w:rsid w:val="001F2D2F"/>
    <w:rsid w:val="001F712A"/>
    <w:rsid w:val="002065B3"/>
    <w:rsid w:val="00243A9D"/>
    <w:rsid w:val="00243E2E"/>
    <w:rsid w:val="00244551"/>
    <w:rsid w:val="002515C4"/>
    <w:rsid w:val="002A1498"/>
    <w:rsid w:val="002A192E"/>
    <w:rsid w:val="002B3A39"/>
    <w:rsid w:val="002E5C64"/>
    <w:rsid w:val="003363D8"/>
    <w:rsid w:val="0036067D"/>
    <w:rsid w:val="00376876"/>
    <w:rsid w:val="003B76B5"/>
    <w:rsid w:val="003C5E57"/>
    <w:rsid w:val="003D22BD"/>
    <w:rsid w:val="0040411B"/>
    <w:rsid w:val="00407CAF"/>
    <w:rsid w:val="0041389B"/>
    <w:rsid w:val="00422BE7"/>
    <w:rsid w:val="0043270E"/>
    <w:rsid w:val="00465260"/>
    <w:rsid w:val="004B46FA"/>
    <w:rsid w:val="004C1583"/>
    <w:rsid w:val="004D08BC"/>
    <w:rsid w:val="004F3CC5"/>
    <w:rsid w:val="00527622"/>
    <w:rsid w:val="005866D9"/>
    <w:rsid w:val="00593428"/>
    <w:rsid w:val="005C1E8E"/>
    <w:rsid w:val="005E13A0"/>
    <w:rsid w:val="005F29CA"/>
    <w:rsid w:val="00680369"/>
    <w:rsid w:val="0068276E"/>
    <w:rsid w:val="006A7488"/>
    <w:rsid w:val="006D6CB2"/>
    <w:rsid w:val="0070111D"/>
    <w:rsid w:val="00707EEB"/>
    <w:rsid w:val="007313BF"/>
    <w:rsid w:val="007576F4"/>
    <w:rsid w:val="007A510B"/>
    <w:rsid w:val="008210E6"/>
    <w:rsid w:val="008664C8"/>
    <w:rsid w:val="008B6753"/>
    <w:rsid w:val="00943573"/>
    <w:rsid w:val="00950F52"/>
    <w:rsid w:val="009600BA"/>
    <w:rsid w:val="009727A3"/>
    <w:rsid w:val="00977AB2"/>
    <w:rsid w:val="009800EF"/>
    <w:rsid w:val="00986DAF"/>
    <w:rsid w:val="009907A0"/>
    <w:rsid w:val="009D7285"/>
    <w:rsid w:val="009E7884"/>
    <w:rsid w:val="00A03157"/>
    <w:rsid w:val="00A62E5C"/>
    <w:rsid w:val="00A708F1"/>
    <w:rsid w:val="00A85263"/>
    <w:rsid w:val="00AB1BEB"/>
    <w:rsid w:val="00AC2619"/>
    <w:rsid w:val="00AC556E"/>
    <w:rsid w:val="00AC7E72"/>
    <w:rsid w:val="00AE1709"/>
    <w:rsid w:val="00B10F9D"/>
    <w:rsid w:val="00B21839"/>
    <w:rsid w:val="00B32AF3"/>
    <w:rsid w:val="00B64009"/>
    <w:rsid w:val="00B749D3"/>
    <w:rsid w:val="00B77918"/>
    <w:rsid w:val="00B85A7B"/>
    <w:rsid w:val="00BA4F09"/>
    <w:rsid w:val="00C046A4"/>
    <w:rsid w:val="00C07EB1"/>
    <w:rsid w:val="00C134A4"/>
    <w:rsid w:val="00C35FD9"/>
    <w:rsid w:val="00C61D58"/>
    <w:rsid w:val="00C655C2"/>
    <w:rsid w:val="00C93CDD"/>
    <w:rsid w:val="00CA79EF"/>
    <w:rsid w:val="00CC51B8"/>
    <w:rsid w:val="00CE7D14"/>
    <w:rsid w:val="00CF006F"/>
    <w:rsid w:val="00CF2DA4"/>
    <w:rsid w:val="00CF59C7"/>
    <w:rsid w:val="00D07422"/>
    <w:rsid w:val="00D11E25"/>
    <w:rsid w:val="00D24E0E"/>
    <w:rsid w:val="00D31A76"/>
    <w:rsid w:val="00D467CD"/>
    <w:rsid w:val="00D56410"/>
    <w:rsid w:val="00D56A49"/>
    <w:rsid w:val="00DB6251"/>
    <w:rsid w:val="00DC0CA6"/>
    <w:rsid w:val="00DF039A"/>
    <w:rsid w:val="00E31FD3"/>
    <w:rsid w:val="00E67EE5"/>
    <w:rsid w:val="00E876D3"/>
    <w:rsid w:val="00EB16EF"/>
    <w:rsid w:val="00EB4863"/>
    <w:rsid w:val="00EC3F5A"/>
    <w:rsid w:val="00ED2605"/>
    <w:rsid w:val="00ED292A"/>
    <w:rsid w:val="00EE2F34"/>
    <w:rsid w:val="00EF0BC1"/>
    <w:rsid w:val="00EF4FE5"/>
    <w:rsid w:val="00F100E4"/>
    <w:rsid w:val="00F30B9F"/>
    <w:rsid w:val="00F342EC"/>
    <w:rsid w:val="00F62BA3"/>
    <w:rsid w:val="00F65C74"/>
    <w:rsid w:val="00F66B1E"/>
    <w:rsid w:val="00F74CBB"/>
    <w:rsid w:val="00F75B9E"/>
    <w:rsid w:val="00FB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475570-E3C3-44CD-B547-18464E596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32AF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61D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77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199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2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Gopal Krishna M R</dc:creator>
  <cp:lastModifiedBy>Gopal Krishna M R</cp:lastModifiedBy>
  <cp:revision>19</cp:revision>
  <cp:lastPrinted>2015-08-25T17:50:00Z</cp:lastPrinted>
  <dcterms:created xsi:type="dcterms:W3CDTF">2015-08-20T04:59:00Z</dcterms:created>
  <dcterms:modified xsi:type="dcterms:W3CDTF">2015-11-25T15:21:00Z</dcterms:modified>
</cp:coreProperties>
</file>