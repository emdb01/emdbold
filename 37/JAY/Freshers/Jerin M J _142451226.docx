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5A1" w:rsidRPr="00D67353" w:rsidRDefault="008235A1" w:rsidP="0058007B">
      <w:pPr>
        <w:pStyle w:val="Title"/>
        <w:spacing w:line="360" w:lineRule="auto"/>
        <w:jc w:val="both"/>
        <w:rPr>
          <w:u w:val="none"/>
        </w:rPr>
      </w:pPr>
      <w:r>
        <w:t xml:space="preserve">          </w:t>
      </w:r>
      <w:r w:rsidR="00DF442F">
        <w:t xml:space="preserve">                                                                              </w:t>
      </w:r>
    </w:p>
    <w:p w:rsidR="00C060D5" w:rsidRDefault="006A60D7" w:rsidP="0058007B">
      <w:pPr>
        <w:tabs>
          <w:tab w:val="left" w:pos="2925"/>
          <w:tab w:val="left" w:pos="6000"/>
        </w:tabs>
        <w:spacing w:line="360" w:lineRule="auto"/>
        <w:jc w:val="both"/>
        <w:rPr>
          <w:sz w:val="24"/>
        </w:rPr>
      </w:pPr>
      <w:r>
        <w:rPr>
          <w:sz w:val="24"/>
        </w:rPr>
        <w:tab/>
      </w:r>
      <w:r w:rsidR="0081262C">
        <w:rPr>
          <w:sz w:val="24"/>
        </w:rPr>
        <w:tab/>
      </w:r>
      <w:r w:rsidR="00DF442F">
        <w:rPr>
          <w:sz w:val="24"/>
        </w:rPr>
        <w:t xml:space="preserve">                                  </w:t>
      </w:r>
    </w:p>
    <w:p w:rsidR="00EF72AB" w:rsidRPr="00C060D5" w:rsidRDefault="0019432C" w:rsidP="0058007B">
      <w:pPr>
        <w:tabs>
          <w:tab w:val="left" w:pos="2925"/>
          <w:tab w:val="left" w:pos="6000"/>
        </w:tabs>
        <w:spacing w:line="360" w:lineRule="auto"/>
        <w:jc w:val="both"/>
        <w:rPr>
          <w:rFonts w:ascii="Arial" w:eastAsia="Nimbus Sans L" w:hAnsi="Arial" w:cs="Arial"/>
          <w:b/>
          <w:bCs/>
          <w:kern w:val="1"/>
          <w:sz w:val="32"/>
          <w:szCs w:val="32"/>
          <w:lang w:val="es-ES_tradnl" w:eastAsia="zh-CN"/>
        </w:rPr>
      </w:pPr>
      <w:r>
        <w:rPr>
          <w:rFonts w:ascii="Arial" w:eastAsia="Nimbus Sans L" w:hAnsi="Arial" w:cs="Arial"/>
          <w:b/>
          <w:bCs/>
          <w:kern w:val="1"/>
          <w:sz w:val="32"/>
          <w:szCs w:val="32"/>
          <w:lang w:val="es-ES_tradnl" w:eastAsia="zh-CN"/>
        </w:rPr>
        <w:t>JERIN. M.J</w:t>
      </w:r>
      <w:r w:rsidR="0066520E">
        <w:rPr>
          <w:rFonts w:ascii="Arial" w:eastAsia="Nimbus Sans L" w:hAnsi="Arial" w:cs="Arial"/>
          <w:b/>
          <w:bCs/>
          <w:kern w:val="1"/>
          <w:sz w:val="32"/>
          <w:szCs w:val="32"/>
          <w:lang w:val="es-ES_tradnl" w:eastAsia="zh-CN"/>
        </w:rPr>
        <w:t xml:space="preserve"> </w:t>
      </w:r>
      <w:r w:rsidR="0058007B">
        <w:rPr>
          <w:rFonts w:ascii="Arial" w:eastAsia="Nimbus Sans L" w:hAnsi="Arial" w:cs="Arial"/>
          <w:b/>
          <w:bCs/>
          <w:kern w:val="1"/>
          <w:sz w:val="32"/>
          <w:szCs w:val="32"/>
          <w:lang w:val="es-ES_tradnl" w:eastAsia="zh-CN"/>
        </w:rPr>
        <w:t xml:space="preserve"> </w:t>
      </w:r>
      <w:r w:rsidR="0066520E">
        <w:rPr>
          <w:rFonts w:ascii="Arial" w:eastAsia="Nimbus Sans L" w:hAnsi="Arial" w:cs="Arial"/>
          <w:b/>
          <w:bCs/>
          <w:kern w:val="1"/>
          <w:sz w:val="32"/>
          <w:szCs w:val="32"/>
          <w:lang w:val="es-ES_tradnl" w:eastAsia="zh-CN"/>
        </w:rPr>
        <w:t xml:space="preserve">       </w:t>
      </w:r>
      <w:r w:rsidR="00DF442F">
        <w:rPr>
          <w:rFonts w:ascii="Arial" w:eastAsia="Nimbus Sans L" w:hAnsi="Arial" w:cs="Arial"/>
          <w:b/>
          <w:bCs/>
          <w:kern w:val="1"/>
          <w:sz w:val="32"/>
          <w:szCs w:val="32"/>
          <w:lang w:val="es-ES_tradnl" w:eastAsia="zh-CN"/>
        </w:rPr>
        <w:t xml:space="preserve">            </w:t>
      </w:r>
      <w:r w:rsidR="00587EA5">
        <w:rPr>
          <w:rFonts w:ascii="Arial" w:eastAsia="Nimbus Sans L" w:hAnsi="Arial" w:cs="Arial"/>
          <w:b/>
          <w:bCs/>
          <w:kern w:val="1"/>
          <w:sz w:val="32"/>
          <w:szCs w:val="32"/>
          <w:lang w:val="es-ES_tradnl" w:eastAsia="zh-CN"/>
        </w:rPr>
        <w:t xml:space="preserve">              </w:t>
      </w:r>
      <w:r w:rsidR="00DF442F">
        <w:rPr>
          <w:rFonts w:ascii="Arial" w:eastAsia="Nimbus Sans L" w:hAnsi="Arial" w:cs="Arial"/>
          <w:b/>
          <w:bCs/>
          <w:kern w:val="1"/>
          <w:sz w:val="32"/>
          <w:szCs w:val="32"/>
          <w:lang w:val="es-ES_tradnl" w:eastAsia="zh-CN"/>
        </w:rPr>
        <w:t xml:space="preserve">                               </w:t>
      </w:r>
      <w:r w:rsidR="00B93260" w:rsidRPr="00B93260">
        <w:rPr>
          <w:rFonts w:ascii="Arial" w:eastAsia="Nimbus Sans L" w:hAnsi="Arial" w:cs="Arial"/>
          <w:b/>
          <w:bCs/>
          <w:noProof/>
          <w:kern w:val="1"/>
          <w:sz w:val="32"/>
          <w:szCs w:val="32"/>
          <w:lang w:val="en-IN" w:eastAsia="en-IN" w:bidi="ml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75pt;height:112.5pt">
            <v:imagedata r:id="rId5" o:title="jerin"/>
          </v:shape>
        </w:pict>
      </w:r>
      <w:r w:rsidR="00DF442F">
        <w:rPr>
          <w:rFonts w:ascii="Arial" w:eastAsia="Nimbus Sans L" w:hAnsi="Arial" w:cs="Arial"/>
          <w:b/>
          <w:bCs/>
          <w:kern w:val="1"/>
          <w:sz w:val="32"/>
          <w:szCs w:val="32"/>
          <w:lang w:val="es-ES_tradnl" w:eastAsia="zh-CN"/>
        </w:rPr>
        <w:t xml:space="preserve">  </w:t>
      </w:r>
      <w:r w:rsidR="00C060D5">
        <w:rPr>
          <w:rFonts w:ascii="Arial" w:eastAsia="Nimbus Sans L" w:hAnsi="Arial" w:cs="Arial"/>
          <w:b/>
          <w:bCs/>
          <w:kern w:val="1"/>
          <w:sz w:val="32"/>
          <w:szCs w:val="32"/>
          <w:lang w:val="es-ES_tradnl" w:eastAsia="zh-CN"/>
        </w:rPr>
        <w:t xml:space="preserve">    </w:t>
      </w:r>
      <w:r w:rsidR="00DF442F">
        <w:rPr>
          <w:rFonts w:ascii="Arial" w:eastAsia="Nimbus Sans L" w:hAnsi="Arial" w:cs="Arial"/>
          <w:b/>
          <w:bCs/>
          <w:kern w:val="1"/>
          <w:sz w:val="32"/>
          <w:szCs w:val="32"/>
          <w:lang w:val="es-ES_tradnl" w:eastAsia="zh-CN"/>
        </w:rPr>
        <w:t xml:space="preserve">  </w:t>
      </w:r>
    </w:p>
    <w:p w:rsidR="008235A1" w:rsidRPr="006D7C21" w:rsidRDefault="006D7C21" w:rsidP="006D7C21">
      <w:pPr>
        <w:ind w:right="-12"/>
        <w:rPr>
          <w:sz w:val="24"/>
          <w:szCs w:val="24"/>
        </w:rPr>
      </w:pPr>
      <w:r w:rsidRPr="006D7C21">
        <w:rPr>
          <w:sz w:val="24"/>
          <w:szCs w:val="24"/>
        </w:rPr>
        <w:t xml:space="preserve">207/B, Shree </w:t>
      </w:r>
      <w:proofErr w:type="spellStart"/>
      <w:r w:rsidRPr="006D7C21">
        <w:rPr>
          <w:sz w:val="24"/>
          <w:szCs w:val="24"/>
        </w:rPr>
        <w:t>Girnar</w:t>
      </w:r>
      <w:proofErr w:type="spellEnd"/>
      <w:r w:rsidRPr="006D7C21">
        <w:rPr>
          <w:sz w:val="24"/>
          <w:szCs w:val="24"/>
        </w:rPr>
        <w:t xml:space="preserve"> Tower CHS Ltd, </w:t>
      </w:r>
      <w:proofErr w:type="spellStart"/>
      <w:r w:rsidRPr="006D7C21">
        <w:rPr>
          <w:sz w:val="24"/>
          <w:szCs w:val="24"/>
        </w:rPr>
        <w:t>Saibaba</w:t>
      </w:r>
      <w:proofErr w:type="spellEnd"/>
      <w:r w:rsidRPr="006D7C21">
        <w:rPr>
          <w:sz w:val="24"/>
          <w:szCs w:val="24"/>
        </w:rPr>
        <w:t xml:space="preserve"> Nagar, Mira Road East, Thane-401107</w:t>
      </w:r>
      <w:r w:rsidR="00652F15" w:rsidRPr="006D7C21">
        <w:rPr>
          <w:sz w:val="24"/>
          <w:szCs w:val="24"/>
        </w:rPr>
        <w:t xml:space="preserve">         </w:t>
      </w:r>
      <w:r w:rsidR="000828A6" w:rsidRPr="006D7C21">
        <w:rPr>
          <w:sz w:val="24"/>
          <w:szCs w:val="24"/>
        </w:rPr>
        <w:t xml:space="preserve">            </w:t>
      </w:r>
      <w:r w:rsidRPr="006D7C21">
        <w:rPr>
          <w:sz w:val="24"/>
          <w:szCs w:val="24"/>
        </w:rPr>
        <w:t xml:space="preserve">Land Line-022-28118313, Mob;-9605169535 </w:t>
      </w:r>
      <w:r w:rsidR="00EF72AB" w:rsidRPr="006D7C21">
        <w:rPr>
          <w:kern w:val="24"/>
          <w:sz w:val="24"/>
          <w:szCs w:val="24"/>
          <w:lang w:val="es-ES_tradnl"/>
        </w:rPr>
        <w:t>E-</w:t>
      </w:r>
      <w:r w:rsidR="00DF1B06" w:rsidRPr="006D7C21">
        <w:rPr>
          <w:kern w:val="24"/>
          <w:sz w:val="24"/>
          <w:szCs w:val="24"/>
          <w:lang w:val="es-ES_tradnl"/>
        </w:rPr>
        <w:t xml:space="preserve"> mail:</w:t>
      </w:r>
      <w:r w:rsidR="005F068E" w:rsidRPr="006D7C21">
        <w:rPr>
          <w:kern w:val="24"/>
          <w:sz w:val="24"/>
          <w:szCs w:val="24"/>
          <w:lang w:val="es-ES_tradnl"/>
        </w:rPr>
        <w:t xml:space="preserve"> </w:t>
      </w:r>
      <w:r w:rsidR="0019432C" w:rsidRPr="006D7C21">
        <w:rPr>
          <w:kern w:val="24"/>
          <w:sz w:val="24"/>
          <w:szCs w:val="24"/>
          <w:lang w:val="es-ES_tradnl"/>
        </w:rPr>
        <w:t>jerinedaparambil</w:t>
      </w:r>
      <w:r w:rsidR="0058007B" w:rsidRPr="006D7C21">
        <w:rPr>
          <w:kern w:val="24"/>
          <w:sz w:val="24"/>
          <w:szCs w:val="24"/>
          <w:lang w:val="es-ES_tradnl"/>
        </w:rPr>
        <w:t>@gmail.com</w:t>
      </w:r>
      <w:r w:rsidR="00EF72AB" w:rsidRPr="006D7C21">
        <w:rPr>
          <w:b/>
          <w:sz w:val="24"/>
          <w:szCs w:val="24"/>
          <w:lang w:val="es-ES_tradnl"/>
        </w:rPr>
        <w:t xml:space="preserve">                                                   </w:t>
      </w:r>
    </w:p>
    <w:p w:rsidR="008235A1" w:rsidRDefault="00B93260" w:rsidP="0058007B">
      <w:pPr>
        <w:jc w:val="both"/>
        <w:rPr>
          <w:sz w:val="24"/>
        </w:rPr>
      </w:pPr>
      <w:r w:rsidRPr="00B93260">
        <w:rPr>
          <w:noProof/>
          <w:sz w:val="24"/>
          <w:lang w:val="en-IN" w:eastAsia="en-IN" w:bidi="ml-IN"/>
        </w:rPr>
        <w:pict>
          <v:line id="Line 3" o:spid="_x0000_s1026" style="position:absolute;left:0;text-align:left;z-index:251653120;visibility:visible" from="3pt,11.7pt" to="489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" strokeweight="4.5pt">
            <v:stroke linestyle="thickThin"/>
          </v:line>
        </w:pict>
      </w:r>
    </w:p>
    <w:p w:rsidR="008235A1" w:rsidRDefault="00D67353" w:rsidP="0058007B">
      <w:pPr>
        <w:pStyle w:val="Heading4"/>
        <w:jc w:val="both"/>
        <w:rPr>
          <w:bCs w:val="0"/>
          <w:szCs w:val="24"/>
        </w:rPr>
      </w:pPr>
      <w:r w:rsidRPr="00821A0A">
        <w:rPr>
          <w:bCs w:val="0"/>
          <w:szCs w:val="24"/>
        </w:rPr>
        <w:t>OBJECTIVE</w:t>
      </w:r>
    </w:p>
    <w:p w:rsidR="00EF72AB" w:rsidRPr="00EF72AB" w:rsidRDefault="00EF72AB" w:rsidP="0058007B">
      <w:pPr>
        <w:jc w:val="both"/>
        <w:rPr>
          <w:rFonts w:eastAsia="Nimbus Sans L"/>
          <w:sz w:val="24"/>
          <w:szCs w:val="24"/>
          <w:lang w:eastAsia="zh-CN"/>
        </w:rPr>
      </w:pPr>
      <w:r>
        <w:t xml:space="preserve">            </w:t>
      </w:r>
      <w:r w:rsidRPr="00EF72AB">
        <w:rPr>
          <w:rFonts w:eastAsia="Nimbus Sans L"/>
          <w:bCs/>
          <w:sz w:val="24"/>
          <w:szCs w:val="24"/>
          <w:lang w:eastAsia="zh-CN"/>
        </w:rPr>
        <w:t xml:space="preserve">         I want to enhance my knowledge by working in a reputed organization like yours. </w:t>
      </w:r>
      <w:r w:rsidR="005E4A4F">
        <w:rPr>
          <w:rFonts w:eastAsia="Nimbus Sans L"/>
          <w:bCs/>
          <w:sz w:val="24"/>
          <w:szCs w:val="24"/>
          <w:lang w:eastAsia="zh-CN"/>
        </w:rPr>
        <w:t xml:space="preserve">By this </w:t>
      </w:r>
      <w:r w:rsidRPr="00EF72AB">
        <w:rPr>
          <w:rFonts w:eastAsia="Nimbus Sans L"/>
          <w:bCs/>
          <w:sz w:val="24"/>
          <w:szCs w:val="24"/>
          <w:lang w:eastAsia="zh-CN"/>
        </w:rPr>
        <w:t>I</w:t>
      </w:r>
      <w:r w:rsidR="005E4A4F">
        <w:rPr>
          <w:rFonts w:eastAsia="Nimbus Sans L"/>
          <w:bCs/>
          <w:sz w:val="24"/>
          <w:szCs w:val="24"/>
          <w:lang w:eastAsia="zh-CN"/>
        </w:rPr>
        <w:t xml:space="preserve"> want to grow professionally,</w:t>
      </w:r>
      <w:r w:rsidRPr="00EF72AB">
        <w:rPr>
          <w:rFonts w:eastAsia="Nimbus Sans L"/>
          <w:bCs/>
          <w:sz w:val="24"/>
          <w:szCs w:val="24"/>
          <w:lang w:eastAsia="zh-CN"/>
        </w:rPr>
        <w:t xml:space="preserve"> personally and contribute to the </w:t>
      </w:r>
      <w:r w:rsidR="000828A6" w:rsidRPr="00EF72AB">
        <w:rPr>
          <w:rFonts w:eastAsia="Nimbus Sans L"/>
          <w:bCs/>
          <w:sz w:val="24"/>
          <w:szCs w:val="24"/>
          <w:lang w:eastAsia="zh-CN"/>
        </w:rPr>
        <w:t>organizational</w:t>
      </w:r>
      <w:r w:rsidRPr="00EF72AB">
        <w:rPr>
          <w:rFonts w:eastAsia="Nimbus Sans L"/>
          <w:bCs/>
          <w:sz w:val="24"/>
          <w:szCs w:val="24"/>
          <w:lang w:eastAsia="zh-CN"/>
        </w:rPr>
        <w:t xml:space="preserve"> growth.</w:t>
      </w:r>
    </w:p>
    <w:p w:rsidR="00EF72AB" w:rsidRDefault="00B93260" w:rsidP="0058007B">
      <w:pPr>
        <w:jc w:val="both"/>
      </w:pPr>
      <w:r w:rsidRPr="00B93260">
        <w:rPr>
          <w:noProof/>
          <w:lang w:val="en-IN" w:eastAsia="en-IN" w:bidi="ml-IN"/>
        </w:rPr>
        <w:pict>
          <v:line id="Line 4" o:spid="_x0000_s1036" style="position:absolute;left:0;text-align:left;flip:y;z-index:251654144;visibility:visible" from="-7.35pt,10.4pt" to="489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" strokeweight="4.5pt">
            <v:stroke linestyle="thickThin"/>
          </v:line>
        </w:pict>
      </w:r>
    </w:p>
    <w:p w:rsidR="00EF72AB" w:rsidRPr="00EF72AB" w:rsidRDefault="00EF72AB" w:rsidP="0058007B">
      <w:pPr>
        <w:jc w:val="both"/>
      </w:pPr>
    </w:p>
    <w:p w:rsidR="00CC3AD7" w:rsidRPr="00821A0A" w:rsidRDefault="00D67353" w:rsidP="0058007B">
      <w:pPr>
        <w:pStyle w:val="Heading4"/>
        <w:spacing w:line="240" w:lineRule="auto"/>
        <w:jc w:val="both"/>
        <w:rPr>
          <w:bCs w:val="0"/>
          <w:szCs w:val="24"/>
        </w:rPr>
      </w:pPr>
      <w:r w:rsidRPr="00821A0A">
        <w:rPr>
          <w:bCs w:val="0"/>
          <w:szCs w:val="24"/>
        </w:rPr>
        <w:t>EDUCATIONAL QUALIFICATION</w:t>
      </w:r>
      <w:bookmarkStart w:id="0" w:name="_GoBack"/>
      <w:bookmarkEnd w:id="0"/>
    </w:p>
    <w:p w:rsidR="00442569" w:rsidRPr="00442569" w:rsidRDefault="00442569" w:rsidP="0058007B">
      <w:pPr>
        <w:jc w:val="both"/>
      </w:pPr>
    </w:p>
    <w:tbl>
      <w:tblPr>
        <w:tblW w:w="8750" w:type="dxa"/>
        <w:tblInd w:w="108" w:type="dxa"/>
        <w:tblLayout w:type="fixed"/>
        <w:tblLook w:val="0000"/>
      </w:tblPr>
      <w:tblGrid>
        <w:gridCol w:w="847"/>
        <w:gridCol w:w="1563"/>
        <w:gridCol w:w="2339"/>
        <w:gridCol w:w="1551"/>
        <w:gridCol w:w="1080"/>
        <w:gridCol w:w="1370"/>
      </w:tblGrid>
      <w:tr w:rsidR="00EF72AB" w:rsidRPr="00EF72AB" w:rsidTr="006C2491">
        <w:trPr>
          <w:cantSplit/>
          <w:trHeight w:val="514"/>
        </w:trPr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b/>
                <w:sz w:val="24"/>
                <w:szCs w:val="24"/>
                <w:lang w:eastAsia="zh-CN"/>
              </w:rPr>
            </w:pPr>
            <w:r>
              <w:rPr>
                <w:rFonts w:eastAsia="Nimbus Sans L"/>
                <w:b/>
                <w:sz w:val="24"/>
                <w:szCs w:val="24"/>
                <w:lang w:eastAsia="zh-CN"/>
              </w:rPr>
              <w:t xml:space="preserve">    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b/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b/>
                <w:sz w:val="24"/>
                <w:szCs w:val="24"/>
                <w:lang w:eastAsia="zh-CN"/>
              </w:rPr>
              <w:t>Degree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b/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b/>
                <w:sz w:val="24"/>
                <w:szCs w:val="24"/>
                <w:lang w:eastAsia="zh-CN"/>
              </w:rPr>
              <w:t xml:space="preserve">Name of the </w:t>
            </w:r>
          </w:p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b/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b/>
                <w:sz w:val="24"/>
                <w:szCs w:val="24"/>
                <w:lang w:eastAsia="zh-CN"/>
              </w:rPr>
              <w:t>Institution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b/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b/>
                <w:sz w:val="24"/>
                <w:szCs w:val="24"/>
                <w:lang w:eastAsia="zh-CN"/>
              </w:rPr>
              <w:t>University/ Board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b/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b/>
                <w:sz w:val="24"/>
                <w:szCs w:val="24"/>
                <w:lang w:eastAsia="zh-CN"/>
              </w:rPr>
              <w:t>Year of passing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b/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b/>
                <w:sz w:val="24"/>
                <w:szCs w:val="24"/>
                <w:lang w:eastAsia="zh-CN"/>
              </w:rPr>
              <w:t>Percentage</w:t>
            </w:r>
          </w:p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b/>
                <w:sz w:val="24"/>
                <w:szCs w:val="24"/>
                <w:lang w:eastAsia="zh-CN"/>
              </w:rPr>
              <w:t>%</w:t>
            </w:r>
          </w:p>
        </w:tc>
      </w:tr>
      <w:tr w:rsidR="00EF72AB" w:rsidRPr="00EF72AB" w:rsidTr="006C2491">
        <w:trPr>
          <w:cantSplit/>
          <w:trHeight w:val="940"/>
        </w:trPr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5F068E" w:rsidP="0058007B">
            <w:pPr>
              <w:widowControl w:val="0"/>
              <w:suppressAutoHyphens/>
              <w:jc w:val="both"/>
              <w:rPr>
                <w:rFonts w:eastAsia="Nimbus Sans L"/>
                <w:sz w:val="24"/>
                <w:szCs w:val="24"/>
                <w:lang w:eastAsia="zh-CN"/>
              </w:rPr>
            </w:pPr>
            <w:r>
              <w:rPr>
                <w:rFonts w:eastAsia="Nimbus Sans L"/>
                <w:sz w:val="24"/>
                <w:szCs w:val="24"/>
                <w:lang w:eastAsia="zh-CN"/>
              </w:rPr>
              <w:t>B.E          (Mechanical</w:t>
            </w:r>
            <w:r w:rsidR="00EF72AB" w:rsidRPr="00EF72AB">
              <w:rPr>
                <w:rFonts w:eastAsia="Nimbus Sans L"/>
                <w:sz w:val="24"/>
                <w:szCs w:val="24"/>
                <w:lang w:eastAsia="zh-CN"/>
              </w:rPr>
              <w:t xml:space="preserve"> Engineering)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EF72AB" w:rsidRPr="00EF72AB" w:rsidRDefault="000828A6" w:rsidP="0058007B">
            <w:pPr>
              <w:widowControl w:val="0"/>
              <w:suppressAutoHyphens/>
              <w:jc w:val="both"/>
              <w:rPr>
                <w:rFonts w:eastAsia="Nimbus Sans L"/>
                <w:sz w:val="24"/>
                <w:szCs w:val="24"/>
                <w:lang w:eastAsia="zh-CN"/>
              </w:rPr>
            </w:pPr>
            <w:r>
              <w:rPr>
                <w:rFonts w:eastAsia="Nimbus Sans L"/>
                <w:sz w:val="24"/>
                <w:szCs w:val="24"/>
                <w:lang w:eastAsia="zh-CN"/>
              </w:rPr>
              <w:t xml:space="preserve">A.S.L </w:t>
            </w:r>
            <w:proofErr w:type="spellStart"/>
            <w:r>
              <w:rPr>
                <w:rFonts w:eastAsia="Nimbus Sans L"/>
                <w:sz w:val="24"/>
                <w:szCs w:val="24"/>
                <w:lang w:eastAsia="zh-CN"/>
              </w:rPr>
              <w:t>Pauls</w:t>
            </w:r>
            <w:proofErr w:type="spellEnd"/>
            <w:r w:rsidR="00EF72AB" w:rsidRPr="00EF72AB">
              <w:rPr>
                <w:rFonts w:eastAsia="Nimbus Sans L"/>
                <w:sz w:val="24"/>
                <w:szCs w:val="24"/>
                <w:lang w:eastAsia="zh-CN"/>
              </w:rPr>
              <w:t xml:space="preserve"> college of Eng</w:t>
            </w:r>
            <w:r>
              <w:rPr>
                <w:rFonts w:eastAsia="Nimbus Sans L"/>
                <w:sz w:val="24"/>
                <w:szCs w:val="24"/>
                <w:lang w:eastAsia="zh-CN"/>
              </w:rPr>
              <w:t>ineering and Technology, Coimbatore</w:t>
            </w:r>
            <w:proofErr w:type="gramStart"/>
            <w:r>
              <w:rPr>
                <w:rFonts w:eastAsia="Nimbus Sans L"/>
                <w:sz w:val="24"/>
                <w:szCs w:val="24"/>
                <w:lang w:eastAsia="zh-CN"/>
              </w:rPr>
              <w:t>.</w:t>
            </w:r>
            <w:r w:rsidR="00EF72AB" w:rsidRPr="00EF72AB">
              <w:rPr>
                <w:rFonts w:eastAsia="Nimbus Sans L"/>
                <w:sz w:val="24"/>
                <w:szCs w:val="24"/>
                <w:lang w:eastAsia="zh-CN"/>
              </w:rPr>
              <w:t>.</w:t>
            </w:r>
            <w:proofErr w:type="gramEnd"/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sz w:val="24"/>
                <w:szCs w:val="24"/>
                <w:lang w:eastAsia="zh-CN"/>
              </w:rPr>
              <w:t>Anna</w:t>
            </w:r>
          </w:p>
          <w:p w:rsidR="00EF72AB" w:rsidRPr="00EF72AB" w:rsidRDefault="00BB3BCB" w:rsidP="0058007B">
            <w:pPr>
              <w:widowControl w:val="0"/>
              <w:suppressAutoHyphens/>
              <w:jc w:val="both"/>
              <w:rPr>
                <w:sz w:val="24"/>
                <w:szCs w:val="24"/>
                <w:lang w:eastAsia="zh-CN"/>
              </w:rPr>
            </w:pPr>
            <w:r>
              <w:rPr>
                <w:rFonts w:eastAsia="Nimbus Sans L"/>
                <w:sz w:val="24"/>
                <w:szCs w:val="24"/>
                <w:lang w:eastAsia="zh-CN"/>
              </w:rPr>
              <w:t>University, Chennai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sz w:val="24"/>
                <w:szCs w:val="24"/>
                <w:lang w:eastAsia="zh-CN"/>
              </w:rPr>
              <w:t>201</w:t>
            </w:r>
            <w:r w:rsidR="00B24C81">
              <w:rPr>
                <w:rFonts w:eastAsia="Nimbus Sans L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C852FA" w:rsidP="0058007B">
            <w:pPr>
              <w:widowControl w:val="0"/>
              <w:suppressAutoHyphens/>
              <w:jc w:val="both"/>
              <w:rPr>
                <w:rFonts w:eastAsia="Nimbus Sans L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70% (up to 7</w:t>
            </w:r>
            <w:r w:rsidRPr="00C852FA">
              <w:rPr>
                <w:sz w:val="24"/>
                <w:szCs w:val="24"/>
                <w:vertAlign w:val="superscript"/>
                <w:lang w:eastAsia="zh-CN"/>
              </w:rPr>
              <w:t>th</w:t>
            </w:r>
            <w:r>
              <w:rPr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sz w:val="24"/>
                <w:szCs w:val="24"/>
                <w:lang w:eastAsia="zh-CN"/>
              </w:rPr>
              <w:t>sem</w:t>
            </w:r>
            <w:proofErr w:type="spellEnd"/>
            <w:r>
              <w:rPr>
                <w:sz w:val="24"/>
                <w:szCs w:val="24"/>
                <w:lang w:eastAsia="zh-CN"/>
              </w:rPr>
              <w:t>)</w:t>
            </w:r>
          </w:p>
        </w:tc>
      </w:tr>
      <w:tr w:rsidR="00EF72AB" w:rsidRPr="00EF72AB" w:rsidTr="006C2491">
        <w:trPr>
          <w:cantSplit/>
          <w:trHeight w:val="526"/>
        </w:trPr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sz w:val="24"/>
                <w:szCs w:val="24"/>
                <w:lang w:eastAsia="zh-CN"/>
              </w:rPr>
              <w:t>H.S.C.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19432C" w:rsidP="0058007B">
            <w:pPr>
              <w:widowControl w:val="0"/>
              <w:suppressAutoHyphens/>
              <w:rPr>
                <w:rFonts w:eastAsia="Nimbus Sans L"/>
                <w:sz w:val="24"/>
                <w:szCs w:val="24"/>
                <w:lang w:eastAsia="zh-CN"/>
              </w:rPr>
            </w:pPr>
            <w:r>
              <w:rPr>
                <w:rFonts w:eastAsia="Nimbus Sans L"/>
                <w:sz w:val="24"/>
                <w:szCs w:val="24"/>
                <w:lang w:eastAsia="zh-CN"/>
              </w:rPr>
              <w:t xml:space="preserve">Govt. higher secondary school , </w:t>
            </w:r>
            <w:proofErr w:type="spellStart"/>
            <w:r>
              <w:rPr>
                <w:rFonts w:eastAsia="Nimbus Sans L"/>
                <w:sz w:val="24"/>
                <w:szCs w:val="24"/>
                <w:lang w:eastAsia="zh-CN"/>
              </w:rPr>
              <w:t>Agali</w:t>
            </w:r>
            <w:proofErr w:type="spellEnd"/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sz w:val="24"/>
                <w:szCs w:val="24"/>
                <w:lang w:eastAsia="zh-CN"/>
              </w:rPr>
              <w:t>State Board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sz w:val="24"/>
                <w:szCs w:val="24"/>
                <w:lang w:eastAsia="zh-CN"/>
              </w:rPr>
              <w:t>201</w:t>
            </w:r>
            <w:r w:rsidR="00B24C81">
              <w:rPr>
                <w:rFonts w:eastAsia="Nimbus Sans L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19432C" w:rsidP="0058007B">
            <w:pPr>
              <w:widowControl w:val="0"/>
              <w:suppressAutoHyphens/>
              <w:jc w:val="both"/>
              <w:rPr>
                <w:rFonts w:eastAsia="Nimbus Sans L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63</w:t>
            </w:r>
            <w:r w:rsidR="0058007B">
              <w:rPr>
                <w:sz w:val="24"/>
                <w:szCs w:val="24"/>
                <w:lang w:eastAsia="zh-CN"/>
              </w:rPr>
              <w:t>%</w:t>
            </w:r>
          </w:p>
        </w:tc>
      </w:tr>
      <w:tr w:rsidR="00EF72AB" w:rsidRPr="00EF72AB" w:rsidTr="006C2491">
        <w:trPr>
          <w:cantSplit/>
          <w:trHeight w:val="1024"/>
        </w:trPr>
        <w:tc>
          <w:tcPr>
            <w:tcW w:w="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rFonts w:eastAsia="Nimbus Sans L"/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sz w:val="24"/>
                <w:szCs w:val="24"/>
                <w:lang w:eastAsia="zh-CN"/>
              </w:rPr>
              <w:t>S.S.L.C.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19432C" w:rsidP="0058007B">
            <w:pPr>
              <w:widowControl w:val="0"/>
              <w:suppressAutoHyphens/>
              <w:rPr>
                <w:rFonts w:eastAsia="Nimbus Sans L"/>
                <w:sz w:val="24"/>
                <w:szCs w:val="24"/>
                <w:lang w:eastAsia="zh-CN"/>
              </w:rPr>
            </w:pPr>
            <w:r>
              <w:rPr>
                <w:rFonts w:eastAsia="Nimbus Sans L"/>
                <w:sz w:val="24"/>
                <w:szCs w:val="24"/>
                <w:lang w:eastAsia="zh-CN"/>
              </w:rPr>
              <w:t xml:space="preserve">St. Peters CHS </w:t>
            </w:r>
            <w:proofErr w:type="spellStart"/>
            <w:r>
              <w:rPr>
                <w:rFonts w:eastAsia="Nimbus Sans L"/>
                <w:sz w:val="24"/>
                <w:szCs w:val="24"/>
                <w:lang w:eastAsia="zh-CN"/>
              </w:rPr>
              <w:t>Kookampalayam</w:t>
            </w:r>
            <w:proofErr w:type="spellEnd"/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sz w:val="24"/>
                <w:szCs w:val="24"/>
                <w:lang w:eastAsia="zh-CN"/>
              </w:rPr>
              <w:t>State Board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EF72AB" w:rsidP="0058007B">
            <w:pPr>
              <w:widowControl w:val="0"/>
              <w:suppressAutoHyphens/>
              <w:jc w:val="both"/>
              <w:rPr>
                <w:sz w:val="24"/>
                <w:szCs w:val="24"/>
                <w:lang w:eastAsia="zh-CN"/>
              </w:rPr>
            </w:pPr>
            <w:r w:rsidRPr="00EF72AB">
              <w:rPr>
                <w:rFonts w:eastAsia="Nimbus Sans L"/>
                <w:sz w:val="24"/>
                <w:szCs w:val="24"/>
                <w:lang w:eastAsia="zh-CN"/>
              </w:rPr>
              <w:t>20</w:t>
            </w:r>
            <w:r w:rsidR="00B24C81">
              <w:rPr>
                <w:rFonts w:eastAsia="Nimbus Sans L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EF72AB" w:rsidRPr="00EF72AB" w:rsidRDefault="0019432C" w:rsidP="0058007B">
            <w:pPr>
              <w:widowControl w:val="0"/>
              <w:suppressAutoHyphens/>
              <w:jc w:val="both"/>
              <w:rPr>
                <w:rFonts w:eastAsia="Nimbus Sans L"/>
                <w:sz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66</w:t>
            </w:r>
            <w:r w:rsidR="00EF72AB" w:rsidRPr="00EF72AB">
              <w:rPr>
                <w:sz w:val="24"/>
                <w:szCs w:val="24"/>
                <w:lang w:eastAsia="zh-CN"/>
              </w:rPr>
              <w:t>%</w:t>
            </w:r>
          </w:p>
        </w:tc>
      </w:tr>
    </w:tbl>
    <w:p w:rsidR="00585441" w:rsidRDefault="00B93260" w:rsidP="0058007B">
      <w:pPr>
        <w:jc w:val="both"/>
      </w:pPr>
      <w:r w:rsidRPr="00B93260">
        <w:rPr>
          <w:noProof/>
          <w:lang w:val="en-IN" w:eastAsia="en-IN" w:bidi="ml-IN"/>
        </w:rPr>
        <w:pict>
          <v:line id="Line 5" o:spid="_x0000_s1035" style="position:absolute;left:0;text-align:left;flip:y;z-index:251655168;visibility:visible;mso-position-horizontal-relative:text;mso-position-vertical-relative:text" from="-7.35pt,7.2pt" to="489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" strokeweight="4.5pt">
            <v:stroke linestyle="thickThin"/>
          </v:line>
        </w:pict>
      </w:r>
    </w:p>
    <w:p w:rsidR="00DB4C01" w:rsidRDefault="00DB4C01" w:rsidP="0058007B">
      <w:pPr>
        <w:tabs>
          <w:tab w:val="left" w:pos="3375"/>
        </w:tabs>
        <w:spacing w:line="360" w:lineRule="auto"/>
        <w:jc w:val="both"/>
        <w:rPr>
          <w:b/>
          <w:sz w:val="24"/>
          <w:szCs w:val="24"/>
        </w:rPr>
      </w:pPr>
    </w:p>
    <w:p w:rsidR="008235A1" w:rsidRPr="00821A0A" w:rsidRDefault="00B7419C" w:rsidP="0058007B">
      <w:pPr>
        <w:tabs>
          <w:tab w:val="left" w:pos="3375"/>
        </w:tabs>
        <w:spacing w:line="360" w:lineRule="auto"/>
        <w:jc w:val="both"/>
        <w:rPr>
          <w:b/>
          <w:sz w:val="24"/>
          <w:szCs w:val="24"/>
        </w:rPr>
      </w:pPr>
      <w:r w:rsidRPr="00821A0A">
        <w:rPr>
          <w:b/>
          <w:sz w:val="24"/>
          <w:szCs w:val="24"/>
        </w:rPr>
        <w:t>FIELD OF INTEREST</w:t>
      </w:r>
      <w:r w:rsidR="00D85597">
        <w:rPr>
          <w:b/>
          <w:sz w:val="24"/>
          <w:szCs w:val="24"/>
        </w:rPr>
        <w:tab/>
      </w:r>
    </w:p>
    <w:p w:rsidR="00EF72AB" w:rsidRPr="00EF72AB" w:rsidRDefault="00706714" w:rsidP="0058007B">
      <w:pPr>
        <w:widowControl w:val="0"/>
        <w:numPr>
          <w:ilvl w:val="0"/>
          <w:numId w:val="10"/>
        </w:numPr>
        <w:suppressAutoHyphens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Production/</w:t>
      </w:r>
      <w:proofErr w:type="spellStart"/>
      <w:r>
        <w:rPr>
          <w:sz w:val="24"/>
          <w:szCs w:val="24"/>
          <w:lang w:eastAsia="zh-CN"/>
        </w:rPr>
        <w:t>Maintenace</w:t>
      </w:r>
      <w:proofErr w:type="spellEnd"/>
      <w:r>
        <w:rPr>
          <w:sz w:val="24"/>
          <w:szCs w:val="24"/>
          <w:lang w:eastAsia="zh-CN"/>
        </w:rPr>
        <w:t>/Service</w:t>
      </w:r>
    </w:p>
    <w:p w:rsidR="00652F15" w:rsidRDefault="00652F15" w:rsidP="0058007B">
      <w:pPr>
        <w:widowControl w:val="0"/>
        <w:numPr>
          <w:ilvl w:val="0"/>
          <w:numId w:val="10"/>
        </w:numPr>
        <w:suppressAutoHyphens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Quality checking</w:t>
      </w:r>
    </w:p>
    <w:p w:rsidR="00706714" w:rsidRPr="00AC1CC6" w:rsidRDefault="00652F15" w:rsidP="0058007B">
      <w:pPr>
        <w:widowControl w:val="0"/>
        <w:numPr>
          <w:ilvl w:val="0"/>
          <w:numId w:val="10"/>
        </w:numPr>
        <w:suppressAutoHyphens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Product designing </w:t>
      </w:r>
    </w:p>
    <w:p w:rsidR="00EF72AB" w:rsidRDefault="00B93260" w:rsidP="0058007B">
      <w:pPr>
        <w:spacing w:line="360" w:lineRule="auto"/>
        <w:jc w:val="both"/>
        <w:rPr>
          <w:b/>
          <w:sz w:val="24"/>
          <w:szCs w:val="24"/>
        </w:rPr>
      </w:pPr>
      <w:r w:rsidRPr="00B93260">
        <w:rPr>
          <w:b/>
          <w:noProof/>
          <w:sz w:val="24"/>
          <w:szCs w:val="24"/>
          <w:lang w:val="en-IN" w:eastAsia="en-IN" w:bidi="ml-IN"/>
        </w:rPr>
        <w:pict>
          <v:line id="Line 8" o:spid="_x0000_s1034" style="position:absolute;left:0;text-align:left;flip:y;z-index:251657216;visibility:visible" from="-7.35pt,6pt" to="489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" strokeweight="4.5pt">
            <v:stroke linestyle="thickThin"/>
          </v:line>
        </w:pict>
      </w:r>
    </w:p>
    <w:p w:rsidR="008235A1" w:rsidRPr="00821A0A" w:rsidRDefault="00EF72AB" w:rsidP="0058007B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="008235A1" w:rsidRPr="00821A0A">
        <w:rPr>
          <w:b/>
          <w:sz w:val="24"/>
          <w:szCs w:val="24"/>
        </w:rPr>
        <w:t>OFTWARE SKILLS</w:t>
      </w:r>
    </w:p>
    <w:p w:rsidR="00EF72AB" w:rsidRPr="00AD6412" w:rsidRDefault="00AD6412" w:rsidP="0058007B">
      <w:pPr>
        <w:widowControl w:val="0"/>
        <w:numPr>
          <w:ilvl w:val="0"/>
          <w:numId w:val="11"/>
        </w:numPr>
        <w:suppressAutoHyphens/>
        <w:jc w:val="both"/>
        <w:rPr>
          <w:rFonts w:eastAsia="Nimbus Sans L"/>
          <w:sz w:val="24"/>
          <w:lang w:eastAsia="zh-CN"/>
        </w:rPr>
      </w:pPr>
      <w:r>
        <w:rPr>
          <w:rFonts w:eastAsia="Nimbus Sans L"/>
          <w:sz w:val="24"/>
          <w:lang w:eastAsia="zh-CN"/>
        </w:rPr>
        <w:t>Know basi</w:t>
      </w:r>
      <w:r w:rsidR="007C2EC4">
        <w:rPr>
          <w:rFonts w:eastAsia="Nimbus Sans L"/>
          <w:sz w:val="24"/>
          <w:lang w:eastAsia="zh-CN"/>
        </w:rPr>
        <w:t xml:space="preserve">cs about, AutoCAD, </w:t>
      </w:r>
      <w:proofErr w:type="spellStart"/>
      <w:r w:rsidR="007C2EC4">
        <w:rPr>
          <w:rFonts w:eastAsia="Nimbus Sans L"/>
          <w:sz w:val="24"/>
          <w:lang w:eastAsia="zh-CN"/>
        </w:rPr>
        <w:t>Pro.e</w:t>
      </w:r>
      <w:proofErr w:type="spellEnd"/>
      <w:r w:rsidR="0019432C">
        <w:rPr>
          <w:rFonts w:eastAsia="Nimbus Sans L"/>
          <w:sz w:val="24"/>
          <w:lang w:eastAsia="zh-CN"/>
        </w:rPr>
        <w:t xml:space="preserve">, MS </w:t>
      </w:r>
      <w:proofErr w:type="gramStart"/>
      <w:r w:rsidR="0019432C">
        <w:rPr>
          <w:rFonts w:eastAsia="Nimbus Sans L"/>
          <w:sz w:val="24"/>
          <w:lang w:eastAsia="zh-CN"/>
        </w:rPr>
        <w:t>office ,</w:t>
      </w:r>
      <w:proofErr w:type="gramEnd"/>
      <w:r w:rsidR="0019432C">
        <w:rPr>
          <w:rFonts w:eastAsia="Nimbus Sans L"/>
          <w:sz w:val="24"/>
          <w:lang w:eastAsia="zh-CN"/>
        </w:rPr>
        <w:t xml:space="preserve"> </w:t>
      </w:r>
      <w:proofErr w:type="spellStart"/>
      <w:r w:rsidR="0019432C">
        <w:rPr>
          <w:rFonts w:eastAsia="Nimbus Sans L"/>
          <w:sz w:val="24"/>
          <w:lang w:eastAsia="zh-CN"/>
        </w:rPr>
        <w:t>C</w:t>
      </w:r>
      <w:r>
        <w:rPr>
          <w:rFonts w:eastAsia="Nimbus Sans L"/>
          <w:sz w:val="24"/>
          <w:lang w:eastAsia="zh-CN"/>
        </w:rPr>
        <w:t>Languages</w:t>
      </w:r>
      <w:proofErr w:type="spellEnd"/>
      <w:r>
        <w:rPr>
          <w:rFonts w:eastAsia="Nimbus Sans L"/>
          <w:sz w:val="24"/>
          <w:lang w:eastAsia="zh-CN"/>
        </w:rPr>
        <w:t xml:space="preserve">, Photoshop </w:t>
      </w:r>
      <w:r w:rsidR="00EF72AB" w:rsidRPr="00EF72AB">
        <w:rPr>
          <w:rFonts w:eastAsia="Nimbus Sans L"/>
          <w:sz w:val="24"/>
          <w:lang w:eastAsia="zh-CN"/>
        </w:rPr>
        <w:t>.</w:t>
      </w:r>
    </w:p>
    <w:p w:rsidR="00EF72AB" w:rsidRDefault="00B93260" w:rsidP="0058007B">
      <w:pPr>
        <w:spacing w:line="360" w:lineRule="auto"/>
        <w:jc w:val="both"/>
        <w:rPr>
          <w:b/>
          <w:sz w:val="24"/>
        </w:rPr>
      </w:pPr>
      <w:r w:rsidRPr="00B93260">
        <w:rPr>
          <w:b/>
          <w:noProof/>
          <w:sz w:val="24"/>
          <w:szCs w:val="24"/>
          <w:lang w:val="en-IN" w:eastAsia="en-IN" w:bidi="ml-IN"/>
        </w:rPr>
        <w:pict>
          <v:line id="Line 7" o:spid="_x0000_s1033" style="position:absolute;left:0;text-align:left;flip:y;z-index:251656192;visibility:visible" from="-7.35pt,10.7pt" to="489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" strokeweight="4.5pt">
            <v:stroke linestyle="thickThin"/>
          </v:line>
        </w:pict>
      </w:r>
    </w:p>
    <w:p w:rsidR="0087384E" w:rsidRDefault="00AC1CC6" w:rsidP="0058007B">
      <w:pPr>
        <w:tabs>
          <w:tab w:val="left" w:pos="4110"/>
        </w:tabs>
        <w:spacing w:line="360" w:lineRule="auto"/>
        <w:jc w:val="both"/>
        <w:rPr>
          <w:rFonts w:eastAsia="Nimbus Sans L"/>
          <w:sz w:val="24"/>
          <w:szCs w:val="24"/>
          <w:lang w:eastAsia="zh-CN"/>
        </w:rPr>
      </w:pPr>
      <w:r>
        <w:rPr>
          <w:b/>
          <w:sz w:val="24"/>
        </w:rPr>
        <w:t>ACHEVEMENTS</w:t>
      </w:r>
    </w:p>
    <w:p w:rsidR="00AC1CC6" w:rsidRPr="00AC1CC6" w:rsidRDefault="00AC1CC6" w:rsidP="0058007B">
      <w:pPr>
        <w:pStyle w:val="ListParagraph"/>
        <w:numPr>
          <w:ilvl w:val="0"/>
          <w:numId w:val="20"/>
        </w:numPr>
        <w:spacing w:after="160" w:line="259" w:lineRule="auto"/>
        <w:contextualSpacing/>
        <w:jc w:val="both"/>
        <w:rPr>
          <w:sz w:val="24"/>
          <w:szCs w:val="24"/>
        </w:rPr>
      </w:pPr>
      <w:r w:rsidRPr="00AC1CC6">
        <w:rPr>
          <w:sz w:val="24"/>
          <w:szCs w:val="24"/>
        </w:rPr>
        <w:t>Attend the works</w:t>
      </w:r>
      <w:r w:rsidR="0019432C">
        <w:rPr>
          <w:sz w:val="24"/>
          <w:szCs w:val="24"/>
        </w:rPr>
        <w:t>hop “CHALLENGES ON MAJOR ACCIDENTAL HAZARDS AND COTROL IN ENGINEERING INDUSTRY</w:t>
      </w:r>
      <w:r w:rsidRPr="00AC1CC6">
        <w:rPr>
          <w:sz w:val="24"/>
          <w:szCs w:val="24"/>
        </w:rPr>
        <w:t>” Conducted by our campus.</w:t>
      </w:r>
    </w:p>
    <w:p w:rsidR="00AC1CC6" w:rsidRDefault="00AC1CC6" w:rsidP="0058007B">
      <w:pPr>
        <w:tabs>
          <w:tab w:val="left" w:pos="4110"/>
        </w:tabs>
        <w:spacing w:line="360" w:lineRule="auto"/>
        <w:jc w:val="both"/>
        <w:rPr>
          <w:b/>
          <w:sz w:val="24"/>
          <w:szCs w:val="24"/>
        </w:rPr>
      </w:pPr>
    </w:p>
    <w:p w:rsidR="00032229" w:rsidRDefault="00032229" w:rsidP="0058007B">
      <w:pPr>
        <w:jc w:val="both"/>
        <w:rPr>
          <w:b/>
          <w:sz w:val="24"/>
          <w:szCs w:val="24"/>
        </w:rPr>
      </w:pPr>
    </w:p>
    <w:p w:rsidR="00A01535" w:rsidRDefault="005E4A4F" w:rsidP="0058007B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PROGRA</w:t>
      </w:r>
      <w:r w:rsidR="00A01535" w:rsidRPr="00B7419C">
        <w:rPr>
          <w:b/>
          <w:sz w:val="24"/>
          <w:szCs w:val="24"/>
        </w:rPr>
        <w:t>M</w:t>
      </w:r>
      <w:r>
        <w:rPr>
          <w:b/>
          <w:sz w:val="24"/>
          <w:szCs w:val="24"/>
        </w:rPr>
        <w:t>M</w:t>
      </w:r>
      <w:r w:rsidR="00A01535" w:rsidRPr="00B7419C">
        <w:rPr>
          <w:b/>
          <w:sz w:val="24"/>
          <w:szCs w:val="24"/>
        </w:rPr>
        <w:t>ES ORGANISED</w:t>
      </w:r>
    </w:p>
    <w:p w:rsidR="00AC1CC6" w:rsidRPr="00A01535" w:rsidRDefault="00AC1CC6" w:rsidP="0058007B">
      <w:pPr>
        <w:jc w:val="both"/>
        <w:rPr>
          <w:b/>
          <w:sz w:val="24"/>
          <w:szCs w:val="24"/>
        </w:rPr>
      </w:pPr>
    </w:p>
    <w:p w:rsidR="00AF1AD6" w:rsidRDefault="00A01535" w:rsidP="0058007B">
      <w:pPr>
        <w:widowControl w:val="0"/>
        <w:numPr>
          <w:ilvl w:val="0"/>
          <w:numId w:val="13"/>
        </w:numPr>
        <w:suppressAutoHyphens/>
        <w:jc w:val="both"/>
        <w:rPr>
          <w:rFonts w:eastAsia="Nimbus Sans L"/>
          <w:sz w:val="24"/>
          <w:szCs w:val="24"/>
          <w:lang w:eastAsia="zh-CN"/>
        </w:rPr>
      </w:pPr>
      <w:proofErr w:type="spellStart"/>
      <w:r w:rsidRPr="00A01535">
        <w:rPr>
          <w:rFonts w:eastAsia="Nimbus Sans L"/>
          <w:sz w:val="24"/>
          <w:szCs w:val="24"/>
          <w:lang w:eastAsia="zh-CN"/>
        </w:rPr>
        <w:t>O</w:t>
      </w:r>
      <w:r>
        <w:rPr>
          <w:rFonts w:eastAsia="Nimbus Sans L"/>
          <w:sz w:val="24"/>
          <w:szCs w:val="24"/>
          <w:lang w:eastAsia="zh-CN"/>
        </w:rPr>
        <w:t>rganised</w:t>
      </w:r>
      <w:proofErr w:type="spellEnd"/>
      <w:r>
        <w:rPr>
          <w:rFonts w:eastAsia="Nimbus Sans L"/>
          <w:sz w:val="24"/>
          <w:szCs w:val="24"/>
          <w:lang w:eastAsia="zh-CN"/>
        </w:rPr>
        <w:t xml:space="preserve"> the </w:t>
      </w:r>
      <w:r w:rsidRPr="00A01535">
        <w:rPr>
          <w:rFonts w:eastAsia="Nimbus Sans L"/>
          <w:sz w:val="24"/>
          <w:szCs w:val="24"/>
          <w:lang w:eastAsia="zh-CN"/>
        </w:rPr>
        <w:t>Technical</w:t>
      </w:r>
      <w:r w:rsidRPr="00A01535">
        <w:rPr>
          <w:rFonts w:eastAsia="Nimbus Sans L"/>
          <w:b/>
          <w:sz w:val="24"/>
          <w:szCs w:val="24"/>
          <w:lang w:eastAsia="zh-CN"/>
        </w:rPr>
        <w:t xml:space="preserve"> </w:t>
      </w:r>
      <w:r w:rsidRPr="00A01535">
        <w:rPr>
          <w:rFonts w:eastAsia="Nimbus Sans L"/>
          <w:sz w:val="24"/>
          <w:szCs w:val="24"/>
          <w:lang w:eastAsia="zh-CN"/>
        </w:rPr>
        <w:t>Quiz</w:t>
      </w:r>
      <w:r>
        <w:rPr>
          <w:rFonts w:eastAsia="Nimbus Sans L"/>
          <w:sz w:val="24"/>
          <w:szCs w:val="24"/>
          <w:lang w:eastAsia="zh-CN"/>
        </w:rPr>
        <w:t xml:space="preserve"> for</w:t>
      </w:r>
      <w:r w:rsidRPr="00A01535">
        <w:rPr>
          <w:rFonts w:eastAsia="Nimbus Sans L"/>
          <w:sz w:val="24"/>
          <w:szCs w:val="24"/>
          <w:lang w:eastAsia="zh-CN"/>
        </w:rPr>
        <w:t xml:space="preserve"> </w:t>
      </w:r>
      <w:r>
        <w:rPr>
          <w:rFonts w:eastAsia="Nimbus Sans L"/>
          <w:sz w:val="24"/>
          <w:szCs w:val="24"/>
          <w:lang w:eastAsia="zh-CN"/>
        </w:rPr>
        <w:t>“</w:t>
      </w:r>
      <w:r w:rsidR="00032229">
        <w:rPr>
          <w:rFonts w:eastAsia="Nimbus Sans L"/>
          <w:b/>
          <w:sz w:val="24"/>
          <w:szCs w:val="24"/>
          <w:lang w:eastAsia="zh-CN"/>
        </w:rPr>
        <w:t>MACHINOSUS’15</w:t>
      </w:r>
      <w:r>
        <w:rPr>
          <w:rFonts w:eastAsia="Nimbus Sans L"/>
          <w:b/>
          <w:sz w:val="24"/>
          <w:szCs w:val="24"/>
          <w:lang w:eastAsia="zh-CN"/>
        </w:rPr>
        <w:t>”</w:t>
      </w:r>
      <w:r>
        <w:rPr>
          <w:rFonts w:eastAsia="Nimbus Sans L"/>
          <w:sz w:val="24"/>
          <w:szCs w:val="24"/>
          <w:lang w:eastAsia="zh-CN"/>
        </w:rPr>
        <w:t xml:space="preserve"> in</w:t>
      </w:r>
      <w:r w:rsidR="00032229">
        <w:rPr>
          <w:rFonts w:eastAsia="Nimbus Sans L"/>
          <w:sz w:val="24"/>
          <w:szCs w:val="24"/>
          <w:lang w:eastAsia="zh-CN"/>
        </w:rPr>
        <w:t xml:space="preserve"> ASL </w:t>
      </w:r>
      <w:proofErr w:type="spellStart"/>
      <w:r w:rsidR="00032229">
        <w:rPr>
          <w:rFonts w:eastAsia="Nimbus Sans L"/>
          <w:sz w:val="24"/>
          <w:szCs w:val="24"/>
          <w:lang w:eastAsia="zh-CN"/>
        </w:rPr>
        <w:t>Pauls</w:t>
      </w:r>
      <w:proofErr w:type="spellEnd"/>
      <w:r w:rsidRPr="00A01535">
        <w:rPr>
          <w:rFonts w:eastAsia="Nimbus Sans L"/>
          <w:sz w:val="24"/>
          <w:szCs w:val="24"/>
          <w:lang w:eastAsia="zh-CN"/>
        </w:rPr>
        <w:t xml:space="preserve"> College of Engineer</w:t>
      </w:r>
      <w:r w:rsidR="00032229">
        <w:rPr>
          <w:rFonts w:eastAsia="Nimbus Sans L"/>
          <w:sz w:val="24"/>
          <w:szCs w:val="24"/>
          <w:lang w:eastAsia="zh-CN"/>
        </w:rPr>
        <w:t>ing</w:t>
      </w:r>
    </w:p>
    <w:p w:rsidR="00A01535" w:rsidRDefault="00032229" w:rsidP="00AF1AD6">
      <w:pPr>
        <w:widowControl w:val="0"/>
        <w:suppressAutoHyphens/>
        <w:ind w:left="720"/>
        <w:jc w:val="both"/>
        <w:rPr>
          <w:rFonts w:eastAsia="Nimbus Sans L"/>
          <w:sz w:val="24"/>
          <w:szCs w:val="24"/>
          <w:lang w:eastAsia="zh-CN"/>
        </w:rPr>
      </w:pPr>
      <w:r>
        <w:rPr>
          <w:rFonts w:eastAsia="Nimbus Sans L"/>
          <w:sz w:val="24"/>
          <w:szCs w:val="24"/>
          <w:lang w:eastAsia="zh-CN"/>
        </w:rPr>
        <w:t xml:space="preserve"> </w:t>
      </w:r>
      <w:proofErr w:type="gramStart"/>
      <w:r>
        <w:rPr>
          <w:rFonts w:eastAsia="Nimbus Sans L"/>
          <w:sz w:val="24"/>
          <w:szCs w:val="24"/>
          <w:lang w:eastAsia="zh-CN"/>
        </w:rPr>
        <w:t>and</w:t>
      </w:r>
      <w:proofErr w:type="gramEnd"/>
      <w:r>
        <w:rPr>
          <w:rFonts w:eastAsia="Nimbus Sans L"/>
          <w:sz w:val="24"/>
          <w:szCs w:val="24"/>
          <w:lang w:eastAsia="zh-CN"/>
        </w:rPr>
        <w:t xml:space="preserve"> Technology, Coimbatore</w:t>
      </w:r>
      <w:r w:rsidR="00A01535" w:rsidRPr="00A01535">
        <w:rPr>
          <w:rFonts w:eastAsia="Nimbus Sans L"/>
          <w:sz w:val="24"/>
          <w:szCs w:val="24"/>
          <w:lang w:eastAsia="zh-CN"/>
        </w:rPr>
        <w:t>.</w:t>
      </w:r>
    </w:p>
    <w:p w:rsidR="00DB4C01" w:rsidRPr="00A01535" w:rsidRDefault="00B93260" w:rsidP="0058007B">
      <w:pPr>
        <w:widowControl w:val="0"/>
        <w:suppressAutoHyphens/>
        <w:jc w:val="both"/>
        <w:rPr>
          <w:rFonts w:eastAsia="Nimbus Sans L"/>
          <w:sz w:val="24"/>
          <w:szCs w:val="24"/>
          <w:lang w:eastAsia="zh-CN"/>
        </w:rPr>
      </w:pPr>
      <w:r w:rsidRPr="00B93260">
        <w:rPr>
          <w:rFonts w:eastAsia="Nimbus Sans L"/>
          <w:noProof/>
          <w:sz w:val="24"/>
          <w:szCs w:val="24"/>
          <w:lang w:val="en-IN" w:eastAsia="en-IN" w:bidi="ml-IN"/>
        </w:rPr>
        <w:pict>
          <v:line id="Line 14" o:spid="_x0000_s1032" style="position:absolute;left:0;text-align:left;flip:y;z-index:251661312;visibility:visible" from="-3.6pt,13.15pt" to="492.7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" strokeweight="4.5pt">
            <v:stroke linestyle="thickThin"/>
          </v:line>
        </w:pict>
      </w:r>
    </w:p>
    <w:p w:rsidR="00A01535" w:rsidRPr="00A01535" w:rsidRDefault="00A01535" w:rsidP="0058007B">
      <w:pPr>
        <w:widowControl w:val="0"/>
        <w:suppressAutoHyphens/>
        <w:jc w:val="both"/>
        <w:rPr>
          <w:rFonts w:eastAsia="Nimbus Sans L"/>
          <w:b/>
          <w:sz w:val="24"/>
          <w:szCs w:val="24"/>
          <w:lang w:eastAsia="zh-CN"/>
        </w:rPr>
      </w:pPr>
    </w:p>
    <w:p w:rsidR="00032229" w:rsidRDefault="00FA0288" w:rsidP="0058007B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HOBBIES</w:t>
      </w:r>
    </w:p>
    <w:p w:rsidR="00FA0288" w:rsidRPr="00FA0288" w:rsidRDefault="00FA0288" w:rsidP="0058007B">
      <w:pPr>
        <w:numPr>
          <w:ilvl w:val="0"/>
          <w:numId w:val="21"/>
        </w:numPr>
        <w:spacing w:line="360" w:lineRule="auto"/>
        <w:jc w:val="both"/>
        <w:rPr>
          <w:b/>
          <w:sz w:val="24"/>
        </w:rPr>
      </w:pPr>
      <w:r>
        <w:rPr>
          <w:sz w:val="24"/>
        </w:rPr>
        <w:t>Listening</w:t>
      </w:r>
      <w:r>
        <w:rPr>
          <w:b/>
          <w:sz w:val="24"/>
        </w:rPr>
        <w:t xml:space="preserve"> </w:t>
      </w:r>
      <w:proofErr w:type="spellStart"/>
      <w:r>
        <w:rPr>
          <w:sz w:val="24"/>
        </w:rPr>
        <w:t>Musics</w:t>
      </w:r>
      <w:proofErr w:type="spellEnd"/>
    </w:p>
    <w:p w:rsidR="00FA0288" w:rsidRPr="00FA0288" w:rsidRDefault="00FA0288" w:rsidP="0058007B">
      <w:pPr>
        <w:numPr>
          <w:ilvl w:val="0"/>
          <w:numId w:val="21"/>
        </w:numPr>
        <w:spacing w:line="360" w:lineRule="auto"/>
        <w:jc w:val="both"/>
        <w:rPr>
          <w:b/>
          <w:sz w:val="24"/>
        </w:rPr>
      </w:pPr>
      <w:r>
        <w:rPr>
          <w:sz w:val="24"/>
        </w:rPr>
        <w:t>Surfing</w:t>
      </w:r>
      <w:r>
        <w:rPr>
          <w:b/>
          <w:sz w:val="24"/>
        </w:rPr>
        <w:t xml:space="preserve"> </w:t>
      </w:r>
      <w:r>
        <w:rPr>
          <w:sz w:val="24"/>
        </w:rPr>
        <w:t>Internet</w:t>
      </w:r>
    </w:p>
    <w:p w:rsidR="00FA0288" w:rsidRPr="00FA0288" w:rsidRDefault="007C5284" w:rsidP="0058007B">
      <w:pPr>
        <w:numPr>
          <w:ilvl w:val="0"/>
          <w:numId w:val="21"/>
        </w:numPr>
        <w:spacing w:line="360" w:lineRule="auto"/>
        <w:jc w:val="both"/>
        <w:rPr>
          <w:b/>
          <w:sz w:val="24"/>
        </w:rPr>
      </w:pPr>
      <w:r>
        <w:rPr>
          <w:sz w:val="24"/>
        </w:rPr>
        <w:t>Volleyball</w:t>
      </w:r>
    </w:p>
    <w:p w:rsidR="00DB4C01" w:rsidRDefault="00B93260" w:rsidP="0058007B">
      <w:pPr>
        <w:widowControl w:val="0"/>
        <w:suppressAutoHyphens/>
        <w:jc w:val="both"/>
        <w:rPr>
          <w:b/>
          <w:sz w:val="24"/>
          <w:szCs w:val="24"/>
        </w:rPr>
      </w:pPr>
      <w:r w:rsidRPr="00B93260">
        <w:rPr>
          <w:noProof/>
          <w:sz w:val="24"/>
          <w:lang w:val="en-IN" w:eastAsia="en-IN" w:bidi="ml-IN"/>
        </w:rPr>
        <w:pict>
          <v:line id="Line 16" o:spid="_x0000_s1031" style="position:absolute;left:0;text-align:left;flip:y;z-index:251662336;visibility:visible" from="-2.85pt,3.9pt" to="493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" strokeweight="4.5pt">
            <v:stroke linestyle="thickThin"/>
          </v:line>
        </w:pict>
      </w:r>
    </w:p>
    <w:p w:rsidR="0036296A" w:rsidRDefault="0036296A" w:rsidP="0058007B">
      <w:pPr>
        <w:widowControl w:val="0"/>
        <w:suppressAutoHyphens/>
        <w:jc w:val="both"/>
        <w:rPr>
          <w:b/>
          <w:sz w:val="24"/>
          <w:szCs w:val="24"/>
        </w:rPr>
      </w:pPr>
      <w:r w:rsidRPr="00032229">
        <w:rPr>
          <w:b/>
          <w:sz w:val="24"/>
          <w:szCs w:val="24"/>
        </w:rPr>
        <w:t xml:space="preserve"> PROJECT WORK</w:t>
      </w:r>
    </w:p>
    <w:p w:rsidR="0036296A" w:rsidRDefault="0036296A" w:rsidP="0058007B">
      <w:pPr>
        <w:jc w:val="both"/>
        <w:rPr>
          <w:rFonts w:eastAsia="Nimbus Sans L"/>
          <w:sz w:val="24"/>
          <w:szCs w:val="24"/>
          <w:lang w:eastAsia="zh-CN"/>
        </w:rPr>
      </w:pPr>
    </w:p>
    <w:p w:rsidR="007C2EC4" w:rsidRPr="0036296A" w:rsidRDefault="007C2EC4" w:rsidP="0058007B">
      <w:pPr>
        <w:jc w:val="both"/>
        <w:rPr>
          <w:b/>
          <w:sz w:val="24"/>
          <w:szCs w:val="24"/>
        </w:rPr>
      </w:pPr>
      <w:r>
        <w:rPr>
          <w:rFonts w:eastAsia="Nimbus Sans L"/>
          <w:sz w:val="24"/>
          <w:szCs w:val="24"/>
          <w:lang w:eastAsia="zh-CN"/>
        </w:rPr>
        <w:t xml:space="preserve"> MINI PROJECT TITL</w:t>
      </w:r>
      <w:r w:rsidR="007C5284">
        <w:rPr>
          <w:rFonts w:eastAsia="Nimbus Sans L"/>
          <w:sz w:val="24"/>
          <w:szCs w:val="24"/>
          <w:lang w:eastAsia="zh-CN"/>
        </w:rPr>
        <w:t>E:   Mechanical piston pump</w:t>
      </w:r>
      <w:r>
        <w:rPr>
          <w:rFonts w:eastAsia="Nimbus Sans L"/>
          <w:sz w:val="24"/>
          <w:szCs w:val="24"/>
          <w:lang w:eastAsia="zh-CN"/>
        </w:rPr>
        <w:t xml:space="preserve"> </w:t>
      </w:r>
    </w:p>
    <w:p w:rsidR="007C2EC4" w:rsidRPr="007C2EC4" w:rsidRDefault="008235A1" w:rsidP="0058007B">
      <w:pPr>
        <w:widowControl w:val="0"/>
        <w:suppressAutoHyphens/>
        <w:jc w:val="both"/>
        <w:rPr>
          <w:rFonts w:eastAsia="Nimbus Sans L"/>
          <w:sz w:val="24"/>
          <w:szCs w:val="24"/>
          <w:lang w:eastAsia="zh-CN"/>
        </w:rPr>
      </w:pPr>
      <w:r>
        <w:rPr>
          <w:sz w:val="24"/>
        </w:rPr>
        <w:t xml:space="preserve"> </w:t>
      </w:r>
      <w:r w:rsidRPr="00DB4C01">
        <w:rPr>
          <w:sz w:val="24"/>
        </w:rPr>
        <w:t>PROJEC</w:t>
      </w:r>
      <w:r w:rsidR="0036296A" w:rsidRPr="00DB4C01">
        <w:rPr>
          <w:sz w:val="24"/>
        </w:rPr>
        <w:t>T TITLE</w:t>
      </w:r>
      <w:r w:rsidR="00AE08FE" w:rsidRPr="00DB4C01">
        <w:rPr>
          <w:sz w:val="24"/>
        </w:rPr>
        <w:tab/>
      </w:r>
      <w:r w:rsidR="007C2EC4">
        <w:rPr>
          <w:sz w:val="24"/>
        </w:rPr>
        <w:t xml:space="preserve">     </w:t>
      </w:r>
      <w:r w:rsidR="00AE08FE" w:rsidRPr="0046723D">
        <w:rPr>
          <w:sz w:val="24"/>
        </w:rPr>
        <w:t xml:space="preserve">:  </w:t>
      </w:r>
      <w:r w:rsidR="008E6425">
        <w:rPr>
          <w:rFonts w:eastAsia="Nimbus Sans L"/>
          <w:sz w:val="24"/>
          <w:szCs w:val="24"/>
          <w:lang w:eastAsia="zh-CN"/>
        </w:rPr>
        <w:t>Design and fabrication of propeller shaft driven bike</w:t>
      </w:r>
    </w:p>
    <w:p w:rsidR="009A0E9E" w:rsidRDefault="00B93260" w:rsidP="0058007B">
      <w:pPr>
        <w:spacing w:line="360" w:lineRule="auto"/>
        <w:jc w:val="both"/>
        <w:rPr>
          <w:sz w:val="24"/>
        </w:rPr>
      </w:pPr>
      <w:r w:rsidRPr="00B93260">
        <w:rPr>
          <w:rFonts w:eastAsia="Nimbus Sans L"/>
          <w:noProof/>
          <w:sz w:val="24"/>
          <w:szCs w:val="24"/>
          <w:lang w:val="en-IN" w:eastAsia="en-IN" w:bidi="ml-IN"/>
        </w:rPr>
        <w:pict>
          <v:line id="Line 12" o:spid="_x0000_s1030" style="position:absolute;left:0;text-align:left;flip:y;z-index:251660288;visibility:visible" from="-3.6pt,9pt" to="492.7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" strokeweight="4.5pt">
            <v:stroke linestyle="thickThin"/>
          </v:line>
        </w:pict>
      </w:r>
      <w:r w:rsidR="0036296A">
        <w:rPr>
          <w:sz w:val="24"/>
        </w:rPr>
        <w:tab/>
      </w:r>
    </w:p>
    <w:p w:rsidR="007C2EC4" w:rsidRDefault="007C2EC4" w:rsidP="0058007B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 xml:space="preserve">COURSES </w:t>
      </w:r>
    </w:p>
    <w:p w:rsidR="007C2EC4" w:rsidRPr="007C2EC4" w:rsidRDefault="00A3212B" w:rsidP="0058007B">
      <w:pPr>
        <w:spacing w:line="360" w:lineRule="auto"/>
        <w:jc w:val="both"/>
        <w:rPr>
          <w:bCs/>
          <w:sz w:val="24"/>
        </w:rPr>
      </w:pPr>
      <w:r>
        <w:rPr>
          <w:bCs/>
          <w:sz w:val="24"/>
        </w:rPr>
        <w:t>ANST ND</w:t>
      </w:r>
      <w:r w:rsidR="007C2EC4">
        <w:rPr>
          <w:bCs/>
          <w:sz w:val="24"/>
        </w:rPr>
        <w:t xml:space="preserve">T LEVEL </w:t>
      </w:r>
      <w:proofErr w:type="gramStart"/>
      <w:r w:rsidR="007C2EC4">
        <w:rPr>
          <w:bCs/>
          <w:sz w:val="24"/>
        </w:rPr>
        <w:t>II</w:t>
      </w:r>
      <w:r>
        <w:rPr>
          <w:bCs/>
          <w:sz w:val="24"/>
        </w:rPr>
        <w:t>(</w:t>
      </w:r>
      <w:proofErr w:type="gramEnd"/>
      <w:r>
        <w:rPr>
          <w:bCs/>
          <w:sz w:val="24"/>
        </w:rPr>
        <w:t>RT,UT,UTG,MPT,VT,LPT)</w:t>
      </w:r>
    </w:p>
    <w:p w:rsidR="00BF7A41" w:rsidRDefault="00B93260" w:rsidP="0058007B">
      <w:pPr>
        <w:spacing w:line="360" w:lineRule="auto"/>
        <w:jc w:val="both"/>
        <w:rPr>
          <w:b/>
          <w:sz w:val="24"/>
        </w:rPr>
      </w:pPr>
      <w:r w:rsidRPr="00B93260">
        <w:rPr>
          <w:rFonts w:eastAsia="Nimbus Sans L"/>
          <w:noProof/>
          <w:sz w:val="24"/>
          <w:szCs w:val="24"/>
          <w:lang w:val="en-IN" w:eastAsia="en-IN" w:bidi="ml-IN"/>
        </w:rPr>
        <w:pict>
          <v:line id="_x0000_s1029" style="position:absolute;left:0;text-align:left;flip:y;z-index:251664384;visibility:visible" from="-2.85pt,3.9pt" to="493.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" strokeweight="4.5pt">
            <v:stroke linestyle="thickThin"/>
          </v:line>
        </w:pict>
      </w:r>
    </w:p>
    <w:p w:rsidR="009A0E9E" w:rsidRPr="0046723D" w:rsidRDefault="00B31CF8" w:rsidP="0058007B">
      <w:pPr>
        <w:spacing w:line="360" w:lineRule="auto"/>
        <w:jc w:val="both"/>
        <w:rPr>
          <w:b/>
          <w:sz w:val="24"/>
        </w:rPr>
      </w:pPr>
      <w:r w:rsidRPr="0046723D">
        <w:rPr>
          <w:b/>
          <w:sz w:val="24"/>
        </w:rPr>
        <w:t>DESCRIPTION</w:t>
      </w:r>
      <w:r w:rsidR="009A0E9E" w:rsidRPr="0046723D">
        <w:rPr>
          <w:b/>
          <w:sz w:val="24"/>
        </w:rPr>
        <w:t xml:space="preserve"> OF THE </w:t>
      </w:r>
      <w:r w:rsidR="00DF1B06" w:rsidRPr="0046723D">
        <w:rPr>
          <w:b/>
          <w:sz w:val="24"/>
        </w:rPr>
        <w:t>PROJECT:</w:t>
      </w:r>
      <w:r w:rsidRPr="0046723D">
        <w:rPr>
          <w:b/>
          <w:sz w:val="24"/>
        </w:rPr>
        <w:t xml:space="preserve">            </w:t>
      </w:r>
    </w:p>
    <w:p w:rsidR="00AF1AD6" w:rsidRDefault="00AC1CC6" w:rsidP="0058007B">
      <w:pPr>
        <w:spacing w:line="360" w:lineRule="auto"/>
        <w:jc w:val="both"/>
        <w:rPr>
          <w:sz w:val="24"/>
          <w:szCs w:val="24"/>
        </w:rPr>
      </w:pPr>
      <w:r>
        <w:rPr>
          <w:sz w:val="24"/>
        </w:rPr>
        <w:t xml:space="preserve">                    </w:t>
      </w:r>
      <w:proofErr w:type="gramStart"/>
      <w:r w:rsidR="008E6425">
        <w:rPr>
          <w:sz w:val="24"/>
          <w:szCs w:val="24"/>
        </w:rPr>
        <w:t xml:space="preserve">Modified two wheeler driving system which makes it more efficient </w:t>
      </w:r>
      <w:r w:rsidR="00AF1AD6">
        <w:rPr>
          <w:sz w:val="24"/>
          <w:szCs w:val="24"/>
        </w:rPr>
        <w:t>one.</w:t>
      </w:r>
      <w:proofErr w:type="gramEnd"/>
      <w:r w:rsidR="00AF1AD6">
        <w:rPr>
          <w:sz w:val="24"/>
          <w:szCs w:val="24"/>
        </w:rPr>
        <w:t xml:space="preserve"> In this system  </w:t>
      </w:r>
    </w:p>
    <w:p w:rsidR="00DF442F" w:rsidRDefault="00AF1AD6" w:rsidP="0058007B">
      <w:pPr>
        <w:spacing w:line="360" w:lineRule="auto"/>
        <w:jc w:val="both"/>
        <w:rPr>
          <w:sz w:val="24"/>
        </w:rPr>
      </w:pPr>
      <w:proofErr w:type="gramStart"/>
      <w:r>
        <w:rPr>
          <w:sz w:val="24"/>
          <w:szCs w:val="24"/>
        </w:rPr>
        <w:t>we</w:t>
      </w:r>
      <w:proofErr w:type="gramEnd"/>
      <w:r>
        <w:rPr>
          <w:sz w:val="24"/>
          <w:szCs w:val="24"/>
        </w:rPr>
        <w:t xml:space="preserve"> use a shaft driving system instead of a chain.</w:t>
      </w:r>
    </w:p>
    <w:p w:rsidR="00AE37C6" w:rsidRPr="00032229" w:rsidRDefault="00B93260" w:rsidP="0058007B">
      <w:pPr>
        <w:tabs>
          <w:tab w:val="left" w:pos="2265"/>
        </w:tabs>
        <w:spacing w:line="276" w:lineRule="auto"/>
        <w:jc w:val="both"/>
        <w:rPr>
          <w:b/>
          <w:sz w:val="24"/>
        </w:rPr>
      </w:pPr>
      <w:r w:rsidRPr="00B93260">
        <w:rPr>
          <w:rFonts w:eastAsia="Nimbus Sans L"/>
          <w:noProof/>
          <w:sz w:val="24"/>
          <w:szCs w:val="24"/>
          <w:lang w:val="en-IN" w:eastAsia="en-IN" w:bidi="ml-IN"/>
        </w:rPr>
        <w:pict>
          <v:line id="Line 10" o:spid="_x0000_s1028" style="position:absolute;left:0;text-align:left;flip:y;z-index:251659264;visibility:visible" from="-2.85pt,1.65pt" to="493.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" strokeweight="4.5pt">
            <v:stroke linestyle="thickThin"/>
          </v:line>
        </w:pict>
      </w:r>
      <w:r w:rsidR="004930CD">
        <w:rPr>
          <w:b/>
          <w:sz w:val="24"/>
        </w:rPr>
        <w:tab/>
      </w:r>
      <w:r w:rsidR="00AE37C6">
        <w:rPr>
          <w:bCs/>
          <w:sz w:val="24"/>
          <w:szCs w:val="24"/>
        </w:rPr>
        <w:tab/>
      </w:r>
    </w:p>
    <w:p w:rsidR="00B015DF" w:rsidRPr="00AE37C6" w:rsidRDefault="00B015DF" w:rsidP="0058007B">
      <w:pPr>
        <w:spacing w:line="360" w:lineRule="auto"/>
        <w:jc w:val="both"/>
        <w:rPr>
          <w:b/>
          <w:sz w:val="24"/>
        </w:rPr>
      </w:pPr>
      <w:r w:rsidRPr="00AE37C6">
        <w:rPr>
          <w:b/>
          <w:sz w:val="24"/>
          <w:szCs w:val="24"/>
        </w:rPr>
        <w:t>PERSONAL DETAILS</w:t>
      </w:r>
    </w:p>
    <w:p w:rsidR="00B015DF" w:rsidRDefault="00933FB0" w:rsidP="0058007B">
      <w:pPr>
        <w:spacing w:line="360" w:lineRule="auto"/>
        <w:jc w:val="both"/>
        <w:rPr>
          <w:sz w:val="24"/>
        </w:rPr>
      </w:pPr>
      <w:r>
        <w:rPr>
          <w:sz w:val="24"/>
        </w:rPr>
        <w:t>Name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:  </w:t>
      </w:r>
      <w:proofErr w:type="spellStart"/>
      <w:r w:rsidR="007C5284">
        <w:rPr>
          <w:sz w:val="24"/>
        </w:rPr>
        <w:t>Jerin.m.j</w:t>
      </w:r>
      <w:proofErr w:type="spellEnd"/>
    </w:p>
    <w:p w:rsidR="00B015DF" w:rsidRDefault="00032229" w:rsidP="0058007B">
      <w:pPr>
        <w:spacing w:line="360" w:lineRule="auto"/>
        <w:jc w:val="both"/>
        <w:rPr>
          <w:sz w:val="24"/>
        </w:rPr>
      </w:pPr>
      <w:r>
        <w:rPr>
          <w:sz w:val="24"/>
        </w:rPr>
        <w:t>Father’s name             :</w:t>
      </w:r>
      <w:r w:rsidR="00933FB0">
        <w:rPr>
          <w:sz w:val="24"/>
        </w:rPr>
        <w:t xml:space="preserve">  </w:t>
      </w:r>
      <w:proofErr w:type="spellStart"/>
      <w:r w:rsidR="007C5284">
        <w:rPr>
          <w:sz w:val="24"/>
        </w:rPr>
        <w:t>M.K.Jaimes</w:t>
      </w:r>
      <w:proofErr w:type="spellEnd"/>
    </w:p>
    <w:p w:rsidR="00933FB0" w:rsidRDefault="00B015DF" w:rsidP="0058007B">
      <w:pPr>
        <w:spacing w:line="360" w:lineRule="auto"/>
        <w:jc w:val="both"/>
        <w:rPr>
          <w:sz w:val="24"/>
        </w:rPr>
      </w:pPr>
      <w:r>
        <w:rPr>
          <w:sz w:val="24"/>
        </w:rPr>
        <w:t>Age and DOB</w:t>
      </w:r>
      <w:r>
        <w:rPr>
          <w:sz w:val="24"/>
        </w:rPr>
        <w:tab/>
      </w:r>
      <w:r>
        <w:rPr>
          <w:sz w:val="24"/>
        </w:rPr>
        <w:tab/>
        <w:t>:  2</w:t>
      </w:r>
      <w:r w:rsidR="007C5284">
        <w:rPr>
          <w:sz w:val="24"/>
        </w:rPr>
        <w:t>1</w:t>
      </w:r>
      <w:r w:rsidR="00CA7263">
        <w:rPr>
          <w:sz w:val="24"/>
        </w:rPr>
        <w:t xml:space="preserve"> </w:t>
      </w:r>
      <w:r w:rsidR="007C5284">
        <w:rPr>
          <w:sz w:val="24"/>
        </w:rPr>
        <w:t>and 28.04</w:t>
      </w:r>
      <w:r>
        <w:rPr>
          <w:sz w:val="24"/>
        </w:rPr>
        <w:t>.199</w:t>
      </w:r>
      <w:r w:rsidR="00933FB0">
        <w:rPr>
          <w:sz w:val="24"/>
        </w:rPr>
        <w:t>5</w:t>
      </w:r>
    </w:p>
    <w:p w:rsidR="00B015DF" w:rsidRDefault="00B015DF" w:rsidP="0058007B">
      <w:pPr>
        <w:spacing w:line="360" w:lineRule="auto"/>
        <w:jc w:val="both"/>
        <w:rPr>
          <w:sz w:val="24"/>
        </w:rPr>
      </w:pPr>
      <w:r>
        <w:rPr>
          <w:sz w:val="24"/>
        </w:rPr>
        <w:t>Lang</w:t>
      </w:r>
      <w:r w:rsidR="00DF1B06">
        <w:rPr>
          <w:sz w:val="24"/>
        </w:rPr>
        <w:t>uages Know</w:t>
      </w:r>
      <w:r w:rsidR="00032229">
        <w:rPr>
          <w:sz w:val="24"/>
        </w:rPr>
        <w:t>n</w:t>
      </w:r>
      <w:r w:rsidR="00032229">
        <w:rPr>
          <w:sz w:val="24"/>
        </w:rPr>
        <w:tab/>
        <w:t>:   English, Tamil</w:t>
      </w:r>
      <w:r w:rsidR="00933FB0">
        <w:rPr>
          <w:sz w:val="24"/>
        </w:rPr>
        <w:t xml:space="preserve">, Hindi </w:t>
      </w:r>
      <w:r w:rsidR="00032229">
        <w:rPr>
          <w:sz w:val="24"/>
        </w:rPr>
        <w:t>and Malayalam</w:t>
      </w:r>
      <w:r>
        <w:rPr>
          <w:sz w:val="24"/>
        </w:rPr>
        <w:t>.</w:t>
      </w:r>
    </w:p>
    <w:p w:rsidR="00B015DF" w:rsidRDefault="00B015DF" w:rsidP="0058007B">
      <w:pPr>
        <w:jc w:val="both"/>
      </w:pPr>
    </w:p>
    <w:p w:rsidR="008235A1" w:rsidRPr="0036296A" w:rsidRDefault="00B93260" w:rsidP="0058007B">
      <w:pPr>
        <w:spacing w:line="360" w:lineRule="auto"/>
        <w:jc w:val="both"/>
        <w:rPr>
          <w:b/>
          <w:sz w:val="24"/>
        </w:rPr>
      </w:pPr>
      <w:r w:rsidRPr="00B93260">
        <w:rPr>
          <w:rFonts w:eastAsia="Nimbus Sans L"/>
          <w:noProof/>
          <w:sz w:val="24"/>
          <w:szCs w:val="24"/>
          <w:lang w:val="en-IN" w:eastAsia="en-IN" w:bidi="ml-IN"/>
        </w:rPr>
        <w:pict>
          <v:line id="Line 9" o:spid="_x0000_s1027" style="position:absolute;left:0;text-align:left;flip:y;z-index:251658240;visibility:visible" from="-3.6pt,20.05pt" to="492.7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" strokeweight="4.5pt">
            <v:stroke linestyle="thickThin"/>
          </v:line>
        </w:pict>
      </w:r>
      <w:r w:rsidR="0036296A">
        <w:rPr>
          <w:b/>
          <w:sz w:val="24"/>
        </w:rPr>
        <w:t xml:space="preserve">                                                            </w:t>
      </w:r>
      <w:r w:rsidR="008235A1">
        <w:rPr>
          <w:b/>
          <w:sz w:val="28"/>
        </w:rPr>
        <w:t>DECLARATION</w:t>
      </w:r>
    </w:p>
    <w:p w:rsidR="007328C9" w:rsidRDefault="0046723D" w:rsidP="0058007B">
      <w:pPr>
        <w:widowControl w:val="0"/>
        <w:suppressAutoHyphens/>
        <w:jc w:val="both"/>
        <w:rPr>
          <w:rFonts w:eastAsia="Nimbus Sans L"/>
          <w:sz w:val="24"/>
          <w:szCs w:val="24"/>
          <w:lang w:eastAsia="zh-CN"/>
        </w:rPr>
      </w:pPr>
      <w:r w:rsidRPr="0046723D">
        <w:rPr>
          <w:rFonts w:eastAsia="Nimbus Sans L"/>
          <w:sz w:val="24"/>
          <w:szCs w:val="24"/>
          <w:lang w:eastAsia="zh-CN"/>
        </w:rPr>
        <w:t xml:space="preserve">                </w:t>
      </w:r>
    </w:p>
    <w:p w:rsidR="0046723D" w:rsidRPr="0046723D" w:rsidRDefault="0046723D" w:rsidP="007328C9">
      <w:pPr>
        <w:widowControl w:val="0"/>
        <w:suppressAutoHyphens/>
        <w:ind w:firstLine="720"/>
        <w:jc w:val="both"/>
        <w:rPr>
          <w:rFonts w:eastAsia="Nimbus Sans L"/>
          <w:b/>
          <w:sz w:val="24"/>
          <w:szCs w:val="24"/>
          <w:lang w:eastAsia="zh-CN"/>
        </w:rPr>
      </w:pPr>
      <w:r w:rsidRPr="0046723D">
        <w:rPr>
          <w:rFonts w:eastAsia="Nimbus Sans L"/>
          <w:sz w:val="24"/>
          <w:szCs w:val="24"/>
          <w:lang w:eastAsia="zh-CN"/>
        </w:rPr>
        <w:t xml:space="preserve"> I hereby declared that the details that I have furnished above are true to the best of my knowledge and belief</w:t>
      </w:r>
      <w:r w:rsidRPr="0046723D">
        <w:rPr>
          <w:rFonts w:eastAsia="Nimbus Sans L"/>
          <w:b/>
          <w:sz w:val="24"/>
          <w:szCs w:val="24"/>
          <w:lang w:eastAsia="zh-CN"/>
        </w:rPr>
        <w:t>.</w:t>
      </w:r>
    </w:p>
    <w:p w:rsidR="0046723D" w:rsidRPr="0046723D" w:rsidRDefault="0046723D" w:rsidP="0058007B">
      <w:pPr>
        <w:widowControl w:val="0"/>
        <w:suppressAutoHyphens/>
        <w:spacing w:line="360" w:lineRule="auto"/>
        <w:jc w:val="both"/>
        <w:rPr>
          <w:rFonts w:eastAsia="Nimbus Sans L"/>
          <w:b/>
          <w:sz w:val="24"/>
          <w:szCs w:val="24"/>
          <w:lang w:eastAsia="zh-CN"/>
        </w:rPr>
      </w:pPr>
      <w:r w:rsidRPr="0046723D">
        <w:rPr>
          <w:rFonts w:eastAsia="Nimbus Sans L"/>
          <w:b/>
          <w:sz w:val="24"/>
          <w:szCs w:val="24"/>
          <w:lang w:eastAsia="zh-CN"/>
        </w:rPr>
        <w:t xml:space="preserve">              </w:t>
      </w:r>
    </w:p>
    <w:p w:rsidR="008235A1" w:rsidRDefault="008235A1" w:rsidP="0058007B">
      <w:pPr>
        <w:spacing w:line="360" w:lineRule="auto"/>
        <w:jc w:val="both"/>
        <w:rPr>
          <w:sz w:val="24"/>
        </w:rPr>
      </w:pPr>
    </w:p>
    <w:p w:rsidR="008235A1" w:rsidRDefault="008235A1" w:rsidP="0058007B">
      <w:pPr>
        <w:spacing w:line="360" w:lineRule="auto"/>
        <w:jc w:val="both"/>
        <w:rPr>
          <w:sz w:val="24"/>
        </w:rPr>
      </w:pPr>
      <w:r>
        <w:rPr>
          <w:b/>
          <w:sz w:val="24"/>
        </w:rPr>
        <w:t xml:space="preserve">Place </w:t>
      </w:r>
      <w:r>
        <w:rPr>
          <w:b/>
          <w:sz w:val="24"/>
        </w:rPr>
        <w:tab/>
        <w:t>:</w:t>
      </w:r>
      <w:r w:rsidR="00032229">
        <w:rPr>
          <w:sz w:val="24"/>
        </w:rPr>
        <w:t xml:space="preserve"> </w:t>
      </w:r>
      <w:proofErr w:type="spellStart"/>
      <w:proofErr w:type="gramStart"/>
      <w:r w:rsidR="00032229">
        <w:rPr>
          <w:sz w:val="24"/>
        </w:rPr>
        <w:t>coimbatore</w:t>
      </w:r>
      <w:proofErr w:type="spellEnd"/>
      <w:proofErr w:type="gramEnd"/>
      <w:r>
        <w:rPr>
          <w:sz w:val="24"/>
        </w:rPr>
        <w:t xml:space="preserve">                                                                                             Signature</w:t>
      </w:r>
    </w:p>
    <w:p w:rsidR="008235A1" w:rsidRDefault="008235A1" w:rsidP="0058007B">
      <w:pPr>
        <w:spacing w:line="360" w:lineRule="auto"/>
        <w:jc w:val="both"/>
        <w:rPr>
          <w:sz w:val="24"/>
        </w:rPr>
      </w:pPr>
      <w:r>
        <w:rPr>
          <w:b/>
          <w:sz w:val="24"/>
        </w:rPr>
        <w:t xml:space="preserve">Date </w:t>
      </w:r>
      <w:r>
        <w:rPr>
          <w:b/>
          <w:sz w:val="24"/>
        </w:rPr>
        <w:tab/>
        <w:t>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8235A1" w:rsidRDefault="008235A1" w:rsidP="0058007B">
      <w:pPr>
        <w:spacing w:line="360" w:lineRule="auto"/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             </w:t>
      </w:r>
      <w:r w:rsidR="004E6053">
        <w:rPr>
          <w:sz w:val="24"/>
        </w:rPr>
        <w:t xml:space="preserve">    </w:t>
      </w:r>
      <w:r w:rsidR="005A0DCE">
        <w:rPr>
          <w:sz w:val="24"/>
        </w:rPr>
        <w:t xml:space="preserve">           </w:t>
      </w:r>
      <w:r>
        <w:rPr>
          <w:sz w:val="24"/>
        </w:rPr>
        <w:t xml:space="preserve"> </w:t>
      </w:r>
      <w:r w:rsidR="008D04EA">
        <w:rPr>
          <w:b/>
          <w:sz w:val="24"/>
        </w:rPr>
        <w:t>(</w:t>
      </w:r>
      <w:proofErr w:type="spellStart"/>
      <w:r w:rsidR="008D04EA">
        <w:rPr>
          <w:b/>
          <w:sz w:val="24"/>
        </w:rPr>
        <w:t>Jerin.m.j</w:t>
      </w:r>
      <w:proofErr w:type="spellEnd"/>
      <w:r>
        <w:rPr>
          <w:b/>
          <w:sz w:val="24"/>
        </w:rPr>
        <w:t>)</w:t>
      </w:r>
    </w:p>
    <w:p w:rsidR="008235A1" w:rsidRDefault="008235A1" w:rsidP="0058007B">
      <w:pPr>
        <w:spacing w:line="360" w:lineRule="auto"/>
        <w:jc w:val="both"/>
        <w:rPr>
          <w:sz w:val="24"/>
        </w:rPr>
      </w:pPr>
    </w:p>
    <w:p w:rsidR="008235A1" w:rsidRDefault="008235A1" w:rsidP="0058007B">
      <w:pPr>
        <w:spacing w:line="360" w:lineRule="auto"/>
        <w:jc w:val="both"/>
        <w:rPr>
          <w:sz w:val="24"/>
        </w:rPr>
      </w:pPr>
    </w:p>
    <w:sectPr w:rsidR="008235A1" w:rsidSect="00290894">
      <w:pgSz w:w="11909" w:h="16834" w:code="9"/>
      <w:pgMar w:top="720" w:right="1277" w:bottom="720" w:left="720" w:header="720" w:footer="72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Nimbus Sans L">
    <w:altName w:val="Arial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Kartika">
    <w:panose1 w:val="0202050303040406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1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>
    <w:nsid w:val="00000004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">
    <w:nsid w:val="0AA6347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E865507"/>
    <w:multiLevelType w:val="hybridMultilevel"/>
    <w:tmpl w:val="8FE0085C"/>
    <w:lvl w:ilvl="0" w:tplc="7FF67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286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9A45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E211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EE3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4A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AC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250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3631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F3133D"/>
    <w:multiLevelType w:val="hybridMultilevel"/>
    <w:tmpl w:val="2074580A"/>
    <w:lvl w:ilvl="0" w:tplc="F56E305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FA926D44">
      <w:start w:val="1"/>
      <w:numFmt w:val="lowerLetter"/>
      <w:lvlText w:val="%2."/>
      <w:lvlJc w:val="left"/>
      <w:pPr>
        <w:ind w:left="1320" w:hanging="360"/>
      </w:pPr>
    </w:lvl>
    <w:lvl w:ilvl="2" w:tplc="2FD42ADE">
      <w:start w:val="1"/>
      <w:numFmt w:val="lowerRoman"/>
      <w:lvlText w:val="%3."/>
      <w:lvlJc w:val="right"/>
      <w:pPr>
        <w:ind w:left="2040" w:hanging="180"/>
      </w:pPr>
    </w:lvl>
    <w:lvl w:ilvl="3" w:tplc="D1AE8B04">
      <w:start w:val="1"/>
      <w:numFmt w:val="decimal"/>
      <w:lvlText w:val="%4."/>
      <w:lvlJc w:val="left"/>
      <w:pPr>
        <w:ind w:left="2760" w:hanging="360"/>
      </w:pPr>
    </w:lvl>
    <w:lvl w:ilvl="4" w:tplc="C2D8654E">
      <w:start w:val="1"/>
      <w:numFmt w:val="lowerLetter"/>
      <w:lvlText w:val="%5."/>
      <w:lvlJc w:val="left"/>
      <w:pPr>
        <w:ind w:left="3480" w:hanging="360"/>
      </w:pPr>
    </w:lvl>
    <w:lvl w:ilvl="5" w:tplc="CEC62A90">
      <w:start w:val="1"/>
      <w:numFmt w:val="lowerRoman"/>
      <w:lvlText w:val="%6."/>
      <w:lvlJc w:val="right"/>
      <w:pPr>
        <w:ind w:left="4200" w:hanging="180"/>
      </w:pPr>
    </w:lvl>
    <w:lvl w:ilvl="6" w:tplc="5DDAD59A">
      <w:start w:val="1"/>
      <w:numFmt w:val="decimal"/>
      <w:lvlText w:val="%7."/>
      <w:lvlJc w:val="left"/>
      <w:pPr>
        <w:ind w:left="4920" w:hanging="360"/>
      </w:pPr>
    </w:lvl>
    <w:lvl w:ilvl="7" w:tplc="ED48909C">
      <w:start w:val="1"/>
      <w:numFmt w:val="lowerLetter"/>
      <w:lvlText w:val="%8."/>
      <w:lvlJc w:val="left"/>
      <w:pPr>
        <w:ind w:left="5640" w:hanging="360"/>
      </w:pPr>
    </w:lvl>
    <w:lvl w:ilvl="8" w:tplc="1BB42FBE">
      <w:start w:val="1"/>
      <w:numFmt w:val="lowerRoman"/>
      <w:lvlText w:val="%9."/>
      <w:lvlJc w:val="right"/>
      <w:pPr>
        <w:ind w:left="6360" w:hanging="180"/>
      </w:pPr>
    </w:lvl>
  </w:abstractNum>
  <w:abstractNum w:abstractNumId="6">
    <w:nsid w:val="2E4B2C4D"/>
    <w:multiLevelType w:val="hybridMultilevel"/>
    <w:tmpl w:val="20EEA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3F4463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8D45E45"/>
    <w:multiLevelType w:val="hybridMultilevel"/>
    <w:tmpl w:val="8A0A1996"/>
    <w:lvl w:ilvl="0" w:tplc="468CB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6EFB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60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98B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021C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DEA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DCF4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524A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5168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2C4D1E"/>
    <w:multiLevelType w:val="hybridMultilevel"/>
    <w:tmpl w:val="BD16804E"/>
    <w:lvl w:ilvl="0" w:tplc="535A231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71BC9878">
      <w:start w:val="1"/>
      <w:numFmt w:val="lowerLetter"/>
      <w:lvlText w:val="%2."/>
      <w:lvlJc w:val="left"/>
      <w:pPr>
        <w:ind w:left="1185" w:hanging="360"/>
      </w:pPr>
    </w:lvl>
    <w:lvl w:ilvl="2" w:tplc="CA887654">
      <w:start w:val="1"/>
      <w:numFmt w:val="lowerRoman"/>
      <w:lvlText w:val="%3."/>
      <w:lvlJc w:val="right"/>
      <w:pPr>
        <w:ind w:left="1905" w:hanging="180"/>
      </w:pPr>
    </w:lvl>
    <w:lvl w:ilvl="3" w:tplc="CE8426C2">
      <w:start w:val="1"/>
      <w:numFmt w:val="decimal"/>
      <w:lvlText w:val="%4."/>
      <w:lvlJc w:val="left"/>
      <w:pPr>
        <w:ind w:left="2625" w:hanging="360"/>
      </w:pPr>
    </w:lvl>
    <w:lvl w:ilvl="4" w:tplc="5DD653D8">
      <w:start w:val="1"/>
      <w:numFmt w:val="lowerLetter"/>
      <w:lvlText w:val="%5."/>
      <w:lvlJc w:val="left"/>
      <w:pPr>
        <w:ind w:left="3345" w:hanging="360"/>
      </w:pPr>
    </w:lvl>
    <w:lvl w:ilvl="5" w:tplc="15E42416">
      <w:start w:val="1"/>
      <w:numFmt w:val="lowerRoman"/>
      <w:lvlText w:val="%6."/>
      <w:lvlJc w:val="right"/>
      <w:pPr>
        <w:ind w:left="4065" w:hanging="180"/>
      </w:pPr>
    </w:lvl>
    <w:lvl w:ilvl="6" w:tplc="A852CD06">
      <w:start w:val="1"/>
      <w:numFmt w:val="decimal"/>
      <w:lvlText w:val="%7."/>
      <w:lvlJc w:val="left"/>
      <w:pPr>
        <w:ind w:left="4785" w:hanging="360"/>
      </w:pPr>
    </w:lvl>
    <w:lvl w:ilvl="7" w:tplc="1696F172">
      <w:start w:val="1"/>
      <w:numFmt w:val="lowerLetter"/>
      <w:lvlText w:val="%8."/>
      <w:lvlJc w:val="left"/>
      <w:pPr>
        <w:ind w:left="5505" w:hanging="360"/>
      </w:pPr>
    </w:lvl>
    <w:lvl w:ilvl="8" w:tplc="3B22D4A6">
      <w:start w:val="1"/>
      <w:numFmt w:val="lowerRoman"/>
      <w:lvlText w:val="%9."/>
      <w:lvlJc w:val="right"/>
      <w:pPr>
        <w:ind w:left="6225" w:hanging="180"/>
      </w:pPr>
    </w:lvl>
  </w:abstractNum>
  <w:abstractNum w:abstractNumId="10">
    <w:nsid w:val="3ED66242"/>
    <w:multiLevelType w:val="hybridMultilevel"/>
    <w:tmpl w:val="A270437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6260F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48FE04EA"/>
    <w:multiLevelType w:val="hybridMultilevel"/>
    <w:tmpl w:val="831A1F66"/>
    <w:lvl w:ilvl="0" w:tplc="7A42B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8C42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407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E28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650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E46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E4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268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406C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781B59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5BAE78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5D721F7E"/>
    <w:multiLevelType w:val="hybridMultilevel"/>
    <w:tmpl w:val="97287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B92D9A"/>
    <w:multiLevelType w:val="hybridMultilevel"/>
    <w:tmpl w:val="7494DD04"/>
    <w:lvl w:ilvl="0" w:tplc="7D907F74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0C6E41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7C82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608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0EEC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E6C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7C6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B677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503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513FB9"/>
    <w:multiLevelType w:val="hybridMultilevel"/>
    <w:tmpl w:val="AE1E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8F0422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>
    <w:nsid w:val="72E054ED"/>
    <w:multiLevelType w:val="hybridMultilevel"/>
    <w:tmpl w:val="C5E0D9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7FA03E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4"/>
  </w:num>
  <w:num w:numId="3">
    <w:abstractNumId w:val="20"/>
  </w:num>
  <w:num w:numId="4">
    <w:abstractNumId w:val="7"/>
  </w:num>
  <w:num w:numId="5">
    <w:abstractNumId w:val="11"/>
  </w:num>
  <w:num w:numId="6">
    <w:abstractNumId w:val="13"/>
  </w:num>
  <w:num w:numId="7">
    <w:abstractNumId w:val="18"/>
  </w:num>
  <w:num w:numId="8">
    <w:abstractNumId w:val="9"/>
  </w:num>
  <w:num w:numId="9">
    <w:abstractNumId w:val="5"/>
  </w:num>
  <w:num w:numId="10">
    <w:abstractNumId w:val="8"/>
  </w:num>
  <w:num w:numId="11">
    <w:abstractNumId w:val="12"/>
  </w:num>
  <w:num w:numId="12">
    <w:abstractNumId w:val="16"/>
  </w:num>
  <w:num w:numId="13">
    <w:abstractNumId w:val="1"/>
  </w:num>
  <w:num w:numId="14">
    <w:abstractNumId w:val="2"/>
  </w:num>
  <w:num w:numId="15">
    <w:abstractNumId w:val="0"/>
  </w:num>
  <w:num w:numId="16">
    <w:abstractNumId w:val="4"/>
  </w:num>
  <w:num w:numId="17">
    <w:abstractNumId w:val="15"/>
  </w:num>
  <w:num w:numId="18">
    <w:abstractNumId w:val="10"/>
  </w:num>
  <w:num w:numId="19">
    <w:abstractNumId w:val="19"/>
  </w:num>
  <w:num w:numId="20">
    <w:abstractNumId w:val="6"/>
  </w:num>
  <w:num w:numId="2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compat/>
  <w:rsids>
    <w:rsidRoot w:val="00172A27"/>
    <w:rsid w:val="00006CFF"/>
    <w:rsid w:val="00032229"/>
    <w:rsid w:val="00056BE9"/>
    <w:rsid w:val="000747F4"/>
    <w:rsid w:val="000828A6"/>
    <w:rsid w:val="000F4EFC"/>
    <w:rsid w:val="00172A27"/>
    <w:rsid w:val="0018645A"/>
    <w:rsid w:val="0019432C"/>
    <w:rsid w:val="001A43D4"/>
    <w:rsid w:val="001B3B66"/>
    <w:rsid w:val="001B4C95"/>
    <w:rsid w:val="001D7A87"/>
    <w:rsid w:val="001F69BA"/>
    <w:rsid w:val="00214E4A"/>
    <w:rsid w:val="00236C16"/>
    <w:rsid w:val="00290894"/>
    <w:rsid w:val="002E60D0"/>
    <w:rsid w:val="002F7CC7"/>
    <w:rsid w:val="00304574"/>
    <w:rsid w:val="003258FE"/>
    <w:rsid w:val="00345D89"/>
    <w:rsid w:val="00361EF5"/>
    <w:rsid w:val="0036296A"/>
    <w:rsid w:val="00442569"/>
    <w:rsid w:val="00460FE3"/>
    <w:rsid w:val="0046723D"/>
    <w:rsid w:val="004930CD"/>
    <w:rsid w:val="004C6851"/>
    <w:rsid w:val="004D6DDB"/>
    <w:rsid w:val="004E6053"/>
    <w:rsid w:val="00520B9D"/>
    <w:rsid w:val="00540F5D"/>
    <w:rsid w:val="0058007B"/>
    <w:rsid w:val="00585441"/>
    <w:rsid w:val="00587EA5"/>
    <w:rsid w:val="00590ED6"/>
    <w:rsid w:val="00593197"/>
    <w:rsid w:val="005A0DCE"/>
    <w:rsid w:val="005A4A78"/>
    <w:rsid w:val="005A6491"/>
    <w:rsid w:val="005D3579"/>
    <w:rsid w:val="005E4A4F"/>
    <w:rsid w:val="005F068E"/>
    <w:rsid w:val="00605DF3"/>
    <w:rsid w:val="00620613"/>
    <w:rsid w:val="00652F15"/>
    <w:rsid w:val="0066520E"/>
    <w:rsid w:val="00692C8E"/>
    <w:rsid w:val="006A4EE8"/>
    <w:rsid w:val="006A60D7"/>
    <w:rsid w:val="006B2B4E"/>
    <w:rsid w:val="006C2491"/>
    <w:rsid w:val="006D0326"/>
    <w:rsid w:val="006D7C21"/>
    <w:rsid w:val="00706714"/>
    <w:rsid w:val="00726FCA"/>
    <w:rsid w:val="00730B31"/>
    <w:rsid w:val="007328C9"/>
    <w:rsid w:val="00740AD4"/>
    <w:rsid w:val="00756E70"/>
    <w:rsid w:val="007B3CBC"/>
    <w:rsid w:val="007C2EC4"/>
    <w:rsid w:val="007C5284"/>
    <w:rsid w:val="0081262C"/>
    <w:rsid w:val="00821A0A"/>
    <w:rsid w:val="008235A1"/>
    <w:rsid w:val="00850CCF"/>
    <w:rsid w:val="0087384E"/>
    <w:rsid w:val="008D04EA"/>
    <w:rsid w:val="008E6425"/>
    <w:rsid w:val="00914190"/>
    <w:rsid w:val="00927721"/>
    <w:rsid w:val="00933FB0"/>
    <w:rsid w:val="00954DB7"/>
    <w:rsid w:val="00972E9E"/>
    <w:rsid w:val="0097684F"/>
    <w:rsid w:val="009A0E9E"/>
    <w:rsid w:val="009D06D0"/>
    <w:rsid w:val="009E43B8"/>
    <w:rsid w:val="00A01535"/>
    <w:rsid w:val="00A20C57"/>
    <w:rsid w:val="00A3212B"/>
    <w:rsid w:val="00A5533B"/>
    <w:rsid w:val="00A70C21"/>
    <w:rsid w:val="00AC1CC6"/>
    <w:rsid w:val="00AD6412"/>
    <w:rsid w:val="00AE08FE"/>
    <w:rsid w:val="00AE37C6"/>
    <w:rsid w:val="00AF1AD6"/>
    <w:rsid w:val="00AF46F9"/>
    <w:rsid w:val="00B015DF"/>
    <w:rsid w:val="00B24C81"/>
    <w:rsid w:val="00B31CF8"/>
    <w:rsid w:val="00B615F1"/>
    <w:rsid w:val="00B731D9"/>
    <w:rsid w:val="00B7419C"/>
    <w:rsid w:val="00B93260"/>
    <w:rsid w:val="00BA4306"/>
    <w:rsid w:val="00BA604F"/>
    <w:rsid w:val="00BA60FA"/>
    <w:rsid w:val="00BB133F"/>
    <w:rsid w:val="00BB3BCB"/>
    <w:rsid w:val="00BB5A3A"/>
    <w:rsid w:val="00BF7A41"/>
    <w:rsid w:val="00C060D5"/>
    <w:rsid w:val="00C202BB"/>
    <w:rsid w:val="00C20678"/>
    <w:rsid w:val="00C852FA"/>
    <w:rsid w:val="00CA7263"/>
    <w:rsid w:val="00CC3AD7"/>
    <w:rsid w:val="00CE64AE"/>
    <w:rsid w:val="00CF0159"/>
    <w:rsid w:val="00D43BBE"/>
    <w:rsid w:val="00D67353"/>
    <w:rsid w:val="00D80E18"/>
    <w:rsid w:val="00D81FFC"/>
    <w:rsid w:val="00D85597"/>
    <w:rsid w:val="00DB4C01"/>
    <w:rsid w:val="00DC2172"/>
    <w:rsid w:val="00DF1B06"/>
    <w:rsid w:val="00DF442F"/>
    <w:rsid w:val="00E03CF5"/>
    <w:rsid w:val="00E35545"/>
    <w:rsid w:val="00E959C3"/>
    <w:rsid w:val="00EE6C9B"/>
    <w:rsid w:val="00EF72AB"/>
    <w:rsid w:val="00F00F6F"/>
    <w:rsid w:val="00F2791F"/>
    <w:rsid w:val="00F323D0"/>
    <w:rsid w:val="00F52668"/>
    <w:rsid w:val="00F65DA7"/>
    <w:rsid w:val="00F95B53"/>
    <w:rsid w:val="00FA0288"/>
    <w:rsid w:val="00FE50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260"/>
    <w:rPr>
      <w:lang w:val="en-US" w:eastAsia="en-US" w:bidi="ar-SA"/>
    </w:rPr>
  </w:style>
  <w:style w:type="paragraph" w:styleId="Heading1">
    <w:name w:val="heading 1"/>
    <w:basedOn w:val="Normal"/>
    <w:next w:val="Normal"/>
    <w:qFormat/>
    <w:rsid w:val="00B93260"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B93260"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B93260"/>
    <w:pPr>
      <w:keepNext/>
      <w:spacing w:line="360" w:lineRule="auto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rsid w:val="00B93260"/>
    <w:pPr>
      <w:keepNext/>
      <w:spacing w:line="360" w:lineRule="auto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rsid w:val="00B93260"/>
    <w:pPr>
      <w:keepNext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93260"/>
    <w:rPr>
      <w:sz w:val="24"/>
    </w:rPr>
  </w:style>
  <w:style w:type="paragraph" w:styleId="Title">
    <w:name w:val="Title"/>
    <w:basedOn w:val="Normal"/>
    <w:qFormat/>
    <w:rsid w:val="00B93260"/>
    <w:pPr>
      <w:jc w:val="center"/>
    </w:pPr>
    <w:rPr>
      <w:b/>
      <w:sz w:val="32"/>
      <w:u w:val="single"/>
    </w:rPr>
  </w:style>
  <w:style w:type="paragraph" w:styleId="BodyText2">
    <w:name w:val="Body Text 2"/>
    <w:basedOn w:val="Normal"/>
    <w:rsid w:val="00B93260"/>
    <w:pPr>
      <w:spacing w:line="360" w:lineRule="auto"/>
      <w:jc w:val="both"/>
    </w:pPr>
    <w:rPr>
      <w:sz w:val="24"/>
    </w:rPr>
  </w:style>
  <w:style w:type="paragraph" w:styleId="ListParagraph">
    <w:name w:val="List Paragraph"/>
    <w:basedOn w:val="Normal"/>
    <w:uiPriority w:val="34"/>
    <w:qFormat/>
    <w:rsid w:val="00B93260"/>
    <w:pPr>
      <w:ind w:left="720"/>
    </w:pPr>
  </w:style>
  <w:style w:type="table" w:styleId="TableGrid">
    <w:name w:val="Table Grid"/>
    <w:basedOn w:val="TableNormal"/>
    <w:rsid w:val="00B932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B9326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93260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rsid w:val="00B9326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93260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6F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FCA"/>
    <w:rPr>
      <w:rFonts w:ascii="Tahoma" w:hAnsi="Tahoma" w:cs="Tahoma"/>
      <w:sz w:val="16"/>
      <w:szCs w:val="16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ml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Title">
    <w:name w:val="Title"/>
    <w:basedOn w:val="Normal"/>
    <w:qFormat/>
    <w:pPr>
      <w:jc w:val="center"/>
    </w:pPr>
    <w:rPr>
      <w:b/>
      <w:sz w:val="32"/>
      <w:u w:val="single"/>
    </w:rPr>
  </w:style>
  <w:style w:type="paragraph" w:styleId="BodyText2">
    <w:name w:val="Body Text 2"/>
    <w:basedOn w:val="Normal"/>
    <w:pPr>
      <w:spacing w:line="360" w:lineRule="auto"/>
      <w:jc w:val="both"/>
    </w:pPr>
    <w:rPr>
      <w:sz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6F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FCA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CURRICULAMVITAE</vt:lpstr>
    </vt:vector>
  </TitlesOfParts>
  <Company/>
  <LinksUpToDate>false</LinksUpToDate>
  <CharactersWithSpaces>2535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CURRICULAMVITAE</dc:title>
  <dc:creator>krishna kumar</dc:creator>
  <cp:lastModifiedBy>jose.abraham</cp:lastModifiedBy>
  <cp:revision>2</cp:revision>
  <cp:lastPrinted>2004-07-30T09:41:00Z</cp:lastPrinted>
  <dcterms:created xsi:type="dcterms:W3CDTF">2016-07-11T07:04:00Z</dcterms:created>
  <dcterms:modified xsi:type="dcterms:W3CDTF">2016-07-11T07:04:00Z</dcterms:modified>
</cp:coreProperties>
</file>