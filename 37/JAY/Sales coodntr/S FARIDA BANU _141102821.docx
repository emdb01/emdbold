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4E1" w:rsidRDefault="00DC341D">
      <w:pPr>
        <w:rPr>
          <w:b/>
          <w:i/>
          <w:szCs w:val="24"/>
        </w:rPr>
      </w:pPr>
      <w:r>
        <w:rPr>
          <w:b/>
          <w:i/>
          <w:szCs w:val="24"/>
        </w:rPr>
        <w:t>FARIDA BANU</w:t>
      </w:r>
      <w:r w:rsidR="005714E1">
        <w:rPr>
          <w:b/>
          <w:i/>
          <w:szCs w:val="24"/>
        </w:rPr>
        <w:t>.S</w:t>
      </w:r>
      <w:r>
        <w:rPr>
          <w:b/>
          <w:i/>
          <w:szCs w:val="24"/>
        </w:rPr>
        <w:t>HAIK</w:t>
      </w:r>
    </w:p>
    <w:p w:rsidR="005714E1" w:rsidRDefault="00C75A9C">
      <w:pPr>
        <w:ind w:left="5760" w:firstLine="720"/>
        <w:jc w:val="right"/>
        <w:rPr>
          <w:szCs w:val="24"/>
        </w:rPr>
      </w:pPr>
      <w:r>
        <w:rPr>
          <w:szCs w:val="24"/>
        </w:rPr>
        <w:t>No 2</w:t>
      </w:r>
      <w:r w:rsidR="005714E1">
        <w:rPr>
          <w:szCs w:val="24"/>
        </w:rPr>
        <w:t>, 1</w:t>
      </w:r>
      <w:r w:rsidR="005714E1">
        <w:rPr>
          <w:szCs w:val="24"/>
          <w:vertAlign w:val="superscript"/>
        </w:rPr>
        <w:t>st</w:t>
      </w:r>
      <w:r w:rsidR="005714E1">
        <w:rPr>
          <w:szCs w:val="24"/>
        </w:rPr>
        <w:t xml:space="preserve">floor, </w:t>
      </w:r>
    </w:p>
    <w:p w:rsidR="005714E1" w:rsidRDefault="00C75A9C">
      <w:pPr>
        <w:ind w:left="5760" w:firstLine="720"/>
        <w:jc w:val="right"/>
        <w:rPr>
          <w:szCs w:val="24"/>
        </w:rPr>
      </w:pPr>
      <w:r>
        <w:rPr>
          <w:szCs w:val="24"/>
        </w:rPr>
        <w:t>15</w:t>
      </w:r>
      <w:r w:rsidRPr="00C75A9C">
        <w:rPr>
          <w:szCs w:val="24"/>
          <w:vertAlign w:val="superscript"/>
        </w:rPr>
        <w:t>th</w:t>
      </w:r>
      <w:r>
        <w:rPr>
          <w:szCs w:val="24"/>
        </w:rPr>
        <w:t xml:space="preserve"> cross, 29</w:t>
      </w:r>
      <w:r w:rsidRPr="00C75A9C">
        <w:rPr>
          <w:szCs w:val="24"/>
          <w:vertAlign w:val="superscript"/>
        </w:rPr>
        <w:t>th</w:t>
      </w:r>
      <w:r>
        <w:rPr>
          <w:szCs w:val="24"/>
        </w:rPr>
        <w:t xml:space="preserve"> main</w:t>
      </w:r>
      <w:r w:rsidR="005714E1">
        <w:rPr>
          <w:szCs w:val="24"/>
        </w:rPr>
        <w:t>,</w:t>
      </w:r>
    </w:p>
    <w:p w:rsidR="005714E1" w:rsidRDefault="00C75A9C">
      <w:pPr>
        <w:jc w:val="right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BTM Layout 2</w:t>
      </w:r>
      <w:r w:rsidRPr="00C75A9C">
        <w:rPr>
          <w:szCs w:val="24"/>
          <w:vertAlign w:val="superscript"/>
        </w:rPr>
        <w:t>nd</w:t>
      </w:r>
      <w:r>
        <w:rPr>
          <w:szCs w:val="24"/>
        </w:rPr>
        <w:t xml:space="preserve"> Stage</w:t>
      </w:r>
      <w:r w:rsidR="005714E1">
        <w:rPr>
          <w:szCs w:val="24"/>
        </w:rPr>
        <w:t xml:space="preserve">, </w:t>
      </w:r>
    </w:p>
    <w:p w:rsidR="005714E1" w:rsidRDefault="005714E1">
      <w:pPr>
        <w:jc w:val="right"/>
        <w:rPr>
          <w:szCs w:val="24"/>
          <w:lang w:val="pt-BR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="008622DD">
        <w:rPr>
          <w:szCs w:val="24"/>
        </w:rPr>
        <w:t xml:space="preserve">                   </w:t>
      </w:r>
      <w:r w:rsidR="00C75A9C">
        <w:rPr>
          <w:szCs w:val="24"/>
          <w:lang w:val="pt-BR"/>
        </w:rPr>
        <w:t>Bangalore</w:t>
      </w:r>
      <w:r w:rsidR="00C75A9C">
        <w:rPr>
          <w:szCs w:val="24"/>
          <w:lang w:val="pt-BR"/>
        </w:rPr>
        <w:softHyphen/>
        <w:t>-560076</w:t>
      </w:r>
      <w:r w:rsidR="00DC341D">
        <w:rPr>
          <w:szCs w:val="24"/>
          <w:lang w:val="pt-BR"/>
        </w:rPr>
        <w:t>.</w:t>
      </w:r>
      <w:r w:rsidR="00DC341D">
        <w:rPr>
          <w:szCs w:val="24"/>
          <w:lang w:val="pt-BR"/>
        </w:rPr>
        <w:tab/>
      </w:r>
      <w:r w:rsidR="00DC341D">
        <w:rPr>
          <w:szCs w:val="24"/>
          <w:lang w:val="pt-BR"/>
        </w:rPr>
        <w:tab/>
      </w:r>
      <w:r w:rsidR="00DC341D">
        <w:rPr>
          <w:szCs w:val="24"/>
          <w:lang w:val="pt-BR"/>
        </w:rPr>
        <w:tab/>
      </w:r>
      <w:r w:rsidR="00DC341D">
        <w:rPr>
          <w:szCs w:val="24"/>
          <w:lang w:val="pt-BR"/>
        </w:rPr>
        <w:tab/>
      </w:r>
      <w:r w:rsidR="00DC341D">
        <w:rPr>
          <w:szCs w:val="24"/>
          <w:lang w:val="pt-BR"/>
        </w:rPr>
        <w:tab/>
      </w:r>
      <w:r w:rsidR="00DC341D">
        <w:rPr>
          <w:szCs w:val="24"/>
          <w:lang w:val="pt-BR"/>
        </w:rPr>
        <w:tab/>
        <w:t xml:space="preserve">     +91-998</w:t>
      </w:r>
      <w:r w:rsidR="00551BF8">
        <w:rPr>
          <w:szCs w:val="24"/>
          <w:lang w:val="pt-BR"/>
        </w:rPr>
        <w:t>0096630</w:t>
      </w:r>
      <w:bookmarkStart w:id="0" w:name="_GoBack"/>
      <w:bookmarkEnd w:id="0"/>
    </w:p>
    <w:p w:rsidR="005714E1" w:rsidRDefault="005714E1">
      <w:pPr>
        <w:rPr>
          <w:b/>
          <w:i/>
          <w:szCs w:val="24"/>
          <w:u w:val="single"/>
          <w:lang w:val="pt-BR"/>
        </w:rPr>
      </w:pPr>
      <w:r>
        <w:rPr>
          <w:b/>
          <w:i/>
          <w:szCs w:val="24"/>
          <w:u w:val="single"/>
          <w:lang w:val="pt-BR"/>
        </w:rPr>
        <w:tab/>
      </w:r>
      <w:r>
        <w:rPr>
          <w:b/>
          <w:i/>
          <w:szCs w:val="24"/>
          <w:u w:val="single"/>
          <w:lang w:val="pt-BR"/>
        </w:rPr>
        <w:tab/>
      </w:r>
      <w:r>
        <w:rPr>
          <w:b/>
          <w:i/>
          <w:szCs w:val="24"/>
          <w:u w:val="single"/>
          <w:lang w:val="pt-BR"/>
        </w:rPr>
        <w:tab/>
      </w:r>
      <w:r w:rsidR="008622DD">
        <w:rPr>
          <w:b/>
          <w:i/>
          <w:szCs w:val="24"/>
          <w:u w:val="single"/>
          <w:lang w:val="pt-BR"/>
        </w:rPr>
        <w:t xml:space="preserve">                                                           </w:t>
      </w:r>
      <w:r w:rsidR="000110A3">
        <w:rPr>
          <w:b/>
          <w:i/>
          <w:szCs w:val="24"/>
          <w:u w:val="single"/>
          <w:lang w:val="pt-BR"/>
        </w:rPr>
        <w:t xml:space="preserve">            </w:t>
      </w:r>
      <w:r w:rsidR="008622DD">
        <w:rPr>
          <w:b/>
          <w:i/>
          <w:szCs w:val="24"/>
          <w:u w:val="single"/>
          <w:lang w:val="pt-BR"/>
        </w:rPr>
        <w:t xml:space="preserve"> </w:t>
      </w:r>
      <w:r w:rsidR="00DC341D">
        <w:rPr>
          <w:b/>
          <w:i/>
          <w:szCs w:val="24"/>
          <w:u w:val="single"/>
          <w:lang w:val="pt-BR"/>
        </w:rPr>
        <w:t xml:space="preserve"> </w:t>
      </w:r>
      <w:r w:rsidR="000110A3">
        <w:rPr>
          <w:b/>
          <w:i/>
          <w:szCs w:val="24"/>
          <w:u w:val="single"/>
          <w:lang w:val="pt-BR"/>
        </w:rPr>
        <w:t>b</w:t>
      </w:r>
      <w:r w:rsidR="00DC341D">
        <w:rPr>
          <w:b/>
          <w:i/>
          <w:szCs w:val="24"/>
          <w:u w:val="single"/>
          <w:lang w:val="pt-BR"/>
        </w:rPr>
        <w:t>hanu.fari</w:t>
      </w:r>
      <w:r>
        <w:rPr>
          <w:b/>
          <w:i/>
          <w:szCs w:val="24"/>
          <w:u w:val="single"/>
          <w:lang w:val="pt-BR"/>
        </w:rPr>
        <w:t>@gmail.com</w:t>
      </w:r>
    </w:p>
    <w:p w:rsidR="005714E1" w:rsidRDefault="005714E1">
      <w:pPr>
        <w:pStyle w:val="Heading6"/>
        <w:rPr>
          <w:b/>
          <w:bCs/>
          <w:sz w:val="24"/>
          <w:szCs w:val="24"/>
        </w:rPr>
      </w:pPr>
    </w:p>
    <w:p w:rsidR="005714E1" w:rsidRDefault="005714E1">
      <w:pPr>
        <w:pStyle w:val="Heading6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Summary:</w:t>
      </w:r>
    </w:p>
    <w:p w:rsidR="005714E1" w:rsidRDefault="005714E1">
      <w:pPr>
        <w:pStyle w:val="BodyText2"/>
        <w:jc w:val="both"/>
        <w:rPr>
          <w:sz w:val="24"/>
          <w:szCs w:val="24"/>
        </w:rPr>
      </w:pPr>
    </w:p>
    <w:p w:rsidR="005714E1" w:rsidRPr="000110A3" w:rsidRDefault="005714E1" w:rsidP="00BA2AC9">
      <w:pPr>
        <w:pStyle w:val="BodyText2"/>
        <w:pBdr>
          <w:bottom w:val="single" w:sz="6" w:space="0" w:color="auto"/>
        </w:pBd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A90397">
        <w:rPr>
          <w:sz w:val="24"/>
          <w:szCs w:val="24"/>
        </w:rPr>
        <w:t xml:space="preserve">Well qualified and result oriented </w:t>
      </w:r>
      <w:r w:rsidR="008622DD">
        <w:rPr>
          <w:b/>
          <w:sz w:val="24"/>
          <w:szCs w:val="24"/>
        </w:rPr>
        <w:t>Sales</w:t>
      </w:r>
      <w:r w:rsidR="00DC341D">
        <w:rPr>
          <w:b/>
          <w:sz w:val="24"/>
          <w:szCs w:val="24"/>
        </w:rPr>
        <w:t xml:space="preserve"> coordinator</w:t>
      </w:r>
      <w:r w:rsidR="00A90397">
        <w:rPr>
          <w:sz w:val="24"/>
          <w:szCs w:val="24"/>
        </w:rPr>
        <w:t xml:space="preserve"> with</w:t>
      </w:r>
      <w:r w:rsidR="00DC341D">
        <w:rPr>
          <w:sz w:val="24"/>
          <w:szCs w:val="24"/>
        </w:rPr>
        <w:t xml:space="preserve"> 4.6</w:t>
      </w:r>
      <w:r>
        <w:rPr>
          <w:sz w:val="24"/>
          <w:szCs w:val="24"/>
        </w:rPr>
        <w:t xml:space="preserve"> years of</w:t>
      </w:r>
      <w:r w:rsidR="00DC341D">
        <w:rPr>
          <w:sz w:val="24"/>
          <w:szCs w:val="24"/>
        </w:rPr>
        <w:t xml:space="preserve"> </w:t>
      </w:r>
      <w:r>
        <w:rPr>
          <w:sz w:val="24"/>
          <w:szCs w:val="24"/>
        </w:rPr>
        <w:t>experience</w:t>
      </w:r>
      <w:r w:rsidR="00DC341D">
        <w:rPr>
          <w:sz w:val="24"/>
          <w:szCs w:val="24"/>
        </w:rPr>
        <w:t xml:space="preserve"> in </w:t>
      </w:r>
      <w:r w:rsidR="003D0AFC">
        <w:rPr>
          <w:b/>
          <w:sz w:val="24"/>
          <w:szCs w:val="24"/>
        </w:rPr>
        <w:t>HR Admin</w:t>
      </w:r>
      <w:proofErr w:type="gramStart"/>
      <w:r w:rsidR="003D0AFC">
        <w:rPr>
          <w:b/>
          <w:sz w:val="24"/>
          <w:szCs w:val="24"/>
        </w:rPr>
        <w:t>,  Sales</w:t>
      </w:r>
      <w:proofErr w:type="gramEnd"/>
      <w:r w:rsidR="00DC341D">
        <w:rPr>
          <w:b/>
          <w:sz w:val="24"/>
          <w:szCs w:val="24"/>
        </w:rPr>
        <w:t xml:space="preserve"> &amp;</w:t>
      </w:r>
      <w:r w:rsidR="00DC341D" w:rsidRPr="00DC341D">
        <w:rPr>
          <w:b/>
          <w:sz w:val="24"/>
          <w:szCs w:val="24"/>
        </w:rPr>
        <w:t xml:space="preserve"> M</w:t>
      </w:r>
      <w:r w:rsidR="003D0AFC">
        <w:rPr>
          <w:b/>
          <w:sz w:val="24"/>
          <w:szCs w:val="24"/>
        </w:rPr>
        <w:t>arketing Coordination</w:t>
      </w:r>
      <w:r>
        <w:rPr>
          <w:sz w:val="24"/>
          <w:szCs w:val="24"/>
        </w:rPr>
        <w:t>.</w:t>
      </w:r>
      <w:r w:rsidR="008622DD">
        <w:rPr>
          <w:sz w:val="24"/>
          <w:szCs w:val="24"/>
        </w:rPr>
        <w:t xml:space="preserve"> </w:t>
      </w:r>
      <w:proofErr w:type="gramStart"/>
      <w:r w:rsidR="00A90397">
        <w:rPr>
          <w:sz w:val="24"/>
          <w:szCs w:val="24"/>
        </w:rPr>
        <w:t xml:space="preserve">Top </w:t>
      </w:r>
      <w:r w:rsidR="002E36DB">
        <w:rPr>
          <w:sz w:val="24"/>
          <w:szCs w:val="24"/>
        </w:rPr>
        <w:t>performer</w:t>
      </w:r>
      <w:r w:rsidR="00A90397">
        <w:rPr>
          <w:sz w:val="24"/>
          <w:szCs w:val="24"/>
        </w:rPr>
        <w:t xml:space="preserve"> with track record</w:t>
      </w:r>
      <w:r w:rsidR="002E36DB">
        <w:rPr>
          <w:sz w:val="24"/>
          <w:szCs w:val="24"/>
        </w:rPr>
        <w:t xml:space="preserve"> of consist</w:t>
      </w:r>
      <w:r w:rsidR="003D0AFC">
        <w:rPr>
          <w:sz w:val="24"/>
          <w:szCs w:val="24"/>
        </w:rPr>
        <w:t>ently meeting or exceeding the desired</w:t>
      </w:r>
      <w:r w:rsidR="002E36DB">
        <w:rPr>
          <w:sz w:val="24"/>
          <w:szCs w:val="24"/>
        </w:rPr>
        <w:t xml:space="preserve"> goals and customer experience.</w:t>
      </w:r>
      <w:proofErr w:type="gramEnd"/>
      <w:r w:rsidR="000110A3">
        <w:rPr>
          <w:sz w:val="24"/>
          <w:szCs w:val="24"/>
        </w:rPr>
        <w:t xml:space="preserve"> </w:t>
      </w:r>
      <w:r w:rsidR="000110A3" w:rsidRPr="00B76967">
        <w:rPr>
          <w:sz w:val="24"/>
          <w:szCs w:val="24"/>
        </w:rPr>
        <w:t>Attention to Detail, Good negotiation,</w:t>
      </w:r>
      <w:r w:rsidR="00B76967">
        <w:rPr>
          <w:sz w:val="24"/>
          <w:szCs w:val="24"/>
        </w:rPr>
        <w:t xml:space="preserve"> time </w:t>
      </w:r>
      <w:r w:rsidR="000110A3" w:rsidRPr="00B76967">
        <w:rPr>
          <w:sz w:val="24"/>
          <w:szCs w:val="24"/>
        </w:rPr>
        <w:t xml:space="preserve">management skills and ability to work independently. </w:t>
      </w:r>
      <w:r w:rsidR="000110A3" w:rsidRPr="00B76967">
        <w:rPr>
          <w:sz w:val="24"/>
          <w:szCs w:val="24"/>
          <w:shd w:val="clear" w:color="auto" w:fill="FFFFFF"/>
        </w:rPr>
        <w:t>Implementing systems to avoid situations like over-stocking or out-of-stock which cause production and financial losses.</w:t>
      </w:r>
      <w:r w:rsidR="008622DD">
        <w:rPr>
          <w:sz w:val="24"/>
          <w:szCs w:val="24"/>
        </w:rPr>
        <w:t xml:space="preserve"> </w:t>
      </w:r>
      <w:r w:rsidR="002E36DB">
        <w:rPr>
          <w:sz w:val="24"/>
          <w:szCs w:val="24"/>
          <w:lang w:val="en-GB"/>
        </w:rPr>
        <w:t>Team player with polished communication skills: Verbal, written, interpersonal and report building.</w:t>
      </w:r>
    </w:p>
    <w:p w:rsidR="00BA2AC9" w:rsidRDefault="00BA2AC9" w:rsidP="00BA2AC9">
      <w:pPr>
        <w:pStyle w:val="BodyText2"/>
        <w:pBdr>
          <w:bottom w:val="single" w:sz="6" w:space="0" w:color="auto"/>
        </w:pBdr>
        <w:jc w:val="both"/>
        <w:rPr>
          <w:sz w:val="24"/>
          <w:szCs w:val="24"/>
          <w:lang w:val="en-GB"/>
        </w:rPr>
      </w:pPr>
    </w:p>
    <w:p w:rsidR="00532B76" w:rsidRDefault="00532B76" w:rsidP="00532B76"/>
    <w:p w:rsidR="00532B76" w:rsidRPr="00B55739" w:rsidRDefault="00B55739" w:rsidP="00BA2AC9">
      <w:pPr>
        <w:spacing w:line="276" w:lineRule="auto"/>
        <w:jc w:val="both"/>
        <w:rPr>
          <w:szCs w:val="24"/>
        </w:rPr>
      </w:pPr>
      <w:r w:rsidRPr="00BA2AC9">
        <w:rPr>
          <w:rFonts w:ascii="Wingdings" w:hAnsi="Wingdings"/>
          <w:szCs w:val="24"/>
        </w:rPr>
        <w:t></w:t>
      </w:r>
      <w:r w:rsidRPr="00BA2AC9">
        <w:rPr>
          <w:rFonts w:ascii="Wingdings" w:hAnsi="Wingdings"/>
        </w:rPr>
        <w:t></w:t>
      </w:r>
      <w:r w:rsidR="003D0AFC">
        <w:t xml:space="preserve">Sales &amp; Marketing Coordination </w:t>
      </w:r>
      <w:r w:rsidR="008622DD">
        <w:tab/>
        <w:t xml:space="preserve"> </w:t>
      </w:r>
      <w:r w:rsidR="003D0AFC">
        <w:tab/>
      </w:r>
      <w:r w:rsidR="003D0AFC">
        <w:tab/>
        <w:t xml:space="preserve"> </w:t>
      </w:r>
      <w:r w:rsidRPr="00BA2AC9">
        <w:rPr>
          <w:rFonts w:ascii="Wingdings" w:hAnsi="Wingdings"/>
          <w:szCs w:val="24"/>
        </w:rPr>
        <w:t></w:t>
      </w:r>
      <w:r w:rsidR="00777DFB">
        <w:rPr>
          <w:rFonts w:ascii="Wingdings" w:hAnsi="Wingdings"/>
          <w:szCs w:val="24"/>
        </w:rPr>
        <w:t></w:t>
      </w:r>
      <w:r w:rsidR="003D0AFC">
        <w:rPr>
          <w:szCs w:val="24"/>
        </w:rPr>
        <w:t>Sales Administration</w:t>
      </w:r>
    </w:p>
    <w:p w:rsidR="00B55739" w:rsidRPr="00BA2AC9" w:rsidRDefault="00B55739" w:rsidP="00BA2AC9">
      <w:pPr>
        <w:spacing w:line="276" w:lineRule="auto"/>
        <w:jc w:val="both"/>
      </w:pPr>
      <w:r w:rsidRPr="00BA2AC9">
        <w:rPr>
          <w:rFonts w:ascii="Wingdings" w:hAnsi="Wingdings"/>
        </w:rPr>
        <w:t></w:t>
      </w:r>
      <w:r w:rsidR="003D0AFC">
        <w:rPr>
          <w:rFonts w:ascii="Wingdings" w:hAnsi="Wingdings"/>
        </w:rPr>
        <w:t></w:t>
      </w:r>
      <w:r w:rsidR="003D0AFC">
        <w:t>Purchase Coordination</w:t>
      </w:r>
      <w:r w:rsidR="008622DD">
        <w:tab/>
      </w:r>
      <w:r w:rsidR="008622DD">
        <w:tab/>
      </w:r>
      <w:r w:rsidR="008622DD">
        <w:tab/>
      </w:r>
      <w:r w:rsidR="008622DD">
        <w:tab/>
      </w:r>
      <w:r w:rsidRPr="00B55739">
        <w:t>.</w:t>
      </w:r>
      <w:r w:rsidRPr="00BA2AC9">
        <w:rPr>
          <w:rFonts w:ascii="Wingdings" w:hAnsi="Wingdings"/>
        </w:rPr>
        <w:t></w:t>
      </w:r>
      <w:r w:rsidRPr="00BA2AC9">
        <w:rPr>
          <w:rFonts w:ascii="Wingdings" w:hAnsi="Wingdings"/>
        </w:rPr>
        <w:t></w:t>
      </w:r>
      <w:r w:rsidR="003D0AFC">
        <w:t>HR Administration</w:t>
      </w:r>
    </w:p>
    <w:p w:rsidR="00532B76" w:rsidRPr="00B55739" w:rsidRDefault="00B55739" w:rsidP="00BA2AC9">
      <w:pPr>
        <w:tabs>
          <w:tab w:val="left" w:pos="720"/>
        </w:tabs>
        <w:spacing w:line="276" w:lineRule="auto"/>
        <w:jc w:val="both"/>
      </w:pPr>
      <w:r w:rsidRPr="00BA2AC9">
        <w:rPr>
          <w:rFonts w:ascii="Wingdings" w:hAnsi="Wingdings"/>
        </w:rPr>
        <w:t></w:t>
      </w:r>
      <w:r w:rsidRPr="00BA2AC9">
        <w:rPr>
          <w:rFonts w:ascii="Wingdings" w:hAnsi="Wingdings"/>
        </w:rPr>
        <w:t></w:t>
      </w:r>
      <w:r w:rsidR="003D0AFC">
        <w:t>Payment Collection</w:t>
      </w:r>
      <w:r w:rsidRPr="00B55739">
        <w:t xml:space="preserve">                           </w:t>
      </w:r>
      <w:r w:rsidR="008622DD">
        <w:tab/>
        <w:t xml:space="preserve"> </w:t>
      </w:r>
      <w:r w:rsidR="003D0AFC">
        <w:t xml:space="preserve">            </w:t>
      </w:r>
      <w:r w:rsidRPr="00BA2AC9">
        <w:rPr>
          <w:rFonts w:ascii="Wingdings" w:hAnsi="Wingdings"/>
        </w:rPr>
        <w:t></w:t>
      </w:r>
      <w:r w:rsidRPr="00BA2AC9">
        <w:rPr>
          <w:rFonts w:ascii="Wingdings" w:hAnsi="Wingdings"/>
        </w:rPr>
        <w:t></w:t>
      </w:r>
      <w:r w:rsidR="004268F0" w:rsidRPr="004268F0">
        <w:rPr>
          <w:color w:val="000000"/>
          <w:szCs w:val="24"/>
        </w:rPr>
        <w:t>Marketing &amp; Promotions</w:t>
      </w:r>
    </w:p>
    <w:p w:rsidR="00B55739" w:rsidRDefault="00B55739" w:rsidP="00BA2AC9">
      <w:pPr>
        <w:tabs>
          <w:tab w:val="left" w:pos="720"/>
        </w:tabs>
        <w:spacing w:line="276" w:lineRule="auto"/>
        <w:jc w:val="both"/>
      </w:pPr>
      <w:r w:rsidRPr="00BA2AC9">
        <w:rPr>
          <w:rFonts w:ascii="Wingdings" w:hAnsi="Wingdings"/>
        </w:rPr>
        <w:t></w:t>
      </w:r>
      <w:r w:rsidRPr="00BA2AC9">
        <w:rPr>
          <w:rFonts w:ascii="Wingdings" w:hAnsi="Wingdings"/>
        </w:rPr>
        <w:t></w:t>
      </w:r>
      <w:r w:rsidRPr="00B55739">
        <w:t xml:space="preserve">Relationship </w:t>
      </w:r>
      <w:r w:rsidR="00BA2AC9" w:rsidRPr="00B55739">
        <w:t>Building</w:t>
      </w:r>
      <w:r w:rsidR="00BA2AC9">
        <w:tab/>
      </w:r>
      <w:r w:rsidR="00BA2AC9">
        <w:tab/>
      </w:r>
      <w:r w:rsidR="00BA2AC9">
        <w:tab/>
      </w:r>
      <w:r w:rsidR="008622DD">
        <w:tab/>
        <w:t xml:space="preserve"> </w:t>
      </w:r>
      <w:r w:rsidRPr="00BA2AC9">
        <w:rPr>
          <w:rFonts w:ascii="Wingdings" w:hAnsi="Wingdings"/>
        </w:rPr>
        <w:t></w:t>
      </w:r>
      <w:r w:rsidR="003D0AFC">
        <w:rPr>
          <w:rFonts w:ascii="Wingdings" w:hAnsi="Wingdings"/>
        </w:rPr>
        <w:t></w:t>
      </w:r>
      <w:r w:rsidR="003D0AFC">
        <w:t>Revenue G</w:t>
      </w:r>
      <w:r w:rsidRPr="00B55739">
        <w:t>eneration</w:t>
      </w:r>
    </w:p>
    <w:p w:rsidR="00BA2AC9" w:rsidRPr="00BA2AC9" w:rsidRDefault="00BA2AC9" w:rsidP="00BA2AC9">
      <w:pPr>
        <w:tabs>
          <w:tab w:val="left" w:pos="720"/>
        </w:tabs>
        <w:spacing w:line="276" w:lineRule="auto"/>
        <w:ind w:right="-179"/>
        <w:jc w:val="both"/>
        <w:rPr>
          <w:b/>
        </w:rPr>
      </w:pPr>
      <w:r w:rsidRPr="00BA2AC9">
        <w:rPr>
          <w:b/>
        </w:rPr>
        <w:t>----------------------------------------------------------------------------------------------------------------</w:t>
      </w:r>
    </w:p>
    <w:p w:rsidR="005714E1" w:rsidRPr="00532B76" w:rsidRDefault="00731ACB" w:rsidP="00BA2AC9">
      <w:pPr>
        <w:tabs>
          <w:tab w:val="left" w:pos="720"/>
        </w:tabs>
        <w:spacing w:line="276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Q-RAILING INDIA PVT LTD</w:t>
      </w:r>
    </w:p>
    <w:p w:rsidR="00A90397" w:rsidRPr="00A90397" w:rsidRDefault="00A90397">
      <w:pPr>
        <w:tabs>
          <w:tab w:val="left" w:pos="720"/>
        </w:tabs>
        <w:jc w:val="both"/>
        <w:rPr>
          <w:b/>
          <w:color w:val="000000"/>
          <w:szCs w:val="24"/>
          <w:u w:val="single"/>
        </w:rPr>
      </w:pPr>
    </w:p>
    <w:p w:rsidR="00BA2AC9" w:rsidRDefault="003D0AFC" w:rsidP="00BA2AC9">
      <w:pPr>
        <w:tabs>
          <w:tab w:val="left" w:pos="720"/>
        </w:tabs>
        <w:jc w:val="both"/>
        <w:rPr>
          <w:b/>
          <w:color w:val="000000"/>
          <w:szCs w:val="24"/>
        </w:rPr>
      </w:pPr>
      <w:r>
        <w:rPr>
          <w:b/>
          <w:color w:val="000000"/>
          <w:szCs w:val="24"/>
          <w:u w:val="single"/>
        </w:rPr>
        <w:t>Senior</w:t>
      </w:r>
      <w:r w:rsidR="008622DD">
        <w:rPr>
          <w:b/>
          <w:color w:val="000000"/>
          <w:szCs w:val="24"/>
          <w:u w:val="single"/>
        </w:rPr>
        <w:t xml:space="preserve"> Sales</w:t>
      </w:r>
      <w:r w:rsidR="00A90397" w:rsidRPr="00C75A9C">
        <w:rPr>
          <w:b/>
          <w:color w:val="000000"/>
          <w:szCs w:val="24"/>
          <w:u w:val="single"/>
        </w:rPr>
        <w:t xml:space="preserve"> </w:t>
      </w:r>
      <w:r w:rsidR="00B76967">
        <w:rPr>
          <w:b/>
          <w:color w:val="000000"/>
          <w:szCs w:val="24"/>
          <w:u w:val="single"/>
        </w:rPr>
        <w:t>Coordinator</w:t>
      </w:r>
      <w:r w:rsidR="00BA2AC9">
        <w:rPr>
          <w:b/>
          <w:color w:val="000000"/>
          <w:szCs w:val="24"/>
        </w:rPr>
        <w:tab/>
      </w:r>
      <w:r w:rsidR="00BA2AC9">
        <w:rPr>
          <w:b/>
          <w:color w:val="000000"/>
          <w:szCs w:val="24"/>
        </w:rPr>
        <w:tab/>
      </w:r>
      <w:r w:rsidR="00BA2AC9">
        <w:rPr>
          <w:b/>
          <w:color w:val="000000"/>
          <w:szCs w:val="24"/>
        </w:rPr>
        <w:tab/>
      </w:r>
      <w:r w:rsidR="00BA2AC9">
        <w:rPr>
          <w:b/>
          <w:color w:val="000000"/>
          <w:szCs w:val="24"/>
        </w:rPr>
        <w:tab/>
      </w:r>
      <w:r w:rsidR="00BA2AC9">
        <w:rPr>
          <w:b/>
          <w:color w:val="000000"/>
          <w:szCs w:val="24"/>
        </w:rPr>
        <w:tab/>
      </w:r>
      <w:r w:rsidR="0082342E">
        <w:rPr>
          <w:b/>
          <w:color w:val="000000"/>
          <w:szCs w:val="24"/>
        </w:rPr>
        <w:t>Oct 2013</w:t>
      </w:r>
      <w:r w:rsidR="00BA2AC9" w:rsidRPr="00281030">
        <w:rPr>
          <w:b/>
          <w:color w:val="000000"/>
          <w:szCs w:val="24"/>
        </w:rPr>
        <w:t xml:space="preserve"> –</w:t>
      </w:r>
      <w:r w:rsidR="00731ACB">
        <w:rPr>
          <w:b/>
          <w:color w:val="000000"/>
          <w:szCs w:val="24"/>
        </w:rPr>
        <w:t>Till Date</w:t>
      </w:r>
    </w:p>
    <w:p w:rsidR="0082342E" w:rsidRDefault="0082342E" w:rsidP="00BA2AC9">
      <w:pPr>
        <w:tabs>
          <w:tab w:val="left" w:pos="720"/>
        </w:tabs>
        <w:jc w:val="both"/>
        <w:rPr>
          <w:color w:val="000000"/>
          <w:szCs w:val="24"/>
        </w:rPr>
      </w:pPr>
    </w:p>
    <w:p w:rsidR="0082342E" w:rsidRPr="00B76967" w:rsidRDefault="0082342E" w:rsidP="0082342E">
      <w:pPr>
        <w:numPr>
          <w:ilvl w:val="0"/>
          <w:numId w:val="13"/>
        </w:numPr>
        <w:suppressAutoHyphens w:val="0"/>
        <w:jc w:val="both"/>
        <w:rPr>
          <w:bCs/>
          <w:color w:val="000000"/>
          <w:szCs w:val="24"/>
        </w:rPr>
      </w:pPr>
      <w:r w:rsidRPr="00B76967">
        <w:rPr>
          <w:color w:val="000000"/>
          <w:szCs w:val="24"/>
        </w:rPr>
        <w:t xml:space="preserve">Follow up on new enquiries through mail and Performa will be quoted as per their requirements. 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jc w:val="both"/>
        <w:rPr>
          <w:bCs/>
          <w:color w:val="000000"/>
          <w:szCs w:val="24"/>
        </w:rPr>
      </w:pPr>
      <w:r w:rsidRPr="00B76967">
        <w:rPr>
          <w:color w:val="000000"/>
          <w:szCs w:val="24"/>
        </w:rPr>
        <w:t>Arrange for the samples as per the sales request.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jc w:val="both"/>
        <w:rPr>
          <w:bCs/>
          <w:color w:val="000000"/>
          <w:szCs w:val="24"/>
        </w:rPr>
      </w:pPr>
      <w:r w:rsidRPr="00B76967">
        <w:rPr>
          <w:color w:val="000000"/>
          <w:szCs w:val="24"/>
        </w:rPr>
        <w:t>Sales order to be raised against Purchase Order and pass the same to the logistics for the dispatch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jc w:val="both"/>
        <w:rPr>
          <w:bCs/>
          <w:color w:val="000000"/>
          <w:szCs w:val="24"/>
        </w:rPr>
      </w:pPr>
      <w:r w:rsidRPr="00B76967">
        <w:rPr>
          <w:color w:val="000000"/>
          <w:szCs w:val="24"/>
        </w:rPr>
        <w:t>Confirming the stock availability with sales team for each PO before invoicing</w:t>
      </w:r>
      <w:r w:rsidRPr="00B76967">
        <w:rPr>
          <w:bCs/>
          <w:color w:val="000000"/>
          <w:szCs w:val="24"/>
        </w:rPr>
        <w:t>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jc w:val="both"/>
        <w:rPr>
          <w:bCs/>
          <w:color w:val="000000"/>
          <w:szCs w:val="24"/>
        </w:rPr>
      </w:pPr>
      <w:r w:rsidRPr="00B76967">
        <w:rPr>
          <w:color w:val="000000"/>
          <w:szCs w:val="24"/>
        </w:rPr>
        <w:t>Interacted with clients on phones and solved their issues on any delivery or anything related sales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100" w:beforeAutospacing="1"/>
        <w:jc w:val="both"/>
        <w:rPr>
          <w:color w:val="000000"/>
          <w:szCs w:val="24"/>
        </w:rPr>
      </w:pPr>
      <w:r w:rsidRPr="00B76967">
        <w:rPr>
          <w:color w:val="000000"/>
          <w:szCs w:val="24"/>
        </w:rPr>
        <w:t xml:space="preserve">Follow up with supplier on Commercial Invoices, packing list, bill of loading, A/W bill or Sea bill, Certificate of origin, Marine certificate for Insurance &amp; Freight forwarder tracking details and the same will be forwarded to customer against EPCG Orders. 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96"/>
        <w:jc w:val="both"/>
        <w:rPr>
          <w:color w:val="000000"/>
          <w:szCs w:val="24"/>
        </w:rPr>
      </w:pPr>
      <w:r w:rsidRPr="00B76967">
        <w:rPr>
          <w:color w:val="000000"/>
          <w:szCs w:val="24"/>
        </w:rPr>
        <w:t>Interacted with clients on email or phones on delivery.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96"/>
        <w:jc w:val="both"/>
        <w:rPr>
          <w:color w:val="000000"/>
          <w:szCs w:val="24"/>
        </w:rPr>
      </w:pPr>
      <w:r w:rsidRPr="00B76967">
        <w:rPr>
          <w:color w:val="000000"/>
          <w:szCs w:val="24"/>
        </w:rPr>
        <w:t>Arranging the samples and other things for the exhibitions.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96"/>
        <w:jc w:val="both"/>
        <w:rPr>
          <w:b/>
          <w:color w:val="000000"/>
          <w:szCs w:val="24"/>
        </w:rPr>
      </w:pPr>
      <w:r w:rsidRPr="00B76967">
        <w:rPr>
          <w:b/>
          <w:color w:val="0E2233"/>
          <w:szCs w:val="24"/>
          <w:shd w:val="clear" w:color="auto" w:fill="FFFFFF"/>
        </w:rPr>
        <w:t>Working on special projects /BOQ as assigned.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96"/>
        <w:jc w:val="both"/>
        <w:rPr>
          <w:b/>
          <w:color w:val="000000"/>
          <w:szCs w:val="24"/>
        </w:rPr>
      </w:pPr>
      <w:r w:rsidRPr="00B76967">
        <w:rPr>
          <w:b/>
          <w:color w:val="0E2233"/>
          <w:szCs w:val="24"/>
          <w:shd w:val="clear" w:color="auto" w:fill="FFFFFF"/>
        </w:rPr>
        <w:t>Preparing on price lists every year.</w:t>
      </w:r>
    </w:p>
    <w:p w:rsidR="0082342E" w:rsidRPr="00B76967" w:rsidRDefault="0082342E" w:rsidP="0082342E">
      <w:pPr>
        <w:numPr>
          <w:ilvl w:val="0"/>
          <w:numId w:val="13"/>
        </w:numPr>
        <w:suppressAutoHyphens w:val="0"/>
        <w:spacing w:before="96"/>
        <w:jc w:val="both"/>
        <w:rPr>
          <w:color w:val="000000"/>
          <w:szCs w:val="24"/>
        </w:rPr>
      </w:pPr>
      <w:r w:rsidRPr="00B76967">
        <w:rPr>
          <w:color w:val="0E2233"/>
          <w:szCs w:val="24"/>
          <w:shd w:val="clear" w:color="auto" w:fill="FFFFFF"/>
        </w:rPr>
        <w:t>Providing training for new staffs.</w:t>
      </w:r>
    </w:p>
    <w:p w:rsidR="00C474C9" w:rsidRDefault="0082342E" w:rsidP="00C474C9">
      <w:pPr>
        <w:numPr>
          <w:ilvl w:val="0"/>
          <w:numId w:val="13"/>
        </w:numPr>
        <w:suppressAutoHyphens w:val="0"/>
        <w:spacing w:before="96"/>
        <w:jc w:val="both"/>
        <w:rPr>
          <w:color w:val="000000"/>
          <w:szCs w:val="24"/>
        </w:rPr>
      </w:pPr>
      <w:r w:rsidRPr="00B76967">
        <w:rPr>
          <w:color w:val="000000"/>
          <w:szCs w:val="24"/>
        </w:rPr>
        <w:t>Maintaining the sales report for the total quotes &amp; orders.</w:t>
      </w:r>
    </w:p>
    <w:p w:rsidR="000110A3" w:rsidRPr="00C474C9" w:rsidRDefault="0082342E" w:rsidP="00C474C9">
      <w:pPr>
        <w:numPr>
          <w:ilvl w:val="0"/>
          <w:numId w:val="13"/>
        </w:numPr>
        <w:suppressAutoHyphens w:val="0"/>
        <w:spacing w:before="96"/>
        <w:jc w:val="both"/>
        <w:rPr>
          <w:color w:val="000000"/>
          <w:szCs w:val="24"/>
        </w:rPr>
      </w:pPr>
      <w:r w:rsidRPr="00C474C9">
        <w:rPr>
          <w:color w:val="000000"/>
          <w:szCs w:val="24"/>
        </w:rPr>
        <w:t>Email correspondence.</w:t>
      </w:r>
    </w:p>
    <w:p w:rsidR="00B76967" w:rsidRPr="00B76967" w:rsidRDefault="00B76967" w:rsidP="00B76967">
      <w:pPr>
        <w:pStyle w:val="ListParagraph"/>
        <w:ind w:left="360"/>
        <w:jc w:val="both"/>
        <w:rPr>
          <w:rFonts w:cs="Times New Roman"/>
          <w:b/>
          <w:bCs/>
        </w:rPr>
      </w:pPr>
    </w:p>
    <w:p w:rsidR="00B76967" w:rsidRPr="00B76967" w:rsidRDefault="00B76967" w:rsidP="00B76967">
      <w:pPr>
        <w:jc w:val="both"/>
        <w:rPr>
          <w:color w:val="000000"/>
          <w:szCs w:val="24"/>
          <w:shd w:val="clear" w:color="auto" w:fill="FFFFFF"/>
        </w:rPr>
      </w:pPr>
      <w:r w:rsidRPr="00B76967">
        <w:rPr>
          <w:b/>
          <w:bCs/>
          <w:szCs w:val="24"/>
        </w:rPr>
        <w:lastRenderedPageBreak/>
        <w:t>HR activities:</w:t>
      </w:r>
    </w:p>
    <w:p w:rsidR="000110A3" w:rsidRPr="00B76967" w:rsidRDefault="000110A3" w:rsidP="000110A3">
      <w:pPr>
        <w:pStyle w:val="ListParagraph"/>
        <w:numPr>
          <w:ilvl w:val="0"/>
          <w:numId w:val="13"/>
        </w:numPr>
        <w:jc w:val="both"/>
        <w:rPr>
          <w:rFonts w:cs="Times New Roman"/>
          <w:b/>
          <w:bCs/>
        </w:rPr>
      </w:pPr>
      <w:r w:rsidRPr="00B76967">
        <w:rPr>
          <w:rFonts w:cs="Times New Roman"/>
          <w:color w:val="000000"/>
          <w:shd w:val="clear" w:color="auto" w:fill="FFFFFF"/>
        </w:rPr>
        <w:t>Expert in recruiting &amp; interviewing the people according to the company policy</w:t>
      </w:r>
    </w:p>
    <w:p w:rsidR="000110A3" w:rsidRPr="00B76967" w:rsidRDefault="000110A3" w:rsidP="000110A3">
      <w:pPr>
        <w:pStyle w:val="ListParagraph"/>
        <w:numPr>
          <w:ilvl w:val="0"/>
          <w:numId w:val="13"/>
        </w:numPr>
        <w:jc w:val="both"/>
        <w:rPr>
          <w:rFonts w:cs="Times New Roman"/>
          <w:color w:val="000000"/>
        </w:rPr>
      </w:pPr>
      <w:r w:rsidRPr="00B76967">
        <w:rPr>
          <w:rFonts w:cs="Times New Roman"/>
          <w:color w:val="000000"/>
          <w:shd w:val="clear" w:color="auto" w:fill="FFFFFF"/>
        </w:rPr>
        <w:t>Make the coordination with various departments</w:t>
      </w:r>
      <w:r w:rsidR="00C474C9">
        <w:rPr>
          <w:rFonts w:cs="Times New Roman"/>
          <w:color w:val="000000"/>
          <w:shd w:val="clear" w:color="auto" w:fill="FFFFFF"/>
        </w:rPr>
        <w:t xml:space="preserve"> for the recruiting.</w:t>
      </w:r>
    </w:p>
    <w:p w:rsidR="000110A3" w:rsidRPr="00B76967" w:rsidRDefault="000110A3" w:rsidP="000110A3">
      <w:pPr>
        <w:pStyle w:val="ListParagraph"/>
        <w:numPr>
          <w:ilvl w:val="0"/>
          <w:numId w:val="13"/>
        </w:numPr>
        <w:jc w:val="both"/>
        <w:rPr>
          <w:rFonts w:cs="Times New Roman"/>
          <w:color w:val="000000"/>
        </w:rPr>
      </w:pPr>
      <w:r w:rsidRPr="00B76967">
        <w:rPr>
          <w:rFonts w:cs="Times New Roman"/>
          <w:color w:val="000000"/>
          <w:shd w:val="clear" w:color="auto" w:fill="FFFFFF"/>
        </w:rPr>
        <w:t>Present the suggestions to the seniors of employees and implement their order</w:t>
      </w:r>
    </w:p>
    <w:p w:rsidR="000110A3" w:rsidRPr="00B76967" w:rsidRDefault="000110A3" w:rsidP="000110A3">
      <w:pPr>
        <w:pStyle w:val="ListParagraph"/>
        <w:numPr>
          <w:ilvl w:val="0"/>
          <w:numId w:val="13"/>
        </w:numPr>
        <w:jc w:val="both"/>
        <w:rPr>
          <w:rFonts w:cs="Times New Roman"/>
          <w:color w:val="000000"/>
        </w:rPr>
      </w:pPr>
      <w:r w:rsidRPr="00B76967">
        <w:rPr>
          <w:rFonts w:cs="Times New Roman"/>
          <w:color w:val="000000"/>
          <w:shd w:val="clear" w:color="auto" w:fill="FFFFFF"/>
        </w:rPr>
        <w:t>Coordinating with employees &amp; management.</w:t>
      </w:r>
    </w:p>
    <w:p w:rsidR="00777DFB" w:rsidRPr="00B76967" w:rsidRDefault="000110A3" w:rsidP="00B76967">
      <w:pPr>
        <w:pStyle w:val="ListParagraph"/>
        <w:numPr>
          <w:ilvl w:val="0"/>
          <w:numId w:val="13"/>
        </w:numPr>
        <w:spacing w:before="96"/>
        <w:jc w:val="both"/>
        <w:rPr>
          <w:rFonts w:cs="Times New Roman"/>
          <w:color w:val="000000"/>
        </w:rPr>
      </w:pPr>
      <w:r w:rsidRPr="00B76967">
        <w:rPr>
          <w:rFonts w:cs="Times New Roman"/>
          <w:color w:val="000000"/>
          <w:shd w:val="clear" w:color="auto" w:fill="FFFFFF"/>
        </w:rPr>
        <w:t>Coordinating with the catalogues, samples, stationeries and extra activities as admin part.</w:t>
      </w:r>
    </w:p>
    <w:p w:rsidR="00B76967" w:rsidRPr="00B76967" w:rsidRDefault="00B76967" w:rsidP="00B76967">
      <w:pPr>
        <w:pStyle w:val="ListParagraph"/>
        <w:spacing w:before="96"/>
        <w:ind w:left="360"/>
        <w:jc w:val="both"/>
        <w:rPr>
          <w:rFonts w:cs="Times New Roman"/>
          <w:color w:val="000000"/>
        </w:rPr>
      </w:pPr>
    </w:p>
    <w:p w:rsidR="007130DB" w:rsidRDefault="007130DB" w:rsidP="007130DB">
      <w:pPr>
        <w:rPr>
          <w:b/>
          <w:color w:val="000000"/>
          <w:szCs w:val="24"/>
        </w:rPr>
      </w:pPr>
      <w:r>
        <w:rPr>
          <w:b/>
          <w:color w:val="000000"/>
          <w:szCs w:val="24"/>
        </w:rPr>
        <w:t>Selected Accomplishments:</w:t>
      </w:r>
    </w:p>
    <w:p w:rsidR="00B76967" w:rsidRDefault="00B76967" w:rsidP="007130DB">
      <w:pPr>
        <w:rPr>
          <w:b/>
          <w:color w:val="000000"/>
          <w:szCs w:val="24"/>
        </w:rPr>
      </w:pPr>
    </w:p>
    <w:p w:rsidR="00B76967" w:rsidRDefault="00B76967" w:rsidP="007130DB">
      <w:pPr>
        <w:numPr>
          <w:ilvl w:val="0"/>
          <w:numId w:val="13"/>
        </w:numPr>
        <w:rPr>
          <w:szCs w:val="24"/>
        </w:rPr>
      </w:pPr>
      <w:r>
        <w:rPr>
          <w:szCs w:val="24"/>
        </w:rPr>
        <w:t>Awarded with the Best Employer of the year</w:t>
      </w:r>
      <w:r w:rsidR="000E77F4">
        <w:rPr>
          <w:szCs w:val="24"/>
        </w:rPr>
        <w:t xml:space="preserve"> 2014,</w:t>
      </w:r>
      <w:r>
        <w:rPr>
          <w:szCs w:val="24"/>
        </w:rPr>
        <w:t xml:space="preserve"> 2015</w:t>
      </w:r>
    </w:p>
    <w:p w:rsidR="007130DB" w:rsidRDefault="007130DB" w:rsidP="007130DB">
      <w:pPr>
        <w:rPr>
          <w:b/>
          <w:color w:val="000000"/>
          <w:szCs w:val="24"/>
        </w:rPr>
      </w:pPr>
    </w:p>
    <w:p w:rsidR="00BA2AC9" w:rsidRPr="00BA2AC9" w:rsidRDefault="00BA2AC9" w:rsidP="00BA2AC9">
      <w:pPr>
        <w:tabs>
          <w:tab w:val="left" w:pos="720"/>
        </w:tabs>
        <w:spacing w:line="276" w:lineRule="auto"/>
        <w:ind w:right="-179"/>
        <w:jc w:val="both"/>
        <w:rPr>
          <w:b/>
        </w:rPr>
      </w:pPr>
      <w:r w:rsidRPr="00BA2AC9">
        <w:rPr>
          <w:b/>
        </w:rPr>
        <w:t>----------------------------------------------------------------------------------------------------------------</w:t>
      </w:r>
    </w:p>
    <w:p w:rsidR="000E77F4" w:rsidRDefault="000E77F4" w:rsidP="00A90397">
      <w:pPr>
        <w:pStyle w:val="Char"/>
        <w:rPr>
          <w:rFonts w:ascii="Times New Roman" w:hAnsi="Times New Roman" w:cs="Times New Roman"/>
          <w:b/>
          <w:sz w:val="24"/>
          <w:szCs w:val="24"/>
        </w:rPr>
      </w:pPr>
    </w:p>
    <w:p w:rsidR="00BA2AC9" w:rsidRDefault="00B76967" w:rsidP="00A90397">
      <w:pPr>
        <w:pStyle w:val="Cha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Eff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 Bee Hospitality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Pvt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Ltd</w:t>
      </w:r>
    </w:p>
    <w:p w:rsidR="00A90397" w:rsidRDefault="00B76967" w:rsidP="00A90397">
      <w:pPr>
        <w:pStyle w:val="Cha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Sales Coordinator</w:t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 w:rsidR="00BA2AC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Oct 2011</w:t>
      </w:r>
      <w:r w:rsidR="000E77F4">
        <w:rPr>
          <w:rFonts w:ascii="Times New Roman" w:hAnsi="Times New Roman" w:cs="Times New Roman"/>
          <w:b/>
          <w:sz w:val="24"/>
          <w:szCs w:val="24"/>
        </w:rPr>
        <w:t xml:space="preserve"> – Oct 2013</w:t>
      </w:r>
    </w:p>
    <w:p w:rsidR="000E77F4" w:rsidRPr="00C474C9" w:rsidRDefault="000E77F4" w:rsidP="000E77F4">
      <w:pPr>
        <w:numPr>
          <w:ilvl w:val="0"/>
          <w:numId w:val="13"/>
        </w:numPr>
        <w:rPr>
          <w:color w:val="000000" w:themeColor="text1"/>
          <w:szCs w:val="24"/>
        </w:rPr>
      </w:pPr>
      <w:r w:rsidRPr="00C474C9">
        <w:rPr>
          <w:color w:val="000000" w:themeColor="text1"/>
          <w:szCs w:val="24"/>
        </w:rPr>
        <w:t>Preparation of quotations according to the sales team requirement. And arranging the samples as per customer’s enquiry for them to approve the order.</w:t>
      </w:r>
    </w:p>
    <w:p w:rsidR="000E77F4" w:rsidRPr="00C474C9" w:rsidRDefault="000E77F4" w:rsidP="000E77F4">
      <w:pPr>
        <w:numPr>
          <w:ilvl w:val="0"/>
          <w:numId w:val="13"/>
        </w:numPr>
        <w:rPr>
          <w:color w:val="000000" w:themeColor="text1"/>
          <w:szCs w:val="24"/>
        </w:rPr>
      </w:pPr>
      <w:r w:rsidRPr="00C474C9">
        <w:rPr>
          <w:color w:val="000000" w:themeColor="text1"/>
          <w:szCs w:val="24"/>
        </w:rPr>
        <w:t>Maintaining customers’ documents.</w:t>
      </w:r>
    </w:p>
    <w:p w:rsidR="000E77F4" w:rsidRPr="00C474C9" w:rsidRDefault="000E77F4" w:rsidP="000E77F4">
      <w:pPr>
        <w:numPr>
          <w:ilvl w:val="0"/>
          <w:numId w:val="13"/>
        </w:numPr>
        <w:rPr>
          <w:color w:val="000000" w:themeColor="text1"/>
          <w:szCs w:val="24"/>
        </w:rPr>
      </w:pPr>
      <w:r w:rsidRPr="00C474C9">
        <w:rPr>
          <w:color w:val="000000" w:themeColor="text1"/>
          <w:szCs w:val="24"/>
        </w:rPr>
        <w:t>Interact with clients on phones and solve their problems.</w:t>
      </w:r>
    </w:p>
    <w:p w:rsidR="000E77F4" w:rsidRPr="00C474C9" w:rsidRDefault="000E77F4" w:rsidP="000E77F4">
      <w:pPr>
        <w:numPr>
          <w:ilvl w:val="0"/>
          <w:numId w:val="13"/>
        </w:numPr>
        <w:rPr>
          <w:color w:val="000000" w:themeColor="text1"/>
          <w:szCs w:val="24"/>
        </w:rPr>
      </w:pPr>
      <w:r w:rsidRPr="00C474C9">
        <w:rPr>
          <w:color w:val="000000" w:themeColor="text1"/>
          <w:szCs w:val="24"/>
        </w:rPr>
        <w:t>Assisted manager in monitoring performance of sales team (total sales and collection in monthly wise).</w:t>
      </w:r>
    </w:p>
    <w:p w:rsidR="00A90397" w:rsidRPr="00C474C9" w:rsidRDefault="000E77F4" w:rsidP="00464C6E">
      <w:pPr>
        <w:numPr>
          <w:ilvl w:val="0"/>
          <w:numId w:val="13"/>
        </w:numPr>
        <w:rPr>
          <w:color w:val="000000" w:themeColor="text1"/>
          <w:szCs w:val="24"/>
        </w:rPr>
      </w:pPr>
      <w:r w:rsidRPr="00C474C9">
        <w:rPr>
          <w:color w:val="000000" w:themeColor="text1"/>
          <w:szCs w:val="24"/>
        </w:rPr>
        <w:t>Assisted sales team in attending the customers who visits the showroom to select the items.</w:t>
      </w:r>
    </w:p>
    <w:p w:rsidR="00464C6E" w:rsidRPr="00464C6E" w:rsidRDefault="00464C6E" w:rsidP="00464C6E">
      <w:pPr>
        <w:tabs>
          <w:tab w:val="left" w:pos="720"/>
        </w:tabs>
        <w:spacing w:line="276" w:lineRule="auto"/>
        <w:ind w:right="-179"/>
        <w:jc w:val="both"/>
        <w:rPr>
          <w:b/>
        </w:rPr>
      </w:pPr>
      <w:r w:rsidRPr="00464C6E">
        <w:rPr>
          <w:b/>
        </w:rPr>
        <w:t>----------------------------------------------------------------------------------------------------------------</w:t>
      </w:r>
    </w:p>
    <w:p w:rsidR="00464C6E" w:rsidRDefault="00464C6E" w:rsidP="00464C6E">
      <w:pPr>
        <w:tabs>
          <w:tab w:val="left" w:pos="360"/>
        </w:tabs>
        <w:suppressAutoHyphens w:val="0"/>
        <w:rPr>
          <w:rFonts w:ascii="Calibri" w:hAnsi="Calibri" w:cs="Calibri"/>
          <w:b/>
          <w:sz w:val="20"/>
        </w:rPr>
      </w:pPr>
      <w:r w:rsidRPr="00CF44CE">
        <w:rPr>
          <w:rFonts w:ascii="Calibri" w:hAnsi="Calibri" w:cs="Calibri"/>
          <w:b/>
          <w:sz w:val="20"/>
        </w:rPr>
        <w:t>TECHNICAL SKILLS</w:t>
      </w:r>
      <w:r>
        <w:rPr>
          <w:rFonts w:ascii="Calibri" w:hAnsi="Calibri" w:cs="Calibri"/>
          <w:b/>
          <w:sz w:val="20"/>
        </w:rPr>
        <w:t>:</w:t>
      </w:r>
    </w:p>
    <w:p w:rsidR="00464C6E" w:rsidRDefault="00464C6E" w:rsidP="00464C6E">
      <w:pPr>
        <w:tabs>
          <w:tab w:val="left" w:pos="360"/>
        </w:tabs>
        <w:suppressAutoHyphens w:val="0"/>
        <w:rPr>
          <w:rFonts w:ascii="Calibri" w:hAnsi="Calibri" w:cs="Calibri"/>
          <w:b/>
          <w:color w:val="000000"/>
          <w:sz w:val="20"/>
        </w:rPr>
      </w:pPr>
    </w:p>
    <w:p w:rsidR="00464C6E" w:rsidRPr="00C474C9" w:rsidRDefault="00464C6E" w:rsidP="00464C6E">
      <w:pPr>
        <w:tabs>
          <w:tab w:val="left" w:pos="360"/>
        </w:tabs>
        <w:suppressAutoHyphens w:val="0"/>
        <w:rPr>
          <w:b/>
          <w:bCs/>
          <w:smallCaps/>
          <w:spacing w:val="5"/>
          <w:szCs w:val="24"/>
        </w:rPr>
      </w:pPr>
      <w:r w:rsidRPr="00C474C9">
        <w:rPr>
          <w:b/>
          <w:color w:val="000000"/>
          <w:szCs w:val="24"/>
        </w:rPr>
        <w:t>Win98, XP</w:t>
      </w:r>
      <w:proofErr w:type="gramStart"/>
      <w:r w:rsidRPr="00C474C9">
        <w:rPr>
          <w:b/>
          <w:color w:val="000000"/>
          <w:szCs w:val="24"/>
        </w:rPr>
        <w:t>,Win7</w:t>
      </w:r>
      <w:proofErr w:type="gramEnd"/>
      <w:r w:rsidRPr="00C474C9">
        <w:rPr>
          <w:b/>
          <w:color w:val="000000"/>
          <w:szCs w:val="24"/>
        </w:rPr>
        <w:t>,</w:t>
      </w:r>
      <w:r w:rsidRPr="00C474C9">
        <w:rPr>
          <w:szCs w:val="24"/>
        </w:rPr>
        <w:t xml:space="preserve"> </w:t>
      </w:r>
      <w:proofErr w:type="spellStart"/>
      <w:r w:rsidRPr="00C474C9">
        <w:rPr>
          <w:szCs w:val="24"/>
        </w:rPr>
        <w:t>Ms-Dos</w:t>
      </w:r>
      <w:proofErr w:type="spellEnd"/>
      <w:r w:rsidRPr="00C474C9">
        <w:rPr>
          <w:szCs w:val="24"/>
        </w:rPr>
        <w:t xml:space="preserve">, </w:t>
      </w:r>
      <w:proofErr w:type="spellStart"/>
      <w:r w:rsidRPr="00C474C9">
        <w:rPr>
          <w:szCs w:val="24"/>
        </w:rPr>
        <w:t>Ms</w:t>
      </w:r>
      <w:proofErr w:type="spellEnd"/>
      <w:r w:rsidRPr="00C474C9">
        <w:rPr>
          <w:szCs w:val="24"/>
        </w:rPr>
        <w:t xml:space="preserve">-Excel, </w:t>
      </w:r>
      <w:proofErr w:type="spellStart"/>
      <w:r w:rsidRPr="00C474C9">
        <w:rPr>
          <w:szCs w:val="24"/>
        </w:rPr>
        <w:t>Ms</w:t>
      </w:r>
      <w:proofErr w:type="spellEnd"/>
      <w:r w:rsidRPr="00C474C9">
        <w:rPr>
          <w:szCs w:val="24"/>
        </w:rPr>
        <w:t>-Word, outlook, Power Point ,Internet, Tally ERP 9 &amp; Microsoft Dynamics Navigation ERP (SOFTWARE)</w:t>
      </w:r>
    </w:p>
    <w:p w:rsidR="00464C6E" w:rsidRPr="00BA2AC9" w:rsidRDefault="00464C6E" w:rsidP="00BA2AC9">
      <w:pPr>
        <w:tabs>
          <w:tab w:val="left" w:pos="720"/>
        </w:tabs>
        <w:spacing w:line="276" w:lineRule="auto"/>
        <w:ind w:right="-179"/>
        <w:jc w:val="both"/>
        <w:rPr>
          <w:b/>
        </w:rPr>
      </w:pPr>
      <w:r w:rsidRPr="00BA2AC9">
        <w:rPr>
          <w:b/>
        </w:rPr>
        <w:t>----------------------------------------------------------------------------------------------------------------</w:t>
      </w:r>
    </w:p>
    <w:p w:rsidR="005714E1" w:rsidRDefault="005714E1">
      <w:pPr>
        <w:shd w:val="clear" w:color="auto" w:fill="C0C0C0"/>
        <w:jc w:val="both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t>Educational Background</w:t>
      </w:r>
    </w:p>
    <w:p w:rsidR="005714E1" w:rsidRDefault="005714E1">
      <w:pPr>
        <w:tabs>
          <w:tab w:val="left" w:pos="288"/>
        </w:tabs>
        <w:ind w:left="360"/>
        <w:rPr>
          <w:bCs/>
          <w:iCs/>
          <w:szCs w:val="24"/>
          <w:lang w:val="en-GB"/>
        </w:rPr>
      </w:pPr>
    </w:p>
    <w:p w:rsidR="005714E1" w:rsidRDefault="005714E1">
      <w:pPr>
        <w:numPr>
          <w:ilvl w:val="0"/>
          <w:numId w:val="3"/>
        </w:numPr>
        <w:tabs>
          <w:tab w:val="left" w:pos="288"/>
        </w:tabs>
        <w:rPr>
          <w:szCs w:val="24"/>
        </w:rPr>
      </w:pPr>
      <w:r>
        <w:rPr>
          <w:b/>
          <w:bCs/>
          <w:iCs/>
          <w:szCs w:val="24"/>
          <w:lang w:val="en-GB"/>
        </w:rPr>
        <w:t xml:space="preserve">B.SC(COMPUTERS)  </w:t>
      </w:r>
      <w:r>
        <w:rPr>
          <w:szCs w:val="24"/>
        </w:rPr>
        <w:t xml:space="preserve">SVU, </w:t>
      </w:r>
      <w:r w:rsidR="000E77F4">
        <w:rPr>
          <w:szCs w:val="24"/>
        </w:rPr>
        <w:t>Andhra Pradesh, 80% (March 2011</w:t>
      </w:r>
      <w:r>
        <w:rPr>
          <w:szCs w:val="24"/>
        </w:rPr>
        <w:t>)</w:t>
      </w:r>
    </w:p>
    <w:p w:rsidR="005714E1" w:rsidRDefault="005714E1">
      <w:pPr>
        <w:numPr>
          <w:ilvl w:val="0"/>
          <w:numId w:val="3"/>
        </w:numPr>
        <w:tabs>
          <w:tab w:val="left" w:pos="288"/>
        </w:tabs>
        <w:rPr>
          <w:szCs w:val="24"/>
        </w:rPr>
      </w:pPr>
      <w:r>
        <w:rPr>
          <w:b/>
          <w:bCs/>
          <w:iCs/>
          <w:szCs w:val="24"/>
          <w:lang w:val="en-GB"/>
        </w:rPr>
        <w:t>Intermediate</w:t>
      </w:r>
      <w:r>
        <w:rPr>
          <w:bCs/>
          <w:iCs/>
          <w:szCs w:val="24"/>
          <w:lang w:val="en-GB"/>
        </w:rPr>
        <w:t>,</w:t>
      </w:r>
      <w:r w:rsidR="000E77F4" w:rsidRPr="000E77F4">
        <w:rPr>
          <w:szCs w:val="24"/>
        </w:rPr>
        <w:t xml:space="preserve"> </w:t>
      </w:r>
      <w:r w:rsidR="000E77F4">
        <w:rPr>
          <w:szCs w:val="24"/>
        </w:rPr>
        <w:t>Board of</w:t>
      </w:r>
      <w:r>
        <w:rPr>
          <w:bCs/>
          <w:iCs/>
          <w:szCs w:val="24"/>
          <w:lang w:val="en-GB"/>
        </w:rPr>
        <w:t xml:space="preserve"> </w:t>
      </w:r>
      <w:r>
        <w:rPr>
          <w:szCs w:val="24"/>
        </w:rPr>
        <w:t xml:space="preserve">Intermediate </w:t>
      </w:r>
      <w:r w:rsidR="000E77F4">
        <w:rPr>
          <w:szCs w:val="24"/>
        </w:rPr>
        <w:t>Education, A.P. 70% (March 2008</w:t>
      </w:r>
      <w:r>
        <w:rPr>
          <w:szCs w:val="24"/>
        </w:rPr>
        <w:t>)</w:t>
      </w:r>
    </w:p>
    <w:p w:rsidR="005714E1" w:rsidRDefault="005714E1">
      <w:pPr>
        <w:numPr>
          <w:ilvl w:val="0"/>
          <w:numId w:val="3"/>
        </w:numPr>
        <w:tabs>
          <w:tab w:val="left" w:pos="288"/>
        </w:tabs>
        <w:rPr>
          <w:szCs w:val="24"/>
        </w:rPr>
      </w:pPr>
      <w:r>
        <w:rPr>
          <w:b/>
          <w:szCs w:val="24"/>
        </w:rPr>
        <w:t>Secondary Education</w:t>
      </w:r>
      <w:r>
        <w:rPr>
          <w:szCs w:val="24"/>
        </w:rPr>
        <w:t>, Secondary school of  Education,</w:t>
      </w:r>
      <w:r w:rsidR="000E77F4">
        <w:rPr>
          <w:szCs w:val="24"/>
        </w:rPr>
        <w:t xml:space="preserve"> A.P. </w:t>
      </w:r>
      <w:r w:rsidR="00F21403">
        <w:rPr>
          <w:szCs w:val="24"/>
        </w:rPr>
        <w:t>70</w:t>
      </w:r>
      <w:r w:rsidR="000E77F4">
        <w:rPr>
          <w:szCs w:val="24"/>
        </w:rPr>
        <w:t>% (March 2006</w:t>
      </w:r>
      <w:r>
        <w:rPr>
          <w:szCs w:val="24"/>
        </w:rPr>
        <w:t>)</w:t>
      </w:r>
    </w:p>
    <w:p w:rsidR="004268F0" w:rsidRDefault="004268F0" w:rsidP="004268F0">
      <w:pPr>
        <w:tabs>
          <w:tab w:val="left" w:pos="288"/>
        </w:tabs>
        <w:rPr>
          <w:szCs w:val="24"/>
        </w:rPr>
      </w:pPr>
    </w:p>
    <w:p w:rsidR="005714E1" w:rsidRDefault="005714E1">
      <w:pPr>
        <w:shd w:val="clear" w:color="auto" w:fill="C0C0C0"/>
        <w:jc w:val="both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t>Personal Details</w:t>
      </w:r>
    </w:p>
    <w:p w:rsidR="005714E1" w:rsidRDefault="005714E1">
      <w:pPr>
        <w:jc w:val="both"/>
        <w:rPr>
          <w:color w:val="000000"/>
          <w:szCs w:val="24"/>
        </w:rPr>
      </w:pPr>
    </w:p>
    <w:p w:rsidR="00464C6E" w:rsidRPr="00464C6E" w:rsidRDefault="00464C6E" w:rsidP="00464C6E">
      <w:pPr>
        <w:jc w:val="both"/>
        <w:rPr>
          <w:bCs/>
          <w:color w:val="000000"/>
          <w:szCs w:val="24"/>
        </w:rPr>
      </w:pPr>
      <w:r w:rsidRPr="00464C6E">
        <w:rPr>
          <w:bCs/>
          <w:color w:val="000000"/>
          <w:szCs w:val="24"/>
        </w:rPr>
        <w:t xml:space="preserve">Date of Birth: </w:t>
      </w:r>
      <w:r w:rsidRPr="00464C6E">
        <w:rPr>
          <w:bCs/>
          <w:color w:val="000000"/>
          <w:szCs w:val="24"/>
        </w:rPr>
        <w:tab/>
      </w:r>
      <w:r w:rsidRPr="00464C6E">
        <w:rPr>
          <w:bCs/>
          <w:color w:val="000000"/>
          <w:szCs w:val="24"/>
        </w:rPr>
        <w:tab/>
      </w:r>
      <w:proofErr w:type="gramStart"/>
      <w:r w:rsidRPr="00464C6E">
        <w:rPr>
          <w:bCs/>
          <w:color w:val="000000"/>
          <w:szCs w:val="24"/>
        </w:rPr>
        <w:t>15</w:t>
      </w:r>
      <w:r w:rsidRPr="00464C6E">
        <w:rPr>
          <w:bCs/>
          <w:color w:val="000000"/>
          <w:szCs w:val="24"/>
          <w:vertAlign w:val="superscript"/>
        </w:rPr>
        <w:t>th</w:t>
      </w:r>
      <w:r w:rsidRPr="00464C6E">
        <w:rPr>
          <w:bCs/>
          <w:color w:val="000000"/>
          <w:szCs w:val="24"/>
        </w:rPr>
        <w:t xml:space="preserve">  August</w:t>
      </w:r>
      <w:proofErr w:type="gramEnd"/>
      <w:r w:rsidRPr="00464C6E">
        <w:rPr>
          <w:bCs/>
          <w:color w:val="000000"/>
          <w:szCs w:val="24"/>
        </w:rPr>
        <w:t>, 1990</w:t>
      </w:r>
    </w:p>
    <w:p w:rsidR="00464C6E" w:rsidRPr="00464C6E" w:rsidRDefault="00464C6E" w:rsidP="00464C6E">
      <w:pPr>
        <w:jc w:val="both"/>
        <w:rPr>
          <w:bCs/>
          <w:color w:val="000000"/>
          <w:szCs w:val="24"/>
        </w:rPr>
      </w:pPr>
      <w:r w:rsidRPr="00464C6E">
        <w:rPr>
          <w:bCs/>
          <w:color w:val="000000"/>
          <w:szCs w:val="24"/>
        </w:rPr>
        <w:t xml:space="preserve">Languages Known: </w:t>
      </w:r>
      <w:r w:rsidRPr="00464C6E">
        <w:rPr>
          <w:bCs/>
          <w:color w:val="000000"/>
          <w:szCs w:val="24"/>
        </w:rPr>
        <w:tab/>
        <w:t xml:space="preserve">English, Hindi, </w:t>
      </w:r>
      <w:proofErr w:type="spellStart"/>
      <w:r w:rsidRPr="00464C6E">
        <w:rPr>
          <w:bCs/>
          <w:color w:val="000000"/>
          <w:szCs w:val="24"/>
        </w:rPr>
        <w:t>Telugu</w:t>
      </w:r>
      <w:proofErr w:type="gramStart"/>
      <w:r w:rsidRPr="00464C6E">
        <w:rPr>
          <w:bCs/>
          <w:color w:val="000000"/>
          <w:szCs w:val="24"/>
        </w:rPr>
        <w:t>,urdu</w:t>
      </w:r>
      <w:proofErr w:type="spellEnd"/>
      <w:proofErr w:type="gramEnd"/>
      <w:r w:rsidRPr="00464C6E">
        <w:rPr>
          <w:bCs/>
          <w:color w:val="000000"/>
          <w:szCs w:val="24"/>
        </w:rPr>
        <w:t xml:space="preserve"> and Kannada.</w:t>
      </w:r>
    </w:p>
    <w:p w:rsidR="00464C6E" w:rsidRPr="00464C6E" w:rsidRDefault="00464C6E" w:rsidP="00464C6E">
      <w:pPr>
        <w:jc w:val="both"/>
        <w:rPr>
          <w:iCs/>
          <w:szCs w:val="24"/>
        </w:rPr>
      </w:pPr>
      <w:r w:rsidRPr="00464C6E">
        <w:rPr>
          <w:color w:val="000000"/>
          <w:szCs w:val="24"/>
        </w:rPr>
        <w:t>Permanent Address:</w:t>
      </w:r>
      <w:r w:rsidRPr="00464C6E">
        <w:rPr>
          <w:color w:val="000000"/>
          <w:szCs w:val="24"/>
        </w:rPr>
        <w:tab/>
      </w:r>
      <w:r w:rsidRPr="00464C6E">
        <w:rPr>
          <w:szCs w:val="24"/>
        </w:rPr>
        <w:t xml:space="preserve">H.No.5/5, </w:t>
      </w:r>
      <w:proofErr w:type="spellStart"/>
      <w:proofErr w:type="gramStart"/>
      <w:r w:rsidRPr="00464C6E">
        <w:rPr>
          <w:szCs w:val="24"/>
        </w:rPr>
        <w:t>Billurivari</w:t>
      </w:r>
      <w:proofErr w:type="spellEnd"/>
      <w:r w:rsidRPr="00464C6E">
        <w:rPr>
          <w:szCs w:val="24"/>
        </w:rPr>
        <w:t xml:space="preserve">  </w:t>
      </w:r>
      <w:proofErr w:type="spellStart"/>
      <w:r w:rsidRPr="00464C6E">
        <w:rPr>
          <w:szCs w:val="24"/>
        </w:rPr>
        <w:t>palli</w:t>
      </w:r>
      <w:proofErr w:type="spellEnd"/>
      <w:proofErr w:type="gramEnd"/>
      <w:r w:rsidRPr="00464C6E">
        <w:rPr>
          <w:szCs w:val="24"/>
        </w:rPr>
        <w:t xml:space="preserve">, </w:t>
      </w:r>
      <w:proofErr w:type="spellStart"/>
      <w:r w:rsidRPr="00464C6E">
        <w:rPr>
          <w:szCs w:val="24"/>
        </w:rPr>
        <w:t>kotavour</w:t>
      </w:r>
      <w:proofErr w:type="spellEnd"/>
      <w:r w:rsidRPr="00464C6E">
        <w:rPr>
          <w:szCs w:val="24"/>
        </w:rPr>
        <w:t xml:space="preserve"> post, </w:t>
      </w:r>
      <w:proofErr w:type="spellStart"/>
      <w:r w:rsidRPr="00464C6E">
        <w:rPr>
          <w:szCs w:val="24"/>
        </w:rPr>
        <w:t>Madanapalli</w:t>
      </w:r>
      <w:proofErr w:type="spellEnd"/>
      <w:r w:rsidRPr="00464C6E">
        <w:rPr>
          <w:szCs w:val="24"/>
        </w:rPr>
        <w:t xml:space="preserve"> post, </w:t>
      </w:r>
      <w:r w:rsidRPr="00464C6E">
        <w:rPr>
          <w:iCs/>
          <w:szCs w:val="24"/>
        </w:rPr>
        <w:t xml:space="preserve">                      </w:t>
      </w:r>
    </w:p>
    <w:p w:rsidR="00464C6E" w:rsidRPr="00464C6E" w:rsidRDefault="00464C6E" w:rsidP="00464C6E">
      <w:pPr>
        <w:jc w:val="both"/>
        <w:rPr>
          <w:bCs/>
          <w:color w:val="000000"/>
          <w:szCs w:val="24"/>
        </w:rPr>
      </w:pPr>
      <w:r w:rsidRPr="00464C6E">
        <w:rPr>
          <w:szCs w:val="24"/>
        </w:rPr>
        <w:t xml:space="preserve">               </w:t>
      </w:r>
      <w:r>
        <w:rPr>
          <w:szCs w:val="24"/>
        </w:rPr>
        <w:t xml:space="preserve">                    </w:t>
      </w:r>
      <w:r w:rsidRPr="00464C6E">
        <w:rPr>
          <w:szCs w:val="24"/>
        </w:rPr>
        <w:t xml:space="preserve"> Chittoor</w:t>
      </w:r>
      <w:proofErr w:type="gramStart"/>
      <w:r w:rsidRPr="00464C6E">
        <w:rPr>
          <w:szCs w:val="24"/>
        </w:rPr>
        <w:t>,dist,AndhraPradesh,Pin</w:t>
      </w:r>
      <w:proofErr w:type="gramEnd"/>
      <w:r w:rsidRPr="00464C6E">
        <w:rPr>
          <w:szCs w:val="24"/>
        </w:rPr>
        <w:t>-517325</w:t>
      </w:r>
      <w:r>
        <w:rPr>
          <w:color w:val="000000"/>
          <w:szCs w:val="24"/>
        </w:rPr>
        <w:t>.</w:t>
      </w:r>
      <w:r>
        <w:rPr>
          <w:color w:val="000000"/>
          <w:szCs w:val="24"/>
        </w:rPr>
        <w:br/>
        <w:t xml:space="preserve">Present Address:         </w:t>
      </w:r>
      <w:r w:rsidRPr="00464C6E">
        <w:rPr>
          <w:color w:val="000000"/>
          <w:szCs w:val="24"/>
        </w:rPr>
        <w:t>No 2</w:t>
      </w:r>
      <w:r w:rsidRPr="00464C6E">
        <w:rPr>
          <w:bCs/>
          <w:color w:val="000000"/>
          <w:szCs w:val="24"/>
        </w:rPr>
        <w:t>,1</w:t>
      </w:r>
      <w:r w:rsidRPr="00464C6E">
        <w:rPr>
          <w:bCs/>
          <w:color w:val="000000"/>
          <w:szCs w:val="24"/>
          <w:vertAlign w:val="superscript"/>
        </w:rPr>
        <w:t>st</w:t>
      </w:r>
      <w:r w:rsidRPr="00464C6E">
        <w:rPr>
          <w:bCs/>
          <w:color w:val="000000"/>
          <w:szCs w:val="24"/>
        </w:rPr>
        <w:t xml:space="preserve"> Floor, 15</w:t>
      </w:r>
      <w:r w:rsidRPr="00464C6E">
        <w:rPr>
          <w:bCs/>
          <w:color w:val="000000"/>
          <w:szCs w:val="24"/>
          <w:vertAlign w:val="superscript"/>
        </w:rPr>
        <w:t>th</w:t>
      </w:r>
      <w:r w:rsidRPr="00464C6E">
        <w:rPr>
          <w:bCs/>
          <w:color w:val="000000"/>
          <w:szCs w:val="24"/>
        </w:rPr>
        <w:t xml:space="preserve"> Cross, 29</w:t>
      </w:r>
      <w:r w:rsidRPr="00464C6E">
        <w:rPr>
          <w:bCs/>
          <w:color w:val="000000"/>
          <w:szCs w:val="24"/>
          <w:vertAlign w:val="superscript"/>
        </w:rPr>
        <w:t>th</w:t>
      </w:r>
      <w:r w:rsidRPr="00464C6E">
        <w:rPr>
          <w:bCs/>
          <w:color w:val="000000"/>
          <w:szCs w:val="24"/>
        </w:rPr>
        <w:t xml:space="preserve"> main, BTM Layout 2</w:t>
      </w:r>
      <w:r w:rsidRPr="00464C6E">
        <w:rPr>
          <w:bCs/>
          <w:color w:val="000000"/>
          <w:szCs w:val="24"/>
          <w:vertAlign w:val="superscript"/>
        </w:rPr>
        <w:t>nd</w:t>
      </w:r>
      <w:r w:rsidRPr="00464C6E">
        <w:rPr>
          <w:bCs/>
          <w:color w:val="000000"/>
          <w:szCs w:val="24"/>
        </w:rPr>
        <w:t xml:space="preserve"> Stage</w:t>
      </w:r>
    </w:p>
    <w:p w:rsidR="00464C6E" w:rsidRPr="00464C6E" w:rsidRDefault="00464C6E" w:rsidP="00464C6E">
      <w:pPr>
        <w:jc w:val="both"/>
        <w:rPr>
          <w:bCs/>
          <w:color w:val="000000"/>
          <w:szCs w:val="24"/>
        </w:rPr>
      </w:pPr>
      <w:r w:rsidRPr="00464C6E">
        <w:rPr>
          <w:bCs/>
          <w:color w:val="000000"/>
          <w:szCs w:val="24"/>
        </w:rPr>
        <w:t xml:space="preserve">               </w:t>
      </w:r>
      <w:r>
        <w:rPr>
          <w:bCs/>
          <w:color w:val="000000"/>
          <w:szCs w:val="24"/>
        </w:rPr>
        <w:t xml:space="preserve">                     </w:t>
      </w:r>
      <w:proofErr w:type="gramStart"/>
      <w:r w:rsidRPr="00464C6E">
        <w:rPr>
          <w:bCs/>
          <w:color w:val="000000"/>
          <w:szCs w:val="24"/>
        </w:rPr>
        <w:t>Bangalore- 560076,</w:t>
      </w:r>
      <w:r>
        <w:rPr>
          <w:bCs/>
          <w:color w:val="000000"/>
          <w:szCs w:val="24"/>
        </w:rPr>
        <w:t xml:space="preserve"> Karnataka.</w:t>
      </w:r>
      <w:proofErr w:type="gramEnd"/>
    </w:p>
    <w:p w:rsidR="00464C6E" w:rsidRPr="00464C6E" w:rsidRDefault="00464C6E" w:rsidP="00464C6E">
      <w:pPr>
        <w:jc w:val="both"/>
        <w:rPr>
          <w:color w:val="000000"/>
          <w:szCs w:val="24"/>
        </w:rPr>
      </w:pPr>
      <w:r w:rsidRPr="00464C6E">
        <w:rPr>
          <w:bCs/>
          <w:color w:val="000000"/>
          <w:szCs w:val="24"/>
        </w:rPr>
        <w:t>Sex:</w:t>
      </w:r>
      <w:r w:rsidRPr="00464C6E">
        <w:rPr>
          <w:bCs/>
          <w:color w:val="000000"/>
          <w:szCs w:val="24"/>
        </w:rPr>
        <w:tab/>
      </w:r>
      <w:r w:rsidRPr="00464C6E">
        <w:rPr>
          <w:bCs/>
          <w:color w:val="000000"/>
          <w:szCs w:val="24"/>
        </w:rPr>
        <w:tab/>
      </w:r>
      <w:r w:rsidRPr="00464C6E">
        <w:rPr>
          <w:bCs/>
          <w:color w:val="000000"/>
          <w:szCs w:val="24"/>
        </w:rPr>
        <w:tab/>
        <w:t>Female</w:t>
      </w:r>
    </w:p>
    <w:p w:rsidR="00464C6E" w:rsidRPr="00464C6E" w:rsidRDefault="00464C6E" w:rsidP="00464C6E">
      <w:pPr>
        <w:jc w:val="both"/>
        <w:rPr>
          <w:szCs w:val="24"/>
        </w:rPr>
      </w:pPr>
      <w:r w:rsidRPr="00464C6E">
        <w:rPr>
          <w:color w:val="000000"/>
          <w:szCs w:val="24"/>
        </w:rPr>
        <w:t>Marit</w:t>
      </w:r>
      <w:r>
        <w:rPr>
          <w:color w:val="000000"/>
          <w:szCs w:val="24"/>
        </w:rPr>
        <w:t xml:space="preserve">al Status             </w:t>
      </w:r>
      <w:r w:rsidRPr="00464C6E">
        <w:rPr>
          <w:color w:val="000000"/>
          <w:szCs w:val="24"/>
        </w:rPr>
        <w:t>Married</w:t>
      </w:r>
    </w:p>
    <w:p w:rsidR="005714E1" w:rsidRPr="00464C6E" w:rsidRDefault="005714E1">
      <w:pPr>
        <w:jc w:val="both"/>
        <w:rPr>
          <w:szCs w:val="24"/>
        </w:rPr>
      </w:pPr>
    </w:p>
    <w:sectPr w:rsidR="005714E1" w:rsidRPr="00464C6E" w:rsidSect="00BA2AC9">
      <w:pgSz w:w="11906" w:h="16838"/>
      <w:pgMar w:top="900" w:right="119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B5C" w:rsidRDefault="008A3B5C" w:rsidP="00E069DF">
      <w:r>
        <w:separator/>
      </w:r>
    </w:p>
  </w:endnote>
  <w:endnote w:type="continuationSeparator" w:id="0">
    <w:p w:rsidR="008A3B5C" w:rsidRDefault="008A3B5C" w:rsidP="00E06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B5C" w:rsidRDefault="008A3B5C" w:rsidP="00E069DF">
      <w:r>
        <w:separator/>
      </w:r>
    </w:p>
  </w:footnote>
  <w:footnote w:type="continuationSeparator" w:id="0">
    <w:p w:rsidR="008A3B5C" w:rsidRDefault="008A3B5C" w:rsidP="00E06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7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b/>
      </w:rPr>
    </w:lvl>
  </w:abstractNum>
  <w:abstractNum w:abstractNumId="3">
    <w:nsid w:val="051A66F8"/>
    <w:multiLevelType w:val="hybridMultilevel"/>
    <w:tmpl w:val="08BA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D30C1"/>
    <w:multiLevelType w:val="hybridMultilevel"/>
    <w:tmpl w:val="514AF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A270BA"/>
    <w:multiLevelType w:val="hybridMultilevel"/>
    <w:tmpl w:val="E318BAC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>
    <w:nsid w:val="209F1EE5"/>
    <w:multiLevelType w:val="hybridMultilevel"/>
    <w:tmpl w:val="CF70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310C14"/>
    <w:multiLevelType w:val="hybridMultilevel"/>
    <w:tmpl w:val="06A65678"/>
    <w:lvl w:ilvl="0" w:tplc="00000003">
      <w:start w:val="2"/>
      <w:numFmt w:val="bullet"/>
      <w:lvlText w:val=""/>
      <w:lvlJc w:val="left"/>
      <w:pPr>
        <w:ind w:left="360" w:hanging="360"/>
      </w:pPr>
      <w:rPr>
        <w:rFonts w:ascii="Symbol" w:hAnsi="Symbol" w:cs="Times New Roman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2F3722F"/>
    <w:multiLevelType w:val="hybridMultilevel"/>
    <w:tmpl w:val="A4C6F2DC"/>
    <w:lvl w:ilvl="0" w:tplc="00000003">
      <w:start w:val="2"/>
      <w:numFmt w:val="bullet"/>
      <w:lvlText w:val=""/>
      <w:lvlJc w:val="left"/>
      <w:pPr>
        <w:ind w:left="720" w:hanging="360"/>
      </w:pPr>
      <w:rPr>
        <w:rFonts w:ascii="Symbol" w:hAnsi="Symbol" w:cs="Times New Roman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687E22"/>
    <w:multiLevelType w:val="hybridMultilevel"/>
    <w:tmpl w:val="82A2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0D1704"/>
    <w:multiLevelType w:val="multilevel"/>
    <w:tmpl w:val="716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F056AD"/>
    <w:multiLevelType w:val="multilevel"/>
    <w:tmpl w:val="92D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80431F"/>
    <w:multiLevelType w:val="hybridMultilevel"/>
    <w:tmpl w:val="80F00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3A59E5"/>
    <w:multiLevelType w:val="hybridMultilevel"/>
    <w:tmpl w:val="DBD2A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B6A5B5B"/>
    <w:multiLevelType w:val="hybridMultilevel"/>
    <w:tmpl w:val="E7CE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A3166B"/>
    <w:multiLevelType w:val="hybridMultilevel"/>
    <w:tmpl w:val="8AC40D3C"/>
    <w:lvl w:ilvl="0" w:tplc="00000003">
      <w:start w:val="2"/>
      <w:numFmt w:val="bullet"/>
      <w:lvlText w:val=""/>
      <w:lvlJc w:val="left"/>
      <w:pPr>
        <w:ind w:left="720" w:hanging="360"/>
      </w:pPr>
      <w:rPr>
        <w:rFonts w:ascii="Symbol" w:hAnsi="Symbol" w:cs="Times New Roman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754123"/>
    <w:multiLevelType w:val="hybridMultilevel"/>
    <w:tmpl w:val="1FC8A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BA20D39"/>
    <w:multiLevelType w:val="multilevel"/>
    <w:tmpl w:val="008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EB126C"/>
    <w:multiLevelType w:val="hybridMultilevel"/>
    <w:tmpl w:val="7F486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C746E0"/>
    <w:multiLevelType w:val="hybridMultilevel"/>
    <w:tmpl w:val="8DBA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FD09CD"/>
    <w:multiLevelType w:val="multilevel"/>
    <w:tmpl w:val="390C09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2"/>
    </w:lvlOverride>
  </w:num>
  <w:num w:numId="6">
    <w:abstractNumId w:val="11"/>
    <w:lvlOverride w:ilvl="0">
      <w:startOverride w:val="3"/>
    </w:lvlOverride>
  </w:num>
  <w:num w:numId="7">
    <w:abstractNumId w:val="11"/>
    <w:lvlOverride w:ilvl="0">
      <w:startOverride w:val="4"/>
    </w:lvlOverride>
  </w:num>
  <w:num w:numId="8">
    <w:abstractNumId w:val="10"/>
    <w:lvlOverride w:ilvl="0">
      <w:startOverride w:val="1"/>
    </w:lvlOverride>
  </w:num>
  <w:num w:numId="9">
    <w:abstractNumId w:val="10"/>
    <w:lvlOverride w:ilvl="0">
      <w:startOverride w:val="2"/>
    </w:lvlOverride>
  </w:num>
  <w:num w:numId="10">
    <w:abstractNumId w:val="10"/>
    <w:lvlOverride w:ilvl="0">
      <w:startOverride w:val="3"/>
    </w:lvlOverride>
  </w:num>
  <w:num w:numId="11">
    <w:abstractNumId w:val="10"/>
    <w:lvlOverride w:ilvl="0">
      <w:startOverride w:val="4"/>
    </w:lvlOverride>
  </w:num>
  <w:num w:numId="12">
    <w:abstractNumId w:val="6"/>
  </w:num>
  <w:num w:numId="13">
    <w:abstractNumId w:val="13"/>
  </w:num>
  <w:num w:numId="14">
    <w:abstractNumId w:val="9"/>
  </w:num>
  <w:num w:numId="15">
    <w:abstractNumId w:val="14"/>
  </w:num>
  <w:num w:numId="16">
    <w:abstractNumId w:val="12"/>
  </w:num>
  <w:num w:numId="17">
    <w:abstractNumId w:val="18"/>
  </w:num>
  <w:num w:numId="18">
    <w:abstractNumId w:val="7"/>
  </w:num>
  <w:num w:numId="19">
    <w:abstractNumId w:val="4"/>
  </w:num>
  <w:num w:numId="20">
    <w:abstractNumId w:val="8"/>
  </w:num>
  <w:num w:numId="21">
    <w:abstractNumId w:val="15"/>
  </w:num>
  <w:num w:numId="22">
    <w:abstractNumId w:val="5"/>
  </w:num>
  <w:num w:numId="23">
    <w:abstractNumId w:val="19"/>
  </w:num>
  <w:num w:numId="24">
    <w:abstractNumId w:val="16"/>
  </w:num>
  <w:num w:numId="25">
    <w:abstractNumId w:val="20"/>
  </w:num>
  <w:num w:numId="26">
    <w:abstractNumId w:val="1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39A"/>
    <w:rsid w:val="000110A3"/>
    <w:rsid w:val="00015BE5"/>
    <w:rsid w:val="000357D9"/>
    <w:rsid w:val="000738C2"/>
    <w:rsid w:val="000A6D9D"/>
    <w:rsid w:val="000E77F4"/>
    <w:rsid w:val="001C2D7E"/>
    <w:rsid w:val="00211141"/>
    <w:rsid w:val="002372DA"/>
    <w:rsid w:val="00254ABD"/>
    <w:rsid w:val="00270C5E"/>
    <w:rsid w:val="00281030"/>
    <w:rsid w:val="002D5B2F"/>
    <w:rsid w:val="002D6B31"/>
    <w:rsid w:val="002E36DB"/>
    <w:rsid w:val="0035784B"/>
    <w:rsid w:val="00361596"/>
    <w:rsid w:val="003D0AFC"/>
    <w:rsid w:val="004268F0"/>
    <w:rsid w:val="004430AC"/>
    <w:rsid w:val="00444FCA"/>
    <w:rsid w:val="00464C6E"/>
    <w:rsid w:val="00470E43"/>
    <w:rsid w:val="004E5407"/>
    <w:rsid w:val="004F3C40"/>
    <w:rsid w:val="00506EFD"/>
    <w:rsid w:val="00532B76"/>
    <w:rsid w:val="00545957"/>
    <w:rsid w:val="00551BF8"/>
    <w:rsid w:val="00553C86"/>
    <w:rsid w:val="005714E1"/>
    <w:rsid w:val="005A3BEF"/>
    <w:rsid w:val="005A4989"/>
    <w:rsid w:val="005E373C"/>
    <w:rsid w:val="00680C4A"/>
    <w:rsid w:val="007130DB"/>
    <w:rsid w:val="00723AE7"/>
    <w:rsid w:val="00731ACB"/>
    <w:rsid w:val="00777DFB"/>
    <w:rsid w:val="007C10B2"/>
    <w:rsid w:val="0082342E"/>
    <w:rsid w:val="008622DD"/>
    <w:rsid w:val="00895614"/>
    <w:rsid w:val="008A3B5C"/>
    <w:rsid w:val="008D78BB"/>
    <w:rsid w:val="008E7F26"/>
    <w:rsid w:val="00907C13"/>
    <w:rsid w:val="00966847"/>
    <w:rsid w:val="00A90397"/>
    <w:rsid w:val="00A97295"/>
    <w:rsid w:val="00AC3C5B"/>
    <w:rsid w:val="00B55739"/>
    <w:rsid w:val="00B76967"/>
    <w:rsid w:val="00B8680B"/>
    <w:rsid w:val="00BA2AC9"/>
    <w:rsid w:val="00C474C9"/>
    <w:rsid w:val="00C56424"/>
    <w:rsid w:val="00C75A9C"/>
    <w:rsid w:val="00D05C3D"/>
    <w:rsid w:val="00D65DD7"/>
    <w:rsid w:val="00DB1C1F"/>
    <w:rsid w:val="00DC341D"/>
    <w:rsid w:val="00E069DF"/>
    <w:rsid w:val="00E4639A"/>
    <w:rsid w:val="00ED2311"/>
    <w:rsid w:val="00F21403"/>
    <w:rsid w:val="00F53AA3"/>
    <w:rsid w:val="00F70AC0"/>
    <w:rsid w:val="00FA3FCD"/>
    <w:rsid w:val="00FC0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C1F"/>
    <w:pPr>
      <w:suppressAutoHyphens/>
    </w:pPr>
    <w:rPr>
      <w:sz w:val="24"/>
      <w:lang w:eastAsia="ar-SA"/>
    </w:rPr>
  </w:style>
  <w:style w:type="paragraph" w:styleId="Heading6">
    <w:name w:val="heading 6"/>
    <w:basedOn w:val="Normal"/>
    <w:next w:val="Normal"/>
    <w:qFormat/>
    <w:rsid w:val="00DB1C1F"/>
    <w:pPr>
      <w:keepNext/>
      <w:tabs>
        <w:tab w:val="num" w:pos="1152"/>
      </w:tabs>
      <w:ind w:left="1152" w:hanging="1152"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qFormat/>
    <w:rsid w:val="00DB1C1F"/>
    <w:pPr>
      <w:keepNext/>
      <w:tabs>
        <w:tab w:val="num" w:pos="1296"/>
      </w:tabs>
      <w:ind w:left="1296" w:hanging="1296"/>
      <w:outlineLvl w:val="6"/>
    </w:pPr>
    <w:rPr>
      <w:b/>
      <w:bCs/>
      <w:sz w:val="20"/>
    </w:rPr>
  </w:style>
  <w:style w:type="paragraph" w:styleId="Heading8">
    <w:name w:val="heading 8"/>
    <w:basedOn w:val="Normal"/>
    <w:next w:val="Normal"/>
    <w:qFormat/>
    <w:rsid w:val="00DB1C1F"/>
    <w:pPr>
      <w:keepNext/>
      <w:shd w:val="clear" w:color="auto" w:fill="C0C0C0"/>
      <w:tabs>
        <w:tab w:val="num" w:pos="1440"/>
      </w:tabs>
      <w:ind w:left="1440" w:hanging="1440"/>
      <w:jc w:val="both"/>
      <w:outlineLvl w:val="7"/>
    </w:pPr>
    <w:rPr>
      <w:b/>
      <w:bCs/>
      <w:color w:val="000000"/>
      <w:sz w:val="22"/>
      <w:szCs w:val="22"/>
    </w:rPr>
  </w:style>
  <w:style w:type="paragraph" w:styleId="Heading9">
    <w:name w:val="heading 9"/>
    <w:basedOn w:val="Normal"/>
    <w:next w:val="Normal"/>
    <w:qFormat/>
    <w:rsid w:val="00DB1C1F"/>
    <w:pPr>
      <w:keepNext/>
      <w:tabs>
        <w:tab w:val="num" w:pos="1584"/>
      </w:tabs>
      <w:ind w:left="1584" w:hanging="1584"/>
      <w:outlineLvl w:val="8"/>
    </w:pPr>
    <w:rPr>
      <w:b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B1C1F"/>
    <w:rPr>
      <w:rFonts w:ascii="Symbol" w:hAnsi="Symbol" w:cs="Symbol"/>
    </w:rPr>
  </w:style>
  <w:style w:type="character" w:customStyle="1" w:styleId="WW8Num2z0">
    <w:name w:val="WW8Num2z0"/>
    <w:rsid w:val="00DB1C1F"/>
    <w:rPr>
      <w:rFonts w:ascii="Symbol" w:hAnsi="Symbol"/>
    </w:rPr>
  </w:style>
  <w:style w:type="character" w:customStyle="1" w:styleId="WW8Num3z0">
    <w:name w:val="WW8Num3z0"/>
    <w:rsid w:val="00DB1C1F"/>
    <w:rPr>
      <w:rFonts w:ascii="Symbol" w:hAnsi="Symbol"/>
    </w:rPr>
  </w:style>
  <w:style w:type="character" w:customStyle="1" w:styleId="WW8Num4z0">
    <w:name w:val="WW8Num4z0"/>
    <w:rsid w:val="00DB1C1F"/>
    <w:rPr>
      <w:rFonts w:ascii="Symbol" w:hAnsi="Symbol"/>
    </w:rPr>
  </w:style>
  <w:style w:type="character" w:customStyle="1" w:styleId="WW8Num6z0">
    <w:name w:val="WW8Num6z0"/>
    <w:rsid w:val="00DB1C1F"/>
    <w:rPr>
      <w:rFonts w:ascii="Wingdings" w:hAnsi="Wingdings"/>
    </w:rPr>
  </w:style>
  <w:style w:type="character" w:customStyle="1" w:styleId="WW8Num6z3">
    <w:name w:val="WW8Num6z3"/>
    <w:rsid w:val="00DB1C1F"/>
    <w:rPr>
      <w:rFonts w:ascii="Symbol" w:hAnsi="Symbol"/>
    </w:rPr>
  </w:style>
  <w:style w:type="character" w:customStyle="1" w:styleId="WW8Num6z4">
    <w:name w:val="WW8Num6z4"/>
    <w:rsid w:val="00DB1C1F"/>
    <w:rPr>
      <w:rFonts w:ascii="Courier New" w:hAnsi="Courier New" w:cs="Courier New"/>
    </w:rPr>
  </w:style>
  <w:style w:type="character" w:customStyle="1" w:styleId="WW8Num7z0">
    <w:name w:val="WW8Num7z0"/>
    <w:rsid w:val="00DB1C1F"/>
    <w:rPr>
      <w:rFonts w:ascii="Symbol" w:eastAsia="Times New Roman" w:hAnsi="Symbol" w:cs="Times New Roman"/>
      <w:b/>
    </w:rPr>
  </w:style>
  <w:style w:type="character" w:customStyle="1" w:styleId="WW8Num7z1">
    <w:name w:val="WW8Num7z1"/>
    <w:rsid w:val="00DB1C1F"/>
    <w:rPr>
      <w:rFonts w:ascii="Courier New" w:hAnsi="Courier New" w:cs="Courier New"/>
    </w:rPr>
  </w:style>
  <w:style w:type="character" w:customStyle="1" w:styleId="WW8Num7z2">
    <w:name w:val="WW8Num7z2"/>
    <w:rsid w:val="00DB1C1F"/>
    <w:rPr>
      <w:rFonts w:ascii="Wingdings" w:hAnsi="Wingdings"/>
    </w:rPr>
  </w:style>
  <w:style w:type="character" w:customStyle="1" w:styleId="WW8Num7z3">
    <w:name w:val="WW8Num7z3"/>
    <w:rsid w:val="00DB1C1F"/>
    <w:rPr>
      <w:rFonts w:ascii="Symbol" w:hAnsi="Symbol"/>
    </w:rPr>
  </w:style>
  <w:style w:type="character" w:customStyle="1" w:styleId="WW8Num8z0">
    <w:name w:val="WW8Num8z0"/>
    <w:rsid w:val="00DB1C1F"/>
    <w:rPr>
      <w:rFonts w:ascii="Symbol" w:hAnsi="Symbol"/>
    </w:rPr>
  </w:style>
  <w:style w:type="character" w:customStyle="1" w:styleId="WW8Num8z1">
    <w:name w:val="WW8Num8z1"/>
    <w:rsid w:val="00DB1C1F"/>
    <w:rPr>
      <w:rFonts w:ascii="Courier New" w:hAnsi="Courier New" w:cs="Courier New"/>
    </w:rPr>
  </w:style>
  <w:style w:type="character" w:customStyle="1" w:styleId="WW8Num8z2">
    <w:name w:val="WW8Num8z2"/>
    <w:rsid w:val="00DB1C1F"/>
    <w:rPr>
      <w:rFonts w:ascii="Wingdings" w:hAnsi="Wingdings"/>
    </w:rPr>
  </w:style>
  <w:style w:type="character" w:customStyle="1" w:styleId="WW8Num9z0">
    <w:name w:val="WW8Num9z0"/>
    <w:rsid w:val="00DB1C1F"/>
    <w:rPr>
      <w:rFonts w:ascii="Wingdings" w:hAnsi="Wingdings"/>
    </w:rPr>
  </w:style>
  <w:style w:type="character" w:customStyle="1" w:styleId="WW8Num9z1">
    <w:name w:val="WW8Num9z1"/>
    <w:rsid w:val="00DB1C1F"/>
    <w:rPr>
      <w:rFonts w:ascii="Courier New" w:hAnsi="Courier New" w:cs="Courier New"/>
    </w:rPr>
  </w:style>
  <w:style w:type="character" w:customStyle="1" w:styleId="WW8Num9z2">
    <w:name w:val="WW8Num9z2"/>
    <w:rsid w:val="00DB1C1F"/>
    <w:rPr>
      <w:rFonts w:ascii="Wingdings" w:hAnsi="Wingdings" w:cs="Times New Roman"/>
    </w:rPr>
  </w:style>
  <w:style w:type="character" w:customStyle="1" w:styleId="WW8Num9z3">
    <w:name w:val="WW8Num9z3"/>
    <w:rsid w:val="00DB1C1F"/>
    <w:rPr>
      <w:rFonts w:ascii="Symbol" w:hAnsi="Symbol" w:cs="Times New Roman"/>
    </w:rPr>
  </w:style>
  <w:style w:type="character" w:customStyle="1" w:styleId="Absatz-Standardschriftart">
    <w:name w:val="Absatz-Standardschriftart"/>
    <w:rsid w:val="00DB1C1F"/>
  </w:style>
  <w:style w:type="character" w:customStyle="1" w:styleId="WW8Num2z1">
    <w:name w:val="WW8Num2z1"/>
    <w:rsid w:val="00DB1C1F"/>
    <w:rPr>
      <w:rFonts w:ascii="Courier New" w:hAnsi="Courier New" w:cs="Courier New"/>
    </w:rPr>
  </w:style>
  <w:style w:type="character" w:customStyle="1" w:styleId="WW8Num2z2">
    <w:name w:val="WW8Num2z2"/>
    <w:rsid w:val="00DB1C1F"/>
    <w:rPr>
      <w:rFonts w:ascii="Wingdings" w:hAnsi="Wingdings"/>
    </w:rPr>
  </w:style>
  <w:style w:type="character" w:customStyle="1" w:styleId="WW8Num3z1">
    <w:name w:val="WW8Num3z1"/>
    <w:rsid w:val="00DB1C1F"/>
    <w:rPr>
      <w:rFonts w:ascii="Courier New" w:hAnsi="Courier New" w:cs="Courier New"/>
    </w:rPr>
  </w:style>
  <w:style w:type="character" w:customStyle="1" w:styleId="WW8Num3z2">
    <w:name w:val="WW8Num3z2"/>
    <w:rsid w:val="00DB1C1F"/>
    <w:rPr>
      <w:rFonts w:ascii="Wingdings" w:hAnsi="Wingdings"/>
    </w:rPr>
  </w:style>
  <w:style w:type="character" w:customStyle="1" w:styleId="WW8Num4z1">
    <w:name w:val="WW8Num4z1"/>
    <w:rsid w:val="00DB1C1F"/>
    <w:rPr>
      <w:rFonts w:ascii="Courier New" w:hAnsi="Courier New" w:cs="Courier New"/>
    </w:rPr>
  </w:style>
  <w:style w:type="character" w:customStyle="1" w:styleId="WW8Num4z2">
    <w:name w:val="WW8Num4z2"/>
    <w:rsid w:val="00DB1C1F"/>
    <w:rPr>
      <w:rFonts w:ascii="Wingdings" w:hAnsi="Wingdings"/>
    </w:rPr>
  </w:style>
  <w:style w:type="character" w:customStyle="1" w:styleId="DefaultParagraphFont1">
    <w:name w:val="Default Paragraph Font1"/>
    <w:rsid w:val="00DB1C1F"/>
  </w:style>
  <w:style w:type="character" w:customStyle="1" w:styleId="HeaderChar">
    <w:name w:val="Header Char"/>
    <w:rsid w:val="00DB1C1F"/>
    <w:rPr>
      <w:sz w:val="24"/>
    </w:rPr>
  </w:style>
  <w:style w:type="character" w:customStyle="1" w:styleId="FooterChar">
    <w:name w:val="Footer Char"/>
    <w:rsid w:val="00DB1C1F"/>
    <w:rPr>
      <w:sz w:val="24"/>
    </w:rPr>
  </w:style>
  <w:style w:type="paragraph" w:customStyle="1" w:styleId="Heading">
    <w:name w:val="Heading"/>
    <w:basedOn w:val="Normal"/>
    <w:next w:val="BodyText"/>
    <w:rsid w:val="00DB1C1F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DB1C1F"/>
    <w:pPr>
      <w:spacing w:after="120"/>
    </w:pPr>
  </w:style>
  <w:style w:type="paragraph" w:styleId="List">
    <w:name w:val="List"/>
    <w:basedOn w:val="BodyText"/>
    <w:rsid w:val="00DB1C1F"/>
    <w:rPr>
      <w:rFonts w:cs="Tahoma"/>
    </w:rPr>
  </w:style>
  <w:style w:type="paragraph" w:styleId="Caption">
    <w:name w:val="caption"/>
    <w:basedOn w:val="Normal"/>
    <w:qFormat/>
    <w:rsid w:val="00DB1C1F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rsid w:val="00DB1C1F"/>
    <w:pPr>
      <w:suppressLineNumbers/>
    </w:pPr>
    <w:rPr>
      <w:rFonts w:cs="Tahoma"/>
    </w:rPr>
  </w:style>
  <w:style w:type="paragraph" w:styleId="BodyText2">
    <w:name w:val="Body Text 2"/>
    <w:basedOn w:val="Normal"/>
    <w:rsid w:val="00DB1C1F"/>
    <w:pPr>
      <w:widowControl w:val="0"/>
      <w:tabs>
        <w:tab w:val="left" w:pos="1613"/>
      </w:tabs>
      <w:autoSpaceDE w:val="0"/>
      <w:spacing w:line="293" w:lineRule="exact"/>
    </w:pPr>
    <w:rPr>
      <w:color w:val="000000"/>
      <w:sz w:val="20"/>
    </w:rPr>
  </w:style>
  <w:style w:type="paragraph" w:styleId="ListParagraph">
    <w:name w:val="List Paragraph"/>
    <w:basedOn w:val="Normal"/>
    <w:qFormat/>
    <w:rsid w:val="00DB1C1F"/>
    <w:pPr>
      <w:suppressAutoHyphens w:val="0"/>
      <w:ind w:left="720"/>
    </w:pPr>
    <w:rPr>
      <w:rFonts w:cs="Mangal"/>
      <w:szCs w:val="24"/>
    </w:rPr>
  </w:style>
  <w:style w:type="paragraph" w:customStyle="1" w:styleId="Char">
    <w:name w:val="Char"/>
    <w:basedOn w:val="Normal"/>
    <w:rsid w:val="00DB1C1F"/>
    <w:pPr>
      <w:suppressAutoHyphens w:val="0"/>
      <w:spacing w:after="160" w:line="240" w:lineRule="exact"/>
    </w:pPr>
    <w:rPr>
      <w:rFonts w:ascii="Verdana" w:hAnsi="Verdana" w:cs="Verdana"/>
      <w:sz w:val="16"/>
      <w:szCs w:val="16"/>
    </w:rPr>
  </w:style>
  <w:style w:type="paragraph" w:styleId="Header">
    <w:name w:val="header"/>
    <w:basedOn w:val="Normal"/>
    <w:rsid w:val="00DB1C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DB1C1F"/>
    <w:pPr>
      <w:tabs>
        <w:tab w:val="center" w:pos="4680"/>
        <w:tab w:val="right" w:pos="9360"/>
      </w:tabs>
    </w:pPr>
  </w:style>
  <w:style w:type="character" w:customStyle="1" w:styleId="apple-converted-space">
    <w:name w:val="apple-converted-space"/>
    <w:basedOn w:val="DefaultParagraphFont"/>
    <w:rsid w:val="00E069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C1F"/>
    <w:pPr>
      <w:suppressAutoHyphens/>
    </w:pPr>
    <w:rPr>
      <w:sz w:val="24"/>
      <w:lang w:eastAsia="ar-SA"/>
    </w:rPr>
  </w:style>
  <w:style w:type="paragraph" w:styleId="Heading6">
    <w:name w:val="heading 6"/>
    <w:basedOn w:val="Normal"/>
    <w:next w:val="Normal"/>
    <w:qFormat/>
    <w:rsid w:val="00DB1C1F"/>
    <w:pPr>
      <w:keepNext/>
      <w:tabs>
        <w:tab w:val="num" w:pos="1152"/>
      </w:tabs>
      <w:ind w:left="1152" w:hanging="1152"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qFormat/>
    <w:rsid w:val="00DB1C1F"/>
    <w:pPr>
      <w:keepNext/>
      <w:tabs>
        <w:tab w:val="num" w:pos="1296"/>
      </w:tabs>
      <w:ind w:left="1296" w:hanging="1296"/>
      <w:outlineLvl w:val="6"/>
    </w:pPr>
    <w:rPr>
      <w:b/>
      <w:bCs/>
      <w:sz w:val="20"/>
    </w:rPr>
  </w:style>
  <w:style w:type="paragraph" w:styleId="Heading8">
    <w:name w:val="heading 8"/>
    <w:basedOn w:val="Normal"/>
    <w:next w:val="Normal"/>
    <w:qFormat/>
    <w:rsid w:val="00DB1C1F"/>
    <w:pPr>
      <w:keepNext/>
      <w:shd w:val="clear" w:color="auto" w:fill="C0C0C0"/>
      <w:tabs>
        <w:tab w:val="num" w:pos="1440"/>
      </w:tabs>
      <w:ind w:left="1440" w:hanging="1440"/>
      <w:jc w:val="both"/>
      <w:outlineLvl w:val="7"/>
    </w:pPr>
    <w:rPr>
      <w:b/>
      <w:bCs/>
      <w:color w:val="000000"/>
      <w:sz w:val="22"/>
      <w:szCs w:val="22"/>
    </w:rPr>
  </w:style>
  <w:style w:type="paragraph" w:styleId="Heading9">
    <w:name w:val="heading 9"/>
    <w:basedOn w:val="Normal"/>
    <w:next w:val="Normal"/>
    <w:qFormat/>
    <w:rsid w:val="00DB1C1F"/>
    <w:pPr>
      <w:keepNext/>
      <w:tabs>
        <w:tab w:val="num" w:pos="1584"/>
      </w:tabs>
      <w:ind w:left="1584" w:hanging="1584"/>
      <w:outlineLvl w:val="8"/>
    </w:pPr>
    <w:rPr>
      <w:b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B1C1F"/>
    <w:rPr>
      <w:rFonts w:ascii="Symbol" w:hAnsi="Symbol" w:cs="Symbol"/>
    </w:rPr>
  </w:style>
  <w:style w:type="character" w:customStyle="1" w:styleId="WW8Num2z0">
    <w:name w:val="WW8Num2z0"/>
    <w:rsid w:val="00DB1C1F"/>
    <w:rPr>
      <w:rFonts w:ascii="Symbol" w:hAnsi="Symbol"/>
    </w:rPr>
  </w:style>
  <w:style w:type="character" w:customStyle="1" w:styleId="WW8Num3z0">
    <w:name w:val="WW8Num3z0"/>
    <w:rsid w:val="00DB1C1F"/>
    <w:rPr>
      <w:rFonts w:ascii="Symbol" w:hAnsi="Symbol"/>
    </w:rPr>
  </w:style>
  <w:style w:type="character" w:customStyle="1" w:styleId="WW8Num4z0">
    <w:name w:val="WW8Num4z0"/>
    <w:rsid w:val="00DB1C1F"/>
    <w:rPr>
      <w:rFonts w:ascii="Symbol" w:hAnsi="Symbol"/>
    </w:rPr>
  </w:style>
  <w:style w:type="character" w:customStyle="1" w:styleId="WW8Num6z0">
    <w:name w:val="WW8Num6z0"/>
    <w:rsid w:val="00DB1C1F"/>
    <w:rPr>
      <w:rFonts w:ascii="Wingdings" w:hAnsi="Wingdings"/>
    </w:rPr>
  </w:style>
  <w:style w:type="character" w:customStyle="1" w:styleId="WW8Num6z3">
    <w:name w:val="WW8Num6z3"/>
    <w:rsid w:val="00DB1C1F"/>
    <w:rPr>
      <w:rFonts w:ascii="Symbol" w:hAnsi="Symbol"/>
    </w:rPr>
  </w:style>
  <w:style w:type="character" w:customStyle="1" w:styleId="WW8Num6z4">
    <w:name w:val="WW8Num6z4"/>
    <w:rsid w:val="00DB1C1F"/>
    <w:rPr>
      <w:rFonts w:ascii="Courier New" w:hAnsi="Courier New" w:cs="Courier New"/>
    </w:rPr>
  </w:style>
  <w:style w:type="character" w:customStyle="1" w:styleId="WW8Num7z0">
    <w:name w:val="WW8Num7z0"/>
    <w:rsid w:val="00DB1C1F"/>
    <w:rPr>
      <w:rFonts w:ascii="Symbol" w:eastAsia="Times New Roman" w:hAnsi="Symbol" w:cs="Times New Roman"/>
      <w:b/>
    </w:rPr>
  </w:style>
  <w:style w:type="character" w:customStyle="1" w:styleId="WW8Num7z1">
    <w:name w:val="WW8Num7z1"/>
    <w:rsid w:val="00DB1C1F"/>
    <w:rPr>
      <w:rFonts w:ascii="Courier New" w:hAnsi="Courier New" w:cs="Courier New"/>
    </w:rPr>
  </w:style>
  <w:style w:type="character" w:customStyle="1" w:styleId="WW8Num7z2">
    <w:name w:val="WW8Num7z2"/>
    <w:rsid w:val="00DB1C1F"/>
    <w:rPr>
      <w:rFonts w:ascii="Wingdings" w:hAnsi="Wingdings"/>
    </w:rPr>
  </w:style>
  <w:style w:type="character" w:customStyle="1" w:styleId="WW8Num7z3">
    <w:name w:val="WW8Num7z3"/>
    <w:rsid w:val="00DB1C1F"/>
    <w:rPr>
      <w:rFonts w:ascii="Symbol" w:hAnsi="Symbol"/>
    </w:rPr>
  </w:style>
  <w:style w:type="character" w:customStyle="1" w:styleId="WW8Num8z0">
    <w:name w:val="WW8Num8z0"/>
    <w:rsid w:val="00DB1C1F"/>
    <w:rPr>
      <w:rFonts w:ascii="Symbol" w:hAnsi="Symbol"/>
    </w:rPr>
  </w:style>
  <w:style w:type="character" w:customStyle="1" w:styleId="WW8Num8z1">
    <w:name w:val="WW8Num8z1"/>
    <w:rsid w:val="00DB1C1F"/>
    <w:rPr>
      <w:rFonts w:ascii="Courier New" w:hAnsi="Courier New" w:cs="Courier New"/>
    </w:rPr>
  </w:style>
  <w:style w:type="character" w:customStyle="1" w:styleId="WW8Num8z2">
    <w:name w:val="WW8Num8z2"/>
    <w:rsid w:val="00DB1C1F"/>
    <w:rPr>
      <w:rFonts w:ascii="Wingdings" w:hAnsi="Wingdings"/>
    </w:rPr>
  </w:style>
  <w:style w:type="character" w:customStyle="1" w:styleId="WW8Num9z0">
    <w:name w:val="WW8Num9z0"/>
    <w:rsid w:val="00DB1C1F"/>
    <w:rPr>
      <w:rFonts w:ascii="Wingdings" w:hAnsi="Wingdings"/>
    </w:rPr>
  </w:style>
  <w:style w:type="character" w:customStyle="1" w:styleId="WW8Num9z1">
    <w:name w:val="WW8Num9z1"/>
    <w:rsid w:val="00DB1C1F"/>
    <w:rPr>
      <w:rFonts w:ascii="Courier New" w:hAnsi="Courier New" w:cs="Courier New"/>
    </w:rPr>
  </w:style>
  <w:style w:type="character" w:customStyle="1" w:styleId="WW8Num9z2">
    <w:name w:val="WW8Num9z2"/>
    <w:rsid w:val="00DB1C1F"/>
    <w:rPr>
      <w:rFonts w:ascii="Wingdings" w:hAnsi="Wingdings" w:cs="Times New Roman"/>
    </w:rPr>
  </w:style>
  <w:style w:type="character" w:customStyle="1" w:styleId="WW8Num9z3">
    <w:name w:val="WW8Num9z3"/>
    <w:rsid w:val="00DB1C1F"/>
    <w:rPr>
      <w:rFonts w:ascii="Symbol" w:hAnsi="Symbol" w:cs="Times New Roman"/>
    </w:rPr>
  </w:style>
  <w:style w:type="character" w:customStyle="1" w:styleId="Absatz-Standardschriftart">
    <w:name w:val="Absatz-Standardschriftart"/>
    <w:rsid w:val="00DB1C1F"/>
  </w:style>
  <w:style w:type="character" w:customStyle="1" w:styleId="WW8Num2z1">
    <w:name w:val="WW8Num2z1"/>
    <w:rsid w:val="00DB1C1F"/>
    <w:rPr>
      <w:rFonts w:ascii="Courier New" w:hAnsi="Courier New" w:cs="Courier New"/>
    </w:rPr>
  </w:style>
  <w:style w:type="character" w:customStyle="1" w:styleId="WW8Num2z2">
    <w:name w:val="WW8Num2z2"/>
    <w:rsid w:val="00DB1C1F"/>
    <w:rPr>
      <w:rFonts w:ascii="Wingdings" w:hAnsi="Wingdings"/>
    </w:rPr>
  </w:style>
  <w:style w:type="character" w:customStyle="1" w:styleId="WW8Num3z1">
    <w:name w:val="WW8Num3z1"/>
    <w:rsid w:val="00DB1C1F"/>
    <w:rPr>
      <w:rFonts w:ascii="Courier New" w:hAnsi="Courier New" w:cs="Courier New"/>
    </w:rPr>
  </w:style>
  <w:style w:type="character" w:customStyle="1" w:styleId="WW8Num3z2">
    <w:name w:val="WW8Num3z2"/>
    <w:rsid w:val="00DB1C1F"/>
    <w:rPr>
      <w:rFonts w:ascii="Wingdings" w:hAnsi="Wingdings"/>
    </w:rPr>
  </w:style>
  <w:style w:type="character" w:customStyle="1" w:styleId="WW8Num4z1">
    <w:name w:val="WW8Num4z1"/>
    <w:rsid w:val="00DB1C1F"/>
    <w:rPr>
      <w:rFonts w:ascii="Courier New" w:hAnsi="Courier New" w:cs="Courier New"/>
    </w:rPr>
  </w:style>
  <w:style w:type="character" w:customStyle="1" w:styleId="WW8Num4z2">
    <w:name w:val="WW8Num4z2"/>
    <w:rsid w:val="00DB1C1F"/>
    <w:rPr>
      <w:rFonts w:ascii="Wingdings" w:hAnsi="Wingdings"/>
    </w:rPr>
  </w:style>
  <w:style w:type="character" w:customStyle="1" w:styleId="DefaultParagraphFont1">
    <w:name w:val="Default Paragraph Font1"/>
    <w:rsid w:val="00DB1C1F"/>
  </w:style>
  <w:style w:type="character" w:customStyle="1" w:styleId="HeaderChar">
    <w:name w:val="Header Char"/>
    <w:rsid w:val="00DB1C1F"/>
    <w:rPr>
      <w:sz w:val="24"/>
    </w:rPr>
  </w:style>
  <w:style w:type="character" w:customStyle="1" w:styleId="FooterChar">
    <w:name w:val="Footer Char"/>
    <w:rsid w:val="00DB1C1F"/>
    <w:rPr>
      <w:sz w:val="24"/>
    </w:rPr>
  </w:style>
  <w:style w:type="paragraph" w:customStyle="1" w:styleId="Heading">
    <w:name w:val="Heading"/>
    <w:basedOn w:val="Normal"/>
    <w:next w:val="BodyText"/>
    <w:rsid w:val="00DB1C1F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DB1C1F"/>
    <w:pPr>
      <w:spacing w:after="120"/>
    </w:pPr>
  </w:style>
  <w:style w:type="paragraph" w:styleId="List">
    <w:name w:val="List"/>
    <w:basedOn w:val="BodyText"/>
    <w:rsid w:val="00DB1C1F"/>
    <w:rPr>
      <w:rFonts w:cs="Tahoma"/>
    </w:rPr>
  </w:style>
  <w:style w:type="paragraph" w:styleId="Caption">
    <w:name w:val="caption"/>
    <w:basedOn w:val="Normal"/>
    <w:qFormat/>
    <w:rsid w:val="00DB1C1F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rsid w:val="00DB1C1F"/>
    <w:pPr>
      <w:suppressLineNumbers/>
    </w:pPr>
    <w:rPr>
      <w:rFonts w:cs="Tahoma"/>
    </w:rPr>
  </w:style>
  <w:style w:type="paragraph" w:styleId="BodyText2">
    <w:name w:val="Body Text 2"/>
    <w:basedOn w:val="Normal"/>
    <w:rsid w:val="00DB1C1F"/>
    <w:pPr>
      <w:widowControl w:val="0"/>
      <w:tabs>
        <w:tab w:val="left" w:pos="1613"/>
      </w:tabs>
      <w:autoSpaceDE w:val="0"/>
      <w:spacing w:line="293" w:lineRule="exact"/>
    </w:pPr>
    <w:rPr>
      <w:color w:val="000000"/>
      <w:sz w:val="20"/>
    </w:rPr>
  </w:style>
  <w:style w:type="paragraph" w:styleId="ListParagraph">
    <w:name w:val="List Paragraph"/>
    <w:basedOn w:val="Normal"/>
    <w:qFormat/>
    <w:rsid w:val="00DB1C1F"/>
    <w:pPr>
      <w:suppressAutoHyphens w:val="0"/>
      <w:ind w:left="720"/>
    </w:pPr>
    <w:rPr>
      <w:rFonts w:cs="Mangal"/>
      <w:szCs w:val="24"/>
    </w:rPr>
  </w:style>
  <w:style w:type="paragraph" w:customStyle="1" w:styleId="Char">
    <w:name w:val="Char"/>
    <w:basedOn w:val="Normal"/>
    <w:rsid w:val="00DB1C1F"/>
    <w:pPr>
      <w:suppressAutoHyphens w:val="0"/>
      <w:spacing w:after="160" w:line="240" w:lineRule="exact"/>
    </w:pPr>
    <w:rPr>
      <w:rFonts w:ascii="Verdana" w:hAnsi="Verdana" w:cs="Verdana"/>
      <w:sz w:val="16"/>
      <w:szCs w:val="16"/>
    </w:rPr>
  </w:style>
  <w:style w:type="paragraph" w:styleId="Header">
    <w:name w:val="header"/>
    <w:basedOn w:val="Normal"/>
    <w:rsid w:val="00DB1C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DB1C1F"/>
    <w:pPr>
      <w:tabs>
        <w:tab w:val="center" w:pos="4680"/>
        <w:tab w:val="right" w:pos="9360"/>
      </w:tabs>
    </w:pPr>
  </w:style>
  <w:style w:type="character" w:customStyle="1" w:styleId="apple-converted-space">
    <w:name w:val="apple-converted-space"/>
    <w:basedOn w:val="DefaultParagraphFont"/>
    <w:rsid w:val="00E06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2953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7813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9114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9008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920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0400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70538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5415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#5, Ayyapa Nagar</vt:lpstr>
    </vt:vector>
  </TitlesOfParts>
  <Company>Mobile:9096380624</Company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#5, Ayyapa Nagar</dc:title>
  <dc:creator>IWayUser</dc:creator>
  <cp:lastModifiedBy>Q-Railing</cp:lastModifiedBy>
  <cp:revision>4</cp:revision>
  <cp:lastPrinted>2010-01-27T11:16:00Z</cp:lastPrinted>
  <dcterms:created xsi:type="dcterms:W3CDTF">2016-02-18T08:26:00Z</dcterms:created>
  <dcterms:modified xsi:type="dcterms:W3CDTF">2016-08-17T06:29:00Z</dcterms:modified>
</cp:coreProperties>
</file>