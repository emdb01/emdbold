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E31BDC" w:rsidRPr="007F495F" w:rsidRDefault="00824EFD" w:rsidP="00824EFD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US"/>
        </w:rPr>
        <mc:AlternateContent>
          <mc:Choice Requires="wps">
            <w:drawing>
              <wp:anchor distT="0" distB="0" distL="0" distR="0" simplePos="0" relativeHeight="251657728" behindDoc="0" locked="0" layoutInCell="1" allowOverlap="1">
                <wp:simplePos x="0" y="0"/>
                <wp:positionH relativeFrom="page">
                  <wp:posOffset>-142875</wp:posOffset>
                </wp:positionH>
                <wp:positionV relativeFrom="page">
                  <wp:posOffset>38100</wp:posOffset>
                </wp:positionV>
                <wp:extent cx="141605" cy="173990"/>
                <wp:effectExtent l="0" t="0" r="127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605" cy="17399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31BDC" w:rsidRDefault="00E31BD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25pt;margin-top:3pt;width:11.15pt;height:13.7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" stroked="f">
                <v:fill r:id="rId7" o:title="" recolor="t" type="frame"/>
                <v:textbox inset="0,0,0,0">
                  <w:txbxContent>
                    <w:p w:rsidR="00E31BDC" w:rsidRDefault="00E31BDC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E31BDC" w:rsidRPr="007F495F" w:rsidRDefault="00CD4EFE">
      <w:pPr>
        <w:pStyle w:val="Heading"/>
        <w:jc w:val="left"/>
        <w:rPr>
          <w:rFonts w:ascii="Arial" w:hAnsi="Arial" w:cs="Arial"/>
          <w:b w:val="0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  <w:lang w:val="en-IN"/>
        </w:rPr>
        <w:t>NITIN RAINA</w:t>
      </w:r>
      <w:r w:rsidR="00E31BDC" w:rsidRPr="007F495F">
        <w:rPr>
          <w:rFonts w:ascii="Arial" w:hAnsi="Arial" w:cs="Arial"/>
          <w:sz w:val="20"/>
          <w:szCs w:val="20"/>
        </w:rPr>
        <w:t xml:space="preserve">                                                                         </w:t>
      </w:r>
      <w:r w:rsidR="00E31BDC" w:rsidRPr="007F495F">
        <w:rPr>
          <w:rFonts w:ascii="Arial" w:hAnsi="Arial" w:cs="Arial"/>
          <w:b w:val="0"/>
          <w:sz w:val="20"/>
          <w:szCs w:val="20"/>
        </w:rPr>
        <w:t xml:space="preserve">email: </w:t>
      </w:r>
      <w:hyperlink r:id="rId8" w:history="1">
        <w:r w:rsidRPr="007F495F">
          <w:rPr>
            <w:rStyle w:val="Hyperlink"/>
            <w:rFonts w:ascii="Arial" w:hAnsi="Arial" w:cs="Arial"/>
            <w:sz w:val="20"/>
            <w:szCs w:val="22"/>
          </w:rPr>
          <w:t>nitin.raina1210@gmail.com</w:t>
        </w:r>
      </w:hyperlink>
      <w:r w:rsidR="00E31BDC" w:rsidRPr="007F495F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+91-</w:t>
      </w:r>
      <w:r w:rsidRPr="007F495F">
        <w:rPr>
          <w:rFonts w:ascii="Arial" w:hAnsi="Arial" w:cs="Arial"/>
          <w:b w:val="0"/>
          <w:sz w:val="20"/>
          <w:szCs w:val="20"/>
        </w:rPr>
        <w:t>9015091861</w:t>
      </w:r>
    </w:p>
    <w:p w:rsidR="000008A9" w:rsidRPr="007F495F" w:rsidRDefault="000008A9" w:rsidP="000008A9">
      <w:pPr>
        <w:pStyle w:val="Subtitle"/>
        <w:rPr>
          <w:rFonts w:ascii="Arial" w:hAnsi="Arial" w:cs="Arial"/>
        </w:rPr>
      </w:pPr>
    </w:p>
    <w:p w:rsidR="00E31BDC" w:rsidRPr="007F495F" w:rsidRDefault="00E31BDC">
      <w:pPr>
        <w:pStyle w:val="Heading"/>
        <w:rPr>
          <w:rFonts w:ascii="Arial" w:hAnsi="Arial" w:cs="Arial"/>
          <w:sz w:val="22"/>
          <w:szCs w:val="22"/>
        </w:rPr>
      </w:pPr>
    </w:p>
    <w:p w:rsidR="00E31BDC" w:rsidRPr="007F495F" w:rsidRDefault="00E31BDC">
      <w:pPr>
        <w:shd w:val="clear" w:color="auto" w:fill="DFDFDF"/>
        <w:ind w:left="1440" w:hanging="1440"/>
        <w:jc w:val="both"/>
        <w:rPr>
          <w:rFonts w:ascii="Arial" w:hAnsi="Arial" w:cs="Arial"/>
          <w:sz w:val="22"/>
          <w:szCs w:val="22"/>
          <w:u w:val="single"/>
        </w:rPr>
      </w:pPr>
      <w:r w:rsidRPr="007F495F">
        <w:rPr>
          <w:rFonts w:ascii="Arial" w:hAnsi="Arial" w:cs="Arial"/>
          <w:b/>
          <w:sz w:val="22"/>
          <w:szCs w:val="22"/>
        </w:rPr>
        <w:t>OBJECTIVE</w:t>
      </w:r>
    </w:p>
    <w:p w:rsidR="00CD4EFE" w:rsidRPr="007F495F" w:rsidRDefault="00CD4EFE" w:rsidP="00CD4EFE">
      <w:pPr>
        <w:ind w:left="720" w:right="-1440"/>
        <w:rPr>
          <w:rFonts w:ascii="Arial" w:hAnsi="Arial" w:cs="Arial"/>
          <w:sz w:val="20"/>
        </w:rPr>
      </w:pPr>
    </w:p>
    <w:p w:rsidR="007C69D2" w:rsidRDefault="00CD4EFE" w:rsidP="00CD4EFE">
      <w:pPr>
        <w:numPr>
          <w:ilvl w:val="0"/>
          <w:numId w:val="3"/>
        </w:numPr>
        <w:tabs>
          <w:tab w:val="left" w:pos="720"/>
        </w:tabs>
        <w:ind w:right="-1440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Looking forward to work under dynamic hi-tech and challenging environment for a fast developing organization and give the desired results and outputs as per the requir</w:t>
      </w:r>
      <w:r w:rsidR="007C69D2">
        <w:rPr>
          <w:rFonts w:ascii="Arial" w:hAnsi="Arial" w:cs="Arial"/>
          <w:sz w:val="20"/>
          <w:szCs w:val="20"/>
        </w:rPr>
        <w:t>ements of the superiors through</w:t>
      </w:r>
    </w:p>
    <w:p w:rsidR="00CD4EFE" w:rsidRPr="007F495F" w:rsidRDefault="00CD4EFE" w:rsidP="007C69D2">
      <w:pPr>
        <w:ind w:left="720" w:right="-1440"/>
        <w:rPr>
          <w:rFonts w:ascii="Arial" w:hAnsi="Arial" w:cs="Arial"/>
          <w:sz w:val="20"/>
          <w:szCs w:val="20"/>
        </w:rPr>
      </w:pPr>
      <w:proofErr w:type="gramStart"/>
      <w:r w:rsidRPr="007F495F">
        <w:rPr>
          <w:rFonts w:ascii="Arial" w:hAnsi="Arial" w:cs="Arial"/>
          <w:sz w:val="20"/>
          <w:szCs w:val="20"/>
        </w:rPr>
        <w:t>my</w:t>
      </w:r>
      <w:proofErr w:type="gramEnd"/>
      <w:r w:rsidRPr="007F495F">
        <w:rPr>
          <w:rFonts w:ascii="Arial" w:hAnsi="Arial" w:cs="Arial"/>
          <w:sz w:val="20"/>
          <w:szCs w:val="20"/>
        </w:rPr>
        <w:t xml:space="preserve"> hard work, intelligence and learning</w:t>
      </w:r>
    </w:p>
    <w:p w:rsidR="00E31BDC" w:rsidRPr="007F495F" w:rsidRDefault="00E31BDC">
      <w:pPr>
        <w:tabs>
          <w:tab w:val="left" w:pos="720"/>
        </w:tabs>
        <w:ind w:right="-1440"/>
        <w:rPr>
          <w:rFonts w:ascii="Arial" w:hAnsi="Arial" w:cs="Arial"/>
          <w:sz w:val="20"/>
        </w:rPr>
      </w:pPr>
    </w:p>
    <w:p w:rsidR="00E31BDC" w:rsidRPr="007F495F" w:rsidRDefault="00E31BDC">
      <w:pPr>
        <w:shd w:val="clear" w:color="auto" w:fill="DFDFDF"/>
        <w:ind w:left="1440" w:hanging="1440"/>
        <w:jc w:val="both"/>
        <w:rPr>
          <w:rFonts w:ascii="Arial" w:hAnsi="Arial" w:cs="Arial"/>
          <w:sz w:val="22"/>
          <w:szCs w:val="22"/>
        </w:rPr>
      </w:pPr>
      <w:r w:rsidRPr="007F495F">
        <w:rPr>
          <w:rFonts w:ascii="Arial" w:hAnsi="Arial" w:cs="Arial"/>
          <w:b/>
          <w:sz w:val="22"/>
          <w:szCs w:val="22"/>
        </w:rPr>
        <w:t>SUMMARY OF EXPERIENCE</w:t>
      </w:r>
    </w:p>
    <w:p w:rsidR="00E31BDC" w:rsidRPr="007F495F" w:rsidRDefault="00E31BDC">
      <w:pPr>
        <w:rPr>
          <w:rFonts w:ascii="Arial" w:hAnsi="Arial" w:cs="Arial"/>
        </w:rPr>
      </w:pPr>
    </w:p>
    <w:p w:rsidR="00CD4EFE" w:rsidRPr="007F495F" w:rsidRDefault="00CD4EFE" w:rsidP="00CD4EFE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2</w:t>
      </w:r>
      <w:r w:rsidR="00E31BDC" w:rsidRPr="007F495F">
        <w:rPr>
          <w:rFonts w:ascii="Arial" w:hAnsi="Arial" w:cs="Arial"/>
          <w:sz w:val="20"/>
          <w:szCs w:val="20"/>
        </w:rPr>
        <w:t>+ year</w:t>
      </w:r>
      <w:r w:rsidRPr="007F495F">
        <w:rPr>
          <w:rFonts w:ascii="Arial" w:hAnsi="Arial" w:cs="Arial"/>
          <w:sz w:val="20"/>
          <w:szCs w:val="20"/>
        </w:rPr>
        <w:t xml:space="preserve"> experience in Sales &amp; Marketing</w:t>
      </w:r>
      <w:r w:rsidR="00093C28" w:rsidRPr="007F495F">
        <w:rPr>
          <w:rFonts w:ascii="Arial" w:hAnsi="Arial" w:cs="Arial"/>
          <w:sz w:val="20"/>
          <w:szCs w:val="20"/>
        </w:rPr>
        <w:t>-</w:t>
      </w:r>
      <w:r w:rsidR="001911E0">
        <w:rPr>
          <w:rFonts w:ascii="Arial" w:hAnsi="Arial" w:cs="Arial"/>
          <w:sz w:val="20"/>
          <w:szCs w:val="20"/>
        </w:rPr>
        <w:t xml:space="preserve"> National Sales Coordinator, </w:t>
      </w:r>
      <w:bookmarkStart w:id="0" w:name="_GoBack"/>
      <w:bookmarkEnd w:id="0"/>
      <w:r w:rsidR="00093C28" w:rsidRPr="007F495F">
        <w:rPr>
          <w:rFonts w:ascii="Arial" w:hAnsi="Arial" w:cs="Arial"/>
          <w:sz w:val="20"/>
          <w:szCs w:val="20"/>
        </w:rPr>
        <w:t>Planner</w:t>
      </w:r>
      <w:r w:rsidR="001911E0">
        <w:rPr>
          <w:rFonts w:ascii="Arial" w:hAnsi="Arial" w:cs="Arial"/>
          <w:sz w:val="20"/>
          <w:szCs w:val="20"/>
        </w:rPr>
        <w:t xml:space="preserve"> and Analyst.</w:t>
      </w:r>
    </w:p>
    <w:p w:rsidR="00CD4EFE" w:rsidRPr="007F495F" w:rsidRDefault="00CD4EFE" w:rsidP="00CD4EFE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Involved in Forecasting / Strategic planning / Execution of new plans PAN India</w:t>
      </w:r>
    </w:p>
    <w:p w:rsidR="00CD4EFE" w:rsidRPr="007F495F" w:rsidRDefault="00CD4EFE" w:rsidP="00CD4EFE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Experience in Tracking PAN India Sales by coordinating with all India region heads.</w:t>
      </w:r>
    </w:p>
    <w:p w:rsidR="00CD4EFE" w:rsidRPr="007F495F" w:rsidRDefault="00CD4EFE" w:rsidP="00CD4EFE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Coordinating all the Corporate Events held in a company</w:t>
      </w:r>
    </w:p>
    <w:p w:rsidR="00CD4EFE" w:rsidRPr="007F495F" w:rsidRDefault="00CD4EFE" w:rsidP="00CD4EFE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Compiling monthly MIS</w:t>
      </w:r>
    </w:p>
    <w:p w:rsidR="00CD4EFE" w:rsidRPr="007F495F" w:rsidRDefault="00CD4EFE" w:rsidP="00CD4EFE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Preparing and executing Pre/Post Sales through presentations/MIS</w:t>
      </w:r>
    </w:p>
    <w:p w:rsidR="00E31BDC" w:rsidRPr="007F495F" w:rsidRDefault="00CD4EFE" w:rsidP="00CD4EFE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 xml:space="preserve">Assisting </w:t>
      </w:r>
      <w:r w:rsidRPr="007F495F">
        <w:rPr>
          <w:rFonts w:ascii="Arial" w:hAnsi="Arial" w:cs="Arial"/>
          <w:b/>
          <w:sz w:val="20"/>
          <w:szCs w:val="20"/>
        </w:rPr>
        <w:t>Vice President-Group Sales Head</w:t>
      </w:r>
      <w:r w:rsidRPr="007F495F">
        <w:rPr>
          <w:rFonts w:ascii="Arial" w:hAnsi="Arial" w:cs="Arial"/>
          <w:sz w:val="20"/>
          <w:szCs w:val="20"/>
        </w:rPr>
        <w:t xml:space="preserve"> </w:t>
      </w:r>
      <w:r w:rsidRPr="007F495F">
        <w:rPr>
          <w:rFonts w:ascii="Arial" w:hAnsi="Arial" w:cs="Arial"/>
          <w:b/>
          <w:sz w:val="20"/>
          <w:szCs w:val="20"/>
        </w:rPr>
        <w:t>(Mr.</w:t>
      </w:r>
      <w:r w:rsidR="00CB54E9" w:rsidRPr="007F495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7F495F">
        <w:rPr>
          <w:rFonts w:ascii="Arial" w:hAnsi="Arial" w:cs="Arial"/>
          <w:b/>
          <w:sz w:val="20"/>
          <w:szCs w:val="20"/>
        </w:rPr>
        <w:t>Samil</w:t>
      </w:r>
      <w:proofErr w:type="spellEnd"/>
      <w:r w:rsidRPr="007F495F">
        <w:rPr>
          <w:rFonts w:ascii="Arial" w:hAnsi="Arial" w:cs="Arial"/>
          <w:b/>
          <w:sz w:val="20"/>
          <w:szCs w:val="20"/>
        </w:rPr>
        <w:t xml:space="preserve"> Malhotra)</w:t>
      </w:r>
    </w:p>
    <w:p w:rsidR="00E31BDC" w:rsidRPr="007F495F" w:rsidRDefault="00E31BDC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Highly motivated and energetic self-starter with good analytical, organizational, creative and communication skills.  Ability to work independently as well as in a team.</w:t>
      </w:r>
    </w:p>
    <w:p w:rsidR="00E31BDC" w:rsidRPr="007F495F" w:rsidRDefault="00E31BDC">
      <w:pPr>
        <w:tabs>
          <w:tab w:val="left" w:pos="720"/>
        </w:tabs>
        <w:ind w:right="-1440"/>
        <w:rPr>
          <w:rFonts w:ascii="Arial" w:hAnsi="Arial" w:cs="Arial"/>
          <w:sz w:val="20"/>
          <w:szCs w:val="20"/>
        </w:rPr>
      </w:pPr>
    </w:p>
    <w:p w:rsidR="00E31BDC" w:rsidRPr="007F495F" w:rsidRDefault="00E31BDC">
      <w:pPr>
        <w:ind w:right="-1440"/>
        <w:rPr>
          <w:rFonts w:ascii="Arial" w:hAnsi="Arial" w:cs="Arial"/>
          <w:sz w:val="20"/>
        </w:rPr>
      </w:pPr>
    </w:p>
    <w:p w:rsidR="00E31BDC" w:rsidRPr="007F495F" w:rsidRDefault="00E31BDC">
      <w:pPr>
        <w:shd w:val="clear" w:color="auto" w:fill="DFDFDF"/>
        <w:ind w:left="1440" w:hanging="1440"/>
        <w:jc w:val="both"/>
        <w:rPr>
          <w:rFonts w:ascii="Arial" w:hAnsi="Arial" w:cs="Arial"/>
          <w:color w:val="000000"/>
          <w:sz w:val="22"/>
          <w:szCs w:val="22"/>
        </w:rPr>
      </w:pPr>
      <w:r w:rsidRPr="007F495F">
        <w:rPr>
          <w:rFonts w:ascii="Arial" w:hAnsi="Arial" w:cs="Arial"/>
          <w:b/>
          <w:sz w:val="22"/>
          <w:szCs w:val="22"/>
        </w:rPr>
        <w:t>PROFESSIONAL EXPERIENCE</w:t>
      </w:r>
    </w:p>
    <w:p w:rsidR="00E31BDC" w:rsidRPr="007F495F" w:rsidRDefault="00E31BDC" w:rsidP="00A130A7">
      <w:pPr>
        <w:ind w:left="720"/>
        <w:rPr>
          <w:rFonts w:ascii="Arial" w:hAnsi="Arial" w:cs="Arial"/>
          <w:sz w:val="20"/>
          <w:szCs w:val="20"/>
        </w:rPr>
      </w:pPr>
    </w:p>
    <w:p w:rsidR="00E31BDC" w:rsidRPr="007F495F" w:rsidRDefault="00093C28" w:rsidP="003D41AA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Working</w:t>
      </w:r>
      <w:r w:rsidR="006C1989" w:rsidRPr="007F495F">
        <w:rPr>
          <w:rFonts w:ascii="Arial" w:hAnsi="Arial" w:cs="Arial"/>
          <w:sz w:val="20"/>
          <w:szCs w:val="20"/>
        </w:rPr>
        <w:t xml:space="preserve"> </w:t>
      </w:r>
      <w:r w:rsidR="00E31BDC" w:rsidRPr="007F495F">
        <w:rPr>
          <w:rFonts w:ascii="Arial" w:hAnsi="Arial" w:cs="Arial"/>
          <w:sz w:val="20"/>
          <w:szCs w:val="20"/>
        </w:rPr>
        <w:t xml:space="preserve"> a</w:t>
      </w:r>
      <w:r w:rsidR="00CB54E9" w:rsidRPr="007F495F">
        <w:rPr>
          <w:rFonts w:ascii="Arial" w:hAnsi="Arial" w:cs="Arial"/>
          <w:sz w:val="20"/>
          <w:szCs w:val="20"/>
        </w:rPr>
        <w:t>s Senior Exe</w:t>
      </w:r>
      <w:r w:rsidRPr="007F495F">
        <w:rPr>
          <w:rFonts w:ascii="Arial" w:hAnsi="Arial" w:cs="Arial"/>
          <w:sz w:val="20"/>
          <w:szCs w:val="20"/>
        </w:rPr>
        <w:t>cutive in</w:t>
      </w:r>
      <w:r w:rsidR="00E31BDC" w:rsidRPr="007F495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86348" w:rsidRPr="007F495F">
        <w:rPr>
          <w:rFonts w:ascii="Arial" w:hAnsi="Arial" w:cs="Arial"/>
          <w:b/>
          <w:sz w:val="20"/>
          <w:szCs w:val="20"/>
        </w:rPr>
        <w:t>Getit</w:t>
      </w:r>
      <w:proofErr w:type="spellEnd"/>
      <w:r w:rsidRPr="007F495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7F495F">
        <w:rPr>
          <w:rFonts w:ascii="Arial" w:hAnsi="Arial" w:cs="Arial"/>
          <w:b/>
          <w:sz w:val="20"/>
          <w:szCs w:val="20"/>
        </w:rPr>
        <w:t>Infomedia</w:t>
      </w:r>
      <w:proofErr w:type="spellEnd"/>
      <w:r w:rsidRPr="007F495F">
        <w:rPr>
          <w:rFonts w:ascii="Arial" w:hAnsi="Arial" w:cs="Arial"/>
          <w:b/>
          <w:sz w:val="20"/>
          <w:szCs w:val="20"/>
        </w:rPr>
        <w:t>, Delhi</w:t>
      </w:r>
      <w:r w:rsidRPr="007F495F">
        <w:rPr>
          <w:rFonts w:ascii="Arial" w:hAnsi="Arial" w:cs="Arial"/>
          <w:sz w:val="20"/>
          <w:szCs w:val="20"/>
        </w:rPr>
        <w:t xml:space="preserve"> from June</w:t>
      </w:r>
      <w:r w:rsidR="00E31BDC" w:rsidRPr="007F495F">
        <w:rPr>
          <w:rFonts w:ascii="Arial" w:hAnsi="Arial" w:cs="Arial"/>
          <w:sz w:val="20"/>
          <w:szCs w:val="20"/>
        </w:rPr>
        <w:t xml:space="preserve"> 2014 to </w:t>
      </w:r>
      <w:r w:rsidRPr="007F495F">
        <w:rPr>
          <w:rFonts w:ascii="Arial" w:hAnsi="Arial" w:cs="Arial"/>
          <w:sz w:val="20"/>
          <w:szCs w:val="20"/>
        </w:rPr>
        <w:t>Till Date</w:t>
      </w:r>
    </w:p>
    <w:p w:rsidR="00E31BDC" w:rsidRPr="007F495F" w:rsidRDefault="00CB54E9" w:rsidP="003D41AA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 xml:space="preserve">Worked as Parlor Manager (Part-time) in </w:t>
      </w:r>
      <w:r w:rsidRPr="007F495F">
        <w:rPr>
          <w:rFonts w:ascii="Arial" w:hAnsi="Arial" w:cs="Arial"/>
          <w:b/>
          <w:sz w:val="20"/>
          <w:szCs w:val="20"/>
        </w:rPr>
        <w:t>Baskin Robbins , Mumbai</w:t>
      </w:r>
      <w:r w:rsidRPr="007F495F">
        <w:rPr>
          <w:rFonts w:ascii="Arial" w:hAnsi="Arial" w:cs="Arial"/>
          <w:sz w:val="20"/>
          <w:szCs w:val="20"/>
        </w:rPr>
        <w:t xml:space="preserve"> from June 2009 to October 2011</w:t>
      </w:r>
    </w:p>
    <w:p w:rsidR="00E31BDC" w:rsidRPr="007F495F" w:rsidRDefault="00E31BDC">
      <w:pPr>
        <w:jc w:val="both"/>
        <w:rPr>
          <w:rFonts w:ascii="Arial" w:hAnsi="Arial" w:cs="Arial"/>
          <w:b/>
          <w:bCs/>
          <w:sz w:val="20"/>
          <w:szCs w:val="20"/>
        </w:rPr>
      </w:pPr>
    </w:p>
    <w:p w:rsidR="000008A9" w:rsidRPr="007F495F" w:rsidRDefault="000008A9">
      <w:pPr>
        <w:jc w:val="both"/>
        <w:rPr>
          <w:rFonts w:ascii="Arial" w:hAnsi="Arial" w:cs="Arial"/>
          <w:b/>
          <w:bCs/>
          <w:sz w:val="22"/>
          <w:szCs w:val="22"/>
        </w:rPr>
      </w:pPr>
    </w:p>
    <w:p w:rsidR="00E31BDC" w:rsidRPr="007F495F" w:rsidRDefault="00093C28">
      <w:pPr>
        <w:shd w:val="clear" w:color="auto" w:fill="DFDFDF"/>
        <w:jc w:val="both"/>
        <w:rPr>
          <w:rFonts w:ascii="Arial" w:hAnsi="Arial" w:cs="Arial"/>
          <w:sz w:val="22"/>
          <w:szCs w:val="22"/>
        </w:rPr>
      </w:pPr>
      <w:r w:rsidRPr="007F495F">
        <w:rPr>
          <w:rFonts w:ascii="Arial" w:hAnsi="Arial" w:cs="Arial"/>
          <w:b/>
          <w:sz w:val="22"/>
          <w:szCs w:val="22"/>
        </w:rPr>
        <w:t>PROJECTS UNDERTAKEN</w:t>
      </w:r>
    </w:p>
    <w:p w:rsidR="00E31BDC" w:rsidRPr="007F495F" w:rsidRDefault="00E31BDC">
      <w:pPr>
        <w:jc w:val="both"/>
        <w:rPr>
          <w:rFonts w:ascii="Arial" w:hAnsi="Arial" w:cs="Arial"/>
          <w:sz w:val="20"/>
          <w:szCs w:val="20"/>
        </w:rPr>
      </w:pPr>
    </w:p>
    <w:p w:rsidR="00E31BDC" w:rsidRPr="007F495F" w:rsidRDefault="00E31BDC">
      <w:pPr>
        <w:ind w:right="-1440"/>
        <w:rPr>
          <w:rFonts w:ascii="Arial" w:hAnsi="Arial" w:cs="Arial"/>
          <w:spacing w:val="20"/>
          <w:sz w:val="20"/>
        </w:rPr>
      </w:pPr>
      <w:r w:rsidRPr="007F495F">
        <w:rPr>
          <w:rFonts w:ascii="Arial" w:hAnsi="Arial" w:cs="Arial"/>
          <w:b/>
          <w:spacing w:val="20"/>
          <w:sz w:val="20"/>
          <w:u w:val="single"/>
        </w:rPr>
        <w:t>Project</w:t>
      </w:r>
      <w:r w:rsidR="005C3D04" w:rsidRPr="007F495F">
        <w:rPr>
          <w:rFonts w:ascii="Arial" w:hAnsi="Arial" w:cs="Arial"/>
          <w:spacing w:val="20"/>
          <w:sz w:val="20"/>
        </w:rPr>
        <w:t xml:space="preserve">                </w:t>
      </w:r>
      <w:r w:rsidRPr="007F495F">
        <w:rPr>
          <w:rFonts w:ascii="Arial" w:hAnsi="Arial" w:cs="Arial"/>
          <w:b/>
          <w:spacing w:val="20"/>
          <w:sz w:val="20"/>
        </w:rPr>
        <w:t xml:space="preserve">:   </w:t>
      </w:r>
      <w:proofErr w:type="spellStart"/>
      <w:r w:rsidR="00886348" w:rsidRPr="007F495F">
        <w:rPr>
          <w:rFonts w:ascii="Arial" w:hAnsi="Arial" w:cs="Arial"/>
          <w:b/>
          <w:spacing w:val="20"/>
          <w:sz w:val="20"/>
        </w:rPr>
        <w:t>Askme</w:t>
      </w:r>
      <w:proofErr w:type="spellEnd"/>
      <w:r w:rsidR="00886348" w:rsidRPr="007F495F">
        <w:rPr>
          <w:rFonts w:ascii="Arial" w:hAnsi="Arial" w:cs="Arial"/>
          <w:b/>
          <w:spacing w:val="20"/>
          <w:sz w:val="20"/>
        </w:rPr>
        <w:t xml:space="preserve"> Classifieds</w:t>
      </w:r>
      <w:r w:rsidRPr="007F495F">
        <w:rPr>
          <w:rFonts w:ascii="Arial" w:hAnsi="Arial" w:cs="Arial"/>
          <w:b/>
          <w:spacing w:val="20"/>
          <w:sz w:val="20"/>
        </w:rPr>
        <w:tab/>
      </w:r>
      <w:r w:rsidRPr="007F495F">
        <w:rPr>
          <w:rFonts w:ascii="Arial" w:hAnsi="Arial" w:cs="Arial"/>
          <w:b/>
          <w:spacing w:val="20"/>
          <w:sz w:val="20"/>
        </w:rPr>
        <w:tab/>
      </w:r>
      <w:r w:rsidRPr="007F495F">
        <w:rPr>
          <w:rFonts w:ascii="Arial" w:hAnsi="Arial" w:cs="Arial"/>
          <w:b/>
          <w:spacing w:val="20"/>
          <w:sz w:val="20"/>
        </w:rPr>
        <w:tab/>
      </w:r>
      <w:r w:rsidR="00093C28" w:rsidRPr="007F495F">
        <w:rPr>
          <w:rStyle w:val="HTMLTypewriter2"/>
          <w:rFonts w:ascii="Arial" w:hAnsi="Arial" w:cs="Arial"/>
          <w:b/>
          <w:iCs/>
          <w:color w:val="000000"/>
          <w:szCs w:val="28"/>
        </w:rPr>
        <w:t xml:space="preserve">             </w:t>
      </w:r>
    </w:p>
    <w:p w:rsidR="00E31BDC" w:rsidRPr="007F495F" w:rsidRDefault="00E31BDC">
      <w:pPr>
        <w:ind w:right="-1440"/>
        <w:rPr>
          <w:rFonts w:ascii="Arial" w:hAnsi="Arial" w:cs="Arial"/>
          <w:sz w:val="20"/>
        </w:rPr>
      </w:pPr>
      <w:r w:rsidRPr="007F495F">
        <w:rPr>
          <w:rFonts w:ascii="Arial" w:hAnsi="Arial" w:cs="Arial"/>
          <w:b/>
          <w:sz w:val="20"/>
          <w:u w:val="single"/>
        </w:rPr>
        <w:t xml:space="preserve">Role </w:t>
      </w:r>
      <w:r w:rsidRPr="007F495F">
        <w:rPr>
          <w:rFonts w:ascii="Arial" w:hAnsi="Arial" w:cs="Arial"/>
          <w:sz w:val="20"/>
        </w:rPr>
        <w:t xml:space="preserve">                           </w:t>
      </w:r>
      <w:r w:rsidRPr="007F495F">
        <w:rPr>
          <w:rFonts w:ascii="Arial" w:hAnsi="Arial" w:cs="Arial"/>
          <w:b/>
          <w:sz w:val="20"/>
        </w:rPr>
        <w:t>:</w:t>
      </w:r>
      <w:r w:rsidRPr="007F495F">
        <w:rPr>
          <w:rFonts w:ascii="Arial" w:hAnsi="Arial" w:cs="Arial"/>
          <w:b/>
          <w:sz w:val="20"/>
        </w:rPr>
        <w:tab/>
      </w:r>
      <w:r w:rsidR="00886348" w:rsidRPr="007F495F">
        <w:rPr>
          <w:rFonts w:ascii="Arial" w:hAnsi="Arial" w:cs="Arial"/>
          <w:b/>
          <w:sz w:val="20"/>
        </w:rPr>
        <w:t xml:space="preserve">  National </w:t>
      </w:r>
      <w:r w:rsidR="00AE376A" w:rsidRPr="007F495F">
        <w:rPr>
          <w:rFonts w:ascii="Arial" w:hAnsi="Arial" w:cs="Arial"/>
          <w:b/>
          <w:sz w:val="20"/>
        </w:rPr>
        <w:t xml:space="preserve">Corporate </w:t>
      </w:r>
      <w:r w:rsidR="00886348" w:rsidRPr="007F495F">
        <w:rPr>
          <w:rFonts w:ascii="Arial" w:hAnsi="Arial" w:cs="Arial"/>
          <w:b/>
          <w:sz w:val="20"/>
        </w:rPr>
        <w:t>Coordinator</w:t>
      </w:r>
    </w:p>
    <w:p w:rsidR="00886348" w:rsidRPr="007F495F" w:rsidRDefault="00886348">
      <w:pPr>
        <w:ind w:right="-1440"/>
        <w:rPr>
          <w:rFonts w:ascii="Arial" w:hAnsi="Arial" w:cs="Arial"/>
          <w:sz w:val="20"/>
        </w:rPr>
      </w:pPr>
    </w:p>
    <w:p w:rsidR="00E31BDC" w:rsidRPr="007F495F" w:rsidRDefault="00E31BDC">
      <w:pPr>
        <w:ind w:right="-1440"/>
        <w:rPr>
          <w:rFonts w:ascii="Arial" w:hAnsi="Arial" w:cs="Arial"/>
          <w:u w:val="single"/>
        </w:rPr>
      </w:pPr>
      <w:r w:rsidRPr="007F495F">
        <w:rPr>
          <w:rFonts w:ascii="Arial" w:hAnsi="Arial" w:cs="Arial"/>
          <w:b/>
          <w:sz w:val="20"/>
          <w:szCs w:val="20"/>
          <w:u w:val="single"/>
        </w:rPr>
        <w:t>Details:</w:t>
      </w:r>
    </w:p>
    <w:p w:rsidR="00E31BDC" w:rsidRPr="007F495F" w:rsidRDefault="00886348">
      <w:pPr>
        <w:ind w:right="-1440"/>
        <w:rPr>
          <w:rFonts w:ascii="Arial" w:hAnsi="Arial" w:cs="Arial"/>
        </w:rPr>
      </w:pPr>
      <w:proofErr w:type="spellStart"/>
      <w:r w:rsidRPr="007F495F">
        <w:rPr>
          <w:rFonts w:ascii="Arial" w:hAnsi="Arial" w:cs="Arial"/>
          <w:sz w:val="20"/>
          <w:szCs w:val="20"/>
        </w:rPr>
        <w:t>Askme</w:t>
      </w:r>
      <w:proofErr w:type="spellEnd"/>
      <w:r w:rsidRPr="007F495F">
        <w:rPr>
          <w:rFonts w:ascii="Arial" w:hAnsi="Arial" w:cs="Arial"/>
          <w:sz w:val="20"/>
          <w:szCs w:val="20"/>
        </w:rPr>
        <w:t xml:space="preserve"> Classifieds are the client listing done on Askme.com, from where the clients get business as per their respective subscription</w:t>
      </w:r>
      <w:r w:rsidRPr="007F495F">
        <w:rPr>
          <w:rFonts w:ascii="Arial" w:hAnsi="Arial" w:cs="Arial"/>
        </w:rPr>
        <w:t>.</w:t>
      </w:r>
    </w:p>
    <w:p w:rsidR="00886348" w:rsidRPr="007F495F" w:rsidRDefault="00886348">
      <w:pPr>
        <w:ind w:right="-1440"/>
        <w:rPr>
          <w:rFonts w:ascii="Arial" w:hAnsi="Arial" w:cs="Arial"/>
        </w:rPr>
      </w:pPr>
    </w:p>
    <w:p w:rsidR="00E31BDC" w:rsidRPr="007F495F" w:rsidRDefault="00E31BDC">
      <w:pPr>
        <w:ind w:right="-144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b/>
          <w:bCs/>
          <w:sz w:val="20"/>
          <w:szCs w:val="20"/>
          <w:u w:val="single"/>
        </w:rPr>
        <w:t>Roles and Responsibilities:</w:t>
      </w:r>
    </w:p>
    <w:p w:rsidR="00E31BDC" w:rsidRPr="007F495F" w:rsidRDefault="00E31BDC">
      <w:pPr>
        <w:ind w:right="-1440"/>
        <w:jc w:val="both"/>
        <w:rPr>
          <w:rFonts w:ascii="Arial" w:hAnsi="Arial" w:cs="Arial"/>
          <w:sz w:val="20"/>
          <w:szCs w:val="20"/>
        </w:rPr>
      </w:pPr>
    </w:p>
    <w:p w:rsidR="00E31BDC" w:rsidRPr="007F495F" w:rsidRDefault="00E31BDC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 xml:space="preserve">Involved in </w:t>
      </w:r>
      <w:r w:rsidR="00886348" w:rsidRPr="007F495F">
        <w:rPr>
          <w:rFonts w:ascii="Arial" w:hAnsi="Arial" w:cs="Arial"/>
          <w:sz w:val="20"/>
          <w:szCs w:val="20"/>
        </w:rPr>
        <w:t>PAN India Pre &amp; Post sales Management</w:t>
      </w:r>
      <w:r w:rsidR="00A130A7" w:rsidRPr="007F495F">
        <w:rPr>
          <w:rFonts w:ascii="Arial" w:hAnsi="Arial" w:cs="Arial"/>
          <w:sz w:val="20"/>
          <w:szCs w:val="20"/>
        </w:rPr>
        <w:t>.</w:t>
      </w:r>
    </w:p>
    <w:p w:rsidR="00886348" w:rsidRPr="007F495F" w:rsidRDefault="00886348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Creating and Maintaining of Analytical database for Management.</w:t>
      </w:r>
    </w:p>
    <w:p w:rsidR="00E31BDC" w:rsidRPr="007F495F" w:rsidRDefault="00886348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Involved in Planning and Implementation of new plans and processes PAN India.</w:t>
      </w:r>
    </w:p>
    <w:p w:rsidR="00E31BDC" w:rsidRPr="007F495F" w:rsidRDefault="00886348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Providing support to sales team to fulfil the monthly PAN India Targets</w:t>
      </w:r>
    </w:p>
    <w:p w:rsidR="00AE376A" w:rsidRPr="007F495F" w:rsidRDefault="00886348" w:rsidP="00AE376A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C</w:t>
      </w:r>
      <w:r w:rsidR="00DB5273" w:rsidRPr="007F495F">
        <w:rPr>
          <w:rFonts w:ascii="Arial" w:hAnsi="Arial" w:cs="Arial"/>
          <w:sz w:val="20"/>
          <w:szCs w:val="20"/>
        </w:rPr>
        <w:t xml:space="preserve">reating </w:t>
      </w:r>
      <w:r w:rsidRPr="007F495F">
        <w:rPr>
          <w:rFonts w:ascii="Arial" w:hAnsi="Arial" w:cs="Arial"/>
          <w:sz w:val="20"/>
          <w:szCs w:val="20"/>
        </w:rPr>
        <w:t>Presentations for Management review and results.</w:t>
      </w:r>
    </w:p>
    <w:p w:rsidR="00AE376A" w:rsidRPr="007F495F" w:rsidRDefault="00AE376A" w:rsidP="00AE376A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Coordinating all the Corporate Events held in a company.</w:t>
      </w:r>
    </w:p>
    <w:p w:rsidR="00110460" w:rsidRPr="007F495F" w:rsidRDefault="00A130A7" w:rsidP="00AE376A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Managing corporate prospect</w:t>
      </w:r>
      <w:r w:rsidR="00110460" w:rsidRPr="007F495F">
        <w:rPr>
          <w:rFonts w:ascii="Arial" w:hAnsi="Arial" w:cs="Arial"/>
          <w:sz w:val="20"/>
          <w:szCs w:val="20"/>
        </w:rPr>
        <w:t xml:space="preserve"> and review.</w:t>
      </w:r>
    </w:p>
    <w:p w:rsidR="00110460" w:rsidRPr="007F495F" w:rsidRDefault="00110460" w:rsidP="00AE376A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Creating</w:t>
      </w:r>
      <w:r w:rsidR="000008A9" w:rsidRPr="007F495F">
        <w:rPr>
          <w:rFonts w:ascii="Arial" w:hAnsi="Arial" w:cs="Arial"/>
          <w:sz w:val="20"/>
          <w:szCs w:val="20"/>
        </w:rPr>
        <w:t xml:space="preserve"> analytical data for management.</w:t>
      </w:r>
    </w:p>
    <w:p w:rsidR="000008A9" w:rsidRPr="007F495F" w:rsidRDefault="000008A9" w:rsidP="00AE376A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Maintaining Daily Activity Planner</w:t>
      </w:r>
      <w:r w:rsidR="00A130A7" w:rsidRPr="007F495F">
        <w:rPr>
          <w:rFonts w:ascii="Arial" w:hAnsi="Arial" w:cs="Arial"/>
          <w:sz w:val="20"/>
          <w:szCs w:val="20"/>
        </w:rPr>
        <w:t xml:space="preserve"> </w:t>
      </w:r>
      <w:r w:rsidRPr="007F495F">
        <w:rPr>
          <w:rFonts w:ascii="Arial" w:hAnsi="Arial" w:cs="Arial"/>
          <w:sz w:val="20"/>
          <w:szCs w:val="20"/>
        </w:rPr>
        <w:t>(DAP) of Pan India Corporate Teams.</w:t>
      </w:r>
    </w:p>
    <w:p w:rsidR="00886348" w:rsidRPr="007F495F" w:rsidRDefault="00886348" w:rsidP="00886348">
      <w:pPr>
        <w:jc w:val="both"/>
        <w:rPr>
          <w:rFonts w:ascii="Arial" w:hAnsi="Arial" w:cs="Arial"/>
          <w:sz w:val="20"/>
          <w:szCs w:val="20"/>
        </w:rPr>
      </w:pPr>
    </w:p>
    <w:p w:rsidR="000008A9" w:rsidRPr="007F495F" w:rsidRDefault="000008A9" w:rsidP="00886348">
      <w:pPr>
        <w:ind w:right="-1440"/>
        <w:rPr>
          <w:rFonts w:ascii="Arial" w:hAnsi="Arial" w:cs="Arial"/>
          <w:spacing w:val="20"/>
          <w:sz w:val="20"/>
        </w:rPr>
      </w:pPr>
    </w:p>
    <w:p w:rsidR="00886348" w:rsidRPr="007F495F" w:rsidRDefault="00886348" w:rsidP="00886348">
      <w:pPr>
        <w:ind w:right="-1440"/>
        <w:rPr>
          <w:rFonts w:ascii="Arial" w:hAnsi="Arial" w:cs="Arial"/>
          <w:spacing w:val="20"/>
          <w:sz w:val="20"/>
        </w:rPr>
      </w:pPr>
      <w:r w:rsidRPr="007F495F">
        <w:rPr>
          <w:rFonts w:ascii="Arial" w:hAnsi="Arial" w:cs="Arial"/>
          <w:b/>
          <w:spacing w:val="20"/>
          <w:sz w:val="20"/>
          <w:u w:val="single"/>
        </w:rPr>
        <w:t>Project</w:t>
      </w:r>
      <w:r w:rsidRPr="007F495F">
        <w:rPr>
          <w:rFonts w:ascii="Arial" w:hAnsi="Arial" w:cs="Arial"/>
          <w:spacing w:val="20"/>
          <w:sz w:val="20"/>
        </w:rPr>
        <w:t xml:space="preserve">                </w:t>
      </w:r>
      <w:r w:rsidRPr="007F495F">
        <w:rPr>
          <w:rFonts w:ascii="Arial" w:hAnsi="Arial" w:cs="Arial"/>
          <w:b/>
          <w:spacing w:val="20"/>
          <w:sz w:val="20"/>
        </w:rPr>
        <w:t>:</w:t>
      </w:r>
      <w:r w:rsidR="005C3D04" w:rsidRPr="007F495F">
        <w:rPr>
          <w:rFonts w:ascii="Arial" w:hAnsi="Arial" w:cs="Arial"/>
          <w:b/>
          <w:spacing w:val="20"/>
          <w:sz w:val="20"/>
        </w:rPr>
        <w:t xml:space="preserve">  </w:t>
      </w:r>
      <w:proofErr w:type="spellStart"/>
      <w:r w:rsidRPr="007F495F">
        <w:rPr>
          <w:rFonts w:ascii="Arial" w:hAnsi="Arial" w:cs="Arial"/>
          <w:b/>
          <w:spacing w:val="20"/>
          <w:sz w:val="20"/>
        </w:rPr>
        <w:t>Askme</w:t>
      </w:r>
      <w:proofErr w:type="spellEnd"/>
      <w:r w:rsidRPr="007F495F">
        <w:rPr>
          <w:rFonts w:ascii="Arial" w:hAnsi="Arial" w:cs="Arial"/>
          <w:b/>
          <w:spacing w:val="20"/>
          <w:sz w:val="20"/>
        </w:rPr>
        <w:t xml:space="preserve"> Grocery</w:t>
      </w:r>
      <w:r w:rsidRPr="007F495F">
        <w:rPr>
          <w:rFonts w:ascii="Arial" w:hAnsi="Arial" w:cs="Arial"/>
          <w:b/>
          <w:spacing w:val="20"/>
          <w:sz w:val="20"/>
        </w:rPr>
        <w:tab/>
      </w:r>
      <w:r w:rsidRPr="007F495F">
        <w:rPr>
          <w:rFonts w:ascii="Arial" w:hAnsi="Arial" w:cs="Arial"/>
          <w:b/>
          <w:spacing w:val="20"/>
          <w:sz w:val="20"/>
        </w:rPr>
        <w:tab/>
      </w:r>
      <w:r w:rsidRPr="007F495F">
        <w:rPr>
          <w:rFonts w:ascii="Arial" w:hAnsi="Arial" w:cs="Arial"/>
          <w:b/>
          <w:spacing w:val="20"/>
          <w:sz w:val="20"/>
        </w:rPr>
        <w:tab/>
      </w:r>
      <w:r w:rsidRPr="007F495F">
        <w:rPr>
          <w:rStyle w:val="HTMLTypewriter2"/>
          <w:rFonts w:ascii="Arial" w:hAnsi="Arial" w:cs="Arial"/>
          <w:b/>
          <w:iCs/>
          <w:color w:val="000000"/>
          <w:szCs w:val="28"/>
        </w:rPr>
        <w:t xml:space="preserve">             </w:t>
      </w:r>
    </w:p>
    <w:p w:rsidR="00886348" w:rsidRPr="007F495F" w:rsidRDefault="00886348" w:rsidP="00886348">
      <w:pPr>
        <w:ind w:right="-1440"/>
        <w:rPr>
          <w:rFonts w:ascii="Arial" w:hAnsi="Arial" w:cs="Arial"/>
          <w:sz w:val="20"/>
        </w:rPr>
      </w:pPr>
      <w:r w:rsidRPr="007F495F">
        <w:rPr>
          <w:rFonts w:ascii="Arial" w:hAnsi="Arial" w:cs="Arial"/>
          <w:b/>
          <w:sz w:val="20"/>
          <w:u w:val="single"/>
        </w:rPr>
        <w:t xml:space="preserve">Role  </w:t>
      </w:r>
      <w:r w:rsidRPr="007F495F">
        <w:rPr>
          <w:rFonts w:ascii="Arial" w:hAnsi="Arial" w:cs="Arial"/>
          <w:sz w:val="20"/>
        </w:rPr>
        <w:t xml:space="preserve">                        </w:t>
      </w:r>
      <w:r w:rsidR="005C3D04" w:rsidRPr="007F495F">
        <w:rPr>
          <w:rFonts w:ascii="Arial" w:hAnsi="Arial" w:cs="Arial"/>
          <w:sz w:val="20"/>
        </w:rPr>
        <w:t xml:space="preserve"> </w:t>
      </w:r>
      <w:r w:rsidRPr="007F495F">
        <w:rPr>
          <w:rFonts w:ascii="Arial" w:hAnsi="Arial" w:cs="Arial"/>
          <w:sz w:val="20"/>
        </w:rPr>
        <w:t xml:space="preserve"> </w:t>
      </w:r>
      <w:r w:rsidRPr="007F495F">
        <w:rPr>
          <w:rFonts w:ascii="Arial" w:hAnsi="Arial" w:cs="Arial"/>
          <w:b/>
          <w:sz w:val="20"/>
        </w:rPr>
        <w:t xml:space="preserve"> :</w:t>
      </w:r>
      <w:r w:rsidRPr="007F495F">
        <w:rPr>
          <w:rFonts w:ascii="Arial" w:hAnsi="Arial" w:cs="Arial"/>
          <w:b/>
          <w:sz w:val="20"/>
        </w:rPr>
        <w:tab/>
        <w:t xml:space="preserve">  National Coordinator</w:t>
      </w:r>
    </w:p>
    <w:p w:rsidR="00886348" w:rsidRPr="007F495F" w:rsidRDefault="00886348" w:rsidP="00886348">
      <w:pPr>
        <w:ind w:right="-1440"/>
        <w:rPr>
          <w:rFonts w:ascii="Arial" w:hAnsi="Arial" w:cs="Arial"/>
          <w:sz w:val="20"/>
        </w:rPr>
      </w:pPr>
    </w:p>
    <w:p w:rsidR="00886348" w:rsidRPr="007F495F" w:rsidRDefault="00886348" w:rsidP="00886348">
      <w:pPr>
        <w:ind w:right="-1440"/>
        <w:rPr>
          <w:rFonts w:ascii="Arial" w:hAnsi="Arial" w:cs="Arial"/>
          <w:u w:val="single"/>
        </w:rPr>
      </w:pPr>
      <w:r w:rsidRPr="007F495F">
        <w:rPr>
          <w:rFonts w:ascii="Arial" w:hAnsi="Arial" w:cs="Arial"/>
          <w:b/>
          <w:sz w:val="20"/>
          <w:szCs w:val="20"/>
          <w:u w:val="single"/>
        </w:rPr>
        <w:t>Details:</w:t>
      </w:r>
    </w:p>
    <w:p w:rsidR="00DB5273" w:rsidRPr="007F495F" w:rsidRDefault="00DB5273" w:rsidP="00DB5273">
      <w:pPr>
        <w:ind w:right="-1440"/>
        <w:jc w:val="both"/>
        <w:rPr>
          <w:rFonts w:ascii="Arial" w:hAnsi="Arial" w:cs="Arial"/>
        </w:rPr>
      </w:pPr>
      <w:proofErr w:type="spellStart"/>
      <w:r w:rsidRPr="007F495F">
        <w:rPr>
          <w:rFonts w:ascii="Arial" w:hAnsi="Arial" w:cs="Arial"/>
          <w:sz w:val="20"/>
          <w:szCs w:val="20"/>
        </w:rPr>
        <w:t>Askme</w:t>
      </w:r>
      <w:proofErr w:type="spellEnd"/>
      <w:r w:rsidRPr="007F495F">
        <w:rPr>
          <w:rFonts w:ascii="Arial" w:hAnsi="Arial" w:cs="Arial"/>
          <w:sz w:val="20"/>
          <w:szCs w:val="20"/>
        </w:rPr>
        <w:t xml:space="preserve"> Grocery is online platform which provides daily grocery to the customer as per their orders</w:t>
      </w:r>
      <w:r w:rsidRPr="007F495F">
        <w:rPr>
          <w:rFonts w:ascii="Arial" w:hAnsi="Arial" w:cs="Arial"/>
        </w:rPr>
        <w:t>.</w:t>
      </w:r>
    </w:p>
    <w:p w:rsidR="00DB5273" w:rsidRPr="007F495F" w:rsidRDefault="00DB5273" w:rsidP="00886348">
      <w:pPr>
        <w:ind w:right="-1440"/>
        <w:jc w:val="both"/>
        <w:rPr>
          <w:rFonts w:ascii="Arial" w:hAnsi="Arial" w:cs="Arial"/>
        </w:rPr>
      </w:pPr>
    </w:p>
    <w:p w:rsidR="00886348" w:rsidRPr="007F495F" w:rsidRDefault="00886348" w:rsidP="00886348">
      <w:pPr>
        <w:ind w:right="-144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b/>
          <w:bCs/>
          <w:sz w:val="20"/>
          <w:szCs w:val="20"/>
          <w:u w:val="single"/>
        </w:rPr>
        <w:t>Roles and Responsibilities:</w:t>
      </w:r>
    </w:p>
    <w:p w:rsidR="00886348" w:rsidRPr="007F495F" w:rsidRDefault="00886348" w:rsidP="00886348">
      <w:pPr>
        <w:ind w:right="-1440"/>
        <w:jc w:val="both"/>
        <w:rPr>
          <w:rFonts w:ascii="Arial" w:hAnsi="Arial" w:cs="Arial"/>
          <w:sz w:val="20"/>
          <w:szCs w:val="20"/>
        </w:rPr>
      </w:pPr>
    </w:p>
    <w:p w:rsidR="004B20F3" w:rsidRPr="007F495F" w:rsidRDefault="004B20F3" w:rsidP="004B20F3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Coordination in onboarding of Grocery Brands on AskmeGrocery.com</w:t>
      </w:r>
    </w:p>
    <w:p w:rsidR="00886348" w:rsidRPr="007F495F" w:rsidRDefault="004B20F3" w:rsidP="004B20F3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Exec</w:t>
      </w:r>
      <w:r w:rsidR="00A130A7" w:rsidRPr="007F495F">
        <w:rPr>
          <w:rFonts w:ascii="Arial" w:hAnsi="Arial" w:cs="Arial"/>
          <w:sz w:val="20"/>
          <w:szCs w:val="20"/>
        </w:rPr>
        <w:t>uting</w:t>
      </w:r>
      <w:r w:rsidRPr="007F495F">
        <w:rPr>
          <w:rFonts w:ascii="Arial" w:hAnsi="Arial" w:cs="Arial"/>
          <w:sz w:val="20"/>
          <w:szCs w:val="20"/>
        </w:rPr>
        <w:t xml:space="preserve"> plans to maximize the </w:t>
      </w:r>
      <w:proofErr w:type="spellStart"/>
      <w:r w:rsidRPr="007F495F">
        <w:rPr>
          <w:rFonts w:ascii="Arial" w:hAnsi="Arial" w:cs="Arial"/>
          <w:sz w:val="20"/>
          <w:szCs w:val="20"/>
        </w:rPr>
        <w:t>Askme</w:t>
      </w:r>
      <w:proofErr w:type="spellEnd"/>
      <w:r w:rsidRPr="007F495F">
        <w:rPr>
          <w:rFonts w:ascii="Arial" w:hAnsi="Arial" w:cs="Arial"/>
          <w:sz w:val="20"/>
          <w:szCs w:val="20"/>
        </w:rPr>
        <w:t xml:space="preserve"> Grocery Online Orders.</w:t>
      </w:r>
    </w:p>
    <w:p w:rsidR="004B20F3" w:rsidRPr="007F495F" w:rsidRDefault="00A130A7" w:rsidP="004B20F3">
      <w:pPr>
        <w:numPr>
          <w:ilvl w:val="0"/>
          <w:numId w:val="15"/>
        </w:num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 xml:space="preserve">Executing </w:t>
      </w:r>
      <w:r w:rsidR="004B20F3" w:rsidRPr="007F495F">
        <w:rPr>
          <w:rFonts w:ascii="Arial" w:hAnsi="Arial" w:cs="Arial"/>
          <w:sz w:val="20"/>
          <w:szCs w:val="20"/>
        </w:rPr>
        <w:t>Marketing processes like BTL, Corporate Activations and RWA PAN India to increase orders and promotion.</w:t>
      </w:r>
    </w:p>
    <w:p w:rsidR="004B20F3" w:rsidRPr="007F495F" w:rsidRDefault="004B20F3" w:rsidP="004B20F3">
      <w:pPr>
        <w:numPr>
          <w:ilvl w:val="0"/>
          <w:numId w:val="15"/>
        </w:num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Generating MIS of Grocery Orders.</w:t>
      </w:r>
    </w:p>
    <w:p w:rsidR="004B20F3" w:rsidRPr="007F495F" w:rsidRDefault="004B20F3" w:rsidP="004B20F3">
      <w:pPr>
        <w:numPr>
          <w:ilvl w:val="0"/>
          <w:numId w:val="15"/>
        </w:num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Analytical Presentation of Weekly Orders Report.</w:t>
      </w:r>
    </w:p>
    <w:p w:rsidR="00DB5273" w:rsidRPr="007F495F" w:rsidRDefault="00DB5273" w:rsidP="004B20F3">
      <w:pPr>
        <w:numPr>
          <w:ilvl w:val="0"/>
          <w:numId w:val="15"/>
        </w:num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Plan and execution of re-generation for low order areas</w:t>
      </w:r>
    </w:p>
    <w:p w:rsidR="00DB5273" w:rsidRPr="007F495F" w:rsidRDefault="00DB5273" w:rsidP="00DB5273">
      <w:pPr>
        <w:jc w:val="both"/>
        <w:rPr>
          <w:rFonts w:ascii="Arial" w:hAnsi="Arial" w:cs="Arial"/>
          <w:sz w:val="20"/>
          <w:szCs w:val="20"/>
        </w:rPr>
      </w:pPr>
    </w:p>
    <w:p w:rsidR="00A130A7" w:rsidRPr="007F495F" w:rsidRDefault="00A130A7" w:rsidP="00DB5273">
      <w:pPr>
        <w:jc w:val="both"/>
        <w:rPr>
          <w:rFonts w:ascii="Arial" w:hAnsi="Arial" w:cs="Arial"/>
          <w:sz w:val="20"/>
          <w:szCs w:val="20"/>
        </w:rPr>
      </w:pPr>
    </w:p>
    <w:p w:rsidR="00DB5273" w:rsidRPr="007F495F" w:rsidRDefault="00DB5273" w:rsidP="00DB5273">
      <w:pPr>
        <w:ind w:right="-1440"/>
        <w:rPr>
          <w:rFonts w:ascii="Arial" w:hAnsi="Arial" w:cs="Arial"/>
          <w:spacing w:val="20"/>
          <w:sz w:val="20"/>
        </w:rPr>
      </w:pPr>
      <w:r w:rsidRPr="007F495F">
        <w:rPr>
          <w:rFonts w:ascii="Arial" w:hAnsi="Arial" w:cs="Arial"/>
          <w:b/>
          <w:spacing w:val="20"/>
          <w:sz w:val="20"/>
          <w:u w:val="single"/>
        </w:rPr>
        <w:t>Project</w:t>
      </w:r>
      <w:r w:rsidRPr="007F495F">
        <w:rPr>
          <w:rFonts w:ascii="Arial" w:hAnsi="Arial" w:cs="Arial"/>
          <w:spacing w:val="20"/>
          <w:sz w:val="20"/>
        </w:rPr>
        <w:t xml:space="preserve">               </w:t>
      </w:r>
      <w:r w:rsidRPr="007F495F">
        <w:rPr>
          <w:rFonts w:ascii="Arial" w:hAnsi="Arial" w:cs="Arial"/>
          <w:b/>
          <w:spacing w:val="20"/>
          <w:sz w:val="20"/>
        </w:rPr>
        <w:t xml:space="preserve"> :</w:t>
      </w:r>
      <w:r w:rsidR="005C3D04" w:rsidRPr="007F495F">
        <w:rPr>
          <w:rFonts w:ascii="Arial" w:hAnsi="Arial" w:cs="Arial"/>
          <w:b/>
          <w:spacing w:val="20"/>
          <w:sz w:val="20"/>
        </w:rPr>
        <w:t xml:space="preserve">  </w:t>
      </w:r>
      <w:proofErr w:type="spellStart"/>
      <w:r w:rsidRPr="007F495F">
        <w:rPr>
          <w:rFonts w:ascii="Arial" w:hAnsi="Arial" w:cs="Arial"/>
          <w:b/>
          <w:spacing w:val="20"/>
          <w:sz w:val="20"/>
        </w:rPr>
        <w:t>Askme</w:t>
      </w:r>
      <w:proofErr w:type="spellEnd"/>
      <w:r w:rsidRPr="007F495F">
        <w:rPr>
          <w:rFonts w:ascii="Arial" w:hAnsi="Arial" w:cs="Arial"/>
          <w:b/>
          <w:spacing w:val="20"/>
          <w:sz w:val="20"/>
        </w:rPr>
        <w:t xml:space="preserve"> Referral Sales</w:t>
      </w:r>
      <w:r w:rsidRPr="007F495F">
        <w:rPr>
          <w:rFonts w:ascii="Arial" w:hAnsi="Arial" w:cs="Arial"/>
          <w:b/>
          <w:spacing w:val="20"/>
          <w:sz w:val="20"/>
        </w:rPr>
        <w:tab/>
      </w:r>
      <w:r w:rsidRPr="007F495F">
        <w:rPr>
          <w:rFonts w:ascii="Arial" w:hAnsi="Arial" w:cs="Arial"/>
          <w:b/>
          <w:spacing w:val="20"/>
          <w:sz w:val="20"/>
        </w:rPr>
        <w:tab/>
      </w:r>
      <w:r w:rsidRPr="007F495F">
        <w:rPr>
          <w:rStyle w:val="HTMLTypewriter2"/>
          <w:rFonts w:ascii="Arial" w:hAnsi="Arial" w:cs="Arial"/>
          <w:b/>
          <w:iCs/>
          <w:color w:val="000000"/>
          <w:szCs w:val="28"/>
        </w:rPr>
        <w:t xml:space="preserve">             </w:t>
      </w:r>
    </w:p>
    <w:p w:rsidR="00DB5273" w:rsidRPr="007F495F" w:rsidRDefault="00DB5273" w:rsidP="00DB5273">
      <w:pPr>
        <w:ind w:right="-1440"/>
        <w:rPr>
          <w:rFonts w:ascii="Arial" w:hAnsi="Arial" w:cs="Arial"/>
          <w:sz w:val="20"/>
        </w:rPr>
      </w:pPr>
      <w:r w:rsidRPr="007F495F">
        <w:rPr>
          <w:rFonts w:ascii="Arial" w:hAnsi="Arial" w:cs="Arial"/>
          <w:b/>
          <w:sz w:val="20"/>
          <w:u w:val="single"/>
        </w:rPr>
        <w:t xml:space="preserve">Role  </w:t>
      </w:r>
      <w:r w:rsidRPr="007F495F">
        <w:rPr>
          <w:rFonts w:ascii="Arial" w:hAnsi="Arial" w:cs="Arial"/>
          <w:sz w:val="20"/>
        </w:rPr>
        <w:t xml:space="preserve">            </w:t>
      </w:r>
      <w:r w:rsidR="005C3D04" w:rsidRPr="007F495F">
        <w:rPr>
          <w:rFonts w:ascii="Arial" w:hAnsi="Arial" w:cs="Arial"/>
          <w:sz w:val="20"/>
        </w:rPr>
        <w:t xml:space="preserve"> </w:t>
      </w:r>
      <w:r w:rsidRPr="007F495F">
        <w:rPr>
          <w:rFonts w:ascii="Arial" w:hAnsi="Arial" w:cs="Arial"/>
          <w:sz w:val="20"/>
        </w:rPr>
        <w:t xml:space="preserve">             </w:t>
      </w:r>
      <w:r w:rsidRPr="007F495F">
        <w:rPr>
          <w:rFonts w:ascii="Arial" w:hAnsi="Arial" w:cs="Arial"/>
          <w:b/>
          <w:sz w:val="20"/>
        </w:rPr>
        <w:t xml:space="preserve"> :</w:t>
      </w:r>
      <w:r w:rsidRPr="007F495F">
        <w:rPr>
          <w:rFonts w:ascii="Arial" w:hAnsi="Arial" w:cs="Arial"/>
          <w:b/>
          <w:sz w:val="20"/>
        </w:rPr>
        <w:tab/>
        <w:t xml:space="preserve">  National Coordinator</w:t>
      </w:r>
    </w:p>
    <w:p w:rsidR="00DB5273" w:rsidRPr="007F495F" w:rsidRDefault="00DB5273" w:rsidP="00DB5273">
      <w:pPr>
        <w:ind w:right="-1440"/>
        <w:rPr>
          <w:rFonts w:ascii="Arial" w:hAnsi="Arial" w:cs="Arial"/>
          <w:sz w:val="20"/>
        </w:rPr>
      </w:pPr>
    </w:p>
    <w:p w:rsidR="00DB5273" w:rsidRPr="007F495F" w:rsidRDefault="00DB5273" w:rsidP="00DB5273">
      <w:pPr>
        <w:ind w:right="-1440"/>
        <w:rPr>
          <w:rFonts w:ascii="Arial" w:hAnsi="Arial" w:cs="Arial"/>
          <w:u w:val="single"/>
        </w:rPr>
      </w:pPr>
      <w:r w:rsidRPr="007F495F">
        <w:rPr>
          <w:rFonts w:ascii="Arial" w:hAnsi="Arial" w:cs="Arial"/>
          <w:b/>
          <w:sz w:val="20"/>
          <w:szCs w:val="20"/>
          <w:u w:val="single"/>
        </w:rPr>
        <w:t>Details:</w:t>
      </w:r>
    </w:p>
    <w:p w:rsidR="00DB5273" w:rsidRPr="007F495F" w:rsidRDefault="00DB5273" w:rsidP="00DB5273">
      <w:pPr>
        <w:ind w:right="-1440"/>
        <w:jc w:val="both"/>
        <w:rPr>
          <w:rFonts w:ascii="Arial" w:hAnsi="Arial" w:cs="Arial"/>
          <w:sz w:val="20"/>
          <w:szCs w:val="20"/>
        </w:rPr>
      </w:pPr>
      <w:proofErr w:type="spellStart"/>
      <w:r w:rsidRPr="007F495F">
        <w:rPr>
          <w:rFonts w:ascii="Arial" w:hAnsi="Arial" w:cs="Arial"/>
          <w:sz w:val="20"/>
          <w:szCs w:val="20"/>
        </w:rPr>
        <w:t>Askme</w:t>
      </w:r>
      <w:proofErr w:type="spellEnd"/>
      <w:r w:rsidRPr="007F495F">
        <w:rPr>
          <w:rFonts w:ascii="Arial" w:hAnsi="Arial" w:cs="Arial"/>
          <w:sz w:val="20"/>
          <w:szCs w:val="20"/>
        </w:rPr>
        <w:t xml:space="preserve"> Referral sales is a MLM Channel which deals in enrolling of clients on </w:t>
      </w:r>
      <w:proofErr w:type="spellStart"/>
      <w:r w:rsidRPr="007F495F">
        <w:rPr>
          <w:rFonts w:ascii="Arial" w:hAnsi="Arial" w:cs="Arial"/>
          <w:sz w:val="20"/>
          <w:szCs w:val="20"/>
        </w:rPr>
        <w:t>Askme</w:t>
      </w:r>
      <w:proofErr w:type="spellEnd"/>
      <w:r w:rsidRPr="007F495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495F">
        <w:rPr>
          <w:rFonts w:ascii="Arial" w:hAnsi="Arial" w:cs="Arial"/>
          <w:sz w:val="20"/>
          <w:szCs w:val="20"/>
        </w:rPr>
        <w:t>Bazaar</w:t>
      </w:r>
      <w:proofErr w:type="gramStart"/>
      <w:r w:rsidRPr="007F495F">
        <w:rPr>
          <w:rFonts w:ascii="Arial" w:hAnsi="Arial" w:cs="Arial"/>
          <w:sz w:val="20"/>
          <w:szCs w:val="20"/>
        </w:rPr>
        <w:t>,Askme</w:t>
      </w:r>
      <w:proofErr w:type="spellEnd"/>
      <w:proofErr w:type="gramEnd"/>
      <w:r w:rsidRPr="007F495F">
        <w:rPr>
          <w:rFonts w:ascii="Arial" w:hAnsi="Arial" w:cs="Arial"/>
          <w:sz w:val="20"/>
          <w:szCs w:val="20"/>
        </w:rPr>
        <w:t xml:space="preserve"> Classifieds and </w:t>
      </w:r>
      <w:proofErr w:type="spellStart"/>
      <w:r w:rsidRPr="007F495F">
        <w:rPr>
          <w:rFonts w:ascii="Arial" w:hAnsi="Arial" w:cs="Arial"/>
          <w:sz w:val="20"/>
          <w:szCs w:val="20"/>
        </w:rPr>
        <w:t>Askme</w:t>
      </w:r>
      <w:proofErr w:type="spellEnd"/>
      <w:r w:rsidRPr="007F495F">
        <w:rPr>
          <w:rFonts w:ascii="Arial" w:hAnsi="Arial" w:cs="Arial"/>
          <w:sz w:val="20"/>
          <w:szCs w:val="20"/>
        </w:rPr>
        <w:t xml:space="preserve"> Grocery.</w:t>
      </w:r>
    </w:p>
    <w:p w:rsidR="00DB5273" w:rsidRPr="007F495F" w:rsidRDefault="00DB5273" w:rsidP="00DB5273">
      <w:pPr>
        <w:ind w:right="-1440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:rsidR="00DB5273" w:rsidRPr="007F495F" w:rsidRDefault="00DB5273" w:rsidP="00DB5273">
      <w:pPr>
        <w:ind w:right="-144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b/>
          <w:bCs/>
          <w:sz w:val="20"/>
          <w:szCs w:val="20"/>
          <w:u w:val="single"/>
        </w:rPr>
        <w:t>Roles and Responsibilities:</w:t>
      </w:r>
    </w:p>
    <w:p w:rsidR="00DB5273" w:rsidRPr="007F495F" w:rsidRDefault="00DB5273" w:rsidP="00DB5273">
      <w:pPr>
        <w:ind w:right="-1440"/>
        <w:jc w:val="both"/>
        <w:rPr>
          <w:rFonts w:ascii="Arial" w:hAnsi="Arial" w:cs="Arial"/>
          <w:sz w:val="20"/>
          <w:szCs w:val="20"/>
        </w:rPr>
      </w:pPr>
    </w:p>
    <w:p w:rsidR="00DB5273" w:rsidRPr="007F495F" w:rsidRDefault="00DB5273" w:rsidP="00DB5273">
      <w:pPr>
        <w:numPr>
          <w:ilvl w:val="0"/>
          <w:numId w:val="15"/>
        </w:num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Coordination in Daily report.</w:t>
      </w:r>
    </w:p>
    <w:p w:rsidR="00DB5273" w:rsidRPr="007F495F" w:rsidRDefault="00DB5273" w:rsidP="00DB5273">
      <w:pPr>
        <w:numPr>
          <w:ilvl w:val="0"/>
          <w:numId w:val="15"/>
        </w:numPr>
        <w:ind w:left="720"/>
        <w:jc w:val="both"/>
        <w:rPr>
          <w:rFonts w:ascii="Arial" w:hAnsi="Arial" w:cs="Arial"/>
          <w:b/>
          <w:bCs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Involved in Pushing of PAN India Sales</w:t>
      </w:r>
    </w:p>
    <w:p w:rsidR="00DB5273" w:rsidRPr="007F495F" w:rsidRDefault="00DB5273" w:rsidP="00DB5273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Execution of PAN India Events</w:t>
      </w:r>
    </w:p>
    <w:p w:rsidR="005C3D04" w:rsidRPr="007F495F" w:rsidRDefault="005C3D04" w:rsidP="00DB5273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Providing solutions to</w:t>
      </w:r>
      <w:r w:rsidR="007A1464" w:rsidRPr="007F495F">
        <w:rPr>
          <w:rFonts w:ascii="Arial" w:hAnsi="Arial" w:cs="Arial"/>
          <w:sz w:val="20"/>
          <w:szCs w:val="20"/>
        </w:rPr>
        <w:t xml:space="preserve"> team and enrolled</w:t>
      </w:r>
      <w:r w:rsidRPr="007F495F">
        <w:rPr>
          <w:rFonts w:ascii="Arial" w:hAnsi="Arial" w:cs="Arial"/>
          <w:sz w:val="20"/>
          <w:szCs w:val="20"/>
        </w:rPr>
        <w:t xml:space="preserve"> members for maximizing of </w:t>
      </w:r>
      <w:proofErr w:type="spellStart"/>
      <w:r w:rsidRPr="007F495F">
        <w:rPr>
          <w:rFonts w:ascii="Arial" w:hAnsi="Arial" w:cs="Arial"/>
          <w:sz w:val="20"/>
          <w:szCs w:val="20"/>
        </w:rPr>
        <w:t>Askme</w:t>
      </w:r>
      <w:proofErr w:type="spellEnd"/>
      <w:r w:rsidRPr="007F495F">
        <w:rPr>
          <w:rFonts w:ascii="Arial" w:hAnsi="Arial" w:cs="Arial"/>
          <w:sz w:val="20"/>
          <w:szCs w:val="20"/>
        </w:rPr>
        <w:t xml:space="preserve"> Bazaar</w:t>
      </w:r>
      <w:r w:rsidR="007A1464" w:rsidRPr="007F495F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="007A1464" w:rsidRPr="007F495F">
        <w:rPr>
          <w:rFonts w:ascii="Arial" w:hAnsi="Arial" w:cs="Arial"/>
          <w:sz w:val="20"/>
          <w:szCs w:val="20"/>
        </w:rPr>
        <w:t>Askme</w:t>
      </w:r>
      <w:proofErr w:type="spellEnd"/>
      <w:r w:rsidR="007A1464" w:rsidRPr="007F495F">
        <w:rPr>
          <w:rFonts w:ascii="Arial" w:hAnsi="Arial" w:cs="Arial"/>
          <w:sz w:val="20"/>
          <w:szCs w:val="20"/>
        </w:rPr>
        <w:t xml:space="preserve"> Grocery Orders and Revenue.</w:t>
      </w:r>
    </w:p>
    <w:p w:rsidR="00E31C34" w:rsidRPr="007F495F" w:rsidRDefault="00E31C34" w:rsidP="00E31C34">
      <w:pPr>
        <w:jc w:val="both"/>
        <w:rPr>
          <w:rFonts w:ascii="Arial" w:hAnsi="Arial" w:cs="Arial"/>
          <w:sz w:val="20"/>
          <w:szCs w:val="20"/>
        </w:rPr>
      </w:pPr>
    </w:p>
    <w:p w:rsidR="00E31BDC" w:rsidRPr="007F495F" w:rsidRDefault="00E31BDC" w:rsidP="005C3D04">
      <w:pPr>
        <w:tabs>
          <w:tab w:val="left" w:pos="720"/>
        </w:tabs>
        <w:ind w:right="-1440"/>
        <w:rPr>
          <w:rFonts w:ascii="Arial" w:hAnsi="Arial" w:cs="Arial"/>
          <w:sz w:val="20"/>
          <w:szCs w:val="20"/>
        </w:rPr>
      </w:pPr>
    </w:p>
    <w:p w:rsidR="005C3D04" w:rsidRPr="007F495F" w:rsidRDefault="005C3D04" w:rsidP="005C3D04">
      <w:pPr>
        <w:ind w:right="-1440"/>
        <w:rPr>
          <w:rFonts w:ascii="Arial" w:hAnsi="Arial" w:cs="Arial"/>
          <w:spacing w:val="20"/>
          <w:sz w:val="20"/>
        </w:rPr>
      </w:pPr>
      <w:r w:rsidRPr="007F495F">
        <w:rPr>
          <w:rFonts w:ascii="Arial" w:hAnsi="Arial" w:cs="Arial"/>
          <w:b/>
          <w:spacing w:val="20"/>
          <w:sz w:val="20"/>
          <w:u w:val="single"/>
        </w:rPr>
        <w:t>Project</w:t>
      </w:r>
      <w:r w:rsidRPr="007F495F">
        <w:rPr>
          <w:rFonts w:ascii="Arial" w:hAnsi="Arial" w:cs="Arial"/>
          <w:spacing w:val="20"/>
          <w:sz w:val="20"/>
        </w:rPr>
        <w:t xml:space="preserve">                :</w:t>
      </w:r>
      <w:r w:rsidRPr="007F495F">
        <w:rPr>
          <w:rFonts w:ascii="Arial" w:hAnsi="Arial" w:cs="Arial"/>
          <w:b/>
          <w:spacing w:val="20"/>
          <w:sz w:val="20"/>
        </w:rPr>
        <w:t xml:space="preserve">   </w:t>
      </w:r>
      <w:proofErr w:type="spellStart"/>
      <w:r w:rsidRPr="007F495F">
        <w:rPr>
          <w:rFonts w:ascii="Arial" w:hAnsi="Arial" w:cs="Arial"/>
          <w:b/>
          <w:spacing w:val="20"/>
          <w:sz w:val="20"/>
        </w:rPr>
        <w:t>Askme</w:t>
      </w:r>
      <w:proofErr w:type="spellEnd"/>
      <w:r w:rsidRPr="007F495F">
        <w:rPr>
          <w:rFonts w:ascii="Arial" w:hAnsi="Arial" w:cs="Arial"/>
          <w:b/>
          <w:spacing w:val="20"/>
          <w:sz w:val="20"/>
        </w:rPr>
        <w:t xml:space="preserve"> Brand Management Acquisitions and Solutions</w:t>
      </w:r>
      <w:r w:rsidRPr="007F495F">
        <w:rPr>
          <w:rFonts w:ascii="Arial" w:hAnsi="Arial" w:cs="Arial"/>
          <w:b/>
          <w:spacing w:val="20"/>
          <w:sz w:val="20"/>
        </w:rPr>
        <w:tab/>
      </w:r>
      <w:r w:rsidRPr="007F495F">
        <w:rPr>
          <w:rFonts w:ascii="Arial" w:hAnsi="Arial" w:cs="Arial"/>
          <w:b/>
          <w:spacing w:val="20"/>
          <w:sz w:val="20"/>
        </w:rPr>
        <w:tab/>
      </w:r>
      <w:r w:rsidRPr="007F495F">
        <w:rPr>
          <w:rStyle w:val="HTMLTypewriter2"/>
          <w:rFonts w:ascii="Arial" w:hAnsi="Arial" w:cs="Arial"/>
          <w:b/>
          <w:iCs/>
          <w:color w:val="000000"/>
          <w:szCs w:val="28"/>
        </w:rPr>
        <w:t xml:space="preserve">             </w:t>
      </w:r>
    </w:p>
    <w:p w:rsidR="005C3D04" w:rsidRPr="007F495F" w:rsidRDefault="005C3D04" w:rsidP="005C3D04">
      <w:pPr>
        <w:ind w:right="-1440"/>
        <w:rPr>
          <w:rFonts w:ascii="Arial" w:hAnsi="Arial" w:cs="Arial"/>
          <w:sz w:val="20"/>
        </w:rPr>
      </w:pPr>
      <w:r w:rsidRPr="007F495F">
        <w:rPr>
          <w:rFonts w:ascii="Arial" w:hAnsi="Arial" w:cs="Arial"/>
          <w:b/>
          <w:sz w:val="20"/>
          <w:u w:val="single"/>
        </w:rPr>
        <w:t xml:space="preserve">Role </w:t>
      </w:r>
      <w:r w:rsidRPr="007F495F">
        <w:rPr>
          <w:rFonts w:ascii="Arial" w:hAnsi="Arial" w:cs="Arial"/>
          <w:sz w:val="20"/>
        </w:rPr>
        <w:t xml:space="preserve">                            :</w:t>
      </w:r>
      <w:r w:rsidRPr="007F495F">
        <w:rPr>
          <w:rFonts w:ascii="Arial" w:hAnsi="Arial" w:cs="Arial"/>
          <w:b/>
          <w:sz w:val="20"/>
        </w:rPr>
        <w:tab/>
        <w:t xml:space="preserve">  National Coordinator</w:t>
      </w:r>
    </w:p>
    <w:p w:rsidR="005C3D04" w:rsidRPr="007F495F" w:rsidRDefault="005C3D04" w:rsidP="005C3D04">
      <w:pPr>
        <w:ind w:right="-1440"/>
        <w:rPr>
          <w:rFonts w:ascii="Arial" w:hAnsi="Arial" w:cs="Arial"/>
          <w:sz w:val="20"/>
        </w:rPr>
      </w:pPr>
    </w:p>
    <w:p w:rsidR="005C3D04" w:rsidRPr="007F495F" w:rsidRDefault="005C3D04" w:rsidP="005C3D04">
      <w:pPr>
        <w:ind w:right="-1440"/>
        <w:rPr>
          <w:rFonts w:ascii="Arial" w:hAnsi="Arial" w:cs="Arial"/>
          <w:b/>
          <w:sz w:val="20"/>
          <w:szCs w:val="20"/>
          <w:u w:val="single"/>
        </w:rPr>
      </w:pPr>
      <w:r w:rsidRPr="007F495F">
        <w:rPr>
          <w:rFonts w:ascii="Arial" w:hAnsi="Arial" w:cs="Arial"/>
          <w:b/>
          <w:sz w:val="20"/>
          <w:szCs w:val="20"/>
          <w:u w:val="single"/>
        </w:rPr>
        <w:t>Details:</w:t>
      </w:r>
    </w:p>
    <w:p w:rsidR="005C3D04" w:rsidRPr="007F495F" w:rsidRDefault="005C3D04" w:rsidP="005C3D04">
      <w:pPr>
        <w:ind w:right="-1440"/>
        <w:rPr>
          <w:rFonts w:ascii="Arial" w:hAnsi="Arial" w:cs="Arial"/>
        </w:rPr>
      </w:pPr>
      <w:proofErr w:type="spellStart"/>
      <w:r w:rsidRPr="007F495F">
        <w:rPr>
          <w:rFonts w:ascii="Arial" w:hAnsi="Arial" w:cs="Arial"/>
          <w:sz w:val="20"/>
          <w:szCs w:val="20"/>
        </w:rPr>
        <w:t>Askme</w:t>
      </w:r>
      <w:proofErr w:type="spellEnd"/>
      <w:r w:rsidRPr="007F495F">
        <w:rPr>
          <w:rFonts w:ascii="Arial" w:hAnsi="Arial" w:cs="Arial"/>
          <w:sz w:val="20"/>
          <w:szCs w:val="20"/>
        </w:rPr>
        <w:t xml:space="preserve"> Brand Management is a department which provides promotion solutions to corporate clients on different platforms both online and offline</w:t>
      </w:r>
    </w:p>
    <w:p w:rsidR="005C3D04" w:rsidRPr="007F495F" w:rsidRDefault="005C3D04" w:rsidP="005C3D04">
      <w:pPr>
        <w:ind w:right="-1440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:rsidR="005C3D04" w:rsidRPr="007F495F" w:rsidRDefault="005C3D04" w:rsidP="005C3D04">
      <w:pPr>
        <w:ind w:right="-144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b/>
          <w:bCs/>
          <w:sz w:val="20"/>
          <w:szCs w:val="20"/>
          <w:u w:val="single"/>
        </w:rPr>
        <w:t>Roles and Responsibilities:</w:t>
      </w:r>
    </w:p>
    <w:p w:rsidR="005C3D04" w:rsidRPr="007F495F" w:rsidRDefault="005C3D04" w:rsidP="005C3D04">
      <w:pPr>
        <w:ind w:right="-1440"/>
        <w:jc w:val="both"/>
        <w:rPr>
          <w:rFonts w:ascii="Arial" w:hAnsi="Arial" w:cs="Arial"/>
          <w:sz w:val="20"/>
          <w:szCs w:val="20"/>
        </w:rPr>
      </w:pPr>
    </w:p>
    <w:p w:rsidR="005C3D04" w:rsidRPr="007F495F" w:rsidRDefault="005C3D04" w:rsidP="005C3D04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Leading Corporate Team to acquire big corporate companies.</w:t>
      </w:r>
    </w:p>
    <w:p w:rsidR="005C3D04" w:rsidRPr="007F495F" w:rsidRDefault="007F495F" w:rsidP="005C3D04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Making Plan &amp;</w:t>
      </w:r>
      <w:r w:rsidR="005C3D04" w:rsidRPr="007F495F">
        <w:rPr>
          <w:rFonts w:ascii="Arial" w:hAnsi="Arial" w:cs="Arial"/>
          <w:sz w:val="20"/>
          <w:szCs w:val="20"/>
        </w:rPr>
        <w:t xml:space="preserve"> Presen</w:t>
      </w:r>
      <w:r w:rsidRPr="007F495F">
        <w:rPr>
          <w:rFonts w:ascii="Arial" w:hAnsi="Arial" w:cs="Arial"/>
          <w:sz w:val="20"/>
          <w:szCs w:val="20"/>
        </w:rPr>
        <w:t>tations for</w:t>
      </w:r>
      <w:r w:rsidR="005C3D04" w:rsidRPr="007F495F">
        <w:rPr>
          <w:rFonts w:ascii="Arial" w:hAnsi="Arial" w:cs="Arial"/>
          <w:sz w:val="20"/>
          <w:szCs w:val="20"/>
        </w:rPr>
        <w:t xml:space="preserve"> corporate team as per</w:t>
      </w:r>
      <w:r w:rsidRPr="007F495F">
        <w:rPr>
          <w:rFonts w:ascii="Arial" w:hAnsi="Arial" w:cs="Arial"/>
          <w:sz w:val="20"/>
          <w:szCs w:val="20"/>
        </w:rPr>
        <w:t xml:space="preserve"> their</w:t>
      </w:r>
      <w:r w:rsidR="005C3D04" w:rsidRPr="007F495F">
        <w:rPr>
          <w:rFonts w:ascii="Arial" w:hAnsi="Arial" w:cs="Arial"/>
          <w:sz w:val="20"/>
          <w:szCs w:val="20"/>
        </w:rPr>
        <w:t xml:space="preserve"> corporate client</w:t>
      </w:r>
      <w:r w:rsidRPr="007F495F">
        <w:rPr>
          <w:rFonts w:ascii="Arial" w:hAnsi="Arial" w:cs="Arial"/>
          <w:sz w:val="20"/>
          <w:szCs w:val="20"/>
        </w:rPr>
        <w:t>’s requirement.</w:t>
      </w:r>
    </w:p>
    <w:p w:rsidR="004D1722" w:rsidRPr="007F495F" w:rsidRDefault="007F495F" w:rsidP="004D1722">
      <w:pPr>
        <w:numPr>
          <w:ilvl w:val="0"/>
          <w:numId w:val="15"/>
        </w:numPr>
        <w:ind w:left="72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Coordinating and working with</w:t>
      </w:r>
      <w:r w:rsidR="005C3D04" w:rsidRPr="007F495F">
        <w:rPr>
          <w:rFonts w:ascii="Arial" w:hAnsi="Arial" w:cs="Arial"/>
          <w:sz w:val="20"/>
          <w:szCs w:val="20"/>
        </w:rPr>
        <w:t xml:space="preserve"> marketing </w:t>
      </w:r>
      <w:r w:rsidRPr="007F495F">
        <w:rPr>
          <w:rFonts w:ascii="Arial" w:hAnsi="Arial" w:cs="Arial"/>
          <w:sz w:val="20"/>
          <w:szCs w:val="20"/>
        </w:rPr>
        <w:t>team to meet the client standards</w:t>
      </w:r>
      <w:r w:rsidR="005C3D04" w:rsidRPr="007F495F">
        <w:rPr>
          <w:rFonts w:ascii="Arial" w:hAnsi="Arial" w:cs="Arial"/>
          <w:sz w:val="20"/>
          <w:szCs w:val="20"/>
        </w:rPr>
        <w:t>.</w:t>
      </w:r>
    </w:p>
    <w:p w:rsidR="004D1722" w:rsidRPr="007F495F" w:rsidRDefault="004D1722" w:rsidP="004D1722">
      <w:pPr>
        <w:jc w:val="both"/>
        <w:rPr>
          <w:rFonts w:ascii="Arial" w:hAnsi="Arial" w:cs="Arial"/>
          <w:sz w:val="20"/>
          <w:szCs w:val="20"/>
        </w:rPr>
      </w:pPr>
    </w:p>
    <w:p w:rsidR="005C3D04" w:rsidRPr="007F495F" w:rsidRDefault="005C3D04" w:rsidP="007F495F">
      <w:pPr>
        <w:jc w:val="both"/>
        <w:rPr>
          <w:rFonts w:ascii="Arial" w:hAnsi="Arial" w:cs="Arial"/>
          <w:sz w:val="20"/>
          <w:szCs w:val="20"/>
        </w:rPr>
      </w:pPr>
    </w:p>
    <w:p w:rsidR="00093C28" w:rsidRPr="007F495F" w:rsidRDefault="00093C28" w:rsidP="00093C28">
      <w:pPr>
        <w:shd w:val="clear" w:color="auto" w:fill="DFDFDF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b/>
          <w:sz w:val="20"/>
          <w:szCs w:val="20"/>
        </w:rPr>
        <w:t>EDUCATION &amp; TRAINING</w:t>
      </w:r>
    </w:p>
    <w:p w:rsidR="00093C28" w:rsidRPr="007F495F" w:rsidRDefault="00093C28" w:rsidP="00093C28">
      <w:pPr>
        <w:ind w:left="720"/>
        <w:rPr>
          <w:rFonts w:ascii="Arial" w:hAnsi="Arial" w:cs="Arial"/>
          <w:sz w:val="20"/>
          <w:szCs w:val="20"/>
        </w:rPr>
      </w:pPr>
    </w:p>
    <w:p w:rsidR="00E31C34" w:rsidRPr="007F495F" w:rsidRDefault="00E31C34" w:rsidP="00093C28">
      <w:pPr>
        <w:pStyle w:val="ListParagraph"/>
        <w:numPr>
          <w:ilvl w:val="0"/>
          <w:numId w:val="7"/>
        </w:numPr>
        <w:tabs>
          <w:tab w:val="left" w:pos="720"/>
        </w:tabs>
        <w:ind w:right="-1440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 xml:space="preserve">Masters of Business Administration-Marketing and International </w:t>
      </w:r>
      <w:proofErr w:type="spellStart"/>
      <w:r w:rsidRPr="007F495F">
        <w:rPr>
          <w:rFonts w:ascii="Arial" w:hAnsi="Arial" w:cs="Arial"/>
          <w:sz w:val="20"/>
          <w:szCs w:val="20"/>
        </w:rPr>
        <w:t>Business</w:t>
      </w:r>
      <w:proofErr w:type="gramStart"/>
      <w:r w:rsidRPr="007F495F">
        <w:rPr>
          <w:rFonts w:ascii="Arial" w:hAnsi="Arial" w:cs="Arial"/>
          <w:sz w:val="20"/>
          <w:szCs w:val="20"/>
        </w:rPr>
        <w:t>,UPTU</w:t>
      </w:r>
      <w:proofErr w:type="spellEnd"/>
      <w:proofErr w:type="gramEnd"/>
      <w:r w:rsidRPr="007F495F">
        <w:rPr>
          <w:rFonts w:ascii="Arial" w:hAnsi="Arial" w:cs="Arial"/>
          <w:sz w:val="20"/>
          <w:szCs w:val="20"/>
        </w:rPr>
        <w:t xml:space="preserve"> in 2014.</w:t>
      </w:r>
    </w:p>
    <w:p w:rsidR="00093C28" w:rsidRPr="007F495F" w:rsidRDefault="00E31C34" w:rsidP="00093C28">
      <w:pPr>
        <w:pStyle w:val="ListParagraph"/>
        <w:numPr>
          <w:ilvl w:val="0"/>
          <w:numId w:val="7"/>
        </w:numPr>
        <w:tabs>
          <w:tab w:val="left" w:pos="720"/>
        </w:tabs>
        <w:ind w:right="-1440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Bachelor Of Engineering (IT)</w:t>
      </w:r>
      <w:r w:rsidR="00093C28" w:rsidRPr="007F495F">
        <w:rPr>
          <w:rFonts w:ascii="Arial" w:hAnsi="Arial" w:cs="Arial"/>
          <w:sz w:val="20"/>
          <w:szCs w:val="20"/>
        </w:rPr>
        <w:t xml:space="preserve"> from</w:t>
      </w:r>
      <w:r w:rsidRPr="007F495F">
        <w:rPr>
          <w:rFonts w:ascii="Arial" w:hAnsi="Arial" w:cs="Arial"/>
          <w:sz w:val="20"/>
          <w:szCs w:val="20"/>
        </w:rPr>
        <w:t xml:space="preserve"> Mumbai University, </w:t>
      </w:r>
      <w:proofErr w:type="spellStart"/>
      <w:r w:rsidRPr="007F495F">
        <w:rPr>
          <w:rFonts w:ascii="Arial" w:hAnsi="Arial" w:cs="Arial"/>
          <w:sz w:val="20"/>
          <w:szCs w:val="20"/>
        </w:rPr>
        <w:t>Datta</w:t>
      </w:r>
      <w:proofErr w:type="spellEnd"/>
      <w:r w:rsidRPr="007F495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F495F">
        <w:rPr>
          <w:rFonts w:ascii="Arial" w:hAnsi="Arial" w:cs="Arial"/>
          <w:sz w:val="20"/>
          <w:szCs w:val="20"/>
        </w:rPr>
        <w:t>Meghe</w:t>
      </w:r>
      <w:proofErr w:type="spellEnd"/>
      <w:r w:rsidRPr="007F495F">
        <w:rPr>
          <w:rFonts w:ascii="Arial" w:hAnsi="Arial" w:cs="Arial"/>
          <w:sz w:val="20"/>
          <w:szCs w:val="20"/>
        </w:rPr>
        <w:t xml:space="preserve"> College Of </w:t>
      </w:r>
      <w:proofErr w:type="spellStart"/>
      <w:r w:rsidRPr="007F495F">
        <w:rPr>
          <w:rFonts w:ascii="Arial" w:hAnsi="Arial" w:cs="Arial"/>
          <w:sz w:val="20"/>
          <w:szCs w:val="20"/>
        </w:rPr>
        <w:t>Engg</w:t>
      </w:r>
      <w:proofErr w:type="spellEnd"/>
      <w:r w:rsidRPr="007F495F">
        <w:rPr>
          <w:rFonts w:ascii="Arial" w:hAnsi="Arial" w:cs="Arial"/>
          <w:sz w:val="20"/>
          <w:szCs w:val="20"/>
        </w:rPr>
        <w:t xml:space="preserve"> Mumbai</w:t>
      </w:r>
      <w:r w:rsidR="00093C28" w:rsidRPr="007F495F">
        <w:rPr>
          <w:rFonts w:ascii="Arial" w:hAnsi="Arial" w:cs="Arial"/>
          <w:sz w:val="20"/>
          <w:szCs w:val="20"/>
        </w:rPr>
        <w:t xml:space="preserve"> in</w:t>
      </w:r>
      <w:r w:rsidRPr="007F495F">
        <w:rPr>
          <w:rFonts w:ascii="Arial" w:hAnsi="Arial" w:cs="Arial"/>
          <w:sz w:val="20"/>
          <w:szCs w:val="20"/>
        </w:rPr>
        <w:t xml:space="preserve"> 2012.</w:t>
      </w:r>
      <w:r w:rsidR="00093C28" w:rsidRPr="007F495F">
        <w:rPr>
          <w:rFonts w:ascii="Arial" w:hAnsi="Arial" w:cs="Arial"/>
          <w:sz w:val="20"/>
          <w:szCs w:val="20"/>
        </w:rPr>
        <w:t xml:space="preserve"> </w:t>
      </w:r>
    </w:p>
    <w:p w:rsidR="00093C28" w:rsidRPr="007F495F" w:rsidRDefault="00E31C34" w:rsidP="00093C28">
      <w:pPr>
        <w:pStyle w:val="ListParagraph"/>
        <w:numPr>
          <w:ilvl w:val="0"/>
          <w:numId w:val="7"/>
        </w:numPr>
        <w:tabs>
          <w:tab w:val="left" w:pos="720"/>
        </w:tabs>
        <w:ind w:right="-1440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t>12th standard from J&amp;K Board ,Jammu</w:t>
      </w:r>
      <w:r w:rsidR="00093C28" w:rsidRPr="007F495F">
        <w:rPr>
          <w:rFonts w:ascii="Arial" w:hAnsi="Arial" w:cs="Arial"/>
          <w:sz w:val="20"/>
          <w:szCs w:val="20"/>
        </w:rPr>
        <w:t xml:space="preserve"> in</w:t>
      </w:r>
      <w:r w:rsidRPr="007F495F">
        <w:rPr>
          <w:rFonts w:ascii="Arial" w:hAnsi="Arial" w:cs="Arial"/>
          <w:sz w:val="20"/>
          <w:szCs w:val="20"/>
        </w:rPr>
        <w:t xml:space="preserve"> 2007</w:t>
      </w:r>
    </w:p>
    <w:p w:rsidR="00093C28" w:rsidRPr="007F495F" w:rsidRDefault="00E31C34" w:rsidP="00093C28">
      <w:pPr>
        <w:numPr>
          <w:ilvl w:val="0"/>
          <w:numId w:val="4"/>
        </w:numPr>
        <w:tabs>
          <w:tab w:val="left" w:pos="720"/>
        </w:tabs>
        <w:ind w:right="-1440"/>
        <w:rPr>
          <w:rFonts w:ascii="Arial" w:hAnsi="Arial" w:cs="Arial"/>
          <w:sz w:val="20"/>
        </w:rPr>
      </w:pPr>
      <w:r w:rsidRPr="007F495F">
        <w:rPr>
          <w:rFonts w:ascii="Arial" w:hAnsi="Arial" w:cs="Arial"/>
          <w:sz w:val="20"/>
          <w:szCs w:val="20"/>
        </w:rPr>
        <w:t>10th standard from J&amp;K Board</w:t>
      </w:r>
      <w:r w:rsidR="00093C28" w:rsidRPr="007F495F">
        <w:rPr>
          <w:rFonts w:ascii="Arial" w:hAnsi="Arial" w:cs="Arial"/>
          <w:sz w:val="20"/>
          <w:szCs w:val="20"/>
        </w:rPr>
        <w:t xml:space="preserve">, </w:t>
      </w:r>
      <w:r w:rsidRPr="007F495F">
        <w:rPr>
          <w:rFonts w:ascii="Arial" w:hAnsi="Arial" w:cs="Arial"/>
          <w:sz w:val="20"/>
          <w:szCs w:val="20"/>
        </w:rPr>
        <w:t>Jammu in 2005</w:t>
      </w:r>
      <w:r w:rsidR="00093C28" w:rsidRPr="007F495F">
        <w:rPr>
          <w:rFonts w:ascii="Arial" w:hAnsi="Arial" w:cs="Arial"/>
          <w:sz w:val="20"/>
          <w:szCs w:val="20"/>
        </w:rPr>
        <w:t xml:space="preserve"> </w:t>
      </w:r>
    </w:p>
    <w:p w:rsidR="00E31C34" w:rsidRPr="007F495F" w:rsidRDefault="00E31C34" w:rsidP="00E31C34">
      <w:pPr>
        <w:ind w:right="-1440"/>
        <w:rPr>
          <w:rFonts w:ascii="Arial" w:hAnsi="Arial" w:cs="Arial"/>
          <w:sz w:val="20"/>
        </w:rPr>
      </w:pPr>
    </w:p>
    <w:p w:rsidR="00E31C34" w:rsidRPr="007F495F" w:rsidRDefault="00E31C34" w:rsidP="00E31C34">
      <w:pPr>
        <w:ind w:right="-1440"/>
        <w:rPr>
          <w:rFonts w:ascii="Arial" w:hAnsi="Arial" w:cs="Arial"/>
          <w:sz w:val="20"/>
          <w:szCs w:val="20"/>
        </w:rPr>
      </w:pPr>
    </w:p>
    <w:p w:rsidR="00E31C34" w:rsidRPr="007F495F" w:rsidRDefault="00E31C34" w:rsidP="00E31C34">
      <w:pPr>
        <w:shd w:val="clear" w:color="auto" w:fill="DFDFDF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b/>
          <w:sz w:val="20"/>
          <w:szCs w:val="20"/>
        </w:rPr>
        <w:t>HONOR’S &amp; REWARDS</w:t>
      </w:r>
    </w:p>
    <w:p w:rsidR="00E31C34" w:rsidRPr="007F495F" w:rsidRDefault="00E31C34" w:rsidP="00E31C34">
      <w:pPr>
        <w:ind w:right="-1440"/>
        <w:rPr>
          <w:rFonts w:ascii="Arial" w:hAnsi="Arial" w:cs="Arial"/>
          <w:sz w:val="20"/>
          <w:szCs w:val="20"/>
        </w:rPr>
      </w:pPr>
    </w:p>
    <w:p w:rsidR="00E31C34" w:rsidRPr="007F495F" w:rsidRDefault="00E31C34" w:rsidP="00E31C34">
      <w:pPr>
        <w:pStyle w:val="Achievement"/>
        <w:numPr>
          <w:ilvl w:val="0"/>
          <w:numId w:val="18"/>
        </w:numPr>
        <w:rPr>
          <w:rFonts w:ascii="Arial" w:hAnsi="Arial" w:cs="Arial"/>
          <w:sz w:val="20"/>
          <w:lang w:eastAsia="ar-SA"/>
        </w:rPr>
      </w:pPr>
      <w:r w:rsidRPr="007F495F">
        <w:rPr>
          <w:rFonts w:ascii="Arial" w:hAnsi="Arial" w:cs="Arial"/>
          <w:sz w:val="20"/>
          <w:lang w:eastAsia="ar-SA"/>
        </w:rPr>
        <w:t xml:space="preserve">Won chairman’s Award in 2015 and </w:t>
      </w:r>
      <w:r w:rsidR="004D1722" w:rsidRPr="007F495F">
        <w:rPr>
          <w:rFonts w:ascii="Arial" w:hAnsi="Arial" w:cs="Arial"/>
          <w:sz w:val="20"/>
          <w:lang w:eastAsia="ar-SA"/>
        </w:rPr>
        <w:t>Performer</w:t>
      </w:r>
      <w:r w:rsidRPr="007F495F">
        <w:rPr>
          <w:rFonts w:ascii="Arial" w:hAnsi="Arial" w:cs="Arial"/>
          <w:sz w:val="20"/>
          <w:lang w:eastAsia="ar-SA"/>
        </w:rPr>
        <w:t xml:space="preserve"> of the year 2014 and </w:t>
      </w:r>
      <w:r w:rsidR="007F495F" w:rsidRPr="007F495F">
        <w:rPr>
          <w:rFonts w:ascii="Arial" w:hAnsi="Arial" w:cs="Arial"/>
          <w:sz w:val="20"/>
          <w:lang w:eastAsia="ar-SA"/>
        </w:rPr>
        <w:t>much other monthly recognition</w:t>
      </w:r>
      <w:r w:rsidRPr="007F495F">
        <w:rPr>
          <w:rFonts w:ascii="Arial" w:hAnsi="Arial" w:cs="Arial"/>
          <w:sz w:val="20"/>
          <w:lang w:eastAsia="ar-SA"/>
        </w:rPr>
        <w:t xml:space="preserve"> in GETIT INFOMEDIA.</w:t>
      </w:r>
    </w:p>
    <w:p w:rsidR="00E31C34" w:rsidRPr="007F495F" w:rsidRDefault="00E31C34" w:rsidP="00E31C34">
      <w:pPr>
        <w:pStyle w:val="Achievement"/>
        <w:numPr>
          <w:ilvl w:val="0"/>
          <w:numId w:val="18"/>
        </w:numPr>
        <w:rPr>
          <w:rFonts w:ascii="Arial" w:hAnsi="Arial" w:cs="Arial"/>
          <w:sz w:val="20"/>
          <w:lang w:eastAsia="ar-SA"/>
        </w:rPr>
      </w:pPr>
      <w:r w:rsidRPr="007F495F">
        <w:rPr>
          <w:rFonts w:ascii="Arial" w:hAnsi="Arial" w:cs="Arial"/>
          <w:sz w:val="20"/>
          <w:lang w:eastAsia="ar-SA"/>
        </w:rPr>
        <w:t>Attended Seminars, festivals across the Mumbai city like the one conducted by ASUS, LINUX and COSMOS.</w:t>
      </w:r>
    </w:p>
    <w:p w:rsidR="00E31C34" w:rsidRPr="007F495F" w:rsidRDefault="00E31C34" w:rsidP="00E31C34">
      <w:pPr>
        <w:pStyle w:val="Achievement"/>
        <w:numPr>
          <w:ilvl w:val="0"/>
          <w:numId w:val="18"/>
        </w:numPr>
        <w:rPr>
          <w:rFonts w:ascii="Arial" w:hAnsi="Arial" w:cs="Arial"/>
          <w:sz w:val="20"/>
          <w:lang w:eastAsia="ar-SA"/>
        </w:rPr>
      </w:pPr>
      <w:r w:rsidRPr="007F495F">
        <w:rPr>
          <w:rFonts w:ascii="Arial" w:hAnsi="Arial" w:cs="Arial"/>
          <w:sz w:val="20"/>
          <w:lang w:eastAsia="ar-SA"/>
        </w:rPr>
        <w:t xml:space="preserve">Event Head in graduation and </w:t>
      </w:r>
      <w:r w:rsidR="007F495F" w:rsidRPr="007F495F">
        <w:rPr>
          <w:rFonts w:ascii="Arial" w:hAnsi="Arial" w:cs="Arial"/>
          <w:sz w:val="20"/>
          <w:lang w:eastAsia="ar-SA"/>
        </w:rPr>
        <w:t>post-graduation</w:t>
      </w:r>
      <w:r w:rsidRPr="007F495F">
        <w:rPr>
          <w:rFonts w:ascii="Arial" w:hAnsi="Arial" w:cs="Arial"/>
          <w:sz w:val="20"/>
          <w:lang w:eastAsia="ar-SA"/>
        </w:rPr>
        <w:t xml:space="preserve"> college annual day function and other Events.</w:t>
      </w:r>
    </w:p>
    <w:p w:rsidR="00E31C34" w:rsidRPr="007F495F" w:rsidRDefault="00E31C34" w:rsidP="00E31C34">
      <w:pPr>
        <w:pStyle w:val="ListParagraph"/>
        <w:numPr>
          <w:ilvl w:val="0"/>
          <w:numId w:val="16"/>
        </w:numPr>
        <w:suppressAutoHyphens w:val="0"/>
        <w:contextualSpacing/>
        <w:jc w:val="both"/>
        <w:rPr>
          <w:rFonts w:ascii="Arial" w:hAnsi="Arial" w:cs="Arial"/>
          <w:sz w:val="20"/>
          <w:szCs w:val="20"/>
        </w:rPr>
      </w:pPr>
      <w:r w:rsidRPr="007F495F">
        <w:rPr>
          <w:rFonts w:ascii="Arial" w:hAnsi="Arial" w:cs="Arial"/>
          <w:sz w:val="20"/>
          <w:szCs w:val="20"/>
        </w:rPr>
        <w:lastRenderedPageBreak/>
        <w:t>Participated and Winner of annual fest Group dance and Corporate Fashion Show event WYSIWYG organized in ITS College.</w:t>
      </w:r>
    </w:p>
    <w:p w:rsidR="00E31C34" w:rsidRPr="007F495F" w:rsidRDefault="00E31C34" w:rsidP="00E31C34">
      <w:pPr>
        <w:ind w:right="-1440"/>
        <w:rPr>
          <w:rFonts w:ascii="Arial" w:hAnsi="Arial" w:cs="Arial"/>
          <w:sz w:val="20"/>
          <w:szCs w:val="20"/>
        </w:rPr>
      </w:pPr>
    </w:p>
    <w:p w:rsidR="00CB54E9" w:rsidRPr="007F495F" w:rsidRDefault="00CB54E9" w:rsidP="00CB54E9">
      <w:pPr>
        <w:pStyle w:val="ListParagraph"/>
        <w:tabs>
          <w:tab w:val="left" w:pos="720"/>
        </w:tabs>
        <w:ind w:right="-1440"/>
        <w:rPr>
          <w:rFonts w:ascii="Arial" w:hAnsi="Arial" w:cs="Arial"/>
          <w:sz w:val="20"/>
        </w:rPr>
      </w:pPr>
    </w:p>
    <w:p w:rsidR="00E31BDC" w:rsidRPr="007F495F" w:rsidRDefault="00E31BDC">
      <w:pPr>
        <w:shd w:val="clear" w:color="auto" w:fill="DFDFDF"/>
        <w:jc w:val="both"/>
        <w:rPr>
          <w:rFonts w:ascii="Arial" w:hAnsi="Arial" w:cs="Arial"/>
          <w:color w:val="000000"/>
          <w:sz w:val="18"/>
          <w:szCs w:val="18"/>
          <w:lang w:val="en-IN"/>
        </w:rPr>
      </w:pPr>
      <w:r w:rsidRPr="007F495F">
        <w:rPr>
          <w:rFonts w:ascii="Arial" w:hAnsi="Arial" w:cs="Arial"/>
          <w:b/>
          <w:sz w:val="20"/>
          <w:szCs w:val="20"/>
        </w:rPr>
        <w:t>PERSONAL DETAILS</w:t>
      </w:r>
    </w:p>
    <w:p w:rsidR="007F495F" w:rsidRPr="007F495F" w:rsidRDefault="007F495F" w:rsidP="007F495F">
      <w:pPr>
        <w:pStyle w:val="ListParagraph"/>
        <w:shd w:val="clear" w:color="auto" w:fill="FFFFFF"/>
        <w:suppressAutoHyphens w:val="0"/>
        <w:spacing w:line="225" w:lineRule="atLeast"/>
        <w:rPr>
          <w:rFonts w:ascii="Arial" w:hAnsi="Arial" w:cs="Arial"/>
          <w:color w:val="000000"/>
          <w:sz w:val="18"/>
          <w:szCs w:val="18"/>
          <w:lang w:val="en-IN"/>
        </w:rPr>
      </w:pPr>
    </w:p>
    <w:p w:rsidR="00E31BDC" w:rsidRPr="007F495F" w:rsidRDefault="00E31BDC" w:rsidP="004D1722">
      <w:pPr>
        <w:pStyle w:val="ListParagraph"/>
        <w:numPr>
          <w:ilvl w:val="0"/>
          <w:numId w:val="19"/>
        </w:numPr>
        <w:shd w:val="clear" w:color="auto" w:fill="FFFFFF"/>
        <w:suppressAutoHyphens w:val="0"/>
        <w:spacing w:line="225" w:lineRule="atLeast"/>
        <w:rPr>
          <w:rFonts w:ascii="Arial" w:hAnsi="Arial" w:cs="Arial"/>
          <w:color w:val="000000"/>
          <w:sz w:val="18"/>
          <w:szCs w:val="18"/>
          <w:lang w:val="en-IN"/>
        </w:rPr>
      </w:pPr>
      <w:r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Date of Birth          </w:t>
      </w:r>
      <w:r w:rsidR="002F214B"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</w:t>
      </w:r>
      <w:r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</w:t>
      </w:r>
      <w:r w:rsidR="002F214B"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</w:t>
      </w:r>
      <w:r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:    </w:t>
      </w:r>
      <w:r w:rsidR="00E31C34" w:rsidRPr="007F495F">
        <w:rPr>
          <w:rFonts w:ascii="Arial" w:hAnsi="Arial" w:cs="Arial"/>
          <w:color w:val="000000"/>
          <w:sz w:val="18"/>
          <w:szCs w:val="18"/>
          <w:lang w:val="en-IN"/>
        </w:rPr>
        <w:t>10</w:t>
      </w:r>
      <w:r w:rsidR="00E31C34" w:rsidRPr="007F495F">
        <w:rPr>
          <w:rFonts w:ascii="Arial" w:hAnsi="Arial" w:cs="Arial"/>
          <w:color w:val="000000"/>
          <w:sz w:val="18"/>
          <w:szCs w:val="18"/>
          <w:vertAlign w:val="superscript"/>
          <w:lang w:val="en-IN"/>
        </w:rPr>
        <w:t>th</w:t>
      </w:r>
      <w:r w:rsidR="00E31C34"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Nov 1989</w:t>
      </w:r>
    </w:p>
    <w:p w:rsidR="00E31BDC" w:rsidRPr="007F495F" w:rsidRDefault="00E31BDC" w:rsidP="004D1722">
      <w:pPr>
        <w:pStyle w:val="ListParagraph"/>
        <w:numPr>
          <w:ilvl w:val="0"/>
          <w:numId w:val="19"/>
        </w:numPr>
        <w:shd w:val="clear" w:color="auto" w:fill="FFFFFF"/>
        <w:suppressAutoHyphens w:val="0"/>
        <w:spacing w:line="225" w:lineRule="atLeast"/>
        <w:rPr>
          <w:rFonts w:ascii="Arial" w:hAnsi="Arial" w:cs="Arial"/>
          <w:color w:val="000000"/>
          <w:sz w:val="18"/>
          <w:szCs w:val="18"/>
          <w:lang w:val="en-IN"/>
        </w:rPr>
      </w:pPr>
      <w:r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Language Known   </w:t>
      </w:r>
      <w:r w:rsidR="002F214B"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 </w:t>
      </w:r>
      <w:r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:    English, Hindi</w:t>
      </w:r>
      <w:r w:rsidR="00E31C34" w:rsidRPr="007F495F">
        <w:rPr>
          <w:rFonts w:ascii="Arial" w:hAnsi="Arial" w:cs="Arial"/>
          <w:color w:val="000000"/>
          <w:sz w:val="18"/>
          <w:szCs w:val="18"/>
          <w:lang w:val="en-IN"/>
        </w:rPr>
        <w:t>, Punjabi and Marathi</w:t>
      </w:r>
    </w:p>
    <w:p w:rsidR="002F214B" w:rsidRPr="007F495F" w:rsidRDefault="00E31C34" w:rsidP="004D1722">
      <w:pPr>
        <w:pStyle w:val="ListParagraph"/>
        <w:numPr>
          <w:ilvl w:val="0"/>
          <w:numId w:val="19"/>
        </w:numPr>
        <w:shd w:val="clear" w:color="auto" w:fill="FFFFFF"/>
        <w:suppressAutoHyphens w:val="0"/>
        <w:spacing w:line="225" w:lineRule="atLeast"/>
        <w:rPr>
          <w:rFonts w:ascii="Arial" w:hAnsi="Arial" w:cs="Arial"/>
        </w:rPr>
      </w:pPr>
      <w:r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Residing Address  </w:t>
      </w:r>
      <w:r w:rsidR="002F214B"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</w:t>
      </w:r>
      <w:r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</w:t>
      </w:r>
      <w:r w:rsidR="00E31BDC"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</w:t>
      </w:r>
      <w:r w:rsidR="002F214B"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</w:t>
      </w:r>
      <w:r w:rsidR="00E31BDC"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:   </w:t>
      </w:r>
      <w:r w:rsidR="002F214B" w:rsidRPr="007F495F">
        <w:rPr>
          <w:rFonts w:ascii="Arial" w:hAnsi="Arial" w:cs="Arial"/>
          <w:color w:val="000000"/>
          <w:sz w:val="18"/>
          <w:szCs w:val="18"/>
          <w:lang w:val="en-IN"/>
        </w:rPr>
        <w:t>847, 2</w:t>
      </w:r>
      <w:r w:rsidR="002F214B" w:rsidRPr="007F495F">
        <w:rPr>
          <w:rFonts w:ascii="Arial" w:hAnsi="Arial" w:cs="Arial"/>
          <w:color w:val="000000"/>
          <w:sz w:val="18"/>
          <w:szCs w:val="18"/>
          <w:vertAlign w:val="superscript"/>
          <w:lang w:val="en-IN"/>
        </w:rPr>
        <w:t>nd</w:t>
      </w:r>
      <w:r w:rsidR="002F214B"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Floor, Sec-38, Gurgaon-122001</w:t>
      </w:r>
    </w:p>
    <w:p w:rsidR="004D1722" w:rsidRPr="007F495F" w:rsidRDefault="002F214B" w:rsidP="004D1722">
      <w:pPr>
        <w:pStyle w:val="ListParagraph"/>
        <w:numPr>
          <w:ilvl w:val="0"/>
          <w:numId w:val="19"/>
        </w:numPr>
        <w:shd w:val="clear" w:color="auto" w:fill="FFFFFF"/>
        <w:suppressAutoHyphens w:val="0"/>
        <w:spacing w:line="225" w:lineRule="atLeast"/>
        <w:rPr>
          <w:rFonts w:ascii="Arial" w:hAnsi="Arial" w:cs="Arial"/>
        </w:rPr>
      </w:pPr>
      <w:r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Permanent Address  :   8/5 Bhawani Nagar, </w:t>
      </w:r>
      <w:proofErr w:type="spellStart"/>
      <w:r w:rsidRPr="007F495F">
        <w:rPr>
          <w:rFonts w:ascii="Arial" w:hAnsi="Arial" w:cs="Arial"/>
          <w:color w:val="000000"/>
          <w:sz w:val="18"/>
          <w:szCs w:val="18"/>
          <w:lang w:val="en-IN"/>
        </w:rPr>
        <w:t>Talab</w:t>
      </w:r>
      <w:proofErr w:type="spellEnd"/>
      <w:r w:rsidRPr="007F495F">
        <w:rPr>
          <w:rFonts w:ascii="Arial" w:hAnsi="Arial" w:cs="Arial"/>
          <w:color w:val="000000"/>
          <w:sz w:val="18"/>
          <w:szCs w:val="18"/>
          <w:lang w:val="en-IN"/>
        </w:rPr>
        <w:t xml:space="preserve"> </w:t>
      </w:r>
      <w:proofErr w:type="spellStart"/>
      <w:r w:rsidRPr="007F495F">
        <w:rPr>
          <w:rFonts w:ascii="Arial" w:hAnsi="Arial" w:cs="Arial"/>
          <w:color w:val="000000"/>
          <w:sz w:val="18"/>
          <w:szCs w:val="18"/>
          <w:lang w:val="en-IN"/>
        </w:rPr>
        <w:t>Tillo</w:t>
      </w:r>
      <w:proofErr w:type="spellEnd"/>
      <w:r w:rsidRPr="007F495F">
        <w:rPr>
          <w:rFonts w:ascii="Arial" w:hAnsi="Arial" w:cs="Arial"/>
          <w:color w:val="000000"/>
          <w:sz w:val="18"/>
          <w:szCs w:val="18"/>
          <w:lang w:val="en-IN"/>
        </w:rPr>
        <w:t>, Jammu- 180002</w:t>
      </w:r>
    </w:p>
    <w:p w:rsidR="00E31BDC" w:rsidRPr="007F495F" w:rsidRDefault="004D1722" w:rsidP="004D1722">
      <w:pPr>
        <w:pStyle w:val="ListParagraph"/>
        <w:numPr>
          <w:ilvl w:val="0"/>
          <w:numId w:val="19"/>
        </w:numPr>
        <w:shd w:val="clear" w:color="auto" w:fill="FFFFFF"/>
        <w:suppressAutoHyphens w:val="0"/>
        <w:spacing w:line="225" w:lineRule="atLeast"/>
        <w:rPr>
          <w:rFonts w:ascii="Arial" w:hAnsi="Arial" w:cs="Arial"/>
        </w:rPr>
      </w:pPr>
      <w:r w:rsidRPr="007F495F">
        <w:rPr>
          <w:rFonts w:ascii="Arial" w:hAnsi="Arial" w:cs="Arial"/>
          <w:color w:val="000000"/>
          <w:sz w:val="18"/>
          <w:szCs w:val="18"/>
          <w:lang w:val="en-IN"/>
        </w:rPr>
        <w:t>Landline Number      :   0191-2584946</w:t>
      </w:r>
      <w:r w:rsidR="002F214B" w:rsidRPr="007F495F">
        <w:rPr>
          <w:rFonts w:ascii="Arial" w:hAnsi="Arial" w:cs="Arial"/>
          <w:color w:val="000000"/>
          <w:sz w:val="18"/>
          <w:szCs w:val="18"/>
          <w:lang w:val="en-IN"/>
        </w:rPr>
        <w:br/>
      </w:r>
    </w:p>
    <w:sectPr w:rsidR="00E31BDC" w:rsidRPr="007F495F">
      <w:pgSz w:w="11906" w:h="16838"/>
      <w:pgMar w:top="1440" w:right="1440" w:bottom="1440" w:left="144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eeSans">
    <w:altName w:val="Arial Unicode MS"/>
    <w:charset w:val="80"/>
    <w:family w:val="swiss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/>
        <w:sz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0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  <w:sz w:val="20"/>
        <w:szCs w:val="20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color w:val="000000"/>
        <w:sz w:val="18"/>
        <w:szCs w:val="18"/>
        <w:lang w:val="en-I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Symbol" w:hAnsi="Symbol" w:cs="Symbol"/>
        <w:sz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Symbol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/>
        <w:sz w:val="20"/>
      </w:r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/>
        <w:color w:val="000000"/>
        <w:sz w:val="18"/>
        <w:szCs w:val="18"/>
        <w:lang w:val="en-IN"/>
      </w:r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sz w:val="20"/>
        <w:szCs w:val="20"/>
      </w:r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/>
        <w:color w:val="000000"/>
        <w:sz w:val="18"/>
        <w:szCs w:val="18"/>
        <w:lang w:val="en-IN"/>
      </w:rPr>
    </w:lvl>
  </w:abstractNum>
  <w:abstractNum w:abstractNumId="9">
    <w:nsid w:val="0000000A"/>
    <w:multiLevelType w:val="singleLevel"/>
    <w:tmpl w:val="0000000A"/>
    <w:name w:val="WW8Num10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z w:val="20"/>
        <w:szCs w:val="20"/>
        <w:lang w:val="en-IN"/>
      </w:rPr>
    </w:lvl>
  </w:abstractNum>
  <w:abstractNum w:abstractNumId="10">
    <w:nsid w:val="0000000B"/>
    <w:multiLevelType w:val="multilevel"/>
    <w:tmpl w:val="0000000B"/>
    <w:name w:val="WW8Num11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nsid w:val="0000000C"/>
    <w:multiLevelType w:val="singleLevel"/>
    <w:tmpl w:val="0000000C"/>
    <w:name w:val="WW8Num12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color w:val="222222"/>
        <w:sz w:val="20"/>
        <w:szCs w:val="20"/>
        <w:shd w:val="clear" w:color="auto" w:fill="FFFFFF"/>
      </w:rPr>
    </w:lvl>
  </w:abstractNum>
  <w:abstractNum w:abstractNumId="12">
    <w:nsid w:val="0000000D"/>
    <w:multiLevelType w:val="singleLevel"/>
    <w:tmpl w:val="0000000D"/>
    <w:name w:val="WW8Num13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color w:val="222222"/>
        <w:sz w:val="20"/>
        <w:szCs w:val="20"/>
        <w:shd w:val="clear" w:color="auto" w:fill="FFFFFF"/>
      </w:rPr>
    </w:lvl>
  </w:abstractNum>
  <w:abstractNum w:abstractNumId="13">
    <w:nsid w:val="0000000E"/>
    <w:multiLevelType w:val="multi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cs="Wingdings"/>
        <w:color w:val="000000"/>
        <w:sz w:val="18"/>
      </w:rPr>
    </w:lvl>
    <w:lvl w:ilvl="1">
      <w:start w:val="1"/>
      <w:numFmt w:val="bullet"/>
      <w:lvlText w:val="◦"/>
      <w:lvlJc w:val="left"/>
      <w:pPr>
        <w:tabs>
          <w:tab w:val="num" w:pos="1380"/>
        </w:tabs>
        <w:ind w:left="1380" w:hanging="360"/>
      </w:pPr>
      <w:rPr>
        <w:rFonts w:ascii="OpenSymbol" w:hAnsi="OpenSymbol" w:cs="Courier New"/>
      </w:rPr>
    </w:lvl>
    <w:lvl w:ilvl="2">
      <w:start w:val="1"/>
      <w:numFmt w:val="bullet"/>
      <w:lvlText w:val="▪"/>
      <w:lvlJc w:val="left"/>
      <w:pPr>
        <w:tabs>
          <w:tab w:val="num" w:pos="1740"/>
        </w:tabs>
        <w:ind w:left="1740" w:hanging="360"/>
      </w:pPr>
      <w:rPr>
        <w:rFonts w:ascii="OpenSymbol" w:hAnsi="OpenSymbol" w:cs="Courier New"/>
      </w:rPr>
    </w:lvl>
    <w:lvl w:ilvl="3">
      <w:start w:val="1"/>
      <w:numFmt w:val="bullet"/>
      <w:lvlText w:val=""/>
      <w:lvlJc w:val="left"/>
      <w:pPr>
        <w:tabs>
          <w:tab w:val="num" w:pos="2100"/>
        </w:tabs>
        <w:ind w:left="2100" w:hanging="360"/>
      </w:pPr>
      <w:rPr>
        <w:rFonts w:ascii="Symbol" w:hAnsi="Symbol" w:cs="Wingdings"/>
        <w:color w:val="000000"/>
        <w:sz w:val="18"/>
      </w:rPr>
    </w:lvl>
    <w:lvl w:ilvl="4">
      <w:start w:val="1"/>
      <w:numFmt w:val="bullet"/>
      <w:lvlText w:val="◦"/>
      <w:lvlJc w:val="left"/>
      <w:pPr>
        <w:tabs>
          <w:tab w:val="num" w:pos="2460"/>
        </w:tabs>
        <w:ind w:left="2460" w:hanging="360"/>
      </w:pPr>
      <w:rPr>
        <w:rFonts w:ascii="OpenSymbol" w:hAnsi="OpenSymbol" w:cs="Courier New"/>
      </w:rPr>
    </w:lvl>
    <w:lvl w:ilvl="5">
      <w:start w:val="1"/>
      <w:numFmt w:val="bullet"/>
      <w:lvlText w:val="▪"/>
      <w:lvlJc w:val="left"/>
      <w:pPr>
        <w:tabs>
          <w:tab w:val="num" w:pos="2820"/>
        </w:tabs>
        <w:ind w:left="2820" w:hanging="360"/>
      </w:pPr>
      <w:rPr>
        <w:rFonts w:ascii="OpenSymbol" w:hAnsi="OpenSymbol" w:cs="Courier New"/>
      </w:rPr>
    </w:lvl>
    <w:lvl w:ilvl="6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cs="Wingdings"/>
        <w:color w:val="000000"/>
        <w:sz w:val="18"/>
      </w:rPr>
    </w:lvl>
    <w:lvl w:ilvl="7">
      <w:start w:val="1"/>
      <w:numFmt w:val="bullet"/>
      <w:lvlText w:val="◦"/>
      <w:lvlJc w:val="left"/>
      <w:pPr>
        <w:tabs>
          <w:tab w:val="num" w:pos="3540"/>
        </w:tabs>
        <w:ind w:left="3540" w:hanging="360"/>
      </w:pPr>
      <w:rPr>
        <w:rFonts w:ascii="OpenSymbol" w:hAnsi="OpenSymbol" w:cs="Courier New"/>
      </w:rPr>
    </w:lvl>
    <w:lvl w:ilvl="8">
      <w:start w:val="1"/>
      <w:numFmt w:val="bullet"/>
      <w:lvlText w:val="▪"/>
      <w:lvlJc w:val="left"/>
      <w:pPr>
        <w:tabs>
          <w:tab w:val="num" w:pos="3900"/>
        </w:tabs>
        <w:ind w:left="3900" w:hanging="360"/>
      </w:pPr>
      <w:rPr>
        <w:rFonts w:ascii="OpenSymbol" w:hAnsi="OpenSymbol" w:cs="Courier New"/>
      </w:rPr>
    </w:lvl>
  </w:abstractNum>
  <w:abstractNum w:abstractNumId="14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/>
      </w:rPr>
    </w:lvl>
  </w:abstractNum>
  <w:abstractNum w:abstractNumId="15">
    <w:nsid w:val="0BF263E7"/>
    <w:multiLevelType w:val="hybridMultilevel"/>
    <w:tmpl w:val="5A108B9C"/>
    <w:lvl w:ilvl="0" w:tplc="2F00A0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B3D1913"/>
    <w:multiLevelType w:val="hybridMultilevel"/>
    <w:tmpl w:val="4E22D1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720091"/>
    <w:multiLevelType w:val="hybridMultilevel"/>
    <w:tmpl w:val="D772E860"/>
    <w:lvl w:ilvl="0" w:tplc="2F00A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534CB1"/>
    <w:multiLevelType w:val="hybridMultilevel"/>
    <w:tmpl w:val="54B86766"/>
    <w:lvl w:ilvl="0" w:tplc="872E93FC">
      <w:start w:val="1"/>
      <w:numFmt w:val="bullet"/>
      <w:pStyle w:val="Achievement"/>
      <w:lvlText w:val=""/>
      <w:legacy w:legacy="1" w:legacySpace="360" w:legacyIndent="240"/>
      <w:lvlJc w:val="left"/>
      <w:pPr>
        <w:ind w:left="240" w:hanging="240"/>
      </w:pPr>
      <w:rPr>
        <w:rFonts w:ascii="Wingdings" w:hAnsi="Wingdings"/>
        <w:sz w:val="12"/>
      </w:rPr>
    </w:lvl>
    <w:lvl w:ilvl="1" w:tplc="96F49D5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354CD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62E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E07CC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4C60C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A69E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0B0E35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05235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8"/>
  </w:num>
  <w:num w:numId="18">
    <w:abstractNumId w:val="1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formatting="1" w:enforcement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1989"/>
    <w:rsid w:val="000008A9"/>
    <w:rsid w:val="00093C28"/>
    <w:rsid w:val="00110460"/>
    <w:rsid w:val="001232CB"/>
    <w:rsid w:val="001911E0"/>
    <w:rsid w:val="002F214B"/>
    <w:rsid w:val="00373E4B"/>
    <w:rsid w:val="003D41AA"/>
    <w:rsid w:val="004B20F3"/>
    <w:rsid w:val="004D1722"/>
    <w:rsid w:val="005C3D04"/>
    <w:rsid w:val="006C1989"/>
    <w:rsid w:val="006C59C8"/>
    <w:rsid w:val="007A1464"/>
    <w:rsid w:val="007C69D2"/>
    <w:rsid w:val="007F495F"/>
    <w:rsid w:val="00824EFD"/>
    <w:rsid w:val="00886348"/>
    <w:rsid w:val="00A130A7"/>
    <w:rsid w:val="00A4159E"/>
    <w:rsid w:val="00AE0A47"/>
    <w:rsid w:val="00AE376A"/>
    <w:rsid w:val="00CB54E9"/>
    <w:rsid w:val="00CD4EFE"/>
    <w:rsid w:val="00D57E5E"/>
    <w:rsid w:val="00DB5273"/>
    <w:rsid w:val="00E31BDC"/>
    <w:rsid w:val="00E31C34"/>
    <w:rsid w:val="00F5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Heading"/>
    <w:next w:val="BodyText"/>
    <w:qFormat/>
    <w:pPr>
      <w:numPr>
        <w:numId w:val="1"/>
      </w:num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BodyText"/>
    <w:qFormat/>
    <w:pPr>
      <w:numPr>
        <w:numId w:val="2"/>
      </w:numPr>
      <w:suppressAutoHyphens w:val="0"/>
      <w:spacing w:before="280" w:after="280"/>
      <w:outlineLvl w:val="2"/>
    </w:pPr>
    <w:rPr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  <w:sz w:val="20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/>
      <w:sz w:val="20"/>
      <w:szCs w:val="20"/>
    </w:rPr>
  </w:style>
  <w:style w:type="character" w:customStyle="1" w:styleId="WW8Num4z0">
    <w:name w:val="WW8Num4z0"/>
    <w:rPr>
      <w:rFonts w:ascii="Wingdings" w:hAnsi="Wingdings" w:cs="Wingdings"/>
      <w:sz w:val="20"/>
      <w:szCs w:val="20"/>
    </w:rPr>
  </w:style>
  <w:style w:type="character" w:customStyle="1" w:styleId="WW8Num5z0">
    <w:name w:val="WW8Num5z0"/>
    <w:rPr>
      <w:rFonts w:ascii="Wingdings" w:hAnsi="Wingdings" w:cs="Wingdings"/>
      <w:color w:val="000000"/>
      <w:sz w:val="18"/>
      <w:szCs w:val="18"/>
      <w:lang w:val="en-IN"/>
    </w:rPr>
  </w:style>
  <w:style w:type="character" w:customStyle="1" w:styleId="WW8Num5z1">
    <w:name w:val="WW8Num5z1"/>
    <w:rPr>
      <w:rFonts w:ascii="Symbol" w:hAnsi="Symbol" w:cs="Symbol"/>
      <w:sz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hAnsi="Symbol" w:cs="Symbol"/>
      <w:sz w:val="20"/>
      <w:szCs w:val="20"/>
    </w:rPr>
  </w:style>
  <w:style w:type="character" w:customStyle="1" w:styleId="WW8Num6z1">
    <w:name w:val="WW8Num6z1"/>
    <w:rPr>
      <w:rFonts w:ascii="Symbol" w:hAnsi="Symbol" w:cs="Symbol"/>
      <w:sz w:val="20"/>
    </w:rPr>
  </w:style>
  <w:style w:type="character" w:customStyle="1" w:styleId="WW8Num7z0">
    <w:name w:val="WW8Num7z0"/>
    <w:rPr>
      <w:rFonts w:ascii="Wingdings" w:hAnsi="Wingdings" w:cs="Wingdings"/>
      <w:color w:val="000000"/>
      <w:sz w:val="18"/>
      <w:szCs w:val="18"/>
      <w:lang w:val="en-IN"/>
    </w:rPr>
  </w:style>
  <w:style w:type="character" w:customStyle="1" w:styleId="WW8Num8z0">
    <w:name w:val="WW8Num8z0"/>
    <w:rPr>
      <w:rFonts w:ascii="Symbol" w:hAnsi="Symbol" w:cs="Symbol"/>
      <w:sz w:val="20"/>
      <w:szCs w:val="20"/>
    </w:rPr>
  </w:style>
  <w:style w:type="character" w:customStyle="1" w:styleId="WW8Num9z0">
    <w:name w:val="WW8Num9z0"/>
    <w:rPr>
      <w:rFonts w:ascii="Wingdings" w:hAnsi="Wingdings" w:cs="Wingdings"/>
      <w:color w:val="000000"/>
      <w:sz w:val="18"/>
      <w:szCs w:val="18"/>
      <w:lang w:val="en-IN"/>
    </w:rPr>
  </w:style>
  <w:style w:type="character" w:customStyle="1" w:styleId="WW8Num10z0">
    <w:name w:val="WW8Num10z0"/>
    <w:rPr>
      <w:rFonts w:ascii="Wingdings" w:hAnsi="Wingdings" w:cs="Wingdings"/>
      <w:sz w:val="20"/>
      <w:szCs w:val="20"/>
      <w:lang w:val="en-IN"/>
    </w:rPr>
  </w:style>
  <w:style w:type="character" w:customStyle="1" w:styleId="WW8Num11z0">
    <w:name w:val="WW8Num11z0"/>
    <w:rPr>
      <w:rFonts w:ascii="Wingdings" w:hAnsi="Wingdings" w:cs="Wingdings"/>
      <w:sz w:val="20"/>
      <w:szCs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Wingdings" w:hAnsi="Wingdings" w:cs="Wingdings"/>
      <w:color w:val="222222"/>
      <w:sz w:val="20"/>
      <w:szCs w:val="20"/>
      <w:shd w:val="clear" w:color="auto" w:fill="FFFFFF"/>
    </w:rPr>
  </w:style>
  <w:style w:type="character" w:customStyle="1" w:styleId="WW8Num13z0">
    <w:name w:val="WW8Num13z0"/>
    <w:rPr>
      <w:rFonts w:ascii="Wingdings" w:hAnsi="Wingdings" w:cs="Wingdings"/>
      <w:color w:val="222222"/>
      <w:sz w:val="20"/>
      <w:szCs w:val="20"/>
      <w:shd w:val="clear" w:color="auto" w:fill="FFFFFF"/>
    </w:rPr>
  </w:style>
  <w:style w:type="character" w:customStyle="1" w:styleId="WW8Num14z0">
    <w:name w:val="WW8Num14z0"/>
    <w:rPr>
      <w:rFonts w:ascii="Wingdings" w:hAnsi="Wingdings" w:cs="Wingdings"/>
      <w:color w:val="000000"/>
      <w:sz w:val="18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/>
      <w:color w:val="000000"/>
      <w:sz w:val="18"/>
      <w:szCs w:val="18"/>
      <w:lang w:val="en-IN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  <w:rPr>
      <w:rFonts w:ascii="Symbol" w:hAnsi="Symbol" w:cs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 w:cs="Wingdings"/>
    </w:rPr>
  </w:style>
  <w:style w:type="character" w:customStyle="1" w:styleId="WW8Num18z0">
    <w:name w:val="WW8Num18z0"/>
    <w:rPr>
      <w:rFonts w:ascii="Symbol" w:hAnsi="Symbol" w:cs="Symbol"/>
      <w:sz w:val="20"/>
      <w:szCs w:val="20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19z0">
    <w:name w:val="WW8Num19z0"/>
    <w:rPr>
      <w:rFonts w:ascii="Wingdings" w:hAnsi="Wingdings" w:cs="Wingdings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WW8Num20z0">
    <w:name w:val="WW8Num20z0"/>
    <w:rPr>
      <w:rFonts w:ascii="Wingdings" w:hAnsi="Wingdings" w:cs="Wingdings"/>
      <w:color w:val="000000"/>
      <w:sz w:val="18"/>
      <w:szCs w:val="18"/>
      <w:lang w:val="en-IN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3">
    <w:name w:val="WW8Num20z3"/>
    <w:rPr>
      <w:rFonts w:ascii="Symbol" w:hAnsi="Symbol" w:cs="Symbol"/>
    </w:rPr>
  </w:style>
  <w:style w:type="character" w:customStyle="1" w:styleId="WW8Num21z0">
    <w:name w:val="WW8Num21z0"/>
    <w:rPr>
      <w:rFonts w:ascii="Symbol" w:hAnsi="Symbol" w:cs="Symbol"/>
      <w:sz w:val="20"/>
    </w:rPr>
  </w:style>
  <w:style w:type="character" w:customStyle="1" w:styleId="WW8Num22z0">
    <w:name w:val="WW8Num22z0"/>
    <w:rPr>
      <w:rFonts w:ascii="Symbol" w:hAnsi="Symbol" w:cs="Symbol"/>
      <w:sz w:val="20"/>
    </w:rPr>
  </w:style>
  <w:style w:type="character" w:customStyle="1" w:styleId="WW8Num23z0">
    <w:name w:val="WW8Num23z0"/>
    <w:rPr>
      <w:rFonts w:ascii="Arial" w:eastAsia="Times New Roman" w:hAnsi="Arial" w:cs="Aria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ascii="Wingdings" w:hAnsi="Wingdings" w:cs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 w:cs="Symbol"/>
    </w:rPr>
  </w:style>
  <w:style w:type="character" w:customStyle="1" w:styleId="WW8Num25z0">
    <w:name w:val="WW8Num25z0"/>
    <w:rPr>
      <w:rFonts w:ascii="Wingdings" w:hAnsi="Wingdings" w:cs="Wingdings"/>
      <w:sz w:val="20"/>
      <w:szCs w:val="20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Wingdings" w:hAnsi="Wingdings" w:cs="Wingdings"/>
      <w:sz w:val="20"/>
      <w:szCs w:val="20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3">
    <w:name w:val="WW8Num26z3"/>
    <w:rPr>
      <w:rFonts w:ascii="Symbol" w:hAnsi="Symbol" w:cs="Symbol"/>
    </w:rPr>
  </w:style>
  <w:style w:type="character" w:customStyle="1" w:styleId="WW8Num27z0">
    <w:name w:val="WW8Num27z0"/>
    <w:rPr>
      <w:rFonts w:ascii="Wingdings" w:hAnsi="Wingdings" w:cs="Wingdings"/>
      <w:color w:val="222222"/>
      <w:sz w:val="20"/>
      <w:szCs w:val="20"/>
      <w:shd w:val="clear" w:color="auto" w:fill="FFFFFF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3">
    <w:name w:val="WW8Num27z3"/>
    <w:rPr>
      <w:rFonts w:ascii="Symbol" w:hAnsi="Symbol" w:cs="Symbol"/>
    </w:rPr>
  </w:style>
  <w:style w:type="character" w:customStyle="1" w:styleId="WW8Num28z0">
    <w:name w:val="WW8Num28z0"/>
    <w:rPr>
      <w:rFonts w:ascii="Wingdings" w:hAnsi="Wingdings" w:cs="Wingdings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-DefaultParagraphFont">
    <w:name w:val="WW-Default Paragraph Font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TitleChar">
    <w:name w:val="Title Char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SubtitleChar">
    <w:name w:val="Subtitle Char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n-US"/>
    </w:rPr>
  </w:style>
  <w:style w:type="character" w:customStyle="1" w:styleId="HTMLTypewriter2">
    <w:name w:val="HTML Typewriter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WW-DefaultParagraphFont"/>
  </w:style>
  <w:style w:type="character" w:customStyle="1" w:styleId="BodyTextIndentChar">
    <w:name w:val="Body Text Indent Char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Subtitle"/>
    <w:pPr>
      <w:autoSpaceDE w:val="0"/>
      <w:jc w:val="center"/>
    </w:pPr>
    <w:rPr>
      <w:b/>
      <w:bCs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rPr>
      <w:rFonts w:ascii="Cambria" w:hAnsi="Cambria"/>
      <w:i/>
      <w:iCs/>
      <w:color w:val="4F81BD"/>
      <w:spacing w:val="1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BodyTextIndent">
    <w:name w:val="Body Text Indent"/>
    <w:basedOn w:val="Normal"/>
    <w:pPr>
      <w:jc w:val="both"/>
    </w:pPr>
    <w:rPr>
      <w:rFonts w:ascii="Arial" w:hAnsi="Arial" w:cs="Arial"/>
      <w:szCs w:val="20"/>
    </w:rPr>
  </w:style>
  <w:style w:type="paragraph" w:styleId="NormalWeb">
    <w:name w:val="Normal (Web)"/>
    <w:basedOn w:val="Normal"/>
    <w:pPr>
      <w:suppressAutoHyphens w:val="0"/>
      <w:spacing w:before="280" w:after="280"/>
    </w:pPr>
    <w:rPr>
      <w:lang w:val="en-IN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rPr>
      <w:sz w:val="56"/>
      <w:szCs w:val="56"/>
    </w:rPr>
  </w:style>
  <w:style w:type="paragraph" w:customStyle="1" w:styleId="Framecontents">
    <w:name w:val="Frame contents"/>
    <w:basedOn w:val="BodyText"/>
  </w:style>
  <w:style w:type="paragraph" w:customStyle="1" w:styleId="Achievement">
    <w:name w:val="Achievement"/>
    <w:basedOn w:val="BodyText"/>
    <w:rsid w:val="00E31C34"/>
    <w:pPr>
      <w:numPr>
        <w:numId w:val="17"/>
      </w:numPr>
      <w:suppressAutoHyphens w:val="0"/>
      <w:spacing w:after="60" w:line="240" w:lineRule="atLeast"/>
      <w:jc w:val="both"/>
    </w:pPr>
    <w:rPr>
      <w:rFonts w:ascii="Garamond" w:hAnsi="Garamond"/>
      <w:sz w:val="22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Heading"/>
    <w:next w:val="BodyText"/>
    <w:qFormat/>
    <w:pPr>
      <w:numPr>
        <w:numId w:val="1"/>
      </w:num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BodyText"/>
    <w:qFormat/>
    <w:pPr>
      <w:numPr>
        <w:numId w:val="2"/>
      </w:numPr>
      <w:suppressAutoHyphens w:val="0"/>
      <w:spacing w:before="280" w:after="280"/>
      <w:outlineLvl w:val="2"/>
    </w:pPr>
    <w:rPr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  <w:sz w:val="20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/>
      <w:sz w:val="20"/>
      <w:szCs w:val="20"/>
    </w:rPr>
  </w:style>
  <w:style w:type="character" w:customStyle="1" w:styleId="WW8Num4z0">
    <w:name w:val="WW8Num4z0"/>
    <w:rPr>
      <w:rFonts w:ascii="Wingdings" w:hAnsi="Wingdings" w:cs="Wingdings"/>
      <w:sz w:val="20"/>
      <w:szCs w:val="20"/>
    </w:rPr>
  </w:style>
  <w:style w:type="character" w:customStyle="1" w:styleId="WW8Num5z0">
    <w:name w:val="WW8Num5z0"/>
    <w:rPr>
      <w:rFonts w:ascii="Wingdings" w:hAnsi="Wingdings" w:cs="Wingdings"/>
      <w:color w:val="000000"/>
      <w:sz w:val="18"/>
      <w:szCs w:val="18"/>
      <w:lang w:val="en-IN"/>
    </w:rPr>
  </w:style>
  <w:style w:type="character" w:customStyle="1" w:styleId="WW8Num5z1">
    <w:name w:val="WW8Num5z1"/>
    <w:rPr>
      <w:rFonts w:ascii="Symbol" w:hAnsi="Symbol" w:cs="Symbol"/>
      <w:sz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hAnsi="Symbol" w:cs="Symbol"/>
      <w:sz w:val="20"/>
      <w:szCs w:val="20"/>
    </w:rPr>
  </w:style>
  <w:style w:type="character" w:customStyle="1" w:styleId="WW8Num6z1">
    <w:name w:val="WW8Num6z1"/>
    <w:rPr>
      <w:rFonts w:ascii="Symbol" w:hAnsi="Symbol" w:cs="Symbol"/>
      <w:sz w:val="20"/>
    </w:rPr>
  </w:style>
  <w:style w:type="character" w:customStyle="1" w:styleId="WW8Num7z0">
    <w:name w:val="WW8Num7z0"/>
    <w:rPr>
      <w:rFonts w:ascii="Wingdings" w:hAnsi="Wingdings" w:cs="Wingdings"/>
      <w:color w:val="000000"/>
      <w:sz w:val="18"/>
      <w:szCs w:val="18"/>
      <w:lang w:val="en-IN"/>
    </w:rPr>
  </w:style>
  <w:style w:type="character" w:customStyle="1" w:styleId="WW8Num8z0">
    <w:name w:val="WW8Num8z0"/>
    <w:rPr>
      <w:rFonts w:ascii="Symbol" w:hAnsi="Symbol" w:cs="Symbol"/>
      <w:sz w:val="20"/>
      <w:szCs w:val="20"/>
    </w:rPr>
  </w:style>
  <w:style w:type="character" w:customStyle="1" w:styleId="WW8Num9z0">
    <w:name w:val="WW8Num9z0"/>
    <w:rPr>
      <w:rFonts w:ascii="Wingdings" w:hAnsi="Wingdings" w:cs="Wingdings"/>
      <w:color w:val="000000"/>
      <w:sz w:val="18"/>
      <w:szCs w:val="18"/>
      <w:lang w:val="en-IN"/>
    </w:rPr>
  </w:style>
  <w:style w:type="character" w:customStyle="1" w:styleId="WW8Num10z0">
    <w:name w:val="WW8Num10z0"/>
    <w:rPr>
      <w:rFonts w:ascii="Wingdings" w:hAnsi="Wingdings" w:cs="Wingdings"/>
      <w:sz w:val="20"/>
      <w:szCs w:val="20"/>
      <w:lang w:val="en-IN"/>
    </w:rPr>
  </w:style>
  <w:style w:type="character" w:customStyle="1" w:styleId="WW8Num11z0">
    <w:name w:val="WW8Num11z0"/>
    <w:rPr>
      <w:rFonts w:ascii="Wingdings" w:hAnsi="Wingdings" w:cs="Wingdings"/>
      <w:sz w:val="20"/>
      <w:szCs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Wingdings" w:hAnsi="Wingdings" w:cs="Wingdings"/>
      <w:color w:val="222222"/>
      <w:sz w:val="20"/>
      <w:szCs w:val="20"/>
      <w:shd w:val="clear" w:color="auto" w:fill="FFFFFF"/>
    </w:rPr>
  </w:style>
  <w:style w:type="character" w:customStyle="1" w:styleId="WW8Num13z0">
    <w:name w:val="WW8Num13z0"/>
    <w:rPr>
      <w:rFonts w:ascii="Wingdings" w:hAnsi="Wingdings" w:cs="Wingdings"/>
      <w:color w:val="222222"/>
      <w:sz w:val="20"/>
      <w:szCs w:val="20"/>
      <w:shd w:val="clear" w:color="auto" w:fill="FFFFFF"/>
    </w:rPr>
  </w:style>
  <w:style w:type="character" w:customStyle="1" w:styleId="WW8Num14z0">
    <w:name w:val="WW8Num14z0"/>
    <w:rPr>
      <w:rFonts w:ascii="Wingdings" w:hAnsi="Wingdings" w:cs="Wingdings"/>
      <w:color w:val="000000"/>
      <w:sz w:val="18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/>
      <w:color w:val="000000"/>
      <w:sz w:val="18"/>
      <w:szCs w:val="18"/>
      <w:lang w:val="en-IN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  <w:rPr>
      <w:rFonts w:ascii="Symbol" w:hAnsi="Symbol" w:cs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 w:cs="Wingdings"/>
    </w:rPr>
  </w:style>
  <w:style w:type="character" w:customStyle="1" w:styleId="WW8Num18z0">
    <w:name w:val="WW8Num18z0"/>
    <w:rPr>
      <w:rFonts w:ascii="Symbol" w:hAnsi="Symbol" w:cs="Symbol"/>
      <w:sz w:val="20"/>
      <w:szCs w:val="20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19z0">
    <w:name w:val="WW8Num19z0"/>
    <w:rPr>
      <w:rFonts w:ascii="Wingdings" w:hAnsi="Wingdings" w:cs="Wingdings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WW8Num20z0">
    <w:name w:val="WW8Num20z0"/>
    <w:rPr>
      <w:rFonts w:ascii="Wingdings" w:hAnsi="Wingdings" w:cs="Wingdings"/>
      <w:color w:val="000000"/>
      <w:sz w:val="18"/>
      <w:szCs w:val="18"/>
      <w:lang w:val="en-IN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3">
    <w:name w:val="WW8Num20z3"/>
    <w:rPr>
      <w:rFonts w:ascii="Symbol" w:hAnsi="Symbol" w:cs="Symbol"/>
    </w:rPr>
  </w:style>
  <w:style w:type="character" w:customStyle="1" w:styleId="WW8Num21z0">
    <w:name w:val="WW8Num21z0"/>
    <w:rPr>
      <w:rFonts w:ascii="Symbol" w:hAnsi="Symbol" w:cs="Symbol"/>
      <w:sz w:val="20"/>
    </w:rPr>
  </w:style>
  <w:style w:type="character" w:customStyle="1" w:styleId="WW8Num22z0">
    <w:name w:val="WW8Num22z0"/>
    <w:rPr>
      <w:rFonts w:ascii="Symbol" w:hAnsi="Symbol" w:cs="Symbol"/>
      <w:sz w:val="20"/>
    </w:rPr>
  </w:style>
  <w:style w:type="character" w:customStyle="1" w:styleId="WW8Num23z0">
    <w:name w:val="WW8Num23z0"/>
    <w:rPr>
      <w:rFonts w:ascii="Arial" w:eastAsia="Times New Roman" w:hAnsi="Arial" w:cs="Aria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ascii="Wingdings" w:hAnsi="Wingdings" w:cs="Wingdings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3">
    <w:name w:val="WW8Num24z3"/>
    <w:rPr>
      <w:rFonts w:ascii="Symbol" w:hAnsi="Symbol" w:cs="Symbol"/>
    </w:rPr>
  </w:style>
  <w:style w:type="character" w:customStyle="1" w:styleId="WW8Num25z0">
    <w:name w:val="WW8Num25z0"/>
    <w:rPr>
      <w:rFonts w:ascii="Wingdings" w:hAnsi="Wingdings" w:cs="Wingdings"/>
      <w:sz w:val="20"/>
      <w:szCs w:val="20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ascii="Wingdings" w:hAnsi="Wingdings" w:cs="Wingdings"/>
      <w:sz w:val="20"/>
      <w:szCs w:val="20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3">
    <w:name w:val="WW8Num26z3"/>
    <w:rPr>
      <w:rFonts w:ascii="Symbol" w:hAnsi="Symbol" w:cs="Symbol"/>
    </w:rPr>
  </w:style>
  <w:style w:type="character" w:customStyle="1" w:styleId="WW8Num27z0">
    <w:name w:val="WW8Num27z0"/>
    <w:rPr>
      <w:rFonts w:ascii="Wingdings" w:hAnsi="Wingdings" w:cs="Wingdings"/>
      <w:color w:val="222222"/>
      <w:sz w:val="20"/>
      <w:szCs w:val="20"/>
      <w:shd w:val="clear" w:color="auto" w:fill="FFFFFF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3">
    <w:name w:val="WW8Num27z3"/>
    <w:rPr>
      <w:rFonts w:ascii="Symbol" w:hAnsi="Symbol" w:cs="Symbol"/>
    </w:rPr>
  </w:style>
  <w:style w:type="character" w:customStyle="1" w:styleId="WW8Num28z0">
    <w:name w:val="WW8Num28z0"/>
    <w:rPr>
      <w:rFonts w:ascii="Wingdings" w:hAnsi="Wingdings" w:cs="Wingdings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3">
    <w:name w:val="WW8Num28z3"/>
    <w:rPr>
      <w:rFonts w:ascii="Symbol" w:hAnsi="Symbol" w:cs="Symbol"/>
    </w:rPr>
  </w:style>
  <w:style w:type="character" w:customStyle="1" w:styleId="WW-DefaultParagraphFont">
    <w:name w:val="WW-Default Paragraph Font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TitleChar">
    <w:name w:val="Title Char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SubtitleChar">
    <w:name w:val="Subtitle Char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n-US"/>
    </w:rPr>
  </w:style>
  <w:style w:type="character" w:customStyle="1" w:styleId="HTMLTypewriter2">
    <w:name w:val="HTML Typewriter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WW-DefaultParagraphFont"/>
  </w:style>
  <w:style w:type="character" w:customStyle="1" w:styleId="BodyTextIndentChar">
    <w:name w:val="Body Text Indent Char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Subtitle"/>
    <w:pPr>
      <w:autoSpaceDE w:val="0"/>
      <w:jc w:val="center"/>
    </w:pPr>
    <w:rPr>
      <w:b/>
      <w:bCs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rPr>
      <w:rFonts w:ascii="Cambria" w:hAnsi="Cambria"/>
      <w:i/>
      <w:iCs/>
      <w:color w:val="4F81BD"/>
      <w:spacing w:val="1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BodyTextIndent">
    <w:name w:val="Body Text Indent"/>
    <w:basedOn w:val="Normal"/>
    <w:pPr>
      <w:jc w:val="both"/>
    </w:pPr>
    <w:rPr>
      <w:rFonts w:ascii="Arial" w:hAnsi="Arial" w:cs="Arial"/>
      <w:szCs w:val="20"/>
    </w:rPr>
  </w:style>
  <w:style w:type="paragraph" w:styleId="NormalWeb">
    <w:name w:val="Normal (Web)"/>
    <w:basedOn w:val="Normal"/>
    <w:pPr>
      <w:suppressAutoHyphens w:val="0"/>
      <w:spacing w:before="280" w:after="280"/>
    </w:pPr>
    <w:rPr>
      <w:lang w:val="en-IN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rPr>
      <w:sz w:val="56"/>
      <w:szCs w:val="56"/>
    </w:rPr>
  </w:style>
  <w:style w:type="paragraph" w:customStyle="1" w:styleId="Framecontents">
    <w:name w:val="Frame contents"/>
    <w:basedOn w:val="BodyText"/>
  </w:style>
  <w:style w:type="paragraph" w:customStyle="1" w:styleId="Achievement">
    <w:name w:val="Achievement"/>
    <w:basedOn w:val="BodyText"/>
    <w:rsid w:val="00E31C34"/>
    <w:pPr>
      <w:numPr>
        <w:numId w:val="17"/>
      </w:numPr>
      <w:suppressAutoHyphens w:val="0"/>
      <w:spacing w:after="60" w:line="240" w:lineRule="atLeast"/>
      <w:jc w:val="both"/>
    </w:pPr>
    <w:rPr>
      <w:rFonts w:ascii="Garamond" w:hAnsi="Garamond"/>
      <w:sz w:val="22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tin.raina1210@g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4948</CharactersWithSpaces>
  <SharedDoc>false</SharedDoc>
  <HLinks>
    <vt:vector size="6" baseType="variant">
      <vt:variant>
        <vt:i4>5177384</vt:i4>
      </vt:variant>
      <vt:variant>
        <vt:i4>0</vt:i4>
      </vt:variant>
      <vt:variant>
        <vt:i4>0</vt:i4>
      </vt:variant>
      <vt:variant>
        <vt:i4>5</vt:i4>
      </vt:variant>
      <vt:variant>
        <vt:lpwstr>mailto:subhash207@gmail.com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Nitin Raina</cp:lastModifiedBy>
  <cp:revision>9</cp:revision>
  <cp:lastPrinted>1900-12-31T18:30:00Z</cp:lastPrinted>
  <dcterms:created xsi:type="dcterms:W3CDTF">2016-08-23T13:49:00Z</dcterms:created>
  <dcterms:modified xsi:type="dcterms:W3CDTF">2016-08-23T13:58:00Z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