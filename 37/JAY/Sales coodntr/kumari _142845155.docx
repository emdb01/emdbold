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64BEF" w:rsidRPr="00C93895" w:rsidRDefault="00C93895">
      <w:pPr>
        <w:pStyle w:val="Title"/>
        <w:tabs>
          <w:tab w:val="clear" w:pos="0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CURRICULUM VITAE</w:t>
      </w:r>
    </w:p>
    <w:p w:rsidR="00D64BEF" w:rsidRDefault="008D4317" w:rsidP="004C3A76">
      <w:pPr>
        <w:jc w:val="center"/>
        <w:rPr>
          <w:rFonts w:ascii="Monotype Corsiva" w:eastAsia="Monotype Corsiva" w:hAnsi="Monotype Corsiva" w:cs="Monotype Corsiva"/>
          <w:sz w:val="30"/>
          <w:szCs w:val="30"/>
        </w:rPr>
      </w:pPr>
      <w:r w:rsidRPr="008D4317">
        <w:rPr>
          <w:noProof/>
          <w:lang w:val="en-GB" w:eastAsia="en-GB" w:bidi="ar-S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left:0;text-align:left;margin-left:-68.25pt;margin-top:17.95pt;width:559.5pt;height:686.3pt;z-index:251656704;visibility:visible;mso-position-horizontal-relative:margin" fillcolor="white [3201]" strokecolor="black [3213]" strokeweight="1pt">
            <v:path arrowok="t"/>
            <v:textbox inset="0,0,0,0">
              <w:txbxContent>
                <w:tbl>
                  <w:tblPr>
                    <w:tblW w:w="11041" w:type="dxa"/>
                    <w:tblLayout w:type="fixed"/>
                    <w:tblCellMar>
                      <w:left w:w="170" w:type="dxa"/>
                      <w:right w:w="170" w:type="dxa"/>
                    </w:tblCellMar>
                    <w:tblLook w:val="0000"/>
                  </w:tblPr>
                  <w:tblGrid>
                    <w:gridCol w:w="3773"/>
                    <w:gridCol w:w="7268"/>
                  </w:tblGrid>
                  <w:tr w:rsidR="00D64BEF" w:rsidTr="00751002">
                    <w:trPr>
                      <w:cantSplit/>
                      <w:trHeight w:val="14007"/>
                    </w:trPr>
                    <w:tc>
                      <w:tcPr>
                        <w:tcW w:w="3773" w:type="dxa"/>
                        <w:shd w:val="clear" w:color="auto" w:fill="E5E5E5"/>
                      </w:tcPr>
                      <w:p w:rsidR="00D64BEF" w:rsidRDefault="00D64BEF">
                        <w:pPr>
                          <w:pStyle w:val="Nome"/>
                          <w:snapToGrid w:val="0"/>
                          <w:ind w:left="0" w:firstLine="0"/>
                          <w:jc w:val="both"/>
                          <w:rPr>
                            <w:rFonts w:ascii="Arial" w:eastAsia="Arial" w:hAnsi="Arial" w:cs="Arial"/>
                            <w:sz w:val="32"/>
                            <w:szCs w:val="32"/>
                          </w:rPr>
                        </w:pPr>
                        <w:bookmarkStart w:id="0" w:name="_GoBack"/>
                      </w:p>
                      <w:p w:rsidR="00D64BEF" w:rsidRPr="000E7EE0" w:rsidRDefault="0008620F">
                        <w:pPr>
                          <w:pStyle w:val="Nome"/>
                          <w:ind w:left="0" w:firstLine="0"/>
                          <w:jc w:val="both"/>
                          <w:rPr>
                            <w:rFonts w:ascii="Palatino Linotype" w:eastAsia="Palatino Linotype" w:hAnsi="Palatino Linotype" w:cs="Palatino Linotype"/>
                            <w:szCs w:val="32"/>
                          </w:rPr>
                        </w:pPr>
                        <w:r>
                          <w:rPr>
                            <w:rFonts w:ascii="Palatino Linotype" w:eastAsia="Palatino Linotype" w:hAnsi="Palatino Linotype" w:cs="Palatino Linotype"/>
                            <w:szCs w:val="32"/>
                          </w:rPr>
                          <w:t>KUMARI M</w:t>
                        </w:r>
                      </w:p>
                      <w:p w:rsidR="00F55222" w:rsidRDefault="00F55222">
                        <w:pPr>
                          <w:pStyle w:val="Nome"/>
                          <w:ind w:left="0" w:firstLine="0"/>
                          <w:jc w:val="both"/>
                          <w:rPr>
                            <w:rFonts w:ascii="Palatino Linotype" w:eastAsia="Palatino Linotype" w:hAnsi="Palatino Linotype" w:cs="Palatino Linotype"/>
                            <w:sz w:val="32"/>
                            <w:szCs w:val="32"/>
                          </w:rPr>
                        </w:pPr>
                      </w:p>
                      <w:p w:rsidR="00D64BEF" w:rsidRDefault="00D64BEF" w:rsidP="0025629E">
                        <w:pPr>
                          <w:pStyle w:val="Nome"/>
                          <w:ind w:left="0" w:firstLine="0"/>
                          <w:jc w:val="both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ab/>
                        </w:r>
                        <w:r w:rsidR="0025629E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ab/>
                        </w:r>
                        <w:r w:rsidR="0025629E"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ab/>
                        </w:r>
                      </w:p>
                      <w:p w:rsidR="00D64BEF" w:rsidRDefault="00D64BEF">
                        <w:pPr>
                          <w:pStyle w:val="Nome"/>
                          <w:ind w:left="0" w:firstLine="0"/>
                          <w:jc w:val="both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</w:p>
                      <w:p w:rsidR="00D64BEF" w:rsidRPr="00A8209C" w:rsidRDefault="00D64BEF">
                        <w:pPr>
                          <w:pStyle w:val="Heading41"/>
                          <w:tabs>
                            <w:tab w:val="clear" w:pos="0"/>
                          </w:tabs>
                          <w:rPr>
                            <w:rFonts w:ascii="Times New Roman" w:hAnsi="Times New Roman" w:cs="Times New Roman"/>
                            <w:u w:val="single"/>
                          </w:rPr>
                        </w:pPr>
                        <w:r w:rsidRPr="00A8209C">
                          <w:rPr>
                            <w:rFonts w:ascii="Times New Roman" w:hAnsi="Times New Roman" w:cs="Times New Roman"/>
                            <w:u w:val="single"/>
                          </w:rPr>
                          <w:t xml:space="preserve">E- Mail </w:t>
                        </w:r>
                      </w:p>
                      <w:p w:rsidR="00D64BEF" w:rsidRDefault="00D64BEF">
                        <w:pPr>
                          <w:spacing w:line="360" w:lineRule="auto"/>
                          <w:jc w:val="both"/>
                        </w:pPr>
                        <w:r>
                          <w:rPr>
                            <w:rFonts w:ascii="Wingdings" w:hAnsi="Wingdings"/>
                          </w:rPr>
                          <w:t></w:t>
                        </w:r>
                        <w:r w:rsidR="0008620F">
                          <w:rPr>
                            <w:sz w:val="22"/>
                          </w:rPr>
                          <w:t>kumari199212@gmail.com</w:t>
                        </w:r>
                      </w:p>
                      <w:p w:rsidR="00D64BEF" w:rsidRPr="00A8209C" w:rsidRDefault="00D64BEF">
                        <w:pPr>
                          <w:pStyle w:val="Heading41"/>
                          <w:tabs>
                            <w:tab w:val="clear" w:pos="0"/>
                          </w:tabs>
                          <w:rPr>
                            <w:rFonts w:ascii="Times New Roman" w:hAnsi="Times New Roman" w:cs="Times New Roman"/>
                            <w:u w:val="single"/>
                          </w:rPr>
                        </w:pPr>
                        <w:r w:rsidRPr="00A8209C">
                          <w:rPr>
                            <w:rFonts w:ascii="Times New Roman" w:hAnsi="Times New Roman" w:cs="Times New Roman"/>
                            <w:u w:val="single"/>
                          </w:rPr>
                          <w:t>Contact Numbers</w:t>
                        </w:r>
                      </w:p>
                      <w:p w:rsidR="007D4185" w:rsidRDefault="00F55222" w:rsidP="007D4185">
                        <w:pPr>
                          <w:pStyle w:val="Heading41"/>
                          <w:tabs>
                            <w:tab w:val="left" w:pos="0"/>
                          </w:tabs>
                          <w:rPr>
                            <w:rFonts w:ascii="Times New Roman" w:hAnsi="Times New Roman" w:cs="Times New Roman"/>
                            <w:b w:val="0"/>
                            <w:bCs w:val="0"/>
                            <w:sz w:val="22"/>
                            <w:szCs w:val="22"/>
                          </w:rPr>
                        </w:pPr>
                        <w:r w:rsidRPr="00A8209C">
                          <w:rPr>
                            <w:rFonts w:ascii="Times New Roman" w:hAnsi="Times New Roman" w:cs="Times New Roman"/>
                            <w:b w:val="0"/>
                            <w:bCs w:val="0"/>
                            <w:sz w:val="22"/>
                            <w:szCs w:val="22"/>
                          </w:rPr>
                          <w:t xml:space="preserve">       +</w:t>
                        </w:r>
                        <w:r w:rsidR="007D4185">
                          <w:rPr>
                            <w:rFonts w:ascii="Times New Roman" w:hAnsi="Times New Roman" w:cs="Times New Roman"/>
                            <w:b w:val="0"/>
                            <w:bCs w:val="0"/>
                            <w:sz w:val="22"/>
                            <w:szCs w:val="22"/>
                          </w:rPr>
                          <w:t xml:space="preserve">91 </w:t>
                        </w:r>
                        <w:r w:rsidR="0008620F">
                          <w:rPr>
                            <w:rFonts w:ascii="Times New Roman" w:hAnsi="Times New Roman" w:cs="Times New Roman"/>
                            <w:b w:val="0"/>
                            <w:bCs w:val="0"/>
                            <w:sz w:val="22"/>
                            <w:szCs w:val="22"/>
                          </w:rPr>
                          <w:t>8147771965</w:t>
                        </w:r>
                      </w:p>
                      <w:p w:rsidR="003C6228" w:rsidRDefault="003C6228" w:rsidP="007D4185">
                        <w:pPr>
                          <w:pStyle w:val="Heading41"/>
                          <w:tabs>
                            <w:tab w:val="left" w:pos="0"/>
                          </w:tabs>
                          <w:rPr>
                            <w:sz w:val="22"/>
                            <w:u w:val="single"/>
                          </w:rPr>
                        </w:pPr>
                      </w:p>
                      <w:p w:rsidR="00D64BEF" w:rsidRPr="00A8209C" w:rsidRDefault="007D4185" w:rsidP="007D4185">
                        <w:pPr>
                          <w:pStyle w:val="Heading41"/>
                          <w:tabs>
                            <w:tab w:val="left" w:pos="0"/>
                          </w:tabs>
                          <w:rPr>
                            <w:sz w:val="22"/>
                            <w:u w:val="single"/>
                          </w:rPr>
                        </w:pPr>
                        <w:r>
                          <w:rPr>
                            <w:sz w:val="22"/>
                            <w:u w:val="single"/>
                          </w:rPr>
                          <w:t>Permanent</w:t>
                        </w:r>
                        <w:r w:rsidR="00D64BEF" w:rsidRPr="00A8209C">
                          <w:rPr>
                            <w:sz w:val="22"/>
                            <w:u w:val="single"/>
                          </w:rPr>
                          <w:t xml:space="preserve"> Address</w:t>
                        </w:r>
                      </w:p>
                      <w:p w:rsidR="0008620F" w:rsidRDefault="0008620F" w:rsidP="00A8209C">
                        <w:pPr>
                          <w:jc w:val="both"/>
                          <w:rPr>
                            <w:rFonts w:ascii="Tahoma" w:eastAsia="Tahoma" w:hAnsi="Tahoma" w:cs="Tahoma"/>
                          </w:rPr>
                        </w:pPr>
                        <w:r>
                          <w:rPr>
                            <w:rFonts w:ascii="Tahoma" w:eastAsia="Tahoma" w:hAnsi="Tahoma" w:cs="Tahoma"/>
                          </w:rPr>
                          <w:t>#246, 2</w:t>
                        </w:r>
                        <w:r w:rsidRPr="0008620F">
                          <w:rPr>
                            <w:rFonts w:ascii="Tahoma" w:eastAsia="Tahoma" w:hAnsi="Tahoma" w:cs="Tahoma"/>
                            <w:vertAlign w:val="superscript"/>
                          </w:rPr>
                          <w:t>nd</w:t>
                        </w:r>
                        <w:r>
                          <w:rPr>
                            <w:rFonts w:ascii="Tahoma" w:eastAsia="Tahoma" w:hAnsi="Tahoma" w:cs="Tahoma"/>
                          </w:rPr>
                          <w:t xml:space="preserve"> floor, 7</w:t>
                        </w:r>
                        <w:r w:rsidRPr="0008620F">
                          <w:rPr>
                            <w:rFonts w:ascii="Tahoma" w:eastAsia="Tahoma" w:hAnsi="Tahoma" w:cs="Tahoma"/>
                            <w:vertAlign w:val="superscript"/>
                          </w:rPr>
                          <w:t>th</w:t>
                        </w:r>
                        <w:r>
                          <w:rPr>
                            <w:rFonts w:ascii="Tahoma" w:eastAsia="Tahoma" w:hAnsi="Tahoma" w:cs="Tahoma"/>
                          </w:rPr>
                          <w:t xml:space="preserve"> A cross, 9</w:t>
                        </w:r>
                        <w:r w:rsidRPr="0008620F">
                          <w:rPr>
                            <w:rFonts w:ascii="Tahoma" w:eastAsia="Tahoma" w:hAnsi="Tahoma" w:cs="Tahoma"/>
                            <w:vertAlign w:val="superscript"/>
                          </w:rPr>
                          <w:t>th</w:t>
                        </w:r>
                        <w:r>
                          <w:rPr>
                            <w:rFonts w:ascii="Tahoma" w:eastAsia="Tahoma" w:hAnsi="Tahoma" w:cs="Tahoma"/>
                          </w:rPr>
                          <w:t xml:space="preserve"> main </w:t>
                        </w:r>
                      </w:p>
                      <w:p w:rsidR="0008620F" w:rsidRDefault="0008620F" w:rsidP="00A8209C">
                        <w:pPr>
                          <w:jc w:val="both"/>
                          <w:rPr>
                            <w:rFonts w:ascii="Tahoma" w:eastAsia="Tahoma" w:hAnsi="Tahoma" w:cs="Tahoma"/>
                          </w:rPr>
                        </w:pPr>
                        <w:r>
                          <w:rPr>
                            <w:rFonts w:ascii="Tahoma" w:eastAsia="Tahoma" w:hAnsi="Tahoma" w:cs="Tahoma"/>
                          </w:rPr>
                          <w:t>Shastrinagar, Banashankari 2 stage</w:t>
                        </w:r>
                      </w:p>
                      <w:p w:rsidR="00D64BEF" w:rsidRDefault="0008620F" w:rsidP="00A8209C">
                        <w:pPr>
                          <w:jc w:val="both"/>
                          <w:rPr>
                            <w:rFonts w:ascii="Tahoma" w:eastAsia="Tahoma" w:hAnsi="Tahoma" w:cs="Tahoma"/>
                          </w:rPr>
                        </w:pPr>
                        <w:r>
                          <w:rPr>
                            <w:rFonts w:ascii="Tahoma" w:eastAsia="Tahoma" w:hAnsi="Tahoma" w:cs="Tahoma"/>
                          </w:rPr>
                          <w:t>Ban-28</w:t>
                        </w:r>
                        <w:r w:rsidR="007623AA">
                          <w:rPr>
                            <w:rFonts w:ascii="Tahoma" w:eastAsia="Tahoma" w:hAnsi="Tahoma" w:cs="Tahoma"/>
                          </w:rPr>
                          <w:t xml:space="preserve">. </w:t>
                        </w:r>
                      </w:p>
                      <w:p w:rsidR="00E45131" w:rsidRDefault="00E45131" w:rsidP="00A867EC">
                        <w:pPr>
                          <w:pStyle w:val="Heading51"/>
                          <w:tabs>
                            <w:tab w:val="clear" w:pos="0"/>
                            <w:tab w:val="left" w:pos="2880"/>
                            <w:tab w:val="left" w:pos="3600"/>
                          </w:tabs>
                          <w:spacing w:line="360" w:lineRule="auto"/>
                          <w:rPr>
                            <w:rFonts w:ascii="Arial" w:eastAsia="Arial" w:hAnsi="Arial" w:cs="Arial"/>
                            <w:sz w:val="22"/>
                            <w:szCs w:val="20"/>
                          </w:rPr>
                        </w:pPr>
                      </w:p>
                      <w:p w:rsidR="00D64BEF" w:rsidRPr="00A867EC" w:rsidRDefault="00A867EC" w:rsidP="00A867EC">
                        <w:pPr>
                          <w:pStyle w:val="Heading51"/>
                          <w:tabs>
                            <w:tab w:val="clear" w:pos="0"/>
                            <w:tab w:val="left" w:pos="2880"/>
                            <w:tab w:val="left" w:pos="3600"/>
                          </w:tabs>
                          <w:spacing w:line="360" w:lineRule="auto"/>
                          <w:rPr>
                            <w:rFonts w:ascii="Arial" w:eastAsia="Arial" w:hAnsi="Arial" w:cs="Arial"/>
                            <w:sz w:val="22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0"/>
                          </w:rPr>
                          <w:t xml:space="preserve">Personal Information </w:t>
                        </w:r>
                      </w:p>
                      <w:p w:rsidR="00D64BEF" w:rsidRDefault="00D64BEF">
                        <w:pPr>
                          <w:spacing w:line="360" w:lineRule="auto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Fath</w:t>
                        </w:r>
                        <w:r w:rsidR="00F55222">
                          <w:rPr>
                            <w:color w:val="000000"/>
                          </w:rPr>
                          <w:t xml:space="preserve">er Name            : </w:t>
                        </w:r>
                        <w:r w:rsidR="0008620F" w:rsidRPr="00615ACA">
                          <w:rPr>
                            <w:rFonts w:ascii="Arial" w:hAnsi="Arial" w:cs="Arial"/>
                          </w:rPr>
                          <w:t>Meghanath</w:t>
                        </w:r>
                        <w:r w:rsidR="0008620F">
                          <w:rPr>
                            <w:rFonts w:ascii="Arial" w:hAnsi="Arial" w:cs="Arial"/>
                          </w:rPr>
                          <w:t xml:space="preserve"> das</w:t>
                        </w:r>
                      </w:p>
                      <w:p w:rsidR="00D64BEF" w:rsidRDefault="00D64BEF">
                        <w:pPr>
                          <w:spacing w:line="360" w:lineRule="auto"/>
                        </w:pPr>
                        <w:r>
                          <w:t>Ag</w:t>
                        </w:r>
                        <w:r w:rsidR="0008620F">
                          <w:t>e                          :  23</w:t>
                        </w:r>
                      </w:p>
                      <w:p w:rsidR="00D64BEF" w:rsidRDefault="00D64BEF">
                        <w:pPr>
                          <w:spacing w:line="360" w:lineRule="auto"/>
                        </w:pPr>
                        <w:r>
                          <w:t xml:space="preserve">Date of Birth            : </w:t>
                        </w:r>
                        <w:r w:rsidR="0008620F">
                          <w:t>11-12</w:t>
                        </w:r>
                        <w:r>
                          <w:t>-</w:t>
                        </w:r>
                        <w:r w:rsidR="0008620F">
                          <w:t>1992</w:t>
                        </w:r>
                      </w:p>
                      <w:p w:rsidR="00D64BEF" w:rsidRDefault="00D64BEF">
                        <w:pPr>
                          <w:tabs>
                            <w:tab w:val="left" w:pos="2160"/>
                          </w:tabs>
                          <w:spacing w:line="360" w:lineRule="auto"/>
                        </w:pPr>
                        <w:r>
                          <w:t xml:space="preserve">Sex                           : </w:t>
                        </w:r>
                        <w:r w:rsidR="0008620F">
                          <w:t>Female</w:t>
                        </w:r>
                      </w:p>
                      <w:p w:rsidR="00D64BEF" w:rsidRDefault="00D64BEF">
                        <w:pPr>
                          <w:spacing w:line="360" w:lineRule="auto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Marital Status</w:t>
                        </w:r>
                        <w:r>
                          <w:rPr>
                            <w:color w:val="000000"/>
                          </w:rPr>
                          <w:tab/>
                          <w:t xml:space="preserve">    : </w:t>
                        </w:r>
                        <w:r w:rsidR="00BF37DF">
                          <w:rPr>
                            <w:color w:val="000000"/>
                          </w:rPr>
                          <w:t>Single</w:t>
                        </w:r>
                      </w:p>
                      <w:p w:rsidR="00BB5562" w:rsidRDefault="00D64BEF">
                        <w:pPr>
                          <w:spacing w:line="360" w:lineRule="auto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Religion</w:t>
                        </w:r>
                        <w:r w:rsidR="0008620F">
                          <w:rPr>
                            <w:color w:val="000000"/>
                          </w:rPr>
                          <w:t xml:space="preserve">                    </w:t>
                        </w:r>
                        <w:r>
                          <w:rPr>
                            <w:color w:val="000000"/>
                          </w:rPr>
                          <w:t>:</w:t>
                        </w:r>
                        <w:r w:rsidR="00BB3D21">
                          <w:rPr>
                            <w:color w:val="000000"/>
                          </w:rPr>
                          <w:t>Hindu</w:t>
                        </w:r>
                      </w:p>
                      <w:p w:rsidR="00D64BEF" w:rsidRDefault="00D64BEF">
                        <w:pPr>
                          <w:spacing w:line="360" w:lineRule="auto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Nationality               : Indian</w:t>
                        </w:r>
                      </w:p>
                      <w:p w:rsidR="00D64BEF" w:rsidRDefault="00D64BEF">
                        <w:r>
                          <w:t>Languages Known   : English</w:t>
                        </w:r>
                        <w:r w:rsidR="00BF37DF">
                          <w:t xml:space="preserve">, </w:t>
                        </w:r>
                        <w:r w:rsidR="00D13790">
                          <w:t>Kannada, Hindi, Telugu</w:t>
                        </w:r>
                        <w:r w:rsidR="00BF37DF">
                          <w:t>.</w:t>
                        </w:r>
                        <w:r w:rsidR="00D13790">
                          <w:t xml:space="preserve"> Tamil</w:t>
                        </w:r>
                      </w:p>
                      <w:p w:rsidR="00D64BEF" w:rsidRDefault="00D64BEF"/>
                      <w:p w:rsidR="00D64BEF" w:rsidRDefault="00D64BEF">
                        <w:pPr>
                          <w:jc w:val="both"/>
                        </w:pPr>
                        <w:r>
                          <w:t>Hobbies                    : Traveling, and</w:t>
                        </w:r>
                      </w:p>
                      <w:p w:rsidR="00D64BEF" w:rsidRDefault="00D64BEF" w:rsidP="007011F0">
                        <w:pPr>
                          <w:jc w:val="both"/>
                        </w:pPr>
                        <w:r>
                          <w:t>Listening to music</w:t>
                        </w:r>
                      </w:p>
                      <w:p w:rsidR="00A01DB8" w:rsidRDefault="00A01DB8" w:rsidP="007011F0">
                        <w:pPr>
                          <w:jc w:val="both"/>
                        </w:pPr>
                      </w:p>
                      <w:p w:rsidR="00A01DB8" w:rsidRPr="00A01DB8" w:rsidRDefault="00A01DB8" w:rsidP="007011F0">
                        <w:pPr>
                          <w:jc w:val="both"/>
                        </w:pPr>
                      </w:p>
                      <w:p w:rsidR="0025629E" w:rsidRPr="00A8209C" w:rsidRDefault="0025629E" w:rsidP="007011F0">
                        <w:pPr>
                          <w:jc w:val="both"/>
                        </w:pPr>
                      </w:p>
                    </w:tc>
                    <w:tc>
                      <w:tcPr>
                        <w:tcW w:w="7268" w:type="dxa"/>
                      </w:tcPr>
                      <w:p w:rsidR="009464C8" w:rsidRDefault="009464C8" w:rsidP="00256699">
                        <w:pPr>
                          <w:pStyle w:val="Tit"/>
                          <w:shd w:val="clear" w:color="auto" w:fill="E5E5E5"/>
                          <w:snapToGrid w:val="0"/>
                          <w:ind w:left="0" w:firstLine="0"/>
                          <w:jc w:val="both"/>
                          <w:rPr>
                            <w:rFonts w:ascii="Monotype Corsiva" w:eastAsia="Monotype Corsiva" w:hAnsi="Monotype Corsiva" w:cs="Monotype Corsiva"/>
                            <w:sz w:val="30"/>
                            <w:szCs w:val="30"/>
                          </w:rPr>
                        </w:pPr>
                        <w:r>
                          <w:rPr>
                            <w:rFonts w:ascii="Monotype Corsiva" w:eastAsia="Monotype Corsiva" w:hAnsi="Monotype Corsiva" w:cs="Monotype Corsiva"/>
                            <w:sz w:val="30"/>
                            <w:szCs w:val="30"/>
                          </w:rPr>
                          <w:t>Career Objective</w:t>
                        </w:r>
                      </w:p>
                      <w:p w:rsidR="00D64BEF" w:rsidRDefault="00647956" w:rsidP="009464C8">
                        <w:pPr>
                          <w:autoSpaceDE w:val="0"/>
                          <w:spacing w:before="113" w:line="340" w:lineRule="atLeast"/>
                          <w:jc w:val="both"/>
                          <w:rPr>
                            <w:rFonts w:ascii="Arial" w:eastAsia="Arial" w:hAnsi="Arial" w:cs="Arial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Aspiring for a Challenging Career with a reputed </w:t>
                        </w:r>
                        <w:r w:rsidR="000F18C2"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Organization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, wherein I could utilize my exposure and experience </w:t>
                        </w:r>
                        <w:r w:rsidR="00D64BEF"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towards the development of organization and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thus climbing up the rungs of success ladder.</w:t>
                        </w:r>
                      </w:p>
                      <w:p w:rsidR="00D64BEF" w:rsidRDefault="00D64BEF">
                        <w:pPr>
                          <w:pStyle w:val="BodyText"/>
                          <w:spacing w:line="200" w:lineRule="atLeast"/>
                          <w:rPr>
                            <w:rFonts w:ascii="Arial" w:eastAsia="Arial" w:hAnsi="Arial" w:cs="Arial"/>
                          </w:rPr>
                        </w:pPr>
                      </w:p>
                      <w:p w:rsidR="00D64BEF" w:rsidRDefault="00D64BEF">
                        <w:pPr>
                          <w:pStyle w:val="BodyText"/>
                          <w:spacing w:line="200" w:lineRule="atLeast"/>
                          <w:ind w:left="360"/>
                          <w:jc w:val="left"/>
                        </w:pPr>
                      </w:p>
                      <w:p w:rsidR="00D4757F" w:rsidRDefault="00D64BEF" w:rsidP="00D4757F">
                        <w:pPr>
                          <w:pStyle w:val="Tit"/>
                          <w:shd w:val="clear" w:color="auto" w:fill="E5E5E5"/>
                          <w:jc w:val="both"/>
                          <w:rPr>
                            <w:rFonts w:ascii="Monotype Corsiva" w:eastAsia="Monotype Corsiva" w:hAnsi="Monotype Corsiva" w:cs="Monotype Corsiva"/>
                            <w:sz w:val="30"/>
                            <w:szCs w:val="30"/>
                          </w:rPr>
                        </w:pPr>
                        <w:r>
                          <w:rPr>
                            <w:rFonts w:ascii="Monotype Corsiva" w:eastAsia="Monotype Corsiva" w:hAnsi="Monotype Corsiva" w:cs="Monotype Corsiva"/>
                            <w:sz w:val="30"/>
                            <w:szCs w:val="30"/>
                          </w:rPr>
                          <w:t>Academics</w:t>
                        </w:r>
                        <w:r w:rsidR="0063637B">
                          <w:rPr>
                            <w:rFonts w:ascii="Monotype Corsiva" w:eastAsia="Monotype Corsiva" w:hAnsi="Monotype Corsiva" w:cs="Monotype Corsiva"/>
                            <w:sz w:val="30"/>
                            <w:szCs w:val="30"/>
                          </w:rPr>
                          <w:t>Qualification</w:t>
                        </w:r>
                      </w:p>
                      <w:p w:rsidR="00921CA1" w:rsidRPr="009862BF" w:rsidRDefault="00921CA1" w:rsidP="00921CA1">
                        <w:pPr>
                          <w:autoSpaceDE w:val="0"/>
                          <w:ind w:left="720"/>
                          <w:jc w:val="both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</w:p>
                      <w:p w:rsidR="00BB3D21" w:rsidRPr="00BB3D21" w:rsidRDefault="00D64BEF" w:rsidP="00921CA1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720"/>
                          </w:tabs>
                          <w:autoSpaceDE w:val="0"/>
                          <w:ind w:left="720" w:hanging="360"/>
                          <w:jc w:val="both"/>
                          <w:rPr>
                            <w:rFonts w:ascii="Arial" w:eastAsia="Arial" w:hAnsi="Arial" w:cs="Arial"/>
                            <w:bCs/>
                            <w:sz w:val="22"/>
                            <w:szCs w:val="22"/>
                          </w:rPr>
                        </w:pPr>
                        <w:r w:rsidRPr="00BB3D21">
                          <w:rPr>
                            <w:rFonts w:ascii="Arial" w:eastAsia="Arial" w:hAnsi="Arial" w:cs="Arial"/>
                            <w:b/>
                            <w:bCs/>
                            <w:sz w:val="22"/>
                            <w:szCs w:val="22"/>
                          </w:rPr>
                          <w:t xml:space="preserve">Bachelor of </w:t>
                        </w:r>
                        <w:r w:rsidR="002C751E">
                          <w:rPr>
                            <w:rFonts w:ascii="Arial" w:eastAsia="Arial" w:hAnsi="Arial" w:cs="Arial"/>
                            <w:b/>
                            <w:bCs/>
                            <w:sz w:val="22"/>
                            <w:szCs w:val="22"/>
                          </w:rPr>
                          <w:t>C</w:t>
                        </w:r>
                        <w:r w:rsidR="002C751E" w:rsidRPr="002C751E">
                          <w:rPr>
                            <w:rFonts w:ascii="Arial" w:eastAsia="Arial" w:hAnsi="Arial" w:cs="Arial"/>
                            <w:b/>
                            <w:bCs/>
                            <w:sz w:val="22"/>
                            <w:szCs w:val="22"/>
                          </w:rPr>
                          <w:t>ommerce</w:t>
                        </w:r>
                        <w:r w:rsidR="00815504">
                          <w:rPr>
                            <w:rFonts w:ascii="Arial" w:eastAsia="Arial" w:hAnsi="Arial" w:cs="Arial"/>
                            <w:b/>
                            <w:bCs/>
                            <w:sz w:val="22"/>
                            <w:szCs w:val="22"/>
                          </w:rPr>
                          <w:t>(2012-13)</w:t>
                        </w:r>
                        <w:r w:rsidR="002C751E" w:rsidRPr="002C751E">
                          <w:rPr>
                            <w:rFonts w:ascii="Arial" w:eastAsia="Arial" w:hAnsi="Arial" w:cs="Arial"/>
                            <w:b/>
                            <w:bCs/>
                            <w:sz w:val="22"/>
                            <w:szCs w:val="22"/>
                          </w:rPr>
                          <w:t xml:space="preserve"> </w:t>
                        </w:r>
                      </w:p>
                      <w:p w:rsidR="00142496" w:rsidRPr="00BB3D21" w:rsidRDefault="00142496" w:rsidP="00142496">
                        <w:pPr>
                          <w:tabs>
                            <w:tab w:val="left" w:pos="720"/>
                          </w:tabs>
                          <w:autoSpaceDE w:val="0"/>
                          <w:ind w:left="720"/>
                          <w:jc w:val="both"/>
                          <w:rPr>
                            <w:rFonts w:ascii="Arial" w:eastAsia="Arial" w:hAnsi="Arial" w:cs="Arial"/>
                            <w:bCs/>
                            <w:sz w:val="22"/>
                            <w:szCs w:val="22"/>
                          </w:rPr>
                        </w:pPr>
                        <w:r w:rsidRPr="00BB3D21"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(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Karnataka University, Karnataka, India</w:t>
                        </w:r>
                        <w:r w:rsidRPr="00BB3D21">
                          <w:rPr>
                            <w:rFonts w:ascii="Arial" w:eastAsia="Arial" w:hAnsi="Arial" w:cs="Arial"/>
                            <w:bCs/>
                            <w:sz w:val="22"/>
                            <w:szCs w:val="22"/>
                          </w:rPr>
                          <w:t>)</w:t>
                        </w:r>
                      </w:p>
                      <w:p w:rsidR="00921CA1" w:rsidRDefault="00921CA1" w:rsidP="00921CA1">
                        <w:pPr>
                          <w:autoSpaceDE w:val="0"/>
                          <w:ind w:left="720"/>
                          <w:jc w:val="both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</w:p>
                      <w:p w:rsidR="002C751E" w:rsidRPr="009862BF" w:rsidRDefault="002C751E" w:rsidP="00921CA1">
                        <w:pPr>
                          <w:autoSpaceDE w:val="0"/>
                          <w:ind w:left="720"/>
                          <w:jc w:val="both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</w:p>
                      <w:p w:rsidR="002C5A62" w:rsidRDefault="00BF37DF" w:rsidP="00921CA1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720"/>
                          </w:tabs>
                          <w:autoSpaceDE w:val="0"/>
                          <w:ind w:left="720" w:hanging="360"/>
                          <w:jc w:val="both"/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Pre University</w:t>
                        </w:r>
                        <w:r w:rsidR="00815504"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 xml:space="preserve"> </w:t>
                        </w:r>
                        <w:r w:rsidR="00142496">
                          <w:rPr>
                            <w:rFonts w:ascii="Arial" w:eastAsia="Arial" w:hAnsi="Arial" w:cs="Arial"/>
                            <w:b/>
                            <w:sz w:val="22"/>
                            <w:szCs w:val="22"/>
                          </w:rPr>
                          <w:t>(2010-11)</w:t>
                        </w:r>
                      </w:p>
                      <w:p w:rsidR="00142496" w:rsidRDefault="00142496" w:rsidP="00142496">
                        <w:pPr>
                          <w:autoSpaceDE w:val="0"/>
                          <w:ind w:left="720"/>
                          <w:jc w:val="both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 w:rsidRPr="00741B23"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(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Board of Karnataka University, Karnataka, India</w:t>
                        </w:r>
                        <w:r w:rsidRPr="00741B23"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)</w:t>
                        </w:r>
                      </w:p>
                      <w:p w:rsidR="00921CA1" w:rsidRDefault="00921CA1" w:rsidP="00921CA1">
                        <w:pPr>
                          <w:autoSpaceDE w:val="0"/>
                          <w:ind w:left="720"/>
                          <w:jc w:val="both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</w:p>
                      <w:p w:rsidR="002C751E" w:rsidRPr="00741B23" w:rsidRDefault="002C751E" w:rsidP="00921CA1">
                        <w:pPr>
                          <w:autoSpaceDE w:val="0"/>
                          <w:ind w:left="720"/>
                          <w:jc w:val="both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</w:p>
                      <w:p w:rsidR="00142496" w:rsidRPr="00142496" w:rsidRDefault="00E625CE" w:rsidP="00921CA1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720"/>
                          </w:tabs>
                          <w:autoSpaceDE w:val="0"/>
                          <w:ind w:left="720" w:hanging="360"/>
                          <w:jc w:val="both"/>
                          <w:rPr>
                            <w:rFonts w:ascii="Arial" w:eastAsia="Arial" w:hAnsi="Arial" w:cs="Arial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sz w:val="22"/>
                            <w:szCs w:val="22"/>
                          </w:rPr>
                          <w:t>Secondary school leaving certificate</w:t>
                        </w:r>
                        <w:r w:rsidR="00142496">
                          <w:rPr>
                            <w:rFonts w:ascii="Arial" w:eastAsia="Arial" w:hAnsi="Arial" w:cs="Arial"/>
                            <w:b/>
                            <w:bCs/>
                            <w:sz w:val="22"/>
                            <w:szCs w:val="22"/>
                          </w:rPr>
                          <w:t xml:space="preserve"> (2008-09)</w:t>
                        </w:r>
                      </w:p>
                      <w:p w:rsidR="00142496" w:rsidRDefault="00142496" w:rsidP="00142496">
                        <w:pPr>
                          <w:autoSpaceDE w:val="0"/>
                          <w:spacing w:line="340" w:lineRule="atLeast"/>
                          <w:ind w:left="360"/>
                          <w:jc w:val="both"/>
                          <w:rPr>
                            <w:rFonts w:ascii="Arial" w:eastAsia="Arial" w:hAnsi="Arial" w:cs="Arial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 xml:space="preserve">     </w:t>
                        </w:r>
                        <w:r w:rsidRPr="000F18C2">
                          <w:rPr>
                            <w:rFonts w:ascii="Arial" w:eastAsia="Arial" w:hAnsi="Arial" w:cs="Arial"/>
                            <w:sz w:val="22"/>
                          </w:rPr>
                          <w:t xml:space="preserve">(Board of Public Examination, </w:t>
                        </w: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>Karnataka</w:t>
                        </w:r>
                        <w:r w:rsidRPr="000F18C2">
                          <w:rPr>
                            <w:rFonts w:ascii="Arial" w:eastAsia="Arial" w:hAnsi="Arial" w:cs="Arial"/>
                            <w:sz w:val="22"/>
                          </w:rPr>
                          <w:t>,India)</w:t>
                        </w:r>
                      </w:p>
                      <w:p w:rsidR="00D64BEF" w:rsidRPr="00741B23" w:rsidRDefault="00E625CE" w:rsidP="00142496">
                        <w:pPr>
                          <w:autoSpaceDE w:val="0"/>
                          <w:ind w:left="720"/>
                          <w:jc w:val="both"/>
                          <w:rPr>
                            <w:rFonts w:ascii="Arial" w:eastAsia="Arial" w:hAnsi="Arial" w:cs="Arial"/>
                          </w:rPr>
                        </w:pPr>
                        <w:r>
                          <w:rPr>
                            <w:rFonts w:ascii="Arial" w:eastAsia="Arial" w:hAnsi="Arial" w:cs="Arial"/>
                            <w:b/>
                            <w:bCs/>
                            <w:sz w:val="22"/>
                            <w:szCs w:val="22"/>
                          </w:rPr>
                          <w:t xml:space="preserve"> </w:t>
                        </w:r>
                      </w:p>
                      <w:p w:rsidR="00B055F9" w:rsidRDefault="00B055F9" w:rsidP="00741B23">
                        <w:pPr>
                          <w:autoSpaceDE w:val="0"/>
                          <w:spacing w:before="142" w:line="340" w:lineRule="atLeast"/>
                          <w:ind w:left="360"/>
                          <w:jc w:val="both"/>
                          <w:rPr>
                            <w:rFonts w:ascii="Arial" w:eastAsia="Arial" w:hAnsi="Arial" w:cs="Arial"/>
                          </w:rPr>
                        </w:pPr>
                      </w:p>
                      <w:p w:rsidR="002C751E" w:rsidRDefault="002C751E" w:rsidP="00741B23">
                        <w:pPr>
                          <w:autoSpaceDE w:val="0"/>
                          <w:spacing w:before="142" w:line="340" w:lineRule="atLeast"/>
                          <w:ind w:left="360"/>
                          <w:jc w:val="both"/>
                          <w:rPr>
                            <w:rFonts w:ascii="Arial" w:eastAsia="Arial" w:hAnsi="Arial" w:cs="Arial"/>
                          </w:rPr>
                        </w:pPr>
                      </w:p>
                      <w:p w:rsidR="00B055F9" w:rsidRDefault="00B055F9" w:rsidP="00B055F9">
                        <w:pPr>
                          <w:pStyle w:val="Tit"/>
                          <w:shd w:val="clear" w:color="auto" w:fill="E5E5E5"/>
                          <w:jc w:val="both"/>
                          <w:rPr>
                            <w:rFonts w:ascii="Monotype Corsiva" w:eastAsia="Monotype Corsiva" w:hAnsi="Monotype Corsiva" w:cs="Monotype Corsiva"/>
                            <w:sz w:val="30"/>
                            <w:szCs w:val="30"/>
                          </w:rPr>
                        </w:pPr>
                        <w:r>
                          <w:rPr>
                            <w:rFonts w:ascii="Monotype Corsiva" w:eastAsia="Monotype Corsiva" w:hAnsi="Monotype Corsiva" w:cs="Monotype Corsiva"/>
                            <w:sz w:val="30"/>
                            <w:szCs w:val="30"/>
                          </w:rPr>
                          <w:t xml:space="preserve">Professional </w:t>
                        </w:r>
                        <w:r w:rsidR="00AD1675">
                          <w:rPr>
                            <w:rFonts w:ascii="Monotype Corsiva" w:eastAsia="Monotype Corsiva" w:hAnsi="Monotype Corsiva" w:cs="Monotype Corsiva"/>
                            <w:sz w:val="30"/>
                            <w:szCs w:val="30"/>
                          </w:rPr>
                          <w:t>Qualification</w:t>
                        </w:r>
                      </w:p>
                      <w:p w:rsidR="00D95A50" w:rsidRDefault="00D95A50" w:rsidP="00D95A50">
                        <w:pPr>
                          <w:widowControl/>
                          <w:suppressAutoHyphens w:val="0"/>
                          <w:spacing w:after="200"/>
                          <w:jc w:val="both"/>
                          <w:rPr>
                            <w:rFonts w:ascii="Arial" w:hAnsi="Arial" w:cs="Arial"/>
                          </w:rPr>
                        </w:pPr>
                      </w:p>
                      <w:p w:rsidR="00D95A50" w:rsidRDefault="00D95A50" w:rsidP="00D95A50">
                        <w:pPr>
                          <w:numPr>
                            <w:ilvl w:val="0"/>
                            <w:numId w:val="13"/>
                          </w:numPr>
                          <w:autoSpaceDE w:val="0"/>
                          <w:spacing w:before="142"/>
                          <w:jc w:val="both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 w:rsidRPr="00D95A50">
                          <w:rPr>
                            <w:rFonts w:ascii="Arial" w:hAnsi="Arial" w:cs="Arial"/>
                          </w:rPr>
                          <w:t>Basic Computer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 </w:t>
                        </w:r>
                      </w:p>
                      <w:p w:rsidR="00D95A50" w:rsidRPr="00D95A50" w:rsidRDefault="00D95A50" w:rsidP="00D95A50">
                        <w:pPr>
                          <w:numPr>
                            <w:ilvl w:val="0"/>
                            <w:numId w:val="13"/>
                          </w:numPr>
                          <w:autoSpaceDE w:val="0"/>
                          <w:spacing w:before="142"/>
                          <w:jc w:val="both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M S Office</w:t>
                        </w:r>
                      </w:p>
                      <w:p w:rsidR="0064622E" w:rsidRPr="0064622E" w:rsidRDefault="0064622E" w:rsidP="0064622E">
                        <w:pPr>
                          <w:numPr>
                            <w:ilvl w:val="0"/>
                            <w:numId w:val="13"/>
                          </w:numPr>
                          <w:autoSpaceDE w:val="0"/>
                          <w:spacing w:before="142"/>
                          <w:jc w:val="both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 w:rsidRPr="00615ACA">
                          <w:rPr>
                            <w:rFonts w:ascii="Arial" w:hAnsi="Arial" w:cs="Arial"/>
                          </w:rPr>
                          <w:t>Tally</w:t>
                        </w:r>
                        <w:r>
                          <w:rPr>
                            <w:rFonts w:ascii="Arial" w:hAnsi="Arial" w:cs="Arial"/>
                          </w:rPr>
                          <w:t xml:space="preserve"> </w:t>
                        </w:r>
                        <w:r w:rsidRPr="00615ACA">
                          <w:rPr>
                            <w:rFonts w:ascii="Arial" w:hAnsi="Arial" w:cs="Arial"/>
                          </w:rPr>
                          <w:t>ERP 9</w:t>
                        </w:r>
                      </w:p>
                      <w:p w:rsidR="00921CA1" w:rsidRPr="008853D4" w:rsidRDefault="00921CA1" w:rsidP="00921CA1">
                        <w:pPr>
                          <w:autoSpaceDE w:val="0"/>
                          <w:spacing w:before="142"/>
                          <w:ind w:left="780"/>
                          <w:jc w:val="both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</w:p>
                      <w:p w:rsidR="00D64BEF" w:rsidRDefault="00D64BEF" w:rsidP="00921CA1">
                        <w:pPr>
                          <w:pStyle w:val="CommentText1"/>
                          <w:ind w:left="340"/>
                          <w:rPr>
                            <w:rFonts w:ascii="Arial" w:eastAsia="Arial" w:hAnsi="Arial" w:cs="Arial"/>
                          </w:rPr>
                        </w:pPr>
                      </w:p>
                      <w:p w:rsidR="00D64BEF" w:rsidRDefault="00A4682F" w:rsidP="001F45D1">
                        <w:pPr>
                          <w:pStyle w:val="Tit"/>
                          <w:shd w:val="clear" w:color="auto" w:fill="E5E5E5"/>
                          <w:tabs>
                            <w:tab w:val="center" w:pos="3512"/>
                          </w:tabs>
                          <w:spacing w:line="276" w:lineRule="auto"/>
                          <w:ind w:left="0" w:firstLine="0"/>
                          <w:jc w:val="both"/>
                          <w:rPr>
                            <w:rFonts w:ascii="Monotype Corsiva" w:eastAsia="Monotype Corsiva" w:hAnsi="Monotype Corsiva" w:cs="Monotype Corsiva"/>
                          </w:rPr>
                        </w:pPr>
                        <w:r>
                          <w:rPr>
                            <w:rFonts w:ascii="Monotype Corsiva" w:eastAsia="Monotype Corsiva" w:hAnsi="Monotype Corsiva" w:cs="Monotype Corsiva"/>
                            <w:sz w:val="30"/>
                            <w:szCs w:val="30"/>
                          </w:rPr>
                          <w:t>Competencies /</w:t>
                        </w:r>
                        <w:r w:rsidR="00D64BEF">
                          <w:rPr>
                            <w:rFonts w:ascii="Monotype Corsiva" w:eastAsia="Monotype Corsiva" w:hAnsi="Monotype Corsiva" w:cs="Monotype Corsiva"/>
                            <w:sz w:val="30"/>
                            <w:szCs w:val="30"/>
                          </w:rPr>
                          <w:t xml:space="preserve"> skills</w:t>
                        </w:r>
                        <w:r w:rsidR="00D64BEF">
                          <w:rPr>
                            <w:rFonts w:ascii="Monotype Corsiva" w:eastAsia="Monotype Corsiva" w:hAnsi="Monotype Corsiva" w:cs="Monotype Corsiva"/>
                          </w:rPr>
                          <w:tab/>
                        </w:r>
                      </w:p>
                      <w:p w:rsidR="00BB3D21" w:rsidRDefault="00BB3D21" w:rsidP="00BB3D21">
                        <w:pPr>
                          <w:tabs>
                            <w:tab w:val="left" w:pos="1080"/>
                          </w:tabs>
                          <w:autoSpaceDE w:val="0"/>
                          <w:spacing w:before="113" w:line="276" w:lineRule="auto"/>
                          <w:ind w:left="720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</w:p>
                      <w:p w:rsidR="0064622E" w:rsidRDefault="0064622E" w:rsidP="0064622E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1080"/>
                          </w:tabs>
                          <w:autoSpaceDE w:val="0"/>
                          <w:spacing w:before="113" w:line="276" w:lineRule="auto"/>
                          <w:ind w:left="720" w:hanging="360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Good</w:t>
                        </w:r>
                        <w:r w:rsidR="00D64BEF"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 xml:space="preserve"> communicati</w:t>
                        </w:r>
                        <w:r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  <w:t>on</w:t>
                        </w:r>
                      </w:p>
                      <w:p w:rsidR="0064622E" w:rsidRDefault="0064622E" w:rsidP="0064622E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1080"/>
                          </w:tabs>
                          <w:autoSpaceDE w:val="0"/>
                          <w:spacing w:before="113" w:line="276" w:lineRule="auto"/>
                          <w:ind w:left="720" w:hanging="360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 w:rsidRPr="0064622E">
                          <w:rPr>
                            <w:rFonts w:ascii="Arial" w:hAnsi="Arial" w:cs="Arial"/>
                          </w:rPr>
                          <w:t>Hard working with good positive outlook.</w:t>
                        </w:r>
                      </w:p>
                      <w:p w:rsidR="0064622E" w:rsidRPr="0064622E" w:rsidRDefault="0064622E" w:rsidP="0064622E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1080"/>
                          </w:tabs>
                          <w:autoSpaceDE w:val="0"/>
                          <w:spacing w:before="113" w:line="276" w:lineRule="auto"/>
                          <w:ind w:left="720" w:hanging="360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 w:rsidRPr="0064622E">
                          <w:rPr>
                            <w:rFonts w:ascii="Arial" w:hAnsi="Arial" w:cs="Arial"/>
                          </w:rPr>
                          <w:t xml:space="preserve">Zeal to learn new concepts. </w:t>
                        </w:r>
                      </w:p>
                      <w:p w:rsidR="0064622E" w:rsidRPr="0064622E" w:rsidRDefault="0064622E" w:rsidP="0064622E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1080"/>
                          </w:tabs>
                          <w:autoSpaceDE w:val="0"/>
                          <w:spacing w:before="113" w:line="276" w:lineRule="auto"/>
                          <w:ind w:left="720" w:hanging="360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 w:rsidRPr="0064622E">
                          <w:rPr>
                            <w:rFonts w:ascii="Arial" w:hAnsi="Arial" w:cs="Arial"/>
                          </w:rPr>
                          <w:t xml:space="preserve">Can adapt to any Environment and Situation. </w:t>
                        </w:r>
                      </w:p>
                      <w:p w:rsidR="0064622E" w:rsidRPr="0064622E" w:rsidRDefault="0064622E" w:rsidP="0064622E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1080"/>
                          </w:tabs>
                          <w:autoSpaceDE w:val="0"/>
                          <w:spacing w:before="113" w:line="276" w:lineRule="auto"/>
                          <w:ind w:left="720" w:hanging="360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  <w:r w:rsidRPr="0064622E">
                          <w:rPr>
                            <w:rFonts w:ascii="Arial" w:hAnsi="Arial" w:cs="Arial"/>
                          </w:rPr>
                          <w:t>Positive Attitude</w:t>
                        </w:r>
                        <w:r w:rsidR="001C3308">
                          <w:rPr>
                            <w:rFonts w:ascii="Arial" w:hAnsi="Arial" w:cs="Arial"/>
                          </w:rPr>
                          <w:t>.</w:t>
                        </w:r>
                      </w:p>
                      <w:p w:rsidR="0064622E" w:rsidRPr="0064622E" w:rsidRDefault="0064622E" w:rsidP="001C3308">
                        <w:pPr>
                          <w:tabs>
                            <w:tab w:val="left" w:pos="1080"/>
                          </w:tabs>
                          <w:autoSpaceDE w:val="0"/>
                          <w:spacing w:before="113" w:line="276" w:lineRule="auto"/>
                          <w:ind w:left="720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</w:p>
                      <w:p w:rsidR="0064622E" w:rsidRPr="0064622E" w:rsidRDefault="0064622E" w:rsidP="0064622E">
                        <w:pPr>
                          <w:tabs>
                            <w:tab w:val="left" w:pos="1080"/>
                          </w:tabs>
                          <w:autoSpaceDE w:val="0"/>
                          <w:spacing w:before="113" w:line="276" w:lineRule="auto"/>
                          <w:ind w:left="720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</w:p>
                      <w:p w:rsidR="0064622E" w:rsidRDefault="0064622E" w:rsidP="0064622E">
                        <w:pPr>
                          <w:tabs>
                            <w:tab w:val="left" w:pos="1080"/>
                          </w:tabs>
                          <w:autoSpaceDE w:val="0"/>
                          <w:spacing w:before="113" w:line="276" w:lineRule="auto"/>
                          <w:ind w:left="720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</w:p>
                      <w:p w:rsidR="00BF37DF" w:rsidRPr="00A4682F" w:rsidRDefault="00BF37DF" w:rsidP="00BF37DF">
                        <w:pPr>
                          <w:tabs>
                            <w:tab w:val="left" w:pos="1080"/>
                          </w:tabs>
                          <w:autoSpaceDE w:val="0"/>
                          <w:spacing w:line="360" w:lineRule="auto"/>
                          <w:ind w:left="720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</w:p>
                      <w:p w:rsidR="00D64BEF" w:rsidRDefault="00D64BEF" w:rsidP="008853D4">
                        <w:pPr>
                          <w:pStyle w:val="BodyText2"/>
                          <w:spacing w:after="0"/>
                          <w:ind w:left="0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</w:p>
                      <w:p w:rsidR="00D64BEF" w:rsidRDefault="00D64BEF">
                        <w:pPr>
                          <w:pStyle w:val="CommentText1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</w:p>
                      <w:p w:rsidR="00D64BEF" w:rsidRDefault="00D64BEF">
                        <w:pPr>
                          <w:pStyle w:val="CommentText1"/>
                          <w:rPr>
                            <w:rFonts w:ascii="Arial" w:eastAsia="Arial" w:hAnsi="Arial" w:cs="Arial"/>
                            <w:sz w:val="22"/>
                            <w:szCs w:val="22"/>
                          </w:rPr>
                        </w:pPr>
                      </w:p>
                      <w:p w:rsidR="00D64BEF" w:rsidRDefault="00D64BEF">
                        <w:pPr>
                          <w:pStyle w:val="CommentText1"/>
                          <w:rPr>
                            <w:rFonts w:ascii="Arial" w:eastAsia="Arial" w:hAnsi="Arial" w:cs="Arial"/>
                          </w:rPr>
                        </w:pPr>
                      </w:p>
                    </w:tc>
                  </w:tr>
                  <w:tr w:rsidR="0092725A" w:rsidTr="00751002">
                    <w:trPr>
                      <w:cantSplit/>
                      <w:trHeight w:val="14007"/>
                    </w:trPr>
                    <w:tc>
                      <w:tcPr>
                        <w:tcW w:w="3773" w:type="dxa"/>
                        <w:shd w:val="clear" w:color="auto" w:fill="E5E5E5"/>
                      </w:tcPr>
                      <w:p w:rsidR="0092725A" w:rsidRDefault="0092725A">
                        <w:pPr>
                          <w:pStyle w:val="Nome"/>
                          <w:snapToGrid w:val="0"/>
                          <w:ind w:left="0" w:firstLine="0"/>
                          <w:jc w:val="both"/>
                          <w:rPr>
                            <w:rFonts w:ascii="Arial" w:eastAsia="Arial" w:hAnsi="Arial" w:cs="Arial"/>
                            <w:sz w:val="32"/>
                            <w:szCs w:val="32"/>
                          </w:rPr>
                        </w:pPr>
                      </w:p>
                    </w:tc>
                    <w:tc>
                      <w:tcPr>
                        <w:tcW w:w="7268" w:type="dxa"/>
                      </w:tcPr>
                      <w:p w:rsidR="0092725A" w:rsidRDefault="0092725A">
                        <w:pPr>
                          <w:pStyle w:val="Tit"/>
                          <w:shd w:val="clear" w:color="auto" w:fill="E5E5E5"/>
                          <w:snapToGrid w:val="0"/>
                          <w:jc w:val="both"/>
                          <w:rPr>
                            <w:rFonts w:ascii="Monotype Corsiva" w:eastAsia="Monotype Corsiva" w:hAnsi="Monotype Corsiva" w:cs="Monotype Corsiva"/>
                            <w:sz w:val="30"/>
                            <w:szCs w:val="30"/>
                          </w:rPr>
                        </w:pPr>
                      </w:p>
                    </w:tc>
                  </w:tr>
                  <w:bookmarkEnd w:id="0"/>
                </w:tbl>
                <w:p w:rsidR="00C95712" w:rsidRDefault="00C95712"/>
              </w:txbxContent>
            </v:textbox>
            <w10:wrap type="square" anchorx="margin"/>
          </v:shape>
        </w:pict>
      </w:r>
    </w:p>
    <w:p w:rsidR="00CD07E8" w:rsidRDefault="00CD07E8" w:rsidP="001F62A0">
      <w:pPr>
        <w:widowControl/>
        <w:suppressAutoHyphens w:val="0"/>
        <w:autoSpaceDE w:val="0"/>
        <w:autoSpaceDN w:val="0"/>
        <w:adjustRightInd w:val="0"/>
        <w:spacing w:after="170"/>
        <w:jc w:val="both"/>
        <w:rPr>
          <w:rFonts w:ascii="Tahoma" w:hAnsi="Tahoma" w:cs="Tahoma"/>
          <w:color w:val="000000"/>
        </w:rPr>
      </w:pPr>
    </w:p>
    <w:p w:rsidR="00D64DED" w:rsidRPr="008B1946" w:rsidRDefault="001F62A0" w:rsidP="008B1946">
      <w:pPr>
        <w:pStyle w:val="Tit"/>
        <w:shd w:val="clear" w:color="auto" w:fill="E5E5E5"/>
        <w:tabs>
          <w:tab w:val="center" w:pos="3512"/>
        </w:tabs>
        <w:jc w:val="both"/>
        <w:rPr>
          <w:rFonts w:ascii="Monotype Corsiva" w:eastAsia="Monotype Corsiva" w:hAnsi="Monotype Corsiva" w:cs="Monotype Corsiva"/>
          <w:sz w:val="30"/>
          <w:szCs w:val="30"/>
        </w:rPr>
      </w:pPr>
      <w:r>
        <w:rPr>
          <w:rFonts w:ascii="Monotype Corsiva" w:eastAsia="Monotype Corsiva" w:hAnsi="Monotype Corsiva" w:cs="Monotype Corsiva"/>
          <w:sz w:val="30"/>
          <w:szCs w:val="30"/>
        </w:rPr>
        <w:t>Work Experience</w:t>
      </w:r>
    </w:p>
    <w:p w:rsidR="006D0FE5" w:rsidRDefault="00D43D6D" w:rsidP="006D0FE5">
      <w:pPr>
        <w:widowControl/>
        <w:numPr>
          <w:ilvl w:val="0"/>
          <w:numId w:val="20"/>
        </w:numPr>
        <w:tabs>
          <w:tab w:val="left" w:pos="720"/>
        </w:tabs>
        <w:suppressAutoHyphens w:val="0"/>
        <w:spacing w:after="200"/>
        <w:jc w:val="both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>Working</w:t>
      </w:r>
      <w:r w:rsidR="00D27A82" w:rsidRPr="00550B96">
        <w:rPr>
          <w:rFonts w:ascii="Arial" w:hAnsi="Arial" w:cs="Arial"/>
          <w:sz w:val="24"/>
          <w:szCs w:val="24"/>
        </w:rPr>
        <w:t xml:space="preserve"> as Sales Co-ordinator at Indus TMT industries limited from 2014 to Till date</w:t>
      </w:r>
      <w:r w:rsidR="00D27A82">
        <w:rPr>
          <w:rFonts w:ascii="Arial" w:hAnsi="Arial" w:cs="Arial"/>
        </w:rPr>
        <w:t>.</w:t>
      </w:r>
    </w:p>
    <w:p w:rsidR="00D64DED" w:rsidRPr="006D0FE5" w:rsidRDefault="006D0FE5" w:rsidP="006D0FE5">
      <w:pPr>
        <w:widowControl/>
        <w:tabs>
          <w:tab w:val="left" w:pos="720"/>
        </w:tabs>
        <w:suppressAutoHyphens w:val="0"/>
        <w:spacing w:after="20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</w:t>
      </w:r>
      <w:r w:rsidR="00BE45AE">
        <w:rPr>
          <w:rFonts w:ascii="Arial" w:hAnsi="Arial" w:cs="Arial"/>
        </w:rPr>
        <w:t xml:space="preserve">             </w:t>
      </w:r>
      <w:r w:rsidR="00E21D49" w:rsidRPr="006D0FE5">
        <w:rPr>
          <w:rFonts w:ascii="Arial" w:hAnsi="Arial" w:cs="Arial"/>
          <w:b/>
          <w:color w:val="000000"/>
          <w:sz w:val="22"/>
          <w:szCs w:val="22"/>
        </w:rPr>
        <w:t xml:space="preserve"> </w:t>
      </w:r>
      <w:r w:rsidR="001F62A0" w:rsidRPr="006D0FE5">
        <w:rPr>
          <w:rFonts w:ascii="Arial" w:hAnsi="Arial" w:cs="Arial"/>
          <w:b/>
          <w:color w:val="000000"/>
          <w:sz w:val="22"/>
          <w:szCs w:val="22"/>
          <w:u w:val="single"/>
        </w:rPr>
        <w:t>Job Responsibilities</w:t>
      </w:r>
      <w:r w:rsidR="001F62A0" w:rsidRPr="006D0FE5">
        <w:rPr>
          <w:rFonts w:ascii="Arial" w:hAnsi="Arial" w:cs="Arial"/>
          <w:color w:val="000000"/>
          <w:sz w:val="22"/>
          <w:szCs w:val="22"/>
        </w:rPr>
        <w:t>:</w:t>
      </w:r>
    </w:p>
    <w:p w:rsidR="00F22218" w:rsidRPr="00B26856" w:rsidRDefault="0019308A" w:rsidP="00F22218">
      <w:pPr>
        <w:pStyle w:val="ListParagraph"/>
        <w:widowControl/>
        <w:numPr>
          <w:ilvl w:val="0"/>
          <w:numId w:val="20"/>
        </w:numPr>
        <w:tabs>
          <w:tab w:val="left" w:pos="720"/>
        </w:tabs>
        <w:suppressAutoHyphens w:val="0"/>
        <w:spacing w:after="200"/>
        <w:jc w:val="both"/>
        <w:rPr>
          <w:rFonts w:ascii="Arial" w:hAnsi="Arial" w:cs="Arial"/>
          <w:sz w:val="24"/>
          <w:szCs w:val="24"/>
        </w:rPr>
      </w:pPr>
      <w:r w:rsidRPr="00B26856">
        <w:rPr>
          <w:rFonts w:ascii="Arial" w:hAnsi="Arial" w:cs="Arial"/>
          <w:sz w:val="24"/>
          <w:szCs w:val="24"/>
        </w:rPr>
        <w:t xml:space="preserve">Market Study. </w:t>
      </w:r>
    </w:p>
    <w:p w:rsidR="00B26856" w:rsidRPr="00B26856" w:rsidRDefault="00B26856" w:rsidP="00B26856">
      <w:pPr>
        <w:pStyle w:val="ListParagraph"/>
        <w:widowControl/>
        <w:tabs>
          <w:tab w:val="left" w:pos="720"/>
        </w:tabs>
        <w:suppressAutoHyphens w:val="0"/>
        <w:spacing w:after="200"/>
        <w:ind w:left="1440"/>
        <w:jc w:val="both"/>
        <w:rPr>
          <w:rFonts w:ascii="Arial" w:hAnsi="Arial" w:cs="Arial"/>
          <w:sz w:val="24"/>
          <w:szCs w:val="24"/>
        </w:rPr>
      </w:pPr>
    </w:p>
    <w:p w:rsidR="00B26856" w:rsidRPr="00B26856" w:rsidRDefault="00F22218" w:rsidP="00B26856">
      <w:pPr>
        <w:pStyle w:val="ListParagraph"/>
        <w:widowControl/>
        <w:numPr>
          <w:ilvl w:val="0"/>
          <w:numId w:val="20"/>
        </w:numPr>
        <w:tabs>
          <w:tab w:val="left" w:pos="720"/>
        </w:tabs>
        <w:suppressAutoHyphens w:val="0"/>
        <w:spacing w:after="200"/>
        <w:jc w:val="both"/>
        <w:rPr>
          <w:rFonts w:ascii="Arial" w:hAnsi="Arial" w:cs="Arial"/>
          <w:sz w:val="24"/>
          <w:szCs w:val="24"/>
        </w:rPr>
      </w:pPr>
      <w:r w:rsidRPr="00B26856">
        <w:rPr>
          <w:rFonts w:ascii="Arial" w:hAnsi="Arial" w:cs="Arial"/>
          <w:sz w:val="24"/>
          <w:szCs w:val="24"/>
        </w:rPr>
        <w:t>Handling TSI</w:t>
      </w:r>
      <w:r w:rsidR="008F62C0">
        <w:rPr>
          <w:rFonts w:ascii="Arial" w:hAnsi="Arial" w:cs="Arial"/>
          <w:sz w:val="24"/>
          <w:szCs w:val="24"/>
        </w:rPr>
        <w:t xml:space="preserve"> </w:t>
      </w:r>
      <w:r w:rsidR="00D43D6D">
        <w:rPr>
          <w:rFonts w:ascii="Arial" w:hAnsi="Arial" w:cs="Arial"/>
          <w:sz w:val="24"/>
          <w:szCs w:val="24"/>
        </w:rPr>
        <w:t>(</w:t>
      </w:r>
      <w:r w:rsidR="00D43D6D" w:rsidRPr="00D43D6D">
        <w:rPr>
          <w:rFonts w:ascii="Arial" w:hAnsi="Arial" w:cs="Arial"/>
          <w:sz w:val="24"/>
          <w:szCs w:val="24"/>
        </w:rPr>
        <w:t xml:space="preserve">Territory Sales </w:t>
      </w:r>
      <w:r w:rsidR="008F62C0" w:rsidRPr="00D43D6D">
        <w:rPr>
          <w:rFonts w:ascii="Arial" w:hAnsi="Arial" w:cs="Arial"/>
          <w:sz w:val="24"/>
          <w:szCs w:val="24"/>
        </w:rPr>
        <w:t>In charge</w:t>
      </w:r>
      <w:r w:rsidR="00D43D6D">
        <w:rPr>
          <w:rFonts w:ascii="Arial" w:hAnsi="Arial" w:cs="Arial"/>
          <w:sz w:val="24"/>
          <w:szCs w:val="24"/>
        </w:rPr>
        <w:t>)</w:t>
      </w:r>
      <w:r w:rsidRPr="00B26856">
        <w:rPr>
          <w:rFonts w:ascii="Arial" w:hAnsi="Arial" w:cs="Arial"/>
          <w:sz w:val="24"/>
          <w:szCs w:val="24"/>
        </w:rPr>
        <w:t xml:space="preserve"> Software.</w:t>
      </w:r>
    </w:p>
    <w:p w:rsidR="00B26856" w:rsidRPr="00B26856" w:rsidRDefault="00B26856" w:rsidP="00B26856">
      <w:pPr>
        <w:pStyle w:val="ListParagraph"/>
        <w:rPr>
          <w:rFonts w:ascii="Arial" w:hAnsi="Arial" w:cs="Arial"/>
          <w:sz w:val="24"/>
          <w:szCs w:val="24"/>
        </w:rPr>
      </w:pPr>
    </w:p>
    <w:p w:rsidR="00F22218" w:rsidRPr="00B26856" w:rsidRDefault="00F22218" w:rsidP="00B26856">
      <w:pPr>
        <w:pStyle w:val="ListParagraph"/>
        <w:widowControl/>
        <w:numPr>
          <w:ilvl w:val="0"/>
          <w:numId w:val="20"/>
        </w:numPr>
        <w:tabs>
          <w:tab w:val="left" w:pos="720"/>
        </w:tabs>
        <w:suppressAutoHyphens w:val="0"/>
        <w:spacing w:after="200"/>
        <w:jc w:val="both"/>
        <w:rPr>
          <w:rFonts w:ascii="Arial" w:hAnsi="Arial" w:cs="Arial"/>
          <w:sz w:val="24"/>
          <w:szCs w:val="24"/>
        </w:rPr>
      </w:pPr>
      <w:r w:rsidRPr="00B26856">
        <w:rPr>
          <w:rFonts w:ascii="Arial" w:hAnsi="Arial" w:cs="Arial"/>
          <w:sz w:val="24"/>
          <w:szCs w:val="24"/>
        </w:rPr>
        <w:t xml:space="preserve">Handling Schedule of TSI. </w:t>
      </w:r>
    </w:p>
    <w:p w:rsidR="00B26856" w:rsidRPr="00B26856" w:rsidRDefault="00B26856" w:rsidP="00B26856">
      <w:pPr>
        <w:pStyle w:val="ListParagraph"/>
        <w:widowControl/>
        <w:tabs>
          <w:tab w:val="left" w:pos="720"/>
        </w:tabs>
        <w:suppressAutoHyphens w:val="0"/>
        <w:spacing w:after="200"/>
        <w:ind w:left="1440"/>
        <w:jc w:val="both"/>
        <w:rPr>
          <w:rFonts w:ascii="Arial" w:hAnsi="Arial" w:cs="Arial"/>
          <w:sz w:val="24"/>
          <w:szCs w:val="24"/>
        </w:rPr>
      </w:pPr>
    </w:p>
    <w:p w:rsidR="00F22218" w:rsidRPr="00B26856" w:rsidRDefault="00F22218" w:rsidP="00F22218">
      <w:pPr>
        <w:pStyle w:val="ListParagraph"/>
        <w:widowControl/>
        <w:numPr>
          <w:ilvl w:val="0"/>
          <w:numId w:val="20"/>
        </w:numPr>
        <w:tabs>
          <w:tab w:val="left" w:pos="720"/>
        </w:tabs>
        <w:suppressAutoHyphens w:val="0"/>
        <w:spacing w:after="200"/>
        <w:jc w:val="both"/>
        <w:rPr>
          <w:rFonts w:ascii="Arial" w:hAnsi="Arial" w:cs="Arial"/>
          <w:sz w:val="24"/>
          <w:szCs w:val="24"/>
        </w:rPr>
      </w:pPr>
      <w:r w:rsidRPr="00B26856">
        <w:rPr>
          <w:rFonts w:ascii="Arial" w:hAnsi="Arial" w:cs="Arial"/>
          <w:sz w:val="24"/>
          <w:szCs w:val="24"/>
        </w:rPr>
        <w:t>Handling Direct Enquiry of Customers.</w:t>
      </w:r>
    </w:p>
    <w:p w:rsidR="00B26856" w:rsidRPr="00B26856" w:rsidRDefault="00B26856" w:rsidP="00B26856">
      <w:pPr>
        <w:pStyle w:val="ListParagraph"/>
        <w:widowControl/>
        <w:tabs>
          <w:tab w:val="left" w:pos="720"/>
        </w:tabs>
        <w:suppressAutoHyphens w:val="0"/>
        <w:spacing w:after="200"/>
        <w:ind w:left="1440"/>
        <w:jc w:val="both"/>
        <w:rPr>
          <w:rFonts w:ascii="Arial" w:hAnsi="Arial" w:cs="Arial"/>
          <w:sz w:val="24"/>
          <w:szCs w:val="24"/>
        </w:rPr>
      </w:pPr>
    </w:p>
    <w:p w:rsidR="0019308A" w:rsidRPr="00B26856" w:rsidRDefault="00F22218" w:rsidP="00F22218">
      <w:pPr>
        <w:pStyle w:val="ListParagraph"/>
        <w:widowControl/>
        <w:numPr>
          <w:ilvl w:val="0"/>
          <w:numId w:val="20"/>
        </w:numPr>
        <w:tabs>
          <w:tab w:val="left" w:pos="720"/>
        </w:tabs>
        <w:suppressAutoHyphens w:val="0"/>
        <w:spacing w:after="200"/>
        <w:jc w:val="both"/>
        <w:rPr>
          <w:rFonts w:ascii="Arial" w:hAnsi="Arial" w:cs="Arial"/>
          <w:sz w:val="24"/>
          <w:szCs w:val="24"/>
        </w:rPr>
      </w:pPr>
      <w:r w:rsidRPr="00B26856">
        <w:rPr>
          <w:rFonts w:ascii="Arial" w:hAnsi="Arial" w:cs="Arial"/>
          <w:sz w:val="24"/>
          <w:szCs w:val="24"/>
        </w:rPr>
        <w:t>Handling Incentives &amp; Expenses of TSI.</w:t>
      </w:r>
      <w:r w:rsidR="0019308A" w:rsidRPr="00B26856">
        <w:rPr>
          <w:rFonts w:ascii="Arial" w:hAnsi="Arial" w:cs="Arial"/>
          <w:sz w:val="24"/>
          <w:szCs w:val="24"/>
        </w:rPr>
        <w:t xml:space="preserve"> </w:t>
      </w:r>
    </w:p>
    <w:p w:rsidR="00005F74" w:rsidRPr="00B26856" w:rsidRDefault="00005F74" w:rsidP="00005F74">
      <w:pPr>
        <w:pStyle w:val="ListParagraph"/>
        <w:rPr>
          <w:rFonts w:ascii="Arial" w:hAnsi="Arial" w:cs="Arial"/>
          <w:sz w:val="24"/>
          <w:szCs w:val="24"/>
        </w:rPr>
      </w:pPr>
    </w:p>
    <w:p w:rsidR="00CD07E8" w:rsidRPr="005D5567" w:rsidRDefault="00CD07E8" w:rsidP="00CD07E8">
      <w:pPr>
        <w:pStyle w:val="Tit"/>
        <w:pBdr>
          <w:bottom w:val="single" w:sz="1" w:space="0" w:color="000000"/>
        </w:pBdr>
        <w:shd w:val="clear" w:color="auto" w:fill="E5E5E5"/>
        <w:tabs>
          <w:tab w:val="center" w:pos="3512"/>
        </w:tabs>
        <w:ind w:left="0" w:firstLine="0"/>
        <w:jc w:val="both"/>
        <w:rPr>
          <w:rFonts w:ascii="Monotype Corsiva" w:eastAsia="Monotype Corsiva" w:hAnsi="Monotype Corsiva" w:cs="Monotype Corsiva"/>
          <w:sz w:val="30"/>
          <w:szCs w:val="30"/>
        </w:rPr>
      </w:pPr>
      <w:r>
        <w:rPr>
          <w:rFonts w:ascii="Monotype Corsiva" w:eastAsia="Monotype Corsiva" w:hAnsi="Monotype Corsiva" w:cs="Monotype Corsiva"/>
          <w:sz w:val="30"/>
          <w:szCs w:val="30"/>
        </w:rPr>
        <w:t>Interest and Activities</w:t>
      </w:r>
    </w:p>
    <w:p w:rsidR="00CD07E8" w:rsidRPr="00870B98" w:rsidRDefault="00CD07E8" w:rsidP="00CD23EB">
      <w:pPr>
        <w:autoSpaceDE w:val="0"/>
        <w:jc w:val="both"/>
        <w:rPr>
          <w:rFonts w:ascii="Arial" w:hAnsi="Arial" w:cs="Arial"/>
          <w:sz w:val="22"/>
          <w:szCs w:val="22"/>
        </w:rPr>
      </w:pPr>
    </w:p>
    <w:p w:rsidR="00CD07E8" w:rsidRDefault="00472AE1" w:rsidP="00CD07E8">
      <w:pPr>
        <w:numPr>
          <w:ilvl w:val="0"/>
          <w:numId w:val="19"/>
        </w:numPr>
        <w:autoSpaceDE w:val="0"/>
        <w:jc w:val="both"/>
        <w:rPr>
          <w:rFonts w:ascii="Arial" w:hAnsi="Arial" w:cs="Arial"/>
          <w:sz w:val="22"/>
          <w:szCs w:val="22"/>
        </w:rPr>
      </w:pPr>
      <w:r w:rsidRPr="00870B98">
        <w:rPr>
          <w:rFonts w:ascii="Arial" w:hAnsi="Arial" w:cs="Arial"/>
          <w:sz w:val="22"/>
          <w:szCs w:val="22"/>
        </w:rPr>
        <w:t>Listening</w:t>
      </w:r>
      <w:r w:rsidR="007D4185">
        <w:rPr>
          <w:rFonts w:ascii="Arial" w:hAnsi="Arial" w:cs="Arial"/>
          <w:sz w:val="22"/>
          <w:szCs w:val="22"/>
        </w:rPr>
        <w:t xml:space="preserve"> to</w:t>
      </w:r>
      <w:r w:rsidR="00CD07E8" w:rsidRPr="00870B98">
        <w:rPr>
          <w:rFonts w:ascii="Arial" w:hAnsi="Arial" w:cs="Arial"/>
          <w:sz w:val="22"/>
          <w:szCs w:val="22"/>
        </w:rPr>
        <w:t xml:space="preserve"> Music</w:t>
      </w:r>
    </w:p>
    <w:p w:rsidR="00CD23EB" w:rsidRDefault="00CD23EB" w:rsidP="00CD23EB">
      <w:pPr>
        <w:autoSpaceDE w:val="0"/>
        <w:ind w:left="2160"/>
        <w:jc w:val="both"/>
        <w:rPr>
          <w:rFonts w:ascii="Arial" w:hAnsi="Arial" w:cs="Arial"/>
          <w:sz w:val="22"/>
          <w:szCs w:val="22"/>
        </w:rPr>
      </w:pPr>
    </w:p>
    <w:p w:rsidR="00CD23EB" w:rsidRDefault="00CD23EB" w:rsidP="00CD07E8">
      <w:pPr>
        <w:numPr>
          <w:ilvl w:val="0"/>
          <w:numId w:val="19"/>
        </w:numPr>
        <w:autoSpaceDE w:val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Playing</w:t>
      </w:r>
      <w:r w:rsidR="00A36F9B">
        <w:rPr>
          <w:rFonts w:ascii="Arial" w:hAnsi="Arial" w:cs="Arial"/>
          <w:sz w:val="22"/>
          <w:szCs w:val="22"/>
        </w:rPr>
        <w:t xml:space="preserve"> Carrom </w:t>
      </w:r>
    </w:p>
    <w:p w:rsidR="00CD07E8" w:rsidRDefault="00CD07E8" w:rsidP="004678DB">
      <w:pPr>
        <w:pStyle w:val="BodyText"/>
        <w:widowControl/>
        <w:tabs>
          <w:tab w:val="left" w:pos="360"/>
        </w:tabs>
        <w:suppressAutoHyphens w:val="0"/>
        <w:spacing w:line="240" w:lineRule="auto"/>
      </w:pPr>
    </w:p>
    <w:p w:rsidR="00CD07E8" w:rsidRPr="005D5567" w:rsidRDefault="00CD07E8" w:rsidP="00CD07E8">
      <w:pPr>
        <w:pStyle w:val="Tit"/>
        <w:shd w:val="clear" w:color="auto" w:fill="E5E5E5"/>
        <w:tabs>
          <w:tab w:val="center" w:pos="3512"/>
        </w:tabs>
        <w:ind w:left="0" w:firstLine="0"/>
        <w:jc w:val="both"/>
        <w:rPr>
          <w:rFonts w:ascii="Monotype Corsiva" w:eastAsia="Monotype Corsiva" w:hAnsi="Monotype Corsiva" w:cs="Monotype Corsiva"/>
          <w:sz w:val="30"/>
          <w:szCs w:val="30"/>
        </w:rPr>
      </w:pPr>
      <w:r>
        <w:rPr>
          <w:rFonts w:ascii="Monotype Corsiva" w:eastAsia="Monotype Corsiva" w:hAnsi="Monotype Corsiva" w:cs="Monotype Corsiva"/>
          <w:sz w:val="30"/>
          <w:szCs w:val="30"/>
        </w:rPr>
        <w:t xml:space="preserve">Personality </w:t>
      </w:r>
      <w:r w:rsidR="00472AE1">
        <w:rPr>
          <w:rFonts w:ascii="Monotype Corsiva" w:eastAsia="Monotype Corsiva" w:hAnsi="Monotype Corsiva" w:cs="Monotype Corsiva"/>
          <w:sz w:val="30"/>
          <w:szCs w:val="30"/>
        </w:rPr>
        <w:t>Strengths</w:t>
      </w:r>
    </w:p>
    <w:p w:rsidR="00005F74" w:rsidRDefault="00005F74" w:rsidP="00005F74">
      <w:pPr>
        <w:widowControl/>
        <w:autoSpaceDE w:val="0"/>
        <w:ind w:left="1080"/>
        <w:jc w:val="both"/>
        <w:rPr>
          <w:rFonts w:ascii="Arial" w:hAnsi="Arial" w:cs="Arial"/>
          <w:b/>
          <w:sz w:val="22"/>
          <w:szCs w:val="22"/>
        </w:rPr>
      </w:pPr>
    </w:p>
    <w:p w:rsidR="00CD07E8" w:rsidRPr="00680C34" w:rsidRDefault="00CD07E8" w:rsidP="00CD07E8">
      <w:pPr>
        <w:widowControl/>
        <w:numPr>
          <w:ilvl w:val="0"/>
          <w:numId w:val="5"/>
        </w:numPr>
        <w:tabs>
          <w:tab w:val="clear" w:pos="540"/>
          <w:tab w:val="num" w:pos="1080"/>
        </w:tabs>
        <w:autoSpaceDE w:val="0"/>
        <w:ind w:left="1080" w:hanging="360"/>
        <w:jc w:val="both"/>
        <w:rPr>
          <w:rFonts w:ascii="Arial" w:hAnsi="Arial" w:cs="Arial"/>
          <w:b/>
          <w:sz w:val="22"/>
          <w:szCs w:val="22"/>
        </w:rPr>
      </w:pPr>
      <w:r w:rsidRPr="00680C34">
        <w:rPr>
          <w:rFonts w:ascii="Arial" w:hAnsi="Arial" w:cs="Arial"/>
          <w:b/>
          <w:sz w:val="22"/>
          <w:szCs w:val="22"/>
        </w:rPr>
        <w:t>Dedicated worker</w:t>
      </w:r>
    </w:p>
    <w:p w:rsidR="00CD07E8" w:rsidRPr="00680C34" w:rsidRDefault="00CD07E8" w:rsidP="00CD07E8">
      <w:pPr>
        <w:autoSpaceDE w:val="0"/>
        <w:ind w:left="1440"/>
        <w:jc w:val="both"/>
        <w:rPr>
          <w:rFonts w:ascii="Arial" w:hAnsi="Arial" w:cs="Arial"/>
          <w:sz w:val="22"/>
          <w:szCs w:val="22"/>
        </w:rPr>
      </w:pPr>
      <w:r w:rsidRPr="00680C34">
        <w:rPr>
          <w:rFonts w:ascii="Arial" w:hAnsi="Arial" w:cs="Arial"/>
          <w:sz w:val="22"/>
          <w:szCs w:val="22"/>
        </w:rPr>
        <w:t>Determined to complete the duties assigned and ability to complete any sort of job responsibilities</w:t>
      </w:r>
    </w:p>
    <w:p w:rsidR="00CD07E8" w:rsidRPr="00680C34" w:rsidRDefault="00CD07E8" w:rsidP="00CD07E8">
      <w:pPr>
        <w:widowControl/>
        <w:numPr>
          <w:ilvl w:val="0"/>
          <w:numId w:val="5"/>
        </w:numPr>
        <w:tabs>
          <w:tab w:val="clear" w:pos="540"/>
          <w:tab w:val="num" w:pos="1080"/>
        </w:tabs>
        <w:autoSpaceDE w:val="0"/>
        <w:ind w:left="1080" w:hanging="360"/>
        <w:jc w:val="both"/>
        <w:rPr>
          <w:rFonts w:ascii="Arial" w:hAnsi="Arial" w:cs="Arial"/>
          <w:b/>
          <w:sz w:val="22"/>
          <w:szCs w:val="22"/>
        </w:rPr>
      </w:pPr>
      <w:r w:rsidRPr="00680C34">
        <w:rPr>
          <w:rFonts w:ascii="Arial" w:hAnsi="Arial" w:cs="Arial"/>
          <w:b/>
          <w:sz w:val="22"/>
          <w:szCs w:val="22"/>
        </w:rPr>
        <w:t>Eager learner</w:t>
      </w:r>
    </w:p>
    <w:p w:rsidR="00CD07E8" w:rsidRPr="00680C34" w:rsidRDefault="00CD07E8" w:rsidP="00CD07E8">
      <w:pPr>
        <w:autoSpaceDE w:val="0"/>
        <w:ind w:left="1440"/>
        <w:jc w:val="both"/>
        <w:rPr>
          <w:rFonts w:ascii="Arial" w:hAnsi="Arial" w:cs="Arial"/>
          <w:sz w:val="22"/>
          <w:szCs w:val="22"/>
        </w:rPr>
      </w:pPr>
      <w:r w:rsidRPr="00680C34">
        <w:rPr>
          <w:rFonts w:ascii="Arial" w:hAnsi="Arial" w:cs="Arial"/>
          <w:sz w:val="22"/>
          <w:szCs w:val="22"/>
        </w:rPr>
        <w:t>Able to adapt to the environment and master new technologies</w:t>
      </w:r>
    </w:p>
    <w:p w:rsidR="00CD07E8" w:rsidRPr="00680C34" w:rsidRDefault="00CD07E8" w:rsidP="00CD07E8">
      <w:pPr>
        <w:widowControl/>
        <w:numPr>
          <w:ilvl w:val="0"/>
          <w:numId w:val="5"/>
        </w:numPr>
        <w:tabs>
          <w:tab w:val="clear" w:pos="540"/>
          <w:tab w:val="num" w:pos="1080"/>
        </w:tabs>
        <w:autoSpaceDE w:val="0"/>
        <w:ind w:left="1080" w:hanging="360"/>
        <w:jc w:val="both"/>
        <w:rPr>
          <w:rFonts w:ascii="Arial" w:hAnsi="Arial" w:cs="Arial"/>
          <w:b/>
          <w:sz w:val="22"/>
          <w:szCs w:val="22"/>
        </w:rPr>
      </w:pPr>
      <w:r w:rsidRPr="00680C34">
        <w:rPr>
          <w:rFonts w:ascii="Arial" w:hAnsi="Arial" w:cs="Arial"/>
          <w:b/>
          <w:sz w:val="22"/>
          <w:szCs w:val="22"/>
        </w:rPr>
        <w:t>Results-oriented performer</w:t>
      </w:r>
    </w:p>
    <w:p w:rsidR="00CD07E8" w:rsidRPr="00680C34" w:rsidRDefault="00CD07E8" w:rsidP="00CD07E8">
      <w:pPr>
        <w:autoSpaceDE w:val="0"/>
        <w:ind w:left="1440"/>
        <w:jc w:val="both"/>
        <w:rPr>
          <w:rFonts w:ascii="Arial" w:hAnsi="Arial" w:cs="Arial"/>
          <w:sz w:val="22"/>
          <w:szCs w:val="22"/>
        </w:rPr>
      </w:pPr>
      <w:r w:rsidRPr="00680C34">
        <w:rPr>
          <w:rFonts w:ascii="Arial" w:hAnsi="Arial" w:cs="Arial"/>
          <w:sz w:val="22"/>
          <w:szCs w:val="22"/>
        </w:rPr>
        <w:t xml:space="preserve">Ability to perform the tasks </w:t>
      </w:r>
      <w:r w:rsidR="00F31144">
        <w:rPr>
          <w:rFonts w:ascii="Arial" w:hAnsi="Arial" w:cs="Arial"/>
          <w:sz w:val="22"/>
          <w:szCs w:val="22"/>
        </w:rPr>
        <w:t>in short period.</w:t>
      </w:r>
    </w:p>
    <w:p w:rsidR="00CD07E8" w:rsidRPr="00680C34" w:rsidRDefault="00472AE1" w:rsidP="00CD07E8">
      <w:pPr>
        <w:widowControl/>
        <w:numPr>
          <w:ilvl w:val="0"/>
          <w:numId w:val="5"/>
        </w:numPr>
        <w:tabs>
          <w:tab w:val="clear" w:pos="540"/>
          <w:tab w:val="num" w:pos="1080"/>
        </w:tabs>
        <w:autoSpaceDE w:val="0"/>
        <w:ind w:left="1080" w:hanging="360"/>
        <w:jc w:val="both"/>
        <w:rPr>
          <w:rFonts w:ascii="Arial" w:hAnsi="Arial" w:cs="Arial"/>
          <w:b/>
          <w:sz w:val="22"/>
          <w:szCs w:val="22"/>
        </w:rPr>
      </w:pPr>
      <w:r w:rsidRPr="00680C34">
        <w:rPr>
          <w:rFonts w:ascii="Arial" w:hAnsi="Arial" w:cs="Arial"/>
          <w:b/>
          <w:sz w:val="22"/>
          <w:szCs w:val="22"/>
        </w:rPr>
        <w:t>Organized</w:t>
      </w:r>
      <w:r w:rsidR="00CD07E8" w:rsidRPr="00680C34">
        <w:rPr>
          <w:rFonts w:ascii="Arial" w:hAnsi="Arial" w:cs="Arial"/>
          <w:b/>
          <w:sz w:val="22"/>
          <w:szCs w:val="22"/>
        </w:rPr>
        <w:t xml:space="preserve"> efficient time manager</w:t>
      </w:r>
    </w:p>
    <w:p w:rsidR="00CD07E8" w:rsidRPr="00680C34" w:rsidRDefault="00CD07E8" w:rsidP="00CD07E8">
      <w:pPr>
        <w:autoSpaceDE w:val="0"/>
        <w:ind w:left="1440"/>
        <w:jc w:val="both"/>
        <w:rPr>
          <w:rFonts w:ascii="Arial" w:hAnsi="Arial" w:cs="Arial"/>
          <w:sz w:val="22"/>
          <w:szCs w:val="22"/>
        </w:rPr>
      </w:pPr>
      <w:r w:rsidRPr="00680C34">
        <w:rPr>
          <w:rFonts w:ascii="Arial" w:hAnsi="Arial" w:cs="Arial"/>
          <w:sz w:val="22"/>
          <w:szCs w:val="22"/>
        </w:rPr>
        <w:t>To perform the tasks within the specified period, handle each duty in time efficient manner.</w:t>
      </w:r>
    </w:p>
    <w:p w:rsidR="00CD07E8" w:rsidRPr="00680C34" w:rsidRDefault="00CD07E8" w:rsidP="00CD07E8">
      <w:pPr>
        <w:widowControl/>
        <w:numPr>
          <w:ilvl w:val="0"/>
          <w:numId w:val="5"/>
        </w:numPr>
        <w:tabs>
          <w:tab w:val="clear" w:pos="540"/>
          <w:tab w:val="num" w:pos="1080"/>
        </w:tabs>
        <w:autoSpaceDE w:val="0"/>
        <w:ind w:left="1080" w:hanging="360"/>
        <w:jc w:val="both"/>
        <w:rPr>
          <w:rFonts w:ascii="Arial" w:hAnsi="Arial" w:cs="Arial"/>
          <w:b/>
          <w:sz w:val="22"/>
          <w:szCs w:val="22"/>
        </w:rPr>
      </w:pPr>
      <w:r w:rsidRPr="00680C34">
        <w:rPr>
          <w:rFonts w:ascii="Arial" w:hAnsi="Arial" w:cs="Arial"/>
          <w:b/>
          <w:sz w:val="22"/>
          <w:szCs w:val="22"/>
        </w:rPr>
        <w:t>Able to multi-task</w:t>
      </w:r>
    </w:p>
    <w:p w:rsidR="00CD07E8" w:rsidRDefault="00CD07E8" w:rsidP="00CD07E8">
      <w:pPr>
        <w:autoSpaceDE w:val="0"/>
        <w:ind w:left="1440"/>
        <w:jc w:val="both"/>
        <w:rPr>
          <w:rFonts w:ascii="Arial" w:hAnsi="Arial" w:cs="Arial"/>
          <w:sz w:val="22"/>
          <w:szCs w:val="22"/>
        </w:rPr>
      </w:pPr>
      <w:r w:rsidRPr="00680C34">
        <w:rPr>
          <w:rFonts w:ascii="Arial" w:hAnsi="Arial" w:cs="Arial"/>
          <w:sz w:val="22"/>
          <w:szCs w:val="22"/>
        </w:rPr>
        <w:t xml:space="preserve">Ability to perform multiple jobs </w:t>
      </w:r>
      <w:r w:rsidR="009B244E" w:rsidRPr="00680C34">
        <w:rPr>
          <w:rFonts w:ascii="Arial" w:hAnsi="Arial" w:cs="Arial"/>
          <w:sz w:val="22"/>
          <w:szCs w:val="22"/>
        </w:rPr>
        <w:t>within</w:t>
      </w:r>
      <w:r w:rsidRPr="00680C34">
        <w:rPr>
          <w:rFonts w:ascii="Arial" w:hAnsi="Arial" w:cs="Arial"/>
          <w:sz w:val="22"/>
          <w:szCs w:val="22"/>
        </w:rPr>
        <w:t xml:space="preserve"> a time instance</w:t>
      </w:r>
    </w:p>
    <w:p w:rsidR="00005F74" w:rsidRDefault="00005F74" w:rsidP="00CD07E8">
      <w:pPr>
        <w:autoSpaceDE w:val="0"/>
        <w:ind w:left="1440"/>
        <w:jc w:val="both"/>
        <w:rPr>
          <w:rFonts w:ascii="Arial" w:hAnsi="Arial" w:cs="Arial"/>
          <w:sz w:val="22"/>
          <w:szCs w:val="22"/>
        </w:rPr>
      </w:pPr>
    </w:p>
    <w:p w:rsidR="0076122E" w:rsidRDefault="0076122E" w:rsidP="0076122E">
      <w:pPr>
        <w:pStyle w:val="Tit"/>
        <w:shd w:val="clear" w:color="auto" w:fill="E5E5E5"/>
        <w:tabs>
          <w:tab w:val="center" w:pos="3512"/>
        </w:tabs>
        <w:ind w:left="0" w:firstLine="0"/>
        <w:jc w:val="both"/>
        <w:rPr>
          <w:rFonts w:ascii="Monotype Corsiva" w:eastAsia="Monotype Corsiva" w:hAnsi="Monotype Corsiva" w:cs="Monotype Corsiva"/>
          <w:sz w:val="30"/>
          <w:szCs w:val="30"/>
        </w:rPr>
      </w:pPr>
      <w:r>
        <w:rPr>
          <w:rFonts w:ascii="Monotype Corsiva" w:eastAsia="Monotype Corsiva" w:hAnsi="Monotype Corsiva" w:cs="Monotype Corsiva"/>
          <w:sz w:val="30"/>
          <w:szCs w:val="30"/>
        </w:rPr>
        <w:t>Declaration</w:t>
      </w:r>
    </w:p>
    <w:p w:rsidR="004007D3" w:rsidRDefault="004007D3" w:rsidP="008F15C2">
      <w:pPr>
        <w:pStyle w:val="NormalWeb"/>
        <w:ind w:firstLine="720"/>
        <w:rPr>
          <w:rStyle w:val="Strong"/>
          <w:rFonts w:ascii="Arial" w:eastAsia="Arial" w:hAnsi="Arial" w:cs="Arial"/>
          <w:sz w:val="22"/>
          <w:szCs w:val="22"/>
        </w:rPr>
      </w:pPr>
    </w:p>
    <w:p w:rsidR="00FC3980" w:rsidRDefault="00D64BEF" w:rsidP="000B10F9">
      <w:pPr>
        <w:pStyle w:val="NormalWeb"/>
        <w:ind w:firstLine="720"/>
        <w:rPr>
          <w:rFonts w:ascii="Arial" w:eastAsia="Arial" w:hAnsi="Arial" w:cs="Arial"/>
          <w:sz w:val="22"/>
          <w:szCs w:val="22"/>
        </w:rPr>
      </w:pPr>
      <w:r>
        <w:rPr>
          <w:rStyle w:val="Strong"/>
          <w:rFonts w:ascii="Arial" w:eastAsia="Arial" w:hAnsi="Arial" w:cs="Arial"/>
          <w:sz w:val="22"/>
          <w:szCs w:val="22"/>
        </w:rPr>
        <w:t>I hereby declare that the above-mentioned details are true to the best of my knowledge and belief.</w:t>
      </w:r>
    </w:p>
    <w:p w:rsidR="00005F74" w:rsidRDefault="00005F74" w:rsidP="000B10F9">
      <w:pPr>
        <w:pStyle w:val="NormalWeb"/>
        <w:ind w:firstLine="720"/>
        <w:rPr>
          <w:rFonts w:ascii="Arial" w:eastAsia="Arial" w:hAnsi="Arial" w:cs="Arial"/>
          <w:sz w:val="22"/>
          <w:szCs w:val="22"/>
        </w:rPr>
      </w:pPr>
    </w:p>
    <w:p w:rsidR="00D64BEF" w:rsidRDefault="00D64BEF">
      <w:pPr>
        <w:rPr>
          <w:sz w:val="24"/>
          <w:szCs w:val="24"/>
        </w:rPr>
      </w:pPr>
      <w:r>
        <w:rPr>
          <w:rFonts w:ascii="Arial" w:eastAsia="Arial" w:hAnsi="Arial" w:cs="Arial"/>
          <w:sz w:val="22"/>
          <w:szCs w:val="22"/>
        </w:rPr>
        <w:t>Place: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sz w:val="24"/>
          <w:szCs w:val="24"/>
        </w:rPr>
        <w:tab/>
      </w:r>
      <w:r w:rsidR="00B9658D">
        <w:rPr>
          <w:sz w:val="24"/>
          <w:szCs w:val="24"/>
        </w:rPr>
        <w:tab/>
      </w:r>
      <w:r w:rsidR="00B9658D">
        <w:rPr>
          <w:sz w:val="24"/>
          <w:szCs w:val="24"/>
        </w:rPr>
        <w:tab/>
      </w:r>
      <w:r w:rsidR="008D4317" w:rsidRPr="008D4317">
        <w:rPr>
          <w:noProof/>
          <w:color w:val="FFFFFF"/>
          <w:sz w:val="24"/>
          <w:szCs w:val="24"/>
          <w:lang w:val="en-GB" w:eastAsia="en-GB" w:bidi="ar-SA"/>
        </w:rPr>
      </w:r>
      <w:r w:rsidR="008D4317" w:rsidRPr="008D4317">
        <w:rPr>
          <w:noProof/>
          <w:color w:val="FFFFFF"/>
          <w:sz w:val="24"/>
          <w:szCs w:val="24"/>
          <w:lang w:val="en-GB" w:eastAsia="en-GB" w:bidi="ar-SA"/>
        </w:rPr>
        <w:pict>
          <v:group id="Canvas 9" o:spid="_x0000_s1029" editas="canvas" style="width:42.3pt;height:31.75pt;mso-position-horizontal-relative:char;mso-position-vertical-relative:line" coordsize="5372,403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7" type="#_x0000_t75" style="position:absolute;width:5372;height:4032;visibility:visible">
              <v:fill o:detectmouseclick="t"/>
              <v:path o:connecttype="none"/>
            </v:shape>
            <w10:wrap type="none"/>
            <w10:anchorlock/>
          </v:group>
        </w:pict>
      </w:r>
    </w:p>
    <w:p w:rsidR="00D64BEF" w:rsidRPr="00EA46BE" w:rsidRDefault="008D4317" w:rsidP="00BA3E69">
      <w:pPr>
        <w:pStyle w:val="Nome"/>
        <w:ind w:left="0" w:firstLine="0"/>
        <w:jc w:val="both"/>
        <w:rPr>
          <w:rFonts w:ascii="Arial" w:eastAsia="Arial" w:hAnsi="Arial" w:cs="Arial"/>
          <w:b w:val="0"/>
          <w:bCs w:val="0"/>
          <w:sz w:val="22"/>
          <w:szCs w:val="22"/>
        </w:rPr>
      </w:pPr>
      <w:r w:rsidRPr="008D4317">
        <w:rPr>
          <w:noProof/>
          <w:lang w:val="en-GB" w:eastAsia="en-GB" w:bidi="ar-SA"/>
        </w:rPr>
        <w:pict>
          <v:shape id="Text Box 3" o:spid="_x0000_s1028" type="#_x0000_t202" style="position:absolute;left:0;text-align:left;margin-left:108pt;margin-top:17pt;width:21.75pt;height:13.55pt;z-index:251657728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" stroked="f">
            <v:fill opacity="0"/>
            <v:path arrowok="t"/>
            <v:textbox inset="0,0,0,0">
              <w:txbxContent>
                <w:p w:rsidR="00D64BEF" w:rsidRDefault="00D64BEF">
                  <w:pPr>
                    <w:rPr>
                      <w:sz w:val="24"/>
                      <w:szCs w:val="24"/>
                    </w:rPr>
                  </w:pPr>
                </w:p>
              </w:txbxContent>
            </v:textbox>
            <w10:wrap type="square" anchorx="page"/>
          </v:shape>
        </w:pict>
      </w:r>
      <w:r w:rsidR="00EF7F05">
        <w:rPr>
          <w:rFonts w:ascii="Arial" w:eastAsia="Arial" w:hAnsi="Arial" w:cs="Arial"/>
          <w:b w:val="0"/>
          <w:bCs w:val="0"/>
          <w:sz w:val="22"/>
          <w:szCs w:val="22"/>
        </w:rPr>
        <w:t>Date:</w:t>
      </w:r>
      <w:r w:rsidR="004E350F">
        <w:rPr>
          <w:rFonts w:ascii="Arial" w:eastAsia="Arial" w:hAnsi="Arial" w:cs="Arial"/>
          <w:b w:val="0"/>
          <w:bCs w:val="0"/>
          <w:sz w:val="22"/>
          <w:szCs w:val="22"/>
        </w:rPr>
        <w:tab/>
      </w:r>
      <w:r w:rsidR="004E350F">
        <w:rPr>
          <w:rFonts w:ascii="Arial" w:eastAsia="Arial" w:hAnsi="Arial" w:cs="Arial"/>
          <w:b w:val="0"/>
          <w:bCs w:val="0"/>
          <w:sz w:val="22"/>
          <w:szCs w:val="22"/>
        </w:rPr>
        <w:tab/>
      </w:r>
      <w:r w:rsidR="004E350F">
        <w:rPr>
          <w:rFonts w:ascii="Arial" w:eastAsia="Arial" w:hAnsi="Arial" w:cs="Arial"/>
          <w:b w:val="0"/>
          <w:bCs w:val="0"/>
          <w:sz w:val="22"/>
          <w:szCs w:val="22"/>
        </w:rPr>
        <w:tab/>
      </w:r>
      <w:r w:rsidR="004E350F">
        <w:rPr>
          <w:rFonts w:ascii="Arial" w:eastAsia="Arial" w:hAnsi="Arial" w:cs="Arial"/>
          <w:b w:val="0"/>
          <w:bCs w:val="0"/>
          <w:sz w:val="22"/>
          <w:szCs w:val="22"/>
        </w:rPr>
        <w:tab/>
      </w:r>
      <w:r w:rsidR="004E350F">
        <w:rPr>
          <w:rFonts w:ascii="Arial" w:eastAsia="Arial" w:hAnsi="Arial" w:cs="Arial"/>
          <w:b w:val="0"/>
          <w:bCs w:val="0"/>
          <w:sz w:val="22"/>
          <w:szCs w:val="22"/>
        </w:rPr>
        <w:tab/>
      </w:r>
      <w:r w:rsidR="004E350F">
        <w:rPr>
          <w:rFonts w:ascii="Arial" w:eastAsia="Arial" w:hAnsi="Arial" w:cs="Arial"/>
          <w:b w:val="0"/>
          <w:bCs w:val="0"/>
          <w:sz w:val="22"/>
          <w:szCs w:val="22"/>
        </w:rPr>
        <w:tab/>
      </w:r>
      <w:r w:rsidR="00BE45AE">
        <w:rPr>
          <w:rFonts w:ascii="Arial" w:eastAsia="Arial" w:hAnsi="Arial" w:cs="Arial"/>
          <w:b w:val="0"/>
          <w:bCs w:val="0"/>
          <w:sz w:val="22"/>
          <w:szCs w:val="22"/>
        </w:rPr>
        <w:t xml:space="preserve">                                 </w:t>
      </w:r>
      <w:r w:rsidR="00F31144">
        <w:rPr>
          <w:rFonts w:ascii="Lucida Console" w:eastAsia="Lucida Console" w:hAnsi="Lucida Console" w:cs="Lucida Console"/>
          <w:sz w:val="32"/>
          <w:szCs w:val="32"/>
        </w:rPr>
        <w:t>KUMARI.M</w:t>
      </w:r>
    </w:p>
    <w:sectPr w:rsidR="00D64BEF" w:rsidRPr="00EA46BE" w:rsidSect="00C9571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pos w:val="beneathText"/>
      </w:footnotePr>
      <w:pgSz w:w="12240" w:h="15840"/>
      <w:pgMar w:top="540" w:right="1800" w:bottom="900" w:left="198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5553F" w:rsidRDefault="0085553F" w:rsidP="00B66EA2">
      <w:r>
        <w:separator/>
      </w:r>
    </w:p>
  </w:endnote>
  <w:endnote w:type="continuationSeparator" w:id="1">
    <w:p w:rsidR="0085553F" w:rsidRDefault="0085553F" w:rsidP="00B66EA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onotype Corsiva">
    <w:altName w:val="Courier New"/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altName w:val="Arial"/>
    <w:charset w:val="00"/>
    <w:family w:val="swiss"/>
    <w:pitch w:val="variable"/>
    <w:sig w:usb0="00000001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6EA2" w:rsidRDefault="00B66EA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6EA2" w:rsidRDefault="00B66EA2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6EA2" w:rsidRDefault="00B66EA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5553F" w:rsidRDefault="0085553F" w:rsidP="00B66EA2">
      <w:r>
        <w:separator/>
      </w:r>
    </w:p>
  </w:footnote>
  <w:footnote w:type="continuationSeparator" w:id="1">
    <w:p w:rsidR="0085553F" w:rsidRDefault="0085553F" w:rsidP="00B66EA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6EA2" w:rsidRDefault="00B66EA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6EA2" w:rsidRDefault="00B66EA2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6EA2" w:rsidRDefault="00B66EA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</w:lvl>
  </w:abstractNum>
  <w:abstractNum w:abstractNumId="1">
    <w:nsid w:val="00000002"/>
    <w:multiLevelType w:val="multilevel"/>
    <w:tmpl w:val="00000002"/>
    <w:name w:val="WW8Num2"/>
    <w:lvl w:ilvl="0">
      <w:start w:val="2"/>
      <w:numFmt w:val="bullet"/>
      <w:lvlText w:val=""/>
      <w:lvlJc w:val="left"/>
      <w:pPr>
        <w:tabs>
          <w:tab w:val="num" w:pos="450"/>
        </w:tabs>
      </w:pPr>
      <w:rPr>
        <w:rFonts w:ascii="Wingdings" w:hAnsi="Wingdings" w:cs="Wingdings"/>
      </w:rPr>
    </w:lvl>
    <w:lvl w:ilvl="1">
      <w:start w:val="1"/>
      <w:numFmt w:val="bullet"/>
      <w:lvlText w:val="o"/>
      <w:lvlJc w:val="left"/>
      <w:pPr>
        <w:tabs>
          <w:tab w:val="num" w:pos="1170"/>
        </w:tabs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1890"/>
        </w:tabs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610"/>
        </w:tabs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330"/>
        </w:tabs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050"/>
        </w:tabs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4770"/>
        </w:tabs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490"/>
        </w:tabs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210"/>
        </w:tabs>
      </w:pPr>
      <w:rPr>
        <w:rFonts w:ascii="Wingdings" w:hAnsi="Wingdings" w:cs="Wingdings"/>
      </w:r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lvlText w:val=""/>
      <w:lvlJc w:val="left"/>
      <w:pPr>
        <w:tabs>
          <w:tab w:val="num" w:pos="720"/>
        </w:tabs>
      </w:pPr>
      <w:rPr>
        <w:rFonts w:ascii="Wingdings" w:hAnsi="Wingdings" w:cs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</w:pPr>
      <w:rPr>
        <w:rFonts w:ascii="Wingdings" w:hAnsi="Wingdings" w:cs="Wingdings"/>
      </w:rPr>
    </w:lvl>
  </w:abstractNum>
  <w:abstractNum w:abstractNumId="3">
    <w:nsid w:val="00000004"/>
    <w:multiLevelType w:val="multilevel"/>
    <w:tmpl w:val="00000004"/>
    <w:name w:val="WW8Num4"/>
    <w:lvl w:ilvl="0">
      <w:start w:val="1"/>
      <w:numFmt w:val="bullet"/>
      <w:lvlText w:val=""/>
      <w:lvlJc w:val="left"/>
      <w:pPr>
        <w:tabs>
          <w:tab w:val="num" w:pos="720"/>
        </w:tabs>
      </w:pPr>
      <w:rPr>
        <w:rFonts w:ascii="Wingdings" w:hAnsi="Wingdings"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</w:pPr>
      <w:rPr>
        <w:rFonts w:ascii="Wingdings" w:hAnsi="Wingdings" w:cs="Symbol"/>
      </w:rPr>
    </w:lvl>
    <w:lvl w:ilvl="3">
      <w:start w:val="1"/>
      <w:numFmt w:val="bullet"/>
      <w:lvlText w:val=""/>
      <w:lvlJc w:val="left"/>
      <w:pPr>
        <w:tabs>
          <w:tab w:val="num" w:pos="2880"/>
        </w:tabs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</w:pPr>
      <w:rPr>
        <w:rFonts w:ascii="Wingdings" w:hAnsi="Wingdings" w:cs="Symbol"/>
      </w:rPr>
    </w:lvl>
    <w:lvl w:ilvl="6">
      <w:start w:val="1"/>
      <w:numFmt w:val="bullet"/>
      <w:lvlText w:val=""/>
      <w:lvlJc w:val="left"/>
      <w:pPr>
        <w:tabs>
          <w:tab w:val="num" w:pos="5040"/>
        </w:tabs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</w:pPr>
      <w:rPr>
        <w:rFonts w:ascii="Wingdings" w:hAnsi="Wingdings" w:cs="Symbol"/>
      </w:rPr>
    </w:lvl>
  </w:abstractNum>
  <w:abstractNum w:abstractNumId="4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540"/>
        </w:tabs>
      </w:pPr>
      <w:rPr>
        <w:rFonts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60"/>
        </w:tabs>
      </w:pPr>
      <w:rPr>
        <w:rFonts w:ascii="Symbol" w:hAnsi="Symbol" w:cs="Symbol"/>
      </w:rPr>
    </w:lvl>
    <w:lvl w:ilvl="2">
      <w:start w:val="1"/>
      <w:numFmt w:val="bullet"/>
      <w:lvlText w:val=""/>
      <w:lvlJc w:val="left"/>
      <w:pPr>
        <w:tabs>
          <w:tab w:val="num" w:pos="2160"/>
        </w:tabs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</w:pPr>
      <w:rPr>
        <w:rFonts w:ascii="Wingdings" w:hAnsi="Wingdings" w:cs="Wingdings"/>
      </w:rPr>
    </w:lvl>
  </w:abstractNum>
  <w:abstractNum w:abstractNumId="5">
    <w:nsid w:val="00000006"/>
    <w:multiLevelType w:val="multi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720"/>
        </w:tabs>
      </w:pPr>
    </w:lvl>
    <w:lvl w:ilvl="1">
      <w:start w:val="1"/>
      <w:numFmt w:val="decimal"/>
      <w:lvlText w:val="%2."/>
      <w:lvlJc w:val="left"/>
      <w:pPr>
        <w:tabs>
          <w:tab w:val="num" w:pos="1080"/>
        </w:tabs>
      </w:pPr>
    </w:lvl>
    <w:lvl w:ilvl="2">
      <w:start w:val="1"/>
      <w:numFmt w:val="decimal"/>
      <w:lvlText w:val="%3."/>
      <w:lvlJc w:val="left"/>
      <w:pPr>
        <w:tabs>
          <w:tab w:val="num" w:pos="1440"/>
        </w:tabs>
      </w:pPr>
    </w:lvl>
    <w:lvl w:ilvl="3">
      <w:start w:val="1"/>
      <w:numFmt w:val="decimal"/>
      <w:lvlText w:val="%4."/>
      <w:lvlJc w:val="left"/>
      <w:pPr>
        <w:tabs>
          <w:tab w:val="num" w:pos="1800"/>
        </w:tabs>
      </w:pPr>
    </w:lvl>
    <w:lvl w:ilvl="4">
      <w:start w:val="1"/>
      <w:numFmt w:val="decimal"/>
      <w:lvlText w:val="%5."/>
      <w:lvlJc w:val="left"/>
      <w:pPr>
        <w:tabs>
          <w:tab w:val="num" w:pos="2160"/>
        </w:tabs>
      </w:pPr>
    </w:lvl>
    <w:lvl w:ilvl="5">
      <w:start w:val="1"/>
      <w:numFmt w:val="decimal"/>
      <w:lvlText w:val="%6."/>
      <w:lvlJc w:val="left"/>
      <w:pPr>
        <w:tabs>
          <w:tab w:val="num" w:pos="2520"/>
        </w:tabs>
      </w:pPr>
    </w:lvl>
    <w:lvl w:ilvl="6">
      <w:start w:val="1"/>
      <w:numFmt w:val="decimal"/>
      <w:lvlText w:val="%7."/>
      <w:lvlJc w:val="left"/>
      <w:pPr>
        <w:tabs>
          <w:tab w:val="num" w:pos="2880"/>
        </w:tabs>
      </w:pPr>
    </w:lvl>
    <w:lvl w:ilvl="7">
      <w:start w:val="1"/>
      <w:numFmt w:val="decimal"/>
      <w:lvlText w:val="%8."/>
      <w:lvlJc w:val="left"/>
      <w:pPr>
        <w:tabs>
          <w:tab w:val="num" w:pos="3240"/>
        </w:tabs>
      </w:pPr>
    </w:lvl>
    <w:lvl w:ilvl="8">
      <w:start w:val="1"/>
      <w:numFmt w:val="decimal"/>
      <w:lvlText w:val="%9."/>
      <w:lvlJc w:val="left"/>
      <w:pPr>
        <w:tabs>
          <w:tab w:val="num" w:pos="3600"/>
        </w:tabs>
      </w:pPr>
    </w:lvl>
  </w:abstractNum>
  <w:abstractNum w:abstractNumId="6">
    <w:nsid w:val="00000007"/>
    <w:multiLevelType w:val="multi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720"/>
        </w:tabs>
      </w:pPr>
    </w:lvl>
    <w:lvl w:ilvl="1">
      <w:start w:val="1"/>
      <w:numFmt w:val="decimal"/>
      <w:lvlText w:val="%2."/>
      <w:lvlJc w:val="left"/>
      <w:pPr>
        <w:tabs>
          <w:tab w:val="num" w:pos="1080"/>
        </w:tabs>
      </w:pPr>
    </w:lvl>
    <w:lvl w:ilvl="2">
      <w:start w:val="1"/>
      <w:numFmt w:val="decimal"/>
      <w:lvlText w:val="%3."/>
      <w:lvlJc w:val="left"/>
      <w:pPr>
        <w:tabs>
          <w:tab w:val="num" w:pos="1440"/>
        </w:tabs>
      </w:pPr>
    </w:lvl>
    <w:lvl w:ilvl="3">
      <w:start w:val="1"/>
      <w:numFmt w:val="decimal"/>
      <w:lvlText w:val="%4."/>
      <w:lvlJc w:val="left"/>
      <w:pPr>
        <w:tabs>
          <w:tab w:val="num" w:pos="1800"/>
        </w:tabs>
      </w:pPr>
    </w:lvl>
    <w:lvl w:ilvl="4">
      <w:start w:val="1"/>
      <w:numFmt w:val="decimal"/>
      <w:lvlText w:val="%5."/>
      <w:lvlJc w:val="left"/>
      <w:pPr>
        <w:tabs>
          <w:tab w:val="num" w:pos="2160"/>
        </w:tabs>
      </w:pPr>
    </w:lvl>
    <w:lvl w:ilvl="5">
      <w:start w:val="1"/>
      <w:numFmt w:val="decimal"/>
      <w:lvlText w:val="%6."/>
      <w:lvlJc w:val="left"/>
      <w:pPr>
        <w:tabs>
          <w:tab w:val="num" w:pos="2520"/>
        </w:tabs>
      </w:pPr>
    </w:lvl>
    <w:lvl w:ilvl="6">
      <w:start w:val="1"/>
      <w:numFmt w:val="decimal"/>
      <w:lvlText w:val="%7."/>
      <w:lvlJc w:val="left"/>
      <w:pPr>
        <w:tabs>
          <w:tab w:val="num" w:pos="2880"/>
        </w:tabs>
      </w:pPr>
    </w:lvl>
    <w:lvl w:ilvl="7">
      <w:start w:val="1"/>
      <w:numFmt w:val="decimal"/>
      <w:lvlText w:val="%8."/>
      <w:lvlJc w:val="left"/>
      <w:pPr>
        <w:tabs>
          <w:tab w:val="num" w:pos="3240"/>
        </w:tabs>
      </w:pPr>
    </w:lvl>
    <w:lvl w:ilvl="8">
      <w:start w:val="1"/>
      <w:numFmt w:val="decimal"/>
      <w:lvlText w:val="%9."/>
      <w:lvlJc w:val="left"/>
      <w:pPr>
        <w:tabs>
          <w:tab w:val="num" w:pos="3600"/>
        </w:tabs>
      </w:pPr>
    </w:lvl>
  </w:abstractNum>
  <w:abstractNum w:abstractNumId="7">
    <w:nsid w:val="00000008"/>
    <w:multiLevelType w:val="multilevel"/>
    <w:tmpl w:val="00000008"/>
    <w:name w:val="WW8Num8"/>
    <w:lvl w:ilvl="0">
      <w:start w:val="1"/>
      <w:numFmt w:val="decimal"/>
      <w:lvlText w:val="%1."/>
      <w:lvlJc w:val="left"/>
      <w:pPr>
        <w:tabs>
          <w:tab w:val="num" w:pos="720"/>
        </w:tabs>
      </w:pPr>
    </w:lvl>
    <w:lvl w:ilvl="1">
      <w:start w:val="1"/>
      <w:numFmt w:val="decimal"/>
      <w:lvlText w:val="%2."/>
      <w:lvlJc w:val="left"/>
      <w:pPr>
        <w:tabs>
          <w:tab w:val="num" w:pos="1080"/>
        </w:tabs>
      </w:pPr>
    </w:lvl>
    <w:lvl w:ilvl="2">
      <w:start w:val="1"/>
      <w:numFmt w:val="decimal"/>
      <w:lvlText w:val="%3."/>
      <w:lvlJc w:val="left"/>
      <w:pPr>
        <w:tabs>
          <w:tab w:val="num" w:pos="1440"/>
        </w:tabs>
      </w:pPr>
    </w:lvl>
    <w:lvl w:ilvl="3">
      <w:start w:val="1"/>
      <w:numFmt w:val="decimal"/>
      <w:lvlText w:val="%4."/>
      <w:lvlJc w:val="left"/>
      <w:pPr>
        <w:tabs>
          <w:tab w:val="num" w:pos="1800"/>
        </w:tabs>
      </w:pPr>
    </w:lvl>
    <w:lvl w:ilvl="4">
      <w:start w:val="1"/>
      <w:numFmt w:val="decimal"/>
      <w:lvlText w:val="%5."/>
      <w:lvlJc w:val="left"/>
      <w:pPr>
        <w:tabs>
          <w:tab w:val="num" w:pos="2160"/>
        </w:tabs>
      </w:pPr>
    </w:lvl>
    <w:lvl w:ilvl="5">
      <w:start w:val="1"/>
      <w:numFmt w:val="decimal"/>
      <w:lvlText w:val="%6."/>
      <w:lvlJc w:val="left"/>
      <w:pPr>
        <w:tabs>
          <w:tab w:val="num" w:pos="2520"/>
        </w:tabs>
      </w:pPr>
    </w:lvl>
    <w:lvl w:ilvl="6">
      <w:start w:val="1"/>
      <w:numFmt w:val="decimal"/>
      <w:lvlText w:val="%7."/>
      <w:lvlJc w:val="left"/>
      <w:pPr>
        <w:tabs>
          <w:tab w:val="num" w:pos="2880"/>
        </w:tabs>
      </w:pPr>
    </w:lvl>
    <w:lvl w:ilvl="7">
      <w:start w:val="1"/>
      <w:numFmt w:val="decimal"/>
      <w:lvlText w:val="%8."/>
      <w:lvlJc w:val="left"/>
      <w:pPr>
        <w:tabs>
          <w:tab w:val="num" w:pos="3240"/>
        </w:tabs>
      </w:pPr>
    </w:lvl>
    <w:lvl w:ilvl="8">
      <w:start w:val="1"/>
      <w:numFmt w:val="decimal"/>
      <w:lvlText w:val="%9."/>
      <w:lvlJc w:val="left"/>
      <w:pPr>
        <w:tabs>
          <w:tab w:val="num" w:pos="3600"/>
        </w:tabs>
      </w:pPr>
    </w:lvl>
  </w:abstractNum>
  <w:abstractNum w:abstractNumId="8">
    <w:nsid w:val="0FC35334"/>
    <w:multiLevelType w:val="hybridMultilevel"/>
    <w:tmpl w:val="676872D8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>
    <w:nsid w:val="13775E9E"/>
    <w:multiLevelType w:val="hybridMultilevel"/>
    <w:tmpl w:val="EB968B3A"/>
    <w:lvl w:ilvl="0" w:tplc="0409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>
    <w:nsid w:val="186E7096"/>
    <w:multiLevelType w:val="hybridMultilevel"/>
    <w:tmpl w:val="F93AB97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>
    <w:nsid w:val="1D75423A"/>
    <w:multiLevelType w:val="hybridMultilevel"/>
    <w:tmpl w:val="E7625E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7EC31EE"/>
    <w:multiLevelType w:val="hybridMultilevel"/>
    <w:tmpl w:val="7A7C55A2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>
    <w:nsid w:val="33950B9E"/>
    <w:multiLevelType w:val="hybridMultilevel"/>
    <w:tmpl w:val="96BAE6B2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364B130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>
    <w:nsid w:val="483730ED"/>
    <w:multiLevelType w:val="hybridMultilevel"/>
    <w:tmpl w:val="0C6287A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C07D84"/>
    <w:multiLevelType w:val="hybridMultilevel"/>
    <w:tmpl w:val="2F0421F8"/>
    <w:lvl w:ilvl="0" w:tplc="FE940D9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7">
    <w:nsid w:val="524C72F4"/>
    <w:multiLevelType w:val="hybridMultilevel"/>
    <w:tmpl w:val="7AC0BF1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55E91CF9"/>
    <w:multiLevelType w:val="hybridMultilevel"/>
    <w:tmpl w:val="47B08F4A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59857F4B"/>
    <w:multiLevelType w:val="hybridMultilevel"/>
    <w:tmpl w:val="D88608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66922982"/>
    <w:multiLevelType w:val="hybridMultilevel"/>
    <w:tmpl w:val="2A0C631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6A9A5CD2"/>
    <w:multiLevelType w:val="hybridMultilevel"/>
    <w:tmpl w:val="C4581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1017A8B"/>
    <w:multiLevelType w:val="hybridMultilevel"/>
    <w:tmpl w:val="DE505ECC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7CAC2DB6"/>
    <w:multiLevelType w:val="hybridMultilevel"/>
    <w:tmpl w:val="D640F75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20"/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18"/>
  </w:num>
  <w:num w:numId="13">
    <w:abstractNumId w:val="9"/>
  </w:num>
  <w:num w:numId="14">
    <w:abstractNumId w:val="15"/>
  </w:num>
  <w:num w:numId="15">
    <w:abstractNumId w:val="23"/>
  </w:num>
  <w:num w:numId="16">
    <w:abstractNumId w:val="22"/>
  </w:num>
  <w:num w:numId="17">
    <w:abstractNumId w:val="10"/>
  </w:num>
  <w:num w:numId="18">
    <w:abstractNumId w:val="8"/>
  </w:num>
  <w:num w:numId="19">
    <w:abstractNumId w:val="12"/>
  </w:num>
  <w:num w:numId="20">
    <w:abstractNumId w:val="13"/>
  </w:num>
  <w:num w:numId="21">
    <w:abstractNumId w:val="21"/>
  </w:num>
  <w:num w:numId="22">
    <w:abstractNumId w:val="17"/>
  </w:num>
  <w:num w:numId="23">
    <w:abstractNumId w:val="19"/>
  </w:num>
  <w:num w:numId="24">
    <w:abstractNumId w:val="16"/>
  </w:num>
  <w:num w:numId="25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stylePaneFormatFilter w:val="3F01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82"/>
  </w:hdrShapeDefaults>
  <w:footnotePr>
    <w:pos w:val="beneathText"/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</w:compat>
  <w:rsids>
    <w:rsidRoot w:val="003705A2"/>
    <w:rsid w:val="00005F74"/>
    <w:rsid w:val="0000602F"/>
    <w:rsid w:val="0001760C"/>
    <w:rsid w:val="000300B6"/>
    <w:rsid w:val="00040A8D"/>
    <w:rsid w:val="00071E1D"/>
    <w:rsid w:val="00084A84"/>
    <w:rsid w:val="0008620F"/>
    <w:rsid w:val="000A6A2F"/>
    <w:rsid w:val="000B10F9"/>
    <w:rsid w:val="000B3926"/>
    <w:rsid w:val="000C098E"/>
    <w:rsid w:val="000E6D72"/>
    <w:rsid w:val="000E7EE0"/>
    <w:rsid w:val="000F18C2"/>
    <w:rsid w:val="00111259"/>
    <w:rsid w:val="001236B7"/>
    <w:rsid w:val="001265FB"/>
    <w:rsid w:val="00142496"/>
    <w:rsid w:val="00147F95"/>
    <w:rsid w:val="0019308A"/>
    <w:rsid w:val="001C3308"/>
    <w:rsid w:val="001C3F43"/>
    <w:rsid w:val="001E101B"/>
    <w:rsid w:val="001F45D1"/>
    <w:rsid w:val="001F62A0"/>
    <w:rsid w:val="00204C81"/>
    <w:rsid w:val="00210225"/>
    <w:rsid w:val="00214641"/>
    <w:rsid w:val="00216ECC"/>
    <w:rsid w:val="002342C0"/>
    <w:rsid w:val="00234A7A"/>
    <w:rsid w:val="00240112"/>
    <w:rsid w:val="0025271C"/>
    <w:rsid w:val="0025453E"/>
    <w:rsid w:val="0025629E"/>
    <w:rsid w:val="00256699"/>
    <w:rsid w:val="0027419C"/>
    <w:rsid w:val="002B6F1C"/>
    <w:rsid w:val="002C252B"/>
    <w:rsid w:val="002C5A62"/>
    <w:rsid w:val="002C751E"/>
    <w:rsid w:val="002E6BE0"/>
    <w:rsid w:val="002F3582"/>
    <w:rsid w:val="003066DC"/>
    <w:rsid w:val="00337B8D"/>
    <w:rsid w:val="003438E6"/>
    <w:rsid w:val="003442FE"/>
    <w:rsid w:val="003579CE"/>
    <w:rsid w:val="0037026E"/>
    <w:rsid w:val="003705A2"/>
    <w:rsid w:val="00390010"/>
    <w:rsid w:val="00394C9F"/>
    <w:rsid w:val="003A13CD"/>
    <w:rsid w:val="003A3734"/>
    <w:rsid w:val="003A7AC6"/>
    <w:rsid w:val="003C37EE"/>
    <w:rsid w:val="003C6228"/>
    <w:rsid w:val="0040037E"/>
    <w:rsid w:val="004007D3"/>
    <w:rsid w:val="004103A3"/>
    <w:rsid w:val="00424A5F"/>
    <w:rsid w:val="00433ECA"/>
    <w:rsid w:val="00454D51"/>
    <w:rsid w:val="004678DB"/>
    <w:rsid w:val="00472AE1"/>
    <w:rsid w:val="00491C2F"/>
    <w:rsid w:val="00493211"/>
    <w:rsid w:val="004B0BF1"/>
    <w:rsid w:val="004B607F"/>
    <w:rsid w:val="004C3A76"/>
    <w:rsid w:val="004E1B4A"/>
    <w:rsid w:val="004E2517"/>
    <w:rsid w:val="004E350F"/>
    <w:rsid w:val="004E7534"/>
    <w:rsid w:val="004F3E82"/>
    <w:rsid w:val="004F4AC8"/>
    <w:rsid w:val="004F6089"/>
    <w:rsid w:val="00502F4E"/>
    <w:rsid w:val="00503B9D"/>
    <w:rsid w:val="00507B08"/>
    <w:rsid w:val="00521A02"/>
    <w:rsid w:val="00534DE8"/>
    <w:rsid w:val="00536CF9"/>
    <w:rsid w:val="00540ADE"/>
    <w:rsid w:val="00542E40"/>
    <w:rsid w:val="00550B96"/>
    <w:rsid w:val="00551027"/>
    <w:rsid w:val="005B69F3"/>
    <w:rsid w:val="005D3B4E"/>
    <w:rsid w:val="005E4BA8"/>
    <w:rsid w:val="005E78E2"/>
    <w:rsid w:val="00611F0B"/>
    <w:rsid w:val="0063637B"/>
    <w:rsid w:val="0064076A"/>
    <w:rsid w:val="0064622E"/>
    <w:rsid w:val="00647956"/>
    <w:rsid w:val="006515D3"/>
    <w:rsid w:val="0067516F"/>
    <w:rsid w:val="006773E2"/>
    <w:rsid w:val="0068050A"/>
    <w:rsid w:val="006A07CD"/>
    <w:rsid w:val="006A0F2D"/>
    <w:rsid w:val="006D0FE5"/>
    <w:rsid w:val="006D1366"/>
    <w:rsid w:val="006D59E7"/>
    <w:rsid w:val="006D74CD"/>
    <w:rsid w:val="006E2404"/>
    <w:rsid w:val="007011F0"/>
    <w:rsid w:val="00734207"/>
    <w:rsid w:val="00734EB2"/>
    <w:rsid w:val="0074174F"/>
    <w:rsid w:val="00741B23"/>
    <w:rsid w:val="00751002"/>
    <w:rsid w:val="0076122E"/>
    <w:rsid w:val="007623AA"/>
    <w:rsid w:val="00762BCD"/>
    <w:rsid w:val="007A2A74"/>
    <w:rsid w:val="007C4649"/>
    <w:rsid w:val="007D4185"/>
    <w:rsid w:val="007D78DB"/>
    <w:rsid w:val="007E15BC"/>
    <w:rsid w:val="007E4007"/>
    <w:rsid w:val="007F4D29"/>
    <w:rsid w:val="008137EB"/>
    <w:rsid w:val="00815504"/>
    <w:rsid w:val="00826C9B"/>
    <w:rsid w:val="00834C92"/>
    <w:rsid w:val="0085553F"/>
    <w:rsid w:val="00867009"/>
    <w:rsid w:val="00870106"/>
    <w:rsid w:val="00870B98"/>
    <w:rsid w:val="008853D4"/>
    <w:rsid w:val="008B1946"/>
    <w:rsid w:val="008C081F"/>
    <w:rsid w:val="008C37F1"/>
    <w:rsid w:val="008D4317"/>
    <w:rsid w:val="008E1153"/>
    <w:rsid w:val="008F15C2"/>
    <w:rsid w:val="008F62C0"/>
    <w:rsid w:val="0092084A"/>
    <w:rsid w:val="00921CA1"/>
    <w:rsid w:val="0092725A"/>
    <w:rsid w:val="009464C8"/>
    <w:rsid w:val="009515B2"/>
    <w:rsid w:val="009607FC"/>
    <w:rsid w:val="00970D57"/>
    <w:rsid w:val="00975476"/>
    <w:rsid w:val="00982E96"/>
    <w:rsid w:val="009862BF"/>
    <w:rsid w:val="009B1D4B"/>
    <w:rsid w:val="009B244E"/>
    <w:rsid w:val="009C3908"/>
    <w:rsid w:val="009C4CDD"/>
    <w:rsid w:val="00A01DB8"/>
    <w:rsid w:val="00A36F9B"/>
    <w:rsid w:val="00A438BE"/>
    <w:rsid w:val="00A4682F"/>
    <w:rsid w:val="00A67F5B"/>
    <w:rsid w:val="00A71088"/>
    <w:rsid w:val="00A8209C"/>
    <w:rsid w:val="00A867EC"/>
    <w:rsid w:val="00AA1EE3"/>
    <w:rsid w:val="00AA3C79"/>
    <w:rsid w:val="00AB41F5"/>
    <w:rsid w:val="00AC5C27"/>
    <w:rsid w:val="00AD1675"/>
    <w:rsid w:val="00AD21D0"/>
    <w:rsid w:val="00AD6DFE"/>
    <w:rsid w:val="00AF55B9"/>
    <w:rsid w:val="00B0392D"/>
    <w:rsid w:val="00B055F9"/>
    <w:rsid w:val="00B26856"/>
    <w:rsid w:val="00B359F9"/>
    <w:rsid w:val="00B40400"/>
    <w:rsid w:val="00B53177"/>
    <w:rsid w:val="00B65024"/>
    <w:rsid w:val="00B66A15"/>
    <w:rsid w:val="00B66EA2"/>
    <w:rsid w:val="00B76A2B"/>
    <w:rsid w:val="00B77DAB"/>
    <w:rsid w:val="00B83226"/>
    <w:rsid w:val="00B9658D"/>
    <w:rsid w:val="00BA3E69"/>
    <w:rsid w:val="00BB3D21"/>
    <w:rsid w:val="00BB5562"/>
    <w:rsid w:val="00BC4398"/>
    <w:rsid w:val="00BD0CC4"/>
    <w:rsid w:val="00BD367A"/>
    <w:rsid w:val="00BE421E"/>
    <w:rsid w:val="00BE45AE"/>
    <w:rsid w:val="00BE479A"/>
    <w:rsid w:val="00BE70FA"/>
    <w:rsid w:val="00BF0F2F"/>
    <w:rsid w:val="00BF37DF"/>
    <w:rsid w:val="00C075F1"/>
    <w:rsid w:val="00C146F8"/>
    <w:rsid w:val="00C2268A"/>
    <w:rsid w:val="00C325EF"/>
    <w:rsid w:val="00C452EC"/>
    <w:rsid w:val="00C61C0D"/>
    <w:rsid w:val="00C84497"/>
    <w:rsid w:val="00C93895"/>
    <w:rsid w:val="00C95712"/>
    <w:rsid w:val="00CA0176"/>
    <w:rsid w:val="00CA4893"/>
    <w:rsid w:val="00CD07E8"/>
    <w:rsid w:val="00CD23EB"/>
    <w:rsid w:val="00CD44A5"/>
    <w:rsid w:val="00CF7DDD"/>
    <w:rsid w:val="00D13790"/>
    <w:rsid w:val="00D24559"/>
    <w:rsid w:val="00D27A82"/>
    <w:rsid w:val="00D43D6D"/>
    <w:rsid w:val="00D4757F"/>
    <w:rsid w:val="00D64BEF"/>
    <w:rsid w:val="00D64DED"/>
    <w:rsid w:val="00D813A9"/>
    <w:rsid w:val="00D95A50"/>
    <w:rsid w:val="00DC16CA"/>
    <w:rsid w:val="00DD12A9"/>
    <w:rsid w:val="00DF3C08"/>
    <w:rsid w:val="00E21D49"/>
    <w:rsid w:val="00E25FDD"/>
    <w:rsid w:val="00E45131"/>
    <w:rsid w:val="00E625CE"/>
    <w:rsid w:val="00E63DEB"/>
    <w:rsid w:val="00E652EB"/>
    <w:rsid w:val="00E66C1F"/>
    <w:rsid w:val="00E70BC6"/>
    <w:rsid w:val="00E9360A"/>
    <w:rsid w:val="00EA46BE"/>
    <w:rsid w:val="00EA5D9C"/>
    <w:rsid w:val="00EF4788"/>
    <w:rsid w:val="00EF7F05"/>
    <w:rsid w:val="00F22218"/>
    <w:rsid w:val="00F248AB"/>
    <w:rsid w:val="00F31144"/>
    <w:rsid w:val="00F55222"/>
    <w:rsid w:val="00F745E1"/>
    <w:rsid w:val="00F77990"/>
    <w:rsid w:val="00F97311"/>
    <w:rsid w:val="00FC32C8"/>
    <w:rsid w:val="00FC3980"/>
    <w:rsid w:val="00FD6C9C"/>
    <w:rsid w:val="00FE366C"/>
    <w:rsid w:val="00FF05C7"/>
    <w:rsid w:val="00FF2F34"/>
    <w:rsid w:val="00FF3B3B"/>
    <w:rsid w:val="00FF7A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95712"/>
    <w:pPr>
      <w:widowControl w:val="0"/>
      <w:suppressAutoHyphens/>
    </w:pPr>
    <w:rPr>
      <w:lang w:val="en-US"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sid w:val="00C95712"/>
    <w:rPr>
      <w:rFonts w:ascii="Wingdings" w:hAnsi="Wingdings" w:cs="Wingdings"/>
    </w:rPr>
  </w:style>
  <w:style w:type="character" w:customStyle="1" w:styleId="WW8Num2z1">
    <w:name w:val="WW8Num2z1"/>
    <w:rsid w:val="00C95712"/>
    <w:rPr>
      <w:rFonts w:ascii="Courier New" w:hAnsi="Courier New" w:cs="Courier New"/>
    </w:rPr>
  </w:style>
  <w:style w:type="character" w:customStyle="1" w:styleId="WW8Num2z3">
    <w:name w:val="WW8Num2z3"/>
    <w:rsid w:val="00C95712"/>
    <w:rPr>
      <w:rFonts w:ascii="Symbol" w:hAnsi="Symbol" w:cs="Symbol"/>
    </w:rPr>
  </w:style>
  <w:style w:type="character" w:customStyle="1" w:styleId="WW8Num3z0">
    <w:name w:val="WW8Num3z0"/>
    <w:rsid w:val="00C95712"/>
    <w:rPr>
      <w:rFonts w:ascii="Wingdings" w:hAnsi="Wingdings" w:cs="Wingdings"/>
    </w:rPr>
  </w:style>
  <w:style w:type="character" w:customStyle="1" w:styleId="WW8Num3z1">
    <w:name w:val="WW8Num3z1"/>
    <w:rsid w:val="00C95712"/>
    <w:rPr>
      <w:rFonts w:ascii="Courier New" w:hAnsi="Courier New" w:cs="Courier New"/>
    </w:rPr>
  </w:style>
  <w:style w:type="character" w:customStyle="1" w:styleId="WW8Num3z3">
    <w:name w:val="WW8Num3z3"/>
    <w:rsid w:val="00C95712"/>
    <w:rPr>
      <w:rFonts w:ascii="Symbol" w:hAnsi="Symbol" w:cs="Symbol"/>
    </w:rPr>
  </w:style>
  <w:style w:type="character" w:customStyle="1" w:styleId="WW8Num4z0">
    <w:name w:val="WW8Num4z0"/>
    <w:rsid w:val="00C95712"/>
    <w:rPr>
      <w:rFonts w:ascii="Symbol" w:hAnsi="Symbol" w:cs="Symbol"/>
    </w:rPr>
  </w:style>
  <w:style w:type="character" w:customStyle="1" w:styleId="WW8Num4z1">
    <w:name w:val="WW8Num4z1"/>
    <w:rsid w:val="00C95712"/>
    <w:rPr>
      <w:rFonts w:ascii="Courier New" w:hAnsi="Courier New" w:cs="Courier New"/>
    </w:rPr>
  </w:style>
  <w:style w:type="character" w:customStyle="1" w:styleId="WW8Num4z3">
    <w:name w:val="WW8Num4z3"/>
    <w:rsid w:val="00C95712"/>
    <w:rPr>
      <w:rFonts w:ascii="Symbol" w:hAnsi="Symbol" w:cs="Symbol"/>
    </w:rPr>
  </w:style>
  <w:style w:type="character" w:customStyle="1" w:styleId="WW8Num5z0">
    <w:name w:val="WW8Num5z0"/>
    <w:rsid w:val="00C95712"/>
    <w:rPr>
      <w:rFonts w:ascii="Symbol" w:hAnsi="Symbol" w:cs="Symbol"/>
    </w:rPr>
  </w:style>
  <w:style w:type="character" w:customStyle="1" w:styleId="WW8Num5z2">
    <w:name w:val="WW8Num5z2"/>
    <w:rsid w:val="00C95712"/>
    <w:rPr>
      <w:rFonts w:ascii="Wingdings" w:hAnsi="Wingdings" w:cs="Wingdings"/>
    </w:rPr>
  </w:style>
  <w:style w:type="character" w:customStyle="1" w:styleId="WW8Num5z4">
    <w:name w:val="WW8Num5z4"/>
    <w:rsid w:val="00C95712"/>
    <w:rPr>
      <w:rFonts w:ascii="Courier New" w:hAnsi="Courier New" w:cs="Courier New"/>
    </w:rPr>
  </w:style>
  <w:style w:type="character" w:customStyle="1" w:styleId="Absatz-Standardschriftart">
    <w:name w:val="Absatz-Standardschriftart"/>
    <w:rsid w:val="00C95712"/>
  </w:style>
  <w:style w:type="character" w:customStyle="1" w:styleId="WW-Absatz-Standardschriftart">
    <w:name w:val="WW-Absatz-Standardschriftart"/>
    <w:rsid w:val="00C95712"/>
  </w:style>
  <w:style w:type="character" w:customStyle="1" w:styleId="WW-Absatz-Standardschriftart1">
    <w:name w:val="WW-Absatz-Standardschriftart1"/>
    <w:rsid w:val="00C95712"/>
  </w:style>
  <w:style w:type="character" w:customStyle="1" w:styleId="WW8Num1z0">
    <w:name w:val="WW8Num1z0"/>
    <w:rsid w:val="00C95712"/>
    <w:rPr>
      <w:rFonts w:ascii="Wingdings" w:hAnsi="Wingdings" w:cs="Wingdings"/>
    </w:rPr>
  </w:style>
  <w:style w:type="character" w:customStyle="1" w:styleId="WW8Num1z1">
    <w:name w:val="WW8Num1z1"/>
    <w:rsid w:val="00C95712"/>
    <w:rPr>
      <w:rFonts w:ascii="Courier New" w:hAnsi="Courier New" w:cs="Courier New"/>
    </w:rPr>
  </w:style>
  <w:style w:type="character" w:customStyle="1" w:styleId="WW8Num1z3">
    <w:name w:val="WW8Num1z3"/>
    <w:rsid w:val="00C95712"/>
    <w:rPr>
      <w:rFonts w:ascii="Symbol" w:hAnsi="Symbol" w:cs="Symbol"/>
    </w:rPr>
  </w:style>
  <w:style w:type="character" w:customStyle="1" w:styleId="WW8Num4z2">
    <w:name w:val="WW8Num4z2"/>
    <w:rsid w:val="00C95712"/>
    <w:rPr>
      <w:rFonts w:ascii="Wingdings" w:hAnsi="Wingdings" w:cs="Wingdings"/>
    </w:rPr>
  </w:style>
  <w:style w:type="character" w:customStyle="1" w:styleId="WW8Num4z4">
    <w:name w:val="WW8Num4z4"/>
    <w:rsid w:val="00C95712"/>
    <w:rPr>
      <w:rFonts w:ascii="Courier New" w:hAnsi="Courier New" w:cs="Courier New"/>
    </w:rPr>
  </w:style>
  <w:style w:type="character" w:customStyle="1" w:styleId="WW-Absatz-Standardschriftart11">
    <w:name w:val="WW-Absatz-Standardschriftart11"/>
    <w:rsid w:val="00C95712"/>
  </w:style>
  <w:style w:type="character" w:customStyle="1" w:styleId="RTFNum21">
    <w:name w:val="RTF_Num 2 1"/>
    <w:rsid w:val="00C95712"/>
    <w:rPr>
      <w:rFonts w:ascii="Wingdings" w:eastAsia="Times New Roman" w:hAnsi="Wingdings" w:cs="Wingdings"/>
    </w:rPr>
  </w:style>
  <w:style w:type="character" w:customStyle="1" w:styleId="RTFNum22">
    <w:name w:val="RTF_Num 2 2"/>
    <w:rsid w:val="00C95712"/>
    <w:rPr>
      <w:rFonts w:ascii="Courier New" w:eastAsia="Courier New" w:hAnsi="Courier New" w:cs="Courier New"/>
    </w:rPr>
  </w:style>
  <w:style w:type="character" w:customStyle="1" w:styleId="RTFNum23">
    <w:name w:val="RTF_Num 2 3"/>
    <w:rsid w:val="00C95712"/>
    <w:rPr>
      <w:rFonts w:ascii="Wingdings" w:eastAsia="Wingdings" w:hAnsi="Wingdings" w:cs="Wingdings"/>
    </w:rPr>
  </w:style>
  <w:style w:type="character" w:customStyle="1" w:styleId="RTFNum24">
    <w:name w:val="RTF_Num 2 4"/>
    <w:rsid w:val="00C95712"/>
    <w:rPr>
      <w:rFonts w:ascii="Symbol" w:eastAsia="Symbol" w:hAnsi="Symbol" w:cs="Symbol"/>
    </w:rPr>
  </w:style>
  <w:style w:type="character" w:customStyle="1" w:styleId="RTFNum25">
    <w:name w:val="RTF_Num 2 5"/>
    <w:rsid w:val="00C95712"/>
    <w:rPr>
      <w:rFonts w:ascii="Courier New" w:eastAsia="Courier New" w:hAnsi="Courier New" w:cs="Courier New"/>
    </w:rPr>
  </w:style>
  <w:style w:type="character" w:customStyle="1" w:styleId="RTFNum26">
    <w:name w:val="RTF_Num 2 6"/>
    <w:rsid w:val="00C95712"/>
    <w:rPr>
      <w:rFonts w:ascii="Wingdings" w:eastAsia="Wingdings" w:hAnsi="Wingdings" w:cs="Wingdings"/>
    </w:rPr>
  </w:style>
  <w:style w:type="character" w:customStyle="1" w:styleId="RTFNum27">
    <w:name w:val="RTF_Num 2 7"/>
    <w:rsid w:val="00C95712"/>
    <w:rPr>
      <w:rFonts w:ascii="Symbol" w:eastAsia="Symbol" w:hAnsi="Symbol" w:cs="Symbol"/>
    </w:rPr>
  </w:style>
  <w:style w:type="character" w:customStyle="1" w:styleId="RTFNum28">
    <w:name w:val="RTF_Num 2 8"/>
    <w:rsid w:val="00C95712"/>
    <w:rPr>
      <w:rFonts w:ascii="Courier New" w:eastAsia="Courier New" w:hAnsi="Courier New" w:cs="Courier New"/>
    </w:rPr>
  </w:style>
  <w:style w:type="character" w:customStyle="1" w:styleId="RTFNum29">
    <w:name w:val="RTF_Num 2 9"/>
    <w:rsid w:val="00C95712"/>
    <w:rPr>
      <w:rFonts w:ascii="Wingdings" w:eastAsia="Wingdings" w:hAnsi="Wingdings" w:cs="Wingdings"/>
    </w:rPr>
  </w:style>
  <w:style w:type="character" w:customStyle="1" w:styleId="RTFNum31">
    <w:name w:val="RTF_Num 3 1"/>
    <w:rsid w:val="00C95712"/>
    <w:rPr>
      <w:rFonts w:ascii="Wingdings" w:eastAsia="Wingdings" w:hAnsi="Wingdings" w:cs="Wingdings"/>
    </w:rPr>
  </w:style>
  <w:style w:type="character" w:customStyle="1" w:styleId="RTFNum32">
    <w:name w:val="RTF_Num 3 2"/>
    <w:rsid w:val="00C95712"/>
    <w:rPr>
      <w:rFonts w:ascii="Courier New" w:eastAsia="Courier New" w:hAnsi="Courier New" w:cs="Courier New"/>
    </w:rPr>
  </w:style>
  <w:style w:type="character" w:customStyle="1" w:styleId="RTFNum33">
    <w:name w:val="RTF_Num 3 3"/>
    <w:rsid w:val="00C95712"/>
    <w:rPr>
      <w:rFonts w:ascii="Wingdings" w:eastAsia="Wingdings" w:hAnsi="Wingdings" w:cs="Wingdings"/>
    </w:rPr>
  </w:style>
  <w:style w:type="character" w:customStyle="1" w:styleId="RTFNum34">
    <w:name w:val="RTF_Num 3 4"/>
    <w:rsid w:val="00C95712"/>
    <w:rPr>
      <w:rFonts w:ascii="Symbol" w:eastAsia="Symbol" w:hAnsi="Symbol" w:cs="Symbol"/>
    </w:rPr>
  </w:style>
  <w:style w:type="character" w:customStyle="1" w:styleId="RTFNum35">
    <w:name w:val="RTF_Num 3 5"/>
    <w:rsid w:val="00C95712"/>
    <w:rPr>
      <w:rFonts w:ascii="Courier New" w:eastAsia="Courier New" w:hAnsi="Courier New" w:cs="Courier New"/>
    </w:rPr>
  </w:style>
  <w:style w:type="character" w:customStyle="1" w:styleId="RTFNum36">
    <w:name w:val="RTF_Num 3 6"/>
    <w:rsid w:val="00C95712"/>
    <w:rPr>
      <w:rFonts w:ascii="Wingdings" w:eastAsia="Wingdings" w:hAnsi="Wingdings" w:cs="Wingdings"/>
    </w:rPr>
  </w:style>
  <w:style w:type="character" w:customStyle="1" w:styleId="RTFNum37">
    <w:name w:val="RTF_Num 3 7"/>
    <w:rsid w:val="00C95712"/>
    <w:rPr>
      <w:rFonts w:ascii="Symbol" w:eastAsia="Symbol" w:hAnsi="Symbol" w:cs="Symbol"/>
    </w:rPr>
  </w:style>
  <w:style w:type="character" w:customStyle="1" w:styleId="RTFNum38">
    <w:name w:val="RTF_Num 3 8"/>
    <w:rsid w:val="00C95712"/>
    <w:rPr>
      <w:rFonts w:ascii="Courier New" w:eastAsia="Courier New" w:hAnsi="Courier New" w:cs="Courier New"/>
    </w:rPr>
  </w:style>
  <w:style w:type="character" w:customStyle="1" w:styleId="RTFNum39">
    <w:name w:val="RTF_Num 3 9"/>
    <w:rsid w:val="00C95712"/>
    <w:rPr>
      <w:rFonts w:ascii="Wingdings" w:eastAsia="Wingdings" w:hAnsi="Wingdings" w:cs="Wingdings"/>
    </w:rPr>
  </w:style>
  <w:style w:type="character" w:customStyle="1" w:styleId="RTFNum41">
    <w:name w:val="RTF_Num 4 1"/>
    <w:rsid w:val="00C95712"/>
    <w:rPr>
      <w:rFonts w:ascii="Wingdings" w:eastAsia="Wingdings" w:hAnsi="Wingdings" w:cs="Wingdings"/>
    </w:rPr>
  </w:style>
  <w:style w:type="character" w:customStyle="1" w:styleId="RTFNum42">
    <w:name w:val="RTF_Num 4 2"/>
    <w:rsid w:val="00C95712"/>
    <w:rPr>
      <w:rFonts w:ascii="Courier New" w:eastAsia="Courier New" w:hAnsi="Courier New" w:cs="Courier New"/>
    </w:rPr>
  </w:style>
  <w:style w:type="character" w:customStyle="1" w:styleId="RTFNum43">
    <w:name w:val="RTF_Num 4 3"/>
    <w:rsid w:val="00C95712"/>
    <w:rPr>
      <w:rFonts w:ascii="Wingdings" w:eastAsia="Wingdings" w:hAnsi="Wingdings" w:cs="Wingdings"/>
    </w:rPr>
  </w:style>
  <w:style w:type="character" w:customStyle="1" w:styleId="RTFNum44">
    <w:name w:val="RTF_Num 4 4"/>
    <w:rsid w:val="00C95712"/>
    <w:rPr>
      <w:rFonts w:ascii="Symbol" w:eastAsia="Symbol" w:hAnsi="Symbol" w:cs="Symbol"/>
    </w:rPr>
  </w:style>
  <w:style w:type="character" w:customStyle="1" w:styleId="RTFNum45">
    <w:name w:val="RTF_Num 4 5"/>
    <w:rsid w:val="00C95712"/>
    <w:rPr>
      <w:rFonts w:ascii="Courier New" w:eastAsia="Courier New" w:hAnsi="Courier New" w:cs="Courier New"/>
    </w:rPr>
  </w:style>
  <w:style w:type="character" w:customStyle="1" w:styleId="RTFNum46">
    <w:name w:val="RTF_Num 4 6"/>
    <w:rsid w:val="00C95712"/>
    <w:rPr>
      <w:rFonts w:ascii="Wingdings" w:eastAsia="Wingdings" w:hAnsi="Wingdings" w:cs="Wingdings"/>
    </w:rPr>
  </w:style>
  <w:style w:type="character" w:customStyle="1" w:styleId="RTFNum47">
    <w:name w:val="RTF_Num 4 7"/>
    <w:rsid w:val="00C95712"/>
    <w:rPr>
      <w:rFonts w:ascii="Symbol" w:eastAsia="Symbol" w:hAnsi="Symbol" w:cs="Symbol"/>
    </w:rPr>
  </w:style>
  <w:style w:type="character" w:customStyle="1" w:styleId="RTFNum48">
    <w:name w:val="RTF_Num 4 8"/>
    <w:rsid w:val="00C95712"/>
    <w:rPr>
      <w:rFonts w:ascii="Courier New" w:eastAsia="Courier New" w:hAnsi="Courier New" w:cs="Courier New"/>
    </w:rPr>
  </w:style>
  <w:style w:type="character" w:customStyle="1" w:styleId="RTFNum49">
    <w:name w:val="RTF_Num 4 9"/>
    <w:rsid w:val="00C95712"/>
    <w:rPr>
      <w:rFonts w:ascii="Wingdings" w:eastAsia="Wingdings" w:hAnsi="Wingdings" w:cs="Wingdings"/>
    </w:rPr>
  </w:style>
  <w:style w:type="character" w:customStyle="1" w:styleId="RTFNum51">
    <w:name w:val="RTF_Num 5 1"/>
    <w:rsid w:val="00C95712"/>
    <w:rPr>
      <w:rFonts w:ascii="Symbol" w:eastAsia="Symbol" w:hAnsi="Symbol" w:cs="Symbol"/>
      <w:color w:val="auto"/>
    </w:rPr>
  </w:style>
  <w:style w:type="character" w:customStyle="1" w:styleId="RTFNum52">
    <w:name w:val="RTF_Num 5 2"/>
    <w:rsid w:val="00C95712"/>
    <w:rPr>
      <w:rFonts w:ascii="Symbol" w:eastAsia="Symbol" w:hAnsi="Symbol" w:cs="Symbol"/>
    </w:rPr>
  </w:style>
  <w:style w:type="character" w:customStyle="1" w:styleId="RTFNum53">
    <w:name w:val="RTF_Num 5 3"/>
    <w:rsid w:val="00C95712"/>
    <w:rPr>
      <w:rFonts w:ascii="Symbol" w:eastAsia="Symbol" w:hAnsi="Symbol" w:cs="Symbol"/>
    </w:rPr>
  </w:style>
  <w:style w:type="character" w:customStyle="1" w:styleId="RTFNum54">
    <w:name w:val="RTF_Num 5 4"/>
    <w:rsid w:val="00C95712"/>
    <w:rPr>
      <w:rFonts w:ascii="Symbol" w:eastAsia="Symbol" w:hAnsi="Symbol" w:cs="Symbol"/>
    </w:rPr>
  </w:style>
  <w:style w:type="character" w:customStyle="1" w:styleId="RTFNum55">
    <w:name w:val="RTF_Num 5 5"/>
    <w:rsid w:val="00C95712"/>
    <w:rPr>
      <w:rFonts w:ascii="Courier New" w:eastAsia="Courier New" w:hAnsi="Courier New" w:cs="Courier New"/>
    </w:rPr>
  </w:style>
  <w:style w:type="character" w:customStyle="1" w:styleId="RTFNum56">
    <w:name w:val="RTF_Num 5 6"/>
    <w:rsid w:val="00C95712"/>
    <w:rPr>
      <w:rFonts w:ascii="Wingdings" w:eastAsia="Wingdings" w:hAnsi="Wingdings" w:cs="Wingdings"/>
    </w:rPr>
  </w:style>
  <w:style w:type="character" w:customStyle="1" w:styleId="RTFNum57">
    <w:name w:val="RTF_Num 5 7"/>
    <w:rsid w:val="00C95712"/>
    <w:rPr>
      <w:rFonts w:ascii="Symbol" w:eastAsia="Symbol" w:hAnsi="Symbol" w:cs="Symbol"/>
    </w:rPr>
  </w:style>
  <w:style w:type="character" w:customStyle="1" w:styleId="RTFNum58">
    <w:name w:val="RTF_Num 5 8"/>
    <w:rsid w:val="00C95712"/>
    <w:rPr>
      <w:rFonts w:ascii="Courier New" w:eastAsia="Courier New" w:hAnsi="Courier New" w:cs="Courier New"/>
    </w:rPr>
  </w:style>
  <w:style w:type="character" w:customStyle="1" w:styleId="RTFNum59">
    <w:name w:val="RTF_Num 5 9"/>
    <w:rsid w:val="00C95712"/>
    <w:rPr>
      <w:rFonts w:ascii="Wingdings" w:eastAsia="Wingdings" w:hAnsi="Wingdings" w:cs="Wingdings"/>
    </w:rPr>
  </w:style>
  <w:style w:type="character" w:customStyle="1" w:styleId="RTFNum61">
    <w:name w:val="RTF_Num 6 1"/>
    <w:rsid w:val="00C95712"/>
    <w:rPr>
      <w:rFonts w:ascii="Symbol" w:eastAsia="Symbol" w:hAnsi="Symbol" w:cs="Symbol"/>
    </w:rPr>
  </w:style>
  <w:style w:type="character" w:customStyle="1" w:styleId="RTFNum62">
    <w:name w:val="RTF_Num 6 2"/>
    <w:rsid w:val="00C95712"/>
    <w:rPr>
      <w:rFonts w:ascii="Courier New" w:eastAsia="Courier New" w:hAnsi="Courier New" w:cs="Courier New"/>
    </w:rPr>
  </w:style>
  <w:style w:type="character" w:customStyle="1" w:styleId="RTFNum63">
    <w:name w:val="RTF_Num 6 3"/>
    <w:rsid w:val="00C95712"/>
    <w:rPr>
      <w:rFonts w:ascii="Wingdings" w:eastAsia="Wingdings" w:hAnsi="Wingdings" w:cs="Wingdings"/>
    </w:rPr>
  </w:style>
  <w:style w:type="character" w:customStyle="1" w:styleId="RTFNum64">
    <w:name w:val="RTF_Num 6 4"/>
    <w:rsid w:val="00C95712"/>
    <w:rPr>
      <w:rFonts w:ascii="Symbol" w:eastAsia="Symbol" w:hAnsi="Symbol" w:cs="Symbol"/>
    </w:rPr>
  </w:style>
  <w:style w:type="character" w:customStyle="1" w:styleId="RTFNum65">
    <w:name w:val="RTF_Num 6 5"/>
    <w:rsid w:val="00C95712"/>
    <w:rPr>
      <w:rFonts w:ascii="Courier New" w:eastAsia="Courier New" w:hAnsi="Courier New" w:cs="Courier New"/>
    </w:rPr>
  </w:style>
  <w:style w:type="character" w:customStyle="1" w:styleId="RTFNum66">
    <w:name w:val="RTF_Num 6 6"/>
    <w:rsid w:val="00C95712"/>
    <w:rPr>
      <w:rFonts w:ascii="Wingdings" w:eastAsia="Wingdings" w:hAnsi="Wingdings" w:cs="Wingdings"/>
    </w:rPr>
  </w:style>
  <w:style w:type="character" w:customStyle="1" w:styleId="RTFNum67">
    <w:name w:val="RTF_Num 6 7"/>
    <w:rsid w:val="00C95712"/>
    <w:rPr>
      <w:rFonts w:ascii="Symbol" w:eastAsia="Symbol" w:hAnsi="Symbol" w:cs="Symbol"/>
    </w:rPr>
  </w:style>
  <w:style w:type="character" w:customStyle="1" w:styleId="RTFNum68">
    <w:name w:val="RTF_Num 6 8"/>
    <w:rsid w:val="00C95712"/>
    <w:rPr>
      <w:rFonts w:ascii="Courier New" w:eastAsia="Courier New" w:hAnsi="Courier New" w:cs="Courier New"/>
    </w:rPr>
  </w:style>
  <w:style w:type="character" w:customStyle="1" w:styleId="RTFNum69">
    <w:name w:val="RTF_Num 6 9"/>
    <w:rsid w:val="00C95712"/>
    <w:rPr>
      <w:rFonts w:ascii="Wingdings" w:eastAsia="Wingdings" w:hAnsi="Wingdings" w:cs="Wingdings"/>
    </w:rPr>
  </w:style>
  <w:style w:type="character" w:customStyle="1" w:styleId="RTFNum71">
    <w:name w:val="RTF_Num 7 1"/>
    <w:rsid w:val="00C95712"/>
    <w:rPr>
      <w:rFonts w:ascii="Webdings" w:eastAsia="Times New Roman" w:hAnsi="Webdings" w:cs="Webdings"/>
    </w:rPr>
  </w:style>
  <w:style w:type="character" w:customStyle="1" w:styleId="RTFNum72">
    <w:name w:val="RTF_Num 7 2"/>
    <w:rsid w:val="00C95712"/>
    <w:rPr>
      <w:rFonts w:ascii="Courier New" w:eastAsia="Courier New" w:hAnsi="Courier New" w:cs="Courier New"/>
    </w:rPr>
  </w:style>
  <w:style w:type="character" w:customStyle="1" w:styleId="RTFNum73">
    <w:name w:val="RTF_Num 7 3"/>
    <w:rsid w:val="00C95712"/>
    <w:rPr>
      <w:rFonts w:ascii="Wingdings" w:eastAsia="Wingdings" w:hAnsi="Wingdings" w:cs="Wingdings"/>
    </w:rPr>
  </w:style>
  <w:style w:type="character" w:customStyle="1" w:styleId="RTFNum74">
    <w:name w:val="RTF_Num 7 4"/>
    <w:rsid w:val="00C95712"/>
    <w:rPr>
      <w:rFonts w:ascii="Symbol" w:eastAsia="Symbol" w:hAnsi="Symbol" w:cs="Symbol"/>
    </w:rPr>
  </w:style>
  <w:style w:type="character" w:customStyle="1" w:styleId="RTFNum75">
    <w:name w:val="RTF_Num 7 5"/>
    <w:rsid w:val="00C95712"/>
    <w:rPr>
      <w:rFonts w:ascii="Courier New" w:eastAsia="Courier New" w:hAnsi="Courier New" w:cs="Courier New"/>
    </w:rPr>
  </w:style>
  <w:style w:type="character" w:customStyle="1" w:styleId="RTFNum76">
    <w:name w:val="RTF_Num 7 6"/>
    <w:rsid w:val="00C95712"/>
    <w:rPr>
      <w:rFonts w:ascii="Wingdings" w:eastAsia="Wingdings" w:hAnsi="Wingdings" w:cs="Wingdings"/>
    </w:rPr>
  </w:style>
  <w:style w:type="character" w:customStyle="1" w:styleId="RTFNum77">
    <w:name w:val="RTF_Num 7 7"/>
    <w:rsid w:val="00C95712"/>
    <w:rPr>
      <w:rFonts w:ascii="Symbol" w:eastAsia="Symbol" w:hAnsi="Symbol" w:cs="Symbol"/>
    </w:rPr>
  </w:style>
  <w:style w:type="character" w:customStyle="1" w:styleId="RTFNum78">
    <w:name w:val="RTF_Num 7 8"/>
    <w:rsid w:val="00C95712"/>
    <w:rPr>
      <w:rFonts w:ascii="Courier New" w:eastAsia="Courier New" w:hAnsi="Courier New" w:cs="Courier New"/>
    </w:rPr>
  </w:style>
  <w:style w:type="character" w:customStyle="1" w:styleId="RTFNum79">
    <w:name w:val="RTF_Num 7 9"/>
    <w:rsid w:val="00C95712"/>
    <w:rPr>
      <w:rFonts w:ascii="Wingdings" w:eastAsia="Wingdings" w:hAnsi="Wingdings" w:cs="Wingdings"/>
    </w:rPr>
  </w:style>
  <w:style w:type="character" w:customStyle="1" w:styleId="RTFNum81">
    <w:name w:val="RTF_Num 8 1"/>
    <w:rsid w:val="00C95712"/>
    <w:rPr>
      <w:rFonts w:ascii="Symbol" w:eastAsia="Symbol" w:hAnsi="Symbol" w:cs="Symbol"/>
    </w:rPr>
  </w:style>
  <w:style w:type="character" w:customStyle="1" w:styleId="RTFNum82">
    <w:name w:val="RTF_Num 8 2"/>
    <w:rsid w:val="00C95712"/>
    <w:rPr>
      <w:rFonts w:ascii="Symbol" w:eastAsia="Symbol" w:hAnsi="Symbol" w:cs="Symbol"/>
    </w:rPr>
  </w:style>
  <w:style w:type="character" w:customStyle="1" w:styleId="RTFNum83">
    <w:name w:val="RTF_Num 8 3"/>
    <w:rsid w:val="00C95712"/>
    <w:rPr>
      <w:rFonts w:ascii="Wingdings" w:eastAsia="Wingdings" w:hAnsi="Wingdings" w:cs="Wingdings"/>
    </w:rPr>
  </w:style>
  <w:style w:type="character" w:customStyle="1" w:styleId="RTFNum84">
    <w:name w:val="RTF_Num 8 4"/>
    <w:rsid w:val="00C95712"/>
    <w:rPr>
      <w:rFonts w:ascii="Symbol" w:eastAsia="Symbol" w:hAnsi="Symbol" w:cs="Symbol"/>
    </w:rPr>
  </w:style>
  <w:style w:type="character" w:customStyle="1" w:styleId="RTFNum85">
    <w:name w:val="RTF_Num 8 5"/>
    <w:rsid w:val="00C95712"/>
    <w:rPr>
      <w:rFonts w:ascii="Courier New" w:eastAsia="Courier New" w:hAnsi="Courier New" w:cs="Courier New"/>
    </w:rPr>
  </w:style>
  <w:style w:type="character" w:customStyle="1" w:styleId="RTFNum86">
    <w:name w:val="RTF_Num 8 6"/>
    <w:rsid w:val="00C95712"/>
    <w:rPr>
      <w:rFonts w:ascii="Wingdings" w:eastAsia="Wingdings" w:hAnsi="Wingdings" w:cs="Wingdings"/>
    </w:rPr>
  </w:style>
  <w:style w:type="character" w:customStyle="1" w:styleId="RTFNum87">
    <w:name w:val="RTF_Num 8 7"/>
    <w:rsid w:val="00C95712"/>
    <w:rPr>
      <w:rFonts w:ascii="Symbol" w:eastAsia="Symbol" w:hAnsi="Symbol" w:cs="Symbol"/>
    </w:rPr>
  </w:style>
  <w:style w:type="character" w:customStyle="1" w:styleId="RTFNum88">
    <w:name w:val="RTF_Num 8 8"/>
    <w:rsid w:val="00C95712"/>
    <w:rPr>
      <w:rFonts w:ascii="Courier New" w:eastAsia="Courier New" w:hAnsi="Courier New" w:cs="Courier New"/>
    </w:rPr>
  </w:style>
  <w:style w:type="character" w:customStyle="1" w:styleId="RTFNum89">
    <w:name w:val="RTF_Num 8 9"/>
    <w:rsid w:val="00C95712"/>
    <w:rPr>
      <w:rFonts w:ascii="Wingdings" w:eastAsia="Wingdings" w:hAnsi="Wingdings" w:cs="Wingdings"/>
    </w:rPr>
  </w:style>
  <w:style w:type="character" w:styleId="Strong">
    <w:name w:val="Strong"/>
    <w:qFormat/>
    <w:rsid w:val="00C95712"/>
    <w:rPr>
      <w:b/>
      <w:bCs/>
    </w:rPr>
  </w:style>
  <w:style w:type="character" w:customStyle="1" w:styleId="BodyTextChar">
    <w:name w:val="Body Text Char"/>
    <w:rsid w:val="00C95712"/>
    <w:rPr>
      <w:sz w:val="22"/>
      <w:szCs w:val="22"/>
      <w:lang w:val="en-US"/>
    </w:rPr>
  </w:style>
  <w:style w:type="character" w:styleId="Hyperlink">
    <w:name w:val="Hyperlink"/>
    <w:rsid w:val="00C95712"/>
    <w:rPr>
      <w:color w:val="0000FF"/>
      <w:u w:val="single"/>
    </w:rPr>
  </w:style>
  <w:style w:type="character" w:styleId="FollowedHyperlink">
    <w:name w:val="FollowedHyperlink"/>
    <w:rsid w:val="00C95712"/>
    <w:rPr>
      <w:color w:val="800080"/>
      <w:u w:val="single"/>
    </w:rPr>
  </w:style>
  <w:style w:type="character" w:customStyle="1" w:styleId="NumberingSymbols">
    <w:name w:val="Numbering Symbols"/>
    <w:rsid w:val="00C95712"/>
  </w:style>
  <w:style w:type="paragraph" w:customStyle="1" w:styleId="Heading">
    <w:name w:val="Heading"/>
    <w:basedOn w:val="Normal"/>
    <w:next w:val="BodyText"/>
    <w:rsid w:val="00C95712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rsid w:val="00C95712"/>
    <w:pPr>
      <w:spacing w:line="360" w:lineRule="auto"/>
      <w:jc w:val="both"/>
    </w:pPr>
    <w:rPr>
      <w:sz w:val="22"/>
      <w:szCs w:val="22"/>
    </w:rPr>
  </w:style>
  <w:style w:type="paragraph" w:styleId="List">
    <w:name w:val="List"/>
    <w:basedOn w:val="BodyText"/>
    <w:rsid w:val="00C95712"/>
    <w:rPr>
      <w:rFonts w:cs="Tahoma"/>
    </w:rPr>
  </w:style>
  <w:style w:type="paragraph" w:styleId="Caption">
    <w:name w:val="caption"/>
    <w:basedOn w:val="Normal"/>
    <w:qFormat/>
    <w:rsid w:val="00C95712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rsid w:val="00C95712"/>
    <w:pPr>
      <w:suppressLineNumbers/>
    </w:pPr>
    <w:rPr>
      <w:rFonts w:cs="Tahoma"/>
    </w:rPr>
  </w:style>
  <w:style w:type="paragraph" w:customStyle="1" w:styleId="Heading41">
    <w:name w:val="Heading 41"/>
    <w:basedOn w:val="Normal"/>
    <w:next w:val="Normal"/>
    <w:rsid w:val="00C95712"/>
    <w:pPr>
      <w:keepNext/>
      <w:tabs>
        <w:tab w:val="num" w:pos="0"/>
      </w:tabs>
      <w:spacing w:line="360" w:lineRule="auto"/>
      <w:jc w:val="both"/>
      <w:outlineLvl w:val="3"/>
    </w:pPr>
    <w:rPr>
      <w:rFonts w:ascii="Arial" w:eastAsia="Arial" w:hAnsi="Arial" w:cs="Arial"/>
      <w:b/>
      <w:bCs/>
    </w:rPr>
  </w:style>
  <w:style w:type="paragraph" w:customStyle="1" w:styleId="Heading51">
    <w:name w:val="Heading 51"/>
    <w:basedOn w:val="Normal"/>
    <w:next w:val="Normal"/>
    <w:rsid w:val="00C95712"/>
    <w:pPr>
      <w:keepNext/>
      <w:tabs>
        <w:tab w:val="num" w:pos="0"/>
      </w:tabs>
      <w:outlineLvl w:val="4"/>
    </w:pPr>
    <w:rPr>
      <w:b/>
      <w:bCs/>
      <w:sz w:val="24"/>
      <w:szCs w:val="24"/>
      <w:u w:val="single"/>
    </w:rPr>
  </w:style>
  <w:style w:type="paragraph" w:customStyle="1" w:styleId="Heading61">
    <w:name w:val="Heading 61"/>
    <w:basedOn w:val="Normal"/>
    <w:next w:val="Normal"/>
    <w:rsid w:val="00C95712"/>
    <w:pPr>
      <w:keepNext/>
      <w:tabs>
        <w:tab w:val="num" w:pos="0"/>
      </w:tabs>
      <w:outlineLvl w:val="5"/>
    </w:pPr>
    <w:rPr>
      <w:b/>
      <w:bCs/>
    </w:rPr>
  </w:style>
  <w:style w:type="paragraph" w:customStyle="1" w:styleId="Nome">
    <w:name w:val="Nome"/>
    <w:basedOn w:val="Normal"/>
    <w:rsid w:val="00C95712"/>
    <w:pPr>
      <w:ind w:left="426" w:hanging="426"/>
    </w:pPr>
    <w:rPr>
      <w:b/>
      <w:bCs/>
      <w:sz w:val="28"/>
      <w:szCs w:val="28"/>
    </w:rPr>
  </w:style>
  <w:style w:type="paragraph" w:customStyle="1" w:styleId="Tit">
    <w:name w:val="Tit"/>
    <w:basedOn w:val="Normal"/>
    <w:rsid w:val="00C95712"/>
    <w:pPr>
      <w:pBdr>
        <w:bottom w:val="single" w:sz="1" w:space="2" w:color="000000"/>
      </w:pBdr>
      <w:spacing w:after="120"/>
      <w:ind w:left="851" w:hanging="851"/>
    </w:pPr>
    <w:rPr>
      <w:b/>
      <w:bCs/>
      <w:sz w:val="24"/>
      <w:szCs w:val="24"/>
    </w:rPr>
  </w:style>
  <w:style w:type="paragraph" w:styleId="BodyText2">
    <w:name w:val="Body Text 2"/>
    <w:basedOn w:val="Normal"/>
    <w:rsid w:val="00C95712"/>
    <w:pPr>
      <w:spacing w:after="120"/>
      <w:ind w:left="360"/>
    </w:pPr>
    <w:rPr>
      <w:sz w:val="24"/>
      <w:szCs w:val="24"/>
    </w:rPr>
  </w:style>
  <w:style w:type="paragraph" w:customStyle="1" w:styleId="CommentText1">
    <w:name w:val="Comment Text1"/>
    <w:basedOn w:val="Normal"/>
    <w:rsid w:val="00C95712"/>
  </w:style>
  <w:style w:type="paragraph" w:styleId="NormalWeb">
    <w:name w:val="Normal (Web)"/>
    <w:basedOn w:val="Normal"/>
    <w:rsid w:val="00C95712"/>
    <w:pPr>
      <w:spacing w:before="100" w:after="100"/>
    </w:pPr>
    <w:rPr>
      <w:rFonts w:ascii="Arial Unicode MS" w:eastAsia="Arial Unicode MS" w:hAnsi="Arial Unicode MS" w:cs="Arial Unicode MS"/>
      <w:sz w:val="24"/>
      <w:szCs w:val="24"/>
    </w:rPr>
  </w:style>
  <w:style w:type="paragraph" w:styleId="Title">
    <w:name w:val="Title"/>
    <w:basedOn w:val="Normal"/>
    <w:next w:val="Subtitle"/>
    <w:qFormat/>
    <w:rsid w:val="00C95712"/>
    <w:pPr>
      <w:tabs>
        <w:tab w:val="num" w:pos="0"/>
      </w:tabs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Subtitle">
    <w:name w:val="Subtitle"/>
    <w:basedOn w:val="Heading"/>
    <w:next w:val="BodyText"/>
    <w:qFormat/>
    <w:rsid w:val="00C95712"/>
    <w:pPr>
      <w:jc w:val="center"/>
    </w:pPr>
    <w:rPr>
      <w:i/>
      <w:iCs/>
    </w:rPr>
  </w:style>
  <w:style w:type="paragraph" w:styleId="BodyTextIndent2">
    <w:name w:val="Body Text Indent 2"/>
    <w:basedOn w:val="Normal"/>
    <w:rsid w:val="00C95712"/>
    <w:pPr>
      <w:ind w:left="840"/>
    </w:pPr>
    <w:rPr>
      <w:rFonts w:ascii="Tahoma" w:eastAsia="Tahoma" w:hAnsi="Tahoma" w:cs="Tahoma"/>
    </w:rPr>
  </w:style>
  <w:style w:type="paragraph" w:customStyle="1" w:styleId="TableContents">
    <w:name w:val="Table Contents"/>
    <w:basedOn w:val="Normal"/>
    <w:rsid w:val="00C95712"/>
    <w:pPr>
      <w:suppressLineNumbers/>
    </w:pPr>
  </w:style>
  <w:style w:type="paragraph" w:customStyle="1" w:styleId="TableHeading">
    <w:name w:val="Table Heading"/>
    <w:basedOn w:val="TableContents"/>
    <w:rsid w:val="00C95712"/>
    <w:pPr>
      <w:jc w:val="center"/>
    </w:pPr>
    <w:rPr>
      <w:b/>
      <w:bCs/>
    </w:rPr>
  </w:style>
  <w:style w:type="paragraph" w:customStyle="1" w:styleId="Framecontents">
    <w:name w:val="Frame contents"/>
    <w:basedOn w:val="BodyText"/>
    <w:rsid w:val="00C95712"/>
  </w:style>
  <w:style w:type="character" w:customStyle="1" w:styleId="apple-style-span">
    <w:name w:val="apple-style-span"/>
    <w:basedOn w:val="DefaultParagraphFont"/>
    <w:rsid w:val="00C95712"/>
  </w:style>
  <w:style w:type="paragraph" w:styleId="BalloonText">
    <w:name w:val="Balloon Text"/>
    <w:basedOn w:val="Normal"/>
    <w:link w:val="BalloonTextChar"/>
    <w:rsid w:val="00503B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03B9D"/>
    <w:rPr>
      <w:rFonts w:ascii="Tahoma" w:hAnsi="Tahoma" w:cs="Tahoma"/>
      <w:sz w:val="16"/>
      <w:szCs w:val="16"/>
      <w:lang w:bidi="en-US"/>
    </w:rPr>
  </w:style>
  <w:style w:type="character" w:customStyle="1" w:styleId="apple-converted-space">
    <w:name w:val="apple-converted-space"/>
    <w:basedOn w:val="DefaultParagraphFont"/>
    <w:rsid w:val="00503B9D"/>
  </w:style>
  <w:style w:type="paragraph" w:styleId="ListParagraph">
    <w:name w:val="List Paragraph"/>
    <w:basedOn w:val="Normal"/>
    <w:uiPriority w:val="34"/>
    <w:qFormat/>
    <w:rsid w:val="00503B9D"/>
    <w:pPr>
      <w:ind w:left="720"/>
      <w:contextualSpacing/>
    </w:pPr>
  </w:style>
  <w:style w:type="paragraph" w:styleId="Header">
    <w:name w:val="header"/>
    <w:basedOn w:val="Normal"/>
    <w:link w:val="HeaderChar"/>
    <w:rsid w:val="00B66EA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B66EA2"/>
    <w:rPr>
      <w:lang w:val="en-US" w:eastAsia="en-US" w:bidi="en-US"/>
    </w:rPr>
  </w:style>
  <w:style w:type="paragraph" w:styleId="Footer">
    <w:name w:val="footer"/>
    <w:basedOn w:val="Normal"/>
    <w:link w:val="FooterChar"/>
    <w:rsid w:val="00B66EA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B66EA2"/>
    <w:rPr>
      <w:lang w:val="en-US" w:eastAsia="en-US"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669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76D40E83-CF47-43EC-B4A2-57AF5B3202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CURRICULUM VITAE         </vt:lpstr>
    </vt:vector>
  </TitlesOfParts>
  <Company>Woodland</Company>
  <LinksUpToDate>false</LinksUpToDate>
  <CharactersWithSpaces>1103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user</dc:creator>
  <cp:lastModifiedBy>Admin</cp:lastModifiedBy>
  <cp:revision>2</cp:revision>
  <cp:lastPrinted>1601-01-01T00:00:00Z</cp:lastPrinted>
  <dcterms:created xsi:type="dcterms:W3CDTF">2016-08-02T09:10:00Z</dcterms:created>
  <dcterms:modified xsi:type="dcterms:W3CDTF">2016-08-02T09:10:00Z</dcterms:modified>
</cp:coreProperties>
</file>