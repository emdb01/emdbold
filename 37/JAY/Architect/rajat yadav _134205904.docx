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0E0" w:rsidRDefault="00E654CE">
      <w:pPr>
        <w:spacing w:before="49"/>
        <w:ind w:left="264"/>
        <w:rPr>
          <w:rFonts w:ascii="Verdana" w:eastAsia="Verdana" w:hAnsi="Verdana" w:cs="Verdana"/>
          <w:sz w:val="28"/>
          <w:szCs w:val="28"/>
        </w:rPr>
      </w:pPr>
      <w:r>
        <w:pict>
          <v:group id="_x0000_s1047" style="position:absolute;left:0;text-align:left;margin-left:0;margin-top:0;width:540pt;height:72.25pt;z-index:-251659776;mso-position-horizontal-relative:page;mso-position-vertical-relative:page" coordsize="10800,1445">
            <v:shape id="_x0000_s1060" style="position:absolute;top:909;width:6390;height:117" coordorigin=",909" coordsize="6390,117" path="m,1026r6390,l6390,909,,909r,117xe" fillcolor="#438085" stroked="f">
              <v:path arrowok="t"/>
            </v:shape>
            <v:shape id="_x0000_s1059" style="position:absolute;width:10800;height:707" coordsize="10800,707" path="m10800,l,,,707r10800,l10800,xe" fillcolor="#424455" stroked="f">
              <v:path arrowok="t"/>
            </v:shape>
            <v:shape id="_x0000_s1058" style="position:absolute;top:701;width:10800;height:208" coordorigin=",701" coordsize="10800,208" path="m10800,701l,701,,909r10800,l10800,701xe" fillcolor="#438085" stroked="f">
              <v:path arrowok="t"/>
            </v:shape>
            <v:shape id="_x0000_s1057" style="position:absolute;left:6390;top:819;width:4410;height:207" coordorigin="6390,819" coordsize="4410,207" path="m10800,819r-4410,l6390,1027r4410,l10800,819xe" fillcolor="#438085" stroked="f">
              <v:path arrowok="t"/>
            </v:shape>
            <v:shape id="_x0000_s1056" style="position:absolute;left:6390;top:1001;width:4410;height:410" coordorigin="6390,1001" coordsize="4410,410" path="m10800,1001r-4410,l6390,1411r4410,l10800,1001xe" fillcolor="#438085" stroked="f">
              <v:path arrowok="t"/>
            </v:shape>
            <v:shape id="_x0000_s1055" style="position:absolute;left:6387;top:1132;width:3618;height:62" coordorigin="6387,1132" coordsize="3618,62" path="m6387,1142r,47l6391,1194r3609,l10005,1189r,-53l10000,1132r-3609,l6387,1136r,6xe" stroked="f">
              <v:path arrowok="t"/>
            </v:shape>
            <v:shape id="_x0000_s1054" style="position:absolute;left:8709;top:1340;width:1890;height:83" coordorigin="8709,1340" coordsize="1890,83" path="m8709,1354r,63l8715,1423r1878,l10599,1417r,-71l10593,1340r-1878,l8709,1346r,8xe" stroked="f">
              <v:path arrowok="t"/>
            </v:shape>
            <v:shape id="_x0000_s1053" style="position:absolute;left:10764;top:-5;width:0;height:1414" coordorigin="10764,-5" coordsize="0,1414" path="m10764,r,1410e" filled="f" strokecolor="white" strokeweight="1.2358mm">
              <v:path arrowok="t"/>
            </v:shape>
            <v:shape id="_x0000_s1052" style="position:absolute;left:10699;top:-5;width:0;height:1414" coordorigin="10699,-5" coordsize="0,1414" path="m10699,r,1410e" filled="f" strokecolor="white" strokeweight="1.72pt">
              <v:path arrowok="t"/>
            </v:shape>
            <v:shape id="_x0000_s1051" style="position:absolute;left:10665;top:-5;width:0;height:1414" coordorigin="10665,-5" coordsize="0,1414" path="m10665,r,1410e" filled="f" strokecolor="white" strokeweight=".64pt">
              <v:path arrowok="t"/>
            </v:shape>
            <v:shape id="_x0000_s1050" style="position:absolute;left:10617;top:-5;width:0;height:1414" coordorigin="10617,-5" coordsize="0,1414" path="m10617,r,1410e" filled="f" strokecolor="white" strokeweight="1.72pt">
              <v:path arrowok="t"/>
            </v:shape>
            <v:shape id="_x0000_s1049" style="position:absolute;left:10563;top:1;width:0;height:1331" coordorigin="10563,1" coordsize="0,1331" path="m10563,1r,1331e" filled="f" strokecolor="white" strokeweight="3.34pt">
              <v:path arrowok="t"/>
            </v:shape>
            <v:shape id="_x0000_s1048" style="position:absolute;left:10486;top:1;width:0;height:1331" coordorigin="10486,1" coordsize="0,1331" path="m10486,1r,1331e" filled="f" strokecolor="white" strokeweight=".64pt">
              <v:path arrowok="t"/>
            </v:shape>
            <w10:wrap anchorx="page" anchory="page"/>
          </v:group>
        </w:pict>
      </w:r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>O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bj</w:t>
      </w:r>
      <w:r>
        <w:rPr>
          <w:rFonts w:ascii="Verdana" w:eastAsia="Verdana" w:hAnsi="Verdana" w:cs="Verdana"/>
          <w:b/>
          <w:color w:val="2B495E"/>
          <w:spacing w:val="1"/>
          <w:sz w:val="28"/>
          <w:szCs w:val="28"/>
          <w:u w:val="thick" w:color="2B495E"/>
        </w:rPr>
        <w:t>e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ctive</w:t>
      </w:r>
    </w:p>
    <w:p w:rsidR="006E40E0" w:rsidRDefault="006E40E0">
      <w:pPr>
        <w:spacing w:before="5" w:line="120" w:lineRule="exact"/>
        <w:rPr>
          <w:sz w:val="13"/>
          <w:szCs w:val="13"/>
        </w:rPr>
      </w:pPr>
    </w:p>
    <w:p w:rsidR="006E40E0" w:rsidRDefault="00E654CE">
      <w:pPr>
        <w:spacing w:line="253" w:lineRule="auto"/>
        <w:ind w:left="264" w:right="1239" w:firstLine="518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To</w:t>
      </w:r>
      <w:r>
        <w:rPr>
          <w:rFonts w:ascii="Georgia" w:eastAsia="Georgia" w:hAnsi="Georgia" w:cs="Georgia"/>
          <w:spacing w:val="-2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p</w:t>
      </w:r>
      <w:r>
        <w:rPr>
          <w:rFonts w:ascii="Georgia" w:eastAsia="Georgia" w:hAnsi="Georgia" w:cs="Georgia"/>
          <w:spacing w:val="1"/>
          <w:sz w:val="24"/>
          <w:szCs w:val="24"/>
        </w:rPr>
        <w:t>u</w:t>
      </w:r>
      <w:r>
        <w:rPr>
          <w:rFonts w:ascii="Georgia" w:eastAsia="Georgia" w:hAnsi="Georgia" w:cs="Georgia"/>
          <w:sz w:val="24"/>
          <w:szCs w:val="24"/>
        </w:rPr>
        <w:t>rsue</w:t>
      </w:r>
      <w:r>
        <w:rPr>
          <w:rFonts w:ascii="Georgia" w:eastAsia="Georgia" w:hAnsi="Georgia" w:cs="Georgia"/>
          <w:spacing w:val="-5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a</w:t>
      </w:r>
      <w:r>
        <w:rPr>
          <w:rFonts w:ascii="Georgia" w:eastAsia="Georgia" w:hAnsi="Georgia" w:cs="Georgia"/>
          <w:spacing w:val="-1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po</w:t>
      </w:r>
      <w:r>
        <w:rPr>
          <w:rFonts w:ascii="Georgia" w:eastAsia="Georgia" w:hAnsi="Georgia" w:cs="Georgia"/>
          <w:spacing w:val="-1"/>
          <w:sz w:val="24"/>
          <w:szCs w:val="24"/>
        </w:rPr>
        <w:t>si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z w:val="24"/>
          <w:szCs w:val="24"/>
        </w:rPr>
        <w:t>on</w:t>
      </w:r>
      <w:r>
        <w:rPr>
          <w:rFonts w:ascii="Georgia" w:eastAsia="Georgia" w:hAnsi="Georgia" w:cs="Georgia"/>
          <w:spacing w:val="2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of</w:t>
      </w:r>
      <w:r>
        <w:rPr>
          <w:rFonts w:ascii="Georgia" w:eastAsia="Georgia" w:hAnsi="Georgia" w:cs="Georgia"/>
          <w:spacing w:val="-2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z w:val="24"/>
          <w:szCs w:val="24"/>
        </w:rPr>
        <w:t xml:space="preserve">n 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z w:val="24"/>
          <w:szCs w:val="24"/>
        </w:rPr>
        <w:t>r</w:t>
      </w:r>
      <w:r>
        <w:rPr>
          <w:rFonts w:ascii="Georgia" w:eastAsia="Georgia" w:hAnsi="Georgia" w:cs="Georgia"/>
          <w:spacing w:val="-1"/>
          <w:sz w:val="24"/>
          <w:szCs w:val="24"/>
        </w:rPr>
        <w:t>c</w:t>
      </w:r>
      <w:r>
        <w:rPr>
          <w:rFonts w:ascii="Georgia" w:eastAsia="Georgia" w:hAnsi="Georgia" w:cs="Georgia"/>
          <w:sz w:val="24"/>
          <w:szCs w:val="24"/>
        </w:rPr>
        <w:t>h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pacing w:val="-1"/>
          <w:sz w:val="24"/>
          <w:szCs w:val="24"/>
        </w:rPr>
        <w:t>ec</w:t>
      </w:r>
      <w:r>
        <w:rPr>
          <w:rFonts w:ascii="Georgia" w:eastAsia="Georgia" w:hAnsi="Georgia" w:cs="Georgia"/>
          <w:sz w:val="24"/>
          <w:szCs w:val="24"/>
        </w:rPr>
        <w:t>t</w:t>
      </w:r>
      <w:r>
        <w:rPr>
          <w:rFonts w:ascii="Georgia" w:eastAsia="Georgia" w:hAnsi="Georgia" w:cs="Georgia"/>
          <w:spacing w:val="3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z w:val="24"/>
          <w:szCs w:val="24"/>
        </w:rPr>
        <w:t>o</w:t>
      </w:r>
      <w:r>
        <w:rPr>
          <w:rFonts w:ascii="Georgia" w:eastAsia="Georgia" w:hAnsi="Georgia" w:cs="Georgia"/>
          <w:spacing w:val="-2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1"/>
          <w:sz w:val="24"/>
          <w:szCs w:val="24"/>
        </w:rPr>
        <w:t>ut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pacing w:val="1"/>
          <w:sz w:val="24"/>
          <w:szCs w:val="24"/>
        </w:rPr>
        <w:t>l</w:t>
      </w:r>
      <w:r>
        <w:rPr>
          <w:rFonts w:ascii="Georgia" w:eastAsia="Georgia" w:hAnsi="Georgia" w:cs="Georgia"/>
          <w:spacing w:val="-1"/>
          <w:sz w:val="24"/>
          <w:szCs w:val="24"/>
        </w:rPr>
        <w:t>iz</w:t>
      </w:r>
      <w:r>
        <w:rPr>
          <w:rFonts w:ascii="Georgia" w:eastAsia="Georgia" w:hAnsi="Georgia" w:cs="Georgia"/>
          <w:sz w:val="24"/>
          <w:szCs w:val="24"/>
        </w:rPr>
        <w:t>e</w:t>
      </w:r>
      <w:r>
        <w:rPr>
          <w:rFonts w:ascii="Georgia" w:eastAsia="Georgia" w:hAnsi="Georgia" w:cs="Georgia"/>
          <w:spacing w:val="-3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my</w:t>
      </w:r>
      <w:r>
        <w:rPr>
          <w:rFonts w:ascii="Georgia" w:eastAsia="Georgia" w:hAnsi="Georgia" w:cs="Georgia"/>
          <w:spacing w:val="1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skil</w:t>
      </w:r>
      <w:r>
        <w:rPr>
          <w:rFonts w:ascii="Georgia" w:eastAsia="Georgia" w:hAnsi="Georgia" w:cs="Georgia"/>
          <w:spacing w:val="1"/>
          <w:sz w:val="24"/>
          <w:szCs w:val="24"/>
        </w:rPr>
        <w:t>l</w:t>
      </w:r>
      <w:r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pacing w:val="-10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z w:val="24"/>
          <w:szCs w:val="24"/>
        </w:rPr>
        <w:t>nd</w:t>
      </w:r>
      <w:r>
        <w:rPr>
          <w:rFonts w:ascii="Georgia" w:eastAsia="Georgia" w:hAnsi="Georgia" w:cs="Georgia"/>
          <w:spacing w:val="1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z w:val="24"/>
          <w:szCs w:val="24"/>
        </w:rPr>
        <w:t>b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pacing w:val="1"/>
          <w:sz w:val="24"/>
          <w:szCs w:val="24"/>
        </w:rPr>
        <w:t>l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pacing w:val="-1"/>
          <w:sz w:val="24"/>
          <w:szCs w:val="24"/>
        </w:rPr>
        <w:t>ie</w:t>
      </w:r>
      <w:r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pacing w:val="-3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z w:val="24"/>
          <w:szCs w:val="24"/>
        </w:rPr>
        <w:t xml:space="preserve">n 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z w:val="24"/>
          <w:szCs w:val="24"/>
        </w:rPr>
        <w:t>n organ</w:t>
      </w:r>
      <w:r>
        <w:rPr>
          <w:rFonts w:ascii="Georgia" w:eastAsia="Georgia" w:hAnsi="Georgia" w:cs="Georgia"/>
          <w:spacing w:val="-1"/>
          <w:sz w:val="24"/>
          <w:szCs w:val="24"/>
        </w:rPr>
        <w:t>iza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z w:val="24"/>
          <w:szCs w:val="24"/>
        </w:rPr>
        <w:t>on</w:t>
      </w:r>
      <w:r>
        <w:rPr>
          <w:rFonts w:ascii="Georgia" w:eastAsia="Georgia" w:hAnsi="Georgia" w:cs="Georgia"/>
          <w:spacing w:val="2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z w:val="24"/>
          <w:szCs w:val="24"/>
        </w:rPr>
        <w:t>h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z w:val="24"/>
          <w:szCs w:val="24"/>
        </w:rPr>
        <w:t>t</w:t>
      </w:r>
      <w:r>
        <w:rPr>
          <w:rFonts w:ascii="Georgia" w:eastAsia="Georgia" w:hAnsi="Georgia" w:cs="Georgia"/>
          <w:spacing w:val="-2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pro</w:t>
      </w:r>
      <w:r>
        <w:rPr>
          <w:rFonts w:ascii="Georgia" w:eastAsia="Georgia" w:hAnsi="Georgia" w:cs="Georgia"/>
          <w:spacing w:val="1"/>
          <w:sz w:val="24"/>
          <w:szCs w:val="24"/>
        </w:rPr>
        <w:t>v</w:t>
      </w:r>
      <w:r>
        <w:rPr>
          <w:rFonts w:ascii="Georgia" w:eastAsia="Georgia" w:hAnsi="Georgia" w:cs="Georgia"/>
          <w:spacing w:val="-1"/>
          <w:sz w:val="24"/>
          <w:szCs w:val="24"/>
        </w:rPr>
        <w:t>ide</w:t>
      </w:r>
      <w:r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pacing w:val="-1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me</w:t>
      </w:r>
      <w:r>
        <w:rPr>
          <w:rFonts w:ascii="Georgia" w:eastAsia="Georgia" w:hAnsi="Georgia" w:cs="Georgia"/>
          <w:spacing w:val="1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w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z w:val="24"/>
          <w:szCs w:val="24"/>
        </w:rPr>
        <w:t>h</w:t>
      </w:r>
      <w:r>
        <w:rPr>
          <w:rFonts w:ascii="Georgia" w:eastAsia="Georgia" w:hAnsi="Georgia" w:cs="Georgia"/>
          <w:spacing w:val="-1"/>
          <w:sz w:val="24"/>
          <w:szCs w:val="24"/>
        </w:rPr>
        <w:t xml:space="preserve"> ade</w:t>
      </w:r>
      <w:r>
        <w:rPr>
          <w:rFonts w:ascii="Georgia" w:eastAsia="Georgia" w:hAnsi="Georgia" w:cs="Georgia"/>
          <w:sz w:val="24"/>
          <w:szCs w:val="24"/>
        </w:rPr>
        <w:t>q</w:t>
      </w:r>
      <w:r>
        <w:rPr>
          <w:rFonts w:ascii="Georgia" w:eastAsia="Georgia" w:hAnsi="Georgia" w:cs="Georgia"/>
          <w:spacing w:val="1"/>
          <w:sz w:val="24"/>
          <w:szCs w:val="24"/>
        </w:rPr>
        <w:t>u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z w:val="24"/>
          <w:szCs w:val="24"/>
        </w:rPr>
        <w:t>e</w:t>
      </w:r>
      <w:r>
        <w:rPr>
          <w:rFonts w:ascii="Georgia" w:eastAsia="Georgia" w:hAnsi="Georgia" w:cs="Georgia"/>
          <w:spacing w:val="-3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z w:val="24"/>
          <w:szCs w:val="24"/>
        </w:rPr>
        <w:t>mb</w:t>
      </w:r>
      <w:r>
        <w:rPr>
          <w:rFonts w:ascii="Georgia" w:eastAsia="Georgia" w:hAnsi="Georgia" w:cs="Georgia"/>
          <w:spacing w:val="-1"/>
          <w:sz w:val="24"/>
          <w:szCs w:val="24"/>
        </w:rPr>
        <w:t>ie</w:t>
      </w:r>
      <w:r>
        <w:rPr>
          <w:rFonts w:ascii="Georgia" w:eastAsia="Georgia" w:hAnsi="Georgia" w:cs="Georgia"/>
          <w:sz w:val="24"/>
          <w:szCs w:val="24"/>
        </w:rPr>
        <w:t>n</w:t>
      </w:r>
      <w:r>
        <w:rPr>
          <w:rFonts w:ascii="Georgia" w:eastAsia="Georgia" w:hAnsi="Georgia" w:cs="Georgia"/>
          <w:spacing w:val="-1"/>
          <w:sz w:val="24"/>
          <w:szCs w:val="24"/>
        </w:rPr>
        <w:t>c</w:t>
      </w:r>
      <w:r>
        <w:rPr>
          <w:rFonts w:ascii="Georgia" w:eastAsia="Georgia" w:hAnsi="Georgia" w:cs="Georgia"/>
          <w:sz w:val="24"/>
          <w:szCs w:val="24"/>
        </w:rPr>
        <w:t>e</w:t>
      </w:r>
      <w:r>
        <w:rPr>
          <w:rFonts w:ascii="Georgia" w:eastAsia="Georgia" w:hAnsi="Georgia" w:cs="Georgia"/>
          <w:spacing w:val="4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z w:val="24"/>
          <w:szCs w:val="24"/>
        </w:rPr>
        <w:t>o</w:t>
      </w:r>
      <w:r>
        <w:rPr>
          <w:rFonts w:ascii="Georgia" w:eastAsia="Georgia" w:hAnsi="Georgia" w:cs="Georgia"/>
          <w:spacing w:val="-2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pacing w:val="-1"/>
          <w:sz w:val="24"/>
          <w:szCs w:val="24"/>
        </w:rPr>
        <w:t>ha</w:t>
      </w:r>
      <w:r>
        <w:rPr>
          <w:rFonts w:ascii="Georgia" w:eastAsia="Georgia" w:hAnsi="Georgia" w:cs="Georgia"/>
          <w:sz w:val="24"/>
          <w:szCs w:val="24"/>
        </w:rPr>
        <w:t>rp</w:t>
      </w:r>
      <w:r>
        <w:rPr>
          <w:rFonts w:ascii="Georgia" w:eastAsia="Georgia" w:hAnsi="Georgia" w:cs="Georgia"/>
          <w:spacing w:val="-1"/>
          <w:sz w:val="24"/>
          <w:szCs w:val="24"/>
        </w:rPr>
        <w:t>e</w:t>
      </w:r>
      <w:r>
        <w:rPr>
          <w:rFonts w:ascii="Georgia" w:eastAsia="Georgia" w:hAnsi="Georgia" w:cs="Georgia"/>
          <w:sz w:val="24"/>
          <w:szCs w:val="24"/>
        </w:rPr>
        <w:t xml:space="preserve">n </w:t>
      </w:r>
      <w:r>
        <w:rPr>
          <w:rFonts w:ascii="Georgia" w:eastAsia="Georgia" w:hAnsi="Georgia" w:cs="Georgia"/>
          <w:spacing w:val="-1"/>
          <w:sz w:val="24"/>
          <w:szCs w:val="24"/>
        </w:rPr>
        <w:t>m</w:t>
      </w:r>
      <w:r>
        <w:rPr>
          <w:rFonts w:ascii="Georgia" w:eastAsia="Georgia" w:hAnsi="Georgia" w:cs="Georgia"/>
          <w:sz w:val="24"/>
          <w:szCs w:val="24"/>
        </w:rPr>
        <w:t>y</w:t>
      </w:r>
      <w:r>
        <w:rPr>
          <w:rFonts w:ascii="Georgia" w:eastAsia="Georgia" w:hAnsi="Georgia" w:cs="Georgia"/>
          <w:spacing w:val="1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skil</w:t>
      </w:r>
      <w:r>
        <w:rPr>
          <w:rFonts w:ascii="Georgia" w:eastAsia="Georgia" w:hAnsi="Georgia" w:cs="Georgia"/>
          <w:spacing w:val="1"/>
          <w:sz w:val="24"/>
          <w:szCs w:val="24"/>
        </w:rPr>
        <w:t>l</w:t>
      </w:r>
      <w:r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pacing w:val="-8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-1"/>
          <w:sz w:val="24"/>
          <w:szCs w:val="24"/>
        </w:rPr>
        <w:t>a</w:t>
      </w:r>
      <w:r>
        <w:rPr>
          <w:rFonts w:ascii="Georgia" w:eastAsia="Georgia" w:hAnsi="Georgia" w:cs="Georgia"/>
          <w:sz w:val="24"/>
          <w:szCs w:val="24"/>
        </w:rPr>
        <w:t>nd</w:t>
      </w:r>
      <w:r>
        <w:rPr>
          <w:rFonts w:ascii="Georgia" w:eastAsia="Georgia" w:hAnsi="Georgia" w:cs="Georgia"/>
          <w:spacing w:val="-1"/>
          <w:sz w:val="24"/>
          <w:szCs w:val="24"/>
        </w:rPr>
        <w:t xml:space="preserve"> ex</w:t>
      </w:r>
      <w:r>
        <w:rPr>
          <w:rFonts w:ascii="Georgia" w:eastAsia="Georgia" w:hAnsi="Georgia" w:cs="Georgia"/>
          <w:sz w:val="24"/>
          <w:szCs w:val="24"/>
        </w:rPr>
        <w:t xml:space="preserve">plore 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z w:val="24"/>
          <w:szCs w:val="24"/>
        </w:rPr>
        <w:t>he</w:t>
      </w:r>
      <w:r>
        <w:rPr>
          <w:rFonts w:ascii="Georgia" w:eastAsia="Georgia" w:hAnsi="Georgia" w:cs="Georgia"/>
          <w:spacing w:val="-1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lim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pacing w:val="1"/>
          <w:sz w:val="24"/>
          <w:szCs w:val="24"/>
        </w:rPr>
        <w:t>t</w:t>
      </w:r>
      <w:r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pacing w:val="-3"/>
          <w:sz w:val="24"/>
          <w:szCs w:val="24"/>
        </w:rPr>
        <w:t xml:space="preserve"> </w:t>
      </w:r>
      <w:r>
        <w:rPr>
          <w:rFonts w:ascii="Georgia" w:eastAsia="Georgia" w:hAnsi="Georgia" w:cs="Georgia"/>
          <w:sz w:val="24"/>
          <w:szCs w:val="24"/>
        </w:rPr>
        <w:t>of</w:t>
      </w:r>
      <w:r>
        <w:rPr>
          <w:rFonts w:ascii="Georgia" w:eastAsia="Georgia" w:hAnsi="Georgia" w:cs="Georgia"/>
          <w:spacing w:val="-2"/>
          <w:sz w:val="24"/>
          <w:szCs w:val="24"/>
        </w:rPr>
        <w:t xml:space="preserve"> </w:t>
      </w:r>
      <w:r>
        <w:rPr>
          <w:rFonts w:ascii="Georgia" w:eastAsia="Georgia" w:hAnsi="Georgia" w:cs="Georgia"/>
          <w:spacing w:val="-1"/>
          <w:sz w:val="24"/>
          <w:szCs w:val="24"/>
        </w:rPr>
        <w:t>de</w:t>
      </w:r>
      <w:r>
        <w:rPr>
          <w:rFonts w:ascii="Georgia" w:eastAsia="Georgia" w:hAnsi="Georgia" w:cs="Georgia"/>
          <w:sz w:val="24"/>
          <w:szCs w:val="24"/>
        </w:rPr>
        <w:t>s</w:t>
      </w:r>
      <w:r>
        <w:rPr>
          <w:rFonts w:ascii="Georgia" w:eastAsia="Georgia" w:hAnsi="Georgia" w:cs="Georgia"/>
          <w:spacing w:val="-1"/>
          <w:sz w:val="24"/>
          <w:szCs w:val="24"/>
        </w:rPr>
        <w:t>i</w:t>
      </w:r>
      <w:r>
        <w:rPr>
          <w:rFonts w:ascii="Georgia" w:eastAsia="Georgia" w:hAnsi="Georgia" w:cs="Georgia"/>
          <w:sz w:val="24"/>
          <w:szCs w:val="24"/>
        </w:rPr>
        <w:t>g</w:t>
      </w:r>
      <w:r>
        <w:rPr>
          <w:rFonts w:ascii="Georgia" w:eastAsia="Georgia" w:hAnsi="Georgia" w:cs="Georgia"/>
          <w:spacing w:val="1"/>
          <w:sz w:val="24"/>
          <w:szCs w:val="24"/>
        </w:rPr>
        <w:t>n</w:t>
      </w:r>
      <w:r>
        <w:rPr>
          <w:rFonts w:ascii="Georgia" w:eastAsia="Georgia" w:hAnsi="Georgia" w:cs="Georgia"/>
          <w:sz w:val="24"/>
          <w:szCs w:val="24"/>
        </w:rPr>
        <w:t>.</w:t>
      </w:r>
    </w:p>
    <w:p w:rsidR="006E40E0" w:rsidRDefault="00E654CE">
      <w:pPr>
        <w:spacing w:before="96"/>
        <w:ind w:left="264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Pro</w:t>
      </w:r>
      <w:r>
        <w:rPr>
          <w:rFonts w:ascii="Verdana" w:eastAsia="Verdana" w:hAnsi="Verdana" w:cs="Verdana"/>
          <w:b/>
          <w:color w:val="2B495E"/>
          <w:spacing w:val="-2"/>
          <w:sz w:val="28"/>
          <w:szCs w:val="28"/>
          <w:u w:val="thick" w:color="2B495E"/>
        </w:rPr>
        <w:t>f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es</w:t>
      </w:r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>s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i</w:t>
      </w:r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>o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n</w:t>
      </w:r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>a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l</w:t>
      </w:r>
      <w:r>
        <w:rPr>
          <w:rFonts w:ascii="Verdana" w:eastAsia="Verdana" w:hAnsi="Verdana" w:cs="Verdana"/>
          <w:b/>
          <w:color w:val="2B495E"/>
          <w:spacing w:val="-4"/>
          <w:sz w:val="28"/>
          <w:szCs w:val="28"/>
          <w:u w:val="thick" w:color="2B495E"/>
        </w:rPr>
        <w:t xml:space="preserve"> 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Experi</w:t>
      </w:r>
      <w:r>
        <w:rPr>
          <w:rFonts w:ascii="Verdana" w:eastAsia="Verdana" w:hAnsi="Verdana" w:cs="Verdana"/>
          <w:b/>
          <w:color w:val="2B495E"/>
          <w:spacing w:val="1"/>
          <w:sz w:val="28"/>
          <w:szCs w:val="28"/>
          <w:u w:val="thick" w:color="2B495E"/>
        </w:rPr>
        <w:t>e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nce</w:t>
      </w:r>
    </w:p>
    <w:p w:rsidR="006E40E0" w:rsidRDefault="006E40E0">
      <w:pPr>
        <w:spacing w:before="10" w:line="100" w:lineRule="exact"/>
        <w:rPr>
          <w:sz w:val="11"/>
          <w:szCs w:val="11"/>
        </w:rPr>
      </w:pPr>
    </w:p>
    <w:p w:rsidR="006E40E0" w:rsidRDefault="00E654CE">
      <w:pPr>
        <w:spacing w:line="280" w:lineRule="exact"/>
        <w:ind w:left="809" w:right="3677" w:hanging="425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sz w:val="24"/>
          <w:szCs w:val="24"/>
        </w:rPr>
        <w:t>L</w:t>
      </w:r>
      <w:r>
        <w:rPr>
          <w:rFonts w:ascii="Verdana" w:eastAsia="Verdana" w:hAnsi="Verdana" w:cs="Verdana"/>
          <w:sz w:val="24"/>
          <w:szCs w:val="24"/>
        </w:rPr>
        <w:t>ars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n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&amp; </w:t>
      </w:r>
      <w:r>
        <w:rPr>
          <w:rFonts w:ascii="Verdana" w:eastAsia="Verdana" w:hAnsi="Verdana" w:cs="Verdana"/>
          <w:spacing w:val="-25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sz w:val="24"/>
          <w:szCs w:val="24"/>
        </w:rPr>
        <w:t>ub</w:t>
      </w:r>
      <w:r>
        <w:rPr>
          <w:rFonts w:ascii="Verdana" w:eastAsia="Verdana" w:hAnsi="Verdana" w:cs="Verdana"/>
          <w:sz w:val="24"/>
          <w:szCs w:val="24"/>
        </w:rPr>
        <w:t>ro</w:t>
      </w:r>
      <w:r>
        <w:rPr>
          <w:rFonts w:ascii="Verdana" w:eastAsia="Verdana" w:hAnsi="Verdana" w:cs="Verdana"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Co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ruc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ion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d ,</w:t>
      </w:r>
      <w:r>
        <w:rPr>
          <w:rFonts w:ascii="Verdana" w:eastAsia="Verdana" w:hAnsi="Verdana" w:cs="Verdana"/>
          <w:spacing w:val="2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pacing w:val="-1"/>
          <w:sz w:val="24"/>
          <w:szCs w:val="24"/>
        </w:rPr>
        <w:t>Andh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ri</w:t>
      </w:r>
      <w:proofErr w:type="spellEnd"/>
      <w:r>
        <w:rPr>
          <w:rFonts w:ascii="Verdana" w:eastAsia="Verdana" w:hAnsi="Verdana" w:cs="Verdana"/>
          <w:sz w:val="24"/>
          <w:szCs w:val="24"/>
        </w:rPr>
        <w:t>,</w:t>
      </w:r>
      <w:r>
        <w:rPr>
          <w:rFonts w:ascii="Verdana" w:eastAsia="Verdana" w:hAnsi="Verdana" w:cs="Verdana"/>
          <w:spacing w:val="6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Mumb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i</w:t>
      </w:r>
      <w:r>
        <w:rPr>
          <w:rFonts w:ascii="Verdana" w:eastAsia="Verdana" w:hAnsi="Verdana" w:cs="Verdana"/>
          <w:sz w:val="24"/>
          <w:szCs w:val="24"/>
        </w:rPr>
        <w:t xml:space="preserve">. </w:t>
      </w:r>
      <w:r>
        <w:rPr>
          <w:rFonts w:ascii="Verdana" w:eastAsia="Verdana" w:hAnsi="Verdana" w:cs="Verdana"/>
          <w:spacing w:val="-1"/>
          <w:sz w:val="24"/>
          <w:szCs w:val="24"/>
        </w:rPr>
        <w:t>(</w:t>
      </w:r>
      <w:proofErr w:type="gramStart"/>
      <w:r>
        <w:rPr>
          <w:rFonts w:ascii="Verdana" w:eastAsia="Verdana" w:hAnsi="Verdana" w:cs="Verdana"/>
          <w:b/>
          <w:spacing w:val="1"/>
          <w:sz w:val="24"/>
          <w:szCs w:val="24"/>
        </w:rPr>
        <w:t>A</w:t>
      </w:r>
      <w:r>
        <w:rPr>
          <w:rFonts w:ascii="Verdana" w:eastAsia="Verdana" w:hAnsi="Verdana" w:cs="Verdana"/>
          <w:b/>
          <w:sz w:val="24"/>
          <w:szCs w:val="24"/>
        </w:rPr>
        <w:t>r</w:t>
      </w:r>
      <w:r>
        <w:rPr>
          <w:rFonts w:ascii="Verdana" w:eastAsia="Verdana" w:hAnsi="Verdana" w:cs="Verdana"/>
          <w:b/>
          <w:spacing w:val="1"/>
          <w:sz w:val="24"/>
          <w:szCs w:val="24"/>
        </w:rPr>
        <w:t>c</w:t>
      </w:r>
      <w:r>
        <w:rPr>
          <w:rFonts w:ascii="Verdana" w:eastAsia="Verdana" w:hAnsi="Verdana" w:cs="Verdana"/>
          <w:b/>
          <w:sz w:val="24"/>
          <w:szCs w:val="24"/>
        </w:rPr>
        <w:t>h</w:t>
      </w:r>
      <w:r>
        <w:rPr>
          <w:rFonts w:ascii="Verdana" w:eastAsia="Verdana" w:hAnsi="Verdana" w:cs="Verdana"/>
          <w:b/>
          <w:spacing w:val="-1"/>
          <w:sz w:val="24"/>
          <w:szCs w:val="24"/>
        </w:rPr>
        <w:t>i</w:t>
      </w:r>
      <w:r>
        <w:rPr>
          <w:rFonts w:ascii="Verdana" w:eastAsia="Verdana" w:hAnsi="Verdana" w:cs="Verdana"/>
          <w:b/>
          <w:spacing w:val="1"/>
          <w:sz w:val="24"/>
          <w:szCs w:val="24"/>
        </w:rPr>
        <w:t>t</w:t>
      </w:r>
      <w:r>
        <w:rPr>
          <w:rFonts w:ascii="Verdana" w:eastAsia="Verdana" w:hAnsi="Verdana" w:cs="Verdana"/>
          <w:b/>
          <w:spacing w:val="-1"/>
          <w:sz w:val="24"/>
          <w:szCs w:val="24"/>
        </w:rPr>
        <w:t>e</w:t>
      </w:r>
      <w:r>
        <w:rPr>
          <w:rFonts w:ascii="Verdana" w:eastAsia="Verdana" w:hAnsi="Verdana" w:cs="Verdana"/>
          <w:b/>
          <w:sz w:val="24"/>
          <w:szCs w:val="24"/>
        </w:rPr>
        <w:t>ct</w:t>
      </w:r>
      <w:r>
        <w:rPr>
          <w:rFonts w:ascii="Verdana" w:eastAsia="Verdana" w:hAnsi="Verdana" w:cs="Verdana"/>
          <w:b/>
          <w:spacing w:val="5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z w:val="24"/>
          <w:szCs w:val="24"/>
        </w:rPr>
        <w:t>:</w:t>
      </w:r>
      <w:proofErr w:type="gramEnd"/>
      <w:r>
        <w:rPr>
          <w:rFonts w:ascii="Verdana" w:eastAsia="Verdana" w:hAnsi="Verdana" w:cs="Verdana"/>
          <w:b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Ju</w:t>
      </w:r>
      <w:r>
        <w:rPr>
          <w:rFonts w:ascii="Verdana" w:eastAsia="Verdana" w:hAnsi="Verdana" w:cs="Verdana"/>
          <w:sz w:val="24"/>
          <w:szCs w:val="24"/>
        </w:rPr>
        <w:t>l</w:t>
      </w:r>
      <w:r>
        <w:rPr>
          <w:rFonts w:ascii="Verdana" w:eastAsia="Verdana" w:hAnsi="Verdana" w:cs="Verdana"/>
          <w:spacing w:val="-23"/>
          <w:sz w:val="24"/>
          <w:szCs w:val="24"/>
        </w:rPr>
        <w:t>y</w:t>
      </w:r>
      <w:r>
        <w:rPr>
          <w:rFonts w:ascii="Verdana" w:eastAsia="Verdana" w:hAnsi="Verdana" w:cs="Verdana"/>
          <w:sz w:val="24"/>
          <w:szCs w:val="24"/>
        </w:rPr>
        <w:t>,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sz w:val="24"/>
          <w:szCs w:val="24"/>
        </w:rPr>
        <w:t>201</w:t>
      </w:r>
      <w:r>
        <w:rPr>
          <w:rFonts w:ascii="Verdana" w:eastAsia="Verdana" w:hAnsi="Verdana" w:cs="Verdana"/>
          <w:sz w:val="24"/>
          <w:szCs w:val="24"/>
        </w:rPr>
        <w:t xml:space="preserve">1 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 xml:space="preserve">o </w:t>
      </w:r>
      <w:r>
        <w:rPr>
          <w:rFonts w:ascii="Verdana" w:eastAsia="Verdana" w:hAnsi="Verdana" w:cs="Verdana"/>
          <w:spacing w:val="-1"/>
          <w:sz w:val="24"/>
          <w:szCs w:val="24"/>
        </w:rPr>
        <w:t>D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cem</w:t>
      </w:r>
      <w:r>
        <w:rPr>
          <w:rFonts w:ascii="Verdana" w:eastAsia="Verdana" w:hAnsi="Verdana" w:cs="Verdana"/>
          <w:spacing w:val="-1"/>
          <w:sz w:val="24"/>
          <w:szCs w:val="24"/>
        </w:rPr>
        <w:t>b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pacing w:val="-33"/>
          <w:sz w:val="24"/>
          <w:szCs w:val="24"/>
        </w:rPr>
        <w:t>r</w:t>
      </w:r>
      <w:r>
        <w:rPr>
          <w:rFonts w:ascii="Verdana" w:eastAsia="Verdana" w:hAnsi="Verdana" w:cs="Verdana"/>
          <w:sz w:val="24"/>
          <w:szCs w:val="24"/>
        </w:rPr>
        <w:t>,</w:t>
      </w:r>
      <w:r>
        <w:rPr>
          <w:rFonts w:ascii="Verdana" w:eastAsia="Verdana" w:hAnsi="Verdana" w:cs="Verdana"/>
          <w:spacing w:val="-4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sz w:val="24"/>
          <w:szCs w:val="24"/>
        </w:rPr>
        <w:t>2014</w:t>
      </w:r>
      <w:r>
        <w:rPr>
          <w:rFonts w:ascii="Verdana" w:eastAsia="Verdana" w:hAnsi="Verdana" w:cs="Verdana"/>
          <w:spacing w:val="-1"/>
          <w:sz w:val="24"/>
          <w:szCs w:val="24"/>
        </w:rPr>
        <w:t>)</w:t>
      </w:r>
      <w:r>
        <w:rPr>
          <w:rFonts w:ascii="Verdana" w:eastAsia="Verdana" w:hAnsi="Verdana" w:cs="Verdana"/>
          <w:sz w:val="24"/>
          <w:szCs w:val="24"/>
        </w:rPr>
        <w:t>.</w:t>
      </w:r>
    </w:p>
    <w:p w:rsidR="006E40E0" w:rsidRDefault="006E40E0">
      <w:pPr>
        <w:spacing w:before="8" w:line="280" w:lineRule="exact"/>
        <w:rPr>
          <w:sz w:val="28"/>
          <w:szCs w:val="28"/>
        </w:rPr>
      </w:pPr>
    </w:p>
    <w:p w:rsidR="006E40E0" w:rsidRDefault="00E654CE">
      <w:pPr>
        <w:spacing w:line="280" w:lineRule="exact"/>
        <w:ind w:left="809" w:right="2633" w:hanging="425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Pr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sen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ly</w:t>
      </w:r>
      <w:proofErr w:type="gramEnd"/>
      <w:r>
        <w:rPr>
          <w:rFonts w:ascii="Verdana" w:eastAsia="Verdana" w:hAnsi="Verdana" w:cs="Verdana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sz w:val="24"/>
          <w:szCs w:val="24"/>
        </w:rPr>
        <w:t>mp</w:t>
      </w:r>
      <w:r>
        <w:rPr>
          <w:rFonts w:ascii="Verdana" w:eastAsia="Verdana" w:hAnsi="Verdana" w:cs="Verdana"/>
          <w:sz w:val="24"/>
          <w:szCs w:val="24"/>
        </w:rPr>
        <w:t>l</w:t>
      </w:r>
      <w:r>
        <w:rPr>
          <w:rFonts w:ascii="Verdana" w:eastAsia="Verdana" w:hAnsi="Verdana" w:cs="Verdana"/>
          <w:spacing w:val="-3"/>
          <w:sz w:val="24"/>
          <w:szCs w:val="24"/>
        </w:rPr>
        <w:t>oy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d wi</w:t>
      </w:r>
      <w:r>
        <w:rPr>
          <w:rFonts w:ascii="Verdana" w:eastAsia="Verdana" w:hAnsi="Verdana" w:cs="Verdana"/>
          <w:spacing w:val="-2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h</w:t>
      </w:r>
      <w:r>
        <w:rPr>
          <w:rFonts w:ascii="Verdana" w:eastAsia="Verdana" w:hAnsi="Verdana" w:cs="Verdana"/>
          <w:spacing w:val="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Da</w:t>
      </w:r>
      <w:r>
        <w:rPr>
          <w:rFonts w:ascii="Verdana" w:eastAsia="Verdana" w:hAnsi="Verdana" w:cs="Verdana"/>
          <w:spacing w:val="-1"/>
          <w:sz w:val="24"/>
          <w:szCs w:val="24"/>
        </w:rPr>
        <w:t>r</w:t>
      </w:r>
      <w:r>
        <w:rPr>
          <w:rFonts w:ascii="Verdana" w:eastAsia="Verdana" w:hAnsi="Verdana" w:cs="Verdana"/>
          <w:spacing w:val="-6"/>
          <w:sz w:val="24"/>
          <w:szCs w:val="24"/>
        </w:rPr>
        <w:t>-</w:t>
      </w:r>
      <w:r>
        <w:rPr>
          <w:rFonts w:ascii="Verdana" w:eastAsia="Verdana" w:hAnsi="Verdana" w:cs="Verdana"/>
          <w:spacing w:val="-1"/>
          <w:sz w:val="24"/>
          <w:szCs w:val="24"/>
        </w:rPr>
        <w:t>Al-</w:t>
      </w:r>
      <w:proofErr w:type="spellStart"/>
      <w:r>
        <w:rPr>
          <w:rFonts w:ascii="Verdana" w:eastAsia="Verdana" w:hAnsi="Verdana" w:cs="Verdana"/>
          <w:sz w:val="24"/>
          <w:szCs w:val="24"/>
        </w:rPr>
        <w:t>Ha</w:t>
      </w:r>
      <w:r>
        <w:rPr>
          <w:rFonts w:ascii="Verdana" w:eastAsia="Verdana" w:hAnsi="Verdana" w:cs="Verdana"/>
          <w:spacing w:val="-1"/>
          <w:sz w:val="24"/>
          <w:szCs w:val="24"/>
        </w:rPr>
        <w:t>nd</w:t>
      </w:r>
      <w:r>
        <w:rPr>
          <w:rFonts w:ascii="Verdana" w:eastAsia="Verdana" w:hAnsi="Verdana" w:cs="Verdana"/>
          <w:sz w:val="24"/>
          <w:szCs w:val="24"/>
        </w:rPr>
        <w:t>as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h</w:t>
      </w:r>
      <w:proofErr w:type="spellEnd"/>
      <w:r>
        <w:rPr>
          <w:rFonts w:ascii="Verdana" w:eastAsia="Verdana" w:hAnsi="Verdana" w:cs="Verdana"/>
          <w:spacing w:val="1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sz w:val="24"/>
          <w:szCs w:val="24"/>
        </w:rPr>
        <w:t>u</w:t>
      </w:r>
      <w:r>
        <w:rPr>
          <w:rFonts w:ascii="Verdana" w:eastAsia="Verdana" w:hAnsi="Verdana" w:cs="Verdana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nt</w:t>
      </w:r>
      <w:r>
        <w:rPr>
          <w:rFonts w:ascii="Verdana" w:eastAsia="Verdana" w:hAnsi="Verdana" w:cs="Verdana"/>
          <w:sz w:val="24"/>
          <w:szCs w:val="24"/>
        </w:rPr>
        <w:t>s,</w:t>
      </w:r>
      <w:r>
        <w:rPr>
          <w:rFonts w:ascii="Verdana" w:eastAsia="Verdana" w:hAnsi="Verdana" w:cs="Verdana"/>
          <w:spacing w:val="6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P</w:t>
      </w:r>
      <w:r>
        <w:rPr>
          <w:rFonts w:ascii="Verdana" w:eastAsia="Verdana" w:hAnsi="Verdana" w:cs="Verdana"/>
          <w:spacing w:val="-1"/>
          <w:sz w:val="24"/>
          <w:szCs w:val="24"/>
        </w:rPr>
        <w:t>un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 xml:space="preserve">. </w:t>
      </w:r>
      <w:r>
        <w:rPr>
          <w:rFonts w:ascii="Verdana" w:eastAsia="Verdana" w:hAnsi="Verdana" w:cs="Verdana"/>
          <w:spacing w:val="-1"/>
          <w:sz w:val="24"/>
          <w:szCs w:val="24"/>
        </w:rPr>
        <w:t>(</w:t>
      </w:r>
      <w:proofErr w:type="gramStart"/>
      <w:r>
        <w:rPr>
          <w:rFonts w:ascii="Verdana" w:eastAsia="Verdana" w:hAnsi="Verdana" w:cs="Verdana"/>
          <w:b/>
          <w:spacing w:val="1"/>
          <w:sz w:val="24"/>
          <w:szCs w:val="24"/>
        </w:rPr>
        <w:t>A</w:t>
      </w:r>
      <w:r>
        <w:rPr>
          <w:rFonts w:ascii="Verdana" w:eastAsia="Verdana" w:hAnsi="Verdana" w:cs="Verdana"/>
          <w:b/>
          <w:sz w:val="24"/>
          <w:szCs w:val="24"/>
        </w:rPr>
        <w:t>r</w:t>
      </w:r>
      <w:r>
        <w:rPr>
          <w:rFonts w:ascii="Verdana" w:eastAsia="Verdana" w:hAnsi="Verdana" w:cs="Verdana"/>
          <w:b/>
          <w:spacing w:val="1"/>
          <w:sz w:val="24"/>
          <w:szCs w:val="24"/>
        </w:rPr>
        <w:t>c</w:t>
      </w:r>
      <w:r>
        <w:rPr>
          <w:rFonts w:ascii="Verdana" w:eastAsia="Verdana" w:hAnsi="Verdana" w:cs="Verdana"/>
          <w:b/>
          <w:sz w:val="24"/>
          <w:szCs w:val="24"/>
        </w:rPr>
        <w:t>h</w:t>
      </w:r>
      <w:r>
        <w:rPr>
          <w:rFonts w:ascii="Verdana" w:eastAsia="Verdana" w:hAnsi="Verdana" w:cs="Verdana"/>
          <w:b/>
          <w:spacing w:val="-1"/>
          <w:sz w:val="24"/>
          <w:szCs w:val="24"/>
        </w:rPr>
        <w:t>i</w:t>
      </w:r>
      <w:r>
        <w:rPr>
          <w:rFonts w:ascii="Verdana" w:eastAsia="Verdana" w:hAnsi="Verdana" w:cs="Verdana"/>
          <w:b/>
          <w:spacing w:val="1"/>
          <w:sz w:val="24"/>
          <w:szCs w:val="24"/>
        </w:rPr>
        <w:t>t</w:t>
      </w:r>
      <w:r>
        <w:rPr>
          <w:rFonts w:ascii="Verdana" w:eastAsia="Verdana" w:hAnsi="Verdana" w:cs="Verdana"/>
          <w:b/>
          <w:spacing w:val="-1"/>
          <w:sz w:val="24"/>
          <w:szCs w:val="24"/>
        </w:rPr>
        <w:t>e</w:t>
      </w:r>
      <w:r>
        <w:rPr>
          <w:rFonts w:ascii="Verdana" w:eastAsia="Verdana" w:hAnsi="Verdana" w:cs="Verdana"/>
          <w:b/>
          <w:sz w:val="24"/>
          <w:szCs w:val="24"/>
        </w:rPr>
        <w:t>ct</w:t>
      </w:r>
      <w:r>
        <w:rPr>
          <w:rFonts w:ascii="Verdana" w:eastAsia="Verdana" w:hAnsi="Verdana" w:cs="Verdana"/>
          <w:b/>
          <w:spacing w:val="5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z w:val="24"/>
          <w:szCs w:val="24"/>
        </w:rPr>
        <w:t>:</w:t>
      </w:r>
      <w:proofErr w:type="gramEnd"/>
      <w:r>
        <w:rPr>
          <w:rFonts w:ascii="Verdana" w:eastAsia="Verdana" w:hAnsi="Verdana" w:cs="Verdana"/>
          <w:b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Dec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sz w:val="24"/>
          <w:szCs w:val="24"/>
        </w:rPr>
        <w:t>mb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r</w:t>
      </w:r>
      <w:r>
        <w:rPr>
          <w:rFonts w:ascii="Verdana" w:eastAsia="Verdana" w:hAnsi="Verdana" w:cs="Verdana"/>
          <w:spacing w:val="-4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sz w:val="24"/>
          <w:szCs w:val="24"/>
        </w:rPr>
        <w:t>201</w:t>
      </w:r>
      <w:r>
        <w:rPr>
          <w:rFonts w:ascii="Verdana" w:eastAsia="Verdana" w:hAnsi="Verdana" w:cs="Verdana"/>
          <w:sz w:val="24"/>
          <w:szCs w:val="24"/>
        </w:rPr>
        <w:t>4</w:t>
      </w:r>
      <w:r>
        <w:rPr>
          <w:rFonts w:ascii="Verdana" w:eastAsia="Verdana" w:hAnsi="Verdana" w:cs="Verdana"/>
          <w:spacing w:val="82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sz w:val="24"/>
          <w:szCs w:val="24"/>
        </w:rPr>
        <w:t>l</w:t>
      </w:r>
      <w:r>
        <w:rPr>
          <w:rFonts w:ascii="Verdana" w:eastAsia="Verdana" w:hAnsi="Verdana" w:cs="Verdana"/>
          <w:sz w:val="24"/>
          <w:szCs w:val="24"/>
        </w:rPr>
        <w:t xml:space="preserve">l 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p</w:t>
      </w:r>
      <w:r>
        <w:rPr>
          <w:rFonts w:ascii="Verdana" w:eastAsia="Verdana" w:hAnsi="Verdana" w:cs="Verdana"/>
          <w:sz w:val="24"/>
          <w:szCs w:val="24"/>
        </w:rPr>
        <w:t>r</w:t>
      </w:r>
      <w:r>
        <w:rPr>
          <w:rFonts w:ascii="Verdana" w:eastAsia="Verdana" w:hAnsi="Verdana" w:cs="Verdana"/>
          <w:spacing w:val="2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sent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d</w:t>
      </w:r>
      <w:r>
        <w:rPr>
          <w:rFonts w:ascii="Verdana" w:eastAsia="Verdana" w:hAnsi="Verdana" w:cs="Verdana"/>
          <w:spacing w:val="-3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y</w:t>
      </w:r>
      <w:r>
        <w:rPr>
          <w:rFonts w:ascii="Verdana" w:eastAsia="Verdana" w:hAnsi="Verdana" w:cs="Verdana"/>
          <w:spacing w:val="-1"/>
          <w:sz w:val="24"/>
          <w:szCs w:val="24"/>
        </w:rPr>
        <w:t>).</w:t>
      </w:r>
    </w:p>
    <w:p w:rsidR="006E40E0" w:rsidRDefault="006E40E0">
      <w:pPr>
        <w:spacing w:before="12" w:line="260" w:lineRule="exact"/>
        <w:rPr>
          <w:sz w:val="26"/>
          <w:szCs w:val="26"/>
        </w:rPr>
      </w:pPr>
    </w:p>
    <w:p w:rsidR="006E40E0" w:rsidRDefault="00E654CE">
      <w:pPr>
        <w:ind w:left="384"/>
        <w:rPr>
          <w:rFonts w:ascii="Verdana" w:eastAsia="Verdana" w:hAnsi="Verdana" w:cs="Verdana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•  </w:t>
      </w:r>
      <w:r>
        <w:rPr>
          <w:rFonts w:ascii="Arial" w:eastAsia="Arial" w:hAnsi="Arial" w:cs="Arial"/>
          <w:spacing w:val="45"/>
          <w:sz w:val="24"/>
          <w:szCs w:val="24"/>
        </w:rPr>
        <w:t xml:space="preserve"> </w:t>
      </w:r>
      <w:proofErr w:type="gramStart"/>
      <w:r>
        <w:rPr>
          <w:rFonts w:ascii="Verdana" w:eastAsia="Verdana" w:hAnsi="Verdana" w:cs="Verdana"/>
          <w:sz w:val="24"/>
          <w:szCs w:val="24"/>
        </w:rPr>
        <w:t>Desig</w:t>
      </w:r>
      <w:r>
        <w:rPr>
          <w:rFonts w:ascii="Verdana" w:eastAsia="Verdana" w:hAnsi="Verdana" w:cs="Verdana"/>
          <w:spacing w:val="-2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ion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:</w:t>
      </w:r>
      <w:proofErr w:type="gramEnd"/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rch</w:t>
      </w:r>
      <w:r>
        <w:rPr>
          <w:rFonts w:ascii="Verdana" w:eastAsia="Verdana" w:hAnsi="Verdana" w:cs="Verdana"/>
          <w:spacing w:val="-1"/>
          <w:sz w:val="24"/>
          <w:szCs w:val="24"/>
        </w:rPr>
        <w:t>it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.</w:t>
      </w:r>
    </w:p>
    <w:p w:rsidR="006E40E0" w:rsidRDefault="006E40E0">
      <w:pPr>
        <w:spacing w:before="4" w:line="280" w:lineRule="exact"/>
        <w:rPr>
          <w:sz w:val="28"/>
          <w:szCs w:val="28"/>
        </w:rPr>
      </w:pP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r>
        <w:pict>
          <v:group id="_x0000_s1040" style="position:absolute;left:0;text-align:left;margin-left:18.8pt;margin-top:13.05pt;width:156pt;height:.8pt;z-index:-251658752;mso-position-horizontal-relative:page" coordorigin="376,261" coordsize="3120,16">
            <v:shape id="_x0000_s1046" style="position:absolute;left:384;top:269;width:192;height:0" coordorigin="384,269" coordsize="192,0" path="m384,269r192,e" filled="f" strokecolor="#c00000" strokeweight=".82pt">
              <v:path arrowok="t"/>
            </v:shape>
            <v:shape id="_x0000_s1045" style="position:absolute;left:576;top:269;width:473;height:0" coordorigin="576,269" coordsize="473,0" path="m576,269r473,e" filled="f" strokeweight=".82pt">
              <v:path arrowok="t"/>
            </v:shape>
            <v:shape id="_x0000_s1044" style="position:absolute;left:1049;top:269;width:187;height:0" coordorigin="1049,269" coordsize="187,0" path="m1049,269r187,e" filled="f" strokecolor="#c00000" strokeweight=".82pt">
              <v:path arrowok="t"/>
            </v:shape>
            <v:shape id="_x0000_s1043" style="position:absolute;left:1236;top:269;width:389;height:0" coordorigin="1236,269" coordsize="389,0" path="m1236,269r389,e" filled="f" strokeweight=".82pt">
              <v:path arrowok="t"/>
            </v:shape>
            <v:shape id="_x0000_s1042" style="position:absolute;left:1625;top:269;width:187;height:0" coordorigin="1625,269" coordsize="187,0" path="m1625,269r187,e" filled="f" strokecolor="#c00000" strokeweight=".82pt">
              <v:path arrowok="t"/>
            </v:shape>
            <v:shape id="_x0000_s1041" style="position:absolute;left:1812;top:269;width:1675;height:0" coordorigin="1812,269" coordsize="1675,0" path="m1812,269r1675,e" filled="f" strokeweight=".82pt">
              <v:path arrowok="t"/>
            </v:shape>
            <w10:wrap anchorx="page"/>
          </v:group>
        </w:pict>
      </w:r>
      <w:r>
        <w:rPr>
          <w:rFonts w:ascii="Georgia" w:eastAsia="Georgia" w:hAnsi="Georgia" w:cs="Georgia"/>
          <w:b/>
          <w:color w:val="C00000"/>
          <w:spacing w:val="1"/>
          <w:position w:val="-1"/>
          <w:sz w:val="24"/>
          <w:szCs w:val="24"/>
        </w:rPr>
        <w:t>R</w:t>
      </w:r>
      <w:r>
        <w:rPr>
          <w:rFonts w:ascii="Georgia" w:eastAsia="Georgia" w:hAnsi="Georgia" w:cs="Georgia"/>
          <w:color w:val="000000"/>
          <w:position w:val="-1"/>
          <w:sz w:val="24"/>
          <w:szCs w:val="24"/>
        </w:rPr>
        <w:t>o</w:t>
      </w:r>
      <w:r>
        <w:rPr>
          <w:rFonts w:ascii="Georgia" w:eastAsia="Georgia" w:hAnsi="Georgia" w:cs="Georgia"/>
          <w:color w:val="000000"/>
          <w:spacing w:val="1"/>
          <w:position w:val="-1"/>
          <w:sz w:val="24"/>
          <w:szCs w:val="24"/>
        </w:rPr>
        <w:t>l</w:t>
      </w:r>
      <w:r>
        <w:rPr>
          <w:rFonts w:ascii="Georgia" w:eastAsia="Georgia" w:hAnsi="Georgia" w:cs="Georgia"/>
          <w:color w:val="000000"/>
          <w:spacing w:val="-1"/>
          <w:position w:val="-1"/>
          <w:sz w:val="24"/>
          <w:szCs w:val="24"/>
        </w:rPr>
        <w:t>e</w:t>
      </w:r>
      <w:r>
        <w:rPr>
          <w:rFonts w:ascii="Georgia" w:eastAsia="Georgia" w:hAnsi="Georgia" w:cs="Georgia"/>
          <w:color w:val="000000"/>
          <w:position w:val="-1"/>
          <w:sz w:val="24"/>
          <w:szCs w:val="24"/>
        </w:rPr>
        <w:t>s</w:t>
      </w:r>
      <w:r>
        <w:rPr>
          <w:rFonts w:ascii="Georgia" w:eastAsia="Georgia" w:hAnsi="Georgia" w:cs="Georgia"/>
          <w:color w:val="000000"/>
          <w:spacing w:val="-2"/>
          <w:position w:val="-1"/>
          <w:sz w:val="24"/>
          <w:szCs w:val="24"/>
        </w:rPr>
        <w:t xml:space="preserve"> </w:t>
      </w:r>
      <w:proofErr w:type="gramStart"/>
      <w:r>
        <w:rPr>
          <w:rFonts w:ascii="Verdana" w:eastAsia="Verdana" w:hAnsi="Verdana" w:cs="Verdana"/>
          <w:b/>
          <w:color w:val="C00000"/>
          <w:spacing w:val="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color w:val="000000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color w:val="000000"/>
          <w:position w:val="-1"/>
          <w:sz w:val="24"/>
          <w:szCs w:val="24"/>
        </w:rPr>
        <w:t>d</w:t>
      </w:r>
      <w:proofErr w:type="gramEnd"/>
      <w:r>
        <w:rPr>
          <w:rFonts w:ascii="Verdana" w:eastAsia="Verdana" w:hAnsi="Verdana" w:cs="Verdana"/>
          <w:color w:val="000000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color w:val="C00000"/>
          <w:spacing w:val="-1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color w:val="000000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color w:val="000000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color w:val="000000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color w:val="000000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color w:val="000000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color w:val="000000"/>
          <w:spacing w:val="-1"/>
          <w:position w:val="-1"/>
          <w:sz w:val="24"/>
          <w:szCs w:val="24"/>
        </w:rPr>
        <w:t>ib</w:t>
      </w:r>
      <w:r>
        <w:rPr>
          <w:rFonts w:ascii="Verdana" w:eastAsia="Verdana" w:hAnsi="Verdana" w:cs="Verdana"/>
          <w:color w:val="000000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color w:val="000000"/>
          <w:spacing w:val="-2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color w:val="000000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color w:val="000000"/>
          <w:spacing w:val="-2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color w:val="000000"/>
          <w:position w:val="-1"/>
          <w:sz w:val="24"/>
          <w:szCs w:val="24"/>
        </w:rPr>
        <w:t>ies</w:t>
      </w:r>
    </w:p>
    <w:p w:rsidR="006E40E0" w:rsidRDefault="006E40E0">
      <w:pPr>
        <w:spacing w:before="17" w:line="260" w:lineRule="exact"/>
        <w:rPr>
          <w:sz w:val="26"/>
          <w:szCs w:val="26"/>
        </w:rPr>
      </w:pPr>
    </w:p>
    <w:p w:rsidR="006E40E0" w:rsidRDefault="00E654CE">
      <w:pPr>
        <w:spacing w:before="17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cep</w:t>
      </w:r>
      <w:r>
        <w:rPr>
          <w:rFonts w:ascii="Verdana" w:eastAsia="Verdana" w:hAnsi="Verdana" w:cs="Verdana"/>
          <w:spacing w:val="-1"/>
          <w:sz w:val="24"/>
          <w:szCs w:val="24"/>
        </w:rPr>
        <w:t>tu</w:t>
      </w:r>
      <w:r>
        <w:rPr>
          <w:rFonts w:ascii="Verdana" w:eastAsia="Verdana" w:hAnsi="Verdana" w:cs="Verdana"/>
          <w:sz w:val="24"/>
          <w:szCs w:val="24"/>
        </w:rPr>
        <w:t>al</w:t>
      </w:r>
      <w:proofErr w:type="gramEnd"/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d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sz w:val="24"/>
          <w:szCs w:val="24"/>
        </w:rPr>
        <w:t>ig</w:t>
      </w:r>
      <w:r>
        <w:rPr>
          <w:rFonts w:ascii="Verdana" w:eastAsia="Verdana" w:hAnsi="Verdana" w:cs="Verdana"/>
          <w:sz w:val="24"/>
          <w:szCs w:val="24"/>
        </w:rPr>
        <w:t>n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&amp;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d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pacing w:val="-3"/>
          <w:sz w:val="24"/>
          <w:szCs w:val="24"/>
        </w:rPr>
        <w:t>v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lop</w:t>
      </w:r>
      <w:r>
        <w:rPr>
          <w:rFonts w:ascii="Verdana" w:eastAsia="Verdana" w:hAnsi="Verdana" w:cs="Verdana"/>
          <w:spacing w:val="-2"/>
          <w:sz w:val="24"/>
          <w:szCs w:val="24"/>
        </w:rPr>
        <w:t>m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sz w:val="24"/>
          <w:szCs w:val="24"/>
        </w:rPr>
        <w:t>nt</w:t>
      </w:r>
      <w:r>
        <w:rPr>
          <w:rFonts w:ascii="Verdana" w:eastAsia="Verdana" w:hAnsi="Verdana" w:cs="Verdana"/>
          <w:sz w:val="24"/>
          <w:szCs w:val="24"/>
        </w:rPr>
        <w:t>,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3</w:t>
      </w:r>
      <w:r>
        <w:rPr>
          <w:rFonts w:ascii="Verdana" w:eastAsia="Verdana" w:hAnsi="Verdana" w:cs="Verdana"/>
          <w:sz w:val="24"/>
          <w:szCs w:val="24"/>
        </w:rPr>
        <w:t xml:space="preserve">D </w:t>
      </w:r>
      <w:r>
        <w:rPr>
          <w:rFonts w:ascii="Verdana" w:eastAsia="Verdana" w:hAnsi="Verdana" w:cs="Verdana"/>
          <w:spacing w:val="-1"/>
          <w:sz w:val="24"/>
          <w:szCs w:val="24"/>
        </w:rPr>
        <w:t>m</w:t>
      </w:r>
      <w:r>
        <w:rPr>
          <w:rFonts w:ascii="Verdana" w:eastAsia="Verdana" w:hAnsi="Verdana" w:cs="Verdana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sz w:val="24"/>
          <w:szCs w:val="24"/>
        </w:rPr>
        <w:t>d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sz w:val="24"/>
          <w:szCs w:val="24"/>
        </w:rPr>
        <w:t>ng</w:t>
      </w:r>
      <w:r>
        <w:rPr>
          <w:rFonts w:ascii="Verdana" w:eastAsia="Verdana" w:hAnsi="Verdana" w:cs="Verdana"/>
          <w:sz w:val="24"/>
          <w:szCs w:val="24"/>
        </w:rPr>
        <w:t>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cep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tu</w:t>
      </w:r>
      <w:r>
        <w:rPr>
          <w:rFonts w:ascii="Verdana" w:eastAsia="Verdana" w:hAnsi="Verdana" w:cs="Verdana"/>
          <w:position w:val="-1"/>
          <w:sz w:val="24"/>
          <w:szCs w:val="24"/>
        </w:rPr>
        <w:t>al</w:t>
      </w:r>
      <w:proofErr w:type="gramEnd"/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6"/>
          <w:position w:val="-1"/>
          <w:sz w:val="24"/>
          <w:szCs w:val="24"/>
        </w:rPr>
        <w:t>Z</w:t>
      </w:r>
      <w:r>
        <w:rPr>
          <w:rFonts w:ascii="Verdana" w:eastAsia="Verdana" w:hAnsi="Verdana" w:cs="Verdana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&amp;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ann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8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of s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it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bu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spacing w:val="9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o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4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position w:val="-1"/>
          <w:sz w:val="24"/>
          <w:szCs w:val="24"/>
        </w:rPr>
        <w:t>as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 p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s.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nd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rst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and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proofErr w:type="gramEnd"/>
      <w:r>
        <w:rPr>
          <w:rFonts w:ascii="Verdana" w:eastAsia="Verdana" w:hAnsi="Verdana" w:cs="Verdana"/>
          <w:spacing w:val="8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s 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-</w:t>
      </w:r>
      <w:proofErr w:type="spellStart"/>
      <w:r>
        <w:rPr>
          <w:rFonts w:ascii="Verdana" w:eastAsia="Verdana" w:hAnsi="Verdana" w:cs="Verdana"/>
          <w:position w:val="-1"/>
          <w:sz w:val="24"/>
          <w:szCs w:val="24"/>
        </w:rPr>
        <w:t>ordi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proofErr w:type="spellEnd"/>
      <w:r>
        <w:rPr>
          <w:rFonts w:ascii="Verdana" w:eastAsia="Verdana" w:hAnsi="Verdana" w:cs="Verdana"/>
          <w:spacing w:val="7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wi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se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>ces.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On</w:t>
      </w:r>
      <w:proofErr w:type="gramEnd"/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-</w:t>
      </w:r>
      <w:r>
        <w:rPr>
          <w:rFonts w:ascii="Verdana" w:eastAsia="Verdana" w:hAnsi="Verdana" w:cs="Verdana"/>
          <w:position w:val="-1"/>
          <w:sz w:val="24"/>
          <w:szCs w:val="24"/>
        </w:rPr>
        <w:t>ordi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ion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of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3"/>
          <w:position w:val="-1"/>
          <w:sz w:val="24"/>
          <w:szCs w:val="24"/>
        </w:rPr>
        <w:t>x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ut</w:t>
      </w:r>
      <w:r>
        <w:rPr>
          <w:rFonts w:ascii="Verdana" w:eastAsia="Verdana" w:hAnsi="Verdana" w:cs="Verdana"/>
          <w:position w:val="-1"/>
          <w:sz w:val="24"/>
          <w:szCs w:val="24"/>
        </w:rPr>
        <w:t>ion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of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ig</w:t>
      </w:r>
      <w:r>
        <w:rPr>
          <w:rFonts w:ascii="Verdana" w:eastAsia="Verdana" w:hAnsi="Verdana" w:cs="Verdana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wi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se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>ces.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Deta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>led</w:t>
      </w:r>
      <w:proofErr w:type="gramEnd"/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-4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awi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k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position w:val="-1"/>
          <w:sz w:val="24"/>
          <w:szCs w:val="24"/>
        </w:rPr>
        <w:t>,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nd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8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ient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qu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ri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s 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com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s.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B</w:t>
      </w:r>
      <w:r>
        <w:rPr>
          <w:rFonts w:ascii="Verdana" w:eastAsia="Verdana" w:hAnsi="Verdana" w:cs="Verdana"/>
          <w:position w:val="-1"/>
          <w:sz w:val="24"/>
          <w:szCs w:val="24"/>
        </w:rPr>
        <w:t>OQ</w:t>
      </w:r>
      <w:proofErr w:type="gramEnd"/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position w:val="-1"/>
          <w:sz w:val="24"/>
          <w:szCs w:val="24"/>
        </w:rPr>
        <w:t>y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is</w:t>
      </w:r>
      <w:r>
        <w:rPr>
          <w:rFonts w:ascii="Verdana" w:eastAsia="Verdana" w:hAnsi="Verdana" w:cs="Verdana"/>
          <w:spacing w:val="5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scri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pt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Design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B</w:t>
      </w:r>
      <w:r>
        <w:rPr>
          <w:rFonts w:ascii="Verdana" w:eastAsia="Verdana" w:hAnsi="Verdana" w:cs="Verdana"/>
          <w:position w:val="-1"/>
          <w:sz w:val="24"/>
          <w:szCs w:val="24"/>
        </w:rPr>
        <w:t>as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s </w:t>
      </w:r>
      <w:r>
        <w:rPr>
          <w:rFonts w:ascii="Verdana" w:eastAsia="Verdana" w:hAnsi="Verdana" w:cs="Verdana"/>
          <w:spacing w:val="-4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</w:rPr>
        <w:t>ort.</w:t>
      </w:r>
    </w:p>
    <w:p w:rsidR="006E40E0" w:rsidRDefault="006E40E0">
      <w:pPr>
        <w:spacing w:before="4" w:line="280" w:lineRule="exact"/>
        <w:rPr>
          <w:sz w:val="28"/>
          <w:szCs w:val="28"/>
        </w:rPr>
      </w:pPr>
    </w:p>
    <w:p w:rsidR="006E40E0" w:rsidRDefault="00E654CE">
      <w:pPr>
        <w:ind w:left="384"/>
        <w:rPr>
          <w:rFonts w:ascii="Verdana" w:eastAsia="Verdana" w:hAnsi="Verdana" w:cs="Verdana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</w:t>
      </w:r>
      <w:r>
        <w:rPr>
          <w:spacing w:val="21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sz w:val="24"/>
          <w:szCs w:val="24"/>
        </w:rPr>
        <w:t>l</w:t>
      </w:r>
      <w:r>
        <w:rPr>
          <w:rFonts w:ascii="Verdana" w:eastAsia="Verdana" w:hAnsi="Verdana" w:cs="Verdana"/>
          <w:sz w:val="24"/>
          <w:szCs w:val="24"/>
        </w:rPr>
        <w:t>y</w:t>
      </w:r>
      <w:r>
        <w:rPr>
          <w:rFonts w:ascii="Verdana" w:eastAsia="Verdana" w:hAnsi="Verdana" w:cs="Verdana"/>
          <w:spacing w:val="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w</w:t>
      </w:r>
      <w:r>
        <w:rPr>
          <w:rFonts w:ascii="Verdana" w:eastAsia="Verdana" w:hAnsi="Verdana" w:cs="Verdana"/>
          <w:spacing w:val="1"/>
          <w:sz w:val="24"/>
          <w:szCs w:val="24"/>
        </w:rPr>
        <w:t>o</w:t>
      </w:r>
      <w:r>
        <w:rPr>
          <w:rFonts w:ascii="Verdana" w:eastAsia="Verdana" w:hAnsi="Verdana" w:cs="Verdana"/>
          <w:sz w:val="24"/>
          <w:szCs w:val="24"/>
        </w:rPr>
        <w:t>r</w:t>
      </w:r>
      <w:r>
        <w:rPr>
          <w:rFonts w:ascii="Verdana" w:eastAsia="Verdana" w:hAnsi="Verdana" w:cs="Verdana"/>
          <w:spacing w:val="-2"/>
          <w:sz w:val="24"/>
          <w:szCs w:val="24"/>
        </w:rPr>
        <w:t>k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 xml:space="preserve">d </w:t>
      </w:r>
      <w:r>
        <w:rPr>
          <w:rFonts w:ascii="Verdana" w:eastAsia="Verdana" w:hAnsi="Verdana" w:cs="Verdana"/>
          <w:spacing w:val="-1"/>
          <w:sz w:val="24"/>
          <w:szCs w:val="24"/>
        </w:rPr>
        <w:t>p</w:t>
      </w:r>
      <w:r>
        <w:rPr>
          <w:rFonts w:ascii="Verdana" w:eastAsia="Verdana" w:hAnsi="Verdana" w:cs="Verdana"/>
          <w:sz w:val="24"/>
          <w:szCs w:val="24"/>
        </w:rPr>
        <w:t>art</w:t>
      </w:r>
      <w:r>
        <w:rPr>
          <w:rFonts w:ascii="Verdana" w:eastAsia="Verdana" w:hAnsi="Verdana" w:cs="Verdana"/>
          <w:spacing w:val="4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sz w:val="24"/>
          <w:szCs w:val="24"/>
        </w:rPr>
        <w:t>m</w:t>
      </w:r>
      <w:r>
        <w:rPr>
          <w:rFonts w:ascii="Verdana" w:eastAsia="Verdana" w:hAnsi="Verdana" w:cs="Verdana"/>
          <w:sz w:val="24"/>
          <w:szCs w:val="24"/>
        </w:rPr>
        <w:t>e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wi</w:t>
      </w:r>
      <w:r>
        <w:rPr>
          <w:rFonts w:ascii="Verdana" w:eastAsia="Verdana" w:hAnsi="Verdana" w:cs="Verdana"/>
          <w:spacing w:val="-2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h</w:t>
      </w:r>
      <w:r>
        <w:rPr>
          <w:rFonts w:ascii="Verdana" w:eastAsia="Verdana" w:hAnsi="Verdana" w:cs="Verdana"/>
          <w:spacing w:val="6"/>
          <w:sz w:val="24"/>
          <w:szCs w:val="24"/>
        </w:rPr>
        <w:t xml:space="preserve"> </w:t>
      </w:r>
      <w:proofErr w:type="spellStart"/>
      <w:proofErr w:type="gramStart"/>
      <w:r>
        <w:rPr>
          <w:rFonts w:ascii="Verdana" w:eastAsia="Verdana" w:hAnsi="Verdana" w:cs="Verdana"/>
          <w:spacing w:val="-4"/>
          <w:sz w:val="24"/>
          <w:szCs w:val="24"/>
          <w:u w:val="single" w:color="000000"/>
        </w:rPr>
        <w:t>R</w:t>
      </w:r>
      <w:r>
        <w:rPr>
          <w:rFonts w:ascii="Verdana" w:eastAsia="Verdana" w:hAnsi="Verdana" w:cs="Verdana"/>
          <w:sz w:val="24"/>
          <w:szCs w:val="24"/>
          <w:u w:val="single" w:color="000000"/>
        </w:rPr>
        <w:t>a</w:t>
      </w:r>
      <w:r>
        <w:rPr>
          <w:rFonts w:ascii="Verdana" w:eastAsia="Verdana" w:hAnsi="Verdana" w:cs="Verdana"/>
          <w:spacing w:val="-1"/>
          <w:sz w:val="24"/>
          <w:szCs w:val="24"/>
          <w:u w:val="single" w:color="000000"/>
        </w:rPr>
        <w:t>j</w:t>
      </w:r>
      <w:r>
        <w:rPr>
          <w:rFonts w:ascii="Verdana" w:eastAsia="Verdana" w:hAnsi="Verdana" w:cs="Verdana"/>
          <w:spacing w:val="1"/>
          <w:sz w:val="24"/>
          <w:szCs w:val="24"/>
          <w:u w:val="single" w:color="000000"/>
        </w:rPr>
        <w:t>e</w:t>
      </w:r>
      <w:r>
        <w:rPr>
          <w:rFonts w:ascii="Verdana" w:eastAsia="Verdana" w:hAnsi="Verdana" w:cs="Verdana"/>
          <w:spacing w:val="-1"/>
          <w:sz w:val="24"/>
          <w:szCs w:val="24"/>
          <w:u w:val="single" w:color="000000"/>
        </w:rPr>
        <w:t>nd</w:t>
      </w:r>
      <w:r>
        <w:rPr>
          <w:rFonts w:ascii="Verdana" w:eastAsia="Verdana" w:hAnsi="Verdana" w:cs="Verdana"/>
          <w:spacing w:val="-4"/>
          <w:sz w:val="24"/>
          <w:szCs w:val="24"/>
          <w:u w:val="single" w:color="000000"/>
        </w:rPr>
        <w:t>r</w:t>
      </w:r>
      <w:r>
        <w:rPr>
          <w:rFonts w:ascii="Verdana" w:eastAsia="Verdana" w:hAnsi="Verdana" w:cs="Verdana"/>
          <w:sz w:val="24"/>
          <w:szCs w:val="24"/>
          <w:u w:val="single" w:color="000000"/>
        </w:rPr>
        <w:t>an</w:t>
      </w:r>
      <w:proofErr w:type="spellEnd"/>
      <w:r>
        <w:rPr>
          <w:rFonts w:ascii="Verdana" w:eastAsia="Verdana" w:hAnsi="Verdana" w:cs="Verdana"/>
          <w:sz w:val="24"/>
          <w:szCs w:val="24"/>
          <w:u w:val="single" w:color="000000"/>
        </w:rPr>
        <w:t xml:space="preserve"> </w:t>
      </w:r>
      <w:r>
        <w:rPr>
          <w:rFonts w:ascii="Verdana" w:eastAsia="Verdana" w:hAnsi="Verdana" w:cs="Verdana"/>
          <w:spacing w:val="6"/>
          <w:sz w:val="24"/>
          <w:szCs w:val="24"/>
          <w:u w:val="single" w:color="000000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  <w:u w:val="single" w:color="000000"/>
        </w:rPr>
        <w:t>A</w:t>
      </w:r>
      <w:r>
        <w:rPr>
          <w:rFonts w:ascii="Verdana" w:eastAsia="Verdana" w:hAnsi="Verdana" w:cs="Verdana"/>
          <w:sz w:val="24"/>
          <w:szCs w:val="24"/>
          <w:u w:val="single" w:color="000000"/>
        </w:rPr>
        <w:t>ssoci</w:t>
      </w:r>
      <w:r>
        <w:rPr>
          <w:rFonts w:ascii="Verdana" w:eastAsia="Verdana" w:hAnsi="Verdana" w:cs="Verdana"/>
          <w:spacing w:val="-1"/>
          <w:sz w:val="24"/>
          <w:szCs w:val="24"/>
          <w:u w:val="single" w:color="000000"/>
        </w:rPr>
        <w:t>at</w:t>
      </w:r>
      <w:r>
        <w:rPr>
          <w:rFonts w:ascii="Verdana" w:eastAsia="Verdana" w:hAnsi="Verdana" w:cs="Verdana"/>
          <w:spacing w:val="1"/>
          <w:sz w:val="24"/>
          <w:szCs w:val="24"/>
          <w:u w:val="single" w:color="000000"/>
        </w:rPr>
        <w:t>e</w:t>
      </w:r>
      <w:r>
        <w:rPr>
          <w:rFonts w:ascii="Verdana" w:eastAsia="Verdana" w:hAnsi="Verdana" w:cs="Verdana"/>
          <w:sz w:val="24"/>
          <w:szCs w:val="24"/>
          <w:u w:val="single" w:color="000000"/>
        </w:rPr>
        <w:t>s</w:t>
      </w:r>
      <w:proofErr w:type="gramEnd"/>
      <w:r>
        <w:rPr>
          <w:rFonts w:ascii="Verdana" w:eastAsia="Verdana" w:hAnsi="Verdana" w:cs="Verdana"/>
          <w:sz w:val="24"/>
          <w:szCs w:val="24"/>
          <w:u w:val="single" w:color="000000"/>
        </w:rPr>
        <w:t xml:space="preserve"> </w:t>
      </w:r>
      <w:r>
        <w:rPr>
          <w:rFonts w:ascii="Verdana" w:eastAsia="Verdana" w:hAnsi="Verdana" w:cs="Verdana"/>
          <w:spacing w:val="-80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,</w:t>
      </w:r>
      <w:r>
        <w:rPr>
          <w:rFonts w:ascii="Verdana" w:eastAsia="Verdana" w:hAnsi="Verdana" w:cs="Verdana"/>
          <w:spacing w:val="-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l</w:t>
      </w:r>
      <w:r>
        <w:rPr>
          <w:rFonts w:ascii="Verdana" w:eastAsia="Verdana" w:hAnsi="Verdana" w:cs="Verdana"/>
          <w:spacing w:val="-3"/>
          <w:sz w:val="24"/>
          <w:szCs w:val="24"/>
        </w:rPr>
        <w:t>w</w:t>
      </w:r>
      <w:r>
        <w:rPr>
          <w:rFonts w:ascii="Verdana" w:eastAsia="Verdana" w:hAnsi="Verdana" w:cs="Verdana"/>
          <w:sz w:val="24"/>
          <w:szCs w:val="24"/>
        </w:rPr>
        <w:t>arp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t</w:t>
      </w:r>
      <w:proofErr w:type="spellEnd"/>
      <w:r>
        <w:rPr>
          <w:rFonts w:ascii="Verdana" w:eastAsia="Verdana" w:hAnsi="Verdana" w:cs="Verdana"/>
          <w:sz w:val="24"/>
          <w:szCs w:val="24"/>
        </w:rPr>
        <w:t>,</w:t>
      </w:r>
      <w:r>
        <w:rPr>
          <w:rFonts w:ascii="Verdana" w:eastAsia="Verdana" w:hAnsi="Verdana" w:cs="Verdana"/>
          <w:spacing w:val="6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Chenn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i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(</w:t>
      </w:r>
      <w:proofErr w:type="gramStart"/>
      <w:r>
        <w:rPr>
          <w:rFonts w:ascii="Verdana" w:eastAsia="Verdana" w:hAnsi="Verdana" w:cs="Verdana"/>
          <w:spacing w:val="-23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spacing w:val="-4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in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:</w:t>
      </w:r>
      <w:proofErr w:type="gramEnd"/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Dec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mb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2010)</w:t>
      </w:r>
    </w:p>
    <w:p w:rsidR="006E40E0" w:rsidRDefault="006E40E0">
      <w:pPr>
        <w:spacing w:before="5" w:line="280" w:lineRule="exact"/>
        <w:rPr>
          <w:sz w:val="28"/>
          <w:szCs w:val="28"/>
        </w:rPr>
      </w:pP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66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b/>
          <w:spacing w:val="-1"/>
          <w:position w:val="-1"/>
          <w:sz w:val="24"/>
          <w:szCs w:val="24"/>
          <w:u w:val="single" w:color="000000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  <w:u w:val="single" w:color="000000"/>
        </w:rPr>
        <w:t>oles</w:t>
      </w:r>
      <w:proofErr w:type="gramEnd"/>
      <w:r>
        <w:rPr>
          <w:rFonts w:ascii="Verdana" w:eastAsia="Verdana" w:hAnsi="Verdana" w:cs="Verdana"/>
          <w:spacing w:val="83"/>
          <w:position w:val="-1"/>
          <w:sz w:val="24"/>
          <w:szCs w:val="24"/>
          <w:u w:val="single" w:color="000000"/>
        </w:rPr>
        <w:t xml:space="preserve"> </w:t>
      </w:r>
      <w:r>
        <w:rPr>
          <w:rFonts w:ascii="Verdana" w:eastAsia="Verdana" w:hAnsi="Verdana" w:cs="Verdana"/>
          <w:b/>
          <w:position w:val="-1"/>
          <w:sz w:val="24"/>
          <w:szCs w:val="24"/>
          <w:u w:val="single" w:color="000000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  <w:u w:val="single" w:color="000000"/>
        </w:rPr>
        <w:t>nd</w:t>
      </w:r>
      <w:r>
        <w:rPr>
          <w:rFonts w:ascii="Verdana" w:eastAsia="Verdana" w:hAnsi="Verdana" w:cs="Verdana"/>
          <w:spacing w:val="2"/>
          <w:position w:val="-1"/>
          <w:sz w:val="24"/>
          <w:szCs w:val="24"/>
          <w:u w:val="single" w:color="000000"/>
        </w:rPr>
        <w:t xml:space="preserve"> </w:t>
      </w:r>
      <w:r>
        <w:rPr>
          <w:rFonts w:ascii="Verdana" w:eastAsia="Verdana" w:hAnsi="Verdana" w:cs="Verdana"/>
          <w:b/>
          <w:spacing w:val="-1"/>
          <w:position w:val="-1"/>
          <w:sz w:val="24"/>
          <w:szCs w:val="24"/>
          <w:u w:val="single" w:color="000000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  <w:u w:val="single" w:color="000000"/>
        </w:rPr>
        <w:t>es</w:t>
      </w:r>
      <w:r>
        <w:rPr>
          <w:rFonts w:ascii="Verdana" w:eastAsia="Verdana" w:hAnsi="Verdana" w:cs="Verdana"/>
          <w:spacing w:val="-1"/>
          <w:position w:val="-1"/>
          <w:sz w:val="24"/>
          <w:szCs w:val="24"/>
          <w:u w:val="single" w:color="000000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  <w:u w:val="single" w:color="000000"/>
        </w:rPr>
        <w:t>on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  <w:u w:val="single" w:color="000000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  <w:u w:val="single" w:color="000000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  <w:u w:val="single" w:color="000000"/>
        </w:rPr>
        <w:t>b</w:t>
      </w:r>
      <w:r>
        <w:rPr>
          <w:rFonts w:ascii="Verdana" w:eastAsia="Verdana" w:hAnsi="Verdana" w:cs="Verdana"/>
          <w:position w:val="-1"/>
          <w:sz w:val="24"/>
          <w:szCs w:val="24"/>
          <w:u w:val="single" w:color="000000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  <w:u w:val="single" w:color="000000"/>
        </w:rPr>
        <w:t>l</w:t>
      </w:r>
      <w:r>
        <w:rPr>
          <w:rFonts w:ascii="Verdana" w:eastAsia="Verdana" w:hAnsi="Verdana" w:cs="Verdana"/>
          <w:position w:val="-1"/>
          <w:sz w:val="24"/>
          <w:szCs w:val="24"/>
          <w:u w:val="single" w:color="000000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  <w:u w:val="single" w:color="000000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  <w:u w:val="single" w:color="000000"/>
        </w:rPr>
        <w:t>ies</w:t>
      </w:r>
    </w:p>
    <w:p w:rsidR="006E40E0" w:rsidRDefault="006E40E0">
      <w:pPr>
        <w:spacing w:before="12" w:line="260" w:lineRule="exact"/>
        <w:rPr>
          <w:sz w:val="26"/>
          <w:szCs w:val="26"/>
        </w:rPr>
      </w:pPr>
    </w:p>
    <w:p w:rsidR="006E40E0" w:rsidRDefault="00E654CE">
      <w:pPr>
        <w:spacing w:before="17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Desig</w:t>
      </w:r>
      <w:r>
        <w:rPr>
          <w:rFonts w:ascii="Verdana" w:eastAsia="Verdana" w:hAnsi="Verdana" w:cs="Verdana"/>
          <w:spacing w:val="-2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ion</w:t>
      </w:r>
      <w:proofErr w:type="gramEnd"/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: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23"/>
          <w:sz w:val="24"/>
          <w:szCs w:val="24"/>
        </w:rPr>
        <w:t>T</w:t>
      </w:r>
      <w:r>
        <w:rPr>
          <w:rFonts w:ascii="Verdana" w:eastAsia="Verdana" w:hAnsi="Verdana" w:cs="Verdana"/>
          <w:spacing w:val="-4"/>
          <w:sz w:val="24"/>
          <w:szCs w:val="24"/>
        </w:rPr>
        <w:t>r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in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e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rch</w:t>
      </w:r>
      <w:r>
        <w:rPr>
          <w:rFonts w:ascii="Verdana" w:eastAsia="Verdana" w:hAnsi="Verdana" w:cs="Verdana"/>
          <w:spacing w:val="-1"/>
          <w:sz w:val="24"/>
          <w:szCs w:val="24"/>
        </w:rPr>
        <w:t>it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ct</w:t>
      </w:r>
    </w:p>
    <w:p w:rsidR="006E40E0" w:rsidRDefault="006E40E0">
      <w:pPr>
        <w:spacing w:before="4" w:line="280" w:lineRule="exact"/>
        <w:rPr>
          <w:sz w:val="28"/>
          <w:szCs w:val="28"/>
        </w:rPr>
      </w:pPr>
    </w:p>
    <w:p w:rsidR="006E40E0" w:rsidRDefault="00E654CE">
      <w:pPr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cep</w:t>
      </w:r>
      <w:r>
        <w:rPr>
          <w:rFonts w:ascii="Verdana" w:eastAsia="Verdana" w:hAnsi="Verdana" w:cs="Verdana"/>
          <w:spacing w:val="-1"/>
          <w:sz w:val="24"/>
          <w:szCs w:val="24"/>
        </w:rPr>
        <w:t>tu</w:t>
      </w:r>
      <w:r>
        <w:rPr>
          <w:rFonts w:ascii="Verdana" w:eastAsia="Verdana" w:hAnsi="Verdana" w:cs="Verdana"/>
          <w:sz w:val="24"/>
          <w:szCs w:val="24"/>
        </w:rPr>
        <w:t>al</w:t>
      </w:r>
      <w:proofErr w:type="gramEnd"/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Desig</w:t>
      </w:r>
      <w:r>
        <w:rPr>
          <w:rFonts w:ascii="Verdana" w:eastAsia="Verdana" w:hAnsi="Verdana" w:cs="Verdana"/>
          <w:spacing w:val="-2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s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-4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awi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ng</w:t>
      </w:r>
      <w:r>
        <w:rPr>
          <w:rFonts w:ascii="Verdana" w:eastAsia="Verdana" w:hAnsi="Verdana" w:cs="Verdana"/>
          <w:position w:val="-1"/>
          <w:sz w:val="24"/>
          <w:szCs w:val="24"/>
        </w:rPr>
        <w:t>s</w:t>
      </w:r>
      <w:proofErr w:type="gramEnd"/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Pr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sen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ions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3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proofErr w:type="gramEnd"/>
      <w:r>
        <w:rPr>
          <w:rFonts w:ascii="Verdana" w:eastAsia="Verdana" w:hAnsi="Verdana" w:cs="Verdana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ng</w:t>
      </w:r>
      <w:r>
        <w:rPr>
          <w:rFonts w:ascii="Verdana" w:eastAsia="Verdana" w:hAnsi="Verdana" w:cs="Verdana"/>
          <w:position w:val="-1"/>
          <w:sz w:val="24"/>
          <w:szCs w:val="24"/>
        </w:rPr>
        <w:t>.</w:t>
      </w:r>
    </w:p>
    <w:p w:rsidR="006E40E0" w:rsidRDefault="006E40E0">
      <w:pPr>
        <w:spacing w:before="12" w:line="200" w:lineRule="exact"/>
      </w:pPr>
    </w:p>
    <w:p w:rsidR="006E40E0" w:rsidRDefault="00E654CE">
      <w:pPr>
        <w:ind w:left="384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T</w:t>
      </w:r>
      <w:r>
        <w:rPr>
          <w:rFonts w:ascii="Verdana" w:eastAsia="Verdana" w:hAnsi="Verdana" w:cs="Verdana"/>
          <w:b/>
          <w:color w:val="2B495E"/>
          <w:spacing w:val="1"/>
          <w:sz w:val="28"/>
          <w:szCs w:val="28"/>
          <w:u w:val="thick" w:color="2B495E"/>
        </w:rPr>
        <w:t>e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ch</w:t>
      </w:r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>n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ical</w:t>
      </w:r>
      <w:r>
        <w:rPr>
          <w:rFonts w:ascii="Verdana" w:eastAsia="Verdana" w:hAnsi="Verdana" w:cs="Verdana"/>
          <w:b/>
          <w:color w:val="2B495E"/>
          <w:spacing w:val="-6"/>
          <w:sz w:val="28"/>
          <w:szCs w:val="28"/>
          <w:u w:val="thick" w:color="2B495E"/>
        </w:rPr>
        <w:t xml:space="preserve"> 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S</w:t>
      </w:r>
      <w:r>
        <w:rPr>
          <w:rFonts w:ascii="Verdana" w:eastAsia="Verdana" w:hAnsi="Verdana" w:cs="Verdana"/>
          <w:b/>
          <w:color w:val="2B495E"/>
          <w:spacing w:val="1"/>
          <w:sz w:val="28"/>
          <w:szCs w:val="28"/>
          <w:u w:val="thick" w:color="2B495E"/>
        </w:rPr>
        <w:t>k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ills</w:t>
      </w:r>
    </w:p>
    <w:p w:rsidR="006E40E0" w:rsidRDefault="006E40E0">
      <w:pPr>
        <w:spacing w:before="7" w:line="140" w:lineRule="exact"/>
        <w:rPr>
          <w:sz w:val="15"/>
          <w:szCs w:val="15"/>
        </w:rPr>
      </w:pPr>
    </w:p>
    <w:p w:rsidR="006E40E0" w:rsidRDefault="00E654CE">
      <w:pPr>
        <w:ind w:left="586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c</w:t>
      </w:r>
      <w:r>
        <w:rPr>
          <w:rFonts w:ascii="Verdana" w:eastAsia="Verdana" w:hAnsi="Verdana" w:cs="Verdana"/>
          <w:spacing w:val="-1"/>
          <w:sz w:val="24"/>
          <w:szCs w:val="24"/>
        </w:rPr>
        <w:t>qu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int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d</w:t>
      </w:r>
      <w:r>
        <w:rPr>
          <w:rFonts w:ascii="Verdana" w:eastAsia="Verdana" w:hAnsi="Verdana" w:cs="Verdana"/>
          <w:spacing w:val="8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wi</w:t>
      </w:r>
      <w:r>
        <w:rPr>
          <w:rFonts w:ascii="Verdana" w:eastAsia="Verdana" w:hAnsi="Verdana" w:cs="Verdana"/>
          <w:spacing w:val="-2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h</w:t>
      </w:r>
      <w:r>
        <w:rPr>
          <w:rFonts w:ascii="Verdana" w:eastAsia="Verdana" w:hAnsi="Verdana" w:cs="Verdana"/>
          <w:spacing w:val="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fol</w:t>
      </w:r>
      <w:r>
        <w:rPr>
          <w:rFonts w:ascii="Verdana" w:eastAsia="Verdana" w:hAnsi="Verdana" w:cs="Verdana"/>
          <w:spacing w:val="-2"/>
          <w:sz w:val="24"/>
          <w:szCs w:val="24"/>
        </w:rPr>
        <w:t>l</w:t>
      </w:r>
      <w:r>
        <w:rPr>
          <w:rFonts w:ascii="Verdana" w:eastAsia="Verdana" w:hAnsi="Verdana" w:cs="Verdana"/>
          <w:sz w:val="24"/>
          <w:szCs w:val="24"/>
        </w:rPr>
        <w:t>owi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g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proofErr w:type="gramStart"/>
      <w:r>
        <w:rPr>
          <w:rFonts w:ascii="Verdana" w:eastAsia="Verdana" w:hAnsi="Verdana" w:cs="Verdana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sz w:val="24"/>
          <w:szCs w:val="24"/>
        </w:rPr>
        <w:t>k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sz w:val="24"/>
          <w:szCs w:val="24"/>
        </w:rPr>
        <w:t>l</w:t>
      </w:r>
      <w:r>
        <w:rPr>
          <w:rFonts w:ascii="Verdana" w:eastAsia="Verdana" w:hAnsi="Verdana" w:cs="Verdana"/>
          <w:sz w:val="24"/>
          <w:szCs w:val="24"/>
        </w:rPr>
        <w:t xml:space="preserve">ls 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-</w:t>
      </w:r>
      <w:r>
        <w:rPr>
          <w:rFonts w:ascii="Verdana" w:eastAsia="Verdana" w:hAnsi="Verdana" w:cs="Verdana"/>
          <w:sz w:val="24"/>
          <w:szCs w:val="24"/>
        </w:rPr>
        <w:t>:</w:t>
      </w:r>
      <w:proofErr w:type="gramEnd"/>
    </w:p>
    <w:p w:rsidR="006E40E0" w:rsidRDefault="00E654CE">
      <w:pPr>
        <w:spacing w:line="280" w:lineRule="exact"/>
        <w:ind w:left="1306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Aut</w:t>
      </w:r>
      <w:r>
        <w:rPr>
          <w:rFonts w:ascii="Verdana" w:eastAsia="Verdana" w:hAnsi="Verdana" w:cs="Verdana"/>
          <w:position w:val="-1"/>
          <w:sz w:val="24"/>
          <w:szCs w:val="24"/>
        </w:rPr>
        <w:t>o</w:t>
      </w:r>
      <w:proofErr w:type="gramEnd"/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cad</w:t>
      </w:r>
    </w:p>
    <w:p w:rsidR="006E40E0" w:rsidRDefault="00E654CE">
      <w:pPr>
        <w:spacing w:line="280" w:lineRule="exact"/>
        <w:ind w:left="1306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4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>t</w:t>
      </w:r>
      <w:proofErr w:type="gramEnd"/>
      <w:r>
        <w:rPr>
          <w:rFonts w:ascii="Verdana" w:eastAsia="Verdana" w:hAnsi="Verdana" w:cs="Verdana"/>
          <w:position w:val="-1"/>
          <w:sz w:val="24"/>
          <w:szCs w:val="24"/>
        </w:rPr>
        <w:t xml:space="preserve"> 2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01</w:t>
      </w:r>
      <w:r>
        <w:rPr>
          <w:rFonts w:ascii="Verdana" w:eastAsia="Verdana" w:hAnsi="Verdana" w:cs="Verdana"/>
          <w:position w:val="-1"/>
          <w:sz w:val="24"/>
          <w:szCs w:val="24"/>
        </w:rPr>
        <w:t>2</w:t>
      </w:r>
    </w:p>
    <w:p w:rsidR="006E40E0" w:rsidRDefault="00E654CE">
      <w:pPr>
        <w:spacing w:line="280" w:lineRule="exact"/>
        <w:ind w:left="1306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spacing w:val="-3"/>
          <w:position w:val="-1"/>
          <w:sz w:val="24"/>
          <w:szCs w:val="24"/>
        </w:rPr>
        <w:t>k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ch</w:t>
      </w:r>
      <w:proofErr w:type="gramEnd"/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position w:val="-1"/>
          <w:sz w:val="24"/>
          <w:szCs w:val="24"/>
        </w:rPr>
        <w:t>p</w:t>
      </w:r>
    </w:p>
    <w:p w:rsidR="006E40E0" w:rsidRDefault="00E654CE">
      <w:pPr>
        <w:spacing w:line="280" w:lineRule="exact"/>
        <w:ind w:left="1306"/>
        <w:rPr>
          <w:rFonts w:ascii="Verdana" w:eastAsia="Verdana" w:hAnsi="Verdana" w:cs="Verdana"/>
          <w:sz w:val="24"/>
          <w:szCs w:val="24"/>
        </w:rPr>
        <w:sectPr w:rsidR="006E40E0">
          <w:footerReference w:type="default" r:id="rId8"/>
          <w:pgSz w:w="10800" w:h="15600"/>
          <w:pgMar w:top="1100" w:right="0" w:bottom="280" w:left="0" w:header="0" w:footer="905" w:gutter="0"/>
          <w:cols w:space="720"/>
        </w:sect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Ad</w:t>
      </w:r>
      <w:r>
        <w:rPr>
          <w:rFonts w:ascii="Verdana" w:eastAsia="Verdana" w:hAnsi="Verdana" w:cs="Verdana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b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proofErr w:type="gramEnd"/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os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position w:val="-1"/>
          <w:sz w:val="24"/>
          <w:szCs w:val="24"/>
        </w:rPr>
        <w:t>op</w:t>
      </w:r>
    </w:p>
    <w:p w:rsidR="006E40E0" w:rsidRDefault="00E654CE">
      <w:pPr>
        <w:spacing w:before="63" w:line="300" w:lineRule="exact"/>
        <w:ind w:left="216"/>
        <w:rPr>
          <w:rFonts w:ascii="Georgia" w:eastAsia="Georgia" w:hAnsi="Georgia" w:cs="Georgia"/>
          <w:sz w:val="28"/>
          <w:szCs w:val="28"/>
        </w:rPr>
      </w:pPr>
      <w:r>
        <w:lastRenderedPageBreak/>
        <w:pict>
          <v:group id="_x0000_s1026" style="position:absolute;left:0;text-align:left;margin-left:0;margin-top:0;width:540pt;height:72.25pt;z-index:-251657728;mso-position-horizontal-relative:page;mso-position-vertical-relative:page" coordsize="10800,1445">
            <v:shape id="_x0000_s1039" style="position:absolute;top:909;width:6390;height:117" coordorigin=",909" coordsize="6390,117" path="m,1026r6390,l6390,909,,909r,117xe" fillcolor="#438085" stroked="f">
              <v:path arrowok="t"/>
            </v:shape>
            <v:shape id="_x0000_s1038" style="position:absolute;width:10800;height:707" coordsize="10800,707" path="m10800,l,,,707r10800,l10800,xe" fillcolor="#424455" stroked="f">
              <v:path arrowok="t"/>
            </v:shape>
            <v:shape id="_x0000_s1037" style="position:absolute;top:701;width:10800;height:208" coordorigin=",701" coordsize="10800,208" path="m10800,701l,701,,909r10800,l10800,701xe" fillcolor="#438085" stroked="f">
              <v:path arrowok="t"/>
            </v:shape>
            <v:shape id="_x0000_s1036" style="position:absolute;left:6390;top:819;width:4410;height:207" coordorigin="6390,819" coordsize="4410,207" path="m10800,819r-4410,l6390,1027r4410,l10800,819xe" fillcolor="#438085" stroked="f">
              <v:path arrowok="t"/>
            </v:shape>
            <v:shape id="_x0000_s1035" style="position:absolute;left:6390;top:1001;width:4410;height:410" coordorigin="6390,1001" coordsize="4410,410" path="m10800,1001r-4410,l6390,1411r4410,l10800,1001xe" fillcolor="#438085" stroked="f">
              <v:path arrowok="t"/>
            </v:shape>
            <v:shape id="_x0000_s1034" style="position:absolute;left:6387;top:1132;width:3618;height:62" coordorigin="6387,1132" coordsize="3618,62" path="m6387,1142r,47l6391,1194r3609,l10005,1189r,-53l10000,1132r-3609,l6387,1136r,6xe" stroked="f">
              <v:path arrowok="t"/>
            </v:shape>
            <v:shape id="_x0000_s1033" style="position:absolute;left:8709;top:1340;width:1890;height:83" coordorigin="8709,1340" coordsize="1890,83" path="m8709,1354r,63l8715,1423r1878,l10599,1417r,-71l10593,1340r-1878,l8709,1346r,8xe" stroked="f">
              <v:path arrowok="t"/>
            </v:shape>
            <v:shape id="_x0000_s1032" style="position:absolute;left:10764;top:-5;width:0;height:1414" coordorigin="10764,-5" coordsize="0,1414" path="m10764,r,1410e" filled="f" strokecolor="white" strokeweight="1.2358mm">
              <v:path arrowok="t"/>
            </v:shape>
            <v:shape id="_x0000_s1031" style="position:absolute;left:10699;top:-5;width:0;height:1414" coordorigin="10699,-5" coordsize="0,1414" path="m10699,r,1410e" filled="f" strokecolor="white" strokeweight="1.72pt">
              <v:path arrowok="t"/>
            </v:shape>
            <v:shape id="_x0000_s1030" style="position:absolute;left:10665;top:-5;width:0;height:1414" coordorigin="10665,-5" coordsize="0,1414" path="m10665,r,1410e" filled="f" strokecolor="white" strokeweight=".64pt">
              <v:path arrowok="t"/>
            </v:shape>
            <v:shape id="_x0000_s1029" style="position:absolute;left:10617;top:-5;width:0;height:1414" coordorigin="10617,-5" coordsize="0,1414" path="m10617,r,1410e" filled="f" strokecolor="white" strokeweight="1.72pt">
              <v:path arrowok="t"/>
            </v:shape>
            <v:shape id="_x0000_s1028" style="position:absolute;left:10563;top:1;width:0;height:1331" coordorigin="10563,1" coordsize="0,1331" path="m10563,1r,1331e" filled="f" strokecolor="white" strokeweight="3.34pt">
              <v:path arrowok="t"/>
            </v:shape>
            <v:shape id="_x0000_s1027" style="position:absolute;left:10486;top:1;width:0;height:1331" coordorigin="10486,1" coordsize="0,1331" path="m10486,1r,1331e" filled="f" strokecolor="white" strokeweight=".64pt">
              <v:path arrowok="t"/>
            </v:shape>
            <w10:wrap anchorx="page" anchory="page"/>
          </v:group>
        </w:pict>
      </w:r>
      <w:r>
        <w:rPr>
          <w:rFonts w:ascii="Georgia" w:eastAsia="Georgia" w:hAnsi="Georgia" w:cs="Georgia"/>
          <w:b/>
          <w:color w:val="2B495E"/>
          <w:position w:val="-1"/>
          <w:sz w:val="28"/>
          <w:szCs w:val="28"/>
          <w:u w:val="single" w:color="2B495E"/>
        </w:rPr>
        <w:t>Project</w:t>
      </w:r>
      <w:r>
        <w:rPr>
          <w:rFonts w:ascii="Georgia" w:eastAsia="Georgia" w:hAnsi="Georgia" w:cs="Georgia"/>
          <w:b/>
          <w:color w:val="2B495E"/>
          <w:spacing w:val="-3"/>
          <w:position w:val="-1"/>
          <w:sz w:val="28"/>
          <w:szCs w:val="28"/>
          <w:u w:val="single" w:color="2B495E"/>
        </w:rPr>
        <w:t xml:space="preserve"> </w:t>
      </w:r>
      <w:r>
        <w:rPr>
          <w:rFonts w:ascii="Georgia" w:eastAsia="Georgia" w:hAnsi="Georgia" w:cs="Georgia"/>
          <w:b/>
          <w:color w:val="2B495E"/>
          <w:spacing w:val="-1"/>
          <w:position w:val="-1"/>
          <w:sz w:val="28"/>
          <w:szCs w:val="28"/>
          <w:u w:val="single" w:color="2B495E"/>
        </w:rPr>
        <w:t>E</w:t>
      </w:r>
      <w:r>
        <w:rPr>
          <w:rFonts w:ascii="Georgia" w:eastAsia="Georgia" w:hAnsi="Georgia" w:cs="Georgia"/>
          <w:b/>
          <w:color w:val="2B495E"/>
          <w:position w:val="-1"/>
          <w:sz w:val="28"/>
          <w:szCs w:val="28"/>
          <w:u w:val="single" w:color="2B495E"/>
        </w:rPr>
        <w:t>xpe</w:t>
      </w:r>
      <w:r>
        <w:rPr>
          <w:rFonts w:ascii="Georgia" w:eastAsia="Georgia" w:hAnsi="Georgia" w:cs="Georgia"/>
          <w:b/>
          <w:color w:val="2B495E"/>
          <w:spacing w:val="1"/>
          <w:position w:val="-1"/>
          <w:sz w:val="28"/>
          <w:szCs w:val="28"/>
          <w:u w:val="single" w:color="2B495E"/>
        </w:rPr>
        <w:t>r</w:t>
      </w:r>
      <w:r>
        <w:rPr>
          <w:rFonts w:ascii="Georgia" w:eastAsia="Georgia" w:hAnsi="Georgia" w:cs="Georgia"/>
          <w:b/>
          <w:color w:val="2B495E"/>
          <w:spacing w:val="-1"/>
          <w:position w:val="-1"/>
          <w:sz w:val="28"/>
          <w:szCs w:val="28"/>
          <w:u w:val="single" w:color="2B495E"/>
        </w:rPr>
        <w:t>i</w:t>
      </w:r>
      <w:r>
        <w:rPr>
          <w:rFonts w:ascii="Georgia" w:eastAsia="Georgia" w:hAnsi="Georgia" w:cs="Georgia"/>
          <w:b/>
          <w:color w:val="2B495E"/>
          <w:position w:val="-1"/>
          <w:sz w:val="28"/>
          <w:szCs w:val="28"/>
          <w:u w:val="single" w:color="2B495E"/>
        </w:rPr>
        <w:t>ence</w:t>
      </w:r>
    </w:p>
    <w:p w:rsidR="006E40E0" w:rsidRDefault="006E40E0">
      <w:pPr>
        <w:spacing w:before="9" w:line="260" w:lineRule="exact"/>
        <w:rPr>
          <w:sz w:val="26"/>
          <w:szCs w:val="26"/>
        </w:rPr>
      </w:pPr>
    </w:p>
    <w:p w:rsidR="006E40E0" w:rsidRDefault="00E654CE">
      <w:pPr>
        <w:spacing w:before="17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M</w:t>
      </w:r>
      <w:r>
        <w:rPr>
          <w:rFonts w:ascii="Verdana" w:eastAsia="Verdana" w:hAnsi="Verdana" w:cs="Verdana"/>
          <w:spacing w:val="1"/>
          <w:sz w:val="24"/>
          <w:szCs w:val="24"/>
        </w:rPr>
        <w:t>R</w:t>
      </w:r>
      <w:r>
        <w:rPr>
          <w:rFonts w:ascii="Verdana" w:eastAsia="Verdana" w:hAnsi="Verdana" w:cs="Verdana"/>
          <w:sz w:val="24"/>
          <w:szCs w:val="24"/>
        </w:rPr>
        <w:t>O</w:t>
      </w:r>
      <w:proofErr w:type="gramEnd"/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(M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int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ce</w:t>
      </w:r>
      <w:r>
        <w:rPr>
          <w:rFonts w:ascii="Verdana" w:eastAsia="Verdana" w:hAnsi="Verdana" w:cs="Verdana"/>
          <w:spacing w:val="8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n</w:t>
      </w:r>
      <w:r>
        <w:rPr>
          <w:rFonts w:ascii="Verdana" w:eastAsia="Verdana" w:hAnsi="Verdana" w:cs="Verdana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r</w:t>
      </w:r>
      <w:r>
        <w:rPr>
          <w:rFonts w:ascii="Verdana" w:eastAsia="Verdana" w:hAnsi="Verdana" w:cs="Verdana"/>
          <w:spacing w:val="2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sz w:val="24"/>
          <w:szCs w:val="24"/>
        </w:rPr>
        <w:t>p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sz w:val="24"/>
          <w:szCs w:val="24"/>
        </w:rPr>
        <w:t>i</w:t>
      </w:r>
      <w:r>
        <w:rPr>
          <w:rFonts w:ascii="Verdana" w:eastAsia="Verdana" w:hAnsi="Verdana" w:cs="Verdana"/>
          <w:sz w:val="24"/>
          <w:szCs w:val="24"/>
        </w:rPr>
        <w:t>r &amp;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2"/>
          <w:sz w:val="24"/>
          <w:szCs w:val="24"/>
        </w:rPr>
        <w:t>o</w:t>
      </w:r>
      <w:r>
        <w:rPr>
          <w:rFonts w:ascii="Verdana" w:eastAsia="Verdana" w:hAnsi="Verdana" w:cs="Verdana"/>
          <w:spacing w:val="-3"/>
          <w:sz w:val="24"/>
          <w:szCs w:val="24"/>
        </w:rPr>
        <w:t>v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rha</w:t>
      </w:r>
      <w:r>
        <w:rPr>
          <w:rFonts w:ascii="Verdana" w:eastAsia="Verdana" w:hAnsi="Verdana" w:cs="Verdana"/>
          <w:spacing w:val="-1"/>
          <w:sz w:val="24"/>
          <w:szCs w:val="24"/>
        </w:rPr>
        <w:t>u</w:t>
      </w:r>
      <w:r>
        <w:rPr>
          <w:rFonts w:ascii="Verdana" w:eastAsia="Verdana" w:hAnsi="Verdana" w:cs="Verdana"/>
          <w:sz w:val="24"/>
          <w:szCs w:val="24"/>
        </w:rPr>
        <w:t>l)</w:t>
      </w:r>
      <w:r>
        <w:rPr>
          <w:rFonts w:ascii="Verdana" w:eastAsia="Verdana" w:hAnsi="Verdana" w:cs="Verdana"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fa</w:t>
      </w:r>
      <w:r>
        <w:rPr>
          <w:rFonts w:ascii="Verdana" w:eastAsia="Verdana" w:hAnsi="Verdana" w:cs="Verdana"/>
          <w:spacing w:val="-1"/>
          <w:sz w:val="24"/>
          <w:szCs w:val="24"/>
        </w:rPr>
        <w:t>c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sz w:val="24"/>
          <w:szCs w:val="24"/>
        </w:rPr>
        <w:t>l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y</w:t>
      </w:r>
      <w:r>
        <w:rPr>
          <w:rFonts w:ascii="Verdana" w:eastAsia="Verdana" w:hAnsi="Verdana" w:cs="Verdana"/>
          <w:spacing w:val="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for</w:t>
      </w:r>
      <w:r>
        <w:rPr>
          <w:rFonts w:ascii="Verdana" w:eastAsia="Verdana" w:hAnsi="Verdana" w:cs="Verdana"/>
          <w:spacing w:val="5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ir</w:t>
      </w:r>
      <w:r>
        <w:rPr>
          <w:rFonts w:ascii="Verdana" w:eastAsia="Verdana" w:hAnsi="Verdana" w:cs="Verdana"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sz w:val="24"/>
          <w:szCs w:val="24"/>
        </w:rPr>
        <w:t>nd</w:t>
      </w:r>
      <w:r>
        <w:rPr>
          <w:rFonts w:ascii="Verdana" w:eastAsia="Verdana" w:hAnsi="Verdana" w:cs="Verdana"/>
          <w:sz w:val="24"/>
          <w:szCs w:val="24"/>
        </w:rPr>
        <w:t>ia</w:t>
      </w:r>
      <w:r>
        <w:rPr>
          <w:rFonts w:ascii="Verdana" w:eastAsia="Verdana" w:hAnsi="Verdana" w:cs="Verdana"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at</w:t>
      </w:r>
      <w:r>
        <w:rPr>
          <w:rFonts w:ascii="Verdana" w:eastAsia="Verdana" w:hAnsi="Verdana" w:cs="Verdana"/>
          <w:spacing w:val="3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Nag</w:t>
      </w:r>
      <w:r>
        <w:rPr>
          <w:rFonts w:ascii="Verdana" w:eastAsia="Verdana" w:hAnsi="Verdana" w:cs="Verdana"/>
          <w:spacing w:val="-1"/>
          <w:sz w:val="24"/>
          <w:szCs w:val="24"/>
        </w:rPr>
        <w:t>pu</w:t>
      </w:r>
      <w:r>
        <w:rPr>
          <w:rFonts w:ascii="Verdana" w:eastAsia="Verdana" w:hAnsi="Verdana" w:cs="Verdana"/>
          <w:spacing w:val="-33"/>
          <w:sz w:val="24"/>
          <w:szCs w:val="24"/>
        </w:rPr>
        <w:t>r</w:t>
      </w:r>
      <w:r>
        <w:rPr>
          <w:rFonts w:ascii="Verdana" w:eastAsia="Verdana" w:hAnsi="Verdana" w:cs="Verdana"/>
          <w:sz w:val="24"/>
          <w:szCs w:val="24"/>
        </w:rPr>
        <w:t>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O</w:t>
      </w:r>
      <w:proofErr w:type="gramEnd"/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(M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int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ce</w:t>
      </w:r>
      <w:r>
        <w:rPr>
          <w:rFonts w:ascii="Verdana" w:eastAsia="Verdana" w:hAnsi="Verdana" w:cs="Verdana"/>
          <w:spacing w:val="8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>r &amp;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3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rha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position w:val="-1"/>
          <w:sz w:val="24"/>
          <w:szCs w:val="24"/>
        </w:rPr>
        <w:t>l)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fa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y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for</w:t>
      </w:r>
      <w:r>
        <w:rPr>
          <w:rFonts w:ascii="Verdana" w:eastAsia="Verdana" w:hAnsi="Verdana" w:cs="Verdana"/>
          <w:spacing w:val="5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Mu</w:t>
      </w:r>
      <w:r>
        <w:rPr>
          <w:rFonts w:ascii="Verdana" w:eastAsia="Verdana" w:hAnsi="Verdana" w:cs="Verdana"/>
          <w:position w:val="-1"/>
          <w:sz w:val="24"/>
          <w:szCs w:val="24"/>
        </w:rPr>
        <w:t>sc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ND</w:t>
      </w:r>
      <w:r>
        <w:rPr>
          <w:rFonts w:ascii="Verdana" w:eastAsia="Verdana" w:hAnsi="Verdana" w:cs="Verdana"/>
          <w:spacing w:val="5"/>
          <w:position w:val="-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h</w:t>
      </w:r>
      <w:proofErr w:type="spellEnd"/>
      <w:r>
        <w:rPr>
          <w:rFonts w:ascii="Verdana" w:eastAsia="Verdana" w:hAnsi="Verdana" w:cs="Verdana"/>
          <w:position w:val="-1"/>
          <w:sz w:val="24"/>
          <w:szCs w:val="24"/>
        </w:rPr>
        <w:t>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gn</w:t>
      </w:r>
      <w:r>
        <w:rPr>
          <w:rFonts w:ascii="Verdana" w:eastAsia="Verdana" w:hAnsi="Verdana" w:cs="Verdana"/>
          <w:position w:val="-1"/>
          <w:sz w:val="24"/>
          <w:szCs w:val="24"/>
        </w:rPr>
        <w:t>izant</w:t>
      </w:r>
      <w:proofErr w:type="gramEnd"/>
      <w:r>
        <w:rPr>
          <w:rFonts w:ascii="Verdana" w:eastAsia="Verdana" w:hAnsi="Verdana" w:cs="Verdana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25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hn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ology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ol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ions</w:t>
      </w:r>
      <w:r>
        <w:rPr>
          <w:rFonts w:ascii="Verdana" w:eastAsia="Verdana" w:hAnsi="Verdana" w:cs="Verdana"/>
          <w:spacing w:val="6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(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TS</w:t>
      </w:r>
      <w:r>
        <w:rPr>
          <w:rFonts w:ascii="Verdana" w:eastAsia="Verdana" w:hAnsi="Verdana" w:cs="Verdana"/>
          <w:position w:val="-1"/>
          <w:sz w:val="24"/>
          <w:szCs w:val="24"/>
        </w:rPr>
        <w:t>)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at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un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&amp; </w:t>
      </w:r>
      <w:r>
        <w:rPr>
          <w:rFonts w:ascii="Verdana" w:eastAsia="Verdana" w:hAnsi="Verdana" w:cs="Verdana"/>
          <w:spacing w:val="-8"/>
          <w:position w:val="-1"/>
          <w:sz w:val="24"/>
          <w:szCs w:val="24"/>
        </w:rPr>
        <w:t>K</w:t>
      </w:r>
      <w:r>
        <w:rPr>
          <w:rFonts w:ascii="Verdana" w:eastAsia="Verdana" w:hAnsi="Verdana" w:cs="Verdana"/>
          <w:position w:val="-1"/>
          <w:sz w:val="24"/>
          <w:szCs w:val="24"/>
        </w:rPr>
        <w:t>oc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position w:val="-1"/>
          <w:sz w:val="24"/>
          <w:szCs w:val="24"/>
        </w:rPr>
        <w:t>i.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5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position w:val="-1"/>
          <w:sz w:val="24"/>
          <w:szCs w:val="24"/>
        </w:rPr>
        <w:t>ar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is</w:t>
      </w:r>
      <w:proofErr w:type="gramEnd"/>
      <w:r>
        <w:rPr>
          <w:rFonts w:ascii="Verdana" w:eastAsia="Verdana" w:hAnsi="Verdana" w:cs="Verdana"/>
          <w:position w:val="-1"/>
          <w:sz w:val="24"/>
          <w:szCs w:val="24"/>
        </w:rPr>
        <w:t xml:space="preserve"> H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y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3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b</w:t>
      </w:r>
      <w:r>
        <w:rPr>
          <w:rFonts w:ascii="Verdana" w:eastAsia="Verdana" w:hAnsi="Verdana" w:cs="Verdana"/>
          <w:position w:val="-1"/>
          <w:sz w:val="24"/>
          <w:szCs w:val="24"/>
        </w:rPr>
        <w:t>ad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(M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8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st</w:t>
      </w:r>
      <w:r>
        <w:rPr>
          <w:rFonts w:ascii="Verdana" w:eastAsia="Verdana" w:hAnsi="Verdana" w:cs="Verdana"/>
          <w:position w:val="-1"/>
          <w:sz w:val="24"/>
          <w:szCs w:val="24"/>
        </w:rPr>
        <w:t>er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).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B</w:t>
      </w:r>
      <w:r>
        <w:rPr>
          <w:rFonts w:ascii="Verdana" w:eastAsia="Verdana" w:hAnsi="Verdana" w:cs="Verdana"/>
          <w:position w:val="-1"/>
          <w:sz w:val="24"/>
          <w:szCs w:val="24"/>
        </w:rPr>
        <w:t>OQ</w:t>
      </w:r>
      <w:proofErr w:type="gramEnd"/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position w:val="-1"/>
          <w:sz w:val="24"/>
          <w:szCs w:val="24"/>
        </w:rPr>
        <w:t>y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is</w:t>
      </w:r>
      <w:r>
        <w:rPr>
          <w:rFonts w:ascii="Verdana" w:eastAsia="Verdana" w:hAnsi="Verdana" w:cs="Verdana"/>
          <w:spacing w:val="5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for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-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at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un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aw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s</w:t>
      </w:r>
      <w:proofErr w:type="spellEnd"/>
      <w:proofErr w:type="gramEnd"/>
      <w:r>
        <w:rPr>
          <w:rFonts w:ascii="Verdana" w:eastAsia="Verdana" w:hAnsi="Verdana" w:cs="Verdana"/>
          <w:position w:val="-1"/>
          <w:sz w:val="24"/>
          <w:szCs w:val="24"/>
        </w:rPr>
        <w:t xml:space="preserve"> De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lop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t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(</w:t>
      </w:r>
      <w:r>
        <w:rPr>
          <w:rFonts w:ascii="Verdana" w:eastAsia="Verdana" w:hAnsi="Verdana" w:cs="Verdana"/>
          <w:spacing w:val="-4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Off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>ces)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)</w:t>
      </w:r>
      <w:r>
        <w:rPr>
          <w:rFonts w:ascii="Verdana" w:eastAsia="Verdana" w:hAnsi="Verdana" w:cs="Verdana"/>
          <w:position w:val="-1"/>
          <w:sz w:val="24"/>
          <w:szCs w:val="24"/>
        </w:rPr>
        <w:t>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3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t</w:t>
      </w:r>
      <w:proofErr w:type="gramEnd"/>
      <w:r>
        <w:rPr>
          <w:rFonts w:ascii="Verdana" w:eastAsia="Verdana" w:hAnsi="Verdana" w:cs="Verdana"/>
          <w:position w:val="-1"/>
          <w:sz w:val="24"/>
          <w:szCs w:val="24"/>
        </w:rPr>
        <w:t xml:space="preserve"> Bu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position w:val="-1"/>
          <w:sz w:val="24"/>
          <w:szCs w:val="24"/>
        </w:rPr>
        <w:t>,</w:t>
      </w:r>
      <w:r>
        <w:rPr>
          <w:rFonts w:ascii="Verdana" w:eastAsia="Verdana" w:hAnsi="Verdana" w:cs="Verdana"/>
          <w:spacing w:val="6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ria.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position w:val="-1"/>
          <w:sz w:val="24"/>
          <w:szCs w:val="24"/>
        </w:rPr>
        <w:t>Cama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ig</w:t>
      </w:r>
      <w:r>
        <w:rPr>
          <w:rFonts w:ascii="Verdana" w:eastAsia="Verdana" w:hAnsi="Verdana" w:cs="Verdana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ool,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nd</w:t>
      </w:r>
      <w:r>
        <w:rPr>
          <w:rFonts w:ascii="Verdana" w:eastAsia="Verdana" w:hAnsi="Verdana" w:cs="Verdana"/>
          <w:position w:val="-1"/>
          <w:sz w:val="24"/>
          <w:szCs w:val="24"/>
        </w:rPr>
        <w:t>a.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rch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3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position w:val="-1"/>
          <w:sz w:val="24"/>
          <w:szCs w:val="24"/>
        </w:rPr>
        <w:t>e</w:t>
      </w:r>
      <w:proofErr w:type="gramEnd"/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nt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33"/>
          <w:position w:val="-1"/>
          <w:sz w:val="24"/>
          <w:szCs w:val="24"/>
        </w:rPr>
        <w:t>r</w:t>
      </w:r>
      <w:r>
        <w:rPr>
          <w:rFonts w:ascii="Verdana" w:eastAsia="Verdana" w:hAnsi="Verdana" w:cs="Verdana"/>
          <w:position w:val="-1"/>
          <w:sz w:val="24"/>
          <w:szCs w:val="24"/>
        </w:rPr>
        <w:t>,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nd</w:t>
      </w:r>
      <w:r>
        <w:rPr>
          <w:rFonts w:ascii="Verdana" w:eastAsia="Verdana" w:hAnsi="Verdana" w:cs="Verdana"/>
          <w:position w:val="-1"/>
          <w:sz w:val="24"/>
          <w:szCs w:val="24"/>
        </w:rPr>
        <w:t>a.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6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</w:rPr>
        <w:t>si</w:t>
      </w:r>
      <w:proofErr w:type="gramEnd"/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Cola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B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position w:val="-1"/>
          <w:sz w:val="24"/>
          <w:szCs w:val="24"/>
        </w:rPr>
        <w:t>,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nd</w:t>
      </w:r>
      <w:r>
        <w:rPr>
          <w:rFonts w:ascii="Verdana" w:eastAsia="Verdana" w:hAnsi="Verdana" w:cs="Verdana"/>
          <w:position w:val="-1"/>
          <w:sz w:val="24"/>
          <w:szCs w:val="24"/>
        </w:rPr>
        <w:t>a.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6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</w:rPr>
        <w:t>arki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g</w:t>
      </w:r>
      <w:proofErr w:type="gramEnd"/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B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g</w:t>
      </w:r>
      <w:r>
        <w:rPr>
          <w:rFonts w:ascii="Verdana" w:eastAsia="Verdana" w:hAnsi="Verdana" w:cs="Verdana"/>
          <w:position w:val="-1"/>
          <w:sz w:val="24"/>
          <w:szCs w:val="24"/>
        </w:rPr>
        <w:t>,</w:t>
      </w:r>
      <w:r>
        <w:rPr>
          <w:rFonts w:ascii="Verdana" w:eastAsia="Verdana" w:hAnsi="Verdana" w:cs="Verdana"/>
          <w:spacing w:val="6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u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nd</w:t>
      </w:r>
      <w:r>
        <w:rPr>
          <w:rFonts w:ascii="Verdana" w:eastAsia="Verdana" w:hAnsi="Verdana" w:cs="Verdana"/>
          <w:position w:val="-1"/>
          <w:sz w:val="24"/>
          <w:szCs w:val="24"/>
        </w:rPr>
        <w:t>a.</w:t>
      </w: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proofErr w:type="gramStart"/>
      <w:r>
        <w:rPr>
          <w:rFonts w:ascii="Arial" w:eastAsia="Arial" w:hAnsi="Arial" w:cs="Arial"/>
          <w:position w:val="-1"/>
          <w:sz w:val="24"/>
          <w:szCs w:val="24"/>
        </w:rPr>
        <w:t xml:space="preserve">• </w:t>
      </w:r>
      <w:r>
        <w:rPr>
          <w:rFonts w:ascii="Arial" w:eastAsia="Arial" w:hAnsi="Arial" w:cs="Arial"/>
          <w:spacing w:val="54"/>
          <w:position w:val="-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proofErr w:type="spellEnd"/>
      <w:proofErr w:type="gramEnd"/>
      <w:r>
        <w:rPr>
          <w:rFonts w:ascii="Verdana" w:eastAsia="Verdana" w:hAnsi="Verdana" w:cs="Verdana"/>
          <w:spacing w:val="7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Ha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j</w:t>
      </w:r>
      <w:r>
        <w:rPr>
          <w:rFonts w:ascii="Verdana" w:eastAsia="Verdana" w:hAnsi="Verdana" w:cs="Verdana"/>
          <w:position w:val="-1"/>
          <w:sz w:val="24"/>
          <w:szCs w:val="24"/>
        </w:rPr>
        <w:t>j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Ci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spacing w:val="-22"/>
          <w:position w:val="-1"/>
          <w:sz w:val="24"/>
          <w:szCs w:val="24"/>
        </w:rPr>
        <w:t>y</w:t>
      </w:r>
      <w:r>
        <w:rPr>
          <w:rFonts w:ascii="Verdana" w:eastAsia="Verdana" w:hAnsi="Verdana" w:cs="Verdana"/>
          <w:position w:val="-1"/>
          <w:sz w:val="24"/>
          <w:szCs w:val="24"/>
        </w:rPr>
        <w:t>,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proofErr w:type="spellEnd"/>
      <w:r>
        <w:rPr>
          <w:rFonts w:ascii="Verdana" w:eastAsia="Verdana" w:hAnsi="Verdana" w:cs="Verdana"/>
          <w:position w:val="-1"/>
          <w:sz w:val="24"/>
          <w:szCs w:val="24"/>
        </w:rPr>
        <w:t>.</w:t>
      </w:r>
    </w:p>
    <w:p w:rsidR="006E40E0" w:rsidRDefault="006E40E0">
      <w:pPr>
        <w:spacing w:line="200" w:lineRule="exact"/>
      </w:pPr>
    </w:p>
    <w:p w:rsidR="006E40E0" w:rsidRDefault="006E40E0">
      <w:pPr>
        <w:spacing w:before="6" w:line="260" w:lineRule="exact"/>
        <w:rPr>
          <w:sz w:val="26"/>
          <w:szCs w:val="26"/>
        </w:rPr>
      </w:pPr>
    </w:p>
    <w:p w:rsidR="006E40E0" w:rsidRDefault="00E654CE">
      <w:pPr>
        <w:spacing w:line="300" w:lineRule="exact"/>
        <w:ind w:left="290"/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b/>
          <w:color w:val="2B495E"/>
          <w:position w:val="-1"/>
          <w:sz w:val="28"/>
          <w:szCs w:val="28"/>
          <w:u w:val="single" w:color="2B495E"/>
        </w:rPr>
        <w:t>Qual</w:t>
      </w:r>
      <w:r>
        <w:rPr>
          <w:rFonts w:ascii="Georgia" w:eastAsia="Georgia" w:hAnsi="Georgia" w:cs="Georgia"/>
          <w:b/>
          <w:color w:val="2B495E"/>
          <w:spacing w:val="-1"/>
          <w:position w:val="-1"/>
          <w:sz w:val="28"/>
          <w:szCs w:val="28"/>
          <w:u w:val="single" w:color="2B495E"/>
        </w:rPr>
        <w:t>i</w:t>
      </w:r>
      <w:r>
        <w:rPr>
          <w:rFonts w:ascii="Georgia" w:eastAsia="Georgia" w:hAnsi="Georgia" w:cs="Georgia"/>
          <w:b/>
          <w:color w:val="2B495E"/>
          <w:position w:val="-1"/>
          <w:sz w:val="28"/>
          <w:szCs w:val="28"/>
          <w:u w:val="single" w:color="2B495E"/>
        </w:rPr>
        <w:t>f</w:t>
      </w:r>
      <w:r>
        <w:rPr>
          <w:rFonts w:ascii="Georgia" w:eastAsia="Georgia" w:hAnsi="Georgia" w:cs="Georgia"/>
          <w:b/>
          <w:color w:val="2B495E"/>
          <w:spacing w:val="-1"/>
          <w:position w:val="-1"/>
          <w:sz w:val="28"/>
          <w:szCs w:val="28"/>
          <w:u w:val="single" w:color="2B495E"/>
        </w:rPr>
        <w:t>i</w:t>
      </w:r>
      <w:r>
        <w:rPr>
          <w:rFonts w:ascii="Georgia" w:eastAsia="Georgia" w:hAnsi="Georgia" w:cs="Georgia"/>
          <w:b/>
          <w:color w:val="2B495E"/>
          <w:position w:val="-1"/>
          <w:sz w:val="28"/>
          <w:szCs w:val="28"/>
          <w:u w:val="single" w:color="2B495E"/>
        </w:rPr>
        <w:t>ca</w:t>
      </w:r>
      <w:r>
        <w:rPr>
          <w:rFonts w:ascii="Georgia" w:eastAsia="Georgia" w:hAnsi="Georgia" w:cs="Georgia"/>
          <w:b/>
          <w:color w:val="2B495E"/>
          <w:spacing w:val="1"/>
          <w:position w:val="-1"/>
          <w:sz w:val="28"/>
          <w:szCs w:val="28"/>
          <w:u w:val="single" w:color="2B495E"/>
        </w:rPr>
        <w:t>t</w:t>
      </w:r>
      <w:r>
        <w:rPr>
          <w:rFonts w:ascii="Georgia" w:eastAsia="Georgia" w:hAnsi="Georgia" w:cs="Georgia"/>
          <w:b/>
          <w:color w:val="2B495E"/>
          <w:spacing w:val="-1"/>
          <w:position w:val="-1"/>
          <w:sz w:val="28"/>
          <w:szCs w:val="28"/>
          <w:u w:val="single" w:color="2B495E"/>
        </w:rPr>
        <w:t>io</w:t>
      </w:r>
      <w:r>
        <w:rPr>
          <w:rFonts w:ascii="Georgia" w:eastAsia="Georgia" w:hAnsi="Georgia" w:cs="Georgia"/>
          <w:b/>
          <w:color w:val="2B495E"/>
          <w:position w:val="-1"/>
          <w:sz w:val="28"/>
          <w:szCs w:val="28"/>
          <w:u w:val="single" w:color="2B495E"/>
        </w:rPr>
        <w:t>n</w:t>
      </w:r>
    </w:p>
    <w:p w:rsidR="006E40E0" w:rsidRDefault="006E40E0">
      <w:pPr>
        <w:spacing w:before="5" w:line="180" w:lineRule="exact"/>
        <w:rPr>
          <w:sz w:val="19"/>
          <w:szCs w:val="19"/>
        </w:rPr>
      </w:pPr>
    </w:p>
    <w:p w:rsidR="006E40E0" w:rsidRDefault="00E654CE">
      <w:pPr>
        <w:spacing w:before="17"/>
        <w:ind w:left="38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pacing w:val="1"/>
          <w:sz w:val="24"/>
          <w:szCs w:val="24"/>
        </w:rPr>
        <w:t>B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z w:val="24"/>
          <w:szCs w:val="24"/>
        </w:rPr>
        <w:t>CHE</w:t>
      </w:r>
      <w:r>
        <w:rPr>
          <w:rFonts w:ascii="Verdana" w:eastAsia="Verdana" w:hAnsi="Verdana" w:cs="Verdana"/>
          <w:spacing w:val="-2"/>
          <w:sz w:val="24"/>
          <w:szCs w:val="24"/>
        </w:rPr>
        <w:t>L</w:t>
      </w:r>
      <w:r>
        <w:rPr>
          <w:rFonts w:ascii="Verdana" w:eastAsia="Verdana" w:hAnsi="Verdana" w:cs="Verdana"/>
          <w:sz w:val="24"/>
          <w:szCs w:val="24"/>
        </w:rPr>
        <w:t>OR</w:t>
      </w:r>
      <w:r>
        <w:rPr>
          <w:rFonts w:ascii="Verdana" w:eastAsia="Verdana" w:hAnsi="Verdana" w:cs="Verdana"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OF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pacing w:val="1"/>
          <w:sz w:val="24"/>
          <w:szCs w:val="24"/>
        </w:rPr>
        <w:t>R</w:t>
      </w:r>
      <w:r>
        <w:rPr>
          <w:rFonts w:ascii="Verdana" w:eastAsia="Verdana" w:hAnsi="Verdana" w:cs="Verdana"/>
          <w:sz w:val="24"/>
          <w:szCs w:val="24"/>
        </w:rPr>
        <w:t>CI</w:t>
      </w:r>
      <w:r>
        <w:rPr>
          <w:rFonts w:ascii="Verdana" w:eastAsia="Verdana" w:hAnsi="Verdana" w:cs="Verdana"/>
          <w:spacing w:val="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EC</w:t>
      </w:r>
      <w:r>
        <w:rPr>
          <w:rFonts w:ascii="Verdana" w:eastAsia="Verdana" w:hAnsi="Verdana" w:cs="Verdana"/>
          <w:spacing w:val="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 xml:space="preserve">URE                 </w:t>
      </w:r>
      <w:r>
        <w:rPr>
          <w:rFonts w:ascii="Verdana" w:eastAsia="Verdana" w:hAnsi="Verdana" w:cs="Verdana"/>
          <w:spacing w:val="15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3"/>
          <w:sz w:val="24"/>
          <w:szCs w:val="24"/>
        </w:rPr>
        <w:t>S</w:t>
      </w:r>
      <w:r>
        <w:rPr>
          <w:rFonts w:ascii="Verdana" w:eastAsia="Verdana" w:hAnsi="Verdana" w:cs="Verdana"/>
          <w:spacing w:val="-15"/>
          <w:sz w:val="24"/>
          <w:szCs w:val="24"/>
        </w:rPr>
        <w:t>A</w:t>
      </w:r>
      <w:r>
        <w:rPr>
          <w:rFonts w:ascii="Verdana" w:eastAsia="Verdana" w:hAnsi="Verdana" w:cs="Verdana"/>
          <w:spacing w:val="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H</w:t>
      </w:r>
      <w:r>
        <w:rPr>
          <w:rFonts w:ascii="Verdana" w:eastAsia="Verdana" w:hAnsi="Verdana" w:cs="Verdana"/>
          <w:spacing w:val="-9"/>
          <w:sz w:val="24"/>
          <w:szCs w:val="24"/>
        </w:rPr>
        <w:t>Y</w:t>
      </w:r>
      <w:r>
        <w:rPr>
          <w:rFonts w:ascii="Verdana" w:eastAsia="Verdana" w:hAnsi="Verdana" w:cs="Verdana"/>
          <w:spacing w:val="-1"/>
          <w:sz w:val="24"/>
          <w:szCs w:val="24"/>
        </w:rPr>
        <w:t>A</w:t>
      </w:r>
      <w:r>
        <w:rPr>
          <w:rFonts w:ascii="Verdana" w:eastAsia="Verdana" w:hAnsi="Verdana" w:cs="Verdana"/>
          <w:spacing w:val="1"/>
          <w:sz w:val="24"/>
          <w:szCs w:val="24"/>
        </w:rPr>
        <w:t>B</w:t>
      </w:r>
      <w:r>
        <w:rPr>
          <w:rFonts w:ascii="Verdana" w:eastAsia="Verdana" w:hAnsi="Verdana" w:cs="Verdana"/>
          <w:spacing w:val="-1"/>
          <w:sz w:val="24"/>
          <w:szCs w:val="24"/>
        </w:rPr>
        <w:t>AM</w:t>
      </w:r>
      <w:r>
        <w:rPr>
          <w:rFonts w:ascii="Verdana" w:eastAsia="Verdana" w:hAnsi="Verdana" w:cs="Verdana"/>
          <w:sz w:val="24"/>
          <w:szCs w:val="24"/>
        </w:rPr>
        <w:t>A</w:t>
      </w:r>
      <w:r>
        <w:rPr>
          <w:rFonts w:ascii="Verdana" w:eastAsia="Verdana" w:hAnsi="Verdana" w:cs="Verdana"/>
          <w:spacing w:val="9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UNI</w:t>
      </w:r>
      <w:r>
        <w:rPr>
          <w:rFonts w:ascii="Verdana" w:eastAsia="Verdana" w:hAnsi="Verdana" w:cs="Verdana"/>
          <w:spacing w:val="-1"/>
          <w:sz w:val="24"/>
          <w:szCs w:val="24"/>
        </w:rPr>
        <w:t>V</w:t>
      </w:r>
      <w:r>
        <w:rPr>
          <w:rFonts w:ascii="Verdana" w:eastAsia="Verdana" w:hAnsi="Verdana" w:cs="Verdana"/>
          <w:sz w:val="24"/>
          <w:szCs w:val="24"/>
        </w:rPr>
        <w:t>ERSIT</w:t>
      </w:r>
      <w:r>
        <w:rPr>
          <w:rFonts w:ascii="Verdana" w:eastAsia="Verdana" w:hAnsi="Verdana" w:cs="Verdana"/>
          <w:spacing w:val="-32"/>
          <w:sz w:val="24"/>
          <w:szCs w:val="24"/>
        </w:rPr>
        <w:t>Y</w:t>
      </w:r>
      <w:r>
        <w:rPr>
          <w:rFonts w:ascii="Verdana" w:eastAsia="Verdana" w:hAnsi="Verdana" w:cs="Verdana"/>
          <w:sz w:val="24"/>
          <w:szCs w:val="24"/>
        </w:rPr>
        <w:t>,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CHENNAI</w:t>
      </w:r>
    </w:p>
    <w:p w:rsidR="006E40E0" w:rsidRDefault="00E654CE">
      <w:pPr>
        <w:spacing w:line="280" w:lineRule="exact"/>
        <w:ind w:left="1659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[</w:t>
      </w:r>
      <w:r>
        <w:rPr>
          <w:rFonts w:ascii="Verdana" w:eastAsia="Verdana" w:hAnsi="Verdana" w:cs="Verdana"/>
          <w:position w:val="-1"/>
          <w:sz w:val="24"/>
          <w:szCs w:val="24"/>
        </w:rPr>
        <w:t>2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0</w:t>
      </w:r>
      <w:r>
        <w:rPr>
          <w:rFonts w:ascii="Verdana" w:eastAsia="Verdana" w:hAnsi="Verdana" w:cs="Verdana"/>
          <w:position w:val="-1"/>
          <w:sz w:val="24"/>
          <w:szCs w:val="24"/>
        </w:rPr>
        <w:t>0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>6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-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2011</w:t>
      </w:r>
      <w:r>
        <w:rPr>
          <w:rFonts w:ascii="Verdana" w:eastAsia="Verdana" w:hAnsi="Verdana" w:cs="Verdana"/>
          <w:position w:val="-1"/>
          <w:sz w:val="24"/>
          <w:szCs w:val="24"/>
        </w:rPr>
        <w:t xml:space="preserve">]                                  </w:t>
      </w:r>
      <w:r>
        <w:rPr>
          <w:rFonts w:ascii="Verdana" w:eastAsia="Verdana" w:hAnsi="Verdana" w:cs="Verdana"/>
          <w:spacing w:val="68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(</w:t>
      </w:r>
      <w:r>
        <w:rPr>
          <w:rFonts w:ascii="Verdana" w:eastAsia="Verdana" w:hAnsi="Verdana" w:cs="Verdana"/>
          <w:spacing w:val="-6"/>
          <w:position w:val="-1"/>
          <w:sz w:val="24"/>
          <w:szCs w:val="24"/>
        </w:rPr>
        <w:t>P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sed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wi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h</w:t>
      </w:r>
      <w:r>
        <w:rPr>
          <w:rFonts w:ascii="Verdana" w:eastAsia="Verdana" w:hAnsi="Verdana" w:cs="Verdana"/>
          <w:spacing w:val="3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F</w:t>
      </w:r>
      <w:r>
        <w:rPr>
          <w:rFonts w:ascii="Verdana" w:eastAsia="Verdana" w:hAnsi="Verdana" w:cs="Verdana"/>
          <w:position w:val="-1"/>
          <w:sz w:val="24"/>
          <w:szCs w:val="24"/>
        </w:rPr>
        <w:t>irst Cl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position w:val="-1"/>
          <w:sz w:val="24"/>
          <w:szCs w:val="24"/>
        </w:rPr>
        <w:t>)</w:t>
      </w:r>
    </w:p>
    <w:p w:rsidR="006E40E0" w:rsidRDefault="00E654CE">
      <w:pPr>
        <w:spacing w:before="86" w:line="280" w:lineRule="exact"/>
        <w:ind w:left="38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position w:val="-2"/>
          <w:sz w:val="24"/>
          <w:szCs w:val="24"/>
          <w:u w:val="thick" w:color="000000"/>
        </w:rPr>
        <w:t>T</w:t>
      </w:r>
      <w:r>
        <w:rPr>
          <w:rFonts w:ascii="Verdana" w:eastAsia="Verdana" w:hAnsi="Verdana" w:cs="Verdana"/>
          <w:b/>
          <w:spacing w:val="-1"/>
          <w:position w:val="-2"/>
          <w:sz w:val="24"/>
          <w:szCs w:val="24"/>
          <w:u w:val="thick" w:color="000000"/>
        </w:rPr>
        <w:t>he</w:t>
      </w:r>
      <w:r>
        <w:rPr>
          <w:rFonts w:ascii="Verdana" w:eastAsia="Verdana" w:hAnsi="Verdana" w:cs="Verdana"/>
          <w:b/>
          <w:position w:val="-2"/>
          <w:sz w:val="24"/>
          <w:szCs w:val="24"/>
          <w:u w:val="thick" w:color="000000"/>
        </w:rPr>
        <w:t>s</w:t>
      </w:r>
      <w:r>
        <w:rPr>
          <w:rFonts w:ascii="Verdana" w:eastAsia="Verdana" w:hAnsi="Verdana" w:cs="Verdana"/>
          <w:b/>
          <w:spacing w:val="-1"/>
          <w:position w:val="-2"/>
          <w:sz w:val="24"/>
          <w:szCs w:val="24"/>
          <w:u w:val="thick" w:color="000000"/>
        </w:rPr>
        <w:t>i</w:t>
      </w:r>
      <w:r>
        <w:rPr>
          <w:rFonts w:ascii="Verdana" w:eastAsia="Verdana" w:hAnsi="Verdana" w:cs="Verdana"/>
          <w:b/>
          <w:position w:val="-2"/>
          <w:sz w:val="24"/>
          <w:szCs w:val="24"/>
          <w:u w:val="thick" w:color="000000"/>
        </w:rPr>
        <w:t>s</w:t>
      </w:r>
    </w:p>
    <w:p w:rsidR="006E40E0" w:rsidRDefault="006E40E0">
      <w:pPr>
        <w:spacing w:before="16" w:line="260" w:lineRule="exact"/>
        <w:rPr>
          <w:sz w:val="26"/>
          <w:szCs w:val="26"/>
        </w:rPr>
      </w:pPr>
    </w:p>
    <w:p w:rsidR="006E40E0" w:rsidRDefault="00E654CE">
      <w:pPr>
        <w:spacing w:before="28" w:line="280" w:lineRule="exact"/>
        <w:ind w:left="384" w:right="1932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pacing w:val="1"/>
          <w:sz w:val="24"/>
          <w:szCs w:val="24"/>
        </w:rPr>
        <w:t>B</w:t>
      </w:r>
      <w:r>
        <w:rPr>
          <w:rFonts w:ascii="Verdana" w:eastAsia="Verdana" w:hAnsi="Verdana" w:cs="Verdana"/>
          <w:spacing w:val="-1"/>
          <w:sz w:val="24"/>
          <w:szCs w:val="24"/>
        </w:rPr>
        <w:t>u</w:t>
      </w:r>
      <w:r>
        <w:rPr>
          <w:rFonts w:ascii="Verdana" w:eastAsia="Verdana" w:hAnsi="Verdana" w:cs="Verdana"/>
          <w:sz w:val="24"/>
          <w:szCs w:val="24"/>
        </w:rPr>
        <w:t>s</w:t>
      </w:r>
      <w:r>
        <w:rPr>
          <w:rFonts w:ascii="Verdana" w:eastAsia="Verdana" w:hAnsi="Verdana" w:cs="Verdana"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25"/>
          <w:sz w:val="24"/>
          <w:szCs w:val="24"/>
        </w:rPr>
        <w:t>T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rmi</w:t>
      </w:r>
      <w:r>
        <w:rPr>
          <w:rFonts w:ascii="Verdana" w:eastAsia="Verdana" w:hAnsi="Verdana" w:cs="Verdana"/>
          <w:spacing w:val="-2"/>
          <w:sz w:val="24"/>
          <w:szCs w:val="24"/>
        </w:rPr>
        <w:t>n</w:t>
      </w:r>
      <w:r>
        <w:rPr>
          <w:rFonts w:ascii="Verdana" w:eastAsia="Verdana" w:hAnsi="Verdana" w:cs="Verdana"/>
          <w:spacing w:val="-1"/>
          <w:sz w:val="24"/>
          <w:szCs w:val="24"/>
        </w:rPr>
        <w:t>u</w:t>
      </w:r>
      <w:r>
        <w:rPr>
          <w:rFonts w:ascii="Verdana" w:eastAsia="Verdana" w:hAnsi="Verdana" w:cs="Verdana"/>
          <w:sz w:val="24"/>
          <w:szCs w:val="24"/>
        </w:rPr>
        <w:t>s Wi</w:t>
      </w:r>
      <w:r>
        <w:rPr>
          <w:rFonts w:ascii="Verdana" w:eastAsia="Verdana" w:hAnsi="Verdana" w:cs="Verdana"/>
          <w:spacing w:val="-2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 xml:space="preserve">h                       </w:t>
      </w:r>
      <w:r>
        <w:rPr>
          <w:rFonts w:ascii="Verdana" w:eastAsia="Verdana" w:hAnsi="Verdana" w:cs="Verdana"/>
          <w:spacing w:val="45"/>
          <w:sz w:val="24"/>
          <w:szCs w:val="24"/>
        </w:rPr>
        <w:t xml:space="preserve"> </w:t>
      </w:r>
      <w:proofErr w:type="spellStart"/>
      <w:proofErr w:type="gramStart"/>
      <w:r>
        <w:rPr>
          <w:rFonts w:ascii="Verdana" w:eastAsia="Verdana" w:hAnsi="Verdana" w:cs="Verdana"/>
          <w:sz w:val="24"/>
          <w:szCs w:val="24"/>
        </w:rPr>
        <w:t>Honour</w:t>
      </w:r>
      <w:proofErr w:type="spellEnd"/>
      <w:r>
        <w:rPr>
          <w:rFonts w:ascii="Verdana" w:eastAsia="Verdana" w:hAnsi="Verdana" w:cs="Verdana"/>
          <w:sz w:val="24"/>
          <w:szCs w:val="24"/>
        </w:rPr>
        <w:t xml:space="preserve"> :</w:t>
      </w:r>
      <w:proofErr w:type="gramEnd"/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z w:val="24"/>
          <w:szCs w:val="24"/>
        </w:rPr>
        <w:t>P</w:t>
      </w:r>
      <w:r>
        <w:rPr>
          <w:rFonts w:ascii="Verdana" w:eastAsia="Verdana" w:hAnsi="Verdana" w:cs="Verdana"/>
          <w:spacing w:val="-2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sz w:val="24"/>
          <w:szCs w:val="24"/>
        </w:rPr>
        <w:t>d</w:t>
      </w:r>
      <w:r>
        <w:rPr>
          <w:rFonts w:ascii="Verdana" w:eastAsia="Verdana" w:hAnsi="Verdana" w:cs="Verdana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e</w:t>
      </w:r>
      <w:proofErr w:type="spellEnd"/>
      <w:r>
        <w:rPr>
          <w:rFonts w:ascii="Verdana" w:eastAsia="Verdana" w:hAnsi="Verdana" w:cs="Verdana"/>
          <w:spacing w:val="6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3"/>
          <w:sz w:val="24"/>
          <w:szCs w:val="24"/>
        </w:rPr>
        <w:t>A</w:t>
      </w:r>
      <w:r>
        <w:rPr>
          <w:rFonts w:ascii="Verdana" w:eastAsia="Verdana" w:hAnsi="Verdana" w:cs="Verdana"/>
          <w:spacing w:val="-2"/>
          <w:sz w:val="24"/>
          <w:szCs w:val="24"/>
        </w:rPr>
        <w:t>w</w:t>
      </w:r>
      <w:r>
        <w:rPr>
          <w:rFonts w:ascii="Verdana" w:eastAsia="Verdana" w:hAnsi="Verdana" w:cs="Verdana"/>
          <w:sz w:val="24"/>
          <w:szCs w:val="24"/>
        </w:rPr>
        <w:t>ard</w:t>
      </w:r>
      <w:r>
        <w:rPr>
          <w:rFonts w:ascii="Verdana" w:eastAsia="Verdana" w:hAnsi="Verdana" w:cs="Verdana"/>
          <w:spacing w:val="4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6"/>
          <w:sz w:val="24"/>
          <w:szCs w:val="24"/>
        </w:rPr>
        <w:t>F</w:t>
      </w:r>
      <w:r>
        <w:rPr>
          <w:rFonts w:ascii="Verdana" w:eastAsia="Verdana" w:hAnsi="Verdana" w:cs="Verdana"/>
          <w:sz w:val="24"/>
          <w:szCs w:val="24"/>
        </w:rPr>
        <w:t>or</w:t>
      </w:r>
      <w:r>
        <w:rPr>
          <w:rFonts w:ascii="Verdana" w:eastAsia="Verdana" w:hAnsi="Verdana" w:cs="Verdana"/>
          <w:spacing w:val="-2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sz w:val="24"/>
          <w:szCs w:val="24"/>
        </w:rPr>
        <w:t>T</w:t>
      </w:r>
      <w:r>
        <w:rPr>
          <w:rFonts w:ascii="Verdana" w:eastAsia="Verdana" w:hAnsi="Verdana" w:cs="Verdana"/>
          <w:spacing w:val="-1"/>
          <w:sz w:val="24"/>
          <w:szCs w:val="24"/>
        </w:rPr>
        <w:t>h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sz w:val="24"/>
          <w:szCs w:val="24"/>
        </w:rPr>
        <w:t>i</w:t>
      </w:r>
      <w:r>
        <w:rPr>
          <w:rFonts w:ascii="Verdana" w:eastAsia="Verdana" w:hAnsi="Verdana" w:cs="Verdana"/>
          <w:sz w:val="24"/>
          <w:szCs w:val="24"/>
        </w:rPr>
        <w:t xml:space="preserve">s, </w:t>
      </w:r>
      <w:r>
        <w:rPr>
          <w:rFonts w:ascii="Verdana" w:eastAsia="Verdana" w:hAnsi="Verdana" w:cs="Verdana"/>
          <w:spacing w:val="1"/>
          <w:sz w:val="24"/>
          <w:szCs w:val="24"/>
        </w:rPr>
        <w:t>B</w:t>
      </w:r>
      <w:r>
        <w:rPr>
          <w:rFonts w:ascii="Verdana" w:eastAsia="Verdana" w:hAnsi="Verdana" w:cs="Verdana"/>
          <w:spacing w:val="-1"/>
          <w:sz w:val="24"/>
          <w:szCs w:val="24"/>
        </w:rPr>
        <w:t>u</w:t>
      </w:r>
      <w:r>
        <w:rPr>
          <w:rFonts w:ascii="Verdana" w:eastAsia="Verdana" w:hAnsi="Verdana" w:cs="Verdana"/>
          <w:sz w:val="24"/>
          <w:szCs w:val="24"/>
        </w:rPr>
        <w:t>s</w:t>
      </w:r>
      <w:r>
        <w:rPr>
          <w:rFonts w:ascii="Verdana" w:eastAsia="Verdana" w:hAnsi="Verdana" w:cs="Verdana"/>
          <w:spacing w:val="-1"/>
          <w:sz w:val="24"/>
          <w:szCs w:val="24"/>
        </w:rPr>
        <w:t>in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ss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sz w:val="24"/>
          <w:szCs w:val="24"/>
        </w:rPr>
        <w:t>nt</w:t>
      </w:r>
      <w:r>
        <w:rPr>
          <w:rFonts w:ascii="Verdana" w:eastAsia="Verdana" w:hAnsi="Verdana" w:cs="Verdana"/>
          <w:spacing w:val="1"/>
          <w:sz w:val="24"/>
          <w:szCs w:val="24"/>
        </w:rPr>
        <w:t>e</w:t>
      </w:r>
      <w:r>
        <w:rPr>
          <w:rFonts w:ascii="Verdana" w:eastAsia="Verdana" w:hAnsi="Verdana" w:cs="Verdana"/>
          <w:sz w:val="24"/>
          <w:szCs w:val="24"/>
        </w:rPr>
        <w:t>r</w:t>
      </w:r>
    </w:p>
    <w:p w:rsidR="006E40E0" w:rsidRDefault="006E40E0">
      <w:pPr>
        <w:spacing w:before="18" w:line="260" w:lineRule="exact"/>
        <w:rPr>
          <w:sz w:val="26"/>
          <w:szCs w:val="26"/>
        </w:rPr>
      </w:pPr>
    </w:p>
    <w:p w:rsidR="006E40E0" w:rsidRDefault="00E654CE">
      <w:pPr>
        <w:spacing w:line="280" w:lineRule="exact"/>
        <w:ind w:left="384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M</w:t>
      </w:r>
      <w:r>
        <w:rPr>
          <w:rFonts w:ascii="Verdana" w:eastAsia="Verdana" w:hAnsi="Verdana" w:cs="Verdana"/>
          <w:i/>
          <w:spacing w:val="1"/>
          <w:position w:val="-2"/>
          <w:sz w:val="24"/>
          <w:szCs w:val="24"/>
          <w:u w:val="single" w:color="000000"/>
        </w:rPr>
        <w:t>e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mb</w:t>
      </w:r>
      <w:r>
        <w:rPr>
          <w:rFonts w:ascii="Verdana" w:eastAsia="Verdana" w:hAnsi="Verdana" w:cs="Verdana"/>
          <w:i/>
          <w:spacing w:val="1"/>
          <w:position w:val="-2"/>
          <w:sz w:val="24"/>
          <w:szCs w:val="24"/>
          <w:u w:val="single" w:color="000000"/>
        </w:rPr>
        <w:t>e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 xml:space="preserve">r </w:t>
      </w:r>
      <w:r>
        <w:rPr>
          <w:rFonts w:ascii="Verdana" w:eastAsia="Verdana" w:hAnsi="Verdana" w:cs="Verdana"/>
          <w:i/>
          <w:spacing w:val="1"/>
          <w:position w:val="-2"/>
          <w:sz w:val="24"/>
          <w:szCs w:val="24"/>
          <w:u w:val="single" w:color="000000"/>
        </w:rPr>
        <w:t>o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f C</w:t>
      </w:r>
      <w:r>
        <w:rPr>
          <w:rFonts w:ascii="Verdana" w:eastAsia="Verdana" w:hAnsi="Verdana" w:cs="Verdana"/>
          <w:i/>
          <w:spacing w:val="1"/>
          <w:position w:val="-2"/>
          <w:sz w:val="24"/>
          <w:szCs w:val="24"/>
          <w:u w:val="single" w:color="000000"/>
        </w:rPr>
        <w:t>o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un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c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i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l</w:t>
      </w:r>
      <w:r>
        <w:rPr>
          <w:rFonts w:ascii="Verdana" w:eastAsia="Verdana" w:hAnsi="Verdana" w:cs="Verdana"/>
          <w:i/>
          <w:spacing w:val="1"/>
          <w:position w:val="-2"/>
          <w:sz w:val="24"/>
          <w:szCs w:val="24"/>
          <w:u w:val="single" w:color="000000"/>
        </w:rPr>
        <w:t xml:space="preserve"> </w:t>
      </w:r>
      <w:proofErr w:type="gramStart"/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Of</w:t>
      </w:r>
      <w:proofErr w:type="gramEnd"/>
      <w:r>
        <w:rPr>
          <w:rFonts w:ascii="Verdana" w:eastAsia="Verdana" w:hAnsi="Verdana" w:cs="Verdana"/>
          <w:i/>
          <w:spacing w:val="2"/>
          <w:position w:val="-2"/>
          <w:sz w:val="24"/>
          <w:szCs w:val="24"/>
          <w:u w:val="single" w:color="000000"/>
        </w:rPr>
        <w:t xml:space="preserve"> 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A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rch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it</w:t>
      </w:r>
      <w:r>
        <w:rPr>
          <w:rFonts w:ascii="Verdana" w:eastAsia="Verdana" w:hAnsi="Verdana" w:cs="Verdana"/>
          <w:i/>
          <w:spacing w:val="1"/>
          <w:position w:val="-2"/>
          <w:sz w:val="24"/>
          <w:szCs w:val="24"/>
          <w:u w:val="single" w:color="000000"/>
        </w:rPr>
        <w:t>e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c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tu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r</w:t>
      </w:r>
      <w:r>
        <w:rPr>
          <w:rFonts w:ascii="Verdana" w:eastAsia="Verdana" w:hAnsi="Verdana" w:cs="Verdana"/>
          <w:i/>
          <w:spacing w:val="2"/>
          <w:position w:val="-2"/>
          <w:sz w:val="24"/>
          <w:szCs w:val="24"/>
          <w:u w:val="single" w:color="000000"/>
        </w:rPr>
        <w:t>e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,</w:t>
      </w:r>
      <w:r>
        <w:rPr>
          <w:rFonts w:ascii="Verdana" w:eastAsia="Verdana" w:hAnsi="Verdana" w:cs="Verdana"/>
          <w:i/>
          <w:spacing w:val="5"/>
          <w:position w:val="-2"/>
          <w:sz w:val="24"/>
          <w:szCs w:val="24"/>
          <w:u w:val="single" w:color="000000"/>
        </w:rPr>
        <w:t xml:space="preserve"> 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I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ndi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a</w:t>
      </w:r>
      <w:r>
        <w:rPr>
          <w:rFonts w:ascii="Verdana" w:eastAsia="Verdana" w:hAnsi="Verdana" w:cs="Verdana"/>
          <w:i/>
          <w:spacing w:val="4"/>
          <w:position w:val="-2"/>
          <w:sz w:val="24"/>
          <w:szCs w:val="24"/>
          <w:u w:val="single" w:color="000000"/>
        </w:rPr>
        <w:t xml:space="preserve"> 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CA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/</w:t>
      </w:r>
      <w:r>
        <w:rPr>
          <w:rFonts w:ascii="Verdana" w:eastAsia="Verdana" w:hAnsi="Verdana" w:cs="Verdana"/>
          <w:i/>
          <w:spacing w:val="1"/>
          <w:position w:val="-2"/>
          <w:sz w:val="24"/>
          <w:szCs w:val="24"/>
          <w:u w:val="single" w:color="000000"/>
        </w:rPr>
        <w:t>2011</w:t>
      </w:r>
      <w:r>
        <w:rPr>
          <w:rFonts w:ascii="Verdana" w:eastAsia="Verdana" w:hAnsi="Verdana" w:cs="Verdana"/>
          <w:i/>
          <w:spacing w:val="-1"/>
          <w:position w:val="-2"/>
          <w:sz w:val="24"/>
          <w:szCs w:val="24"/>
          <w:u w:val="single" w:color="000000"/>
        </w:rPr>
        <w:t>/</w:t>
      </w:r>
      <w:r>
        <w:rPr>
          <w:rFonts w:ascii="Verdana" w:eastAsia="Verdana" w:hAnsi="Verdana" w:cs="Verdana"/>
          <w:i/>
          <w:spacing w:val="1"/>
          <w:position w:val="-2"/>
          <w:sz w:val="24"/>
          <w:szCs w:val="24"/>
          <w:u w:val="single" w:color="000000"/>
        </w:rPr>
        <w:t>5329</w:t>
      </w:r>
      <w:r>
        <w:rPr>
          <w:rFonts w:ascii="Verdana" w:eastAsia="Verdana" w:hAnsi="Verdana" w:cs="Verdana"/>
          <w:i/>
          <w:position w:val="-2"/>
          <w:sz w:val="24"/>
          <w:szCs w:val="24"/>
          <w:u w:val="single" w:color="000000"/>
        </w:rPr>
        <w:t>0</w:t>
      </w:r>
    </w:p>
    <w:p w:rsidR="006E40E0" w:rsidRDefault="006E40E0">
      <w:pPr>
        <w:spacing w:before="5" w:line="120" w:lineRule="exact"/>
        <w:rPr>
          <w:sz w:val="12"/>
          <w:szCs w:val="12"/>
        </w:rPr>
      </w:pPr>
    </w:p>
    <w:p w:rsidR="006E40E0" w:rsidRDefault="006E40E0">
      <w:pPr>
        <w:spacing w:line="200" w:lineRule="exact"/>
      </w:pPr>
    </w:p>
    <w:p w:rsidR="006E40E0" w:rsidRDefault="00E654CE">
      <w:pPr>
        <w:spacing w:before="10" w:line="320" w:lineRule="exact"/>
        <w:ind w:left="270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color w:val="2B495E"/>
          <w:position w:val="-2"/>
          <w:sz w:val="28"/>
          <w:szCs w:val="28"/>
          <w:u w:val="thick" w:color="2B495E"/>
        </w:rPr>
        <w:t>Ma</w:t>
      </w:r>
      <w:r>
        <w:rPr>
          <w:rFonts w:ascii="Verdana" w:eastAsia="Verdana" w:hAnsi="Verdana" w:cs="Verdana"/>
          <w:b/>
          <w:color w:val="2B495E"/>
          <w:spacing w:val="1"/>
          <w:position w:val="-2"/>
          <w:sz w:val="28"/>
          <w:szCs w:val="28"/>
          <w:u w:val="thick" w:color="2B495E"/>
        </w:rPr>
        <w:t>j</w:t>
      </w:r>
      <w:r>
        <w:rPr>
          <w:rFonts w:ascii="Verdana" w:eastAsia="Verdana" w:hAnsi="Verdana" w:cs="Verdana"/>
          <w:b/>
          <w:color w:val="2B495E"/>
          <w:position w:val="-2"/>
          <w:sz w:val="28"/>
          <w:szCs w:val="28"/>
          <w:u w:val="thick" w:color="2B495E"/>
        </w:rPr>
        <w:t xml:space="preserve">or </w:t>
      </w:r>
      <w:r>
        <w:rPr>
          <w:rFonts w:ascii="Verdana" w:eastAsia="Verdana" w:hAnsi="Verdana" w:cs="Verdana"/>
          <w:b/>
          <w:color w:val="2B495E"/>
          <w:spacing w:val="1"/>
          <w:position w:val="-2"/>
          <w:sz w:val="28"/>
          <w:szCs w:val="28"/>
          <w:u w:val="thick" w:color="2B495E"/>
        </w:rPr>
        <w:t>P</w:t>
      </w:r>
      <w:r>
        <w:rPr>
          <w:rFonts w:ascii="Verdana" w:eastAsia="Verdana" w:hAnsi="Verdana" w:cs="Verdana"/>
          <w:b/>
          <w:color w:val="2B495E"/>
          <w:position w:val="-2"/>
          <w:sz w:val="28"/>
          <w:szCs w:val="28"/>
          <w:u w:val="thick" w:color="2B495E"/>
        </w:rPr>
        <w:t>roj</w:t>
      </w:r>
      <w:r>
        <w:rPr>
          <w:rFonts w:ascii="Verdana" w:eastAsia="Verdana" w:hAnsi="Verdana" w:cs="Verdana"/>
          <w:b/>
          <w:color w:val="2B495E"/>
          <w:spacing w:val="1"/>
          <w:position w:val="-2"/>
          <w:sz w:val="28"/>
          <w:szCs w:val="28"/>
          <w:u w:val="thick" w:color="2B495E"/>
        </w:rPr>
        <w:t>e</w:t>
      </w:r>
      <w:r>
        <w:rPr>
          <w:rFonts w:ascii="Verdana" w:eastAsia="Verdana" w:hAnsi="Verdana" w:cs="Verdana"/>
          <w:b/>
          <w:color w:val="2B495E"/>
          <w:position w:val="-2"/>
          <w:sz w:val="28"/>
          <w:szCs w:val="28"/>
          <w:u w:val="thick" w:color="2B495E"/>
        </w:rPr>
        <w:t>ct</w:t>
      </w:r>
    </w:p>
    <w:p w:rsidR="006E40E0" w:rsidRDefault="006E40E0">
      <w:pPr>
        <w:spacing w:before="5" w:line="180" w:lineRule="exact"/>
        <w:rPr>
          <w:sz w:val="19"/>
          <w:szCs w:val="19"/>
        </w:rPr>
      </w:pPr>
    </w:p>
    <w:p w:rsidR="006E40E0" w:rsidRDefault="00E654CE">
      <w:pPr>
        <w:spacing w:before="17"/>
        <w:ind w:left="672"/>
        <w:rPr>
          <w:rFonts w:ascii="Verdana" w:eastAsia="Verdana" w:hAnsi="Verdana" w:cs="Verdana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•    </w:t>
      </w:r>
      <w:r>
        <w:rPr>
          <w:rFonts w:ascii="Arial" w:eastAsia="Arial" w:hAnsi="Arial" w:cs="Arial"/>
          <w:spacing w:val="3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 xml:space="preserve">IT </w:t>
      </w:r>
      <w:r>
        <w:rPr>
          <w:rFonts w:ascii="Verdana" w:eastAsia="Verdana" w:hAnsi="Verdana" w:cs="Verdana"/>
          <w:spacing w:val="-14"/>
          <w:sz w:val="24"/>
          <w:szCs w:val="24"/>
        </w:rPr>
        <w:t>F</w:t>
      </w:r>
      <w:r>
        <w:rPr>
          <w:rFonts w:ascii="Verdana" w:eastAsia="Verdana" w:hAnsi="Verdana" w:cs="Verdana"/>
          <w:sz w:val="24"/>
          <w:szCs w:val="24"/>
        </w:rPr>
        <w:t>ac</w:t>
      </w:r>
      <w:r>
        <w:rPr>
          <w:rFonts w:ascii="Verdana" w:eastAsia="Verdana" w:hAnsi="Verdana" w:cs="Verdana"/>
          <w:spacing w:val="-1"/>
          <w:sz w:val="24"/>
          <w:szCs w:val="24"/>
        </w:rPr>
        <w:t>i</w:t>
      </w:r>
      <w:r>
        <w:rPr>
          <w:rFonts w:ascii="Verdana" w:eastAsia="Verdana" w:hAnsi="Verdana" w:cs="Verdana"/>
          <w:sz w:val="24"/>
          <w:szCs w:val="24"/>
        </w:rPr>
        <w:t>l</w:t>
      </w:r>
      <w:r>
        <w:rPr>
          <w:rFonts w:ascii="Verdana" w:eastAsia="Verdana" w:hAnsi="Verdana" w:cs="Verdana"/>
          <w:spacing w:val="-2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y</w:t>
      </w:r>
      <w:r>
        <w:rPr>
          <w:rFonts w:ascii="Verdana" w:eastAsia="Verdana" w:hAnsi="Verdana" w:cs="Verdana"/>
          <w:spacing w:val="4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for</w:t>
      </w:r>
      <w:r>
        <w:rPr>
          <w:rFonts w:ascii="Verdana" w:eastAsia="Verdana" w:hAnsi="Verdana" w:cs="Verdana"/>
          <w:spacing w:val="2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C</w:t>
      </w:r>
      <w:r>
        <w:rPr>
          <w:rFonts w:ascii="Verdana" w:eastAsia="Verdana" w:hAnsi="Verdana" w:cs="Verdana"/>
          <w:spacing w:val="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sz w:val="24"/>
          <w:szCs w:val="24"/>
        </w:rPr>
        <w:t>gn</w:t>
      </w:r>
      <w:r>
        <w:rPr>
          <w:rFonts w:ascii="Verdana" w:eastAsia="Verdana" w:hAnsi="Verdana" w:cs="Verdana"/>
          <w:sz w:val="24"/>
          <w:szCs w:val="24"/>
        </w:rPr>
        <w:t>izan</w:t>
      </w:r>
      <w:r>
        <w:rPr>
          <w:rFonts w:ascii="Verdana" w:eastAsia="Verdana" w:hAnsi="Verdana" w:cs="Verdana"/>
          <w:spacing w:val="-1"/>
          <w:sz w:val="24"/>
          <w:szCs w:val="24"/>
        </w:rPr>
        <w:t>t</w:t>
      </w:r>
      <w:r>
        <w:rPr>
          <w:rFonts w:ascii="Verdana" w:eastAsia="Verdana" w:hAnsi="Verdana" w:cs="Verdana"/>
          <w:sz w:val="24"/>
          <w:szCs w:val="24"/>
        </w:rPr>
        <w:t>,</w:t>
      </w:r>
      <w:r>
        <w:rPr>
          <w:rFonts w:ascii="Verdana" w:eastAsia="Verdana" w:hAnsi="Verdana" w:cs="Verdana"/>
          <w:spacing w:val="1"/>
          <w:sz w:val="24"/>
          <w:szCs w:val="24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P</w:t>
      </w:r>
      <w:r>
        <w:rPr>
          <w:rFonts w:ascii="Verdana" w:eastAsia="Verdana" w:hAnsi="Verdana" w:cs="Verdana"/>
          <w:spacing w:val="-1"/>
          <w:sz w:val="24"/>
          <w:szCs w:val="24"/>
        </w:rPr>
        <w:t>un</w:t>
      </w:r>
      <w:r>
        <w:rPr>
          <w:rFonts w:ascii="Verdana" w:eastAsia="Verdana" w:hAnsi="Verdana" w:cs="Verdana"/>
          <w:sz w:val="24"/>
          <w:szCs w:val="24"/>
        </w:rPr>
        <w:t>e</w:t>
      </w:r>
    </w:p>
    <w:p w:rsidR="006E40E0" w:rsidRDefault="00E654CE">
      <w:pPr>
        <w:spacing w:line="280" w:lineRule="exact"/>
        <w:ind w:left="672"/>
        <w:rPr>
          <w:rFonts w:ascii="Verdana" w:eastAsia="Verdana" w:hAnsi="Verdana" w:cs="Verdana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 xml:space="preserve">•    </w:t>
      </w:r>
      <w:r>
        <w:rPr>
          <w:rFonts w:ascii="Arial" w:eastAsia="Arial" w:hAnsi="Arial" w:cs="Arial"/>
          <w:spacing w:val="34"/>
          <w:position w:val="-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B</w:t>
      </w:r>
      <w:r>
        <w:rPr>
          <w:rFonts w:ascii="Verdana" w:eastAsia="Verdana" w:hAnsi="Verdana" w:cs="Verdana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ng</w:t>
      </w:r>
      <w:r>
        <w:rPr>
          <w:rFonts w:ascii="Verdana" w:eastAsia="Verdana" w:hAnsi="Verdana" w:cs="Verdana"/>
          <w:position w:val="-1"/>
          <w:sz w:val="24"/>
          <w:szCs w:val="24"/>
        </w:rPr>
        <w:t>lore</w:t>
      </w:r>
      <w:proofErr w:type="spellEnd"/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nt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rna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ion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6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irport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td</w:t>
      </w:r>
      <w:r>
        <w:rPr>
          <w:rFonts w:ascii="Verdana" w:eastAsia="Verdana" w:hAnsi="Verdana" w:cs="Verdana"/>
          <w:position w:val="-1"/>
          <w:sz w:val="24"/>
          <w:szCs w:val="24"/>
        </w:rPr>
        <w:t>.</w:t>
      </w:r>
    </w:p>
    <w:p w:rsidR="006E40E0" w:rsidRDefault="00E654CE">
      <w:pPr>
        <w:spacing w:line="280" w:lineRule="exact"/>
        <w:ind w:left="672"/>
        <w:rPr>
          <w:rFonts w:ascii="Verdana" w:eastAsia="Verdana" w:hAnsi="Verdana" w:cs="Verdana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 xml:space="preserve">•    </w:t>
      </w:r>
      <w:r>
        <w:rPr>
          <w:rFonts w:ascii="Arial" w:eastAsia="Arial" w:hAnsi="Arial" w:cs="Arial"/>
          <w:spacing w:val="34"/>
          <w:position w:val="-1"/>
          <w:sz w:val="24"/>
          <w:szCs w:val="24"/>
        </w:rPr>
        <w:t xml:space="preserve"> </w:t>
      </w:r>
      <w:proofErr w:type="spellStart"/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S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aw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position w:val="-1"/>
          <w:sz w:val="24"/>
          <w:szCs w:val="24"/>
        </w:rPr>
        <w:t>o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d</w:t>
      </w:r>
      <w:r>
        <w:rPr>
          <w:rFonts w:ascii="Verdana" w:eastAsia="Verdana" w:hAnsi="Verdana" w:cs="Verdana"/>
          <w:position w:val="-1"/>
          <w:sz w:val="24"/>
          <w:szCs w:val="24"/>
        </w:rPr>
        <w:t>s</w:t>
      </w:r>
      <w:proofErr w:type="spellEnd"/>
      <w:r>
        <w:rPr>
          <w:rFonts w:ascii="Verdana" w:eastAsia="Verdana" w:hAnsi="Verdana" w:cs="Verdana"/>
          <w:position w:val="-1"/>
          <w:sz w:val="24"/>
          <w:szCs w:val="24"/>
        </w:rPr>
        <w:t xml:space="preserve"> De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v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lop</w:t>
      </w:r>
      <w:r>
        <w:rPr>
          <w:rFonts w:ascii="Verdana" w:eastAsia="Verdana" w:hAnsi="Verdana" w:cs="Verdana"/>
          <w:spacing w:val="-2"/>
          <w:position w:val="-1"/>
          <w:sz w:val="24"/>
          <w:szCs w:val="24"/>
        </w:rPr>
        <w:t>m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</w:t>
      </w:r>
      <w:r>
        <w:rPr>
          <w:rFonts w:ascii="Verdana" w:eastAsia="Verdana" w:hAnsi="Verdana" w:cs="Verdana"/>
          <w:position w:val="-1"/>
          <w:sz w:val="24"/>
          <w:szCs w:val="24"/>
        </w:rPr>
        <w:t>t,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Mumb</w:t>
      </w:r>
      <w:r>
        <w:rPr>
          <w:rFonts w:ascii="Verdana" w:eastAsia="Verdana" w:hAnsi="Verdana" w:cs="Verdana"/>
          <w:position w:val="-1"/>
          <w:sz w:val="24"/>
          <w:szCs w:val="24"/>
        </w:rPr>
        <w:t>ai</w:t>
      </w:r>
    </w:p>
    <w:p w:rsidR="006E40E0" w:rsidRDefault="00E654CE">
      <w:pPr>
        <w:spacing w:line="280" w:lineRule="exact"/>
        <w:ind w:left="672"/>
        <w:rPr>
          <w:rFonts w:ascii="Verdana" w:eastAsia="Verdana" w:hAnsi="Verdana" w:cs="Verdana"/>
          <w:sz w:val="24"/>
          <w:szCs w:val="24"/>
        </w:rPr>
      </w:pPr>
      <w:r>
        <w:rPr>
          <w:rFonts w:ascii="Arial" w:eastAsia="Arial" w:hAnsi="Arial" w:cs="Arial"/>
          <w:position w:val="-1"/>
          <w:sz w:val="24"/>
          <w:szCs w:val="24"/>
        </w:rPr>
        <w:t xml:space="preserve">•    </w:t>
      </w:r>
      <w:r>
        <w:rPr>
          <w:rFonts w:ascii="Arial" w:eastAsia="Arial" w:hAnsi="Arial" w:cs="Arial"/>
          <w:spacing w:val="3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Mumb</w:t>
      </w:r>
      <w:r>
        <w:rPr>
          <w:rFonts w:ascii="Verdana" w:eastAsia="Verdana" w:hAnsi="Verdana" w:cs="Verdana"/>
          <w:position w:val="-1"/>
          <w:sz w:val="24"/>
          <w:szCs w:val="24"/>
        </w:rPr>
        <w:t>ai</w:t>
      </w:r>
      <w:r>
        <w:rPr>
          <w:rFonts w:ascii="Verdana" w:eastAsia="Verdana" w:hAnsi="Verdana" w:cs="Verdana"/>
          <w:spacing w:val="4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position w:val="-1"/>
          <w:sz w:val="24"/>
          <w:szCs w:val="24"/>
        </w:rPr>
        <w:t>I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nt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e</w:t>
      </w:r>
      <w:r>
        <w:rPr>
          <w:rFonts w:ascii="Verdana" w:eastAsia="Verdana" w:hAnsi="Verdana" w:cs="Verdana"/>
          <w:position w:val="-1"/>
          <w:sz w:val="24"/>
          <w:szCs w:val="24"/>
        </w:rPr>
        <w:t>rna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</w:t>
      </w:r>
      <w:r>
        <w:rPr>
          <w:rFonts w:ascii="Verdana" w:eastAsia="Verdana" w:hAnsi="Verdana" w:cs="Verdana"/>
          <w:position w:val="-1"/>
          <w:sz w:val="24"/>
          <w:szCs w:val="24"/>
        </w:rPr>
        <w:t>ion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6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A</w:t>
      </w:r>
      <w:r>
        <w:rPr>
          <w:rFonts w:ascii="Verdana" w:eastAsia="Verdana" w:hAnsi="Verdana" w:cs="Verdana"/>
          <w:position w:val="-1"/>
          <w:sz w:val="24"/>
          <w:szCs w:val="24"/>
        </w:rPr>
        <w:t>irport</w:t>
      </w:r>
      <w:r>
        <w:rPr>
          <w:rFonts w:ascii="Verdana" w:eastAsia="Verdana" w:hAnsi="Verdana" w:cs="Verdana"/>
          <w:spacing w:val="2"/>
          <w:position w:val="-1"/>
          <w:sz w:val="24"/>
          <w:szCs w:val="24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4"/>
          <w:szCs w:val="24"/>
        </w:rPr>
        <w:t>L</w:t>
      </w:r>
      <w:r>
        <w:rPr>
          <w:rFonts w:ascii="Verdana" w:eastAsia="Verdana" w:hAnsi="Verdana" w:cs="Verdana"/>
          <w:spacing w:val="-1"/>
          <w:position w:val="-1"/>
          <w:sz w:val="24"/>
          <w:szCs w:val="24"/>
        </w:rPr>
        <w:t>td</w:t>
      </w:r>
      <w:r>
        <w:rPr>
          <w:rFonts w:ascii="Verdana" w:eastAsia="Verdana" w:hAnsi="Verdana" w:cs="Verdana"/>
          <w:position w:val="-1"/>
          <w:sz w:val="24"/>
          <w:szCs w:val="24"/>
        </w:rPr>
        <w:t>.</w:t>
      </w:r>
    </w:p>
    <w:p w:rsidR="006E40E0" w:rsidRDefault="006E40E0">
      <w:pPr>
        <w:spacing w:before="7" w:line="100" w:lineRule="exact"/>
        <w:rPr>
          <w:sz w:val="10"/>
          <w:szCs w:val="10"/>
        </w:rPr>
      </w:pPr>
    </w:p>
    <w:p w:rsidR="006E40E0" w:rsidRDefault="00E654CE">
      <w:pPr>
        <w:ind w:left="384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Areas</w:t>
      </w:r>
      <w:r>
        <w:rPr>
          <w:rFonts w:ascii="Verdana" w:eastAsia="Verdana" w:hAnsi="Verdana" w:cs="Verdana"/>
          <w:b/>
          <w:color w:val="2B495E"/>
          <w:spacing w:val="-6"/>
          <w:sz w:val="28"/>
          <w:szCs w:val="28"/>
          <w:u w:val="thick" w:color="2B495E"/>
        </w:rPr>
        <w:t xml:space="preserve"> </w:t>
      </w:r>
      <w:proofErr w:type="gramStart"/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>O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f</w:t>
      </w:r>
      <w:proofErr w:type="gramEnd"/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 xml:space="preserve"> 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In</w:t>
      </w:r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>t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er</w:t>
      </w:r>
      <w:r>
        <w:rPr>
          <w:rFonts w:ascii="Verdana" w:eastAsia="Verdana" w:hAnsi="Verdana" w:cs="Verdana"/>
          <w:b/>
          <w:color w:val="2B495E"/>
          <w:spacing w:val="1"/>
          <w:sz w:val="28"/>
          <w:szCs w:val="28"/>
          <w:u w:val="thick" w:color="2B495E"/>
        </w:rPr>
        <w:t>e</w:t>
      </w:r>
      <w:r>
        <w:rPr>
          <w:rFonts w:ascii="Verdana" w:eastAsia="Verdana" w:hAnsi="Verdana" w:cs="Verdana"/>
          <w:b/>
          <w:color w:val="2B495E"/>
          <w:spacing w:val="-1"/>
          <w:sz w:val="28"/>
          <w:szCs w:val="28"/>
          <w:u w:val="thick" w:color="2B495E"/>
        </w:rPr>
        <w:t>s</w:t>
      </w:r>
      <w:r>
        <w:rPr>
          <w:rFonts w:ascii="Verdana" w:eastAsia="Verdana" w:hAnsi="Verdana" w:cs="Verdana"/>
          <w:b/>
          <w:color w:val="2B495E"/>
          <w:sz w:val="28"/>
          <w:szCs w:val="28"/>
          <w:u w:val="thick" w:color="2B495E"/>
        </w:rPr>
        <w:t>t</w:t>
      </w:r>
    </w:p>
    <w:p w:rsidR="006E40E0" w:rsidRDefault="006E40E0">
      <w:pPr>
        <w:spacing w:before="6" w:line="100" w:lineRule="exact"/>
        <w:rPr>
          <w:sz w:val="11"/>
          <w:szCs w:val="11"/>
        </w:rPr>
      </w:pPr>
    </w:p>
    <w:p w:rsidR="006E40E0" w:rsidRDefault="00E654CE">
      <w:pPr>
        <w:ind w:left="723"/>
        <w:rPr>
          <w:rFonts w:ascii="Verdana" w:eastAsia="Verdana" w:hAnsi="Verdana" w:cs="Verdana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•   </w:t>
      </w:r>
      <w:r>
        <w:rPr>
          <w:rFonts w:ascii="Arial" w:eastAsia="Arial" w:hAnsi="Arial" w:cs="Arial"/>
          <w:spacing w:val="44"/>
          <w:sz w:val="28"/>
          <w:szCs w:val="28"/>
        </w:rPr>
        <w:t xml:space="preserve"> </w:t>
      </w:r>
      <w:r>
        <w:rPr>
          <w:rFonts w:ascii="Verdana" w:eastAsia="Verdana" w:hAnsi="Verdana" w:cs="Verdana"/>
          <w:sz w:val="28"/>
          <w:szCs w:val="28"/>
        </w:rPr>
        <w:t>Arch</w:t>
      </w:r>
      <w:r>
        <w:rPr>
          <w:rFonts w:ascii="Verdana" w:eastAsia="Verdana" w:hAnsi="Verdana" w:cs="Verdana"/>
          <w:spacing w:val="2"/>
          <w:sz w:val="28"/>
          <w:szCs w:val="28"/>
        </w:rPr>
        <w:t>i</w:t>
      </w:r>
      <w:r>
        <w:rPr>
          <w:rFonts w:ascii="Verdana" w:eastAsia="Verdana" w:hAnsi="Verdana" w:cs="Verdana"/>
          <w:sz w:val="28"/>
          <w:szCs w:val="28"/>
        </w:rPr>
        <w:t>tectu</w:t>
      </w:r>
      <w:r>
        <w:rPr>
          <w:rFonts w:ascii="Verdana" w:eastAsia="Verdana" w:hAnsi="Verdana" w:cs="Verdana"/>
          <w:spacing w:val="-4"/>
          <w:sz w:val="28"/>
          <w:szCs w:val="28"/>
        </w:rPr>
        <w:t>r</w:t>
      </w:r>
      <w:r>
        <w:rPr>
          <w:rFonts w:ascii="Verdana" w:eastAsia="Verdana" w:hAnsi="Verdana" w:cs="Verdana"/>
          <w:sz w:val="28"/>
          <w:szCs w:val="28"/>
        </w:rPr>
        <w:t>al</w:t>
      </w:r>
      <w:r>
        <w:rPr>
          <w:rFonts w:ascii="Verdana" w:eastAsia="Verdana" w:hAnsi="Verdana" w:cs="Verdana"/>
          <w:spacing w:val="-8"/>
          <w:sz w:val="28"/>
          <w:szCs w:val="28"/>
        </w:rPr>
        <w:t xml:space="preserve"> </w:t>
      </w:r>
      <w:r>
        <w:rPr>
          <w:rFonts w:ascii="Verdana" w:eastAsia="Verdana" w:hAnsi="Verdana" w:cs="Verdana"/>
          <w:sz w:val="28"/>
          <w:szCs w:val="28"/>
        </w:rPr>
        <w:t>Des</w:t>
      </w:r>
      <w:r>
        <w:rPr>
          <w:rFonts w:ascii="Verdana" w:eastAsia="Verdana" w:hAnsi="Verdana" w:cs="Verdana"/>
          <w:spacing w:val="2"/>
          <w:sz w:val="28"/>
          <w:szCs w:val="28"/>
        </w:rPr>
        <w:t>i</w:t>
      </w:r>
      <w:r>
        <w:rPr>
          <w:rFonts w:ascii="Verdana" w:eastAsia="Verdana" w:hAnsi="Verdana" w:cs="Verdana"/>
          <w:sz w:val="28"/>
          <w:szCs w:val="28"/>
        </w:rPr>
        <w:t>gn</w:t>
      </w:r>
    </w:p>
    <w:p w:rsidR="006E40E0" w:rsidRDefault="00E654CE">
      <w:pPr>
        <w:spacing w:line="320" w:lineRule="exact"/>
        <w:ind w:left="723"/>
        <w:rPr>
          <w:rFonts w:ascii="Verdana" w:eastAsia="Verdana" w:hAnsi="Verdana" w:cs="Verdana"/>
          <w:sz w:val="28"/>
          <w:szCs w:val="28"/>
        </w:rPr>
      </w:pPr>
      <w:r>
        <w:rPr>
          <w:rFonts w:ascii="Arial" w:eastAsia="Arial" w:hAnsi="Arial" w:cs="Arial"/>
          <w:position w:val="-1"/>
          <w:sz w:val="28"/>
          <w:szCs w:val="28"/>
        </w:rPr>
        <w:t xml:space="preserve">•   </w:t>
      </w:r>
      <w:r>
        <w:rPr>
          <w:rFonts w:ascii="Arial" w:eastAsia="Arial" w:hAnsi="Arial" w:cs="Arial"/>
          <w:spacing w:val="44"/>
          <w:position w:val="-1"/>
          <w:sz w:val="28"/>
          <w:szCs w:val="28"/>
        </w:rPr>
        <w:t xml:space="preserve"> </w:t>
      </w:r>
      <w:r>
        <w:rPr>
          <w:rFonts w:ascii="Verdana" w:eastAsia="Verdana" w:hAnsi="Verdana" w:cs="Verdana"/>
          <w:spacing w:val="-27"/>
          <w:position w:val="-1"/>
          <w:sz w:val="28"/>
          <w:szCs w:val="28"/>
        </w:rPr>
        <w:t>T</w:t>
      </w:r>
      <w:r>
        <w:rPr>
          <w:rFonts w:ascii="Verdana" w:eastAsia="Verdana" w:hAnsi="Verdana" w:cs="Verdana"/>
          <w:spacing w:val="-5"/>
          <w:position w:val="-1"/>
          <w:sz w:val="28"/>
          <w:szCs w:val="28"/>
        </w:rPr>
        <w:t>r</w:t>
      </w:r>
      <w:r>
        <w:rPr>
          <w:rFonts w:ascii="Verdana" w:eastAsia="Verdana" w:hAnsi="Verdana" w:cs="Verdana"/>
          <w:spacing w:val="-3"/>
          <w:position w:val="-1"/>
          <w:sz w:val="28"/>
          <w:szCs w:val="28"/>
        </w:rPr>
        <w:t>av</w:t>
      </w:r>
      <w:r>
        <w:rPr>
          <w:rFonts w:ascii="Verdana" w:eastAsia="Verdana" w:hAnsi="Verdana" w:cs="Verdana"/>
          <w:position w:val="-1"/>
          <w:sz w:val="28"/>
          <w:szCs w:val="28"/>
        </w:rPr>
        <w:t>el</w:t>
      </w:r>
      <w:r>
        <w:rPr>
          <w:rFonts w:ascii="Verdana" w:eastAsia="Verdana" w:hAnsi="Verdana" w:cs="Verdana"/>
          <w:spacing w:val="-2"/>
          <w:position w:val="-1"/>
          <w:sz w:val="28"/>
          <w:szCs w:val="28"/>
        </w:rPr>
        <w:t xml:space="preserve"> </w:t>
      </w:r>
      <w:r>
        <w:rPr>
          <w:rFonts w:ascii="Verdana" w:eastAsia="Verdana" w:hAnsi="Verdana" w:cs="Verdana"/>
          <w:position w:val="-1"/>
          <w:sz w:val="28"/>
          <w:szCs w:val="28"/>
        </w:rPr>
        <w:t>a</w:t>
      </w:r>
      <w:r>
        <w:rPr>
          <w:rFonts w:ascii="Verdana" w:eastAsia="Verdana" w:hAnsi="Verdana" w:cs="Verdana"/>
          <w:spacing w:val="-1"/>
          <w:position w:val="-1"/>
          <w:sz w:val="28"/>
          <w:szCs w:val="28"/>
        </w:rPr>
        <w:t>n</w:t>
      </w:r>
      <w:r>
        <w:rPr>
          <w:rFonts w:ascii="Verdana" w:eastAsia="Verdana" w:hAnsi="Verdana" w:cs="Verdana"/>
          <w:position w:val="-1"/>
          <w:sz w:val="28"/>
          <w:szCs w:val="28"/>
        </w:rPr>
        <w:t>d</w:t>
      </w:r>
      <w:r>
        <w:rPr>
          <w:rFonts w:ascii="Verdana" w:eastAsia="Verdana" w:hAnsi="Verdana" w:cs="Verdana"/>
          <w:spacing w:val="-2"/>
          <w:position w:val="-1"/>
          <w:sz w:val="28"/>
          <w:szCs w:val="28"/>
        </w:rPr>
        <w:t xml:space="preserve"> </w:t>
      </w:r>
      <w:r>
        <w:rPr>
          <w:rFonts w:ascii="Verdana" w:eastAsia="Verdana" w:hAnsi="Verdana" w:cs="Verdana"/>
          <w:spacing w:val="1"/>
          <w:position w:val="-1"/>
          <w:sz w:val="28"/>
          <w:szCs w:val="28"/>
        </w:rPr>
        <w:t>P</w:t>
      </w:r>
      <w:r>
        <w:rPr>
          <w:rFonts w:ascii="Verdana" w:eastAsia="Verdana" w:hAnsi="Verdana" w:cs="Verdana"/>
          <w:position w:val="-1"/>
          <w:sz w:val="28"/>
          <w:szCs w:val="28"/>
        </w:rPr>
        <w:t>hotog</w:t>
      </w:r>
      <w:r>
        <w:rPr>
          <w:rFonts w:ascii="Verdana" w:eastAsia="Verdana" w:hAnsi="Verdana" w:cs="Verdana"/>
          <w:spacing w:val="-5"/>
          <w:position w:val="-1"/>
          <w:sz w:val="28"/>
          <w:szCs w:val="28"/>
        </w:rPr>
        <w:t>r</w:t>
      </w:r>
      <w:r>
        <w:rPr>
          <w:rFonts w:ascii="Verdana" w:eastAsia="Verdana" w:hAnsi="Verdana" w:cs="Verdana"/>
          <w:position w:val="-1"/>
          <w:sz w:val="28"/>
          <w:szCs w:val="28"/>
        </w:rPr>
        <w:t>ap</w:t>
      </w:r>
      <w:r>
        <w:rPr>
          <w:rFonts w:ascii="Verdana" w:eastAsia="Verdana" w:hAnsi="Verdana" w:cs="Verdana"/>
          <w:spacing w:val="-3"/>
          <w:position w:val="-1"/>
          <w:sz w:val="28"/>
          <w:szCs w:val="28"/>
        </w:rPr>
        <w:t>h</w:t>
      </w:r>
      <w:r>
        <w:rPr>
          <w:rFonts w:ascii="Verdana" w:eastAsia="Verdana" w:hAnsi="Verdana" w:cs="Verdana"/>
          <w:position w:val="-1"/>
          <w:sz w:val="28"/>
          <w:szCs w:val="28"/>
        </w:rPr>
        <w:t>y</w:t>
      </w:r>
    </w:p>
    <w:p w:rsidR="006E40E0" w:rsidRDefault="00E654CE">
      <w:pPr>
        <w:spacing w:line="320" w:lineRule="exact"/>
        <w:ind w:left="723"/>
        <w:rPr>
          <w:rFonts w:ascii="Verdana" w:eastAsia="Verdana" w:hAnsi="Verdana" w:cs="Verdana"/>
          <w:sz w:val="28"/>
          <w:szCs w:val="28"/>
        </w:rPr>
      </w:pPr>
      <w:r>
        <w:rPr>
          <w:rFonts w:ascii="Arial" w:eastAsia="Arial" w:hAnsi="Arial" w:cs="Arial"/>
          <w:position w:val="-1"/>
          <w:sz w:val="28"/>
          <w:szCs w:val="28"/>
        </w:rPr>
        <w:t xml:space="preserve">•   </w:t>
      </w:r>
      <w:r>
        <w:rPr>
          <w:rFonts w:ascii="Arial" w:eastAsia="Arial" w:hAnsi="Arial" w:cs="Arial"/>
          <w:spacing w:val="44"/>
          <w:position w:val="-1"/>
          <w:sz w:val="28"/>
          <w:szCs w:val="28"/>
        </w:rPr>
        <w:t xml:space="preserve"> </w:t>
      </w:r>
      <w:r>
        <w:rPr>
          <w:rFonts w:ascii="Verdana" w:eastAsia="Verdana" w:hAnsi="Verdana" w:cs="Verdana"/>
          <w:position w:val="-1"/>
          <w:sz w:val="28"/>
          <w:szCs w:val="28"/>
        </w:rPr>
        <w:t>G</w:t>
      </w:r>
      <w:r>
        <w:rPr>
          <w:rFonts w:ascii="Verdana" w:eastAsia="Verdana" w:hAnsi="Verdana" w:cs="Verdana"/>
          <w:spacing w:val="-4"/>
          <w:position w:val="-1"/>
          <w:sz w:val="28"/>
          <w:szCs w:val="28"/>
        </w:rPr>
        <w:t>r</w:t>
      </w:r>
      <w:r>
        <w:rPr>
          <w:rFonts w:ascii="Verdana" w:eastAsia="Verdana" w:hAnsi="Verdana" w:cs="Verdana"/>
          <w:position w:val="-1"/>
          <w:sz w:val="28"/>
          <w:szCs w:val="28"/>
        </w:rPr>
        <w:t>aph</w:t>
      </w:r>
      <w:r>
        <w:rPr>
          <w:rFonts w:ascii="Verdana" w:eastAsia="Verdana" w:hAnsi="Verdana" w:cs="Verdana"/>
          <w:spacing w:val="1"/>
          <w:position w:val="-1"/>
          <w:sz w:val="28"/>
          <w:szCs w:val="28"/>
        </w:rPr>
        <w:t>i</w:t>
      </w:r>
      <w:r>
        <w:rPr>
          <w:rFonts w:ascii="Verdana" w:eastAsia="Verdana" w:hAnsi="Verdana" w:cs="Verdana"/>
          <w:position w:val="-1"/>
          <w:sz w:val="28"/>
          <w:szCs w:val="28"/>
        </w:rPr>
        <w:t>c</w:t>
      </w:r>
      <w:r>
        <w:rPr>
          <w:rFonts w:ascii="Verdana" w:eastAsia="Verdana" w:hAnsi="Verdana" w:cs="Verdana"/>
          <w:spacing w:val="-4"/>
          <w:position w:val="-1"/>
          <w:sz w:val="28"/>
          <w:szCs w:val="28"/>
        </w:rPr>
        <w:t xml:space="preserve"> </w:t>
      </w:r>
      <w:r>
        <w:rPr>
          <w:rFonts w:ascii="Verdana" w:eastAsia="Verdana" w:hAnsi="Verdana" w:cs="Verdana"/>
          <w:position w:val="-1"/>
          <w:sz w:val="28"/>
          <w:szCs w:val="28"/>
        </w:rPr>
        <w:t>Des</w:t>
      </w:r>
      <w:r>
        <w:rPr>
          <w:rFonts w:ascii="Verdana" w:eastAsia="Verdana" w:hAnsi="Verdana" w:cs="Verdana"/>
          <w:spacing w:val="2"/>
          <w:position w:val="-1"/>
          <w:sz w:val="28"/>
          <w:szCs w:val="28"/>
        </w:rPr>
        <w:t>i</w:t>
      </w:r>
      <w:r>
        <w:rPr>
          <w:rFonts w:ascii="Verdana" w:eastAsia="Verdana" w:hAnsi="Verdana" w:cs="Verdana"/>
          <w:position w:val="-1"/>
          <w:sz w:val="28"/>
          <w:szCs w:val="28"/>
        </w:rPr>
        <w:t>gn</w:t>
      </w:r>
    </w:p>
    <w:p w:rsidR="006E40E0" w:rsidRDefault="00E654CE">
      <w:pPr>
        <w:spacing w:line="320" w:lineRule="exact"/>
        <w:ind w:left="723"/>
        <w:rPr>
          <w:rFonts w:ascii="Verdana" w:eastAsia="Verdana" w:hAnsi="Verdana" w:cs="Verdana"/>
          <w:sz w:val="28"/>
          <w:szCs w:val="28"/>
        </w:rPr>
      </w:pPr>
      <w:bookmarkStart w:id="0" w:name="_GoBack"/>
      <w:bookmarkEnd w:id="0"/>
      <w:r>
        <w:rPr>
          <w:rFonts w:ascii="Arial" w:eastAsia="Arial" w:hAnsi="Arial" w:cs="Arial"/>
          <w:position w:val="-1"/>
          <w:sz w:val="28"/>
          <w:szCs w:val="28"/>
        </w:rPr>
        <w:t xml:space="preserve">•   </w:t>
      </w:r>
      <w:r>
        <w:rPr>
          <w:rFonts w:ascii="Arial" w:eastAsia="Arial" w:hAnsi="Arial" w:cs="Arial"/>
          <w:spacing w:val="44"/>
          <w:position w:val="-1"/>
          <w:sz w:val="28"/>
          <w:szCs w:val="28"/>
        </w:rPr>
        <w:t xml:space="preserve"> </w:t>
      </w:r>
      <w:r>
        <w:rPr>
          <w:rFonts w:ascii="Verdana" w:eastAsia="Verdana" w:hAnsi="Verdana" w:cs="Verdana"/>
          <w:position w:val="-1"/>
          <w:sz w:val="28"/>
          <w:szCs w:val="28"/>
        </w:rPr>
        <w:t>Sports</w:t>
      </w:r>
    </w:p>
    <w:sectPr w:rsidR="006E40E0">
      <w:footerReference w:type="default" r:id="rId9"/>
      <w:pgSz w:w="10800" w:h="15600"/>
      <w:pgMar w:top="1140" w:right="0" w:bottom="280" w:left="0" w:header="0" w:footer="90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54CE" w:rsidRDefault="00E654CE">
      <w:r>
        <w:separator/>
      </w:r>
    </w:p>
  </w:endnote>
  <w:endnote w:type="continuationSeparator" w:id="0">
    <w:p w:rsidR="00E654CE" w:rsidRDefault="00E65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40E0" w:rsidRDefault="00E654CE">
    <w:pPr>
      <w:spacing w:line="200" w:lineRule="exact"/>
    </w:pPr>
    <w:r>
      <w:pict>
        <v:group id="_x0000_s2054" style="position:absolute;margin-left:0;margin-top:707.25pt;width:540pt;height:7.5pt;z-index:-251660288;mso-position-horizontal-relative:page;mso-position-vertical-relative:page" coordorigin=",14145" coordsize="10800,150">
          <v:shape id="_x0000_s2056" style="position:absolute;top:14160;width:10800;height:120" coordorigin=",14160" coordsize="10800,120" path="m,14280r10800,l10800,14160,,14160r,120xe" fillcolor="#525389" stroked="f">
            <v:path arrowok="t"/>
          </v:shape>
          <v:shape id="_x0000_s2055" style="position:absolute;top:14160;width:10800;height:120" coordorigin=",14160" coordsize="10800,120" path="m,14280r10800,l10800,14160,,14160r,120xe" filled="f" strokecolor="#3a3a63" strokeweight="1.5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323.8pt;margin-top:719.3pt;width:210.05pt;height:56.4pt;z-index:-251659264;mso-position-horizontal-relative:page;mso-position-vertical-relative:page" filled="f" stroked="f">
          <v:textbox inset="0,0,0,0">
            <w:txbxContent>
              <w:p w:rsidR="006E40E0" w:rsidRDefault="00E654CE">
                <w:pPr>
                  <w:spacing w:line="340" w:lineRule="exact"/>
                  <w:ind w:left="2490" w:right="-47"/>
                  <w:rPr>
                    <w:rFonts w:ascii="Georgia" w:eastAsia="Georgia" w:hAnsi="Georgia" w:cs="Georgia"/>
                    <w:sz w:val="32"/>
                    <w:szCs w:val="32"/>
                  </w:rPr>
                </w:pP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Rajat</w:t>
                </w:r>
                <w:r>
                  <w:rPr>
                    <w:rFonts w:ascii="Georgia" w:eastAsia="Georgia" w:hAnsi="Georgia" w:cs="Georgia"/>
                    <w:color w:val="438085"/>
                    <w:spacing w:val="-3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Yadav</w:t>
                </w:r>
              </w:p>
              <w:p w:rsidR="006E40E0" w:rsidRDefault="00E654CE">
                <w:pPr>
                  <w:spacing w:before="21"/>
                  <w:ind w:left="406" w:right="-55"/>
                  <w:rPr>
                    <w:rFonts w:ascii="Georgia" w:eastAsia="Georgia" w:hAnsi="Georgia" w:cs="Georgia"/>
                    <w:sz w:val="32"/>
                    <w:szCs w:val="32"/>
                  </w:rPr>
                </w:pPr>
                <w:proofErr w:type="gramStart"/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P</w:t>
                </w:r>
                <w:r>
                  <w:rPr>
                    <w:rFonts w:ascii="Georgia" w:eastAsia="Georgia" w:hAnsi="Georgia" w:cs="Georgia"/>
                    <w:color w:val="438085"/>
                    <w:spacing w:val="-2"/>
                    <w:sz w:val="32"/>
                    <w:szCs w:val="32"/>
                  </w:rPr>
                  <w:t>h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o</w:t>
                </w:r>
                <w:r>
                  <w:rPr>
                    <w:rFonts w:ascii="Georgia" w:eastAsia="Georgia" w:hAnsi="Georgia" w:cs="Georgia"/>
                    <w:color w:val="438085"/>
                    <w:spacing w:val="1"/>
                    <w:sz w:val="32"/>
                    <w:szCs w:val="32"/>
                  </w:rPr>
                  <w:t>n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e</w:t>
                </w:r>
                <w:r>
                  <w:rPr>
                    <w:rFonts w:ascii="Georgia" w:eastAsia="Georgia" w:hAnsi="Georgia" w:cs="Georgia"/>
                    <w:color w:val="438085"/>
                    <w:spacing w:val="-6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:</w:t>
                </w:r>
                <w:proofErr w:type="gramEnd"/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pacing w:val="2"/>
                    <w:sz w:val="32"/>
                    <w:szCs w:val="32"/>
                  </w:rPr>
                  <w:t>+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91</w:t>
                </w:r>
                <w:r>
                  <w:rPr>
                    <w:rFonts w:ascii="Georgia" w:eastAsia="Georgia" w:hAnsi="Georgia" w:cs="Georgia"/>
                    <w:color w:val="438085"/>
                    <w:spacing w:val="75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9</w:t>
                </w:r>
                <w:r>
                  <w:rPr>
                    <w:rFonts w:ascii="Georgia" w:eastAsia="Georgia" w:hAnsi="Georgia" w:cs="Georgia"/>
                    <w:color w:val="438085"/>
                    <w:spacing w:val="-2"/>
                    <w:sz w:val="32"/>
                    <w:szCs w:val="32"/>
                  </w:rPr>
                  <w:t>8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2</w:t>
                </w:r>
                <w:r>
                  <w:rPr>
                    <w:rFonts w:ascii="Georgia" w:eastAsia="Georgia" w:hAnsi="Georgia" w:cs="Georgia"/>
                    <w:color w:val="438085"/>
                    <w:spacing w:val="-3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pacing w:val="-1"/>
                    <w:sz w:val="32"/>
                    <w:szCs w:val="32"/>
                  </w:rPr>
                  <w:t>3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57</w:t>
                </w:r>
                <w:r>
                  <w:rPr>
                    <w:rFonts w:ascii="Georgia" w:eastAsia="Georgia" w:hAnsi="Georgia" w:cs="Georgia"/>
                    <w:color w:val="438085"/>
                    <w:spacing w:val="1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8</w:t>
                </w:r>
                <w:r>
                  <w:rPr>
                    <w:rFonts w:ascii="Georgia" w:eastAsia="Georgia" w:hAnsi="Georgia" w:cs="Georgia"/>
                    <w:color w:val="438085"/>
                    <w:spacing w:val="-2"/>
                    <w:sz w:val="32"/>
                    <w:szCs w:val="32"/>
                  </w:rPr>
                  <w:t>9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85</w:t>
                </w:r>
              </w:p>
              <w:p w:rsidR="006E40E0" w:rsidRDefault="00E654CE">
                <w:pPr>
                  <w:spacing w:before="20"/>
                  <w:ind w:left="20" w:right="-46"/>
                  <w:rPr>
                    <w:rFonts w:ascii="Georgia" w:eastAsia="Georgia" w:hAnsi="Georgia" w:cs="Georgia"/>
                    <w:sz w:val="32"/>
                    <w:szCs w:val="32"/>
                  </w:rPr>
                </w:pPr>
                <w:proofErr w:type="gramStart"/>
                <w:r>
                  <w:rPr>
                    <w:rFonts w:ascii="Georgia" w:eastAsia="Georgia" w:hAnsi="Georgia" w:cs="Georgia"/>
                    <w:color w:val="438085"/>
                    <w:spacing w:val="-1"/>
                    <w:sz w:val="32"/>
                    <w:szCs w:val="32"/>
                  </w:rPr>
                  <w:t>e</w:t>
                </w:r>
                <w:r>
                  <w:rPr>
                    <w:rFonts w:ascii="Georgia" w:eastAsia="Georgia" w:hAnsi="Georgia" w:cs="Georgia"/>
                    <w:color w:val="438085"/>
                    <w:spacing w:val="1"/>
                    <w:sz w:val="32"/>
                    <w:szCs w:val="32"/>
                  </w:rPr>
                  <w:t>-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mail</w:t>
                </w:r>
                <w:proofErr w:type="gramEnd"/>
                <w:r>
                  <w:rPr>
                    <w:rFonts w:ascii="Georgia" w:eastAsia="Georgia" w:hAnsi="Georgia" w:cs="Georgia"/>
                    <w:color w:val="438085"/>
                    <w:spacing w:val="-3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–</w:t>
                </w:r>
                <w:r>
                  <w:rPr>
                    <w:rFonts w:ascii="Georgia" w:eastAsia="Georgia" w:hAnsi="Georgia" w:cs="Georgia"/>
                    <w:color w:val="438085"/>
                    <w:spacing w:val="-1"/>
                    <w:sz w:val="32"/>
                    <w:szCs w:val="32"/>
                  </w:rPr>
                  <w:t xml:space="preserve"> </w:t>
                </w:r>
                <w:hyperlink r:id="rId1">
                  <w:r>
                    <w:rPr>
                      <w:rFonts w:ascii="Georgia" w:eastAsia="Georgia" w:hAnsi="Georgia" w:cs="Georgia"/>
                      <w:color w:val="438085"/>
                      <w:spacing w:val="-1"/>
                      <w:sz w:val="32"/>
                      <w:szCs w:val="32"/>
                    </w:rPr>
                    <w:t>yr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ajat</w:t>
                  </w:r>
                  <w:r>
                    <w:rPr>
                      <w:rFonts w:ascii="Georgia" w:eastAsia="Georgia" w:hAnsi="Georgia" w:cs="Georgia"/>
                      <w:color w:val="438085"/>
                      <w:spacing w:val="1"/>
                      <w:sz w:val="32"/>
                      <w:szCs w:val="32"/>
                    </w:rPr>
                    <w:t>@</w:t>
                  </w:r>
                  <w:r>
                    <w:rPr>
                      <w:rFonts w:ascii="Georgia" w:eastAsia="Georgia" w:hAnsi="Georgia" w:cs="Georgia"/>
                      <w:color w:val="438085"/>
                      <w:spacing w:val="-1"/>
                      <w:sz w:val="32"/>
                      <w:szCs w:val="32"/>
                    </w:rPr>
                    <w:t>h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o</w:t>
                  </w:r>
                  <w:r>
                    <w:rPr>
                      <w:rFonts w:ascii="Georgia" w:eastAsia="Georgia" w:hAnsi="Georgia" w:cs="Georgia"/>
                      <w:color w:val="438085"/>
                      <w:spacing w:val="1"/>
                      <w:sz w:val="32"/>
                      <w:szCs w:val="32"/>
                    </w:rPr>
                    <w:t>t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mai</w:t>
                  </w:r>
                  <w:r>
                    <w:rPr>
                      <w:rFonts w:ascii="Georgia" w:eastAsia="Georgia" w:hAnsi="Georgia" w:cs="Georgia"/>
                      <w:color w:val="438085"/>
                      <w:spacing w:val="2"/>
                      <w:sz w:val="32"/>
                      <w:szCs w:val="32"/>
                    </w:rPr>
                    <w:t>l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.c</w:t>
                  </w:r>
                  <w:r>
                    <w:rPr>
                      <w:rFonts w:ascii="Georgia" w:eastAsia="Georgia" w:hAnsi="Georgia" w:cs="Georgia"/>
                      <w:color w:val="438085"/>
                      <w:spacing w:val="2"/>
                      <w:sz w:val="32"/>
                      <w:szCs w:val="32"/>
                    </w:rPr>
                    <w:t>o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40E0" w:rsidRDefault="00E654CE">
    <w:pPr>
      <w:spacing w:line="200" w:lineRule="exact"/>
    </w:pPr>
    <w:r>
      <w:pict>
        <v:group id="_x0000_s2050" style="position:absolute;margin-left:0;margin-top:707.25pt;width:540pt;height:7.5pt;z-index:-251658240;mso-position-horizontal-relative:page;mso-position-vertical-relative:page" coordorigin=",14145" coordsize="10800,150">
          <v:shape id="_x0000_s2052" style="position:absolute;top:14160;width:10800;height:120" coordorigin=",14160" coordsize="10800,120" path="m,14280r10800,l10800,14160,,14160r,120xe" fillcolor="#525389" stroked="f">
            <v:path arrowok="t"/>
          </v:shape>
          <v:shape id="_x0000_s2051" style="position:absolute;top:14160;width:10800;height:120" coordorigin=",14160" coordsize="10800,120" path="m,14280r10800,l10800,14160,,14160r,120xe" filled="f" strokecolor="#3a3a63" strokeweight="1.5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23.8pt;margin-top:719.3pt;width:210pt;height:56.4pt;z-index:-251657216;mso-position-horizontal-relative:page;mso-position-vertical-relative:page" filled="f" stroked="f">
          <v:textbox inset="0,0,0,0">
            <w:txbxContent>
              <w:p w:rsidR="006E40E0" w:rsidRDefault="00E654CE">
                <w:pPr>
                  <w:spacing w:line="340" w:lineRule="exact"/>
                  <w:ind w:left="2058" w:right="-48"/>
                  <w:rPr>
                    <w:rFonts w:ascii="Georgia" w:eastAsia="Georgia" w:hAnsi="Georgia" w:cs="Georgia"/>
                    <w:sz w:val="32"/>
                    <w:szCs w:val="32"/>
                  </w:rPr>
                </w:pPr>
                <w:proofErr w:type="spellStart"/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A</w:t>
                </w:r>
                <w:r>
                  <w:rPr>
                    <w:rFonts w:ascii="Georgia" w:eastAsia="Georgia" w:hAnsi="Georgia" w:cs="Georgia"/>
                    <w:color w:val="438085"/>
                    <w:spacing w:val="-2"/>
                    <w:sz w:val="32"/>
                    <w:szCs w:val="32"/>
                  </w:rPr>
                  <w:t>r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.Rajat</w:t>
                </w:r>
                <w:proofErr w:type="spellEnd"/>
                <w:r>
                  <w:rPr>
                    <w:rFonts w:ascii="Georgia" w:eastAsia="Georgia" w:hAnsi="Georgia" w:cs="Georgia"/>
                    <w:color w:val="438085"/>
                    <w:spacing w:val="-5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Yadav</w:t>
                </w:r>
              </w:p>
              <w:p w:rsidR="006E40E0" w:rsidRDefault="00E654CE">
                <w:pPr>
                  <w:spacing w:before="21"/>
                  <w:ind w:left="406" w:right="-53"/>
                  <w:rPr>
                    <w:rFonts w:ascii="Georgia" w:eastAsia="Georgia" w:hAnsi="Georgia" w:cs="Georgia"/>
                    <w:sz w:val="32"/>
                    <w:szCs w:val="32"/>
                  </w:rPr>
                </w:pPr>
                <w:proofErr w:type="gramStart"/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P</w:t>
                </w:r>
                <w:r>
                  <w:rPr>
                    <w:rFonts w:ascii="Georgia" w:eastAsia="Georgia" w:hAnsi="Georgia" w:cs="Georgia"/>
                    <w:color w:val="438085"/>
                    <w:spacing w:val="-2"/>
                    <w:sz w:val="32"/>
                    <w:szCs w:val="32"/>
                  </w:rPr>
                  <w:t>h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o</w:t>
                </w:r>
                <w:r>
                  <w:rPr>
                    <w:rFonts w:ascii="Georgia" w:eastAsia="Georgia" w:hAnsi="Georgia" w:cs="Georgia"/>
                    <w:color w:val="438085"/>
                    <w:spacing w:val="1"/>
                    <w:sz w:val="32"/>
                    <w:szCs w:val="32"/>
                  </w:rPr>
                  <w:t>n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e</w:t>
                </w:r>
                <w:r>
                  <w:rPr>
                    <w:rFonts w:ascii="Georgia" w:eastAsia="Georgia" w:hAnsi="Georgia" w:cs="Georgia"/>
                    <w:color w:val="438085"/>
                    <w:spacing w:val="-6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:</w:t>
                </w:r>
                <w:proofErr w:type="gramEnd"/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pacing w:val="1"/>
                    <w:sz w:val="32"/>
                    <w:szCs w:val="32"/>
                  </w:rPr>
                  <w:t>+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91</w:t>
                </w:r>
                <w:r>
                  <w:rPr>
                    <w:rFonts w:ascii="Georgia" w:eastAsia="Georgia" w:hAnsi="Georgia" w:cs="Georgia"/>
                    <w:color w:val="438085"/>
                    <w:spacing w:val="75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9</w:t>
                </w:r>
                <w:r>
                  <w:rPr>
                    <w:rFonts w:ascii="Georgia" w:eastAsia="Georgia" w:hAnsi="Georgia" w:cs="Georgia"/>
                    <w:color w:val="438085"/>
                    <w:spacing w:val="-2"/>
                    <w:sz w:val="32"/>
                    <w:szCs w:val="32"/>
                  </w:rPr>
                  <w:t>8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2</w:t>
                </w:r>
                <w:r>
                  <w:rPr>
                    <w:rFonts w:ascii="Georgia" w:eastAsia="Georgia" w:hAnsi="Georgia" w:cs="Georgia"/>
                    <w:color w:val="438085"/>
                    <w:spacing w:val="-3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pacing w:val="-1"/>
                    <w:sz w:val="32"/>
                    <w:szCs w:val="32"/>
                  </w:rPr>
                  <w:t>3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57</w:t>
                </w:r>
                <w:r>
                  <w:rPr>
                    <w:rFonts w:ascii="Georgia" w:eastAsia="Georgia" w:hAnsi="Georgia" w:cs="Georgia"/>
                    <w:color w:val="438085"/>
                    <w:spacing w:val="1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8</w:t>
                </w:r>
                <w:r>
                  <w:rPr>
                    <w:rFonts w:ascii="Georgia" w:eastAsia="Georgia" w:hAnsi="Georgia" w:cs="Georgia"/>
                    <w:color w:val="438085"/>
                    <w:spacing w:val="-2"/>
                    <w:sz w:val="32"/>
                    <w:szCs w:val="32"/>
                  </w:rPr>
                  <w:t>9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85</w:t>
                </w:r>
              </w:p>
              <w:p w:rsidR="006E40E0" w:rsidRDefault="00E654CE">
                <w:pPr>
                  <w:spacing w:before="20"/>
                  <w:ind w:left="20" w:right="-46"/>
                  <w:rPr>
                    <w:rFonts w:ascii="Georgia" w:eastAsia="Georgia" w:hAnsi="Georgia" w:cs="Georgia"/>
                    <w:sz w:val="32"/>
                    <w:szCs w:val="32"/>
                  </w:rPr>
                </w:pPr>
                <w:proofErr w:type="gramStart"/>
                <w:r>
                  <w:rPr>
                    <w:rFonts w:ascii="Georgia" w:eastAsia="Georgia" w:hAnsi="Georgia" w:cs="Georgia"/>
                    <w:color w:val="438085"/>
                    <w:spacing w:val="-1"/>
                    <w:sz w:val="32"/>
                    <w:szCs w:val="32"/>
                  </w:rPr>
                  <w:t>e</w:t>
                </w:r>
                <w:r>
                  <w:rPr>
                    <w:rFonts w:ascii="Georgia" w:eastAsia="Georgia" w:hAnsi="Georgia" w:cs="Georgia"/>
                    <w:color w:val="438085"/>
                    <w:spacing w:val="1"/>
                    <w:sz w:val="32"/>
                    <w:szCs w:val="32"/>
                  </w:rPr>
                  <w:t>-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mail</w:t>
                </w:r>
                <w:proofErr w:type="gramEnd"/>
                <w:r>
                  <w:rPr>
                    <w:rFonts w:ascii="Georgia" w:eastAsia="Georgia" w:hAnsi="Georgia" w:cs="Georgia"/>
                    <w:color w:val="438085"/>
                    <w:spacing w:val="-3"/>
                    <w:sz w:val="32"/>
                    <w:szCs w:val="32"/>
                  </w:rPr>
                  <w:t xml:space="preserve"> </w:t>
                </w:r>
                <w:r>
                  <w:rPr>
                    <w:rFonts w:ascii="Georgia" w:eastAsia="Georgia" w:hAnsi="Georgia" w:cs="Georgia"/>
                    <w:color w:val="438085"/>
                    <w:sz w:val="32"/>
                    <w:szCs w:val="32"/>
                  </w:rPr>
                  <w:t>–</w:t>
                </w:r>
                <w:r>
                  <w:rPr>
                    <w:rFonts w:ascii="Georgia" w:eastAsia="Georgia" w:hAnsi="Georgia" w:cs="Georgia"/>
                    <w:color w:val="438085"/>
                    <w:spacing w:val="-1"/>
                    <w:sz w:val="32"/>
                    <w:szCs w:val="32"/>
                  </w:rPr>
                  <w:t xml:space="preserve"> </w:t>
                </w:r>
                <w:hyperlink r:id="rId1">
                  <w:r>
                    <w:rPr>
                      <w:rFonts w:ascii="Georgia" w:eastAsia="Georgia" w:hAnsi="Georgia" w:cs="Georgia"/>
                      <w:color w:val="438085"/>
                      <w:spacing w:val="-1"/>
                      <w:sz w:val="32"/>
                      <w:szCs w:val="32"/>
                    </w:rPr>
                    <w:t>yr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ajat</w:t>
                  </w:r>
                  <w:r>
                    <w:rPr>
                      <w:rFonts w:ascii="Georgia" w:eastAsia="Georgia" w:hAnsi="Georgia" w:cs="Georgia"/>
                      <w:color w:val="438085"/>
                      <w:spacing w:val="1"/>
                      <w:sz w:val="32"/>
                      <w:szCs w:val="32"/>
                    </w:rPr>
                    <w:t>@</w:t>
                  </w:r>
                  <w:r>
                    <w:rPr>
                      <w:rFonts w:ascii="Georgia" w:eastAsia="Georgia" w:hAnsi="Georgia" w:cs="Georgia"/>
                      <w:color w:val="438085"/>
                      <w:spacing w:val="-1"/>
                      <w:sz w:val="32"/>
                      <w:szCs w:val="32"/>
                    </w:rPr>
                    <w:t>h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o</w:t>
                  </w:r>
                  <w:r>
                    <w:rPr>
                      <w:rFonts w:ascii="Georgia" w:eastAsia="Georgia" w:hAnsi="Georgia" w:cs="Georgia"/>
                      <w:color w:val="438085"/>
                      <w:spacing w:val="1"/>
                      <w:sz w:val="32"/>
                      <w:szCs w:val="32"/>
                    </w:rPr>
                    <w:t>t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mai</w:t>
                  </w:r>
                  <w:r>
                    <w:rPr>
                      <w:rFonts w:ascii="Georgia" w:eastAsia="Georgia" w:hAnsi="Georgia" w:cs="Georgia"/>
                      <w:color w:val="438085"/>
                      <w:spacing w:val="2"/>
                      <w:sz w:val="32"/>
                      <w:szCs w:val="32"/>
                    </w:rPr>
                    <w:t>l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.c</w:t>
                  </w:r>
                  <w:r>
                    <w:rPr>
                      <w:rFonts w:ascii="Georgia" w:eastAsia="Georgia" w:hAnsi="Georgia" w:cs="Georgia"/>
                      <w:color w:val="438085"/>
                      <w:spacing w:val="2"/>
                      <w:sz w:val="32"/>
                      <w:szCs w:val="32"/>
                    </w:rPr>
                    <w:t>o</w:t>
                  </w:r>
                  <w:r>
                    <w:rPr>
                      <w:rFonts w:ascii="Georgia" w:eastAsia="Georgia" w:hAnsi="Georgia" w:cs="Georgia"/>
                      <w:color w:val="438085"/>
                      <w:sz w:val="32"/>
                      <w:szCs w:val="32"/>
                    </w:rPr>
                    <w:t>m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54CE" w:rsidRDefault="00E654CE">
      <w:r>
        <w:separator/>
      </w:r>
    </w:p>
  </w:footnote>
  <w:footnote w:type="continuationSeparator" w:id="0">
    <w:p w:rsidR="00E654CE" w:rsidRDefault="00E654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B237B1"/>
    <w:multiLevelType w:val="multilevel"/>
    <w:tmpl w:val="7340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E40E0"/>
    <w:rsid w:val="006E40E0"/>
    <w:rsid w:val="007D3111"/>
    <w:rsid w:val="00E6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yrajat@hot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yrajat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Rajat yadav</dc:creator>
  <cp:lastModifiedBy>Rajat Yadav</cp:lastModifiedBy>
  <cp:revision>2</cp:revision>
  <dcterms:created xsi:type="dcterms:W3CDTF">2015-08-19T12:56:00Z</dcterms:created>
  <dcterms:modified xsi:type="dcterms:W3CDTF">2015-08-19T12:56:00Z</dcterms:modified>
</cp:coreProperties>
</file>