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504" w:rsidRDefault="00633504" w:rsidP="00633504">
      <w:pPr>
        <w:spacing w:after="0" w:line="240" w:lineRule="auto"/>
        <w:jc w:val="center"/>
      </w:pPr>
    </w:p>
    <w:p w:rsidR="00633504" w:rsidRDefault="00633504" w:rsidP="00633504">
      <w:pPr>
        <w:spacing w:after="0" w:line="240" w:lineRule="auto"/>
        <w:jc w:val="center"/>
        <w:rPr>
          <w:rFonts w:ascii="Arial" w:hAnsi="Arial" w:cs="Arial"/>
          <w:b/>
          <w:bCs/>
          <w:caps/>
          <w:sz w:val="32"/>
          <w:szCs w:val="32"/>
        </w:rPr>
      </w:pPr>
      <w:r>
        <w:rPr>
          <w:rFonts w:ascii="Arial" w:hAnsi="Arial" w:cs="Arial"/>
          <w:b/>
          <w:bCs/>
          <w:caps/>
          <w:sz w:val="32"/>
          <w:szCs w:val="32"/>
        </w:rPr>
        <w:t>G</w:t>
      </w:r>
      <w:r w:rsidR="00D42193">
        <w:rPr>
          <w:rFonts w:ascii="Arial" w:hAnsi="Arial" w:cs="Arial"/>
          <w:b/>
          <w:bCs/>
          <w:caps/>
          <w:sz w:val="32"/>
          <w:szCs w:val="32"/>
        </w:rPr>
        <w:t>.</w:t>
      </w:r>
      <w:r>
        <w:rPr>
          <w:rFonts w:ascii="Arial" w:hAnsi="Arial" w:cs="Arial"/>
          <w:b/>
          <w:bCs/>
          <w:caps/>
          <w:sz w:val="32"/>
          <w:szCs w:val="32"/>
        </w:rPr>
        <w:t xml:space="preserve"> S</w:t>
      </w:r>
      <w:r w:rsidR="00D42193">
        <w:rPr>
          <w:rFonts w:ascii="Arial" w:hAnsi="Arial" w:cs="Arial"/>
          <w:b/>
          <w:bCs/>
          <w:caps/>
          <w:sz w:val="32"/>
          <w:szCs w:val="32"/>
        </w:rPr>
        <w:t>hree</w:t>
      </w:r>
      <w:r>
        <w:rPr>
          <w:rFonts w:ascii="Arial" w:hAnsi="Arial" w:cs="Arial"/>
          <w:b/>
          <w:bCs/>
          <w:caps/>
          <w:sz w:val="32"/>
          <w:szCs w:val="32"/>
        </w:rPr>
        <w:t>CHANDAN</w:t>
      </w:r>
      <w:r w:rsidR="00D42193">
        <w:rPr>
          <w:rFonts w:ascii="Arial" w:hAnsi="Arial" w:cs="Arial"/>
          <w:b/>
          <w:bCs/>
          <w:caps/>
          <w:sz w:val="32"/>
          <w:szCs w:val="32"/>
        </w:rPr>
        <w:t>a</w:t>
      </w:r>
    </w:p>
    <w:p w:rsidR="00633504" w:rsidRDefault="00633504" w:rsidP="00633504">
      <w:pPr>
        <w:pStyle w:val="Heading8"/>
        <w:jc w:val="center"/>
        <w:rPr>
          <w:rFonts w:ascii="Tahoma" w:hAnsi="Tahoma" w:cs="Tahoma"/>
          <w:b w:val="0"/>
          <w:sz w:val="18"/>
          <w:szCs w:val="18"/>
        </w:rPr>
      </w:pPr>
      <w:r>
        <w:rPr>
          <w:rFonts w:ascii="Tahoma" w:hAnsi="Tahoma" w:cs="Tahoma"/>
          <w:b w:val="0"/>
          <w:sz w:val="18"/>
          <w:szCs w:val="18"/>
        </w:rPr>
        <w:t xml:space="preserve">Flat No. 305, C Wing, Amritwel society, warje, Pune – 400058, </w:t>
      </w:r>
      <w:r w:rsidR="0044716E">
        <w:rPr>
          <w:rFonts w:ascii="Tahoma" w:hAnsi="Tahoma" w:cs="Tahoma"/>
          <w:b w:val="0"/>
          <w:sz w:val="18"/>
          <w:szCs w:val="18"/>
        </w:rPr>
        <w:t xml:space="preserve">Maharashtra </w:t>
      </w:r>
      <w:smartTag w:uri="urn:schemas-microsoft-com:office:smarttags" w:element="place">
        <w:smartTag w:uri="urn:schemas-microsoft-com:office:smarttags" w:element="country-region">
          <w:r w:rsidR="0044716E">
            <w:rPr>
              <w:rFonts w:ascii="Tahoma" w:hAnsi="Tahoma" w:cs="Tahoma"/>
              <w:b w:val="0"/>
              <w:sz w:val="18"/>
              <w:szCs w:val="18"/>
            </w:rPr>
            <w:t>India</w:t>
          </w:r>
        </w:smartTag>
      </w:smartTag>
      <w:r>
        <w:rPr>
          <w:rFonts w:ascii="Tahoma" w:hAnsi="Tahoma" w:cs="Tahoma"/>
          <w:b w:val="0"/>
          <w:sz w:val="18"/>
          <w:szCs w:val="18"/>
        </w:rPr>
        <w:t>.</w:t>
      </w:r>
    </w:p>
    <w:p w:rsidR="00633504" w:rsidRDefault="00633504" w:rsidP="00633504">
      <w:pPr>
        <w:pBdr>
          <w:bottom w:val="single" w:sz="8" w:space="1" w:color="000000"/>
        </w:pBdr>
        <w:spacing w:after="0" w:line="240" w:lineRule="auto"/>
        <w:jc w:val="center"/>
        <w:rPr>
          <w:rFonts w:ascii="Tahoma" w:hAnsi="Tahoma" w:cs="Tahoma"/>
          <w:bCs/>
          <w:sz w:val="18"/>
          <w:szCs w:val="18"/>
        </w:rPr>
      </w:pPr>
      <w:r>
        <w:rPr>
          <w:rFonts w:ascii="Tahoma" w:hAnsi="Tahoma" w:cs="Tahoma"/>
          <w:b/>
          <w:bCs/>
          <w:sz w:val="18"/>
          <w:szCs w:val="18"/>
        </w:rPr>
        <w:t>Email:</w:t>
      </w:r>
      <w:r>
        <w:rPr>
          <w:rFonts w:ascii="Tahoma" w:hAnsi="Tahoma" w:cs="Tahoma"/>
          <w:sz w:val="18"/>
          <w:szCs w:val="18"/>
        </w:rPr>
        <w:t xml:space="preserve"> </w:t>
      </w:r>
      <w:hyperlink r:id="rId5" w:history="1">
        <w:r w:rsidR="00D42193" w:rsidRPr="0062723B">
          <w:rPr>
            <w:rStyle w:val="Hyperlink"/>
            <w:rFonts w:ascii="Tahoma" w:hAnsi="Tahoma"/>
          </w:rPr>
          <w:t>kunmuni11@gmail.com</w:t>
        </w:r>
      </w:hyperlink>
      <w:r>
        <w:rPr>
          <w:rFonts w:ascii="Tahoma" w:hAnsi="Tahoma" w:cs="Tahoma"/>
          <w:sz w:val="18"/>
          <w:szCs w:val="18"/>
        </w:rPr>
        <w:t xml:space="preserve"> </w:t>
      </w:r>
      <w:r>
        <w:rPr>
          <w:rFonts w:ascii="Tahoma" w:hAnsi="Tahoma" w:cs="Tahoma"/>
          <w:b/>
          <w:bCs/>
          <w:sz w:val="18"/>
          <w:szCs w:val="18"/>
        </w:rPr>
        <w:t>Cell:</w:t>
      </w:r>
      <w:r>
        <w:rPr>
          <w:rFonts w:ascii="Tahoma" w:hAnsi="Tahoma" w:cs="Tahoma"/>
          <w:sz w:val="18"/>
          <w:szCs w:val="18"/>
        </w:rPr>
        <w:t xml:space="preserve"> </w:t>
      </w:r>
      <w:r w:rsidR="00B82A49">
        <w:rPr>
          <w:rFonts w:ascii="Tahoma" w:hAnsi="Tahoma" w:cs="Tahoma"/>
          <w:sz w:val="18"/>
          <w:szCs w:val="18"/>
        </w:rPr>
        <w:t>+</w:t>
      </w:r>
      <w:r>
        <w:rPr>
          <w:rFonts w:ascii="Tahoma" w:hAnsi="Tahoma" w:cs="Tahoma"/>
          <w:bCs/>
          <w:sz w:val="18"/>
          <w:szCs w:val="18"/>
        </w:rPr>
        <w:t>91 8888874892</w:t>
      </w:r>
    </w:p>
    <w:p w:rsidR="00633504" w:rsidRDefault="00633504" w:rsidP="00633504">
      <w:pPr>
        <w:pBdr>
          <w:bottom w:val="single" w:sz="8" w:space="1" w:color="000000"/>
        </w:pBdr>
        <w:spacing w:after="0" w:line="240" w:lineRule="auto"/>
        <w:jc w:val="center"/>
        <w:rPr>
          <w:rFonts w:ascii="Arial" w:hAnsi="Arial" w:cs="Arial"/>
          <w:sz w:val="18"/>
          <w:szCs w:val="18"/>
        </w:rPr>
      </w:pPr>
    </w:p>
    <w:p w:rsidR="00FD158B" w:rsidRPr="00934545" w:rsidRDefault="00FD158B" w:rsidP="00FD158B">
      <w:pPr>
        <w:pStyle w:val="NormalWeb"/>
        <w:jc w:val="both"/>
        <w:rPr>
          <w:rFonts w:ascii="Calisto MT" w:hAnsi="Calisto MT"/>
          <w:color w:val="333399"/>
          <w:lang w:val="en-US"/>
        </w:rPr>
      </w:pPr>
      <w:r w:rsidRPr="00FD158B">
        <w:rPr>
          <w:rFonts w:ascii="Calisto MT" w:hAnsi="Calisto MT"/>
          <w:color w:val="auto"/>
          <w:sz w:val="20"/>
          <w:szCs w:val="20"/>
        </w:rPr>
        <w:t xml:space="preserve"> </w:t>
      </w:r>
      <w:r w:rsidR="00806361">
        <w:rPr>
          <w:rFonts w:ascii="Calisto MT" w:hAnsi="Calisto MT"/>
          <w:color w:val="auto"/>
        </w:rPr>
        <w:t>Post graduate in Green building architecture</w:t>
      </w:r>
      <w:r w:rsidRPr="00FD158B">
        <w:rPr>
          <w:rFonts w:ascii="Calisto MT" w:hAnsi="Calisto MT"/>
          <w:color w:val="auto"/>
        </w:rPr>
        <w:t xml:space="preserve"> with </w:t>
      </w:r>
      <w:r w:rsidR="009B5C22">
        <w:rPr>
          <w:rFonts w:ascii="Calisto MT" w:hAnsi="Calisto MT"/>
          <w:color w:val="auto"/>
        </w:rPr>
        <w:t>4.6</w:t>
      </w:r>
      <w:r w:rsidRPr="00FD158B">
        <w:rPr>
          <w:rFonts w:ascii="Calisto MT" w:hAnsi="Calisto MT"/>
          <w:color w:val="auto"/>
        </w:rPr>
        <w:t xml:space="preserve"> yrs of  diversified experience in planning ,designing ,detailing and </w:t>
      </w:r>
      <w:r w:rsidRPr="00FD158B">
        <w:rPr>
          <w:rFonts w:ascii="Calisto MT" w:hAnsi="Calisto MT"/>
          <w:color w:val="auto"/>
          <w:lang w:val="en-US"/>
        </w:rPr>
        <w:t xml:space="preserve">coordinating with multi-disciplinary team executing of projects, familiarity with dealings with built environment and expertise in client servicing, preparation of pre-design documents, zones and planning issue. </w:t>
      </w:r>
    </w:p>
    <w:p w:rsidR="00FD158B" w:rsidRPr="00FD158B" w:rsidRDefault="00FD158B" w:rsidP="00FD158B">
      <w:pPr>
        <w:spacing w:after="0" w:line="240" w:lineRule="auto"/>
        <w:jc w:val="both"/>
        <w:rPr>
          <w:sz w:val="24"/>
          <w:szCs w:val="24"/>
        </w:rPr>
      </w:pPr>
    </w:p>
    <w:p w:rsidR="00FD158B" w:rsidRPr="00971C45" w:rsidRDefault="00FD158B" w:rsidP="00FD158B">
      <w:pPr>
        <w:numPr>
          <w:ilvl w:val="0"/>
          <w:numId w:val="5"/>
        </w:numPr>
        <w:spacing w:after="0" w:line="240" w:lineRule="auto"/>
        <w:ind w:left="0" w:right="43" w:firstLine="0"/>
        <w:jc w:val="both"/>
        <w:rPr>
          <w:rFonts w:ascii="Calisto MT" w:hAnsi="Calisto MT" w:cs="Arial"/>
          <w:lang w:val="en-GB"/>
        </w:rPr>
      </w:pPr>
      <w:r w:rsidRPr="00971C45">
        <w:rPr>
          <w:rFonts w:ascii="Calisto MT" w:hAnsi="Calisto MT" w:cs="Arial"/>
          <w:lang w:val="en-GB"/>
        </w:rPr>
        <w:t>Solid track record of consistent, excellent performance as an Architect</w:t>
      </w:r>
      <w:r>
        <w:rPr>
          <w:rFonts w:ascii="Calisto MT" w:hAnsi="Calisto MT" w:cs="Arial"/>
          <w:lang w:val="en-GB"/>
        </w:rPr>
        <w:t>.</w:t>
      </w:r>
    </w:p>
    <w:p w:rsidR="00FD158B" w:rsidRPr="00971C45" w:rsidRDefault="00FD158B" w:rsidP="00FD158B">
      <w:pPr>
        <w:numPr>
          <w:ilvl w:val="0"/>
          <w:numId w:val="5"/>
        </w:numPr>
        <w:spacing w:after="0" w:line="240" w:lineRule="auto"/>
        <w:ind w:left="0" w:right="43" w:firstLine="0"/>
        <w:jc w:val="both"/>
        <w:rPr>
          <w:rFonts w:ascii="Calisto MT" w:hAnsi="Calisto MT" w:cs="Arial"/>
          <w:lang w:val="en-GB"/>
        </w:rPr>
      </w:pPr>
      <w:r w:rsidRPr="00971C45">
        <w:rPr>
          <w:rFonts w:ascii="Calisto MT" w:hAnsi="Calisto MT" w:cs="Arial"/>
          <w:lang w:val="en-GB"/>
        </w:rPr>
        <w:t>Expertise in various 2D &amp; 3D software’s</w:t>
      </w:r>
      <w:r>
        <w:rPr>
          <w:rFonts w:ascii="Calisto MT" w:hAnsi="Calisto MT" w:cs="Arial"/>
          <w:lang w:val="en-GB"/>
        </w:rPr>
        <w:t>.</w:t>
      </w:r>
    </w:p>
    <w:p w:rsidR="00FD158B" w:rsidRPr="00971C45" w:rsidRDefault="00FD158B" w:rsidP="00FD158B">
      <w:pPr>
        <w:numPr>
          <w:ilvl w:val="0"/>
          <w:numId w:val="5"/>
        </w:numPr>
        <w:spacing w:after="0" w:line="240" w:lineRule="auto"/>
        <w:ind w:left="0" w:right="43" w:firstLine="0"/>
        <w:jc w:val="both"/>
        <w:rPr>
          <w:rFonts w:ascii="Calisto MT" w:hAnsi="Calisto MT" w:cs="Arial"/>
          <w:lang w:val="en-GB"/>
        </w:rPr>
      </w:pPr>
      <w:r w:rsidRPr="00971C45">
        <w:rPr>
          <w:rFonts w:ascii="Calisto MT" w:hAnsi="Calisto MT" w:cs="Arial"/>
          <w:lang w:val="en-GB"/>
        </w:rPr>
        <w:t>Expertise in on-site planning &amp; management</w:t>
      </w:r>
      <w:r>
        <w:rPr>
          <w:rFonts w:ascii="Calisto MT" w:hAnsi="Calisto MT" w:cs="Arial"/>
          <w:lang w:val="en-GB"/>
        </w:rPr>
        <w:t>.</w:t>
      </w:r>
    </w:p>
    <w:p w:rsidR="00FD158B" w:rsidRPr="00971C45" w:rsidRDefault="00FD158B" w:rsidP="00FD158B">
      <w:pPr>
        <w:numPr>
          <w:ilvl w:val="0"/>
          <w:numId w:val="5"/>
        </w:numPr>
        <w:spacing w:after="0" w:line="240" w:lineRule="auto"/>
        <w:ind w:left="0" w:right="43" w:firstLine="0"/>
        <w:jc w:val="both"/>
        <w:rPr>
          <w:rFonts w:ascii="Calisto MT" w:hAnsi="Calisto MT" w:cs="Arial"/>
          <w:lang w:val="en-GB"/>
        </w:rPr>
      </w:pPr>
      <w:r w:rsidRPr="00971C45">
        <w:rPr>
          <w:rFonts w:ascii="Calisto MT" w:hAnsi="Calisto MT" w:cs="Arial"/>
          <w:lang w:val="en-GB"/>
        </w:rPr>
        <w:t>Rich experience in handling domestic &amp; international projects</w:t>
      </w:r>
      <w:r>
        <w:rPr>
          <w:rFonts w:ascii="Calisto MT" w:hAnsi="Calisto MT" w:cs="Arial"/>
          <w:lang w:val="en-GB"/>
        </w:rPr>
        <w:t>.</w:t>
      </w:r>
    </w:p>
    <w:p w:rsidR="00FD158B" w:rsidRDefault="00FD158B" w:rsidP="00FD158B">
      <w:pPr>
        <w:numPr>
          <w:ilvl w:val="0"/>
          <w:numId w:val="5"/>
        </w:numPr>
        <w:spacing w:after="0" w:line="240" w:lineRule="auto"/>
        <w:ind w:left="0" w:right="43" w:firstLine="0"/>
        <w:jc w:val="both"/>
        <w:rPr>
          <w:rFonts w:ascii="Calisto MT" w:hAnsi="Calisto MT" w:cs="Arial"/>
          <w:lang w:val="en-GB"/>
        </w:rPr>
      </w:pPr>
      <w:r w:rsidRPr="00971C45">
        <w:rPr>
          <w:rFonts w:ascii="Calisto MT" w:hAnsi="Calisto MT" w:cs="Arial"/>
          <w:lang w:val="en-GB"/>
        </w:rPr>
        <w:t>Excellent knowledge of architectural standards</w:t>
      </w:r>
      <w:r>
        <w:rPr>
          <w:rFonts w:ascii="Calisto MT" w:hAnsi="Calisto MT" w:cs="Arial"/>
          <w:lang w:val="en-GB"/>
        </w:rPr>
        <w:t>.</w:t>
      </w:r>
    </w:p>
    <w:p w:rsidR="00FD158B" w:rsidRPr="00971C45" w:rsidRDefault="00FD158B" w:rsidP="00FD158B">
      <w:pPr>
        <w:numPr>
          <w:ilvl w:val="0"/>
          <w:numId w:val="5"/>
        </w:numPr>
        <w:spacing w:after="0" w:line="240" w:lineRule="auto"/>
        <w:ind w:left="0" w:right="43" w:firstLine="0"/>
        <w:jc w:val="both"/>
        <w:rPr>
          <w:rFonts w:ascii="Calisto MT" w:hAnsi="Calisto MT" w:cs="Arial"/>
          <w:lang w:val="en-GB"/>
        </w:rPr>
      </w:pPr>
      <w:r>
        <w:rPr>
          <w:rFonts w:ascii="Calisto MT" w:hAnsi="Calisto MT" w:cs="Arial"/>
          <w:lang w:val="en-GB"/>
        </w:rPr>
        <w:t>Excellent teaching skills.</w:t>
      </w:r>
    </w:p>
    <w:p w:rsidR="00633504" w:rsidRDefault="00633504" w:rsidP="00633504">
      <w:pPr>
        <w:spacing w:after="0" w:line="240" w:lineRule="auto"/>
        <w:jc w:val="both"/>
        <w:rPr>
          <w:sz w:val="24"/>
          <w:szCs w:val="24"/>
        </w:rPr>
      </w:pPr>
    </w:p>
    <w:p w:rsidR="00633504" w:rsidRPr="00971C45" w:rsidRDefault="00633504" w:rsidP="00633504">
      <w:pPr>
        <w:spacing w:after="0" w:line="240" w:lineRule="auto"/>
        <w:jc w:val="both"/>
        <w:rPr>
          <w:rFonts w:ascii="Calisto MT" w:hAnsi="Calisto MT" w:cs="Arial"/>
        </w:rPr>
      </w:pPr>
    </w:p>
    <w:p w:rsidR="00633504" w:rsidRDefault="00633504" w:rsidP="00D42829">
      <w:pPr>
        <w:pBdr>
          <w:bottom w:val="single" w:sz="1" w:space="2" w:color="000000"/>
        </w:pBdr>
        <w:shd w:val="clear" w:color="auto" w:fill="E6E6E6"/>
        <w:spacing w:after="0" w:line="240" w:lineRule="auto"/>
        <w:jc w:val="both"/>
        <w:rPr>
          <w:rFonts w:ascii="Arial" w:hAnsi="Arial" w:cs="Arial"/>
          <w:b/>
          <w:smallCaps/>
        </w:rPr>
      </w:pPr>
      <w:r>
        <w:rPr>
          <w:rFonts w:ascii="Arial" w:hAnsi="Arial" w:cs="Arial"/>
          <w:b/>
          <w:smallCaps/>
        </w:rPr>
        <w:t>Software Exposure</w:t>
      </w:r>
    </w:p>
    <w:p w:rsidR="00633504" w:rsidRDefault="00633504" w:rsidP="00633504">
      <w:pPr>
        <w:spacing w:after="0" w:line="240" w:lineRule="auto"/>
        <w:jc w:val="both"/>
        <w:rPr>
          <w:rFonts w:ascii="Arial" w:hAnsi="Arial" w:cs="Arial"/>
        </w:rPr>
      </w:pPr>
    </w:p>
    <w:p w:rsidR="00633504" w:rsidRPr="00971C45" w:rsidRDefault="00633504" w:rsidP="00633504">
      <w:pPr>
        <w:spacing w:after="0"/>
        <w:ind w:left="360"/>
        <w:jc w:val="both"/>
        <w:rPr>
          <w:rFonts w:ascii="Calisto MT" w:hAnsi="Calisto MT" w:cs="Arial"/>
          <w:b/>
          <w:u w:val="single"/>
        </w:rPr>
      </w:pPr>
      <w:r w:rsidRPr="00971C45">
        <w:rPr>
          <w:rFonts w:ascii="Calisto MT" w:hAnsi="Calisto MT" w:cs="Arial"/>
          <w:b/>
          <w:u w:val="single"/>
        </w:rPr>
        <w:t>AutoCAD 2011</w:t>
      </w:r>
    </w:p>
    <w:p w:rsidR="00633504" w:rsidRPr="00971C45" w:rsidRDefault="00633504" w:rsidP="00633504">
      <w:pPr>
        <w:numPr>
          <w:ilvl w:val="0"/>
          <w:numId w:val="2"/>
        </w:numPr>
        <w:spacing w:after="0" w:line="240" w:lineRule="auto"/>
        <w:jc w:val="both"/>
        <w:rPr>
          <w:rFonts w:ascii="Calisto MT" w:hAnsi="Calisto MT" w:cs="Arial"/>
        </w:rPr>
      </w:pPr>
      <w:r w:rsidRPr="00971C45">
        <w:rPr>
          <w:rFonts w:ascii="Calisto MT" w:hAnsi="Calisto MT" w:cs="Arial"/>
        </w:rPr>
        <w:t xml:space="preserve">2D Designing &amp; </w:t>
      </w:r>
      <w:r w:rsidR="00370820">
        <w:rPr>
          <w:rFonts w:ascii="Calisto MT" w:hAnsi="Calisto MT" w:cs="Arial"/>
        </w:rPr>
        <w:t>planning</w:t>
      </w:r>
    </w:p>
    <w:p w:rsidR="00633504" w:rsidRPr="00971C45" w:rsidRDefault="00633504" w:rsidP="00633504">
      <w:pPr>
        <w:spacing w:after="0" w:line="240" w:lineRule="auto"/>
        <w:jc w:val="both"/>
        <w:rPr>
          <w:rFonts w:ascii="Calisto MT" w:hAnsi="Calisto MT" w:cs="Arial"/>
        </w:rPr>
      </w:pPr>
    </w:p>
    <w:p w:rsidR="00633504" w:rsidRPr="00971C45" w:rsidRDefault="00633504" w:rsidP="00633504">
      <w:pPr>
        <w:spacing w:after="0"/>
        <w:ind w:left="360"/>
        <w:jc w:val="both"/>
        <w:rPr>
          <w:rFonts w:ascii="Calisto MT" w:hAnsi="Calisto MT" w:cs="Arial"/>
          <w:b/>
          <w:u w:val="single"/>
        </w:rPr>
      </w:pPr>
      <w:r w:rsidRPr="00971C45">
        <w:rPr>
          <w:rFonts w:ascii="Calisto MT" w:hAnsi="Calisto MT" w:cs="Arial"/>
          <w:b/>
          <w:u w:val="single"/>
        </w:rPr>
        <w:t>Google Sketchup</w:t>
      </w:r>
    </w:p>
    <w:p w:rsidR="00633504" w:rsidRPr="00971C45" w:rsidRDefault="00633504" w:rsidP="00633504">
      <w:pPr>
        <w:numPr>
          <w:ilvl w:val="0"/>
          <w:numId w:val="7"/>
        </w:numPr>
        <w:spacing w:after="0" w:line="240" w:lineRule="auto"/>
        <w:jc w:val="both"/>
        <w:rPr>
          <w:rFonts w:ascii="Calisto MT" w:hAnsi="Calisto MT" w:cs="Arial"/>
        </w:rPr>
      </w:pPr>
      <w:r w:rsidRPr="00971C45">
        <w:rPr>
          <w:rFonts w:ascii="Calisto MT" w:hAnsi="Calisto MT" w:cs="Arial"/>
        </w:rPr>
        <w:t>3D Modelling</w:t>
      </w:r>
    </w:p>
    <w:p w:rsidR="00633504" w:rsidRPr="00971C45" w:rsidRDefault="00633504" w:rsidP="00633504">
      <w:pPr>
        <w:numPr>
          <w:ilvl w:val="0"/>
          <w:numId w:val="7"/>
        </w:numPr>
        <w:spacing w:after="0" w:line="240" w:lineRule="auto"/>
        <w:jc w:val="both"/>
        <w:rPr>
          <w:rFonts w:ascii="Calisto MT" w:hAnsi="Calisto MT" w:cs="Arial"/>
        </w:rPr>
      </w:pPr>
      <w:r w:rsidRPr="00971C45">
        <w:rPr>
          <w:rFonts w:ascii="Calisto MT" w:hAnsi="Calisto MT" w:cs="Arial"/>
        </w:rPr>
        <w:t>Material application</w:t>
      </w:r>
    </w:p>
    <w:p w:rsidR="00633504" w:rsidRPr="00971C45" w:rsidRDefault="00633504" w:rsidP="00633504">
      <w:pPr>
        <w:spacing w:after="0"/>
        <w:ind w:left="360"/>
        <w:jc w:val="both"/>
        <w:rPr>
          <w:rFonts w:ascii="Calisto MT" w:hAnsi="Calisto MT" w:cs="Arial"/>
        </w:rPr>
      </w:pPr>
    </w:p>
    <w:p w:rsidR="00633504" w:rsidRPr="00971C45" w:rsidRDefault="00633504" w:rsidP="00633504">
      <w:pPr>
        <w:spacing w:after="0"/>
        <w:ind w:left="360"/>
        <w:jc w:val="both"/>
        <w:rPr>
          <w:rFonts w:ascii="Calisto MT" w:hAnsi="Calisto MT" w:cs="Arial"/>
          <w:b/>
          <w:u w:val="single"/>
        </w:rPr>
      </w:pPr>
      <w:r w:rsidRPr="00971C45">
        <w:rPr>
          <w:rFonts w:ascii="Calisto MT" w:hAnsi="Calisto MT" w:cs="Arial"/>
          <w:b/>
          <w:u w:val="single"/>
        </w:rPr>
        <w:t>REVIT ARCHITECTURE</w:t>
      </w:r>
    </w:p>
    <w:p w:rsidR="00633504" w:rsidRPr="00971C45" w:rsidRDefault="00633504" w:rsidP="00633504">
      <w:pPr>
        <w:numPr>
          <w:ilvl w:val="0"/>
          <w:numId w:val="4"/>
        </w:numPr>
        <w:spacing w:after="0" w:line="240" w:lineRule="auto"/>
        <w:jc w:val="both"/>
        <w:rPr>
          <w:rFonts w:ascii="Calisto MT" w:hAnsi="Calisto MT" w:cs="Arial"/>
        </w:rPr>
      </w:pPr>
      <w:r w:rsidRPr="00971C45">
        <w:rPr>
          <w:rFonts w:ascii="Calisto MT" w:hAnsi="Calisto MT" w:cs="Arial"/>
        </w:rPr>
        <w:t>High quality Rendering &amp; 3D Modeling</w:t>
      </w:r>
    </w:p>
    <w:p w:rsidR="00633504" w:rsidRPr="00971C45" w:rsidRDefault="00633504" w:rsidP="00633504">
      <w:pPr>
        <w:spacing w:after="0"/>
        <w:ind w:left="360"/>
        <w:jc w:val="both"/>
        <w:rPr>
          <w:rFonts w:ascii="Calisto MT" w:hAnsi="Calisto MT" w:cs="Arial"/>
        </w:rPr>
      </w:pPr>
    </w:p>
    <w:p w:rsidR="00633504" w:rsidRPr="00971C45" w:rsidRDefault="00633504" w:rsidP="00633504">
      <w:pPr>
        <w:spacing w:after="0"/>
        <w:ind w:left="360"/>
        <w:jc w:val="both"/>
        <w:rPr>
          <w:rFonts w:ascii="Calisto MT" w:hAnsi="Calisto MT" w:cs="Arial"/>
          <w:b/>
          <w:u w:val="single"/>
        </w:rPr>
      </w:pPr>
      <w:r w:rsidRPr="00971C45">
        <w:rPr>
          <w:rFonts w:ascii="Calisto MT" w:hAnsi="Calisto MT" w:cs="Arial"/>
          <w:b/>
          <w:u w:val="single"/>
        </w:rPr>
        <w:t>PHOTOSHOP</w:t>
      </w:r>
    </w:p>
    <w:p w:rsidR="00633504" w:rsidRPr="00971C45" w:rsidRDefault="00633504" w:rsidP="00633504">
      <w:pPr>
        <w:numPr>
          <w:ilvl w:val="0"/>
          <w:numId w:val="6"/>
        </w:numPr>
        <w:spacing w:after="0" w:line="240" w:lineRule="auto"/>
        <w:jc w:val="both"/>
        <w:rPr>
          <w:rFonts w:ascii="Calisto MT" w:hAnsi="Calisto MT" w:cs="Arial"/>
        </w:rPr>
      </w:pPr>
      <w:r w:rsidRPr="00971C45">
        <w:rPr>
          <w:rFonts w:ascii="Calisto MT" w:hAnsi="Calisto MT" w:cs="Arial"/>
        </w:rPr>
        <w:t>Project presentation purpose</w:t>
      </w:r>
    </w:p>
    <w:p w:rsidR="00633504" w:rsidRPr="00971C45" w:rsidRDefault="00633504" w:rsidP="00633504">
      <w:pPr>
        <w:spacing w:after="0" w:line="240" w:lineRule="auto"/>
        <w:jc w:val="both"/>
        <w:rPr>
          <w:rFonts w:ascii="Calisto MT" w:hAnsi="Calisto MT" w:cs="Arial"/>
        </w:rPr>
      </w:pPr>
    </w:p>
    <w:p w:rsidR="00633504" w:rsidRPr="00971C45" w:rsidRDefault="00633504" w:rsidP="00633504">
      <w:pPr>
        <w:spacing w:after="0" w:line="240" w:lineRule="auto"/>
        <w:ind w:left="360"/>
        <w:jc w:val="both"/>
        <w:rPr>
          <w:rFonts w:ascii="Calisto MT" w:hAnsi="Calisto MT" w:cs="Arial"/>
          <w:b/>
          <w:bCs/>
          <w:u w:val="single"/>
          <w:lang w:val="en-IN"/>
        </w:rPr>
      </w:pPr>
      <w:r w:rsidRPr="00971C45">
        <w:rPr>
          <w:rFonts w:ascii="Calisto MT" w:hAnsi="Calisto MT" w:cs="Arial"/>
          <w:b/>
          <w:bCs/>
          <w:u w:val="single"/>
          <w:lang w:val="en-IN"/>
        </w:rPr>
        <w:t>Windows</w:t>
      </w:r>
    </w:p>
    <w:p w:rsidR="00633504" w:rsidRPr="00971C45" w:rsidRDefault="00633504" w:rsidP="00633504">
      <w:pPr>
        <w:numPr>
          <w:ilvl w:val="0"/>
          <w:numId w:val="3"/>
        </w:numPr>
        <w:spacing w:after="0" w:line="240" w:lineRule="auto"/>
        <w:rPr>
          <w:rFonts w:ascii="Calisto MT" w:hAnsi="Calisto MT" w:cs="Arial"/>
          <w:lang w:val="en-IN"/>
        </w:rPr>
      </w:pPr>
      <w:r w:rsidRPr="00971C45">
        <w:rPr>
          <w:rFonts w:ascii="Calisto MT" w:hAnsi="Calisto MT" w:cs="Arial"/>
          <w:lang w:val="en-IN"/>
        </w:rPr>
        <w:t>Microsoft XP</w:t>
      </w:r>
    </w:p>
    <w:p w:rsidR="00932D59" w:rsidRDefault="00633504" w:rsidP="00633504">
      <w:pPr>
        <w:numPr>
          <w:ilvl w:val="0"/>
          <w:numId w:val="3"/>
        </w:numPr>
        <w:spacing w:after="0" w:line="240" w:lineRule="auto"/>
        <w:rPr>
          <w:rFonts w:ascii="Calisto MT" w:hAnsi="Calisto MT" w:cs="Arial"/>
          <w:lang w:val="en-IN"/>
        </w:rPr>
      </w:pPr>
      <w:r w:rsidRPr="00971C45">
        <w:rPr>
          <w:rFonts w:ascii="Calisto MT" w:hAnsi="Calisto MT" w:cs="Arial"/>
          <w:lang w:val="en-IN"/>
        </w:rPr>
        <w:t>MS Office</w:t>
      </w:r>
    </w:p>
    <w:p w:rsidR="00932D59" w:rsidRPr="00971C45" w:rsidRDefault="00932D59" w:rsidP="00932D59">
      <w:pPr>
        <w:rPr>
          <w:rFonts w:ascii="Calisto MT" w:hAnsi="Calisto MT"/>
          <w:b/>
          <w:color w:val="333399"/>
          <w:sz w:val="24"/>
          <w:szCs w:val="24"/>
          <w:u w:val="single"/>
        </w:rPr>
      </w:pP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t xml:space="preserve">       </w:t>
      </w:r>
    </w:p>
    <w:p w:rsidR="00932D59" w:rsidRPr="00A16B25" w:rsidRDefault="00932D59" w:rsidP="00A16B25">
      <w:pPr>
        <w:pBdr>
          <w:bottom w:val="single" w:sz="1" w:space="2" w:color="000000"/>
        </w:pBdr>
        <w:shd w:val="clear" w:color="auto" w:fill="E6E6E6"/>
        <w:spacing w:after="0" w:line="240" w:lineRule="auto"/>
        <w:jc w:val="both"/>
        <w:rPr>
          <w:rFonts w:ascii="Arial" w:hAnsi="Arial" w:cs="Arial"/>
          <w:b/>
          <w:smallCaps/>
        </w:rPr>
      </w:pPr>
      <w:r w:rsidRPr="00A16B25">
        <w:rPr>
          <w:rFonts w:ascii="Arial" w:hAnsi="Arial" w:cs="Arial"/>
          <w:b/>
          <w:smallCaps/>
        </w:rPr>
        <w:t xml:space="preserve">      EDUCATION PROFILE:</w:t>
      </w:r>
    </w:p>
    <w:p w:rsidR="00932D59" w:rsidRPr="00971C45" w:rsidRDefault="00932D59" w:rsidP="00932D59">
      <w:pPr>
        <w:spacing w:after="0" w:line="240" w:lineRule="auto"/>
        <w:ind w:left="540"/>
        <w:rPr>
          <w:rFonts w:ascii="Calisto MT" w:hAnsi="Calisto MT" w:cs="Arial"/>
          <w:lang w:val="en-IN"/>
        </w:rPr>
      </w:pPr>
      <w:r>
        <w:rPr>
          <w:rFonts w:ascii="Calisto MT" w:hAnsi="Calisto MT"/>
          <w:b/>
          <w:color w:val="000000"/>
          <w:sz w:val="24"/>
          <w:szCs w:val="24"/>
        </w:rPr>
        <w:t xml:space="preserve">      </w:t>
      </w:r>
    </w:p>
    <w:p w:rsidR="00932D59" w:rsidRDefault="00370820" w:rsidP="00932D59">
      <w:pPr>
        <w:numPr>
          <w:ilvl w:val="0"/>
          <w:numId w:val="8"/>
        </w:numPr>
        <w:suppressAutoHyphens w:val="0"/>
        <w:autoSpaceDE w:val="0"/>
        <w:autoSpaceDN w:val="0"/>
        <w:spacing w:after="0" w:line="240" w:lineRule="auto"/>
        <w:ind w:left="720"/>
        <w:rPr>
          <w:rFonts w:ascii="Calisto MT" w:hAnsi="Calisto MT"/>
          <w:color w:val="000000"/>
        </w:rPr>
      </w:pPr>
      <w:r>
        <w:rPr>
          <w:rFonts w:ascii="Calisto MT" w:hAnsi="Calisto MT"/>
          <w:color w:val="000000"/>
        </w:rPr>
        <w:t>Post Graduation in Green Building</w:t>
      </w:r>
      <w:r w:rsidR="00932D59" w:rsidRPr="00971C45">
        <w:rPr>
          <w:rFonts w:ascii="Calisto MT" w:hAnsi="Calisto MT"/>
          <w:color w:val="000000"/>
        </w:rPr>
        <w:t xml:space="preserve"> Architecture from </w:t>
      </w:r>
      <w:r>
        <w:rPr>
          <w:rFonts w:ascii="Calisto MT" w:hAnsi="Calisto MT"/>
          <w:color w:val="000000"/>
        </w:rPr>
        <w:t xml:space="preserve">college of energy environment and sustainability </w:t>
      </w:r>
      <w:r w:rsidR="00932D59" w:rsidRPr="00971C45">
        <w:rPr>
          <w:rFonts w:ascii="Calisto MT" w:hAnsi="Calisto MT"/>
          <w:color w:val="000000"/>
        </w:rPr>
        <w:t xml:space="preserve"> </w:t>
      </w:r>
      <w:r w:rsidR="00932D59">
        <w:rPr>
          <w:rFonts w:ascii="Calisto MT" w:hAnsi="Calisto MT"/>
          <w:color w:val="000000"/>
        </w:rPr>
        <w:t>[ 20</w:t>
      </w:r>
      <w:r>
        <w:rPr>
          <w:rFonts w:ascii="Calisto MT" w:hAnsi="Calisto MT"/>
          <w:color w:val="000000"/>
        </w:rPr>
        <w:t>12</w:t>
      </w:r>
      <w:r w:rsidR="00932D59">
        <w:rPr>
          <w:rFonts w:ascii="Calisto MT" w:hAnsi="Calisto MT"/>
          <w:color w:val="000000"/>
        </w:rPr>
        <w:t>,</w:t>
      </w:r>
      <w:r>
        <w:rPr>
          <w:rFonts w:ascii="Calisto MT" w:hAnsi="Calisto MT"/>
          <w:color w:val="000000"/>
        </w:rPr>
        <w:t>Pune</w:t>
      </w:r>
    </w:p>
    <w:p w:rsidR="00370820" w:rsidRPr="00971C45" w:rsidRDefault="00370820" w:rsidP="00370820">
      <w:pPr>
        <w:numPr>
          <w:ilvl w:val="0"/>
          <w:numId w:val="8"/>
        </w:numPr>
        <w:suppressAutoHyphens w:val="0"/>
        <w:autoSpaceDE w:val="0"/>
        <w:autoSpaceDN w:val="0"/>
        <w:spacing w:after="0" w:line="240" w:lineRule="auto"/>
        <w:ind w:left="720"/>
        <w:rPr>
          <w:rFonts w:ascii="Calisto MT" w:hAnsi="Calisto MT"/>
          <w:color w:val="000000"/>
        </w:rPr>
      </w:pPr>
      <w:r w:rsidRPr="00971C45">
        <w:rPr>
          <w:rFonts w:ascii="Calisto MT" w:hAnsi="Calisto MT"/>
          <w:color w:val="000000"/>
        </w:rPr>
        <w:t>Bachelor of Architecture from PILOO MODI college of architecture</w:t>
      </w:r>
      <w:r>
        <w:rPr>
          <w:rFonts w:ascii="Calisto MT" w:hAnsi="Calisto MT"/>
          <w:color w:val="000000"/>
        </w:rPr>
        <w:t xml:space="preserve"> [ 2002-2007]</w:t>
      </w:r>
      <w:r w:rsidRPr="00971C45">
        <w:rPr>
          <w:rFonts w:ascii="Calisto MT" w:hAnsi="Calisto MT"/>
          <w:color w:val="000000"/>
        </w:rPr>
        <w:t xml:space="preserve"> </w:t>
      </w:r>
      <w:r>
        <w:rPr>
          <w:rFonts w:ascii="Calisto MT" w:hAnsi="Calisto MT"/>
          <w:color w:val="000000"/>
        </w:rPr>
        <w:t xml:space="preserve">,Orissa    </w:t>
      </w:r>
    </w:p>
    <w:p w:rsidR="00370820" w:rsidRPr="00971C45" w:rsidRDefault="00370820" w:rsidP="00932D59">
      <w:pPr>
        <w:numPr>
          <w:ilvl w:val="0"/>
          <w:numId w:val="8"/>
        </w:numPr>
        <w:suppressAutoHyphens w:val="0"/>
        <w:autoSpaceDE w:val="0"/>
        <w:autoSpaceDN w:val="0"/>
        <w:spacing w:after="0" w:line="240" w:lineRule="auto"/>
        <w:ind w:left="720"/>
        <w:rPr>
          <w:rFonts w:ascii="Calisto MT" w:hAnsi="Calisto MT"/>
          <w:color w:val="000000"/>
        </w:rPr>
      </w:pPr>
    </w:p>
    <w:p w:rsidR="00932D59" w:rsidRPr="00971C45" w:rsidRDefault="00932D59" w:rsidP="00932D59">
      <w:pPr>
        <w:numPr>
          <w:ilvl w:val="0"/>
          <w:numId w:val="8"/>
        </w:numPr>
        <w:suppressAutoHyphens w:val="0"/>
        <w:autoSpaceDE w:val="0"/>
        <w:autoSpaceDN w:val="0"/>
        <w:spacing w:after="0" w:line="240" w:lineRule="auto"/>
        <w:ind w:left="720"/>
        <w:rPr>
          <w:rFonts w:ascii="Calisto MT" w:hAnsi="Calisto MT"/>
          <w:color w:val="000000"/>
        </w:rPr>
      </w:pPr>
      <w:r w:rsidRPr="00971C45">
        <w:rPr>
          <w:rFonts w:ascii="Calisto MT" w:hAnsi="Calisto MT"/>
          <w:color w:val="000000"/>
        </w:rPr>
        <w:lastRenderedPageBreak/>
        <w:t xml:space="preserve">Diploma in Interior designing from Lakhotia Institute of art n design </w:t>
      </w:r>
      <w:r>
        <w:rPr>
          <w:rFonts w:ascii="Calisto MT" w:hAnsi="Calisto MT"/>
          <w:color w:val="000000"/>
        </w:rPr>
        <w:t>.[2001-2002]          Orissa</w:t>
      </w:r>
    </w:p>
    <w:p w:rsidR="00932D59" w:rsidRPr="00971C45" w:rsidRDefault="00932D59" w:rsidP="00932D59">
      <w:pPr>
        <w:numPr>
          <w:ilvl w:val="0"/>
          <w:numId w:val="8"/>
        </w:numPr>
        <w:suppressAutoHyphens w:val="0"/>
        <w:autoSpaceDE w:val="0"/>
        <w:autoSpaceDN w:val="0"/>
        <w:spacing w:after="0" w:line="240" w:lineRule="auto"/>
        <w:ind w:left="720"/>
        <w:rPr>
          <w:rFonts w:ascii="Calisto MT" w:hAnsi="Calisto MT"/>
          <w:color w:val="000000"/>
        </w:rPr>
      </w:pPr>
      <w:r w:rsidRPr="00971C45">
        <w:rPr>
          <w:rFonts w:ascii="Calisto MT" w:hAnsi="Calisto MT"/>
          <w:color w:val="000000"/>
        </w:rPr>
        <w:t>Intermediate from NejatiSubashBose city</w:t>
      </w:r>
      <w:r>
        <w:rPr>
          <w:rFonts w:ascii="Calisto MT" w:hAnsi="Calisto MT"/>
          <w:color w:val="000000"/>
        </w:rPr>
        <w:t xml:space="preserve"> college</w:t>
      </w:r>
      <w:r w:rsidRPr="00971C45">
        <w:rPr>
          <w:rFonts w:ascii="Calisto MT" w:hAnsi="Calisto MT"/>
          <w:color w:val="000000"/>
        </w:rPr>
        <w:t xml:space="preserve">  </w:t>
      </w:r>
      <w:r>
        <w:rPr>
          <w:rFonts w:ascii="Calisto MT" w:hAnsi="Calisto MT"/>
          <w:color w:val="000000"/>
        </w:rPr>
        <w:t>[2000-2002]</w:t>
      </w:r>
      <w:r w:rsidRPr="00971C45">
        <w:rPr>
          <w:rFonts w:ascii="Calisto MT" w:hAnsi="Calisto MT"/>
          <w:color w:val="000000"/>
        </w:rPr>
        <w:t xml:space="preserve">                        </w:t>
      </w:r>
    </w:p>
    <w:p w:rsidR="00932D59" w:rsidRPr="00971C45" w:rsidRDefault="00932D59" w:rsidP="00932D59">
      <w:pPr>
        <w:numPr>
          <w:ilvl w:val="0"/>
          <w:numId w:val="8"/>
        </w:numPr>
        <w:suppressAutoHyphens w:val="0"/>
        <w:autoSpaceDE w:val="0"/>
        <w:autoSpaceDN w:val="0"/>
        <w:spacing w:after="0" w:line="240" w:lineRule="auto"/>
        <w:ind w:left="720"/>
        <w:rPr>
          <w:rFonts w:ascii="Calisto MT" w:hAnsi="Calisto MT"/>
          <w:color w:val="000000"/>
        </w:rPr>
      </w:pPr>
      <w:r w:rsidRPr="00971C45">
        <w:rPr>
          <w:rFonts w:ascii="Calisto MT" w:hAnsi="Calisto MT"/>
          <w:color w:val="000000"/>
        </w:rPr>
        <w:t xml:space="preserve">Matriculation from Modern public </w:t>
      </w:r>
      <w:smartTag w:uri="urn:schemas-microsoft-com:office:smarttags" w:element="place">
        <w:smartTag w:uri="urn:schemas-microsoft-com:office:smarttags" w:element="PlaceName">
          <w:r w:rsidRPr="00971C45">
            <w:rPr>
              <w:rFonts w:ascii="Calisto MT" w:hAnsi="Calisto MT"/>
              <w:color w:val="000000"/>
            </w:rPr>
            <w:t>English</w:t>
          </w:r>
        </w:smartTag>
        <w:r w:rsidRPr="00971C45">
          <w:rPr>
            <w:rFonts w:ascii="Calisto MT" w:hAnsi="Calisto MT"/>
            <w:color w:val="000000"/>
          </w:rPr>
          <w:t xml:space="preserve"> </w:t>
        </w:r>
        <w:smartTag w:uri="urn:schemas-microsoft-com:office:smarttags" w:element="PlaceName">
          <w:r w:rsidRPr="00971C45">
            <w:rPr>
              <w:rFonts w:ascii="Calisto MT" w:hAnsi="Calisto MT"/>
              <w:color w:val="000000"/>
            </w:rPr>
            <w:t>Medium</w:t>
          </w:r>
        </w:smartTag>
        <w:r w:rsidRPr="00971C45">
          <w:rPr>
            <w:rFonts w:ascii="Calisto MT" w:hAnsi="Calisto MT"/>
            <w:color w:val="000000"/>
          </w:rPr>
          <w:t xml:space="preserve"> </w:t>
        </w:r>
        <w:smartTag w:uri="urn:schemas-microsoft-com:office:smarttags" w:element="PlaceType">
          <w:r w:rsidRPr="00971C45">
            <w:rPr>
              <w:rFonts w:ascii="Calisto MT" w:hAnsi="Calisto MT"/>
              <w:color w:val="000000"/>
            </w:rPr>
            <w:t>School</w:t>
          </w:r>
        </w:smartTag>
      </w:smartTag>
      <w:r w:rsidRPr="00971C45">
        <w:rPr>
          <w:rFonts w:ascii="Calisto MT" w:hAnsi="Calisto MT"/>
          <w:color w:val="000000"/>
        </w:rPr>
        <w:t>,Orissa</w:t>
      </w:r>
      <w:r>
        <w:rPr>
          <w:rFonts w:ascii="Calisto MT" w:hAnsi="Calisto MT"/>
          <w:color w:val="000000"/>
        </w:rPr>
        <w:t xml:space="preserve"> [2000]</w:t>
      </w:r>
    </w:p>
    <w:p w:rsidR="00737202" w:rsidRPr="00646A36" w:rsidRDefault="00737202" w:rsidP="00737202">
      <w:pPr>
        <w:rPr>
          <w:rFonts w:ascii="Calisto MT" w:hAnsi="Calisto MT"/>
          <w:b/>
          <w:bCs/>
          <w:color w:val="000000"/>
          <w:sz w:val="24"/>
          <w:szCs w:val="24"/>
          <w:u w:val="single"/>
        </w:rPr>
      </w:pPr>
    </w:p>
    <w:p w:rsidR="00737202" w:rsidRPr="00A16B25" w:rsidRDefault="00737202" w:rsidP="00737202">
      <w:pPr>
        <w:pBdr>
          <w:bottom w:val="single" w:sz="1" w:space="2" w:color="000000"/>
        </w:pBdr>
        <w:shd w:val="clear" w:color="auto" w:fill="E6E6E6"/>
        <w:spacing w:after="0" w:line="240" w:lineRule="auto"/>
        <w:jc w:val="both"/>
        <w:rPr>
          <w:rFonts w:ascii="Arial" w:hAnsi="Arial" w:cs="Arial"/>
          <w:b/>
          <w:smallCaps/>
        </w:rPr>
      </w:pPr>
      <w:r>
        <w:rPr>
          <w:rFonts w:ascii="Arial" w:hAnsi="Arial" w:cs="Arial"/>
          <w:b/>
          <w:smallCaps/>
        </w:rPr>
        <w:t>INTER PERSONAL SKILLS</w:t>
      </w:r>
      <w:r w:rsidRPr="00A16B25">
        <w:rPr>
          <w:rFonts w:ascii="Arial" w:hAnsi="Arial" w:cs="Arial"/>
          <w:b/>
          <w:smallCaps/>
        </w:rPr>
        <w:t>:</w:t>
      </w:r>
    </w:p>
    <w:p w:rsidR="00737202" w:rsidRDefault="00737202" w:rsidP="00737202">
      <w:pPr>
        <w:rPr>
          <w:rFonts w:ascii="Calisto MT" w:hAnsi="Calisto MT"/>
          <w:color w:val="000000"/>
        </w:rPr>
      </w:pPr>
    </w:p>
    <w:p w:rsidR="00737202" w:rsidRPr="00646A36" w:rsidRDefault="00737202" w:rsidP="00737202">
      <w:pPr>
        <w:rPr>
          <w:rFonts w:ascii="Calisto MT" w:hAnsi="Calisto MT"/>
          <w:b/>
          <w:bCs/>
          <w:color w:val="000000"/>
          <w:u w:val="single"/>
        </w:rPr>
      </w:pPr>
      <w:r w:rsidRPr="00646A36">
        <w:rPr>
          <w:rFonts w:ascii="Calisto MT" w:hAnsi="Calisto MT"/>
          <w:color w:val="000000"/>
        </w:rPr>
        <w:t>Positive attitude, desire to continue learning while working, ability to work in a group to achieve team goals &amp; Good communication skills.</w:t>
      </w:r>
    </w:p>
    <w:p w:rsidR="00737202" w:rsidRPr="00A16B25" w:rsidRDefault="00737202" w:rsidP="00737202">
      <w:pPr>
        <w:pBdr>
          <w:bottom w:val="single" w:sz="1" w:space="2" w:color="000000"/>
        </w:pBdr>
        <w:shd w:val="clear" w:color="auto" w:fill="E6E6E6"/>
        <w:spacing w:after="0" w:line="240" w:lineRule="auto"/>
        <w:jc w:val="both"/>
        <w:rPr>
          <w:rFonts w:ascii="Arial" w:hAnsi="Arial" w:cs="Arial"/>
          <w:b/>
          <w:smallCaps/>
        </w:rPr>
      </w:pPr>
      <w:r w:rsidRPr="00A16B25">
        <w:rPr>
          <w:rFonts w:ascii="Arial" w:hAnsi="Arial" w:cs="Arial"/>
          <w:b/>
          <w:smallCaps/>
        </w:rPr>
        <w:t>PROFFESSIONAL EXPERIENCE:</w:t>
      </w:r>
    </w:p>
    <w:p w:rsidR="00737202" w:rsidRPr="00646A36" w:rsidRDefault="00737202" w:rsidP="00737202">
      <w:pPr>
        <w:pStyle w:val="NormalWeb"/>
        <w:rPr>
          <w:rFonts w:ascii="Calisto MT" w:hAnsi="Calisto MT"/>
          <w:b/>
          <w:color w:val="000000"/>
          <w:sz w:val="22"/>
          <w:szCs w:val="22"/>
        </w:rPr>
      </w:pPr>
      <w:r w:rsidRPr="00646A36">
        <w:rPr>
          <w:rFonts w:ascii="Calisto MT" w:hAnsi="Calisto MT"/>
          <w:b/>
          <w:color w:val="000000"/>
          <w:sz w:val="22"/>
          <w:szCs w:val="22"/>
        </w:rPr>
        <w:t>1. MAY 2011 – Continuing</w:t>
      </w:r>
    </w:p>
    <w:p w:rsidR="00737202" w:rsidRPr="00646A36" w:rsidRDefault="00737202" w:rsidP="00737202">
      <w:pPr>
        <w:pStyle w:val="NormalWeb"/>
        <w:rPr>
          <w:rFonts w:ascii="Calisto MT" w:hAnsi="Calisto MT"/>
          <w:color w:val="000000"/>
          <w:sz w:val="22"/>
          <w:szCs w:val="22"/>
        </w:rPr>
      </w:pPr>
      <w:r w:rsidRPr="00646A36">
        <w:rPr>
          <w:rFonts w:ascii="Calisto MT" w:hAnsi="Calisto MT"/>
          <w:color w:val="000000"/>
          <w:sz w:val="22"/>
          <w:szCs w:val="22"/>
        </w:rPr>
        <w:t xml:space="preserve">Company…………………………M/S Teknovance Pvt. Ltd., </w:t>
      </w:r>
      <w:smartTag w:uri="urn:schemas-microsoft-com:office:smarttags" w:element="place">
        <w:smartTag w:uri="urn:schemas-microsoft-com:office:smarttags" w:element="City">
          <w:r w:rsidRPr="00646A36">
            <w:rPr>
              <w:rFonts w:ascii="Calisto MT" w:hAnsi="Calisto MT"/>
              <w:color w:val="000000"/>
              <w:sz w:val="22"/>
              <w:szCs w:val="22"/>
            </w:rPr>
            <w:t>Pune</w:t>
          </w:r>
        </w:smartTag>
        <w:r w:rsidRPr="00646A36">
          <w:rPr>
            <w:rFonts w:ascii="Calisto MT" w:hAnsi="Calisto MT"/>
            <w:color w:val="000000"/>
            <w:sz w:val="22"/>
            <w:szCs w:val="22"/>
          </w:rPr>
          <w:t xml:space="preserve">, </w:t>
        </w:r>
        <w:smartTag w:uri="urn:schemas-microsoft-com:office:smarttags" w:element="country-region">
          <w:r w:rsidRPr="00646A36">
            <w:rPr>
              <w:rFonts w:ascii="Calisto MT" w:hAnsi="Calisto MT"/>
              <w:color w:val="000000"/>
              <w:sz w:val="22"/>
              <w:szCs w:val="22"/>
            </w:rPr>
            <w:t>India</w:t>
          </w:r>
        </w:smartTag>
      </w:smartTag>
      <w:r w:rsidRPr="00646A36">
        <w:rPr>
          <w:rFonts w:ascii="Calisto MT" w:hAnsi="Calisto MT"/>
          <w:color w:val="000000"/>
          <w:sz w:val="22"/>
          <w:szCs w:val="22"/>
        </w:rPr>
        <w:t>.</w:t>
      </w:r>
    </w:p>
    <w:p w:rsidR="00737202" w:rsidRPr="00646A36" w:rsidRDefault="00737202" w:rsidP="00737202">
      <w:pPr>
        <w:pStyle w:val="NormalWeb"/>
        <w:rPr>
          <w:rFonts w:ascii="Calisto MT" w:hAnsi="Calisto MT"/>
          <w:color w:val="000000"/>
          <w:sz w:val="22"/>
          <w:szCs w:val="22"/>
        </w:rPr>
      </w:pPr>
      <w:r w:rsidRPr="00646A36">
        <w:rPr>
          <w:rFonts w:ascii="Calisto MT" w:hAnsi="Calisto MT"/>
          <w:color w:val="000000"/>
          <w:sz w:val="22"/>
          <w:szCs w:val="22"/>
        </w:rPr>
        <w:t>Current Designation……………..Senior Architect</w:t>
      </w:r>
    </w:p>
    <w:p w:rsidR="00737202" w:rsidRPr="00646A36" w:rsidRDefault="00737202" w:rsidP="00737202">
      <w:pPr>
        <w:pStyle w:val="NormalWeb"/>
        <w:rPr>
          <w:rFonts w:ascii="Calisto MT" w:hAnsi="Calisto MT"/>
          <w:color w:val="000000"/>
          <w:sz w:val="22"/>
          <w:szCs w:val="22"/>
          <w:u w:val="single"/>
        </w:rPr>
      </w:pPr>
      <w:r w:rsidRPr="00646A36">
        <w:rPr>
          <w:rFonts w:ascii="Calisto MT" w:hAnsi="Calisto MT"/>
          <w:color w:val="000000"/>
          <w:sz w:val="22"/>
          <w:szCs w:val="22"/>
          <w:u w:val="single"/>
        </w:rPr>
        <w:t>Scope of work:</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The work profile shall include architectural designs detailing, review of the buildings, schematic drawing and concept finalising.</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Coordinate internally with the team members as well as externally with the clients.</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 xml:space="preserve"> Involved in any stage of development of final construction drawing stages. Shall have a qualitative approach towards every task assigned.</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Includes attending the review meetings with the Client (offshore and Onsite) and understanding their requirements and distributing the knowledge in the team.</w:t>
      </w:r>
      <w:r w:rsidRPr="00646A36">
        <w:rPr>
          <w:rFonts w:ascii="Calisto MT" w:hAnsi="Calisto MT"/>
          <w:b/>
          <w:color w:val="000000"/>
          <w:sz w:val="22"/>
          <w:szCs w:val="22"/>
        </w:rPr>
        <w:t xml:space="preserve"> </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 xml:space="preserve">Adhering with the </w:t>
      </w:r>
      <w:smartTag w:uri="urn:schemas-microsoft-com:office:smarttags" w:element="place">
        <w:r w:rsidRPr="00646A36">
          <w:rPr>
            <w:rFonts w:ascii="Calisto MT" w:hAnsi="Calisto MT"/>
            <w:color w:val="000000"/>
            <w:sz w:val="22"/>
            <w:szCs w:val="22"/>
          </w:rPr>
          <w:t>SLA</w:t>
        </w:r>
      </w:smartTag>
      <w:r w:rsidRPr="00646A36">
        <w:rPr>
          <w:rFonts w:ascii="Calisto MT" w:hAnsi="Calisto MT"/>
          <w:color w:val="000000"/>
          <w:sz w:val="22"/>
          <w:szCs w:val="22"/>
        </w:rPr>
        <w:t xml:space="preserve"> (Service Level Agreement) that is agreed between the Company and the Client.</w:t>
      </w:r>
    </w:p>
    <w:p w:rsidR="00737202" w:rsidRPr="00646A36" w:rsidRDefault="00737202" w:rsidP="00737202">
      <w:pPr>
        <w:pStyle w:val="NormalWeb"/>
        <w:numPr>
          <w:ilvl w:val="0"/>
          <w:numId w:val="11"/>
        </w:numPr>
        <w:rPr>
          <w:rFonts w:ascii="Calisto MT" w:hAnsi="Calisto MT"/>
          <w:color w:val="000000"/>
          <w:sz w:val="22"/>
          <w:szCs w:val="22"/>
        </w:rPr>
      </w:pPr>
      <w:r w:rsidRPr="00646A36">
        <w:rPr>
          <w:rFonts w:ascii="Calisto MT" w:hAnsi="Calisto MT"/>
          <w:color w:val="000000"/>
          <w:sz w:val="22"/>
          <w:szCs w:val="22"/>
        </w:rPr>
        <w:t xml:space="preserve">Main motto is to deliver with RFT (Right First Time) and with accuracy.     </w:t>
      </w:r>
      <w:r w:rsidRPr="00646A36">
        <w:rPr>
          <w:rFonts w:ascii="Calisto MT" w:hAnsi="Calisto MT"/>
          <w:b/>
          <w:color w:val="000000"/>
          <w:sz w:val="22"/>
          <w:szCs w:val="22"/>
        </w:rPr>
        <w:t xml:space="preserve">                                                                                                                                                                       </w:t>
      </w:r>
    </w:p>
    <w:p w:rsidR="00737202" w:rsidRPr="00646A36" w:rsidRDefault="00737202" w:rsidP="00737202">
      <w:pPr>
        <w:pStyle w:val="NormalWeb"/>
        <w:rPr>
          <w:rFonts w:ascii="Calisto MT" w:hAnsi="Calisto MT"/>
          <w:b/>
          <w:color w:val="000000"/>
          <w:sz w:val="22"/>
          <w:szCs w:val="22"/>
        </w:rPr>
      </w:pPr>
    </w:p>
    <w:p w:rsidR="00737202" w:rsidRPr="00646A36" w:rsidRDefault="00737202" w:rsidP="00737202">
      <w:pPr>
        <w:pStyle w:val="NormalWeb"/>
        <w:rPr>
          <w:rFonts w:ascii="Calisto MT" w:hAnsi="Calisto MT"/>
          <w:b/>
          <w:color w:val="000000"/>
          <w:sz w:val="22"/>
          <w:szCs w:val="22"/>
          <w:u w:val="single"/>
        </w:rPr>
      </w:pPr>
      <w:r w:rsidRPr="00646A36">
        <w:rPr>
          <w:rFonts w:ascii="Calisto MT" w:hAnsi="Calisto MT"/>
          <w:b/>
          <w:color w:val="000000"/>
          <w:sz w:val="22"/>
          <w:szCs w:val="22"/>
        </w:rPr>
        <w:t>2.   JULY 2010 – March 2011</w:t>
      </w:r>
    </w:p>
    <w:p w:rsidR="00737202" w:rsidRPr="00646A36" w:rsidRDefault="00737202" w:rsidP="00737202">
      <w:pPr>
        <w:pStyle w:val="NormalWeb"/>
        <w:rPr>
          <w:rFonts w:ascii="Calisto MT" w:hAnsi="Calisto MT"/>
          <w:color w:val="000000"/>
          <w:sz w:val="22"/>
          <w:szCs w:val="22"/>
        </w:rPr>
      </w:pPr>
      <w:r w:rsidRPr="00646A36">
        <w:rPr>
          <w:rFonts w:ascii="Calisto MT" w:hAnsi="Calisto MT"/>
          <w:color w:val="000000"/>
          <w:sz w:val="22"/>
          <w:szCs w:val="22"/>
        </w:rPr>
        <w:t xml:space="preserve">Company…..................................M/S Aadithya associates &amp; creators pvt ltd, </w:t>
      </w:r>
      <w:smartTag w:uri="urn:schemas-microsoft-com:office:smarttags" w:element="place">
        <w:smartTag w:uri="urn:schemas-microsoft-com:office:smarttags" w:element="City">
          <w:r w:rsidRPr="00646A36">
            <w:rPr>
              <w:rFonts w:ascii="Calisto MT" w:hAnsi="Calisto MT"/>
              <w:color w:val="000000"/>
              <w:sz w:val="22"/>
              <w:szCs w:val="22"/>
            </w:rPr>
            <w:t>Chennai</w:t>
          </w:r>
        </w:smartTag>
        <w:r w:rsidRPr="00646A36">
          <w:rPr>
            <w:rFonts w:ascii="Calisto MT" w:hAnsi="Calisto MT"/>
            <w:color w:val="000000"/>
            <w:sz w:val="22"/>
            <w:szCs w:val="22"/>
          </w:rPr>
          <w:t xml:space="preserve">, </w:t>
        </w:r>
        <w:smartTag w:uri="urn:schemas-microsoft-com:office:smarttags" w:element="country-region">
          <w:r w:rsidRPr="00646A36">
            <w:rPr>
              <w:rFonts w:ascii="Calisto MT" w:hAnsi="Calisto MT"/>
              <w:color w:val="000000"/>
              <w:sz w:val="22"/>
              <w:szCs w:val="22"/>
            </w:rPr>
            <w:t>India</w:t>
          </w:r>
        </w:smartTag>
      </w:smartTag>
      <w:r w:rsidRPr="00646A36">
        <w:rPr>
          <w:rFonts w:ascii="Calisto MT" w:hAnsi="Calisto MT"/>
          <w:color w:val="000000"/>
          <w:sz w:val="22"/>
          <w:szCs w:val="22"/>
        </w:rPr>
        <w:t>.</w:t>
      </w:r>
    </w:p>
    <w:p w:rsidR="00737202" w:rsidRPr="00646A36" w:rsidRDefault="00737202" w:rsidP="00737202">
      <w:pPr>
        <w:pStyle w:val="NormalWeb"/>
        <w:rPr>
          <w:rFonts w:ascii="Calisto MT" w:hAnsi="Calisto MT"/>
          <w:color w:val="000000"/>
          <w:sz w:val="22"/>
          <w:szCs w:val="22"/>
        </w:rPr>
      </w:pPr>
      <w:r w:rsidRPr="00646A36">
        <w:rPr>
          <w:rFonts w:ascii="Calisto MT" w:hAnsi="Calisto MT"/>
          <w:color w:val="000000"/>
          <w:sz w:val="22"/>
          <w:szCs w:val="22"/>
        </w:rPr>
        <w:t>Current designation ………………..Project Architect</w:t>
      </w:r>
    </w:p>
    <w:p w:rsidR="00737202" w:rsidRPr="00646A36" w:rsidRDefault="00737202" w:rsidP="00737202">
      <w:pPr>
        <w:pStyle w:val="NormalWeb"/>
        <w:rPr>
          <w:rFonts w:ascii="Calisto MT" w:hAnsi="Calisto MT"/>
          <w:color w:val="000000"/>
          <w:sz w:val="22"/>
          <w:szCs w:val="22"/>
          <w:u w:val="single"/>
        </w:rPr>
      </w:pPr>
      <w:r w:rsidRPr="00646A36">
        <w:rPr>
          <w:rFonts w:ascii="Calisto MT" w:hAnsi="Calisto MT"/>
          <w:color w:val="000000"/>
          <w:sz w:val="22"/>
          <w:szCs w:val="22"/>
          <w:u w:val="single"/>
        </w:rPr>
        <w:t>Scope of work:</w:t>
      </w:r>
    </w:p>
    <w:p w:rsidR="00932D59" w:rsidRPr="00971C45" w:rsidRDefault="00932D59" w:rsidP="00932D59">
      <w:pPr>
        <w:tabs>
          <w:tab w:val="num" w:pos="1260"/>
        </w:tabs>
        <w:ind w:left="540"/>
        <w:rPr>
          <w:rFonts w:ascii="Calisto MT" w:hAnsi="Calisto MT"/>
          <w:color w:val="000000"/>
        </w:rPr>
      </w:pPr>
    </w:p>
    <w:p w:rsidR="00737202" w:rsidRPr="00646A36" w:rsidRDefault="00737202" w:rsidP="00737202">
      <w:pPr>
        <w:ind w:left="-540"/>
      </w:pPr>
      <w:r w:rsidRPr="00646A36">
        <w:lastRenderedPageBreak/>
        <w:t xml:space="preserve">The work profile shall include architectural designs detailing, review of the buildings, coordinate internally with the team members as well as externally with the clients, Involved in any stage of development of final construction drawing stages. </w:t>
      </w:r>
      <w:r>
        <w:t>dra</w:t>
      </w:r>
      <w:r w:rsidRPr="00646A36">
        <w:t>wing and concept finalising.</w:t>
      </w:r>
    </w:p>
    <w:p w:rsidR="00932D59" w:rsidRPr="00971C45" w:rsidRDefault="00932D59" w:rsidP="00932D59">
      <w:pPr>
        <w:rPr>
          <w:rFonts w:ascii="Calisto MT" w:hAnsi="Calisto MT"/>
          <w:b/>
          <w:color w:val="000000"/>
          <w:sz w:val="24"/>
          <w:szCs w:val="24"/>
        </w:rPr>
      </w:pPr>
    </w:p>
    <w:p w:rsidR="00932D59" w:rsidRPr="00646A36" w:rsidRDefault="00932D59" w:rsidP="00932D59">
      <w:pPr>
        <w:rPr>
          <w:rFonts w:ascii="Calisto MT" w:hAnsi="Calisto MT"/>
          <w:b/>
          <w:color w:val="000000"/>
          <w:sz w:val="24"/>
          <w:szCs w:val="24"/>
        </w:rPr>
      </w:pPr>
      <w:r>
        <w:rPr>
          <w:rFonts w:ascii="Calisto MT" w:hAnsi="Calisto MT"/>
          <w:b/>
          <w:color w:val="000000"/>
          <w:sz w:val="24"/>
          <w:szCs w:val="24"/>
        </w:rPr>
        <w:tab/>
      </w:r>
      <w:r>
        <w:rPr>
          <w:rFonts w:ascii="Calisto MT" w:hAnsi="Calisto MT"/>
          <w:b/>
          <w:color w:val="000000"/>
          <w:sz w:val="24"/>
          <w:szCs w:val="24"/>
        </w:rPr>
        <w:tab/>
      </w:r>
      <w:r>
        <w:rPr>
          <w:rFonts w:ascii="Calisto MT" w:hAnsi="Calisto MT"/>
          <w:b/>
          <w:color w:val="000000"/>
          <w:sz w:val="24"/>
          <w:szCs w:val="24"/>
        </w:rPr>
        <w:tab/>
      </w:r>
    </w:p>
    <w:p w:rsidR="00932D59" w:rsidRPr="00646A36" w:rsidRDefault="00932D59" w:rsidP="00932D59">
      <w:pPr>
        <w:pStyle w:val="NormalWeb"/>
        <w:rPr>
          <w:rFonts w:ascii="Calisto MT" w:hAnsi="Calisto MT"/>
          <w:b/>
          <w:color w:val="000000"/>
          <w:sz w:val="22"/>
          <w:szCs w:val="22"/>
        </w:rPr>
      </w:pPr>
      <w:r w:rsidRPr="00646A36">
        <w:rPr>
          <w:rFonts w:ascii="Calisto MT" w:hAnsi="Calisto MT"/>
          <w:b/>
          <w:color w:val="000000"/>
          <w:sz w:val="22"/>
          <w:szCs w:val="22"/>
        </w:rPr>
        <w:t>3.   MARCH 2008 - MAY 2010</w:t>
      </w:r>
    </w:p>
    <w:p w:rsidR="00932D59" w:rsidRPr="00646A36" w:rsidRDefault="00932D59" w:rsidP="00932D59">
      <w:pPr>
        <w:pStyle w:val="NormalWeb"/>
        <w:rPr>
          <w:rFonts w:ascii="Calisto MT" w:hAnsi="Calisto MT"/>
          <w:color w:val="000000"/>
          <w:sz w:val="22"/>
          <w:szCs w:val="22"/>
        </w:rPr>
      </w:pPr>
      <w:r w:rsidRPr="00646A36">
        <w:rPr>
          <w:rFonts w:ascii="Calisto MT" w:hAnsi="Calisto MT"/>
          <w:color w:val="000000"/>
          <w:sz w:val="22"/>
          <w:szCs w:val="22"/>
        </w:rPr>
        <w:t>Company…...................................M/S Reddy construction design solutions</w:t>
      </w:r>
    </w:p>
    <w:p w:rsidR="00932D59" w:rsidRPr="00646A36" w:rsidRDefault="00932D59" w:rsidP="00932D59">
      <w:pPr>
        <w:pStyle w:val="NormalWeb"/>
        <w:rPr>
          <w:rFonts w:ascii="Calisto MT" w:hAnsi="Calisto MT"/>
          <w:color w:val="000000"/>
          <w:sz w:val="22"/>
          <w:szCs w:val="22"/>
        </w:rPr>
      </w:pPr>
      <w:r w:rsidRPr="00646A36">
        <w:rPr>
          <w:rFonts w:ascii="Calisto MT" w:hAnsi="Calisto MT"/>
          <w:color w:val="000000"/>
          <w:sz w:val="22"/>
          <w:szCs w:val="22"/>
        </w:rPr>
        <w:t>Current designation……………..Architect</w:t>
      </w:r>
    </w:p>
    <w:p w:rsidR="00932D59" w:rsidRPr="00646A36" w:rsidRDefault="00932D59" w:rsidP="00932D59">
      <w:pPr>
        <w:pStyle w:val="NormalWeb"/>
        <w:rPr>
          <w:rFonts w:ascii="Calisto MT" w:hAnsi="Calisto MT"/>
          <w:color w:val="000000"/>
          <w:sz w:val="22"/>
          <w:szCs w:val="22"/>
          <w:u w:val="single"/>
        </w:rPr>
      </w:pPr>
      <w:r w:rsidRPr="00646A36">
        <w:rPr>
          <w:rFonts w:ascii="Calisto MT" w:hAnsi="Calisto MT"/>
          <w:color w:val="000000"/>
          <w:sz w:val="22"/>
          <w:szCs w:val="22"/>
          <w:u w:val="single"/>
        </w:rPr>
        <w:t>Scope of work:</w:t>
      </w:r>
    </w:p>
    <w:p w:rsidR="00932D59" w:rsidRPr="00646A36" w:rsidRDefault="00932D59" w:rsidP="00932D59">
      <w:pPr>
        <w:pStyle w:val="NormalWeb"/>
        <w:numPr>
          <w:ilvl w:val="0"/>
          <w:numId w:val="10"/>
        </w:numPr>
        <w:rPr>
          <w:rFonts w:ascii="Calisto MT" w:hAnsi="Calisto MT"/>
          <w:color w:val="000000"/>
          <w:sz w:val="22"/>
          <w:szCs w:val="22"/>
        </w:rPr>
      </w:pPr>
      <w:r w:rsidRPr="00646A36">
        <w:rPr>
          <w:rFonts w:ascii="Calisto MT" w:hAnsi="Calisto MT"/>
          <w:color w:val="000000"/>
          <w:sz w:val="22"/>
          <w:szCs w:val="22"/>
        </w:rPr>
        <w:t>Responsible for building CAD drawing based information provided by clients &amp; engineers.</w:t>
      </w:r>
    </w:p>
    <w:p w:rsidR="00932D59" w:rsidRPr="00646A36" w:rsidRDefault="00932D59" w:rsidP="00932D59">
      <w:pPr>
        <w:pStyle w:val="NormalWeb"/>
        <w:numPr>
          <w:ilvl w:val="0"/>
          <w:numId w:val="10"/>
        </w:numPr>
        <w:rPr>
          <w:rFonts w:ascii="Calisto MT" w:hAnsi="Calisto MT"/>
          <w:color w:val="000000"/>
          <w:sz w:val="22"/>
          <w:szCs w:val="22"/>
        </w:rPr>
      </w:pPr>
      <w:r w:rsidRPr="00646A36">
        <w:rPr>
          <w:rFonts w:ascii="Calisto MT" w:hAnsi="Calisto MT"/>
          <w:color w:val="000000"/>
          <w:sz w:val="22"/>
          <w:szCs w:val="22"/>
        </w:rPr>
        <w:t>Developing 3D views as required.</w:t>
      </w:r>
    </w:p>
    <w:p w:rsidR="00932D59" w:rsidRPr="00646A36" w:rsidRDefault="00932D59" w:rsidP="00932D59">
      <w:pPr>
        <w:pStyle w:val="NormalWeb"/>
        <w:numPr>
          <w:ilvl w:val="0"/>
          <w:numId w:val="10"/>
        </w:numPr>
        <w:rPr>
          <w:rFonts w:ascii="Calisto MT" w:hAnsi="Calisto MT"/>
          <w:color w:val="000000"/>
          <w:sz w:val="22"/>
          <w:szCs w:val="22"/>
        </w:rPr>
      </w:pPr>
      <w:r w:rsidRPr="00646A36">
        <w:rPr>
          <w:rFonts w:ascii="Calisto MT" w:hAnsi="Calisto MT"/>
          <w:color w:val="000000"/>
          <w:sz w:val="22"/>
          <w:szCs w:val="22"/>
        </w:rPr>
        <w:t>Designing &amp; detailing of architectural drawings based on theme and concepts.</w:t>
      </w:r>
    </w:p>
    <w:p w:rsidR="00932D59" w:rsidRPr="00646A36" w:rsidRDefault="00932D59" w:rsidP="00932D59">
      <w:pPr>
        <w:pStyle w:val="NormalWeb"/>
        <w:numPr>
          <w:ilvl w:val="0"/>
          <w:numId w:val="10"/>
        </w:numPr>
        <w:rPr>
          <w:rFonts w:ascii="Calisto MT" w:hAnsi="Calisto MT"/>
          <w:color w:val="000000"/>
          <w:sz w:val="22"/>
          <w:szCs w:val="22"/>
        </w:rPr>
      </w:pPr>
      <w:r w:rsidRPr="00646A36">
        <w:rPr>
          <w:rFonts w:ascii="Calisto MT" w:hAnsi="Calisto MT"/>
          <w:color w:val="000000"/>
          <w:sz w:val="22"/>
          <w:szCs w:val="22"/>
        </w:rPr>
        <w:t>Implementation &amp; maintenance of up to date project maintenance</w:t>
      </w:r>
    </w:p>
    <w:p w:rsidR="00932D59" w:rsidRPr="00646A36" w:rsidRDefault="00932D59" w:rsidP="00932D59">
      <w:pPr>
        <w:pStyle w:val="NormalWeb"/>
        <w:numPr>
          <w:ilvl w:val="0"/>
          <w:numId w:val="10"/>
        </w:numPr>
        <w:rPr>
          <w:rFonts w:ascii="Calisto MT" w:hAnsi="Calisto MT"/>
          <w:color w:val="000000"/>
          <w:sz w:val="22"/>
          <w:szCs w:val="22"/>
        </w:rPr>
      </w:pPr>
      <w:r w:rsidRPr="00646A36">
        <w:rPr>
          <w:rFonts w:ascii="Calisto MT" w:hAnsi="Calisto MT"/>
          <w:color w:val="000000"/>
          <w:sz w:val="22"/>
          <w:szCs w:val="22"/>
        </w:rPr>
        <w:t>Independent handling of projects &amp; client dealings. Working on overseas projects</w:t>
      </w:r>
    </w:p>
    <w:p w:rsidR="00932D59" w:rsidRPr="00646A36" w:rsidRDefault="00932D59" w:rsidP="00932D59">
      <w:pPr>
        <w:pStyle w:val="NormalWeb"/>
        <w:ind w:left="720"/>
        <w:rPr>
          <w:rFonts w:ascii="Calisto MT" w:hAnsi="Calisto MT"/>
          <w:color w:val="000000"/>
          <w:sz w:val="22"/>
          <w:szCs w:val="22"/>
          <w:u w:val="single"/>
        </w:rPr>
      </w:pPr>
      <w:r w:rsidRPr="00646A36">
        <w:rPr>
          <w:rFonts w:ascii="Calisto MT" w:hAnsi="Calisto MT"/>
          <w:color w:val="000000"/>
          <w:sz w:val="22"/>
          <w:szCs w:val="22"/>
          <w:u w:val="single"/>
        </w:rPr>
        <w:t>Company profile:</w:t>
      </w:r>
    </w:p>
    <w:p w:rsidR="00932D59" w:rsidRPr="00646A36" w:rsidRDefault="00932D59" w:rsidP="00932D59">
      <w:pPr>
        <w:pStyle w:val="NormalWeb"/>
        <w:ind w:left="720"/>
        <w:rPr>
          <w:rFonts w:ascii="Calisto MT" w:hAnsi="Calisto MT"/>
          <w:color w:val="000000"/>
          <w:sz w:val="22"/>
          <w:szCs w:val="22"/>
          <w:u w:val="single"/>
        </w:rPr>
      </w:pPr>
      <w:r w:rsidRPr="00646A36">
        <w:rPr>
          <w:rFonts w:ascii="Calisto MT" w:hAnsi="Calisto MT"/>
          <w:color w:val="000000"/>
          <w:sz w:val="22"/>
          <w:szCs w:val="22"/>
        </w:rPr>
        <w:t>Reddy computer &amp; construction marketing solutions [</w:t>
      </w:r>
      <w:smartTag w:uri="urn:schemas-microsoft-com:office:smarttags" w:element="City">
        <w:r w:rsidRPr="00646A36">
          <w:rPr>
            <w:rFonts w:ascii="Calisto MT" w:hAnsi="Calisto MT"/>
            <w:color w:val="000000"/>
            <w:sz w:val="22"/>
            <w:szCs w:val="22"/>
          </w:rPr>
          <w:t>Hyderabad</w:t>
        </w:r>
      </w:smartTag>
      <w:r w:rsidRPr="00646A36">
        <w:rPr>
          <w:rFonts w:ascii="Calisto MT" w:hAnsi="Calisto MT"/>
          <w:color w:val="000000"/>
          <w:sz w:val="22"/>
          <w:szCs w:val="22"/>
        </w:rPr>
        <w:t xml:space="preserve">] is basically a outsourcing company, and the main clients are from </w:t>
      </w:r>
      <w:smartTag w:uri="urn:schemas-microsoft-com:office:smarttags" w:element="City">
        <w:r w:rsidRPr="00646A36">
          <w:rPr>
            <w:rFonts w:ascii="Calisto MT" w:hAnsi="Calisto MT"/>
            <w:color w:val="000000"/>
            <w:sz w:val="22"/>
            <w:szCs w:val="22"/>
          </w:rPr>
          <w:t>Atlanta</w:t>
        </w:r>
      </w:smartTag>
      <w:r w:rsidRPr="00646A36">
        <w:rPr>
          <w:rFonts w:ascii="Calisto MT" w:hAnsi="Calisto MT"/>
          <w:color w:val="000000"/>
          <w:sz w:val="22"/>
          <w:szCs w:val="22"/>
        </w:rPr>
        <w:t xml:space="preserve"> &amp; </w:t>
      </w:r>
      <w:smartTag w:uri="urn:schemas-microsoft-com:office:smarttags" w:element="place">
        <w:smartTag w:uri="urn:schemas-microsoft-com:office:smarttags" w:element="City">
          <w:r w:rsidRPr="00646A36">
            <w:rPr>
              <w:rFonts w:ascii="Calisto MT" w:hAnsi="Calisto MT"/>
              <w:color w:val="000000"/>
              <w:sz w:val="22"/>
              <w:szCs w:val="22"/>
            </w:rPr>
            <w:t>Sydney</w:t>
          </w:r>
        </w:smartTag>
      </w:smartTag>
      <w:r w:rsidRPr="00646A36">
        <w:rPr>
          <w:rFonts w:ascii="Calisto MT" w:hAnsi="Calisto MT"/>
          <w:color w:val="000000"/>
          <w:sz w:val="22"/>
          <w:szCs w:val="22"/>
        </w:rPr>
        <w:t>. The company works for outside architect in providing all detail parameters of the designs including estimations &amp; specifications as per their country standards</w:t>
      </w:r>
    </w:p>
    <w:p w:rsidR="00932D59" w:rsidRPr="00646A36" w:rsidRDefault="00932D59" w:rsidP="00932D59">
      <w:pPr>
        <w:pStyle w:val="NormalWeb"/>
        <w:rPr>
          <w:rFonts w:ascii="Calisto MT" w:hAnsi="Calisto MT"/>
          <w:b/>
          <w:color w:val="000000"/>
          <w:sz w:val="22"/>
          <w:szCs w:val="22"/>
        </w:rPr>
      </w:pPr>
      <w:r w:rsidRPr="00646A36">
        <w:rPr>
          <w:rFonts w:ascii="Calisto MT" w:hAnsi="Calisto MT"/>
          <w:b/>
          <w:color w:val="000000"/>
          <w:sz w:val="22"/>
          <w:szCs w:val="22"/>
        </w:rPr>
        <w:t xml:space="preserve">4. </w:t>
      </w:r>
      <w:r>
        <w:rPr>
          <w:rFonts w:ascii="Calisto MT" w:hAnsi="Calisto MT"/>
          <w:b/>
          <w:color w:val="000000"/>
          <w:sz w:val="22"/>
          <w:szCs w:val="22"/>
        </w:rPr>
        <w:t>December</w:t>
      </w:r>
      <w:r w:rsidRPr="00646A36">
        <w:rPr>
          <w:rFonts w:ascii="Calisto MT" w:hAnsi="Calisto MT"/>
          <w:b/>
          <w:color w:val="000000"/>
          <w:sz w:val="22"/>
          <w:szCs w:val="22"/>
        </w:rPr>
        <w:t xml:space="preserve"> 2007-April 2008</w:t>
      </w:r>
    </w:p>
    <w:p w:rsidR="00A16B25" w:rsidRDefault="00932D59" w:rsidP="00932D59">
      <w:pPr>
        <w:pStyle w:val="NormalWeb"/>
        <w:ind w:left="720"/>
        <w:rPr>
          <w:rFonts w:ascii="Calisto MT" w:hAnsi="Calisto MT"/>
          <w:color w:val="000000"/>
          <w:sz w:val="22"/>
          <w:szCs w:val="22"/>
        </w:rPr>
      </w:pPr>
      <w:r w:rsidRPr="00646A36">
        <w:rPr>
          <w:rFonts w:ascii="Calisto MT" w:hAnsi="Calisto MT"/>
          <w:color w:val="000000"/>
          <w:sz w:val="22"/>
          <w:szCs w:val="22"/>
        </w:rPr>
        <w:t>Company…..........................................The Designer web pvt.ltd</w:t>
      </w:r>
    </w:p>
    <w:p w:rsidR="00932D59" w:rsidRPr="00646A36" w:rsidRDefault="00932D59" w:rsidP="00932D59">
      <w:pPr>
        <w:pStyle w:val="NormalWeb"/>
        <w:ind w:left="720"/>
        <w:rPr>
          <w:rFonts w:ascii="Calisto MT" w:hAnsi="Calisto MT"/>
          <w:color w:val="000000"/>
          <w:sz w:val="22"/>
          <w:szCs w:val="22"/>
        </w:rPr>
      </w:pPr>
      <w:r w:rsidRPr="00646A36">
        <w:rPr>
          <w:rFonts w:ascii="Calisto MT" w:hAnsi="Calisto MT"/>
          <w:color w:val="000000"/>
          <w:sz w:val="22"/>
          <w:szCs w:val="22"/>
        </w:rPr>
        <w:t>Current designation………………….Asst Architect and interior designer</w:t>
      </w:r>
    </w:p>
    <w:p w:rsidR="00932D59" w:rsidRPr="00646A36" w:rsidRDefault="00932D59" w:rsidP="00932D59">
      <w:pPr>
        <w:pStyle w:val="NormalWeb"/>
        <w:ind w:left="720"/>
        <w:rPr>
          <w:rFonts w:ascii="Calisto MT" w:hAnsi="Calisto MT"/>
          <w:color w:val="000000"/>
          <w:sz w:val="22"/>
          <w:szCs w:val="22"/>
          <w:u w:val="single"/>
        </w:rPr>
      </w:pPr>
      <w:r w:rsidRPr="00646A36">
        <w:rPr>
          <w:rFonts w:ascii="Calisto MT" w:hAnsi="Calisto MT"/>
          <w:color w:val="000000"/>
          <w:sz w:val="22"/>
          <w:szCs w:val="22"/>
          <w:u w:val="single"/>
        </w:rPr>
        <w:t>Scope of work:</w:t>
      </w:r>
    </w:p>
    <w:p w:rsidR="00932D59" w:rsidRPr="00646A36" w:rsidRDefault="00932D59" w:rsidP="00932D59">
      <w:pPr>
        <w:pStyle w:val="NormalWeb"/>
        <w:numPr>
          <w:ilvl w:val="0"/>
          <w:numId w:val="9"/>
        </w:numPr>
        <w:rPr>
          <w:rFonts w:ascii="Calisto MT" w:hAnsi="Calisto MT"/>
          <w:color w:val="000000"/>
          <w:sz w:val="22"/>
          <w:szCs w:val="22"/>
        </w:rPr>
      </w:pPr>
      <w:r w:rsidRPr="00646A36">
        <w:rPr>
          <w:rFonts w:ascii="Calisto MT" w:hAnsi="Calisto MT"/>
          <w:color w:val="000000"/>
          <w:sz w:val="22"/>
          <w:szCs w:val="22"/>
        </w:rPr>
        <w:t>Responsible for building initial concept drawing based information provided by clients &amp; engineers.</w:t>
      </w:r>
    </w:p>
    <w:p w:rsidR="00932D59" w:rsidRPr="00646A36" w:rsidRDefault="00932D59" w:rsidP="00932D59">
      <w:pPr>
        <w:pStyle w:val="NormalWeb"/>
        <w:numPr>
          <w:ilvl w:val="0"/>
          <w:numId w:val="9"/>
        </w:numPr>
        <w:rPr>
          <w:rFonts w:ascii="Calisto MT" w:hAnsi="Calisto MT"/>
          <w:color w:val="000000"/>
          <w:sz w:val="22"/>
          <w:szCs w:val="22"/>
        </w:rPr>
      </w:pPr>
      <w:r w:rsidRPr="00646A36">
        <w:rPr>
          <w:rFonts w:ascii="Calisto MT" w:hAnsi="Calisto MT"/>
          <w:color w:val="000000"/>
          <w:sz w:val="22"/>
          <w:szCs w:val="22"/>
        </w:rPr>
        <w:t>Site visits and discussion with supervisors.</w:t>
      </w:r>
    </w:p>
    <w:p w:rsidR="00932D59" w:rsidRPr="00646A36" w:rsidRDefault="00932D59" w:rsidP="00932D59">
      <w:pPr>
        <w:pStyle w:val="NormalWeb"/>
        <w:numPr>
          <w:ilvl w:val="0"/>
          <w:numId w:val="9"/>
        </w:numPr>
        <w:rPr>
          <w:rFonts w:ascii="Calisto MT" w:hAnsi="Calisto MT"/>
          <w:color w:val="000000"/>
          <w:sz w:val="22"/>
          <w:szCs w:val="22"/>
        </w:rPr>
      </w:pPr>
      <w:r w:rsidRPr="00646A36">
        <w:rPr>
          <w:rFonts w:ascii="Calisto MT" w:hAnsi="Calisto MT"/>
          <w:color w:val="000000"/>
          <w:sz w:val="22"/>
          <w:szCs w:val="22"/>
        </w:rPr>
        <w:t>Material selection and vendor meetings</w:t>
      </w:r>
    </w:p>
    <w:p w:rsidR="00932D59" w:rsidRPr="00646A36" w:rsidRDefault="00932D59" w:rsidP="00932D59">
      <w:pPr>
        <w:pStyle w:val="NormalWeb"/>
        <w:numPr>
          <w:ilvl w:val="0"/>
          <w:numId w:val="9"/>
        </w:numPr>
        <w:rPr>
          <w:rFonts w:ascii="Calisto MT" w:hAnsi="Calisto MT"/>
          <w:color w:val="000000"/>
          <w:sz w:val="22"/>
          <w:szCs w:val="22"/>
        </w:rPr>
      </w:pPr>
      <w:r w:rsidRPr="00646A36">
        <w:rPr>
          <w:rFonts w:ascii="Calisto MT" w:hAnsi="Calisto MT"/>
          <w:color w:val="000000"/>
          <w:sz w:val="22"/>
          <w:szCs w:val="22"/>
        </w:rPr>
        <w:t xml:space="preserve">Preparing of bill of quantities </w:t>
      </w:r>
    </w:p>
    <w:p w:rsidR="00932D59" w:rsidRPr="00646A36" w:rsidRDefault="00932D59" w:rsidP="00932D59">
      <w:pPr>
        <w:pStyle w:val="NormalWeb"/>
        <w:numPr>
          <w:ilvl w:val="0"/>
          <w:numId w:val="9"/>
        </w:numPr>
        <w:rPr>
          <w:rFonts w:ascii="Calisto MT" w:hAnsi="Calisto MT"/>
          <w:color w:val="000000"/>
          <w:sz w:val="22"/>
          <w:szCs w:val="22"/>
        </w:rPr>
      </w:pPr>
      <w:r w:rsidRPr="00646A36">
        <w:rPr>
          <w:rFonts w:ascii="Calisto MT" w:hAnsi="Calisto MT"/>
          <w:color w:val="000000"/>
          <w:sz w:val="22"/>
          <w:szCs w:val="22"/>
        </w:rPr>
        <w:t>Assisting the chief Architect in all phases of designing.</w:t>
      </w:r>
    </w:p>
    <w:p w:rsidR="00C378A6" w:rsidRDefault="00C378A6" w:rsidP="00932D59">
      <w:pPr>
        <w:pStyle w:val="NormalWeb"/>
        <w:ind w:left="720"/>
        <w:rPr>
          <w:rFonts w:ascii="Calisto MT" w:hAnsi="Calisto MT"/>
          <w:color w:val="000000"/>
          <w:sz w:val="22"/>
          <w:szCs w:val="22"/>
          <w:u w:val="single"/>
        </w:rPr>
      </w:pPr>
    </w:p>
    <w:p w:rsidR="00370820" w:rsidRDefault="00370820" w:rsidP="00932D59">
      <w:pPr>
        <w:pStyle w:val="NormalWeb"/>
        <w:ind w:left="720"/>
        <w:rPr>
          <w:rFonts w:ascii="Calisto MT" w:hAnsi="Calisto MT"/>
          <w:color w:val="000000"/>
          <w:sz w:val="22"/>
          <w:szCs w:val="22"/>
        </w:rPr>
      </w:pPr>
    </w:p>
    <w:p w:rsidR="00370820" w:rsidRPr="00646A36" w:rsidRDefault="00370820" w:rsidP="00370820">
      <w:pPr>
        <w:pStyle w:val="NormalWeb"/>
        <w:ind w:left="720"/>
        <w:rPr>
          <w:rFonts w:ascii="Calisto MT" w:hAnsi="Calisto MT"/>
          <w:color w:val="000000"/>
          <w:sz w:val="22"/>
          <w:szCs w:val="22"/>
          <w:u w:val="single"/>
        </w:rPr>
      </w:pPr>
      <w:r w:rsidRPr="00646A36">
        <w:rPr>
          <w:rFonts w:ascii="Calisto MT" w:hAnsi="Calisto MT"/>
          <w:color w:val="000000"/>
          <w:sz w:val="22"/>
          <w:szCs w:val="22"/>
          <w:u w:val="single"/>
        </w:rPr>
        <w:lastRenderedPageBreak/>
        <w:t>Company profile:</w:t>
      </w:r>
    </w:p>
    <w:p w:rsidR="00370820" w:rsidRDefault="00370820" w:rsidP="00932D59">
      <w:pPr>
        <w:pStyle w:val="NormalWeb"/>
        <w:ind w:left="720"/>
        <w:rPr>
          <w:rFonts w:ascii="Calisto MT" w:hAnsi="Calisto MT"/>
          <w:color w:val="000000"/>
          <w:sz w:val="22"/>
          <w:szCs w:val="22"/>
        </w:rPr>
      </w:pPr>
    </w:p>
    <w:p w:rsidR="00932D59" w:rsidRDefault="00932D59" w:rsidP="00932D59">
      <w:pPr>
        <w:pStyle w:val="NormalWeb"/>
        <w:ind w:left="720"/>
        <w:rPr>
          <w:rFonts w:ascii="Calisto MT" w:hAnsi="Calisto MT"/>
          <w:color w:val="000000"/>
          <w:sz w:val="22"/>
          <w:szCs w:val="22"/>
        </w:rPr>
      </w:pPr>
      <w:r w:rsidRPr="00646A36">
        <w:rPr>
          <w:rFonts w:ascii="Calisto MT" w:hAnsi="Calisto MT"/>
          <w:color w:val="000000"/>
          <w:sz w:val="22"/>
          <w:szCs w:val="22"/>
        </w:rPr>
        <w:t>New designer web pvt .ltd [</w:t>
      </w:r>
      <w:smartTag w:uri="urn:schemas-microsoft-com:office:smarttags" w:element="place">
        <w:smartTag w:uri="urn:schemas-microsoft-com:office:smarttags" w:element="City">
          <w:r w:rsidRPr="00646A36">
            <w:rPr>
              <w:rFonts w:ascii="Calisto MT" w:hAnsi="Calisto MT"/>
              <w:color w:val="000000"/>
              <w:sz w:val="22"/>
              <w:szCs w:val="22"/>
            </w:rPr>
            <w:t>Hyderabad</w:t>
          </w:r>
        </w:smartTag>
      </w:smartTag>
      <w:r w:rsidRPr="00646A36">
        <w:rPr>
          <w:rFonts w:ascii="Calisto MT" w:hAnsi="Calisto MT"/>
          <w:color w:val="000000"/>
          <w:sz w:val="22"/>
          <w:szCs w:val="22"/>
        </w:rPr>
        <w:t>] is a architectural as well as a interior firm which provide all type of design solutions in interior and exterior as well generally take turnkey projects of IT parks and offices</w:t>
      </w:r>
    </w:p>
    <w:p w:rsidR="00C378A6" w:rsidRDefault="00C378A6" w:rsidP="00C378A6">
      <w:pPr>
        <w:pStyle w:val="NormalWeb"/>
        <w:rPr>
          <w:rFonts w:ascii="Calisto MT" w:hAnsi="Calisto MT"/>
          <w:b/>
          <w:color w:val="000000"/>
          <w:sz w:val="22"/>
          <w:szCs w:val="22"/>
        </w:rPr>
      </w:pPr>
      <w:r>
        <w:rPr>
          <w:rFonts w:ascii="Calisto MT" w:hAnsi="Calisto MT"/>
          <w:b/>
          <w:color w:val="000000"/>
          <w:sz w:val="22"/>
          <w:szCs w:val="22"/>
        </w:rPr>
        <w:t>5</w:t>
      </w:r>
      <w:r w:rsidRPr="00646A36">
        <w:rPr>
          <w:rFonts w:ascii="Calisto MT" w:hAnsi="Calisto MT"/>
          <w:b/>
          <w:color w:val="000000"/>
          <w:sz w:val="22"/>
          <w:szCs w:val="22"/>
        </w:rPr>
        <w:t>.</w:t>
      </w:r>
      <w:r>
        <w:rPr>
          <w:rFonts w:ascii="Calisto MT" w:hAnsi="Calisto MT"/>
          <w:b/>
          <w:color w:val="000000"/>
          <w:sz w:val="22"/>
          <w:szCs w:val="22"/>
        </w:rPr>
        <w:t xml:space="preserve"> June</w:t>
      </w:r>
      <w:r w:rsidRPr="00646A36">
        <w:rPr>
          <w:rFonts w:ascii="Calisto MT" w:hAnsi="Calisto MT"/>
          <w:b/>
          <w:color w:val="000000"/>
          <w:sz w:val="22"/>
          <w:szCs w:val="22"/>
        </w:rPr>
        <w:t xml:space="preserve"> 2007-</w:t>
      </w:r>
      <w:r>
        <w:rPr>
          <w:rFonts w:ascii="Calisto MT" w:hAnsi="Calisto MT"/>
          <w:b/>
          <w:color w:val="000000"/>
          <w:sz w:val="22"/>
          <w:szCs w:val="22"/>
        </w:rPr>
        <w:t>December</w:t>
      </w:r>
      <w:r w:rsidRPr="00646A36">
        <w:rPr>
          <w:rFonts w:ascii="Calisto MT" w:hAnsi="Calisto MT"/>
          <w:b/>
          <w:color w:val="000000"/>
          <w:sz w:val="22"/>
          <w:szCs w:val="22"/>
        </w:rPr>
        <w:t xml:space="preserve"> 200</w:t>
      </w:r>
      <w:r>
        <w:rPr>
          <w:rFonts w:ascii="Calisto MT" w:hAnsi="Calisto MT"/>
          <w:b/>
          <w:color w:val="000000"/>
          <w:sz w:val="22"/>
          <w:szCs w:val="22"/>
        </w:rPr>
        <w:t>7</w:t>
      </w:r>
    </w:p>
    <w:p w:rsidR="00C378A6" w:rsidRDefault="00C378A6" w:rsidP="00C378A6">
      <w:pPr>
        <w:pStyle w:val="NormalWeb"/>
        <w:ind w:firstLine="720"/>
        <w:rPr>
          <w:rFonts w:ascii="Calisto MT" w:hAnsi="Calisto MT"/>
          <w:color w:val="000000"/>
          <w:sz w:val="22"/>
          <w:szCs w:val="22"/>
        </w:rPr>
      </w:pPr>
      <w:r>
        <w:rPr>
          <w:rFonts w:ascii="Calisto MT" w:hAnsi="Calisto MT"/>
          <w:color w:val="000000"/>
          <w:sz w:val="22"/>
          <w:szCs w:val="22"/>
        </w:rPr>
        <w:t>Lecturer at I</w:t>
      </w:r>
      <w:r w:rsidRPr="00646A36">
        <w:rPr>
          <w:rFonts w:ascii="Calisto MT" w:hAnsi="Calisto MT"/>
          <w:color w:val="000000"/>
          <w:sz w:val="22"/>
          <w:szCs w:val="22"/>
        </w:rPr>
        <w:t>N</w:t>
      </w:r>
      <w:r>
        <w:rPr>
          <w:rFonts w:ascii="Calisto MT" w:hAnsi="Calisto MT"/>
          <w:color w:val="000000"/>
          <w:sz w:val="22"/>
          <w:szCs w:val="22"/>
        </w:rPr>
        <w:t>IFD</w:t>
      </w:r>
      <w:r w:rsidRPr="00646A36">
        <w:rPr>
          <w:rFonts w:ascii="Calisto MT" w:hAnsi="Calisto MT"/>
          <w:color w:val="000000"/>
          <w:sz w:val="22"/>
          <w:szCs w:val="22"/>
        </w:rPr>
        <w:t xml:space="preserve"> </w:t>
      </w:r>
      <w:r>
        <w:rPr>
          <w:rFonts w:ascii="Calisto MT" w:hAnsi="Calisto MT"/>
          <w:color w:val="000000"/>
          <w:sz w:val="22"/>
          <w:szCs w:val="22"/>
        </w:rPr>
        <w:t xml:space="preserve">, </w:t>
      </w:r>
      <w:smartTag w:uri="urn:schemas-microsoft-com:office:smarttags" w:element="place">
        <w:smartTag w:uri="urn:schemas-microsoft-com:office:smarttags" w:element="City">
          <w:r>
            <w:rPr>
              <w:rFonts w:ascii="Calisto MT" w:hAnsi="Calisto MT"/>
              <w:color w:val="000000"/>
              <w:sz w:val="22"/>
              <w:szCs w:val="22"/>
            </w:rPr>
            <w:t>Cuttack</w:t>
          </w:r>
        </w:smartTag>
      </w:smartTag>
      <w:r>
        <w:rPr>
          <w:rFonts w:ascii="Calisto MT" w:hAnsi="Calisto MT"/>
          <w:color w:val="000000"/>
          <w:sz w:val="22"/>
          <w:szCs w:val="22"/>
        </w:rPr>
        <w:t xml:space="preserve"> Orissa. </w:t>
      </w:r>
    </w:p>
    <w:p w:rsidR="00C378A6" w:rsidRDefault="00C378A6" w:rsidP="00C378A6">
      <w:pPr>
        <w:pStyle w:val="NormalWeb"/>
        <w:numPr>
          <w:ilvl w:val="0"/>
          <w:numId w:val="9"/>
        </w:numPr>
        <w:rPr>
          <w:rFonts w:ascii="Calisto MT" w:hAnsi="Calisto MT"/>
          <w:color w:val="000000"/>
          <w:sz w:val="22"/>
          <w:szCs w:val="22"/>
        </w:rPr>
      </w:pPr>
      <w:r>
        <w:rPr>
          <w:rFonts w:ascii="Calisto MT" w:hAnsi="Calisto MT"/>
          <w:color w:val="000000"/>
          <w:sz w:val="22"/>
          <w:szCs w:val="22"/>
        </w:rPr>
        <w:t xml:space="preserve">First Semester: Basic </w:t>
      </w:r>
      <w:r w:rsidRPr="00727015">
        <w:rPr>
          <w:rFonts w:ascii="Calisto MT" w:hAnsi="Calisto MT"/>
          <w:color w:val="000000"/>
          <w:sz w:val="22"/>
          <w:szCs w:val="22"/>
        </w:rPr>
        <w:t>Design</w:t>
      </w:r>
      <w:r>
        <w:rPr>
          <w:rFonts w:ascii="Calisto MT" w:hAnsi="Calisto MT"/>
          <w:color w:val="000000"/>
          <w:sz w:val="22"/>
          <w:szCs w:val="22"/>
        </w:rPr>
        <w:t xml:space="preserve"> and History of Design.</w:t>
      </w:r>
    </w:p>
    <w:p w:rsidR="00C378A6" w:rsidRDefault="00C378A6" w:rsidP="00C378A6">
      <w:pPr>
        <w:pStyle w:val="NormalWeb"/>
        <w:numPr>
          <w:ilvl w:val="0"/>
          <w:numId w:val="9"/>
        </w:numPr>
        <w:rPr>
          <w:rFonts w:ascii="Calisto MT" w:hAnsi="Calisto MT"/>
          <w:color w:val="000000"/>
          <w:sz w:val="22"/>
          <w:szCs w:val="22"/>
        </w:rPr>
      </w:pPr>
      <w:r>
        <w:rPr>
          <w:rFonts w:ascii="Calisto MT" w:hAnsi="Calisto MT"/>
          <w:color w:val="000000"/>
          <w:sz w:val="22"/>
          <w:szCs w:val="22"/>
        </w:rPr>
        <w:t>Second Semester: Designing and Building materials.</w:t>
      </w:r>
    </w:p>
    <w:p w:rsidR="00C378A6" w:rsidRDefault="00C378A6" w:rsidP="00C378A6">
      <w:pPr>
        <w:pStyle w:val="NormalWeb"/>
        <w:numPr>
          <w:ilvl w:val="0"/>
          <w:numId w:val="9"/>
        </w:numPr>
        <w:rPr>
          <w:rFonts w:ascii="Calisto MT" w:hAnsi="Calisto MT"/>
          <w:color w:val="000000"/>
          <w:sz w:val="22"/>
          <w:szCs w:val="22"/>
        </w:rPr>
      </w:pPr>
      <w:r>
        <w:rPr>
          <w:rFonts w:ascii="Calisto MT" w:hAnsi="Calisto MT"/>
          <w:color w:val="000000"/>
          <w:sz w:val="22"/>
          <w:szCs w:val="22"/>
        </w:rPr>
        <w:t>Third Semester: Survey and Structures.</w:t>
      </w:r>
    </w:p>
    <w:p w:rsidR="00370820" w:rsidRPr="00971C45" w:rsidRDefault="00370820" w:rsidP="00370820">
      <w:pPr>
        <w:spacing w:after="0" w:line="240" w:lineRule="auto"/>
        <w:rPr>
          <w:rFonts w:ascii="Calisto MT" w:hAnsi="Calisto MT" w:cs="Arial"/>
          <w:lang w:val="en-IN"/>
        </w:rPr>
      </w:pPr>
    </w:p>
    <w:p w:rsidR="00C378A6" w:rsidRDefault="00C378A6" w:rsidP="00C378A6">
      <w:pPr>
        <w:spacing w:after="0" w:line="240" w:lineRule="auto"/>
        <w:rPr>
          <w:rFonts w:ascii="Calisto MT" w:hAnsi="Calisto MT" w:cs="Arial"/>
          <w:lang w:val="en-IN"/>
        </w:rPr>
      </w:pPr>
    </w:p>
    <w:p w:rsidR="00C378A6" w:rsidRDefault="00C378A6" w:rsidP="00C378A6">
      <w:pPr>
        <w:spacing w:after="0" w:line="240" w:lineRule="auto"/>
        <w:rPr>
          <w:rFonts w:ascii="Calisto MT" w:hAnsi="Calisto MT" w:cs="Arial"/>
          <w:lang w:val="en-IN"/>
        </w:rPr>
      </w:pPr>
    </w:p>
    <w:p w:rsidR="00370820" w:rsidRPr="00A16B25" w:rsidRDefault="00370820" w:rsidP="00370820">
      <w:pPr>
        <w:pBdr>
          <w:bottom w:val="single" w:sz="1" w:space="2" w:color="000000"/>
        </w:pBdr>
        <w:shd w:val="clear" w:color="auto" w:fill="E6E6E6"/>
        <w:spacing w:after="0" w:line="240" w:lineRule="auto"/>
        <w:jc w:val="both"/>
        <w:rPr>
          <w:rFonts w:ascii="Arial" w:hAnsi="Arial" w:cs="Arial"/>
          <w:b/>
          <w:smallCaps/>
        </w:rPr>
      </w:pPr>
      <w:r w:rsidRPr="00A16B25">
        <w:rPr>
          <w:rFonts w:ascii="Arial" w:hAnsi="Arial" w:cs="Arial"/>
          <w:b/>
          <w:smallCaps/>
        </w:rPr>
        <w:t>Personal Profile:</w:t>
      </w:r>
    </w:p>
    <w:p w:rsidR="00370820" w:rsidRPr="00971C45" w:rsidRDefault="00370820" w:rsidP="00370820">
      <w:pPr>
        <w:pStyle w:val="Title"/>
        <w:rPr>
          <w:rFonts w:ascii="Calisto MT" w:hAnsi="Calisto MT"/>
          <w:b w:val="0"/>
          <w:color w:val="333399"/>
          <w:sz w:val="24"/>
          <w:szCs w:val="24"/>
          <w:u w:val="single"/>
        </w:rPr>
      </w:pPr>
      <w:r w:rsidRPr="00646A36">
        <w:rPr>
          <w:rFonts w:ascii="Calisto MT" w:hAnsi="Calisto MT"/>
          <w:color w:val="000000"/>
        </w:rPr>
        <w:t xml:space="preserve">  </w:t>
      </w:r>
    </w:p>
    <w:p w:rsidR="00370820" w:rsidRPr="00646A36" w:rsidRDefault="00370820" w:rsidP="00370820">
      <w:pPr>
        <w:rPr>
          <w:rFonts w:ascii="Calisto MT" w:hAnsi="Calisto MT"/>
          <w:color w:val="000000"/>
        </w:rPr>
      </w:pPr>
      <w:r w:rsidRPr="00646A36">
        <w:rPr>
          <w:rFonts w:ascii="Calisto MT" w:hAnsi="Calisto MT"/>
          <w:color w:val="000000"/>
        </w:rPr>
        <w:t xml:space="preserve">Name                          </w:t>
      </w:r>
      <w:r>
        <w:rPr>
          <w:rFonts w:ascii="Calisto MT" w:hAnsi="Calisto MT"/>
          <w:color w:val="000000"/>
        </w:rPr>
        <w:tab/>
      </w:r>
      <w:r w:rsidRPr="00646A36">
        <w:rPr>
          <w:rFonts w:ascii="Calisto MT" w:hAnsi="Calisto MT"/>
          <w:color w:val="000000"/>
        </w:rPr>
        <w:t xml:space="preserve">:         </w:t>
      </w:r>
      <w:r>
        <w:rPr>
          <w:rFonts w:ascii="Calisto MT" w:hAnsi="Calisto MT"/>
          <w:color w:val="000000"/>
        </w:rPr>
        <w:tab/>
      </w:r>
      <w:r w:rsidRPr="00646A36">
        <w:rPr>
          <w:rFonts w:ascii="Calisto MT" w:hAnsi="Calisto MT"/>
          <w:color w:val="000000"/>
        </w:rPr>
        <w:t>G srichandan</w:t>
      </w:r>
      <w:r w:rsidR="00D42193">
        <w:rPr>
          <w:rFonts w:ascii="Calisto MT" w:hAnsi="Calisto MT"/>
          <w:color w:val="000000"/>
        </w:rPr>
        <w:t>a</w:t>
      </w:r>
      <w:r>
        <w:rPr>
          <w:rFonts w:ascii="Calisto MT" w:hAnsi="Calisto MT"/>
          <w:color w:val="000000"/>
        </w:rPr>
        <w:t xml:space="preserve"> </w:t>
      </w:r>
    </w:p>
    <w:p w:rsidR="00370820" w:rsidRPr="00646A36" w:rsidRDefault="00370820" w:rsidP="00370820">
      <w:pPr>
        <w:rPr>
          <w:rFonts w:ascii="Calisto MT" w:hAnsi="Calisto MT"/>
          <w:color w:val="000000"/>
        </w:rPr>
      </w:pPr>
      <w:r w:rsidRPr="00646A36">
        <w:rPr>
          <w:rFonts w:ascii="Calisto MT" w:hAnsi="Calisto MT"/>
          <w:color w:val="000000"/>
        </w:rPr>
        <w:t xml:space="preserve">Husband’s Name       </w:t>
      </w:r>
      <w:r>
        <w:rPr>
          <w:rFonts w:ascii="Calisto MT" w:hAnsi="Calisto MT"/>
          <w:color w:val="000000"/>
        </w:rPr>
        <w:tab/>
      </w:r>
      <w:r w:rsidRPr="00646A36">
        <w:rPr>
          <w:rFonts w:ascii="Calisto MT" w:hAnsi="Calisto MT"/>
          <w:color w:val="000000"/>
        </w:rPr>
        <w:t xml:space="preserve">: </w:t>
      </w:r>
      <w:r w:rsidRPr="00646A36">
        <w:rPr>
          <w:rFonts w:ascii="Calisto MT" w:hAnsi="Calisto MT"/>
          <w:color w:val="000000"/>
        </w:rPr>
        <w:tab/>
        <w:t>Sanjay Kumar Das</w:t>
      </w:r>
      <w:r w:rsidRPr="00646A36">
        <w:rPr>
          <w:rFonts w:ascii="Calisto MT" w:hAnsi="Calisto MT"/>
          <w:color w:val="000000"/>
        </w:rPr>
        <w:tab/>
      </w:r>
      <w:r w:rsidRPr="00646A36">
        <w:rPr>
          <w:rFonts w:ascii="Calisto MT" w:hAnsi="Calisto MT"/>
          <w:color w:val="000000"/>
        </w:rPr>
        <w:tab/>
        <w:t xml:space="preserve"> </w:t>
      </w:r>
    </w:p>
    <w:p w:rsidR="00370820" w:rsidRPr="00646A36" w:rsidRDefault="00370820" w:rsidP="00370820">
      <w:pPr>
        <w:rPr>
          <w:rFonts w:ascii="Calisto MT" w:hAnsi="Calisto MT"/>
          <w:color w:val="000000"/>
        </w:rPr>
      </w:pPr>
      <w:r>
        <w:rPr>
          <w:rFonts w:ascii="Calisto MT" w:hAnsi="Calisto MT"/>
          <w:color w:val="000000"/>
        </w:rPr>
        <w:t>Father’s Name</w:t>
      </w:r>
      <w:r>
        <w:rPr>
          <w:rFonts w:ascii="Calisto MT" w:hAnsi="Calisto MT"/>
          <w:color w:val="000000"/>
        </w:rPr>
        <w:tab/>
        <w:t xml:space="preserve">             :</w:t>
      </w:r>
      <w:r>
        <w:rPr>
          <w:rFonts w:ascii="Calisto MT" w:hAnsi="Calisto MT"/>
          <w:color w:val="000000"/>
        </w:rPr>
        <w:tab/>
      </w:r>
      <w:r w:rsidRPr="00646A36">
        <w:rPr>
          <w:rFonts w:ascii="Calisto MT" w:hAnsi="Calisto MT"/>
          <w:color w:val="000000"/>
        </w:rPr>
        <w:t xml:space="preserve">Shri Prakash Kumar Srichandan </w:t>
      </w:r>
    </w:p>
    <w:p w:rsidR="00370820" w:rsidRPr="00646A36" w:rsidRDefault="00370820" w:rsidP="00370820">
      <w:pPr>
        <w:rPr>
          <w:rFonts w:ascii="Calisto MT" w:hAnsi="Calisto MT"/>
          <w:color w:val="000000"/>
        </w:rPr>
      </w:pPr>
      <w:r w:rsidRPr="00646A36">
        <w:rPr>
          <w:rFonts w:ascii="Calisto MT" w:hAnsi="Calisto MT"/>
          <w:color w:val="000000"/>
        </w:rPr>
        <w:t>Date of Birth</w:t>
      </w:r>
      <w:r w:rsidRPr="00646A36">
        <w:rPr>
          <w:rFonts w:ascii="Calisto MT" w:hAnsi="Calisto MT"/>
          <w:color w:val="000000"/>
        </w:rPr>
        <w:tab/>
      </w:r>
      <w:r w:rsidRPr="00646A36">
        <w:rPr>
          <w:rFonts w:ascii="Calisto MT" w:hAnsi="Calisto MT"/>
          <w:color w:val="000000"/>
        </w:rPr>
        <w:tab/>
        <w:t xml:space="preserve">: </w:t>
      </w:r>
      <w:r w:rsidRPr="00646A36">
        <w:rPr>
          <w:rFonts w:ascii="Calisto MT" w:hAnsi="Calisto MT"/>
          <w:color w:val="000000"/>
        </w:rPr>
        <w:tab/>
        <w:t>16- 01 - 86</w:t>
      </w:r>
    </w:p>
    <w:p w:rsidR="00370820" w:rsidRPr="00646A36" w:rsidRDefault="00370820" w:rsidP="00370820">
      <w:pPr>
        <w:rPr>
          <w:rFonts w:ascii="Calisto MT" w:hAnsi="Calisto MT"/>
          <w:color w:val="000000"/>
        </w:rPr>
      </w:pPr>
      <w:r w:rsidRPr="00646A36">
        <w:rPr>
          <w:rFonts w:ascii="Calisto MT" w:hAnsi="Calisto MT"/>
          <w:color w:val="000000"/>
        </w:rPr>
        <w:t>Nationality</w:t>
      </w:r>
      <w:r w:rsidRPr="00646A36">
        <w:rPr>
          <w:rFonts w:ascii="Calisto MT" w:hAnsi="Calisto MT"/>
          <w:color w:val="000000"/>
        </w:rPr>
        <w:tab/>
      </w:r>
      <w:r w:rsidRPr="00646A36">
        <w:rPr>
          <w:rFonts w:ascii="Calisto MT" w:hAnsi="Calisto MT"/>
          <w:color w:val="000000"/>
        </w:rPr>
        <w:tab/>
        <w:t xml:space="preserve">: </w:t>
      </w:r>
      <w:r w:rsidRPr="00646A36">
        <w:rPr>
          <w:rFonts w:ascii="Calisto MT" w:hAnsi="Calisto MT"/>
          <w:color w:val="000000"/>
        </w:rPr>
        <w:tab/>
        <w:t xml:space="preserve"> Indian</w:t>
      </w:r>
    </w:p>
    <w:p w:rsidR="00370820" w:rsidRPr="00646A36" w:rsidRDefault="00370820" w:rsidP="00370820">
      <w:pPr>
        <w:rPr>
          <w:rFonts w:ascii="Calisto MT" w:hAnsi="Calisto MT"/>
          <w:color w:val="000000"/>
        </w:rPr>
      </w:pPr>
      <w:r w:rsidRPr="00646A36">
        <w:rPr>
          <w:rFonts w:ascii="Calisto MT" w:hAnsi="Calisto MT"/>
          <w:color w:val="000000"/>
        </w:rPr>
        <w:t>Marital Status</w:t>
      </w:r>
      <w:r w:rsidRPr="00646A36">
        <w:rPr>
          <w:rFonts w:ascii="Calisto MT" w:hAnsi="Calisto MT"/>
          <w:color w:val="000000"/>
        </w:rPr>
        <w:tab/>
      </w:r>
      <w:r w:rsidRPr="00646A36">
        <w:rPr>
          <w:rFonts w:ascii="Calisto MT" w:hAnsi="Calisto MT"/>
          <w:color w:val="000000"/>
        </w:rPr>
        <w:tab/>
        <w:t>:</w:t>
      </w:r>
      <w:r w:rsidRPr="00646A36">
        <w:rPr>
          <w:rFonts w:ascii="Calisto MT" w:hAnsi="Calisto MT"/>
          <w:color w:val="000000"/>
        </w:rPr>
        <w:tab/>
        <w:t xml:space="preserve"> Married</w:t>
      </w:r>
    </w:p>
    <w:p w:rsidR="00370820" w:rsidRPr="00646A36" w:rsidRDefault="00370820" w:rsidP="00370820">
      <w:pPr>
        <w:rPr>
          <w:rFonts w:ascii="Calisto MT" w:hAnsi="Calisto MT"/>
          <w:color w:val="000000"/>
        </w:rPr>
      </w:pPr>
      <w:r w:rsidRPr="00646A36">
        <w:rPr>
          <w:rFonts w:ascii="Calisto MT" w:hAnsi="Calisto MT"/>
          <w:color w:val="000000"/>
        </w:rPr>
        <w:t>Languages Known</w:t>
      </w:r>
      <w:r w:rsidRPr="00646A36">
        <w:rPr>
          <w:rFonts w:ascii="Calisto MT" w:hAnsi="Calisto MT"/>
          <w:color w:val="000000"/>
        </w:rPr>
        <w:tab/>
        <w:t xml:space="preserve">: </w:t>
      </w:r>
      <w:r w:rsidRPr="00646A36">
        <w:rPr>
          <w:rFonts w:ascii="Calisto MT" w:hAnsi="Calisto MT"/>
          <w:color w:val="000000"/>
        </w:rPr>
        <w:tab/>
        <w:t>English, Hindi, and Oriya</w:t>
      </w:r>
    </w:p>
    <w:p w:rsidR="00370820" w:rsidRPr="00646A36" w:rsidRDefault="00370820" w:rsidP="00370820">
      <w:pPr>
        <w:rPr>
          <w:rFonts w:ascii="Calisto MT" w:hAnsi="Calisto MT"/>
          <w:color w:val="000000"/>
        </w:rPr>
      </w:pPr>
      <w:r>
        <w:rPr>
          <w:rFonts w:ascii="Calisto MT" w:hAnsi="Calisto MT"/>
          <w:color w:val="000000"/>
        </w:rPr>
        <w:t>Permanent Address</w:t>
      </w:r>
      <w:r>
        <w:rPr>
          <w:rFonts w:ascii="Calisto MT" w:hAnsi="Calisto MT"/>
          <w:color w:val="000000"/>
        </w:rPr>
        <w:tab/>
        <w:t xml:space="preserve">: </w:t>
      </w:r>
      <w:r>
        <w:rPr>
          <w:rFonts w:ascii="Calisto MT" w:hAnsi="Calisto MT"/>
          <w:color w:val="000000"/>
        </w:rPr>
        <w:tab/>
        <w:t>Patra S</w:t>
      </w:r>
      <w:r w:rsidRPr="00646A36">
        <w:rPr>
          <w:rFonts w:ascii="Calisto MT" w:hAnsi="Calisto MT"/>
          <w:color w:val="000000"/>
        </w:rPr>
        <w:t xml:space="preserve">ahi, </w:t>
      </w:r>
      <w:smartTag w:uri="urn:schemas-microsoft-com:office:smarttags" w:element="Street">
        <w:smartTag w:uri="urn:schemas-microsoft-com:office:smarttags" w:element="address">
          <w:r>
            <w:rPr>
              <w:rFonts w:ascii="Calisto MT" w:hAnsi="Calisto MT"/>
              <w:color w:val="000000"/>
            </w:rPr>
            <w:t>College Square</w:t>
          </w:r>
        </w:smartTag>
      </w:smartTag>
    </w:p>
    <w:p w:rsidR="00370820" w:rsidRPr="00646A36" w:rsidRDefault="00370820" w:rsidP="00370820">
      <w:pPr>
        <w:ind w:left="2160" w:firstLine="720"/>
        <w:rPr>
          <w:rFonts w:ascii="Calisto MT" w:hAnsi="Calisto MT"/>
          <w:color w:val="000000"/>
        </w:rPr>
      </w:pPr>
      <w:r w:rsidRPr="00646A36">
        <w:rPr>
          <w:rFonts w:ascii="Calisto MT" w:hAnsi="Calisto MT"/>
          <w:color w:val="000000"/>
        </w:rPr>
        <w:t xml:space="preserve"> </w:t>
      </w:r>
      <w:smartTag w:uri="urn:schemas-microsoft-com:office:smarttags" w:element="City">
        <w:smartTag w:uri="urn:schemas-microsoft-com:office:smarttags" w:element="place">
          <w:r w:rsidRPr="00646A36">
            <w:rPr>
              <w:rFonts w:ascii="Calisto MT" w:hAnsi="Calisto MT"/>
              <w:color w:val="000000"/>
            </w:rPr>
            <w:t>Cuttack-</w:t>
          </w:r>
        </w:smartTag>
      </w:smartTag>
      <w:r>
        <w:rPr>
          <w:rFonts w:ascii="Calisto MT" w:hAnsi="Calisto MT"/>
          <w:color w:val="000000"/>
        </w:rPr>
        <w:t xml:space="preserve"> 753003</w:t>
      </w:r>
      <w:r w:rsidRPr="00646A36">
        <w:rPr>
          <w:rFonts w:ascii="Calisto MT" w:hAnsi="Calisto MT"/>
          <w:color w:val="000000"/>
        </w:rPr>
        <w:t>.</w:t>
      </w:r>
    </w:p>
    <w:p w:rsidR="00370820" w:rsidRPr="00646A36" w:rsidRDefault="00370820" w:rsidP="00370820">
      <w:pPr>
        <w:ind w:left="2160" w:firstLine="720"/>
        <w:rPr>
          <w:rFonts w:ascii="Calisto MT" w:hAnsi="Calisto MT"/>
          <w:color w:val="000000"/>
        </w:rPr>
      </w:pPr>
      <w:r w:rsidRPr="00646A36">
        <w:rPr>
          <w:rFonts w:ascii="Calisto MT" w:hAnsi="Calisto MT"/>
          <w:color w:val="000000"/>
        </w:rPr>
        <w:t xml:space="preserve"> </w:t>
      </w:r>
      <w:smartTag w:uri="urn:schemas-microsoft-com:office:smarttags" w:element="place">
        <w:smartTag w:uri="urn:schemas-microsoft-com:office:smarttags" w:element="City">
          <w:r w:rsidRPr="00646A36">
            <w:rPr>
              <w:rFonts w:ascii="Calisto MT" w:hAnsi="Calisto MT"/>
              <w:color w:val="000000"/>
            </w:rPr>
            <w:t>Orissa</w:t>
          </w:r>
        </w:smartTag>
        <w:r>
          <w:rPr>
            <w:rFonts w:ascii="Calisto MT" w:hAnsi="Calisto MT"/>
            <w:color w:val="000000"/>
          </w:rPr>
          <w:t>,</w:t>
        </w:r>
        <w:smartTag w:uri="urn:schemas-microsoft-com:office:smarttags" w:element="country-region">
          <w:r>
            <w:rPr>
              <w:rFonts w:ascii="Calisto MT" w:hAnsi="Calisto MT"/>
              <w:color w:val="000000"/>
            </w:rPr>
            <w:t>India</w:t>
          </w:r>
        </w:smartTag>
      </w:smartTag>
    </w:p>
    <w:p w:rsidR="00370820" w:rsidRPr="00646A36" w:rsidRDefault="00370820" w:rsidP="00370820">
      <w:pPr>
        <w:rPr>
          <w:rFonts w:ascii="Calisto MT" w:hAnsi="Calisto MT"/>
          <w:color w:val="000000"/>
        </w:rPr>
      </w:pPr>
      <w:r w:rsidRPr="00646A36">
        <w:rPr>
          <w:rFonts w:ascii="Calisto MT" w:hAnsi="Calisto MT"/>
          <w:color w:val="000000"/>
        </w:rPr>
        <w:t>Mobile No</w:t>
      </w:r>
      <w:r w:rsidRPr="00646A36">
        <w:rPr>
          <w:rFonts w:ascii="Calisto MT" w:hAnsi="Calisto MT"/>
          <w:color w:val="000000"/>
        </w:rPr>
        <w:tab/>
      </w:r>
      <w:r w:rsidRPr="00646A36">
        <w:rPr>
          <w:rFonts w:ascii="Calisto MT" w:hAnsi="Calisto MT"/>
          <w:color w:val="000000"/>
        </w:rPr>
        <w:tab/>
        <w:t>:           +91-8888874892</w:t>
      </w:r>
      <w:r w:rsidRPr="00646A36">
        <w:rPr>
          <w:rFonts w:ascii="Calisto MT" w:hAnsi="Calisto MT"/>
          <w:color w:val="000000"/>
        </w:rPr>
        <w:tab/>
      </w:r>
      <w:r w:rsidRPr="00646A36">
        <w:rPr>
          <w:rFonts w:ascii="Calisto MT" w:hAnsi="Calisto MT"/>
          <w:color w:val="000000"/>
        </w:rPr>
        <w:tab/>
      </w:r>
      <w:r w:rsidRPr="00646A36">
        <w:rPr>
          <w:rFonts w:ascii="Calisto MT" w:hAnsi="Calisto MT"/>
          <w:color w:val="000000"/>
        </w:rPr>
        <w:tab/>
      </w:r>
      <w:r w:rsidRPr="00646A36">
        <w:rPr>
          <w:rFonts w:ascii="Calisto MT" w:hAnsi="Calisto MT"/>
          <w:color w:val="000000"/>
        </w:rPr>
        <w:tab/>
        <w:t xml:space="preserve"> </w:t>
      </w:r>
    </w:p>
    <w:p w:rsidR="00370820" w:rsidRPr="00646A36" w:rsidRDefault="00370820" w:rsidP="00370820">
      <w:pPr>
        <w:rPr>
          <w:rFonts w:ascii="Calisto MT" w:hAnsi="Calisto MT"/>
          <w:color w:val="000000"/>
        </w:rPr>
      </w:pPr>
      <w:r w:rsidRPr="00646A36">
        <w:rPr>
          <w:rFonts w:ascii="Calisto MT" w:hAnsi="Calisto MT"/>
          <w:color w:val="000000"/>
        </w:rPr>
        <w:t>I here by declare that the above details are true to my knowledge</w:t>
      </w:r>
      <w:r w:rsidRPr="00646A36">
        <w:rPr>
          <w:rFonts w:ascii="Calisto MT" w:hAnsi="Calisto MT"/>
          <w:color w:val="000000"/>
        </w:rPr>
        <w:tab/>
      </w:r>
      <w:r w:rsidRPr="00646A36">
        <w:rPr>
          <w:rFonts w:ascii="Calisto MT" w:hAnsi="Calisto MT"/>
          <w:color w:val="000000"/>
        </w:rPr>
        <w:tab/>
      </w:r>
    </w:p>
    <w:p w:rsidR="00370820" w:rsidRPr="00646A36" w:rsidRDefault="00370820" w:rsidP="00370820">
      <w:pPr>
        <w:rPr>
          <w:rFonts w:ascii="Calisto MT" w:hAnsi="Calisto MT"/>
          <w:color w:val="000000"/>
        </w:rPr>
      </w:pPr>
    </w:p>
    <w:p w:rsidR="00633504" w:rsidRDefault="00932D59" w:rsidP="00932D59">
      <w:pPr>
        <w:spacing w:after="0" w:line="240" w:lineRule="auto"/>
        <w:ind w:left="360"/>
        <w:rPr>
          <w:rFonts w:ascii="Calisto MT" w:hAnsi="Calisto MT" w:cs="Arial"/>
          <w:lang w:val="en-IN"/>
        </w:rPr>
      </w:pP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r>
        <w:rPr>
          <w:rFonts w:ascii="Calisto MT" w:hAnsi="Calisto MT" w:cs="Arial"/>
          <w:lang w:val="en-IN"/>
        </w:rPr>
        <w:tab/>
      </w:r>
    </w:p>
    <w:p w:rsidR="00370820" w:rsidRPr="00646A36" w:rsidRDefault="00370820" w:rsidP="00370820">
      <w:pPr>
        <w:rPr>
          <w:rFonts w:ascii="Calisto MT" w:hAnsi="Calisto MT"/>
          <w:color w:val="000000"/>
          <w:u w:val="single"/>
        </w:rPr>
      </w:pPr>
      <w:r w:rsidRPr="00646A36">
        <w:rPr>
          <w:rFonts w:ascii="Calisto MT" w:hAnsi="Calisto MT"/>
          <w:b/>
          <w:bCs/>
          <w:color w:val="000000"/>
        </w:rPr>
        <w:t>Place</w:t>
      </w:r>
      <w:r w:rsidRPr="00646A36">
        <w:rPr>
          <w:rFonts w:ascii="Calisto MT" w:hAnsi="Calisto MT"/>
          <w:b/>
          <w:bCs/>
          <w:color w:val="000000"/>
        </w:rPr>
        <w:tab/>
        <w:t>:</w:t>
      </w:r>
      <w:r>
        <w:rPr>
          <w:rFonts w:ascii="Calisto MT" w:hAnsi="Calisto MT"/>
          <w:b/>
          <w:bCs/>
          <w:color w:val="000000"/>
        </w:rPr>
        <w:t>Pune</w:t>
      </w:r>
      <w:r w:rsidRPr="00C378A6">
        <w:rPr>
          <w:rFonts w:ascii="Calisto MT" w:hAnsi="Calisto MT"/>
          <w:b/>
          <w:bCs/>
          <w:color w:val="000000"/>
        </w:rPr>
        <w:t xml:space="preserve"> </w:t>
      </w:r>
      <w:r>
        <w:rPr>
          <w:rFonts w:ascii="Calisto MT" w:hAnsi="Calisto MT"/>
          <w:b/>
          <w:bCs/>
          <w:color w:val="000000"/>
        </w:rPr>
        <w:t xml:space="preserve">                                                                                                Date</w:t>
      </w:r>
    </w:p>
    <w:p w:rsidR="00370820" w:rsidRPr="00646A36" w:rsidRDefault="00370820" w:rsidP="00370820">
      <w:pPr>
        <w:rPr>
          <w:rFonts w:ascii="Calisto MT" w:hAnsi="Calisto MT"/>
          <w:color w:val="000000"/>
        </w:rPr>
      </w:pPr>
    </w:p>
    <w:p w:rsidR="00971C45" w:rsidRPr="00646A36" w:rsidRDefault="00971C45" w:rsidP="00971C45">
      <w:pPr>
        <w:rPr>
          <w:rFonts w:ascii="Calisto MT" w:hAnsi="Calisto MT"/>
          <w:color w:val="000000"/>
        </w:rPr>
      </w:pPr>
    </w:p>
    <w:p w:rsidR="00C378A6" w:rsidRPr="00646A36" w:rsidRDefault="00C378A6" w:rsidP="00C378A6">
      <w:pPr>
        <w:rPr>
          <w:rFonts w:ascii="Calisto MT" w:hAnsi="Calisto MT"/>
          <w:b/>
          <w:bCs/>
          <w:color w:val="000000"/>
        </w:rPr>
      </w:pPr>
    </w:p>
    <w:p w:rsidR="00971C45" w:rsidRPr="00646A36" w:rsidRDefault="00971C45" w:rsidP="00971C45">
      <w:pPr>
        <w:pStyle w:val="NormalWeb"/>
        <w:ind w:left="720"/>
        <w:rPr>
          <w:rFonts w:ascii="Calisto MT" w:hAnsi="Calisto MT"/>
          <w:color w:val="000000"/>
          <w:sz w:val="22"/>
          <w:szCs w:val="22"/>
        </w:rPr>
      </w:pPr>
    </w:p>
    <w:sectPr w:rsidR="00971C45" w:rsidRPr="00646A36" w:rsidSect="00D725C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800"/>
        </w:tabs>
        <w:ind w:left="1800" w:hanging="360"/>
      </w:pPr>
      <w:rPr>
        <w:rFonts w:ascii="Wingdings" w:hAnsi="Wingdings"/>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2">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800"/>
        </w:tabs>
        <w:ind w:left="1800" w:hanging="360"/>
      </w:pPr>
      <w:rPr>
        <w:rFonts w:ascii="Wingdings" w:hAnsi="Wingdings"/>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4">
    <w:nsid w:val="00000008"/>
    <w:multiLevelType w:val="singleLevel"/>
    <w:tmpl w:val="00000008"/>
    <w:name w:val="WW8Num8"/>
    <w:lvl w:ilvl="0">
      <w:start w:val="1"/>
      <w:numFmt w:val="bullet"/>
      <w:lvlText w:val=""/>
      <w:lvlJc w:val="left"/>
      <w:pPr>
        <w:tabs>
          <w:tab w:val="num" w:pos="0"/>
        </w:tabs>
        <w:ind w:left="720" w:hanging="360"/>
      </w:pPr>
      <w:rPr>
        <w:rFonts w:ascii="Wingdings" w:hAnsi="Wingdings"/>
      </w:rPr>
    </w:lvl>
  </w:abstractNum>
  <w:abstractNum w:abstractNumId="5">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800"/>
        </w:tabs>
        <w:ind w:left="1800" w:hanging="360"/>
      </w:pPr>
      <w:rPr>
        <w:rFonts w:ascii="Wingdings" w:hAnsi="Wingdings"/>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6">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800"/>
        </w:tabs>
        <w:ind w:left="1800" w:hanging="360"/>
      </w:pPr>
      <w:rPr>
        <w:rFonts w:ascii="Wingdings" w:hAnsi="Wingdings" w:cs="Courier New"/>
      </w:rPr>
    </w:lvl>
    <w:lvl w:ilvl="2">
      <w:start w:val="1"/>
      <w:numFmt w:val="bullet"/>
      <w:lvlText w:val="§"/>
      <w:lvlJc w:val="left"/>
      <w:pPr>
        <w:tabs>
          <w:tab w:val="num" w:pos="2520"/>
        </w:tabs>
        <w:ind w:left="2520" w:hanging="360"/>
      </w:pPr>
      <w:rPr>
        <w:rFonts w:ascii="Wingdings" w:hAnsi="Wingdings" w:cs="Courier New"/>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Courier New"/>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Courier New"/>
      </w:rPr>
    </w:lvl>
  </w:abstractNum>
  <w:abstractNum w:abstractNumId="7">
    <w:nsid w:val="4C256FAC"/>
    <w:multiLevelType w:val="hybridMultilevel"/>
    <w:tmpl w:val="50009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3941247"/>
    <w:multiLevelType w:val="hybridMultilevel"/>
    <w:tmpl w:val="DF487E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554D376C"/>
    <w:multiLevelType w:val="hybridMultilevel"/>
    <w:tmpl w:val="B35C53E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618458B6"/>
    <w:multiLevelType w:val="hybridMultilevel"/>
    <w:tmpl w:val="742C3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9"/>
  </w:num>
  <w:num w:numId="10">
    <w:abstractNumId w:val="7"/>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characterSpacingControl w:val="doNotCompress"/>
  <w:compat/>
  <w:rsids>
    <w:rsidRoot w:val="00633504"/>
    <w:rsid w:val="00246D97"/>
    <w:rsid w:val="00370820"/>
    <w:rsid w:val="0044716E"/>
    <w:rsid w:val="005115A4"/>
    <w:rsid w:val="00633504"/>
    <w:rsid w:val="00646A36"/>
    <w:rsid w:val="00687CB7"/>
    <w:rsid w:val="00727015"/>
    <w:rsid w:val="00737202"/>
    <w:rsid w:val="00806361"/>
    <w:rsid w:val="00932D59"/>
    <w:rsid w:val="00971C45"/>
    <w:rsid w:val="009B5C22"/>
    <w:rsid w:val="00A16B25"/>
    <w:rsid w:val="00B767AA"/>
    <w:rsid w:val="00B82A49"/>
    <w:rsid w:val="00C378A6"/>
    <w:rsid w:val="00C549C2"/>
    <w:rsid w:val="00D0748F"/>
    <w:rsid w:val="00D42193"/>
    <w:rsid w:val="00D42829"/>
    <w:rsid w:val="00D725CE"/>
    <w:rsid w:val="00E7413E"/>
    <w:rsid w:val="00FD158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504"/>
    <w:pPr>
      <w:suppressAutoHyphens/>
      <w:spacing w:after="200" w:line="276" w:lineRule="auto"/>
    </w:pPr>
    <w:rPr>
      <w:rFonts w:ascii="Calibri" w:eastAsia="Calibri" w:hAnsi="Calibri" w:cs="Calibri"/>
      <w:sz w:val="22"/>
      <w:szCs w:val="22"/>
      <w:lang w:val="en-US" w:eastAsia="ar-SA"/>
    </w:rPr>
  </w:style>
  <w:style w:type="paragraph" w:styleId="Heading8">
    <w:name w:val="heading 8"/>
    <w:basedOn w:val="Normal"/>
    <w:next w:val="Normal"/>
    <w:qFormat/>
    <w:rsid w:val="00633504"/>
    <w:pPr>
      <w:keepNext/>
      <w:tabs>
        <w:tab w:val="num" w:pos="0"/>
      </w:tabs>
      <w:autoSpaceDE w:val="0"/>
      <w:spacing w:after="0" w:line="240" w:lineRule="auto"/>
      <w:ind w:left="1440" w:hanging="1440"/>
      <w:jc w:val="right"/>
      <w:outlineLvl w:val="7"/>
    </w:pPr>
    <w:rPr>
      <w:rFonts w:ascii="Georgia" w:eastAsia="Times New Roman" w:hAnsi="Georgia"/>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33504"/>
    <w:rPr>
      <w:color w:val="0000FF"/>
      <w:u w:val="single"/>
    </w:rPr>
  </w:style>
  <w:style w:type="paragraph" w:styleId="Title">
    <w:name w:val="Title"/>
    <w:basedOn w:val="Normal"/>
    <w:link w:val="TitleChar"/>
    <w:qFormat/>
    <w:rsid w:val="00633504"/>
    <w:pPr>
      <w:suppressAutoHyphens w:val="0"/>
      <w:autoSpaceDE w:val="0"/>
      <w:autoSpaceDN w:val="0"/>
      <w:spacing w:after="0" w:line="240" w:lineRule="auto"/>
      <w:jc w:val="center"/>
    </w:pPr>
    <w:rPr>
      <w:rFonts w:ascii="Times New Roman" w:eastAsia="Times New Roman" w:hAnsi="Times New Roman" w:cs="Times New Roman"/>
      <w:b/>
      <w:bCs/>
      <w:sz w:val="28"/>
      <w:szCs w:val="28"/>
      <w:lang w:eastAsia="en-US"/>
    </w:rPr>
  </w:style>
  <w:style w:type="character" w:customStyle="1" w:styleId="TitleChar">
    <w:name w:val="Title Char"/>
    <w:basedOn w:val="DefaultParagraphFont"/>
    <w:link w:val="Title"/>
    <w:rsid w:val="00633504"/>
    <w:rPr>
      <w:b/>
      <w:bCs/>
      <w:sz w:val="28"/>
      <w:szCs w:val="28"/>
      <w:lang w:val="en-US" w:eastAsia="en-US" w:bidi="ar-SA"/>
    </w:rPr>
  </w:style>
  <w:style w:type="paragraph" w:styleId="NormalWeb">
    <w:name w:val="Normal (Web)"/>
    <w:basedOn w:val="Normal"/>
    <w:rsid w:val="00971C45"/>
    <w:pPr>
      <w:suppressAutoHyphens w:val="0"/>
      <w:spacing w:before="100" w:beforeAutospacing="1" w:after="100" w:afterAutospacing="1" w:line="240" w:lineRule="auto"/>
    </w:pPr>
    <w:rPr>
      <w:rFonts w:ascii="Verdana" w:eastAsia="Times New Roman" w:hAnsi="Verdana" w:cs="Times New Roman"/>
      <w:color w:val="00277A"/>
      <w:sz w:val="24"/>
      <w:szCs w:val="24"/>
      <w:lang w:val="en-IN"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nmuni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4757</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GANGOTRI SRICHANDAN DAS</dc:title>
  <dc:creator>CHANGE_ME1</dc:creator>
  <cp:lastModifiedBy>DELL</cp:lastModifiedBy>
  <cp:revision>4</cp:revision>
  <dcterms:created xsi:type="dcterms:W3CDTF">2013-08-13T11:34:00Z</dcterms:created>
  <dcterms:modified xsi:type="dcterms:W3CDTF">2013-08-31T11:13:00Z</dcterms:modified>
</cp:coreProperties>
</file>