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011F" w:rsidRPr="00CF1581" w:rsidRDefault="00A0011F" w:rsidP="00A0011F"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Nutan S. Adsul</w:t>
      </w:r>
      <w:r w:rsidRPr="00CF1581">
        <w:rPr>
          <w:rFonts w:ascii="Calibri" w:hAnsi="Calibri" w:cs="Calibri"/>
          <w:b/>
          <w:sz w:val="24"/>
          <w:szCs w:val="24"/>
        </w:rPr>
        <w:t>.</w:t>
      </w:r>
      <w:r w:rsidRPr="003C46FE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0011F" w:rsidRPr="00CF1581" w:rsidRDefault="00A0011F" w:rsidP="00A0011F">
      <w:pPr>
        <w:rPr>
          <w:rFonts w:ascii="Calibri" w:hAnsi="Calibri" w:cs="Calibri"/>
          <w:b/>
          <w:sz w:val="24"/>
          <w:szCs w:val="24"/>
        </w:rPr>
      </w:pPr>
      <w:r w:rsidRPr="00CF1581">
        <w:rPr>
          <w:rFonts w:ascii="Calibri" w:hAnsi="Calibri" w:cs="Calibri"/>
          <w:b/>
          <w:sz w:val="24"/>
          <w:szCs w:val="24"/>
        </w:rPr>
        <w:t xml:space="preserve">Phone: </w:t>
      </w:r>
      <w:r>
        <w:rPr>
          <w:rFonts w:ascii="Calibri" w:hAnsi="Calibri" w:cs="Calibri"/>
          <w:b/>
          <w:sz w:val="24"/>
          <w:szCs w:val="24"/>
        </w:rPr>
        <w:t>9850045581</w:t>
      </w:r>
      <w:r w:rsidRPr="00CF1581">
        <w:rPr>
          <w:rFonts w:ascii="Calibri" w:hAnsi="Calibri" w:cs="Calibri"/>
          <w:b/>
          <w:sz w:val="24"/>
          <w:szCs w:val="24"/>
        </w:rPr>
        <w:t xml:space="preserve"> / </w:t>
      </w:r>
      <w:r>
        <w:rPr>
          <w:rFonts w:ascii="Calibri" w:hAnsi="Calibri" w:cs="Calibri"/>
          <w:b/>
          <w:sz w:val="24"/>
          <w:szCs w:val="24"/>
        </w:rPr>
        <w:t>8796320882</w:t>
      </w:r>
      <w:r>
        <w:rPr>
          <w:rFonts w:ascii="Calibri" w:hAnsi="Calibri" w:cs="Calibri"/>
          <w:b/>
          <w:sz w:val="24"/>
          <w:szCs w:val="24"/>
        </w:rPr>
        <w:tab/>
      </w:r>
      <w:r>
        <w:rPr>
          <w:rFonts w:ascii="Calibri" w:hAnsi="Calibri" w:cs="Calibri"/>
          <w:b/>
          <w:sz w:val="24"/>
          <w:szCs w:val="24"/>
        </w:rPr>
        <w:tab/>
      </w:r>
      <w:r>
        <w:rPr>
          <w:rFonts w:ascii="Calibri" w:hAnsi="Calibri" w:cs="Calibri"/>
          <w:b/>
          <w:sz w:val="24"/>
          <w:szCs w:val="24"/>
        </w:rPr>
        <w:tab/>
      </w:r>
      <w:r>
        <w:rPr>
          <w:rFonts w:ascii="Calibri" w:hAnsi="Calibri" w:cs="Calibri"/>
          <w:b/>
          <w:sz w:val="24"/>
          <w:szCs w:val="24"/>
        </w:rPr>
        <w:tab/>
      </w:r>
      <w:r>
        <w:rPr>
          <w:rFonts w:ascii="Calibri" w:hAnsi="Calibri" w:cs="Calibri"/>
          <w:b/>
          <w:sz w:val="24"/>
          <w:szCs w:val="24"/>
        </w:rPr>
        <w:tab/>
      </w:r>
      <w:r>
        <w:rPr>
          <w:rFonts w:ascii="Calibri" w:hAnsi="Calibri" w:cs="Calibri"/>
          <w:b/>
          <w:sz w:val="24"/>
          <w:szCs w:val="24"/>
        </w:rPr>
        <w:tab/>
      </w:r>
      <w:r>
        <w:rPr>
          <w:rFonts w:ascii="Calibri" w:hAnsi="Calibri" w:cs="Calibri"/>
          <w:b/>
          <w:sz w:val="24"/>
          <w:szCs w:val="24"/>
        </w:rPr>
        <w:tab/>
      </w:r>
      <w:r>
        <w:rPr>
          <w:rFonts w:ascii="Calibri" w:hAnsi="Calibri" w:cs="Calibri"/>
          <w:b/>
          <w:sz w:val="24"/>
          <w:szCs w:val="24"/>
        </w:rPr>
        <w:tab/>
      </w:r>
    </w:p>
    <w:p w:rsidR="00A0011F" w:rsidRPr="00CF1581" w:rsidRDefault="00A0011F" w:rsidP="00A0011F">
      <w:pPr>
        <w:rPr>
          <w:rFonts w:ascii="Calibri" w:hAnsi="Calibri" w:cs="Calibri"/>
          <w:b/>
          <w:sz w:val="24"/>
          <w:szCs w:val="24"/>
          <w:u w:val="single"/>
        </w:rPr>
      </w:pPr>
      <w:r w:rsidRPr="00CF1581">
        <w:rPr>
          <w:rFonts w:ascii="Calibri" w:hAnsi="Calibri" w:cs="Calibri"/>
          <w:b/>
          <w:sz w:val="24"/>
          <w:szCs w:val="24"/>
          <w:u w:val="single"/>
        </w:rPr>
        <w:t>E</w:t>
      </w:r>
      <w:r>
        <w:rPr>
          <w:rFonts w:ascii="Calibri" w:hAnsi="Calibri" w:cs="Calibri"/>
          <w:b/>
          <w:sz w:val="24"/>
          <w:szCs w:val="24"/>
          <w:u w:val="single"/>
        </w:rPr>
        <w:t>-mail ID: nutanadsul1@gmail.com</w:t>
      </w:r>
      <w:r w:rsidRPr="00CF1581">
        <w:rPr>
          <w:rFonts w:ascii="Calibri" w:hAnsi="Calibri" w:cs="Calibri"/>
          <w:b/>
          <w:sz w:val="24"/>
          <w:szCs w:val="24"/>
          <w:u w:val="single"/>
        </w:rPr>
        <w:t xml:space="preserve">     </w:t>
      </w:r>
    </w:p>
    <w:p w:rsidR="00A0011F" w:rsidRPr="00CF1581" w:rsidRDefault="00A0011F" w:rsidP="00A0011F">
      <w:pPr>
        <w:tabs>
          <w:tab w:val="left" w:pos="8730"/>
        </w:tabs>
        <w:jc w:val="center"/>
        <w:rPr>
          <w:rFonts w:ascii="Calibri" w:hAnsi="Calibri" w:cs="Calibri"/>
          <w:b/>
          <w:sz w:val="24"/>
          <w:szCs w:val="24"/>
          <w:u w:val="single"/>
        </w:rPr>
      </w:pPr>
    </w:p>
    <w:p w:rsidR="00A0011F" w:rsidRPr="00CF1581" w:rsidRDefault="00A0011F" w:rsidP="00A0011F">
      <w:pPr>
        <w:tabs>
          <w:tab w:val="left" w:pos="8730"/>
        </w:tabs>
        <w:jc w:val="both"/>
        <w:rPr>
          <w:rFonts w:ascii="Calibri" w:hAnsi="Calibri" w:cs="Calibri"/>
          <w:sz w:val="24"/>
          <w:szCs w:val="24"/>
          <w:u w:val="single"/>
        </w:rPr>
      </w:pPr>
      <w:r w:rsidRPr="00CF1581">
        <w:rPr>
          <w:rFonts w:ascii="Calibri" w:hAnsi="Calibri" w:cs="Calibri"/>
          <w:b/>
          <w:sz w:val="24"/>
          <w:szCs w:val="24"/>
          <w:u w:val="single"/>
        </w:rPr>
        <w:t xml:space="preserve">Total Experience </w:t>
      </w:r>
      <w:r>
        <w:rPr>
          <w:rFonts w:ascii="Calibri" w:hAnsi="Calibri" w:cs="Calibri"/>
          <w:b/>
          <w:sz w:val="24"/>
          <w:szCs w:val="24"/>
          <w:u w:val="single"/>
        </w:rPr>
        <w:t>–</w:t>
      </w:r>
      <w:r w:rsidRPr="00CF1581">
        <w:rPr>
          <w:rFonts w:ascii="Calibri" w:hAnsi="Calibri" w:cs="Calibri"/>
          <w:b/>
          <w:sz w:val="24"/>
          <w:szCs w:val="24"/>
          <w:u w:val="single"/>
        </w:rPr>
        <w:t xml:space="preserve"> </w:t>
      </w:r>
      <w:r w:rsidR="00065C1E">
        <w:rPr>
          <w:rFonts w:ascii="Calibri" w:hAnsi="Calibri" w:cs="Calibri"/>
          <w:b/>
          <w:sz w:val="24"/>
          <w:szCs w:val="24"/>
          <w:u w:val="single"/>
        </w:rPr>
        <w:t>2.07</w:t>
      </w:r>
      <w:r w:rsidRPr="00CF1581">
        <w:rPr>
          <w:rFonts w:ascii="Calibri" w:hAnsi="Calibri" w:cs="Calibri"/>
          <w:b/>
          <w:sz w:val="24"/>
          <w:szCs w:val="24"/>
          <w:u w:val="single"/>
        </w:rPr>
        <w:t xml:space="preserve"> years </w:t>
      </w:r>
      <w:r w:rsidRPr="00CF1581">
        <w:rPr>
          <w:rFonts w:ascii="Calibri" w:hAnsi="Calibri" w:cs="Calibri"/>
          <w:sz w:val="24"/>
          <w:szCs w:val="24"/>
          <w:u w:val="single"/>
        </w:rPr>
        <w:t xml:space="preserve">                                                      </w:t>
      </w:r>
      <w:r>
        <w:rPr>
          <w:rFonts w:ascii="Calibri" w:hAnsi="Calibri" w:cs="Calibri"/>
          <w:sz w:val="24"/>
          <w:szCs w:val="24"/>
          <w:u w:val="single"/>
        </w:rPr>
        <w:t xml:space="preserve">                             </w:t>
      </w:r>
      <w:r w:rsidRPr="00CF1581">
        <w:rPr>
          <w:rFonts w:ascii="Calibri" w:hAnsi="Calibri" w:cs="Calibri"/>
          <w:sz w:val="24"/>
          <w:szCs w:val="24"/>
          <w:u w:val="single"/>
        </w:rPr>
        <w:t xml:space="preserve">                                                          </w:t>
      </w:r>
    </w:p>
    <w:tbl>
      <w:tblPr>
        <w:tblW w:w="0" w:type="auto"/>
        <w:tblInd w:w="-72" w:type="dxa"/>
        <w:tblLayout w:type="fixed"/>
        <w:tblLook w:val="0000" w:firstRow="0" w:lastRow="0" w:firstColumn="0" w:lastColumn="0" w:noHBand="0" w:noVBand="0"/>
      </w:tblPr>
      <w:tblGrid>
        <w:gridCol w:w="1998"/>
        <w:gridCol w:w="7560"/>
        <w:gridCol w:w="1152"/>
      </w:tblGrid>
      <w:tr w:rsidR="00A0011F" w:rsidRPr="00CF1581" w:rsidTr="00A0011F">
        <w:trPr>
          <w:trHeight w:val="100"/>
        </w:trPr>
        <w:tc>
          <w:tcPr>
            <w:tcW w:w="10710" w:type="dxa"/>
            <w:gridSpan w:val="3"/>
            <w:tcBorders>
              <w:top w:val="single" w:sz="4" w:space="0" w:color="000000"/>
            </w:tcBorders>
            <w:shd w:val="clear" w:color="auto" w:fill="auto"/>
          </w:tcPr>
          <w:p w:rsidR="00A0011F" w:rsidRDefault="00A0011F" w:rsidP="009F7134">
            <w:pPr>
              <w:pStyle w:val="SectionTitle"/>
              <w:snapToGrid w:val="0"/>
              <w:rPr>
                <w:rFonts w:ascii="Calibri" w:hAnsi="Calibri" w:cs="Calibri"/>
              </w:rPr>
            </w:pPr>
            <w:r w:rsidRPr="00CF1581">
              <w:rPr>
                <w:rFonts w:ascii="Calibri" w:hAnsi="Calibri" w:cs="Calibri"/>
              </w:rPr>
              <w:t>Objective:-</w:t>
            </w:r>
          </w:p>
          <w:p w:rsidR="00A0011F" w:rsidRPr="00132391" w:rsidRDefault="00A0011F" w:rsidP="009F7134"/>
          <w:p w:rsidR="00A0011F" w:rsidRDefault="00A0011F" w:rsidP="00A0011F">
            <w:pPr>
              <w:numPr>
                <w:ilvl w:val="0"/>
                <w:numId w:val="3"/>
              </w:numPr>
              <w:rPr>
                <w:rFonts w:ascii="Bell MT" w:hAnsi="Bell MT"/>
                <w:sz w:val="28"/>
                <w:szCs w:val="28"/>
              </w:rPr>
            </w:pPr>
            <w:r w:rsidRPr="008E670D">
              <w:rPr>
                <w:rFonts w:ascii="Calibri" w:hAnsi="Calibri" w:cs="Calibri"/>
                <w:sz w:val="24"/>
                <w:szCs w:val="24"/>
              </w:rPr>
              <w:t>To seek the challenging position in the corporate world that utilize my innovative skills, creativity &amp; enabling me to work in a fast phase environment there by leveraging my current knowledge &amp; learning opportunities</w:t>
            </w:r>
            <w:r>
              <w:rPr>
                <w:rFonts w:ascii="Bell MT" w:hAnsi="Bell MT"/>
                <w:sz w:val="28"/>
                <w:szCs w:val="28"/>
              </w:rPr>
              <w:t>.</w:t>
            </w:r>
          </w:p>
          <w:p w:rsidR="00186296" w:rsidRDefault="00186296" w:rsidP="00A0011F">
            <w:pPr>
              <w:numPr>
                <w:ilvl w:val="0"/>
                <w:numId w:val="3"/>
              </w:numPr>
              <w:rPr>
                <w:rFonts w:ascii="Bell MT" w:hAnsi="Bell MT"/>
                <w:sz w:val="28"/>
                <w:szCs w:val="28"/>
              </w:rPr>
            </w:pPr>
            <w:r w:rsidRPr="00CF1581">
              <w:rPr>
                <w:rFonts w:ascii="Calibri" w:hAnsi="Calibri" w:cs="Calibri"/>
                <w:sz w:val="24"/>
                <w:szCs w:val="24"/>
              </w:rPr>
              <w:t>Vibrant &amp; committed individual having significant expertise in managing wide spectrum of human resource management function.</w:t>
            </w:r>
          </w:p>
          <w:p w:rsidR="00A0011F" w:rsidRPr="00CF1581" w:rsidRDefault="00A0011F" w:rsidP="009F7134">
            <w:pPr>
              <w:ind w:left="-18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0011F" w:rsidRPr="00CF1581" w:rsidTr="00A0011F">
        <w:tblPrEx>
          <w:tblCellMar>
            <w:left w:w="0" w:type="dxa"/>
            <w:right w:w="0" w:type="dxa"/>
          </w:tblCellMar>
        </w:tblPrEx>
        <w:trPr>
          <w:trHeight w:val="450"/>
        </w:trPr>
        <w:tc>
          <w:tcPr>
            <w:tcW w:w="1998" w:type="dxa"/>
            <w:shd w:val="clear" w:color="auto" w:fill="auto"/>
          </w:tcPr>
          <w:p w:rsidR="00A0011F" w:rsidRDefault="00A0011F" w:rsidP="009F7134">
            <w:pPr>
              <w:pStyle w:val="SectionTitle"/>
              <w:snapToGrid w:val="0"/>
              <w:rPr>
                <w:rFonts w:ascii="Calibri" w:hAnsi="Calibri" w:cs="Calibri"/>
                <w:bCs/>
              </w:rPr>
            </w:pPr>
            <w:r w:rsidRPr="00CF1581">
              <w:rPr>
                <w:rFonts w:ascii="Calibri" w:hAnsi="Calibri" w:cs="Calibri"/>
                <w:bCs/>
              </w:rPr>
              <w:t>Work Experience</w:t>
            </w:r>
            <w:r>
              <w:rPr>
                <w:rFonts w:ascii="Calibri" w:hAnsi="Calibri" w:cs="Calibri"/>
                <w:bCs/>
              </w:rPr>
              <w:t xml:space="preserve">       </w:t>
            </w:r>
          </w:p>
          <w:p w:rsidR="00A0011F" w:rsidRDefault="00A0011F" w:rsidP="009F7134"/>
          <w:p w:rsidR="00A0011F" w:rsidRPr="00483498" w:rsidRDefault="00A0011F" w:rsidP="009F7134">
            <w:pPr>
              <w:pStyle w:val="Default"/>
              <w:ind w:left="1908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       </w:t>
            </w:r>
          </w:p>
          <w:p w:rsidR="00A0011F" w:rsidRPr="00483498" w:rsidRDefault="00A0011F" w:rsidP="009F7134"/>
          <w:p w:rsidR="00A0011F" w:rsidRPr="00483498" w:rsidRDefault="00A0011F" w:rsidP="009F7134">
            <w:pPr>
              <w:pStyle w:val="Default"/>
              <w:rPr>
                <w:rFonts w:ascii="Calibri" w:hAnsi="Calibri" w:cs="Calibri"/>
                <w:b/>
              </w:rPr>
            </w:pPr>
          </w:p>
          <w:p w:rsidR="00CA43CB" w:rsidRDefault="00CA43CB" w:rsidP="00CA43CB">
            <w:pPr>
              <w:pStyle w:val="SectionTitle"/>
              <w:rPr>
                <w:rFonts w:ascii="Calibri" w:hAnsi="Calibri" w:cs="Calibri"/>
              </w:rPr>
            </w:pPr>
          </w:p>
          <w:p w:rsidR="00CA43CB" w:rsidRDefault="00CA43CB" w:rsidP="00CA43CB">
            <w:pPr>
              <w:pStyle w:val="SectionTitle"/>
              <w:rPr>
                <w:rFonts w:ascii="Calibri" w:hAnsi="Calibri" w:cs="Calibri"/>
              </w:rPr>
            </w:pPr>
          </w:p>
          <w:p w:rsidR="00CA43CB" w:rsidRPr="00CF1581" w:rsidRDefault="00CA43CB" w:rsidP="00CA43CB">
            <w:pPr>
              <w:pStyle w:val="SectionTitle"/>
              <w:rPr>
                <w:rFonts w:ascii="Calibri" w:hAnsi="Calibri" w:cs="Calibri"/>
              </w:rPr>
            </w:pPr>
            <w:r w:rsidRPr="00CF1581">
              <w:rPr>
                <w:rFonts w:ascii="Calibri" w:hAnsi="Calibri" w:cs="Calibri"/>
              </w:rPr>
              <w:t>Job Profile</w:t>
            </w:r>
          </w:p>
          <w:p w:rsidR="00A0011F" w:rsidRPr="00CF1581" w:rsidRDefault="00A0011F" w:rsidP="009F7134">
            <w:pPr>
              <w:pStyle w:val="SectionTitle"/>
              <w:snapToGrid w:val="0"/>
              <w:rPr>
                <w:rFonts w:ascii="Calibri" w:hAnsi="Calibri" w:cs="Calibri"/>
              </w:rPr>
            </w:pPr>
          </w:p>
        </w:tc>
        <w:tc>
          <w:tcPr>
            <w:tcW w:w="7560" w:type="dxa"/>
            <w:shd w:val="clear" w:color="auto" w:fill="auto"/>
          </w:tcPr>
          <w:p w:rsidR="00A0011F" w:rsidRDefault="00A0011F" w:rsidP="009F7134">
            <w:pPr>
              <w:pStyle w:val="Achievement"/>
              <w:numPr>
                <w:ilvl w:val="0"/>
                <w:numId w:val="0"/>
              </w:numPr>
              <w:tabs>
                <w:tab w:val="left" w:pos="810"/>
              </w:tabs>
              <w:snapToGrid w:val="0"/>
              <w:ind w:left="36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:rsidR="00CA43CB" w:rsidRPr="00CF1581" w:rsidRDefault="00CA43CB" w:rsidP="00CA43CB">
            <w:pPr>
              <w:pStyle w:val="Achievement"/>
              <w:numPr>
                <w:ilvl w:val="0"/>
                <w:numId w:val="5"/>
              </w:numPr>
              <w:rPr>
                <w:rFonts w:ascii="Calibri" w:hAnsi="Calibri" w:cs="Calibri"/>
                <w:b/>
                <w:sz w:val="24"/>
                <w:szCs w:val="24"/>
              </w:rPr>
            </w:pPr>
            <w:r w:rsidRPr="00CF1581">
              <w:rPr>
                <w:rFonts w:ascii="Calibri" w:hAnsi="Calibri" w:cs="Calibri"/>
                <w:sz w:val="24"/>
                <w:szCs w:val="24"/>
              </w:rPr>
              <w:t xml:space="preserve">Currently working with Accurate </w:t>
            </w:r>
            <w:r>
              <w:rPr>
                <w:rFonts w:ascii="Calibri" w:hAnsi="Calibri" w:cs="Calibri"/>
                <w:sz w:val="24"/>
                <w:szCs w:val="24"/>
              </w:rPr>
              <w:t>Engineering C</w:t>
            </w:r>
            <w:r w:rsidRPr="00CF1581">
              <w:rPr>
                <w:rFonts w:ascii="Calibri" w:hAnsi="Calibri" w:cs="Calibri"/>
                <w:sz w:val="24"/>
                <w:szCs w:val="24"/>
              </w:rPr>
              <w:t>o</w:t>
            </w:r>
            <w:r>
              <w:rPr>
                <w:rFonts w:ascii="Calibri" w:hAnsi="Calibri" w:cs="Calibri"/>
                <w:sz w:val="24"/>
                <w:szCs w:val="24"/>
              </w:rPr>
              <w:t>. Pvt. Ltd.</w:t>
            </w:r>
            <w:r w:rsidRPr="00CF1581">
              <w:rPr>
                <w:rFonts w:ascii="Calibri" w:hAnsi="Calibri" w:cs="Calibri"/>
                <w:sz w:val="24"/>
                <w:szCs w:val="24"/>
              </w:rPr>
              <w:t xml:space="preserve">, Pune, as 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Commercial cum </w:t>
            </w:r>
            <w:r w:rsidRPr="00CF1581">
              <w:rPr>
                <w:rFonts w:ascii="Calibri" w:hAnsi="Calibri" w:cs="Calibri"/>
                <w:b/>
                <w:sz w:val="24"/>
                <w:szCs w:val="24"/>
              </w:rPr>
              <w:t>HR Executive</w:t>
            </w:r>
            <w:r w:rsidRPr="00CF1581">
              <w:rPr>
                <w:rFonts w:ascii="Calibri" w:hAnsi="Calibri" w:cs="Calibri"/>
                <w:sz w:val="24"/>
                <w:szCs w:val="24"/>
              </w:rPr>
              <w:t xml:space="preserve"> since </w:t>
            </w:r>
            <w:r>
              <w:rPr>
                <w:rFonts w:ascii="Calibri" w:hAnsi="Calibri" w:cs="Calibri"/>
                <w:sz w:val="24"/>
                <w:szCs w:val="24"/>
              </w:rPr>
              <w:t>April 2013</w:t>
            </w:r>
            <w:r w:rsidRPr="00CF1581">
              <w:rPr>
                <w:rFonts w:ascii="Calibri" w:hAnsi="Calibri" w:cs="Calibri"/>
                <w:sz w:val="24"/>
                <w:szCs w:val="24"/>
              </w:rPr>
              <w:t xml:space="preserve"> to till date. </w:t>
            </w:r>
          </w:p>
          <w:p w:rsidR="00CA43CB" w:rsidRPr="00CF1581" w:rsidRDefault="00CA43CB" w:rsidP="00CA43CB">
            <w:pPr>
              <w:pStyle w:val="Achievement"/>
              <w:numPr>
                <w:ilvl w:val="0"/>
                <w:numId w:val="5"/>
              </w:numPr>
              <w:rPr>
                <w:rFonts w:ascii="Calibri" w:hAnsi="Calibri" w:cs="Calibri"/>
                <w:sz w:val="24"/>
                <w:szCs w:val="24"/>
              </w:rPr>
            </w:pPr>
            <w:r w:rsidRPr="00CF1581">
              <w:rPr>
                <w:rFonts w:ascii="Calibri" w:hAnsi="Calibri" w:cs="Calibri"/>
                <w:sz w:val="24"/>
                <w:szCs w:val="24"/>
              </w:rPr>
              <w:t xml:space="preserve"> Company is in design and manufacturing of Gauges &amp; Fixtures having two manufacturing Unit &amp; Third party Inspection services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cell.</w:t>
            </w:r>
            <w:r w:rsidRPr="00CF1581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  <w:p w:rsidR="00CA43CB" w:rsidRPr="00CF1581" w:rsidRDefault="00CA43CB" w:rsidP="00CA43CB">
            <w:pPr>
              <w:pStyle w:val="Achievement"/>
              <w:numPr>
                <w:ilvl w:val="0"/>
                <w:numId w:val="0"/>
              </w:numPr>
              <w:ind w:left="720"/>
              <w:rPr>
                <w:rFonts w:ascii="Calibri" w:hAnsi="Calibri" w:cs="Calibri"/>
                <w:sz w:val="24"/>
                <w:szCs w:val="24"/>
              </w:rPr>
            </w:pPr>
            <w:r w:rsidRPr="00CF1581">
              <w:rPr>
                <w:rFonts w:ascii="Calibri" w:hAnsi="Calibri" w:cs="Calibri"/>
                <w:sz w:val="24"/>
                <w:szCs w:val="24"/>
              </w:rPr>
              <w:t xml:space="preserve">(employees strength </w:t>
            </w:r>
            <w:r w:rsidRPr="00612F69">
              <w:rPr>
                <w:rFonts w:ascii="Calibri" w:hAnsi="Calibri" w:cs="Calibri"/>
                <w:b/>
                <w:sz w:val="24"/>
                <w:szCs w:val="24"/>
              </w:rPr>
              <w:t>90</w:t>
            </w:r>
            <w:r w:rsidRPr="002B6688">
              <w:rPr>
                <w:rFonts w:ascii="Calibri" w:hAnsi="Calibri" w:cs="Calibri"/>
                <w:b/>
                <w:sz w:val="24"/>
                <w:szCs w:val="24"/>
              </w:rPr>
              <w:t>0</w:t>
            </w:r>
            <w:r w:rsidRPr="002B6688">
              <w:rPr>
                <w:rFonts w:ascii="Calibri" w:hAnsi="Calibri" w:cs="Calibri"/>
                <w:b/>
                <w:sz w:val="24"/>
                <w:szCs w:val="24"/>
                <w:vertAlign w:val="subscript"/>
              </w:rPr>
              <w:t>+</w:t>
            </w:r>
            <w:r w:rsidRPr="00CF1581">
              <w:rPr>
                <w:rFonts w:ascii="Calibri" w:hAnsi="Calibri" w:cs="Calibri"/>
                <w:sz w:val="24"/>
                <w:szCs w:val="24"/>
              </w:rPr>
              <w:t xml:space="preserve">) </w:t>
            </w:r>
          </w:p>
          <w:p w:rsidR="00A0011F" w:rsidRDefault="00A0011F" w:rsidP="009F7134">
            <w:pPr>
              <w:pStyle w:val="Achievement"/>
              <w:numPr>
                <w:ilvl w:val="0"/>
                <w:numId w:val="0"/>
              </w:numPr>
              <w:tabs>
                <w:tab w:val="left" w:pos="810"/>
              </w:tabs>
              <w:snapToGrid w:val="0"/>
              <w:ind w:left="36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:rsidR="00AD08DD" w:rsidRPr="00463CF6" w:rsidRDefault="00AD08DD" w:rsidP="00EE44EA">
            <w:pPr>
              <w:pStyle w:val="Achievement"/>
              <w:numPr>
                <w:ilvl w:val="0"/>
                <w:numId w:val="0"/>
              </w:numPr>
              <w:rPr>
                <w:rFonts w:ascii="Calibri" w:hAnsi="Calibri" w:cs="Calibri"/>
                <w:b/>
                <w:sz w:val="24"/>
                <w:szCs w:val="24"/>
                <w:u w:val="single"/>
              </w:rPr>
            </w:pPr>
          </w:p>
          <w:p w:rsidR="00463CF6" w:rsidRPr="00CA43CB" w:rsidRDefault="00463CF6" w:rsidP="00463CF6">
            <w:pPr>
              <w:pStyle w:val="Achievement"/>
              <w:numPr>
                <w:ilvl w:val="0"/>
                <w:numId w:val="0"/>
              </w:numPr>
              <w:ind w:left="360"/>
              <w:rPr>
                <w:rFonts w:ascii="Calibri" w:hAnsi="Calibri" w:cs="Calibri"/>
                <w:b/>
                <w:sz w:val="24"/>
                <w:szCs w:val="24"/>
                <w:u w:val="single"/>
              </w:rPr>
            </w:pPr>
          </w:p>
          <w:p w:rsidR="00CA43CB" w:rsidRPr="00CF1581" w:rsidRDefault="00CA43CB" w:rsidP="00463CF6">
            <w:pPr>
              <w:pStyle w:val="Achievement"/>
              <w:numPr>
                <w:ilvl w:val="0"/>
                <w:numId w:val="0"/>
              </w:numPr>
              <w:rPr>
                <w:rFonts w:ascii="Calibri" w:hAnsi="Calibri" w:cs="Calibri"/>
                <w:b/>
                <w:sz w:val="24"/>
                <w:szCs w:val="24"/>
                <w:u w:val="single"/>
              </w:rPr>
            </w:pPr>
            <w:r w:rsidRPr="00CF1581">
              <w:rPr>
                <w:rFonts w:ascii="Calibri" w:hAnsi="Calibri" w:cs="Calibri"/>
                <w:b/>
                <w:sz w:val="24"/>
                <w:szCs w:val="24"/>
                <w:u w:val="single"/>
              </w:rPr>
              <w:t>Recruitment &amp; Time office :</w:t>
            </w:r>
          </w:p>
          <w:p w:rsidR="00CA43CB" w:rsidRDefault="00CA43CB" w:rsidP="00CA43CB">
            <w:pPr>
              <w:pStyle w:val="Achievement"/>
              <w:numPr>
                <w:ilvl w:val="0"/>
                <w:numId w:val="0"/>
              </w:numPr>
              <w:ind w:left="720"/>
              <w:rPr>
                <w:rFonts w:ascii="Calibri" w:hAnsi="Calibri" w:cs="Calibri"/>
                <w:sz w:val="24"/>
                <w:szCs w:val="24"/>
              </w:rPr>
            </w:pPr>
          </w:p>
          <w:p w:rsidR="00CA43CB" w:rsidRPr="00CA43CB" w:rsidRDefault="00CA43CB" w:rsidP="00463CF6">
            <w:pPr>
              <w:pStyle w:val="Achievement"/>
              <w:numPr>
                <w:ilvl w:val="0"/>
                <w:numId w:val="9"/>
              </w:numPr>
              <w:rPr>
                <w:rFonts w:ascii="Calibri" w:hAnsi="Calibri" w:cs="Calibri"/>
                <w:sz w:val="24"/>
                <w:szCs w:val="24"/>
              </w:rPr>
            </w:pPr>
            <w:r w:rsidRPr="00CA43CB">
              <w:rPr>
                <w:rFonts w:ascii="Calibri" w:hAnsi="Calibri" w:cs="Calibri"/>
                <w:sz w:val="24"/>
                <w:szCs w:val="24"/>
              </w:rPr>
              <w:t>Monitoring recruitment process.</w:t>
            </w:r>
          </w:p>
          <w:p w:rsidR="00CA43CB" w:rsidRDefault="00CA43CB" w:rsidP="00CA43CB">
            <w:pPr>
              <w:pStyle w:val="Achievement"/>
              <w:numPr>
                <w:ilvl w:val="0"/>
                <w:numId w:val="1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Ensure optimum utilization of internal resources for recruitment  </w:t>
            </w:r>
          </w:p>
          <w:p w:rsidR="00CA43CB" w:rsidRDefault="00CA43CB" w:rsidP="00CA43CB">
            <w:pPr>
              <w:pStyle w:val="Achievement"/>
              <w:numPr>
                <w:ilvl w:val="0"/>
                <w:numId w:val="1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Develop and keep control on Manpower supplier agencies</w:t>
            </w:r>
          </w:p>
          <w:p w:rsidR="00CA43CB" w:rsidRPr="00CF1581" w:rsidRDefault="00CA43CB" w:rsidP="00CA43CB">
            <w:pPr>
              <w:pStyle w:val="Achievement"/>
              <w:numPr>
                <w:ilvl w:val="0"/>
                <w:numId w:val="1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Monitoring timely fill</w:t>
            </w:r>
            <w:r w:rsidRPr="00CF1581">
              <w:rPr>
                <w:rFonts w:ascii="Calibri" w:hAnsi="Calibri" w:cs="Calibri"/>
                <w:sz w:val="24"/>
                <w:szCs w:val="24"/>
              </w:rPr>
              <w:t xml:space="preserve"> up skill competency at periodic level.</w:t>
            </w:r>
          </w:p>
          <w:p w:rsidR="00CA43CB" w:rsidRPr="00CF1581" w:rsidRDefault="00CA43CB" w:rsidP="00CA43CB">
            <w:pPr>
              <w:pStyle w:val="Achievement"/>
              <w:numPr>
                <w:ilvl w:val="0"/>
                <w:numId w:val="1"/>
              </w:numPr>
              <w:rPr>
                <w:rFonts w:ascii="Calibri" w:hAnsi="Calibri" w:cs="Calibri"/>
                <w:sz w:val="24"/>
                <w:szCs w:val="24"/>
              </w:rPr>
            </w:pPr>
            <w:r w:rsidRPr="00CF1581">
              <w:rPr>
                <w:rFonts w:ascii="Calibri" w:hAnsi="Calibri" w:cs="Calibri"/>
                <w:sz w:val="24"/>
                <w:szCs w:val="24"/>
              </w:rPr>
              <w:t>Monitoring time office for Head office.</w:t>
            </w:r>
          </w:p>
          <w:p w:rsidR="00CA43CB" w:rsidRPr="00CF1581" w:rsidRDefault="00C252DB" w:rsidP="00CA43CB">
            <w:pPr>
              <w:pStyle w:val="Achievement"/>
              <w:numPr>
                <w:ilvl w:val="0"/>
                <w:numId w:val="1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Highlight</w:t>
            </w:r>
            <w:r w:rsidR="00CA43CB">
              <w:rPr>
                <w:rFonts w:ascii="Calibri" w:hAnsi="Calibri" w:cs="Calibri"/>
                <w:sz w:val="24"/>
                <w:szCs w:val="24"/>
              </w:rPr>
              <w:t xml:space="preserve"> the name of</w:t>
            </w:r>
            <w:r w:rsidR="00CA43CB" w:rsidRPr="00CF1581">
              <w:rPr>
                <w:rFonts w:ascii="Calibri" w:hAnsi="Calibri" w:cs="Calibri"/>
                <w:sz w:val="24"/>
                <w:szCs w:val="24"/>
              </w:rPr>
              <w:t xml:space="preserve"> late </w:t>
            </w:r>
            <w:r w:rsidRPr="00CF1581">
              <w:rPr>
                <w:rFonts w:ascii="Calibri" w:hAnsi="Calibri" w:cs="Calibri"/>
                <w:sz w:val="24"/>
                <w:szCs w:val="24"/>
              </w:rPr>
              <w:t>punching</w:t>
            </w:r>
            <w:r w:rsidR="00CA43CB" w:rsidRPr="00CF1581">
              <w:rPr>
                <w:rFonts w:ascii="Calibri" w:hAnsi="Calibri" w:cs="Calibri"/>
                <w:sz w:val="24"/>
                <w:szCs w:val="24"/>
              </w:rPr>
              <w:t xml:space="preserve"> and </w:t>
            </w:r>
            <w:r w:rsidRPr="00CF1581">
              <w:rPr>
                <w:rFonts w:ascii="Calibri" w:hAnsi="Calibri" w:cs="Calibri"/>
                <w:sz w:val="24"/>
                <w:szCs w:val="24"/>
              </w:rPr>
              <w:t>non-Punching</w:t>
            </w:r>
            <w:r w:rsidR="00CA43CB" w:rsidRPr="00CF1581">
              <w:rPr>
                <w:rFonts w:ascii="Calibri" w:hAnsi="Calibri" w:cs="Calibri"/>
                <w:sz w:val="24"/>
                <w:szCs w:val="24"/>
              </w:rPr>
              <w:t xml:space="preserve"> of employees.</w:t>
            </w:r>
          </w:p>
          <w:p w:rsidR="00463CF6" w:rsidRDefault="00463CF6" w:rsidP="00CA43CB">
            <w:pPr>
              <w:pStyle w:val="Achievement"/>
              <w:numPr>
                <w:ilvl w:val="0"/>
                <w:numId w:val="1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Joining of new employees.</w:t>
            </w:r>
          </w:p>
          <w:p w:rsidR="00463CF6" w:rsidRDefault="00463CF6" w:rsidP="00CA43CB">
            <w:pPr>
              <w:pStyle w:val="Achievement"/>
              <w:numPr>
                <w:ilvl w:val="0"/>
                <w:numId w:val="1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Giving induction training &amp; information about company, salary structure to new joined employees.</w:t>
            </w:r>
          </w:p>
          <w:p w:rsidR="00C252DB" w:rsidRDefault="00C252DB" w:rsidP="00CA43CB">
            <w:pPr>
              <w:pStyle w:val="Achievement"/>
              <w:numPr>
                <w:ilvl w:val="0"/>
                <w:numId w:val="1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Sending monthly attendance analysis to management.</w:t>
            </w:r>
          </w:p>
          <w:p w:rsidR="00CA43CB" w:rsidRPr="00C252DB" w:rsidRDefault="00CA43CB" w:rsidP="00C252DB">
            <w:pPr>
              <w:pStyle w:val="Achievement"/>
              <w:numPr>
                <w:ilvl w:val="0"/>
                <w:numId w:val="1"/>
              </w:numPr>
              <w:rPr>
                <w:rFonts w:ascii="Calibri" w:hAnsi="Calibri" w:cs="Calibri"/>
                <w:sz w:val="24"/>
                <w:szCs w:val="24"/>
              </w:rPr>
            </w:pPr>
            <w:r w:rsidRPr="00C252DB">
              <w:rPr>
                <w:rFonts w:ascii="Calibri" w:hAnsi="Calibri" w:cs="Calibri"/>
                <w:sz w:val="24"/>
                <w:szCs w:val="24"/>
              </w:rPr>
              <w:t xml:space="preserve">Monitoring Project based employment. </w:t>
            </w:r>
          </w:p>
          <w:p w:rsidR="00CA43CB" w:rsidRDefault="00CA43CB" w:rsidP="00CA43CB">
            <w:pPr>
              <w:pStyle w:val="Achievement"/>
              <w:numPr>
                <w:ilvl w:val="0"/>
                <w:numId w:val="1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Monitoring un-</w:t>
            </w:r>
            <w:r w:rsidR="00C252DB">
              <w:rPr>
                <w:rFonts w:ascii="Calibri" w:hAnsi="Calibri" w:cs="Calibri"/>
                <w:sz w:val="24"/>
                <w:szCs w:val="24"/>
              </w:rPr>
              <w:t>authorized absenteeism of p</w:t>
            </w:r>
            <w:r>
              <w:rPr>
                <w:rFonts w:ascii="Calibri" w:hAnsi="Calibri" w:cs="Calibri"/>
                <w:sz w:val="24"/>
                <w:szCs w:val="24"/>
              </w:rPr>
              <w:t>roject based employment.</w:t>
            </w:r>
          </w:p>
          <w:p w:rsidR="00CA43CB" w:rsidRDefault="00CA43CB" w:rsidP="00CA43CB">
            <w:pPr>
              <w:pStyle w:val="Achievement"/>
              <w:numPr>
                <w:ilvl w:val="0"/>
                <w:numId w:val="1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Taking necessary action on </w:t>
            </w:r>
            <w:r w:rsidR="00AD08DD">
              <w:rPr>
                <w:rFonts w:ascii="Calibri" w:hAnsi="Calibri" w:cs="Calibri"/>
                <w:sz w:val="24"/>
                <w:szCs w:val="24"/>
              </w:rPr>
              <w:t>un-</w:t>
            </w:r>
            <w:r w:rsidR="00C252DB">
              <w:rPr>
                <w:rFonts w:ascii="Calibri" w:hAnsi="Calibri" w:cs="Calibri"/>
                <w:sz w:val="24"/>
                <w:szCs w:val="24"/>
              </w:rPr>
              <w:t>authorized</w:t>
            </w:r>
            <w:r w:rsidR="00AD08DD">
              <w:rPr>
                <w:rFonts w:ascii="Calibri" w:hAnsi="Calibri" w:cs="Calibri"/>
                <w:sz w:val="24"/>
                <w:szCs w:val="24"/>
              </w:rPr>
              <w:t xml:space="preserve"> absenteeism, </w:t>
            </w:r>
            <w:r w:rsidR="00C252DB">
              <w:rPr>
                <w:rFonts w:ascii="Calibri" w:hAnsi="Calibri" w:cs="Calibri"/>
                <w:sz w:val="24"/>
                <w:szCs w:val="24"/>
              </w:rPr>
              <w:t>misbehavior</w:t>
            </w:r>
            <w:r>
              <w:rPr>
                <w:rFonts w:ascii="Calibri" w:hAnsi="Calibri" w:cs="Calibri"/>
                <w:sz w:val="24"/>
                <w:szCs w:val="24"/>
              </w:rPr>
              <w:t>.</w:t>
            </w:r>
          </w:p>
          <w:p w:rsidR="00463CF6" w:rsidRDefault="00463CF6" w:rsidP="00463CF6">
            <w:pPr>
              <w:pStyle w:val="Achievement"/>
              <w:numPr>
                <w:ilvl w:val="0"/>
                <w:numId w:val="0"/>
              </w:numPr>
              <w:rPr>
                <w:rFonts w:ascii="Calibri" w:hAnsi="Calibri" w:cs="Calibri"/>
                <w:sz w:val="24"/>
                <w:szCs w:val="24"/>
              </w:rPr>
            </w:pPr>
          </w:p>
          <w:p w:rsidR="00463CF6" w:rsidRDefault="00463CF6" w:rsidP="00463CF6">
            <w:pPr>
              <w:pStyle w:val="Achievement"/>
              <w:numPr>
                <w:ilvl w:val="0"/>
                <w:numId w:val="0"/>
              </w:numPr>
              <w:rPr>
                <w:rFonts w:ascii="Calibri" w:hAnsi="Calibri" w:cs="Calibri"/>
                <w:sz w:val="24"/>
                <w:szCs w:val="24"/>
              </w:rPr>
            </w:pPr>
          </w:p>
          <w:p w:rsidR="00463CF6" w:rsidRDefault="00463CF6" w:rsidP="00463CF6">
            <w:pPr>
              <w:pStyle w:val="Achievement"/>
              <w:numPr>
                <w:ilvl w:val="0"/>
                <w:numId w:val="0"/>
              </w:numPr>
              <w:rPr>
                <w:rFonts w:ascii="Calibri" w:hAnsi="Calibri" w:cs="Calibri"/>
                <w:sz w:val="24"/>
                <w:szCs w:val="24"/>
              </w:rPr>
            </w:pPr>
          </w:p>
          <w:p w:rsidR="00463CF6" w:rsidRPr="00CF1581" w:rsidRDefault="00463CF6" w:rsidP="00463CF6">
            <w:pPr>
              <w:pStyle w:val="Achievement"/>
              <w:numPr>
                <w:ilvl w:val="0"/>
                <w:numId w:val="0"/>
              </w:numPr>
              <w:rPr>
                <w:rFonts w:ascii="Calibri" w:hAnsi="Calibri" w:cs="Calibri"/>
                <w:b/>
                <w:sz w:val="24"/>
                <w:szCs w:val="24"/>
                <w:u w:val="single"/>
              </w:rPr>
            </w:pPr>
            <w:r w:rsidRPr="00CF1581">
              <w:rPr>
                <w:rFonts w:ascii="Calibri" w:hAnsi="Calibri" w:cs="Calibri"/>
                <w:b/>
                <w:sz w:val="24"/>
                <w:szCs w:val="24"/>
                <w:u w:val="single"/>
              </w:rPr>
              <w:t>ISO Documentation:</w:t>
            </w:r>
          </w:p>
          <w:p w:rsidR="00463CF6" w:rsidRPr="00CF1581" w:rsidRDefault="00065C1E" w:rsidP="00463CF6">
            <w:pPr>
              <w:pStyle w:val="Achievement"/>
              <w:numPr>
                <w:ilvl w:val="0"/>
                <w:numId w:val="1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lastRenderedPageBreak/>
              <w:t>P</w:t>
            </w:r>
            <w:r w:rsidR="00463CF6" w:rsidRPr="00CF1581">
              <w:rPr>
                <w:rFonts w:ascii="Calibri" w:hAnsi="Calibri" w:cs="Calibri"/>
                <w:sz w:val="24"/>
                <w:szCs w:val="24"/>
              </w:rPr>
              <w:t>rocess owner of HR</w:t>
            </w:r>
            <w:r w:rsidR="00463CF6">
              <w:rPr>
                <w:rFonts w:ascii="Calibri" w:hAnsi="Calibri" w:cs="Calibri"/>
                <w:sz w:val="24"/>
                <w:szCs w:val="24"/>
              </w:rPr>
              <w:t>D</w:t>
            </w:r>
            <w:r w:rsidR="00463CF6" w:rsidRPr="00CF1581">
              <w:rPr>
                <w:rFonts w:ascii="Calibri" w:hAnsi="Calibri" w:cs="Calibri"/>
                <w:sz w:val="24"/>
                <w:szCs w:val="24"/>
              </w:rPr>
              <w:t xml:space="preserve"> for ISO (9001:2008)</w:t>
            </w:r>
          </w:p>
          <w:p w:rsidR="00463CF6" w:rsidRPr="00CF1581" w:rsidRDefault="00463CF6" w:rsidP="00463CF6">
            <w:pPr>
              <w:pStyle w:val="Achievement"/>
              <w:numPr>
                <w:ilvl w:val="0"/>
                <w:numId w:val="1"/>
              </w:numPr>
              <w:rPr>
                <w:rFonts w:ascii="Calibri" w:hAnsi="Calibri" w:cs="Calibri"/>
                <w:sz w:val="24"/>
                <w:szCs w:val="24"/>
              </w:rPr>
            </w:pPr>
            <w:r w:rsidRPr="00CF1581">
              <w:rPr>
                <w:rFonts w:ascii="Calibri" w:hAnsi="Calibri" w:cs="Calibri"/>
                <w:sz w:val="24"/>
                <w:szCs w:val="24"/>
              </w:rPr>
              <w:t>Handling ISO documentation.</w:t>
            </w:r>
          </w:p>
          <w:p w:rsidR="00463CF6" w:rsidRPr="00CF1581" w:rsidRDefault="00463CF6" w:rsidP="00463CF6">
            <w:pPr>
              <w:pStyle w:val="Achievement"/>
              <w:numPr>
                <w:ilvl w:val="0"/>
                <w:numId w:val="1"/>
              </w:numPr>
              <w:rPr>
                <w:rFonts w:ascii="Calibri" w:hAnsi="Calibri" w:cs="Calibri"/>
                <w:sz w:val="24"/>
                <w:szCs w:val="24"/>
              </w:rPr>
            </w:pPr>
            <w:r w:rsidRPr="00CF1581">
              <w:rPr>
                <w:rFonts w:ascii="Calibri" w:hAnsi="Calibri" w:cs="Calibri"/>
                <w:sz w:val="24"/>
                <w:szCs w:val="24"/>
              </w:rPr>
              <w:t xml:space="preserve">Handled audits. ( </w:t>
            </w:r>
            <w:r w:rsidR="00065C1E">
              <w:rPr>
                <w:rFonts w:ascii="Calibri" w:hAnsi="Calibri" w:cs="Calibri"/>
                <w:sz w:val="24"/>
                <w:szCs w:val="24"/>
              </w:rPr>
              <w:t>2</w:t>
            </w:r>
            <w:bookmarkStart w:id="0" w:name="_GoBack"/>
            <w:bookmarkEnd w:id="0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CF1581">
              <w:rPr>
                <w:rFonts w:ascii="Calibri" w:hAnsi="Calibri" w:cs="Calibri"/>
                <w:sz w:val="24"/>
                <w:szCs w:val="24"/>
              </w:rPr>
              <w:t xml:space="preserve">Internal &amp; 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1 </w:t>
            </w:r>
            <w:r w:rsidRPr="00CF1581">
              <w:rPr>
                <w:rFonts w:ascii="Calibri" w:hAnsi="Calibri" w:cs="Calibri"/>
                <w:sz w:val="24"/>
                <w:szCs w:val="24"/>
              </w:rPr>
              <w:t>External )</w:t>
            </w:r>
          </w:p>
          <w:p w:rsidR="00463CF6" w:rsidRPr="00CF1581" w:rsidRDefault="00463CF6" w:rsidP="00463CF6">
            <w:pPr>
              <w:pStyle w:val="Achievement"/>
              <w:numPr>
                <w:ilvl w:val="0"/>
                <w:numId w:val="1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Representing HRD function in</w:t>
            </w:r>
            <w:r w:rsidRPr="00CF1581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ISO </w:t>
            </w:r>
            <w:r w:rsidRPr="00CF1581">
              <w:rPr>
                <w:rFonts w:ascii="Calibri" w:hAnsi="Calibri" w:cs="Calibri"/>
                <w:sz w:val="24"/>
                <w:szCs w:val="24"/>
              </w:rPr>
              <w:t>Management review meeting.</w:t>
            </w:r>
          </w:p>
          <w:p w:rsidR="00463CF6" w:rsidRPr="00CF1581" w:rsidRDefault="00463CF6" w:rsidP="00463CF6">
            <w:pPr>
              <w:pStyle w:val="Achievement"/>
              <w:numPr>
                <w:ilvl w:val="0"/>
                <w:numId w:val="0"/>
              </w:numPr>
              <w:rPr>
                <w:rFonts w:ascii="Calibri" w:hAnsi="Calibri" w:cs="Calibri"/>
                <w:sz w:val="24"/>
                <w:szCs w:val="24"/>
              </w:rPr>
            </w:pPr>
          </w:p>
          <w:p w:rsidR="00463CF6" w:rsidRPr="00CF1581" w:rsidRDefault="00CA43CB" w:rsidP="00463CF6">
            <w:pPr>
              <w:pStyle w:val="Achievement"/>
              <w:numPr>
                <w:ilvl w:val="0"/>
                <w:numId w:val="0"/>
              </w:numPr>
              <w:rPr>
                <w:rFonts w:ascii="Calibri" w:hAnsi="Calibri" w:cs="Calibri"/>
                <w:b/>
                <w:sz w:val="24"/>
                <w:szCs w:val="24"/>
                <w:u w:val="single"/>
              </w:rPr>
            </w:pPr>
            <w:r w:rsidRPr="00CA43CB">
              <w:rPr>
                <w:rFonts w:ascii="Calibri" w:hAnsi="Calibri" w:cs="Calibri"/>
                <w:sz w:val="24"/>
                <w:szCs w:val="24"/>
              </w:rPr>
              <w:t xml:space="preserve">      </w:t>
            </w:r>
            <w:r w:rsidR="00463CF6" w:rsidRPr="00CF1581">
              <w:rPr>
                <w:rFonts w:ascii="Calibri" w:hAnsi="Calibri" w:cs="Calibri"/>
                <w:b/>
                <w:sz w:val="24"/>
                <w:szCs w:val="24"/>
                <w:u w:val="single"/>
              </w:rPr>
              <w:t>Payroll &amp; Statutory ( ESI, PF):</w:t>
            </w:r>
          </w:p>
          <w:p w:rsidR="00463CF6" w:rsidRPr="00CF1581" w:rsidRDefault="00463CF6" w:rsidP="00463CF6">
            <w:pPr>
              <w:pStyle w:val="Achievement"/>
              <w:numPr>
                <w:ilvl w:val="0"/>
                <w:numId w:val="1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Assisting</w:t>
            </w:r>
            <w:r w:rsidRPr="00CF1581">
              <w:rPr>
                <w:rFonts w:ascii="Calibri" w:hAnsi="Calibri" w:cs="Calibri"/>
                <w:sz w:val="24"/>
                <w:szCs w:val="24"/>
              </w:rPr>
              <w:t xml:space="preserve"> in salary processing. </w:t>
            </w:r>
          </w:p>
          <w:p w:rsidR="00463CF6" w:rsidRPr="00CF1581" w:rsidRDefault="00463CF6" w:rsidP="00463CF6">
            <w:pPr>
              <w:pStyle w:val="Achievement"/>
              <w:numPr>
                <w:ilvl w:val="0"/>
                <w:numId w:val="1"/>
              </w:numPr>
              <w:rPr>
                <w:rFonts w:ascii="Calibri" w:hAnsi="Calibri" w:cs="Calibri"/>
                <w:sz w:val="24"/>
                <w:szCs w:val="24"/>
              </w:rPr>
            </w:pPr>
            <w:r w:rsidRPr="00CF1581">
              <w:rPr>
                <w:rFonts w:ascii="Calibri" w:hAnsi="Calibri" w:cs="Calibri"/>
                <w:sz w:val="24"/>
                <w:szCs w:val="24"/>
              </w:rPr>
              <w:t xml:space="preserve">Preparing Attendance for salary processing </w:t>
            </w:r>
          </w:p>
          <w:p w:rsidR="00463CF6" w:rsidRPr="00CF1581" w:rsidRDefault="00463CF6" w:rsidP="00463CF6">
            <w:pPr>
              <w:pStyle w:val="Achievement"/>
              <w:numPr>
                <w:ilvl w:val="0"/>
                <w:numId w:val="1"/>
              </w:numPr>
              <w:rPr>
                <w:rFonts w:ascii="Calibri" w:hAnsi="Calibri" w:cs="Calibri"/>
                <w:sz w:val="24"/>
                <w:szCs w:val="24"/>
              </w:rPr>
            </w:pPr>
            <w:r w:rsidRPr="00CF1581">
              <w:rPr>
                <w:rFonts w:ascii="Calibri" w:hAnsi="Calibri" w:cs="Calibri"/>
                <w:sz w:val="24"/>
                <w:szCs w:val="24"/>
              </w:rPr>
              <w:t>Handling online registration for ESI</w:t>
            </w:r>
            <w:r>
              <w:rPr>
                <w:rFonts w:ascii="Calibri" w:hAnsi="Calibri" w:cs="Calibri"/>
                <w:sz w:val="24"/>
                <w:szCs w:val="24"/>
              </w:rPr>
              <w:t>C</w:t>
            </w:r>
            <w:r w:rsidRPr="00CF1581">
              <w:rPr>
                <w:rFonts w:ascii="Calibri" w:hAnsi="Calibri" w:cs="Calibri"/>
                <w:sz w:val="24"/>
                <w:szCs w:val="24"/>
              </w:rPr>
              <w:t>.</w:t>
            </w:r>
          </w:p>
          <w:p w:rsidR="00463CF6" w:rsidRDefault="00463CF6" w:rsidP="00463CF6">
            <w:pPr>
              <w:pStyle w:val="Achievement"/>
              <w:numPr>
                <w:ilvl w:val="0"/>
                <w:numId w:val="0"/>
              </w:numPr>
              <w:rPr>
                <w:rFonts w:ascii="Calibri" w:hAnsi="Calibri" w:cs="Calibri"/>
                <w:b/>
                <w:sz w:val="24"/>
                <w:szCs w:val="24"/>
                <w:u w:val="single"/>
              </w:rPr>
            </w:pPr>
          </w:p>
          <w:p w:rsidR="00463CF6" w:rsidRPr="00463CF6" w:rsidRDefault="00463CF6" w:rsidP="00463CF6">
            <w:pPr>
              <w:pStyle w:val="Achievement"/>
              <w:numPr>
                <w:ilvl w:val="0"/>
                <w:numId w:val="0"/>
              </w:numPr>
              <w:rPr>
                <w:rFonts w:ascii="Calibri" w:hAnsi="Calibri" w:cs="Calibri"/>
                <w:b/>
                <w:sz w:val="24"/>
                <w:szCs w:val="24"/>
                <w:u w:val="single"/>
              </w:rPr>
            </w:pPr>
            <w:r w:rsidRPr="00463CF6">
              <w:rPr>
                <w:rFonts w:ascii="Calibri" w:hAnsi="Calibri" w:cs="Calibri"/>
                <w:b/>
                <w:sz w:val="24"/>
                <w:szCs w:val="24"/>
              </w:rPr>
              <w:t xml:space="preserve">      </w:t>
            </w:r>
            <w:r w:rsidRPr="00463CF6">
              <w:rPr>
                <w:rFonts w:ascii="Calibri" w:hAnsi="Calibri" w:cs="Calibri"/>
                <w:b/>
                <w:sz w:val="24"/>
                <w:szCs w:val="24"/>
                <w:u w:val="single"/>
              </w:rPr>
              <w:t>Training &amp; Development:</w:t>
            </w:r>
          </w:p>
          <w:p w:rsidR="00463CF6" w:rsidRPr="00CF1581" w:rsidRDefault="00463CF6" w:rsidP="00463CF6">
            <w:pPr>
              <w:pStyle w:val="Achievement"/>
              <w:numPr>
                <w:ilvl w:val="0"/>
                <w:numId w:val="1"/>
              </w:numPr>
              <w:rPr>
                <w:rFonts w:ascii="Calibri" w:hAnsi="Calibri" w:cs="Calibri"/>
                <w:b/>
                <w:sz w:val="24"/>
                <w:szCs w:val="24"/>
                <w:u w:val="single"/>
              </w:rPr>
            </w:pPr>
            <w:r w:rsidRPr="00CF1581">
              <w:rPr>
                <w:rFonts w:ascii="Calibri" w:hAnsi="Calibri" w:cs="Calibri"/>
                <w:sz w:val="24"/>
                <w:szCs w:val="24"/>
              </w:rPr>
              <w:t>Responsible for Training &amp; development of Employee</w:t>
            </w:r>
            <w:r>
              <w:rPr>
                <w:rFonts w:ascii="Calibri" w:hAnsi="Calibri" w:cs="Calibri"/>
                <w:sz w:val="24"/>
                <w:szCs w:val="24"/>
              </w:rPr>
              <w:t>s</w:t>
            </w:r>
            <w:r w:rsidRPr="00CF1581">
              <w:rPr>
                <w:rFonts w:ascii="Calibri" w:hAnsi="Calibri" w:cs="Calibri"/>
                <w:sz w:val="24"/>
                <w:szCs w:val="24"/>
              </w:rPr>
              <w:t xml:space="preserve">. </w:t>
            </w:r>
          </w:p>
          <w:p w:rsidR="00463CF6" w:rsidRPr="00CF1581" w:rsidRDefault="00463CF6" w:rsidP="00463CF6">
            <w:pPr>
              <w:pStyle w:val="Achievement"/>
              <w:numPr>
                <w:ilvl w:val="0"/>
                <w:numId w:val="1"/>
              </w:numPr>
              <w:rPr>
                <w:rFonts w:ascii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Summarize </w:t>
            </w:r>
            <w:r w:rsidRPr="00CF1581">
              <w:rPr>
                <w:rFonts w:ascii="Calibri" w:hAnsi="Calibri" w:cs="Calibri"/>
                <w:sz w:val="24"/>
                <w:szCs w:val="24"/>
              </w:rPr>
              <w:t xml:space="preserve">training </w:t>
            </w:r>
            <w:r>
              <w:rPr>
                <w:rFonts w:ascii="Calibri" w:hAnsi="Calibri" w:cs="Calibri"/>
                <w:sz w:val="24"/>
                <w:szCs w:val="24"/>
              </w:rPr>
              <w:t>needs from Annual appraisal &amp; prepare training calendar</w:t>
            </w:r>
            <w:r w:rsidRPr="00CF1581">
              <w:rPr>
                <w:rFonts w:ascii="Calibri" w:hAnsi="Calibri" w:cs="Calibri"/>
                <w:sz w:val="24"/>
                <w:szCs w:val="24"/>
              </w:rPr>
              <w:t>.</w:t>
            </w:r>
          </w:p>
          <w:p w:rsidR="00463CF6" w:rsidRDefault="00463CF6" w:rsidP="00463CF6">
            <w:pPr>
              <w:pStyle w:val="Achievement"/>
              <w:numPr>
                <w:ilvl w:val="0"/>
                <w:numId w:val="0"/>
              </w:numPr>
              <w:ind w:left="-18"/>
              <w:rPr>
                <w:rFonts w:ascii="Calibri" w:hAnsi="Calibri" w:cs="Calibri"/>
                <w:b/>
                <w:sz w:val="24"/>
                <w:szCs w:val="24"/>
                <w:u w:val="single"/>
              </w:rPr>
            </w:pPr>
          </w:p>
          <w:p w:rsidR="00463CF6" w:rsidRPr="00463CF6" w:rsidRDefault="00463CF6" w:rsidP="00463CF6">
            <w:pPr>
              <w:pStyle w:val="Achievement"/>
              <w:numPr>
                <w:ilvl w:val="0"/>
                <w:numId w:val="0"/>
              </w:numPr>
              <w:ind w:left="162" w:hanging="180"/>
              <w:rPr>
                <w:rFonts w:ascii="Calibri" w:hAnsi="Calibri" w:cs="Calibri"/>
                <w:b/>
                <w:sz w:val="24"/>
                <w:szCs w:val="24"/>
                <w:u w:val="single"/>
              </w:rPr>
            </w:pPr>
            <w:r w:rsidRPr="00463CF6">
              <w:rPr>
                <w:rFonts w:ascii="Calibri" w:hAnsi="Calibri" w:cs="Calibri"/>
                <w:b/>
                <w:sz w:val="24"/>
                <w:szCs w:val="24"/>
              </w:rPr>
              <w:t xml:space="preserve">      </w:t>
            </w:r>
            <w:r w:rsidRPr="00463CF6">
              <w:rPr>
                <w:rFonts w:ascii="Calibri" w:hAnsi="Calibri" w:cs="Calibri"/>
                <w:b/>
                <w:sz w:val="24"/>
                <w:szCs w:val="24"/>
                <w:u w:val="single"/>
              </w:rPr>
              <w:t>Disciplinary Action &amp; Legal Work:</w:t>
            </w:r>
          </w:p>
          <w:p w:rsidR="00463CF6" w:rsidRPr="00CF1581" w:rsidRDefault="00463CF6" w:rsidP="00463CF6">
            <w:pPr>
              <w:pStyle w:val="Achievement"/>
              <w:numPr>
                <w:ilvl w:val="0"/>
                <w:numId w:val="1"/>
              </w:numPr>
              <w:rPr>
                <w:rFonts w:ascii="Calibri" w:hAnsi="Calibri" w:cs="Calibri"/>
                <w:sz w:val="24"/>
                <w:szCs w:val="24"/>
              </w:rPr>
            </w:pPr>
            <w:r w:rsidRPr="00CF1581">
              <w:rPr>
                <w:rFonts w:ascii="Calibri" w:hAnsi="Calibri" w:cs="Calibri"/>
                <w:sz w:val="24"/>
                <w:szCs w:val="24"/>
              </w:rPr>
              <w:t>Issuing Legal notices for unauthorized absenteeism, misconduct misbehavior, loss of property, not following rules and regulation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of the company.</w:t>
            </w:r>
          </w:p>
          <w:p w:rsidR="00A0011F" w:rsidRPr="00CA43CB" w:rsidRDefault="00CA43CB" w:rsidP="00CA43CB">
            <w:pPr>
              <w:pStyle w:val="Achievement"/>
              <w:numPr>
                <w:ilvl w:val="0"/>
                <w:numId w:val="0"/>
              </w:numPr>
              <w:tabs>
                <w:tab w:val="left" w:pos="810"/>
              </w:tabs>
              <w:snapToGrid w:val="0"/>
              <w:rPr>
                <w:rFonts w:ascii="Calibri" w:hAnsi="Calibri" w:cs="Calibri"/>
                <w:b/>
                <w:sz w:val="24"/>
                <w:szCs w:val="24"/>
              </w:rPr>
            </w:pPr>
            <w:r w:rsidRPr="00CA43CB">
              <w:rPr>
                <w:rFonts w:ascii="Calibri" w:hAnsi="Calibri" w:cs="Calibri"/>
                <w:sz w:val="24"/>
                <w:szCs w:val="24"/>
              </w:rPr>
              <w:t xml:space="preserve">                                                                                                                   </w:t>
            </w:r>
          </w:p>
        </w:tc>
        <w:tc>
          <w:tcPr>
            <w:tcW w:w="1152" w:type="dxa"/>
            <w:shd w:val="clear" w:color="auto" w:fill="auto"/>
          </w:tcPr>
          <w:p w:rsidR="00A0011F" w:rsidRPr="00CF1581" w:rsidRDefault="00A0011F" w:rsidP="009F7134">
            <w:pPr>
              <w:snapToGrid w:val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0011F" w:rsidRPr="00CF1581" w:rsidTr="00A0011F">
        <w:tblPrEx>
          <w:tblCellMar>
            <w:left w:w="0" w:type="dxa"/>
            <w:right w:w="0" w:type="dxa"/>
          </w:tblCellMar>
        </w:tblPrEx>
        <w:trPr>
          <w:trHeight w:val="313"/>
        </w:trPr>
        <w:tc>
          <w:tcPr>
            <w:tcW w:w="1998" w:type="dxa"/>
            <w:shd w:val="clear" w:color="auto" w:fill="auto"/>
          </w:tcPr>
          <w:p w:rsidR="00A0011F" w:rsidRPr="00C252DB" w:rsidRDefault="00C252DB" w:rsidP="00C252DB">
            <w:pPr>
              <w:snapToGrid w:val="0"/>
              <w:rPr>
                <w:rFonts w:ascii="Calibri" w:hAnsi="Calibri" w:cs="Calibri"/>
                <w:b/>
                <w:color w:val="404040"/>
                <w:sz w:val="24"/>
                <w:szCs w:val="24"/>
              </w:rPr>
            </w:pPr>
            <w:r w:rsidRPr="00C252DB">
              <w:rPr>
                <w:rFonts w:ascii="Calibri" w:hAnsi="Calibri" w:cs="Calibri"/>
                <w:b/>
                <w:bCs/>
                <w:color w:val="262626" w:themeColor="text1" w:themeTint="D9"/>
                <w:sz w:val="24"/>
                <w:szCs w:val="24"/>
              </w:rPr>
              <w:lastRenderedPageBreak/>
              <w:t>Educational Qualification</w:t>
            </w:r>
            <w:r w:rsidR="00A0011F" w:rsidRPr="00C252DB">
              <w:rPr>
                <w:rFonts w:ascii="Calibri" w:hAnsi="Calibri" w:cs="Calibri"/>
                <w:b/>
                <w:color w:val="262626" w:themeColor="text1" w:themeTint="D9"/>
                <w:sz w:val="24"/>
                <w:szCs w:val="24"/>
              </w:rPr>
              <w:t xml:space="preserve">                                    </w:t>
            </w:r>
          </w:p>
        </w:tc>
        <w:tc>
          <w:tcPr>
            <w:tcW w:w="7560" w:type="dxa"/>
            <w:shd w:val="clear" w:color="auto" w:fill="auto"/>
          </w:tcPr>
          <w:p w:rsidR="00A0011F" w:rsidRPr="00CF1581" w:rsidRDefault="00A0011F" w:rsidP="00A0011F">
            <w:pPr>
              <w:pStyle w:val="Achievement"/>
              <w:numPr>
                <w:ilvl w:val="0"/>
                <w:numId w:val="1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B.Sc. (Microbiology</w:t>
            </w:r>
            <w:r w:rsidRPr="00CF1581">
              <w:rPr>
                <w:rFonts w:ascii="Calibri" w:hAnsi="Calibri" w:cs="Calibri"/>
                <w:b/>
                <w:sz w:val="24"/>
                <w:szCs w:val="24"/>
              </w:rPr>
              <w:t xml:space="preserve">) </w:t>
            </w:r>
            <w:r w:rsidRPr="00CF1581">
              <w:rPr>
                <w:rFonts w:ascii="Calibri" w:hAnsi="Calibri" w:cs="Calibri"/>
                <w:sz w:val="24"/>
                <w:szCs w:val="24"/>
              </w:rPr>
              <w:t xml:space="preserve">from </w:t>
            </w:r>
            <w:r>
              <w:rPr>
                <w:rFonts w:ascii="Calibri" w:hAnsi="Calibri" w:cs="Calibri"/>
                <w:sz w:val="24"/>
                <w:szCs w:val="24"/>
              </w:rPr>
              <w:t>A.M. College, Hadapsar with 1</w:t>
            </w:r>
            <w:r w:rsidRPr="00651B78">
              <w:rPr>
                <w:rFonts w:ascii="Calibri" w:hAnsi="Calibri" w:cs="Calibri"/>
                <w:sz w:val="24"/>
                <w:szCs w:val="24"/>
                <w:vertAlign w:val="superscript"/>
              </w:rPr>
              <w:t>st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class.</w:t>
            </w:r>
          </w:p>
          <w:p w:rsidR="00A0011F" w:rsidRPr="00CF1581" w:rsidRDefault="00A0011F" w:rsidP="00A0011F">
            <w:pPr>
              <w:pStyle w:val="Achievement"/>
              <w:numPr>
                <w:ilvl w:val="0"/>
                <w:numId w:val="1"/>
              </w:numPr>
              <w:rPr>
                <w:rStyle w:val="Emphasis"/>
                <w:rFonts w:ascii="Calibri" w:hAnsi="Calibri" w:cs="Calibri"/>
                <w:sz w:val="24"/>
                <w:szCs w:val="24"/>
              </w:rPr>
            </w:pPr>
            <w:r w:rsidRPr="00CF1581">
              <w:rPr>
                <w:rStyle w:val="Emphasis"/>
                <w:rFonts w:ascii="Calibri" w:hAnsi="Calibri" w:cs="Calibri"/>
                <w:b/>
                <w:i w:val="0"/>
                <w:sz w:val="24"/>
                <w:szCs w:val="24"/>
              </w:rPr>
              <w:t xml:space="preserve">H.S.C. </w:t>
            </w:r>
            <w:r w:rsidRPr="00CF1581">
              <w:rPr>
                <w:rStyle w:val="Emphasis"/>
                <w:rFonts w:ascii="Calibri" w:hAnsi="Calibri" w:cs="Calibri"/>
                <w:i w:val="0"/>
                <w:sz w:val="24"/>
                <w:szCs w:val="24"/>
              </w:rPr>
              <w:t xml:space="preserve">from </w:t>
            </w:r>
            <w:r>
              <w:rPr>
                <w:rStyle w:val="Emphasis"/>
                <w:rFonts w:ascii="Calibri" w:hAnsi="Calibri" w:cs="Calibri"/>
                <w:i w:val="0"/>
                <w:sz w:val="24"/>
                <w:szCs w:val="24"/>
              </w:rPr>
              <w:t>R</w:t>
            </w:r>
            <w:r w:rsidRPr="00CF1581">
              <w:rPr>
                <w:rStyle w:val="Emphasis"/>
                <w:rFonts w:ascii="Calibri" w:hAnsi="Calibri" w:cs="Calibri"/>
                <w:i w:val="0"/>
                <w:sz w:val="24"/>
                <w:szCs w:val="24"/>
              </w:rPr>
              <w:t>.</w:t>
            </w:r>
            <w:r>
              <w:rPr>
                <w:rStyle w:val="Emphasis"/>
                <w:rFonts w:ascii="Calibri" w:hAnsi="Calibri" w:cs="Calibri"/>
                <w:i w:val="0"/>
                <w:sz w:val="24"/>
                <w:szCs w:val="24"/>
              </w:rPr>
              <w:t xml:space="preserve"> R. Shinde Junior College, Hadapsar with higher 2</w:t>
            </w:r>
            <w:r w:rsidRPr="00651B78">
              <w:rPr>
                <w:rStyle w:val="Emphasis"/>
                <w:rFonts w:ascii="Calibri" w:hAnsi="Calibri" w:cs="Calibri"/>
                <w:i w:val="0"/>
                <w:sz w:val="24"/>
                <w:szCs w:val="24"/>
                <w:vertAlign w:val="superscript"/>
              </w:rPr>
              <w:t>nd</w:t>
            </w:r>
            <w:r>
              <w:rPr>
                <w:rStyle w:val="Emphasis"/>
                <w:rFonts w:ascii="Calibri" w:hAnsi="Calibri" w:cs="Calibri"/>
                <w:i w:val="0"/>
                <w:sz w:val="24"/>
                <w:szCs w:val="24"/>
              </w:rPr>
              <w:t xml:space="preserve"> class</w:t>
            </w:r>
            <w:r>
              <w:rPr>
                <w:rStyle w:val="Emphasis"/>
                <w:rFonts w:ascii="Calibri" w:hAnsi="Calibri" w:cs="Calibri"/>
                <w:sz w:val="24"/>
                <w:szCs w:val="24"/>
              </w:rPr>
              <w:t>.</w:t>
            </w:r>
          </w:p>
          <w:p w:rsidR="00A0011F" w:rsidRPr="00CF1581" w:rsidRDefault="00A0011F" w:rsidP="00A0011F">
            <w:pPr>
              <w:pStyle w:val="Achievement"/>
              <w:numPr>
                <w:ilvl w:val="0"/>
                <w:numId w:val="1"/>
              </w:numPr>
              <w:rPr>
                <w:rFonts w:ascii="Calibri" w:hAnsi="Calibri" w:cs="Calibri"/>
                <w:sz w:val="24"/>
                <w:szCs w:val="24"/>
              </w:rPr>
            </w:pPr>
            <w:r w:rsidRPr="00CF1581">
              <w:rPr>
                <w:rFonts w:ascii="Calibri" w:hAnsi="Calibri" w:cs="Calibri"/>
                <w:b/>
                <w:sz w:val="24"/>
                <w:szCs w:val="24"/>
              </w:rPr>
              <w:t>S.S.C</w:t>
            </w:r>
            <w:r w:rsidRPr="00CF1581">
              <w:rPr>
                <w:rFonts w:ascii="Calibri" w:hAnsi="Calibri" w:cs="Calibri"/>
                <w:sz w:val="24"/>
                <w:szCs w:val="24"/>
              </w:rPr>
              <w:t xml:space="preserve">. </w:t>
            </w:r>
            <w:proofErr w:type="gramStart"/>
            <w:r w:rsidRPr="00CF1581">
              <w:rPr>
                <w:rFonts w:ascii="Calibri" w:hAnsi="Calibri" w:cs="Calibri"/>
                <w:sz w:val="24"/>
                <w:szCs w:val="24"/>
              </w:rPr>
              <w:t xml:space="preserve">from 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Samata</w:t>
            </w:r>
            <w:proofErr w:type="spellEnd"/>
            <w:proofErr w:type="gram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Vidyalaya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Uruli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Dewachi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with distinction.</w:t>
            </w:r>
            <w:r w:rsidRPr="00CF1581"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  <w:p w:rsidR="00A0011F" w:rsidRPr="00CF1581" w:rsidRDefault="00A0011F" w:rsidP="009F7134">
            <w:pPr>
              <w:pStyle w:val="Achievement"/>
              <w:numPr>
                <w:ilvl w:val="0"/>
                <w:numId w:val="0"/>
              </w:numPr>
              <w:rPr>
                <w:rFonts w:ascii="Calibri" w:hAnsi="Calibri" w:cs="Calibri"/>
                <w:b/>
                <w:sz w:val="24"/>
                <w:szCs w:val="24"/>
                <w:u w:val="single"/>
              </w:rPr>
            </w:pPr>
          </w:p>
          <w:p w:rsidR="00A0011F" w:rsidRPr="00CF1581" w:rsidRDefault="00A0011F" w:rsidP="009F7134">
            <w:pPr>
              <w:pStyle w:val="Achievement"/>
              <w:numPr>
                <w:ilvl w:val="0"/>
                <w:numId w:val="0"/>
              </w:numPr>
              <w:rPr>
                <w:rFonts w:ascii="Calibri" w:hAnsi="Calibri" w:cs="Calibri"/>
                <w:b/>
                <w:sz w:val="24"/>
                <w:szCs w:val="24"/>
                <w:u w:val="single"/>
              </w:rPr>
            </w:pPr>
            <w:r w:rsidRPr="00CF1581">
              <w:rPr>
                <w:rFonts w:ascii="Calibri" w:hAnsi="Calibri" w:cs="Calibri"/>
                <w:b/>
                <w:sz w:val="24"/>
                <w:szCs w:val="24"/>
                <w:u w:val="single"/>
              </w:rPr>
              <w:t>IT Skills :</w:t>
            </w:r>
          </w:p>
          <w:p w:rsidR="00A0011F" w:rsidRPr="00F16B8A" w:rsidRDefault="00A0011F" w:rsidP="00A0011F">
            <w:pPr>
              <w:pStyle w:val="Achievement"/>
              <w:numPr>
                <w:ilvl w:val="0"/>
                <w:numId w:val="1"/>
              </w:numPr>
              <w:rPr>
                <w:rStyle w:val="Emphasis"/>
                <w:rFonts w:ascii="Calibri" w:hAnsi="Calibri" w:cs="Calibri"/>
                <w:i w:val="0"/>
                <w:sz w:val="24"/>
                <w:szCs w:val="24"/>
              </w:rPr>
            </w:pPr>
            <w:r w:rsidRPr="00F16B8A">
              <w:rPr>
                <w:rStyle w:val="Emphasis"/>
                <w:rFonts w:ascii="Calibri" w:hAnsi="Calibri" w:cs="Calibri"/>
                <w:i w:val="0"/>
                <w:sz w:val="24"/>
                <w:szCs w:val="24"/>
              </w:rPr>
              <w:t>Good at MS Excel, Word</w:t>
            </w:r>
            <w:r>
              <w:rPr>
                <w:rStyle w:val="Emphasis"/>
                <w:rFonts w:ascii="Calibri" w:hAnsi="Calibri" w:cs="Calibri"/>
                <w:i w:val="0"/>
                <w:sz w:val="24"/>
                <w:szCs w:val="24"/>
              </w:rPr>
              <w:t>,</w:t>
            </w:r>
            <w:r w:rsidRPr="00F16B8A">
              <w:rPr>
                <w:rStyle w:val="Emphasis"/>
                <w:rFonts w:ascii="Calibri" w:hAnsi="Calibri" w:cs="Calibri"/>
                <w:i w:val="0"/>
                <w:sz w:val="24"/>
                <w:szCs w:val="24"/>
              </w:rPr>
              <w:t xml:space="preserve"> Power point, </w:t>
            </w:r>
          </w:p>
          <w:p w:rsidR="00A0011F" w:rsidRDefault="00A0011F" w:rsidP="00A0011F">
            <w:pPr>
              <w:pStyle w:val="Achievement"/>
              <w:numPr>
                <w:ilvl w:val="0"/>
                <w:numId w:val="1"/>
              </w:numPr>
              <w:rPr>
                <w:rStyle w:val="Emphasis"/>
                <w:rFonts w:ascii="Calibri" w:hAnsi="Calibri" w:cs="Calibri"/>
                <w:i w:val="0"/>
                <w:sz w:val="24"/>
                <w:szCs w:val="24"/>
              </w:rPr>
            </w:pPr>
            <w:r w:rsidRPr="00F16B8A">
              <w:rPr>
                <w:rStyle w:val="Emphasis"/>
                <w:rFonts w:ascii="Calibri" w:hAnsi="Calibri" w:cs="Calibri"/>
                <w:i w:val="0"/>
                <w:sz w:val="24"/>
                <w:szCs w:val="24"/>
              </w:rPr>
              <w:t>Good in Google Transliteration.</w:t>
            </w:r>
          </w:p>
          <w:p w:rsidR="00A0011F" w:rsidRPr="00F16B8A" w:rsidRDefault="00A0011F" w:rsidP="00A0011F">
            <w:pPr>
              <w:pStyle w:val="Achievement"/>
              <w:numPr>
                <w:ilvl w:val="0"/>
                <w:numId w:val="1"/>
              </w:numPr>
              <w:rPr>
                <w:rStyle w:val="Emphasis"/>
                <w:rFonts w:ascii="Calibri" w:hAnsi="Calibri" w:cs="Calibri"/>
                <w:i w:val="0"/>
                <w:sz w:val="24"/>
                <w:szCs w:val="24"/>
              </w:rPr>
            </w:pPr>
            <w:r>
              <w:rPr>
                <w:rStyle w:val="Emphasis"/>
                <w:rFonts w:ascii="Calibri" w:hAnsi="Calibri" w:cs="Calibri"/>
                <w:i w:val="0"/>
                <w:sz w:val="24"/>
                <w:szCs w:val="24"/>
              </w:rPr>
              <w:t>Well versed with ERP 13.</w:t>
            </w:r>
          </w:p>
          <w:p w:rsidR="00A0011F" w:rsidRPr="00CF1581" w:rsidRDefault="00A0011F" w:rsidP="009F7134">
            <w:pPr>
              <w:pStyle w:val="Achievement"/>
              <w:numPr>
                <w:ilvl w:val="0"/>
                <w:numId w:val="0"/>
              </w:numPr>
              <w:rPr>
                <w:rFonts w:ascii="Calibri" w:hAnsi="Calibri" w:cs="Calibri"/>
                <w:sz w:val="24"/>
                <w:szCs w:val="24"/>
              </w:rPr>
            </w:pPr>
          </w:p>
          <w:p w:rsidR="00A0011F" w:rsidRPr="00261DD4" w:rsidRDefault="00A0011F" w:rsidP="009F7134">
            <w:pPr>
              <w:jc w:val="both"/>
              <w:rPr>
                <w:rFonts w:ascii="Calibri" w:hAnsi="Calibri" w:cs="Calibri"/>
                <w:b/>
                <w:sz w:val="24"/>
                <w:szCs w:val="24"/>
                <w:u w:val="single"/>
              </w:rPr>
            </w:pPr>
            <w:r w:rsidRPr="00261DD4">
              <w:rPr>
                <w:rFonts w:ascii="Calibri" w:hAnsi="Calibri" w:cs="Calibri"/>
                <w:b/>
                <w:bCs/>
                <w:sz w:val="24"/>
                <w:szCs w:val="24"/>
                <w:u w:val="single"/>
              </w:rPr>
              <w:t>Personality Traits</w:t>
            </w:r>
          </w:p>
          <w:p w:rsidR="00A0011F" w:rsidRPr="00CF1581" w:rsidRDefault="00A0011F" w:rsidP="009F7134">
            <w:pPr>
              <w:pStyle w:val="Achievement"/>
              <w:numPr>
                <w:ilvl w:val="0"/>
                <w:numId w:val="0"/>
              </w:numPr>
              <w:rPr>
                <w:rFonts w:ascii="Calibri" w:hAnsi="Calibri" w:cs="Calibri"/>
                <w:b/>
                <w:sz w:val="24"/>
                <w:szCs w:val="24"/>
                <w:u w:val="single"/>
              </w:rPr>
            </w:pPr>
          </w:p>
          <w:p w:rsidR="00A0011F" w:rsidRPr="00CF1581" w:rsidRDefault="00A0011F" w:rsidP="00A0011F">
            <w:pPr>
              <w:numPr>
                <w:ilvl w:val="0"/>
                <w:numId w:val="1"/>
              </w:numPr>
              <w:spacing w:before="40" w:after="40"/>
              <w:rPr>
                <w:rFonts w:ascii="Calibri" w:hAnsi="Calibri" w:cs="Calibri"/>
                <w:sz w:val="24"/>
                <w:szCs w:val="24"/>
              </w:rPr>
            </w:pPr>
            <w:r w:rsidRPr="00CF1581">
              <w:rPr>
                <w:rFonts w:ascii="Calibri" w:hAnsi="Calibri" w:cs="Calibri"/>
                <w:sz w:val="24"/>
                <w:szCs w:val="24"/>
              </w:rPr>
              <w:t>Learning Attitude</w:t>
            </w:r>
          </w:p>
          <w:p w:rsidR="00A0011F" w:rsidRDefault="00A0011F" w:rsidP="00A0011F">
            <w:pPr>
              <w:numPr>
                <w:ilvl w:val="0"/>
                <w:numId w:val="1"/>
              </w:numPr>
              <w:spacing w:before="40" w:after="40"/>
              <w:rPr>
                <w:rFonts w:ascii="Calibri" w:hAnsi="Calibri" w:cs="Calibri"/>
                <w:sz w:val="24"/>
                <w:szCs w:val="24"/>
              </w:rPr>
            </w:pPr>
            <w:r w:rsidRPr="00CF1581">
              <w:rPr>
                <w:rFonts w:ascii="Calibri" w:hAnsi="Calibri" w:cs="Calibri"/>
                <w:sz w:val="24"/>
                <w:szCs w:val="24"/>
              </w:rPr>
              <w:t>Can deal with people diplomatically</w:t>
            </w:r>
          </w:p>
          <w:p w:rsidR="00A0011F" w:rsidRPr="00261DD4" w:rsidRDefault="00A0011F" w:rsidP="00A0011F">
            <w:pPr>
              <w:numPr>
                <w:ilvl w:val="0"/>
                <w:numId w:val="1"/>
              </w:numPr>
              <w:spacing w:before="40" w:after="40"/>
              <w:rPr>
                <w:rFonts w:ascii="Calibri" w:hAnsi="Calibri" w:cs="Calibri"/>
                <w:sz w:val="24"/>
                <w:szCs w:val="24"/>
              </w:rPr>
            </w:pPr>
            <w:r w:rsidRPr="00261DD4">
              <w:rPr>
                <w:rFonts w:ascii="Calibri" w:hAnsi="Calibri" w:cs="Calibri"/>
                <w:sz w:val="24"/>
                <w:szCs w:val="24"/>
              </w:rPr>
              <w:t>Innovative</w:t>
            </w:r>
          </w:p>
          <w:p w:rsidR="00A0011F" w:rsidRPr="00CF1581" w:rsidRDefault="00A0011F" w:rsidP="009F7134">
            <w:pPr>
              <w:pStyle w:val="Achievement"/>
              <w:numPr>
                <w:ilvl w:val="0"/>
                <w:numId w:val="0"/>
              </w:numPr>
              <w:snapToGrid w:val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52" w:type="dxa"/>
            <w:shd w:val="clear" w:color="auto" w:fill="auto"/>
          </w:tcPr>
          <w:p w:rsidR="00A0011F" w:rsidRPr="00CF1581" w:rsidRDefault="00A0011F" w:rsidP="009F7134">
            <w:pPr>
              <w:snapToGrid w:val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0011F" w:rsidRPr="00CF1581" w:rsidTr="00A0011F">
        <w:tblPrEx>
          <w:tblCellMar>
            <w:left w:w="0" w:type="dxa"/>
            <w:right w:w="0" w:type="dxa"/>
          </w:tblCellMar>
        </w:tblPrEx>
        <w:trPr>
          <w:trHeight w:val="2437"/>
        </w:trPr>
        <w:tc>
          <w:tcPr>
            <w:tcW w:w="1998" w:type="dxa"/>
            <w:shd w:val="clear" w:color="auto" w:fill="auto"/>
          </w:tcPr>
          <w:p w:rsidR="00A0011F" w:rsidRPr="00CF1581" w:rsidRDefault="00A0011F" w:rsidP="009F7134">
            <w:pPr>
              <w:pStyle w:val="SectionTitle"/>
              <w:rPr>
                <w:rFonts w:ascii="Calibri" w:hAnsi="Calibri" w:cs="Calibri"/>
              </w:rPr>
            </w:pPr>
            <w:r w:rsidRPr="00CF1581">
              <w:rPr>
                <w:rFonts w:ascii="Calibri" w:hAnsi="Calibri" w:cs="Calibri"/>
              </w:rPr>
              <w:lastRenderedPageBreak/>
              <w:t>Personal Dossier</w:t>
            </w:r>
          </w:p>
          <w:p w:rsidR="00A0011F" w:rsidRPr="00CF1581" w:rsidRDefault="00A0011F" w:rsidP="009F7134">
            <w:pPr>
              <w:rPr>
                <w:rFonts w:ascii="Calibri" w:hAnsi="Calibri" w:cs="Calibri"/>
                <w:color w:val="404040"/>
                <w:sz w:val="24"/>
                <w:szCs w:val="24"/>
              </w:rPr>
            </w:pPr>
          </w:p>
          <w:p w:rsidR="00A0011F" w:rsidRPr="00CF1581" w:rsidRDefault="00A0011F" w:rsidP="009F7134">
            <w:pPr>
              <w:rPr>
                <w:rFonts w:ascii="Calibri" w:hAnsi="Calibri" w:cs="Calibri"/>
                <w:color w:val="404040"/>
                <w:sz w:val="24"/>
                <w:szCs w:val="24"/>
              </w:rPr>
            </w:pPr>
          </w:p>
          <w:p w:rsidR="00A0011F" w:rsidRPr="00CF1581" w:rsidRDefault="00A0011F" w:rsidP="009F7134">
            <w:pPr>
              <w:rPr>
                <w:rFonts w:ascii="Calibri" w:hAnsi="Calibri" w:cs="Calibri"/>
                <w:color w:val="404040"/>
                <w:sz w:val="24"/>
                <w:szCs w:val="24"/>
              </w:rPr>
            </w:pPr>
          </w:p>
          <w:p w:rsidR="00A0011F" w:rsidRPr="00483498" w:rsidRDefault="00A0011F" w:rsidP="009F7134">
            <w:pPr>
              <w:pStyle w:val="SectionTitle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</w:t>
            </w:r>
          </w:p>
          <w:p w:rsidR="00A0011F" w:rsidRPr="00CF1581" w:rsidRDefault="00A0011F" w:rsidP="009F7134">
            <w:pPr>
              <w:pStyle w:val="SectionTitle"/>
              <w:rPr>
                <w:rFonts w:ascii="Calibri" w:hAnsi="Calibri" w:cs="Calibri"/>
              </w:rPr>
            </w:pPr>
          </w:p>
          <w:p w:rsidR="00A0011F" w:rsidRPr="00CF1581" w:rsidRDefault="00A0011F" w:rsidP="009F7134">
            <w:pPr>
              <w:rPr>
                <w:rFonts w:ascii="Calibri" w:hAnsi="Calibri" w:cs="Calibri"/>
                <w:color w:val="404040"/>
                <w:sz w:val="24"/>
                <w:szCs w:val="24"/>
              </w:rPr>
            </w:pPr>
          </w:p>
          <w:p w:rsidR="00A0011F" w:rsidRPr="00CF1581" w:rsidRDefault="00A0011F" w:rsidP="009F7134">
            <w:pPr>
              <w:rPr>
                <w:rFonts w:ascii="Calibri" w:hAnsi="Calibri" w:cs="Calibri"/>
                <w:color w:val="404040"/>
                <w:sz w:val="24"/>
                <w:szCs w:val="24"/>
              </w:rPr>
            </w:pPr>
          </w:p>
          <w:p w:rsidR="00A0011F" w:rsidRPr="00CF1581" w:rsidRDefault="00A0011F" w:rsidP="009F7134">
            <w:pPr>
              <w:rPr>
                <w:rFonts w:ascii="Calibri" w:hAnsi="Calibri" w:cs="Calibri"/>
                <w:color w:val="404040"/>
                <w:sz w:val="24"/>
                <w:szCs w:val="24"/>
              </w:rPr>
            </w:pPr>
          </w:p>
          <w:p w:rsidR="00A0011F" w:rsidRPr="00CF1581" w:rsidRDefault="00A0011F" w:rsidP="009F7134">
            <w:pPr>
              <w:rPr>
                <w:rFonts w:ascii="Calibri" w:hAnsi="Calibri" w:cs="Calibri"/>
                <w:color w:val="404040"/>
                <w:sz w:val="24"/>
                <w:szCs w:val="24"/>
              </w:rPr>
            </w:pPr>
          </w:p>
          <w:p w:rsidR="00A0011F" w:rsidRPr="00CF1581" w:rsidRDefault="00A0011F" w:rsidP="00A0011F">
            <w:pPr>
              <w:rPr>
                <w:rFonts w:ascii="Calibri" w:hAnsi="Calibri" w:cs="Calibri"/>
                <w:color w:val="404040"/>
                <w:sz w:val="24"/>
                <w:szCs w:val="24"/>
              </w:rPr>
            </w:pPr>
            <w:r>
              <w:rPr>
                <w:rFonts w:ascii="Calibri" w:hAnsi="Calibri" w:cs="Calibri"/>
                <w:color w:val="404040"/>
                <w:sz w:val="24"/>
                <w:szCs w:val="24"/>
              </w:rPr>
              <w:t xml:space="preserve">                                           </w:t>
            </w:r>
          </w:p>
          <w:p w:rsidR="00A0011F" w:rsidRDefault="00A0011F" w:rsidP="009F7134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             </w:t>
            </w:r>
          </w:p>
          <w:p w:rsidR="00A0011F" w:rsidRPr="00CF1581" w:rsidRDefault="00A0011F" w:rsidP="009F7134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</w:p>
          <w:p w:rsidR="00A0011F" w:rsidRDefault="00A0011F" w:rsidP="009F7134">
            <w:pPr>
              <w:rPr>
                <w:rStyle w:val="Emphasis"/>
              </w:rPr>
            </w:pPr>
          </w:p>
          <w:p w:rsidR="00A0011F" w:rsidRPr="00A0011F" w:rsidRDefault="00A0011F" w:rsidP="00A0011F">
            <w:pPr>
              <w:rPr>
                <w:rStyle w:val="Emphasis"/>
              </w:rPr>
            </w:pPr>
            <w:r w:rsidRPr="00CF1581">
              <w:rPr>
                <w:rFonts w:ascii="Calibri" w:hAnsi="Calibri" w:cs="Calibri"/>
                <w:b/>
                <w:sz w:val="24"/>
                <w:szCs w:val="24"/>
              </w:rPr>
              <w:t>Declaration</w:t>
            </w:r>
          </w:p>
        </w:tc>
        <w:tc>
          <w:tcPr>
            <w:tcW w:w="7560" w:type="dxa"/>
            <w:shd w:val="clear" w:color="auto" w:fill="auto"/>
          </w:tcPr>
          <w:p w:rsidR="00A0011F" w:rsidRPr="00CF1581" w:rsidRDefault="00A0011F" w:rsidP="009F7134">
            <w:pPr>
              <w:pStyle w:val="Achievement"/>
              <w:numPr>
                <w:ilvl w:val="0"/>
                <w:numId w:val="0"/>
              </w:numPr>
              <w:snapToGrid w:val="0"/>
              <w:rPr>
                <w:rFonts w:ascii="Calibri" w:hAnsi="Calibri" w:cs="Calibri"/>
                <w:sz w:val="24"/>
                <w:szCs w:val="24"/>
                <w:u w:val="single"/>
              </w:rPr>
            </w:pPr>
          </w:p>
          <w:p w:rsidR="00A0011F" w:rsidRPr="005B1CA8" w:rsidRDefault="00A0011F" w:rsidP="009F7134">
            <w:pPr>
              <w:pStyle w:val="Default"/>
              <w:rPr>
                <w:rFonts w:ascii="Calibri" w:hAnsi="Calibri" w:cs="Calibri"/>
                <w:b/>
              </w:rPr>
            </w:pPr>
          </w:p>
          <w:p w:rsidR="00A0011F" w:rsidRPr="00CF1581" w:rsidRDefault="00A0011F" w:rsidP="009F7134">
            <w:pPr>
              <w:spacing w:after="4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CF1581">
              <w:rPr>
                <w:rFonts w:ascii="Calibri" w:hAnsi="Calibri" w:cs="Calibri"/>
                <w:sz w:val="24"/>
                <w:szCs w:val="24"/>
              </w:rPr>
              <w:t>D</w:t>
            </w:r>
            <w:r>
              <w:rPr>
                <w:rFonts w:ascii="Calibri" w:hAnsi="Calibri" w:cs="Calibri"/>
                <w:sz w:val="24"/>
                <w:szCs w:val="24"/>
              </w:rPr>
              <w:t>ate of Birth</w:t>
            </w:r>
            <w:r>
              <w:rPr>
                <w:rFonts w:ascii="Calibri" w:hAnsi="Calibri" w:cs="Calibri"/>
                <w:sz w:val="24"/>
                <w:szCs w:val="24"/>
              </w:rPr>
              <w:tab/>
              <w:t xml:space="preserve">      : 2</w:t>
            </w:r>
            <w:r w:rsidRPr="006E6A25">
              <w:rPr>
                <w:rFonts w:ascii="Calibri" w:hAnsi="Calibri" w:cs="Calibri"/>
                <w:sz w:val="24"/>
                <w:szCs w:val="24"/>
                <w:vertAlign w:val="superscript"/>
              </w:rPr>
              <w:t>nd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January 1991</w:t>
            </w:r>
            <w:r w:rsidRPr="00CF1581">
              <w:rPr>
                <w:rFonts w:ascii="Calibri" w:hAnsi="Calibri" w:cs="Calibri"/>
                <w:sz w:val="24"/>
                <w:szCs w:val="24"/>
              </w:rPr>
              <w:t>.</w:t>
            </w:r>
          </w:p>
          <w:p w:rsidR="00A0011F" w:rsidRPr="00CF1581" w:rsidRDefault="00A0011F" w:rsidP="009F7134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CF1581">
              <w:rPr>
                <w:rFonts w:ascii="Calibri" w:hAnsi="Calibri" w:cs="Calibri"/>
                <w:sz w:val="24"/>
                <w:szCs w:val="24"/>
              </w:rPr>
              <w:t>Nationality            : Indian</w:t>
            </w:r>
          </w:p>
          <w:p w:rsidR="00A0011F" w:rsidRPr="00CF1581" w:rsidRDefault="00A0011F" w:rsidP="009F7134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CF1581">
              <w:rPr>
                <w:rFonts w:ascii="Calibri" w:hAnsi="Calibri" w:cs="Calibri"/>
                <w:sz w:val="24"/>
                <w:szCs w:val="24"/>
              </w:rPr>
              <w:t xml:space="preserve">Language Known 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CF1581">
              <w:rPr>
                <w:rFonts w:ascii="Calibri" w:hAnsi="Calibri" w:cs="Calibri"/>
                <w:sz w:val="24"/>
                <w:szCs w:val="24"/>
              </w:rPr>
              <w:t>: Marathi, English, Hindi</w:t>
            </w:r>
          </w:p>
          <w:p w:rsidR="00A0011F" w:rsidRPr="00CF1581" w:rsidRDefault="00A0011F" w:rsidP="009F7134">
            <w:pPr>
              <w:tabs>
                <w:tab w:val="right" w:pos="7560"/>
              </w:tabs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CF1581">
              <w:rPr>
                <w:rFonts w:ascii="Calibri" w:hAnsi="Calibri" w:cs="Calibri"/>
                <w:sz w:val="24"/>
                <w:szCs w:val="24"/>
              </w:rPr>
              <w:t xml:space="preserve">Hobbies                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 </w:t>
            </w:r>
            <w:r w:rsidRPr="00CF1581">
              <w:rPr>
                <w:rFonts w:ascii="Calibri" w:hAnsi="Calibri" w:cs="Calibri"/>
                <w:sz w:val="24"/>
                <w:szCs w:val="24"/>
              </w:rPr>
              <w:t xml:space="preserve">: </w:t>
            </w:r>
            <w:proofErr w:type="gramStart"/>
            <w:r w:rsidRPr="00CF1581">
              <w:rPr>
                <w:rFonts w:ascii="Calibri" w:hAnsi="Calibri" w:cs="Calibri"/>
                <w:sz w:val="24"/>
                <w:szCs w:val="24"/>
              </w:rPr>
              <w:t>Listening</w:t>
            </w:r>
            <w:proofErr w:type="gramEnd"/>
            <w:r w:rsidRPr="00CF1581">
              <w:rPr>
                <w:rFonts w:ascii="Calibri" w:hAnsi="Calibri" w:cs="Calibri"/>
                <w:sz w:val="24"/>
                <w:szCs w:val="24"/>
              </w:rPr>
              <w:t xml:space="preserve"> Songs,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Driving &amp; Cooking.</w:t>
            </w:r>
            <w:r w:rsidRPr="00CF1581">
              <w:rPr>
                <w:rFonts w:ascii="Calibri" w:hAnsi="Calibri" w:cs="Calibri"/>
                <w:sz w:val="24"/>
                <w:szCs w:val="24"/>
              </w:rPr>
              <w:tab/>
            </w:r>
          </w:p>
          <w:p w:rsidR="00A0011F" w:rsidRDefault="00A0011F" w:rsidP="009F7134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Marital Status       : Married</w:t>
            </w:r>
          </w:p>
          <w:p w:rsidR="00A0011F" w:rsidRPr="00CF1581" w:rsidRDefault="00A0011F" w:rsidP="009F7134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Blood group          : A+     </w:t>
            </w:r>
          </w:p>
          <w:p w:rsidR="00A0011F" w:rsidRDefault="00A0011F" w:rsidP="009F7134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C3487F">
              <w:rPr>
                <w:rFonts w:ascii="Calibri" w:hAnsi="Calibri" w:cs="Calibri"/>
                <w:sz w:val="24"/>
                <w:szCs w:val="24"/>
              </w:rPr>
              <w:t xml:space="preserve">Permanent </w:t>
            </w:r>
            <w:proofErr w:type="gramStart"/>
            <w:r w:rsidRPr="00C3487F">
              <w:rPr>
                <w:rFonts w:ascii="Calibri" w:hAnsi="Calibri" w:cs="Calibri"/>
                <w:sz w:val="24"/>
                <w:szCs w:val="24"/>
              </w:rPr>
              <w:t>Address  :</w:t>
            </w:r>
            <w:proofErr w:type="gram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C3487F">
              <w:rPr>
                <w:rFonts w:ascii="Calibri" w:hAnsi="Calibri" w:cs="Calibri"/>
                <w:sz w:val="24"/>
                <w:szCs w:val="24"/>
              </w:rPr>
              <w:t xml:space="preserve">A/P: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Dewachi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Uruli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>, Tal: Haveli, Dist: Pune – 412308.</w:t>
            </w:r>
          </w:p>
          <w:p w:rsidR="00A0011F" w:rsidRPr="00C3487F" w:rsidRDefault="00A0011F" w:rsidP="009F7134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  <w:p w:rsidR="00A0011F" w:rsidRDefault="00A0011F" w:rsidP="009F7134">
            <w:pPr>
              <w:pStyle w:val="Achievement"/>
              <w:numPr>
                <w:ilvl w:val="0"/>
                <w:numId w:val="0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Present </w:t>
            </w:r>
            <w:proofErr w:type="gramStart"/>
            <w:r>
              <w:rPr>
                <w:rFonts w:ascii="Calibri" w:hAnsi="Calibri" w:cs="Calibri"/>
                <w:sz w:val="24"/>
                <w:szCs w:val="24"/>
              </w:rPr>
              <w:t>Address :</w:t>
            </w:r>
            <w:proofErr w:type="gramEnd"/>
            <w:r>
              <w:rPr>
                <w:rFonts w:ascii="Calibri" w:hAnsi="Calibri" w:cs="Calibri"/>
                <w:sz w:val="24"/>
                <w:szCs w:val="24"/>
              </w:rPr>
              <w:t xml:space="preserve"> Sr. No. 209, Bhagirathi Nagar, 17 ½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Nali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, Hadapsar, Pune – 28.        </w:t>
            </w:r>
          </w:p>
          <w:p w:rsidR="00A0011F" w:rsidRPr="00CF1581" w:rsidRDefault="00A0011F" w:rsidP="00A0011F">
            <w:pPr>
              <w:pStyle w:val="Achievement"/>
              <w:numPr>
                <w:ilvl w:val="0"/>
                <w:numId w:val="0"/>
              </w:num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CF1581">
              <w:rPr>
                <w:rFonts w:ascii="Calibri" w:hAnsi="Calibri" w:cs="Calibri"/>
                <w:sz w:val="24"/>
                <w:szCs w:val="24"/>
              </w:rPr>
              <w:t xml:space="preserve">         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  <w:p w:rsidR="00A0011F" w:rsidRDefault="00A0011F" w:rsidP="009F7134">
            <w:pPr>
              <w:pStyle w:val="Achievement"/>
              <w:numPr>
                <w:ilvl w:val="0"/>
                <w:numId w:val="0"/>
              </w:numPr>
              <w:rPr>
                <w:rFonts w:ascii="Calibri" w:hAnsi="Calibri" w:cs="Calibri"/>
                <w:sz w:val="24"/>
                <w:szCs w:val="24"/>
              </w:rPr>
            </w:pPr>
            <w:r w:rsidRPr="00CF1581">
              <w:rPr>
                <w:rFonts w:ascii="Calibri" w:hAnsi="Calibri" w:cs="Calibri"/>
                <w:sz w:val="24"/>
                <w:szCs w:val="24"/>
              </w:rPr>
              <w:t xml:space="preserve">      </w:t>
            </w:r>
          </w:p>
          <w:p w:rsidR="00A0011F" w:rsidRPr="00CF1581" w:rsidRDefault="00A0011F" w:rsidP="009F7134">
            <w:pPr>
              <w:pStyle w:val="Achievement"/>
              <w:numPr>
                <w:ilvl w:val="0"/>
                <w:numId w:val="0"/>
              </w:numPr>
              <w:jc w:val="left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52" w:type="dxa"/>
            <w:shd w:val="clear" w:color="auto" w:fill="auto"/>
          </w:tcPr>
          <w:p w:rsidR="00A0011F" w:rsidRPr="00CF1581" w:rsidRDefault="00A0011F" w:rsidP="009F7134">
            <w:pPr>
              <w:snapToGrid w:val="0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:rsidR="00A0011F" w:rsidRDefault="00A0011F" w:rsidP="00A0011F">
      <w:pPr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     I hereby declare that the </w:t>
      </w:r>
      <w:r w:rsidRPr="00CF1581">
        <w:rPr>
          <w:rFonts w:ascii="Calibri" w:hAnsi="Calibri" w:cs="Calibri"/>
          <w:sz w:val="24"/>
          <w:szCs w:val="24"/>
        </w:rPr>
        <w:t>above information</w:t>
      </w:r>
      <w:r>
        <w:rPr>
          <w:rFonts w:ascii="Calibri" w:hAnsi="Calibri" w:cs="Calibri"/>
          <w:sz w:val="24"/>
          <w:szCs w:val="24"/>
        </w:rPr>
        <w:t xml:space="preserve"> is correct to the best of my </w:t>
      </w:r>
      <w:r w:rsidRPr="00CF1581">
        <w:rPr>
          <w:rFonts w:ascii="Calibri" w:hAnsi="Calibri" w:cs="Calibri"/>
          <w:sz w:val="24"/>
          <w:szCs w:val="24"/>
        </w:rPr>
        <w:t>knowledge.</w:t>
      </w:r>
      <w:r w:rsidRPr="00CF1581">
        <w:rPr>
          <w:rFonts w:ascii="Calibri" w:hAnsi="Calibri" w:cs="Calibri"/>
          <w:bCs/>
          <w:sz w:val="24"/>
          <w:szCs w:val="24"/>
        </w:rPr>
        <w:tab/>
      </w:r>
    </w:p>
    <w:p w:rsidR="00A0011F" w:rsidRDefault="00A0011F" w:rsidP="00A0011F">
      <w:pPr>
        <w:rPr>
          <w:rFonts w:ascii="Calibri" w:hAnsi="Calibri" w:cs="Calibri"/>
          <w:bCs/>
          <w:sz w:val="24"/>
          <w:szCs w:val="24"/>
        </w:rPr>
      </w:pPr>
    </w:p>
    <w:p w:rsidR="00A0011F" w:rsidRDefault="00A0011F" w:rsidP="00A0011F">
      <w:pPr>
        <w:rPr>
          <w:rFonts w:ascii="Calibri" w:hAnsi="Calibri" w:cs="Calibri"/>
          <w:bCs/>
          <w:sz w:val="24"/>
          <w:szCs w:val="24"/>
        </w:rPr>
      </w:pPr>
      <w:r w:rsidRPr="00CF1581">
        <w:rPr>
          <w:rFonts w:ascii="Calibri" w:hAnsi="Calibri" w:cs="Calibri"/>
          <w:bCs/>
          <w:sz w:val="24"/>
          <w:szCs w:val="24"/>
        </w:rPr>
        <w:t>Place: Pune</w:t>
      </w:r>
    </w:p>
    <w:p w:rsidR="00A0011F" w:rsidRDefault="00A0011F" w:rsidP="00A0011F">
      <w:pPr>
        <w:rPr>
          <w:rFonts w:ascii="Calibri" w:hAnsi="Calibri" w:cs="Calibri"/>
          <w:bCs/>
          <w:sz w:val="24"/>
          <w:szCs w:val="24"/>
        </w:rPr>
      </w:pPr>
    </w:p>
    <w:p w:rsidR="00A0011F" w:rsidRDefault="00A0011F" w:rsidP="00A0011F">
      <w:pPr>
        <w:rPr>
          <w:rFonts w:ascii="Calibri" w:hAnsi="Calibri" w:cs="Calibri"/>
          <w:bCs/>
          <w:sz w:val="24"/>
          <w:szCs w:val="24"/>
        </w:rPr>
      </w:pPr>
    </w:p>
    <w:p w:rsidR="00A0011F" w:rsidRDefault="00A0011F" w:rsidP="00A0011F">
      <w:pPr>
        <w:rPr>
          <w:rFonts w:ascii="Calibri" w:hAnsi="Calibri" w:cs="Calibri"/>
          <w:sz w:val="24"/>
          <w:szCs w:val="24"/>
        </w:rPr>
      </w:pPr>
      <w:r w:rsidRPr="00CF1581">
        <w:rPr>
          <w:rFonts w:ascii="Calibri" w:hAnsi="Calibri" w:cs="Calibri"/>
          <w:bCs/>
          <w:sz w:val="24"/>
          <w:szCs w:val="24"/>
        </w:rPr>
        <w:t>Date:</w:t>
      </w:r>
      <w:r w:rsidRPr="00CF1581">
        <w:rPr>
          <w:rFonts w:ascii="Calibri" w:hAnsi="Calibri" w:cs="Calibri"/>
          <w:bCs/>
          <w:sz w:val="24"/>
          <w:szCs w:val="24"/>
        </w:rPr>
        <w:tab/>
      </w:r>
      <w:r>
        <w:rPr>
          <w:rFonts w:ascii="Calibri" w:hAnsi="Calibri" w:cs="Calibri"/>
          <w:bCs/>
          <w:sz w:val="24"/>
          <w:szCs w:val="24"/>
        </w:rPr>
        <w:tab/>
      </w:r>
      <w:r>
        <w:rPr>
          <w:rFonts w:ascii="Calibri" w:hAnsi="Calibri" w:cs="Calibri"/>
          <w:bCs/>
          <w:sz w:val="24"/>
          <w:szCs w:val="24"/>
        </w:rPr>
        <w:tab/>
      </w:r>
      <w:r>
        <w:rPr>
          <w:rFonts w:ascii="Calibri" w:hAnsi="Calibri" w:cs="Calibri"/>
          <w:bCs/>
          <w:sz w:val="24"/>
          <w:szCs w:val="24"/>
        </w:rPr>
        <w:tab/>
      </w:r>
      <w:r>
        <w:rPr>
          <w:rFonts w:ascii="Calibri" w:hAnsi="Calibri" w:cs="Calibri"/>
          <w:bCs/>
          <w:sz w:val="24"/>
          <w:szCs w:val="24"/>
        </w:rPr>
        <w:tab/>
      </w:r>
      <w:r>
        <w:rPr>
          <w:rFonts w:ascii="Calibri" w:hAnsi="Calibri" w:cs="Calibri"/>
          <w:bCs/>
          <w:sz w:val="24"/>
          <w:szCs w:val="24"/>
        </w:rPr>
        <w:tab/>
      </w:r>
      <w:r>
        <w:rPr>
          <w:rFonts w:ascii="Calibri" w:hAnsi="Calibri" w:cs="Calibri"/>
          <w:bCs/>
          <w:sz w:val="24"/>
          <w:szCs w:val="24"/>
        </w:rPr>
        <w:tab/>
      </w:r>
      <w:r>
        <w:rPr>
          <w:rFonts w:ascii="Calibri" w:hAnsi="Calibri" w:cs="Calibri"/>
          <w:bCs/>
          <w:sz w:val="24"/>
          <w:szCs w:val="24"/>
        </w:rPr>
        <w:tab/>
      </w:r>
      <w:r>
        <w:rPr>
          <w:rFonts w:ascii="Calibri" w:hAnsi="Calibri" w:cs="Calibri"/>
          <w:bCs/>
          <w:sz w:val="24"/>
          <w:szCs w:val="24"/>
        </w:rPr>
        <w:tab/>
      </w:r>
      <w:r>
        <w:rPr>
          <w:rFonts w:ascii="Calibri" w:hAnsi="Calibri" w:cs="Calibri"/>
          <w:bCs/>
          <w:sz w:val="24"/>
          <w:szCs w:val="24"/>
        </w:rPr>
        <w:tab/>
      </w:r>
      <w:r>
        <w:rPr>
          <w:rFonts w:ascii="Calibri" w:hAnsi="Calibri" w:cs="Calibri"/>
          <w:bCs/>
          <w:sz w:val="24"/>
          <w:szCs w:val="24"/>
        </w:rPr>
        <w:tab/>
      </w:r>
      <w:r w:rsidRPr="00CF1581">
        <w:rPr>
          <w:rFonts w:ascii="Calibri" w:hAnsi="Calibri" w:cs="Calibri"/>
          <w:sz w:val="24"/>
          <w:szCs w:val="24"/>
        </w:rPr>
        <w:tab/>
      </w:r>
      <w:r w:rsidRPr="00E7626E">
        <w:rPr>
          <w:rFonts w:ascii="Calibri" w:hAnsi="Calibri" w:cs="Calibri"/>
          <w:b/>
          <w:bCs/>
          <w:i/>
          <w:iCs/>
          <w:sz w:val="24"/>
          <w:szCs w:val="24"/>
        </w:rPr>
        <w:t>(</w:t>
      </w:r>
      <w:r>
        <w:rPr>
          <w:rFonts w:ascii="Calibri" w:hAnsi="Calibri" w:cs="Calibri"/>
          <w:b/>
          <w:bCs/>
          <w:i/>
          <w:iCs/>
          <w:sz w:val="24"/>
          <w:szCs w:val="24"/>
        </w:rPr>
        <w:t>Nutan S. Adsul</w:t>
      </w:r>
      <w:r w:rsidRPr="00CF1581">
        <w:rPr>
          <w:rFonts w:ascii="Calibri" w:hAnsi="Calibri" w:cs="Calibri"/>
          <w:bCs/>
          <w:i/>
          <w:iCs/>
          <w:sz w:val="24"/>
          <w:szCs w:val="24"/>
        </w:rPr>
        <w:t>)</w:t>
      </w:r>
    </w:p>
    <w:p w:rsidR="00E51DE7" w:rsidRDefault="00E51DE7"/>
    <w:sectPr w:rsidR="00E51DE7">
      <w:headerReference w:type="default" r:id="rId8"/>
      <w:pgSz w:w="12240" w:h="15840"/>
      <w:pgMar w:top="776" w:right="720" w:bottom="776" w:left="720" w:header="720" w:footer="720" w:gutter="0"/>
      <w:pgBorders>
        <w:top w:val="single" w:sz="4" w:space="12" w:color="000000"/>
        <w:left w:val="single" w:sz="4" w:space="12" w:color="000000"/>
        <w:bottom w:val="single" w:sz="4" w:space="12" w:color="000000"/>
        <w:right w:val="single" w:sz="4" w:space="12" w:color="000000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5DE3" w:rsidRDefault="00CD5DE3">
      <w:r>
        <w:separator/>
      </w:r>
    </w:p>
  </w:endnote>
  <w:endnote w:type="continuationSeparator" w:id="0">
    <w:p w:rsidR="00CD5DE3" w:rsidRDefault="00CD5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criptS">
    <w:altName w:val="Courier New"/>
    <w:charset w:val="00"/>
    <w:family w:val="auto"/>
    <w:pitch w:val="variable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5DE3" w:rsidRDefault="00CD5DE3">
      <w:r>
        <w:separator/>
      </w:r>
    </w:p>
  </w:footnote>
  <w:footnote w:type="continuationSeparator" w:id="0">
    <w:p w:rsidR="00CD5DE3" w:rsidRDefault="00CD5D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997" w:rsidRDefault="00CD5DE3">
    <w:pPr>
      <w:pStyle w:val="Header"/>
      <w:jc w:val="right"/>
      <w:rPr>
        <w:rFonts w:ascii="ScriptS" w:hAnsi="ScriptS" w:cs="Tunga" w:hint="eastAsia"/>
        <w:szCs w:val="22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single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>
    <w:nsid w:val="00000006"/>
    <w:multiLevelType w:val="singleLevel"/>
    <w:tmpl w:val="00000006"/>
    <w:name w:val="WW8Num6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/>
      </w:rPr>
    </w:lvl>
  </w:abstractNum>
  <w:abstractNum w:abstractNumId="2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3">
    <w:nsid w:val="20690781"/>
    <w:multiLevelType w:val="hybridMultilevel"/>
    <w:tmpl w:val="291EE13C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>
    <w:nsid w:val="293C132E"/>
    <w:multiLevelType w:val="hybridMultilevel"/>
    <w:tmpl w:val="24809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8A37E5"/>
    <w:multiLevelType w:val="hybridMultilevel"/>
    <w:tmpl w:val="07B85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797BAD"/>
    <w:multiLevelType w:val="hybridMultilevel"/>
    <w:tmpl w:val="EF1CAC02"/>
    <w:lvl w:ilvl="0" w:tplc="3CFAA726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F6485F"/>
    <w:multiLevelType w:val="hybridMultilevel"/>
    <w:tmpl w:val="6032F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967886"/>
    <w:multiLevelType w:val="hybridMultilevel"/>
    <w:tmpl w:val="DCEAB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7"/>
  </w:num>
  <w:num w:numId="5">
    <w:abstractNumId w:val="2"/>
  </w:num>
  <w:num w:numId="6">
    <w:abstractNumId w:val="3"/>
  </w:num>
  <w:num w:numId="7">
    <w:abstractNumId w:val="5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3BCB"/>
    <w:rsid w:val="00065C1E"/>
    <w:rsid w:val="00123C49"/>
    <w:rsid w:val="00164216"/>
    <w:rsid w:val="00186296"/>
    <w:rsid w:val="00463CF6"/>
    <w:rsid w:val="00503BCB"/>
    <w:rsid w:val="00A0011F"/>
    <w:rsid w:val="00AD08DD"/>
    <w:rsid w:val="00B96459"/>
    <w:rsid w:val="00C252DB"/>
    <w:rsid w:val="00CA43CB"/>
    <w:rsid w:val="00CD5DE3"/>
    <w:rsid w:val="00D032A7"/>
    <w:rsid w:val="00E51DE7"/>
    <w:rsid w:val="00EE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011F"/>
    <w:pPr>
      <w:suppressAutoHyphens/>
      <w:spacing w:after="0" w:line="240" w:lineRule="auto"/>
    </w:pPr>
    <w:rPr>
      <w:rFonts w:ascii="Arial" w:eastAsia="Batang" w:hAnsi="Arial" w:cs="Times New Roman"/>
      <w:sz w:val="20"/>
      <w:szCs w:val="20"/>
      <w:lang w:eastAsia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11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A0011F"/>
    <w:rPr>
      <w:i/>
      <w:iCs/>
    </w:rPr>
  </w:style>
  <w:style w:type="paragraph" w:customStyle="1" w:styleId="Achievement">
    <w:name w:val="Achievement"/>
    <w:basedOn w:val="BodyText"/>
    <w:rsid w:val="00A0011F"/>
    <w:pPr>
      <w:numPr>
        <w:numId w:val="2"/>
      </w:numPr>
      <w:spacing w:after="60" w:line="220" w:lineRule="atLeast"/>
      <w:ind w:left="0" w:firstLine="0"/>
      <w:jc w:val="both"/>
    </w:pPr>
    <w:rPr>
      <w:spacing w:val="-5"/>
    </w:rPr>
  </w:style>
  <w:style w:type="paragraph" w:customStyle="1" w:styleId="SectionTitle">
    <w:name w:val="Section Title"/>
    <w:basedOn w:val="Normal"/>
    <w:next w:val="Normal"/>
    <w:rsid w:val="00A0011F"/>
    <w:pPr>
      <w:spacing w:before="220"/>
    </w:pPr>
    <w:rPr>
      <w:rFonts w:ascii="Times New Roman" w:hAnsi="Times New Roman"/>
      <w:b/>
      <w:color w:val="404040"/>
      <w:sz w:val="24"/>
      <w:szCs w:val="24"/>
    </w:rPr>
  </w:style>
  <w:style w:type="paragraph" w:styleId="Header">
    <w:name w:val="header"/>
    <w:basedOn w:val="Normal"/>
    <w:link w:val="HeaderChar"/>
    <w:rsid w:val="00A0011F"/>
    <w:pPr>
      <w:spacing w:line="220" w:lineRule="atLeast"/>
      <w:ind w:left="-2160"/>
      <w:jc w:val="both"/>
    </w:pPr>
  </w:style>
  <w:style w:type="character" w:customStyle="1" w:styleId="HeaderChar">
    <w:name w:val="Header Char"/>
    <w:basedOn w:val="DefaultParagraphFont"/>
    <w:link w:val="Header"/>
    <w:rsid w:val="00A0011F"/>
    <w:rPr>
      <w:rFonts w:ascii="Arial" w:eastAsia="Batang" w:hAnsi="Arial" w:cs="Times New Roman"/>
      <w:sz w:val="20"/>
      <w:szCs w:val="20"/>
      <w:lang w:eastAsia="ar-SA"/>
    </w:rPr>
  </w:style>
  <w:style w:type="paragraph" w:customStyle="1" w:styleId="Default">
    <w:name w:val="Default"/>
    <w:rsid w:val="00A0011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A001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0011F"/>
    <w:rPr>
      <w:rFonts w:ascii="Arial" w:eastAsia="Batang" w:hAnsi="Arial" w:cs="Times New Roman"/>
      <w:sz w:val="20"/>
      <w:szCs w:val="20"/>
      <w:lang w:eastAsia="ar-SA"/>
    </w:rPr>
  </w:style>
  <w:style w:type="character" w:customStyle="1" w:styleId="Heading2Char">
    <w:name w:val="Heading 2 Char"/>
    <w:basedOn w:val="DefaultParagraphFont"/>
    <w:link w:val="Heading2"/>
    <w:uiPriority w:val="9"/>
    <w:rsid w:val="00A0011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011F"/>
    <w:pPr>
      <w:suppressAutoHyphens/>
      <w:spacing w:after="0" w:line="240" w:lineRule="auto"/>
    </w:pPr>
    <w:rPr>
      <w:rFonts w:ascii="Arial" w:eastAsia="Batang" w:hAnsi="Arial" w:cs="Times New Roman"/>
      <w:sz w:val="20"/>
      <w:szCs w:val="20"/>
      <w:lang w:eastAsia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11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A0011F"/>
    <w:rPr>
      <w:i/>
      <w:iCs/>
    </w:rPr>
  </w:style>
  <w:style w:type="paragraph" w:customStyle="1" w:styleId="Achievement">
    <w:name w:val="Achievement"/>
    <w:basedOn w:val="BodyText"/>
    <w:rsid w:val="00A0011F"/>
    <w:pPr>
      <w:numPr>
        <w:numId w:val="2"/>
      </w:numPr>
      <w:spacing w:after="60" w:line="220" w:lineRule="atLeast"/>
      <w:ind w:left="0" w:firstLine="0"/>
      <w:jc w:val="both"/>
    </w:pPr>
    <w:rPr>
      <w:spacing w:val="-5"/>
    </w:rPr>
  </w:style>
  <w:style w:type="paragraph" w:customStyle="1" w:styleId="SectionTitle">
    <w:name w:val="Section Title"/>
    <w:basedOn w:val="Normal"/>
    <w:next w:val="Normal"/>
    <w:rsid w:val="00A0011F"/>
    <w:pPr>
      <w:spacing w:before="220"/>
    </w:pPr>
    <w:rPr>
      <w:rFonts w:ascii="Times New Roman" w:hAnsi="Times New Roman"/>
      <w:b/>
      <w:color w:val="404040"/>
      <w:sz w:val="24"/>
      <w:szCs w:val="24"/>
    </w:rPr>
  </w:style>
  <w:style w:type="paragraph" w:styleId="Header">
    <w:name w:val="header"/>
    <w:basedOn w:val="Normal"/>
    <w:link w:val="HeaderChar"/>
    <w:rsid w:val="00A0011F"/>
    <w:pPr>
      <w:spacing w:line="220" w:lineRule="atLeast"/>
      <w:ind w:left="-2160"/>
      <w:jc w:val="both"/>
    </w:pPr>
  </w:style>
  <w:style w:type="character" w:customStyle="1" w:styleId="HeaderChar">
    <w:name w:val="Header Char"/>
    <w:basedOn w:val="DefaultParagraphFont"/>
    <w:link w:val="Header"/>
    <w:rsid w:val="00A0011F"/>
    <w:rPr>
      <w:rFonts w:ascii="Arial" w:eastAsia="Batang" w:hAnsi="Arial" w:cs="Times New Roman"/>
      <w:sz w:val="20"/>
      <w:szCs w:val="20"/>
      <w:lang w:eastAsia="ar-SA"/>
    </w:rPr>
  </w:style>
  <w:style w:type="paragraph" w:customStyle="1" w:styleId="Default">
    <w:name w:val="Default"/>
    <w:rsid w:val="00A0011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A001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0011F"/>
    <w:rPr>
      <w:rFonts w:ascii="Arial" w:eastAsia="Batang" w:hAnsi="Arial" w:cs="Times New Roman"/>
      <w:sz w:val="20"/>
      <w:szCs w:val="20"/>
      <w:lang w:eastAsia="ar-SA"/>
    </w:rPr>
  </w:style>
  <w:style w:type="character" w:customStyle="1" w:styleId="Heading2Char">
    <w:name w:val="Heading 2 Char"/>
    <w:basedOn w:val="DefaultParagraphFont"/>
    <w:link w:val="Heading2"/>
    <w:uiPriority w:val="9"/>
    <w:rsid w:val="00A0011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 Ho</dc:creator>
  <cp:keywords/>
  <dc:description/>
  <cp:lastModifiedBy>Hr Pun</cp:lastModifiedBy>
  <cp:revision>8</cp:revision>
  <cp:lastPrinted>2015-05-15T09:35:00Z</cp:lastPrinted>
  <dcterms:created xsi:type="dcterms:W3CDTF">2015-04-17T06:44:00Z</dcterms:created>
  <dcterms:modified xsi:type="dcterms:W3CDTF">2015-10-07T04:21:00Z</dcterms:modified>
</cp:coreProperties>
</file>