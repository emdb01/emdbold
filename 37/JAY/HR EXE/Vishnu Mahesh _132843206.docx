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61E" w:rsidRDefault="00AE2A74" w:rsidP="000454A8">
      <w:pPr>
        <w:jc w:val="center"/>
        <w:rPr>
          <w:rFonts w:ascii="Palatino Linotype" w:hAnsi="Palatino Linotype"/>
          <w:b/>
          <w:bCs/>
          <w:smallCaps/>
          <w:color w:val="000000"/>
          <w:sz w:val="32"/>
          <w:szCs w:val="32"/>
        </w:rPr>
      </w:pPr>
      <w:r>
        <w:rPr>
          <w:rFonts w:ascii="Palatino Linotype" w:hAnsi="Palatino Linotype"/>
          <w:b/>
          <w:bCs/>
          <w:smallCaps/>
          <w:color w:val="000000"/>
          <w:sz w:val="32"/>
          <w:szCs w:val="32"/>
        </w:rPr>
        <w:t>VISHNU MAHESH</w:t>
      </w:r>
    </w:p>
    <w:p w:rsidR="000454A8" w:rsidRDefault="003635AF" w:rsidP="000454A8">
      <w:pPr>
        <w:jc w:val="center"/>
        <w:rPr>
          <w:rFonts w:ascii="Palatino Linotype" w:hAnsi="Palatino Linotype"/>
          <w:bCs/>
          <w:i/>
          <w:color w:val="000000"/>
          <w:sz w:val="22"/>
          <w:szCs w:val="22"/>
          <w:lang w:val="de-DE"/>
        </w:rPr>
      </w:pPr>
      <w:r>
        <w:rPr>
          <w:rFonts w:ascii="Palatino Linotype" w:hAnsi="Palatino Linotype"/>
          <w:bCs/>
          <w:i/>
          <w:color w:val="000000"/>
          <w:sz w:val="22"/>
          <w:szCs w:val="22"/>
          <w:lang w:val="de-DE"/>
        </w:rPr>
        <w:t>Kazhakootam</w:t>
      </w:r>
      <w:bookmarkStart w:id="0" w:name="_GoBack"/>
      <w:bookmarkEnd w:id="0"/>
      <w:r w:rsidR="008E10C8">
        <w:rPr>
          <w:rFonts w:ascii="Palatino Linotype" w:hAnsi="Palatino Linotype"/>
          <w:bCs/>
          <w:i/>
          <w:color w:val="000000"/>
          <w:sz w:val="22"/>
          <w:szCs w:val="22"/>
          <w:lang w:val="de-DE"/>
        </w:rPr>
        <w:t>, Trivandrum.</w:t>
      </w:r>
    </w:p>
    <w:p w:rsidR="003966F5" w:rsidRPr="009E1B8F" w:rsidRDefault="003966F5" w:rsidP="00AF7782">
      <w:pPr>
        <w:jc w:val="center"/>
        <w:rPr>
          <w:rFonts w:ascii="Palatino Linotype" w:hAnsi="Palatino Linotype"/>
          <w:b/>
          <w:sz w:val="22"/>
          <w:szCs w:val="22"/>
        </w:rPr>
      </w:pPr>
      <w:r w:rsidRPr="0047186A">
        <w:rPr>
          <w:rFonts w:ascii="Palatino Linotype" w:hAnsi="Palatino Linotype"/>
          <w:b/>
          <w:bCs/>
          <w:color w:val="000000"/>
          <w:sz w:val="22"/>
          <w:szCs w:val="22"/>
        </w:rPr>
        <w:t>Email Id</w:t>
      </w:r>
      <w:r w:rsidR="0060561E">
        <w:rPr>
          <w:rFonts w:ascii="Palatino Linotype" w:hAnsi="Palatino Linotype"/>
          <w:b/>
          <w:bCs/>
          <w:color w:val="000000"/>
          <w:sz w:val="22"/>
          <w:szCs w:val="22"/>
        </w:rPr>
        <w:t xml:space="preserve">: </w:t>
      </w:r>
      <w:hyperlink r:id="rId9" w:history="1">
        <w:r w:rsidR="00AE2A74" w:rsidRPr="00847B8E">
          <w:rPr>
            <w:rStyle w:val="Hyperlink"/>
            <w:rFonts w:ascii="Palatino Linotype" w:hAnsi="Palatino Linotype"/>
            <w:b/>
            <w:bCs/>
            <w:sz w:val="22"/>
            <w:szCs w:val="22"/>
          </w:rPr>
          <w:t>mahivishnu90@gmail.com</w:t>
        </w:r>
      </w:hyperlink>
      <w:r w:rsidR="0047186A">
        <w:rPr>
          <w:rFonts w:ascii="Palatino Linotype" w:hAnsi="Palatino Linotype"/>
          <w:b/>
          <w:bCs/>
          <w:color w:val="000000"/>
          <w:sz w:val="22"/>
          <w:szCs w:val="22"/>
        </w:rPr>
        <w:t>|</w:t>
      </w:r>
      <w:r w:rsidRPr="0047186A">
        <w:rPr>
          <w:rFonts w:ascii="Palatino Linotype" w:hAnsi="Palatino Linotype"/>
          <w:b/>
          <w:color w:val="000000"/>
          <w:sz w:val="22"/>
          <w:szCs w:val="22"/>
        </w:rPr>
        <w:t xml:space="preserve">Mobile No: </w:t>
      </w:r>
      <w:r w:rsidR="00450E11" w:rsidRPr="0047186A">
        <w:rPr>
          <w:rFonts w:ascii="Palatino Linotype" w:hAnsi="Palatino Linotype"/>
          <w:b/>
          <w:color w:val="000000"/>
          <w:sz w:val="22"/>
          <w:szCs w:val="22"/>
        </w:rPr>
        <w:t>+91</w:t>
      </w:r>
      <w:r w:rsidR="00F35D2B" w:rsidRPr="0047186A">
        <w:rPr>
          <w:rFonts w:ascii="Palatino Linotype" w:hAnsi="Palatino Linotype"/>
          <w:b/>
          <w:color w:val="000000"/>
          <w:sz w:val="22"/>
          <w:szCs w:val="22"/>
        </w:rPr>
        <w:t>-</w:t>
      </w:r>
      <w:r w:rsidR="003610F5">
        <w:rPr>
          <w:rFonts w:ascii="Palatino Linotype" w:hAnsi="Palatino Linotype"/>
          <w:b/>
          <w:color w:val="000000"/>
          <w:sz w:val="22"/>
          <w:szCs w:val="22"/>
        </w:rPr>
        <w:t xml:space="preserve"> </w:t>
      </w:r>
      <w:r w:rsidR="008E10C8">
        <w:rPr>
          <w:rFonts w:ascii="Palatino Linotype" w:hAnsi="Palatino Linotype"/>
          <w:b/>
          <w:color w:val="000000"/>
          <w:sz w:val="22"/>
          <w:szCs w:val="22"/>
        </w:rPr>
        <w:t>7994186566</w:t>
      </w:r>
    </w:p>
    <w:p w:rsidR="006D64E8" w:rsidRPr="00EB62C6" w:rsidRDefault="005F7659" w:rsidP="003262BC">
      <w:pPr>
        <w:pStyle w:val="BodyText"/>
        <w:jc w:val="both"/>
        <w:rPr>
          <w:rFonts w:ascii="Palatino Linotype" w:hAnsi="Palatino Linotype"/>
          <w:color w:val="000000"/>
          <w:sz w:val="22"/>
          <w:szCs w:val="22"/>
        </w:rPr>
      </w:pPr>
      <w:r>
        <w:rPr>
          <w:rFonts w:ascii="Palatino Linotype" w:hAnsi="Palatino Linotype"/>
          <w:noProof/>
          <w:color w:val="000000"/>
          <w:sz w:val="22"/>
          <w:szCs w:val="22"/>
        </w:rPr>
        <w:pict w14:anchorId="1CA74455">
          <v:rect id="_x0000_i1025" style="width:499.5pt;height:1.5pt" o:hralign="center" o:hrstd="t" o:hrnoshade="t" o:hr="t" fillcolor="black" stroked="f"/>
        </w:pict>
      </w:r>
    </w:p>
    <w:p w:rsidR="004A0C6A" w:rsidRPr="00EB62C6" w:rsidRDefault="004A0C6A" w:rsidP="004A0C6A">
      <w:pPr>
        <w:shd w:val="clear" w:color="auto" w:fill="D9D9D9"/>
        <w:ind w:left="90" w:hanging="90"/>
        <w:jc w:val="center"/>
        <w:rPr>
          <w:rFonts w:ascii="Palatino Linotype" w:hAnsi="Palatino Linotype" w:cs="Calibri"/>
          <w:b/>
          <w:color w:val="000000"/>
          <w:sz w:val="22"/>
          <w:szCs w:val="22"/>
        </w:rPr>
      </w:pPr>
      <w:r w:rsidRPr="00EB62C6">
        <w:rPr>
          <w:rFonts w:ascii="Palatino Linotype" w:hAnsi="Palatino Linotype" w:cs="Calibri"/>
          <w:b/>
          <w:color w:val="000000"/>
          <w:sz w:val="22"/>
          <w:szCs w:val="22"/>
        </w:rPr>
        <w:t>CAREER OBJECTIVES</w:t>
      </w:r>
    </w:p>
    <w:p w:rsidR="009C3643" w:rsidRPr="00EB62C6" w:rsidRDefault="009C3643" w:rsidP="004D4F63">
      <w:pPr>
        <w:pStyle w:val="BodyText"/>
        <w:jc w:val="both"/>
        <w:rPr>
          <w:rFonts w:ascii="Palatino Linotype" w:hAnsi="Palatino Linotype" w:cs="Arial"/>
          <w:color w:val="000000"/>
          <w:sz w:val="10"/>
          <w:szCs w:val="10"/>
        </w:rPr>
      </w:pPr>
    </w:p>
    <w:p w:rsidR="001D402C" w:rsidRDefault="001D402C" w:rsidP="00324556">
      <w:pPr>
        <w:pStyle w:val="BodyText"/>
        <w:spacing w:after="160"/>
        <w:jc w:val="both"/>
        <w:rPr>
          <w:rFonts w:ascii="Palatino Linotype" w:hAnsi="Palatino Linotype" w:cs="Arial"/>
          <w:color w:val="000000"/>
          <w:sz w:val="20"/>
        </w:rPr>
      </w:pPr>
      <w:r w:rsidRPr="001D402C">
        <w:rPr>
          <w:rFonts w:ascii="Palatino Linotype" w:hAnsi="Palatino Linotype" w:cs="Arial"/>
          <w:color w:val="000000"/>
          <w:sz w:val="20"/>
        </w:rPr>
        <w:t>To obtain a responsible and challenging position where my education and work experience will have valuable application and to establish a long term relation with the company for its growth as well as mine.</w:t>
      </w:r>
    </w:p>
    <w:p w:rsidR="004A0C6A" w:rsidRPr="00EB62C6" w:rsidRDefault="004A0C6A" w:rsidP="004A0C6A">
      <w:pPr>
        <w:shd w:val="clear" w:color="auto" w:fill="D9D9D9"/>
        <w:ind w:left="90" w:hanging="90"/>
        <w:jc w:val="center"/>
        <w:rPr>
          <w:rFonts w:ascii="Palatino Linotype" w:hAnsi="Palatino Linotype" w:cs="Calibri"/>
          <w:b/>
          <w:color w:val="000000"/>
          <w:sz w:val="22"/>
          <w:szCs w:val="22"/>
        </w:rPr>
      </w:pPr>
      <w:r w:rsidRPr="00EB62C6">
        <w:rPr>
          <w:rFonts w:ascii="Palatino Linotype" w:hAnsi="Palatino Linotype" w:cs="Calibri"/>
          <w:b/>
          <w:color w:val="000000"/>
          <w:sz w:val="22"/>
          <w:szCs w:val="22"/>
        </w:rPr>
        <w:t>CORE COMPETENCIES</w:t>
      </w:r>
    </w:p>
    <w:tbl>
      <w:tblPr>
        <w:tblW w:w="10022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2977"/>
        <w:gridCol w:w="2792"/>
      </w:tblGrid>
      <w:tr w:rsidR="00AA3F4B" w:rsidRPr="00EB62C6" w:rsidTr="004319D2">
        <w:trPr>
          <w:trHeight w:val="434"/>
        </w:trPr>
        <w:tc>
          <w:tcPr>
            <w:tcW w:w="4253" w:type="dxa"/>
            <w:shd w:val="clear" w:color="auto" w:fill="FFFFFF"/>
            <w:vAlign w:val="center"/>
          </w:tcPr>
          <w:p w:rsidR="00AA3F4B" w:rsidRPr="00EB62C6" w:rsidRDefault="00C1653D" w:rsidP="009E1B8F">
            <w:pPr>
              <w:rPr>
                <w:rFonts w:ascii="Palatino Linotype" w:hAnsi="Palatino Linotype"/>
                <w:color w:val="000000"/>
              </w:rPr>
            </w:pPr>
            <w:r>
              <w:rPr>
                <w:rFonts w:ascii="Palatino Linotype" w:hAnsi="Palatino Linotype"/>
                <w:color w:val="000000"/>
              </w:rPr>
              <w:t xml:space="preserve">•  </w:t>
            </w:r>
            <w:r w:rsidR="00D0191A">
              <w:rPr>
                <w:rFonts w:ascii="Palatino Linotype" w:hAnsi="Palatino Linotype"/>
                <w:color w:val="000000"/>
              </w:rPr>
              <w:t>HR Operations</w:t>
            </w:r>
            <w:r w:rsidR="000D39D4">
              <w:rPr>
                <w:rFonts w:ascii="Palatino Linotype" w:hAnsi="Palatino Linotype"/>
                <w:color w:val="000000"/>
              </w:rPr>
              <w:t xml:space="preserve"> / HR Generalist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AA3F4B" w:rsidRPr="00EB62C6" w:rsidRDefault="00AA3F4B" w:rsidP="00870947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>•  Payroll Management</w:t>
            </w:r>
          </w:p>
        </w:tc>
        <w:tc>
          <w:tcPr>
            <w:tcW w:w="2792" w:type="dxa"/>
            <w:shd w:val="clear" w:color="auto" w:fill="FFFFFF"/>
            <w:vAlign w:val="center"/>
          </w:tcPr>
          <w:p w:rsidR="00AA3F4B" w:rsidRPr="00EB62C6" w:rsidRDefault="00AA3F4B" w:rsidP="00870947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>•  Statutory Compliances</w:t>
            </w:r>
          </w:p>
        </w:tc>
      </w:tr>
      <w:tr w:rsidR="00AA3F4B" w:rsidRPr="00EB62C6" w:rsidTr="004319D2">
        <w:trPr>
          <w:trHeight w:val="373"/>
        </w:trPr>
        <w:tc>
          <w:tcPr>
            <w:tcW w:w="4253" w:type="dxa"/>
            <w:shd w:val="clear" w:color="auto" w:fill="FFFFFF"/>
            <w:vAlign w:val="center"/>
          </w:tcPr>
          <w:p w:rsidR="00AA3F4B" w:rsidRPr="00EB62C6" w:rsidRDefault="00AA3F4B" w:rsidP="00870947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>•  HRIS Management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AA3F4B" w:rsidRPr="00EB62C6" w:rsidRDefault="00AA3F4B" w:rsidP="00305308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 xml:space="preserve">•  </w:t>
            </w:r>
            <w:r w:rsidR="00305308" w:rsidRPr="00EB62C6">
              <w:rPr>
                <w:rFonts w:ascii="Palatino Linotype" w:hAnsi="Palatino Linotype"/>
                <w:color w:val="000000"/>
              </w:rPr>
              <w:t>Leave Management</w:t>
            </w:r>
          </w:p>
        </w:tc>
        <w:tc>
          <w:tcPr>
            <w:tcW w:w="2792" w:type="dxa"/>
            <w:shd w:val="clear" w:color="auto" w:fill="FFFFFF"/>
            <w:vAlign w:val="center"/>
          </w:tcPr>
          <w:p w:rsidR="00AA3F4B" w:rsidRPr="00EB62C6" w:rsidRDefault="00AA3F4B" w:rsidP="009346B0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>•  </w:t>
            </w:r>
            <w:r w:rsidR="009346B0">
              <w:rPr>
                <w:rFonts w:ascii="Palatino Linotype" w:hAnsi="Palatino Linotype"/>
                <w:color w:val="000000"/>
              </w:rPr>
              <w:t>Attendance</w:t>
            </w:r>
            <w:r w:rsidR="00845FED">
              <w:rPr>
                <w:rFonts w:ascii="Palatino Linotype" w:hAnsi="Palatino Linotype"/>
                <w:color w:val="000000"/>
              </w:rPr>
              <w:t xml:space="preserve"> </w:t>
            </w:r>
            <w:r w:rsidR="00E85D29">
              <w:rPr>
                <w:rFonts w:ascii="Palatino Linotype" w:hAnsi="Palatino Linotype"/>
                <w:color w:val="000000"/>
              </w:rPr>
              <w:t>Management</w:t>
            </w:r>
          </w:p>
        </w:tc>
      </w:tr>
      <w:tr w:rsidR="00024162" w:rsidRPr="00EB62C6" w:rsidTr="004319D2">
        <w:trPr>
          <w:trHeight w:val="373"/>
        </w:trPr>
        <w:tc>
          <w:tcPr>
            <w:tcW w:w="4253" w:type="dxa"/>
            <w:shd w:val="clear" w:color="auto" w:fill="FFFFFF"/>
            <w:vAlign w:val="center"/>
          </w:tcPr>
          <w:p w:rsidR="00024162" w:rsidRPr="00EB62C6" w:rsidRDefault="00024162" w:rsidP="00545245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 xml:space="preserve">•  </w:t>
            </w:r>
            <w:r w:rsidR="00A225BA">
              <w:rPr>
                <w:rFonts w:ascii="Palatino Linotype" w:hAnsi="Palatino Linotype"/>
                <w:color w:val="000000"/>
              </w:rPr>
              <w:t xml:space="preserve">Joining </w:t>
            </w:r>
            <w:r w:rsidR="00545245">
              <w:rPr>
                <w:rFonts w:ascii="Palatino Linotype" w:hAnsi="Palatino Linotype"/>
                <w:color w:val="000000"/>
              </w:rPr>
              <w:t>Formalities (On Boarding)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024162" w:rsidRPr="00EB62C6" w:rsidRDefault="00024162" w:rsidP="00545245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 xml:space="preserve">•  </w:t>
            </w:r>
            <w:r w:rsidR="00545245">
              <w:rPr>
                <w:rFonts w:ascii="Palatino Linotype" w:hAnsi="Palatino Linotype"/>
                <w:color w:val="000000"/>
              </w:rPr>
              <w:t>Exit Formalities (F&amp;F)</w:t>
            </w:r>
          </w:p>
        </w:tc>
        <w:tc>
          <w:tcPr>
            <w:tcW w:w="2792" w:type="dxa"/>
            <w:shd w:val="clear" w:color="auto" w:fill="FFFFFF"/>
            <w:vAlign w:val="center"/>
          </w:tcPr>
          <w:p w:rsidR="00024162" w:rsidRPr="00EB62C6" w:rsidRDefault="00024162" w:rsidP="00BC30FF">
            <w:pPr>
              <w:rPr>
                <w:rFonts w:ascii="Palatino Linotype" w:hAnsi="Palatino Linotype"/>
                <w:color w:val="000000"/>
              </w:rPr>
            </w:pPr>
            <w:r w:rsidRPr="00EB62C6">
              <w:rPr>
                <w:rFonts w:ascii="Palatino Linotype" w:hAnsi="Palatino Linotype"/>
                <w:color w:val="000000"/>
              </w:rPr>
              <w:t xml:space="preserve">• </w:t>
            </w:r>
            <w:r w:rsidR="00BC30FF">
              <w:rPr>
                <w:rFonts w:ascii="Palatino Linotype" w:hAnsi="Palatino Linotype"/>
                <w:color w:val="000000"/>
              </w:rPr>
              <w:t xml:space="preserve"> Recruitment &amp; Sourcing</w:t>
            </w:r>
          </w:p>
        </w:tc>
      </w:tr>
    </w:tbl>
    <w:p w:rsidR="00151235" w:rsidRPr="00481DC9" w:rsidRDefault="00151235" w:rsidP="004D4F63">
      <w:pPr>
        <w:pStyle w:val="BodyText"/>
        <w:jc w:val="center"/>
        <w:rPr>
          <w:rFonts w:ascii="Palatino Linotype" w:hAnsi="Palatino Linotype" w:cs="Calibri"/>
          <w:color w:val="000000"/>
          <w:sz w:val="10"/>
          <w:szCs w:val="10"/>
        </w:rPr>
      </w:pPr>
    </w:p>
    <w:p w:rsidR="00DF319B" w:rsidRPr="00EB62C6" w:rsidRDefault="00DF319B" w:rsidP="00EE155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right="90"/>
        <w:jc w:val="center"/>
        <w:rPr>
          <w:rFonts w:ascii="Palatino Linotype" w:hAnsi="Palatino Linotype" w:cs="Calibri"/>
          <w:b/>
          <w:color w:val="000000"/>
          <w:sz w:val="22"/>
          <w:szCs w:val="22"/>
        </w:rPr>
      </w:pPr>
      <w:r w:rsidRPr="00EB62C6">
        <w:rPr>
          <w:rFonts w:ascii="Palatino Linotype" w:hAnsi="Palatino Linotype" w:cs="Calibri"/>
          <w:b/>
          <w:color w:val="000000"/>
          <w:sz w:val="22"/>
          <w:szCs w:val="22"/>
        </w:rPr>
        <w:t>PROFESSIONAL SNAP SHOT</w:t>
      </w:r>
    </w:p>
    <w:p w:rsidR="003C3C7C" w:rsidRPr="00766C6B" w:rsidRDefault="002F6AC8" w:rsidP="00EE155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right="90"/>
        <w:rPr>
          <w:rFonts w:ascii="Palatino Linotype" w:hAnsi="Palatino Linotype"/>
          <w:b/>
          <w:color w:val="000000"/>
          <w:sz w:val="20"/>
        </w:rPr>
      </w:pPr>
      <w:r w:rsidRPr="00766C6B">
        <w:rPr>
          <w:rFonts w:ascii="Palatino Linotype" w:hAnsi="Palatino Linotype"/>
          <w:b/>
          <w:color w:val="000000"/>
          <w:sz w:val="20"/>
        </w:rPr>
        <w:t>Company &amp;</w:t>
      </w:r>
      <w:r w:rsidR="00B11C0E" w:rsidRPr="00766C6B">
        <w:rPr>
          <w:rFonts w:ascii="Palatino Linotype" w:hAnsi="Palatino Linotype"/>
          <w:b/>
          <w:color w:val="000000"/>
          <w:sz w:val="20"/>
        </w:rPr>
        <w:t xml:space="preserve"> Location</w:t>
      </w:r>
      <w:r w:rsidR="002175AE" w:rsidRPr="00766C6B">
        <w:rPr>
          <w:rFonts w:ascii="Palatino Linotype" w:hAnsi="Palatino Linotype"/>
          <w:b/>
          <w:color w:val="000000"/>
          <w:sz w:val="20"/>
        </w:rPr>
        <w:tab/>
      </w:r>
      <w:r w:rsidR="002175AE" w:rsidRPr="00766C6B">
        <w:rPr>
          <w:rFonts w:ascii="Palatino Linotype" w:hAnsi="Palatino Linotype"/>
          <w:b/>
          <w:color w:val="000000"/>
          <w:sz w:val="20"/>
        </w:rPr>
        <w:tab/>
      </w:r>
      <w:r w:rsidR="002175AE" w:rsidRPr="00766C6B">
        <w:rPr>
          <w:rFonts w:ascii="Palatino Linotype" w:hAnsi="Palatino Linotype"/>
          <w:b/>
          <w:color w:val="000000"/>
          <w:sz w:val="20"/>
        </w:rPr>
        <w:tab/>
      </w:r>
      <w:r w:rsidR="00A878AB" w:rsidRPr="00766C6B">
        <w:rPr>
          <w:rFonts w:ascii="Palatino Linotype" w:hAnsi="Palatino Linotype"/>
          <w:b/>
          <w:color w:val="000000"/>
          <w:sz w:val="20"/>
        </w:rPr>
        <w:tab/>
      </w:r>
      <w:r w:rsidR="002175AE" w:rsidRPr="00766C6B">
        <w:rPr>
          <w:rFonts w:ascii="Palatino Linotype" w:hAnsi="Palatino Linotype"/>
          <w:b/>
          <w:color w:val="000000"/>
          <w:sz w:val="20"/>
        </w:rPr>
        <w:t>D</w:t>
      </w:r>
      <w:r w:rsidR="00FC7095" w:rsidRPr="00766C6B">
        <w:rPr>
          <w:rFonts w:ascii="Palatino Linotype" w:hAnsi="Palatino Linotype"/>
          <w:b/>
          <w:color w:val="000000"/>
          <w:sz w:val="20"/>
        </w:rPr>
        <w:t>esignation</w:t>
      </w:r>
      <w:r w:rsidR="00FC7095" w:rsidRPr="00766C6B">
        <w:rPr>
          <w:rFonts w:ascii="Palatino Linotype" w:hAnsi="Palatino Linotype"/>
          <w:b/>
          <w:color w:val="000000"/>
          <w:sz w:val="20"/>
        </w:rPr>
        <w:tab/>
      </w:r>
      <w:r w:rsidR="00C219EE" w:rsidRPr="00766C6B">
        <w:rPr>
          <w:rFonts w:ascii="Palatino Linotype" w:hAnsi="Palatino Linotype"/>
          <w:b/>
          <w:color w:val="000000"/>
          <w:sz w:val="20"/>
        </w:rPr>
        <w:tab/>
      </w:r>
      <w:r w:rsidR="00EA7D61" w:rsidRPr="00766C6B">
        <w:rPr>
          <w:rFonts w:ascii="Palatino Linotype" w:hAnsi="Palatino Linotype"/>
          <w:b/>
          <w:color w:val="000000"/>
          <w:sz w:val="20"/>
        </w:rPr>
        <w:tab/>
      </w:r>
      <w:r w:rsidR="00814FC8">
        <w:rPr>
          <w:rFonts w:ascii="Palatino Linotype" w:hAnsi="Palatino Linotype"/>
          <w:b/>
          <w:color w:val="000000"/>
          <w:sz w:val="20"/>
        </w:rPr>
        <w:tab/>
        <w:t xml:space="preserve">     </w:t>
      </w:r>
      <w:r w:rsidR="003C3C7C" w:rsidRPr="00766C6B">
        <w:rPr>
          <w:rFonts w:ascii="Palatino Linotype" w:hAnsi="Palatino Linotype"/>
          <w:b/>
          <w:color w:val="000000"/>
          <w:sz w:val="20"/>
        </w:rPr>
        <w:t>Duration</w:t>
      </w:r>
    </w:p>
    <w:p w:rsidR="00493398" w:rsidRPr="00766C6B" w:rsidRDefault="00493398" w:rsidP="00AF7782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Palatino Linotype" w:hAnsi="Palatino Linotype"/>
          <w:color w:val="000000"/>
          <w:spacing w:val="-2"/>
          <w:sz w:val="10"/>
          <w:szCs w:val="10"/>
        </w:rPr>
      </w:pPr>
    </w:p>
    <w:p w:rsidR="00B976F0" w:rsidRPr="00766C6B" w:rsidRDefault="00286266" w:rsidP="0062237D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70"/>
        </w:tabs>
        <w:rPr>
          <w:rFonts w:ascii="Palatino Linotype" w:hAnsi="Palatino Linotype"/>
          <w:color w:val="000000"/>
          <w:spacing w:val="-2"/>
        </w:rPr>
      </w:pPr>
      <w:r w:rsidRPr="00766C6B">
        <w:rPr>
          <w:rFonts w:ascii="Palatino Linotype" w:hAnsi="Palatino Linotype"/>
          <w:color w:val="000000"/>
          <w:spacing w:val="-2"/>
        </w:rPr>
        <w:t xml:space="preserve">1)  </w:t>
      </w:r>
      <w:r w:rsidRPr="00766C6B">
        <w:rPr>
          <w:rFonts w:ascii="Palatino Linotype" w:hAnsi="Palatino Linotype"/>
          <w:b/>
          <w:color w:val="000000"/>
          <w:spacing w:val="-2"/>
        </w:rPr>
        <w:t>HR Global</w:t>
      </w:r>
      <w:r w:rsidR="00DA3F51" w:rsidRPr="00766C6B">
        <w:rPr>
          <w:rFonts w:ascii="Palatino Linotype" w:hAnsi="Palatino Linotype"/>
          <w:b/>
          <w:color w:val="000000"/>
          <w:spacing w:val="-2"/>
        </w:rPr>
        <w:t xml:space="preserve"> Services India</w:t>
      </w:r>
      <w:r w:rsidR="000B08E2">
        <w:rPr>
          <w:rFonts w:ascii="Palatino Linotype" w:hAnsi="Palatino Linotype"/>
          <w:b/>
          <w:color w:val="000000"/>
          <w:spacing w:val="-2"/>
        </w:rPr>
        <w:tab/>
      </w:r>
      <w:r w:rsidR="00544461" w:rsidRPr="00766C6B">
        <w:rPr>
          <w:rFonts w:ascii="Palatino Linotype" w:hAnsi="Palatino Linotype"/>
          <w:b/>
          <w:color w:val="000000"/>
          <w:spacing w:val="-2"/>
        </w:rPr>
        <w:tab/>
      </w:r>
      <w:r w:rsidR="00393802">
        <w:rPr>
          <w:rFonts w:ascii="Palatino Linotype" w:hAnsi="Palatino Linotype"/>
          <w:color w:val="000000"/>
          <w:spacing w:val="-2"/>
        </w:rPr>
        <w:t>Executive – H</w:t>
      </w:r>
      <w:r w:rsidR="00D0191A">
        <w:rPr>
          <w:rFonts w:ascii="Palatino Linotype" w:hAnsi="Palatino Linotype"/>
          <w:color w:val="000000"/>
          <w:spacing w:val="-2"/>
        </w:rPr>
        <w:t>uman Resources</w:t>
      </w:r>
      <w:r w:rsidR="00393802">
        <w:rPr>
          <w:rFonts w:ascii="Palatino Linotype" w:hAnsi="Palatino Linotype"/>
          <w:color w:val="000000"/>
          <w:spacing w:val="-2"/>
        </w:rPr>
        <w:tab/>
      </w:r>
      <w:r w:rsidR="00EA0147">
        <w:rPr>
          <w:rFonts w:ascii="Palatino Linotype" w:hAnsi="Palatino Linotype"/>
          <w:color w:val="000000"/>
          <w:spacing w:val="-2"/>
        </w:rPr>
        <w:tab/>
      </w:r>
      <w:r w:rsidR="00814FC8">
        <w:rPr>
          <w:rFonts w:ascii="Palatino Linotype" w:hAnsi="Palatino Linotype"/>
          <w:color w:val="000000"/>
          <w:spacing w:val="-2"/>
        </w:rPr>
        <w:tab/>
      </w:r>
      <w:r w:rsidR="00AE2A74">
        <w:rPr>
          <w:rFonts w:ascii="Palatino Linotype" w:hAnsi="Palatino Linotype"/>
          <w:color w:val="000000"/>
          <w:spacing w:val="-2"/>
        </w:rPr>
        <w:t>Jul</w:t>
      </w:r>
      <w:r w:rsidR="003610F5">
        <w:rPr>
          <w:rFonts w:ascii="Palatino Linotype" w:hAnsi="Palatino Linotype"/>
          <w:color w:val="000000"/>
          <w:spacing w:val="-2"/>
        </w:rPr>
        <w:t xml:space="preserve"> </w:t>
      </w:r>
      <w:r w:rsidR="003E4857" w:rsidRPr="00766C6B">
        <w:rPr>
          <w:rFonts w:ascii="Palatino Linotype" w:hAnsi="Palatino Linotype"/>
          <w:color w:val="000000"/>
          <w:spacing w:val="-2"/>
        </w:rPr>
        <w:t>201</w:t>
      </w:r>
      <w:r w:rsidR="00034C40">
        <w:rPr>
          <w:rFonts w:ascii="Palatino Linotype" w:hAnsi="Palatino Linotype"/>
          <w:color w:val="000000"/>
          <w:spacing w:val="-2"/>
        </w:rPr>
        <w:t>3</w:t>
      </w:r>
      <w:r w:rsidRPr="00766C6B">
        <w:rPr>
          <w:rFonts w:ascii="Palatino Linotype" w:hAnsi="Palatino Linotype"/>
          <w:color w:val="000000"/>
          <w:spacing w:val="-2"/>
        </w:rPr>
        <w:t xml:space="preserve"> </w:t>
      </w:r>
      <w:r w:rsidR="009E6ECC">
        <w:rPr>
          <w:rFonts w:ascii="Palatino Linotype" w:hAnsi="Palatino Linotype"/>
          <w:color w:val="000000"/>
          <w:spacing w:val="-2"/>
        </w:rPr>
        <w:t xml:space="preserve">– Mar </w:t>
      </w:r>
      <w:r w:rsidR="00B976F0">
        <w:rPr>
          <w:rFonts w:ascii="Palatino Linotype" w:hAnsi="Palatino Linotype"/>
          <w:color w:val="000000"/>
          <w:spacing w:val="-2"/>
        </w:rPr>
        <w:t>2015</w:t>
      </w:r>
    </w:p>
    <w:p w:rsidR="00B976F0" w:rsidRDefault="00286266" w:rsidP="00AF7782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70"/>
        </w:tabs>
        <w:rPr>
          <w:rFonts w:ascii="Palatino Linotype" w:hAnsi="Palatino Linotype"/>
          <w:color w:val="000000"/>
          <w:spacing w:val="-2"/>
        </w:rPr>
      </w:pPr>
      <w:r w:rsidRPr="00766C6B">
        <w:rPr>
          <w:rFonts w:ascii="Palatino Linotype" w:hAnsi="Palatino Linotype"/>
          <w:color w:val="000000"/>
          <w:spacing w:val="-2"/>
        </w:rPr>
        <w:tab/>
        <w:t>Bangalore, India</w:t>
      </w:r>
      <w:r w:rsidR="003D3FC8">
        <w:rPr>
          <w:rFonts w:ascii="Palatino Linotype" w:hAnsi="Palatino Linotype"/>
          <w:color w:val="000000"/>
          <w:spacing w:val="-2"/>
        </w:rPr>
        <w:tab/>
      </w:r>
    </w:p>
    <w:p w:rsidR="003A6ABD" w:rsidRDefault="00B976F0" w:rsidP="00AF7782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70"/>
        </w:tabs>
        <w:rPr>
          <w:rFonts w:ascii="Palatino Linotype" w:hAnsi="Palatino Linotype"/>
          <w:color w:val="000000"/>
          <w:spacing w:val="-2"/>
        </w:rPr>
      </w:pPr>
      <w:r>
        <w:rPr>
          <w:rFonts w:ascii="Palatino Linotype" w:hAnsi="Palatino Linotype"/>
          <w:color w:val="000000"/>
          <w:spacing w:val="-2"/>
        </w:rPr>
        <w:t xml:space="preserve">2) </w:t>
      </w:r>
      <w:r w:rsidR="003D3FC8">
        <w:rPr>
          <w:rFonts w:ascii="Palatino Linotype" w:hAnsi="Palatino Linotype"/>
          <w:color w:val="000000"/>
          <w:spacing w:val="-2"/>
        </w:rPr>
        <w:tab/>
      </w:r>
      <w:r w:rsidRPr="00B976F0">
        <w:rPr>
          <w:rFonts w:ascii="Palatino Linotype" w:hAnsi="Palatino Linotype"/>
          <w:b/>
          <w:color w:val="000000"/>
          <w:spacing w:val="-2"/>
        </w:rPr>
        <w:t>United Spirits Limited</w:t>
      </w:r>
      <w:r>
        <w:rPr>
          <w:rFonts w:ascii="Palatino Linotype" w:hAnsi="Palatino Linotype"/>
          <w:color w:val="000000"/>
          <w:spacing w:val="-2"/>
        </w:rPr>
        <w:t xml:space="preserve"> </w:t>
      </w:r>
      <w:r w:rsidR="00986A87">
        <w:rPr>
          <w:rFonts w:ascii="Palatino Linotype" w:hAnsi="Palatino Linotype"/>
          <w:b/>
          <w:color w:val="000000"/>
          <w:spacing w:val="-2"/>
        </w:rPr>
        <w:tab/>
      </w:r>
      <w:r w:rsidR="00AF7782">
        <w:rPr>
          <w:rFonts w:ascii="Palatino Linotype" w:hAnsi="Palatino Linotype"/>
          <w:color w:val="000000"/>
          <w:spacing w:val="-2"/>
        </w:rPr>
        <w:tab/>
      </w:r>
      <w:r>
        <w:rPr>
          <w:rFonts w:ascii="Palatino Linotype" w:hAnsi="Palatino Linotype"/>
          <w:color w:val="000000"/>
          <w:spacing w:val="-2"/>
        </w:rPr>
        <w:t>Executive – Human Resources</w:t>
      </w:r>
      <w:r w:rsidR="00AF7782">
        <w:rPr>
          <w:rFonts w:ascii="Palatino Linotype" w:hAnsi="Palatino Linotype"/>
          <w:color w:val="000000"/>
          <w:spacing w:val="-2"/>
        </w:rPr>
        <w:tab/>
      </w:r>
      <w:r w:rsidR="00AF7782">
        <w:rPr>
          <w:rFonts w:ascii="Palatino Linotype" w:hAnsi="Palatino Linotype"/>
          <w:color w:val="000000"/>
          <w:spacing w:val="-2"/>
        </w:rPr>
        <w:tab/>
      </w:r>
      <w:r w:rsidR="009E6ECC">
        <w:rPr>
          <w:rFonts w:ascii="Palatino Linotype" w:hAnsi="Palatino Linotype"/>
          <w:color w:val="000000"/>
          <w:spacing w:val="-2"/>
        </w:rPr>
        <w:t xml:space="preserve">           </w:t>
      </w:r>
      <w:r w:rsidR="00612981">
        <w:rPr>
          <w:rFonts w:ascii="Palatino Linotype" w:hAnsi="Palatino Linotype"/>
          <w:color w:val="000000"/>
          <w:spacing w:val="-2"/>
        </w:rPr>
        <w:tab/>
      </w:r>
      <w:r w:rsidR="009E6ECC">
        <w:rPr>
          <w:rFonts w:ascii="Palatino Linotype" w:hAnsi="Palatino Linotype"/>
          <w:color w:val="000000"/>
          <w:spacing w:val="-2"/>
        </w:rPr>
        <w:t>Mar 2015 – Mar 2016</w:t>
      </w:r>
    </w:p>
    <w:p w:rsidR="00CF698F" w:rsidRDefault="003A6ABD" w:rsidP="00AF7782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70"/>
        </w:tabs>
        <w:rPr>
          <w:rFonts w:ascii="Palatino Linotype" w:hAnsi="Palatino Linotype"/>
          <w:color w:val="000000"/>
          <w:spacing w:val="-2"/>
        </w:rPr>
      </w:pPr>
      <w:r>
        <w:rPr>
          <w:rFonts w:ascii="Palatino Linotype" w:hAnsi="Palatino Linotype"/>
          <w:color w:val="000000"/>
          <w:spacing w:val="-2"/>
        </w:rPr>
        <w:tab/>
      </w:r>
      <w:r w:rsidRPr="00766C6B">
        <w:rPr>
          <w:rFonts w:ascii="Palatino Linotype" w:hAnsi="Palatino Linotype"/>
          <w:color w:val="000000"/>
          <w:spacing w:val="-2"/>
        </w:rPr>
        <w:t>Bangalore, India</w:t>
      </w:r>
    </w:p>
    <w:p w:rsidR="00AF7782" w:rsidRDefault="00CF698F" w:rsidP="00AF7782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70"/>
        </w:tabs>
        <w:rPr>
          <w:rFonts w:ascii="Palatino Linotype" w:hAnsi="Palatino Linotype"/>
          <w:color w:val="000000"/>
          <w:spacing w:val="-2"/>
        </w:rPr>
      </w:pPr>
      <w:r>
        <w:rPr>
          <w:rFonts w:ascii="Palatino Linotype" w:hAnsi="Palatino Linotype"/>
          <w:color w:val="000000"/>
          <w:spacing w:val="-2"/>
        </w:rPr>
        <w:t xml:space="preserve">3)  </w:t>
      </w:r>
      <w:r w:rsidRPr="00CF698F">
        <w:rPr>
          <w:rFonts w:ascii="Palatino Linotype" w:hAnsi="Palatino Linotype"/>
          <w:b/>
          <w:color w:val="000000"/>
          <w:spacing w:val="-2"/>
        </w:rPr>
        <w:t>UST Global</w:t>
      </w:r>
      <w:r w:rsidR="00AF7782">
        <w:rPr>
          <w:rFonts w:ascii="Palatino Linotype" w:hAnsi="Palatino Linotype"/>
          <w:color w:val="000000"/>
          <w:spacing w:val="-2"/>
        </w:rPr>
        <w:tab/>
      </w:r>
    </w:p>
    <w:p w:rsidR="00CF698F" w:rsidRDefault="00CF698F" w:rsidP="00AF7782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70"/>
        </w:tabs>
        <w:rPr>
          <w:rFonts w:ascii="Palatino Linotype" w:hAnsi="Palatino Linotype"/>
          <w:color w:val="000000"/>
          <w:spacing w:val="-2"/>
        </w:rPr>
      </w:pPr>
      <w:r>
        <w:rPr>
          <w:rFonts w:ascii="Palatino Linotype" w:hAnsi="Palatino Linotype"/>
          <w:color w:val="000000"/>
          <w:spacing w:val="-2"/>
        </w:rPr>
        <w:t xml:space="preserve">      Trivandrum, India                                   </w:t>
      </w:r>
      <w:r>
        <w:rPr>
          <w:rFonts w:ascii="Palatino Linotype" w:hAnsi="Palatino Linotype"/>
          <w:color w:val="000000"/>
          <w:spacing w:val="-2"/>
        </w:rPr>
        <w:tab/>
        <w:t xml:space="preserve">Executive </w:t>
      </w:r>
      <w:r w:rsidR="00EA00D6">
        <w:rPr>
          <w:rFonts w:ascii="Palatino Linotype" w:hAnsi="Palatino Linotype"/>
          <w:color w:val="000000"/>
          <w:spacing w:val="-2"/>
        </w:rPr>
        <w:t>–</w:t>
      </w:r>
      <w:r>
        <w:rPr>
          <w:rFonts w:ascii="Palatino Linotype" w:hAnsi="Palatino Linotype"/>
          <w:color w:val="000000"/>
          <w:spacing w:val="-2"/>
        </w:rPr>
        <w:t xml:space="preserve"> Onsite</w:t>
      </w:r>
      <w:r w:rsidR="00EA00D6">
        <w:rPr>
          <w:rFonts w:ascii="Palatino Linotype" w:hAnsi="Palatino Linotype"/>
          <w:color w:val="000000"/>
          <w:spacing w:val="-2"/>
        </w:rPr>
        <w:tab/>
      </w:r>
      <w:r w:rsidR="00EA00D6">
        <w:rPr>
          <w:rFonts w:ascii="Palatino Linotype" w:hAnsi="Palatino Linotype"/>
          <w:color w:val="000000"/>
          <w:spacing w:val="-2"/>
        </w:rPr>
        <w:tab/>
      </w:r>
      <w:r w:rsidR="00EA00D6">
        <w:rPr>
          <w:rFonts w:ascii="Palatino Linotype" w:hAnsi="Palatino Linotype"/>
          <w:color w:val="000000"/>
          <w:spacing w:val="-2"/>
        </w:rPr>
        <w:tab/>
      </w:r>
      <w:r w:rsidR="00EA00D6">
        <w:rPr>
          <w:rFonts w:ascii="Palatino Linotype" w:hAnsi="Palatino Linotype"/>
          <w:color w:val="000000"/>
          <w:spacing w:val="-2"/>
        </w:rPr>
        <w:tab/>
        <w:t>Jun-2016 - Present</w:t>
      </w:r>
    </w:p>
    <w:p w:rsidR="00324556" w:rsidRPr="00EB62C6" w:rsidRDefault="00324556" w:rsidP="00546E0F">
      <w:pPr>
        <w:tabs>
          <w:tab w:val="left" w:pos="270"/>
        </w:tabs>
        <w:rPr>
          <w:rFonts w:ascii="Palatino Linotype" w:hAnsi="Palatino Linotype" w:cs="Calibri"/>
          <w:b/>
          <w:color w:val="000000"/>
          <w:sz w:val="10"/>
          <w:szCs w:val="10"/>
        </w:rPr>
      </w:pPr>
    </w:p>
    <w:p w:rsidR="004D4F63" w:rsidRPr="00EB62C6" w:rsidRDefault="004D4F63" w:rsidP="0056144B">
      <w:pPr>
        <w:shd w:val="clear" w:color="auto" w:fill="D9D9D9"/>
        <w:jc w:val="center"/>
        <w:rPr>
          <w:rFonts w:ascii="Palatino Linotype" w:hAnsi="Palatino Linotype"/>
          <w:b/>
          <w:color w:val="000000"/>
          <w:sz w:val="10"/>
          <w:szCs w:val="10"/>
        </w:rPr>
      </w:pPr>
      <w:r w:rsidRPr="00EB62C6">
        <w:rPr>
          <w:rFonts w:ascii="Palatino Linotype" w:hAnsi="Palatino Linotype" w:cs="Calibri"/>
          <w:b/>
          <w:color w:val="000000"/>
          <w:sz w:val="22"/>
          <w:szCs w:val="22"/>
        </w:rPr>
        <w:t>EDUCATIONAL CREDENTIALS</w:t>
      </w:r>
    </w:p>
    <w:tbl>
      <w:tblPr>
        <w:tblW w:w="1006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694"/>
        <w:gridCol w:w="4961"/>
        <w:gridCol w:w="1417"/>
        <w:gridCol w:w="993"/>
      </w:tblGrid>
      <w:tr w:rsidR="00FF1500" w:rsidRPr="00EB62C6" w:rsidTr="00FF1500">
        <w:trPr>
          <w:trHeight w:val="293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:rsidR="00FF1500" w:rsidRPr="0056144B" w:rsidRDefault="00FF1500" w:rsidP="0056144B">
            <w:pPr>
              <w:jc w:val="center"/>
              <w:rPr>
                <w:rFonts w:ascii="Palatino Linotype" w:hAnsi="Palatino Linotype" w:cs="Calibri"/>
                <w:b/>
                <w:bCs/>
              </w:rPr>
            </w:pPr>
            <w:r w:rsidRPr="0056144B">
              <w:rPr>
                <w:rFonts w:ascii="Palatino Linotype" w:hAnsi="Palatino Linotype" w:cs="Calibri"/>
                <w:b/>
                <w:bCs/>
              </w:rPr>
              <w:t xml:space="preserve">GRADUATION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:rsidR="00FF1500" w:rsidRPr="0056144B" w:rsidRDefault="00FF1500" w:rsidP="00870947">
            <w:pPr>
              <w:jc w:val="center"/>
              <w:rPr>
                <w:rFonts w:ascii="Palatino Linotype" w:hAnsi="Palatino Linotype" w:cs="Calibri"/>
                <w:b/>
                <w:bCs/>
              </w:rPr>
            </w:pPr>
            <w:r w:rsidRPr="0056144B">
              <w:rPr>
                <w:rFonts w:ascii="Palatino Linotype" w:hAnsi="Palatino Linotype" w:cs="Calibri"/>
                <w:b/>
                <w:bCs/>
              </w:rPr>
              <w:t>BOARD / UNIVERSITY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:rsidR="00FF1500" w:rsidRPr="0056144B" w:rsidRDefault="00FF1500" w:rsidP="005F435E">
            <w:pPr>
              <w:jc w:val="center"/>
              <w:rPr>
                <w:rFonts w:ascii="Palatino Linotype" w:hAnsi="Palatino Linotype" w:cs="Calibri"/>
                <w:b/>
                <w:bCs/>
              </w:rPr>
            </w:pPr>
            <w:r w:rsidRPr="0056144B">
              <w:rPr>
                <w:rFonts w:ascii="Palatino Linotype" w:hAnsi="Palatino Linotype" w:cs="Calibri"/>
                <w:b/>
                <w:bCs/>
              </w:rPr>
              <w:t>YEAR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</w:tcPr>
          <w:p w:rsidR="00FF1500" w:rsidRPr="0056144B" w:rsidRDefault="00FF1500" w:rsidP="005F435E">
            <w:pPr>
              <w:jc w:val="center"/>
              <w:rPr>
                <w:rFonts w:ascii="Palatino Linotype" w:hAnsi="Palatino Linotype" w:cs="Calibri"/>
                <w:b/>
                <w:bCs/>
              </w:rPr>
            </w:pPr>
            <w:r>
              <w:rPr>
                <w:rFonts w:ascii="Palatino Linotype" w:hAnsi="Palatino Linotype" w:cs="Calibri"/>
                <w:b/>
                <w:bCs/>
              </w:rPr>
              <w:t>%</w:t>
            </w:r>
          </w:p>
        </w:tc>
      </w:tr>
      <w:tr w:rsidR="00FF1500" w:rsidRPr="00EB62C6" w:rsidTr="00FF1500">
        <w:trPr>
          <w:trHeight w:val="395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FF1500" w:rsidRPr="0056144B" w:rsidRDefault="00A930FC" w:rsidP="00A24EEE">
            <w:pPr>
              <w:rPr>
                <w:rFonts w:ascii="Palatino Linotype" w:hAnsi="Palatino Linotype" w:cs="Calibri"/>
                <w:b/>
                <w:bCs/>
              </w:rPr>
            </w:pPr>
            <w:r>
              <w:rPr>
                <w:rFonts w:ascii="Palatino Linotype" w:hAnsi="Palatino Linotype" w:cs="Calibri"/>
                <w:b/>
                <w:bCs/>
              </w:rPr>
              <w:t>MBA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FF1500" w:rsidRDefault="00A930FC" w:rsidP="00A24EEE">
            <w:pPr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Bharathiyar</w:t>
            </w:r>
            <w:r w:rsidR="0060561E">
              <w:rPr>
                <w:rFonts w:ascii="Palatino Linotype" w:hAnsi="Palatino Linotype" w:cs="Calibri"/>
              </w:rPr>
              <w:t xml:space="preserve"> University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FF1500" w:rsidRPr="0056144B" w:rsidRDefault="0060561E" w:rsidP="00B9538E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2013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F1500" w:rsidRDefault="00A930FC" w:rsidP="003D517B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66.64</w:t>
            </w:r>
            <w:r w:rsidR="00FF1500">
              <w:rPr>
                <w:rFonts w:ascii="Palatino Linotype" w:hAnsi="Palatino Linotype" w:cs="Calibri"/>
              </w:rPr>
              <w:t>%</w:t>
            </w:r>
          </w:p>
        </w:tc>
      </w:tr>
      <w:tr w:rsidR="00FF1500" w:rsidRPr="00EB62C6" w:rsidTr="00FF1500">
        <w:trPr>
          <w:trHeight w:val="395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FF1500" w:rsidRDefault="00A930FC" w:rsidP="00A24EEE">
            <w:pPr>
              <w:rPr>
                <w:rFonts w:ascii="Palatino Linotype" w:hAnsi="Palatino Linotype" w:cs="Calibri"/>
                <w:b/>
                <w:bCs/>
              </w:rPr>
            </w:pPr>
            <w:r>
              <w:rPr>
                <w:rFonts w:ascii="Palatino Linotype" w:hAnsi="Palatino Linotype" w:cs="Calibri"/>
                <w:b/>
                <w:bCs/>
              </w:rPr>
              <w:t>BSc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FF1500" w:rsidRDefault="00A930FC" w:rsidP="00A24EEE">
            <w:pPr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Manonmaniam Sundaranar University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FF1500" w:rsidRDefault="0060561E" w:rsidP="003D517B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20</w:t>
            </w:r>
            <w:r w:rsidR="00A930FC">
              <w:rPr>
                <w:rFonts w:ascii="Palatino Linotype" w:hAnsi="Palatino Linotype" w:cs="Calibri"/>
              </w:rPr>
              <w:t>11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F1500" w:rsidRDefault="00A930FC" w:rsidP="0060561E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6</w:t>
            </w:r>
            <w:r w:rsidR="0060561E">
              <w:rPr>
                <w:rFonts w:ascii="Palatino Linotype" w:hAnsi="Palatino Linotype" w:cs="Calibri"/>
              </w:rPr>
              <w:t>4</w:t>
            </w:r>
            <w:r w:rsidR="00FF1500">
              <w:rPr>
                <w:rFonts w:ascii="Palatino Linotype" w:hAnsi="Palatino Linotype" w:cs="Calibri"/>
              </w:rPr>
              <w:t>%</w:t>
            </w:r>
          </w:p>
        </w:tc>
      </w:tr>
      <w:tr w:rsidR="0060561E" w:rsidRPr="00EB62C6" w:rsidTr="00FF1500">
        <w:trPr>
          <w:trHeight w:val="395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0561E" w:rsidRDefault="00A930FC" w:rsidP="00A24EEE">
            <w:pPr>
              <w:rPr>
                <w:rFonts w:ascii="Palatino Linotype" w:hAnsi="Palatino Linotype" w:cs="Calibri"/>
                <w:b/>
                <w:bCs/>
              </w:rPr>
            </w:pPr>
            <w:r>
              <w:rPr>
                <w:rFonts w:ascii="Palatino Linotype" w:hAnsi="Palatino Linotype" w:cs="Calibri"/>
                <w:b/>
                <w:bCs/>
              </w:rPr>
              <w:t>H.S.C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0561E" w:rsidRDefault="00A930FC" w:rsidP="00A24EEE">
            <w:pPr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Tamil Nadu</w:t>
            </w:r>
            <w:r w:rsidR="00567D71">
              <w:rPr>
                <w:rFonts w:ascii="Palatino Linotype" w:hAnsi="Palatino Linotype" w:cs="Calibri"/>
              </w:rPr>
              <w:t xml:space="preserve"> </w:t>
            </w:r>
            <w:r w:rsidR="0060561E">
              <w:rPr>
                <w:rFonts w:ascii="Palatino Linotype" w:hAnsi="Palatino Linotype" w:cs="Calibri"/>
              </w:rPr>
              <w:t>State Board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0561E" w:rsidRDefault="0060561E" w:rsidP="003D517B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20</w:t>
            </w:r>
            <w:r w:rsidR="00A930FC">
              <w:rPr>
                <w:rFonts w:ascii="Palatino Linotype" w:hAnsi="Palatino Linotype" w:cs="Calibri"/>
              </w:rPr>
              <w:t>08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0561E" w:rsidRDefault="0062237D" w:rsidP="0060561E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63.83</w:t>
            </w:r>
            <w:r w:rsidR="00344D02">
              <w:rPr>
                <w:rFonts w:ascii="Palatino Linotype" w:hAnsi="Palatino Linotype" w:cs="Calibri"/>
              </w:rPr>
              <w:t>%</w:t>
            </w:r>
          </w:p>
        </w:tc>
      </w:tr>
      <w:tr w:rsidR="0062237D" w:rsidRPr="00EB62C6" w:rsidTr="00FF1500">
        <w:trPr>
          <w:trHeight w:val="395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2237D" w:rsidRDefault="0062237D" w:rsidP="00A24EEE">
            <w:pPr>
              <w:rPr>
                <w:rFonts w:ascii="Palatino Linotype" w:hAnsi="Palatino Linotype" w:cs="Calibri"/>
                <w:b/>
                <w:bCs/>
              </w:rPr>
            </w:pPr>
            <w:r>
              <w:rPr>
                <w:rFonts w:ascii="Palatino Linotype" w:hAnsi="Palatino Linotype" w:cs="Calibri"/>
                <w:b/>
                <w:bCs/>
              </w:rPr>
              <w:t>S.S.L.C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2237D" w:rsidRDefault="0062237D" w:rsidP="00A24EEE">
            <w:pPr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Tamil Nadu State Board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2237D" w:rsidRDefault="0062237D" w:rsidP="003D517B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2005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62237D" w:rsidRDefault="0062237D" w:rsidP="0060561E">
            <w:pPr>
              <w:jc w:val="center"/>
              <w:rPr>
                <w:rFonts w:ascii="Palatino Linotype" w:hAnsi="Palatino Linotype" w:cs="Calibri"/>
              </w:rPr>
            </w:pPr>
            <w:r>
              <w:rPr>
                <w:rFonts w:ascii="Palatino Linotype" w:hAnsi="Palatino Linotype" w:cs="Calibri"/>
              </w:rPr>
              <w:t>71.6%</w:t>
            </w:r>
          </w:p>
        </w:tc>
      </w:tr>
    </w:tbl>
    <w:p w:rsidR="00F8118A" w:rsidRDefault="00F8118A" w:rsidP="004D4F63">
      <w:pPr>
        <w:jc w:val="both"/>
        <w:rPr>
          <w:rFonts w:ascii="Palatino Linotype" w:hAnsi="Palatino Linotype"/>
          <w:color w:val="000000"/>
          <w:sz w:val="10"/>
          <w:szCs w:val="10"/>
        </w:rPr>
      </w:pPr>
    </w:p>
    <w:p w:rsidR="00176BC0" w:rsidRPr="00EB62C6" w:rsidRDefault="00176BC0" w:rsidP="00176BC0">
      <w:pPr>
        <w:shd w:val="clear" w:color="auto" w:fill="D9D9D9"/>
        <w:ind w:left="90" w:hanging="90"/>
        <w:jc w:val="center"/>
        <w:rPr>
          <w:rFonts w:ascii="Palatino Linotype" w:hAnsi="Palatino Linotype" w:cs="Calibri"/>
          <w:b/>
          <w:color w:val="000000"/>
          <w:sz w:val="22"/>
          <w:szCs w:val="22"/>
        </w:rPr>
      </w:pPr>
      <w:r w:rsidRPr="00EB62C6">
        <w:rPr>
          <w:rFonts w:ascii="Palatino Linotype" w:hAnsi="Palatino Linotype" w:cs="Calibri"/>
          <w:b/>
          <w:color w:val="000000"/>
          <w:sz w:val="22"/>
          <w:szCs w:val="22"/>
        </w:rPr>
        <w:t>CERTIFICATION COURSES</w:t>
      </w:r>
    </w:p>
    <w:p w:rsidR="00120822" w:rsidRPr="00EB62C6" w:rsidRDefault="00120822" w:rsidP="00013097">
      <w:pPr>
        <w:jc w:val="both"/>
        <w:rPr>
          <w:rFonts w:ascii="Palatino Linotype" w:hAnsi="Palatino Linotype"/>
          <w:bCs/>
          <w:color w:val="000000"/>
          <w:sz w:val="10"/>
          <w:szCs w:val="10"/>
        </w:rPr>
      </w:pPr>
    </w:p>
    <w:p w:rsidR="009E1B8F" w:rsidRDefault="009E1B8F" w:rsidP="00F8118A">
      <w:pPr>
        <w:pStyle w:val="ListParagraph"/>
        <w:numPr>
          <w:ilvl w:val="0"/>
          <w:numId w:val="15"/>
        </w:numPr>
        <w:jc w:val="both"/>
        <w:rPr>
          <w:rFonts w:ascii="Palatino Linotype" w:hAnsi="Palatino Linotype"/>
          <w:bCs/>
          <w:color w:val="000000"/>
          <w:sz w:val="20"/>
          <w:szCs w:val="20"/>
        </w:rPr>
      </w:pPr>
      <w:r w:rsidRPr="00F8118A">
        <w:rPr>
          <w:rFonts w:ascii="Palatino Linotype" w:hAnsi="Palatino Linotype"/>
          <w:b/>
          <w:bCs/>
          <w:color w:val="000000"/>
          <w:sz w:val="20"/>
          <w:szCs w:val="20"/>
        </w:rPr>
        <w:t>Certified Human Resource Generalist</w:t>
      </w:r>
      <w:r w:rsidRPr="00F8118A">
        <w:rPr>
          <w:rFonts w:ascii="Palatino Linotype" w:hAnsi="Palatino Linotype"/>
          <w:bCs/>
          <w:color w:val="000000"/>
          <w:sz w:val="20"/>
          <w:szCs w:val="20"/>
        </w:rPr>
        <w:t>– HR Global, Bangalore (International Accredited, IAO-USA)</w:t>
      </w:r>
    </w:p>
    <w:p w:rsidR="00696EC3" w:rsidRPr="00F8118A" w:rsidRDefault="00696EC3" w:rsidP="00DA2A6D">
      <w:pPr>
        <w:pStyle w:val="ListParagraph"/>
        <w:numPr>
          <w:ilvl w:val="0"/>
          <w:numId w:val="15"/>
        </w:numPr>
        <w:spacing w:after="120"/>
        <w:ind w:left="714" w:hanging="357"/>
        <w:jc w:val="both"/>
        <w:rPr>
          <w:rFonts w:ascii="Palatino Linotype" w:hAnsi="Palatino Linotype"/>
          <w:bCs/>
          <w:color w:val="000000"/>
          <w:sz w:val="20"/>
          <w:szCs w:val="20"/>
        </w:rPr>
      </w:pPr>
      <w:r>
        <w:rPr>
          <w:rFonts w:ascii="Palatino Linotype" w:hAnsi="Palatino Linotype"/>
          <w:b/>
          <w:bCs/>
          <w:color w:val="000000"/>
          <w:sz w:val="20"/>
          <w:szCs w:val="20"/>
        </w:rPr>
        <w:t xml:space="preserve">Certified SAP HR </w:t>
      </w:r>
      <w:r w:rsidR="00A930FC">
        <w:rPr>
          <w:rFonts w:ascii="Palatino Linotype" w:hAnsi="Palatino Linotype"/>
          <w:b/>
          <w:bCs/>
          <w:color w:val="000000"/>
          <w:sz w:val="20"/>
          <w:szCs w:val="20"/>
        </w:rPr>
        <w:t>End-user</w:t>
      </w:r>
      <w:r>
        <w:rPr>
          <w:rFonts w:ascii="Palatino Linotype" w:hAnsi="Palatino Linotype"/>
          <w:b/>
          <w:bCs/>
          <w:color w:val="000000"/>
          <w:sz w:val="20"/>
          <w:szCs w:val="20"/>
        </w:rPr>
        <w:t xml:space="preserve"> Professional </w:t>
      </w:r>
      <w:r>
        <w:rPr>
          <w:rFonts w:ascii="Palatino Linotype" w:hAnsi="Palatino Linotype"/>
          <w:bCs/>
          <w:color w:val="000000"/>
          <w:sz w:val="20"/>
          <w:szCs w:val="20"/>
        </w:rPr>
        <w:t>– HR Global / Perfect Resources, USA</w:t>
      </w:r>
    </w:p>
    <w:p w:rsidR="0017141D" w:rsidRPr="00EB62C6" w:rsidRDefault="0017141D" w:rsidP="0017141D">
      <w:pPr>
        <w:shd w:val="clear" w:color="auto" w:fill="D9D9D9"/>
        <w:jc w:val="center"/>
        <w:rPr>
          <w:rFonts w:ascii="Palatino Linotype" w:hAnsi="Palatino Linotype"/>
          <w:b/>
          <w:bCs/>
          <w:color w:val="000000"/>
          <w:sz w:val="22"/>
          <w:szCs w:val="22"/>
        </w:rPr>
      </w:pPr>
      <w:r w:rsidRPr="00EB62C6">
        <w:rPr>
          <w:rFonts w:ascii="Palatino Linotype" w:hAnsi="Palatino Linotype"/>
          <w:b/>
          <w:bCs/>
          <w:color w:val="000000"/>
          <w:sz w:val="22"/>
          <w:szCs w:val="22"/>
        </w:rPr>
        <w:t>COMPUTER PROFICIENCIES</w:t>
      </w:r>
    </w:p>
    <w:p w:rsidR="0017141D" w:rsidRPr="00EB62C6" w:rsidRDefault="0017141D" w:rsidP="0017141D">
      <w:pPr>
        <w:jc w:val="both"/>
        <w:rPr>
          <w:rFonts w:ascii="Palatino Linotype" w:hAnsi="Palatino Linotype"/>
          <w:bCs/>
          <w:color w:val="000000"/>
          <w:sz w:val="10"/>
          <w:szCs w:val="10"/>
        </w:rPr>
      </w:pPr>
    </w:p>
    <w:p w:rsidR="0017141D" w:rsidRDefault="00F8118A" w:rsidP="00013097">
      <w:pPr>
        <w:jc w:val="both"/>
        <w:rPr>
          <w:rFonts w:ascii="Palatino Linotype" w:hAnsi="Palatino Linotype"/>
          <w:bCs/>
          <w:color w:val="000000"/>
        </w:rPr>
      </w:pPr>
      <w:r w:rsidRPr="00F8118A">
        <w:rPr>
          <w:rFonts w:ascii="Palatino Linotype" w:hAnsi="Palatino Linotype"/>
          <w:bCs/>
          <w:color w:val="000000"/>
        </w:rPr>
        <w:t>End User in Greythr / Folklore H</w:t>
      </w:r>
      <w:r w:rsidR="00324556">
        <w:rPr>
          <w:rFonts w:ascii="Palatino Linotype" w:hAnsi="Palatino Linotype"/>
          <w:bCs/>
          <w:color w:val="000000"/>
        </w:rPr>
        <w:t xml:space="preserve">RIS packages and also have </w:t>
      </w:r>
      <w:r w:rsidRPr="00F8118A">
        <w:rPr>
          <w:rFonts w:ascii="Palatino Linotype" w:hAnsi="Palatino Linotype"/>
          <w:bCs/>
          <w:color w:val="000000"/>
        </w:rPr>
        <w:t xml:space="preserve">working knowledge in </w:t>
      </w:r>
      <w:r w:rsidR="00324556">
        <w:rPr>
          <w:rFonts w:ascii="Palatino Linotype" w:hAnsi="Palatino Linotype"/>
          <w:bCs/>
          <w:color w:val="000000"/>
        </w:rPr>
        <w:t xml:space="preserve">SAP HR End-user </w:t>
      </w:r>
      <w:r w:rsidRPr="00F8118A">
        <w:rPr>
          <w:rFonts w:ascii="Palatino Linotype" w:hAnsi="Palatino Linotype"/>
          <w:bCs/>
          <w:color w:val="000000"/>
        </w:rPr>
        <w:t>ERP Applications, MS-Word, Excel, Power Point presentations and Advanced Excel reports i.e., pivot table, goal seek, auto filters, Vlook up &amp; Hlook up, splits &amp; freeze panes which is used prepare to MIS reports</w:t>
      </w:r>
    </w:p>
    <w:p w:rsidR="00F8118A" w:rsidRPr="00EB62C6" w:rsidRDefault="00F8118A" w:rsidP="00013097">
      <w:pPr>
        <w:jc w:val="both"/>
        <w:rPr>
          <w:rFonts w:ascii="Palatino Linotype" w:hAnsi="Palatino Linotype"/>
          <w:bCs/>
          <w:color w:val="000000"/>
          <w:sz w:val="16"/>
          <w:szCs w:val="16"/>
        </w:rPr>
      </w:pPr>
    </w:p>
    <w:p w:rsidR="004D4F63" w:rsidRPr="00EB62C6" w:rsidRDefault="004D4F63" w:rsidP="00EE1552">
      <w:pPr>
        <w:shd w:val="clear" w:color="auto" w:fill="D9D9D9"/>
        <w:ind w:left="90" w:hanging="90"/>
        <w:jc w:val="center"/>
        <w:rPr>
          <w:rFonts w:ascii="Palatino Linotype" w:hAnsi="Palatino Linotype" w:cs="Calibri"/>
          <w:b/>
          <w:color w:val="000000"/>
          <w:sz w:val="22"/>
          <w:szCs w:val="22"/>
        </w:rPr>
      </w:pPr>
      <w:r w:rsidRPr="00EB62C6">
        <w:rPr>
          <w:rFonts w:ascii="Palatino Linotype" w:hAnsi="Palatino Linotype" w:cs="Calibri"/>
          <w:b/>
          <w:color w:val="000000"/>
          <w:sz w:val="22"/>
          <w:szCs w:val="22"/>
        </w:rPr>
        <w:t>PROFESSIONAL EXPOSURE</w:t>
      </w:r>
    </w:p>
    <w:p w:rsidR="005B161D" w:rsidRPr="0056144B" w:rsidRDefault="005B161D" w:rsidP="005B161D">
      <w:pPr>
        <w:tabs>
          <w:tab w:val="left" w:pos="270"/>
          <w:tab w:val="left" w:pos="360"/>
        </w:tabs>
        <w:spacing w:before="120" w:after="120"/>
        <w:ind w:left="-91" w:firstLine="91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b/>
          <w:color w:val="000000"/>
        </w:rPr>
        <w:t xml:space="preserve">Recruitment, Selection </w:t>
      </w:r>
      <w:r>
        <w:rPr>
          <w:rFonts w:ascii="Palatino Linotype" w:hAnsi="Palatino Linotype"/>
          <w:b/>
          <w:color w:val="000000"/>
        </w:rPr>
        <w:t>Process</w:t>
      </w:r>
      <w:r w:rsidRPr="0056144B">
        <w:rPr>
          <w:rFonts w:ascii="Palatino Linotype" w:hAnsi="Palatino Linotype"/>
          <w:b/>
          <w:color w:val="000000"/>
        </w:rPr>
        <w:t>:</w:t>
      </w:r>
    </w:p>
    <w:p w:rsidR="005B161D" w:rsidRPr="0056144B" w:rsidRDefault="005B161D" w:rsidP="005B161D">
      <w:pPr>
        <w:numPr>
          <w:ilvl w:val="0"/>
          <w:numId w:val="8"/>
        </w:numPr>
        <w:tabs>
          <w:tab w:val="clear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>Sourcing, Screening, Short listing of Pro</w:t>
      </w:r>
      <w:r w:rsidR="00A930FC">
        <w:rPr>
          <w:rFonts w:ascii="Palatino Linotype" w:hAnsi="Palatino Linotype"/>
          <w:color w:val="000000"/>
        </w:rPr>
        <w:t xml:space="preserve">files from Job Portals (Naukri, </w:t>
      </w:r>
      <w:r w:rsidRPr="0056144B">
        <w:rPr>
          <w:rFonts w:ascii="Palatino Linotype" w:hAnsi="Palatino Linotype"/>
          <w:color w:val="000000"/>
        </w:rPr>
        <w:t>Monster &amp;</w:t>
      </w:r>
      <w:r w:rsidR="00A930FC" w:rsidRPr="0056144B">
        <w:rPr>
          <w:rFonts w:ascii="Palatino Linotype" w:hAnsi="Palatino Linotype"/>
          <w:color w:val="000000"/>
        </w:rPr>
        <w:t>Times Jobs</w:t>
      </w:r>
      <w:r w:rsidRPr="0056144B">
        <w:rPr>
          <w:rFonts w:ascii="Palatino Linotype" w:hAnsi="Palatino Linotype"/>
          <w:color w:val="000000"/>
        </w:rPr>
        <w:t>), Scheduling Interviews, Conducting Preliminary rounds, Scheduling Technical interviews with Clients.</w:t>
      </w:r>
    </w:p>
    <w:p w:rsidR="005B161D" w:rsidRPr="0056144B" w:rsidRDefault="005B161D" w:rsidP="005B161D">
      <w:pPr>
        <w:numPr>
          <w:ilvl w:val="0"/>
          <w:numId w:val="8"/>
        </w:numPr>
        <w:tabs>
          <w:tab w:val="clear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color w:val="000000"/>
        </w:rPr>
        <w:t xml:space="preserve">Collecting Feedback from Clients Panel Members, Finalizing the Positions with HOD's, Salary Negotiations and take approvals from the top level management. </w:t>
      </w:r>
    </w:p>
    <w:p w:rsidR="005B161D" w:rsidRPr="001D402C" w:rsidRDefault="005B161D" w:rsidP="005B161D">
      <w:pPr>
        <w:numPr>
          <w:ilvl w:val="0"/>
          <w:numId w:val="8"/>
        </w:numPr>
        <w:tabs>
          <w:tab w:val="clear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</w:rPr>
        <w:t xml:space="preserve">Interview finalization and to keep a track on selected candidates with joining date and updating to the management. </w:t>
      </w:r>
    </w:p>
    <w:p w:rsidR="00E92179" w:rsidRPr="00E71133" w:rsidRDefault="00E92179" w:rsidP="00E92179">
      <w:pPr>
        <w:pStyle w:val="BodyTextIndent"/>
        <w:tabs>
          <w:tab w:val="left" w:pos="180"/>
        </w:tabs>
        <w:spacing w:after="0"/>
        <w:ind w:left="0"/>
        <w:jc w:val="both"/>
        <w:rPr>
          <w:rFonts w:ascii="Palatino Linotype" w:hAnsi="Palatino Linotype" w:cs="Andalus"/>
          <w:b/>
          <w:color w:val="000000"/>
          <w:sz w:val="20"/>
          <w:szCs w:val="20"/>
        </w:rPr>
      </w:pPr>
      <w:r w:rsidRPr="00E71133">
        <w:rPr>
          <w:rFonts w:ascii="Palatino Linotype" w:hAnsi="Palatino Linotype" w:cs="Andalus"/>
          <w:b/>
          <w:color w:val="000000"/>
          <w:sz w:val="20"/>
          <w:szCs w:val="20"/>
        </w:rPr>
        <w:t>Induction &amp; Orientation</w:t>
      </w:r>
      <w:r>
        <w:rPr>
          <w:rFonts w:ascii="Palatino Linotype" w:hAnsi="Palatino Linotype" w:cs="Andalus"/>
          <w:b/>
          <w:color w:val="000000"/>
          <w:sz w:val="20"/>
          <w:szCs w:val="20"/>
        </w:rPr>
        <w:t xml:space="preserve"> / On-</w:t>
      </w:r>
      <w:r w:rsidRPr="00E93464">
        <w:rPr>
          <w:rFonts w:ascii="Palatino Linotype" w:hAnsi="Palatino Linotype" w:cs="Andalus"/>
          <w:b/>
          <w:color w:val="000000"/>
          <w:sz w:val="20"/>
          <w:szCs w:val="20"/>
        </w:rPr>
        <w:t xml:space="preserve">boarding </w:t>
      </w:r>
      <w:r>
        <w:rPr>
          <w:rFonts w:ascii="Palatino Linotype" w:hAnsi="Palatino Linotype" w:cs="Andalus"/>
          <w:b/>
          <w:color w:val="000000"/>
          <w:sz w:val="20"/>
          <w:szCs w:val="20"/>
        </w:rPr>
        <w:t xml:space="preserve">/ </w:t>
      </w:r>
      <w:r w:rsidRPr="00E93464">
        <w:rPr>
          <w:rFonts w:ascii="Palatino Linotype" w:hAnsi="Palatino Linotype" w:cs="Andalus"/>
          <w:b/>
          <w:color w:val="000000"/>
          <w:sz w:val="20"/>
          <w:szCs w:val="20"/>
        </w:rPr>
        <w:t>Probationary/Confirmation of employees:</w:t>
      </w:r>
    </w:p>
    <w:p w:rsidR="00E92179" w:rsidRPr="00B06AFA" w:rsidRDefault="00E92179" w:rsidP="00B06AFA">
      <w:pPr>
        <w:pStyle w:val="ColorfulList-Accent11"/>
        <w:numPr>
          <w:ilvl w:val="0"/>
          <w:numId w:val="18"/>
        </w:numPr>
        <w:tabs>
          <w:tab w:val="left" w:pos="720"/>
        </w:tabs>
        <w:spacing w:after="0" w:line="300" w:lineRule="auto"/>
        <w:jc w:val="both"/>
        <w:rPr>
          <w:rFonts w:ascii="Palatino Linotype" w:eastAsia="Times New Roman" w:hAnsi="Palatino Linotype" w:cs="Andalus"/>
          <w:sz w:val="20"/>
          <w:szCs w:val="20"/>
        </w:rPr>
      </w:pPr>
      <w:r w:rsidRPr="00B06AFA">
        <w:rPr>
          <w:rFonts w:ascii="Palatino Linotype" w:eastAsia="Times New Roman" w:hAnsi="Palatino Linotype" w:cs="Andalus"/>
          <w:sz w:val="20"/>
          <w:szCs w:val="20"/>
        </w:rPr>
        <w:t>Briefing the new joiners about company policies and procedures, leave policies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 xml:space="preserve">, </w:t>
      </w:r>
      <w:r w:rsidRPr="00B06AFA">
        <w:rPr>
          <w:rFonts w:ascii="Palatino Linotype" w:eastAsia="Times New Roman" w:hAnsi="Palatino Linotype" w:cs="Andalus"/>
          <w:sz w:val="20"/>
          <w:szCs w:val="20"/>
        </w:rPr>
        <w:t>Ensuring the completion of joining formalities (Issue Offer Letter / Appointment Letter, collection of required documents from new joiner) and Verifying of documents</w:t>
      </w:r>
    </w:p>
    <w:p w:rsidR="00E92179" w:rsidRPr="00B06AFA" w:rsidRDefault="00E92179" w:rsidP="00B06AFA">
      <w:pPr>
        <w:pStyle w:val="ColorfulList-Accent11"/>
        <w:numPr>
          <w:ilvl w:val="0"/>
          <w:numId w:val="18"/>
        </w:numPr>
        <w:tabs>
          <w:tab w:val="left" w:pos="720"/>
        </w:tabs>
        <w:spacing w:after="0" w:line="300" w:lineRule="auto"/>
        <w:jc w:val="both"/>
        <w:rPr>
          <w:rFonts w:ascii="Palatino Linotype" w:eastAsia="Times New Roman" w:hAnsi="Palatino Linotype" w:cs="Andalus"/>
          <w:sz w:val="20"/>
          <w:szCs w:val="20"/>
        </w:rPr>
      </w:pPr>
      <w:r w:rsidRPr="00B06AFA">
        <w:rPr>
          <w:rFonts w:ascii="Palatino Linotype" w:eastAsia="Times New Roman" w:hAnsi="Palatino Linotype" w:cs="Andalus"/>
          <w:sz w:val="20"/>
          <w:szCs w:val="20"/>
        </w:rPr>
        <w:t>Updating the complete details of the new joiners in HRIS &amp; Master Database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 xml:space="preserve">, </w:t>
      </w:r>
      <w:r w:rsidRPr="00B06AFA">
        <w:rPr>
          <w:rFonts w:ascii="Palatino Linotype" w:eastAsia="Times New Roman" w:hAnsi="Palatino Linotype" w:cs="Andalus"/>
          <w:sz w:val="20"/>
          <w:szCs w:val="20"/>
        </w:rPr>
        <w:t>Co-ordination with Technical Team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 xml:space="preserve"> for official Email ID Creation, </w:t>
      </w:r>
      <w:r w:rsidRPr="00B06AFA">
        <w:rPr>
          <w:rFonts w:ascii="Palatino Linotype" w:eastAsia="Times New Roman" w:hAnsi="Palatino Linotype" w:cs="Andalus"/>
          <w:sz w:val="20"/>
          <w:szCs w:val="20"/>
        </w:rPr>
        <w:t>Maintaining employee personal data  files</w:t>
      </w:r>
    </w:p>
    <w:p w:rsidR="00E92179" w:rsidRPr="00B06AFA" w:rsidRDefault="00E92179" w:rsidP="00651109">
      <w:pPr>
        <w:pStyle w:val="ColorfulList-Accent11"/>
        <w:numPr>
          <w:ilvl w:val="0"/>
          <w:numId w:val="18"/>
        </w:numPr>
        <w:tabs>
          <w:tab w:val="left" w:pos="720"/>
        </w:tabs>
        <w:spacing w:after="0" w:line="300" w:lineRule="auto"/>
        <w:jc w:val="both"/>
        <w:rPr>
          <w:rFonts w:ascii="Palatino Linotype" w:eastAsia="Times New Roman" w:hAnsi="Palatino Linotype" w:cs="Andalus"/>
          <w:sz w:val="20"/>
          <w:szCs w:val="20"/>
        </w:rPr>
      </w:pPr>
      <w:r w:rsidRPr="00B06AFA">
        <w:rPr>
          <w:rFonts w:ascii="Palatino Linotype" w:eastAsia="Times New Roman" w:hAnsi="Palatino Linotype" w:cs="Andalus"/>
          <w:sz w:val="20"/>
          <w:szCs w:val="20"/>
        </w:rPr>
        <w:t>Preparations of appraisal note and send it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 xml:space="preserve"> to Team managers in advance, Preparation of </w:t>
      </w:r>
      <w:r w:rsidRPr="00B06AFA">
        <w:rPr>
          <w:rFonts w:ascii="Palatino Linotype" w:eastAsia="Times New Roman" w:hAnsi="Palatino Linotype" w:cs="Andalus"/>
          <w:sz w:val="20"/>
          <w:szCs w:val="20"/>
        </w:rPr>
        <w:t>extension/confirmation letter in advance and get it sign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 xml:space="preserve">ed from the signatory authority, </w:t>
      </w:r>
      <w:r w:rsidRPr="00B06AFA">
        <w:rPr>
          <w:rFonts w:ascii="Palatino Linotype" w:eastAsia="Times New Roman" w:hAnsi="Palatino Linotype" w:cs="Andalus"/>
          <w:sz w:val="20"/>
          <w:szCs w:val="20"/>
        </w:rPr>
        <w:t>Issuance of Extension/confirmation letters to employees.</w:t>
      </w:r>
    </w:p>
    <w:p w:rsidR="00013097" w:rsidRPr="0056144B" w:rsidRDefault="00013097" w:rsidP="00BF6AA8">
      <w:pPr>
        <w:tabs>
          <w:tab w:val="left" w:pos="450"/>
        </w:tabs>
        <w:spacing w:after="12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b/>
          <w:color w:val="000000"/>
        </w:rPr>
        <w:t xml:space="preserve">Payroll Management: </w:t>
      </w:r>
    </w:p>
    <w:p w:rsidR="00013097" w:rsidRPr="0056144B" w:rsidRDefault="00013097" w:rsidP="00BF6AA8">
      <w:pPr>
        <w:numPr>
          <w:ilvl w:val="0"/>
          <w:numId w:val="2"/>
        </w:numPr>
        <w:tabs>
          <w:tab w:val="left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color w:val="000000"/>
        </w:rPr>
        <w:t>Verify Time &amp; Leave Management for timely and ensure accurate processing of the Monthly Payroll according to the schedule, Generating Pay slips and forwarding them to employees.</w:t>
      </w:r>
    </w:p>
    <w:p w:rsidR="00013097" w:rsidRPr="0056144B" w:rsidRDefault="00013097" w:rsidP="00BF6AA8">
      <w:pPr>
        <w:numPr>
          <w:ilvl w:val="0"/>
          <w:numId w:val="2"/>
        </w:numPr>
        <w:tabs>
          <w:tab w:val="left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color w:val="000000"/>
        </w:rPr>
        <w:t>Manage regular preparation of relevant MIS reports, including weekly, monthly, quarterly and year-end reports (gross payroll, hours worked, vacation accrual, tax deductions, benefit deductions, etc.)</w:t>
      </w:r>
    </w:p>
    <w:p w:rsidR="00013097" w:rsidRPr="0056144B" w:rsidRDefault="00013097" w:rsidP="00BF6AA8">
      <w:pPr>
        <w:numPr>
          <w:ilvl w:val="0"/>
          <w:numId w:val="2"/>
        </w:numPr>
        <w:tabs>
          <w:tab w:val="left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color w:val="000000"/>
        </w:rPr>
        <w:t>Manage employee queries with regard to their deductions, settlements and supporting their requirements.</w:t>
      </w:r>
    </w:p>
    <w:p w:rsidR="00013097" w:rsidRPr="0056144B" w:rsidRDefault="00013097" w:rsidP="00BF6AA8">
      <w:pPr>
        <w:tabs>
          <w:tab w:val="left" w:pos="90"/>
          <w:tab w:val="left" w:pos="360"/>
          <w:tab w:val="left" w:pos="450"/>
          <w:tab w:val="num" w:pos="675"/>
        </w:tabs>
        <w:spacing w:after="120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b/>
          <w:color w:val="000000"/>
        </w:rPr>
        <w:t>Statutory Compliances:</w:t>
      </w:r>
    </w:p>
    <w:p w:rsidR="00013097" w:rsidRPr="0056144B" w:rsidRDefault="00013097" w:rsidP="00BF6AA8">
      <w:pPr>
        <w:numPr>
          <w:ilvl w:val="0"/>
          <w:numId w:val="11"/>
        </w:numPr>
        <w:tabs>
          <w:tab w:val="num" w:pos="360"/>
        </w:tabs>
        <w:spacing w:after="120"/>
        <w:ind w:left="450" w:hanging="270"/>
        <w:jc w:val="both"/>
        <w:rPr>
          <w:rFonts w:ascii="Palatino Linotype" w:hAnsi="Palatino Linotype"/>
        </w:rPr>
      </w:pPr>
      <w:r w:rsidRPr="0056144B">
        <w:rPr>
          <w:rFonts w:ascii="Palatino Linotype" w:hAnsi="Palatino Linotype"/>
        </w:rPr>
        <w:t xml:space="preserve"> Strict adherence and compliances with the provisions of various </w:t>
      </w:r>
      <w:r w:rsidR="008E090D" w:rsidRPr="0056144B">
        <w:rPr>
          <w:rFonts w:ascii="Palatino Linotype" w:hAnsi="Palatino Linotype"/>
        </w:rPr>
        <w:t>Labour</w:t>
      </w:r>
      <w:r w:rsidRPr="0056144B">
        <w:rPr>
          <w:rFonts w:ascii="Palatino Linotype" w:hAnsi="Palatino Linotype"/>
        </w:rPr>
        <w:t xml:space="preserve"> legislations (Shops Act, EPF, ESI, PT etc.,) Registrations &amp; Renewals etc..</w:t>
      </w:r>
    </w:p>
    <w:p w:rsidR="00013097" w:rsidRPr="00362CE3" w:rsidRDefault="00013097" w:rsidP="00BF6AA8">
      <w:pPr>
        <w:numPr>
          <w:ilvl w:val="0"/>
          <w:numId w:val="11"/>
        </w:numPr>
        <w:tabs>
          <w:tab w:val="num" w:pos="360"/>
        </w:tabs>
        <w:spacing w:after="120"/>
        <w:ind w:left="450" w:hanging="27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color w:val="000000"/>
        </w:rPr>
        <w:t>P.F, E.S.I., P.T &amp; Gratuity - Calculations, Remittances, Filings - i.e., -</w:t>
      </w:r>
      <w:r w:rsidR="00BF6AA8">
        <w:rPr>
          <w:rFonts w:ascii="Palatino Linotype" w:hAnsi="Palatino Linotype"/>
          <w:color w:val="000000"/>
        </w:rPr>
        <w:t xml:space="preserve"> Payment Challans, Monthly/Half</w:t>
      </w:r>
      <w:r w:rsidRPr="00BF6AA8">
        <w:rPr>
          <w:rFonts w:ascii="Palatino Linotype" w:hAnsi="Palatino Linotype"/>
          <w:color w:val="000000"/>
        </w:rPr>
        <w:t xml:space="preserve">Yearly/Annual Returns &amp; PF transfer / Settlement, </w:t>
      </w:r>
      <w:r w:rsidRPr="00BF6AA8">
        <w:rPr>
          <w:rFonts w:ascii="Palatino Linotype" w:hAnsi="Palatino Linotype"/>
        </w:rPr>
        <w:t>Handling of inspection &amp; internal, External Audits etc</w:t>
      </w:r>
      <w:r w:rsidR="00362CE3">
        <w:rPr>
          <w:rFonts w:ascii="Palatino Linotype" w:hAnsi="Palatino Linotype"/>
        </w:rPr>
        <w:t>..</w:t>
      </w:r>
    </w:p>
    <w:p w:rsidR="00013097" w:rsidRPr="0056144B" w:rsidRDefault="00013097" w:rsidP="00BF6AA8">
      <w:pPr>
        <w:tabs>
          <w:tab w:val="left" w:pos="270"/>
          <w:tab w:val="left" w:pos="450"/>
        </w:tabs>
        <w:spacing w:after="120"/>
        <w:jc w:val="both"/>
        <w:rPr>
          <w:rFonts w:ascii="Palatino Linotype" w:hAnsi="Palatino Linotype"/>
          <w:b/>
          <w:color w:val="000000"/>
        </w:rPr>
      </w:pPr>
      <w:r w:rsidRPr="0056144B">
        <w:rPr>
          <w:rFonts w:ascii="Palatino Linotype" w:hAnsi="Palatino Linotype"/>
          <w:b/>
          <w:color w:val="000000"/>
        </w:rPr>
        <w:t>HRIS Management:</w:t>
      </w:r>
    </w:p>
    <w:p w:rsidR="00013097" w:rsidRPr="0056144B" w:rsidRDefault="00013097" w:rsidP="00BF6AA8">
      <w:pPr>
        <w:numPr>
          <w:ilvl w:val="0"/>
          <w:numId w:val="2"/>
        </w:numPr>
        <w:tabs>
          <w:tab w:val="left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>Maintaining &amp; updating Employee’s Database &amp; personal records, Verify &amp; Process record data of each employee for Gratuity, Mediclaim, and Insurance details.</w:t>
      </w:r>
    </w:p>
    <w:p w:rsidR="00013097" w:rsidRDefault="00013097" w:rsidP="00BF6AA8">
      <w:pPr>
        <w:numPr>
          <w:ilvl w:val="0"/>
          <w:numId w:val="2"/>
        </w:numPr>
        <w:tabs>
          <w:tab w:val="left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>Updating &amp; promoting the Company Policies &amp; Procedures through HRIS System, check for timely updation of Time Management &amp; Leave Management in the System.(Folklore HRIS)</w:t>
      </w:r>
    </w:p>
    <w:p w:rsidR="00E92179" w:rsidRPr="00E71133" w:rsidRDefault="00E92179" w:rsidP="00E92179">
      <w:pPr>
        <w:spacing w:line="300" w:lineRule="auto"/>
        <w:rPr>
          <w:rFonts w:ascii="Palatino Linotype" w:hAnsi="Palatino Linotype" w:cs="Andalus"/>
          <w:b/>
          <w:color w:val="000000"/>
        </w:rPr>
      </w:pPr>
      <w:r w:rsidRPr="00E71133">
        <w:rPr>
          <w:rFonts w:ascii="Palatino Linotype" w:hAnsi="Palatino Linotype" w:cs="Andalus"/>
          <w:b/>
          <w:color w:val="000000"/>
        </w:rPr>
        <w:t xml:space="preserve">Full </w:t>
      </w:r>
      <w:r>
        <w:rPr>
          <w:rFonts w:ascii="Palatino Linotype" w:hAnsi="Palatino Linotype" w:cs="Andalus"/>
          <w:b/>
          <w:color w:val="000000"/>
        </w:rPr>
        <w:t>&amp;F</w:t>
      </w:r>
      <w:r w:rsidRPr="00E71133">
        <w:rPr>
          <w:rFonts w:ascii="Palatino Linotype" w:hAnsi="Palatino Linotype" w:cs="Andalus"/>
          <w:b/>
          <w:color w:val="000000"/>
        </w:rPr>
        <w:t xml:space="preserve">inal settlement and </w:t>
      </w:r>
      <w:r>
        <w:rPr>
          <w:rFonts w:ascii="Palatino Linotype" w:hAnsi="Palatino Linotype" w:cs="Andalus"/>
          <w:b/>
          <w:color w:val="000000"/>
        </w:rPr>
        <w:t>E</w:t>
      </w:r>
      <w:r w:rsidRPr="00E71133">
        <w:rPr>
          <w:rFonts w:ascii="Palatino Linotype" w:hAnsi="Palatino Linotype" w:cs="Andalus"/>
          <w:b/>
          <w:color w:val="000000"/>
        </w:rPr>
        <w:t>xit process:</w:t>
      </w:r>
    </w:p>
    <w:p w:rsidR="00E92179" w:rsidRPr="00B06AFA" w:rsidRDefault="00E92179" w:rsidP="00540CD3">
      <w:pPr>
        <w:pStyle w:val="ColorfulList-Accent11"/>
        <w:numPr>
          <w:ilvl w:val="0"/>
          <w:numId w:val="18"/>
        </w:numPr>
        <w:tabs>
          <w:tab w:val="left" w:pos="720"/>
        </w:tabs>
        <w:spacing w:after="0" w:line="300" w:lineRule="auto"/>
        <w:rPr>
          <w:rFonts w:ascii="Palatino Linotype" w:eastAsia="Times New Roman" w:hAnsi="Palatino Linotype" w:cs="Andalus"/>
          <w:sz w:val="20"/>
          <w:szCs w:val="20"/>
        </w:rPr>
      </w:pPr>
      <w:r w:rsidRPr="00B06AFA">
        <w:rPr>
          <w:rFonts w:ascii="Palatino Linotype" w:eastAsia="Times New Roman" w:hAnsi="Palatino Linotype" w:cs="Andalus"/>
          <w:sz w:val="20"/>
          <w:szCs w:val="20"/>
        </w:rPr>
        <w:t xml:space="preserve">Conducting exit interview process for resigned, 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 xml:space="preserve">quite/terminates employees, </w:t>
      </w:r>
      <w:r w:rsidR="00B06AFA">
        <w:rPr>
          <w:rFonts w:ascii="Palatino Linotype" w:eastAsia="Times New Roman" w:hAnsi="Palatino Linotype" w:cs="Andalus"/>
          <w:sz w:val="20"/>
          <w:szCs w:val="20"/>
        </w:rPr>
        <w:t>C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>o</w:t>
      </w:r>
      <w:r w:rsidR="00B06AFA">
        <w:rPr>
          <w:rFonts w:ascii="Palatino Linotype" w:eastAsia="Times New Roman" w:hAnsi="Palatino Linotype" w:cs="Andalus"/>
          <w:sz w:val="20"/>
          <w:szCs w:val="20"/>
        </w:rPr>
        <w:t>-O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>rdinating</w:t>
      </w:r>
      <w:r w:rsidRPr="00B06AFA">
        <w:rPr>
          <w:rFonts w:ascii="Palatino Linotype" w:eastAsia="Times New Roman" w:hAnsi="Palatino Linotype" w:cs="Andalus"/>
          <w:sz w:val="20"/>
          <w:szCs w:val="20"/>
        </w:rPr>
        <w:t xml:space="preserve"> for clearance with department.</w:t>
      </w:r>
    </w:p>
    <w:p w:rsidR="00E92179" w:rsidRDefault="00E92179" w:rsidP="000E78F3">
      <w:pPr>
        <w:pStyle w:val="ColorfulList-Accent11"/>
        <w:numPr>
          <w:ilvl w:val="0"/>
          <w:numId w:val="18"/>
        </w:numPr>
        <w:tabs>
          <w:tab w:val="left" w:pos="720"/>
        </w:tabs>
        <w:spacing w:after="0" w:line="300" w:lineRule="auto"/>
        <w:rPr>
          <w:rFonts w:ascii="Palatino Linotype" w:eastAsia="Times New Roman" w:hAnsi="Palatino Linotype" w:cs="Andalus"/>
          <w:sz w:val="20"/>
          <w:szCs w:val="20"/>
        </w:rPr>
      </w:pPr>
      <w:r w:rsidRPr="00B06AFA">
        <w:rPr>
          <w:rFonts w:ascii="Palatino Linotype" w:eastAsia="Times New Roman" w:hAnsi="Palatino Linotype" w:cs="Andalus"/>
          <w:sz w:val="20"/>
          <w:szCs w:val="20"/>
        </w:rPr>
        <w:t>Smooth exit and issuing experience c</w:t>
      </w:r>
      <w:r w:rsidR="00B06AFA" w:rsidRPr="00B06AFA">
        <w:rPr>
          <w:rFonts w:ascii="Palatino Linotype" w:eastAsia="Times New Roman" w:hAnsi="Palatino Linotype" w:cs="Andalus"/>
          <w:sz w:val="20"/>
          <w:szCs w:val="20"/>
        </w:rPr>
        <w:t xml:space="preserve">ertificate and relieving letter, </w:t>
      </w:r>
      <w:r w:rsidRPr="00B06AFA">
        <w:rPr>
          <w:rFonts w:ascii="Palatino Linotype" w:eastAsia="Times New Roman" w:hAnsi="Palatino Linotype" w:cs="Andalus"/>
          <w:sz w:val="20"/>
          <w:szCs w:val="20"/>
        </w:rPr>
        <w:t>Coordinate &amp; manage the full &amp; final settlement with the help of finance division and sending circular to other department at the time of relieving of an employee</w:t>
      </w:r>
    </w:p>
    <w:p w:rsidR="0060561E" w:rsidRPr="00B95C5A" w:rsidRDefault="0060561E" w:rsidP="0060561E">
      <w:pPr>
        <w:tabs>
          <w:tab w:val="left" w:pos="270"/>
          <w:tab w:val="left" w:pos="450"/>
        </w:tabs>
        <w:spacing w:after="120"/>
        <w:jc w:val="both"/>
        <w:rPr>
          <w:rFonts w:ascii="Palatino Linotype" w:hAnsi="Palatino Linotype"/>
          <w:b/>
          <w:color w:val="000000"/>
        </w:rPr>
      </w:pPr>
      <w:r w:rsidRPr="00B95C5A">
        <w:rPr>
          <w:rFonts w:ascii="Palatino Linotype" w:hAnsi="Palatino Linotype"/>
          <w:b/>
          <w:color w:val="000000"/>
        </w:rPr>
        <w:t xml:space="preserve">General Administration:  </w:t>
      </w:r>
    </w:p>
    <w:p w:rsidR="0060561E" w:rsidRPr="00B25253" w:rsidRDefault="0060561E" w:rsidP="0060561E">
      <w:pPr>
        <w:numPr>
          <w:ilvl w:val="0"/>
          <w:numId w:val="2"/>
        </w:numPr>
        <w:tabs>
          <w:tab w:val="left" w:pos="270"/>
          <w:tab w:val="left" w:pos="450"/>
        </w:tabs>
        <w:spacing w:after="120"/>
        <w:ind w:left="450" w:hanging="270"/>
        <w:jc w:val="both"/>
        <w:rPr>
          <w:rFonts w:ascii="Palatino Linotype" w:hAnsi="Palatino Linotype"/>
          <w:i/>
          <w:iCs/>
        </w:rPr>
      </w:pPr>
      <w:r w:rsidRPr="00782BA9">
        <w:rPr>
          <w:rFonts w:ascii="Palatino Linotype" w:hAnsi="Palatino Linotype"/>
          <w:color w:val="000000"/>
        </w:rPr>
        <w:t>Issue of I</w:t>
      </w:r>
      <w:r>
        <w:rPr>
          <w:rFonts w:ascii="Palatino Linotype" w:hAnsi="Palatino Linotype"/>
          <w:color w:val="000000"/>
        </w:rPr>
        <w:t xml:space="preserve">dentity Cards, Asset Management, </w:t>
      </w:r>
      <w:r w:rsidRPr="00782BA9">
        <w:rPr>
          <w:rFonts w:ascii="Palatino Linotype" w:hAnsi="Palatino Linotype"/>
          <w:color w:val="000000"/>
        </w:rPr>
        <w:t>Arranging of Visiting cards, Letter heads, Stationary procurement &amp; distribution</w:t>
      </w:r>
      <w:r>
        <w:rPr>
          <w:rFonts w:ascii="Palatino Linotype" w:hAnsi="Palatino Linotype"/>
          <w:color w:val="000000"/>
        </w:rPr>
        <w:t xml:space="preserve"> to the employees etc…</w:t>
      </w:r>
    </w:p>
    <w:p w:rsidR="004D4F63" w:rsidRPr="00EB62C6" w:rsidRDefault="004D4F63" w:rsidP="00EE1552">
      <w:pPr>
        <w:shd w:val="clear" w:color="auto" w:fill="D9D9D9"/>
        <w:jc w:val="center"/>
        <w:rPr>
          <w:rFonts w:ascii="Palatino Linotype" w:hAnsi="Palatino Linotype"/>
          <w:b/>
          <w:bCs/>
          <w:color w:val="000000"/>
          <w:sz w:val="22"/>
          <w:szCs w:val="22"/>
        </w:rPr>
      </w:pPr>
      <w:r w:rsidRPr="00EB62C6">
        <w:rPr>
          <w:rFonts w:ascii="Palatino Linotype" w:hAnsi="Palatino Linotype"/>
          <w:b/>
          <w:bCs/>
          <w:color w:val="000000"/>
          <w:sz w:val="22"/>
          <w:szCs w:val="22"/>
        </w:rPr>
        <w:t>PERSONAL DOSSIER</w:t>
      </w:r>
    </w:p>
    <w:p w:rsidR="00311A68" w:rsidRDefault="00311A68" w:rsidP="00311A68">
      <w:pPr>
        <w:spacing w:line="380" w:lineRule="exact"/>
        <w:jc w:val="both"/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Father’s Name</w:t>
      </w:r>
      <w:r w:rsidR="009E6ECC">
        <w:rPr>
          <w:rFonts w:ascii="Palatino Linotype" w:hAnsi="Palatino Linotype"/>
          <w:color w:val="000000"/>
        </w:rPr>
        <w:tab/>
      </w:r>
      <w:r w:rsidR="009E6ECC">
        <w:rPr>
          <w:rFonts w:ascii="Palatino Linotype" w:hAnsi="Palatino Linotype"/>
          <w:color w:val="000000"/>
        </w:rPr>
        <w:tab/>
      </w:r>
      <w:r w:rsidR="00852C9F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>:</w:t>
      </w:r>
      <w:r w:rsidRPr="0056144B">
        <w:rPr>
          <w:rFonts w:ascii="Palatino Linotype" w:hAnsi="Palatino Linotype"/>
          <w:color w:val="000000"/>
        </w:rPr>
        <w:tab/>
      </w:r>
      <w:r w:rsidR="0062237D">
        <w:rPr>
          <w:rFonts w:ascii="Palatino Linotype" w:hAnsi="Palatino Linotype"/>
          <w:color w:val="000000"/>
        </w:rPr>
        <w:t>Sulochanan Nair</w:t>
      </w:r>
    </w:p>
    <w:p w:rsidR="009E1B8F" w:rsidRDefault="009E1B8F" w:rsidP="009E1B8F">
      <w:pPr>
        <w:spacing w:line="380" w:lineRule="exact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 xml:space="preserve">Date of Birth   </w:t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  <w:t>:</w:t>
      </w:r>
      <w:r w:rsidRPr="0056144B">
        <w:rPr>
          <w:rFonts w:ascii="Palatino Linotype" w:hAnsi="Palatino Linotype"/>
          <w:color w:val="000000"/>
        </w:rPr>
        <w:tab/>
      </w:r>
      <w:r w:rsidR="0062237D">
        <w:rPr>
          <w:rFonts w:ascii="Palatino Linotype" w:hAnsi="Palatino Linotype"/>
          <w:color w:val="000000"/>
        </w:rPr>
        <w:t>10</w:t>
      </w:r>
      <w:r w:rsidR="006D7026" w:rsidRPr="006D7026">
        <w:rPr>
          <w:rFonts w:ascii="Palatino Linotype" w:hAnsi="Palatino Linotype"/>
          <w:color w:val="000000"/>
        </w:rPr>
        <w:t>-0</w:t>
      </w:r>
      <w:r w:rsidR="0062237D">
        <w:rPr>
          <w:rFonts w:ascii="Palatino Linotype" w:hAnsi="Palatino Linotype"/>
          <w:color w:val="000000"/>
        </w:rPr>
        <w:t>5</w:t>
      </w:r>
      <w:r w:rsidR="006D7026" w:rsidRPr="006D7026">
        <w:rPr>
          <w:rFonts w:ascii="Palatino Linotype" w:hAnsi="Palatino Linotype"/>
          <w:color w:val="000000"/>
        </w:rPr>
        <w:t>-19</w:t>
      </w:r>
      <w:r w:rsidR="0062237D">
        <w:rPr>
          <w:rFonts w:ascii="Palatino Linotype" w:hAnsi="Palatino Linotype"/>
          <w:color w:val="000000"/>
        </w:rPr>
        <w:t>90</w:t>
      </w:r>
    </w:p>
    <w:p w:rsidR="00DF43FC" w:rsidRDefault="009E1B8F" w:rsidP="00DF43FC">
      <w:pPr>
        <w:spacing w:line="380" w:lineRule="exact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 xml:space="preserve">Languages Known   </w:t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  <w:t xml:space="preserve">: </w:t>
      </w:r>
      <w:r w:rsidRPr="0056144B">
        <w:rPr>
          <w:rFonts w:ascii="Palatino Linotype" w:hAnsi="Palatino Linotype"/>
          <w:color w:val="000000"/>
        </w:rPr>
        <w:tab/>
      </w:r>
      <w:r w:rsidR="0062237D">
        <w:rPr>
          <w:rFonts w:ascii="Palatino Linotype" w:hAnsi="Palatino Linotype"/>
          <w:color w:val="000000"/>
        </w:rPr>
        <w:t>English</w:t>
      </w:r>
      <w:r w:rsidR="00311A68">
        <w:rPr>
          <w:rFonts w:ascii="Palatino Linotype" w:hAnsi="Palatino Linotype"/>
          <w:color w:val="000000"/>
        </w:rPr>
        <w:t xml:space="preserve">, </w:t>
      </w:r>
      <w:r w:rsidR="00FF1500">
        <w:rPr>
          <w:rFonts w:ascii="Palatino Linotype" w:hAnsi="Palatino Linotype"/>
          <w:color w:val="000000"/>
        </w:rPr>
        <w:t>Malayalam</w:t>
      </w:r>
      <w:r w:rsidR="0062237D">
        <w:rPr>
          <w:rFonts w:ascii="Palatino Linotype" w:hAnsi="Palatino Linotype"/>
          <w:color w:val="000000"/>
        </w:rPr>
        <w:t>,</w:t>
      </w:r>
      <w:r w:rsidR="00DF43FC">
        <w:rPr>
          <w:rFonts w:ascii="Palatino Linotype" w:hAnsi="Palatino Linotype"/>
          <w:color w:val="000000"/>
        </w:rPr>
        <w:t xml:space="preserve"> </w:t>
      </w:r>
      <w:r w:rsidR="0062237D">
        <w:rPr>
          <w:rFonts w:ascii="Palatino Linotype" w:hAnsi="Palatino Linotype"/>
          <w:color w:val="000000"/>
        </w:rPr>
        <w:t>Tamil</w:t>
      </w:r>
    </w:p>
    <w:p w:rsidR="00DF43FC" w:rsidRDefault="00DF43FC" w:rsidP="00DF43FC">
      <w:pPr>
        <w:spacing w:line="380" w:lineRule="exact"/>
        <w:jc w:val="both"/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>Address</w:t>
      </w:r>
      <w:r>
        <w:rPr>
          <w:rFonts w:ascii="Palatino Linotype" w:hAnsi="Palatino Linotype"/>
          <w:color w:val="000000"/>
        </w:rPr>
        <w:tab/>
      </w:r>
      <w:r>
        <w:rPr>
          <w:rFonts w:ascii="Palatino Linotype" w:hAnsi="Palatino Linotype"/>
          <w:color w:val="000000"/>
        </w:rPr>
        <w:tab/>
      </w:r>
      <w:r>
        <w:rPr>
          <w:rFonts w:ascii="Palatino Linotype" w:hAnsi="Palatino Linotype"/>
          <w:color w:val="000000"/>
        </w:rPr>
        <w:tab/>
        <w:t>:</w:t>
      </w:r>
      <w:r>
        <w:rPr>
          <w:rFonts w:ascii="Palatino Linotype" w:hAnsi="Palatino Linotype"/>
          <w:color w:val="000000"/>
        </w:rPr>
        <w:tab/>
        <w:t>Vishnu Mangalam, Vellachipparai, Vellachipparai (P.O),</w:t>
      </w:r>
    </w:p>
    <w:p w:rsidR="00DF43FC" w:rsidRDefault="00DF43FC" w:rsidP="00DF43FC">
      <w:pPr>
        <w:spacing w:line="380" w:lineRule="exact"/>
        <w:jc w:val="both"/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ab/>
      </w:r>
      <w:r>
        <w:rPr>
          <w:rFonts w:ascii="Palatino Linotype" w:hAnsi="Palatino Linotype"/>
          <w:color w:val="000000"/>
        </w:rPr>
        <w:tab/>
      </w:r>
      <w:r>
        <w:rPr>
          <w:rFonts w:ascii="Palatino Linotype" w:hAnsi="Palatino Linotype"/>
          <w:color w:val="000000"/>
        </w:rPr>
        <w:tab/>
      </w:r>
      <w:r>
        <w:rPr>
          <w:rFonts w:ascii="Palatino Linotype" w:hAnsi="Palatino Linotype"/>
          <w:color w:val="000000"/>
        </w:rPr>
        <w:tab/>
      </w:r>
      <w:r>
        <w:rPr>
          <w:rFonts w:ascii="Palatino Linotype" w:hAnsi="Palatino Linotype"/>
          <w:color w:val="000000"/>
        </w:rPr>
        <w:tab/>
        <w:t>Kanyakumari Dist, Pin-629152, Tamil Nadu, India</w:t>
      </w:r>
    </w:p>
    <w:p w:rsidR="0062237D" w:rsidRDefault="00485FD7" w:rsidP="009E1B8F">
      <w:pPr>
        <w:spacing w:line="380" w:lineRule="exact"/>
        <w:jc w:val="both"/>
        <w:rPr>
          <w:rFonts w:ascii="Palatino Linotype" w:hAnsi="Palatino Linotype"/>
          <w:color w:val="000000"/>
        </w:rPr>
      </w:pPr>
      <w:r>
        <w:rPr>
          <w:rFonts w:ascii="Palatino Linotype" w:hAnsi="Palatino Linotype"/>
          <w:color w:val="000000"/>
        </w:rPr>
        <w:t xml:space="preserve">Passport </w:t>
      </w:r>
      <w:r w:rsidR="006353A0">
        <w:rPr>
          <w:rFonts w:ascii="Palatino Linotype" w:hAnsi="Palatino Linotype"/>
          <w:color w:val="000000"/>
        </w:rPr>
        <w:t xml:space="preserve"> </w:t>
      </w:r>
      <w:r>
        <w:rPr>
          <w:rFonts w:ascii="Palatino Linotype" w:hAnsi="Palatino Linotype"/>
          <w:color w:val="000000"/>
        </w:rPr>
        <w:t>N</w:t>
      </w:r>
      <w:r w:rsidR="00311A68">
        <w:rPr>
          <w:rFonts w:ascii="Palatino Linotype" w:hAnsi="Palatino Linotype"/>
          <w:color w:val="000000"/>
        </w:rPr>
        <w:t>o.</w:t>
      </w:r>
      <w:r w:rsidR="00311A68">
        <w:rPr>
          <w:rFonts w:ascii="Palatino Linotype" w:hAnsi="Palatino Linotype"/>
          <w:color w:val="000000"/>
        </w:rPr>
        <w:tab/>
      </w:r>
      <w:r w:rsidR="00311A68">
        <w:rPr>
          <w:rFonts w:ascii="Palatino Linotype" w:hAnsi="Palatino Linotype"/>
          <w:color w:val="000000"/>
        </w:rPr>
        <w:tab/>
      </w:r>
      <w:r w:rsidR="00311A68">
        <w:rPr>
          <w:rFonts w:ascii="Palatino Linotype" w:hAnsi="Palatino Linotype"/>
          <w:color w:val="000000"/>
        </w:rPr>
        <w:tab/>
        <w:t>:</w:t>
      </w:r>
      <w:r w:rsidR="00311A68">
        <w:rPr>
          <w:rFonts w:ascii="Palatino Linotype" w:hAnsi="Palatino Linotype"/>
          <w:color w:val="000000"/>
        </w:rPr>
        <w:tab/>
      </w:r>
      <w:r w:rsidR="00DA793C">
        <w:rPr>
          <w:rFonts w:ascii="Palatino Linotype" w:hAnsi="Palatino Linotype"/>
          <w:color w:val="000000"/>
        </w:rPr>
        <w:t>K8961747</w:t>
      </w:r>
    </w:p>
    <w:p w:rsidR="009E1B8F" w:rsidRPr="0056144B" w:rsidRDefault="009E1B8F" w:rsidP="009E1B8F">
      <w:pPr>
        <w:spacing w:line="380" w:lineRule="exact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>Marital Status</w:t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  <w:t>:</w:t>
      </w:r>
      <w:r w:rsidRPr="0056144B">
        <w:rPr>
          <w:rFonts w:ascii="Palatino Linotype" w:hAnsi="Palatino Linotype"/>
          <w:color w:val="000000"/>
        </w:rPr>
        <w:tab/>
      </w:r>
      <w:r w:rsidR="00C160D9">
        <w:rPr>
          <w:rFonts w:ascii="Palatino Linotype" w:hAnsi="Palatino Linotype"/>
          <w:color w:val="000000"/>
        </w:rPr>
        <w:t>Single</w:t>
      </w:r>
    </w:p>
    <w:p w:rsidR="009E1B8F" w:rsidRPr="0056144B" w:rsidRDefault="009E1B8F" w:rsidP="009E1B8F">
      <w:pPr>
        <w:spacing w:line="380" w:lineRule="exact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>Current CTC</w:t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  <w:t xml:space="preserve">: </w:t>
      </w:r>
      <w:r w:rsidRPr="0056144B">
        <w:rPr>
          <w:rFonts w:ascii="Palatino Linotype" w:hAnsi="Palatino Linotype"/>
          <w:color w:val="000000"/>
        </w:rPr>
        <w:tab/>
      </w:r>
      <w:r w:rsidR="004364D9">
        <w:rPr>
          <w:rFonts w:ascii="Palatino Linotype" w:hAnsi="Palatino Linotype"/>
          <w:color w:val="000000"/>
        </w:rPr>
        <w:t>2.8</w:t>
      </w:r>
      <w:r w:rsidR="00B976F0">
        <w:rPr>
          <w:rFonts w:ascii="Palatino Linotype" w:hAnsi="Palatino Linotype"/>
          <w:color w:val="000000"/>
        </w:rPr>
        <w:t>0</w:t>
      </w:r>
      <w:r w:rsidRPr="0056144B">
        <w:rPr>
          <w:rFonts w:ascii="Palatino Linotype" w:hAnsi="Palatino Linotype"/>
          <w:color w:val="000000"/>
        </w:rPr>
        <w:t xml:space="preserve"> Lakhs</w:t>
      </w:r>
    </w:p>
    <w:p w:rsidR="009E1B8F" w:rsidRPr="0056144B" w:rsidRDefault="009E1B8F" w:rsidP="009E1B8F">
      <w:pPr>
        <w:spacing w:line="380" w:lineRule="exact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>Notice Period</w:t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  <w:t>:</w:t>
      </w:r>
      <w:r w:rsidRPr="0056144B">
        <w:rPr>
          <w:rFonts w:ascii="Palatino Linotype" w:hAnsi="Palatino Linotype"/>
          <w:color w:val="000000"/>
        </w:rPr>
        <w:tab/>
      </w:r>
      <w:r w:rsidR="00612981">
        <w:rPr>
          <w:rFonts w:ascii="Palatino Linotype" w:hAnsi="Palatino Linotype"/>
          <w:color w:val="000000"/>
        </w:rPr>
        <w:t>-</w:t>
      </w:r>
    </w:p>
    <w:p w:rsidR="00DB3147" w:rsidRPr="0056144B" w:rsidRDefault="009E1B8F" w:rsidP="003A5C44">
      <w:pPr>
        <w:spacing w:line="380" w:lineRule="exact"/>
        <w:jc w:val="both"/>
        <w:rPr>
          <w:rFonts w:ascii="Palatino Linotype" w:hAnsi="Palatino Linotype"/>
          <w:color w:val="000000"/>
        </w:rPr>
      </w:pPr>
      <w:r w:rsidRPr="0056144B">
        <w:rPr>
          <w:rFonts w:ascii="Palatino Linotype" w:hAnsi="Palatino Linotype"/>
          <w:color w:val="000000"/>
        </w:rPr>
        <w:t>References</w:t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</w:r>
      <w:r w:rsidRPr="0056144B">
        <w:rPr>
          <w:rFonts w:ascii="Palatino Linotype" w:hAnsi="Palatino Linotype"/>
          <w:color w:val="000000"/>
        </w:rPr>
        <w:tab/>
        <w:t>:</w:t>
      </w:r>
      <w:r w:rsidRPr="0056144B">
        <w:rPr>
          <w:rFonts w:ascii="Palatino Linotype" w:hAnsi="Palatino Linotype"/>
          <w:color w:val="000000"/>
        </w:rPr>
        <w:tab/>
        <w:t>will be provided upon request.</w:t>
      </w:r>
    </w:p>
    <w:sectPr w:rsidR="00DB3147" w:rsidRPr="0056144B" w:rsidSect="00B976F0">
      <w:headerReference w:type="even" r:id="rId10"/>
      <w:footerReference w:type="default" r:id="rId11"/>
      <w:pgSz w:w="11909" w:h="16834" w:code="9"/>
      <w:pgMar w:top="450" w:right="749" w:bottom="540" w:left="1080" w:header="720" w:footer="720" w:gutter="0"/>
      <w:pgBorders w:zOrder="back">
        <w:top w:val="double" w:sz="4" w:space="0" w:color="auto"/>
        <w:left w:val="double" w:sz="4" w:space="8" w:color="auto"/>
        <w:bottom w:val="double" w:sz="4" w:space="0" w:color="auto"/>
        <w:right w:val="double" w:sz="4" w:space="8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659" w:rsidRDefault="005F7659">
      <w:r>
        <w:separator/>
      </w:r>
    </w:p>
    <w:p w:rsidR="005F7659" w:rsidRDefault="005F7659"/>
  </w:endnote>
  <w:endnote w:type="continuationSeparator" w:id="0">
    <w:p w:rsidR="005F7659" w:rsidRDefault="005F7659">
      <w:r>
        <w:continuationSeparator/>
      </w:r>
    </w:p>
    <w:p w:rsidR="005F7659" w:rsidRDefault="005F76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934" w:rsidRDefault="00953934">
    <w:pPr>
      <w:pStyle w:val="Footer"/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659" w:rsidRDefault="005F7659">
      <w:r>
        <w:separator/>
      </w:r>
    </w:p>
    <w:p w:rsidR="005F7659" w:rsidRDefault="005F7659"/>
  </w:footnote>
  <w:footnote w:type="continuationSeparator" w:id="0">
    <w:p w:rsidR="005F7659" w:rsidRDefault="005F7659">
      <w:r>
        <w:continuationSeparator/>
      </w:r>
    </w:p>
    <w:p w:rsidR="005F7659" w:rsidRDefault="005F765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934" w:rsidRDefault="00D77933" w:rsidP="0010363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5393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3934">
      <w:rPr>
        <w:rStyle w:val="PageNumber"/>
        <w:noProof/>
      </w:rPr>
      <w:t>4</w:t>
    </w:r>
    <w:r>
      <w:rPr>
        <w:rStyle w:val="PageNumber"/>
      </w:rPr>
      <w:fldChar w:fldCharType="end"/>
    </w:r>
  </w:p>
  <w:p w:rsidR="00953934" w:rsidRDefault="00953934" w:rsidP="00D22194">
    <w:pPr>
      <w:pStyle w:val="Header"/>
      <w:ind w:right="360"/>
    </w:pPr>
  </w:p>
  <w:p w:rsidR="00953934" w:rsidRDefault="009539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C2"/>
      </v:shape>
    </w:pict>
  </w:numPicBullet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2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3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4">
    <w:nsid w:val="04EC10E2"/>
    <w:multiLevelType w:val="hybridMultilevel"/>
    <w:tmpl w:val="C360D876"/>
    <w:name w:val="WW8Num1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5E6FAC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B316A8"/>
    <w:multiLevelType w:val="singleLevel"/>
    <w:tmpl w:val="A78C4AF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1A6850E9"/>
    <w:multiLevelType w:val="multilevel"/>
    <w:tmpl w:val="67189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>
    <w:nsid w:val="1ECE03E2"/>
    <w:multiLevelType w:val="hybridMultilevel"/>
    <w:tmpl w:val="3850E374"/>
    <w:lvl w:ilvl="0" w:tplc="DEA29BE8">
      <w:numFmt w:val="bullet"/>
      <w:lvlText w:val=""/>
      <w:lvlJc w:val="left"/>
      <w:pPr>
        <w:tabs>
          <w:tab w:val="num" w:pos="270"/>
        </w:tabs>
        <w:ind w:left="270" w:firstLine="0"/>
      </w:pPr>
      <w:rPr>
        <w:rFonts w:ascii="Wingdings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8">
    <w:nsid w:val="211E2952"/>
    <w:multiLevelType w:val="hybridMultilevel"/>
    <w:tmpl w:val="BF829296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22EB4E85"/>
    <w:multiLevelType w:val="hybridMultilevel"/>
    <w:tmpl w:val="D0A6E5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A0243D"/>
    <w:multiLevelType w:val="hybridMultilevel"/>
    <w:tmpl w:val="BF6039AA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>
    <w:nsid w:val="3AFE5F15"/>
    <w:multiLevelType w:val="hybridMultilevel"/>
    <w:tmpl w:val="EA7C33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E04995"/>
    <w:multiLevelType w:val="hybridMultilevel"/>
    <w:tmpl w:val="5AD626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F9706D"/>
    <w:multiLevelType w:val="hybridMultilevel"/>
    <w:tmpl w:val="B1106084"/>
    <w:lvl w:ilvl="0" w:tplc="0409000D">
      <w:start w:val="1"/>
      <w:numFmt w:val="bullet"/>
      <w:lvlText w:val="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14">
    <w:nsid w:val="47043944"/>
    <w:multiLevelType w:val="hybridMultilevel"/>
    <w:tmpl w:val="4714570E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nsid w:val="59462E80"/>
    <w:multiLevelType w:val="hybridMultilevel"/>
    <w:tmpl w:val="3DC04C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29400E"/>
    <w:multiLevelType w:val="hybridMultilevel"/>
    <w:tmpl w:val="1C4C1A2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9F5E6FAC">
      <w:start w:val="1"/>
      <w:numFmt w:val="bullet"/>
      <w:lvlText w:val="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E3C694D"/>
    <w:multiLevelType w:val="hybridMultilevel"/>
    <w:tmpl w:val="900CB34E"/>
    <w:lvl w:ilvl="0" w:tplc="FA0C4EE4">
      <w:start w:val="1"/>
      <w:numFmt w:val="decimal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395"/>
        </w:tabs>
        <w:ind w:left="1395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8">
    <w:nsid w:val="65165B36"/>
    <w:multiLevelType w:val="hybridMultilevel"/>
    <w:tmpl w:val="DA84B92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659B4A84"/>
    <w:multiLevelType w:val="hybridMultilevel"/>
    <w:tmpl w:val="F27C26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3A18BE"/>
    <w:multiLevelType w:val="hybridMultilevel"/>
    <w:tmpl w:val="D5304E06"/>
    <w:lvl w:ilvl="0" w:tplc="0409000D">
      <w:start w:val="1"/>
      <w:numFmt w:val="bullet"/>
      <w:lvlText w:val="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13"/>
  </w:num>
  <w:num w:numId="4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5"/>
  </w:num>
  <w:num w:numId="7">
    <w:abstractNumId w:val="6"/>
  </w:num>
  <w:num w:numId="8">
    <w:abstractNumId w:val="7"/>
  </w:num>
  <w:num w:numId="9">
    <w:abstractNumId w:val="17"/>
  </w:num>
  <w:num w:numId="10">
    <w:abstractNumId w:val="18"/>
  </w:num>
  <w:num w:numId="11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15"/>
  </w:num>
  <w:num w:numId="14">
    <w:abstractNumId w:val="10"/>
  </w:num>
  <w:num w:numId="15">
    <w:abstractNumId w:val="19"/>
  </w:num>
  <w:num w:numId="16">
    <w:abstractNumId w:val="12"/>
  </w:num>
  <w:num w:numId="17">
    <w:abstractNumId w:val="11"/>
  </w:num>
  <w:num w:numId="1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8"/>
  <w:embedSystemFonts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IN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529"/>
    <w:rsid w:val="000027DF"/>
    <w:rsid w:val="0000363C"/>
    <w:rsid w:val="0000413A"/>
    <w:rsid w:val="0000498B"/>
    <w:rsid w:val="00006742"/>
    <w:rsid w:val="000100C8"/>
    <w:rsid w:val="000103E8"/>
    <w:rsid w:val="00010A87"/>
    <w:rsid w:val="00010B06"/>
    <w:rsid w:val="000118CE"/>
    <w:rsid w:val="000126BB"/>
    <w:rsid w:val="00013097"/>
    <w:rsid w:val="00014834"/>
    <w:rsid w:val="0001517A"/>
    <w:rsid w:val="00016484"/>
    <w:rsid w:val="00016954"/>
    <w:rsid w:val="00016B0A"/>
    <w:rsid w:val="00016DD1"/>
    <w:rsid w:val="0001731C"/>
    <w:rsid w:val="00020A03"/>
    <w:rsid w:val="000210C9"/>
    <w:rsid w:val="00021307"/>
    <w:rsid w:val="00021726"/>
    <w:rsid w:val="00022D94"/>
    <w:rsid w:val="00022E4F"/>
    <w:rsid w:val="00022FE2"/>
    <w:rsid w:val="0002324B"/>
    <w:rsid w:val="00023620"/>
    <w:rsid w:val="000239EB"/>
    <w:rsid w:val="00024162"/>
    <w:rsid w:val="000243CC"/>
    <w:rsid w:val="0002471F"/>
    <w:rsid w:val="00024C84"/>
    <w:rsid w:val="0002516E"/>
    <w:rsid w:val="0002538B"/>
    <w:rsid w:val="0002681F"/>
    <w:rsid w:val="000274DB"/>
    <w:rsid w:val="00027945"/>
    <w:rsid w:val="00030031"/>
    <w:rsid w:val="00030A25"/>
    <w:rsid w:val="00030B75"/>
    <w:rsid w:val="00030C10"/>
    <w:rsid w:val="00031B57"/>
    <w:rsid w:val="00031FEA"/>
    <w:rsid w:val="000328D2"/>
    <w:rsid w:val="00033C12"/>
    <w:rsid w:val="00034C40"/>
    <w:rsid w:val="000354E6"/>
    <w:rsid w:val="0003600D"/>
    <w:rsid w:val="00036471"/>
    <w:rsid w:val="00036661"/>
    <w:rsid w:val="00041628"/>
    <w:rsid w:val="000417A1"/>
    <w:rsid w:val="000417F4"/>
    <w:rsid w:val="00042007"/>
    <w:rsid w:val="00042061"/>
    <w:rsid w:val="00042712"/>
    <w:rsid w:val="0004274C"/>
    <w:rsid w:val="00043ED7"/>
    <w:rsid w:val="000441C1"/>
    <w:rsid w:val="000454A8"/>
    <w:rsid w:val="0005055A"/>
    <w:rsid w:val="000518F6"/>
    <w:rsid w:val="00051987"/>
    <w:rsid w:val="00052B5F"/>
    <w:rsid w:val="00052C3D"/>
    <w:rsid w:val="000544C6"/>
    <w:rsid w:val="00054625"/>
    <w:rsid w:val="000566DC"/>
    <w:rsid w:val="00056E43"/>
    <w:rsid w:val="00063B3D"/>
    <w:rsid w:val="0006504A"/>
    <w:rsid w:val="00067500"/>
    <w:rsid w:val="0007071C"/>
    <w:rsid w:val="000711F0"/>
    <w:rsid w:val="000737D2"/>
    <w:rsid w:val="000753D6"/>
    <w:rsid w:val="00076D0C"/>
    <w:rsid w:val="00080540"/>
    <w:rsid w:val="000806E6"/>
    <w:rsid w:val="00080834"/>
    <w:rsid w:val="00080FE2"/>
    <w:rsid w:val="00081FEA"/>
    <w:rsid w:val="0008213F"/>
    <w:rsid w:val="00082197"/>
    <w:rsid w:val="0008352B"/>
    <w:rsid w:val="00084514"/>
    <w:rsid w:val="00084735"/>
    <w:rsid w:val="00085088"/>
    <w:rsid w:val="000858F6"/>
    <w:rsid w:val="0008610A"/>
    <w:rsid w:val="000874DE"/>
    <w:rsid w:val="00087763"/>
    <w:rsid w:val="000900BC"/>
    <w:rsid w:val="00090D5B"/>
    <w:rsid w:val="00092E66"/>
    <w:rsid w:val="00093581"/>
    <w:rsid w:val="000935C5"/>
    <w:rsid w:val="00094538"/>
    <w:rsid w:val="000947C7"/>
    <w:rsid w:val="00095C0C"/>
    <w:rsid w:val="00095C7C"/>
    <w:rsid w:val="0009699D"/>
    <w:rsid w:val="00096D19"/>
    <w:rsid w:val="00096E61"/>
    <w:rsid w:val="000975B5"/>
    <w:rsid w:val="000979B9"/>
    <w:rsid w:val="000A0A6E"/>
    <w:rsid w:val="000A0DEA"/>
    <w:rsid w:val="000A1A71"/>
    <w:rsid w:val="000A46C4"/>
    <w:rsid w:val="000A5860"/>
    <w:rsid w:val="000A58AF"/>
    <w:rsid w:val="000A59E5"/>
    <w:rsid w:val="000A5AB7"/>
    <w:rsid w:val="000A62B2"/>
    <w:rsid w:val="000A6339"/>
    <w:rsid w:val="000A6DA4"/>
    <w:rsid w:val="000A6EC9"/>
    <w:rsid w:val="000A7CA0"/>
    <w:rsid w:val="000B017B"/>
    <w:rsid w:val="000B08E2"/>
    <w:rsid w:val="000B1436"/>
    <w:rsid w:val="000B187F"/>
    <w:rsid w:val="000B1934"/>
    <w:rsid w:val="000B284B"/>
    <w:rsid w:val="000B3EDA"/>
    <w:rsid w:val="000B507A"/>
    <w:rsid w:val="000B5DDD"/>
    <w:rsid w:val="000B5E27"/>
    <w:rsid w:val="000B63EB"/>
    <w:rsid w:val="000C09DA"/>
    <w:rsid w:val="000C0A78"/>
    <w:rsid w:val="000C1336"/>
    <w:rsid w:val="000C237F"/>
    <w:rsid w:val="000C3D71"/>
    <w:rsid w:val="000C4103"/>
    <w:rsid w:val="000C4129"/>
    <w:rsid w:val="000C4AB9"/>
    <w:rsid w:val="000C5464"/>
    <w:rsid w:val="000C5DE7"/>
    <w:rsid w:val="000C65E1"/>
    <w:rsid w:val="000C6735"/>
    <w:rsid w:val="000C67E1"/>
    <w:rsid w:val="000C6ECD"/>
    <w:rsid w:val="000C79C6"/>
    <w:rsid w:val="000D1280"/>
    <w:rsid w:val="000D1B27"/>
    <w:rsid w:val="000D24B9"/>
    <w:rsid w:val="000D299A"/>
    <w:rsid w:val="000D39D4"/>
    <w:rsid w:val="000D3DDB"/>
    <w:rsid w:val="000D575B"/>
    <w:rsid w:val="000D6EC7"/>
    <w:rsid w:val="000D79AF"/>
    <w:rsid w:val="000D7D84"/>
    <w:rsid w:val="000E0181"/>
    <w:rsid w:val="000E03DB"/>
    <w:rsid w:val="000E07DD"/>
    <w:rsid w:val="000E16AA"/>
    <w:rsid w:val="000E1CC2"/>
    <w:rsid w:val="000E284E"/>
    <w:rsid w:val="000E3475"/>
    <w:rsid w:val="000E4337"/>
    <w:rsid w:val="000E61A3"/>
    <w:rsid w:val="000E71C2"/>
    <w:rsid w:val="000E7502"/>
    <w:rsid w:val="000E7E0C"/>
    <w:rsid w:val="000F0320"/>
    <w:rsid w:val="000F05CC"/>
    <w:rsid w:val="000F10FF"/>
    <w:rsid w:val="000F1AED"/>
    <w:rsid w:val="000F217F"/>
    <w:rsid w:val="000F2DB0"/>
    <w:rsid w:val="000F307A"/>
    <w:rsid w:val="000F344F"/>
    <w:rsid w:val="000F3781"/>
    <w:rsid w:val="000F384F"/>
    <w:rsid w:val="000F3C23"/>
    <w:rsid w:val="000F4028"/>
    <w:rsid w:val="000F4E1E"/>
    <w:rsid w:val="000F501B"/>
    <w:rsid w:val="0010058D"/>
    <w:rsid w:val="00103631"/>
    <w:rsid w:val="00103B5A"/>
    <w:rsid w:val="00103EBA"/>
    <w:rsid w:val="00104145"/>
    <w:rsid w:val="00104D2B"/>
    <w:rsid w:val="001068A3"/>
    <w:rsid w:val="00107DC0"/>
    <w:rsid w:val="00107F76"/>
    <w:rsid w:val="0011170C"/>
    <w:rsid w:val="00111715"/>
    <w:rsid w:val="0011253F"/>
    <w:rsid w:val="00112CD0"/>
    <w:rsid w:val="0011468C"/>
    <w:rsid w:val="00116268"/>
    <w:rsid w:val="00116D3A"/>
    <w:rsid w:val="001200C9"/>
    <w:rsid w:val="0012052F"/>
    <w:rsid w:val="00120822"/>
    <w:rsid w:val="00120C13"/>
    <w:rsid w:val="00120D65"/>
    <w:rsid w:val="00120E95"/>
    <w:rsid w:val="00121576"/>
    <w:rsid w:val="00122729"/>
    <w:rsid w:val="00122BF1"/>
    <w:rsid w:val="00123172"/>
    <w:rsid w:val="00123E68"/>
    <w:rsid w:val="00124058"/>
    <w:rsid w:val="00124F59"/>
    <w:rsid w:val="00126933"/>
    <w:rsid w:val="00126C9E"/>
    <w:rsid w:val="00127DEA"/>
    <w:rsid w:val="00127E69"/>
    <w:rsid w:val="001301C7"/>
    <w:rsid w:val="00131668"/>
    <w:rsid w:val="00131E20"/>
    <w:rsid w:val="00132815"/>
    <w:rsid w:val="00133616"/>
    <w:rsid w:val="00134747"/>
    <w:rsid w:val="00134808"/>
    <w:rsid w:val="00136D15"/>
    <w:rsid w:val="00140671"/>
    <w:rsid w:val="00140A92"/>
    <w:rsid w:val="001439AA"/>
    <w:rsid w:val="001455EC"/>
    <w:rsid w:val="00145949"/>
    <w:rsid w:val="0014681C"/>
    <w:rsid w:val="001476C9"/>
    <w:rsid w:val="00150DCE"/>
    <w:rsid w:val="00151235"/>
    <w:rsid w:val="001524A6"/>
    <w:rsid w:val="0015564A"/>
    <w:rsid w:val="00155E3D"/>
    <w:rsid w:val="001569C5"/>
    <w:rsid w:val="00156A13"/>
    <w:rsid w:val="00156FBB"/>
    <w:rsid w:val="001616CF"/>
    <w:rsid w:val="00162B8E"/>
    <w:rsid w:val="00162D0F"/>
    <w:rsid w:val="0016370F"/>
    <w:rsid w:val="00163904"/>
    <w:rsid w:val="00163CA6"/>
    <w:rsid w:val="0016475B"/>
    <w:rsid w:val="00165C01"/>
    <w:rsid w:val="00166055"/>
    <w:rsid w:val="00166160"/>
    <w:rsid w:val="00166A1F"/>
    <w:rsid w:val="0016738F"/>
    <w:rsid w:val="001676EF"/>
    <w:rsid w:val="00167C1D"/>
    <w:rsid w:val="00167EFF"/>
    <w:rsid w:val="0017079D"/>
    <w:rsid w:val="0017094D"/>
    <w:rsid w:val="0017141D"/>
    <w:rsid w:val="001714D3"/>
    <w:rsid w:val="00171753"/>
    <w:rsid w:val="00171931"/>
    <w:rsid w:val="00171AB8"/>
    <w:rsid w:val="0017274B"/>
    <w:rsid w:val="00172ADC"/>
    <w:rsid w:val="00175C59"/>
    <w:rsid w:val="0017648B"/>
    <w:rsid w:val="00176BC0"/>
    <w:rsid w:val="001802E9"/>
    <w:rsid w:val="00180AA1"/>
    <w:rsid w:val="0018209E"/>
    <w:rsid w:val="001823BF"/>
    <w:rsid w:val="00183E4C"/>
    <w:rsid w:val="00185B5A"/>
    <w:rsid w:val="00185F0C"/>
    <w:rsid w:val="00187569"/>
    <w:rsid w:val="00190792"/>
    <w:rsid w:val="00191363"/>
    <w:rsid w:val="001919FB"/>
    <w:rsid w:val="00191EE0"/>
    <w:rsid w:val="00192F21"/>
    <w:rsid w:val="00193998"/>
    <w:rsid w:val="00193B1F"/>
    <w:rsid w:val="0019442C"/>
    <w:rsid w:val="0019543A"/>
    <w:rsid w:val="00195980"/>
    <w:rsid w:val="001A13E3"/>
    <w:rsid w:val="001A1402"/>
    <w:rsid w:val="001A1730"/>
    <w:rsid w:val="001A20C1"/>
    <w:rsid w:val="001A31D1"/>
    <w:rsid w:val="001A7862"/>
    <w:rsid w:val="001B02FF"/>
    <w:rsid w:val="001B032D"/>
    <w:rsid w:val="001B0A6D"/>
    <w:rsid w:val="001B0CFC"/>
    <w:rsid w:val="001B22B0"/>
    <w:rsid w:val="001B2EA3"/>
    <w:rsid w:val="001B320C"/>
    <w:rsid w:val="001B3B64"/>
    <w:rsid w:val="001B54B8"/>
    <w:rsid w:val="001B691C"/>
    <w:rsid w:val="001B71E3"/>
    <w:rsid w:val="001B7780"/>
    <w:rsid w:val="001B7E27"/>
    <w:rsid w:val="001C0309"/>
    <w:rsid w:val="001C21DF"/>
    <w:rsid w:val="001C2A44"/>
    <w:rsid w:val="001C4D9B"/>
    <w:rsid w:val="001C5CF5"/>
    <w:rsid w:val="001C6BFF"/>
    <w:rsid w:val="001C7A8C"/>
    <w:rsid w:val="001D1B00"/>
    <w:rsid w:val="001D2AAE"/>
    <w:rsid w:val="001D2E1B"/>
    <w:rsid w:val="001D34E4"/>
    <w:rsid w:val="001D402C"/>
    <w:rsid w:val="001D4986"/>
    <w:rsid w:val="001D4BA8"/>
    <w:rsid w:val="001D532D"/>
    <w:rsid w:val="001D7CF5"/>
    <w:rsid w:val="001D7F18"/>
    <w:rsid w:val="001E126D"/>
    <w:rsid w:val="001E1D78"/>
    <w:rsid w:val="001E4079"/>
    <w:rsid w:val="001E45F0"/>
    <w:rsid w:val="001E77C6"/>
    <w:rsid w:val="001E7BF5"/>
    <w:rsid w:val="001F0466"/>
    <w:rsid w:val="001F0A0A"/>
    <w:rsid w:val="001F28BA"/>
    <w:rsid w:val="001F3722"/>
    <w:rsid w:val="001F3DC1"/>
    <w:rsid w:val="001F405C"/>
    <w:rsid w:val="001F461A"/>
    <w:rsid w:val="001F4DAA"/>
    <w:rsid w:val="001F4E7C"/>
    <w:rsid w:val="001F5482"/>
    <w:rsid w:val="001F5A60"/>
    <w:rsid w:val="001F7CCD"/>
    <w:rsid w:val="002016F1"/>
    <w:rsid w:val="002023CC"/>
    <w:rsid w:val="002036C7"/>
    <w:rsid w:val="00205994"/>
    <w:rsid w:val="00207073"/>
    <w:rsid w:val="00207BC4"/>
    <w:rsid w:val="00210D9D"/>
    <w:rsid w:val="00211396"/>
    <w:rsid w:val="002115F2"/>
    <w:rsid w:val="0021173E"/>
    <w:rsid w:val="00212285"/>
    <w:rsid w:val="00212786"/>
    <w:rsid w:val="00212E09"/>
    <w:rsid w:val="00213EC0"/>
    <w:rsid w:val="002141FB"/>
    <w:rsid w:val="00214BB9"/>
    <w:rsid w:val="00214C9C"/>
    <w:rsid w:val="00215ABB"/>
    <w:rsid w:val="00215C55"/>
    <w:rsid w:val="002160A0"/>
    <w:rsid w:val="00216680"/>
    <w:rsid w:val="002168EE"/>
    <w:rsid w:val="002175AE"/>
    <w:rsid w:val="002176BF"/>
    <w:rsid w:val="0021779D"/>
    <w:rsid w:val="00220E4A"/>
    <w:rsid w:val="0022144D"/>
    <w:rsid w:val="00222859"/>
    <w:rsid w:val="002228DF"/>
    <w:rsid w:val="00223356"/>
    <w:rsid w:val="00224E41"/>
    <w:rsid w:val="00225470"/>
    <w:rsid w:val="00225BF9"/>
    <w:rsid w:val="002303F9"/>
    <w:rsid w:val="002318BD"/>
    <w:rsid w:val="002319CF"/>
    <w:rsid w:val="00231C1A"/>
    <w:rsid w:val="00232ED0"/>
    <w:rsid w:val="002334B2"/>
    <w:rsid w:val="002334D9"/>
    <w:rsid w:val="00233709"/>
    <w:rsid w:val="0023420A"/>
    <w:rsid w:val="002348B0"/>
    <w:rsid w:val="00235C76"/>
    <w:rsid w:val="002366F3"/>
    <w:rsid w:val="00240582"/>
    <w:rsid w:val="00240596"/>
    <w:rsid w:val="00242FD9"/>
    <w:rsid w:val="00243060"/>
    <w:rsid w:val="00243557"/>
    <w:rsid w:val="00243E03"/>
    <w:rsid w:val="00244558"/>
    <w:rsid w:val="002450CF"/>
    <w:rsid w:val="00245CC6"/>
    <w:rsid w:val="00246AC1"/>
    <w:rsid w:val="00246E24"/>
    <w:rsid w:val="00247DA2"/>
    <w:rsid w:val="0025011C"/>
    <w:rsid w:val="002513BD"/>
    <w:rsid w:val="00251EE3"/>
    <w:rsid w:val="00253970"/>
    <w:rsid w:val="00254073"/>
    <w:rsid w:val="00254CD4"/>
    <w:rsid w:val="00255915"/>
    <w:rsid w:val="002571D6"/>
    <w:rsid w:val="0025736A"/>
    <w:rsid w:val="00257FD5"/>
    <w:rsid w:val="00261527"/>
    <w:rsid w:val="002642BB"/>
    <w:rsid w:val="00266924"/>
    <w:rsid w:val="00266F49"/>
    <w:rsid w:val="00266FFF"/>
    <w:rsid w:val="002679C8"/>
    <w:rsid w:val="00267DC6"/>
    <w:rsid w:val="00270D5B"/>
    <w:rsid w:val="002725A3"/>
    <w:rsid w:val="00272810"/>
    <w:rsid w:val="00274736"/>
    <w:rsid w:val="0027479B"/>
    <w:rsid w:val="0027535C"/>
    <w:rsid w:val="00275750"/>
    <w:rsid w:val="00276013"/>
    <w:rsid w:val="00276665"/>
    <w:rsid w:val="002772AA"/>
    <w:rsid w:val="00281002"/>
    <w:rsid w:val="00281010"/>
    <w:rsid w:val="00281D34"/>
    <w:rsid w:val="002835C3"/>
    <w:rsid w:val="0028388B"/>
    <w:rsid w:val="00284EF2"/>
    <w:rsid w:val="00286266"/>
    <w:rsid w:val="00286BA5"/>
    <w:rsid w:val="00286DD2"/>
    <w:rsid w:val="00287253"/>
    <w:rsid w:val="00290175"/>
    <w:rsid w:val="00290755"/>
    <w:rsid w:val="002922F9"/>
    <w:rsid w:val="00292D2E"/>
    <w:rsid w:val="002943B8"/>
    <w:rsid w:val="00295257"/>
    <w:rsid w:val="00295285"/>
    <w:rsid w:val="002953DF"/>
    <w:rsid w:val="00295DC6"/>
    <w:rsid w:val="00297119"/>
    <w:rsid w:val="002A0A31"/>
    <w:rsid w:val="002A0BAB"/>
    <w:rsid w:val="002A12DA"/>
    <w:rsid w:val="002A1AB1"/>
    <w:rsid w:val="002A2C2D"/>
    <w:rsid w:val="002A3C3F"/>
    <w:rsid w:val="002A4F39"/>
    <w:rsid w:val="002A7976"/>
    <w:rsid w:val="002B1058"/>
    <w:rsid w:val="002B15A3"/>
    <w:rsid w:val="002B17D7"/>
    <w:rsid w:val="002B1DB9"/>
    <w:rsid w:val="002B2A9F"/>
    <w:rsid w:val="002B3EAD"/>
    <w:rsid w:val="002B3EEE"/>
    <w:rsid w:val="002B50CC"/>
    <w:rsid w:val="002B6056"/>
    <w:rsid w:val="002B609A"/>
    <w:rsid w:val="002B75B0"/>
    <w:rsid w:val="002C0769"/>
    <w:rsid w:val="002C08CA"/>
    <w:rsid w:val="002C1115"/>
    <w:rsid w:val="002C198F"/>
    <w:rsid w:val="002C2308"/>
    <w:rsid w:val="002C2511"/>
    <w:rsid w:val="002C29FC"/>
    <w:rsid w:val="002C42E6"/>
    <w:rsid w:val="002C4877"/>
    <w:rsid w:val="002C6031"/>
    <w:rsid w:val="002C70DB"/>
    <w:rsid w:val="002C7DEA"/>
    <w:rsid w:val="002C7E1D"/>
    <w:rsid w:val="002D0240"/>
    <w:rsid w:val="002D0B42"/>
    <w:rsid w:val="002D2419"/>
    <w:rsid w:val="002D399C"/>
    <w:rsid w:val="002D39CB"/>
    <w:rsid w:val="002D3A98"/>
    <w:rsid w:val="002D4052"/>
    <w:rsid w:val="002D45F2"/>
    <w:rsid w:val="002D675A"/>
    <w:rsid w:val="002D6B6D"/>
    <w:rsid w:val="002D6CA8"/>
    <w:rsid w:val="002D7AFE"/>
    <w:rsid w:val="002E077A"/>
    <w:rsid w:val="002E0D2B"/>
    <w:rsid w:val="002E1894"/>
    <w:rsid w:val="002E190B"/>
    <w:rsid w:val="002E29BD"/>
    <w:rsid w:val="002E2A50"/>
    <w:rsid w:val="002E2A59"/>
    <w:rsid w:val="002E3460"/>
    <w:rsid w:val="002E4F06"/>
    <w:rsid w:val="002E51CF"/>
    <w:rsid w:val="002E5ED6"/>
    <w:rsid w:val="002E6627"/>
    <w:rsid w:val="002E6943"/>
    <w:rsid w:val="002E7DE7"/>
    <w:rsid w:val="002F01C4"/>
    <w:rsid w:val="002F088D"/>
    <w:rsid w:val="002F0D0A"/>
    <w:rsid w:val="002F1810"/>
    <w:rsid w:val="002F28B4"/>
    <w:rsid w:val="002F2B04"/>
    <w:rsid w:val="002F2D60"/>
    <w:rsid w:val="002F2D84"/>
    <w:rsid w:val="002F3160"/>
    <w:rsid w:val="002F3179"/>
    <w:rsid w:val="002F3723"/>
    <w:rsid w:val="002F4A82"/>
    <w:rsid w:val="002F6AC8"/>
    <w:rsid w:val="0030014E"/>
    <w:rsid w:val="0030126C"/>
    <w:rsid w:val="00301DD9"/>
    <w:rsid w:val="00302489"/>
    <w:rsid w:val="003027CF"/>
    <w:rsid w:val="0030322D"/>
    <w:rsid w:val="003039F5"/>
    <w:rsid w:val="00303B12"/>
    <w:rsid w:val="00303D85"/>
    <w:rsid w:val="003041DA"/>
    <w:rsid w:val="00305308"/>
    <w:rsid w:val="00306B24"/>
    <w:rsid w:val="00306F3B"/>
    <w:rsid w:val="003100DD"/>
    <w:rsid w:val="0031171E"/>
    <w:rsid w:val="00311A68"/>
    <w:rsid w:val="00312855"/>
    <w:rsid w:val="00313327"/>
    <w:rsid w:val="0031338E"/>
    <w:rsid w:val="003140C0"/>
    <w:rsid w:val="003154B9"/>
    <w:rsid w:val="0031633C"/>
    <w:rsid w:val="003169B2"/>
    <w:rsid w:val="003171C3"/>
    <w:rsid w:val="00317902"/>
    <w:rsid w:val="00317D70"/>
    <w:rsid w:val="00320E78"/>
    <w:rsid w:val="00321014"/>
    <w:rsid w:val="00323193"/>
    <w:rsid w:val="0032446C"/>
    <w:rsid w:val="00324556"/>
    <w:rsid w:val="00325235"/>
    <w:rsid w:val="003260BD"/>
    <w:rsid w:val="003262BC"/>
    <w:rsid w:val="0032740A"/>
    <w:rsid w:val="003307AC"/>
    <w:rsid w:val="00330B8F"/>
    <w:rsid w:val="00332649"/>
    <w:rsid w:val="00332C99"/>
    <w:rsid w:val="003339C1"/>
    <w:rsid w:val="00335BF1"/>
    <w:rsid w:val="00336963"/>
    <w:rsid w:val="00341EBD"/>
    <w:rsid w:val="00344D02"/>
    <w:rsid w:val="0034586E"/>
    <w:rsid w:val="00345B42"/>
    <w:rsid w:val="00345C08"/>
    <w:rsid w:val="003460D0"/>
    <w:rsid w:val="003467FF"/>
    <w:rsid w:val="00346B1F"/>
    <w:rsid w:val="00346DEA"/>
    <w:rsid w:val="003473BC"/>
    <w:rsid w:val="003521DB"/>
    <w:rsid w:val="003534FF"/>
    <w:rsid w:val="00354BBF"/>
    <w:rsid w:val="00355814"/>
    <w:rsid w:val="00356800"/>
    <w:rsid w:val="00357459"/>
    <w:rsid w:val="003574D7"/>
    <w:rsid w:val="00357A54"/>
    <w:rsid w:val="00357D82"/>
    <w:rsid w:val="003610F5"/>
    <w:rsid w:val="003611FD"/>
    <w:rsid w:val="00361222"/>
    <w:rsid w:val="00361610"/>
    <w:rsid w:val="0036272D"/>
    <w:rsid w:val="00362CE3"/>
    <w:rsid w:val="003635AF"/>
    <w:rsid w:val="003640BD"/>
    <w:rsid w:val="00364F13"/>
    <w:rsid w:val="00365AAB"/>
    <w:rsid w:val="00367F4F"/>
    <w:rsid w:val="00367FCF"/>
    <w:rsid w:val="00370842"/>
    <w:rsid w:val="003709A5"/>
    <w:rsid w:val="0037186D"/>
    <w:rsid w:val="0037230E"/>
    <w:rsid w:val="00373027"/>
    <w:rsid w:val="003732AE"/>
    <w:rsid w:val="00373BDE"/>
    <w:rsid w:val="003767F3"/>
    <w:rsid w:val="00376A4A"/>
    <w:rsid w:val="00376AA7"/>
    <w:rsid w:val="00377134"/>
    <w:rsid w:val="003777E2"/>
    <w:rsid w:val="00380860"/>
    <w:rsid w:val="003809E0"/>
    <w:rsid w:val="00380F9D"/>
    <w:rsid w:val="00383D2D"/>
    <w:rsid w:val="003840A2"/>
    <w:rsid w:val="00384F1D"/>
    <w:rsid w:val="00384F95"/>
    <w:rsid w:val="00386833"/>
    <w:rsid w:val="00387C4A"/>
    <w:rsid w:val="00390146"/>
    <w:rsid w:val="00393737"/>
    <w:rsid w:val="00393802"/>
    <w:rsid w:val="00394158"/>
    <w:rsid w:val="00395709"/>
    <w:rsid w:val="003966F5"/>
    <w:rsid w:val="0039678B"/>
    <w:rsid w:val="00397494"/>
    <w:rsid w:val="003A0E95"/>
    <w:rsid w:val="003A1A8F"/>
    <w:rsid w:val="003A1C53"/>
    <w:rsid w:val="003A2070"/>
    <w:rsid w:val="003A2BB0"/>
    <w:rsid w:val="003A2EDF"/>
    <w:rsid w:val="003A352E"/>
    <w:rsid w:val="003A36EF"/>
    <w:rsid w:val="003A3767"/>
    <w:rsid w:val="003A390B"/>
    <w:rsid w:val="003A5C44"/>
    <w:rsid w:val="003A63F2"/>
    <w:rsid w:val="003A6691"/>
    <w:rsid w:val="003A6ABD"/>
    <w:rsid w:val="003A6B3F"/>
    <w:rsid w:val="003A7639"/>
    <w:rsid w:val="003A7DDD"/>
    <w:rsid w:val="003B0271"/>
    <w:rsid w:val="003B20D3"/>
    <w:rsid w:val="003B2160"/>
    <w:rsid w:val="003B294D"/>
    <w:rsid w:val="003B3F66"/>
    <w:rsid w:val="003B412D"/>
    <w:rsid w:val="003B458D"/>
    <w:rsid w:val="003B492B"/>
    <w:rsid w:val="003B6324"/>
    <w:rsid w:val="003B6977"/>
    <w:rsid w:val="003C2BE8"/>
    <w:rsid w:val="003C397C"/>
    <w:rsid w:val="003C3BB7"/>
    <w:rsid w:val="003C3C7C"/>
    <w:rsid w:val="003D0867"/>
    <w:rsid w:val="003D1297"/>
    <w:rsid w:val="003D21AD"/>
    <w:rsid w:val="003D2EDB"/>
    <w:rsid w:val="003D31ED"/>
    <w:rsid w:val="003D3326"/>
    <w:rsid w:val="003D3FC8"/>
    <w:rsid w:val="003D4E6A"/>
    <w:rsid w:val="003D517B"/>
    <w:rsid w:val="003D69DA"/>
    <w:rsid w:val="003D7A6E"/>
    <w:rsid w:val="003E03CD"/>
    <w:rsid w:val="003E0547"/>
    <w:rsid w:val="003E0BC5"/>
    <w:rsid w:val="003E14A4"/>
    <w:rsid w:val="003E17E6"/>
    <w:rsid w:val="003E1E8C"/>
    <w:rsid w:val="003E39C6"/>
    <w:rsid w:val="003E4857"/>
    <w:rsid w:val="003E53E3"/>
    <w:rsid w:val="003E5CC3"/>
    <w:rsid w:val="003E7747"/>
    <w:rsid w:val="003E7CAE"/>
    <w:rsid w:val="003F2D88"/>
    <w:rsid w:val="003F2DEA"/>
    <w:rsid w:val="003F2EB4"/>
    <w:rsid w:val="003F408E"/>
    <w:rsid w:val="003F450E"/>
    <w:rsid w:val="003F4A64"/>
    <w:rsid w:val="003F52E3"/>
    <w:rsid w:val="003F72DB"/>
    <w:rsid w:val="003F77C3"/>
    <w:rsid w:val="003F7EDE"/>
    <w:rsid w:val="00400C99"/>
    <w:rsid w:val="004010F3"/>
    <w:rsid w:val="004014A6"/>
    <w:rsid w:val="004033DD"/>
    <w:rsid w:val="00403BF0"/>
    <w:rsid w:val="0040646C"/>
    <w:rsid w:val="004069DB"/>
    <w:rsid w:val="00406FA7"/>
    <w:rsid w:val="00407B20"/>
    <w:rsid w:val="00407E7B"/>
    <w:rsid w:val="0041018A"/>
    <w:rsid w:val="00410539"/>
    <w:rsid w:val="00411D2B"/>
    <w:rsid w:val="00413345"/>
    <w:rsid w:val="00413C9B"/>
    <w:rsid w:val="00415496"/>
    <w:rsid w:val="00416D70"/>
    <w:rsid w:val="004178AE"/>
    <w:rsid w:val="00420AFB"/>
    <w:rsid w:val="00420DA9"/>
    <w:rsid w:val="004215C3"/>
    <w:rsid w:val="00421853"/>
    <w:rsid w:val="004218EC"/>
    <w:rsid w:val="00423825"/>
    <w:rsid w:val="00424321"/>
    <w:rsid w:val="00424633"/>
    <w:rsid w:val="00424B56"/>
    <w:rsid w:val="004260F5"/>
    <w:rsid w:val="004265C0"/>
    <w:rsid w:val="004319D2"/>
    <w:rsid w:val="004328ED"/>
    <w:rsid w:val="00434D60"/>
    <w:rsid w:val="004364D9"/>
    <w:rsid w:val="004378A1"/>
    <w:rsid w:val="00437C64"/>
    <w:rsid w:val="00437D2C"/>
    <w:rsid w:val="00440FA5"/>
    <w:rsid w:val="00441E55"/>
    <w:rsid w:val="00443882"/>
    <w:rsid w:val="004442A2"/>
    <w:rsid w:val="004449C1"/>
    <w:rsid w:val="00444A5C"/>
    <w:rsid w:val="00444C2E"/>
    <w:rsid w:val="0044686F"/>
    <w:rsid w:val="00446D7D"/>
    <w:rsid w:val="004476A0"/>
    <w:rsid w:val="00447782"/>
    <w:rsid w:val="00447BC6"/>
    <w:rsid w:val="004508A5"/>
    <w:rsid w:val="00450E11"/>
    <w:rsid w:val="004513F5"/>
    <w:rsid w:val="004516FB"/>
    <w:rsid w:val="0045303F"/>
    <w:rsid w:val="0045376A"/>
    <w:rsid w:val="00453C35"/>
    <w:rsid w:val="004544E5"/>
    <w:rsid w:val="0045505E"/>
    <w:rsid w:val="004558D8"/>
    <w:rsid w:val="00456CAF"/>
    <w:rsid w:val="00457BF4"/>
    <w:rsid w:val="00460F87"/>
    <w:rsid w:val="00461543"/>
    <w:rsid w:val="004628CE"/>
    <w:rsid w:val="0046298D"/>
    <w:rsid w:val="004643B8"/>
    <w:rsid w:val="004646B7"/>
    <w:rsid w:val="004654EE"/>
    <w:rsid w:val="00465D64"/>
    <w:rsid w:val="00466267"/>
    <w:rsid w:val="00467507"/>
    <w:rsid w:val="0046771E"/>
    <w:rsid w:val="00467D18"/>
    <w:rsid w:val="00470D61"/>
    <w:rsid w:val="0047186A"/>
    <w:rsid w:val="00472D75"/>
    <w:rsid w:val="00475630"/>
    <w:rsid w:val="0047600F"/>
    <w:rsid w:val="004803F0"/>
    <w:rsid w:val="00480A1B"/>
    <w:rsid w:val="00481DC9"/>
    <w:rsid w:val="00482000"/>
    <w:rsid w:val="00483F69"/>
    <w:rsid w:val="00484A3B"/>
    <w:rsid w:val="00485FD7"/>
    <w:rsid w:val="00486273"/>
    <w:rsid w:val="00486C88"/>
    <w:rsid w:val="00486E89"/>
    <w:rsid w:val="00487443"/>
    <w:rsid w:val="0049053B"/>
    <w:rsid w:val="00491570"/>
    <w:rsid w:val="00491DF3"/>
    <w:rsid w:val="00493398"/>
    <w:rsid w:val="00494136"/>
    <w:rsid w:val="00494216"/>
    <w:rsid w:val="00495285"/>
    <w:rsid w:val="00495699"/>
    <w:rsid w:val="004962B0"/>
    <w:rsid w:val="0049786F"/>
    <w:rsid w:val="00497FA0"/>
    <w:rsid w:val="004A0C6A"/>
    <w:rsid w:val="004A0F4C"/>
    <w:rsid w:val="004A108C"/>
    <w:rsid w:val="004A3925"/>
    <w:rsid w:val="004A3E32"/>
    <w:rsid w:val="004A4420"/>
    <w:rsid w:val="004A4756"/>
    <w:rsid w:val="004A7435"/>
    <w:rsid w:val="004A7B99"/>
    <w:rsid w:val="004B0A5B"/>
    <w:rsid w:val="004B4218"/>
    <w:rsid w:val="004B45AD"/>
    <w:rsid w:val="004B5393"/>
    <w:rsid w:val="004B62EA"/>
    <w:rsid w:val="004B7087"/>
    <w:rsid w:val="004C0D4D"/>
    <w:rsid w:val="004C39A9"/>
    <w:rsid w:val="004C3F92"/>
    <w:rsid w:val="004C4205"/>
    <w:rsid w:val="004C505A"/>
    <w:rsid w:val="004C5901"/>
    <w:rsid w:val="004C663D"/>
    <w:rsid w:val="004C7179"/>
    <w:rsid w:val="004D0041"/>
    <w:rsid w:val="004D0E7C"/>
    <w:rsid w:val="004D1209"/>
    <w:rsid w:val="004D129B"/>
    <w:rsid w:val="004D21A1"/>
    <w:rsid w:val="004D229D"/>
    <w:rsid w:val="004D282D"/>
    <w:rsid w:val="004D4F63"/>
    <w:rsid w:val="004D5B11"/>
    <w:rsid w:val="004D5EAF"/>
    <w:rsid w:val="004D6E5E"/>
    <w:rsid w:val="004D73F4"/>
    <w:rsid w:val="004D7739"/>
    <w:rsid w:val="004D79EF"/>
    <w:rsid w:val="004E0622"/>
    <w:rsid w:val="004E0C02"/>
    <w:rsid w:val="004E2084"/>
    <w:rsid w:val="004E2F95"/>
    <w:rsid w:val="004E51AE"/>
    <w:rsid w:val="004E533B"/>
    <w:rsid w:val="004E58A9"/>
    <w:rsid w:val="004F029B"/>
    <w:rsid w:val="004F0E76"/>
    <w:rsid w:val="004F0F52"/>
    <w:rsid w:val="004F23D6"/>
    <w:rsid w:val="004F29A6"/>
    <w:rsid w:val="004F328A"/>
    <w:rsid w:val="004F42AB"/>
    <w:rsid w:val="004F5815"/>
    <w:rsid w:val="004F5921"/>
    <w:rsid w:val="00500A76"/>
    <w:rsid w:val="00500B8C"/>
    <w:rsid w:val="00500CB4"/>
    <w:rsid w:val="005025AC"/>
    <w:rsid w:val="005043F2"/>
    <w:rsid w:val="005046BE"/>
    <w:rsid w:val="00504737"/>
    <w:rsid w:val="00504CCA"/>
    <w:rsid w:val="00506FD0"/>
    <w:rsid w:val="005070AB"/>
    <w:rsid w:val="005113B5"/>
    <w:rsid w:val="00511AD8"/>
    <w:rsid w:val="00514396"/>
    <w:rsid w:val="005146D1"/>
    <w:rsid w:val="0051503F"/>
    <w:rsid w:val="0051579A"/>
    <w:rsid w:val="005158E4"/>
    <w:rsid w:val="00516538"/>
    <w:rsid w:val="005169B8"/>
    <w:rsid w:val="005173B0"/>
    <w:rsid w:val="00517D30"/>
    <w:rsid w:val="0052054B"/>
    <w:rsid w:val="00520C1B"/>
    <w:rsid w:val="00520EC7"/>
    <w:rsid w:val="00521EDF"/>
    <w:rsid w:val="005231D5"/>
    <w:rsid w:val="00523501"/>
    <w:rsid w:val="0052482B"/>
    <w:rsid w:val="00525517"/>
    <w:rsid w:val="005264AF"/>
    <w:rsid w:val="00526798"/>
    <w:rsid w:val="00526B85"/>
    <w:rsid w:val="005270D0"/>
    <w:rsid w:val="0053009E"/>
    <w:rsid w:val="00530308"/>
    <w:rsid w:val="005308AD"/>
    <w:rsid w:val="00530D88"/>
    <w:rsid w:val="00531125"/>
    <w:rsid w:val="00531814"/>
    <w:rsid w:val="00532A87"/>
    <w:rsid w:val="0053367E"/>
    <w:rsid w:val="00535847"/>
    <w:rsid w:val="00535A59"/>
    <w:rsid w:val="00537744"/>
    <w:rsid w:val="00537801"/>
    <w:rsid w:val="0054040A"/>
    <w:rsid w:val="005412F1"/>
    <w:rsid w:val="005421D2"/>
    <w:rsid w:val="0054289A"/>
    <w:rsid w:val="00542DBF"/>
    <w:rsid w:val="005435B6"/>
    <w:rsid w:val="0054385C"/>
    <w:rsid w:val="00544461"/>
    <w:rsid w:val="00544585"/>
    <w:rsid w:val="00545245"/>
    <w:rsid w:val="00545D2D"/>
    <w:rsid w:val="0054680B"/>
    <w:rsid w:val="00546C53"/>
    <w:rsid w:val="00546E0F"/>
    <w:rsid w:val="00547C98"/>
    <w:rsid w:val="005526C4"/>
    <w:rsid w:val="00552AC1"/>
    <w:rsid w:val="00552E4C"/>
    <w:rsid w:val="00554132"/>
    <w:rsid w:val="00554886"/>
    <w:rsid w:val="005548F0"/>
    <w:rsid w:val="00554AA1"/>
    <w:rsid w:val="005553B4"/>
    <w:rsid w:val="00556D32"/>
    <w:rsid w:val="005575FB"/>
    <w:rsid w:val="00560B25"/>
    <w:rsid w:val="0056144B"/>
    <w:rsid w:val="005618EE"/>
    <w:rsid w:val="005618F4"/>
    <w:rsid w:val="005623C1"/>
    <w:rsid w:val="00562DCF"/>
    <w:rsid w:val="00563D09"/>
    <w:rsid w:val="00564C98"/>
    <w:rsid w:val="005655EB"/>
    <w:rsid w:val="0056605E"/>
    <w:rsid w:val="00566568"/>
    <w:rsid w:val="0056678D"/>
    <w:rsid w:val="00567479"/>
    <w:rsid w:val="00567916"/>
    <w:rsid w:val="00567D71"/>
    <w:rsid w:val="00570758"/>
    <w:rsid w:val="00570927"/>
    <w:rsid w:val="005711FF"/>
    <w:rsid w:val="00571294"/>
    <w:rsid w:val="00572659"/>
    <w:rsid w:val="00575393"/>
    <w:rsid w:val="0057582E"/>
    <w:rsid w:val="00576032"/>
    <w:rsid w:val="00576F64"/>
    <w:rsid w:val="00580FB0"/>
    <w:rsid w:val="00581BBD"/>
    <w:rsid w:val="0058430F"/>
    <w:rsid w:val="005858A8"/>
    <w:rsid w:val="00585D70"/>
    <w:rsid w:val="00586070"/>
    <w:rsid w:val="0058687F"/>
    <w:rsid w:val="00586B9F"/>
    <w:rsid w:val="005875E1"/>
    <w:rsid w:val="00587B9A"/>
    <w:rsid w:val="005906A0"/>
    <w:rsid w:val="00590CBD"/>
    <w:rsid w:val="005921E4"/>
    <w:rsid w:val="005937DA"/>
    <w:rsid w:val="00594ACA"/>
    <w:rsid w:val="00594D40"/>
    <w:rsid w:val="005950C6"/>
    <w:rsid w:val="005972BE"/>
    <w:rsid w:val="005977CB"/>
    <w:rsid w:val="00597D95"/>
    <w:rsid w:val="005A14DA"/>
    <w:rsid w:val="005A2596"/>
    <w:rsid w:val="005A336B"/>
    <w:rsid w:val="005A3625"/>
    <w:rsid w:val="005A36AC"/>
    <w:rsid w:val="005A4C82"/>
    <w:rsid w:val="005A6A2F"/>
    <w:rsid w:val="005A6C21"/>
    <w:rsid w:val="005A7B89"/>
    <w:rsid w:val="005B0D0B"/>
    <w:rsid w:val="005B161D"/>
    <w:rsid w:val="005B1F57"/>
    <w:rsid w:val="005B29E4"/>
    <w:rsid w:val="005B33FD"/>
    <w:rsid w:val="005B42E1"/>
    <w:rsid w:val="005B49ED"/>
    <w:rsid w:val="005B604A"/>
    <w:rsid w:val="005B63B0"/>
    <w:rsid w:val="005B6EBA"/>
    <w:rsid w:val="005B73F1"/>
    <w:rsid w:val="005B7EBF"/>
    <w:rsid w:val="005C0A1E"/>
    <w:rsid w:val="005C142C"/>
    <w:rsid w:val="005C2AAF"/>
    <w:rsid w:val="005C357A"/>
    <w:rsid w:val="005C36F1"/>
    <w:rsid w:val="005C3E70"/>
    <w:rsid w:val="005C5360"/>
    <w:rsid w:val="005C57E8"/>
    <w:rsid w:val="005C6E8D"/>
    <w:rsid w:val="005D017B"/>
    <w:rsid w:val="005D049E"/>
    <w:rsid w:val="005D270D"/>
    <w:rsid w:val="005D2F37"/>
    <w:rsid w:val="005D3375"/>
    <w:rsid w:val="005D3CCC"/>
    <w:rsid w:val="005D4744"/>
    <w:rsid w:val="005D529D"/>
    <w:rsid w:val="005D5971"/>
    <w:rsid w:val="005D63B8"/>
    <w:rsid w:val="005D7802"/>
    <w:rsid w:val="005E024D"/>
    <w:rsid w:val="005E1728"/>
    <w:rsid w:val="005E1B19"/>
    <w:rsid w:val="005E22AC"/>
    <w:rsid w:val="005E26A8"/>
    <w:rsid w:val="005E27FB"/>
    <w:rsid w:val="005E2A37"/>
    <w:rsid w:val="005E3596"/>
    <w:rsid w:val="005E3E23"/>
    <w:rsid w:val="005E4668"/>
    <w:rsid w:val="005E474D"/>
    <w:rsid w:val="005E4CFE"/>
    <w:rsid w:val="005E5458"/>
    <w:rsid w:val="005E5ACB"/>
    <w:rsid w:val="005E5C3C"/>
    <w:rsid w:val="005E6A08"/>
    <w:rsid w:val="005E72D2"/>
    <w:rsid w:val="005E77FA"/>
    <w:rsid w:val="005E7AAB"/>
    <w:rsid w:val="005E7CBA"/>
    <w:rsid w:val="005F0A04"/>
    <w:rsid w:val="005F21C5"/>
    <w:rsid w:val="005F3D76"/>
    <w:rsid w:val="005F435E"/>
    <w:rsid w:val="005F58F9"/>
    <w:rsid w:val="005F598F"/>
    <w:rsid w:val="005F5FB2"/>
    <w:rsid w:val="005F7659"/>
    <w:rsid w:val="005F76E6"/>
    <w:rsid w:val="00600055"/>
    <w:rsid w:val="0060025E"/>
    <w:rsid w:val="006009D2"/>
    <w:rsid w:val="00601469"/>
    <w:rsid w:val="006029A6"/>
    <w:rsid w:val="00604C13"/>
    <w:rsid w:val="00604D08"/>
    <w:rsid w:val="0060561E"/>
    <w:rsid w:val="00605FF3"/>
    <w:rsid w:val="00606482"/>
    <w:rsid w:val="00606A77"/>
    <w:rsid w:val="00607167"/>
    <w:rsid w:val="00610C63"/>
    <w:rsid w:val="006113C2"/>
    <w:rsid w:val="00612981"/>
    <w:rsid w:val="00614DC9"/>
    <w:rsid w:val="00615201"/>
    <w:rsid w:val="0061595D"/>
    <w:rsid w:val="00621345"/>
    <w:rsid w:val="00621AEE"/>
    <w:rsid w:val="0062237D"/>
    <w:rsid w:val="006230BF"/>
    <w:rsid w:val="006232E6"/>
    <w:rsid w:val="00625EC9"/>
    <w:rsid w:val="00630BA3"/>
    <w:rsid w:val="00630C6F"/>
    <w:rsid w:val="00631837"/>
    <w:rsid w:val="0063193C"/>
    <w:rsid w:val="00631BFA"/>
    <w:rsid w:val="006320E7"/>
    <w:rsid w:val="006327C9"/>
    <w:rsid w:val="00634075"/>
    <w:rsid w:val="006344E3"/>
    <w:rsid w:val="00634556"/>
    <w:rsid w:val="006353A0"/>
    <w:rsid w:val="00635699"/>
    <w:rsid w:val="00637384"/>
    <w:rsid w:val="00637836"/>
    <w:rsid w:val="0064034E"/>
    <w:rsid w:val="00640F19"/>
    <w:rsid w:val="00641145"/>
    <w:rsid w:val="006417B4"/>
    <w:rsid w:val="00642C68"/>
    <w:rsid w:val="00643D17"/>
    <w:rsid w:val="006454BC"/>
    <w:rsid w:val="006461BC"/>
    <w:rsid w:val="006477D6"/>
    <w:rsid w:val="00647984"/>
    <w:rsid w:val="00650096"/>
    <w:rsid w:val="0065020A"/>
    <w:rsid w:val="00650672"/>
    <w:rsid w:val="00650740"/>
    <w:rsid w:val="0065086B"/>
    <w:rsid w:val="006513B8"/>
    <w:rsid w:val="00651BD9"/>
    <w:rsid w:val="0065286B"/>
    <w:rsid w:val="00653EC5"/>
    <w:rsid w:val="00654162"/>
    <w:rsid w:val="00657A48"/>
    <w:rsid w:val="006613FF"/>
    <w:rsid w:val="006628F5"/>
    <w:rsid w:val="00664900"/>
    <w:rsid w:val="0066498B"/>
    <w:rsid w:val="00665515"/>
    <w:rsid w:val="006655A7"/>
    <w:rsid w:val="0066591E"/>
    <w:rsid w:val="006665C0"/>
    <w:rsid w:val="0066706B"/>
    <w:rsid w:val="006700A8"/>
    <w:rsid w:val="006712E8"/>
    <w:rsid w:val="00671603"/>
    <w:rsid w:val="0067186A"/>
    <w:rsid w:val="006719B2"/>
    <w:rsid w:val="00673004"/>
    <w:rsid w:val="0067371A"/>
    <w:rsid w:val="00673E83"/>
    <w:rsid w:val="00674CC6"/>
    <w:rsid w:val="0067598B"/>
    <w:rsid w:val="0067613E"/>
    <w:rsid w:val="00676540"/>
    <w:rsid w:val="00676D58"/>
    <w:rsid w:val="006775CA"/>
    <w:rsid w:val="00677929"/>
    <w:rsid w:val="00677945"/>
    <w:rsid w:val="00677BC0"/>
    <w:rsid w:val="00677E96"/>
    <w:rsid w:val="00680D54"/>
    <w:rsid w:val="00681537"/>
    <w:rsid w:val="00681996"/>
    <w:rsid w:val="006827CA"/>
    <w:rsid w:val="00682CFF"/>
    <w:rsid w:val="00685A07"/>
    <w:rsid w:val="00686B55"/>
    <w:rsid w:val="0068713F"/>
    <w:rsid w:val="00687522"/>
    <w:rsid w:val="006901A7"/>
    <w:rsid w:val="00690EA5"/>
    <w:rsid w:val="00691FF6"/>
    <w:rsid w:val="006931DC"/>
    <w:rsid w:val="006939AB"/>
    <w:rsid w:val="0069497C"/>
    <w:rsid w:val="00695157"/>
    <w:rsid w:val="00695E48"/>
    <w:rsid w:val="006969EE"/>
    <w:rsid w:val="00696EC3"/>
    <w:rsid w:val="006978CD"/>
    <w:rsid w:val="006A00F3"/>
    <w:rsid w:val="006A180B"/>
    <w:rsid w:val="006A455D"/>
    <w:rsid w:val="006A573B"/>
    <w:rsid w:val="006A7D94"/>
    <w:rsid w:val="006A7FEB"/>
    <w:rsid w:val="006B10DB"/>
    <w:rsid w:val="006B2167"/>
    <w:rsid w:val="006B3488"/>
    <w:rsid w:val="006C098D"/>
    <w:rsid w:val="006C1C38"/>
    <w:rsid w:val="006C3888"/>
    <w:rsid w:val="006C3E4B"/>
    <w:rsid w:val="006C4132"/>
    <w:rsid w:val="006C7A84"/>
    <w:rsid w:val="006D1748"/>
    <w:rsid w:val="006D231D"/>
    <w:rsid w:val="006D2AD9"/>
    <w:rsid w:val="006D36BA"/>
    <w:rsid w:val="006D3928"/>
    <w:rsid w:val="006D64E8"/>
    <w:rsid w:val="006D7026"/>
    <w:rsid w:val="006D7414"/>
    <w:rsid w:val="006D7AE7"/>
    <w:rsid w:val="006E0A46"/>
    <w:rsid w:val="006E2983"/>
    <w:rsid w:val="006E2DA3"/>
    <w:rsid w:val="006E2F91"/>
    <w:rsid w:val="006E3C82"/>
    <w:rsid w:val="006E3E32"/>
    <w:rsid w:val="006E50F8"/>
    <w:rsid w:val="006E57DD"/>
    <w:rsid w:val="006E5D09"/>
    <w:rsid w:val="006E66B0"/>
    <w:rsid w:val="006E67B8"/>
    <w:rsid w:val="006E79B0"/>
    <w:rsid w:val="006E7A19"/>
    <w:rsid w:val="006F0FB3"/>
    <w:rsid w:val="006F3133"/>
    <w:rsid w:val="006F3A67"/>
    <w:rsid w:val="006F3AB1"/>
    <w:rsid w:val="006F4510"/>
    <w:rsid w:val="006F4842"/>
    <w:rsid w:val="006F522C"/>
    <w:rsid w:val="006F554E"/>
    <w:rsid w:val="006F7BEE"/>
    <w:rsid w:val="00700026"/>
    <w:rsid w:val="00700CA9"/>
    <w:rsid w:val="0070229F"/>
    <w:rsid w:val="00703416"/>
    <w:rsid w:val="00703DB4"/>
    <w:rsid w:val="0070709A"/>
    <w:rsid w:val="007079A2"/>
    <w:rsid w:val="00707DDF"/>
    <w:rsid w:val="0071172D"/>
    <w:rsid w:val="00711B45"/>
    <w:rsid w:val="00712235"/>
    <w:rsid w:val="00712D2A"/>
    <w:rsid w:val="00712E84"/>
    <w:rsid w:val="0071331E"/>
    <w:rsid w:val="0071348B"/>
    <w:rsid w:val="00713C47"/>
    <w:rsid w:val="00715526"/>
    <w:rsid w:val="007159F0"/>
    <w:rsid w:val="007164C7"/>
    <w:rsid w:val="007206EE"/>
    <w:rsid w:val="007213DA"/>
    <w:rsid w:val="007220D1"/>
    <w:rsid w:val="007226C9"/>
    <w:rsid w:val="00722D53"/>
    <w:rsid w:val="00723002"/>
    <w:rsid w:val="0072394F"/>
    <w:rsid w:val="0072538C"/>
    <w:rsid w:val="00733197"/>
    <w:rsid w:val="0073326E"/>
    <w:rsid w:val="00733B52"/>
    <w:rsid w:val="00735A23"/>
    <w:rsid w:val="00736489"/>
    <w:rsid w:val="00736B89"/>
    <w:rsid w:val="00736CC7"/>
    <w:rsid w:val="007374F8"/>
    <w:rsid w:val="00737784"/>
    <w:rsid w:val="00737C75"/>
    <w:rsid w:val="00740FF0"/>
    <w:rsid w:val="007414C4"/>
    <w:rsid w:val="00742036"/>
    <w:rsid w:val="00742A79"/>
    <w:rsid w:val="00743531"/>
    <w:rsid w:val="00744582"/>
    <w:rsid w:val="00744C3C"/>
    <w:rsid w:val="007451E4"/>
    <w:rsid w:val="00745D9B"/>
    <w:rsid w:val="00750175"/>
    <w:rsid w:val="00750382"/>
    <w:rsid w:val="00751E1A"/>
    <w:rsid w:val="00751E6C"/>
    <w:rsid w:val="00752D87"/>
    <w:rsid w:val="00753327"/>
    <w:rsid w:val="00753A6B"/>
    <w:rsid w:val="00753A97"/>
    <w:rsid w:val="00754CBF"/>
    <w:rsid w:val="007578B6"/>
    <w:rsid w:val="00760FED"/>
    <w:rsid w:val="0076160B"/>
    <w:rsid w:val="00761EFD"/>
    <w:rsid w:val="00763430"/>
    <w:rsid w:val="00763605"/>
    <w:rsid w:val="00763E97"/>
    <w:rsid w:val="007645E8"/>
    <w:rsid w:val="00765031"/>
    <w:rsid w:val="00765A5C"/>
    <w:rsid w:val="00766C6B"/>
    <w:rsid w:val="007670D7"/>
    <w:rsid w:val="0077048A"/>
    <w:rsid w:val="00771F7A"/>
    <w:rsid w:val="00772111"/>
    <w:rsid w:val="007745C3"/>
    <w:rsid w:val="00780999"/>
    <w:rsid w:val="00781D11"/>
    <w:rsid w:val="00781DB8"/>
    <w:rsid w:val="00782BA9"/>
    <w:rsid w:val="00782BEC"/>
    <w:rsid w:val="0078327C"/>
    <w:rsid w:val="0078376F"/>
    <w:rsid w:val="0078377E"/>
    <w:rsid w:val="007841B7"/>
    <w:rsid w:val="00787E3D"/>
    <w:rsid w:val="00787FD0"/>
    <w:rsid w:val="007905DB"/>
    <w:rsid w:val="00790AB3"/>
    <w:rsid w:val="00791201"/>
    <w:rsid w:val="00791D22"/>
    <w:rsid w:val="00792DAD"/>
    <w:rsid w:val="00793052"/>
    <w:rsid w:val="00793A91"/>
    <w:rsid w:val="00796DD3"/>
    <w:rsid w:val="007A1C47"/>
    <w:rsid w:val="007A1DBF"/>
    <w:rsid w:val="007A1E9E"/>
    <w:rsid w:val="007A28E8"/>
    <w:rsid w:val="007A3514"/>
    <w:rsid w:val="007A38AD"/>
    <w:rsid w:val="007A3DFA"/>
    <w:rsid w:val="007A415C"/>
    <w:rsid w:val="007A42FA"/>
    <w:rsid w:val="007A5E85"/>
    <w:rsid w:val="007A6437"/>
    <w:rsid w:val="007A679A"/>
    <w:rsid w:val="007A6934"/>
    <w:rsid w:val="007A7E3D"/>
    <w:rsid w:val="007B1867"/>
    <w:rsid w:val="007B1B23"/>
    <w:rsid w:val="007B3482"/>
    <w:rsid w:val="007B3FAB"/>
    <w:rsid w:val="007B4BC4"/>
    <w:rsid w:val="007C04EB"/>
    <w:rsid w:val="007C0DC5"/>
    <w:rsid w:val="007C2279"/>
    <w:rsid w:val="007C2AD8"/>
    <w:rsid w:val="007C2C52"/>
    <w:rsid w:val="007C3AA4"/>
    <w:rsid w:val="007C3CD3"/>
    <w:rsid w:val="007C5B96"/>
    <w:rsid w:val="007C7F07"/>
    <w:rsid w:val="007D077E"/>
    <w:rsid w:val="007D1103"/>
    <w:rsid w:val="007D4650"/>
    <w:rsid w:val="007D76C4"/>
    <w:rsid w:val="007D7701"/>
    <w:rsid w:val="007E05E5"/>
    <w:rsid w:val="007E0C4B"/>
    <w:rsid w:val="007E1999"/>
    <w:rsid w:val="007E1E2C"/>
    <w:rsid w:val="007E2086"/>
    <w:rsid w:val="007E2BA5"/>
    <w:rsid w:val="007E3AF3"/>
    <w:rsid w:val="007E4C4E"/>
    <w:rsid w:val="007E51AC"/>
    <w:rsid w:val="007E5914"/>
    <w:rsid w:val="007E6B6C"/>
    <w:rsid w:val="007E6CBE"/>
    <w:rsid w:val="007E6D04"/>
    <w:rsid w:val="007E76D7"/>
    <w:rsid w:val="007E7A9D"/>
    <w:rsid w:val="007F030E"/>
    <w:rsid w:val="007F14B8"/>
    <w:rsid w:val="007F1A57"/>
    <w:rsid w:val="007F252E"/>
    <w:rsid w:val="007F3087"/>
    <w:rsid w:val="007F353F"/>
    <w:rsid w:val="007F4347"/>
    <w:rsid w:val="007F4EC5"/>
    <w:rsid w:val="007F50CF"/>
    <w:rsid w:val="007F5F26"/>
    <w:rsid w:val="007F62E6"/>
    <w:rsid w:val="007F7B89"/>
    <w:rsid w:val="00800314"/>
    <w:rsid w:val="008005C1"/>
    <w:rsid w:val="00800E9A"/>
    <w:rsid w:val="008010B7"/>
    <w:rsid w:val="00802EDC"/>
    <w:rsid w:val="00803EB4"/>
    <w:rsid w:val="00806680"/>
    <w:rsid w:val="00807A88"/>
    <w:rsid w:val="00807C82"/>
    <w:rsid w:val="00810AD0"/>
    <w:rsid w:val="00810B1D"/>
    <w:rsid w:val="008113ED"/>
    <w:rsid w:val="00811A54"/>
    <w:rsid w:val="00811D2E"/>
    <w:rsid w:val="0081303C"/>
    <w:rsid w:val="00814686"/>
    <w:rsid w:val="00814FC8"/>
    <w:rsid w:val="00815930"/>
    <w:rsid w:val="00816016"/>
    <w:rsid w:val="008168C2"/>
    <w:rsid w:val="00821B82"/>
    <w:rsid w:val="00821FF6"/>
    <w:rsid w:val="0082213F"/>
    <w:rsid w:val="008223DA"/>
    <w:rsid w:val="00822C51"/>
    <w:rsid w:val="00822C72"/>
    <w:rsid w:val="0082317F"/>
    <w:rsid w:val="00823299"/>
    <w:rsid w:val="00824D3A"/>
    <w:rsid w:val="00825184"/>
    <w:rsid w:val="0082617A"/>
    <w:rsid w:val="0082642D"/>
    <w:rsid w:val="00827781"/>
    <w:rsid w:val="00830E50"/>
    <w:rsid w:val="00830F42"/>
    <w:rsid w:val="00832994"/>
    <w:rsid w:val="00833FAD"/>
    <w:rsid w:val="008352FF"/>
    <w:rsid w:val="00835D64"/>
    <w:rsid w:val="00836144"/>
    <w:rsid w:val="0083631B"/>
    <w:rsid w:val="008368C7"/>
    <w:rsid w:val="00836A3E"/>
    <w:rsid w:val="008373CF"/>
    <w:rsid w:val="00837BCF"/>
    <w:rsid w:val="00842AB4"/>
    <w:rsid w:val="00842DF8"/>
    <w:rsid w:val="00843BFE"/>
    <w:rsid w:val="008449FD"/>
    <w:rsid w:val="008453AA"/>
    <w:rsid w:val="00845915"/>
    <w:rsid w:val="00845C8D"/>
    <w:rsid w:val="00845FED"/>
    <w:rsid w:val="0084612B"/>
    <w:rsid w:val="00846A41"/>
    <w:rsid w:val="0085013C"/>
    <w:rsid w:val="008504A5"/>
    <w:rsid w:val="00851A04"/>
    <w:rsid w:val="00851BE1"/>
    <w:rsid w:val="00851DFC"/>
    <w:rsid w:val="0085270B"/>
    <w:rsid w:val="00852C9F"/>
    <w:rsid w:val="0085316C"/>
    <w:rsid w:val="00853357"/>
    <w:rsid w:val="0085382E"/>
    <w:rsid w:val="008546BC"/>
    <w:rsid w:val="008549A2"/>
    <w:rsid w:val="00854E72"/>
    <w:rsid w:val="008550F7"/>
    <w:rsid w:val="0085557E"/>
    <w:rsid w:val="0085683F"/>
    <w:rsid w:val="008608CE"/>
    <w:rsid w:val="008609E4"/>
    <w:rsid w:val="008631D6"/>
    <w:rsid w:val="00863DCA"/>
    <w:rsid w:val="0086415A"/>
    <w:rsid w:val="0086507B"/>
    <w:rsid w:val="0086520D"/>
    <w:rsid w:val="00865E75"/>
    <w:rsid w:val="008676C1"/>
    <w:rsid w:val="00867965"/>
    <w:rsid w:val="00870947"/>
    <w:rsid w:val="00871019"/>
    <w:rsid w:val="00871272"/>
    <w:rsid w:val="0087163A"/>
    <w:rsid w:val="00872140"/>
    <w:rsid w:val="00872C54"/>
    <w:rsid w:val="0087378A"/>
    <w:rsid w:val="00873B91"/>
    <w:rsid w:val="00874704"/>
    <w:rsid w:val="0087510C"/>
    <w:rsid w:val="008770A6"/>
    <w:rsid w:val="0088179A"/>
    <w:rsid w:val="00882676"/>
    <w:rsid w:val="00882E9D"/>
    <w:rsid w:val="00883500"/>
    <w:rsid w:val="008837EB"/>
    <w:rsid w:val="0088665D"/>
    <w:rsid w:val="00887951"/>
    <w:rsid w:val="008902AD"/>
    <w:rsid w:val="00891945"/>
    <w:rsid w:val="00891C03"/>
    <w:rsid w:val="008927F4"/>
    <w:rsid w:val="00892AE3"/>
    <w:rsid w:val="008941DF"/>
    <w:rsid w:val="00896F81"/>
    <w:rsid w:val="00897B40"/>
    <w:rsid w:val="008A0B0C"/>
    <w:rsid w:val="008A16DB"/>
    <w:rsid w:val="008A30B6"/>
    <w:rsid w:val="008A419B"/>
    <w:rsid w:val="008A443B"/>
    <w:rsid w:val="008A4669"/>
    <w:rsid w:val="008A497F"/>
    <w:rsid w:val="008A5224"/>
    <w:rsid w:val="008A558A"/>
    <w:rsid w:val="008A595F"/>
    <w:rsid w:val="008A5A70"/>
    <w:rsid w:val="008A5D8B"/>
    <w:rsid w:val="008A6309"/>
    <w:rsid w:val="008A6E47"/>
    <w:rsid w:val="008A73C7"/>
    <w:rsid w:val="008A73F4"/>
    <w:rsid w:val="008A76FA"/>
    <w:rsid w:val="008B07A4"/>
    <w:rsid w:val="008B1281"/>
    <w:rsid w:val="008B35AD"/>
    <w:rsid w:val="008B3896"/>
    <w:rsid w:val="008B558B"/>
    <w:rsid w:val="008B748F"/>
    <w:rsid w:val="008C0B4B"/>
    <w:rsid w:val="008C2245"/>
    <w:rsid w:val="008C3CED"/>
    <w:rsid w:val="008C5B05"/>
    <w:rsid w:val="008C68D8"/>
    <w:rsid w:val="008D053C"/>
    <w:rsid w:val="008D0FBA"/>
    <w:rsid w:val="008D20B4"/>
    <w:rsid w:val="008D2AED"/>
    <w:rsid w:val="008D536A"/>
    <w:rsid w:val="008D53D4"/>
    <w:rsid w:val="008D6A51"/>
    <w:rsid w:val="008E08EA"/>
    <w:rsid w:val="008E090D"/>
    <w:rsid w:val="008E0BAE"/>
    <w:rsid w:val="008E10C8"/>
    <w:rsid w:val="008E1BCB"/>
    <w:rsid w:val="008E20E2"/>
    <w:rsid w:val="008E279A"/>
    <w:rsid w:val="008E2C90"/>
    <w:rsid w:val="008E3CE0"/>
    <w:rsid w:val="008E5144"/>
    <w:rsid w:val="008E52A0"/>
    <w:rsid w:val="008E591C"/>
    <w:rsid w:val="008E6D64"/>
    <w:rsid w:val="008E79FC"/>
    <w:rsid w:val="008F089D"/>
    <w:rsid w:val="008F1360"/>
    <w:rsid w:val="008F1A24"/>
    <w:rsid w:val="008F1DAC"/>
    <w:rsid w:val="008F2845"/>
    <w:rsid w:val="008F2F0F"/>
    <w:rsid w:val="008F543E"/>
    <w:rsid w:val="008F56F8"/>
    <w:rsid w:val="008F5D21"/>
    <w:rsid w:val="008F6AE3"/>
    <w:rsid w:val="00900F9A"/>
    <w:rsid w:val="0090149E"/>
    <w:rsid w:val="0090180C"/>
    <w:rsid w:val="00901D7D"/>
    <w:rsid w:val="00901DBF"/>
    <w:rsid w:val="00903891"/>
    <w:rsid w:val="00903E21"/>
    <w:rsid w:val="00904234"/>
    <w:rsid w:val="00904BD0"/>
    <w:rsid w:val="009059D8"/>
    <w:rsid w:val="0090663B"/>
    <w:rsid w:val="009079CA"/>
    <w:rsid w:val="00907A26"/>
    <w:rsid w:val="00910691"/>
    <w:rsid w:val="00911AF8"/>
    <w:rsid w:val="00911EE2"/>
    <w:rsid w:val="00912E99"/>
    <w:rsid w:val="0091359B"/>
    <w:rsid w:val="00913710"/>
    <w:rsid w:val="009149AA"/>
    <w:rsid w:val="00916180"/>
    <w:rsid w:val="00916D43"/>
    <w:rsid w:val="009175F3"/>
    <w:rsid w:val="00917769"/>
    <w:rsid w:val="00917D34"/>
    <w:rsid w:val="009205A4"/>
    <w:rsid w:val="00920D29"/>
    <w:rsid w:val="00921B41"/>
    <w:rsid w:val="00922BC4"/>
    <w:rsid w:val="00923FC8"/>
    <w:rsid w:val="0092582D"/>
    <w:rsid w:val="00925A87"/>
    <w:rsid w:val="00925CDA"/>
    <w:rsid w:val="0092606E"/>
    <w:rsid w:val="009274E6"/>
    <w:rsid w:val="00930799"/>
    <w:rsid w:val="00931C56"/>
    <w:rsid w:val="009320E9"/>
    <w:rsid w:val="00932396"/>
    <w:rsid w:val="00932D36"/>
    <w:rsid w:val="00933BAC"/>
    <w:rsid w:val="009345E1"/>
    <w:rsid w:val="009346B0"/>
    <w:rsid w:val="00934955"/>
    <w:rsid w:val="00934F46"/>
    <w:rsid w:val="00936CA9"/>
    <w:rsid w:val="00936FEB"/>
    <w:rsid w:val="0093702F"/>
    <w:rsid w:val="00937FBF"/>
    <w:rsid w:val="00940BCC"/>
    <w:rsid w:val="00942949"/>
    <w:rsid w:val="00942EFE"/>
    <w:rsid w:val="0094326D"/>
    <w:rsid w:val="00944B6F"/>
    <w:rsid w:val="00944F56"/>
    <w:rsid w:val="0094641C"/>
    <w:rsid w:val="009469AB"/>
    <w:rsid w:val="00946CF3"/>
    <w:rsid w:val="009475DF"/>
    <w:rsid w:val="00947940"/>
    <w:rsid w:val="00947A85"/>
    <w:rsid w:val="00947E65"/>
    <w:rsid w:val="009501C7"/>
    <w:rsid w:val="00950DB4"/>
    <w:rsid w:val="00951192"/>
    <w:rsid w:val="00951ACC"/>
    <w:rsid w:val="00952BC3"/>
    <w:rsid w:val="00953934"/>
    <w:rsid w:val="00954F30"/>
    <w:rsid w:val="00955741"/>
    <w:rsid w:val="009561D6"/>
    <w:rsid w:val="009564D0"/>
    <w:rsid w:val="00956511"/>
    <w:rsid w:val="00960168"/>
    <w:rsid w:val="00960FD5"/>
    <w:rsid w:val="009610A1"/>
    <w:rsid w:val="0096132F"/>
    <w:rsid w:val="0096159B"/>
    <w:rsid w:val="00961925"/>
    <w:rsid w:val="00961BBB"/>
    <w:rsid w:val="00962FDD"/>
    <w:rsid w:val="00963009"/>
    <w:rsid w:val="009642FA"/>
    <w:rsid w:val="009658D0"/>
    <w:rsid w:val="00965DA0"/>
    <w:rsid w:val="0096727E"/>
    <w:rsid w:val="0096752B"/>
    <w:rsid w:val="00967FEF"/>
    <w:rsid w:val="00971F3C"/>
    <w:rsid w:val="00971F49"/>
    <w:rsid w:val="00972083"/>
    <w:rsid w:val="0097342F"/>
    <w:rsid w:val="00973AF8"/>
    <w:rsid w:val="0097415B"/>
    <w:rsid w:val="00974491"/>
    <w:rsid w:val="0097591D"/>
    <w:rsid w:val="009807A1"/>
    <w:rsid w:val="0098164D"/>
    <w:rsid w:val="00983059"/>
    <w:rsid w:val="00983267"/>
    <w:rsid w:val="0098352F"/>
    <w:rsid w:val="00986A87"/>
    <w:rsid w:val="009908D3"/>
    <w:rsid w:val="00990994"/>
    <w:rsid w:val="009913F8"/>
    <w:rsid w:val="0099184B"/>
    <w:rsid w:val="00991ED4"/>
    <w:rsid w:val="00992AA2"/>
    <w:rsid w:val="00992DF9"/>
    <w:rsid w:val="009930E2"/>
    <w:rsid w:val="00993166"/>
    <w:rsid w:val="00995966"/>
    <w:rsid w:val="00997D1D"/>
    <w:rsid w:val="009A4083"/>
    <w:rsid w:val="009A49F3"/>
    <w:rsid w:val="009A52CE"/>
    <w:rsid w:val="009B117F"/>
    <w:rsid w:val="009B1B74"/>
    <w:rsid w:val="009B3154"/>
    <w:rsid w:val="009B4C36"/>
    <w:rsid w:val="009B57A1"/>
    <w:rsid w:val="009B5D70"/>
    <w:rsid w:val="009B64F7"/>
    <w:rsid w:val="009B7415"/>
    <w:rsid w:val="009B784A"/>
    <w:rsid w:val="009C0D43"/>
    <w:rsid w:val="009C0EF9"/>
    <w:rsid w:val="009C169B"/>
    <w:rsid w:val="009C23FE"/>
    <w:rsid w:val="009C3643"/>
    <w:rsid w:val="009C3C08"/>
    <w:rsid w:val="009C3D44"/>
    <w:rsid w:val="009C6A24"/>
    <w:rsid w:val="009C722E"/>
    <w:rsid w:val="009C75F1"/>
    <w:rsid w:val="009D098E"/>
    <w:rsid w:val="009D1DA5"/>
    <w:rsid w:val="009D2B22"/>
    <w:rsid w:val="009D30AE"/>
    <w:rsid w:val="009D39FA"/>
    <w:rsid w:val="009D4EE4"/>
    <w:rsid w:val="009D50A4"/>
    <w:rsid w:val="009D5645"/>
    <w:rsid w:val="009D5724"/>
    <w:rsid w:val="009D6208"/>
    <w:rsid w:val="009D64A7"/>
    <w:rsid w:val="009D664D"/>
    <w:rsid w:val="009D6B4C"/>
    <w:rsid w:val="009D788B"/>
    <w:rsid w:val="009E14F3"/>
    <w:rsid w:val="009E1B8F"/>
    <w:rsid w:val="009E2391"/>
    <w:rsid w:val="009E28AE"/>
    <w:rsid w:val="009E2D87"/>
    <w:rsid w:val="009E6196"/>
    <w:rsid w:val="009E6ECC"/>
    <w:rsid w:val="009E7210"/>
    <w:rsid w:val="009F1C46"/>
    <w:rsid w:val="009F2064"/>
    <w:rsid w:val="009F3C83"/>
    <w:rsid w:val="009F45CF"/>
    <w:rsid w:val="009F583E"/>
    <w:rsid w:val="009F7197"/>
    <w:rsid w:val="00A00E5C"/>
    <w:rsid w:val="00A00E86"/>
    <w:rsid w:val="00A010FA"/>
    <w:rsid w:val="00A02077"/>
    <w:rsid w:val="00A0234D"/>
    <w:rsid w:val="00A04364"/>
    <w:rsid w:val="00A06529"/>
    <w:rsid w:val="00A06E64"/>
    <w:rsid w:val="00A07DA2"/>
    <w:rsid w:val="00A10AE3"/>
    <w:rsid w:val="00A10B22"/>
    <w:rsid w:val="00A10C61"/>
    <w:rsid w:val="00A12EF2"/>
    <w:rsid w:val="00A1398F"/>
    <w:rsid w:val="00A143F8"/>
    <w:rsid w:val="00A14541"/>
    <w:rsid w:val="00A162B5"/>
    <w:rsid w:val="00A17662"/>
    <w:rsid w:val="00A17F08"/>
    <w:rsid w:val="00A2023F"/>
    <w:rsid w:val="00A2033A"/>
    <w:rsid w:val="00A203D4"/>
    <w:rsid w:val="00A207BE"/>
    <w:rsid w:val="00A2105C"/>
    <w:rsid w:val="00A21884"/>
    <w:rsid w:val="00A21A4B"/>
    <w:rsid w:val="00A21BEC"/>
    <w:rsid w:val="00A21CF8"/>
    <w:rsid w:val="00A225BA"/>
    <w:rsid w:val="00A22BB2"/>
    <w:rsid w:val="00A247D1"/>
    <w:rsid w:val="00A24EEE"/>
    <w:rsid w:val="00A25353"/>
    <w:rsid w:val="00A2684D"/>
    <w:rsid w:val="00A2726F"/>
    <w:rsid w:val="00A30133"/>
    <w:rsid w:val="00A30248"/>
    <w:rsid w:val="00A3032B"/>
    <w:rsid w:val="00A32338"/>
    <w:rsid w:val="00A32501"/>
    <w:rsid w:val="00A327F0"/>
    <w:rsid w:val="00A331D9"/>
    <w:rsid w:val="00A33ABF"/>
    <w:rsid w:val="00A34334"/>
    <w:rsid w:val="00A35E7F"/>
    <w:rsid w:val="00A35EA7"/>
    <w:rsid w:val="00A36332"/>
    <w:rsid w:val="00A363AB"/>
    <w:rsid w:val="00A3643C"/>
    <w:rsid w:val="00A3665E"/>
    <w:rsid w:val="00A36B95"/>
    <w:rsid w:val="00A3731A"/>
    <w:rsid w:val="00A40E75"/>
    <w:rsid w:val="00A41104"/>
    <w:rsid w:val="00A422BC"/>
    <w:rsid w:val="00A42DAF"/>
    <w:rsid w:val="00A42EE7"/>
    <w:rsid w:val="00A43560"/>
    <w:rsid w:val="00A43DD3"/>
    <w:rsid w:val="00A44ACE"/>
    <w:rsid w:val="00A44D1D"/>
    <w:rsid w:val="00A4576A"/>
    <w:rsid w:val="00A4599C"/>
    <w:rsid w:val="00A4732A"/>
    <w:rsid w:val="00A50254"/>
    <w:rsid w:val="00A52712"/>
    <w:rsid w:val="00A53468"/>
    <w:rsid w:val="00A5367D"/>
    <w:rsid w:val="00A53AD5"/>
    <w:rsid w:val="00A54111"/>
    <w:rsid w:val="00A55BF6"/>
    <w:rsid w:val="00A562C1"/>
    <w:rsid w:val="00A563AA"/>
    <w:rsid w:val="00A579EC"/>
    <w:rsid w:val="00A57EBE"/>
    <w:rsid w:val="00A60158"/>
    <w:rsid w:val="00A61085"/>
    <w:rsid w:val="00A63E05"/>
    <w:rsid w:val="00A64AFF"/>
    <w:rsid w:val="00A676AD"/>
    <w:rsid w:val="00A677E4"/>
    <w:rsid w:val="00A702BA"/>
    <w:rsid w:val="00A70B8C"/>
    <w:rsid w:val="00A70D39"/>
    <w:rsid w:val="00A71F2E"/>
    <w:rsid w:val="00A7253C"/>
    <w:rsid w:val="00A72E78"/>
    <w:rsid w:val="00A732BD"/>
    <w:rsid w:val="00A74088"/>
    <w:rsid w:val="00A74147"/>
    <w:rsid w:val="00A755E2"/>
    <w:rsid w:val="00A75AD9"/>
    <w:rsid w:val="00A76242"/>
    <w:rsid w:val="00A77071"/>
    <w:rsid w:val="00A807C6"/>
    <w:rsid w:val="00A80A7B"/>
    <w:rsid w:val="00A8123D"/>
    <w:rsid w:val="00A8156E"/>
    <w:rsid w:val="00A81619"/>
    <w:rsid w:val="00A816D9"/>
    <w:rsid w:val="00A819D4"/>
    <w:rsid w:val="00A8239A"/>
    <w:rsid w:val="00A8253D"/>
    <w:rsid w:val="00A82799"/>
    <w:rsid w:val="00A84707"/>
    <w:rsid w:val="00A84EE8"/>
    <w:rsid w:val="00A870C6"/>
    <w:rsid w:val="00A874E4"/>
    <w:rsid w:val="00A878AB"/>
    <w:rsid w:val="00A90106"/>
    <w:rsid w:val="00A9072E"/>
    <w:rsid w:val="00A90857"/>
    <w:rsid w:val="00A9132E"/>
    <w:rsid w:val="00A916E9"/>
    <w:rsid w:val="00A917A9"/>
    <w:rsid w:val="00A92012"/>
    <w:rsid w:val="00A92BF7"/>
    <w:rsid w:val="00A930FC"/>
    <w:rsid w:val="00A9349B"/>
    <w:rsid w:val="00A93CC3"/>
    <w:rsid w:val="00A944EC"/>
    <w:rsid w:val="00A96823"/>
    <w:rsid w:val="00A969B7"/>
    <w:rsid w:val="00A96D20"/>
    <w:rsid w:val="00A971DE"/>
    <w:rsid w:val="00AA0100"/>
    <w:rsid w:val="00AA159D"/>
    <w:rsid w:val="00AA302F"/>
    <w:rsid w:val="00AA3F4B"/>
    <w:rsid w:val="00AA4999"/>
    <w:rsid w:val="00AA57C3"/>
    <w:rsid w:val="00AA5B30"/>
    <w:rsid w:val="00AA5B7B"/>
    <w:rsid w:val="00AA7362"/>
    <w:rsid w:val="00AA7CC7"/>
    <w:rsid w:val="00AB0D5F"/>
    <w:rsid w:val="00AB126B"/>
    <w:rsid w:val="00AB389B"/>
    <w:rsid w:val="00AB481F"/>
    <w:rsid w:val="00AB5BFE"/>
    <w:rsid w:val="00AB7486"/>
    <w:rsid w:val="00AB77F6"/>
    <w:rsid w:val="00AC17B3"/>
    <w:rsid w:val="00AC1CFA"/>
    <w:rsid w:val="00AC202D"/>
    <w:rsid w:val="00AC2301"/>
    <w:rsid w:val="00AC374E"/>
    <w:rsid w:val="00AC3777"/>
    <w:rsid w:val="00AC4443"/>
    <w:rsid w:val="00AC4E43"/>
    <w:rsid w:val="00AC5BA5"/>
    <w:rsid w:val="00AC7F73"/>
    <w:rsid w:val="00AD06DE"/>
    <w:rsid w:val="00AD0A0A"/>
    <w:rsid w:val="00AD139F"/>
    <w:rsid w:val="00AD1D14"/>
    <w:rsid w:val="00AD2EC0"/>
    <w:rsid w:val="00AD3CE2"/>
    <w:rsid w:val="00AD46CA"/>
    <w:rsid w:val="00AD56B0"/>
    <w:rsid w:val="00AD69A0"/>
    <w:rsid w:val="00AE057F"/>
    <w:rsid w:val="00AE05EF"/>
    <w:rsid w:val="00AE0E48"/>
    <w:rsid w:val="00AE0F5F"/>
    <w:rsid w:val="00AE1F94"/>
    <w:rsid w:val="00AE2A74"/>
    <w:rsid w:val="00AE2E4B"/>
    <w:rsid w:val="00AE3B0B"/>
    <w:rsid w:val="00AE56CB"/>
    <w:rsid w:val="00AE5CCB"/>
    <w:rsid w:val="00AE75D9"/>
    <w:rsid w:val="00AE7FCF"/>
    <w:rsid w:val="00AF051D"/>
    <w:rsid w:val="00AF0FB4"/>
    <w:rsid w:val="00AF1990"/>
    <w:rsid w:val="00AF20BA"/>
    <w:rsid w:val="00AF533D"/>
    <w:rsid w:val="00AF56E9"/>
    <w:rsid w:val="00AF6736"/>
    <w:rsid w:val="00AF7782"/>
    <w:rsid w:val="00B00121"/>
    <w:rsid w:val="00B01D6C"/>
    <w:rsid w:val="00B02D6C"/>
    <w:rsid w:val="00B02E85"/>
    <w:rsid w:val="00B033F7"/>
    <w:rsid w:val="00B03938"/>
    <w:rsid w:val="00B04AF4"/>
    <w:rsid w:val="00B050B0"/>
    <w:rsid w:val="00B05A47"/>
    <w:rsid w:val="00B06AFA"/>
    <w:rsid w:val="00B072DE"/>
    <w:rsid w:val="00B110C9"/>
    <w:rsid w:val="00B11C0E"/>
    <w:rsid w:val="00B12CB4"/>
    <w:rsid w:val="00B14D0C"/>
    <w:rsid w:val="00B14F18"/>
    <w:rsid w:val="00B16269"/>
    <w:rsid w:val="00B17007"/>
    <w:rsid w:val="00B17061"/>
    <w:rsid w:val="00B179AB"/>
    <w:rsid w:val="00B17FDF"/>
    <w:rsid w:val="00B209D4"/>
    <w:rsid w:val="00B20E03"/>
    <w:rsid w:val="00B215EC"/>
    <w:rsid w:val="00B234B8"/>
    <w:rsid w:val="00B244B4"/>
    <w:rsid w:val="00B25886"/>
    <w:rsid w:val="00B26177"/>
    <w:rsid w:val="00B26F68"/>
    <w:rsid w:val="00B27A7E"/>
    <w:rsid w:val="00B30475"/>
    <w:rsid w:val="00B317E0"/>
    <w:rsid w:val="00B31DEF"/>
    <w:rsid w:val="00B32674"/>
    <w:rsid w:val="00B327FA"/>
    <w:rsid w:val="00B32AD5"/>
    <w:rsid w:val="00B36131"/>
    <w:rsid w:val="00B365C8"/>
    <w:rsid w:val="00B37381"/>
    <w:rsid w:val="00B375A7"/>
    <w:rsid w:val="00B37653"/>
    <w:rsid w:val="00B40291"/>
    <w:rsid w:val="00B40A97"/>
    <w:rsid w:val="00B4103D"/>
    <w:rsid w:val="00B41D9E"/>
    <w:rsid w:val="00B41F03"/>
    <w:rsid w:val="00B43D47"/>
    <w:rsid w:val="00B43E03"/>
    <w:rsid w:val="00B45199"/>
    <w:rsid w:val="00B456C7"/>
    <w:rsid w:val="00B463A6"/>
    <w:rsid w:val="00B4644E"/>
    <w:rsid w:val="00B4731F"/>
    <w:rsid w:val="00B4768C"/>
    <w:rsid w:val="00B47A7D"/>
    <w:rsid w:val="00B507AB"/>
    <w:rsid w:val="00B50BCF"/>
    <w:rsid w:val="00B5143B"/>
    <w:rsid w:val="00B52138"/>
    <w:rsid w:val="00B52B77"/>
    <w:rsid w:val="00B52D77"/>
    <w:rsid w:val="00B53C39"/>
    <w:rsid w:val="00B53E10"/>
    <w:rsid w:val="00B5471A"/>
    <w:rsid w:val="00B547A8"/>
    <w:rsid w:val="00B5483E"/>
    <w:rsid w:val="00B56273"/>
    <w:rsid w:val="00B56690"/>
    <w:rsid w:val="00B568D1"/>
    <w:rsid w:val="00B57D88"/>
    <w:rsid w:val="00B61AB9"/>
    <w:rsid w:val="00B61ABC"/>
    <w:rsid w:val="00B61FCE"/>
    <w:rsid w:val="00B61FE6"/>
    <w:rsid w:val="00B62F0E"/>
    <w:rsid w:val="00B64392"/>
    <w:rsid w:val="00B643B7"/>
    <w:rsid w:val="00B6472C"/>
    <w:rsid w:val="00B65257"/>
    <w:rsid w:val="00B6571B"/>
    <w:rsid w:val="00B673CD"/>
    <w:rsid w:val="00B67BAB"/>
    <w:rsid w:val="00B70108"/>
    <w:rsid w:val="00B7039A"/>
    <w:rsid w:val="00B718D8"/>
    <w:rsid w:val="00B72D6E"/>
    <w:rsid w:val="00B73DA1"/>
    <w:rsid w:val="00B7473F"/>
    <w:rsid w:val="00B74F06"/>
    <w:rsid w:val="00B75624"/>
    <w:rsid w:val="00B75AEE"/>
    <w:rsid w:val="00B76D13"/>
    <w:rsid w:val="00B77452"/>
    <w:rsid w:val="00B8203A"/>
    <w:rsid w:val="00B830C9"/>
    <w:rsid w:val="00B849DD"/>
    <w:rsid w:val="00B84FEB"/>
    <w:rsid w:val="00B86C7E"/>
    <w:rsid w:val="00B87084"/>
    <w:rsid w:val="00B90BE0"/>
    <w:rsid w:val="00B91F05"/>
    <w:rsid w:val="00B94C14"/>
    <w:rsid w:val="00B9538E"/>
    <w:rsid w:val="00B973E4"/>
    <w:rsid w:val="00B976F0"/>
    <w:rsid w:val="00BA0142"/>
    <w:rsid w:val="00BA140F"/>
    <w:rsid w:val="00BA367F"/>
    <w:rsid w:val="00BA55CD"/>
    <w:rsid w:val="00BA6FC7"/>
    <w:rsid w:val="00BB163A"/>
    <w:rsid w:val="00BB1DBD"/>
    <w:rsid w:val="00BB2D69"/>
    <w:rsid w:val="00BB4C91"/>
    <w:rsid w:val="00BB5E35"/>
    <w:rsid w:val="00BB5F65"/>
    <w:rsid w:val="00BB65ED"/>
    <w:rsid w:val="00BB6826"/>
    <w:rsid w:val="00BB68C7"/>
    <w:rsid w:val="00BB691C"/>
    <w:rsid w:val="00BB6E83"/>
    <w:rsid w:val="00BB7036"/>
    <w:rsid w:val="00BC05BA"/>
    <w:rsid w:val="00BC288F"/>
    <w:rsid w:val="00BC30FF"/>
    <w:rsid w:val="00BC32D5"/>
    <w:rsid w:val="00BC32D7"/>
    <w:rsid w:val="00BC3744"/>
    <w:rsid w:val="00BC37D8"/>
    <w:rsid w:val="00BC40D7"/>
    <w:rsid w:val="00BC530C"/>
    <w:rsid w:val="00BC75D5"/>
    <w:rsid w:val="00BD28C2"/>
    <w:rsid w:val="00BD2983"/>
    <w:rsid w:val="00BD3930"/>
    <w:rsid w:val="00BD498B"/>
    <w:rsid w:val="00BD512D"/>
    <w:rsid w:val="00BD68FC"/>
    <w:rsid w:val="00BD7A0A"/>
    <w:rsid w:val="00BE16F2"/>
    <w:rsid w:val="00BE221B"/>
    <w:rsid w:val="00BE33F6"/>
    <w:rsid w:val="00BE3E9D"/>
    <w:rsid w:val="00BE6EEF"/>
    <w:rsid w:val="00BF0151"/>
    <w:rsid w:val="00BF05DC"/>
    <w:rsid w:val="00BF1191"/>
    <w:rsid w:val="00BF2074"/>
    <w:rsid w:val="00BF3CAB"/>
    <w:rsid w:val="00BF3D2B"/>
    <w:rsid w:val="00BF43DD"/>
    <w:rsid w:val="00BF4EAA"/>
    <w:rsid w:val="00BF6003"/>
    <w:rsid w:val="00BF643D"/>
    <w:rsid w:val="00BF68CC"/>
    <w:rsid w:val="00BF6AA8"/>
    <w:rsid w:val="00BF7BDE"/>
    <w:rsid w:val="00C00759"/>
    <w:rsid w:val="00C00B3F"/>
    <w:rsid w:val="00C011F6"/>
    <w:rsid w:val="00C03451"/>
    <w:rsid w:val="00C04A6F"/>
    <w:rsid w:val="00C05AF6"/>
    <w:rsid w:val="00C05DC9"/>
    <w:rsid w:val="00C069C8"/>
    <w:rsid w:val="00C06AB2"/>
    <w:rsid w:val="00C06F8C"/>
    <w:rsid w:val="00C10929"/>
    <w:rsid w:val="00C11FE0"/>
    <w:rsid w:val="00C13010"/>
    <w:rsid w:val="00C13EC4"/>
    <w:rsid w:val="00C1542A"/>
    <w:rsid w:val="00C15A3E"/>
    <w:rsid w:val="00C160D9"/>
    <w:rsid w:val="00C1653D"/>
    <w:rsid w:val="00C1767B"/>
    <w:rsid w:val="00C17CB0"/>
    <w:rsid w:val="00C213E2"/>
    <w:rsid w:val="00C21752"/>
    <w:rsid w:val="00C219EE"/>
    <w:rsid w:val="00C23BAB"/>
    <w:rsid w:val="00C259F0"/>
    <w:rsid w:val="00C26B16"/>
    <w:rsid w:val="00C30529"/>
    <w:rsid w:val="00C30E7E"/>
    <w:rsid w:val="00C31081"/>
    <w:rsid w:val="00C31827"/>
    <w:rsid w:val="00C31C9C"/>
    <w:rsid w:val="00C326EE"/>
    <w:rsid w:val="00C340CE"/>
    <w:rsid w:val="00C34280"/>
    <w:rsid w:val="00C344D8"/>
    <w:rsid w:val="00C34966"/>
    <w:rsid w:val="00C40203"/>
    <w:rsid w:val="00C40E78"/>
    <w:rsid w:val="00C4368D"/>
    <w:rsid w:val="00C43DE1"/>
    <w:rsid w:val="00C44D47"/>
    <w:rsid w:val="00C44D55"/>
    <w:rsid w:val="00C44FC1"/>
    <w:rsid w:val="00C459CE"/>
    <w:rsid w:val="00C50289"/>
    <w:rsid w:val="00C5032B"/>
    <w:rsid w:val="00C50F89"/>
    <w:rsid w:val="00C5119C"/>
    <w:rsid w:val="00C51547"/>
    <w:rsid w:val="00C52330"/>
    <w:rsid w:val="00C526B8"/>
    <w:rsid w:val="00C52765"/>
    <w:rsid w:val="00C534B3"/>
    <w:rsid w:val="00C53F7E"/>
    <w:rsid w:val="00C5491A"/>
    <w:rsid w:val="00C55287"/>
    <w:rsid w:val="00C5539D"/>
    <w:rsid w:val="00C559AD"/>
    <w:rsid w:val="00C56398"/>
    <w:rsid w:val="00C5659E"/>
    <w:rsid w:val="00C56CB4"/>
    <w:rsid w:val="00C57611"/>
    <w:rsid w:val="00C608E6"/>
    <w:rsid w:val="00C62023"/>
    <w:rsid w:val="00C62B18"/>
    <w:rsid w:val="00C63101"/>
    <w:rsid w:val="00C64346"/>
    <w:rsid w:val="00C6534A"/>
    <w:rsid w:val="00C659A4"/>
    <w:rsid w:val="00C66CFF"/>
    <w:rsid w:val="00C670CB"/>
    <w:rsid w:val="00C71B3B"/>
    <w:rsid w:val="00C71E8B"/>
    <w:rsid w:val="00C72CA1"/>
    <w:rsid w:val="00C7443B"/>
    <w:rsid w:val="00C74BB8"/>
    <w:rsid w:val="00C75DCF"/>
    <w:rsid w:val="00C75DFB"/>
    <w:rsid w:val="00C75E6B"/>
    <w:rsid w:val="00C76C31"/>
    <w:rsid w:val="00C77773"/>
    <w:rsid w:val="00C77B59"/>
    <w:rsid w:val="00C803F5"/>
    <w:rsid w:val="00C80B6F"/>
    <w:rsid w:val="00C811C6"/>
    <w:rsid w:val="00C82CF1"/>
    <w:rsid w:val="00C84E83"/>
    <w:rsid w:val="00C85905"/>
    <w:rsid w:val="00C862AF"/>
    <w:rsid w:val="00C87CAA"/>
    <w:rsid w:val="00C9009F"/>
    <w:rsid w:val="00C90EBE"/>
    <w:rsid w:val="00C90F08"/>
    <w:rsid w:val="00C91121"/>
    <w:rsid w:val="00C91777"/>
    <w:rsid w:val="00C91DF3"/>
    <w:rsid w:val="00C920EF"/>
    <w:rsid w:val="00C921D5"/>
    <w:rsid w:val="00C92F2A"/>
    <w:rsid w:val="00C935EE"/>
    <w:rsid w:val="00C9478B"/>
    <w:rsid w:val="00C95306"/>
    <w:rsid w:val="00C973C5"/>
    <w:rsid w:val="00C979C1"/>
    <w:rsid w:val="00CA1785"/>
    <w:rsid w:val="00CA17A1"/>
    <w:rsid w:val="00CA1AD2"/>
    <w:rsid w:val="00CA241A"/>
    <w:rsid w:val="00CA4CA9"/>
    <w:rsid w:val="00CA4CCA"/>
    <w:rsid w:val="00CA4FE3"/>
    <w:rsid w:val="00CA74E1"/>
    <w:rsid w:val="00CB0CD4"/>
    <w:rsid w:val="00CB17B2"/>
    <w:rsid w:val="00CB2127"/>
    <w:rsid w:val="00CB2A7D"/>
    <w:rsid w:val="00CB3977"/>
    <w:rsid w:val="00CB47E6"/>
    <w:rsid w:val="00CB5C95"/>
    <w:rsid w:val="00CB7190"/>
    <w:rsid w:val="00CB733B"/>
    <w:rsid w:val="00CC0810"/>
    <w:rsid w:val="00CC0841"/>
    <w:rsid w:val="00CC52EA"/>
    <w:rsid w:val="00CC5889"/>
    <w:rsid w:val="00CC5F12"/>
    <w:rsid w:val="00CC6908"/>
    <w:rsid w:val="00CC7042"/>
    <w:rsid w:val="00CC70E9"/>
    <w:rsid w:val="00CC74AC"/>
    <w:rsid w:val="00CD0037"/>
    <w:rsid w:val="00CD0920"/>
    <w:rsid w:val="00CD130F"/>
    <w:rsid w:val="00CD1ADE"/>
    <w:rsid w:val="00CD1FB7"/>
    <w:rsid w:val="00CD4B83"/>
    <w:rsid w:val="00CD4BC8"/>
    <w:rsid w:val="00CD4D6C"/>
    <w:rsid w:val="00CD50FF"/>
    <w:rsid w:val="00CE013D"/>
    <w:rsid w:val="00CE0AD3"/>
    <w:rsid w:val="00CE213F"/>
    <w:rsid w:val="00CE21CC"/>
    <w:rsid w:val="00CE3117"/>
    <w:rsid w:val="00CE3712"/>
    <w:rsid w:val="00CE3B54"/>
    <w:rsid w:val="00CE756A"/>
    <w:rsid w:val="00CF0309"/>
    <w:rsid w:val="00CF0610"/>
    <w:rsid w:val="00CF2001"/>
    <w:rsid w:val="00CF2582"/>
    <w:rsid w:val="00CF3C2B"/>
    <w:rsid w:val="00CF4E05"/>
    <w:rsid w:val="00CF5440"/>
    <w:rsid w:val="00CF6057"/>
    <w:rsid w:val="00CF698F"/>
    <w:rsid w:val="00CF714A"/>
    <w:rsid w:val="00D00504"/>
    <w:rsid w:val="00D0191A"/>
    <w:rsid w:val="00D03FC0"/>
    <w:rsid w:val="00D0405A"/>
    <w:rsid w:val="00D04545"/>
    <w:rsid w:val="00D04B11"/>
    <w:rsid w:val="00D06486"/>
    <w:rsid w:val="00D06D13"/>
    <w:rsid w:val="00D06E36"/>
    <w:rsid w:val="00D0742F"/>
    <w:rsid w:val="00D0756E"/>
    <w:rsid w:val="00D1004C"/>
    <w:rsid w:val="00D10CBE"/>
    <w:rsid w:val="00D10FC7"/>
    <w:rsid w:val="00D1159C"/>
    <w:rsid w:val="00D11F96"/>
    <w:rsid w:val="00D12D5D"/>
    <w:rsid w:val="00D13A5A"/>
    <w:rsid w:val="00D13D79"/>
    <w:rsid w:val="00D155F3"/>
    <w:rsid w:val="00D20884"/>
    <w:rsid w:val="00D2141A"/>
    <w:rsid w:val="00D21769"/>
    <w:rsid w:val="00D22194"/>
    <w:rsid w:val="00D23264"/>
    <w:rsid w:val="00D248A0"/>
    <w:rsid w:val="00D24DDC"/>
    <w:rsid w:val="00D24E93"/>
    <w:rsid w:val="00D30F0A"/>
    <w:rsid w:val="00D323E0"/>
    <w:rsid w:val="00D34AED"/>
    <w:rsid w:val="00D34B1F"/>
    <w:rsid w:val="00D34C40"/>
    <w:rsid w:val="00D358DA"/>
    <w:rsid w:val="00D35E79"/>
    <w:rsid w:val="00D37DE5"/>
    <w:rsid w:val="00D4076F"/>
    <w:rsid w:val="00D4105B"/>
    <w:rsid w:val="00D42653"/>
    <w:rsid w:val="00D42C4D"/>
    <w:rsid w:val="00D43498"/>
    <w:rsid w:val="00D45B16"/>
    <w:rsid w:val="00D46AD8"/>
    <w:rsid w:val="00D47BD9"/>
    <w:rsid w:val="00D47F98"/>
    <w:rsid w:val="00D50726"/>
    <w:rsid w:val="00D51557"/>
    <w:rsid w:val="00D52B9F"/>
    <w:rsid w:val="00D53083"/>
    <w:rsid w:val="00D5328E"/>
    <w:rsid w:val="00D534C2"/>
    <w:rsid w:val="00D551C9"/>
    <w:rsid w:val="00D551FF"/>
    <w:rsid w:val="00D554AD"/>
    <w:rsid w:val="00D5579A"/>
    <w:rsid w:val="00D55869"/>
    <w:rsid w:val="00D558E1"/>
    <w:rsid w:val="00D55AB7"/>
    <w:rsid w:val="00D569C5"/>
    <w:rsid w:val="00D56D62"/>
    <w:rsid w:val="00D5755E"/>
    <w:rsid w:val="00D626C5"/>
    <w:rsid w:val="00D6367E"/>
    <w:rsid w:val="00D64815"/>
    <w:rsid w:val="00D65AF1"/>
    <w:rsid w:val="00D705CF"/>
    <w:rsid w:val="00D7087D"/>
    <w:rsid w:val="00D725D8"/>
    <w:rsid w:val="00D7383E"/>
    <w:rsid w:val="00D73BDF"/>
    <w:rsid w:val="00D742E2"/>
    <w:rsid w:val="00D74525"/>
    <w:rsid w:val="00D760A1"/>
    <w:rsid w:val="00D77933"/>
    <w:rsid w:val="00D8270E"/>
    <w:rsid w:val="00D83241"/>
    <w:rsid w:val="00D83B90"/>
    <w:rsid w:val="00D8506B"/>
    <w:rsid w:val="00D851FD"/>
    <w:rsid w:val="00D85547"/>
    <w:rsid w:val="00D861D2"/>
    <w:rsid w:val="00D86BEE"/>
    <w:rsid w:val="00D91A73"/>
    <w:rsid w:val="00D93646"/>
    <w:rsid w:val="00D95446"/>
    <w:rsid w:val="00D95AFE"/>
    <w:rsid w:val="00D974B5"/>
    <w:rsid w:val="00D979AA"/>
    <w:rsid w:val="00DA102C"/>
    <w:rsid w:val="00DA1AB6"/>
    <w:rsid w:val="00DA1BFD"/>
    <w:rsid w:val="00DA232C"/>
    <w:rsid w:val="00DA2A6D"/>
    <w:rsid w:val="00DA30BB"/>
    <w:rsid w:val="00DA3F51"/>
    <w:rsid w:val="00DA5086"/>
    <w:rsid w:val="00DA661B"/>
    <w:rsid w:val="00DA793C"/>
    <w:rsid w:val="00DB0772"/>
    <w:rsid w:val="00DB1288"/>
    <w:rsid w:val="00DB3147"/>
    <w:rsid w:val="00DB37BF"/>
    <w:rsid w:val="00DB48CD"/>
    <w:rsid w:val="00DB5A86"/>
    <w:rsid w:val="00DB5FD0"/>
    <w:rsid w:val="00DB6983"/>
    <w:rsid w:val="00DB7F27"/>
    <w:rsid w:val="00DC00F3"/>
    <w:rsid w:val="00DC0A3F"/>
    <w:rsid w:val="00DC10E7"/>
    <w:rsid w:val="00DC30E6"/>
    <w:rsid w:val="00DC3E0D"/>
    <w:rsid w:val="00DC4F0F"/>
    <w:rsid w:val="00DC55F8"/>
    <w:rsid w:val="00DC59A2"/>
    <w:rsid w:val="00DC6665"/>
    <w:rsid w:val="00DC6AA2"/>
    <w:rsid w:val="00DC6E9B"/>
    <w:rsid w:val="00DD1C66"/>
    <w:rsid w:val="00DD384C"/>
    <w:rsid w:val="00DD401C"/>
    <w:rsid w:val="00DD5ADB"/>
    <w:rsid w:val="00DD72B0"/>
    <w:rsid w:val="00DD7866"/>
    <w:rsid w:val="00DE18B8"/>
    <w:rsid w:val="00DE2156"/>
    <w:rsid w:val="00DE2652"/>
    <w:rsid w:val="00DE3A51"/>
    <w:rsid w:val="00DE4A38"/>
    <w:rsid w:val="00DE4D4F"/>
    <w:rsid w:val="00DE5425"/>
    <w:rsid w:val="00DE658E"/>
    <w:rsid w:val="00DF0004"/>
    <w:rsid w:val="00DF0310"/>
    <w:rsid w:val="00DF0EC8"/>
    <w:rsid w:val="00DF232D"/>
    <w:rsid w:val="00DF24E7"/>
    <w:rsid w:val="00DF319B"/>
    <w:rsid w:val="00DF3259"/>
    <w:rsid w:val="00DF3F7F"/>
    <w:rsid w:val="00DF43FC"/>
    <w:rsid w:val="00DF4D28"/>
    <w:rsid w:val="00DF530A"/>
    <w:rsid w:val="00DF746F"/>
    <w:rsid w:val="00E005A6"/>
    <w:rsid w:val="00E008EA"/>
    <w:rsid w:val="00E00E13"/>
    <w:rsid w:val="00E00E4B"/>
    <w:rsid w:val="00E00EDD"/>
    <w:rsid w:val="00E024E6"/>
    <w:rsid w:val="00E02986"/>
    <w:rsid w:val="00E02E5B"/>
    <w:rsid w:val="00E032FD"/>
    <w:rsid w:val="00E03F47"/>
    <w:rsid w:val="00E04FFB"/>
    <w:rsid w:val="00E06138"/>
    <w:rsid w:val="00E07335"/>
    <w:rsid w:val="00E0737B"/>
    <w:rsid w:val="00E07F6E"/>
    <w:rsid w:val="00E106AB"/>
    <w:rsid w:val="00E11870"/>
    <w:rsid w:val="00E1187B"/>
    <w:rsid w:val="00E124BC"/>
    <w:rsid w:val="00E12942"/>
    <w:rsid w:val="00E12F81"/>
    <w:rsid w:val="00E145F3"/>
    <w:rsid w:val="00E17534"/>
    <w:rsid w:val="00E1796B"/>
    <w:rsid w:val="00E210C3"/>
    <w:rsid w:val="00E24ED2"/>
    <w:rsid w:val="00E26EED"/>
    <w:rsid w:val="00E27AB1"/>
    <w:rsid w:val="00E317F3"/>
    <w:rsid w:val="00E31F8B"/>
    <w:rsid w:val="00E32071"/>
    <w:rsid w:val="00E32445"/>
    <w:rsid w:val="00E33247"/>
    <w:rsid w:val="00E33E95"/>
    <w:rsid w:val="00E34AEF"/>
    <w:rsid w:val="00E35619"/>
    <w:rsid w:val="00E36004"/>
    <w:rsid w:val="00E40779"/>
    <w:rsid w:val="00E40874"/>
    <w:rsid w:val="00E408AE"/>
    <w:rsid w:val="00E40AD9"/>
    <w:rsid w:val="00E41CC9"/>
    <w:rsid w:val="00E42335"/>
    <w:rsid w:val="00E446B7"/>
    <w:rsid w:val="00E44748"/>
    <w:rsid w:val="00E4555C"/>
    <w:rsid w:val="00E459BE"/>
    <w:rsid w:val="00E461C4"/>
    <w:rsid w:val="00E46707"/>
    <w:rsid w:val="00E4726E"/>
    <w:rsid w:val="00E4731D"/>
    <w:rsid w:val="00E4799E"/>
    <w:rsid w:val="00E479DF"/>
    <w:rsid w:val="00E50FE6"/>
    <w:rsid w:val="00E51F49"/>
    <w:rsid w:val="00E528E4"/>
    <w:rsid w:val="00E53AAC"/>
    <w:rsid w:val="00E53C36"/>
    <w:rsid w:val="00E546BD"/>
    <w:rsid w:val="00E5663D"/>
    <w:rsid w:val="00E56D56"/>
    <w:rsid w:val="00E60651"/>
    <w:rsid w:val="00E61515"/>
    <w:rsid w:val="00E61E59"/>
    <w:rsid w:val="00E62E9C"/>
    <w:rsid w:val="00E62EF9"/>
    <w:rsid w:val="00E63F80"/>
    <w:rsid w:val="00E645DA"/>
    <w:rsid w:val="00E64641"/>
    <w:rsid w:val="00E649EA"/>
    <w:rsid w:val="00E6504D"/>
    <w:rsid w:val="00E65120"/>
    <w:rsid w:val="00E65D27"/>
    <w:rsid w:val="00E663A5"/>
    <w:rsid w:val="00E672DA"/>
    <w:rsid w:val="00E70209"/>
    <w:rsid w:val="00E70F1A"/>
    <w:rsid w:val="00E717AB"/>
    <w:rsid w:val="00E724BA"/>
    <w:rsid w:val="00E72D49"/>
    <w:rsid w:val="00E72E5B"/>
    <w:rsid w:val="00E73967"/>
    <w:rsid w:val="00E73983"/>
    <w:rsid w:val="00E73D45"/>
    <w:rsid w:val="00E73E0F"/>
    <w:rsid w:val="00E74DBF"/>
    <w:rsid w:val="00E74FF3"/>
    <w:rsid w:val="00E75893"/>
    <w:rsid w:val="00E75C1C"/>
    <w:rsid w:val="00E7603D"/>
    <w:rsid w:val="00E7613A"/>
    <w:rsid w:val="00E7758E"/>
    <w:rsid w:val="00E77807"/>
    <w:rsid w:val="00E77C1C"/>
    <w:rsid w:val="00E80460"/>
    <w:rsid w:val="00E810DE"/>
    <w:rsid w:val="00E812A6"/>
    <w:rsid w:val="00E82593"/>
    <w:rsid w:val="00E82715"/>
    <w:rsid w:val="00E829FC"/>
    <w:rsid w:val="00E83515"/>
    <w:rsid w:val="00E83878"/>
    <w:rsid w:val="00E85B49"/>
    <w:rsid w:val="00E85D29"/>
    <w:rsid w:val="00E86485"/>
    <w:rsid w:val="00E879B7"/>
    <w:rsid w:val="00E90B81"/>
    <w:rsid w:val="00E911AA"/>
    <w:rsid w:val="00E91DF9"/>
    <w:rsid w:val="00E92179"/>
    <w:rsid w:val="00E926EA"/>
    <w:rsid w:val="00E92C83"/>
    <w:rsid w:val="00E92EBA"/>
    <w:rsid w:val="00E93706"/>
    <w:rsid w:val="00E9390A"/>
    <w:rsid w:val="00E943ED"/>
    <w:rsid w:val="00E965E9"/>
    <w:rsid w:val="00EA00D6"/>
    <w:rsid w:val="00EA0147"/>
    <w:rsid w:val="00EA032A"/>
    <w:rsid w:val="00EA0ED1"/>
    <w:rsid w:val="00EA261F"/>
    <w:rsid w:val="00EA2F26"/>
    <w:rsid w:val="00EA35C4"/>
    <w:rsid w:val="00EA3EB7"/>
    <w:rsid w:val="00EA4AC5"/>
    <w:rsid w:val="00EA7768"/>
    <w:rsid w:val="00EA7D61"/>
    <w:rsid w:val="00EB4015"/>
    <w:rsid w:val="00EB590B"/>
    <w:rsid w:val="00EB62C6"/>
    <w:rsid w:val="00EB6B99"/>
    <w:rsid w:val="00EB7BF4"/>
    <w:rsid w:val="00EC03F2"/>
    <w:rsid w:val="00EC0CA6"/>
    <w:rsid w:val="00EC1079"/>
    <w:rsid w:val="00EC2FD3"/>
    <w:rsid w:val="00EC51DE"/>
    <w:rsid w:val="00EC6AE3"/>
    <w:rsid w:val="00EC6E7E"/>
    <w:rsid w:val="00ED11CB"/>
    <w:rsid w:val="00ED2EEA"/>
    <w:rsid w:val="00ED37AE"/>
    <w:rsid w:val="00ED3D99"/>
    <w:rsid w:val="00ED4A0C"/>
    <w:rsid w:val="00ED613A"/>
    <w:rsid w:val="00ED6972"/>
    <w:rsid w:val="00ED6CF0"/>
    <w:rsid w:val="00EE1552"/>
    <w:rsid w:val="00EE292E"/>
    <w:rsid w:val="00EE32E1"/>
    <w:rsid w:val="00EE62E2"/>
    <w:rsid w:val="00EE76CB"/>
    <w:rsid w:val="00EF0E8E"/>
    <w:rsid w:val="00EF0ED8"/>
    <w:rsid w:val="00EF1080"/>
    <w:rsid w:val="00EF12EA"/>
    <w:rsid w:val="00EF3BEC"/>
    <w:rsid w:val="00EF3FB6"/>
    <w:rsid w:val="00EF421C"/>
    <w:rsid w:val="00EF4361"/>
    <w:rsid w:val="00EF58D9"/>
    <w:rsid w:val="00EF768F"/>
    <w:rsid w:val="00EF7BC0"/>
    <w:rsid w:val="00EF7FAA"/>
    <w:rsid w:val="00F000C9"/>
    <w:rsid w:val="00F00A41"/>
    <w:rsid w:val="00F01157"/>
    <w:rsid w:val="00F01763"/>
    <w:rsid w:val="00F01E34"/>
    <w:rsid w:val="00F04EE8"/>
    <w:rsid w:val="00F109B3"/>
    <w:rsid w:val="00F126B9"/>
    <w:rsid w:val="00F127CD"/>
    <w:rsid w:val="00F1297B"/>
    <w:rsid w:val="00F152C2"/>
    <w:rsid w:val="00F15D18"/>
    <w:rsid w:val="00F207BF"/>
    <w:rsid w:val="00F208EC"/>
    <w:rsid w:val="00F24780"/>
    <w:rsid w:val="00F2508D"/>
    <w:rsid w:val="00F266E7"/>
    <w:rsid w:val="00F2767E"/>
    <w:rsid w:val="00F304A0"/>
    <w:rsid w:val="00F30A32"/>
    <w:rsid w:val="00F30EF6"/>
    <w:rsid w:val="00F31164"/>
    <w:rsid w:val="00F326BF"/>
    <w:rsid w:val="00F329EE"/>
    <w:rsid w:val="00F34DD9"/>
    <w:rsid w:val="00F357C4"/>
    <w:rsid w:val="00F35D2B"/>
    <w:rsid w:val="00F37AA3"/>
    <w:rsid w:val="00F424EF"/>
    <w:rsid w:val="00F4450C"/>
    <w:rsid w:val="00F45BD8"/>
    <w:rsid w:val="00F460D7"/>
    <w:rsid w:val="00F4624C"/>
    <w:rsid w:val="00F46F7E"/>
    <w:rsid w:val="00F46FEC"/>
    <w:rsid w:val="00F47159"/>
    <w:rsid w:val="00F47935"/>
    <w:rsid w:val="00F507CC"/>
    <w:rsid w:val="00F52618"/>
    <w:rsid w:val="00F5341E"/>
    <w:rsid w:val="00F53E6A"/>
    <w:rsid w:val="00F55315"/>
    <w:rsid w:val="00F55489"/>
    <w:rsid w:val="00F554A8"/>
    <w:rsid w:val="00F56FD4"/>
    <w:rsid w:val="00F57550"/>
    <w:rsid w:val="00F57EF9"/>
    <w:rsid w:val="00F604F7"/>
    <w:rsid w:val="00F61D22"/>
    <w:rsid w:val="00F61DF5"/>
    <w:rsid w:val="00F61E27"/>
    <w:rsid w:val="00F62884"/>
    <w:rsid w:val="00F6489E"/>
    <w:rsid w:val="00F648E3"/>
    <w:rsid w:val="00F64B9C"/>
    <w:rsid w:val="00F71C39"/>
    <w:rsid w:val="00F72508"/>
    <w:rsid w:val="00F728FF"/>
    <w:rsid w:val="00F73E06"/>
    <w:rsid w:val="00F746C4"/>
    <w:rsid w:val="00F80101"/>
    <w:rsid w:val="00F8118A"/>
    <w:rsid w:val="00F816C5"/>
    <w:rsid w:val="00F81862"/>
    <w:rsid w:val="00F8450F"/>
    <w:rsid w:val="00F85031"/>
    <w:rsid w:val="00F855F2"/>
    <w:rsid w:val="00F87A6D"/>
    <w:rsid w:val="00F902C3"/>
    <w:rsid w:val="00F91F2A"/>
    <w:rsid w:val="00F9214D"/>
    <w:rsid w:val="00F95D9E"/>
    <w:rsid w:val="00F96568"/>
    <w:rsid w:val="00F96972"/>
    <w:rsid w:val="00F96AC8"/>
    <w:rsid w:val="00F973FD"/>
    <w:rsid w:val="00FA02AE"/>
    <w:rsid w:val="00FA0A4D"/>
    <w:rsid w:val="00FA1413"/>
    <w:rsid w:val="00FA1EB5"/>
    <w:rsid w:val="00FA38B7"/>
    <w:rsid w:val="00FA63A9"/>
    <w:rsid w:val="00FA751A"/>
    <w:rsid w:val="00FB03AD"/>
    <w:rsid w:val="00FB03BF"/>
    <w:rsid w:val="00FB174A"/>
    <w:rsid w:val="00FB22D5"/>
    <w:rsid w:val="00FB3F7C"/>
    <w:rsid w:val="00FB43E6"/>
    <w:rsid w:val="00FB464C"/>
    <w:rsid w:val="00FB519B"/>
    <w:rsid w:val="00FB6474"/>
    <w:rsid w:val="00FB678E"/>
    <w:rsid w:val="00FB795A"/>
    <w:rsid w:val="00FC07C0"/>
    <w:rsid w:val="00FC13D5"/>
    <w:rsid w:val="00FC1ACB"/>
    <w:rsid w:val="00FC4A13"/>
    <w:rsid w:val="00FC6712"/>
    <w:rsid w:val="00FC7095"/>
    <w:rsid w:val="00FD1FEF"/>
    <w:rsid w:val="00FD27D5"/>
    <w:rsid w:val="00FD4D57"/>
    <w:rsid w:val="00FD5C91"/>
    <w:rsid w:val="00FD66C2"/>
    <w:rsid w:val="00FD70CB"/>
    <w:rsid w:val="00FD7271"/>
    <w:rsid w:val="00FE13EC"/>
    <w:rsid w:val="00FE14AA"/>
    <w:rsid w:val="00FE180B"/>
    <w:rsid w:val="00FE29C2"/>
    <w:rsid w:val="00FE2DC7"/>
    <w:rsid w:val="00FE3B8B"/>
    <w:rsid w:val="00FE3D7F"/>
    <w:rsid w:val="00FE534F"/>
    <w:rsid w:val="00FE5F5C"/>
    <w:rsid w:val="00FE6286"/>
    <w:rsid w:val="00FE6B3E"/>
    <w:rsid w:val="00FE73C9"/>
    <w:rsid w:val="00FF0B6D"/>
    <w:rsid w:val="00FF0C66"/>
    <w:rsid w:val="00FF1500"/>
    <w:rsid w:val="00FF1DDA"/>
    <w:rsid w:val="00FF2A26"/>
    <w:rsid w:val="00FF3189"/>
    <w:rsid w:val="00FF3A51"/>
    <w:rsid w:val="00FF4142"/>
    <w:rsid w:val="00FF6017"/>
    <w:rsid w:val="00FF60A2"/>
    <w:rsid w:val="00FF7ECB"/>
    <w:rsid w:val="00FF7F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A6F"/>
    <w:rPr>
      <w:lang w:val="en-US" w:eastAsia="en-US"/>
    </w:rPr>
  </w:style>
  <w:style w:type="paragraph" w:styleId="Heading1">
    <w:name w:val="heading 1"/>
    <w:basedOn w:val="Normal"/>
    <w:next w:val="Normal"/>
    <w:qFormat/>
    <w:rsid w:val="00C04A6F"/>
    <w:pPr>
      <w:keepNext/>
      <w:outlineLvl w:val="0"/>
    </w:pPr>
    <w:rPr>
      <w:rFonts w:ascii="Verdana" w:hAnsi="Verdana"/>
      <w:sz w:val="24"/>
    </w:rPr>
  </w:style>
  <w:style w:type="paragraph" w:styleId="Heading2">
    <w:name w:val="heading 2"/>
    <w:basedOn w:val="Normal"/>
    <w:next w:val="Normal"/>
    <w:qFormat/>
    <w:rsid w:val="00C04A6F"/>
    <w:pPr>
      <w:keepNext/>
      <w:jc w:val="right"/>
      <w:outlineLvl w:val="1"/>
    </w:pPr>
    <w:rPr>
      <w:rFonts w:ascii="Verdana" w:hAnsi="Verdana"/>
      <w:sz w:val="24"/>
    </w:rPr>
  </w:style>
  <w:style w:type="paragraph" w:styleId="Heading3">
    <w:name w:val="heading 3"/>
    <w:basedOn w:val="Normal"/>
    <w:next w:val="Normal"/>
    <w:qFormat/>
    <w:rsid w:val="00C04A6F"/>
    <w:pPr>
      <w:keepNext/>
      <w:jc w:val="center"/>
      <w:outlineLvl w:val="2"/>
    </w:pPr>
    <w:rPr>
      <w:rFonts w:ascii="Verdana" w:hAnsi="Verdana"/>
      <w:b/>
      <w:sz w:val="24"/>
    </w:rPr>
  </w:style>
  <w:style w:type="paragraph" w:styleId="Heading4">
    <w:name w:val="heading 4"/>
    <w:basedOn w:val="Normal"/>
    <w:next w:val="Normal"/>
    <w:qFormat/>
    <w:rsid w:val="00C04A6F"/>
    <w:pPr>
      <w:keepNext/>
      <w:outlineLvl w:val="3"/>
    </w:pPr>
    <w:rPr>
      <w:rFonts w:ascii="Verdana" w:hAnsi="Verdana"/>
      <w:b/>
      <w:sz w:val="24"/>
    </w:rPr>
  </w:style>
  <w:style w:type="paragraph" w:styleId="Heading5">
    <w:name w:val="heading 5"/>
    <w:basedOn w:val="Normal"/>
    <w:next w:val="Normal"/>
    <w:qFormat/>
    <w:rsid w:val="00C04A6F"/>
    <w:pPr>
      <w:keepNext/>
      <w:jc w:val="both"/>
      <w:outlineLvl w:val="4"/>
    </w:pPr>
    <w:rPr>
      <w:rFonts w:ascii="Verdana" w:hAnsi="Verdana"/>
      <w:b/>
      <w:sz w:val="24"/>
    </w:rPr>
  </w:style>
  <w:style w:type="paragraph" w:styleId="Heading6">
    <w:name w:val="heading 6"/>
    <w:basedOn w:val="Normal"/>
    <w:next w:val="Normal"/>
    <w:qFormat/>
    <w:rsid w:val="00C04A6F"/>
    <w:pPr>
      <w:keepNext/>
      <w:jc w:val="both"/>
      <w:outlineLvl w:val="5"/>
    </w:pPr>
    <w:rPr>
      <w:rFonts w:ascii="Verdana" w:hAnsi="Verdana"/>
      <w:sz w:val="24"/>
    </w:rPr>
  </w:style>
  <w:style w:type="paragraph" w:styleId="Heading7">
    <w:name w:val="heading 7"/>
    <w:basedOn w:val="Normal"/>
    <w:next w:val="Normal"/>
    <w:qFormat/>
    <w:rsid w:val="00C04A6F"/>
    <w:pPr>
      <w:keepNext/>
      <w:ind w:left="2880" w:hanging="2880"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C04A6F"/>
    <w:pPr>
      <w:keepNext/>
      <w:ind w:left="2340" w:hanging="2430"/>
      <w:jc w:val="both"/>
      <w:outlineLvl w:val="7"/>
    </w:pPr>
    <w:rPr>
      <w:rFonts w:ascii="Verdana" w:hAnsi="Verdana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04A6F"/>
    <w:rPr>
      <w:rFonts w:ascii="Verdana" w:hAnsi="Verdana"/>
      <w:sz w:val="24"/>
    </w:rPr>
  </w:style>
  <w:style w:type="paragraph" w:styleId="BodyText2">
    <w:name w:val="Body Text 2"/>
    <w:basedOn w:val="Normal"/>
    <w:rsid w:val="00C04A6F"/>
    <w:pPr>
      <w:jc w:val="both"/>
    </w:pPr>
    <w:rPr>
      <w:rFonts w:ascii="Verdana" w:hAnsi="Verdana"/>
      <w:sz w:val="24"/>
    </w:rPr>
  </w:style>
  <w:style w:type="paragraph" w:styleId="Title">
    <w:name w:val="Title"/>
    <w:basedOn w:val="Normal"/>
    <w:qFormat/>
    <w:rsid w:val="00C04A6F"/>
    <w:pPr>
      <w:jc w:val="center"/>
    </w:pPr>
    <w:rPr>
      <w:b/>
      <w:bCs/>
      <w:sz w:val="28"/>
      <w:szCs w:val="28"/>
      <w:u w:val="single"/>
    </w:rPr>
  </w:style>
  <w:style w:type="character" w:styleId="Hyperlink">
    <w:name w:val="Hyperlink"/>
    <w:rsid w:val="00C04A6F"/>
    <w:rPr>
      <w:color w:val="0000FF"/>
      <w:u w:val="single"/>
    </w:rPr>
  </w:style>
  <w:style w:type="paragraph" w:styleId="NormalWeb">
    <w:name w:val="Normal (Web)"/>
    <w:basedOn w:val="Normal"/>
    <w:rsid w:val="00C04A6F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C04A6F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C04A6F"/>
    <w:rPr>
      <w:color w:val="800080"/>
      <w:u w:val="single"/>
    </w:rPr>
  </w:style>
  <w:style w:type="character" w:customStyle="1" w:styleId="tdhighlightredcream">
    <w:name w:val="td_highlightred_cream"/>
    <w:basedOn w:val="DefaultParagraphFont"/>
    <w:rsid w:val="00E459BE"/>
  </w:style>
  <w:style w:type="table" w:styleId="TableList1">
    <w:name w:val="Table List 1"/>
    <w:basedOn w:val="TableNormal"/>
    <w:rsid w:val="004643B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4643B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HTMLPreformatted">
    <w:name w:val="HTML Preformatted"/>
    <w:basedOn w:val="Normal"/>
    <w:rsid w:val="00567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pple-style-span">
    <w:name w:val="apple-style-span"/>
    <w:basedOn w:val="DefaultParagraphFont"/>
    <w:rsid w:val="00042061"/>
  </w:style>
  <w:style w:type="paragraph" w:styleId="BodyTextIndent">
    <w:name w:val="Body Text Indent"/>
    <w:basedOn w:val="Normal"/>
    <w:link w:val="BodyTextIndentChar"/>
    <w:unhideWhenUsed/>
    <w:rsid w:val="003A6B3F"/>
    <w:pPr>
      <w:spacing w:after="120" w:line="276" w:lineRule="auto"/>
      <w:ind w:left="360"/>
    </w:pPr>
    <w:rPr>
      <w:rFonts w:ascii="Calibri" w:eastAsia="Calibri" w:hAnsi="Calibri"/>
      <w:sz w:val="22"/>
      <w:szCs w:val="22"/>
    </w:rPr>
  </w:style>
  <w:style w:type="character" w:customStyle="1" w:styleId="BodyTextIndentChar">
    <w:name w:val="Body Text Indent Char"/>
    <w:link w:val="BodyTextIndent"/>
    <w:rsid w:val="003A6B3F"/>
    <w:rPr>
      <w:rFonts w:ascii="Calibri" w:eastAsia="Calibri" w:hAnsi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A6B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272810"/>
    <w:rPr>
      <w:rFonts w:ascii="Verdana" w:hAnsi="Verdana"/>
      <w:sz w:val="24"/>
      <w:lang w:val="en-US" w:eastAsia="en-US" w:bidi="ar-SA"/>
    </w:rPr>
  </w:style>
  <w:style w:type="paragraph" w:styleId="Footer">
    <w:name w:val="footer"/>
    <w:basedOn w:val="Normal"/>
    <w:rsid w:val="0094641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641C"/>
  </w:style>
  <w:style w:type="paragraph" w:styleId="Header">
    <w:name w:val="header"/>
    <w:basedOn w:val="Normal"/>
    <w:rsid w:val="00D22194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basedOn w:val="DefaultParagraphFont"/>
    <w:rsid w:val="00736489"/>
  </w:style>
  <w:style w:type="character" w:customStyle="1" w:styleId="style6">
    <w:name w:val="style6"/>
    <w:basedOn w:val="DefaultParagraphFont"/>
    <w:rsid w:val="000566DC"/>
  </w:style>
  <w:style w:type="paragraph" w:styleId="BodyText3">
    <w:name w:val="Body Text 3"/>
    <w:basedOn w:val="Normal"/>
    <w:rsid w:val="00274736"/>
    <w:pPr>
      <w:spacing w:after="120"/>
    </w:pPr>
    <w:rPr>
      <w:sz w:val="16"/>
      <w:szCs w:val="16"/>
    </w:rPr>
  </w:style>
  <w:style w:type="character" w:customStyle="1" w:styleId="postbody1">
    <w:name w:val="postbody1"/>
    <w:rsid w:val="001A1402"/>
    <w:rPr>
      <w:sz w:val="18"/>
      <w:szCs w:val="18"/>
    </w:rPr>
  </w:style>
  <w:style w:type="character" w:styleId="HTMLTypewriter">
    <w:name w:val="HTML Typewriter"/>
    <w:rsid w:val="006C3888"/>
    <w:rPr>
      <w:rFonts w:ascii="Courier New" w:eastAsia="Courier New" w:hAnsi="Courier New" w:cs="Courier New" w:hint="default"/>
      <w:sz w:val="20"/>
      <w:szCs w:val="20"/>
    </w:rPr>
  </w:style>
  <w:style w:type="character" w:customStyle="1" w:styleId="emailstyle17">
    <w:name w:val="emailstyle17"/>
    <w:semiHidden/>
    <w:rsid w:val="006C3888"/>
    <w:rPr>
      <w:rFonts w:ascii="Arial" w:hAnsi="Arial" w:cs="Arial" w:hint="default"/>
      <w:color w:val="auto"/>
      <w:sz w:val="20"/>
      <w:szCs w:val="20"/>
    </w:rPr>
  </w:style>
  <w:style w:type="paragraph" w:customStyle="1" w:styleId="Achievement">
    <w:name w:val="Achievement"/>
    <w:basedOn w:val="BodyText"/>
    <w:rsid w:val="00590CBD"/>
    <w:pPr>
      <w:spacing w:after="60" w:line="240" w:lineRule="atLeast"/>
      <w:ind w:left="240" w:hanging="240"/>
      <w:jc w:val="both"/>
    </w:pPr>
    <w:rPr>
      <w:rFonts w:ascii="Garamond" w:hAnsi="Garamond" w:cs="Garamond"/>
      <w:sz w:val="22"/>
      <w:szCs w:val="22"/>
    </w:rPr>
  </w:style>
  <w:style w:type="table" w:styleId="LightGrid">
    <w:name w:val="Light Grid"/>
    <w:basedOn w:val="TableNormal"/>
    <w:uiPriority w:val="62"/>
    <w:rsid w:val="00013097"/>
    <w:rPr>
      <w:rFonts w:ascii="Calibri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Verdana" w:eastAsia="Times New Roman" w:hAnsi="Verdan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Verdana" w:eastAsia="Times New Roman" w:hAnsi="Verdana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Verdana" w:eastAsia="Times New Roman" w:hAnsi="Verdana" w:cs="Times New Roman" w:hint="default"/>
        <w:b/>
        <w:bCs/>
      </w:rPr>
    </w:tblStylePr>
    <w:tblStylePr w:type="lastCol">
      <w:rPr>
        <w:rFonts w:ascii="Verdana" w:eastAsia="Times New Roman" w:hAnsi="Verdan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Strong">
    <w:name w:val="Strong"/>
    <w:uiPriority w:val="22"/>
    <w:qFormat/>
    <w:rsid w:val="00080FE2"/>
    <w:rPr>
      <w:b/>
      <w:bCs/>
    </w:rPr>
  </w:style>
  <w:style w:type="paragraph" w:customStyle="1" w:styleId="ColorfulList-Accent11">
    <w:name w:val="Colorful List - Accent 11"/>
    <w:basedOn w:val="Normal"/>
    <w:uiPriority w:val="34"/>
    <w:qFormat/>
    <w:rsid w:val="002F37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A6F"/>
    <w:rPr>
      <w:lang w:val="en-US" w:eastAsia="en-US"/>
    </w:rPr>
  </w:style>
  <w:style w:type="paragraph" w:styleId="Heading1">
    <w:name w:val="heading 1"/>
    <w:basedOn w:val="Normal"/>
    <w:next w:val="Normal"/>
    <w:qFormat/>
    <w:rsid w:val="00C04A6F"/>
    <w:pPr>
      <w:keepNext/>
      <w:outlineLvl w:val="0"/>
    </w:pPr>
    <w:rPr>
      <w:rFonts w:ascii="Verdana" w:hAnsi="Verdana"/>
      <w:sz w:val="24"/>
    </w:rPr>
  </w:style>
  <w:style w:type="paragraph" w:styleId="Heading2">
    <w:name w:val="heading 2"/>
    <w:basedOn w:val="Normal"/>
    <w:next w:val="Normal"/>
    <w:qFormat/>
    <w:rsid w:val="00C04A6F"/>
    <w:pPr>
      <w:keepNext/>
      <w:jc w:val="right"/>
      <w:outlineLvl w:val="1"/>
    </w:pPr>
    <w:rPr>
      <w:rFonts w:ascii="Verdana" w:hAnsi="Verdana"/>
      <w:sz w:val="24"/>
    </w:rPr>
  </w:style>
  <w:style w:type="paragraph" w:styleId="Heading3">
    <w:name w:val="heading 3"/>
    <w:basedOn w:val="Normal"/>
    <w:next w:val="Normal"/>
    <w:qFormat/>
    <w:rsid w:val="00C04A6F"/>
    <w:pPr>
      <w:keepNext/>
      <w:jc w:val="center"/>
      <w:outlineLvl w:val="2"/>
    </w:pPr>
    <w:rPr>
      <w:rFonts w:ascii="Verdana" w:hAnsi="Verdana"/>
      <w:b/>
      <w:sz w:val="24"/>
    </w:rPr>
  </w:style>
  <w:style w:type="paragraph" w:styleId="Heading4">
    <w:name w:val="heading 4"/>
    <w:basedOn w:val="Normal"/>
    <w:next w:val="Normal"/>
    <w:qFormat/>
    <w:rsid w:val="00C04A6F"/>
    <w:pPr>
      <w:keepNext/>
      <w:outlineLvl w:val="3"/>
    </w:pPr>
    <w:rPr>
      <w:rFonts w:ascii="Verdana" w:hAnsi="Verdana"/>
      <w:b/>
      <w:sz w:val="24"/>
    </w:rPr>
  </w:style>
  <w:style w:type="paragraph" w:styleId="Heading5">
    <w:name w:val="heading 5"/>
    <w:basedOn w:val="Normal"/>
    <w:next w:val="Normal"/>
    <w:qFormat/>
    <w:rsid w:val="00C04A6F"/>
    <w:pPr>
      <w:keepNext/>
      <w:jc w:val="both"/>
      <w:outlineLvl w:val="4"/>
    </w:pPr>
    <w:rPr>
      <w:rFonts w:ascii="Verdana" w:hAnsi="Verdana"/>
      <w:b/>
      <w:sz w:val="24"/>
    </w:rPr>
  </w:style>
  <w:style w:type="paragraph" w:styleId="Heading6">
    <w:name w:val="heading 6"/>
    <w:basedOn w:val="Normal"/>
    <w:next w:val="Normal"/>
    <w:qFormat/>
    <w:rsid w:val="00C04A6F"/>
    <w:pPr>
      <w:keepNext/>
      <w:jc w:val="both"/>
      <w:outlineLvl w:val="5"/>
    </w:pPr>
    <w:rPr>
      <w:rFonts w:ascii="Verdana" w:hAnsi="Verdana"/>
      <w:sz w:val="24"/>
    </w:rPr>
  </w:style>
  <w:style w:type="paragraph" w:styleId="Heading7">
    <w:name w:val="heading 7"/>
    <w:basedOn w:val="Normal"/>
    <w:next w:val="Normal"/>
    <w:qFormat/>
    <w:rsid w:val="00C04A6F"/>
    <w:pPr>
      <w:keepNext/>
      <w:ind w:left="2880" w:hanging="2880"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C04A6F"/>
    <w:pPr>
      <w:keepNext/>
      <w:ind w:left="2340" w:hanging="2430"/>
      <w:jc w:val="both"/>
      <w:outlineLvl w:val="7"/>
    </w:pPr>
    <w:rPr>
      <w:rFonts w:ascii="Verdana" w:hAnsi="Verdana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04A6F"/>
    <w:rPr>
      <w:rFonts w:ascii="Verdana" w:hAnsi="Verdana"/>
      <w:sz w:val="24"/>
    </w:rPr>
  </w:style>
  <w:style w:type="paragraph" w:styleId="BodyText2">
    <w:name w:val="Body Text 2"/>
    <w:basedOn w:val="Normal"/>
    <w:rsid w:val="00C04A6F"/>
    <w:pPr>
      <w:jc w:val="both"/>
    </w:pPr>
    <w:rPr>
      <w:rFonts w:ascii="Verdana" w:hAnsi="Verdana"/>
      <w:sz w:val="24"/>
    </w:rPr>
  </w:style>
  <w:style w:type="paragraph" w:styleId="Title">
    <w:name w:val="Title"/>
    <w:basedOn w:val="Normal"/>
    <w:qFormat/>
    <w:rsid w:val="00C04A6F"/>
    <w:pPr>
      <w:jc w:val="center"/>
    </w:pPr>
    <w:rPr>
      <w:b/>
      <w:bCs/>
      <w:sz w:val="28"/>
      <w:szCs w:val="28"/>
      <w:u w:val="single"/>
    </w:rPr>
  </w:style>
  <w:style w:type="character" w:styleId="Hyperlink">
    <w:name w:val="Hyperlink"/>
    <w:rsid w:val="00C04A6F"/>
    <w:rPr>
      <w:color w:val="0000FF"/>
      <w:u w:val="single"/>
    </w:rPr>
  </w:style>
  <w:style w:type="paragraph" w:styleId="NormalWeb">
    <w:name w:val="Normal (Web)"/>
    <w:basedOn w:val="Normal"/>
    <w:rsid w:val="00C04A6F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C04A6F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C04A6F"/>
    <w:rPr>
      <w:color w:val="800080"/>
      <w:u w:val="single"/>
    </w:rPr>
  </w:style>
  <w:style w:type="character" w:customStyle="1" w:styleId="tdhighlightredcream">
    <w:name w:val="td_highlightred_cream"/>
    <w:basedOn w:val="DefaultParagraphFont"/>
    <w:rsid w:val="00E459BE"/>
  </w:style>
  <w:style w:type="table" w:styleId="TableList1">
    <w:name w:val="Table List 1"/>
    <w:basedOn w:val="TableNormal"/>
    <w:rsid w:val="004643B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4643B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HTMLPreformatted">
    <w:name w:val="HTML Preformatted"/>
    <w:basedOn w:val="Normal"/>
    <w:rsid w:val="00567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pple-style-span">
    <w:name w:val="apple-style-span"/>
    <w:basedOn w:val="DefaultParagraphFont"/>
    <w:rsid w:val="00042061"/>
  </w:style>
  <w:style w:type="paragraph" w:styleId="BodyTextIndent">
    <w:name w:val="Body Text Indent"/>
    <w:basedOn w:val="Normal"/>
    <w:link w:val="BodyTextIndentChar"/>
    <w:unhideWhenUsed/>
    <w:rsid w:val="003A6B3F"/>
    <w:pPr>
      <w:spacing w:after="120" w:line="276" w:lineRule="auto"/>
      <w:ind w:left="360"/>
    </w:pPr>
    <w:rPr>
      <w:rFonts w:ascii="Calibri" w:eastAsia="Calibri" w:hAnsi="Calibri"/>
      <w:sz w:val="22"/>
      <w:szCs w:val="22"/>
    </w:rPr>
  </w:style>
  <w:style w:type="character" w:customStyle="1" w:styleId="BodyTextIndentChar">
    <w:name w:val="Body Text Indent Char"/>
    <w:link w:val="BodyTextIndent"/>
    <w:rsid w:val="003A6B3F"/>
    <w:rPr>
      <w:rFonts w:ascii="Calibri" w:eastAsia="Calibri" w:hAnsi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A6B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272810"/>
    <w:rPr>
      <w:rFonts w:ascii="Verdana" w:hAnsi="Verdana"/>
      <w:sz w:val="24"/>
      <w:lang w:val="en-US" w:eastAsia="en-US" w:bidi="ar-SA"/>
    </w:rPr>
  </w:style>
  <w:style w:type="paragraph" w:styleId="Footer">
    <w:name w:val="footer"/>
    <w:basedOn w:val="Normal"/>
    <w:rsid w:val="0094641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641C"/>
  </w:style>
  <w:style w:type="paragraph" w:styleId="Header">
    <w:name w:val="header"/>
    <w:basedOn w:val="Normal"/>
    <w:rsid w:val="00D22194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basedOn w:val="DefaultParagraphFont"/>
    <w:rsid w:val="00736489"/>
  </w:style>
  <w:style w:type="character" w:customStyle="1" w:styleId="style6">
    <w:name w:val="style6"/>
    <w:basedOn w:val="DefaultParagraphFont"/>
    <w:rsid w:val="000566DC"/>
  </w:style>
  <w:style w:type="paragraph" w:styleId="BodyText3">
    <w:name w:val="Body Text 3"/>
    <w:basedOn w:val="Normal"/>
    <w:rsid w:val="00274736"/>
    <w:pPr>
      <w:spacing w:after="120"/>
    </w:pPr>
    <w:rPr>
      <w:sz w:val="16"/>
      <w:szCs w:val="16"/>
    </w:rPr>
  </w:style>
  <w:style w:type="character" w:customStyle="1" w:styleId="postbody1">
    <w:name w:val="postbody1"/>
    <w:rsid w:val="001A1402"/>
    <w:rPr>
      <w:sz w:val="18"/>
      <w:szCs w:val="18"/>
    </w:rPr>
  </w:style>
  <w:style w:type="character" w:styleId="HTMLTypewriter">
    <w:name w:val="HTML Typewriter"/>
    <w:rsid w:val="006C3888"/>
    <w:rPr>
      <w:rFonts w:ascii="Courier New" w:eastAsia="Courier New" w:hAnsi="Courier New" w:cs="Courier New" w:hint="default"/>
      <w:sz w:val="20"/>
      <w:szCs w:val="20"/>
    </w:rPr>
  </w:style>
  <w:style w:type="character" w:customStyle="1" w:styleId="emailstyle17">
    <w:name w:val="emailstyle17"/>
    <w:semiHidden/>
    <w:rsid w:val="006C3888"/>
    <w:rPr>
      <w:rFonts w:ascii="Arial" w:hAnsi="Arial" w:cs="Arial" w:hint="default"/>
      <w:color w:val="auto"/>
      <w:sz w:val="20"/>
      <w:szCs w:val="20"/>
    </w:rPr>
  </w:style>
  <w:style w:type="paragraph" w:customStyle="1" w:styleId="Achievement">
    <w:name w:val="Achievement"/>
    <w:basedOn w:val="BodyText"/>
    <w:rsid w:val="00590CBD"/>
    <w:pPr>
      <w:spacing w:after="60" w:line="240" w:lineRule="atLeast"/>
      <w:ind w:left="240" w:hanging="240"/>
      <w:jc w:val="both"/>
    </w:pPr>
    <w:rPr>
      <w:rFonts w:ascii="Garamond" w:hAnsi="Garamond" w:cs="Garamond"/>
      <w:sz w:val="22"/>
      <w:szCs w:val="22"/>
    </w:rPr>
  </w:style>
  <w:style w:type="table" w:styleId="LightGrid">
    <w:name w:val="Light Grid"/>
    <w:basedOn w:val="TableNormal"/>
    <w:uiPriority w:val="62"/>
    <w:rsid w:val="00013097"/>
    <w:rPr>
      <w:rFonts w:ascii="Calibri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Verdana" w:eastAsia="Times New Roman" w:hAnsi="Verdan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Verdana" w:eastAsia="Times New Roman" w:hAnsi="Verdana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Verdana" w:eastAsia="Times New Roman" w:hAnsi="Verdana" w:cs="Times New Roman" w:hint="default"/>
        <w:b/>
        <w:bCs/>
      </w:rPr>
    </w:tblStylePr>
    <w:tblStylePr w:type="lastCol">
      <w:rPr>
        <w:rFonts w:ascii="Verdana" w:eastAsia="Times New Roman" w:hAnsi="Verdan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Strong">
    <w:name w:val="Strong"/>
    <w:uiPriority w:val="22"/>
    <w:qFormat/>
    <w:rsid w:val="00080FE2"/>
    <w:rPr>
      <w:b/>
      <w:bCs/>
    </w:rPr>
  </w:style>
  <w:style w:type="paragraph" w:customStyle="1" w:styleId="ColorfulList-Accent11">
    <w:name w:val="Colorful List - Accent 11"/>
    <w:basedOn w:val="Normal"/>
    <w:uiPriority w:val="34"/>
    <w:qFormat/>
    <w:rsid w:val="002F37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mahivishnu90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A1DBF-0549-4466-8CB7-130F978CE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www.freshersworld.com</vt:lpstr>
    </vt:vector>
  </TitlesOfParts>
  <Company>PC</Company>
  <LinksUpToDate>false</LinksUpToDate>
  <CharactersWithSpaces>5238</CharactersWithSpaces>
  <SharedDoc>false</SharedDoc>
  <HLinks>
    <vt:vector size="6" baseType="variant">
      <vt:variant>
        <vt:i4>7929933</vt:i4>
      </vt:variant>
      <vt:variant>
        <vt:i4>0</vt:i4>
      </vt:variant>
      <vt:variant>
        <vt:i4>0</vt:i4>
      </vt:variant>
      <vt:variant>
        <vt:i4>5</vt:i4>
      </vt:variant>
      <vt:variant>
        <vt:lpwstr>mailto:priyankavish1992@gmail.com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www.freshersworld.com</dc:title>
  <dc:subject>www.freshersworld.com</dc:subject>
  <dc:creator>www.freshersworld.com</dc:creator>
  <cp:keywords>www.freshersworld.com</cp:keywords>
  <dc:description>http://www.freshersworld.com/resumes</dc:description>
  <cp:lastModifiedBy>VishnuMahesh</cp:lastModifiedBy>
  <cp:revision>14</cp:revision>
  <cp:lastPrinted>2012-01-17T04:00:00Z</cp:lastPrinted>
  <dcterms:created xsi:type="dcterms:W3CDTF">2016-04-03T13:20:00Z</dcterms:created>
  <dcterms:modified xsi:type="dcterms:W3CDTF">2016-07-03T15:38:00Z</dcterms:modified>
  <cp:category>www.freshersworld.com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ww.freshersworld.com">
    <vt:lpwstr>www.freshersworld.com</vt:lpwstr>
  </property>
</Properties>
</file>