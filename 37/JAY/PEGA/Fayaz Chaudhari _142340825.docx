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407" w:rsidRDefault="004F0407">
      <w:pPr>
        <w:pStyle w:val="Title"/>
        <w:ind w:left="2160"/>
        <w:jc w:val="left"/>
        <w:rPr>
          <w:rFonts w:ascii="Verdana" w:hAnsi="Verdana" w:cs="Arial"/>
          <w:bCs/>
          <w:sz w:val="24"/>
          <w:szCs w:val="28"/>
        </w:rPr>
      </w:pPr>
    </w:p>
    <w:p w:rsidR="004F0407" w:rsidRPr="00856771" w:rsidRDefault="004F0407">
      <w:pPr>
        <w:pStyle w:val="Heading1"/>
        <w:ind w:left="0" w:right="-58"/>
        <w:jc w:val="left"/>
        <w:rPr>
          <w:rFonts w:ascii="Verdana" w:hAnsi="Verdana" w:cs="Arial"/>
          <w:smallCaps/>
          <w:spacing w:val="80"/>
          <w:sz w:val="24"/>
        </w:rPr>
      </w:pPr>
    </w:p>
    <w:p w:rsidR="004F0407" w:rsidRDefault="00991B8B">
      <w:pPr>
        <w:pStyle w:val="Heading1"/>
        <w:ind w:left="0" w:right="-58"/>
        <w:jc w:val="left"/>
        <w:rPr>
          <w:rFonts w:ascii="Verdana" w:hAnsi="Verdana" w:cs="Arial"/>
          <w:smallCaps/>
          <w:sz w:val="24"/>
          <w:szCs w:val="24"/>
        </w:rPr>
      </w:pPr>
      <w:r w:rsidRPr="00991B8B">
        <w:rPr>
          <w:rFonts w:ascii="Verdana" w:hAnsi="Verdana" w:cs="Arial"/>
          <w:smallCaps/>
          <w:sz w:val="24"/>
          <w:szCs w:val="24"/>
        </w:rPr>
        <w:t>Fayaz Chaudhari</w:t>
      </w:r>
    </w:p>
    <w:p w:rsidR="004F0407" w:rsidRDefault="004F0407">
      <w:pPr>
        <w:pStyle w:val="Heading1"/>
        <w:ind w:left="0" w:right="-58"/>
        <w:jc w:val="left"/>
        <w:rPr>
          <w:rFonts w:ascii="Verdana" w:hAnsi="Verdana" w:cs="Arial"/>
          <w:smallCaps/>
          <w:sz w:val="18"/>
          <w:szCs w:val="18"/>
        </w:rPr>
      </w:pPr>
    </w:p>
    <w:p w:rsidR="004F0407" w:rsidRDefault="00971CAC">
      <w:pPr>
        <w:pStyle w:val="Heading1"/>
        <w:ind w:left="0"/>
        <w:jc w:val="left"/>
        <w:rPr>
          <w:rFonts w:ascii="Verdana" w:hAnsi="Verdana" w:cs="Arial"/>
          <w:b w:val="0"/>
          <w:bCs/>
          <w:sz w:val="18"/>
          <w:szCs w:val="18"/>
        </w:rPr>
      </w:pPr>
      <w:r>
        <w:rPr>
          <w:rFonts w:ascii="Verdana" w:hAnsi="Verdana" w:cs="Arial"/>
          <w:b w:val="0"/>
          <w:bCs/>
          <w:sz w:val="18"/>
          <w:szCs w:val="18"/>
        </w:rPr>
        <w:tab/>
      </w:r>
      <w:r>
        <w:rPr>
          <w:rFonts w:ascii="Verdana" w:hAnsi="Verdana" w:cs="Arial"/>
          <w:b w:val="0"/>
          <w:bCs/>
          <w:sz w:val="18"/>
          <w:szCs w:val="18"/>
        </w:rPr>
        <w:tab/>
      </w:r>
      <w:r>
        <w:rPr>
          <w:rFonts w:ascii="Verdana" w:hAnsi="Verdana" w:cs="Arial"/>
          <w:b w:val="0"/>
          <w:bCs/>
          <w:sz w:val="18"/>
          <w:szCs w:val="18"/>
        </w:rPr>
        <w:tab/>
      </w:r>
      <w:r>
        <w:rPr>
          <w:rFonts w:ascii="Verdana" w:hAnsi="Verdana" w:cs="Arial"/>
          <w:b w:val="0"/>
          <w:bCs/>
          <w:sz w:val="18"/>
          <w:szCs w:val="18"/>
        </w:rPr>
        <w:tab/>
      </w:r>
      <w:r>
        <w:rPr>
          <w:rFonts w:ascii="Verdana" w:hAnsi="Verdana" w:cs="Arial"/>
          <w:b w:val="0"/>
          <w:bCs/>
          <w:sz w:val="18"/>
          <w:szCs w:val="18"/>
        </w:rPr>
        <w:tab/>
      </w:r>
      <w:r>
        <w:rPr>
          <w:rFonts w:ascii="Verdana" w:hAnsi="Verdana" w:cs="Arial"/>
          <w:b w:val="0"/>
          <w:bCs/>
          <w:sz w:val="18"/>
          <w:szCs w:val="18"/>
        </w:rPr>
        <w:tab/>
      </w:r>
      <w:r>
        <w:rPr>
          <w:rFonts w:ascii="Verdana" w:hAnsi="Verdana" w:cs="Arial"/>
          <w:b w:val="0"/>
          <w:bCs/>
          <w:sz w:val="18"/>
          <w:szCs w:val="18"/>
        </w:rPr>
        <w:tab/>
      </w:r>
      <w:r>
        <w:rPr>
          <w:rFonts w:ascii="Verdana" w:hAnsi="Verdana" w:cs="Arial"/>
          <w:b w:val="0"/>
          <w:bCs/>
          <w:sz w:val="18"/>
          <w:szCs w:val="18"/>
        </w:rPr>
        <w:tab/>
        <w:t xml:space="preserve">Mobile:  </w:t>
      </w:r>
      <w:r w:rsidR="00991B8B">
        <w:rPr>
          <w:rFonts w:ascii="Verdana" w:hAnsi="Verdana" w:cs="Arial"/>
          <w:b w:val="0"/>
          <w:bCs/>
          <w:sz w:val="18"/>
          <w:szCs w:val="18"/>
        </w:rPr>
        <w:t>8885891715</w:t>
      </w:r>
    </w:p>
    <w:p w:rsidR="004F0407" w:rsidRDefault="00971CAC">
      <w:pPr>
        <w:pStyle w:val="Heading1"/>
        <w:ind w:left="5040"/>
        <w:jc w:val="left"/>
        <w:rPr>
          <w:rFonts w:ascii="Verdana" w:hAnsi="Verdana"/>
          <w:sz w:val="18"/>
          <w:szCs w:val="18"/>
        </w:rPr>
      </w:pPr>
      <w:r>
        <w:rPr>
          <w:rFonts w:ascii="Verdana" w:hAnsi="Verdana" w:cs="Arial"/>
          <w:b w:val="0"/>
          <w:bCs/>
          <w:sz w:val="18"/>
          <w:szCs w:val="18"/>
        </w:rPr>
        <w:t xml:space="preserve">Email Id: </w:t>
      </w:r>
      <w:hyperlink r:id="rId7" w:history="1">
        <w:r w:rsidR="00991B8B" w:rsidRPr="007E6472">
          <w:rPr>
            <w:rStyle w:val="Hyperlink"/>
            <w:rFonts w:ascii="Verdana" w:hAnsi="Verdana" w:cs="Arial"/>
            <w:b w:val="0"/>
            <w:bCs/>
            <w:sz w:val="18"/>
            <w:szCs w:val="18"/>
          </w:rPr>
          <w:t>fayazc26@gmail.com</w:t>
        </w:r>
      </w:hyperlink>
    </w:p>
    <w:p w:rsidR="004F0407" w:rsidRDefault="00971CAC">
      <w:pPr>
        <w:rPr>
          <w:rFonts w:ascii="Verdana" w:hAnsi="Verdana"/>
          <w:sz w:val="18"/>
          <w:szCs w:val="18"/>
        </w:rPr>
      </w:pPr>
      <w:r>
        <w:rPr>
          <w:rFonts w:ascii="Verdana" w:hAnsi="Verdana"/>
          <w:sz w:val="18"/>
          <w:szCs w:val="18"/>
        </w:rPr>
        <w:tab/>
      </w:r>
      <w:r>
        <w:rPr>
          <w:rFonts w:ascii="Verdana" w:hAnsi="Verdana"/>
          <w:sz w:val="18"/>
          <w:szCs w:val="18"/>
        </w:rPr>
        <w:tab/>
      </w:r>
    </w:p>
    <w:p w:rsidR="004F0407" w:rsidRPr="00C22428" w:rsidRDefault="00971CAC" w:rsidP="00991B8B">
      <w:pPr>
        <w:pStyle w:val="Heading3"/>
        <w:pBdr>
          <w:top w:val="single" w:sz="4" w:space="2" w:color="000000"/>
          <w:left w:val="single" w:sz="4" w:space="0" w:color="000000"/>
          <w:bottom w:val="single" w:sz="4" w:space="0" w:color="000000"/>
          <w:right w:val="single" w:sz="4" w:space="0" w:color="000000"/>
        </w:pBdr>
        <w:shd w:val="clear" w:color="auto" w:fill="808080" w:themeFill="background1" w:themeFillShade="80"/>
        <w:tabs>
          <w:tab w:val="center" w:pos="4844"/>
          <w:tab w:val="left" w:pos="6675"/>
          <w:tab w:val="right" w:pos="9688"/>
        </w:tabs>
        <w:rPr>
          <w:rFonts w:asciiTheme="minorHAnsi" w:hAnsiTheme="minorHAnsi"/>
          <w:b w:val="0"/>
          <w:color w:val="FFFFFF" w:themeColor="background1"/>
          <w:sz w:val="20"/>
        </w:rPr>
      </w:pPr>
      <w:r w:rsidRPr="00C22428">
        <w:rPr>
          <w:rFonts w:asciiTheme="minorHAnsi" w:hAnsiTheme="minorHAnsi" w:cs="Arial"/>
          <w:smallCaps/>
          <w:color w:val="FFFFFF" w:themeColor="background1"/>
          <w:spacing w:val="58"/>
          <w:sz w:val="20"/>
        </w:rPr>
        <w:t>Professional Synopsis</w:t>
      </w:r>
      <w:r w:rsidR="00991B8B" w:rsidRPr="00C22428">
        <w:rPr>
          <w:rFonts w:asciiTheme="minorHAnsi" w:hAnsiTheme="minorHAnsi" w:cs="Arial"/>
          <w:smallCaps/>
          <w:color w:val="FFFFFF" w:themeColor="background1"/>
          <w:spacing w:val="58"/>
          <w:sz w:val="20"/>
        </w:rPr>
        <w:tab/>
      </w:r>
      <w:r w:rsidR="00991B8B" w:rsidRPr="00C22428">
        <w:rPr>
          <w:rFonts w:asciiTheme="minorHAnsi" w:hAnsiTheme="minorHAnsi" w:cs="Arial"/>
          <w:smallCaps/>
          <w:color w:val="FFFFFF" w:themeColor="background1"/>
          <w:spacing w:val="58"/>
          <w:sz w:val="20"/>
        </w:rPr>
        <w:tab/>
      </w:r>
      <w:r w:rsidR="00991B8B" w:rsidRPr="00C22428">
        <w:rPr>
          <w:rFonts w:asciiTheme="minorHAnsi" w:hAnsiTheme="minorHAnsi" w:cs="Arial"/>
          <w:smallCaps/>
          <w:color w:val="FFFFFF" w:themeColor="background1"/>
          <w:spacing w:val="58"/>
          <w:sz w:val="20"/>
        </w:rPr>
        <w:tab/>
      </w:r>
    </w:p>
    <w:p w:rsidR="004F0407" w:rsidRDefault="004F0407">
      <w:pPr>
        <w:ind w:right="-58"/>
        <w:jc w:val="both"/>
        <w:rPr>
          <w:rFonts w:ascii="Verdana" w:hAnsi="Verdana" w:cs="Arial"/>
          <w:sz w:val="18"/>
          <w:szCs w:val="18"/>
        </w:rPr>
      </w:pPr>
    </w:p>
    <w:p w:rsidR="004F0407" w:rsidRDefault="00991B8B">
      <w:pPr>
        <w:pStyle w:val="BodyText2"/>
        <w:spacing w:line="360" w:lineRule="auto"/>
        <w:rPr>
          <w:rFonts w:ascii="Verdana" w:hAnsi="Verdana" w:cs="Arial"/>
          <w:sz w:val="18"/>
          <w:szCs w:val="18"/>
        </w:rPr>
      </w:pPr>
      <w:r>
        <w:rPr>
          <w:rStyle w:val="CharChar0"/>
          <w:rFonts w:ascii="Verdana" w:hAnsi="Verdana"/>
          <w:bCs/>
          <w:sz w:val="18"/>
          <w:szCs w:val="18"/>
        </w:rPr>
        <w:t>Master</w:t>
      </w:r>
      <w:r w:rsidR="00960387" w:rsidRPr="00642CFA">
        <w:rPr>
          <w:rStyle w:val="CharChar0"/>
          <w:rFonts w:ascii="Verdana" w:hAnsi="Verdana"/>
          <w:bCs/>
          <w:sz w:val="18"/>
          <w:szCs w:val="18"/>
        </w:rPr>
        <w:t xml:space="preserve"> of Technology</w:t>
      </w:r>
      <w:r w:rsidR="001C4F12">
        <w:rPr>
          <w:rStyle w:val="CharChar0"/>
          <w:rFonts w:ascii="Verdana" w:hAnsi="Verdana"/>
          <w:bCs/>
          <w:sz w:val="18"/>
          <w:szCs w:val="18"/>
        </w:rPr>
        <w:t xml:space="preserve"> </w:t>
      </w:r>
      <w:r w:rsidR="00960387" w:rsidRPr="00642CFA">
        <w:rPr>
          <w:rStyle w:val="CharChar0"/>
          <w:rFonts w:ascii="Verdana" w:hAnsi="Verdana"/>
          <w:bCs/>
          <w:sz w:val="18"/>
          <w:szCs w:val="18"/>
        </w:rPr>
        <w:t xml:space="preserve">from </w:t>
      </w:r>
      <w:r>
        <w:rPr>
          <w:rStyle w:val="CharChar0"/>
          <w:rFonts w:ascii="Verdana" w:hAnsi="Verdana"/>
          <w:bCs/>
          <w:sz w:val="18"/>
          <w:szCs w:val="18"/>
        </w:rPr>
        <w:t xml:space="preserve">Birla Institute of Technology and Science, </w:t>
      </w:r>
      <w:proofErr w:type="spellStart"/>
      <w:r>
        <w:rPr>
          <w:rStyle w:val="CharChar0"/>
          <w:rFonts w:ascii="Verdana" w:hAnsi="Verdana"/>
          <w:bCs/>
          <w:sz w:val="18"/>
          <w:szCs w:val="18"/>
        </w:rPr>
        <w:t>Pilani</w:t>
      </w:r>
      <w:proofErr w:type="spellEnd"/>
      <w:r w:rsidR="00971CAC">
        <w:rPr>
          <w:rFonts w:ascii="Verdana" w:hAnsi="Verdana" w:cs="Arial"/>
          <w:sz w:val="18"/>
          <w:szCs w:val="18"/>
        </w:rPr>
        <w:t xml:space="preserve">, with </w:t>
      </w:r>
      <w:r w:rsidR="00E47015">
        <w:rPr>
          <w:rFonts w:ascii="Verdana" w:hAnsi="Verdana" w:cs="Arial"/>
          <w:sz w:val="18"/>
          <w:szCs w:val="18"/>
        </w:rPr>
        <w:t>4</w:t>
      </w:r>
      <w:r w:rsidR="007A1459">
        <w:rPr>
          <w:rFonts w:ascii="Verdana" w:hAnsi="Verdana" w:cs="Arial"/>
          <w:sz w:val="18"/>
          <w:szCs w:val="18"/>
        </w:rPr>
        <w:t xml:space="preserve"> </w:t>
      </w:r>
      <w:r w:rsidR="00971CAC">
        <w:rPr>
          <w:rFonts w:ascii="Verdana" w:hAnsi="Verdana" w:cs="Arial"/>
          <w:sz w:val="18"/>
          <w:szCs w:val="18"/>
        </w:rPr>
        <w:t xml:space="preserve">years of IT experience in </w:t>
      </w:r>
      <w:r w:rsidR="00971CAC">
        <w:rPr>
          <w:rFonts w:ascii="Verdana" w:hAnsi="Verdana" w:cs="Arial"/>
          <w:b/>
          <w:sz w:val="18"/>
          <w:szCs w:val="18"/>
        </w:rPr>
        <w:t>Software Testing,</w:t>
      </w:r>
      <w:r w:rsidR="00971CAC">
        <w:rPr>
          <w:rFonts w:ascii="Verdana" w:hAnsi="Verdana" w:cs="Arial"/>
          <w:sz w:val="18"/>
          <w:szCs w:val="18"/>
        </w:rPr>
        <w:t xml:space="preserve"> working with </w:t>
      </w:r>
      <w:r w:rsidR="00971CAC">
        <w:rPr>
          <w:rFonts w:ascii="Verdana" w:hAnsi="Verdana" w:cs="Arial"/>
          <w:b/>
          <w:sz w:val="18"/>
          <w:szCs w:val="18"/>
        </w:rPr>
        <w:t>VIRTUSA</w:t>
      </w:r>
      <w:r w:rsidR="001C4F12">
        <w:rPr>
          <w:rFonts w:ascii="Verdana" w:hAnsi="Verdana" w:cs="Arial"/>
          <w:b/>
          <w:sz w:val="18"/>
          <w:szCs w:val="18"/>
        </w:rPr>
        <w:t xml:space="preserve"> </w:t>
      </w:r>
      <w:r w:rsidR="00971CAC">
        <w:rPr>
          <w:rFonts w:ascii="Verdana" w:hAnsi="Verdana" w:cs="Arial"/>
          <w:b/>
          <w:sz w:val="18"/>
          <w:szCs w:val="18"/>
        </w:rPr>
        <w:t>India Pvt Ltd, Hyderabad</w:t>
      </w:r>
      <w:r w:rsidR="00971CAC">
        <w:rPr>
          <w:rFonts w:ascii="Verdana" w:hAnsi="Verdana" w:cs="Arial"/>
          <w:sz w:val="18"/>
          <w:szCs w:val="18"/>
        </w:rPr>
        <w:t xml:space="preserve">. In-depth knowledge of </w:t>
      </w:r>
      <w:r w:rsidR="00971CAC">
        <w:rPr>
          <w:rFonts w:ascii="Verdana" w:hAnsi="Verdana" w:cs="Arial"/>
          <w:b/>
          <w:bCs/>
          <w:sz w:val="18"/>
          <w:szCs w:val="18"/>
        </w:rPr>
        <w:t xml:space="preserve">Test Methodology Process </w:t>
      </w:r>
      <w:r w:rsidR="00971CAC">
        <w:rPr>
          <w:rFonts w:ascii="Verdana" w:hAnsi="Verdana" w:cs="Arial"/>
          <w:bCs/>
          <w:sz w:val="18"/>
          <w:szCs w:val="18"/>
        </w:rPr>
        <w:t>and</w:t>
      </w:r>
      <w:r w:rsidR="001C4F12">
        <w:rPr>
          <w:rFonts w:ascii="Verdana" w:hAnsi="Verdana" w:cs="Arial"/>
          <w:bCs/>
          <w:sz w:val="18"/>
          <w:szCs w:val="18"/>
        </w:rPr>
        <w:t xml:space="preserve"> </w:t>
      </w:r>
      <w:r w:rsidR="00971CAC">
        <w:rPr>
          <w:rFonts w:ascii="Verdana" w:hAnsi="Verdana" w:cs="Arial"/>
          <w:bCs/>
          <w:sz w:val="18"/>
          <w:szCs w:val="18"/>
        </w:rPr>
        <w:t>also r</w:t>
      </w:r>
      <w:r w:rsidR="00971CAC">
        <w:rPr>
          <w:rFonts w:ascii="Verdana" w:hAnsi="Verdana" w:cs="Arial"/>
          <w:sz w:val="18"/>
          <w:szCs w:val="18"/>
        </w:rPr>
        <w:t>ich ex</w:t>
      </w:r>
      <w:r w:rsidR="00960387">
        <w:rPr>
          <w:rFonts w:ascii="Verdana" w:hAnsi="Verdana" w:cs="Arial"/>
          <w:sz w:val="18"/>
          <w:szCs w:val="18"/>
        </w:rPr>
        <w:t xml:space="preserve">periences in testing of </w:t>
      </w:r>
      <w:r w:rsidR="009B38BC">
        <w:rPr>
          <w:rFonts w:ascii="Verdana" w:hAnsi="Verdana" w:cs="Arial"/>
          <w:sz w:val="18"/>
          <w:szCs w:val="18"/>
        </w:rPr>
        <w:t>Financial</w:t>
      </w:r>
      <w:r>
        <w:rPr>
          <w:rFonts w:ascii="Verdana" w:hAnsi="Verdana" w:cs="Arial"/>
          <w:sz w:val="18"/>
          <w:szCs w:val="18"/>
        </w:rPr>
        <w:t xml:space="preserve"> </w:t>
      </w:r>
      <w:r w:rsidR="00971CAC">
        <w:rPr>
          <w:rFonts w:ascii="Verdana" w:hAnsi="Verdana" w:cs="Arial"/>
          <w:sz w:val="18"/>
          <w:szCs w:val="18"/>
        </w:rPr>
        <w:t>applications including understanding the business requirements</w:t>
      </w:r>
      <w:r w:rsidR="009B38BC">
        <w:rPr>
          <w:rFonts w:ascii="Verdana" w:hAnsi="Verdana" w:cs="Arial"/>
          <w:sz w:val="18"/>
          <w:szCs w:val="18"/>
        </w:rPr>
        <w:t xml:space="preserve"> with client </w:t>
      </w:r>
      <w:r w:rsidR="009B38BC">
        <w:rPr>
          <w:rFonts w:ascii="Verdana" w:hAnsi="Verdana" w:cs="Arial"/>
          <w:b/>
          <w:sz w:val="18"/>
          <w:szCs w:val="18"/>
        </w:rPr>
        <w:t>Standard and Poor’s</w:t>
      </w:r>
      <w:r>
        <w:rPr>
          <w:rFonts w:ascii="Verdana" w:hAnsi="Verdana" w:cs="Arial"/>
          <w:b/>
          <w:sz w:val="18"/>
          <w:szCs w:val="18"/>
        </w:rPr>
        <w:t xml:space="preserve">(S &amp; P </w:t>
      </w:r>
      <w:proofErr w:type="spellStart"/>
      <w:r>
        <w:rPr>
          <w:rFonts w:ascii="Verdana" w:hAnsi="Verdana" w:cs="Arial"/>
          <w:b/>
          <w:sz w:val="18"/>
          <w:szCs w:val="18"/>
        </w:rPr>
        <w:t>Gloabl</w:t>
      </w:r>
      <w:proofErr w:type="spellEnd"/>
      <w:r>
        <w:rPr>
          <w:rFonts w:ascii="Verdana" w:hAnsi="Verdana" w:cs="Arial"/>
          <w:b/>
          <w:sz w:val="18"/>
          <w:szCs w:val="18"/>
        </w:rPr>
        <w:t>)</w:t>
      </w:r>
      <w:r w:rsidR="009B38BC">
        <w:rPr>
          <w:rFonts w:ascii="Verdana" w:hAnsi="Verdana" w:cs="Arial"/>
          <w:b/>
          <w:sz w:val="18"/>
          <w:szCs w:val="18"/>
        </w:rPr>
        <w:t xml:space="preserve">. </w:t>
      </w:r>
      <w:r w:rsidR="009B38BC">
        <w:rPr>
          <w:rFonts w:ascii="Verdana" w:hAnsi="Verdana" w:cs="Arial"/>
          <w:sz w:val="18"/>
          <w:szCs w:val="18"/>
        </w:rPr>
        <w:t>F</w:t>
      </w:r>
      <w:r w:rsidR="00971CAC">
        <w:rPr>
          <w:rFonts w:ascii="Verdana" w:hAnsi="Verdana" w:cs="Arial"/>
          <w:sz w:val="18"/>
          <w:szCs w:val="18"/>
        </w:rPr>
        <w:t>unctional specification documents, defect management and tracking, co-ordination with the entire team during execution</w:t>
      </w:r>
      <w:r w:rsidR="00971CAC">
        <w:rPr>
          <w:rFonts w:ascii="Verdana" w:hAnsi="Verdana" w:cs="Arial"/>
          <w:color w:val="FF9900"/>
          <w:sz w:val="18"/>
          <w:szCs w:val="18"/>
        </w:rPr>
        <w:t xml:space="preserve">. </w:t>
      </w:r>
      <w:r w:rsidR="00971CAC">
        <w:rPr>
          <w:rFonts w:ascii="Verdana" w:hAnsi="Verdana" w:cs="Arial"/>
          <w:sz w:val="18"/>
          <w:szCs w:val="18"/>
        </w:rPr>
        <w:t>Good Knowledge and Experience on QA Metrics and Estimations.</w:t>
      </w:r>
    </w:p>
    <w:p w:rsidR="004F0407" w:rsidRDefault="004F0407">
      <w:pPr>
        <w:ind w:right="-58"/>
        <w:jc w:val="both"/>
        <w:rPr>
          <w:rFonts w:ascii="Verdana" w:hAnsi="Verdana" w:cs="Arial"/>
          <w:color w:val="FF9900"/>
          <w:sz w:val="18"/>
          <w:szCs w:val="18"/>
        </w:rPr>
      </w:pPr>
    </w:p>
    <w:p w:rsidR="004F0407" w:rsidRPr="00C22428" w:rsidRDefault="00971CAC" w:rsidP="00C22428">
      <w:pPr>
        <w:pStyle w:val="Heading3"/>
        <w:pBdr>
          <w:top w:val="single" w:sz="4" w:space="2" w:color="000000"/>
          <w:left w:val="single" w:sz="4" w:space="0" w:color="000000"/>
          <w:bottom w:val="single" w:sz="4" w:space="0" w:color="000000"/>
          <w:right w:val="single" w:sz="4" w:space="0" w:color="000000"/>
        </w:pBdr>
        <w:shd w:val="clear" w:color="auto" w:fill="808080" w:themeFill="background1" w:themeFillShade="80"/>
        <w:tabs>
          <w:tab w:val="right" w:pos="9688"/>
        </w:tabs>
        <w:rPr>
          <w:rFonts w:asciiTheme="minorHAnsi" w:hAnsiTheme="minorHAnsi" w:cs="Arial"/>
          <w:smallCaps/>
          <w:color w:val="FFFFFF" w:themeColor="background1"/>
          <w:spacing w:val="58"/>
          <w:sz w:val="20"/>
        </w:rPr>
      </w:pPr>
      <w:r w:rsidRPr="00C22428">
        <w:rPr>
          <w:rFonts w:asciiTheme="minorHAnsi" w:hAnsiTheme="minorHAnsi" w:cs="Arial"/>
          <w:smallCaps/>
          <w:color w:val="FFFFFF" w:themeColor="background1"/>
          <w:spacing w:val="58"/>
          <w:sz w:val="20"/>
        </w:rPr>
        <w:t>Areas of Expertise</w:t>
      </w:r>
      <w:r w:rsidR="00991B8B" w:rsidRPr="00C22428">
        <w:rPr>
          <w:rFonts w:asciiTheme="minorHAnsi" w:hAnsiTheme="minorHAnsi" w:cs="Arial"/>
          <w:smallCaps/>
          <w:color w:val="FFFFFF" w:themeColor="background1"/>
          <w:spacing w:val="58"/>
          <w:sz w:val="20"/>
        </w:rPr>
        <w:tab/>
      </w:r>
    </w:p>
    <w:p w:rsidR="004F0407" w:rsidRPr="00402B56" w:rsidRDefault="00971CAC" w:rsidP="00402B56">
      <w:pPr>
        <w:pStyle w:val="ListParagraph"/>
        <w:numPr>
          <w:ilvl w:val="0"/>
          <w:numId w:val="13"/>
        </w:numPr>
        <w:tabs>
          <w:tab w:val="left" w:pos="360"/>
          <w:tab w:val="left" w:pos="1440"/>
        </w:tabs>
        <w:ind w:right="-58"/>
        <w:rPr>
          <w:rFonts w:cs="Arial"/>
          <w:sz w:val="18"/>
          <w:szCs w:val="18"/>
        </w:rPr>
      </w:pPr>
      <w:r w:rsidRPr="00402B56">
        <w:rPr>
          <w:rFonts w:cs="Arial"/>
          <w:sz w:val="18"/>
          <w:szCs w:val="18"/>
        </w:rPr>
        <w:t xml:space="preserve">Good Experience in Testing </w:t>
      </w:r>
      <w:proofErr w:type="spellStart"/>
      <w:r w:rsidR="00991B8B">
        <w:rPr>
          <w:rFonts w:cs="Arial"/>
          <w:sz w:val="18"/>
          <w:szCs w:val="18"/>
        </w:rPr>
        <w:t>Pega</w:t>
      </w:r>
      <w:proofErr w:type="spellEnd"/>
      <w:r w:rsidR="00991B8B">
        <w:rPr>
          <w:rFonts w:cs="Arial"/>
          <w:sz w:val="18"/>
          <w:szCs w:val="18"/>
        </w:rPr>
        <w:t xml:space="preserve"> Applications and Web Applications.</w:t>
      </w:r>
    </w:p>
    <w:p w:rsidR="004F0407" w:rsidRPr="00160ABD" w:rsidRDefault="00971CAC" w:rsidP="00160ABD">
      <w:pPr>
        <w:pStyle w:val="ListParagraph"/>
        <w:numPr>
          <w:ilvl w:val="0"/>
          <w:numId w:val="13"/>
        </w:numPr>
        <w:tabs>
          <w:tab w:val="left" w:pos="360"/>
          <w:tab w:val="left" w:pos="1440"/>
        </w:tabs>
        <w:ind w:right="-58"/>
        <w:rPr>
          <w:rFonts w:cs="Arial"/>
          <w:sz w:val="18"/>
          <w:szCs w:val="18"/>
        </w:rPr>
      </w:pPr>
      <w:r w:rsidRPr="00160ABD">
        <w:rPr>
          <w:rFonts w:cs="Arial"/>
          <w:sz w:val="18"/>
          <w:szCs w:val="18"/>
        </w:rPr>
        <w:t xml:space="preserve">Good Experience in Testing </w:t>
      </w:r>
      <w:r w:rsidR="00BD62C8" w:rsidRPr="00160ABD">
        <w:rPr>
          <w:rFonts w:cs="Arial"/>
          <w:sz w:val="18"/>
          <w:szCs w:val="18"/>
        </w:rPr>
        <w:t>Standard and Poor’s</w:t>
      </w:r>
      <w:r w:rsidRPr="00160ABD">
        <w:rPr>
          <w:rFonts w:cs="Arial"/>
          <w:sz w:val="18"/>
          <w:szCs w:val="18"/>
        </w:rPr>
        <w:t>-</w:t>
      </w:r>
      <w:r w:rsidR="00960387" w:rsidRPr="00160ABD">
        <w:rPr>
          <w:rFonts w:cs="Arial"/>
          <w:sz w:val="18"/>
          <w:szCs w:val="18"/>
        </w:rPr>
        <w:t>PRPC</w:t>
      </w:r>
      <w:r w:rsidR="00BD62C8" w:rsidRPr="00160ABD">
        <w:rPr>
          <w:rFonts w:cs="Arial"/>
          <w:sz w:val="18"/>
          <w:szCs w:val="18"/>
        </w:rPr>
        <w:t xml:space="preserve"> </w:t>
      </w:r>
      <w:r w:rsidRPr="00160ABD">
        <w:rPr>
          <w:rFonts w:cs="Arial"/>
          <w:sz w:val="18"/>
          <w:szCs w:val="18"/>
        </w:rPr>
        <w:t xml:space="preserve">Application </w:t>
      </w:r>
    </w:p>
    <w:p w:rsidR="00160ABD" w:rsidRDefault="00160ABD" w:rsidP="00402B56">
      <w:pPr>
        <w:pStyle w:val="ListParagraph"/>
        <w:numPr>
          <w:ilvl w:val="0"/>
          <w:numId w:val="13"/>
        </w:numPr>
        <w:tabs>
          <w:tab w:val="left" w:pos="360"/>
          <w:tab w:val="left" w:pos="1440"/>
        </w:tabs>
        <w:ind w:right="-58"/>
        <w:rPr>
          <w:rFonts w:cs="Arial"/>
          <w:sz w:val="18"/>
          <w:szCs w:val="18"/>
        </w:rPr>
      </w:pPr>
      <w:r>
        <w:rPr>
          <w:rFonts w:cs="Arial"/>
          <w:sz w:val="18"/>
          <w:szCs w:val="18"/>
        </w:rPr>
        <w:t>Good Knowledge in Software Development Life Cycle (</w:t>
      </w:r>
      <w:r w:rsidRPr="00160ABD">
        <w:rPr>
          <w:rFonts w:cs="Arial"/>
          <w:b/>
          <w:sz w:val="18"/>
          <w:szCs w:val="18"/>
        </w:rPr>
        <w:t>SDLC</w:t>
      </w:r>
      <w:r>
        <w:rPr>
          <w:rFonts w:cs="Arial"/>
          <w:sz w:val="18"/>
          <w:szCs w:val="18"/>
        </w:rPr>
        <w:t xml:space="preserve">) and </w:t>
      </w:r>
      <w:r w:rsidRPr="00160ABD">
        <w:rPr>
          <w:rFonts w:cs="Arial"/>
          <w:b/>
          <w:sz w:val="18"/>
          <w:szCs w:val="18"/>
        </w:rPr>
        <w:t>STLC</w:t>
      </w:r>
      <w:r w:rsidRPr="00160ABD">
        <w:rPr>
          <w:rFonts w:cs="Arial"/>
          <w:sz w:val="18"/>
          <w:szCs w:val="18"/>
        </w:rPr>
        <w:t>.</w:t>
      </w:r>
    </w:p>
    <w:p w:rsidR="004F0407" w:rsidRPr="00402B56" w:rsidRDefault="00523BD4" w:rsidP="00402B56">
      <w:pPr>
        <w:pStyle w:val="ListParagraph"/>
        <w:numPr>
          <w:ilvl w:val="0"/>
          <w:numId w:val="13"/>
        </w:numPr>
        <w:tabs>
          <w:tab w:val="left" w:pos="360"/>
          <w:tab w:val="left" w:pos="1440"/>
        </w:tabs>
        <w:ind w:right="-58"/>
        <w:rPr>
          <w:rFonts w:cs="Arial"/>
          <w:sz w:val="18"/>
          <w:szCs w:val="18"/>
        </w:rPr>
      </w:pPr>
      <w:r>
        <w:rPr>
          <w:rFonts w:cs="Arial"/>
          <w:sz w:val="18"/>
          <w:szCs w:val="18"/>
        </w:rPr>
        <w:t>Experience in Leading the Team</w:t>
      </w:r>
      <w:r w:rsidR="00160ABD">
        <w:rPr>
          <w:rFonts w:cs="Arial"/>
          <w:sz w:val="18"/>
          <w:szCs w:val="18"/>
        </w:rPr>
        <w:t>.</w:t>
      </w:r>
    </w:p>
    <w:p w:rsidR="004F0407" w:rsidRPr="00402B56" w:rsidRDefault="00971CAC" w:rsidP="00402B56">
      <w:pPr>
        <w:pStyle w:val="ListParagraph"/>
        <w:numPr>
          <w:ilvl w:val="0"/>
          <w:numId w:val="13"/>
        </w:numPr>
        <w:tabs>
          <w:tab w:val="left" w:pos="360"/>
          <w:tab w:val="left" w:pos="1440"/>
        </w:tabs>
        <w:ind w:right="-58"/>
        <w:rPr>
          <w:rFonts w:cs="Arial"/>
          <w:b/>
          <w:sz w:val="18"/>
          <w:szCs w:val="18"/>
        </w:rPr>
      </w:pPr>
      <w:r w:rsidRPr="00402B56">
        <w:rPr>
          <w:rFonts w:cs="Arial"/>
          <w:sz w:val="18"/>
          <w:szCs w:val="18"/>
        </w:rPr>
        <w:t xml:space="preserve">Good Knowledge and Experience in </w:t>
      </w:r>
      <w:r w:rsidRPr="00402B56">
        <w:rPr>
          <w:rFonts w:cs="Arial"/>
          <w:b/>
          <w:sz w:val="18"/>
          <w:szCs w:val="18"/>
        </w:rPr>
        <w:t>Designing Test Plan</w:t>
      </w:r>
      <w:r w:rsidRPr="00402B56">
        <w:rPr>
          <w:rFonts w:cs="Arial"/>
          <w:sz w:val="18"/>
          <w:szCs w:val="18"/>
        </w:rPr>
        <w:t xml:space="preserve"> and Deriving the </w:t>
      </w:r>
      <w:r w:rsidRPr="00402B56">
        <w:rPr>
          <w:rFonts w:cs="Arial"/>
          <w:b/>
          <w:sz w:val="18"/>
          <w:szCs w:val="18"/>
        </w:rPr>
        <w:t>Estimations</w:t>
      </w:r>
      <w:r w:rsidR="00160ABD">
        <w:rPr>
          <w:rFonts w:cs="Arial"/>
          <w:b/>
          <w:sz w:val="18"/>
          <w:szCs w:val="18"/>
        </w:rPr>
        <w:t>.</w:t>
      </w:r>
    </w:p>
    <w:p w:rsidR="00402B56" w:rsidRDefault="00402B56" w:rsidP="00402B56">
      <w:pPr>
        <w:numPr>
          <w:ilvl w:val="0"/>
          <w:numId w:val="13"/>
        </w:numPr>
        <w:tabs>
          <w:tab w:val="left" w:pos="450"/>
        </w:tabs>
        <w:rPr>
          <w:rFonts w:ascii="Verdana" w:hAnsi="Verdana" w:cs="Arial"/>
          <w:sz w:val="18"/>
          <w:szCs w:val="18"/>
        </w:rPr>
      </w:pPr>
      <w:r>
        <w:rPr>
          <w:rFonts w:ascii="Verdana" w:hAnsi="Verdana" w:cs="Arial"/>
          <w:sz w:val="18"/>
          <w:szCs w:val="18"/>
        </w:rPr>
        <w:t>Understanding of Business Requirements and specifications</w:t>
      </w:r>
      <w:r w:rsidR="00160ABD">
        <w:rPr>
          <w:rFonts w:ascii="Verdana" w:hAnsi="Verdana" w:cs="Arial"/>
          <w:sz w:val="18"/>
          <w:szCs w:val="18"/>
        </w:rPr>
        <w:t>.</w:t>
      </w:r>
    </w:p>
    <w:p w:rsidR="00402B56" w:rsidRPr="00160ABD" w:rsidRDefault="00402B56" w:rsidP="00160ABD">
      <w:pPr>
        <w:numPr>
          <w:ilvl w:val="0"/>
          <w:numId w:val="13"/>
        </w:numPr>
        <w:tabs>
          <w:tab w:val="left" w:pos="450"/>
        </w:tabs>
        <w:rPr>
          <w:rFonts w:ascii="Verdana" w:hAnsi="Verdana" w:cs="Arial"/>
          <w:sz w:val="18"/>
          <w:szCs w:val="18"/>
        </w:rPr>
      </w:pPr>
      <w:r w:rsidRPr="00160ABD">
        <w:rPr>
          <w:rFonts w:ascii="Verdana" w:hAnsi="Verdana" w:cs="Arial"/>
          <w:sz w:val="18"/>
          <w:szCs w:val="18"/>
        </w:rPr>
        <w:t xml:space="preserve">Writing Test Cases according to the user Stories. </w:t>
      </w:r>
    </w:p>
    <w:p w:rsidR="00160ABD" w:rsidRDefault="00160ABD" w:rsidP="00402B56">
      <w:pPr>
        <w:numPr>
          <w:ilvl w:val="0"/>
          <w:numId w:val="13"/>
        </w:numPr>
        <w:tabs>
          <w:tab w:val="left" w:pos="450"/>
        </w:tabs>
        <w:rPr>
          <w:rFonts w:ascii="Verdana" w:hAnsi="Verdana" w:cs="Arial"/>
          <w:sz w:val="18"/>
          <w:szCs w:val="18"/>
        </w:rPr>
      </w:pPr>
      <w:r w:rsidRPr="00160ABD">
        <w:rPr>
          <w:rFonts w:ascii="Verdana" w:hAnsi="Verdana" w:cs="Arial"/>
          <w:sz w:val="18"/>
          <w:szCs w:val="18"/>
        </w:rPr>
        <w:t>Experience in</w:t>
      </w:r>
      <w:r>
        <w:rPr>
          <w:rFonts w:ascii="Verdana" w:hAnsi="Verdana" w:cs="Arial"/>
          <w:sz w:val="18"/>
          <w:szCs w:val="18"/>
        </w:rPr>
        <w:t xml:space="preserve"> working with </w:t>
      </w:r>
      <w:proofErr w:type="spellStart"/>
      <w:r>
        <w:rPr>
          <w:rFonts w:ascii="Verdana" w:hAnsi="Verdana" w:cs="Arial"/>
          <w:sz w:val="18"/>
          <w:szCs w:val="18"/>
        </w:rPr>
        <w:t>Pega</w:t>
      </w:r>
      <w:proofErr w:type="spellEnd"/>
      <w:r w:rsidRPr="00160ABD">
        <w:rPr>
          <w:rFonts w:ascii="Verdana" w:hAnsi="Verdana" w:cs="Arial"/>
          <w:sz w:val="18"/>
          <w:szCs w:val="18"/>
        </w:rPr>
        <w:t xml:space="preserve"> using tools </w:t>
      </w:r>
      <w:r w:rsidRPr="00160ABD">
        <w:rPr>
          <w:rFonts w:ascii="Verdana" w:hAnsi="Verdana" w:cs="Arial"/>
          <w:b/>
          <w:sz w:val="18"/>
          <w:szCs w:val="18"/>
        </w:rPr>
        <w:t xml:space="preserve">Clipboard, PAL, DB Tracer, </w:t>
      </w:r>
      <w:proofErr w:type="gramStart"/>
      <w:r w:rsidRPr="00160ABD">
        <w:rPr>
          <w:rFonts w:ascii="Verdana" w:hAnsi="Verdana" w:cs="Arial"/>
          <w:b/>
          <w:sz w:val="18"/>
          <w:szCs w:val="18"/>
        </w:rPr>
        <w:t>PLA</w:t>
      </w:r>
      <w:proofErr w:type="gramEnd"/>
      <w:r w:rsidRPr="00160ABD">
        <w:rPr>
          <w:rFonts w:ascii="Verdana" w:hAnsi="Verdana" w:cs="Arial"/>
          <w:sz w:val="18"/>
          <w:szCs w:val="18"/>
        </w:rPr>
        <w:t>.</w:t>
      </w:r>
    </w:p>
    <w:p w:rsidR="00160ABD" w:rsidRDefault="00160ABD" w:rsidP="00402B56">
      <w:pPr>
        <w:numPr>
          <w:ilvl w:val="0"/>
          <w:numId w:val="13"/>
        </w:numPr>
        <w:tabs>
          <w:tab w:val="left" w:pos="450"/>
        </w:tabs>
        <w:rPr>
          <w:rFonts w:ascii="Verdana" w:hAnsi="Verdana" w:cs="Arial"/>
          <w:sz w:val="18"/>
          <w:szCs w:val="18"/>
        </w:rPr>
      </w:pPr>
      <w:r>
        <w:rPr>
          <w:rFonts w:ascii="Verdana" w:hAnsi="Verdana" w:cs="Arial"/>
          <w:sz w:val="18"/>
          <w:szCs w:val="18"/>
        </w:rPr>
        <w:t xml:space="preserve">Good Knowledge in debugging issues using </w:t>
      </w:r>
      <w:proofErr w:type="spellStart"/>
      <w:r w:rsidRPr="00160ABD">
        <w:rPr>
          <w:rFonts w:ascii="Verdana" w:hAnsi="Verdana" w:cs="Arial"/>
          <w:b/>
          <w:sz w:val="18"/>
          <w:szCs w:val="18"/>
        </w:rPr>
        <w:t>Pega</w:t>
      </w:r>
      <w:proofErr w:type="spellEnd"/>
      <w:r w:rsidRPr="00160ABD">
        <w:rPr>
          <w:rFonts w:ascii="Verdana" w:hAnsi="Verdana" w:cs="Arial"/>
          <w:b/>
          <w:sz w:val="18"/>
          <w:szCs w:val="18"/>
        </w:rPr>
        <w:t xml:space="preserve"> Log Exceptions, Alerts</w:t>
      </w:r>
      <w:r>
        <w:rPr>
          <w:rFonts w:ascii="Verdana" w:hAnsi="Verdana" w:cs="Arial"/>
          <w:sz w:val="18"/>
          <w:szCs w:val="18"/>
        </w:rPr>
        <w:t xml:space="preserve">. </w:t>
      </w:r>
    </w:p>
    <w:p w:rsidR="00402B56" w:rsidRDefault="00402B56" w:rsidP="00160ABD">
      <w:pPr>
        <w:pStyle w:val="ListParagraph"/>
        <w:numPr>
          <w:ilvl w:val="0"/>
          <w:numId w:val="13"/>
        </w:numPr>
        <w:tabs>
          <w:tab w:val="left" w:pos="360"/>
          <w:tab w:val="left" w:pos="1440"/>
        </w:tabs>
        <w:ind w:right="-58"/>
        <w:rPr>
          <w:rFonts w:cs="Arial"/>
          <w:sz w:val="18"/>
          <w:szCs w:val="18"/>
        </w:rPr>
      </w:pPr>
      <w:r>
        <w:rPr>
          <w:rFonts w:cs="Arial"/>
          <w:sz w:val="18"/>
          <w:szCs w:val="18"/>
        </w:rPr>
        <w:t xml:space="preserve">Interacting with </w:t>
      </w:r>
      <w:r w:rsidR="00BD62C8">
        <w:rPr>
          <w:rFonts w:cs="Arial"/>
          <w:sz w:val="18"/>
          <w:szCs w:val="18"/>
        </w:rPr>
        <w:t>Standard Poor’s</w:t>
      </w:r>
      <w:r>
        <w:rPr>
          <w:rFonts w:cs="Arial"/>
          <w:sz w:val="18"/>
          <w:szCs w:val="18"/>
        </w:rPr>
        <w:t xml:space="preserve"> Clients in Daily Stand up Calls.</w:t>
      </w:r>
    </w:p>
    <w:p w:rsidR="004D16BC" w:rsidRDefault="004D16BC" w:rsidP="00160ABD">
      <w:pPr>
        <w:pStyle w:val="ListParagraph"/>
        <w:numPr>
          <w:ilvl w:val="0"/>
          <w:numId w:val="13"/>
        </w:numPr>
        <w:tabs>
          <w:tab w:val="left" w:pos="360"/>
          <w:tab w:val="left" w:pos="1440"/>
        </w:tabs>
        <w:ind w:right="-58"/>
        <w:rPr>
          <w:rFonts w:cs="Arial"/>
          <w:sz w:val="18"/>
          <w:szCs w:val="18"/>
        </w:rPr>
      </w:pPr>
      <w:r w:rsidRPr="00402B56">
        <w:rPr>
          <w:rFonts w:cs="Arial"/>
          <w:sz w:val="18"/>
          <w:szCs w:val="18"/>
        </w:rPr>
        <w:t>Good Knowledge and Experience in</w:t>
      </w:r>
      <w:r>
        <w:rPr>
          <w:rFonts w:cs="Arial"/>
          <w:sz w:val="18"/>
          <w:szCs w:val="18"/>
        </w:rPr>
        <w:t xml:space="preserve"> </w:t>
      </w:r>
      <w:r w:rsidRPr="004D16BC">
        <w:rPr>
          <w:rFonts w:cs="Arial"/>
          <w:b/>
          <w:sz w:val="18"/>
          <w:szCs w:val="18"/>
        </w:rPr>
        <w:t>Agile Methodology</w:t>
      </w:r>
      <w:r>
        <w:rPr>
          <w:rFonts w:cs="Arial"/>
          <w:b/>
          <w:sz w:val="18"/>
          <w:szCs w:val="18"/>
        </w:rPr>
        <w:t>.</w:t>
      </w:r>
    </w:p>
    <w:p w:rsidR="00402B56" w:rsidRDefault="00402B56" w:rsidP="00402B56">
      <w:pPr>
        <w:numPr>
          <w:ilvl w:val="0"/>
          <w:numId w:val="13"/>
        </w:numPr>
        <w:tabs>
          <w:tab w:val="left" w:pos="450"/>
        </w:tabs>
        <w:rPr>
          <w:rFonts w:ascii="Verdana" w:hAnsi="Verdana" w:cs="Arial"/>
          <w:sz w:val="18"/>
          <w:szCs w:val="18"/>
        </w:rPr>
      </w:pPr>
      <w:r>
        <w:rPr>
          <w:rFonts w:ascii="Verdana" w:hAnsi="Verdana" w:cs="Arial"/>
          <w:sz w:val="18"/>
          <w:szCs w:val="18"/>
        </w:rPr>
        <w:t>Designing the Test Plan as per Client Standards and Getting Sign off from Clients</w:t>
      </w:r>
    </w:p>
    <w:p w:rsidR="00402B56" w:rsidRDefault="00402B56" w:rsidP="00402B56">
      <w:pPr>
        <w:numPr>
          <w:ilvl w:val="0"/>
          <w:numId w:val="13"/>
        </w:numPr>
        <w:tabs>
          <w:tab w:val="left" w:pos="450"/>
        </w:tabs>
        <w:rPr>
          <w:rFonts w:ascii="Verdana" w:hAnsi="Verdana" w:cs="Arial"/>
          <w:sz w:val="18"/>
          <w:szCs w:val="18"/>
        </w:rPr>
      </w:pPr>
      <w:r>
        <w:rPr>
          <w:rFonts w:ascii="Verdana" w:hAnsi="Verdana" w:cs="Arial"/>
          <w:sz w:val="18"/>
          <w:szCs w:val="18"/>
        </w:rPr>
        <w:t>Reviewing the Test Cases of the Team and Providing the Review Comments.</w:t>
      </w:r>
    </w:p>
    <w:p w:rsidR="00402B56" w:rsidRPr="00C5772C" w:rsidRDefault="00402B56" w:rsidP="00402B56">
      <w:pPr>
        <w:numPr>
          <w:ilvl w:val="0"/>
          <w:numId w:val="13"/>
        </w:numPr>
        <w:tabs>
          <w:tab w:val="left" w:pos="450"/>
        </w:tabs>
        <w:rPr>
          <w:rFonts w:ascii="Verdana" w:hAnsi="Verdana" w:cs="Arial"/>
          <w:sz w:val="18"/>
          <w:szCs w:val="18"/>
        </w:rPr>
      </w:pPr>
      <w:r w:rsidRPr="00C5772C">
        <w:rPr>
          <w:rFonts w:ascii="Verdana" w:hAnsi="Verdana" w:cs="Arial"/>
          <w:sz w:val="18"/>
          <w:szCs w:val="18"/>
        </w:rPr>
        <w:t>Executing the test cases and Logging the defects in Quality Centre</w:t>
      </w:r>
    </w:p>
    <w:p w:rsidR="00402B56" w:rsidRDefault="00402B56" w:rsidP="00402B56">
      <w:pPr>
        <w:numPr>
          <w:ilvl w:val="0"/>
          <w:numId w:val="13"/>
        </w:numPr>
        <w:tabs>
          <w:tab w:val="left" w:pos="450"/>
        </w:tabs>
        <w:rPr>
          <w:rFonts w:ascii="Verdana" w:hAnsi="Verdana" w:cs="Arial"/>
          <w:sz w:val="18"/>
          <w:szCs w:val="18"/>
        </w:rPr>
      </w:pPr>
      <w:r>
        <w:rPr>
          <w:rFonts w:ascii="Verdana" w:hAnsi="Verdana" w:cs="Arial"/>
          <w:sz w:val="18"/>
          <w:szCs w:val="18"/>
        </w:rPr>
        <w:t xml:space="preserve">Identified Test Cases for Regression testing </w:t>
      </w:r>
    </w:p>
    <w:p w:rsidR="00402B56" w:rsidRDefault="00402B56" w:rsidP="00402B56">
      <w:pPr>
        <w:numPr>
          <w:ilvl w:val="0"/>
          <w:numId w:val="13"/>
        </w:numPr>
        <w:tabs>
          <w:tab w:val="left" w:pos="450"/>
        </w:tabs>
        <w:rPr>
          <w:rFonts w:ascii="Verdana" w:hAnsi="Verdana" w:cs="Arial"/>
          <w:sz w:val="18"/>
          <w:szCs w:val="18"/>
        </w:rPr>
      </w:pPr>
      <w:r>
        <w:rPr>
          <w:rFonts w:ascii="Verdana" w:hAnsi="Verdana" w:cs="Arial"/>
          <w:sz w:val="18"/>
          <w:szCs w:val="18"/>
        </w:rPr>
        <w:t>Involved in Daily Stand-up calls with the Clients and onsite team</w:t>
      </w:r>
    </w:p>
    <w:p w:rsidR="00402B56" w:rsidRDefault="00402B56" w:rsidP="00402B56">
      <w:pPr>
        <w:numPr>
          <w:ilvl w:val="0"/>
          <w:numId w:val="13"/>
        </w:numPr>
        <w:tabs>
          <w:tab w:val="left" w:pos="450"/>
        </w:tabs>
        <w:rPr>
          <w:rFonts w:ascii="Verdana" w:hAnsi="Verdana" w:cs="Arial"/>
          <w:sz w:val="18"/>
          <w:szCs w:val="18"/>
        </w:rPr>
      </w:pPr>
      <w:r>
        <w:rPr>
          <w:rFonts w:ascii="Verdana" w:hAnsi="Verdana" w:cs="Arial"/>
          <w:sz w:val="18"/>
          <w:szCs w:val="18"/>
        </w:rPr>
        <w:t>Responsible to update daily Tracker report.</w:t>
      </w:r>
    </w:p>
    <w:p w:rsidR="00402B56" w:rsidRDefault="00402B56" w:rsidP="00402B56">
      <w:pPr>
        <w:numPr>
          <w:ilvl w:val="0"/>
          <w:numId w:val="13"/>
        </w:numPr>
        <w:tabs>
          <w:tab w:val="left" w:pos="450"/>
        </w:tabs>
        <w:rPr>
          <w:rFonts w:ascii="Verdana" w:hAnsi="Verdana" w:cs="Arial"/>
          <w:sz w:val="18"/>
          <w:szCs w:val="18"/>
        </w:rPr>
      </w:pPr>
      <w:r>
        <w:rPr>
          <w:rFonts w:ascii="Verdana" w:hAnsi="Verdana" w:cs="Arial"/>
          <w:sz w:val="18"/>
          <w:szCs w:val="18"/>
        </w:rPr>
        <w:t>Uploaded Test cases into QC</w:t>
      </w:r>
      <w:r w:rsidR="0036753E">
        <w:rPr>
          <w:rFonts w:ascii="Verdana" w:hAnsi="Verdana" w:cs="Arial"/>
          <w:sz w:val="18"/>
          <w:szCs w:val="18"/>
        </w:rPr>
        <w:t>, ALM</w:t>
      </w:r>
      <w:r w:rsidR="00160ABD">
        <w:rPr>
          <w:rFonts w:ascii="Verdana" w:hAnsi="Verdana" w:cs="Arial"/>
          <w:sz w:val="18"/>
          <w:szCs w:val="18"/>
        </w:rPr>
        <w:t>.</w:t>
      </w:r>
    </w:p>
    <w:p w:rsidR="00402B56" w:rsidRDefault="00402B56" w:rsidP="00402B56">
      <w:pPr>
        <w:numPr>
          <w:ilvl w:val="0"/>
          <w:numId w:val="13"/>
        </w:numPr>
        <w:tabs>
          <w:tab w:val="left" w:pos="450"/>
        </w:tabs>
        <w:rPr>
          <w:rFonts w:ascii="Verdana" w:hAnsi="Verdana" w:cs="Arial"/>
          <w:sz w:val="18"/>
          <w:szCs w:val="18"/>
        </w:rPr>
      </w:pPr>
      <w:r>
        <w:rPr>
          <w:rFonts w:ascii="Verdana" w:hAnsi="Verdana" w:cs="Arial"/>
          <w:sz w:val="18"/>
          <w:szCs w:val="18"/>
        </w:rPr>
        <w:t>Prepared External defect Summary Report and Weekly Test Coverage Report</w:t>
      </w:r>
    </w:p>
    <w:p w:rsidR="00402B56" w:rsidRDefault="00402B56" w:rsidP="00402B56">
      <w:pPr>
        <w:tabs>
          <w:tab w:val="left" w:pos="360"/>
          <w:tab w:val="left" w:pos="1440"/>
        </w:tabs>
        <w:ind w:left="720" w:right="-58"/>
        <w:jc w:val="both"/>
        <w:rPr>
          <w:rFonts w:ascii="Verdana" w:hAnsi="Verdana" w:cs="Arial"/>
          <w:b/>
          <w:sz w:val="18"/>
          <w:szCs w:val="18"/>
        </w:rPr>
      </w:pPr>
    </w:p>
    <w:p w:rsidR="00960387" w:rsidRDefault="00960387" w:rsidP="00402B56">
      <w:pPr>
        <w:tabs>
          <w:tab w:val="left" w:pos="360"/>
          <w:tab w:val="left" w:pos="1440"/>
        </w:tabs>
        <w:ind w:right="-58"/>
        <w:jc w:val="both"/>
        <w:rPr>
          <w:rFonts w:ascii="Verdana" w:hAnsi="Verdana" w:cs="Arial"/>
          <w:b/>
          <w:sz w:val="18"/>
          <w:szCs w:val="18"/>
        </w:rPr>
      </w:pPr>
    </w:p>
    <w:p w:rsidR="004F0407" w:rsidRDefault="004F0407">
      <w:pPr>
        <w:ind w:right="-58"/>
        <w:jc w:val="both"/>
        <w:rPr>
          <w:rFonts w:ascii="Verdana" w:hAnsi="Verdana" w:cs="Arial"/>
          <w:b/>
          <w:bCs/>
          <w:sz w:val="18"/>
          <w:szCs w:val="18"/>
        </w:rPr>
      </w:pPr>
    </w:p>
    <w:p w:rsidR="004F0407" w:rsidRDefault="004F0407">
      <w:pPr>
        <w:rPr>
          <w:rFonts w:ascii="Verdana" w:hAnsi="Verdana" w:cs="Arial"/>
          <w:sz w:val="18"/>
          <w:szCs w:val="18"/>
        </w:rPr>
      </w:pPr>
    </w:p>
    <w:p w:rsidR="004F0407" w:rsidRPr="005F1857" w:rsidRDefault="00971CAC" w:rsidP="00160ABD">
      <w:pPr>
        <w:pStyle w:val="Heading3"/>
        <w:pBdr>
          <w:top w:val="single" w:sz="4" w:space="2" w:color="000000"/>
          <w:left w:val="single" w:sz="4" w:space="0" w:color="000000"/>
          <w:bottom w:val="single" w:sz="4" w:space="0" w:color="000000"/>
          <w:right w:val="single" w:sz="4" w:space="0" w:color="000000"/>
        </w:pBdr>
        <w:shd w:val="clear" w:color="auto" w:fill="808080" w:themeFill="background1" w:themeFillShade="80"/>
        <w:tabs>
          <w:tab w:val="left" w:pos="3555"/>
          <w:tab w:val="right" w:pos="9688"/>
        </w:tabs>
        <w:rPr>
          <w:rFonts w:asciiTheme="minorHAnsi" w:hAnsiTheme="minorHAnsi" w:cs="Arial"/>
          <w:smallCaps/>
          <w:color w:val="FFFFFF" w:themeColor="background1"/>
          <w:spacing w:val="58"/>
          <w:sz w:val="20"/>
        </w:rPr>
      </w:pPr>
      <w:r w:rsidRPr="005F1857">
        <w:rPr>
          <w:rFonts w:asciiTheme="minorHAnsi" w:hAnsiTheme="minorHAnsi" w:cs="Arial"/>
          <w:smallCaps/>
          <w:color w:val="FFFFFF" w:themeColor="background1"/>
          <w:spacing w:val="58"/>
          <w:sz w:val="20"/>
        </w:rPr>
        <w:t>Experience Summary</w:t>
      </w:r>
    </w:p>
    <w:p w:rsidR="004F0407" w:rsidRDefault="00971CAC">
      <w:pPr>
        <w:pStyle w:val="Heading2"/>
        <w:pBdr>
          <w:top w:val="single" w:sz="4" w:space="0" w:color="000000"/>
          <w:left w:val="single" w:sz="4" w:space="0" w:color="000000"/>
          <w:bottom w:val="single" w:sz="4" w:space="0" w:color="000000"/>
          <w:right w:val="single" w:sz="4" w:space="0" w:color="000000"/>
        </w:pBdr>
        <w:jc w:val="left"/>
        <w:rPr>
          <w:rFonts w:ascii="Verdana" w:hAnsi="Verdana" w:cs="Arial"/>
          <w:sz w:val="18"/>
          <w:szCs w:val="18"/>
        </w:rPr>
      </w:pPr>
      <w:r>
        <w:rPr>
          <w:rFonts w:ascii="Verdana" w:hAnsi="Verdana" w:cs="Arial"/>
          <w:sz w:val="18"/>
          <w:szCs w:val="18"/>
        </w:rPr>
        <w:t>QA Engineer</w:t>
      </w:r>
      <w:r>
        <w:rPr>
          <w:rFonts w:ascii="Verdana" w:hAnsi="Verdana" w:cs="Arial"/>
          <w:sz w:val="18"/>
          <w:szCs w:val="18"/>
        </w:rPr>
        <w:tab/>
      </w:r>
      <w:r>
        <w:rPr>
          <w:rFonts w:ascii="Verdana" w:hAnsi="Verdana" w:cs="Arial"/>
          <w:sz w:val="18"/>
          <w:szCs w:val="18"/>
        </w:rPr>
        <w:tab/>
      </w:r>
      <w:r>
        <w:rPr>
          <w:rFonts w:ascii="Verdana" w:hAnsi="Verdana" w:cs="Arial"/>
          <w:sz w:val="18"/>
          <w:szCs w:val="18"/>
        </w:rPr>
        <w:tab/>
      </w:r>
      <w:r>
        <w:rPr>
          <w:rFonts w:ascii="Verdana" w:hAnsi="Verdana" w:cs="Arial"/>
          <w:sz w:val="18"/>
          <w:szCs w:val="18"/>
        </w:rPr>
        <w:tab/>
      </w:r>
      <w:r>
        <w:rPr>
          <w:rFonts w:ascii="Verdana" w:hAnsi="Verdana" w:cs="Arial"/>
          <w:sz w:val="18"/>
          <w:szCs w:val="18"/>
        </w:rPr>
        <w:tab/>
      </w:r>
      <w:r>
        <w:rPr>
          <w:rFonts w:ascii="Verdana" w:hAnsi="Verdana" w:cs="Arial"/>
          <w:sz w:val="18"/>
          <w:szCs w:val="18"/>
        </w:rPr>
        <w:tab/>
      </w:r>
      <w:r>
        <w:rPr>
          <w:rFonts w:ascii="Verdana" w:hAnsi="Verdana" w:cs="Arial"/>
          <w:sz w:val="18"/>
          <w:szCs w:val="18"/>
        </w:rPr>
        <w:tab/>
      </w:r>
    </w:p>
    <w:p w:rsidR="004F0407" w:rsidRDefault="00971CAC">
      <w:pPr>
        <w:pStyle w:val="Heading2"/>
        <w:jc w:val="left"/>
        <w:rPr>
          <w:rFonts w:ascii="Verdana" w:hAnsi="Verdana" w:cs="Arial"/>
          <w:bCs/>
          <w:iCs/>
          <w:sz w:val="18"/>
          <w:szCs w:val="18"/>
        </w:rPr>
      </w:pPr>
      <w:r>
        <w:rPr>
          <w:rFonts w:ascii="Verdana" w:hAnsi="Verdana" w:cs="Arial"/>
          <w:bCs/>
          <w:iCs/>
          <w:sz w:val="18"/>
          <w:szCs w:val="18"/>
        </w:rPr>
        <w:t>Project Handled @ VIRTUSA</w:t>
      </w:r>
    </w:p>
    <w:p w:rsidR="004F0407" w:rsidRDefault="00971CAC">
      <w:pPr>
        <w:pStyle w:val="Header"/>
        <w:tabs>
          <w:tab w:val="clear" w:pos="4153"/>
          <w:tab w:val="clear" w:pos="8306"/>
        </w:tabs>
        <w:rPr>
          <w:rFonts w:ascii="Verdana" w:hAnsi="Verdana" w:cs="Arial"/>
          <w:b/>
          <w:bCs/>
          <w:sz w:val="18"/>
          <w:szCs w:val="18"/>
        </w:rPr>
      </w:pPr>
      <w:r>
        <w:rPr>
          <w:rFonts w:ascii="Verdana" w:hAnsi="Verdana" w:cs="Arial"/>
          <w:b/>
          <w:bCs/>
          <w:sz w:val="18"/>
          <w:szCs w:val="18"/>
        </w:rPr>
        <w:t>Project 1</w:t>
      </w:r>
    </w:p>
    <w:p w:rsidR="004F0407" w:rsidRPr="00F337E5" w:rsidRDefault="00971CAC">
      <w:pPr>
        <w:rPr>
          <w:rStyle w:val="heading00208char"/>
          <w:rFonts w:ascii="Verdana" w:hAnsi="Verdana" w:cs="Arial"/>
          <w:color w:val="000000"/>
          <w:sz w:val="18"/>
          <w:szCs w:val="18"/>
        </w:rPr>
      </w:pPr>
      <w:r>
        <w:rPr>
          <w:rFonts w:ascii="Verdana" w:hAnsi="Verdana" w:cs="Arial"/>
          <w:sz w:val="18"/>
          <w:szCs w:val="18"/>
        </w:rPr>
        <w:t>Name</w:t>
      </w:r>
      <w:r>
        <w:rPr>
          <w:rFonts w:ascii="Verdana" w:hAnsi="Verdana" w:cs="Arial"/>
          <w:sz w:val="18"/>
          <w:szCs w:val="18"/>
        </w:rPr>
        <w:tab/>
      </w:r>
      <w:r>
        <w:rPr>
          <w:rFonts w:ascii="Verdana" w:hAnsi="Verdana" w:cs="Arial"/>
          <w:sz w:val="18"/>
          <w:szCs w:val="18"/>
        </w:rPr>
        <w:tab/>
        <w:t xml:space="preserve">: </w:t>
      </w:r>
      <w:r w:rsidR="004D16BC">
        <w:rPr>
          <w:rFonts w:ascii="Verdana" w:hAnsi="Verdana" w:cs="Arial"/>
          <w:sz w:val="18"/>
          <w:szCs w:val="18"/>
        </w:rPr>
        <w:t>RPM (Rating Process Manager)-</w:t>
      </w:r>
      <w:r w:rsidR="00F337E5">
        <w:rPr>
          <w:rStyle w:val="heading00208char"/>
          <w:rFonts w:ascii="Verdana" w:hAnsi="Verdana" w:cs="Arial"/>
          <w:color w:val="000000"/>
          <w:sz w:val="18"/>
          <w:szCs w:val="18"/>
        </w:rPr>
        <w:t xml:space="preserve">RAMP </w:t>
      </w:r>
      <w:r w:rsidR="00F337E5" w:rsidRPr="00F337E5">
        <w:rPr>
          <w:rStyle w:val="heading00208char"/>
          <w:rFonts w:ascii="Verdana" w:hAnsi="Verdana" w:cs="Arial"/>
          <w:color w:val="000000"/>
          <w:sz w:val="18"/>
          <w:szCs w:val="18"/>
        </w:rPr>
        <w:t>Online</w:t>
      </w:r>
      <w:r w:rsidR="00856771" w:rsidRPr="00F337E5">
        <w:rPr>
          <w:rStyle w:val="heading00208char"/>
          <w:rFonts w:ascii="Verdana" w:hAnsi="Verdana" w:cs="Arial"/>
          <w:color w:val="000000"/>
          <w:sz w:val="18"/>
          <w:szCs w:val="18"/>
        </w:rPr>
        <w:t xml:space="preserve"> (</w:t>
      </w:r>
      <w:r w:rsidR="00F337E5" w:rsidRPr="00F337E5">
        <w:rPr>
          <w:rStyle w:val="heading00208char"/>
          <w:rFonts w:ascii="Verdana" w:hAnsi="Verdana"/>
          <w:color w:val="000000"/>
          <w:sz w:val="18"/>
          <w:szCs w:val="18"/>
        </w:rPr>
        <w:t>Ratings Analytical Methodology Profile</w:t>
      </w:r>
      <w:r w:rsidR="00402B56" w:rsidRPr="00F337E5">
        <w:rPr>
          <w:rStyle w:val="heading00208char"/>
          <w:rFonts w:ascii="Verdana" w:hAnsi="Verdana" w:cs="Arial"/>
          <w:color w:val="000000"/>
          <w:sz w:val="18"/>
          <w:szCs w:val="18"/>
        </w:rPr>
        <w:t>)</w:t>
      </w:r>
    </w:p>
    <w:p w:rsidR="004F0407" w:rsidRDefault="00971CAC">
      <w:pPr>
        <w:pStyle w:val="Header"/>
        <w:tabs>
          <w:tab w:val="clear" w:pos="4153"/>
          <w:tab w:val="clear" w:pos="8306"/>
        </w:tabs>
        <w:rPr>
          <w:rFonts w:ascii="Verdana" w:hAnsi="Verdana" w:cs="Arial"/>
          <w:sz w:val="18"/>
          <w:szCs w:val="18"/>
        </w:rPr>
      </w:pPr>
      <w:r>
        <w:rPr>
          <w:rFonts w:ascii="Verdana" w:hAnsi="Verdana" w:cs="Arial"/>
          <w:sz w:val="18"/>
          <w:szCs w:val="18"/>
        </w:rPr>
        <w:t>Role</w:t>
      </w:r>
      <w:r>
        <w:rPr>
          <w:rFonts w:ascii="Verdana" w:hAnsi="Verdana" w:cs="Arial"/>
          <w:sz w:val="18"/>
          <w:szCs w:val="18"/>
        </w:rPr>
        <w:tab/>
      </w:r>
      <w:r>
        <w:rPr>
          <w:rFonts w:ascii="Verdana" w:hAnsi="Verdana" w:cs="Arial"/>
          <w:sz w:val="18"/>
          <w:szCs w:val="18"/>
        </w:rPr>
        <w:tab/>
        <w:t xml:space="preserve">: </w:t>
      </w:r>
      <w:r w:rsidR="00402B56">
        <w:rPr>
          <w:rFonts w:ascii="Verdana" w:hAnsi="Verdana" w:cs="Arial"/>
          <w:sz w:val="18"/>
          <w:szCs w:val="18"/>
        </w:rPr>
        <w:t>QA Engineer</w:t>
      </w:r>
    </w:p>
    <w:p w:rsidR="004F0407" w:rsidRDefault="00971CAC">
      <w:pPr>
        <w:rPr>
          <w:rFonts w:ascii="Verdana" w:hAnsi="Verdana" w:cs="Arial"/>
          <w:sz w:val="18"/>
          <w:szCs w:val="18"/>
        </w:rPr>
      </w:pPr>
      <w:r>
        <w:rPr>
          <w:rFonts w:ascii="Verdana" w:hAnsi="Verdana" w:cs="Arial"/>
          <w:sz w:val="18"/>
          <w:szCs w:val="18"/>
        </w:rPr>
        <w:t>Client</w:t>
      </w:r>
      <w:r>
        <w:rPr>
          <w:rFonts w:ascii="Verdana" w:hAnsi="Verdana" w:cs="Arial"/>
          <w:sz w:val="18"/>
          <w:szCs w:val="18"/>
        </w:rPr>
        <w:tab/>
      </w:r>
      <w:r>
        <w:rPr>
          <w:rFonts w:ascii="Verdana" w:hAnsi="Verdana" w:cs="Arial"/>
          <w:sz w:val="18"/>
          <w:szCs w:val="18"/>
        </w:rPr>
        <w:tab/>
        <w:t xml:space="preserve">: </w:t>
      </w:r>
      <w:r w:rsidR="00F337E5">
        <w:rPr>
          <w:rFonts w:ascii="Verdana" w:hAnsi="Verdana" w:cs="Arial"/>
          <w:sz w:val="18"/>
          <w:szCs w:val="18"/>
        </w:rPr>
        <w:t>Standard &amp; Poor’s</w:t>
      </w:r>
    </w:p>
    <w:p w:rsidR="004F0407" w:rsidRDefault="00971CAC">
      <w:pPr>
        <w:rPr>
          <w:rFonts w:ascii="Verdana" w:hAnsi="Verdana" w:cs="Arial"/>
          <w:b/>
          <w:sz w:val="18"/>
          <w:szCs w:val="18"/>
        </w:rPr>
      </w:pPr>
      <w:r>
        <w:rPr>
          <w:rFonts w:ascii="Verdana" w:hAnsi="Verdana" w:cs="Arial"/>
          <w:sz w:val="18"/>
          <w:szCs w:val="18"/>
        </w:rPr>
        <w:t xml:space="preserve">Company      </w:t>
      </w:r>
      <w:r>
        <w:rPr>
          <w:rFonts w:ascii="Verdana" w:hAnsi="Verdana" w:cs="Arial"/>
          <w:sz w:val="18"/>
          <w:szCs w:val="18"/>
        </w:rPr>
        <w:tab/>
        <w:t xml:space="preserve">: </w:t>
      </w:r>
      <w:proofErr w:type="spellStart"/>
      <w:r>
        <w:rPr>
          <w:rFonts w:ascii="Verdana" w:hAnsi="Verdana" w:cs="Arial"/>
          <w:b/>
          <w:sz w:val="18"/>
          <w:szCs w:val="18"/>
        </w:rPr>
        <w:t>Virtusa</w:t>
      </w:r>
      <w:proofErr w:type="spellEnd"/>
      <w:r>
        <w:rPr>
          <w:rFonts w:ascii="Verdana" w:hAnsi="Verdana" w:cs="Arial"/>
          <w:b/>
          <w:sz w:val="18"/>
          <w:szCs w:val="18"/>
        </w:rPr>
        <w:t xml:space="preserve"> (India) Pvt ltd</w:t>
      </w:r>
    </w:p>
    <w:p w:rsidR="004F0407" w:rsidRDefault="00402B56">
      <w:pPr>
        <w:rPr>
          <w:rFonts w:ascii="Verdana" w:hAnsi="Verdana" w:cs="Arial"/>
          <w:sz w:val="18"/>
          <w:szCs w:val="18"/>
        </w:rPr>
      </w:pPr>
      <w:r>
        <w:rPr>
          <w:rFonts w:ascii="Verdana" w:hAnsi="Verdana" w:cs="Arial"/>
          <w:sz w:val="18"/>
          <w:szCs w:val="18"/>
        </w:rPr>
        <w:t>Duration</w:t>
      </w:r>
      <w:r>
        <w:rPr>
          <w:rFonts w:ascii="Verdana" w:hAnsi="Verdana" w:cs="Arial"/>
          <w:sz w:val="18"/>
          <w:szCs w:val="18"/>
        </w:rPr>
        <w:tab/>
        <w:t xml:space="preserve">: </w:t>
      </w:r>
      <w:r w:rsidR="004D16BC">
        <w:rPr>
          <w:rFonts w:ascii="Verdana" w:hAnsi="Verdana" w:cs="Arial"/>
          <w:sz w:val="18"/>
          <w:szCs w:val="18"/>
        </w:rPr>
        <w:t>June</w:t>
      </w:r>
      <w:r>
        <w:rPr>
          <w:rFonts w:ascii="Verdana" w:hAnsi="Verdana" w:cs="Arial"/>
          <w:sz w:val="18"/>
          <w:szCs w:val="18"/>
        </w:rPr>
        <w:t>’201</w:t>
      </w:r>
      <w:r w:rsidR="004D16BC">
        <w:rPr>
          <w:rFonts w:ascii="Verdana" w:hAnsi="Verdana" w:cs="Arial"/>
          <w:sz w:val="18"/>
          <w:szCs w:val="18"/>
        </w:rPr>
        <w:t>3</w:t>
      </w:r>
      <w:r w:rsidR="00C679F3">
        <w:rPr>
          <w:rFonts w:ascii="Verdana" w:hAnsi="Verdana" w:cs="Arial"/>
          <w:sz w:val="18"/>
          <w:szCs w:val="18"/>
        </w:rPr>
        <w:t xml:space="preserve"> – </w:t>
      </w:r>
      <w:r w:rsidR="004D16BC">
        <w:rPr>
          <w:rFonts w:ascii="Verdana" w:hAnsi="Verdana" w:cs="Arial"/>
          <w:sz w:val="18"/>
          <w:szCs w:val="18"/>
        </w:rPr>
        <w:t>June’2016</w:t>
      </w:r>
    </w:p>
    <w:p w:rsidR="004F0407" w:rsidRDefault="00090214">
      <w:pPr>
        <w:rPr>
          <w:rFonts w:ascii="Verdana" w:hAnsi="Verdana"/>
          <w:sz w:val="18"/>
          <w:szCs w:val="18"/>
        </w:rPr>
      </w:pPr>
      <w:r>
        <w:rPr>
          <w:rFonts w:ascii="Verdana" w:hAnsi="Verdana" w:cs="Arial"/>
          <w:sz w:val="18"/>
          <w:szCs w:val="18"/>
        </w:rPr>
        <w:t>Applications</w:t>
      </w:r>
      <w:r w:rsidR="00971CAC">
        <w:rPr>
          <w:rFonts w:ascii="Verdana" w:hAnsi="Verdana" w:cs="Arial"/>
          <w:sz w:val="18"/>
          <w:szCs w:val="18"/>
        </w:rPr>
        <w:tab/>
        <w:t xml:space="preserve">: </w:t>
      </w:r>
      <w:r w:rsidR="00971CAC">
        <w:rPr>
          <w:rFonts w:ascii="Verdana" w:hAnsi="Verdana"/>
          <w:sz w:val="18"/>
          <w:szCs w:val="18"/>
        </w:rPr>
        <w:t>PEGA</w:t>
      </w:r>
      <w:r w:rsidR="004D16BC">
        <w:rPr>
          <w:rFonts w:ascii="Verdana" w:hAnsi="Verdana"/>
          <w:sz w:val="18"/>
          <w:szCs w:val="18"/>
        </w:rPr>
        <w:t>6.2, PEGA 7</w:t>
      </w:r>
    </w:p>
    <w:p w:rsidR="004F0407" w:rsidRDefault="00971CAC">
      <w:pPr>
        <w:rPr>
          <w:rFonts w:ascii="Verdana" w:hAnsi="Verdana" w:cs="Arial"/>
          <w:sz w:val="18"/>
          <w:szCs w:val="18"/>
        </w:rPr>
      </w:pPr>
      <w:r>
        <w:rPr>
          <w:rFonts w:ascii="Verdana" w:hAnsi="Verdana" w:cs="Arial"/>
          <w:sz w:val="18"/>
          <w:szCs w:val="18"/>
        </w:rPr>
        <w:t>Project Type</w:t>
      </w:r>
      <w:r>
        <w:rPr>
          <w:rFonts w:ascii="Verdana" w:hAnsi="Verdana" w:cs="Arial"/>
          <w:sz w:val="18"/>
          <w:szCs w:val="18"/>
        </w:rPr>
        <w:tab/>
        <w:t>: System Testing</w:t>
      </w:r>
    </w:p>
    <w:p w:rsidR="004F0407" w:rsidRDefault="00971CAC">
      <w:pPr>
        <w:rPr>
          <w:rFonts w:ascii="Verdana" w:hAnsi="Verdana" w:cs="Arial"/>
          <w:sz w:val="18"/>
          <w:szCs w:val="18"/>
        </w:rPr>
      </w:pPr>
      <w:r>
        <w:rPr>
          <w:rFonts w:ascii="Verdana" w:hAnsi="Verdana" w:cs="Arial"/>
          <w:sz w:val="18"/>
          <w:szCs w:val="18"/>
        </w:rPr>
        <w:t>Tools</w:t>
      </w:r>
      <w:r>
        <w:rPr>
          <w:rFonts w:ascii="Verdana" w:hAnsi="Verdana" w:cs="Arial"/>
          <w:sz w:val="18"/>
          <w:szCs w:val="18"/>
        </w:rPr>
        <w:tab/>
      </w:r>
      <w:r>
        <w:rPr>
          <w:rFonts w:ascii="Verdana" w:hAnsi="Verdana" w:cs="Arial"/>
          <w:sz w:val="18"/>
          <w:szCs w:val="18"/>
        </w:rPr>
        <w:tab/>
        <w:t xml:space="preserve">: Manual testing, </w:t>
      </w:r>
      <w:r w:rsidR="006E4549">
        <w:rPr>
          <w:rFonts w:ascii="Verdana" w:hAnsi="Verdana" w:cs="Arial"/>
          <w:sz w:val="18"/>
          <w:szCs w:val="18"/>
        </w:rPr>
        <w:t xml:space="preserve">ALM, Version One, </w:t>
      </w:r>
      <w:r w:rsidR="00692E1E">
        <w:rPr>
          <w:rFonts w:ascii="Verdana" w:hAnsi="Verdana" w:cs="Arial"/>
          <w:sz w:val="18"/>
          <w:szCs w:val="18"/>
        </w:rPr>
        <w:t>SharePoint</w:t>
      </w:r>
      <w:r w:rsidR="006E4549">
        <w:rPr>
          <w:rFonts w:ascii="Verdana" w:hAnsi="Verdana" w:cs="Arial"/>
          <w:sz w:val="18"/>
          <w:szCs w:val="18"/>
        </w:rPr>
        <w:t>, Toad, SQL, PL/SQL Developer</w:t>
      </w:r>
    </w:p>
    <w:p w:rsidR="0095140E" w:rsidRDefault="0095140E">
      <w:pPr>
        <w:rPr>
          <w:rFonts w:ascii="Verdana" w:hAnsi="Verdana"/>
          <w:b/>
          <w:sz w:val="18"/>
          <w:szCs w:val="18"/>
          <w:u w:val="single"/>
        </w:rPr>
      </w:pPr>
    </w:p>
    <w:p w:rsidR="004F0407" w:rsidRDefault="00191201">
      <w:pPr>
        <w:rPr>
          <w:rFonts w:ascii="Verdana" w:hAnsi="Verdana"/>
          <w:sz w:val="18"/>
          <w:szCs w:val="18"/>
        </w:rPr>
      </w:pPr>
      <w:r w:rsidRPr="00191201">
        <w:rPr>
          <w:rFonts w:ascii="Verdana" w:hAnsi="Verdana"/>
          <w:b/>
          <w:sz w:val="18"/>
          <w:szCs w:val="18"/>
          <w:u w:val="single"/>
        </w:rPr>
        <w:t>Business Objective</w:t>
      </w:r>
      <w:r w:rsidRPr="003F572A">
        <w:rPr>
          <w:rFonts w:ascii="Verdana" w:hAnsi="Verdana"/>
          <w:sz w:val="18"/>
          <w:szCs w:val="18"/>
        </w:rPr>
        <w:t>:</w:t>
      </w:r>
      <w:r>
        <w:rPr>
          <w:rFonts w:ascii="Verdana" w:hAnsi="Verdana"/>
          <w:sz w:val="18"/>
          <w:szCs w:val="18"/>
        </w:rPr>
        <w:t xml:space="preserve"> This</w:t>
      </w:r>
      <w:r w:rsidRPr="003F572A">
        <w:rPr>
          <w:rFonts w:ascii="Verdana" w:hAnsi="Verdana"/>
          <w:sz w:val="18"/>
          <w:szCs w:val="18"/>
        </w:rPr>
        <w:t xml:space="preserve"> project </w:t>
      </w:r>
      <w:r>
        <w:rPr>
          <w:rFonts w:ascii="Verdana" w:hAnsi="Verdana"/>
          <w:sz w:val="18"/>
          <w:szCs w:val="18"/>
        </w:rPr>
        <w:t xml:space="preserve">is about providing ratings to Organizations with Departments like Corporate, Financial Institutions and Insurance </w:t>
      </w:r>
      <w:proofErr w:type="spellStart"/>
      <w:r>
        <w:rPr>
          <w:rFonts w:ascii="Verdana" w:hAnsi="Verdana"/>
          <w:sz w:val="18"/>
          <w:szCs w:val="18"/>
        </w:rPr>
        <w:t>etc</w:t>
      </w:r>
      <w:proofErr w:type="spellEnd"/>
    </w:p>
    <w:p w:rsidR="0095140E" w:rsidRDefault="0095140E">
      <w:pPr>
        <w:rPr>
          <w:rFonts w:ascii="Verdana" w:hAnsi="Verdana"/>
          <w:sz w:val="18"/>
          <w:szCs w:val="18"/>
        </w:rPr>
      </w:pPr>
    </w:p>
    <w:p w:rsidR="0095140E" w:rsidRDefault="0095140E">
      <w:pPr>
        <w:rPr>
          <w:rFonts w:ascii="Verdana" w:hAnsi="Verdana" w:cs="Arial"/>
          <w:sz w:val="18"/>
          <w:szCs w:val="18"/>
        </w:rPr>
      </w:pPr>
    </w:p>
    <w:p w:rsidR="004F0407" w:rsidRDefault="00971CAC">
      <w:pPr>
        <w:rPr>
          <w:rFonts w:ascii="Verdana" w:hAnsi="Verdana" w:cs="Arial"/>
          <w:b/>
          <w:iCs/>
          <w:sz w:val="18"/>
          <w:szCs w:val="18"/>
        </w:rPr>
      </w:pPr>
      <w:r>
        <w:rPr>
          <w:rFonts w:ascii="Verdana" w:hAnsi="Verdana" w:cs="Arial"/>
          <w:b/>
          <w:iCs/>
          <w:sz w:val="18"/>
          <w:szCs w:val="18"/>
          <w:u w:val="single"/>
        </w:rPr>
        <w:lastRenderedPageBreak/>
        <w:t>Application Description</w:t>
      </w:r>
      <w:r>
        <w:rPr>
          <w:rFonts w:ascii="Verdana" w:hAnsi="Verdana" w:cs="Arial"/>
          <w:b/>
          <w:iCs/>
          <w:sz w:val="18"/>
          <w:szCs w:val="18"/>
        </w:rPr>
        <w:t>:</w:t>
      </w:r>
    </w:p>
    <w:p w:rsidR="00207EA8" w:rsidRPr="00207EA8" w:rsidRDefault="00207EA8" w:rsidP="00207EA8">
      <w:pPr>
        <w:spacing w:before="100" w:after="100" w:line="360" w:lineRule="auto"/>
        <w:rPr>
          <w:rStyle w:val="normalchar"/>
          <w:rFonts w:ascii="Verdana" w:hAnsi="Verdana" w:cs="Arial"/>
          <w:sz w:val="18"/>
          <w:szCs w:val="18"/>
        </w:rPr>
      </w:pPr>
      <w:r w:rsidRPr="00207EA8">
        <w:rPr>
          <w:rStyle w:val="normalchar"/>
          <w:rFonts w:ascii="Verdana" w:hAnsi="Verdana" w:cs="Arial"/>
          <w:sz w:val="18"/>
          <w:szCs w:val="18"/>
        </w:rPr>
        <w:t xml:space="preserve">RAMP Online enables Standardization among practice, region and analyst. Faster RAMP production and enhanced resource utilization Transparency – clear link of criteria to RAMPs. Quality – improved consistency and compliance through technology. 1-Click document production and easy document upload. </w:t>
      </w:r>
    </w:p>
    <w:p w:rsidR="007B0905" w:rsidRPr="007B0905" w:rsidRDefault="007B0905" w:rsidP="007B0905">
      <w:pPr>
        <w:rPr>
          <w:rFonts w:ascii="Verdana" w:hAnsi="Verdana" w:cs="Arial"/>
          <w:b/>
          <w:iCs/>
          <w:sz w:val="18"/>
          <w:szCs w:val="18"/>
          <w:u w:val="single"/>
        </w:rPr>
      </w:pPr>
      <w:r w:rsidRPr="007B0905">
        <w:rPr>
          <w:rFonts w:ascii="Verdana" w:hAnsi="Verdana" w:cs="Arial"/>
          <w:b/>
          <w:iCs/>
          <w:sz w:val="18"/>
          <w:szCs w:val="18"/>
          <w:u w:val="single"/>
        </w:rPr>
        <w:t xml:space="preserve">Responsibilities:                      </w:t>
      </w:r>
    </w:p>
    <w:p w:rsidR="007B0905" w:rsidRPr="007B0905" w:rsidRDefault="007B0905" w:rsidP="007B0905">
      <w:pPr>
        <w:pStyle w:val="EducationBlock"/>
        <w:numPr>
          <w:ilvl w:val="0"/>
          <w:numId w:val="17"/>
        </w:numPr>
        <w:jc w:val="left"/>
        <w:rPr>
          <w:rFonts w:eastAsia="Times New Roman"/>
          <w:bCs/>
          <w:sz w:val="17"/>
          <w:szCs w:val="17"/>
          <w:lang w:val="en-GB"/>
        </w:rPr>
      </w:pPr>
      <w:r w:rsidRPr="007B0905">
        <w:rPr>
          <w:rFonts w:eastAsia="Times New Roman"/>
          <w:bCs/>
          <w:sz w:val="17"/>
          <w:szCs w:val="17"/>
          <w:lang w:val="en-GB"/>
        </w:rPr>
        <w:t>Providing estimates for user stories from QA perspective.</w:t>
      </w:r>
    </w:p>
    <w:p w:rsidR="007B0905" w:rsidRPr="007B0905" w:rsidRDefault="007B0905" w:rsidP="007B0905">
      <w:pPr>
        <w:pStyle w:val="EducationBlock"/>
        <w:numPr>
          <w:ilvl w:val="0"/>
          <w:numId w:val="17"/>
        </w:numPr>
        <w:jc w:val="left"/>
        <w:rPr>
          <w:rFonts w:eastAsia="Times New Roman"/>
          <w:bCs/>
          <w:sz w:val="17"/>
          <w:szCs w:val="17"/>
          <w:lang w:val="en-GB"/>
        </w:rPr>
      </w:pPr>
      <w:r w:rsidRPr="007B0905">
        <w:rPr>
          <w:rFonts w:eastAsia="Times New Roman"/>
          <w:bCs/>
          <w:sz w:val="17"/>
          <w:szCs w:val="17"/>
          <w:lang w:val="en-GB"/>
        </w:rPr>
        <w:t>Raising the impediments upfront to avoid missing milestones.</w:t>
      </w:r>
    </w:p>
    <w:p w:rsidR="007B0905" w:rsidRPr="007B0905" w:rsidRDefault="007B0905" w:rsidP="007B0905">
      <w:pPr>
        <w:pStyle w:val="EducationBlock"/>
        <w:numPr>
          <w:ilvl w:val="0"/>
          <w:numId w:val="17"/>
        </w:numPr>
        <w:jc w:val="left"/>
        <w:rPr>
          <w:rFonts w:eastAsia="Times New Roman"/>
          <w:bCs/>
          <w:sz w:val="17"/>
          <w:szCs w:val="17"/>
          <w:lang w:val="en-GB"/>
        </w:rPr>
      </w:pPr>
      <w:r w:rsidRPr="007B0905">
        <w:rPr>
          <w:rFonts w:eastAsia="Times New Roman"/>
          <w:bCs/>
          <w:sz w:val="17"/>
          <w:szCs w:val="17"/>
          <w:lang w:val="en-GB"/>
        </w:rPr>
        <w:t>Coordinating with BA team for functional clarifications.</w:t>
      </w:r>
    </w:p>
    <w:p w:rsidR="007B0905" w:rsidRPr="007B0905" w:rsidRDefault="007B0905" w:rsidP="007B0905">
      <w:pPr>
        <w:pStyle w:val="EducationBlock"/>
        <w:numPr>
          <w:ilvl w:val="0"/>
          <w:numId w:val="17"/>
        </w:numPr>
        <w:tabs>
          <w:tab w:val="left" w:pos="1800"/>
          <w:tab w:val="left" w:pos="2160"/>
        </w:tabs>
        <w:jc w:val="left"/>
        <w:rPr>
          <w:rFonts w:eastAsia="Times New Roman"/>
          <w:bCs/>
          <w:sz w:val="17"/>
          <w:szCs w:val="17"/>
          <w:lang w:val="en-GB"/>
        </w:rPr>
      </w:pPr>
      <w:r w:rsidRPr="007B0905">
        <w:rPr>
          <w:rFonts w:eastAsia="Times New Roman"/>
          <w:bCs/>
          <w:sz w:val="17"/>
          <w:szCs w:val="17"/>
          <w:lang w:val="en-GB"/>
        </w:rPr>
        <w:t>Communicating Daily/Weekly status reports with all the stakeholders.</w:t>
      </w:r>
    </w:p>
    <w:p w:rsidR="007B0905" w:rsidRPr="007B0905" w:rsidRDefault="007B0905" w:rsidP="007B0905">
      <w:pPr>
        <w:pStyle w:val="EducationBlock"/>
        <w:numPr>
          <w:ilvl w:val="0"/>
          <w:numId w:val="17"/>
        </w:numPr>
        <w:tabs>
          <w:tab w:val="left" w:pos="1800"/>
        </w:tabs>
        <w:jc w:val="left"/>
        <w:rPr>
          <w:rFonts w:eastAsia="Times New Roman"/>
          <w:bCs/>
          <w:sz w:val="17"/>
          <w:szCs w:val="17"/>
          <w:lang w:val="en-GB"/>
        </w:rPr>
      </w:pPr>
      <w:r w:rsidRPr="007B0905">
        <w:rPr>
          <w:rFonts w:eastAsia="Times New Roman"/>
          <w:bCs/>
          <w:sz w:val="17"/>
          <w:szCs w:val="17"/>
          <w:lang w:val="en-GB"/>
        </w:rPr>
        <w:t>Identifying the risks and monitoring constantly.</w:t>
      </w:r>
    </w:p>
    <w:p w:rsidR="007B0905" w:rsidRPr="007B0905" w:rsidRDefault="007B0905" w:rsidP="007B0905">
      <w:pPr>
        <w:pStyle w:val="EducationBlock"/>
        <w:numPr>
          <w:ilvl w:val="0"/>
          <w:numId w:val="17"/>
        </w:numPr>
        <w:tabs>
          <w:tab w:val="left" w:pos="1800"/>
        </w:tabs>
        <w:jc w:val="left"/>
        <w:rPr>
          <w:rFonts w:eastAsia="Times New Roman"/>
          <w:bCs/>
          <w:sz w:val="17"/>
          <w:szCs w:val="17"/>
          <w:lang w:val="en-GB"/>
        </w:rPr>
      </w:pPr>
      <w:r w:rsidRPr="007B0905">
        <w:rPr>
          <w:rFonts w:eastAsia="Times New Roman"/>
          <w:bCs/>
          <w:sz w:val="17"/>
          <w:szCs w:val="17"/>
          <w:lang w:val="en-GB"/>
        </w:rPr>
        <w:t>Conducting daily work schedule meeting to get the status and to find the difficulties and dependencies.</w:t>
      </w:r>
    </w:p>
    <w:p w:rsidR="007B0905" w:rsidRPr="007B0905" w:rsidRDefault="007B0905" w:rsidP="007B0905">
      <w:pPr>
        <w:pStyle w:val="EducationBlock"/>
        <w:numPr>
          <w:ilvl w:val="0"/>
          <w:numId w:val="17"/>
        </w:numPr>
        <w:jc w:val="left"/>
        <w:rPr>
          <w:rFonts w:eastAsia="Times New Roman"/>
          <w:bCs/>
          <w:sz w:val="17"/>
          <w:szCs w:val="17"/>
          <w:lang w:val="en-GB"/>
        </w:rPr>
      </w:pPr>
      <w:r w:rsidRPr="007B0905">
        <w:rPr>
          <w:rFonts w:eastAsia="Times New Roman"/>
          <w:bCs/>
          <w:sz w:val="17"/>
          <w:szCs w:val="17"/>
          <w:lang w:val="en-GB"/>
        </w:rPr>
        <w:t xml:space="preserve">Involving daily </w:t>
      </w:r>
      <w:r w:rsidRPr="007B0905">
        <w:rPr>
          <w:rFonts w:eastAsia="Times New Roman"/>
          <w:b/>
          <w:bCs/>
          <w:sz w:val="17"/>
          <w:szCs w:val="17"/>
          <w:lang w:val="en-GB"/>
        </w:rPr>
        <w:t>scrum calls.</w:t>
      </w:r>
    </w:p>
    <w:p w:rsidR="007B0905" w:rsidRPr="007B0905" w:rsidRDefault="007B0905" w:rsidP="007B0905">
      <w:pPr>
        <w:pStyle w:val="EducationBlock"/>
        <w:numPr>
          <w:ilvl w:val="0"/>
          <w:numId w:val="17"/>
        </w:numPr>
        <w:tabs>
          <w:tab w:val="left" w:pos="1800"/>
        </w:tabs>
        <w:jc w:val="left"/>
        <w:rPr>
          <w:rFonts w:eastAsia="Times New Roman"/>
          <w:bCs/>
          <w:sz w:val="17"/>
          <w:szCs w:val="17"/>
          <w:lang w:val="en-GB"/>
        </w:rPr>
      </w:pPr>
      <w:r w:rsidRPr="007B0905">
        <w:rPr>
          <w:rFonts w:eastAsia="Times New Roman"/>
          <w:bCs/>
          <w:sz w:val="17"/>
          <w:szCs w:val="17"/>
          <w:lang w:val="en-GB"/>
        </w:rPr>
        <w:t xml:space="preserve">Analysing Log files and identify Exceptions and Alerts through </w:t>
      </w:r>
      <w:proofErr w:type="spellStart"/>
      <w:r w:rsidRPr="007B0905">
        <w:rPr>
          <w:rFonts w:eastAsia="Times New Roman"/>
          <w:bCs/>
          <w:sz w:val="17"/>
          <w:szCs w:val="17"/>
          <w:lang w:val="en-GB"/>
        </w:rPr>
        <w:t>Pega</w:t>
      </w:r>
      <w:proofErr w:type="spellEnd"/>
      <w:r w:rsidRPr="007B0905">
        <w:rPr>
          <w:rFonts w:eastAsia="Times New Roman"/>
          <w:bCs/>
          <w:sz w:val="17"/>
          <w:szCs w:val="17"/>
          <w:lang w:val="en-GB"/>
        </w:rPr>
        <w:t xml:space="preserve"> Log Analyser Tool (PLA). Also use tracer to find out Issues.</w:t>
      </w:r>
    </w:p>
    <w:p w:rsidR="007B0905" w:rsidRPr="007B0905" w:rsidRDefault="007B0905" w:rsidP="007B0905">
      <w:pPr>
        <w:pStyle w:val="EducationBlock"/>
        <w:numPr>
          <w:ilvl w:val="0"/>
          <w:numId w:val="17"/>
        </w:numPr>
        <w:tabs>
          <w:tab w:val="left" w:pos="1800"/>
        </w:tabs>
        <w:jc w:val="left"/>
        <w:rPr>
          <w:rFonts w:eastAsia="Times New Roman"/>
          <w:bCs/>
          <w:sz w:val="17"/>
          <w:szCs w:val="17"/>
          <w:lang w:val="en-GB"/>
        </w:rPr>
      </w:pPr>
      <w:r w:rsidRPr="007B0905">
        <w:rPr>
          <w:rFonts w:eastAsia="Times New Roman"/>
          <w:bCs/>
          <w:sz w:val="17"/>
          <w:szCs w:val="17"/>
          <w:lang w:val="en-GB"/>
        </w:rPr>
        <w:t>Clipboard analysis, taking performance readings through PAL and DB tracer.</w:t>
      </w:r>
    </w:p>
    <w:p w:rsidR="007B0905" w:rsidRPr="007B0905" w:rsidRDefault="007B0905" w:rsidP="007B0905">
      <w:pPr>
        <w:pStyle w:val="EducationBlock"/>
        <w:numPr>
          <w:ilvl w:val="0"/>
          <w:numId w:val="17"/>
        </w:numPr>
        <w:jc w:val="left"/>
        <w:rPr>
          <w:rFonts w:eastAsia="Times New Roman"/>
          <w:bCs/>
          <w:sz w:val="17"/>
          <w:szCs w:val="17"/>
          <w:lang w:val="en-GB"/>
        </w:rPr>
      </w:pPr>
      <w:r w:rsidRPr="007B0905">
        <w:rPr>
          <w:rFonts w:eastAsia="Times New Roman"/>
          <w:bCs/>
          <w:sz w:val="17"/>
          <w:szCs w:val="17"/>
          <w:lang w:val="en-GB"/>
        </w:rPr>
        <w:t>Performed Functional, Regression, Sanity, Compatibility, and Integration Testing.</w:t>
      </w:r>
    </w:p>
    <w:p w:rsidR="007B0905" w:rsidRPr="007B0905" w:rsidRDefault="007B0905" w:rsidP="007B0905">
      <w:pPr>
        <w:pStyle w:val="EducationBlock"/>
        <w:numPr>
          <w:ilvl w:val="0"/>
          <w:numId w:val="17"/>
        </w:numPr>
        <w:jc w:val="left"/>
        <w:rPr>
          <w:rFonts w:eastAsia="Times New Roman"/>
          <w:bCs/>
          <w:sz w:val="17"/>
          <w:szCs w:val="17"/>
          <w:lang w:val="en-GB"/>
        </w:rPr>
      </w:pPr>
      <w:r w:rsidRPr="007B0905">
        <w:rPr>
          <w:rFonts w:eastAsia="Times New Roman"/>
          <w:bCs/>
          <w:sz w:val="17"/>
          <w:szCs w:val="17"/>
          <w:lang w:val="en-GB"/>
        </w:rPr>
        <w:t xml:space="preserve">Participated in identifying the Test scenarios and designing the Test cases. </w:t>
      </w:r>
    </w:p>
    <w:p w:rsidR="007B0905" w:rsidRPr="007B0905" w:rsidRDefault="007B0905" w:rsidP="007B0905">
      <w:pPr>
        <w:pStyle w:val="EducationBlock"/>
        <w:numPr>
          <w:ilvl w:val="0"/>
          <w:numId w:val="17"/>
        </w:numPr>
        <w:jc w:val="left"/>
        <w:rPr>
          <w:rFonts w:eastAsia="Times New Roman"/>
          <w:bCs/>
          <w:sz w:val="17"/>
          <w:szCs w:val="17"/>
          <w:lang w:val="en-GB"/>
        </w:rPr>
      </w:pPr>
      <w:r w:rsidRPr="007B0905">
        <w:rPr>
          <w:rFonts w:eastAsia="Times New Roman"/>
          <w:bCs/>
          <w:sz w:val="17"/>
          <w:szCs w:val="17"/>
          <w:lang w:val="en-GB"/>
        </w:rPr>
        <w:t>Prepared and Executed Test Cases as per System Requirements.</w:t>
      </w:r>
    </w:p>
    <w:p w:rsidR="007B0905" w:rsidRPr="007B0905" w:rsidRDefault="007B0905" w:rsidP="007B0905">
      <w:pPr>
        <w:pStyle w:val="EducationBlock"/>
        <w:numPr>
          <w:ilvl w:val="0"/>
          <w:numId w:val="17"/>
        </w:numPr>
        <w:jc w:val="left"/>
        <w:rPr>
          <w:rFonts w:eastAsia="Times New Roman"/>
          <w:bCs/>
          <w:sz w:val="17"/>
          <w:szCs w:val="17"/>
          <w:lang w:val="en-GB"/>
        </w:rPr>
      </w:pPr>
      <w:r w:rsidRPr="007B0905">
        <w:rPr>
          <w:rFonts w:eastAsia="Times New Roman"/>
          <w:bCs/>
          <w:sz w:val="17"/>
          <w:szCs w:val="17"/>
          <w:lang w:val="en-GB"/>
        </w:rPr>
        <w:t>Performed various black box testing Methodologies Like functional testing and Regression Testing.</w:t>
      </w:r>
    </w:p>
    <w:p w:rsidR="007B0905" w:rsidRPr="007B0905" w:rsidRDefault="007B0905" w:rsidP="007B0905">
      <w:pPr>
        <w:pStyle w:val="EducationBlock"/>
        <w:numPr>
          <w:ilvl w:val="0"/>
          <w:numId w:val="17"/>
        </w:numPr>
        <w:jc w:val="left"/>
        <w:rPr>
          <w:rFonts w:eastAsia="Times New Roman"/>
          <w:bCs/>
          <w:sz w:val="17"/>
          <w:szCs w:val="17"/>
          <w:lang w:val="en-GB"/>
        </w:rPr>
      </w:pPr>
      <w:r w:rsidRPr="007B0905">
        <w:rPr>
          <w:rFonts w:eastAsia="Times New Roman"/>
          <w:bCs/>
          <w:sz w:val="17"/>
          <w:szCs w:val="17"/>
          <w:lang w:val="en-GB"/>
        </w:rPr>
        <w:t>Defect Tracking and Reporting in ALM.</w:t>
      </w:r>
    </w:p>
    <w:p w:rsidR="00973315" w:rsidRPr="003F572A" w:rsidRDefault="00973315" w:rsidP="00973315">
      <w:pPr>
        <w:ind w:left="1440"/>
        <w:rPr>
          <w:rFonts w:ascii="Verdana" w:hAnsi="Verdana"/>
          <w:sz w:val="18"/>
          <w:szCs w:val="18"/>
        </w:rPr>
      </w:pPr>
    </w:p>
    <w:p w:rsidR="000B2F1F" w:rsidRDefault="000B2F1F" w:rsidP="000B2F1F">
      <w:pPr>
        <w:pStyle w:val="Header"/>
        <w:tabs>
          <w:tab w:val="clear" w:pos="4153"/>
          <w:tab w:val="clear" w:pos="8306"/>
        </w:tabs>
        <w:rPr>
          <w:rFonts w:ascii="Verdana" w:hAnsi="Verdana" w:cs="Arial"/>
          <w:b/>
          <w:bCs/>
          <w:sz w:val="18"/>
          <w:szCs w:val="18"/>
        </w:rPr>
      </w:pPr>
      <w:r>
        <w:rPr>
          <w:rFonts w:ascii="Verdana" w:hAnsi="Verdana" w:cs="Arial"/>
          <w:b/>
          <w:bCs/>
          <w:sz w:val="18"/>
          <w:szCs w:val="18"/>
        </w:rPr>
        <w:t xml:space="preserve">Project </w:t>
      </w:r>
      <w:r w:rsidR="00532CF3">
        <w:rPr>
          <w:rFonts w:ascii="Verdana" w:hAnsi="Verdana" w:cs="Arial"/>
          <w:b/>
          <w:bCs/>
          <w:sz w:val="18"/>
          <w:szCs w:val="18"/>
        </w:rPr>
        <w:t>2</w:t>
      </w:r>
    </w:p>
    <w:p w:rsidR="000B2F1F" w:rsidRDefault="000B2F1F" w:rsidP="000B2F1F">
      <w:pPr>
        <w:rPr>
          <w:rStyle w:val="heading00208char"/>
          <w:rFonts w:ascii="Verdana" w:hAnsi="Verdana" w:cs="Arial"/>
          <w:color w:val="000000"/>
          <w:sz w:val="18"/>
          <w:szCs w:val="18"/>
        </w:rPr>
      </w:pPr>
      <w:r>
        <w:rPr>
          <w:rFonts w:ascii="Verdana" w:hAnsi="Verdana" w:cs="Arial"/>
          <w:sz w:val="18"/>
          <w:szCs w:val="18"/>
        </w:rPr>
        <w:t>Name</w:t>
      </w:r>
      <w:r>
        <w:rPr>
          <w:rFonts w:ascii="Verdana" w:hAnsi="Verdana" w:cs="Arial"/>
          <w:sz w:val="18"/>
          <w:szCs w:val="18"/>
        </w:rPr>
        <w:tab/>
      </w:r>
      <w:r>
        <w:rPr>
          <w:rFonts w:ascii="Verdana" w:hAnsi="Verdana" w:cs="Arial"/>
          <w:sz w:val="18"/>
          <w:szCs w:val="18"/>
        </w:rPr>
        <w:tab/>
        <w:t xml:space="preserve">: </w:t>
      </w:r>
      <w:r w:rsidR="005F1857" w:rsidRPr="005F1857">
        <w:rPr>
          <w:rFonts w:ascii="Verdana" w:hAnsi="Verdana" w:cs="Arial"/>
          <w:sz w:val="18"/>
          <w:szCs w:val="18"/>
        </w:rPr>
        <w:t>USPF Value Driven Surveillance-CST</w:t>
      </w:r>
    </w:p>
    <w:p w:rsidR="000B2F1F" w:rsidRDefault="00731210" w:rsidP="000B2F1F">
      <w:pPr>
        <w:pStyle w:val="Header"/>
        <w:tabs>
          <w:tab w:val="clear" w:pos="4153"/>
          <w:tab w:val="clear" w:pos="8306"/>
        </w:tabs>
        <w:rPr>
          <w:rFonts w:ascii="Verdana" w:hAnsi="Verdana" w:cs="Arial"/>
          <w:sz w:val="18"/>
          <w:szCs w:val="18"/>
        </w:rPr>
      </w:pPr>
      <w:r>
        <w:rPr>
          <w:rFonts w:ascii="Verdana" w:hAnsi="Verdana" w:cs="Arial"/>
          <w:sz w:val="18"/>
          <w:szCs w:val="18"/>
        </w:rPr>
        <w:t>Role</w:t>
      </w:r>
      <w:r>
        <w:rPr>
          <w:rFonts w:ascii="Verdana" w:hAnsi="Verdana" w:cs="Arial"/>
          <w:sz w:val="18"/>
          <w:szCs w:val="18"/>
        </w:rPr>
        <w:tab/>
      </w:r>
      <w:r>
        <w:rPr>
          <w:rFonts w:ascii="Verdana" w:hAnsi="Verdana" w:cs="Arial"/>
          <w:sz w:val="18"/>
          <w:szCs w:val="18"/>
        </w:rPr>
        <w:tab/>
        <w:t>:</w:t>
      </w:r>
      <w:r w:rsidR="000B2F1F">
        <w:rPr>
          <w:rFonts w:ascii="Verdana" w:hAnsi="Verdana" w:cs="Arial"/>
          <w:sz w:val="18"/>
          <w:szCs w:val="18"/>
        </w:rPr>
        <w:t xml:space="preserve"> </w:t>
      </w:r>
      <w:r w:rsidR="005F1857">
        <w:rPr>
          <w:rFonts w:ascii="Verdana" w:hAnsi="Verdana" w:cs="Arial"/>
          <w:sz w:val="18"/>
          <w:szCs w:val="18"/>
        </w:rPr>
        <w:t xml:space="preserve">Associate </w:t>
      </w:r>
      <w:r w:rsidR="000B2F1F">
        <w:rPr>
          <w:rFonts w:ascii="Verdana" w:hAnsi="Verdana" w:cs="Arial"/>
          <w:sz w:val="18"/>
          <w:szCs w:val="18"/>
        </w:rPr>
        <w:t>QA Engineer</w:t>
      </w:r>
    </w:p>
    <w:p w:rsidR="000B2F1F" w:rsidRDefault="000B2F1F" w:rsidP="000B2F1F">
      <w:pPr>
        <w:rPr>
          <w:rFonts w:ascii="Verdana" w:hAnsi="Verdana" w:cs="Arial"/>
          <w:sz w:val="18"/>
          <w:szCs w:val="18"/>
        </w:rPr>
      </w:pPr>
      <w:r>
        <w:rPr>
          <w:rFonts w:ascii="Verdana" w:hAnsi="Verdana" w:cs="Arial"/>
          <w:sz w:val="18"/>
          <w:szCs w:val="18"/>
        </w:rPr>
        <w:t>Client</w:t>
      </w:r>
      <w:r>
        <w:rPr>
          <w:rFonts w:ascii="Verdana" w:hAnsi="Verdana" w:cs="Arial"/>
          <w:sz w:val="18"/>
          <w:szCs w:val="18"/>
        </w:rPr>
        <w:tab/>
      </w:r>
      <w:r>
        <w:rPr>
          <w:rFonts w:ascii="Verdana" w:hAnsi="Verdana" w:cs="Arial"/>
          <w:sz w:val="18"/>
          <w:szCs w:val="18"/>
        </w:rPr>
        <w:tab/>
        <w:t>:</w:t>
      </w:r>
      <w:bookmarkStart w:id="0" w:name="_GoBack"/>
      <w:bookmarkEnd w:id="0"/>
      <w:r>
        <w:rPr>
          <w:rFonts w:ascii="Verdana" w:hAnsi="Verdana" w:cs="Arial"/>
          <w:sz w:val="18"/>
          <w:szCs w:val="18"/>
        </w:rPr>
        <w:t xml:space="preserve"> </w:t>
      </w:r>
      <w:r w:rsidR="00731210">
        <w:rPr>
          <w:rFonts w:ascii="Verdana" w:hAnsi="Verdana" w:cs="Arial"/>
          <w:sz w:val="18"/>
          <w:szCs w:val="18"/>
        </w:rPr>
        <w:t>Standard and Poor’s</w:t>
      </w:r>
    </w:p>
    <w:p w:rsidR="000B2F1F" w:rsidRDefault="000B2F1F" w:rsidP="000B2F1F">
      <w:pPr>
        <w:rPr>
          <w:rFonts w:ascii="Verdana" w:hAnsi="Verdana" w:cs="Arial"/>
          <w:b/>
          <w:sz w:val="18"/>
          <w:szCs w:val="18"/>
        </w:rPr>
      </w:pPr>
      <w:r>
        <w:rPr>
          <w:rFonts w:ascii="Verdana" w:hAnsi="Verdana" w:cs="Arial"/>
          <w:sz w:val="18"/>
          <w:szCs w:val="18"/>
        </w:rPr>
        <w:t xml:space="preserve">Company      </w:t>
      </w:r>
      <w:r>
        <w:rPr>
          <w:rFonts w:ascii="Verdana" w:hAnsi="Verdana" w:cs="Arial"/>
          <w:sz w:val="18"/>
          <w:szCs w:val="18"/>
        </w:rPr>
        <w:tab/>
        <w:t xml:space="preserve">: </w:t>
      </w:r>
      <w:proofErr w:type="spellStart"/>
      <w:r>
        <w:rPr>
          <w:rFonts w:ascii="Verdana" w:hAnsi="Verdana" w:cs="Arial"/>
          <w:b/>
          <w:sz w:val="18"/>
          <w:szCs w:val="18"/>
        </w:rPr>
        <w:t>Virtusa</w:t>
      </w:r>
      <w:proofErr w:type="spellEnd"/>
      <w:r>
        <w:rPr>
          <w:rFonts w:ascii="Verdana" w:hAnsi="Verdana" w:cs="Arial"/>
          <w:b/>
          <w:sz w:val="18"/>
          <w:szCs w:val="18"/>
        </w:rPr>
        <w:t xml:space="preserve"> (India) Pvt ltd</w:t>
      </w:r>
    </w:p>
    <w:p w:rsidR="000B2F1F" w:rsidRDefault="000B2F1F" w:rsidP="000B2F1F">
      <w:pPr>
        <w:rPr>
          <w:rFonts w:ascii="Verdana" w:hAnsi="Verdana" w:cs="Arial"/>
          <w:sz w:val="18"/>
          <w:szCs w:val="18"/>
        </w:rPr>
      </w:pPr>
      <w:r>
        <w:rPr>
          <w:rFonts w:ascii="Verdana" w:hAnsi="Verdana" w:cs="Arial"/>
          <w:sz w:val="18"/>
          <w:szCs w:val="18"/>
        </w:rPr>
        <w:t>Duration</w:t>
      </w:r>
      <w:r>
        <w:rPr>
          <w:rFonts w:ascii="Verdana" w:hAnsi="Verdana" w:cs="Arial"/>
          <w:sz w:val="18"/>
          <w:szCs w:val="18"/>
        </w:rPr>
        <w:tab/>
        <w:t xml:space="preserve">: </w:t>
      </w:r>
      <w:r w:rsidR="005F1857">
        <w:rPr>
          <w:rFonts w:ascii="Verdana" w:hAnsi="Verdana" w:cs="Arial"/>
          <w:sz w:val="18"/>
          <w:szCs w:val="18"/>
        </w:rPr>
        <w:t>October</w:t>
      </w:r>
      <w:r>
        <w:rPr>
          <w:rFonts w:ascii="Verdana" w:hAnsi="Verdana" w:cs="Arial"/>
          <w:sz w:val="18"/>
          <w:szCs w:val="18"/>
        </w:rPr>
        <w:t>’201</w:t>
      </w:r>
      <w:r w:rsidR="00731210">
        <w:rPr>
          <w:rFonts w:ascii="Verdana" w:hAnsi="Verdana" w:cs="Arial"/>
          <w:sz w:val="18"/>
          <w:szCs w:val="18"/>
        </w:rPr>
        <w:t>2</w:t>
      </w:r>
      <w:r>
        <w:rPr>
          <w:rFonts w:ascii="Verdana" w:hAnsi="Verdana" w:cs="Arial"/>
          <w:sz w:val="18"/>
          <w:szCs w:val="18"/>
        </w:rPr>
        <w:t xml:space="preserve"> –</w:t>
      </w:r>
      <w:r w:rsidR="00731210">
        <w:rPr>
          <w:rFonts w:ascii="Verdana" w:hAnsi="Verdana" w:cs="Arial"/>
          <w:sz w:val="18"/>
          <w:szCs w:val="18"/>
        </w:rPr>
        <w:t xml:space="preserve"> </w:t>
      </w:r>
      <w:r w:rsidR="005F1857">
        <w:rPr>
          <w:rFonts w:ascii="Verdana" w:hAnsi="Verdana" w:cs="Arial"/>
          <w:sz w:val="18"/>
          <w:szCs w:val="18"/>
        </w:rPr>
        <w:t>June’20</w:t>
      </w:r>
      <w:r w:rsidR="00532CF3">
        <w:rPr>
          <w:rFonts w:ascii="Verdana" w:hAnsi="Verdana" w:cs="Arial"/>
          <w:sz w:val="18"/>
          <w:szCs w:val="18"/>
        </w:rPr>
        <w:t>13</w:t>
      </w:r>
      <w:r w:rsidR="00731210">
        <w:rPr>
          <w:rFonts w:ascii="Verdana" w:hAnsi="Verdana" w:cs="Arial"/>
          <w:sz w:val="18"/>
          <w:szCs w:val="18"/>
        </w:rPr>
        <w:t>.</w:t>
      </w:r>
    </w:p>
    <w:p w:rsidR="000B2F1F" w:rsidRPr="005F1857" w:rsidRDefault="00090214" w:rsidP="000B2F1F">
      <w:pPr>
        <w:rPr>
          <w:rFonts w:ascii="Verdana" w:hAnsi="Verdana" w:cs="Arial"/>
          <w:sz w:val="18"/>
          <w:szCs w:val="18"/>
        </w:rPr>
      </w:pPr>
      <w:r>
        <w:rPr>
          <w:rFonts w:ascii="Verdana" w:hAnsi="Verdana" w:cs="Arial"/>
          <w:sz w:val="18"/>
          <w:szCs w:val="18"/>
        </w:rPr>
        <w:t>Applications</w:t>
      </w:r>
      <w:r w:rsidR="000B2F1F">
        <w:rPr>
          <w:rFonts w:ascii="Verdana" w:hAnsi="Verdana" w:cs="Arial"/>
          <w:sz w:val="18"/>
          <w:szCs w:val="18"/>
        </w:rPr>
        <w:tab/>
        <w:t xml:space="preserve">: </w:t>
      </w:r>
      <w:proofErr w:type="spellStart"/>
      <w:r w:rsidR="005F1857" w:rsidRPr="005F1857">
        <w:rPr>
          <w:rFonts w:ascii="Verdana" w:hAnsi="Verdana" w:cs="Arial"/>
          <w:sz w:val="18"/>
          <w:szCs w:val="18"/>
        </w:rPr>
        <w:t>Pega</w:t>
      </w:r>
      <w:proofErr w:type="spellEnd"/>
      <w:r w:rsidR="005F1857" w:rsidRPr="005F1857">
        <w:rPr>
          <w:rFonts w:ascii="Verdana" w:hAnsi="Verdana" w:cs="Arial"/>
          <w:sz w:val="18"/>
          <w:szCs w:val="18"/>
        </w:rPr>
        <w:t xml:space="preserve"> PRPC 6.2, Java 1.6, Oracle 10g R2, Web logic 10.3.5</w:t>
      </w:r>
    </w:p>
    <w:p w:rsidR="000B2F1F" w:rsidRDefault="000B2F1F" w:rsidP="000B2F1F">
      <w:pPr>
        <w:rPr>
          <w:rFonts w:ascii="Verdana" w:hAnsi="Verdana" w:cs="Arial"/>
          <w:sz w:val="18"/>
          <w:szCs w:val="18"/>
        </w:rPr>
      </w:pPr>
      <w:r>
        <w:rPr>
          <w:rFonts w:ascii="Verdana" w:hAnsi="Verdana" w:cs="Arial"/>
          <w:sz w:val="18"/>
          <w:szCs w:val="18"/>
        </w:rPr>
        <w:t>Project Type</w:t>
      </w:r>
      <w:r>
        <w:rPr>
          <w:rFonts w:ascii="Verdana" w:hAnsi="Verdana" w:cs="Arial"/>
          <w:sz w:val="18"/>
          <w:szCs w:val="18"/>
        </w:rPr>
        <w:tab/>
        <w:t>: System Testing</w:t>
      </w:r>
    </w:p>
    <w:p w:rsidR="00BD6A87" w:rsidRPr="003F572A" w:rsidRDefault="00BD6A87" w:rsidP="00BD6A87">
      <w:pPr>
        <w:pStyle w:val="ExperienceTitleChar"/>
        <w:spacing w:after="0"/>
        <w:rPr>
          <w:i w:val="0"/>
          <w:sz w:val="18"/>
          <w:szCs w:val="18"/>
          <w:lang w:eastAsia="ar-SA"/>
        </w:rPr>
      </w:pPr>
    </w:p>
    <w:p w:rsidR="000465EF" w:rsidRDefault="00BD6A87" w:rsidP="00BD6A87">
      <w:pPr>
        <w:ind w:left="1440"/>
        <w:rPr>
          <w:rFonts w:ascii="Verdana" w:hAnsi="Verdana"/>
          <w:sz w:val="18"/>
          <w:szCs w:val="18"/>
        </w:rPr>
      </w:pPr>
      <w:r w:rsidRPr="000F04CB">
        <w:rPr>
          <w:rFonts w:ascii="Verdana" w:hAnsi="Verdana"/>
          <w:b/>
          <w:sz w:val="18"/>
          <w:szCs w:val="18"/>
        </w:rPr>
        <w:t xml:space="preserve">Business </w:t>
      </w:r>
      <w:r w:rsidR="000F04CB" w:rsidRPr="000F04CB">
        <w:rPr>
          <w:rFonts w:ascii="Verdana" w:hAnsi="Verdana"/>
          <w:b/>
          <w:sz w:val="18"/>
          <w:szCs w:val="18"/>
        </w:rPr>
        <w:t>Objective</w:t>
      </w:r>
      <w:r w:rsidR="000F04CB" w:rsidRPr="003F572A">
        <w:rPr>
          <w:rFonts w:ascii="Verdana" w:hAnsi="Verdana"/>
          <w:sz w:val="18"/>
          <w:szCs w:val="18"/>
        </w:rPr>
        <w:t>:</w:t>
      </w:r>
      <w:r w:rsidR="000F04CB">
        <w:rPr>
          <w:rFonts w:ascii="Verdana" w:hAnsi="Verdana"/>
          <w:sz w:val="18"/>
          <w:szCs w:val="18"/>
        </w:rPr>
        <w:t xml:space="preserve"> </w:t>
      </w:r>
    </w:p>
    <w:p w:rsidR="000465EF" w:rsidRPr="00191201" w:rsidRDefault="00191201" w:rsidP="00BD6A87">
      <w:pPr>
        <w:ind w:left="1440"/>
        <w:rPr>
          <w:rFonts w:ascii="Verdana" w:hAnsi="Verdana"/>
          <w:sz w:val="18"/>
          <w:szCs w:val="18"/>
        </w:rPr>
      </w:pPr>
      <w:r w:rsidRPr="00191201">
        <w:rPr>
          <w:rFonts w:ascii="Verdana" w:hAnsi="Verdana"/>
          <w:sz w:val="18"/>
          <w:szCs w:val="18"/>
        </w:rPr>
        <w:t>Standard &amp; Poor's Ratings Services is in the process of reviewing its</w:t>
      </w:r>
    </w:p>
    <w:p w:rsidR="00C82943" w:rsidRDefault="00191201" w:rsidP="00C82943">
      <w:pPr>
        <w:ind w:left="1440"/>
        <w:rPr>
          <w:rFonts w:ascii="Verdana" w:hAnsi="Verdana"/>
          <w:sz w:val="18"/>
          <w:szCs w:val="18"/>
        </w:rPr>
      </w:pPr>
      <w:r w:rsidRPr="00191201">
        <w:rPr>
          <w:rFonts w:ascii="Verdana" w:hAnsi="Verdana"/>
          <w:sz w:val="18"/>
          <w:szCs w:val="18"/>
        </w:rPr>
        <w:t xml:space="preserve">Criteria for U.S. local government issuer credit ratings and issue ratings on general obligation (GO) bonds issued by municipal governments. The primary purpose of the review is to increase transparency as to how U.S. local government GO ratings are derived and enhance the comparability of U.S. public finance GO ratings with other sectors. The expected release of changes to new Local GO Criteria will require surveillance on all GO credits within 12 months of criteria change, accounting for roughly 45% of USPF Universe. US Public Finance credits that require surveillance has increased by 37% over the last three years. </w:t>
      </w:r>
      <w:r w:rsidR="00C82943">
        <w:rPr>
          <w:rFonts w:ascii="Verdana" w:hAnsi="Verdana"/>
          <w:sz w:val="18"/>
          <w:szCs w:val="18"/>
        </w:rPr>
        <w:t>After completion of S&amp;P review, Ratings will be released to products of S&amp;P.</w:t>
      </w:r>
    </w:p>
    <w:p w:rsidR="00A90B2C" w:rsidRDefault="00A90B2C" w:rsidP="00C82943">
      <w:pPr>
        <w:ind w:left="1440"/>
        <w:rPr>
          <w:rFonts w:ascii="Verdana" w:hAnsi="Verdana"/>
          <w:sz w:val="18"/>
          <w:szCs w:val="18"/>
        </w:rPr>
      </w:pPr>
    </w:p>
    <w:p w:rsidR="00A90B2C" w:rsidRDefault="00A90B2C" w:rsidP="00A90B2C">
      <w:pPr>
        <w:widowControl w:val="0"/>
        <w:autoSpaceDE w:val="0"/>
        <w:autoSpaceDN w:val="0"/>
        <w:adjustRightInd w:val="0"/>
        <w:spacing w:line="239" w:lineRule="auto"/>
      </w:pPr>
      <w:r>
        <w:rPr>
          <w:rFonts w:ascii="Verdana" w:hAnsi="Verdana" w:cs="Verdana"/>
          <w:b/>
          <w:bCs/>
          <w:sz w:val="17"/>
          <w:szCs w:val="17"/>
        </w:rPr>
        <w:t>Responsibilities:</w:t>
      </w:r>
    </w:p>
    <w:p w:rsidR="00A90B2C" w:rsidRDefault="00A90B2C" w:rsidP="00A90B2C">
      <w:pPr>
        <w:widowControl w:val="0"/>
        <w:autoSpaceDE w:val="0"/>
        <w:autoSpaceDN w:val="0"/>
        <w:adjustRightInd w:val="0"/>
        <w:spacing w:line="102" w:lineRule="exact"/>
      </w:pPr>
    </w:p>
    <w:p w:rsidR="00A90B2C" w:rsidRDefault="00A90B2C" w:rsidP="00A90B2C">
      <w:pPr>
        <w:widowControl w:val="0"/>
        <w:numPr>
          <w:ilvl w:val="0"/>
          <w:numId w:val="19"/>
        </w:numPr>
        <w:tabs>
          <w:tab w:val="clear" w:pos="720"/>
          <w:tab w:val="num" w:pos="2160"/>
        </w:tabs>
        <w:suppressAutoHyphens w:val="0"/>
        <w:overflowPunct w:val="0"/>
        <w:autoSpaceDE w:val="0"/>
        <w:autoSpaceDN w:val="0"/>
        <w:adjustRightInd w:val="0"/>
        <w:spacing w:line="215" w:lineRule="auto"/>
        <w:ind w:left="2160" w:right="180"/>
        <w:jc w:val="both"/>
        <w:rPr>
          <w:rFonts w:ascii="Symbol" w:hAnsi="Symbol" w:cs="Symbol"/>
          <w:sz w:val="17"/>
          <w:szCs w:val="17"/>
        </w:rPr>
      </w:pPr>
      <w:r>
        <w:rPr>
          <w:rFonts w:ascii="Verdana" w:hAnsi="Verdana" w:cs="Verdana"/>
          <w:sz w:val="17"/>
          <w:szCs w:val="17"/>
        </w:rPr>
        <w:t xml:space="preserve">Worked on Agile Methodology, to complete the requirements’ for the assigned user story and perform OST (Dev.) and Level 1(QA) testing. </w:t>
      </w:r>
    </w:p>
    <w:p w:rsidR="00A90B2C" w:rsidRDefault="00A90B2C" w:rsidP="00A90B2C">
      <w:pPr>
        <w:widowControl w:val="0"/>
        <w:autoSpaceDE w:val="0"/>
        <w:autoSpaceDN w:val="0"/>
        <w:adjustRightInd w:val="0"/>
        <w:spacing w:line="101" w:lineRule="exact"/>
        <w:rPr>
          <w:rFonts w:ascii="Symbol" w:hAnsi="Symbol" w:cs="Symbol"/>
          <w:sz w:val="17"/>
          <w:szCs w:val="17"/>
        </w:rPr>
      </w:pPr>
    </w:p>
    <w:p w:rsidR="00A90B2C" w:rsidRDefault="00A90B2C" w:rsidP="00A90B2C">
      <w:pPr>
        <w:widowControl w:val="0"/>
        <w:numPr>
          <w:ilvl w:val="0"/>
          <w:numId w:val="19"/>
        </w:numPr>
        <w:tabs>
          <w:tab w:val="clear" w:pos="720"/>
          <w:tab w:val="num" w:pos="2160"/>
        </w:tabs>
        <w:suppressAutoHyphens w:val="0"/>
        <w:overflowPunct w:val="0"/>
        <w:autoSpaceDE w:val="0"/>
        <w:autoSpaceDN w:val="0"/>
        <w:adjustRightInd w:val="0"/>
        <w:spacing w:line="215" w:lineRule="auto"/>
        <w:ind w:left="2160" w:right="140"/>
        <w:jc w:val="both"/>
        <w:rPr>
          <w:rFonts w:ascii="Symbol" w:hAnsi="Symbol" w:cs="Symbol"/>
          <w:sz w:val="17"/>
          <w:szCs w:val="17"/>
        </w:rPr>
      </w:pPr>
      <w:r>
        <w:rPr>
          <w:rFonts w:ascii="Verdana" w:hAnsi="Verdana" w:cs="Verdana"/>
          <w:sz w:val="17"/>
          <w:szCs w:val="17"/>
        </w:rPr>
        <w:t xml:space="preserve">Responsible to burn hours and keep up to date the story status in Version One tool used in Agile Methodology. </w:t>
      </w:r>
    </w:p>
    <w:p w:rsidR="00A90B2C" w:rsidRDefault="00A90B2C" w:rsidP="00A90B2C">
      <w:pPr>
        <w:widowControl w:val="0"/>
        <w:autoSpaceDE w:val="0"/>
        <w:autoSpaceDN w:val="0"/>
        <w:adjustRightInd w:val="0"/>
        <w:spacing w:line="58" w:lineRule="exact"/>
        <w:rPr>
          <w:rFonts w:ascii="Symbol" w:hAnsi="Symbol" w:cs="Symbol"/>
          <w:sz w:val="17"/>
          <w:szCs w:val="17"/>
        </w:rPr>
      </w:pPr>
    </w:p>
    <w:p w:rsidR="00A90B2C" w:rsidRDefault="00A90B2C" w:rsidP="00A90B2C">
      <w:pPr>
        <w:widowControl w:val="0"/>
        <w:numPr>
          <w:ilvl w:val="0"/>
          <w:numId w:val="19"/>
        </w:numPr>
        <w:tabs>
          <w:tab w:val="clear" w:pos="720"/>
          <w:tab w:val="num" w:pos="2160"/>
        </w:tabs>
        <w:suppressAutoHyphens w:val="0"/>
        <w:overflowPunct w:val="0"/>
        <w:autoSpaceDE w:val="0"/>
        <w:autoSpaceDN w:val="0"/>
        <w:adjustRightInd w:val="0"/>
        <w:ind w:left="2160"/>
        <w:jc w:val="both"/>
        <w:rPr>
          <w:rFonts w:ascii="Symbol" w:hAnsi="Symbol" w:cs="Symbol"/>
          <w:sz w:val="17"/>
          <w:szCs w:val="17"/>
        </w:rPr>
      </w:pPr>
      <w:r>
        <w:rPr>
          <w:rFonts w:ascii="Verdana" w:hAnsi="Verdana" w:cs="Verdana"/>
          <w:sz w:val="17"/>
          <w:szCs w:val="17"/>
        </w:rPr>
        <w:t xml:space="preserve">Test Case Creation and Execution. </w:t>
      </w:r>
    </w:p>
    <w:p w:rsidR="00A90B2C" w:rsidRDefault="00A90B2C" w:rsidP="00A90B2C">
      <w:pPr>
        <w:widowControl w:val="0"/>
        <w:autoSpaceDE w:val="0"/>
        <w:autoSpaceDN w:val="0"/>
        <w:adjustRightInd w:val="0"/>
        <w:spacing w:line="58" w:lineRule="exact"/>
        <w:rPr>
          <w:rFonts w:ascii="Symbol" w:hAnsi="Symbol" w:cs="Symbol"/>
          <w:sz w:val="17"/>
          <w:szCs w:val="17"/>
        </w:rPr>
      </w:pPr>
    </w:p>
    <w:p w:rsidR="00A90B2C" w:rsidRDefault="00A90B2C" w:rsidP="00A90B2C">
      <w:pPr>
        <w:widowControl w:val="0"/>
        <w:numPr>
          <w:ilvl w:val="0"/>
          <w:numId w:val="19"/>
        </w:numPr>
        <w:tabs>
          <w:tab w:val="clear" w:pos="720"/>
          <w:tab w:val="num" w:pos="2160"/>
        </w:tabs>
        <w:suppressAutoHyphens w:val="0"/>
        <w:overflowPunct w:val="0"/>
        <w:autoSpaceDE w:val="0"/>
        <w:autoSpaceDN w:val="0"/>
        <w:adjustRightInd w:val="0"/>
        <w:ind w:left="2160"/>
        <w:jc w:val="both"/>
        <w:rPr>
          <w:rFonts w:ascii="Symbol" w:hAnsi="Symbol" w:cs="Symbol"/>
          <w:sz w:val="17"/>
          <w:szCs w:val="17"/>
        </w:rPr>
      </w:pPr>
      <w:r>
        <w:rPr>
          <w:rFonts w:ascii="Verdana" w:hAnsi="Verdana" w:cs="Verdana"/>
          <w:sz w:val="17"/>
          <w:szCs w:val="17"/>
        </w:rPr>
        <w:t xml:space="preserve">Sanity Testing when the build came to UAT. </w:t>
      </w:r>
    </w:p>
    <w:p w:rsidR="00A90B2C" w:rsidRDefault="00A90B2C" w:rsidP="00A90B2C">
      <w:pPr>
        <w:widowControl w:val="0"/>
        <w:autoSpaceDE w:val="0"/>
        <w:autoSpaceDN w:val="0"/>
        <w:adjustRightInd w:val="0"/>
        <w:spacing w:line="60" w:lineRule="exact"/>
        <w:rPr>
          <w:rFonts w:ascii="Symbol" w:hAnsi="Symbol" w:cs="Symbol"/>
          <w:sz w:val="17"/>
          <w:szCs w:val="17"/>
        </w:rPr>
      </w:pPr>
    </w:p>
    <w:p w:rsidR="00BF36FD" w:rsidRDefault="00A90B2C" w:rsidP="00BF36FD">
      <w:pPr>
        <w:widowControl w:val="0"/>
        <w:numPr>
          <w:ilvl w:val="0"/>
          <w:numId w:val="19"/>
        </w:numPr>
        <w:tabs>
          <w:tab w:val="clear" w:pos="720"/>
          <w:tab w:val="num" w:pos="2160"/>
        </w:tabs>
        <w:suppressAutoHyphens w:val="0"/>
        <w:overflowPunct w:val="0"/>
        <w:autoSpaceDE w:val="0"/>
        <w:autoSpaceDN w:val="0"/>
        <w:adjustRightInd w:val="0"/>
        <w:ind w:left="2160"/>
        <w:jc w:val="both"/>
        <w:rPr>
          <w:rFonts w:ascii="Symbol" w:hAnsi="Symbol" w:cs="Symbol"/>
          <w:sz w:val="17"/>
          <w:szCs w:val="17"/>
        </w:rPr>
      </w:pPr>
      <w:r>
        <w:rPr>
          <w:rFonts w:ascii="Verdana" w:hAnsi="Verdana" w:cs="Verdana"/>
          <w:sz w:val="17"/>
          <w:szCs w:val="17"/>
        </w:rPr>
        <w:t xml:space="preserve">Regression Testing on QA and UAT Environments. </w:t>
      </w:r>
    </w:p>
    <w:p w:rsidR="00BF36FD" w:rsidRDefault="00BF36FD" w:rsidP="00BF36FD">
      <w:pPr>
        <w:pStyle w:val="ListParagraph"/>
        <w:rPr>
          <w:rFonts w:cs="Verdana"/>
          <w:sz w:val="17"/>
          <w:szCs w:val="17"/>
        </w:rPr>
      </w:pPr>
    </w:p>
    <w:p w:rsidR="00A90B2C" w:rsidRPr="00BF36FD" w:rsidRDefault="00A90B2C" w:rsidP="00BF36FD">
      <w:pPr>
        <w:widowControl w:val="0"/>
        <w:numPr>
          <w:ilvl w:val="0"/>
          <w:numId w:val="19"/>
        </w:numPr>
        <w:tabs>
          <w:tab w:val="clear" w:pos="720"/>
          <w:tab w:val="num" w:pos="2160"/>
        </w:tabs>
        <w:suppressAutoHyphens w:val="0"/>
        <w:overflowPunct w:val="0"/>
        <w:autoSpaceDE w:val="0"/>
        <w:autoSpaceDN w:val="0"/>
        <w:adjustRightInd w:val="0"/>
        <w:ind w:left="2160"/>
        <w:jc w:val="both"/>
        <w:rPr>
          <w:rFonts w:ascii="Symbol" w:hAnsi="Symbol" w:cs="Symbol"/>
          <w:sz w:val="17"/>
          <w:szCs w:val="17"/>
        </w:rPr>
      </w:pPr>
      <w:r w:rsidRPr="00BF36FD">
        <w:rPr>
          <w:rFonts w:ascii="Verdana" w:hAnsi="Verdana" w:cs="Verdana"/>
          <w:sz w:val="17"/>
          <w:szCs w:val="17"/>
        </w:rPr>
        <w:t>Responsible for maintaining Execution and Defects records in QC.</w:t>
      </w:r>
    </w:p>
    <w:p w:rsidR="00A90B2C" w:rsidRDefault="00A90B2C" w:rsidP="00C82943">
      <w:pPr>
        <w:ind w:left="1440"/>
        <w:rPr>
          <w:rFonts w:ascii="Verdana" w:hAnsi="Verdana"/>
          <w:sz w:val="18"/>
          <w:szCs w:val="18"/>
        </w:rPr>
      </w:pPr>
    </w:p>
    <w:p w:rsidR="00A90B2C" w:rsidRDefault="00A90B2C" w:rsidP="00C82943">
      <w:pPr>
        <w:ind w:left="1440"/>
        <w:rPr>
          <w:rFonts w:ascii="Verdana" w:hAnsi="Verdana"/>
          <w:sz w:val="18"/>
          <w:szCs w:val="18"/>
        </w:rPr>
      </w:pPr>
    </w:p>
    <w:p w:rsidR="00A90B2C" w:rsidRDefault="00A90B2C" w:rsidP="00C82943">
      <w:pPr>
        <w:ind w:left="1440"/>
        <w:rPr>
          <w:rFonts w:ascii="Verdana" w:hAnsi="Verdana"/>
          <w:sz w:val="18"/>
          <w:szCs w:val="18"/>
        </w:rPr>
      </w:pPr>
    </w:p>
    <w:p w:rsidR="00A90B2C" w:rsidRDefault="00A90B2C" w:rsidP="000465EF">
      <w:pPr>
        <w:ind w:left="1440"/>
        <w:rPr>
          <w:rFonts w:ascii="Verdana" w:hAnsi="Verdana"/>
          <w:sz w:val="18"/>
          <w:szCs w:val="18"/>
        </w:rPr>
      </w:pPr>
    </w:p>
    <w:p w:rsidR="00A90B2C" w:rsidRDefault="00A90B2C" w:rsidP="000465EF">
      <w:pPr>
        <w:ind w:left="1440"/>
        <w:rPr>
          <w:rFonts w:ascii="Verdana" w:hAnsi="Verdana"/>
          <w:sz w:val="18"/>
          <w:szCs w:val="18"/>
        </w:rPr>
      </w:pPr>
    </w:p>
    <w:p w:rsidR="00191201" w:rsidRDefault="00191201" w:rsidP="00191201">
      <w:pPr>
        <w:pStyle w:val="Header"/>
        <w:tabs>
          <w:tab w:val="clear" w:pos="4153"/>
          <w:tab w:val="clear" w:pos="8306"/>
        </w:tabs>
        <w:rPr>
          <w:rFonts w:ascii="Verdana" w:hAnsi="Verdana" w:cs="Arial"/>
          <w:b/>
          <w:bCs/>
          <w:sz w:val="18"/>
          <w:szCs w:val="18"/>
        </w:rPr>
      </w:pPr>
      <w:r>
        <w:rPr>
          <w:rFonts w:ascii="Verdana" w:hAnsi="Verdana" w:cs="Arial"/>
          <w:b/>
          <w:bCs/>
          <w:sz w:val="18"/>
          <w:szCs w:val="18"/>
        </w:rPr>
        <w:t>Project 3</w:t>
      </w:r>
    </w:p>
    <w:p w:rsidR="00191201" w:rsidRDefault="00191201" w:rsidP="00191201">
      <w:pPr>
        <w:rPr>
          <w:rStyle w:val="heading00208char"/>
          <w:rFonts w:ascii="Verdana" w:hAnsi="Verdana" w:cs="Arial"/>
          <w:color w:val="000000"/>
          <w:sz w:val="18"/>
          <w:szCs w:val="18"/>
        </w:rPr>
      </w:pPr>
      <w:r>
        <w:rPr>
          <w:rFonts w:ascii="Verdana" w:hAnsi="Verdana" w:cs="Arial"/>
          <w:sz w:val="18"/>
          <w:szCs w:val="18"/>
        </w:rPr>
        <w:t>Name</w:t>
      </w:r>
      <w:r>
        <w:rPr>
          <w:rFonts w:ascii="Verdana" w:hAnsi="Verdana" w:cs="Arial"/>
          <w:sz w:val="18"/>
          <w:szCs w:val="18"/>
        </w:rPr>
        <w:tab/>
      </w:r>
      <w:r>
        <w:rPr>
          <w:rFonts w:ascii="Verdana" w:hAnsi="Verdana" w:cs="Arial"/>
          <w:sz w:val="18"/>
          <w:szCs w:val="18"/>
        </w:rPr>
        <w:tab/>
        <w:t xml:space="preserve">: </w:t>
      </w:r>
      <w:proofErr w:type="spellStart"/>
      <w:r w:rsidRPr="00191201">
        <w:rPr>
          <w:rFonts w:ascii="Verdana" w:hAnsi="Verdana" w:cs="Verdana"/>
          <w:bCs/>
          <w:sz w:val="18"/>
          <w:szCs w:val="18"/>
        </w:rPr>
        <w:t>Chartis-OneClaim</w:t>
      </w:r>
      <w:proofErr w:type="spellEnd"/>
      <w:r w:rsidRPr="00191201">
        <w:rPr>
          <w:rFonts w:ascii="Verdana" w:hAnsi="Verdana" w:cs="Verdana"/>
          <w:bCs/>
          <w:sz w:val="18"/>
          <w:szCs w:val="18"/>
        </w:rPr>
        <w:t xml:space="preserve"> </w:t>
      </w:r>
      <w:proofErr w:type="spellStart"/>
      <w:r w:rsidRPr="00191201">
        <w:rPr>
          <w:rFonts w:ascii="Verdana" w:hAnsi="Verdana" w:cs="Verdana"/>
          <w:bCs/>
          <w:sz w:val="18"/>
          <w:szCs w:val="18"/>
        </w:rPr>
        <w:t>Asiapac</w:t>
      </w:r>
      <w:proofErr w:type="spellEnd"/>
      <w:r w:rsidRPr="00191201">
        <w:rPr>
          <w:rFonts w:ascii="Verdana" w:hAnsi="Verdana" w:cs="Verdana"/>
          <w:bCs/>
          <w:sz w:val="18"/>
          <w:szCs w:val="18"/>
        </w:rPr>
        <w:t xml:space="preserve"> Auto</w:t>
      </w:r>
    </w:p>
    <w:p w:rsidR="00191201" w:rsidRDefault="00191201" w:rsidP="00191201">
      <w:pPr>
        <w:pStyle w:val="Header"/>
        <w:tabs>
          <w:tab w:val="clear" w:pos="4153"/>
          <w:tab w:val="clear" w:pos="8306"/>
        </w:tabs>
        <w:rPr>
          <w:rFonts w:ascii="Verdana" w:hAnsi="Verdana" w:cs="Arial"/>
          <w:sz w:val="18"/>
          <w:szCs w:val="18"/>
        </w:rPr>
      </w:pPr>
      <w:r>
        <w:rPr>
          <w:rFonts w:ascii="Verdana" w:hAnsi="Verdana" w:cs="Arial"/>
          <w:sz w:val="18"/>
          <w:szCs w:val="18"/>
        </w:rPr>
        <w:t>Role</w:t>
      </w:r>
      <w:r>
        <w:rPr>
          <w:rFonts w:ascii="Verdana" w:hAnsi="Verdana" w:cs="Arial"/>
          <w:sz w:val="18"/>
          <w:szCs w:val="18"/>
        </w:rPr>
        <w:tab/>
      </w:r>
      <w:r>
        <w:rPr>
          <w:rFonts w:ascii="Verdana" w:hAnsi="Verdana" w:cs="Arial"/>
          <w:sz w:val="18"/>
          <w:szCs w:val="18"/>
        </w:rPr>
        <w:tab/>
        <w:t>: Associate QA</w:t>
      </w:r>
    </w:p>
    <w:p w:rsidR="00191201" w:rsidRDefault="00191201" w:rsidP="00191201">
      <w:pPr>
        <w:rPr>
          <w:rFonts w:ascii="Verdana" w:hAnsi="Verdana" w:cs="Arial"/>
          <w:sz w:val="18"/>
          <w:szCs w:val="18"/>
        </w:rPr>
      </w:pPr>
      <w:r>
        <w:rPr>
          <w:rFonts w:ascii="Verdana" w:hAnsi="Verdana" w:cs="Arial"/>
          <w:sz w:val="18"/>
          <w:szCs w:val="18"/>
        </w:rPr>
        <w:t>Client</w:t>
      </w:r>
      <w:r>
        <w:rPr>
          <w:rFonts w:ascii="Verdana" w:hAnsi="Verdana" w:cs="Arial"/>
          <w:sz w:val="18"/>
          <w:szCs w:val="18"/>
        </w:rPr>
        <w:tab/>
      </w:r>
      <w:r>
        <w:rPr>
          <w:rFonts w:ascii="Verdana" w:hAnsi="Verdana" w:cs="Arial"/>
          <w:sz w:val="18"/>
          <w:szCs w:val="18"/>
        </w:rPr>
        <w:tab/>
        <w:t>: AIG</w:t>
      </w:r>
    </w:p>
    <w:p w:rsidR="00191201" w:rsidRDefault="00191201" w:rsidP="00191201">
      <w:pPr>
        <w:rPr>
          <w:rFonts w:ascii="Verdana" w:hAnsi="Verdana" w:cs="Arial"/>
          <w:b/>
          <w:sz w:val="18"/>
          <w:szCs w:val="18"/>
        </w:rPr>
      </w:pPr>
      <w:r>
        <w:rPr>
          <w:rFonts w:ascii="Verdana" w:hAnsi="Verdana" w:cs="Arial"/>
          <w:sz w:val="18"/>
          <w:szCs w:val="18"/>
        </w:rPr>
        <w:t xml:space="preserve">Company      </w:t>
      </w:r>
      <w:r>
        <w:rPr>
          <w:rFonts w:ascii="Verdana" w:hAnsi="Verdana" w:cs="Arial"/>
          <w:sz w:val="18"/>
          <w:szCs w:val="18"/>
        </w:rPr>
        <w:tab/>
        <w:t xml:space="preserve">: </w:t>
      </w:r>
      <w:proofErr w:type="spellStart"/>
      <w:r>
        <w:rPr>
          <w:rFonts w:ascii="Verdana" w:hAnsi="Verdana" w:cs="Arial"/>
          <w:b/>
          <w:sz w:val="18"/>
          <w:szCs w:val="18"/>
        </w:rPr>
        <w:t>Virtusa</w:t>
      </w:r>
      <w:proofErr w:type="spellEnd"/>
      <w:r>
        <w:rPr>
          <w:rFonts w:ascii="Verdana" w:hAnsi="Verdana" w:cs="Arial"/>
          <w:b/>
          <w:sz w:val="18"/>
          <w:szCs w:val="18"/>
        </w:rPr>
        <w:t xml:space="preserve"> (India) Pvt ltd</w:t>
      </w:r>
    </w:p>
    <w:p w:rsidR="00191201" w:rsidRDefault="00191201" w:rsidP="00191201">
      <w:pPr>
        <w:rPr>
          <w:rFonts w:ascii="Verdana" w:hAnsi="Verdana" w:cs="Arial"/>
          <w:sz w:val="18"/>
          <w:szCs w:val="18"/>
        </w:rPr>
      </w:pPr>
      <w:r>
        <w:rPr>
          <w:rFonts w:ascii="Verdana" w:hAnsi="Verdana" w:cs="Arial"/>
          <w:sz w:val="18"/>
          <w:szCs w:val="18"/>
        </w:rPr>
        <w:t>Duration</w:t>
      </w:r>
      <w:r>
        <w:rPr>
          <w:rFonts w:ascii="Verdana" w:hAnsi="Verdana" w:cs="Arial"/>
          <w:sz w:val="18"/>
          <w:szCs w:val="18"/>
        </w:rPr>
        <w:tab/>
        <w:t>: July’2012 – September’2012.</w:t>
      </w:r>
    </w:p>
    <w:p w:rsidR="00191201" w:rsidRPr="005F1857" w:rsidRDefault="00191201" w:rsidP="00191201">
      <w:pPr>
        <w:rPr>
          <w:rFonts w:ascii="Verdana" w:hAnsi="Verdana" w:cs="Arial"/>
          <w:sz w:val="18"/>
          <w:szCs w:val="18"/>
        </w:rPr>
      </w:pPr>
      <w:r>
        <w:rPr>
          <w:rFonts w:ascii="Verdana" w:hAnsi="Verdana" w:cs="Arial"/>
          <w:sz w:val="18"/>
          <w:szCs w:val="18"/>
        </w:rPr>
        <w:t>Applications</w:t>
      </w:r>
      <w:r>
        <w:rPr>
          <w:rFonts w:ascii="Verdana" w:hAnsi="Verdana" w:cs="Arial"/>
          <w:sz w:val="18"/>
          <w:szCs w:val="18"/>
        </w:rPr>
        <w:tab/>
        <w:t xml:space="preserve">: </w:t>
      </w:r>
      <w:proofErr w:type="spellStart"/>
      <w:r w:rsidRPr="00191201">
        <w:rPr>
          <w:rFonts w:ascii="Verdana" w:hAnsi="Verdana" w:cs="Verdana"/>
          <w:sz w:val="18"/>
          <w:szCs w:val="18"/>
        </w:rPr>
        <w:t>Pega</w:t>
      </w:r>
      <w:proofErr w:type="spellEnd"/>
      <w:r w:rsidRPr="00191201">
        <w:rPr>
          <w:rFonts w:ascii="Verdana" w:hAnsi="Verdana" w:cs="Verdana"/>
          <w:sz w:val="18"/>
          <w:szCs w:val="18"/>
        </w:rPr>
        <w:t xml:space="preserve"> PRPC 5.5, IBM Insurance Application Architecture (IAA)</w:t>
      </w:r>
    </w:p>
    <w:p w:rsidR="00191201" w:rsidRDefault="00191201" w:rsidP="00191201">
      <w:pPr>
        <w:rPr>
          <w:rFonts w:ascii="Verdana" w:hAnsi="Verdana" w:cs="Arial"/>
          <w:sz w:val="18"/>
          <w:szCs w:val="18"/>
        </w:rPr>
      </w:pPr>
      <w:r>
        <w:rPr>
          <w:rFonts w:ascii="Verdana" w:hAnsi="Verdana" w:cs="Arial"/>
          <w:sz w:val="18"/>
          <w:szCs w:val="18"/>
        </w:rPr>
        <w:t>Project Type</w:t>
      </w:r>
      <w:r>
        <w:rPr>
          <w:rFonts w:ascii="Verdana" w:hAnsi="Verdana" w:cs="Arial"/>
          <w:sz w:val="18"/>
          <w:szCs w:val="18"/>
        </w:rPr>
        <w:tab/>
        <w:t>: System Testing, Insurance Domain</w:t>
      </w:r>
    </w:p>
    <w:p w:rsidR="00191201" w:rsidRPr="003F572A" w:rsidRDefault="00191201" w:rsidP="00191201">
      <w:pPr>
        <w:pStyle w:val="ExperienceTitleChar"/>
        <w:spacing w:after="0"/>
        <w:rPr>
          <w:i w:val="0"/>
          <w:sz w:val="18"/>
          <w:szCs w:val="18"/>
          <w:lang w:eastAsia="ar-SA"/>
        </w:rPr>
      </w:pPr>
    </w:p>
    <w:p w:rsidR="00191201" w:rsidRPr="00191201" w:rsidRDefault="00191201" w:rsidP="00191201">
      <w:pPr>
        <w:ind w:left="1440"/>
        <w:rPr>
          <w:rFonts w:ascii="Verdana" w:hAnsi="Verdana"/>
          <w:sz w:val="18"/>
          <w:szCs w:val="18"/>
        </w:rPr>
      </w:pPr>
      <w:r w:rsidRPr="000F04CB">
        <w:rPr>
          <w:rFonts w:ascii="Verdana" w:hAnsi="Verdana"/>
          <w:b/>
          <w:sz w:val="18"/>
          <w:szCs w:val="18"/>
        </w:rPr>
        <w:t>Business Objective</w:t>
      </w:r>
      <w:r w:rsidRPr="003F572A">
        <w:rPr>
          <w:rFonts w:ascii="Verdana" w:hAnsi="Verdana"/>
          <w:sz w:val="18"/>
          <w:szCs w:val="18"/>
        </w:rPr>
        <w:t>:</w:t>
      </w:r>
      <w:r>
        <w:rPr>
          <w:rFonts w:ascii="Verdana" w:hAnsi="Verdana"/>
          <w:sz w:val="18"/>
          <w:szCs w:val="18"/>
        </w:rPr>
        <w:t xml:space="preserve"> </w:t>
      </w:r>
      <w:proofErr w:type="spellStart"/>
      <w:r w:rsidRPr="00191201">
        <w:rPr>
          <w:rFonts w:ascii="Verdana" w:hAnsi="Verdana"/>
          <w:sz w:val="18"/>
          <w:szCs w:val="18"/>
        </w:rPr>
        <w:t>Chartis</w:t>
      </w:r>
      <w:proofErr w:type="spellEnd"/>
      <w:r w:rsidRPr="00191201">
        <w:rPr>
          <w:rFonts w:ascii="Verdana" w:hAnsi="Verdana"/>
          <w:sz w:val="18"/>
          <w:szCs w:val="18"/>
        </w:rPr>
        <w:t xml:space="preserve"> is the services of providing the insurance to the people in</w:t>
      </w:r>
    </w:p>
    <w:p w:rsidR="00C679F3" w:rsidRDefault="00191201" w:rsidP="00191201">
      <w:pPr>
        <w:ind w:left="1440"/>
        <w:rPr>
          <w:rFonts w:ascii="Verdana" w:hAnsi="Verdana"/>
          <w:sz w:val="18"/>
          <w:szCs w:val="18"/>
        </w:rPr>
      </w:pPr>
      <w:r w:rsidRPr="00191201">
        <w:rPr>
          <w:rFonts w:ascii="Verdana" w:hAnsi="Verdana"/>
          <w:sz w:val="18"/>
          <w:szCs w:val="18"/>
        </w:rPr>
        <w:t xml:space="preserve">Various sectors, this project mainly develop to provide the insurance to the vehicles in the US state. Below is the brief description of the </w:t>
      </w:r>
      <w:proofErr w:type="spellStart"/>
      <w:r w:rsidRPr="00191201">
        <w:rPr>
          <w:rFonts w:ascii="Verdana" w:hAnsi="Verdana"/>
          <w:sz w:val="18"/>
          <w:szCs w:val="18"/>
        </w:rPr>
        <w:t>Chartis</w:t>
      </w:r>
      <w:proofErr w:type="spellEnd"/>
      <w:r w:rsidRPr="00191201">
        <w:rPr>
          <w:rFonts w:ascii="Verdana" w:hAnsi="Verdana"/>
          <w:sz w:val="18"/>
          <w:szCs w:val="18"/>
        </w:rPr>
        <w:t xml:space="preserve"> </w:t>
      </w:r>
      <w:proofErr w:type="spellStart"/>
      <w:r w:rsidRPr="00191201">
        <w:rPr>
          <w:rFonts w:ascii="Verdana" w:hAnsi="Verdana"/>
          <w:sz w:val="18"/>
          <w:szCs w:val="18"/>
        </w:rPr>
        <w:t>OneClaim</w:t>
      </w:r>
      <w:proofErr w:type="spellEnd"/>
      <w:r w:rsidRPr="00191201">
        <w:rPr>
          <w:rFonts w:ascii="Verdana" w:hAnsi="Verdana"/>
          <w:sz w:val="18"/>
          <w:szCs w:val="18"/>
        </w:rPr>
        <w:t xml:space="preserve">. </w:t>
      </w:r>
      <w:proofErr w:type="spellStart"/>
      <w:r w:rsidRPr="00191201">
        <w:rPr>
          <w:rFonts w:ascii="Verdana" w:hAnsi="Verdana"/>
          <w:sz w:val="18"/>
          <w:szCs w:val="18"/>
        </w:rPr>
        <w:t>OneClaim</w:t>
      </w:r>
      <w:proofErr w:type="spellEnd"/>
      <w:r w:rsidRPr="00191201">
        <w:rPr>
          <w:rFonts w:ascii="Verdana" w:hAnsi="Verdana"/>
          <w:sz w:val="18"/>
          <w:szCs w:val="18"/>
        </w:rPr>
        <w:t xml:space="preserve">® is the </w:t>
      </w:r>
      <w:proofErr w:type="spellStart"/>
      <w:r w:rsidRPr="00191201">
        <w:rPr>
          <w:rFonts w:ascii="Verdana" w:hAnsi="Verdana"/>
          <w:sz w:val="18"/>
          <w:szCs w:val="18"/>
        </w:rPr>
        <w:t>Chartis</w:t>
      </w:r>
      <w:proofErr w:type="spellEnd"/>
      <w:r w:rsidRPr="00191201">
        <w:rPr>
          <w:rFonts w:ascii="Verdana" w:hAnsi="Verdana"/>
          <w:sz w:val="18"/>
          <w:szCs w:val="18"/>
        </w:rPr>
        <w:t xml:space="preserve"> global solution for claims intake, adjudication and management on a global basis. The </w:t>
      </w:r>
      <w:proofErr w:type="spellStart"/>
      <w:r w:rsidRPr="00191201">
        <w:rPr>
          <w:rFonts w:ascii="Verdana" w:hAnsi="Verdana"/>
          <w:sz w:val="18"/>
          <w:szCs w:val="18"/>
        </w:rPr>
        <w:t>Chartis</w:t>
      </w:r>
      <w:proofErr w:type="spellEnd"/>
      <w:r w:rsidRPr="00191201">
        <w:rPr>
          <w:rFonts w:ascii="Verdana" w:hAnsi="Verdana"/>
          <w:sz w:val="18"/>
          <w:szCs w:val="18"/>
        </w:rPr>
        <w:t xml:space="preserve"> </w:t>
      </w:r>
      <w:proofErr w:type="spellStart"/>
      <w:r w:rsidRPr="00191201">
        <w:rPr>
          <w:rFonts w:ascii="Verdana" w:hAnsi="Verdana"/>
          <w:sz w:val="18"/>
          <w:szCs w:val="18"/>
        </w:rPr>
        <w:t>OneClaim</w:t>
      </w:r>
      <w:proofErr w:type="spellEnd"/>
      <w:r w:rsidRPr="00191201">
        <w:rPr>
          <w:rFonts w:ascii="Verdana" w:hAnsi="Verdana"/>
          <w:sz w:val="18"/>
          <w:szCs w:val="18"/>
        </w:rPr>
        <w:t xml:space="preserve">® vision is to transform current claim organizations throughout the world into a unified, high-performing, global organization that creates additional value. The business strategy of establishing a consistent, business-appropriate claims servicing experience for </w:t>
      </w:r>
      <w:proofErr w:type="spellStart"/>
      <w:r w:rsidRPr="00191201">
        <w:rPr>
          <w:rFonts w:ascii="Verdana" w:hAnsi="Verdana"/>
          <w:sz w:val="18"/>
          <w:szCs w:val="18"/>
        </w:rPr>
        <w:t>Chartis</w:t>
      </w:r>
      <w:proofErr w:type="spellEnd"/>
      <w:r w:rsidRPr="00191201">
        <w:rPr>
          <w:rFonts w:ascii="Verdana" w:hAnsi="Verdana"/>
          <w:sz w:val="18"/>
          <w:szCs w:val="18"/>
        </w:rPr>
        <w:t xml:space="preserve"> customers –in every country and line-of-business-- is made possible by </w:t>
      </w:r>
      <w:proofErr w:type="spellStart"/>
      <w:r w:rsidRPr="00191201">
        <w:rPr>
          <w:rFonts w:ascii="Verdana" w:hAnsi="Verdana"/>
          <w:sz w:val="18"/>
          <w:szCs w:val="18"/>
        </w:rPr>
        <w:t>OneClaim</w:t>
      </w:r>
      <w:proofErr w:type="spellEnd"/>
      <w:r w:rsidRPr="00191201">
        <w:rPr>
          <w:rFonts w:ascii="Verdana" w:hAnsi="Verdana"/>
          <w:sz w:val="18"/>
          <w:szCs w:val="18"/>
        </w:rPr>
        <w:t>®’s unique architecture which facilitates customization</w:t>
      </w:r>
    </w:p>
    <w:p w:rsidR="00191201" w:rsidRDefault="00191201" w:rsidP="00191201">
      <w:pPr>
        <w:ind w:left="1440"/>
        <w:rPr>
          <w:rFonts w:ascii="Verdana" w:hAnsi="Verdana"/>
          <w:sz w:val="18"/>
          <w:szCs w:val="18"/>
        </w:rPr>
      </w:pPr>
    </w:p>
    <w:p w:rsidR="00191201" w:rsidRDefault="00191201" w:rsidP="00191201">
      <w:pPr>
        <w:widowControl w:val="0"/>
        <w:autoSpaceDE w:val="0"/>
        <w:autoSpaceDN w:val="0"/>
        <w:adjustRightInd w:val="0"/>
        <w:spacing w:line="239" w:lineRule="auto"/>
      </w:pPr>
      <w:r>
        <w:rPr>
          <w:rFonts w:ascii="Verdana" w:hAnsi="Verdana" w:cs="Verdana"/>
          <w:b/>
          <w:bCs/>
          <w:sz w:val="17"/>
          <w:szCs w:val="17"/>
        </w:rPr>
        <w:t>Responsibilities:</w:t>
      </w:r>
    </w:p>
    <w:p w:rsidR="00191201" w:rsidRDefault="00191201" w:rsidP="00191201">
      <w:pPr>
        <w:widowControl w:val="0"/>
        <w:autoSpaceDE w:val="0"/>
        <w:autoSpaceDN w:val="0"/>
        <w:adjustRightInd w:val="0"/>
        <w:spacing w:line="59" w:lineRule="exact"/>
      </w:pPr>
    </w:p>
    <w:p w:rsidR="00191201" w:rsidRPr="00F02895" w:rsidRDefault="00191201" w:rsidP="00191201">
      <w:pPr>
        <w:widowControl w:val="0"/>
        <w:numPr>
          <w:ilvl w:val="0"/>
          <w:numId w:val="18"/>
        </w:numPr>
        <w:suppressAutoHyphens w:val="0"/>
        <w:overflowPunct w:val="0"/>
        <w:autoSpaceDE w:val="0"/>
        <w:autoSpaceDN w:val="0"/>
        <w:adjustRightInd w:val="0"/>
        <w:jc w:val="both"/>
        <w:rPr>
          <w:rFonts w:ascii="Verdana" w:hAnsi="Verdana" w:cs="Verdana"/>
          <w:sz w:val="17"/>
          <w:szCs w:val="17"/>
        </w:rPr>
      </w:pPr>
      <w:r>
        <w:rPr>
          <w:rFonts w:ascii="Verdana" w:hAnsi="Verdana" w:cs="Verdana"/>
          <w:sz w:val="17"/>
          <w:szCs w:val="17"/>
        </w:rPr>
        <w:t>Adhere to</w:t>
      </w:r>
      <w:r w:rsidRPr="00F02895">
        <w:rPr>
          <w:rFonts w:ascii="Verdana" w:hAnsi="Verdana" w:cs="Verdana"/>
          <w:sz w:val="17"/>
          <w:szCs w:val="17"/>
        </w:rPr>
        <w:t xml:space="preserve"> </w:t>
      </w:r>
      <w:r>
        <w:rPr>
          <w:rFonts w:ascii="Verdana" w:hAnsi="Verdana" w:cs="Verdana"/>
          <w:sz w:val="17"/>
          <w:szCs w:val="17"/>
        </w:rPr>
        <w:t>follow the process in</w:t>
      </w:r>
      <w:r w:rsidRPr="00F02895">
        <w:rPr>
          <w:rFonts w:ascii="Verdana" w:hAnsi="Verdana" w:cs="Verdana"/>
          <w:sz w:val="17"/>
          <w:szCs w:val="17"/>
        </w:rPr>
        <w:t xml:space="preserve"> V Model. </w:t>
      </w:r>
    </w:p>
    <w:p w:rsidR="00191201" w:rsidRPr="00F02895" w:rsidRDefault="00191201" w:rsidP="00191201">
      <w:pPr>
        <w:widowControl w:val="0"/>
        <w:numPr>
          <w:ilvl w:val="0"/>
          <w:numId w:val="18"/>
        </w:numPr>
        <w:suppressAutoHyphens w:val="0"/>
        <w:overflowPunct w:val="0"/>
        <w:autoSpaceDE w:val="0"/>
        <w:autoSpaceDN w:val="0"/>
        <w:adjustRightInd w:val="0"/>
        <w:jc w:val="both"/>
        <w:rPr>
          <w:rFonts w:ascii="Verdana" w:hAnsi="Verdana" w:cs="Verdana"/>
          <w:sz w:val="17"/>
          <w:szCs w:val="17"/>
        </w:rPr>
      </w:pPr>
      <w:r w:rsidRPr="00F02895">
        <w:rPr>
          <w:rFonts w:ascii="Verdana" w:hAnsi="Verdana" w:cs="Verdana"/>
          <w:sz w:val="17"/>
          <w:szCs w:val="17"/>
        </w:rPr>
        <w:t xml:space="preserve">Test Case Creation by following use cases and executing the same. </w:t>
      </w:r>
    </w:p>
    <w:p w:rsidR="00191201" w:rsidRDefault="00191201" w:rsidP="00191201">
      <w:pPr>
        <w:widowControl w:val="0"/>
        <w:numPr>
          <w:ilvl w:val="0"/>
          <w:numId w:val="18"/>
        </w:numPr>
        <w:suppressAutoHyphens w:val="0"/>
        <w:overflowPunct w:val="0"/>
        <w:autoSpaceDE w:val="0"/>
        <w:autoSpaceDN w:val="0"/>
        <w:adjustRightInd w:val="0"/>
        <w:jc w:val="both"/>
        <w:rPr>
          <w:rFonts w:ascii="Verdana" w:hAnsi="Verdana" w:cs="Verdana"/>
          <w:sz w:val="17"/>
          <w:szCs w:val="17"/>
        </w:rPr>
      </w:pPr>
      <w:r w:rsidRPr="00F02895">
        <w:rPr>
          <w:rFonts w:ascii="Verdana" w:hAnsi="Verdana" w:cs="Verdana"/>
          <w:sz w:val="17"/>
          <w:szCs w:val="17"/>
        </w:rPr>
        <w:t>Sanity Testing when the build moved to QA.</w:t>
      </w:r>
    </w:p>
    <w:p w:rsidR="00191201" w:rsidRPr="00191201" w:rsidRDefault="00191201" w:rsidP="00191201">
      <w:pPr>
        <w:widowControl w:val="0"/>
        <w:numPr>
          <w:ilvl w:val="0"/>
          <w:numId w:val="18"/>
        </w:numPr>
        <w:suppressAutoHyphens w:val="0"/>
        <w:overflowPunct w:val="0"/>
        <w:autoSpaceDE w:val="0"/>
        <w:autoSpaceDN w:val="0"/>
        <w:adjustRightInd w:val="0"/>
        <w:jc w:val="both"/>
        <w:rPr>
          <w:rFonts w:ascii="Verdana" w:hAnsi="Verdana" w:cs="Verdana"/>
          <w:sz w:val="17"/>
          <w:szCs w:val="17"/>
        </w:rPr>
      </w:pPr>
      <w:r w:rsidRPr="00F02895">
        <w:rPr>
          <w:rFonts w:ascii="Verdana" w:hAnsi="Verdana" w:cs="Verdana"/>
          <w:sz w:val="17"/>
          <w:szCs w:val="17"/>
        </w:rPr>
        <w:t xml:space="preserve">Regression Testing in QA and UAT </w:t>
      </w:r>
      <w:proofErr w:type="spellStart"/>
      <w:r w:rsidRPr="00F02895">
        <w:rPr>
          <w:rFonts w:ascii="Verdana" w:hAnsi="Verdana" w:cs="Verdana"/>
          <w:sz w:val="17"/>
          <w:szCs w:val="17"/>
        </w:rPr>
        <w:t>Env</w:t>
      </w:r>
      <w:proofErr w:type="spellEnd"/>
      <w:r w:rsidRPr="00F02895">
        <w:rPr>
          <w:rFonts w:ascii="Verdana" w:hAnsi="Verdana" w:cs="Verdana"/>
          <w:sz w:val="17"/>
          <w:szCs w:val="17"/>
        </w:rPr>
        <w:t>.</w:t>
      </w:r>
    </w:p>
    <w:p w:rsidR="00191201" w:rsidRDefault="00191201" w:rsidP="00191201">
      <w:pPr>
        <w:ind w:left="1440"/>
        <w:rPr>
          <w:rFonts w:ascii="Verdana" w:hAnsi="Verdana"/>
          <w:sz w:val="18"/>
          <w:szCs w:val="18"/>
        </w:rPr>
      </w:pPr>
    </w:p>
    <w:p w:rsidR="004F0407" w:rsidRDefault="004F0407">
      <w:pPr>
        <w:rPr>
          <w:rFonts w:ascii="Verdana" w:hAnsi="Verdana" w:cs="Arial"/>
          <w:sz w:val="18"/>
          <w:szCs w:val="18"/>
        </w:rPr>
      </w:pPr>
    </w:p>
    <w:p w:rsidR="004F0407" w:rsidRPr="002B1815" w:rsidRDefault="00971CAC" w:rsidP="002B1815">
      <w:pPr>
        <w:pStyle w:val="Heading3"/>
        <w:pBdr>
          <w:top w:val="single" w:sz="4" w:space="2" w:color="000000"/>
          <w:left w:val="single" w:sz="4" w:space="0" w:color="000000"/>
          <w:bottom w:val="single" w:sz="4" w:space="0" w:color="000000"/>
          <w:right w:val="single" w:sz="4" w:space="0" w:color="000000"/>
        </w:pBdr>
        <w:shd w:val="clear" w:color="auto" w:fill="808080" w:themeFill="background1" w:themeFillShade="80"/>
        <w:tabs>
          <w:tab w:val="left" w:pos="2175"/>
        </w:tabs>
        <w:rPr>
          <w:rFonts w:asciiTheme="minorHAnsi" w:hAnsiTheme="minorHAnsi" w:cs="Arial"/>
          <w:smallCaps/>
          <w:color w:val="FFFFFF" w:themeColor="background1"/>
          <w:spacing w:val="58"/>
          <w:sz w:val="20"/>
          <w:szCs w:val="18"/>
        </w:rPr>
      </w:pPr>
      <w:r w:rsidRPr="002B1815">
        <w:rPr>
          <w:rFonts w:asciiTheme="minorHAnsi" w:hAnsiTheme="minorHAnsi" w:cs="Arial"/>
          <w:smallCaps/>
          <w:color w:val="FFFFFF" w:themeColor="background1"/>
          <w:spacing w:val="58"/>
          <w:sz w:val="20"/>
          <w:szCs w:val="18"/>
        </w:rPr>
        <w:t>Education</w:t>
      </w:r>
      <w:r w:rsidR="002B1815" w:rsidRPr="002B1815">
        <w:rPr>
          <w:rFonts w:asciiTheme="minorHAnsi" w:hAnsiTheme="minorHAnsi" w:cs="Arial"/>
          <w:smallCaps/>
          <w:color w:val="FFFFFF" w:themeColor="background1"/>
          <w:spacing w:val="58"/>
          <w:sz w:val="20"/>
          <w:szCs w:val="18"/>
        </w:rPr>
        <w:tab/>
      </w:r>
    </w:p>
    <w:p w:rsidR="004F0407" w:rsidRDefault="004F0407">
      <w:pPr>
        <w:ind w:left="3600" w:right="-58" w:hanging="3600"/>
        <w:rPr>
          <w:rFonts w:ascii="Verdana" w:hAnsi="Verdana" w:cs="Arial"/>
          <w:b/>
          <w:sz w:val="18"/>
          <w:szCs w:val="18"/>
        </w:rPr>
      </w:pPr>
    </w:p>
    <w:p w:rsidR="00856771" w:rsidRPr="00191201" w:rsidRDefault="00191201" w:rsidP="00856771">
      <w:pPr>
        <w:numPr>
          <w:ilvl w:val="0"/>
          <w:numId w:val="7"/>
        </w:numPr>
        <w:tabs>
          <w:tab w:val="clear" w:pos="720"/>
          <w:tab w:val="left" w:pos="795"/>
        </w:tabs>
        <w:ind w:left="795"/>
        <w:rPr>
          <w:rStyle w:val="CharChar0"/>
          <w:rFonts w:ascii="Verdana" w:hAnsi="Verdana"/>
          <w:sz w:val="18"/>
          <w:szCs w:val="18"/>
        </w:rPr>
      </w:pPr>
      <w:r>
        <w:rPr>
          <w:rStyle w:val="CharChar0"/>
          <w:rFonts w:ascii="Verdana" w:hAnsi="Verdana"/>
          <w:bCs/>
          <w:sz w:val="18"/>
          <w:szCs w:val="18"/>
        </w:rPr>
        <w:t>Master</w:t>
      </w:r>
      <w:r w:rsidR="00856771" w:rsidRPr="00642CFA">
        <w:rPr>
          <w:rStyle w:val="CharChar0"/>
          <w:rFonts w:ascii="Verdana" w:hAnsi="Verdana"/>
          <w:bCs/>
          <w:sz w:val="18"/>
          <w:szCs w:val="18"/>
        </w:rPr>
        <w:t xml:space="preserve"> of Technology from </w:t>
      </w:r>
      <w:r>
        <w:rPr>
          <w:rStyle w:val="CharChar0"/>
          <w:rFonts w:ascii="Verdana" w:hAnsi="Verdana"/>
          <w:bCs/>
          <w:sz w:val="18"/>
          <w:szCs w:val="18"/>
        </w:rPr>
        <w:t xml:space="preserve">BIT’s </w:t>
      </w:r>
      <w:proofErr w:type="spellStart"/>
      <w:r>
        <w:rPr>
          <w:rStyle w:val="CharChar0"/>
          <w:rFonts w:ascii="Verdana" w:hAnsi="Verdana"/>
          <w:bCs/>
          <w:sz w:val="18"/>
          <w:szCs w:val="18"/>
        </w:rPr>
        <w:t>Pilani</w:t>
      </w:r>
      <w:proofErr w:type="spellEnd"/>
      <w:r w:rsidR="001C5F68">
        <w:rPr>
          <w:rStyle w:val="CharChar0"/>
          <w:rFonts w:ascii="Verdana" w:hAnsi="Verdana"/>
          <w:bCs/>
          <w:sz w:val="18"/>
          <w:szCs w:val="18"/>
        </w:rPr>
        <w:t xml:space="preserve"> </w:t>
      </w:r>
      <w:r w:rsidR="00856771">
        <w:rPr>
          <w:rStyle w:val="CharChar0"/>
          <w:rFonts w:ascii="Verdana" w:hAnsi="Verdana"/>
          <w:bCs/>
          <w:sz w:val="18"/>
          <w:szCs w:val="18"/>
        </w:rPr>
        <w:t xml:space="preserve">with </w:t>
      </w:r>
      <w:r>
        <w:rPr>
          <w:rStyle w:val="CharChar0"/>
          <w:rFonts w:ascii="Verdana" w:hAnsi="Verdana"/>
          <w:bCs/>
          <w:sz w:val="18"/>
          <w:szCs w:val="18"/>
        </w:rPr>
        <w:t>GPA 7.1</w:t>
      </w:r>
      <w:r w:rsidR="00856771">
        <w:rPr>
          <w:rStyle w:val="CharChar0"/>
          <w:rFonts w:ascii="Verdana" w:hAnsi="Verdana"/>
          <w:bCs/>
          <w:sz w:val="18"/>
          <w:szCs w:val="18"/>
        </w:rPr>
        <w:t xml:space="preserve"> in 201</w:t>
      </w:r>
      <w:r>
        <w:rPr>
          <w:rStyle w:val="CharChar0"/>
          <w:rFonts w:ascii="Verdana" w:hAnsi="Verdana"/>
          <w:bCs/>
          <w:sz w:val="18"/>
          <w:szCs w:val="18"/>
        </w:rPr>
        <w:t>6</w:t>
      </w:r>
      <w:r w:rsidR="00856771">
        <w:rPr>
          <w:rStyle w:val="CharChar0"/>
          <w:rFonts w:ascii="Verdana" w:hAnsi="Verdana"/>
          <w:bCs/>
          <w:sz w:val="18"/>
          <w:szCs w:val="18"/>
        </w:rPr>
        <w:t>.</w:t>
      </w:r>
    </w:p>
    <w:p w:rsidR="00191201" w:rsidRDefault="00191201" w:rsidP="00856771">
      <w:pPr>
        <w:numPr>
          <w:ilvl w:val="0"/>
          <w:numId w:val="7"/>
        </w:numPr>
        <w:tabs>
          <w:tab w:val="clear" w:pos="720"/>
          <w:tab w:val="left" w:pos="795"/>
        </w:tabs>
        <w:ind w:left="795"/>
        <w:rPr>
          <w:rStyle w:val="CharChar0"/>
          <w:rFonts w:ascii="Verdana" w:hAnsi="Verdana"/>
          <w:sz w:val="18"/>
          <w:szCs w:val="18"/>
        </w:rPr>
      </w:pPr>
      <w:r>
        <w:rPr>
          <w:rStyle w:val="CharChar0"/>
          <w:rFonts w:ascii="Verdana" w:hAnsi="Verdana"/>
          <w:sz w:val="18"/>
          <w:szCs w:val="18"/>
        </w:rPr>
        <w:t xml:space="preserve">Bachelor of Computer Science from SRTMU, </w:t>
      </w:r>
      <w:proofErr w:type="spellStart"/>
      <w:r>
        <w:rPr>
          <w:rStyle w:val="CharChar0"/>
          <w:rFonts w:ascii="Verdana" w:hAnsi="Verdana"/>
          <w:sz w:val="18"/>
          <w:szCs w:val="18"/>
        </w:rPr>
        <w:t>Nanded</w:t>
      </w:r>
      <w:proofErr w:type="spellEnd"/>
      <w:r>
        <w:rPr>
          <w:rStyle w:val="CharChar0"/>
          <w:rFonts w:ascii="Verdana" w:hAnsi="Verdana"/>
          <w:sz w:val="18"/>
          <w:szCs w:val="18"/>
        </w:rPr>
        <w:t xml:space="preserve"> </w:t>
      </w:r>
      <w:r w:rsidR="002B1815">
        <w:rPr>
          <w:rStyle w:val="CharChar0"/>
          <w:rFonts w:ascii="Verdana" w:hAnsi="Verdana"/>
          <w:sz w:val="18"/>
          <w:szCs w:val="18"/>
        </w:rPr>
        <w:t>University with 71.58% in 2011.</w:t>
      </w:r>
      <w:r>
        <w:rPr>
          <w:rStyle w:val="CharChar0"/>
          <w:rFonts w:ascii="Verdana" w:hAnsi="Verdana"/>
          <w:sz w:val="18"/>
          <w:szCs w:val="18"/>
        </w:rPr>
        <w:t xml:space="preserve"> </w:t>
      </w:r>
    </w:p>
    <w:p w:rsidR="002B1815" w:rsidRDefault="002B1815" w:rsidP="002B1815">
      <w:pPr>
        <w:tabs>
          <w:tab w:val="left" w:pos="795"/>
        </w:tabs>
        <w:rPr>
          <w:rStyle w:val="CharChar0"/>
          <w:rFonts w:ascii="Verdana" w:hAnsi="Verdana"/>
          <w:sz w:val="18"/>
          <w:szCs w:val="18"/>
        </w:rPr>
      </w:pPr>
    </w:p>
    <w:p w:rsidR="002B1815" w:rsidRDefault="002B1815" w:rsidP="002B1815">
      <w:pPr>
        <w:tabs>
          <w:tab w:val="left" w:pos="795"/>
        </w:tabs>
        <w:rPr>
          <w:rStyle w:val="CharChar0"/>
          <w:rFonts w:ascii="Verdana" w:hAnsi="Verdana"/>
          <w:sz w:val="18"/>
          <w:szCs w:val="18"/>
        </w:rPr>
      </w:pPr>
    </w:p>
    <w:p w:rsidR="002B1815" w:rsidRPr="00642CFA" w:rsidRDefault="002B1815" w:rsidP="002B1815">
      <w:pPr>
        <w:tabs>
          <w:tab w:val="left" w:pos="795"/>
        </w:tabs>
        <w:rPr>
          <w:rStyle w:val="CharChar0"/>
          <w:rFonts w:ascii="Verdana" w:hAnsi="Verdana"/>
          <w:sz w:val="18"/>
          <w:szCs w:val="18"/>
        </w:rPr>
      </w:pPr>
    </w:p>
    <w:p w:rsidR="002B1815" w:rsidRPr="002B1815" w:rsidRDefault="002B1815" w:rsidP="002B1815">
      <w:pPr>
        <w:pStyle w:val="Heading3"/>
        <w:pBdr>
          <w:top w:val="single" w:sz="4" w:space="2" w:color="000000"/>
          <w:left w:val="single" w:sz="4" w:space="0" w:color="000000"/>
          <w:bottom w:val="single" w:sz="4" w:space="0" w:color="000000"/>
          <w:right w:val="single" w:sz="4" w:space="0" w:color="000000"/>
        </w:pBdr>
        <w:shd w:val="clear" w:color="auto" w:fill="808080" w:themeFill="background1" w:themeFillShade="80"/>
        <w:tabs>
          <w:tab w:val="left" w:pos="3555"/>
          <w:tab w:val="right" w:pos="9688"/>
        </w:tabs>
        <w:rPr>
          <w:rFonts w:asciiTheme="minorHAnsi" w:hAnsiTheme="minorHAnsi"/>
          <w:color w:val="FFFFFF" w:themeColor="background1"/>
          <w:sz w:val="20"/>
        </w:rPr>
      </w:pPr>
      <w:r w:rsidRPr="002B1815">
        <w:rPr>
          <w:rFonts w:asciiTheme="minorHAnsi" w:hAnsiTheme="minorHAnsi" w:cs="Arial"/>
          <w:smallCaps/>
          <w:color w:val="FFFFFF" w:themeColor="background1"/>
          <w:spacing w:val="58"/>
          <w:sz w:val="20"/>
        </w:rPr>
        <w:t>Achievements</w:t>
      </w:r>
      <w:r w:rsidRPr="002B1815">
        <w:rPr>
          <w:rFonts w:asciiTheme="minorHAnsi" w:hAnsiTheme="minorHAnsi" w:cs="Verdana"/>
          <w:bCs/>
          <w:color w:val="FFFFFF" w:themeColor="background1"/>
          <w:sz w:val="20"/>
        </w:rPr>
        <w:t xml:space="preserve"> </w:t>
      </w:r>
      <w:r w:rsidRPr="002B1815">
        <w:rPr>
          <w:rFonts w:asciiTheme="minorHAnsi" w:hAnsiTheme="minorHAnsi" w:cs="Arial"/>
          <w:smallCaps/>
          <w:color w:val="FFFFFF" w:themeColor="background1"/>
          <w:spacing w:val="58"/>
          <w:sz w:val="20"/>
        </w:rPr>
        <w:t>and Appreciations</w:t>
      </w:r>
    </w:p>
    <w:p w:rsidR="004F0407" w:rsidRDefault="004F0407">
      <w:pPr>
        <w:spacing w:line="360" w:lineRule="auto"/>
        <w:rPr>
          <w:rFonts w:ascii="Verdana" w:hAnsi="Verdana" w:cs="Arial"/>
          <w:iCs/>
          <w:sz w:val="18"/>
          <w:szCs w:val="18"/>
        </w:rPr>
      </w:pPr>
    </w:p>
    <w:p w:rsidR="002B1815" w:rsidRPr="002B1815" w:rsidRDefault="002B1815" w:rsidP="002B1815">
      <w:pPr>
        <w:numPr>
          <w:ilvl w:val="0"/>
          <w:numId w:val="7"/>
        </w:numPr>
        <w:tabs>
          <w:tab w:val="clear" w:pos="720"/>
          <w:tab w:val="num" w:pos="360"/>
          <w:tab w:val="left" w:pos="795"/>
        </w:tabs>
        <w:ind w:left="795"/>
        <w:rPr>
          <w:rStyle w:val="CharChar0"/>
          <w:rFonts w:ascii="Verdana" w:hAnsi="Verdana"/>
          <w:szCs w:val="18"/>
        </w:rPr>
      </w:pPr>
      <w:r w:rsidRPr="002B1815">
        <w:rPr>
          <w:rStyle w:val="CharChar0"/>
          <w:rFonts w:ascii="Verdana" w:hAnsi="Verdana"/>
          <w:szCs w:val="18"/>
        </w:rPr>
        <w:t xml:space="preserve">Got Exceptional Job Performance award from Client (S &amp; P Global) for excellent performance in System Testing. </w:t>
      </w:r>
    </w:p>
    <w:p w:rsidR="002B1815" w:rsidRPr="002B1815" w:rsidRDefault="002B1815" w:rsidP="002B1815">
      <w:pPr>
        <w:numPr>
          <w:ilvl w:val="0"/>
          <w:numId w:val="7"/>
        </w:numPr>
        <w:tabs>
          <w:tab w:val="clear" w:pos="720"/>
          <w:tab w:val="num" w:pos="360"/>
          <w:tab w:val="left" w:pos="795"/>
        </w:tabs>
        <w:ind w:left="795"/>
        <w:rPr>
          <w:rStyle w:val="CharChar0"/>
          <w:rFonts w:ascii="Verdana" w:hAnsi="Verdana"/>
          <w:szCs w:val="18"/>
        </w:rPr>
      </w:pPr>
      <w:r w:rsidRPr="002B1815">
        <w:rPr>
          <w:rStyle w:val="CharChar0"/>
          <w:rFonts w:ascii="Verdana" w:hAnsi="Verdana"/>
          <w:szCs w:val="18"/>
        </w:rPr>
        <w:t>Won accolades and appreciation from Manager, Onsite Lead and team members for working in a constructive manner.</w:t>
      </w:r>
    </w:p>
    <w:p w:rsidR="002B1815" w:rsidRDefault="002B1815">
      <w:pPr>
        <w:spacing w:line="360" w:lineRule="auto"/>
        <w:rPr>
          <w:rFonts w:ascii="Verdana" w:hAnsi="Verdana" w:cs="Arial"/>
          <w:iCs/>
          <w:sz w:val="18"/>
          <w:szCs w:val="18"/>
        </w:rPr>
      </w:pPr>
    </w:p>
    <w:sectPr w:rsidR="002B1815" w:rsidSect="004F0407">
      <w:footerReference w:type="default" r:id="rId8"/>
      <w:pgSz w:w="11906" w:h="16838"/>
      <w:pgMar w:top="1215" w:right="1886" w:bottom="1838" w:left="390" w:header="720" w:footer="701" w:gutter="0"/>
      <w:pgBorders>
        <w:top w:val="single" w:sz="4" w:space="11" w:color="000000"/>
        <w:left w:val="single" w:sz="4" w:space="31" w:color="000000"/>
        <w:bottom w:val="single" w:sz="4" w:space="11" w:color="000000"/>
        <w:right w:val="single" w:sz="4" w:space="19"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397A" w:rsidRDefault="00BA397A">
      <w:r>
        <w:separator/>
      </w:r>
    </w:p>
  </w:endnote>
  <w:endnote w:type="continuationSeparator" w:id="0">
    <w:p w:rsidR="00BA397A" w:rsidRDefault="00BA3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407" w:rsidRDefault="00971CAC">
    <w:pPr>
      <w:pStyle w:val="Footer"/>
      <w:jc w:val="center"/>
    </w:pPr>
    <w:r>
      <w:rPr>
        <w:sz w:val="18"/>
      </w:rPr>
      <w:t xml:space="preserve">Page </w:t>
    </w:r>
    <w:r w:rsidR="000B0A86">
      <w:rPr>
        <w:sz w:val="18"/>
      </w:rPr>
      <w:fldChar w:fldCharType="begin"/>
    </w:r>
    <w:r>
      <w:rPr>
        <w:sz w:val="18"/>
      </w:rPr>
      <w:instrText xml:space="preserve"> PAGE </w:instrText>
    </w:r>
    <w:r w:rsidR="000B0A86">
      <w:rPr>
        <w:sz w:val="18"/>
      </w:rPr>
      <w:fldChar w:fldCharType="separate"/>
    </w:r>
    <w:r w:rsidR="0095140E">
      <w:rPr>
        <w:noProof/>
        <w:sz w:val="18"/>
      </w:rPr>
      <w:t>3</w:t>
    </w:r>
    <w:r w:rsidR="000B0A86">
      <w:rPr>
        <w:sz w:val="18"/>
      </w:rPr>
      <w:fldChar w:fldCharType="end"/>
    </w:r>
    <w:r>
      <w:rPr>
        <w:sz w:val="18"/>
      </w:rPr>
      <w:t xml:space="preserve"> of </w:t>
    </w:r>
    <w:r w:rsidR="000B0A86">
      <w:rPr>
        <w:sz w:val="18"/>
      </w:rPr>
      <w:fldChar w:fldCharType="begin"/>
    </w:r>
    <w:r>
      <w:rPr>
        <w:sz w:val="18"/>
      </w:rPr>
      <w:instrText xml:space="preserve"> NUMPAGES \*Arabic </w:instrText>
    </w:r>
    <w:r w:rsidR="000B0A86">
      <w:rPr>
        <w:sz w:val="18"/>
      </w:rPr>
      <w:fldChar w:fldCharType="separate"/>
    </w:r>
    <w:r w:rsidR="0095140E">
      <w:rPr>
        <w:noProof/>
        <w:sz w:val="18"/>
      </w:rPr>
      <w:t>3</w:t>
    </w:r>
    <w:r w:rsidR="000B0A86">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397A" w:rsidRDefault="00BA397A">
      <w:r>
        <w:separator/>
      </w:r>
    </w:p>
  </w:footnote>
  <w:footnote w:type="continuationSeparator" w:id="0">
    <w:p w:rsidR="00BA397A" w:rsidRDefault="00BA39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2880"/>
        </w:tabs>
        <w:ind w:left="2880" w:hanging="360"/>
      </w:pPr>
      <w:rPr>
        <w:rFonts w:ascii="Wingdings" w:hAnsi="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0000005"/>
    <w:multiLevelType w:val="singleLevel"/>
    <w:tmpl w:val="0409000B"/>
    <w:lvl w:ilvl="0">
      <w:start w:val="1"/>
      <w:numFmt w:val="bullet"/>
      <w:lvlText w:val=""/>
      <w:lvlJc w:val="left"/>
      <w:pPr>
        <w:ind w:left="720" w:hanging="360"/>
      </w:pPr>
      <w:rPr>
        <w:rFonts w:ascii="Wingdings" w:hAnsi="Wingdings" w:hint="default"/>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Wingdings" w:hAnsi="Wingdings"/>
      </w:rPr>
    </w:lvl>
  </w:abstractNum>
  <w:abstractNum w:abstractNumId="8"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rPr>
    </w:lvl>
  </w:abstractNum>
  <w:abstractNum w:abstractNumId="9"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Wingdings" w:hAnsi="Wingdings"/>
      </w:rPr>
    </w:lvl>
  </w:abstractNum>
  <w:abstractNum w:abstractNumId="10"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Wingdings" w:hAnsi="Wingdings"/>
      </w:rPr>
    </w:lvl>
  </w:abstractNum>
  <w:abstractNum w:abstractNumId="11"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Wingdings" w:hAnsi="Wingdings"/>
      </w:rPr>
    </w:lvl>
  </w:abstractNum>
  <w:abstractNum w:abstractNumId="12"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0656C4B"/>
    <w:multiLevelType w:val="hybridMultilevel"/>
    <w:tmpl w:val="810E5F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59175CD"/>
    <w:multiLevelType w:val="hybridMultilevel"/>
    <w:tmpl w:val="28025A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C5F4415"/>
    <w:multiLevelType w:val="hybridMultilevel"/>
    <w:tmpl w:val="A424685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21669A"/>
    <w:multiLevelType w:val="hybridMultilevel"/>
    <w:tmpl w:val="EEBC6B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BA11AFE"/>
    <w:multiLevelType w:val="hybridMultilevel"/>
    <w:tmpl w:val="6AC4610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EF23BCC"/>
    <w:multiLevelType w:val="hybridMultilevel"/>
    <w:tmpl w:val="80C0C3BE"/>
    <w:lvl w:ilvl="0" w:tplc="04090001">
      <w:start w:val="1"/>
      <w:numFmt w:val="bullet"/>
      <w:lvlText w:val=""/>
      <w:lvlJc w:val="left"/>
      <w:pPr>
        <w:tabs>
          <w:tab w:val="num" w:pos="2160"/>
        </w:tabs>
        <w:ind w:left="21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5"/>
  </w:num>
  <w:num w:numId="14">
    <w:abstractNumId w:val="13"/>
  </w:num>
  <w:num w:numId="15">
    <w:abstractNumId w:val="17"/>
  </w:num>
  <w:num w:numId="16">
    <w:abstractNumId w:val="16"/>
  </w:num>
  <w:num w:numId="17">
    <w:abstractNumId w:val="14"/>
  </w:num>
  <w:num w:numId="18">
    <w:abstractNumId w:val="18"/>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574"/>
    <w:rsid w:val="000465EF"/>
    <w:rsid w:val="000732AC"/>
    <w:rsid w:val="00090214"/>
    <w:rsid w:val="000A163D"/>
    <w:rsid w:val="000B0A86"/>
    <w:rsid w:val="000B2F1F"/>
    <w:rsid w:val="000F04CB"/>
    <w:rsid w:val="0011793F"/>
    <w:rsid w:val="00160ABD"/>
    <w:rsid w:val="00163BE1"/>
    <w:rsid w:val="00191201"/>
    <w:rsid w:val="001B6C2F"/>
    <w:rsid w:val="001C4F12"/>
    <w:rsid w:val="001C5F68"/>
    <w:rsid w:val="00207EA8"/>
    <w:rsid w:val="002614A2"/>
    <w:rsid w:val="002B1815"/>
    <w:rsid w:val="00333590"/>
    <w:rsid w:val="0036147A"/>
    <w:rsid w:val="0036753E"/>
    <w:rsid w:val="003822E8"/>
    <w:rsid w:val="003B7461"/>
    <w:rsid w:val="00402B56"/>
    <w:rsid w:val="00436406"/>
    <w:rsid w:val="004B3DF1"/>
    <w:rsid w:val="004D16BC"/>
    <w:rsid w:val="004F0407"/>
    <w:rsid w:val="004F2F53"/>
    <w:rsid w:val="00523BD4"/>
    <w:rsid w:val="00532CF3"/>
    <w:rsid w:val="005D4A35"/>
    <w:rsid w:val="005F1857"/>
    <w:rsid w:val="005F5B55"/>
    <w:rsid w:val="0062718D"/>
    <w:rsid w:val="0066108B"/>
    <w:rsid w:val="0067040A"/>
    <w:rsid w:val="00692E1E"/>
    <w:rsid w:val="006D00B3"/>
    <w:rsid w:val="006D1FA5"/>
    <w:rsid w:val="006E4549"/>
    <w:rsid w:val="006F0C33"/>
    <w:rsid w:val="00731210"/>
    <w:rsid w:val="00770D3F"/>
    <w:rsid w:val="00777574"/>
    <w:rsid w:val="00786E92"/>
    <w:rsid w:val="007A1459"/>
    <w:rsid w:val="007A3CFE"/>
    <w:rsid w:val="007A658A"/>
    <w:rsid w:val="007B0905"/>
    <w:rsid w:val="007C33E7"/>
    <w:rsid w:val="007D2E07"/>
    <w:rsid w:val="00856771"/>
    <w:rsid w:val="008616E8"/>
    <w:rsid w:val="0095140E"/>
    <w:rsid w:val="00960387"/>
    <w:rsid w:val="00971CAC"/>
    <w:rsid w:val="00973315"/>
    <w:rsid w:val="00991B8B"/>
    <w:rsid w:val="009B38BC"/>
    <w:rsid w:val="00A13803"/>
    <w:rsid w:val="00A7605B"/>
    <w:rsid w:val="00A90B2C"/>
    <w:rsid w:val="00B64AC9"/>
    <w:rsid w:val="00B6564C"/>
    <w:rsid w:val="00B87A14"/>
    <w:rsid w:val="00BA397A"/>
    <w:rsid w:val="00BD62C8"/>
    <w:rsid w:val="00BD6A87"/>
    <w:rsid w:val="00BF36FD"/>
    <w:rsid w:val="00C22428"/>
    <w:rsid w:val="00C27074"/>
    <w:rsid w:val="00C503E0"/>
    <w:rsid w:val="00C5772C"/>
    <w:rsid w:val="00C679F3"/>
    <w:rsid w:val="00C71C21"/>
    <w:rsid w:val="00C74F11"/>
    <w:rsid w:val="00C75F88"/>
    <w:rsid w:val="00C82943"/>
    <w:rsid w:val="00D23B0B"/>
    <w:rsid w:val="00D81E25"/>
    <w:rsid w:val="00DC2473"/>
    <w:rsid w:val="00DC68E8"/>
    <w:rsid w:val="00DF6E41"/>
    <w:rsid w:val="00E20E62"/>
    <w:rsid w:val="00E31B33"/>
    <w:rsid w:val="00E47015"/>
    <w:rsid w:val="00E5611C"/>
    <w:rsid w:val="00E97485"/>
    <w:rsid w:val="00EA644E"/>
    <w:rsid w:val="00EC416D"/>
    <w:rsid w:val="00F25AAC"/>
    <w:rsid w:val="00F337E5"/>
    <w:rsid w:val="00FF56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88171FE7-7F51-4FFA-AAB0-0FEAF867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0407"/>
    <w:pPr>
      <w:suppressAutoHyphens/>
    </w:pPr>
    <w:rPr>
      <w:lang w:val="en-GB" w:eastAsia="ar-SA"/>
    </w:rPr>
  </w:style>
  <w:style w:type="paragraph" w:styleId="Heading1">
    <w:name w:val="heading 1"/>
    <w:basedOn w:val="Normal"/>
    <w:next w:val="Normal"/>
    <w:qFormat/>
    <w:rsid w:val="004F0407"/>
    <w:pPr>
      <w:keepNext/>
      <w:tabs>
        <w:tab w:val="num" w:pos="0"/>
        <w:tab w:val="left" w:pos="432"/>
      </w:tabs>
      <w:ind w:left="2880" w:right="-1192"/>
      <w:jc w:val="both"/>
      <w:outlineLvl w:val="0"/>
    </w:pPr>
    <w:rPr>
      <w:b/>
      <w:sz w:val="28"/>
    </w:rPr>
  </w:style>
  <w:style w:type="paragraph" w:styleId="Heading2">
    <w:name w:val="heading 2"/>
    <w:basedOn w:val="Normal"/>
    <w:next w:val="Normal"/>
    <w:qFormat/>
    <w:rsid w:val="004F0407"/>
    <w:pPr>
      <w:keepNext/>
      <w:pBdr>
        <w:top w:val="single" w:sz="4" w:space="1" w:color="000000"/>
        <w:left w:val="single" w:sz="4" w:space="1" w:color="000000"/>
        <w:bottom w:val="single" w:sz="4" w:space="1" w:color="000000"/>
        <w:right w:val="single" w:sz="4" w:space="1" w:color="000000"/>
      </w:pBdr>
      <w:shd w:val="clear" w:color="auto" w:fill="E5E5E5"/>
      <w:tabs>
        <w:tab w:val="num" w:pos="0"/>
        <w:tab w:val="left" w:pos="576"/>
      </w:tabs>
      <w:ind w:right="-58"/>
      <w:jc w:val="both"/>
      <w:outlineLvl w:val="1"/>
    </w:pPr>
    <w:rPr>
      <w:b/>
    </w:rPr>
  </w:style>
  <w:style w:type="paragraph" w:styleId="Heading3">
    <w:name w:val="heading 3"/>
    <w:basedOn w:val="Normal"/>
    <w:next w:val="Normal"/>
    <w:qFormat/>
    <w:rsid w:val="004F0407"/>
    <w:pPr>
      <w:keepNext/>
      <w:pBdr>
        <w:top w:val="single" w:sz="4" w:space="1" w:color="000000"/>
        <w:left w:val="single" w:sz="4" w:space="1" w:color="000000"/>
        <w:bottom w:val="single" w:sz="4" w:space="1" w:color="000000"/>
        <w:right w:val="single" w:sz="4" w:space="1" w:color="000000"/>
      </w:pBdr>
      <w:shd w:val="clear" w:color="auto" w:fill="E5E5E5"/>
      <w:tabs>
        <w:tab w:val="num" w:pos="0"/>
        <w:tab w:val="left" w:pos="720"/>
      </w:tabs>
      <w:ind w:right="-58"/>
      <w:jc w:val="both"/>
      <w:outlineLvl w:val="2"/>
    </w:pPr>
    <w:rPr>
      <w:b/>
      <w:sz w:val="22"/>
    </w:rPr>
  </w:style>
  <w:style w:type="paragraph" w:styleId="Heading4">
    <w:name w:val="heading 4"/>
    <w:basedOn w:val="Normal"/>
    <w:next w:val="Normal"/>
    <w:qFormat/>
    <w:rsid w:val="004F0407"/>
    <w:pPr>
      <w:keepNext/>
      <w:tabs>
        <w:tab w:val="num" w:pos="0"/>
        <w:tab w:val="left" w:pos="864"/>
      </w:tabs>
      <w:ind w:left="3600" w:right="-58" w:hanging="3600"/>
      <w:jc w:val="both"/>
      <w:outlineLvl w:val="3"/>
    </w:pPr>
    <w:rPr>
      <w:i/>
    </w:rPr>
  </w:style>
  <w:style w:type="paragraph" w:styleId="Heading5">
    <w:name w:val="heading 5"/>
    <w:basedOn w:val="Normal"/>
    <w:next w:val="Normal"/>
    <w:qFormat/>
    <w:rsid w:val="004F0407"/>
    <w:pPr>
      <w:keepNext/>
      <w:tabs>
        <w:tab w:val="num" w:pos="0"/>
        <w:tab w:val="left" w:pos="1008"/>
      </w:tabs>
      <w:ind w:right="-58"/>
      <w:jc w:val="center"/>
      <w:outlineLvl w:val="4"/>
    </w:pPr>
    <w:rPr>
      <w:rFonts w:ascii="Garamond" w:hAnsi="Garamond"/>
      <w:sz w:val="26"/>
    </w:rPr>
  </w:style>
  <w:style w:type="paragraph" w:styleId="Heading6">
    <w:name w:val="heading 6"/>
    <w:basedOn w:val="Normal"/>
    <w:next w:val="Normal"/>
    <w:qFormat/>
    <w:rsid w:val="004F0407"/>
    <w:pPr>
      <w:keepNext/>
      <w:tabs>
        <w:tab w:val="num" w:pos="0"/>
        <w:tab w:val="left" w:pos="1152"/>
      </w:tabs>
      <w:ind w:right="-58"/>
      <w:jc w:val="both"/>
      <w:outlineLvl w:val="5"/>
    </w:pPr>
    <w:rPr>
      <w:rFonts w:ascii="Garamond" w:hAnsi="Garamond"/>
      <w:sz w:val="26"/>
    </w:rPr>
  </w:style>
  <w:style w:type="paragraph" w:styleId="Heading7">
    <w:name w:val="heading 7"/>
    <w:basedOn w:val="Normal"/>
    <w:next w:val="Normal"/>
    <w:qFormat/>
    <w:rsid w:val="004F0407"/>
    <w:pPr>
      <w:keepNext/>
      <w:tabs>
        <w:tab w:val="num" w:pos="0"/>
        <w:tab w:val="left" w:pos="1296"/>
      </w:tabs>
      <w:ind w:left="1296" w:hanging="1296"/>
      <w:jc w:val="center"/>
      <w:outlineLvl w:val="6"/>
    </w:pPr>
    <w:rPr>
      <w:sz w:val="24"/>
    </w:rPr>
  </w:style>
  <w:style w:type="paragraph" w:styleId="Heading8">
    <w:name w:val="heading 8"/>
    <w:basedOn w:val="Normal"/>
    <w:next w:val="Normal"/>
    <w:qFormat/>
    <w:rsid w:val="004F0407"/>
    <w:pPr>
      <w:keepNext/>
      <w:tabs>
        <w:tab w:val="num" w:pos="0"/>
        <w:tab w:val="left" w:pos="1440"/>
      </w:tabs>
      <w:ind w:right="-58"/>
      <w:jc w:val="center"/>
      <w:outlineLvl w:val="7"/>
    </w:pPr>
    <w:rPr>
      <w:sz w:val="24"/>
    </w:rPr>
  </w:style>
  <w:style w:type="paragraph" w:styleId="Heading9">
    <w:name w:val="heading 9"/>
    <w:basedOn w:val="Normal"/>
    <w:next w:val="Normal"/>
    <w:qFormat/>
    <w:rsid w:val="004F0407"/>
    <w:pPr>
      <w:keepNext/>
      <w:tabs>
        <w:tab w:val="num" w:pos="0"/>
        <w:tab w:val="left" w:pos="1584"/>
      </w:tabs>
      <w:ind w:right="-58"/>
      <w:jc w:val="both"/>
      <w:outlineLvl w:val="8"/>
    </w:pPr>
    <w:rPr>
      <w:rFonts w:ascii="Verdana" w:hAnsi="Verdana"/>
      <w:b/>
      <w:bCs/>
      <w: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4F0407"/>
    <w:rPr>
      <w:rFonts w:ascii="Wingdings" w:hAnsi="Wingdings"/>
    </w:rPr>
  </w:style>
  <w:style w:type="character" w:customStyle="1" w:styleId="WW8Num3z0">
    <w:name w:val="WW8Num3z0"/>
    <w:rsid w:val="004F0407"/>
    <w:rPr>
      <w:rFonts w:ascii="Courier New" w:hAnsi="Courier New"/>
    </w:rPr>
  </w:style>
  <w:style w:type="character" w:customStyle="1" w:styleId="WW8Num4z0">
    <w:name w:val="WW8Num4z0"/>
    <w:rsid w:val="004F0407"/>
    <w:rPr>
      <w:rFonts w:ascii="Wingdings" w:hAnsi="Wingdings"/>
    </w:rPr>
  </w:style>
  <w:style w:type="character" w:customStyle="1" w:styleId="WW8Num5z0">
    <w:name w:val="WW8Num5z0"/>
    <w:rsid w:val="004F0407"/>
    <w:rPr>
      <w:rFonts w:ascii="Symbol" w:hAnsi="Symbol"/>
    </w:rPr>
  </w:style>
  <w:style w:type="character" w:customStyle="1" w:styleId="WW8Num6z0">
    <w:name w:val="WW8Num6z0"/>
    <w:rsid w:val="004F0407"/>
    <w:rPr>
      <w:rFonts w:ascii="Symbol" w:hAnsi="Symbol"/>
    </w:rPr>
  </w:style>
  <w:style w:type="character" w:customStyle="1" w:styleId="WW8Num7z0">
    <w:name w:val="WW8Num7z0"/>
    <w:rsid w:val="004F0407"/>
    <w:rPr>
      <w:rFonts w:ascii="Wingdings" w:hAnsi="Wingdings"/>
    </w:rPr>
  </w:style>
  <w:style w:type="character" w:customStyle="1" w:styleId="WW8Num8z0">
    <w:name w:val="WW8Num8z0"/>
    <w:rsid w:val="004F0407"/>
    <w:rPr>
      <w:rFonts w:ascii="Symbol" w:hAnsi="Symbol"/>
    </w:rPr>
  </w:style>
  <w:style w:type="character" w:customStyle="1" w:styleId="WW8Num9z0">
    <w:name w:val="WW8Num9z0"/>
    <w:rsid w:val="004F0407"/>
    <w:rPr>
      <w:rFonts w:ascii="Wingdings" w:hAnsi="Wingdings"/>
    </w:rPr>
  </w:style>
  <w:style w:type="character" w:customStyle="1" w:styleId="WW8Num10z0">
    <w:name w:val="WW8Num10z0"/>
    <w:rsid w:val="004F0407"/>
    <w:rPr>
      <w:rFonts w:ascii="Symbol" w:hAnsi="Symbol"/>
    </w:rPr>
  </w:style>
  <w:style w:type="character" w:customStyle="1" w:styleId="WW8Num11z0">
    <w:name w:val="WW8Num11z0"/>
    <w:rsid w:val="004F0407"/>
    <w:rPr>
      <w:rFonts w:ascii="Symbol" w:hAnsi="Symbol"/>
    </w:rPr>
  </w:style>
  <w:style w:type="character" w:customStyle="1" w:styleId="WW8Num12z0">
    <w:name w:val="WW8Num12z0"/>
    <w:rsid w:val="004F0407"/>
    <w:rPr>
      <w:rFonts w:ascii="Wingdings" w:hAnsi="Wingdings"/>
    </w:rPr>
  </w:style>
  <w:style w:type="character" w:customStyle="1" w:styleId="Absatz-Standardschriftart">
    <w:name w:val="Absatz-Standardschriftart"/>
    <w:rsid w:val="004F0407"/>
  </w:style>
  <w:style w:type="character" w:customStyle="1" w:styleId="WW8Num12z1">
    <w:name w:val="WW8Num12z1"/>
    <w:rsid w:val="004F0407"/>
    <w:rPr>
      <w:rFonts w:ascii="Courier New" w:hAnsi="Courier New"/>
    </w:rPr>
  </w:style>
  <w:style w:type="character" w:customStyle="1" w:styleId="WW8Num12z3">
    <w:name w:val="WW8Num12z3"/>
    <w:rsid w:val="004F0407"/>
    <w:rPr>
      <w:rFonts w:ascii="Symbol" w:hAnsi="Symbol"/>
    </w:rPr>
  </w:style>
  <w:style w:type="character" w:customStyle="1" w:styleId="WW8Num2z1">
    <w:name w:val="WW8Num2z1"/>
    <w:rsid w:val="004F0407"/>
    <w:rPr>
      <w:rFonts w:ascii="Courier New" w:hAnsi="Courier New" w:cs="Courier New"/>
    </w:rPr>
  </w:style>
  <w:style w:type="character" w:customStyle="1" w:styleId="WW8Num2z3">
    <w:name w:val="WW8Num2z3"/>
    <w:rsid w:val="004F0407"/>
    <w:rPr>
      <w:rFonts w:ascii="Symbol" w:hAnsi="Symbol"/>
    </w:rPr>
  </w:style>
  <w:style w:type="character" w:customStyle="1" w:styleId="WW8Num3z2">
    <w:name w:val="WW8Num3z2"/>
    <w:rsid w:val="004F0407"/>
    <w:rPr>
      <w:rFonts w:ascii="Wingdings" w:hAnsi="Wingdings"/>
    </w:rPr>
  </w:style>
  <w:style w:type="character" w:customStyle="1" w:styleId="WW8Num3z3">
    <w:name w:val="WW8Num3z3"/>
    <w:rsid w:val="004F0407"/>
    <w:rPr>
      <w:rFonts w:ascii="Symbol" w:hAnsi="Symbol"/>
    </w:rPr>
  </w:style>
  <w:style w:type="character" w:customStyle="1" w:styleId="WW8Num5z1">
    <w:name w:val="WW8Num5z1"/>
    <w:rsid w:val="004F0407"/>
    <w:rPr>
      <w:rFonts w:ascii="Courier New" w:hAnsi="Courier New"/>
    </w:rPr>
  </w:style>
  <w:style w:type="character" w:customStyle="1" w:styleId="WW8Num5z2">
    <w:name w:val="WW8Num5z2"/>
    <w:rsid w:val="004F0407"/>
    <w:rPr>
      <w:rFonts w:ascii="Wingdings" w:hAnsi="Wingdings"/>
    </w:rPr>
  </w:style>
  <w:style w:type="character" w:customStyle="1" w:styleId="WW8Num6z1">
    <w:name w:val="WW8Num6z1"/>
    <w:rsid w:val="004F0407"/>
    <w:rPr>
      <w:rFonts w:ascii="Courier New" w:hAnsi="Courier New" w:cs="Courier New"/>
    </w:rPr>
  </w:style>
  <w:style w:type="character" w:customStyle="1" w:styleId="WW8Num6z2">
    <w:name w:val="WW8Num6z2"/>
    <w:rsid w:val="004F0407"/>
    <w:rPr>
      <w:rFonts w:ascii="Wingdings" w:hAnsi="Wingdings"/>
    </w:rPr>
  </w:style>
  <w:style w:type="character" w:customStyle="1" w:styleId="WW8Num7z1">
    <w:name w:val="WW8Num7z1"/>
    <w:rsid w:val="004F0407"/>
    <w:rPr>
      <w:rFonts w:ascii="Courier New" w:hAnsi="Courier New"/>
    </w:rPr>
  </w:style>
  <w:style w:type="character" w:customStyle="1" w:styleId="WW8Num7z3">
    <w:name w:val="WW8Num7z3"/>
    <w:rsid w:val="004F0407"/>
    <w:rPr>
      <w:rFonts w:ascii="Symbol" w:hAnsi="Symbol"/>
    </w:rPr>
  </w:style>
  <w:style w:type="character" w:customStyle="1" w:styleId="WW8Num8z1">
    <w:name w:val="WW8Num8z1"/>
    <w:rsid w:val="004F0407"/>
    <w:rPr>
      <w:rFonts w:ascii="Courier New" w:hAnsi="Courier New"/>
    </w:rPr>
  </w:style>
  <w:style w:type="character" w:customStyle="1" w:styleId="WW8Num8z2">
    <w:name w:val="WW8Num8z2"/>
    <w:rsid w:val="004F0407"/>
    <w:rPr>
      <w:rFonts w:ascii="Wingdings" w:hAnsi="Wingdings"/>
    </w:rPr>
  </w:style>
  <w:style w:type="character" w:customStyle="1" w:styleId="WW8Num9z1">
    <w:name w:val="WW8Num9z1"/>
    <w:rsid w:val="004F0407"/>
    <w:rPr>
      <w:rFonts w:ascii="Courier New" w:hAnsi="Courier New" w:cs="Courier New"/>
    </w:rPr>
  </w:style>
  <w:style w:type="character" w:customStyle="1" w:styleId="WW8Num9z3">
    <w:name w:val="WW8Num9z3"/>
    <w:rsid w:val="004F0407"/>
    <w:rPr>
      <w:rFonts w:ascii="Symbol" w:hAnsi="Symbol"/>
    </w:rPr>
  </w:style>
  <w:style w:type="character" w:customStyle="1" w:styleId="WW8Num11z1">
    <w:name w:val="WW8Num11z1"/>
    <w:rsid w:val="004F0407"/>
    <w:rPr>
      <w:rFonts w:ascii="Courier New" w:hAnsi="Courier New"/>
    </w:rPr>
  </w:style>
  <w:style w:type="character" w:customStyle="1" w:styleId="WW8Num11z2">
    <w:name w:val="WW8Num11z2"/>
    <w:rsid w:val="004F0407"/>
    <w:rPr>
      <w:rFonts w:ascii="Wingdings" w:hAnsi="Wingdings"/>
    </w:rPr>
  </w:style>
  <w:style w:type="character" w:customStyle="1" w:styleId="WW8Num13z0">
    <w:name w:val="WW8Num13z0"/>
    <w:rsid w:val="004F0407"/>
    <w:rPr>
      <w:rFonts w:ascii="Wingdings" w:hAnsi="Wingdings"/>
    </w:rPr>
  </w:style>
  <w:style w:type="character" w:customStyle="1" w:styleId="WW8Num13z1">
    <w:name w:val="WW8Num13z1"/>
    <w:rsid w:val="004F0407"/>
    <w:rPr>
      <w:rFonts w:ascii="Courier New" w:hAnsi="Courier New"/>
    </w:rPr>
  </w:style>
  <w:style w:type="character" w:customStyle="1" w:styleId="WW8Num13z3">
    <w:name w:val="WW8Num13z3"/>
    <w:rsid w:val="004F0407"/>
    <w:rPr>
      <w:rFonts w:ascii="Symbol" w:hAnsi="Symbol"/>
    </w:rPr>
  </w:style>
  <w:style w:type="character" w:customStyle="1" w:styleId="WW8Num14z0">
    <w:name w:val="WW8Num14z0"/>
    <w:rsid w:val="004F0407"/>
    <w:rPr>
      <w:rFonts w:ascii="Symbol" w:hAnsi="Symbol"/>
    </w:rPr>
  </w:style>
  <w:style w:type="character" w:customStyle="1" w:styleId="WW8Num14z1">
    <w:name w:val="WW8Num14z1"/>
    <w:rsid w:val="004F0407"/>
    <w:rPr>
      <w:rFonts w:ascii="Courier New" w:hAnsi="Courier New"/>
    </w:rPr>
  </w:style>
  <w:style w:type="character" w:customStyle="1" w:styleId="WW8Num14z2">
    <w:name w:val="WW8Num14z2"/>
    <w:rsid w:val="004F0407"/>
    <w:rPr>
      <w:rFonts w:ascii="Wingdings" w:hAnsi="Wingdings"/>
    </w:rPr>
  </w:style>
  <w:style w:type="character" w:customStyle="1" w:styleId="WW8Num15z0">
    <w:name w:val="WW8Num15z0"/>
    <w:rsid w:val="004F0407"/>
    <w:rPr>
      <w:rFonts w:ascii="Wingdings" w:hAnsi="Wingdings"/>
    </w:rPr>
  </w:style>
  <w:style w:type="character" w:customStyle="1" w:styleId="WW8Num16z0">
    <w:name w:val="WW8Num16z0"/>
    <w:rsid w:val="004F0407"/>
    <w:rPr>
      <w:rFonts w:ascii="Symbol" w:hAnsi="Symbol"/>
    </w:rPr>
  </w:style>
  <w:style w:type="character" w:customStyle="1" w:styleId="WW8Num16z1">
    <w:name w:val="WW8Num16z1"/>
    <w:rsid w:val="004F0407"/>
    <w:rPr>
      <w:rFonts w:ascii="Courier New" w:hAnsi="Courier New"/>
    </w:rPr>
  </w:style>
  <w:style w:type="character" w:customStyle="1" w:styleId="WW8Num16z2">
    <w:name w:val="WW8Num16z2"/>
    <w:rsid w:val="004F0407"/>
    <w:rPr>
      <w:rFonts w:ascii="Wingdings" w:hAnsi="Wingdings"/>
    </w:rPr>
  </w:style>
  <w:style w:type="character" w:customStyle="1" w:styleId="WW8Num17z0">
    <w:name w:val="WW8Num17z0"/>
    <w:rsid w:val="004F0407"/>
    <w:rPr>
      <w:rFonts w:ascii="Symbol" w:hAnsi="Symbol"/>
    </w:rPr>
  </w:style>
  <w:style w:type="character" w:customStyle="1" w:styleId="WW8Num17z1">
    <w:name w:val="WW8Num17z1"/>
    <w:rsid w:val="004F0407"/>
    <w:rPr>
      <w:rFonts w:ascii="Courier New" w:hAnsi="Courier New"/>
    </w:rPr>
  </w:style>
  <w:style w:type="character" w:customStyle="1" w:styleId="WW8Num17z2">
    <w:name w:val="WW8Num17z2"/>
    <w:rsid w:val="004F0407"/>
    <w:rPr>
      <w:rFonts w:ascii="Wingdings" w:hAnsi="Wingdings"/>
    </w:rPr>
  </w:style>
  <w:style w:type="character" w:customStyle="1" w:styleId="WW8Num18z0">
    <w:name w:val="WW8Num18z0"/>
    <w:rsid w:val="004F0407"/>
    <w:rPr>
      <w:rFonts w:ascii="Symbol" w:hAnsi="Symbol"/>
    </w:rPr>
  </w:style>
  <w:style w:type="character" w:customStyle="1" w:styleId="WW8Num19z0">
    <w:name w:val="WW8Num19z0"/>
    <w:rsid w:val="004F0407"/>
    <w:rPr>
      <w:rFonts w:ascii="Symbol" w:hAnsi="Symbol"/>
    </w:rPr>
  </w:style>
  <w:style w:type="character" w:customStyle="1" w:styleId="WW8Num19z1">
    <w:name w:val="WW8Num19z1"/>
    <w:rsid w:val="004F0407"/>
    <w:rPr>
      <w:rFonts w:ascii="Courier New" w:hAnsi="Courier New"/>
    </w:rPr>
  </w:style>
  <w:style w:type="character" w:customStyle="1" w:styleId="WW8Num19z2">
    <w:name w:val="WW8Num19z2"/>
    <w:rsid w:val="004F0407"/>
    <w:rPr>
      <w:rFonts w:ascii="Wingdings" w:hAnsi="Wingdings"/>
    </w:rPr>
  </w:style>
  <w:style w:type="character" w:customStyle="1" w:styleId="WW8Num20z0">
    <w:name w:val="WW8Num20z0"/>
    <w:rsid w:val="004F0407"/>
    <w:rPr>
      <w:rFonts w:ascii="Symbol" w:hAnsi="Symbol"/>
    </w:rPr>
  </w:style>
  <w:style w:type="character" w:customStyle="1" w:styleId="WW8Num20z1">
    <w:name w:val="WW8Num20z1"/>
    <w:rsid w:val="004F0407"/>
    <w:rPr>
      <w:rFonts w:ascii="Courier New" w:hAnsi="Courier New" w:cs="Courier New"/>
    </w:rPr>
  </w:style>
  <w:style w:type="character" w:customStyle="1" w:styleId="WW8Num20z2">
    <w:name w:val="WW8Num20z2"/>
    <w:rsid w:val="004F0407"/>
    <w:rPr>
      <w:rFonts w:ascii="Wingdings" w:hAnsi="Wingdings"/>
    </w:rPr>
  </w:style>
  <w:style w:type="character" w:customStyle="1" w:styleId="WW8Num21z0">
    <w:name w:val="WW8Num21z0"/>
    <w:rsid w:val="004F0407"/>
    <w:rPr>
      <w:rFonts w:ascii="Symbol" w:hAnsi="Symbol"/>
    </w:rPr>
  </w:style>
  <w:style w:type="character" w:customStyle="1" w:styleId="WW8Num21z1">
    <w:name w:val="WW8Num21z1"/>
    <w:rsid w:val="004F0407"/>
    <w:rPr>
      <w:rFonts w:ascii="Courier New" w:hAnsi="Courier New"/>
    </w:rPr>
  </w:style>
  <w:style w:type="character" w:customStyle="1" w:styleId="WW8Num21z2">
    <w:name w:val="WW8Num21z2"/>
    <w:rsid w:val="004F0407"/>
    <w:rPr>
      <w:rFonts w:ascii="Wingdings" w:hAnsi="Wingdings"/>
    </w:rPr>
  </w:style>
  <w:style w:type="character" w:customStyle="1" w:styleId="WW8Num22z0">
    <w:name w:val="WW8Num22z0"/>
    <w:rsid w:val="004F0407"/>
    <w:rPr>
      <w:rFonts w:ascii="Symbol" w:hAnsi="Symbol"/>
    </w:rPr>
  </w:style>
  <w:style w:type="character" w:customStyle="1" w:styleId="WW8Num22z1">
    <w:name w:val="WW8Num22z1"/>
    <w:rsid w:val="004F0407"/>
    <w:rPr>
      <w:rFonts w:ascii="Courier New" w:hAnsi="Courier New"/>
    </w:rPr>
  </w:style>
  <w:style w:type="character" w:customStyle="1" w:styleId="WW8Num22z2">
    <w:name w:val="WW8Num22z2"/>
    <w:rsid w:val="004F0407"/>
    <w:rPr>
      <w:rFonts w:ascii="Wingdings" w:hAnsi="Wingdings"/>
    </w:rPr>
  </w:style>
  <w:style w:type="character" w:customStyle="1" w:styleId="WW8Num23z0">
    <w:name w:val="WW8Num23z0"/>
    <w:rsid w:val="004F0407"/>
    <w:rPr>
      <w:rFonts w:ascii="Symbol" w:hAnsi="Symbol"/>
    </w:rPr>
  </w:style>
  <w:style w:type="character" w:customStyle="1" w:styleId="WW8Num23z1">
    <w:name w:val="WW8Num23z1"/>
    <w:rsid w:val="004F0407"/>
    <w:rPr>
      <w:rFonts w:ascii="Courier New" w:hAnsi="Courier New"/>
    </w:rPr>
  </w:style>
  <w:style w:type="character" w:customStyle="1" w:styleId="WW8Num23z2">
    <w:name w:val="WW8Num23z2"/>
    <w:rsid w:val="004F0407"/>
    <w:rPr>
      <w:rFonts w:ascii="Wingdings" w:hAnsi="Wingdings"/>
    </w:rPr>
  </w:style>
  <w:style w:type="character" w:customStyle="1" w:styleId="WW8Num24z0">
    <w:name w:val="WW8Num24z0"/>
    <w:rsid w:val="004F0407"/>
    <w:rPr>
      <w:rFonts w:ascii="Symbol" w:hAnsi="Symbol"/>
    </w:rPr>
  </w:style>
  <w:style w:type="character" w:customStyle="1" w:styleId="WW8Num24z1">
    <w:name w:val="WW8Num24z1"/>
    <w:rsid w:val="004F0407"/>
    <w:rPr>
      <w:rFonts w:ascii="Courier New" w:hAnsi="Courier New"/>
    </w:rPr>
  </w:style>
  <w:style w:type="character" w:customStyle="1" w:styleId="WW8Num24z2">
    <w:name w:val="WW8Num24z2"/>
    <w:rsid w:val="004F0407"/>
    <w:rPr>
      <w:rFonts w:ascii="Wingdings" w:hAnsi="Wingdings"/>
    </w:rPr>
  </w:style>
  <w:style w:type="character" w:customStyle="1" w:styleId="WW8Num25z0">
    <w:name w:val="WW8Num25z0"/>
    <w:rsid w:val="004F0407"/>
    <w:rPr>
      <w:rFonts w:ascii="Symbol" w:hAnsi="Symbol"/>
    </w:rPr>
  </w:style>
  <w:style w:type="character" w:customStyle="1" w:styleId="WW8Num25z1">
    <w:name w:val="WW8Num25z1"/>
    <w:rsid w:val="004F0407"/>
    <w:rPr>
      <w:rFonts w:ascii="Times New Roman" w:eastAsia="Times New Roman" w:hAnsi="Times New Roman" w:cs="Times New Roman"/>
    </w:rPr>
  </w:style>
  <w:style w:type="character" w:customStyle="1" w:styleId="WW8Num25z4">
    <w:name w:val="WW8Num25z4"/>
    <w:rsid w:val="004F0407"/>
    <w:rPr>
      <w:rFonts w:ascii="Courier New" w:hAnsi="Courier New"/>
    </w:rPr>
  </w:style>
  <w:style w:type="character" w:customStyle="1" w:styleId="WW8Num25z5">
    <w:name w:val="WW8Num25z5"/>
    <w:rsid w:val="004F0407"/>
    <w:rPr>
      <w:rFonts w:ascii="Wingdings" w:hAnsi="Wingdings"/>
    </w:rPr>
  </w:style>
  <w:style w:type="character" w:customStyle="1" w:styleId="WW8Num26z0">
    <w:name w:val="WW8Num26z0"/>
    <w:rsid w:val="004F0407"/>
    <w:rPr>
      <w:rFonts w:ascii="Symbol" w:hAnsi="Symbol"/>
    </w:rPr>
  </w:style>
  <w:style w:type="character" w:customStyle="1" w:styleId="WW8Num26z1">
    <w:name w:val="WW8Num26z1"/>
    <w:rsid w:val="004F0407"/>
    <w:rPr>
      <w:rFonts w:ascii="Courier New" w:hAnsi="Courier New"/>
    </w:rPr>
  </w:style>
  <w:style w:type="character" w:customStyle="1" w:styleId="WW8Num26z2">
    <w:name w:val="WW8Num26z2"/>
    <w:rsid w:val="004F0407"/>
    <w:rPr>
      <w:rFonts w:ascii="Wingdings" w:hAnsi="Wingdings"/>
    </w:rPr>
  </w:style>
  <w:style w:type="character" w:customStyle="1" w:styleId="WW8Num27z0">
    <w:name w:val="WW8Num27z0"/>
    <w:rsid w:val="004F0407"/>
    <w:rPr>
      <w:rFonts w:ascii="Wingdings" w:hAnsi="Wingdings"/>
    </w:rPr>
  </w:style>
  <w:style w:type="character" w:customStyle="1" w:styleId="WW8Num27z1">
    <w:name w:val="WW8Num27z1"/>
    <w:rsid w:val="004F0407"/>
    <w:rPr>
      <w:rFonts w:ascii="Courier New" w:hAnsi="Courier New"/>
    </w:rPr>
  </w:style>
  <w:style w:type="character" w:customStyle="1" w:styleId="WW8Num27z3">
    <w:name w:val="WW8Num27z3"/>
    <w:rsid w:val="004F0407"/>
    <w:rPr>
      <w:rFonts w:ascii="Symbol" w:hAnsi="Symbol"/>
    </w:rPr>
  </w:style>
  <w:style w:type="character" w:customStyle="1" w:styleId="WW8Num28z0">
    <w:name w:val="WW8Num28z0"/>
    <w:rsid w:val="004F0407"/>
    <w:rPr>
      <w:rFonts w:ascii="Wingdings" w:hAnsi="Wingdings"/>
    </w:rPr>
  </w:style>
  <w:style w:type="character" w:customStyle="1" w:styleId="WW8Num28z1">
    <w:name w:val="WW8Num28z1"/>
    <w:rsid w:val="004F0407"/>
    <w:rPr>
      <w:rFonts w:ascii="Courier New" w:hAnsi="Courier New"/>
    </w:rPr>
  </w:style>
  <w:style w:type="character" w:customStyle="1" w:styleId="WW8Num28z3">
    <w:name w:val="WW8Num28z3"/>
    <w:rsid w:val="004F0407"/>
    <w:rPr>
      <w:rFonts w:ascii="Symbol" w:hAnsi="Symbol"/>
    </w:rPr>
  </w:style>
  <w:style w:type="character" w:customStyle="1" w:styleId="WW8Num29z0">
    <w:name w:val="WW8Num29z0"/>
    <w:rsid w:val="004F0407"/>
    <w:rPr>
      <w:rFonts w:ascii="Symbol" w:hAnsi="Symbol"/>
    </w:rPr>
  </w:style>
  <w:style w:type="character" w:customStyle="1" w:styleId="WW8Num29z1">
    <w:name w:val="WW8Num29z1"/>
    <w:rsid w:val="004F0407"/>
    <w:rPr>
      <w:rFonts w:ascii="Courier New" w:hAnsi="Courier New"/>
    </w:rPr>
  </w:style>
  <w:style w:type="character" w:customStyle="1" w:styleId="WW8Num29z2">
    <w:name w:val="WW8Num29z2"/>
    <w:rsid w:val="004F0407"/>
    <w:rPr>
      <w:rFonts w:ascii="Wingdings" w:hAnsi="Wingdings"/>
    </w:rPr>
  </w:style>
  <w:style w:type="character" w:customStyle="1" w:styleId="WW8Num30z0">
    <w:name w:val="WW8Num30z0"/>
    <w:rsid w:val="004F0407"/>
    <w:rPr>
      <w:rFonts w:ascii="Symbol" w:hAnsi="Symbol"/>
    </w:rPr>
  </w:style>
  <w:style w:type="character" w:customStyle="1" w:styleId="WW8Num30z1">
    <w:name w:val="WW8Num30z1"/>
    <w:rsid w:val="004F0407"/>
    <w:rPr>
      <w:rFonts w:ascii="Courier New" w:hAnsi="Courier New"/>
    </w:rPr>
  </w:style>
  <w:style w:type="character" w:customStyle="1" w:styleId="WW8Num30z2">
    <w:name w:val="WW8Num30z2"/>
    <w:rsid w:val="004F0407"/>
    <w:rPr>
      <w:rFonts w:ascii="Wingdings" w:hAnsi="Wingdings"/>
    </w:rPr>
  </w:style>
  <w:style w:type="character" w:customStyle="1" w:styleId="WW8Num31z0">
    <w:name w:val="WW8Num31z0"/>
    <w:rsid w:val="004F0407"/>
    <w:rPr>
      <w:rFonts w:ascii="Symbol" w:hAnsi="Symbol"/>
    </w:rPr>
  </w:style>
  <w:style w:type="character" w:customStyle="1" w:styleId="WW8Num31z1">
    <w:name w:val="WW8Num31z1"/>
    <w:rsid w:val="004F0407"/>
    <w:rPr>
      <w:rFonts w:ascii="Courier New" w:hAnsi="Courier New"/>
    </w:rPr>
  </w:style>
  <w:style w:type="character" w:customStyle="1" w:styleId="WW8Num31z2">
    <w:name w:val="WW8Num31z2"/>
    <w:rsid w:val="004F0407"/>
    <w:rPr>
      <w:rFonts w:ascii="Wingdings" w:hAnsi="Wingdings"/>
    </w:rPr>
  </w:style>
  <w:style w:type="character" w:customStyle="1" w:styleId="WW8Num32z0">
    <w:name w:val="WW8Num32z0"/>
    <w:rsid w:val="004F0407"/>
    <w:rPr>
      <w:rFonts w:ascii="Wingdings" w:hAnsi="Wingdings"/>
    </w:rPr>
  </w:style>
  <w:style w:type="character" w:customStyle="1" w:styleId="WW8Num32z1">
    <w:name w:val="WW8Num32z1"/>
    <w:rsid w:val="004F0407"/>
    <w:rPr>
      <w:rFonts w:ascii="Courier New" w:hAnsi="Courier New" w:cs="Courier New"/>
    </w:rPr>
  </w:style>
  <w:style w:type="character" w:customStyle="1" w:styleId="WW8Num32z3">
    <w:name w:val="WW8Num32z3"/>
    <w:rsid w:val="004F0407"/>
    <w:rPr>
      <w:rFonts w:ascii="Symbol" w:hAnsi="Symbol"/>
    </w:rPr>
  </w:style>
  <w:style w:type="character" w:customStyle="1" w:styleId="WW8Num33z0">
    <w:name w:val="WW8Num33z0"/>
    <w:rsid w:val="004F0407"/>
    <w:rPr>
      <w:rFonts w:ascii="Symbol" w:hAnsi="Symbol"/>
    </w:rPr>
  </w:style>
  <w:style w:type="character" w:customStyle="1" w:styleId="WW8Num33z1">
    <w:name w:val="WW8Num33z1"/>
    <w:rsid w:val="004F0407"/>
    <w:rPr>
      <w:rFonts w:ascii="Courier New" w:hAnsi="Courier New"/>
    </w:rPr>
  </w:style>
  <w:style w:type="character" w:customStyle="1" w:styleId="WW8Num33z2">
    <w:name w:val="WW8Num33z2"/>
    <w:rsid w:val="004F0407"/>
    <w:rPr>
      <w:rFonts w:ascii="Wingdings" w:hAnsi="Wingdings"/>
    </w:rPr>
  </w:style>
  <w:style w:type="character" w:customStyle="1" w:styleId="WW8Num34z0">
    <w:name w:val="WW8Num34z0"/>
    <w:rsid w:val="004F0407"/>
    <w:rPr>
      <w:rFonts w:ascii="Wingdings" w:hAnsi="Wingdings"/>
    </w:rPr>
  </w:style>
  <w:style w:type="character" w:customStyle="1" w:styleId="WW8Num34z1">
    <w:name w:val="WW8Num34z1"/>
    <w:rsid w:val="004F0407"/>
    <w:rPr>
      <w:rFonts w:ascii="Courier New" w:hAnsi="Courier New"/>
    </w:rPr>
  </w:style>
  <w:style w:type="character" w:customStyle="1" w:styleId="WW8Num34z3">
    <w:name w:val="WW8Num34z3"/>
    <w:rsid w:val="004F0407"/>
    <w:rPr>
      <w:rFonts w:ascii="Symbol" w:hAnsi="Symbol"/>
    </w:rPr>
  </w:style>
  <w:style w:type="character" w:customStyle="1" w:styleId="WW8Num35z0">
    <w:name w:val="WW8Num35z0"/>
    <w:rsid w:val="004F0407"/>
    <w:rPr>
      <w:rFonts w:ascii="Symbol" w:hAnsi="Symbol"/>
    </w:rPr>
  </w:style>
  <w:style w:type="character" w:customStyle="1" w:styleId="WW8Num35z1">
    <w:name w:val="WW8Num35z1"/>
    <w:rsid w:val="004F0407"/>
    <w:rPr>
      <w:rFonts w:ascii="Courier New" w:hAnsi="Courier New"/>
    </w:rPr>
  </w:style>
  <w:style w:type="character" w:customStyle="1" w:styleId="WW8Num35z2">
    <w:name w:val="WW8Num35z2"/>
    <w:rsid w:val="004F0407"/>
    <w:rPr>
      <w:rFonts w:ascii="Wingdings" w:hAnsi="Wingdings"/>
    </w:rPr>
  </w:style>
  <w:style w:type="character" w:customStyle="1" w:styleId="WW8Num36z0">
    <w:name w:val="WW8Num36z0"/>
    <w:rsid w:val="004F0407"/>
    <w:rPr>
      <w:rFonts w:ascii="Symbol" w:hAnsi="Symbol"/>
    </w:rPr>
  </w:style>
  <w:style w:type="character" w:customStyle="1" w:styleId="WW8Num36z1">
    <w:name w:val="WW8Num36z1"/>
    <w:rsid w:val="004F0407"/>
    <w:rPr>
      <w:rFonts w:ascii="Courier New" w:hAnsi="Courier New"/>
    </w:rPr>
  </w:style>
  <w:style w:type="character" w:customStyle="1" w:styleId="WW8Num36z2">
    <w:name w:val="WW8Num36z2"/>
    <w:rsid w:val="004F0407"/>
    <w:rPr>
      <w:rFonts w:ascii="Wingdings" w:hAnsi="Wingdings"/>
    </w:rPr>
  </w:style>
  <w:style w:type="character" w:customStyle="1" w:styleId="WW8Num37z0">
    <w:name w:val="WW8Num37z0"/>
    <w:rsid w:val="004F0407"/>
    <w:rPr>
      <w:rFonts w:ascii="Wingdings" w:hAnsi="Wingdings"/>
    </w:rPr>
  </w:style>
  <w:style w:type="character" w:customStyle="1" w:styleId="WW8Num37z1">
    <w:name w:val="WW8Num37z1"/>
    <w:rsid w:val="004F0407"/>
    <w:rPr>
      <w:rFonts w:ascii="Courier New" w:hAnsi="Courier New" w:cs="Courier New"/>
    </w:rPr>
  </w:style>
  <w:style w:type="character" w:customStyle="1" w:styleId="WW8Num37z3">
    <w:name w:val="WW8Num37z3"/>
    <w:rsid w:val="004F0407"/>
    <w:rPr>
      <w:rFonts w:ascii="Symbol" w:hAnsi="Symbol"/>
    </w:rPr>
  </w:style>
  <w:style w:type="character" w:customStyle="1" w:styleId="WW8Num38z0">
    <w:name w:val="WW8Num38z0"/>
    <w:rsid w:val="004F0407"/>
    <w:rPr>
      <w:rFonts w:ascii="Symbol" w:hAnsi="Symbol"/>
    </w:rPr>
  </w:style>
  <w:style w:type="character" w:customStyle="1" w:styleId="WW8Num38z1">
    <w:name w:val="WW8Num38z1"/>
    <w:rsid w:val="004F0407"/>
    <w:rPr>
      <w:rFonts w:ascii="Courier New" w:hAnsi="Courier New"/>
    </w:rPr>
  </w:style>
  <w:style w:type="character" w:customStyle="1" w:styleId="WW8Num38z2">
    <w:name w:val="WW8Num38z2"/>
    <w:rsid w:val="004F0407"/>
    <w:rPr>
      <w:rFonts w:ascii="Wingdings" w:hAnsi="Wingdings"/>
    </w:rPr>
  </w:style>
  <w:style w:type="character" w:customStyle="1" w:styleId="WW8Num39z0">
    <w:name w:val="WW8Num39z0"/>
    <w:rsid w:val="004F0407"/>
    <w:rPr>
      <w:rFonts w:ascii="Symbol" w:hAnsi="Symbol"/>
    </w:rPr>
  </w:style>
  <w:style w:type="character" w:customStyle="1" w:styleId="WW8Num39z1">
    <w:name w:val="WW8Num39z1"/>
    <w:rsid w:val="004F0407"/>
    <w:rPr>
      <w:rFonts w:ascii="Courier New" w:hAnsi="Courier New" w:cs="Courier New"/>
    </w:rPr>
  </w:style>
  <w:style w:type="character" w:customStyle="1" w:styleId="WW8Num39z2">
    <w:name w:val="WW8Num39z2"/>
    <w:rsid w:val="004F0407"/>
    <w:rPr>
      <w:rFonts w:ascii="Wingdings" w:hAnsi="Wingdings"/>
    </w:rPr>
  </w:style>
  <w:style w:type="character" w:customStyle="1" w:styleId="WW8Num40z0">
    <w:name w:val="WW8Num40z0"/>
    <w:rsid w:val="004F0407"/>
    <w:rPr>
      <w:rFonts w:ascii="Wingdings" w:hAnsi="Wingdings"/>
    </w:rPr>
  </w:style>
  <w:style w:type="character" w:customStyle="1" w:styleId="WW8Num40z1">
    <w:name w:val="WW8Num40z1"/>
    <w:rsid w:val="004F0407"/>
    <w:rPr>
      <w:rFonts w:ascii="Courier New" w:hAnsi="Courier New"/>
    </w:rPr>
  </w:style>
  <w:style w:type="character" w:customStyle="1" w:styleId="WW8Num40z3">
    <w:name w:val="WW8Num40z3"/>
    <w:rsid w:val="004F0407"/>
    <w:rPr>
      <w:rFonts w:ascii="Symbol" w:hAnsi="Symbol"/>
    </w:rPr>
  </w:style>
  <w:style w:type="character" w:customStyle="1" w:styleId="WW8Num41z0">
    <w:name w:val="WW8Num41z0"/>
    <w:rsid w:val="004F0407"/>
    <w:rPr>
      <w:rFonts w:ascii="Symbol" w:hAnsi="Symbol"/>
    </w:rPr>
  </w:style>
  <w:style w:type="character" w:customStyle="1" w:styleId="WW8Num41z1">
    <w:name w:val="WW8Num41z1"/>
    <w:rsid w:val="004F0407"/>
    <w:rPr>
      <w:rFonts w:ascii="Courier New" w:hAnsi="Courier New"/>
    </w:rPr>
  </w:style>
  <w:style w:type="character" w:customStyle="1" w:styleId="WW8Num41z2">
    <w:name w:val="WW8Num41z2"/>
    <w:rsid w:val="004F0407"/>
    <w:rPr>
      <w:rFonts w:ascii="Wingdings" w:hAnsi="Wingdings"/>
    </w:rPr>
  </w:style>
  <w:style w:type="character" w:customStyle="1" w:styleId="WW8Num42z0">
    <w:name w:val="WW8Num42z0"/>
    <w:rsid w:val="004F0407"/>
    <w:rPr>
      <w:rFonts w:ascii="Wingdings" w:hAnsi="Wingdings"/>
    </w:rPr>
  </w:style>
  <w:style w:type="character" w:customStyle="1" w:styleId="WW8Num42z1">
    <w:name w:val="WW8Num42z1"/>
    <w:rsid w:val="004F0407"/>
    <w:rPr>
      <w:rFonts w:ascii="Courier New" w:hAnsi="Courier New"/>
    </w:rPr>
  </w:style>
  <w:style w:type="character" w:customStyle="1" w:styleId="WW8Num42z3">
    <w:name w:val="WW8Num42z3"/>
    <w:rsid w:val="004F0407"/>
    <w:rPr>
      <w:rFonts w:ascii="Symbol" w:hAnsi="Symbol"/>
    </w:rPr>
  </w:style>
  <w:style w:type="character" w:customStyle="1" w:styleId="WW8NumSt1z0">
    <w:name w:val="WW8NumSt1z0"/>
    <w:rsid w:val="004F0407"/>
    <w:rPr>
      <w:rFonts w:ascii="Wingdings" w:hAnsi="Wingdings"/>
      <w:b w:val="0"/>
      <w:i w:val="0"/>
      <w:sz w:val="20"/>
    </w:rPr>
  </w:style>
  <w:style w:type="character" w:customStyle="1" w:styleId="DefaultParagraphFont1">
    <w:name w:val="Default Paragraph Font1"/>
    <w:rsid w:val="004F0407"/>
  </w:style>
  <w:style w:type="character" w:styleId="PageNumber">
    <w:name w:val="page number"/>
    <w:basedOn w:val="DefaultParagraphFont1"/>
    <w:rsid w:val="004F0407"/>
  </w:style>
  <w:style w:type="character" w:styleId="Hyperlink">
    <w:name w:val="Hyperlink"/>
    <w:basedOn w:val="DefaultParagraphFont1"/>
    <w:rsid w:val="004F0407"/>
    <w:rPr>
      <w:color w:val="0000FF"/>
      <w:u w:val="single"/>
    </w:rPr>
  </w:style>
  <w:style w:type="character" w:styleId="FollowedHyperlink">
    <w:name w:val="FollowedHyperlink"/>
    <w:basedOn w:val="DefaultParagraphFont1"/>
    <w:rsid w:val="004F0407"/>
    <w:rPr>
      <w:color w:val="800080"/>
      <w:u w:val="single"/>
    </w:rPr>
  </w:style>
  <w:style w:type="character" w:customStyle="1" w:styleId="heading00208char">
    <w:name w:val="heading_00208__char"/>
    <w:basedOn w:val="DefaultParagraphFont1"/>
    <w:rsid w:val="004F0407"/>
  </w:style>
  <w:style w:type="character" w:customStyle="1" w:styleId="normalchar">
    <w:name w:val="normal__char"/>
    <w:basedOn w:val="DefaultParagraphFont1"/>
    <w:rsid w:val="004F0407"/>
  </w:style>
  <w:style w:type="character" w:customStyle="1" w:styleId="CharChar">
    <w:name w:val="Char Char"/>
    <w:basedOn w:val="DefaultParagraphFont1"/>
    <w:rsid w:val="004F0407"/>
    <w:rPr>
      <w:b/>
      <w:sz w:val="32"/>
      <w:lang w:val="en-US" w:eastAsia="ar-SA" w:bidi="ar-SA"/>
    </w:rPr>
  </w:style>
  <w:style w:type="paragraph" w:customStyle="1" w:styleId="Heading">
    <w:name w:val="Heading"/>
    <w:basedOn w:val="Normal"/>
    <w:next w:val="BodyText"/>
    <w:rsid w:val="004F0407"/>
    <w:pPr>
      <w:keepNext/>
      <w:spacing w:before="240" w:after="120"/>
    </w:pPr>
    <w:rPr>
      <w:rFonts w:ascii="Arial" w:eastAsia="Lucida Sans Unicode" w:hAnsi="Arial" w:cs="Tahoma"/>
      <w:sz w:val="28"/>
      <w:szCs w:val="28"/>
    </w:rPr>
  </w:style>
  <w:style w:type="paragraph" w:styleId="BodyText">
    <w:name w:val="Body Text"/>
    <w:basedOn w:val="Normal"/>
    <w:rsid w:val="004F0407"/>
    <w:pPr>
      <w:ind w:right="-58"/>
      <w:jc w:val="center"/>
    </w:pPr>
    <w:rPr>
      <w:b/>
    </w:rPr>
  </w:style>
  <w:style w:type="paragraph" w:styleId="List">
    <w:name w:val="List"/>
    <w:basedOn w:val="BodyText"/>
    <w:rsid w:val="004F0407"/>
    <w:rPr>
      <w:rFonts w:cs="Tahoma"/>
    </w:rPr>
  </w:style>
  <w:style w:type="paragraph" w:styleId="Caption">
    <w:name w:val="caption"/>
    <w:basedOn w:val="Normal"/>
    <w:qFormat/>
    <w:rsid w:val="004F0407"/>
    <w:pPr>
      <w:suppressLineNumbers/>
      <w:spacing w:before="120" w:after="120"/>
    </w:pPr>
    <w:rPr>
      <w:rFonts w:cs="Tahoma"/>
      <w:i/>
      <w:iCs/>
      <w:sz w:val="24"/>
      <w:szCs w:val="24"/>
    </w:rPr>
  </w:style>
  <w:style w:type="paragraph" w:customStyle="1" w:styleId="Index">
    <w:name w:val="Index"/>
    <w:basedOn w:val="Normal"/>
    <w:rsid w:val="004F0407"/>
    <w:pPr>
      <w:suppressLineNumbers/>
    </w:pPr>
    <w:rPr>
      <w:rFonts w:cs="Tahoma"/>
    </w:rPr>
  </w:style>
  <w:style w:type="paragraph" w:styleId="BodyTextIndent">
    <w:name w:val="Body Text Indent"/>
    <w:basedOn w:val="Normal"/>
    <w:rsid w:val="004F0407"/>
    <w:pPr>
      <w:spacing w:line="480" w:lineRule="auto"/>
    </w:pPr>
    <w:rPr>
      <w:sz w:val="24"/>
      <w:lang w:val="en-US"/>
    </w:rPr>
  </w:style>
  <w:style w:type="paragraph" w:styleId="Header">
    <w:name w:val="header"/>
    <w:basedOn w:val="Normal"/>
    <w:rsid w:val="004F0407"/>
    <w:pPr>
      <w:tabs>
        <w:tab w:val="center" w:pos="4153"/>
        <w:tab w:val="right" w:pos="8306"/>
      </w:tabs>
    </w:pPr>
  </w:style>
  <w:style w:type="paragraph" w:styleId="Footer">
    <w:name w:val="footer"/>
    <w:basedOn w:val="Normal"/>
    <w:rsid w:val="004F0407"/>
    <w:pPr>
      <w:tabs>
        <w:tab w:val="center" w:pos="4153"/>
        <w:tab w:val="right" w:pos="8306"/>
      </w:tabs>
    </w:pPr>
  </w:style>
  <w:style w:type="paragraph" w:styleId="BlockText">
    <w:name w:val="Block Text"/>
    <w:basedOn w:val="Normal"/>
    <w:rsid w:val="004F0407"/>
    <w:pPr>
      <w:ind w:left="3600" w:right="-1192"/>
      <w:jc w:val="both"/>
    </w:pPr>
  </w:style>
  <w:style w:type="paragraph" w:styleId="BodyText2">
    <w:name w:val="Body Text 2"/>
    <w:basedOn w:val="Normal"/>
    <w:rsid w:val="004F0407"/>
    <w:pPr>
      <w:ind w:right="-58"/>
      <w:jc w:val="both"/>
    </w:pPr>
    <w:rPr>
      <w:iCs/>
    </w:rPr>
  </w:style>
  <w:style w:type="paragraph" w:styleId="BodyText3">
    <w:name w:val="Body Text 3"/>
    <w:basedOn w:val="Normal"/>
    <w:rsid w:val="004F0407"/>
    <w:pPr>
      <w:jc w:val="both"/>
    </w:pPr>
    <w:rPr>
      <w:sz w:val="22"/>
      <w:szCs w:val="22"/>
    </w:rPr>
  </w:style>
  <w:style w:type="paragraph" w:styleId="Title">
    <w:name w:val="Title"/>
    <w:basedOn w:val="Normal"/>
    <w:next w:val="Subtitle"/>
    <w:qFormat/>
    <w:rsid w:val="004F0407"/>
    <w:pPr>
      <w:jc w:val="center"/>
    </w:pPr>
    <w:rPr>
      <w:b/>
      <w:sz w:val="32"/>
      <w:lang w:val="en-US"/>
    </w:rPr>
  </w:style>
  <w:style w:type="paragraph" w:styleId="Subtitle">
    <w:name w:val="Subtitle"/>
    <w:basedOn w:val="Heading"/>
    <w:next w:val="BodyText"/>
    <w:qFormat/>
    <w:rsid w:val="004F0407"/>
    <w:pPr>
      <w:jc w:val="center"/>
    </w:pPr>
    <w:rPr>
      <w:i/>
      <w:iCs/>
    </w:rPr>
  </w:style>
  <w:style w:type="paragraph" w:styleId="DocumentMap">
    <w:name w:val="Document Map"/>
    <w:basedOn w:val="Normal"/>
    <w:rsid w:val="004F0407"/>
    <w:pPr>
      <w:shd w:val="clear" w:color="auto" w:fill="000080"/>
    </w:pPr>
    <w:rPr>
      <w:rFonts w:ascii="Tahoma" w:hAnsi="Tahoma" w:cs="Tahoma"/>
    </w:rPr>
  </w:style>
  <w:style w:type="paragraph" w:styleId="HTMLPreformatted">
    <w:name w:val="HTML Preformatted"/>
    <w:basedOn w:val="Normal"/>
    <w:rsid w:val="004F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szCs w:val="24"/>
      <w:lang w:val="en-US"/>
    </w:rPr>
  </w:style>
  <w:style w:type="paragraph" w:styleId="BodyTextIndent2">
    <w:name w:val="Body Text Indent 2"/>
    <w:basedOn w:val="Normal"/>
    <w:rsid w:val="004F0407"/>
    <w:pPr>
      <w:ind w:left="720" w:hanging="720"/>
    </w:pPr>
    <w:rPr>
      <w:sz w:val="22"/>
    </w:rPr>
  </w:style>
  <w:style w:type="paragraph" w:customStyle="1" w:styleId="ExperienceBlockChar">
    <w:name w:val="Experience_Block Char"/>
    <w:basedOn w:val="Normal"/>
    <w:rsid w:val="004F0407"/>
    <w:pPr>
      <w:widowControl w:val="0"/>
      <w:spacing w:after="60"/>
      <w:ind w:left="1267" w:right="360"/>
      <w:textAlignment w:val="baseline"/>
    </w:pPr>
    <w:rPr>
      <w:rFonts w:ascii="Verdana" w:hAnsi="Verdana"/>
      <w:lang w:val="en-US"/>
    </w:rPr>
  </w:style>
  <w:style w:type="character" w:customStyle="1" w:styleId="CharChar0">
    <w:name w:val="Char Char"/>
    <w:rsid w:val="00960387"/>
    <w:rPr>
      <w:rFonts w:ascii="Courier New" w:hAnsi="Courier New"/>
      <w:lang w:val="en-US" w:eastAsia="ar-SA" w:bidi="ar-SA"/>
    </w:rPr>
  </w:style>
  <w:style w:type="paragraph" w:styleId="ListParagraph">
    <w:name w:val="List Paragraph"/>
    <w:basedOn w:val="Normal"/>
    <w:qFormat/>
    <w:rsid w:val="00402B56"/>
    <w:pPr>
      <w:widowControl w:val="0"/>
      <w:suppressAutoHyphens w:val="0"/>
      <w:adjustRightInd w:val="0"/>
      <w:ind w:left="720"/>
      <w:contextualSpacing/>
      <w:jc w:val="both"/>
      <w:textAlignment w:val="baseline"/>
    </w:pPr>
    <w:rPr>
      <w:rFonts w:ascii="Verdana" w:hAnsi="Verdana"/>
      <w:szCs w:val="24"/>
      <w:lang w:val="en-US" w:eastAsia="en-US"/>
    </w:rPr>
  </w:style>
  <w:style w:type="paragraph" w:styleId="NormalWeb">
    <w:name w:val="Normal (Web)"/>
    <w:basedOn w:val="Normal"/>
    <w:uiPriority w:val="99"/>
    <w:rsid w:val="00973315"/>
    <w:pPr>
      <w:suppressAutoHyphens w:val="0"/>
      <w:spacing w:before="100" w:beforeAutospacing="1" w:after="100" w:afterAutospacing="1"/>
    </w:pPr>
    <w:rPr>
      <w:sz w:val="24"/>
      <w:szCs w:val="24"/>
      <w:lang w:val="en-US" w:eastAsia="en-US"/>
    </w:rPr>
  </w:style>
  <w:style w:type="paragraph" w:customStyle="1" w:styleId="ExperienceTitleChar">
    <w:name w:val="Experience_Title Char"/>
    <w:basedOn w:val="ExperienceBlockChar"/>
    <w:rsid w:val="00973315"/>
    <w:pPr>
      <w:keepNext/>
      <w:suppressAutoHyphens w:val="0"/>
      <w:adjustRightInd w:val="0"/>
      <w:spacing w:before="120"/>
      <w:ind w:left="720"/>
    </w:pPr>
    <w:rPr>
      <w:i/>
      <w:lang w:eastAsia="en-US"/>
    </w:rPr>
  </w:style>
  <w:style w:type="paragraph" w:customStyle="1" w:styleId="EducationBlock">
    <w:name w:val="Education_Block"/>
    <w:basedOn w:val="Normal"/>
    <w:rsid w:val="00207EA8"/>
    <w:pPr>
      <w:suppressAutoHyphens w:val="0"/>
      <w:spacing w:after="60"/>
      <w:ind w:left="360" w:hanging="360"/>
      <w:jc w:val="both"/>
    </w:pPr>
    <w:rPr>
      <w:rFonts w:ascii="Verdana" w:eastAsia="Calibri" w:hAnsi="Verdan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fayazc2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3</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Education and Qualifications :</vt:lpstr>
    </vt:vector>
  </TitlesOfParts>
  <Company/>
  <LinksUpToDate>false</LinksUpToDate>
  <CharactersWithSpaces>7075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and Qualifications :</dc:title>
  <dc:creator>Kaushik Gopal</dc:creator>
  <cp:lastModifiedBy>Fayaz Chaudhari</cp:lastModifiedBy>
  <cp:revision>19</cp:revision>
  <cp:lastPrinted>2001-11-05T07:37:00Z</cp:lastPrinted>
  <dcterms:created xsi:type="dcterms:W3CDTF">2016-07-15T17:56:00Z</dcterms:created>
  <dcterms:modified xsi:type="dcterms:W3CDTF">2016-07-17T14:46:00Z</dcterms:modified>
</cp:coreProperties>
</file>