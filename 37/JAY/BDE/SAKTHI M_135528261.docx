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3"/>
        <w:rPr>
          <w:rFonts w:hint="default" w:ascii="Times New Roman" w:hAnsi="Times New Roman" w:cs="Times New Roman"/>
          <w:b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Sakthi.M</w:t>
      </w:r>
      <w:r>
        <w:rPr>
          <w:rFonts w:hint="default" w:ascii="Times New Roman" w:hAnsi="Times New Roman" w:cs="Times New Roman"/>
          <w:b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18"/>
          <w:szCs w:val="18"/>
        </w:rPr>
        <w:t xml:space="preserve">Mobile: 99943 30661, E – Mail: </w:t>
      </w:r>
      <w:r>
        <w:rPr>
          <w:rFonts w:hint="default" w:ascii="Times New Roman" w:hAnsi="Times New Roman" w:cs="Times New Roman"/>
          <w:color w:val="auto"/>
          <w:sz w:val="18"/>
          <w:szCs w:val="18"/>
        </w:rPr>
        <w:t>sakthi0387@yahoo.com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OBJECTIVE</w:t>
      </w:r>
      <w:r>
        <w:rPr>
          <w:rFonts w:hint="default" w:ascii="Times New Roman" w:hAnsi="Times New Roman" w:cs="Times New Roman"/>
          <w:sz w:val="18"/>
          <w:szCs w:val="18"/>
        </w:rPr>
        <w:t>: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 xml:space="preserve">          </w:t>
      </w:r>
      <w:r>
        <w:rPr>
          <w:rFonts w:hint="default" w:ascii="Times New Roman" w:hAnsi="Times New Roman" w:eastAsia="DejaVu Sans" w:cs="Times New Roman"/>
          <w:color w:val="00000A"/>
          <w:sz w:val="18"/>
          <w:szCs w:val="18"/>
          <w:lang w:eastAsia="en-US" w:bidi="ar-SA"/>
        </w:rPr>
        <w:pict>
          <v:shape id="Picture 5" o:spid="_x0000_s1026" type="#_x0000_t75" style="height:86.5pt;width:82.5pt;rotation:0f;" o:ole="f" fillcolor="#FFFFFF" filled="f" o:preferrelative="t" stroked="f" coordorigin="0,0" coordsize="21600,21600">
            <v:fill on="f" color2="#FFFFFF" focus="0%"/>
            <v:imagedata gain="65536f" blacklevel="0f" gamma="0" o:title="fetchImage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Seeking a position that will utilize my skills in recruiting &amp; human resources experience in such a way it benefits the organization’s overall objectives,</w:t>
      </w:r>
      <w:r>
        <w:rPr>
          <w:rFonts w:hint="default" w:ascii="Times New Roman" w:hAnsi="Times New Roman" w:cs="Times New Roman"/>
          <w:color w:val="333333"/>
          <w:sz w:val="18"/>
          <w:szCs w:val="18"/>
        </w:rPr>
        <w:t xml:space="preserve"> Workers Compensation Administration and Reporting.Experienced in developing and imp</w:t>
      </w:r>
      <w:r>
        <w:rPr>
          <w:rFonts w:hint="default" w:ascii="Times New Roman" w:hAnsi="Times New Roman" w:cs="Times New Roman"/>
          <w:color w:val="333333"/>
          <w:sz w:val="18"/>
          <w:szCs w:val="18"/>
          <w:lang w:val="en-US"/>
        </w:rPr>
        <w:t>l</w:t>
      </w:r>
      <w:r>
        <w:rPr>
          <w:rFonts w:hint="default" w:ascii="Times New Roman" w:hAnsi="Times New Roman" w:cs="Times New Roman"/>
          <w:color w:val="333333"/>
          <w:sz w:val="18"/>
          <w:szCs w:val="18"/>
        </w:rPr>
        <w:t>ementing new programs including: Administration, Training and Employee Orientation.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PROFILE SUMMARY</w:t>
      </w:r>
      <w:r>
        <w:rPr>
          <w:rFonts w:hint="default" w:ascii="Times New Roman" w:hAnsi="Times New Roman" w:cs="Times New Roman"/>
          <w:sz w:val="18"/>
          <w:szCs w:val="18"/>
        </w:rPr>
        <w:t>:</w:t>
      </w:r>
    </w:p>
    <w:p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Close to 4+ years of experience as Admin and Recruiter,Conducting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Interview,Screening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Handling HR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R</w:t>
      </w:r>
      <w:r>
        <w:rPr>
          <w:rFonts w:hint="default" w:ascii="Times New Roman" w:hAnsi="Times New Roman" w:cs="Times New Roman"/>
          <w:sz w:val="18"/>
          <w:szCs w:val="18"/>
        </w:rPr>
        <w:t xml:space="preserve">elated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O</w:t>
      </w:r>
      <w:r>
        <w:rPr>
          <w:rFonts w:hint="default" w:ascii="Times New Roman" w:hAnsi="Times New Roman" w:cs="Times New Roman"/>
          <w:sz w:val="18"/>
          <w:szCs w:val="18"/>
        </w:rPr>
        <w:t>per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a</w:t>
      </w:r>
      <w:r>
        <w:rPr>
          <w:rFonts w:hint="default" w:ascii="Times New Roman" w:hAnsi="Times New Roman" w:cs="Times New Roman"/>
          <w:sz w:val="18"/>
          <w:szCs w:val="18"/>
        </w:rPr>
        <w:t>tions &amp; Employee Benefits.</w:t>
      </w:r>
    </w:p>
    <w:p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Management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o</w:t>
      </w:r>
      <w:r>
        <w:rPr>
          <w:rFonts w:hint="default" w:ascii="Times New Roman" w:hAnsi="Times New Roman" w:cs="Times New Roman"/>
          <w:sz w:val="18"/>
          <w:szCs w:val="18"/>
        </w:rPr>
        <w:t>peration that includes screening ,sourcing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,</w:t>
      </w:r>
      <w:r>
        <w:rPr>
          <w:rFonts w:hint="default" w:ascii="Times New Roman" w:hAnsi="Times New Roman" w:cs="Times New Roman"/>
          <w:sz w:val="18"/>
          <w:szCs w:val="18"/>
        </w:rPr>
        <w:t xml:space="preserve"> co-ordinating interview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’s &amp; counseling.</w:t>
      </w:r>
    </w:p>
    <w:p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Admin operation on the basis of day- to – day, both internal and external.</w:t>
      </w:r>
    </w:p>
    <w:p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Team building across the carrier growth &amp; designing training modules.</w:t>
      </w:r>
    </w:p>
    <w:p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Problem solving by systematic approach.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CORE COMPETIENCE:</w:t>
      </w:r>
    </w:p>
    <w:p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Extracting the relevant job profiles from respective job portals and posting the job openings along with job description.</w:t>
      </w:r>
    </w:p>
    <w:p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Handling,learning and development for both In house and external training calendar,</w:t>
      </w:r>
    </w:p>
    <w:p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Conducting preliminary tests, selecting &amp; negotiation with candidates, identifying the prompt candidates,</w:t>
      </w:r>
    </w:p>
    <w:p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Handled both Post and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P</w:t>
      </w:r>
      <w:r>
        <w:rPr>
          <w:rFonts w:hint="default" w:ascii="Times New Roman" w:hAnsi="Times New Roman" w:cs="Times New Roman"/>
          <w:sz w:val="18"/>
          <w:szCs w:val="18"/>
        </w:rPr>
        <w:t>re-recruitment &amp; Also Employee On boarding and operations,</w:t>
      </w:r>
    </w:p>
    <w:p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Matrix validation and execution onto the process.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EDUCATION</w:t>
      </w:r>
      <w:r>
        <w:rPr>
          <w:rFonts w:hint="default" w:ascii="Times New Roman" w:hAnsi="Times New Roman" w:cs="Times New Roman"/>
          <w:sz w:val="18"/>
          <w:szCs w:val="18"/>
        </w:rPr>
        <w:t>:</w:t>
      </w:r>
    </w:p>
    <w:p>
      <w:pPr>
        <w:pStyle w:val="11"/>
        <w:numPr>
          <w:ilvl w:val="0"/>
          <w:numId w:val="3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Pursuing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 xml:space="preserve">Master of Business Administration in Information Systems 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Management</w:t>
      </w:r>
      <w:r>
        <w:rPr>
          <w:rFonts w:hint="default" w:ascii="Times New Roman" w:hAnsi="Times New Roman" w:cs="Times New Roman"/>
          <w:sz w:val="18"/>
          <w:szCs w:val="18"/>
        </w:rPr>
        <w:t xml:space="preserve"> (2014 – till now).</w:t>
      </w:r>
    </w:p>
    <w:p>
      <w:pPr>
        <w:pStyle w:val="11"/>
        <w:numPr>
          <w:ilvl w:val="0"/>
          <w:numId w:val="3"/>
        </w:numPr>
        <w:tabs>
          <w:tab w:val="left" w:pos="4320"/>
          <w:tab w:val="left" w:pos="4680"/>
        </w:tabs>
        <w:suppressAutoHyphens/>
        <w:spacing w:before="0" w:after="0" w:line="142" w:lineRule="atLeast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Currently pursuing </w:t>
      </w:r>
      <w:r>
        <w:rPr>
          <w:rFonts w:hint="default" w:ascii="Times New Roman" w:hAnsi="Times New Roman" w:cs="Times New Roman"/>
          <w:b/>
          <w:sz w:val="18"/>
          <w:szCs w:val="18"/>
        </w:rPr>
        <w:t xml:space="preserve">PG Certificate </w:t>
      </w:r>
      <w:r>
        <w:rPr>
          <w:rFonts w:hint="default" w:ascii="Times New Roman" w:hAnsi="Times New Roman" w:cs="Times New Roman"/>
          <w:sz w:val="18"/>
          <w:szCs w:val="18"/>
        </w:rPr>
        <w:t>in</w:t>
      </w:r>
      <w:r>
        <w:rPr>
          <w:rFonts w:hint="default" w:ascii="Times New Roman" w:hAnsi="Times New Roman" w:cs="Times New Roman"/>
          <w:b/>
          <w:sz w:val="18"/>
          <w:szCs w:val="18"/>
        </w:rPr>
        <w:t xml:space="preserve"> Licensed HR Generalist </w:t>
      </w:r>
      <w:r>
        <w:rPr>
          <w:rFonts w:hint="default" w:ascii="Times New Roman" w:hAnsi="Times New Roman" w:cs="Times New Roman"/>
          <w:sz w:val="18"/>
          <w:szCs w:val="18"/>
        </w:rPr>
        <w:t xml:space="preserve">from </w:t>
      </w:r>
      <w:r>
        <w:rPr>
          <w:rFonts w:hint="default" w:ascii="Times New Roman" w:hAnsi="Times New Roman" w:cs="Times New Roman"/>
          <w:b/>
          <w:sz w:val="18"/>
          <w:szCs w:val="18"/>
        </w:rPr>
        <w:t>World Hr Board, Hyderabad,</w:t>
      </w:r>
    </w:p>
    <w:p>
      <w:pPr>
        <w:pStyle w:val="11"/>
        <w:numPr>
          <w:ilvl w:val="0"/>
          <w:numId w:val="3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Bachelor of Computer Science &amp; Engineering</w:t>
      </w:r>
      <w:r>
        <w:rPr>
          <w:rFonts w:hint="default" w:ascii="Times New Roman" w:hAnsi="Times New Roman" w:cs="Times New Roman"/>
          <w:sz w:val="18"/>
          <w:szCs w:val="18"/>
        </w:rPr>
        <w:t xml:space="preserve"> in Anna University of Technology,Coimbatore (2007-2010).</w:t>
      </w:r>
    </w:p>
    <w:p>
      <w:pPr>
        <w:pStyle w:val="11"/>
        <w:numPr>
          <w:ilvl w:val="0"/>
          <w:numId w:val="3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Diploma in Computer Science &amp; Engineering</w:t>
      </w:r>
      <w:r>
        <w:rPr>
          <w:rFonts w:hint="default" w:ascii="Times New Roman" w:hAnsi="Times New Roman" w:cs="Times New Roman"/>
          <w:sz w:val="18"/>
          <w:szCs w:val="18"/>
        </w:rPr>
        <w:t xml:space="preserve"> in PSG Polytechnic, Coimbatore (2004-2007).</w:t>
      </w:r>
    </w:p>
    <w:p>
      <w:pPr>
        <w:pStyle w:val="11"/>
        <w:numPr>
          <w:ilvl w:val="0"/>
          <w:numId w:val="3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S.S.L.C</w:t>
      </w:r>
      <w:r>
        <w:rPr>
          <w:rFonts w:hint="default" w:ascii="Times New Roman" w:hAnsi="Times New Roman" w:cs="Times New Roman"/>
          <w:sz w:val="18"/>
          <w:szCs w:val="18"/>
        </w:rPr>
        <w:t xml:space="preserve"> in S.B.K.V.HR.Sec.School, Coimbatore. </w:t>
      </w:r>
    </w:p>
    <w:p>
      <w:pPr>
        <w:pStyle w:val="3"/>
        <w:rPr>
          <w:rFonts w:hint="default" w:ascii="Times New Roman" w:hAnsi="Times New Roman" w:cs="Times New Roman"/>
          <w:b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b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ORGANISATIONAL EXPERIENCE</w:t>
      </w:r>
      <w:r>
        <w:rPr>
          <w:rFonts w:hint="default" w:ascii="Times New Roman" w:hAnsi="Times New Roman" w:cs="Times New Roman"/>
          <w:sz w:val="18"/>
          <w:szCs w:val="18"/>
        </w:rPr>
        <w:t>: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3 Edge Solutions,Chennai (14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th May 2015 to till date)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u w:val="single"/>
        </w:rPr>
        <w:t xml:space="preserve">Business Development Executive  – </w:t>
      </w:r>
      <w:r>
        <w:rPr>
          <w:rFonts w:hint="default" w:ascii="Times New Roman" w:hAnsi="Times New Roman" w:cs="Times New Roman"/>
          <w:sz w:val="18"/>
          <w:szCs w:val="18"/>
          <w:u w:val="single"/>
          <w:lang w:val="en-US"/>
        </w:rPr>
        <w:t>Counselor</w:t>
      </w:r>
      <w:r>
        <w:rPr>
          <w:rFonts w:hint="default" w:ascii="Times New Roman" w:hAnsi="Times New Roman" w:cs="Times New Roman"/>
          <w:sz w:val="18"/>
          <w:szCs w:val="18"/>
          <w:u w:val="single"/>
        </w:rPr>
        <w:t>:</w:t>
      </w:r>
    </w:p>
    <w:p>
      <w:pPr>
        <w:pStyle w:val="3"/>
        <w:numPr>
          <w:ilvl w:val="0"/>
          <w:numId w:val="4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Handling the operations in Business development,Administration,Recruitment operations.</w:t>
      </w:r>
    </w:p>
    <w:p>
      <w:pPr>
        <w:pStyle w:val="3"/>
        <w:numPr>
          <w:ilvl w:val="0"/>
          <w:numId w:val="4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Conducting the Screening process for the candidates who are been fresher and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experience </w:t>
      </w:r>
      <w:r>
        <w:rPr>
          <w:rFonts w:hint="default" w:ascii="Times New Roman" w:hAnsi="Times New Roman" w:cs="Times New Roman"/>
          <w:sz w:val="18"/>
          <w:szCs w:val="18"/>
        </w:rPr>
        <w:t>technical rounds directly for the client process.</w:t>
      </w:r>
    </w:p>
    <w:p>
      <w:pPr>
        <w:pStyle w:val="3"/>
        <w:numPr>
          <w:ilvl w:val="0"/>
          <w:numId w:val="4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Sourcing the profiles of the database from various job portals &amp;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recruiting</w:t>
      </w:r>
      <w:r>
        <w:rPr>
          <w:rFonts w:hint="default" w:ascii="Times New Roman" w:hAnsi="Times New Roman" w:cs="Times New Roman"/>
          <w:sz w:val="18"/>
          <w:szCs w:val="18"/>
        </w:rPr>
        <w:t xml:space="preserve"> them for the client requirements, Keeping online screening process and evaluavate the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performance</w:t>
      </w:r>
      <w:r>
        <w:rPr>
          <w:rFonts w:hint="default" w:ascii="Times New Roman" w:hAnsi="Times New Roman" w:cs="Times New Roman"/>
          <w:sz w:val="18"/>
          <w:szCs w:val="18"/>
        </w:rPr>
        <w:t xml:space="preserve"> update them to the candidate</w:t>
      </w:r>
    </w:p>
    <w:p>
      <w:pPr>
        <w:pStyle w:val="3"/>
        <w:numPr>
          <w:ilvl w:val="0"/>
          <w:numId w:val="4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Council</w:t>
      </w:r>
      <w:r>
        <w:rPr>
          <w:rFonts w:hint="default" w:ascii="Times New Roman" w:hAnsi="Times New Roman" w:cs="Times New Roman"/>
          <w:sz w:val="18"/>
          <w:szCs w:val="18"/>
        </w:rPr>
        <w:t xml:space="preserve"> the candidate for joining the training based on the their skill,updating the information in Moodle system to fetch the information tracking easily.</w:t>
      </w:r>
    </w:p>
    <w:p>
      <w:pPr>
        <w:pStyle w:val="3"/>
        <w:numPr>
          <w:ilvl w:val="0"/>
          <w:numId w:val="4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Conducting weekly Walk -in, for the various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requirement</w:t>
      </w:r>
      <w:r>
        <w:rPr>
          <w:rFonts w:hint="default" w:ascii="Times New Roman" w:hAnsi="Times New Roman" w:cs="Times New Roman"/>
          <w:sz w:val="18"/>
          <w:szCs w:val="18"/>
        </w:rPr>
        <w:t xml:space="preserve"> as per the current scenario of the given volume of openings.</w:t>
      </w:r>
    </w:p>
    <w:p>
      <w:pPr>
        <w:pStyle w:val="11"/>
        <w:numPr>
          <w:ilvl w:val="0"/>
          <w:numId w:val="5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Handling Telephonic interviews as well as E-Mail Conversations.</w:t>
      </w:r>
    </w:p>
    <w:p>
      <w:pPr>
        <w:pStyle w:val="11"/>
        <w:numPr>
          <w:ilvl w:val="0"/>
          <w:numId w:val="5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Co-ordinating with team for the benefit and growth of the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organization</w:t>
      </w:r>
      <w:r>
        <w:rPr>
          <w:rFonts w:hint="default" w:ascii="Times New Roman" w:hAnsi="Times New Roman" w:cs="Times New Roman"/>
          <w:sz w:val="18"/>
          <w:szCs w:val="18"/>
        </w:rPr>
        <w:t xml:space="preserve">, conducting weekly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meetings</w:t>
      </w:r>
      <w:r>
        <w:rPr>
          <w:rFonts w:hint="default" w:ascii="Times New Roman" w:hAnsi="Times New Roman" w:cs="Times New Roman"/>
          <w:sz w:val="18"/>
          <w:szCs w:val="18"/>
        </w:rPr>
        <w:t xml:space="preserve"> and update the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sz w:val="18"/>
          <w:szCs w:val="18"/>
        </w:rPr>
        <w:t xml:space="preserve"> status of the growth level .</w:t>
      </w:r>
    </w:p>
    <w:p>
      <w:pPr>
        <w:pStyle w:val="11"/>
        <w:numPr>
          <w:ilvl w:val="0"/>
          <w:numId w:val="5"/>
        </w:numPr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Preparing the report in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Google</w:t>
      </w:r>
      <w:r>
        <w:rPr>
          <w:rFonts w:hint="default" w:ascii="Times New Roman" w:hAnsi="Times New Roman" w:cs="Times New Roman"/>
          <w:sz w:val="18"/>
          <w:szCs w:val="18"/>
        </w:rPr>
        <w:t xml:space="preserve"> sheet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about</w:t>
      </w:r>
      <w:r>
        <w:rPr>
          <w:rFonts w:hint="default" w:ascii="Times New Roman" w:hAnsi="Times New Roman" w:cs="Times New Roman"/>
          <w:sz w:val="18"/>
          <w:szCs w:val="18"/>
        </w:rPr>
        <w:t xml:space="preserve"> the performance status abou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t </w:t>
      </w:r>
      <w:r>
        <w:rPr>
          <w:rFonts w:hint="default" w:ascii="Times New Roman" w:hAnsi="Times New Roman" w:cs="Times New Roman"/>
          <w:sz w:val="18"/>
          <w:szCs w:val="18"/>
        </w:rPr>
        <w:t>the recruitment level of a graph.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T -mangoes Hr Consulting ,Chennai (11th Sep 2014 to 21st Dec 2014)</w:t>
      </w: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18"/>
          <w:szCs w:val="18"/>
          <w:u w:val="single"/>
        </w:rPr>
        <w:t>HR Associate Executive</w:t>
      </w:r>
      <w:r>
        <w:rPr>
          <w:rFonts w:hint="default" w:ascii="Times New Roman" w:hAnsi="Times New Roman" w:cs="Times New Roman"/>
          <w:sz w:val="18"/>
          <w:szCs w:val="18"/>
        </w:rPr>
        <w:t>:</w:t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  <w:r>
        <w:rPr>
          <w:rFonts w:hint="default" w:ascii="Times New Roman" w:hAnsi="Times New Roman" w:cs="Times New Roman"/>
          <w:sz w:val="18"/>
          <w:szCs w:val="18"/>
        </w:rPr>
        <w:tab/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Resourcing the profile from job portals according to the client requirements and Handling all aspects. 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Updating the daily status to the Clients on daily basis and get the feedback &amp; updating them.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Handling Candidate’s from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Mid-level</w:t>
      </w:r>
      <w:r>
        <w:rPr>
          <w:rFonts w:hint="default" w:ascii="Times New Roman" w:hAnsi="Times New Roman" w:cs="Times New Roman"/>
          <w:sz w:val="18"/>
          <w:szCs w:val="18"/>
        </w:rPr>
        <w:t xml:space="preserve"> to Senior level Category for the clients and providing them the required source.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Follow up and Line up the candidates for Drive Basis (or) day- to -day basis and scheduling the interviews.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Preparing Monthly Report about the candidates &amp; joining date.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Handling Telephonic interviews as well as E-Mail Conversations.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Conducted and supervised -Drives for Cognizant, Chennai (Oct-Nov 2014) months</w:t>
      </w:r>
    </w:p>
    <w:p>
      <w:pPr>
        <w:pStyle w:val="11"/>
        <w:numPr>
          <w:ilvl w:val="0"/>
          <w:numId w:val="5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Conducted and supervised 2-Drives for Temenos, Chennai (Sep-Oct 2014) months.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Impel Overseas Education, Coimbatore (07th Sep 2010 to 29th Nov 2013)                                                                                          </w:t>
      </w:r>
      <w:r>
        <w:rPr>
          <w:rFonts w:hint="default" w:ascii="Times New Roman" w:hAnsi="Times New Roman" w:cs="Times New Roman"/>
          <w:sz w:val="18"/>
          <w:szCs w:val="18"/>
          <w:u w:val="single"/>
        </w:rPr>
        <w:t>HR - Admin &amp; Recruitment operations</w:t>
      </w:r>
      <w:r>
        <w:rPr>
          <w:rFonts w:hint="default" w:ascii="Times New Roman" w:hAnsi="Times New Roman" w:cs="Times New Roman"/>
          <w:sz w:val="18"/>
          <w:szCs w:val="18"/>
        </w:rPr>
        <w:t>: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Counseling</w:t>
      </w:r>
      <w:r>
        <w:rPr>
          <w:rFonts w:hint="default" w:ascii="Times New Roman" w:hAnsi="Times New Roman" w:cs="Times New Roman"/>
          <w:sz w:val="18"/>
          <w:szCs w:val="18"/>
        </w:rPr>
        <w:t xml:space="preserve"> for Higher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E</w:t>
      </w:r>
      <w:r>
        <w:rPr>
          <w:rFonts w:hint="default" w:ascii="Times New Roman" w:hAnsi="Times New Roman" w:cs="Times New Roman"/>
          <w:sz w:val="18"/>
          <w:szCs w:val="18"/>
        </w:rPr>
        <w:t>ducation ,Resourcing the content for the job and updating the database.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Network souring, job portals posting on daily basis &amp; referral to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fulfill</w:t>
      </w:r>
      <w:r>
        <w:rPr>
          <w:rFonts w:hint="default" w:ascii="Times New Roman" w:hAnsi="Times New Roman" w:cs="Times New Roman"/>
          <w:sz w:val="18"/>
          <w:szCs w:val="18"/>
        </w:rPr>
        <w:t xml:space="preserve"> the client needs.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Good communication &amp; professional relationship with the clients to have additional business with them.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Supervising the  over all Education placement &amp; carrier growth 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Co-ordinating  both clients &amp; employees.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Invoice raising &amp; following up   step by step communication with the clients for payments.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Carry out week wise consulting meeting with higher official for growth of the concern.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Assigning work &amp; good relation among the team members to motivate them.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Doing presentation and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analyze</w:t>
      </w:r>
      <w:r>
        <w:rPr>
          <w:rFonts w:hint="default" w:ascii="Times New Roman" w:hAnsi="Times New Roman" w:cs="Times New Roman"/>
          <w:sz w:val="18"/>
          <w:szCs w:val="18"/>
        </w:rPr>
        <w:t xml:space="preserve"> the growth of the concern on monthly basis for Job &amp; Education.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Carry out sourcing in all the areas of jobs in various fields.</w:t>
      </w:r>
    </w:p>
    <w:p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Conducting test on different  aspects of employees (or) students according to their skill level for their growth.</w:t>
      </w:r>
    </w:p>
    <w:p>
      <w:pPr>
        <w:pStyle w:val="11"/>
        <w:numPr>
          <w:ilvl w:val="0"/>
          <w:numId w:val="7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Conducting Telephonic  interviews for the candidate‘s, preliminary test on the point of the candidate mind set.</w:t>
      </w:r>
    </w:p>
    <w:p>
      <w:pPr>
        <w:pStyle w:val="11"/>
        <w:numPr>
          <w:ilvl w:val="0"/>
          <w:numId w:val="7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Controlling both internal &amp; external departments on all criteria of the concern.</w:t>
      </w:r>
    </w:p>
    <w:p>
      <w:pPr>
        <w:pStyle w:val="11"/>
        <w:numPr>
          <w:ilvl w:val="0"/>
          <w:numId w:val="7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Preparing job order, salary details &amp; verification, updating the details.</w:t>
      </w:r>
    </w:p>
    <w:p>
      <w:pPr>
        <w:pStyle w:val="11"/>
        <w:numPr>
          <w:ilvl w:val="0"/>
          <w:numId w:val="7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Handling interviews &amp;walk-ins, for client benefit .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Software Skills;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Operating Systems: Windows 98, 2000, XP, Linux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Languages:  C, C++, Java, HTML, VB, .NET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Package: MS-Office,MS-Excel.</w:t>
      </w:r>
    </w:p>
    <w:p>
      <w:pPr>
        <w:pStyle w:val="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Area of Interest:</w:t>
      </w:r>
    </w:p>
    <w:p>
      <w:pPr>
        <w:pStyle w:val="11"/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Recruitment ,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Counseling</w:t>
      </w:r>
      <w:r>
        <w:rPr>
          <w:rFonts w:hint="default" w:ascii="Times New Roman" w:hAnsi="Times New Roman" w:cs="Times New Roman"/>
          <w:sz w:val="18"/>
          <w:szCs w:val="18"/>
        </w:rPr>
        <w:t>,Sourcing &amp; Training</w:t>
      </w:r>
    </w:p>
    <w:p>
      <w:pPr>
        <w:pStyle w:val="11"/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Admin operations</w:t>
      </w:r>
    </w:p>
    <w:p>
      <w:pPr>
        <w:pStyle w:val="11"/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Development</w:t>
      </w:r>
    </w:p>
    <w:p>
      <w:pPr>
        <w:pStyle w:val="3"/>
        <w:jc w:val="both"/>
        <w:rPr>
          <w:rFonts w:hint="default" w:ascii="Times New Roman" w:hAnsi="Times New Roman" w:cs="Times New Roman"/>
          <w:b/>
          <w:sz w:val="18"/>
          <w:szCs w:val="18"/>
        </w:rPr>
      </w:pP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ACADEMIC PROJECTS</w:t>
      </w:r>
      <w:r>
        <w:rPr>
          <w:rFonts w:hint="default" w:ascii="Times New Roman" w:hAnsi="Times New Roman" w:cs="Times New Roman"/>
          <w:sz w:val="18"/>
          <w:szCs w:val="18"/>
        </w:rPr>
        <w:t>:</w:t>
      </w:r>
    </w:p>
    <w:p>
      <w:pPr>
        <w:pStyle w:val="11"/>
        <w:numPr>
          <w:ilvl w:val="0"/>
          <w:numId w:val="9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Efficient Data Authentication in an Environment of Un trusted Third party Distributors (B.E),</w:t>
      </w:r>
    </w:p>
    <w:p>
      <w:pPr>
        <w:pStyle w:val="11"/>
        <w:numPr>
          <w:ilvl w:val="0"/>
          <w:numId w:val="9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Network Security Three Tier Application (Diploma)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HOBBIES:</w:t>
      </w:r>
    </w:p>
    <w:p>
      <w:pPr>
        <w:pStyle w:val="11"/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Reading books,</w:t>
      </w:r>
    </w:p>
    <w:p>
      <w:pPr>
        <w:pStyle w:val="11"/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Surfing Net,</w:t>
      </w:r>
    </w:p>
    <w:p>
      <w:pPr>
        <w:pStyle w:val="11"/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Listening to music.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PERSONAL DETAILS</w:t>
      </w:r>
      <w:r>
        <w:rPr>
          <w:rFonts w:hint="default" w:ascii="Times New Roman" w:hAnsi="Times New Roman" w:cs="Times New Roman"/>
          <w:b/>
          <w:sz w:val="18"/>
          <w:szCs w:val="18"/>
        </w:rPr>
        <w:t>:</w:t>
      </w:r>
    </w:p>
    <w:p>
      <w:pPr>
        <w:pStyle w:val="12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Cs/>
          <w:sz w:val="18"/>
          <w:szCs w:val="18"/>
        </w:rPr>
        <w:t>DATE OF BIRTH              : 03rd March 1987</w:t>
      </w:r>
    </w:p>
    <w:p>
      <w:pPr>
        <w:pStyle w:val="12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FATHER’S NAME            : Mr.N.Manoharan</w:t>
      </w:r>
    </w:p>
    <w:p>
      <w:pPr>
        <w:pStyle w:val="12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ADDRESS                  :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O NO </w:t>
      </w:r>
      <w:r>
        <w:rPr>
          <w:rFonts w:hint="default" w:ascii="Times New Roman" w:hAnsi="Times New Roman" w:cs="Times New Roman"/>
          <w:sz w:val="18"/>
          <w:szCs w:val="18"/>
        </w:rPr>
        <w:t>41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N N0 43 </w:t>
      </w:r>
      <w:r>
        <w:rPr>
          <w:rFonts w:hint="default" w:ascii="Times New Roman" w:hAnsi="Times New Roman" w:cs="Times New Roman"/>
          <w:sz w:val="18"/>
          <w:szCs w:val="18"/>
        </w:rPr>
        <w:t xml:space="preserve">Sri Ramada’s Nilayam, Shanmuga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theater</w:t>
      </w:r>
      <w:r>
        <w:rPr>
          <w:rFonts w:hint="default" w:ascii="Times New Roman" w:hAnsi="Times New Roman" w:cs="Times New Roman"/>
          <w:sz w:val="18"/>
          <w:szCs w:val="18"/>
        </w:rPr>
        <w:t xml:space="preserve"> road,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R.S.Puram,</w:t>
      </w:r>
      <w:r>
        <w:rPr>
          <w:rFonts w:hint="default" w:ascii="Times New Roman" w:hAnsi="Times New Roman" w:cs="Times New Roman"/>
          <w:sz w:val="18"/>
          <w:szCs w:val="18"/>
        </w:rPr>
        <w:t>C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oim</w:t>
      </w:r>
      <w:r>
        <w:rPr>
          <w:rFonts w:hint="default" w:ascii="Times New Roman" w:hAnsi="Times New Roman" w:cs="Times New Roman"/>
          <w:sz w:val="18"/>
          <w:szCs w:val="18"/>
        </w:rPr>
        <w:t>b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atore</w:t>
      </w:r>
      <w:r>
        <w:rPr>
          <w:rFonts w:hint="default" w:ascii="Times New Roman" w:hAnsi="Times New Roman" w:cs="Times New Roman"/>
          <w:sz w:val="18"/>
          <w:szCs w:val="18"/>
        </w:rPr>
        <w:t>-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64100</w:t>
      </w:r>
      <w:r>
        <w:rPr>
          <w:rFonts w:hint="default" w:ascii="Times New Roman" w:hAnsi="Times New Roman" w:cs="Times New Roman"/>
          <w:sz w:val="18"/>
          <w:szCs w:val="18"/>
        </w:rPr>
        <w:t>2</w:t>
      </w:r>
      <w:r>
        <w:rPr>
          <w:rFonts w:hint="default" w:ascii="Times New Roman" w:hAnsi="Times New Roman" w:cs="Times New Roman"/>
          <w:sz w:val="18"/>
          <w:szCs w:val="18"/>
        </w:rPr>
        <w:tab/>
      </w:r>
    </w:p>
    <w:p>
      <w:pPr>
        <w:pStyle w:val="12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NATIONALITY                : Indian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LANGUAGES KNOWN: Tamil, English (Read, Write, Speak)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DECLARATION</w:t>
      </w:r>
    </w:p>
    <w:p>
      <w:pPr>
        <w:pStyle w:val="3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 hear by declare that all the details mentioned above are true to my knowledge. </w:t>
      </w:r>
    </w:p>
    <w:p>
      <w:pPr>
        <w:pStyle w:val="3"/>
        <w:tabs>
          <w:tab w:val="right" w:pos="9605"/>
        </w:tabs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Place:</w:t>
      </w:r>
      <w:r>
        <w:rPr>
          <w:rFonts w:hint="default" w:ascii="Times New Roman" w:hAnsi="Times New Roman" w:cs="Times New Roman"/>
          <w:sz w:val="18"/>
          <w:szCs w:val="18"/>
        </w:rPr>
        <w:tab/>
      </w:r>
    </w:p>
    <w:p>
      <w:pPr>
        <w:pStyle w:val="3"/>
        <w:tabs>
          <w:tab w:val="right" w:pos="9605"/>
        </w:tabs>
        <w:spacing w:before="0" w:after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Date: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ab/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sz w:val="18"/>
          <w:szCs w:val="18"/>
        </w:rPr>
        <w:t xml:space="preserve">(SAKTHI M)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Mar w:top="1470" w:right="1470" w:bottom="1470" w:left="1470" w:header="720" w:footer="720" w:gutter="0"/>
      <w:pgBorders w:display="">
        <w:top w:val="single" w:color="00000A" w:sz="4" w:space="0"/>
        <w:left w:val="single" w:color="00000A" w:sz="4" w:space="0"/>
        <w:bottom w:val="single" w:color="00000A" w:sz="4" w:space="0"/>
        <w:right w:val="single" w:color="00000A" w:sz="4" w:space="0"/>
      </w:pgBorders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DejaVu Sans">
    <w:panose1 w:val="020B0603030804020204"/>
    <w:charset w:val="00"/>
    <w:family w:val="auto"/>
    <w:pitch w:val="default"/>
    <w:sig w:usb0="E7002EFF" w:usb1="D200FDFF" w:usb2="0A246029" w:usb3="00000000" w:csb0="600001FF" w:csb1="DFFF0000"/>
  </w:font>
  <w:font w:name="Liberation Sans">
    <w:altName w:val="Microsoft YaHe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7">
    <w:nsid w:val="00000007"/>
    <w:multiLevelType w:val="multilevel"/>
    <w:tmpl w:val="00000007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>
    <w:nsid w:val="00000008"/>
    <w:multiLevelType w:val="multilevel"/>
    <w:tmpl w:val="00000008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">
    <w:nsid w:val="00000009"/>
    <w:multiLevelType w:val="multilevel"/>
    <w:tmpl w:val="00000009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◦"/>
      <w:lvlJc w:val="left"/>
      <w:pPr>
        <w:ind w:left="1080" w:hanging="360"/>
      </w:pPr>
      <w:rPr>
        <w:rFonts w:hint="default" w:ascii="OpenSymbol" w:hAnsi="OpenSymbol" w:cs="OpenSymbol"/>
      </w:rPr>
    </w:lvl>
    <w:lvl w:ilvl="2" w:tentative="1">
      <w:start w:val="1"/>
      <w:numFmt w:val="bullet"/>
      <w:lvlText w:val="▪"/>
      <w:lvlJc w:val="left"/>
      <w:pPr>
        <w:ind w:left="1440" w:hanging="360"/>
      </w:pPr>
      <w:rPr>
        <w:rFonts w:hint="default" w:ascii="OpenSymbol" w:hAnsi="OpenSymbol" w:cs="OpenSymbol"/>
      </w:rPr>
    </w:lvl>
    <w:lvl w:ilvl="3" w:tentative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◦"/>
      <w:lvlJc w:val="left"/>
      <w:pPr>
        <w:ind w:left="2160" w:hanging="360"/>
      </w:pPr>
      <w:rPr>
        <w:rFonts w:hint="default" w:ascii="OpenSymbol" w:hAnsi="OpenSymbol" w:cs="OpenSymbol"/>
      </w:rPr>
    </w:lvl>
    <w:lvl w:ilvl="5" w:tentative="1">
      <w:start w:val="1"/>
      <w:numFmt w:val="bullet"/>
      <w:lvlText w:val="▪"/>
      <w:lvlJc w:val="left"/>
      <w:pPr>
        <w:ind w:left="2520" w:hanging="360"/>
      </w:pPr>
      <w:rPr>
        <w:rFonts w:hint="default" w:ascii="OpenSymbol" w:hAnsi="OpenSymbol" w:cs="OpenSymbol"/>
      </w:rPr>
    </w:lvl>
    <w:lvl w:ilvl="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◦"/>
      <w:lvlJc w:val="left"/>
      <w:pPr>
        <w:ind w:left="3240" w:hanging="360"/>
      </w:pPr>
      <w:rPr>
        <w:rFonts w:hint="default" w:ascii="OpenSymbol" w:hAnsi="OpenSymbol" w:cs="OpenSymbol"/>
      </w:rPr>
    </w:lvl>
    <w:lvl w:ilvl="8" w:tentative="1">
      <w:start w:val="1"/>
      <w:numFmt w:val="bullet"/>
      <w:lvlText w:val="▪"/>
      <w:lvlJc w:val="left"/>
      <w:pPr>
        <w:ind w:left="3600" w:hanging="360"/>
      </w:pPr>
      <w:rPr>
        <w:rFonts w:hint="default" w:ascii="OpenSymbol" w:hAnsi="OpenSymbol" w:cs="OpenSymbol"/>
      </w:rPr>
    </w:lvl>
  </w:abstractNum>
  <w:abstractNum w:abstractNumId="4">
    <w:nsid w:val="00000004"/>
    <w:multiLevelType w:val="multilevel"/>
    <w:tmpl w:val="00000004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000003"/>
    <w:multiLevelType w:val="multilevel"/>
    <w:tmpl w:val="00000003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6">
    <w:nsid w:val="00000006"/>
    <w:multiLevelType w:val="multilevel"/>
    <w:tmpl w:val="00000006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0">
    <w:nsid w:val="00000000"/>
    <w:multiLevelType w:val="multilevel"/>
    <w:tmpl w:val="00000000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0001"/>
    <w:multiLevelType w:val="multilevel"/>
    <w:tmpl w:val="00000001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000002"/>
    <w:multiLevelType w:val="multilevel"/>
    <w:tmpl w:val="00000002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>
    <w:nsid w:val="00000005"/>
    <w:multiLevelType w:val="multilevel"/>
    <w:tmpl w:val="00000005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8"/>
  </w:num>
  <w:num w:numId="6">
    <w:abstractNumId w:val="6"/>
  </w:num>
  <w:num w:numId="7">
    <w:abstractNumId w:val="7"/>
  </w:num>
  <w:num w:numId="8">
    <w:abstractNumId w:val="3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0"/>
  <w:displayHorizontalDrawingGridEvery w:val="0"/>
  <w:displayVerticalDrawingGridEvery w:val="0"/>
  <w:doNotUseMarginsForDrawingGridOrigin w:val="1"/>
  <w:drawingGridHorizontalOrigin w:val="0"/>
  <w:drawingGridVerticalOrigin w:val="0"/>
  <w:doNotShadeFormData w:val="1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annotation subject"/>
    <w:lsdException w:unhideWhenUsed="0" w:uiPriority="0" w:semiHidden="0" w:name="Balloon Text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paragraph" w:styleId="2">
    <w:name w:val="Balloon Text"/>
    <w:basedOn w:val="3"/>
    <w:uiPriority w:val="0"/>
    <w:pPr>
      <w:tabs>
        <w:tab w:val="left" w:pos="709"/>
      </w:tabs>
    </w:pPr>
  </w:style>
  <w:style w:type="paragraph" w:customStyle="1" w:styleId="3">
    <w:name w:val="Default"/>
    <w:uiPriority w:val="0"/>
    <w:pPr>
      <w:widowControl/>
      <w:tabs>
        <w:tab w:val="left" w:pos="709"/>
      </w:tabs>
      <w:suppressAutoHyphens/>
      <w:spacing w:before="0" w:after="200" w:line="276" w:lineRule="atLeast"/>
      <w:jc w:val="left"/>
    </w:pPr>
    <w:rPr>
      <w:rFonts w:ascii="Calibri" w:hAnsi="Calibri" w:eastAsia="DejaVu Sans"/>
      <w:color w:val="00000A"/>
      <w:sz w:val="22"/>
      <w:szCs w:val="22"/>
      <w:lang w:eastAsia="en-US" w:bidi="ar-SA"/>
    </w:rPr>
  </w:style>
  <w:style w:type="paragraph" w:styleId="4">
    <w:name w:val="List"/>
    <w:basedOn w:val="5"/>
    <w:uiPriority w:val="0"/>
  </w:style>
  <w:style w:type="paragraph" w:customStyle="1" w:styleId="5">
    <w:name w:val="Text body"/>
    <w:basedOn w:val="3"/>
    <w:uiPriority w:val="0"/>
    <w:pPr>
      <w:spacing w:before="0" w:after="120"/>
    </w:p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paragraph" w:customStyle="1" w:styleId="8">
    <w:name w:val="Heading"/>
    <w:basedOn w:val="3"/>
    <w:next w:val="5"/>
    <w:uiPriority w:val="0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9">
    <w:name w:val="Caption1"/>
    <w:basedOn w:val="3"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Index"/>
    <w:basedOn w:val="3"/>
    <w:uiPriority w:val="0"/>
    <w:pPr>
      <w:suppressLineNumbers/>
    </w:pPr>
  </w:style>
  <w:style w:type="paragraph" w:customStyle="1" w:styleId="11">
    <w:name w:val="List Paragraph"/>
    <w:basedOn w:val="3"/>
    <w:uiPriority w:val="0"/>
  </w:style>
  <w:style w:type="paragraph" w:customStyle="1" w:styleId="12">
    <w:name w:val="Normal + Line spacing:  1.5 lines"/>
    <w:basedOn w:val="3"/>
    <w:uiPriority w:val="0"/>
  </w:style>
  <w:style w:type="paragraph" w:customStyle="1" w:styleId="13">
    <w:name w:val="Header1"/>
    <w:basedOn w:val="3"/>
    <w:uiPriority w:val="0"/>
    <w:pPr>
      <w:suppressLineNumbers/>
      <w:tabs>
        <w:tab w:val="center" w:pos="4513"/>
        <w:tab w:val="right" w:pos="9026"/>
        <w:tab w:val="clear" w:pos="709"/>
      </w:tabs>
      <w:spacing w:before="0" w:after="0" w:line="100" w:lineRule="atLeast"/>
    </w:pPr>
  </w:style>
  <w:style w:type="paragraph" w:customStyle="1" w:styleId="14">
    <w:name w:val="Footer1"/>
    <w:basedOn w:val="3"/>
    <w:uiPriority w:val="0"/>
    <w:pPr>
      <w:suppressLineNumbers/>
      <w:tabs>
        <w:tab w:val="center" w:pos="4513"/>
        <w:tab w:val="right" w:pos="9026"/>
        <w:tab w:val="clear" w:pos="709"/>
      </w:tabs>
      <w:spacing w:before="0" w:after="0" w:line="100" w:lineRule="atLeast"/>
    </w:pPr>
  </w:style>
  <w:style w:type="character" w:customStyle="1" w:styleId="15">
    <w:name w:val="Balloon Text Char"/>
    <w:basedOn w:val="6"/>
    <w:uiPriority w:val="0"/>
    <w:rPr/>
  </w:style>
  <w:style w:type="character" w:customStyle="1" w:styleId="16">
    <w:name w:val="Header Char"/>
    <w:basedOn w:val="6"/>
    <w:uiPriority w:val="0"/>
    <w:rPr/>
  </w:style>
  <w:style w:type="character" w:customStyle="1" w:styleId="17">
    <w:name w:val="Footer Char"/>
    <w:basedOn w:val="6"/>
    <w:uiPriority w:val="0"/>
    <w:rPr/>
  </w:style>
  <w:style w:type="character" w:customStyle="1" w:styleId="18">
    <w:name w:val="ListLabel 1"/>
    <w:uiPriority w:val="0"/>
  </w:style>
  <w:style w:type="character" w:customStyle="1" w:styleId="19">
    <w:name w:val="ListLabel 2"/>
    <w:uiPriority w:val="0"/>
  </w:style>
  <w:style w:type="character" w:customStyle="1" w:styleId="20">
    <w:name w:val="ListLabel 3"/>
    <w:uiPriority w:val="0"/>
  </w:style>
  <w:style w:type="character" w:customStyle="1" w:styleId="21">
    <w:name w:val="ListLabel 4"/>
    <w:uiPriority w:val="0"/>
  </w:style>
  <w:style w:type="character" w:customStyle="1" w:styleId="22">
    <w:name w:val="ListLabel 5"/>
    <w:uiPriority w:val="0"/>
    <w:rPr>
      <w:rFonts w:cs="Symbol"/>
    </w:rPr>
  </w:style>
  <w:style w:type="character" w:customStyle="1" w:styleId="23">
    <w:name w:val="ListLabel 6"/>
    <w:uiPriority w:val="0"/>
    <w:rPr>
      <w:rFonts w:cs="Courier New"/>
    </w:rPr>
  </w:style>
  <w:style w:type="character" w:customStyle="1" w:styleId="24">
    <w:name w:val="ListLabel 7"/>
    <w:uiPriority w:val="0"/>
    <w:rPr>
      <w:rFonts w:cs="Wingdings"/>
    </w:rPr>
  </w:style>
  <w:style w:type="character" w:customStyle="1" w:styleId="25">
    <w:name w:val="Numbering Symbols"/>
    <w:uiPriority w:val="0"/>
  </w:style>
  <w:style w:type="character" w:customStyle="1" w:styleId="26">
    <w:name w:val="Bullets"/>
    <w:uiPriority w:val="0"/>
    <w:rPr>
      <w:rFonts w:ascii="OpenSymbol" w:hAnsi="OpenSymbol" w:eastAsia="OpenSymbol" w:cs="OpenSymbo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4966</Characters>
  <Lines>0</Lines>
  <Paragraphs>0</Paragraphs>
  <ScaleCrop>false</ScaleCrop>
  <LinksUpToDate>false</LinksUpToDate>
  <CharactersWithSpaces>0</CharactersWithSpaces>
  <Application>WPS Office_9.1.0.4759_{F1E327BC-269C-435d-A152-05C5408002CA}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2014-05-14T05:10:00Z</dcterms:created>
  <dc:creator>welcome</dc:creator>
  <cp:lastModifiedBy>test</cp:lastModifiedBy>
  <dcterms:modified xsi:type="dcterms:W3CDTF">2016-08-02T10:11:37Z</dcterms:modified>
  <dc:title>Sakthi.M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