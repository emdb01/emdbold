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9E7" w:rsidRPr="00D53A2E" w:rsidRDefault="0039411D" w:rsidP="007959E7">
      <w:pPr>
        <w:pStyle w:val="H2"/>
        <w:tabs>
          <w:tab w:val="left" w:pos="1680"/>
          <w:tab w:val="center" w:pos="4680"/>
        </w:tabs>
        <w:spacing w:before="0" w:after="0"/>
        <w:jc w:val="center"/>
        <w:rPr>
          <w:rFonts w:ascii="Verdana" w:hAnsi="Verdana" w:cstheme="minorHAnsi"/>
          <w:b w:val="0"/>
          <w:sz w:val="32"/>
          <w:szCs w:val="22"/>
        </w:rPr>
      </w:pPr>
      <w:r w:rsidRPr="00D53A2E">
        <w:rPr>
          <w:rFonts w:ascii="Verdana" w:hAnsi="Verdana" w:cstheme="minorHAnsi"/>
          <w:sz w:val="32"/>
          <w:szCs w:val="22"/>
        </w:rPr>
        <w:t>Sneha</w:t>
      </w:r>
      <w:r w:rsidR="00D7026C" w:rsidRPr="00D53A2E">
        <w:rPr>
          <w:rFonts w:ascii="Verdana" w:hAnsi="Verdana" w:cstheme="minorHAnsi"/>
          <w:sz w:val="32"/>
          <w:szCs w:val="22"/>
        </w:rPr>
        <w:t xml:space="preserve"> Gupta</w:t>
      </w:r>
    </w:p>
    <w:p w:rsidR="00D7026C" w:rsidRPr="00D53A2E" w:rsidRDefault="00D53A2E" w:rsidP="00D53A2E">
      <w:pPr>
        <w:pStyle w:val="H2"/>
        <w:tabs>
          <w:tab w:val="left" w:pos="1680"/>
          <w:tab w:val="center" w:pos="4680"/>
        </w:tabs>
        <w:spacing w:before="0" w:after="0"/>
        <w:rPr>
          <w:rFonts w:ascii="Verdana" w:hAnsi="Verdana" w:cstheme="minorHAnsi"/>
          <w:b w:val="0"/>
          <w:sz w:val="28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>E-mail</w:t>
      </w:r>
      <w:r w:rsidR="007959E7" w:rsidRPr="00D53A2E">
        <w:rPr>
          <w:rFonts w:ascii="Verdana" w:hAnsi="Verdana" w:cstheme="minorHAnsi"/>
          <w:b w:val="0"/>
          <w:sz w:val="20"/>
          <w:szCs w:val="22"/>
        </w:rPr>
        <w:t>:</w:t>
      </w:r>
      <w:r w:rsidR="007616D5" w:rsidRPr="00D53A2E">
        <w:rPr>
          <w:rFonts w:ascii="Verdana" w:hAnsi="Verdana" w:cstheme="minorHAnsi"/>
          <w:sz w:val="20"/>
          <w:szCs w:val="22"/>
        </w:rPr>
        <w:t xml:space="preserve"> </w:t>
      </w:r>
      <w:hyperlink r:id="rId8" w:history="1">
        <w:r w:rsidR="0039411D" w:rsidRPr="00D53A2E">
          <w:rPr>
            <w:rStyle w:val="Hyperlink"/>
            <w:rFonts w:ascii="Arial" w:hAnsi="Arial" w:cs="Arial"/>
            <w:bCs/>
            <w:snapToGrid/>
            <w:sz w:val="20"/>
            <w:lang w:val="af-ZA"/>
          </w:rPr>
          <w:t>sneha2407@gmail.com</w:t>
        </w:r>
      </w:hyperlink>
      <w:r w:rsidR="007959E7" w:rsidRPr="00D53A2E">
        <w:rPr>
          <w:rFonts w:ascii="Verdana" w:hAnsi="Verdana" w:cstheme="minorHAnsi"/>
          <w:sz w:val="20"/>
          <w:szCs w:val="22"/>
        </w:rPr>
        <w:tab/>
      </w:r>
      <w:r w:rsidR="007959E7" w:rsidRPr="00D53A2E">
        <w:rPr>
          <w:rFonts w:ascii="Verdana" w:hAnsi="Verdana" w:cstheme="minorHAnsi"/>
          <w:sz w:val="20"/>
          <w:szCs w:val="22"/>
        </w:rPr>
        <w:tab/>
      </w:r>
      <w:r w:rsidR="007959E7" w:rsidRPr="00D53A2E">
        <w:rPr>
          <w:rFonts w:ascii="Verdana" w:hAnsi="Verdana" w:cstheme="minorHAnsi"/>
          <w:sz w:val="20"/>
          <w:szCs w:val="22"/>
        </w:rPr>
        <w:tab/>
      </w:r>
      <w:r>
        <w:rPr>
          <w:rFonts w:ascii="Verdana" w:hAnsi="Verdana" w:cstheme="minorHAnsi"/>
          <w:sz w:val="20"/>
          <w:szCs w:val="22"/>
        </w:rPr>
        <w:t xml:space="preserve">          </w:t>
      </w:r>
      <w:r w:rsidR="007959E7" w:rsidRPr="00D53A2E">
        <w:rPr>
          <w:rFonts w:ascii="Verdana" w:hAnsi="Verdana" w:cstheme="minorHAnsi"/>
          <w:sz w:val="20"/>
          <w:szCs w:val="22"/>
        </w:rPr>
        <w:t>M</w:t>
      </w:r>
      <w:r w:rsidRPr="00D53A2E">
        <w:rPr>
          <w:rFonts w:ascii="Verdana" w:hAnsi="Verdana" w:cstheme="minorHAnsi"/>
          <w:sz w:val="20"/>
          <w:szCs w:val="22"/>
        </w:rPr>
        <w:t>obile:</w:t>
      </w:r>
      <w:r>
        <w:rPr>
          <w:rFonts w:ascii="Verdana" w:hAnsi="Verdana" w:cstheme="minorHAnsi"/>
          <w:sz w:val="20"/>
          <w:szCs w:val="22"/>
        </w:rPr>
        <w:t xml:space="preserve"> </w:t>
      </w:r>
      <w:r w:rsidRPr="00D53A2E">
        <w:rPr>
          <w:rFonts w:ascii="Verdana" w:hAnsi="Verdana" w:cstheme="minorHAnsi"/>
          <w:sz w:val="20"/>
          <w:szCs w:val="22"/>
        </w:rPr>
        <w:t>+</w:t>
      </w:r>
      <w:r w:rsidR="00D7026C" w:rsidRPr="00D53A2E">
        <w:rPr>
          <w:rFonts w:ascii="Verdana" w:hAnsi="Verdana" w:cstheme="minorHAnsi"/>
          <w:sz w:val="20"/>
          <w:szCs w:val="22"/>
        </w:rPr>
        <w:t>91</w:t>
      </w:r>
      <w:r w:rsidRPr="00D53A2E">
        <w:rPr>
          <w:rFonts w:ascii="Verdana" w:hAnsi="Verdana" w:cstheme="minorHAnsi"/>
          <w:sz w:val="20"/>
          <w:szCs w:val="22"/>
        </w:rPr>
        <w:t>-</w:t>
      </w:r>
      <w:r w:rsidR="00D7026C" w:rsidRPr="00D53A2E">
        <w:rPr>
          <w:rFonts w:ascii="Verdana" w:hAnsi="Verdana" w:cstheme="minorHAnsi"/>
          <w:sz w:val="20"/>
          <w:szCs w:val="22"/>
        </w:rPr>
        <w:t>9</w:t>
      </w:r>
      <w:r w:rsidR="0039411D" w:rsidRPr="00D53A2E">
        <w:rPr>
          <w:rFonts w:ascii="Verdana" w:hAnsi="Verdana" w:cstheme="minorHAnsi"/>
          <w:sz w:val="20"/>
          <w:szCs w:val="22"/>
        </w:rPr>
        <w:t>903688710</w:t>
      </w:r>
    </w:p>
    <w:p w:rsidR="00A2198A" w:rsidRPr="00D53A2E" w:rsidRDefault="00E548F8" w:rsidP="00D7026C">
      <w:pPr>
        <w:pStyle w:val="H2"/>
        <w:tabs>
          <w:tab w:val="left" w:pos="1680"/>
          <w:tab w:val="center" w:pos="4680"/>
        </w:tabs>
        <w:spacing w:before="0" w:after="0"/>
        <w:rPr>
          <w:rFonts w:ascii="Verdana" w:hAnsi="Verdana" w:cstheme="minorHAnsi"/>
          <w:b w:val="0"/>
          <w:sz w:val="20"/>
          <w:szCs w:val="22"/>
        </w:rPr>
      </w:pPr>
      <w:r w:rsidRPr="00D53A2E">
        <w:rPr>
          <w:rFonts w:ascii="Verdana" w:hAnsi="Verdana" w:cstheme="minorHAnsi"/>
          <w:b w:val="0"/>
          <w:sz w:val="20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34.5pt;margin-top:8.85pt;width:542.25pt;height:0;z-index:251657728" o:connectortype="straight"/>
        </w:pict>
      </w:r>
    </w:p>
    <w:p w:rsidR="00CB56FE" w:rsidRPr="00D53A2E" w:rsidRDefault="00CB56FE" w:rsidP="00CB56FE">
      <w:pPr>
        <w:spacing w:before="100" w:beforeAutospacing="1" w:after="100" w:afterAutospacing="1"/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b/>
          <w:bCs/>
          <w:szCs w:val="22"/>
        </w:rPr>
        <w:t>Professional Summary</w:t>
      </w:r>
      <w:r w:rsidRPr="00D53A2E">
        <w:rPr>
          <w:rFonts w:ascii="Verdana" w:hAnsi="Verdana" w:cstheme="minorHAnsi"/>
          <w:szCs w:val="22"/>
        </w:rPr>
        <w:t xml:space="preserve"> </w:t>
      </w:r>
    </w:p>
    <w:p w:rsidR="004B6DFD" w:rsidRPr="00D53A2E" w:rsidRDefault="0039411D" w:rsidP="004B6DFD">
      <w:pPr>
        <w:spacing w:before="100" w:beforeAutospacing="1" w:after="100" w:afterAutospacing="1"/>
        <w:jc w:val="both"/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>A well presented highly</w:t>
      </w:r>
      <w:r w:rsidR="007959E7" w:rsidRPr="00D53A2E">
        <w:rPr>
          <w:rFonts w:ascii="Verdana" w:hAnsi="Verdana" w:cstheme="minorHAnsi"/>
          <w:szCs w:val="22"/>
        </w:rPr>
        <w:t xml:space="preserve"> personable and efficient event</w:t>
      </w:r>
      <w:r w:rsidRPr="00D53A2E">
        <w:rPr>
          <w:rFonts w:ascii="Verdana" w:hAnsi="Verdana" w:cstheme="minorHAnsi"/>
          <w:szCs w:val="22"/>
        </w:rPr>
        <w:t xml:space="preserve"> organizer with an ability to work independently</w:t>
      </w:r>
      <w:r w:rsidR="00CB5886" w:rsidRPr="00D53A2E">
        <w:rPr>
          <w:rFonts w:ascii="Verdana" w:hAnsi="Verdana" w:cstheme="minorHAnsi"/>
          <w:szCs w:val="22"/>
        </w:rPr>
        <w:t xml:space="preserve"> or in a team,</w:t>
      </w:r>
      <w:r w:rsidRPr="00D53A2E">
        <w:rPr>
          <w:rFonts w:ascii="Verdana" w:hAnsi="Verdana" w:cstheme="minorHAnsi"/>
          <w:szCs w:val="22"/>
        </w:rPr>
        <w:t xml:space="preserve"> in a changing and multi-tasking environment with numerous and </w:t>
      </w:r>
      <w:r w:rsidR="00833BCC" w:rsidRPr="00D53A2E">
        <w:rPr>
          <w:rFonts w:ascii="Verdana" w:hAnsi="Verdana" w:cstheme="minorHAnsi"/>
          <w:szCs w:val="22"/>
        </w:rPr>
        <w:t xml:space="preserve">competing deadlines. </w:t>
      </w:r>
      <w:r w:rsidRPr="00D53A2E">
        <w:rPr>
          <w:rFonts w:ascii="Verdana" w:hAnsi="Verdana" w:cstheme="minorHAnsi"/>
          <w:szCs w:val="22"/>
        </w:rPr>
        <w:t>Currently</w:t>
      </w:r>
      <w:r w:rsidR="000B5459" w:rsidRPr="00D53A2E">
        <w:rPr>
          <w:rFonts w:ascii="Verdana" w:hAnsi="Verdana" w:cstheme="minorHAnsi"/>
          <w:szCs w:val="22"/>
        </w:rPr>
        <w:t xml:space="preserve"> I am</w:t>
      </w:r>
      <w:r w:rsidR="00C74913" w:rsidRPr="00D53A2E">
        <w:rPr>
          <w:rFonts w:ascii="Verdana" w:hAnsi="Verdana" w:cstheme="minorHAnsi"/>
          <w:szCs w:val="22"/>
        </w:rPr>
        <w:t xml:space="preserve"> </w:t>
      </w:r>
      <w:r w:rsidRPr="00D53A2E">
        <w:rPr>
          <w:rFonts w:ascii="Verdana" w:hAnsi="Verdana" w:cstheme="minorHAnsi"/>
          <w:szCs w:val="22"/>
        </w:rPr>
        <w:t>looking for a position that offers variety and the opportunity to develop both personally and professiona</w:t>
      </w:r>
      <w:r w:rsidR="007959E7" w:rsidRPr="00D53A2E">
        <w:rPr>
          <w:rFonts w:ascii="Verdana" w:hAnsi="Verdana" w:cstheme="minorHAnsi"/>
          <w:szCs w:val="22"/>
        </w:rPr>
        <w:t>l</w:t>
      </w:r>
      <w:r w:rsidRPr="00D53A2E">
        <w:rPr>
          <w:rFonts w:ascii="Verdana" w:hAnsi="Verdana" w:cstheme="minorHAnsi"/>
          <w:szCs w:val="22"/>
        </w:rPr>
        <w:t>l</w:t>
      </w:r>
      <w:r w:rsidR="007959E7" w:rsidRPr="00D53A2E">
        <w:rPr>
          <w:rFonts w:ascii="Verdana" w:hAnsi="Verdana" w:cstheme="minorHAnsi"/>
          <w:szCs w:val="22"/>
        </w:rPr>
        <w:t>y</w:t>
      </w:r>
      <w:r w:rsidR="00730D9C" w:rsidRPr="00D53A2E">
        <w:rPr>
          <w:rFonts w:ascii="Verdana" w:hAnsi="Verdana" w:cstheme="minorHAnsi"/>
          <w:szCs w:val="22"/>
        </w:rPr>
        <w:t>.</w:t>
      </w:r>
    </w:p>
    <w:p w:rsidR="00F15EE8" w:rsidRPr="00D53A2E" w:rsidRDefault="00CB56FE" w:rsidP="00BA129E">
      <w:pPr>
        <w:tabs>
          <w:tab w:val="left" w:pos="3225"/>
        </w:tabs>
        <w:spacing w:before="100" w:beforeAutospacing="1" w:after="100" w:afterAutospacing="1"/>
        <w:rPr>
          <w:rFonts w:ascii="Verdana" w:hAnsi="Verdana" w:cstheme="minorHAnsi"/>
          <w:b/>
          <w:bCs/>
          <w:szCs w:val="22"/>
        </w:rPr>
      </w:pPr>
      <w:r w:rsidRPr="00D53A2E">
        <w:rPr>
          <w:rFonts w:ascii="Verdana" w:hAnsi="Verdana" w:cstheme="minorHAnsi"/>
          <w:b/>
          <w:bCs/>
          <w:szCs w:val="22"/>
        </w:rPr>
        <w:t>Professional Experience</w:t>
      </w:r>
      <w:r w:rsidR="00BA129E" w:rsidRPr="00D53A2E">
        <w:rPr>
          <w:rFonts w:ascii="Verdana" w:hAnsi="Verdana" w:cstheme="minorHAnsi"/>
          <w:b/>
          <w:bCs/>
          <w:szCs w:val="22"/>
        </w:rPr>
        <w:tab/>
      </w:r>
    </w:p>
    <w:p w:rsidR="007959E7" w:rsidRPr="00D53A2E" w:rsidRDefault="007616D5" w:rsidP="007959E7">
      <w:p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bCs/>
          <w:szCs w:val="22"/>
        </w:rPr>
        <w:t>Senior Event Executive</w:t>
      </w:r>
      <w:r w:rsidR="007959E7" w:rsidRPr="00D53A2E">
        <w:rPr>
          <w:rFonts w:ascii="Verdana" w:hAnsi="Verdana" w:cstheme="minorHAnsi"/>
          <w:bCs/>
          <w:szCs w:val="22"/>
        </w:rPr>
        <w:t xml:space="preserve"> </w:t>
      </w:r>
      <w:r w:rsidR="007959E7" w:rsidRPr="00D53A2E">
        <w:rPr>
          <w:rFonts w:ascii="Verdana" w:hAnsi="Verdana" w:cstheme="minorHAnsi"/>
          <w:szCs w:val="22"/>
        </w:rPr>
        <w:t>(January 2010 – March 2012)</w:t>
      </w:r>
    </w:p>
    <w:p w:rsidR="00F15EE8" w:rsidRPr="00D53A2E" w:rsidRDefault="0039411D" w:rsidP="00F15EE8">
      <w:p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bCs/>
          <w:szCs w:val="22"/>
        </w:rPr>
        <w:t>Sanmarg (P) Ltd.: Leading Hindi Daily in the Eastern Zone.</w:t>
      </w:r>
    </w:p>
    <w:p w:rsidR="001068E6" w:rsidRPr="00D53A2E" w:rsidRDefault="007959E7" w:rsidP="001068E6">
      <w:pPr>
        <w:spacing w:before="100" w:beforeAutospacing="1" w:after="100" w:afterAutospacing="1"/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b/>
          <w:bCs/>
          <w:szCs w:val="22"/>
        </w:rPr>
        <w:t xml:space="preserve">Key </w:t>
      </w:r>
      <w:r w:rsidR="001068E6" w:rsidRPr="00D53A2E">
        <w:rPr>
          <w:rFonts w:ascii="Verdana" w:hAnsi="Verdana" w:cstheme="minorHAnsi"/>
          <w:b/>
          <w:bCs/>
          <w:szCs w:val="22"/>
        </w:rPr>
        <w:t>Responsibilities</w:t>
      </w:r>
      <w:r w:rsidR="001068E6" w:rsidRPr="00D53A2E">
        <w:rPr>
          <w:rFonts w:ascii="Verdana" w:hAnsi="Verdana" w:cstheme="minorHAnsi"/>
          <w:szCs w:val="22"/>
        </w:rPr>
        <w:t xml:space="preserve">  </w:t>
      </w:r>
    </w:p>
    <w:p w:rsidR="007959E7" w:rsidRPr="00D53A2E" w:rsidRDefault="007959E7" w:rsidP="007959E7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 xml:space="preserve">Developing, implementing and managing events.  </w:t>
      </w:r>
    </w:p>
    <w:p w:rsidR="0039411D" w:rsidRPr="00D53A2E" w:rsidRDefault="0039411D" w:rsidP="004B6DFD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>Responsible for revenue generation and also encouraging repeat business.</w:t>
      </w:r>
    </w:p>
    <w:p w:rsidR="0039411D" w:rsidRPr="00D53A2E" w:rsidRDefault="0039411D" w:rsidP="004B6DFD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 xml:space="preserve">Working closely with exhibition </w:t>
      </w:r>
      <w:r w:rsidR="004B6DFD" w:rsidRPr="00D53A2E">
        <w:rPr>
          <w:rFonts w:ascii="Verdana" w:hAnsi="Verdana" w:cstheme="minorHAnsi"/>
          <w:szCs w:val="22"/>
        </w:rPr>
        <w:t>organizers</w:t>
      </w:r>
      <w:r w:rsidRPr="00D53A2E">
        <w:rPr>
          <w:rFonts w:ascii="Verdana" w:hAnsi="Verdana" w:cstheme="minorHAnsi"/>
          <w:szCs w:val="22"/>
        </w:rPr>
        <w:t>, stand designers and contractors.</w:t>
      </w:r>
    </w:p>
    <w:p w:rsidR="0039411D" w:rsidRPr="00D53A2E" w:rsidRDefault="0039411D" w:rsidP="004B6DFD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 xml:space="preserve">Liaising with clients at a high level. </w:t>
      </w:r>
    </w:p>
    <w:p w:rsidR="0039411D" w:rsidRPr="00D53A2E" w:rsidRDefault="0039411D" w:rsidP="004B6DFD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>Overseeing procurement of catering, audiovisual, security &amp; rental needs.</w:t>
      </w:r>
    </w:p>
    <w:p w:rsidR="0039411D" w:rsidRPr="00D53A2E" w:rsidRDefault="0039411D" w:rsidP="0081355D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 xml:space="preserve">Managing relationships with sponsors. </w:t>
      </w:r>
    </w:p>
    <w:p w:rsidR="0039411D" w:rsidRPr="00D53A2E" w:rsidRDefault="0039411D" w:rsidP="004B6DFD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>Maintaining a calendar of events for effective long term planning &amp; management.</w:t>
      </w:r>
    </w:p>
    <w:p w:rsidR="0039411D" w:rsidRPr="00D53A2E" w:rsidRDefault="0039411D" w:rsidP="004B6DFD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>Supervising &amp; coordinate the activities of personnel, subcontractors &amp; vendors.</w:t>
      </w:r>
    </w:p>
    <w:p w:rsidR="0081355D" w:rsidRPr="00D53A2E" w:rsidRDefault="004B6DFD" w:rsidP="0030697C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>Administration and Co-ordination</w:t>
      </w:r>
      <w:r w:rsidR="0039411D" w:rsidRPr="00D53A2E">
        <w:rPr>
          <w:rFonts w:ascii="Verdana" w:hAnsi="Verdana" w:cstheme="minorHAnsi"/>
          <w:szCs w:val="22"/>
        </w:rPr>
        <w:t xml:space="preserve"> of accommodation, schedules, travel, day plans and registration </w:t>
      </w:r>
      <w:r w:rsidRPr="00D53A2E">
        <w:rPr>
          <w:rFonts w:ascii="Verdana" w:hAnsi="Verdana" w:cstheme="minorHAnsi"/>
          <w:szCs w:val="22"/>
        </w:rPr>
        <w:t>p</w:t>
      </w:r>
      <w:r w:rsidR="0039411D" w:rsidRPr="00D53A2E">
        <w:rPr>
          <w:rFonts w:ascii="Verdana" w:hAnsi="Verdana" w:cstheme="minorHAnsi"/>
          <w:szCs w:val="22"/>
        </w:rPr>
        <w:t>rocedures</w:t>
      </w:r>
      <w:r w:rsidR="00DE23B0" w:rsidRPr="00D53A2E">
        <w:rPr>
          <w:rFonts w:ascii="Verdana" w:hAnsi="Verdana" w:cstheme="minorHAnsi"/>
          <w:szCs w:val="22"/>
        </w:rPr>
        <w:t>.</w:t>
      </w:r>
    </w:p>
    <w:p w:rsidR="007959E7" w:rsidRPr="00D53A2E" w:rsidRDefault="007959E7" w:rsidP="0030697C">
      <w:pPr>
        <w:numPr>
          <w:ilvl w:val="0"/>
          <w:numId w:val="13"/>
        </w:numPr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 xml:space="preserve">Handling PR </w:t>
      </w:r>
      <w:r w:rsidR="00CA5046" w:rsidRPr="00D53A2E">
        <w:rPr>
          <w:rFonts w:ascii="Verdana" w:hAnsi="Verdana" w:cstheme="minorHAnsi"/>
          <w:szCs w:val="22"/>
        </w:rPr>
        <w:t>for the organization.</w:t>
      </w:r>
    </w:p>
    <w:p w:rsidR="0081355D" w:rsidRPr="00D53A2E" w:rsidRDefault="00BA129E" w:rsidP="00BA129E">
      <w:pPr>
        <w:tabs>
          <w:tab w:val="left" w:pos="2760"/>
        </w:tabs>
        <w:ind w:left="720"/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szCs w:val="22"/>
        </w:rPr>
        <w:tab/>
      </w:r>
    </w:p>
    <w:p w:rsidR="001D3D29" w:rsidRPr="00D53A2E" w:rsidRDefault="001D3D29" w:rsidP="001D3D29">
      <w:pPr>
        <w:spacing w:before="100" w:beforeAutospacing="1" w:after="100" w:afterAutospacing="1"/>
        <w:rPr>
          <w:rFonts w:ascii="Verdana" w:hAnsi="Verdana" w:cstheme="minorHAnsi"/>
          <w:b/>
          <w:bCs/>
          <w:szCs w:val="22"/>
        </w:rPr>
      </w:pPr>
      <w:r w:rsidRPr="00D53A2E">
        <w:rPr>
          <w:rFonts w:ascii="Verdana" w:hAnsi="Verdana" w:cstheme="minorHAnsi"/>
          <w:b/>
          <w:bCs/>
          <w:szCs w:val="22"/>
        </w:rPr>
        <w:t>Educational Qualification</w:t>
      </w:r>
    </w:p>
    <w:p w:rsidR="00F33A71" w:rsidRPr="00D53A2E" w:rsidRDefault="007453E4" w:rsidP="00DE5DA8">
      <w:pPr>
        <w:pStyle w:val="Achievement"/>
        <w:numPr>
          <w:ilvl w:val="0"/>
          <w:numId w:val="10"/>
        </w:numPr>
        <w:snapToGrid w:val="0"/>
        <w:ind w:left="540" w:hanging="180"/>
        <w:jc w:val="left"/>
        <w:rPr>
          <w:rFonts w:ascii="Verdana" w:hAnsi="Verdana" w:cstheme="minorHAnsi"/>
          <w:sz w:val="20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>Bachelors in Arts, Journalism &amp; Mass Communication (2009)  from Sikkim Manipal University</w:t>
      </w:r>
    </w:p>
    <w:p w:rsidR="00F33A71" w:rsidRPr="00D53A2E" w:rsidRDefault="00F33A71" w:rsidP="00DE5DA8">
      <w:pPr>
        <w:pStyle w:val="Achievement"/>
        <w:numPr>
          <w:ilvl w:val="0"/>
          <w:numId w:val="9"/>
        </w:numPr>
        <w:snapToGrid w:val="0"/>
        <w:ind w:left="540" w:hanging="180"/>
        <w:jc w:val="left"/>
        <w:rPr>
          <w:rFonts w:ascii="Verdana" w:hAnsi="Verdana" w:cstheme="minorHAnsi"/>
          <w:sz w:val="20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>B</w:t>
      </w:r>
      <w:r w:rsidR="007453E4" w:rsidRPr="00D53A2E">
        <w:rPr>
          <w:rFonts w:ascii="Verdana" w:hAnsi="Verdana" w:cstheme="minorHAnsi"/>
          <w:sz w:val="20"/>
          <w:szCs w:val="22"/>
        </w:rPr>
        <w:t>achelor in Arts – English Honors</w:t>
      </w:r>
      <w:r w:rsidRPr="00D53A2E">
        <w:rPr>
          <w:rFonts w:ascii="Verdana" w:hAnsi="Verdana" w:cstheme="minorHAnsi"/>
          <w:sz w:val="20"/>
          <w:szCs w:val="22"/>
        </w:rPr>
        <w:t xml:space="preserve"> (200</w:t>
      </w:r>
      <w:r w:rsidR="007453E4" w:rsidRPr="00D53A2E">
        <w:rPr>
          <w:rFonts w:ascii="Verdana" w:hAnsi="Verdana" w:cstheme="minorHAnsi"/>
          <w:sz w:val="20"/>
          <w:szCs w:val="22"/>
        </w:rPr>
        <w:t>9</w:t>
      </w:r>
      <w:r w:rsidRPr="00D53A2E">
        <w:rPr>
          <w:rFonts w:ascii="Verdana" w:hAnsi="Verdana" w:cstheme="minorHAnsi"/>
          <w:sz w:val="20"/>
          <w:szCs w:val="22"/>
        </w:rPr>
        <w:t>)</w:t>
      </w:r>
      <w:r w:rsidR="007453E4" w:rsidRPr="00D53A2E">
        <w:rPr>
          <w:rFonts w:ascii="Verdana" w:hAnsi="Verdana" w:cstheme="minorHAnsi"/>
          <w:sz w:val="20"/>
          <w:szCs w:val="22"/>
        </w:rPr>
        <w:t xml:space="preserve"> from Calcutta University</w:t>
      </w:r>
    </w:p>
    <w:p w:rsidR="00F33A71" w:rsidRPr="00D53A2E" w:rsidRDefault="007453E4" w:rsidP="00DE5DA8">
      <w:pPr>
        <w:pStyle w:val="Achievement"/>
        <w:numPr>
          <w:ilvl w:val="0"/>
          <w:numId w:val="9"/>
        </w:numPr>
        <w:snapToGrid w:val="0"/>
        <w:ind w:left="540" w:hanging="180"/>
        <w:jc w:val="left"/>
        <w:rPr>
          <w:rFonts w:ascii="Verdana" w:hAnsi="Verdana" w:cstheme="minorHAnsi"/>
          <w:sz w:val="20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>ISC</w:t>
      </w:r>
      <w:r w:rsidR="00F33A71" w:rsidRPr="00D53A2E">
        <w:rPr>
          <w:rFonts w:ascii="Verdana" w:hAnsi="Verdana" w:cstheme="minorHAnsi"/>
          <w:sz w:val="20"/>
          <w:szCs w:val="22"/>
        </w:rPr>
        <w:t xml:space="preserve"> (</w:t>
      </w:r>
      <w:r w:rsidRPr="00D53A2E">
        <w:rPr>
          <w:rFonts w:ascii="Verdana" w:hAnsi="Verdana" w:cstheme="minorHAnsi"/>
          <w:sz w:val="20"/>
          <w:szCs w:val="22"/>
        </w:rPr>
        <w:t>Commerce</w:t>
      </w:r>
      <w:r w:rsidR="00F33A71" w:rsidRPr="00D53A2E">
        <w:rPr>
          <w:rFonts w:ascii="Verdana" w:hAnsi="Verdana" w:cstheme="minorHAnsi"/>
          <w:sz w:val="20"/>
          <w:szCs w:val="22"/>
        </w:rPr>
        <w:t>) 200</w:t>
      </w:r>
      <w:r w:rsidRPr="00D53A2E">
        <w:rPr>
          <w:rFonts w:ascii="Verdana" w:hAnsi="Verdana" w:cstheme="minorHAnsi"/>
          <w:sz w:val="20"/>
          <w:szCs w:val="22"/>
        </w:rPr>
        <w:t>6</w:t>
      </w:r>
    </w:p>
    <w:p w:rsidR="00F33A71" w:rsidRPr="00D53A2E" w:rsidRDefault="007453E4" w:rsidP="00DE5DA8">
      <w:pPr>
        <w:pStyle w:val="Achievement"/>
        <w:numPr>
          <w:ilvl w:val="0"/>
          <w:numId w:val="9"/>
        </w:numPr>
        <w:snapToGrid w:val="0"/>
        <w:ind w:left="540" w:hanging="180"/>
        <w:jc w:val="left"/>
        <w:rPr>
          <w:rFonts w:ascii="Verdana" w:hAnsi="Verdana" w:cstheme="minorHAnsi"/>
          <w:sz w:val="20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>ICSE 2004</w:t>
      </w:r>
    </w:p>
    <w:p w:rsidR="00A31229" w:rsidRPr="00D53A2E" w:rsidRDefault="001D3D29" w:rsidP="00F33A71">
      <w:pPr>
        <w:tabs>
          <w:tab w:val="right" w:pos="9360"/>
        </w:tabs>
        <w:spacing w:after="60"/>
        <w:rPr>
          <w:rFonts w:ascii="Verdana" w:hAnsi="Verdana" w:cstheme="minorHAnsi"/>
          <w:szCs w:val="22"/>
        </w:rPr>
      </w:pPr>
      <w:r w:rsidRPr="00D53A2E">
        <w:rPr>
          <w:rFonts w:ascii="Verdana" w:hAnsi="Verdana" w:cstheme="minorHAnsi"/>
          <w:bCs/>
          <w:szCs w:val="22"/>
        </w:rPr>
        <w:t xml:space="preserve"> </w:t>
      </w:r>
    </w:p>
    <w:p w:rsidR="00F61399" w:rsidRPr="00D53A2E" w:rsidRDefault="008049D8">
      <w:pPr>
        <w:rPr>
          <w:rFonts w:ascii="Verdana" w:hAnsi="Verdana" w:cstheme="minorHAnsi"/>
          <w:b/>
          <w:szCs w:val="22"/>
        </w:rPr>
      </w:pPr>
      <w:r>
        <w:rPr>
          <w:rFonts w:ascii="Verdana" w:hAnsi="Verdana" w:cstheme="minorHAnsi"/>
          <w:b/>
          <w:szCs w:val="22"/>
        </w:rPr>
        <w:t>Computer Proficiency</w:t>
      </w:r>
    </w:p>
    <w:p w:rsidR="00CA5046" w:rsidRPr="00D53A2E" w:rsidRDefault="00CA5046">
      <w:pPr>
        <w:rPr>
          <w:rFonts w:ascii="Verdana" w:hAnsi="Verdana" w:cstheme="minorHAnsi"/>
          <w:b/>
          <w:szCs w:val="22"/>
        </w:rPr>
      </w:pPr>
    </w:p>
    <w:p w:rsidR="007E6BD0" w:rsidRPr="00D53A2E" w:rsidRDefault="00AA0893" w:rsidP="00CA5046">
      <w:pPr>
        <w:pStyle w:val="Achievement"/>
        <w:numPr>
          <w:ilvl w:val="0"/>
          <w:numId w:val="10"/>
        </w:numPr>
        <w:snapToGrid w:val="0"/>
        <w:ind w:left="540" w:hanging="180"/>
        <w:jc w:val="left"/>
        <w:rPr>
          <w:rFonts w:ascii="Verdana" w:hAnsi="Verdana" w:cstheme="minorHAnsi"/>
          <w:sz w:val="20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 xml:space="preserve">Proficiency in </w:t>
      </w:r>
      <w:r w:rsidR="004F162A">
        <w:rPr>
          <w:rFonts w:ascii="Verdana" w:hAnsi="Verdana" w:cstheme="minorHAnsi"/>
          <w:sz w:val="20"/>
          <w:szCs w:val="22"/>
        </w:rPr>
        <w:t>MS Office -</w:t>
      </w:r>
      <w:r w:rsidR="00F33A71" w:rsidRPr="00D53A2E">
        <w:rPr>
          <w:rFonts w:ascii="Verdana" w:hAnsi="Verdana" w:cstheme="minorHAnsi"/>
          <w:sz w:val="20"/>
          <w:szCs w:val="22"/>
        </w:rPr>
        <w:t xml:space="preserve"> </w:t>
      </w:r>
      <w:r w:rsidR="00834DCB" w:rsidRPr="00D53A2E">
        <w:rPr>
          <w:rFonts w:ascii="Verdana" w:hAnsi="Verdana" w:cstheme="minorHAnsi"/>
          <w:sz w:val="20"/>
          <w:szCs w:val="22"/>
        </w:rPr>
        <w:t>Excel, Word, Power Point</w:t>
      </w:r>
    </w:p>
    <w:p w:rsidR="00B9648F" w:rsidRPr="00D53A2E" w:rsidRDefault="00B9648F" w:rsidP="00D20613">
      <w:pPr>
        <w:rPr>
          <w:rFonts w:ascii="Verdana" w:hAnsi="Verdana" w:cstheme="minorHAnsi"/>
          <w:b/>
          <w:szCs w:val="22"/>
        </w:rPr>
      </w:pPr>
    </w:p>
    <w:p w:rsidR="00CA5046" w:rsidRPr="00D53A2E" w:rsidRDefault="00CA5046" w:rsidP="00CA5046">
      <w:pPr>
        <w:rPr>
          <w:rFonts w:ascii="Verdana" w:hAnsi="Verdana" w:cstheme="minorHAnsi"/>
          <w:b/>
          <w:szCs w:val="22"/>
        </w:rPr>
      </w:pPr>
      <w:r w:rsidRPr="00D53A2E">
        <w:rPr>
          <w:rFonts w:ascii="Verdana" w:hAnsi="Verdana" w:cstheme="minorHAnsi"/>
          <w:b/>
          <w:szCs w:val="22"/>
        </w:rPr>
        <w:t>Personal Details</w:t>
      </w:r>
    </w:p>
    <w:p w:rsidR="00487B88" w:rsidRPr="00D53A2E" w:rsidRDefault="00487B88">
      <w:pPr>
        <w:pStyle w:val="H4"/>
        <w:keepNext w:val="0"/>
        <w:spacing w:before="0" w:after="0"/>
        <w:outlineLvl w:val="9"/>
        <w:rPr>
          <w:rFonts w:ascii="Verdana" w:hAnsi="Verdana" w:cstheme="minorHAnsi"/>
          <w:snapToGrid/>
          <w:sz w:val="20"/>
          <w:szCs w:val="22"/>
        </w:rPr>
      </w:pPr>
    </w:p>
    <w:p w:rsidR="00CB5886" w:rsidRPr="00D53A2E" w:rsidRDefault="00CA5046" w:rsidP="00CA5046">
      <w:pPr>
        <w:pStyle w:val="Achievement"/>
        <w:numPr>
          <w:ilvl w:val="0"/>
          <w:numId w:val="10"/>
        </w:numPr>
        <w:snapToGrid w:val="0"/>
        <w:ind w:left="540" w:hanging="180"/>
        <w:jc w:val="left"/>
        <w:rPr>
          <w:rFonts w:ascii="Verdana" w:hAnsi="Verdana" w:cstheme="minorHAnsi"/>
          <w:sz w:val="20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>Date of Birth – 24</w:t>
      </w:r>
      <w:r w:rsidRPr="00D53A2E">
        <w:rPr>
          <w:rFonts w:ascii="Verdana" w:hAnsi="Verdana" w:cstheme="minorHAnsi"/>
          <w:sz w:val="20"/>
          <w:szCs w:val="22"/>
          <w:vertAlign w:val="superscript"/>
        </w:rPr>
        <w:t>th</w:t>
      </w:r>
      <w:r w:rsidRPr="00D53A2E">
        <w:rPr>
          <w:rFonts w:ascii="Verdana" w:hAnsi="Verdana" w:cstheme="minorHAnsi"/>
          <w:sz w:val="20"/>
          <w:szCs w:val="22"/>
        </w:rPr>
        <w:t xml:space="preserve"> July 1987</w:t>
      </w:r>
    </w:p>
    <w:p w:rsidR="00F711E8" w:rsidRPr="00D53A2E" w:rsidRDefault="00F711E8" w:rsidP="00CA5046">
      <w:pPr>
        <w:pStyle w:val="Achievement"/>
        <w:numPr>
          <w:ilvl w:val="0"/>
          <w:numId w:val="10"/>
        </w:numPr>
        <w:snapToGrid w:val="0"/>
        <w:ind w:left="540" w:hanging="180"/>
        <w:jc w:val="left"/>
        <w:rPr>
          <w:rFonts w:ascii="Verdana" w:hAnsi="Verdana" w:cstheme="minorHAnsi"/>
          <w:sz w:val="20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>Languages Known – English, Hindi and Bengali</w:t>
      </w:r>
    </w:p>
    <w:p w:rsidR="00CA5046" w:rsidRPr="00D53A2E" w:rsidRDefault="00CA5046" w:rsidP="00CA5046">
      <w:pPr>
        <w:pStyle w:val="Achievement"/>
        <w:numPr>
          <w:ilvl w:val="0"/>
          <w:numId w:val="10"/>
        </w:numPr>
        <w:snapToGrid w:val="0"/>
        <w:ind w:left="540" w:hanging="180"/>
        <w:jc w:val="left"/>
        <w:rPr>
          <w:rFonts w:ascii="Verdana" w:hAnsi="Verdana" w:cstheme="minorHAnsi"/>
          <w:sz w:val="20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>Marital status – Married</w:t>
      </w:r>
    </w:p>
    <w:p w:rsidR="007959E7" w:rsidRPr="00D53A2E" w:rsidRDefault="00CA5046" w:rsidP="00CA5046">
      <w:pPr>
        <w:pStyle w:val="Achievement"/>
        <w:numPr>
          <w:ilvl w:val="0"/>
          <w:numId w:val="10"/>
        </w:numPr>
        <w:snapToGrid w:val="0"/>
        <w:ind w:left="540" w:hanging="180"/>
        <w:jc w:val="left"/>
        <w:rPr>
          <w:rFonts w:ascii="Verdana" w:hAnsi="Verdana" w:cstheme="minorHAnsi"/>
          <w:sz w:val="20"/>
          <w:szCs w:val="22"/>
        </w:rPr>
      </w:pPr>
      <w:r w:rsidRPr="00D53A2E">
        <w:rPr>
          <w:rFonts w:ascii="Verdana" w:hAnsi="Verdana" w:cstheme="minorHAnsi"/>
          <w:sz w:val="20"/>
          <w:szCs w:val="22"/>
        </w:rPr>
        <w:t>Address – C-707, Rail Vihar, Sector-15, Part-II, Gurgaon</w:t>
      </w:r>
    </w:p>
    <w:p w:rsidR="007959E7" w:rsidRPr="00D53A2E" w:rsidRDefault="007959E7">
      <w:pPr>
        <w:rPr>
          <w:rFonts w:ascii="Verdana" w:hAnsi="Verdana" w:cstheme="minorHAnsi"/>
          <w:szCs w:val="22"/>
        </w:rPr>
      </w:pPr>
    </w:p>
    <w:sectPr w:rsidR="007959E7" w:rsidRPr="00D53A2E" w:rsidSect="000B0BAE">
      <w:pgSz w:w="12240" w:h="15840"/>
      <w:pgMar w:top="477" w:right="1440" w:bottom="1152" w:left="1440" w:header="1440" w:footer="144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5B9D" w:rsidRDefault="000C5B9D" w:rsidP="00A2198A">
      <w:r>
        <w:separator/>
      </w:r>
    </w:p>
  </w:endnote>
  <w:endnote w:type="continuationSeparator" w:id="0">
    <w:p w:rsidR="000C5B9D" w:rsidRDefault="000C5B9D" w:rsidP="00A219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5B9D" w:rsidRDefault="000C5B9D" w:rsidP="00A2198A">
      <w:r>
        <w:separator/>
      </w:r>
    </w:p>
  </w:footnote>
  <w:footnote w:type="continuationSeparator" w:id="0">
    <w:p w:rsidR="000C5B9D" w:rsidRDefault="000C5B9D" w:rsidP="00A219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1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2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3">
    <w:nsid w:val="00000005"/>
    <w:multiLevelType w:val="multilevel"/>
    <w:tmpl w:val="00000005"/>
    <w:name w:val="WW8Num6"/>
    <w:lvl w:ilvl="0">
      <w:start w:val="1"/>
      <w:numFmt w:val="bullet"/>
      <w:lvlText w:val="➢"/>
      <w:lvlJc w:val="left"/>
      <w:pPr>
        <w:tabs>
          <w:tab w:val="num" w:pos="720"/>
        </w:tabs>
      </w:pPr>
      <w:rPr>
        <w:rFonts w:ascii="StarSymbol" w:hAnsi="StarSymbol"/>
      </w:rPr>
    </w:lvl>
    <w:lvl w:ilvl="1">
      <w:start w:val="1"/>
      <w:numFmt w:val="bullet"/>
      <w:lvlText w:val="o"/>
      <w:lvlJc w:val="left"/>
      <w:pPr>
        <w:tabs>
          <w:tab w:val="num" w:pos="1440"/>
        </w:tabs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/>
        <w:sz w:val="20"/>
      </w:rPr>
    </w:lvl>
  </w:abstractNum>
  <w:abstractNum w:abstractNumId="4">
    <w:nsid w:val="00000006"/>
    <w:multiLevelType w:val="multi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/>
        <w:sz w:val="20"/>
      </w:rPr>
    </w:lvl>
  </w:abstractNum>
  <w:abstractNum w:abstractNumId="5">
    <w:nsid w:val="00000007"/>
    <w:multiLevelType w:val="multilevel"/>
    <w:tmpl w:val="00000007"/>
    <w:name w:val="WW8Num8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/>
        <w:sz w:val="20"/>
      </w:rPr>
    </w:lvl>
  </w:abstractNum>
  <w:abstractNum w:abstractNumId="6">
    <w:nsid w:val="00000008"/>
    <w:multiLevelType w:val="multilevel"/>
    <w:tmpl w:val="00000008"/>
    <w:name w:val="WW8Num9"/>
    <w:lvl w:ilvl="0">
      <w:start w:val="1"/>
      <w:numFmt w:val="bullet"/>
      <w:lvlText w:val="➢"/>
      <w:lvlJc w:val="left"/>
      <w:pPr>
        <w:tabs>
          <w:tab w:val="num" w:pos="720"/>
        </w:tabs>
      </w:pPr>
      <w:rPr>
        <w:rFonts w:ascii="StarSymbol" w:hAnsi="StarSymbol" w:cs="Symbol"/>
      </w:rPr>
    </w:lvl>
    <w:lvl w:ilvl="1">
      <w:start w:val="1"/>
      <w:numFmt w:val="bullet"/>
      <w:lvlText w:val=""/>
      <w:lvlJc w:val="left"/>
      <w:pPr>
        <w:tabs>
          <w:tab w:val="num" w:pos="1080"/>
        </w:tabs>
      </w:pPr>
      <w:rPr>
        <w:rFonts w:ascii="Wingdings 2" w:hAnsi="Wingdings 2" w:cs="Courier New"/>
      </w:rPr>
    </w:lvl>
    <w:lvl w:ilvl="2">
      <w:start w:val="1"/>
      <w:numFmt w:val="bullet"/>
      <w:lvlText w:val="■"/>
      <w:lvlJc w:val="left"/>
      <w:pPr>
        <w:tabs>
          <w:tab w:val="num" w:pos="1440"/>
        </w:tabs>
      </w:pPr>
      <w:rPr>
        <w:rFonts w:ascii="StarSymbol" w:hAnsi="StarSymbol" w:cs="Symbol"/>
      </w:rPr>
    </w:lvl>
    <w:lvl w:ilvl="3">
      <w:start w:val="1"/>
      <w:numFmt w:val="bullet"/>
      <w:lvlText w:val="●"/>
      <w:lvlJc w:val="left"/>
      <w:pPr>
        <w:tabs>
          <w:tab w:val="num" w:pos="1800"/>
        </w:tabs>
      </w:pPr>
      <w:rPr>
        <w:rFonts w:ascii="StarSymbol" w:hAnsi="StarSymbol" w:cs="Symbol"/>
      </w:rPr>
    </w:lvl>
    <w:lvl w:ilvl="4">
      <w:start w:val="1"/>
      <w:numFmt w:val="bullet"/>
      <w:lvlText w:val=""/>
      <w:lvlJc w:val="left"/>
      <w:pPr>
        <w:tabs>
          <w:tab w:val="num" w:pos="2160"/>
        </w:tabs>
      </w:pPr>
      <w:rPr>
        <w:rFonts w:ascii="Wingdings 2" w:hAnsi="Wingdings 2" w:cs="Courier New"/>
      </w:rPr>
    </w:lvl>
    <w:lvl w:ilvl="5">
      <w:start w:val="1"/>
      <w:numFmt w:val="bullet"/>
      <w:lvlText w:val="■"/>
      <w:lvlJc w:val="left"/>
      <w:pPr>
        <w:tabs>
          <w:tab w:val="num" w:pos="2520"/>
        </w:tabs>
      </w:pPr>
      <w:rPr>
        <w:rFonts w:ascii="StarSymbol" w:hAnsi="StarSymbol" w:cs="Symbol"/>
      </w:rPr>
    </w:lvl>
    <w:lvl w:ilvl="6">
      <w:start w:val="1"/>
      <w:numFmt w:val="bullet"/>
      <w:lvlText w:val="●"/>
      <w:lvlJc w:val="left"/>
      <w:pPr>
        <w:tabs>
          <w:tab w:val="num" w:pos="2880"/>
        </w:tabs>
      </w:pPr>
      <w:rPr>
        <w:rFonts w:ascii="StarSymbol" w:hAnsi="StarSymbol" w:cs="Symbol"/>
      </w:rPr>
    </w:lvl>
    <w:lvl w:ilvl="7">
      <w:start w:val="1"/>
      <w:numFmt w:val="bullet"/>
      <w:lvlText w:val=""/>
      <w:lvlJc w:val="left"/>
      <w:pPr>
        <w:tabs>
          <w:tab w:val="num" w:pos="3240"/>
        </w:tabs>
      </w:pPr>
      <w:rPr>
        <w:rFonts w:ascii="Wingdings 2" w:hAnsi="Wingdings 2" w:cs="Courier New"/>
      </w:rPr>
    </w:lvl>
    <w:lvl w:ilvl="8">
      <w:start w:val="1"/>
      <w:numFmt w:val="bullet"/>
      <w:lvlText w:val="■"/>
      <w:lvlJc w:val="left"/>
      <w:pPr>
        <w:tabs>
          <w:tab w:val="num" w:pos="3600"/>
        </w:tabs>
      </w:pPr>
      <w:rPr>
        <w:rFonts w:ascii="StarSymbol" w:hAnsi="StarSymbol" w:cs="Symbol"/>
      </w:rPr>
    </w:lvl>
  </w:abstractNum>
  <w:abstractNum w:abstractNumId="7">
    <w:nsid w:val="070F6E7E"/>
    <w:multiLevelType w:val="multilevel"/>
    <w:tmpl w:val="4F12D5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11773D"/>
    <w:multiLevelType w:val="hybridMultilevel"/>
    <w:tmpl w:val="7E88A47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3D26774"/>
    <w:multiLevelType w:val="multilevel"/>
    <w:tmpl w:val="4F12D5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145D2C"/>
    <w:multiLevelType w:val="multilevel"/>
    <w:tmpl w:val="4F12D5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FE7E38"/>
    <w:multiLevelType w:val="multilevel"/>
    <w:tmpl w:val="F0B27ABA"/>
    <w:lvl w:ilvl="0">
      <w:start w:val="1"/>
      <w:numFmt w:val="decimal"/>
      <w:pStyle w:val="Achievement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223A61"/>
    <w:multiLevelType w:val="multilevel"/>
    <w:tmpl w:val="4F12D5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60533E"/>
    <w:multiLevelType w:val="hybridMultilevel"/>
    <w:tmpl w:val="685036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A674F9"/>
    <w:multiLevelType w:val="hybridMultilevel"/>
    <w:tmpl w:val="8990D5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C80F46"/>
    <w:multiLevelType w:val="multilevel"/>
    <w:tmpl w:val="4F12D5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845413"/>
    <w:multiLevelType w:val="hybridMultilevel"/>
    <w:tmpl w:val="2716EB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49395A"/>
    <w:multiLevelType w:val="hybridMultilevel"/>
    <w:tmpl w:val="D9ECB9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3672730"/>
    <w:multiLevelType w:val="hybridMultilevel"/>
    <w:tmpl w:val="EB280D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216033"/>
    <w:multiLevelType w:val="hybridMultilevel"/>
    <w:tmpl w:val="A6F697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E3276F"/>
    <w:multiLevelType w:val="hybridMultilevel"/>
    <w:tmpl w:val="944CC81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7"/>
  </w:num>
  <w:num w:numId="5">
    <w:abstractNumId w:val="12"/>
  </w:num>
  <w:num w:numId="6">
    <w:abstractNumId w:val="15"/>
  </w:num>
  <w:num w:numId="7">
    <w:abstractNumId w:val="10"/>
  </w:num>
  <w:num w:numId="8">
    <w:abstractNumId w:val="9"/>
  </w:num>
  <w:num w:numId="9">
    <w:abstractNumId w:val="17"/>
  </w:num>
  <w:num w:numId="10">
    <w:abstractNumId w:val="8"/>
  </w:num>
  <w:num w:numId="11">
    <w:abstractNumId w:val="16"/>
  </w:num>
  <w:num w:numId="12">
    <w:abstractNumId w:val="13"/>
  </w:num>
  <w:num w:numId="13">
    <w:abstractNumId w:val="19"/>
  </w:num>
  <w:num w:numId="14">
    <w:abstractNumId w:val="14"/>
  </w:num>
  <w:num w:numId="15">
    <w:abstractNumId w:val="11"/>
  </w:num>
  <w:num w:numId="16">
    <w:abstractNumId w:val="11"/>
  </w:num>
  <w:num w:numId="17">
    <w:abstractNumId w:val="11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1259B"/>
    <w:rsid w:val="00062673"/>
    <w:rsid w:val="000B0BAE"/>
    <w:rsid w:val="000B443E"/>
    <w:rsid w:val="000B5459"/>
    <w:rsid w:val="000C5B9D"/>
    <w:rsid w:val="000C7E53"/>
    <w:rsid w:val="000D7441"/>
    <w:rsid w:val="001068E6"/>
    <w:rsid w:val="00112D9A"/>
    <w:rsid w:val="001212A5"/>
    <w:rsid w:val="001376F9"/>
    <w:rsid w:val="00151E03"/>
    <w:rsid w:val="00180EB7"/>
    <w:rsid w:val="00186C44"/>
    <w:rsid w:val="0019164E"/>
    <w:rsid w:val="0019267A"/>
    <w:rsid w:val="00196DA6"/>
    <w:rsid w:val="001B5A12"/>
    <w:rsid w:val="001D3D29"/>
    <w:rsid w:val="00201E9A"/>
    <w:rsid w:val="002A06E5"/>
    <w:rsid w:val="002A2448"/>
    <w:rsid w:val="002D4A28"/>
    <w:rsid w:val="002F4B88"/>
    <w:rsid w:val="00304A3E"/>
    <w:rsid w:val="0030697C"/>
    <w:rsid w:val="0036715C"/>
    <w:rsid w:val="0039411D"/>
    <w:rsid w:val="003A294F"/>
    <w:rsid w:val="003C5ED4"/>
    <w:rsid w:val="003D610C"/>
    <w:rsid w:val="003F7098"/>
    <w:rsid w:val="00420277"/>
    <w:rsid w:val="00435E29"/>
    <w:rsid w:val="0047586C"/>
    <w:rsid w:val="00487B88"/>
    <w:rsid w:val="004B6DFD"/>
    <w:rsid w:val="004C32DA"/>
    <w:rsid w:val="004F162A"/>
    <w:rsid w:val="00516EC3"/>
    <w:rsid w:val="00523A33"/>
    <w:rsid w:val="0052606B"/>
    <w:rsid w:val="00553DF9"/>
    <w:rsid w:val="00577463"/>
    <w:rsid w:val="00591803"/>
    <w:rsid w:val="005C1466"/>
    <w:rsid w:val="00632A27"/>
    <w:rsid w:val="00653310"/>
    <w:rsid w:val="00661384"/>
    <w:rsid w:val="0067199F"/>
    <w:rsid w:val="006A3E63"/>
    <w:rsid w:val="006C599D"/>
    <w:rsid w:val="006F5FD5"/>
    <w:rsid w:val="00706AC0"/>
    <w:rsid w:val="00730D9C"/>
    <w:rsid w:val="0074444C"/>
    <w:rsid w:val="007453E4"/>
    <w:rsid w:val="00755615"/>
    <w:rsid w:val="007616D5"/>
    <w:rsid w:val="007959E7"/>
    <w:rsid w:val="007A7D2E"/>
    <w:rsid w:val="007C14A6"/>
    <w:rsid w:val="007E6BD0"/>
    <w:rsid w:val="008049D8"/>
    <w:rsid w:val="0081355D"/>
    <w:rsid w:val="00823FDE"/>
    <w:rsid w:val="00833BCC"/>
    <w:rsid w:val="00834DCB"/>
    <w:rsid w:val="00845F06"/>
    <w:rsid w:val="00846433"/>
    <w:rsid w:val="008969BC"/>
    <w:rsid w:val="008A27A2"/>
    <w:rsid w:val="008A36CE"/>
    <w:rsid w:val="00901963"/>
    <w:rsid w:val="009405CC"/>
    <w:rsid w:val="009436A8"/>
    <w:rsid w:val="00955981"/>
    <w:rsid w:val="009879DE"/>
    <w:rsid w:val="00991855"/>
    <w:rsid w:val="009B359C"/>
    <w:rsid w:val="009C7164"/>
    <w:rsid w:val="009E24EB"/>
    <w:rsid w:val="009E4932"/>
    <w:rsid w:val="009E608A"/>
    <w:rsid w:val="00A2198A"/>
    <w:rsid w:val="00A23BCF"/>
    <w:rsid w:val="00A24A58"/>
    <w:rsid w:val="00A31229"/>
    <w:rsid w:val="00A44282"/>
    <w:rsid w:val="00A513A7"/>
    <w:rsid w:val="00A61460"/>
    <w:rsid w:val="00AA0893"/>
    <w:rsid w:val="00AB17A9"/>
    <w:rsid w:val="00B0087A"/>
    <w:rsid w:val="00B6086A"/>
    <w:rsid w:val="00B9648F"/>
    <w:rsid w:val="00BA129E"/>
    <w:rsid w:val="00BA2DE8"/>
    <w:rsid w:val="00C37D99"/>
    <w:rsid w:val="00C46BC5"/>
    <w:rsid w:val="00C74913"/>
    <w:rsid w:val="00CA5046"/>
    <w:rsid w:val="00CB56FE"/>
    <w:rsid w:val="00CB5886"/>
    <w:rsid w:val="00CD0E0A"/>
    <w:rsid w:val="00D100FD"/>
    <w:rsid w:val="00D1259B"/>
    <w:rsid w:val="00D20613"/>
    <w:rsid w:val="00D236D6"/>
    <w:rsid w:val="00D32E55"/>
    <w:rsid w:val="00D41D7C"/>
    <w:rsid w:val="00D443A0"/>
    <w:rsid w:val="00D53A2E"/>
    <w:rsid w:val="00D7026C"/>
    <w:rsid w:val="00DB61CD"/>
    <w:rsid w:val="00DD6A5F"/>
    <w:rsid w:val="00DD740E"/>
    <w:rsid w:val="00DE23B0"/>
    <w:rsid w:val="00DE5DA8"/>
    <w:rsid w:val="00E1789B"/>
    <w:rsid w:val="00E445B3"/>
    <w:rsid w:val="00E548F8"/>
    <w:rsid w:val="00E753B9"/>
    <w:rsid w:val="00EE5C50"/>
    <w:rsid w:val="00F15EE8"/>
    <w:rsid w:val="00F33A71"/>
    <w:rsid w:val="00F52453"/>
    <w:rsid w:val="00F61399"/>
    <w:rsid w:val="00F711E8"/>
    <w:rsid w:val="00F87B54"/>
    <w:rsid w:val="00F94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1D7C"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next w:val="Normal"/>
    <w:rsid w:val="00D41D7C"/>
    <w:pPr>
      <w:keepNext/>
      <w:spacing w:before="100" w:after="100"/>
      <w:outlineLvl w:val="2"/>
    </w:pPr>
    <w:rPr>
      <w:b/>
      <w:snapToGrid w:val="0"/>
      <w:sz w:val="36"/>
    </w:rPr>
  </w:style>
  <w:style w:type="paragraph" w:customStyle="1" w:styleId="H4">
    <w:name w:val="H4"/>
    <w:basedOn w:val="Normal"/>
    <w:next w:val="Normal"/>
    <w:rsid w:val="00D41D7C"/>
    <w:pPr>
      <w:keepNext/>
      <w:spacing w:before="100" w:after="100"/>
      <w:outlineLvl w:val="4"/>
    </w:pPr>
    <w:rPr>
      <w:b/>
      <w:snapToGrid w:val="0"/>
      <w:sz w:val="24"/>
    </w:rPr>
  </w:style>
  <w:style w:type="paragraph" w:customStyle="1" w:styleId="H5">
    <w:name w:val="H5"/>
    <w:basedOn w:val="Normal"/>
    <w:next w:val="Normal"/>
    <w:rsid w:val="00D41D7C"/>
    <w:pPr>
      <w:keepNext/>
      <w:spacing w:before="100" w:after="100"/>
      <w:outlineLvl w:val="5"/>
    </w:pPr>
    <w:rPr>
      <w:b/>
      <w:snapToGrid w:val="0"/>
    </w:rPr>
  </w:style>
  <w:style w:type="character" w:styleId="Hyperlink">
    <w:name w:val="Hyperlink"/>
    <w:basedOn w:val="DefaultParagraphFont"/>
    <w:rsid w:val="00D41D7C"/>
    <w:rPr>
      <w:color w:val="0000FF"/>
      <w:u w:val="single"/>
    </w:rPr>
  </w:style>
  <w:style w:type="character" w:styleId="FollowedHyperlink">
    <w:name w:val="FollowedHyperlink"/>
    <w:basedOn w:val="DefaultParagraphFont"/>
    <w:rsid w:val="00D41D7C"/>
    <w:rPr>
      <w:color w:val="800080"/>
      <w:u w:val="single"/>
    </w:rPr>
  </w:style>
  <w:style w:type="paragraph" w:styleId="NormalWeb">
    <w:name w:val="Normal (Web)"/>
    <w:basedOn w:val="Normal"/>
    <w:rsid w:val="00CB56FE"/>
    <w:pPr>
      <w:spacing w:before="100" w:beforeAutospacing="1" w:after="100" w:afterAutospacing="1"/>
    </w:pPr>
    <w:rPr>
      <w:sz w:val="24"/>
      <w:szCs w:val="24"/>
    </w:rPr>
  </w:style>
  <w:style w:type="character" w:customStyle="1" w:styleId="klink">
    <w:name w:val="klink"/>
    <w:basedOn w:val="DefaultParagraphFont"/>
    <w:rsid w:val="00CB56FE"/>
  </w:style>
  <w:style w:type="paragraph" w:styleId="Footer">
    <w:name w:val="footer"/>
    <w:basedOn w:val="Normal"/>
    <w:rsid w:val="0047586C"/>
    <w:pPr>
      <w:tabs>
        <w:tab w:val="center" w:pos="4320"/>
        <w:tab w:val="right" w:pos="8640"/>
      </w:tabs>
    </w:pPr>
    <w:rPr>
      <w:sz w:val="24"/>
      <w:szCs w:val="24"/>
    </w:rPr>
  </w:style>
  <w:style w:type="table" w:styleId="TableGrid">
    <w:name w:val="Table Grid"/>
    <w:basedOn w:val="TableNormal"/>
    <w:rsid w:val="004758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219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2198A"/>
  </w:style>
  <w:style w:type="paragraph" w:styleId="ListParagraph">
    <w:name w:val="List Paragraph"/>
    <w:basedOn w:val="Normal"/>
    <w:uiPriority w:val="34"/>
    <w:qFormat/>
    <w:rsid w:val="007E6BD0"/>
    <w:pPr>
      <w:ind w:left="720"/>
    </w:pPr>
  </w:style>
  <w:style w:type="paragraph" w:styleId="BodyText">
    <w:name w:val="Body Text"/>
    <w:basedOn w:val="Normal"/>
    <w:link w:val="BodyTextChar"/>
    <w:rsid w:val="009B359C"/>
    <w:pPr>
      <w:suppressAutoHyphens/>
      <w:spacing w:after="120"/>
    </w:pPr>
    <w:rPr>
      <w:rFonts w:eastAsia="SimSu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9B359C"/>
    <w:rPr>
      <w:rFonts w:eastAsia="SimSun"/>
      <w:sz w:val="24"/>
      <w:szCs w:val="24"/>
      <w:lang w:eastAsia="ar-SA"/>
    </w:rPr>
  </w:style>
  <w:style w:type="paragraph" w:customStyle="1" w:styleId="Objective">
    <w:name w:val="Objective"/>
    <w:basedOn w:val="Normal"/>
    <w:next w:val="BodyText"/>
    <w:rsid w:val="009B359C"/>
    <w:pPr>
      <w:suppressAutoHyphens/>
      <w:spacing w:before="60" w:after="220" w:line="220" w:lineRule="atLeast"/>
      <w:jc w:val="both"/>
    </w:pPr>
    <w:rPr>
      <w:rFonts w:ascii="Garamond" w:hAnsi="Garamond"/>
      <w:sz w:val="22"/>
      <w:lang w:eastAsia="ar-SA"/>
    </w:rPr>
  </w:style>
  <w:style w:type="character" w:customStyle="1" w:styleId="StyleCustomColorRGB255153102">
    <w:name w:val="Style Custom Color(RGB(255153102))"/>
    <w:basedOn w:val="DefaultParagraphFont"/>
    <w:rsid w:val="009B359C"/>
    <w:rPr>
      <w:color w:val="993300"/>
    </w:rPr>
  </w:style>
  <w:style w:type="paragraph" w:customStyle="1" w:styleId="Achievement">
    <w:name w:val="Achievement"/>
    <w:basedOn w:val="BodyText"/>
    <w:rsid w:val="00F33A71"/>
    <w:pPr>
      <w:numPr>
        <w:numId w:val="1"/>
      </w:numPr>
      <w:spacing w:after="60" w:line="240" w:lineRule="atLeast"/>
      <w:jc w:val="both"/>
    </w:pPr>
    <w:rPr>
      <w:rFonts w:ascii="Garamond" w:eastAsia="Times New Roman" w:hAnsi="Garamond"/>
      <w:sz w:val="22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4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2384">
                      <w:marLeft w:val="0"/>
                      <w:marRight w:val="3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neha240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1D3BDD-53B6-412A-BC04-130FEE408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off</Company>
  <LinksUpToDate>false</LinksUpToDate>
  <CharactersWithSpaces>1742</CharactersWithSpaces>
  <SharedDoc>false</SharedDoc>
  <HLinks>
    <vt:vector size="6" baseType="variant">
      <vt:variant>
        <vt:i4>7471179</vt:i4>
      </vt:variant>
      <vt:variant>
        <vt:i4>0</vt:i4>
      </vt:variant>
      <vt:variant>
        <vt:i4>0</vt:i4>
      </vt:variant>
      <vt:variant>
        <vt:i4>5</vt:i4>
      </vt:variant>
      <vt:variant>
        <vt:lpwstr>mailto:sneha2407@gmail.com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Amit</dc:creator>
  <cp:lastModifiedBy>Rishikesh Kumar</cp:lastModifiedBy>
  <cp:revision>9</cp:revision>
  <dcterms:created xsi:type="dcterms:W3CDTF">2012-01-09T17:41:00Z</dcterms:created>
  <dcterms:modified xsi:type="dcterms:W3CDTF">2012-03-19T17:10:00Z</dcterms:modified>
</cp:coreProperties>
</file>