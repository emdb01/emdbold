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8A3" w:rsidRPr="001139D9" w:rsidRDefault="00491998" w:rsidP="004A63A6">
      <w:pPr>
        <w:shd w:val="clear" w:color="auto" w:fill="E6E6E6"/>
        <w:jc w:val="center"/>
        <w:rPr>
          <w:rFonts w:ascii="Verdana" w:hAnsi="Verdana" w:cs="Arial"/>
          <w:sz w:val="32"/>
          <w:szCs w:val="32"/>
          <w:lang w:val="it-IT"/>
        </w:rPr>
      </w:pPr>
      <w:r>
        <w:rPr>
          <w:rFonts w:ascii="Verdana" w:hAnsi="Verdana" w:cs="Arial"/>
          <w:sz w:val="32"/>
          <w:szCs w:val="32"/>
          <w:lang w:val="it-IT"/>
        </w:rPr>
        <w:t>Arpit Raj</w:t>
      </w:r>
    </w:p>
    <w:p w:rsidR="001408A3" w:rsidRPr="001139D9" w:rsidRDefault="001408A3">
      <w:pPr>
        <w:shd w:val="clear" w:color="auto" w:fill="E6E6E6"/>
        <w:spacing w:before="60"/>
        <w:jc w:val="center"/>
        <w:rPr>
          <w:rFonts w:ascii="Verdana" w:hAnsi="Verdana" w:cs="Arial"/>
          <w:sz w:val="16"/>
          <w:szCs w:val="16"/>
          <w:lang w:val="it-IT"/>
        </w:rPr>
      </w:pPr>
      <w:r w:rsidRPr="001139D9">
        <w:rPr>
          <w:rFonts w:ascii="Verdana" w:hAnsi="Verdana" w:cs="Arial"/>
          <w:sz w:val="16"/>
          <w:szCs w:val="16"/>
          <w:lang w:val="it-IT"/>
        </w:rPr>
        <w:t xml:space="preserve">E-Mail: </w:t>
      </w:r>
      <w:r w:rsidR="00491998">
        <w:rPr>
          <w:rFonts w:ascii="Verdana" w:hAnsi="Verdana" w:cs="Arial"/>
          <w:sz w:val="16"/>
          <w:szCs w:val="16"/>
          <w:lang w:val="it-IT"/>
        </w:rPr>
        <w:t>raj.arpit21@gmail</w:t>
      </w:r>
      <w:r w:rsidR="00A76667" w:rsidRPr="001139D9">
        <w:rPr>
          <w:rFonts w:ascii="Verdana" w:hAnsi="Verdana" w:cs="Arial"/>
          <w:sz w:val="16"/>
          <w:szCs w:val="16"/>
          <w:lang w:val="it-IT"/>
        </w:rPr>
        <w:t>.com</w:t>
      </w:r>
    </w:p>
    <w:p w:rsidR="001408A3" w:rsidRPr="001139D9" w:rsidRDefault="00A76667">
      <w:pPr>
        <w:shd w:val="clear" w:color="auto" w:fill="E6E6E6"/>
        <w:spacing w:before="60"/>
        <w:jc w:val="center"/>
        <w:rPr>
          <w:rFonts w:ascii="Verdana" w:hAnsi="Verdana" w:cs="Arial"/>
          <w:sz w:val="16"/>
          <w:szCs w:val="16"/>
          <w:lang w:val="it-IT"/>
        </w:rPr>
      </w:pPr>
      <w:r w:rsidRPr="001139D9">
        <w:rPr>
          <w:rFonts w:ascii="Verdana" w:hAnsi="Verdana" w:cs="Arial"/>
          <w:sz w:val="16"/>
          <w:szCs w:val="16"/>
          <w:lang w:val="it-IT"/>
        </w:rPr>
        <w:t>Mo</w:t>
      </w:r>
      <w:r w:rsidR="00491998">
        <w:rPr>
          <w:rFonts w:ascii="Verdana" w:hAnsi="Verdana" w:cs="Arial"/>
          <w:sz w:val="16"/>
          <w:szCs w:val="16"/>
          <w:lang w:val="it-IT"/>
        </w:rPr>
        <w:t xml:space="preserve">bile: +91 </w:t>
      </w:r>
      <w:r w:rsidR="00113DB9">
        <w:rPr>
          <w:rFonts w:ascii="Verdana" w:hAnsi="Verdana" w:cs="Arial"/>
          <w:sz w:val="16"/>
          <w:szCs w:val="16"/>
          <w:lang w:val="it-IT"/>
        </w:rPr>
        <w:t>8452846273</w:t>
      </w:r>
    </w:p>
    <w:p w:rsidR="001408A3" w:rsidRPr="001139D9" w:rsidRDefault="001408A3" w:rsidP="00970A4C">
      <w:pPr>
        <w:suppressAutoHyphens w:val="0"/>
        <w:rPr>
          <w:rFonts w:ascii="Verdana" w:hAnsi="Verdana" w:cs="Arial"/>
          <w:b/>
          <w:sz w:val="16"/>
          <w:szCs w:val="16"/>
          <w:lang w:val="it-IT"/>
        </w:rPr>
      </w:pPr>
    </w:p>
    <w:p w:rsidR="001408A3" w:rsidRPr="001139D9" w:rsidRDefault="001408A3">
      <w:pPr>
        <w:suppressAutoHyphens w:val="0"/>
        <w:jc w:val="center"/>
        <w:rPr>
          <w:rFonts w:ascii="Arial" w:hAnsi="Arial" w:cs="Arial"/>
          <w:b/>
          <w:sz w:val="18"/>
          <w:szCs w:val="18"/>
          <w:lang w:val="it-IT"/>
        </w:rPr>
      </w:pPr>
    </w:p>
    <w:p w:rsidR="001408A3" w:rsidRDefault="00115383">
      <w:pPr>
        <w:suppressAutoHyphens w:val="0"/>
        <w:jc w:val="center"/>
        <w:rPr>
          <w:rFonts w:ascii="Verdana" w:hAnsi="Verdana" w:cs="Arial"/>
          <w:b/>
          <w:i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  <w:lang w:val="en-US" w:eastAsia="en-US"/>
        </w:rPr>
        <w:drawing>
          <wp:inline distT="0" distB="0" distL="0" distR="0">
            <wp:extent cx="4381500" cy="95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8A3" w:rsidRDefault="009D38E1" w:rsidP="00D31F83">
      <w:pPr>
        <w:shd w:val="clear" w:color="auto" w:fill="E6E6E6"/>
        <w:spacing w:line="360" w:lineRule="auto"/>
        <w:jc w:val="center"/>
        <w:rPr>
          <w:rFonts w:ascii="Verdana" w:hAnsi="Verdana" w:cs="Arial"/>
          <w:b/>
          <w:i/>
          <w:sz w:val="16"/>
          <w:szCs w:val="16"/>
        </w:rPr>
      </w:pPr>
      <w:r>
        <w:rPr>
          <w:rFonts w:ascii="Verdana" w:hAnsi="Verdana" w:cs="Arial"/>
          <w:b/>
          <w:i/>
          <w:sz w:val="16"/>
          <w:szCs w:val="16"/>
        </w:rPr>
        <w:t>CAREER OVERVIEW</w:t>
      </w:r>
    </w:p>
    <w:p w:rsidR="00F565EF" w:rsidRPr="00491998" w:rsidRDefault="00F565EF" w:rsidP="00491998">
      <w:pPr>
        <w:pStyle w:val="ListParagraph"/>
        <w:numPr>
          <w:ilvl w:val="0"/>
          <w:numId w:val="40"/>
        </w:numPr>
        <w:spacing w:line="360" w:lineRule="auto"/>
        <w:rPr>
          <w:rFonts w:ascii="Verdana" w:hAnsi="Verdana" w:cs="Arial"/>
          <w:b/>
          <w:i/>
          <w:sz w:val="16"/>
          <w:szCs w:val="16"/>
        </w:rPr>
      </w:pPr>
      <w:r>
        <w:rPr>
          <w:rFonts w:ascii="Verdana" w:hAnsi="Verdana" w:cs="Arial"/>
          <w:b/>
          <w:i/>
          <w:sz w:val="16"/>
          <w:szCs w:val="16"/>
        </w:rPr>
        <w:t>Curre</w:t>
      </w:r>
      <w:r w:rsidR="00491998">
        <w:rPr>
          <w:rFonts w:ascii="Verdana" w:hAnsi="Verdana" w:cs="Arial"/>
          <w:b/>
          <w:i/>
          <w:sz w:val="16"/>
          <w:szCs w:val="16"/>
        </w:rPr>
        <w:t>ntly working</w:t>
      </w:r>
      <w:r w:rsidR="000112A8">
        <w:rPr>
          <w:rFonts w:ascii="Verdana" w:hAnsi="Verdana" w:cs="Arial"/>
          <w:b/>
          <w:i/>
          <w:sz w:val="16"/>
          <w:szCs w:val="16"/>
        </w:rPr>
        <w:t xml:space="preserve"> as Associate Analyst</w:t>
      </w:r>
      <w:r>
        <w:rPr>
          <w:rFonts w:ascii="Verdana" w:hAnsi="Verdana" w:cs="Arial"/>
          <w:b/>
          <w:i/>
          <w:sz w:val="16"/>
          <w:szCs w:val="16"/>
        </w:rPr>
        <w:t xml:space="preserve"> –</w:t>
      </w:r>
      <w:r w:rsidR="008777D1">
        <w:rPr>
          <w:rFonts w:ascii="Verdana" w:hAnsi="Verdana" w:cs="Arial"/>
          <w:b/>
          <w:i/>
          <w:sz w:val="16"/>
          <w:szCs w:val="16"/>
        </w:rPr>
        <w:t xml:space="preserve">U.S </w:t>
      </w:r>
      <w:r>
        <w:rPr>
          <w:rFonts w:ascii="Verdana" w:hAnsi="Verdana" w:cs="Arial"/>
          <w:b/>
          <w:i/>
          <w:sz w:val="16"/>
          <w:szCs w:val="16"/>
        </w:rPr>
        <w:t xml:space="preserve">Mortgage Banking in XL Dynamics India </w:t>
      </w:r>
      <w:r w:rsidR="00DC7D37">
        <w:rPr>
          <w:rFonts w:ascii="Verdana" w:hAnsi="Verdana" w:cs="Arial"/>
          <w:b/>
          <w:i/>
          <w:sz w:val="16"/>
          <w:szCs w:val="16"/>
        </w:rPr>
        <w:t>L</w:t>
      </w:r>
      <w:r w:rsidR="00491998">
        <w:rPr>
          <w:rFonts w:ascii="Verdana" w:hAnsi="Verdana" w:cs="Arial"/>
          <w:b/>
          <w:i/>
          <w:sz w:val="16"/>
          <w:szCs w:val="16"/>
        </w:rPr>
        <w:t xml:space="preserve">td. </w:t>
      </w:r>
    </w:p>
    <w:p w:rsidR="00007C8A" w:rsidRDefault="00007C8A" w:rsidP="00BD4765">
      <w:pPr>
        <w:pStyle w:val="ListParagraph"/>
        <w:spacing w:line="360" w:lineRule="auto"/>
        <w:rPr>
          <w:rFonts w:ascii="Verdana" w:hAnsi="Verdana" w:cs="Arial"/>
          <w:b/>
          <w:i/>
          <w:sz w:val="16"/>
          <w:szCs w:val="16"/>
        </w:rPr>
      </w:pPr>
    </w:p>
    <w:p w:rsidR="001408A3" w:rsidRDefault="001408A3" w:rsidP="00D31F83">
      <w:pPr>
        <w:shd w:val="clear" w:color="auto" w:fill="E6E6E6"/>
        <w:spacing w:line="360" w:lineRule="auto"/>
        <w:jc w:val="center"/>
        <w:rPr>
          <w:rFonts w:ascii="Verdana" w:hAnsi="Verdana" w:cs="Arial"/>
          <w:b/>
          <w:i/>
          <w:sz w:val="16"/>
          <w:szCs w:val="16"/>
        </w:rPr>
      </w:pPr>
      <w:r>
        <w:rPr>
          <w:rFonts w:ascii="Verdana" w:hAnsi="Verdana" w:cs="Arial"/>
          <w:b/>
          <w:i/>
          <w:sz w:val="16"/>
          <w:szCs w:val="16"/>
        </w:rPr>
        <w:t>SCHOLASTICS</w:t>
      </w:r>
    </w:p>
    <w:p w:rsidR="004B66CB" w:rsidRPr="004954E3" w:rsidRDefault="00606402" w:rsidP="00D31F83">
      <w:pPr>
        <w:pStyle w:val="ListParagraph"/>
        <w:numPr>
          <w:ilvl w:val="0"/>
          <w:numId w:val="1"/>
        </w:numPr>
        <w:spacing w:before="120" w:line="360" w:lineRule="auto"/>
        <w:jc w:val="both"/>
        <w:rPr>
          <w:rFonts w:ascii="Verdana" w:hAnsi="Verdana" w:cs="Arial"/>
          <w:b/>
          <w:sz w:val="16"/>
          <w:szCs w:val="16"/>
        </w:rPr>
      </w:pPr>
      <w:r w:rsidRPr="00606402">
        <w:rPr>
          <w:rFonts w:ascii="Verdana" w:hAnsi="Verdana" w:cs="Arial"/>
          <w:b/>
          <w:sz w:val="16"/>
          <w:szCs w:val="16"/>
          <w:lang w:val="en-US"/>
        </w:rPr>
        <w:t>T</w:t>
      </w:r>
      <w:r w:rsidR="00491998">
        <w:rPr>
          <w:rFonts w:ascii="Verdana" w:hAnsi="Verdana" w:cs="Arial"/>
          <w:b/>
          <w:sz w:val="16"/>
          <w:szCs w:val="16"/>
          <w:lang w:val="en-US"/>
        </w:rPr>
        <w:t>wo-</w:t>
      </w:r>
      <w:proofErr w:type="gramStart"/>
      <w:r w:rsidR="00491998">
        <w:rPr>
          <w:rFonts w:ascii="Verdana" w:hAnsi="Verdana" w:cs="Arial"/>
          <w:b/>
          <w:sz w:val="16"/>
          <w:szCs w:val="16"/>
          <w:lang w:val="en-US"/>
        </w:rPr>
        <w:t xml:space="preserve">year </w:t>
      </w:r>
      <w:r w:rsidR="003630E0" w:rsidRPr="00606402">
        <w:rPr>
          <w:rFonts w:ascii="Verdana" w:hAnsi="Verdana" w:cs="Arial"/>
          <w:b/>
          <w:sz w:val="16"/>
          <w:szCs w:val="16"/>
          <w:lang w:val="en-US"/>
        </w:rPr>
        <w:t xml:space="preserve"> Post</w:t>
      </w:r>
      <w:proofErr w:type="gramEnd"/>
      <w:r w:rsidR="003630E0" w:rsidRPr="00606402">
        <w:rPr>
          <w:rFonts w:ascii="Verdana" w:hAnsi="Verdana" w:cs="Arial"/>
          <w:b/>
          <w:sz w:val="16"/>
          <w:szCs w:val="16"/>
          <w:lang w:val="en-US"/>
        </w:rPr>
        <w:t xml:space="preserve"> Graduate Diploma in Management</w:t>
      </w:r>
      <w:r w:rsidR="004954E3">
        <w:rPr>
          <w:rFonts w:ascii="Verdana" w:hAnsi="Verdana" w:cs="Arial"/>
          <w:b/>
          <w:sz w:val="16"/>
          <w:szCs w:val="16"/>
          <w:lang w:val="en-US"/>
        </w:rPr>
        <w:t xml:space="preserve"> with specialization in Finance</w:t>
      </w:r>
      <w:r w:rsidR="00491998">
        <w:rPr>
          <w:rFonts w:ascii="Verdana" w:hAnsi="Verdana" w:cs="Arial"/>
          <w:b/>
          <w:sz w:val="16"/>
          <w:szCs w:val="16"/>
          <w:lang w:val="en-US"/>
        </w:rPr>
        <w:t xml:space="preserve"> from Department of Management Science, Pune University</w:t>
      </w:r>
      <w:r w:rsidR="003630E0" w:rsidRPr="00606402">
        <w:rPr>
          <w:rFonts w:ascii="Verdana" w:hAnsi="Verdana" w:cs="Arial"/>
          <w:b/>
          <w:sz w:val="16"/>
          <w:szCs w:val="16"/>
          <w:lang w:val="en-US"/>
        </w:rPr>
        <w:t xml:space="preserve"> (2011-2013)</w:t>
      </w:r>
      <w:r w:rsidR="0032513D">
        <w:rPr>
          <w:rFonts w:ascii="Verdana" w:hAnsi="Verdana" w:cs="Arial"/>
          <w:b/>
          <w:sz w:val="16"/>
          <w:szCs w:val="16"/>
          <w:lang w:val="en-US"/>
        </w:rPr>
        <w:t xml:space="preserve">. </w:t>
      </w:r>
    </w:p>
    <w:p w:rsidR="00491998" w:rsidRPr="00491998" w:rsidRDefault="004954E3" w:rsidP="00491998">
      <w:pPr>
        <w:pStyle w:val="ListParagraph"/>
        <w:numPr>
          <w:ilvl w:val="0"/>
          <w:numId w:val="1"/>
        </w:numPr>
        <w:spacing w:line="360" w:lineRule="auto"/>
        <w:rPr>
          <w:rFonts w:ascii="Verdana" w:hAnsi="Verdana" w:cs="Arial"/>
          <w:b/>
          <w:sz w:val="16"/>
          <w:szCs w:val="16"/>
        </w:rPr>
      </w:pPr>
      <w:r w:rsidRPr="004954E3">
        <w:rPr>
          <w:rFonts w:ascii="Verdana" w:hAnsi="Verdana" w:cs="Arial"/>
          <w:b/>
          <w:sz w:val="16"/>
          <w:szCs w:val="16"/>
        </w:rPr>
        <w:t xml:space="preserve">Bachelor of Technology </w:t>
      </w:r>
      <w:r w:rsidR="00491998">
        <w:rPr>
          <w:rFonts w:ascii="Verdana" w:hAnsi="Verdana" w:cs="Arial"/>
          <w:b/>
          <w:sz w:val="16"/>
          <w:szCs w:val="16"/>
        </w:rPr>
        <w:t xml:space="preserve">GH </w:t>
      </w:r>
      <w:proofErr w:type="spellStart"/>
      <w:r w:rsidR="00491998">
        <w:rPr>
          <w:rFonts w:ascii="Verdana" w:hAnsi="Verdana" w:cs="Arial"/>
          <w:b/>
          <w:sz w:val="16"/>
          <w:szCs w:val="16"/>
        </w:rPr>
        <w:t>Raisoni</w:t>
      </w:r>
      <w:proofErr w:type="spellEnd"/>
      <w:r w:rsidR="00491998">
        <w:rPr>
          <w:rFonts w:ascii="Verdana" w:hAnsi="Verdana" w:cs="Arial"/>
          <w:b/>
          <w:sz w:val="16"/>
          <w:szCs w:val="16"/>
        </w:rPr>
        <w:t xml:space="preserve"> College of ENGG (2007-2011</w:t>
      </w:r>
      <w:r w:rsidRPr="004954E3">
        <w:rPr>
          <w:rFonts w:ascii="Verdana" w:hAnsi="Verdana" w:cs="Arial"/>
          <w:b/>
          <w:sz w:val="16"/>
          <w:szCs w:val="16"/>
        </w:rPr>
        <w:t>).</w:t>
      </w:r>
    </w:p>
    <w:p w:rsidR="004954E3" w:rsidRPr="00606402" w:rsidRDefault="004954E3" w:rsidP="00D31F83">
      <w:pPr>
        <w:pStyle w:val="ListParagraph"/>
        <w:spacing w:before="120" w:line="360" w:lineRule="auto"/>
        <w:jc w:val="both"/>
        <w:rPr>
          <w:rFonts w:ascii="Verdana" w:hAnsi="Verdana" w:cs="Arial"/>
          <w:b/>
          <w:sz w:val="16"/>
          <w:szCs w:val="16"/>
        </w:rPr>
      </w:pPr>
    </w:p>
    <w:p w:rsidR="001408A3" w:rsidRDefault="00115383" w:rsidP="00D31F83">
      <w:pPr>
        <w:spacing w:line="360" w:lineRule="auto"/>
        <w:jc w:val="center"/>
        <w:rPr>
          <w:rFonts w:ascii="Verdana" w:hAnsi="Verdana" w:cs="Arial"/>
          <w:b/>
          <w:i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  <w:lang w:val="en-US" w:eastAsia="en-US"/>
        </w:rPr>
        <w:drawing>
          <wp:inline distT="0" distB="0" distL="0" distR="0">
            <wp:extent cx="4381500" cy="952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8A3" w:rsidRDefault="001408A3" w:rsidP="00D31F83">
      <w:pPr>
        <w:shd w:val="clear" w:color="auto" w:fill="E6E6E6"/>
        <w:spacing w:line="360" w:lineRule="auto"/>
        <w:jc w:val="center"/>
        <w:rPr>
          <w:rFonts w:ascii="Verdana" w:hAnsi="Verdana" w:cs="Arial"/>
          <w:b/>
          <w:i/>
          <w:sz w:val="16"/>
          <w:szCs w:val="16"/>
        </w:rPr>
      </w:pPr>
      <w:r>
        <w:rPr>
          <w:rFonts w:ascii="Verdana" w:hAnsi="Verdana" w:cs="Arial"/>
          <w:b/>
          <w:i/>
          <w:sz w:val="16"/>
          <w:szCs w:val="16"/>
        </w:rPr>
        <w:t>EMPLOYMENT RECITAL</w:t>
      </w:r>
    </w:p>
    <w:p w:rsidR="001408A3" w:rsidRDefault="001408A3" w:rsidP="00D31F83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:rsidR="0051318C" w:rsidRDefault="00DC7D37" w:rsidP="00D31F83">
      <w:pPr>
        <w:spacing w:line="360" w:lineRule="auto"/>
        <w:jc w:val="both"/>
        <w:rPr>
          <w:rFonts w:ascii="Verdana" w:hAnsi="Verdana" w:cs="Arial"/>
          <w:b/>
          <w:sz w:val="16"/>
          <w:szCs w:val="16"/>
        </w:rPr>
      </w:pPr>
      <w:r w:rsidRPr="00DC7D37">
        <w:rPr>
          <w:rFonts w:ascii="Verdana" w:hAnsi="Verdana" w:cs="Arial"/>
          <w:b/>
          <w:sz w:val="16"/>
          <w:szCs w:val="16"/>
        </w:rPr>
        <w:t xml:space="preserve">XL Dynamics India </w:t>
      </w:r>
      <w:proofErr w:type="spellStart"/>
      <w:r w:rsidR="0032513D">
        <w:rPr>
          <w:rFonts w:ascii="Verdana" w:hAnsi="Verdana" w:cs="Arial"/>
          <w:b/>
          <w:sz w:val="16"/>
          <w:szCs w:val="16"/>
        </w:rPr>
        <w:t>Pvt.</w:t>
      </w:r>
      <w:r w:rsidRPr="00DC7D37">
        <w:rPr>
          <w:rFonts w:ascii="Verdana" w:hAnsi="Verdana" w:cs="Arial"/>
          <w:b/>
          <w:sz w:val="16"/>
          <w:szCs w:val="16"/>
        </w:rPr>
        <w:t>Ltd</w:t>
      </w:r>
      <w:proofErr w:type="spellEnd"/>
      <w:r w:rsidRPr="00DC7D37">
        <w:rPr>
          <w:rFonts w:ascii="Verdana" w:hAnsi="Verdana" w:cs="Arial"/>
          <w:b/>
          <w:sz w:val="16"/>
          <w:szCs w:val="16"/>
        </w:rPr>
        <w:t>.</w:t>
      </w:r>
      <w:r w:rsidR="0032513D">
        <w:rPr>
          <w:rFonts w:ascii="Verdana" w:hAnsi="Verdana" w:cs="Arial"/>
          <w:b/>
          <w:sz w:val="16"/>
          <w:szCs w:val="16"/>
        </w:rPr>
        <w:t xml:space="preserve"> (From Aug’13 to Till Date)</w:t>
      </w:r>
    </w:p>
    <w:p w:rsidR="005C2284" w:rsidRDefault="000112A8" w:rsidP="0051318C">
      <w:pPr>
        <w:tabs>
          <w:tab w:val="left" w:pos="1620"/>
          <w:tab w:val="left" w:pos="3600"/>
          <w:tab w:val="left" w:pos="3690"/>
        </w:tabs>
        <w:spacing w:before="60" w:line="360" w:lineRule="auto"/>
        <w:jc w:val="both"/>
        <w:rPr>
          <w:rFonts w:ascii="Verdana" w:hAnsi="Verdana" w:cs="Arial"/>
          <w:b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Associate analyst</w:t>
      </w:r>
    </w:p>
    <w:p w:rsidR="00DC7D37" w:rsidRDefault="00113DB9" w:rsidP="00D31F83">
      <w:pPr>
        <w:spacing w:line="360" w:lineRule="auto"/>
        <w:jc w:val="both"/>
        <w:rPr>
          <w:rFonts w:ascii="Verdana" w:hAnsi="Verdana" w:cs="Arial"/>
          <w:b/>
          <w:sz w:val="16"/>
          <w:szCs w:val="16"/>
          <w:u w:val="single"/>
        </w:rPr>
      </w:pPr>
      <w:r>
        <w:rPr>
          <w:rFonts w:ascii="Verdana" w:hAnsi="Verdana" w:cs="Arial"/>
          <w:b/>
          <w:sz w:val="16"/>
          <w:szCs w:val="16"/>
          <w:u w:val="single"/>
        </w:rPr>
        <w:t xml:space="preserve">Accountabilities as </w:t>
      </w:r>
      <w:proofErr w:type="gramStart"/>
      <w:r w:rsidR="000112A8">
        <w:rPr>
          <w:rFonts w:ascii="Verdana" w:hAnsi="Verdana" w:cs="Arial"/>
          <w:b/>
          <w:sz w:val="16"/>
          <w:szCs w:val="16"/>
          <w:u w:val="single"/>
        </w:rPr>
        <w:t xml:space="preserve">Associate </w:t>
      </w:r>
      <w:r w:rsidR="00DC7D37">
        <w:rPr>
          <w:rFonts w:ascii="Verdana" w:hAnsi="Verdana" w:cs="Arial"/>
          <w:b/>
          <w:sz w:val="16"/>
          <w:szCs w:val="16"/>
          <w:u w:val="single"/>
        </w:rPr>
        <w:t xml:space="preserve"> Analyst</w:t>
      </w:r>
      <w:proofErr w:type="gramEnd"/>
    </w:p>
    <w:p w:rsidR="00DC7D37" w:rsidRPr="00113DB9" w:rsidRDefault="00113DB9" w:rsidP="00180856">
      <w:pPr>
        <w:numPr>
          <w:ilvl w:val="0"/>
          <w:numId w:val="6"/>
        </w:numPr>
        <w:tabs>
          <w:tab w:val="num" w:pos="936"/>
        </w:tabs>
        <w:spacing w:before="120" w:line="360" w:lineRule="auto"/>
        <w:ind w:left="936"/>
        <w:jc w:val="both"/>
        <w:rPr>
          <w:rStyle w:val="f12"/>
          <w:rFonts w:ascii="Verdana" w:hAnsi="Verdana" w:cs="Arial"/>
          <w:sz w:val="16"/>
          <w:szCs w:val="16"/>
        </w:rPr>
      </w:pPr>
      <w:r>
        <w:rPr>
          <w:rStyle w:val="f12"/>
        </w:rPr>
        <w:t>Working with management to create</w:t>
      </w:r>
      <w:r w:rsidR="00462DBB">
        <w:rPr>
          <w:rStyle w:val="f12"/>
        </w:rPr>
        <w:t xml:space="preserve"> and review monthly forecast, </w:t>
      </w:r>
      <w:r>
        <w:rPr>
          <w:rStyle w:val="f12"/>
        </w:rPr>
        <w:t>quarterly financial plans of portfolio of mortgage loans through</w:t>
      </w:r>
      <w:r w:rsidR="00462DBB">
        <w:rPr>
          <w:rStyle w:val="f12"/>
        </w:rPr>
        <w:t xml:space="preserve"> weekly, monthly reports and client analysis through help of MS Excel and </w:t>
      </w:r>
      <w:r w:rsidR="004923B9">
        <w:rPr>
          <w:rStyle w:val="f12"/>
        </w:rPr>
        <w:t>business process mapping</w:t>
      </w:r>
      <w:proofErr w:type="gramStart"/>
      <w:r w:rsidR="004923B9">
        <w:rPr>
          <w:rStyle w:val="f12"/>
        </w:rPr>
        <w:t>.</w:t>
      </w:r>
      <w:r w:rsidR="00462DBB">
        <w:rPr>
          <w:rStyle w:val="f12"/>
        </w:rPr>
        <w:t>.</w:t>
      </w:r>
      <w:proofErr w:type="gramEnd"/>
    </w:p>
    <w:p w:rsidR="00113DB9" w:rsidRDefault="00113DB9" w:rsidP="00180856">
      <w:pPr>
        <w:numPr>
          <w:ilvl w:val="0"/>
          <w:numId w:val="6"/>
        </w:numPr>
        <w:tabs>
          <w:tab w:val="num" w:pos="936"/>
        </w:tabs>
        <w:spacing w:before="120" w:line="360" w:lineRule="auto"/>
        <w:ind w:left="936"/>
        <w:jc w:val="both"/>
        <w:rPr>
          <w:rFonts w:ascii="Verdana" w:hAnsi="Verdana" w:cs="Arial"/>
          <w:sz w:val="16"/>
          <w:szCs w:val="16"/>
        </w:rPr>
      </w:pPr>
      <w:r>
        <w:rPr>
          <w:rStyle w:val="f12"/>
        </w:rPr>
        <w:t>Design and automate dashboards</w:t>
      </w:r>
      <w:r w:rsidR="00462DBB">
        <w:rPr>
          <w:rStyle w:val="f12"/>
        </w:rPr>
        <w:t xml:space="preserve"> of number and type of loans closed, loans cancelled, </w:t>
      </w:r>
      <w:proofErr w:type="gramStart"/>
      <w:r w:rsidR="00462DBB">
        <w:rPr>
          <w:rStyle w:val="f12"/>
        </w:rPr>
        <w:t>loans</w:t>
      </w:r>
      <w:proofErr w:type="gramEnd"/>
      <w:r w:rsidR="00462DBB">
        <w:rPr>
          <w:rStyle w:val="f12"/>
        </w:rPr>
        <w:t xml:space="preserve"> in funding stage </w:t>
      </w:r>
      <w:r>
        <w:rPr>
          <w:rStyle w:val="f12"/>
        </w:rPr>
        <w:t>for Senior Management that would facilitate informed decision making.</w:t>
      </w:r>
    </w:p>
    <w:p w:rsidR="006C10CD" w:rsidRDefault="006313B2" w:rsidP="00180856">
      <w:pPr>
        <w:numPr>
          <w:ilvl w:val="0"/>
          <w:numId w:val="6"/>
        </w:numPr>
        <w:tabs>
          <w:tab w:val="num" w:pos="936"/>
        </w:tabs>
        <w:spacing w:before="120" w:line="360" w:lineRule="auto"/>
        <w:ind w:left="936"/>
        <w:jc w:val="both"/>
        <w:rPr>
          <w:rFonts w:ascii="Verdana" w:hAnsi="Verdana" w:cs="Arial"/>
          <w:sz w:val="16"/>
          <w:szCs w:val="16"/>
        </w:rPr>
      </w:pPr>
      <w:r>
        <w:rPr>
          <w:rStyle w:val="f12"/>
        </w:rPr>
        <w:t>Solving</w:t>
      </w:r>
      <w:r w:rsidR="00113DB9">
        <w:rPr>
          <w:rStyle w:val="f12"/>
        </w:rPr>
        <w:t xml:space="preserve"> in-depth business problems</w:t>
      </w:r>
      <w:r w:rsidR="00462DBB">
        <w:rPr>
          <w:rStyle w:val="f12"/>
        </w:rPr>
        <w:t>, communication gap</w:t>
      </w:r>
      <w:r w:rsidR="004923B9">
        <w:rPr>
          <w:rStyle w:val="f12"/>
        </w:rPr>
        <w:t xml:space="preserve"> issue</w:t>
      </w:r>
      <w:r w:rsidR="00462DBB">
        <w:rPr>
          <w:rStyle w:val="f12"/>
        </w:rPr>
        <w:t xml:space="preserve"> and complete</w:t>
      </w:r>
      <w:r w:rsidR="00113DB9">
        <w:rPr>
          <w:rStyle w:val="f12"/>
        </w:rPr>
        <w:t xml:space="preserve"> analysis</w:t>
      </w:r>
      <w:r w:rsidR="00462DBB">
        <w:rPr>
          <w:rStyle w:val="f12"/>
        </w:rPr>
        <w:t xml:space="preserve">, </w:t>
      </w:r>
      <w:r w:rsidR="00113DB9">
        <w:rPr>
          <w:rStyle w:val="f12"/>
        </w:rPr>
        <w:t>able to identify the root cause of issues and provide solutions</w:t>
      </w:r>
      <w:r w:rsidR="00462DBB">
        <w:rPr>
          <w:rStyle w:val="f12"/>
        </w:rPr>
        <w:t xml:space="preserve"> to the clients</w:t>
      </w:r>
      <w:r w:rsidR="00113DB9">
        <w:rPr>
          <w:rStyle w:val="f12"/>
        </w:rPr>
        <w:t xml:space="preserve">. </w:t>
      </w:r>
      <w:r w:rsidR="00462DBB">
        <w:rPr>
          <w:rStyle w:val="f12"/>
        </w:rPr>
        <w:t>Running of pilot process with  clients to create new vertical</w:t>
      </w:r>
      <w:r w:rsidR="004923B9">
        <w:rPr>
          <w:rStyle w:val="f12"/>
        </w:rPr>
        <w:t xml:space="preserve"> through working on solution</w:t>
      </w:r>
      <w:r w:rsidR="00155997">
        <w:rPr>
          <w:rStyle w:val="f12"/>
        </w:rPr>
        <w:t xml:space="preserve"> design and communicating with S</w:t>
      </w:r>
      <w:bookmarkStart w:id="0" w:name="_GoBack"/>
      <w:bookmarkEnd w:id="0"/>
      <w:r w:rsidR="004923B9">
        <w:rPr>
          <w:rStyle w:val="f12"/>
        </w:rPr>
        <w:t>olutions</w:t>
      </w:r>
      <w:r w:rsidR="00155997">
        <w:rPr>
          <w:rStyle w:val="f12"/>
        </w:rPr>
        <w:t xml:space="preserve">/IT </w:t>
      </w:r>
      <w:r w:rsidR="004923B9">
        <w:rPr>
          <w:rStyle w:val="f12"/>
        </w:rPr>
        <w:t xml:space="preserve"> team,</w:t>
      </w:r>
    </w:p>
    <w:p w:rsidR="009F3B0A" w:rsidRPr="00113DB9" w:rsidRDefault="00113DB9" w:rsidP="00180856">
      <w:pPr>
        <w:numPr>
          <w:ilvl w:val="0"/>
          <w:numId w:val="6"/>
        </w:numPr>
        <w:tabs>
          <w:tab w:val="num" w:pos="936"/>
        </w:tabs>
        <w:spacing w:before="120" w:line="360" w:lineRule="auto"/>
        <w:ind w:left="936"/>
        <w:jc w:val="both"/>
        <w:rPr>
          <w:rFonts w:ascii="Verdana" w:hAnsi="Verdana" w:cs="Arial"/>
          <w:sz w:val="16"/>
          <w:szCs w:val="16"/>
        </w:rPr>
      </w:pPr>
      <w:r>
        <w:rPr>
          <w:rStyle w:val="f12"/>
        </w:rPr>
        <w:t xml:space="preserve">Being responsible for Monitoring Banking Clients/Brokers loans submission patterns and quantitative analysis of </w:t>
      </w:r>
      <w:proofErr w:type="spellStart"/>
      <w:r>
        <w:rPr>
          <w:rStyle w:val="f12"/>
        </w:rPr>
        <w:t>on</w:t>
      </w:r>
      <w:r w:rsidR="004923B9">
        <w:rPr>
          <w:rStyle w:val="f12"/>
        </w:rPr>
        <w:t xml:space="preserve"> </w:t>
      </w:r>
      <w:r>
        <w:rPr>
          <w:rStyle w:val="f12"/>
        </w:rPr>
        <w:t>going</w:t>
      </w:r>
      <w:proofErr w:type="spellEnd"/>
      <w:r>
        <w:rPr>
          <w:rStyle w:val="f12"/>
        </w:rPr>
        <w:t xml:space="preserve"> problems</w:t>
      </w:r>
      <w:r w:rsidR="00462DBB">
        <w:rPr>
          <w:rStyle w:val="f12"/>
        </w:rPr>
        <w:t xml:space="preserve"> through phone call and video conferencing.</w:t>
      </w:r>
      <w:r w:rsidR="00155997">
        <w:rPr>
          <w:rStyle w:val="f12"/>
        </w:rPr>
        <w:t xml:space="preserve"> Helping them with initial credit review of file. </w:t>
      </w:r>
    </w:p>
    <w:p w:rsidR="00113DB9" w:rsidRPr="00113DB9" w:rsidRDefault="00113DB9" w:rsidP="0051318C">
      <w:pPr>
        <w:numPr>
          <w:ilvl w:val="0"/>
          <w:numId w:val="6"/>
        </w:numPr>
        <w:tabs>
          <w:tab w:val="num" w:pos="936"/>
        </w:tabs>
        <w:spacing w:before="120" w:line="360" w:lineRule="auto"/>
        <w:ind w:left="936"/>
        <w:jc w:val="both"/>
        <w:rPr>
          <w:rStyle w:val="f12"/>
          <w:rFonts w:ascii="Verdana" w:hAnsi="Verdana" w:cs="Arial"/>
          <w:sz w:val="16"/>
          <w:szCs w:val="16"/>
        </w:rPr>
      </w:pPr>
      <w:proofErr w:type="gramStart"/>
      <w:r>
        <w:rPr>
          <w:rStyle w:val="f12"/>
        </w:rPr>
        <w:t>Advise</w:t>
      </w:r>
      <w:proofErr w:type="gramEnd"/>
      <w:r>
        <w:rPr>
          <w:rStyle w:val="f12"/>
        </w:rPr>
        <w:t xml:space="preserve"> clients on a wide range of</w:t>
      </w:r>
      <w:r w:rsidR="00462DBB">
        <w:rPr>
          <w:rStyle w:val="f12"/>
        </w:rPr>
        <w:t xml:space="preserve"> issues across varied banking, </w:t>
      </w:r>
      <w:r w:rsidR="004923B9">
        <w:rPr>
          <w:rStyle w:val="f12"/>
        </w:rPr>
        <w:t>Insurance functions</w:t>
      </w:r>
      <w:r>
        <w:rPr>
          <w:rStyle w:val="f12"/>
        </w:rPr>
        <w:t>, Marketing, Pricing, being in compliance with guidelines.</w:t>
      </w:r>
      <w:r w:rsidR="004923B9">
        <w:rPr>
          <w:rStyle w:val="f12"/>
        </w:rPr>
        <w:t xml:space="preserve"> Understanding end user requirement .Giving </w:t>
      </w:r>
      <w:proofErr w:type="gramStart"/>
      <w:r w:rsidR="004923B9">
        <w:rPr>
          <w:rStyle w:val="f12"/>
        </w:rPr>
        <w:t>them</w:t>
      </w:r>
      <w:proofErr w:type="gramEnd"/>
      <w:r w:rsidR="004923B9">
        <w:rPr>
          <w:rStyle w:val="f12"/>
        </w:rPr>
        <w:t xml:space="preserve"> best market pricing, lowest issue resolution time. </w:t>
      </w:r>
      <w:r w:rsidR="00155997">
        <w:rPr>
          <w:rStyle w:val="f12"/>
        </w:rPr>
        <w:t xml:space="preserve">Understanding issue brokers faced while working with other lenders and designing  a separate process  for them , </w:t>
      </w:r>
    </w:p>
    <w:p w:rsidR="0051318C" w:rsidRPr="00155997" w:rsidRDefault="00113DB9" w:rsidP="0051318C">
      <w:pPr>
        <w:numPr>
          <w:ilvl w:val="0"/>
          <w:numId w:val="6"/>
        </w:numPr>
        <w:tabs>
          <w:tab w:val="num" w:pos="936"/>
        </w:tabs>
        <w:spacing w:before="120" w:line="360" w:lineRule="auto"/>
        <w:ind w:left="936"/>
        <w:jc w:val="both"/>
        <w:rPr>
          <w:rStyle w:val="f12"/>
          <w:rFonts w:ascii="Verdana" w:hAnsi="Verdana" w:cs="Arial"/>
          <w:sz w:val="16"/>
          <w:szCs w:val="16"/>
        </w:rPr>
      </w:pPr>
      <w:r w:rsidRPr="00113DB9">
        <w:rPr>
          <w:rFonts w:ascii="Verdana" w:hAnsi="Verdana" w:cs="Arial"/>
          <w:sz w:val="16"/>
          <w:szCs w:val="16"/>
        </w:rPr>
        <w:t xml:space="preserve"> </w:t>
      </w:r>
      <w:r>
        <w:rPr>
          <w:rStyle w:val="f12"/>
        </w:rPr>
        <w:t>Streamlining the closing process of files through building knowledge base and disseminating information on applications of variety of analytical techniques across varied banking functions.</w:t>
      </w:r>
    </w:p>
    <w:p w:rsidR="00155997" w:rsidRPr="00113DB9" w:rsidRDefault="00155997" w:rsidP="00155997">
      <w:pPr>
        <w:spacing w:before="120" w:line="360" w:lineRule="auto"/>
        <w:ind w:left="936"/>
        <w:jc w:val="both"/>
        <w:rPr>
          <w:rStyle w:val="f12"/>
          <w:rFonts w:ascii="Verdana" w:hAnsi="Verdana" w:cs="Arial"/>
          <w:sz w:val="16"/>
          <w:szCs w:val="16"/>
        </w:rPr>
      </w:pPr>
    </w:p>
    <w:p w:rsidR="001C6906" w:rsidRPr="007345D5" w:rsidRDefault="001C6906" w:rsidP="00D31F83">
      <w:pPr>
        <w:pStyle w:val="Style1"/>
        <w:spacing w:line="360" w:lineRule="auto"/>
      </w:pPr>
      <w:r>
        <w:t xml:space="preserve">    Summer Internship during PGDM</w:t>
      </w:r>
      <w:r w:rsidRPr="007345D5">
        <w:t xml:space="preserve"> Program</w:t>
      </w:r>
    </w:p>
    <w:p w:rsidR="001C6906" w:rsidRPr="004B3751" w:rsidRDefault="001C6906" w:rsidP="00D31F83">
      <w:pPr>
        <w:spacing w:before="120" w:line="360" w:lineRule="auto"/>
        <w:jc w:val="both"/>
        <w:rPr>
          <w:rFonts w:ascii="Verdana" w:hAnsi="Verdana" w:cs="Arial"/>
          <w:b/>
          <w:sz w:val="16"/>
          <w:szCs w:val="16"/>
          <w:lang w:val="en-US"/>
        </w:rPr>
      </w:pPr>
      <w:r w:rsidRPr="004B3751">
        <w:rPr>
          <w:rFonts w:ascii="Verdana" w:hAnsi="Verdana" w:cs="Arial"/>
          <w:b/>
          <w:sz w:val="16"/>
          <w:szCs w:val="16"/>
          <w:lang w:val="en-US"/>
        </w:rPr>
        <w:t>Comp</w:t>
      </w:r>
      <w:r w:rsidR="000112A8">
        <w:rPr>
          <w:rFonts w:ascii="Verdana" w:hAnsi="Verdana" w:cs="Arial"/>
          <w:b/>
          <w:sz w:val="16"/>
          <w:szCs w:val="16"/>
          <w:lang w:val="en-US"/>
        </w:rPr>
        <w:t>any</w:t>
      </w:r>
      <w:r w:rsidR="000112A8">
        <w:rPr>
          <w:rFonts w:ascii="Verdana" w:hAnsi="Verdana" w:cs="Arial"/>
          <w:b/>
          <w:sz w:val="16"/>
          <w:szCs w:val="16"/>
          <w:lang w:val="en-US"/>
        </w:rPr>
        <w:tab/>
      </w:r>
      <w:r w:rsidR="000112A8">
        <w:rPr>
          <w:rFonts w:ascii="Verdana" w:hAnsi="Verdana" w:cs="Arial"/>
          <w:b/>
          <w:sz w:val="16"/>
          <w:szCs w:val="16"/>
          <w:lang w:val="en-US"/>
        </w:rPr>
        <w:tab/>
        <w:t>:</w:t>
      </w:r>
      <w:r w:rsidR="000112A8">
        <w:rPr>
          <w:rFonts w:ascii="Verdana" w:hAnsi="Verdana" w:cs="Arial"/>
          <w:b/>
          <w:sz w:val="16"/>
          <w:szCs w:val="16"/>
          <w:lang w:val="en-US"/>
        </w:rPr>
        <w:tab/>
        <w:t xml:space="preserve">Capstone Securities </w:t>
      </w:r>
      <w:proofErr w:type="spellStart"/>
      <w:r w:rsidR="000112A8">
        <w:rPr>
          <w:rFonts w:ascii="Verdana" w:hAnsi="Verdana" w:cs="Arial"/>
          <w:b/>
          <w:sz w:val="16"/>
          <w:szCs w:val="16"/>
          <w:lang w:val="en-US"/>
        </w:rPr>
        <w:t>Pvt</w:t>
      </w:r>
      <w:proofErr w:type="spellEnd"/>
      <w:r w:rsidR="000112A8">
        <w:rPr>
          <w:rFonts w:ascii="Verdana" w:hAnsi="Verdana" w:cs="Arial"/>
          <w:b/>
          <w:sz w:val="16"/>
          <w:szCs w:val="16"/>
          <w:lang w:val="en-US"/>
        </w:rPr>
        <w:t xml:space="preserve"> LTD</w:t>
      </w:r>
    </w:p>
    <w:p w:rsidR="004B3751" w:rsidRPr="004B3751" w:rsidRDefault="001C6906" w:rsidP="00D31F83">
      <w:pPr>
        <w:spacing w:before="120" w:line="360" w:lineRule="auto"/>
        <w:jc w:val="both"/>
        <w:rPr>
          <w:rFonts w:ascii="Verdana" w:hAnsi="Verdana" w:cs="Arial"/>
          <w:b/>
          <w:sz w:val="16"/>
          <w:szCs w:val="16"/>
          <w:lang w:val="en-US"/>
        </w:rPr>
      </w:pPr>
      <w:r w:rsidRPr="001C6906">
        <w:rPr>
          <w:rFonts w:ascii="Verdana" w:hAnsi="Verdana" w:cs="Arial"/>
          <w:sz w:val="16"/>
          <w:szCs w:val="16"/>
          <w:lang w:val="en-US"/>
        </w:rPr>
        <w:tab/>
      </w:r>
      <w:r w:rsidRPr="004B3751">
        <w:rPr>
          <w:rFonts w:ascii="Verdana" w:hAnsi="Verdana" w:cs="Arial"/>
          <w:b/>
          <w:sz w:val="16"/>
          <w:szCs w:val="16"/>
          <w:lang w:val="en-US"/>
        </w:rPr>
        <w:t>Project Title</w:t>
      </w:r>
      <w:r w:rsidRPr="004B3751">
        <w:rPr>
          <w:rFonts w:ascii="Verdana" w:hAnsi="Verdana" w:cs="Arial"/>
          <w:b/>
          <w:sz w:val="16"/>
          <w:szCs w:val="16"/>
          <w:lang w:val="en-US"/>
        </w:rPr>
        <w:tab/>
      </w:r>
    </w:p>
    <w:p w:rsidR="001C6906" w:rsidRDefault="000112A8" w:rsidP="00D31F83">
      <w:pPr>
        <w:pStyle w:val="ListParagraph"/>
        <w:numPr>
          <w:ilvl w:val="0"/>
          <w:numId w:val="36"/>
        </w:numPr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  <w:r>
        <w:rPr>
          <w:rFonts w:ascii="Verdana" w:hAnsi="Verdana" w:cs="Arial"/>
          <w:sz w:val="16"/>
          <w:szCs w:val="16"/>
          <w:lang w:val="en-US"/>
        </w:rPr>
        <w:t>Intra Day trading in major</w:t>
      </w:r>
      <w:r w:rsidR="006C10CD">
        <w:rPr>
          <w:rFonts w:ascii="Verdana" w:hAnsi="Verdana" w:cs="Arial"/>
          <w:sz w:val="16"/>
          <w:szCs w:val="16"/>
          <w:lang w:val="en-US"/>
        </w:rPr>
        <w:t xml:space="preserve"> US</w:t>
      </w:r>
      <w:r>
        <w:rPr>
          <w:rFonts w:ascii="Verdana" w:hAnsi="Verdana" w:cs="Arial"/>
          <w:sz w:val="16"/>
          <w:szCs w:val="16"/>
          <w:lang w:val="en-US"/>
        </w:rPr>
        <w:t xml:space="preserve"> Stock Exchanges</w:t>
      </w:r>
    </w:p>
    <w:p w:rsidR="004B3751" w:rsidRPr="003060D2" w:rsidRDefault="0032513D" w:rsidP="003060D2">
      <w:pPr>
        <w:pStyle w:val="ListParagraph"/>
        <w:numPr>
          <w:ilvl w:val="0"/>
          <w:numId w:val="36"/>
        </w:numPr>
        <w:tabs>
          <w:tab w:val="left" w:pos="2790"/>
        </w:tabs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  <w:r>
        <w:rPr>
          <w:rFonts w:ascii="Verdana" w:hAnsi="Verdana" w:cs="Arial"/>
          <w:sz w:val="16"/>
          <w:szCs w:val="16"/>
          <w:lang w:val="en-US"/>
        </w:rPr>
        <w:t>To analyze</w:t>
      </w:r>
      <w:r w:rsidR="006C10CD">
        <w:rPr>
          <w:rFonts w:ascii="Verdana" w:hAnsi="Verdana" w:cs="Arial"/>
          <w:sz w:val="16"/>
          <w:szCs w:val="16"/>
          <w:lang w:val="en-US"/>
        </w:rPr>
        <w:t xml:space="preserve"> stocks</w:t>
      </w:r>
      <w:r w:rsidR="003060D2">
        <w:rPr>
          <w:rFonts w:ascii="Verdana" w:hAnsi="Verdana" w:cs="Arial"/>
          <w:sz w:val="16"/>
          <w:szCs w:val="16"/>
          <w:lang w:val="en-US"/>
        </w:rPr>
        <w:t xml:space="preserve"> trends</w:t>
      </w:r>
      <w:r w:rsidR="006C10CD">
        <w:rPr>
          <w:rFonts w:ascii="Verdana" w:hAnsi="Verdana" w:cs="Arial"/>
          <w:sz w:val="16"/>
          <w:szCs w:val="16"/>
          <w:lang w:val="en-US"/>
        </w:rPr>
        <w:t xml:space="preserve"> and returns for the firm</w:t>
      </w:r>
      <w:r w:rsidR="000112A8" w:rsidRPr="003060D2">
        <w:rPr>
          <w:rFonts w:ascii="Verdana" w:hAnsi="Verdana" w:cs="Arial"/>
          <w:sz w:val="16"/>
          <w:szCs w:val="16"/>
          <w:lang w:val="en-US"/>
        </w:rPr>
        <w:t>.</w:t>
      </w:r>
    </w:p>
    <w:p w:rsidR="004B3751" w:rsidRPr="004B3751" w:rsidRDefault="004B3751" w:rsidP="00D31F83">
      <w:pPr>
        <w:spacing w:before="120" w:line="360" w:lineRule="auto"/>
        <w:jc w:val="both"/>
        <w:rPr>
          <w:rFonts w:ascii="Verdana" w:hAnsi="Verdana" w:cs="Arial"/>
          <w:b/>
          <w:sz w:val="16"/>
          <w:szCs w:val="16"/>
          <w:lang w:val="en-US"/>
        </w:rPr>
      </w:pPr>
      <w:r w:rsidRPr="004B3751">
        <w:rPr>
          <w:rFonts w:ascii="Verdana" w:hAnsi="Verdana" w:cs="Arial"/>
          <w:b/>
          <w:sz w:val="16"/>
          <w:szCs w:val="16"/>
          <w:lang w:val="en-US"/>
        </w:rPr>
        <w:lastRenderedPageBreak/>
        <w:t>Benefits to the Company</w:t>
      </w:r>
    </w:p>
    <w:p w:rsidR="001C6906" w:rsidRPr="004B3751" w:rsidRDefault="001C6906" w:rsidP="00D31F83">
      <w:pPr>
        <w:pStyle w:val="ListParagraph"/>
        <w:numPr>
          <w:ilvl w:val="0"/>
          <w:numId w:val="37"/>
        </w:numPr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  <w:r w:rsidRPr="004B3751">
        <w:rPr>
          <w:rFonts w:ascii="Verdana" w:hAnsi="Verdana" w:cs="Arial"/>
          <w:sz w:val="16"/>
          <w:szCs w:val="16"/>
          <w:lang w:val="en-US"/>
        </w:rPr>
        <w:t>Assumed responsibilities of fulltime employee</w:t>
      </w:r>
      <w:r w:rsidR="004B3751">
        <w:rPr>
          <w:rFonts w:ascii="Verdana" w:hAnsi="Verdana" w:cs="Arial"/>
          <w:sz w:val="16"/>
          <w:szCs w:val="16"/>
          <w:lang w:val="en-US"/>
        </w:rPr>
        <w:t>,</w:t>
      </w:r>
      <w:r w:rsidRPr="004B3751">
        <w:rPr>
          <w:rFonts w:ascii="Verdana" w:hAnsi="Verdana" w:cs="Arial"/>
          <w:sz w:val="16"/>
          <w:szCs w:val="16"/>
          <w:lang w:val="en-US"/>
        </w:rPr>
        <w:t xml:space="preserve"> also helping i</w:t>
      </w:r>
      <w:r w:rsidR="003060D2">
        <w:rPr>
          <w:rFonts w:ascii="Verdana" w:hAnsi="Verdana" w:cs="Arial"/>
          <w:sz w:val="16"/>
          <w:szCs w:val="16"/>
          <w:lang w:val="en-US"/>
        </w:rPr>
        <w:t xml:space="preserve">n </w:t>
      </w:r>
      <w:r w:rsidR="003060D2">
        <w:rPr>
          <w:rFonts w:ascii="Verdana" w:hAnsi="Verdana" w:cs="Arial"/>
          <w:sz w:val="16"/>
          <w:szCs w:val="16"/>
          <w:lang w:val="en-US"/>
        </w:rPr>
        <w:tab/>
        <w:t>profit generation for the firm</w:t>
      </w:r>
      <w:r w:rsidRPr="004B3751">
        <w:rPr>
          <w:rFonts w:ascii="Verdana" w:hAnsi="Verdana" w:cs="Arial"/>
          <w:sz w:val="16"/>
          <w:szCs w:val="16"/>
          <w:lang w:val="en-US"/>
        </w:rPr>
        <w:t>.</w:t>
      </w:r>
    </w:p>
    <w:p w:rsidR="0032513D" w:rsidRDefault="001C6906" w:rsidP="00D31F83">
      <w:pPr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  <w:r w:rsidRPr="001C6906">
        <w:rPr>
          <w:rFonts w:ascii="Verdana" w:hAnsi="Verdana" w:cs="Arial"/>
          <w:sz w:val="16"/>
          <w:szCs w:val="16"/>
          <w:lang w:val="en-US"/>
        </w:rPr>
        <w:tab/>
      </w:r>
      <w:r w:rsidRPr="004B3751">
        <w:rPr>
          <w:rFonts w:ascii="Verdana" w:hAnsi="Verdana" w:cs="Arial"/>
          <w:b/>
          <w:sz w:val="16"/>
          <w:szCs w:val="16"/>
          <w:lang w:val="en-US"/>
        </w:rPr>
        <w:t>Duration</w:t>
      </w:r>
      <w:r w:rsidRPr="001C6906">
        <w:rPr>
          <w:rFonts w:ascii="Verdana" w:hAnsi="Verdana" w:cs="Arial"/>
          <w:sz w:val="16"/>
          <w:szCs w:val="16"/>
          <w:lang w:val="en-US"/>
        </w:rPr>
        <w:tab/>
      </w:r>
      <w:r w:rsidRPr="001C6906">
        <w:rPr>
          <w:rFonts w:ascii="Verdana" w:hAnsi="Verdana" w:cs="Arial"/>
          <w:sz w:val="16"/>
          <w:szCs w:val="16"/>
          <w:lang w:val="en-US"/>
        </w:rPr>
        <w:tab/>
        <w:t>:</w:t>
      </w:r>
      <w:r w:rsidRPr="001C6906">
        <w:rPr>
          <w:rFonts w:ascii="Verdana" w:hAnsi="Verdana" w:cs="Arial"/>
          <w:sz w:val="16"/>
          <w:szCs w:val="16"/>
          <w:lang w:val="en-US"/>
        </w:rPr>
        <w:tab/>
        <w:t>1</w:t>
      </w:r>
      <w:r w:rsidR="003060D2">
        <w:rPr>
          <w:rFonts w:ascii="Verdana" w:hAnsi="Verdana" w:cs="Arial"/>
          <w:sz w:val="16"/>
          <w:szCs w:val="16"/>
          <w:lang w:val="en-US"/>
        </w:rPr>
        <w:t>0</w:t>
      </w:r>
      <w:r w:rsidRPr="001C6906">
        <w:rPr>
          <w:rFonts w:ascii="Verdana" w:hAnsi="Verdana" w:cs="Arial"/>
          <w:sz w:val="16"/>
          <w:szCs w:val="16"/>
          <w:vertAlign w:val="superscript"/>
          <w:lang w:val="en-US"/>
        </w:rPr>
        <w:t>th</w:t>
      </w:r>
      <w:r w:rsidR="003060D2">
        <w:rPr>
          <w:rFonts w:ascii="Verdana" w:hAnsi="Verdana" w:cs="Arial"/>
          <w:sz w:val="16"/>
          <w:szCs w:val="16"/>
          <w:lang w:val="en-US"/>
        </w:rPr>
        <w:t xml:space="preserve"> March 2013</w:t>
      </w:r>
      <w:r w:rsidRPr="001C6906">
        <w:rPr>
          <w:rFonts w:ascii="Verdana" w:hAnsi="Verdana" w:cs="Arial"/>
          <w:sz w:val="16"/>
          <w:szCs w:val="16"/>
          <w:lang w:val="en-US"/>
        </w:rPr>
        <w:t xml:space="preserve"> – </w:t>
      </w:r>
      <w:r w:rsidR="003060D2">
        <w:rPr>
          <w:rFonts w:ascii="Verdana" w:hAnsi="Verdana" w:cs="Arial"/>
          <w:sz w:val="16"/>
          <w:szCs w:val="16"/>
          <w:lang w:val="en-US"/>
        </w:rPr>
        <w:t>1</w:t>
      </w:r>
      <w:r w:rsidR="006C10CD">
        <w:rPr>
          <w:rFonts w:ascii="Verdana" w:hAnsi="Verdana" w:cs="Arial"/>
          <w:sz w:val="16"/>
          <w:szCs w:val="16"/>
          <w:lang w:val="en-US"/>
        </w:rPr>
        <w:t>0</w:t>
      </w:r>
      <w:r w:rsidRPr="001C6906">
        <w:rPr>
          <w:rFonts w:ascii="Verdana" w:hAnsi="Verdana" w:cs="Arial"/>
          <w:sz w:val="16"/>
          <w:szCs w:val="16"/>
          <w:vertAlign w:val="superscript"/>
          <w:lang w:val="en-US"/>
        </w:rPr>
        <w:t>th</w:t>
      </w:r>
      <w:r w:rsidR="003060D2">
        <w:rPr>
          <w:rFonts w:ascii="Verdana" w:hAnsi="Verdana" w:cs="Arial"/>
          <w:sz w:val="16"/>
          <w:szCs w:val="16"/>
          <w:lang w:val="en-US"/>
        </w:rPr>
        <w:t xml:space="preserve"> July 2013</w:t>
      </w:r>
      <w:r w:rsidR="0032513D">
        <w:rPr>
          <w:rFonts w:ascii="Verdana" w:hAnsi="Verdana" w:cs="Arial"/>
          <w:sz w:val="16"/>
          <w:szCs w:val="16"/>
          <w:lang w:val="en-US"/>
        </w:rPr>
        <w:t>.</w:t>
      </w:r>
    </w:p>
    <w:p w:rsidR="0032513D" w:rsidRDefault="0032513D" w:rsidP="00D31F83">
      <w:pPr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</w:p>
    <w:p w:rsidR="0032513D" w:rsidRDefault="0032513D" w:rsidP="00D31F83">
      <w:pPr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</w:p>
    <w:p w:rsidR="0032513D" w:rsidRDefault="0032513D" w:rsidP="00D31F83">
      <w:pPr>
        <w:spacing w:before="120" w:line="360" w:lineRule="auto"/>
        <w:jc w:val="both"/>
        <w:rPr>
          <w:rFonts w:ascii="Verdana" w:hAnsi="Verdana" w:cs="Arial"/>
          <w:sz w:val="16"/>
          <w:szCs w:val="16"/>
          <w:lang w:val="en-US"/>
        </w:rPr>
      </w:pPr>
    </w:p>
    <w:p w:rsidR="00955E39" w:rsidRDefault="004B3751" w:rsidP="00D31F83">
      <w:pPr>
        <w:pStyle w:val="Style1"/>
        <w:spacing w:line="360" w:lineRule="auto"/>
      </w:pPr>
      <w:r>
        <w:t>Projects Undertaken During PGDM</w:t>
      </w:r>
    </w:p>
    <w:p w:rsidR="00606402" w:rsidRPr="008512BB" w:rsidRDefault="00986482" w:rsidP="00D31F83">
      <w:pPr>
        <w:pStyle w:val="ListParagraph"/>
        <w:numPr>
          <w:ilvl w:val="0"/>
          <w:numId w:val="31"/>
        </w:numPr>
        <w:spacing w:before="120" w:line="360" w:lineRule="auto"/>
        <w:jc w:val="both"/>
        <w:rPr>
          <w:rFonts w:ascii="Verdana" w:hAnsi="Verdana" w:cs="Arial"/>
          <w:b/>
          <w:bCs/>
          <w:sz w:val="16"/>
          <w:szCs w:val="16"/>
          <w:lang w:val="en-US"/>
        </w:rPr>
      </w:pPr>
      <w:r w:rsidRPr="00986482">
        <w:rPr>
          <w:rFonts w:ascii="Verdana" w:hAnsi="Verdana" w:cs="Arial"/>
          <w:bCs/>
          <w:sz w:val="16"/>
          <w:szCs w:val="16"/>
          <w:lang w:val="en-US"/>
        </w:rPr>
        <w:t>Management research project on</w:t>
      </w:r>
      <w:r w:rsidR="003060D2" w:rsidRPr="003060D2">
        <w:rPr>
          <w:rFonts w:ascii="Verdana" w:hAnsi="Verdana" w:cs="Arial"/>
          <w:b/>
          <w:bCs/>
          <w:sz w:val="16"/>
          <w:szCs w:val="16"/>
          <w:lang w:val="en-US"/>
        </w:rPr>
        <w:t xml:space="preserve"> Customer</w:t>
      </w:r>
      <w:r w:rsidR="003060D2">
        <w:rPr>
          <w:rFonts w:ascii="Verdana" w:hAnsi="Verdana" w:cs="Arial"/>
          <w:b/>
          <w:bCs/>
          <w:sz w:val="16"/>
          <w:szCs w:val="16"/>
          <w:lang w:val="en-US"/>
        </w:rPr>
        <w:t xml:space="preserve"> acquisitions and their retention for Oriental Bank of Commerce</w:t>
      </w:r>
    </w:p>
    <w:p w:rsidR="004954E3" w:rsidRPr="003060D2" w:rsidRDefault="003060D2" w:rsidP="003060D2">
      <w:pPr>
        <w:pStyle w:val="Default"/>
        <w:numPr>
          <w:ilvl w:val="0"/>
          <w:numId w:val="31"/>
        </w:numPr>
        <w:spacing w:line="360" w:lineRule="auto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Researched on </w:t>
      </w:r>
      <w:r w:rsidRPr="003060D2">
        <w:rPr>
          <w:rFonts w:ascii="Verdana" w:hAnsi="Verdana"/>
          <w:b/>
          <w:sz w:val="16"/>
          <w:szCs w:val="16"/>
        </w:rPr>
        <w:t>Credit riskwith Regional Rural banks</w:t>
      </w:r>
      <w:r>
        <w:rPr>
          <w:rFonts w:ascii="Verdana" w:hAnsi="Verdana"/>
          <w:b/>
          <w:sz w:val="16"/>
          <w:szCs w:val="16"/>
        </w:rPr>
        <w:t xml:space="preserve"> and steps to improve their worthiness</w:t>
      </w:r>
      <w:r w:rsidR="00C93D82">
        <w:rPr>
          <w:rFonts w:ascii="Verdana" w:hAnsi="Verdana"/>
          <w:b/>
          <w:sz w:val="16"/>
          <w:szCs w:val="16"/>
        </w:rPr>
        <w:t xml:space="preserve"> with SBI.</w:t>
      </w:r>
    </w:p>
    <w:p w:rsidR="00D31F83" w:rsidRPr="004954E3" w:rsidRDefault="00D31F83" w:rsidP="00D31F83">
      <w:pPr>
        <w:pStyle w:val="Default"/>
        <w:spacing w:line="360" w:lineRule="auto"/>
        <w:ind w:left="1080"/>
        <w:rPr>
          <w:rFonts w:ascii="Verdana" w:hAnsi="Verdana"/>
          <w:sz w:val="16"/>
          <w:szCs w:val="16"/>
          <w:lang w:val="en-GB"/>
        </w:rPr>
      </w:pPr>
    </w:p>
    <w:p w:rsidR="00986482" w:rsidRPr="003060D2" w:rsidRDefault="00986482" w:rsidP="003060D2">
      <w:pPr>
        <w:pStyle w:val="Style1"/>
        <w:tabs>
          <w:tab w:val="left" w:pos="1929"/>
          <w:tab w:val="center" w:pos="4810"/>
        </w:tabs>
        <w:spacing w:line="360" w:lineRule="auto"/>
        <w:jc w:val="left"/>
      </w:pPr>
      <w:r>
        <w:tab/>
        <w:t xml:space="preserve">                                   Awards and Achievements</w:t>
      </w:r>
    </w:p>
    <w:p w:rsidR="00BC1A8B" w:rsidRDefault="00BC1A8B" w:rsidP="00D31F83">
      <w:pPr>
        <w:numPr>
          <w:ilvl w:val="0"/>
          <w:numId w:val="31"/>
        </w:numPr>
        <w:tabs>
          <w:tab w:val="left" w:pos="1440"/>
        </w:tabs>
        <w:suppressAutoHyphens w:val="0"/>
        <w:spacing w:before="120" w:line="360" w:lineRule="auto"/>
        <w:ind w:right="187"/>
        <w:jc w:val="both"/>
        <w:rPr>
          <w:rFonts w:ascii="Verdana" w:hAnsi="Verdana" w:cs="Arial"/>
          <w:i/>
          <w:sz w:val="16"/>
          <w:szCs w:val="16"/>
        </w:rPr>
      </w:pPr>
      <w:r w:rsidRPr="00F8158C">
        <w:rPr>
          <w:rFonts w:ascii="Verdana" w:hAnsi="Verdana" w:cs="Arial"/>
          <w:i/>
          <w:sz w:val="16"/>
          <w:szCs w:val="16"/>
        </w:rPr>
        <w:t xml:space="preserve">Participated </w:t>
      </w:r>
      <w:r w:rsidR="007915E1" w:rsidRPr="00F8158C">
        <w:rPr>
          <w:rFonts w:ascii="Verdana" w:hAnsi="Verdana" w:cs="Arial"/>
          <w:i/>
          <w:sz w:val="16"/>
          <w:szCs w:val="16"/>
        </w:rPr>
        <w:t>in CRISIL</w:t>
      </w:r>
      <w:r w:rsidRPr="00F8158C">
        <w:rPr>
          <w:rFonts w:ascii="Verdana" w:hAnsi="Verdana" w:cs="Arial"/>
          <w:i/>
          <w:sz w:val="16"/>
          <w:szCs w:val="16"/>
        </w:rPr>
        <w:t xml:space="preserve"> YOUNG THOUGHT LEADER</w:t>
      </w:r>
      <w:r w:rsidR="00986482" w:rsidRPr="00F8158C">
        <w:rPr>
          <w:rFonts w:ascii="Verdana" w:hAnsi="Verdana" w:cs="Arial"/>
          <w:i/>
          <w:sz w:val="16"/>
          <w:szCs w:val="16"/>
        </w:rPr>
        <w:t xml:space="preserve"> (CYTL</w:t>
      </w:r>
      <w:r w:rsidR="00F51944" w:rsidRPr="00F8158C">
        <w:rPr>
          <w:rFonts w:ascii="Verdana" w:hAnsi="Verdana" w:cs="Arial"/>
          <w:i/>
          <w:sz w:val="16"/>
          <w:szCs w:val="16"/>
        </w:rPr>
        <w:t>) 2011</w:t>
      </w:r>
      <w:r w:rsidR="007915E1" w:rsidRPr="00F8158C">
        <w:rPr>
          <w:rFonts w:ascii="Verdana" w:hAnsi="Verdana" w:cs="Arial"/>
          <w:i/>
          <w:sz w:val="16"/>
          <w:szCs w:val="16"/>
        </w:rPr>
        <w:t xml:space="preserve"> submitted</w:t>
      </w:r>
      <w:r w:rsidRPr="00F8158C">
        <w:rPr>
          <w:rFonts w:ascii="Verdana" w:hAnsi="Verdana" w:cs="Arial"/>
          <w:i/>
          <w:sz w:val="16"/>
          <w:szCs w:val="16"/>
        </w:rPr>
        <w:t xml:space="preserve"> the dissertation on India’s Infrastructure a boon or bane</w:t>
      </w:r>
      <w:r w:rsidR="007915E1" w:rsidRPr="00F8158C">
        <w:rPr>
          <w:rFonts w:ascii="Verdana" w:hAnsi="Verdana" w:cs="Arial"/>
          <w:i/>
          <w:sz w:val="16"/>
          <w:szCs w:val="16"/>
        </w:rPr>
        <w:t>.</w:t>
      </w:r>
    </w:p>
    <w:p w:rsidR="00986482" w:rsidRPr="00F8158C" w:rsidRDefault="00986482" w:rsidP="006C10CD">
      <w:pPr>
        <w:pStyle w:val="Default"/>
        <w:spacing w:line="360" w:lineRule="auto"/>
        <w:ind w:left="1080"/>
        <w:rPr>
          <w:rFonts w:ascii="Verdana" w:hAnsi="Verdana"/>
          <w:sz w:val="16"/>
          <w:szCs w:val="16"/>
        </w:rPr>
      </w:pPr>
    </w:p>
    <w:p w:rsidR="00F8158C" w:rsidRDefault="00F8158C" w:rsidP="00D31F83">
      <w:pPr>
        <w:tabs>
          <w:tab w:val="left" w:pos="1440"/>
        </w:tabs>
        <w:suppressAutoHyphens w:val="0"/>
        <w:spacing w:before="120" w:line="360" w:lineRule="auto"/>
        <w:ind w:right="187"/>
        <w:jc w:val="both"/>
        <w:rPr>
          <w:rFonts w:ascii="Verdana" w:hAnsi="Verdana" w:cs="Arial"/>
          <w:b/>
          <w:sz w:val="16"/>
          <w:szCs w:val="16"/>
          <w:u w:val="single"/>
        </w:rPr>
      </w:pPr>
      <w:r>
        <w:rPr>
          <w:rFonts w:ascii="Verdana" w:hAnsi="Verdana" w:cs="Arial"/>
          <w:b/>
          <w:sz w:val="16"/>
          <w:szCs w:val="16"/>
          <w:u w:val="single"/>
        </w:rPr>
        <w:t>Extra-curricular</w:t>
      </w:r>
    </w:p>
    <w:p w:rsidR="00F8158C" w:rsidRPr="00F8158C" w:rsidRDefault="00F8158C" w:rsidP="00D31F83">
      <w:pPr>
        <w:pStyle w:val="Default"/>
        <w:numPr>
          <w:ilvl w:val="0"/>
          <w:numId w:val="31"/>
        </w:numPr>
        <w:spacing w:line="360" w:lineRule="auto"/>
        <w:rPr>
          <w:rFonts w:ascii="Verdana" w:hAnsi="Verdana"/>
          <w:sz w:val="16"/>
          <w:szCs w:val="16"/>
        </w:rPr>
      </w:pPr>
      <w:r w:rsidRPr="00F8158C">
        <w:rPr>
          <w:rFonts w:ascii="Verdana" w:hAnsi="Verdana"/>
          <w:b/>
          <w:bCs/>
          <w:sz w:val="16"/>
          <w:szCs w:val="16"/>
          <w:lang w:val="en-GB"/>
        </w:rPr>
        <w:t xml:space="preserve">Coordinated </w:t>
      </w:r>
      <w:r w:rsidRPr="00F8158C">
        <w:rPr>
          <w:rFonts w:ascii="Verdana" w:hAnsi="Verdana"/>
          <w:sz w:val="16"/>
          <w:szCs w:val="16"/>
          <w:lang w:val="en-GB"/>
        </w:rPr>
        <w:t>‘</w:t>
      </w:r>
      <w:r w:rsidR="00704FB6">
        <w:rPr>
          <w:rFonts w:ascii="Verdana" w:hAnsi="Verdana"/>
          <w:b/>
          <w:bCs/>
          <w:sz w:val="16"/>
          <w:szCs w:val="16"/>
          <w:lang w:val="en-GB"/>
        </w:rPr>
        <w:t>The Period</w:t>
      </w:r>
      <w:r w:rsidRPr="00F8158C">
        <w:rPr>
          <w:rFonts w:ascii="Verdana" w:hAnsi="Verdana"/>
          <w:b/>
          <w:bCs/>
          <w:sz w:val="16"/>
          <w:szCs w:val="16"/>
          <w:lang w:val="en-GB"/>
        </w:rPr>
        <w:t>s’</w:t>
      </w:r>
      <w:r w:rsidRPr="00F8158C">
        <w:rPr>
          <w:rFonts w:ascii="Verdana" w:hAnsi="Verdana"/>
          <w:sz w:val="16"/>
          <w:szCs w:val="16"/>
          <w:lang w:val="en-GB"/>
        </w:rPr>
        <w:t xml:space="preserve">, Inter B-School Sports Fest of </w:t>
      </w:r>
      <w:r w:rsidR="003060D2">
        <w:rPr>
          <w:rFonts w:ascii="Verdana" w:hAnsi="Verdana"/>
          <w:sz w:val="16"/>
          <w:szCs w:val="16"/>
          <w:lang w:val="en-GB"/>
        </w:rPr>
        <w:t>PUMBA</w:t>
      </w:r>
      <w:r w:rsidRPr="00F8158C">
        <w:rPr>
          <w:rFonts w:ascii="Verdana" w:hAnsi="Verdana"/>
          <w:sz w:val="16"/>
          <w:szCs w:val="16"/>
          <w:lang w:val="en-GB"/>
        </w:rPr>
        <w:t>, Feb’13</w:t>
      </w:r>
    </w:p>
    <w:p w:rsidR="001408A3" w:rsidRPr="00CE01A3" w:rsidRDefault="00F8158C" w:rsidP="00D31F83">
      <w:pPr>
        <w:pStyle w:val="Default"/>
        <w:numPr>
          <w:ilvl w:val="0"/>
          <w:numId w:val="31"/>
        </w:numPr>
        <w:spacing w:before="120" w:line="360" w:lineRule="auto"/>
        <w:ind w:right="187"/>
        <w:jc w:val="both"/>
        <w:rPr>
          <w:rFonts w:ascii="Verdana" w:hAnsi="Verdana" w:cs="Arial"/>
          <w:sz w:val="16"/>
          <w:szCs w:val="16"/>
        </w:rPr>
      </w:pPr>
      <w:r w:rsidRPr="00CE01A3">
        <w:rPr>
          <w:rFonts w:ascii="Verdana" w:hAnsi="Verdana"/>
          <w:b/>
          <w:bCs/>
          <w:sz w:val="16"/>
          <w:szCs w:val="16"/>
          <w:lang w:val="en-GB"/>
        </w:rPr>
        <w:t xml:space="preserve">Coordinated </w:t>
      </w:r>
      <w:r w:rsidRPr="00CE01A3">
        <w:rPr>
          <w:rFonts w:ascii="Verdana" w:hAnsi="Verdana"/>
          <w:sz w:val="16"/>
          <w:szCs w:val="16"/>
          <w:lang w:val="en-GB"/>
        </w:rPr>
        <w:t xml:space="preserve">the </w:t>
      </w:r>
      <w:r w:rsidRPr="00CE01A3">
        <w:rPr>
          <w:rFonts w:ascii="Verdana" w:hAnsi="Verdana"/>
          <w:b/>
          <w:bCs/>
          <w:sz w:val="16"/>
          <w:szCs w:val="16"/>
          <w:lang w:val="en-GB"/>
        </w:rPr>
        <w:t xml:space="preserve">‘BizBuz Debate’ </w:t>
      </w:r>
      <w:r w:rsidRPr="00CE01A3">
        <w:rPr>
          <w:rFonts w:ascii="Verdana" w:hAnsi="Verdana"/>
          <w:sz w:val="16"/>
          <w:szCs w:val="16"/>
          <w:lang w:val="en-GB"/>
        </w:rPr>
        <w:t xml:space="preserve">held at </w:t>
      </w:r>
      <w:r w:rsidR="003060D2">
        <w:rPr>
          <w:rFonts w:ascii="Verdana" w:hAnsi="Verdana"/>
          <w:sz w:val="16"/>
          <w:szCs w:val="16"/>
          <w:lang w:val="en-GB"/>
        </w:rPr>
        <w:t>PUMBA</w:t>
      </w:r>
      <w:r w:rsidRPr="00CE01A3">
        <w:rPr>
          <w:rFonts w:ascii="Verdana" w:hAnsi="Verdana"/>
          <w:sz w:val="16"/>
          <w:szCs w:val="16"/>
          <w:lang w:val="en-GB"/>
        </w:rPr>
        <w:t>, Jan’12</w:t>
      </w:r>
    </w:p>
    <w:p w:rsidR="00CE01A3" w:rsidRPr="003060D2" w:rsidRDefault="00CE01A3" w:rsidP="00D31F83">
      <w:pPr>
        <w:pStyle w:val="Default"/>
        <w:numPr>
          <w:ilvl w:val="0"/>
          <w:numId w:val="31"/>
        </w:numPr>
        <w:spacing w:before="120" w:line="360" w:lineRule="auto"/>
        <w:ind w:right="187"/>
        <w:jc w:val="both"/>
        <w:rPr>
          <w:rFonts w:ascii="Verdana" w:hAnsi="Verdana" w:cs="Arial"/>
          <w:sz w:val="16"/>
          <w:szCs w:val="16"/>
        </w:rPr>
      </w:pPr>
      <w:r w:rsidRPr="00CE01A3">
        <w:rPr>
          <w:rFonts w:ascii="Verdana" w:hAnsi="Verdana" w:cs="Arial"/>
          <w:b/>
          <w:bCs/>
          <w:sz w:val="16"/>
          <w:szCs w:val="16"/>
          <w:lang w:val="en-GB"/>
        </w:rPr>
        <w:t>Core Committee Member</w:t>
      </w:r>
      <w:r w:rsidR="003060D2">
        <w:rPr>
          <w:rFonts w:ascii="Verdana" w:hAnsi="Verdana" w:cs="Arial"/>
          <w:sz w:val="16"/>
          <w:szCs w:val="16"/>
          <w:lang w:val="en-GB"/>
        </w:rPr>
        <w:t xml:space="preserve"> of </w:t>
      </w:r>
      <w:r w:rsidR="003060D2">
        <w:rPr>
          <w:rFonts w:ascii="Verdana" w:hAnsi="Verdana" w:cs="Arial"/>
          <w:b/>
          <w:sz w:val="16"/>
          <w:szCs w:val="16"/>
          <w:lang w:val="en-GB"/>
        </w:rPr>
        <w:t xml:space="preserve">College festival </w:t>
      </w:r>
      <w:r w:rsidR="003060D2" w:rsidRPr="003060D2">
        <w:rPr>
          <w:rFonts w:ascii="Verdana" w:hAnsi="Verdana" w:cs="Arial"/>
          <w:sz w:val="16"/>
          <w:szCs w:val="16"/>
          <w:lang w:val="en-GB"/>
        </w:rPr>
        <w:t>held at GHRCE Nagpur</w:t>
      </w:r>
      <w:r w:rsidR="003060D2">
        <w:rPr>
          <w:rFonts w:ascii="Verdana" w:hAnsi="Verdana" w:cs="Arial"/>
          <w:sz w:val="16"/>
          <w:szCs w:val="16"/>
          <w:lang w:val="en-GB"/>
        </w:rPr>
        <w:t>.</w:t>
      </w:r>
    </w:p>
    <w:p w:rsidR="003060D2" w:rsidRPr="00C328E2" w:rsidRDefault="003060D2" w:rsidP="00D31F83">
      <w:pPr>
        <w:pStyle w:val="Default"/>
        <w:numPr>
          <w:ilvl w:val="0"/>
          <w:numId w:val="31"/>
        </w:numPr>
        <w:spacing w:before="120" w:line="360" w:lineRule="auto"/>
        <w:ind w:right="187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  <w:lang w:val="en-GB"/>
        </w:rPr>
        <w:t xml:space="preserve">Represented </w:t>
      </w:r>
      <w:r w:rsidRPr="00C93D82">
        <w:rPr>
          <w:rFonts w:ascii="Verdana" w:hAnsi="Verdana" w:cs="Arial"/>
          <w:bCs/>
          <w:sz w:val="16"/>
          <w:szCs w:val="16"/>
          <w:lang w:val="en-GB"/>
        </w:rPr>
        <w:t>college</w:t>
      </w:r>
      <w:r>
        <w:rPr>
          <w:rFonts w:ascii="Verdana" w:hAnsi="Verdana" w:cs="Arial"/>
          <w:b/>
          <w:bCs/>
          <w:sz w:val="16"/>
          <w:szCs w:val="16"/>
          <w:lang w:val="en-GB"/>
        </w:rPr>
        <w:t xml:space="preserve"> in </w:t>
      </w:r>
      <w:r w:rsidR="00C93D82">
        <w:rPr>
          <w:rFonts w:ascii="Verdana" w:hAnsi="Verdana" w:cs="Arial"/>
          <w:b/>
          <w:bCs/>
          <w:sz w:val="16"/>
          <w:szCs w:val="16"/>
          <w:lang w:val="en-GB"/>
        </w:rPr>
        <w:t xml:space="preserve">IEEE </w:t>
      </w:r>
      <w:r w:rsidR="00C93D82" w:rsidRPr="00C93D82">
        <w:rPr>
          <w:rFonts w:ascii="Verdana" w:hAnsi="Verdana" w:cs="Arial"/>
          <w:bCs/>
          <w:sz w:val="16"/>
          <w:szCs w:val="16"/>
          <w:lang w:val="en-GB"/>
        </w:rPr>
        <w:t>competition held in Pune</w:t>
      </w:r>
    </w:p>
    <w:p w:rsidR="001408A3" w:rsidRDefault="00115383" w:rsidP="00434269">
      <w:pPr>
        <w:pStyle w:val="BodyText"/>
        <w:suppressAutoHyphens w:val="0"/>
        <w:spacing w:after="0"/>
        <w:ind w:left="90" w:right="187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noProof/>
          <w:sz w:val="16"/>
          <w:szCs w:val="16"/>
          <w:lang w:val="en-US" w:eastAsia="en-US"/>
        </w:rPr>
        <w:drawing>
          <wp:inline distT="0" distB="0" distL="0" distR="0">
            <wp:extent cx="4381500" cy="952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F83" w:rsidRDefault="00D31F83" w:rsidP="00434269">
      <w:pPr>
        <w:pStyle w:val="BodyText"/>
        <w:suppressAutoHyphens w:val="0"/>
        <w:spacing w:after="0"/>
        <w:ind w:left="90" w:right="187"/>
        <w:jc w:val="both"/>
        <w:rPr>
          <w:rFonts w:ascii="Verdana" w:hAnsi="Verdana" w:cs="Arial"/>
          <w:b/>
          <w:i/>
          <w:sz w:val="16"/>
          <w:szCs w:val="16"/>
        </w:rPr>
      </w:pPr>
    </w:p>
    <w:p w:rsidR="001408A3" w:rsidRDefault="00370C6F">
      <w:pPr>
        <w:shd w:val="clear" w:color="auto" w:fill="E6E6E6"/>
        <w:jc w:val="center"/>
        <w:rPr>
          <w:rFonts w:ascii="Verdana" w:hAnsi="Verdana" w:cs="Arial"/>
          <w:b/>
          <w:i/>
          <w:sz w:val="16"/>
          <w:szCs w:val="16"/>
        </w:rPr>
      </w:pPr>
      <w:r>
        <w:rPr>
          <w:rFonts w:ascii="Verdana" w:hAnsi="Verdana" w:cs="Arial"/>
          <w:b/>
          <w:i/>
          <w:sz w:val="16"/>
          <w:szCs w:val="16"/>
        </w:rPr>
        <w:t>PERSONAL DETAILS</w:t>
      </w:r>
    </w:p>
    <w:p w:rsidR="001408A3" w:rsidRDefault="001408A3">
      <w:pPr>
        <w:spacing w:before="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Date of Birth</w:t>
      </w:r>
      <w:r>
        <w:rPr>
          <w:rFonts w:ascii="Verdana" w:hAnsi="Verdana" w:cs="Arial"/>
          <w:sz w:val="16"/>
          <w:szCs w:val="16"/>
        </w:rPr>
        <w:tab/>
      </w:r>
      <w:r>
        <w:rPr>
          <w:rFonts w:ascii="Verdana" w:hAnsi="Verdana" w:cs="Arial"/>
          <w:sz w:val="16"/>
          <w:szCs w:val="16"/>
        </w:rPr>
        <w:tab/>
      </w:r>
      <w:r>
        <w:rPr>
          <w:rFonts w:ascii="Verdana" w:hAnsi="Verdana" w:cs="Arial"/>
          <w:sz w:val="16"/>
          <w:szCs w:val="16"/>
        </w:rPr>
        <w:tab/>
        <w:t>:</w:t>
      </w:r>
      <w:r>
        <w:rPr>
          <w:rFonts w:ascii="Verdana" w:hAnsi="Verdana" w:cs="Arial"/>
          <w:sz w:val="16"/>
          <w:szCs w:val="16"/>
        </w:rPr>
        <w:tab/>
      </w:r>
      <w:r w:rsidR="00C93D82">
        <w:rPr>
          <w:rFonts w:ascii="Verdana" w:hAnsi="Verdana" w:cs="Arial"/>
          <w:sz w:val="16"/>
          <w:szCs w:val="16"/>
        </w:rPr>
        <w:t>18</w:t>
      </w:r>
      <w:r w:rsidR="001315A2" w:rsidRPr="001315A2">
        <w:rPr>
          <w:rFonts w:ascii="Verdana" w:hAnsi="Verdana" w:cs="Arial"/>
          <w:sz w:val="16"/>
          <w:szCs w:val="16"/>
          <w:vertAlign w:val="superscript"/>
        </w:rPr>
        <w:t>th</w:t>
      </w:r>
      <w:r w:rsidR="00C93D82">
        <w:rPr>
          <w:rFonts w:ascii="Verdana" w:hAnsi="Verdana" w:cs="Arial"/>
          <w:sz w:val="16"/>
          <w:szCs w:val="16"/>
        </w:rPr>
        <w:t xml:space="preserve"> July 1989</w:t>
      </w:r>
    </w:p>
    <w:p w:rsidR="001408A3" w:rsidRDefault="001408A3">
      <w:pPr>
        <w:spacing w:before="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Address</w:t>
      </w:r>
      <w:r>
        <w:rPr>
          <w:rFonts w:ascii="Verdana" w:hAnsi="Verdana" w:cs="Arial"/>
          <w:sz w:val="16"/>
          <w:szCs w:val="16"/>
        </w:rPr>
        <w:tab/>
      </w:r>
      <w:r>
        <w:rPr>
          <w:rFonts w:ascii="Verdana" w:hAnsi="Verdana" w:cs="Arial"/>
          <w:sz w:val="16"/>
          <w:szCs w:val="16"/>
        </w:rPr>
        <w:tab/>
      </w:r>
      <w:r>
        <w:rPr>
          <w:rFonts w:ascii="Verdana" w:hAnsi="Verdana" w:cs="Arial"/>
          <w:sz w:val="16"/>
          <w:szCs w:val="16"/>
        </w:rPr>
        <w:tab/>
      </w:r>
      <w:r>
        <w:rPr>
          <w:rFonts w:ascii="Verdana" w:hAnsi="Verdana" w:cs="Arial"/>
          <w:sz w:val="16"/>
          <w:szCs w:val="16"/>
        </w:rPr>
        <w:tab/>
        <w:t>:</w:t>
      </w:r>
      <w:r>
        <w:rPr>
          <w:rFonts w:ascii="Verdana" w:hAnsi="Verdana" w:cs="Arial"/>
          <w:sz w:val="16"/>
          <w:szCs w:val="16"/>
        </w:rPr>
        <w:tab/>
      </w:r>
      <w:proofErr w:type="spellStart"/>
      <w:r w:rsidR="00C93D82">
        <w:rPr>
          <w:rFonts w:ascii="Verdana" w:hAnsi="Verdana" w:cs="Arial"/>
          <w:sz w:val="16"/>
          <w:szCs w:val="16"/>
        </w:rPr>
        <w:t>Rajendra</w:t>
      </w:r>
      <w:proofErr w:type="spellEnd"/>
      <w:r w:rsidR="00C93D82">
        <w:rPr>
          <w:rFonts w:ascii="Verdana" w:hAnsi="Verdana" w:cs="Arial"/>
          <w:sz w:val="16"/>
          <w:szCs w:val="16"/>
        </w:rPr>
        <w:t xml:space="preserve"> Nagar Rd.no 6E, Patna-16</w:t>
      </w:r>
    </w:p>
    <w:p w:rsidR="00370C6F" w:rsidRDefault="00370C6F">
      <w:pPr>
        <w:spacing w:before="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Marital Status          :   Single</w:t>
      </w:r>
    </w:p>
    <w:p w:rsidR="003002F1" w:rsidRDefault="003002F1">
      <w:pPr>
        <w:spacing w:before="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Mobile Number        :</w:t>
      </w:r>
      <w:r w:rsidR="00881A85">
        <w:rPr>
          <w:rFonts w:ascii="Verdana" w:hAnsi="Verdana" w:cs="Arial"/>
          <w:sz w:val="16"/>
          <w:szCs w:val="16"/>
        </w:rPr>
        <w:tab/>
      </w:r>
      <w:r w:rsidR="00113DB9">
        <w:rPr>
          <w:rFonts w:ascii="Verdana" w:hAnsi="Verdana" w:cs="Arial"/>
          <w:sz w:val="16"/>
          <w:szCs w:val="16"/>
        </w:rPr>
        <w:t>8452846273</w:t>
      </w:r>
    </w:p>
    <w:p w:rsidR="003002F1" w:rsidRDefault="003002F1">
      <w:pPr>
        <w:spacing w:before="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Land Line Number    : </w:t>
      </w:r>
      <w:r w:rsidR="00881A85">
        <w:rPr>
          <w:rFonts w:ascii="Verdana" w:hAnsi="Verdana" w:cs="Arial"/>
          <w:sz w:val="16"/>
          <w:szCs w:val="16"/>
        </w:rPr>
        <w:tab/>
      </w:r>
      <w:r w:rsidR="00C93D82">
        <w:rPr>
          <w:rFonts w:ascii="Verdana" w:hAnsi="Verdana" w:cs="Arial"/>
          <w:sz w:val="16"/>
          <w:szCs w:val="16"/>
        </w:rPr>
        <w:t>0612-2686242</w:t>
      </w:r>
    </w:p>
    <w:p w:rsidR="003002F1" w:rsidRDefault="003002F1">
      <w:pPr>
        <w:spacing w:before="6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Email ID                  :</w:t>
      </w:r>
      <w:r w:rsidR="00881A85">
        <w:rPr>
          <w:rFonts w:ascii="Verdana" w:hAnsi="Verdana" w:cs="Arial"/>
          <w:sz w:val="16"/>
          <w:szCs w:val="16"/>
        </w:rPr>
        <w:tab/>
      </w:r>
      <w:r w:rsidR="00C93D82">
        <w:rPr>
          <w:rFonts w:ascii="Verdana" w:hAnsi="Verdana" w:cs="Arial"/>
          <w:sz w:val="16"/>
          <w:szCs w:val="16"/>
        </w:rPr>
        <w:t>raj.arpit21@gmail.com</w:t>
      </w:r>
    </w:p>
    <w:sectPr w:rsidR="003002F1" w:rsidSect="007B0023">
      <w:footnotePr>
        <w:pos w:val="beneathText"/>
      </w:footnotePr>
      <w:pgSz w:w="11905" w:h="16837"/>
      <w:pgMar w:top="1142" w:right="1142" w:bottom="1142" w:left="1142" w:header="720" w:footer="720" w:gutter="0"/>
      <w:pgBorders>
        <w:top w:val="single" w:sz="20" w:space="31" w:color="000000"/>
        <w:left w:val="single" w:sz="20" w:space="31" w:color="000000"/>
        <w:bottom w:val="single" w:sz="20" w:space="31" w:color="000000"/>
        <w:right w:val="single" w:sz="20" w:space="31" w:color="000000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000001"/>
    <w:multiLevelType w:val="singleLevel"/>
    <w:tmpl w:val="0000000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2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3">
    <w:nsid w:val="00000003"/>
    <w:multiLevelType w:val="singleLevel"/>
    <w:tmpl w:val="00000003"/>
    <w:name w:val="WW8Num3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4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5">
    <w:nsid w:val="00000005"/>
    <w:multiLevelType w:val="singleLevel"/>
    <w:tmpl w:val="00000005"/>
    <w:name w:val="WW8Num5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6">
    <w:nsid w:val="00000006"/>
    <w:multiLevelType w:val="singleLevel"/>
    <w:tmpl w:val="0000000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7">
    <w:nsid w:val="00000007"/>
    <w:multiLevelType w:val="single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8">
    <w:nsid w:val="00000008"/>
    <w:multiLevelType w:val="single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9">
    <w:nsid w:val="00000009"/>
    <w:multiLevelType w:val="singleLevel"/>
    <w:tmpl w:val="00000009"/>
    <w:name w:val="WW8Num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10">
    <w:nsid w:val="0000000A"/>
    <w:multiLevelType w:val="singleLevel"/>
    <w:tmpl w:val="0000000A"/>
    <w:name w:val="WW8Num1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11">
    <w:nsid w:val="0000000B"/>
    <w:multiLevelType w:val="singleLevel"/>
    <w:tmpl w:val="0000000B"/>
    <w:name w:val="WW8Num1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2">
    <w:nsid w:val="0000000C"/>
    <w:multiLevelType w:val="multilevel"/>
    <w:tmpl w:val="0000000C"/>
    <w:name w:val="WW8Num12"/>
    <w:lvl w:ilvl="0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/>
        <w:color w:val="00000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color w:val="000000"/>
        <w:sz w:val="18"/>
        <w:szCs w:val="1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color w:val="000000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D"/>
    <w:multiLevelType w:val="multilevel"/>
    <w:tmpl w:val="0000000D"/>
    <w:name w:val="WW8Num13"/>
    <w:lvl w:ilvl="0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/>
        <w:color w:val="000000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Symbol" w:hAnsi="Symbol"/>
        <w:color w:val="000000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Symbol" w:hAnsi="Symbol"/>
        <w:color w:val="000000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E"/>
    <w:multiLevelType w:val="singleLevel"/>
    <w:tmpl w:val="0000000E"/>
    <w:name w:val="WW8Num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15">
    <w:nsid w:val="0000000F"/>
    <w:multiLevelType w:val="singleLevel"/>
    <w:tmpl w:val="0000000F"/>
    <w:name w:val="WW8Num15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000000"/>
        <w:sz w:val="18"/>
        <w:szCs w:val="18"/>
      </w:rPr>
    </w:lvl>
  </w:abstractNum>
  <w:abstractNum w:abstractNumId="16">
    <w:nsid w:val="00000010"/>
    <w:multiLevelType w:val="multilevel"/>
    <w:tmpl w:val="00000010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7">
    <w:nsid w:val="00475A44"/>
    <w:multiLevelType w:val="hybridMultilevel"/>
    <w:tmpl w:val="624A422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B71DFE"/>
    <w:multiLevelType w:val="hybridMultilevel"/>
    <w:tmpl w:val="9E1ADCA0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9">
    <w:nsid w:val="07EC0ADC"/>
    <w:multiLevelType w:val="hybridMultilevel"/>
    <w:tmpl w:val="A8FC4802"/>
    <w:lvl w:ilvl="0" w:tplc="7D16505E">
      <w:start w:val="1"/>
      <w:numFmt w:val="bullet"/>
      <w:lvlText w:val="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FA1461A"/>
    <w:multiLevelType w:val="hybridMultilevel"/>
    <w:tmpl w:val="129AF6CC"/>
    <w:lvl w:ilvl="0" w:tplc="00000001">
      <w:start w:val="1"/>
      <w:numFmt w:val="bullet"/>
      <w:lvlText w:val=""/>
      <w:lvlJc w:val="left"/>
      <w:pPr>
        <w:ind w:left="1440" w:hanging="360"/>
      </w:pPr>
      <w:rPr>
        <w:rFonts w:ascii="Wingdings" w:hAnsi="Wingdings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103032B9"/>
    <w:multiLevelType w:val="hybridMultilevel"/>
    <w:tmpl w:val="5E28917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>
    <w:nsid w:val="175C65A6"/>
    <w:multiLevelType w:val="hybridMultilevel"/>
    <w:tmpl w:val="DF9C07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1C91289C"/>
    <w:multiLevelType w:val="hybridMultilevel"/>
    <w:tmpl w:val="6C4AC558"/>
    <w:lvl w:ilvl="0" w:tplc="00000001">
      <w:start w:val="1"/>
      <w:numFmt w:val="bullet"/>
      <w:lvlText w:val=""/>
      <w:lvlJc w:val="left"/>
      <w:pPr>
        <w:ind w:left="1372" w:hanging="360"/>
      </w:pPr>
      <w:rPr>
        <w:rFonts w:ascii="Wingdings" w:hAnsi="Wingdings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24">
    <w:nsid w:val="1E2A6797"/>
    <w:multiLevelType w:val="hybridMultilevel"/>
    <w:tmpl w:val="D354D41E"/>
    <w:lvl w:ilvl="0" w:tplc="00000001">
      <w:start w:val="1"/>
      <w:numFmt w:val="bullet"/>
      <w:lvlText w:val=""/>
      <w:lvlJc w:val="left"/>
      <w:pPr>
        <w:ind w:left="720" w:hanging="360"/>
      </w:pPr>
      <w:rPr>
        <w:rFonts w:ascii="Wingdings" w:hAnsi="Wingdings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E1B02CF"/>
    <w:multiLevelType w:val="hybridMultilevel"/>
    <w:tmpl w:val="DF741FBC"/>
    <w:lvl w:ilvl="0" w:tplc="04090009">
      <w:start w:val="1"/>
      <w:numFmt w:val="bullet"/>
      <w:lvlText w:val=""/>
      <w:lvlJc w:val="left"/>
      <w:pPr>
        <w:ind w:left="9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6">
    <w:nsid w:val="38183E9B"/>
    <w:multiLevelType w:val="hybridMultilevel"/>
    <w:tmpl w:val="E07C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C222123"/>
    <w:multiLevelType w:val="hybridMultilevel"/>
    <w:tmpl w:val="4AAC15D4"/>
    <w:lvl w:ilvl="0" w:tplc="00000001">
      <w:start w:val="1"/>
      <w:numFmt w:val="bullet"/>
      <w:lvlText w:val=""/>
      <w:lvlJc w:val="left"/>
      <w:pPr>
        <w:ind w:left="1128" w:hanging="360"/>
      </w:pPr>
      <w:rPr>
        <w:rFonts w:ascii="Wingdings" w:hAnsi="Wingdings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8">
    <w:nsid w:val="3C863140"/>
    <w:multiLevelType w:val="multilevel"/>
    <w:tmpl w:val="324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A7644D"/>
    <w:multiLevelType w:val="hybridMultilevel"/>
    <w:tmpl w:val="FED28D54"/>
    <w:lvl w:ilvl="0" w:tplc="00000001">
      <w:start w:val="1"/>
      <w:numFmt w:val="bullet"/>
      <w:lvlText w:val=""/>
      <w:lvlJc w:val="left"/>
      <w:pPr>
        <w:ind w:left="1080" w:hanging="360"/>
      </w:pPr>
      <w:rPr>
        <w:rFonts w:ascii="Wingdings" w:hAnsi="Wingdings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AE031E3"/>
    <w:multiLevelType w:val="hybridMultilevel"/>
    <w:tmpl w:val="3CCCB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EB36272"/>
    <w:multiLevelType w:val="hybridMultilevel"/>
    <w:tmpl w:val="01684856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2">
    <w:nsid w:val="51D51034"/>
    <w:multiLevelType w:val="hybridMultilevel"/>
    <w:tmpl w:val="14A691B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3">
    <w:nsid w:val="52D04DE5"/>
    <w:multiLevelType w:val="hybridMultilevel"/>
    <w:tmpl w:val="1BACF1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4">
    <w:nsid w:val="5CC24A03"/>
    <w:multiLevelType w:val="hybridMultilevel"/>
    <w:tmpl w:val="2A7AF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0794582"/>
    <w:multiLevelType w:val="multilevel"/>
    <w:tmpl w:val="85C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9A66E4"/>
    <w:multiLevelType w:val="hybridMultilevel"/>
    <w:tmpl w:val="2E1E882A"/>
    <w:lvl w:ilvl="0" w:tplc="00000001">
      <w:start w:val="1"/>
      <w:numFmt w:val="bullet"/>
      <w:lvlText w:val=""/>
      <w:lvlJc w:val="left"/>
      <w:pPr>
        <w:ind w:left="720" w:hanging="360"/>
      </w:pPr>
      <w:rPr>
        <w:rFonts w:ascii="Wingdings" w:hAnsi="Wingdings"/>
        <w:color w:val="00000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6413D8"/>
    <w:multiLevelType w:val="hybridMultilevel"/>
    <w:tmpl w:val="F5CC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463E2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>
    <w:nsid w:val="722F412C"/>
    <w:multiLevelType w:val="hybridMultilevel"/>
    <w:tmpl w:val="D494E1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9"/>
  </w:num>
  <w:num w:numId="18">
    <w:abstractNumId w:val="38"/>
  </w:num>
  <w:num w:numId="19">
    <w:abstractNumId w:val="34"/>
  </w:num>
  <w:num w:numId="20">
    <w:abstractNumId w:val="32"/>
  </w:num>
  <w:num w:numId="21">
    <w:abstractNumId w:val="39"/>
  </w:num>
  <w:num w:numId="22">
    <w:abstractNumId w:val="30"/>
  </w:num>
  <w:num w:numId="23">
    <w:abstractNumId w:val="17"/>
  </w:num>
  <w:num w:numId="24">
    <w:abstractNumId w:val="33"/>
  </w:num>
  <w:num w:numId="25">
    <w:abstractNumId w:val="28"/>
  </w:num>
  <w:num w:numId="26">
    <w:abstractNumId w:val="35"/>
  </w:num>
  <w:num w:numId="2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8">
    <w:abstractNumId w:val="26"/>
  </w:num>
  <w:num w:numId="29">
    <w:abstractNumId w:val="22"/>
  </w:num>
  <w:num w:numId="30">
    <w:abstractNumId w:val="27"/>
  </w:num>
  <w:num w:numId="31">
    <w:abstractNumId w:val="29"/>
  </w:num>
  <w:num w:numId="32">
    <w:abstractNumId w:val="23"/>
  </w:num>
  <w:num w:numId="33">
    <w:abstractNumId w:val="24"/>
  </w:num>
  <w:num w:numId="34">
    <w:abstractNumId w:val="20"/>
  </w:num>
  <w:num w:numId="35">
    <w:abstractNumId w:val="18"/>
  </w:num>
  <w:num w:numId="36">
    <w:abstractNumId w:val="31"/>
  </w:num>
  <w:num w:numId="37">
    <w:abstractNumId w:val="37"/>
  </w:num>
  <w:num w:numId="38">
    <w:abstractNumId w:val="21"/>
  </w:num>
  <w:num w:numId="39">
    <w:abstractNumId w:val="25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7D5"/>
    <w:rsid w:val="00003C50"/>
    <w:rsid w:val="00005893"/>
    <w:rsid w:val="00006A10"/>
    <w:rsid w:val="00007C8A"/>
    <w:rsid w:val="000112A8"/>
    <w:rsid w:val="00021CAF"/>
    <w:rsid w:val="000459DD"/>
    <w:rsid w:val="000514E4"/>
    <w:rsid w:val="0005459E"/>
    <w:rsid w:val="00072625"/>
    <w:rsid w:val="00095EF0"/>
    <w:rsid w:val="000B0DCE"/>
    <w:rsid w:val="000B600E"/>
    <w:rsid w:val="000E024C"/>
    <w:rsid w:val="001139D9"/>
    <w:rsid w:val="00113DB9"/>
    <w:rsid w:val="001151F9"/>
    <w:rsid w:val="00115383"/>
    <w:rsid w:val="00122C7C"/>
    <w:rsid w:val="001315A2"/>
    <w:rsid w:val="001408A3"/>
    <w:rsid w:val="00155997"/>
    <w:rsid w:val="001559CB"/>
    <w:rsid w:val="0016466B"/>
    <w:rsid w:val="00176B1C"/>
    <w:rsid w:val="00177F29"/>
    <w:rsid w:val="00180856"/>
    <w:rsid w:val="00186F8F"/>
    <w:rsid w:val="001960E5"/>
    <w:rsid w:val="001C0716"/>
    <w:rsid w:val="001C5BBF"/>
    <w:rsid w:val="001C6906"/>
    <w:rsid w:val="001D6136"/>
    <w:rsid w:val="001D6ED3"/>
    <w:rsid w:val="00203865"/>
    <w:rsid w:val="002075DF"/>
    <w:rsid w:val="00210049"/>
    <w:rsid w:val="0021547D"/>
    <w:rsid w:val="00223E85"/>
    <w:rsid w:val="00230018"/>
    <w:rsid w:val="002410E1"/>
    <w:rsid w:val="00262A16"/>
    <w:rsid w:val="002639FA"/>
    <w:rsid w:val="00267308"/>
    <w:rsid w:val="002C2301"/>
    <w:rsid w:val="002E6E02"/>
    <w:rsid w:val="002F5119"/>
    <w:rsid w:val="003002F1"/>
    <w:rsid w:val="00300CAE"/>
    <w:rsid w:val="003060D2"/>
    <w:rsid w:val="003102D3"/>
    <w:rsid w:val="00321898"/>
    <w:rsid w:val="0032513D"/>
    <w:rsid w:val="00325540"/>
    <w:rsid w:val="00330C04"/>
    <w:rsid w:val="00342F7E"/>
    <w:rsid w:val="003457E7"/>
    <w:rsid w:val="00345F91"/>
    <w:rsid w:val="003516B8"/>
    <w:rsid w:val="00352315"/>
    <w:rsid w:val="003630E0"/>
    <w:rsid w:val="00363F56"/>
    <w:rsid w:val="00365124"/>
    <w:rsid w:val="00370C6F"/>
    <w:rsid w:val="00371A70"/>
    <w:rsid w:val="003814BF"/>
    <w:rsid w:val="00390D7A"/>
    <w:rsid w:val="003A412E"/>
    <w:rsid w:val="003A45CF"/>
    <w:rsid w:val="003B04B4"/>
    <w:rsid w:val="003B146A"/>
    <w:rsid w:val="003B605C"/>
    <w:rsid w:val="003C6D0E"/>
    <w:rsid w:val="003D2875"/>
    <w:rsid w:val="003E3817"/>
    <w:rsid w:val="004064EC"/>
    <w:rsid w:val="00434185"/>
    <w:rsid w:val="00434269"/>
    <w:rsid w:val="004556B6"/>
    <w:rsid w:val="00461DD4"/>
    <w:rsid w:val="00462DBB"/>
    <w:rsid w:val="00481C86"/>
    <w:rsid w:val="00491998"/>
    <w:rsid w:val="004923B9"/>
    <w:rsid w:val="004954E3"/>
    <w:rsid w:val="004A63A6"/>
    <w:rsid w:val="004A6A31"/>
    <w:rsid w:val="004A7957"/>
    <w:rsid w:val="004B3751"/>
    <w:rsid w:val="004B66CB"/>
    <w:rsid w:val="004C164D"/>
    <w:rsid w:val="004C7EDC"/>
    <w:rsid w:val="004E41E7"/>
    <w:rsid w:val="0051318C"/>
    <w:rsid w:val="00513D75"/>
    <w:rsid w:val="00537705"/>
    <w:rsid w:val="00567B5B"/>
    <w:rsid w:val="005B6DD5"/>
    <w:rsid w:val="005C2284"/>
    <w:rsid w:val="005D7C24"/>
    <w:rsid w:val="00606402"/>
    <w:rsid w:val="00627234"/>
    <w:rsid w:val="006313B2"/>
    <w:rsid w:val="0064280D"/>
    <w:rsid w:val="006428D6"/>
    <w:rsid w:val="0066256F"/>
    <w:rsid w:val="00666134"/>
    <w:rsid w:val="00690F4E"/>
    <w:rsid w:val="006A19CE"/>
    <w:rsid w:val="006B32A1"/>
    <w:rsid w:val="006C10CD"/>
    <w:rsid w:val="006E57A8"/>
    <w:rsid w:val="006F60D1"/>
    <w:rsid w:val="00702246"/>
    <w:rsid w:val="00704FB6"/>
    <w:rsid w:val="00755FC9"/>
    <w:rsid w:val="00783AC4"/>
    <w:rsid w:val="007915E1"/>
    <w:rsid w:val="00792EB9"/>
    <w:rsid w:val="007A00C1"/>
    <w:rsid w:val="007A577F"/>
    <w:rsid w:val="007B0023"/>
    <w:rsid w:val="007C112F"/>
    <w:rsid w:val="007C283A"/>
    <w:rsid w:val="007C5C16"/>
    <w:rsid w:val="00815A6A"/>
    <w:rsid w:val="00816456"/>
    <w:rsid w:val="00826106"/>
    <w:rsid w:val="00842156"/>
    <w:rsid w:val="00844954"/>
    <w:rsid w:val="008512BB"/>
    <w:rsid w:val="008514EF"/>
    <w:rsid w:val="00852AC2"/>
    <w:rsid w:val="0085567C"/>
    <w:rsid w:val="00873221"/>
    <w:rsid w:val="00876D26"/>
    <w:rsid w:val="008777D1"/>
    <w:rsid w:val="00881A85"/>
    <w:rsid w:val="00882983"/>
    <w:rsid w:val="008945B7"/>
    <w:rsid w:val="008B4070"/>
    <w:rsid w:val="008B70F6"/>
    <w:rsid w:val="008B7FDB"/>
    <w:rsid w:val="008C06FE"/>
    <w:rsid w:val="008C7E8C"/>
    <w:rsid w:val="008E2FC3"/>
    <w:rsid w:val="008E5C2E"/>
    <w:rsid w:val="008F59F8"/>
    <w:rsid w:val="009301E4"/>
    <w:rsid w:val="00943FA3"/>
    <w:rsid w:val="00952984"/>
    <w:rsid w:val="00955E39"/>
    <w:rsid w:val="00970A4C"/>
    <w:rsid w:val="009768DC"/>
    <w:rsid w:val="00981406"/>
    <w:rsid w:val="00986482"/>
    <w:rsid w:val="009954C5"/>
    <w:rsid w:val="009A631E"/>
    <w:rsid w:val="009A6813"/>
    <w:rsid w:val="009B2972"/>
    <w:rsid w:val="009B2BF9"/>
    <w:rsid w:val="009B581A"/>
    <w:rsid w:val="009B7A36"/>
    <w:rsid w:val="009D109A"/>
    <w:rsid w:val="009D38E1"/>
    <w:rsid w:val="009F3B0A"/>
    <w:rsid w:val="00A02C62"/>
    <w:rsid w:val="00A05D70"/>
    <w:rsid w:val="00A22909"/>
    <w:rsid w:val="00A26EB8"/>
    <w:rsid w:val="00A4358B"/>
    <w:rsid w:val="00A573C8"/>
    <w:rsid w:val="00A637D0"/>
    <w:rsid w:val="00A64A72"/>
    <w:rsid w:val="00A70471"/>
    <w:rsid w:val="00A76667"/>
    <w:rsid w:val="00A90535"/>
    <w:rsid w:val="00A96451"/>
    <w:rsid w:val="00A96D67"/>
    <w:rsid w:val="00AA2423"/>
    <w:rsid w:val="00AB3A72"/>
    <w:rsid w:val="00B079BB"/>
    <w:rsid w:val="00B20754"/>
    <w:rsid w:val="00B24C1E"/>
    <w:rsid w:val="00B46575"/>
    <w:rsid w:val="00B77CA5"/>
    <w:rsid w:val="00BA28B5"/>
    <w:rsid w:val="00BA2F4F"/>
    <w:rsid w:val="00BB37D5"/>
    <w:rsid w:val="00BC1A8B"/>
    <w:rsid w:val="00BD4765"/>
    <w:rsid w:val="00BD7209"/>
    <w:rsid w:val="00BE5777"/>
    <w:rsid w:val="00BF2904"/>
    <w:rsid w:val="00C030FE"/>
    <w:rsid w:val="00C037FC"/>
    <w:rsid w:val="00C07982"/>
    <w:rsid w:val="00C16848"/>
    <w:rsid w:val="00C21E86"/>
    <w:rsid w:val="00C328E2"/>
    <w:rsid w:val="00C41B30"/>
    <w:rsid w:val="00C420E3"/>
    <w:rsid w:val="00C44B3D"/>
    <w:rsid w:val="00C47238"/>
    <w:rsid w:val="00C66180"/>
    <w:rsid w:val="00C7544B"/>
    <w:rsid w:val="00C86B9B"/>
    <w:rsid w:val="00C87B08"/>
    <w:rsid w:val="00C927F2"/>
    <w:rsid w:val="00C93D82"/>
    <w:rsid w:val="00CA0D2B"/>
    <w:rsid w:val="00CA77C7"/>
    <w:rsid w:val="00CB261F"/>
    <w:rsid w:val="00CB76CD"/>
    <w:rsid w:val="00CC524E"/>
    <w:rsid w:val="00CD302E"/>
    <w:rsid w:val="00CD5105"/>
    <w:rsid w:val="00CE01A3"/>
    <w:rsid w:val="00CF3492"/>
    <w:rsid w:val="00D160B9"/>
    <w:rsid w:val="00D22F10"/>
    <w:rsid w:val="00D31F83"/>
    <w:rsid w:val="00D37AD8"/>
    <w:rsid w:val="00D457B3"/>
    <w:rsid w:val="00D624D4"/>
    <w:rsid w:val="00D77F45"/>
    <w:rsid w:val="00DA31AD"/>
    <w:rsid w:val="00DB3D6B"/>
    <w:rsid w:val="00DC7D37"/>
    <w:rsid w:val="00DE31EF"/>
    <w:rsid w:val="00E00E66"/>
    <w:rsid w:val="00E011FB"/>
    <w:rsid w:val="00E12C1B"/>
    <w:rsid w:val="00E217A9"/>
    <w:rsid w:val="00E45F4A"/>
    <w:rsid w:val="00E46152"/>
    <w:rsid w:val="00E66CBF"/>
    <w:rsid w:val="00E777B1"/>
    <w:rsid w:val="00E960BC"/>
    <w:rsid w:val="00EA0380"/>
    <w:rsid w:val="00EE1B3A"/>
    <w:rsid w:val="00F44044"/>
    <w:rsid w:val="00F516A1"/>
    <w:rsid w:val="00F51944"/>
    <w:rsid w:val="00F565EF"/>
    <w:rsid w:val="00F6239F"/>
    <w:rsid w:val="00F66EBA"/>
    <w:rsid w:val="00F70845"/>
    <w:rsid w:val="00F8158C"/>
    <w:rsid w:val="00F95FDB"/>
    <w:rsid w:val="00FC28C6"/>
    <w:rsid w:val="00FC7776"/>
    <w:rsid w:val="00FE223A"/>
    <w:rsid w:val="00FF1D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023"/>
    <w:pPr>
      <w:suppressAutoHyphens/>
    </w:pPr>
    <w:rPr>
      <w:lang w:val="en-GB" w:eastAsia="ar-SA"/>
    </w:rPr>
  </w:style>
  <w:style w:type="paragraph" w:styleId="Heading2">
    <w:name w:val="heading 2"/>
    <w:basedOn w:val="Normal"/>
    <w:next w:val="Normal"/>
    <w:link w:val="Heading2Char"/>
    <w:qFormat/>
    <w:rsid w:val="001C6906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z0">
    <w:name w:val="WW8Num2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3z0">
    <w:name w:val="WW8Num3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4z0">
    <w:name w:val="WW8Num4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5z0">
    <w:name w:val="WW8Num5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6z0">
    <w:name w:val="WW8Num6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7z0">
    <w:name w:val="WW8Num7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8z0">
    <w:name w:val="WW8Num8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9z0">
    <w:name w:val="WW8Num9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0z0">
    <w:name w:val="WW8Num10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1z0">
    <w:name w:val="WW8Num11z0"/>
    <w:rsid w:val="007B0023"/>
    <w:rPr>
      <w:rFonts w:ascii="Courier New" w:hAnsi="Courier New"/>
    </w:rPr>
  </w:style>
  <w:style w:type="character" w:customStyle="1" w:styleId="WW8Num12z0">
    <w:name w:val="WW8Num12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2z1">
    <w:name w:val="WW8Num12z1"/>
    <w:rsid w:val="007B0023"/>
    <w:rPr>
      <w:rFonts w:ascii="Symbol" w:hAnsi="Symbol"/>
      <w:color w:val="000000"/>
      <w:sz w:val="18"/>
      <w:szCs w:val="18"/>
    </w:rPr>
  </w:style>
  <w:style w:type="character" w:customStyle="1" w:styleId="WW8Num12z3">
    <w:name w:val="WW8Num12z3"/>
    <w:rsid w:val="007B0023"/>
    <w:rPr>
      <w:rFonts w:ascii="Symbol" w:hAnsi="Symbol"/>
    </w:rPr>
  </w:style>
  <w:style w:type="character" w:customStyle="1" w:styleId="WW8Num12z4">
    <w:name w:val="WW8Num12z4"/>
    <w:rsid w:val="007B0023"/>
    <w:rPr>
      <w:rFonts w:ascii="Courier New" w:hAnsi="Courier New" w:cs="Courier New"/>
    </w:rPr>
  </w:style>
  <w:style w:type="character" w:customStyle="1" w:styleId="WW8Num12z5">
    <w:name w:val="WW8Num12z5"/>
    <w:rsid w:val="007B0023"/>
    <w:rPr>
      <w:rFonts w:ascii="Wingdings" w:hAnsi="Wingdings"/>
    </w:rPr>
  </w:style>
  <w:style w:type="character" w:customStyle="1" w:styleId="WW8Num13z0">
    <w:name w:val="WW8Num13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3z1">
    <w:name w:val="WW8Num13z1"/>
    <w:rsid w:val="007B0023"/>
    <w:rPr>
      <w:rFonts w:ascii="Symbol" w:hAnsi="Symbol"/>
      <w:color w:val="000000"/>
      <w:sz w:val="18"/>
      <w:szCs w:val="18"/>
    </w:rPr>
  </w:style>
  <w:style w:type="character" w:customStyle="1" w:styleId="WW8Num13z3">
    <w:name w:val="WW8Num13z3"/>
    <w:rsid w:val="007B0023"/>
    <w:rPr>
      <w:rFonts w:ascii="Symbol" w:hAnsi="Symbol"/>
    </w:rPr>
  </w:style>
  <w:style w:type="character" w:customStyle="1" w:styleId="WW8Num13z4">
    <w:name w:val="WW8Num13z4"/>
    <w:rsid w:val="007B0023"/>
    <w:rPr>
      <w:rFonts w:ascii="Courier New" w:hAnsi="Courier New" w:cs="Courier New"/>
    </w:rPr>
  </w:style>
  <w:style w:type="character" w:customStyle="1" w:styleId="WW8Num13z5">
    <w:name w:val="WW8Num13z5"/>
    <w:rsid w:val="007B0023"/>
    <w:rPr>
      <w:rFonts w:ascii="Wingdings" w:hAnsi="Wingdings"/>
    </w:rPr>
  </w:style>
  <w:style w:type="character" w:customStyle="1" w:styleId="WW8Num14z0">
    <w:name w:val="WW8Num14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5z0">
    <w:name w:val="WW8Num15z0"/>
    <w:rsid w:val="007B0023"/>
    <w:rPr>
      <w:rFonts w:ascii="Wingdings" w:hAnsi="Wingdings"/>
      <w:color w:val="000000"/>
      <w:sz w:val="18"/>
      <w:szCs w:val="18"/>
    </w:rPr>
  </w:style>
  <w:style w:type="character" w:customStyle="1" w:styleId="Absatz-Standardschriftart">
    <w:name w:val="Absatz-Standardschriftart"/>
    <w:rsid w:val="007B0023"/>
  </w:style>
  <w:style w:type="character" w:customStyle="1" w:styleId="WW-Absatz-Standardschriftart">
    <w:name w:val="WW-Absatz-Standardschriftart"/>
    <w:rsid w:val="007B0023"/>
  </w:style>
  <w:style w:type="character" w:customStyle="1" w:styleId="WW-Absatz-Standardschriftart1">
    <w:name w:val="WW-Absatz-Standardschriftart1"/>
    <w:rsid w:val="007B0023"/>
  </w:style>
  <w:style w:type="character" w:customStyle="1" w:styleId="WW-Absatz-Standardschriftart11">
    <w:name w:val="WW-Absatz-Standardschriftart11"/>
    <w:rsid w:val="007B0023"/>
  </w:style>
  <w:style w:type="character" w:customStyle="1" w:styleId="WW8Num1z1">
    <w:name w:val="WW8Num1z1"/>
    <w:rsid w:val="007B0023"/>
    <w:rPr>
      <w:color w:val="000000"/>
      <w:sz w:val="18"/>
      <w:szCs w:val="18"/>
    </w:rPr>
  </w:style>
  <w:style w:type="character" w:customStyle="1" w:styleId="WW8Num1z3">
    <w:name w:val="WW8Num1z3"/>
    <w:rsid w:val="007B0023"/>
    <w:rPr>
      <w:rFonts w:ascii="Symbol" w:hAnsi="Symbol"/>
    </w:rPr>
  </w:style>
  <w:style w:type="character" w:customStyle="1" w:styleId="WW8Num1z4">
    <w:name w:val="WW8Num1z4"/>
    <w:rsid w:val="007B0023"/>
    <w:rPr>
      <w:rFonts w:ascii="Courier New" w:hAnsi="Courier New" w:cs="Courier New"/>
    </w:rPr>
  </w:style>
  <w:style w:type="character" w:customStyle="1" w:styleId="WW8Num1z5">
    <w:name w:val="WW8Num1z5"/>
    <w:rsid w:val="007B0023"/>
    <w:rPr>
      <w:rFonts w:ascii="Wingdings" w:hAnsi="Wingdings"/>
    </w:rPr>
  </w:style>
  <w:style w:type="character" w:customStyle="1" w:styleId="WW8Num2z1">
    <w:name w:val="WW8Num2z1"/>
    <w:rsid w:val="007B0023"/>
    <w:rPr>
      <w:color w:val="000000"/>
      <w:sz w:val="18"/>
      <w:szCs w:val="18"/>
    </w:rPr>
  </w:style>
  <w:style w:type="character" w:customStyle="1" w:styleId="WW8Num2z3">
    <w:name w:val="WW8Num2z3"/>
    <w:rsid w:val="007B0023"/>
    <w:rPr>
      <w:rFonts w:ascii="Symbol" w:hAnsi="Symbol"/>
    </w:rPr>
  </w:style>
  <w:style w:type="character" w:customStyle="1" w:styleId="WW8Num2z4">
    <w:name w:val="WW8Num2z4"/>
    <w:rsid w:val="007B0023"/>
    <w:rPr>
      <w:rFonts w:ascii="Courier New" w:hAnsi="Courier New" w:cs="Courier New"/>
    </w:rPr>
  </w:style>
  <w:style w:type="character" w:customStyle="1" w:styleId="WW8Num2z5">
    <w:name w:val="WW8Num2z5"/>
    <w:rsid w:val="007B0023"/>
    <w:rPr>
      <w:rFonts w:ascii="Wingdings" w:hAnsi="Wingdings"/>
    </w:rPr>
  </w:style>
  <w:style w:type="character" w:customStyle="1" w:styleId="WW8Num3z1">
    <w:name w:val="WW8Num3z1"/>
    <w:rsid w:val="007B0023"/>
    <w:rPr>
      <w:rFonts w:ascii="Symbol" w:hAnsi="Symbol"/>
      <w:color w:val="000000"/>
      <w:sz w:val="18"/>
      <w:szCs w:val="18"/>
    </w:rPr>
  </w:style>
  <w:style w:type="character" w:customStyle="1" w:styleId="WW8Num3z3">
    <w:name w:val="WW8Num3z3"/>
    <w:rsid w:val="007B0023"/>
    <w:rPr>
      <w:rFonts w:ascii="Symbol" w:hAnsi="Symbol"/>
    </w:rPr>
  </w:style>
  <w:style w:type="character" w:customStyle="1" w:styleId="WW8Num3z4">
    <w:name w:val="WW8Num3z4"/>
    <w:rsid w:val="007B0023"/>
    <w:rPr>
      <w:rFonts w:ascii="Courier New" w:hAnsi="Courier New" w:cs="Courier New"/>
    </w:rPr>
  </w:style>
  <w:style w:type="character" w:customStyle="1" w:styleId="WW8Num3z5">
    <w:name w:val="WW8Num3z5"/>
    <w:rsid w:val="007B0023"/>
    <w:rPr>
      <w:rFonts w:ascii="Wingdings" w:hAnsi="Wingdings"/>
    </w:rPr>
  </w:style>
  <w:style w:type="character" w:customStyle="1" w:styleId="WW8Num4z1">
    <w:name w:val="WW8Num4z1"/>
    <w:rsid w:val="007B0023"/>
    <w:rPr>
      <w:rFonts w:ascii="Symbol" w:hAnsi="Symbol"/>
      <w:color w:val="000000"/>
      <w:sz w:val="18"/>
      <w:szCs w:val="18"/>
    </w:rPr>
  </w:style>
  <w:style w:type="character" w:customStyle="1" w:styleId="WW8Num4z3">
    <w:name w:val="WW8Num4z3"/>
    <w:rsid w:val="007B0023"/>
    <w:rPr>
      <w:rFonts w:ascii="Symbol" w:hAnsi="Symbol"/>
    </w:rPr>
  </w:style>
  <w:style w:type="character" w:customStyle="1" w:styleId="WW8Num4z4">
    <w:name w:val="WW8Num4z4"/>
    <w:rsid w:val="007B0023"/>
    <w:rPr>
      <w:rFonts w:ascii="Courier New" w:hAnsi="Courier New" w:cs="Courier New"/>
    </w:rPr>
  </w:style>
  <w:style w:type="character" w:customStyle="1" w:styleId="WW8Num4z5">
    <w:name w:val="WW8Num4z5"/>
    <w:rsid w:val="007B0023"/>
    <w:rPr>
      <w:rFonts w:ascii="Wingdings" w:hAnsi="Wingdings"/>
    </w:rPr>
  </w:style>
  <w:style w:type="character" w:customStyle="1" w:styleId="WW8Num5z1">
    <w:name w:val="WW8Num5z1"/>
    <w:rsid w:val="007B0023"/>
    <w:rPr>
      <w:color w:val="000000"/>
      <w:sz w:val="18"/>
      <w:szCs w:val="18"/>
    </w:rPr>
  </w:style>
  <w:style w:type="character" w:customStyle="1" w:styleId="WW8Num5z3">
    <w:name w:val="WW8Num5z3"/>
    <w:rsid w:val="007B0023"/>
    <w:rPr>
      <w:rFonts w:ascii="Symbol" w:hAnsi="Symbol"/>
    </w:rPr>
  </w:style>
  <w:style w:type="character" w:customStyle="1" w:styleId="WW8Num5z4">
    <w:name w:val="WW8Num5z4"/>
    <w:rsid w:val="007B0023"/>
    <w:rPr>
      <w:rFonts w:ascii="Courier New" w:hAnsi="Courier New" w:cs="Courier New"/>
    </w:rPr>
  </w:style>
  <w:style w:type="character" w:customStyle="1" w:styleId="WW8Num5z5">
    <w:name w:val="WW8Num5z5"/>
    <w:rsid w:val="007B0023"/>
    <w:rPr>
      <w:rFonts w:ascii="Wingdings" w:hAnsi="Wingdings"/>
    </w:rPr>
  </w:style>
  <w:style w:type="character" w:customStyle="1" w:styleId="WW8Num6z1">
    <w:name w:val="WW8Num6z1"/>
    <w:rsid w:val="007B0023"/>
    <w:rPr>
      <w:rFonts w:ascii="Symbol" w:hAnsi="Symbol"/>
      <w:color w:val="000000"/>
      <w:sz w:val="18"/>
      <w:szCs w:val="18"/>
    </w:rPr>
  </w:style>
  <w:style w:type="character" w:customStyle="1" w:styleId="WW8Num6z3">
    <w:name w:val="WW8Num6z3"/>
    <w:rsid w:val="007B0023"/>
    <w:rPr>
      <w:rFonts w:ascii="Symbol" w:hAnsi="Symbol"/>
    </w:rPr>
  </w:style>
  <w:style w:type="character" w:customStyle="1" w:styleId="WW8Num6z4">
    <w:name w:val="WW8Num6z4"/>
    <w:rsid w:val="007B0023"/>
    <w:rPr>
      <w:rFonts w:ascii="Courier New" w:hAnsi="Courier New" w:cs="Courier New"/>
    </w:rPr>
  </w:style>
  <w:style w:type="character" w:customStyle="1" w:styleId="WW8Num6z5">
    <w:name w:val="WW8Num6z5"/>
    <w:rsid w:val="007B0023"/>
    <w:rPr>
      <w:rFonts w:ascii="Wingdings" w:hAnsi="Wingdings"/>
    </w:rPr>
  </w:style>
  <w:style w:type="character" w:customStyle="1" w:styleId="WW8Num7z1">
    <w:name w:val="WW8Num7z1"/>
    <w:rsid w:val="007B0023"/>
    <w:rPr>
      <w:rFonts w:ascii="Symbol" w:hAnsi="Symbol"/>
      <w:color w:val="000000"/>
      <w:sz w:val="18"/>
      <w:szCs w:val="18"/>
    </w:rPr>
  </w:style>
  <w:style w:type="character" w:customStyle="1" w:styleId="WW8Num7z3">
    <w:name w:val="WW8Num7z3"/>
    <w:rsid w:val="007B0023"/>
    <w:rPr>
      <w:rFonts w:ascii="Symbol" w:hAnsi="Symbol"/>
    </w:rPr>
  </w:style>
  <w:style w:type="character" w:customStyle="1" w:styleId="WW8Num7z4">
    <w:name w:val="WW8Num7z4"/>
    <w:rsid w:val="007B0023"/>
    <w:rPr>
      <w:rFonts w:ascii="Courier New" w:hAnsi="Courier New" w:cs="Courier New"/>
    </w:rPr>
  </w:style>
  <w:style w:type="character" w:customStyle="1" w:styleId="WW8Num7z5">
    <w:name w:val="WW8Num7z5"/>
    <w:rsid w:val="007B0023"/>
    <w:rPr>
      <w:rFonts w:ascii="Wingdings" w:hAnsi="Wingdings"/>
    </w:rPr>
  </w:style>
  <w:style w:type="character" w:customStyle="1" w:styleId="WW8Num8z1">
    <w:name w:val="WW8Num8z1"/>
    <w:rsid w:val="007B0023"/>
    <w:rPr>
      <w:rFonts w:ascii="Symbol" w:hAnsi="Symbol"/>
      <w:color w:val="000000"/>
      <w:sz w:val="18"/>
      <w:szCs w:val="18"/>
    </w:rPr>
  </w:style>
  <w:style w:type="character" w:customStyle="1" w:styleId="WW8Num8z3">
    <w:name w:val="WW8Num8z3"/>
    <w:rsid w:val="007B0023"/>
    <w:rPr>
      <w:rFonts w:ascii="Symbol" w:hAnsi="Symbol"/>
    </w:rPr>
  </w:style>
  <w:style w:type="character" w:customStyle="1" w:styleId="WW8Num8z4">
    <w:name w:val="WW8Num8z4"/>
    <w:rsid w:val="007B0023"/>
    <w:rPr>
      <w:rFonts w:ascii="Courier New" w:hAnsi="Courier New" w:cs="Courier New"/>
    </w:rPr>
  </w:style>
  <w:style w:type="character" w:customStyle="1" w:styleId="WW8Num8z5">
    <w:name w:val="WW8Num8z5"/>
    <w:rsid w:val="007B0023"/>
    <w:rPr>
      <w:rFonts w:ascii="Wingdings" w:hAnsi="Wingdings"/>
    </w:rPr>
  </w:style>
  <w:style w:type="character" w:customStyle="1" w:styleId="WW8Num9z1">
    <w:name w:val="WW8Num9z1"/>
    <w:rsid w:val="007B0023"/>
    <w:rPr>
      <w:color w:val="000000"/>
      <w:sz w:val="18"/>
      <w:szCs w:val="18"/>
    </w:rPr>
  </w:style>
  <w:style w:type="character" w:customStyle="1" w:styleId="WW8Num9z3">
    <w:name w:val="WW8Num9z3"/>
    <w:rsid w:val="007B0023"/>
    <w:rPr>
      <w:rFonts w:ascii="Symbol" w:hAnsi="Symbol"/>
    </w:rPr>
  </w:style>
  <w:style w:type="character" w:customStyle="1" w:styleId="WW8Num9z4">
    <w:name w:val="WW8Num9z4"/>
    <w:rsid w:val="007B0023"/>
    <w:rPr>
      <w:rFonts w:ascii="Courier New" w:hAnsi="Courier New" w:cs="Courier New"/>
    </w:rPr>
  </w:style>
  <w:style w:type="character" w:customStyle="1" w:styleId="WW8Num9z5">
    <w:name w:val="WW8Num9z5"/>
    <w:rsid w:val="007B0023"/>
    <w:rPr>
      <w:rFonts w:ascii="Wingdings" w:hAnsi="Wingdings"/>
    </w:rPr>
  </w:style>
  <w:style w:type="character" w:customStyle="1" w:styleId="WW8Num10z1">
    <w:name w:val="WW8Num10z1"/>
    <w:rsid w:val="007B0023"/>
    <w:rPr>
      <w:color w:val="000000"/>
      <w:sz w:val="18"/>
      <w:szCs w:val="18"/>
    </w:rPr>
  </w:style>
  <w:style w:type="character" w:customStyle="1" w:styleId="WW8Num10z3">
    <w:name w:val="WW8Num10z3"/>
    <w:rsid w:val="007B0023"/>
    <w:rPr>
      <w:rFonts w:ascii="Symbol" w:hAnsi="Symbol"/>
    </w:rPr>
  </w:style>
  <w:style w:type="character" w:customStyle="1" w:styleId="WW8Num10z4">
    <w:name w:val="WW8Num10z4"/>
    <w:rsid w:val="007B0023"/>
    <w:rPr>
      <w:rFonts w:ascii="Courier New" w:hAnsi="Courier New" w:cs="Courier New"/>
    </w:rPr>
  </w:style>
  <w:style w:type="character" w:customStyle="1" w:styleId="WW8Num10z5">
    <w:name w:val="WW8Num10z5"/>
    <w:rsid w:val="007B0023"/>
    <w:rPr>
      <w:rFonts w:ascii="Wingdings" w:hAnsi="Wingdings"/>
    </w:rPr>
  </w:style>
  <w:style w:type="character" w:customStyle="1" w:styleId="WW8Num11z1">
    <w:name w:val="WW8Num11z1"/>
    <w:rsid w:val="007B0023"/>
    <w:rPr>
      <w:rFonts w:ascii="Courier New" w:hAnsi="Courier New" w:cs="Courier New"/>
    </w:rPr>
  </w:style>
  <w:style w:type="character" w:customStyle="1" w:styleId="WW8Num11z2">
    <w:name w:val="WW8Num11z2"/>
    <w:rsid w:val="007B0023"/>
    <w:rPr>
      <w:rFonts w:ascii="Wingdings" w:hAnsi="Wingdings"/>
    </w:rPr>
  </w:style>
  <w:style w:type="character" w:customStyle="1" w:styleId="WW8Num11z3">
    <w:name w:val="WW8Num11z3"/>
    <w:rsid w:val="007B0023"/>
    <w:rPr>
      <w:rFonts w:ascii="Symbol" w:hAnsi="Symbol"/>
    </w:rPr>
  </w:style>
  <w:style w:type="character" w:customStyle="1" w:styleId="WW8Num14z1">
    <w:name w:val="WW8Num14z1"/>
    <w:rsid w:val="007B0023"/>
    <w:rPr>
      <w:color w:val="000000"/>
      <w:sz w:val="18"/>
      <w:szCs w:val="18"/>
    </w:rPr>
  </w:style>
  <w:style w:type="character" w:customStyle="1" w:styleId="WW8Num14z3">
    <w:name w:val="WW8Num14z3"/>
    <w:rsid w:val="007B0023"/>
    <w:rPr>
      <w:rFonts w:ascii="Symbol" w:hAnsi="Symbol"/>
    </w:rPr>
  </w:style>
  <w:style w:type="character" w:customStyle="1" w:styleId="WW8Num14z4">
    <w:name w:val="WW8Num14z4"/>
    <w:rsid w:val="007B0023"/>
    <w:rPr>
      <w:rFonts w:ascii="Courier New" w:hAnsi="Courier New" w:cs="Courier New"/>
    </w:rPr>
  </w:style>
  <w:style w:type="character" w:customStyle="1" w:styleId="WW8Num14z5">
    <w:name w:val="WW8Num14z5"/>
    <w:rsid w:val="007B0023"/>
    <w:rPr>
      <w:rFonts w:ascii="Wingdings" w:hAnsi="Wingdings"/>
    </w:rPr>
  </w:style>
  <w:style w:type="character" w:customStyle="1" w:styleId="WW8Num15z1">
    <w:name w:val="WW8Num15z1"/>
    <w:rsid w:val="007B0023"/>
    <w:rPr>
      <w:rFonts w:ascii="Symbol" w:hAnsi="Symbol"/>
      <w:color w:val="000000"/>
      <w:sz w:val="18"/>
      <w:szCs w:val="18"/>
    </w:rPr>
  </w:style>
  <w:style w:type="character" w:customStyle="1" w:styleId="WW8Num15z3">
    <w:name w:val="WW8Num15z3"/>
    <w:rsid w:val="007B0023"/>
    <w:rPr>
      <w:rFonts w:ascii="Symbol" w:hAnsi="Symbol"/>
    </w:rPr>
  </w:style>
  <w:style w:type="character" w:customStyle="1" w:styleId="WW8Num15z4">
    <w:name w:val="WW8Num15z4"/>
    <w:rsid w:val="007B0023"/>
    <w:rPr>
      <w:rFonts w:ascii="Courier New" w:hAnsi="Courier New" w:cs="Courier New"/>
    </w:rPr>
  </w:style>
  <w:style w:type="character" w:customStyle="1" w:styleId="WW8Num15z5">
    <w:name w:val="WW8Num15z5"/>
    <w:rsid w:val="007B0023"/>
    <w:rPr>
      <w:rFonts w:ascii="Wingdings" w:hAnsi="Wingdings"/>
    </w:rPr>
  </w:style>
  <w:style w:type="character" w:customStyle="1" w:styleId="WW8Num16z0">
    <w:name w:val="WW8Num16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6z1">
    <w:name w:val="WW8Num16z1"/>
    <w:rsid w:val="007B0023"/>
    <w:rPr>
      <w:rFonts w:ascii="Symbol" w:hAnsi="Symbol"/>
      <w:color w:val="000000"/>
      <w:sz w:val="18"/>
      <w:szCs w:val="18"/>
    </w:rPr>
  </w:style>
  <w:style w:type="character" w:customStyle="1" w:styleId="WW8Num16z3">
    <w:name w:val="WW8Num16z3"/>
    <w:rsid w:val="007B0023"/>
    <w:rPr>
      <w:rFonts w:ascii="Symbol" w:hAnsi="Symbol"/>
    </w:rPr>
  </w:style>
  <w:style w:type="character" w:customStyle="1" w:styleId="WW8Num16z4">
    <w:name w:val="WW8Num16z4"/>
    <w:rsid w:val="007B0023"/>
    <w:rPr>
      <w:rFonts w:ascii="Courier New" w:hAnsi="Courier New" w:cs="Courier New"/>
    </w:rPr>
  </w:style>
  <w:style w:type="character" w:customStyle="1" w:styleId="WW8Num16z5">
    <w:name w:val="WW8Num16z5"/>
    <w:rsid w:val="007B0023"/>
    <w:rPr>
      <w:rFonts w:ascii="Wingdings" w:hAnsi="Wingdings"/>
    </w:rPr>
  </w:style>
  <w:style w:type="character" w:customStyle="1" w:styleId="WW8Num17z0">
    <w:name w:val="WW8Num17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7z1">
    <w:name w:val="WW8Num17z1"/>
    <w:rsid w:val="007B0023"/>
    <w:rPr>
      <w:rFonts w:ascii="Symbol" w:hAnsi="Symbol"/>
      <w:color w:val="000000"/>
      <w:sz w:val="18"/>
      <w:szCs w:val="18"/>
    </w:rPr>
  </w:style>
  <w:style w:type="character" w:customStyle="1" w:styleId="WW8Num17z3">
    <w:name w:val="WW8Num17z3"/>
    <w:rsid w:val="007B0023"/>
    <w:rPr>
      <w:rFonts w:ascii="Symbol" w:hAnsi="Symbol"/>
    </w:rPr>
  </w:style>
  <w:style w:type="character" w:customStyle="1" w:styleId="WW8Num17z4">
    <w:name w:val="WW8Num17z4"/>
    <w:rsid w:val="007B0023"/>
    <w:rPr>
      <w:rFonts w:ascii="Courier New" w:hAnsi="Courier New" w:cs="Courier New"/>
    </w:rPr>
  </w:style>
  <w:style w:type="character" w:customStyle="1" w:styleId="WW8Num17z5">
    <w:name w:val="WW8Num17z5"/>
    <w:rsid w:val="007B0023"/>
    <w:rPr>
      <w:rFonts w:ascii="Wingdings" w:hAnsi="Wingdings"/>
    </w:rPr>
  </w:style>
  <w:style w:type="character" w:customStyle="1" w:styleId="WW8Num18z0">
    <w:name w:val="WW8Num18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8z1">
    <w:name w:val="WW8Num18z1"/>
    <w:rsid w:val="007B0023"/>
    <w:rPr>
      <w:color w:val="000000"/>
      <w:sz w:val="18"/>
      <w:szCs w:val="18"/>
    </w:rPr>
  </w:style>
  <w:style w:type="character" w:customStyle="1" w:styleId="WW8Num18z3">
    <w:name w:val="WW8Num18z3"/>
    <w:rsid w:val="007B0023"/>
    <w:rPr>
      <w:rFonts w:ascii="Symbol" w:hAnsi="Symbol"/>
    </w:rPr>
  </w:style>
  <w:style w:type="character" w:customStyle="1" w:styleId="WW8Num18z4">
    <w:name w:val="WW8Num18z4"/>
    <w:rsid w:val="007B0023"/>
    <w:rPr>
      <w:rFonts w:ascii="Courier New" w:hAnsi="Courier New" w:cs="Courier New"/>
    </w:rPr>
  </w:style>
  <w:style w:type="character" w:customStyle="1" w:styleId="WW8Num18z5">
    <w:name w:val="WW8Num18z5"/>
    <w:rsid w:val="007B0023"/>
    <w:rPr>
      <w:rFonts w:ascii="Wingdings" w:hAnsi="Wingdings"/>
    </w:rPr>
  </w:style>
  <w:style w:type="character" w:customStyle="1" w:styleId="WW8Num19z0">
    <w:name w:val="WW8Num19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9z1">
    <w:name w:val="WW8Num19z1"/>
    <w:rsid w:val="007B0023"/>
    <w:rPr>
      <w:rFonts w:ascii="Symbol" w:hAnsi="Symbol"/>
      <w:color w:val="000000"/>
      <w:sz w:val="18"/>
      <w:szCs w:val="18"/>
    </w:rPr>
  </w:style>
  <w:style w:type="character" w:customStyle="1" w:styleId="WW8Num19z3">
    <w:name w:val="WW8Num19z3"/>
    <w:rsid w:val="007B0023"/>
    <w:rPr>
      <w:rFonts w:ascii="Symbol" w:hAnsi="Symbol"/>
    </w:rPr>
  </w:style>
  <w:style w:type="character" w:customStyle="1" w:styleId="WW8Num19z4">
    <w:name w:val="WW8Num19z4"/>
    <w:rsid w:val="007B0023"/>
    <w:rPr>
      <w:rFonts w:ascii="Courier New" w:hAnsi="Courier New" w:cs="Courier New"/>
    </w:rPr>
  </w:style>
  <w:style w:type="character" w:customStyle="1" w:styleId="WW8Num19z5">
    <w:name w:val="WW8Num19z5"/>
    <w:rsid w:val="007B0023"/>
    <w:rPr>
      <w:rFonts w:ascii="Wingdings" w:hAnsi="Wingdings"/>
    </w:rPr>
  </w:style>
  <w:style w:type="character" w:customStyle="1" w:styleId="WW8Num20z0">
    <w:name w:val="WW8Num20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0z1">
    <w:name w:val="WW8Num20z1"/>
    <w:rsid w:val="007B0023"/>
    <w:rPr>
      <w:rFonts w:ascii="Symbol" w:hAnsi="Symbol"/>
      <w:color w:val="000000"/>
      <w:sz w:val="18"/>
      <w:szCs w:val="18"/>
    </w:rPr>
  </w:style>
  <w:style w:type="character" w:customStyle="1" w:styleId="WW8Num20z3">
    <w:name w:val="WW8Num20z3"/>
    <w:rsid w:val="007B0023"/>
    <w:rPr>
      <w:rFonts w:ascii="Symbol" w:hAnsi="Symbol"/>
    </w:rPr>
  </w:style>
  <w:style w:type="character" w:customStyle="1" w:styleId="WW8Num20z4">
    <w:name w:val="WW8Num20z4"/>
    <w:rsid w:val="007B0023"/>
    <w:rPr>
      <w:rFonts w:ascii="Courier New" w:hAnsi="Courier New" w:cs="Courier New"/>
    </w:rPr>
  </w:style>
  <w:style w:type="character" w:customStyle="1" w:styleId="WW8Num20z5">
    <w:name w:val="WW8Num20z5"/>
    <w:rsid w:val="007B0023"/>
    <w:rPr>
      <w:rFonts w:ascii="Wingdings" w:hAnsi="Wingdings"/>
    </w:rPr>
  </w:style>
  <w:style w:type="character" w:customStyle="1" w:styleId="WW8Num21z0">
    <w:name w:val="WW8Num21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1z1">
    <w:name w:val="WW8Num21z1"/>
    <w:rsid w:val="007B0023"/>
    <w:rPr>
      <w:rFonts w:ascii="Symbol" w:hAnsi="Symbol"/>
      <w:color w:val="000000"/>
      <w:sz w:val="18"/>
      <w:szCs w:val="18"/>
    </w:rPr>
  </w:style>
  <w:style w:type="character" w:customStyle="1" w:styleId="WW8Num21z3">
    <w:name w:val="WW8Num21z3"/>
    <w:rsid w:val="007B0023"/>
    <w:rPr>
      <w:rFonts w:ascii="Symbol" w:hAnsi="Symbol"/>
    </w:rPr>
  </w:style>
  <w:style w:type="character" w:customStyle="1" w:styleId="WW8Num21z4">
    <w:name w:val="WW8Num21z4"/>
    <w:rsid w:val="007B0023"/>
    <w:rPr>
      <w:rFonts w:ascii="Courier New" w:hAnsi="Courier New" w:cs="Courier New"/>
    </w:rPr>
  </w:style>
  <w:style w:type="character" w:customStyle="1" w:styleId="WW8Num21z5">
    <w:name w:val="WW8Num21z5"/>
    <w:rsid w:val="007B0023"/>
    <w:rPr>
      <w:rFonts w:ascii="Wingdings" w:hAnsi="Wingdings"/>
    </w:rPr>
  </w:style>
  <w:style w:type="character" w:customStyle="1" w:styleId="WW8Num22z0">
    <w:name w:val="WW8Num22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2z1">
    <w:name w:val="WW8Num22z1"/>
    <w:rsid w:val="007B0023"/>
    <w:rPr>
      <w:rFonts w:ascii="Symbol" w:hAnsi="Symbol"/>
      <w:color w:val="000000"/>
      <w:sz w:val="18"/>
      <w:szCs w:val="18"/>
    </w:rPr>
  </w:style>
  <w:style w:type="character" w:customStyle="1" w:styleId="WW8Num22z3">
    <w:name w:val="WW8Num22z3"/>
    <w:rsid w:val="007B0023"/>
    <w:rPr>
      <w:rFonts w:ascii="Symbol" w:hAnsi="Symbol"/>
    </w:rPr>
  </w:style>
  <w:style w:type="character" w:customStyle="1" w:styleId="WW8Num22z4">
    <w:name w:val="WW8Num22z4"/>
    <w:rsid w:val="007B0023"/>
    <w:rPr>
      <w:rFonts w:ascii="Courier New" w:hAnsi="Courier New" w:cs="Courier New"/>
    </w:rPr>
  </w:style>
  <w:style w:type="character" w:customStyle="1" w:styleId="WW8Num22z5">
    <w:name w:val="WW8Num22z5"/>
    <w:rsid w:val="007B0023"/>
    <w:rPr>
      <w:rFonts w:ascii="Wingdings" w:hAnsi="Wingdings"/>
    </w:rPr>
  </w:style>
  <w:style w:type="character" w:customStyle="1" w:styleId="WW8Num23z0">
    <w:name w:val="WW8Num23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3z1">
    <w:name w:val="WW8Num23z1"/>
    <w:rsid w:val="007B0023"/>
    <w:rPr>
      <w:rFonts w:ascii="Symbol" w:hAnsi="Symbol"/>
      <w:color w:val="000000"/>
      <w:sz w:val="18"/>
      <w:szCs w:val="18"/>
    </w:rPr>
  </w:style>
  <w:style w:type="character" w:customStyle="1" w:styleId="WW8Num23z3">
    <w:name w:val="WW8Num23z3"/>
    <w:rsid w:val="007B0023"/>
    <w:rPr>
      <w:rFonts w:ascii="Symbol" w:hAnsi="Symbol"/>
    </w:rPr>
  </w:style>
  <w:style w:type="character" w:customStyle="1" w:styleId="WW8Num23z4">
    <w:name w:val="WW8Num23z4"/>
    <w:rsid w:val="007B0023"/>
    <w:rPr>
      <w:rFonts w:ascii="Courier New" w:hAnsi="Courier New" w:cs="Courier New"/>
    </w:rPr>
  </w:style>
  <w:style w:type="character" w:customStyle="1" w:styleId="WW8Num23z5">
    <w:name w:val="WW8Num23z5"/>
    <w:rsid w:val="007B0023"/>
    <w:rPr>
      <w:rFonts w:ascii="Wingdings" w:hAnsi="Wingdings"/>
    </w:rPr>
  </w:style>
  <w:style w:type="character" w:customStyle="1" w:styleId="WW8Num24z0">
    <w:name w:val="WW8Num24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4z1">
    <w:name w:val="WW8Num24z1"/>
    <w:rsid w:val="007B0023"/>
    <w:rPr>
      <w:color w:val="000000"/>
      <w:sz w:val="18"/>
      <w:szCs w:val="18"/>
    </w:rPr>
  </w:style>
  <w:style w:type="character" w:customStyle="1" w:styleId="WW8Num24z3">
    <w:name w:val="WW8Num24z3"/>
    <w:rsid w:val="007B0023"/>
    <w:rPr>
      <w:rFonts w:ascii="Symbol" w:hAnsi="Symbol"/>
    </w:rPr>
  </w:style>
  <w:style w:type="character" w:customStyle="1" w:styleId="WW8Num24z4">
    <w:name w:val="WW8Num24z4"/>
    <w:rsid w:val="007B0023"/>
    <w:rPr>
      <w:rFonts w:ascii="Courier New" w:hAnsi="Courier New" w:cs="Courier New"/>
    </w:rPr>
  </w:style>
  <w:style w:type="character" w:customStyle="1" w:styleId="WW8Num24z5">
    <w:name w:val="WW8Num24z5"/>
    <w:rsid w:val="007B0023"/>
    <w:rPr>
      <w:rFonts w:ascii="Wingdings" w:hAnsi="Wingdings"/>
    </w:rPr>
  </w:style>
  <w:style w:type="character" w:customStyle="1" w:styleId="WW8Num25z0">
    <w:name w:val="WW8Num25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5z1">
    <w:name w:val="WW8Num25z1"/>
    <w:rsid w:val="007B0023"/>
    <w:rPr>
      <w:rFonts w:ascii="Symbol" w:hAnsi="Symbol"/>
      <w:color w:val="000000"/>
      <w:sz w:val="18"/>
      <w:szCs w:val="18"/>
    </w:rPr>
  </w:style>
  <w:style w:type="character" w:customStyle="1" w:styleId="WW8Num25z3">
    <w:name w:val="WW8Num25z3"/>
    <w:rsid w:val="007B0023"/>
    <w:rPr>
      <w:rFonts w:ascii="Symbol" w:hAnsi="Symbol"/>
    </w:rPr>
  </w:style>
  <w:style w:type="character" w:customStyle="1" w:styleId="WW8Num25z4">
    <w:name w:val="WW8Num25z4"/>
    <w:rsid w:val="007B0023"/>
    <w:rPr>
      <w:rFonts w:ascii="Courier New" w:hAnsi="Courier New" w:cs="Courier New"/>
    </w:rPr>
  </w:style>
  <w:style w:type="character" w:customStyle="1" w:styleId="WW8Num25z5">
    <w:name w:val="WW8Num25z5"/>
    <w:rsid w:val="007B0023"/>
    <w:rPr>
      <w:rFonts w:ascii="Wingdings" w:hAnsi="Wingdings"/>
    </w:rPr>
  </w:style>
  <w:style w:type="character" w:customStyle="1" w:styleId="WW8Num26z0">
    <w:name w:val="WW8Num26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6z1">
    <w:name w:val="WW8Num26z1"/>
    <w:rsid w:val="007B0023"/>
    <w:rPr>
      <w:color w:val="000000"/>
      <w:sz w:val="18"/>
      <w:szCs w:val="18"/>
    </w:rPr>
  </w:style>
  <w:style w:type="character" w:customStyle="1" w:styleId="WW8Num26z3">
    <w:name w:val="WW8Num26z3"/>
    <w:rsid w:val="007B0023"/>
    <w:rPr>
      <w:rFonts w:ascii="Symbol" w:hAnsi="Symbol"/>
    </w:rPr>
  </w:style>
  <w:style w:type="character" w:customStyle="1" w:styleId="WW8Num26z4">
    <w:name w:val="WW8Num26z4"/>
    <w:rsid w:val="007B0023"/>
    <w:rPr>
      <w:rFonts w:ascii="Courier New" w:hAnsi="Courier New" w:cs="Courier New"/>
    </w:rPr>
  </w:style>
  <w:style w:type="character" w:customStyle="1" w:styleId="WW8Num26z5">
    <w:name w:val="WW8Num26z5"/>
    <w:rsid w:val="007B0023"/>
    <w:rPr>
      <w:rFonts w:ascii="Wingdings" w:hAnsi="Wingdings"/>
    </w:rPr>
  </w:style>
  <w:style w:type="character" w:customStyle="1" w:styleId="WW8Num28z0">
    <w:name w:val="WW8Num28z0"/>
    <w:rsid w:val="007B0023"/>
    <w:rPr>
      <w:rFonts w:ascii="Wingdings" w:hAnsi="Wingdings"/>
    </w:rPr>
  </w:style>
  <w:style w:type="character" w:customStyle="1" w:styleId="WW8Num28z1">
    <w:name w:val="WW8Num28z1"/>
    <w:rsid w:val="007B0023"/>
    <w:rPr>
      <w:rFonts w:ascii="Courier New" w:hAnsi="Courier New" w:cs="Courier New"/>
    </w:rPr>
  </w:style>
  <w:style w:type="character" w:customStyle="1" w:styleId="WW8Num28z3">
    <w:name w:val="WW8Num28z3"/>
    <w:rsid w:val="007B0023"/>
    <w:rPr>
      <w:rFonts w:ascii="Symbol" w:hAnsi="Symbol"/>
    </w:rPr>
  </w:style>
  <w:style w:type="character" w:customStyle="1" w:styleId="WW8Num29z0">
    <w:name w:val="WW8Num29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9z1">
    <w:name w:val="WW8Num29z1"/>
    <w:rsid w:val="007B0023"/>
    <w:rPr>
      <w:color w:val="000000"/>
      <w:sz w:val="18"/>
      <w:szCs w:val="18"/>
    </w:rPr>
  </w:style>
  <w:style w:type="character" w:customStyle="1" w:styleId="WW8Num29z3">
    <w:name w:val="WW8Num29z3"/>
    <w:rsid w:val="007B0023"/>
    <w:rPr>
      <w:rFonts w:ascii="Symbol" w:hAnsi="Symbol"/>
    </w:rPr>
  </w:style>
  <w:style w:type="character" w:customStyle="1" w:styleId="WW8Num29z4">
    <w:name w:val="WW8Num29z4"/>
    <w:rsid w:val="007B0023"/>
    <w:rPr>
      <w:rFonts w:ascii="Courier New" w:hAnsi="Courier New" w:cs="Courier New"/>
    </w:rPr>
  </w:style>
  <w:style w:type="character" w:customStyle="1" w:styleId="WW8Num29z5">
    <w:name w:val="WW8Num29z5"/>
    <w:rsid w:val="007B0023"/>
    <w:rPr>
      <w:rFonts w:ascii="Wingdings" w:hAnsi="Wingdings"/>
    </w:rPr>
  </w:style>
  <w:style w:type="character" w:customStyle="1" w:styleId="WW8Num30z0">
    <w:name w:val="WW8Num30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30z1">
    <w:name w:val="WW8Num30z1"/>
    <w:rsid w:val="007B0023"/>
    <w:rPr>
      <w:color w:val="000000"/>
      <w:sz w:val="18"/>
      <w:szCs w:val="18"/>
    </w:rPr>
  </w:style>
  <w:style w:type="character" w:customStyle="1" w:styleId="WW8Num30z3">
    <w:name w:val="WW8Num30z3"/>
    <w:rsid w:val="007B0023"/>
    <w:rPr>
      <w:rFonts w:ascii="Symbol" w:hAnsi="Symbol"/>
    </w:rPr>
  </w:style>
  <w:style w:type="character" w:customStyle="1" w:styleId="WW8Num30z4">
    <w:name w:val="WW8Num30z4"/>
    <w:rsid w:val="007B0023"/>
    <w:rPr>
      <w:rFonts w:ascii="Courier New" w:hAnsi="Courier New" w:cs="Courier New"/>
    </w:rPr>
  </w:style>
  <w:style w:type="character" w:customStyle="1" w:styleId="WW8Num30z5">
    <w:name w:val="WW8Num30z5"/>
    <w:rsid w:val="007B0023"/>
    <w:rPr>
      <w:rFonts w:ascii="Wingdings" w:hAnsi="Wingdings"/>
    </w:rPr>
  </w:style>
  <w:style w:type="character" w:customStyle="1" w:styleId="WW8Num31z0">
    <w:name w:val="WW8Num31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31z1">
    <w:name w:val="WW8Num31z1"/>
    <w:rsid w:val="007B0023"/>
    <w:rPr>
      <w:rFonts w:ascii="Symbol" w:hAnsi="Symbol"/>
      <w:color w:val="000000"/>
      <w:sz w:val="18"/>
      <w:szCs w:val="18"/>
    </w:rPr>
  </w:style>
  <w:style w:type="character" w:customStyle="1" w:styleId="WW8Num31z3">
    <w:name w:val="WW8Num31z3"/>
    <w:rsid w:val="007B0023"/>
    <w:rPr>
      <w:rFonts w:ascii="Symbol" w:hAnsi="Symbol"/>
    </w:rPr>
  </w:style>
  <w:style w:type="character" w:customStyle="1" w:styleId="WW8Num31z4">
    <w:name w:val="WW8Num31z4"/>
    <w:rsid w:val="007B0023"/>
    <w:rPr>
      <w:rFonts w:ascii="Courier New" w:hAnsi="Courier New" w:cs="Courier New"/>
    </w:rPr>
  </w:style>
  <w:style w:type="character" w:customStyle="1" w:styleId="WW8Num31z5">
    <w:name w:val="WW8Num31z5"/>
    <w:rsid w:val="007B0023"/>
    <w:rPr>
      <w:rFonts w:ascii="Wingdings" w:hAnsi="Wingdings"/>
    </w:rPr>
  </w:style>
  <w:style w:type="paragraph" w:customStyle="1" w:styleId="Heading">
    <w:name w:val="Heading"/>
    <w:basedOn w:val="Normal"/>
    <w:next w:val="BodyText"/>
    <w:rsid w:val="007B0023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7B0023"/>
    <w:pPr>
      <w:spacing w:after="120"/>
    </w:pPr>
  </w:style>
  <w:style w:type="paragraph" w:styleId="List">
    <w:name w:val="List"/>
    <w:basedOn w:val="BodyText"/>
    <w:rsid w:val="007B0023"/>
    <w:rPr>
      <w:rFonts w:cs="Tahoma"/>
    </w:rPr>
  </w:style>
  <w:style w:type="paragraph" w:styleId="Caption">
    <w:name w:val="caption"/>
    <w:basedOn w:val="Normal"/>
    <w:qFormat/>
    <w:rsid w:val="007B002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7B0023"/>
    <w:pPr>
      <w:suppressLineNumbers/>
    </w:pPr>
    <w:rPr>
      <w:rFonts w:cs="Tahoma"/>
    </w:rPr>
  </w:style>
  <w:style w:type="paragraph" w:styleId="BodyText3">
    <w:name w:val="Body Text 3"/>
    <w:basedOn w:val="Normal"/>
    <w:rsid w:val="007B0023"/>
    <w:pPr>
      <w:jc w:val="both"/>
    </w:pPr>
    <w:rPr>
      <w:lang w:val="en-US"/>
    </w:rPr>
  </w:style>
  <w:style w:type="paragraph" w:styleId="BodyTextIndent">
    <w:name w:val="Body Text Indent"/>
    <w:basedOn w:val="Normal"/>
    <w:rsid w:val="007B0023"/>
    <w:pPr>
      <w:spacing w:after="120"/>
      <w:ind w:left="360"/>
    </w:pPr>
  </w:style>
  <w:style w:type="character" w:customStyle="1" w:styleId="txt1">
    <w:name w:val="txt1"/>
    <w:basedOn w:val="DefaultParagraphFont"/>
    <w:rsid w:val="00C44B3D"/>
    <w:rPr>
      <w:rFonts w:ascii="Verdana" w:hAnsi="Verdana" w:hint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5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5B7"/>
    <w:rPr>
      <w:rFonts w:ascii="Tahoma" w:hAnsi="Tahoma" w:cs="Tahoma"/>
      <w:sz w:val="16"/>
      <w:szCs w:val="16"/>
      <w:lang w:val="en-GB" w:eastAsia="ar-SA"/>
    </w:rPr>
  </w:style>
  <w:style w:type="paragraph" w:styleId="ListParagraph">
    <w:name w:val="List Paragraph"/>
    <w:basedOn w:val="Normal"/>
    <w:uiPriority w:val="34"/>
    <w:qFormat/>
    <w:rsid w:val="003002F1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986482"/>
    <w:pPr>
      <w:shd w:val="clear" w:color="auto" w:fill="E6E6E6"/>
      <w:jc w:val="center"/>
    </w:pPr>
    <w:rPr>
      <w:rFonts w:ascii="Verdana" w:hAnsi="Verdana" w:cs="Arial"/>
      <w:b/>
      <w:i/>
      <w:sz w:val="16"/>
      <w:szCs w:val="16"/>
    </w:rPr>
  </w:style>
  <w:style w:type="paragraph" w:customStyle="1" w:styleId="Default">
    <w:name w:val="Default"/>
    <w:rsid w:val="0098648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986482"/>
    <w:rPr>
      <w:rFonts w:ascii="Verdana" w:hAnsi="Verdana" w:cs="Arial"/>
      <w:b/>
      <w:i/>
      <w:sz w:val="16"/>
      <w:szCs w:val="16"/>
      <w:shd w:val="clear" w:color="auto" w:fill="E6E6E6"/>
      <w:lang w:val="en-GB" w:eastAsia="ar-SA"/>
    </w:rPr>
  </w:style>
  <w:style w:type="character" w:customStyle="1" w:styleId="Heading2Char">
    <w:name w:val="Heading 2 Char"/>
    <w:basedOn w:val="DefaultParagraphFont"/>
    <w:link w:val="Heading2"/>
    <w:rsid w:val="001C6906"/>
    <w:rPr>
      <w:rFonts w:ascii="Arial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565EF"/>
    <w:rPr>
      <w:color w:val="0000FF" w:themeColor="hyperlink"/>
      <w:u w:val="single"/>
    </w:rPr>
  </w:style>
  <w:style w:type="character" w:customStyle="1" w:styleId="f12">
    <w:name w:val="f12"/>
    <w:basedOn w:val="DefaultParagraphFont"/>
    <w:rsid w:val="00113D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023"/>
    <w:pPr>
      <w:suppressAutoHyphens/>
    </w:pPr>
    <w:rPr>
      <w:lang w:val="en-GB" w:eastAsia="ar-SA"/>
    </w:rPr>
  </w:style>
  <w:style w:type="paragraph" w:styleId="Heading2">
    <w:name w:val="heading 2"/>
    <w:basedOn w:val="Normal"/>
    <w:next w:val="Normal"/>
    <w:link w:val="Heading2Char"/>
    <w:qFormat/>
    <w:rsid w:val="001C6906"/>
    <w:pPr>
      <w:keepNext/>
      <w:suppressAutoHyphens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z0">
    <w:name w:val="WW8Num2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3z0">
    <w:name w:val="WW8Num3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4z0">
    <w:name w:val="WW8Num4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5z0">
    <w:name w:val="WW8Num5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6z0">
    <w:name w:val="WW8Num6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7z0">
    <w:name w:val="WW8Num7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8z0">
    <w:name w:val="WW8Num8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9z0">
    <w:name w:val="WW8Num9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0z0">
    <w:name w:val="WW8Num10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1z0">
    <w:name w:val="WW8Num11z0"/>
    <w:rsid w:val="007B0023"/>
    <w:rPr>
      <w:rFonts w:ascii="Courier New" w:hAnsi="Courier New"/>
    </w:rPr>
  </w:style>
  <w:style w:type="character" w:customStyle="1" w:styleId="WW8Num12z0">
    <w:name w:val="WW8Num12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2z1">
    <w:name w:val="WW8Num12z1"/>
    <w:rsid w:val="007B0023"/>
    <w:rPr>
      <w:rFonts w:ascii="Symbol" w:hAnsi="Symbol"/>
      <w:color w:val="000000"/>
      <w:sz w:val="18"/>
      <w:szCs w:val="18"/>
    </w:rPr>
  </w:style>
  <w:style w:type="character" w:customStyle="1" w:styleId="WW8Num12z3">
    <w:name w:val="WW8Num12z3"/>
    <w:rsid w:val="007B0023"/>
    <w:rPr>
      <w:rFonts w:ascii="Symbol" w:hAnsi="Symbol"/>
    </w:rPr>
  </w:style>
  <w:style w:type="character" w:customStyle="1" w:styleId="WW8Num12z4">
    <w:name w:val="WW8Num12z4"/>
    <w:rsid w:val="007B0023"/>
    <w:rPr>
      <w:rFonts w:ascii="Courier New" w:hAnsi="Courier New" w:cs="Courier New"/>
    </w:rPr>
  </w:style>
  <w:style w:type="character" w:customStyle="1" w:styleId="WW8Num12z5">
    <w:name w:val="WW8Num12z5"/>
    <w:rsid w:val="007B0023"/>
    <w:rPr>
      <w:rFonts w:ascii="Wingdings" w:hAnsi="Wingdings"/>
    </w:rPr>
  </w:style>
  <w:style w:type="character" w:customStyle="1" w:styleId="WW8Num13z0">
    <w:name w:val="WW8Num13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3z1">
    <w:name w:val="WW8Num13z1"/>
    <w:rsid w:val="007B0023"/>
    <w:rPr>
      <w:rFonts w:ascii="Symbol" w:hAnsi="Symbol"/>
      <w:color w:val="000000"/>
      <w:sz w:val="18"/>
      <w:szCs w:val="18"/>
    </w:rPr>
  </w:style>
  <w:style w:type="character" w:customStyle="1" w:styleId="WW8Num13z3">
    <w:name w:val="WW8Num13z3"/>
    <w:rsid w:val="007B0023"/>
    <w:rPr>
      <w:rFonts w:ascii="Symbol" w:hAnsi="Symbol"/>
    </w:rPr>
  </w:style>
  <w:style w:type="character" w:customStyle="1" w:styleId="WW8Num13z4">
    <w:name w:val="WW8Num13z4"/>
    <w:rsid w:val="007B0023"/>
    <w:rPr>
      <w:rFonts w:ascii="Courier New" w:hAnsi="Courier New" w:cs="Courier New"/>
    </w:rPr>
  </w:style>
  <w:style w:type="character" w:customStyle="1" w:styleId="WW8Num13z5">
    <w:name w:val="WW8Num13z5"/>
    <w:rsid w:val="007B0023"/>
    <w:rPr>
      <w:rFonts w:ascii="Wingdings" w:hAnsi="Wingdings"/>
    </w:rPr>
  </w:style>
  <w:style w:type="character" w:customStyle="1" w:styleId="WW8Num14z0">
    <w:name w:val="WW8Num14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5z0">
    <w:name w:val="WW8Num15z0"/>
    <w:rsid w:val="007B0023"/>
    <w:rPr>
      <w:rFonts w:ascii="Wingdings" w:hAnsi="Wingdings"/>
      <w:color w:val="000000"/>
      <w:sz w:val="18"/>
      <w:szCs w:val="18"/>
    </w:rPr>
  </w:style>
  <w:style w:type="character" w:customStyle="1" w:styleId="Absatz-Standardschriftart">
    <w:name w:val="Absatz-Standardschriftart"/>
    <w:rsid w:val="007B0023"/>
  </w:style>
  <w:style w:type="character" w:customStyle="1" w:styleId="WW-Absatz-Standardschriftart">
    <w:name w:val="WW-Absatz-Standardschriftart"/>
    <w:rsid w:val="007B0023"/>
  </w:style>
  <w:style w:type="character" w:customStyle="1" w:styleId="WW-Absatz-Standardschriftart1">
    <w:name w:val="WW-Absatz-Standardschriftart1"/>
    <w:rsid w:val="007B0023"/>
  </w:style>
  <w:style w:type="character" w:customStyle="1" w:styleId="WW-Absatz-Standardschriftart11">
    <w:name w:val="WW-Absatz-Standardschriftart11"/>
    <w:rsid w:val="007B0023"/>
  </w:style>
  <w:style w:type="character" w:customStyle="1" w:styleId="WW8Num1z1">
    <w:name w:val="WW8Num1z1"/>
    <w:rsid w:val="007B0023"/>
    <w:rPr>
      <w:color w:val="000000"/>
      <w:sz w:val="18"/>
      <w:szCs w:val="18"/>
    </w:rPr>
  </w:style>
  <w:style w:type="character" w:customStyle="1" w:styleId="WW8Num1z3">
    <w:name w:val="WW8Num1z3"/>
    <w:rsid w:val="007B0023"/>
    <w:rPr>
      <w:rFonts w:ascii="Symbol" w:hAnsi="Symbol"/>
    </w:rPr>
  </w:style>
  <w:style w:type="character" w:customStyle="1" w:styleId="WW8Num1z4">
    <w:name w:val="WW8Num1z4"/>
    <w:rsid w:val="007B0023"/>
    <w:rPr>
      <w:rFonts w:ascii="Courier New" w:hAnsi="Courier New" w:cs="Courier New"/>
    </w:rPr>
  </w:style>
  <w:style w:type="character" w:customStyle="1" w:styleId="WW8Num1z5">
    <w:name w:val="WW8Num1z5"/>
    <w:rsid w:val="007B0023"/>
    <w:rPr>
      <w:rFonts w:ascii="Wingdings" w:hAnsi="Wingdings"/>
    </w:rPr>
  </w:style>
  <w:style w:type="character" w:customStyle="1" w:styleId="WW8Num2z1">
    <w:name w:val="WW8Num2z1"/>
    <w:rsid w:val="007B0023"/>
    <w:rPr>
      <w:color w:val="000000"/>
      <w:sz w:val="18"/>
      <w:szCs w:val="18"/>
    </w:rPr>
  </w:style>
  <w:style w:type="character" w:customStyle="1" w:styleId="WW8Num2z3">
    <w:name w:val="WW8Num2z3"/>
    <w:rsid w:val="007B0023"/>
    <w:rPr>
      <w:rFonts w:ascii="Symbol" w:hAnsi="Symbol"/>
    </w:rPr>
  </w:style>
  <w:style w:type="character" w:customStyle="1" w:styleId="WW8Num2z4">
    <w:name w:val="WW8Num2z4"/>
    <w:rsid w:val="007B0023"/>
    <w:rPr>
      <w:rFonts w:ascii="Courier New" w:hAnsi="Courier New" w:cs="Courier New"/>
    </w:rPr>
  </w:style>
  <w:style w:type="character" w:customStyle="1" w:styleId="WW8Num2z5">
    <w:name w:val="WW8Num2z5"/>
    <w:rsid w:val="007B0023"/>
    <w:rPr>
      <w:rFonts w:ascii="Wingdings" w:hAnsi="Wingdings"/>
    </w:rPr>
  </w:style>
  <w:style w:type="character" w:customStyle="1" w:styleId="WW8Num3z1">
    <w:name w:val="WW8Num3z1"/>
    <w:rsid w:val="007B0023"/>
    <w:rPr>
      <w:rFonts w:ascii="Symbol" w:hAnsi="Symbol"/>
      <w:color w:val="000000"/>
      <w:sz w:val="18"/>
      <w:szCs w:val="18"/>
    </w:rPr>
  </w:style>
  <w:style w:type="character" w:customStyle="1" w:styleId="WW8Num3z3">
    <w:name w:val="WW8Num3z3"/>
    <w:rsid w:val="007B0023"/>
    <w:rPr>
      <w:rFonts w:ascii="Symbol" w:hAnsi="Symbol"/>
    </w:rPr>
  </w:style>
  <w:style w:type="character" w:customStyle="1" w:styleId="WW8Num3z4">
    <w:name w:val="WW8Num3z4"/>
    <w:rsid w:val="007B0023"/>
    <w:rPr>
      <w:rFonts w:ascii="Courier New" w:hAnsi="Courier New" w:cs="Courier New"/>
    </w:rPr>
  </w:style>
  <w:style w:type="character" w:customStyle="1" w:styleId="WW8Num3z5">
    <w:name w:val="WW8Num3z5"/>
    <w:rsid w:val="007B0023"/>
    <w:rPr>
      <w:rFonts w:ascii="Wingdings" w:hAnsi="Wingdings"/>
    </w:rPr>
  </w:style>
  <w:style w:type="character" w:customStyle="1" w:styleId="WW8Num4z1">
    <w:name w:val="WW8Num4z1"/>
    <w:rsid w:val="007B0023"/>
    <w:rPr>
      <w:rFonts w:ascii="Symbol" w:hAnsi="Symbol"/>
      <w:color w:val="000000"/>
      <w:sz w:val="18"/>
      <w:szCs w:val="18"/>
    </w:rPr>
  </w:style>
  <w:style w:type="character" w:customStyle="1" w:styleId="WW8Num4z3">
    <w:name w:val="WW8Num4z3"/>
    <w:rsid w:val="007B0023"/>
    <w:rPr>
      <w:rFonts w:ascii="Symbol" w:hAnsi="Symbol"/>
    </w:rPr>
  </w:style>
  <w:style w:type="character" w:customStyle="1" w:styleId="WW8Num4z4">
    <w:name w:val="WW8Num4z4"/>
    <w:rsid w:val="007B0023"/>
    <w:rPr>
      <w:rFonts w:ascii="Courier New" w:hAnsi="Courier New" w:cs="Courier New"/>
    </w:rPr>
  </w:style>
  <w:style w:type="character" w:customStyle="1" w:styleId="WW8Num4z5">
    <w:name w:val="WW8Num4z5"/>
    <w:rsid w:val="007B0023"/>
    <w:rPr>
      <w:rFonts w:ascii="Wingdings" w:hAnsi="Wingdings"/>
    </w:rPr>
  </w:style>
  <w:style w:type="character" w:customStyle="1" w:styleId="WW8Num5z1">
    <w:name w:val="WW8Num5z1"/>
    <w:rsid w:val="007B0023"/>
    <w:rPr>
      <w:color w:val="000000"/>
      <w:sz w:val="18"/>
      <w:szCs w:val="18"/>
    </w:rPr>
  </w:style>
  <w:style w:type="character" w:customStyle="1" w:styleId="WW8Num5z3">
    <w:name w:val="WW8Num5z3"/>
    <w:rsid w:val="007B0023"/>
    <w:rPr>
      <w:rFonts w:ascii="Symbol" w:hAnsi="Symbol"/>
    </w:rPr>
  </w:style>
  <w:style w:type="character" w:customStyle="1" w:styleId="WW8Num5z4">
    <w:name w:val="WW8Num5z4"/>
    <w:rsid w:val="007B0023"/>
    <w:rPr>
      <w:rFonts w:ascii="Courier New" w:hAnsi="Courier New" w:cs="Courier New"/>
    </w:rPr>
  </w:style>
  <w:style w:type="character" w:customStyle="1" w:styleId="WW8Num5z5">
    <w:name w:val="WW8Num5z5"/>
    <w:rsid w:val="007B0023"/>
    <w:rPr>
      <w:rFonts w:ascii="Wingdings" w:hAnsi="Wingdings"/>
    </w:rPr>
  </w:style>
  <w:style w:type="character" w:customStyle="1" w:styleId="WW8Num6z1">
    <w:name w:val="WW8Num6z1"/>
    <w:rsid w:val="007B0023"/>
    <w:rPr>
      <w:rFonts w:ascii="Symbol" w:hAnsi="Symbol"/>
      <w:color w:val="000000"/>
      <w:sz w:val="18"/>
      <w:szCs w:val="18"/>
    </w:rPr>
  </w:style>
  <w:style w:type="character" w:customStyle="1" w:styleId="WW8Num6z3">
    <w:name w:val="WW8Num6z3"/>
    <w:rsid w:val="007B0023"/>
    <w:rPr>
      <w:rFonts w:ascii="Symbol" w:hAnsi="Symbol"/>
    </w:rPr>
  </w:style>
  <w:style w:type="character" w:customStyle="1" w:styleId="WW8Num6z4">
    <w:name w:val="WW8Num6z4"/>
    <w:rsid w:val="007B0023"/>
    <w:rPr>
      <w:rFonts w:ascii="Courier New" w:hAnsi="Courier New" w:cs="Courier New"/>
    </w:rPr>
  </w:style>
  <w:style w:type="character" w:customStyle="1" w:styleId="WW8Num6z5">
    <w:name w:val="WW8Num6z5"/>
    <w:rsid w:val="007B0023"/>
    <w:rPr>
      <w:rFonts w:ascii="Wingdings" w:hAnsi="Wingdings"/>
    </w:rPr>
  </w:style>
  <w:style w:type="character" w:customStyle="1" w:styleId="WW8Num7z1">
    <w:name w:val="WW8Num7z1"/>
    <w:rsid w:val="007B0023"/>
    <w:rPr>
      <w:rFonts w:ascii="Symbol" w:hAnsi="Symbol"/>
      <w:color w:val="000000"/>
      <w:sz w:val="18"/>
      <w:szCs w:val="18"/>
    </w:rPr>
  </w:style>
  <w:style w:type="character" w:customStyle="1" w:styleId="WW8Num7z3">
    <w:name w:val="WW8Num7z3"/>
    <w:rsid w:val="007B0023"/>
    <w:rPr>
      <w:rFonts w:ascii="Symbol" w:hAnsi="Symbol"/>
    </w:rPr>
  </w:style>
  <w:style w:type="character" w:customStyle="1" w:styleId="WW8Num7z4">
    <w:name w:val="WW8Num7z4"/>
    <w:rsid w:val="007B0023"/>
    <w:rPr>
      <w:rFonts w:ascii="Courier New" w:hAnsi="Courier New" w:cs="Courier New"/>
    </w:rPr>
  </w:style>
  <w:style w:type="character" w:customStyle="1" w:styleId="WW8Num7z5">
    <w:name w:val="WW8Num7z5"/>
    <w:rsid w:val="007B0023"/>
    <w:rPr>
      <w:rFonts w:ascii="Wingdings" w:hAnsi="Wingdings"/>
    </w:rPr>
  </w:style>
  <w:style w:type="character" w:customStyle="1" w:styleId="WW8Num8z1">
    <w:name w:val="WW8Num8z1"/>
    <w:rsid w:val="007B0023"/>
    <w:rPr>
      <w:rFonts w:ascii="Symbol" w:hAnsi="Symbol"/>
      <w:color w:val="000000"/>
      <w:sz w:val="18"/>
      <w:szCs w:val="18"/>
    </w:rPr>
  </w:style>
  <w:style w:type="character" w:customStyle="1" w:styleId="WW8Num8z3">
    <w:name w:val="WW8Num8z3"/>
    <w:rsid w:val="007B0023"/>
    <w:rPr>
      <w:rFonts w:ascii="Symbol" w:hAnsi="Symbol"/>
    </w:rPr>
  </w:style>
  <w:style w:type="character" w:customStyle="1" w:styleId="WW8Num8z4">
    <w:name w:val="WW8Num8z4"/>
    <w:rsid w:val="007B0023"/>
    <w:rPr>
      <w:rFonts w:ascii="Courier New" w:hAnsi="Courier New" w:cs="Courier New"/>
    </w:rPr>
  </w:style>
  <w:style w:type="character" w:customStyle="1" w:styleId="WW8Num8z5">
    <w:name w:val="WW8Num8z5"/>
    <w:rsid w:val="007B0023"/>
    <w:rPr>
      <w:rFonts w:ascii="Wingdings" w:hAnsi="Wingdings"/>
    </w:rPr>
  </w:style>
  <w:style w:type="character" w:customStyle="1" w:styleId="WW8Num9z1">
    <w:name w:val="WW8Num9z1"/>
    <w:rsid w:val="007B0023"/>
    <w:rPr>
      <w:color w:val="000000"/>
      <w:sz w:val="18"/>
      <w:szCs w:val="18"/>
    </w:rPr>
  </w:style>
  <w:style w:type="character" w:customStyle="1" w:styleId="WW8Num9z3">
    <w:name w:val="WW8Num9z3"/>
    <w:rsid w:val="007B0023"/>
    <w:rPr>
      <w:rFonts w:ascii="Symbol" w:hAnsi="Symbol"/>
    </w:rPr>
  </w:style>
  <w:style w:type="character" w:customStyle="1" w:styleId="WW8Num9z4">
    <w:name w:val="WW8Num9z4"/>
    <w:rsid w:val="007B0023"/>
    <w:rPr>
      <w:rFonts w:ascii="Courier New" w:hAnsi="Courier New" w:cs="Courier New"/>
    </w:rPr>
  </w:style>
  <w:style w:type="character" w:customStyle="1" w:styleId="WW8Num9z5">
    <w:name w:val="WW8Num9z5"/>
    <w:rsid w:val="007B0023"/>
    <w:rPr>
      <w:rFonts w:ascii="Wingdings" w:hAnsi="Wingdings"/>
    </w:rPr>
  </w:style>
  <w:style w:type="character" w:customStyle="1" w:styleId="WW8Num10z1">
    <w:name w:val="WW8Num10z1"/>
    <w:rsid w:val="007B0023"/>
    <w:rPr>
      <w:color w:val="000000"/>
      <w:sz w:val="18"/>
      <w:szCs w:val="18"/>
    </w:rPr>
  </w:style>
  <w:style w:type="character" w:customStyle="1" w:styleId="WW8Num10z3">
    <w:name w:val="WW8Num10z3"/>
    <w:rsid w:val="007B0023"/>
    <w:rPr>
      <w:rFonts w:ascii="Symbol" w:hAnsi="Symbol"/>
    </w:rPr>
  </w:style>
  <w:style w:type="character" w:customStyle="1" w:styleId="WW8Num10z4">
    <w:name w:val="WW8Num10z4"/>
    <w:rsid w:val="007B0023"/>
    <w:rPr>
      <w:rFonts w:ascii="Courier New" w:hAnsi="Courier New" w:cs="Courier New"/>
    </w:rPr>
  </w:style>
  <w:style w:type="character" w:customStyle="1" w:styleId="WW8Num10z5">
    <w:name w:val="WW8Num10z5"/>
    <w:rsid w:val="007B0023"/>
    <w:rPr>
      <w:rFonts w:ascii="Wingdings" w:hAnsi="Wingdings"/>
    </w:rPr>
  </w:style>
  <w:style w:type="character" w:customStyle="1" w:styleId="WW8Num11z1">
    <w:name w:val="WW8Num11z1"/>
    <w:rsid w:val="007B0023"/>
    <w:rPr>
      <w:rFonts w:ascii="Courier New" w:hAnsi="Courier New" w:cs="Courier New"/>
    </w:rPr>
  </w:style>
  <w:style w:type="character" w:customStyle="1" w:styleId="WW8Num11z2">
    <w:name w:val="WW8Num11z2"/>
    <w:rsid w:val="007B0023"/>
    <w:rPr>
      <w:rFonts w:ascii="Wingdings" w:hAnsi="Wingdings"/>
    </w:rPr>
  </w:style>
  <w:style w:type="character" w:customStyle="1" w:styleId="WW8Num11z3">
    <w:name w:val="WW8Num11z3"/>
    <w:rsid w:val="007B0023"/>
    <w:rPr>
      <w:rFonts w:ascii="Symbol" w:hAnsi="Symbol"/>
    </w:rPr>
  </w:style>
  <w:style w:type="character" w:customStyle="1" w:styleId="WW8Num14z1">
    <w:name w:val="WW8Num14z1"/>
    <w:rsid w:val="007B0023"/>
    <w:rPr>
      <w:color w:val="000000"/>
      <w:sz w:val="18"/>
      <w:szCs w:val="18"/>
    </w:rPr>
  </w:style>
  <w:style w:type="character" w:customStyle="1" w:styleId="WW8Num14z3">
    <w:name w:val="WW8Num14z3"/>
    <w:rsid w:val="007B0023"/>
    <w:rPr>
      <w:rFonts w:ascii="Symbol" w:hAnsi="Symbol"/>
    </w:rPr>
  </w:style>
  <w:style w:type="character" w:customStyle="1" w:styleId="WW8Num14z4">
    <w:name w:val="WW8Num14z4"/>
    <w:rsid w:val="007B0023"/>
    <w:rPr>
      <w:rFonts w:ascii="Courier New" w:hAnsi="Courier New" w:cs="Courier New"/>
    </w:rPr>
  </w:style>
  <w:style w:type="character" w:customStyle="1" w:styleId="WW8Num14z5">
    <w:name w:val="WW8Num14z5"/>
    <w:rsid w:val="007B0023"/>
    <w:rPr>
      <w:rFonts w:ascii="Wingdings" w:hAnsi="Wingdings"/>
    </w:rPr>
  </w:style>
  <w:style w:type="character" w:customStyle="1" w:styleId="WW8Num15z1">
    <w:name w:val="WW8Num15z1"/>
    <w:rsid w:val="007B0023"/>
    <w:rPr>
      <w:rFonts w:ascii="Symbol" w:hAnsi="Symbol"/>
      <w:color w:val="000000"/>
      <w:sz w:val="18"/>
      <w:szCs w:val="18"/>
    </w:rPr>
  </w:style>
  <w:style w:type="character" w:customStyle="1" w:styleId="WW8Num15z3">
    <w:name w:val="WW8Num15z3"/>
    <w:rsid w:val="007B0023"/>
    <w:rPr>
      <w:rFonts w:ascii="Symbol" w:hAnsi="Symbol"/>
    </w:rPr>
  </w:style>
  <w:style w:type="character" w:customStyle="1" w:styleId="WW8Num15z4">
    <w:name w:val="WW8Num15z4"/>
    <w:rsid w:val="007B0023"/>
    <w:rPr>
      <w:rFonts w:ascii="Courier New" w:hAnsi="Courier New" w:cs="Courier New"/>
    </w:rPr>
  </w:style>
  <w:style w:type="character" w:customStyle="1" w:styleId="WW8Num15z5">
    <w:name w:val="WW8Num15z5"/>
    <w:rsid w:val="007B0023"/>
    <w:rPr>
      <w:rFonts w:ascii="Wingdings" w:hAnsi="Wingdings"/>
    </w:rPr>
  </w:style>
  <w:style w:type="character" w:customStyle="1" w:styleId="WW8Num16z0">
    <w:name w:val="WW8Num16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6z1">
    <w:name w:val="WW8Num16z1"/>
    <w:rsid w:val="007B0023"/>
    <w:rPr>
      <w:rFonts w:ascii="Symbol" w:hAnsi="Symbol"/>
      <w:color w:val="000000"/>
      <w:sz w:val="18"/>
      <w:szCs w:val="18"/>
    </w:rPr>
  </w:style>
  <w:style w:type="character" w:customStyle="1" w:styleId="WW8Num16z3">
    <w:name w:val="WW8Num16z3"/>
    <w:rsid w:val="007B0023"/>
    <w:rPr>
      <w:rFonts w:ascii="Symbol" w:hAnsi="Symbol"/>
    </w:rPr>
  </w:style>
  <w:style w:type="character" w:customStyle="1" w:styleId="WW8Num16z4">
    <w:name w:val="WW8Num16z4"/>
    <w:rsid w:val="007B0023"/>
    <w:rPr>
      <w:rFonts w:ascii="Courier New" w:hAnsi="Courier New" w:cs="Courier New"/>
    </w:rPr>
  </w:style>
  <w:style w:type="character" w:customStyle="1" w:styleId="WW8Num16z5">
    <w:name w:val="WW8Num16z5"/>
    <w:rsid w:val="007B0023"/>
    <w:rPr>
      <w:rFonts w:ascii="Wingdings" w:hAnsi="Wingdings"/>
    </w:rPr>
  </w:style>
  <w:style w:type="character" w:customStyle="1" w:styleId="WW8Num17z0">
    <w:name w:val="WW8Num17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7z1">
    <w:name w:val="WW8Num17z1"/>
    <w:rsid w:val="007B0023"/>
    <w:rPr>
      <w:rFonts w:ascii="Symbol" w:hAnsi="Symbol"/>
      <w:color w:val="000000"/>
      <w:sz w:val="18"/>
      <w:szCs w:val="18"/>
    </w:rPr>
  </w:style>
  <w:style w:type="character" w:customStyle="1" w:styleId="WW8Num17z3">
    <w:name w:val="WW8Num17z3"/>
    <w:rsid w:val="007B0023"/>
    <w:rPr>
      <w:rFonts w:ascii="Symbol" w:hAnsi="Symbol"/>
    </w:rPr>
  </w:style>
  <w:style w:type="character" w:customStyle="1" w:styleId="WW8Num17z4">
    <w:name w:val="WW8Num17z4"/>
    <w:rsid w:val="007B0023"/>
    <w:rPr>
      <w:rFonts w:ascii="Courier New" w:hAnsi="Courier New" w:cs="Courier New"/>
    </w:rPr>
  </w:style>
  <w:style w:type="character" w:customStyle="1" w:styleId="WW8Num17z5">
    <w:name w:val="WW8Num17z5"/>
    <w:rsid w:val="007B0023"/>
    <w:rPr>
      <w:rFonts w:ascii="Wingdings" w:hAnsi="Wingdings"/>
    </w:rPr>
  </w:style>
  <w:style w:type="character" w:customStyle="1" w:styleId="WW8Num18z0">
    <w:name w:val="WW8Num18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8z1">
    <w:name w:val="WW8Num18z1"/>
    <w:rsid w:val="007B0023"/>
    <w:rPr>
      <w:color w:val="000000"/>
      <w:sz w:val="18"/>
      <w:szCs w:val="18"/>
    </w:rPr>
  </w:style>
  <w:style w:type="character" w:customStyle="1" w:styleId="WW8Num18z3">
    <w:name w:val="WW8Num18z3"/>
    <w:rsid w:val="007B0023"/>
    <w:rPr>
      <w:rFonts w:ascii="Symbol" w:hAnsi="Symbol"/>
    </w:rPr>
  </w:style>
  <w:style w:type="character" w:customStyle="1" w:styleId="WW8Num18z4">
    <w:name w:val="WW8Num18z4"/>
    <w:rsid w:val="007B0023"/>
    <w:rPr>
      <w:rFonts w:ascii="Courier New" w:hAnsi="Courier New" w:cs="Courier New"/>
    </w:rPr>
  </w:style>
  <w:style w:type="character" w:customStyle="1" w:styleId="WW8Num18z5">
    <w:name w:val="WW8Num18z5"/>
    <w:rsid w:val="007B0023"/>
    <w:rPr>
      <w:rFonts w:ascii="Wingdings" w:hAnsi="Wingdings"/>
    </w:rPr>
  </w:style>
  <w:style w:type="character" w:customStyle="1" w:styleId="WW8Num19z0">
    <w:name w:val="WW8Num19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19z1">
    <w:name w:val="WW8Num19z1"/>
    <w:rsid w:val="007B0023"/>
    <w:rPr>
      <w:rFonts w:ascii="Symbol" w:hAnsi="Symbol"/>
      <w:color w:val="000000"/>
      <w:sz w:val="18"/>
      <w:szCs w:val="18"/>
    </w:rPr>
  </w:style>
  <w:style w:type="character" w:customStyle="1" w:styleId="WW8Num19z3">
    <w:name w:val="WW8Num19z3"/>
    <w:rsid w:val="007B0023"/>
    <w:rPr>
      <w:rFonts w:ascii="Symbol" w:hAnsi="Symbol"/>
    </w:rPr>
  </w:style>
  <w:style w:type="character" w:customStyle="1" w:styleId="WW8Num19z4">
    <w:name w:val="WW8Num19z4"/>
    <w:rsid w:val="007B0023"/>
    <w:rPr>
      <w:rFonts w:ascii="Courier New" w:hAnsi="Courier New" w:cs="Courier New"/>
    </w:rPr>
  </w:style>
  <w:style w:type="character" w:customStyle="1" w:styleId="WW8Num19z5">
    <w:name w:val="WW8Num19z5"/>
    <w:rsid w:val="007B0023"/>
    <w:rPr>
      <w:rFonts w:ascii="Wingdings" w:hAnsi="Wingdings"/>
    </w:rPr>
  </w:style>
  <w:style w:type="character" w:customStyle="1" w:styleId="WW8Num20z0">
    <w:name w:val="WW8Num20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0z1">
    <w:name w:val="WW8Num20z1"/>
    <w:rsid w:val="007B0023"/>
    <w:rPr>
      <w:rFonts w:ascii="Symbol" w:hAnsi="Symbol"/>
      <w:color w:val="000000"/>
      <w:sz w:val="18"/>
      <w:szCs w:val="18"/>
    </w:rPr>
  </w:style>
  <w:style w:type="character" w:customStyle="1" w:styleId="WW8Num20z3">
    <w:name w:val="WW8Num20z3"/>
    <w:rsid w:val="007B0023"/>
    <w:rPr>
      <w:rFonts w:ascii="Symbol" w:hAnsi="Symbol"/>
    </w:rPr>
  </w:style>
  <w:style w:type="character" w:customStyle="1" w:styleId="WW8Num20z4">
    <w:name w:val="WW8Num20z4"/>
    <w:rsid w:val="007B0023"/>
    <w:rPr>
      <w:rFonts w:ascii="Courier New" w:hAnsi="Courier New" w:cs="Courier New"/>
    </w:rPr>
  </w:style>
  <w:style w:type="character" w:customStyle="1" w:styleId="WW8Num20z5">
    <w:name w:val="WW8Num20z5"/>
    <w:rsid w:val="007B0023"/>
    <w:rPr>
      <w:rFonts w:ascii="Wingdings" w:hAnsi="Wingdings"/>
    </w:rPr>
  </w:style>
  <w:style w:type="character" w:customStyle="1" w:styleId="WW8Num21z0">
    <w:name w:val="WW8Num21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1z1">
    <w:name w:val="WW8Num21z1"/>
    <w:rsid w:val="007B0023"/>
    <w:rPr>
      <w:rFonts w:ascii="Symbol" w:hAnsi="Symbol"/>
      <w:color w:val="000000"/>
      <w:sz w:val="18"/>
      <w:szCs w:val="18"/>
    </w:rPr>
  </w:style>
  <w:style w:type="character" w:customStyle="1" w:styleId="WW8Num21z3">
    <w:name w:val="WW8Num21z3"/>
    <w:rsid w:val="007B0023"/>
    <w:rPr>
      <w:rFonts w:ascii="Symbol" w:hAnsi="Symbol"/>
    </w:rPr>
  </w:style>
  <w:style w:type="character" w:customStyle="1" w:styleId="WW8Num21z4">
    <w:name w:val="WW8Num21z4"/>
    <w:rsid w:val="007B0023"/>
    <w:rPr>
      <w:rFonts w:ascii="Courier New" w:hAnsi="Courier New" w:cs="Courier New"/>
    </w:rPr>
  </w:style>
  <w:style w:type="character" w:customStyle="1" w:styleId="WW8Num21z5">
    <w:name w:val="WW8Num21z5"/>
    <w:rsid w:val="007B0023"/>
    <w:rPr>
      <w:rFonts w:ascii="Wingdings" w:hAnsi="Wingdings"/>
    </w:rPr>
  </w:style>
  <w:style w:type="character" w:customStyle="1" w:styleId="WW8Num22z0">
    <w:name w:val="WW8Num22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2z1">
    <w:name w:val="WW8Num22z1"/>
    <w:rsid w:val="007B0023"/>
    <w:rPr>
      <w:rFonts w:ascii="Symbol" w:hAnsi="Symbol"/>
      <w:color w:val="000000"/>
      <w:sz w:val="18"/>
      <w:szCs w:val="18"/>
    </w:rPr>
  </w:style>
  <w:style w:type="character" w:customStyle="1" w:styleId="WW8Num22z3">
    <w:name w:val="WW8Num22z3"/>
    <w:rsid w:val="007B0023"/>
    <w:rPr>
      <w:rFonts w:ascii="Symbol" w:hAnsi="Symbol"/>
    </w:rPr>
  </w:style>
  <w:style w:type="character" w:customStyle="1" w:styleId="WW8Num22z4">
    <w:name w:val="WW8Num22z4"/>
    <w:rsid w:val="007B0023"/>
    <w:rPr>
      <w:rFonts w:ascii="Courier New" w:hAnsi="Courier New" w:cs="Courier New"/>
    </w:rPr>
  </w:style>
  <w:style w:type="character" w:customStyle="1" w:styleId="WW8Num22z5">
    <w:name w:val="WW8Num22z5"/>
    <w:rsid w:val="007B0023"/>
    <w:rPr>
      <w:rFonts w:ascii="Wingdings" w:hAnsi="Wingdings"/>
    </w:rPr>
  </w:style>
  <w:style w:type="character" w:customStyle="1" w:styleId="WW8Num23z0">
    <w:name w:val="WW8Num23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3z1">
    <w:name w:val="WW8Num23z1"/>
    <w:rsid w:val="007B0023"/>
    <w:rPr>
      <w:rFonts w:ascii="Symbol" w:hAnsi="Symbol"/>
      <w:color w:val="000000"/>
      <w:sz w:val="18"/>
      <w:szCs w:val="18"/>
    </w:rPr>
  </w:style>
  <w:style w:type="character" w:customStyle="1" w:styleId="WW8Num23z3">
    <w:name w:val="WW8Num23z3"/>
    <w:rsid w:val="007B0023"/>
    <w:rPr>
      <w:rFonts w:ascii="Symbol" w:hAnsi="Symbol"/>
    </w:rPr>
  </w:style>
  <w:style w:type="character" w:customStyle="1" w:styleId="WW8Num23z4">
    <w:name w:val="WW8Num23z4"/>
    <w:rsid w:val="007B0023"/>
    <w:rPr>
      <w:rFonts w:ascii="Courier New" w:hAnsi="Courier New" w:cs="Courier New"/>
    </w:rPr>
  </w:style>
  <w:style w:type="character" w:customStyle="1" w:styleId="WW8Num23z5">
    <w:name w:val="WW8Num23z5"/>
    <w:rsid w:val="007B0023"/>
    <w:rPr>
      <w:rFonts w:ascii="Wingdings" w:hAnsi="Wingdings"/>
    </w:rPr>
  </w:style>
  <w:style w:type="character" w:customStyle="1" w:styleId="WW8Num24z0">
    <w:name w:val="WW8Num24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4z1">
    <w:name w:val="WW8Num24z1"/>
    <w:rsid w:val="007B0023"/>
    <w:rPr>
      <w:color w:val="000000"/>
      <w:sz w:val="18"/>
      <w:szCs w:val="18"/>
    </w:rPr>
  </w:style>
  <w:style w:type="character" w:customStyle="1" w:styleId="WW8Num24z3">
    <w:name w:val="WW8Num24z3"/>
    <w:rsid w:val="007B0023"/>
    <w:rPr>
      <w:rFonts w:ascii="Symbol" w:hAnsi="Symbol"/>
    </w:rPr>
  </w:style>
  <w:style w:type="character" w:customStyle="1" w:styleId="WW8Num24z4">
    <w:name w:val="WW8Num24z4"/>
    <w:rsid w:val="007B0023"/>
    <w:rPr>
      <w:rFonts w:ascii="Courier New" w:hAnsi="Courier New" w:cs="Courier New"/>
    </w:rPr>
  </w:style>
  <w:style w:type="character" w:customStyle="1" w:styleId="WW8Num24z5">
    <w:name w:val="WW8Num24z5"/>
    <w:rsid w:val="007B0023"/>
    <w:rPr>
      <w:rFonts w:ascii="Wingdings" w:hAnsi="Wingdings"/>
    </w:rPr>
  </w:style>
  <w:style w:type="character" w:customStyle="1" w:styleId="WW8Num25z0">
    <w:name w:val="WW8Num25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5z1">
    <w:name w:val="WW8Num25z1"/>
    <w:rsid w:val="007B0023"/>
    <w:rPr>
      <w:rFonts w:ascii="Symbol" w:hAnsi="Symbol"/>
      <w:color w:val="000000"/>
      <w:sz w:val="18"/>
      <w:szCs w:val="18"/>
    </w:rPr>
  </w:style>
  <w:style w:type="character" w:customStyle="1" w:styleId="WW8Num25z3">
    <w:name w:val="WW8Num25z3"/>
    <w:rsid w:val="007B0023"/>
    <w:rPr>
      <w:rFonts w:ascii="Symbol" w:hAnsi="Symbol"/>
    </w:rPr>
  </w:style>
  <w:style w:type="character" w:customStyle="1" w:styleId="WW8Num25z4">
    <w:name w:val="WW8Num25z4"/>
    <w:rsid w:val="007B0023"/>
    <w:rPr>
      <w:rFonts w:ascii="Courier New" w:hAnsi="Courier New" w:cs="Courier New"/>
    </w:rPr>
  </w:style>
  <w:style w:type="character" w:customStyle="1" w:styleId="WW8Num25z5">
    <w:name w:val="WW8Num25z5"/>
    <w:rsid w:val="007B0023"/>
    <w:rPr>
      <w:rFonts w:ascii="Wingdings" w:hAnsi="Wingdings"/>
    </w:rPr>
  </w:style>
  <w:style w:type="character" w:customStyle="1" w:styleId="WW8Num26z0">
    <w:name w:val="WW8Num26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6z1">
    <w:name w:val="WW8Num26z1"/>
    <w:rsid w:val="007B0023"/>
    <w:rPr>
      <w:color w:val="000000"/>
      <w:sz w:val="18"/>
      <w:szCs w:val="18"/>
    </w:rPr>
  </w:style>
  <w:style w:type="character" w:customStyle="1" w:styleId="WW8Num26z3">
    <w:name w:val="WW8Num26z3"/>
    <w:rsid w:val="007B0023"/>
    <w:rPr>
      <w:rFonts w:ascii="Symbol" w:hAnsi="Symbol"/>
    </w:rPr>
  </w:style>
  <w:style w:type="character" w:customStyle="1" w:styleId="WW8Num26z4">
    <w:name w:val="WW8Num26z4"/>
    <w:rsid w:val="007B0023"/>
    <w:rPr>
      <w:rFonts w:ascii="Courier New" w:hAnsi="Courier New" w:cs="Courier New"/>
    </w:rPr>
  </w:style>
  <w:style w:type="character" w:customStyle="1" w:styleId="WW8Num26z5">
    <w:name w:val="WW8Num26z5"/>
    <w:rsid w:val="007B0023"/>
    <w:rPr>
      <w:rFonts w:ascii="Wingdings" w:hAnsi="Wingdings"/>
    </w:rPr>
  </w:style>
  <w:style w:type="character" w:customStyle="1" w:styleId="WW8Num28z0">
    <w:name w:val="WW8Num28z0"/>
    <w:rsid w:val="007B0023"/>
    <w:rPr>
      <w:rFonts w:ascii="Wingdings" w:hAnsi="Wingdings"/>
    </w:rPr>
  </w:style>
  <w:style w:type="character" w:customStyle="1" w:styleId="WW8Num28z1">
    <w:name w:val="WW8Num28z1"/>
    <w:rsid w:val="007B0023"/>
    <w:rPr>
      <w:rFonts w:ascii="Courier New" w:hAnsi="Courier New" w:cs="Courier New"/>
    </w:rPr>
  </w:style>
  <w:style w:type="character" w:customStyle="1" w:styleId="WW8Num28z3">
    <w:name w:val="WW8Num28z3"/>
    <w:rsid w:val="007B0023"/>
    <w:rPr>
      <w:rFonts w:ascii="Symbol" w:hAnsi="Symbol"/>
    </w:rPr>
  </w:style>
  <w:style w:type="character" w:customStyle="1" w:styleId="WW8Num29z0">
    <w:name w:val="WW8Num29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29z1">
    <w:name w:val="WW8Num29z1"/>
    <w:rsid w:val="007B0023"/>
    <w:rPr>
      <w:color w:val="000000"/>
      <w:sz w:val="18"/>
      <w:szCs w:val="18"/>
    </w:rPr>
  </w:style>
  <w:style w:type="character" w:customStyle="1" w:styleId="WW8Num29z3">
    <w:name w:val="WW8Num29z3"/>
    <w:rsid w:val="007B0023"/>
    <w:rPr>
      <w:rFonts w:ascii="Symbol" w:hAnsi="Symbol"/>
    </w:rPr>
  </w:style>
  <w:style w:type="character" w:customStyle="1" w:styleId="WW8Num29z4">
    <w:name w:val="WW8Num29z4"/>
    <w:rsid w:val="007B0023"/>
    <w:rPr>
      <w:rFonts w:ascii="Courier New" w:hAnsi="Courier New" w:cs="Courier New"/>
    </w:rPr>
  </w:style>
  <w:style w:type="character" w:customStyle="1" w:styleId="WW8Num29z5">
    <w:name w:val="WW8Num29z5"/>
    <w:rsid w:val="007B0023"/>
    <w:rPr>
      <w:rFonts w:ascii="Wingdings" w:hAnsi="Wingdings"/>
    </w:rPr>
  </w:style>
  <w:style w:type="character" w:customStyle="1" w:styleId="WW8Num30z0">
    <w:name w:val="WW8Num30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30z1">
    <w:name w:val="WW8Num30z1"/>
    <w:rsid w:val="007B0023"/>
    <w:rPr>
      <w:color w:val="000000"/>
      <w:sz w:val="18"/>
      <w:szCs w:val="18"/>
    </w:rPr>
  </w:style>
  <w:style w:type="character" w:customStyle="1" w:styleId="WW8Num30z3">
    <w:name w:val="WW8Num30z3"/>
    <w:rsid w:val="007B0023"/>
    <w:rPr>
      <w:rFonts w:ascii="Symbol" w:hAnsi="Symbol"/>
    </w:rPr>
  </w:style>
  <w:style w:type="character" w:customStyle="1" w:styleId="WW8Num30z4">
    <w:name w:val="WW8Num30z4"/>
    <w:rsid w:val="007B0023"/>
    <w:rPr>
      <w:rFonts w:ascii="Courier New" w:hAnsi="Courier New" w:cs="Courier New"/>
    </w:rPr>
  </w:style>
  <w:style w:type="character" w:customStyle="1" w:styleId="WW8Num30z5">
    <w:name w:val="WW8Num30z5"/>
    <w:rsid w:val="007B0023"/>
    <w:rPr>
      <w:rFonts w:ascii="Wingdings" w:hAnsi="Wingdings"/>
    </w:rPr>
  </w:style>
  <w:style w:type="character" w:customStyle="1" w:styleId="WW8Num31z0">
    <w:name w:val="WW8Num31z0"/>
    <w:rsid w:val="007B0023"/>
    <w:rPr>
      <w:rFonts w:ascii="Wingdings" w:hAnsi="Wingdings"/>
      <w:color w:val="000000"/>
      <w:sz w:val="18"/>
      <w:szCs w:val="18"/>
    </w:rPr>
  </w:style>
  <w:style w:type="character" w:customStyle="1" w:styleId="WW8Num31z1">
    <w:name w:val="WW8Num31z1"/>
    <w:rsid w:val="007B0023"/>
    <w:rPr>
      <w:rFonts w:ascii="Symbol" w:hAnsi="Symbol"/>
      <w:color w:val="000000"/>
      <w:sz w:val="18"/>
      <w:szCs w:val="18"/>
    </w:rPr>
  </w:style>
  <w:style w:type="character" w:customStyle="1" w:styleId="WW8Num31z3">
    <w:name w:val="WW8Num31z3"/>
    <w:rsid w:val="007B0023"/>
    <w:rPr>
      <w:rFonts w:ascii="Symbol" w:hAnsi="Symbol"/>
    </w:rPr>
  </w:style>
  <w:style w:type="character" w:customStyle="1" w:styleId="WW8Num31z4">
    <w:name w:val="WW8Num31z4"/>
    <w:rsid w:val="007B0023"/>
    <w:rPr>
      <w:rFonts w:ascii="Courier New" w:hAnsi="Courier New" w:cs="Courier New"/>
    </w:rPr>
  </w:style>
  <w:style w:type="character" w:customStyle="1" w:styleId="WW8Num31z5">
    <w:name w:val="WW8Num31z5"/>
    <w:rsid w:val="007B0023"/>
    <w:rPr>
      <w:rFonts w:ascii="Wingdings" w:hAnsi="Wingdings"/>
    </w:rPr>
  </w:style>
  <w:style w:type="paragraph" w:customStyle="1" w:styleId="Heading">
    <w:name w:val="Heading"/>
    <w:basedOn w:val="Normal"/>
    <w:next w:val="BodyText"/>
    <w:rsid w:val="007B0023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7B0023"/>
    <w:pPr>
      <w:spacing w:after="120"/>
    </w:pPr>
  </w:style>
  <w:style w:type="paragraph" w:styleId="List">
    <w:name w:val="List"/>
    <w:basedOn w:val="BodyText"/>
    <w:rsid w:val="007B0023"/>
    <w:rPr>
      <w:rFonts w:cs="Tahoma"/>
    </w:rPr>
  </w:style>
  <w:style w:type="paragraph" w:styleId="Caption">
    <w:name w:val="caption"/>
    <w:basedOn w:val="Normal"/>
    <w:qFormat/>
    <w:rsid w:val="007B002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7B0023"/>
    <w:pPr>
      <w:suppressLineNumbers/>
    </w:pPr>
    <w:rPr>
      <w:rFonts w:cs="Tahoma"/>
    </w:rPr>
  </w:style>
  <w:style w:type="paragraph" w:styleId="BodyText3">
    <w:name w:val="Body Text 3"/>
    <w:basedOn w:val="Normal"/>
    <w:rsid w:val="007B0023"/>
    <w:pPr>
      <w:jc w:val="both"/>
    </w:pPr>
    <w:rPr>
      <w:lang w:val="en-US"/>
    </w:rPr>
  </w:style>
  <w:style w:type="paragraph" w:styleId="BodyTextIndent">
    <w:name w:val="Body Text Indent"/>
    <w:basedOn w:val="Normal"/>
    <w:rsid w:val="007B0023"/>
    <w:pPr>
      <w:spacing w:after="120"/>
      <w:ind w:left="360"/>
    </w:pPr>
  </w:style>
  <w:style w:type="character" w:customStyle="1" w:styleId="txt1">
    <w:name w:val="txt1"/>
    <w:basedOn w:val="DefaultParagraphFont"/>
    <w:rsid w:val="00C44B3D"/>
    <w:rPr>
      <w:rFonts w:ascii="Verdana" w:hAnsi="Verdana" w:hint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5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5B7"/>
    <w:rPr>
      <w:rFonts w:ascii="Tahoma" w:hAnsi="Tahoma" w:cs="Tahoma"/>
      <w:sz w:val="16"/>
      <w:szCs w:val="16"/>
      <w:lang w:val="en-GB" w:eastAsia="ar-SA"/>
    </w:rPr>
  </w:style>
  <w:style w:type="paragraph" w:styleId="ListParagraph">
    <w:name w:val="List Paragraph"/>
    <w:basedOn w:val="Normal"/>
    <w:uiPriority w:val="34"/>
    <w:qFormat/>
    <w:rsid w:val="003002F1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986482"/>
    <w:pPr>
      <w:shd w:val="clear" w:color="auto" w:fill="E6E6E6"/>
      <w:jc w:val="center"/>
    </w:pPr>
    <w:rPr>
      <w:rFonts w:ascii="Verdana" w:hAnsi="Verdana" w:cs="Arial"/>
      <w:b/>
      <w:i/>
      <w:sz w:val="16"/>
      <w:szCs w:val="16"/>
    </w:rPr>
  </w:style>
  <w:style w:type="paragraph" w:customStyle="1" w:styleId="Default">
    <w:name w:val="Default"/>
    <w:rsid w:val="0098648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986482"/>
    <w:rPr>
      <w:rFonts w:ascii="Verdana" w:hAnsi="Verdana" w:cs="Arial"/>
      <w:b/>
      <w:i/>
      <w:sz w:val="16"/>
      <w:szCs w:val="16"/>
      <w:shd w:val="clear" w:color="auto" w:fill="E6E6E6"/>
      <w:lang w:val="en-GB" w:eastAsia="ar-SA"/>
    </w:rPr>
  </w:style>
  <w:style w:type="character" w:customStyle="1" w:styleId="Heading2Char">
    <w:name w:val="Heading 2 Char"/>
    <w:basedOn w:val="DefaultParagraphFont"/>
    <w:link w:val="Heading2"/>
    <w:rsid w:val="001C6906"/>
    <w:rPr>
      <w:rFonts w:ascii="Arial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565EF"/>
    <w:rPr>
      <w:color w:val="0000FF" w:themeColor="hyperlink"/>
      <w:u w:val="single"/>
    </w:rPr>
  </w:style>
  <w:style w:type="character" w:customStyle="1" w:styleId="f12">
    <w:name w:val="f12"/>
    <w:basedOn w:val="DefaultParagraphFont"/>
    <w:rsid w:val="00113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RAJESH MADHAVAN</vt:lpstr>
    </vt:vector>
  </TitlesOfParts>
  <Company>Ford Motor Company</Company>
  <LinksUpToDate>false</LinksUpToDate>
  <CharactersWithSpaces>3297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MADHAVAN</dc:title>
  <dc:creator>naukri.com</dc:creator>
  <cp:lastModifiedBy>Mokarram Izhar</cp:lastModifiedBy>
  <cp:revision>2</cp:revision>
  <cp:lastPrinted>1900-12-31T18:30:00Z</cp:lastPrinted>
  <dcterms:created xsi:type="dcterms:W3CDTF">2016-05-14T22:39:00Z</dcterms:created>
  <dcterms:modified xsi:type="dcterms:W3CDTF">2016-05-14T22:39:00Z</dcterms:modified>
</cp:coreProperties>
</file>