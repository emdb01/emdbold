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B14" w:rsidRDefault="000E2B14" w:rsidP="000E2B14">
      <w:pPr>
        <w:spacing w:line="276" w:lineRule="auto"/>
        <w:rPr>
          <w:sz w:val="22"/>
          <w:szCs w:val="22"/>
        </w:rPr>
      </w:pPr>
      <w:bookmarkStart w:id="0" w:name="_GoBack"/>
      <w:bookmarkEnd w:id="0"/>
    </w:p>
    <w:p w:rsidR="000E2B14" w:rsidRPr="00D215FA" w:rsidRDefault="00D215FA" w:rsidP="000E2B14">
      <w:pPr>
        <w:keepNext/>
        <w:spacing w:line="276" w:lineRule="auto"/>
        <w:jc w:val="center"/>
        <w:rPr>
          <w:b/>
          <w:sz w:val="32"/>
          <w:szCs w:val="22"/>
          <w:u w:val="single"/>
          <w:lang w:eastAsia="en-US"/>
        </w:rPr>
      </w:pPr>
      <w:r w:rsidRPr="00D215FA">
        <w:rPr>
          <w:b/>
          <w:sz w:val="32"/>
          <w:szCs w:val="22"/>
          <w:u w:val="single"/>
          <w:lang w:eastAsia="en-US"/>
        </w:rPr>
        <w:t>RESUME</w:t>
      </w:r>
    </w:p>
    <w:p w:rsidR="000E2B14" w:rsidRDefault="000E2B14" w:rsidP="000E2B14">
      <w:pPr>
        <w:keepNext/>
        <w:spacing w:line="276" w:lineRule="auto"/>
        <w:jc w:val="both"/>
        <w:rPr>
          <w:color w:val="7F7F7F"/>
          <w:sz w:val="22"/>
          <w:szCs w:val="22"/>
        </w:rPr>
      </w:pPr>
      <w:r>
        <w:rPr>
          <w:sz w:val="22"/>
          <w:szCs w:val="22"/>
          <w:lang w:eastAsia="en-US"/>
        </w:rPr>
        <w:tab/>
      </w:r>
    </w:p>
    <w:p w:rsidR="000E2B14" w:rsidRPr="003670C2" w:rsidRDefault="000E2B14" w:rsidP="000E2B14">
      <w:pPr>
        <w:spacing w:line="276" w:lineRule="auto"/>
        <w:rPr>
          <w:b/>
          <w:color w:val="4D4D4D"/>
          <w:szCs w:val="22"/>
        </w:rPr>
      </w:pPr>
    </w:p>
    <w:p w:rsidR="000E2B14" w:rsidRPr="003670C2" w:rsidRDefault="000E2B14" w:rsidP="000E2B14">
      <w:pPr>
        <w:spacing w:line="276" w:lineRule="auto"/>
        <w:rPr>
          <w:sz w:val="28"/>
          <w:szCs w:val="22"/>
        </w:rPr>
      </w:pPr>
      <w:r w:rsidRPr="003670C2">
        <w:rPr>
          <w:b/>
          <w:sz w:val="28"/>
          <w:szCs w:val="22"/>
        </w:rPr>
        <w:t>CARDOZ SHARON PIEDADE</w:t>
      </w:r>
    </w:p>
    <w:p w:rsidR="000E2B14" w:rsidRPr="003670C2" w:rsidRDefault="000E2B14" w:rsidP="000E2B14">
      <w:pPr>
        <w:spacing w:line="276" w:lineRule="auto"/>
        <w:rPr>
          <w:sz w:val="28"/>
          <w:szCs w:val="22"/>
        </w:rPr>
      </w:pPr>
      <w:r w:rsidRPr="003670C2">
        <w:rPr>
          <w:sz w:val="28"/>
          <w:szCs w:val="22"/>
        </w:rPr>
        <w:t xml:space="preserve">Mob: +919833379924 </w:t>
      </w:r>
    </w:p>
    <w:p w:rsidR="000E2B14" w:rsidRPr="003670C2" w:rsidRDefault="000E2B14" w:rsidP="000E2B14">
      <w:pPr>
        <w:spacing w:line="276" w:lineRule="auto"/>
        <w:rPr>
          <w:sz w:val="28"/>
          <w:szCs w:val="22"/>
        </w:rPr>
      </w:pPr>
      <w:r w:rsidRPr="003670C2">
        <w:rPr>
          <w:sz w:val="28"/>
          <w:szCs w:val="22"/>
        </w:rPr>
        <w:t>Email:sharoncrdz@gmail.com</w:t>
      </w:r>
    </w:p>
    <w:p w:rsidR="000E2B14" w:rsidRPr="003670C2" w:rsidRDefault="000E2B14" w:rsidP="000E2B14">
      <w:pPr>
        <w:spacing w:line="276" w:lineRule="auto"/>
        <w:rPr>
          <w:sz w:val="28"/>
          <w:szCs w:val="22"/>
        </w:rPr>
      </w:pPr>
      <w:r w:rsidRPr="003670C2">
        <w:rPr>
          <w:sz w:val="28"/>
          <w:szCs w:val="22"/>
        </w:rPr>
        <w:t>Address: 9/469, Khernagar, Bandra (E), Mumbai-400051</w:t>
      </w:r>
    </w:p>
    <w:p w:rsidR="000E2B14" w:rsidRDefault="000E2B14" w:rsidP="000E2B14">
      <w:pPr>
        <w:spacing w:line="276" w:lineRule="auto"/>
        <w:rPr>
          <w:color w:val="4D4D4D"/>
          <w:sz w:val="22"/>
          <w:szCs w:val="22"/>
        </w:rPr>
      </w:pPr>
    </w:p>
    <w:p w:rsidR="000E2B14" w:rsidRDefault="000E2B14" w:rsidP="000E2B14">
      <w:pPr>
        <w:ind w:right="-72"/>
        <w:rPr>
          <w:sz w:val="22"/>
          <w:szCs w:val="22"/>
          <w:lang w:eastAsia="en-US"/>
        </w:rPr>
      </w:pPr>
      <w:r>
        <w:rPr>
          <w:noProof/>
          <w:lang w:eastAsia="en-US"/>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59055</wp:posOffset>
                </wp:positionV>
                <wp:extent cx="6743700" cy="0"/>
                <wp:effectExtent l="6985" t="11430" r="12065" b="762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360">
                          <a:solidFill>
                            <a:srgbClr val="80808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2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65pt" to="530.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" strokecolor="gray" strokeweight=".26mm">
                <v:stroke joinstyle="miter"/>
              </v:line>
            </w:pict>
          </mc:Fallback>
        </mc:AlternateContent>
      </w:r>
    </w:p>
    <w:p w:rsidR="000E2B14" w:rsidRDefault="000E2B14" w:rsidP="000E2B14">
      <w:pPr>
        <w:ind w:right="-72"/>
        <w:rPr>
          <w:sz w:val="22"/>
          <w:szCs w:val="22"/>
          <w:lang w:val="en-IN" w:eastAsia="en-US"/>
        </w:rPr>
      </w:pPr>
      <w:r>
        <w:rPr>
          <w:noProof/>
          <w:lang w:eastAsia="en-US"/>
        </w:rPr>
        <mc:AlternateContent>
          <mc:Choice Requires="wpg">
            <w:drawing>
              <wp:anchor distT="0" distB="0" distL="0" distR="0" simplePos="0" relativeHeight="251663360" behindDoc="0" locked="0" layoutInCell="1" allowOverlap="1">
                <wp:simplePos x="0" y="0"/>
                <wp:positionH relativeFrom="column">
                  <wp:posOffset>-136434</wp:posOffset>
                </wp:positionH>
                <wp:positionV relativeFrom="paragraph">
                  <wp:posOffset>36195</wp:posOffset>
                </wp:positionV>
                <wp:extent cx="6762750" cy="342900"/>
                <wp:effectExtent l="0" t="0" r="1905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0" cy="342900"/>
                          <a:chOff x="-45" y="57"/>
                          <a:chExt cx="10649" cy="539"/>
                        </a:xfrm>
                      </wpg:grpSpPr>
                      <wps:wsp>
                        <wps:cNvPr id="23" name="AutoShape 11"/>
                        <wps:cNvSpPr>
                          <a:spLocks noChangeArrowheads="1"/>
                        </wps:cNvSpPr>
                        <wps:spPr bwMode="auto">
                          <a:xfrm>
                            <a:off x="-45" y="108"/>
                            <a:ext cx="10649"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24" name="Text Box 12"/>
                        <wps:cNvSpPr txBox="1">
                          <a:spLocks noChangeArrowheads="1"/>
                        </wps:cNvSpPr>
                        <wps:spPr bwMode="auto">
                          <a:xfrm>
                            <a:off x="-45" y="57"/>
                            <a:ext cx="437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C A R E E R  O B J E C T I V E</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22" o:spid="_x0000_s1026" style="position:absolute;margin-left:-10.75pt;margin-top:2.85pt;width:532.5pt;height:27pt;z-index:251663360;mso-wrap-distance-left:0;mso-wrap-distance-right:0" coordorigin="-45,57" coordsize="1064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">
                <v:roundrect id="AutoShape 11" o:spid="_x0000_s1027" style="position:absolute;left:-45;top:108;width:10649;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SQCsQA&#10;AADbAAAADwAAAGRycy9kb3ducmV2LnhtbESP3WrCQBSE7wXfYTlC7+qmKYqNriKiRQWR+nN/yJ4m&#10;IdmzIbvV6NO7QsHLYWa+YSaz1lTiQo0rLCv46EcgiFOrC84UnI6r9xEI55E1VpZJwY0czKbdzgQT&#10;ba/8Q5eDz0SAsEtQQe59nUjp0pwMur6tiYP3axuDPsgmk7rBa4CbSsZRNJQGCw4LOda0yCktD39G&#10;wdfZ7e7x5lbehyddD7bfS70/lkq99dr5GISn1r/C/+21VhB/wvNL+AF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0kArEAAAA2wAAAA8AAAAAAAAAAAAAAAAAmAIAAGRycy9k&#10;b3ducmV2LnhtbFBLBQYAAAAABAAEAPUAAACJAwAAAAA=&#10;" filled="f" strokecolor="gray" strokeweight=".26mm">
                  <v:stroke joinstyle="miter"/>
                </v:roundrect>
                <v:shapetype id="_x0000_t202" coordsize="21600,21600" o:spt="202" path="m,l,21600r21600,l21600,xe">
                  <v:stroke joinstyle="miter"/>
                  <v:path gradientshapeok="t" o:connecttype="rect"/>
                </v:shapetype>
                <v:shape id="Text Box 12" o:spid="_x0000_s1028" type="#_x0000_t202" style="position:absolute;left:-45;top:57;width:437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N1L8QA&#10;AADbAAAADwAAAGRycy9kb3ducmV2LnhtbESPQWvCQBSE7wX/w/KE3urGIEVTVxFR6K1t4iHeHtnX&#10;JG32bdjdJvHfu4VCj8PMfMNs95PpxEDOt5YVLBcJCOLK6pZrBZfi/LQG4QOyxs4yKbiRh/1u9rDF&#10;TNuRP2jIQy0ihH2GCpoQ+kxKXzVk0C9sTxy9T+sMhihdLbXDMcJNJ9MkeZYGW44LDfZ0bKj6zn+M&#10;gq/1plwezqvxrShP9TVtg3vvtFKP8+nwAiLQFP7Df+1XrSBdwe+X+APk7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jdS/EAAAA2wAAAA8AAAAAAAAAAAAAAAAAmAIAAGRycy9k&#10;b3ducmV2LnhtbFBLBQYAAAAABAAEAPUAAACJAw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C A R E E R  O B J E C T I V E</w:t>
                        </w:r>
                      </w:p>
                    </w:txbxContent>
                  </v:textbox>
                </v:shape>
              </v:group>
            </w:pict>
          </mc:Fallback>
        </mc:AlternateContent>
      </w:r>
    </w:p>
    <w:p w:rsidR="000E2B14" w:rsidRDefault="000E2B14" w:rsidP="000E2B14">
      <w:pPr>
        <w:ind w:right="-72"/>
        <w:rPr>
          <w:sz w:val="22"/>
          <w:szCs w:val="22"/>
        </w:rPr>
      </w:pPr>
    </w:p>
    <w:p w:rsidR="000E2B14" w:rsidRDefault="000E2B14" w:rsidP="000E2B14">
      <w:pPr>
        <w:pStyle w:val="BodyText"/>
        <w:shd w:val="clear" w:color="auto" w:fill="FFFFFF"/>
        <w:spacing w:after="0" w:line="206" w:lineRule="atLeast"/>
        <w:textAlignment w:val="baseline"/>
      </w:pPr>
    </w:p>
    <w:p w:rsidR="000E2B14" w:rsidRPr="003670C2" w:rsidRDefault="000E2B14" w:rsidP="000E2B14">
      <w:pPr>
        <w:spacing w:line="276" w:lineRule="auto"/>
        <w:rPr>
          <w:szCs w:val="22"/>
        </w:rPr>
      </w:pPr>
      <w:r w:rsidRPr="003670C2">
        <w:rPr>
          <w:sz w:val="28"/>
          <w:szCs w:val="22"/>
        </w:rPr>
        <w:t>Seeking an opportunity to utilize my knowledge and skills in the area of finance and looking forward to an enriching experience and a professional growth</w:t>
      </w:r>
      <w:r w:rsidRPr="003670C2">
        <w:rPr>
          <w:szCs w:val="22"/>
        </w:rPr>
        <w:t>.</w:t>
      </w:r>
    </w:p>
    <w:p w:rsidR="000E2B14" w:rsidRPr="003670C2" w:rsidRDefault="000E2B14" w:rsidP="000E2B14">
      <w:pPr>
        <w:jc w:val="both"/>
      </w:pPr>
    </w:p>
    <w:p w:rsidR="000E2B14" w:rsidRDefault="000E2B14" w:rsidP="000E2B14">
      <w:pPr>
        <w:pStyle w:val="BodyText"/>
        <w:shd w:val="clear" w:color="auto" w:fill="FFFFFF"/>
        <w:spacing w:after="0" w:line="206" w:lineRule="atLeast"/>
        <w:textAlignment w:val="baseline"/>
        <w:rPr>
          <w:rFonts w:ascii="Arial" w:hAnsi="Arial" w:cs="Arial"/>
          <w:color w:val="000000"/>
          <w:sz w:val="15"/>
          <w:szCs w:val="15"/>
        </w:rPr>
      </w:pPr>
    </w:p>
    <w:p w:rsidR="000E2B14" w:rsidRDefault="000E2B14" w:rsidP="000E2B14">
      <w:pPr>
        <w:ind w:right="-72"/>
        <w:rPr>
          <w:sz w:val="22"/>
          <w:szCs w:val="22"/>
          <w:lang w:eastAsia="en-US"/>
        </w:rPr>
      </w:pPr>
      <w:r>
        <w:rPr>
          <w:noProof/>
          <w:lang w:eastAsia="en-US"/>
        </w:rPr>
        <mc:AlternateContent>
          <mc:Choice Requires="wpg">
            <w:drawing>
              <wp:anchor distT="0" distB="0" distL="0" distR="0" simplePos="0" relativeHeight="251662336" behindDoc="0" locked="0" layoutInCell="1" allowOverlap="1">
                <wp:simplePos x="0" y="0"/>
                <wp:positionH relativeFrom="column">
                  <wp:posOffset>-136616</wp:posOffset>
                </wp:positionH>
                <wp:positionV relativeFrom="paragraph">
                  <wp:posOffset>36830</wp:posOffset>
                </wp:positionV>
                <wp:extent cx="6762750" cy="342900"/>
                <wp:effectExtent l="0" t="0" r="1905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0" cy="342900"/>
                          <a:chOff x="-45" y="58"/>
                          <a:chExt cx="10649" cy="539"/>
                        </a:xfrm>
                      </wpg:grpSpPr>
                      <wps:wsp>
                        <wps:cNvPr id="20" name="AutoShape 8"/>
                        <wps:cNvSpPr>
                          <a:spLocks noChangeArrowheads="1"/>
                        </wps:cNvSpPr>
                        <wps:spPr bwMode="auto">
                          <a:xfrm>
                            <a:off x="-45" y="109"/>
                            <a:ext cx="10649"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21" name="Text Box 9"/>
                        <wps:cNvSpPr txBox="1">
                          <a:spLocks noChangeArrowheads="1"/>
                        </wps:cNvSpPr>
                        <wps:spPr bwMode="auto">
                          <a:xfrm>
                            <a:off x="-45" y="58"/>
                            <a:ext cx="437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 xml:space="preserve">E D U C A T I O N  A L    Q U A L I F I C A T I O N </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9" o:spid="_x0000_s1029" style="position:absolute;margin-left:-10.75pt;margin-top:2.9pt;width:532.5pt;height:27pt;z-index:251662336;mso-wrap-distance-left:0;mso-wrap-distance-right:0" coordorigin="-45,58" coordsize="1064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">
                <v:roundrect id="AutoShape 8" o:spid="_x0000_s1030" style="position:absolute;left:-45;top:109;width:10649;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OfcAA&#10;AADbAAAADwAAAGRycy9kb3ducmV2LnhtbERPy4rCMBTdD/gP4Qqzm6YWRsZqFBGVGUHE1/7SXNvS&#10;5qY0UatfbxbCLA/nPZl1phY3al1pWcEgikEQZ1aXnCs4HVdfPyCcR9ZYWyYFD3Iwm/Y+Jphqe+c9&#10;3Q4+FyGEXYoKCu+bVEqXFWTQRbYhDtzFtgZ9gG0udYv3EG5qmcTxUBosOTQU2NCioKw6XI2C0dlt&#10;n8nfo3oOT7r53qyXeneslPrsd/MxCE+d/xe/3b9aQRLWhy/hB8jp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aYOfcAAAADbAAAADwAAAAAAAAAAAAAAAACYAgAAZHJzL2Rvd25y&#10;ZXYueG1sUEsFBgAAAAAEAAQA9QAAAIUDAAAAAA==&#10;" filled="f" strokecolor="gray" strokeweight=".26mm">
                  <v:stroke joinstyle="miter"/>
                </v:roundrect>
                <v:shape id="Text Box 9" o:spid="_x0000_s1031" type="#_x0000_t202" style="position:absolute;left:-45;top:58;width:437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TWt8MA&#10;AADbAAAADwAAAGRycy9kb3ducmV2LnhtbESPT4vCMBTE78J+h/AWvGnasohbjSKLwt78twe9PZpn&#10;W7d5KUm03W+/EQSPw8z8hpkve9OIOzlfW1aQjhMQxIXVNZcKfo6b0RSED8gaG8uk4I88LBdvgznm&#10;2na8p/shlCJC2OeooAqhzaX0RUUG/di2xNG7WGcwROlKqR12EW4amSXJRBqsOS5U2NJXRcXv4WYU&#10;XKefp3S1+ei2x9O6PGd1cLtGKzV871czEIH68Ao/299aQZbC40v8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TWt8MAAADbAAAADwAAAAAAAAAAAAAAAACYAgAAZHJzL2Rv&#10;d25yZXYueG1sUEsFBgAAAAAEAAQA9QAAAIgDA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 xml:space="preserve">E </w:t>
                        </w:r>
                        <w:r>
                          <w:rPr>
                            <w:rFonts w:ascii="Agency FB" w:hAnsi="Agency FB" w:cs="Agency FB"/>
                            <w:b/>
                            <w:lang w:val="it-IT"/>
                          </w:rPr>
                          <w:t xml:space="preserve">D U C A T I O N  A L    Q U A L I F I C A T I O N </w:t>
                        </w:r>
                      </w:p>
                    </w:txbxContent>
                  </v:textbox>
                </v:shape>
              </v:group>
            </w:pict>
          </mc:Fallback>
        </mc:AlternateContent>
      </w:r>
    </w:p>
    <w:p w:rsidR="000E2B14" w:rsidRDefault="000E2B14" w:rsidP="000E2B14">
      <w:pPr>
        <w:ind w:left="-851" w:right="-72"/>
        <w:rPr>
          <w:sz w:val="22"/>
          <w:szCs w:val="22"/>
        </w:rPr>
      </w:pPr>
    </w:p>
    <w:p w:rsidR="000E2B14" w:rsidRDefault="000E2B14" w:rsidP="00B80256">
      <w:pPr>
        <w:ind w:right="-72"/>
        <w:rPr>
          <w:sz w:val="22"/>
          <w:szCs w:val="22"/>
        </w:rPr>
      </w:pPr>
      <w:r>
        <w:rPr>
          <w:noProof/>
          <w:lang w:eastAsia="en-US"/>
        </w:rPr>
        <mc:AlternateContent>
          <mc:Choice Requires="wps">
            <w:drawing>
              <wp:anchor distT="0" distB="0" distL="114300" distR="114300" simplePos="0" relativeHeight="251659264" behindDoc="0" locked="0" layoutInCell="1" allowOverlap="1" wp14:anchorId="6466E372" wp14:editId="5A306C52">
                <wp:simplePos x="0" y="0"/>
                <wp:positionH relativeFrom="margin">
                  <wp:posOffset>-61595</wp:posOffset>
                </wp:positionH>
                <wp:positionV relativeFrom="paragraph">
                  <wp:posOffset>303530</wp:posOffset>
                </wp:positionV>
                <wp:extent cx="6856095" cy="2764790"/>
                <wp:effectExtent l="0" t="0" r="0" b="0"/>
                <wp:wrapSquare wrapText="largest"/>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27647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Ind w:w="692" w:type="dxa"/>
                              <w:tblLayout w:type="fixed"/>
                              <w:tblLook w:val="0000" w:firstRow="0" w:lastRow="0" w:firstColumn="0" w:lastColumn="0" w:noHBand="0" w:noVBand="0"/>
                            </w:tblPr>
                            <w:tblGrid>
                              <w:gridCol w:w="1846"/>
                              <w:gridCol w:w="4544"/>
                              <w:gridCol w:w="1800"/>
                              <w:gridCol w:w="1396"/>
                            </w:tblGrid>
                            <w:tr w:rsidR="00B80256" w:rsidRPr="00B80256" w:rsidTr="003670C2">
                              <w:trPr>
                                <w:trHeight w:val="499"/>
                              </w:trPr>
                              <w:tc>
                                <w:tcPr>
                                  <w:tcW w:w="1846" w:type="dxa"/>
                                </w:tcPr>
                                <w:p w:rsidR="00B80256" w:rsidRPr="003670C2" w:rsidRDefault="00B80256" w:rsidP="00B80256">
                                  <w:pPr>
                                    <w:jc w:val="center"/>
                                    <w:rPr>
                                      <w:b/>
                                      <w:bCs/>
                                      <w:sz w:val="28"/>
                                      <w:szCs w:val="22"/>
                                    </w:rPr>
                                  </w:pPr>
                                  <w:r w:rsidRPr="003670C2">
                                    <w:rPr>
                                      <w:b/>
                                      <w:bCs/>
                                      <w:sz w:val="28"/>
                                      <w:szCs w:val="22"/>
                                    </w:rPr>
                                    <w:t>Qualification</w:t>
                                  </w:r>
                                </w:p>
                              </w:tc>
                              <w:tc>
                                <w:tcPr>
                                  <w:tcW w:w="4544" w:type="dxa"/>
                                </w:tcPr>
                                <w:p w:rsidR="00B80256" w:rsidRPr="003670C2" w:rsidRDefault="00B80256" w:rsidP="00B80256">
                                  <w:pPr>
                                    <w:jc w:val="center"/>
                                    <w:rPr>
                                      <w:b/>
                                      <w:bCs/>
                                      <w:sz w:val="28"/>
                                      <w:szCs w:val="22"/>
                                    </w:rPr>
                                  </w:pPr>
                                  <w:r w:rsidRPr="003670C2">
                                    <w:rPr>
                                      <w:b/>
                                      <w:bCs/>
                                      <w:sz w:val="28"/>
                                      <w:szCs w:val="22"/>
                                    </w:rPr>
                                    <w:t>College / University</w:t>
                                  </w:r>
                                </w:p>
                              </w:tc>
                              <w:tc>
                                <w:tcPr>
                                  <w:tcW w:w="1800" w:type="dxa"/>
                                </w:tcPr>
                                <w:p w:rsidR="00B80256" w:rsidRPr="003670C2" w:rsidRDefault="00B80256" w:rsidP="00B80256">
                                  <w:pPr>
                                    <w:jc w:val="center"/>
                                    <w:rPr>
                                      <w:b/>
                                      <w:bCs/>
                                      <w:sz w:val="28"/>
                                      <w:szCs w:val="22"/>
                                    </w:rPr>
                                  </w:pPr>
                                  <w:r w:rsidRPr="003670C2">
                                    <w:rPr>
                                      <w:b/>
                                      <w:bCs/>
                                      <w:sz w:val="28"/>
                                      <w:szCs w:val="22"/>
                                    </w:rPr>
                                    <w:t>Stream</w:t>
                                  </w:r>
                                </w:p>
                              </w:tc>
                              <w:tc>
                                <w:tcPr>
                                  <w:tcW w:w="1396" w:type="dxa"/>
                                </w:tcPr>
                                <w:p w:rsidR="00B80256" w:rsidRPr="003670C2" w:rsidRDefault="00B80256" w:rsidP="00B80256">
                                  <w:pPr>
                                    <w:jc w:val="center"/>
                                    <w:rPr>
                                      <w:b/>
                                      <w:bCs/>
                                      <w:sz w:val="28"/>
                                      <w:szCs w:val="22"/>
                                    </w:rPr>
                                  </w:pPr>
                                  <w:r w:rsidRPr="003670C2">
                                    <w:rPr>
                                      <w:b/>
                                      <w:bCs/>
                                      <w:sz w:val="28"/>
                                      <w:szCs w:val="22"/>
                                    </w:rPr>
                                    <w:t>Year of Passing</w:t>
                                  </w:r>
                                </w:p>
                              </w:tc>
                            </w:tr>
                            <w:tr w:rsidR="00B80256" w:rsidRPr="00B80256" w:rsidTr="003670C2">
                              <w:trPr>
                                <w:trHeight w:val="923"/>
                              </w:trPr>
                              <w:tc>
                                <w:tcPr>
                                  <w:tcW w:w="1846" w:type="dxa"/>
                                </w:tcPr>
                                <w:p w:rsidR="00B80256" w:rsidRPr="003670C2" w:rsidRDefault="00B80256" w:rsidP="00B80256">
                                  <w:pPr>
                                    <w:jc w:val="center"/>
                                    <w:rPr>
                                      <w:bCs/>
                                      <w:sz w:val="28"/>
                                      <w:szCs w:val="22"/>
                                    </w:rPr>
                                  </w:pPr>
                                  <w:r w:rsidRPr="003670C2">
                                    <w:rPr>
                                      <w:sz w:val="28"/>
                                      <w:szCs w:val="22"/>
                                    </w:rPr>
                                    <w:t>M.M.S.</w:t>
                                  </w:r>
                                </w:p>
                              </w:tc>
                              <w:tc>
                                <w:tcPr>
                                  <w:tcW w:w="4544" w:type="dxa"/>
                                </w:tcPr>
                                <w:p w:rsidR="00B80256" w:rsidRPr="003670C2" w:rsidRDefault="00B80256" w:rsidP="00B80256">
                                  <w:pPr>
                                    <w:jc w:val="center"/>
                                    <w:rPr>
                                      <w:bCs/>
                                      <w:sz w:val="28"/>
                                      <w:szCs w:val="22"/>
                                    </w:rPr>
                                  </w:pPr>
                                  <w:r w:rsidRPr="003670C2">
                                    <w:rPr>
                                      <w:bCs/>
                                      <w:sz w:val="28"/>
                                      <w:szCs w:val="22"/>
                                    </w:rPr>
                                    <w:t>Mumbai University</w:t>
                                  </w:r>
                                </w:p>
                                <w:p w:rsidR="00B80256" w:rsidRPr="003670C2" w:rsidRDefault="00B80256" w:rsidP="00871155">
                                  <w:pPr>
                                    <w:jc w:val="center"/>
                                    <w:rPr>
                                      <w:sz w:val="28"/>
                                      <w:szCs w:val="22"/>
                                    </w:rPr>
                                  </w:pPr>
                                  <w:r w:rsidRPr="003670C2">
                                    <w:rPr>
                                      <w:bCs/>
                                      <w:sz w:val="28"/>
                                      <w:szCs w:val="22"/>
                                    </w:rPr>
                                    <w:t xml:space="preserve">(Sheila </w:t>
                                  </w:r>
                                  <w:proofErr w:type="spellStart"/>
                                  <w:r w:rsidRPr="003670C2">
                                    <w:rPr>
                                      <w:bCs/>
                                      <w:sz w:val="28"/>
                                      <w:szCs w:val="22"/>
                                    </w:rPr>
                                    <w:t>Raheja</w:t>
                                  </w:r>
                                  <w:proofErr w:type="spellEnd"/>
                                  <w:r w:rsidRPr="003670C2">
                                    <w:rPr>
                                      <w:bCs/>
                                      <w:sz w:val="28"/>
                                      <w:szCs w:val="22"/>
                                    </w:rPr>
                                    <w:t xml:space="preserve"> </w:t>
                                  </w:r>
                                  <w:r w:rsidR="00871155">
                                    <w:rPr>
                                      <w:bCs/>
                                      <w:sz w:val="28"/>
                                      <w:szCs w:val="22"/>
                                    </w:rPr>
                                    <w:t xml:space="preserve">Business School of  </w:t>
                                  </w:r>
                                  <w:r w:rsidRPr="003670C2">
                                    <w:rPr>
                                      <w:bCs/>
                                      <w:sz w:val="28"/>
                                      <w:szCs w:val="22"/>
                                    </w:rPr>
                                    <w:t xml:space="preserve"> Management &amp; Research)</w:t>
                                  </w:r>
                                </w:p>
                              </w:tc>
                              <w:tc>
                                <w:tcPr>
                                  <w:tcW w:w="1800" w:type="dxa"/>
                                </w:tcPr>
                                <w:p w:rsidR="00B80256" w:rsidRPr="003670C2" w:rsidRDefault="00B80256" w:rsidP="00B80256">
                                  <w:pPr>
                                    <w:jc w:val="center"/>
                                    <w:rPr>
                                      <w:sz w:val="28"/>
                                      <w:szCs w:val="22"/>
                                    </w:rPr>
                                  </w:pPr>
                                  <w:r w:rsidRPr="003670C2">
                                    <w:rPr>
                                      <w:sz w:val="28"/>
                                      <w:szCs w:val="22"/>
                                    </w:rPr>
                                    <w:t>Finance</w:t>
                                  </w:r>
                                </w:p>
                              </w:tc>
                              <w:tc>
                                <w:tcPr>
                                  <w:tcW w:w="1396" w:type="dxa"/>
                                </w:tcPr>
                                <w:p w:rsidR="00B80256" w:rsidRPr="003670C2" w:rsidRDefault="00B80256" w:rsidP="00B80256">
                                  <w:pPr>
                                    <w:jc w:val="center"/>
                                    <w:rPr>
                                      <w:sz w:val="28"/>
                                      <w:szCs w:val="22"/>
                                    </w:rPr>
                                  </w:pPr>
                                  <w:r w:rsidRPr="003670C2">
                                    <w:rPr>
                                      <w:sz w:val="28"/>
                                      <w:szCs w:val="22"/>
                                    </w:rPr>
                                    <w:t>Currently Pursuing</w:t>
                                  </w:r>
                                </w:p>
                              </w:tc>
                            </w:tr>
                            <w:tr w:rsidR="00B80256" w:rsidRPr="00B80256" w:rsidTr="003670C2">
                              <w:trPr>
                                <w:trHeight w:val="672"/>
                              </w:trPr>
                              <w:tc>
                                <w:tcPr>
                                  <w:tcW w:w="1846" w:type="dxa"/>
                                </w:tcPr>
                                <w:p w:rsidR="00B80256" w:rsidRPr="003670C2" w:rsidRDefault="00B80256" w:rsidP="00B80256">
                                  <w:pPr>
                                    <w:jc w:val="center"/>
                                    <w:rPr>
                                      <w:bCs/>
                                      <w:sz w:val="28"/>
                                      <w:szCs w:val="22"/>
                                    </w:rPr>
                                  </w:pPr>
                                  <w:r w:rsidRPr="003670C2">
                                    <w:rPr>
                                      <w:sz w:val="28"/>
                                      <w:szCs w:val="22"/>
                                    </w:rPr>
                                    <w:t>B.M.S</w:t>
                                  </w:r>
                                </w:p>
                              </w:tc>
                              <w:tc>
                                <w:tcPr>
                                  <w:tcW w:w="4544" w:type="dxa"/>
                                </w:tcPr>
                                <w:p w:rsidR="00B80256" w:rsidRPr="003670C2" w:rsidRDefault="00B80256" w:rsidP="00B80256">
                                  <w:pPr>
                                    <w:jc w:val="center"/>
                                    <w:rPr>
                                      <w:bCs/>
                                      <w:sz w:val="28"/>
                                      <w:szCs w:val="22"/>
                                    </w:rPr>
                                  </w:pPr>
                                  <w:r w:rsidRPr="003670C2">
                                    <w:rPr>
                                      <w:bCs/>
                                      <w:sz w:val="28"/>
                                      <w:szCs w:val="22"/>
                                    </w:rPr>
                                    <w:t>Mumbai University</w:t>
                                  </w:r>
                                </w:p>
                                <w:p w:rsidR="00B80256" w:rsidRPr="003670C2" w:rsidRDefault="00B80256" w:rsidP="00B80256">
                                  <w:pPr>
                                    <w:jc w:val="center"/>
                                    <w:rPr>
                                      <w:bCs/>
                                      <w:sz w:val="28"/>
                                      <w:szCs w:val="22"/>
                                    </w:rPr>
                                  </w:pPr>
                                  <w:r w:rsidRPr="003670C2">
                                    <w:rPr>
                                      <w:bCs/>
                                      <w:sz w:val="28"/>
                                      <w:szCs w:val="22"/>
                                    </w:rPr>
                                    <w:t>(Chetana Institute of Management and Research)</w:t>
                                  </w:r>
                                </w:p>
                                <w:p w:rsidR="00B80256" w:rsidRPr="003670C2" w:rsidRDefault="00B80256" w:rsidP="00B80256">
                                  <w:pPr>
                                    <w:jc w:val="center"/>
                                    <w:rPr>
                                      <w:sz w:val="28"/>
                                      <w:szCs w:val="22"/>
                                    </w:rPr>
                                  </w:pPr>
                                </w:p>
                              </w:tc>
                              <w:tc>
                                <w:tcPr>
                                  <w:tcW w:w="1800" w:type="dxa"/>
                                </w:tcPr>
                                <w:p w:rsidR="00B80256" w:rsidRPr="003670C2" w:rsidRDefault="00B80256" w:rsidP="00B80256">
                                  <w:pPr>
                                    <w:jc w:val="center"/>
                                    <w:rPr>
                                      <w:sz w:val="28"/>
                                      <w:szCs w:val="22"/>
                                    </w:rPr>
                                  </w:pPr>
                                  <w:r w:rsidRPr="003670C2">
                                    <w:rPr>
                                      <w:sz w:val="28"/>
                                      <w:szCs w:val="22"/>
                                    </w:rPr>
                                    <w:t>Finance</w:t>
                                  </w:r>
                                </w:p>
                              </w:tc>
                              <w:tc>
                                <w:tcPr>
                                  <w:tcW w:w="1396" w:type="dxa"/>
                                </w:tcPr>
                                <w:p w:rsidR="00B80256" w:rsidRPr="003670C2" w:rsidRDefault="00B80256" w:rsidP="00B80256">
                                  <w:pPr>
                                    <w:jc w:val="center"/>
                                    <w:rPr>
                                      <w:sz w:val="28"/>
                                      <w:szCs w:val="22"/>
                                    </w:rPr>
                                  </w:pPr>
                                  <w:r w:rsidRPr="003670C2">
                                    <w:rPr>
                                      <w:sz w:val="28"/>
                                      <w:szCs w:val="22"/>
                                    </w:rPr>
                                    <w:t>2013</w:t>
                                  </w:r>
                                </w:p>
                              </w:tc>
                            </w:tr>
                            <w:tr w:rsidR="00B80256" w:rsidRPr="00B80256" w:rsidTr="003670C2">
                              <w:trPr>
                                <w:trHeight w:val="680"/>
                              </w:trPr>
                              <w:tc>
                                <w:tcPr>
                                  <w:tcW w:w="1846" w:type="dxa"/>
                                </w:tcPr>
                                <w:p w:rsidR="00B80256" w:rsidRPr="003670C2" w:rsidRDefault="00B80256" w:rsidP="00B80256">
                                  <w:pPr>
                                    <w:jc w:val="center"/>
                                    <w:rPr>
                                      <w:bCs/>
                                      <w:sz w:val="28"/>
                                      <w:szCs w:val="22"/>
                                    </w:rPr>
                                  </w:pPr>
                                  <w:r w:rsidRPr="003670C2">
                                    <w:rPr>
                                      <w:sz w:val="28"/>
                                      <w:szCs w:val="22"/>
                                    </w:rPr>
                                    <w:t>H.S.C</w:t>
                                  </w:r>
                                </w:p>
                              </w:tc>
                              <w:tc>
                                <w:tcPr>
                                  <w:tcW w:w="4544" w:type="dxa"/>
                                </w:tcPr>
                                <w:p w:rsidR="00B80256" w:rsidRPr="003670C2" w:rsidRDefault="00B80256" w:rsidP="00B80256">
                                  <w:pPr>
                                    <w:jc w:val="center"/>
                                    <w:rPr>
                                      <w:bCs/>
                                      <w:sz w:val="28"/>
                                      <w:szCs w:val="22"/>
                                    </w:rPr>
                                  </w:pPr>
                                  <w:r w:rsidRPr="003670C2">
                                    <w:rPr>
                                      <w:bCs/>
                                      <w:sz w:val="28"/>
                                      <w:szCs w:val="22"/>
                                    </w:rPr>
                                    <w:t>Mumbai Board</w:t>
                                  </w:r>
                                </w:p>
                                <w:p w:rsidR="00B80256" w:rsidRPr="003670C2" w:rsidRDefault="00B80256" w:rsidP="00B80256">
                                  <w:pPr>
                                    <w:jc w:val="center"/>
                                    <w:rPr>
                                      <w:sz w:val="28"/>
                                      <w:szCs w:val="22"/>
                                    </w:rPr>
                                  </w:pPr>
                                  <w:r w:rsidRPr="003670C2">
                                    <w:rPr>
                                      <w:bCs/>
                                      <w:sz w:val="28"/>
                                      <w:szCs w:val="22"/>
                                    </w:rPr>
                                    <w:t>(Chetana College)</w:t>
                                  </w:r>
                                </w:p>
                              </w:tc>
                              <w:tc>
                                <w:tcPr>
                                  <w:tcW w:w="1800" w:type="dxa"/>
                                </w:tcPr>
                                <w:p w:rsidR="00B80256" w:rsidRPr="003670C2" w:rsidRDefault="00B80256" w:rsidP="00B80256">
                                  <w:pPr>
                                    <w:snapToGrid w:val="0"/>
                                    <w:jc w:val="center"/>
                                    <w:rPr>
                                      <w:sz w:val="28"/>
                                      <w:szCs w:val="22"/>
                                    </w:rPr>
                                  </w:pPr>
                                  <w:r w:rsidRPr="003670C2">
                                    <w:rPr>
                                      <w:sz w:val="28"/>
                                      <w:szCs w:val="22"/>
                                    </w:rPr>
                                    <w:t>Commerce</w:t>
                                  </w:r>
                                </w:p>
                              </w:tc>
                              <w:tc>
                                <w:tcPr>
                                  <w:tcW w:w="1396" w:type="dxa"/>
                                </w:tcPr>
                                <w:p w:rsidR="00B80256" w:rsidRPr="003670C2" w:rsidRDefault="00B80256" w:rsidP="00B80256">
                                  <w:pPr>
                                    <w:jc w:val="center"/>
                                    <w:rPr>
                                      <w:bCs/>
                                      <w:sz w:val="28"/>
                                    </w:rPr>
                                  </w:pPr>
                                  <w:r w:rsidRPr="003670C2">
                                    <w:rPr>
                                      <w:sz w:val="28"/>
                                      <w:szCs w:val="22"/>
                                    </w:rPr>
                                    <w:t>2010</w:t>
                                  </w:r>
                                </w:p>
                              </w:tc>
                            </w:tr>
                            <w:tr w:rsidR="00B80256" w:rsidRPr="00B80256" w:rsidTr="003670C2">
                              <w:trPr>
                                <w:trHeight w:val="680"/>
                              </w:trPr>
                              <w:tc>
                                <w:tcPr>
                                  <w:tcW w:w="1846" w:type="dxa"/>
                                </w:tcPr>
                                <w:p w:rsidR="00B80256" w:rsidRPr="003670C2" w:rsidRDefault="00B80256" w:rsidP="00B80256">
                                  <w:pPr>
                                    <w:jc w:val="center"/>
                                    <w:rPr>
                                      <w:sz w:val="28"/>
                                      <w:szCs w:val="22"/>
                                    </w:rPr>
                                  </w:pPr>
                                  <w:r w:rsidRPr="003670C2">
                                    <w:rPr>
                                      <w:sz w:val="28"/>
                                      <w:szCs w:val="22"/>
                                    </w:rPr>
                                    <w:t>S.S.C</w:t>
                                  </w:r>
                                </w:p>
                                <w:p w:rsidR="00B80256" w:rsidRPr="003670C2" w:rsidRDefault="00B80256" w:rsidP="00B80256">
                                  <w:pPr>
                                    <w:jc w:val="center"/>
                                    <w:rPr>
                                      <w:sz w:val="28"/>
                                      <w:szCs w:val="22"/>
                                    </w:rPr>
                                  </w:pPr>
                                </w:p>
                              </w:tc>
                              <w:tc>
                                <w:tcPr>
                                  <w:tcW w:w="4544" w:type="dxa"/>
                                </w:tcPr>
                                <w:p w:rsidR="00B80256" w:rsidRPr="003670C2" w:rsidRDefault="00B80256" w:rsidP="00B80256">
                                  <w:pPr>
                                    <w:jc w:val="center"/>
                                    <w:rPr>
                                      <w:bCs/>
                                      <w:sz w:val="28"/>
                                      <w:szCs w:val="22"/>
                                    </w:rPr>
                                  </w:pPr>
                                  <w:r w:rsidRPr="003670C2">
                                    <w:rPr>
                                      <w:bCs/>
                                      <w:sz w:val="28"/>
                                      <w:szCs w:val="22"/>
                                    </w:rPr>
                                    <w:t>Mumbai Board</w:t>
                                  </w:r>
                                </w:p>
                                <w:p w:rsidR="00B80256" w:rsidRPr="003670C2" w:rsidRDefault="00B80256" w:rsidP="00B80256">
                                  <w:pPr>
                                    <w:jc w:val="center"/>
                                    <w:rPr>
                                      <w:sz w:val="28"/>
                                      <w:szCs w:val="22"/>
                                    </w:rPr>
                                  </w:pPr>
                                  <w:r w:rsidRPr="003670C2">
                                    <w:rPr>
                                      <w:bCs/>
                                      <w:sz w:val="28"/>
                                      <w:szCs w:val="22"/>
                                    </w:rPr>
                                    <w:t>(Apostolic Carmel High School)</w:t>
                                  </w:r>
                                </w:p>
                              </w:tc>
                              <w:tc>
                                <w:tcPr>
                                  <w:tcW w:w="1800" w:type="dxa"/>
                                </w:tcPr>
                                <w:p w:rsidR="00B80256" w:rsidRPr="003670C2" w:rsidRDefault="00B80256" w:rsidP="00B80256">
                                  <w:pPr>
                                    <w:snapToGrid w:val="0"/>
                                    <w:jc w:val="center"/>
                                    <w:rPr>
                                      <w:sz w:val="28"/>
                                      <w:szCs w:val="22"/>
                                    </w:rPr>
                                  </w:pPr>
                                </w:p>
                              </w:tc>
                              <w:tc>
                                <w:tcPr>
                                  <w:tcW w:w="1396" w:type="dxa"/>
                                </w:tcPr>
                                <w:p w:rsidR="00B80256" w:rsidRPr="003670C2" w:rsidRDefault="00B80256" w:rsidP="00B80256">
                                  <w:pPr>
                                    <w:jc w:val="center"/>
                                    <w:rPr>
                                      <w:bCs/>
                                      <w:sz w:val="28"/>
                                    </w:rPr>
                                  </w:pPr>
                                  <w:r w:rsidRPr="003670C2">
                                    <w:rPr>
                                      <w:sz w:val="28"/>
                                      <w:szCs w:val="22"/>
                                    </w:rPr>
                                    <w:t>2008</w:t>
                                  </w:r>
                                </w:p>
                              </w:tc>
                            </w:tr>
                            <w:tr w:rsidR="003670C2" w:rsidRPr="00B80256" w:rsidTr="003670C2">
                              <w:trPr>
                                <w:trHeight w:val="680"/>
                              </w:trPr>
                              <w:tc>
                                <w:tcPr>
                                  <w:tcW w:w="1846" w:type="dxa"/>
                                </w:tcPr>
                                <w:p w:rsidR="003670C2" w:rsidRDefault="003670C2" w:rsidP="00B80256">
                                  <w:pPr>
                                    <w:jc w:val="center"/>
                                    <w:rPr>
                                      <w:sz w:val="28"/>
                                      <w:szCs w:val="22"/>
                                    </w:rPr>
                                  </w:pPr>
                                </w:p>
                                <w:p w:rsidR="003670C2" w:rsidRDefault="003670C2" w:rsidP="00B80256">
                                  <w:pPr>
                                    <w:jc w:val="center"/>
                                    <w:rPr>
                                      <w:sz w:val="28"/>
                                      <w:szCs w:val="22"/>
                                    </w:rPr>
                                  </w:pPr>
                                </w:p>
                                <w:p w:rsidR="003670C2" w:rsidRPr="003670C2" w:rsidRDefault="003670C2" w:rsidP="00B80256">
                                  <w:pPr>
                                    <w:jc w:val="center"/>
                                    <w:rPr>
                                      <w:sz w:val="28"/>
                                      <w:szCs w:val="22"/>
                                    </w:rPr>
                                  </w:pPr>
                                </w:p>
                              </w:tc>
                              <w:tc>
                                <w:tcPr>
                                  <w:tcW w:w="4544" w:type="dxa"/>
                                </w:tcPr>
                                <w:p w:rsidR="003670C2" w:rsidRPr="003670C2" w:rsidRDefault="003670C2" w:rsidP="00B80256">
                                  <w:pPr>
                                    <w:jc w:val="center"/>
                                    <w:rPr>
                                      <w:bCs/>
                                      <w:sz w:val="28"/>
                                      <w:szCs w:val="22"/>
                                    </w:rPr>
                                  </w:pPr>
                                </w:p>
                              </w:tc>
                              <w:tc>
                                <w:tcPr>
                                  <w:tcW w:w="1800" w:type="dxa"/>
                                </w:tcPr>
                                <w:p w:rsidR="003670C2" w:rsidRPr="003670C2" w:rsidRDefault="003670C2" w:rsidP="00B80256">
                                  <w:pPr>
                                    <w:snapToGrid w:val="0"/>
                                    <w:jc w:val="center"/>
                                    <w:rPr>
                                      <w:sz w:val="28"/>
                                      <w:szCs w:val="22"/>
                                    </w:rPr>
                                  </w:pPr>
                                </w:p>
                              </w:tc>
                              <w:tc>
                                <w:tcPr>
                                  <w:tcW w:w="1396" w:type="dxa"/>
                                </w:tcPr>
                                <w:p w:rsidR="003670C2" w:rsidRPr="003670C2" w:rsidRDefault="003670C2" w:rsidP="00B80256">
                                  <w:pPr>
                                    <w:jc w:val="center"/>
                                    <w:rPr>
                                      <w:sz w:val="28"/>
                                      <w:szCs w:val="22"/>
                                    </w:rPr>
                                  </w:pPr>
                                </w:p>
                              </w:tc>
                            </w:tr>
                          </w:tbl>
                          <w:p w:rsidR="000E2B14" w:rsidRDefault="000E2B14" w:rsidP="00B80256">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2" type="#_x0000_t202" style="position:absolute;margin-left:-4.85pt;margin-top:23.9pt;width:539.85pt;height:217.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" stroked="f">
                <v:fill opacity="0"/>
                <v:textbox inset="0,0,0,0">
                  <w:txbxContent>
                    <w:tbl>
                      <w:tblPr>
                        <w:tblStyle w:val="TableGrid"/>
                        <w:tblW w:w="0" w:type="auto"/>
                        <w:tblInd w:w="692" w:type="dxa"/>
                        <w:tblLayout w:type="fixed"/>
                        <w:tblLook w:val="0000" w:firstRow="0" w:lastRow="0" w:firstColumn="0" w:lastColumn="0" w:noHBand="0" w:noVBand="0"/>
                      </w:tblPr>
                      <w:tblGrid>
                        <w:gridCol w:w="1846"/>
                        <w:gridCol w:w="4544"/>
                        <w:gridCol w:w="1800"/>
                        <w:gridCol w:w="1396"/>
                      </w:tblGrid>
                      <w:tr w:rsidR="00B80256" w:rsidRPr="00B80256" w:rsidTr="003670C2">
                        <w:trPr>
                          <w:trHeight w:val="499"/>
                        </w:trPr>
                        <w:tc>
                          <w:tcPr>
                            <w:tcW w:w="1846" w:type="dxa"/>
                          </w:tcPr>
                          <w:p w:rsidR="00B80256" w:rsidRPr="003670C2" w:rsidRDefault="00B80256" w:rsidP="00B80256">
                            <w:pPr>
                              <w:jc w:val="center"/>
                              <w:rPr>
                                <w:b/>
                                <w:bCs/>
                                <w:sz w:val="28"/>
                                <w:szCs w:val="22"/>
                              </w:rPr>
                            </w:pPr>
                            <w:r w:rsidRPr="003670C2">
                              <w:rPr>
                                <w:b/>
                                <w:bCs/>
                                <w:sz w:val="28"/>
                                <w:szCs w:val="22"/>
                              </w:rPr>
                              <w:t>Qualification</w:t>
                            </w:r>
                          </w:p>
                        </w:tc>
                        <w:tc>
                          <w:tcPr>
                            <w:tcW w:w="4544" w:type="dxa"/>
                          </w:tcPr>
                          <w:p w:rsidR="00B80256" w:rsidRPr="003670C2" w:rsidRDefault="00B80256" w:rsidP="00B80256">
                            <w:pPr>
                              <w:jc w:val="center"/>
                              <w:rPr>
                                <w:b/>
                                <w:bCs/>
                                <w:sz w:val="28"/>
                                <w:szCs w:val="22"/>
                              </w:rPr>
                            </w:pPr>
                            <w:r w:rsidRPr="003670C2">
                              <w:rPr>
                                <w:b/>
                                <w:bCs/>
                                <w:sz w:val="28"/>
                                <w:szCs w:val="22"/>
                              </w:rPr>
                              <w:t>College / University</w:t>
                            </w:r>
                          </w:p>
                        </w:tc>
                        <w:tc>
                          <w:tcPr>
                            <w:tcW w:w="1800" w:type="dxa"/>
                          </w:tcPr>
                          <w:p w:rsidR="00B80256" w:rsidRPr="003670C2" w:rsidRDefault="00B80256" w:rsidP="00B80256">
                            <w:pPr>
                              <w:jc w:val="center"/>
                              <w:rPr>
                                <w:b/>
                                <w:bCs/>
                                <w:sz w:val="28"/>
                                <w:szCs w:val="22"/>
                              </w:rPr>
                            </w:pPr>
                            <w:r w:rsidRPr="003670C2">
                              <w:rPr>
                                <w:b/>
                                <w:bCs/>
                                <w:sz w:val="28"/>
                                <w:szCs w:val="22"/>
                              </w:rPr>
                              <w:t>Stream</w:t>
                            </w:r>
                          </w:p>
                        </w:tc>
                        <w:tc>
                          <w:tcPr>
                            <w:tcW w:w="1396" w:type="dxa"/>
                          </w:tcPr>
                          <w:p w:rsidR="00B80256" w:rsidRPr="003670C2" w:rsidRDefault="00B80256" w:rsidP="00B80256">
                            <w:pPr>
                              <w:jc w:val="center"/>
                              <w:rPr>
                                <w:b/>
                                <w:bCs/>
                                <w:sz w:val="28"/>
                                <w:szCs w:val="22"/>
                              </w:rPr>
                            </w:pPr>
                            <w:r w:rsidRPr="003670C2">
                              <w:rPr>
                                <w:b/>
                                <w:bCs/>
                                <w:sz w:val="28"/>
                                <w:szCs w:val="22"/>
                              </w:rPr>
                              <w:t>Year of Passing</w:t>
                            </w:r>
                          </w:p>
                        </w:tc>
                      </w:tr>
                      <w:tr w:rsidR="00B80256" w:rsidRPr="00B80256" w:rsidTr="003670C2">
                        <w:trPr>
                          <w:trHeight w:val="923"/>
                        </w:trPr>
                        <w:tc>
                          <w:tcPr>
                            <w:tcW w:w="1846" w:type="dxa"/>
                          </w:tcPr>
                          <w:p w:rsidR="00B80256" w:rsidRPr="003670C2" w:rsidRDefault="00B80256" w:rsidP="00B80256">
                            <w:pPr>
                              <w:jc w:val="center"/>
                              <w:rPr>
                                <w:bCs/>
                                <w:sz w:val="28"/>
                                <w:szCs w:val="22"/>
                              </w:rPr>
                            </w:pPr>
                            <w:r w:rsidRPr="003670C2">
                              <w:rPr>
                                <w:sz w:val="28"/>
                                <w:szCs w:val="22"/>
                              </w:rPr>
                              <w:t>M.M.S.</w:t>
                            </w:r>
                          </w:p>
                        </w:tc>
                        <w:tc>
                          <w:tcPr>
                            <w:tcW w:w="4544" w:type="dxa"/>
                          </w:tcPr>
                          <w:p w:rsidR="00B80256" w:rsidRPr="003670C2" w:rsidRDefault="00B80256" w:rsidP="00B80256">
                            <w:pPr>
                              <w:jc w:val="center"/>
                              <w:rPr>
                                <w:bCs/>
                                <w:sz w:val="28"/>
                                <w:szCs w:val="22"/>
                              </w:rPr>
                            </w:pPr>
                            <w:r w:rsidRPr="003670C2">
                              <w:rPr>
                                <w:bCs/>
                                <w:sz w:val="28"/>
                                <w:szCs w:val="22"/>
                              </w:rPr>
                              <w:t>Mumbai University</w:t>
                            </w:r>
                          </w:p>
                          <w:p w:rsidR="00B80256" w:rsidRPr="003670C2" w:rsidRDefault="00B80256" w:rsidP="00871155">
                            <w:pPr>
                              <w:jc w:val="center"/>
                              <w:rPr>
                                <w:sz w:val="28"/>
                                <w:szCs w:val="22"/>
                              </w:rPr>
                            </w:pPr>
                            <w:r w:rsidRPr="003670C2">
                              <w:rPr>
                                <w:bCs/>
                                <w:sz w:val="28"/>
                                <w:szCs w:val="22"/>
                              </w:rPr>
                              <w:t xml:space="preserve">(Sheila </w:t>
                            </w:r>
                            <w:proofErr w:type="spellStart"/>
                            <w:r w:rsidRPr="003670C2">
                              <w:rPr>
                                <w:bCs/>
                                <w:sz w:val="28"/>
                                <w:szCs w:val="22"/>
                              </w:rPr>
                              <w:t>Raheja</w:t>
                            </w:r>
                            <w:proofErr w:type="spellEnd"/>
                            <w:r w:rsidRPr="003670C2">
                              <w:rPr>
                                <w:bCs/>
                                <w:sz w:val="28"/>
                                <w:szCs w:val="22"/>
                              </w:rPr>
                              <w:t xml:space="preserve"> </w:t>
                            </w:r>
                            <w:r w:rsidR="00871155">
                              <w:rPr>
                                <w:bCs/>
                                <w:sz w:val="28"/>
                                <w:szCs w:val="22"/>
                              </w:rPr>
                              <w:t xml:space="preserve">Business School of  </w:t>
                            </w:r>
                            <w:r w:rsidRPr="003670C2">
                              <w:rPr>
                                <w:bCs/>
                                <w:sz w:val="28"/>
                                <w:szCs w:val="22"/>
                              </w:rPr>
                              <w:t xml:space="preserve"> Management &amp; Research)</w:t>
                            </w:r>
                          </w:p>
                        </w:tc>
                        <w:tc>
                          <w:tcPr>
                            <w:tcW w:w="1800" w:type="dxa"/>
                          </w:tcPr>
                          <w:p w:rsidR="00B80256" w:rsidRPr="003670C2" w:rsidRDefault="00B80256" w:rsidP="00B80256">
                            <w:pPr>
                              <w:jc w:val="center"/>
                              <w:rPr>
                                <w:sz w:val="28"/>
                                <w:szCs w:val="22"/>
                              </w:rPr>
                            </w:pPr>
                            <w:r w:rsidRPr="003670C2">
                              <w:rPr>
                                <w:sz w:val="28"/>
                                <w:szCs w:val="22"/>
                              </w:rPr>
                              <w:t>Finance</w:t>
                            </w:r>
                          </w:p>
                        </w:tc>
                        <w:tc>
                          <w:tcPr>
                            <w:tcW w:w="1396" w:type="dxa"/>
                          </w:tcPr>
                          <w:p w:rsidR="00B80256" w:rsidRPr="003670C2" w:rsidRDefault="00B80256" w:rsidP="00B80256">
                            <w:pPr>
                              <w:jc w:val="center"/>
                              <w:rPr>
                                <w:sz w:val="28"/>
                                <w:szCs w:val="22"/>
                              </w:rPr>
                            </w:pPr>
                            <w:r w:rsidRPr="003670C2">
                              <w:rPr>
                                <w:sz w:val="28"/>
                                <w:szCs w:val="22"/>
                              </w:rPr>
                              <w:t>Currently Pursuing</w:t>
                            </w:r>
                          </w:p>
                        </w:tc>
                      </w:tr>
                      <w:tr w:rsidR="00B80256" w:rsidRPr="00B80256" w:rsidTr="003670C2">
                        <w:trPr>
                          <w:trHeight w:val="672"/>
                        </w:trPr>
                        <w:tc>
                          <w:tcPr>
                            <w:tcW w:w="1846" w:type="dxa"/>
                          </w:tcPr>
                          <w:p w:rsidR="00B80256" w:rsidRPr="003670C2" w:rsidRDefault="00B80256" w:rsidP="00B80256">
                            <w:pPr>
                              <w:jc w:val="center"/>
                              <w:rPr>
                                <w:bCs/>
                                <w:sz w:val="28"/>
                                <w:szCs w:val="22"/>
                              </w:rPr>
                            </w:pPr>
                            <w:r w:rsidRPr="003670C2">
                              <w:rPr>
                                <w:sz w:val="28"/>
                                <w:szCs w:val="22"/>
                              </w:rPr>
                              <w:t>B.M.S</w:t>
                            </w:r>
                          </w:p>
                        </w:tc>
                        <w:tc>
                          <w:tcPr>
                            <w:tcW w:w="4544" w:type="dxa"/>
                          </w:tcPr>
                          <w:p w:rsidR="00B80256" w:rsidRPr="003670C2" w:rsidRDefault="00B80256" w:rsidP="00B80256">
                            <w:pPr>
                              <w:jc w:val="center"/>
                              <w:rPr>
                                <w:bCs/>
                                <w:sz w:val="28"/>
                                <w:szCs w:val="22"/>
                              </w:rPr>
                            </w:pPr>
                            <w:r w:rsidRPr="003670C2">
                              <w:rPr>
                                <w:bCs/>
                                <w:sz w:val="28"/>
                                <w:szCs w:val="22"/>
                              </w:rPr>
                              <w:t>Mumbai University</w:t>
                            </w:r>
                          </w:p>
                          <w:p w:rsidR="00B80256" w:rsidRPr="003670C2" w:rsidRDefault="00B80256" w:rsidP="00B80256">
                            <w:pPr>
                              <w:jc w:val="center"/>
                              <w:rPr>
                                <w:bCs/>
                                <w:sz w:val="28"/>
                                <w:szCs w:val="22"/>
                              </w:rPr>
                            </w:pPr>
                            <w:r w:rsidRPr="003670C2">
                              <w:rPr>
                                <w:bCs/>
                                <w:sz w:val="28"/>
                                <w:szCs w:val="22"/>
                              </w:rPr>
                              <w:t>(Chetana Institute of Management and Research)</w:t>
                            </w:r>
                          </w:p>
                          <w:p w:rsidR="00B80256" w:rsidRPr="003670C2" w:rsidRDefault="00B80256" w:rsidP="00B80256">
                            <w:pPr>
                              <w:jc w:val="center"/>
                              <w:rPr>
                                <w:sz w:val="28"/>
                                <w:szCs w:val="22"/>
                              </w:rPr>
                            </w:pPr>
                          </w:p>
                        </w:tc>
                        <w:tc>
                          <w:tcPr>
                            <w:tcW w:w="1800" w:type="dxa"/>
                          </w:tcPr>
                          <w:p w:rsidR="00B80256" w:rsidRPr="003670C2" w:rsidRDefault="00B80256" w:rsidP="00B80256">
                            <w:pPr>
                              <w:jc w:val="center"/>
                              <w:rPr>
                                <w:sz w:val="28"/>
                                <w:szCs w:val="22"/>
                              </w:rPr>
                            </w:pPr>
                            <w:r w:rsidRPr="003670C2">
                              <w:rPr>
                                <w:sz w:val="28"/>
                                <w:szCs w:val="22"/>
                              </w:rPr>
                              <w:t>Finance</w:t>
                            </w:r>
                          </w:p>
                        </w:tc>
                        <w:tc>
                          <w:tcPr>
                            <w:tcW w:w="1396" w:type="dxa"/>
                          </w:tcPr>
                          <w:p w:rsidR="00B80256" w:rsidRPr="003670C2" w:rsidRDefault="00B80256" w:rsidP="00B80256">
                            <w:pPr>
                              <w:jc w:val="center"/>
                              <w:rPr>
                                <w:sz w:val="28"/>
                                <w:szCs w:val="22"/>
                              </w:rPr>
                            </w:pPr>
                            <w:r w:rsidRPr="003670C2">
                              <w:rPr>
                                <w:sz w:val="28"/>
                                <w:szCs w:val="22"/>
                              </w:rPr>
                              <w:t>2013</w:t>
                            </w:r>
                          </w:p>
                        </w:tc>
                      </w:tr>
                      <w:tr w:rsidR="00B80256" w:rsidRPr="00B80256" w:rsidTr="003670C2">
                        <w:trPr>
                          <w:trHeight w:val="680"/>
                        </w:trPr>
                        <w:tc>
                          <w:tcPr>
                            <w:tcW w:w="1846" w:type="dxa"/>
                          </w:tcPr>
                          <w:p w:rsidR="00B80256" w:rsidRPr="003670C2" w:rsidRDefault="00B80256" w:rsidP="00B80256">
                            <w:pPr>
                              <w:jc w:val="center"/>
                              <w:rPr>
                                <w:bCs/>
                                <w:sz w:val="28"/>
                                <w:szCs w:val="22"/>
                              </w:rPr>
                            </w:pPr>
                            <w:r w:rsidRPr="003670C2">
                              <w:rPr>
                                <w:sz w:val="28"/>
                                <w:szCs w:val="22"/>
                              </w:rPr>
                              <w:t>H.S.C</w:t>
                            </w:r>
                          </w:p>
                        </w:tc>
                        <w:tc>
                          <w:tcPr>
                            <w:tcW w:w="4544" w:type="dxa"/>
                          </w:tcPr>
                          <w:p w:rsidR="00B80256" w:rsidRPr="003670C2" w:rsidRDefault="00B80256" w:rsidP="00B80256">
                            <w:pPr>
                              <w:jc w:val="center"/>
                              <w:rPr>
                                <w:bCs/>
                                <w:sz w:val="28"/>
                                <w:szCs w:val="22"/>
                              </w:rPr>
                            </w:pPr>
                            <w:r w:rsidRPr="003670C2">
                              <w:rPr>
                                <w:bCs/>
                                <w:sz w:val="28"/>
                                <w:szCs w:val="22"/>
                              </w:rPr>
                              <w:t>Mumbai Board</w:t>
                            </w:r>
                          </w:p>
                          <w:p w:rsidR="00B80256" w:rsidRPr="003670C2" w:rsidRDefault="00B80256" w:rsidP="00B80256">
                            <w:pPr>
                              <w:jc w:val="center"/>
                              <w:rPr>
                                <w:sz w:val="28"/>
                                <w:szCs w:val="22"/>
                              </w:rPr>
                            </w:pPr>
                            <w:r w:rsidRPr="003670C2">
                              <w:rPr>
                                <w:bCs/>
                                <w:sz w:val="28"/>
                                <w:szCs w:val="22"/>
                              </w:rPr>
                              <w:t>(Chetana College)</w:t>
                            </w:r>
                          </w:p>
                        </w:tc>
                        <w:tc>
                          <w:tcPr>
                            <w:tcW w:w="1800" w:type="dxa"/>
                          </w:tcPr>
                          <w:p w:rsidR="00B80256" w:rsidRPr="003670C2" w:rsidRDefault="00B80256" w:rsidP="00B80256">
                            <w:pPr>
                              <w:snapToGrid w:val="0"/>
                              <w:jc w:val="center"/>
                              <w:rPr>
                                <w:sz w:val="28"/>
                                <w:szCs w:val="22"/>
                              </w:rPr>
                            </w:pPr>
                            <w:r w:rsidRPr="003670C2">
                              <w:rPr>
                                <w:sz w:val="28"/>
                                <w:szCs w:val="22"/>
                              </w:rPr>
                              <w:t>Commerce</w:t>
                            </w:r>
                          </w:p>
                        </w:tc>
                        <w:tc>
                          <w:tcPr>
                            <w:tcW w:w="1396" w:type="dxa"/>
                          </w:tcPr>
                          <w:p w:rsidR="00B80256" w:rsidRPr="003670C2" w:rsidRDefault="00B80256" w:rsidP="00B80256">
                            <w:pPr>
                              <w:jc w:val="center"/>
                              <w:rPr>
                                <w:bCs/>
                                <w:sz w:val="28"/>
                              </w:rPr>
                            </w:pPr>
                            <w:r w:rsidRPr="003670C2">
                              <w:rPr>
                                <w:sz w:val="28"/>
                                <w:szCs w:val="22"/>
                              </w:rPr>
                              <w:t>2010</w:t>
                            </w:r>
                          </w:p>
                        </w:tc>
                      </w:tr>
                      <w:tr w:rsidR="00B80256" w:rsidRPr="00B80256" w:rsidTr="003670C2">
                        <w:trPr>
                          <w:trHeight w:val="680"/>
                        </w:trPr>
                        <w:tc>
                          <w:tcPr>
                            <w:tcW w:w="1846" w:type="dxa"/>
                          </w:tcPr>
                          <w:p w:rsidR="00B80256" w:rsidRPr="003670C2" w:rsidRDefault="00B80256" w:rsidP="00B80256">
                            <w:pPr>
                              <w:jc w:val="center"/>
                              <w:rPr>
                                <w:sz w:val="28"/>
                                <w:szCs w:val="22"/>
                              </w:rPr>
                            </w:pPr>
                            <w:r w:rsidRPr="003670C2">
                              <w:rPr>
                                <w:sz w:val="28"/>
                                <w:szCs w:val="22"/>
                              </w:rPr>
                              <w:t>S.S.C</w:t>
                            </w:r>
                          </w:p>
                          <w:p w:rsidR="00B80256" w:rsidRPr="003670C2" w:rsidRDefault="00B80256" w:rsidP="00B80256">
                            <w:pPr>
                              <w:jc w:val="center"/>
                              <w:rPr>
                                <w:sz w:val="28"/>
                                <w:szCs w:val="22"/>
                              </w:rPr>
                            </w:pPr>
                          </w:p>
                        </w:tc>
                        <w:tc>
                          <w:tcPr>
                            <w:tcW w:w="4544" w:type="dxa"/>
                          </w:tcPr>
                          <w:p w:rsidR="00B80256" w:rsidRPr="003670C2" w:rsidRDefault="00B80256" w:rsidP="00B80256">
                            <w:pPr>
                              <w:jc w:val="center"/>
                              <w:rPr>
                                <w:bCs/>
                                <w:sz w:val="28"/>
                                <w:szCs w:val="22"/>
                              </w:rPr>
                            </w:pPr>
                            <w:r w:rsidRPr="003670C2">
                              <w:rPr>
                                <w:bCs/>
                                <w:sz w:val="28"/>
                                <w:szCs w:val="22"/>
                              </w:rPr>
                              <w:t>Mumbai Board</w:t>
                            </w:r>
                          </w:p>
                          <w:p w:rsidR="00B80256" w:rsidRPr="003670C2" w:rsidRDefault="00B80256" w:rsidP="00B80256">
                            <w:pPr>
                              <w:jc w:val="center"/>
                              <w:rPr>
                                <w:sz w:val="28"/>
                                <w:szCs w:val="22"/>
                              </w:rPr>
                            </w:pPr>
                            <w:r w:rsidRPr="003670C2">
                              <w:rPr>
                                <w:bCs/>
                                <w:sz w:val="28"/>
                                <w:szCs w:val="22"/>
                              </w:rPr>
                              <w:t>(Apostolic Carmel High School)</w:t>
                            </w:r>
                          </w:p>
                        </w:tc>
                        <w:tc>
                          <w:tcPr>
                            <w:tcW w:w="1800" w:type="dxa"/>
                          </w:tcPr>
                          <w:p w:rsidR="00B80256" w:rsidRPr="003670C2" w:rsidRDefault="00B80256" w:rsidP="00B80256">
                            <w:pPr>
                              <w:snapToGrid w:val="0"/>
                              <w:jc w:val="center"/>
                              <w:rPr>
                                <w:sz w:val="28"/>
                                <w:szCs w:val="22"/>
                              </w:rPr>
                            </w:pPr>
                          </w:p>
                        </w:tc>
                        <w:tc>
                          <w:tcPr>
                            <w:tcW w:w="1396" w:type="dxa"/>
                          </w:tcPr>
                          <w:p w:rsidR="00B80256" w:rsidRPr="003670C2" w:rsidRDefault="00B80256" w:rsidP="00B80256">
                            <w:pPr>
                              <w:jc w:val="center"/>
                              <w:rPr>
                                <w:bCs/>
                                <w:sz w:val="28"/>
                              </w:rPr>
                            </w:pPr>
                            <w:r w:rsidRPr="003670C2">
                              <w:rPr>
                                <w:sz w:val="28"/>
                                <w:szCs w:val="22"/>
                              </w:rPr>
                              <w:t>2008</w:t>
                            </w:r>
                          </w:p>
                        </w:tc>
                      </w:tr>
                      <w:tr w:rsidR="003670C2" w:rsidRPr="00B80256" w:rsidTr="003670C2">
                        <w:trPr>
                          <w:trHeight w:val="680"/>
                        </w:trPr>
                        <w:tc>
                          <w:tcPr>
                            <w:tcW w:w="1846" w:type="dxa"/>
                          </w:tcPr>
                          <w:p w:rsidR="003670C2" w:rsidRDefault="003670C2" w:rsidP="00B80256">
                            <w:pPr>
                              <w:jc w:val="center"/>
                              <w:rPr>
                                <w:sz w:val="28"/>
                                <w:szCs w:val="22"/>
                              </w:rPr>
                            </w:pPr>
                          </w:p>
                          <w:p w:rsidR="003670C2" w:rsidRDefault="003670C2" w:rsidP="00B80256">
                            <w:pPr>
                              <w:jc w:val="center"/>
                              <w:rPr>
                                <w:sz w:val="28"/>
                                <w:szCs w:val="22"/>
                              </w:rPr>
                            </w:pPr>
                          </w:p>
                          <w:p w:rsidR="003670C2" w:rsidRPr="003670C2" w:rsidRDefault="003670C2" w:rsidP="00B80256">
                            <w:pPr>
                              <w:jc w:val="center"/>
                              <w:rPr>
                                <w:sz w:val="28"/>
                                <w:szCs w:val="22"/>
                              </w:rPr>
                            </w:pPr>
                          </w:p>
                        </w:tc>
                        <w:tc>
                          <w:tcPr>
                            <w:tcW w:w="4544" w:type="dxa"/>
                          </w:tcPr>
                          <w:p w:rsidR="003670C2" w:rsidRPr="003670C2" w:rsidRDefault="003670C2" w:rsidP="00B80256">
                            <w:pPr>
                              <w:jc w:val="center"/>
                              <w:rPr>
                                <w:bCs/>
                                <w:sz w:val="28"/>
                                <w:szCs w:val="22"/>
                              </w:rPr>
                            </w:pPr>
                          </w:p>
                        </w:tc>
                        <w:tc>
                          <w:tcPr>
                            <w:tcW w:w="1800" w:type="dxa"/>
                          </w:tcPr>
                          <w:p w:rsidR="003670C2" w:rsidRPr="003670C2" w:rsidRDefault="003670C2" w:rsidP="00B80256">
                            <w:pPr>
                              <w:snapToGrid w:val="0"/>
                              <w:jc w:val="center"/>
                              <w:rPr>
                                <w:sz w:val="28"/>
                                <w:szCs w:val="22"/>
                              </w:rPr>
                            </w:pPr>
                          </w:p>
                        </w:tc>
                        <w:tc>
                          <w:tcPr>
                            <w:tcW w:w="1396" w:type="dxa"/>
                          </w:tcPr>
                          <w:p w:rsidR="003670C2" w:rsidRPr="003670C2" w:rsidRDefault="003670C2" w:rsidP="00B80256">
                            <w:pPr>
                              <w:jc w:val="center"/>
                              <w:rPr>
                                <w:sz w:val="28"/>
                                <w:szCs w:val="22"/>
                              </w:rPr>
                            </w:pPr>
                          </w:p>
                        </w:tc>
                      </w:tr>
                    </w:tbl>
                    <w:p w:rsidR="000E2B14" w:rsidRDefault="000E2B14" w:rsidP="00B80256">
                      <w:pPr>
                        <w:jc w:val="center"/>
                      </w:pPr>
                    </w:p>
                  </w:txbxContent>
                </v:textbox>
                <w10:wrap type="square" side="largest" anchorx="margin"/>
              </v:shape>
            </w:pict>
          </mc:Fallback>
        </mc:AlternateContent>
      </w:r>
    </w:p>
    <w:p w:rsidR="000E2B14" w:rsidRDefault="000E2B14" w:rsidP="000E2B14">
      <w:pPr>
        <w:rPr>
          <w:sz w:val="22"/>
          <w:szCs w:val="22"/>
        </w:rPr>
      </w:pPr>
    </w:p>
    <w:p w:rsidR="003670C2" w:rsidRDefault="003670C2" w:rsidP="000E2B14">
      <w:pPr>
        <w:rPr>
          <w:sz w:val="22"/>
          <w:szCs w:val="22"/>
        </w:rPr>
      </w:pPr>
    </w:p>
    <w:p w:rsidR="003670C2" w:rsidRDefault="003670C2" w:rsidP="000E2B14">
      <w:pPr>
        <w:rPr>
          <w:sz w:val="22"/>
          <w:szCs w:val="22"/>
        </w:rPr>
      </w:pPr>
    </w:p>
    <w:p w:rsidR="003670C2" w:rsidRDefault="005E129D" w:rsidP="000E2B14">
      <w:pPr>
        <w:rPr>
          <w:sz w:val="22"/>
          <w:szCs w:val="22"/>
        </w:rPr>
      </w:pPr>
      <w:r>
        <w:rPr>
          <w:noProof/>
          <w:lang w:eastAsia="en-US"/>
        </w:rPr>
        <mc:AlternateContent>
          <mc:Choice Requires="wpg">
            <w:drawing>
              <wp:anchor distT="0" distB="0" distL="0" distR="0" simplePos="0" relativeHeight="251667456" behindDoc="0" locked="0" layoutInCell="1" allowOverlap="1" wp14:anchorId="28730770" wp14:editId="5FF123A2">
                <wp:simplePos x="0" y="0"/>
                <wp:positionH relativeFrom="column">
                  <wp:posOffset>-104140</wp:posOffset>
                </wp:positionH>
                <wp:positionV relativeFrom="paragraph">
                  <wp:posOffset>-2631</wp:posOffset>
                </wp:positionV>
                <wp:extent cx="6723380" cy="342900"/>
                <wp:effectExtent l="0" t="0" r="2032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3380" cy="342900"/>
                          <a:chOff x="-13" y="-74"/>
                          <a:chExt cx="10587" cy="539"/>
                        </a:xfrm>
                      </wpg:grpSpPr>
                      <wps:wsp>
                        <wps:cNvPr id="16" name="AutoShape 23"/>
                        <wps:cNvSpPr>
                          <a:spLocks noChangeArrowheads="1"/>
                        </wps:cNvSpPr>
                        <wps:spPr bwMode="auto">
                          <a:xfrm>
                            <a:off x="-13" y="-23"/>
                            <a:ext cx="10587"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7" name="Text Box 24"/>
                        <wps:cNvSpPr txBox="1">
                          <a:spLocks noChangeArrowheads="1"/>
                        </wps:cNvSpPr>
                        <wps:spPr bwMode="auto">
                          <a:xfrm>
                            <a:off x="-13" y="-74"/>
                            <a:ext cx="291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rPr>
                              </w:pPr>
                              <w:r>
                                <w:rPr>
                                  <w:rFonts w:ascii="Agency FB" w:hAnsi="Agency FB" w:cs="Agency FB"/>
                                  <w:b/>
                                </w:rPr>
                                <w:t>W O R K   E X P E R I E N C E</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5" o:spid="_x0000_s1033" style="position:absolute;margin-left:-8.2pt;margin-top:-.2pt;width:529.4pt;height:27pt;z-index:251667456;mso-wrap-distance-left:0;mso-wrap-distance-right:0" coordorigin="-13,-74" coordsize="10587,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">
                <v:roundrect id="AutoShape 23" o:spid="_x0000_s1034" style="position:absolute;left:-13;top:-23;width:10587;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5L8IA&#10;AADbAAAADwAAAGRycy9kb3ducmV2LnhtbERPTWvCQBC9F/wPywi9NRuFhhpdRUpbaqGIUe9DdkxC&#10;srMhu9Ukv94tFHqbx/uc1aY3jbhS5yrLCmZRDII4t7riQsHp+P70AsJ5ZI2NZVIwkIPNevKwwlTb&#10;Gx/omvlChBB2KSoovW9TKV1ekkEX2ZY4cBfbGfQBdoXUHd5CuGnkPI4TabDi0FBiS68l5XX2YxQs&#10;zu57nO+GekxOun3++njT+2Ot1OO03y5BeOr9v/jP/anD/AR+fwk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b/kvwgAAANsAAAAPAAAAAAAAAAAAAAAAAJgCAABkcnMvZG93&#10;bnJldi54bWxQSwUGAAAAAAQABAD1AAAAhwMAAAAA&#10;" filled="f" strokecolor="gray" strokeweight=".26mm">
                  <v:stroke joinstyle="miter"/>
                </v:roundrect>
                <v:shape id="Text Box 24" o:spid="_x0000_s1035" type="#_x0000_t202" style="position:absolute;left:-13;top:-74;width:291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0h5cIA&#10;AADbAAAADwAAAGRycy9kb3ducmV2LnhtbERPTWvCQBC9F/wPywi91Y1S2hhdRaSB3toaD3obsmMS&#10;zc6G3W2S/vtuoeBtHu9z1tvRtKIn5xvLCuazBARxaXXDlYJjkT+lIHxA1thaJgU/5GG7mTysMdN2&#10;4C/qD6ESMYR9hgrqELpMSl/WZNDPbEccuYt1BkOErpLa4RDDTSsXSfIiDTYcG2rsaF9TeTt8GwXX&#10;dHma7/Ln4aM4vVXnRRPcZ6uVepyOuxWIQGO4i//d7zrOf4W/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XSHlwgAAANsAAAAPAAAAAAAAAAAAAAAAAJgCAABkcnMvZG93&#10;bnJldi54bWxQSwUGAAAAAAQABAD1AAAAhwMAAAAA&#10;" filled="f" stroked="f" strokecolor="gray">
                  <v:stroke joinstyle="round"/>
                  <v:textbox>
                    <w:txbxContent>
                      <w:p w:rsidR="000E2B14" w:rsidRDefault="000E2B14" w:rsidP="000E2B14">
                        <w:pPr>
                          <w:rPr>
                            <w:rFonts w:ascii="Agency FB" w:hAnsi="Agency FB" w:cs="Agency FB"/>
                            <w:b/>
                          </w:rPr>
                        </w:pPr>
                        <w:r>
                          <w:rPr>
                            <w:rFonts w:ascii="Agency FB" w:hAnsi="Agency FB" w:cs="Agency FB"/>
                            <w:b/>
                          </w:rPr>
                          <w:t>W O R K   E X P E R I E N C E</w:t>
                        </w:r>
                      </w:p>
                    </w:txbxContent>
                  </v:textbox>
                </v:shape>
              </v:group>
            </w:pict>
          </mc:Fallback>
        </mc:AlternateContent>
      </w:r>
    </w:p>
    <w:p w:rsidR="000E2B14" w:rsidRDefault="000E2B14" w:rsidP="000E2B14">
      <w:pPr>
        <w:rPr>
          <w:sz w:val="22"/>
          <w:szCs w:val="22"/>
          <w:lang w:eastAsia="en-US"/>
        </w:rPr>
      </w:pPr>
    </w:p>
    <w:p w:rsidR="000E2B14" w:rsidRDefault="000E2B14" w:rsidP="000E2B14">
      <w:pPr>
        <w:rPr>
          <w:sz w:val="22"/>
          <w:szCs w:val="22"/>
        </w:rPr>
      </w:pPr>
    </w:p>
    <w:p w:rsidR="000E2B14" w:rsidRDefault="000E2B14" w:rsidP="000E2B14">
      <w:pPr>
        <w:rPr>
          <w:sz w:val="22"/>
          <w:szCs w:val="22"/>
        </w:rPr>
      </w:pPr>
    </w:p>
    <w:tbl>
      <w:tblPr>
        <w:tblW w:w="0" w:type="auto"/>
        <w:tblLayout w:type="fixed"/>
        <w:tblLook w:val="0000" w:firstRow="0" w:lastRow="0" w:firstColumn="0" w:lastColumn="0" w:noHBand="0" w:noVBand="0"/>
      </w:tblPr>
      <w:tblGrid>
        <w:gridCol w:w="1975"/>
        <w:gridCol w:w="3935"/>
        <w:gridCol w:w="4635"/>
      </w:tblGrid>
      <w:tr w:rsidR="000E2B14" w:rsidTr="003670C2">
        <w:trPr>
          <w:trHeight w:val="363"/>
        </w:trPr>
        <w:tc>
          <w:tcPr>
            <w:tcW w:w="1975" w:type="dxa"/>
            <w:tcBorders>
              <w:top w:val="single" w:sz="4" w:space="0" w:color="808080"/>
              <w:left w:val="single" w:sz="4" w:space="0" w:color="808080"/>
              <w:bottom w:val="single" w:sz="4" w:space="0" w:color="808080"/>
            </w:tcBorders>
            <w:shd w:val="clear" w:color="auto" w:fill="FFFFFF"/>
            <w:vAlign w:val="center"/>
          </w:tcPr>
          <w:p w:rsidR="000E2B14" w:rsidRPr="003670C2" w:rsidRDefault="000E2B14" w:rsidP="00B77B53">
            <w:pPr>
              <w:rPr>
                <w:b/>
                <w:sz w:val="28"/>
                <w:szCs w:val="22"/>
              </w:rPr>
            </w:pPr>
            <w:r w:rsidRPr="003670C2">
              <w:rPr>
                <w:b/>
                <w:sz w:val="28"/>
                <w:szCs w:val="22"/>
              </w:rPr>
              <w:t xml:space="preserve">Organization </w:t>
            </w:r>
          </w:p>
        </w:tc>
        <w:tc>
          <w:tcPr>
            <w:tcW w:w="3935" w:type="dxa"/>
            <w:tcBorders>
              <w:top w:val="single" w:sz="4" w:space="0" w:color="808080"/>
              <w:left w:val="single" w:sz="4" w:space="0" w:color="808080"/>
              <w:bottom w:val="single" w:sz="4" w:space="0" w:color="808080"/>
            </w:tcBorders>
            <w:shd w:val="clear" w:color="auto" w:fill="FFFFFF"/>
            <w:vAlign w:val="center"/>
          </w:tcPr>
          <w:p w:rsidR="000E2B14" w:rsidRPr="003670C2" w:rsidRDefault="000E2B14" w:rsidP="00B77B53">
            <w:pPr>
              <w:rPr>
                <w:b/>
                <w:sz w:val="28"/>
                <w:szCs w:val="22"/>
              </w:rPr>
            </w:pPr>
            <w:r w:rsidRPr="003670C2">
              <w:rPr>
                <w:b/>
                <w:sz w:val="28"/>
                <w:szCs w:val="22"/>
              </w:rPr>
              <w:t>GREENPEACE</w:t>
            </w:r>
          </w:p>
        </w:tc>
        <w:tc>
          <w:tcPr>
            <w:tcW w:w="463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0E2B14" w:rsidRPr="003670C2" w:rsidRDefault="000E2B14" w:rsidP="00B77B53">
            <w:pPr>
              <w:rPr>
                <w:b/>
                <w:sz w:val="28"/>
                <w:szCs w:val="22"/>
              </w:rPr>
            </w:pPr>
            <w:r w:rsidRPr="003670C2">
              <w:rPr>
                <w:b/>
                <w:sz w:val="28"/>
                <w:szCs w:val="22"/>
              </w:rPr>
              <w:t xml:space="preserve">Period of Service: 6 months </w:t>
            </w:r>
          </w:p>
        </w:tc>
      </w:tr>
      <w:tr w:rsidR="000E2B14" w:rsidTr="003670C2">
        <w:trPr>
          <w:trHeight w:val="363"/>
        </w:trPr>
        <w:tc>
          <w:tcPr>
            <w:tcW w:w="1975" w:type="dxa"/>
            <w:tcBorders>
              <w:top w:val="single" w:sz="4" w:space="0" w:color="808080"/>
              <w:left w:val="single" w:sz="4" w:space="0" w:color="808080"/>
              <w:bottom w:val="single" w:sz="4" w:space="0" w:color="808080"/>
            </w:tcBorders>
            <w:shd w:val="clear" w:color="auto" w:fill="FFFFFF"/>
            <w:vAlign w:val="center"/>
          </w:tcPr>
          <w:p w:rsidR="000E2B14" w:rsidRPr="003670C2" w:rsidRDefault="000E2B14" w:rsidP="00B77B53">
            <w:pPr>
              <w:rPr>
                <w:b/>
                <w:sz w:val="28"/>
                <w:szCs w:val="22"/>
              </w:rPr>
            </w:pPr>
            <w:r w:rsidRPr="003670C2">
              <w:rPr>
                <w:b/>
                <w:sz w:val="28"/>
                <w:szCs w:val="22"/>
              </w:rPr>
              <w:t>Designation</w:t>
            </w:r>
          </w:p>
        </w:tc>
        <w:tc>
          <w:tcPr>
            <w:tcW w:w="8570"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0E2B14" w:rsidRPr="003670C2" w:rsidRDefault="000E2B14" w:rsidP="00B77B53">
            <w:pPr>
              <w:rPr>
                <w:b/>
                <w:sz w:val="28"/>
                <w:szCs w:val="22"/>
              </w:rPr>
            </w:pPr>
            <w:r w:rsidRPr="003670C2">
              <w:rPr>
                <w:b/>
                <w:sz w:val="28"/>
                <w:szCs w:val="22"/>
              </w:rPr>
              <w:t>Direct Dialogue Recruiter</w:t>
            </w:r>
          </w:p>
        </w:tc>
      </w:tr>
      <w:tr w:rsidR="000E2B14" w:rsidTr="003670C2">
        <w:trPr>
          <w:trHeight w:val="363"/>
        </w:trPr>
        <w:tc>
          <w:tcPr>
            <w:tcW w:w="1975" w:type="dxa"/>
            <w:tcBorders>
              <w:top w:val="single" w:sz="4" w:space="0" w:color="808080"/>
              <w:left w:val="single" w:sz="4" w:space="0" w:color="808080"/>
              <w:bottom w:val="single" w:sz="4" w:space="0" w:color="808080"/>
            </w:tcBorders>
            <w:shd w:val="clear" w:color="auto" w:fill="FFFFFF"/>
          </w:tcPr>
          <w:p w:rsidR="000E2B14" w:rsidRPr="003670C2" w:rsidRDefault="000E2B14" w:rsidP="00B77B53">
            <w:pPr>
              <w:snapToGrid w:val="0"/>
              <w:rPr>
                <w:b/>
                <w:sz w:val="28"/>
                <w:szCs w:val="22"/>
              </w:rPr>
            </w:pPr>
          </w:p>
          <w:p w:rsidR="000E2B14" w:rsidRPr="003670C2" w:rsidRDefault="000E2B14" w:rsidP="00B77B53">
            <w:pPr>
              <w:rPr>
                <w:b/>
                <w:sz w:val="28"/>
                <w:szCs w:val="22"/>
              </w:rPr>
            </w:pPr>
          </w:p>
          <w:p w:rsidR="000E2B14" w:rsidRPr="003670C2" w:rsidRDefault="000E2B14" w:rsidP="00B77B53">
            <w:pPr>
              <w:rPr>
                <w:sz w:val="28"/>
                <w:szCs w:val="22"/>
              </w:rPr>
            </w:pPr>
            <w:r w:rsidRPr="003670C2">
              <w:rPr>
                <w:b/>
                <w:sz w:val="28"/>
                <w:szCs w:val="22"/>
              </w:rPr>
              <w:t>Job Profile</w:t>
            </w:r>
          </w:p>
        </w:tc>
        <w:tc>
          <w:tcPr>
            <w:tcW w:w="8570"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0E2B14" w:rsidRPr="003670C2" w:rsidRDefault="000E2B14" w:rsidP="00B77B53">
            <w:pPr>
              <w:numPr>
                <w:ilvl w:val="0"/>
                <w:numId w:val="2"/>
              </w:numPr>
              <w:rPr>
                <w:sz w:val="28"/>
                <w:szCs w:val="22"/>
              </w:rPr>
            </w:pPr>
            <w:r w:rsidRPr="003670C2">
              <w:rPr>
                <w:sz w:val="28"/>
                <w:szCs w:val="22"/>
              </w:rPr>
              <w:t>Giving details about the organization and campaigns conducted to prospects in various companies.</w:t>
            </w:r>
          </w:p>
          <w:p w:rsidR="000E2B14" w:rsidRPr="003670C2" w:rsidRDefault="000E2B14" w:rsidP="00B77B53">
            <w:pPr>
              <w:numPr>
                <w:ilvl w:val="0"/>
                <w:numId w:val="2"/>
              </w:numPr>
              <w:rPr>
                <w:sz w:val="28"/>
                <w:szCs w:val="22"/>
              </w:rPr>
            </w:pPr>
            <w:r w:rsidRPr="003670C2">
              <w:rPr>
                <w:sz w:val="28"/>
                <w:szCs w:val="22"/>
              </w:rPr>
              <w:t>Seeking monetary support</w:t>
            </w:r>
            <w:r w:rsidR="00B80256" w:rsidRPr="003670C2">
              <w:rPr>
                <w:sz w:val="28"/>
                <w:szCs w:val="22"/>
              </w:rPr>
              <w:t xml:space="preserve"> only</w:t>
            </w:r>
            <w:r w:rsidRPr="003670C2">
              <w:rPr>
                <w:sz w:val="28"/>
                <w:szCs w:val="22"/>
              </w:rPr>
              <w:t xml:space="preserve"> </w:t>
            </w:r>
            <w:r w:rsidR="00B80256" w:rsidRPr="003670C2">
              <w:rPr>
                <w:sz w:val="28"/>
                <w:szCs w:val="22"/>
              </w:rPr>
              <w:t>from individual</w:t>
            </w:r>
            <w:r w:rsidRPr="003670C2">
              <w:rPr>
                <w:sz w:val="28"/>
                <w:szCs w:val="22"/>
              </w:rPr>
              <w:t xml:space="preserve"> people</w:t>
            </w:r>
            <w:r w:rsidR="00B80256" w:rsidRPr="003670C2">
              <w:rPr>
                <w:sz w:val="28"/>
                <w:szCs w:val="22"/>
              </w:rPr>
              <w:t xml:space="preserve"> and not Corporates.</w:t>
            </w:r>
          </w:p>
          <w:p w:rsidR="000E2B14" w:rsidRPr="003670C2" w:rsidRDefault="000E2B14" w:rsidP="00B77B53">
            <w:pPr>
              <w:ind w:left="360"/>
              <w:rPr>
                <w:sz w:val="28"/>
                <w:szCs w:val="22"/>
              </w:rPr>
            </w:pPr>
          </w:p>
        </w:tc>
      </w:tr>
    </w:tbl>
    <w:p w:rsidR="000E2B14" w:rsidRDefault="000E2B14" w:rsidP="000E2B14">
      <w:pPr>
        <w:rPr>
          <w:sz w:val="22"/>
          <w:szCs w:val="22"/>
          <w:lang w:eastAsia="en-US"/>
        </w:rPr>
      </w:pPr>
    </w:p>
    <w:p w:rsidR="000E2B14" w:rsidRDefault="000E2B14" w:rsidP="000E2B14">
      <w:pPr>
        <w:rPr>
          <w:sz w:val="22"/>
          <w:szCs w:val="22"/>
          <w:lang w:eastAsia="en-US"/>
        </w:rPr>
      </w:pPr>
    </w:p>
    <w:p w:rsidR="00B80256" w:rsidRDefault="00B80256" w:rsidP="000E2B14">
      <w:pPr>
        <w:rPr>
          <w:sz w:val="22"/>
          <w:szCs w:val="22"/>
          <w:lang w:eastAsia="en-US"/>
        </w:rPr>
      </w:pPr>
    </w:p>
    <w:p w:rsidR="00B80256" w:rsidRDefault="00B80256" w:rsidP="000E2B14">
      <w:pPr>
        <w:rPr>
          <w:sz w:val="22"/>
          <w:szCs w:val="22"/>
          <w:lang w:eastAsia="en-US"/>
        </w:rPr>
      </w:pPr>
    </w:p>
    <w:p w:rsidR="00B80256" w:rsidRDefault="00B80256" w:rsidP="000E2B14">
      <w:pPr>
        <w:rPr>
          <w:sz w:val="22"/>
          <w:szCs w:val="22"/>
          <w:lang w:eastAsia="en-US"/>
        </w:rPr>
      </w:pPr>
    </w:p>
    <w:p w:rsidR="00B80256" w:rsidRDefault="00B80256" w:rsidP="000E2B14">
      <w:pPr>
        <w:rPr>
          <w:sz w:val="22"/>
          <w:szCs w:val="22"/>
          <w:lang w:eastAsia="en-US"/>
        </w:rPr>
      </w:pPr>
    </w:p>
    <w:p w:rsidR="00B80256" w:rsidRDefault="00B80256" w:rsidP="000E2B14">
      <w:pPr>
        <w:rPr>
          <w:sz w:val="22"/>
          <w:szCs w:val="22"/>
          <w:lang w:eastAsia="en-US"/>
        </w:rPr>
      </w:pPr>
    </w:p>
    <w:p w:rsidR="000E2B14" w:rsidRPr="000E2B14" w:rsidRDefault="000E2B14" w:rsidP="000E2B14">
      <w:pPr>
        <w:rPr>
          <w:b/>
          <w:sz w:val="22"/>
          <w:szCs w:val="22"/>
          <w:lang w:eastAsia="en-US"/>
        </w:rPr>
      </w:pPr>
      <w:r>
        <w:rPr>
          <w:noProof/>
          <w:lang w:eastAsia="en-US"/>
        </w:rPr>
        <mc:AlternateContent>
          <mc:Choice Requires="wpg">
            <w:drawing>
              <wp:anchor distT="0" distB="0" distL="0" distR="0" simplePos="0" relativeHeight="251666432" behindDoc="0" locked="0" layoutInCell="1" allowOverlap="1" wp14:anchorId="49DAEDEF" wp14:editId="6EE6B919">
                <wp:simplePos x="0" y="0"/>
                <wp:positionH relativeFrom="column">
                  <wp:posOffset>-54066</wp:posOffset>
                </wp:positionH>
                <wp:positionV relativeFrom="paragraph">
                  <wp:posOffset>31750</wp:posOffset>
                </wp:positionV>
                <wp:extent cx="6589395" cy="311785"/>
                <wp:effectExtent l="0" t="0" r="2095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9395" cy="311785"/>
                          <a:chOff x="0" y="50"/>
                          <a:chExt cx="10376" cy="490"/>
                        </a:xfrm>
                      </wpg:grpSpPr>
                      <wps:wsp>
                        <wps:cNvPr id="13" name="AutoShape 20"/>
                        <wps:cNvSpPr>
                          <a:spLocks noChangeArrowheads="1"/>
                        </wps:cNvSpPr>
                        <wps:spPr bwMode="auto">
                          <a:xfrm>
                            <a:off x="1" y="97"/>
                            <a:ext cx="10375" cy="326"/>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4" name="Text Box 21"/>
                        <wps:cNvSpPr txBox="1">
                          <a:spLocks noChangeArrowheads="1"/>
                        </wps:cNvSpPr>
                        <wps:spPr bwMode="auto">
                          <a:xfrm>
                            <a:off x="0" y="50"/>
                            <a:ext cx="4266" cy="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 xml:space="preserve">  P R O J E C T S </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2" o:spid="_x0000_s1036" style="position:absolute;margin-left:-4.25pt;margin-top:2.5pt;width:518.85pt;height:24.55pt;z-index:251666432;mso-wrap-distance-left:0;mso-wrap-distance-right:0" coordorigin=",50" coordsize="1037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">
                <v:roundrect id="AutoShape 20" o:spid="_x0000_s1037" style="position:absolute;left:1;top:97;width:10375;height:326;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hat8EA&#10;AADbAAAADwAAAGRycy9kb3ducmV2LnhtbERPTYvCMBC9C/6HMIK3NVVR3K5RRFR0QWTVvQ/N2JY2&#10;k9JErf56s7DgbR7vc6bzxpTiRrXLLSvo9yIQxInVOacKzqf1xwSE88gaS8uk4EEO5rN2a4qxtnf+&#10;odvRpyKEsItRQeZ9FUvpkowMup6tiAN3sbVBH2CdSl3jPYSbUg6iaCwN5hwaMqxomVFSHK9Gweev&#10;2z8Hu0fxHJ91NfrerPThVCjV7TSLLxCeGv8W/7u3Oswfwt8v4Q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YWrfBAAAA2wAAAA8AAAAAAAAAAAAAAAAAmAIAAGRycy9kb3du&#10;cmV2LnhtbFBLBQYAAAAABAAEAPUAAACGAwAAAAA=&#10;" filled="f" strokecolor="gray" strokeweight=".26mm">
                  <v:stroke joinstyle="miter"/>
                </v:roundrect>
                <v:shape id="Text Box 21" o:spid="_x0000_s1038" type="#_x0000_t202" style="position:absolute;top:50;width:4266;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sIA&#10;AADbAAAADwAAAGRycy9kb3ducmV2LnhtbERPTWvCQBC9F/oflil4azaKFE1dRUShN9voId6G7DSJ&#10;ZmfD7jaJ/94tFHqbx/uc1WY0rejJ+caygmmSgiAurW64UnA+HV4XIHxA1thaJgV38rBZPz+tMNN2&#10;4C/q81CJGMI+QwV1CF0mpS9rMugT2xFH7ts6gyFCV0ntcIjhppWzNH2TBhuODTV2tKupvOU/RsF1&#10;sSym28N8OJ6KfXWZNcF9tlqpycu4fQcRaAz/4j/3h47z5/D7Szx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j7+SwgAAANsAAAAPAAAAAAAAAAAAAAAAAJgCAABkcnMvZG93&#10;bnJldi54bWxQSwUGAAAAAAQABAD1AAAAhwM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 xml:space="preserve">  </w:t>
                        </w:r>
                        <w:r>
                          <w:rPr>
                            <w:rFonts w:ascii="Agency FB" w:hAnsi="Agency FB" w:cs="Agency FB"/>
                            <w:b/>
                            <w:lang w:val="it-IT"/>
                          </w:rPr>
                          <w:t xml:space="preserve">P R O J E C T S </w:t>
                        </w:r>
                      </w:p>
                    </w:txbxContent>
                  </v:textbox>
                </v:shape>
              </v:group>
            </w:pict>
          </mc:Fallback>
        </mc:AlternateContent>
      </w:r>
    </w:p>
    <w:p w:rsidR="000E2B14" w:rsidRDefault="000E2B14" w:rsidP="000E2B14">
      <w:pPr>
        <w:ind w:right="-72"/>
        <w:rPr>
          <w:sz w:val="22"/>
          <w:szCs w:val="22"/>
        </w:rPr>
      </w:pPr>
    </w:p>
    <w:p w:rsidR="000E2B14" w:rsidRDefault="000E2B14" w:rsidP="000E2B14">
      <w:pPr>
        <w:ind w:right="-72"/>
        <w:rPr>
          <w:b/>
          <w:sz w:val="22"/>
          <w:szCs w:val="22"/>
        </w:rPr>
      </w:pPr>
    </w:p>
    <w:p w:rsidR="003670C2" w:rsidRPr="00D215FA" w:rsidRDefault="003670C2" w:rsidP="003670C2">
      <w:pPr>
        <w:rPr>
          <w:b/>
          <w:sz w:val="28"/>
          <w:szCs w:val="22"/>
          <w:u w:val="single"/>
        </w:rPr>
      </w:pPr>
      <w:r w:rsidRPr="00D215FA">
        <w:rPr>
          <w:b/>
          <w:sz w:val="28"/>
          <w:szCs w:val="22"/>
          <w:u w:val="single"/>
        </w:rPr>
        <w:t>Work</w:t>
      </w:r>
      <w:r w:rsidR="00D215FA">
        <w:rPr>
          <w:b/>
          <w:sz w:val="28"/>
          <w:szCs w:val="22"/>
          <w:u w:val="single"/>
        </w:rPr>
        <w:t>ing Capital Management at Vardh</w:t>
      </w:r>
      <w:r w:rsidRPr="00D215FA">
        <w:rPr>
          <w:b/>
          <w:sz w:val="28"/>
          <w:szCs w:val="22"/>
          <w:u w:val="single"/>
        </w:rPr>
        <w:t>man Textiles ltd.</w:t>
      </w:r>
      <w:r w:rsidRPr="00D215FA">
        <w:rPr>
          <w:sz w:val="28"/>
          <w:szCs w:val="22"/>
          <w:u w:val="single"/>
        </w:rPr>
        <w:t xml:space="preserve"> (</w:t>
      </w:r>
      <w:r w:rsidRPr="00D215FA">
        <w:rPr>
          <w:b/>
          <w:sz w:val="28"/>
          <w:szCs w:val="22"/>
          <w:u w:val="single"/>
        </w:rPr>
        <w:t>March 2016)</w:t>
      </w:r>
    </w:p>
    <w:p w:rsidR="003670C2" w:rsidRPr="003670C2" w:rsidRDefault="003670C2" w:rsidP="003670C2">
      <w:pPr>
        <w:rPr>
          <w:sz w:val="28"/>
          <w:szCs w:val="22"/>
        </w:rPr>
      </w:pPr>
    </w:p>
    <w:p w:rsidR="003670C2" w:rsidRPr="003670C2" w:rsidRDefault="003670C2" w:rsidP="003670C2">
      <w:pPr>
        <w:rPr>
          <w:sz w:val="28"/>
          <w:szCs w:val="22"/>
        </w:rPr>
      </w:pPr>
      <w:r w:rsidRPr="003670C2">
        <w:rPr>
          <w:sz w:val="28"/>
          <w:szCs w:val="22"/>
        </w:rPr>
        <w:t>The project is all about the functioning of the Work</w:t>
      </w:r>
      <w:r w:rsidR="00D215FA">
        <w:rPr>
          <w:sz w:val="28"/>
          <w:szCs w:val="22"/>
        </w:rPr>
        <w:t>ing Capital Management at Vardh</w:t>
      </w:r>
      <w:r w:rsidRPr="003670C2">
        <w:rPr>
          <w:sz w:val="28"/>
          <w:szCs w:val="22"/>
        </w:rPr>
        <w:t>man Textiles</w:t>
      </w:r>
      <w:r w:rsidR="00871155">
        <w:rPr>
          <w:sz w:val="28"/>
          <w:szCs w:val="22"/>
        </w:rPr>
        <w:t xml:space="preserve"> Ltd.</w:t>
      </w:r>
      <w:r w:rsidRPr="003670C2">
        <w:rPr>
          <w:sz w:val="28"/>
          <w:szCs w:val="22"/>
        </w:rPr>
        <w:t xml:space="preserve"> and to understand the measures undertaken in maintaining efficient Cash Flows in the company. It also studies the functioning of the yarn section in particular, its profitability, the structure, and its maintenance.</w:t>
      </w:r>
    </w:p>
    <w:p w:rsidR="003670C2" w:rsidRPr="003670C2" w:rsidRDefault="003670C2" w:rsidP="00B80256">
      <w:pPr>
        <w:rPr>
          <w:b/>
          <w:sz w:val="28"/>
          <w:szCs w:val="22"/>
        </w:rPr>
      </w:pPr>
    </w:p>
    <w:p w:rsidR="003670C2" w:rsidRPr="00D215FA" w:rsidRDefault="003670C2" w:rsidP="003670C2">
      <w:pPr>
        <w:rPr>
          <w:b/>
          <w:sz w:val="28"/>
          <w:szCs w:val="22"/>
          <w:u w:val="single"/>
        </w:rPr>
      </w:pPr>
      <w:r w:rsidRPr="00D215FA">
        <w:rPr>
          <w:b/>
          <w:sz w:val="28"/>
          <w:szCs w:val="22"/>
          <w:u w:val="single"/>
        </w:rPr>
        <w:t>Contemporary Treasury Management practices at Abhyudaya Co-operative Bank</w:t>
      </w:r>
      <w:r w:rsidR="00D215FA">
        <w:rPr>
          <w:b/>
          <w:sz w:val="28"/>
          <w:szCs w:val="22"/>
          <w:u w:val="single"/>
        </w:rPr>
        <w:t xml:space="preserve"> </w:t>
      </w:r>
      <w:r w:rsidRPr="00D215FA">
        <w:rPr>
          <w:b/>
          <w:sz w:val="28"/>
          <w:szCs w:val="22"/>
          <w:u w:val="single"/>
        </w:rPr>
        <w:t>(2015)</w:t>
      </w:r>
    </w:p>
    <w:p w:rsidR="003670C2" w:rsidRPr="003670C2" w:rsidRDefault="003670C2" w:rsidP="003670C2">
      <w:pPr>
        <w:rPr>
          <w:b/>
          <w:sz w:val="28"/>
          <w:szCs w:val="22"/>
        </w:rPr>
      </w:pPr>
    </w:p>
    <w:p w:rsidR="003670C2" w:rsidRPr="003670C2" w:rsidRDefault="003670C2" w:rsidP="003670C2">
      <w:pPr>
        <w:rPr>
          <w:sz w:val="28"/>
          <w:szCs w:val="22"/>
        </w:rPr>
      </w:pPr>
      <w:r w:rsidRPr="003670C2">
        <w:rPr>
          <w:sz w:val="28"/>
          <w:szCs w:val="22"/>
        </w:rPr>
        <w:t>The project is about the role of the Treasury Department in managing the Banks liquidity and ensuring that the resources are made accessible as and when required so as to maximize the return on surplus funds, minimize the financing costs and controlling the interest rate risks and currency exposure up to a standard level.</w:t>
      </w:r>
    </w:p>
    <w:p w:rsidR="003670C2" w:rsidRPr="003670C2" w:rsidRDefault="003670C2" w:rsidP="00B80256">
      <w:pPr>
        <w:rPr>
          <w:b/>
          <w:sz w:val="28"/>
          <w:szCs w:val="22"/>
        </w:rPr>
      </w:pPr>
    </w:p>
    <w:p w:rsidR="003670C2" w:rsidRPr="00D215FA" w:rsidRDefault="00D215FA" w:rsidP="003670C2">
      <w:pPr>
        <w:rPr>
          <w:b/>
          <w:sz w:val="28"/>
          <w:szCs w:val="22"/>
          <w:u w:val="single"/>
        </w:rPr>
      </w:pPr>
      <w:r>
        <w:rPr>
          <w:b/>
          <w:sz w:val="28"/>
          <w:szCs w:val="22"/>
          <w:u w:val="single"/>
        </w:rPr>
        <w:t>Compara</w:t>
      </w:r>
      <w:r w:rsidRPr="00D215FA">
        <w:rPr>
          <w:b/>
          <w:sz w:val="28"/>
          <w:szCs w:val="22"/>
          <w:u w:val="single"/>
        </w:rPr>
        <w:t>tive</w:t>
      </w:r>
      <w:r w:rsidR="003670C2" w:rsidRPr="00D215FA">
        <w:rPr>
          <w:b/>
          <w:sz w:val="28"/>
          <w:szCs w:val="22"/>
          <w:u w:val="single"/>
        </w:rPr>
        <w:t xml:space="preserve"> study on the Sales of Electronic products from Electronic Showrooms v/s Online Sites (2014)</w:t>
      </w:r>
    </w:p>
    <w:p w:rsidR="003670C2" w:rsidRPr="003670C2" w:rsidRDefault="003670C2" w:rsidP="003670C2">
      <w:pPr>
        <w:rPr>
          <w:b/>
          <w:sz w:val="28"/>
          <w:szCs w:val="22"/>
        </w:rPr>
      </w:pPr>
    </w:p>
    <w:p w:rsidR="003670C2" w:rsidRPr="003670C2" w:rsidRDefault="003670C2" w:rsidP="003670C2">
      <w:pPr>
        <w:rPr>
          <w:sz w:val="28"/>
          <w:szCs w:val="22"/>
        </w:rPr>
      </w:pPr>
      <w:r w:rsidRPr="003670C2">
        <w:rPr>
          <w:sz w:val="28"/>
          <w:szCs w:val="22"/>
        </w:rPr>
        <w:t xml:space="preserve">This study was mainly intended to understand the various aspects which </w:t>
      </w:r>
      <w:proofErr w:type="gramStart"/>
      <w:r w:rsidRPr="003670C2">
        <w:rPr>
          <w:sz w:val="28"/>
          <w:szCs w:val="22"/>
        </w:rPr>
        <w:t>makes</w:t>
      </w:r>
      <w:proofErr w:type="gramEnd"/>
      <w:r w:rsidRPr="003670C2">
        <w:rPr>
          <w:sz w:val="28"/>
          <w:szCs w:val="22"/>
        </w:rPr>
        <w:t xml:space="preserve"> the sales of electronic products from online sites much more than the sales of electronic products from electronic showrooms. The main objective was to find out the impacts of various newly invented factors on the sales of electronic products.</w:t>
      </w:r>
    </w:p>
    <w:p w:rsidR="003670C2" w:rsidRPr="003670C2" w:rsidRDefault="003670C2" w:rsidP="00B80256">
      <w:pPr>
        <w:rPr>
          <w:b/>
          <w:sz w:val="28"/>
          <w:szCs w:val="22"/>
        </w:rPr>
      </w:pPr>
    </w:p>
    <w:p w:rsidR="00B80256" w:rsidRPr="00D215FA" w:rsidRDefault="00871155" w:rsidP="00B80256">
      <w:pPr>
        <w:rPr>
          <w:b/>
          <w:sz w:val="28"/>
          <w:szCs w:val="22"/>
          <w:u w:val="single"/>
        </w:rPr>
      </w:pPr>
      <w:r>
        <w:rPr>
          <w:b/>
          <w:sz w:val="28"/>
          <w:szCs w:val="22"/>
          <w:u w:val="single"/>
        </w:rPr>
        <w:t>Compara</w:t>
      </w:r>
      <w:r w:rsidR="00B80256" w:rsidRPr="00D215FA">
        <w:rPr>
          <w:b/>
          <w:sz w:val="28"/>
          <w:szCs w:val="22"/>
          <w:u w:val="single"/>
        </w:rPr>
        <w:t>tive study on the Customer Services offered by McDonalds and KFC (2013)</w:t>
      </w:r>
    </w:p>
    <w:p w:rsidR="00B80256" w:rsidRPr="003670C2" w:rsidRDefault="00B80256" w:rsidP="00B80256">
      <w:pPr>
        <w:rPr>
          <w:b/>
          <w:sz w:val="28"/>
          <w:szCs w:val="22"/>
        </w:rPr>
      </w:pPr>
    </w:p>
    <w:p w:rsidR="00B80256" w:rsidRPr="003670C2" w:rsidRDefault="00B80256" w:rsidP="00B80256">
      <w:pPr>
        <w:rPr>
          <w:sz w:val="28"/>
          <w:szCs w:val="22"/>
        </w:rPr>
      </w:pPr>
      <w:r w:rsidRPr="003670C2">
        <w:rPr>
          <w:sz w:val="28"/>
          <w:szCs w:val="22"/>
        </w:rPr>
        <w:t>The project is a study on</w:t>
      </w:r>
      <w:r w:rsidR="00871155">
        <w:rPr>
          <w:sz w:val="28"/>
          <w:szCs w:val="22"/>
        </w:rPr>
        <w:t xml:space="preserve"> the</w:t>
      </w:r>
      <w:r w:rsidRPr="003670C2">
        <w:rPr>
          <w:sz w:val="28"/>
          <w:szCs w:val="22"/>
        </w:rPr>
        <w:t xml:space="preserve"> Quality of the customer services offered by the two fast food giants McDonalds and KFC. It shows an analysis of the preferences </w:t>
      </w:r>
      <w:r w:rsidR="00D33B3C">
        <w:rPr>
          <w:sz w:val="28"/>
          <w:szCs w:val="22"/>
        </w:rPr>
        <w:t>of the customers for KFC and McD</w:t>
      </w:r>
      <w:r w:rsidRPr="003670C2">
        <w:rPr>
          <w:sz w:val="28"/>
          <w:szCs w:val="22"/>
        </w:rPr>
        <w:t>onalds which shows the popularity of both the fast food companies.</w:t>
      </w:r>
    </w:p>
    <w:p w:rsidR="003670C2" w:rsidRPr="003670C2" w:rsidRDefault="003670C2" w:rsidP="00B80256">
      <w:pPr>
        <w:rPr>
          <w:b/>
          <w:sz w:val="28"/>
          <w:szCs w:val="22"/>
        </w:rPr>
      </w:pPr>
    </w:p>
    <w:p w:rsidR="00B80256" w:rsidRPr="00D215FA" w:rsidRDefault="00B80256" w:rsidP="00B80256">
      <w:pPr>
        <w:rPr>
          <w:b/>
          <w:sz w:val="28"/>
          <w:szCs w:val="22"/>
          <w:u w:val="single"/>
        </w:rPr>
      </w:pPr>
      <w:r w:rsidRPr="00D215FA">
        <w:rPr>
          <w:b/>
          <w:sz w:val="28"/>
          <w:szCs w:val="22"/>
          <w:u w:val="single"/>
        </w:rPr>
        <w:t>Venture Mania (2012)</w:t>
      </w:r>
    </w:p>
    <w:p w:rsidR="00B80256" w:rsidRPr="003670C2" w:rsidRDefault="00B80256" w:rsidP="00B80256">
      <w:pPr>
        <w:rPr>
          <w:b/>
          <w:sz w:val="28"/>
          <w:szCs w:val="22"/>
        </w:rPr>
      </w:pPr>
    </w:p>
    <w:p w:rsidR="00B80256" w:rsidRPr="003670C2" w:rsidRDefault="00B80256" w:rsidP="00B80256">
      <w:pPr>
        <w:rPr>
          <w:sz w:val="28"/>
          <w:szCs w:val="22"/>
        </w:rPr>
      </w:pPr>
      <w:r w:rsidRPr="003670C2">
        <w:rPr>
          <w:sz w:val="28"/>
          <w:szCs w:val="22"/>
        </w:rPr>
        <w:t xml:space="preserve">The project was made on a new business plan which involved making Power Point Presentations for those who were not well versed with technology or for those who had time constraints. This business model would prove to be a boon for those who are not well versed with the required IT </w:t>
      </w:r>
      <w:r w:rsidR="00871155">
        <w:rPr>
          <w:sz w:val="28"/>
          <w:szCs w:val="22"/>
        </w:rPr>
        <w:t>skil</w:t>
      </w:r>
      <w:r w:rsidR="00E87C3E">
        <w:rPr>
          <w:sz w:val="28"/>
          <w:szCs w:val="22"/>
        </w:rPr>
        <w:t>l</w:t>
      </w:r>
      <w:r w:rsidR="00871155">
        <w:rPr>
          <w:sz w:val="28"/>
          <w:szCs w:val="22"/>
        </w:rPr>
        <w:t>s and would get the presenta</w:t>
      </w:r>
      <w:r w:rsidRPr="003670C2">
        <w:rPr>
          <w:sz w:val="28"/>
          <w:szCs w:val="22"/>
        </w:rPr>
        <w:t>t</w:t>
      </w:r>
      <w:r w:rsidR="00871155">
        <w:rPr>
          <w:sz w:val="28"/>
          <w:szCs w:val="22"/>
        </w:rPr>
        <w:t>i</w:t>
      </w:r>
      <w:r w:rsidRPr="003670C2">
        <w:rPr>
          <w:sz w:val="28"/>
          <w:szCs w:val="22"/>
        </w:rPr>
        <w:t>ons made with professionalism.</w:t>
      </w:r>
    </w:p>
    <w:p w:rsidR="003670C2" w:rsidRDefault="003670C2" w:rsidP="003670C2">
      <w:pPr>
        <w:rPr>
          <w:b/>
          <w:sz w:val="22"/>
          <w:szCs w:val="22"/>
        </w:rPr>
      </w:pPr>
    </w:p>
    <w:p w:rsidR="000E2B14" w:rsidRDefault="000E2B14" w:rsidP="000E2B14">
      <w:pPr>
        <w:rPr>
          <w:sz w:val="22"/>
          <w:szCs w:val="22"/>
        </w:rPr>
      </w:pPr>
    </w:p>
    <w:p w:rsidR="000E2B14" w:rsidRDefault="000E2B14" w:rsidP="000E2B14">
      <w:pPr>
        <w:rPr>
          <w:sz w:val="22"/>
          <w:szCs w:val="22"/>
          <w:lang w:val="en-IN" w:eastAsia="en-US"/>
        </w:rPr>
      </w:pPr>
      <w:r>
        <w:rPr>
          <w:noProof/>
          <w:lang w:eastAsia="en-US"/>
        </w:rPr>
        <mc:AlternateContent>
          <mc:Choice Requires="wpg">
            <w:drawing>
              <wp:anchor distT="0" distB="0" distL="0" distR="0" simplePos="0" relativeHeight="251664384" behindDoc="0" locked="0" layoutInCell="1" allowOverlap="1" wp14:anchorId="0682584D" wp14:editId="518229AF">
                <wp:simplePos x="0" y="0"/>
                <wp:positionH relativeFrom="column">
                  <wp:posOffset>-149951</wp:posOffset>
                </wp:positionH>
                <wp:positionV relativeFrom="paragraph">
                  <wp:posOffset>55245</wp:posOffset>
                </wp:positionV>
                <wp:extent cx="6762750" cy="342900"/>
                <wp:effectExtent l="0" t="0" r="1905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0" cy="342900"/>
                          <a:chOff x="-15" y="57"/>
                          <a:chExt cx="10649" cy="539"/>
                        </a:xfrm>
                      </wpg:grpSpPr>
                      <wps:wsp>
                        <wps:cNvPr id="10" name="AutoShape 14"/>
                        <wps:cNvSpPr>
                          <a:spLocks noChangeArrowheads="1"/>
                        </wps:cNvSpPr>
                        <wps:spPr bwMode="auto">
                          <a:xfrm>
                            <a:off x="-15" y="108"/>
                            <a:ext cx="10649"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1" name="Text Box 15"/>
                        <wps:cNvSpPr txBox="1">
                          <a:spLocks noChangeArrowheads="1"/>
                        </wps:cNvSpPr>
                        <wps:spPr bwMode="auto">
                          <a:xfrm>
                            <a:off x="-15" y="57"/>
                            <a:ext cx="437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 xml:space="preserve"> A D D I T I O N A L  S K I L L 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9" o:spid="_x0000_s1039" style="position:absolute;margin-left:-11.8pt;margin-top:4.35pt;width:532.5pt;height:27pt;z-index:251664384;mso-wrap-distance-left:0;mso-wrap-distance-right:0" coordorigin="-15,57" coordsize="1064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">
                <v:roundrect id="AutoShape 14" o:spid="_x0000_s1040" style="position:absolute;left:-15;top:108;width:10649;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EwMQA&#10;AADbAAAADwAAAGRycy9kb3ducmV2LnhtbESPT2vCQBDF7wW/wzJCb3WjUKnRVURaaQsi/rsP2TEJ&#10;yc6G7KrRT985CL3N8N6895vZonO1ulIbSs8GhoMEFHHmbcm5gePh6+0DVIjIFmvPZOBOARbz3ssM&#10;U+tvvKPrPuZKQjikaKCIsUm1DllBDsPAN8SinX3rMMra5tq2eJNwV+tRkoy1w5KlocCGVgVl1f7i&#10;DExOYfMY/dyrx/hom/ff9afdHipjXvvdcgoqUhf/zc/rbyv4Qi+/yAB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xMDEAAAA2wAAAA8AAAAAAAAAAAAAAAAAmAIAAGRycy9k&#10;b3ducmV2LnhtbFBLBQYAAAAABAAEAPUAAACJAwAAAAA=&#10;" filled="f" strokecolor="gray" strokeweight=".26mm">
                  <v:stroke joinstyle="miter"/>
                </v:roundrect>
                <v:shape id="Text Box 15" o:spid="_x0000_s1041" type="#_x0000_t202" style="position:absolute;left:-15;top:57;width:437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gcCsAA&#10;AADbAAAADwAAAGRycy9kb3ducmV2LnhtbERPS4vCMBC+L/gfwgje1rQi4lajiKzgzdce9DY0Y1tt&#10;JiXJ2vrvjbCwt/n4njNfdqYWD3K+sqwgHSYgiHOrKy4U/Jw2n1MQPiBrrC2Tgid5WC56H3PMtG35&#10;QI9jKEQMYZ+hgjKEJpPS5yUZ9EPbEEfuap3BEKErpHbYxnBTy1GSTKTBimNDiQ2tS8rvx1+j4Db9&#10;Oqerzbjdnc7fxWVUBbevtVKDfreagQjUhX/xn3ur4/wU3r/E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vgcCsAAAADbAAAADwAAAAAAAAAAAAAAAACYAgAAZHJzL2Rvd25y&#10;ZXYueG1sUEsFBgAAAAAEAAQA9QAAAIUDA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 xml:space="preserve"> </w:t>
                        </w:r>
                        <w:r>
                          <w:rPr>
                            <w:rFonts w:ascii="Agency FB" w:hAnsi="Agency FB" w:cs="Agency FB"/>
                            <w:b/>
                            <w:lang w:val="it-IT"/>
                          </w:rPr>
                          <w:t xml:space="preserve">A </w:t>
                        </w:r>
                        <w:r>
                          <w:rPr>
                            <w:rFonts w:ascii="Agency FB" w:hAnsi="Agency FB" w:cs="Agency FB"/>
                            <w:b/>
                            <w:lang w:val="it-IT"/>
                          </w:rPr>
                          <w:t>D D I T I O N A L  S K I L L S</w:t>
                        </w:r>
                      </w:p>
                    </w:txbxContent>
                  </v:textbox>
                </v:shape>
              </v:group>
            </w:pict>
          </mc:Fallback>
        </mc:AlternateContent>
      </w:r>
    </w:p>
    <w:p w:rsidR="000E2B14" w:rsidRDefault="000E2B14" w:rsidP="000E2B14">
      <w:pPr>
        <w:rPr>
          <w:sz w:val="22"/>
          <w:szCs w:val="22"/>
        </w:rPr>
      </w:pPr>
    </w:p>
    <w:p w:rsidR="000E2B14" w:rsidRDefault="000E2B14" w:rsidP="000E2B14">
      <w:pPr>
        <w:rPr>
          <w:sz w:val="22"/>
          <w:szCs w:val="22"/>
        </w:rPr>
      </w:pPr>
    </w:p>
    <w:p w:rsidR="000E2B14" w:rsidRPr="003670C2" w:rsidRDefault="000E2B14" w:rsidP="00D215FA">
      <w:pPr>
        <w:rPr>
          <w:sz w:val="28"/>
          <w:szCs w:val="22"/>
        </w:rPr>
      </w:pPr>
      <w:r w:rsidRPr="003670C2">
        <w:rPr>
          <w:sz w:val="28"/>
          <w:szCs w:val="22"/>
        </w:rPr>
        <w:t>MS-Excel, MS-Word, MS- Power Point, MS-CIT, Tally ERP 9.</w:t>
      </w:r>
    </w:p>
    <w:p w:rsidR="000E2B14" w:rsidRDefault="000E2B14" w:rsidP="000E2B14">
      <w:pPr>
        <w:pStyle w:val="BodyTextIndent"/>
        <w:ind w:left="720" w:firstLine="0"/>
        <w:rPr>
          <w:rFonts w:ascii="Times New Roman" w:hAnsi="Times New Roman" w:cs="Times New Roman"/>
          <w:szCs w:val="22"/>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3670C2" w:rsidRDefault="003670C2" w:rsidP="000E2B14">
      <w:pPr>
        <w:pStyle w:val="BodyTextIndent"/>
        <w:ind w:left="0" w:firstLine="0"/>
        <w:rPr>
          <w:rFonts w:ascii="Times New Roman" w:hAnsi="Times New Roman" w:cs="Times New Roman"/>
          <w:color w:val="FFFFFF"/>
          <w:szCs w:val="22"/>
          <w:lang w:eastAsia="en-US"/>
        </w:rPr>
      </w:pPr>
    </w:p>
    <w:p w:rsidR="000E2B14" w:rsidRDefault="000E2B14" w:rsidP="000E2B14">
      <w:pPr>
        <w:pStyle w:val="BodyTextIndent"/>
        <w:ind w:left="0" w:firstLine="0"/>
        <w:rPr>
          <w:rFonts w:ascii="Times New Roman" w:hAnsi="Times New Roman" w:cs="Times New Roman"/>
          <w:color w:val="FFFFFF"/>
          <w:szCs w:val="22"/>
          <w:lang w:eastAsia="en-US"/>
        </w:rPr>
      </w:pPr>
      <w:r>
        <w:rPr>
          <w:noProof/>
          <w:lang w:eastAsia="en-US"/>
        </w:rPr>
        <mc:AlternateContent>
          <mc:Choice Requires="wpg">
            <w:drawing>
              <wp:anchor distT="0" distB="0" distL="0" distR="0" simplePos="0" relativeHeight="251661312" behindDoc="0" locked="0" layoutInCell="1" allowOverlap="1">
                <wp:simplePos x="0" y="0"/>
                <wp:positionH relativeFrom="column">
                  <wp:posOffset>-117566</wp:posOffset>
                </wp:positionH>
                <wp:positionV relativeFrom="paragraph">
                  <wp:posOffset>104140</wp:posOffset>
                </wp:positionV>
                <wp:extent cx="6762750" cy="342900"/>
                <wp:effectExtent l="0" t="0" r="1905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0" cy="342900"/>
                          <a:chOff x="-15" y="164"/>
                          <a:chExt cx="10649" cy="539"/>
                        </a:xfrm>
                      </wpg:grpSpPr>
                      <wps:wsp>
                        <wps:cNvPr id="7" name="AutoShape 5"/>
                        <wps:cNvSpPr>
                          <a:spLocks noChangeArrowheads="1"/>
                        </wps:cNvSpPr>
                        <wps:spPr bwMode="auto">
                          <a:xfrm>
                            <a:off x="-15" y="215"/>
                            <a:ext cx="10649"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8" name="Text Box 6"/>
                        <wps:cNvSpPr txBox="1">
                          <a:spLocks noChangeArrowheads="1"/>
                        </wps:cNvSpPr>
                        <wps:spPr bwMode="auto">
                          <a:xfrm>
                            <a:off x="-15" y="164"/>
                            <a:ext cx="437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E X T R A C U R R I C U L A R    A C T I V I T I E 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6" o:spid="_x0000_s1042" style="position:absolute;margin-left:-9.25pt;margin-top:8.2pt;width:532.5pt;height:27pt;z-index:251661312;mso-wrap-distance-left:0;mso-wrap-distance-right:0" coordorigin="-15,164" coordsize="1064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">
                <v:roundrect id="AutoShape 5" o:spid="_x0000_s1043" style="position:absolute;left:-15;top:215;width:10649;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X3osMA&#10;AADaAAAADwAAAGRycy9kb3ducmV2LnhtbESP3YrCMBSE7xd8h3AE7zRV8Ge7RhFR2RVEVt37Q3Ns&#10;S5uT0kStPr0RhL0cZuYbZjpvTCmuVLvcsoJ+LwJBnFidc6rgdFx3JyCcR9ZYWiYFd3Iwn7U+phhr&#10;e+Nfuh58KgKEXYwKMu+rWEqXZGTQ9WxFHLyzrQ36IOtU6hpvAW5KOYiikTSYc1jIsKJlRklxuBgF&#10;n39u9xj83IvH6KSr4Xaz0vtjoVSn3Sy+QHhq/H/43f7WCsbwuhJugJ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X3osMAAADaAAAADwAAAAAAAAAAAAAAAACYAgAAZHJzL2Rv&#10;d25yZXYueG1sUEsFBgAAAAAEAAQA9QAAAIgDAAAAAA==&#10;" filled="f" strokecolor="gray" strokeweight=".26mm">
                  <v:stroke joinstyle="miter"/>
                </v:roundrect>
                <v:shape id="Text Box 6" o:spid="_x0000_s1044" type="#_x0000_t202" style="position:absolute;left:-15;top:164;width:437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odc74A&#10;AADaAAAADwAAAGRycy9kb3ducmV2LnhtbERPy4rCMBTdC/5DuII7TRURrUYRUZjd+Fro7tJc22pz&#10;U5KM7fy9WQguD+e9XLemEi9yvrSsYDRMQBBnVpecK7ic94MZCB+QNVaWScE/eVivup0lpto2fKTX&#10;KeQihrBPUUERQp1K6bOCDPqhrYkjd7fOYIjQ5VI7bGK4qeQ4SabSYMmxocCatgVlz9OfUfCYza+j&#10;zX7S/J6vu/w2LoM7VFqpfq/dLEAEasNX/HH/aAVxa7wSb4B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nqHXO+AAAA2gAAAA8AAAAAAAAAAAAAAAAAmAIAAGRycy9kb3ducmV2&#10;LnhtbFBLBQYAAAAABAAEAPUAAACDAw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 xml:space="preserve">E </w:t>
                        </w:r>
                        <w:r>
                          <w:rPr>
                            <w:rFonts w:ascii="Agency FB" w:hAnsi="Agency FB" w:cs="Agency FB"/>
                            <w:b/>
                            <w:lang w:val="it-IT"/>
                          </w:rPr>
                          <w:t>X T R A C U R R I C U L A R    A C T I V I T I E S</w:t>
                        </w:r>
                      </w:p>
                    </w:txbxContent>
                  </v:textbox>
                </v:shape>
              </v:group>
            </w:pict>
          </mc:Fallback>
        </mc:AlternateContent>
      </w:r>
    </w:p>
    <w:p w:rsidR="000E2B14" w:rsidRDefault="000E2B14" w:rsidP="000E2B14">
      <w:pPr>
        <w:tabs>
          <w:tab w:val="left" w:pos="360"/>
        </w:tabs>
        <w:ind w:right="468"/>
        <w:rPr>
          <w:sz w:val="22"/>
          <w:szCs w:val="22"/>
        </w:rPr>
      </w:pPr>
    </w:p>
    <w:p w:rsidR="000E2B14" w:rsidRDefault="000E2B14" w:rsidP="000E2B14">
      <w:pPr>
        <w:tabs>
          <w:tab w:val="left" w:pos="360"/>
        </w:tabs>
        <w:ind w:right="468"/>
        <w:rPr>
          <w:sz w:val="22"/>
          <w:szCs w:val="22"/>
        </w:rPr>
      </w:pPr>
    </w:p>
    <w:p w:rsidR="000E2B14" w:rsidRPr="003670C2" w:rsidRDefault="000E2B14" w:rsidP="00D215FA">
      <w:pPr>
        <w:pStyle w:val="BodyTextIndent"/>
        <w:numPr>
          <w:ilvl w:val="0"/>
          <w:numId w:val="5"/>
        </w:numPr>
        <w:rPr>
          <w:sz w:val="28"/>
        </w:rPr>
      </w:pPr>
      <w:r w:rsidRPr="003670C2">
        <w:rPr>
          <w:rFonts w:ascii="Times New Roman" w:hAnsi="Times New Roman" w:cs="Times New Roman"/>
          <w:sz w:val="28"/>
          <w:szCs w:val="22"/>
        </w:rPr>
        <w:t>Been a part of bands in school and college for various events</w:t>
      </w:r>
    </w:p>
    <w:p w:rsidR="000E2B14" w:rsidRPr="003670C2" w:rsidRDefault="000E2B14" w:rsidP="00D215FA">
      <w:pPr>
        <w:pStyle w:val="BodyTextIndent"/>
        <w:numPr>
          <w:ilvl w:val="0"/>
          <w:numId w:val="5"/>
        </w:numPr>
        <w:rPr>
          <w:sz w:val="28"/>
        </w:rPr>
      </w:pPr>
      <w:r w:rsidRPr="003670C2">
        <w:rPr>
          <w:rFonts w:ascii="Times New Roman" w:hAnsi="Times New Roman" w:cs="Times New Roman"/>
          <w:sz w:val="28"/>
          <w:szCs w:val="22"/>
        </w:rPr>
        <w:t>Participated in sports (cricket) in college for the event” SHIKHAR”.</w:t>
      </w:r>
    </w:p>
    <w:p w:rsidR="000E2B14" w:rsidRPr="003670C2" w:rsidRDefault="000E2B14" w:rsidP="00D215FA">
      <w:pPr>
        <w:pStyle w:val="BodyTextIndent"/>
        <w:numPr>
          <w:ilvl w:val="0"/>
          <w:numId w:val="5"/>
        </w:numPr>
        <w:rPr>
          <w:sz w:val="28"/>
        </w:rPr>
      </w:pPr>
      <w:r w:rsidRPr="003670C2">
        <w:rPr>
          <w:rFonts w:ascii="Times New Roman" w:hAnsi="Times New Roman" w:cs="Times New Roman"/>
          <w:sz w:val="28"/>
          <w:szCs w:val="22"/>
        </w:rPr>
        <w:t xml:space="preserve">Appeared for Trinity college (London) examination for Music Grade 1and 2 Theory </w:t>
      </w:r>
      <w:proofErr w:type="gramStart"/>
      <w:r w:rsidRPr="003670C2">
        <w:rPr>
          <w:rFonts w:ascii="Times New Roman" w:hAnsi="Times New Roman" w:cs="Times New Roman"/>
          <w:sz w:val="28"/>
          <w:szCs w:val="22"/>
        </w:rPr>
        <w:t>examination</w:t>
      </w:r>
      <w:proofErr w:type="gramEnd"/>
      <w:r w:rsidRPr="003670C2">
        <w:rPr>
          <w:rFonts w:ascii="Times New Roman" w:hAnsi="Times New Roman" w:cs="Times New Roman"/>
          <w:sz w:val="28"/>
          <w:szCs w:val="22"/>
        </w:rPr>
        <w:t>.</w:t>
      </w:r>
    </w:p>
    <w:p w:rsidR="000E2B14" w:rsidRPr="003670C2" w:rsidRDefault="000E2B14" w:rsidP="00D215FA">
      <w:pPr>
        <w:pStyle w:val="BodyTextIndent"/>
        <w:numPr>
          <w:ilvl w:val="0"/>
          <w:numId w:val="5"/>
        </w:numPr>
        <w:rPr>
          <w:sz w:val="28"/>
        </w:rPr>
      </w:pPr>
      <w:r w:rsidRPr="003670C2">
        <w:rPr>
          <w:rFonts w:ascii="Times New Roman" w:hAnsi="Times New Roman" w:cs="Times New Roman"/>
          <w:sz w:val="28"/>
          <w:szCs w:val="22"/>
        </w:rPr>
        <w:t>Appeared for Art Society Examination (Music)</w:t>
      </w:r>
    </w:p>
    <w:p w:rsidR="000E2B14" w:rsidRPr="003670C2" w:rsidRDefault="000E2B14" w:rsidP="00D215FA">
      <w:pPr>
        <w:pStyle w:val="BodyTextIndent"/>
        <w:numPr>
          <w:ilvl w:val="0"/>
          <w:numId w:val="5"/>
        </w:numPr>
        <w:rPr>
          <w:sz w:val="28"/>
        </w:rPr>
      </w:pPr>
      <w:r w:rsidRPr="003670C2">
        <w:rPr>
          <w:rFonts w:ascii="Times New Roman" w:hAnsi="Times New Roman" w:cs="Times New Roman"/>
          <w:sz w:val="28"/>
          <w:szCs w:val="22"/>
        </w:rPr>
        <w:t>Been a part of the Sponsorship team for the event “SHIKHAR” and “CHAKRAVIEW” in college.</w:t>
      </w:r>
    </w:p>
    <w:p w:rsidR="000E2B14" w:rsidRPr="005E129D" w:rsidRDefault="000E2B14" w:rsidP="00D215FA">
      <w:pPr>
        <w:pStyle w:val="BodyTextIndent"/>
        <w:numPr>
          <w:ilvl w:val="0"/>
          <w:numId w:val="5"/>
        </w:numPr>
      </w:pPr>
      <w:r w:rsidRPr="003670C2">
        <w:rPr>
          <w:rFonts w:ascii="Times New Roman" w:hAnsi="Times New Roman" w:cs="Times New Roman"/>
          <w:sz w:val="28"/>
          <w:szCs w:val="22"/>
        </w:rPr>
        <w:t xml:space="preserve">Appeared for RBI exam in 2012. </w:t>
      </w:r>
    </w:p>
    <w:p w:rsidR="00D215FA" w:rsidRDefault="005E129D" w:rsidP="00D215FA">
      <w:pPr>
        <w:pStyle w:val="BodyTextIndent"/>
        <w:numPr>
          <w:ilvl w:val="0"/>
          <w:numId w:val="5"/>
        </w:numPr>
        <w:rPr>
          <w:rFonts w:ascii="Times New Roman" w:hAnsi="Times New Roman" w:cs="Times New Roman"/>
          <w:sz w:val="28"/>
        </w:rPr>
      </w:pPr>
      <w:r w:rsidRPr="005E129D">
        <w:rPr>
          <w:rFonts w:ascii="Times New Roman" w:hAnsi="Times New Roman" w:cs="Times New Roman"/>
          <w:sz w:val="28"/>
        </w:rPr>
        <w:t xml:space="preserve">Participated in a one day workshop on “Demystifying Bond valuation” </w:t>
      </w:r>
    </w:p>
    <w:p w:rsidR="005E129D" w:rsidRDefault="005E129D" w:rsidP="00D215FA">
      <w:pPr>
        <w:pStyle w:val="BodyTextIndent"/>
        <w:numPr>
          <w:ilvl w:val="0"/>
          <w:numId w:val="5"/>
        </w:numPr>
        <w:rPr>
          <w:rFonts w:ascii="Times New Roman" w:hAnsi="Times New Roman" w:cs="Times New Roman"/>
          <w:sz w:val="28"/>
        </w:rPr>
      </w:pPr>
      <w:r w:rsidRPr="005E129D">
        <w:rPr>
          <w:rFonts w:ascii="Times New Roman" w:hAnsi="Times New Roman" w:cs="Times New Roman"/>
          <w:sz w:val="28"/>
        </w:rPr>
        <w:t>Participated in various seminars</w:t>
      </w:r>
      <w:r>
        <w:rPr>
          <w:rFonts w:ascii="Times New Roman" w:hAnsi="Times New Roman" w:cs="Times New Roman"/>
          <w:sz w:val="28"/>
        </w:rPr>
        <w:t>.</w:t>
      </w:r>
    </w:p>
    <w:p w:rsidR="005E129D" w:rsidRDefault="005E129D" w:rsidP="00D215FA">
      <w:pPr>
        <w:pStyle w:val="BodyTextIndent"/>
        <w:numPr>
          <w:ilvl w:val="0"/>
          <w:numId w:val="5"/>
        </w:numPr>
        <w:rPr>
          <w:rFonts w:ascii="Times New Roman" w:hAnsi="Times New Roman" w:cs="Times New Roman"/>
          <w:sz w:val="28"/>
        </w:rPr>
      </w:pPr>
      <w:r w:rsidRPr="005E129D">
        <w:rPr>
          <w:rFonts w:ascii="Times New Roman" w:hAnsi="Times New Roman" w:cs="Times New Roman"/>
          <w:sz w:val="28"/>
        </w:rPr>
        <w:t xml:space="preserve">Participated in various Debates and Group Discussions </w:t>
      </w:r>
    </w:p>
    <w:p w:rsidR="005E129D" w:rsidRPr="005E129D" w:rsidRDefault="005E129D" w:rsidP="00D215FA">
      <w:pPr>
        <w:pStyle w:val="BodyTextIndent"/>
        <w:numPr>
          <w:ilvl w:val="0"/>
          <w:numId w:val="5"/>
        </w:numPr>
        <w:rPr>
          <w:rFonts w:ascii="Times New Roman" w:hAnsi="Times New Roman" w:cs="Times New Roman"/>
          <w:sz w:val="28"/>
        </w:rPr>
      </w:pPr>
      <w:r w:rsidRPr="005E129D">
        <w:rPr>
          <w:rFonts w:ascii="Times New Roman" w:hAnsi="Times New Roman" w:cs="Times New Roman"/>
          <w:sz w:val="28"/>
        </w:rPr>
        <w:t>Participated in various Inter-Collegiate competitions like Mock Stock, Developing a Business Model and many more</w:t>
      </w:r>
      <w:r>
        <w:rPr>
          <w:rFonts w:ascii="Times New Roman" w:hAnsi="Times New Roman" w:cs="Times New Roman"/>
          <w:sz w:val="28"/>
        </w:rPr>
        <w:t xml:space="preserve"> at various Business Schools.</w:t>
      </w:r>
    </w:p>
    <w:p w:rsidR="000E2B14" w:rsidRDefault="000E2B14" w:rsidP="000E2B14">
      <w:pPr>
        <w:pStyle w:val="BodyTextIndent"/>
        <w:ind w:left="720" w:firstLine="0"/>
      </w:pPr>
    </w:p>
    <w:p w:rsidR="000E2B14" w:rsidRDefault="000E2B14" w:rsidP="000E2B14">
      <w:pPr>
        <w:tabs>
          <w:tab w:val="left" w:pos="360"/>
        </w:tabs>
        <w:ind w:right="468"/>
        <w:rPr>
          <w:color w:val="999999"/>
          <w:sz w:val="22"/>
          <w:szCs w:val="22"/>
          <w:lang w:eastAsia="en-US"/>
        </w:rPr>
      </w:pPr>
    </w:p>
    <w:p w:rsidR="000E2B14" w:rsidRDefault="000E2B14" w:rsidP="000E2B14">
      <w:pPr>
        <w:rPr>
          <w:sz w:val="22"/>
          <w:szCs w:val="22"/>
        </w:rPr>
      </w:pPr>
      <w:r>
        <w:rPr>
          <w:noProof/>
          <w:lang w:eastAsia="en-US"/>
        </w:rPr>
        <mc:AlternateContent>
          <mc:Choice Requires="wpg">
            <w:drawing>
              <wp:anchor distT="0" distB="0" distL="0" distR="0" simplePos="0" relativeHeight="251665408" behindDoc="0" locked="0" layoutInCell="1" allowOverlap="1">
                <wp:simplePos x="0" y="0"/>
                <wp:positionH relativeFrom="column">
                  <wp:posOffset>-124551</wp:posOffset>
                </wp:positionH>
                <wp:positionV relativeFrom="paragraph">
                  <wp:posOffset>74930</wp:posOffset>
                </wp:positionV>
                <wp:extent cx="6762750" cy="342900"/>
                <wp:effectExtent l="0" t="0" r="1905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0" cy="342900"/>
                          <a:chOff x="139" y="371"/>
                          <a:chExt cx="10649" cy="539"/>
                        </a:xfrm>
                      </wpg:grpSpPr>
                      <wps:wsp>
                        <wps:cNvPr id="4" name="AutoShape 17"/>
                        <wps:cNvSpPr>
                          <a:spLocks noChangeArrowheads="1"/>
                        </wps:cNvSpPr>
                        <wps:spPr bwMode="auto">
                          <a:xfrm>
                            <a:off x="139" y="422"/>
                            <a:ext cx="10649" cy="359"/>
                          </a:xfrm>
                          <a:prstGeom prst="roundRect">
                            <a:avLst>
                              <a:gd name="adj" fmla="val 16667"/>
                            </a:avLst>
                          </a:prstGeom>
                          <a:noFill/>
                          <a:ln w="9360">
                            <a:solidFill>
                              <a:srgbClr val="80808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5" name="Text Box 18"/>
                        <wps:cNvSpPr txBox="1">
                          <a:spLocks noChangeArrowheads="1"/>
                        </wps:cNvSpPr>
                        <wps:spPr bwMode="auto">
                          <a:xfrm>
                            <a:off x="139" y="371"/>
                            <a:ext cx="4379" cy="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rsidR="000E2B14" w:rsidRDefault="000E2B14" w:rsidP="000E2B14">
                              <w:pPr>
                                <w:rPr>
                                  <w:rFonts w:ascii="Agency FB" w:hAnsi="Agency FB" w:cs="Agency FB"/>
                                  <w:b/>
                                  <w:lang w:val="it-IT"/>
                                </w:rPr>
                              </w:pPr>
                              <w:r>
                                <w:rPr>
                                  <w:rFonts w:ascii="Agency FB" w:hAnsi="Agency FB" w:cs="Agency FB"/>
                                  <w:b/>
                                  <w:lang w:val="it-IT"/>
                                </w:rPr>
                                <w:t>P E R S O N A L   D E T A I L 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3" o:spid="_x0000_s1045" style="position:absolute;margin-left:-9.8pt;margin-top:5.9pt;width:532.5pt;height:27pt;z-index:251665408;mso-wrap-distance-left:0;mso-wrap-distance-right:0" coordorigin="139,371" coordsize="1064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">
                <v:roundrect id="AutoShape 17" o:spid="_x0000_s1046" style="position:absolute;left:139;top:422;width:10649;height:359;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dp1cIA&#10;AADaAAAADwAAAGRycy9kb3ducmV2LnhtbESPQYvCMBSE74L/ITzB25oqKm7XKCIquiCy6t4fzbMt&#10;bV5KE7X6683CgsdhZr5hpvPGlOJGtcstK+j3IhDEidU5pwrOp/XHBITzyBpLy6TgQQ7ms3ZrirG2&#10;d/6h29GnIkDYxagg876KpXRJRgZdz1bEwbvY2qAPsk6lrvEe4KaUgygaS4M5h4UMK1pmlBTHq1Hw&#10;+ev2z8HuUTzHZ12NvjcrfTgVSnU7zeILhKfGv8P/7a1WMIS/K+EG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V2nVwgAAANoAAAAPAAAAAAAAAAAAAAAAAJgCAABkcnMvZG93&#10;bnJldi54bWxQSwUGAAAAAAQABAD1AAAAhwMAAAAA&#10;" filled="f" strokecolor="gray" strokeweight=".26mm">
                  <v:stroke joinstyle="miter"/>
                </v:roundrect>
                <v:shape id="_x0000_s1047" type="#_x0000_t202" style="position:absolute;left:139;top:371;width:4379;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7cIA&#10;AADaAAAADwAAAGRycy9kb3ducmV2LnhtbESPT4vCMBTE78J+h/AWvGmqqLjVKLIoePPfHvT2aN62&#10;3W1eShJt/fZGEDwOM/MbZr5sTSVu5HxpWcGgn4AgzqwuOVfwc9r0piB8QNZYWSYFd/KwXHx05phq&#10;2/CBbseQiwhhn6KCIoQ6ldJnBRn0fVsTR+/XOoMhSpdL7bCJcFPJYZJMpMGS40KBNX0XlP0fr0bB&#10;3/TrPFhtRs3udF7nl2EZ3L7SSnU/29UMRKA2vMOv9lYrGMPzSr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67LtwgAAANoAAAAPAAAAAAAAAAAAAAAAAJgCAABkcnMvZG93&#10;bnJldi54bWxQSwUGAAAAAAQABAD1AAAAhwMAAAAA&#10;" filled="f" stroked="f" strokecolor="gray">
                  <v:stroke joinstyle="round"/>
                  <v:textbox>
                    <w:txbxContent>
                      <w:p w:rsidR="000E2B14" w:rsidRDefault="000E2B14" w:rsidP="000E2B14">
                        <w:pPr>
                          <w:rPr>
                            <w:rFonts w:ascii="Agency FB" w:hAnsi="Agency FB" w:cs="Agency FB"/>
                            <w:b/>
                            <w:lang w:val="it-IT"/>
                          </w:rPr>
                        </w:pPr>
                        <w:r>
                          <w:rPr>
                            <w:rFonts w:ascii="Agency FB" w:hAnsi="Agency FB" w:cs="Agency FB"/>
                            <w:b/>
                            <w:lang w:val="it-IT"/>
                          </w:rPr>
                          <w:t xml:space="preserve">P </w:t>
                        </w:r>
                        <w:r>
                          <w:rPr>
                            <w:rFonts w:ascii="Agency FB" w:hAnsi="Agency FB" w:cs="Agency FB"/>
                            <w:b/>
                            <w:lang w:val="it-IT"/>
                          </w:rPr>
                          <w:t>E R S O N A L   D E T A I L S</w:t>
                        </w:r>
                      </w:p>
                    </w:txbxContent>
                  </v:textbox>
                </v:shape>
              </v:group>
            </w:pict>
          </mc:Fallback>
        </mc:AlternateContent>
      </w:r>
    </w:p>
    <w:p w:rsidR="000E2B14" w:rsidRDefault="000E2B14" w:rsidP="000E2B14">
      <w:pPr>
        <w:rPr>
          <w:sz w:val="22"/>
          <w:szCs w:val="22"/>
        </w:rPr>
      </w:pPr>
    </w:p>
    <w:p w:rsidR="000E2B14" w:rsidRDefault="000E2B14" w:rsidP="000E2B14">
      <w:pPr>
        <w:rPr>
          <w:sz w:val="22"/>
          <w:szCs w:val="22"/>
        </w:rPr>
      </w:pPr>
    </w:p>
    <w:p w:rsidR="000E2B14" w:rsidRDefault="000E2B14" w:rsidP="000E2B14">
      <w:pPr>
        <w:tabs>
          <w:tab w:val="left" w:pos="360"/>
        </w:tabs>
        <w:ind w:right="468"/>
        <w:rPr>
          <w:sz w:val="22"/>
          <w:szCs w:val="22"/>
        </w:rPr>
      </w:pPr>
    </w:p>
    <w:p w:rsidR="000E2B14" w:rsidRPr="003670C2" w:rsidRDefault="000E2B14" w:rsidP="005E129D">
      <w:pPr>
        <w:widowControl w:val="0"/>
        <w:autoSpaceDE w:val="0"/>
        <w:rPr>
          <w:b/>
          <w:sz w:val="28"/>
          <w:szCs w:val="22"/>
        </w:rPr>
      </w:pPr>
      <w:r w:rsidRPr="003670C2">
        <w:rPr>
          <w:b/>
          <w:sz w:val="28"/>
          <w:szCs w:val="22"/>
        </w:rPr>
        <w:t>Date of Birth</w:t>
      </w:r>
      <w:r w:rsidR="00D215FA">
        <w:rPr>
          <w:sz w:val="28"/>
          <w:szCs w:val="22"/>
        </w:rPr>
        <w:t xml:space="preserve">                </w:t>
      </w:r>
      <w:r w:rsidRPr="003670C2">
        <w:rPr>
          <w:sz w:val="28"/>
          <w:szCs w:val="22"/>
        </w:rPr>
        <w:t>: 2/10/1992</w:t>
      </w:r>
    </w:p>
    <w:p w:rsidR="000E2B14" w:rsidRPr="003670C2" w:rsidRDefault="000E2B14" w:rsidP="005E129D">
      <w:pPr>
        <w:widowControl w:val="0"/>
        <w:autoSpaceDE w:val="0"/>
        <w:rPr>
          <w:b/>
          <w:sz w:val="28"/>
          <w:szCs w:val="22"/>
        </w:rPr>
      </w:pPr>
      <w:r w:rsidRPr="003670C2">
        <w:rPr>
          <w:b/>
          <w:sz w:val="28"/>
          <w:szCs w:val="22"/>
        </w:rPr>
        <w:t xml:space="preserve">Gender </w:t>
      </w:r>
      <w:r w:rsidRPr="003670C2">
        <w:rPr>
          <w:b/>
          <w:sz w:val="28"/>
          <w:szCs w:val="22"/>
        </w:rPr>
        <w:tab/>
      </w:r>
      <w:r w:rsidR="00D215FA">
        <w:rPr>
          <w:sz w:val="28"/>
          <w:szCs w:val="22"/>
        </w:rPr>
        <w:t xml:space="preserve">                 </w:t>
      </w:r>
      <w:r w:rsidRPr="003670C2">
        <w:rPr>
          <w:sz w:val="28"/>
          <w:szCs w:val="22"/>
        </w:rPr>
        <w:t xml:space="preserve"> : Female</w:t>
      </w:r>
    </w:p>
    <w:p w:rsidR="000E2B14" w:rsidRPr="003670C2" w:rsidRDefault="000E2B14" w:rsidP="005E129D">
      <w:pPr>
        <w:widowControl w:val="0"/>
        <w:autoSpaceDE w:val="0"/>
        <w:rPr>
          <w:b/>
          <w:sz w:val="28"/>
          <w:szCs w:val="22"/>
        </w:rPr>
      </w:pPr>
      <w:r w:rsidRPr="003670C2">
        <w:rPr>
          <w:b/>
          <w:sz w:val="28"/>
          <w:szCs w:val="22"/>
        </w:rPr>
        <w:t xml:space="preserve">Marital Status           </w:t>
      </w:r>
      <w:r w:rsidR="00D215FA">
        <w:rPr>
          <w:sz w:val="28"/>
          <w:szCs w:val="22"/>
        </w:rPr>
        <w:t xml:space="preserve">   </w:t>
      </w:r>
      <w:r w:rsidRPr="003670C2">
        <w:rPr>
          <w:sz w:val="28"/>
          <w:szCs w:val="22"/>
        </w:rPr>
        <w:t>: Single</w:t>
      </w:r>
    </w:p>
    <w:p w:rsidR="000E2B14" w:rsidRDefault="000E2B14" w:rsidP="005E129D">
      <w:pPr>
        <w:widowControl w:val="0"/>
        <w:autoSpaceDE w:val="0"/>
        <w:rPr>
          <w:sz w:val="28"/>
          <w:szCs w:val="22"/>
        </w:rPr>
      </w:pPr>
      <w:r w:rsidRPr="003670C2">
        <w:rPr>
          <w:b/>
          <w:sz w:val="28"/>
          <w:szCs w:val="22"/>
        </w:rPr>
        <w:t xml:space="preserve">Languages Known      </w:t>
      </w:r>
      <w:r w:rsidR="00D215FA">
        <w:rPr>
          <w:sz w:val="28"/>
          <w:szCs w:val="22"/>
        </w:rPr>
        <w:t xml:space="preserve"> </w:t>
      </w:r>
      <w:r w:rsidRPr="003670C2">
        <w:rPr>
          <w:sz w:val="28"/>
          <w:szCs w:val="22"/>
        </w:rPr>
        <w:t>: English, Hindi, Marathi</w:t>
      </w:r>
      <w:r w:rsidR="005E129D">
        <w:rPr>
          <w:sz w:val="28"/>
          <w:szCs w:val="22"/>
        </w:rPr>
        <w:t xml:space="preserve">, </w:t>
      </w:r>
      <w:r w:rsidRPr="003670C2">
        <w:rPr>
          <w:sz w:val="28"/>
          <w:szCs w:val="22"/>
        </w:rPr>
        <w:t>Konkani</w:t>
      </w:r>
      <w:r w:rsidR="005E129D">
        <w:rPr>
          <w:sz w:val="28"/>
          <w:szCs w:val="22"/>
        </w:rPr>
        <w:t xml:space="preserve"> and Spanish (limited </w:t>
      </w:r>
    </w:p>
    <w:p w:rsidR="005E129D" w:rsidRPr="003670C2" w:rsidRDefault="005E129D" w:rsidP="005E129D">
      <w:pPr>
        <w:widowControl w:val="0"/>
        <w:autoSpaceDE w:val="0"/>
        <w:rPr>
          <w:b/>
          <w:sz w:val="28"/>
          <w:szCs w:val="22"/>
        </w:rPr>
      </w:pPr>
      <w:r>
        <w:rPr>
          <w:sz w:val="28"/>
          <w:szCs w:val="22"/>
        </w:rPr>
        <w:t xml:space="preserve">                                         Proficiency)</w:t>
      </w:r>
    </w:p>
    <w:p w:rsidR="000E2B14" w:rsidRPr="003670C2" w:rsidRDefault="000E2B14" w:rsidP="005E129D">
      <w:pPr>
        <w:pStyle w:val="HTMLPreformatted"/>
        <w:rPr>
          <w:rFonts w:ascii="Times New Roman" w:hAnsi="Times New Roman" w:cs="Times New Roman"/>
          <w:b/>
          <w:sz w:val="28"/>
          <w:szCs w:val="22"/>
        </w:rPr>
      </w:pPr>
      <w:r w:rsidRPr="003670C2">
        <w:rPr>
          <w:rFonts w:ascii="Times New Roman" w:hAnsi="Times New Roman" w:cs="Times New Roman"/>
          <w:b/>
          <w:sz w:val="28"/>
          <w:szCs w:val="22"/>
        </w:rPr>
        <w:t xml:space="preserve">Interests and </w:t>
      </w:r>
      <w:proofErr w:type="gramStart"/>
      <w:r w:rsidRPr="003670C2">
        <w:rPr>
          <w:rFonts w:ascii="Times New Roman" w:hAnsi="Times New Roman" w:cs="Times New Roman"/>
          <w:b/>
          <w:sz w:val="28"/>
          <w:szCs w:val="22"/>
        </w:rPr>
        <w:t>activitie</w:t>
      </w:r>
      <w:r w:rsidR="00E87C3E">
        <w:rPr>
          <w:rFonts w:ascii="Times New Roman" w:hAnsi="Times New Roman" w:cs="Times New Roman"/>
          <w:sz w:val="28"/>
          <w:szCs w:val="22"/>
        </w:rPr>
        <w:t xml:space="preserve">s </w:t>
      </w:r>
      <w:r w:rsidRPr="003670C2">
        <w:rPr>
          <w:rFonts w:ascii="Times New Roman" w:hAnsi="Times New Roman" w:cs="Times New Roman"/>
          <w:sz w:val="28"/>
          <w:szCs w:val="22"/>
        </w:rPr>
        <w:t>:</w:t>
      </w:r>
      <w:proofErr w:type="gramEnd"/>
      <w:r w:rsidRPr="003670C2">
        <w:rPr>
          <w:rFonts w:ascii="Times New Roman" w:hAnsi="Times New Roman" w:cs="Times New Roman"/>
          <w:sz w:val="28"/>
          <w:szCs w:val="22"/>
        </w:rPr>
        <w:t xml:space="preserve"> Playing the keyboard, Listening to music, playing badminton    </w:t>
      </w:r>
    </w:p>
    <w:p w:rsidR="000E2B14" w:rsidRPr="003670C2" w:rsidRDefault="000E2B14" w:rsidP="005E129D">
      <w:pPr>
        <w:pStyle w:val="HTMLPreformatted"/>
        <w:rPr>
          <w:color w:val="999999"/>
          <w:sz w:val="28"/>
          <w:szCs w:val="22"/>
        </w:rPr>
      </w:pPr>
      <w:r w:rsidRPr="003670C2">
        <w:rPr>
          <w:rFonts w:ascii="Times New Roman" w:hAnsi="Times New Roman" w:cs="Times New Roman"/>
          <w:b/>
          <w:sz w:val="28"/>
          <w:szCs w:val="22"/>
        </w:rPr>
        <w:t xml:space="preserve">Nationality </w:t>
      </w:r>
      <w:r w:rsidRPr="003670C2">
        <w:rPr>
          <w:b/>
          <w:sz w:val="28"/>
          <w:szCs w:val="22"/>
        </w:rPr>
        <w:t xml:space="preserve">        </w:t>
      </w:r>
      <w:r w:rsidRPr="005E129D">
        <w:rPr>
          <w:rFonts w:ascii="Times New Roman" w:hAnsi="Times New Roman" w:cs="Times New Roman"/>
          <w:sz w:val="28"/>
          <w:szCs w:val="22"/>
        </w:rPr>
        <w:t>: Indian</w:t>
      </w:r>
    </w:p>
    <w:p w:rsidR="000E2B14" w:rsidRPr="003670C2" w:rsidRDefault="000E2B14" w:rsidP="005E129D">
      <w:pPr>
        <w:tabs>
          <w:tab w:val="left" w:pos="360"/>
        </w:tabs>
        <w:ind w:right="468"/>
        <w:rPr>
          <w:color w:val="999999"/>
          <w:sz w:val="28"/>
          <w:szCs w:val="22"/>
        </w:rPr>
      </w:pPr>
      <w:r w:rsidRPr="003670C2">
        <w:rPr>
          <w:b/>
          <w:sz w:val="28"/>
          <w:szCs w:val="22"/>
        </w:rPr>
        <w:t>Place</w:t>
      </w:r>
      <w:r w:rsidRPr="003670C2">
        <w:rPr>
          <w:b/>
          <w:sz w:val="28"/>
          <w:szCs w:val="22"/>
        </w:rPr>
        <w:tab/>
      </w:r>
      <w:r w:rsidRPr="003670C2">
        <w:rPr>
          <w:b/>
          <w:sz w:val="28"/>
          <w:szCs w:val="22"/>
        </w:rPr>
        <w:tab/>
      </w:r>
      <w:r w:rsidRPr="003670C2">
        <w:rPr>
          <w:b/>
          <w:sz w:val="28"/>
          <w:szCs w:val="22"/>
        </w:rPr>
        <w:tab/>
        <w:t xml:space="preserve"> </w:t>
      </w:r>
      <w:r w:rsidR="00E87C3E">
        <w:rPr>
          <w:b/>
          <w:sz w:val="28"/>
          <w:szCs w:val="22"/>
        </w:rPr>
        <w:t xml:space="preserve">       </w:t>
      </w:r>
      <w:r w:rsidR="00E87C3E">
        <w:rPr>
          <w:sz w:val="28"/>
          <w:szCs w:val="22"/>
        </w:rPr>
        <w:t>:</w:t>
      </w:r>
      <w:r w:rsidRPr="003670C2">
        <w:rPr>
          <w:sz w:val="28"/>
          <w:szCs w:val="22"/>
        </w:rPr>
        <w:t xml:space="preserve"> Mumbai</w:t>
      </w:r>
    </w:p>
    <w:p w:rsidR="000E2B14" w:rsidRDefault="000E2B14" w:rsidP="000E2B14">
      <w:pPr>
        <w:tabs>
          <w:tab w:val="left" w:pos="1650"/>
        </w:tabs>
        <w:ind w:right="468"/>
      </w:pPr>
      <w:r>
        <w:rPr>
          <w:color w:val="999999"/>
          <w:sz w:val="22"/>
          <w:szCs w:val="22"/>
        </w:rPr>
        <w:tab/>
      </w:r>
    </w:p>
    <w:p w:rsidR="000E2B14" w:rsidRPr="000E2B14" w:rsidRDefault="000E2B14" w:rsidP="000E2B14"/>
    <w:sectPr w:rsidR="000E2B14" w:rsidRPr="000E2B14" w:rsidSect="00B80256">
      <w:footerReference w:type="default" r:id="rId8"/>
      <w:pgSz w:w="11906" w:h="16838"/>
      <w:pgMar w:top="288" w:right="547" w:bottom="344" w:left="851" w:header="720" w:footer="288"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5B55" w:rsidRDefault="00025B55" w:rsidP="003670C2">
      <w:r>
        <w:separator/>
      </w:r>
    </w:p>
  </w:endnote>
  <w:endnote w:type="continuationSeparator" w:id="0">
    <w:p w:rsidR="00025B55" w:rsidRDefault="00025B55" w:rsidP="00367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CB2" w:rsidRDefault="00876AC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5B55" w:rsidRDefault="00025B55" w:rsidP="003670C2">
      <w:r>
        <w:separator/>
      </w:r>
    </w:p>
  </w:footnote>
  <w:footnote w:type="continuationSeparator" w:id="0">
    <w:p w:rsidR="00025B55" w:rsidRDefault="00025B55" w:rsidP="003670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1"/>
    <w:lvl w:ilvl="0">
      <w:start w:val="1"/>
      <w:numFmt w:val="bullet"/>
      <w:lvlText w:val=""/>
      <w:lvlJc w:val="left"/>
      <w:pPr>
        <w:tabs>
          <w:tab w:val="num" w:pos="0"/>
        </w:tabs>
        <w:ind w:left="720" w:hanging="360"/>
      </w:pPr>
      <w:rPr>
        <w:rFonts w:ascii="Symbol" w:hAnsi="Symbol" w:cs="Symbol"/>
      </w:rPr>
    </w:lvl>
  </w:abstractNum>
  <w:abstractNum w:abstractNumId="1">
    <w:nsid w:val="00000002"/>
    <w:multiLevelType w:val="singleLevel"/>
    <w:tmpl w:val="00000002"/>
    <w:name w:val="WW8Num19"/>
    <w:lvl w:ilvl="0">
      <w:start w:val="1"/>
      <w:numFmt w:val="bullet"/>
      <w:lvlText w:val=""/>
      <w:lvlJc w:val="left"/>
      <w:pPr>
        <w:tabs>
          <w:tab w:val="num" w:pos="0"/>
        </w:tabs>
        <w:ind w:left="720" w:hanging="360"/>
      </w:pPr>
      <w:rPr>
        <w:rFonts w:ascii="Symbol" w:hAnsi="Symbol" w:cs="Symbol"/>
      </w:rPr>
    </w:lvl>
  </w:abstractNum>
  <w:abstractNum w:abstractNumId="2">
    <w:nsid w:val="00000003"/>
    <w:multiLevelType w:val="singleLevel"/>
    <w:tmpl w:val="00000003"/>
    <w:name w:val="WW8Num25"/>
    <w:lvl w:ilvl="0">
      <w:start w:val="1"/>
      <w:numFmt w:val="bullet"/>
      <w:lvlText w:val=""/>
      <w:lvlJc w:val="left"/>
      <w:pPr>
        <w:tabs>
          <w:tab w:val="num" w:pos="0"/>
        </w:tabs>
        <w:ind w:left="720" w:hanging="360"/>
      </w:pPr>
      <w:rPr>
        <w:rFonts w:ascii="Symbol" w:hAnsi="Symbol" w:cs="Symbol"/>
      </w:rPr>
    </w:lvl>
  </w:abstractNum>
  <w:abstractNum w:abstractNumId="3">
    <w:nsid w:val="1D394243"/>
    <w:multiLevelType w:val="hybridMultilevel"/>
    <w:tmpl w:val="731A28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3F26ED9"/>
    <w:multiLevelType w:val="hybridMultilevel"/>
    <w:tmpl w:val="B928B1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B14"/>
    <w:rsid w:val="00025B55"/>
    <w:rsid w:val="000E2B14"/>
    <w:rsid w:val="003670C2"/>
    <w:rsid w:val="00430879"/>
    <w:rsid w:val="005E129D"/>
    <w:rsid w:val="00871155"/>
    <w:rsid w:val="008F7F6A"/>
    <w:rsid w:val="00937783"/>
    <w:rsid w:val="00B80256"/>
    <w:rsid w:val="00D1326A"/>
    <w:rsid w:val="00D215FA"/>
    <w:rsid w:val="00D33B3C"/>
    <w:rsid w:val="00E646BB"/>
    <w:rsid w:val="00E87C3E"/>
    <w:rsid w:val="00EA6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B14"/>
    <w:pPr>
      <w:suppressAutoHyphens/>
      <w:spacing w:after="0" w:line="240" w:lineRule="auto"/>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E2B14"/>
    <w:rPr>
      <w:color w:val="0000FF"/>
      <w:u w:val="single"/>
    </w:rPr>
  </w:style>
  <w:style w:type="paragraph" w:styleId="BodyText">
    <w:name w:val="Body Text"/>
    <w:basedOn w:val="Normal"/>
    <w:link w:val="BodyTextChar"/>
    <w:rsid w:val="000E2B14"/>
    <w:pPr>
      <w:spacing w:after="120"/>
    </w:pPr>
  </w:style>
  <w:style w:type="character" w:customStyle="1" w:styleId="BodyTextChar">
    <w:name w:val="Body Text Char"/>
    <w:basedOn w:val="DefaultParagraphFont"/>
    <w:link w:val="BodyText"/>
    <w:rsid w:val="000E2B14"/>
    <w:rPr>
      <w:rFonts w:ascii="Times New Roman" w:eastAsia="Times New Roman" w:hAnsi="Times New Roman" w:cs="Times New Roman"/>
      <w:sz w:val="24"/>
      <w:szCs w:val="24"/>
      <w:lang w:eastAsia="zh-CN"/>
    </w:rPr>
  </w:style>
  <w:style w:type="paragraph" w:styleId="Caption">
    <w:name w:val="caption"/>
    <w:basedOn w:val="Normal"/>
    <w:next w:val="Normal"/>
    <w:qFormat/>
    <w:rsid w:val="000E2B14"/>
    <w:rPr>
      <w:b/>
      <w:bCs/>
      <w:sz w:val="20"/>
      <w:szCs w:val="20"/>
    </w:rPr>
  </w:style>
  <w:style w:type="paragraph" w:styleId="Footer">
    <w:name w:val="footer"/>
    <w:basedOn w:val="Normal"/>
    <w:link w:val="FooterChar"/>
    <w:rsid w:val="000E2B14"/>
  </w:style>
  <w:style w:type="character" w:customStyle="1" w:styleId="FooterChar">
    <w:name w:val="Footer Char"/>
    <w:basedOn w:val="DefaultParagraphFont"/>
    <w:link w:val="Footer"/>
    <w:rsid w:val="000E2B14"/>
    <w:rPr>
      <w:rFonts w:ascii="Times New Roman" w:eastAsia="Times New Roman" w:hAnsi="Times New Roman" w:cs="Times New Roman"/>
      <w:sz w:val="24"/>
      <w:szCs w:val="24"/>
      <w:lang w:eastAsia="zh-CN"/>
    </w:rPr>
  </w:style>
  <w:style w:type="paragraph" w:styleId="BodyTextIndent">
    <w:name w:val="Body Text Indent"/>
    <w:basedOn w:val="Normal"/>
    <w:link w:val="BodyTextIndentChar"/>
    <w:rsid w:val="000E2B14"/>
    <w:pPr>
      <w:ind w:left="2340" w:hanging="2340"/>
    </w:pPr>
    <w:rPr>
      <w:rFonts w:ascii="Arial" w:hAnsi="Arial" w:cs="Arial"/>
      <w:sz w:val="22"/>
    </w:rPr>
  </w:style>
  <w:style w:type="character" w:customStyle="1" w:styleId="BodyTextIndentChar">
    <w:name w:val="Body Text Indent Char"/>
    <w:basedOn w:val="DefaultParagraphFont"/>
    <w:link w:val="BodyTextIndent"/>
    <w:rsid w:val="000E2B14"/>
    <w:rPr>
      <w:rFonts w:ascii="Arial" w:eastAsia="Times New Roman" w:hAnsi="Arial" w:cs="Arial"/>
      <w:szCs w:val="24"/>
      <w:lang w:eastAsia="zh-CN"/>
    </w:rPr>
  </w:style>
  <w:style w:type="paragraph" w:styleId="HTMLPreformatted">
    <w:name w:val="HTML Preformatted"/>
    <w:basedOn w:val="Normal"/>
    <w:link w:val="HTMLPreformattedChar"/>
    <w:rsid w:val="000E2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0E2B14"/>
    <w:rPr>
      <w:rFonts w:ascii="Courier New" w:eastAsia="Times New Roman" w:hAnsi="Courier New" w:cs="Courier New"/>
      <w:sz w:val="20"/>
      <w:szCs w:val="20"/>
      <w:lang w:eastAsia="zh-CN"/>
    </w:rPr>
  </w:style>
  <w:style w:type="paragraph" w:styleId="BalloonText">
    <w:name w:val="Balloon Text"/>
    <w:basedOn w:val="Normal"/>
    <w:link w:val="BalloonTextChar"/>
    <w:uiPriority w:val="99"/>
    <w:semiHidden/>
    <w:unhideWhenUsed/>
    <w:rsid w:val="000E2B14"/>
    <w:rPr>
      <w:rFonts w:ascii="Tahoma" w:hAnsi="Tahoma" w:cs="Tahoma"/>
      <w:sz w:val="16"/>
      <w:szCs w:val="16"/>
    </w:rPr>
  </w:style>
  <w:style w:type="character" w:customStyle="1" w:styleId="BalloonTextChar">
    <w:name w:val="Balloon Text Char"/>
    <w:basedOn w:val="DefaultParagraphFont"/>
    <w:link w:val="BalloonText"/>
    <w:uiPriority w:val="99"/>
    <w:semiHidden/>
    <w:rsid w:val="000E2B14"/>
    <w:rPr>
      <w:rFonts w:ascii="Tahoma" w:eastAsia="Times New Roman" w:hAnsi="Tahoma" w:cs="Tahoma"/>
      <w:sz w:val="16"/>
      <w:szCs w:val="16"/>
      <w:lang w:eastAsia="zh-CN"/>
    </w:rPr>
  </w:style>
  <w:style w:type="table" w:styleId="TableGrid">
    <w:name w:val="Table Grid"/>
    <w:basedOn w:val="TableNormal"/>
    <w:uiPriority w:val="59"/>
    <w:rsid w:val="00B802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670C2"/>
    <w:pPr>
      <w:tabs>
        <w:tab w:val="center" w:pos="4680"/>
        <w:tab w:val="right" w:pos="9360"/>
      </w:tabs>
    </w:pPr>
  </w:style>
  <w:style w:type="character" w:customStyle="1" w:styleId="HeaderChar">
    <w:name w:val="Header Char"/>
    <w:basedOn w:val="DefaultParagraphFont"/>
    <w:link w:val="Header"/>
    <w:uiPriority w:val="99"/>
    <w:rsid w:val="003670C2"/>
    <w:rPr>
      <w:rFonts w:ascii="Times New Roman" w:eastAsia="Times New Roman" w:hAnsi="Times New Roman" w:cs="Times New Roma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B14"/>
    <w:pPr>
      <w:suppressAutoHyphens/>
      <w:spacing w:after="0" w:line="240" w:lineRule="auto"/>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E2B14"/>
    <w:rPr>
      <w:color w:val="0000FF"/>
      <w:u w:val="single"/>
    </w:rPr>
  </w:style>
  <w:style w:type="paragraph" w:styleId="BodyText">
    <w:name w:val="Body Text"/>
    <w:basedOn w:val="Normal"/>
    <w:link w:val="BodyTextChar"/>
    <w:rsid w:val="000E2B14"/>
    <w:pPr>
      <w:spacing w:after="120"/>
    </w:pPr>
  </w:style>
  <w:style w:type="character" w:customStyle="1" w:styleId="BodyTextChar">
    <w:name w:val="Body Text Char"/>
    <w:basedOn w:val="DefaultParagraphFont"/>
    <w:link w:val="BodyText"/>
    <w:rsid w:val="000E2B14"/>
    <w:rPr>
      <w:rFonts w:ascii="Times New Roman" w:eastAsia="Times New Roman" w:hAnsi="Times New Roman" w:cs="Times New Roman"/>
      <w:sz w:val="24"/>
      <w:szCs w:val="24"/>
      <w:lang w:eastAsia="zh-CN"/>
    </w:rPr>
  </w:style>
  <w:style w:type="paragraph" w:styleId="Caption">
    <w:name w:val="caption"/>
    <w:basedOn w:val="Normal"/>
    <w:next w:val="Normal"/>
    <w:qFormat/>
    <w:rsid w:val="000E2B14"/>
    <w:rPr>
      <w:b/>
      <w:bCs/>
      <w:sz w:val="20"/>
      <w:szCs w:val="20"/>
    </w:rPr>
  </w:style>
  <w:style w:type="paragraph" w:styleId="Footer">
    <w:name w:val="footer"/>
    <w:basedOn w:val="Normal"/>
    <w:link w:val="FooterChar"/>
    <w:rsid w:val="000E2B14"/>
  </w:style>
  <w:style w:type="character" w:customStyle="1" w:styleId="FooterChar">
    <w:name w:val="Footer Char"/>
    <w:basedOn w:val="DefaultParagraphFont"/>
    <w:link w:val="Footer"/>
    <w:rsid w:val="000E2B14"/>
    <w:rPr>
      <w:rFonts w:ascii="Times New Roman" w:eastAsia="Times New Roman" w:hAnsi="Times New Roman" w:cs="Times New Roman"/>
      <w:sz w:val="24"/>
      <w:szCs w:val="24"/>
      <w:lang w:eastAsia="zh-CN"/>
    </w:rPr>
  </w:style>
  <w:style w:type="paragraph" w:styleId="BodyTextIndent">
    <w:name w:val="Body Text Indent"/>
    <w:basedOn w:val="Normal"/>
    <w:link w:val="BodyTextIndentChar"/>
    <w:rsid w:val="000E2B14"/>
    <w:pPr>
      <w:ind w:left="2340" w:hanging="2340"/>
    </w:pPr>
    <w:rPr>
      <w:rFonts w:ascii="Arial" w:hAnsi="Arial" w:cs="Arial"/>
      <w:sz w:val="22"/>
    </w:rPr>
  </w:style>
  <w:style w:type="character" w:customStyle="1" w:styleId="BodyTextIndentChar">
    <w:name w:val="Body Text Indent Char"/>
    <w:basedOn w:val="DefaultParagraphFont"/>
    <w:link w:val="BodyTextIndent"/>
    <w:rsid w:val="000E2B14"/>
    <w:rPr>
      <w:rFonts w:ascii="Arial" w:eastAsia="Times New Roman" w:hAnsi="Arial" w:cs="Arial"/>
      <w:szCs w:val="24"/>
      <w:lang w:eastAsia="zh-CN"/>
    </w:rPr>
  </w:style>
  <w:style w:type="paragraph" w:styleId="HTMLPreformatted">
    <w:name w:val="HTML Preformatted"/>
    <w:basedOn w:val="Normal"/>
    <w:link w:val="HTMLPreformattedChar"/>
    <w:rsid w:val="000E2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0E2B14"/>
    <w:rPr>
      <w:rFonts w:ascii="Courier New" w:eastAsia="Times New Roman" w:hAnsi="Courier New" w:cs="Courier New"/>
      <w:sz w:val="20"/>
      <w:szCs w:val="20"/>
      <w:lang w:eastAsia="zh-CN"/>
    </w:rPr>
  </w:style>
  <w:style w:type="paragraph" w:styleId="BalloonText">
    <w:name w:val="Balloon Text"/>
    <w:basedOn w:val="Normal"/>
    <w:link w:val="BalloonTextChar"/>
    <w:uiPriority w:val="99"/>
    <w:semiHidden/>
    <w:unhideWhenUsed/>
    <w:rsid w:val="000E2B14"/>
    <w:rPr>
      <w:rFonts w:ascii="Tahoma" w:hAnsi="Tahoma" w:cs="Tahoma"/>
      <w:sz w:val="16"/>
      <w:szCs w:val="16"/>
    </w:rPr>
  </w:style>
  <w:style w:type="character" w:customStyle="1" w:styleId="BalloonTextChar">
    <w:name w:val="Balloon Text Char"/>
    <w:basedOn w:val="DefaultParagraphFont"/>
    <w:link w:val="BalloonText"/>
    <w:uiPriority w:val="99"/>
    <w:semiHidden/>
    <w:rsid w:val="000E2B14"/>
    <w:rPr>
      <w:rFonts w:ascii="Tahoma" w:eastAsia="Times New Roman" w:hAnsi="Tahoma" w:cs="Tahoma"/>
      <w:sz w:val="16"/>
      <w:szCs w:val="16"/>
      <w:lang w:eastAsia="zh-CN"/>
    </w:rPr>
  </w:style>
  <w:style w:type="table" w:styleId="TableGrid">
    <w:name w:val="Table Grid"/>
    <w:basedOn w:val="TableNormal"/>
    <w:uiPriority w:val="59"/>
    <w:rsid w:val="00B802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670C2"/>
    <w:pPr>
      <w:tabs>
        <w:tab w:val="center" w:pos="4680"/>
        <w:tab w:val="right" w:pos="9360"/>
      </w:tabs>
    </w:pPr>
  </w:style>
  <w:style w:type="character" w:customStyle="1" w:styleId="HeaderChar">
    <w:name w:val="Header Char"/>
    <w:basedOn w:val="DefaultParagraphFont"/>
    <w:link w:val="Header"/>
    <w:uiPriority w:val="99"/>
    <w:rsid w:val="003670C2"/>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0950206">
      <w:bodyDiv w:val="1"/>
      <w:marLeft w:val="0"/>
      <w:marRight w:val="0"/>
      <w:marTop w:val="0"/>
      <w:marBottom w:val="0"/>
      <w:divBdr>
        <w:top w:val="none" w:sz="0" w:space="0" w:color="auto"/>
        <w:left w:val="none" w:sz="0" w:space="0" w:color="auto"/>
        <w:bottom w:val="none" w:sz="0" w:space="0" w:color="auto"/>
        <w:right w:val="none" w:sz="0" w:space="0" w:color="auto"/>
      </w:divBdr>
      <w:divsChild>
        <w:div w:id="1601261473">
          <w:marLeft w:val="0"/>
          <w:marRight w:val="0"/>
          <w:marTop w:val="0"/>
          <w:marBottom w:val="0"/>
          <w:divBdr>
            <w:top w:val="none" w:sz="0" w:space="0" w:color="auto"/>
            <w:left w:val="none" w:sz="0" w:space="0" w:color="auto"/>
            <w:bottom w:val="none" w:sz="0" w:space="0" w:color="auto"/>
            <w:right w:val="none" w:sz="0" w:space="0" w:color="auto"/>
          </w:divBdr>
          <w:divsChild>
            <w:div w:id="1668897194">
              <w:marLeft w:val="0"/>
              <w:marRight w:val="0"/>
              <w:marTop w:val="0"/>
              <w:marBottom w:val="0"/>
              <w:divBdr>
                <w:top w:val="none" w:sz="0" w:space="0" w:color="auto"/>
                <w:left w:val="none" w:sz="0" w:space="0" w:color="auto"/>
                <w:bottom w:val="none" w:sz="0" w:space="0" w:color="auto"/>
                <w:right w:val="none" w:sz="0" w:space="0" w:color="auto"/>
              </w:divBdr>
            </w:div>
          </w:divsChild>
        </w:div>
        <w:div w:id="775514940">
          <w:marLeft w:val="0"/>
          <w:marRight w:val="0"/>
          <w:marTop w:val="0"/>
          <w:marBottom w:val="0"/>
          <w:divBdr>
            <w:top w:val="single" w:sz="6" w:space="23" w:color="DDDDDD"/>
            <w:left w:val="none" w:sz="0" w:space="26" w:color="auto"/>
            <w:bottom w:val="none" w:sz="0" w:space="23" w:color="auto"/>
            <w:right w:val="none" w:sz="0" w:space="26" w:color="auto"/>
          </w:divBdr>
          <w:divsChild>
            <w:div w:id="2038700272">
              <w:marLeft w:val="0"/>
              <w:marRight w:val="0"/>
              <w:marTop w:val="0"/>
              <w:marBottom w:val="0"/>
              <w:divBdr>
                <w:top w:val="none" w:sz="0" w:space="0" w:color="auto"/>
                <w:left w:val="none" w:sz="0" w:space="0" w:color="auto"/>
                <w:bottom w:val="none" w:sz="0" w:space="0" w:color="auto"/>
                <w:right w:val="none" w:sz="0" w:space="0" w:color="auto"/>
              </w:divBdr>
            </w:div>
          </w:divsChild>
        </w:div>
        <w:div w:id="1320308500">
          <w:marLeft w:val="0"/>
          <w:marRight w:val="0"/>
          <w:marTop w:val="0"/>
          <w:marBottom w:val="0"/>
          <w:divBdr>
            <w:top w:val="single" w:sz="6" w:space="23" w:color="DDDDDD"/>
            <w:left w:val="none" w:sz="0" w:space="26" w:color="auto"/>
            <w:bottom w:val="none" w:sz="0" w:space="23" w:color="auto"/>
            <w:right w:val="none" w:sz="0" w:space="26" w:color="auto"/>
          </w:divBdr>
          <w:divsChild>
            <w:div w:id="2013869562">
              <w:marLeft w:val="0"/>
              <w:marRight w:val="0"/>
              <w:marTop w:val="0"/>
              <w:marBottom w:val="0"/>
              <w:divBdr>
                <w:top w:val="none" w:sz="0" w:space="0" w:color="auto"/>
                <w:left w:val="none" w:sz="0" w:space="0" w:color="auto"/>
                <w:bottom w:val="none" w:sz="0" w:space="0" w:color="auto"/>
                <w:right w:val="none" w:sz="0" w:space="0" w:color="auto"/>
              </w:divBdr>
            </w:div>
          </w:divsChild>
        </w:div>
        <w:div w:id="735083569">
          <w:marLeft w:val="0"/>
          <w:marRight w:val="0"/>
          <w:marTop w:val="0"/>
          <w:marBottom w:val="0"/>
          <w:divBdr>
            <w:top w:val="single" w:sz="6" w:space="23" w:color="DDDDDD"/>
            <w:left w:val="none" w:sz="0" w:space="26" w:color="auto"/>
            <w:bottom w:val="none" w:sz="0" w:space="23" w:color="auto"/>
            <w:right w:val="none" w:sz="0" w:space="26" w:color="auto"/>
          </w:divBdr>
          <w:divsChild>
            <w:div w:id="1606647154">
              <w:marLeft w:val="0"/>
              <w:marRight w:val="0"/>
              <w:marTop w:val="0"/>
              <w:marBottom w:val="0"/>
              <w:divBdr>
                <w:top w:val="none" w:sz="0" w:space="0" w:color="auto"/>
                <w:left w:val="none" w:sz="0" w:space="0" w:color="auto"/>
                <w:bottom w:val="none" w:sz="0" w:space="0" w:color="auto"/>
                <w:right w:val="none" w:sz="0" w:space="0" w:color="auto"/>
              </w:divBdr>
            </w:div>
          </w:divsChild>
        </w:div>
        <w:div w:id="399180498">
          <w:marLeft w:val="0"/>
          <w:marRight w:val="0"/>
          <w:marTop w:val="0"/>
          <w:marBottom w:val="0"/>
          <w:divBdr>
            <w:top w:val="single" w:sz="6" w:space="23" w:color="DDDDDD"/>
            <w:left w:val="none" w:sz="0" w:space="26" w:color="auto"/>
            <w:bottom w:val="none" w:sz="0" w:space="23" w:color="auto"/>
            <w:right w:val="none" w:sz="0" w:space="26" w:color="auto"/>
          </w:divBdr>
          <w:divsChild>
            <w:div w:id="434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 Vaio VPCEB24EN</dc:creator>
  <cp:lastModifiedBy>Sharon</cp:lastModifiedBy>
  <cp:revision>2</cp:revision>
  <dcterms:created xsi:type="dcterms:W3CDTF">2016-06-03T09:48:00Z</dcterms:created>
  <dcterms:modified xsi:type="dcterms:W3CDTF">2016-06-03T09:48:00Z</dcterms:modified>
</cp:coreProperties>
</file>