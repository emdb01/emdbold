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BD5" w:rsidRDefault="00992F69">
      <w:pPr>
        <w:spacing w:before="57"/>
        <w:ind w:left="4380" w:right="5225"/>
        <w:jc w:val="center"/>
        <w:rPr>
          <w:sz w:val="28"/>
          <w:szCs w:val="28"/>
        </w:rPr>
      </w:pP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 xml:space="preserve"> R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hul</w:t>
      </w:r>
    </w:p>
    <w:p w:rsidR="00247BD5" w:rsidRDefault="00992F69">
      <w:pPr>
        <w:spacing w:line="260" w:lineRule="exact"/>
        <w:ind w:left="4225" w:right="4205"/>
        <w:jc w:val="center"/>
        <w:rPr>
          <w:sz w:val="24"/>
          <w:szCs w:val="24"/>
        </w:rPr>
      </w:pPr>
      <w:r>
        <w:rPr>
          <w:sz w:val="24"/>
          <w:szCs w:val="24"/>
        </w:rPr>
        <w:t>Mobi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 +91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9739478206</w:t>
      </w:r>
    </w:p>
    <w:p w:rsidR="00247BD5" w:rsidRDefault="00992F69" w:rsidP="00AB7A8E">
      <w:pPr>
        <w:spacing w:before="2"/>
        <w:ind w:left="4417" w:right="4396"/>
        <w:rPr>
          <w:sz w:val="24"/>
          <w:szCs w:val="24"/>
        </w:rPr>
      </w:pP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proofErr w:type="spellEnd"/>
      <w:r>
        <w:rPr>
          <w:sz w:val="24"/>
          <w:szCs w:val="24"/>
        </w:rPr>
        <w:t>,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re</w:t>
      </w:r>
    </w:p>
    <w:p w:rsidR="00247BD5" w:rsidRDefault="00247BD5">
      <w:pPr>
        <w:spacing w:before="10" w:line="120" w:lineRule="exact"/>
        <w:rPr>
          <w:sz w:val="13"/>
          <w:szCs w:val="13"/>
        </w:rPr>
      </w:pPr>
    </w:p>
    <w:p w:rsidR="00247BD5" w:rsidRDefault="00992F69">
      <w:pPr>
        <w:spacing w:line="260" w:lineRule="exact"/>
        <w:ind w:left="3865" w:right="3845"/>
        <w:jc w:val="center"/>
        <w:rPr>
          <w:sz w:val="24"/>
          <w:szCs w:val="24"/>
        </w:rPr>
      </w:pP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-</w:t>
      </w:r>
      <w:r>
        <w:rPr>
          <w:position w:val="-1"/>
          <w:sz w:val="24"/>
          <w:szCs w:val="24"/>
        </w:rPr>
        <w:t>mail:</w:t>
      </w:r>
      <w:r>
        <w:rPr>
          <w:spacing w:val="1"/>
          <w:position w:val="-1"/>
          <w:sz w:val="24"/>
          <w:szCs w:val="24"/>
        </w:rPr>
        <w:t xml:space="preserve"> </w:t>
      </w:r>
      <w:hyperlink r:id="rId5">
        <w:r>
          <w:rPr>
            <w:position w:val="-1"/>
            <w:sz w:val="24"/>
            <w:szCs w:val="24"/>
          </w:rPr>
          <w:t>rk</w:t>
        </w:r>
        <w:r>
          <w:rPr>
            <w:spacing w:val="-1"/>
            <w:position w:val="-1"/>
            <w:sz w:val="24"/>
            <w:szCs w:val="24"/>
          </w:rPr>
          <w:t>ra</w:t>
        </w:r>
        <w:r>
          <w:rPr>
            <w:position w:val="-1"/>
            <w:sz w:val="24"/>
            <w:szCs w:val="24"/>
          </w:rPr>
          <w:t>hul1907@</w:t>
        </w:r>
        <w:r>
          <w:rPr>
            <w:spacing w:val="2"/>
            <w:position w:val="-1"/>
            <w:sz w:val="24"/>
            <w:szCs w:val="24"/>
          </w:rPr>
          <w:t>g</w:t>
        </w:r>
        <w:r>
          <w:rPr>
            <w:position w:val="-1"/>
            <w:sz w:val="24"/>
            <w:szCs w:val="24"/>
          </w:rPr>
          <w:t>mail.com</w:t>
        </w:r>
      </w:hyperlink>
    </w:p>
    <w:p w:rsidR="00247BD5" w:rsidRDefault="00247BD5">
      <w:pPr>
        <w:spacing w:before="5" w:line="100" w:lineRule="exact"/>
        <w:rPr>
          <w:sz w:val="10"/>
          <w:szCs w:val="10"/>
        </w:rPr>
      </w:pPr>
    </w:p>
    <w:p w:rsidR="00247BD5" w:rsidRDefault="00247BD5">
      <w:pPr>
        <w:spacing w:line="200" w:lineRule="exact"/>
      </w:pPr>
    </w:p>
    <w:p w:rsidR="00247BD5" w:rsidRDefault="00AB7A8E">
      <w:pPr>
        <w:spacing w:before="29"/>
        <w:ind w:left="100"/>
        <w:rPr>
          <w:sz w:val="24"/>
          <w:szCs w:val="24"/>
        </w:rPr>
      </w:pPr>
      <w:r>
        <w:pict>
          <v:group id="_x0000_s1041" style="position:absolute;left:0;text-align:left;margin-left:34.55pt;margin-top:1.35pt;width:543pt;height:0;z-index:-251660288;mso-position-horizontal-relative:page" coordorigin="691,27" coordsize="10860,0">
            <v:shape id="_x0000_s1042" style="position:absolute;left:691;top:27;width:10860;height:0" coordorigin="691,27" coordsize="10860,0" path="m691,27r10860,e" filled="f" strokeweight=".58pt">
              <v:path arrowok="t"/>
            </v:shape>
            <w10:wrap anchorx="page"/>
          </v:group>
        </w:pict>
      </w:r>
      <w:r w:rsidR="00992F69">
        <w:rPr>
          <w:b/>
          <w:sz w:val="24"/>
          <w:szCs w:val="24"/>
          <w:u w:val="thick" w:color="000000"/>
        </w:rPr>
        <w:t>O</w:t>
      </w:r>
      <w:r w:rsidR="00992F69">
        <w:rPr>
          <w:b/>
          <w:spacing w:val="1"/>
          <w:sz w:val="24"/>
          <w:szCs w:val="24"/>
          <w:u w:val="thick" w:color="000000"/>
        </w:rPr>
        <w:t>b</w:t>
      </w:r>
      <w:r w:rsidR="00992F69">
        <w:rPr>
          <w:b/>
          <w:sz w:val="24"/>
          <w:szCs w:val="24"/>
          <w:u w:val="thick" w:color="000000"/>
        </w:rPr>
        <w:t>j</w:t>
      </w:r>
      <w:r w:rsidR="00992F69">
        <w:rPr>
          <w:b/>
          <w:spacing w:val="-2"/>
          <w:sz w:val="24"/>
          <w:szCs w:val="24"/>
          <w:u w:val="thick" w:color="000000"/>
        </w:rPr>
        <w:t>e</w:t>
      </w:r>
      <w:r w:rsidR="00992F69">
        <w:rPr>
          <w:b/>
          <w:spacing w:val="-1"/>
          <w:sz w:val="24"/>
          <w:szCs w:val="24"/>
          <w:u w:val="thick" w:color="000000"/>
        </w:rPr>
        <w:t>c</w:t>
      </w:r>
      <w:r w:rsidR="00992F69">
        <w:rPr>
          <w:b/>
          <w:sz w:val="24"/>
          <w:szCs w:val="24"/>
          <w:u w:val="thick" w:color="000000"/>
        </w:rPr>
        <w:t>tive</w:t>
      </w:r>
    </w:p>
    <w:p w:rsidR="00247BD5" w:rsidRDefault="00992F69">
      <w:pPr>
        <w:spacing w:line="260" w:lineRule="exact"/>
        <w:ind w:left="100"/>
        <w:rPr>
          <w:sz w:val="24"/>
          <w:szCs w:val="24"/>
        </w:rPr>
      </w:pPr>
      <w:r>
        <w:rPr>
          <w:spacing w:val="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 qu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rn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rom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tch,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k to 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oin a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>fe</w:t>
      </w:r>
      <w:r>
        <w:rPr>
          <w:sz w:val="24"/>
          <w:szCs w:val="24"/>
        </w:rPr>
        <w:t>rs me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stable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ive</w:t>
      </w:r>
    </w:p>
    <w:p w:rsidR="00247BD5" w:rsidRDefault="00992F69">
      <w:pPr>
        <w:ind w:left="100" w:right="288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osph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inspi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me to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skil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s to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bui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lon</w:t>
      </w:r>
      <w:r>
        <w:rPr>
          <w:spacing w:val="1"/>
          <w:sz w:val="24"/>
          <w:szCs w:val="24"/>
        </w:rPr>
        <w:t>g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 c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 in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inan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 indust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&amp; providing oppo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for</w:t>
      </w:r>
      <w:r>
        <w:rPr>
          <w:spacing w:val="-1"/>
          <w:sz w:val="24"/>
          <w:szCs w:val="24"/>
        </w:rPr>
        <w:t xml:space="preserve"> ca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th.</w:t>
      </w:r>
    </w:p>
    <w:p w:rsidR="00247BD5" w:rsidRDefault="00247BD5">
      <w:pPr>
        <w:spacing w:before="3" w:line="280" w:lineRule="exact"/>
        <w:rPr>
          <w:sz w:val="28"/>
          <w:szCs w:val="28"/>
        </w:rPr>
      </w:pPr>
    </w:p>
    <w:p w:rsidR="00247BD5" w:rsidRDefault="00992F69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b/>
          <w:sz w:val="24"/>
          <w:szCs w:val="24"/>
        </w:rPr>
        <w:t>1Poi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t1 Sol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tio</w:t>
      </w:r>
      <w:r>
        <w:rPr>
          <w:b/>
          <w:spacing w:val="-2"/>
          <w:sz w:val="24"/>
          <w:szCs w:val="24"/>
        </w:rPr>
        <w:t>n</w:t>
      </w:r>
      <w:r>
        <w:rPr>
          <w:b/>
          <w:sz w:val="24"/>
          <w:szCs w:val="24"/>
        </w:rPr>
        <w:t>s Pv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. Ltd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– </w:t>
      </w:r>
      <w:r>
        <w:rPr>
          <w:rFonts w:ascii="Arial" w:eastAsia="Arial" w:hAnsi="Arial" w:cs="Arial"/>
          <w:i/>
          <w:spacing w:val="-1"/>
          <w:sz w:val="22"/>
          <w:szCs w:val="22"/>
        </w:rPr>
        <w:t>P</w:t>
      </w:r>
      <w:r>
        <w:rPr>
          <w:rFonts w:ascii="Arial" w:eastAsia="Arial" w:hAnsi="Arial" w:cs="Arial"/>
          <w:i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d</w:t>
      </w:r>
      <w:r>
        <w:rPr>
          <w:rFonts w:ascii="Arial" w:eastAsia="Arial" w:hAnsi="Arial" w:cs="Arial"/>
          <w:i/>
          <w:sz w:val="22"/>
          <w:szCs w:val="22"/>
        </w:rPr>
        <w:t>ucti</w:t>
      </w:r>
      <w:r>
        <w:rPr>
          <w:rFonts w:ascii="Arial" w:eastAsia="Arial" w:hAnsi="Arial" w:cs="Arial"/>
          <w:i/>
          <w:spacing w:val="-1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C</w:t>
      </w:r>
      <w:r>
        <w:rPr>
          <w:rFonts w:ascii="Arial" w:eastAsia="Arial" w:hAnsi="Arial" w:cs="Arial"/>
          <w:i/>
          <w:sz w:val="22"/>
          <w:szCs w:val="22"/>
        </w:rPr>
        <w:t>o</w:t>
      </w:r>
      <w:r>
        <w:rPr>
          <w:rFonts w:ascii="Arial" w:eastAsia="Arial" w:hAnsi="Arial" w:cs="Arial"/>
          <w:i/>
          <w:spacing w:val="-1"/>
          <w:sz w:val="22"/>
          <w:szCs w:val="22"/>
        </w:rPr>
        <w:t>o</w:t>
      </w:r>
      <w:r>
        <w:rPr>
          <w:rFonts w:ascii="Arial" w:eastAsia="Arial" w:hAnsi="Arial" w:cs="Arial"/>
          <w:i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d</w:t>
      </w:r>
      <w:r>
        <w:rPr>
          <w:rFonts w:ascii="Arial" w:eastAsia="Arial" w:hAnsi="Arial" w:cs="Arial"/>
          <w:i/>
          <w:spacing w:val="-4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or</w:t>
      </w:r>
    </w:p>
    <w:p w:rsidR="00247BD5" w:rsidRDefault="00992F69">
      <w:pPr>
        <w:spacing w:before="39" w:line="240" w:lineRule="exact"/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position w:val="-1"/>
          <w:sz w:val="22"/>
          <w:szCs w:val="22"/>
        </w:rPr>
        <w:t>(O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b</w:t>
      </w:r>
      <w:r>
        <w:rPr>
          <w:rFonts w:ascii="Arial" w:eastAsia="Arial" w:hAnsi="Arial" w:cs="Arial"/>
          <w:position w:val="-1"/>
          <w:sz w:val="22"/>
          <w:szCs w:val="22"/>
        </w:rPr>
        <w:t>er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2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0</w:t>
      </w:r>
      <w:r>
        <w:rPr>
          <w:rFonts w:ascii="Arial" w:eastAsia="Arial" w:hAnsi="Arial" w:cs="Arial"/>
          <w:position w:val="-1"/>
          <w:sz w:val="22"/>
          <w:szCs w:val="22"/>
        </w:rPr>
        <w:t>15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–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nt</w:t>
      </w:r>
      <w:r>
        <w:rPr>
          <w:rFonts w:ascii="Arial" w:eastAsia="Arial" w:hAnsi="Arial" w:cs="Arial"/>
          <w:position w:val="-1"/>
          <w:sz w:val="22"/>
          <w:szCs w:val="22"/>
        </w:rPr>
        <w:t>)</w:t>
      </w:r>
    </w:p>
    <w:p w:rsidR="00247BD5" w:rsidRDefault="00247BD5">
      <w:pPr>
        <w:spacing w:line="300" w:lineRule="exact"/>
        <w:rPr>
          <w:sz w:val="30"/>
          <w:szCs w:val="30"/>
        </w:rPr>
        <w:sectPr w:rsidR="00247BD5">
          <w:pgSz w:w="12240" w:h="15840"/>
          <w:pgMar w:top="660" w:right="640" w:bottom="280" w:left="620" w:header="720" w:footer="720" w:gutter="0"/>
          <w:cols w:space="720"/>
        </w:sectPr>
      </w:pPr>
    </w:p>
    <w:p w:rsidR="00247BD5" w:rsidRDefault="00992F69">
      <w:pPr>
        <w:spacing w:before="32"/>
        <w:ind w:left="100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>J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b pro</w:t>
      </w:r>
      <w:r>
        <w:rPr>
          <w:rFonts w:ascii="Arial" w:eastAsia="Arial" w:hAnsi="Arial" w:cs="Arial"/>
          <w:b/>
          <w:spacing w:val="-2"/>
          <w:sz w:val="22"/>
          <w:szCs w:val="22"/>
        </w:rPr>
        <w:t>f</w:t>
      </w:r>
      <w:r>
        <w:rPr>
          <w:rFonts w:ascii="Arial" w:eastAsia="Arial" w:hAnsi="Arial" w:cs="Arial"/>
          <w:b/>
          <w:spacing w:val="1"/>
          <w:sz w:val="22"/>
          <w:szCs w:val="22"/>
        </w:rPr>
        <w:t>il</w:t>
      </w:r>
      <w:r>
        <w:rPr>
          <w:rFonts w:ascii="Arial" w:eastAsia="Arial" w:hAnsi="Arial" w:cs="Arial"/>
          <w:b/>
          <w:sz w:val="22"/>
          <w:szCs w:val="22"/>
        </w:rPr>
        <w:t>e</w:t>
      </w:r>
    </w:p>
    <w:p w:rsidR="00247BD5" w:rsidRDefault="00992F69">
      <w:pPr>
        <w:spacing w:before="6" w:line="120" w:lineRule="exact"/>
        <w:rPr>
          <w:sz w:val="12"/>
          <w:szCs w:val="12"/>
        </w:rPr>
      </w:pPr>
      <w:r>
        <w:br w:type="column"/>
      </w:r>
    </w:p>
    <w:p w:rsidR="00247BD5" w:rsidRDefault="00247BD5">
      <w:pPr>
        <w:spacing w:line="200" w:lineRule="exact"/>
      </w:pPr>
    </w:p>
    <w:p w:rsidR="00247BD5" w:rsidRDefault="00992F69">
      <w:pPr>
        <w:tabs>
          <w:tab w:val="left" w:pos="360"/>
        </w:tabs>
        <w:spacing w:line="260" w:lineRule="exact"/>
        <w:ind w:left="360" w:right="66" w:hanging="3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>-</w:t>
      </w:r>
      <w:r>
        <w:rPr>
          <w:rFonts w:ascii="Comic Sans MS" w:eastAsia="Comic Sans MS" w:hAnsi="Comic Sans MS" w:cs="Comic Sans MS"/>
          <w:sz w:val="24"/>
          <w:szCs w:val="24"/>
        </w:rPr>
        <w:tab/>
      </w:r>
      <w:r>
        <w:rPr>
          <w:sz w:val="24"/>
          <w:szCs w:val="24"/>
        </w:rPr>
        <w:t>All asp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ts 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prod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sup</w:t>
      </w:r>
      <w:r>
        <w:rPr>
          <w:spacing w:val="-1"/>
          <w:sz w:val="24"/>
          <w:szCs w:val="24"/>
        </w:rPr>
        <w:t>e</w:t>
      </w:r>
      <w:r w:rsidR="00AF21F9">
        <w:rPr>
          <w:sz w:val="24"/>
          <w:szCs w:val="24"/>
        </w:rPr>
        <w:t xml:space="preserve">rvision </w:t>
      </w:r>
      <w:r>
        <w:rPr>
          <w:sz w:val="24"/>
          <w:szCs w:val="24"/>
        </w:rPr>
        <w:t xml:space="preserve"> pipeline /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lations, shot/p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on, te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rsh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p, to 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delive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 sh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ts wi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ight budg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ts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ient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.</w:t>
      </w:r>
    </w:p>
    <w:p w:rsidR="00247BD5" w:rsidRDefault="00992F69">
      <w:pPr>
        <w:spacing w:line="320" w:lineRule="exact"/>
        <w:ind w:left="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ble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 tim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 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nt.</w:t>
      </w:r>
    </w:p>
    <w:p w:rsidR="00247BD5" w:rsidRDefault="00992F69">
      <w:pPr>
        <w:tabs>
          <w:tab w:val="left" w:pos="420"/>
        </w:tabs>
        <w:spacing w:before="26" w:line="260" w:lineRule="exact"/>
        <w:ind w:left="420" w:right="201" w:hanging="3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>-</w:t>
      </w:r>
      <w:r>
        <w:rPr>
          <w:rFonts w:ascii="Comic Sans MS" w:eastAsia="Comic Sans MS" w:hAnsi="Comic Sans MS" w:cs="Comic Sans MS"/>
          <w:sz w:val="24"/>
          <w:szCs w:val="24"/>
        </w:rPr>
        <w:tab/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mu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ple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oje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ts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 ti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lanning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dules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 the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pe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 xml:space="preserve">ork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sou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s to </w:t>
      </w:r>
      <w:r>
        <w:rPr>
          <w:spacing w:val="1"/>
          <w:sz w:val="24"/>
          <w:szCs w:val="24"/>
        </w:rPr>
        <w:t>me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show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qui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the giv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me sp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247BD5" w:rsidRDefault="00992F69">
      <w:pPr>
        <w:tabs>
          <w:tab w:val="left" w:pos="420"/>
        </w:tabs>
        <w:spacing w:before="41" w:line="260" w:lineRule="exact"/>
        <w:ind w:left="420" w:right="2745" w:hanging="3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>-</w:t>
      </w:r>
      <w:r>
        <w:rPr>
          <w:rFonts w:ascii="Comic Sans MS" w:eastAsia="Comic Sans MS" w:hAnsi="Comic Sans MS" w:cs="Comic Sans MS"/>
          <w:sz w:val="24"/>
          <w:szCs w:val="24"/>
        </w:rPr>
        <w:tab/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T</w:t>
      </w:r>
      <w:r>
        <w:rPr>
          <w:spacing w:val="-1"/>
          <w:sz w:val="24"/>
          <w:szCs w:val="24"/>
        </w:rPr>
        <w:t>ea</w:t>
      </w:r>
      <w:r w:rsidR="00AF21F9">
        <w:rPr>
          <w:sz w:val="24"/>
          <w:szCs w:val="24"/>
        </w:rPr>
        <w:t xml:space="preserve">ms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 xml:space="preserve">r Work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on,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rodu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T</w:t>
      </w:r>
      <w:r>
        <w:rPr>
          <w:spacing w:val="-1"/>
          <w:sz w:val="24"/>
          <w:szCs w:val="24"/>
        </w:rPr>
        <w:t>rac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rts f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rtist</w:t>
      </w:r>
    </w:p>
    <w:p w:rsidR="00247BD5" w:rsidRDefault="00992F69">
      <w:pPr>
        <w:tabs>
          <w:tab w:val="left" w:pos="420"/>
        </w:tabs>
        <w:spacing w:before="42" w:line="260" w:lineRule="exact"/>
        <w:ind w:left="420" w:right="266" w:hanging="3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>-</w:t>
      </w:r>
      <w:r>
        <w:rPr>
          <w:rFonts w:ascii="Comic Sans MS" w:eastAsia="Comic Sans MS" w:hAnsi="Comic Sans MS" w:cs="Comic Sans MS"/>
          <w:sz w:val="24"/>
          <w:szCs w:val="24"/>
        </w:rPr>
        <w:tab/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4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lems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 so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ons to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nsure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smooth fu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oning of the pipeline.</w:t>
      </w:r>
    </w:p>
    <w:p w:rsidR="00247BD5" w:rsidRDefault="00992F69">
      <w:pPr>
        <w:tabs>
          <w:tab w:val="left" w:pos="420"/>
        </w:tabs>
        <w:spacing w:before="41" w:line="260" w:lineRule="exact"/>
        <w:ind w:left="420" w:right="151" w:hanging="360"/>
        <w:rPr>
          <w:sz w:val="24"/>
          <w:szCs w:val="24"/>
        </w:rPr>
        <w:sectPr w:rsidR="00247BD5">
          <w:type w:val="continuous"/>
          <w:pgSz w:w="12240" w:h="15840"/>
          <w:pgMar w:top="660" w:right="640" w:bottom="280" w:left="620" w:header="720" w:footer="720" w:gutter="0"/>
          <w:cols w:num="2" w:space="720" w:equalWidth="0">
            <w:col w:w="1229" w:space="326"/>
            <w:col w:w="9425"/>
          </w:cols>
        </w:sectPr>
      </w:pPr>
      <w:r>
        <w:rPr>
          <w:rFonts w:ascii="Comic Sans MS" w:eastAsia="Comic Sans MS" w:hAnsi="Comic Sans MS" w:cs="Comic Sans MS"/>
          <w:sz w:val="24"/>
          <w:szCs w:val="24"/>
        </w:rPr>
        <w:t>-</w:t>
      </w:r>
      <w:r>
        <w:rPr>
          <w:rFonts w:ascii="Comic Sans MS" w:eastAsia="Comic Sans MS" w:hAnsi="Comic Sans MS" w:cs="Comic Sans MS"/>
          <w:sz w:val="24"/>
          <w:szCs w:val="24"/>
        </w:rPr>
        <w:tab/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rds pl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nning 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gies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no s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ific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 de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t, and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tasks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to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dule.</w:t>
      </w:r>
    </w:p>
    <w:p w:rsidR="00247BD5" w:rsidRDefault="00AB7A8E">
      <w:pPr>
        <w:spacing w:before="19" w:line="260" w:lineRule="exact"/>
        <w:rPr>
          <w:sz w:val="26"/>
          <w:szCs w:val="26"/>
        </w:rPr>
      </w:pPr>
      <w:r>
        <w:lastRenderedPageBreak/>
        <w:pict>
          <v:group id="_x0000_s1036" style="position:absolute;margin-left:23.95pt;margin-top:23.7pt;width:564.2pt;height:744.7pt;z-index:-251659264;mso-position-horizontal-relative:page;mso-position-vertical-relative:page" coordorigin="479,474" coordsize="11284,14894">
            <v:shape id="_x0000_s1040" style="position:absolute;left:490;top:485;width:11263;height:0" coordorigin="490,485" coordsize="11263,0" path="m490,485r11263,e" filled="f" strokeweight=".58pt">
              <v:path arrowok="t"/>
            </v:shape>
            <v:shape id="_x0000_s1039" style="position:absolute;left:485;top:480;width:0;height:14882" coordorigin="485,480" coordsize="0,14882" path="m485,480r,14882e" filled="f" strokeweight=".58pt">
              <v:path arrowok="t"/>
            </v:shape>
            <v:shape id="_x0000_s1038" style="position:absolute;left:11758;top:480;width:0;height:14882" coordorigin="11758,480" coordsize="0,14882" path="m11758,480r,14882e" filled="f" strokeweight=".58pt">
              <v:path arrowok="t"/>
            </v:shape>
            <v:shape id="_x0000_s1037" style="position:absolute;left:490;top:15358;width:11263;height:0" coordorigin="490,15358" coordsize="11263,0" path="m490,15358r11263,e" filled="f" strokeweight=".58pt">
              <v:path arrowok="t"/>
            </v:shape>
            <w10:wrap anchorx="page" anchory="page"/>
          </v:group>
        </w:pict>
      </w:r>
    </w:p>
    <w:p w:rsidR="00247BD5" w:rsidRDefault="00992F69">
      <w:pPr>
        <w:spacing w:before="32"/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i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i/>
          <w:sz w:val="22"/>
          <w:szCs w:val="22"/>
        </w:rPr>
        <w:t>h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i/>
          <w:sz w:val="22"/>
          <w:szCs w:val="22"/>
        </w:rPr>
        <w:t>ers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 xml:space="preserve"> I</w:t>
      </w:r>
      <w:r>
        <w:rPr>
          <w:rFonts w:ascii="Arial" w:eastAsia="Arial" w:hAnsi="Arial" w:cs="Arial"/>
          <w:b/>
          <w:i/>
          <w:spacing w:val="-3"/>
          <w:sz w:val="22"/>
          <w:szCs w:val="22"/>
        </w:rPr>
        <w:t>n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i/>
          <w:sz w:val="22"/>
          <w:szCs w:val="22"/>
        </w:rPr>
        <w:t>era</w:t>
      </w:r>
      <w:r>
        <w:rPr>
          <w:rFonts w:ascii="Arial" w:eastAsia="Arial" w:hAnsi="Arial" w:cs="Arial"/>
          <w:b/>
          <w:i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i/>
          <w:sz w:val="22"/>
          <w:szCs w:val="22"/>
        </w:rPr>
        <w:t>ve –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F</w:t>
      </w:r>
      <w:r>
        <w:rPr>
          <w:rFonts w:ascii="Arial" w:eastAsia="Arial" w:hAnsi="Arial" w:cs="Arial"/>
          <w:i/>
          <w:spacing w:val="-4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nc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 xml:space="preserve">al </w:t>
      </w:r>
      <w:r>
        <w:rPr>
          <w:rFonts w:ascii="Arial" w:eastAsia="Arial" w:hAnsi="Arial" w:cs="Arial"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al</w:t>
      </w:r>
      <w:r>
        <w:rPr>
          <w:rFonts w:ascii="Arial" w:eastAsia="Arial" w:hAnsi="Arial" w:cs="Arial"/>
          <w:i/>
          <w:sz w:val="22"/>
          <w:szCs w:val="22"/>
        </w:rPr>
        <w:t>yst</w:t>
      </w:r>
    </w:p>
    <w:p w:rsidR="00247BD5" w:rsidRDefault="00992F69">
      <w:pPr>
        <w:spacing w:before="35"/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Ja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15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 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15)</w:t>
      </w:r>
    </w:p>
    <w:p w:rsidR="00247BD5" w:rsidRDefault="00247BD5">
      <w:pPr>
        <w:spacing w:before="13" w:line="240" w:lineRule="exact"/>
        <w:rPr>
          <w:sz w:val="24"/>
          <w:szCs w:val="24"/>
        </w:rPr>
      </w:pPr>
    </w:p>
    <w:p w:rsidR="00247BD5" w:rsidRDefault="00992F69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J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b pro</w:t>
      </w:r>
      <w:r>
        <w:rPr>
          <w:rFonts w:ascii="Arial" w:eastAsia="Arial" w:hAnsi="Arial" w:cs="Arial"/>
          <w:b/>
          <w:spacing w:val="-2"/>
          <w:sz w:val="22"/>
          <w:szCs w:val="22"/>
        </w:rPr>
        <w:t>f</w:t>
      </w:r>
      <w:r>
        <w:rPr>
          <w:rFonts w:ascii="Arial" w:eastAsia="Arial" w:hAnsi="Arial" w:cs="Arial"/>
          <w:b/>
          <w:spacing w:val="1"/>
          <w:sz w:val="22"/>
          <w:szCs w:val="22"/>
        </w:rPr>
        <w:t>il</w:t>
      </w:r>
      <w:r>
        <w:rPr>
          <w:rFonts w:ascii="Arial" w:eastAsia="Arial" w:hAnsi="Arial" w:cs="Arial"/>
          <w:b/>
          <w:sz w:val="22"/>
          <w:szCs w:val="22"/>
        </w:rPr>
        <w:t>e</w:t>
      </w:r>
    </w:p>
    <w:p w:rsidR="00247BD5" w:rsidRDefault="00992F69">
      <w:pPr>
        <w:spacing w:line="320" w:lineRule="exact"/>
        <w:ind w:left="118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>ing annu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port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 the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ompa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(Publi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 xml:space="preserve">&amp;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riv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247BD5" w:rsidRDefault="00992F69">
      <w:pPr>
        <w:spacing w:line="300" w:lineRule="exact"/>
        <w:ind w:left="1180"/>
        <w:rPr>
          <w:sz w:val="24"/>
          <w:szCs w:val="24"/>
        </w:r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An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3"/>
          <w:position w:val="1"/>
          <w:sz w:val="24"/>
          <w:szCs w:val="24"/>
        </w:rPr>
        <w:t>l</w:t>
      </w:r>
      <w:r>
        <w:rPr>
          <w:spacing w:val="-5"/>
          <w:position w:val="1"/>
          <w:sz w:val="24"/>
          <w:szCs w:val="24"/>
        </w:rPr>
        <w:t>y</w:t>
      </w:r>
      <w:r>
        <w:rPr>
          <w:spacing w:val="1"/>
          <w:position w:val="1"/>
          <w:sz w:val="24"/>
          <w:szCs w:val="24"/>
        </w:rPr>
        <w:t>z</w:t>
      </w:r>
      <w:r>
        <w:rPr>
          <w:position w:val="1"/>
          <w:sz w:val="24"/>
          <w:szCs w:val="24"/>
        </w:rPr>
        <w:t xml:space="preserve">ing </w:t>
      </w:r>
      <w:r>
        <w:rPr>
          <w:spacing w:val="1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he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P</w:t>
      </w:r>
      <w:r>
        <w:rPr>
          <w:position w:val="1"/>
          <w:sz w:val="24"/>
          <w:szCs w:val="24"/>
        </w:rPr>
        <w:t>&amp;L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sta</w:t>
      </w:r>
      <w:r>
        <w:rPr>
          <w:spacing w:val="2"/>
          <w:position w:val="1"/>
          <w:sz w:val="24"/>
          <w:szCs w:val="24"/>
        </w:rPr>
        <w:t>t</w:t>
      </w:r>
      <w:r>
        <w:rPr>
          <w:spacing w:val="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ments to h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lp </w:t>
      </w:r>
      <w:r>
        <w:rPr>
          <w:spacing w:val="1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he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busin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ss for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ec</w:t>
      </w:r>
      <w:r>
        <w:rPr>
          <w:position w:val="1"/>
          <w:sz w:val="24"/>
          <w:szCs w:val="24"/>
        </w:rPr>
        <w:t>is</w:t>
      </w:r>
      <w:r>
        <w:rPr>
          <w:spacing w:val="1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on making.</w:t>
      </w:r>
    </w:p>
    <w:p w:rsidR="00247BD5" w:rsidRDefault="00992F69">
      <w:pPr>
        <w:tabs>
          <w:tab w:val="left" w:pos="1540"/>
        </w:tabs>
        <w:spacing w:before="26" w:line="260" w:lineRule="exact"/>
        <w:ind w:left="1540" w:right="128" w:hanging="3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>-</w:t>
      </w:r>
      <w:r>
        <w:rPr>
          <w:rFonts w:ascii="Comic Sans MS" w:eastAsia="Comic Sans MS" w:hAnsi="Comic Sans MS" w:cs="Comic Sans MS"/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orming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rious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ompa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sh flow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tc. </w:t>
      </w:r>
      <w:r>
        <w:rPr>
          <w:spacing w:val="-1"/>
          <w:sz w:val="24"/>
          <w:szCs w:val="24"/>
        </w:rPr>
        <w:t>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 the busin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ss and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 xml:space="preserve">porting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 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247BD5" w:rsidRDefault="00992F69">
      <w:pPr>
        <w:tabs>
          <w:tab w:val="left" w:pos="1540"/>
        </w:tabs>
        <w:spacing w:before="42" w:line="260" w:lineRule="exact"/>
        <w:ind w:left="1540" w:right="846" w:hanging="3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>-</w:t>
      </w:r>
      <w:r>
        <w:rPr>
          <w:rFonts w:ascii="Comic Sans MS" w:eastAsia="Comic Sans MS" w:hAnsi="Comic Sans MS" w:cs="Comic Sans MS"/>
          <w:sz w:val="24"/>
          <w:szCs w:val="24"/>
        </w:rPr>
        <w:tab/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4"/>
          <w:sz w:val="24"/>
          <w:szCs w:val="24"/>
        </w:rPr>
        <w:t>f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ing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str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ngth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ning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 cont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with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o the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ina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ounts fun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:rsidR="00247BD5" w:rsidRDefault="00247BD5">
      <w:pPr>
        <w:spacing w:before="14" w:line="260" w:lineRule="exact"/>
        <w:rPr>
          <w:sz w:val="26"/>
          <w:szCs w:val="26"/>
        </w:rPr>
      </w:pPr>
    </w:p>
    <w:p w:rsidR="00247BD5" w:rsidRDefault="00992F69">
      <w:pPr>
        <w:ind w:left="1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s </w:t>
      </w:r>
      <w:proofErr w:type="gramStart"/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tions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cco</w:t>
      </w:r>
      <w:r>
        <w:rPr>
          <w:rFonts w:ascii="Arial" w:eastAsia="Arial" w:hAnsi="Arial" w:cs="Arial"/>
          <w:i/>
          <w:spacing w:val="-1"/>
          <w:sz w:val="22"/>
          <w:szCs w:val="22"/>
        </w:rPr>
        <w:t>u</w:t>
      </w:r>
      <w:r>
        <w:rPr>
          <w:rFonts w:ascii="Arial" w:eastAsia="Arial" w:hAnsi="Arial" w:cs="Arial"/>
          <w:i/>
          <w:sz w:val="22"/>
          <w:szCs w:val="22"/>
        </w:rPr>
        <w:t xml:space="preserve">nts </w:t>
      </w:r>
      <w:r>
        <w:rPr>
          <w:sz w:val="24"/>
          <w:szCs w:val="24"/>
        </w:rPr>
        <w:t>Ex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247BD5" w:rsidRDefault="00992F69">
      <w:pPr>
        <w:spacing w:before="39"/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ember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2013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 2</w:t>
      </w:r>
      <w:r>
        <w:rPr>
          <w:rFonts w:ascii="Arial" w:eastAsia="Arial" w:hAnsi="Arial" w:cs="Arial"/>
          <w:spacing w:val="-1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>14)</w:t>
      </w:r>
    </w:p>
    <w:p w:rsidR="00247BD5" w:rsidRDefault="00247BD5">
      <w:pPr>
        <w:spacing w:before="13" w:line="240" w:lineRule="exact"/>
        <w:rPr>
          <w:sz w:val="24"/>
          <w:szCs w:val="24"/>
        </w:rPr>
      </w:pPr>
    </w:p>
    <w:p w:rsidR="00247BD5" w:rsidRDefault="00992F69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J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b pro</w:t>
      </w:r>
      <w:r>
        <w:rPr>
          <w:rFonts w:ascii="Arial" w:eastAsia="Arial" w:hAnsi="Arial" w:cs="Arial"/>
          <w:b/>
          <w:spacing w:val="-2"/>
          <w:sz w:val="22"/>
          <w:szCs w:val="22"/>
        </w:rPr>
        <w:t>f</w:t>
      </w:r>
      <w:r>
        <w:rPr>
          <w:rFonts w:ascii="Arial" w:eastAsia="Arial" w:hAnsi="Arial" w:cs="Arial"/>
          <w:b/>
          <w:spacing w:val="1"/>
          <w:sz w:val="22"/>
          <w:szCs w:val="22"/>
        </w:rPr>
        <w:t>il</w:t>
      </w:r>
      <w:r>
        <w:rPr>
          <w:rFonts w:ascii="Arial" w:eastAsia="Arial" w:hAnsi="Arial" w:cs="Arial"/>
          <w:b/>
          <w:sz w:val="22"/>
          <w:szCs w:val="22"/>
        </w:rPr>
        <w:t>e</w:t>
      </w:r>
    </w:p>
    <w:p w:rsidR="00247BD5" w:rsidRDefault="00992F69">
      <w:pPr>
        <w:spacing w:line="320" w:lineRule="exact"/>
        <w:ind w:left="118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Contr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 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</w:p>
    <w:p w:rsidR="00247BD5" w:rsidRDefault="00992F69">
      <w:pPr>
        <w:spacing w:line="300" w:lineRule="exact"/>
        <w:ind w:left="1180"/>
        <w:rPr>
          <w:sz w:val="24"/>
          <w:szCs w:val="24"/>
        </w:r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Com</w:t>
      </w:r>
      <w:r>
        <w:rPr>
          <w:spacing w:val="1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is</w:t>
      </w:r>
      <w:r>
        <w:rPr>
          <w:spacing w:val="1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ion data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man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g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ment </w:t>
      </w:r>
      <w:r>
        <w:rPr>
          <w:spacing w:val="-1"/>
          <w:position w:val="1"/>
          <w:sz w:val="24"/>
          <w:szCs w:val="24"/>
        </w:rPr>
        <w:t>f</w:t>
      </w:r>
      <w:r>
        <w:rPr>
          <w:position w:val="1"/>
          <w:sz w:val="24"/>
          <w:szCs w:val="24"/>
        </w:rPr>
        <w:t>or e</w:t>
      </w:r>
      <w:r>
        <w:rPr>
          <w:spacing w:val="-1"/>
          <w:position w:val="1"/>
          <w:sz w:val="24"/>
          <w:szCs w:val="24"/>
        </w:rPr>
        <w:t>ac</w:t>
      </w:r>
      <w:r>
        <w:rPr>
          <w:position w:val="1"/>
          <w:sz w:val="24"/>
          <w:szCs w:val="24"/>
        </w:rPr>
        <w:t xml:space="preserve">h </w:t>
      </w:r>
      <w:r>
        <w:rPr>
          <w:spacing w:val="2"/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ea</w:t>
      </w:r>
      <w:r>
        <w:rPr>
          <w:position w:val="1"/>
          <w:sz w:val="24"/>
          <w:szCs w:val="24"/>
        </w:rPr>
        <w:t>l s</w:t>
      </w:r>
      <w:r>
        <w:rPr>
          <w:spacing w:val="1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gn</w:t>
      </w:r>
      <w:r>
        <w:rPr>
          <w:spacing w:val="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</w:t>
      </w:r>
    </w:p>
    <w:p w:rsidR="00247BD5" w:rsidRDefault="00992F69">
      <w:pPr>
        <w:spacing w:line="300" w:lineRule="exact"/>
        <w:ind w:left="1180"/>
        <w:rPr>
          <w:sz w:val="24"/>
          <w:szCs w:val="24"/>
        </w:r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ndl</w:t>
      </w:r>
      <w:r>
        <w:rPr>
          <w:spacing w:val="1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 xml:space="preserve">ng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ll</w:t>
      </w:r>
      <w:r>
        <w:rPr>
          <w:spacing w:val="1"/>
          <w:position w:val="1"/>
          <w:sz w:val="24"/>
          <w:szCs w:val="24"/>
        </w:rPr>
        <w:t xml:space="preserve"> Pa</w:t>
      </w:r>
      <w:r>
        <w:rPr>
          <w:spacing w:val="-5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ments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 xml:space="preserve">&amp; </w:t>
      </w:r>
      <w:proofErr w:type="gramStart"/>
      <w:r>
        <w:rPr>
          <w:spacing w:val="1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ece</w:t>
      </w:r>
      <w:r>
        <w:rPr>
          <w:position w:val="1"/>
          <w:sz w:val="24"/>
          <w:szCs w:val="24"/>
        </w:rPr>
        <w:t>ip</w:t>
      </w:r>
      <w:r>
        <w:rPr>
          <w:spacing w:val="1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 ,</w:t>
      </w:r>
      <w:proofErr w:type="gramEnd"/>
      <w:r>
        <w:rPr>
          <w:position w:val="1"/>
          <w:sz w:val="24"/>
          <w:szCs w:val="24"/>
        </w:rPr>
        <w:t xml:space="preserve"> </w:t>
      </w:r>
      <w:proofErr w:type="spellStart"/>
      <w:r>
        <w:rPr>
          <w:spacing w:val="1"/>
          <w:position w:val="1"/>
          <w:sz w:val="24"/>
          <w:szCs w:val="24"/>
        </w:rPr>
        <w:t>F</w:t>
      </w:r>
      <w:r>
        <w:rPr>
          <w:position w:val="1"/>
          <w:sz w:val="24"/>
          <w:szCs w:val="24"/>
        </w:rPr>
        <w:t>ol</w:t>
      </w:r>
      <w:r>
        <w:rPr>
          <w:spacing w:val="1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owup</w:t>
      </w:r>
      <w:proofErr w:type="spellEnd"/>
      <w:r>
        <w:rPr>
          <w:position w:val="1"/>
          <w:sz w:val="24"/>
          <w:szCs w:val="24"/>
        </w:rPr>
        <w:t xml:space="preserve"> of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btors &amp;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C</w:t>
      </w:r>
      <w:r>
        <w:rPr>
          <w:spacing w:val="1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di</w:t>
      </w:r>
      <w:r>
        <w:rPr>
          <w:spacing w:val="1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ors</w:t>
      </w:r>
    </w:p>
    <w:p w:rsidR="00247BD5" w:rsidRDefault="00992F69">
      <w:pPr>
        <w:spacing w:line="300" w:lineRule="exact"/>
        <w:ind w:left="1180"/>
        <w:rPr>
          <w:sz w:val="24"/>
          <w:szCs w:val="24"/>
        </w:r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M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in</w:t>
      </w:r>
      <w:r>
        <w:rPr>
          <w:spacing w:val="1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in</w:t>
      </w:r>
      <w:r>
        <w:rPr>
          <w:spacing w:val="1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ng Exp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ns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s </w:t>
      </w:r>
      <w:r>
        <w:rPr>
          <w:spacing w:val="1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ee</w:t>
      </w:r>
      <w:r>
        <w:rPr>
          <w:position w:val="1"/>
          <w:sz w:val="24"/>
          <w:szCs w:val="24"/>
        </w:rPr>
        <w:t>ts</w:t>
      </w:r>
    </w:p>
    <w:p w:rsidR="00247BD5" w:rsidRDefault="00992F69">
      <w:pPr>
        <w:spacing w:line="300" w:lineRule="exact"/>
        <w:ind w:left="1180"/>
        <w:rPr>
          <w:sz w:val="24"/>
          <w:szCs w:val="24"/>
        </w:rPr>
        <w:sectPr w:rsidR="00247BD5">
          <w:type w:val="continuous"/>
          <w:pgSz w:w="12240" w:h="15840"/>
          <w:pgMar w:top="660" w:right="640" w:bottom="280" w:left="620" w:header="720" w:footer="720" w:gutter="0"/>
          <w:cols w:space="720"/>
        </w:sect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Month</w:t>
      </w:r>
      <w:r>
        <w:rPr>
          <w:spacing w:val="3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y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l</w:t>
      </w:r>
      <w:r>
        <w:rPr>
          <w:spacing w:val="-5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sis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to r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vi</w:t>
      </w:r>
      <w:r>
        <w:rPr>
          <w:spacing w:val="2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w </w:t>
      </w:r>
      <w:r>
        <w:rPr>
          <w:spacing w:val="-1"/>
          <w:position w:val="1"/>
          <w:sz w:val="24"/>
          <w:szCs w:val="24"/>
        </w:rPr>
        <w:t>re</w:t>
      </w:r>
      <w:r>
        <w:rPr>
          <w:position w:val="1"/>
          <w:sz w:val="24"/>
          <w:szCs w:val="24"/>
        </w:rPr>
        <w:t>v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>u</w:t>
      </w:r>
      <w:r>
        <w:rPr>
          <w:position w:val="1"/>
          <w:sz w:val="24"/>
          <w:szCs w:val="24"/>
        </w:rPr>
        <w:t>e</w:t>
      </w:r>
    </w:p>
    <w:p w:rsidR="00247BD5" w:rsidRDefault="00AB7A8E">
      <w:pPr>
        <w:spacing w:before="72" w:line="260" w:lineRule="exact"/>
        <w:ind w:left="100"/>
        <w:rPr>
          <w:sz w:val="24"/>
          <w:szCs w:val="24"/>
        </w:rPr>
      </w:pPr>
      <w:r>
        <w:lastRenderedPageBreak/>
        <w:pict>
          <v:group id="_x0000_s1031" style="position:absolute;left:0;text-align:left;margin-left:23.95pt;margin-top:23.7pt;width:564.2pt;height:744.7pt;z-index:-251658240;mso-position-horizontal-relative:page;mso-position-vertical-relative:page" coordorigin="479,474" coordsize="11284,14894">
            <v:shape id="_x0000_s1035" style="position:absolute;left:490;top:485;width:11263;height:0" coordorigin="490,485" coordsize="11263,0" path="m490,485r11263,e" filled="f" strokeweight=".58pt">
              <v:path arrowok="t"/>
            </v:shape>
            <v:shape id="_x0000_s1034" style="position:absolute;left:485;top:480;width:0;height:14882" coordorigin="485,480" coordsize="0,14882" path="m485,480r,14882e" filled="f" strokeweight=".58pt">
              <v:path arrowok="t"/>
            </v:shape>
            <v:shape id="_x0000_s1033" style="position:absolute;left:11758;top:480;width:0;height:14882" coordorigin="11758,480" coordsize="0,14882" path="m11758,480r,14882e" filled="f" strokeweight=".58pt">
              <v:path arrowok="t"/>
            </v:shape>
            <v:shape id="_x0000_s1032" style="position:absolute;left:490;top:15358;width:11263;height:0" coordorigin="490,15358" coordsize="11263,0" path="m490,15358r11263,e" filled="f" strokeweight=".58pt">
              <v:path arrowok="t"/>
            </v:shape>
            <w10:wrap anchorx="page" anchory="page"/>
          </v:group>
        </w:pict>
      </w:r>
      <w:r w:rsidR="00992F69">
        <w:rPr>
          <w:b/>
          <w:position w:val="-1"/>
          <w:sz w:val="24"/>
          <w:szCs w:val="24"/>
          <w:u w:val="thick" w:color="000000"/>
        </w:rPr>
        <w:t>E</w:t>
      </w:r>
      <w:r w:rsidR="00992F69">
        <w:rPr>
          <w:b/>
          <w:spacing w:val="1"/>
          <w:position w:val="-1"/>
          <w:sz w:val="24"/>
          <w:szCs w:val="24"/>
          <w:u w:val="thick" w:color="000000"/>
        </w:rPr>
        <w:t>du</w:t>
      </w:r>
      <w:r w:rsidR="00992F69">
        <w:rPr>
          <w:b/>
          <w:spacing w:val="-1"/>
          <w:position w:val="-1"/>
          <w:sz w:val="24"/>
          <w:szCs w:val="24"/>
          <w:u w:val="thick" w:color="000000"/>
        </w:rPr>
        <w:t>c</w:t>
      </w:r>
      <w:r w:rsidR="00992F69">
        <w:rPr>
          <w:b/>
          <w:position w:val="-1"/>
          <w:sz w:val="24"/>
          <w:szCs w:val="24"/>
          <w:u w:val="thick" w:color="000000"/>
        </w:rPr>
        <w:t>ation</w:t>
      </w:r>
    </w:p>
    <w:p w:rsidR="00247BD5" w:rsidRDefault="00247BD5">
      <w:pPr>
        <w:spacing w:before="11" w:line="240" w:lineRule="exact"/>
        <w:rPr>
          <w:sz w:val="24"/>
          <w:szCs w:val="24"/>
        </w:rPr>
      </w:pPr>
    </w:p>
    <w:p w:rsidR="00247BD5" w:rsidRDefault="00992F69">
      <w:pPr>
        <w:spacing w:before="32"/>
        <w:ind w:left="136"/>
        <w:rPr>
          <w:sz w:val="22"/>
          <w:szCs w:val="22"/>
        </w:rPr>
      </w:pPr>
      <w:r>
        <w:rPr>
          <w:b/>
          <w:sz w:val="22"/>
          <w:szCs w:val="22"/>
        </w:rPr>
        <w:t>200</w:t>
      </w:r>
      <w:r>
        <w:rPr>
          <w:b/>
          <w:spacing w:val="-2"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>-</w:t>
      </w:r>
      <w:r>
        <w:rPr>
          <w:b/>
          <w:sz w:val="22"/>
          <w:szCs w:val="22"/>
        </w:rPr>
        <w:t>201</w:t>
      </w:r>
      <w:r>
        <w:rPr>
          <w:b/>
          <w:spacing w:val="-2"/>
          <w:sz w:val="22"/>
          <w:szCs w:val="22"/>
        </w:rPr>
        <w:t>2</w:t>
      </w:r>
      <w:r>
        <w:rPr>
          <w:b/>
          <w:sz w:val="22"/>
          <w:szCs w:val="22"/>
        </w:rPr>
        <w:t xml:space="preserve">:       </w:t>
      </w:r>
      <w:r>
        <w:rPr>
          <w:b/>
          <w:spacing w:val="19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>.</w:t>
      </w:r>
      <w:r>
        <w:rPr>
          <w:b/>
          <w:spacing w:val="-1"/>
          <w:sz w:val="22"/>
          <w:szCs w:val="22"/>
        </w:rPr>
        <w:t>C</w:t>
      </w:r>
      <w:r>
        <w:rPr>
          <w:b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 xml:space="preserve">, 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 xml:space="preserve">. 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 xml:space="preserve">. </w:t>
      </w:r>
      <w:r>
        <w:rPr>
          <w:b/>
          <w:spacing w:val="-1"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ege</w:t>
      </w:r>
    </w:p>
    <w:p w:rsidR="00247BD5" w:rsidRDefault="00247BD5">
      <w:pPr>
        <w:spacing w:before="7" w:line="240" w:lineRule="exact"/>
        <w:rPr>
          <w:sz w:val="24"/>
          <w:szCs w:val="24"/>
        </w:rPr>
      </w:pPr>
    </w:p>
    <w:p w:rsidR="00247BD5" w:rsidRDefault="00992F69">
      <w:pPr>
        <w:ind w:left="808" w:right="232"/>
        <w:rPr>
          <w:sz w:val="24"/>
          <w:szCs w:val="24"/>
        </w:rPr>
      </w:pPr>
      <w:r>
        <w:rPr>
          <w:sz w:val="24"/>
          <w:szCs w:val="24"/>
        </w:rPr>
        <w:t>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te stu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busin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 a</w:t>
      </w:r>
      <w:r>
        <w:rPr>
          <w:spacing w:val="-1"/>
          <w:sz w:val="24"/>
          <w:szCs w:val="24"/>
        </w:rPr>
        <w:t>rea</w:t>
      </w:r>
      <w:r>
        <w:rPr>
          <w:sz w:val="24"/>
          <w:szCs w:val="24"/>
        </w:rPr>
        <w:t>s i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lud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ac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ount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ng, </w:t>
      </w:r>
      <w:proofErr w:type="spellStart"/>
      <w:r>
        <w:rPr>
          <w:sz w:val="24"/>
          <w:szCs w:val="24"/>
        </w:rPr>
        <w:t>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&amp;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ng,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inciples of 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ment, </w:t>
      </w:r>
      <w:proofErr w:type="spellStart"/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nisational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viour</w:t>
      </w:r>
      <w:proofErr w:type="spellEnd"/>
    </w:p>
    <w:p w:rsidR="00247BD5" w:rsidRDefault="00247BD5">
      <w:pPr>
        <w:spacing w:before="19" w:line="240" w:lineRule="exact"/>
        <w:rPr>
          <w:sz w:val="24"/>
          <w:szCs w:val="24"/>
        </w:rPr>
      </w:pPr>
    </w:p>
    <w:p w:rsidR="00247BD5" w:rsidRDefault="00992F69">
      <w:pPr>
        <w:ind w:left="100"/>
        <w:rPr>
          <w:sz w:val="22"/>
          <w:szCs w:val="22"/>
        </w:rPr>
      </w:pPr>
      <w:r>
        <w:rPr>
          <w:b/>
          <w:sz w:val="22"/>
          <w:szCs w:val="22"/>
        </w:rPr>
        <w:t>2012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– 20</w:t>
      </w:r>
      <w:r>
        <w:rPr>
          <w:b/>
          <w:spacing w:val="-2"/>
          <w:sz w:val="22"/>
          <w:szCs w:val="22"/>
        </w:rPr>
        <w:t>1</w:t>
      </w:r>
      <w:r>
        <w:rPr>
          <w:b/>
          <w:sz w:val="22"/>
          <w:szCs w:val="22"/>
        </w:rPr>
        <w:t xml:space="preserve">4:    </w:t>
      </w:r>
      <w:r>
        <w:rPr>
          <w:b/>
          <w:spacing w:val="54"/>
          <w:sz w:val="22"/>
          <w:szCs w:val="22"/>
        </w:rPr>
        <w:t xml:space="preserve"> </w:t>
      </w:r>
      <w:r>
        <w:rPr>
          <w:b/>
          <w:sz w:val="22"/>
          <w:szCs w:val="22"/>
        </w:rPr>
        <w:t>MBA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(</w:t>
      </w:r>
      <w:r>
        <w:rPr>
          <w:b/>
          <w:spacing w:val="-3"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i</w:t>
      </w:r>
      <w:r>
        <w:rPr>
          <w:b/>
          <w:sz w:val="22"/>
          <w:szCs w:val="22"/>
        </w:rPr>
        <w:t>na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ce</w:t>
      </w:r>
      <w:r>
        <w:rPr>
          <w:b/>
          <w:spacing w:val="1"/>
          <w:sz w:val="22"/>
          <w:szCs w:val="22"/>
        </w:rPr>
        <w:t>)</w:t>
      </w:r>
      <w:r>
        <w:rPr>
          <w:b/>
          <w:sz w:val="22"/>
          <w:szCs w:val="22"/>
        </w:rPr>
        <w:t xml:space="preserve">, </w:t>
      </w:r>
      <w:proofErr w:type="spellStart"/>
      <w:r>
        <w:rPr>
          <w:b/>
          <w:spacing w:val="-1"/>
          <w:sz w:val="22"/>
          <w:szCs w:val="22"/>
        </w:rPr>
        <w:t>R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m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ah</w:t>
      </w:r>
      <w:proofErr w:type="spellEnd"/>
      <w:r>
        <w:rPr>
          <w:b/>
          <w:sz w:val="22"/>
          <w:szCs w:val="22"/>
        </w:rPr>
        <w:t xml:space="preserve"> I</w:t>
      </w:r>
      <w:r>
        <w:rPr>
          <w:b/>
          <w:spacing w:val="-3"/>
          <w:sz w:val="22"/>
          <w:szCs w:val="22"/>
        </w:rPr>
        <w:t>n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it</w:t>
      </w:r>
      <w:r>
        <w:rPr>
          <w:b/>
          <w:spacing w:val="-3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 xml:space="preserve"> o</w:t>
      </w:r>
      <w:r>
        <w:rPr>
          <w:b/>
          <w:sz w:val="22"/>
          <w:szCs w:val="22"/>
        </w:rPr>
        <w:t>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z w:val="22"/>
          <w:szCs w:val="22"/>
        </w:rPr>
        <w:t>Ma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>ag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Stu</w:t>
      </w:r>
      <w:r>
        <w:rPr>
          <w:b/>
          <w:spacing w:val="-3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es</w:t>
      </w:r>
    </w:p>
    <w:p w:rsidR="00247BD5" w:rsidRDefault="00247BD5">
      <w:pPr>
        <w:spacing w:before="11" w:line="260" w:lineRule="exact"/>
        <w:rPr>
          <w:sz w:val="26"/>
          <w:szCs w:val="26"/>
        </w:rPr>
      </w:pPr>
    </w:p>
    <w:p w:rsidR="00247BD5" w:rsidRDefault="00992F69">
      <w:pPr>
        <w:ind w:left="4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mpathi</w:t>
      </w:r>
      <w:r>
        <w:rPr>
          <w:spacing w:val="2"/>
          <w:sz w:val="24"/>
          <w:szCs w:val="24"/>
        </w:rPr>
        <w:t>z</w:t>
      </w:r>
      <w:r>
        <w:rPr>
          <w:sz w:val="24"/>
          <w:szCs w:val="24"/>
        </w:rPr>
        <w:t>ing of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dive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gramStart"/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  Fin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proofErr w:type="gramEnd"/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inan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ial 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ment,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inan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4"/>
          <w:sz w:val="24"/>
          <w:szCs w:val="24"/>
        </w:rPr>
        <w:t>g</w:t>
      </w:r>
      <w:r>
        <w:rPr>
          <w:sz w:val="24"/>
          <w:szCs w:val="24"/>
        </w:rPr>
        <w:t>y</w:t>
      </w:r>
      <w:proofErr w:type="spellEnd"/>
    </w:p>
    <w:p w:rsidR="00247BD5" w:rsidRDefault="00992F69">
      <w:pPr>
        <w:spacing w:line="300" w:lineRule="exact"/>
        <w:ind w:left="460"/>
        <w:rPr>
          <w:sz w:val="24"/>
          <w:szCs w:val="24"/>
        </w:r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quir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d 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l</w:t>
      </w:r>
      <w:r>
        <w:rPr>
          <w:spacing w:val="-7"/>
          <w:position w:val="1"/>
          <w:sz w:val="24"/>
          <w:szCs w:val="24"/>
        </w:rPr>
        <w:t>y</w:t>
      </w:r>
      <w:r>
        <w:rPr>
          <w:position w:val="1"/>
          <w:sz w:val="24"/>
          <w:szCs w:val="24"/>
        </w:rPr>
        <w:t>t</w:t>
      </w:r>
      <w:r>
        <w:rPr>
          <w:spacing w:val="3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ca</w:t>
      </w:r>
      <w:r>
        <w:rPr>
          <w:position w:val="1"/>
          <w:sz w:val="24"/>
          <w:szCs w:val="24"/>
        </w:rPr>
        <w:t xml:space="preserve">l </w:t>
      </w:r>
      <w:r>
        <w:rPr>
          <w:spacing w:val="2"/>
          <w:position w:val="1"/>
          <w:sz w:val="24"/>
          <w:szCs w:val="24"/>
        </w:rPr>
        <w:t>a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q</w:t>
      </w:r>
      <w:r>
        <w:rPr>
          <w:spacing w:val="2"/>
          <w:position w:val="1"/>
          <w:sz w:val="24"/>
          <w:szCs w:val="24"/>
        </w:rPr>
        <w:t>u</w:t>
      </w:r>
      <w:r>
        <w:rPr>
          <w:position w:val="1"/>
          <w:sz w:val="24"/>
          <w:szCs w:val="24"/>
        </w:rPr>
        <w:t>is</w:t>
      </w:r>
      <w:r>
        <w:rPr>
          <w:spacing w:val="1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t</w:t>
      </w:r>
      <w:r>
        <w:rPr>
          <w:spacing w:val="1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ons throu</w:t>
      </w:r>
      <w:r>
        <w:rPr>
          <w:spacing w:val="-1"/>
          <w:position w:val="1"/>
          <w:sz w:val="24"/>
          <w:szCs w:val="24"/>
        </w:rPr>
        <w:t>g</w:t>
      </w:r>
      <w:r>
        <w:rPr>
          <w:position w:val="1"/>
          <w:sz w:val="24"/>
          <w:szCs w:val="24"/>
        </w:rPr>
        <w:t>h le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rning str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te</w:t>
      </w:r>
      <w:r>
        <w:rPr>
          <w:spacing w:val="4"/>
          <w:position w:val="1"/>
          <w:sz w:val="24"/>
          <w:szCs w:val="24"/>
        </w:rPr>
        <w:t>g</w:t>
      </w:r>
      <w:r>
        <w:rPr>
          <w:position w:val="1"/>
          <w:sz w:val="24"/>
          <w:szCs w:val="24"/>
        </w:rPr>
        <w:t>y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on</w:t>
      </w:r>
      <w:r>
        <w:rPr>
          <w:spacing w:val="1"/>
          <w:position w:val="1"/>
          <w:sz w:val="24"/>
          <w:szCs w:val="24"/>
        </w:rPr>
        <w:t>c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pts and 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p</w:t>
      </w:r>
      <w:r>
        <w:rPr>
          <w:position w:val="1"/>
          <w:sz w:val="24"/>
          <w:szCs w:val="24"/>
        </w:rPr>
        <w:t>pl</w:t>
      </w:r>
      <w:r>
        <w:rPr>
          <w:spacing w:val="1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ca</w:t>
      </w:r>
      <w:r>
        <w:rPr>
          <w:position w:val="1"/>
          <w:sz w:val="24"/>
          <w:szCs w:val="24"/>
        </w:rPr>
        <w:t>t</w:t>
      </w:r>
      <w:r>
        <w:rPr>
          <w:spacing w:val="1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on to c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se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stud</w:t>
      </w:r>
      <w:r>
        <w:rPr>
          <w:spacing w:val="1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s.</w:t>
      </w:r>
    </w:p>
    <w:p w:rsidR="00247BD5" w:rsidRDefault="00992F69">
      <w:pPr>
        <w:tabs>
          <w:tab w:val="left" w:pos="820"/>
        </w:tabs>
        <w:spacing w:before="26" w:line="260" w:lineRule="exact"/>
        <w:ind w:left="820" w:right="63" w:hanging="3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>-</w:t>
      </w:r>
      <w:r>
        <w:rPr>
          <w:rFonts w:ascii="Comic Sans MS" w:eastAsia="Comic Sans MS" w:hAnsi="Comic Sans MS" w:cs="Comic Sans MS"/>
          <w:sz w:val="24"/>
          <w:szCs w:val="24"/>
        </w:rPr>
        <w:tab/>
      </w:r>
      <w:r>
        <w:rPr>
          <w:sz w:val="24"/>
          <w:szCs w:val="24"/>
        </w:rPr>
        <w:t>Und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ial,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ec</w:t>
      </w:r>
      <w:r>
        <w:rPr>
          <w:sz w:val="24"/>
          <w:szCs w:val="24"/>
        </w:rPr>
        <w:t>onom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pol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hnolog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olog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ironm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mode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lues.</w:t>
      </w:r>
    </w:p>
    <w:p w:rsidR="00247BD5" w:rsidRDefault="00247BD5">
      <w:pPr>
        <w:spacing w:before="18" w:line="260" w:lineRule="exact"/>
        <w:rPr>
          <w:sz w:val="26"/>
          <w:szCs w:val="26"/>
        </w:rPr>
      </w:pPr>
    </w:p>
    <w:p w:rsidR="00247BD5" w:rsidRDefault="00992F69">
      <w:pPr>
        <w:spacing w:line="260" w:lineRule="exact"/>
        <w:ind w:left="100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C</w:t>
      </w:r>
      <w:r>
        <w:rPr>
          <w:b/>
          <w:spacing w:val="-1"/>
          <w:position w:val="-1"/>
          <w:sz w:val="24"/>
          <w:szCs w:val="24"/>
          <w:u w:val="thick" w:color="000000"/>
        </w:rPr>
        <w:t>er</w:t>
      </w:r>
      <w:r>
        <w:rPr>
          <w:b/>
          <w:position w:val="-1"/>
          <w:sz w:val="24"/>
          <w:szCs w:val="24"/>
          <w:u w:val="thick" w:color="000000"/>
        </w:rPr>
        <w:t>ti</w:t>
      </w:r>
      <w:r>
        <w:rPr>
          <w:b/>
          <w:spacing w:val="1"/>
          <w:position w:val="-1"/>
          <w:sz w:val="24"/>
          <w:szCs w:val="24"/>
          <w:u w:val="thick" w:color="000000"/>
        </w:rPr>
        <w:t>f</w:t>
      </w:r>
      <w:r>
        <w:rPr>
          <w:b/>
          <w:position w:val="-1"/>
          <w:sz w:val="24"/>
          <w:szCs w:val="24"/>
          <w:u w:val="thick" w:color="000000"/>
        </w:rPr>
        <w:t>ica</w:t>
      </w:r>
      <w:r>
        <w:rPr>
          <w:b/>
          <w:spacing w:val="-1"/>
          <w:position w:val="-1"/>
          <w:sz w:val="24"/>
          <w:szCs w:val="24"/>
          <w:u w:val="thick" w:color="000000"/>
        </w:rPr>
        <w:t>t</w:t>
      </w:r>
      <w:r>
        <w:rPr>
          <w:b/>
          <w:position w:val="-1"/>
          <w:sz w:val="24"/>
          <w:szCs w:val="24"/>
          <w:u w:val="thick" w:color="000000"/>
        </w:rPr>
        <w:t>ion</w:t>
      </w:r>
    </w:p>
    <w:p w:rsidR="00247BD5" w:rsidRDefault="00247BD5">
      <w:pPr>
        <w:spacing w:before="3" w:line="220" w:lineRule="exact"/>
        <w:rPr>
          <w:sz w:val="22"/>
          <w:szCs w:val="22"/>
        </w:rPr>
      </w:pPr>
    </w:p>
    <w:p w:rsidR="00247BD5" w:rsidRDefault="00992F69">
      <w:pPr>
        <w:spacing w:before="29"/>
        <w:ind w:left="46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ix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ig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ifi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KP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G</w:t>
      </w:r>
    </w:p>
    <w:p w:rsidR="00247BD5" w:rsidRDefault="00247BD5">
      <w:pPr>
        <w:spacing w:before="19" w:line="240" w:lineRule="exact"/>
        <w:rPr>
          <w:sz w:val="24"/>
          <w:szCs w:val="24"/>
        </w:rPr>
      </w:pPr>
    </w:p>
    <w:p w:rsidR="00247BD5" w:rsidRDefault="00992F69">
      <w:pPr>
        <w:spacing w:line="260" w:lineRule="exact"/>
        <w:ind w:left="100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T</w:t>
      </w:r>
      <w:r>
        <w:rPr>
          <w:b/>
          <w:spacing w:val="-1"/>
          <w:position w:val="-1"/>
          <w:sz w:val="24"/>
          <w:szCs w:val="24"/>
          <w:u w:val="thick" w:color="000000"/>
        </w:rPr>
        <w:t>r</w:t>
      </w:r>
      <w:r>
        <w:rPr>
          <w:b/>
          <w:position w:val="-1"/>
          <w:sz w:val="24"/>
          <w:szCs w:val="24"/>
          <w:u w:val="thick" w:color="000000"/>
        </w:rPr>
        <w:t>ai</w:t>
      </w:r>
      <w:r>
        <w:rPr>
          <w:b/>
          <w:spacing w:val="1"/>
          <w:position w:val="-1"/>
          <w:sz w:val="24"/>
          <w:szCs w:val="24"/>
          <w:u w:val="thick" w:color="000000"/>
        </w:rPr>
        <w:t>n</w:t>
      </w:r>
      <w:r>
        <w:rPr>
          <w:b/>
          <w:position w:val="-1"/>
          <w:sz w:val="24"/>
          <w:szCs w:val="24"/>
          <w:u w:val="thick" w:color="000000"/>
        </w:rPr>
        <w:t>i</w:t>
      </w:r>
      <w:r>
        <w:rPr>
          <w:b/>
          <w:spacing w:val="1"/>
          <w:position w:val="-1"/>
          <w:sz w:val="24"/>
          <w:szCs w:val="24"/>
          <w:u w:val="thick" w:color="000000"/>
        </w:rPr>
        <w:t>n</w:t>
      </w:r>
      <w:r>
        <w:rPr>
          <w:b/>
          <w:position w:val="-1"/>
          <w:sz w:val="24"/>
          <w:szCs w:val="24"/>
          <w:u w:val="thick" w:color="000000"/>
        </w:rPr>
        <w:t>g &amp;</w:t>
      </w:r>
      <w:r>
        <w:rPr>
          <w:b/>
          <w:spacing w:val="-1"/>
          <w:position w:val="-1"/>
          <w:sz w:val="24"/>
          <w:szCs w:val="24"/>
          <w:u w:val="thick" w:color="000000"/>
        </w:rPr>
        <w:t xml:space="preserve"> </w:t>
      </w:r>
      <w:r>
        <w:rPr>
          <w:b/>
          <w:position w:val="-1"/>
          <w:sz w:val="24"/>
          <w:szCs w:val="24"/>
          <w:u w:val="thick" w:color="000000"/>
        </w:rPr>
        <w:t>I</w:t>
      </w:r>
      <w:r>
        <w:rPr>
          <w:b/>
          <w:spacing w:val="1"/>
          <w:position w:val="-1"/>
          <w:sz w:val="24"/>
          <w:szCs w:val="24"/>
          <w:u w:val="thick" w:color="000000"/>
        </w:rPr>
        <w:t>n</w:t>
      </w:r>
      <w:r>
        <w:rPr>
          <w:b/>
          <w:position w:val="-1"/>
          <w:sz w:val="24"/>
          <w:szCs w:val="24"/>
          <w:u w:val="thick" w:color="000000"/>
        </w:rPr>
        <w:t>t</w:t>
      </w:r>
      <w:r>
        <w:rPr>
          <w:b/>
          <w:spacing w:val="-2"/>
          <w:position w:val="-1"/>
          <w:sz w:val="24"/>
          <w:szCs w:val="24"/>
          <w:u w:val="thick" w:color="000000"/>
        </w:rPr>
        <w:t>e</w:t>
      </w:r>
      <w:r>
        <w:rPr>
          <w:b/>
          <w:spacing w:val="-1"/>
          <w:position w:val="-1"/>
          <w:sz w:val="24"/>
          <w:szCs w:val="24"/>
          <w:u w:val="thick" w:color="000000"/>
        </w:rPr>
        <w:t>r</w:t>
      </w:r>
      <w:r>
        <w:rPr>
          <w:b/>
          <w:spacing w:val="1"/>
          <w:position w:val="-1"/>
          <w:sz w:val="24"/>
          <w:szCs w:val="24"/>
          <w:u w:val="thick" w:color="000000"/>
        </w:rPr>
        <w:t>n</w:t>
      </w:r>
      <w:r>
        <w:rPr>
          <w:b/>
          <w:position w:val="-1"/>
          <w:sz w:val="24"/>
          <w:szCs w:val="24"/>
          <w:u w:val="thick" w:color="000000"/>
        </w:rPr>
        <w:t>s</w:t>
      </w:r>
      <w:r>
        <w:rPr>
          <w:b/>
          <w:spacing w:val="1"/>
          <w:position w:val="-1"/>
          <w:sz w:val="24"/>
          <w:szCs w:val="24"/>
          <w:u w:val="thick" w:color="000000"/>
        </w:rPr>
        <w:t>h</w:t>
      </w:r>
      <w:r>
        <w:rPr>
          <w:b/>
          <w:spacing w:val="-2"/>
          <w:position w:val="-1"/>
          <w:sz w:val="24"/>
          <w:szCs w:val="24"/>
          <w:u w:val="thick" w:color="000000"/>
        </w:rPr>
        <w:t>i</w:t>
      </w:r>
      <w:r>
        <w:rPr>
          <w:b/>
          <w:position w:val="-1"/>
          <w:sz w:val="24"/>
          <w:szCs w:val="24"/>
          <w:u w:val="thick" w:color="000000"/>
        </w:rPr>
        <w:t>p</w:t>
      </w:r>
      <w:bookmarkStart w:id="0" w:name="_GoBack"/>
      <w:bookmarkEnd w:id="0"/>
    </w:p>
    <w:p w:rsidR="00247BD5" w:rsidRDefault="00247BD5">
      <w:pPr>
        <w:spacing w:before="8" w:line="220" w:lineRule="exact"/>
        <w:rPr>
          <w:sz w:val="22"/>
          <w:szCs w:val="22"/>
        </w:rPr>
      </w:pPr>
    </w:p>
    <w:p w:rsidR="00247BD5" w:rsidRDefault="00992F69">
      <w:pPr>
        <w:spacing w:before="29" w:line="260" w:lineRule="exact"/>
        <w:ind w:left="100"/>
        <w:rPr>
          <w:sz w:val="24"/>
          <w:szCs w:val="24"/>
        </w:rPr>
      </w:pPr>
      <w:r>
        <w:rPr>
          <w:b/>
          <w:i/>
          <w:position w:val="-1"/>
          <w:sz w:val="24"/>
          <w:szCs w:val="24"/>
          <w:u w:val="thick" w:color="000000"/>
        </w:rPr>
        <w:t>K</w:t>
      </w:r>
      <w:r>
        <w:rPr>
          <w:b/>
          <w:i/>
          <w:spacing w:val="-1"/>
          <w:position w:val="-1"/>
          <w:sz w:val="24"/>
          <w:szCs w:val="24"/>
          <w:u w:val="thick" w:color="000000"/>
        </w:rPr>
        <w:t>e</w:t>
      </w:r>
      <w:r>
        <w:rPr>
          <w:b/>
          <w:i/>
          <w:spacing w:val="1"/>
          <w:position w:val="-1"/>
          <w:sz w:val="24"/>
          <w:szCs w:val="24"/>
          <w:u w:val="thick" w:color="000000"/>
        </w:rPr>
        <w:t>n</w:t>
      </w:r>
      <w:r>
        <w:rPr>
          <w:b/>
          <w:i/>
          <w:position w:val="-1"/>
          <w:sz w:val="24"/>
          <w:szCs w:val="24"/>
          <w:u w:val="thick" w:color="000000"/>
        </w:rPr>
        <w:t>t</w:t>
      </w:r>
      <w:r>
        <w:rPr>
          <w:b/>
          <w:i/>
          <w:spacing w:val="1"/>
          <w:position w:val="-1"/>
          <w:sz w:val="24"/>
          <w:szCs w:val="24"/>
          <w:u w:val="thick" w:color="000000"/>
        </w:rPr>
        <w:t>u</w:t>
      </w:r>
      <w:r>
        <w:rPr>
          <w:b/>
          <w:i/>
          <w:spacing w:val="-1"/>
          <w:position w:val="-1"/>
          <w:sz w:val="24"/>
          <w:szCs w:val="24"/>
          <w:u w:val="thick" w:color="000000"/>
        </w:rPr>
        <w:t>c</w:t>
      </w:r>
      <w:r>
        <w:rPr>
          <w:b/>
          <w:i/>
          <w:position w:val="-1"/>
          <w:sz w:val="24"/>
          <w:szCs w:val="24"/>
          <w:u w:val="thick" w:color="000000"/>
        </w:rPr>
        <w:t>ky</w:t>
      </w:r>
      <w:r>
        <w:rPr>
          <w:b/>
          <w:i/>
          <w:spacing w:val="-1"/>
          <w:position w:val="-1"/>
          <w:sz w:val="24"/>
          <w:szCs w:val="24"/>
          <w:u w:val="thick" w:color="000000"/>
        </w:rPr>
        <w:t xml:space="preserve"> </w:t>
      </w:r>
      <w:r>
        <w:rPr>
          <w:b/>
          <w:i/>
          <w:position w:val="-1"/>
          <w:sz w:val="24"/>
          <w:szCs w:val="24"/>
          <w:u w:val="thick" w:color="000000"/>
        </w:rPr>
        <w:t>Fried C</w:t>
      </w:r>
      <w:r>
        <w:rPr>
          <w:b/>
          <w:i/>
          <w:spacing w:val="1"/>
          <w:position w:val="-1"/>
          <w:sz w:val="24"/>
          <w:szCs w:val="24"/>
          <w:u w:val="thick" w:color="000000"/>
        </w:rPr>
        <w:t>h</w:t>
      </w:r>
      <w:r>
        <w:rPr>
          <w:b/>
          <w:i/>
          <w:position w:val="-1"/>
          <w:sz w:val="24"/>
          <w:szCs w:val="24"/>
          <w:u w:val="thick" w:color="000000"/>
        </w:rPr>
        <w:t>ick</w:t>
      </w:r>
      <w:r>
        <w:rPr>
          <w:b/>
          <w:i/>
          <w:spacing w:val="-1"/>
          <w:position w:val="-1"/>
          <w:sz w:val="24"/>
          <w:szCs w:val="24"/>
          <w:u w:val="thick" w:color="000000"/>
        </w:rPr>
        <w:t>e</w:t>
      </w:r>
      <w:r>
        <w:rPr>
          <w:b/>
          <w:i/>
          <w:position w:val="-1"/>
          <w:sz w:val="24"/>
          <w:szCs w:val="24"/>
          <w:u w:val="thick" w:color="000000"/>
        </w:rPr>
        <w:t>n</w:t>
      </w:r>
      <w:r>
        <w:rPr>
          <w:b/>
          <w:i/>
          <w:spacing w:val="-1"/>
          <w:position w:val="-1"/>
          <w:sz w:val="24"/>
          <w:szCs w:val="24"/>
          <w:u w:val="thick" w:color="000000"/>
        </w:rPr>
        <w:t xml:space="preserve"> </w:t>
      </w:r>
      <w:r>
        <w:rPr>
          <w:b/>
          <w:i/>
          <w:position w:val="-1"/>
          <w:sz w:val="24"/>
          <w:szCs w:val="24"/>
          <w:u w:val="thick" w:color="000000"/>
        </w:rPr>
        <w:t>(</w:t>
      </w:r>
      <w:proofErr w:type="spellStart"/>
      <w:r>
        <w:rPr>
          <w:b/>
          <w:i/>
          <w:position w:val="-1"/>
          <w:sz w:val="24"/>
          <w:szCs w:val="24"/>
          <w:u w:val="thick" w:color="000000"/>
        </w:rPr>
        <w:t>Kf</w:t>
      </w:r>
      <w:r>
        <w:rPr>
          <w:b/>
          <w:i/>
          <w:spacing w:val="-2"/>
          <w:position w:val="-1"/>
          <w:sz w:val="24"/>
          <w:szCs w:val="24"/>
          <w:u w:val="thick" w:color="000000"/>
        </w:rPr>
        <w:t>c</w:t>
      </w:r>
      <w:proofErr w:type="spellEnd"/>
      <w:r>
        <w:rPr>
          <w:b/>
          <w:i/>
          <w:position w:val="-1"/>
          <w:sz w:val="24"/>
          <w:szCs w:val="24"/>
          <w:u w:val="thick" w:color="000000"/>
        </w:rPr>
        <w:t>) Ba</w:t>
      </w:r>
      <w:r>
        <w:rPr>
          <w:b/>
          <w:i/>
          <w:spacing w:val="1"/>
          <w:position w:val="-1"/>
          <w:sz w:val="24"/>
          <w:szCs w:val="24"/>
          <w:u w:val="thick" w:color="000000"/>
        </w:rPr>
        <w:t>n</w:t>
      </w:r>
      <w:r>
        <w:rPr>
          <w:b/>
          <w:i/>
          <w:position w:val="-1"/>
          <w:sz w:val="24"/>
          <w:szCs w:val="24"/>
          <w:u w:val="thick" w:color="000000"/>
        </w:rPr>
        <w:t>galore</w:t>
      </w:r>
    </w:p>
    <w:p w:rsidR="00247BD5" w:rsidRDefault="00247BD5">
      <w:pPr>
        <w:spacing w:before="7" w:line="240" w:lineRule="exact"/>
        <w:rPr>
          <w:sz w:val="24"/>
          <w:szCs w:val="24"/>
        </w:rPr>
      </w:pPr>
    </w:p>
    <w:p w:rsidR="00247BD5" w:rsidRDefault="00992F69">
      <w:pPr>
        <w:spacing w:before="29"/>
        <w:ind w:left="100"/>
        <w:rPr>
          <w:sz w:val="24"/>
          <w:szCs w:val="24"/>
        </w:rPr>
      </w:pPr>
      <w:r>
        <w:rPr>
          <w:b/>
          <w:sz w:val="24"/>
          <w:szCs w:val="24"/>
        </w:rPr>
        <w:t>Dura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 xml:space="preserve">ion       </w:t>
      </w:r>
      <w:r>
        <w:rPr>
          <w:b/>
          <w:spacing w:val="28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: </w:t>
      </w:r>
      <w:r>
        <w:rPr>
          <w:b/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15 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y</w:t>
      </w:r>
    </w:p>
    <w:p w:rsidR="00247BD5" w:rsidRDefault="00992F69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 xml:space="preserve">Title                :  </w:t>
      </w:r>
      <w:r>
        <w:rPr>
          <w:b/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 xml:space="preserve">An 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tu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on KFC</w:t>
      </w:r>
    </w:p>
    <w:p w:rsidR="00247BD5" w:rsidRDefault="00247BD5">
      <w:pPr>
        <w:spacing w:before="1" w:line="280" w:lineRule="exact"/>
        <w:rPr>
          <w:sz w:val="28"/>
          <w:szCs w:val="28"/>
        </w:rPr>
      </w:pPr>
    </w:p>
    <w:p w:rsidR="00247BD5" w:rsidRDefault="00992F69">
      <w:pPr>
        <w:ind w:left="4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t w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rks on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on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ing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given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st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trix to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ix of oppo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tun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ost.</w:t>
      </w:r>
    </w:p>
    <w:p w:rsidR="00247BD5" w:rsidRDefault="00992F69">
      <w:pPr>
        <w:spacing w:line="300" w:lineRule="exact"/>
        <w:ind w:left="460"/>
        <w:rPr>
          <w:sz w:val="24"/>
          <w:szCs w:val="24"/>
        </w:r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F</w:t>
      </w:r>
      <w:r>
        <w:rPr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us on the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right peo</w:t>
      </w:r>
      <w:r>
        <w:rPr>
          <w:spacing w:val="-1"/>
          <w:position w:val="1"/>
          <w:sz w:val="24"/>
          <w:szCs w:val="24"/>
        </w:rPr>
        <w:t>p</w:t>
      </w:r>
      <w:r>
        <w:rPr>
          <w:position w:val="1"/>
          <w:sz w:val="24"/>
          <w:szCs w:val="24"/>
        </w:rPr>
        <w:t>le</w:t>
      </w:r>
      <w:r>
        <w:rPr>
          <w:spacing w:val="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tr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 xml:space="preserve">ined </w:t>
      </w:r>
      <w:r>
        <w:rPr>
          <w:spacing w:val="-1"/>
          <w:position w:val="1"/>
          <w:sz w:val="24"/>
          <w:szCs w:val="24"/>
        </w:rPr>
        <w:t>f</w:t>
      </w:r>
      <w:r>
        <w:rPr>
          <w:position w:val="1"/>
          <w:sz w:val="24"/>
          <w:szCs w:val="24"/>
        </w:rPr>
        <w:t>or the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 xml:space="preserve">right job in </w:t>
      </w:r>
      <w:r>
        <w:rPr>
          <w:spacing w:val="1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he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rtm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nt.</w:t>
      </w:r>
    </w:p>
    <w:p w:rsidR="00247BD5" w:rsidRDefault="00247BD5">
      <w:pPr>
        <w:spacing w:before="5" w:line="260" w:lineRule="exact"/>
        <w:rPr>
          <w:sz w:val="26"/>
          <w:szCs w:val="26"/>
        </w:rPr>
      </w:pPr>
    </w:p>
    <w:p w:rsidR="00247BD5" w:rsidRDefault="00992F69">
      <w:pPr>
        <w:spacing w:line="260" w:lineRule="exact"/>
        <w:ind w:left="100"/>
        <w:rPr>
          <w:sz w:val="24"/>
          <w:szCs w:val="24"/>
        </w:rPr>
      </w:pPr>
      <w:r>
        <w:rPr>
          <w:b/>
          <w:i/>
          <w:position w:val="-1"/>
          <w:sz w:val="24"/>
          <w:szCs w:val="24"/>
          <w:u w:val="thick" w:color="000000"/>
        </w:rPr>
        <w:t>A</w:t>
      </w:r>
      <w:r>
        <w:rPr>
          <w:b/>
          <w:i/>
          <w:spacing w:val="1"/>
          <w:position w:val="-1"/>
          <w:sz w:val="24"/>
          <w:szCs w:val="24"/>
          <w:u w:val="thick" w:color="000000"/>
        </w:rPr>
        <w:t>u</w:t>
      </w:r>
      <w:r>
        <w:rPr>
          <w:b/>
          <w:i/>
          <w:position w:val="-1"/>
          <w:sz w:val="24"/>
          <w:szCs w:val="24"/>
          <w:u w:val="thick" w:color="000000"/>
        </w:rPr>
        <w:t>t</w:t>
      </w:r>
      <w:r>
        <w:rPr>
          <w:b/>
          <w:i/>
          <w:spacing w:val="-2"/>
          <w:position w:val="-1"/>
          <w:sz w:val="24"/>
          <w:szCs w:val="24"/>
          <w:u w:val="thick" w:color="000000"/>
        </w:rPr>
        <w:t>o</w:t>
      </w:r>
      <w:r>
        <w:rPr>
          <w:b/>
          <w:i/>
          <w:spacing w:val="3"/>
          <w:position w:val="-1"/>
          <w:sz w:val="24"/>
          <w:szCs w:val="24"/>
          <w:u w:val="thick" w:color="000000"/>
        </w:rPr>
        <w:t>m</w:t>
      </w:r>
      <w:r>
        <w:rPr>
          <w:b/>
          <w:i/>
          <w:position w:val="-1"/>
          <w:sz w:val="24"/>
          <w:szCs w:val="24"/>
          <w:u w:val="thick" w:color="000000"/>
        </w:rPr>
        <w:t>ob</w:t>
      </w:r>
      <w:r>
        <w:rPr>
          <w:b/>
          <w:i/>
          <w:spacing w:val="-2"/>
          <w:position w:val="-1"/>
          <w:sz w:val="24"/>
          <w:szCs w:val="24"/>
          <w:u w:val="thick" w:color="000000"/>
        </w:rPr>
        <w:t>i</w:t>
      </w:r>
      <w:r>
        <w:rPr>
          <w:b/>
          <w:i/>
          <w:position w:val="-1"/>
          <w:sz w:val="24"/>
          <w:szCs w:val="24"/>
          <w:u w:val="thick" w:color="000000"/>
        </w:rPr>
        <w:t>le Ind</w:t>
      </w:r>
      <w:r>
        <w:rPr>
          <w:b/>
          <w:i/>
          <w:spacing w:val="1"/>
          <w:position w:val="-1"/>
          <w:sz w:val="24"/>
          <w:szCs w:val="24"/>
          <w:u w:val="thick" w:color="000000"/>
        </w:rPr>
        <w:t>u</w:t>
      </w:r>
      <w:r>
        <w:rPr>
          <w:b/>
          <w:i/>
          <w:position w:val="-1"/>
          <w:sz w:val="24"/>
          <w:szCs w:val="24"/>
          <w:u w:val="thick" w:color="000000"/>
        </w:rPr>
        <w:t>st</w:t>
      </w:r>
      <w:r>
        <w:rPr>
          <w:b/>
          <w:i/>
          <w:spacing w:val="1"/>
          <w:position w:val="-1"/>
          <w:sz w:val="24"/>
          <w:szCs w:val="24"/>
          <w:u w:val="thick" w:color="000000"/>
        </w:rPr>
        <w:t>r</w:t>
      </w:r>
      <w:r>
        <w:rPr>
          <w:b/>
          <w:i/>
          <w:position w:val="-1"/>
          <w:sz w:val="24"/>
          <w:szCs w:val="24"/>
          <w:u w:val="thick" w:color="000000"/>
        </w:rPr>
        <w:t>y</w:t>
      </w:r>
    </w:p>
    <w:p w:rsidR="00247BD5" w:rsidRDefault="00247BD5">
      <w:pPr>
        <w:spacing w:before="7" w:line="240" w:lineRule="exact"/>
        <w:rPr>
          <w:sz w:val="24"/>
          <w:szCs w:val="24"/>
        </w:rPr>
      </w:pPr>
    </w:p>
    <w:p w:rsidR="00247BD5" w:rsidRDefault="00992F69">
      <w:pPr>
        <w:spacing w:before="29"/>
        <w:ind w:left="100"/>
        <w:rPr>
          <w:sz w:val="24"/>
          <w:szCs w:val="24"/>
        </w:rPr>
      </w:pPr>
      <w:r>
        <w:rPr>
          <w:b/>
          <w:sz w:val="24"/>
          <w:szCs w:val="24"/>
        </w:rPr>
        <w:t>Dura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 xml:space="preserve">ion         </w:t>
      </w:r>
      <w:r>
        <w:rPr>
          <w:b/>
          <w:spacing w:val="28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: </w:t>
      </w:r>
      <w:r>
        <w:rPr>
          <w:b/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60 D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y</w:t>
      </w:r>
    </w:p>
    <w:p w:rsidR="00247BD5" w:rsidRDefault="00992F69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Title                  :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Risk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turn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on Automob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le</w:t>
      </w:r>
      <w:r>
        <w:rPr>
          <w:spacing w:val="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ndust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47BD5" w:rsidRDefault="00247BD5">
      <w:pPr>
        <w:spacing w:line="120" w:lineRule="exact"/>
        <w:rPr>
          <w:sz w:val="12"/>
          <w:szCs w:val="12"/>
        </w:rPr>
      </w:pPr>
    </w:p>
    <w:p w:rsidR="00247BD5" w:rsidRDefault="00247BD5">
      <w:pPr>
        <w:spacing w:line="200" w:lineRule="exact"/>
      </w:pPr>
    </w:p>
    <w:p w:rsidR="00247BD5" w:rsidRDefault="00992F69">
      <w:pPr>
        <w:tabs>
          <w:tab w:val="left" w:pos="820"/>
        </w:tabs>
        <w:spacing w:line="260" w:lineRule="exact"/>
        <w:ind w:left="820" w:right="276" w:hanging="3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>-</w:t>
      </w:r>
      <w:r>
        <w:rPr>
          <w:rFonts w:ascii="Comic Sans MS" w:eastAsia="Comic Sans MS" w:hAnsi="Comic Sans MS" w:cs="Comic Sans MS"/>
          <w:sz w:val="24"/>
          <w:szCs w:val="24"/>
        </w:rPr>
        <w:tab/>
      </w:r>
      <w:r>
        <w:rPr>
          <w:sz w:val="24"/>
          <w:szCs w:val="24"/>
        </w:rPr>
        <w:t xml:space="preserve">To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 xml:space="preserve">ind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 the</w:t>
      </w:r>
      <w:r>
        <w:rPr>
          <w:spacing w:val="1"/>
          <w:sz w:val="24"/>
          <w:szCs w:val="24"/>
        </w:rPr>
        <w:t xml:space="preserve"> r</w:t>
      </w:r>
      <w:r>
        <w:rPr>
          <w:sz w:val="24"/>
          <w:szCs w:val="24"/>
        </w:rPr>
        <w:t>isk and Retu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 f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tor on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uto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ompa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 know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 vol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stock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whi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the l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st 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ta.</w:t>
      </w:r>
    </w:p>
    <w:p w:rsidR="00247BD5" w:rsidRDefault="00992F69">
      <w:pPr>
        <w:spacing w:line="320" w:lineRule="exact"/>
        <w:ind w:left="4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Th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ough, look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beta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in a stock is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od p</w:t>
      </w:r>
      <w:r>
        <w:rPr>
          <w:spacing w:val="-1"/>
          <w:sz w:val="24"/>
          <w:szCs w:val="24"/>
        </w:rPr>
        <w:t>rac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47BD5" w:rsidRDefault="00247BD5">
      <w:pPr>
        <w:spacing w:before="19" w:line="220" w:lineRule="exact"/>
        <w:rPr>
          <w:sz w:val="22"/>
          <w:szCs w:val="22"/>
        </w:rPr>
      </w:pPr>
    </w:p>
    <w:p w:rsidR="00247BD5" w:rsidRDefault="00992F69">
      <w:pPr>
        <w:spacing w:line="260" w:lineRule="exact"/>
        <w:ind w:left="1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  <w:u w:val="thick" w:color="000000"/>
        </w:rPr>
        <w:t>S</w:t>
      </w:r>
      <w:r>
        <w:rPr>
          <w:b/>
          <w:position w:val="-1"/>
          <w:sz w:val="24"/>
          <w:szCs w:val="24"/>
          <w:u w:val="thick" w:color="000000"/>
        </w:rPr>
        <w:t>o</w:t>
      </w:r>
      <w:r>
        <w:rPr>
          <w:b/>
          <w:spacing w:val="1"/>
          <w:position w:val="-1"/>
          <w:sz w:val="24"/>
          <w:szCs w:val="24"/>
          <w:u w:val="thick" w:color="000000"/>
        </w:rPr>
        <w:t>f</w:t>
      </w:r>
      <w:r>
        <w:rPr>
          <w:b/>
          <w:position w:val="-1"/>
          <w:sz w:val="24"/>
          <w:szCs w:val="24"/>
          <w:u w:val="thick" w:color="000000"/>
        </w:rPr>
        <w:t xml:space="preserve">t </w:t>
      </w:r>
      <w:r>
        <w:rPr>
          <w:b/>
          <w:spacing w:val="-2"/>
          <w:position w:val="-1"/>
          <w:sz w:val="24"/>
          <w:szCs w:val="24"/>
          <w:u w:val="thick" w:color="000000"/>
        </w:rPr>
        <w:t>S</w:t>
      </w:r>
      <w:r>
        <w:rPr>
          <w:b/>
          <w:spacing w:val="1"/>
          <w:position w:val="-1"/>
          <w:sz w:val="24"/>
          <w:szCs w:val="24"/>
          <w:u w:val="thick" w:color="000000"/>
        </w:rPr>
        <w:t>k</w:t>
      </w:r>
      <w:r>
        <w:rPr>
          <w:b/>
          <w:position w:val="-1"/>
          <w:sz w:val="24"/>
          <w:szCs w:val="24"/>
          <w:u w:val="thick" w:color="000000"/>
        </w:rPr>
        <w:t>i</w:t>
      </w:r>
      <w:r>
        <w:rPr>
          <w:b/>
          <w:spacing w:val="1"/>
          <w:position w:val="-1"/>
          <w:sz w:val="24"/>
          <w:szCs w:val="24"/>
          <w:u w:val="thick" w:color="000000"/>
        </w:rPr>
        <w:t>l</w:t>
      </w:r>
      <w:r>
        <w:rPr>
          <w:b/>
          <w:position w:val="-1"/>
          <w:sz w:val="24"/>
          <w:szCs w:val="24"/>
          <w:u w:val="thick" w:color="000000"/>
        </w:rPr>
        <w:t>ls:</w:t>
      </w:r>
    </w:p>
    <w:p w:rsidR="00247BD5" w:rsidRDefault="00247BD5">
      <w:pPr>
        <w:spacing w:before="7" w:line="260" w:lineRule="exact"/>
        <w:rPr>
          <w:sz w:val="26"/>
          <w:szCs w:val="26"/>
        </w:rPr>
      </w:pPr>
    </w:p>
    <w:p w:rsidR="00247BD5" w:rsidRDefault="00992F69">
      <w:pPr>
        <w:spacing w:line="320" w:lineRule="exact"/>
        <w:ind w:left="820"/>
        <w:rPr>
          <w:sz w:val="24"/>
          <w:szCs w:val="24"/>
        </w:r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P</w:t>
      </w:r>
      <w:r>
        <w:rPr>
          <w:position w:val="1"/>
          <w:sz w:val="24"/>
          <w:szCs w:val="24"/>
        </w:rPr>
        <w:t>ro</w:t>
      </w:r>
      <w:r>
        <w:rPr>
          <w:spacing w:val="-1"/>
          <w:position w:val="1"/>
          <w:sz w:val="24"/>
          <w:szCs w:val="24"/>
        </w:rPr>
        <w:t>f</w:t>
      </w:r>
      <w:r>
        <w:rPr>
          <w:position w:val="1"/>
          <w:sz w:val="24"/>
          <w:szCs w:val="24"/>
        </w:rPr>
        <w:t>ici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y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 xml:space="preserve">in </w:t>
      </w:r>
      <w:r>
        <w:rPr>
          <w:spacing w:val="2"/>
          <w:position w:val="1"/>
          <w:sz w:val="24"/>
          <w:szCs w:val="24"/>
        </w:rPr>
        <w:t>W</w:t>
      </w:r>
      <w:r>
        <w:rPr>
          <w:position w:val="1"/>
          <w:sz w:val="24"/>
          <w:szCs w:val="24"/>
        </w:rPr>
        <w:t>indows b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 OS &amp;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MS</w:t>
      </w:r>
      <w:r>
        <w:rPr>
          <w:spacing w:val="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O</w:t>
      </w:r>
      <w:r>
        <w:rPr>
          <w:spacing w:val="1"/>
          <w:position w:val="1"/>
          <w:sz w:val="24"/>
          <w:szCs w:val="24"/>
        </w:rPr>
        <w:t>f</w:t>
      </w:r>
      <w:r>
        <w:rPr>
          <w:position w:val="1"/>
          <w:sz w:val="24"/>
          <w:szCs w:val="24"/>
        </w:rPr>
        <w:t>fi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e</w:t>
      </w:r>
    </w:p>
    <w:p w:rsidR="00247BD5" w:rsidRDefault="00992F69">
      <w:pPr>
        <w:spacing w:line="300" w:lineRule="exact"/>
        <w:ind w:left="820"/>
        <w:rPr>
          <w:sz w:val="22"/>
          <w:szCs w:val="22"/>
        </w:r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2"/>
          <w:szCs w:val="22"/>
        </w:rPr>
        <w:t>D</w:t>
      </w:r>
      <w:r>
        <w:rPr>
          <w:spacing w:val="1"/>
          <w:position w:val="1"/>
          <w:sz w:val="22"/>
          <w:szCs w:val="22"/>
        </w:rPr>
        <w:t>i</w:t>
      </w:r>
      <w:r>
        <w:rPr>
          <w:position w:val="1"/>
          <w:sz w:val="22"/>
          <w:szCs w:val="22"/>
        </w:rPr>
        <w:t>p</w:t>
      </w:r>
      <w:r>
        <w:rPr>
          <w:spacing w:val="1"/>
          <w:position w:val="1"/>
          <w:sz w:val="22"/>
          <w:szCs w:val="22"/>
        </w:rPr>
        <w:t>l</w:t>
      </w:r>
      <w:r>
        <w:rPr>
          <w:position w:val="1"/>
          <w:sz w:val="22"/>
          <w:szCs w:val="22"/>
        </w:rPr>
        <w:t>o</w:t>
      </w:r>
      <w:r>
        <w:rPr>
          <w:spacing w:val="-4"/>
          <w:position w:val="1"/>
          <w:sz w:val="22"/>
          <w:szCs w:val="22"/>
        </w:rPr>
        <w:t>m</w:t>
      </w:r>
      <w:r>
        <w:rPr>
          <w:position w:val="1"/>
          <w:sz w:val="22"/>
          <w:szCs w:val="22"/>
        </w:rPr>
        <w:t xml:space="preserve">a </w:t>
      </w:r>
      <w:r>
        <w:rPr>
          <w:spacing w:val="1"/>
          <w:position w:val="1"/>
          <w:sz w:val="22"/>
          <w:szCs w:val="22"/>
        </w:rPr>
        <w:t>i</w:t>
      </w:r>
      <w:r>
        <w:rPr>
          <w:position w:val="1"/>
          <w:sz w:val="22"/>
          <w:szCs w:val="22"/>
        </w:rPr>
        <w:t xml:space="preserve">n </w:t>
      </w:r>
      <w:r>
        <w:rPr>
          <w:spacing w:val="-3"/>
          <w:position w:val="1"/>
          <w:sz w:val="22"/>
          <w:szCs w:val="22"/>
        </w:rPr>
        <w:t>F</w:t>
      </w:r>
      <w:r>
        <w:rPr>
          <w:spacing w:val="1"/>
          <w:position w:val="1"/>
          <w:sz w:val="22"/>
          <w:szCs w:val="22"/>
        </w:rPr>
        <w:t>i</w:t>
      </w:r>
      <w:r>
        <w:rPr>
          <w:position w:val="1"/>
          <w:sz w:val="22"/>
          <w:szCs w:val="22"/>
        </w:rPr>
        <w:t>na</w:t>
      </w:r>
      <w:r>
        <w:rPr>
          <w:spacing w:val="-2"/>
          <w:position w:val="1"/>
          <w:sz w:val="22"/>
          <w:szCs w:val="22"/>
        </w:rPr>
        <w:t>n</w:t>
      </w:r>
      <w:r>
        <w:rPr>
          <w:position w:val="1"/>
          <w:sz w:val="22"/>
          <w:szCs w:val="22"/>
        </w:rPr>
        <w:t>c</w:t>
      </w:r>
      <w:r>
        <w:rPr>
          <w:spacing w:val="1"/>
          <w:position w:val="1"/>
          <w:sz w:val="22"/>
          <w:szCs w:val="22"/>
        </w:rPr>
        <w:t>i</w:t>
      </w:r>
      <w:r>
        <w:rPr>
          <w:spacing w:val="-2"/>
          <w:position w:val="1"/>
          <w:sz w:val="22"/>
          <w:szCs w:val="22"/>
        </w:rPr>
        <w:t>a</w:t>
      </w:r>
      <w:r>
        <w:rPr>
          <w:position w:val="1"/>
          <w:sz w:val="22"/>
          <w:szCs w:val="22"/>
        </w:rPr>
        <w:t>l</w:t>
      </w:r>
      <w:r>
        <w:rPr>
          <w:spacing w:val="1"/>
          <w:position w:val="1"/>
          <w:sz w:val="22"/>
          <w:szCs w:val="22"/>
        </w:rPr>
        <w:t xml:space="preserve"> </w:t>
      </w:r>
      <w:r>
        <w:rPr>
          <w:spacing w:val="-2"/>
          <w:position w:val="1"/>
          <w:sz w:val="22"/>
          <w:szCs w:val="22"/>
        </w:rPr>
        <w:t>a</w:t>
      </w:r>
      <w:r>
        <w:rPr>
          <w:position w:val="1"/>
          <w:sz w:val="22"/>
          <w:szCs w:val="22"/>
        </w:rPr>
        <w:t>cco</w:t>
      </w:r>
      <w:r>
        <w:rPr>
          <w:spacing w:val="-2"/>
          <w:position w:val="1"/>
          <w:sz w:val="22"/>
          <w:szCs w:val="22"/>
        </w:rPr>
        <w:t>u</w:t>
      </w:r>
      <w:r>
        <w:rPr>
          <w:position w:val="1"/>
          <w:sz w:val="22"/>
          <w:szCs w:val="22"/>
        </w:rPr>
        <w:t>n</w:t>
      </w:r>
      <w:r>
        <w:rPr>
          <w:spacing w:val="1"/>
          <w:position w:val="1"/>
          <w:sz w:val="22"/>
          <w:szCs w:val="22"/>
        </w:rPr>
        <w:t>ti</w:t>
      </w:r>
      <w:r>
        <w:rPr>
          <w:position w:val="1"/>
          <w:sz w:val="22"/>
          <w:szCs w:val="22"/>
        </w:rPr>
        <w:t>ng</w:t>
      </w:r>
      <w:r>
        <w:rPr>
          <w:spacing w:val="-2"/>
          <w:position w:val="1"/>
          <w:sz w:val="22"/>
          <w:szCs w:val="22"/>
        </w:rPr>
        <w:t xml:space="preserve"> </w:t>
      </w:r>
      <w:r>
        <w:rPr>
          <w:spacing w:val="-1"/>
          <w:position w:val="1"/>
          <w:sz w:val="22"/>
          <w:szCs w:val="22"/>
        </w:rPr>
        <w:t>w</w:t>
      </w:r>
      <w:r>
        <w:rPr>
          <w:spacing w:val="1"/>
          <w:position w:val="1"/>
          <w:sz w:val="22"/>
          <w:szCs w:val="22"/>
        </w:rPr>
        <w:t>i</w:t>
      </w:r>
      <w:r>
        <w:rPr>
          <w:spacing w:val="-1"/>
          <w:position w:val="1"/>
          <w:sz w:val="22"/>
          <w:szCs w:val="22"/>
        </w:rPr>
        <w:t>t</w:t>
      </w:r>
      <w:r>
        <w:rPr>
          <w:position w:val="1"/>
          <w:sz w:val="22"/>
          <w:szCs w:val="22"/>
        </w:rPr>
        <w:t xml:space="preserve">h </w:t>
      </w:r>
      <w:r>
        <w:rPr>
          <w:spacing w:val="-1"/>
          <w:position w:val="1"/>
          <w:sz w:val="22"/>
          <w:szCs w:val="22"/>
        </w:rPr>
        <w:t>t</w:t>
      </w:r>
      <w:r>
        <w:rPr>
          <w:position w:val="1"/>
          <w:sz w:val="22"/>
          <w:szCs w:val="22"/>
        </w:rPr>
        <w:t>a</w:t>
      </w:r>
      <w:r>
        <w:rPr>
          <w:spacing w:val="-1"/>
          <w:position w:val="1"/>
          <w:sz w:val="22"/>
          <w:szCs w:val="22"/>
        </w:rPr>
        <w:t>l</w:t>
      </w:r>
      <w:r>
        <w:rPr>
          <w:spacing w:val="1"/>
          <w:position w:val="1"/>
          <w:sz w:val="22"/>
          <w:szCs w:val="22"/>
        </w:rPr>
        <w:t>l</w:t>
      </w:r>
      <w:r>
        <w:rPr>
          <w:position w:val="1"/>
          <w:sz w:val="22"/>
          <w:szCs w:val="22"/>
        </w:rPr>
        <w:t>y</w:t>
      </w:r>
      <w:r>
        <w:rPr>
          <w:spacing w:val="-2"/>
          <w:position w:val="1"/>
          <w:sz w:val="22"/>
          <w:szCs w:val="22"/>
        </w:rPr>
        <w:t xml:space="preserve"> </w:t>
      </w:r>
      <w:r>
        <w:rPr>
          <w:position w:val="1"/>
          <w:sz w:val="22"/>
          <w:szCs w:val="22"/>
        </w:rPr>
        <w:t>E</w:t>
      </w:r>
      <w:r>
        <w:rPr>
          <w:spacing w:val="-1"/>
          <w:position w:val="1"/>
          <w:sz w:val="22"/>
          <w:szCs w:val="22"/>
        </w:rPr>
        <w:t>R</w:t>
      </w:r>
      <w:r>
        <w:rPr>
          <w:position w:val="1"/>
          <w:sz w:val="22"/>
          <w:szCs w:val="22"/>
        </w:rPr>
        <w:t xml:space="preserve">P 09 </w:t>
      </w:r>
      <w:r>
        <w:rPr>
          <w:spacing w:val="-3"/>
          <w:position w:val="1"/>
          <w:sz w:val="22"/>
          <w:szCs w:val="22"/>
        </w:rPr>
        <w:t>v</w:t>
      </w:r>
      <w:r>
        <w:rPr>
          <w:position w:val="1"/>
          <w:sz w:val="22"/>
          <w:szCs w:val="22"/>
        </w:rPr>
        <w:t>e</w:t>
      </w:r>
      <w:r>
        <w:rPr>
          <w:spacing w:val="1"/>
          <w:position w:val="1"/>
          <w:sz w:val="22"/>
          <w:szCs w:val="22"/>
        </w:rPr>
        <w:t>r</w:t>
      </w:r>
      <w:r>
        <w:rPr>
          <w:position w:val="1"/>
          <w:sz w:val="22"/>
          <w:szCs w:val="22"/>
        </w:rPr>
        <w:t>s</w:t>
      </w:r>
      <w:r>
        <w:rPr>
          <w:spacing w:val="1"/>
          <w:position w:val="1"/>
          <w:sz w:val="22"/>
          <w:szCs w:val="22"/>
        </w:rPr>
        <w:t>i</w:t>
      </w:r>
      <w:r>
        <w:rPr>
          <w:position w:val="1"/>
          <w:sz w:val="22"/>
          <w:szCs w:val="22"/>
        </w:rPr>
        <w:t>on</w:t>
      </w:r>
    </w:p>
    <w:p w:rsidR="00247BD5" w:rsidRDefault="00992F69">
      <w:pPr>
        <w:spacing w:line="300" w:lineRule="exact"/>
        <w:ind w:left="820"/>
        <w:rPr>
          <w:sz w:val="24"/>
          <w:szCs w:val="24"/>
        </w:r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Ad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ptabil</w:t>
      </w:r>
      <w:r>
        <w:rPr>
          <w:spacing w:val="1"/>
          <w:position w:val="1"/>
          <w:sz w:val="24"/>
          <w:szCs w:val="24"/>
        </w:rPr>
        <w:t>i</w:t>
      </w:r>
      <w:r>
        <w:rPr>
          <w:spacing w:val="3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y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to wo</w:t>
      </w:r>
      <w:r>
        <w:rPr>
          <w:spacing w:val="-1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 xml:space="preserve">k in </w:t>
      </w:r>
      <w:r>
        <w:rPr>
          <w:spacing w:val="3"/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w 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 xml:space="preserve">nd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2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1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nging envi</w:t>
      </w:r>
      <w:r>
        <w:rPr>
          <w:spacing w:val="1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onment</w:t>
      </w:r>
    </w:p>
    <w:p w:rsidR="00247BD5" w:rsidRDefault="00992F69">
      <w:pPr>
        <w:spacing w:line="300" w:lineRule="exact"/>
        <w:ind w:left="820"/>
        <w:rPr>
          <w:sz w:val="24"/>
          <w:szCs w:val="24"/>
        </w:rPr>
      </w:pPr>
      <w:r>
        <w:rPr>
          <w:rFonts w:ascii="Comic Sans MS" w:eastAsia="Comic Sans MS" w:hAnsi="Comic Sans MS" w:cs="Comic Sans MS"/>
          <w:position w:val="1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position w:val="1"/>
          <w:sz w:val="24"/>
          <w:szCs w:val="24"/>
        </w:rPr>
        <w:t xml:space="preserve"> </w:t>
      </w:r>
      <w:r>
        <w:rPr>
          <w:spacing w:val="1"/>
          <w:position w:val="1"/>
          <w:sz w:val="24"/>
          <w:szCs w:val="24"/>
        </w:rPr>
        <w:t>W</w:t>
      </w:r>
      <w:r>
        <w:rPr>
          <w:position w:val="1"/>
          <w:sz w:val="24"/>
          <w:szCs w:val="24"/>
        </w:rPr>
        <w:t>i</w:t>
      </w:r>
      <w:r>
        <w:rPr>
          <w:spacing w:val="1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l</w:t>
      </w:r>
      <w:r>
        <w:rPr>
          <w:spacing w:val="1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ngn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ss </w:t>
      </w:r>
      <w:r>
        <w:rPr>
          <w:spacing w:val="1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o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le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rn&amp;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s</w:t>
      </w:r>
      <w:r>
        <w:rPr>
          <w:spacing w:val="2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re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n</w:t>
      </w:r>
      <w:r>
        <w:rPr>
          <w:spacing w:val="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w 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on</w:t>
      </w:r>
      <w:r>
        <w:rPr>
          <w:spacing w:val="1"/>
          <w:position w:val="1"/>
          <w:sz w:val="24"/>
          <w:szCs w:val="24"/>
        </w:rPr>
        <w:t>c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pts and t</w:t>
      </w:r>
      <w:r>
        <w:rPr>
          <w:spacing w:val="1"/>
          <w:position w:val="1"/>
          <w:sz w:val="24"/>
          <w:szCs w:val="24"/>
        </w:rPr>
        <w:t>ec</w:t>
      </w:r>
      <w:r>
        <w:rPr>
          <w:position w:val="1"/>
          <w:sz w:val="24"/>
          <w:szCs w:val="24"/>
        </w:rPr>
        <w:t>hnolog</w:t>
      </w:r>
      <w:r>
        <w:rPr>
          <w:spacing w:val="1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</w:p>
    <w:p w:rsidR="00247BD5" w:rsidRDefault="00247BD5">
      <w:pPr>
        <w:spacing w:before="3" w:line="260" w:lineRule="exact"/>
        <w:rPr>
          <w:sz w:val="26"/>
          <w:szCs w:val="26"/>
        </w:rPr>
      </w:pPr>
    </w:p>
    <w:p w:rsidR="00247BD5" w:rsidRDefault="00992F69">
      <w:pPr>
        <w:ind w:left="100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>I</w:t>
      </w:r>
      <w:r>
        <w:rPr>
          <w:b/>
          <w:spacing w:val="1"/>
          <w:sz w:val="24"/>
          <w:szCs w:val="24"/>
          <w:u w:val="thick" w:color="000000"/>
        </w:rPr>
        <w:t>n</w:t>
      </w:r>
      <w:r>
        <w:rPr>
          <w:b/>
          <w:sz w:val="24"/>
          <w:szCs w:val="24"/>
          <w:u w:val="thick" w:color="000000"/>
        </w:rPr>
        <w:t>t</w:t>
      </w:r>
      <w:r>
        <w:rPr>
          <w:b/>
          <w:spacing w:val="-2"/>
          <w:sz w:val="24"/>
          <w:szCs w:val="24"/>
          <w:u w:val="thick" w:color="000000"/>
        </w:rPr>
        <w:t>e</w:t>
      </w:r>
      <w:r>
        <w:rPr>
          <w:b/>
          <w:spacing w:val="-1"/>
          <w:sz w:val="24"/>
          <w:szCs w:val="24"/>
          <w:u w:val="thick" w:color="000000"/>
        </w:rPr>
        <w:t>re</w:t>
      </w:r>
      <w:r>
        <w:rPr>
          <w:b/>
          <w:sz w:val="24"/>
          <w:szCs w:val="24"/>
          <w:u w:val="thick" w:color="000000"/>
        </w:rPr>
        <w:t>st</w:t>
      </w:r>
    </w:p>
    <w:p w:rsidR="00247BD5" w:rsidRDefault="00247BD5">
      <w:pPr>
        <w:spacing w:before="8" w:line="100" w:lineRule="exact"/>
        <w:rPr>
          <w:sz w:val="11"/>
          <w:szCs w:val="11"/>
        </w:rPr>
      </w:pPr>
    </w:p>
    <w:p w:rsidR="00247BD5" w:rsidRDefault="00992F69">
      <w:pPr>
        <w:ind w:left="460"/>
        <w:rPr>
          <w:sz w:val="24"/>
          <w:szCs w:val="24"/>
        </w:rPr>
      </w:pPr>
      <w:r>
        <w:rPr>
          <w:rFonts w:ascii="Comic Sans MS" w:eastAsia="Comic Sans MS" w:hAnsi="Comic Sans MS" w:cs="Comic Sans MS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ing ch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</w:p>
    <w:p w:rsidR="00247BD5" w:rsidRDefault="00992F69">
      <w:pPr>
        <w:spacing w:before="23"/>
        <w:ind w:left="460"/>
        <w:rPr>
          <w:sz w:val="24"/>
          <w:szCs w:val="24"/>
        </w:rPr>
        <w:sectPr w:rsidR="00247BD5">
          <w:pgSz w:w="12240" w:h="15840"/>
          <w:pgMar w:top="920" w:right="460" w:bottom="280" w:left="620" w:header="720" w:footer="720" w:gutter="0"/>
          <w:cols w:space="720"/>
        </w:sectPr>
      </w:pPr>
      <w:r>
        <w:rPr>
          <w:rFonts w:ascii="Comic Sans MS" w:eastAsia="Comic Sans MS" w:hAnsi="Comic Sans MS" w:cs="Comic Sans MS"/>
          <w:sz w:val="24"/>
          <w:szCs w:val="24"/>
        </w:rPr>
        <w:t xml:space="preserve">-  </w:t>
      </w:r>
      <w:r>
        <w:rPr>
          <w:rFonts w:ascii="Comic Sans MS" w:eastAsia="Comic Sans MS" w:hAnsi="Comic Sans MS" w:cs="Comic Sans MS"/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Adv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nturous sports &amp;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ploring 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 pl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s</w:t>
      </w:r>
    </w:p>
    <w:p w:rsidR="00247BD5" w:rsidRDefault="00AB7A8E">
      <w:pPr>
        <w:spacing w:before="72" w:line="260" w:lineRule="exact"/>
        <w:ind w:left="100"/>
        <w:rPr>
          <w:sz w:val="24"/>
          <w:szCs w:val="24"/>
        </w:rPr>
      </w:pPr>
      <w:r>
        <w:lastRenderedPageBreak/>
        <w:pict>
          <v:group id="_x0000_s1026" style="position:absolute;left:0;text-align:left;margin-left:23.95pt;margin-top:23.7pt;width:564.2pt;height:744.7pt;z-index:-251657216;mso-position-horizontal-relative:page;mso-position-vertical-relative:page" coordorigin="479,474" coordsize="11284,14894">
            <v:shape id="_x0000_s1030" style="position:absolute;left:490;top:485;width:11263;height:0" coordorigin="490,485" coordsize="11263,0" path="m490,485r11263,e" filled="f" strokeweight=".58pt">
              <v:path arrowok="t"/>
            </v:shape>
            <v:shape id="_x0000_s1029" style="position:absolute;left:485;top:480;width:0;height:14882" coordorigin="485,480" coordsize="0,14882" path="m485,480r,14882e" filled="f" strokeweight=".58pt">
              <v:path arrowok="t"/>
            </v:shape>
            <v:shape id="_x0000_s1028" style="position:absolute;left:11758;top:480;width:0;height:14882" coordorigin="11758,480" coordsize="0,14882" path="m11758,480r,14882e" filled="f" strokeweight=".58pt">
              <v:path arrowok="t"/>
            </v:shape>
            <v:shape id="_x0000_s1027" style="position:absolute;left:490;top:15358;width:11263;height:0" coordorigin="490,15358" coordsize="11263,0" path="m490,15358r11263,e" filled="f" strokeweight=".58pt">
              <v:path arrowok="t"/>
            </v:shape>
            <w10:wrap anchorx="page" anchory="page"/>
          </v:group>
        </w:pict>
      </w:r>
      <w:r w:rsidR="00992F69">
        <w:rPr>
          <w:b/>
          <w:position w:val="-1"/>
          <w:sz w:val="24"/>
          <w:szCs w:val="24"/>
          <w:u w:val="thick" w:color="000000"/>
        </w:rPr>
        <w:t>P</w:t>
      </w:r>
      <w:r w:rsidR="00992F69">
        <w:rPr>
          <w:b/>
          <w:spacing w:val="-1"/>
          <w:position w:val="-1"/>
          <w:sz w:val="24"/>
          <w:szCs w:val="24"/>
          <w:u w:val="thick" w:color="000000"/>
        </w:rPr>
        <w:t>er</w:t>
      </w:r>
      <w:r w:rsidR="00992F69">
        <w:rPr>
          <w:b/>
          <w:position w:val="-1"/>
          <w:sz w:val="24"/>
          <w:szCs w:val="24"/>
          <w:u w:val="thick" w:color="000000"/>
        </w:rPr>
        <w:t>so</w:t>
      </w:r>
      <w:r w:rsidR="00992F69">
        <w:rPr>
          <w:b/>
          <w:spacing w:val="1"/>
          <w:position w:val="-1"/>
          <w:sz w:val="24"/>
          <w:szCs w:val="24"/>
          <w:u w:val="thick" w:color="000000"/>
        </w:rPr>
        <w:t>n</w:t>
      </w:r>
      <w:r w:rsidR="00992F69">
        <w:rPr>
          <w:b/>
          <w:position w:val="-1"/>
          <w:sz w:val="24"/>
          <w:szCs w:val="24"/>
          <w:u w:val="thick" w:color="000000"/>
        </w:rPr>
        <w:t>al D</w:t>
      </w:r>
      <w:r w:rsidR="00992F69">
        <w:rPr>
          <w:b/>
          <w:spacing w:val="-1"/>
          <w:position w:val="-1"/>
          <w:sz w:val="24"/>
          <w:szCs w:val="24"/>
          <w:u w:val="thick" w:color="000000"/>
        </w:rPr>
        <w:t>e</w:t>
      </w:r>
      <w:r w:rsidR="00992F69">
        <w:rPr>
          <w:b/>
          <w:position w:val="-1"/>
          <w:sz w:val="24"/>
          <w:szCs w:val="24"/>
          <w:u w:val="thick" w:color="000000"/>
        </w:rPr>
        <w:t>tails:</w:t>
      </w:r>
    </w:p>
    <w:p w:rsidR="00247BD5" w:rsidRDefault="00247BD5">
      <w:pPr>
        <w:spacing w:before="8" w:line="220" w:lineRule="exact"/>
        <w:rPr>
          <w:sz w:val="22"/>
          <w:szCs w:val="22"/>
        </w:rPr>
      </w:pPr>
    </w:p>
    <w:p w:rsidR="00247BD5" w:rsidRDefault="00992F69">
      <w:pPr>
        <w:spacing w:before="29"/>
        <w:ind w:left="1540"/>
        <w:rPr>
          <w:sz w:val="24"/>
          <w:szCs w:val="24"/>
        </w:rPr>
      </w:pPr>
      <w:r>
        <w:rPr>
          <w:b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 xml:space="preserve">e                                                             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Ravi K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Rah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</w:t>
      </w:r>
    </w:p>
    <w:p w:rsidR="00247BD5" w:rsidRDefault="00992F69">
      <w:pPr>
        <w:spacing w:line="260" w:lineRule="exact"/>
        <w:ind w:left="1540"/>
        <w:rPr>
          <w:sz w:val="24"/>
          <w:szCs w:val="24"/>
        </w:rPr>
      </w:pPr>
      <w:r>
        <w:rPr>
          <w:b/>
          <w:sz w:val="24"/>
          <w:szCs w:val="24"/>
        </w:rPr>
        <w:t>Q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al</w:t>
      </w:r>
      <w:r>
        <w:rPr>
          <w:b/>
          <w:spacing w:val="-1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f</w:t>
      </w:r>
      <w:r>
        <w:rPr>
          <w:b/>
          <w:sz w:val="24"/>
          <w:szCs w:val="24"/>
        </w:rPr>
        <w:t>ica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 xml:space="preserve">ion                                                </w:t>
      </w:r>
      <w:r>
        <w:rPr>
          <w:b/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A</w:t>
      </w:r>
    </w:p>
    <w:p w:rsidR="00247BD5" w:rsidRDefault="00992F69">
      <w:pPr>
        <w:ind w:left="1540"/>
        <w:rPr>
          <w:sz w:val="24"/>
          <w:szCs w:val="24"/>
        </w:rPr>
      </w:pPr>
      <w:r>
        <w:rPr>
          <w:b/>
          <w:sz w:val="24"/>
          <w:szCs w:val="24"/>
        </w:rPr>
        <w:t>Da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Bir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 xml:space="preserve">h                                                </w:t>
      </w:r>
      <w:r>
        <w:rPr>
          <w:b/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 xml:space="preserve">19,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l</w:t>
      </w:r>
      <w:r>
        <w:rPr>
          <w:spacing w:val="-7"/>
          <w:sz w:val="24"/>
          <w:szCs w:val="24"/>
        </w:rPr>
        <w:t>y</w:t>
      </w:r>
      <w:r>
        <w:rPr>
          <w:sz w:val="24"/>
          <w:szCs w:val="24"/>
        </w:rPr>
        <w:t>, 1989</w:t>
      </w:r>
    </w:p>
    <w:p w:rsidR="00247BD5" w:rsidRDefault="00992F69">
      <w:pPr>
        <w:spacing w:line="260" w:lineRule="exact"/>
        <w:ind w:left="154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La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g</w:t>
      </w:r>
      <w:r>
        <w:rPr>
          <w:b/>
          <w:spacing w:val="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age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kn</w:t>
      </w:r>
      <w:r>
        <w:rPr>
          <w:b/>
          <w:spacing w:val="-2"/>
          <w:position w:val="-1"/>
          <w:sz w:val="24"/>
          <w:szCs w:val="24"/>
        </w:rPr>
        <w:t>o</w:t>
      </w:r>
      <w:r>
        <w:rPr>
          <w:b/>
          <w:position w:val="-1"/>
          <w:sz w:val="24"/>
          <w:szCs w:val="24"/>
        </w:rPr>
        <w:t xml:space="preserve">wn                                         </w:t>
      </w:r>
      <w:r>
        <w:rPr>
          <w:b/>
          <w:spacing w:val="3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English, Hindi</w:t>
      </w:r>
    </w:p>
    <w:p w:rsidR="00247BD5" w:rsidRDefault="00247BD5">
      <w:pPr>
        <w:spacing w:before="15" w:line="220" w:lineRule="exact"/>
        <w:rPr>
          <w:sz w:val="22"/>
          <w:szCs w:val="22"/>
        </w:rPr>
      </w:pPr>
    </w:p>
    <w:p w:rsidR="00247BD5" w:rsidRDefault="00992F69">
      <w:pPr>
        <w:spacing w:before="29" w:line="260" w:lineRule="exact"/>
        <w:ind w:left="100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R</w:t>
      </w:r>
      <w:r>
        <w:rPr>
          <w:b/>
          <w:spacing w:val="-1"/>
          <w:position w:val="-1"/>
          <w:sz w:val="24"/>
          <w:szCs w:val="24"/>
          <w:u w:val="thick" w:color="000000"/>
        </w:rPr>
        <w:t>e</w:t>
      </w:r>
      <w:r>
        <w:rPr>
          <w:b/>
          <w:spacing w:val="1"/>
          <w:position w:val="-1"/>
          <w:sz w:val="24"/>
          <w:szCs w:val="24"/>
          <w:u w:val="thick" w:color="000000"/>
        </w:rPr>
        <w:t>f</w:t>
      </w:r>
      <w:r>
        <w:rPr>
          <w:b/>
          <w:spacing w:val="-1"/>
          <w:position w:val="-1"/>
          <w:sz w:val="24"/>
          <w:szCs w:val="24"/>
          <w:u w:val="thick" w:color="000000"/>
        </w:rPr>
        <w:t>ere</w:t>
      </w:r>
      <w:r>
        <w:rPr>
          <w:b/>
          <w:spacing w:val="1"/>
          <w:position w:val="-1"/>
          <w:sz w:val="24"/>
          <w:szCs w:val="24"/>
          <w:u w:val="thick" w:color="000000"/>
        </w:rPr>
        <w:t>n</w:t>
      </w:r>
      <w:r>
        <w:rPr>
          <w:b/>
          <w:spacing w:val="-1"/>
          <w:position w:val="-1"/>
          <w:sz w:val="24"/>
          <w:szCs w:val="24"/>
          <w:u w:val="thick" w:color="000000"/>
        </w:rPr>
        <w:t>ce</w:t>
      </w:r>
      <w:r>
        <w:rPr>
          <w:b/>
          <w:spacing w:val="2"/>
          <w:position w:val="-1"/>
          <w:sz w:val="24"/>
          <w:szCs w:val="24"/>
          <w:u w:val="thick" w:color="000000"/>
        </w:rPr>
        <w:t>s</w:t>
      </w:r>
      <w:r>
        <w:rPr>
          <w:b/>
          <w:position w:val="-1"/>
          <w:sz w:val="24"/>
          <w:szCs w:val="24"/>
          <w:u w:val="thick" w:color="000000"/>
        </w:rPr>
        <w:t>:</w:t>
      </w:r>
    </w:p>
    <w:p w:rsidR="00247BD5" w:rsidRDefault="00247BD5">
      <w:pPr>
        <w:spacing w:before="2" w:line="220" w:lineRule="exact"/>
        <w:rPr>
          <w:sz w:val="22"/>
          <w:szCs w:val="22"/>
        </w:rPr>
      </w:pPr>
    </w:p>
    <w:p w:rsidR="00247BD5" w:rsidRDefault="00992F69">
      <w:pPr>
        <w:spacing w:before="32"/>
        <w:ind w:left="820"/>
        <w:rPr>
          <w:sz w:val="22"/>
          <w:szCs w:val="22"/>
        </w:rPr>
      </w:pP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 on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eq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</w:p>
    <w:p w:rsidR="00247BD5" w:rsidRDefault="00247BD5">
      <w:pPr>
        <w:spacing w:before="10" w:line="140" w:lineRule="exact"/>
        <w:rPr>
          <w:sz w:val="15"/>
          <w:szCs w:val="15"/>
        </w:rPr>
      </w:pPr>
    </w:p>
    <w:p w:rsidR="00247BD5" w:rsidRDefault="00247BD5">
      <w:pPr>
        <w:spacing w:line="200" w:lineRule="exact"/>
      </w:pPr>
    </w:p>
    <w:p w:rsidR="00247BD5" w:rsidRDefault="00247BD5">
      <w:pPr>
        <w:spacing w:line="200" w:lineRule="exact"/>
      </w:pPr>
    </w:p>
    <w:p w:rsidR="00247BD5" w:rsidRDefault="00247BD5">
      <w:pPr>
        <w:spacing w:line="200" w:lineRule="exact"/>
      </w:pPr>
    </w:p>
    <w:p w:rsidR="00247BD5" w:rsidRDefault="00992F69">
      <w:pPr>
        <w:ind w:left="100"/>
        <w:rPr>
          <w:sz w:val="22"/>
          <w:szCs w:val="22"/>
        </w:rPr>
      </w:pP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e: -</w:t>
      </w:r>
    </w:p>
    <w:p w:rsidR="00247BD5" w:rsidRDefault="00992F69">
      <w:pPr>
        <w:spacing w:line="240" w:lineRule="exact"/>
        <w:ind w:left="100"/>
        <w:rPr>
          <w:sz w:val="22"/>
          <w:szCs w:val="22"/>
        </w:rPr>
      </w:pPr>
      <w:r>
        <w:rPr>
          <w:sz w:val="22"/>
          <w:szCs w:val="22"/>
        </w:rPr>
        <w:t>Pl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-                                                                                                                  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K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ar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ahul</w:t>
      </w:r>
    </w:p>
    <w:sectPr w:rsidR="00247BD5">
      <w:pgSz w:w="12240" w:h="15840"/>
      <w:pgMar w:top="920" w:right="17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CD7169"/>
    <w:multiLevelType w:val="multilevel"/>
    <w:tmpl w:val="45C64BD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BD5"/>
    <w:rsid w:val="00247BD5"/>
    <w:rsid w:val="00992F69"/>
    <w:rsid w:val="00AB7A8E"/>
    <w:rsid w:val="00AF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5:docId w15:val="{4EF87625-5835-4842-9B58-7B6905ED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krahul19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</cp:lastModifiedBy>
  <cp:revision>5</cp:revision>
  <dcterms:created xsi:type="dcterms:W3CDTF">2016-07-05T08:44:00Z</dcterms:created>
  <dcterms:modified xsi:type="dcterms:W3CDTF">2016-07-06T05:45:00Z</dcterms:modified>
</cp:coreProperties>
</file>