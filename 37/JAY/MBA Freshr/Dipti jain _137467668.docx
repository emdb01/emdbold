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6EA" w:rsidRDefault="009706EA" w:rsidP="009706EA">
      <w:pPr>
        <w:jc w:val="right"/>
        <w:rPr>
          <w:rFonts w:ascii="Garamond" w:hAnsi="Garamond" w:cs="Garamond"/>
          <w:b/>
          <w:sz w:val="40"/>
          <w:szCs w:val="40"/>
        </w:rPr>
      </w:pPr>
      <w:r>
        <w:rPr>
          <w:rFonts w:ascii="Garamond" w:hAnsi="Garamond" w:cs="Garamond"/>
          <w:b/>
          <w:sz w:val="40"/>
          <w:szCs w:val="40"/>
        </w:rPr>
        <w:t xml:space="preserve">  </w:t>
      </w:r>
    </w:p>
    <w:p w:rsidR="009706EA" w:rsidRDefault="00BA34DB" w:rsidP="009706EA">
      <w:pPr>
        <w:jc w:val="center"/>
      </w:pPr>
      <w:r>
        <w:rPr>
          <w:rFonts w:ascii="Garamond" w:hAnsi="Garamond" w:cs="Garamond"/>
          <w:b/>
          <w:sz w:val="40"/>
          <w:szCs w:val="40"/>
        </w:rPr>
        <w:t>Dipti Jain</w:t>
      </w:r>
    </w:p>
    <w:p w:rsidR="009706EA" w:rsidRDefault="009706EA" w:rsidP="009706EA">
      <w:pPr>
        <w:pStyle w:val="TitleKunal"/>
        <w:rPr>
          <w:rFonts w:ascii="Wingdings" w:hAnsi="Wingdings" w:cs="Wingdings"/>
          <w:color w:val="C0C0C0"/>
          <w:sz w:val="18"/>
          <w:szCs w:val="18"/>
        </w:rPr>
      </w:pPr>
      <w:r>
        <w:t xml:space="preserve">Master of Administration </w:t>
      </w:r>
    </w:p>
    <w:p w:rsidR="009706EA" w:rsidRDefault="009706EA" w:rsidP="009706EA">
      <w:pPr>
        <w:jc w:val="center"/>
        <w:rPr>
          <w:rFonts w:ascii="Wingdings" w:hAnsi="Wingdings" w:cs="Wingdings"/>
          <w:color w:val="C0C0C0"/>
          <w:spacing w:val="20"/>
          <w:sz w:val="18"/>
          <w:szCs w:val="18"/>
        </w:rPr>
      </w:pPr>
      <w:r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</w:t>
      </w:r>
      <w:r>
        <w:rPr>
          <w:rFonts w:ascii="Century Gothic" w:hAnsi="Century Gothic" w:cs="Century Gothic"/>
          <w:b/>
          <w:spacing w:val="20"/>
          <w:sz w:val="18"/>
          <w:szCs w:val="18"/>
        </w:rPr>
        <w:t>Contact: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Niti khand-1 Indrapuram, Ghaziabad (UP</w:t>
      </w:r>
      <w:r w:rsidR="00BA34DB">
        <w:rPr>
          <w:rFonts w:ascii="Century Gothic" w:hAnsi="Century Gothic" w:cs="Century Gothic"/>
          <w:spacing w:val="20"/>
          <w:sz w:val="18"/>
          <w:szCs w:val="18"/>
        </w:rPr>
        <w:t>)</w:t>
      </w:r>
      <w:r w:rsidR="00BA34DB"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</w:p>
    <w:p w:rsidR="009706EA" w:rsidRDefault="009706EA" w:rsidP="009706EA">
      <w:pPr>
        <w:jc w:val="center"/>
        <w:rPr>
          <w:rFonts w:ascii="Wingdings" w:hAnsi="Wingdings" w:cs="Wingdings"/>
          <w:color w:val="C0C0C0"/>
          <w:spacing w:val="20"/>
          <w:sz w:val="18"/>
          <w:szCs w:val="18"/>
        </w:rPr>
      </w:pPr>
      <w:r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</w:t>
      </w:r>
      <w:r>
        <w:rPr>
          <w:rFonts w:ascii="Century Gothic" w:hAnsi="Century Gothic" w:cs="Century Gothic"/>
          <w:b/>
          <w:spacing w:val="20"/>
          <w:sz w:val="18"/>
          <w:szCs w:val="18"/>
        </w:rPr>
        <w:t>Cell: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+91-8800376650 </w:t>
      </w:r>
      <w:r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</w:p>
    <w:p w:rsidR="009706EA" w:rsidRDefault="009706EA" w:rsidP="009706EA">
      <w:pPr>
        <w:jc w:val="center"/>
        <w:rPr>
          <w:rFonts w:ascii="Wingdings" w:hAnsi="Wingdings" w:cs="Wingdings"/>
          <w:color w:val="C0C0C0"/>
          <w:spacing w:val="20"/>
          <w:sz w:val="18"/>
          <w:szCs w:val="18"/>
        </w:rPr>
      </w:pPr>
      <w:r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</w:t>
      </w:r>
      <w:r>
        <w:rPr>
          <w:rFonts w:ascii="Century Gothic" w:hAnsi="Century Gothic" w:cs="Century Gothic"/>
          <w:b/>
          <w:spacing w:val="20"/>
          <w:sz w:val="18"/>
          <w:szCs w:val="18"/>
        </w:rPr>
        <w:t>Email:</w:t>
      </w:r>
      <w:r>
        <w:rPr>
          <w:rFonts w:ascii="Century Gothic" w:hAnsi="Century Gothic" w:cs="Century Gothic"/>
          <w:spacing w:val="20"/>
          <w:sz w:val="18"/>
          <w:szCs w:val="18"/>
        </w:rPr>
        <w:t xml:space="preserve"> dipti.jain260390@gmail.com</w:t>
      </w:r>
      <w:r>
        <w:rPr>
          <w:rFonts w:ascii="Wingdings" w:hAnsi="Wingdings" w:cs="Wingdings"/>
          <w:color w:val="C0C0C0"/>
          <w:spacing w:val="20"/>
          <w:sz w:val="18"/>
          <w:szCs w:val="18"/>
        </w:rPr>
        <w:t></w:t>
      </w:r>
    </w:p>
    <w:p w:rsidR="009706EA" w:rsidRDefault="009706EA" w:rsidP="009706EA">
      <w:pPr>
        <w:rPr>
          <w:rFonts w:ascii="Century Gothic" w:hAnsi="Century Gothic" w:cs="Century Gothic"/>
          <w:color w:val="C0C0C0"/>
          <w:spacing w:val="20"/>
          <w:sz w:val="18"/>
          <w:szCs w:val="18"/>
        </w:rPr>
      </w:pPr>
    </w:p>
    <w:p w:rsidR="009706EA" w:rsidRDefault="009706EA" w:rsidP="009706EA">
      <w:pPr>
        <w:jc w:val="center"/>
        <w:rPr>
          <w:rFonts w:ascii="Century Gothic" w:hAnsi="Century Gothic" w:cs="Century Gothic"/>
          <w:color w:val="C0C0C0"/>
          <w:spacing w:val="20"/>
          <w:sz w:val="18"/>
          <w:szCs w:val="18"/>
        </w:rPr>
      </w:pPr>
    </w:p>
    <w:p w:rsidR="009706EA" w:rsidRDefault="009706EA" w:rsidP="009706EA">
      <w:pPr>
        <w:pStyle w:val="StyleGaramondBoldSmallcapsBoxSinglesolidlineAuto0"/>
        <w:ind w:firstLine="180"/>
      </w:pPr>
      <w:r>
        <w:t>Summary</w:t>
      </w:r>
    </w:p>
    <w:p w:rsidR="009706EA" w:rsidRDefault="009706EA" w:rsidP="009706EA">
      <w:pPr>
        <w:ind w:left="360"/>
        <w:jc w:val="both"/>
      </w:pPr>
    </w:p>
    <w:p w:rsidR="009706EA" w:rsidRPr="00F022B7" w:rsidRDefault="009706EA" w:rsidP="003E3ABE">
      <w:pPr>
        <w:numPr>
          <w:ilvl w:val="0"/>
          <w:numId w:val="3"/>
        </w:numPr>
        <w:jc w:val="both"/>
        <w:rPr>
          <w:rFonts w:ascii="Verdana" w:hAnsi="Verdana" w:cs="Verdana"/>
          <w:sz w:val="20"/>
          <w:szCs w:val="20"/>
        </w:rPr>
      </w:pPr>
      <w:r w:rsidRPr="009706EA">
        <w:rPr>
          <w:rFonts w:ascii="Verdana" w:hAnsi="Verdana" w:cs="Verdana"/>
          <w:bCs/>
          <w:sz w:val="20"/>
          <w:szCs w:val="20"/>
        </w:rPr>
        <w:t xml:space="preserve">Around 6 months </w:t>
      </w:r>
      <w:r w:rsidRPr="009706EA">
        <w:rPr>
          <w:rFonts w:ascii="Verdana" w:hAnsi="Verdana" w:cs="Verdana"/>
          <w:sz w:val="20"/>
          <w:szCs w:val="20"/>
        </w:rPr>
        <w:t xml:space="preserve">of proven &amp; successful experience as a </w:t>
      </w:r>
      <w:r w:rsidR="00DE6C53">
        <w:rPr>
          <w:rFonts w:ascii="Verdana" w:hAnsi="Verdana"/>
          <w:sz w:val="20"/>
          <w:szCs w:val="20"/>
        </w:rPr>
        <w:t>BU</w:t>
      </w:r>
      <w:r w:rsidRPr="009706EA">
        <w:rPr>
          <w:rFonts w:ascii="Verdana" w:hAnsi="Verdana"/>
          <w:sz w:val="20"/>
          <w:szCs w:val="20"/>
        </w:rPr>
        <w:t>SINESS ACQUISITION SPECIALIST</w:t>
      </w:r>
      <w:r>
        <w:rPr>
          <w:rFonts w:ascii="Verdana" w:hAnsi="Verdana" w:cs="Verdana"/>
          <w:sz w:val="20"/>
          <w:szCs w:val="20"/>
        </w:rPr>
        <w:t>.</w:t>
      </w:r>
    </w:p>
    <w:p w:rsidR="009706EA" w:rsidRDefault="009706EA" w:rsidP="003E3AB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9706EA">
        <w:rPr>
          <w:rFonts w:ascii="Verdana" w:hAnsi="Verdana"/>
          <w:sz w:val="20"/>
          <w:szCs w:val="20"/>
        </w:rPr>
        <w:t>Generating business out of the given database.</w:t>
      </w:r>
    </w:p>
    <w:p w:rsidR="009706EA" w:rsidRDefault="009706EA" w:rsidP="003E3AB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9706EA">
        <w:rPr>
          <w:rFonts w:ascii="Verdana" w:hAnsi="Verdana"/>
          <w:sz w:val="20"/>
          <w:szCs w:val="20"/>
        </w:rPr>
        <w:t>Understanding the customer’s income, age and geographical conditions and suggesting them the various plans accordingly.</w:t>
      </w:r>
    </w:p>
    <w:p w:rsidR="009706EA" w:rsidRDefault="009706EA" w:rsidP="003E3AB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9706EA">
        <w:rPr>
          <w:rFonts w:ascii="Verdana" w:hAnsi="Verdana"/>
          <w:sz w:val="20"/>
          <w:szCs w:val="20"/>
        </w:rPr>
        <w:t>Handling customer’s queries and forwarding them to the concern department.</w:t>
      </w:r>
    </w:p>
    <w:p w:rsidR="009706EA" w:rsidRDefault="009706EA" w:rsidP="003E3AB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9706EA">
        <w:rPr>
          <w:rFonts w:ascii="Verdana" w:hAnsi="Verdana"/>
          <w:sz w:val="20"/>
          <w:szCs w:val="20"/>
        </w:rPr>
        <w:t>Maintaining the complete database in the software of the organization.</w:t>
      </w:r>
    </w:p>
    <w:p w:rsidR="009706EA" w:rsidRPr="009706EA" w:rsidRDefault="009706EA" w:rsidP="003E3ABE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0"/>
          <w:szCs w:val="20"/>
        </w:rPr>
      </w:pPr>
      <w:r w:rsidRPr="009706EA">
        <w:rPr>
          <w:rFonts w:ascii="Verdana" w:hAnsi="Verdana"/>
          <w:sz w:val="20"/>
          <w:szCs w:val="20"/>
        </w:rPr>
        <w:t>Ensure compliance with company’s rules, regulations and procedures.</w:t>
      </w:r>
    </w:p>
    <w:p w:rsidR="009706EA" w:rsidRDefault="009706EA" w:rsidP="003E3ABE">
      <w:pPr>
        <w:ind w:left="720"/>
        <w:jc w:val="both"/>
        <w:rPr>
          <w:rFonts w:ascii="Garamond" w:hAnsi="Garamond" w:cs="Garamond"/>
        </w:rPr>
      </w:pPr>
    </w:p>
    <w:p w:rsidR="003E3ABE" w:rsidRPr="002164EB" w:rsidRDefault="003E3ABE" w:rsidP="003E3ABE">
      <w:pPr>
        <w:pStyle w:val="StyleGaramondBoldSmallcapsBoxSinglesolidlineAuto0"/>
        <w:ind w:firstLine="180"/>
      </w:pPr>
      <w:r>
        <w:t>Training &amp; Certification</w:t>
      </w:r>
    </w:p>
    <w:p w:rsidR="003E3ABE" w:rsidRPr="003E3ABE" w:rsidRDefault="003E3ABE" w:rsidP="003E3ABE">
      <w:pPr>
        <w:pStyle w:val="ListParagraph"/>
        <w:numPr>
          <w:ilvl w:val="0"/>
          <w:numId w:val="9"/>
        </w:numPr>
        <w:tabs>
          <w:tab w:val="left" w:pos="2325"/>
        </w:tabs>
        <w:spacing w:line="360" w:lineRule="auto"/>
        <w:ind w:right="-93"/>
        <w:jc w:val="both"/>
        <w:rPr>
          <w:rFonts w:ascii="Verdana" w:hAnsi="Verdana"/>
          <w:sz w:val="20"/>
          <w:szCs w:val="20"/>
        </w:rPr>
      </w:pPr>
      <w:r w:rsidRPr="003E3ABE">
        <w:rPr>
          <w:rFonts w:ascii="Verdana" w:hAnsi="Verdana"/>
          <w:b/>
          <w:sz w:val="20"/>
          <w:szCs w:val="20"/>
        </w:rPr>
        <w:t xml:space="preserve">45 Days </w:t>
      </w:r>
      <w:r w:rsidRPr="003E3ABE">
        <w:rPr>
          <w:rFonts w:ascii="Verdana" w:hAnsi="Verdana"/>
          <w:sz w:val="20"/>
          <w:szCs w:val="20"/>
        </w:rPr>
        <w:t>(01-Jun-2013 to 15-July-2013</w:t>
      </w:r>
      <w:r w:rsidRPr="003E3ABE">
        <w:rPr>
          <w:rFonts w:ascii="Verdana" w:hAnsi="Verdana"/>
          <w:b/>
          <w:sz w:val="20"/>
          <w:szCs w:val="20"/>
        </w:rPr>
        <w:t xml:space="preserve">) </w:t>
      </w:r>
      <w:r w:rsidRPr="003E3ABE">
        <w:rPr>
          <w:rFonts w:ascii="Verdana" w:hAnsi="Verdana"/>
          <w:sz w:val="20"/>
          <w:szCs w:val="20"/>
        </w:rPr>
        <w:t xml:space="preserve">from </w:t>
      </w:r>
      <w:r w:rsidRPr="003E3ABE">
        <w:rPr>
          <w:rFonts w:ascii="Verdana" w:hAnsi="Verdana"/>
          <w:b/>
          <w:sz w:val="20"/>
          <w:szCs w:val="20"/>
        </w:rPr>
        <w:t>Karvy Stock Broking Ltd Gwalior (MP).</w:t>
      </w:r>
    </w:p>
    <w:p w:rsidR="003E3ABE" w:rsidRPr="003E3ABE" w:rsidRDefault="003E3ABE" w:rsidP="003E3ABE">
      <w:pPr>
        <w:pStyle w:val="ListParagraph"/>
        <w:numPr>
          <w:ilvl w:val="0"/>
          <w:numId w:val="9"/>
        </w:numPr>
        <w:tabs>
          <w:tab w:val="left" w:pos="2325"/>
        </w:tabs>
        <w:spacing w:line="360" w:lineRule="auto"/>
        <w:ind w:right="-93"/>
        <w:jc w:val="both"/>
        <w:rPr>
          <w:rFonts w:ascii="Verdana" w:hAnsi="Verdana"/>
          <w:sz w:val="20"/>
          <w:szCs w:val="20"/>
        </w:rPr>
      </w:pPr>
      <w:r w:rsidRPr="003E3ABE">
        <w:rPr>
          <w:rFonts w:ascii="Verdana" w:hAnsi="Verdana"/>
          <w:b/>
          <w:sz w:val="20"/>
          <w:szCs w:val="20"/>
        </w:rPr>
        <w:t xml:space="preserve">2 Month </w:t>
      </w:r>
      <w:r w:rsidRPr="003E3ABE">
        <w:rPr>
          <w:rFonts w:ascii="Verdana" w:hAnsi="Verdana"/>
          <w:sz w:val="20"/>
          <w:szCs w:val="20"/>
        </w:rPr>
        <w:t>(11-Oct-2010 to 11-Dec-2010)</w:t>
      </w:r>
      <w:r w:rsidRPr="003E3ABE">
        <w:rPr>
          <w:rFonts w:ascii="Verdana" w:hAnsi="Verdana"/>
          <w:b/>
          <w:sz w:val="20"/>
          <w:szCs w:val="20"/>
        </w:rPr>
        <w:t xml:space="preserve"> project training </w:t>
      </w:r>
      <w:r w:rsidRPr="003E3ABE">
        <w:rPr>
          <w:rFonts w:ascii="Verdana" w:hAnsi="Verdana"/>
          <w:sz w:val="20"/>
          <w:szCs w:val="20"/>
        </w:rPr>
        <w:t>from</w:t>
      </w:r>
      <w:r w:rsidRPr="003E3ABE">
        <w:rPr>
          <w:rFonts w:ascii="Verdana" w:hAnsi="Verdana"/>
          <w:b/>
          <w:sz w:val="20"/>
          <w:szCs w:val="20"/>
        </w:rPr>
        <w:t xml:space="preserve"> BIMR College of Professional Studies,     Gwalior (MP).</w:t>
      </w:r>
    </w:p>
    <w:p w:rsidR="003E3ABE" w:rsidRPr="003E3ABE" w:rsidRDefault="003E3ABE" w:rsidP="003E3ABE">
      <w:pPr>
        <w:pStyle w:val="ListParagraph"/>
        <w:numPr>
          <w:ilvl w:val="0"/>
          <w:numId w:val="9"/>
        </w:numPr>
        <w:tabs>
          <w:tab w:val="left" w:pos="2325"/>
        </w:tabs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  <w:r w:rsidRPr="003E3ABE">
        <w:rPr>
          <w:rFonts w:ascii="Verdana" w:hAnsi="Verdana"/>
          <w:b/>
          <w:sz w:val="20"/>
          <w:szCs w:val="20"/>
          <w:u w:val="single"/>
        </w:rPr>
        <w:t>Experience of Working with</w:t>
      </w:r>
    </w:p>
    <w:p w:rsidR="003E3ABE" w:rsidRPr="003E3ABE" w:rsidRDefault="003E3ABE" w:rsidP="003E3ABE">
      <w:pPr>
        <w:pStyle w:val="ListParagraph"/>
        <w:numPr>
          <w:ilvl w:val="0"/>
          <w:numId w:val="9"/>
        </w:numPr>
        <w:tabs>
          <w:tab w:val="left" w:pos="2325"/>
        </w:tabs>
        <w:spacing w:line="360" w:lineRule="auto"/>
        <w:jc w:val="both"/>
        <w:rPr>
          <w:rFonts w:ascii="Verdana" w:hAnsi="Verdana"/>
          <w:sz w:val="20"/>
          <w:szCs w:val="20"/>
        </w:rPr>
      </w:pPr>
      <w:r w:rsidRPr="003E3ABE">
        <w:rPr>
          <w:rFonts w:ascii="Verdana" w:hAnsi="Verdana"/>
          <w:b/>
          <w:sz w:val="20"/>
          <w:szCs w:val="20"/>
        </w:rPr>
        <w:t xml:space="preserve">Topic- </w:t>
      </w:r>
      <w:r w:rsidRPr="003E3ABE">
        <w:rPr>
          <w:rFonts w:ascii="Verdana" w:hAnsi="Verdana"/>
          <w:sz w:val="20"/>
          <w:szCs w:val="20"/>
        </w:rPr>
        <w:t>Caffeine in various Indian tea samples.</w:t>
      </w:r>
      <w:r w:rsidRPr="003E3ABE">
        <w:rPr>
          <w:rFonts w:ascii="Verdana" w:hAnsi="Verdana"/>
          <w:b/>
          <w:sz w:val="20"/>
          <w:szCs w:val="20"/>
        </w:rPr>
        <w:t xml:space="preserve"> Team Size- </w:t>
      </w:r>
      <w:r w:rsidRPr="003E3ABE">
        <w:rPr>
          <w:rFonts w:ascii="Verdana" w:hAnsi="Verdana"/>
          <w:sz w:val="20"/>
          <w:szCs w:val="20"/>
        </w:rPr>
        <w:t>5 person group.</w:t>
      </w:r>
    </w:p>
    <w:p w:rsidR="003E3ABE" w:rsidRDefault="003E3ABE" w:rsidP="003E3ABE">
      <w:pPr>
        <w:jc w:val="both"/>
        <w:rPr>
          <w:rFonts w:ascii="Garamond" w:hAnsi="Garamond" w:cs="Garamond"/>
        </w:rPr>
      </w:pPr>
    </w:p>
    <w:p w:rsidR="009706EA" w:rsidRPr="0093718E" w:rsidRDefault="009706EA" w:rsidP="003E3ABE">
      <w:pPr>
        <w:pStyle w:val="StyleGaramondBoldSmallcapsBoxSinglesolidlineAuto0"/>
        <w:ind w:firstLine="180"/>
        <w:jc w:val="both"/>
        <w:rPr>
          <w:sz w:val="28"/>
          <w:szCs w:val="28"/>
        </w:rPr>
      </w:pPr>
      <w:r>
        <w:t>Professional Experience</w:t>
      </w:r>
    </w:p>
    <w:p w:rsidR="003E3ABE" w:rsidRPr="003E3ABE" w:rsidRDefault="003E3ABE" w:rsidP="003E3ABE">
      <w:pPr>
        <w:pStyle w:val="ListParagraph"/>
        <w:numPr>
          <w:ilvl w:val="0"/>
          <w:numId w:val="10"/>
        </w:numPr>
        <w:tabs>
          <w:tab w:val="left" w:pos="2325"/>
        </w:tabs>
        <w:spacing w:line="360" w:lineRule="auto"/>
        <w:jc w:val="both"/>
        <w:rPr>
          <w:rFonts w:ascii="Verdana" w:hAnsi="Verdana"/>
          <w:sz w:val="20"/>
          <w:szCs w:val="20"/>
        </w:rPr>
      </w:pPr>
      <w:r w:rsidRPr="003E3ABE">
        <w:rPr>
          <w:rFonts w:ascii="Verdana" w:hAnsi="Verdana" w:cs="Verdana"/>
          <w:bCs/>
          <w:sz w:val="20"/>
          <w:szCs w:val="20"/>
        </w:rPr>
        <w:t xml:space="preserve">Around 6 months </w:t>
      </w:r>
      <w:r w:rsidRPr="003E3ABE">
        <w:rPr>
          <w:rFonts w:ascii="Verdana" w:hAnsi="Verdana" w:cs="Verdana"/>
          <w:sz w:val="20"/>
          <w:szCs w:val="20"/>
        </w:rPr>
        <w:t xml:space="preserve">of proven &amp; successful experience as a </w:t>
      </w:r>
      <w:r w:rsidRPr="003E3ABE">
        <w:rPr>
          <w:rFonts w:ascii="Verdana" w:hAnsi="Verdana"/>
          <w:sz w:val="20"/>
          <w:szCs w:val="20"/>
        </w:rPr>
        <w:t>BUISINESS ACQUISITION SPECIALIST in EASY POLICY.COM</w:t>
      </w:r>
    </w:p>
    <w:p w:rsidR="009706EA" w:rsidRDefault="009706EA" w:rsidP="009706EA"/>
    <w:p w:rsidR="009706EA" w:rsidRDefault="009706EA" w:rsidP="009706EA">
      <w:pPr>
        <w:pStyle w:val="StyleGaramondBoldSmallcapsBoxSinglesolidlineAuto0"/>
        <w:pBdr>
          <w:top w:val="single" w:sz="4" w:space="0" w:color="000000"/>
        </w:pBdr>
        <w:ind w:firstLine="180"/>
        <w:rPr>
          <w:sz w:val="12"/>
        </w:rPr>
      </w:pPr>
      <w:r>
        <w:t>Professional Qualifications</w:t>
      </w: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Pr="00BA34DB" w:rsidRDefault="009706EA" w:rsidP="00BA34DB">
      <w:pPr>
        <w:pStyle w:val="ListParagraph"/>
        <w:numPr>
          <w:ilvl w:val="0"/>
          <w:numId w:val="11"/>
        </w:numPr>
        <w:ind w:right="324"/>
        <w:rPr>
          <w:b/>
        </w:rPr>
      </w:pPr>
      <w:r w:rsidRPr="00BA34DB">
        <w:rPr>
          <w:rFonts w:ascii="Garamond" w:hAnsi="Garamond"/>
          <w:b/>
          <w:bCs/>
        </w:rPr>
        <w:t>Post Graduation</w:t>
      </w:r>
      <w:r w:rsidRPr="00BA34DB">
        <w:rPr>
          <w:b/>
          <w:bCs/>
        </w:rPr>
        <w:t>:</w:t>
      </w:r>
      <w:r>
        <w:t xml:space="preserve"> </w:t>
      </w:r>
      <w:r w:rsidRPr="00BA34DB">
        <w:rPr>
          <w:rFonts w:ascii="Verdana" w:hAnsi="Verdana"/>
          <w:sz w:val="20"/>
          <w:szCs w:val="20"/>
        </w:rPr>
        <w:t xml:space="preserve">Passed Master of </w:t>
      </w:r>
      <w:r w:rsidR="003E3ABE" w:rsidRPr="00BA34DB">
        <w:rPr>
          <w:rFonts w:ascii="Verdana" w:hAnsi="Verdana"/>
          <w:sz w:val="20"/>
          <w:szCs w:val="20"/>
        </w:rPr>
        <w:t>Administration (M.B</w:t>
      </w:r>
      <w:r w:rsidRPr="00BA34DB">
        <w:rPr>
          <w:rFonts w:ascii="Verdana" w:hAnsi="Verdana"/>
          <w:sz w:val="20"/>
          <w:szCs w:val="20"/>
        </w:rPr>
        <w:t>.A) from</w:t>
      </w:r>
      <w:r w:rsidR="003E3ABE" w:rsidRPr="00BA34DB">
        <w:rPr>
          <w:rFonts w:ascii="Verdana" w:hAnsi="Verdana"/>
          <w:sz w:val="20"/>
          <w:szCs w:val="20"/>
        </w:rPr>
        <w:t xml:space="preserve"> Prestige Institute </w:t>
      </w:r>
      <w:r w:rsidR="00BA34DB" w:rsidRPr="00BA34DB">
        <w:rPr>
          <w:rFonts w:ascii="Verdana" w:hAnsi="Verdana"/>
          <w:sz w:val="20"/>
          <w:szCs w:val="20"/>
        </w:rPr>
        <w:t>of</w:t>
      </w:r>
      <w:r w:rsidR="003E3ABE" w:rsidRPr="00BA34DB">
        <w:rPr>
          <w:rFonts w:ascii="Verdana" w:hAnsi="Verdana"/>
          <w:sz w:val="20"/>
          <w:szCs w:val="20"/>
        </w:rPr>
        <w:t xml:space="preserve"> Management, </w:t>
      </w:r>
      <w:r w:rsidR="00BA34DB" w:rsidRPr="00BA34DB">
        <w:rPr>
          <w:rFonts w:ascii="Verdana" w:hAnsi="Verdana"/>
          <w:sz w:val="20"/>
          <w:szCs w:val="20"/>
        </w:rPr>
        <w:t>Gwalior</w:t>
      </w:r>
      <w:r w:rsidR="00BA34DB" w:rsidRPr="00542FA4">
        <w:t xml:space="preserve"> </w:t>
      </w:r>
      <w:r w:rsidR="00BA34DB">
        <w:t>affiliated</w:t>
      </w:r>
      <w:r w:rsidR="003E3ABE" w:rsidRPr="00BA34DB">
        <w:rPr>
          <w:rFonts w:ascii="Verdana" w:hAnsi="Verdana"/>
          <w:sz w:val="20"/>
          <w:szCs w:val="20"/>
        </w:rPr>
        <w:t xml:space="preserve"> </w:t>
      </w:r>
      <w:r w:rsidR="00BA34DB" w:rsidRPr="00BA34DB">
        <w:rPr>
          <w:rFonts w:ascii="Verdana" w:hAnsi="Verdana"/>
          <w:sz w:val="20"/>
          <w:szCs w:val="20"/>
        </w:rPr>
        <w:t>from Jiwaji</w:t>
      </w:r>
      <w:r w:rsidR="003E3ABE" w:rsidRPr="00BA34DB">
        <w:rPr>
          <w:rFonts w:ascii="Verdana" w:hAnsi="Verdana"/>
          <w:sz w:val="20"/>
          <w:szCs w:val="20"/>
        </w:rPr>
        <w:t xml:space="preserve"> University, Gwalior (M.P.) with aggregate 66% in the year 2014.</w:t>
      </w:r>
    </w:p>
    <w:p w:rsidR="009706EA" w:rsidRPr="00BB67C9" w:rsidRDefault="009706EA" w:rsidP="00BA34DB">
      <w:pPr>
        <w:pStyle w:val="WW-Default"/>
        <w:ind w:left="466"/>
        <w:rPr>
          <w:rFonts w:ascii="Verdana" w:hAnsi="Verdana"/>
          <w:sz w:val="20"/>
          <w:szCs w:val="20"/>
        </w:rPr>
      </w:pPr>
    </w:p>
    <w:p w:rsidR="009706EA" w:rsidRPr="00BB67C9" w:rsidRDefault="009706EA" w:rsidP="00BA34DB">
      <w:pPr>
        <w:pStyle w:val="WW-Default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B67C9">
        <w:rPr>
          <w:rFonts w:ascii="Garamond" w:hAnsi="Garamond"/>
          <w:b/>
          <w:bCs/>
        </w:rPr>
        <w:t>Graduation</w:t>
      </w:r>
      <w:r w:rsidRPr="00BB67C9">
        <w:rPr>
          <w:rFonts w:ascii="Verdana" w:hAnsi="Verdana"/>
          <w:b/>
          <w:bCs/>
          <w:sz w:val="20"/>
          <w:szCs w:val="20"/>
        </w:rPr>
        <w:t xml:space="preserve">: </w:t>
      </w:r>
      <w:r w:rsidRPr="00BB67C9">
        <w:rPr>
          <w:rFonts w:ascii="Verdana" w:hAnsi="Verdana"/>
          <w:sz w:val="20"/>
          <w:szCs w:val="20"/>
        </w:rPr>
        <w:t xml:space="preserve">Passed </w:t>
      </w:r>
      <w:r w:rsidR="00BA34DB" w:rsidRPr="00BA34DB">
        <w:rPr>
          <w:rFonts w:ascii="Verdana" w:hAnsi="Verdana"/>
          <w:sz w:val="20"/>
          <w:szCs w:val="20"/>
        </w:rPr>
        <w:t>Bachelor of Science in Biotechnology</w:t>
      </w:r>
      <w:r w:rsidR="00BA34DB" w:rsidRPr="00BB67C9">
        <w:rPr>
          <w:rFonts w:ascii="Verdana" w:hAnsi="Verdana"/>
          <w:sz w:val="20"/>
          <w:szCs w:val="20"/>
        </w:rPr>
        <w:t xml:space="preserve"> </w:t>
      </w:r>
      <w:r w:rsidRPr="00BB67C9">
        <w:rPr>
          <w:rFonts w:ascii="Verdana" w:hAnsi="Verdana"/>
          <w:sz w:val="20"/>
          <w:szCs w:val="20"/>
        </w:rPr>
        <w:t>degree From</w:t>
      </w:r>
      <w:r w:rsidRPr="00BB67C9">
        <w:rPr>
          <w:rFonts w:ascii="Verdana" w:hAnsi="Verdana" w:cs="Garamond"/>
          <w:sz w:val="20"/>
          <w:szCs w:val="20"/>
        </w:rPr>
        <w:t>,</w:t>
      </w:r>
      <w:r w:rsidR="00BA34DB">
        <w:t xml:space="preserve"> </w:t>
      </w:r>
      <w:r w:rsidR="00BA34DB" w:rsidRPr="00BA34DB">
        <w:rPr>
          <w:rFonts w:ascii="Verdana" w:hAnsi="Verdana"/>
          <w:sz w:val="20"/>
          <w:szCs w:val="20"/>
        </w:rPr>
        <w:t xml:space="preserve">BIMR College </w:t>
      </w:r>
      <w:r w:rsidR="0003733B" w:rsidRPr="00BA34DB">
        <w:rPr>
          <w:rFonts w:ascii="Verdana" w:hAnsi="Verdana"/>
          <w:sz w:val="20"/>
          <w:szCs w:val="20"/>
        </w:rPr>
        <w:t>of</w:t>
      </w:r>
      <w:r w:rsidR="00BA34DB">
        <w:rPr>
          <w:rFonts w:ascii="Verdana" w:hAnsi="Verdana"/>
          <w:sz w:val="20"/>
          <w:szCs w:val="20"/>
        </w:rPr>
        <w:t xml:space="preserve"> Professional Studies, Gwalior </w:t>
      </w:r>
      <w:r w:rsidR="00BA34DB" w:rsidRPr="00BA34DB">
        <w:rPr>
          <w:rFonts w:ascii="Verdana" w:hAnsi="Verdana"/>
          <w:sz w:val="20"/>
          <w:szCs w:val="20"/>
        </w:rPr>
        <w:t>Jiwaji University</w:t>
      </w:r>
      <w:r w:rsidR="00BA34DB">
        <w:rPr>
          <w:rFonts w:ascii="Verdana" w:hAnsi="Verdana"/>
          <w:sz w:val="20"/>
          <w:szCs w:val="20"/>
        </w:rPr>
        <w:t xml:space="preserve">, </w:t>
      </w:r>
      <w:r w:rsidR="00090A42" w:rsidRPr="00BA34DB">
        <w:rPr>
          <w:rFonts w:ascii="Verdana" w:hAnsi="Verdana"/>
          <w:sz w:val="20"/>
          <w:szCs w:val="20"/>
        </w:rPr>
        <w:t>Gwalior</w:t>
      </w:r>
      <w:r w:rsidR="00090A42">
        <w:rPr>
          <w:rFonts w:ascii="Verdana" w:hAnsi="Verdana"/>
          <w:sz w:val="20"/>
          <w:szCs w:val="20"/>
        </w:rPr>
        <w:t xml:space="preserve"> (</w:t>
      </w:r>
      <w:r w:rsidR="00BA34DB">
        <w:rPr>
          <w:rFonts w:ascii="Verdana" w:hAnsi="Verdana"/>
          <w:sz w:val="20"/>
          <w:szCs w:val="20"/>
        </w:rPr>
        <w:t>M.P.)</w:t>
      </w:r>
      <w:r w:rsidR="00BA34DB" w:rsidRPr="00BA34DB">
        <w:rPr>
          <w:rFonts w:ascii="Verdana" w:hAnsi="Verdana" w:cs="Garamond"/>
          <w:sz w:val="20"/>
          <w:szCs w:val="20"/>
        </w:rPr>
        <w:t xml:space="preserve"> </w:t>
      </w:r>
      <w:r w:rsidR="00BA34DB">
        <w:rPr>
          <w:rFonts w:ascii="Verdana" w:hAnsi="Verdana"/>
          <w:sz w:val="20"/>
          <w:szCs w:val="20"/>
        </w:rPr>
        <w:t>with 63% in the year 2011</w:t>
      </w:r>
      <w:r w:rsidRPr="00BB67C9">
        <w:rPr>
          <w:rFonts w:ascii="Verdana" w:hAnsi="Verdana"/>
          <w:sz w:val="20"/>
          <w:szCs w:val="20"/>
        </w:rPr>
        <w:t>.</w:t>
      </w:r>
    </w:p>
    <w:p w:rsidR="009706EA" w:rsidRPr="00BB67C9" w:rsidRDefault="009706EA" w:rsidP="00BA34DB">
      <w:pPr>
        <w:rPr>
          <w:rFonts w:ascii="Verdana" w:hAnsi="Verdana" w:cs="Garamond"/>
          <w:sz w:val="20"/>
          <w:szCs w:val="20"/>
        </w:rPr>
      </w:pPr>
    </w:p>
    <w:p w:rsidR="009706EA" w:rsidRDefault="009706EA" w:rsidP="009706EA">
      <w:pPr>
        <w:rPr>
          <w:rFonts w:ascii="Verdana" w:hAnsi="Verdana"/>
          <w:bCs/>
          <w:sz w:val="20"/>
          <w:szCs w:val="20"/>
        </w:rPr>
      </w:pPr>
    </w:p>
    <w:p w:rsidR="009706EA" w:rsidRDefault="009706EA" w:rsidP="009706EA">
      <w:pPr>
        <w:pStyle w:val="StyleGaramondBoldSmallcapsBoxSinglesolidlineAuto0"/>
        <w:ind w:firstLine="180"/>
        <w:rPr>
          <w:sz w:val="12"/>
        </w:rPr>
      </w:pPr>
      <w:r>
        <w:t>Academic Qualification</w:t>
      </w: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BA34DB">
      <w:pPr>
        <w:numPr>
          <w:ilvl w:val="0"/>
          <w:numId w:val="12"/>
        </w:numPr>
        <w:ind w:right="324"/>
        <w:jc w:val="both"/>
        <w:rPr>
          <w:rFonts w:ascii="Garamond" w:hAnsi="Garamond" w:cs="Garamond"/>
        </w:rPr>
      </w:pPr>
      <w:r>
        <w:rPr>
          <w:rFonts w:ascii="Garamond" w:hAnsi="Garamond" w:cs="Garamond"/>
          <w:b/>
        </w:rPr>
        <w:t>Higher Secondary</w:t>
      </w:r>
      <w:r w:rsidR="00BA34DB">
        <w:rPr>
          <w:rFonts w:ascii="Garamond" w:hAnsi="Garamond" w:cs="Garamond"/>
          <w:b/>
        </w:rPr>
        <w:t xml:space="preserve">  2007</w:t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>
        <w:rPr>
          <w:rFonts w:ascii="Garamond" w:hAnsi="Garamond" w:cs="Garamond"/>
          <w:b/>
        </w:rPr>
        <w:tab/>
      </w:r>
      <w:r w:rsidR="00BA34DB">
        <w:rPr>
          <w:rFonts w:ascii="Garamond" w:hAnsi="Garamond" w:cs="Garamond"/>
          <w:b/>
        </w:rPr>
        <w:t xml:space="preserve">   72</w:t>
      </w:r>
      <w:r>
        <w:rPr>
          <w:rFonts w:ascii="Garamond" w:hAnsi="Garamond" w:cs="Garamond"/>
          <w:b/>
        </w:rPr>
        <w:t>%</w:t>
      </w:r>
      <w:r>
        <w:rPr>
          <w:rFonts w:ascii="Garamond" w:hAnsi="Garamond" w:cs="Garamond"/>
          <w:b/>
        </w:rPr>
        <w:br/>
      </w:r>
      <w:r w:rsidR="00BA34DB" w:rsidRPr="00BA34DB">
        <w:rPr>
          <w:rFonts w:ascii="Verdana" w:hAnsi="Verdana"/>
          <w:color w:val="000000"/>
          <w:sz w:val="20"/>
          <w:szCs w:val="20"/>
        </w:rPr>
        <w:t>Govt. Excellence H. S. School, Ambah</w:t>
      </w:r>
      <w:r w:rsidR="00BA34DB" w:rsidRPr="00BA34DB">
        <w:rPr>
          <w:rFonts w:ascii="Verdana" w:hAnsi="Verdana"/>
          <w:sz w:val="20"/>
          <w:szCs w:val="20"/>
        </w:rPr>
        <w:t xml:space="preserve"> (M.P. Education Board, Bhopal)</w:t>
      </w:r>
    </w:p>
    <w:p w:rsidR="009706EA" w:rsidRDefault="009706EA" w:rsidP="00BA34DB">
      <w:pPr>
        <w:tabs>
          <w:tab w:val="left" w:pos="4470"/>
        </w:tabs>
        <w:ind w:left="360" w:right="324" w:firstLine="4110"/>
        <w:jc w:val="both"/>
        <w:rPr>
          <w:rFonts w:ascii="Garamond" w:hAnsi="Garamond" w:cs="Garamond"/>
          <w:b/>
        </w:rPr>
      </w:pPr>
    </w:p>
    <w:p w:rsidR="00BA34DB" w:rsidRDefault="009706EA" w:rsidP="00BA34DB">
      <w:pPr>
        <w:pStyle w:val="ListParagraph"/>
        <w:numPr>
          <w:ilvl w:val="0"/>
          <w:numId w:val="12"/>
        </w:numPr>
        <w:ind w:right="324"/>
        <w:jc w:val="both"/>
      </w:pPr>
      <w:r w:rsidRPr="00BA34DB">
        <w:rPr>
          <w:rFonts w:ascii="Garamond" w:hAnsi="Garamond" w:cs="Garamond"/>
          <w:b/>
        </w:rPr>
        <w:t>High School</w:t>
      </w:r>
      <w:r w:rsidR="00BA34DB" w:rsidRPr="00BA34DB">
        <w:rPr>
          <w:rFonts w:ascii="Garamond" w:hAnsi="Garamond" w:cs="Garamond"/>
          <w:b/>
        </w:rPr>
        <w:t xml:space="preserve">  2005</w:t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Pr="00BA34DB">
        <w:rPr>
          <w:rFonts w:ascii="Garamond" w:hAnsi="Garamond" w:cs="Garamond"/>
          <w:b/>
        </w:rPr>
        <w:tab/>
      </w:r>
      <w:r w:rsidR="00BA34DB">
        <w:rPr>
          <w:rFonts w:ascii="Garamond" w:hAnsi="Garamond" w:cs="Garamond"/>
          <w:b/>
        </w:rPr>
        <w:t xml:space="preserve">    </w:t>
      </w:r>
      <w:r w:rsidR="00BA34DB" w:rsidRPr="00BA34DB">
        <w:rPr>
          <w:rFonts w:ascii="Garamond" w:hAnsi="Garamond" w:cs="Garamond"/>
          <w:b/>
        </w:rPr>
        <w:t>60</w:t>
      </w:r>
      <w:r w:rsidRPr="00BA34DB">
        <w:rPr>
          <w:rFonts w:ascii="Garamond" w:hAnsi="Garamond" w:cs="Garamond"/>
          <w:b/>
        </w:rPr>
        <w:t>%</w:t>
      </w:r>
      <w:r w:rsidRPr="00BA34DB">
        <w:rPr>
          <w:rFonts w:ascii="Garamond" w:hAnsi="Garamond" w:cs="Garamond"/>
          <w:b/>
        </w:rPr>
        <w:br/>
      </w:r>
      <w:r w:rsidR="00BA34DB" w:rsidRPr="00BA34DB">
        <w:rPr>
          <w:rFonts w:ascii="Verdana" w:hAnsi="Verdana"/>
          <w:color w:val="000000"/>
          <w:sz w:val="20"/>
          <w:szCs w:val="20"/>
        </w:rPr>
        <w:t xml:space="preserve">Govt. Girls H.S. School </w:t>
      </w:r>
      <w:r w:rsidR="00BA34DB" w:rsidRPr="00BA34DB">
        <w:rPr>
          <w:rFonts w:ascii="Verdana" w:hAnsi="Verdana"/>
          <w:sz w:val="20"/>
          <w:szCs w:val="20"/>
        </w:rPr>
        <w:t>, Ambah (M.P. Education Board, Bhopal)</w:t>
      </w:r>
    </w:p>
    <w:p w:rsidR="009706EA" w:rsidRDefault="009706EA" w:rsidP="00BA34DB">
      <w:pPr>
        <w:ind w:left="720" w:right="324"/>
        <w:jc w:val="both"/>
        <w:rPr>
          <w:rFonts w:ascii="Garamond" w:hAnsi="Garamond" w:cs="Garamond"/>
          <w:sz w:val="12"/>
        </w:rPr>
      </w:pP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pStyle w:val="StyleGaramondBoldSmallcapsBoxSinglesolidlineAuto0"/>
        <w:ind w:firstLine="180"/>
        <w:rPr>
          <w:sz w:val="12"/>
        </w:rPr>
      </w:pPr>
      <w:r>
        <w:t>hobbies</w:t>
      </w: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Pr="006B331E" w:rsidRDefault="009706EA" w:rsidP="009706EA">
      <w:pPr>
        <w:rPr>
          <w:rFonts w:ascii="Verdana" w:hAnsi="Verdana" w:cs="Garamond"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 xml:space="preserve">Writing poem, Playing </w:t>
      </w:r>
      <w:r w:rsidR="00BA34DB" w:rsidRPr="006B331E">
        <w:rPr>
          <w:rFonts w:ascii="Verdana" w:hAnsi="Verdana" w:cs="Garamond"/>
          <w:sz w:val="20"/>
          <w:szCs w:val="20"/>
        </w:rPr>
        <w:t>chess,</w:t>
      </w:r>
      <w:r w:rsidRPr="006B331E">
        <w:rPr>
          <w:rFonts w:ascii="Verdana" w:hAnsi="Verdana" w:cs="Garamond"/>
          <w:sz w:val="20"/>
          <w:szCs w:val="20"/>
        </w:rPr>
        <w:t xml:space="preserve"> Reading books &amp; Travelling.</w:t>
      </w:r>
    </w:p>
    <w:p w:rsidR="009706EA" w:rsidRPr="006B331E" w:rsidRDefault="009706EA" w:rsidP="009706EA">
      <w:pPr>
        <w:rPr>
          <w:rFonts w:ascii="Verdana" w:hAnsi="Verdana" w:cs="Garamond"/>
          <w:sz w:val="20"/>
          <w:szCs w:val="20"/>
        </w:rPr>
      </w:pPr>
    </w:p>
    <w:p w:rsidR="00BA34DB" w:rsidRDefault="00BA34DB" w:rsidP="009706EA">
      <w:pPr>
        <w:rPr>
          <w:rFonts w:ascii="Garamond" w:hAnsi="Garamond" w:cs="Garamond"/>
          <w:sz w:val="12"/>
        </w:rPr>
      </w:pPr>
    </w:p>
    <w:p w:rsidR="00BA34DB" w:rsidRDefault="00BA34DB" w:rsidP="009706EA">
      <w:pPr>
        <w:rPr>
          <w:rFonts w:ascii="Garamond" w:hAnsi="Garamond" w:cs="Garamond"/>
          <w:sz w:val="12"/>
        </w:rPr>
      </w:pPr>
    </w:p>
    <w:p w:rsidR="00BA34DB" w:rsidRDefault="00BA34DB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rPr>
          <w:rFonts w:ascii="Garamond" w:hAnsi="Garamond" w:cs="Garamond"/>
          <w:sz w:val="12"/>
        </w:rPr>
      </w:pPr>
    </w:p>
    <w:p w:rsidR="009706EA" w:rsidRDefault="009706EA" w:rsidP="009706EA">
      <w:pPr>
        <w:pStyle w:val="StyleGaramondBoldSmallcapsBoxSinglesolidlineAuto0"/>
        <w:ind w:firstLine="180"/>
        <w:rPr>
          <w:sz w:val="12"/>
        </w:rPr>
      </w:pPr>
      <w:r>
        <w:t>Personal Details</w:t>
      </w:r>
    </w:p>
    <w:p w:rsidR="009706EA" w:rsidRPr="00FA3FDA" w:rsidRDefault="009706EA" w:rsidP="009706EA">
      <w:pPr>
        <w:rPr>
          <w:rFonts w:ascii="Garamond" w:hAnsi="Garamond" w:cs="Garamond"/>
        </w:rPr>
      </w:pP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 xml:space="preserve">Father’s Name                                            </w:t>
      </w:r>
      <w:r w:rsidR="006B331E">
        <w:rPr>
          <w:rFonts w:ascii="Verdana" w:hAnsi="Verdana" w:cs="Garamond"/>
          <w:sz w:val="20"/>
          <w:szCs w:val="20"/>
        </w:rPr>
        <w:t xml:space="preserve"> </w:t>
      </w:r>
      <w:r w:rsidRPr="006B331E">
        <w:rPr>
          <w:rFonts w:ascii="Verdana" w:hAnsi="Verdana" w:cs="Garamond"/>
          <w:sz w:val="20"/>
          <w:szCs w:val="20"/>
        </w:rPr>
        <w:t>Sunil Jain</w:t>
      </w: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>Date of birth</w:t>
      </w:r>
      <w:r w:rsidRPr="006B331E">
        <w:rPr>
          <w:rFonts w:ascii="Verdana" w:hAnsi="Verdana" w:cs="Garamond"/>
          <w:sz w:val="20"/>
          <w:szCs w:val="20"/>
        </w:rPr>
        <w:tab/>
        <w:t xml:space="preserve"> </w:t>
      </w:r>
      <w:r w:rsidRPr="006B331E">
        <w:rPr>
          <w:rFonts w:ascii="Verdana" w:hAnsi="Verdana" w:cs="Garamond"/>
          <w:sz w:val="20"/>
          <w:szCs w:val="20"/>
        </w:rPr>
        <w:tab/>
      </w:r>
      <w:r w:rsidRPr="006B331E">
        <w:rPr>
          <w:rFonts w:ascii="Verdana" w:hAnsi="Verdana" w:cs="Garamond"/>
          <w:sz w:val="20"/>
          <w:szCs w:val="20"/>
        </w:rPr>
        <w:tab/>
      </w:r>
      <w:r w:rsidRPr="006B331E">
        <w:rPr>
          <w:rFonts w:ascii="Verdana" w:hAnsi="Verdana" w:cs="Garamond"/>
          <w:sz w:val="20"/>
          <w:szCs w:val="20"/>
        </w:rPr>
        <w:tab/>
        <w:t xml:space="preserve">        </w:t>
      </w:r>
      <w:r w:rsidR="006B331E">
        <w:rPr>
          <w:rFonts w:ascii="Verdana" w:hAnsi="Verdana" w:cs="Garamond"/>
          <w:sz w:val="20"/>
          <w:szCs w:val="20"/>
        </w:rPr>
        <w:t xml:space="preserve">      </w:t>
      </w:r>
      <w:r w:rsidRPr="006B331E">
        <w:rPr>
          <w:rFonts w:ascii="Verdana" w:hAnsi="Verdana" w:cs="Garamond"/>
          <w:sz w:val="20"/>
          <w:szCs w:val="20"/>
        </w:rPr>
        <w:t>12</w:t>
      </w:r>
      <w:r w:rsidRPr="006B331E">
        <w:rPr>
          <w:rFonts w:ascii="Verdana" w:hAnsi="Verdana" w:cs="Garamond"/>
          <w:sz w:val="20"/>
          <w:szCs w:val="20"/>
          <w:vertAlign w:val="superscript"/>
        </w:rPr>
        <w:t>th</w:t>
      </w:r>
      <w:r w:rsidRPr="006B331E">
        <w:rPr>
          <w:rFonts w:ascii="Verdana" w:hAnsi="Verdana" w:cs="Garamond"/>
          <w:sz w:val="20"/>
          <w:szCs w:val="20"/>
        </w:rPr>
        <w:t xml:space="preserve"> May 1990</w:t>
      </w: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>Nationality</w:t>
      </w:r>
      <w:r w:rsidRPr="006B331E">
        <w:rPr>
          <w:rFonts w:ascii="Verdana" w:hAnsi="Verdana" w:cs="Garamond"/>
          <w:sz w:val="20"/>
          <w:szCs w:val="20"/>
        </w:rPr>
        <w:tab/>
      </w:r>
      <w:r w:rsidRPr="006B331E">
        <w:rPr>
          <w:rFonts w:ascii="Verdana" w:hAnsi="Verdana" w:cs="Garamond"/>
          <w:sz w:val="20"/>
          <w:szCs w:val="20"/>
        </w:rPr>
        <w:tab/>
        <w:t xml:space="preserve"> </w:t>
      </w:r>
      <w:r w:rsidRPr="006B331E">
        <w:rPr>
          <w:rFonts w:ascii="Verdana" w:hAnsi="Verdana" w:cs="Garamond"/>
          <w:sz w:val="20"/>
          <w:szCs w:val="20"/>
        </w:rPr>
        <w:tab/>
      </w:r>
      <w:r w:rsidRPr="006B331E">
        <w:rPr>
          <w:rFonts w:ascii="Verdana" w:hAnsi="Verdana" w:cs="Garamond"/>
          <w:sz w:val="20"/>
          <w:szCs w:val="20"/>
        </w:rPr>
        <w:tab/>
        <w:t xml:space="preserve">        </w:t>
      </w:r>
      <w:r w:rsidR="006B331E">
        <w:rPr>
          <w:rFonts w:ascii="Verdana" w:hAnsi="Verdana" w:cs="Garamond"/>
          <w:sz w:val="20"/>
          <w:szCs w:val="20"/>
        </w:rPr>
        <w:tab/>
        <w:t xml:space="preserve">    </w:t>
      </w:r>
      <w:r w:rsidRPr="006B331E">
        <w:rPr>
          <w:rFonts w:ascii="Verdana" w:hAnsi="Verdana" w:cs="Garamond"/>
          <w:sz w:val="20"/>
          <w:szCs w:val="20"/>
        </w:rPr>
        <w:t>Indian</w:t>
      </w: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>Marital Status</w:t>
      </w:r>
      <w:r w:rsidRPr="006B331E">
        <w:rPr>
          <w:rFonts w:ascii="Verdana" w:hAnsi="Verdana" w:cs="Garamond"/>
          <w:sz w:val="20"/>
          <w:szCs w:val="20"/>
        </w:rPr>
        <w:tab/>
        <w:t xml:space="preserve"> </w:t>
      </w:r>
      <w:r w:rsidRPr="006B331E">
        <w:rPr>
          <w:rFonts w:ascii="Verdana" w:hAnsi="Verdana" w:cs="Garamond"/>
          <w:sz w:val="20"/>
          <w:szCs w:val="20"/>
        </w:rPr>
        <w:tab/>
        <w:t xml:space="preserve">                                </w:t>
      </w:r>
      <w:r w:rsidR="006B331E">
        <w:rPr>
          <w:rFonts w:ascii="Verdana" w:hAnsi="Verdana" w:cs="Garamond"/>
          <w:sz w:val="20"/>
          <w:szCs w:val="20"/>
        </w:rPr>
        <w:t xml:space="preserve">   </w:t>
      </w:r>
      <w:r w:rsidRPr="006B331E">
        <w:rPr>
          <w:rFonts w:ascii="Verdana" w:hAnsi="Verdana" w:cs="Garamond"/>
          <w:sz w:val="20"/>
          <w:szCs w:val="20"/>
        </w:rPr>
        <w:t>Single</w:t>
      </w: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b/>
          <w:bCs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>Languages known</w:t>
      </w:r>
      <w:r w:rsidRPr="006B331E">
        <w:rPr>
          <w:rFonts w:ascii="Verdana" w:hAnsi="Verdana" w:cs="Garamond"/>
          <w:sz w:val="20"/>
          <w:szCs w:val="20"/>
        </w:rPr>
        <w:tab/>
      </w:r>
      <w:r w:rsidRPr="006B331E">
        <w:rPr>
          <w:rFonts w:ascii="Verdana" w:hAnsi="Verdana" w:cs="Garamond"/>
          <w:sz w:val="20"/>
          <w:szCs w:val="20"/>
        </w:rPr>
        <w:tab/>
        <w:t xml:space="preserve">                    </w:t>
      </w:r>
      <w:r w:rsidR="006B331E">
        <w:rPr>
          <w:rFonts w:ascii="Verdana" w:hAnsi="Verdana" w:cs="Garamond"/>
          <w:sz w:val="20"/>
          <w:szCs w:val="20"/>
        </w:rPr>
        <w:t xml:space="preserve">     </w:t>
      </w:r>
      <w:r w:rsidRPr="006B331E">
        <w:rPr>
          <w:rFonts w:ascii="Verdana" w:hAnsi="Verdana" w:cs="Garamond"/>
          <w:sz w:val="20"/>
          <w:szCs w:val="20"/>
        </w:rPr>
        <w:t>Hindi, English</w:t>
      </w:r>
    </w:p>
    <w:p w:rsidR="009706EA" w:rsidRPr="006B331E" w:rsidRDefault="009706EA" w:rsidP="006B331E">
      <w:pPr>
        <w:numPr>
          <w:ilvl w:val="0"/>
          <w:numId w:val="1"/>
        </w:numPr>
        <w:ind w:left="0" w:right="324" w:firstLine="0"/>
        <w:rPr>
          <w:rFonts w:ascii="Verdana" w:hAnsi="Verdana" w:cs="Garamond"/>
          <w:b/>
          <w:bCs/>
          <w:sz w:val="20"/>
          <w:szCs w:val="20"/>
        </w:rPr>
      </w:pPr>
      <w:r w:rsidRPr="006B331E">
        <w:rPr>
          <w:rFonts w:ascii="Verdana" w:hAnsi="Verdana" w:cs="Garamond"/>
          <w:sz w:val="20"/>
          <w:szCs w:val="20"/>
        </w:rPr>
        <w:t>Permanent Address                                      Jayshwar Road Ambah (Morena) (M.P.)476111</w:t>
      </w:r>
    </w:p>
    <w:p w:rsidR="009706EA" w:rsidRPr="00FA3FDA" w:rsidRDefault="009706EA" w:rsidP="009706EA">
      <w:pPr>
        <w:ind w:right="324"/>
        <w:rPr>
          <w:rFonts w:ascii="Garamond" w:hAnsi="Garamond" w:cs="Garamond"/>
          <w:b/>
          <w:bCs/>
        </w:rPr>
      </w:pPr>
    </w:p>
    <w:p w:rsidR="009706EA" w:rsidRPr="00DF0B3C" w:rsidRDefault="009706EA" w:rsidP="009706EA">
      <w:pPr>
        <w:rPr>
          <w:rFonts w:ascii="Garamond" w:hAnsi="Garamond" w:cs="Garamond"/>
          <w:sz w:val="28"/>
          <w:szCs w:val="28"/>
        </w:rPr>
      </w:pPr>
    </w:p>
    <w:p w:rsidR="009706EA" w:rsidRPr="00DF0B3C" w:rsidRDefault="009706EA" w:rsidP="009706EA">
      <w:pPr>
        <w:pStyle w:val="StyleGaramondBoldSmallcapsBoxSinglesolidlineAuto0"/>
        <w:ind w:firstLine="180"/>
      </w:pPr>
      <w:r w:rsidRPr="00DF0B3C">
        <w:t>Declaration</w:t>
      </w:r>
    </w:p>
    <w:p w:rsidR="009706EA" w:rsidRDefault="009706EA" w:rsidP="009706EA">
      <w:pPr>
        <w:rPr>
          <w:rFonts w:ascii="Garamond" w:hAnsi="Garamond" w:cs="Garamond"/>
          <w:b/>
          <w:bCs/>
        </w:rPr>
      </w:pPr>
    </w:p>
    <w:p w:rsidR="009706EA" w:rsidRPr="00B77FC1" w:rsidRDefault="009706EA" w:rsidP="009706EA">
      <w:pPr>
        <w:rPr>
          <w:rFonts w:ascii="Verdana" w:hAnsi="Verdana"/>
          <w:sz w:val="20"/>
          <w:szCs w:val="20"/>
        </w:rPr>
      </w:pPr>
      <w:r w:rsidRPr="00B77FC1">
        <w:rPr>
          <w:rFonts w:ascii="Verdana" w:eastAsia="Arial Unicode MS" w:hAnsi="Verdana" w:cs="Verdana"/>
          <w:sz w:val="20"/>
          <w:szCs w:val="20"/>
        </w:rPr>
        <w:t>I hereby declare that all the details mentioned above are true to the best of my knowledge.</w:t>
      </w:r>
    </w:p>
    <w:p w:rsidR="009706EA" w:rsidRPr="00B77FC1" w:rsidRDefault="009706EA" w:rsidP="009706EA">
      <w:pPr>
        <w:rPr>
          <w:rFonts w:ascii="Verdana" w:hAnsi="Verdana" w:cs="Garamond"/>
          <w:b/>
          <w:bCs/>
          <w:sz w:val="20"/>
          <w:szCs w:val="20"/>
        </w:rPr>
      </w:pPr>
    </w:p>
    <w:p w:rsidR="009706EA" w:rsidRDefault="009706EA" w:rsidP="009706EA">
      <w:pPr>
        <w:ind w:left="360"/>
        <w:rPr>
          <w:rFonts w:ascii="Garamond" w:hAnsi="Garamond" w:cs="Garamond"/>
          <w:b/>
          <w:bCs/>
        </w:rPr>
      </w:pPr>
    </w:p>
    <w:p w:rsidR="009706EA" w:rsidRPr="00B77FC1" w:rsidRDefault="009706EA" w:rsidP="009706EA">
      <w:pPr>
        <w:ind w:left="360"/>
        <w:rPr>
          <w:rFonts w:ascii="Verdana" w:hAnsi="Verdana" w:cs="Garamond"/>
          <w:b/>
          <w:bCs/>
          <w:sz w:val="20"/>
          <w:szCs w:val="20"/>
        </w:rPr>
      </w:pPr>
      <w:r w:rsidRPr="00B77FC1">
        <w:rPr>
          <w:rFonts w:ascii="Verdana" w:hAnsi="Verdana" w:cs="Garamond"/>
          <w:b/>
          <w:bCs/>
          <w:sz w:val="20"/>
          <w:szCs w:val="20"/>
        </w:rPr>
        <w:t>Date:</w:t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Pr="00B77FC1">
        <w:rPr>
          <w:rFonts w:ascii="Verdana" w:hAnsi="Verdana" w:cs="Garamond"/>
          <w:b/>
          <w:bCs/>
          <w:sz w:val="20"/>
          <w:szCs w:val="20"/>
        </w:rPr>
        <w:tab/>
      </w:r>
      <w:r w:rsidR="00B77FC1" w:rsidRPr="00B77FC1">
        <w:rPr>
          <w:rFonts w:ascii="Verdana" w:hAnsi="Verdana" w:cs="Garamond"/>
          <w:b/>
          <w:bCs/>
          <w:sz w:val="20"/>
          <w:szCs w:val="20"/>
        </w:rPr>
        <w:t>DIPTI JAIN</w:t>
      </w:r>
    </w:p>
    <w:p w:rsidR="009706EA" w:rsidRPr="00B77FC1" w:rsidRDefault="009706EA" w:rsidP="009706EA">
      <w:pPr>
        <w:ind w:left="360"/>
        <w:rPr>
          <w:rFonts w:ascii="Verdana" w:hAnsi="Verdana" w:cs="Garamond"/>
          <w:b/>
          <w:bCs/>
          <w:sz w:val="20"/>
          <w:szCs w:val="20"/>
        </w:rPr>
      </w:pPr>
      <w:r w:rsidRPr="00B77FC1">
        <w:rPr>
          <w:rFonts w:ascii="Verdana" w:hAnsi="Verdana" w:cs="Garamond"/>
          <w:b/>
          <w:bCs/>
          <w:sz w:val="20"/>
          <w:szCs w:val="20"/>
        </w:rPr>
        <w:t>Place: NOIDA</w:t>
      </w:r>
    </w:p>
    <w:p w:rsidR="00166E17" w:rsidRPr="00B77FC1" w:rsidRDefault="00166E17">
      <w:pPr>
        <w:rPr>
          <w:rFonts w:ascii="Verdana" w:hAnsi="Verdana"/>
          <w:sz w:val="20"/>
          <w:szCs w:val="20"/>
        </w:rPr>
      </w:pPr>
    </w:p>
    <w:sectPr w:rsidR="00166E17" w:rsidRPr="00B77FC1" w:rsidSect="004E6ECB">
      <w:footerReference w:type="default" r:id="rId7"/>
      <w:pgSz w:w="11906" w:h="16838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AB6" w:rsidRDefault="004E6AB6" w:rsidP="004E6ECB">
      <w:r>
        <w:separator/>
      </w:r>
    </w:p>
  </w:endnote>
  <w:endnote w:type="continuationSeparator" w:id="1">
    <w:p w:rsidR="004E6AB6" w:rsidRDefault="004E6AB6" w:rsidP="004E6E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MS PMincho"/>
    <w:charset w:val="80"/>
    <w:family w:val="roman"/>
    <w:pitch w:val="variable"/>
    <w:sig w:usb0="00000000" w:usb1="00000000" w:usb2="00000000" w:usb3="00000000" w:csb0="00000000" w:csb1="00000000"/>
  </w:font>
  <w:font w:name="DejaVu Sans">
    <w:altName w:val="MS Mincho"/>
    <w:charset w:val="8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023" w:rsidRDefault="006A0A7E">
    <w:pPr>
      <w:pStyle w:val="Header"/>
      <w:pBdr>
        <w:top w:val="single" w:sz="4" w:space="0" w:color="000000"/>
      </w:pBdr>
      <w:tabs>
        <w:tab w:val="left" w:pos="180"/>
      </w:tabs>
    </w:pPr>
    <w:r>
      <w:rPr>
        <w:rFonts w:ascii="Arial" w:hAnsi="Arial" w:cs="Arial"/>
        <w:sz w:val="12"/>
        <w:szCs w:val="12"/>
      </w:rPr>
      <w:br/>
    </w:r>
    <w:r>
      <w:rPr>
        <w:rFonts w:ascii="Arial" w:hAnsi="Arial" w:cs="Arial"/>
        <w:sz w:val="12"/>
        <w:szCs w:val="12"/>
      </w:rPr>
      <w:tab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Page </w:t>
    </w:r>
    <w:r w:rsidR="004E6ECB">
      <w:rPr>
        <w:rFonts w:cs="Arial"/>
        <w:sz w:val="14"/>
        <w:szCs w:val="14"/>
      </w:rPr>
      <w:fldChar w:fldCharType="begin"/>
    </w:r>
    <w:r>
      <w:rPr>
        <w:rFonts w:cs="Arial"/>
        <w:sz w:val="14"/>
        <w:szCs w:val="14"/>
      </w:rPr>
      <w:instrText xml:space="preserve"> PAGE </w:instrText>
    </w:r>
    <w:r w:rsidR="004E6ECB">
      <w:rPr>
        <w:rFonts w:cs="Arial"/>
        <w:sz w:val="14"/>
        <w:szCs w:val="14"/>
      </w:rPr>
      <w:fldChar w:fldCharType="separate"/>
    </w:r>
    <w:r w:rsidR="00DE6C53">
      <w:rPr>
        <w:rFonts w:cs="Arial"/>
        <w:noProof/>
        <w:sz w:val="14"/>
        <w:szCs w:val="14"/>
      </w:rPr>
      <w:t>1</w:t>
    </w:r>
    <w:r w:rsidR="004E6ECB">
      <w:rPr>
        <w:rFonts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of </w:t>
    </w:r>
    <w:r w:rsidR="004E6ECB">
      <w:rPr>
        <w:rFonts w:cs="Arial"/>
        <w:sz w:val="14"/>
        <w:szCs w:val="14"/>
      </w:rPr>
      <w:fldChar w:fldCharType="begin"/>
    </w:r>
    <w:r>
      <w:rPr>
        <w:rFonts w:cs="Arial"/>
        <w:sz w:val="14"/>
        <w:szCs w:val="14"/>
      </w:rPr>
      <w:instrText xml:space="preserve"> NUMPAGES \*Arabic </w:instrText>
    </w:r>
    <w:r w:rsidR="004E6ECB">
      <w:rPr>
        <w:rFonts w:cs="Arial"/>
        <w:sz w:val="14"/>
        <w:szCs w:val="14"/>
      </w:rPr>
      <w:fldChar w:fldCharType="separate"/>
    </w:r>
    <w:r w:rsidR="00DE6C53">
      <w:rPr>
        <w:rFonts w:cs="Arial"/>
        <w:noProof/>
        <w:sz w:val="14"/>
        <w:szCs w:val="14"/>
      </w:rPr>
      <w:t>2</w:t>
    </w:r>
    <w:r w:rsidR="004E6ECB">
      <w:rPr>
        <w:rFonts w:cs="Arial"/>
        <w:sz w:val="14"/>
        <w:szCs w:val="14"/>
      </w:rPr>
      <w:fldChar w:fldCharType="end"/>
    </w:r>
  </w:p>
  <w:p w:rsidR="004E3023" w:rsidRDefault="004E6AB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AB6" w:rsidRDefault="004E6AB6" w:rsidP="004E6ECB">
      <w:r>
        <w:separator/>
      </w:r>
    </w:p>
  </w:footnote>
  <w:footnote w:type="continuationSeparator" w:id="1">
    <w:p w:rsidR="004E6AB6" w:rsidRDefault="004E6AB6" w:rsidP="004E6E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656"/>
        </w:tabs>
        <w:ind w:left="1656" w:hanging="360"/>
      </w:pPr>
      <w:rPr>
        <w:rFonts w:ascii="Symbol" w:hAnsi="Symbol" w:cs="Symbol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>
    <w:nsid w:val="00000006"/>
    <w:multiLevelType w:val="singleLevel"/>
    <w:tmpl w:val="00000006"/>
    <w:name w:val="WW8Num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/>
      </w:rPr>
    </w:lvl>
  </w:abstractNum>
  <w:abstractNum w:abstractNumId="4">
    <w:nsid w:val="00000007"/>
    <w:multiLevelType w:val="singleLevel"/>
    <w:tmpl w:val="00000007"/>
    <w:name w:val="WW8Num7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Courier New"/>
      </w:rPr>
    </w:lvl>
  </w:abstractNum>
  <w:abstractNum w:abstractNumId="5">
    <w:nsid w:val="12A32CED"/>
    <w:multiLevelType w:val="hybridMultilevel"/>
    <w:tmpl w:val="69D6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604C30"/>
    <w:multiLevelType w:val="hybridMultilevel"/>
    <w:tmpl w:val="04FA2BBC"/>
    <w:lvl w:ilvl="0" w:tplc="000000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46E4E56"/>
    <w:multiLevelType w:val="hybridMultilevel"/>
    <w:tmpl w:val="EC5E6B0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>
    <w:nsid w:val="4E501A71"/>
    <w:multiLevelType w:val="hybridMultilevel"/>
    <w:tmpl w:val="15640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986939"/>
    <w:multiLevelType w:val="hybridMultilevel"/>
    <w:tmpl w:val="1A9E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1A10BD"/>
    <w:multiLevelType w:val="hybridMultilevel"/>
    <w:tmpl w:val="C13CD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FE64F6F"/>
    <w:multiLevelType w:val="hybridMultilevel"/>
    <w:tmpl w:val="487A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1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06EA"/>
    <w:rsid w:val="0003733B"/>
    <w:rsid w:val="00090A42"/>
    <w:rsid w:val="00166E17"/>
    <w:rsid w:val="003E3ABE"/>
    <w:rsid w:val="004E6AB6"/>
    <w:rsid w:val="004E6ECB"/>
    <w:rsid w:val="006A0A7E"/>
    <w:rsid w:val="006B331E"/>
    <w:rsid w:val="009706EA"/>
    <w:rsid w:val="00B77FC1"/>
    <w:rsid w:val="00BA34DB"/>
    <w:rsid w:val="00DE6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6E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706EA"/>
    <w:rPr>
      <w:color w:val="0000FF"/>
      <w:u w:val="single"/>
    </w:rPr>
  </w:style>
  <w:style w:type="paragraph" w:styleId="Header">
    <w:name w:val="header"/>
    <w:basedOn w:val="Normal"/>
    <w:link w:val="HeaderChar"/>
    <w:rsid w:val="009706EA"/>
    <w:pPr>
      <w:tabs>
        <w:tab w:val="center" w:pos="4320"/>
        <w:tab w:val="right" w:pos="8640"/>
      </w:tabs>
    </w:pPr>
    <w:rPr>
      <w:rFonts w:eastAsia="MS Mincho"/>
    </w:rPr>
  </w:style>
  <w:style w:type="character" w:customStyle="1" w:styleId="HeaderChar">
    <w:name w:val="Header Char"/>
    <w:basedOn w:val="DefaultParagraphFont"/>
    <w:link w:val="Header"/>
    <w:rsid w:val="009706EA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9706EA"/>
    <w:pPr>
      <w:tabs>
        <w:tab w:val="center" w:pos="4320"/>
        <w:tab w:val="right" w:pos="8640"/>
      </w:tabs>
    </w:pPr>
    <w:rPr>
      <w:rFonts w:eastAsia="MS Mincho"/>
    </w:rPr>
  </w:style>
  <w:style w:type="character" w:customStyle="1" w:styleId="FooterChar">
    <w:name w:val="Footer Char"/>
    <w:basedOn w:val="DefaultParagraphFont"/>
    <w:link w:val="Footer"/>
    <w:rsid w:val="009706EA"/>
    <w:rPr>
      <w:rFonts w:ascii="Times New Roman" w:eastAsia="MS Mincho" w:hAnsi="Times New Roman" w:cs="Times New Roman"/>
      <w:sz w:val="24"/>
      <w:szCs w:val="24"/>
      <w:lang w:eastAsia="ar-SA"/>
    </w:rPr>
  </w:style>
  <w:style w:type="paragraph" w:customStyle="1" w:styleId="StyleGaramondBoldSmallcapsBoxSinglesolidlineAuto0">
    <w:name w:val="Style Garamond Bold Small caps Box: (Single solid line Auto  0..."/>
    <w:basedOn w:val="Normal"/>
    <w:rsid w:val="009706EA"/>
    <w:pPr>
      <w:pBdr>
        <w:top w:val="single" w:sz="4" w:space="1" w:color="000000"/>
        <w:bottom w:val="single" w:sz="4" w:space="1" w:color="000000"/>
      </w:pBdr>
      <w:shd w:val="clear" w:color="auto" w:fill="E6E6E6"/>
    </w:pPr>
    <w:rPr>
      <w:rFonts w:ascii="Garamond" w:eastAsia="MS Mincho" w:hAnsi="Garamond" w:cs="Garamond"/>
      <w:b/>
      <w:bCs/>
      <w:smallCaps/>
      <w:spacing w:val="48"/>
    </w:rPr>
  </w:style>
  <w:style w:type="paragraph" w:customStyle="1" w:styleId="TitleKunal">
    <w:name w:val="Title Kunal"/>
    <w:basedOn w:val="Normal"/>
    <w:rsid w:val="009706EA"/>
    <w:pPr>
      <w:pBdr>
        <w:top w:val="single" w:sz="4" w:space="1" w:color="000000"/>
        <w:bottom w:val="single" w:sz="4" w:space="1" w:color="000000"/>
      </w:pBdr>
      <w:shd w:val="clear" w:color="auto" w:fill="E6E6E6"/>
      <w:spacing w:before="120" w:after="120"/>
      <w:jc w:val="center"/>
    </w:pPr>
    <w:rPr>
      <w:rFonts w:ascii="Garamond" w:eastAsia="MS Mincho" w:hAnsi="Garamond" w:cs="Garamond"/>
      <w:b/>
      <w:bCs/>
      <w:spacing w:val="20"/>
      <w:kern w:val="1"/>
      <w:sz w:val="28"/>
      <w:szCs w:val="32"/>
    </w:rPr>
  </w:style>
  <w:style w:type="paragraph" w:customStyle="1" w:styleId="Achievement">
    <w:name w:val="Achievement"/>
    <w:basedOn w:val="BodyText"/>
    <w:rsid w:val="009706EA"/>
    <w:pPr>
      <w:spacing w:after="60" w:line="240" w:lineRule="atLeast"/>
      <w:ind w:left="1080" w:hanging="360"/>
      <w:jc w:val="both"/>
    </w:pPr>
    <w:rPr>
      <w:rFonts w:ascii="Garamond" w:hAnsi="Garamond" w:cs="Garamond"/>
      <w:sz w:val="22"/>
      <w:szCs w:val="20"/>
    </w:rPr>
  </w:style>
  <w:style w:type="paragraph" w:customStyle="1" w:styleId="WW-Default">
    <w:name w:val="WW-Default"/>
    <w:rsid w:val="009706EA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DejaVu Sans" w:hAnsi="Liberation Serif" w:cs="DejaVu Sans"/>
      <w:color w:val="00000A"/>
      <w:kern w:val="1"/>
      <w:sz w:val="24"/>
      <w:szCs w:val="24"/>
      <w:lang w:val="en-IN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9706E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06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9706E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706E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706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</dc:creator>
  <cp:lastModifiedBy>shilpa</cp:lastModifiedBy>
  <cp:revision>7</cp:revision>
  <dcterms:created xsi:type="dcterms:W3CDTF">2015-12-13T07:03:00Z</dcterms:created>
  <dcterms:modified xsi:type="dcterms:W3CDTF">2015-12-13T07:48:00Z</dcterms:modified>
</cp:coreProperties>
</file>