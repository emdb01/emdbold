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59D3" w:rsidRDefault="00095871">
      <w:pPr>
        <w:spacing w:before="73"/>
        <w:ind w:right="112"/>
        <w:jc w:val="right"/>
        <w:rPr>
          <w:sz w:val="24"/>
          <w:szCs w:val="24"/>
        </w:rPr>
      </w:pPr>
      <w:r>
        <w:pict>
          <v:group id="_x0000_s1101" style="position:absolute;left:0;text-align:left;margin-left:30.05pt;margin-top:28.75pt;width:535.2pt;height:810.45pt;z-index:-251660800;mso-position-horizontal-relative:page;mso-position-vertical-relative:page" coordorigin="601,575" coordsize="10704,16209">
            <v:shape id="_x0000_s1105" style="position:absolute;left:631;top:605;width:10644;height:0" coordorigin="631,605" coordsize="10644,0" path="m631,605r10644,e" filled="f" strokeweight="1.54pt">
              <v:path arrowok="t"/>
            </v:shape>
            <v:shape id="_x0000_s1104" style="position:absolute;left:617;top:590;width:0;height:16178" coordorigin="617,590" coordsize="0,16178" path="m617,590r,16179e" filled="f" strokeweight="1.54pt">
              <v:path arrowok="t"/>
            </v:shape>
            <v:shape id="_x0000_s1103" style="position:absolute;left:11290;top:590;width:0;height:16178" coordorigin="11290,590" coordsize="0,16178" path="m11290,590r,16179e" filled="f" strokeweight="1.54pt">
              <v:path arrowok="t"/>
            </v:shape>
            <v:shape id="_x0000_s1102" style="position:absolute;left:631;top:16754;width:10644;height:0" coordorigin="631,16754" coordsize="10644,0" path="m631,16754r10644,e" filled="f" strokeweight="1.54pt">
              <v:path arrowok="t"/>
            </v:shape>
            <w10:wrap anchorx="page" anchory="page"/>
          </v:group>
        </w:pict>
      </w:r>
      <w:r w:rsidR="00E37976">
        <w:rPr>
          <w:sz w:val="24"/>
          <w:szCs w:val="24"/>
        </w:rPr>
        <w:t>1</w:t>
      </w:r>
    </w:p>
    <w:p w:rsidR="00ED59D3" w:rsidRDefault="00ED59D3">
      <w:pPr>
        <w:spacing w:before="4" w:line="160" w:lineRule="exact"/>
        <w:rPr>
          <w:sz w:val="16"/>
          <w:szCs w:val="16"/>
        </w:rPr>
      </w:pPr>
    </w:p>
    <w:p w:rsidR="00ED59D3" w:rsidRDefault="00095871">
      <w:pPr>
        <w:spacing w:line="300" w:lineRule="exact"/>
        <w:ind w:left="4090" w:right="4097"/>
        <w:jc w:val="center"/>
        <w:rPr>
          <w:sz w:val="28"/>
          <w:szCs w:val="28"/>
        </w:rPr>
      </w:pPr>
      <w:r>
        <w:pict>
          <v:group id="_x0000_s1098" style="position:absolute;left:0;text-align:left;margin-left:55.65pt;margin-top:57.1pt;width:484.15pt;height:19.65pt;z-index:-251672064;mso-position-horizontal-relative:page;mso-position-vertical-relative:page" coordorigin="1113,1142" coordsize="9683,393">
            <v:shape id="_x0000_s1100" style="position:absolute;left:1124;top:1152;width:9662;height:362" coordorigin="1124,1152" coordsize="9662,362" path="m1124,1514r9662,l10786,1152r-9662,l1124,1514xe" fillcolor="#9cf" stroked="f">
              <v:path arrowok="t"/>
            </v:shape>
            <v:shape id="_x0000_s1099" style="position:absolute;left:1124;top:1524;width:9662;height:0" coordorigin="1124,1524" coordsize="9662,0" path="m1124,1524r9662,e" filled="f" strokecolor="purple" strokeweight="1.06pt">
              <v:path arrowok="t"/>
            </v:shape>
            <w10:wrap anchorx="page" anchory="page"/>
          </v:group>
        </w:pict>
      </w:r>
      <w:r w:rsidR="00E37976">
        <w:rPr>
          <w:b/>
          <w:color w:val="000009"/>
          <w:spacing w:val="6"/>
          <w:position w:val="-1"/>
          <w:sz w:val="28"/>
          <w:szCs w:val="28"/>
        </w:rPr>
        <w:t>Jos</w:t>
      </w:r>
      <w:r w:rsidR="00E37976">
        <w:rPr>
          <w:b/>
          <w:color w:val="000009"/>
          <w:spacing w:val="4"/>
          <w:position w:val="-1"/>
          <w:sz w:val="28"/>
          <w:szCs w:val="28"/>
        </w:rPr>
        <w:t>n</w:t>
      </w:r>
      <w:r w:rsidR="00E37976">
        <w:rPr>
          <w:b/>
          <w:color w:val="000009"/>
          <w:position w:val="-1"/>
          <w:sz w:val="28"/>
          <w:szCs w:val="28"/>
        </w:rPr>
        <w:t>a</w:t>
      </w:r>
      <w:r w:rsidR="00E37976">
        <w:rPr>
          <w:b/>
          <w:color w:val="000009"/>
          <w:spacing w:val="10"/>
          <w:position w:val="-1"/>
          <w:sz w:val="28"/>
          <w:szCs w:val="28"/>
        </w:rPr>
        <w:t xml:space="preserve"> </w:t>
      </w:r>
      <w:r w:rsidR="00E37976">
        <w:rPr>
          <w:b/>
          <w:color w:val="000009"/>
          <w:spacing w:val="6"/>
          <w:position w:val="-1"/>
          <w:sz w:val="28"/>
          <w:szCs w:val="28"/>
        </w:rPr>
        <w:t>J</w:t>
      </w:r>
      <w:r w:rsidR="00E37976">
        <w:rPr>
          <w:b/>
          <w:color w:val="000009"/>
          <w:spacing w:val="8"/>
          <w:position w:val="-1"/>
          <w:sz w:val="28"/>
          <w:szCs w:val="28"/>
        </w:rPr>
        <w:t>a</w:t>
      </w:r>
      <w:r w:rsidR="00E37976">
        <w:rPr>
          <w:b/>
          <w:color w:val="000009"/>
          <w:spacing w:val="3"/>
          <w:position w:val="-1"/>
          <w:sz w:val="28"/>
          <w:szCs w:val="28"/>
        </w:rPr>
        <w:t>m</w:t>
      </w:r>
      <w:r w:rsidR="00E37976">
        <w:rPr>
          <w:b/>
          <w:color w:val="000009"/>
          <w:spacing w:val="5"/>
          <w:position w:val="-1"/>
          <w:sz w:val="28"/>
          <w:szCs w:val="28"/>
        </w:rPr>
        <w:t>e</w:t>
      </w:r>
      <w:r w:rsidR="00E37976">
        <w:rPr>
          <w:b/>
          <w:color w:val="000009"/>
          <w:position w:val="-1"/>
          <w:sz w:val="28"/>
          <w:szCs w:val="28"/>
        </w:rPr>
        <w:t>s</w:t>
      </w:r>
    </w:p>
    <w:p w:rsidR="00ED59D3" w:rsidRDefault="00ED59D3">
      <w:pPr>
        <w:spacing w:before="9" w:line="160" w:lineRule="exact"/>
        <w:rPr>
          <w:sz w:val="16"/>
          <w:szCs w:val="16"/>
        </w:rPr>
      </w:pPr>
    </w:p>
    <w:p w:rsidR="00ED59D3" w:rsidRDefault="00ED59D3">
      <w:pPr>
        <w:spacing w:line="200" w:lineRule="exact"/>
      </w:pPr>
    </w:p>
    <w:p w:rsidR="00ED59D3" w:rsidRDefault="00E37976">
      <w:pPr>
        <w:spacing w:before="29"/>
        <w:ind w:left="218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E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a</w:t>
      </w:r>
      <w:r>
        <w:rPr>
          <w:b/>
          <w:spacing w:val="-1"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 xml:space="preserve">:  </w:t>
      </w:r>
      <w:hyperlink r:id="rId7">
        <w:r>
          <w:rPr>
            <w:color w:val="0000FF"/>
            <w:sz w:val="24"/>
            <w:szCs w:val="24"/>
            <w:u w:val="single" w:color="0000FF"/>
          </w:rPr>
          <w:t>josnaj</w:t>
        </w:r>
        <w:r>
          <w:rPr>
            <w:color w:val="0000FF"/>
            <w:spacing w:val="-1"/>
            <w:sz w:val="24"/>
            <w:szCs w:val="24"/>
            <w:u w:val="single" w:color="0000FF"/>
          </w:rPr>
          <w:t>a</w:t>
        </w:r>
        <w:r>
          <w:rPr>
            <w:color w:val="0000FF"/>
            <w:sz w:val="24"/>
            <w:szCs w:val="24"/>
            <w:u w:val="single" w:color="0000FF"/>
          </w:rPr>
          <w:t>mes001@</w:t>
        </w:r>
        <w:r>
          <w:rPr>
            <w:color w:val="0000FF"/>
            <w:spacing w:val="-3"/>
            <w:sz w:val="24"/>
            <w:szCs w:val="24"/>
            <w:u w:val="single" w:color="0000FF"/>
          </w:rPr>
          <w:t>g</w:t>
        </w:r>
        <w:r>
          <w:rPr>
            <w:color w:val="0000FF"/>
            <w:sz w:val="24"/>
            <w:szCs w:val="24"/>
            <w:u w:val="single" w:color="0000FF"/>
          </w:rPr>
          <w:t>mail.com</w:t>
        </w:r>
        <w:r>
          <w:rPr>
            <w:color w:val="0000FF"/>
            <w:sz w:val="24"/>
            <w:szCs w:val="24"/>
          </w:rPr>
          <w:t xml:space="preserve">                                           </w:t>
        </w:r>
        <w:r>
          <w:rPr>
            <w:color w:val="0000FF"/>
            <w:spacing w:val="27"/>
            <w:sz w:val="24"/>
            <w:szCs w:val="24"/>
          </w:rPr>
          <w:t xml:space="preserve"> </w:t>
        </w:r>
        <w:r>
          <w:rPr>
            <w:b/>
            <w:color w:val="000000"/>
            <w:spacing w:val="-2"/>
            <w:position w:val="1"/>
            <w:sz w:val="22"/>
            <w:szCs w:val="22"/>
          </w:rPr>
          <w:t>M</w:t>
        </w:r>
      </w:hyperlink>
      <w:r>
        <w:rPr>
          <w:b/>
          <w:color w:val="000000"/>
          <w:position w:val="1"/>
          <w:sz w:val="22"/>
          <w:szCs w:val="22"/>
        </w:rPr>
        <w:t>ob</w:t>
      </w:r>
      <w:r>
        <w:rPr>
          <w:b/>
          <w:color w:val="000000"/>
          <w:spacing w:val="-2"/>
          <w:position w:val="1"/>
          <w:sz w:val="22"/>
          <w:szCs w:val="22"/>
        </w:rPr>
        <w:t>i</w:t>
      </w:r>
      <w:r>
        <w:rPr>
          <w:b/>
          <w:color w:val="000000"/>
          <w:spacing w:val="1"/>
          <w:position w:val="1"/>
          <w:sz w:val="22"/>
          <w:szCs w:val="22"/>
        </w:rPr>
        <w:t>l</w:t>
      </w:r>
      <w:r>
        <w:rPr>
          <w:b/>
          <w:color w:val="000000"/>
          <w:position w:val="1"/>
          <w:sz w:val="22"/>
          <w:szCs w:val="22"/>
        </w:rPr>
        <w:t xml:space="preserve">e : </w:t>
      </w:r>
      <w:r>
        <w:rPr>
          <w:color w:val="000000"/>
          <w:position w:val="1"/>
          <w:sz w:val="22"/>
          <w:szCs w:val="22"/>
        </w:rPr>
        <w:t>89</w:t>
      </w:r>
      <w:r>
        <w:rPr>
          <w:color w:val="000000"/>
          <w:spacing w:val="-2"/>
          <w:position w:val="1"/>
          <w:sz w:val="22"/>
          <w:szCs w:val="22"/>
        </w:rPr>
        <w:t>0</w:t>
      </w:r>
      <w:r>
        <w:rPr>
          <w:color w:val="000000"/>
          <w:position w:val="1"/>
          <w:sz w:val="22"/>
          <w:szCs w:val="22"/>
        </w:rPr>
        <w:t>4057870</w:t>
      </w:r>
      <w:r>
        <w:rPr>
          <w:color w:val="000000"/>
          <w:spacing w:val="-2"/>
          <w:position w:val="1"/>
          <w:sz w:val="22"/>
          <w:szCs w:val="22"/>
        </w:rPr>
        <w:t xml:space="preserve"> </w:t>
      </w:r>
      <w:r>
        <w:rPr>
          <w:color w:val="000000"/>
          <w:position w:val="1"/>
          <w:sz w:val="22"/>
          <w:szCs w:val="22"/>
        </w:rPr>
        <w:t>/</w:t>
      </w:r>
      <w:r>
        <w:rPr>
          <w:color w:val="000000"/>
          <w:spacing w:val="1"/>
          <w:position w:val="1"/>
          <w:sz w:val="22"/>
          <w:szCs w:val="22"/>
        </w:rPr>
        <w:t xml:space="preserve"> </w:t>
      </w:r>
      <w:r w:rsidR="0060697E">
        <w:rPr>
          <w:color w:val="000000"/>
          <w:position w:val="1"/>
          <w:sz w:val="22"/>
          <w:szCs w:val="22"/>
        </w:rPr>
        <w:t>949707</w:t>
      </w:r>
      <w:r>
        <w:rPr>
          <w:color w:val="000000"/>
          <w:position w:val="1"/>
          <w:sz w:val="22"/>
          <w:szCs w:val="22"/>
        </w:rPr>
        <w:t>5640</w:t>
      </w:r>
    </w:p>
    <w:p w:rsidR="00ED59D3" w:rsidRDefault="00E37976">
      <w:pPr>
        <w:spacing w:before="62"/>
        <w:ind w:left="216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E</w:t>
      </w:r>
      <w:r>
        <w:rPr>
          <w:b/>
          <w:spacing w:val="-2"/>
          <w:sz w:val="22"/>
          <w:szCs w:val="22"/>
        </w:rPr>
        <w:t>x</w:t>
      </w:r>
      <w:r>
        <w:rPr>
          <w:b/>
          <w:sz w:val="22"/>
          <w:szCs w:val="22"/>
        </w:rPr>
        <w:t>per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ence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2"/>
          <w:sz w:val="22"/>
          <w:szCs w:val="22"/>
        </w:rPr>
        <w:t xml:space="preserve"> </w:t>
      </w:r>
      <w:r w:rsidR="0009241A">
        <w:rPr>
          <w:sz w:val="22"/>
          <w:szCs w:val="22"/>
        </w:rPr>
        <w:t>3</w:t>
      </w:r>
      <w:r>
        <w:rPr>
          <w:spacing w:val="-7"/>
          <w:sz w:val="22"/>
          <w:szCs w:val="22"/>
        </w:rPr>
        <w:t xml:space="preserve"> </w:t>
      </w:r>
      <w:r>
        <w:rPr>
          <w:spacing w:val="-25"/>
          <w:sz w:val="22"/>
          <w:szCs w:val="22"/>
        </w:rPr>
        <w:t>Y</w:t>
      </w:r>
      <w:r>
        <w:rPr>
          <w:sz w:val="22"/>
          <w:szCs w:val="22"/>
        </w:rPr>
        <w:t>ea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 w:rsidR="009215B8">
        <w:rPr>
          <w:sz w:val="22"/>
          <w:szCs w:val="22"/>
        </w:rPr>
        <w:t>3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 w:rsidR="0009241A">
        <w:rPr>
          <w:sz w:val="22"/>
          <w:szCs w:val="22"/>
        </w:rPr>
        <w:t>h</w:t>
      </w:r>
      <w:r>
        <w:rPr>
          <w:sz w:val="22"/>
          <w:szCs w:val="22"/>
        </w:rPr>
        <w:t xml:space="preserve">                        </w:t>
      </w:r>
      <w:r w:rsidR="0060697E">
        <w:rPr>
          <w:sz w:val="22"/>
          <w:szCs w:val="22"/>
        </w:rPr>
        <w:t xml:space="preserve">                               </w:t>
      </w:r>
      <w:r w:rsidR="0009241A">
        <w:rPr>
          <w:sz w:val="22"/>
          <w:szCs w:val="22"/>
        </w:rPr>
        <w:t xml:space="preserve">      </w:t>
      </w:r>
      <w:r>
        <w:rPr>
          <w:b/>
          <w:spacing w:val="-1"/>
          <w:sz w:val="22"/>
          <w:szCs w:val="22"/>
        </w:rPr>
        <w:t>E</w:t>
      </w:r>
      <w:r>
        <w:rPr>
          <w:b/>
          <w:spacing w:val="1"/>
          <w:sz w:val="22"/>
          <w:szCs w:val="22"/>
        </w:rPr>
        <w:t>m</w:t>
      </w:r>
      <w:r>
        <w:rPr>
          <w:b/>
          <w:spacing w:val="-3"/>
          <w:sz w:val="22"/>
          <w:szCs w:val="22"/>
        </w:rPr>
        <w:t>p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>o</w:t>
      </w:r>
      <w:r>
        <w:rPr>
          <w:b/>
          <w:spacing w:val="-2"/>
          <w:sz w:val="22"/>
          <w:szCs w:val="22"/>
        </w:rPr>
        <w:t>y</w:t>
      </w:r>
      <w:r>
        <w:rPr>
          <w:b/>
          <w:sz w:val="22"/>
          <w:szCs w:val="22"/>
        </w:rPr>
        <w:t>e</w:t>
      </w:r>
      <w:r>
        <w:rPr>
          <w:b/>
          <w:spacing w:val="-8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-</w:t>
      </w:r>
      <w:r>
        <w:rPr>
          <w:spacing w:val="-2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-5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eam</w:t>
      </w:r>
      <w:r w:rsidR="00E63F75">
        <w:rPr>
          <w:sz w:val="22"/>
          <w:szCs w:val="22"/>
        </w:rPr>
        <w:t>, Bangalore</w:t>
      </w:r>
    </w:p>
    <w:p w:rsidR="00ED59D3" w:rsidRDefault="00ED59D3">
      <w:pPr>
        <w:spacing w:before="5" w:line="120" w:lineRule="exact"/>
        <w:rPr>
          <w:sz w:val="12"/>
          <w:szCs w:val="12"/>
        </w:rPr>
      </w:pPr>
    </w:p>
    <w:p w:rsidR="00ED59D3" w:rsidRDefault="00ED59D3">
      <w:pPr>
        <w:spacing w:line="200" w:lineRule="exact"/>
      </w:pPr>
    </w:p>
    <w:p w:rsidR="00ED59D3" w:rsidRDefault="00095871">
      <w:pPr>
        <w:spacing w:line="240" w:lineRule="exact"/>
        <w:ind w:left="112"/>
        <w:rPr>
          <w:sz w:val="22"/>
          <w:szCs w:val="22"/>
        </w:rPr>
      </w:pPr>
      <w:r>
        <w:pict>
          <v:group id="_x0000_s1096" style="position:absolute;left:0;text-align:left;margin-left:56.2pt;margin-top:14.4pt;width:483.1pt;height:0;z-index:-251670016;mso-position-horizontal-relative:page" coordorigin="1124,288" coordsize="9662,0">
            <v:shape id="_x0000_s1097" style="position:absolute;left:1124;top:288;width:9662;height:0" coordorigin="1124,288" coordsize="9662,0" path="m1124,288r9662,e" filled="f" strokeweight="3.58pt">
              <v:path arrowok="t"/>
            </v:shape>
            <w10:wrap anchorx="page"/>
          </v:group>
        </w:pict>
      </w:r>
      <w:r w:rsidR="00E37976">
        <w:rPr>
          <w:b/>
          <w:spacing w:val="2"/>
          <w:position w:val="-1"/>
          <w:sz w:val="22"/>
          <w:szCs w:val="22"/>
        </w:rPr>
        <w:t>P</w:t>
      </w:r>
      <w:r w:rsidR="00E37976">
        <w:rPr>
          <w:b/>
          <w:spacing w:val="-4"/>
          <w:position w:val="-1"/>
          <w:sz w:val="22"/>
          <w:szCs w:val="22"/>
        </w:rPr>
        <w:t>r</w:t>
      </w:r>
      <w:r w:rsidR="00E37976">
        <w:rPr>
          <w:b/>
          <w:spacing w:val="-2"/>
          <w:position w:val="-1"/>
          <w:sz w:val="22"/>
          <w:szCs w:val="22"/>
        </w:rPr>
        <w:t>o</w:t>
      </w:r>
      <w:r w:rsidR="00E37976">
        <w:rPr>
          <w:b/>
          <w:spacing w:val="1"/>
          <w:position w:val="-1"/>
          <w:sz w:val="22"/>
          <w:szCs w:val="22"/>
        </w:rPr>
        <w:t>f</w:t>
      </w:r>
      <w:r w:rsidR="00E37976">
        <w:rPr>
          <w:b/>
          <w:position w:val="-1"/>
          <w:sz w:val="22"/>
          <w:szCs w:val="22"/>
        </w:rPr>
        <w:t>e</w:t>
      </w:r>
      <w:r w:rsidR="00E37976">
        <w:rPr>
          <w:b/>
          <w:spacing w:val="-2"/>
          <w:position w:val="-1"/>
          <w:sz w:val="22"/>
          <w:szCs w:val="22"/>
        </w:rPr>
        <w:t>s</w:t>
      </w:r>
      <w:r w:rsidR="00E37976">
        <w:rPr>
          <w:b/>
          <w:position w:val="-1"/>
          <w:sz w:val="22"/>
          <w:szCs w:val="22"/>
        </w:rPr>
        <w:t>s</w:t>
      </w:r>
      <w:r w:rsidR="00E37976">
        <w:rPr>
          <w:b/>
          <w:spacing w:val="1"/>
          <w:position w:val="-1"/>
          <w:sz w:val="22"/>
          <w:szCs w:val="22"/>
        </w:rPr>
        <w:t>i</w:t>
      </w:r>
      <w:r w:rsidR="00E37976">
        <w:rPr>
          <w:b/>
          <w:position w:val="-1"/>
          <w:sz w:val="22"/>
          <w:szCs w:val="22"/>
        </w:rPr>
        <w:t>on</w:t>
      </w:r>
      <w:r w:rsidR="00E37976">
        <w:rPr>
          <w:b/>
          <w:spacing w:val="-3"/>
          <w:position w:val="-1"/>
          <w:sz w:val="22"/>
          <w:szCs w:val="22"/>
        </w:rPr>
        <w:t>a</w:t>
      </w:r>
      <w:r w:rsidR="00E37976">
        <w:rPr>
          <w:b/>
          <w:position w:val="-1"/>
          <w:sz w:val="22"/>
          <w:szCs w:val="22"/>
        </w:rPr>
        <w:t>l</w:t>
      </w:r>
      <w:r w:rsidR="00E37976">
        <w:rPr>
          <w:b/>
          <w:spacing w:val="1"/>
          <w:position w:val="-1"/>
          <w:sz w:val="22"/>
          <w:szCs w:val="22"/>
        </w:rPr>
        <w:t xml:space="preserve"> </w:t>
      </w:r>
      <w:r w:rsidR="00E37976">
        <w:rPr>
          <w:b/>
          <w:position w:val="-1"/>
          <w:sz w:val="22"/>
          <w:szCs w:val="22"/>
        </w:rPr>
        <w:t>S</w:t>
      </w:r>
      <w:r w:rsidR="00E37976">
        <w:rPr>
          <w:b/>
          <w:spacing w:val="-3"/>
          <w:position w:val="-1"/>
          <w:sz w:val="22"/>
          <w:szCs w:val="22"/>
        </w:rPr>
        <w:t>u</w:t>
      </w:r>
      <w:r w:rsidR="00E37976">
        <w:rPr>
          <w:b/>
          <w:spacing w:val="1"/>
          <w:position w:val="-1"/>
          <w:sz w:val="22"/>
          <w:szCs w:val="22"/>
        </w:rPr>
        <w:t>m</w:t>
      </w:r>
      <w:r w:rsidR="00E37976">
        <w:rPr>
          <w:b/>
          <w:spacing w:val="-2"/>
          <w:position w:val="-1"/>
          <w:sz w:val="22"/>
          <w:szCs w:val="22"/>
        </w:rPr>
        <w:t>m</w:t>
      </w:r>
      <w:r w:rsidR="00E37976">
        <w:rPr>
          <w:b/>
          <w:position w:val="-1"/>
          <w:sz w:val="22"/>
          <w:szCs w:val="22"/>
        </w:rPr>
        <w:t>ary</w:t>
      </w:r>
    </w:p>
    <w:p w:rsidR="00ED59D3" w:rsidRDefault="00ED59D3">
      <w:pPr>
        <w:spacing w:line="200" w:lineRule="exact"/>
      </w:pPr>
    </w:p>
    <w:p w:rsidR="00ED59D3" w:rsidRDefault="00ED59D3">
      <w:pPr>
        <w:spacing w:before="11" w:line="240" w:lineRule="exact"/>
        <w:rPr>
          <w:sz w:val="24"/>
          <w:szCs w:val="24"/>
        </w:rPr>
      </w:pPr>
    </w:p>
    <w:p w:rsidR="00ED59D3" w:rsidRDefault="00095871">
      <w:pPr>
        <w:spacing w:before="32"/>
        <w:ind w:left="112" w:right="71"/>
        <w:jc w:val="both"/>
        <w:rPr>
          <w:sz w:val="22"/>
          <w:szCs w:val="22"/>
        </w:rPr>
      </w:pPr>
      <w:r>
        <w:pict>
          <v:group id="_x0000_s1093" style="position:absolute;left:0;text-align:left;margin-left:54.4pt;margin-top:-17.2pt;width:486.7pt;height:19.6pt;z-index:-251671040;mso-position-horizontal-relative:page" coordorigin="1088,-344" coordsize="9734,392">
            <v:shape id="_x0000_s1095" style="position:absolute;left:1124;top:-238;width:9662;height:276" coordorigin="1124,-238" coordsize="9662,276" path="m1124,38r9662,l10786,-238r-9662,l1124,38xe" fillcolor="#f1f1f1" stroked="f">
              <v:path arrowok="t"/>
            </v:shape>
            <v:shape id="_x0000_s1094" style="position:absolute;left:1124;top:-308;width:9662;height:72" coordorigin="1124,-308" coordsize="9662,72" path="m1124,-237r9662,l10786,-308r-9662,l1124,-237xe" fillcolor="black" stroked="f">
              <v:path arrowok="t"/>
            </v:shape>
            <w10:wrap anchorx="page"/>
          </v:group>
        </w:pict>
      </w:r>
      <w:r w:rsidR="00E37976">
        <w:rPr>
          <w:spacing w:val="-4"/>
          <w:sz w:val="22"/>
          <w:szCs w:val="22"/>
        </w:rPr>
        <w:t>I</w:t>
      </w:r>
      <w:r w:rsidR="00E37976">
        <w:rPr>
          <w:sz w:val="22"/>
          <w:szCs w:val="22"/>
        </w:rPr>
        <w:t>nn</w:t>
      </w:r>
      <w:r w:rsidR="00E37976">
        <w:rPr>
          <w:spacing w:val="2"/>
          <w:sz w:val="22"/>
          <w:szCs w:val="22"/>
        </w:rPr>
        <w:t>o</w:t>
      </w:r>
      <w:r w:rsidR="00E37976">
        <w:rPr>
          <w:spacing w:val="-2"/>
          <w:sz w:val="22"/>
          <w:szCs w:val="22"/>
        </w:rPr>
        <w:t>v</w:t>
      </w:r>
      <w:r w:rsidR="00E37976">
        <w:rPr>
          <w:sz w:val="22"/>
          <w:szCs w:val="22"/>
        </w:rPr>
        <w:t>a</w:t>
      </w:r>
      <w:r w:rsidR="00E37976">
        <w:rPr>
          <w:spacing w:val="1"/>
          <w:sz w:val="22"/>
          <w:szCs w:val="22"/>
        </w:rPr>
        <w:t>ti</w:t>
      </w:r>
      <w:r w:rsidR="00E37976">
        <w:rPr>
          <w:spacing w:val="-2"/>
          <w:sz w:val="22"/>
          <w:szCs w:val="22"/>
        </w:rPr>
        <w:t>v</w:t>
      </w:r>
      <w:r w:rsidR="00E37976">
        <w:rPr>
          <w:sz w:val="22"/>
          <w:szCs w:val="22"/>
        </w:rPr>
        <w:t>e,</w:t>
      </w:r>
      <w:r w:rsidR="00E37976">
        <w:rPr>
          <w:spacing w:val="2"/>
          <w:sz w:val="22"/>
          <w:szCs w:val="22"/>
        </w:rPr>
        <w:t xml:space="preserve"> </w:t>
      </w:r>
      <w:r w:rsidR="00E37976">
        <w:rPr>
          <w:spacing w:val="1"/>
          <w:sz w:val="22"/>
          <w:szCs w:val="22"/>
        </w:rPr>
        <w:t>r</w:t>
      </w:r>
      <w:r w:rsidR="00E37976">
        <w:rPr>
          <w:sz w:val="22"/>
          <w:szCs w:val="22"/>
        </w:rPr>
        <w:t>e</w:t>
      </w:r>
      <w:r w:rsidR="00E37976">
        <w:rPr>
          <w:spacing w:val="1"/>
          <w:sz w:val="22"/>
          <w:szCs w:val="22"/>
        </w:rPr>
        <w:t>s</w:t>
      </w:r>
      <w:r w:rsidR="00E37976">
        <w:rPr>
          <w:spacing w:val="-2"/>
          <w:sz w:val="22"/>
          <w:szCs w:val="22"/>
        </w:rPr>
        <w:t>u</w:t>
      </w:r>
      <w:r w:rsidR="00E37976">
        <w:rPr>
          <w:spacing w:val="1"/>
          <w:sz w:val="22"/>
          <w:szCs w:val="22"/>
        </w:rPr>
        <w:t>lt</w:t>
      </w:r>
      <w:r w:rsidR="00E37976">
        <w:rPr>
          <w:spacing w:val="2"/>
          <w:sz w:val="22"/>
          <w:szCs w:val="22"/>
        </w:rPr>
        <w:t>s</w:t>
      </w:r>
      <w:r w:rsidR="00E37976">
        <w:rPr>
          <w:spacing w:val="-4"/>
          <w:sz w:val="22"/>
          <w:szCs w:val="22"/>
        </w:rPr>
        <w:t>-</w:t>
      </w:r>
      <w:r w:rsidR="00E37976">
        <w:rPr>
          <w:sz w:val="22"/>
          <w:szCs w:val="22"/>
        </w:rPr>
        <w:t>d</w:t>
      </w:r>
      <w:r w:rsidR="00E37976">
        <w:rPr>
          <w:spacing w:val="1"/>
          <w:sz w:val="22"/>
          <w:szCs w:val="22"/>
        </w:rPr>
        <w:t>ri</w:t>
      </w:r>
      <w:r w:rsidR="00E37976">
        <w:rPr>
          <w:spacing w:val="-2"/>
          <w:sz w:val="22"/>
          <w:szCs w:val="22"/>
        </w:rPr>
        <w:t>v</w:t>
      </w:r>
      <w:r w:rsidR="00E37976">
        <w:rPr>
          <w:sz w:val="22"/>
          <w:szCs w:val="22"/>
        </w:rPr>
        <w:t>en</w:t>
      </w:r>
      <w:r w:rsidR="00E37976">
        <w:rPr>
          <w:spacing w:val="2"/>
          <w:sz w:val="22"/>
          <w:szCs w:val="22"/>
        </w:rPr>
        <w:t xml:space="preserve"> </w:t>
      </w:r>
      <w:r w:rsidR="00E37976">
        <w:rPr>
          <w:sz w:val="22"/>
          <w:szCs w:val="22"/>
        </w:rPr>
        <w:t>Sof</w:t>
      </w:r>
      <w:r w:rsidR="00E37976">
        <w:rPr>
          <w:spacing w:val="1"/>
          <w:sz w:val="22"/>
          <w:szCs w:val="22"/>
        </w:rPr>
        <w:t>t</w:t>
      </w:r>
      <w:r w:rsidR="00E37976">
        <w:rPr>
          <w:spacing w:val="-1"/>
          <w:sz w:val="22"/>
          <w:szCs w:val="22"/>
        </w:rPr>
        <w:t>w</w:t>
      </w:r>
      <w:r w:rsidR="00E37976">
        <w:rPr>
          <w:spacing w:val="-2"/>
          <w:sz w:val="22"/>
          <w:szCs w:val="22"/>
        </w:rPr>
        <w:t>a</w:t>
      </w:r>
      <w:r w:rsidR="00E37976">
        <w:rPr>
          <w:spacing w:val="1"/>
          <w:sz w:val="22"/>
          <w:szCs w:val="22"/>
        </w:rPr>
        <w:t>r</w:t>
      </w:r>
      <w:r w:rsidR="00E37976">
        <w:rPr>
          <w:sz w:val="22"/>
          <w:szCs w:val="22"/>
        </w:rPr>
        <w:t>e</w:t>
      </w:r>
      <w:r w:rsidR="00E37976">
        <w:rPr>
          <w:spacing w:val="2"/>
          <w:sz w:val="22"/>
          <w:szCs w:val="22"/>
        </w:rPr>
        <w:t xml:space="preserve"> </w:t>
      </w:r>
      <w:r w:rsidR="00E37976">
        <w:rPr>
          <w:spacing w:val="-1"/>
          <w:sz w:val="22"/>
          <w:szCs w:val="22"/>
        </w:rPr>
        <w:t>D</w:t>
      </w:r>
      <w:r w:rsidR="00E37976">
        <w:rPr>
          <w:sz w:val="22"/>
          <w:szCs w:val="22"/>
        </w:rPr>
        <w:t>e</w:t>
      </w:r>
      <w:r w:rsidR="00E37976">
        <w:rPr>
          <w:spacing w:val="-2"/>
          <w:sz w:val="22"/>
          <w:szCs w:val="22"/>
        </w:rPr>
        <w:t>v</w:t>
      </w:r>
      <w:r w:rsidR="00E37976">
        <w:rPr>
          <w:sz w:val="22"/>
          <w:szCs w:val="22"/>
        </w:rPr>
        <w:t>e</w:t>
      </w:r>
      <w:r w:rsidR="00E37976">
        <w:rPr>
          <w:spacing w:val="1"/>
          <w:sz w:val="22"/>
          <w:szCs w:val="22"/>
        </w:rPr>
        <w:t>l</w:t>
      </w:r>
      <w:r w:rsidR="00E37976">
        <w:rPr>
          <w:sz w:val="22"/>
          <w:szCs w:val="22"/>
        </w:rPr>
        <w:t>o</w:t>
      </w:r>
      <w:r w:rsidR="00E37976">
        <w:rPr>
          <w:spacing w:val="-2"/>
          <w:sz w:val="22"/>
          <w:szCs w:val="22"/>
        </w:rPr>
        <w:t>p</w:t>
      </w:r>
      <w:r w:rsidR="00E37976">
        <w:rPr>
          <w:sz w:val="22"/>
          <w:szCs w:val="22"/>
        </w:rPr>
        <w:t>er</w:t>
      </w:r>
      <w:r w:rsidR="00E37976">
        <w:rPr>
          <w:spacing w:val="3"/>
          <w:sz w:val="22"/>
          <w:szCs w:val="22"/>
        </w:rPr>
        <w:t xml:space="preserve"> </w:t>
      </w:r>
      <w:r w:rsidR="00E37976">
        <w:rPr>
          <w:spacing w:val="-1"/>
          <w:sz w:val="22"/>
          <w:szCs w:val="22"/>
        </w:rPr>
        <w:t>wi</w:t>
      </w:r>
      <w:r w:rsidR="00E37976">
        <w:rPr>
          <w:spacing w:val="1"/>
          <w:sz w:val="22"/>
          <w:szCs w:val="22"/>
        </w:rPr>
        <w:t>t</w:t>
      </w:r>
      <w:r w:rsidR="00E37976">
        <w:rPr>
          <w:sz w:val="22"/>
          <w:szCs w:val="22"/>
        </w:rPr>
        <w:t>h</w:t>
      </w:r>
      <w:r w:rsidR="00E37976">
        <w:rPr>
          <w:spacing w:val="2"/>
          <w:sz w:val="22"/>
          <w:szCs w:val="22"/>
        </w:rPr>
        <w:t xml:space="preserve"> </w:t>
      </w:r>
      <w:r w:rsidR="00E37976">
        <w:rPr>
          <w:spacing w:val="-2"/>
          <w:sz w:val="22"/>
          <w:szCs w:val="22"/>
        </w:rPr>
        <w:t>g</w:t>
      </w:r>
      <w:r w:rsidR="00E37976">
        <w:rPr>
          <w:sz w:val="22"/>
          <w:szCs w:val="22"/>
        </w:rPr>
        <w:t>ood</w:t>
      </w:r>
      <w:r w:rsidR="00E37976">
        <w:rPr>
          <w:spacing w:val="2"/>
          <w:sz w:val="22"/>
          <w:szCs w:val="22"/>
        </w:rPr>
        <w:t xml:space="preserve"> </w:t>
      </w:r>
      <w:r w:rsidR="00E37976">
        <w:rPr>
          <w:sz w:val="22"/>
          <w:szCs w:val="22"/>
        </w:rPr>
        <w:t>exp</w:t>
      </w:r>
      <w:r w:rsidR="00E37976">
        <w:rPr>
          <w:spacing w:val="-2"/>
          <w:sz w:val="22"/>
          <w:szCs w:val="22"/>
        </w:rPr>
        <w:t>e</w:t>
      </w:r>
      <w:r w:rsidR="00E37976">
        <w:rPr>
          <w:spacing w:val="1"/>
          <w:sz w:val="22"/>
          <w:szCs w:val="22"/>
        </w:rPr>
        <w:t>ri</w:t>
      </w:r>
      <w:r w:rsidR="00E37976">
        <w:rPr>
          <w:spacing w:val="-2"/>
          <w:sz w:val="22"/>
          <w:szCs w:val="22"/>
        </w:rPr>
        <w:t>e</w:t>
      </w:r>
      <w:r w:rsidR="00E37976">
        <w:rPr>
          <w:sz w:val="22"/>
          <w:szCs w:val="22"/>
        </w:rPr>
        <w:t>nce,</w:t>
      </w:r>
      <w:r w:rsidR="00E37976">
        <w:rPr>
          <w:spacing w:val="2"/>
          <w:sz w:val="22"/>
          <w:szCs w:val="22"/>
        </w:rPr>
        <w:t xml:space="preserve"> </w:t>
      </w:r>
      <w:r w:rsidR="00E37976">
        <w:rPr>
          <w:spacing w:val="-2"/>
          <w:sz w:val="22"/>
          <w:szCs w:val="22"/>
        </w:rPr>
        <w:t>p</w:t>
      </w:r>
      <w:r w:rsidR="00E37976">
        <w:rPr>
          <w:spacing w:val="1"/>
          <w:sz w:val="22"/>
          <w:szCs w:val="22"/>
        </w:rPr>
        <w:t>r</w:t>
      </w:r>
      <w:r w:rsidR="00E37976">
        <w:rPr>
          <w:sz w:val="22"/>
          <w:szCs w:val="22"/>
        </w:rPr>
        <w:t>od</w:t>
      </w:r>
      <w:r w:rsidR="00E37976">
        <w:rPr>
          <w:spacing w:val="-2"/>
          <w:sz w:val="22"/>
          <w:szCs w:val="22"/>
        </w:rPr>
        <w:t>u</w:t>
      </w:r>
      <w:r w:rsidR="00E37976">
        <w:rPr>
          <w:sz w:val="22"/>
          <w:szCs w:val="22"/>
        </w:rPr>
        <w:t>c</w:t>
      </w:r>
      <w:r w:rsidR="00E37976">
        <w:rPr>
          <w:spacing w:val="1"/>
          <w:sz w:val="22"/>
          <w:szCs w:val="22"/>
        </w:rPr>
        <w:t>i</w:t>
      </w:r>
      <w:r w:rsidR="00E37976">
        <w:rPr>
          <w:sz w:val="22"/>
          <w:szCs w:val="22"/>
        </w:rPr>
        <w:t xml:space="preserve">ng </w:t>
      </w:r>
      <w:r w:rsidR="00E37976">
        <w:rPr>
          <w:spacing w:val="1"/>
          <w:sz w:val="22"/>
          <w:szCs w:val="22"/>
        </w:rPr>
        <w:t>t</w:t>
      </w:r>
      <w:r w:rsidR="00E37976">
        <w:rPr>
          <w:sz w:val="22"/>
          <w:szCs w:val="22"/>
        </w:rPr>
        <w:t>ech</w:t>
      </w:r>
      <w:r w:rsidR="00E37976">
        <w:rPr>
          <w:spacing w:val="-2"/>
          <w:sz w:val="22"/>
          <w:szCs w:val="22"/>
        </w:rPr>
        <w:t>n</w:t>
      </w:r>
      <w:r w:rsidR="00E37976">
        <w:rPr>
          <w:spacing w:val="1"/>
          <w:sz w:val="22"/>
          <w:szCs w:val="22"/>
        </w:rPr>
        <w:t>i</w:t>
      </w:r>
      <w:r w:rsidR="00E37976">
        <w:rPr>
          <w:sz w:val="22"/>
          <w:szCs w:val="22"/>
        </w:rPr>
        <w:t>c</w:t>
      </w:r>
      <w:r w:rsidR="00E37976">
        <w:rPr>
          <w:spacing w:val="-2"/>
          <w:sz w:val="22"/>
          <w:szCs w:val="22"/>
        </w:rPr>
        <w:t>a</w:t>
      </w:r>
      <w:r w:rsidR="00E37976">
        <w:rPr>
          <w:sz w:val="22"/>
          <w:szCs w:val="22"/>
        </w:rPr>
        <w:t>l</w:t>
      </w:r>
      <w:r w:rsidR="00E37976">
        <w:rPr>
          <w:spacing w:val="3"/>
          <w:sz w:val="22"/>
          <w:szCs w:val="22"/>
        </w:rPr>
        <w:t xml:space="preserve"> </w:t>
      </w:r>
      <w:r w:rsidR="00E37976">
        <w:rPr>
          <w:sz w:val="22"/>
          <w:szCs w:val="22"/>
        </w:rPr>
        <w:t>s</w:t>
      </w:r>
      <w:r w:rsidR="00E37976">
        <w:rPr>
          <w:spacing w:val="-2"/>
          <w:sz w:val="22"/>
          <w:szCs w:val="22"/>
        </w:rPr>
        <w:t>o</w:t>
      </w:r>
      <w:r w:rsidR="00E37976">
        <w:rPr>
          <w:spacing w:val="1"/>
          <w:sz w:val="22"/>
          <w:szCs w:val="22"/>
        </w:rPr>
        <w:t>l</w:t>
      </w:r>
      <w:r w:rsidR="00E37976">
        <w:rPr>
          <w:sz w:val="22"/>
          <w:szCs w:val="22"/>
        </w:rPr>
        <w:t>u</w:t>
      </w:r>
      <w:r w:rsidR="00E37976">
        <w:rPr>
          <w:spacing w:val="-1"/>
          <w:sz w:val="22"/>
          <w:szCs w:val="22"/>
        </w:rPr>
        <w:t>t</w:t>
      </w:r>
      <w:r w:rsidR="00E37976">
        <w:rPr>
          <w:spacing w:val="1"/>
          <w:sz w:val="22"/>
          <w:szCs w:val="22"/>
        </w:rPr>
        <w:t>i</w:t>
      </w:r>
      <w:r w:rsidR="00E37976">
        <w:rPr>
          <w:sz w:val="22"/>
          <w:szCs w:val="22"/>
        </w:rPr>
        <w:t>o</w:t>
      </w:r>
      <w:r w:rsidR="00E37976">
        <w:rPr>
          <w:spacing w:val="-2"/>
          <w:sz w:val="22"/>
          <w:szCs w:val="22"/>
        </w:rPr>
        <w:t>n</w:t>
      </w:r>
      <w:r w:rsidR="00E37976">
        <w:rPr>
          <w:sz w:val="22"/>
          <w:szCs w:val="22"/>
        </w:rPr>
        <w:t>s</w:t>
      </w:r>
      <w:r w:rsidR="00E37976">
        <w:rPr>
          <w:spacing w:val="2"/>
          <w:sz w:val="22"/>
          <w:szCs w:val="22"/>
        </w:rPr>
        <w:t xml:space="preserve"> </w:t>
      </w:r>
      <w:r w:rsidR="00E37976">
        <w:rPr>
          <w:spacing w:val="-1"/>
          <w:sz w:val="22"/>
          <w:szCs w:val="22"/>
        </w:rPr>
        <w:t>w</w:t>
      </w:r>
      <w:r w:rsidR="00E37976">
        <w:rPr>
          <w:spacing w:val="1"/>
          <w:sz w:val="22"/>
          <w:szCs w:val="22"/>
        </w:rPr>
        <w:t>it</w:t>
      </w:r>
      <w:r w:rsidR="00E37976">
        <w:rPr>
          <w:sz w:val="22"/>
          <w:szCs w:val="22"/>
        </w:rPr>
        <w:t>h a h</w:t>
      </w:r>
      <w:r w:rsidR="00E37976">
        <w:rPr>
          <w:spacing w:val="1"/>
          <w:sz w:val="22"/>
          <w:szCs w:val="22"/>
        </w:rPr>
        <w:t>i</w:t>
      </w:r>
      <w:r w:rsidR="00E37976">
        <w:rPr>
          <w:spacing w:val="-2"/>
          <w:sz w:val="22"/>
          <w:szCs w:val="22"/>
        </w:rPr>
        <w:t>g</w:t>
      </w:r>
      <w:r w:rsidR="00E37976">
        <w:rPr>
          <w:sz w:val="22"/>
          <w:szCs w:val="22"/>
        </w:rPr>
        <w:t>h</w:t>
      </w:r>
      <w:r w:rsidR="00E37976">
        <w:rPr>
          <w:spacing w:val="50"/>
          <w:sz w:val="22"/>
          <w:szCs w:val="22"/>
        </w:rPr>
        <w:t xml:space="preserve"> </w:t>
      </w:r>
      <w:r w:rsidR="00E37976">
        <w:rPr>
          <w:sz w:val="22"/>
          <w:szCs w:val="22"/>
        </w:rPr>
        <w:t>de</w:t>
      </w:r>
      <w:r w:rsidR="00E37976">
        <w:rPr>
          <w:spacing w:val="-2"/>
          <w:sz w:val="22"/>
          <w:szCs w:val="22"/>
        </w:rPr>
        <w:t>g</w:t>
      </w:r>
      <w:r w:rsidR="00E37976">
        <w:rPr>
          <w:spacing w:val="1"/>
          <w:sz w:val="22"/>
          <w:szCs w:val="22"/>
        </w:rPr>
        <w:t>r</w:t>
      </w:r>
      <w:r w:rsidR="00E37976">
        <w:rPr>
          <w:sz w:val="22"/>
          <w:szCs w:val="22"/>
        </w:rPr>
        <w:t>ee</w:t>
      </w:r>
      <w:r w:rsidR="00E37976">
        <w:rPr>
          <w:spacing w:val="51"/>
          <w:sz w:val="22"/>
          <w:szCs w:val="22"/>
        </w:rPr>
        <w:t xml:space="preserve"> </w:t>
      </w:r>
      <w:r w:rsidR="00E37976">
        <w:rPr>
          <w:sz w:val="22"/>
          <w:szCs w:val="22"/>
        </w:rPr>
        <w:t>of</w:t>
      </w:r>
      <w:r w:rsidR="00E37976">
        <w:rPr>
          <w:spacing w:val="51"/>
          <w:sz w:val="22"/>
          <w:szCs w:val="22"/>
        </w:rPr>
        <w:t xml:space="preserve"> </w:t>
      </w:r>
      <w:r w:rsidR="00E37976">
        <w:rPr>
          <w:sz w:val="22"/>
          <w:szCs w:val="22"/>
        </w:rPr>
        <w:t>cu</w:t>
      </w:r>
      <w:r w:rsidR="00E37976">
        <w:rPr>
          <w:spacing w:val="-2"/>
          <w:sz w:val="22"/>
          <w:szCs w:val="22"/>
        </w:rPr>
        <w:t>s</w:t>
      </w:r>
      <w:r w:rsidR="00E37976">
        <w:rPr>
          <w:spacing w:val="1"/>
          <w:sz w:val="22"/>
          <w:szCs w:val="22"/>
        </w:rPr>
        <w:t>t</w:t>
      </w:r>
      <w:r w:rsidR="00E37976">
        <w:rPr>
          <w:sz w:val="22"/>
          <w:szCs w:val="22"/>
        </w:rPr>
        <w:t>o</w:t>
      </w:r>
      <w:r w:rsidR="00E37976">
        <w:rPr>
          <w:spacing w:val="-4"/>
          <w:sz w:val="22"/>
          <w:szCs w:val="22"/>
        </w:rPr>
        <w:t>m</w:t>
      </w:r>
      <w:r w:rsidR="00E37976">
        <w:rPr>
          <w:sz w:val="22"/>
          <w:szCs w:val="22"/>
        </w:rPr>
        <w:t>er</w:t>
      </w:r>
      <w:r w:rsidR="00E37976">
        <w:rPr>
          <w:spacing w:val="51"/>
          <w:sz w:val="22"/>
          <w:szCs w:val="22"/>
        </w:rPr>
        <w:t xml:space="preserve"> </w:t>
      </w:r>
      <w:r w:rsidR="00E37976">
        <w:rPr>
          <w:sz w:val="22"/>
          <w:szCs w:val="22"/>
        </w:rPr>
        <w:t>s</w:t>
      </w:r>
      <w:r w:rsidR="00E37976">
        <w:rPr>
          <w:spacing w:val="1"/>
          <w:sz w:val="22"/>
          <w:szCs w:val="22"/>
        </w:rPr>
        <w:t>a</w:t>
      </w:r>
      <w:r w:rsidR="00E37976">
        <w:rPr>
          <w:spacing w:val="-1"/>
          <w:sz w:val="22"/>
          <w:szCs w:val="22"/>
        </w:rPr>
        <w:t>t</w:t>
      </w:r>
      <w:r w:rsidR="00E37976">
        <w:rPr>
          <w:spacing w:val="4"/>
          <w:sz w:val="22"/>
          <w:szCs w:val="22"/>
        </w:rPr>
        <w:t>i</w:t>
      </w:r>
      <w:r w:rsidR="00E37976">
        <w:rPr>
          <w:sz w:val="22"/>
          <w:szCs w:val="22"/>
        </w:rPr>
        <w:t>s</w:t>
      </w:r>
      <w:r w:rsidR="00E37976">
        <w:rPr>
          <w:spacing w:val="-1"/>
          <w:sz w:val="22"/>
          <w:szCs w:val="22"/>
        </w:rPr>
        <w:t>f</w:t>
      </w:r>
      <w:r w:rsidR="00E37976">
        <w:rPr>
          <w:sz w:val="22"/>
          <w:szCs w:val="22"/>
        </w:rPr>
        <w:t>a</w:t>
      </w:r>
      <w:r w:rsidR="00E37976">
        <w:rPr>
          <w:spacing w:val="-2"/>
          <w:sz w:val="22"/>
          <w:szCs w:val="22"/>
        </w:rPr>
        <w:t>c</w:t>
      </w:r>
      <w:r w:rsidR="00E37976">
        <w:rPr>
          <w:spacing w:val="1"/>
          <w:sz w:val="22"/>
          <w:szCs w:val="22"/>
        </w:rPr>
        <w:t>ti</w:t>
      </w:r>
      <w:r w:rsidR="00E37976">
        <w:rPr>
          <w:sz w:val="22"/>
          <w:szCs w:val="22"/>
        </w:rPr>
        <w:t>o</w:t>
      </w:r>
      <w:r w:rsidR="00E37976">
        <w:rPr>
          <w:spacing w:val="-2"/>
          <w:sz w:val="22"/>
          <w:szCs w:val="22"/>
        </w:rPr>
        <w:t>n</w:t>
      </w:r>
      <w:r w:rsidR="00E37976">
        <w:rPr>
          <w:sz w:val="22"/>
          <w:szCs w:val="22"/>
        </w:rPr>
        <w:t>,</w:t>
      </w:r>
      <w:r w:rsidR="00E37976">
        <w:rPr>
          <w:spacing w:val="50"/>
          <w:sz w:val="22"/>
          <w:szCs w:val="22"/>
        </w:rPr>
        <w:t xml:space="preserve"> </w:t>
      </w:r>
      <w:r w:rsidR="00E37976">
        <w:rPr>
          <w:sz w:val="22"/>
          <w:szCs w:val="22"/>
        </w:rPr>
        <w:t>su</w:t>
      </w:r>
      <w:r w:rsidR="00E37976">
        <w:rPr>
          <w:spacing w:val="1"/>
          <w:sz w:val="22"/>
          <w:szCs w:val="22"/>
        </w:rPr>
        <w:t>c</w:t>
      </w:r>
      <w:r w:rsidR="00E37976">
        <w:rPr>
          <w:spacing w:val="-2"/>
          <w:sz w:val="22"/>
          <w:szCs w:val="22"/>
        </w:rPr>
        <w:t>c</w:t>
      </w:r>
      <w:r w:rsidR="00E37976">
        <w:rPr>
          <w:sz w:val="22"/>
          <w:szCs w:val="22"/>
        </w:rPr>
        <w:t>e</w:t>
      </w:r>
      <w:r w:rsidR="00E37976">
        <w:rPr>
          <w:spacing w:val="1"/>
          <w:sz w:val="22"/>
          <w:szCs w:val="22"/>
        </w:rPr>
        <w:t>s</w:t>
      </w:r>
      <w:r w:rsidR="00E37976">
        <w:rPr>
          <w:sz w:val="22"/>
          <w:szCs w:val="22"/>
        </w:rPr>
        <w:t>s</w:t>
      </w:r>
      <w:r w:rsidR="00E37976">
        <w:rPr>
          <w:spacing w:val="51"/>
          <w:sz w:val="22"/>
          <w:szCs w:val="22"/>
        </w:rPr>
        <w:t xml:space="preserve"> </w:t>
      </w:r>
      <w:r w:rsidR="00E37976">
        <w:rPr>
          <w:sz w:val="22"/>
          <w:szCs w:val="22"/>
        </w:rPr>
        <w:t>a</w:t>
      </w:r>
      <w:r w:rsidR="00E37976">
        <w:rPr>
          <w:spacing w:val="-2"/>
          <w:sz w:val="22"/>
          <w:szCs w:val="22"/>
        </w:rPr>
        <w:t>n</w:t>
      </w:r>
      <w:r w:rsidR="00E37976">
        <w:rPr>
          <w:sz w:val="22"/>
          <w:szCs w:val="22"/>
        </w:rPr>
        <w:t>d</w:t>
      </w:r>
      <w:r w:rsidR="00E37976">
        <w:rPr>
          <w:spacing w:val="50"/>
          <w:sz w:val="22"/>
          <w:szCs w:val="22"/>
        </w:rPr>
        <w:t xml:space="preserve"> </w:t>
      </w:r>
      <w:r w:rsidR="00E37976">
        <w:rPr>
          <w:sz w:val="22"/>
          <w:szCs w:val="22"/>
        </w:rPr>
        <w:t>p</w:t>
      </w:r>
      <w:r w:rsidR="00E37976">
        <w:rPr>
          <w:spacing w:val="1"/>
          <w:sz w:val="22"/>
          <w:szCs w:val="22"/>
        </w:rPr>
        <w:t>r</w:t>
      </w:r>
      <w:r w:rsidR="00E37976">
        <w:rPr>
          <w:sz w:val="22"/>
          <w:szCs w:val="22"/>
        </w:rPr>
        <w:t>o</w:t>
      </w:r>
      <w:r w:rsidR="00E37976">
        <w:rPr>
          <w:spacing w:val="-2"/>
          <w:sz w:val="22"/>
          <w:szCs w:val="22"/>
        </w:rPr>
        <w:t>f</w:t>
      </w:r>
      <w:r w:rsidR="00E37976">
        <w:rPr>
          <w:spacing w:val="1"/>
          <w:sz w:val="22"/>
          <w:szCs w:val="22"/>
        </w:rPr>
        <w:t>it</w:t>
      </w:r>
      <w:r w:rsidR="00E37976">
        <w:rPr>
          <w:sz w:val="22"/>
          <w:szCs w:val="22"/>
        </w:rPr>
        <w:t>.</w:t>
      </w:r>
      <w:r w:rsidR="00E37976">
        <w:rPr>
          <w:spacing w:val="50"/>
          <w:sz w:val="22"/>
          <w:szCs w:val="22"/>
        </w:rPr>
        <w:t xml:space="preserve"> </w:t>
      </w:r>
      <w:r w:rsidR="00E37976">
        <w:rPr>
          <w:sz w:val="22"/>
          <w:szCs w:val="22"/>
        </w:rPr>
        <w:t>E</w:t>
      </w:r>
      <w:r w:rsidR="00E37976">
        <w:rPr>
          <w:spacing w:val="-3"/>
          <w:sz w:val="22"/>
          <w:szCs w:val="22"/>
        </w:rPr>
        <w:t>x</w:t>
      </w:r>
      <w:r w:rsidR="00E37976">
        <w:rPr>
          <w:spacing w:val="1"/>
          <w:sz w:val="22"/>
          <w:szCs w:val="22"/>
        </w:rPr>
        <w:t>t</w:t>
      </w:r>
      <w:r w:rsidR="00E37976">
        <w:rPr>
          <w:sz w:val="22"/>
          <w:szCs w:val="22"/>
        </w:rPr>
        <w:t>e</w:t>
      </w:r>
      <w:r w:rsidR="00E37976">
        <w:rPr>
          <w:spacing w:val="-2"/>
          <w:sz w:val="22"/>
          <w:szCs w:val="22"/>
        </w:rPr>
        <w:t>n</w:t>
      </w:r>
      <w:r w:rsidR="00E37976">
        <w:rPr>
          <w:sz w:val="22"/>
          <w:szCs w:val="22"/>
        </w:rPr>
        <w:t>s</w:t>
      </w:r>
      <w:r w:rsidR="00E37976">
        <w:rPr>
          <w:spacing w:val="1"/>
          <w:sz w:val="22"/>
          <w:szCs w:val="22"/>
        </w:rPr>
        <w:t>i</w:t>
      </w:r>
      <w:r w:rsidR="00E37976">
        <w:rPr>
          <w:spacing w:val="-2"/>
          <w:sz w:val="22"/>
          <w:szCs w:val="22"/>
        </w:rPr>
        <w:t>v</w:t>
      </w:r>
      <w:r w:rsidR="00E37976">
        <w:rPr>
          <w:sz w:val="22"/>
          <w:szCs w:val="22"/>
        </w:rPr>
        <w:t>e  exp</w:t>
      </w:r>
      <w:r w:rsidR="00E37976">
        <w:rPr>
          <w:spacing w:val="-2"/>
          <w:sz w:val="22"/>
          <w:szCs w:val="22"/>
        </w:rPr>
        <w:t>e</w:t>
      </w:r>
      <w:r w:rsidR="00E37976">
        <w:rPr>
          <w:spacing w:val="1"/>
          <w:sz w:val="22"/>
          <w:szCs w:val="22"/>
        </w:rPr>
        <w:t>r</w:t>
      </w:r>
      <w:r w:rsidR="00E37976">
        <w:rPr>
          <w:spacing w:val="-1"/>
          <w:sz w:val="22"/>
          <w:szCs w:val="22"/>
        </w:rPr>
        <w:t>t</w:t>
      </w:r>
      <w:r w:rsidR="00E37976">
        <w:rPr>
          <w:spacing w:val="1"/>
          <w:sz w:val="22"/>
          <w:szCs w:val="22"/>
        </w:rPr>
        <w:t>i</w:t>
      </w:r>
      <w:r w:rsidR="00E37976">
        <w:rPr>
          <w:sz w:val="22"/>
          <w:szCs w:val="22"/>
        </w:rPr>
        <w:t>se</w:t>
      </w:r>
      <w:r w:rsidR="00E37976">
        <w:rPr>
          <w:spacing w:val="49"/>
          <w:sz w:val="22"/>
          <w:szCs w:val="22"/>
        </w:rPr>
        <w:t xml:space="preserve"> </w:t>
      </w:r>
      <w:r w:rsidR="00E37976">
        <w:rPr>
          <w:spacing w:val="1"/>
          <w:sz w:val="22"/>
          <w:szCs w:val="22"/>
        </w:rPr>
        <w:t>i</w:t>
      </w:r>
      <w:r w:rsidR="00E37976">
        <w:rPr>
          <w:sz w:val="22"/>
          <w:szCs w:val="22"/>
        </w:rPr>
        <w:t>n</w:t>
      </w:r>
      <w:r w:rsidR="00E37976">
        <w:rPr>
          <w:spacing w:val="50"/>
          <w:sz w:val="22"/>
          <w:szCs w:val="22"/>
        </w:rPr>
        <w:t xml:space="preserve"> </w:t>
      </w:r>
      <w:r w:rsidR="00E37976">
        <w:rPr>
          <w:spacing w:val="1"/>
          <w:sz w:val="22"/>
          <w:szCs w:val="22"/>
        </w:rPr>
        <w:t>f</w:t>
      </w:r>
      <w:r w:rsidR="00E37976">
        <w:rPr>
          <w:sz w:val="22"/>
          <w:szCs w:val="22"/>
        </w:rPr>
        <w:t>u</w:t>
      </w:r>
      <w:r w:rsidR="00E37976">
        <w:rPr>
          <w:spacing w:val="-1"/>
          <w:sz w:val="22"/>
          <w:szCs w:val="22"/>
        </w:rPr>
        <w:t>l</w:t>
      </w:r>
      <w:r w:rsidR="00E37976">
        <w:rPr>
          <w:sz w:val="22"/>
          <w:szCs w:val="22"/>
        </w:rPr>
        <w:t>l</w:t>
      </w:r>
      <w:r w:rsidR="00E37976">
        <w:rPr>
          <w:spacing w:val="51"/>
          <w:sz w:val="22"/>
          <w:szCs w:val="22"/>
        </w:rPr>
        <w:t xml:space="preserve"> </w:t>
      </w:r>
      <w:r w:rsidR="00E37976">
        <w:rPr>
          <w:spacing w:val="1"/>
          <w:sz w:val="22"/>
          <w:szCs w:val="22"/>
        </w:rPr>
        <w:t>l</w:t>
      </w:r>
      <w:r w:rsidR="00E37976">
        <w:rPr>
          <w:spacing w:val="-1"/>
          <w:sz w:val="22"/>
          <w:szCs w:val="22"/>
        </w:rPr>
        <w:t>i</w:t>
      </w:r>
      <w:r w:rsidR="00E37976">
        <w:rPr>
          <w:spacing w:val="1"/>
          <w:sz w:val="22"/>
          <w:szCs w:val="22"/>
        </w:rPr>
        <w:t>f</w:t>
      </w:r>
      <w:r w:rsidR="00E37976">
        <w:rPr>
          <w:sz w:val="22"/>
          <w:szCs w:val="22"/>
        </w:rPr>
        <w:t>e</w:t>
      </w:r>
      <w:r w:rsidR="00E37976">
        <w:rPr>
          <w:spacing w:val="53"/>
          <w:sz w:val="22"/>
          <w:szCs w:val="22"/>
        </w:rPr>
        <w:t xml:space="preserve"> </w:t>
      </w:r>
      <w:r w:rsidR="00E37976">
        <w:rPr>
          <w:sz w:val="22"/>
          <w:szCs w:val="22"/>
        </w:rPr>
        <w:t>c</w:t>
      </w:r>
      <w:r w:rsidR="00E37976">
        <w:rPr>
          <w:spacing w:val="-2"/>
          <w:sz w:val="22"/>
          <w:szCs w:val="22"/>
        </w:rPr>
        <w:t>y</w:t>
      </w:r>
      <w:r w:rsidR="00E37976">
        <w:rPr>
          <w:sz w:val="22"/>
          <w:szCs w:val="22"/>
        </w:rPr>
        <w:t>c</w:t>
      </w:r>
      <w:r w:rsidR="00E37976">
        <w:rPr>
          <w:spacing w:val="-1"/>
          <w:sz w:val="22"/>
          <w:szCs w:val="22"/>
        </w:rPr>
        <w:t>l</w:t>
      </w:r>
      <w:r w:rsidR="00E37976">
        <w:rPr>
          <w:sz w:val="22"/>
          <w:szCs w:val="22"/>
        </w:rPr>
        <w:t>e</w:t>
      </w:r>
      <w:r w:rsidR="00E37976">
        <w:rPr>
          <w:spacing w:val="51"/>
          <w:sz w:val="22"/>
          <w:szCs w:val="22"/>
        </w:rPr>
        <w:t xml:space="preserve"> </w:t>
      </w:r>
      <w:r w:rsidR="00E37976">
        <w:rPr>
          <w:sz w:val="22"/>
          <w:szCs w:val="22"/>
        </w:rPr>
        <w:t>p</w:t>
      </w:r>
      <w:r w:rsidR="00E37976">
        <w:rPr>
          <w:spacing w:val="1"/>
          <w:sz w:val="22"/>
          <w:szCs w:val="22"/>
        </w:rPr>
        <w:t>r</w:t>
      </w:r>
      <w:r w:rsidR="00E37976">
        <w:rPr>
          <w:sz w:val="22"/>
          <w:szCs w:val="22"/>
        </w:rPr>
        <w:t>od</w:t>
      </w:r>
      <w:r w:rsidR="00E37976">
        <w:rPr>
          <w:spacing w:val="-2"/>
          <w:sz w:val="22"/>
          <w:szCs w:val="22"/>
        </w:rPr>
        <w:t>uc</w:t>
      </w:r>
      <w:r w:rsidR="00E37976">
        <w:rPr>
          <w:sz w:val="22"/>
          <w:szCs w:val="22"/>
        </w:rPr>
        <w:t>t de</w:t>
      </w:r>
      <w:r w:rsidR="00E37976">
        <w:rPr>
          <w:spacing w:val="-2"/>
          <w:sz w:val="22"/>
          <w:szCs w:val="22"/>
        </w:rPr>
        <w:t>v</w:t>
      </w:r>
      <w:r w:rsidR="00E37976">
        <w:rPr>
          <w:sz w:val="22"/>
          <w:szCs w:val="22"/>
        </w:rPr>
        <w:t>e</w:t>
      </w:r>
      <w:r w:rsidR="00E37976">
        <w:rPr>
          <w:spacing w:val="1"/>
          <w:sz w:val="22"/>
          <w:szCs w:val="22"/>
        </w:rPr>
        <w:t>l</w:t>
      </w:r>
      <w:r w:rsidR="00E37976">
        <w:rPr>
          <w:sz w:val="22"/>
          <w:szCs w:val="22"/>
        </w:rPr>
        <w:t>op</w:t>
      </w:r>
      <w:r w:rsidR="00E37976">
        <w:rPr>
          <w:spacing w:val="-4"/>
          <w:sz w:val="22"/>
          <w:szCs w:val="22"/>
        </w:rPr>
        <w:t>m</w:t>
      </w:r>
      <w:r w:rsidR="00E37976">
        <w:rPr>
          <w:sz w:val="22"/>
          <w:szCs w:val="22"/>
        </w:rPr>
        <w:t>ent</w:t>
      </w:r>
      <w:r w:rsidR="00E37976">
        <w:rPr>
          <w:spacing w:val="5"/>
          <w:sz w:val="22"/>
          <w:szCs w:val="22"/>
        </w:rPr>
        <w:t xml:space="preserve"> </w:t>
      </w:r>
      <w:r w:rsidR="00E37976">
        <w:rPr>
          <w:sz w:val="22"/>
          <w:szCs w:val="22"/>
        </w:rPr>
        <w:t>u</w:t>
      </w:r>
      <w:r w:rsidR="00E37976">
        <w:rPr>
          <w:spacing w:val="-1"/>
          <w:sz w:val="22"/>
          <w:szCs w:val="22"/>
        </w:rPr>
        <w:t>t</w:t>
      </w:r>
      <w:r w:rsidR="00E37976">
        <w:rPr>
          <w:spacing w:val="1"/>
          <w:sz w:val="22"/>
          <w:szCs w:val="22"/>
        </w:rPr>
        <w:t>i</w:t>
      </w:r>
      <w:r w:rsidR="00E37976">
        <w:rPr>
          <w:spacing w:val="-1"/>
          <w:sz w:val="22"/>
          <w:szCs w:val="22"/>
        </w:rPr>
        <w:t>l</w:t>
      </w:r>
      <w:r w:rsidR="00E37976">
        <w:rPr>
          <w:spacing w:val="1"/>
          <w:sz w:val="22"/>
          <w:szCs w:val="22"/>
        </w:rPr>
        <w:t>i</w:t>
      </w:r>
      <w:r w:rsidR="00E37976">
        <w:rPr>
          <w:spacing w:val="-2"/>
          <w:sz w:val="22"/>
          <w:szCs w:val="22"/>
        </w:rPr>
        <w:t>z</w:t>
      </w:r>
      <w:r w:rsidR="00E37976">
        <w:rPr>
          <w:spacing w:val="1"/>
          <w:sz w:val="22"/>
          <w:szCs w:val="22"/>
        </w:rPr>
        <w:t>i</w:t>
      </w:r>
      <w:r w:rsidR="00E37976">
        <w:rPr>
          <w:sz w:val="22"/>
          <w:szCs w:val="22"/>
        </w:rPr>
        <w:t>ng</w:t>
      </w:r>
      <w:r w:rsidR="00E37976">
        <w:rPr>
          <w:spacing w:val="1"/>
          <w:sz w:val="22"/>
          <w:szCs w:val="22"/>
        </w:rPr>
        <w:t xml:space="preserve"> </w:t>
      </w:r>
      <w:r w:rsidR="00E37976">
        <w:rPr>
          <w:sz w:val="22"/>
          <w:szCs w:val="22"/>
        </w:rPr>
        <w:t>o</w:t>
      </w:r>
      <w:r w:rsidR="00E37976">
        <w:rPr>
          <w:spacing w:val="-2"/>
          <w:sz w:val="22"/>
          <w:szCs w:val="22"/>
        </w:rPr>
        <w:t>b</w:t>
      </w:r>
      <w:r w:rsidR="00E37976">
        <w:rPr>
          <w:spacing w:val="1"/>
          <w:sz w:val="22"/>
          <w:szCs w:val="22"/>
        </w:rPr>
        <w:t>j</w:t>
      </w:r>
      <w:r w:rsidR="00E37976">
        <w:rPr>
          <w:spacing w:val="-2"/>
          <w:sz w:val="22"/>
          <w:szCs w:val="22"/>
        </w:rPr>
        <w:t>e</w:t>
      </w:r>
      <w:r w:rsidR="00E37976">
        <w:rPr>
          <w:sz w:val="22"/>
          <w:szCs w:val="22"/>
        </w:rPr>
        <w:t>c</w:t>
      </w:r>
      <w:r w:rsidR="00E37976">
        <w:rPr>
          <w:spacing w:val="3"/>
          <w:sz w:val="22"/>
          <w:szCs w:val="22"/>
        </w:rPr>
        <w:t>t</w:t>
      </w:r>
      <w:r w:rsidR="00E37976">
        <w:rPr>
          <w:spacing w:val="-4"/>
          <w:sz w:val="22"/>
          <w:szCs w:val="22"/>
        </w:rPr>
        <w:t>-</w:t>
      </w:r>
      <w:r w:rsidR="00E37976">
        <w:rPr>
          <w:sz w:val="22"/>
          <w:szCs w:val="22"/>
        </w:rPr>
        <w:t>o</w:t>
      </w:r>
      <w:r w:rsidR="00E37976">
        <w:rPr>
          <w:spacing w:val="1"/>
          <w:sz w:val="22"/>
          <w:szCs w:val="22"/>
        </w:rPr>
        <w:t>ri</w:t>
      </w:r>
      <w:r w:rsidR="00E37976">
        <w:rPr>
          <w:sz w:val="22"/>
          <w:szCs w:val="22"/>
        </w:rPr>
        <w:t>en</w:t>
      </w:r>
      <w:r w:rsidR="00E37976">
        <w:rPr>
          <w:spacing w:val="-1"/>
          <w:sz w:val="22"/>
          <w:szCs w:val="22"/>
        </w:rPr>
        <w:t>t</w:t>
      </w:r>
      <w:r w:rsidR="00E37976">
        <w:rPr>
          <w:sz w:val="22"/>
          <w:szCs w:val="22"/>
        </w:rPr>
        <w:t>ed</w:t>
      </w:r>
      <w:r w:rsidR="00E37976">
        <w:rPr>
          <w:spacing w:val="4"/>
          <w:sz w:val="22"/>
          <w:szCs w:val="22"/>
        </w:rPr>
        <w:t xml:space="preserve"> </w:t>
      </w:r>
      <w:r w:rsidR="00E37976">
        <w:rPr>
          <w:spacing w:val="-2"/>
          <w:sz w:val="22"/>
          <w:szCs w:val="22"/>
        </w:rPr>
        <w:t>p</w:t>
      </w:r>
      <w:r w:rsidR="00E37976">
        <w:rPr>
          <w:spacing w:val="1"/>
          <w:sz w:val="22"/>
          <w:szCs w:val="22"/>
        </w:rPr>
        <w:t>r</w:t>
      </w:r>
      <w:r w:rsidR="00E37976">
        <w:rPr>
          <w:spacing w:val="2"/>
          <w:sz w:val="22"/>
          <w:szCs w:val="22"/>
        </w:rPr>
        <w:t>i</w:t>
      </w:r>
      <w:r w:rsidR="00E37976">
        <w:rPr>
          <w:spacing w:val="-2"/>
          <w:sz w:val="22"/>
          <w:szCs w:val="22"/>
        </w:rPr>
        <w:t>n</w:t>
      </w:r>
      <w:r w:rsidR="00E37976">
        <w:rPr>
          <w:sz w:val="22"/>
          <w:szCs w:val="22"/>
        </w:rPr>
        <w:t>c</w:t>
      </w:r>
      <w:r w:rsidR="00E37976">
        <w:rPr>
          <w:spacing w:val="-1"/>
          <w:sz w:val="22"/>
          <w:szCs w:val="22"/>
        </w:rPr>
        <w:t>i</w:t>
      </w:r>
      <w:r w:rsidR="00E37976">
        <w:rPr>
          <w:sz w:val="22"/>
          <w:szCs w:val="22"/>
        </w:rPr>
        <w:t>p</w:t>
      </w:r>
      <w:r w:rsidR="00E37976">
        <w:rPr>
          <w:spacing w:val="1"/>
          <w:sz w:val="22"/>
          <w:szCs w:val="22"/>
        </w:rPr>
        <w:t>l</w:t>
      </w:r>
      <w:r w:rsidR="00E37976">
        <w:rPr>
          <w:spacing w:val="-2"/>
          <w:sz w:val="22"/>
          <w:szCs w:val="22"/>
        </w:rPr>
        <w:t>e</w:t>
      </w:r>
      <w:r w:rsidR="00E37976">
        <w:rPr>
          <w:sz w:val="22"/>
          <w:szCs w:val="22"/>
        </w:rPr>
        <w:t>s,</w:t>
      </w:r>
      <w:r w:rsidR="00E37976">
        <w:rPr>
          <w:spacing w:val="5"/>
          <w:sz w:val="22"/>
          <w:szCs w:val="22"/>
        </w:rPr>
        <w:t xml:space="preserve"> </w:t>
      </w:r>
      <w:r w:rsidR="00E37976">
        <w:rPr>
          <w:spacing w:val="-2"/>
          <w:sz w:val="22"/>
          <w:szCs w:val="22"/>
        </w:rPr>
        <w:t>f</w:t>
      </w:r>
      <w:r w:rsidR="00E37976">
        <w:rPr>
          <w:spacing w:val="1"/>
          <w:sz w:val="22"/>
          <w:szCs w:val="22"/>
        </w:rPr>
        <w:t>r</w:t>
      </w:r>
      <w:r w:rsidR="00E37976">
        <w:rPr>
          <w:sz w:val="22"/>
          <w:szCs w:val="22"/>
        </w:rPr>
        <w:t xml:space="preserve">om </w:t>
      </w:r>
      <w:r w:rsidR="00E37976">
        <w:rPr>
          <w:spacing w:val="1"/>
          <w:sz w:val="22"/>
          <w:szCs w:val="22"/>
        </w:rPr>
        <w:t>i</w:t>
      </w:r>
      <w:r w:rsidR="00E37976">
        <w:rPr>
          <w:sz w:val="22"/>
          <w:szCs w:val="22"/>
        </w:rPr>
        <w:t>n</w:t>
      </w:r>
      <w:r w:rsidR="00E37976">
        <w:rPr>
          <w:spacing w:val="-1"/>
          <w:sz w:val="22"/>
          <w:szCs w:val="22"/>
        </w:rPr>
        <w:t>i</w:t>
      </w:r>
      <w:r w:rsidR="00E37976">
        <w:rPr>
          <w:spacing w:val="1"/>
          <w:sz w:val="22"/>
          <w:szCs w:val="22"/>
        </w:rPr>
        <w:t>t</w:t>
      </w:r>
      <w:r w:rsidR="00E37976">
        <w:rPr>
          <w:spacing w:val="-1"/>
          <w:sz w:val="22"/>
          <w:szCs w:val="22"/>
        </w:rPr>
        <w:t>i</w:t>
      </w:r>
      <w:r w:rsidR="00E37976">
        <w:rPr>
          <w:sz w:val="22"/>
          <w:szCs w:val="22"/>
        </w:rPr>
        <w:t>al</w:t>
      </w:r>
      <w:r w:rsidR="00E37976">
        <w:rPr>
          <w:spacing w:val="3"/>
          <w:sz w:val="22"/>
          <w:szCs w:val="22"/>
        </w:rPr>
        <w:t xml:space="preserve"> </w:t>
      </w:r>
      <w:r w:rsidR="00E37976">
        <w:rPr>
          <w:sz w:val="22"/>
          <w:szCs w:val="22"/>
        </w:rPr>
        <w:t>co</w:t>
      </w:r>
      <w:r w:rsidR="00E37976">
        <w:rPr>
          <w:spacing w:val="-2"/>
          <w:sz w:val="22"/>
          <w:szCs w:val="22"/>
        </w:rPr>
        <w:t>n</w:t>
      </w:r>
      <w:r w:rsidR="00E37976">
        <w:rPr>
          <w:sz w:val="22"/>
          <w:szCs w:val="22"/>
        </w:rPr>
        <w:t>ce</w:t>
      </w:r>
      <w:r w:rsidR="00E37976">
        <w:rPr>
          <w:spacing w:val="-2"/>
          <w:sz w:val="22"/>
          <w:szCs w:val="22"/>
        </w:rPr>
        <w:t>p</w:t>
      </w:r>
      <w:r w:rsidR="00E37976">
        <w:rPr>
          <w:sz w:val="22"/>
          <w:szCs w:val="22"/>
        </w:rPr>
        <w:t>t</w:t>
      </w:r>
      <w:r w:rsidR="00E37976">
        <w:rPr>
          <w:spacing w:val="5"/>
          <w:sz w:val="22"/>
          <w:szCs w:val="22"/>
        </w:rPr>
        <w:t xml:space="preserve"> </w:t>
      </w:r>
      <w:r w:rsidR="00E37976">
        <w:rPr>
          <w:spacing w:val="1"/>
          <w:sz w:val="22"/>
          <w:szCs w:val="22"/>
        </w:rPr>
        <w:t>t</w:t>
      </w:r>
      <w:r w:rsidR="00E37976">
        <w:rPr>
          <w:sz w:val="22"/>
          <w:szCs w:val="22"/>
        </w:rPr>
        <w:t>o</w:t>
      </w:r>
      <w:r w:rsidR="00E37976">
        <w:rPr>
          <w:spacing w:val="1"/>
          <w:sz w:val="22"/>
          <w:szCs w:val="22"/>
        </w:rPr>
        <w:t xml:space="preserve"> </w:t>
      </w:r>
      <w:r w:rsidR="00E37976">
        <w:rPr>
          <w:sz w:val="22"/>
          <w:szCs w:val="22"/>
        </w:rPr>
        <w:t>cu</w:t>
      </w:r>
      <w:r w:rsidR="00E37976">
        <w:rPr>
          <w:spacing w:val="-2"/>
          <w:sz w:val="22"/>
          <w:szCs w:val="22"/>
        </w:rPr>
        <w:t>s</w:t>
      </w:r>
      <w:r w:rsidR="00E37976">
        <w:rPr>
          <w:spacing w:val="1"/>
          <w:sz w:val="22"/>
          <w:szCs w:val="22"/>
        </w:rPr>
        <w:t>t</w:t>
      </w:r>
      <w:r w:rsidR="00E37976">
        <w:rPr>
          <w:sz w:val="22"/>
          <w:szCs w:val="22"/>
        </w:rPr>
        <w:t>o</w:t>
      </w:r>
      <w:r w:rsidR="00E37976">
        <w:rPr>
          <w:spacing w:val="-4"/>
          <w:sz w:val="22"/>
          <w:szCs w:val="22"/>
        </w:rPr>
        <w:t>m</w:t>
      </w:r>
      <w:r w:rsidR="00E37976">
        <w:rPr>
          <w:sz w:val="22"/>
          <w:szCs w:val="22"/>
        </w:rPr>
        <w:t>er</w:t>
      </w:r>
      <w:r w:rsidR="00E37976">
        <w:rPr>
          <w:spacing w:val="3"/>
          <w:sz w:val="22"/>
          <w:szCs w:val="22"/>
        </w:rPr>
        <w:t xml:space="preserve"> </w:t>
      </w:r>
      <w:r w:rsidR="00E37976">
        <w:rPr>
          <w:sz w:val="22"/>
          <w:szCs w:val="22"/>
        </w:rPr>
        <w:t>de</w:t>
      </w:r>
      <w:r w:rsidR="00E37976">
        <w:rPr>
          <w:spacing w:val="-1"/>
          <w:sz w:val="22"/>
          <w:szCs w:val="22"/>
        </w:rPr>
        <w:t>l</w:t>
      </w:r>
      <w:r w:rsidR="00E37976">
        <w:rPr>
          <w:spacing w:val="1"/>
          <w:sz w:val="22"/>
          <w:szCs w:val="22"/>
        </w:rPr>
        <w:t>i</w:t>
      </w:r>
      <w:r w:rsidR="00E37976">
        <w:rPr>
          <w:spacing w:val="-2"/>
          <w:sz w:val="22"/>
          <w:szCs w:val="22"/>
        </w:rPr>
        <w:t>v</w:t>
      </w:r>
      <w:r w:rsidR="00E37976">
        <w:rPr>
          <w:spacing w:val="4"/>
          <w:sz w:val="22"/>
          <w:szCs w:val="22"/>
        </w:rPr>
        <w:t>e</w:t>
      </w:r>
      <w:r w:rsidR="00E37976">
        <w:rPr>
          <w:spacing w:val="1"/>
          <w:sz w:val="22"/>
          <w:szCs w:val="22"/>
        </w:rPr>
        <w:t>r</w:t>
      </w:r>
      <w:r w:rsidR="00E37976">
        <w:rPr>
          <w:spacing w:val="-17"/>
          <w:sz w:val="22"/>
          <w:szCs w:val="22"/>
        </w:rPr>
        <w:t>y</w:t>
      </w:r>
      <w:r w:rsidR="00E37976">
        <w:rPr>
          <w:sz w:val="22"/>
          <w:szCs w:val="22"/>
        </w:rPr>
        <w:t xml:space="preserve">. </w:t>
      </w:r>
      <w:r w:rsidR="00E37976">
        <w:rPr>
          <w:spacing w:val="17"/>
          <w:sz w:val="22"/>
          <w:szCs w:val="22"/>
        </w:rPr>
        <w:t xml:space="preserve"> </w:t>
      </w:r>
      <w:r w:rsidR="00E37976">
        <w:rPr>
          <w:spacing w:val="-1"/>
          <w:sz w:val="22"/>
          <w:szCs w:val="22"/>
        </w:rPr>
        <w:t>C</w:t>
      </w:r>
      <w:r w:rsidR="00E37976">
        <w:rPr>
          <w:sz w:val="22"/>
          <w:szCs w:val="22"/>
        </w:rPr>
        <w:t>o</w:t>
      </w:r>
      <w:r w:rsidR="00E37976">
        <w:rPr>
          <w:spacing w:val="-4"/>
          <w:sz w:val="22"/>
          <w:szCs w:val="22"/>
        </w:rPr>
        <w:t>m</w:t>
      </w:r>
      <w:r w:rsidR="00E37976">
        <w:rPr>
          <w:sz w:val="22"/>
          <w:szCs w:val="22"/>
        </w:rPr>
        <w:t>p</w:t>
      </w:r>
      <w:r w:rsidR="00E37976">
        <w:rPr>
          <w:spacing w:val="1"/>
          <w:sz w:val="22"/>
          <w:szCs w:val="22"/>
        </w:rPr>
        <w:t>r</w:t>
      </w:r>
      <w:r w:rsidR="00E37976">
        <w:rPr>
          <w:sz w:val="22"/>
          <w:szCs w:val="22"/>
        </w:rPr>
        <w:t>ehens</w:t>
      </w:r>
      <w:r w:rsidR="00E37976">
        <w:rPr>
          <w:spacing w:val="1"/>
          <w:sz w:val="22"/>
          <w:szCs w:val="22"/>
        </w:rPr>
        <w:t>i</w:t>
      </w:r>
      <w:r w:rsidR="00E37976">
        <w:rPr>
          <w:spacing w:val="-2"/>
          <w:sz w:val="22"/>
          <w:szCs w:val="22"/>
        </w:rPr>
        <w:t>v</w:t>
      </w:r>
      <w:r w:rsidR="00E37976">
        <w:rPr>
          <w:sz w:val="22"/>
          <w:szCs w:val="22"/>
        </w:rPr>
        <w:t xml:space="preserve">e </w:t>
      </w:r>
      <w:r w:rsidR="00E37976">
        <w:rPr>
          <w:spacing w:val="-2"/>
          <w:sz w:val="22"/>
          <w:szCs w:val="22"/>
        </w:rPr>
        <w:t>k</w:t>
      </w:r>
      <w:r w:rsidR="00E37976">
        <w:rPr>
          <w:sz w:val="22"/>
          <w:szCs w:val="22"/>
        </w:rPr>
        <w:t>no</w:t>
      </w:r>
      <w:r w:rsidR="00E37976">
        <w:rPr>
          <w:spacing w:val="-1"/>
          <w:sz w:val="22"/>
          <w:szCs w:val="22"/>
        </w:rPr>
        <w:t>w</w:t>
      </w:r>
      <w:r w:rsidR="00E37976">
        <w:rPr>
          <w:spacing w:val="1"/>
          <w:sz w:val="22"/>
          <w:szCs w:val="22"/>
        </w:rPr>
        <w:t>l</w:t>
      </w:r>
      <w:r w:rsidR="00E37976">
        <w:rPr>
          <w:sz w:val="22"/>
          <w:szCs w:val="22"/>
        </w:rPr>
        <w:t>ed</w:t>
      </w:r>
      <w:r w:rsidR="00E37976">
        <w:rPr>
          <w:spacing w:val="-2"/>
          <w:sz w:val="22"/>
          <w:szCs w:val="22"/>
        </w:rPr>
        <w:t>g</w:t>
      </w:r>
      <w:r w:rsidR="00E37976">
        <w:rPr>
          <w:sz w:val="22"/>
          <w:szCs w:val="22"/>
        </w:rPr>
        <w:t>e</w:t>
      </w:r>
      <w:r w:rsidR="00E37976">
        <w:rPr>
          <w:spacing w:val="3"/>
          <w:sz w:val="22"/>
          <w:szCs w:val="22"/>
        </w:rPr>
        <w:t xml:space="preserve"> </w:t>
      </w:r>
      <w:r w:rsidR="00E37976">
        <w:rPr>
          <w:sz w:val="22"/>
          <w:szCs w:val="22"/>
        </w:rPr>
        <w:t>of</w:t>
      </w:r>
      <w:r w:rsidR="00E37976">
        <w:rPr>
          <w:spacing w:val="3"/>
          <w:sz w:val="22"/>
          <w:szCs w:val="22"/>
        </w:rPr>
        <w:t xml:space="preserve"> </w:t>
      </w:r>
      <w:r w:rsidR="00E37976">
        <w:rPr>
          <w:b/>
          <w:spacing w:val="1"/>
          <w:sz w:val="22"/>
          <w:szCs w:val="22"/>
        </w:rPr>
        <w:t>O</w:t>
      </w:r>
      <w:r w:rsidR="00E37976">
        <w:rPr>
          <w:b/>
          <w:sz w:val="22"/>
          <w:szCs w:val="22"/>
        </w:rPr>
        <w:t>r</w:t>
      </w:r>
      <w:r w:rsidR="00E37976">
        <w:rPr>
          <w:b/>
          <w:spacing w:val="-2"/>
          <w:sz w:val="22"/>
          <w:szCs w:val="22"/>
        </w:rPr>
        <w:t>a</w:t>
      </w:r>
      <w:r w:rsidR="00E37976">
        <w:rPr>
          <w:b/>
          <w:sz w:val="22"/>
          <w:szCs w:val="22"/>
        </w:rPr>
        <w:t>c</w:t>
      </w:r>
      <w:r w:rsidR="00E37976">
        <w:rPr>
          <w:b/>
          <w:spacing w:val="1"/>
          <w:sz w:val="22"/>
          <w:szCs w:val="22"/>
        </w:rPr>
        <w:t>l</w:t>
      </w:r>
      <w:r w:rsidR="00E37976">
        <w:rPr>
          <w:b/>
          <w:sz w:val="22"/>
          <w:szCs w:val="22"/>
        </w:rPr>
        <w:t>e</w:t>
      </w:r>
      <w:r w:rsidR="00E37976">
        <w:rPr>
          <w:b/>
          <w:spacing w:val="3"/>
          <w:sz w:val="22"/>
          <w:szCs w:val="22"/>
        </w:rPr>
        <w:t xml:space="preserve"> </w:t>
      </w:r>
      <w:r w:rsidR="00E37976">
        <w:rPr>
          <w:b/>
          <w:spacing w:val="-3"/>
          <w:sz w:val="22"/>
          <w:szCs w:val="22"/>
        </w:rPr>
        <w:t>S</w:t>
      </w:r>
      <w:r w:rsidR="00E37976">
        <w:rPr>
          <w:b/>
          <w:spacing w:val="-1"/>
          <w:sz w:val="22"/>
          <w:szCs w:val="22"/>
        </w:rPr>
        <w:t>QL</w:t>
      </w:r>
      <w:r w:rsidR="00E37976">
        <w:rPr>
          <w:b/>
          <w:sz w:val="22"/>
          <w:szCs w:val="22"/>
        </w:rPr>
        <w:t>,</w:t>
      </w:r>
      <w:r w:rsidR="00E37976">
        <w:rPr>
          <w:b/>
          <w:spacing w:val="2"/>
          <w:sz w:val="22"/>
          <w:szCs w:val="22"/>
        </w:rPr>
        <w:t xml:space="preserve"> P</w:t>
      </w:r>
      <w:r w:rsidR="00E37976">
        <w:rPr>
          <w:b/>
          <w:spacing w:val="-1"/>
          <w:sz w:val="22"/>
          <w:szCs w:val="22"/>
        </w:rPr>
        <w:t>L</w:t>
      </w:r>
      <w:r w:rsidR="00E37976">
        <w:rPr>
          <w:b/>
          <w:spacing w:val="1"/>
          <w:sz w:val="22"/>
          <w:szCs w:val="22"/>
        </w:rPr>
        <w:t>/</w:t>
      </w:r>
      <w:r w:rsidR="00E37976">
        <w:rPr>
          <w:b/>
          <w:spacing w:val="-3"/>
          <w:sz w:val="22"/>
          <w:szCs w:val="22"/>
        </w:rPr>
        <w:t>S</w:t>
      </w:r>
      <w:r w:rsidR="00E37976">
        <w:rPr>
          <w:b/>
          <w:spacing w:val="1"/>
          <w:sz w:val="22"/>
          <w:szCs w:val="22"/>
        </w:rPr>
        <w:t>QL</w:t>
      </w:r>
      <w:r w:rsidR="00E37976">
        <w:rPr>
          <w:sz w:val="22"/>
          <w:szCs w:val="22"/>
        </w:rPr>
        <w:t>.</w:t>
      </w:r>
      <w:r w:rsidR="00E37976">
        <w:rPr>
          <w:spacing w:val="2"/>
          <w:sz w:val="22"/>
          <w:szCs w:val="22"/>
        </w:rPr>
        <w:t xml:space="preserve"> </w:t>
      </w:r>
      <w:r w:rsidR="00E37976">
        <w:rPr>
          <w:sz w:val="22"/>
          <w:szCs w:val="22"/>
        </w:rPr>
        <w:t>Exc</w:t>
      </w:r>
      <w:r w:rsidR="00E37976">
        <w:rPr>
          <w:spacing w:val="-2"/>
          <w:sz w:val="22"/>
          <w:szCs w:val="22"/>
        </w:rPr>
        <w:t>e</w:t>
      </w:r>
      <w:r w:rsidR="00E37976">
        <w:rPr>
          <w:sz w:val="22"/>
          <w:szCs w:val="22"/>
        </w:rPr>
        <w:t>p</w:t>
      </w:r>
      <w:r w:rsidR="00E37976">
        <w:rPr>
          <w:spacing w:val="-1"/>
          <w:sz w:val="22"/>
          <w:szCs w:val="22"/>
        </w:rPr>
        <w:t>t</w:t>
      </w:r>
      <w:r w:rsidR="00E37976">
        <w:rPr>
          <w:spacing w:val="1"/>
          <w:sz w:val="22"/>
          <w:szCs w:val="22"/>
        </w:rPr>
        <w:t>i</w:t>
      </w:r>
      <w:r w:rsidR="00E37976">
        <w:rPr>
          <w:sz w:val="22"/>
          <w:szCs w:val="22"/>
        </w:rPr>
        <w:t>on</w:t>
      </w:r>
      <w:r w:rsidR="00E37976">
        <w:rPr>
          <w:spacing w:val="-2"/>
          <w:sz w:val="22"/>
          <w:szCs w:val="22"/>
        </w:rPr>
        <w:t>a</w:t>
      </w:r>
      <w:r w:rsidR="00E37976">
        <w:rPr>
          <w:sz w:val="22"/>
          <w:szCs w:val="22"/>
        </w:rPr>
        <w:t>l</w:t>
      </w:r>
      <w:r w:rsidR="00E37976">
        <w:rPr>
          <w:spacing w:val="1"/>
          <w:sz w:val="22"/>
          <w:szCs w:val="22"/>
        </w:rPr>
        <w:t xml:space="preserve"> </w:t>
      </w:r>
      <w:r w:rsidR="00E37976">
        <w:rPr>
          <w:sz w:val="22"/>
          <w:szCs w:val="22"/>
        </w:rPr>
        <w:t>ab</w:t>
      </w:r>
      <w:r w:rsidR="00E37976">
        <w:rPr>
          <w:spacing w:val="-1"/>
          <w:sz w:val="22"/>
          <w:szCs w:val="22"/>
        </w:rPr>
        <w:t>i</w:t>
      </w:r>
      <w:r w:rsidR="00E37976">
        <w:rPr>
          <w:spacing w:val="1"/>
          <w:sz w:val="22"/>
          <w:szCs w:val="22"/>
        </w:rPr>
        <w:t>l</w:t>
      </w:r>
      <w:r w:rsidR="00E37976">
        <w:rPr>
          <w:spacing w:val="-1"/>
          <w:sz w:val="22"/>
          <w:szCs w:val="22"/>
        </w:rPr>
        <w:t>i</w:t>
      </w:r>
      <w:r w:rsidR="00E37976">
        <w:rPr>
          <w:spacing w:val="1"/>
          <w:sz w:val="22"/>
          <w:szCs w:val="22"/>
        </w:rPr>
        <w:t>t</w:t>
      </w:r>
      <w:r w:rsidR="00E37976">
        <w:rPr>
          <w:sz w:val="22"/>
          <w:szCs w:val="22"/>
        </w:rPr>
        <w:t xml:space="preserve">y </w:t>
      </w:r>
      <w:r w:rsidR="00E37976">
        <w:rPr>
          <w:spacing w:val="1"/>
          <w:sz w:val="22"/>
          <w:szCs w:val="22"/>
        </w:rPr>
        <w:t>t</w:t>
      </w:r>
      <w:r w:rsidR="00E37976">
        <w:rPr>
          <w:sz w:val="22"/>
          <w:szCs w:val="22"/>
        </w:rPr>
        <w:t>o</w:t>
      </w:r>
      <w:r w:rsidR="00E37976">
        <w:rPr>
          <w:spacing w:val="2"/>
          <w:sz w:val="22"/>
          <w:szCs w:val="22"/>
        </w:rPr>
        <w:t xml:space="preserve"> </w:t>
      </w:r>
      <w:r w:rsidR="00E37976">
        <w:rPr>
          <w:sz w:val="22"/>
          <w:szCs w:val="22"/>
        </w:rPr>
        <w:t>ana</w:t>
      </w:r>
      <w:r w:rsidR="00E37976">
        <w:rPr>
          <w:spacing w:val="1"/>
          <w:sz w:val="22"/>
          <w:szCs w:val="22"/>
        </w:rPr>
        <w:t>l</w:t>
      </w:r>
      <w:r w:rsidR="00E37976">
        <w:rPr>
          <w:spacing w:val="-2"/>
          <w:sz w:val="22"/>
          <w:szCs w:val="22"/>
        </w:rPr>
        <w:t>yz</w:t>
      </w:r>
      <w:r w:rsidR="00E37976">
        <w:rPr>
          <w:sz w:val="22"/>
          <w:szCs w:val="22"/>
        </w:rPr>
        <w:t>e</w:t>
      </w:r>
      <w:r w:rsidR="00E37976">
        <w:rPr>
          <w:spacing w:val="3"/>
          <w:sz w:val="22"/>
          <w:szCs w:val="22"/>
        </w:rPr>
        <w:t xml:space="preserve"> </w:t>
      </w:r>
      <w:r w:rsidR="00E37976">
        <w:rPr>
          <w:sz w:val="22"/>
          <w:szCs w:val="22"/>
        </w:rPr>
        <w:t>and</w:t>
      </w:r>
      <w:r w:rsidR="00E37976">
        <w:rPr>
          <w:spacing w:val="3"/>
          <w:sz w:val="22"/>
          <w:szCs w:val="22"/>
        </w:rPr>
        <w:t xml:space="preserve"> </w:t>
      </w:r>
      <w:r w:rsidR="00E37976">
        <w:rPr>
          <w:spacing w:val="-1"/>
          <w:sz w:val="22"/>
          <w:szCs w:val="22"/>
        </w:rPr>
        <w:t>t</w:t>
      </w:r>
      <w:r w:rsidR="00E37976">
        <w:rPr>
          <w:spacing w:val="1"/>
          <w:sz w:val="22"/>
          <w:szCs w:val="22"/>
        </w:rPr>
        <w:t>r</w:t>
      </w:r>
      <w:r w:rsidR="00E37976">
        <w:rPr>
          <w:spacing w:val="-2"/>
          <w:sz w:val="22"/>
          <w:szCs w:val="22"/>
        </w:rPr>
        <w:t>a</w:t>
      </w:r>
      <w:r w:rsidR="00E37976">
        <w:rPr>
          <w:sz w:val="22"/>
          <w:szCs w:val="22"/>
        </w:rPr>
        <w:t>ns</w:t>
      </w:r>
      <w:r w:rsidR="00E37976">
        <w:rPr>
          <w:spacing w:val="1"/>
          <w:sz w:val="22"/>
          <w:szCs w:val="22"/>
        </w:rPr>
        <w:t>l</w:t>
      </w:r>
      <w:r w:rsidR="00E37976">
        <w:rPr>
          <w:spacing w:val="-2"/>
          <w:sz w:val="22"/>
          <w:szCs w:val="22"/>
        </w:rPr>
        <w:t>a</w:t>
      </w:r>
      <w:r w:rsidR="00E37976">
        <w:rPr>
          <w:spacing w:val="1"/>
          <w:sz w:val="22"/>
          <w:szCs w:val="22"/>
        </w:rPr>
        <w:t>t</w:t>
      </w:r>
      <w:r w:rsidR="00E37976">
        <w:rPr>
          <w:sz w:val="22"/>
          <w:szCs w:val="22"/>
        </w:rPr>
        <w:t>e</w:t>
      </w:r>
      <w:r w:rsidR="00E37976">
        <w:rPr>
          <w:spacing w:val="3"/>
          <w:sz w:val="22"/>
          <w:szCs w:val="22"/>
        </w:rPr>
        <w:t xml:space="preserve"> </w:t>
      </w:r>
      <w:r w:rsidR="00E37976">
        <w:rPr>
          <w:sz w:val="22"/>
          <w:szCs w:val="22"/>
        </w:rPr>
        <w:t>co</w:t>
      </w:r>
      <w:r w:rsidR="00E37976">
        <w:rPr>
          <w:spacing w:val="-3"/>
          <w:sz w:val="22"/>
          <w:szCs w:val="22"/>
        </w:rPr>
        <w:t>m</w:t>
      </w:r>
      <w:r w:rsidR="00E37976">
        <w:rPr>
          <w:sz w:val="22"/>
          <w:szCs w:val="22"/>
        </w:rPr>
        <w:t>p</w:t>
      </w:r>
      <w:r w:rsidR="00E37976">
        <w:rPr>
          <w:spacing w:val="1"/>
          <w:sz w:val="22"/>
          <w:szCs w:val="22"/>
        </w:rPr>
        <w:t>l</w:t>
      </w:r>
      <w:r w:rsidR="00E37976">
        <w:rPr>
          <w:sz w:val="22"/>
          <w:szCs w:val="22"/>
        </w:rPr>
        <w:t xml:space="preserve">ex </w:t>
      </w:r>
      <w:r w:rsidR="00E37976">
        <w:rPr>
          <w:spacing w:val="1"/>
          <w:sz w:val="22"/>
          <w:szCs w:val="22"/>
        </w:rPr>
        <w:t>t</w:t>
      </w:r>
      <w:r w:rsidR="00E37976">
        <w:rPr>
          <w:sz w:val="22"/>
          <w:szCs w:val="22"/>
        </w:rPr>
        <w:t>e</w:t>
      </w:r>
      <w:r w:rsidR="00E37976">
        <w:rPr>
          <w:spacing w:val="-2"/>
          <w:sz w:val="22"/>
          <w:szCs w:val="22"/>
        </w:rPr>
        <w:t>c</w:t>
      </w:r>
      <w:r w:rsidR="00E37976">
        <w:rPr>
          <w:sz w:val="22"/>
          <w:szCs w:val="22"/>
        </w:rPr>
        <w:t>hn</w:t>
      </w:r>
      <w:r w:rsidR="00E37976">
        <w:rPr>
          <w:spacing w:val="-1"/>
          <w:sz w:val="22"/>
          <w:szCs w:val="22"/>
        </w:rPr>
        <w:t>i</w:t>
      </w:r>
      <w:r w:rsidR="00E37976">
        <w:rPr>
          <w:sz w:val="22"/>
          <w:szCs w:val="22"/>
        </w:rPr>
        <w:t xml:space="preserve">cal </w:t>
      </w:r>
      <w:r w:rsidR="00E37976">
        <w:rPr>
          <w:spacing w:val="1"/>
          <w:sz w:val="22"/>
          <w:szCs w:val="22"/>
        </w:rPr>
        <w:t>i</w:t>
      </w:r>
      <w:r w:rsidR="00E37976">
        <w:rPr>
          <w:sz w:val="22"/>
          <w:szCs w:val="22"/>
        </w:rPr>
        <w:t>n</w:t>
      </w:r>
      <w:r w:rsidR="00E37976">
        <w:rPr>
          <w:spacing w:val="1"/>
          <w:sz w:val="22"/>
          <w:szCs w:val="22"/>
        </w:rPr>
        <w:t>f</w:t>
      </w:r>
      <w:r w:rsidR="00E37976">
        <w:rPr>
          <w:spacing w:val="-2"/>
          <w:sz w:val="22"/>
          <w:szCs w:val="22"/>
        </w:rPr>
        <w:t>o</w:t>
      </w:r>
      <w:r w:rsidR="00E37976">
        <w:rPr>
          <w:spacing w:val="1"/>
          <w:sz w:val="22"/>
          <w:szCs w:val="22"/>
        </w:rPr>
        <w:t>r</w:t>
      </w:r>
      <w:r w:rsidR="00E37976">
        <w:rPr>
          <w:spacing w:val="-4"/>
          <w:sz w:val="22"/>
          <w:szCs w:val="22"/>
        </w:rPr>
        <w:t>m</w:t>
      </w:r>
      <w:r w:rsidR="00E37976">
        <w:rPr>
          <w:sz w:val="22"/>
          <w:szCs w:val="22"/>
        </w:rPr>
        <w:t>a</w:t>
      </w:r>
      <w:r w:rsidR="00E37976">
        <w:rPr>
          <w:spacing w:val="1"/>
          <w:sz w:val="22"/>
          <w:szCs w:val="22"/>
        </w:rPr>
        <w:t>ti</w:t>
      </w:r>
      <w:r w:rsidR="00E37976">
        <w:rPr>
          <w:sz w:val="22"/>
          <w:szCs w:val="22"/>
        </w:rPr>
        <w:t xml:space="preserve">on </w:t>
      </w:r>
      <w:r w:rsidR="00E37976">
        <w:rPr>
          <w:spacing w:val="1"/>
          <w:sz w:val="22"/>
          <w:szCs w:val="22"/>
        </w:rPr>
        <w:t>t</w:t>
      </w:r>
      <w:r w:rsidR="00E37976">
        <w:rPr>
          <w:sz w:val="22"/>
          <w:szCs w:val="22"/>
        </w:rPr>
        <w:t>o</w:t>
      </w:r>
      <w:r w:rsidR="00E37976">
        <w:rPr>
          <w:spacing w:val="3"/>
          <w:sz w:val="22"/>
          <w:szCs w:val="22"/>
        </w:rPr>
        <w:t xml:space="preserve"> </w:t>
      </w:r>
      <w:r w:rsidR="00E37976">
        <w:rPr>
          <w:sz w:val="22"/>
          <w:szCs w:val="22"/>
        </w:rPr>
        <w:t>en</w:t>
      </w:r>
      <w:r w:rsidR="00E37976">
        <w:rPr>
          <w:spacing w:val="2"/>
          <w:sz w:val="22"/>
          <w:szCs w:val="22"/>
        </w:rPr>
        <w:t>d</w:t>
      </w:r>
      <w:r w:rsidR="00E37976">
        <w:rPr>
          <w:spacing w:val="-4"/>
          <w:sz w:val="22"/>
          <w:szCs w:val="22"/>
        </w:rPr>
        <w:t>-</w:t>
      </w:r>
      <w:r w:rsidR="00E37976">
        <w:rPr>
          <w:sz w:val="22"/>
          <w:szCs w:val="22"/>
        </w:rPr>
        <w:t>us</w:t>
      </w:r>
      <w:r w:rsidR="00E37976">
        <w:rPr>
          <w:spacing w:val="1"/>
          <w:sz w:val="22"/>
          <w:szCs w:val="22"/>
        </w:rPr>
        <w:t>er</w:t>
      </w:r>
      <w:r w:rsidR="00E37976">
        <w:rPr>
          <w:sz w:val="22"/>
          <w:szCs w:val="22"/>
        </w:rPr>
        <w:t>s</w:t>
      </w:r>
      <w:r w:rsidR="00E37976">
        <w:rPr>
          <w:spacing w:val="1"/>
          <w:sz w:val="22"/>
          <w:szCs w:val="22"/>
        </w:rPr>
        <w:t xml:space="preserve"> </w:t>
      </w:r>
      <w:r w:rsidR="00E37976">
        <w:rPr>
          <w:sz w:val="22"/>
          <w:szCs w:val="22"/>
        </w:rPr>
        <w:t>at</w:t>
      </w:r>
      <w:r w:rsidR="00E37976">
        <w:rPr>
          <w:spacing w:val="2"/>
          <w:sz w:val="22"/>
          <w:szCs w:val="22"/>
        </w:rPr>
        <w:t xml:space="preserve"> </w:t>
      </w:r>
      <w:r w:rsidR="00E37976">
        <w:rPr>
          <w:sz w:val="22"/>
          <w:szCs w:val="22"/>
        </w:rPr>
        <w:t>a</w:t>
      </w:r>
      <w:r w:rsidR="00E37976">
        <w:rPr>
          <w:spacing w:val="1"/>
          <w:sz w:val="22"/>
          <w:szCs w:val="22"/>
        </w:rPr>
        <w:t>l</w:t>
      </w:r>
      <w:r w:rsidR="00E37976">
        <w:rPr>
          <w:sz w:val="22"/>
          <w:szCs w:val="22"/>
        </w:rPr>
        <w:t>l</w:t>
      </w:r>
      <w:r w:rsidR="00E37976">
        <w:rPr>
          <w:spacing w:val="1"/>
          <w:sz w:val="22"/>
          <w:szCs w:val="22"/>
        </w:rPr>
        <w:t xml:space="preserve"> l</w:t>
      </w:r>
      <w:r w:rsidR="00E37976">
        <w:rPr>
          <w:sz w:val="22"/>
          <w:szCs w:val="22"/>
        </w:rPr>
        <w:t>e</w:t>
      </w:r>
      <w:r w:rsidR="00E37976">
        <w:rPr>
          <w:spacing w:val="-2"/>
          <w:sz w:val="22"/>
          <w:szCs w:val="22"/>
        </w:rPr>
        <w:t>v</w:t>
      </w:r>
      <w:r w:rsidR="00E37976">
        <w:rPr>
          <w:sz w:val="22"/>
          <w:szCs w:val="22"/>
        </w:rPr>
        <w:t>e</w:t>
      </w:r>
      <w:r w:rsidR="00E37976">
        <w:rPr>
          <w:spacing w:val="1"/>
          <w:sz w:val="22"/>
          <w:szCs w:val="22"/>
        </w:rPr>
        <w:t>l</w:t>
      </w:r>
      <w:r w:rsidR="00E37976">
        <w:rPr>
          <w:sz w:val="22"/>
          <w:szCs w:val="22"/>
        </w:rPr>
        <w:t>s.</w:t>
      </w:r>
      <w:r w:rsidR="00E37976">
        <w:rPr>
          <w:spacing w:val="6"/>
          <w:sz w:val="22"/>
          <w:szCs w:val="22"/>
        </w:rPr>
        <w:t xml:space="preserve"> </w:t>
      </w:r>
      <w:r w:rsidR="00E37976">
        <w:rPr>
          <w:spacing w:val="-1"/>
          <w:sz w:val="22"/>
          <w:szCs w:val="22"/>
        </w:rPr>
        <w:t>G</w:t>
      </w:r>
      <w:r w:rsidR="00E37976">
        <w:rPr>
          <w:sz w:val="22"/>
          <w:szCs w:val="22"/>
        </w:rPr>
        <w:t>o</w:t>
      </w:r>
      <w:r w:rsidR="00E37976">
        <w:rPr>
          <w:spacing w:val="-2"/>
          <w:sz w:val="22"/>
          <w:szCs w:val="22"/>
        </w:rPr>
        <w:t>o</w:t>
      </w:r>
      <w:r w:rsidR="00E37976">
        <w:rPr>
          <w:sz w:val="22"/>
          <w:szCs w:val="22"/>
        </w:rPr>
        <w:t>d</w:t>
      </w:r>
      <w:r w:rsidR="00E37976">
        <w:rPr>
          <w:spacing w:val="3"/>
          <w:sz w:val="22"/>
          <w:szCs w:val="22"/>
        </w:rPr>
        <w:t xml:space="preserve"> </w:t>
      </w:r>
      <w:r w:rsidR="00E37976">
        <w:rPr>
          <w:sz w:val="22"/>
          <w:szCs w:val="22"/>
        </w:rPr>
        <w:t>an</w:t>
      </w:r>
      <w:r w:rsidR="00E37976">
        <w:rPr>
          <w:spacing w:val="-2"/>
          <w:sz w:val="22"/>
          <w:szCs w:val="22"/>
        </w:rPr>
        <w:t>a</w:t>
      </w:r>
      <w:r w:rsidR="00E37976">
        <w:rPr>
          <w:spacing w:val="1"/>
          <w:sz w:val="22"/>
          <w:szCs w:val="22"/>
        </w:rPr>
        <w:t>l</w:t>
      </w:r>
      <w:r w:rsidR="00E37976">
        <w:rPr>
          <w:spacing w:val="-2"/>
          <w:sz w:val="22"/>
          <w:szCs w:val="22"/>
        </w:rPr>
        <w:t>y</w:t>
      </w:r>
      <w:r w:rsidR="00E37976">
        <w:rPr>
          <w:spacing w:val="1"/>
          <w:sz w:val="22"/>
          <w:szCs w:val="22"/>
        </w:rPr>
        <w:t>ti</w:t>
      </w:r>
      <w:r w:rsidR="00E37976">
        <w:rPr>
          <w:spacing w:val="-2"/>
          <w:sz w:val="22"/>
          <w:szCs w:val="22"/>
        </w:rPr>
        <w:t>c</w:t>
      </w:r>
      <w:r w:rsidR="00E37976">
        <w:rPr>
          <w:sz w:val="22"/>
          <w:szCs w:val="22"/>
        </w:rPr>
        <w:t>al</w:t>
      </w:r>
      <w:r w:rsidR="00E37976">
        <w:rPr>
          <w:spacing w:val="2"/>
          <w:sz w:val="22"/>
          <w:szCs w:val="22"/>
        </w:rPr>
        <w:t xml:space="preserve"> </w:t>
      </w:r>
      <w:r w:rsidR="00E37976">
        <w:rPr>
          <w:sz w:val="22"/>
          <w:szCs w:val="22"/>
        </w:rPr>
        <w:t>capa</w:t>
      </w:r>
      <w:r w:rsidR="00E37976">
        <w:rPr>
          <w:spacing w:val="-2"/>
          <w:sz w:val="22"/>
          <w:szCs w:val="22"/>
        </w:rPr>
        <w:t>b</w:t>
      </w:r>
      <w:r w:rsidR="00E37976">
        <w:rPr>
          <w:spacing w:val="1"/>
          <w:sz w:val="22"/>
          <w:szCs w:val="22"/>
        </w:rPr>
        <w:t>i</w:t>
      </w:r>
      <w:r w:rsidR="00E37976">
        <w:rPr>
          <w:spacing w:val="-1"/>
          <w:sz w:val="22"/>
          <w:szCs w:val="22"/>
        </w:rPr>
        <w:t>l</w:t>
      </w:r>
      <w:r w:rsidR="00E37976">
        <w:rPr>
          <w:spacing w:val="1"/>
          <w:sz w:val="22"/>
          <w:szCs w:val="22"/>
        </w:rPr>
        <w:t>i</w:t>
      </w:r>
      <w:r w:rsidR="00E37976">
        <w:rPr>
          <w:spacing w:val="-1"/>
          <w:sz w:val="22"/>
          <w:szCs w:val="22"/>
        </w:rPr>
        <w:t>t</w:t>
      </w:r>
      <w:r w:rsidR="00E37976">
        <w:rPr>
          <w:spacing w:val="1"/>
          <w:sz w:val="22"/>
          <w:szCs w:val="22"/>
        </w:rPr>
        <w:t>i</w:t>
      </w:r>
      <w:r w:rsidR="00E37976">
        <w:rPr>
          <w:sz w:val="22"/>
          <w:szCs w:val="22"/>
        </w:rPr>
        <w:t>es</w:t>
      </w:r>
      <w:r w:rsidR="00E37976">
        <w:rPr>
          <w:spacing w:val="4"/>
          <w:sz w:val="22"/>
          <w:szCs w:val="22"/>
        </w:rPr>
        <w:t xml:space="preserve"> </w:t>
      </w:r>
      <w:r w:rsidR="00E37976">
        <w:rPr>
          <w:spacing w:val="-3"/>
          <w:sz w:val="22"/>
          <w:szCs w:val="22"/>
        </w:rPr>
        <w:t>w</w:t>
      </w:r>
      <w:r w:rsidR="00E37976">
        <w:rPr>
          <w:spacing w:val="1"/>
          <w:sz w:val="22"/>
          <w:szCs w:val="22"/>
        </w:rPr>
        <w:t>it</w:t>
      </w:r>
      <w:r w:rsidR="00E37976">
        <w:rPr>
          <w:sz w:val="22"/>
          <w:szCs w:val="22"/>
        </w:rPr>
        <w:t>h</w:t>
      </w:r>
      <w:r w:rsidR="00E37976">
        <w:rPr>
          <w:spacing w:val="3"/>
          <w:sz w:val="22"/>
          <w:szCs w:val="22"/>
        </w:rPr>
        <w:t xml:space="preserve"> </w:t>
      </w:r>
      <w:r w:rsidR="00E37976">
        <w:rPr>
          <w:spacing w:val="-2"/>
          <w:sz w:val="22"/>
          <w:szCs w:val="22"/>
        </w:rPr>
        <w:t>p</w:t>
      </w:r>
      <w:r w:rsidR="00E37976">
        <w:rPr>
          <w:spacing w:val="1"/>
          <w:sz w:val="22"/>
          <w:szCs w:val="22"/>
        </w:rPr>
        <w:t>r</w:t>
      </w:r>
      <w:r w:rsidR="00E37976">
        <w:rPr>
          <w:sz w:val="22"/>
          <w:szCs w:val="22"/>
        </w:rPr>
        <w:t>o</w:t>
      </w:r>
      <w:r w:rsidR="00E37976">
        <w:rPr>
          <w:spacing w:val="-2"/>
          <w:sz w:val="22"/>
          <w:szCs w:val="22"/>
        </w:rPr>
        <w:t>b</w:t>
      </w:r>
      <w:r w:rsidR="00E37976">
        <w:rPr>
          <w:spacing w:val="1"/>
          <w:sz w:val="22"/>
          <w:szCs w:val="22"/>
        </w:rPr>
        <w:t>l</w:t>
      </w:r>
      <w:r w:rsidR="00E37976">
        <w:rPr>
          <w:sz w:val="22"/>
          <w:szCs w:val="22"/>
        </w:rPr>
        <w:t>em so</w:t>
      </w:r>
      <w:r w:rsidR="00E37976">
        <w:rPr>
          <w:spacing w:val="1"/>
          <w:sz w:val="22"/>
          <w:szCs w:val="22"/>
        </w:rPr>
        <w:t>l</w:t>
      </w:r>
      <w:r w:rsidR="00E37976">
        <w:rPr>
          <w:spacing w:val="-2"/>
          <w:sz w:val="22"/>
          <w:szCs w:val="22"/>
        </w:rPr>
        <w:t>v</w:t>
      </w:r>
      <w:r w:rsidR="00E37976">
        <w:rPr>
          <w:spacing w:val="1"/>
          <w:sz w:val="22"/>
          <w:szCs w:val="22"/>
        </w:rPr>
        <w:t>i</w:t>
      </w:r>
      <w:r w:rsidR="00E37976">
        <w:rPr>
          <w:sz w:val="22"/>
          <w:szCs w:val="22"/>
        </w:rPr>
        <w:t>ng a</w:t>
      </w:r>
      <w:r w:rsidR="00E37976">
        <w:rPr>
          <w:spacing w:val="6"/>
          <w:sz w:val="22"/>
          <w:szCs w:val="22"/>
        </w:rPr>
        <w:t>t</w:t>
      </w:r>
      <w:r w:rsidR="00E37976">
        <w:rPr>
          <w:spacing w:val="-1"/>
          <w:sz w:val="22"/>
          <w:szCs w:val="22"/>
        </w:rPr>
        <w:t>t</w:t>
      </w:r>
      <w:r w:rsidR="00E37976">
        <w:rPr>
          <w:spacing w:val="1"/>
          <w:sz w:val="22"/>
          <w:szCs w:val="22"/>
        </w:rPr>
        <w:t>i</w:t>
      </w:r>
      <w:r w:rsidR="00E37976">
        <w:rPr>
          <w:spacing w:val="-1"/>
          <w:sz w:val="22"/>
          <w:szCs w:val="22"/>
        </w:rPr>
        <w:t>t</w:t>
      </w:r>
      <w:r w:rsidR="00E37976">
        <w:rPr>
          <w:sz w:val="22"/>
          <w:szCs w:val="22"/>
        </w:rPr>
        <w:t>ude</w:t>
      </w:r>
      <w:r w:rsidR="00E37976">
        <w:rPr>
          <w:spacing w:val="3"/>
          <w:sz w:val="22"/>
          <w:szCs w:val="22"/>
        </w:rPr>
        <w:t xml:space="preserve"> </w:t>
      </w:r>
      <w:r w:rsidR="00E37976">
        <w:rPr>
          <w:spacing w:val="-2"/>
          <w:sz w:val="22"/>
          <w:szCs w:val="22"/>
        </w:rPr>
        <w:t>a</w:t>
      </w:r>
      <w:r w:rsidR="00E37976">
        <w:rPr>
          <w:spacing w:val="1"/>
          <w:sz w:val="22"/>
          <w:szCs w:val="22"/>
        </w:rPr>
        <w:t>l</w:t>
      </w:r>
      <w:r w:rsidR="00E37976">
        <w:rPr>
          <w:sz w:val="22"/>
          <w:szCs w:val="22"/>
        </w:rPr>
        <w:t xml:space="preserve">ong </w:t>
      </w:r>
      <w:r w:rsidR="00E37976">
        <w:rPr>
          <w:spacing w:val="-1"/>
          <w:sz w:val="22"/>
          <w:szCs w:val="22"/>
        </w:rPr>
        <w:t>w</w:t>
      </w:r>
      <w:r w:rsidR="00E37976">
        <w:rPr>
          <w:spacing w:val="1"/>
          <w:sz w:val="22"/>
          <w:szCs w:val="22"/>
        </w:rPr>
        <w:t>it</w:t>
      </w:r>
      <w:r w:rsidR="00E37976">
        <w:rPr>
          <w:sz w:val="22"/>
          <w:szCs w:val="22"/>
        </w:rPr>
        <w:t>h s</w:t>
      </w:r>
      <w:r w:rsidR="00E37976">
        <w:rPr>
          <w:spacing w:val="1"/>
          <w:sz w:val="22"/>
          <w:szCs w:val="22"/>
        </w:rPr>
        <w:t>tr</w:t>
      </w:r>
      <w:r w:rsidR="00E37976">
        <w:rPr>
          <w:spacing w:val="-2"/>
          <w:sz w:val="22"/>
          <w:szCs w:val="22"/>
        </w:rPr>
        <w:t>o</w:t>
      </w:r>
      <w:r w:rsidR="00E37976">
        <w:rPr>
          <w:sz w:val="22"/>
          <w:szCs w:val="22"/>
        </w:rPr>
        <w:t>ng</w:t>
      </w:r>
      <w:r w:rsidR="00E37976">
        <w:rPr>
          <w:spacing w:val="-2"/>
          <w:sz w:val="22"/>
          <w:szCs w:val="22"/>
        </w:rPr>
        <w:t xml:space="preserve"> </w:t>
      </w:r>
      <w:r w:rsidR="00E37976">
        <w:rPr>
          <w:spacing w:val="1"/>
          <w:sz w:val="22"/>
          <w:szCs w:val="22"/>
        </w:rPr>
        <w:t>t</w:t>
      </w:r>
      <w:r w:rsidR="00E37976">
        <w:rPr>
          <w:sz w:val="22"/>
          <w:szCs w:val="22"/>
        </w:rPr>
        <w:t>ech</w:t>
      </w:r>
      <w:r w:rsidR="00E37976">
        <w:rPr>
          <w:spacing w:val="-2"/>
          <w:sz w:val="22"/>
          <w:szCs w:val="22"/>
        </w:rPr>
        <w:t>n</w:t>
      </w:r>
      <w:r w:rsidR="00E37976">
        <w:rPr>
          <w:spacing w:val="1"/>
          <w:sz w:val="22"/>
          <w:szCs w:val="22"/>
        </w:rPr>
        <w:t>i</w:t>
      </w:r>
      <w:r w:rsidR="00E37976">
        <w:rPr>
          <w:spacing w:val="-2"/>
          <w:sz w:val="22"/>
          <w:szCs w:val="22"/>
        </w:rPr>
        <w:t>c</w:t>
      </w:r>
      <w:r w:rsidR="00E37976">
        <w:rPr>
          <w:sz w:val="22"/>
          <w:szCs w:val="22"/>
        </w:rPr>
        <w:t>al</w:t>
      </w:r>
      <w:r w:rsidR="00E37976">
        <w:rPr>
          <w:spacing w:val="1"/>
          <w:sz w:val="22"/>
          <w:szCs w:val="22"/>
        </w:rPr>
        <w:t xml:space="preserve"> </w:t>
      </w:r>
      <w:r w:rsidR="00E37976">
        <w:rPr>
          <w:spacing w:val="-2"/>
          <w:sz w:val="22"/>
          <w:szCs w:val="22"/>
        </w:rPr>
        <w:t>b</w:t>
      </w:r>
      <w:r w:rsidR="00E37976">
        <w:rPr>
          <w:sz w:val="22"/>
          <w:szCs w:val="22"/>
        </w:rPr>
        <w:t>ac</w:t>
      </w:r>
      <w:r w:rsidR="00E37976">
        <w:rPr>
          <w:spacing w:val="-2"/>
          <w:sz w:val="22"/>
          <w:szCs w:val="22"/>
        </w:rPr>
        <w:t>kg</w:t>
      </w:r>
      <w:r w:rsidR="00E37976">
        <w:rPr>
          <w:spacing w:val="1"/>
          <w:sz w:val="22"/>
          <w:szCs w:val="22"/>
        </w:rPr>
        <w:t>r</w:t>
      </w:r>
      <w:r w:rsidR="00E37976">
        <w:rPr>
          <w:sz w:val="22"/>
          <w:szCs w:val="22"/>
        </w:rPr>
        <w:t>ound.</w:t>
      </w:r>
      <w:r w:rsidR="00E37976">
        <w:rPr>
          <w:spacing w:val="3"/>
          <w:sz w:val="22"/>
          <w:szCs w:val="22"/>
        </w:rPr>
        <w:t xml:space="preserve"> </w:t>
      </w:r>
      <w:r w:rsidR="00E37976">
        <w:rPr>
          <w:spacing w:val="-1"/>
          <w:sz w:val="22"/>
          <w:szCs w:val="22"/>
        </w:rPr>
        <w:t>G</w:t>
      </w:r>
      <w:r w:rsidR="00E37976">
        <w:rPr>
          <w:sz w:val="22"/>
          <w:szCs w:val="22"/>
        </w:rPr>
        <w:t xml:space="preserve">ood </w:t>
      </w:r>
      <w:r w:rsidR="00E37976">
        <w:rPr>
          <w:spacing w:val="-2"/>
          <w:sz w:val="22"/>
          <w:szCs w:val="22"/>
        </w:rPr>
        <w:t>k</w:t>
      </w:r>
      <w:r w:rsidR="00E37976">
        <w:rPr>
          <w:sz w:val="22"/>
          <w:szCs w:val="22"/>
        </w:rPr>
        <w:t>no</w:t>
      </w:r>
      <w:r w:rsidR="00E37976">
        <w:rPr>
          <w:spacing w:val="-1"/>
          <w:sz w:val="22"/>
          <w:szCs w:val="22"/>
        </w:rPr>
        <w:t>w</w:t>
      </w:r>
      <w:r w:rsidR="00E37976">
        <w:rPr>
          <w:spacing w:val="1"/>
          <w:sz w:val="22"/>
          <w:szCs w:val="22"/>
        </w:rPr>
        <w:t>l</w:t>
      </w:r>
      <w:r w:rsidR="00E37976">
        <w:rPr>
          <w:sz w:val="22"/>
          <w:szCs w:val="22"/>
        </w:rPr>
        <w:t>ed</w:t>
      </w:r>
      <w:r w:rsidR="00E37976">
        <w:rPr>
          <w:spacing w:val="-2"/>
          <w:sz w:val="22"/>
          <w:szCs w:val="22"/>
        </w:rPr>
        <w:t>g</w:t>
      </w:r>
      <w:r w:rsidR="00E37976">
        <w:rPr>
          <w:sz w:val="22"/>
          <w:szCs w:val="22"/>
        </w:rPr>
        <w:t xml:space="preserve">e </w:t>
      </w:r>
      <w:r w:rsidR="00E37976">
        <w:rPr>
          <w:spacing w:val="1"/>
          <w:sz w:val="22"/>
          <w:szCs w:val="22"/>
        </w:rPr>
        <w:t>i</w:t>
      </w:r>
      <w:r w:rsidR="00E37976">
        <w:rPr>
          <w:sz w:val="22"/>
          <w:szCs w:val="22"/>
        </w:rPr>
        <w:t>n</w:t>
      </w:r>
      <w:r w:rsidR="00E37976">
        <w:rPr>
          <w:spacing w:val="-1"/>
          <w:sz w:val="22"/>
          <w:szCs w:val="22"/>
        </w:rPr>
        <w:t xml:space="preserve"> </w:t>
      </w:r>
      <w:r w:rsidR="00E37976">
        <w:rPr>
          <w:b/>
          <w:sz w:val="22"/>
          <w:szCs w:val="22"/>
        </w:rPr>
        <w:t>M</w:t>
      </w:r>
      <w:r w:rsidR="00E37976">
        <w:rPr>
          <w:b/>
          <w:spacing w:val="-2"/>
          <w:sz w:val="22"/>
          <w:szCs w:val="22"/>
        </w:rPr>
        <w:t>et</w:t>
      </w:r>
      <w:r w:rsidR="00E37976">
        <w:rPr>
          <w:b/>
          <w:sz w:val="22"/>
          <w:szCs w:val="22"/>
        </w:rPr>
        <w:t>r</w:t>
      </w:r>
      <w:r w:rsidR="00E37976">
        <w:rPr>
          <w:b/>
          <w:spacing w:val="1"/>
          <w:sz w:val="22"/>
          <w:szCs w:val="22"/>
        </w:rPr>
        <w:t>i</w:t>
      </w:r>
      <w:r w:rsidR="00E37976">
        <w:rPr>
          <w:b/>
          <w:spacing w:val="-2"/>
          <w:sz w:val="22"/>
          <w:szCs w:val="22"/>
        </w:rPr>
        <w:t>c</w:t>
      </w:r>
      <w:r w:rsidR="00E37976">
        <w:rPr>
          <w:b/>
          <w:spacing w:val="-10"/>
          <w:sz w:val="22"/>
          <w:szCs w:val="22"/>
        </w:rPr>
        <w:t>S</w:t>
      </w:r>
      <w:r w:rsidR="00E37976">
        <w:rPr>
          <w:b/>
          <w:spacing w:val="1"/>
          <w:sz w:val="22"/>
          <w:szCs w:val="22"/>
        </w:rPr>
        <w:t>t</w:t>
      </w:r>
      <w:r w:rsidR="00E37976">
        <w:rPr>
          <w:b/>
          <w:spacing w:val="-4"/>
          <w:sz w:val="22"/>
          <w:szCs w:val="22"/>
        </w:rPr>
        <w:t>r</w:t>
      </w:r>
      <w:r w:rsidR="00E37976">
        <w:rPr>
          <w:b/>
          <w:sz w:val="22"/>
          <w:szCs w:val="22"/>
        </w:rPr>
        <w:t>e</w:t>
      </w:r>
      <w:r w:rsidR="00E37976">
        <w:rPr>
          <w:b/>
          <w:spacing w:val="-2"/>
          <w:sz w:val="22"/>
          <w:szCs w:val="22"/>
        </w:rPr>
        <w:t>a</w:t>
      </w:r>
      <w:r w:rsidR="00E37976">
        <w:rPr>
          <w:b/>
          <w:sz w:val="22"/>
          <w:szCs w:val="22"/>
        </w:rPr>
        <w:t>m</w:t>
      </w:r>
      <w:r w:rsidR="00E37976">
        <w:rPr>
          <w:b/>
          <w:spacing w:val="1"/>
          <w:sz w:val="22"/>
          <w:szCs w:val="22"/>
        </w:rPr>
        <w:t xml:space="preserve"> </w:t>
      </w:r>
      <w:r w:rsidR="00E37976">
        <w:rPr>
          <w:b/>
          <w:spacing w:val="-1"/>
          <w:sz w:val="22"/>
          <w:szCs w:val="22"/>
        </w:rPr>
        <w:t>GR</w:t>
      </w:r>
      <w:r w:rsidR="00E37976">
        <w:rPr>
          <w:b/>
          <w:sz w:val="22"/>
          <w:szCs w:val="22"/>
        </w:rPr>
        <w:t xml:space="preserve">C </w:t>
      </w:r>
      <w:r w:rsidR="00E37976">
        <w:rPr>
          <w:spacing w:val="1"/>
          <w:sz w:val="22"/>
          <w:szCs w:val="22"/>
        </w:rPr>
        <w:t>t</w:t>
      </w:r>
      <w:r w:rsidR="00E37976">
        <w:rPr>
          <w:spacing w:val="-2"/>
          <w:sz w:val="22"/>
          <w:szCs w:val="22"/>
        </w:rPr>
        <w:t>e</w:t>
      </w:r>
      <w:r w:rsidR="00E37976">
        <w:rPr>
          <w:sz w:val="22"/>
          <w:szCs w:val="22"/>
        </w:rPr>
        <w:t>chn</w:t>
      </w:r>
      <w:r w:rsidR="00E37976">
        <w:rPr>
          <w:spacing w:val="-2"/>
          <w:sz w:val="22"/>
          <w:szCs w:val="22"/>
        </w:rPr>
        <w:t>o</w:t>
      </w:r>
      <w:r w:rsidR="00E37976">
        <w:rPr>
          <w:spacing w:val="1"/>
          <w:sz w:val="22"/>
          <w:szCs w:val="22"/>
        </w:rPr>
        <w:t>l</w:t>
      </w:r>
      <w:r w:rsidR="00E37976">
        <w:rPr>
          <w:sz w:val="22"/>
          <w:szCs w:val="22"/>
        </w:rPr>
        <w:t>o</w:t>
      </w:r>
      <w:r w:rsidR="00E37976">
        <w:rPr>
          <w:spacing w:val="-2"/>
          <w:sz w:val="22"/>
          <w:szCs w:val="22"/>
        </w:rPr>
        <w:t>g</w:t>
      </w:r>
      <w:r w:rsidR="00E37976">
        <w:rPr>
          <w:spacing w:val="-1"/>
          <w:sz w:val="22"/>
          <w:szCs w:val="22"/>
        </w:rPr>
        <w:t>i</w:t>
      </w:r>
      <w:r w:rsidR="00E37976">
        <w:rPr>
          <w:sz w:val="22"/>
          <w:szCs w:val="22"/>
        </w:rPr>
        <w:t>e</w:t>
      </w:r>
      <w:r w:rsidR="00E37976">
        <w:rPr>
          <w:spacing w:val="2"/>
          <w:sz w:val="22"/>
          <w:szCs w:val="22"/>
        </w:rPr>
        <w:t>s</w:t>
      </w:r>
      <w:r w:rsidR="00E37976">
        <w:rPr>
          <w:b/>
          <w:sz w:val="22"/>
          <w:szCs w:val="22"/>
        </w:rPr>
        <w:t>.</w:t>
      </w:r>
    </w:p>
    <w:p w:rsidR="00ED59D3" w:rsidRDefault="00ED59D3">
      <w:pPr>
        <w:spacing w:before="4" w:line="120" w:lineRule="exact"/>
        <w:rPr>
          <w:sz w:val="12"/>
          <w:szCs w:val="12"/>
        </w:rPr>
      </w:pPr>
    </w:p>
    <w:p w:rsidR="00ED59D3" w:rsidRDefault="00095871">
      <w:pPr>
        <w:spacing w:line="240" w:lineRule="exact"/>
        <w:ind w:left="112" w:right="8789"/>
        <w:jc w:val="both"/>
        <w:rPr>
          <w:sz w:val="22"/>
          <w:szCs w:val="22"/>
        </w:rPr>
      </w:pPr>
      <w:r>
        <w:pict>
          <v:group id="_x0000_s1091" style="position:absolute;left:0;text-align:left;margin-left:56.2pt;margin-top:20.4pt;width:483.1pt;height:0;z-index:-251667968;mso-position-horizontal-relative:page" coordorigin="1124,408" coordsize="9662,0">
            <v:shape id="_x0000_s1092" style="position:absolute;left:1124;top:408;width:9662;height:0" coordorigin="1124,408" coordsize="9662,0" path="m1124,408r9662,e" filled="f" strokeweight="3.58pt">
              <v:path arrowok="t"/>
            </v:shape>
            <w10:wrap anchorx="page"/>
          </v:group>
        </w:pict>
      </w:r>
      <w:r w:rsidR="00E37976">
        <w:rPr>
          <w:b/>
          <w:spacing w:val="-10"/>
          <w:position w:val="-1"/>
          <w:sz w:val="22"/>
          <w:szCs w:val="22"/>
        </w:rPr>
        <w:t>S</w:t>
      </w:r>
      <w:r w:rsidR="00E37976">
        <w:rPr>
          <w:b/>
          <w:spacing w:val="1"/>
          <w:position w:val="-1"/>
          <w:sz w:val="22"/>
          <w:szCs w:val="22"/>
        </w:rPr>
        <w:t>t</w:t>
      </w:r>
      <w:r w:rsidR="00E37976">
        <w:rPr>
          <w:b/>
          <w:spacing w:val="-4"/>
          <w:position w:val="-1"/>
          <w:sz w:val="22"/>
          <w:szCs w:val="22"/>
        </w:rPr>
        <w:t>r</w:t>
      </w:r>
      <w:r w:rsidR="00E37976">
        <w:rPr>
          <w:b/>
          <w:position w:val="-1"/>
          <w:sz w:val="22"/>
          <w:szCs w:val="22"/>
        </w:rPr>
        <w:t>en</w:t>
      </w:r>
      <w:r w:rsidR="00E37976">
        <w:rPr>
          <w:b/>
          <w:spacing w:val="-2"/>
          <w:position w:val="-1"/>
          <w:sz w:val="22"/>
          <w:szCs w:val="22"/>
        </w:rPr>
        <w:t>g</w:t>
      </w:r>
      <w:r w:rsidR="00E37976">
        <w:rPr>
          <w:b/>
          <w:spacing w:val="1"/>
          <w:position w:val="-1"/>
          <w:sz w:val="22"/>
          <w:szCs w:val="22"/>
        </w:rPr>
        <w:t>t</w:t>
      </w:r>
      <w:r w:rsidR="00E37976">
        <w:rPr>
          <w:b/>
          <w:position w:val="-1"/>
          <w:sz w:val="22"/>
          <w:szCs w:val="22"/>
        </w:rPr>
        <w:t>hs</w:t>
      </w:r>
    </w:p>
    <w:p w:rsidR="00ED59D3" w:rsidRDefault="00ED59D3">
      <w:pPr>
        <w:spacing w:before="2" w:line="180" w:lineRule="exact"/>
        <w:rPr>
          <w:sz w:val="18"/>
          <w:szCs w:val="18"/>
        </w:rPr>
      </w:pPr>
    </w:p>
    <w:p w:rsidR="00ED59D3" w:rsidRDefault="00ED59D3">
      <w:pPr>
        <w:spacing w:line="200" w:lineRule="exact"/>
      </w:pPr>
    </w:p>
    <w:p w:rsidR="00ED59D3" w:rsidRDefault="00ED59D3">
      <w:pPr>
        <w:spacing w:line="200" w:lineRule="exact"/>
      </w:pPr>
    </w:p>
    <w:p w:rsidR="00ED59D3" w:rsidRDefault="00095871">
      <w:pPr>
        <w:spacing w:before="20"/>
        <w:ind w:left="472"/>
        <w:rPr>
          <w:sz w:val="22"/>
          <w:szCs w:val="22"/>
        </w:rPr>
      </w:pPr>
      <w:r>
        <w:pict>
          <v:group id="_x0000_s1088" style="position:absolute;left:0;text-align:left;margin-left:54.4pt;margin-top:-17.75pt;width:486.7pt;height:19.6pt;z-index:-251668992;mso-position-horizontal-relative:page" coordorigin="1088,-355" coordsize="9734,392">
            <v:shape id="_x0000_s1090" style="position:absolute;left:1124;top:-248;width:9662;height:276" coordorigin="1124,-248" coordsize="9662,276" path="m1124,28r9662,l10786,-248r-9662,l1124,28xe" fillcolor="#f1f1f1" stroked="f">
              <v:path arrowok="t"/>
            </v:shape>
            <v:shape id="_x0000_s1089" style="position:absolute;left:1124;top:-319;width:9662;height:72" coordorigin="1124,-319" coordsize="9662,72" path="m1124,-247r9662,l10786,-319r-9662,l1124,-247xe" fillcolor="black" stroked="f">
              <v:path arrowok="t"/>
            </v:shape>
            <w10:wrap anchorx="page"/>
          </v:group>
        </w:pict>
      </w:r>
      <w:r w:rsidR="00E37976">
        <w:rPr>
          <w:rFonts w:ascii="Symbol" w:eastAsia="Symbol" w:hAnsi="Symbol" w:cs="Symbol"/>
          <w:sz w:val="22"/>
          <w:szCs w:val="22"/>
        </w:rPr>
        <w:t></w:t>
      </w:r>
      <w:r w:rsidR="00E37976">
        <w:rPr>
          <w:sz w:val="22"/>
          <w:szCs w:val="22"/>
        </w:rPr>
        <w:t xml:space="preserve">   </w:t>
      </w:r>
      <w:r w:rsidR="00E37976">
        <w:rPr>
          <w:spacing w:val="26"/>
          <w:sz w:val="22"/>
          <w:szCs w:val="22"/>
        </w:rPr>
        <w:t xml:space="preserve"> </w:t>
      </w:r>
      <w:r w:rsidR="00E37976">
        <w:rPr>
          <w:spacing w:val="-1"/>
          <w:sz w:val="22"/>
          <w:szCs w:val="22"/>
        </w:rPr>
        <w:t>A</w:t>
      </w:r>
      <w:r w:rsidR="00E37976">
        <w:rPr>
          <w:sz w:val="22"/>
          <w:szCs w:val="22"/>
        </w:rPr>
        <w:t>dap</w:t>
      </w:r>
      <w:r w:rsidR="00E37976">
        <w:rPr>
          <w:spacing w:val="1"/>
          <w:sz w:val="22"/>
          <w:szCs w:val="22"/>
        </w:rPr>
        <w:t>t</w:t>
      </w:r>
      <w:r w:rsidR="00E37976">
        <w:rPr>
          <w:sz w:val="22"/>
          <w:szCs w:val="22"/>
        </w:rPr>
        <w:t>a</w:t>
      </w:r>
      <w:r w:rsidR="00E37976">
        <w:rPr>
          <w:spacing w:val="-2"/>
          <w:sz w:val="22"/>
          <w:szCs w:val="22"/>
        </w:rPr>
        <w:t>b</w:t>
      </w:r>
      <w:r w:rsidR="00E37976">
        <w:rPr>
          <w:spacing w:val="1"/>
          <w:sz w:val="22"/>
          <w:szCs w:val="22"/>
        </w:rPr>
        <w:t>l</w:t>
      </w:r>
      <w:r w:rsidR="00E37976">
        <w:rPr>
          <w:sz w:val="22"/>
          <w:szCs w:val="22"/>
        </w:rPr>
        <w:t>e</w:t>
      </w:r>
      <w:r w:rsidR="00E37976">
        <w:rPr>
          <w:spacing w:val="-2"/>
          <w:sz w:val="22"/>
          <w:szCs w:val="22"/>
        </w:rPr>
        <w:t xml:space="preserve"> </w:t>
      </w:r>
      <w:r w:rsidR="00E37976">
        <w:rPr>
          <w:spacing w:val="1"/>
          <w:sz w:val="22"/>
          <w:szCs w:val="22"/>
        </w:rPr>
        <w:t>t</w:t>
      </w:r>
      <w:r w:rsidR="00E37976">
        <w:rPr>
          <w:sz w:val="22"/>
          <w:szCs w:val="22"/>
        </w:rPr>
        <w:t xml:space="preserve">o </w:t>
      </w:r>
      <w:r w:rsidR="00E37976">
        <w:rPr>
          <w:spacing w:val="-2"/>
          <w:sz w:val="22"/>
          <w:szCs w:val="22"/>
        </w:rPr>
        <w:t>n</w:t>
      </w:r>
      <w:r w:rsidR="00E37976">
        <w:rPr>
          <w:sz w:val="22"/>
          <w:szCs w:val="22"/>
        </w:rPr>
        <w:t>ew en</w:t>
      </w:r>
      <w:r w:rsidR="00E37976">
        <w:rPr>
          <w:spacing w:val="-3"/>
          <w:sz w:val="22"/>
          <w:szCs w:val="22"/>
        </w:rPr>
        <w:t>v</w:t>
      </w:r>
      <w:r w:rsidR="00E37976">
        <w:rPr>
          <w:spacing w:val="1"/>
          <w:sz w:val="22"/>
          <w:szCs w:val="22"/>
        </w:rPr>
        <w:t>ir</w:t>
      </w:r>
      <w:r w:rsidR="00E37976">
        <w:rPr>
          <w:sz w:val="22"/>
          <w:szCs w:val="22"/>
        </w:rPr>
        <w:t>on</w:t>
      </w:r>
      <w:r w:rsidR="00E37976">
        <w:rPr>
          <w:spacing w:val="-4"/>
          <w:sz w:val="22"/>
          <w:szCs w:val="22"/>
        </w:rPr>
        <w:t>m</w:t>
      </w:r>
      <w:r w:rsidR="00E37976">
        <w:rPr>
          <w:sz w:val="22"/>
          <w:szCs w:val="22"/>
        </w:rPr>
        <w:t>ent</w:t>
      </w:r>
      <w:r w:rsidR="00E37976">
        <w:rPr>
          <w:spacing w:val="1"/>
          <w:sz w:val="22"/>
          <w:szCs w:val="22"/>
        </w:rPr>
        <w:t xml:space="preserve"> </w:t>
      </w:r>
      <w:r w:rsidR="00E37976">
        <w:rPr>
          <w:spacing w:val="-2"/>
          <w:sz w:val="22"/>
          <w:szCs w:val="22"/>
        </w:rPr>
        <w:t>a</w:t>
      </w:r>
      <w:r w:rsidR="00E37976">
        <w:rPr>
          <w:sz w:val="22"/>
          <w:szCs w:val="22"/>
        </w:rPr>
        <w:t xml:space="preserve">nd </w:t>
      </w:r>
      <w:r w:rsidR="00E37976">
        <w:rPr>
          <w:spacing w:val="-1"/>
          <w:sz w:val="22"/>
          <w:szCs w:val="22"/>
        </w:rPr>
        <w:t>t</w:t>
      </w:r>
      <w:r w:rsidR="00E37976">
        <w:rPr>
          <w:sz w:val="22"/>
          <w:szCs w:val="22"/>
        </w:rPr>
        <w:t>echn</w:t>
      </w:r>
      <w:r w:rsidR="00E37976">
        <w:rPr>
          <w:spacing w:val="-2"/>
          <w:sz w:val="22"/>
          <w:szCs w:val="22"/>
        </w:rPr>
        <w:t>o</w:t>
      </w:r>
      <w:r w:rsidR="00E37976">
        <w:rPr>
          <w:spacing w:val="1"/>
          <w:sz w:val="22"/>
          <w:szCs w:val="22"/>
        </w:rPr>
        <w:t>l</w:t>
      </w:r>
      <w:r w:rsidR="00E37976">
        <w:rPr>
          <w:sz w:val="22"/>
          <w:szCs w:val="22"/>
        </w:rPr>
        <w:t>o</w:t>
      </w:r>
      <w:r w:rsidR="00E37976">
        <w:rPr>
          <w:spacing w:val="-2"/>
          <w:sz w:val="22"/>
          <w:szCs w:val="22"/>
        </w:rPr>
        <w:t>g</w:t>
      </w:r>
      <w:r w:rsidR="00E37976">
        <w:rPr>
          <w:spacing w:val="1"/>
          <w:sz w:val="22"/>
          <w:szCs w:val="22"/>
        </w:rPr>
        <w:t>i</w:t>
      </w:r>
      <w:r w:rsidR="00E37976">
        <w:rPr>
          <w:sz w:val="22"/>
          <w:szCs w:val="22"/>
        </w:rPr>
        <w:t>e</w:t>
      </w:r>
      <w:r w:rsidR="00E37976">
        <w:rPr>
          <w:spacing w:val="-2"/>
          <w:sz w:val="22"/>
          <w:szCs w:val="22"/>
        </w:rPr>
        <w:t>s</w:t>
      </w:r>
      <w:r w:rsidR="00E37976">
        <w:rPr>
          <w:sz w:val="22"/>
          <w:szCs w:val="22"/>
        </w:rPr>
        <w:t>.</w:t>
      </w:r>
    </w:p>
    <w:p w:rsidR="00ED59D3" w:rsidRDefault="00E37976">
      <w:pPr>
        <w:spacing w:line="260" w:lineRule="exact"/>
        <w:ind w:left="472"/>
        <w:rPr>
          <w:sz w:val="22"/>
          <w:szCs w:val="22"/>
        </w:rPr>
      </w:pPr>
      <w:r>
        <w:rPr>
          <w:rFonts w:ascii="Symbol" w:eastAsia="Symbol" w:hAnsi="Symbol" w:cs="Symbol"/>
          <w:position w:val="-1"/>
          <w:sz w:val="22"/>
          <w:szCs w:val="22"/>
        </w:rPr>
        <w:t></w:t>
      </w:r>
      <w:r>
        <w:rPr>
          <w:position w:val="-1"/>
          <w:sz w:val="22"/>
          <w:szCs w:val="22"/>
        </w:rPr>
        <w:t xml:space="preserve">   </w:t>
      </w:r>
      <w:r>
        <w:rPr>
          <w:spacing w:val="26"/>
          <w:position w:val="-1"/>
          <w:sz w:val="22"/>
          <w:szCs w:val="22"/>
        </w:rPr>
        <w:t xml:space="preserve"> </w:t>
      </w:r>
      <w:r>
        <w:rPr>
          <w:spacing w:val="-5"/>
          <w:position w:val="-1"/>
          <w:sz w:val="22"/>
          <w:szCs w:val="22"/>
        </w:rPr>
        <w:t>S</w:t>
      </w:r>
      <w:r>
        <w:rPr>
          <w:spacing w:val="1"/>
          <w:position w:val="-1"/>
          <w:sz w:val="22"/>
          <w:szCs w:val="22"/>
        </w:rPr>
        <w:t>tr</w:t>
      </w:r>
      <w:r>
        <w:rPr>
          <w:position w:val="-1"/>
          <w:sz w:val="22"/>
          <w:szCs w:val="22"/>
        </w:rPr>
        <w:t>ong</w:t>
      </w:r>
      <w:r>
        <w:rPr>
          <w:spacing w:val="-7"/>
          <w:position w:val="-1"/>
          <w:sz w:val="22"/>
          <w:szCs w:val="22"/>
        </w:rPr>
        <w:t xml:space="preserve"> </w:t>
      </w:r>
      <w:r>
        <w:rPr>
          <w:spacing w:val="-9"/>
          <w:position w:val="-1"/>
          <w:sz w:val="22"/>
          <w:szCs w:val="22"/>
        </w:rPr>
        <w:t>W</w:t>
      </w:r>
      <w:r>
        <w:rPr>
          <w:spacing w:val="1"/>
          <w:position w:val="-1"/>
          <w:sz w:val="22"/>
          <w:szCs w:val="22"/>
        </w:rPr>
        <w:t>r</w:t>
      </w:r>
      <w:r>
        <w:rPr>
          <w:spacing w:val="-1"/>
          <w:position w:val="-1"/>
          <w:sz w:val="22"/>
          <w:szCs w:val="22"/>
        </w:rPr>
        <w:t>i</w:t>
      </w:r>
      <w:r>
        <w:rPr>
          <w:spacing w:val="1"/>
          <w:position w:val="-1"/>
          <w:sz w:val="22"/>
          <w:szCs w:val="22"/>
        </w:rPr>
        <w:t>tt</w:t>
      </w:r>
      <w:r>
        <w:rPr>
          <w:spacing w:val="-2"/>
          <w:position w:val="-1"/>
          <w:sz w:val="22"/>
          <w:szCs w:val="22"/>
        </w:rPr>
        <w:t>e</w:t>
      </w:r>
      <w:r>
        <w:rPr>
          <w:position w:val="-1"/>
          <w:sz w:val="22"/>
          <w:szCs w:val="22"/>
        </w:rPr>
        <w:t>n and</w:t>
      </w:r>
      <w:r>
        <w:rPr>
          <w:spacing w:val="-7"/>
          <w:position w:val="-1"/>
          <w:sz w:val="22"/>
          <w:szCs w:val="22"/>
        </w:rPr>
        <w:t xml:space="preserve"> </w:t>
      </w:r>
      <w:r>
        <w:rPr>
          <w:spacing w:val="-23"/>
          <w:position w:val="-1"/>
          <w:sz w:val="22"/>
          <w:szCs w:val="22"/>
        </w:rPr>
        <w:t>V</w:t>
      </w:r>
      <w:r>
        <w:rPr>
          <w:spacing w:val="-2"/>
          <w:position w:val="-1"/>
          <w:sz w:val="22"/>
          <w:szCs w:val="22"/>
        </w:rPr>
        <w:t>e</w:t>
      </w:r>
      <w:r>
        <w:rPr>
          <w:spacing w:val="1"/>
          <w:position w:val="-1"/>
          <w:sz w:val="22"/>
          <w:szCs w:val="22"/>
        </w:rPr>
        <w:t>r</w:t>
      </w:r>
      <w:r>
        <w:rPr>
          <w:position w:val="-1"/>
          <w:sz w:val="22"/>
          <w:szCs w:val="22"/>
        </w:rPr>
        <w:t>b</w:t>
      </w:r>
      <w:r>
        <w:rPr>
          <w:spacing w:val="-2"/>
          <w:position w:val="-1"/>
          <w:sz w:val="22"/>
          <w:szCs w:val="22"/>
        </w:rPr>
        <w:t>a</w:t>
      </w:r>
      <w:r>
        <w:rPr>
          <w:position w:val="-1"/>
          <w:sz w:val="22"/>
          <w:szCs w:val="22"/>
        </w:rPr>
        <w:t>l</w:t>
      </w:r>
      <w:r>
        <w:rPr>
          <w:spacing w:val="-1"/>
          <w:position w:val="-1"/>
          <w:sz w:val="22"/>
          <w:szCs w:val="22"/>
        </w:rPr>
        <w:t xml:space="preserve"> C</w:t>
      </w:r>
      <w:r>
        <w:rPr>
          <w:position w:val="-1"/>
          <w:sz w:val="22"/>
          <w:szCs w:val="22"/>
        </w:rPr>
        <w:t>o</w:t>
      </w:r>
      <w:r>
        <w:rPr>
          <w:spacing w:val="-1"/>
          <w:position w:val="-1"/>
          <w:sz w:val="22"/>
          <w:szCs w:val="22"/>
        </w:rPr>
        <w:t>m</w:t>
      </w:r>
      <w:r>
        <w:rPr>
          <w:spacing w:val="-4"/>
          <w:position w:val="-1"/>
          <w:sz w:val="22"/>
          <w:szCs w:val="22"/>
        </w:rPr>
        <w:t>m</w:t>
      </w:r>
      <w:r>
        <w:rPr>
          <w:position w:val="-1"/>
          <w:sz w:val="22"/>
          <w:szCs w:val="22"/>
        </w:rPr>
        <w:t>un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ca</w:t>
      </w:r>
      <w:r>
        <w:rPr>
          <w:spacing w:val="1"/>
          <w:position w:val="-1"/>
          <w:sz w:val="22"/>
          <w:szCs w:val="22"/>
        </w:rPr>
        <w:t>ti</w:t>
      </w:r>
      <w:r>
        <w:rPr>
          <w:position w:val="-1"/>
          <w:sz w:val="22"/>
          <w:szCs w:val="22"/>
        </w:rPr>
        <w:t>on S</w:t>
      </w:r>
      <w:r>
        <w:rPr>
          <w:spacing w:val="-3"/>
          <w:position w:val="-1"/>
          <w:sz w:val="22"/>
          <w:szCs w:val="22"/>
        </w:rPr>
        <w:t>k</w:t>
      </w:r>
      <w:r>
        <w:rPr>
          <w:spacing w:val="-1"/>
          <w:position w:val="-1"/>
          <w:sz w:val="22"/>
          <w:szCs w:val="22"/>
        </w:rPr>
        <w:t>i</w:t>
      </w:r>
      <w:r>
        <w:rPr>
          <w:spacing w:val="1"/>
          <w:position w:val="-1"/>
          <w:sz w:val="22"/>
          <w:szCs w:val="22"/>
        </w:rPr>
        <w:t>ll</w:t>
      </w:r>
      <w:r>
        <w:rPr>
          <w:spacing w:val="-2"/>
          <w:position w:val="-1"/>
          <w:sz w:val="22"/>
          <w:szCs w:val="22"/>
        </w:rPr>
        <w:t>s</w:t>
      </w:r>
      <w:r>
        <w:rPr>
          <w:position w:val="-1"/>
          <w:sz w:val="22"/>
          <w:szCs w:val="22"/>
        </w:rPr>
        <w:t>.</w:t>
      </w:r>
    </w:p>
    <w:p w:rsidR="00ED59D3" w:rsidRDefault="00E37976">
      <w:pPr>
        <w:spacing w:line="260" w:lineRule="exact"/>
        <w:ind w:left="472"/>
        <w:rPr>
          <w:sz w:val="22"/>
          <w:szCs w:val="22"/>
        </w:rPr>
      </w:pPr>
      <w:r>
        <w:rPr>
          <w:rFonts w:ascii="Symbol" w:eastAsia="Symbol" w:hAnsi="Symbol" w:cs="Symbol"/>
          <w:position w:val="-1"/>
          <w:sz w:val="22"/>
          <w:szCs w:val="22"/>
        </w:rPr>
        <w:t></w:t>
      </w:r>
      <w:r>
        <w:rPr>
          <w:position w:val="-1"/>
          <w:sz w:val="22"/>
          <w:szCs w:val="22"/>
        </w:rPr>
        <w:t xml:space="preserve">   </w:t>
      </w:r>
      <w:r>
        <w:rPr>
          <w:spacing w:val="26"/>
          <w:position w:val="-1"/>
          <w:sz w:val="22"/>
          <w:szCs w:val="22"/>
        </w:rPr>
        <w:t xml:space="preserve"> </w:t>
      </w:r>
      <w:r>
        <w:rPr>
          <w:spacing w:val="-1"/>
          <w:position w:val="-1"/>
          <w:sz w:val="22"/>
          <w:szCs w:val="22"/>
        </w:rPr>
        <w:t>A</w:t>
      </w:r>
      <w:r>
        <w:rPr>
          <w:position w:val="-1"/>
          <w:sz w:val="22"/>
          <w:szCs w:val="22"/>
        </w:rPr>
        <w:t>b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1"/>
          <w:position w:val="-1"/>
          <w:sz w:val="22"/>
          <w:szCs w:val="22"/>
        </w:rPr>
        <w:t>l</w:t>
      </w:r>
      <w:r>
        <w:rPr>
          <w:spacing w:val="1"/>
          <w:position w:val="-1"/>
          <w:sz w:val="22"/>
          <w:szCs w:val="22"/>
        </w:rPr>
        <w:t>it</w:t>
      </w:r>
      <w:r>
        <w:rPr>
          <w:position w:val="-1"/>
          <w:sz w:val="22"/>
          <w:szCs w:val="22"/>
        </w:rPr>
        <w:t>y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spacing w:val="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>o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spacing w:val="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>h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nk</w:t>
      </w:r>
      <w:r>
        <w:rPr>
          <w:spacing w:val="-2"/>
          <w:position w:val="-1"/>
          <w:sz w:val="22"/>
          <w:szCs w:val="22"/>
        </w:rPr>
        <w:t xml:space="preserve"> c</w:t>
      </w:r>
      <w:r>
        <w:rPr>
          <w:spacing w:val="1"/>
          <w:position w:val="-1"/>
          <w:sz w:val="22"/>
          <w:szCs w:val="22"/>
        </w:rPr>
        <w:t>r</w:t>
      </w:r>
      <w:r>
        <w:rPr>
          <w:position w:val="-1"/>
          <w:sz w:val="22"/>
          <w:szCs w:val="22"/>
        </w:rPr>
        <w:t>e</w:t>
      </w:r>
      <w:r>
        <w:rPr>
          <w:spacing w:val="-2"/>
          <w:position w:val="-1"/>
          <w:sz w:val="22"/>
          <w:szCs w:val="22"/>
        </w:rPr>
        <w:t>a</w:t>
      </w:r>
      <w:r>
        <w:rPr>
          <w:spacing w:val="1"/>
          <w:position w:val="-1"/>
          <w:sz w:val="22"/>
          <w:szCs w:val="22"/>
        </w:rPr>
        <w:t>ti</w:t>
      </w:r>
      <w:r>
        <w:rPr>
          <w:spacing w:val="-2"/>
          <w:position w:val="-1"/>
          <w:sz w:val="22"/>
          <w:szCs w:val="22"/>
        </w:rPr>
        <w:t>v</w:t>
      </w:r>
      <w:r>
        <w:rPr>
          <w:position w:val="-1"/>
          <w:sz w:val="22"/>
          <w:szCs w:val="22"/>
        </w:rPr>
        <w:t>e</w:t>
      </w:r>
      <w:r>
        <w:rPr>
          <w:spacing w:val="1"/>
          <w:position w:val="-1"/>
          <w:sz w:val="22"/>
          <w:szCs w:val="22"/>
        </w:rPr>
        <w:t>l</w:t>
      </w:r>
      <w:r>
        <w:rPr>
          <w:position w:val="-1"/>
          <w:sz w:val="22"/>
          <w:szCs w:val="22"/>
        </w:rPr>
        <w:t>y</w:t>
      </w:r>
      <w:r>
        <w:rPr>
          <w:spacing w:val="-2"/>
          <w:position w:val="-1"/>
          <w:sz w:val="22"/>
          <w:szCs w:val="22"/>
        </w:rPr>
        <w:t xml:space="preserve"> a</w:t>
      </w:r>
      <w:r>
        <w:rPr>
          <w:position w:val="-1"/>
          <w:sz w:val="22"/>
          <w:szCs w:val="22"/>
        </w:rPr>
        <w:t xml:space="preserve">nd 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4"/>
          <w:position w:val="-1"/>
          <w:sz w:val="22"/>
          <w:szCs w:val="22"/>
        </w:rPr>
        <w:t>m</w:t>
      </w:r>
      <w:r>
        <w:rPr>
          <w:position w:val="-1"/>
          <w:sz w:val="22"/>
          <w:szCs w:val="22"/>
        </w:rPr>
        <w:t>p</w:t>
      </w:r>
      <w:r>
        <w:rPr>
          <w:spacing w:val="1"/>
          <w:position w:val="-1"/>
          <w:sz w:val="22"/>
          <w:szCs w:val="22"/>
        </w:rPr>
        <w:t>l</w:t>
      </w:r>
      <w:r>
        <w:rPr>
          <w:position w:val="-1"/>
          <w:sz w:val="22"/>
          <w:szCs w:val="22"/>
        </w:rPr>
        <w:t>e</w:t>
      </w:r>
      <w:r>
        <w:rPr>
          <w:spacing w:val="-3"/>
          <w:position w:val="-1"/>
          <w:sz w:val="22"/>
          <w:szCs w:val="22"/>
        </w:rPr>
        <w:t>m</w:t>
      </w:r>
      <w:r>
        <w:rPr>
          <w:position w:val="-1"/>
          <w:sz w:val="22"/>
          <w:szCs w:val="22"/>
        </w:rPr>
        <w:t>ent</w:t>
      </w:r>
      <w:r>
        <w:rPr>
          <w:spacing w:val="1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c</w:t>
      </w:r>
      <w:r>
        <w:rPr>
          <w:spacing w:val="-1"/>
          <w:position w:val="-1"/>
          <w:sz w:val="22"/>
          <w:szCs w:val="22"/>
        </w:rPr>
        <w:t>r</w:t>
      </w:r>
      <w:r>
        <w:rPr>
          <w:position w:val="-1"/>
          <w:sz w:val="22"/>
          <w:szCs w:val="22"/>
        </w:rPr>
        <w:t>ea</w:t>
      </w:r>
      <w:r>
        <w:rPr>
          <w:spacing w:val="-1"/>
          <w:position w:val="-1"/>
          <w:sz w:val="22"/>
          <w:szCs w:val="22"/>
        </w:rPr>
        <w:t>t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2"/>
          <w:position w:val="-1"/>
          <w:sz w:val="22"/>
          <w:szCs w:val="22"/>
        </w:rPr>
        <w:t>v</w:t>
      </w:r>
      <w:r>
        <w:rPr>
          <w:position w:val="-1"/>
          <w:sz w:val="22"/>
          <w:szCs w:val="22"/>
        </w:rPr>
        <w:t xml:space="preserve">e 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d</w:t>
      </w:r>
      <w:r>
        <w:rPr>
          <w:spacing w:val="-2"/>
          <w:position w:val="-1"/>
          <w:sz w:val="22"/>
          <w:szCs w:val="22"/>
        </w:rPr>
        <w:t>ea</w:t>
      </w:r>
      <w:r>
        <w:rPr>
          <w:position w:val="-1"/>
          <w:sz w:val="22"/>
          <w:szCs w:val="22"/>
        </w:rPr>
        <w:t xml:space="preserve">s 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 xml:space="preserve">n </w:t>
      </w:r>
      <w:r>
        <w:rPr>
          <w:spacing w:val="-4"/>
          <w:position w:val="-1"/>
          <w:sz w:val="22"/>
          <w:szCs w:val="22"/>
        </w:rPr>
        <w:t>m</w:t>
      </w:r>
      <w:r>
        <w:rPr>
          <w:position w:val="-1"/>
          <w:sz w:val="22"/>
          <w:szCs w:val="22"/>
        </w:rPr>
        <w:t>y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spacing w:val="-1"/>
          <w:position w:val="-1"/>
          <w:sz w:val="22"/>
          <w:szCs w:val="22"/>
        </w:rPr>
        <w:t>w</w:t>
      </w:r>
      <w:r>
        <w:rPr>
          <w:position w:val="-1"/>
          <w:sz w:val="22"/>
          <w:szCs w:val="22"/>
        </w:rPr>
        <w:t>o</w:t>
      </w:r>
      <w:r>
        <w:rPr>
          <w:spacing w:val="1"/>
          <w:position w:val="-1"/>
          <w:sz w:val="22"/>
          <w:szCs w:val="22"/>
        </w:rPr>
        <w:t>r</w:t>
      </w:r>
      <w:r>
        <w:rPr>
          <w:spacing w:val="-2"/>
          <w:position w:val="-1"/>
          <w:sz w:val="22"/>
          <w:szCs w:val="22"/>
        </w:rPr>
        <w:t>k</w:t>
      </w:r>
      <w:r>
        <w:rPr>
          <w:position w:val="-1"/>
          <w:sz w:val="22"/>
          <w:szCs w:val="22"/>
        </w:rPr>
        <w:t>.</w:t>
      </w:r>
    </w:p>
    <w:p w:rsidR="00ED59D3" w:rsidRDefault="00E37976">
      <w:pPr>
        <w:spacing w:line="260" w:lineRule="exact"/>
        <w:ind w:left="472"/>
        <w:rPr>
          <w:sz w:val="22"/>
          <w:szCs w:val="22"/>
        </w:rPr>
      </w:pPr>
      <w:r>
        <w:rPr>
          <w:rFonts w:ascii="Symbol" w:eastAsia="Symbol" w:hAnsi="Symbol" w:cs="Symbol"/>
          <w:position w:val="-1"/>
          <w:sz w:val="22"/>
          <w:szCs w:val="22"/>
        </w:rPr>
        <w:t></w:t>
      </w:r>
      <w:r>
        <w:rPr>
          <w:position w:val="-1"/>
          <w:sz w:val="22"/>
          <w:szCs w:val="22"/>
        </w:rPr>
        <w:t xml:space="preserve">   </w:t>
      </w:r>
      <w:r>
        <w:rPr>
          <w:spacing w:val="26"/>
          <w:position w:val="-1"/>
          <w:sz w:val="22"/>
          <w:szCs w:val="22"/>
        </w:rPr>
        <w:t xml:space="preserve"> </w:t>
      </w:r>
      <w:r>
        <w:rPr>
          <w:spacing w:val="-1"/>
          <w:position w:val="-1"/>
          <w:sz w:val="22"/>
          <w:szCs w:val="22"/>
        </w:rPr>
        <w:t>C</w:t>
      </w:r>
      <w:r>
        <w:rPr>
          <w:position w:val="-1"/>
          <w:sz w:val="22"/>
          <w:szCs w:val="22"/>
        </w:rPr>
        <w:t>on</w:t>
      </w:r>
      <w:r>
        <w:rPr>
          <w:spacing w:val="1"/>
          <w:position w:val="-1"/>
          <w:sz w:val="22"/>
          <w:szCs w:val="22"/>
        </w:rPr>
        <w:t>fi</w:t>
      </w:r>
      <w:r>
        <w:rPr>
          <w:spacing w:val="-2"/>
          <w:position w:val="-1"/>
          <w:sz w:val="22"/>
          <w:szCs w:val="22"/>
        </w:rPr>
        <w:t>d</w:t>
      </w:r>
      <w:r>
        <w:rPr>
          <w:position w:val="-1"/>
          <w:sz w:val="22"/>
          <w:szCs w:val="22"/>
        </w:rPr>
        <w:t>en</w:t>
      </w:r>
      <w:r>
        <w:rPr>
          <w:spacing w:val="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>,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d</w:t>
      </w:r>
      <w:r>
        <w:rPr>
          <w:spacing w:val="-2"/>
          <w:position w:val="-1"/>
          <w:sz w:val="22"/>
          <w:szCs w:val="22"/>
        </w:rPr>
        <w:t>e</w:t>
      </w:r>
      <w:r>
        <w:rPr>
          <w:spacing w:val="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>e</w:t>
      </w:r>
      <w:r>
        <w:rPr>
          <w:spacing w:val="1"/>
          <w:position w:val="-1"/>
          <w:sz w:val="22"/>
          <w:szCs w:val="22"/>
        </w:rPr>
        <w:t>r</w:t>
      </w:r>
      <w:r>
        <w:rPr>
          <w:spacing w:val="-4"/>
          <w:position w:val="-1"/>
          <w:sz w:val="22"/>
          <w:szCs w:val="22"/>
        </w:rPr>
        <w:t>m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ned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and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ded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2"/>
          <w:position w:val="-1"/>
          <w:sz w:val="22"/>
          <w:szCs w:val="22"/>
        </w:rPr>
        <w:t>c</w:t>
      </w:r>
      <w:r>
        <w:rPr>
          <w:position w:val="-1"/>
          <w:sz w:val="22"/>
          <w:szCs w:val="22"/>
        </w:rPr>
        <w:t>a</w:t>
      </w:r>
      <w:r>
        <w:rPr>
          <w:spacing w:val="-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 xml:space="preserve">ed </w:t>
      </w:r>
      <w:r>
        <w:rPr>
          <w:spacing w:val="-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>o</w:t>
      </w:r>
      <w:r>
        <w:rPr>
          <w:spacing w:val="-1"/>
          <w:position w:val="-1"/>
          <w:sz w:val="22"/>
          <w:szCs w:val="22"/>
        </w:rPr>
        <w:t>w</w:t>
      </w:r>
      <w:r>
        <w:rPr>
          <w:position w:val="-1"/>
          <w:sz w:val="22"/>
          <w:szCs w:val="22"/>
        </w:rPr>
        <w:t>a</w:t>
      </w:r>
      <w:r>
        <w:rPr>
          <w:spacing w:val="1"/>
          <w:position w:val="-1"/>
          <w:sz w:val="22"/>
          <w:szCs w:val="22"/>
        </w:rPr>
        <w:t>r</w:t>
      </w:r>
      <w:r>
        <w:rPr>
          <w:spacing w:val="-2"/>
          <w:position w:val="-1"/>
          <w:sz w:val="22"/>
          <w:szCs w:val="22"/>
        </w:rPr>
        <w:t>d</w:t>
      </w:r>
      <w:r>
        <w:rPr>
          <w:position w:val="-1"/>
          <w:sz w:val="22"/>
          <w:szCs w:val="22"/>
        </w:rPr>
        <w:t>s wor</w:t>
      </w:r>
      <w:r>
        <w:rPr>
          <w:spacing w:val="-2"/>
          <w:position w:val="-1"/>
          <w:sz w:val="22"/>
          <w:szCs w:val="22"/>
        </w:rPr>
        <w:t>k</w:t>
      </w:r>
      <w:r>
        <w:rPr>
          <w:position w:val="-1"/>
          <w:sz w:val="22"/>
          <w:szCs w:val="22"/>
        </w:rPr>
        <w:t>.</w:t>
      </w:r>
    </w:p>
    <w:p w:rsidR="00ED59D3" w:rsidRDefault="00E37976">
      <w:pPr>
        <w:spacing w:line="260" w:lineRule="exact"/>
        <w:ind w:left="472"/>
        <w:rPr>
          <w:sz w:val="22"/>
          <w:szCs w:val="22"/>
        </w:rPr>
      </w:pPr>
      <w:r>
        <w:rPr>
          <w:rFonts w:ascii="Symbol" w:eastAsia="Symbol" w:hAnsi="Symbol" w:cs="Symbol"/>
          <w:position w:val="-1"/>
          <w:sz w:val="22"/>
          <w:szCs w:val="22"/>
        </w:rPr>
        <w:t></w:t>
      </w:r>
      <w:r>
        <w:rPr>
          <w:position w:val="-1"/>
          <w:sz w:val="22"/>
          <w:szCs w:val="22"/>
        </w:rPr>
        <w:t xml:space="preserve">   </w:t>
      </w:r>
      <w:r>
        <w:rPr>
          <w:spacing w:val="26"/>
          <w:position w:val="-1"/>
          <w:sz w:val="22"/>
          <w:szCs w:val="22"/>
        </w:rPr>
        <w:t xml:space="preserve"> </w:t>
      </w:r>
      <w:r>
        <w:rPr>
          <w:spacing w:val="-1"/>
          <w:position w:val="-1"/>
          <w:sz w:val="22"/>
          <w:szCs w:val="22"/>
        </w:rPr>
        <w:t>A</w:t>
      </w:r>
      <w:r>
        <w:rPr>
          <w:spacing w:val="1"/>
          <w:position w:val="-1"/>
          <w:sz w:val="22"/>
          <w:szCs w:val="22"/>
        </w:rPr>
        <w:t>l</w:t>
      </w:r>
      <w:r>
        <w:rPr>
          <w:spacing w:val="-1"/>
          <w:position w:val="-1"/>
          <w:sz w:val="22"/>
          <w:szCs w:val="22"/>
        </w:rPr>
        <w:t>w</w:t>
      </w:r>
      <w:r>
        <w:rPr>
          <w:position w:val="-1"/>
          <w:sz w:val="22"/>
          <w:szCs w:val="22"/>
        </w:rPr>
        <w:t>a</w:t>
      </w:r>
      <w:r>
        <w:rPr>
          <w:spacing w:val="-2"/>
          <w:position w:val="-1"/>
          <w:sz w:val="22"/>
          <w:szCs w:val="22"/>
        </w:rPr>
        <w:t>y</w:t>
      </w:r>
      <w:r>
        <w:rPr>
          <w:position w:val="-1"/>
          <w:sz w:val="22"/>
          <w:szCs w:val="22"/>
        </w:rPr>
        <w:t xml:space="preserve">s </w:t>
      </w:r>
      <w:r>
        <w:rPr>
          <w:spacing w:val="-2"/>
          <w:position w:val="-1"/>
          <w:sz w:val="22"/>
          <w:szCs w:val="22"/>
        </w:rPr>
        <w:t>g</w:t>
      </w:r>
      <w:r>
        <w:rPr>
          <w:position w:val="-1"/>
          <w:sz w:val="22"/>
          <w:szCs w:val="22"/>
        </w:rPr>
        <w:t>ea</w:t>
      </w:r>
      <w:r>
        <w:rPr>
          <w:spacing w:val="1"/>
          <w:position w:val="-1"/>
          <w:sz w:val="22"/>
          <w:szCs w:val="22"/>
        </w:rPr>
        <w:t>r</w:t>
      </w:r>
      <w:r>
        <w:rPr>
          <w:position w:val="-1"/>
          <w:sz w:val="22"/>
          <w:szCs w:val="22"/>
        </w:rPr>
        <w:t>ed up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spacing w:val="1"/>
          <w:position w:val="-1"/>
          <w:sz w:val="22"/>
          <w:szCs w:val="22"/>
        </w:rPr>
        <w:t>f</w:t>
      </w:r>
      <w:r>
        <w:rPr>
          <w:position w:val="-1"/>
          <w:sz w:val="22"/>
          <w:szCs w:val="22"/>
        </w:rPr>
        <w:t>or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spacing w:val="1"/>
          <w:position w:val="-1"/>
          <w:sz w:val="22"/>
          <w:szCs w:val="22"/>
        </w:rPr>
        <w:t>f</w:t>
      </w:r>
      <w:r>
        <w:rPr>
          <w:spacing w:val="-2"/>
          <w:position w:val="-1"/>
          <w:sz w:val="22"/>
          <w:szCs w:val="22"/>
        </w:rPr>
        <w:t>a</w:t>
      </w:r>
      <w:r>
        <w:rPr>
          <w:position w:val="-1"/>
          <w:sz w:val="22"/>
          <w:szCs w:val="22"/>
        </w:rPr>
        <w:t>c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2"/>
          <w:position w:val="-1"/>
          <w:sz w:val="22"/>
          <w:szCs w:val="22"/>
        </w:rPr>
        <w:t>n</w:t>
      </w:r>
      <w:r>
        <w:rPr>
          <w:position w:val="-1"/>
          <w:sz w:val="22"/>
          <w:szCs w:val="22"/>
        </w:rPr>
        <w:t>g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new cha</w:t>
      </w:r>
      <w:r>
        <w:rPr>
          <w:spacing w:val="1"/>
          <w:position w:val="-1"/>
          <w:sz w:val="22"/>
          <w:szCs w:val="22"/>
        </w:rPr>
        <w:t>l</w:t>
      </w:r>
      <w:r>
        <w:rPr>
          <w:spacing w:val="-1"/>
          <w:position w:val="-1"/>
          <w:sz w:val="22"/>
          <w:szCs w:val="22"/>
        </w:rPr>
        <w:t>l</w:t>
      </w:r>
      <w:r>
        <w:rPr>
          <w:position w:val="-1"/>
          <w:sz w:val="22"/>
          <w:szCs w:val="22"/>
        </w:rPr>
        <w:t>en</w:t>
      </w:r>
      <w:r>
        <w:rPr>
          <w:spacing w:val="-2"/>
          <w:position w:val="-1"/>
          <w:sz w:val="22"/>
          <w:szCs w:val="22"/>
        </w:rPr>
        <w:t>g</w:t>
      </w:r>
      <w:r>
        <w:rPr>
          <w:position w:val="-1"/>
          <w:sz w:val="22"/>
          <w:szCs w:val="22"/>
        </w:rPr>
        <w:t>e</w:t>
      </w:r>
      <w:r>
        <w:rPr>
          <w:spacing w:val="1"/>
          <w:position w:val="-1"/>
          <w:sz w:val="22"/>
          <w:szCs w:val="22"/>
        </w:rPr>
        <w:t>s</w:t>
      </w:r>
      <w:r>
        <w:rPr>
          <w:position w:val="-1"/>
          <w:sz w:val="22"/>
          <w:szCs w:val="22"/>
        </w:rPr>
        <w:t>.</w:t>
      </w:r>
    </w:p>
    <w:p w:rsidR="00ED59D3" w:rsidRDefault="00E37976">
      <w:pPr>
        <w:spacing w:line="260" w:lineRule="exact"/>
        <w:ind w:left="472"/>
        <w:rPr>
          <w:sz w:val="22"/>
          <w:szCs w:val="22"/>
        </w:rPr>
      </w:pPr>
      <w:r>
        <w:rPr>
          <w:rFonts w:ascii="Symbol" w:eastAsia="Symbol" w:hAnsi="Symbol" w:cs="Symbol"/>
          <w:position w:val="-1"/>
          <w:sz w:val="22"/>
          <w:szCs w:val="22"/>
        </w:rPr>
        <w:t></w:t>
      </w:r>
      <w:r>
        <w:rPr>
          <w:position w:val="-1"/>
          <w:sz w:val="22"/>
          <w:szCs w:val="22"/>
        </w:rPr>
        <w:t xml:space="preserve">   </w:t>
      </w:r>
      <w:r>
        <w:rPr>
          <w:spacing w:val="26"/>
          <w:position w:val="-1"/>
          <w:sz w:val="22"/>
          <w:szCs w:val="22"/>
        </w:rPr>
        <w:t xml:space="preserve"> </w:t>
      </w:r>
      <w:r>
        <w:rPr>
          <w:spacing w:val="-1"/>
          <w:position w:val="-1"/>
          <w:sz w:val="22"/>
          <w:szCs w:val="22"/>
        </w:rPr>
        <w:t>A</w:t>
      </w:r>
      <w:r>
        <w:rPr>
          <w:position w:val="-1"/>
          <w:sz w:val="22"/>
          <w:szCs w:val="22"/>
        </w:rPr>
        <w:t>b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1"/>
          <w:position w:val="-1"/>
          <w:sz w:val="22"/>
          <w:szCs w:val="22"/>
        </w:rPr>
        <w:t>l</w:t>
      </w:r>
      <w:r>
        <w:rPr>
          <w:spacing w:val="1"/>
          <w:position w:val="-1"/>
          <w:sz w:val="22"/>
          <w:szCs w:val="22"/>
        </w:rPr>
        <w:t>it</w:t>
      </w:r>
      <w:r>
        <w:rPr>
          <w:position w:val="-1"/>
          <w:sz w:val="22"/>
          <w:szCs w:val="22"/>
        </w:rPr>
        <w:t>y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spacing w:val="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 xml:space="preserve">o </w:t>
      </w:r>
      <w:r>
        <w:rPr>
          <w:spacing w:val="-2"/>
          <w:position w:val="-1"/>
          <w:sz w:val="22"/>
          <w:szCs w:val="22"/>
        </w:rPr>
        <w:t>d</w:t>
      </w:r>
      <w:r>
        <w:rPr>
          <w:position w:val="-1"/>
          <w:sz w:val="22"/>
          <w:szCs w:val="22"/>
        </w:rPr>
        <w:t>e</w:t>
      </w:r>
      <w:r>
        <w:rPr>
          <w:spacing w:val="-1"/>
          <w:position w:val="-1"/>
          <w:sz w:val="22"/>
          <w:szCs w:val="22"/>
        </w:rPr>
        <w:t>l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2"/>
          <w:position w:val="-1"/>
          <w:sz w:val="22"/>
          <w:szCs w:val="22"/>
        </w:rPr>
        <w:t>v</w:t>
      </w:r>
      <w:r>
        <w:rPr>
          <w:position w:val="-1"/>
          <w:sz w:val="22"/>
          <w:szCs w:val="22"/>
        </w:rPr>
        <w:t>er</w:t>
      </w:r>
      <w:r>
        <w:rPr>
          <w:spacing w:val="1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e</w:t>
      </w:r>
      <w:r>
        <w:rPr>
          <w:spacing w:val="-2"/>
          <w:position w:val="-1"/>
          <w:sz w:val="22"/>
          <w:szCs w:val="22"/>
        </w:rPr>
        <w:t>v</w:t>
      </w:r>
      <w:r>
        <w:rPr>
          <w:position w:val="-1"/>
          <w:sz w:val="22"/>
          <w:szCs w:val="22"/>
        </w:rPr>
        <w:t xml:space="preserve">en 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n</w:t>
      </w:r>
      <w:r>
        <w:rPr>
          <w:spacing w:val="-2"/>
          <w:position w:val="-1"/>
          <w:sz w:val="22"/>
          <w:szCs w:val="22"/>
        </w:rPr>
        <w:t xml:space="preserve"> h</w:t>
      </w:r>
      <w:r>
        <w:rPr>
          <w:position w:val="-1"/>
          <w:sz w:val="22"/>
          <w:szCs w:val="22"/>
        </w:rPr>
        <w:t>a</w:t>
      </w:r>
      <w:r>
        <w:rPr>
          <w:spacing w:val="1"/>
          <w:position w:val="-1"/>
          <w:sz w:val="22"/>
          <w:szCs w:val="22"/>
        </w:rPr>
        <w:t>r</w:t>
      </w:r>
      <w:r>
        <w:rPr>
          <w:position w:val="-1"/>
          <w:sz w:val="22"/>
          <w:szCs w:val="22"/>
        </w:rPr>
        <w:t>sh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con</w:t>
      </w:r>
      <w:r>
        <w:rPr>
          <w:spacing w:val="-2"/>
          <w:position w:val="-1"/>
          <w:sz w:val="22"/>
          <w:szCs w:val="22"/>
        </w:rPr>
        <w:t>d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1"/>
          <w:position w:val="-1"/>
          <w:sz w:val="22"/>
          <w:szCs w:val="22"/>
        </w:rPr>
        <w:t>t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ons.</w:t>
      </w:r>
    </w:p>
    <w:p w:rsidR="00ED59D3" w:rsidRDefault="00E37976">
      <w:pPr>
        <w:spacing w:line="260" w:lineRule="exact"/>
        <w:ind w:left="472"/>
        <w:rPr>
          <w:sz w:val="22"/>
          <w:szCs w:val="22"/>
        </w:rPr>
      </w:pPr>
      <w:r>
        <w:rPr>
          <w:rFonts w:ascii="Symbol" w:eastAsia="Symbol" w:hAnsi="Symbol" w:cs="Symbol"/>
          <w:position w:val="-1"/>
          <w:sz w:val="22"/>
          <w:szCs w:val="22"/>
        </w:rPr>
        <w:t></w:t>
      </w:r>
      <w:r>
        <w:rPr>
          <w:position w:val="-1"/>
          <w:sz w:val="22"/>
          <w:szCs w:val="22"/>
        </w:rPr>
        <w:t xml:space="preserve">   </w:t>
      </w:r>
      <w:r>
        <w:rPr>
          <w:spacing w:val="26"/>
          <w:position w:val="-1"/>
          <w:sz w:val="22"/>
          <w:szCs w:val="22"/>
        </w:rPr>
        <w:t xml:space="preserve"> </w:t>
      </w:r>
      <w:r>
        <w:rPr>
          <w:spacing w:val="-1"/>
          <w:position w:val="-1"/>
          <w:sz w:val="22"/>
          <w:szCs w:val="22"/>
        </w:rPr>
        <w:t>A</w:t>
      </w:r>
      <w:r>
        <w:rPr>
          <w:position w:val="-1"/>
          <w:sz w:val="22"/>
          <w:szCs w:val="22"/>
        </w:rPr>
        <w:t>b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1"/>
          <w:position w:val="-1"/>
          <w:sz w:val="22"/>
          <w:szCs w:val="22"/>
        </w:rPr>
        <w:t>l</w:t>
      </w:r>
      <w:r>
        <w:rPr>
          <w:spacing w:val="1"/>
          <w:position w:val="-1"/>
          <w:sz w:val="22"/>
          <w:szCs w:val="22"/>
        </w:rPr>
        <w:t>it</w:t>
      </w:r>
      <w:r>
        <w:rPr>
          <w:position w:val="-1"/>
          <w:sz w:val="22"/>
          <w:szCs w:val="22"/>
        </w:rPr>
        <w:t>y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spacing w:val="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>o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spacing w:val="1"/>
          <w:position w:val="-1"/>
          <w:sz w:val="22"/>
          <w:szCs w:val="22"/>
        </w:rPr>
        <w:t>li</w:t>
      </w:r>
      <w:r>
        <w:rPr>
          <w:spacing w:val="-2"/>
          <w:position w:val="-1"/>
          <w:sz w:val="22"/>
          <w:szCs w:val="22"/>
        </w:rPr>
        <w:t>v</w:t>
      </w:r>
      <w:r>
        <w:rPr>
          <w:position w:val="-1"/>
          <w:sz w:val="22"/>
          <w:szCs w:val="22"/>
        </w:rPr>
        <w:t xml:space="preserve">e and </w:t>
      </w:r>
      <w:r>
        <w:rPr>
          <w:spacing w:val="-1"/>
          <w:position w:val="-1"/>
          <w:sz w:val="22"/>
          <w:szCs w:val="22"/>
        </w:rPr>
        <w:t>w</w:t>
      </w:r>
      <w:r>
        <w:rPr>
          <w:spacing w:val="-2"/>
          <w:position w:val="-1"/>
          <w:sz w:val="22"/>
          <w:szCs w:val="22"/>
        </w:rPr>
        <w:t>o</w:t>
      </w:r>
      <w:r>
        <w:rPr>
          <w:spacing w:val="1"/>
          <w:position w:val="-1"/>
          <w:sz w:val="22"/>
          <w:szCs w:val="22"/>
        </w:rPr>
        <w:t>r</w:t>
      </w:r>
      <w:r>
        <w:rPr>
          <w:position w:val="-1"/>
          <w:sz w:val="22"/>
          <w:szCs w:val="22"/>
        </w:rPr>
        <w:t>k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n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 xml:space="preserve">a </w:t>
      </w:r>
      <w:r>
        <w:rPr>
          <w:spacing w:val="-2"/>
          <w:position w:val="-1"/>
          <w:sz w:val="22"/>
          <w:szCs w:val="22"/>
        </w:rPr>
        <w:t>g</w:t>
      </w:r>
      <w:r>
        <w:rPr>
          <w:spacing w:val="1"/>
          <w:position w:val="-1"/>
          <w:sz w:val="22"/>
          <w:szCs w:val="22"/>
        </w:rPr>
        <w:t>r</w:t>
      </w:r>
      <w:r>
        <w:rPr>
          <w:position w:val="-1"/>
          <w:sz w:val="22"/>
          <w:szCs w:val="22"/>
        </w:rPr>
        <w:t>oup ex</w:t>
      </w:r>
      <w:r>
        <w:rPr>
          <w:spacing w:val="-2"/>
          <w:position w:val="-1"/>
          <w:sz w:val="22"/>
          <w:szCs w:val="22"/>
        </w:rPr>
        <w:t>c</w:t>
      </w:r>
      <w:r>
        <w:rPr>
          <w:position w:val="-1"/>
          <w:sz w:val="22"/>
          <w:szCs w:val="22"/>
        </w:rPr>
        <w:t>e</w:t>
      </w:r>
      <w:r>
        <w:rPr>
          <w:spacing w:val="-1"/>
          <w:position w:val="-1"/>
          <w:sz w:val="22"/>
          <w:szCs w:val="22"/>
        </w:rPr>
        <w:t>l</w:t>
      </w:r>
      <w:r>
        <w:rPr>
          <w:spacing w:val="1"/>
          <w:position w:val="-1"/>
          <w:sz w:val="22"/>
          <w:szCs w:val="22"/>
        </w:rPr>
        <w:t>l</w:t>
      </w:r>
      <w:r>
        <w:rPr>
          <w:position w:val="-1"/>
          <w:sz w:val="22"/>
          <w:szCs w:val="22"/>
        </w:rPr>
        <w:t>e</w:t>
      </w:r>
      <w:r>
        <w:rPr>
          <w:spacing w:val="-2"/>
          <w:position w:val="-1"/>
          <w:sz w:val="22"/>
          <w:szCs w:val="22"/>
        </w:rPr>
        <w:t>n</w:t>
      </w:r>
      <w:r>
        <w:rPr>
          <w:spacing w:val="1"/>
          <w:position w:val="-1"/>
          <w:sz w:val="22"/>
          <w:szCs w:val="22"/>
        </w:rPr>
        <w:t>tl</w:t>
      </w:r>
      <w:r>
        <w:rPr>
          <w:spacing w:val="-17"/>
          <w:position w:val="-1"/>
          <w:sz w:val="22"/>
          <w:szCs w:val="22"/>
        </w:rPr>
        <w:t>y</w:t>
      </w:r>
      <w:r>
        <w:rPr>
          <w:position w:val="-1"/>
          <w:sz w:val="22"/>
          <w:szCs w:val="22"/>
        </w:rPr>
        <w:t>.</w:t>
      </w:r>
    </w:p>
    <w:p w:rsidR="00ED59D3" w:rsidRDefault="00095871">
      <w:pPr>
        <w:spacing w:before="5" w:line="240" w:lineRule="exact"/>
        <w:ind w:left="112"/>
        <w:rPr>
          <w:sz w:val="22"/>
          <w:szCs w:val="22"/>
        </w:rPr>
      </w:pPr>
      <w:r>
        <w:pict>
          <v:group id="_x0000_s1086" style="position:absolute;left:0;text-align:left;margin-left:56.2pt;margin-top:14.7pt;width:483.1pt;height:0;z-index:-251665920;mso-position-horizontal-relative:page" coordorigin="1124,294" coordsize="9662,0">
            <v:shape id="_x0000_s1087" style="position:absolute;left:1124;top:294;width:9662;height:0" coordorigin="1124,294" coordsize="9662,0" path="m1124,294r9662,e" filled="f" strokeweight="3.58pt">
              <v:path arrowok="t"/>
            </v:shape>
            <w10:wrap anchorx="page"/>
          </v:group>
        </w:pict>
      </w:r>
      <w:r w:rsidR="00E37976">
        <w:rPr>
          <w:b/>
          <w:position w:val="-1"/>
          <w:sz w:val="22"/>
          <w:szCs w:val="22"/>
        </w:rPr>
        <w:t>IT</w:t>
      </w:r>
      <w:r w:rsidR="00E37976">
        <w:rPr>
          <w:b/>
          <w:spacing w:val="-5"/>
          <w:position w:val="-1"/>
          <w:sz w:val="22"/>
          <w:szCs w:val="22"/>
        </w:rPr>
        <w:t xml:space="preserve"> </w:t>
      </w:r>
      <w:r w:rsidR="00E37976">
        <w:rPr>
          <w:b/>
          <w:position w:val="-1"/>
          <w:sz w:val="22"/>
          <w:szCs w:val="22"/>
        </w:rPr>
        <w:t>S</w:t>
      </w:r>
      <w:r w:rsidR="00E37976">
        <w:rPr>
          <w:b/>
          <w:spacing w:val="-1"/>
          <w:position w:val="-1"/>
          <w:sz w:val="22"/>
          <w:szCs w:val="22"/>
        </w:rPr>
        <w:t>k</w:t>
      </w:r>
      <w:r w:rsidR="00E37976">
        <w:rPr>
          <w:b/>
          <w:spacing w:val="1"/>
          <w:position w:val="-1"/>
          <w:sz w:val="22"/>
          <w:szCs w:val="22"/>
        </w:rPr>
        <w:t>i</w:t>
      </w:r>
      <w:r w:rsidR="00E37976">
        <w:rPr>
          <w:b/>
          <w:spacing w:val="-1"/>
          <w:position w:val="-1"/>
          <w:sz w:val="22"/>
          <w:szCs w:val="22"/>
        </w:rPr>
        <w:t>l</w:t>
      </w:r>
      <w:r w:rsidR="00E37976">
        <w:rPr>
          <w:b/>
          <w:position w:val="-1"/>
          <w:sz w:val="22"/>
          <w:szCs w:val="22"/>
        </w:rPr>
        <w:t>l</w:t>
      </w:r>
      <w:r w:rsidR="00E37976">
        <w:rPr>
          <w:b/>
          <w:spacing w:val="1"/>
          <w:position w:val="-1"/>
          <w:sz w:val="22"/>
          <w:szCs w:val="22"/>
        </w:rPr>
        <w:t xml:space="preserve"> </w:t>
      </w:r>
      <w:r w:rsidR="00E37976">
        <w:rPr>
          <w:b/>
          <w:position w:val="-1"/>
          <w:sz w:val="22"/>
          <w:szCs w:val="22"/>
        </w:rPr>
        <w:t>Set</w:t>
      </w:r>
    </w:p>
    <w:p w:rsidR="00ED59D3" w:rsidRDefault="00ED59D3">
      <w:pPr>
        <w:spacing w:line="200" w:lineRule="exact"/>
      </w:pPr>
    </w:p>
    <w:p w:rsidR="00ED59D3" w:rsidRDefault="00ED59D3">
      <w:pPr>
        <w:spacing w:before="9" w:line="240" w:lineRule="exact"/>
        <w:rPr>
          <w:sz w:val="24"/>
          <w:szCs w:val="24"/>
        </w:rPr>
      </w:pPr>
    </w:p>
    <w:p w:rsidR="00ED59D3" w:rsidRDefault="00095871">
      <w:pPr>
        <w:spacing w:before="37"/>
        <w:ind w:left="112" w:right="4430"/>
        <w:rPr>
          <w:sz w:val="22"/>
          <w:szCs w:val="22"/>
        </w:rPr>
      </w:pPr>
      <w:r>
        <w:pict>
          <v:group id="_x0000_s1083" style="position:absolute;left:0;text-align:left;margin-left:54.4pt;margin-top:-17.1pt;width:486.7pt;height:19.5pt;z-index:-251666944;mso-position-horizontal-relative:page" coordorigin="1088,-342" coordsize="9734,390">
            <v:shape id="_x0000_s1085" style="position:absolute;left:1124;top:-235;width:9662;height:274" coordorigin="1124,-235" coordsize="9662,274" path="m1124,38r9662,l10786,-235r-9662,l1124,38xe" fillcolor="#f1f1f1" stroked="f">
              <v:path arrowok="t"/>
            </v:shape>
            <v:shape id="_x0000_s1084" style="position:absolute;left:1124;top:-306;width:9662;height:72" coordorigin="1124,-306" coordsize="9662,72" path="m1124,-234r9662,l10786,-306r-9662,l1124,-234xe" fillcolor="black" stroked="f">
              <v:path arrowok="t"/>
            </v:shape>
            <w10:wrap anchorx="page"/>
          </v:group>
        </w:pict>
      </w:r>
      <w:r w:rsidR="00E37976">
        <w:rPr>
          <w:sz w:val="22"/>
          <w:szCs w:val="22"/>
        </w:rPr>
        <w:t>Lan</w:t>
      </w:r>
      <w:r w:rsidR="00E37976">
        <w:rPr>
          <w:spacing w:val="-3"/>
          <w:sz w:val="22"/>
          <w:szCs w:val="22"/>
        </w:rPr>
        <w:t>g</w:t>
      </w:r>
      <w:r w:rsidR="00E37976">
        <w:rPr>
          <w:sz w:val="22"/>
          <w:szCs w:val="22"/>
        </w:rPr>
        <w:t>ua</w:t>
      </w:r>
      <w:r w:rsidR="00E37976">
        <w:rPr>
          <w:spacing w:val="-2"/>
          <w:sz w:val="22"/>
          <w:szCs w:val="22"/>
        </w:rPr>
        <w:t>g</w:t>
      </w:r>
      <w:r w:rsidR="00E37976">
        <w:rPr>
          <w:sz w:val="22"/>
          <w:szCs w:val="22"/>
        </w:rPr>
        <w:t xml:space="preserve">es                                    </w:t>
      </w:r>
      <w:r w:rsidR="00E37976">
        <w:rPr>
          <w:spacing w:val="52"/>
          <w:sz w:val="22"/>
          <w:szCs w:val="22"/>
        </w:rPr>
        <w:t xml:space="preserve"> </w:t>
      </w:r>
      <w:r w:rsidR="00E37976">
        <w:rPr>
          <w:b/>
          <w:sz w:val="22"/>
          <w:szCs w:val="22"/>
        </w:rPr>
        <w:t xml:space="preserve">:     </w:t>
      </w:r>
      <w:r w:rsidR="00E37976">
        <w:rPr>
          <w:b/>
          <w:spacing w:val="43"/>
          <w:sz w:val="22"/>
          <w:szCs w:val="22"/>
        </w:rPr>
        <w:t xml:space="preserve"> </w:t>
      </w:r>
      <w:r w:rsidR="00E37976">
        <w:rPr>
          <w:sz w:val="22"/>
          <w:szCs w:val="22"/>
        </w:rPr>
        <w:t>Exposu</w:t>
      </w:r>
      <w:r w:rsidR="00E37976">
        <w:rPr>
          <w:spacing w:val="-2"/>
          <w:sz w:val="22"/>
          <w:szCs w:val="22"/>
        </w:rPr>
        <w:t>r</w:t>
      </w:r>
      <w:r w:rsidR="00E37976">
        <w:rPr>
          <w:sz w:val="22"/>
          <w:szCs w:val="22"/>
        </w:rPr>
        <w:t xml:space="preserve">e </w:t>
      </w:r>
      <w:r w:rsidR="00E37976">
        <w:rPr>
          <w:spacing w:val="-1"/>
          <w:sz w:val="22"/>
          <w:szCs w:val="22"/>
        </w:rPr>
        <w:t>t</w:t>
      </w:r>
      <w:r w:rsidR="00E37976">
        <w:rPr>
          <w:sz w:val="22"/>
          <w:szCs w:val="22"/>
        </w:rPr>
        <w:t xml:space="preserve">o </w:t>
      </w:r>
      <w:r w:rsidR="00E37976">
        <w:rPr>
          <w:spacing w:val="-1"/>
          <w:sz w:val="22"/>
          <w:szCs w:val="22"/>
        </w:rPr>
        <w:t>C</w:t>
      </w:r>
      <w:r w:rsidR="00E37976">
        <w:rPr>
          <w:sz w:val="22"/>
          <w:szCs w:val="22"/>
        </w:rPr>
        <w:t>,</w:t>
      </w:r>
      <w:r w:rsidR="00E37976">
        <w:rPr>
          <w:spacing w:val="-2"/>
          <w:sz w:val="22"/>
          <w:szCs w:val="22"/>
        </w:rPr>
        <w:t xml:space="preserve"> </w:t>
      </w:r>
      <w:r w:rsidR="00E37976">
        <w:rPr>
          <w:spacing w:val="3"/>
          <w:sz w:val="22"/>
          <w:szCs w:val="22"/>
        </w:rPr>
        <w:t>J</w:t>
      </w:r>
      <w:r w:rsidR="00E37976">
        <w:rPr>
          <w:sz w:val="22"/>
          <w:szCs w:val="22"/>
        </w:rPr>
        <w:t>a</w:t>
      </w:r>
      <w:r w:rsidR="00E37976">
        <w:rPr>
          <w:spacing w:val="-2"/>
          <w:sz w:val="22"/>
          <w:szCs w:val="22"/>
        </w:rPr>
        <w:t>v</w:t>
      </w:r>
      <w:r w:rsidR="00E37976">
        <w:rPr>
          <w:sz w:val="22"/>
          <w:szCs w:val="22"/>
        </w:rPr>
        <w:t>a Pro</w:t>
      </w:r>
      <w:r w:rsidR="00E37976">
        <w:rPr>
          <w:spacing w:val="-1"/>
          <w:sz w:val="22"/>
          <w:szCs w:val="22"/>
        </w:rPr>
        <w:t>f</w:t>
      </w:r>
      <w:r w:rsidR="00E37976">
        <w:rPr>
          <w:spacing w:val="1"/>
          <w:sz w:val="22"/>
          <w:szCs w:val="22"/>
        </w:rPr>
        <w:t>i</w:t>
      </w:r>
      <w:r w:rsidR="00E37976">
        <w:rPr>
          <w:sz w:val="22"/>
          <w:szCs w:val="22"/>
        </w:rPr>
        <w:t>c</w:t>
      </w:r>
      <w:r w:rsidR="00E37976">
        <w:rPr>
          <w:spacing w:val="-1"/>
          <w:sz w:val="22"/>
          <w:szCs w:val="22"/>
        </w:rPr>
        <w:t>i</w:t>
      </w:r>
      <w:r w:rsidR="00E37976">
        <w:rPr>
          <w:sz w:val="22"/>
          <w:szCs w:val="22"/>
        </w:rPr>
        <w:t xml:space="preserve">ency                                   </w:t>
      </w:r>
      <w:r w:rsidR="00E37976">
        <w:rPr>
          <w:spacing w:val="42"/>
          <w:sz w:val="22"/>
          <w:szCs w:val="22"/>
        </w:rPr>
        <w:t xml:space="preserve"> </w:t>
      </w:r>
      <w:r w:rsidR="00E37976">
        <w:rPr>
          <w:b/>
          <w:sz w:val="22"/>
          <w:szCs w:val="22"/>
        </w:rPr>
        <w:t xml:space="preserve">:     </w:t>
      </w:r>
      <w:r w:rsidR="00E37976">
        <w:rPr>
          <w:b/>
          <w:spacing w:val="43"/>
          <w:sz w:val="22"/>
          <w:szCs w:val="22"/>
        </w:rPr>
        <w:t xml:space="preserve"> </w:t>
      </w:r>
      <w:r w:rsidR="00E37976">
        <w:rPr>
          <w:sz w:val="22"/>
          <w:szCs w:val="22"/>
        </w:rPr>
        <w:t>S</w:t>
      </w:r>
      <w:r w:rsidR="00E37976">
        <w:rPr>
          <w:spacing w:val="-1"/>
          <w:sz w:val="22"/>
          <w:szCs w:val="22"/>
        </w:rPr>
        <w:t>Q</w:t>
      </w:r>
      <w:r w:rsidR="00E37976">
        <w:rPr>
          <w:sz w:val="22"/>
          <w:szCs w:val="22"/>
        </w:rPr>
        <w:t xml:space="preserve">L, </w:t>
      </w:r>
      <w:r w:rsidR="00E37976">
        <w:rPr>
          <w:spacing w:val="-1"/>
          <w:sz w:val="22"/>
          <w:szCs w:val="22"/>
        </w:rPr>
        <w:t>P</w:t>
      </w:r>
      <w:r w:rsidR="00E37976">
        <w:rPr>
          <w:sz w:val="22"/>
          <w:szCs w:val="22"/>
        </w:rPr>
        <w:t>L/S</w:t>
      </w:r>
      <w:r w:rsidR="00E37976">
        <w:rPr>
          <w:spacing w:val="-1"/>
          <w:sz w:val="22"/>
          <w:szCs w:val="22"/>
        </w:rPr>
        <w:t>Q</w:t>
      </w:r>
      <w:r w:rsidR="00E37976">
        <w:rPr>
          <w:sz w:val="22"/>
          <w:szCs w:val="22"/>
        </w:rPr>
        <w:t xml:space="preserve">L </w:t>
      </w:r>
      <w:r w:rsidR="00E37976">
        <w:rPr>
          <w:spacing w:val="-15"/>
          <w:sz w:val="22"/>
          <w:szCs w:val="22"/>
        </w:rPr>
        <w:t>T</w:t>
      </w:r>
      <w:r w:rsidR="00E37976">
        <w:rPr>
          <w:sz w:val="22"/>
          <w:szCs w:val="22"/>
        </w:rPr>
        <w:t>ech</w:t>
      </w:r>
      <w:r w:rsidR="00E37976">
        <w:rPr>
          <w:spacing w:val="-2"/>
          <w:sz w:val="22"/>
          <w:szCs w:val="22"/>
        </w:rPr>
        <w:t>n</w:t>
      </w:r>
      <w:r w:rsidR="00E37976">
        <w:rPr>
          <w:spacing w:val="1"/>
          <w:sz w:val="22"/>
          <w:szCs w:val="22"/>
        </w:rPr>
        <w:t>i</w:t>
      </w:r>
      <w:r w:rsidR="00E37976">
        <w:rPr>
          <w:spacing w:val="-2"/>
          <w:sz w:val="22"/>
          <w:szCs w:val="22"/>
        </w:rPr>
        <w:t>c</w:t>
      </w:r>
      <w:r w:rsidR="00E37976">
        <w:rPr>
          <w:sz w:val="22"/>
          <w:szCs w:val="22"/>
        </w:rPr>
        <w:t>al</w:t>
      </w:r>
      <w:r w:rsidR="00E37976">
        <w:rPr>
          <w:spacing w:val="-6"/>
          <w:sz w:val="22"/>
          <w:szCs w:val="22"/>
        </w:rPr>
        <w:t xml:space="preserve"> </w:t>
      </w:r>
      <w:r w:rsidR="00E37976">
        <w:rPr>
          <w:spacing w:val="-13"/>
          <w:sz w:val="22"/>
          <w:szCs w:val="22"/>
        </w:rPr>
        <w:t>T</w:t>
      </w:r>
      <w:r w:rsidR="00E37976">
        <w:rPr>
          <w:sz w:val="22"/>
          <w:szCs w:val="22"/>
        </w:rPr>
        <w:t>o</w:t>
      </w:r>
      <w:r w:rsidR="00E37976">
        <w:rPr>
          <w:spacing w:val="-2"/>
          <w:sz w:val="22"/>
          <w:szCs w:val="22"/>
        </w:rPr>
        <w:t>o</w:t>
      </w:r>
      <w:r w:rsidR="00E37976">
        <w:rPr>
          <w:spacing w:val="1"/>
          <w:sz w:val="22"/>
          <w:szCs w:val="22"/>
        </w:rPr>
        <w:t>l</w:t>
      </w:r>
      <w:r w:rsidR="00E37976">
        <w:rPr>
          <w:sz w:val="22"/>
          <w:szCs w:val="22"/>
        </w:rPr>
        <w:t xml:space="preserve">s                            </w:t>
      </w:r>
      <w:r w:rsidR="00E37976">
        <w:rPr>
          <w:spacing w:val="54"/>
          <w:sz w:val="22"/>
          <w:szCs w:val="22"/>
        </w:rPr>
        <w:t xml:space="preserve"> </w:t>
      </w:r>
      <w:r w:rsidR="00E37976">
        <w:rPr>
          <w:b/>
          <w:sz w:val="22"/>
          <w:szCs w:val="22"/>
        </w:rPr>
        <w:t xml:space="preserve">:     </w:t>
      </w:r>
      <w:r w:rsidR="00E37976">
        <w:rPr>
          <w:b/>
          <w:spacing w:val="43"/>
          <w:sz w:val="22"/>
          <w:szCs w:val="22"/>
        </w:rPr>
        <w:t xml:space="preserve"> </w:t>
      </w:r>
      <w:r w:rsidR="00E37976">
        <w:rPr>
          <w:sz w:val="22"/>
          <w:szCs w:val="22"/>
        </w:rPr>
        <w:t>S</w:t>
      </w:r>
      <w:r w:rsidR="00E37976">
        <w:rPr>
          <w:spacing w:val="-1"/>
          <w:sz w:val="22"/>
          <w:szCs w:val="22"/>
        </w:rPr>
        <w:t>Q</w:t>
      </w:r>
      <w:r w:rsidR="00E37976">
        <w:rPr>
          <w:sz w:val="22"/>
          <w:szCs w:val="22"/>
        </w:rPr>
        <w:t>L*</w:t>
      </w:r>
      <w:r w:rsidR="00E37976">
        <w:rPr>
          <w:spacing w:val="-1"/>
          <w:sz w:val="22"/>
          <w:szCs w:val="22"/>
        </w:rPr>
        <w:t>P</w:t>
      </w:r>
      <w:r w:rsidR="00E37976">
        <w:rPr>
          <w:spacing w:val="1"/>
          <w:sz w:val="22"/>
          <w:szCs w:val="22"/>
        </w:rPr>
        <w:t>l</w:t>
      </w:r>
      <w:r w:rsidR="00E37976">
        <w:rPr>
          <w:sz w:val="22"/>
          <w:szCs w:val="22"/>
        </w:rPr>
        <w:t>us, P</w:t>
      </w:r>
      <w:r w:rsidR="00E37976">
        <w:rPr>
          <w:spacing w:val="-3"/>
          <w:sz w:val="22"/>
          <w:szCs w:val="22"/>
        </w:rPr>
        <w:t>L</w:t>
      </w:r>
      <w:r w:rsidR="00E37976">
        <w:rPr>
          <w:spacing w:val="1"/>
          <w:sz w:val="22"/>
          <w:szCs w:val="22"/>
        </w:rPr>
        <w:t>/</w:t>
      </w:r>
      <w:r w:rsidR="00E37976">
        <w:rPr>
          <w:sz w:val="22"/>
          <w:szCs w:val="22"/>
        </w:rPr>
        <w:t>S</w:t>
      </w:r>
      <w:r w:rsidR="00E37976">
        <w:rPr>
          <w:spacing w:val="-1"/>
          <w:sz w:val="22"/>
          <w:szCs w:val="22"/>
        </w:rPr>
        <w:t>Q</w:t>
      </w:r>
      <w:r w:rsidR="00E37976">
        <w:rPr>
          <w:sz w:val="22"/>
          <w:szCs w:val="22"/>
        </w:rPr>
        <w:t>L</w:t>
      </w:r>
    </w:p>
    <w:p w:rsidR="00ED59D3" w:rsidRDefault="00E37976">
      <w:pPr>
        <w:spacing w:before="1"/>
        <w:ind w:left="112"/>
        <w:rPr>
          <w:sz w:val="22"/>
          <w:szCs w:val="22"/>
        </w:rPr>
      </w:pP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ab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se                                       </w:t>
      </w:r>
      <w:r>
        <w:rPr>
          <w:spacing w:val="31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</w:t>
      </w:r>
      <w:r>
        <w:rPr>
          <w:b/>
          <w:spacing w:val="4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ac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1</w:t>
      </w:r>
      <w:r>
        <w:rPr>
          <w:sz w:val="22"/>
          <w:szCs w:val="22"/>
        </w:rPr>
        <w:t>0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, </w:t>
      </w:r>
      <w:r>
        <w:rPr>
          <w:spacing w:val="-1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1</w:t>
      </w:r>
      <w:r>
        <w:rPr>
          <w:sz w:val="22"/>
          <w:szCs w:val="22"/>
        </w:rPr>
        <w:t>1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2</w:t>
      </w:r>
    </w:p>
    <w:p w:rsidR="00ED59D3" w:rsidRDefault="00E37976">
      <w:pPr>
        <w:spacing w:line="240" w:lineRule="exact"/>
        <w:ind w:left="112"/>
        <w:rPr>
          <w:sz w:val="22"/>
          <w:szCs w:val="22"/>
        </w:rPr>
      </w:pPr>
      <w:r>
        <w:rPr>
          <w:spacing w:val="-1"/>
          <w:sz w:val="22"/>
          <w:szCs w:val="22"/>
        </w:rPr>
        <w:t>O</w:t>
      </w:r>
      <w:r>
        <w:rPr>
          <w:sz w:val="22"/>
          <w:szCs w:val="22"/>
        </w:rPr>
        <w:t>pe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em                          </w:t>
      </w:r>
      <w:r>
        <w:rPr>
          <w:spacing w:val="6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</w:t>
      </w:r>
      <w:r>
        <w:rPr>
          <w:b/>
          <w:spacing w:val="43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W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ndo</w:t>
      </w:r>
      <w:r>
        <w:rPr>
          <w:spacing w:val="-1"/>
          <w:sz w:val="22"/>
          <w:szCs w:val="22"/>
        </w:rPr>
        <w:t>w</w:t>
      </w:r>
      <w:r>
        <w:rPr>
          <w:spacing w:val="-2"/>
          <w:sz w:val="22"/>
          <w:szCs w:val="22"/>
        </w:rPr>
        <w:t>s(</w:t>
      </w:r>
      <w:r>
        <w:rPr>
          <w:spacing w:val="1"/>
          <w:sz w:val="22"/>
          <w:szCs w:val="22"/>
        </w:rPr>
        <w:t>X</w:t>
      </w:r>
      <w:r>
        <w:rPr>
          <w:spacing w:val="-24"/>
          <w:sz w:val="22"/>
          <w:szCs w:val="22"/>
        </w:rPr>
        <w:t>P</w:t>
      </w:r>
      <w:r>
        <w:rPr>
          <w:sz w:val="22"/>
          <w:szCs w:val="22"/>
        </w:rPr>
        <w:t xml:space="preserve">, </w:t>
      </w:r>
      <w:r>
        <w:rPr>
          <w:spacing w:val="-2"/>
          <w:sz w:val="22"/>
          <w:szCs w:val="22"/>
        </w:rPr>
        <w:t>7</w:t>
      </w:r>
      <w:r>
        <w:rPr>
          <w:spacing w:val="1"/>
          <w:sz w:val="22"/>
          <w:szCs w:val="22"/>
        </w:rPr>
        <w:t>),</w:t>
      </w:r>
      <w:r>
        <w:rPr>
          <w:sz w:val="22"/>
          <w:szCs w:val="22"/>
        </w:rPr>
        <w:t>Lin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x</w:t>
      </w:r>
    </w:p>
    <w:p w:rsidR="00ED59D3" w:rsidRDefault="00E37976">
      <w:pPr>
        <w:spacing w:line="240" w:lineRule="exact"/>
        <w:ind w:left="112"/>
        <w:rPr>
          <w:sz w:val="22"/>
          <w:szCs w:val="22"/>
        </w:rPr>
      </w:pPr>
      <w:r>
        <w:rPr>
          <w:sz w:val="22"/>
          <w:szCs w:val="22"/>
        </w:rPr>
        <w:t>Sof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w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 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es                       </w:t>
      </w:r>
      <w:r>
        <w:rPr>
          <w:spacing w:val="52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</w:t>
      </w:r>
      <w:r>
        <w:rPr>
          <w:b/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L</w:t>
      </w:r>
      <w:r>
        <w:rPr>
          <w:spacing w:val="-4"/>
          <w:sz w:val="22"/>
          <w:szCs w:val="22"/>
        </w:rPr>
        <w:t>-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ope</w:t>
      </w:r>
      <w:r>
        <w:rPr>
          <w:spacing w:val="-8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ope</w:t>
      </w:r>
      <w:r>
        <w:rPr>
          <w:spacing w:val="-8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S</w:t>
      </w:r>
      <w:r>
        <w:rPr>
          <w:spacing w:val="-4"/>
          <w:sz w:val="22"/>
          <w:szCs w:val="22"/>
        </w:rPr>
        <w:t>-</w:t>
      </w:r>
      <w:r>
        <w:rPr>
          <w:spacing w:val="-1"/>
          <w:sz w:val="22"/>
          <w:szCs w:val="22"/>
        </w:rPr>
        <w:t>O</w:t>
      </w:r>
      <w:r>
        <w:rPr>
          <w:spacing w:val="-4"/>
          <w:sz w:val="22"/>
          <w:szCs w:val="22"/>
        </w:rPr>
        <w:t>f</w:t>
      </w:r>
      <w:r>
        <w:rPr>
          <w:spacing w:val="1"/>
          <w:sz w:val="22"/>
          <w:szCs w:val="22"/>
        </w:rPr>
        <w:t>fi</w:t>
      </w:r>
      <w:r>
        <w:rPr>
          <w:sz w:val="22"/>
          <w:szCs w:val="22"/>
        </w:rPr>
        <w:t>ce</w:t>
      </w:r>
    </w:p>
    <w:p w:rsidR="00ED59D3" w:rsidRDefault="00ED59D3">
      <w:pPr>
        <w:spacing w:before="13" w:line="240" w:lineRule="exact"/>
        <w:rPr>
          <w:sz w:val="24"/>
          <w:szCs w:val="24"/>
        </w:rPr>
      </w:pPr>
    </w:p>
    <w:p w:rsidR="00ED59D3" w:rsidRDefault="00095871">
      <w:pPr>
        <w:spacing w:line="240" w:lineRule="exact"/>
        <w:ind w:left="112"/>
        <w:rPr>
          <w:sz w:val="22"/>
          <w:szCs w:val="22"/>
        </w:rPr>
      </w:pPr>
      <w:r>
        <w:pict>
          <v:group id="_x0000_s1081" style="position:absolute;left:0;text-align:left;margin-left:56.2pt;margin-top:14.55pt;width:483.1pt;height:0;z-index:-251663872;mso-position-horizontal-relative:page" coordorigin="1124,291" coordsize="9662,0">
            <v:shape id="_x0000_s1082" style="position:absolute;left:1124;top:291;width:9662;height:0" coordorigin="1124,291" coordsize="9662,0" path="m1124,291r9662,e" filled="f" strokeweight="3.58pt">
              <v:path arrowok="t"/>
            </v:shape>
            <w10:wrap anchorx="page"/>
          </v:group>
        </w:pict>
      </w:r>
      <w:r w:rsidR="00E37976">
        <w:rPr>
          <w:b/>
          <w:spacing w:val="2"/>
          <w:position w:val="-1"/>
          <w:sz w:val="22"/>
          <w:szCs w:val="22"/>
        </w:rPr>
        <w:t>P</w:t>
      </w:r>
      <w:r w:rsidR="00E37976">
        <w:rPr>
          <w:b/>
          <w:spacing w:val="-4"/>
          <w:position w:val="-1"/>
          <w:sz w:val="22"/>
          <w:szCs w:val="22"/>
        </w:rPr>
        <w:t>r</w:t>
      </w:r>
      <w:r w:rsidR="00E37976">
        <w:rPr>
          <w:b/>
          <w:spacing w:val="-2"/>
          <w:position w:val="-1"/>
          <w:sz w:val="22"/>
          <w:szCs w:val="22"/>
        </w:rPr>
        <w:t>o</w:t>
      </w:r>
      <w:r w:rsidR="00E37976">
        <w:rPr>
          <w:b/>
          <w:spacing w:val="1"/>
          <w:position w:val="-1"/>
          <w:sz w:val="22"/>
          <w:szCs w:val="22"/>
        </w:rPr>
        <w:t>f</w:t>
      </w:r>
      <w:r w:rsidR="00E37976">
        <w:rPr>
          <w:b/>
          <w:position w:val="-1"/>
          <w:sz w:val="22"/>
          <w:szCs w:val="22"/>
        </w:rPr>
        <w:t>e</w:t>
      </w:r>
      <w:r w:rsidR="00E37976">
        <w:rPr>
          <w:b/>
          <w:spacing w:val="-2"/>
          <w:position w:val="-1"/>
          <w:sz w:val="22"/>
          <w:szCs w:val="22"/>
        </w:rPr>
        <w:t>s</w:t>
      </w:r>
      <w:r w:rsidR="00E37976">
        <w:rPr>
          <w:b/>
          <w:position w:val="-1"/>
          <w:sz w:val="22"/>
          <w:szCs w:val="22"/>
        </w:rPr>
        <w:t>s</w:t>
      </w:r>
      <w:r w:rsidR="00E37976">
        <w:rPr>
          <w:b/>
          <w:spacing w:val="1"/>
          <w:position w:val="-1"/>
          <w:sz w:val="22"/>
          <w:szCs w:val="22"/>
        </w:rPr>
        <w:t>i</w:t>
      </w:r>
      <w:r w:rsidR="00E37976">
        <w:rPr>
          <w:b/>
          <w:position w:val="-1"/>
          <w:sz w:val="22"/>
          <w:szCs w:val="22"/>
        </w:rPr>
        <w:t>on</w:t>
      </w:r>
      <w:r w:rsidR="00E37976">
        <w:rPr>
          <w:b/>
          <w:spacing w:val="-3"/>
          <w:position w:val="-1"/>
          <w:sz w:val="22"/>
          <w:szCs w:val="22"/>
        </w:rPr>
        <w:t>a</w:t>
      </w:r>
      <w:r w:rsidR="00E37976">
        <w:rPr>
          <w:b/>
          <w:position w:val="-1"/>
          <w:sz w:val="22"/>
          <w:szCs w:val="22"/>
        </w:rPr>
        <w:t>l</w:t>
      </w:r>
      <w:r w:rsidR="00E37976">
        <w:rPr>
          <w:b/>
          <w:spacing w:val="1"/>
          <w:position w:val="-1"/>
          <w:sz w:val="22"/>
          <w:szCs w:val="22"/>
        </w:rPr>
        <w:t xml:space="preserve"> </w:t>
      </w:r>
      <w:r w:rsidR="00E37976">
        <w:rPr>
          <w:b/>
          <w:spacing w:val="-1"/>
          <w:position w:val="-1"/>
          <w:sz w:val="22"/>
          <w:szCs w:val="22"/>
        </w:rPr>
        <w:t>E</w:t>
      </w:r>
      <w:r w:rsidR="00E37976">
        <w:rPr>
          <w:b/>
          <w:spacing w:val="-2"/>
          <w:position w:val="-1"/>
          <w:sz w:val="22"/>
          <w:szCs w:val="22"/>
        </w:rPr>
        <w:t>x</w:t>
      </w:r>
      <w:r w:rsidR="00E37976">
        <w:rPr>
          <w:b/>
          <w:position w:val="-1"/>
          <w:sz w:val="22"/>
          <w:szCs w:val="22"/>
        </w:rPr>
        <w:t>per</w:t>
      </w:r>
      <w:r w:rsidR="00E37976">
        <w:rPr>
          <w:b/>
          <w:spacing w:val="-1"/>
          <w:position w:val="-1"/>
          <w:sz w:val="22"/>
          <w:szCs w:val="22"/>
        </w:rPr>
        <w:t>i</w:t>
      </w:r>
      <w:r w:rsidR="00E37976">
        <w:rPr>
          <w:b/>
          <w:position w:val="-1"/>
          <w:sz w:val="22"/>
          <w:szCs w:val="22"/>
        </w:rPr>
        <w:t>ence</w:t>
      </w:r>
    </w:p>
    <w:p w:rsidR="00ED59D3" w:rsidRDefault="00ED59D3">
      <w:pPr>
        <w:spacing w:line="200" w:lineRule="exact"/>
      </w:pPr>
    </w:p>
    <w:p w:rsidR="00ED59D3" w:rsidRDefault="00ED59D3">
      <w:pPr>
        <w:spacing w:before="16" w:line="240" w:lineRule="exact"/>
        <w:rPr>
          <w:sz w:val="24"/>
          <w:szCs w:val="24"/>
        </w:rPr>
      </w:pPr>
    </w:p>
    <w:p w:rsidR="00ED59D3" w:rsidRDefault="00095871">
      <w:pPr>
        <w:spacing w:before="32"/>
        <w:ind w:left="1048"/>
        <w:rPr>
          <w:sz w:val="22"/>
          <w:szCs w:val="22"/>
        </w:rPr>
      </w:pPr>
      <w:r>
        <w:pict>
          <v:group id="_x0000_s1078" style="position:absolute;left:0;text-align:left;margin-left:54.4pt;margin-top:-17.35pt;width:486.7pt;height:19.5pt;z-index:-251664896;mso-position-horizontal-relative:page" coordorigin="1088,-347" coordsize="9734,390">
            <v:shape id="_x0000_s1080" style="position:absolute;left:1124;top:-240;width:9662;height:274" coordorigin="1124,-240" coordsize="9662,274" path="m1124,33r9662,l10786,-240r-9662,l1124,33xe" fillcolor="#f1f1f1" stroked="f">
              <v:path arrowok="t"/>
            </v:shape>
            <v:shape id="_x0000_s1079" style="position:absolute;left:1124;top:-311;width:9662;height:72" coordorigin="1124,-311" coordsize="9662,72" path="m1124,-239r9662,l10786,-311r-9662,l1124,-239xe" fillcolor="black" stroked="f">
              <v:path arrowok="t"/>
            </v:shape>
            <w10:wrap anchorx="page"/>
          </v:group>
        </w:pict>
      </w:r>
      <w:r w:rsidR="00E37976">
        <w:rPr>
          <w:b/>
          <w:spacing w:val="-1"/>
          <w:sz w:val="22"/>
          <w:szCs w:val="22"/>
        </w:rPr>
        <w:t>C</w:t>
      </w:r>
      <w:r w:rsidR="00E37976">
        <w:rPr>
          <w:b/>
          <w:sz w:val="22"/>
          <w:szCs w:val="22"/>
        </w:rPr>
        <w:t>o</w:t>
      </w:r>
      <w:r w:rsidR="00E37976">
        <w:rPr>
          <w:b/>
          <w:spacing w:val="1"/>
          <w:sz w:val="22"/>
          <w:szCs w:val="22"/>
        </w:rPr>
        <w:t>m</w:t>
      </w:r>
      <w:r w:rsidR="00E37976">
        <w:rPr>
          <w:b/>
          <w:sz w:val="22"/>
          <w:szCs w:val="22"/>
        </w:rPr>
        <w:t>pa</w:t>
      </w:r>
      <w:r w:rsidR="00E37976">
        <w:rPr>
          <w:b/>
          <w:spacing w:val="-1"/>
          <w:sz w:val="22"/>
          <w:szCs w:val="22"/>
        </w:rPr>
        <w:t>n</w:t>
      </w:r>
      <w:r w:rsidR="00E37976">
        <w:rPr>
          <w:b/>
          <w:sz w:val="22"/>
          <w:szCs w:val="22"/>
        </w:rPr>
        <w:t xml:space="preserve">y </w:t>
      </w:r>
      <w:r w:rsidR="00E37976">
        <w:rPr>
          <w:b/>
          <w:spacing w:val="-1"/>
          <w:sz w:val="22"/>
          <w:szCs w:val="22"/>
        </w:rPr>
        <w:t>N</w:t>
      </w:r>
      <w:r w:rsidR="00E37976">
        <w:rPr>
          <w:b/>
          <w:spacing w:val="-2"/>
          <w:sz w:val="22"/>
          <w:szCs w:val="22"/>
        </w:rPr>
        <w:t>a</w:t>
      </w:r>
      <w:r w:rsidR="00E37976">
        <w:rPr>
          <w:b/>
          <w:spacing w:val="1"/>
          <w:sz w:val="22"/>
          <w:szCs w:val="22"/>
        </w:rPr>
        <w:t>m</w:t>
      </w:r>
      <w:r w:rsidR="00E37976">
        <w:rPr>
          <w:b/>
          <w:sz w:val="22"/>
          <w:szCs w:val="22"/>
        </w:rPr>
        <w:t xml:space="preserve">e                            </w:t>
      </w:r>
      <w:r w:rsidR="00E37976">
        <w:rPr>
          <w:b/>
          <w:spacing w:val="2"/>
          <w:sz w:val="22"/>
          <w:szCs w:val="22"/>
        </w:rPr>
        <w:t xml:space="preserve"> </w:t>
      </w:r>
      <w:r w:rsidR="00E37976">
        <w:rPr>
          <w:b/>
          <w:spacing w:val="-1"/>
          <w:sz w:val="22"/>
          <w:szCs w:val="22"/>
        </w:rPr>
        <w:t>D</w:t>
      </w:r>
      <w:r w:rsidR="00E37976">
        <w:rPr>
          <w:b/>
          <w:sz w:val="22"/>
          <w:szCs w:val="22"/>
        </w:rPr>
        <w:t>e</w:t>
      </w:r>
      <w:r w:rsidR="00E37976">
        <w:rPr>
          <w:b/>
          <w:spacing w:val="1"/>
          <w:sz w:val="22"/>
          <w:szCs w:val="22"/>
        </w:rPr>
        <w:t>si</w:t>
      </w:r>
      <w:r w:rsidR="00E37976">
        <w:rPr>
          <w:b/>
          <w:sz w:val="22"/>
          <w:szCs w:val="22"/>
        </w:rPr>
        <w:t>gn</w:t>
      </w:r>
      <w:r w:rsidR="00E37976">
        <w:rPr>
          <w:b/>
          <w:spacing w:val="-3"/>
          <w:sz w:val="22"/>
          <w:szCs w:val="22"/>
        </w:rPr>
        <w:t>a</w:t>
      </w:r>
      <w:r w:rsidR="00E37976">
        <w:rPr>
          <w:b/>
          <w:spacing w:val="1"/>
          <w:sz w:val="22"/>
          <w:szCs w:val="22"/>
        </w:rPr>
        <w:t>ti</w:t>
      </w:r>
      <w:r w:rsidR="00E37976">
        <w:rPr>
          <w:b/>
          <w:sz w:val="22"/>
          <w:szCs w:val="22"/>
        </w:rPr>
        <w:t xml:space="preserve">on                        </w:t>
      </w:r>
      <w:r w:rsidR="00E37976">
        <w:rPr>
          <w:b/>
          <w:spacing w:val="45"/>
          <w:sz w:val="22"/>
          <w:szCs w:val="22"/>
        </w:rPr>
        <w:t xml:space="preserve"> </w:t>
      </w:r>
      <w:r w:rsidR="00E37976">
        <w:rPr>
          <w:b/>
          <w:spacing w:val="-1"/>
          <w:sz w:val="22"/>
          <w:szCs w:val="22"/>
        </w:rPr>
        <w:t>R</w:t>
      </w:r>
      <w:r w:rsidR="00E37976">
        <w:rPr>
          <w:b/>
          <w:sz w:val="22"/>
          <w:szCs w:val="22"/>
        </w:rPr>
        <w:t>o</w:t>
      </w:r>
      <w:r w:rsidR="00E37976">
        <w:rPr>
          <w:b/>
          <w:spacing w:val="1"/>
          <w:sz w:val="22"/>
          <w:szCs w:val="22"/>
        </w:rPr>
        <w:t>l</w:t>
      </w:r>
      <w:r w:rsidR="00E37976">
        <w:rPr>
          <w:b/>
          <w:sz w:val="22"/>
          <w:szCs w:val="22"/>
        </w:rPr>
        <w:t xml:space="preserve">e                       </w:t>
      </w:r>
      <w:r w:rsidR="00E37976">
        <w:rPr>
          <w:b/>
          <w:spacing w:val="27"/>
          <w:sz w:val="22"/>
          <w:szCs w:val="22"/>
        </w:rPr>
        <w:t xml:space="preserve"> </w:t>
      </w:r>
      <w:r w:rsidR="00E37976">
        <w:rPr>
          <w:b/>
          <w:spacing w:val="-1"/>
          <w:sz w:val="22"/>
          <w:szCs w:val="22"/>
        </w:rPr>
        <w:t>D</w:t>
      </w:r>
      <w:r w:rsidR="00E37976">
        <w:rPr>
          <w:b/>
          <w:sz w:val="22"/>
          <w:szCs w:val="22"/>
        </w:rPr>
        <w:t>ura</w:t>
      </w:r>
      <w:r w:rsidR="00E37976">
        <w:rPr>
          <w:b/>
          <w:spacing w:val="1"/>
          <w:sz w:val="22"/>
          <w:szCs w:val="22"/>
        </w:rPr>
        <w:t>ti</w:t>
      </w:r>
      <w:r w:rsidR="00E37976">
        <w:rPr>
          <w:b/>
          <w:sz w:val="22"/>
          <w:szCs w:val="22"/>
        </w:rPr>
        <w:t>on</w:t>
      </w:r>
    </w:p>
    <w:p w:rsidR="00ED59D3" w:rsidRDefault="00ED59D3">
      <w:pPr>
        <w:spacing w:before="16" w:line="260" w:lineRule="exact"/>
        <w:rPr>
          <w:sz w:val="26"/>
          <w:szCs w:val="26"/>
        </w:rPr>
      </w:pPr>
    </w:p>
    <w:p w:rsidR="00ED59D3" w:rsidRDefault="00E37976">
      <w:pPr>
        <w:ind w:left="204"/>
        <w:rPr>
          <w:sz w:val="22"/>
          <w:szCs w:val="22"/>
        </w:rPr>
      </w:pPr>
      <w:r>
        <w:rPr>
          <w:b/>
          <w:sz w:val="22"/>
          <w:szCs w:val="22"/>
        </w:rPr>
        <w:t>1. M</w:t>
      </w:r>
      <w:r>
        <w:rPr>
          <w:b/>
          <w:spacing w:val="-2"/>
          <w:sz w:val="22"/>
          <w:szCs w:val="22"/>
        </w:rPr>
        <w:t>e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r</w:t>
      </w:r>
      <w:r>
        <w:rPr>
          <w:b/>
          <w:spacing w:val="-1"/>
          <w:sz w:val="22"/>
          <w:szCs w:val="22"/>
        </w:rPr>
        <w:t>i</w:t>
      </w:r>
      <w:r>
        <w:rPr>
          <w:b/>
          <w:sz w:val="22"/>
          <w:szCs w:val="22"/>
        </w:rPr>
        <w:t>c</w:t>
      </w:r>
      <w:r>
        <w:rPr>
          <w:b/>
          <w:spacing w:val="-12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4"/>
          <w:sz w:val="22"/>
          <w:szCs w:val="22"/>
        </w:rPr>
        <w:t>r</w:t>
      </w:r>
      <w:r>
        <w:rPr>
          <w:b/>
          <w:sz w:val="22"/>
          <w:szCs w:val="22"/>
        </w:rPr>
        <w:t>e</w:t>
      </w:r>
      <w:r>
        <w:rPr>
          <w:b/>
          <w:spacing w:val="-2"/>
          <w:sz w:val="22"/>
          <w:szCs w:val="22"/>
        </w:rPr>
        <w:t>a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I</w:t>
      </w:r>
      <w:r>
        <w:rPr>
          <w:b/>
          <w:spacing w:val="-2"/>
          <w:sz w:val="22"/>
          <w:szCs w:val="22"/>
        </w:rPr>
        <w:t>n</w:t>
      </w:r>
      <w:r>
        <w:rPr>
          <w:b/>
          <w:spacing w:val="1"/>
          <w:sz w:val="22"/>
          <w:szCs w:val="22"/>
        </w:rPr>
        <w:t>f</w:t>
      </w:r>
      <w:r>
        <w:rPr>
          <w:b/>
          <w:sz w:val="22"/>
          <w:szCs w:val="22"/>
        </w:rPr>
        <w:t>o</w:t>
      </w:r>
      <w:r>
        <w:rPr>
          <w:b/>
          <w:spacing w:val="-2"/>
          <w:sz w:val="22"/>
          <w:szCs w:val="22"/>
        </w:rPr>
        <w:t>t</w:t>
      </w:r>
      <w:r>
        <w:rPr>
          <w:b/>
          <w:sz w:val="22"/>
          <w:szCs w:val="22"/>
        </w:rPr>
        <w:t>ech</w:t>
      </w:r>
      <w:r>
        <w:rPr>
          <w:b/>
          <w:spacing w:val="-3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 xml:space="preserve">d.          </w:t>
      </w:r>
      <w:r>
        <w:rPr>
          <w:b/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ber</w:t>
      </w:r>
      <w:r>
        <w:rPr>
          <w:spacing w:val="-6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T</w:t>
      </w:r>
      <w:r>
        <w:rPr>
          <w:sz w:val="22"/>
          <w:szCs w:val="22"/>
        </w:rPr>
        <w:t>ec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al</w:t>
      </w:r>
      <w:r>
        <w:rPr>
          <w:spacing w:val="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4"/>
          <w:sz w:val="22"/>
          <w:szCs w:val="22"/>
        </w:rPr>
        <w:t>f</w:t>
      </w:r>
      <w:r>
        <w:rPr>
          <w:sz w:val="22"/>
          <w:szCs w:val="22"/>
        </w:rPr>
        <w:t xml:space="preserve">f   </w:t>
      </w:r>
      <w:r>
        <w:rPr>
          <w:spacing w:val="39"/>
          <w:sz w:val="22"/>
          <w:szCs w:val="22"/>
        </w:rPr>
        <w:t xml:space="preserve"> </w:t>
      </w:r>
      <w:r>
        <w:rPr>
          <w:b/>
          <w:spacing w:val="2"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/</w:t>
      </w:r>
      <w:r>
        <w:rPr>
          <w:b/>
          <w:spacing w:val="-3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Q</w:t>
      </w:r>
      <w:r>
        <w:rPr>
          <w:b/>
          <w:sz w:val="22"/>
          <w:szCs w:val="22"/>
        </w:rPr>
        <w:t>L</w:t>
      </w:r>
      <w:r>
        <w:rPr>
          <w:b/>
          <w:spacing w:val="-13"/>
          <w:sz w:val="22"/>
          <w:szCs w:val="22"/>
        </w:rPr>
        <w:t xml:space="preserve"> </w:t>
      </w:r>
      <w:r>
        <w:rPr>
          <w:b/>
          <w:sz w:val="22"/>
          <w:szCs w:val="22"/>
        </w:rPr>
        <w:t>d</w:t>
      </w:r>
      <w:r>
        <w:rPr>
          <w:b/>
          <w:spacing w:val="-2"/>
          <w:sz w:val="22"/>
          <w:szCs w:val="22"/>
        </w:rPr>
        <w:t>e</w:t>
      </w:r>
      <w:r>
        <w:rPr>
          <w:b/>
          <w:sz w:val="22"/>
          <w:szCs w:val="22"/>
        </w:rPr>
        <w:t>ve</w:t>
      </w:r>
      <w:r>
        <w:rPr>
          <w:b/>
          <w:spacing w:val="-1"/>
          <w:sz w:val="22"/>
          <w:szCs w:val="22"/>
        </w:rPr>
        <w:t>l</w:t>
      </w:r>
      <w:r>
        <w:rPr>
          <w:b/>
          <w:sz w:val="22"/>
          <w:szCs w:val="22"/>
        </w:rPr>
        <w:t xml:space="preserve">oper     </w:t>
      </w:r>
      <w:r>
        <w:rPr>
          <w:b/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J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 13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–</w:t>
      </w:r>
      <w:r>
        <w:rPr>
          <w:spacing w:val="-8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</w:p>
    <w:p w:rsidR="00ED59D3" w:rsidRDefault="00ED59D3">
      <w:pPr>
        <w:spacing w:before="14" w:line="280" w:lineRule="exact"/>
        <w:rPr>
          <w:sz w:val="28"/>
          <w:szCs w:val="28"/>
        </w:rPr>
      </w:pPr>
    </w:p>
    <w:p w:rsidR="00ED59D3" w:rsidRDefault="00E37976">
      <w:pPr>
        <w:spacing w:line="240" w:lineRule="exact"/>
        <w:ind w:left="112"/>
        <w:rPr>
          <w:sz w:val="22"/>
          <w:szCs w:val="22"/>
        </w:rPr>
      </w:pPr>
      <w:r>
        <w:rPr>
          <w:b/>
          <w:spacing w:val="2"/>
          <w:position w:val="-1"/>
          <w:sz w:val="22"/>
          <w:szCs w:val="22"/>
        </w:rPr>
        <w:t>P</w:t>
      </w:r>
      <w:r>
        <w:rPr>
          <w:b/>
          <w:spacing w:val="-4"/>
          <w:position w:val="-1"/>
          <w:sz w:val="22"/>
          <w:szCs w:val="22"/>
        </w:rPr>
        <w:t>r</w:t>
      </w:r>
      <w:r>
        <w:rPr>
          <w:b/>
          <w:spacing w:val="-2"/>
          <w:position w:val="-1"/>
          <w:sz w:val="22"/>
          <w:szCs w:val="22"/>
        </w:rPr>
        <w:t>o</w:t>
      </w:r>
      <w:r>
        <w:rPr>
          <w:b/>
          <w:spacing w:val="1"/>
          <w:position w:val="-1"/>
          <w:sz w:val="22"/>
          <w:szCs w:val="22"/>
        </w:rPr>
        <w:t>j</w:t>
      </w:r>
      <w:r>
        <w:rPr>
          <w:b/>
          <w:position w:val="-1"/>
          <w:sz w:val="22"/>
          <w:szCs w:val="22"/>
        </w:rPr>
        <w:t>e</w:t>
      </w:r>
      <w:r>
        <w:rPr>
          <w:b/>
          <w:spacing w:val="-2"/>
          <w:position w:val="-1"/>
          <w:sz w:val="22"/>
          <w:szCs w:val="22"/>
        </w:rPr>
        <w:t>c</w:t>
      </w:r>
      <w:r>
        <w:rPr>
          <w:b/>
          <w:position w:val="-1"/>
          <w:sz w:val="22"/>
          <w:szCs w:val="22"/>
        </w:rPr>
        <w:t>t</w:t>
      </w:r>
      <w:r>
        <w:rPr>
          <w:b/>
          <w:spacing w:val="1"/>
          <w:position w:val="-1"/>
          <w:sz w:val="22"/>
          <w:szCs w:val="22"/>
        </w:rPr>
        <w:t xml:space="preserve"> </w:t>
      </w:r>
      <w:r>
        <w:rPr>
          <w:b/>
          <w:spacing w:val="-1"/>
          <w:position w:val="-1"/>
          <w:sz w:val="22"/>
          <w:szCs w:val="22"/>
        </w:rPr>
        <w:t>D</w:t>
      </w:r>
      <w:r>
        <w:rPr>
          <w:b/>
          <w:position w:val="-1"/>
          <w:sz w:val="22"/>
          <w:szCs w:val="22"/>
        </w:rPr>
        <w:t>e</w:t>
      </w:r>
      <w:r>
        <w:rPr>
          <w:b/>
          <w:spacing w:val="-1"/>
          <w:position w:val="-1"/>
          <w:sz w:val="22"/>
          <w:szCs w:val="22"/>
        </w:rPr>
        <w:t>t</w:t>
      </w:r>
      <w:r>
        <w:rPr>
          <w:b/>
          <w:position w:val="-1"/>
          <w:sz w:val="22"/>
          <w:szCs w:val="22"/>
        </w:rPr>
        <w:t>a</w:t>
      </w:r>
      <w:r>
        <w:rPr>
          <w:b/>
          <w:spacing w:val="-1"/>
          <w:position w:val="-1"/>
          <w:sz w:val="22"/>
          <w:szCs w:val="22"/>
        </w:rPr>
        <w:t>i</w:t>
      </w:r>
      <w:r>
        <w:rPr>
          <w:b/>
          <w:spacing w:val="1"/>
          <w:position w:val="-1"/>
          <w:sz w:val="22"/>
          <w:szCs w:val="22"/>
        </w:rPr>
        <w:t>l</w:t>
      </w:r>
      <w:r>
        <w:rPr>
          <w:b/>
          <w:position w:val="-1"/>
          <w:sz w:val="22"/>
          <w:szCs w:val="22"/>
        </w:rPr>
        <w:t xml:space="preserve">s </w:t>
      </w:r>
      <w:r>
        <w:rPr>
          <w:b/>
          <w:spacing w:val="2"/>
          <w:position w:val="-1"/>
          <w:sz w:val="22"/>
          <w:szCs w:val="22"/>
        </w:rPr>
        <w:t>(</w:t>
      </w:r>
      <w:r>
        <w:rPr>
          <w:rFonts w:ascii="Verdana" w:eastAsia="Verdana" w:hAnsi="Verdana" w:cs="Verdana"/>
          <w:b/>
          <w:spacing w:val="-1"/>
          <w:position w:val="-1"/>
          <w:u w:val="thick" w:color="000000"/>
        </w:rPr>
        <w:t>I</w:t>
      </w:r>
      <w:r>
        <w:rPr>
          <w:rFonts w:ascii="Verdana" w:eastAsia="Verdana" w:hAnsi="Verdana" w:cs="Verdana"/>
          <w:b/>
          <w:position w:val="-1"/>
          <w:u w:val="thick" w:color="000000"/>
        </w:rPr>
        <w:t>n</w:t>
      </w:r>
      <w:r>
        <w:rPr>
          <w:rFonts w:ascii="Verdana" w:eastAsia="Verdana" w:hAnsi="Verdana" w:cs="Verdana"/>
          <w:b/>
          <w:spacing w:val="-4"/>
          <w:position w:val="-1"/>
          <w:u w:val="thick" w:color="000000"/>
        </w:rPr>
        <w:t xml:space="preserve"> </w:t>
      </w:r>
      <w:r>
        <w:rPr>
          <w:rFonts w:ascii="Verdana" w:eastAsia="Verdana" w:hAnsi="Verdana" w:cs="Verdana"/>
          <w:b/>
          <w:position w:val="-1"/>
          <w:u w:val="thick" w:color="000000"/>
        </w:rPr>
        <w:t>Rev</w:t>
      </w:r>
      <w:r>
        <w:rPr>
          <w:rFonts w:ascii="Verdana" w:eastAsia="Verdana" w:hAnsi="Verdana" w:cs="Verdana"/>
          <w:b/>
          <w:spacing w:val="2"/>
          <w:position w:val="-1"/>
          <w:u w:val="thick" w:color="000000"/>
        </w:rPr>
        <w:t>e</w:t>
      </w:r>
      <w:r>
        <w:rPr>
          <w:rFonts w:ascii="Verdana" w:eastAsia="Verdana" w:hAnsi="Verdana" w:cs="Verdana"/>
          <w:b/>
          <w:spacing w:val="-1"/>
          <w:position w:val="-1"/>
          <w:u w:val="thick" w:color="000000"/>
        </w:rPr>
        <w:t>r</w:t>
      </w:r>
      <w:r>
        <w:rPr>
          <w:rFonts w:ascii="Verdana" w:eastAsia="Verdana" w:hAnsi="Verdana" w:cs="Verdana"/>
          <w:b/>
          <w:position w:val="-1"/>
          <w:u w:val="thick" w:color="000000"/>
        </w:rPr>
        <w:t>se</w:t>
      </w:r>
      <w:r>
        <w:rPr>
          <w:rFonts w:ascii="Verdana" w:eastAsia="Verdana" w:hAnsi="Verdana" w:cs="Verdana"/>
          <w:b/>
          <w:spacing w:val="-10"/>
          <w:position w:val="-1"/>
          <w:u w:val="thick" w:color="000000"/>
        </w:rPr>
        <w:t xml:space="preserve"> </w:t>
      </w:r>
      <w:r>
        <w:rPr>
          <w:rFonts w:ascii="Verdana" w:eastAsia="Verdana" w:hAnsi="Verdana" w:cs="Verdana"/>
          <w:b/>
          <w:position w:val="-1"/>
          <w:u w:val="thick" w:color="000000"/>
        </w:rPr>
        <w:t>C</w:t>
      </w:r>
      <w:r>
        <w:rPr>
          <w:rFonts w:ascii="Verdana" w:eastAsia="Verdana" w:hAnsi="Verdana" w:cs="Verdana"/>
          <w:b/>
          <w:spacing w:val="2"/>
          <w:position w:val="-1"/>
          <w:u w:val="thick" w:color="000000"/>
        </w:rPr>
        <w:t>h</w:t>
      </w:r>
      <w:r>
        <w:rPr>
          <w:rFonts w:ascii="Verdana" w:eastAsia="Verdana" w:hAnsi="Verdana" w:cs="Verdana"/>
          <w:b/>
          <w:spacing w:val="-1"/>
          <w:position w:val="-1"/>
          <w:u w:val="thick" w:color="000000"/>
        </w:rPr>
        <w:t>r</w:t>
      </w:r>
      <w:r>
        <w:rPr>
          <w:rFonts w:ascii="Verdana" w:eastAsia="Verdana" w:hAnsi="Verdana" w:cs="Verdana"/>
          <w:b/>
          <w:position w:val="-1"/>
          <w:u w:val="thick" w:color="000000"/>
        </w:rPr>
        <w:t>o</w:t>
      </w:r>
      <w:r>
        <w:rPr>
          <w:rFonts w:ascii="Verdana" w:eastAsia="Verdana" w:hAnsi="Verdana" w:cs="Verdana"/>
          <w:b/>
          <w:spacing w:val="2"/>
          <w:position w:val="-1"/>
          <w:u w:val="thick" w:color="000000"/>
        </w:rPr>
        <w:t>n</w:t>
      </w:r>
      <w:r>
        <w:rPr>
          <w:rFonts w:ascii="Verdana" w:eastAsia="Verdana" w:hAnsi="Verdana" w:cs="Verdana"/>
          <w:b/>
          <w:position w:val="-1"/>
          <w:u w:val="thick" w:color="000000"/>
        </w:rPr>
        <w:t>o</w:t>
      </w:r>
      <w:r>
        <w:rPr>
          <w:rFonts w:ascii="Verdana" w:eastAsia="Verdana" w:hAnsi="Verdana" w:cs="Verdana"/>
          <w:b/>
          <w:spacing w:val="-1"/>
          <w:position w:val="-1"/>
          <w:u w:val="thick" w:color="000000"/>
        </w:rPr>
        <w:t>l</w:t>
      </w:r>
      <w:r>
        <w:rPr>
          <w:rFonts w:ascii="Verdana" w:eastAsia="Verdana" w:hAnsi="Verdana" w:cs="Verdana"/>
          <w:b/>
          <w:spacing w:val="2"/>
          <w:position w:val="-1"/>
          <w:u w:val="thick" w:color="000000"/>
        </w:rPr>
        <w:t>o</w:t>
      </w:r>
      <w:r>
        <w:rPr>
          <w:rFonts w:ascii="Verdana" w:eastAsia="Verdana" w:hAnsi="Verdana" w:cs="Verdana"/>
          <w:b/>
          <w:position w:val="-1"/>
          <w:u w:val="thick" w:color="000000"/>
        </w:rPr>
        <w:t>g</w:t>
      </w:r>
      <w:r>
        <w:rPr>
          <w:rFonts w:ascii="Verdana" w:eastAsia="Verdana" w:hAnsi="Verdana" w:cs="Verdana"/>
          <w:b/>
          <w:spacing w:val="-1"/>
          <w:position w:val="-1"/>
          <w:u w:val="thick" w:color="000000"/>
        </w:rPr>
        <w:t>i</w:t>
      </w:r>
      <w:r>
        <w:rPr>
          <w:rFonts w:ascii="Verdana" w:eastAsia="Verdana" w:hAnsi="Verdana" w:cs="Verdana"/>
          <w:b/>
          <w:spacing w:val="3"/>
          <w:position w:val="-1"/>
          <w:u w:val="thick" w:color="000000"/>
        </w:rPr>
        <w:t>c</w:t>
      </w:r>
      <w:r>
        <w:rPr>
          <w:rFonts w:ascii="Verdana" w:eastAsia="Verdana" w:hAnsi="Verdana" w:cs="Verdana"/>
          <w:b/>
          <w:spacing w:val="-1"/>
          <w:position w:val="-1"/>
          <w:u w:val="thick" w:color="000000"/>
        </w:rPr>
        <w:t>a</w:t>
      </w:r>
      <w:r>
        <w:rPr>
          <w:rFonts w:ascii="Verdana" w:eastAsia="Verdana" w:hAnsi="Verdana" w:cs="Verdana"/>
          <w:b/>
          <w:position w:val="-1"/>
          <w:u w:val="thick" w:color="000000"/>
        </w:rPr>
        <w:t>l</w:t>
      </w:r>
      <w:r>
        <w:rPr>
          <w:rFonts w:ascii="Verdana" w:eastAsia="Verdana" w:hAnsi="Verdana" w:cs="Verdana"/>
          <w:b/>
          <w:spacing w:val="-16"/>
          <w:position w:val="-1"/>
          <w:u w:val="thick" w:color="000000"/>
        </w:rPr>
        <w:t xml:space="preserve"> </w:t>
      </w:r>
      <w:r>
        <w:rPr>
          <w:rFonts w:ascii="Verdana" w:eastAsia="Verdana" w:hAnsi="Verdana" w:cs="Verdana"/>
          <w:b/>
          <w:spacing w:val="1"/>
          <w:position w:val="-1"/>
          <w:u w:val="thick" w:color="000000"/>
        </w:rPr>
        <w:t>O</w:t>
      </w:r>
      <w:r>
        <w:rPr>
          <w:rFonts w:ascii="Verdana" w:eastAsia="Verdana" w:hAnsi="Verdana" w:cs="Verdana"/>
          <w:b/>
          <w:spacing w:val="-1"/>
          <w:position w:val="-1"/>
          <w:u w:val="thick" w:color="000000"/>
        </w:rPr>
        <w:t>r</w:t>
      </w:r>
      <w:r>
        <w:rPr>
          <w:rFonts w:ascii="Verdana" w:eastAsia="Verdana" w:hAnsi="Verdana" w:cs="Verdana"/>
          <w:b/>
          <w:spacing w:val="2"/>
          <w:position w:val="-1"/>
          <w:u w:val="thick" w:color="000000"/>
        </w:rPr>
        <w:t>d</w:t>
      </w:r>
      <w:r>
        <w:rPr>
          <w:rFonts w:ascii="Verdana" w:eastAsia="Verdana" w:hAnsi="Verdana" w:cs="Verdana"/>
          <w:b/>
          <w:position w:val="-1"/>
          <w:u w:val="thick" w:color="000000"/>
        </w:rPr>
        <w:t>e</w:t>
      </w:r>
      <w:r>
        <w:rPr>
          <w:rFonts w:ascii="Verdana" w:eastAsia="Verdana" w:hAnsi="Verdana" w:cs="Verdana"/>
          <w:b/>
          <w:spacing w:val="2"/>
          <w:position w:val="-1"/>
          <w:u w:val="thick" w:color="000000"/>
        </w:rPr>
        <w:t>r</w:t>
      </w:r>
      <w:r>
        <w:rPr>
          <w:b/>
          <w:spacing w:val="1"/>
          <w:position w:val="-1"/>
          <w:sz w:val="22"/>
          <w:szCs w:val="22"/>
        </w:rPr>
        <w:t>):</w:t>
      </w:r>
    </w:p>
    <w:p w:rsidR="00ED59D3" w:rsidRDefault="00ED59D3">
      <w:pPr>
        <w:spacing w:before="18" w:line="200" w:lineRule="exact"/>
      </w:pPr>
    </w:p>
    <w:p w:rsidR="00ED59D3" w:rsidRDefault="00095871">
      <w:pPr>
        <w:spacing w:before="32" w:line="240" w:lineRule="exact"/>
        <w:ind w:left="112"/>
        <w:rPr>
          <w:sz w:val="22"/>
          <w:szCs w:val="22"/>
        </w:rPr>
      </w:pPr>
      <w:r>
        <w:pict>
          <v:group id="_x0000_s1076" style="position:absolute;left:0;text-align:left;margin-left:56.2pt;margin-top:16.35pt;width:483.1pt;height:0;z-index:-251661824;mso-position-horizontal-relative:page" coordorigin="1124,327" coordsize="9662,0">
            <v:shape id="_x0000_s1077" style="position:absolute;left:1124;top:327;width:9662;height:0" coordorigin="1124,327" coordsize="9662,0" path="m1124,327r9662,e" filled="f" strokeweight="3.58pt">
              <v:path arrowok="t"/>
            </v:shape>
            <w10:wrap anchorx="page"/>
          </v:group>
        </w:pict>
      </w:r>
      <w:r w:rsidR="00E37976">
        <w:rPr>
          <w:b/>
          <w:spacing w:val="2"/>
          <w:position w:val="-1"/>
          <w:sz w:val="22"/>
          <w:szCs w:val="22"/>
        </w:rPr>
        <w:t>P</w:t>
      </w:r>
      <w:r w:rsidR="00E37976">
        <w:rPr>
          <w:b/>
          <w:spacing w:val="-4"/>
          <w:position w:val="-1"/>
          <w:sz w:val="22"/>
          <w:szCs w:val="22"/>
        </w:rPr>
        <w:t>r</w:t>
      </w:r>
      <w:r w:rsidR="00E37976">
        <w:rPr>
          <w:b/>
          <w:spacing w:val="-2"/>
          <w:position w:val="-1"/>
          <w:sz w:val="22"/>
          <w:szCs w:val="22"/>
        </w:rPr>
        <w:t>o</w:t>
      </w:r>
      <w:r w:rsidR="00E37976">
        <w:rPr>
          <w:b/>
          <w:spacing w:val="1"/>
          <w:position w:val="-1"/>
          <w:sz w:val="22"/>
          <w:szCs w:val="22"/>
        </w:rPr>
        <w:t>j</w:t>
      </w:r>
      <w:r w:rsidR="00E37976">
        <w:rPr>
          <w:b/>
          <w:position w:val="-1"/>
          <w:sz w:val="22"/>
          <w:szCs w:val="22"/>
        </w:rPr>
        <w:t>e</w:t>
      </w:r>
      <w:r w:rsidR="00E37976">
        <w:rPr>
          <w:b/>
          <w:spacing w:val="-2"/>
          <w:position w:val="-1"/>
          <w:sz w:val="22"/>
          <w:szCs w:val="22"/>
        </w:rPr>
        <w:t>c</w:t>
      </w:r>
      <w:r w:rsidR="00E37976">
        <w:rPr>
          <w:b/>
          <w:position w:val="-1"/>
          <w:sz w:val="22"/>
          <w:szCs w:val="22"/>
        </w:rPr>
        <w:t>t</w:t>
      </w:r>
      <w:r w:rsidR="00E37976">
        <w:rPr>
          <w:b/>
          <w:spacing w:val="1"/>
          <w:position w:val="-1"/>
          <w:sz w:val="22"/>
          <w:szCs w:val="22"/>
        </w:rPr>
        <w:t xml:space="preserve"> </w:t>
      </w:r>
      <w:r w:rsidR="00E37976">
        <w:rPr>
          <w:b/>
          <w:position w:val="-1"/>
          <w:sz w:val="22"/>
          <w:szCs w:val="22"/>
        </w:rPr>
        <w:t>1:</w:t>
      </w:r>
      <w:r w:rsidR="00E37976">
        <w:rPr>
          <w:b/>
          <w:spacing w:val="-1"/>
          <w:position w:val="-1"/>
          <w:sz w:val="22"/>
          <w:szCs w:val="22"/>
        </w:rPr>
        <w:t xml:space="preserve"> </w:t>
      </w:r>
      <w:r w:rsidR="00E37976">
        <w:rPr>
          <w:spacing w:val="1"/>
          <w:position w:val="-1"/>
          <w:sz w:val="22"/>
          <w:szCs w:val="22"/>
        </w:rPr>
        <w:t>[</w:t>
      </w:r>
      <w:r w:rsidR="00E37976">
        <w:rPr>
          <w:spacing w:val="-1"/>
          <w:position w:val="-1"/>
          <w:sz w:val="22"/>
          <w:szCs w:val="22"/>
        </w:rPr>
        <w:t>A</w:t>
      </w:r>
      <w:r w:rsidR="00E37976">
        <w:rPr>
          <w:position w:val="-1"/>
          <w:sz w:val="22"/>
          <w:szCs w:val="22"/>
        </w:rPr>
        <w:t>u</w:t>
      </w:r>
      <w:r w:rsidR="00E37976">
        <w:rPr>
          <w:spacing w:val="-2"/>
          <w:position w:val="-1"/>
          <w:sz w:val="22"/>
          <w:szCs w:val="22"/>
        </w:rPr>
        <w:t>d</w:t>
      </w:r>
      <w:r w:rsidR="00E37976">
        <w:rPr>
          <w:spacing w:val="1"/>
          <w:position w:val="-1"/>
          <w:sz w:val="22"/>
          <w:szCs w:val="22"/>
        </w:rPr>
        <w:t>i</w:t>
      </w:r>
      <w:r w:rsidR="00E37976">
        <w:rPr>
          <w:position w:val="-1"/>
          <w:sz w:val="22"/>
          <w:szCs w:val="22"/>
        </w:rPr>
        <w:t>t</w:t>
      </w:r>
      <w:r w:rsidR="00E37976">
        <w:rPr>
          <w:spacing w:val="-1"/>
          <w:position w:val="-1"/>
          <w:sz w:val="22"/>
          <w:szCs w:val="22"/>
        </w:rPr>
        <w:t xml:space="preserve"> </w:t>
      </w:r>
      <w:r w:rsidR="00E37976">
        <w:rPr>
          <w:position w:val="-1"/>
          <w:sz w:val="22"/>
          <w:szCs w:val="22"/>
        </w:rPr>
        <w:t>M</w:t>
      </w:r>
      <w:r w:rsidR="00E37976">
        <w:rPr>
          <w:spacing w:val="1"/>
          <w:position w:val="-1"/>
          <w:sz w:val="22"/>
          <w:szCs w:val="22"/>
        </w:rPr>
        <w:t>a</w:t>
      </w:r>
      <w:r w:rsidR="00E37976">
        <w:rPr>
          <w:spacing w:val="-2"/>
          <w:position w:val="-1"/>
          <w:sz w:val="22"/>
          <w:szCs w:val="22"/>
        </w:rPr>
        <w:t>n</w:t>
      </w:r>
      <w:r w:rsidR="00E37976">
        <w:rPr>
          <w:position w:val="-1"/>
          <w:sz w:val="22"/>
          <w:szCs w:val="22"/>
        </w:rPr>
        <w:t>a</w:t>
      </w:r>
      <w:r w:rsidR="00E37976">
        <w:rPr>
          <w:spacing w:val="-2"/>
          <w:position w:val="-1"/>
          <w:sz w:val="22"/>
          <w:szCs w:val="22"/>
        </w:rPr>
        <w:t>g</w:t>
      </w:r>
      <w:r w:rsidR="00E37976">
        <w:rPr>
          <w:position w:val="-1"/>
          <w:sz w:val="22"/>
          <w:szCs w:val="22"/>
        </w:rPr>
        <w:t>e</w:t>
      </w:r>
      <w:r w:rsidR="00E37976">
        <w:rPr>
          <w:spacing w:val="-3"/>
          <w:position w:val="-1"/>
          <w:sz w:val="22"/>
          <w:szCs w:val="22"/>
        </w:rPr>
        <w:t>m</w:t>
      </w:r>
      <w:r w:rsidR="00E37976">
        <w:rPr>
          <w:position w:val="-1"/>
          <w:sz w:val="22"/>
          <w:szCs w:val="22"/>
        </w:rPr>
        <w:t>en</w:t>
      </w:r>
      <w:r w:rsidR="00E37976">
        <w:rPr>
          <w:spacing w:val="1"/>
          <w:position w:val="-1"/>
          <w:sz w:val="22"/>
          <w:szCs w:val="22"/>
        </w:rPr>
        <w:t>t</w:t>
      </w:r>
      <w:r w:rsidR="00E37976">
        <w:rPr>
          <w:position w:val="-1"/>
          <w:sz w:val="22"/>
          <w:szCs w:val="22"/>
        </w:rPr>
        <w:t>,</w:t>
      </w:r>
      <w:r w:rsidR="00E37976">
        <w:rPr>
          <w:spacing w:val="2"/>
          <w:position w:val="-1"/>
          <w:sz w:val="22"/>
          <w:szCs w:val="22"/>
        </w:rPr>
        <w:t xml:space="preserve"> </w:t>
      </w:r>
      <w:r w:rsidR="00E37976">
        <w:rPr>
          <w:spacing w:val="-4"/>
          <w:position w:val="-1"/>
          <w:sz w:val="22"/>
          <w:szCs w:val="22"/>
        </w:rPr>
        <w:t>I</w:t>
      </w:r>
      <w:r w:rsidR="00E37976">
        <w:rPr>
          <w:position w:val="-1"/>
          <w:sz w:val="22"/>
          <w:szCs w:val="22"/>
        </w:rPr>
        <w:t>s</w:t>
      </w:r>
      <w:r w:rsidR="00E37976">
        <w:rPr>
          <w:spacing w:val="1"/>
          <w:position w:val="-1"/>
          <w:sz w:val="22"/>
          <w:szCs w:val="22"/>
        </w:rPr>
        <w:t>s</w:t>
      </w:r>
      <w:r w:rsidR="00E37976">
        <w:rPr>
          <w:position w:val="-1"/>
          <w:sz w:val="22"/>
          <w:szCs w:val="22"/>
        </w:rPr>
        <w:t xml:space="preserve">ue </w:t>
      </w:r>
      <w:r w:rsidR="00E37976">
        <w:rPr>
          <w:spacing w:val="1"/>
          <w:position w:val="-1"/>
          <w:sz w:val="22"/>
          <w:szCs w:val="22"/>
        </w:rPr>
        <w:t>M</w:t>
      </w:r>
      <w:r w:rsidR="00E37976">
        <w:rPr>
          <w:position w:val="-1"/>
          <w:sz w:val="22"/>
          <w:szCs w:val="22"/>
        </w:rPr>
        <w:t>a</w:t>
      </w:r>
      <w:r w:rsidR="00E37976">
        <w:rPr>
          <w:spacing w:val="-2"/>
          <w:position w:val="-1"/>
          <w:sz w:val="22"/>
          <w:szCs w:val="22"/>
        </w:rPr>
        <w:t>n</w:t>
      </w:r>
      <w:r w:rsidR="00E37976">
        <w:rPr>
          <w:position w:val="-1"/>
          <w:sz w:val="22"/>
          <w:szCs w:val="22"/>
        </w:rPr>
        <w:t>a</w:t>
      </w:r>
      <w:r w:rsidR="00E37976">
        <w:rPr>
          <w:spacing w:val="-2"/>
          <w:position w:val="-1"/>
          <w:sz w:val="22"/>
          <w:szCs w:val="22"/>
        </w:rPr>
        <w:t>g</w:t>
      </w:r>
      <w:r w:rsidR="00E37976">
        <w:rPr>
          <w:position w:val="-1"/>
          <w:sz w:val="22"/>
          <w:szCs w:val="22"/>
        </w:rPr>
        <w:t>e</w:t>
      </w:r>
      <w:r w:rsidR="00E37976">
        <w:rPr>
          <w:spacing w:val="-3"/>
          <w:position w:val="-1"/>
          <w:sz w:val="22"/>
          <w:szCs w:val="22"/>
        </w:rPr>
        <w:t>m</w:t>
      </w:r>
      <w:r w:rsidR="00E37976">
        <w:rPr>
          <w:position w:val="-1"/>
          <w:sz w:val="22"/>
          <w:szCs w:val="22"/>
        </w:rPr>
        <w:t>en</w:t>
      </w:r>
      <w:r w:rsidR="00E37976">
        <w:rPr>
          <w:spacing w:val="1"/>
          <w:position w:val="-1"/>
          <w:sz w:val="22"/>
          <w:szCs w:val="22"/>
        </w:rPr>
        <w:t>t</w:t>
      </w:r>
      <w:r w:rsidR="00E37976">
        <w:rPr>
          <w:position w:val="-1"/>
          <w:sz w:val="22"/>
          <w:szCs w:val="22"/>
        </w:rPr>
        <w:t>, Supp</w:t>
      </w:r>
      <w:r w:rsidR="00E37976">
        <w:rPr>
          <w:spacing w:val="-2"/>
          <w:position w:val="-1"/>
          <w:sz w:val="22"/>
          <w:szCs w:val="22"/>
        </w:rPr>
        <w:t>l</w:t>
      </w:r>
      <w:r w:rsidR="00E37976">
        <w:rPr>
          <w:spacing w:val="1"/>
          <w:position w:val="-1"/>
          <w:sz w:val="22"/>
          <w:szCs w:val="22"/>
        </w:rPr>
        <w:t>i</w:t>
      </w:r>
      <w:r w:rsidR="00E37976">
        <w:rPr>
          <w:position w:val="-1"/>
          <w:sz w:val="22"/>
          <w:szCs w:val="22"/>
        </w:rPr>
        <w:t>er</w:t>
      </w:r>
      <w:r w:rsidR="00E37976">
        <w:rPr>
          <w:spacing w:val="2"/>
          <w:position w:val="-1"/>
          <w:sz w:val="22"/>
          <w:szCs w:val="22"/>
        </w:rPr>
        <w:t xml:space="preserve"> </w:t>
      </w:r>
      <w:r w:rsidR="00E37976">
        <w:rPr>
          <w:rFonts w:ascii="Arial" w:eastAsia="Arial" w:hAnsi="Arial" w:cs="Arial"/>
          <w:color w:val="212121"/>
          <w:spacing w:val="1"/>
          <w:position w:val="-1"/>
        </w:rPr>
        <w:t>G</w:t>
      </w:r>
      <w:r w:rsidR="00E37976">
        <w:rPr>
          <w:rFonts w:ascii="Arial" w:eastAsia="Arial" w:hAnsi="Arial" w:cs="Arial"/>
          <w:color w:val="212121"/>
          <w:position w:val="-1"/>
        </w:rPr>
        <w:t>o</w:t>
      </w:r>
      <w:r w:rsidR="00E37976">
        <w:rPr>
          <w:rFonts w:ascii="Arial" w:eastAsia="Arial" w:hAnsi="Arial" w:cs="Arial"/>
          <w:color w:val="212121"/>
          <w:spacing w:val="-2"/>
          <w:position w:val="-1"/>
        </w:rPr>
        <w:t>v</w:t>
      </w:r>
      <w:r w:rsidR="00E37976">
        <w:rPr>
          <w:rFonts w:ascii="Arial" w:eastAsia="Arial" w:hAnsi="Arial" w:cs="Arial"/>
          <w:color w:val="212121"/>
          <w:position w:val="-1"/>
        </w:rPr>
        <w:t>ern</w:t>
      </w:r>
      <w:r w:rsidR="00E37976">
        <w:rPr>
          <w:rFonts w:ascii="Arial" w:eastAsia="Arial" w:hAnsi="Arial" w:cs="Arial"/>
          <w:color w:val="212121"/>
          <w:spacing w:val="2"/>
          <w:position w:val="-1"/>
        </w:rPr>
        <w:t>a</w:t>
      </w:r>
      <w:r w:rsidR="00E37976">
        <w:rPr>
          <w:rFonts w:ascii="Arial" w:eastAsia="Arial" w:hAnsi="Arial" w:cs="Arial"/>
          <w:color w:val="212121"/>
          <w:position w:val="-1"/>
        </w:rPr>
        <w:t>n</w:t>
      </w:r>
      <w:r w:rsidR="00E37976">
        <w:rPr>
          <w:rFonts w:ascii="Arial" w:eastAsia="Arial" w:hAnsi="Arial" w:cs="Arial"/>
          <w:color w:val="212121"/>
          <w:spacing w:val="1"/>
          <w:position w:val="-1"/>
        </w:rPr>
        <w:t>ce</w:t>
      </w:r>
      <w:r w:rsidR="00E37976">
        <w:rPr>
          <w:color w:val="000000"/>
          <w:position w:val="-1"/>
          <w:sz w:val="22"/>
          <w:szCs w:val="22"/>
        </w:rPr>
        <w:t>]</w:t>
      </w:r>
    </w:p>
    <w:p w:rsidR="00ED59D3" w:rsidRDefault="00ED59D3">
      <w:pPr>
        <w:spacing w:line="200" w:lineRule="exact"/>
      </w:pPr>
    </w:p>
    <w:p w:rsidR="00ED59D3" w:rsidRDefault="00ED59D3">
      <w:pPr>
        <w:spacing w:before="2" w:line="240" w:lineRule="exact"/>
        <w:rPr>
          <w:sz w:val="24"/>
          <w:szCs w:val="24"/>
        </w:rPr>
      </w:pPr>
    </w:p>
    <w:p w:rsidR="00ED59D3" w:rsidRDefault="00095871">
      <w:pPr>
        <w:spacing w:before="32"/>
        <w:ind w:left="112"/>
        <w:rPr>
          <w:sz w:val="22"/>
          <w:szCs w:val="22"/>
        </w:rPr>
      </w:pPr>
      <w:r>
        <w:pict>
          <v:group id="_x0000_s1073" style="position:absolute;left:0;text-align:left;margin-left:54.4pt;margin-top:-16.35pt;width:486.7pt;height:18.55pt;z-index:-251662848;mso-position-horizontal-relative:page" coordorigin="1088,-327" coordsize="9734,371">
            <v:shape id="_x0000_s1075" style="position:absolute;left:1124;top:-221;width:9662;height:254" coordorigin="1124,-221" coordsize="9662,254" path="m1124,33r9662,l10786,-221r-9662,l1124,33xe" fillcolor="#f1f1f1" stroked="f">
              <v:path arrowok="t"/>
            </v:shape>
            <v:shape id="_x0000_s1074" style="position:absolute;left:1124;top:-292;width:9662;height:72" coordorigin="1124,-292" coordsize="9662,72" path="m1124,-220r9662,l10786,-292r-9662,l1124,-220xe" fillcolor="black" stroked="f">
              <v:path arrowok="t"/>
            </v:shape>
            <w10:wrap anchorx="page"/>
          </v:group>
        </w:pict>
      </w:r>
      <w:r w:rsidR="00E37976">
        <w:rPr>
          <w:b/>
          <w:spacing w:val="-6"/>
          <w:sz w:val="22"/>
          <w:szCs w:val="22"/>
        </w:rPr>
        <w:t>T</w:t>
      </w:r>
      <w:r w:rsidR="00E37976">
        <w:rPr>
          <w:b/>
          <w:spacing w:val="1"/>
          <w:sz w:val="22"/>
          <w:szCs w:val="22"/>
        </w:rPr>
        <w:t>itl</w:t>
      </w:r>
      <w:r w:rsidR="00E37976">
        <w:rPr>
          <w:b/>
          <w:sz w:val="22"/>
          <w:szCs w:val="22"/>
        </w:rPr>
        <w:t xml:space="preserve">e                                                    </w:t>
      </w:r>
      <w:r w:rsidR="00E37976">
        <w:rPr>
          <w:b/>
          <w:spacing w:val="28"/>
          <w:sz w:val="22"/>
          <w:szCs w:val="22"/>
        </w:rPr>
        <w:t xml:space="preserve"> </w:t>
      </w:r>
      <w:r w:rsidR="00E37976">
        <w:rPr>
          <w:b/>
          <w:sz w:val="22"/>
          <w:szCs w:val="22"/>
        </w:rPr>
        <w:t xml:space="preserve">:      </w:t>
      </w:r>
      <w:r w:rsidR="00E37976">
        <w:rPr>
          <w:b/>
          <w:spacing w:val="48"/>
          <w:sz w:val="22"/>
          <w:szCs w:val="22"/>
        </w:rPr>
        <w:t xml:space="preserve"> </w:t>
      </w:r>
      <w:r w:rsidR="00E37976">
        <w:rPr>
          <w:b/>
          <w:spacing w:val="-1"/>
          <w:sz w:val="22"/>
          <w:szCs w:val="22"/>
        </w:rPr>
        <w:t>CTC</w:t>
      </w:r>
      <w:r w:rsidR="00F01AC0">
        <w:rPr>
          <w:b/>
          <w:spacing w:val="-1"/>
          <w:sz w:val="22"/>
          <w:szCs w:val="22"/>
        </w:rPr>
        <w:t xml:space="preserve"> &amp; Stantec</w:t>
      </w:r>
    </w:p>
    <w:p w:rsidR="00ED59D3" w:rsidRDefault="00E37976">
      <w:pPr>
        <w:spacing w:line="260" w:lineRule="exact"/>
        <w:ind w:left="112"/>
        <w:rPr>
          <w:sz w:val="22"/>
          <w:szCs w:val="22"/>
        </w:rPr>
      </w:pPr>
      <w:r>
        <w:rPr>
          <w:b/>
          <w:spacing w:val="-1"/>
          <w:position w:val="1"/>
          <w:sz w:val="22"/>
          <w:szCs w:val="22"/>
        </w:rPr>
        <w:t>C</w:t>
      </w:r>
      <w:r>
        <w:rPr>
          <w:b/>
          <w:spacing w:val="1"/>
          <w:position w:val="1"/>
          <w:sz w:val="22"/>
          <w:szCs w:val="22"/>
        </w:rPr>
        <w:t>li</w:t>
      </w:r>
      <w:r>
        <w:rPr>
          <w:b/>
          <w:position w:val="1"/>
          <w:sz w:val="22"/>
          <w:szCs w:val="22"/>
        </w:rPr>
        <w:t>e</w:t>
      </w:r>
      <w:r>
        <w:rPr>
          <w:b/>
          <w:spacing w:val="-2"/>
          <w:position w:val="1"/>
          <w:sz w:val="22"/>
          <w:szCs w:val="22"/>
        </w:rPr>
        <w:t>n</w:t>
      </w:r>
      <w:r>
        <w:rPr>
          <w:b/>
          <w:position w:val="1"/>
          <w:sz w:val="22"/>
          <w:szCs w:val="22"/>
        </w:rPr>
        <w:t xml:space="preserve">t                                                  </w:t>
      </w:r>
      <w:r>
        <w:rPr>
          <w:b/>
          <w:spacing w:val="2"/>
          <w:position w:val="1"/>
          <w:sz w:val="22"/>
          <w:szCs w:val="22"/>
        </w:rPr>
        <w:t xml:space="preserve"> </w:t>
      </w:r>
      <w:r>
        <w:rPr>
          <w:b/>
          <w:position w:val="1"/>
          <w:sz w:val="22"/>
          <w:szCs w:val="22"/>
        </w:rPr>
        <w:t xml:space="preserve">:      </w:t>
      </w:r>
      <w:r>
        <w:rPr>
          <w:b/>
          <w:spacing w:val="48"/>
          <w:position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CT</w:t>
      </w:r>
      <w:r>
        <w:rPr>
          <w:b/>
          <w:sz w:val="22"/>
          <w:szCs w:val="22"/>
        </w:rPr>
        <w:t xml:space="preserve">C </w:t>
      </w:r>
      <w:r>
        <w:rPr>
          <w:spacing w:val="1"/>
          <w:sz w:val="22"/>
          <w:szCs w:val="22"/>
        </w:rPr>
        <w:t>(</w:t>
      </w: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dian</w:t>
      </w:r>
      <w:r>
        <w:rPr>
          <w:spacing w:val="-5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T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Co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por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 w:rsidR="009215B8">
        <w:rPr>
          <w:spacing w:val="2"/>
          <w:sz w:val="24"/>
          <w:szCs w:val="24"/>
        </w:rPr>
        <w:t>, Stantec</w:t>
      </w:r>
      <w:r>
        <w:rPr>
          <w:sz w:val="22"/>
          <w:szCs w:val="22"/>
        </w:rPr>
        <w:t>)</w:t>
      </w:r>
    </w:p>
    <w:p w:rsidR="00ED59D3" w:rsidRDefault="00E37976">
      <w:pPr>
        <w:spacing w:before="6"/>
        <w:ind w:left="112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R</w:t>
      </w:r>
      <w:r>
        <w:rPr>
          <w:b/>
          <w:sz w:val="22"/>
          <w:szCs w:val="22"/>
        </w:rPr>
        <w:t>o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 xml:space="preserve">e                                                    </w:t>
      </w:r>
      <w:r>
        <w:rPr>
          <w:b/>
          <w:spacing w:val="38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n, </w:t>
      </w:r>
      <w:r>
        <w:rPr>
          <w:spacing w:val="-1"/>
          <w:sz w:val="22"/>
          <w:szCs w:val="22"/>
        </w:rPr>
        <w:t>C</w:t>
      </w:r>
      <w:r>
        <w:rPr>
          <w:sz w:val="22"/>
          <w:szCs w:val="22"/>
        </w:rPr>
        <w:t>od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&amp;</w:t>
      </w:r>
      <w:r>
        <w:rPr>
          <w:spacing w:val="-1"/>
          <w:sz w:val="22"/>
          <w:szCs w:val="22"/>
        </w:rPr>
        <w:t xml:space="preserve"> 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</w:p>
    <w:p w:rsidR="00ED59D3" w:rsidRDefault="00E37976">
      <w:pPr>
        <w:spacing w:before="1"/>
        <w:ind w:left="112"/>
        <w:rPr>
          <w:sz w:val="22"/>
          <w:szCs w:val="22"/>
        </w:rPr>
      </w:pPr>
      <w:r>
        <w:rPr>
          <w:b/>
          <w:spacing w:val="-20"/>
          <w:sz w:val="22"/>
          <w:szCs w:val="22"/>
        </w:rPr>
        <w:t>T</w:t>
      </w:r>
      <w:r>
        <w:rPr>
          <w:b/>
          <w:sz w:val="22"/>
          <w:szCs w:val="22"/>
        </w:rPr>
        <w:t>enu</w:t>
      </w:r>
      <w:r>
        <w:rPr>
          <w:b/>
          <w:spacing w:val="-5"/>
          <w:sz w:val="22"/>
          <w:szCs w:val="22"/>
        </w:rPr>
        <w:t>r</w:t>
      </w:r>
      <w:r>
        <w:rPr>
          <w:b/>
          <w:sz w:val="22"/>
          <w:szCs w:val="22"/>
        </w:rPr>
        <w:t xml:space="preserve">e                                                </w:t>
      </w:r>
      <w:r>
        <w:rPr>
          <w:b/>
          <w:spacing w:val="25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</w:t>
      </w:r>
      <w:r>
        <w:rPr>
          <w:b/>
          <w:spacing w:val="1"/>
          <w:sz w:val="22"/>
          <w:szCs w:val="22"/>
        </w:rPr>
        <w:t>c-</w:t>
      </w:r>
      <w:r>
        <w:rPr>
          <w:b/>
          <w:sz w:val="22"/>
          <w:szCs w:val="22"/>
        </w:rPr>
        <w:t>14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 xml:space="preserve">o </w:t>
      </w:r>
      <w:r>
        <w:rPr>
          <w:b/>
          <w:spacing w:val="-2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d</w:t>
      </w:r>
      <w:r>
        <w:rPr>
          <w:b/>
          <w:spacing w:val="-3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e</w:t>
      </w:r>
    </w:p>
    <w:p w:rsidR="00ED59D3" w:rsidRDefault="00E37976">
      <w:pPr>
        <w:spacing w:line="240" w:lineRule="exact"/>
        <w:ind w:left="112"/>
        <w:rPr>
          <w:sz w:val="22"/>
          <w:szCs w:val="22"/>
        </w:rPr>
      </w:pPr>
      <w:r>
        <w:rPr>
          <w:b/>
          <w:spacing w:val="-20"/>
          <w:sz w:val="22"/>
          <w:szCs w:val="22"/>
        </w:rPr>
        <w:t>T</w:t>
      </w:r>
      <w:r>
        <w:rPr>
          <w:b/>
          <w:sz w:val="22"/>
          <w:szCs w:val="22"/>
        </w:rPr>
        <w:t>eam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3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i</w:t>
      </w:r>
      <w:r>
        <w:rPr>
          <w:b/>
          <w:spacing w:val="-2"/>
          <w:sz w:val="22"/>
          <w:szCs w:val="22"/>
        </w:rPr>
        <w:t>z</w:t>
      </w:r>
      <w:r>
        <w:rPr>
          <w:b/>
          <w:sz w:val="22"/>
          <w:szCs w:val="22"/>
        </w:rPr>
        <w:t xml:space="preserve">e                                           </w:t>
      </w:r>
      <w:r>
        <w:rPr>
          <w:b/>
          <w:spacing w:val="10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15</w:t>
      </w:r>
    </w:p>
    <w:p w:rsidR="00ED59D3" w:rsidRDefault="00E37976">
      <w:pPr>
        <w:spacing w:before="4" w:line="240" w:lineRule="exact"/>
        <w:ind w:left="4001" w:right="585" w:hanging="3889"/>
        <w:rPr>
          <w:sz w:val="22"/>
          <w:szCs w:val="22"/>
        </w:rPr>
        <w:sectPr w:rsidR="00ED59D3">
          <w:pgSz w:w="11920" w:h="16840"/>
          <w:pgMar w:top="620" w:right="1040" w:bottom="280" w:left="1040" w:header="720" w:footer="720" w:gutter="0"/>
          <w:cols w:space="720"/>
        </w:sectPr>
      </w:pPr>
      <w:r>
        <w:rPr>
          <w:b/>
          <w:spacing w:val="-20"/>
          <w:sz w:val="22"/>
          <w:szCs w:val="22"/>
        </w:rPr>
        <w:t>T</w:t>
      </w:r>
      <w:r>
        <w:rPr>
          <w:b/>
          <w:sz w:val="22"/>
          <w:szCs w:val="22"/>
        </w:rPr>
        <w:t>oo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>s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 xml:space="preserve">d                                          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Q</w:t>
      </w:r>
      <w:r>
        <w:rPr>
          <w:sz w:val="22"/>
          <w:szCs w:val="22"/>
        </w:rPr>
        <w:t>L,</w:t>
      </w:r>
      <w:r>
        <w:rPr>
          <w:spacing w:val="-1"/>
          <w:sz w:val="22"/>
          <w:szCs w:val="22"/>
        </w:rPr>
        <w:t>RA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ool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(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C</w:t>
      </w:r>
      <w:r>
        <w:rPr>
          <w:spacing w:val="-24"/>
          <w:sz w:val="22"/>
          <w:szCs w:val="22"/>
        </w:rPr>
        <w:t>P</w:t>
      </w:r>
      <w:r>
        <w:rPr>
          <w:sz w:val="22"/>
          <w:szCs w:val="22"/>
        </w:rPr>
        <w:t xml:space="preserve">, </w:t>
      </w:r>
      <w:r>
        <w:rPr>
          <w:spacing w:val="-3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 D</w:t>
      </w:r>
      <w:r>
        <w:rPr>
          <w:spacing w:val="-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ne</w:t>
      </w:r>
      <w:r>
        <w:rPr>
          <w:spacing w:val="-8"/>
          <w:sz w:val="22"/>
          <w:szCs w:val="22"/>
        </w:rPr>
        <w:t>r</w:t>
      </w:r>
      <w:r>
        <w:rPr>
          <w:sz w:val="22"/>
          <w:szCs w:val="22"/>
        </w:rPr>
        <w:t xml:space="preserve">, </w:t>
      </w:r>
      <w:r>
        <w:rPr>
          <w:spacing w:val="-3"/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oc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ss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ne</w:t>
      </w:r>
      <w:r>
        <w:rPr>
          <w:spacing w:val="-8"/>
          <w:sz w:val="22"/>
          <w:szCs w:val="22"/>
        </w:rPr>
        <w:t>r</w:t>
      </w:r>
      <w:r>
        <w:rPr>
          <w:sz w:val="22"/>
          <w:szCs w:val="22"/>
        </w:rPr>
        <w:t>, Form</w:t>
      </w:r>
      <w:r>
        <w:rPr>
          <w:spacing w:val="-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der)</w:t>
      </w:r>
      <w:bookmarkStart w:id="0" w:name="_GoBack"/>
      <w:bookmarkEnd w:id="0"/>
    </w:p>
    <w:p w:rsidR="00ED59D3" w:rsidRDefault="00095871">
      <w:pPr>
        <w:spacing w:before="7" w:line="160" w:lineRule="exact"/>
        <w:rPr>
          <w:sz w:val="17"/>
          <w:szCs w:val="17"/>
        </w:rPr>
      </w:pPr>
      <w:r>
        <w:lastRenderedPageBreak/>
        <w:pict>
          <v:group id="_x0000_s1068" style="position:absolute;margin-left:30.05pt;margin-top:28.75pt;width:535.2pt;height:810.45pt;z-index:-251655680;mso-position-horizontal-relative:page;mso-position-vertical-relative:page" coordorigin="601,575" coordsize="10704,16209">
            <v:shape id="_x0000_s1072" style="position:absolute;left:631;top:605;width:10644;height:0" coordorigin="631,605" coordsize="10644,0" path="m631,605r10644,e" filled="f" strokeweight="1.54pt">
              <v:path arrowok="t"/>
            </v:shape>
            <v:shape id="_x0000_s1071" style="position:absolute;left:617;top:590;width:0;height:16178" coordorigin="617,590" coordsize="0,16178" path="m617,590r,16179e" filled="f" strokeweight="1.54pt">
              <v:path arrowok="t"/>
            </v:shape>
            <v:shape id="_x0000_s1070" style="position:absolute;left:11290;top:590;width:0;height:16178" coordorigin="11290,590" coordsize="0,16178" path="m11290,590r,16179e" filled="f" strokeweight="1.54pt">
              <v:path arrowok="t"/>
            </v:shape>
            <v:shape id="_x0000_s1069" style="position:absolute;left:631;top:16754;width:10644;height:0" coordorigin="631,16754" coordsize="10644,0" path="m631,16754r10644,e" filled="f" strokeweight="1.54pt">
              <v:path arrowok="t"/>
            </v:shape>
            <w10:wrap anchorx="page" anchory="page"/>
          </v:group>
        </w:pict>
      </w:r>
    </w:p>
    <w:p w:rsidR="00ED59D3" w:rsidRDefault="00E37976">
      <w:pPr>
        <w:ind w:left="112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nvi</w:t>
      </w:r>
      <w:r>
        <w:rPr>
          <w:b/>
          <w:spacing w:val="-4"/>
          <w:sz w:val="22"/>
          <w:szCs w:val="22"/>
        </w:rPr>
        <w:t>r</w:t>
      </w:r>
      <w:r>
        <w:rPr>
          <w:b/>
          <w:sz w:val="22"/>
          <w:szCs w:val="22"/>
        </w:rPr>
        <w:t>on</w:t>
      </w:r>
      <w:r>
        <w:rPr>
          <w:b/>
          <w:spacing w:val="-2"/>
          <w:sz w:val="22"/>
          <w:szCs w:val="22"/>
        </w:rPr>
        <w:t>m</w:t>
      </w:r>
      <w:r>
        <w:rPr>
          <w:b/>
          <w:sz w:val="22"/>
          <w:szCs w:val="22"/>
        </w:rPr>
        <w:t xml:space="preserve">ent                                     </w:t>
      </w:r>
      <w:r>
        <w:rPr>
          <w:b/>
          <w:spacing w:val="47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W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ndo</w:t>
      </w:r>
      <w:r>
        <w:rPr>
          <w:spacing w:val="-1"/>
          <w:sz w:val="22"/>
          <w:szCs w:val="22"/>
        </w:rPr>
        <w:t>w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2003 S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-7"/>
          <w:sz w:val="22"/>
          <w:szCs w:val="22"/>
        </w:rPr>
        <w:t>r</w:t>
      </w:r>
      <w:r>
        <w:rPr>
          <w:sz w:val="22"/>
          <w:szCs w:val="22"/>
        </w:rPr>
        <w:t xml:space="preserve">, </w:t>
      </w:r>
      <w:r>
        <w:rPr>
          <w:spacing w:val="-1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c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1</w:t>
      </w:r>
      <w:r>
        <w:rPr>
          <w:spacing w:val="1"/>
          <w:sz w:val="22"/>
          <w:szCs w:val="22"/>
        </w:rPr>
        <w:t>1</w:t>
      </w:r>
      <w:r>
        <w:rPr>
          <w:sz w:val="22"/>
          <w:szCs w:val="22"/>
        </w:rPr>
        <w:t>i</w:t>
      </w:r>
    </w:p>
    <w:p w:rsidR="00ED59D3" w:rsidRDefault="00E37976">
      <w:pPr>
        <w:spacing w:line="240" w:lineRule="exact"/>
        <w:ind w:left="112"/>
        <w:rPr>
          <w:sz w:val="22"/>
          <w:szCs w:val="22"/>
        </w:rPr>
      </w:pPr>
      <w:r>
        <w:rPr>
          <w:b/>
          <w:spacing w:val="-1"/>
          <w:position w:val="-1"/>
          <w:sz w:val="22"/>
          <w:szCs w:val="22"/>
        </w:rPr>
        <w:t>D</w:t>
      </w:r>
      <w:r>
        <w:rPr>
          <w:b/>
          <w:position w:val="-1"/>
          <w:sz w:val="22"/>
          <w:szCs w:val="22"/>
        </w:rPr>
        <w:t>e</w:t>
      </w:r>
      <w:r>
        <w:rPr>
          <w:b/>
          <w:spacing w:val="1"/>
          <w:position w:val="-1"/>
          <w:sz w:val="22"/>
          <w:szCs w:val="22"/>
        </w:rPr>
        <w:t>s</w:t>
      </w:r>
      <w:r>
        <w:rPr>
          <w:b/>
          <w:position w:val="-1"/>
          <w:sz w:val="22"/>
          <w:szCs w:val="22"/>
        </w:rPr>
        <w:t>c</w:t>
      </w:r>
      <w:r>
        <w:rPr>
          <w:b/>
          <w:spacing w:val="-2"/>
          <w:position w:val="-1"/>
          <w:sz w:val="22"/>
          <w:szCs w:val="22"/>
        </w:rPr>
        <w:t>r</w:t>
      </w:r>
      <w:r>
        <w:rPr>
          <w:b/>
          <w:spacing w:val="1"/>
          <w:position w:val="-1"/>
          <w:sz w:val="22"/>
          <w:szCs w:val="22"/>
        </w:rPr>
        <w:t>i</w:t>
      </w:r>
      <w:r>
        <w:rPr>
          <w:b/>
          <w:position w:val="-1"/>
          <w:sz w:val="22"/>
          <w:szCs w:val="22"/>
        </w:rPr>
        <w:t>p</w:t>
      </w:r>
      <w:r>
        <w:rPr>
          <w:b/>
          <w:spacing w:val="-2"/>
          <w:position w:val="-1"/>
          <w:sz w:val="22"/>
          <w:szCs w:val="22"/>
        </w:rPr>
        <w:t>t</w:t>
      </w:r>
      <w:r>
        <w:rPr>
          <w:b/>
          <w:spacing w:val="1"/>
          <w:position w:val="-1"/>
          <w:sz w:val="22"/>
          <w:szCs w:val="22"/>
        </w:rPr>
        <w:t>i</w:t>
      </w:r>
      <w:r>
        <w:rPr>
          <w:b/>
          <w:position w:val="-1"/>
          <w:sz w:val="22"/>
          <w:szCs w:val="22"/>
        </w:rPr>
        <w:t>on:</w:t>
      </w:r>
    </w:p>
    <w:p w:rsidR="00ED59D3" w:rsidRDefault="00E37976">
      <w:pPr>
        <w:spacing w:before="1"/>
        <w:ind w:left="820" w:right="70" w:firstLine="710"/>
        <w:jc w:val="both"/>
        <w:rPr>
          <w:sz w:val="22"/>
          <w:szCs w:val="22"/>
        </w:rPr>
      </w:pP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4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5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4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4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op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so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4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 xml:space="preserve">or  </w:t>
      </w:r>
      <w:r>
        <w:rPr>
          <w:b/>
          <w:spacing w:val="-1"/>
          <w:sz w:val="22"/>
          <w:szCs w:val="22"/>
        </w:rPr>
        <w:t>CT</w:t>
      </w:r>
      <w:r>
        <w:rPr>
          <w:b/>
          <w:sz w:val="22"/>
          <w:szCs w:val="22"/>
        </w:rPr>
        <w:t>C</w:t>
      </w:r>
      <w:r>
        <w:rPr>
          <w:b/>
          <w:spacing w:val="4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ch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can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au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4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r</w:t>
      </w:r>
      <w:r>
        <w:rPr>
          <w:spacing w:val="3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/</w:t>
      </w:r>
      <w:r>
        <w:rPr>
          <w:spacing w:val="-23"/>
          <w:sz w:val="22"/>
          <w:szCs w:val="22"/>
        </w:rPr>
        <w:t>V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or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ana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ent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oce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s.   </w:t>
      </w:r>
      <w:r>
        <w:rPr>
          <w:spacing w:val="15"/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ll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ent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w</w:t>
      </w:r>
      <w:r>
        <w:rPr>
          <w:sz w:val="22"/>
          <w:szCs w:val="22"/>
        </w:rPr>
        <w:t>eb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ol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w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hey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w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A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endo</w:t>
      </w:r>
      <w:r>
        <w:rPr>
          <w:spacing w:val="1"/>
          <w:sz w:val="22"/>
          <w:szCs w:val="22"/>
        </w:rPr>
        <w:t>rs</w:t>
      </w:r>
      <w:r>
        <w:rPr>
          <w:sz w:val="22"/>
          <w:szCs w:val="22"/>
        </w:rPr>
        <w:t>,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</w:t>
      </w:r>
      <w:r>
        <w:rPr>
          <w:sz w:val="22"/>
          <w:szCs w:val="22"/>
        </w:rPr>
        <w:t>ac</w:t>
      </w:r>
      <w:r>
        <w:rPr>
          <w:spacing w:val="-1"/>
          <w:sz w:val="22"/>
          <w:szCs w:val="22"/>
        </w:rPr>
        <w:t>il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es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2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r</w:t>
      </w:r>
      <w:r>
        <w:rPr>
          <w:spacing w:val="2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o</w:t>
      </w:r>
      <w:r>
        <w:rPr>
          <w:sz w:val="22"/>
          <w:szCs w:val="22"/>
        </w:rPr>
        <w:t>ce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s.</w:t>
      </w:r>
      <w:r>
        <w:rPr>
          <w:spacing w:val="2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C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Pr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du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2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Q</w:t>
      </w:r>
      <w:r>
        <w:rPr>
          <w:sz w:val="22"/>
          <w:szCs w:val="22"/>
        </w:rPr>
        <w:t>ua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y</w:t>
      </w:r>
      <w:r>
        <w:rPr>
          <w:spacing w:val="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(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QA</w:t>
      </w:r>
      <w:r>
        <w:rPr>
          <w:sz w:val="22"/>
          <w:szCs w:val="22"/>
        </w:rPr>
        <w:t>)</w:t>
      </w:r>
      <w:r>
        <w:rPr>
          <w:spacing w:val="2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l use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c </w:t>
      </w:r>
      <w:r>
        <w:rPr>
          <w:spacing w:val="-5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ea</w:t>
      </w:r>
      <w:r>
        <w:rPr>
          <w:spacing w:val="-4"/>
          <w:sz w:val="22"/>
          <w:szCs w:val="22"/>
        </w:rPr>
        <w:t>m</w:t>
      </w:r>
      <w:r>
        <w:rPr>
          <w:spacing w:val="-11"/>
          <w:sz w:val="22"/>
          <w:szCs w:val="22"/>
        </w:rPr>
        <w:t>’</w:t>
      </w:r>
      <w:r>
        <w:rPr>
          <w:sz w:val="22"/>
          <w:szCs w:val="22"/>
        </w:rPr>
        <w:t>s Sup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er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 xml:space="preserve">on, 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,</w:t>
      </w:r>
      <w:r>
        <w:rPr>
          <w:spacing w:val="-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ud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,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 xml:space="preserve">and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ue 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ent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du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es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</w:t>
      </w:r>
    </w:p>
    <w:p w:rsidR="00ED59D3" w:rsidRDefault="00ED59D3">
      <w:pPr>
        <w:spacing w:before="12" w:line="240" w:lineRule="exact"/>
        <w:rPr>
          <w:sz w:val="24"/>
          <w:szCs w:val="24"/>
        </w:rPr>
      </w:pPr>
    </w:p>
    <w:p w:rsidR="00ED59D3" w:rsidRDefault="00E37976">
      <w:pPr>
        <w:ind w:left="832"/>
        <w:rPr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er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w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fl</w:t>
      </w:r>
      <w:r>
        <w:rPr>
          <w:sz w:val="22"/>
          <w:szCs w:val="22"/>
        </w:rPr>
        <w:t>ow</w:t>
      </w:r>
    </w:p>
    <w:p w:rsidR="00ED59D3" w:rsidRDefault="00ED59D3">
      <w:pPr>
        <w:spacing w:before="9" w:line="100" w:lineRule="exact"/>
        <w:rPr>
          <w:sz w:val="11"/>
          <w:szCs w:val="11"/>
        </w:rPr>
      </w:pPr>
    </w:p>
    <w:p w:rsidR="00ED59D3" w:rsidRDefault="00E37976">
      <w:pPr>
        <w:ind w:left="832"/>
        <w:rPr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Suppo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ri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 xml:space="preserve">us 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s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 Su</w:t>
      </w:r>
      <w:r>
        <w:rPr>
          <w:spacing w:val="-3"/>
          <w:sz w:val="22"/>
          <w:szCs w:val="22"/>
        </w:rPr>
        <w:t>p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,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ud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 xml:space="preserve">and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ue 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ana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ent</w:t>
      </w:r>
    </w:p>
    <w:p w:rsidR="00ED59D3" w:rsidRDefault="00ED59D3">
      <w:pPr>
        <w:spacing w:before="9" w:line="100" w:lineRule="exact"/>
        <w:rPr>
          <w:sz w:val="11"/>
          <w:szCs w:val="11"/>
        </w:rPr>
      </w:pPr>
    </w:p>
    <w:p w:rsidR="00ED59D3" w:rsidRDefault="00E37976">
      <w:pPr>
        <w:ind w:left="832"/>
        <w:rPr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Se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 as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he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ou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ce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so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ed Au</w:t>
      </w:r>
      <w:r>
        <w:rPr>
          <w:spacing w:val="-3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ep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a</w:t>
      </w:r>
      <w:r>
        <w:rPr>
          <w:sz w:val="22"/>
          <w:szCs w:val="22"/>
        </w:rPr>
        <w:t>pp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on.</w:t>
      </w:r>
    </w:p>
    <w:p w:rsidR="00ED59D3" w:rsidRDefault="00ED59D3">
      <w:pPr>
        <w:spacing w:before="9" w:line="100" w:lineRule="exact"/>
        <w:rPr>
          <w:sz w:val="11"/>
          <w:szCs w:val="11"/>
        </w:rPr>
      </w:pPr>
    </w:p>
    <w:p w:rsidR="00ED59D3" w:rsidRDefault="00E37976">
      <w:pPr>
        <w:tabs>
          <w:tab w:val="left" w:pos="1180"/>
        </w:tabs>
        <w:ind w:left="1192" w:right="78" w:hanging="360"/>
        <w:rPr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ab/>
        <w:t>Se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 xml:space="preserve">e  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 xml:space="preserve">as  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 xml:space="preserve">a  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ep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y  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 xml:space="preserve">or  </w:t>
      </w:r>
      <w:r>
        <w:rPr>
          <w:spacing w:val="1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t  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docu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on  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(</w:t>
      </w:r>
      <w:r>
        <w:rPr>
          <w:sz w:val="22"/>
          <w:szCs w:val="22"/>
        </w:rPr>
        <w:t>Supp</w:t>
      </w:r>
      <w:r>
        <w:rPr>
          <w:spacing w:val="-2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,  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Pro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uc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,  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Fac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,  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sk docu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on,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den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ppo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w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k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co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ed,</w:t>
      </w:r>
      <w:r>
        <w:rPr>
          <w:spacing w:val="-2"/>
          <w:sz w:val="22"/>
          <w:szCs w:val="22"/>
        </w:rPr>
        <w:t xml:space="preserve"> 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c.)</w:t>
      </w:r>
    </w:p>
    <w:p w:rsidR="00ED59D3" w:rsidRDefault="00ED59D3">
      <w:pPr>
        <w:spacing w:line="200" w:lineRule="exact"/>
      </w:pPr>
    </w:p>
    <w:p w:rsidR="00ED59D3" w:rsidRDefault="00ED59D3">
      <w:pPr>
        <w:spacing w:before="19" w:line="200" w:lineRule="exact"/>
      </w:pPr>
    </w:p>
    <w:p w:rsidR="00ED59D3" w:rsidRDefault="00E37976">
      <w:pPr>
        <w:ind w:left="112"/>
        <w:rPr>
          <w:sz w:val="22"/>
          <w:szCs w:val="22"/>
        </w:rPr>
      </w:pPr>
      <w:r>
        <w:rPr>
          <w:b/>
          <w:spacing w:val="1"/>
          <w:sz w:val="22"/>
          <w:szCs w:val="22"/>
        </w:rPr>
        <w:t>K</w:t>
      </w:r>
      <w:r>
        <w:rPr>
          <w:b/>
          <w:sz w:val="22"/>
          <w:szCs w:val="22"/>
        </w:rPr>
        <w:t>ey</w:t>
      </w:r>
      <w:r>
        <w:rPr>
          <w:b/>
          <w:spacing w:val="-12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-2"/>
          <w:sz w:val="22"/>
          <w:szCs w:val="22"/>
        </w:rPr>
        <w:t>c</w:t>
      </w:r>
      <w:r>
        <w:rPr>
          <w:b/>
          <w:sz w:val="22"/>
          <w:szCs w:val="22"/>
        </w:rPr>
        <w:t>c</w:t>
      </w:r>
      <w:r>
        <w:rPr>
          <w:b/>
          <w:spacing w:val="-2"/>
          <w:sz w:val="22"/>
          <w:szCs w:val="22"/>
        </w:rPr>
        <w:t>o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p</w:t>
      </w:r>
      <w:r>
        <w:rPr>
          <w:b/>
          <w:spacing w:val="-2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s</w:t>
      </w:r>
      <w:r>
        <w:rPr>
          <w:b/>
          <w:spacing w:val="-2"/>
          <w:sz w:val="22"/>
          <w:szCs w:val="22"/>
        </w:rPr>
        <w:t>h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en</w:t>
      </w:r>
      <w:r>
        <w:rPr>
          <w:b/>
          <w:spacing w:val="-2"/>
          <w:sz w:val="22"/>
          <w:szCs w:val="22"/>
        </w:rPr>
        <w:t>t</w:t>
      </w:r>
      <w:r>
        <w:rPr>
          <w:b/>
          <w:sz w:val="22"/>
          <w:szCs w:val="22"/>
        </w:rPr>
        <w:t>s:</w:t>
      </w:r>
    </w:p>
    <w:p w:rsidR="00ED59D3" w:rsidRDefault="00E37976">
      <w:pPr>
        <w:spacing w:before="33"/>
        <w:ind w:left="924"/>
        <w:rPr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     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so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on </w:t>
      </w:r>
      <w:r>
        <w:rPr>
          <w:spacing w:val="-1"/>
          <w:sz w:val="22"/>
          <w:szCs w:val="22"/>
        </w:rPr>
        <w:t>wi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h </w:t>
      </w:r>
      <w:r>
        <w:rPr>
          <w:spacing w:val="-2"/>
          <w:sz w:val="22"/>
          <w:szCs w:val="22"/>
        </w:rPr>
        <w:t>f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cu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f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c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on.</w:t>
      </w:r>
    </w:p>
    <w:p w:rsidR="00ED59D3" w:rsidRDefault="00E37976">
      <w:pPr>
        <w:spacing w:before="37"/>
        <w:ind w:left="924" w:right="187"/>
        <w:rPr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     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n, co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and u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C</w:t>
      </w:r>
      <w:r>
        <w:rPr>
          <w:spacing w:val="-24"/>
          <w:sz w:val="22"/>
          <w:szCs w:val="22"/>
        </w:rPr>
        <w:t>P</w:t>
      </w:r>
      <w:r>
        <w:rPr>
          <w:sz w:val="22"/>
          <w:szCs w:val="22"/>
        </w:rPr>
        <w:t xml:space="preserve">,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 D</w:t>
      </w:r>
      <w:r>
        <w:rPr>
          <w:spacing w:val="-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ne</w:t>
      </w:r>
      <w:r>
        <w:rPr>
          <w:spacing w:val="-8"/>
          <w:sz w:val="22"/>
          <w:szCs w:val="22"/>
        </w:rPr>
        <w:t>r</w:t>
      </w:r>
      <w:r>
        <w:rPr>
          <w:sz w:val="22"/>
          <w:szCs w:val="22"/>
        </w:rPr>
        <w:t xml:space="preserve">, 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1"/>
          <w:sz w:val="22"/>
          <w:szCs w:val="22"/>
        </w:rPr>
        <w:t>si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ner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and F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-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ner</w:t>
      </w:r>
      <w:r>
        <w:rPr>
          <w:spacing w:val="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o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 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ons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one p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ace.</w:t>
      </w:r>
    </w:p>
    <w:p w:rsidR="00ED59D3" w:rsidRDefault="00E37976">
      <w:pPr>
        <w:spacing w:before="39"/>
        <w:ind w:left="924" w:right="305"/>
        <w:rPr>
          <w:sz w:val="22"/>
          <w:szCs w:val="22"/>
        </w:rPr>
      </w:pPr>
      <w:r>
        <w:rPr>
          <w:rFonts w:ascii="Symbol" w:eastAsia="Symbol" w:hAnsi="Symbol" w:cs="Symbol"/>
        </w:rPr>
        <w:t></w:t>
      </w:r>
      <w:r>
        <w:t xml:space="preserve">         </w:t>
      </w:r>
      <w:r>
        <w:rPr>
          <w:spacing w:val="14"/>
        </w:rPr>
        <w:t xml:space="preserve"> </w:t>
      </w:r>
      <w:r>
        <w:rPr>
          <w:spacing w:val="-1"/>
          <w:sz w:val="22"/>
          <w:szCs w:val="22"/>
        </w:rPr>
        <w:t>C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ea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s, 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c</w:t>
      </w:r>
      <w:r>
        <w:rPr>
          <w:sz w:val="22"/>
          <w:szCs w:val="22"/>
        </w:rPr>
        <w:t>ons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>
        <w:rPr>
          <w:spacing w:val="1"/>
          <w:sz w:val="22"/>
          <w:szCs w:val="22"/>
        </w:rPr>
        <w:t>r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li</w:t>
      </w:r>
      <w:r>
        <w:rPr>
          <w:spacing w:val="-2"/>
          <w:sz w:val="22"/>
          <w:szCs w:val="22"/>
        </w:rPr>
        <w:t>z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on. E</w:t>
      </w:r>
      <w:r>
        <w:rPr>
          <w:spacing w:val="-3"/>
          <w:sz w:val="22"/>
          <w:szCs w:val="22"/>
        </w:rPr>
        <w:t>x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use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 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 xml:space="preserve">ed 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oc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du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es</w:t>
      </w:r>
      <w:r>
        <w:rPr>
          <w:spacing w:val="1"/>
          <w:sz w:val="22"/>
          <w:szCs w:val="22"/>
        </w:rPr>
        <w:t xml:space="preserve"> (</w:t>
      </w:r>
      <w:r>
        <w:rPr>
          <w:spacing w:val="-1"/>
          <w:sz w:val="22"/>
          <w:szCs w:val="22"/>
        </w:rPr>
        <w:t>C</w:t>
      </w:r>
      <w:r>
        <w:rPr>
          <w:spacing w:val="-2"/>
          <w:sz w:val="22"/>
          <w:szCs w:val="22"/>
        </w:rPr>
        <w:t>o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on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pe, c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s, 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edu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s, 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c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ons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c)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nd 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ri</w:t>
      </w:r>
      <w:r>
        <w:rPr>
          <w:spacing w:val="-2"/>
          <w:sz w:val="22"/>
          <w:szCs w:val="22"/>
        </w:rPr>
        <w:t>gg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o 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 d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on.</w:t>
      </w:r>
      <w:r>
        <w:rPr>
          <w:spacing w:val="-1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so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us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ex S</w:t>
      </w:r>
      <w:r>
        <w:rPr>
          <w:spacing w:val="-1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que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nd </w:t>
      </w:r>
      <w:r>
        <w:rPr>
          <w:spacing w:val="-3"/>
          <w:sz w:val="22"/>
          <w:szCs w:val="22"/>
        </w:rPr>
        <w:t>P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 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ne </w:t>
      </w:r>
      <w:r>
        <w:rPr>
          <w:spacing w:val="-2"/>
          <w:sz w:val="22"/>
          <w:szCs w:val="22"/>
        </w:rPr>
        <w:t>F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 xml:space="preserve">ns 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nd </w:t>
      </w:r>
      <w:r>
        <w:rPr>
          <w:spacing w:val="-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s.</w:t>
      </w:r>
    </w:p>
    <w:p w:rsidR="00ED59D3" w:rsidRDefault="00E37976">
      <w:pPr>
        <w:spacing w:before="40"/>
        <w:ind w:left="924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pacing w:val="-1"/>
          <w:w w:val="99"/>
        </w:rPr>
        <w:t>E</w:t>
      </w:r>
      <w:r>
        <w:rPr>
          <w:rFonts w:ascii="Arial" w:eastAsia="Arial" w:hAnsi="Arial" w:cs="Arial"/>
          <w:b/>
          <w:w w:val="99"/>
        </w:rPr>
        <w:t>n</w:t>
      </w:r>
      <w:r>
        <w:rPr>
          <w:rFonts w:ascii="Arial" w:eastAsia="Arial" w:hAnsi="Arial" w:cs="Arial"/>
          <w:b/>
          <w:spacing w:val="2"/>
          <w:w w:val="99"/>
        </w:rPr>
        <w:t>v</w:t>
      </w:r>
      <w:r>
        <w:rPr>
          <w:rFonts w:ascii="Arial" w:eastAsia="Arial" w:hAnsi="Arial" w:cs="Arial"/>
          <w:b/>
          <w:w w:val="99"/>
        </w:rPr>
        <w:t>i</w:t>
      </w:r>
      <w:r>
        <w:rPr>
          <w:rFonts w:ascii="Arial" w:eastAsia="Arial" w:hAnsi="Arial" w:cs="Arial"/>
          <w:b/>
          <w:spacing w:val="-1"/>
          <w:w w:val="99"/>
        </w:rPr>
        <w:t>r</w:t>
      </w:r>
      <w:r>
        <w:rPr>
          <w:rFonts w:ascii="Arial" w:eastAsia="Arial" w:hAnsi="Arial" w:cs="Arial"/>
          <w:b/>
          <w:w w:val="99"/>
        </w:rPr>
        <w:t>onme</w:t>
      </w:r>
      <w:r>
        <w:rPr>
          <w:rFonts w:ascii="Arial" w:eastAsia="Arial" w:hAnsi="Arial" w:cs="Arial"/>
          <w:b/>
          <w:spacing w:val="1"/>
          <w:w w:val="99"/>
        </w:rPr>
        <w:t>nt</w:t>
      </w:r>
      <w:r>
        <w:rPr>
          <w:rFonts w:ascii="Arial" w:eastAsia="Arial" w:hAnsi="Arial" w:cs="Arial"/>
          <w:b/>
          <w:w w:val="99"/>
        </w:rPr>
        <w:t>:</w:t>
      </w:r>
      <w:r>
        <w:rPr>
          <w:rFonts w:ascii="Arial" w:eastAsia="Arial" w:hAnsi="Arial" w:cs="Arial"/>
          <w:b/>
          <w:spacing w:val="-26"/>
        </w:rPr>
        <w:t xml:space="preserve"> 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  <w:spacing w:val="1"/>
        </w:rPr>
        <w:t>Q</w:t>
      </w:r>
      <w:r>
        <w:rPr>
          <w:rFonts w:ascii="Arial" w:eastAsia="Arial" w:hAnsi="Arial" w:cs="Arial"/>
        </w:rPr>
        <w:t>L,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1"/>
        </w:rPr>
        <w:t>P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2"/>
        </w:rPr>
        <w:t>/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  <w:spacing w:val="1"/>
        </w:rPr>
        <w:t>Q</w:t>
      </w:r>
      <w:r>
        <w:rPr>
          <w:rFonts w:ascii="Arial" w:eastAsia="Arial" w:hAnsi="Arial" w:cs="Arial"/>
        </w:rPr>
        <w:t>L,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1"/>
        </w:rPr>
        <w:t>J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  <w:spacing w:val="-1"/>
        </w:rPr>
        <w:t>v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  <w:spacing w:val="1"/>
        </w:rPr>
        <w:t>cr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pt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2"/>
        </w:rPr>
        <w:t>R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-19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1"/>
        </w:rPr>
        <w:t>ol</w:t>
      </w:r>
      <w:r>
        <w:rPr>
          <w:rFonts w:ascii="Arial" w:eastAsia="Arial" w:hAnsi="Arial" w:cs="Arial"/>
        </w:rPr>
        <w:t>.</w:t>
      </w:r>
    </w:p>
    <w:p w:rsidR="00ED59D3" w:rsidRDefault="00ED59D3">
      <w:pPr>
        <w:spacing w:before="1" w:line="160" w:lineRule="exact"/>
        <w:rPr>
          <w:sz w:val="17"/>
          <w:szCs w:val="17"/>
        </w:rPr>
      </w:pPr>
    </w:p>
    <w:p w:rsidR="00ED59D3" w:rsidRDefault="00ED59D3">
      <w:pPr>
        <w:spacing w:line="200" w:lineRule="exact"/>
      </w:pPr>
    </w:p>
    <w:p w:rsidR="00ED59D3" w:rsidRDefault="00095871">
      <w:pPr>
        <w:spacing w:line="240" w:lineRule="exact"/>
        <w:ind w:left="112"/>
        <w:rPr>
          <w:sz w:val="22"/>
          <w:szCs w:val="22"/>
        </w:rPr>
      </w:pPr>
      <w:r>
        <w:pict>
          <v:group id="_x0000_s1066" style="position:absolute;left:0;text-align:left;margin-left:56.2pt;margin-top:14.75pt;width:483.1pt;height:0;z-index:-251658752;mso-position-horizontal-relative:page" coordorigin="1124,295" coordsize="9662,0">
            <v:shape id="_x0000_s1067" style="position:absolute;left:1124;top:295;width:9662;height:0" coordorigin="1124,295" coordsize="9662,0" path="m1124,295r9662,e" filled="f" strokeweight="3.58pt">
              <v:path arrowok="t"/>
            </v:shape>
            <w10:wrap anchorx="page"/>
          </v:group>
        </w:pict>
      </w:r>
      <w:r w:rsidR="00E37976">
        <w:rPr>
          <w:b/>
          <w:spacing w:val="2"/>
          <w:position w:val="-1"/>
          <w:sz w:val="22"/>
          <w:szCs w:val="22"/>
        </w:rPr>
        <w:t>P</w:t>
      </w:r>
      <w:r w:rsidR="00E37976">
        <w:rPr>
          <w:b/>
          <w:spacing w:val="-4"/>
          <w:position w:val="-1"/>
          <w:sz w:val="22"/>
          <w:szCs w:val="22"/>
        </w:rPr>
        <w:t>r</w:t>
      </w:r>
      <w:r w:rsidR="00E37976">
        <w:rPr>
          <w:b/>
          <w:spacing w:val="-2"/>
          <w:position w:val="-1"/>
          <w:sz w:val="22"/>
          <w:szCs w:val="22"/>
        </w:rPr>
        <w:t>o</w:t>
      </w:r>
      <w:r w:rsidR="00E37976">
        <w:rPr>
          <w:b/>
          <w:spacing w:val="1"/>
          <w:position w:val="-1"/>
          <w:sz w:val="22"/>
          <w:szCs w:val="22"/>
        </w:rPr>
        <w:t>j</w:t>
      </w:r>
      <w:r w:rsidR="00E37976">
        <w:rPr>
          <w:b/>
          <w:position w:val="-1"/>
          <w:sz w:val="22"/>
          <w:szCs w:val="22"/>
        </w:rPr>
        <w:t>e</w:t>
      </w:r>
      <w:r w:rsidR="00E37976">
        <w:rPr>
          <w:b/>
          <w:spacing w:val="-2"/>
          <w:position w:val="-1"/>
          <w:sz w:val="22"/>
          <w:szCs w:val="22"/>
        </w:rPr>
        <w:t>c</w:t>
      </w:r>
      <w:r w:rsidR="00E37976">
        <w:rPr>
          <w:b/>
          <w:position w:val="-1"/>
          <w:sz w:val="22"/>
          <w:szCs w:val="22"/>
        </w:rPr>
        <w:t>t</w:t>
      </w:r>
      <w:r w:rsidR="00E37976">
        <w:rPr>
          <w:b/>
          <w:spacing w:val="1"/>
          <w:position w:val="-1"/>
          <w:sz w:val="22"/>
          <w:szCs w:val="22"/>
        </w:rPr>
        <w:t xml:space="preserve"> 2</w:t>
      </w:r>
      <w:r w:rsidR="00E37976">
        <w:rPr>
          <w:b/>
          <w:position w:val="-1"/>
          <w:sz w:val="22"/>
          <w:szCs w:val="22"/>
        </w:rPr>
        <w:t>:</w:t>
      </w:r>
      <w:r w:rsidR="00E37976">
        <w:rPr>
          <w:b/>
          <w:spacing w:val="-1"/>
          <w:position w:val="-1"/>
          <w:sz w:val="22"/>
          <w:szCs w:val="22"/>
        </w:rPr>
        <w:t xml:space="preserve"> </w:t>
      </w:r>
      <w:r w:rsidR="00E37976">
        <w:rPr>
          <w:position w:val="-1"/>
          <w:sz w:val="22"/>
          <w:szCs w:val="22"/>
        </w:rPr>
        <w:t>[</w:t>
      </w:r>
      <w:r w:rsidR="00E37976">
        <w:rPr>
          <w:spacing w:val="6"/>
          <w:position w:val="-1"/>
          <w:sz w:val="22"/>
          <w:szCs w:val="22"/>
        </w:rPr>
        <w:t xml:space="preserve"> </w:t>
      </w:r>
      <w:r w:rsidR="00E37976">
        <w:rPr>
          <w:position w:val="-1"/>
          <w:sz w:val="22"/>
          <w:szCs w:val="22"/>
        </w:rPr>
        <w:t>S</w:t>
      </w:r>
      <w:r w:rsidR="00E37976">
        <w:rPr>
          <w:spacing w:val="-3"/>
          <w:position w:val="-1"/>
          <w:sz w:val="22"/>
          <w:szCs w:val="22"/>
        </w:rPr>
        <w:t>u</w:t>
      </w:r>
      <w:r w:rsidR="00E37976">
        <w:rPr>
          <w:spacing w:val="1"/>
          <w:position w:val="-1"/>
          <w:sz w:val="22"/>
          <w:szCs w:val="22"/>
        </w:rPr>
        <w:t>r</w:t>
      </w:r>
      <w:r w:rsidR="00E37976">
        <w:rPr>
          <w:spacing w:val="-2"/>
          <w:position w:val="-1"/>
          <w:sz w:val="22"/>
          <w:szCs w:val="22"/>
        </w:rPr>
        <w:t>v</w:t>
      </w:r>
      <w:r w:rsidR="00E37976">
        <w:rPr>
          <w:position w:val="-1"/>
          <w:sz w:val="22"/>
          <w:szCs w:val="22"/>
        </w:rPr>
        <w:t>e</w:t>
      </w:r>
      <w:r w:rsidR="00E37976">
        <w:rPr>
          <w:spacing w:val="-2"/>
          <w:position w:val="-1"/>
          <w:sz w:val="22"/>
          <w:szCs w:val="22"/>
        </w:rPr>
        <w:t>y</w:t>
      </w:r>
      <w:r w:rsidR="00E37976">
        <w:rPr>
          <w:position w:val="-1"/>
          <w:sz w:val="22"/>
          <w:szCs w:val="22"/>
        </w:rPr>
        <w:t>s n Ce</w:t>
      </w:r>
      <w:r w:rsidR="00E37976">
        <w:rPr>
          <w:spacing w:val="1"/>
          <w:position w:val="-1"/>
          <w:sz w:val="22"/>
          <w:szCs w:val="22"/>
        </w:rPr>
        <w:t>r</w:t>
      </w:r>
      <w:r w:rsidR="00E37976">
        <w:rPr>
          <w:spacing w:val="-1"/>
          <w:position w:val="-1"/>
          <w:sz w:val="22"/>
          <w:szCs w:val="22"/>
        </w:rPr>
        <w:t>t</w:t>
      </w:r>
      <w:r w:rsidR="00E37976">
        <w:rPr>
          <w:spacing w:val="1"/>
          <w:position w:val="-1"/>
          <w:sz w:val="22"/>
          <w:szCs w:val="22"/>
        </w:rPr>
        <w:t>i</w:t>
      </w:r>
      <w:r w:rsidR="00E37976">
        <w:rPr>
          <w:spacing w:val="-2"/>
          <w:position w:val="-1"/>
          <w:sz w:val="22"/>
          <w:szCs w:val="22"/>
        </w:rPr>
        <w:t>f</w:t>
      </w:r>
      <w:r w:rsidR="00E37976">
        <w:rPr>
          <w:spacing w:val="1"/>
          <w:position w:val="-1"/>
          <w:sz w:val="22"/>
          <w:szCs w:val="22"/>
        </w:rPr>
        <w:t>i</w:t>
      </w:r>
      <w:r w:rsidR="00E37976">
        <w:rPr>
          <w:position w:val="-1"/>
          <w:sz w:val="22"/>
          <w:szCs w:val="22"/>
        </w:rPr>
        <w:t>c</w:t>
      </w:r>
      <w:r w:rsidR="00E37976">
        <w:rPr>
          <w:spacing w:val="-2"/>
          <w:position w:val="-1"/>
          <w:sz w:val="22"/>
          <w:szCs w:val="22"/>
        </w:rPr>
        <w:t>a</w:t>
      </w:r>
      <w:r w:rsidR="00E37976">
        <w:rPr>
          <w:spacing w:val="1"/>
          <w:position w:val="-1"/>
          <w:sz w:val="22"/>
          <w:szCs w:val="22"/>
        </w:rPr>
        <w:t>ti</w:t>
      </w:r>
      <w:r w:rsidR="00E37976">
        <w:rPr>
          <w:spacing w:val="-1"/>
          <w:position w:val="-1"/>
          <w:sz w:val="22"/>
          <w:szCs w:val="22"/>
        </w:rPr>
        <w:t>o</w:t>
      </w:r>
      <w:r w:rsidR="00E37976">
        <w:rPr>
          <w:position w:val="-1"/>
          <w:sz w:val="22"/>
          <w:szCs w:val="22"/>
        </w:rPr>
        <w:t>ns</w:t>
      </w:r>
      <w:r w:rsidR="00E37976">
        <w:rPr>
          <w:spacing w:val="1"/>
          <w:position w:val="-1"/>
          <w:sz w:val="22"/>
          <w:szCs w:val="22"/>
        </w:rPr>
        <w:t xml:space="preserve"> </w:t>
      </w:r>
      <w:r w:rsidR="00E37976">
        <w:rPr>
          <w:position w:val="-1"/>
          <w:sz w:val="22"/>
          <w:szCs w:val="22"/>
        </w:rPr>
        <w:t>]</w:t>
      </w:r>
    </w:p>
    <w:p w:rsidR="00ED59D3" w:rsidRDefault="00ED59D3">
      <w:pPr>
        <w:spacing w:line="200" w:lineRule="exact"/>
      </w:pPr>
    </w:p>
    <w:p w:rsidR="00ED59D3" w:rsidRDefault="00ED59D3">
      <w:pPr>
        <w:spacing w:before="1" w:line="260" w:lineRule="exact"/>
        <w:rPr>
          <w:sz w:val="26"/>
          <w:szCs w:val="26"/>
        </w:rPr>
      </w:pPr>
    </w:p>
    <w:p w:rsidR="00ED59D3" w:rsidRDefault="00095871">
      <w:pPr>
        <w:spacing w:before="32"/>
        <w:ind w:left="112"/>
        <w:rPr>
          <w:sz w:val="22"/>
          <w:szCs w:val="22"/>
        </w:rPr>
      </w:pPr>
      <w:r>
        <w:pict>
          <v:group id="_x0000_s1063" style="position:absolute;left:0;text-align:left;margin-left:54.4pt;margin-top:-17.35pt;width:486.7pt;height:19.5pt;z-index:-251659776;mso-position-horizontal-relative:page" coordorigin="1088,-347" coordsize="9734,390">
            <v:shape id="_x0000_s1065" style="position:absolute;left:1124;top:-241;width:9662;height:274" coordorigin="1124,-241" coordsize="9662,274" path="m1124,33r9662,l10786,-241r-9662,l1124,33xe" fillcolor="#f1f1f1" stroked="f">
              <v:path arrowok="t"/>
            </v:shape>
            <v:shape id="_x0000_s1064" style="position:absolute;left:1124;top:-311;width:9662;height:72" coordorigin="1124,-311" coordsize="9662,72" path="m1124,-240r9662,l10786,-311r-9662,l1124,-240xe" fillcolor="black" stroked="f">
              <v:path arrowok="t"/>
            </v:shape>
            <w10:wrap anchorx="page"/>
          </v:group>
        </w:pict>
      </w:r>
      <w:r w:rsidR="00E37976">
        <w:rPr>
          <w:b/>
          <w:spacing w:val="-6"/>
          <w:sz w:val="22"/>
          <w:szCs w:val="22"/>
        </w:rPr>
        <w:t>T</w:t>
      </w:r>
      <w:r w:rsidR="00E37976">
        <w:rPr>
          <w:b/>
          <w:spacing w:val="1"/>
          <w:sz w:val="22"/>
          <w:szCs w:val="22"/>
        </w:rPr>
        <w:t>itl</w:t>
      </w:r>
      <w:r w:rsidR="00E37976">
        <w:rPr>
          <w:b/>
          <w:sz w:val="22"/>
          <w:szCs w:val="22"/>
        </w:rPr>
        <w:t xml:space="preserve">e                                                    </w:t>
      </w:r>
      <w:r w:rsidR="00E37976">
        <w:rPr>
          <w:b/>
          <w:spacing w:val="29"/>
          <w:sz w:val="22"/>
          <w:szCs w:val="22"/>
        </w:rPr>
        <w:t xml:space="preserve"> </w:t>
      </w:r>
      <w:r w:rsidR="00E37976">
        <w:rPr>
          <w:b/>
          <w:sz w:val="22"/>
          <w:szCs w:val="22"/>
        </w:rPr>
        <w:t xml:space="preserve">:      </w:t>
      </w:r>
      <w:r w:rsidR="00E37976">
        <w:rPr>
          <w:b/>
          <w:spacing w:val="48"/>
          <w:sz w:val="22"/>
          <w:szCs w:val="22"/>
        </w:rPr>
        <w:t xml:space="preserve"> </w:t>
      </w:r>
      <w:r w:rsidR="00E37976">
        <w:rPr>
          <w:b/>
          <w:sz w:val="22"/>
          <w:szCs w:val="22"/>
        </w:rPr>
        <w:t>S</w:t>
      </w:r>
      <w:r w:rsidR="00E37976">
        <w:rPr>
          <w:b/>
          <w:spacing w:val="-1"/>
          <w:sz w:val="22"/>
          <w:szCs w:val="22"/>
        </w:rPr>
        <w:t>u</w:t>
      </w:r>
      <w:r w:rsidR="00E37976">
        <w:rPr>
          <w:b/>
          <w:sz w:val="22"/>
          <w:szCs w:val="22"/>
        </w:rPr>
        <w:t>rveys</w:t>
      </w:r>
      <w:r w:rsidR="00E37976">
        <w:rPr>
          <w:b/>
          <w:spacing w:val="-2"/>
          <w:sz w:val="22"/>
          <w:szCs w:val="22"/>
        </w:rPr>
        <w:t xml:space="preserve"> </w:t>
      </w:r>
      <w:r w:rsidR="00E37976">
        <w:rPr>
          <w:b/>
          <w:sz w:val="22"/>
          <w:szCs w:val="22"/>
        </w:rPr>
        <w:t xml:space="preserve">6.1 </w:t>
      </w:r>
      <w:r w:rsidR="00E37976">
        <w:rPr>
          <w:b/>
          <w:spacing w:val="-3"/>
          <w:sz w:val="22"/>
          <w:szCs w:val="22"/>
        </w:rPr>
        <w:t>S</w:t>
      </w:r>
      <w:r w:rsidR="00E37976">
        <w:rPr>
          <w:b/>
          <w:spacing w:val="2"/>
          <w:sz w:val="22"/>
          <w:szCs w:val="22"/>
        </w:rPr>
        <w:t>P</w:t>
      </w:r>
      <w:r w:rsidR="00E37976">
        <w:rPr>
          <w:b/>
          <w:sz w:val="22"/>
          <w:szCs w:val="22"/>
        </w:rPr>
        <w:t>3</w:t>
      </w:r>
    </w:p>
    <w:p w:rsidR="00ED59D3" w:rsidRDefault="00E37976">
      <w:pPr>
        <w:spacing w:line="240" w:lineRule="exact"/>
        <w:ind w:left="112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C</w:t>
      </w:r>
      <w:r>
        <w:rPr>
          <w:b/>
          <w:spacing w:val="1"/>
          <w:sz w:val="22"/>
          <w:szCs w:val="22"/>
        </w:rPr>
        <w:t>li</w:t>
      </w:r>
      <w:r>
        <w:rPr>
          <w:b/>
          <w:sz w:val="22"/>
          <w:szCs w:val="22"/>
        </w:rPr>
        <w:t>e</w:t>
      </w:r>
      <w:r>
        <w:rPr>
          <w:b/>
          <w:spacing w:val="-2"/>
          <w:sz w:val="22"/>
          <w:szCs w:val="22"/>
        </w:rPr>
        <w:t>n</w:t>
      </w:r>
      <w:r>
        <w:rPr>
          <w:b/>
          <w:sz w:val="22"/>
          <w:szCs w:val="22"/>
        </w:rPr>
        <w:t xml:space="preserve">t                                                  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b/>
          <w:spacing w:val="2"/>
          <w:sz w:val="22"/>
          <w:szCs w:val="22"/>
        </w:rPr>
        <w:t>P</w:t>
      </w:r>
      <w:r>
        <w:rPr>
          <w:b/>
          <w:spacing w:val="-4"/>
          <w:sz w:val="22"/>
          <w:szCs w:val="22"/>
        </w:rPr>
        <w:t>r</w:t>
      </w:r>
      <w:r>
        <w:rPr>
          <w:b/>
          <w:sz w:val="22"/>
          <w:szCs w:val="22"/>
        </w:rPr>
        <w:t>od</w:t>
      </w:r>
      <w:r>
        <w:rPr>
          <w:b/>
          <w:spacing w:val="-1"/>
          <w:sz w:val="22"/>
          <w:szCs w:val="22"/>
        </w:rPr>
        <w:t>u</w:t>
      </w:r>
      <w:r>
        <w:rPr>
          <w:b/>
          <w:spacing w:val="-2"/>
          <w:sz w:val="22"/>
          <w:szCs w:val="22"/>
        </w:rPr>
        <w:t>c</w:t>
      </w:r>
      <w:r>
        <w:rPr>
          <w:b/>
          <w:sz w:val="22"/>
          <w:szCs w:val="22"/>
        </w:rPr>
        <w:t>t</w:t>
      </w:r>
    </w:p>
    <w:p w:rsidR="00ED59D3" w:rsidRDefault="00E37976">
      <w:pPr>
        <w:spacing w:before="1"/>
        <w:ind w:left="112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R</w:t>
      </w:r>
      <w:r>
        <w:rPr>
          <w:b/>
          <w:sz w:val="22"/>
          <w:szCs w:val="22"/>
        </w:rPr>
        <w:t>o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 xml:space="preserve">e                                                    </w:t>
      </w:r>
      <w:r>
        <w:rPr>
          <w:b/>
          <w:spacing w:val="38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n, </w:t>
      </w:r>
      <w:r>
        <w:rPr>
          <w:spacing w:val="-1"/>
          <w:sz w:val="22"/>
          <w:szCs w:val="22"/>
        </w:rPr>
        <w:t>C</w:t>
      </w:r>
      <w:r>
        <w:rPr>
          <w:sz w:val="22"/>
          <w:szCs w:val="22"/>
        </w:rPr>
        <w:t>od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&amp;</w:t>
      </w:r>
      <w:r>
        <w:rPr>
          <w:spacing w:val="-1"/>
          <w:sz w:val="22"/>
          <w:szCs w:val="22"/>
        </w:rPr>
        <w:t xml:space="preserve"> 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</w:p>
    <w:p w:rsidR="00ED59D3" w:rsidRDefault="00E37976">
      <w:pPr>
        <w:spacing w:line="240" w:lineRule="exact"/>
        <w:ind w:left="112"/>
        <w:rPr>
          <w:sz w:val="22"/>
          <w:szCs w:val="22"/>
        </w:rPr>
      </w:pPr>
      <w:r>
        <w:rPr>
          <w:b/>
          <w:spacing w:val="-20"/>
          <w:sz w:val="22"/>
          <w:szCs w:val="22"/>
        </w:rPr>
        <w:t>T</w:t>
      </w:r>
      <w:r>
        <w:rPr>
          <w:b/>
          <w:sz w:val="22"/>
          <w:szCs w:val="22"/>
        </w:rPr>
        <w:t>enu</w:t>
      </w:r>
      <w:r>
        <w:rPr>
          <w:b/>
          <w:spacing w:val="-5"/>
          <w:sz w:val="22"/>
          <w:szCs w:val="22"/>
        </w:rPr>
        <w:t>r</w:t>
      </w:r>
      <w:r>
        <w:rPr>
          <w:b/>
          <w:sz w:val="22"/>
          <w:szCs w:val="22"/>
        </w:rPr>
        <w:t xml:space="preserve">e                                                </w:t>
      </w:r>
      <w:r>
        <w:rPr>
          <w:b/>
          <w:spacing w:val="25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b/>
          <w:sz w:val="22"/>
          <w:szCs w:val="22"/>
        </w:rPr>
        <w:t>Sep</w:t>
      </w:r>
      <w:r>
        <w:rPr>
          <w:b/>
          <w:spacing w:val="1"/>
          <w:sz w:val="22"/>
          <w:szCs w:val="22"/>
        </w:rPr>
        <w:t>-</w:t>
      </w:r>
      <w:r>
        <w:rPr>
          <w:b/>
          <w:sz w:val="22"/>
          <w:szCs w:val="22"/>
        </w:rPr>
        <w:t>14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 xml:space="preserve">o </w:t>
      </w:r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ov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-</w:t>
      </w:r>
      <w:r>
        <w:rPr>
          <w:b/>
          <w:sz w:val="22"/>
          <w:szCs w:val="22"/>
        </w:rPr>
        <w:t>14</w:t>
      </w:r>
    </w:p>
    <w:p w:rsidR="00ED59D3" w:rsidRDefault="00E37976">
      <w:pPr>
        <w:spacing w:line="240" w:lineRule="exact"/>
        <w:ind w:left="112"/>
        <w:rPr>
          <w:sz w:val="22"/>
          <w:szCs w:val="22"/>
        </w:rPr>
      </w:pPr>
      <w:r>
        <w:rPr>
          <w:b/>
          <w:spacing w:val="-20"/>
          <w:sz w:val="22"/>
          <w:szCs w:val="22"/>
        </w:rPr>
        <w:t>T</w:t>
      </w:r>
      <w:r>
        <w:rPr>
          <w:b/>
          <w:sz w:val="22"/>
          <w:szCs w:val="22"/>
        </w:rPr>
        <w:t>eam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3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i</w:t>
      </w:r>
      <w:r>
        <w:rPr>
          <w:b/>
          <w:spacing w:val="-2"/>
          <w:sz w:val="22"/>
          <w:szCs w:val="22"/>
        </w:rPr>
        <w:t>z</w:t>
      </w:r>
      <w:r>
        <w:rPr>
          <w:b/>
          <w:sz w:val="22"/>
          <w:szCs w:val="22"/>
        </w:rPr>
        <w:t xml:space="preserve">e                                           </w:t>
      </w:r>
      <w:r>
        <w:rPr>
          <w:b/>
          <w:spacing w:val="10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b/>
          <w:sz w:val="22"/>
          <w:szCs w:val="22"/>
        </w:rPr>
        <w:t>20</w:t>
      </w:r>
    </w:p>
    <w:p w:rsidR="00ED59D3" w:rsidRDefault="00E37976">
      <w:pPr>
        <w:spacing w:before="1"/>
        <w:ind w:left="112"/>
        <w:rPr>
          <w:sz w:val="22"/>
          <w:szCs w:val="22"/>
        </w:rPr>
      </w:pPr>
      <w:r>
        <w:rPr>
          <w:b/>
          <w:spacing w:val="-20"/>
          <w:sz w:val="22"/>
          <w:szCs w:val="22"/>
        </w:rPr>
        <w:t>T</w:t>
      </w:r>
      <w:r>
        <w:rPr>
          <w:b/>
          <w:sz w:val="22"/>
          <w:szCs w:val="22"/>
        </w:rPr>
        <w:t>oo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>s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 xml:space="preserve">d                                          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Q</w:t>
      </w:r>
      <w:r>
        <w:rPr>
          <w:sz w:val="22"/>
          <w:szCs w:val="22"/>
        </w:rPr>
        <w:t xml:space="preserve">L, </w:t>
      </w:r>
      <w:r>
        <w:rPr>
          <w:spacing w:val="-1"/>
          <w:sz w:val="22"/>
          <w:szCs w:val="22"/>
        </w:rPr>
        <w:t>RA</w:t>
      </w:r>
      <w:r>
        <w:rPr>
          <w:sz w:val="22"/>
          <w:szCs w:val="22"/>
        </w:rPr>
        <w:t>D</w:t>
      </w:r>
      <w:r>
        <w:rPr>
          <w:spacing w:val="-6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(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C</w:t>
      </w:r>
      <w:r>
        <w:rPr>
          <w:spacing w:val="-24"/>
          <w:sz w:val="22"/>
          <w:szCs w:val="22"/>
        </w:rPr>
        <w:t>P</w:t>
      </w:r>
      <w:r>
        <w:rPr>
          <w:sz w:val="22"/>
          <w:szCs w:val="22"/>
        </w:rPr>
        <w:t>,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 De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ne</w:t>
      </w:r>
      <w:r>
        <w:rPr>
          <w:spacing w:val="-8"/>
          <w:sz w:val="22"/>
          <w:szCs w:val="22"/>
        </w:rPr>
        <w:t>r</w:t>
      </w:r>
      <w:r>
        <w:rPr>
          <w:sz w:val="22"/>
          <w:szCs w:val="22"/>
        </w:rPr>
        <w:t>, P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oc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ss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ner</w:t>
      </w:r>
    </w:p>
    <w:p w:rsidR="00ED59D3" w:rsidRDefault="00E37976">
      <w:pPr>
        <w:spacing w:line="240" w:lineRule="exact"/>
        <w:ind w:left="3964" w:right="4522"/>
        <w:jc w:val="center"/>
        <w:rPr>
          <w:sz w:val="22"/>
          <w:szCs w:val="22"/>
        </w:rPr>
      </w:pPr>
      <w:r>
        <w:rPr>
          <w:sz w:val="22"/>
          <w:szCs w:val="22"/>
        </w:rPr>
        <w:t>Form</w:t>
      </w:r>
      <w:r>
        <w:rPr>
          <w:spacing w:val="-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der)</w:t>
      </w:r>
    </w:p>
    <w:p w:rsidR="00ED59D3" w:rsidRDefault="00E37976">
      <w:pPr>
        <w:spacing w:before="6"/>
        <w:ind w:left="112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nvi</w:t>
      </w:r>
      <w:r>
        <w:rPr>
          <w:b/>
          <w:spacing w:val="-4"/>
          <w:sz w:val="22"/>
          <w:szCs w:val="22"/>
        </w:rPr>
        <w:t>r</w:t>
      </w:r>
      <w:r>
        <w:rPr>
          <w:b/>
          <w:sz w:val="22"/>
          <w:szCs w:val="22"/>
        </w:rPr>
        <w:t>on</w:t>
      </w:r>
      <w:r>
        <w:rPr>
          <w:b/>
          <w:spacing w:val="-2"/>
          <w:sz w:val="22"/>
          <w:szCs w:val="22"/>
        </w:rPr>
        <w:t>m</w:t>
      </w:r>
      <w:r>
        <w:rPr>
          <w:b/>
          <w:sz w:val="22"/>
          <w:szCs w:val="22"/>
        </w:rPr>
        <w:t xml:space="preserve">ent                                     </w:t>
      </w:r>
      <w:r>
        <w:rPr>
          <w:b/>
          <w:spacing w:val="47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W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ndo</w:t>
      </w:r>
      <w:r>
        <w:rPr>
          <w:spacing w:val="-1"/>
          <w:sz w:val="22"/>
          <w:szCs w:val="22"/>
        </w:rPr>
        <w:t>w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2003 S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-7"/>
          <w:sz w:val="22"/>
          <w:szCs w:val="22"/>
        </w:rPr>
        <w:t>r</w:t>
      </w:r>
      <w:r>
        <w:rPr>
          <w:sz w:val="22"/>
          <w:szCs w:val="22"/>
        </w:rPr>
        <w:t xml:space="preserve">, </w:t>
      </w:r>
      <w:r>
        <w:rPr>
          <w:spacing w:val="-1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c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1</w:t>
      </w:r>
      <w:r>
        <w:rPr>
          <w:sz w:val="22"/>
          <w:szCs w:val="22"/>
        </w:rPr>
        <w:t>1i</w:t>
      </w:r>
    </w:p>
    <w:p w:rsidR="00ED59D3" w:rsidRDefault="00E37976">
      <w:pPr>
        <w:spacing w:line="240" w:lineRule="exact"/>
        <w:ind w:left="112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</w:t>
      </w:r>
      <w:r>
        <w:rPr>
          <w:b/>
          <w:spacing w:val="1"/>
          <w:sz w:val="22"/>
          <w:szCs w:val="22"/>
        </w:rPr>
        <w:t>s</w:t>
      </w:r>
      <w:r>
        <w:rPr>
          <w:b/>
          <w:sz w:val="22"/>
          <w:szCs w:val="22"/>
        </w:rPr>
        <w:t>c</w:t>
      </w:r>
      <w:r>
        <w:rPr>
          <w:b/>
          <w:spacing w:val="-2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p</w:t>
      </w:r>
      <w:r>
        <w:rPr>
          <w:b/>
          <w:spacing w:val="-2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on:</w:t>
      </w:r>
    </w:p>
    <w:p w:rsidR="00ED59D3" w:rsidRDefault="00E37976">
      <w:pPr>
        <w:spacing w:line="240" w:lineRule="exact"/>
        <w:ind w:left="832" w:right="74"/>
        <w:rPr>
          <w:sz w:val="22"/>
          <w:szCs w:val="22"/>
        </w:rPr>
      </w:pPr>
      <w:r>
        <w:rPr>
          <w:spacing w:val="-1"/>
          <w:sz w:val="22"/>
          <w:szCs w:val="22"/>
        </w:rPr>
        <w:t>O</w:t>
      </w:r>
      <w:r>
        <w:rPr>
          <w:sz w:val="22"/>
          <w:szCs w:val="22"/>
        </w:rPr>
        <w:t xml:space="preserve">ne 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spacing w:val="3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he </w:t>
      </w:r>
      <w:r>
        <w:rPr>
          <w:spacing w:val="3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sh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p 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o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 xml:space="preserve">ns </w:t>
      </w:r>
      <w:r>
        <w:rPr>
          <w:spacing w:val="3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om </w:t>
      </w:r>
      <w:r>
        <w:rPr>
          <w:spacing w:val="33"/>
          <w:sz w:val="22"/>
          <w:szCs w:val="22"/>
        </w:rPr>
        <w:t xml:space="preserve"> </w:t>
      </w:r>
      <w:r>
        <w:rPr>
          <w:b/>
          <w:sz w:val="22"/>
          <w:szCs w:val="22"/>
        </w:rPr>
        <w:t>Me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2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c</w:t>
      </w:r>
      <w:r>
        <w:rPr>
          <w:b/>
          <w:spacing w:val="-12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4"/>
          <w:sz w:val="22"/>
          <w:szCs w:val="22"/>
        </w:rPr>
        <w:t>r</w:t>
      </w:r>
      <w:r>
        <w:rPr>
          <w:b/>
          <w:sz w:val="22"/>
          <w:szCs w:val="22"/>
        </w:rPr>
        <w:t>e</w:t>
      </w:r>
      <w:r>
        <w:rPr>
          <w:b/>
          <w:spacing w:val="-2"/>
          <w:sz w:val="22"/>
          <w:szCs w:val="22"/>
        </w:rPr>
        <w:t>a</w:t>
      </w:r>
      <w:r>
        <w:rPr>
          <w:b/>
          <w:spacing w:val="2"/>
          <w:sz w:val="22"/>
          <w:szCs w:val="22"/>
        </w:rPr>
        <w:t>m</w:t>
      </w:r>
      <w:r>
        <w:rPr>
          <w:sz w:val="22"/>
          <w:szCs w:val="22"/>
        </w:rPr>
        <w:t xml:space="preserve">. 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Sur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s 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 xml:space="preserve">can </w:t>
      </w:r>
      <w:r>
        <w:rPr>
          <w:spacing w:val="3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 xml:space="preserve">e 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f</w:t>
      </w:r>
      <w:r>
        <w:rPr>
          <w:spacing w:val="-2"/>
          <w:sz w:val="22"/>
          <w:szCs w:val="22"/>
        </w:rPr>
        <w:t>f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nt 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q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s, </w:t>
      </w:r>
      <w:r>
        <w:rPr>
          <w:spacing w:val="1"/>
          <w:sz w:val="22"/>
          <w:szCs w:val="22"/>
        </w:rPr>
        <w:t>fr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q</w:t>
      </w:r>
      <w:r>
        <w:rPr>
          <w:sz w:val="22"/>
          <w:szCs w:val="22"/>
        </w:rPr>
        <w:t>uen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 xml:space="preserve">can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out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 nu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ous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sons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e.</w:t>
      </w:r>
    </w:p>
    <w:p w:rsidR="00ED59D3" w:rsidRDefault="00E37976">
      <w:pPr>
        <w:spacing w:before="1"/>
        <w:ind w:left="112"/>
        <w:rPr>
          <w:sz w:val="22"/>
          <w:szCs w:val="22"/>
        </w:rPr>
      </w:pPr>
      <w:r>
        <w:rPr>
          <w:b/>
          <w:spacing w:val="1"/>
          <w:sz w:val="22"/>
          <w:szCs w:val="22"/>
        </w:rPr>
        <w:t>K</w:t>
      </w:r>
      <w:r>
        <w:rPr>
          <w:b/>
          <w:sz w:val="22"/>
          <w:szCs w:val="22"/>
        </w:rPr>
        <w:t>ey</w:t>
      </w:r>
      <w:r>
        <w:rPr>
          <w:b/>
          <w:spacing w:val="-12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-2"/>
          <w:sz w:val="22"/>
          <w:szCs w:val="22"/>
        </w:rPr>
        <w:t>c</w:t>
      </w:r>
      <w:r>
        <w:rPr>
          <w:b/>
          <w:sz w:val="22"/>
          <w:szCs w:val="22"/>
        </w:rPr>
        <w:t>c</w:t>
      </w:r>
      <w:r>
        <w:rPr>
          <w:b/>
          <w:spacing w:val="-2"/>
          <w:sz w:val="22"/>
          <w:szCs w:val="22"/>
        </w:rPr>
        <w:t>o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p</w:t>
      </w:r>
      <w:r>
        <w:rPr>
          <w:b/>
          <w:spacing w:val="-2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s</w:t>
      </w:r>
      <w:r>
        <w:rPr>
          <w:b/>
          <w:spacing w:val="-2"/>
          <w:sz w:val="22"/>
          <w:szCs w:val="22"/>
        </w:rPr>
        <w:t>h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en</w:t>
      </w:r>
      <w:r>
        <w:rPr>
          <w:b/>
          <w:spacing w:val="-2"/>
          <w:sz w:val="22"/>
          <w:szCs w:val="22"/>
        </w:rPr>
        <w:t>t</w:t>
      </w:r>
      <w:r>
        <w:rPr>
          <w:b/>
          <w:sz w:val="22"/>
          <w:szCs w:val="22"/>
        </w:rPr>
        <w:t>s:</w:t>
      </w:r>
    </w:p>
    <w:p w:rsidR="00ED59D3" w:rsidRDefault="00E37976">
      <w:pPr>
        <w:spacing w:before="36"/>
        <w:ind w:left="924"/>
        <w:rPr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     </w:t>
      </w:r>
      <w:r>
        <w:rPr>
          <w:spacing w:val="3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e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equ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ent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1"/>
          <w:sz w:val="22"/>
          <w:szCs w:val="22"/>
        </w:rPr>
        <w:t>si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on </w:t>
      </w:r>
      <w:r>
        <w:rPr>
          <w:spacing w:val="-3"/>
          <w:sz w:val="22"/>
          <w:szCs w:val="22"/>
        </w:rPr>
        <w:t>w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f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cu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er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f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c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on.</w:t>
      </w:r>
    </w:p>
    <w:p w:rsidR="00ED59D3" w:rsidRDefault="00E37976">
      <w:pPr>
        <w:tabs>
          <w:tab w:val="left" w:pos="1520"/>
        </w:tabs>
        <w:spacing w:before="37"/>
        <w:ind w:left="1552" w:right="187" w:hanging="629"/>
        <w:rPr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ab/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n, co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and u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C</w:t>
      </w:r>
      <w:r>
        <w:rPr>
          <w:spacing w:val="-24"/>
          <w:sz w:val="22"/>
          <w:szCs w:val="22"/>
        </w:rPr>
        <w:t>P</w:t>
      </w:r>
      <w:r>
        <w:rPr>
          <w:sz w:val="22"/>
          <w:szCs w:val="22"/>
        </w:rPr>
        <w:t xml:space="preserve">,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 D</w:t>
      </w:r>
      <w:r>
        <w:rPr>
          <w:spacing w:val="-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ne</w:t>
      </w:r>
      <w:r>
        <w:rPr>
          <w:spacing w:val="-8"/>
          <w:sz w:val="22"/>
          <w:szCs w:val="22"/>
        </w:rPr>
        <w:t>r</w:t>
      </w:r>
      <w:r>
        <w:rPr>
          <w:sz w:val="22"/>
          <w:szCs w:val="22"/>
        </w:rPr>
        <w:t xml:space="preserve">, 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1"/>
          <w:sz w:val="22"/>
          <w:szCs w:val="22"/>
        </w:rPr>
        <w:t>si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ner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and F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-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ner</w:t>
      </w:r>
      <w:r>
        <w:rPr>
          <w:spacing w:val="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o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 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ons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one p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ace.</w:t>
      </w:r>
    </w:p>
    <w:p w:rsidR="00ED59D3" w:rsidRDefault="00E37976">
      <w:pPr>
        <w:spacing w:before="39"/>
        <w:ind w:left="924"/>
        <w:rPr>
          <w:sz w:val="22"/>
          <w:szCs w:val="22"/>
        </w:rPr>
      </w:pPr>
      <w:r>
        <w:rPr>
          <w:rFonts w:ascii="Symbol" w:eastAsia="Symbol" w:hAnsi="Symbol" w:cs="Symbol"/>
        </w:rPr>
        <w:t></w:t>
      </w:r>
      <w:r>
        <w:t xml:space="preserve">         </w:t>
      </w:r>
      <w:r>
        <w:rPr>
          <w:spacing w:val="14"/>
        </w:rPr>
        <w:t xml:space="preserve"> </w:t>
      </w:r>
      <w:r>
        <w:rPr>
          <w:spacing w:val="-1"/>
          <w:sz w:val="22"/>
          <w:szCs w:val="22"/>
        </w:rPr>
        <w:t>C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ea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s, 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c</w:t>
      </w:r>
      <w:r>
        <w:rPr>
          <w:sz w:val="22"/>
          <w:szCs w:val="22"/>
        </w:rPr>
        <w:t>ons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>
        <w:rPr>
          <w:spacing w:val="1"/>
          <w:sz w:val="22"/>
          <w:szCs w:val="22"/>
        </w:rPr>
        <w:t>r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li</w:t>
      </w:r>
      <w:r>
        <w:rPr>
          <w:spacing w:val="-2"/>
          <w:sz w:val="22"/>
          <w:szCs w:val="22"/>
        </w:rPr>
        <w:t>z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on.</w:t>
      </w:r>
    </w:p>
    <w:p w:rsidR="00ED59D3" w:rsidRDefault="00E37976">
      <w:pPr>
        <w:tabs>
          <w:tab w:val="left" w:pos="1540"/>
        </w:tabs>
        <w:spacing w:before="46" w:line="240" w:lineRule="exact"/>
        <w:ind w:left="1552" w:right="72" w:hanging="629"/>
        <w:jc w:val="both"/>
        <w:rPr>
          <w:sz w:val="22"/>
          <w:szCs w:val="22"/>
        </w:rPr>
      </w:pPr>
      <w:r>
        <w:rPr>
          <w:rFonts w:ascii="Symbol" w:eastAsia="Symbol" w:hAnsi="Symbol" w:cs="Symbol"/>
        </w:rPr>
        <w:t></w:t>
      </w:r>
      <w:r>
        <w:rPr>
          <w:spacing w:val="-49"/>
        </w:rPr>
        <w:t xml:space="preserve"> </w:t>
      </w:r>
      <w:r>
        <w:tab/>
      </w:r>
      <w:r>
        <w:rPr>
          <w:sz w:val="22"/>
          <w:szCs w:val="22"/>
        </w:rPr>
        <w:t>Ext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use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cedu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es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(</w:t>
      </w:r>
      <w:r>
        <w:rPr>
          <w:spacing w:val="-1"/>
          <w:sz w:val="22"/>
          <w:szCs w:val="22"/>
        </w:rPr>
        <w:t>C</w:t>
      </w:r>
      <w:r>
        <w:rPr>
          <w:spacing w:val="-2"/>
          <w:sz w:val="22"/>
          <w:szCs w:val="22"/>
        </w:rPr>
        <w:t>o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pe,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s,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oce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s,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f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nc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ns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c)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d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gg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s 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o 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e 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a </w:t>
      </w:r>
      <w:r>
        <w:rPr>
          <w:spacing w:val="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n.</w:t>
      </w:r>
      <w:r>
        <w:rPr>
          <w:spacing w:val="5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Al</w:t>
      </w:r>
      <w:r>
        <w:rPr>
          <w:sz w:val="22"/>
          <w:szCs w:val="22"/>
        </w:rPr>
        <w:t xml:space="preserve">so 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ex 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Q</w:t>
      </w:r>
      <w:r>
        <w:rPr>
          <w:sz w:val="22"/>
          <w:szCs w:val="22"/>
        </w:rPr>
        <w:t>L  qu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es 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 xml:space="preserve">and 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 xml:space="preserve">Pipe </w:t>
      </w:r>
      <w:r>
        <w:rPr>
          <w:spacing w:val="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 Func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ons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f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ep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rt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</w:t>
      </w:r>
      <w:r>
        <w:rPr>
          <w:sz w:val="22"/>
          <w:szCs w:val="22"/>
        </w:rPr>
        <w:t>ha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s.</w:t>
      </w:r>
    </w:p>
    <w:p w:rsidR="00ED59D3" w:rsidRDefault="00E37976">
      <w:pPr>
        <w:spacing w:before="38"/>
        <w:ind w:left="8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pacing w:val="-1"/>
        </w:rPr>
        <w:t>E</w:t>
      </w:r>
      <w:r>
        <w:rPr>
          <w:rFonts w:ascii="Arial" w:eastAsia="Arial" w:hAnsi="Arial" w:cs="Arial"/>
          <w:b/>
        </w:rPr>
        <w:t>n</w:t>
      </w:r>
      <w:r>
        <w:rPr>
          <w:rFonts w:ascii="Arial" w:eastAsia="Arial" w:hAnsi="Arial" w:cs="Arial"/>
          <w:b/>
          <w:spacing w:val="2"/>
        </w:rPr>
        <w:t>v</w:t>
      </w:r>
      <w:r>
        <w:rPr>
          <w:rFonts w:ascii="Arial" w:eastAsia="Arial" w:hAnsi="Arial" w:cs="Arial"/>
          <w:b/>
        </w:rPr>
        <w:t>i</w:t>
      </w:r>
      <w:r>
        <w:rPr>
          <w:rFonts w:ascii="Arial" w:eastAsia="Arial" w:hAnsi="Arial" w:cs="Arial"/>
          <w:b/>
          <w:spacing w:val="-1"/>
        </w:rPr>
        <w:t>r</w:t>
      </w:r>
      <w:r>
        <w:rPr>
          <w:rFonts w:ascii="Arial" w:eastAsia="Arial" w:hAnsi="Arial" w:cs="Arial"/>
          <w:b/>
        </w:rPr>
        <w:t>onme</w:t>
      </w:r>
      <w:r>
        <w:rPr>
          <w:rFonts w:ascii="Arial" w:eastAsia="Arial" w:hAnsi="Arial" w:cs="Arial"/>
          <w:b/>
          <w:spacing w:val="1"/>
        </w:rPr>
        <w:t>nt</w:t>
      </w:r>
      <w:r>
        <w:rPr>
          <w:rFonts w:ascii="Arial" w:eastAsia="Arial" w:hAnsi="Arial" w:cs="Arial"/>
          <w:b/>
        </w:rPr>
        <w:t xml:space="preserve">: </w:t>
      </w:r>
      <w:r>
        <w:rPr>
          <w:rFonts w:ascii="Arial" w:eastAsia="Arial" w:hAnsi="Arial" w:cs="Arial"/>
          <w:b/>
          <w:spacing w:val="9"/>
        </w:rPr>
        <w:t xml:space="preserve"> 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  <w:spacing w:val="1"/>
        </w:rPr>
        <w:t>Q</w:t>
      </w:r>
      <w:r>
        <w:rPr>
          <w:rFonts w:ascii="Arial" w:eastAsia="Arial" w:hAnsi="Arial" w:cs="Arial"/>
        </w:rPr>
        <w:t>L,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1"/>
        </w:rPr>
        <w:t>P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2"/>
        </w:rPr>
        <w:t>/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  <w:spacing w:val="1"/>
        </w:rPr>
        <w:t>Q</w:t>
      </w:r>
      <w:r>
        <w:rPr>
          <w:rFonts w:ascii="Arial" w:eastAsia="Arial" w:hAnsi="Arial" w:cs="Arial"/>
        </w:rPr>
        <w:t>L,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1"/>
        </w:rPr>
        <w:t>J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  <w:spacing w:val="-1"/>
        </w:rPr>
        <w:t>v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  <w:spacing w:val="1"/>
        </w:rPr>
        <w:t>cr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-19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</w:rPr>
        <w:t>l</w:t>
      </w:r>
    </w:p>
    <w:p w:rsidR="00ED59D3" w:rsidRDefault="00ED59D3">
      <w:pPr>
        <w:spacing w:before="8" w:line="100" w:lineRule="exact"/>
        <w:rPr>
          <w:sz w:val="11"/>
          <w:szCs w:val="11"/>
        </w:rPr>
      </w:pPr>
    </w:p>
    <w:p w:rsidR="00ED59D3" w:rsidRDefault="00095871">
      <w:pPr>
        <w:spacing w:line="260" w:lineRule="exact"/>
        <w:ind w:left="112"/>
        <w:rPr>
          <w:sz w:val="22"/>
          <w:szCs w:val="22"/>
        </w:rPr>
      </w:pPr>
      <w:r>
        <w:pict>
          <v:group id="_x0000_s1061" style="position:absolute;left:0;text-align:left;margin-left:56.2pt;margin-top:15.95pt;width:483.1pt;height:0;z-index:-251656704;mso-position-horizontal-relative:page" coordorigin="1124,319" coordsize="9662,0">
            <v:shape id="_x0000_s1062" style="position:absolute;left:1124;top:319;width:9662;height:0" coordorigin="1124,319" coordsize="9662,0" path="m1124,319r9662,e" filled="f" strokeweight="3.58pt">
              <v:path arrowok="t"/>
            </v:shape>
            <w10:wrap anchorx="page"/>
          </v:group>
        </w:pict>
      </w:r>
      <w:r w:rsidR="00E37976">
        <w:rPr>
          <w:b/>
          <w:spacing w:val="2"/>
          <w:position w:val="-1"/>
          <w:sz w:val="22"/>
          <w:szCs w:val="22"/>
        </w:rPr>
        <w:t>P</w:t>
      </w:r>
      <w:r w:rsidR="00E37976">
        <w:rPr>
          <w:b/>
          <w:spacing w:val="-4"/>
          <w:position w:val="-1"/>
          <w:sz w:val="22"/>
          <w:szCs w:val="22"/>
        </w:rPr>
        <w:t>r</w:t>
      </w:r>
      <w:r w:rsidR="00E37976">
        <w:rPr>
          <w:b/>
          <w:spacing w:val="-2"/>
          <w:position w:val="-1"/>
          <w:sz w:val="22"/>
          <w:szCs w:val="22"/>
        </w:rPr>
        <w:t>o</w:t>
      </w:r>
      <w:r w:rsidR="00E37976">
        <w:rPr>
          <w:b/>
          <w:spacing w:val="1"/>
          <w:position w:val="-1"/>
          <w:sz w:val="22"/>
          <w:szCs w:val="22"/>
        </w:rPr>
        <w:t>j</w:t>
      </w:r>
      <w:r w:rsidR="00E37976">
        <w:rPr>
          <w:b/>
          <w:position w:val="-1"/>
          <w:sz w:val="22"/>
          <w:szCs w:val="22"/>
        </w:rPr>
        <w:t>e</w:t>
      </w:r>
      <w:r w:rsidR="00E37976">
        <w:rPr>
          <w:b/>
          <w:spacing w:val="-2"/>
          <w:position w:val="-1"/>
          <w:sz w:val="22"/>
          <w:szCs w:val="22"/>
        </w:rPr>
        <w:t>c</w:t>
      </w:r>
      <w:r w:rsidR="00E37976">
        <w:rPr>
          <w:b/>
          <w:position w:val="-1"/>
          <w:sz w:val="22"/>
          <w:szCs w:val="22"/>
        </w:rPr>
        <w:t>t</w:t>
      </w:r>
      <w:r w:rsidR="00E37976">
        <w:rPr>
          <w:b/>
          <w:spacing w:val="2"/>
          <w:position w:val="-1"/>
          <w:sz w:val="22"/>
          <w:szCs w:val="22"/>
        </w:rPr>
        <w:t xml:space="preserve"> </w:t>
      </w:r>
      <w:r w:rsidR="00E37976">
        <w:rPr>
          <w:b/>
          <w:position w:val="-1"/>
          <w:sz w:val="22"/>
          <w:szCs w:val="22"/>
        </w:rPr>
        <w:t>3:</w:t>
      </w:r>
      <w:r w:rsidR="00E37976">
        <w:rPr>
          <w:b/>
          <w:spacing w:val="-1"/>
          <w:position w:val="-1"/>
          <w:sz w:val="22"/>
          <w:szCs w:val="22"/>
        </w:rPr>
        <w:t xml:space="preserve"> </w:t>
      </w:r>
      <w:r w:rsidR="00E37976">
        <w:rPr>
          <w:position w:val="-1"/>
          <w:sz w:val="22"/>
          <w:szCs w:val="22"/>
        </w:rPr>
        <w:t>[</w:t>
      </w:r>
      <w:r w:rsidR="00E37976">
        <w:rPr>
          <w:spacing w:val="6"/>
          <w:position w:val="-1"/>
          <w:sz w:val="22"/>
          <w:szCs w:val="22"/>
        </w:rPr>
        <w:t xml:space="preserve"> </w:t>
      </w:r>
      <w:r w:rsidR="00E37976">
        <w:rPr>
          <w:position w:val="-1"/>
          <w:sz w:val="24"/>
          <w:szCs w:val="24"/>
        </w:rPr>
        <w:t>Confli</w:t>
      </w:r>
      <w:r w:rsidR="00E37976">
        <w:rPr>
          <w:spacing w:val="-1"/>
          <w:position w:val="-1"/>
          <w:sz w:val="24"/>
          <w:szCs w:val="24"/>
        </w:rPr>
        <w:t>c</w:t>
      </w:r>
      <w:r w:rsidR="00E37976">
        <w:rPr>
          <w:position w:val="-1"/>
          <w:sz w:val="24"/>
          <w:szCs w:val="24"/>
        </w:rPr>
        <w:t>t M</w:t>
      </w:r>
      <w:r w:rsidR="00E37976">
        <w:rPr>
          <w:spacing w:val="1"/>
          <w:position w:val="-1"/>
          <w:sz w:val="24"/>
          <w:szCs w:val="24"/>
        </w:rPr>
        <w:t>i</w:t>
      </w:r>
      <w:r w:rsidR="00E37976">
        <w:rPr>
          <w:spacing w:val="-2"/>
          <w:position w:val="-1"/>
          <w:sz w:val="24"/>
          <w:szCs w:val="24"/>
        </w:rPr>
        <w:t>n</w:t>
      </w:r>
      <w:r w:rsidR="00E37976">
        <w:rPr>
          <w:spacing w:val="-1"/>
          <w:position w:val="-1"/>
          <w:sz w:val="24"/>
          <w:szCs w:val="24"/>
        </w:rPr>
        <w:t>e</w:t>
      </w:r>
      <w:r w:rsidR="00E37976">
        <w:rPr>
          <w:position w:val="-1"/>
          <w:sz w:val="24"/>
          <w:szCs w:val="24"/>
        </w:rPr>
        <w:t>r</w:t>
      </w:r>
      <w:r w:rsidR="00E37976">
        <w:rPr>
          <w:spacing w:val="-2"/>
          <w:position w:val="-1"/>
          <w:sz w:val="24"/>
          <w:szCs w:val="24"/>
        </w:rPr>
        <w:t>a</w:t>
      </w:r>
      <w:r w:rsidR="00E37976">
        <w:rPr>
          <w:position w:val="-1"/>
          <w:sz w:val="24"/>
          <w:szCs w:val="24"/>
        </w:rPr>
        <w:t xml:space="preserve">ls </w:t>
      </w:r>
      <w:r w:rsidR="00E37976">
        <w:rPr>
          <w:spacing w:val="1"/>
          <w:position w:val="-1"/>
          <w:sz w:val="24"/>
          <w:szCs w:val="24"/>
        </w:rPr>
        <w:t>S</w:t>
      </w:r>
      <w:r w:rsidR="00E37976">
        <w:rPr>
          <w:position w:val="-1"/>
          <w:sz w:val="24"/>
          <w:szCs w:val="24"/>
        </w:rPr>
        <w:t>olu</w:t>
      </w:r>
      <w:r w:rsidR="00E37976">
        <w:rPr>
          <w:spacing w:val="1"/>
          <w:position w:val="-1"/>
          <w:sz w:val="24"/>
          <w:szCs w:val="24"/>
        </w:rPr>
        <w:t>t</w:t>
      </w:r>
      <w:r w:rsidR="00E37976">
        <w:rPr>
          <w:position w:val="-1"/>
          <w:sz w:val="24"/>
          <w:szCs w:val="24"/>
        </w:rPr>
        <w:t>ion</w:t>
      </w:r>
      <w:r w:rsidR="00E37976">
        <w:rPr>
          <w:spacing w:val="2"/>
          <w:position w:val="-1"/>
          <w:sz w:val="24"/>
          <w:szCs w:val="24"/>
        </w:rPr>
        <w:t>s</w:t>
      </w:r>
      <w:r w:rsidR="00E37976">
        <w:rPr>
          <w:position w:val="-1"/>
          <w:sz w:val="22"/>
          <w:szCs w:val="22"/>
        </w:rPr>
        <w:t>, E</w:t>
      </w:r>
      <w:r w:rsidR="00E37976">
        <w:rPr>
          <w:spacing w:val="-4"/>
          <w:position w:val="-1"/>
          <w:sz w:val="22"/>
          <w:szCs w:val="22"/>
        </w:rPr>
        <w:t>I</w:t>
      </w:r>
      <w:r w:rsidR="00E37976">
        <w:rPr>
          <w:spacing w:val="-1"/>
          <w:position w:val="-1"/>
          <w:sz w:val="22"/>
          <w:szCs w:val="22"/>
        </w:rPr>
        <w:t>C</w:t>
      </w:r>
      <w:r w:rsidR="00E37976">
        <w:rPr>
          <w:position w:val="-1"/>
          <w:sz w:val="22"/>
          <w:szCs w:val="22"/>
        </w:rPr>
        <w:t>C</w:t>
      </w:r>
      <w:r w:rsidR="00E37976">
        <w:rPr>
          <w:spacing w:val="2"/>
          <w:position w:val="-1"/>
          <w:sz w:val="22"/>
          <w:szCs w:val="22"/>
        </w:rPr>
        <w:t xml:space="preserve"> </w:t>
      </w:r>
      <w:r w:rsidR="00E37976">
        <w:rPr>
          <w:spacing w:val="-2"/>
          <w:position w:val="-1"/>
          <w:sz w:val="22"/>
          <w:szCs w:val="22"/>
        </w:rPr>
        <w:t>I</w:t>
      </w:r>
      <w:r w:rsidR="00E37976">
        <w:rPr>
          <w:position w:val="-1"/>
          <w:sz w:val="22"/>
          <w:szCs w:val="22"/>
        </w:rPr>
        <w:t>n</w:t>
      </w:r>
      <w:r w:rsidR="00E37976">
        <w:rPr>
          <w:spacing w:val="1"/>
          <w:position w:val="-1"/>
          <w:sz w:val="22"/>
          <w:szCs w:val="22"/>
        </w:rPr>
        <w:t>t</w:t>
      </w:r>
      <w:r w:rsidR="00E37976">
        <w:rPr>
          <w:position w:val="-1"/>
          <w:sz w:val="22"/>
          <w:szCs w:val="22"/>
        </w:rPr>
        <w:t>e</w:t>
      </w:r>
      <w:r w:rsidR="00E37976">
        <w:rPr>
          <w:spacing w:val="-1"/>
          <w:position w:val="-1"/>
          <w:sz w:val="22"/>
          <w:szCs w:val="22"/>
        </w:rPr>
        <w:t>g</w:t>
      </w:r>
      <w:r w:rsidR="00E37976">
        <w:rPr>
          <w:spacing w:val="1"/>
          <w:position w:val="-1"/>
          <w:sz w:val="22"/>
          <w:szCs w:val="22"/>
        </w:rPr>
        <w:t>r</w:t>
      </w:r>
      <w:r w:rsidR="00E37976">
        <w:rPr>
          <w:position w:val="-1"/>
          <w:sz w:val="22"/>
          <w:szCs w:val="22"/>
        </w:rPr>
        <w:t>a</w:t>
      </w:r>
      <w:r w:rsidR="00E37976">
        <w:rPr>
          <w:spacing w:val="1"/>
          <w:position w:val="-1"/>
          <w:sz w:val="22"/>
          <w:szCs w:val="22"/>
        </w:rPr>
        <w:t>ti</w:t>
      </w:r>
      <w:r w:rsidR="00E37976">
        <w:rPr>
          <w:position w:val="-1"/>
          <w:sz w:val="22"/>
          <w:szCs w:val="22"/>
        </w:rPr>
        <w:t>on,</w:t>
      </w:r>
      <w:r w:rsidR="00E37976">
        <w:rPr>
          <w:spacing w:val="-2"/>
          <w:position w:val="-1"/>
          <w:sz w:val="22"/>
          <w:szCs w:val="22"/>
        </w:rPr>
        <w:t xml:space="preserve"> </w:t>
      </w:r>
      <w:r w:rsidR="00E37976">
        <w:rPr>
          <w:position w:val="-1"/>
          <w:sz w:val="22"/>
          <w:szCs w:val="22"/>
        </w:rPr>
        <w:t>Sur</w:t>
      </w:r>
      <w:r w:rsidR="00E37976">
        <w:rPr>
          <w:spacing w:val="-2"/>
          <w:position w:val="-1"/>
          <w:sz w:val="22"/>
          <w:szCs w:val="22"/>
        </w:rPr>
        <w:t>v</w:t>
      </w:r>
      <w:r w:rsidR="00E37976">
        <w:rPr>
          <w:position w:val="-1"/>
          <w:sz w:val="22"/>
          <w:szCs w:val="22"/>
        </w:rPr>
        <w:t>e</w:t>
      </w:r>
      <w:r w:rsidR="00E37976">
        <w:rPr>
          <w:spacing w:val="-2"/>
          <w:position w:val="-1"/>
          <w:sz w:val="22"/>
          <w:szCs w:val="22"/>
        </w:rPr>
        <w:t>y</w:t>
      </w:r>
      <w:r w:rsidR="00E37976">
        <w:rPr>
          <w:position w:val="-1"/>
          <w:sz w:val="22"/>
          <w:szCs w:val="22"/>
        </w:rPr>
        <w:t>s n Ce</w:t>
      </w:r>
      <w:r w:rsidR="00E37976">
        <w:rPr>
          <w:spacing w:val="-2"/>
          <w:position w:val="-1"/>
          <w:sz w:val="22"/>
          <w:szCs w:val="22"/>
        </w:rPr>
        <w:t>r</w:t>
      </w:r>
      <w:r w:rsidR="00E37976">
        <w:rPr>
          <w:spacing w:val="1"/>
          <w:position w:val="-1"/>
          <w:sz w:val="22"/>
          <w:szCs w:val="22"/>
        </w:rPr>
        <w:t>t</w:t>
      </w:r>
      <w:r w:rsidR="00E37976">
        <w:rPr>
          <w:spacing w:val="-1"/>
          <w:position w:val="-1"/>
          <w:sz w:val="22"/>
          <w:szCs w:val="22"/>
        </w:rPr>
        <w:t>i</w:t>
      </w:r>
      <w:r w:rsidR="00E37976">
        <w:rPr>
          <w:spacing w:val="1"/>
          <w:position w:val="-1"/>
          <w:sz w:val="22"/>
          <w:szCs w:val="22"/>
        </w:rPr>
        <w:t>fi</w:t>
      </w:r>
      <w:r w:rsidR="00E37976">
        <w:rPr>
          <w:spacing w:val="-2"/>
          <w:position w:val="-1"/>
          <w:sz w:val="22"/>
          <w:szCs w:val="22"/>
        </w:rPr>
        <w:t>ca</w:t>
      </w:r>
      <w:r w:rsidR="00E37976">
        <w:rPr>
          <w:spacing w:val="1"/>
          <w:position w:val="-1"/>
          <w:sz w:val="22"/>
          <w:szCs w:val="22"/>
        </w:rPr>
        <w:t>ti</w:t>
      </w:r>
      <w:r w:rsidR="00E37976">
        <w:rPr>
          <w:position w:val="-1"/>
          <w:sz w:val="22"/>
          <w:szCs w:val="22"/>
        </w:rPr>
        <w:t>o</w:t>
      </w:r>
      <w:r w:rsidR="00E37976">
        <w:rPr>
          <w:spacing w:val="-2"/>
          <w:position w:val="-1"/>
          <w:sz w:val="22"/>
          <w:szCs w:val="22"/>
        </w:rPr>
        <w:t>n</w:t>
      </w:r>
      <w:r w:rsidR="00E37976">
        <w:rPr>
          <w:spacing w:val="2"/>
          <w:position w:val="-1"/>
          <w:sz w:val="22"/>
          <w:szCs w:val="22"/>
        </w:rPr>
        <w:t>s</w:t>
      </w:r>
      <w:r w:rsidR="00E37976">
        <w:rPr>
          <w:position w:val="-1"/>
          <w:sz w:val="22"/>
          <w:szCs w:val="22"/>
        </w:rPr>
        <w:t>]</w:t>
      </w:r>
    </w:p>
    <w:p w:rsidR="00ED59D3" w:rsidRDefault="00ED59D3">
      <w:pPr>
        <w:spacing w:line="200" w:lineRule="exact"/>
      </w:pPr>
    </w:p>
    <w:p w:rsidR="00ED59D3" w:rsidRDefault="00ED59D3">
      <w:pPr>
        <w:spacing w:before="2" w:line="260" w:lineRule="exact"/>
        <w:rPr>
          <w:sz w:val="26"/>
          <w:szCs w:val="26"/>
        </w:rPr>
      </w:pPr>
    </w:p>
    <w:p w:rsidR="00ED59D3" w:rsidRDefault="00095871">
      <w:pPr>
        <w:spacing w:before="32"/>
        <w:ind w:left="112" w:right="4458"/>
        <w:rPr>
          <w:sz w:val="22"/>
          <w:szCs w:val="22"/>
        </w:rPr>
      </w:pPr>
      <w:r>
        <w:pict>
          <v:group id="_x0000_s1058" style="position:absolute;left:0;text-align:left;margin-left:54.4pt;margin-top:-17.35pt;width:486.7pt;height:19.5pt;z-index:-251657728;mso-position-horizontal-relative:page" coordorigin="1088,-347" coordsize="9734,390">
            <v:shape id="_x0000_s1060" style="position:absolute;left:1124;top:-241;width:9662;height:274" coordorigin="1124,-241" coordsize="9662,274" path="m1124,33r9662,l10786,-241r-9662,l1124,33xe" fillcolor="#f1f1f1" stroked="f">
              <v:path arrowok="t"/>
            </v:shape>
            <v:shape id="_x0000_s1059" style="position:absolute;left:1124;top:-311;width:9662;height:72" coordorigin="1124,-311" coordsize="9662,72" path="m1124,-240r9662,l10786,-311r-9662,l1124,-240xe" fillcolor="black" stroked="f">
              <v:path arrowok="t"/>
            </v:shape>
            <w10:wrap anchorx="page"/>
          </v:group>
        </w:pict>
      </w:r>
      <w:r w:rsidR="00E37976">
        <w:rPr>
          <w:b/>
          <w:spacing w:val="-6"/>
          <w:sz w:val="22"/>
          <w:szCs w:val="22"/>
        </w:rPr>
        <w:t>T</w:t>
      </w:r>
      <w:r w:rsidR="00E37976">
        <w:rPr>
          <w:b/>
          <w:spacing w:val="1"/>
          <w:sz w:val="22"/>
          <w:szCs w:val="22"/>
        </w:rPr>
        <w:t>itl</w:t>
      </w:r>
      <w:r w:rsidR="00E37976">
        <w:rPr>
          <w:b/>
          <w:sz w:val="22"/>
          <w:szCs w:val="22"/>
        </w:rPr>
        <w:t xml:space="preserve">e                                                    </w:t>
      </w:r>
      <w:r w:rsidR="00E37976">
        <w:rPr>
          <w:b/>
          <w:spacing w:val="29"/>
          <w:sz w:val="22"/>
          <w:szCs w:val="22"/>
        </w:rPr>
        <w:t xml:space="preserve"> </w:t>
      </w:r>
      <w:r w:rsidR="00E37976">
        <w:rPr>
          <w:b/>
          <w:sz w:val="22"/>
          <w:szCs w:val="22"/>
        </w:rPr>
        <w:t xml:space="preserve">:      </w:t>
      </w:r>
      <w:r w:rsidR="00E37976">
        <w:rPr>
          <w:b/>
          <w:spacing w:val="48"/>
          <w:sz w:val="22"/>
          <w:szCs w:val="22"/>
        </w:rPr>
        <w:t xml:space="preserve"> </w:t>
      </w:r>
      <w:r w:rsidR="00E37976">
        <w:rPr>
          <w:b/>
          <w:sz w:val="22"/>
          <w:szCs w:val="22"/>
        </w:rPr>
        <w:t>Sa</w:t>
      </w:r>
      <w:r w:rsidR="00E37976">
        <w:rPr>
          <w:b/>
          <w:spacing w:val="-1"/>
          <w:sz w:val="22"/>
          <w:szCs w:val="22"/>
        </w:rPr>
        <w:t>nD</w:t>
      </w:r>
      <w:r w:rsidR="00E37976">
        <w:rPr>
          <w:b/>
          <w:spacing w:val="1"/>
          <w:sz w:val="22"/>
          <w:szCs w:val="22"/>
        </w:rPr>
        <w:t>i</w:t>
      </w:r>
      <w:r w:rsidR="00E37976">
        <w:rPr>
          <w:b/>
          <w:sz w:val="22"/>
          <w:szCs w:val="22"/>
        </w:rPr>
        <w:t xml:space="preserve">sk </w:t>
      </w:r>
      <w:r w:rsidR="00E37976">
        <w:rPr>
          <w:b/>
          <w:spacing w:val="-1"/>
          <w:sz w:val="22"/>
          <w:szCs w:val="22"/>
        </w:rPr>
        <w:t>C</w:t>
      </w:r>
      <w:r w:rsidR="00E37976">
        <w:rPr>
          <w:b/>
          <w:sz w:val="22"/>
          <w:szCs w:val="22"/>
        </w:rPr>
        <w:t xml:space="preserve">MS </w:t>
      </w:r>
      <w:r w:rsidR="00E37976">
        <w:rPr>
          <w:b/>
          <w:spacing w:val="-1"/>
          <w:sz w:val="22"/>
          <w:szCs w:val="22"/>
        </w:rPr>
        <w:t>C</w:t>
      </w:r>
      <w:r w:rsidR="00E37976">
        <w:rPr>
          <w:b/>
          <w:spacing w:val="1"/>
          <w:sz w:val="22"/>
          <w:szCs w:val="22"/>
        </w:rPr>
        <w:t>li</w:t>
      </w:r>
      <w:r w:rsidR="00E37976">
        <w:rPr>
          <w:b/>
          <w:sz w:val="22"/>
          <w:szCs w:val="22"/>
        </w:rPr>
        <w:t>e</w:t>
      </w:r>
      <w:r w:rsidR="00E37976">
        <w:rPr>
          <w:b/>
          <w:spacing w:val="-2"/>
          <w:sz w:val="22"/>
          <w:szCs w:val="22"/>
        </w:rPr>
        <w:t>n</w:t>
      </w:r>
      <w:r w:rsidR="00E37976">
        <w:rPr>
          <w:b/>
          <w:sz w:val="22"/>
          <w:szCs w:val="22"/>
        </w:rPr>
        <w:t xml:space="preserve">t                                                  </w:t>
      </w:r>
      <w:r w:rsidR="00E37976">
        <w:rPr>
          <w:b/>
          <w:spacing w:val="2"/>
          <w:sz w:val="22"/>
          <w:szCs w:val="22"/>
        </w:rPr>
        <w:t xml:space="preserve"> </w:t>
      </w:r>
      <w:r w:rsidR="00E37976">
        <w:rPr>
          <w:b/>
          <w:sz w:val="22"/>
          <w:szCs w:val="22"/>
        </w:rPr>
        <w:t xml:space="preserve">:      </w:t>
      </w:r>
      <w:r w:rsidR="00E37976">
        <w:rPr>
          <w:b/>
          <w:spacing w:val="48"/>
          <w:sz w:val="22"/>
          <w:szCs w:val="22"/>
        </w:rPr>
        <w:t xml:space="preserve"> </w:t>
      </w:r>
      <w:r w:rsidR="00E37976">
        <w:rPr>
          <w:b/>
          <w:sz w:val="22"/>
          <w:szCs w:val="22"/>
        </w:rPr>
        <w:t>Sa</w:t>
      </w:r>
      <w:r w:rsidR="00E37976">
        <w:rPr>
          <w:b/>
          <w:spacing w:val="-1"/>
          <w:sz w:val="22"/>
          <w:szCs w:val="22"/>
        </w:rPr>
        <w:t>nD</w:t>
      </w:r>
      <w:r w:rsidR="00E37976">
        <w:rPr>
          <w:b/>
          <w:spacing w:val="1"/>
          <w:sz w:val="22"/>
          <w:szCs w:val="22"/>
        </w:rPr>
        <w:t>i</w:t>
      </w:r>
      <w:r w:rsidR="00E37976">
        <w:rPr>
          <w:b/>
          <w:sz w:val="22"/>
          <w:szCs w:val="22"/>
        </w:rPr>
        <w:t>sk</w:t>
      </w:r>
    </w:p>
    <w:p w:rsidR="00ED59D3" w:rsidRDefault="00E37976">
      <w:pPr>
        <w:spacing w:line="240" w:lineRule="exact"/>
        <w:ind w:left="112"/>
        <w:rPr>
          <w:sz w:val="22"/>
          <w:szCs w:val="22"/>
        </w:rPr>
        <w:sectPr w:rsidR="00ED59D3">
          <w:headerReference w:type="default" r:id="rId8"/>
          <w:pgSz w:w="11920" w:h="16840"/>
          <w:pgMar w:top="960" w:right="1040" w:bottom="280" w:left="1040" w:header="743" w:footer="0" w:gutter="0"/>
          <w:cols w:space="720"/>
        </w:sectPr>
      </w:pPr>
      <w:r>
        <w:rPr>
          <w:b/>
          <w:spacing w:val="-1"/>
          <w:sz w:val="22"/>
          <w:szCs w:val="22"/>
        </w:rPr>
        <w:t>R</w:t>
      </w:r>
      <w:r>
        <w:rPr>
          <w:b/>
          <w:sz w:val="22"/>
          <w:szCs w:val="22"/>
        </w:rPr>
        <w:t>o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 xml:space="preserve">e                                                    </w:t>
      </w:r>
      <w:r>
        <w:rPr>
          <w:b/>
          <w:spacing w:val="38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n, </w:t>
      </w:r>
      <w:r>
        <w:rPr>
          <w:spacing w:val="-1"/>
          <w:sz w:val="22"/>
          <w:szCs w:val="22"/>
        </w:rPr>
        <w:t>C</w:t>
      </w:r>
      <w:r>
        <w:rPr>
          <w:sz w:val="22"/>
          <w:szCs w:val="22"/>
        </w:rPr>
        <w:t>od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&amp;</w:t>
      </w:r>
      <w:r>
        <w:rPr>
          <w:spacing w:val="-1"/>
          <w:sz w:val="22"/>
          <w:szCs w:val="22"/>
        </w:rPr>
        <w:t xml:space="preserve"> 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</w:p>
    <w:p w:rsidR="00ED59D3" w:rsidRDefault="00095871">
      <w:pPr>
        <w:spacing w:before="5" w:line="140" w:lineRule="exact"/>
        <w:rPr>
          <w:sz w:val="14"/>
          <w:szCs w:val="14"/>
        </w:rPr>
      </w:pPr>
      <w:r>
        <w:lastRenderedPageBreak/>
        <w:pict>
          <v:group id="_x0000_s1053" style="position:absolute;margin-left:30.05pt;margin-top:28.75pt;width:535.2pt;height:810.45pt;z-index:-251650560;mso-position-horizontal-relative:page;mso-position-vertical-relative:page" coordorigin="601,575" coordsize="10704,16209">
            <v:shape id="_x0000_s1057" style="position:absolute;left:631;top:605;width:10644;height:0" coordorigin="631,605" coordsize="10644,0" path="m631,605r10644,e" filled="f" strokeweight="1.54pt">
              <v:path arrowok="t"/>
            </v:shape>
            <v:shape id="_x0000_s1056" style="position:absolute;left:617;top:590;width:0;height:16178" coordorigin="617,590" coordsize="0,16178" path="m617,590r,16179e" filled="f" strokeweight="1.54pt">
              <v:path arrowok="t"/>
            </v:shape>
            <v:shape id="_x0000_s1055" style="position:absolute;left:11290;top:590;width:0;height:16178" coordorigin="11290,590" coordsize="0,16178" path="m11290,590r,16179e" filled="f" strokeweight="1.54pt">
              <v:path arrowok="t"/>
            </v:shape>
            <v:shape id="_x0000_s1054" style="position:absolute;left:631;top:16754;width:10644;height:0" coordorigin="631,16754" coordsize="10644,0" path="m631,16754r10644,e" filled="f" strokeweight="1.54pt">
              <v:path arrowok="t"/>
            </v:shape>
            <w10:wrap anchorx="page" anchory="page"/>
          </v:group>
        </w:pict>
      </w:r>
    </w:p>
    <w:p w:rsidR="00ED59D3" w:rsidRDefault="00E37976">
      <w:pPr>
        <w:spacing w:before="32"/>
        <w:ind w:left="112"/>
        <w:rPr>
          <w:sz w:val="22"/>
          <w:szCs w:val="22"/>
        </w:rPr>
      </w:pPr>
      <w:r>
        <w:rPr>
          <w:b/>
          <w:spacing w:val="-20"/>
          <w:sz w:val="22"/>
          <w:szCs w:val="22"/>
        </w:rPr>
        <w:t>T</w:t>
      </w:r>
      <w:r>
        <w:rPr>
          <w:b/>
          <w:sz w:val="22"/>
          <w:szCs w:val="22"/>
        </w:rPr>
        <w:t>enu</w:t>
      </w:r>
      <w:r>
        <w:rPr>
          <w:b/>
          <w:spacing w:val="-5"/>
          <w:sz w:val="22"/>
          <w:szCs w:val="22"/>
        </w:rPr>
        <w:t>r</w:t>
      </w:r>
      <w:r>
        <w:rPr>
          <w:b/>
          <w:sz w:val="22"/>
          <w:szCs w:val="22"/>
        </w:rPr>
        <w:t xml:space="preserve">e                                                </w:t>
      </w:r>
      <w:r>
        <w:rPr>
          <w:b/>
          <w:spacing w:val="25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b/>
          <w:sz w:val="22"/>
          <w:szCs w:val="22"/>
        </w:rPr>
        <w:t>Jun</w:t>
      </w:r>
      <w:r>
        <w:rPr>
          <w:b/>
          <w:spacing w:val="1"/>
          <w:sz w:val="22"/>
          <w:szCs w:val="22"/>
        </w:rPr>
        <w:t>-</w:t>
      </w:r>
      <w:r>
        <w:rPr>
          <w:b/>
          <w:sz w:val="22"/>
          <w:szCs w:val="22"/>
        </w:rPr>
        <w:t>14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o Se</w:t>
      </w:r>
      <w:r>
        <w:rPr>
          <w:b/>
          <w:spacing w:val="-3"/>
          <w:sz w:val="22"/>
          <w:szCs w:val="22"/>
        </w:rPr>
        <w:t>p</w:t>
      </w:r>
      <w:r>
        <w:rPr>
          <w:b/>
          <w:sz w:val="22"/>
          <w:szCs w:val="22"/>
        </w:rPr>
        <w:t>-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14</w:t>
      </w:r>
    </w:p>
    <w:p w:rsidR="00ED59D3" w:rsidRDefault="00E37976">
      <w:pPr>
        <w:spacing w:line="240" w:lineRule="exact"/>
        <w:ind w:left="112"/>
        <w:rPr>
          <w:sz w:val="22"/>
          <w:szCs w:val="22"/>
        </w:rPr>
      </w:pPr>
      <w:r>
        <w:rPr>
          <w:b/>
          <w:spacing w:val="-20"/>
          <w:sz w:val="22"/>
          <w:szCs w:val="22"/>
        </w:rPr>
        <w:t>T</w:t>
      </w:r>
      <w:r>
        <w:rPr>
          <w:b/>
          <w:sz w:val="22"/>
          <w:szCs w:val="22"/>
        </w:rPr>
        <w:t>eam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3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i</w:t>
      </w:r>
      <w:r>
        <w:rPr>
          <w:b/>
          <w:spacing w:val="-2"/>
          <w:sz w:val="22"/>
          <w:szCs w:val="22"/>
        </w:rPr>
        <w:t>z</w:t>
      </w:r>
      <w:r>
        <w:rPr>
          <w:b/>
          <w:sz w:val="22"/>
          <w:szCs w:val="22"/>
        </w:rPr>
        <w:t xml:space="preserve">e                                           </w:t>
      </w:r>
      <w:r>
        <w:rPr>
          <w:b/>
          <w:spacing w:val="10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3</w:t>
      </w:r>
    </w:p>
    <w:p w:rsidR="00ED59D3" w:rsidRDefault="00E37976">
      <w:pPr>
        <w:spacing w:before="2"/>
        <w:ind w:left="112"/>
        <w:rPr>
          <w:sz w:val="22"/>
          <w:szCs w:val="22"/>
        </w:rPr>
      </w:pPr>
      <w:r>
        <w:rPr>
          <w:b/>
          <w:spacing w:val="-20"/>
          <w:sz w:val="22"/>
          <w:szCs w:val="22"/>
        </w:rPr>
        <w:t>T</w:t>
      </w:r>
      <w:r>
        <w:rPr>
          <w:b/>
          <w:sz w:val="22"/>
          <w:szCs w:val="22"/>
        </w:rPr>
        <w:t>oo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>s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 xml:space="preserve">d                                          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Q</w:t>
      </w:r>
      <w:r>
        <w:rPr>
          <w:sz w:val="22"/>
          <w:szCs w:val="22"/>
        </w:rPr>
        <w:t xml:space="preserve">L, </w:t>
      </w:r>
      <w:r>
        <w:rPr>
          <w:spacing w:val="-1"/>
          <w:sz w:val="22"/>
          <w:szCs w:val="22"/>
        </w:rPr>
        <w:t>RA</w:t>
      </w:r>
      <w:r>
        <w:rPr>
          <w:sz w:val="22"/>
          <w:szCs w:val="22"/>
        </w:rPr>
        <w:t>D</w:t>
      </w:r>
      <w:r>
        <w:rPr>
          <w:spacing w:val="-6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l(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C</w:t>
      </w:r>
      <w:r>
        <w:rPr>
          <w:spacing w:val="-27"/>
          <w:sz w:val="22"/>
          <w:szCs w:val="22"/>
        </w:rPr>
        <w:t>P</w:t>
      </w:r>
      <w:r>
        <w:rPr>
          <w:sz w:val="22"/>
          <w:szCs w:val="22"/>
        </w:rPr>
        <w:t>,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 De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ne</w:t>
      </w:r>
      <w:r>
        <w:rPr>
          <w:spacing w:val="-8"/>
          <w:sz w:val="22"/>
          <w:szCs w:val="22"/>
        </w:rPr>
        <w:t>r</w:t>
      </w:r>
      <w:r>
        <w:rPr>
          <w:sz w:val="22"/>
          <w:szCs w:val="22"/>
        </w:rPr>
        <w:t>, P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oc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ss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ner</w:t>
      </w:r>
    </w:p>
    <w:p w:rsidR="00ED59D3" w:rsidRDefault="00E37976">
      <w:pPr>
        <w:spacing w:line="240" w:lineRule="exact"/>
        <w:ind w:left="3964" w:right="4522"/>
        <w:jc w:val="center"/>
        <w:rPr>
          <w:sz w:val="22"/>
          <w:szCs w:val="22"/>
        </w:rPr>
      </w:pPr>
      <w:r>
        <w:rPr>
          <w:sz w:val="22"/>
          <w:szCs w:val="22"/>
        </w:rPr>
        <w:t>Form</w:t>
      </w:r>
      <w:r>
        <w:rPr>
          <w:spacing w:val="-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der)</w:t>
      </w:r>
    </w:p>
    <w:p w:rsidR="00ED59D3" w:rsidRDefault="00E37976">
      <w:pPr>
        <w:spacing w:before="6"/>
        <w:ind w:left="112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nvi</w:t>
      </w:r>
      <w:r>
        <w:rPr>
          <w:b/>
          <w:spacing w:val="-4"/>
          <w:sz w:val="22"/>
          <w:szCs w:val="22"/>
        </w:rPr>
        <w:t>r</w:t>
      </w:r>
      <w:r>
        <w:rPr>
          <w:b/>
          <w:sz w:val="22"/>
          <w:szCs w:val="22"/>
        </w:rPr>
        <w:t>on</w:t>
      </w:r>
      <w:r>
        <w:rPr>
          <w:b/>
          <w:spacing w:val="-2"/>
          <w:sz w:val="22"/>
          <w:szCs w:val="22"/>
        </w:rPr>
        <w:t>m</w:t>
      </w:r>
      <w:r>
        <w:rPr>
          <w:b/>
          <w:sz w:val="22"/>
          <w:szCs w:val="22"/>
        </w:rPr>
        <w:t xml:space="preserve">ent                                     </w:t>
      </w:r>
      <w:r>
        <w:rPr>
          <w:b/>
          <w:spacing w:val="47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W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ndo</w:t>
      </w:r>
      <w:r>
        <w:rPr>
          <w:spacing w:val="-1"/>
          <w:sz w:val="22"/>
          <w:szCs w:val="22"/>
        </w:rPr>
        <w:t>w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2003 S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-7"/>
          <w:sz w:val="22"/>
          <w:szCs w:val="22"/>
        </w:rPr>
        <w:t>r</w:t>
      </w:r>
      <w:r>
        <w:rPr>
          <w:sz w:val="22"/>
          <w:szCs w:val="22"/>
        </w:rPr>
        <w:t xml:space="preserve">, </w:t>
      </w:r>
      <w:r>
        <w:rPr>
          <w:spacing w:val="-1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c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1</w:t>
      </w:r>
      <w:r>
        <w:rPr>
          <w:sz w:val="22"/>
          <w:szCs w:val="22"/>
        </w:rPr>
        <w:t>0g</w:t>
      </w:r>
    </w:p>
    <w:p w:rsidR="00ED59D3" w:rsidRDefault="00E37976">
      <w:pPr>
        <w:spacing w:line="240" w:lineRule="exact"/>
        <w:ind w:left="112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</w:t>
      </w:r>
      <w:r>
        <w:rPr>
          <w:b/>
          <w:spacing w:val="1"/>
          <w:sz w:val="22"/>
          <w:szCs w:val="22"/>
        </w:rPr>
        <w:t>s</w:t>
      </w:r>
      <w:r>
        <w:rPr>
          <w:b/>
          <w:sz w:val="22"/>
          <w:szCs w:val="22"/>
        </w:rPr>
        <w:t>c</w:t>
      </w:r>
      <w:r>
        <w:rPr>
          <w:b/>
          <w:spacing w:val="-2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p</w:t>
      </w:r>
      <w:r>
        <w:rPr>
          <w:b/>
          <w:spacing w:val="-2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on:</w:t>
      </w:r>
    </w:p>
    <w:p w:rsidR="00ED59D3" w:rsidRDefault="00E37976">
      <w:pPr>
        <w:spacing w:line="240" w:lineRule="exact"/>
        <w:ind w:left="820"/>
        <w:rPr>
          <w:sz w:val="22"/>
          <w:szCs w:val="22"/>
        </w:rPr>
      </w:pP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Sol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on </w:t>
      </w:r>
      <w:r>
        <w:rPr>
          <w:spacing w:val="-1"/>
          <w:sz w:val="22"/>
          <w:szCs w:val="22"/>
        </w:rPr>
        <w:t>wi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ow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sk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o:</w:t>
      </w:r>
    </w:p>
    <w:p w:rsidR="00ED59D3" w:rsidRDefault="00ED59D3">
      <w:pPr>
        <w:spacing w:before="12" w:line="240" w:lineRule="exact"/>
        <w:rPr>
          <w:sz w:val="24"/>
          <w:szCs w:val="24"/>
        </w:rPr>
      </w:pPr>
    </w:p>
    <w:p w:rsidR="00ED59D3" w:rsidRDefault="00E37976">
      <w:pPr>
        <w:ind w:left="832"/>
        <w:rPr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     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 Sup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and S</w:t>
      </w:r>
      <w:r>
        <w:rPr>
          <w:spacing w:val="-2"/>
          <w:sz w:val="22"/>
          <w:szCs w:val="22"/>
        </w:rPr>
        <w:t>up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er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cu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on</w:t>
      </w:r>
    </w:p>
    <w:p w:rsidR="00ED59D3" w:rsidRDefault="00E37976">
      <w:pPr>
        <w:spacing w:line="260" w:lineRule="exact"/>
        <w:ind w:left="832"/>
        <w:rPr>
          <w:sz w:val="22"/>
          <w:szCs w:val="22"/>
        </w:rPr>
      </w:pPr>
      <w:r>
        <w:rPr>
          <w:rFonts w:ascii="Symbol" w:eastAsia="Symbol" w:hAnsi="Symbol" w:cs="Symbol"/>
          <w:position w:val="-1"/>
          <w:sz w:val="22"/>
          <w:szCs w:val="22"/>
        </w:rPr>
        <w:t></w:t>
      </w:r>
      <w:r>
        <w:rPr>
          <w:position w:val="-1"/>
          <w:sz w:val="22"/>
          <w:szCs w:val="22"/>
        </w:rPr>
        <w:t xml:space="preserve">        </w:t>
      </w:r>
      <w:r>
        <w:rPr>
          <w:spacing w:val="35"/>
          <w:position w:val="-1"/>
          <w:sz w:val="22"/>
          <w:szCs w:val="22"/>
        </w:rPr>
        <w:t xml:space="preserve"> </w:t>
      </w:r>
      <w:r>
        <w:rPr>
          <w:spacing w:val="-1"/>
          <w:position w:val="-1"/>
          <w:sz w:val="22"/>
          <w:szCs w:val="22"/>
        </w:rPr>
        <w:t>A</w:t>
      </w:r>
      <w:r>
        <w:rPr>
          <w:position w:val="-1"/>
          <w:sz w:val="22"/>
          <w:szCs w:val="22"/>
        </w:rPr>
        <w:t>b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1"/>
          <w:position w:val="-1"/>
          <w:sz w:val="22"/>
          <w:szCs w:val="22"/>
        </w:rPr>
        <w:t>l</w:t>
      </w:r>
      <w:r>
        <w:rPr>
          <w:spacing w:val="1"/>
          <w:position w:val="-1"/>
          <w:sz w:val="22"/>
          <w:szCs w:val="22"/>
        </w:rPr>
        <w:t>it</w:t>
      </w:r>
      <w:r>
        <w:rPr>
          <w:position w:val="-1"/>
          <w:sz w:val="22"/>
          <w:szCs w:val="22"/>
        </w:rPr>
        <w:t>y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spacing w:val="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 xml:space="preserve">o </w:t>
      </w:r>
      <w:r>
        <w:rPr>
          <w:spacing w:val="-2"/>
          <w:position w:val="-1"/>
          <w:sz w:val="22"/>
          <w:szCs w:val="22"/>
        </w:rPr>
        <w:t>c</w:t>
      </w:r>
      <w:r>
        <w:rPr>
          <w:position w:val="-1"/>
          <w:sz w:val="22"/>
          <w:szCs w:val="22"/>
        </w:rPr>
        <w:t>on</w:t>
      </w:r>
      <w:r>
        <w:rPr>
          <w:spacing w:val="-2"/>
          <w:position w:val="-1"/>
          <w:sz w:val="22"/>
          <w:szCs w:val="22"/>
        </w:rPr>
        <w:t>f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2"/>
          <w:position w:val="-1"/>
          <w:sz w:val="22"/>
          <w:szCs w:val="22"/>
        </w:rPr>
        <w:t>g</w:t>
      </w:r>
      <w:r>
        <w:rPr>
          <w:position w:val="-1"/>
          <w:sz w:val="22"/>
          <w:szCs w:val="22"/>
        </w:rPr>
        <w:t>u</w:t>
      </w:r>
      <w:r>
        <w:rPr>
          <w:spacing w:val="1"/>
          <w:position w:val="-1"/>
          <w:sz w:val="22"/>
          <w:szCs w:val="22"/>
        </w:rPr>
        <w:t>r</w:t>
      </w:r>
      <w:r>
        <w:rPr>
          <w:position w:val="-1"/>
          <w:sz w:val="22"/>
          <w:szCs w:val="22"/>
        </w:rPr>
        <w:t>e a</w:t>
      </w:r>
      <w:r>
        <w:rPr>
          <w:spacing w:val="-2"/>
          <w:position w:val="-1"/>
          <w:sz w:val="22"/>
          <w:szCs w:val="22"/>
        </w:rPr>
        <w:t>n</w:t>
      </w:r>
      <w:r>
        <w:rPr>
          <w:position w:val="-1"/>
          <w:sz w:val="22"/>
          <w:szCs w:val="22"/>
        </w:rPr>
        <w:t xml:space="preserve">d </w:t>
      </w:r>
      <w:r>
        <w:rPr>
          <w:spacing w:val="-4"/>
          <w:position w:val="-1"/>
          <w:sz w:val="22"/>
          <w:szCs w:val="22"/>
        </w:rPr>
        <w:t>m</w:t>
      </w:r>
      <w:r>
        <w:rPr>
          <w:position w:val="-1"/>
          <w:sz w:val="22"/>
          <w:szCs w:val="22"/>
        </w:rPr>
        <w:t>ana</w:t>
      </w:r>
      <w:r>
        <w:rPr>
          <w:spacing w:val="-2"/>
          <w:position w:val="-1"/>
          <w:sz w:val="22"/>
          <w:szCs w:val="22"/>
        </w:rPr>
        <w:t>g</w:t>
      </w:r>
      <w:r>
        <w:rPr>
          <w:position w:val="-1"/>
          <w:sz w:val="22"/>
          <w:szCs w:val="22"/>
        </w:rPr>
        <w:t>e Ques</w:t>
      </w:r>
      <w:r>
        <w:rPr>
          <w:spacing w:val="-1"/>
          <w:position w:val="-1"/>
          <w:sz w:val="22"/>
          <w:szCs w:val="22"/>
        </w:rPr>
        <w:t>t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onn</w:t>
      </w:r>
      <w:r>
        <w:rPr>
          <w:spacing w:val="-2"/>
          <w:position w:val="-1"/>
          <w:sz w:val="22"/>
          <w:szCs w:val="22"/>
        </w:rPr>
        <w:t>a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2"/>
          <w:position w:val="-1"/>
          <w:sz w:val="22"/>
          <w:szCs w:val="22"/>
        </w:rPr>
        <w:t>r</w:t>
      </w:r>
      <w:r>
        <w:rPr>
          <w:position w:val="-1"/>
          <w:sz w:val="22"/>
          <w:szCs w:val="22"/>
        </w:rPr>
        <w:t>es</w:t>
      </w:r>
    </w:p>
    <w:p w:rsidR="00ED59D3" w:rsidRDefault="00E37976">
      <w:pPr>
        <w:spacing w:line="260" w:lineRule="exact"/>
        <w:ind w:left="832"/>
        <w:rPr>
          <w:sz w:val="22"/>
          <w:szCs w:val="22"/>
        </w:rPr>
      </w:pPr>
      <w:r>
        <w:rPr>
          <w:rFonts w:ascii="Symbol" w:eastAsia="Symbol" w:hAnsi="Symbol" w:cs="Symbol"/>
          <w:position w:val="-1"/>
          <w:sz w:val="22"/>
          <w:szCs w:val="22"/>
        </w:rPr>
        <w:t></w:t>
      </w:r>
      <w:r>
        <w:rPr>
          <w:position w:val="-1"/>
          <w:sz w:val="22"/>
          <w:szCs w:val="22"/>
        </w:rPr>
        <w:t xml:space="preserve">        </w:t>
      </w:r>
      <w:r>
        <w:rPr>
          <w:spacing w:val="35"/>
          <w:position w:val="-1"/>
          <w:sz w:val="22"/>
          <w:szCs w:val="22"/>
        </w:rPr>
        <w:t xml:space="preserve"> </w:t>
      </w:r>
      <w:r>
        <w:rPr>
          <w:spacing w:val="-1"/>
          <w:position w:val="-1"/>
          <w:sz w:val="22"/>
          <w:szCs w:val="22"/>
        </w:rPr>
        <w:t>C</w:t>
      </w:r>
      <w:r>
        <w:rPr>
          <w:position w:val="-1"/>
          <w:sz w:val="22"/>
          <w:szCs w:val="22"/>
        </w:rPr>
        <w:t>ap</w:t>
      </w:r>
      <w:r>
        <w:rPr>
          <w:spacing w:val="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>u</w:t>
      </w:r>
      <w:r>
        <w:rPr>
          <w:spacing w:val="-2"/>
          <w:position w:val="-1"/>
          <w:sz w:val="22"/>
          <w:szCs w:val="22"/>
        </w:rPr>
        <w:t>r</w:t>
      </w:r>
      <w:r>
        <w:rPr>
          <w:position w:val="-1"/>
          <w:sz w:val="22"/>
          <w:szCs w:val="22"/>
        </w:rPr>
        <w:t>e B</w:t>
      </w:r>
      <w:r>
        <w:rPr>
          <w:spacing w:val="-2"/>
          <w:position w:val="-1"/>
          <w:sz w:val="22"/>
          <w:szCs w:val="22"/>
        </w:rPr>
        <w:t>O</w:t>
      </w:r>
      <w:r>
        <w:rPr>
          <w:position w:val="-1"/>
          <w:sz w:val="22"/>
          <w:szCs w:val="22"/>
        </w:rPr>
        <w:t>M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spacing w:val="1"/>
          <w:position w:val="-1"/>
          <w:sz w:val="22"/>
          <w:szCs w:val="22"/>
        </w:rPr>
        <w:t>l</w:t>
      </w:r>
      <w:r>
        <w:rPr>
          <w:position w:val="-1"/>
          <w:sz w:val="22"/>
          <w:szCs w:val="22"/>
        </w:rPr>
        <w:t>e</w:t>
      </w:r>
      <w:r>
        <w:rPr>
          <w:spacing w:val="-2"/>
          <w:position w:val="-1"/>
          <w:sz w:val="22"/>
          <w:szCs w:val="22"/>
        </w:rPr>
        <w:t>v</w:t>
      </w:r>
      <w:r>
        <w:rPr>
          <w:position w:val="-1"/>
          <w:sz w:val="22"/>
          <w:szCs w:val="22"/>
        </w:rPr>
        <w:t>el</w:t>
      </w:r>
      <w:r>
        <w:rPr>
          <w:spacing w:val="1"/>
          <w:position w:val="-1"/>
          <w:sz w:val="22"/>
          <w:szCs w:val="22"/>
        </w:rPr>
        <w:t xml:space="preserve"> </w:t>
      </w:r>
      <w:r>
        <w:rPr>
          <w:spacing w:val="-2"/>
          <w:position w:val="-1"/>
          <w:sz w:val="22"/>
          <w:szCs w:val="22"/>
        </w:rPr>
        <w:t>c</w:t>
      </w:r>
      <w:r>
        <w:rPr>
          <w:position w:val="-1"/>
          <w:sz w:val="22"/>
          <w:szCs w:val="22"/>
        </w:rPr>
        <w:t>han</w:t>
      </w:r>
      <w:r>
        <w:rPr>
          <w:spacing w:val="-2"/>
          <w:position w:val="-1"/>
          <w:sz w:val="22"/>
          <w:szCs w:val="22"/>
        </w:rPr>
        <w:t>g</w:t>
      </w:r>
      <w:r>
        <w:rPr>
          <w:position w:val="-1"/>
          <w:sz w:val="22"/>
          <w:szCs w:val="22"/>
        </w:rPr>
        <w:t>es</w:t>
      </w:r>
      <w:r>
        <w:rPr>
          <w:spacing w:val="1"/>
          <w:position w:val="-1"/>
          <w:sz w:val="22"/>
          <w:szCs w:val="22"/>
        </w:rPr>
        <w:t xml:space="preserve"> </w:t>
      </w:r>
      <w:r>
        <w:rPr>
          <w:spacing w:val="-1"/>
          <w:position w:val="-1"/>
          <w:sz w:val="22"/>
          <w:szCs w:val="22"/>
        </w:rPr>
        <w:t>w</w:t>
      </w:r>
      <w:r>
        <w:rPr>
          <w:position w:val="-1"/>
          <w:sz w:val="22"/>
          <w:szCs w:val="22"/>
        </w:rPr>
        <w:t>h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ch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has</w:t>
      </w:r>
      <w:r>
        <w:rPr>
          <w:spacing w:val="1"/>
          <w:position w:val="-1"/>
          <w:sz w:val="22"/>
          <w:szCs w:val="22"/>
        </w:rPr>
        <w:t xml:space="preserve"> </w:t>
      </w:r>
      <w:r>
        <w:rPr>
          <w:spacing w:val="-2"/>
          <w:position w:val="-1"/>
          <w:sz w:val="22"/>
          <w:szCs w:val="22"/>
        </w:rPr>
        <w:t>3</w:t>
      </w:r>
      <w:r>
        <w:rPr>
          <w:spacing w:val="2"/>
          <w:position w:val="-1"/>
          <w:sz w:val="22"/>
          <w:szCs w:val="22"/>
        </w:rPr>
        <w:t>T</w:t>
      </w:r>
      <w:r>
        <w:rPr>
          <w:spacing w:val="-1"/>
          <w:position w:val="-1"/>
          <w:sz w:val="22"/>
          <w:szCs w:val="22"/>
        </w:rPr>
        <w:t>&amp;</w:t>
      </w:r>
      <w:r>
        <w:rPr>
          <w:position w:val="-1"/>
          <w:sz w:val="22"/>
          <w:szCs w:val="22"/>
        </w:rPr>
        <w:t>G</w:t>
      </w:r>
      <w:r>
        <w:rPr>
          <w:spacing w:val="-1"/>
          <w:position w:val="-1"/>
          <w:sz w:val="22"/>
          <w:szCs w:val="22"/>
        </w:rPr>
        <w:t xml:space="preserve"> </w:t>
      </w:r>
      <w:r>
        <w:rPr>
          <w:spacing w:val="-2"/>
          <w:position w:val="-1"/>
          <w:sz w:val="22"/>
          <w:szCs w:val="22"/>
        </w:rPr>
        <w:t>e</w:t>
      </w:r>
      <w:r>
        <w:rPr>
          <w:spacing w:val="1"/>
          <w:position w:val="-1"/>
          <w:sz w:val="22"/>
          <w:szCs w:val="22"/>
        </w:rPr>
        <w:t>l</w:t>
      </w:r>
      <w:r>
        <w:rPr>
          <w:position w:val="-1"/>
          <w:sz w:val="22"/>
          <w:szCs w:val="22"/>
        </w:rPr>
        <w:t>e</w:t>
      </w:r>
      <w:r>
        <w:rPr>
          <w:spacing w:val="-3"/>
          <w:position w:val="-1"/>
          <w:sz w:val="22"/>
          <w:szCs w:val="22"/>
        </w:rPr>
        <w:t>m</w:t>
      </w:r>
      <w:r>
        <w:rPr>
          <w:position w:val="-1"/>
          <w:sz w:val="22"/>
          <w:szCs w:val="22"/>
        </w:rPr>
        <w:t>en</w:t>
      </w:r>
      <w:r>
        <w:rPr>
          <w:spacing w:val="-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 xml:space="preserve">s </w:t>
      </w:r>
      <w:r>
        <w:rPr>
          <w:spacing w:val="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>o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spacing w:val="1"/>
          <w:position w:val="-1"/>
          <w:sz w:val="22"/>
          <w:szCs w:val="22"/>
        </w:rPr>
        <w:t>t</w:t>
      </w:r>
      <w:r>
        <w:rPr>
          <w:spacing w:val="-2"/>
          <w:position w:val="-1"/>
          <w:sz w:val="22"/>
          <w:szCs w:val="22"/>
        </w:rPr>
        <w:t>r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2"/>
          <w:position w:val="-1"/>
          <w:sz w:val="22"/>
          <w:szCs w:val="22"/>
        </w:rPr>
        <w:t>gg</w:t>
      </w:r>
      <w:r>
        <w:rPr>
          <w:position w:val="-1"/>
          <w:sz w:val="22"/>
          <w:szCs w:val="22"/>
        </w:rPr>
        <w:t>er</w:t>
      </w:r>
      <w:r>
        <w:rPr>
          <w:spacing w:val="1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Sur</w:t>
      </w:r>
      <w:r>
        <w:rPr>
          <w:spacing w:val="-2"/>
          <w:position w:val="-1"/>
          <w:sz w:val="22"/>
          <w:szCs w:val="22"/>
        </w:rPr>
        <w:t>v</w:t>
      </w:r>
      <w:r>
        <w:rPr>
          <w:position w:val="-1"/>
          <w:sz w:val="22"/>
          <w:szCs w:val="22"/>
        </w:rPr>
        <w:t>e</w:t>
      </w:r>
      <w:r>
        <w:rPr>
          <w:spacing w:val="-2"/>
          <w:position w:val="-1"/>
          <w:sz w:val="22"/>
          <w:szCs w:val="22"/>
        </w:rPr>
        <w:t>y</w:t>
      </w:r>
      <w:r>
        <w:rPr>
          <w:position w:val="-1"/>
          <w:sz w:val="22"/>
          <w:szCs w:val="22"/>
        </w:rPr>
        <w:t>s</w:t>
      </w:r>
    </w:p>
    <w:p w:rsidR="00ED59D3" w:rsidRDefault="00E37976">
      <w:pPr>
        <w:spacing w:line="260" w:lineRule="exact"/>
        <w:ind w:left="832"/>
        <w:rPr>
          <w:sz w:val="22"/>
          <w:szCs w:val="22"/>
        </w:rPr>
      </w:pPr>
      <w:r>
        <w:rPr>
          <w:rFonts w:ascii="Symbol" w:eastAsia="Symbol" w:hAnsi="Symbol" w:cs="Symbol"/>
          <w:position w:val="-1"/>
          <w:sz w:val="22"/>
          <w:szCs w:val="22"/>
        </w:rPr>
        <w:t></w:t>
      </w:r>
      <w:r>
        <w:rPr>
          <w:position w:val="-1"/>
          <w:sz w:val="22"/>
          <w:szCs w:val="22"/>
        </w:rPr>
        <w:t xml:space="preserve">        </w:t>
      </w:r>
      <w:r>
        <w:rPr>
          <w:spacing w:val="35"/>
          <w:position w:val="-1"/>
          <w:sz w:val="22"/>
          <w:szCs w:val="22"/>
        </w:rPr>
        <w:t xml:space="preserve"> </w:t>
      </w:r>
      <w:r>
        <w:rPr>
          <w:spacing w:val="1"/>
          <w:position w:val="-1"/>
          <w:sz w:val="22"/>
          <w:szCs w:val="22"/>
        </w:rPr>
        <w:t>M</w:t>
      </w:r>
      <w:r>
        <w:rPr>
          <w:position w:val="-1"/>
          <w:sz w:val="22"/>
          <w:szCs w:val="22"/>
        </w:rPr>
        <w:t>ana</w:t>
      </w:r>
      <w:r>
        <w:rPr>
          <w:spacing w:val="-2"/>
          <w:position w:val="-1"/>
          <w:sz w:val="22"/>
          <w:szCs w:val="22"/>
        </w:rPr>
        <w:t>g</w:t>
      </w:r>
      <w:r>
        <w:rPr>
          <w:position w:val="-1"/>
          <w:sz w:val="22"/>
          <w:szCs w:val="22"/>
        </w:rPr>
        <w:t xml:space="preserve">e </w:t>
      </w:r>
      <w:r>
        <w:rPr>
          <w:spacing w:val="1"/>
          <w:position w:val="-1"/>
          <w:sz w:val="22"/>
          <w:szCs w:val="22"/>
        </w:rPr>
        <w:t>s</w:t>
      </w:r>
      <w:r>
        <w:rPr>
          <w:spacing w:val="-2"/>
          <w:position w:val="-1"/>
          <w:sz w:val="22"/>
          <w:szCs w:val="22"/>
        </w:rPr>
        <w:t>u</w:t>
      </w:r>
      <w:r>
        <w:rPr>
          <w:spacing w:val="1"/>
          <w:position w:val="-1"/>
          <w:sz w:val="22"/>
          <w:szCs w:val="22"/>
        </w:rPr>
        <w:t>r</w:t>
      </w:r>
      <w:r>
        <w:rPr>
          <w:spacing w:val="-2"/>
          <w:position w:val="-1"/>
          <w:sz w:val="22"/>
          <w:szCs w:val="22"/>
        </w:rPr>
        <w:t>v</w:t>
      </w:r>
      <w:r>
        <w:rPr>
          <w:position w:val="-1"/>
          <w:sz w:val="22"/>
          <w:szCs w:val="22"/>
        </w:rPr>
        <w:t>ey</w:t>
      </w:r>
      <w:r>
        <w:rPr>
          <w:spacing w:val="-1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– s</w:t>
      </w:r>
      <w:r>
        <w:rPr>
          <w:spacing w:val="1"/>
          <w:position w:val="-1"/>
          <w:sz w:val="22"/>
          <w:szCs w:val="22"/>
        </w:rPr>
        <w:t>c</w:t>
      </w:r>
      <w:r>
        <w:rPr>
          <w:position w:val="-1"/>
          <w:sz w:val="22"/>
          <w:szCs w:val="22"/>
        </w:rPr>
        <w:t>hed</w:t>
      </w:r>
      <w:r>
        <w:rPr>
          <w:spacing w:val="-2"/>
          <w:position w:val="-1"/>
          <w:sz w:val="22"/>
          <w:szCs w:val="22"/>
        </w:rPr>
        <w:t>u</w:t>
      </w:r>
      <w:r>
        <w:rPr>
          <w:spacing w:val="1"/>
          <w:position w:val="-1"/>
          <w:sz w:val="22"/>
          <w:szCs w:val="22"/>
        </w:rPr>
        <w:t>l</w:t>
      </w:r>
      <w:r>
        <w:rPr>
          <w:position w:val="-1"/>
          <w:sz w:val="22"/>
          <w:szCs w:val="22"/>
        </w:rPr>
        <w:t>e,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spacing w:val="-4"/>
          <w:position w:val="-1"/>
          <w:sz w:val="22"/>
          <w:szCs w:val="22"/>
        </w:rPr>
        <w:t>m</w:t>
      </w:r>
      <w:r>
        <w:rPr>
          <w:position w:val="-1"/>
          <w:sz w:val="22"/>
          <w:szCs w:val="22"/>
        </w:rPr>
        <w:t>on</w:t>
      </w:r>
      <w:r>
        <w:rPr>
          <w:spacing w:val="1"/>
          <w:position w:val="-1"/>
          <w:sz w:val="22"/>
          <w:szCs w:val="22"/>
        </w:rPr>
        <w:t>it</w:t>
      </w:r>
      <w:r>
        <w:rPr>
          <w:position w:val="-1"/>
          <w:sz w:val="22"/>
          <w:szCs w:val="22"/>
        </w:rPr>
        <w:t>or</w:t>
      </w:r>
      <w:r>
        <w:rPr>
          <w:spacing w:val="1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and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s</w:t>
      </w:r>
      <w:r>
        <w:rPr>
          <w:spacing w:val="-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>a</w:t>
      </w:r>
      <w:r>
        <w:rPr>
          <w:spacing w:val="1"/>
          <w:position w:val="-1"/>
          <w:sz w:val="22"/>
          <w:szCs w:val="22"/>
        </w:rPr>
        <w:t>t</w:t>
      </w:r>
      <w:r>
        <w:rPr>
          <w:spacing w:val="-2"/>
          <w:position w:val="-1"/>
          <w:sz w:val="22"/>
          <w:szCs w:val="22"/>
        </w:rPr>
        <w:t>u</w:t>
      </w:r>
      <w:r>
        <w:rPr>
          <w:position w:val="-1"/>
          <w:sz w:val="22"/>
          <w:szCs w:val="22"/>
        </w:rPr>
        <w:t>s up</w:t>
      </w:r>
      <w:r>
        <w:rPr>
          <w:spacing w:val="-2"/>
          <w:position w:val="-1"/>
          <w:sz w:val="22"/>
          <w:szCs w:val="22"/>
        </w:rPr>
        <w:t>d</w:t>
      </w:r>
      <w:r>
        <w:rPr>
          <w:position w:val="-1"/>
          <w:sz w:val="22"/>
          <w:szCs w:val="22"/>
        </w:rPr>
        <w:t>a</w:t>
      </w:r>
      <w:r>
        <w:rPr>
          <w:spacing w:val="1"/>
          <w:position w:val="-1"/>
          <w:sz w:val="22"/>
          <w:szCs w:val="22"/>
        </w:rPr>
        <w:t>t</w:t>
      </w:r>
      <w:r>
        <w:rPr>
          <w:spacing w:val="-2"/>
          <w:position w:val="-1"/>
          <w:sz w:val="22"/>
          <w:szCs w:val="22"/>
        </w:rPr>
        <w:t>e</w:t>
      </w:r>
      <w:r>
        <w:rPr>
          <w:position w:val="-1"/>
          <w:sz w:val="22"/>
          <w:szCs w:val="22"/>
        </w:rPr>
        <w:t>s</w:t>
      </w:r>
    </w:p>
    <w:p w:rsidR="00ED59D3" w:rsidRDefault="00E37976">
      <w:pPr>
        <w:spacing w:before="5"/>
        <w:ind w:left="112"/>
        <w:rPr>
          <w:sz w:val="22"/>
          <w:szCs w:val="22"/>
        </w:rPr>
      </w:pPr>
      <w:r>
        <w:rPr>
          <w:b/>
          <w:spacing w:val="1"/>
          <w:sz w:val="22"/>
          <w:szCs w:val="22"/>
        </w:rPr>
        <w:t>K</w:t>
      </w:r>
      <w:r>
        <w:rPr>
          <w:b/>
          <w:sz w:val="22"/>
          <w:szCs w:val="22"/>
        </w:rPr>
        <w:t>ey</w:t>
      </w:r>
      <w:r>
        <w:rPr>
          <w:b/>
          <w:spacing w:val="-12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-2"/>
          <w:sz w:val="22"/>
          <w:szCs w:val="22"/>
        </w:rPr>
        <w:t>c</w:t>
      </w:r>
      <w:r>
        <w:rPr>
          <w:b/>
          <w:sz w:val="22"/>
          <w:szCs w:val="22"/>
        </w:rPr>
        <w:t>c</w:t>
      </w:r>
      <w:r>
        <w:rPr>
          <w:b/>
          <w:spacing w:val="-2"/>
          <w:sz w:val="22"/>
          <w:szCs w:val="22"/>
        </w:rPr>
        <w:t>o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p</w:t>
      </w:r>
      <w:r>
        <w:rPr>
          <w:b/>
          <w:spacing w:val="-2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s</w:t>
      </w:r>
      <w:r>
        <w:rPr>
          <w:b/>
          <w:spacing w:val="-2"/>
          <w:sz w:val="22"/>
          <w:szCs w:val="22"/>
        </w:rPr>
        <w:t>h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en</w:t>
      </w:r>
      <w:r>
        <w:rPr>
          <w:b/>
          <w:spacing w:val="-2"/>
          <w:sz w:val="22"/>
          <w:szCs w:val="22"/>
        </w:rPr>
        <w:t>t</w:t>
      </w:r>
      <w:r>
        <w:rPr>
          <w:b/>
          <w:sz w:val="22"/>
          <w:szCs w:val="22"/>
        </w:rPr>
        <w:t>s:</w:t>
      </w:r>
    </w:p>
    <w:p w:rsidR="00ED59D3" w:rsidRDefault="00E37976">
      <w:pPr>
        <w:spacing w:before="36"/>
        <w:ind w:left="832"/>
        <w:rPr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     </w:t>
      </w:r>
      <w:r>
        <w:rPr>
          <w:spacing w:val="3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oped F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,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epo</w:t>
      </w:r>
      <w:r>
        <w:rPr>
          <w:spacing w:val="1"/>
          <w:sz w:val="22"/>
          <w:szCs w:val="22"/>
        </w:rPr>
        <w:t>rt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and 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 xml:space="preserve">s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ed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 xml:space="preserve">on 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s Re</w:t>
      </w:r>
      <w:r>
        <w:rPr>
          <w:spacing w:val="-2"/>
          <w:sz w:val="22"/>
          <w:szCs w:val="22"/>
        </w:rPr>
        <w:t>q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s</w:t>
      </w:r>
      <w:r>
        <w:rPr>
          <w:sz w:val="22"/>
          <w:szCs w:val="22"/>
        </w:rPr>
        <w:t>.</w:t>
      </w:r>
    </w:p>
    <w:p w:rsidR="00ED59D3" w:rsidRDefault="00E37976">
      <w:pPr>
        <w:spacing w:before="38"/>
        <w:ind w:left="832"/>
        <w:rPr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     </w:t>
      </w:r>
      <w:r>
        <w:rPr>
          <w:spacing w:val="3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ed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 b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c b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 S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ri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s</w:t>
      </w:r>
    </w:p>
    <w:p w:rsidR="00ED59D3" w:rsidRDefault="00E37976">
      <w:pPr>
        <w:spacing w:before="42"/>
        <w:ind w:left="8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pacing w:val="-1"/>
        </w:rPr>
        <w:t>E</w:t>
      </w:r>
      <w:r>
        <w:rPr>
          <w:rFonts w:ascii="Arial" w:eastAsia="Arial" w:hAnsi="Arial" w:cs="Arial"/>
          <w:b/>
        </w:rPr>
        <w:t>n</w:t>
      </w:r>
      <w:r>
        <w:rPr>
          <w:rFonts w:ascii="Arial" w:eastAsia="Arial" w:hAnsi="Arial" w:cs="Arial"/>
          <w:b/>
          <w:spacing w:val="2"/>
        </w:rPr>
        <w:t>v</w:t>
      </w:r>
      <w:r>
        <w:rPr>
          <w:rFonts w:ascii="Arial" w:eastAsia="Arial" w:hAnsi="Arial" w:cs="Arial"/>
          <w:b/>
        </w:rPr>
        <w:t>i</w:t>
      </w:r>
      <w:r>
        <w:rPr>
          <w:rFonts w:ascii="Arial" w:eastAsia="Arial" w:hAnsi="Arial" w:cs="Arial"/>
          <w:b/>
          <w:spacing w:val="-1"/>
        </w:rPr>
        <w:t>r</w:t>
      </w:r>
      <w:r>
        <w:rPr>
          <w:rFonts w:ascii="Arial" w:eastAsia="Arial" w:hAnsi="Arial" w:cs="Arial"/>
          <w:b/>
        </w:rPr>
        <w:t>onme</w:t>
      </w:r>
      <w:r>
        <w:rPr>
          <w:rFonts w:ascii="Arial" w:eastAsia="Arial" w:hAnsi="Arial" w:cs="Arial"/>
          <w:b/>
          <w:spacing w:val="1"/>
        </w:rPr>
        <w:t>nt</w:t>
      </w:r>
      <w:r>
        <w:rPr>
          <w:rFonts w:ascii="Arial" w:eastAsia="Arial" w:hAnsi="Arial" w:cs="Arial"/>
          <w:b/>
        </w:rPr>
        <w:t xml:space="preserve">: </w:t>
      </w:r>
      <w:r>
        <w:rPr>
          <w:rFonts w:ascii="Arial" w:eastAsia="Arial" w:hAnsi="Arial" w:cs="Arial"/>
          <w:b/>
          <w:spacing w:val="9"/>
        </w:rPr>
        <w:t xml:space="preserve"> 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  <w:spacing w:val="1"/>
        </w:rPr>
        <w:t>Q</w:t>
      </w:r>
      <w:r>
        <w:rPr>
          <w:rFonts w:ascii="Arial" w:eastAsia="Arial" w:hAnsi="Arial" w:cs="Arial"/>
        </w:rPr>
        <w:t>L,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1"/>
        </w:rPr>
        <w:t>P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2"/>
        </w:rPr>
        <w:t>/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  <w:spacing w:val="1"/>
        </w:rPr>
        <w:t>Q</w:t>
      </w:r>
      <w:r>
        <w:rPr>
          <w:rFonts w:ascii="Arial" w:eastAsia="Arial" w:hAnsi="Arial" w:cs="Arial"/>
        </w:rPr>
        <w:t>L,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1"/>
        </w:rPr>
        <w:t>J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  <w:spacing w:val="-1"/>
        </w:rPr>
        <w:t>v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  <w:spacing w:val="1"/>
        </w:rPr>
        <w:t>cr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-19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</w:rPr>
        <w:t>l</w:t>
      </w:r>
    </w:p>
    <w:p w:rsidR="00ED59D3" w:rsidRDefault="00ED59D3">
      <w:pPr>
        <w:spacing w:before="7" w:line="100" w:lineRule="exact"/>
        <w:rPr>
          <w:sz w:val="11"/>
          <w:szCs w:val="11"/>
        </w:rPr>
      </w:pPr>
    </w:p>
    <w:p w:rsidR="00ED59D3" w:rsidRDefault="00095871">
      <w:pPr>
        <w:spacing w:line="240" w:lineRule="exact"/>
        <w:ind w:left="112"/>
        <w:rPr>
          <w:sz w:val="22"/>
          <w:szCs w:val="22"/>
        </w:rPr>
      </w:pPr>
      <w:r>
        <w:pict>
          <v:group id="_x0000_s1051" style="position:absolute;left:0;text-align:left;margin-left:56.2pt;margin-top:14.75pt;width:483.1pt;height:0;z-index:-251653632;mso-position-horizontal-relative:page" coordorigin="1124,295" coordsize="9662,0">
            <v:shape id="_x0000_s1052" style="position:absolute;left:1124;top:295;width:9662;height:0" coordorigin="1124,295" coordsize="9662,0" path="m1124,295r9662,e" filled="f" strokeweight="3.58pt">
              <v:path arrowok="t"/>
            </v:shape>
            <w10:wrap anchorx="page"/>
          </v:group>
        </w:pict>
      </w:r>
      <w:r w:rsidR="00E37976">
        <w:rPr>
          <w:b/>
          <w:spacing w:val="2"/>
          <w:position w:val="-1"/>
          <w:sz w:val="22"/>
          <w:szCs w:val="22"/>
        </w:rPr>
        <w:t>P</w:t>
      </w:r>
      <w:r w:rsidR="00E37976">
        <w:rPr>
          <w:b/>
          <w:spacing w:val="-4"/>
          <w:position w:val="-1"/>
          <w:sz w:val="22"/>
          <w:szCs w:val="22"/>
        </w:rPr>
        <w:t>r</w:t>
      </w:r>
      <w:r w:rsidR="00E37976">
        <w:rPr>
          <w:b/>
          <w:spacing w:val="-2"/>
          <w:position w:val="-1"/>
          <w:sz w:val="22"/>
          <w:szCs w:val="22"/>
        </w:rPr>
        <w:t>o</w:t>
      </w:r>
      <w:r w:rsidR="00E37976">
        <w:rPr>
          <w:b/>
          <w:spacing w:val="1"/>
          <w:position w:val="-1"/>
          <w:sz w:val="22"/>
          <w:szCs w:val="22"/>
        </w:rPr>
        <w:t>j</w:t>
      </w:r>
      <w:r w:rsidR="00E37976">
        <w:rPr>
          <w:b/>
          <w:position w:val="-1"/>
          <w:sz w:val="22"/>
          <w:szCs w:val="22"/>
        </w:rPr>
        <w:t>e</w:t>
      </w:r>
      <w:r w:rsidR="00E37976">
        <w:rPr>
          <w:b/>
          <w:spacing w:val="-2"/>
          <w:position w:val="-1"/>
          <w:sz w:val="22"/>
          <w:szCs w:val="22"/>
        </w:rPr>
        <w:t>c</w:t>
      </w:r>
      <w:r w:rsidR="00E37976">
        <w:rPr>
          <w:b/>
          <w:position w:val="-1"/>
          <w:sz w:val="22"/>
          <w:szCs w:val="22"/>
        </w:rPr>
        <w:t>t</w:t>
      </w:r>
      <w:r w:rsidR="00E37976">
        <w:rPr>
          <w:b/>
          <w:spacing w:val="1"/>
          <w:position w:val="-1"/>
          <w:sz w:val="22"/>
          <w:szCs w:val="22"/>
        </w:rPr>
        <w:t xml:space="preserve"> </w:t>
      </w:r>
      <w:r w:rsidR="00E37976">
        <w:rPr>
          <w:b/>
          <w:position w:val="-1"/>
          <w:sz w:val="22"/>
          <w:szCs w:val="22"/>
        </w:rPr>
        <w:t>4:</w:t>
      </w:r>
      <w:r w:rsidR="00E37976">
        <w:rPr>
          <w:b/>
          <w:spacing w:val="-1"/>
          <w:position w:val="-1"/>
          <w:sz w:val="22"/>
          <w:szCs w:val="22"/>
        </w:rPr>
        <w:t xml:space="preserve"> </w:t>
      </w:r>
      <w:r w:rsidR="00E37976">
        <w:rPr>
          <w:spacing w:val="1"/>
          <w:position w:val="-1"/>
          <w:sz w:val="22"/>
          <w:szCs w:val="22"/>
        </w:rPr>
        <w:t>[</w:t>
      </w:r>
      <w:r w:rsidR="00E37976">
        <w:rPr>
          <w:position w:val="-1"/>
          <w:sz w:val="22"/>
          <w:szCs w:val="22"/>
        </w:rPr>
        <w:t>S</w:t>
      </w:r>
      <w:r w:rsidR="00E37976">
        <w:rPr>
          <w:spacing w:val="-2"/>
          <w:position w:val="-1"/>
          <w:sz w:val="22"/>
          <w:szCs w:val="22"/>
        </w:rPr>
        <w:t>u</w:t>
      </w:r>
      <w:r w:rsidR="00E37976">
        <w:rPr>
          <w:spacing w:val="1"/>
          <w:position w:val="-1"/>
          <w:sz w:val="22"/>
          <w:szCs w:val="22"/>
        </w:rPr>
        <w:t>r</w:t>
      </w:r>
      <w:r w:rsidR="00E37976">
        <w:rPr>
          <w:spacing w:val="-2"/>
          <w:position w:val="-1"/>
          <w:sz w:val="22"/>
          <w:szCs w:val="22"/>
        </w:rPr>
        <w:t>v</w:t>
      </w:r>
      <w:r w:rsidR="00E37976">
        <w:rPr>
          <w:position w:val="-1"/>
          <w:sz w:val="22"/>
          <w:szCs w:val="22"/>
        </w:rPr>
        <w:t>e</w:t>
      </w:r>
      <w:r w:rsidR="00E37976">
        <w:rPr>
          <w:spacing w:val="-2"/>
          <w:position w:val="-1"/>
          <w:sz w:val="22"/>
          <w:szCs w:val="22"/>
        </w:rPr>
        <w:t>y</w:t>
      </w:r>
      <w:r w:rsidR="00E37976">
        <w:rPr>
          <w:position w:val="-1"/>
          <w:sz w:val="22"/>
          <w:szCs w:val="22"/>
        </w:rPr>
        <w:t>s n Ce</w:t>
      </w:r>
      <w:r w:rsidR="00E37976">
        <w:rPr>
          <w:spacing w:val="1"/>
          <w:position w:val="-1"/>
          <w:sz w:val="22"/>
          <w:szCs w:val="22"/>
        </w:rPr>
        <w:t>r</w:t>
      </w:r>
      <w:r w:rsidR="00E37976">
        <w:rPr>
          <w:spacing w:val="-1"/>
          <w:position w:val="-1"/>
          <w:sz w:val="22"/>
          <w:szCs w:val="22"/>
        </w:rPr>
        <w:t>ti</w:t>
      </w:r>
      <w:r w:rsidR="00E37976">
        <w:rPr>
          <w:spacing w:val="1"/>
          <w:position w:val="-1"/>
          <w:sz w:val="22"/>
          <w:szCs w:val="22"/>
        </w:rPr>
        <w:t>fi</w:t>
      </w:r>
      <w:r w:rsidR="00E37976">
        <w:rPr>
          <w:spacing w:val="-2"/>
          <w:position w:val="-1"/>
          <w:sz w:val="22"/>
          <w:szCs w:val="22"/>
        </w:rPr>
        <w:t>c</w:t>
      </w:r>
      <w:r w:rsidR="00E37976">
        <w:rPr>
          <w:position w:val="-1"/>
          <w:sz w:val="22"/>
          <w:szCs w:val="22"/>
        </w:rPr>
        <w:t>a</w:t>
      </w:r>
      <w:r w:rsidR="00E37976">
        <w:rPr>
          <w:spacing w:val="-1"/>
          <w:position w:val="-1"/>
          <w:sz w:val="22"/>
          <w:szCs w:val="22"/>
        </w:rPr>
        <w:t>t</w:t>
      </w:r>
      <w:r w:rsidR="00E37976">
        <w:rPr>
          <w:spacing w:val="1"/>
          <w:position w:val="-1"/>
          <w:sz w:val="22"/>
          <w:szCs w:val="22"/>
        </w:rPr>
        <w:t>i</w:t>
      </w:r>
      <w:r w:rsidR="00E37976">
        <w:rPr>
          <w:position w:val="-1"/>
          <w:sz w:val="22"/>
          <w:szCs w:val="22"/>
        </w:rPr>
        <w:t>on</w:t>
      </w:r>
      <w:r w:rsidR="00E37976">
        <w:rPr>
          <w:spacing w:val="2"/>
          <w:position w:val="-1"/>
          <w:sz w:val="22"/>
          <w:szCs w:val="22"/>
        </w:rPr>
        <w:t>s</w:t>
      </w:r>
      <w:r w:rsidR="00E37976">
        <w:rPr>
          <w:position w:val="-1"/>
          <w:sz w:val="22"/>
          <w:szCs w:val="22"/>
        </w:rPr>
        <w:t>,</w:t>
      </w:r>
      <w:r w:rsidR="00E37976">
        <w:rPr>
          <w:spacing w:val="-14"/>
          <w:position w:val="-1"/>
          <w:sz w:val="22"/>
          <w:szCs w:val="22"/>
        </w:rPr>
        <w:t xml:space="preserve"> </w:t>
      </w:r>
      <w:r w:rsidR="00E37976">
        <w:rPr>
          <w:spacing w:val="-1"/>
          <w:position w:val="-1"/>
          <w:sz w:val="22"/>
          <w:szCs w:val="22"/>
        </w:rPr>
        <w:t>A</w:t>
      </w:r>
      <w:r w:rsidR="00E37976">
        <w:rPr>
          <w:position w:val="-1"/>
          <w:sz w:val="22"/>
          <w:szCs w:val="22"/>
        </w:rPr>
        <w:t>ud</w:t>
      </w:r>
      <w:r w:rsidR="00E37976">
        <w:rPr>
          <w:spacing w:val="-1"/>
          <w:position w:val="-1"/>
          <w:sz w:val="22"/>
          <w:szCs w:val="22"/>
        </w:rPr>
        <w:t>i</w:t>
      </w:r>
      <w:r w:rsidR="00E37976">
        <w:rPr>
          <w:position w:val="-1"/>
          <w:sz w:val="22"/>
          <w:szCs w:val="22"/>
        </w:rPr>
        <w:t>t</w:t>
      </w:r>
      <w:r w:rsidR="00E37976">
        <w:rPr>
          <w:spacing w:val="1"/>
          <w:position w:val="-1"/>
          <w:sz w:val="22"/>
          <w:szCs w:val="22"/>
        </w:rPr>
        <w:t xml:space="preserve"> </w:t>
      </w:r>
      <w:r w:rsidR="00E37976">
        <w:rPr>
          <w:spacing w:val="-2"/>
          <w:position w:val="-1"/>
          <w:sz w:val="22"/>
          <w:szCs w:val="22"/>
        </w:rPr>
        <w:t>M</w:t>
      </w:r>
      <w:r w:rsidR="00E37976">
        <w:rPr>
          <w:position w:val="-1"/>
          <w:sz w:val="22"/>
          <w:szCs w:val="22"/>
        </w:rPr>
        <w:t>ana</w:t>
      </w:r>
      <w:r w:rsidR="00E37976">
        <w:rPr>
          <w:spacing w:val="-2"/>
          <w:position w:val="-1"/>
          <w:sz w:val="22"/>
          <w:szCs w:val="22"/>
        </w:rPr>
        <w:t>g</w:t>
      </w:r>
      <w:r w:rsidR="00E37976">
        <w:rPr>
          <w:position w:val="-1"/>
          <w:sz w:val="22"/>
          <w:szCs w:val="22"/>
        </w:rPr>
        <w:t>e</w:t>
      </w:r>
      <w:r w:rsidR="00E37976">
        <w:rPr>
          <w:spacing w:val="-3"/>
          <w:position w:val="-1"/>
          <w:sz w:val="22"/>
          <w:szCs w:val="22"/>
        </w:rPr>
        <w:t>m</w:t>
      </w:r>
      <w:r w:rsidR="00E37976">
        <w:rPr>
          <w:position w:val="-1"/>
          <w:sz w:val="22"/>
          <w:szCs w:val="22"/>
        </w:rPr>
        <w:t>en</w:t>
      </w:r>
      <w:r w:rsidR="00E37976">
        <w:rPr>
          <w:spacing w:val="2"/>
          <w:position w:val="-1"/>
          <w:sz w:val="22"/>
          <w:szCs w:val="22"/>
        </w:rPr>
        <w:t>t</w:t>
      </w:r>
      <w:r w:rsidR="00E37976">
        <w:rPr>
          <w:position w:val="-1"/>
          <w:sz w:val="22"/>
          <w:szCs w:val="22"/>
        </w:rPr>
        <w:t xml:space="preserve">, </w:t>
      </w:r>
      <w:r w:rsidR="00E37976">
        <w:rPr>
          <w:spacing w:val="-4"/>
          <w:position w:val="-1"/>
          <w:sz w:val="22"/>
          <w:szCs w:val="22"/>
        </w:rPr>
        <w:t>I</w:t>
      </w:r>
      <w:r w:rsidR="00E37976">
        <w:rPr>
          <w:position w:val="-1"/>
          <w:sz w:val="22"/>
          <w:szCs w:val="22"/>
        </w:rPr>
        <w:t>s</w:t>
      </w:r>
      <w:r w:rsidR="00E37976">
        <w:rPr>
          <w:spacing w:val="1"/>
          <w:position w:val="-1"/>
          <w:sz w:val="22"/>
          <w:szCs w:val="22"/>
        </w:rPr>
        <w:t>s</w:t>
      </w:r>
      <w:r w:rsidR="00E37976">
        <w:rPr>
          <w:position w:val="-1"/>
          <w:sz w:val="22"/>
          <w:szCs w:val="22"/>
        </w:rPr>
        <w:t xml:space="preserve">ue </w:t>
      </w:r>
      <w:r w:rsidR="00E37976">
        <w:rPr>
          <w:spacing w:val="1"/>
          <w:position w:val="-1"/>
          <w:sz w:val="22"/>
          <w:szCs w:val="22"/>
        </w:rPr>
        <w:t>M</w:t>
      </w:r>
      <w:r w:rsidR="00E37976">
        <w:rPr>
          <w:position w:val="-1"/>
          <w:sz w:val="22"/>
          <w:szCs w:val="22"/>
        </w:rPr>
        <w:t>a</w:t>
      </w:r>
      <w:r w:rsidR="00E37976">
        <w:rPr>
          <w:spacing w:val="-2"/>
          <w:position w:val="-1"/>
          <w:sz w:val="22"/>
          <w:szCs w:val="22"/>
        </w:rPr>
        <w:t>n</w:t>
      </w:r>
      <w:r w:rsidR="00E37976">
        <w:rPr>
          <w:position w:val="-1"/>
          <w:sz w:val="22"/>
          <w:szCs w:val="22"/>
        </w:rPr>
        <w:t>a</w:t>
      </w:r>
      <w:r w:rsidR="00E37976">
        <w:rPr>
          <w:spacing w:val="-2"/>
          <w:position w:val="-1"/>
          <w:sz w:val="22"/>
          <w:szCs w:val="22"/>
        </w:rPr>
        <w:t>g</w:t>
      </w:r>
      <w:r w:rsidR="00E37976">
        <w:rPr>
          <w:position w:val="-1"/>
          <w:sz w:val="22"/>
          <w:szCs w:val="22"/>
        </w:rPr>
        <w:t>e</w:t>
      </w:r>
      <w:r w:rsidR="00E37976">
        <w:rPr>
          <w:spacing w:val="-3"/>
          <w:position w:val="-1"/>
          <w:sz w:val="22"/>
          <w:szCs w:val="22"/>
        </w:rPr>
        <w:t>m</w:t>
      </w:r>
      <w:r w:rsidR="00E37976">
        <w:rPr>
          <w:position w:val="-1"/>
          <w:sz w:val="22"/>
          <w:szCs w:val="22"/>
        </w:rPr>
        <w:t>en</w:t>
      </w:r>
      <w:r w:rsidR="00E37976">
        <w:rPr>
          <w:spacing w:val="2"/>
          <w:position w:val="-1"/>
          <w:sz w:val="22"/>
          <w:szCs w:val="22"/>
        </w:rPr>
        <w:t>t</w:t>
      </w:r>
      <w:r w:rsidR="00E37976">
        <w:rPr>
          <w:position w:val="-1"/>
          <w:sz w:val="22"/>
          <w:szCs w:val="22"/>
        </w:rPr>
        <w:t>]</w:t>
      </w:r>
    </w:p>
    <w:p w:rsidR="00ED59D3" w:rsidRDefault="00ED59D3">
      <w:pPr>
        <w:spacing w:line="200" w:lineRule="exact"/>
      </w:pPr>
    </w:p>
    <w:p w:rsidR="00ED59D3" w:rsidRDefault="00ED59D3">
      <w:pPr>
        <w:spacing w:before="1" w:line="260" w:lineRule="exact"/>
        <w:rPr>
          <w:sz w:val="26"/>
          <w:szCs w:val="26"/>
        </w:rPr>
      </w:pPr>
    </w:p>
    <w:p w:rsidR="00ED59D3" w:rsidRDefault="00095871">
      <w:pPr>
        <w:spacing w:before="32"/>
        <w:ind w:left="112" w:right="5438"/>
        <w:jc w:val="both"/>
        <w:rPr>
          <w:sz w:val="22"/>
          <w:szCs w:val="22"/>
        </w:rPr>
      </w:pPr>
      <w:r>
        <w:pict>
          <v:group id="_x0000_s1048" style="position:absolute;left:0;text-align:left;margin-left:54.4pt;margin-top:-17.35pt;width:486.7pt;height:19.5pt;z-index:-251654656;mso-position-horizontal-relative:page" coordorigin="1088,-347" coordsize="9734,390">
            <v:shape id="_x0000_s1050" style="position:absolute;left:1124;top:-240;width:9662;height:274" coordorigin="1124,-240" coordsize="9662,274" path="m1124,33r9662,l10786,-240r-9662,l1124,33xe" fillcolor="#f1f1f1" stroked="f">
              <v:path arrowok="t"/>
            </v:shape>
            <v:shape id="_x0000_s1049" style="position:absolute;left:1124;top:-311;width:9662;height:72" coordorigin="1124,-311" coordsize="9662,72" path="m1124,-239r9662,l10786,-311r-9662,l1124,-239xe" fillcolor="black" stroked="f">
              <v:path arrowok="t"/>
            </v:shape>
            <w10:wrap anchorx="page"/>
          </v:group>
        </w:pict>
      </w:r>
      <w:r w:rsidR="00E37976">
        <w:rPr>
          <w:b/>
          <w:spacing w:val="-6"/>
          <w:sz w:val="22"/>
          <w:szCs w:val="22"/>
        </w:rPr>
        <w:t>T</w:t>
      </w:r>
      <w:r w:rsidR="00E37976">
        <w:rPr>
          <w:b/>
          <w:spacing w:val="1"/>
          <w:sz w:val="22"/>
          <w:szCs w:val="22"/>
        </w:rPr>
        <w:t>itl</w:t>
      </w:r>
      <w:r w:rsidR="00E37976">
        <w:rPr>
          <w:b/>
          <w:sz w:val="22"/>
          <w:szCs w:val="22"/>
        </w:rPr>
        <w:t xml:space="preserve">e                                                    </w:t>
      </w:r>
      <w:r w:rsidR="00E37976">
        <w:rPr>
          <w:b/>
          <w:spacing w:val="29"/>
          <w:sz w:val="22"/>
          <w:szCs w:val="22"/>
        </w:rPr>
        <w:t xml:space="preserve"> </w:t>
      </w:r>
      <w:r w:rsidR="00E37976">
        <w:rPr>
          <w:b/>
          <w:sz w:val="22"/>
          <w:szCs w:val="22"/>
        </w:rPr>
        <w:t xml:space="preserve">:      </w:t>
      </w:r>
      <w:r w:rsidR="00E37976">
        <w:rPr>
          <w:b/>
          <w:spacing w:val="48"/>
          <w:sz w:val="22"/>
          <w:szCs w:val="22"/>
        </w:rPr>
        <w:t xml:space="preserve"> </w:t>
      </w:r>
      <w:r w:rsidR="00E37976">
        <w:rPr>
          <w:b/>
          <w:sz w:val="22"/>
          <w:szCs w:val="22"/>
        </w:rPr>
        <w:t>J</w:t>
      </w:r>
      <w:r w:rsidR="00E37976">
        <w:rPr>
          <w:b/>
          <w:spacing w:val="-1"/>
          <w:sz w:val="22"/>
          <w:szCs w:val="22"/>
        </w:rPr>
        <w:t>C</w:t>
      </w:r>
      <w:r w:rsidR="00E37976">
        <w:rPr>
          <w:b/>
          <w:sz w:val="22"/>
          <w:szCs w:val="22"/>
        </w:rPr>
        <w:t>I</w:t>
      </w:r>
    </w:p>
    <w:p w:rsidR="00ED59D3" w:rsidRDefault="00E37976">
      <w:pPr>
        <w:spacing w:line="240" w:lineRule="exact"/>
        <w:ind w:left="112" w:right="3583"/>
        <w:jc w:val="both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C</w:t>
      </w:r>
      <w:r>
        <w:rPr>
          <w:b/>
          <w:spacing w:val="1"/>
          <w:sz w:val="22"/>
          <w:szCs w:val="22"/>
        </w:rPr>
        <w:t>li</w:t>
      </w:r>
      <w:r>
        <w:rPr>
          <w:b/>
          <w:sz w:val="22"/>
          <w:szCs w:val="22"/>
        </w:rPr>
        <w:t>e</w:t>
      </w:r>
      <w:r>
        <w:rPr>
          <w:b/>
          <w:spacing w:val="-2"/>
          <w:sz w:val="22"/>
          <w:szCs w:val="22"/>
        </w:rPr>
        <w:t>n</w:t>
      </w:r>
      <w:r>
        <w:rPr>
          <w:b/>
          <w:sz w:val="22"/>
          <w:szCs w:val="22"/>
        </w:rPr>
        <w:t xml:space="preserve">t                                                  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b/>
          <w:sz w:val="22"/>
          <w:szCs w:val="22"/>
        </w:rPr>
        <w:t>J</w:t>
      </w:r>
      <w:r>
        <w:rPr>
          <w:b/>
          <w:spacing w:val="-1"/>
          <w:sz w:val="22"/>
          <w:szCs w:val="22"/>
        </w:rPr>
        <w:t>C</w:t>
      </w:r>
      <w:r>
        <w:rPr>
          <w:b/>
          <w:sz w:val="22"/>
          <w:szCs w:val="22"/>
        </w:rPr>
        <w:t xml:space="preserve">I </w:t>
      </w:r>
      <w:r>
        <w:rPr>
          <w:b/>
          <w:spacing w:val="1"/>
          <w:sz w:val="22"/>
          <w:szCs w:val="22"/>
        </w:rPr>
        <w:t>(</w:t>
      </w:r>
      <w:r>
        <w:rPr>
          <w:b/>
          <w:sz w:val="22"/>
          <w:szCs w:val="22"/>
        </w:rPr>
        <w:t>Joh</w:t>
      </w:r>
      <w:r>
        <w:rPr>
          <w:b/>
          <w:spacing w:val="-3"/>
          <w:sz w:val="22"/>
          <w:szCs w:val="22"/>
        </w:rPr>
        <w:t>n</w:t>
      </w:r>
      <w:r>
        <w:rPr>
          <w:b/>
          <w:sz w:val="22"/>
          <w:szCs w:val="22"/>
        </w:rPr>
        <w:t xml:space="preserve">son </w:t>
      </w:r>
      <w:r>
        <w:rPr>
          <w:b/>
          <w:spacing w:val="-1"/>
          <w:sz w:val="22"/>
          <w:szCs w:val="22"/>
        </w:rPr>
        <w:t>C</w:t>
      </w:r>
      <w:r>
        <w:rPr>
          <w:b/>
          <w:sz w:val="22"/>
          <w:szCs w:val="22"/>
        </w:rPr>
        <w:t>ont</w:t>
      </w:r>
      <w:r>
        <w:rPr>
          <w:b/>
          <w:spacing w:val="-4"/>
          <w:sz w:val="22"/>
          <w:szCs w:val="22"/>
        </w:rPr>
        <w:t>r</w:t>
      </w:r>
      <w:r>
        <w:rPr>
          <w:b/>
          <w:spacing w:val="-2"/>
          <w:sz w:val="22"/>
          <w:szCs w:val="22"/>
        </w:rPr>
        <w:t>o</w:t>
      </w:r>
      <w:r>
        <w:rPr>
          <w:b/>
          <w:spacing w:val="1"/>
          <w:sz w:val="22"/>
          <w:szCs w:val="22"/>
        </w:rPr>
        <w:t>l</w:t>
      </w:r>
      <w:r>
        <w:rPr>
          <w:b/>
          <w:spacing w:val="-2"/>
          <w:sz w:val="22"/>
          <w:szCs w:val="22"/>
        </w:rPr>
        <w:t>s</w:t>
      </w:r>
      <w:r>
        <w:rPr>
          <w:b/>
          <w:sz w:val="22"/>
          <w:szCs w:val="22"/>
        </w:rPr>
        <w:t>)</w:t>
      </w:r>
    </w:p>
    <w:p w:rsidR="00ED59D3" w:rsidRDefault="00E37976">
      <w:pPr>
        <w:spacing w:before="1"/>
        <w:ind w:left="112" w:right="3091"/>
        <w:jc w:val="both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R</w:t>
      </w:r>
      <w:r>
        <w:rPr>
          <w:b/>
          <w:sz w:val="22"/>
          <w:szCs w:val="22"/>
        </w:rPr>
        <w:t>o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 xml:space="preserve">e                                                    </w:t>
      </w:r>
      <w:r>
        <w:rPr>
          <w:b/>
          <w:spacing w:val="38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n, </w:t>
      </w:r>
      <w:r>
        <w:rPr>
          <w:spacing w:val="-1"/>
          <w:sz w:val="22"/>
          <w:szCs w:val="22"/>
        </w:rPr>
        <w:t>C</w:t>
      </w:r>
      <w:r>
        <w:rPr>
          <w:sz w:val="22"/>
          <w:szCs w:val="22"/>
        </w:rPr>
        <w:t>od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&amp;</w:t>
      </w:r>
      <w:r>
        <w:rPr>
          <w:spacing w:val="-1"/>
          <w:sz w:val="22"/>
          <w:szCs w:val="22"/>
        </w:rPr>
        <w:t xml:space="preserve"> 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</w:p>
    <w:p w:rsidR="00ED59D3" w:rsidRDefault="00E37976">
      <w:pPr>
        <w:spacing w:line="240" w:lineRule="exact"/>
        <w:ind w:left="112" w:right="4073"/>
        <w:jc w:val="both"/>
        <w:rPr>
          <w:sz w:val="22"/>
          <w:szCs w:val="22"/>
        </w:rPr>
      </w:pPr>
      <w:r>
        <w:rPr>
          <w:b/>
          <w:spacing w:val="-20"/>
          <w:sz w:val="22"/>
          <w:szCs w:val="22"/>
        </w:rPr>
        <w:t>T</w:t>
      </w:r>
      <w:r>
        <w:rPr>
          <w:b/>
          <w:sz w:val="22"/>
          <w:szCs w:val="22"/>
        </w:rPr>
        <w:t>enu</w:t>
      </w:r>
      <w:r>
        <w:rPr>
          <w:b/>
          <w:spacing w:val="-5"/>
          <w:sz w:val="22"/>
          <w:szCs w:val="22"/>
        </w:rPr>
        <w:t>r</w:t>
      </w:r>
      <w:r>
        <w:rPr>
          <w:b/>
          <w:sz w:val="22"/>
          <w:szCs w:val="22"/>
        </w:rPr>
        <w:t xml:space="preserve">e                                                </w:t>
      </w:r>
      <w:r>
        <w:rPr>
          <w:b/>
          <w:spacing w:val="25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</w:t>
      </w:r>
      <w:r>
        <w:rPr>
          <w:b/>
          <w:spacing w:val="1"/>
          <w:sz w:val="22"/>
          <w:szCs w:val="22"/>
        </w:rPr>
        <w:t>c-</w:t>
      </w:r>
      <w:r>
        <w:rPr>
          <w:b/>
          <w:sz w:val="22"/>
          <w:szCs w:val="22"/>
        </w:rPr>
        <w:t>13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 xml:space="preserve">o </w:t>
      </w:r>
      <w:r>
        <w:rPr>
          <w:b/>
          <w:spacing w:val="-2"/>
          <w:sz w:val="22"/>
          <w:szCs w:val="22"/>
        </w:rPr>
        <w:t>M</w:t>
      </w:r>
      <w:r>
        <w:rPr>
          <w:b/>
          <w:sz w:val="22"/>
          <w:szCs w:val="22"/>
        </w:rPr>
        <w:t>ay-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14</w:t>
      </w:r>
    </w:p>
    <w:p w:rsidR="00ED59D3" w:rsidRDefault="00E37976">
      <w:pPr>
        <w:spacing w:before="1"/>
        <w:ind w:left="112" w:right="5681"/>
        <w:jc w:val="both"/>
        <w:rPr>
          <w:sz w:val="22"/>
          <w:szCs w:val="22"/>
        </w:rPr>
      </w:pPr>
      <w:r>
        <w:rPr>
          <w:b/>
          <w:spacing w:val="-20"/>
          <w:sz w:val="22"/>
          <w:szCs w:val="22"/>
        </w:rPr>
        <w:t>T</w:t>
      </w:r>
      <w:r>
        <w:rPr>
          <w:b/>
          <w:sz w:val="22"/>
          <w:szCs w:val="22"/>
        </w:rPr>
        <w:t>eam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3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i</w:t>
      </w:r>
      <w:r>
        <w:rPr>
          <w:b/>
          <w:spacing w:val="-2"/>
          <w:sz w:val="22"/>
          <w:szCs w:val="22"/>
        </w:rPr>
        <w:t>z</w:t>
      </w:r>
      <w:r>
        <w:rPr>
          <w:b/>
          <w:sz w:val="22"/>
          <w:szCs w:val="22"/>
        </w:rPr>
        <w:t xml:space="preserve">e                                           </w:t>
      </w:r>
      <w:r>
        <w:rPr>
          <w:b/>
          <w:spacing w:val="10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6</w:t>
      </w:r>
    </w:p>
    <w:p w:rsidR="00ED59D3" w:rsidRDefault="00E37976">
      <w:pPr>
        <w:spacing w:line="240" w:lineRule="exact"/>
        <w:ind w:left="112" w:right="577"/>
        <w:jc w:val="both"/>
        <w:rPr>
          <w:sz w:val="22"/>
          <w:szCs w:val="22"/>
        </w:rPr>
      </w:pPr>
      <w:r>
        <w:rPr>
          <w:b/>
          <w:spacing w:val="-20"/>
          <w:sz w:val="22"/>
          <w:szCs w:val="22"/>
        </w:rPr>
        <w:t>T</w:t>
      </w:r>
      <w:r>
        <w:rPr>
          <w:b/>
          <w:sz w:val="22"/>
          <w:szCs w:val="22"/>
        </w:rPr>
        <w:t>oo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>s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 xml:space="preserve">d                                          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Q</w:t>
      </w:r>
      <w:r>
        <w:rPr>
          <w:sz w:val="22"/>
          <w:szCs w:val="22"/>
        </w:rPr>
        <w:t xml:space="preserve">L, </w:t>
      </w:r>
      <w:r>
        <w:rPr>
          <w:spacing w:val="-1"/>
          <w:sz w:val="22"/>
          <w:szCs w:val="22"/>
        </w:rPr>
        <w:t>RA</w:t>
      </w:r>
      <w:r>
        <w:rPr>
          <w:sz w:val="22"/>
          <w:szCs w:val="22"/>
        </w:rPr>
        <w:t>D</w:t>
      </w:r>
      <w:r>
        <w:rPr>
          <w:spacing w:val="-6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l(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C</w:t>
      </w:r>
      <w:r>
        <w:rPr>
          <w:spacing w:val="-27"/>
          <w:sz w:val="22"/>
          <w:szCs w:val="22"/>
        </w:rPr>
        <w:t>P</w:t>
      </w:r>
      <w:r>
        <w:rPr>
          <w:sz w:val="22"/>
          <w:szCs w:val="22"/>
        </w:rPr>
        <w:t>,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 De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ne</w:t>
      </w:r>
      <w:r>
        <w:rPr>
          <w:spacing w:val="-8"/>
          <w:sz w:val="22"/>
          <w:szCs w:val="22"/>
        </w:rPr>
        <w:t>r</w:t>
      </w:r>
      <w:r>
        <w:rPr>
          <w:sz w:val="22"/>
          <w:szCs w:val="22"/>
        </w:rPr>
        <w:t>, P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oc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ss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n</w:t>
      </w:r>
      <w:r>
        <w:rPr>
          <w:sz w:val="22"/>
          <w:szCs w:val="22"/>
        </w:rPr>
        <w:t>er</w:t>
      </w:r>
    </w:p>
    <w:p w:rsidR="00ED59D3" w:rsidRDefault="00E37976">
      <w:pPr>
        <w:spacing w:line="240" w:lineRule="exact"/>
        <w:ind w:left="3964" w:right="4523"/>
        <w:jc w:val="center"/>
        <w:rPr>
          <w:sz w:val="22"/>
          <w:szCs w:val="22"/>
        </w:rPr>
      </w:pPr>
      <w:r>
        <w:rPr>
          <w:sz w:val="22"/>
          <w:szCs w:val="22"/>
        </w:rPr>
        <w:t>Form</w:t>
      </w:r>
      <w:r>
        <w:rPr>
          <w:spacing w:val="-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de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)</w:t>
      </w:r>
    </w:p>
    <w:p w:rsidR="00ED59D3" w:rsidRDefault="00E37976">
      <w:pPr>
        <w:spacing w:before="4"/>
        <w:ind w:left="112" w:right="2755"/>
        <w:jc w:val="both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nvi</w:t>
      </w:r>
      <w:r>
        <w:rPr>
          <w:b/>
          <w:spacing w:val="-4"/>
          <w:sz w:val="22"/>
          <w:szCs w:val="22"/>
        </w:rPr>
        <w:t>r</w:t>
      </w:r>
      <w:r>
        <w:rPr>
          <w:b/>
          <w:sz w:val="22"/>
          <w:szCs w:val="22"/>
        </w:rPr>
        <w:t>on</w:t>
      </w:r>
      <w:r>
        <w:rPr>
          <w:b/>
          <w:spacing w:val="-2"/>
          <w:sz w:val="22"/>
          <w:szCs w:val="22"/>
        </w:rPr>
        <w:t>m</w:t>
      </w:r>
      <w:r>
        <w:rPr>
          <w:b/>
          <w:sz w:val="22"/>
          <w:szCs w:val="22"/>
        </w:rPr>
        <w:t xml:space="preserve">ent                                     </w:t>
      </w:r>
      <w:r>
        <w:rPr>
          <w:b/>
          <w:spacing w:val="47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W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ndo</w:t>
      </w:r>
      <w:r>
        <w:rPr>
          <w:spacing w:val="-1"/>
          <w:sz w:val="22"/>
          <w:szCs w:val="22"/>
        </w:rPr>
        <w:t>w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2003 S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-8"/>
          <w:sz w:val="22"/>
          <w:szCs w:val="22"/>
        </w:rPr>
        <w:t>r</w:t>
      </w:r>
      <w:r>
        <w:rPr>
          <w:sz w:val="22"/>
          <w:szCs w:val="22"/>
        </w:rPr>
        <w:t xml:space="preserve">, </w:t>
      </w:r>
      <w:r>
        <w:rPr>
          <w:spacing w:val="-1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c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1</w:t>
      </w:r>
      <w:r>
        <w:rPr>
          <w:sz w:val="22"/>
          <w:szCs w:val="22"/>
        </w:rPr>
        <w:t>0g</w:t>
      </w:r>
    </w:p>
    <w:p w:rsidR="00ED59D3" w:rsidRDefault="00E37976">
      <w:pPr>
        <w:spacing w:line="240" w:lineRule="exact"/>
        <w:ind w:left="112" w:right="8518"/>
        <w:jc w:val="both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</w:t>
      </w:r>
      <w:r>
        <w:rPr>
          <w:b/>
          <w:spacing w:val="1"/>
          <w:sz w:val="22"/>
          <w:szCs w:val="22"/>
        </w:rPr>
        <w:t>s</w:t>
      </w:r>
      <w:r>
        <w:rPr>
          <w:b/>
          <w:sz w:val="22"/>
          <w:szCs w:val="22"/>
        </w:rPr>
        <w:t>c</w:t>
      </w:r>
      <w:r>
        <w:rPr>
          <w:b/>
          <w:spacing w:val="-2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p</w:t>
      </w:r>
      <w:r>
        <w:rPr>
          <w:b/>
          <w:spacing w:val="-2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on:</w:t>
      </w:r>
    </w:p>
    <w:p w:rsidR="00ED59D3" w:rsidRDefault="00E37976">
      <w:pPr>
        <w:spacing w:line="240" w:lineRule="exact"/>
        <w:ind w:left="112" w:right="71" w:firstLine="708"/>
        <w:rPr>
          <w:sz w:val="22"/>
          <w:szCs w:val="22"/>
        </w:rPr>
      </w:pPr>
      <w:r>
        <w:rPr>
          <w:spacing w:val="3"/>
          <w:sz w:val="22"/>
          <w:szCs w:val="22"/>
        </w:rPr>
        <w:t>J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hnson</w:t>
      </w:r>
      <w:r>
        <w:rPr>
          <w:spacing w:val="2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s</w:t>
      </w:r>
      <w:r>
        <w:rPr>
          <w:spacing w:val="2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(</w:t>
      </w:r>
      <w:r>
        <w:rPr>
          <w:spacing w:val="3"/>
          <w:sz w:val="22"/>
          <w:szCs w:val="22"/>
        </w:rPr>
        <w:t>J</w:t>
      </w:r>
      <w:r>
        <w:rPr>
          <w:spacing w:val="-1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)</w:t>
      </w:r>
      <w:r>
        <w:rPr>
          <w:spacing w:val="2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obal</w:t>
      </w:r>
      <w:r>
        <w:rPr>
          <w:spacing w:val="2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ed</w:t>
      </w:r>
      <w:r>
        <w:rPr>
          <w:spacing w:val="2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pany</w:t>
      </w:r>
      <w:r>
        <w:rPr>
          <w:spacing w:val="2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2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2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2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ndus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. </w:t>
      </w:r>
      <w:r>
        <w:rPr>
          <w:spacing w:val="-16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ed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app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z w:val="22"/>
          <w:szCs w:val="22"/>
        </w:rPr>
        <w:t>on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f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JCI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con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ud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hout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en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</w:t>
      </w:r>
      <w:r>
        <w:rPr>
          <w:spacing w:val="-4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pacing w:val="4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z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.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odu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can</w:t>
      </w:r>
    </w:p>
    <w:p w:rsidR="00ED59D3" w:rsidRDefault="00E37976">
      <w:pPr>
        <w:spacing w:before="2" w:line="240" w:lineRule="exact"/>
        <w:ind w:left="112" w:right="78"/>
        <w:jc w:val="both"/>
        <w:rPr>
          <w:sz w:val="22"/>
          <w:szCs w:val="22"/>
        </w:rPr>
      </w:pPr>
      <w:r>
        <w:rPr>
          <w:sz w:val="22"/>
          <w:szCs w:val="22"/>
        </w:rPr>
        <w:t>be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us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 an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yz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ng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ues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wi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z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on .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can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apa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 xml:space="preserve">y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o 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ues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 co</w:t>
      </w:r>
      <w:r>
        <w:rPr>
          <w:spacing w:val="-3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fr</w:t>
      </w:r>
      <w:r>
        <w:rPr>
          <w:sz w:val="22"/>
          <w:szCs w:val="22"/>
        </w:rPr>
        <w:t>om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he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ud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ab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de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ac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ons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.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w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s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ri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ht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h 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ep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and E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ail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 u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</w:t>
      </w:r>
    </w:p>
    <w:p w:rsidR="00ED59D3" w:rsidRDefault="00E37976">
      <w:pPr>
        <w:spacing w:before="3"/>
        <w:ind w:left="112" w:right="7523"/>
        <w:jc w:val="both"/>
        <w:rPr>
          <w:sz w:val="22"/>
          <w:szCs w:val="22"/>
        </w:rPr>
      </w:pPr>
      <w:r>
        <w:rPr>
          <w:b/>
          <w:spacing w:val="1"/>
          <w:sz w:val="22"/>
          <w:szCs w:val="22"/>
        </w:rPr>
        <w:t>K</w:t>
      </w:r>
      <w:r>
        <w:rPr>
          <w:b/>
          <w:sz w:val="22"/>
          <w:szCs w:val="22"/>
        </w:rPr>
        <w:t>ey</w:t>
      </w:r>
      <w:r>
        <w:rPr>
          <w:b/>
          <w:spacing w:val="-12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-2"/>
          <w:sz w:val="22"/>
          <w:szCs w:val="22"/>
        </w:rPr>
        <w:t>c</w:t>
      </w:r>
      <w:r>
        <w:rPr>
          <w:b/>
          <w:sz w:val="22"/>
          <w:szCs w:val="22"/>
        </w:rPr>
        <w:t>c</w:t>
      </w:r>
      <w:r>
        <w:rPr>
          <w:b/>
          <w:spacing w:val="-2"/>
          <w:sz w:val="22"/>
          <w:szCs w:val="22"/>
        </w:rPr>
        <w:t>o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p</w:t>
      </w:r>
      <w:r>
        <w:rPr>
          <w:b/>
          <w:spacing w:val="-2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s</w:t>
      </w:r>
      <w:r>
        <w:rPr>
          <w:b/>
          <w:spacing w:val="-2"/>
          <w:sz w:val="22"/>
          <w:szCs w:val="22"/>
        </w:rPr>
        <w:t>h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en</w:t>
      </w:r>
      <w:r>
        <w:rPr>
          <w:b/>
          <w:spacing w:val="-2"/>
          <w:sz w:val="22"/>
          <w:szCs w:val="22"/>
        </w:rPr>
        <w:t>t</w:t>
      </w:r>
      <w:r>
        <w:rPr>
          <w:b/>
          <w:sz w:val="22"/>
          <w:szCs w:val="22"/>
        </w:rPr>
        <w:t>s:</w:t>
      </w:r>
    </w:p>
    <w:p w:rsidR="00ED59D3" w:rsidRDefault="00E37976">
      <w:pPr>
        <w:spacing w:line="260" w:lineRule="exact"/>
        <w:ind w:left="832"/>
        <w:rPr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     </w:t>
      </w:r>
      <w:r>
        <w:rPr>
          <w:spacing w:val="3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ed </w:t>
      </w:r>
      <w:r>
        <w:rPr>
          <w:spacing w:val="-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ex 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r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s b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 on S</w:t>
      </w:r>
      <w:r>
        <w:rPr>
          <w:spacing w:val="-4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qu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.</w:t>
      </w:r>
    </w:p>
    <w:p w:rsidR="00ED59D3" w:rsidRDefault="00E37976">
      <w:pPr>
        <w:spacing w:line="260" w:lineRule="exact"/>
        <w:ind w:left="832"/>
        <w:rPr>
          <w:sz w:val="22"/>
          <w:szCs w:val="22"/>
        </w:rPr>
      </w:pPr>
      <w:r>
        <w:rPr>
          <w:rFonts w:ascii="Symbol" w:eastAsia="Symbol" w:hAnsi="Symbol" w:cs="Symbol"/>
          <w:position w:val="-1"/>
          <w:sz w:val="22"/>
          <w:szCs w:val="22"/>
        </w:rPr>
        <w:t></w:t>
      </w:r>
      <w:r>
        <w:rPr>
          <w:position w:val="-1"/>
          <w:sz w:val="22"/>
          <w:szCs w:val="22"/>
        </w:rPr>
        <w:t xml:space="preserve">        </w:t>
      </w:r>
      <w:r>
        <w:rPr>
          <w:spacing w:val="35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Pr</w:t>
      </w:r>
      <w:r>
        <w:rPr>
          <w:spacing w:val="1"/>
          <w:position w:val="-1"/>
          <w:sz w:val="22"/>
          <w:szCs w:val="22"/>
        </w:rPr>
        <w:t>e</w:t>
      </w:r>
      <w:r>
        <w:rPr>
          <w:position w:val="-1"/>
          <w:sz w:val="22"/>
          <w:szCs w:val="22"/>
        </w:rPr>
        <w:t>p</w:t>
      </w:r>
      <w:r>
        <w:rPr>
          <w:spacing w:val="-2"/>
          <w:position w:val="-1"/>
          <w:sz w:val="22"/>
          <w:szCs w:val="22"/>
        </w:rPr>
        <w:t>a</w:t>
      </w:r>
      <w:r>
        <w:rPr>
          <w:spacing w:val="1"/>
          <w:position w:val="-1"/>
          <w:sz w:val="22"/>
          <w:szCs w:val="22"/>
        </w:rPr>
        <w:t>r</w:t>
      </w:r>
      <w:r>
        <w:rPr>
          <w:position w:val="-1"/>
          <w:sz w:val="22"/>
          <w:szCs w:val="22"/>
        </w:rPr>
        <w:t>ed</w:t>
      </w:r>
      <w:r>
        <w:rPr>
          <w:spacing w:val="2"/>
          <w:position w:val="-1"/>
          <w:sz w:val="22"/>
          <w:szCs w:val="22"/>
        </w:rPr>
        <w:t xml:space="preserve"> </w:t>
      </w:r>
      <w:r>
        <w:rPr>
          <w:spacing w:val="-4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ns</w:t>
      </w:r>
      <w:r>
        <w:rPr>
          <w:spacing w:val="1"/>
          <w:position w:val="-1"/>
          <w:sz w:val="22"/>
          <w:szCs w:val="22"/>
        </w:rPr>
        <w:t>t</w:t>
      </w:r>
      <w:r>
        <w:rPr>
          <w:spacing w:val="-2"/>
          <w:position w:val="-1"/>
          <w:sz w:val="22"/>
          <w:szCs w:val="22"/>
        </w:rPr>
        <w:t>a</w:t>
      </w:r>
      <w:r>
        <w:rPr>
          <w:spacing w:val="1"/>
          <w:position w:val="-1"/>
          <w:sz w:val="22"/>
          <w:szCs w:val="22"/>
        </w:rPr>
        <w:t>ll</w:t>
      </w:r>
      <w:r>
        <w:rPr>
          <w:spacing w:val="-2"/>
          <w:position w:val="-1"/>
          <w:sz w:val="22"/>
          <w:szCs w:val="22"/>
        </w:rPr>
        <w:t>e</w:t>
      </w:r>
      <w:r>
        <w:rPr>
          <w:spacing w:val="1"/>
          <w:position w:val="-1"/>
          <w:sz w:val="22"/>
          <w:szCs w:val="22"/>
        </w:rPr>
        <w:t>r</w:t>
      </w:r>
      <w:r>
        <w:rPr>
          <w:position w:val="-1"/>
          <w:sz w:val="22"/>
          <w:szCs w:val="22"/>
        </w:rPr>
        <w:t>s</w:t>
      </w:r>
    </w:p>
    <w:p w:rsidR="00ED59D3" w:rsidRDefault="00E37976">
      <w:pPr>
        <w:spacing w:line="260" w:lineRule="exact"/>
        <w:ind w:left="832"/>
        <w:rPr>
          <w:sz w:val="22"/>
          <w:szCs w:val="22"/>
        </w:rPr>
      </w:pPr>
      <w:r>
        <w:rPr>
          <w:rFonts w:ascii="Symbol" w:eastAsia="Symbol" w:hAnsi="Symbol" w:cs="Symbol"/>
          <w:position w:val="-1"/>
          <w:sz w:val="22"/>
          <w:szCs w:val="22"/>
        </w:rPr>
        <w:t></w:t>
      </w:r>
      <w:r>
        <w:rPr>
          <w:position w:val="-1"/>
          <w:sz w:val="22"/>
          <w:szCs w:val="22"/>
        </w:rPr>
        <w:t xml:space="preserve">        </w:t>
      </w:r>
      <w:r>
        <w:rPr>
          <w:spacing w:val="35"/>
          <w:position w:val="-1"/>
          <w:sz w:val="22"/>
          <w:szCs w:val="22"/>
        </w:rPr>
        <w:t xml:space="preserve"> </w:t>
      </w:r>
      <w:r>
        <w:rPr>
          <w:spacing w:val="-1"/>
          <w:position w:val="-1"/>
          <w:sz w:val="22"/>
          <w:szCs w:val="22"/>
        </w:rPr>
        <w:t>C</w:t>
      </w:r>
      <w:r>
        <w:rPr>
          <w:spacing w:val="1"/>
          <w:position w:val="-1"/>
          <w:sz w:val="22"/>
          <w:szCs w:val="22"/>
        </w:rPr>
        <w:t>r</w:t>
      </w:r>
      <w:r>
        <w:rPr>
          <w:position w:val="-1"/>
          <w:sz w:val="22"/>
          <w:szCs w:val="22"/>
        </w:rPr>
        <w:t>ea</w:t>
      </w:r>
      <w:r>
        <w:rPr>
          <w:spacing w:val="-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>ed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spacing w:val="1"/>
          <w:position w:val="-1"/>
          <w:sz w:val="22"/>
          <w:szCs w:val="22"/>
        </w:rPr>
        <w:t>f</w:t>
      </w:r>
      <w:r>
        <w:rPr>
          <w:position w:val="-1"/>
          <w:sz w:val="22"/>
          <w:szCs w:val="22"/>
        </w:rPr>
        <w:t>o</w:t>
      </w:r>
      <w:r>
        <w:rPr>
          <w:spacing w:val="1"/>
          <w:position w:val="-1"/>
          <w:sz w:val="22"/>
          <w:szCs w:val="22"/>
        </w:rPr>
        <w:t>r</w:t>
      </w:r>
      <w:r>
        <w:rPr>
          <w:spacing w:val="-4"/>
          <w:position w:val="-1"/>
          <w:sz w:val="22"/>
          <w:szCs w:val="22"/>
        </w:rPr>
        <w:t>m</w:t>
      </w:r>
      <w:r>
        <w:rPr>
          <w:position w:val="-1"/>
          <w:sz w:val="22"/>
          <w:szCs w:val="22"/>
        </w:rPr>
        <w:t xml:space="preserve">s </w:t>
      </w:r>
      <w:r>
        <w:rPr>
          <w:spacing w:val="1"/>
          <w:position w:val="-1"/>
          <w:sz w:val="22"/>
          <w:szCs w:val="22"/>
        </w:rPr>
        <w:t>a</w:t>
      </w:r>
      <w:r>
        <w:rPr>
          <w:position w:val="-1"/>
          <w:sz w:val="22"/>
          <w:szCs w:val="22"/>
        </w:rPr>
        <w:t>nd b</w:t>
      </w:r>
      <w:r>
        <w:rPr>
          <w:spacing w:val="-2"/>
          <w:position w:val="-1"/>
          <w:sz w:val="22"/>
          <w:szCs w:val="22"/>
        </w:rPr>
        <w:t>u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1"/>
          <w:position w:val="-1"/>
          <w:sz w:val="22"/>
          <w:szCs w:val="22"/>
        </w:rPr>
        <w:t>l</w:t>
      </w:r>
      <w:r>
        <w:rPr>
          <w:position w:val="-1"/>
          <w:sz w:val="22"/>
          <w:szCs w:val="22"/>
        </w:rPr>
        <w:t>d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ng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spacing w:val="1"/>
          <w:position w:val="-1"/>
          <w:sz w:val="22"/>
          <w:szCs w:val="22"/>
        </w:rPr>
        <w:t>l</w:t>
      </w:r>
      <w:r>
        <w:rPr>
          <w:position w:val="-1"/>
          <w:sz w:val="22"/>
          <w:szCs w:val="22"/>
        </w:rPr>
        <w:t>o</w:t>
      </w:r>
      <w:r>
        <w:rPr>
          <w:spacing w:val="-2"/>
          <w:position w:val="-1"/>
          <w:sz w:val="22"/>
          <w:szCs w:val="22"/>
        </w:rPr>
        <w:t>g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c b</w:t>
      </w:r>
      <w:r>
        <w:rPr>
          <w:spacing w:val="-2"/>
          <w:position w:val="-1"/>
          <w:sz w:val="22"/>
          <w:szCs w:val="22"/>
        </w:rPr>
        <w:t>a</w:t>
      </w:r>
      <w:r>
        <w:rPr>
          <w:position w:val="-1"/>
          <w:sz w:val="22"/>
          <w:szCs w:val="22"/>
        </w:rPr>
        <w:t>s</w:t>
      </w:r>
      <w:r>
        <w:rPr>
          <w:spacing w:val="1"/>
          <w:position w:val="-1"/>
          <w:sz w:val="22"/>
          <w:szCs w:val="22"/>
        </w:rPr>
        <w:t>e</w:t>
      </w:r>
      <w:r>
        <w:rPr>
          <w:position w:val="-1"/>
          <w:sz w:val="22"/>
          <w:szCs w:val="22"/>
        </w:rPr>
        <w:t xml:space="preserve">d </w:t>
      </w:r>
      <w:r>
        <w:rPr>
          <w:spacing w:val="-2"/>
          <w:position w:val="-1"/>
          <w:sz w:val="22"/>
          <w:szCs w:val="22"/>
        </w:rPr>
        <w:t>o</w:t>
      </w:r>
      <w:r>
        <w:rPr>
          <w:position w:val="-1"/>
          <w:sz w:val="22"/>
          <w:szCs w:val="22"/>
        </w:rPr>
        <w:t>n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spacing w:val="3"/>
          <w:position w:val="-1"/>
          <w:sz w:val="22"/>
          <w:szCs w:val="22"/>
        </w:rPr>
        <w:t>J</w:t>
      </w:r>
      <w:r>
        <w:rPr>
          <w:position w:val="-1"/>
          <w:sz w:val="22"/>
          <w:szCs w:val="22"/>
        </w:rPr>
        <w:t>a</w:t>
      </w:r>
      <w:r>
        <w:rPr>
          <w:spacing w:val="-2"/>
          <w:position w:val="-1"/>
          <w:sz w:val="22"/>
          <w:szCs w:val="22"/>
        </w:rPr>
        <w:t>v</w:t>
      </w:r>
      <w:r>
        <w:rPr>
          <w:position w:val="-1"/>
          <w:sz w:val="22"/>
          <w:szCs w:val="22"/>
        </w:rPr>
        <w:t>a S</w:t>
      </w:r>
      <w:r>
        <w:rPr>
          <w:spacing w:val="-2"/>
          <w:position w:val="-1"/>
          <w:sz w:val="22"/>
          <w:szCs w:val="22"/>
        </w:rPr>
        <w:t>c</w:t>
      </w:r>
      <w:r>
        <w:rPr>
          <w:spacing w:val="1"/>
          <w:position w:val="-1"/>
          <w:sz w:val="22"/>
          <w:szCs w:val="22"/>
        </w:rPr>
        <w:t>ri</w:t>
      </w:r>
      <w:r>
        <w:rPr>
          <w:spacing w:val="-2"/>
          <w:position w:val="-1"/>
          <w:sz w:val="22"/>
          <w:szCs w:val="22"/>
        </w:rPr>
        <w:t>p</w:t>
      </w:r>
      <w:r>
        <w:rPr>
          <w:spacing w:val="1"/>
          <w:position w:val="-1"/>
          <w:sz w:val="22"/>
          <w:szCs w:val="22"/>
        </w:rPr>
        <w:t>t</w:t>
      </w:r>
      <w:r>
        <w:rPr>
          <w:spacing w:val="-2"/>
          <w:position w:val="-1"/>
          <w:sz w:val="22"/>
          <w:szCs w:val="22"/>
        </w:rPr>
        <w:t>s</w:t>
      </w:r>
      <w:r>
        <w:rPr>
          <w:position w:val="-1"/>
          <w:sz w:val="22"/>
          <w:szCs w:val="22"/>
        </w:rPr>
        <w:t>.</w:t>
      </w:r>
    </w:p>
    <w:p w:rsidR="00ED59D3" w:rsidRDefault="00ED59D3">
      <w:pPr>
        <w:spacing w:before="17" w:line="280" w:lineRule="exact"/>
        <w:rPr>
          <w:sz w:val="28"/>
          <w:szCs w:val="28"/>
        </w:rPr>
      </w:pPr>
    </w:p>
    <w:p w:rsidR="00ED59D3" w:rsidRDefault="00E37976">
      <w:pPr>
        <w:ind w:left="8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pacing w:val="-1"/>
        </w:rPr>
        <w:t>E</w:t>
      </w:r>
      <w:r>
        <w:rPr>
          <w:rFonts w:ascii="Arial" w:eastAsia="Arial" w:hAnsi="Arial" w:cs="Arial"/>
          <w:b/>
        </w:rPr>
        <w:t>n</w:t>
      </w:r>
      <w:r>
        <w:rPr>
          <w:rFonts w:ascii="Arial" w:eastAsia="Arial" w:hAnsi="Arial" w:cs="Arial"/>
          <w:b/>
          <w:spacing w:val="2"/>
        </w:rPr>
        <w:t>v</w:t>
      </w:r>
      <w:r>
        <w:rPr>
          <w:rFonts w:ascii="Arial" w:eastAsia="Arial" w:hAnsi="Arial" w:cs="Arial"/>
          <w:b/>
        </w:rPr>
        <w:t>i</w:t>
      </w:r>
      <w:r>
        <w:rPr>
          <w:rFonts w:ascii="Arial" w:eastAsia="Arial" w:hAnsi="Arial" w:cs="Arial"/>
          <w:b/>
          <w:spacing w:val="-1"/>
        </w:rPr>
        <w:t>r</w:t>
      </w:r>
      <w:r>
        <w:rPr>
          <w:rFonts w:ascii="Arial" w:eastAsia="Arial" w:hAnsi="Arial" w:cs="Arial"/>
          <w:b/>
        </w:rPr>
        <w:t>onme</w:t>
      </w:r>
      <w:r>
        <w:rPr>
          <w:rFonts w:ascii="Arial" w:eastAsia="Arial" w:hAnsi="Arial" w:cs="Arial"/>
          <w:b/>
          <w:spacing w:val="1"/>
        </w:rPr>
        <w:t>nt</w:t>
      </w:r>
      <w:r>
        <w:rPr>
          <w:rFonts w:ascii="Arial" w:eastAsia="Arial" w:hAnsi="Arial" w:cs="Arial"/>
          <w:b/>
        </w:rPr>
        <w:t xml:space="preserve">: </w:t>
      </w:r>
      <w:r>
        <w:rPr>
          <w:rFonts w:ascii="Arial" w:eastAsia="Arial" w:hAnsi="Arial" w:cs="Arial"/>
          <w:b/>
          <w:spacing w:val="9"/>
        </w:rPr>
        <w:t xml:space="preserve"> 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  <w:spacing w:val="1"/>
        </w:rPr>
        <w:t>Q</w:t>
      </w:r>
      <w:r>
        <w:rPr>
          <w:rFonts w:ascii="Arial" w:eastAsia="Arial" w:hAnsi="Arial" w:cs="Arial"/>
        </w:rPr>
        <w:t>L,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1"/>
        </w:rPr>
        <w:t>P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2"/>
        </w:rPr>
        <w:t>/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  <w:spacing w:val="1"/>
        </w:rPr>
        <w:t>Q</w:t>
      </w:r>
      <w:r>
        <w:rPr>
          <w:rFonts w:ascii="Arial" w:eastAsia="Arial" w:hAnsi="Arial" w:cs="Arial"/>
        </w:rPr>
        <w:t>L,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1"/>
        </w:rPr>
        <w:t>J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  <w:spacing w:val="-1"/>
        </w:rPr>
        <w:t>v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  <w:spacing w:val="1"/>
        </w:rPr>
        <w:t>cr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-19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</w:rPr>
        <w:t>l</w:t>
      </w:r>
    </w:p>
    <w:p w:rsidR="00ED59D3" w:rsidRDefault="00ED59D3">
      <w:pPr>
        <w:spacing w:before="8" w:line="100" w:lineRule="exact"/>
        <w:rPr>
          <w:sz w:val="11"/>
          <w:szCs w:val="11"/>
        </w:rPr>
      </w:pPr>
    </w:p>
    <w:p w:rsidR="00ED59D3" w:rsidRDefault="00095871">
      <w:pPr>
        <w:spacing w:line="240" w:lineRule="exact"/>
        <w:ind w:left="112" w:right="6181"/>
        <w:jc w:val="both"/>
        <w:rPr>
          <w:sz w:val="22"/>
          <w:szCs w:val="22"/>
        </w:rPr>
      </w:pPr>
      <w:r>
        <w:pict>
          <v:group id="_x0000_s1046" style="position:absolute;left:0;text-align:left;margin-left:56.2pt;margin-top:14.65pt;width:483.1pt;height:0;z-index:-251651584;mso-position-horizontal-relative:page" coordorigin="1124,293" coordsize="9662,0">
            <v:shape id="_x0000_s1047" style="position:absolute;left:1124;top:293;width:9662;height:0" coordorigin="1124,293" coordsize="9662,0" path="m1124,293r9662,e" filled="f" strokeweight="3.58pt">
              <v:path arrowok="t"/>
            </v:shape>
            <w10:wrap anchorx="page"/>
          </v:group>
        </w:pict>
      </w:r>
      <w:r w:rsidR="00E37976">
        <w:rPr>
          <w:b/>
          <w:spacing w:val="2"/>
          <w:position w:val="-1"/>
          <w:sz w:val="22"/>
          <w:szCs w:val="22"/>
        </w:rPr>
        <w:t>P</w:t>
      </w:r>
      <w:r w:rsidR="00E37976">
        <w:rPr>
          <w:b/>
          <w:spacing w:val="-4"/>
          <w:position w:val="-1"/>
          <w:sz w:val="22"/>
          <w:szCs w:val="22"/>
        </w:rPr>
        <w:t>r</w:t>
      </w:r>
      <w:r w:rsidR="00E37976">
        <w:rPr>
          <w:b/>
          <w:spacing w:val="-2"/>
          <w:position w:val="-1"/>
          <w:sz w:val="22"/>
          <w:szCs w:val="22"/>
        </w:rPr>
        <w:t>o</w:t>
      </w:r>
      <w:r w:rsidR="00E37976">
        <w:rPr>
          <w:b/>
          <w:spacing w:val="1"/>
          <w:position w:val="-1"/>
          <w:sz w:val="22"/>
          <w:szCs w:val="22"/>
        </w:rPr>
        <w:t>j</w:t>
      </w:r>
      <w:r w:rsidR="00E37976">
        <w:rPr>
          <w:b/>
          <w:position w:val="-1"/>
          <w:sz w:val="22"/>
          <w:szCs w:val="22"/>
        </w:rPr>
        <w:t>e</w:t>
      </w:r>
      <w:r w:rsidR="00E37976">
        <w:rPr>
          <w:b/>
          <w:spacing w:val="-2"/>
          <w:position w:val="-1"/>
          <w:sz w:val="22"/>
          <w:szCs w:val="22"/>
        </w:rPr>
        <w:t>c</w:t>
      </w:r>
      <w:r w:rsidR="00E37976">
        <w:rPr>
          <w:b/>
          <w:position w:val="-1"/>
          <w:sz w:val="22"/>
          <w:szCs w:val="22"/>
        </w:rPr>
        <w:t>t</w:t>
      </w:r>
      <w:r w:rsidR="00E37976">
        <w:rPr>
          <w:b/>
          <w:spacing w:val="1"/>
          <w:position w:val="-1"/>
          <w:sz w:val="22"/>
          <w:szCs w:val="22"/>
        </w:rPr>
        <w:t xml:space="preserve"> </w:t>
      </w:r>
      <w:r w:rsidR="00E37976">
        <w:rPr>
          <w:b/>
          <w:position w:val="-1"/>
          <w:sz w:val="22"/>
          <w:szCs w:val="22"/>
        </w:rPr>
        <w:t>4:</w:t>
      </w:r>
      <w:r w:rsidR="00E37976">
        <w:rPr>
          <w:b/>
          <w:spacing w:val="-1"/>
          <w:position w:val="-1"/>
          <w:sz w:val="22"/>
          <w:szCs w:val="22"/>
        </w:rPr>
        <w:t xml:space="preserve"> </w:t>
      </w:r>
      <w:r w:rsidR="00E37976">
        <w:rPr>
          <w:spacing w:val="1"/>
          <w:position w:val="-1"/>
          <w:sz w:val="22"/>
          <w:szCs w:val="22"/>
        </w:rPr>
        <w:t>[</w:t>
      </w:r>
      <w:r w:rsidR="00E37976">
        <w:rPr>
          <w:spacing w:val="-1"/>
          <w:position w:val="-1"/>
          <w:sz w:val="22"/>
          <w:szCs w:val="22"/>
        </w:rPr>
        <w:t>A</w:t>
      </w:r>
      <w:r w:rsidR="00E37976">
        <w:rPr>
          <w:position w:val="-1"/>
          <w:sz w:val="22"/>
          <w:szCs w:val="22"/>
        </w:rPr>
        <w:t>u</w:t>
      </w:r>
      <w:r w:rsidR="00E37976">
        <w:rPr>
          <w:spacing w:val="-2"/>
          <w:position w:val="-1"/>
          <w:sz w:val="22"/>
          <w:szCs w:val="22"/>
        </w:rPr>
        <w:t>d</w:t>
      </w:r>
      <w:r w:rsidR="00E37976">
        <w:rPr>
          <w:spacing w:val="1"/>
          <w:position w:val="-1"/>
          <w:sz w:val="22"/>
          <w:szCs w:val="22"/>
        </w:rPr>
        <w:t>i</w:t>
      </w:r>
      <w:r w:rsidR="00E37976">
        <w:rPr>
          <w:position w:val="-1"/>
          <w:sz w:val="22"/>
          <w:szCs w:val="22"/>
        </w:rPr>
        <w:t>t</w:t>
      </w:r>
      <w:r w:rsidR="00E37976">
        <w:rPr>
          <w:spacing w:val="-1"/>
          <w:position w:val="-1"/>
          <w:sz w:val="22"/>
          <w:szCs w:val="22"/>
        </w:rPr>
        <w:t xml:space="preserve"> </w:t>
      </w:r>
      <w:r w:rsidR="00E37976">
        <w:rPr>
          <w:position w:val="-1"/>
          <w:sz w:val="22"/>
          <w:szCs w:val="22"/>
        </w:rPr>
        <w:t>M</w:t>
      </w:r>
      <w:r w:rsidR="00E37976">
        <w:rPr>
          <w:spacing w:val="1"/>
          <w:position w:val="-1"/>
          <w:sz w:val="22"/>
          <w:szCs w:val="22"/>
        </w:rPr>
        <w:t>a</w:t>
      </w:r>
      <w:r w:rsidR="00E37976">
        <w:rPr>
          <w:spacing w:val="-2"/>
          <w:position w:val="-1"/>
          <w:sz w:val="22"/>
          <w:szCs w:val="22"/>
        </w:rPr>
        <w:t>n</w:t>
      </w:r>
      <w:r w:rsidR="00E37976">
        <w:rPr>
          <w:position w:val="-1"/>
          <w:sz w:val="22"/>
          <w:szCs w:val="22"/>
        </w:rPr>
        <w:t>a</w:t>
      </w:r>
      <w:r w:rsidR="00E37976">
        <w:rPr>
          <w:spacing w:val="-2"/>
          <w:position w:val="-1"/>
          <w:sz w:val="22"/>
          <w:szCs w:val="22"/>
        </w:rPr>
        <w:t>g</w:t>
      </w:r>
      <w:r w:rsidR="00E37976">
        <w:rPr>
          <w:position w:val="-1"/>
          <w:sz w:val="22"/>
          <w:szCs w:val="22"/>
        </w:rPr>
        <w:t>e</w:t>
      </w:r>
      <w:r w:rsidR="00E37976">
        <w:rPr>
          <w:spacing w:val="-3"/>
          <w:position w:val="-1"/>
          <w:sz w:val="22"/>
          <w:szCs w:val="22"/>
        </w:rPr>
        <w:t>m</w:t>
      </w:r>
      <w:r w:rsidR="00E37976">
        <w:rPr>
          <w:position w:val="-1"/>
          <w:sz w:val="22"/>
          <w:szCs w:val="22"/>
        </w:rPr>
        <w:t>en</w:t>
      </w:r>
      <w:r w:rsidR="00E37976">
        <w:rPr>
          <w:spacing w:val="1"/>
          <w:position w:val="-1"/>
          <w:sz w:val="22"/>
          <w:szCs w:val="22"/>
        </w:rPr>
        <w:t>t</w:t>
      </w:r>
      <w:r w:rsidR="00E37976">
        <w:rPr>
          <w:position w:val="-1"/>
          <w:sz w:val="22"/>
          <w:szCs w:val="22"/>
        </w:rPr>
        <w:t xml:space="preserve">, </w:t>
      </w:r>
      <w:r w:rsidR="00E37976">
        <w:rPr>
          <w:spacing w:val="-1"/>
          <w:position w:val="-1"/>
          <w:sz w:val="22"/>
          <w:szCs w:val="22"/>
        </w:rPr>
        <w:t>CA</w:t>
      </w:r>
      <w:r w:rsidR="00E37976">
        <w:rPr>
          <w:spacing w:val="-20"/>
          <w:position w:val="-1"/>
          <w:sz w:val="22"/>
          <w:szCs w:val="22"/>
        </w:rPr>
        <w:t>P</w:t>
      </w:r>
      <w:r w:rsidR="00E37976">
        <w:rPr>
          <w:spacing w:val="-1"/>
          <w:position w:val="-1"/>
          <w:sz w:val="22"/>
          <w:szCs w:val="22"/>
        </w:rPr>
        <w:t>A</w:t>
      </w:r>
      <w:r w:rsidR="00E37976">
        <w:rPr>
          <w:position w:val="-1"/>
          <w:sz w:val="22"/>
          <w:szCs w:val="22"/>
        </w:rPr>
        <w:t>]</w:t>
      </w:r>
    </w:p>
    <w:p w:rsidR="00ED59D3" w:rsidRDefault="00ED59D3">
      <w:pPr>
        <w:spacing w:line="200" w:lineRule="exact"/>
      </w:pPr>
    </w:p>
    <w:p w:rsidR="00ED59D3" w:rsidRDefault="00ED59D3">
      <w:pPr>
        <w:spacing w:before="1" w:line="260" w:lineRule="exact"/>
        <w:rPr>
          <w:sz w:val="26"/>
          <w:szCs w:val="26"/>
        </w:rPr>
      </w:pPr>
    </w:p>
    <w:p w:rsidR="00ED59D3" w:rsidRDefault="00095871">
      <w:pPr>
        <w:spacing w:before="32"/>
        <w:ind w:left="112"/>
        <w:rPr>
          <w:sz w:val="22"/>
          <w:szCs w:val="22"/>
        </w:rPr>
      </w:pPr>
      <w:r>
        <w:pict>
          <v:group id="_x0000_s1043" style="position:absolute;left:0;text-align:left;margin-left:54.4pt;margin-top:-17.45pt;width:486.7pt;height:19.6pt;z-index:-251652608;mso-position-horizontal-relative:page" coordorigin="1088,-349" coordsize="9734,392">
            <v:shape id="_x0000_s1045" style="position:absolute;left:1124;top:-243;width:9662;height:276" coordorigin="1124,-243" coordsize="9662,276" path="m1124,33r9662,l10786,-243r-9662,l1124,33xe" fillcolor="#f1f1f1" stroked="f">
              <v:path arrowok="t"/>
            </v:shape>
            <v:shape id="_x0000_s1044" style="position:absolute;left:1124;top:-313;width:9662;height:72" coordorigin="1124,-313" coordsize="9662,72" path="m1124,-242r9662,l10786,-313r-9662,l1124,-242xe" fillcolor="black" stroked="f">
              <v:path arrowok="t"/>
            </v:shape>
            <w10:wrap anchorx="page"/>
          </v:group>
        </w:pict>
      </w:r>
      <w:r w:rsidR="00E37976">
        <w:rPr>
          <w:b/>
          <w:spacing w:val="-6"/>
          <w:sz w:val="22"/>
          <w:szCs w:val="22"/>
        </w:rPr>
        <w:t>T</w:t>
      </w:r>
      <w:r w:rsidR="00E37976">
        <w:rPr>
          <w:b/>
          <w:spacing w:val="1"/>
          <w:sz w:val="22"/>
          <w:szCs w:val="22"/>
        </w:rPr>
        <w:t>itl</w:t>
      </w:r>
      <w:r w:rsidR="00E37976">
        <w:rPr>
          <w:b/>
          <w:sz w:val="22"/>
          <w:szCs w:val="22"/>
        </w:rPr>
        <w:t xml:space="preserve">e                                                    </w:t>
      </w:r>
      <w:r w:rsidR="00E37976">
        <w:rPr>
          <w:b/>
          <w:spacing w:val="29"/>
          <w:sz w:val="22"/>
          <w:szCs w:val="22"/>
        </w:rPr>
        <w:t xml:space="preserve"> </w:t>
      </w:r>
      <w:r w:rsidR="00E37976">
        <w:rPr>
          <w:b/>
          <w:sz w:val="22"/>
          <w:szCs w:val="22"/>
        </w:rPr>
        <w:t xml:space="preserve">:      </w:t>
      </w:r>
      <w:r w:rsidR="00E37976">
        <w:rPr>
          <w:b/>
          <w:spacing w:val="48"/>
          <w:sz w:val="22"/>
          <w:szCs w:val="22"/>
        </w:rPr>
        <w:t xml:space="preserve"> </w:t>
      </w:r>
      <w:r w:rsidR="00E37976">
        <w:rPr>
          <w:b/>
          <w:sz w:val="22"/>
          <w:szCs w:val="22"/>
        </w:rPr>
        <w:t>Sa</w:t>
      </w:r>
      <w:r w:rsidR="00E37976">
        <w:rPr>
          <w:b/>
          <w:spacing w:val="-1"/>
          <w:sz w:val="22"/>
          <w:szCs w:val="22"/>
        </w:rPr>
        <w:t>nD</w:t>
      </w:r>
      <w:r w:rsidR="00E37976">
        <w:rPr>
          <w:b/>
          <w:spacing w:val="1"/>
          <w:sz w:val="22"/>
          <w:szCs w:val="22"/>
        </w:rPr>
        <w:t>i</w:t>
      </w:r>
      <w:r w:rsidR="00E37976">
        <w:rPr>
          <w:b/>
          <w:sz w:val="22"/>
          <w:szCs w:val="22"/>
        </w:rPr>
        <w:t>sk</w:t>
      </w:r>
    </w:p>
    <w:p w:rsidR="00ED59D3" w:rsidRDefault="00E37976">
      <w:pPr>
        <w:spacing w:line="240" w:lineRule="exact"/>
        <w:ind w:left="112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C</w:t>
      </w:r>
      <w:r>
        <w:rPr>
          <w:b/>
          <w:spacing w:val="1"/>
          <w:sz w:val="22"/>
          <w:szCs w:val="22"/>
        </w:rPr>
        <w:t>li</w:t>
      </w:r>
      <w:r>
        <w:rPr>
          <w:b/>
          <w:sz w:val="22"/>
          <w:szCs w:val="22"/>
        </w:rPr>
        <w:t>e</w:t>
      </w:r>
      <w:r>
        <w:rPr>
          <w:b/>
          <w:spacing w:val="-2"/>
          <w:sz w:val="22"/>
          <w:szCs w:val="22"/>
        </w:rPr>
        <w:t>n</w:t>
      </w:r>
      <w:r>
        <w:rPr>
          <w:b/>
          <w:sz w:val="22"/>
          <w:szCs w:val="22"/>
        </w:rPr>
        <w:t xml:space="preserve">t                                                  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b/>
          <w:sz w:val="22"/>
          <w:szCs w:val="22"/>
        </w:rPr>
        <w:t>Sa</w:t>
      </w:r>
      <w:r>
        <w:rPr>
          <w:b/>
          <w:spacing w:val="-1"/>
          <w:sz w:val="22"/>
          <w:szCs w:val="22"/>
        </w:rPr>
        <w:t>nD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sk</w:t>
      </w:r>
    </w:p>
    <w:p w:rsidR="00ED59D3" w:rsidRDefault="00E37976">
      <w:pPr>
        <w:spacing w:before="1"/>
        <w:ind w:left="112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R</w:t>
      </w:r>
      <w:r>
        <w:rPr>
          <w:b/>
          <w:sz w:val="22"/>
          <w:szCs w:val="22"/>
        </w:rPr>
        <w:t>o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 xml:space="preserve">e                                                    </w:t>
      </w:r>
      <w:r>
        <w:rPr>
          <w:b/>
          <w:spacing w:val="38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n, </w:t>
      </w:r>
      <w:r>
        <w:rPr>
          <w:spacing w:val="-1"/>
          <w:sz w:val="22"/>
          <w:szCs w:val="22"/>
        </w:rPr>
        <w:t>C</w:t>
      </w:r>
      <w:r>
        <w:rPr>
          <w:sz w:val="22"/>
          <w:szCs w:val="22"/>
        </w:rPr>
        <w:t>od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&amp;</w:t>
      </w:r>
      <w:r>
        <w:rPr>
          <w:spacing w:val="-1"/>
          <w:sz w:val="22"/>
          <w:szCs w:val="22"/>
        </w:rPr>
        <w:t xml:space="preserve"> 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</w:p>
    <w:p w:rsidR="00ED59D3" w:rsidRDefault="00E37976">
      <w:pPr>
        <w:spacing w:line="240" w:lineRule="exact"/>
        <w:ind w:left="112"/>
        <w:rPr>
          <w:sz w:val="22"/>
          <w:szCs w:val="22"/>
        </w:rPr>
      </w:pPr>
      <w:r>
        <w:rPr>
          <w:b/>
          <w:spacing w:val="-20"/>
          <w:sz w:val="22"/>
          <w:szCs w:val="22"/>
        </w:rPr>
        <w:t>T</w:t>
      </w:r>
      <w:r>
        <w:rPr>
          <w:b/>
          <w:sz w:val="22"/>
          <w:szCs w:val="22"/>
        </w:rPr>
        <w:t>enu</w:t>
      </w:r>
      <w:r>
        <w:rPr>
          <w:b/>
          <w:spacing w:val="-5"/>
          <w:sz w:val="22"/>
          <w:szCs w:val="22"/>
        </w:rPr>
        <w:t>r</w:t>
      </w:r>
      <w:r>
        <w:rPr>
          <w:b/>
          <w:sz w:val="22"/>
          <w:szCs w:val="22"/>
        </w:rPr>
        <w:t xml:space="preserve">e                                                </w:t>
      </w:r>
      <w:r>
        <w:rPr>
          <w:b/>
          <w:spacing w:val="25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b/>
          <w:sz w:val="22"/>
          <w:szCs w:val="22"/>
        </w:rPr>
        <w:t>Jan</w:t>
      </w:r>
      <w:r>
        <w:rPr>
          <w:b/>
          <w:spacing w:val="1"/>
          <w:sz w:val="22"/>
          <w:szCs w:val="22"/>
        </w:rPr>
        <w:t>-</w:t>
      </w:r>
      <w:r>
        <w:rPr>
          <w:b/>
          <w:sz w:val="22"/>
          <w:szCs w:val="22"/>
        </w:rPr>
        <w:t>13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 xml:space="preserve">o </w:t>
      </w:r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o</w:t>
      </w:r>
      <w:r>
        <w:rPr>
          <w:b/>
          <w:spacing w:val="-2"/>
          <w:sz w:val="22"/>
          <w:szCs w:val="22"/>
        </w:rPr>
        <w:t>v</w:t>
      </w:r>
      <w:r>
        <w:rPr>
          <w:b/>
          <w:sz w:val="22"/>
          <w:szCs w:val="22"/>
        </w:rPr>
        <w:t>-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13</w:t>
      </w:r>
    </w:p>
    <w:p w:rsidR="00ED59D3" w:rsidRDefault="00E37976">
      <w:pPr>
        <w:spacing w:line="240" w:lineRule="exact"/>
        <w:ind w:left="112"/>
        <w:rPr>
          <w:sz w:val="22"/>
          <w:szCs w:val="22"/>
        </w:rPr>
      </w:pPr>
      <w:r>
        <w:rPr>
          <w:b/>
          <w:spacing w:val="-20"/>
          <w:sz w:val="22"/>
          <w:szCs w:val="22"/>
        </w:rPr>
        <w:t>T</w:t>
      </w:r>
      <w:r>
        <w:rPr>
          <w:b/>
          <w:sz w:val="22"/>
          <w:szCs w:val="22"/>
        </w:rPr>
        <w:t>eam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3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i</w:t>
      </w:r>
      <w:r>
        <w:rPr>
          <w:b/>
          <w:spacing w:val="-2"/>
          <w:sz w:val="22"/>
          <w:szCs w:val="22"/>
        </w:rPr>
        <w:t>z</w:t>
      </w:r>
      <w:r>
        <w:rPr>
          <w:b/>
          <w:sz w:val="22"/>
          <w:szCs w:val="22"/>
        </w:rPr>
        <w:t xml:space="preserve">e                                           </w:t>
      </w:r>
      <w:r>
        <w:rPr>
          <w:b/>
          <w:spacing w:val="10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4</w:t>
      </w:r>
    </w:p>
    <w:p w:rsidR="00ED59D3" w:rsidRDefault="00E37976">
      <w:pPr>
        <w:spacing w:before="1"/>
        <w:ind w:left="112"/>
        <w:rPr>
          <w:sz w:val="22"/>
          <w:szCs w:val="22"/>
        </w:rPr>
      </w:pPr>
      <w:r>
        <w:rPr>
          <w:b/>
          <w:spacing w:val="-20"/>
          <w:sz w:val="22"/>
          <w:szCs w:val="22"/>
        </w:rPr>
        <w:t>T</w:t>
      </w:r>
      <w:r>
        <w:rPr>
          <w:b/>
          <w:sz w:val="22"/>
          <w:szCs w:val="22"/>
        </w:rPr>
        <w:t>oo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>s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 xml:space="preserve">d                                          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Q</w:t>
      </w:r>
      <w:r>
        <w:rPr>
          <w:sz w:val="22"/>
          <w:szCs w:val="22"/>
        </w:rPr>
        <w:t xml:space="preserve">L, </w:t>
      </w:r>
      <w:r>
        <w:rPr>
          <w:spacing w:val="-1"/>
          <w:sz w:val="22"/>
          <w:szCs w:val="22"/>
        </w:rPr>
        <w:t>RA</w:t>
      </w:r>
      <w:r>
        <w:rPr>
          <w:sz w:val="22"/>
          <w:szCs w:val="22"/>
        </w:rPr>
        <w:t>D</w:t>
      </w:r>
      <w:r>
        <w:rPr>
          <w:spacing w:val="-6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l(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C</w:t>
      </w:r>
      <w:r>
        <w:rPr>
          <w:spacing w:val="-27"/>
          <w:sz w:val="22"/>
          <w:szCs w:val="22"/>
        </w:rPr>
        <w:t>P</w:t>
      </w:r>
      <w:r>
        <w:rPr>
          <w:sz w:val="22"/>
          <w:szCs w:val="22"/>
        </w:rPr>
        <w:t>,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 De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ne</w:t>
      </w:r>
      <w:r>
        <w:rPr>
          <w:spacing w:val="-8"/>
          <w:sz w:val="22"/>
          <w:szCs w:val="22"/>
        </w:rPr>
        <w:t>r</w:t>
      </w:r>
      <w:r>
        <w:rPr>
          <w:sz w:val="22"/>
          <w:szCs w:val="22"/>
        </w:rPr>
        <w:t>, P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oc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ss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ner</w:t>
      </w:r>
    </w:p>
    <w:p w:rsidR="00ED59D3" w:rsidRDefault="00E37976">
      <w:pPr>
        <w:spacing w:line="240" w:lineRule="exact"/>
        <w:ind w:left="3964" w:right="4523"/>
        <w:jc w:val="center"/>
        <w:rPr>
          <w:sz w:val="22"/>
          <w:szCs w:val="22"/>
        </w:rPr>
      </w:pPr>
      <w:r>
        <w:rPr>
          <w:sz w:val="22"/>
          <w:szCs w:val="22"/>
        </w:rPr>
        <w:t>Form</w:t>
      </w:r>
      <w:r>
        <w:rPr>
          <w:spacing w:val="-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de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)</w:t>
      </w:r>
    </w:p>
    <w:p w:rsidR="00ED59D3" w:rsidRDefault="00E37976">
      <w:pPr>
        <w:spacing w:before="6"/>
        <w:ind w:left="112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nvi</w:t>
      </w:r>
      <w:r>
        <w:rPr>
          <w:b/>
          <w:spacing w:val="-4"/>
          <w:sz w:val="22"/>
          <w:szCs w:val="22"/>
        </w:rPr>
        <w:t>r</w:t>
      </w:r>
      <w:r>
        <w:rPr>
          <w:b/>
          <w:sz w:val="22"/>
          <w:szCs w:val="22"/>
        </w:rPr>
        <w:t>on</w:t>
      </w:r>
      <w:r>
        <w:rPr>
          <w:b/>
          <w:spacing w:val="-2"/>
          <w:sz w:val="22"/>
          <w:szCs w:val="22"/>
        </w:rPr>
        <w:t>m</w:t>
      </w:r>
      <w:r>
        <w:rPr>
          <w:b/>
          <w:sz w:val="22"/>
          <w:szCs w:val="22"/>
        </w:rPr>
        <w:t xml:space="preserve">ent                                     </w:t>
      </w:r>
      <w:r>
        <w:rPr>
          <w:b/>
          <w:spacing w:val="47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W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ndo</w:t>
      </w:r>
      <w:r>
        <w:rPr>
          <w:spacing w:val="-1"/>
          <w:sz w:val="22"/>
          <w:szCs w:val="22"/>
        </w:rPr>
        <w:t>w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2003 S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-8"/>
          <w:sz w:val="22"/>
          <w:szCs w:val="22"/>
        </w:rPr>
        <w:t>r</w:t>
      </w:r>
      <w:r>
        <w:rPr>
          <w:sz w:val="22"/>
          <w:szCs w:val="22"/>
        </w:rPr>
        <w:t xml:space="preserve">, </w:t>
      </w:r>
      <w:r>
        <w:rPr>
          <w:spacing w:val="-1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c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1</w:t>
      </w:r>
      <w:r>
        <w:rPr>
          <w:sz w:val="22"/>
          <w:szCs w:val="22"/>
        </w:rPr>
        <w:t>0g</w:t>
      </w:r>
    </w:p>
    <w:p w:rsidR="00ED59D3" w:rsidRDefault="00E37976">
      <w:pPr>
        <w:spacing w:line="240" w:lineRule="exact"/>
        <w:ind w:left="112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</w:t>
      </w:r>
      <w:r>
        <w:rPr>
          <w:b/>
          <w:spacing w:val="1"/>
          <w:sz w:val="22"/>
          <w:szCs w:val="22"/>
        </w:rPr>
        <w:t>s</w:t>
      </w:r>
      <w:r>
        <w:rPr>
          <w:b/>
          <w:sz w:val="22"/>
          <w:szCs w:val="22"/>
        </w:rPr>
        <w:t>c</w:t>
      </w:r>
      <w:r>
        <w:rPr>
          <w:b/>
          <w:spacing w:val="-2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p</w:t>
      </w:r>
      <w:r>
        <w:rPr>
          <w:b/>
          <w:spacing w:val="-2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on:</w:t>
      </w:r>
    </w:p>
    <w:p w:rsidR="00ED59D3" w:rsidRDefault="00E37976">
      <w:pPr>
        <w:spacing w:line="240" w:lineRule="exact"/>
        <w:ind w:left="820"/>
        <w:rPr>
          <w:sz w:val="22"/>
          <w:szCs w:val="22"/>
        </w:rPr>
      </w:pPr>
      <w:r>
        <w:rPr>
          <w:sz w:val="22"/>
          <w:szCs w:val="22"/>
        </w:rPr>
        <w:t>San</w:t>
      </w:r>
      <w:r>
        <w:rPr>
          <w:spacing w:val="-1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sk</w:t>
      </w:r>
      <w:r>
        <w:rPr>
          <w:spacing w:val="1"/>
          <w:sz w:val="22"/>
          <w:szCs w:val="22"/>
        </w:rPr>
        <w:t xml:space="preserve"> i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ob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ed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co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 xml:space="preserve">pany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il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 and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ndus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.</w:t>
      </w:r>
      <w:r>
        <w:rPr>
          <w:spacing w:val="8"/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ed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an</w:t>
      </w:r>
    </w:p>
    <w:p w:rsidR="00ED59D3" w:rsidRDefault="00E37976">
      <w:pPr>
        <w:spacing w:before="5" w:line="240" w:lineRule="exact"/>
        <w:ind w:left="112" w:right="76"/>
        <w:rPr>
          <w:sz w:val="22"/>
          <w:szCs w:val="22"/>
        </w:rPr>
        <w:sectPr w:rsidR="00ED59D3">
          <w:headerReference w:type="default" r:id="rId9"/>
          <w:pgSz w:w="11920" w:h="16840"/>
          <w:pgMar w:top="960" w:right="1040" w:bottom="280" w:left="1040" w:header="743" w:footer="0" w:gutter="0"/>
          <w:pgNumType w:start="3"/>
          <w:cols w:space="720"/>
        </w:sectPr>
      </w:pPr>
      <w:r>
        <w:rPr>
          <w:sz w:val="22"/>
          <w:szCs w:val="22"/>
        </w:rPr>
        <w:t>app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2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sk</w:t>
      </w:r>
      <w:r>
        <w:rPr>
          <w:spacing w:val="2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condu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2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2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ud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2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hout</w:t>
      </w:r>
      <w:r>
        <w:rPr>
          <w:spacing w:val="2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ir</w:t>
      </w:r>
      <w:r>
        <w:rPr>
          <w:sz w:val="22"/>
          <w:szCs w:val="22"/>
        </w:rPr>
        <w:t>e</w:t>
      </w:r>
      <w:r>
        <w:rPr>
          <w:spacing w:val="2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</w:t>
      </w:r>
      <w:r>
        <w:rPr>
          <w:spacing w:val="-4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z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.</w:t>
      </w:r>
      <w:r>
        <w:rPr>
          <w:sz w:val="22"/>
          <w:szCs w:val="22"/>
        </w:rPr>
        <w:t>This</w:t>
      </w:r>
      <w:r>
        <w:rPr>
          <w:spacing w:val="2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odu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2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an</w:t>
      </w:r>
      <w:r>
        <w:rPr>
          <w:spacing w:val="2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ed</w:t>
      </w:r>
      <w:r>
        <w:rPr>
          <w:spacing w:val="2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 ana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yz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he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 w</w:t>
      </w:r>
      <w:r>
        <w:rPr>
          <w:spacing w:val="-2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he o</w:t>
      </w:r>
      <w:r>
        <w:rPr>
          <w:spacing w:val="-4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z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 .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he 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CA</w:t>
      </w:r>
      <w:r>
        <w:rPr>
          <w:spacing w:val="-22"/>
          <w:sz w:val="22"/>
          <w:szCs w:val="22"/>
        </w:rPr>
        <w:t>P</w:t>
      </w:r>
      <w:r>
        <w:rPr>
          <w:sz w:val="22"/>
          <w:szCs w:val="22"/>
        </w:rPr>
        <w:t>A</w:t>
      </w:r>
      <w:r>
        <w:rPr>
          <w:spacing w:val="-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w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de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 ac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 xml:space="preserve">ns 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ue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.</w:t>
      </w:r>
    </w:p>
    <w:p w:rsidR="00ED59D3" w:rsidRDefault="00095871">
      <w:pPr>
        <w:spacing w:before="5" w:line="140" w:lineRule="exact"/>
        <w:rPr>
          <w:sz w:val="14"/>
          <w:szCs w:val="14"/>
        </w:rPr>
      </w:pPr>
      <w:r>
        <w:lastRenderedPageBreak/>
        <w:pict>
          <v:group id="_x0000_s1038" style="position:absolute;margin-left:30.05pt;margin-top:28.75pt;width:535.2pt;height:810.45pt;z-index:-251646464;mso-position-horizontal-relative:page;mso-position-vertical-relative:page" coordorigin="601,575" coordsize="10704,16209">
            <v:shape id="_x0000_s1042" style="position:absolute;left:631;top:605;width:10644;height:0" coordorigin="631,605" coordsize="10644,0" path="m631,605r10644,e" filled="f" strokeweight="1.54pt">
              <v:path arrowok="t"/>
            </v:shape>
            <v:shape id="_x0000_s1041" style="position:absolute;left:617;top:590;width:0;height:16178" coordorigin="617,590" coordsize="0,16178" path="m617,590r,16179e" filled="f" strokeweight="1.54pt">
              <v:path arrowok="t"/>
            </v:shape>
            <v:shape id="_x0000_s1040" style="position:absolute;left:11290;top:590;width:0;height:16178" coordorigin="11290,590" coordsize="0,16178" path="m11290,590r,16179e" filled="f" strokeweight="1.54pt">
              <v:path arrowok="t"/>
            </v:shape>
            <v:shape id="_x0000_s1039" style="position:absolute;left:631;top:16754;width:10644;height:0" coordorigin="631,16754" coordsize="10644,0" path="m631,16754r10644,e" filled="f" strokeweight="1.54pt">
              <v:path arrowok="t"/>
            </v:shape>
            <w10:wrap anchorx="page" anchory="page"/>
          </v:group>
        </w:pict>
      </w:r>
    </w:p>
    <w:p w:rsidR="00ED59D3" w:rsidRDefault="00E37976">
      <w:pPr>
        <w:spacing w:before="32"/>
        <w:ind w:left="132"/>
        <w:rPr>
          <w:sz w:val="22"/>
          <w:szCs w:val="22"/>
        </w:rPr>
      </w:pPr>
      <w:r>
        <w:rPr>
          <w:b/>
          <w:spacing w:val="1"/>
          <w:sz w:val="22"/>
          <w:szCs w:val="22"/>
        </w:rPr>
        <w:t>K</w:t>
      </w:r>
      <w:r>
        <w:rPr>
          <w:b/>
          <w:sz w:val="22"/>
          <w:szCs w:val="22"/>
        </w:rPr>
        <w:t>ey</w:t>
      </w:r>
      <w:r>
        <w:rPr>
          <w:b/>
          <w:spacing w:val="-12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-2"/>
          <w:sz w:val="22"/>
          <w:szCs w:val="22"/>
        </w:rPr>
        <w:t>c</w:t>
      </w:r>
      <w:r>
        <w:rPr>
          <w:b/>
          <w:sz w:val="22"/>
          <w:szCs w:val="22"/>
        </w:rPr>
        <w:t>c</w:t>
      </w:r>
      <w:r>
        <w:rPr>
          <w:b/>
          <w:spacing w:val="-2"/>
          <w:sz w:val="22"/>
          <w:szCs w:val="22"/>
        </w:rPr>
        <w:t>o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p</w:t>
      </w:r>
      <w:r>
        <w:rPr>
          <w:b/>
          <w:spacing w:val="-2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s</w:t>
      </w:r>
      <w:r>
        <w:rPr>
          <w:b/>
          <w:spacing w:val="-2"/>
          <w:sz w:val="22"/>
          <w:szCs w:val="22"/>
        </w:rPr>
        <w:t>h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en</w:t>
      </w:r>
      <w:r>
        <w:rPr>
          <w:b/>
          <w:spacing w:val="-2"/>
          <w:sz w:val="22"/>
          <w:szCs w:val="22"/>
        </w:rPr>
        <w:t>t</w:t>
      </w:r>
      <w:r>
        <w:rPr>
          <w:b/>
          <w:sz w:val="22"/>
          <w:szCs w:val="22"/>
        </w:rPr>
        <w:t>s:</w:t>
      </w:r>
    </w:p>
    <w:p w:rsidR="00ED59D3" w:rsidRDefault="00E37976">
      <w:pPr>
        <w:spacing w:line="260" w:lineRule="exact"/>
        <w:ind w:left="852"/>
        <w:rPr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     </w:t>
      </w:r>
      <w:r>
        <w:rPr>
          <w:spacing w:val="3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ed </w:t>
      </w:r>
      <w:r>
        <w:rPr>
          <w:spacing w:val="-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ex 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r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s b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 on S</w:t>
      </w:r>
      <w:r>
        <w:rPr>
          <w:spacing w:val="-4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qu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.</w:t>
      </w:r>
    </w:p>
    <w:p w:rsidR="00ED59D3" w:rsidRDefault="00E37976">
      <w:pPr>
        <w:spacing w:line="260" w:lineRule="exact"/>
        <w:ind w:left="852"/>
        <w:rPr>
          <w:sz w:val="22"/>
          <w:szCs w:val="22"/>
        </w:rPr>
      </w:pPr>
      <w:r>
        <w:rPr>
          <w:rFonts w:ascii="Symbol" w:eastAsia="Symbol" w:hAnsi="Symbol" w:cs="Symbol"/>
          <w:position w:val="-1"/>
          <w:sz w:val="22"/>
          <w:szCs w:val="22"/>
        </w:rPr>
        <w:t></w:t>
      </w:r>
      <w:r>
        <w:rPr>
          <w:position w:val="-1"/>
          <w:sz w:val="22"/>
          <w:szCs w:val="22"/>
        </w:rPr>
        <w:t xml:space="preserve">        </w:t>
      </w:r>
      <w:r>
        <w:rPr>
          <w:spacing w:val="35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Pr</w:t>
      </w:r>
      <w:r>
        <w:rPr>
          <w:spacing w:val="1"/>
          <w:position w:val="-1"/>
          <w:sz w:val="22"/>
          <w:szCs w:val="22"/>
        </w:rPr>
        <w:t>e</w:t>
      </w:r>
      <w:r>
        <w:rPr>
          <w:position w:val="-1"/>
          <w:sz w:val="22"/>
          <w:szCs w:val="22"/>
        </w:rPr>
        <w:t>p</w:t>
      </w:r>
      <w:r>
        <w:rPr>
          <w:spacing w:val="-2"/>
          <w:position w:val="-1"/>
          <w:sz w:val="22"/>
          <w:szCs w:val="22"/>
        </w:rPr>
        <w:t>a</w:t>
      </w:r>
      <w:r>
        <w:rPr>
          <w:spacing w:val="1"/>
          <w:position w:val="-1"/>
          <w:sz w:val="22"/>
          <w:szCs w:val="22"/>
        </w:rPr>
        <w:t>r</w:t>
      </w:r>
      <w:r>
        <w:rPr>
          <w:position w:val="-1"/>
          <w:sz w:val="22"/>
          <w:szCs w:val="22"/>
        </w:rPr>
        <w:t>ed</w:t>
      </w:r>
      <w:r>
        <w:rPr>
          <w:spacing w:val="2"/>
          <w:position w:val="-1"/>
          <w:sz w:val="22"/>
          <w:szCs w:val="22"/>
        </w:rPr>
        <w:t xml:space="preserve"> </w:t>
      </w:r>
      <w:r>
        <w:rPr>
          <w:spacing w:val="-4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ns</w:t>
      </w:r>
      <w:r>
        <w:rPr>
          <w:spacing w:val="1"/>
          <w:position w:val="-1"/>
          <w:sz w:val="22"/>
          <w:szCs w:val="22"/>
        </w:rPr>
        <w:t>t</w:t>
      </w:r>
      <w:r>
        <w:rPr>
          <w:spacing w:val="-2"/>
          <w:position w:val="-1"/>
          <w:sz w:val="22"/>
          <w:szCs w:val="22"/>
        </w:rPr>
        <w:t>a</w:t>
      </w:r>
      <w:r>
        <w:rPr>
          <w:spacing w:val="1"/>
          <w:position w:val="-1"/>
          <w:sz w:val="22"/>
          <w:szCs w:val="22"/>
        </w:rPr>
        <w:t>ll</w:t>
      </w:r>
      <w:r>
        <w:rPr>
          <w:spacing w:val="-2"/>
          <w:position w:val="-1"/>
          <w:sz w:val="22"/>
          <w:szCs w:val="22"/>
        </w:rPr>
        <w:t>e</w:t>
      </w:r>
      <w:r>
        <w:rPr>
          <w:spacing w:val="1"/>
          <w:position w:val="-1"/>
          <w:sz w:val="22"/>
          <w:szCs w:val="22"/>
        </w:rPr>
        <w:t>r</w:t>
      </w:r>
      <w:r>
        <w:rPr>
          <w:position w:val="-1"/>
          <w:sz w:val="22"/>
          <w:szCs w:val="22"/>
        </w:rPr>
        <w:t>s</w:t>
      </w:r>
    </w:p>
    <w:p w:rsidR="00ED59D3" w:rsidRDefault="00E37976">
      <w:pPr>
        <w:spacing w:line="260" w:lineRule="exact"/>
        <w:ind w:left="852"/>
        <w:rPr>
          <w:sz w:val="22"/>
          <w:szCs w:val="22"/>
        </w:rPr>
      </w:pPr>
      <w:r>
        <w:rPr>
          <w:rFonts w:ascii="Symbol" w:eastAsia="Symbol" w:hAnsi="Symbol" w:cs="Symbol"/>
          <w:position w:val="-1"/>
          <w:sz w:val="22"/>
          <w:szCs w:val="22"/>
        </w:rPr>
        <w:t></w:t>
      </w:r>
      <w:r>
        <w:rPr>
          <w:position w:val="-1"/>
          <w:sz w:val="22"/>
          <w:szCs w:val="22"/>
        </w:rPr>
        <w:t xml:space="preserve">        </w:t>
      </w:r>
      <w:r>
        <w:rPr>
          <w:spacing w:val="35"/>
          <w:position w:val="-1"/>
          <w:sz w:val="22"/>
          <w:szCs w:val="22"/>
        </w:rPr>
        <w:t xml:space="preserve"> </w:t>
      </w:r>
      <w:r>
        <w:rPr>
          <w:spacing w:val="-1"/>
          <w:position w:val="-1"/>
          <w:sz w:val="22"/>
          <w:szCs w:val="22"/>
        </w:rPr>
        <w:t>C</w:t>
      </w:r>
      <w:r>
        <w:rPr>
          <w:spacing w:val="1"/>
          <w:position w:val="-1"/>
          <w:sz w:val="22"/>
          <w:szCs w:val="22"/>
        </w:rPr>
        <w:t>r</w:t>
      </w:r>
      <w:r>
        <w:rPr>
          <w:position w:val="-1"/>
          <w:sz w:val="22"/>
          <w:szCs w:val="22"/>
        </w:rPr>
        <w:t>ea</w:t>
      </w:r>
      <w:r>
        <w:rPr>
          <w:spacing w:val="-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>ed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spacing w:val="1"/>
          <w:position w:val="-1"/>
          <w:sz w:val="22"/>
          <w:szCs w:val="22"/>
        </w:rPr>
        <w:t>f</w:t>
      </w:r>
      <w:r>
        <w:rPr>
          <w:position w:val="-1"/>
          <w:sz w:val="22"/>
          <w:szCs w:val="22"/>
        </w:rPr>
        <w:t>o</w:t>
      </w:r>
      <w:r>
        <w:rPr>
          <w:spacing w:val="1"/>
          <w:position w:val="-1"/>
          <w:sz w:val="22"/>
          <w:szCs w:val="22"/>
        </w:rPr>
        <w:t>r</w:t>
      </w:r>
      <w:r>
        <w:rPr>
          <w:spacing w:val="-4"/>
          <w:position w:val="-1"/>
          <w:sz w:val="22"/>
          <w:szCs w:val="22"/>
        </w:rPr>
        <w:t>m</w:t>
      </w:r>
      <w:r>
        <w:rPr>
          <w:position w:val="-1"/>
          <w:sz w:val="22"/>
          <w:szCs w:val="22"/>
        </w:rPr>
        <w:t xml:space="preserve">s </w:t>
      </w:r>
      <w:r>
        <w:rPr>
          <w:spacing w:val="1"/>
          <w:position w:val="-1"/>
          <w:sz w:val="22"/>
          <w:szCs w:val="22"/>
        </w:rPr>
        <w:t>a</w:t>
      </w:r>
      <w:r>
        <w:rPr>
          <w:position w:val="-1"/>
          <w:sz w:val="22"/>
          <w:szCs w:val="22"/>
        </w:rPr>
        <w:t>nd b</w:t>
      </w:r>
      <w:r>
        <w:rPr>
          <w:spacing w:val="-2"/>
          <w:position w:val="-1"/>
          <w:sz w:val="22"/>
          <w:szCs w:val="22"/>
        </w:rPr>
        <w:t>u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1"/>
          <w:position w:val="-1"/>
          <w:sz w:val="22"/>
          <w:szCs w:val="22"/>
        </w:rPr>
        <w:t>l</w:t>
      </w:r>
      <w:r>
        <w:rPr>
          <w:position w:val="-1"/>
          <w:sz w:val="22"/>
          <w:szCs w:val="22"/>
        </w:rPr>
        <w:t>d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ng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spacing w:val="1"/>
          <w:position w:val="-1"/>
          <w:sz w:val="22"/>
          <w:szCs w:val="22"/>
        </w:rPr>
        <w:t>l</w:t>
      </w:r>
      <w:r>
        <w:rPr>
          <w:position w:val="-1"/>
          <w:sz w:val="22"/>
          <w:szCs w:val="22"/>
        </w:rPr>
        <w:t>o</w:t>
      </w:r>
      <w:r>
        <w:rPr>
          <w:spacing w:val="-2"/>
          <w:position w:val="-1"/>
          <w:sz w:val="22"/>
          <w:szCs w:val="22"/>
        </w:rPr>
        <w:t>g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c b</w:t>
      </w:r>
      <w:r>
        <w:rPr>
          <w:spacing w:val="-2"/>
          <w:position w:val="-1"/>
          <w:sz w:val="22"/>
          <w:szCs w:val="22"/>
        </w:rPr>
        <w:t>a</w:t>
      </w:r>
      <w:r>
        <w:rPr>
          <w:position w:val="-1"/>
          <w:sz w:val="22"/>
          <w:szCs w:val="22"/>
        </w:rPr>
        <w:t>s</w:t>
      </w:r>
      <w:r>
        <w:rPr>
          <w:spacing w:val="1"/>
          <w:position w:val="-1"/>
          <w:sz w:val="22"/>
          <w:szCs w:val="22"/>
        </w:rPr>
        <w:t>e</w:t>
      </w:r>
      <w:r>
        <w:rPr>
          <w:position w:val="-1"/>
          <w:sz w:val="22"/>
          <w:szCs w:val="22"/>
        </w:rPr>
        <w:t xml:space="preserve">d </w:t>
      </w:r>
      <w:r>
        <w:rPr>
          <w:spacing w:val="-2"/>
          <w:position w:val="-1"/>
          <w:sz w:val="22"/>
          <w:szCs w:val="22"/>
        </w:rPr>
        <w:t>o</w:t>
      </w:r>
      <w:r>
        <w:rPr>
          <w:position w:val="-1"/>
          <w:sz w:val="22"/>
          <w:szCs w:val="22"/>
        </w:rPr>
        <w:t>n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spacing w:val="3"/>
          <w:position w:val="-1"/>
          <w:sz w:val="22"/>
          <w:szCs w:val="22"/>
        </w:rPr>
        <w:t>J</w:t>
      </w:r>
      <w:r>
        <w:rPr>
          <w:position w:val="-1"/>
          <w:sz w:val="22"/>
          <w:szCs w:val="22"/>
        </w:rPr>
        <w:t>a</w:t>
      </w:r>
      <w:r>
        <w:rPr>
          <w:spacing w:val="-2"/>
          <w:position w:val="-1"/>
          <w:sz w:val="22"/>
          <w:szCs w:val="22"/>
        </w:rPr>
        <w:t>v</w:t>
      </w:r>
      <w:r>
        <w:rPr>
          <w:position w:val="-1"/>
          <w:sz w:val="22"/>
          <w:szCs w:val="22"/>
        </w:rPr>
        <w:t>a S</w:t>
      </w:r>
      <w:r>
        <w:rPr>
          <w:spacing w:val="-2"/>
          <w:position w:val="-1"/>
          <w:sz w:val="22"/>
          <w:szCs w:val="22"/>
        </w:rPr>
        <w:t>c</w:t>
      </w:r>
      <w:r>
        <w:rPr>
          <w:spacing w:val="1"/>
          <w:position w:val="-1"/>
          <w:sz w:val="22"/>
          <w:szCs w:val="22"/>
        </w:rPr>
        <w:t>ri</w:t>
      </w:r>
      <w:r>
        <w:rPr>
          <w:spacing w:val="-2"/>
          <w:position w:val="-1"/>
          <w:sz w:val="22"/>
          <w:szCs w:val="22"/>
        </w:rPr>
        <w:t>p</w:t>
      </w:r>
      <w:r>
        <w:rPr>
          <w:spacing w:val="1"/>
          <w:position w:val="-1"/>
          <w:sz w:val="22"/>
          <w:szCs w:val="22"/>
        </w:rPr>
        <w:t>t</w:t>
      </w:r>
      <w:r>
        <w:rPr>
          <w:spacing w:val="-2"/>
          <w:position w:val="-1"/>
          <w:sz w:val="22"/>
          <w:szCs w:val="22"/>
        </w:rPr>
        <w:t>s</w:t>
      </w:r>
      <w:r>
        <w:rPr>
          <w:position w:val="-1"/>
          <w:sz w:val="22"/>
          <w:szCs w:val="22"/>
        </w:rPr>
        <w:t>.</w:t>
      </w:r>
    </w:p>
    <w:p w:rsidR="00ED59D3" w:rsidRDefault="00ED59D3">
      <w:pPr>
        <w:spacing w:before="17" w:line="280" w:lineRule="exact"/>
        <w:rPr>
          <w:sz w:val="28"/>
          <w:szCs w:val="28"/>
        </w:rPr>
      </w:pPr>
    </w:p>
    <w:p w:rsidR="00ED59D3" w:rsidRDefault="00E37976">
      <w:pPr>
        <w:ind w:left="8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pacing w:val="-1"/>
        </w:rPr>
        <w:t>E</w:t>
      </w:r>
      <w:r>
        <w:rPr>
          <w:rFonts w:ascii="Arial" w:eastAsia="Arial" w:hAnsi="Arial" w:cs="Arial"/>
          <w:b/>
        </w:rPr>
        <w:t>n</w:t>
      </w:r>
      <w:r>
        <w:rPr>
          <w:rFonts w:ascii="Arial" w:eastAsia="Arial" w:hAnsi="Arial" w:cs="Arial"/>
          <w:b/>
          <w:spacing w:val="2"/>
        </w:rPr>
        <w:t>v</w:t>
      </w:r>
      <w:r>
        <w:rPr>
          <w:rFonts w:ascii="Arial" w:eastAsia="Arial" w:hAnsi="Arial" w:cs="Arial"/>
          <w:b/>
        </w:rPr>
        <w:t>i</w:t>
      </w:r>
      <w:r>
        <w:rPr>
          <w:rFonts w:ascii="Arial" w:eastAsia="Arial" w:hAnsi="Arial" w:cs="Arial"/>
          <w:b/>
          <w:spacing w:val="-1"/>
        </w:rPr>
        <w:t>r</w:t>
      </w:r>
      <w:r>
        <w:rPr>
          <w:rFonts w:ascii="Arial" w:eastAsia="Arial" w:hAnsi="Arial" w:cs="Arial"/>
          <w:b/>
        </w:rPr>
        <w:t>onme</w:t>
      </w:r>
      <w:r>
        <w:rPr>
          <w:rFonts w:ascii="Arial" w:eastAsia="Arial" w:hAnsi="Arial" w:cs="Arial"/>
          <w:b/>
          <w:spacing w:val="1"/>
        </w:rPr>
        <w:t>nt</w:t>
      </w:r>
      <w:r>
        <w:rPr>
          <w:rFonts w:ascii="Arial" w:eastAsia="Arial" w:hAnsi="Arial" w:cs="Arial"/>
          <w:b/>
        </w:rPr>
        <w:t xml:space="preserve">: </w:t>
      </w:r>
      <w:r>
        <w:rPr>
          <w:rFonts w:ascii="Arial" w:eastAsia="Arial" w:hAnsi="Arial" w:cs="Arial"/>
          <w:b/>
          <w:spacing w:val="9"/>
        </w:rPr>
        <w:t xml:space="preserve"> 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  <w:spacing w:val="1"/>
        </w:rPr>
        <w:t>Q</w:t>
      </w:r>
      <w:r>
        <w:rPr>
          <w:rFonts w:ascii="Arial" w:eastAsia="Arial" w:hAnsi="Arial" w:cs="Arial"/>
        </w:rPr>
        <w:t>L,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1"/>
        </w:rPr>
        <w:t>P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2"/>
        </w:rPr>
        <w:t>/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  <w:spacing w:val="1"/>
        </w:rPr>
        <w:t>Q</w:t>
      </w:r>
      <w:r>
        <w:rPr>
          <w:rFonts w:ascii="Arial" w:eastAsia="Arial" w:hAnsi="Arial" w:cs="Arial"/>
        </w:rPr>
        <w:t>L,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1"/>
        </w:rPr>
        <w:t>J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  <w:spacing w:val="-1"/>
        </w:rPr>
        <w:t>v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  <w:spacing w:val="1"/>
        </w:rPr>
        <w:t>cr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-19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</w:rPr>
        <w:t>l</w:t>
      </w:r>
    </w:p>
    <w:p w:rsidR="00ED59D3" w:rsidRDefault="00ED59D3">
      <w:pPr>
        <w:spacing w:line="200" w:lineRule="exact"/>
      </w:pPr>
    </w:p>
    <w:p w:rsidR="00ED59D3" w:rsidRDefault="00ED59D3">
      <w:pPr>
        <w:spacing w:before="16" w:line="280" w:lineRule="exact"/>
        <w:rPr>
          <w:sz w:val="28"/>
          <w:szCs w:val="28"/>
        </w:rPr>
      </w:pPr>
    </w:p>
    <w:p w:rsidR="00ED59D3" w:rsidRDefault="00095871">
      <w:pPr>
        <w:spacing w:line="240" w:lineRule="exact"/>
        <w:ind w:left="132"/>
        <w:rPr>
          <w:sz w:val="22"/>
          <w:szCs w:val="22"/>
        </w:rPr>
      </w:pPr>
      <w:r>
        <w:pict>
          <v:group id="_x0000_s1036" style="position:absolute;left:0;text-align:left;margin-left:56.2pt;margin-top:14.4pt;width:483.1pt;height:0;z-index:-251649536;mso-position-horizontal-relative:page" coordorigin="1124,288" coordsize="9662,0">
            <v:shape id="_x0000_s1037" style="position:absolute;left:1124;top:288;width:9662;height:0" coordorigin="1124,288" coordsize="9662,0" path="m1124,288r9662,e" filled="f" strokeweight="3.58pt">
              <v:path arrowok="t"/>
            </v:shape>
            <w10:wrap anchorx="page"/>
          </v:group>
        </w:pict>
      </w:r>
      <w:r w:rsidR="00E37976">
        <w:rPr>
          <w:b/>
          <w:spacing w:val="-1"/>
          <w:position w:val="-1"/>
          <w:sz w:val="22"/>
          <w:szCs w:val="22"/>
        </w:rPr>
        <w:t>E</w:t>
      </w:r>
      <w:r w:rsidR="00E37976">
        <w:rPr>
          <w:b/>
          <w:position w:val="-1"/>
          <w:sz w:val="22"/>
          <w:szCs w:val="22"/>
        </w:rPr>
        <w:t>d</w:t>
      </w:r>
      <w:r w:rsidR="00E37976">
        <w:rPr>
          <w:b/>
          <w:spacing w:val="-1"/>
          <w:position w:val="-1"/>
          <w:sz w:val="22"/>
          <w:szCs w:val="22"/>
        </w:rPr>
        <w:t>u</w:t>
      </w:r>
      <w:r w:rsidR="00E37976">
        <w:rPr>
          <w:b/>
          <w:position w:val="-1"/>
          <w:sz w:val="22"/>
          <w:szCs w:val="22"/>
        </w:rPr>
        <w:t>ca</w:t>
      </w:r>
      <w:r w:rsidR="00E37976">
        <w:rPr>
          <w:b/>
          <w:spacing w:val="1"/>
          <w:position w:val="-1"/>
          <w:sz w:val="22"/>
          <w:szCs w:val="22"/>
        </w:rPr>
        <w:t>t</w:t>
      </w:r>
      <w:r w:rsidR="00E37976">
        <w:rPr>
          <w:b/>
          <w:spacing w:val="-1"/>
          <w:position w:val="-1"/>
          <w:sz w:val="22"/>
          <w:szCs w:val="22"/>
        </w:rPr>
        <w:t>i</w:t>
      </w:r>
      <w:r w:rsidR="00E37976">
        <w:rPr>
          <w:b/>
          <w:position w:val="-1"/>
          <w:sz w:val="22"/>
          <w:szCs w:val="22"/>
        </w:rPr>
        <w:t>onal</w:t>
      </w:r>
      <w:r w:rsidR="00E37976">
        <w:rPr>
          <w:b/>
          <w:spacing w:val="-2"/>
          <w:position w:val="-1"/>
          <w:sz w:val="22"/>
          <w:szCs w:val="22"/>
        </w:rPr>
        <w:t xml:space="preserve"> </w:t>
      </w:r>
      <w:r w:rsidR="00E37976">
        <w:rPr>
          <w:b/>
          <w:spacing w:val="1"/>
          <w:position w:val="-1"/>
          <w:sz w:val="22"/>
          <w:szCs w:val="22"/>
        </w:rPr>
        <w:t>Q</w:t>
      </w:r>
      <w:r w:rsidR="00E37976">
        <w:rPr>
          <w:b/>
          <w:position w:val="-1"/>
          <w:sz w:val="22"/>
          <w:szCs w:val="22"/>
        </w:rPr>
        <w:t>u</w:t>
      </w:r>
      <w:r w:rsidR="00E37976">
        <w:rPr>
          <w:b/>
          <w:spacing w:val="-3"/>
          <w:position w:val="-1"/>
          <w:sz w:val="22"/>
          <w:szCs w:val="22"/>
        </w:rPr>
        <w:t>a</w:t>
      </w:r>
      <w:r w:rsidR="00E37976">
        <w:rPr>
          <w:b/>
          <w:spacing w:val="1"/>
          <w:position w:val="-1"/>
          <w:sz w:val="22"/>
          <w:szCs w:val="22"/>
        </w:rPr>
        <w:t>l</w:t>
      </w:r>
      <w:r w:rsidR="00E37976">
        <w:rPr>
          <w:b/>
          <w:spacing w:val="-1"/>
          <w:position w:val="-1"/>
          <w:sz w:val="22"/>
          <w:szCs w:val="22"/>
        </w:rPr>
        <w:t>i</w:t>
      </w:r>
      <w:r w:rsidR="00E37976">
        <w:rPr>
          <w:b/>
          <w:spacing w:val="1"/>
          <w:position w:val="-1"/>
          <w:sz w:val="22"/>
          <w:szCs w:val="22"/>
        </w:rPr>
        <w:t>f</w:t>
      </w:r>
      <w:r w:rsidR="00E37976">
        <w:rPr>
          <w:b/>
          <w:spacing w:val="-1"/>
          <w:position w:val="-1"/>
          <w:sz w:val="22"/>
          <w:szCs w:val="22"/>
        </w:rPr>
        <w:t>i</w:t>
      </w:r>
      <w:r w:rsidR="00E37976">
        <w:rPr>
          <w:b/>
          <w:position w:val="-1"/>
          <w:sz w:val="22"/>
          <w:szCs w:val="22"/>
        </w:rPr>
        <w:t>ca</w:t>
      </w:r>
      <w:r w:rsidR="00E37976">
        <w:rPr>
          <w:b/>
          <w:spacing w:val="-1"/>
          <w:position w:val="-1"/>
          <w:sz w:val="22"/>
          <w:szCs w:val="22"/>
        </w:rPr>
        <w:t>t</w:t>
      </w:r>
      <w:r w:rsidR="00E37976">
        <w:rPr>
          <w:b/>
          <w:spacing w:val="1"/>
          <w:position w:val="-1"/>
          <w:sz w:val="22"/>
          <w:szCs w:val="22"/>
        </w:rPr>
        <w:t>i</w:t>
      </w:r>
      <w:r w:rsidR="00E37976">
        <w:rPr>
          <w:b/>
          <w:position w:val="-1"/>
          <w:sz w:val="22"/>
          <w:szCs w:val="22"/>
        </w:rPr>
        <w:t>o</w:t>
      </w:r>
      <w:r w:rsidR="00E37976">
        <w:rPr>
          <w:b/>
          <w:spacing w:val="-3"/>
          <w:position w:val="-1"/>
          <w:sz w:val="22"/>
          <w:szCs w:val="22"/>
        </w:rPr>
        <w:t>n</w:t>
      </w:r>
      <w:r w:rsidR="00E37976">
        <w:rPr>
          <w:b/>
          <w:position w:val="-1"/>
          <w:sz w:val="22"/>
          <w:szCs w:val="22"/>
        </w:rPr>
        <w:t>s</w:t>
      </w:r>
    </w:p>
    <w:p w:rsidR="00ED59D3" w:rsidRDefault="00ED59D3">
      <w:pPr>
        <w:spacing w:before="3" w:line="140" w:lineRule="exact"/>
        <w:rPr>
          <w:sz w:val="14"/>
          <w:szCs w:val="14"/>
        </w:rPr>
      </w:pPr>
    </w:p>
    <w:tbl>
      <w:tblPr>
        <w:tblW w:w="0" w:type="auto"/>
        <w:tblInd w:w="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7"/>
        <w:gridCol w:w="1839"/>
        <w:gridCol w:w="2475"/>
        <w:gridCol w:w="1777"/>
        <w:gridCol w:w="1274"/>
        <w:gridCol w:w="1172"/>
      </w:tblGrid>
      <w:tr w:rsidR="00ED59D3">
        <w:trPr>
          <w:trHeight w:hRule="exact" w:val="568"/>
        </w:trPr>
        <w:tc>
          <w:tcPr>
            <w:tcW w:w="9633" w:type="dxa"/>
            <w:gridSpan w:val="6"/>
            <w:tcBorders>
              <w:top w:val="single" w:sz="29" w:space="0" w:color="000000"/>
              <w:left w:val="nil"/>
              <w:bottom w:val="single" w:sz="5" w:space="0" w:color="000000"/>
              <w:right w:val="nil"/>
            </w:tcBorders>
            <w:shd w:val="clear" w:color="auto" w:fill="F1F1F1"/>
          </w:tcPr>
          <w:p w:rsidR="00ED59D3" w:rsidRDefault="00ED59D3"/>
        </w:tc>
      </w:tr>
      <w:tr w:rsidR="00ED59D3">
        <w:trPr>
          <w:trHeight w:hRule="exact" w:val="240"/>
        </w:trPr>
        <w:tc>
          <w:tcPr>
            <w:tcW w:w="9633" w:type="dxa"/>
            <w:gridSpan w:val="6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DD9C3"/>
          </w:tcPr>
          <w:p w:rsidR="00ED59D3" w:rsidRDefault="00E37976">
            <w:pPr>
              <w:spacing w:line="220" w:lineRule="exact"/>
              <w:ind w:left="3206"/>
            </w:pPr>
            <w:r>
              <w:rPr>
                <w:b/>
                <w:spacing w:val="-1"/>
              </w:rPr>
              <w:t>E</w:t>
            </w:r>
            <w:r>
              <w:rPr>
                <w:b/>
              </w:rPr>
              <w:t>DUC</w:t>
            </w:r>
            <w:r>
              <w:rPr>
                <w:b/>
                <w:spacing w:val="3"/>
              </w:rPr>
              <w:t>A</w:t>
            </w:r>
            <w:r>
              <w:rPr>
                <w:b/>
                <w:spacing w:val="-1"/>
              </w:rPr>
              <w:t>TI</w:t>
            </w:r>
            <w:r>
              <w:rPr>
                <w:b/>
                <w:spacing w:val="1"/>
              </w:rPr>
              <w:t>O</w:t>
            </w:r>
            <w:r>
              <w:rPr>
                <w:b/>
                <w:spacing w:val="2"/>
              </w:rPr>
              <w:t>N</w:t>
            </w:r>
            <w:r>
              <w:rPr>
                <w:b/>
              </w:rPr>
              <w:t>AL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1"/>
              </w:rPr>
              <w:t>Q</w:t>
            </w:r>
            <w:r>
              <w:rPr>
                <w:b/>
              </w:rPr>
              <w:t>U</w:t>
            </w:r>
            <w:r>
              <w:rPr>
                <w:b/>
                <w:spacing w:val="3"/>
              </w:rPr>
              <w:t>A</w:t>
            </w:r>
            <w:r>
              <w:rPr>
                <w:b/>
                <w:spacing w:val="-1"/>
              </w:rPr>
              <w:t>LI</w:t>
            </w:r>
            <w:r>
              <w:rPr>
                <w:b/>
                <w:spacing w:val="3"/>
              </w:rPr>
              <w:t>F</w:t>
            </w:r>
            <w:r>
              <w:rPr>
                <w:b/>
                <w:spacing w:val="2"/>
              </w:rPr>
              <w:t>I</w:t>
            </w:r>
            <w:r>
              <w:rPr>
                <w:b/>
              </w:rPr>
              <w:t>CAT</w:t>
            </w:r>
            <w:r>
              <w:rPr>
                <w:b/>
                <w:spacing w:val="-1"/>
              </w:rPr>
              <w:t>I</w:t>
            </w:r>
            <w:r>
              <w:rPr>
                <w:b/>
                <w:spacing w:val="1"/>
              </w:rPr>
              <w:t>O</w:t>
            </w:r>
            <w:r>
              <w:rPr>
                <w:b/>
              </w:rPr>
              <w:t>N</w:t>
            </w:r>
          </w:p>
        </w:tc>
      </w:tr>
      <w:tr w:rsidR="00ED59D3">
        <w:trPr>
          <w:trHeight w:hRule="exact" w:val="512"/>
        </w:trPr>
        <w:tc>
          <w:tcPr>
            <w:tcW w:w="1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DEBE0"/>
          </w:tcPr>
          <w:p w:rsidR="00ED59D3" w:rsidRDefault="00E37976">
            <w:pPr>
              <w:spacing w:line="240" w:lineRule="exact"/>
              <w:ind w:left="21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3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8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DEBE0"/>
          </w:tcPr>
          <w:p w:rsidR="00ED59D3" w:rsidRDefault="00E37976">
            <w:pPr>
              <w:spacing w:line="240" w:lineRule="exact"/>
              <w:ind w:left="148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24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DEBE0"/>
          </w:tcPr>
          <w:p w:rsidR="00ED59D3" w:rsidRDefault="00E37976">
            <w:pPr>
              <w:spacing w:line="240" w:lineRule="exact"/>
              <w:ind w:left="4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/</w:t>
            </w:r>
            <w:r>
              <w:rPr>
                <w:spacing w:val="-4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on</w:t>
            </w:r>
          </w:p>
        </w:tc>
        <w:tc>
          <w:tcPr>
            <w:tcW w:w="1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DEBE0"/>
          </w:tcPr>
          <w:p w:rsidR="00ED59D3" w:rsidRDefault="00E37976">
            <w:pPr>
              <w:spacing w:line="240" w:lineRule="exact"/>
              <w:ind w:left="18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ear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DEBE0"/>
          </w:tcPr>
          <w:p w:rsidR="00ED59D3" w:rsidRDefault="00E37976">
            <w:pPr>
              <w:spacing w:line="240" w:lineRule="exact"/>
              <w:ind w:left="337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ng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DEBE0"/>
          </w:tcPr>
          <w:p w:rsidR="00ED59D3" w:rsidRDefault="00E37976">
            <w:pPr>
              <w:spacing w:line="240" w:lineRule="exact"/>
              <w:ind w:left="109" w:right="10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ag</w:t>
            </w:r>
          </w:p>
          <w:p w:rsidR="00ED59D3" w:rsidRDefault="00E37976">
            <w:pPr>
              <w:spacing w:line="240" w:lineRule="exact"/>
              <w:ind w:left="493" w:right="49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</w:p>
        </w:tc>
      </w:tr>
      <w:tr w:rsidR="00ED59D3">
        <w:trPr>
          <w:trHeight w:hRule="exact" w:val="840"/>
        </w:trPr>
        <w:tc>
          <w:tcPr>
            <w:tcW w:w="1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D59D3" w:rsidRDefault="00E37976">
            <w:pPr>
              <w:spacing w:line="240" w:lineRule="exact"/>
              <w:ind w:left="29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MCA</w:t>
            </w:r>
          </w:p>
        </w:tc>
        <w:tc>
          <w:tcPr>
            <w:tcW w:w="18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D59D3" w:rsidRDefault="00E37976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</w:p>
          <w:p w:rsidR="00ED59D3" w:rsidRDefault="00E37976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24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D59D3" w:rsidRDefault="00E37976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T</w:t>
            </w:r>
          </w:p>
          <w:p w:rsidR="00ED59D3" w:rsidRDefault="00E37976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St. Alo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 Co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</w:p>
          <w:p w:rsidR="00ED59D3" w:rsidRDefault="00E37976">
            <w:pPr>
              <w:spacing w:before="1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ono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ous)</w:t>
            </w:r>
          </w:p>
        </w:tc>
        <w:tc>
          <w:tcPr>
            <w:tcW w:w="1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D59D3" w:rsidRDefault="00E37976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2013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D59D3" w:rsidRDefault="00E37976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Cl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s</w:t>
            </w:r>
          </w:p>
          <w:p w:rsidR="00ED59D3" w:rsidRDefault="00E37976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</w:p>
          <w:p w:rsidR="00ED59D3" w:rsidRDefault="00E37976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D59D3" w:rsidRDefault="00E37976">
            <w:pPr>
              <w:spacing w:line="240" w:lineRule="exact"/>
              <w:ind w:left="21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81.6</w:t>
            </w:r>
            <w:r>
              <w:rPr>
                <w:spacing w:val="-2"/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>%</w:t>
            </w:r>
          </w:p>
        </w:tc>
      </w:tr>
      <w:tr w:rsidR="00ED59D3">
        <w:trPr>
          <w:trHeight w:hRule="exact" w:val="770"/>
        </w:trPr>
        <w:tc>
          <w:tcPr>
            <w:tcW w:w="1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D59D3" w:rsidRDefault="00E37976">
            <w:pPr>
              <w:spacing w:line="240" w:lineRule="exact"/>
              <w:ind w:left="294" w:right="296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Sc.</w:t>
            </w:r>
          </w:p>
          <w:p w:rsidR="00ED59D3" w:rsidRDefault="00E37976">
            <w:pPr>
              <w:spacing w:line="240" w:lineRule="exact"/>
              <w:ind w:left="63" w:right="64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er</w:t>
            </w:r>
          </w:p>
          <w:p w:rsidR="00ED59D3" w:rsidRDefault="00E37976">
            <w:pPr>
              <w:spacing w:line="240" w:lineRule="exact"/>
              <w:ind w:left="164" w:right="16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ce</w:t>
            </w:r>
          </w:p>
        </w:tc>
        <w:tc>
          <w:tcPr>
            <w:tcW w:w="18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D59D3" w:rsidRDefault="00E37976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ur</w:t>
            </w:r>
          </w:p>
          <w:p w:rsidR="00ED59D3" w:rsidRDefault="00E37976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24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D59D3" w:rsidRDefault="00E37976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ar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ha </w:t>
            </w:r>
            <w:r>
              <w:rPr>
                <w:spacing w:val="-3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</w:p>
          <w:p w:rsidR="00ED59D3" w:rsidRDefault="00E37976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ce</w:t>
            </w:r>
          </w:p>
          <w:p w:rsidR="00ED59D3" w:rsidRDefault="00E37976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e,</w:t>
            </w:r>
            <w:r>
              <w:rPr>
                <w:spacing w:val="-2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ady</w:t>
            </w:r>
          </w:p>
        </w:tc>
        <w:tc>
          <w:tcPr>
            <w:tcW w:w="1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D59D3" w:rsidRDefault="00E37976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2010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D59D3" w:rsidRDefault="00E37976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Cl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s</w:t>
            </w:r>
          </w:p>
          <w:p w:rsidR="00ED59D3" w:rsidRDefault="00E37976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</w:p>
          <w:p w:rsidR="00ED59D3" w:rsidRDefault="00E37976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D59D3" w:rsidRDefault="00E37976">
            <w:pPr>
              <w:spacing w:line="240" w:lineRule="exact"/>
              <w:ind w:left="23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86.64%</w:t>
            </w:r>
          </w:p>
        </w:tc>
      </w:tr>
      <w:tr w:rsidR="00ED59D3">
        <w:trPr>
          <w:trHeight w:hRule="exact" w:val="785"/>
        </w:trPr>
        <w:tc>
          <w:tcPr>
            <w:tcW w:w="1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D59D3" w:rsidRDefault="00E37976">
            <w:pPr>
              <w:spacing w:line="240" w:lineRule="exact"/>
              <w:ind w:left="1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  <w:r>
              <w:rPr>
                <w:position w:val="10"/>
                <w:sz w:val="14"/>
                <w:szCs w:val="14"/>
              </w:rPr>
              <w:t>t</w:t>
            </w:r>
            <w:r>
              <w:rPr>
                <w:spacing w:val="-2"/>
                <w:position w:val="10"/>
                <w:sz w:val="14"/>
                <w:szCs w:val="14"/>
              </w:rPr>
              <w:t>h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C</w:t>
            </w:r>
          </w:p>
        </w:tc>
        <w:tc>
          <w:tcPr>
            <w:tcW w:w="18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D59D3" w:rsidRDefault="00E37976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</w:p>
          <w:p w:rsidR="00ED59D3" w:rsidRDefault="00E37976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24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D59D3" w:rsidRDefault="00E37976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1"/>
                <w:sz w:val="22"/>
                <w:szCs w:val="22"/>
              </w:rPr>
              <w:t>’</w:t>
            </w:r>
            <w:r>
              <w:rPr>
                <w:sz w:val="22"/>
                <w:szCs w:val="22"/>
              </w:rPr>
              <w:t>s  Hi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her</w:t>
            </w:r>
          </w:p>
          <w:p w:rsidR="00ED59D3" w:rsidRDefault="00E37976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Second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</w:p>
          <w:p w:rsidR="00ED59D3" w:rsidRDefault="00E37976">
            <w:pPr>
              <w:spacing w:before="1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Schoo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ll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1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D59D3" w:rsidRDefault="00E37976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2007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D59D3" w:rsidRDefault="00E37976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Cl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s</w:t>
            </w:r>
          </w:p>
          <w:p w:rsidR="00ED59D3" w:rsidRDefault="00E37976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</w:p>
          <w:p w:rsidR="00ED59D3" w:rsidRDefault="00E37976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D59D3" w:rsidRDefault="00E37976">
            <w:pPr>
              <w:spacing w:line="240" w:lineRule="exact"/>
              <w:ind w:left="21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85%</w:t>
            </w:r>
          </w:p>
        </w:tc>
      </w:tr>
      <w:tr w:rsidR="00ED59D3">
        <w:trPr>
          <w:trHeight w:hRule="exact" w:val="783"/>
        </w:trPr>
        <w:tc>
          <w:tcPr>
            <w:tcW w:w="1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D59D3" w:rsidRDefault="00E37976">
            <w:pPr>
              <w:spacing w:line="240" w:lineRule="exact"/>
              <w:ind w:left="339" w:right="339"/>
              <w:jc w:val="center"/>
              <w:rPr>
                <w:sz w:val="14"/>
                <w:szCs w:val="14"/>
              </w:rPr>
            </w:pPr>
            <w:r>
              <w:rPr>
                <w:sz w:val="22"/>
                <w:szCs w:val="22"/>
              </w:rPr>
              <w:t>10</w:t>
            </w:r>
            <w:r>
              <w:rPr>
                <w:w w:val="99"/>
                <w:position w:val="10"/>
                <w:sz w:val="14"/>
                <w:szCs w:val="14"/>
              </w:rPr>
              <w:t>th</w:t>
            </w:r>
          </w:p>
        </w:tc>
        <w:tc>
          <w:tcPr>
            <w:tcW w:w="18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D59D3" w:rsidRDefault="00E37976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</w:p>
          <w:p w:rsidR="00ED59D3" w:rsidRDefault="00E37976">
            <w:pPr>
              <w:spacing w:before="1" w:line="240" w:lineRule="exact"/>
              <w:ind w:left="102" w:right="5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n, </w:t>
            </w: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24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D59D3" w:rsidRDefault="00E37976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oda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Hi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er</w:t>
            </w:r>
          </w:p>
          <w:p w:rsidR="00ED59D3" w:rsidRDefault="00E37976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Second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</w:p>
          <w:p w:rsidR="00ED59D3" w:rsidRDefault="00E37976">
            <w:pPr>
              <w:spacing w:before="1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Schoo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3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acho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D59D3" w:rsidRDefault="00E37976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2005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D59D3" w:rsidRDefault="00E37976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Cl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s</w:t>
            </w:r>
          </w:p>
          <w:p w:rsidR="00ED59D3" w:rsidRDefault="00E37976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</w:p>
          <w:p w:rsidR="00ED59D3" w:rsidRDefault="00E37976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D59D3" w:rsidRDefault="00E37976">
            <w:pPr>
              <w:spacing w:line="240" w:lineRule="exact"/>
              <w:ind w:left="21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91.1</w:t>
            </w:r>
            <w:r>
              <w:rPr>
                <w:spacing w:val="-2"/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>%</w:t>
            </w:r>
          </w:p>
        </w:tc>
      </w:tr>
    </w:tbl>
    <w:p w:rsidR="00ED59D3" w:rsidRDefault="00E37976">
      <w:pPr>
        <w:spacing w:line="240" w:lineRule="exact"/>
        <w:ind w:left="132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E</w:t>
      </w:r>
      <w:r>
        <w:rPr>
          <w:b/>
          <w:spacing w:val="-2"/>
          <w:sz w:val="22"/>
          <w:szCs w:val="22"/>
        </w:rPr>
        <w:t>x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a-</w:t>
      </w:r>
      <w:r>
        <w:rPr>
          <w:b/>
          <w:spacing w:val="-1"/>
          <w:sz w:val="22"/>
          <w:szCs w:val="22"/>
        </w:rPr>
        <w:t>C</w:t>
      </w:r>
      <w:r>
        <w:rPr>
          <w:b/>
          <w:sz w:val="22"/>
          <w:szCs w:val="22"/>
        </w:rPr>
        <w:t>urr</w:t>
      </w:r>
      <w:r>
        <w:rPr>
          <w:b/>
          <w:spacing w:val="-1"/>
          <w:sz w:val="22"/>
          <w:szCs w:val="22"/>
        </w:rPr>
        <w:t>i</w:t>
      </w:r>
      <w:r>
        <w:rPr>
          <w:b/>
          <w:sz w:val="22"/>
          <w:szCs w:val="22"/>
        </w:rPr>
        <w:t>cu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>ar</w:t>
      </w:r>
      <w:r>
        <w:rPr>
          <w:b/>
          <w:spacing w:val="-18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c</w:t>
      </w:r>
      <w:r>
        <w:rPr>
          <w:b/>
          <w:spacing w:val="-1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v</w:t>
      </w:r>
      <w:r>
        <w:rPr>
          <w:b/>
          <w:spacing w:val="-1"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i</w:t>
      </w:r>
      <w:r>
        <w:rPr>
          <w:b/>
          <w:sz w:val="22"/>
          <w:szCs w:val="22"/>
        </w:rPr>
        <w:t>es</w:t>
      </w:r>
    </w:p>
    <w:p w:rsidR="00ED59D3" w:rsidRDefault="00E37976">
      <w:pPr>
        <w:spacing w:line="260" w:lineRule="exact"/>
        <w:ind w:left="538"/>
        <w:rPr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spacing w:val="3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c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ey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ed  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n 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c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3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ub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3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d  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3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 xml:space="preserve">el  </w:t>
      </w:r>
      <w:r>
        <w:rPr>
          <w:spacing w:val="1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nar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3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‘</w:t>
      </w:r>
      <w:r>
        <w:rPr>
          <w:sz w:val="22"/>
          <w:szCs w:val="22"/>
        </w:rPr>
        <w:t>Fo</w:t>
      </w:r>
      <w:r>
        <w:rPr>
          <w:spacing w:val="-3"/>
          <w:sz w:val="22"/>
          <w:szCs w:val="22"/>
        </w:rPr>
        <w:t>o</w:t>
      </w:r>
      <w:r>
        <w:rPr>
          <w:sz w:val="22"/>
          <w:szCs w:val="22"/>
        </w:rPr>
        <w:t>d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3"/>
          <w:sz w:val="22"/>
          <w:szCs w:val="22"/>
        </w:rPr>
        <w:t>y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>m</w:t>
      </w:r>
      <w:r>
        <w:rPr>
          <w:sz w:val="22"/>
          <w:szCs w:val="22"/>
        </w:rPr>
        <w:t>-</w:t>
      </w:r>
    </w:p>
    <w:p w:rsidR="00ED59D3" w:rsidRDefault="00E37976">
      <w:pPr>
        <w:ind w:left="898"/>
        <w:rPr>
          <w:sz w:val="22"/>
          <w:szCs w:val="22"/>
        </w:rPr>
      </w:pPr>
      <w:r>
        <w:rPr>
          <w:spacing w:val="-15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w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s Nu</w:t>
      </w:r>
      <w:r>
        <w:rPr>
          <w:spacing w:val="-2"/>
          <w:sz w:val="22"/>
          <w:szCs w:val="22"/>
        </w:rPr>
        <w:t>t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 For</w:t>
      </w:r>
      <w:r>
        <w:rPr>
          <w:spacing w:val="-1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’</w:t>
      </w:r>
      <w:r>
        <w:rPr>
          <w:spacing w:val="-2"/>
          <w:sz w:val="22"/>
          <w:szCs w:val="22"/>
        </w:rPr>
        <w:t>(</w:t>
      </w:r>
      <w:r>
        <w:rPr>
          <w:sz w:val="22"/>
          <w:szCs w:val="22"/>
        </w:rPr>
        <w:t>2004)</w:t>
      </w:r>
    </w:p>
    <w:p w:rsidR="00ED59D3" w:rsidRDefault="00E37976">
      <w:pPr>
        <w:spacing w:line="260" w:lineRule="exact"/>
        <w:ind w:left="538"/>
        <w:rPr>
          <w:sz w:val="22"/>
          <w:szCs w:val="22"/>
        </w:rPr>
      </w:pPr>
      <w:r>
        <w:rPr>
          <w:rFonts w:ascii="Symbol" w:eastAsia="Symbol" w:hAnsi="Symbol" w:cs="Symbol"/>
          <w:position w:val="-1"/>
          <w:sz w:val="22"/>
          <w:szCs w:val="22"/>
        </w:rPr>
        <w:t></w:t>
      </w:r>
      <w:r>
        <w:rPr>
          <w:position w:val="-1"/>
          <w:sz w:val="22"/>
          <w:szCs w:val="22"/>
        </w:rPr>
        <w:t xml:space="preserve">  </w:t>
      </w:r>
      <w:r>
        <w:rPr>
          <w:spacing w:val="36"/>
          <w:position w:val="-1"/>
          <w:sz w:val="22"/>
          <w:szCs w:val="22"/>
        </w:rPr>
        <w:t xml:space="preserve"> </w:t>
      </w:r>
      <w:r>
        <w:rPr>
          <w:spacing w:val="-2"/>
          <w:position w:val="-1"/>
          <w:sz w:val="22"/>
          <w:szCs w:val="22"/>
        </w:rPr>
        <w:t>I</w:t>
      </w:r>
      <w:r>
        <w:rPr>
          <w:spacing w:val="-1"/>
          <w:position w:val="-1"/>
          <w:sz w:val="22"/>
          <w:szCs w:val="22"/>
        </w:rPr>
        <w:t>CU</w:t>
      </w:r>
      <w:r>
        <w:rPr>
          <w:position w:val="-1"/>
          <w:sz w:val="22"/>
          <w:szCs w:val="22"/>
        </w:rPr>
        <w:t>F</w:t>
      </w:r>
      <w:r>
        <w:rPr>
          <w:spacing w:val="16"/>
          <w:position w:val="-1"/>
          <w:sz w:val="22"/>
          <w:szCs w:val="22"/>
        </w:rPr>
        <w:t xml:space="preserve"> </w:t>
      </w:r>
      <w:r>
        <w:rPr>
          <w:spacing w:val="-4"/>
          <w:position w:val="-1"/>
          <w:sz w:val="22"/>
          <w:szCs w:val="22"/>
        </w:rPr>
        <w:t>m</w:t>
      </w:r>
      <w:r>
        <w:rPr>
          <w:spacing w:val="3"/>
          <w:position w:val="-1"/>
          <w:sz w:val="22"/>
          <w:szCs w:val="22"/>
        </w:rPr>
        <w:t>e</w:t>
      </w:r>
      <w:r>
        <w:rPr>
          <w:spacing w:val="-4"/>
          <w:position w:val="-1"/>
          <w:sz w:val="22"/>
          <w:szCs w:val="22"/>
        </w:rPr>
        <w:t>m</w:t>
      </w:r>
      <w:r>
        <w:rPr>
          <w:position w:val="-1"/>
          <w:sz w:val="22"/>
          <w:szCs w:val="22"/>
        </w:rPr>
        <w:t>ber</w:t>
      </w:r>
      <w:r>
        <w:rPr>
          <w:spacing w:val="15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and</w:t>
      </w:r>
      <w:r>
        <w:rPr>
          <w:spacing w:val="15"/>
          <w:position w:val="-1"/>
          <w:sz w:val="22"/>
          <w:szCs w:val="22"/>
        </w:rPr>
        <w:t xml:space="preserve"> </w:t>
      </w:r>
      <w:r>
        <w:rPr>
          <w:spacing w:val="-2"/>
          <w:position w:val="-1"/>
          <w:sz w:val="22"/>
          <w:szCs w:val="22"/>
        </w:rPr>
        <w:t>p</w:t>
      </w:r>
      <w:r>
        <w:rPr>
          <w:position w:val="-1"/>
          <w:sz w:val="22"/>
          <w:szCs w:val="22"/>
        </w:rPr>
        <w:t>a</w:t>
      </w:r>
      <w:r>
        <w:rPr>
          <w:spacing w:val="-1"/>
          <w:position w:val="-1"/>
          <w:sz w:val="22"/>
          <w:szCs w:val="22"/>
        </w:rPr>
        <w:t>r</w:t>
      </w:r>
      <w:r>
        <w:rPr>
          <w:spacing w:val="1"/>
          <w:position w:val="-1"/>
          <w:sz w:val="22"/>
          <w:szCs w:val="22"/>
        </w:rPr>
        <w:t>ti</w:t>
      </w:r>
      <w:r>
        <w:rPr>
          <w:spacing w:val="-2"/>
          <w:position w:val="-1"/>
          <w:sz w:val="22"/>
          <w:szCs w:val="22"/>
        </w:rPr>
        <w:t>c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2"/>
          <w:position w:val="-1"/>
          <w:sz w:val="22"/>
          <w:szCs w:val="22"/>
        </w:rPr>
        <w:t>p</w:t>
      </w:r>
      <w:r>
        <w:rPr>
          <w:position w:val="-1"/>
          <w:sz w:val="22"/>
          <w:szCs w:val="22"/>
        </w:rPr>
        <w:t>a</w:t>
      </w:r>
      <w:r>
        <w:rPr>
          <w:spacing w:val="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 xml:space="preserve">ed </w:t>
      </w:r>
      <w:r>
        <w:rPr>
          <w:spacing w:val="27"/>
          <w:position w:val="-1"/>
          <w:sz w:val="22"/>
          <w:szCs w:val="22"/>
        </w:rPr>
        <w:t xml:space="preserve"> </w:t>
      </w:r>
      <w:r>
        <w:rPr>
          <w:spacing w:val="-1"/>
          <w:position w:val="-1"/>
          <w:sz w:val="22"/>
          <w:szCs w:val="22"/>
        </w:rPr>
        <w:t>N</w:t>
      </w:r>
      <w:r>
        <w:rPr>
          <w:position w:val="-1"/>
          <w:sz w:val="22"/>
          <w:szCs w:val="22"/>
        </w:rPr>
        <w:t>a</w:t>
      </w:r>
      <w:r>
        <w:rPr>
          <w:spacing w:val="-1"/>
          <w:position w:val="-1"/>
          <w:sz w:val="22"/>
          <w:szCs w:val="22"/>
        </w:rPr>
        <w:t>t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o</w:t>
      </w:r>
      <w:r>
        <w:rPr>
          <w:spacing w:val="-2"/>
          <w:position w:val="-1"/>
          <w:sz w:val="22"/>
          <w:szCs w:val="22"/>
        </w:rPr>
        <w:t>n</w:t>
      </w:r>
      <w:r>
        <w:rPr>
          <w:position w:val="-1"/>
          <w:sz w:val="22"/>
          <w:szCs w:val="22"/>
        </w:rPr>
        <w:t xml:space="preserve">al </w:t>
      </w:r>
      <w:r>
        <w:rPr>
          <w:spacing w:val="27"/>
          <w:position w:val="-1"/>
          <w:sz w:val="22"/>
          <w:szCs w:val="22"/>
        </w:rPr>
        <w:t xml:space="preserve"> </w:t>
      </w:r>
      <w:r>
        <w:rPr>
          <w:spacing w:val="1"/>
          <w:position w:val="-1"/>
          <w:sz w:val="22"/>
          <w:szCs w:val="22"/>
        </w:rPr>
        <w:t>l</w:t>
      </w:r>
      <w:r>
        <w:rPr>
          <w:position w:val="-1"/>
          <w:sz w:val="22"/>
          <w:szCs w:val="22"/>
        </w:rPr>
        <w:t>e</w:t>
      </w:r>
      <w:r>
        <w:rPr>
          <w:spacing w:val="-2"/>
          <w:position w:val="-1"/>
          <w:sz w:val="22"/>
          <w:szCs w:val="22"/>
        </w:rPr>
        <w:t>v</w:t>
      </w:r>
      <w:r>
        <w:rPr>
          <w:position w:val="-1"/>
          <w:sz w:val="22"/>
          <w:szCs w:val="22"/>
        </w:rPr>
        <w:t>el</w:t>
      </w:r>
      <w:r>
        <w:rPr>
          <w:spacing w:val="13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s</w:t>
      </w:r>
      <w:r>
        <w:rPr>
          <w:spacing w:val="1"/>
          <w:position w:val="-1"/>
          <w:sz w:val="22"/>
          <w:szCs w:val="22"/>
        </w:rPr>
        <w:t>e</w:t>
      </w:r>
      <w:r>
        <w:rPr>
          <w:spacing w:val="-4"/>
          <w:position w:val="-1"/>
          <w:sz w:val="22"/>
          <w:szCs w:val="22"/>
        </w:rPr>
        <w:t>m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2"/>
          <w:position w:val="-1"/>
          <w:sz w:val="22"/>
          <w:szCs w:val="22"/>
        </w:rPr>
        <w:t>n</w:t>
      </w:r>
      <w:r>
        <w:rPr>
          <w:position w:val="-1"/>
          <w:sz w:val="22"/>
          <w:szCs w:val="22"/>
        </w:rPr>
        <w:t>ar</w:t>
      </w:r>
      <w:r>
        <w:rPr>
          <w:spacing w:val="15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on</w:t>
      </w:r>
      <w:r>
        <w:rPr>
          <w:spacing w:val="12"/>
          <w:position w:val="-1"/>
          <w:sz w:val="22"/>
          <w:szCs w:val="22"/>
        </w:rPr>
        <w:t xml:space="preserve"> </w:t>
      </w:r>
      <w:r>
        <w:rPr>
          <w:spacing w:val="1"/>
          <w:position w:val="-1"/>
          <w:sz w:val="22"/>
          <w:szCs w:val="22"/>
        </w:rPr>
        <w:t>‘</w:t>
      </w:r>
      <w:r>
        <w:rPr>
          <w:spacing w:val="-1"/>
          <w:position w:val="-1"/>
          <w:sz w:val="22"/>
          <w:szCs w:val="22"/>
        </w:rPr>
        <w:t>U</w:t>
      </w:r>
      <w:r>
        <w:rPr>
          <w:spacing w:val="-2"/>
          <w:position w:val="-1"/>
          <w:sz w:val="22"/>
          <w:szCs w:val="22"/>
        </w:rPr>
        <w:t>n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2"/>
          <w:position w:val="-1"/>
          <w:sz w:val="22"/>
          <w:szCs w:val="22"/>
        </w:rPr>
        <w:t>v</w:t>
      </w:r>
      <w:r>
        <w:rPr>
          <w:position w:val="-1"/>
          <w:sz w:val="22"/>
          <w:szCs w:val="22"/>
        </w:rPr>
        <w:t>e</w:t>
      </w:r>
      <w:r>
        <w:rPr>
          <w:spacing w:val="1"/>
          <w:position w:val="-1"/>
          <w:sz w:val="22"/>
          <w:szCs w:val="22"/>
        </w:rPr>
        <w:t>r</w:t>
      </w:r>
      <w:r>
        <w:rPr>
          <w:position w:val="-1"/>
          <w:sz w:val="22"/>
          <w:szCs w:val="22"/>
        </w:rPr>
        <w:t>s</w:t>
      </w:r>
      <w:r>
        <w:rPr>
          <w:spacing w:val="-1"/>
          <w:position w:val="-1"/>
          <w:sz w:val="22"/>
          <w:szCs w:val="22"/>
        </w:rPr>
        <w:t>i</w:t>
      </w:r>
      <w:r>
        <w:rPr>
          <w:spacing w:val="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>y</w:t>
      </w:r>
      <w:r>
        <w:rPr>
          <w:spacing w:val="12"/>
          <w:position w:val="-1"/>
          <w:sz w:val="22"/>
          <w:szCs w:val="22"/>
        </w:rPr>
        <w:t xml:space="preserve"> </w:t>
      </w:r>
      <w:r>
        <w:rPr>
          <w:spacing w:val="-5"/>
          <w:position w:val="-1"/>
          <w:sz w:val="22"/>
          <w:szCs w:val="22"/>
        </w:rPr>
        <w:t>S</w:t>
      </w:r>
      <w:r>
        <w:rPr>
          <w:spacing w:val="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>ude</w:t>
      </w:r>
      <w:r>
        <w:rPr>
          <w:spacing w:val="-2"/>
          <w:position w:val="-1"/>
          <w:sz w:val="22"/>
          <w:szCs w:val="22"/>
        </w:rPr>
        <w:t>n</w:t>
      </w:r>
      <w:r>
        <w:rPr>
          <w:spacing w:val="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>s</w:t>
      </w:r>
      <w:r>
        <w:rPr>
          <w:spacing w:val="13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and</w:t>
      </w:r>
      <w:r>
        <w:rPr>
          <w:spacing w:val="15"/>
          <w:position w:val="-1"/>
          <w:sz w:val="22"/>
          <w:szCs w:val="22"/>
        </w:rPr>
        <w:t xml:space="preserve"> </w:t>
      </w:r>
      <w:r>
        <w:rPr>
          <w:spacing w:val="-1"/>
          <w:position w:val="-1"/>
          <w:sz w:val="22"/>
          <w:szCs w:val="22"/>
        </w:rPr>
        <w:t>C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2"/>
          <w:position w:val="-1"/>
          <w:sz w:val="22"/>
          <w:szCs w:val="22"/>
        </w:rPr>
        <w:t>v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l</w:t>
      </w:r>
      <w:r>
        <w:rPr>
          <w:spacing w:val="13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So</w:t>
      </w:r>
      <w:r>
        <w:rPr>
          <w:spacing w:val="-2"/>
          <w:position w:val="-1"/>
          <w:sz w:val="22"/>
          <w:szCs w:val="22"/>
        </w:rPr>
        <w:t>c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2"/>
          <w:position w:val="-1"/>
          <w:sz w:val="22"/>
          <w:szCs w:val="22"/>
        </w:rPr>
        <w:t>e</w:t>
      </w:r>
      <w:r>
        <w:rPr>
          <w:spacing w:val="1"/>
          <w:position w:val="-1"/>
          <w:sz w:val="22"/>
          <w:szCs w:val="22"/>
        </w:rPr>
        <w:t>t</w:t>
      </w:r>
      <w:r>
        <w:rPr>
          <w:spacing w:val="9"/>
          <w:position w:val="-1"/>
          <w:sz w:val="22"/>
          <w:szCs w:val="22"/>
        </w:rPr>
        <w:t>y</w:t>
      </w:r>
      <w:r>
        <w:rPr>
          <w:position w:val="-1"/>
          <w:sz w:val="22"/>
          <w:szCs w:val="22"/>
        </w:rPr>
        <w:t>-</w:t>
      </w:r>
    </w:p>
    <w:p w:rsidR="00ED59D3" w:rsidRDefault="00E37976">
      <w:pPr>
        <w:ind w:left="898"/>
        <w:rPr>
          <w:sz w:val="22"/>
          <w:szCs w:val="22"/>
        </w:rPr>
      </w:pP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rf</w:t>
      </w:r>
      <w:r>
        <w:rPr>
          <w:sz w:val="22"/>
          <w:szCs w:val="22"/>
        </w:rPr>
        <w:t>ac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’</w:t>
      </w:r>
      <w:r>
        <w:rPr>
          <w:spacing w:val="-16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d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-1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oy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us 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ll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e,</w:t>
      </w:r>
      <w:r>
        <w:rPr>
          <w:spacing w:val="-2"/>
          <w:sz w:val="22"/>
          <w:szCs w:val="22"/>
        </w:rPr>
        <w:t>M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(</w:t>
      </w:r>
      <w:r>
        <w:rPr>
          <w:sz w:val="22"/>
          <w:szCs w:val="22"/>
        </w:rPr>
        <w:t>2</w:t>
      </w:r>
      <w:r>
        <w:rPr>
          <w:spacing w:val="-2"/>
          <w:sz w:val="22"/>
          <w:szCs w:val="22"/>
        </w:rPr>
        <w:t>0</w:t>
      </w:r>
      <w:r>
        <w:rPr>
          <w:sz w:val="22"/>
          <w:szCs w:val="22"/>
        </w:rPr>
        <w:t>08)</w:t>
      </w:r>
    </w:p>
    <w:p w:rsidR="00ED59D3" w:rsidRDefault="00E37976">
      <w:pPr>
        <w:ind w:left="538"/>
        <w:rPr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spacing w:val="3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SS</w:t>
      </w:r>
      <w:r>
        <w:rPr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ber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ed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ca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-2"/>
          <w:sz w:val="22"/>
          <w:szCs w:val="22"/>
        </w:rPr>
        <w:t>r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&amp;</w:t>
      </w:r>
      <w:r>
        <w:rPr>
          <w:spacing w:val="2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S</w:t>
      </w:r>
      <w:r>
        <w:rPr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nce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e,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ad</w:t>
      </w:r>
      <w:r>
        <w:rPr>
          <w:spacing w:val="-16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</w:p>
    <w:p w:rsidR="00ED59D3" w:rsidRDefault="00E37976">
      <w:pPr>
        <w:ind w:left="898"/>
        <w:rPr>
          <w:sz w:val="22"/>
          <w:szCs w:val="22"/>
        </w:rPr>
      </w:pPr>
      <w:r>
        <w:rPr>
          <w:sz w:val="22"/>
          <w:szCs w:val="22"/>
        </w:rPr>
        <w:t>Sep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ber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2</w:t>
      </w:r>
      <w:r>
        <w:rPr>
          <w:spacing w:val="-2"/>
          <w:sz w:val="22"/>
          <w:szCs w:val="22"/>
        </w:rPr>
        <w:t>0</w:t>
      </w:r>
      <w:r>
        <w:rPr>
          <w:sz w:val="22"/>
          <w:szCs w:val="22"/>
        </w:rPr>
        <w:t>09.</w:t>
      </w:r>
    </w:p>
    <w:p w:rsidR="00ED59D3" w:rsidRDefault="00E37976">
      <w:pPr>
        <w:spacing w:line="260" w:lineRule="exact"/>
        <w:ind w:left="538"/>
        <w:rPr>
          <w:sz w:val="22"/>
          <w:szCs w:val="22"/>
        </w:rPr>
      </w:pPr>
      <w:r>
        <w:rPr>
          <w:rFonts w:ascii="Symbol" w:eastAsia="Symbol" w:hAnsi="Symbol" w:cs="Symbol"/>
          <w:position w:val="-1"/>
          <w:sz w:val="22"/>
          <w:szCs w:val="22"/>
        </w:rPr>
        <w:t></w:t>
      </w:r>
      <w:r>
        <w:rPr>
          <w:position w:val="-1"/>
          <w:sz w:val="22"/>
          <w:szCs w:val="22"/>
        </w:rPr>
        <w:t xml:space="preserve">  </w:t>
      </w:r>
      <w:r>
        <w:rPr>
          <w:spacing w:val="36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Pa</w:t>
      </w:r>
      <w:r>
        <w:rPr>
          <w:spacing w:val="1"/>
          <w:position w:val="-1"/>
          <w:sz w:val="22"/>
          <w:szCs w:val="22"/>
        </w:rPr>
        <w:t>r</w:t>
      </w:r>
      <w:r>
        <w:rPr>
          <w:spacing w:val="-1"/>
          <w:position w:val="-1"/>
          <w:sz w:val="22"/>
          <w:szCs w:val="22"/>
        </w:rPr>
        <w:t>t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2"/>
          <w:position w:val="-1"/>
          <w:sz w:val="22"/>
          <w:szCs w:val="22"/>
        </w:rPr>
        <w:t>c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p</w:t>
      </w:r>
      <w:r>
        <w:rPr>
          <w:spacing w:val="-2"/>
          <w:position w:val="-1"/>
          <w:sz w:val="22"/>
          <w:szCs w:val="22"/>
        </w:rPr>
        <w:t>a</w:t>
      </w:r>
      <w:r>
        <w:rPr>
          <w:spacing w:val="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>ed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 xml:space="preserve">n </w:t>
      </w:r>
      <w:r>
        <w:rPr>
          <w:spacing w:val="-1"/>
          <w:position w:val="-1"/>
          <w:sz w:val="22"/>
          <w:szCs w:val="22"/>
        </w:rPr>
        <w:t>N</w:t>
      </w:r>
      <w:r>
        <w:rPr>
          <w:spacing w:val="-2"/>
          <w:position w:val="-1"/>
          <w:sz w:val="22"/>
          <w:szCs w:val="22"/>
        </w:rPr>
        <w:t>a</w:t>
      </w:r>
      <w:r>
        <w:rPr>
          <w:spacing w:val="1"/>
          <w:position w:val="-1"/>
          <w:sz w:val="22"/>
          <w:szCs w:val="22"/>
        </w:rPr>
        <w:t>ti</w:t>
      </w:r>
      <w:r>
        <w:rPr>
          <w:spacing w:val="-2"/>
          <w:position w:val="-1"/>
          <w:sz w:val="22"/>
          <w:szCs w:val="22"/>
        </w:rPr>
        <w:t>o</w:t>
      </w:r>
      <w:r>
        <w:rPr>
          <w:position w:val="-1"/>
          <w:sz w:val="22"/>
          <w:szCs w:val="22"/>
        </w:rPr>
        <w:t>nal</w:t>
      </w:r>
      <w:r>
        <w:rPr>
          <w:spacing w:val="1"/>
          <w:position w:val="-1"/>
          <w:sz w:val="22"/>
          <w:szCs w:val="22"/>
        </w:rPr>
        <w:t xml:space="preserve"> </w:t>
      </w:r>
      <w:r>
        <w:rPr>
          <w:spacing w:val="-3"/>
          <w:position w:val="-1"/>
          <w:sz w:val="22"/>
          <w:szCs w:val="22"/>
        </w:rPr>
        <w:t>L</w:t>
      </w:r>
      <w:r>
        <w:rPr>
          <w:spacing w:val="-2"/>
          <w:position w:val="-1"/>
          <w:sz w:val="22"/>
          <w:szCs w:val="22"/>
        </w:rPr>
        <w:t>ev</w:t>
      </w:r>
      <w:r>
        <w:rPr>
          <w:position w:val="-1"/>
          <w:sz w:val="22"/>
          <w:szCs w:val="22"/>
        </w:rPr>
        <w:t>el</w:t>
      </w:r>
      <w:r>
        <w:rPr>
          <w:spacing w:val="1"/>
          <w:position w:val="-1"/>
          <w:sz w:val="22"/>
          <w:szCs w:val="22"/>
        </w:rPr>
        <w:t xml:space="preserve"> </w:t>
      </w:r>
      <w:r>
        <w:rPr>
          <w:spacing w:val="-4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T</w:t>
      </w:r>
      <w:r>
        <w:rPr>
          <w:spacing w:val="-3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Fes</w:t>
      </w:r>
      <w:r>
        <w:rPr>
          <w:spacing w:val="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>,S</w:t>
      </w:r>
      <w:r>
        <w:rPr>
          <w:spacing w:val="-20"/>
          <w:position w:val="-1"/>
          <w:sz w:val="22"/>
          <w:szCs w:val="22"/>
        </w:rPr>
        <w:t>P</w:t>
      </w:r>
      <w:r>
        <w:rPr>
          <w:spacing w:val="-1"/>
          <w:position w:val="-1"/>
          <w:sz w:val="22"/>
          <w:szCs w:val="22"/>
        </w:rPr>
        <w:t>AC</w:t>
      </w:r>
      <w:r>
        <w:rPr>
          <w:position w:val="-1"/>
          <w:sz w:val="22"/>
          <w:szCs w:val="22"/>
        </w:rPr>
        <w:t xml:space="preserve">E </w:t>
      </w:r>
      <w:r>
        <w:rPr>
          <w:spacing w:val="-2"/>
          <w:position w:val="-1"/>
          <w:sz w:val="22"/>
          <w:szCs w:val="22"/>
        </w:rPr>
        <w:t>Q</w:t>
      </w:r>
      <w:r>
        <w:rPr>
          <w:spacing w:val="-1"/>
          <w:position w:val="-1"/>
          <w:sz w:val="22"/>
          <w:szCs w:val="22"/>
        </w:rPr>
        <w:t>U</w:t>
      </w:r>
      <w:r>
        <w:rPr>
          <w:position w:val="-1"/>
          <w:sz w:val="22"/>
          <w:szCs w:val="22"/>
        </w:rPr>
        <w:t>E</w:t>
      </w:r>
      <w:r>
        <w:rPr>
          <w:spacing w:val="-1"/>
          <w:position w:val="-1"/>
          <w:sz w:val="22"/>
          <w:szCs w:val="22"/>
        </w:rPr>
        <w:t>S</w:t>
      </w:r>
      <w:r>
        <w:rPr>
          <w:position w:val="-1"/>
          <w:sz w:val="22"/>
          <w:szCs w:val="22"/>
        </w:rPr>
        <w:t>T</w:t>
      </w:r>
      <w:r>
        <w:rPr>
          <w:spacing w:val="-5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09 at</w:t>
      </w:r>
      <w:r>
        <w:rPr>
          <w:spacing w:val="1"/>
          <w:position w:val="-1"/>
          <w:sz w:val="22"/>
          <w:szCs w:val="22"/>
        </w:rPr>
        <w:t xml:space="preserve"> </w:t>
      </w:r>
      <w:r>
        <w:rPr>
          <w:spacing w:val="-8"/>
          <w:position w:val="-1"/>
          <w:sz w:val="22"/>
          <w:szCs w:val="22"/>
        </w:rPr>
        <w:t>S</w:t>
      </w:r>
      <w:r>
        <w:rPr>
          <w:position w:val="-1"/>
          <w:sz w:val="22"/>
          <w:szCs w:val="22"/>
        </w:rPr>
        <w:t>t</w:t>
      </w:r>
      <w:r>
        <w:rPr>
          <w:spacing w:val="1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Pi</w:t>
      </w:r>
      <w:r>
        <w:rPr>
          <w:spacing w:val="-2"/>
          <w:position w:val="-1"/>
          <w:sz w:val="22"/>
          <w:szCs w:val="22"/>
        </w:rPr>
        <w:t>u</w:t>
      </w:r>
      <w:r>
        <w:rPr>
          <w:position w:val="-1"/>
          <w:sz w:val="22"/>
          <w:szCs w:val="22"/>
        </w:rPr>
        <w:t>s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X</w:t>
      </w:r>
      <w:r>
        <w:rPr>
          <w:spacing w:val="1"/>
          <w:position w:val="-1"/>
          <w:sz w:val="22"/>
          <w:szCs w:val="22"/>
        </w:rPr>
        <w:t xml:space="preserve"> </w:t>
      </w:r>
      <w:r>
        <w:rPr>
          <w:spacing w:val="-1"/>
          <w:position w:val="-1"/>
          <w:sz w:val="22"/>
          <w:szCs w:val="22"/>
        </w:rPr>
        <w:t>C</w:t>
      </w:r>
      <w:r>
        <w:rPr>
          <w:position w:val="-1"/>
          <w:sz w:val="22"/>
          <w:szCs w:val="22"/>
        </w:rPr>
        <w:t>o</w:t>
      </w:r>
      <w:r>
        <w:rPr>
          <w:spacing w:val="-1"/>
          <w:position w:val="-1"/>
          <w:sz w:val="22"/>
          <w:szCs w:val="22"/>
        </w:rPr>
        <w:t>l</w:t>
      </w:r>
      <w:r>
        <w:rPr>
          <w:spacing w:val="1"/>
          <w:position w:val="-1"/>
          <w:sz w:val="22"/>
          <w:szCs w:val="22"/>
        </w:rPr>
        <w:t>l</w:t>
      </w:r>
      <w:r>
        <w:rPr>
          <w:position w:val="-1"/>
          <w:sz w:val="22"/>
          <w:szCs w:val="22"/>
        </w:rPr>
        <w:t>e</w:t>
      </w:r>
      <w:r>
        <w:rPr>
          <w:spacing w:val="-2"/>
          <w:position w:val="-1"/>
          <w:sz w:val="22"/>
          <w:szCs w:val="22"/>
        </w:rPr>
        <w:t>g</w:t>
      </w:r>
      <w:r>
        <w:rPr>
          <w:position w:val="-1"/>
          <w:sz w:val="22"/>
          <w:szCs w:val="22"/>
        </w:rPr>
        <w:t>e R</w:t>
      </w:r>
      <w:r>
        <w:rPr>
          <w:spacing w:val="-3"/>
          <w:position w:val="-1"/>
          <w:sz w:val="22"/>
          <w:szCs w:val="22"/>
        </w:rPr>
        <w:t>a</w:t>
      </w:r>
      <w:r>
        <w:rPr>
          <w:spacing w:val="1"/>
          <w:position w:val="-1"/>
          <w:sz w:val="22"/>
          <w:szCs w:val="22"/>
        </w:rPr>
        <w:t>j</w:t>
      </w:r>
      <w:r>
        <w:rPr>
          <w:position w:val="-1"/>
          <w:sz w:val="22"/>
          <w:szCs w:val="22"/>
        </w:rPr>
        <w:t>ap</w:t>
      </w:r>
      <w:r>
        <w:rPr>
          <w:spacing w:val="-2"/>
          <w:position w:val="-1"/>
          <w:sz w:val="22"/>
          <w:szCs w:val="22"/>
        </w:rPr>
        <w:t>u</w:t>
      </w:r>
      <w:r>
        <w:rPr>
          <w:spacing w:val="1"/>
          <w:position w:val="-1"/>
          <w:sz w:val="22"/>
          <w:szCs w:val="22"/>
        </w:rPr>
        <w:t>r</w:t>
      </w:r>
      <w:r>
        <w:rPr>
          <w:position w:val="-1"/>
          <w:sz w:val="22"/>
          <w:szCs w:val="22"/>
        </w:rPr>
        <w:t>a</w:t>
      </w:r>
      <w:r>
        <w:rPr>
          <w:spacing w:val="-3"/>
          <w:position w:val="-1"/>
          <w:sz w:val="22"/>
          <w:szCs w:val="22"/>
        </w:rPr>
        <w:t>m</w:t>
      </w:r>
      <w:r>
        <w:rPr>
          <w:position w:val="-1"/>
          <w:sz w:val="22"/>
          <w:szCs w:val="22"/>
        </w:rPr>
        <w:t>,</w:t>
      </w:r>
      <w:r>
        <w:rPr>
          <w:spacing w:val="1"/>
          <w:position w:val="-1"/>
          <w:sz w:val="22"/>
          <w:szCs w:val="22"/>
        </w:rPr>
        <w:t>K</w:t>
      </w:r>
      <w:r>
        <w:rPr>
          <w:position w:val="-1"/>
          <w:sz w:val="22"/>
          <w:szCs w:val="22"/>
        </w:rPr>
        <w:t>a</w:t>
      </w:r>
      <w:r>
        <w:rPr>
          <w:spacing w:val="1"/>
          <w:position w:val="-1"/>
          <w:sz w:val="22"/>
          <w:szCs w:val="22"/>
        </w:rPr>
        <w:t>s</w:t>
      </w:r>
      <w:r>
        <w:rPr>
          <w:spacing w:val="-2"/>
          <w:position w:val="-1"/>
          <w:sz w:val="22"/>
          <w:szCs w:val="22"/>
        </w:rPr>
        <w:t>a</w:t>
      </w:r>
      <w:r>
        <w:rPr>
          <w:spacing w:val="-4"/>
          <w:position w:val="-1"/>
          <w:sz w:val="22"/>
          <w:szCs w:val="22"/>
        </w:rPr>
        <w:t>r</w:t>
      </w:r>
      <w:r>
        <w:rPr>
          <w:spacing w:val="-2"/>
          <w:position w:val="-1"/>
          <w:sz w:val="22"/>
          <w:szCs w:val="22"/>
        </w:rPr>
        <w:t>g</w:t>
      </w:r>
      <w:r>
        <w:rPr>
          <w:position w:val="-1"/>
          <w:sz w:val="22"/>
          <w:szCs w:val="22"/>
        </w:rPr>
        <w:t>od.</w:t>
      </w:r>
    </w:p>
    <w:p w:rsidR="00ED59D3" w:rsidRDefault="00E37976">
      <w:pPr>
        <w:spacing w:line="260" w:lineRule="exact"/>
        <w:ind w:left="538"/>
        <w:rPr>
          <w:sz w:val="22"/>
          <w:szCs w:val="22"/>
        </w:rPr>
      </w:pPr>
      <w:r>
        <w:rPr>
          <w:rFonts w:ascii="Symbol" w:eastAsia="Symbol" w:hAnsi="Symbol" w:cs="Symbol"/>
          <w:position w:val="-1"/>
          <w:sz w:val="22"/>
          <w:szCs w:val="22"/>
        </w:rPr>
        <w:t></w:t>
      </w:r>
      <w:r>
        <w:rPr>
          <w:position w:val="-1"/>
          <w:sz w:val="22"/>
          <w:szCs w:val="22"/>
        </w:rPr>
        <w:t xml:space="preserve">  </w:t>
      </w:r>
      <w:r>
        <w:rPr>
          <w:spacing w:val="36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Pa</w:t>
      </w:r>
      <w:r>
        <w:rPr>
          <w:spacing w:val="1"/>
          <w:position w:val="-1"/>
          <w:sz w:val="22"/>
          <w:szCs w:val="22"/>
        </w:rPr>
        <w:t>r</w:t>
      </w:r>
      <w:r>
        <w:rPr>
          <w:spacing w:val="-1"/>
          <w:position w:val="-1"/>
          <w:sz w:val="22"/>
          <w:szCs w:val="22"/>
        </w:rPr>
        <w:t>t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2"/>
          <w:position w:val="-1"/>
          <w:sz w:val="22"/>
          <w:szCs w:val="22"/>
        </w:rPr>
        <w:t>c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p</w:t>
      </w:r>
      <w:r>
        <w:rPr>
          <w:spacing w:val="-2"/>
          <w:position w:val="-1"/>
          <w:sz w:val="22"/>
          <w:szCs w:val="22"/>
        </w:rPr>
        <w:t>a</w:t>
      </w:r>
      <w:r>
        <w:rPr>
          <w:spacing w:val="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>ed</w:t>
      </w:r>
      <w:r>
        <w:rPr>
          <w:spacing w:val="29"/>
          <w:position w:val="-1"/>
          <w:sz w:val="22"/>
          <w:szCs w:val="22"/>
        </w:rPr>
        <w:t xml:space="preserve"> 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n</w:t>
      </w:r>
      <w:r>
        <w:rPr>
          <w:spacing w:val="31"/>
          <w:position w:val="-1"/>
          <w:sz w:val="22"/>
          <w:szCs w:val="22"/>
        </w:rPr>
        <w:t xml:space="preserve"> </w:t>
      </w:r>
      <w:r>
        <w:rPr>
          <w:spacing w:val="-4"/>
          <w:position w:val="-1"/>
          <w:sz w:val="22"/>
          <w:szCs w:val="22"/>
        </w:rPr>
        <w:t>I</w:t>
      </w:r>
      <w:r>
        <w:rPr>
          <w:spacing w:val="-1"/>
          <w:position w:val="-1"/>
          <w:sz w:val="22"/>
          <w:szCs w:val="22"/>
        </w:rPr>
        <w:t>N</w:t>
      </w:r>
      <w:r>
        <w:rPr>
          <w:position w:val="-1"/>
          <w:sz w:val="22"/>
          <w:szCs w:val="22"/>
        </w:rPr>
        <w:t>FO</w:t>
      </w:r>
      <w:r>
        <w:rPr>
          <w:spacing w:val="25"/>
          <w:position w:val="-1"/>
          <w:sz w:val="22"/>
          <w:szCs w:val="22"/>
        </w:rPr>
        <w:t xml:space="preserve"> </w:t>
      </w:r>
      <w:r>
        <w:rPr>
          <w:spacing w:val="4"/>
          <w:position w:val="-1"/>
          <w:sz w:val="22"/>
          <w:szCs w:val="22"/>
        </w:rPr>
        <w:t>V</w:t>
      </w:r>
      <w:r>
        <w:rPr>
          <w:spacing w:val="-4"/>
          <w:position w:val="-1"/>
          <w:sz w:val="22"/>
          <w:szCs w:val="22"/>
        </w:rPr>
        <w:t>I</w:t>
      </w:r>
      <w:r>
        <w:rPr>
          <w:spacing w:val="2"/>
          <w:position w:val="-1"/>
          <w:sz w:val="22"/>
          <w:szCs w:val="22"/>
        </w:rPr>
        <w:t>S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1"/>
          <w:position w:val="-1"/>
          <w:sz w:val="22"/>
          <w:szCs w:val="22"/>
        </w:rPr>
        <w:t>O</w:t>
      </w:r>
      <w:r>
        <w:rPr>
          <w:position w:val="-1"/>
          <w:sz w:val="22"/>
          <w:szCs w:val="22"/>
        </w:rPr>
        <w:t>N</w:t>
      </w:r>
      <w:r>
        <w:rPr>
          <w:spacing w:val="30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20</w:t>
      </w:r>
      <w:r>
        <w:rPr>
          <w:spacing w:val="-7"/>
          <w:position w:val="-1"/>
          <w:sz w:val="22"/>
          <w:szCs w:val="22"/>
        </w:rPr>
        <w:t>1</w:t>
      </w:r>
      <w:r>
        <w:rPr>
          <w:position w:val="-1"/>
          <w:sz w:val="22"/>
          <w:szCs w:val="22"/>
        </w:rPr>
        <w:t>1,</w:t>
      </w:r>
      <w:r>
        <w:rPr>
          <w:spacing w:val="-1"/>
          <w:position w:val="-1"/>
          <w:sz w:val="22"/>
          <w:szCs w:val="22"/>
        </w:rPr>
        <w:t>N</w:t>
      </w:r>
      <w:r>
        <w:rPr>
          <w:position w:val="-1"/>
          <w:sz w:val="22"/>
          <w:szCs w:val="22"/>
        </w:rPr>
        <w:t>a</w:t>
      </w:r>
      <w:r>
        <w:rPr>
          <w:spacing w:val="-1"/>
          <w:position w:val="-1"/>
          <w:sz w:val="22"/>
          <w:szCs w:val="22"/>
        </w:rPr>
        <w:t>t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o</w:t>
      </w:r>
      <w:r>
        <w:rPr>
          <w:spacing w:val="-2"/>
          <w:position w:val="-1"/>
          <w:sz w:val="22"/>
          <w:szCs w:val="22"/>
        </w:rPr>
        <w:t>n</w:t>
      </w:r>
      <w:r>
        <w:rPr>
          <w:position w:val="-1"/>
          <w:sz w:val="22"/>
          <w:szCs w:val="22"/>
        </w:rPr>
        <w:t>al</w:t>
      </w:r>
      <w:r>
        <w:rPr>
          <w:spacing w:val="32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Le</w:t>
      </w:r>
      <w:r>
        <w:rPr>
          <w:spacing w:val="-3"/>
          <w:position w:val="-1"/>
          <w:sz w:val="22"/>
          <w:szCs w:val="22"/>
        </w:rPr>
        <w:t>v</w:t>
      </w:r>
      <w:r>
        <w:rPr>
          <w:position w:val="-1"/>
          <w:sz w:val="22"/>
          <w:szCs w:val="22"/>
        </w:rPr>
        <w:t>el</w:t>
      </w:r>
      <w:r>
        <w:rPr>
          <w:spacing w:val="32"/>
          <w:position w:val="-1"/>
          <w:sz w:val="22"/>
          <w:szCs w:val="22"/>
        </w:rPr>
        <w:t xml:space="preserve"> </w:t>
      </w:r>
      <w:r>
        <w:rPr>
          <w:spacing w:val="-4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T</w:t>
      </w:r>
      <w:r>
        <w:rPr>
          <w:spacing w:val="28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&amp;</w:t>
      </w:r>
      <w:r>
        <w:rPr>
          <w:spacing w:val="30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Li</w:t>
      </w:r>
      <w:r>
        <w:rPr>
          <w:spacing w:val="-1"/>
          <w:position w:val="-1"/>
          <w:sz w:val="22"/>
          <w:szCs w:val="22"/>
        </w:rPr>
        <w:t>f</w:t>
      </w:r>
      <w:r>
        <w:rPr>
          <w:position w:val="-1"/>
          <w:sz w:val="22"/>
          <w:szCs w:val="22"/>
        </w:rPr>
        <w:t>e</w:t>
      </w:r>
      <w:r>
        <w:rPr>
          <w:spacing w:val="32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S</w:t>
      </w:r>
      <w:r>
        <w:rPr>
          <w:spacing w:val="-2"/>
          <w:position w:val="-1"/>
          <w:sz w:val="22"/>
          <w:szCs w:val="22"/>
        </w:rPr>
        <w:t>c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en</w:t>
      </w:r>
      <w:r>
        <w:rPr>
          <w:spacing w:val="-2"/>
          <w:position w:val="-1"/>
          <w:sz w:val="22"/>
          <w:szCs w:val="22"/>
        </w:rPr>
        <w:t>c</w:t>
      </w:r>
      <w:r>
        <w:rPr>
          <w:position w:val="-1"/>
          <w:sz w:val="22"/>
          <w:szCs w:val="22"/>
        </w:rPr>
        <w:t>es</w:t>
      </w:r>
      <w:r>
        <w:rPr>
          <w:spacing w:val="32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Ex</w:t>
      </w:r>
      <w:r>
        <w:rPr>
          <w:spacing w:val="-3"/>
          <w:position w:val="-1"/>
          <w:sz w:val="22"/>
          <w:szCs w:val="22"/>
        </w:rPr>
        <w:t>h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2"/>
          <w:position w:val="-1"/>
          <w:sz w:val="22"/>
          <w:szCs w:val="22"/>
        </w:rPr>
        <w:t>b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1"/>
          <w:position w:val="-1"/>
          <w:sz w:val="22"/>
          <w:szCs w:val="22"/>
        </w:rPr>
        <w:t>t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on</w:t>
      </w:r>
      <w:r>
        <w:rPr>
          <w:spacing w:val="31"/>
          <w:position w:val="-1"/>
          <w:sz w:val="22"/>
          <w:szCs w:val="22"/>
        </w:rPr>
        <w:t xml:space="preserve"> </w:t>
      </w:r>
      <w:r>
        <w:rPr>
          <w:spacing w:val="-2"/>
          <w:position w:val="-1"/>
          <w:sz w:val="22"/>
          <w:szCs w:val="22"/>
        </w:rPr>
        <w:t>a</w:t>
      </w:r>
      <w:r>
        <w:rPr>
          <w:position w:val="-1"/>
          <w:sz w:val="22"/>
          <w:szCs w:val="22"/>
        </w:rPr>
        <w:t>t</w:t>
      </w:r>
      <w:r>
        <w:rPr>
          <w:spacing w:val="32"/>
          <w:position w:val="-1"/>
          <w:sz w:val="22"/>
          <w:szCs w:val="22"/>
        </w:rPr>
        <w:t xml:space="preserve"> </w:t>
      </w:r>
      <w:r>
        <w:rPr>
          <w:spacing w:val="-5"/>
          <w:position w:val="-1"/>
          <w:sz w:val="22"/>
          <w:szCs w:val="22"/>
        </w:rPr>
        <w:t>S</w:t>
      </w:r>
      <w:r>
        <w:rPr>
          <w:position w:val="-1"/>
          <w:sz w:val="22"/>
          <w:szCs w:val="22"/>
        </w:rPr>
        <w:t>t</w:t>
      </w:r>
      <w:r>
        <w:rPr>
          <w:spacing w:val="20"/>
          <w:position w:val="-1"/>
          <w:sz w:val="22"/>
          <w:szCs w:val="22"/>
        </w:rPr>
        <w:t xml:space="preserve"> </w:t>
      </w:r>
      <w:r>
        <w:rPr>
          <w:spacing w:val="-1"/>
          <w:position w:val="-1"/>
          <w:sz w:val="22"/>
          <w:szCs w:val="22"/>
        </w:rPr>
        <w:t>A</w:t>
      </w:r>
      <w:r>
        <w:rPr>
          <w:spacing w:val="1"/>
          <w:position w:val="-1"/>
          <w:sz w:val="22"/>
          <w:szCs w:val="22"/>
        </w:rPr>
        <w:t>l</w:t>
      </w:r>
      <w:r>
        <w:rPr>
          <w:position w:val="-1"/>
          <w:sz w:val="22"/>
          <w:szCs w:val="22"/>
        </w:rPr>
        <w:t>o</w:t>
      </w:r>
      <w:r>
        <w:rPr>
          <w:spacing w:val="-2"/>
          <w:position w:val="-1"/>
          <w:sz w:val="22"/>
          <w:szCs w:val="22"/>
        </w:rPr>
        <w:t>y</w:t>
      </w:r>
      <w:r>
        <w:rPr>
          <w:position w:val="-1"/>
          <w:sz w:val="22"/>
          <w:szCs w:val="22"/>
        </w:rPr>
        <w:t>s</w:t>
      </w:r>
      <w:r>
        <w:rPr>
          <w:spacing w:val="-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us</w:t>
      </w:r>
    </w:p>
    <w:p w:rsidR="00ED59D3" w:rsidRDefault="00E37976">
      <w:pPr>
        <w:ind w:left="898"/>
        <w:rPr>
          <w:sz w:val="22"/>
          <w:szCs w:val="22"/>
        </w:rPr>
      </w:pPr>
      <w:r>
        <w:rPr>
          <w:spacing w:val="-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ll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e,</w:t>
      </w:r>
      <w:r>
        <w:rPr>
          <w:spacing w:val="-2"/>
          <w:sz w:val="22"/>
          <w:szCs w:val="22"/>
        </w:rPr>
        <w:t>M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e.</w:t>
      </w:r>
    </w:p>
    <w:p w:rsidR="00ED59D3" w:rsidRDefault="00ED59D3">
      <w:pPr>
        <w:spacing w:before="18" w:line="240" w:lineRule="exact"/>
        <w:rPr>
          <w:sz w:val="24"/>
          <w:szCs w:val="24"/>
        </w:rPr>
      </w:pPr>
    </w:p>
    <w:p w:rsidR="00ED59D3" w:rsidRDefault="00095871">
      <w:pPr>
        <w:spacing w:line="240" w:lineRule="exact"/>
        <w:ind w:left="132"/>
        <w:rPr>
          <w:sz w:val="22"/>
          <w:szCs w:val="22"/>
        </w:rPr>
      </w:pPr>
      <w:r>
        <w:pict>
          <v:group id="_x0000_s1034" style="position:absolute;left:0;text-align:left;margin-left:56.2pt;margin-top:14.4pt;width:483.1pt;height:0;z-index:-251647488;mso-position-horizontal-relative:page" coordorigin="1124,288" coordsize="9662,0">
            <v:shape id="_x0000_s1035" style="position:absolute;left:1124;top:288;width:9662;height:0" coordorigin="1124,288" coordsize="9662,0" path="m1124,288r9662,e" filled="f" strokeweight="3.58pt">
              <v:path arrowok="t"/>
            </v:shape>
            <w10:wrap anchorx="page"/>
          </v:group>
        </w:pict>
      </w:r>
      <w:r w:rsidR="00E37976">
        <w:rPr>
          <w:b/>
          <w:spacing w:val="2"/>
          <w:position w:val="-1"/>
          <w:sz w:val="22"/>
          <w:szCs w:val="22"/>
        </w:rPr>
        <w:t>P</w:t>
      </w:r>
      <w:r w:rsidR="00E37976">
        <w:rPr>
          <w:b/>
          <w:spacing w:val="-2"/>
          <w:position w:val="-1"/>
          <w:sz w:val="22"/>
          <w:szCs w:val="22"/>
        </w:rPr>
        <w:t>e</w:t>
      </w:r>
      <w:r w:rsidR="00E37976">
        <w:rPr>
          <w:b/>
          <w:position w:val="-1"/>
          <w:sz w:val="22"/>
          <w:szCs w:val="22"/>
        </w:rPr>
        <w:t>r</w:t>
      </w:r>
      <w:r w:rsidR="00E37976">
        <w:rPr>
          <w:b/>
          <w:spacing w:val="1"/>
          <w:position w:val="-1"/>
          <w:sz w:val="22"/>
          <w:szCs w:val="22"/>
        </w:rPr>
        <w:t>s</w:t>
      </w:r>
      <w:r w:rsidR="00E37976">
        <w:rPr>
          <w:b/>
          <w:position w:val="-1"/>
          <w:sz w:val="22"/>
          <w:szCs w:val="22"/>
        </w:rPr>
        <w:t>on</w:t>
      </w:r>
      <w:r w:rsidR="00E37976">
        <w:rPr>
          <w:b/>
          <w:spacing w:val="-3"/>
          <w:position w:val="-1"/>
          <w:sz w:val="22"/>
          <w:szCs w:val="22"/>
        </w:rPr>
        <w:t>a</w:t>
      </w:r>
      <w:r w:rsidR="00E37976">
        <w:rPr>
          <w:b/>
          <w:position w:val="-1"/>
          <w:sz w:val="22"/>
          <w:szCs w:val="22"/>
        </w:rPr>
        <w:t>l</w:t>
      </w:r>
      <w:r w:rsidR="00E37976">
        <w:rPr>
          <w:b/>
          <w:spacing w:val="1"/>
          <w:position w:val="-1"/>
          <w:sz w:val="22"/>
          <w:szCs w:val="22"/>
        </w:rPr>
        <w:t xml:space="preserve"> </w:t>
      </w:r>
      <w:r w:rsidR="00E37976">
        <w:rPr>
          <w:b/>
          <w:spacing w:val="-1"/>
          <w:position w:val="-1"/>
          <w:sz w:val="22"/>
          <w:szCs w:val="22"/>
        </w:rPr>
        <w:t>D</w:t>
      </w:r>
      <w:r w:rsidR="00E37976">
        <w:rPr>
          <w:b/>
          <w:position w:val="-1"/>
          <w:sz w:val="22"/>
          <w:szCs w:val="22"/>
        </w:rPr>
        <w:t>e</w:t>
      </w:r>
      <w:r w:rsidR="00E37976">
        <w:rPr>
          <w:b/>
          <w:spacing w:val="-1"/>
          <w:position w:val="-1"/>
          <w:sz w:val="22"/>
          <w:szCs w:val="22"/>
        </w:rPr>
        <w:t>t</w:t>
      </w:r>
      <w:r w:rsidR="00E37976">
        <w:rPr>
          <w:b/>
          <w:position w:val="-1"/>
          <w:sz w:val="22"/>
          <w:szCs w:val="22"/>
        </w:rPr>
        <w:t>a</w:t>
      </w:r>
      <w:r w:rsidR="00E37976">
        <w:rPr>
          <w:b/>
          <w:spacing w:val="-1"/>
          <w:position w:val="-1"/>
          <w:sz w:val="22"/>
          <w:szCs w:val="22"/>
        </w:rPr>
        <w:t>i</w:t>
      </w:r>
      <w:r w:rsidR="00E37976">
        <w:rPr>
          <w:b/>
          <w:spacing w:val="1"/>
          <w:position w:val="-1"/>
          <w:sz w:val="22"/>
          <w:szCs w:val="22"/>
        </w:rPr>
        <w:t>l</w:t>
      </w:r>
      <w:r w:rsidR="00E37976">
        <w:rPr>
          <w:b/>
          <w:position w:val="-1"/>
          <w:sz w:val="22"/>
          <w:szCs w:val="22"/>
        </w:rPr>
        <w:t>s</w:t>
      </w:r>
    </w:p>
    <w:p w:rsidR="00ED59D3" w:rsidRDefault="00ED59D3">
      <w:pPr>
        <w:spacing w:line="200" w:lineRule="exact"/>
      </w:pPr>
    </w:p>
    <w:p w:rsidR="00ED59D3" w:rsidRDefault="00ED59D3">
      <w:pPr>
        <w:spacing w:before="14" w:line="200" w:lineRule="exact"/>
      </w:pPr>
    </w:p>
    <w:p w:rsidR="00ED59D3" w:rsidRDefault="00095871">
      <w:pPr>
        <w:spacing w:before="37"/>
        <w:ind w:left="132"/>
        <w:rPr>
          <w:sz w:val="22"/>
          <w:szCs w:val="22"/>
        </w:rPr>
      </w:pPr>
      <w:r>
        <w:pict>
          <v:group id="_x0000_s1031" style="position:absolute;left:0;text-align:left;margin-left:54.4pt;margin-top:-15.3pt;width:486.7pt;height:19.5pt;z-index:-251648512;mso-position-horizontal-relative:page" coordorigin="1088,-306" coordsize="9734,390">
            <v:shape id="_x0000_s1033" style="position:absolute;left:1124;top:-200;width:9662;height:274" coordorigin="1124,-200" coordsize="9662,274" path="m1124,74r9662,l10786,-200r-9662,l1124,74xe" fillcolor="#f1f1f1" stroked="f">
              <v:path arrowok="t"/>
            </v:shape>
            <v:shape id="_x0000_s1032" style="position:absolute;left:1124;top:-270;width:9662;height:72" coordorigin="1124,-270" coordsize="9662,72" path="m1124,-199r9662,l10786,-270r-9662,l1124,-199xe" fillcolor="black" stroked="f">
              <v:path arrowok="t"/>
            </v:shape>
            <w10:wrap anchorx="page"/>
          </v:group>
        </w:pict>
      </w:r>
      <w:r w:rsidR="00E37976">
        <w:rPr>
          <w:b/>
          <w:spacing w:val="-1"/>
          <w:sz w:val="22"/>
          <w:szCs w:val="22"/>
        </w:rPr>
        <w:t>D</w:t>
      </w:r>
      <w:r w:rsidR="00E37976">
        <w:rPr>
          <w:b/>
          <w:sz w:val="22"/>
          <w:szCs w:val="22"/>
        </w:rPr>
        <w:t>a</w:t>
      </w:r>
      <w:r w:rsidR="00E37976">
        <w:rPr>
          <w:b/>
          <w:spacing w:val="1"/>
          <w:sz w:val="22"/>
          <w:szCs w:val="22"/>
        </w:rPr>
        <w:t>t</w:t>
      </w:r>
      <w:r w:rsidR="00E37976">
        <w:rPr>
          <w:b/>
          <w:sz w:val="22"/>
          <w:szCs w:val="22"/>
        </w:rPr>
        <w:t xml:space="preserve">e </w:t>
      </w:r>
      <w:r w:rsidR="00E37976">
        <w:rPr>
          <w:b/>
          <w:spacing w:val="-2"/>
          <w:sz w:val="22"/>
          <w:szCs w:val="22"/>
        </w:rPr>
        <w:t>o</w:t>
      </w:r>
      <w:r w:rsidR="00E37976">
        <w:rPr>
          <w:b/>
          <w:sz w:val="22"/>
          <w:szCs w:val="22"/>
        </w:rPr>
        <w:t>f</w:t>
      </w:r>
      <w:r w:rsidR="00E37976">
        <w:rPr>
          <w:b/>
          <w:spacing w:val="1"/>
          <w:sz w:val="22"/>
          <w:szCs w:val="22"/>
        </w:rPr>
        <w:t xml:space="preserve"> </w:t>
      </w:r>
      <w:r w:rsidR="00E37976">
        <w:rPr>
          <w:b/>
          <w:spacing w:val="-1"/>
          <w:sz w:val="22"/>
          <w:szCs w:val="22"/>
        </w:rPr>
        <w:t>B</w:t>
      </w:r>
      <w:r w:rsidR="00E37976">
        <w:rPr>
          <w:b/>
          <w:spacing w:val="1"/>
          <w:sz w:val="22"/>
          <w:szCs w:val="22"/>
        </w:rPr>
        <w:t>i</w:t>
      </w:r>
      <w:r w:rsidR="00E37976">
        <w:rPr>
          <w:b/>
          <w:spacing w:val="-2"/>
          <w:sz w:val="22"/>
          <w:szCs w:val="22"/>
        </w:rPr>
        <w:t>r</w:t>
      </w:r>
      <w:r w:rsidR="00E37976">
        <w:rPr>
          <w:b/>
          <w:spacing w:val="1"/>
          <w:sz w:val="22"/>
          <w:szCs w:val="22"/>
        </w:rPr>
        <w:t>t</w:t>
      </w:r>
      <w:r w:rsidR="00E37976">
        <w:rPr>
          <w:b/>
          <w:sz w:val="22"/>
          <w:szCs w:val="22"/>
        </w:rPr>
        <w:t xml:space="preserve">h                                      </w:t>
      </w:r>
      <w:r w:rsidR="00E37976">
        <w:rPr>
          <w:b/>
          <w:spacing w:val="2"/>
          <w:sz w:val="22"/>
          <w:szCs w:val="22"/>
        </w:rPr>
        <w:t xml:space="preserve"> </w:t>
      </w:r>
      <w:r w:rsidR="00E37976">
        <w:rPr>
          <w:b/>
          <w:sz w:val="22"/>
          <w:szCs w:val="22"/>
        </w:rPr>
        <w:t xml:space="preserve">:      </w:t>
      </w:r>
      <w:r w:rsidR="00E37976">
        <w:rPr>
          <w:b/>
          <w:spacing w:val="48"/>
          <w:sz w:val="22"/>
          <w:szCs w:val="22"/>
        </w:rPr>
        <w:t xml:space="preserve"> </w:t>
      </w:r>
      <w:r w:rsidR="00E37976">
        <w:rPr>
          <w:sz w:val="22"/>
          <w:szCs w:val="22"/>
        </w:rPr>
        <w:t>21</w:t>
      </w:r>
      <w:r w:rsidR="0060697E">
        <w:rPr>
          <w:b/>
          <w:spacing w:val="2"/>
          <w:position w:val="11"/>
          <w:sz w:val="14"/>
          <w:szCs w:val="14"/>
        </w:rPr>
        <w:t xml:space="preserve">st </w:t>
      </w:r>
      <w:r w:rsidR="00E37976">
        <w:rPr>
          <w:b/>
          <w:spacing w:val="17"/>
          <w:position w:val="11"/>
          <w:sz w:val="14"/>
          <w:szCs w:val="14"/>
        </w:rPr>
        <w:t xml:space="preserve"> </w:t>
      </w:r>
      <w:r w:rsidR="00E37976">
        <w:rPr>
          <w:b/>
          <w:spacing w:val="-1"/>
          <w:sz w:val="22"/>
          <w:szCs w:val="22"/>
        </w:rPr>
        <w:t>D</w:t>
      </w:r>
      <w:r w:rsidR="00E37976">
        <w:rPr>
          <w:b/>
          <w:sz w:val="22"/>
          <w:szCs w:val="22"/>
        </w:rPr>
        <w:t>ec</w:t>
      </w:r>
      <w:r w:rsidR="00E37976">
        <w:rPr>
          <w:b/>
          <w:spacing w:val="1"/>
          <w:sz w:val="22"/>
          <w:szCs w:val="22"/>
        </w:rPr>
        <w:t xml:space="preserve"> </w:t>
      </w:r>
      <w:r w:rsidR="00E37976">
        <w:rPr>
          <w:b/>
          <w:sz w:val="22"/>
          <w:szCs w:val="22"/>
        </w:rPr>
        <w:t>1989</w:t>
      </w:r>
    </w:p>
    <w:p w:rsidR="00ED59D3" w:rsidRDefault="00E37976">
      <w:pPr>
        <w:spacing w:before="1"/>
        <w:ind w:left="132"/>
        <w:rPr>
          <w:sz w:val="22"/>
          <w:szCs w:val="22"/>
        </w:rPr>
      </w:pPr>
      <w:r>
        <w:rPr>
          <w:b/>
          <w:spacing w:val="2"/>
          <w:sz w:val="22"/>
          <w:szCs w:val="22"/>
        </w:rPr>
        <w:t>F</w:t>
      </w:r>
      <w:r>
        <w:rPr>
          <w:b/>
          <w:spacing w:val="-2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he</w:t>
      </w:r>
      <w:r>
        <w:rPr>
          <w:b/>
          <w:spacing w:val="-2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'</w:t>
      </w:r>
      <w:r>
        <w:rPr>
          <w:b/>
          <w:sz w:val="22"/>
          <w:szCs w:val="22"/>
        </w:rPr>
        <w:t>s N</w:t>
      </w:r>
      <w:r>
        <w:rPr>
          <w:b/>
          <w:spacing w:val="-3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 xml:space="preserve">e                                   </w:t>
      </w:r>
      <w:r>
        <w:rPr>
          <w:b/>
          <w:spacing w:val="14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J J</w:t>
      </w:r>
      <w:r>
        <w:rPr>
          <w:spacing w:val="1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es</w:t>
      </w:r>
    </w:p>
    <w:p w:rsidR="00ED59D3" w:rsidRDefault="00E37976">
      <w:pPr>
        <w:spacing w:line="240" w:lineRule="exact"/>
        <w:ind w:left="132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L</w:t>
      </w:r>
      <w:r>
        <w:rPr>
          <w:b/>
          <w:sz w:val="22"/>
          <w:szCs w:val="22"/>
        </w:rPr>
        <w:t>ang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ages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n</w:t>
      </w:r>
      <w:r>
        <w:rPr>
          <w:b/>
          <w:spacing w:val="-2"/>
          <w:sz w:val="22"/>
          <w:szCs w:val="22"/>
        </w:rPr>
        <w:t>o</w:t>
      </w:r>
      <w:r>
        <w:rPr>
          <w:b/>
          <w:spacing w:val="1"/>
          <w:sz w:val="22"/>
          <w:szCs w:val="22"/>
        </w:rPr>
        <w:t>w</w:t>
      </w:r>
      <w:r>
        <w:rPr>
          <w:b/>
          <w:sz w:val="22"/>
          <w:szCs w:val="22"/>
        </w:rPr>
        <w:t xml:space="preserve">n                             </w:t>
      </w:r>
      <w:r>
        <w:rPr>
          <w:b/>
          <w:spacing w:val="23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En</w:t>
      </w:r>
      <w:r>
        <w:rPr>
          <w:spacing w:val="-3"/>
          <w:sz w:val="22"/>
          <w:szCs w:val="22"/>
        </w:rPr>
        <w:t>g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sh, H</w:t>
      </w:r>
      <w:r>
        <w:rPr>
          <w:spacing w:val="-2"/>
          <w:sz w:val="22"/>
          <w:szCs w:val="22"/>
        </w:rPr>
        <w:t>i</w:t>
      </w:r>
      <w:r>
        <w:rPr>
          <w:sz w:val="22"/>
          <w:szCs w:val="22"/>
        </w:rPr>
        <w:t>nd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,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</w:t>
      </w:r>
    </w:p>
    <w:p w:rsidR="00ED59D3" w:rsidRDefault="00E37976">
      <w:pPr>
        <w:spacing w:before="1"/>
        <w:ind w:left="132"/>
        <w:rPr>
          <w:sz w:val="22"/>
          <w:szCs w:val="22"/>
        </w:rPr>
      </w:pPr>
      <w:r>
        <w:rPr>
          <w:b/>
          <w:sz w:val="22"/>
          <w:szCs w:val="22"/>
        </w:rPr>
        <w:t xml:space="preserve">Sex                                                      </w:t>
      </w:r>
      <w:r>
        <w:rPr>
          <w:b/>
          <w:spacing w:val="26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Fe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</w:p>
    <w:p w:rsidR="00ED59D3" w:rsidRDefault="00E37976" w:rsidP="0060697E">
      <w:pPr>
        <w:spacing w:line="240" w:lineRule="exact"/>
        <w:ind w:left="132"/>
        <w:rPr>
          <w:sz w:val="22"/>
          <w:szCs w:val="22"/>
        </w:rPr>
      </w:pPr>
      <w:r>
        <w:rPr>
          <w:b/>
          <w:sz w:val="22"/>
          <w:szCs w:val="22"/>
        </w:rPr>
        <w:t>Mar</w:t>
      </w:r>
      <w:r>
        <w:rPr>
          <w:b/>
          <w:spacing w:val="-1"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2"/>
          <w:sz w:val="22"/>
          <w:szCs w:val="22"/>
        </w:rPr>
        <w:t>a</w:t>
      </w:r>
      <w:r>
        <w:rPr>
          <w:b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2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3"/>
          <w:sz w:val="22"/>
          <w:szCs w:val="22"/>
        </w:rPr>
        <w:t>u</w:t>
      </w:r>
      <w:r>
        <w:rPr>
          <w:b/>
          <w:sz w:val="22"/>
          <w:szCs w:val="22"/>
        </w:rPr>
        <w:t xml:space="preserve">s                                   </w:t>
      </w:r>
      <w:r>
        <w:rPr>
          <w:b/>
          <w:spacing w:val="50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Sin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</w:p>
    <w:p w:rsidR="00ED59D3" w:rsidRDefault="00E37976">
      <w:pPr>
        <w:spacing w:before="1"/>
        <w:ind w:left="132"/>
        <w:rPr>
          <w:sz w:val="22"/>
          <w:szCs w:val="22"/>
        </w:rPr>
      </w:pPr>
      <w:r>
        <w:rPr>
          <w:b/>
          <w:spacing w:val="1"/>
          <w:sz w:val="22"/>
          <w:szCs w:val="22"/>
        </w:rPr>
        <w:t>H</w:t>
      </w:r>
      <w:r>
        <w:rPr>
          <w:b/>
          <w:sz w:val="22"/>
          <w:szCs w:val="22"/>
        </w:rPr>
        <w:t>ob</w:t>
      </w:r>
      <w:r>
        <w:rPr>
          <w:b/>
          <w:spacing w:val="-1"/>
          <w:sz w:val="22"/>
          <w:szCs w:val="22"/>
        </w:rPr>
        <w:t>b</w:t>
      </w:r>
      <w:r>
        <w:rPr>
          <w:b/>
          <w:sz w:val="22"/>
          <w:szCs w:val="22"/>
        </w:rPr>
        <w:t xml:space="preserve">y                                                </w:t>
      </w:r>
      <w:r>
        <w:rPr>
          <w:b/>
          <w:spacing w:val="49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ead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oo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s,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Li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Mu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c</w:t>
      </w:r>
    </w:p>
    <w:p w:rsidR="00ED59D3" w:rsidRDefault="00E37976">
      <w:pPr>
        <w:spacing w:before="2" w:line="228" w:lineRule="auto"/>
        <w:ind w:left="4021" w:right="3915" w:hanging="3889"/>
      </w:pPr>
      <w:r>
        <w:rPr>
          <w:b/>
          <w:spacing w:val="2"/>
          <w:position w:val="-2"/>
          <w:sz w:val="22"/>
          <w:szCs w:val="22"/>
        </w:rPr>
        <w:t>P</w:t>
      </w:r>
      <w:r>
        <w:rPr>
          <w:b/>
          <w:spacing w:val="-2"/>
          <w:position w:val="-2"/>
          <w:sz w:val="22"/>
          <w:szCs w:val="22"/>
        </w:rPr>
        <w:t>e</w:t>
      </w:r>
      <w:r>
        <w:rPr>
          <w:b/>
          <w:position w:val="-2"/>
          <w:sz w:val="22"/>
          <w:szCs w:val="22"/>
        </w:rPr>
        <w:t>r</w:t>
      </w:r>
      <w:r>
        <w:rPr>
          <w:b/>
          <w:spacing w:val="1"/>
          <w:position w:val="-2"/>
          <w:sz w:val="22"/>
          <w:szCs w:val="22"/>
        </w:rPr>
        <w:t>m</w:t>
      </w:r>
      <w:r>
        <w:rPr>
          <w:b/>
          <w:position w:val="-2"/>
          <w:sz w:val="22"/>
          <w:szCs w:val="22"/>
        </w:rPr>
        <w:t>a</w:t>
      </w:r>
      <w:r>
        <w:rPr>
          <w:b/>
          <w:spacing w:val="-3"/>
          <w:position w:val="-2"/>
          <w:sz w:val="22"/>
          <w:szCs w:val="22"/>
        </w:rPr>
        <w:t>n</w:t>
      </w:r>
      <w:r>
        <w:rPr>
          <w:b/>
          <w:position w:val="-2"/>
          <w:sz w:val="22"/>
          <w:szCs w:val="22"/>
        </w:rPr>
        <w:t>ent</w:t>
      </w:r>
      <w:r>
        <w:rPr>
          <w:b/>
          <w:spacing w:val="-11"/>
          <w:position w:val="-2"/>
          <w:sz w:val="22"/>
          <w:szCs w:val="22"/>
        </w:rPr>
        <w:t xml:space="preserve"> </w:t>
      </w:r>
      <w:r>
        <w:rPr>
          <w:b/>
          <w:spacing w:val="-1"/>
          <w:position w:val="-2"/>
          <w:sz w:val="22"/>
          <w:szCs w:val="22"/>
        </w:rPr>
        <w:t>A</w:t>
      </w:r>
      <w:r>
        <w:rPr>
          <w:b/>
          <w:position w:val="-2"/>
          <w:sz w:val="22"/>
          <w:szCs w:val="22"/>
        </w:rPr>
        <w:t>d</w:t>
      </w:r>
      <w:r>
        <w:rPr>
          <w:b/>
          <w:spacing w:val="-1"/>
          <w:position w:val="-2"/>
          <w:sz w:val="22"/>
          <w:szCs w:val="22"/>
        </w:rPr>
        <w:t>d</w:t>
      </w:r>
      <w:r>
        <w:rPr>
          <w:b/>
          <w:spacing w:val="-4"/>
          <w:position w:val="-2"/>
          <w:sz w:val="22"/>
          <w:szCs w:val="22"/>
        </w:rPr>
        <w:t>r</w:t>
      </w:r>
      <w:r>
        <w:rPr>
          <w:b/>
          <w:spacing w:val="-2"/>
          <w:position w:val="-2"/>
          <w:sz w:val="22"/>
          <w:szCs w:val="22"/>
        </w:rPr>
        <w:t>e</w:t>
      </w:r>
      <w:r>
        <w:rPr>
          <w:b/>
          <w:position w:val="-2"/>
          <w:sz w:val="22"/>
          <w:szCs w:val="22"/>
        </w:rPr>
        <w:t xml:space="preserve">ss                          </w:t>
      </w:r>
      <w:r>
        <w:rPr>
          <w:b/>
          <w:spacing w:val="48"/>
          <w:position w:val="-2"/>
          <w:sz w:val="22"/>
          <w:szCs w:val="22"/>
        </w:rPr>
        <w:t xml:space="preserve"> </w:t>
      </w:r>
      <w:r>
        <w:rPr>
          <w:b/>
          <w:position w:val="-2"/>
          <w:sz w:val="22"/>
          <w:szCs w:val="22"/>
        </w:rPr>
        <w:t xml:space="preserve">:      </w:t>
      </w:r>
      <w:r>
        <w:rPr>
          <w:b/>
          <w:spacing w:val="48"/>
          <w:position w:val="-2"/>
          <w:sz w:val="22"/>
          <w:szCs w:val="22"/>
        </w:rPr>
        <w:t xml:space="preserve"> </w:t>
      </w:r>
      <w:r>
        <w:t>M</w:t>
      </w:r>
      <w:r>
        <w:rPr>
          <w:spacing w:val="1"/>
        </w:rPr>
        <w:t>a</w:t>
      </w:r>
      <w:r>
        <w:rPr>
          <w:spacing w:val="-1"/>
        </w:rPr>
        <w:t>n</w:t>
      </w:r>
      <w:r>
        <w:rPr>
          <w:spacing w:val="2"/>
        </w:rPr>
        <w:t>i</w:t>
      </w:r>
      <w:r>
        <w:rPr>
          <w:spacing w:val="-1"/>
        </w:rPr>
        <w:t>m</w:t>
      </w:r>
      <w:r>
        <w:t>ala</w:t>
      </w:r>
      <w:r>
        <w:rPr>
          <w:spacing w:val="2"/>
        </w:rPr>
        <w:t>p</w:t>
      </w:r>
      <w:r>
        <w:t>a</w:t>
      </w:r>
      <w:r>
        <w:rPr>
          <w:spacing w:val="1"/>
        </w:rPr>
        <w:t>r</w:t>
      </w:r>
      <w:r>
        <w:rPr>
          <w:spacing w:val="3"/>
        </w:rPr>
        <w:t>a</w:t>
      </w:r>
      <w:r>
        <w:rPr>
          <w:spacing w:val="-4"/>
        </w:rPr>
        <w:t>m</w:t>
      </w:r>
      <w:r>
        <w:rPr>
          <w:spacing w:val="1"/>
        </w:rPr>
        <w:t>b</w:t>
      </w:r>
      <w:r>
        <w:t>il</w:t>
      </w:r>
      <w:r>
        <w:rPr>
          <w:spacing w:val="-15"/>
        </w:rPr>
        <w:t xml:space="preserve"> </w:t>
      </w:r>
      <w:r>
        <w:rPr>
          <w:spacing w:val="1"/>
        </w:rPr>
        <w:t>(</w:t>
      </w:r>
      <w:r>
        <w:t>H</w:t>
      </w:r>
      <w:r>
        <w:rPr>
          <w:spacing w:val="1"/>
        </w:rPr>
        <w:t>)</w:t>
      </w:r>
      <w:r>
        <w:t xml:space="preserve">, </w:t>
      </w:r>
      <w:r>
        <w:rPr>
          <w:spacing w:val="-2"/>
        </w:rPr>
        <w:t>A</w:t>
      </w:r>
      <w:r>
        <w:rPr>
          <w:spacing w:val="1"/>
        </w:rPr>
        <w:t>r</w:t>
      </w:r>
      <w:r>
        <w:rPr>
          <w:spacing w:val="2"/>
        </w:rPr>
        <w:t>i</w:t>
      </w:r>
      <w:r>
        <w:rPr>
          <w:spacing w:val="-1"/>
        </w:rPr>
        <w:t>n</w:t>
      </w:r>
      <w:r>
        <w:t>c</w:t>
      </w:r>
      <w:r>
        <w:rPr>
          <w:spacing w:val="-1"/>
        </w:rPr>
        <w:t>h</w:t>
      </w:r>
      <w:r>
        <w:t>e</w:t>
      </w:r>
      <w:r>
        <w:rPr>
          <w:spacing w:val="3"/>
        </w:rPr>
        <w:t>r</w:t>
      </w:r>
      <w:r>
        <w:rPr>
          <w:spacing w:val="-1"/>
        </w:rPr>
        <w:t>m</w:t>
      </w:r>
      <w:r>
        <w:t>ala</w:t>
      </w:r>
      <w:r>
        <w:rPr>
          <w:spacing w:val="-10"/>
        </w:rPr>
        <w:t xml:space="preserve"> </w:t>
      </w:r>
      <w:r>
        <w:rPr>
          <w:spacing w:val="1"/>
        </w:rPr>
        <w:t>(</w:t>
      </w:r>
      <w:r>
        <w:rPr>
          <w:spacing w:val="2"/>
        </w:rPr>
        <w:t>P</w:t>
      </w:r>
      <w:r>
        <w:t>.O</w:t>
      </w:r>
      <w:r>
        <w:rPr>
          <w:spacing w:val="1"/>
        </w:rPr>
        <w:t>)</w:t>
      </w:r>
      <w:r>
        <w:t xml:space="preserve">, </w:t>
      </w:r>
      <w:r>
        <w:rPr>
          <w:spacing w:val="2"/>
        </w:rPr>
        <w:t>P</w:t>
      </w:r>
      <w:r>
        <w:t>a</w:t>
      </w:r>
      <w:r>
        <w:rPr>
          <w:spacing w:val="-1"/>
        </w:rPr>
        <w:t>n</w:t>
      </w:r>
      <w:r>
        <w:rPr>
          <w:spacing w:val="3"/>
        </w:rPr>
        <w:t>a</w:t>
      </w:r>
      <w:r>
        <w:rPr>
          <w:spacing w:val="-4"/>
        </w:rPr>
        <w:t>m</w:t>
      </w:r>
      <w:r>
        <w:t>a</w:t>
      </w:r>
      <w:r>
        <w:rPr>
          <w:spacing w:val="1"/>
        </w:rPr>
        <w:t>r</w:t>
      </w:r>
      <w:r>
        <w:rPr>
          <w:spacing w:val="3"/>
        </w:rPr>
        <w:t>a</w:t>
      </w:r>
      <w:r>
        <w:rPr>
          <w:spacing w:val="-4"/>
        </w:rPr>
        <w:t>m</w:t>
      </w:r>
      <w:r>
        <w:rPr>
          <w:spacing w:val="1"/>
        </w:rPr>
        <w:t>(</w:t>
      </w:r>
      <w:r>
        <w:t>V</w:t>
      </w:r>
      <w:r>
        <w:rPr>
          <w:spacing w:val="3"/>
        </w:rPr>
        <w:t>I</w:t>
      </w:r>
      <w:r>
        <w:rPr>
          <w:spacing w:val="-1"/>
        </w:rPr>
        <w:t>A</w:t>
      </w:r>
      <w:r>
        <w:rPr>
          <w:spacing w:val="1"/>
        </w:rPr>
        <w:t>)</w:t>
      </w:r>
      <w:r>
        <w:t>,</w:t>
      </w:r>
    </w:p>
    <w:p w:rsidR="00ED59D3" w:rsidRDefault="00E37976">
      <w:pPr>
        <w:spacing w:before="2"/>
        <w:ind w:left="3986" w:right="4235"/>
        <w:jc w:val="center"/>
        <w:sectPr w:rsidR="00ED59D3">
          <w:pgSz w:w="11920" w:h="16840"/>
          <w:pgMar w:top="960" w:right="1020" w:bottom="280" w:left="1020" w:header="743" w:footer="0" w:gutter="0"/>
          <w:cols w:space="720"/>
        </w:sectPr>
      </w:pPr>
      <w:r>
        <w:rPr>
          <w:spacing w:val="1"/>
        </w:rPr>
        <w:t>W</w:t>
      </w:r>
      <w:r>
        <w:t>a</w:t>
      </w:r>
      <w:r>
        <w:rPr>
          <w:spacing w:val="-3"/>
        </w:rPr>
        <w:t>y</w:t>
      </w:r>
      <w:r>
        <w:rPr>
          <w:spacing w:val="3"/>
        </w:rPr>
        <w:t>a</w:t>
      </w:r>
      <w:r>
        <w:rPr>
          <w:spacing w:val="-1"/>
        </w:rPr>
        <w:t>n</w:t>
      </w:r>
      <w:r>
        <w:t>a</w:t>
      </w:r>
      <w:r>
        <w:rPr>
          <w:spacing w:val="2"/>
        </w:rPr>
        <w:t>d</w:t>
      </w:r>
      <w:r>
        <w:t>-</w:t>
      </w:r>
      <w:r>
        <w:rPr>
          <w:spacing w:val="41"/>
        </w:rPr>
        <w:t xml:space="preserve"> </w:t>
      </w:r>
      <w:r>
        <w:rPr>
          <w:spacing w:val="1"/>
          <w:w w:val="99"/>
        </w:rPr>
        <w:t>670721.</w:t>
      </w:r>
    </w:p>
    <w:p w:rsidR="00ED59D3" w:rsidRDefault="00ED59D3">
      <w:pPr>
        <w:spacing w:line="200" w:lineRule="exact"/>
      </w:pPr>
    </w:p>
    <w:p w:rsidR="00ED59D3" w:rsidRDefault="00ED59D3">
      <w:pPr>
        <w:spacing w:line="200" w:lineRule="exact"/>
      </w:pPr>
    </w:p>
    <w:p w:rsidR="00ED59D3" w:rsidRDefault="00ED59D3">
      <w:pPr>
        <w:spacing w:before="7" w:line="200" w:lineRule="exact"/>
      </w:pPr>
    </w:p>
    <w:p w:rsidR="0060697E" w:rsidRDefault="00E37976" w:rsidP="0060697E">
      <w:pPr>
        <w:spacing w:before="37"/>
        <w:ind w:left="112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C</w:t>
      </w:r>
      <w:r>
        <w:rPr>
          <w:b/>
          <w:sz w:val="22"/>
          <w:szCs w:val="22"/>
        </w:rPr>
        <w:t>ur</w:t>
      </w:r>
      <w:r>
        <w:rPr>
          <w:b/>
          <w:spacing w:val="-4"/>
          <w:sz w:val="22"/>
          <w:szCs w:val="22"/>
        </w:rPr>
        <w:t>r</w:t>
      </w:r>
      <w:r>
        <w:rPr>
          <w:b/>
          <w:sz w:val="22"/>
          <w:szCs w:val="22"/>
        </w:rPr>
        <w:t>ent</w:t>
      </w:r>
      <w:r>
        <w:rPr>
          <w:b/>
          <w:spacing w:val="-1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d</w:t>
      </w:r>
      <w:r>
        <w:rPr>
          <w:b/>
          <w:spacing w:val="-1"/>
          <w:sz w:val="22"/>
          <w:szCs w:val="22"/>
        </w:rPr>
        <w:t>d</w:t>
      </w:r>
      <w:r>
        <w:rPr>
          <w:b/>
          <w:spacing w:val="-4"/>
          <w:sz w:val="22"/>
          <w:szCs w:val="22"/>
        </w:rPr>
        <w:t>r</w:t>
      </w:r>
      <w:r>
        <w:rPr>
          <w:b/>
          <w:sz w:val="22"/>
          <w:szCs w:val="22"/>
        </w:rPr>
        <w:t>e</w:t>
      </w:r>
      <w:r>
        <w:rPr>
          <w:b/>
          <w:spacing w:val="-2"/>
          <w:sz w:val="22"/>
          <w:szCs w:val="22"/>
        </w:rPr>
        <w:t>s</w:t>
      </w:r>
      <w:r>
        <w:rPr>
          <w:b/>
          <w:sz w:val="22"/>
          <w:szCs w:val="22"/>
        </w:rPr>
        <w:t xml:space="preserve">s                               </w:t>
      </w:r>
      <w:r>
        <w:rPr>
          <w:b/>
          <w:spacing w:val="46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 w:rsidR="0060697E">
        <w:rPr>
          <w:sz w:val="22"/>
          <w:szCs w:val="22"/>
        </w:rPr>
        <w:t>House No.2,1</w:t>
      </w:r>
      <w:r w:rsidR="0060697E" w:rsidRPr="0060697E">
        <w:rPr>
          <w:sz w:val="22"/>
          <w:szCs w:val="22"/>
          <w:vertAlign w:val="superscript"/>
        </w:rPr>
        <w:t>st</w:t>
      </w:r>
      <w:r w:rsidR="0060697E">
        <w:rPr>
          <w:sz w:val="22"/>
          <w:szCs w:val="22"/>
        </w:rPr>
        <w:t xml:space="preserve"> Cross, Bharathi Layout, S G Palya, Dharmaram  </w:t>
      </w:r>
    </w:p>
    <w:p w:rsidR="00ED59D3" w:rsidRDefault="0060697E" w:rsidP="0060697E">
      <w:pPr>
        <w:spacing w:before="37"/>
        <w:ind w:left="112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 xml:space="preserve">                                                                       </w:t>
      </w:r>
      <w:r>
        <w:rPr>
          <w:sz w:val="22"/>
          <w:szCs w:val="22"/>
        </w:rPr>
        <w:t>College, Bangalore-560029</w:t>
      </w:r>
    </w:p>
    <w:p w:rsidR="00ED59D3" w:rsidRDefault="00E37976">
      <w:pPr>
        <w:spacing w:before="6"/>
        <w:ind w:left="112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ti</w:t>
      </w:r>
      <w:r>
        <w:rPr>
          <w:b/>
          <w:sz w:val="22"/>
          <w:szCs w:val="22"/>
        </w:rPr>
        <w:t>on</w:t>
      </w:r>
      <w:r>
        <w:rPr>
          <w:b/>
          <w:spacing w:val="-3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l</w:t>
      </w:r>
      <w:r>
        <w:rPr>
          <w:b/>
          <w:spacing w:val="-1"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 xml:space="preserve">y                                         </w:t>
      </w:r>
      <w:r>
        <w:rPr>
          <w:b/>
          <w:spacing w:val="19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   </w:t>
      </w:r>
      <w:r>
        <w:rPr>
          <w:b/>
          <w:spacing w:val="4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</w:p>
    <w:p w:rsidR="00ED59D3" w:rsidRDefault="00ED59D3">
      <w:pPr>
        <w:spacing w:before="7" w:line="140" w:lineRule="exact"/>
        <w:rPr>
          <w:sz w:val="15"/>
          <w:szCs w:val="15"/>
        </w:rPr>
      </w:pPr>
    </w:p>
    <w:p w:rsidR="00ED59D3" w:rsidRDefault="00ED59D3">
      <w:pPr>
        <w:spacing w:line="200" w:lineRule="exact"/>
      </w:pPr>
    </w:p>
    <w:p w:rsidR="00ED59D3" w:rsidRDefault="00ED59D3">
      <w:pPr>
        <w:spacing w:line="200" w:lineRule="exact"/>
      </w:pPr>
    </w:p>
    <w:p w:rsidR="00ED59D3" w:rsidRDefault="00ED59D3">
      <w:pPr>
        <w:spacing w:line="200" w:lineRule="exact"/>
      </w:pPr>
    </w:p>
    <w:p w:rsidR="00ED59D3" w:rsidRDefault="00E37976">
      <w:pPr>
        <w:ind w:left="112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DECLARAT</w:t>
      </w:r>
      <w:r>
        <w:rPr>
          <w:b/>
          <w:spacing w:val="1"/>
          <w:sz w:val="22"/>
          <w:szCs w:val="22"/>
        </w:rPr>
        <w:t>IO</w:t>
      </w:r>
      <w:r>
        <w:rPr>
          <w:b/>
          <w:sz w:val="22"/>
          <w:szCs w:val="22"/>
        </w:rPr>
        <w:t>N</w:t>
      </w:r>
    </w:p>
    <w:p w:rsidR="00ED59D3" w:rsidRDefault="00ED59D3">
      <w:pPr>
        <w:spacing w:before="7" w:line="240" w:lineRule="exact"/>
        <w:rPr>
          <w:sz w:val="24"/>
          <w:szCs w:val="24"/>
        </w:rPr>
      </w:pPr>
    </w:p>
    <w:p w:rsidR="00ED59D3" w:rsidRDefault="00E37976">
      <w:pPr>
        <w:ind w:left="832"/>
        <w:rPr>
          <w:sz w:val="24"/>
          <w:szCs w:val="24"/>
        </w:rPr>
      </w:pPr>
      <w:r>
        <w:rPr>
          <w:sz w:val="24"/>
          <w:szCs w:val="24"/>
        </w:rPr>
        <w:t>I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b</w:t>
      </w:r>
      <w:r>
        <w:rPr>
          <w:sz w:val="24"/>
          <w:szCs w:val="24"/>
        </w:rPr>
        <w:t>y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bov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-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info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mation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re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up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9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y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knowl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ge</w:t>
      </w:r>
      <w:r>
        <w:rPr>
          <w:spacing w:val="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I</w:t>
      </w:r>
    </w:p>
    <w:p w:rsidR="00ED59D3" w:rsidRDefault="00E37976">
      <w:pPr>
        <w:spacing w:line="260" w:lineRule="exact"/>
        <w:ind w:left="112"/>
        <w:rPr>
          <w:sz w:val="24"/>
          <w:szCs w:val="24"/>
        </w:rPr>
      </w:pP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ea</w:t>
      </w:r>
      <w:r>
        <w:rPr>
          <w:position w:val="-1"/>
          <w:sz w:val="24"/>
          <w:szCs w:val="24"/>
        </w:rPr>
        <w:t>r the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spons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bi</w:t>
      </w:r>
      <w:r>
        <w:rPr>
          <w:spacing w:val="1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i</w:t>
      </w:r>
      <w:r>
        <w:rPr>
          <w:spacing w:val="3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f</w:t>
      </w:r>
      <w:r>
        <w:rPr>
          <w:spacing w:val="2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 the</w:t>
      </w:r>
      <w:r>
        <w:rPr>
          <w:spacing w:val="-1"/>
          <w:position w:val="-1"/>
          <w:sz w:val="24"/>
          <w:szCs w:val="24"/>
        </w:rPr>
        <w:t xml:space="preserve"> c</w:t>
      </w:r>
      <w:r>
        <w:rPr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ec</w:t>
      </w:r>
      <w:r>
        <w:rPr>
          <w:position w:val="-1"/>
          <w:sz w:val="24"/>
          <w:szCs w:val="24"/>
        </w:rPr>
        <w:t xml:space="preserve">tness </w:t>
      </w:r>
      <w:r>
        <w:rPr>
          <w:spacing w:val="2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the s</w:t>
      </w:r>
      <w:r>
        <w:rPr>
          <w:spacing w:val="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me.</w:t>
      </w:r>
    </w:p>
    <w:p w:rsidR="00ED59D3" w:rsidRDefault="00ED59D3">
      <w:pPr>
        <w:spacing w:before="12" w:line="240" w:lineRule="exact"/>
        <w:rPr>
          <w:sz w:val="24"/>
          <w:szCs w:val="24"/>
        </w:rPr>
        <w:sectPr w:rsidR="00ED59D3">
          <w:pgSz w:w="11920" w:h="16840"/>
          <w:pgMar w:top="960" w:right="920" w:bottom="280" w:left="1040" w:header="743" w:footer="0" w:gutter="0"/>
          <w:cols w:space="720"/>
        </w:sectPr>
      </w:pPr>
    </w:p>
    <w:p w:rsidR="00ED59D3" w:rsidRDefault="00095871">
      <w:pPr>
        <w:spacing w:before="29"/>
        <w:ind w:left="112" w:right="-56"/>
        <w:rPr>
          <w:sz w:val="24"/>
          <w:szCs w:val="24"/>
        </w:rPr>
      </w:pPr>
      <w:r>
        <w:lastRenderedPageBreak/>
        <w:pict>
          <v:group id="_x0000_s1026" style="position:absolute;left:0;text-align:left;margin-left:30.05pt;margin-top:28.75pt;width:535.2pt;height:810.45pt;z-index:-251645440;mso-position-horizontal-relative:page;mso-position-vertical-relative:page" coordorigin="601,575" coordsize="10704,16209">
            <v:shape id="_x0000_s1030" style="position:absolute;left:631;top:605;width:10644;height:0" coordorigin="631,605" coordsize="10644,0" path="m631,605r10644,e" filled="f" strokeweight="1.54pt">
              <v:path arrowok="t"/>
            </v:shape>
            <v:shape id="_x0000_s1029" style="position:absolute;left:617;top:590;width:0;height:16178" coordorigin="617,590" coordsize="0,16178" path="m617,590r,16179e" filled="f" strokeweight="1.54pt">
              <v:path arrowok="t"/>
            </v:shape>
            <v:shape id="_x0000_s1028" style="position:absolute;left:11290;top:590;width:0;height:16178" coordorigin="11290,590" coordsize="0,16178" path="m11290,590r,16179e" filled="f" strokeweight="1.54pt">
              <v:path arrowok="t"/>
            </v:shape>
            <v:shape id="_x0000_s1027" style="position:absolute;left:631;top:16754;width:10644;height:0" coordorigin="631,16754" coordsize="10644,0" path="m631,16754r10644,e" filled="f" strokeweight="1.54pt">
              <v:path arrowok="t"/>
            </v:shape>
            <w10:wrap anchorx="page" anchory="page"/>
          </v:group>
        </w:pict>
      </w:r>
      <w:r w:rsidR="00E37976">
        <w:rPr>
          <w:spacing w:val="1"/>
          <w:sz w:val="24"/>
          <w:szCs w:val="24"/>
        </w:rPr>
        <w:t>P</w:t>
      </w:r>
      <w:r w:rsidR="00E37976">
        <w:rPr>
          <w:sz w:val="24"/>
          <w:szCs w:val="24"/>
        </w:rPr>
        <w:t>la</w:t>
      </w:r>
      <w:r w:rsidR="00E37976">
        <w:rPr>
          <w:spacing w:val="-1"/>
          <w:sz w:val="24"/>
          <w:szCs w:val="24"/>
        </w:rPr>
        <w:t>ce</w:t>
      </w:r>
      <w:r w:rsidR="00E37976">
        <w:rPr>
          <w:sz w:val="24"/>
          <w:szCs w:val="24"/>
        </w:rPr>
        <w:t xml:space="preserve">: </w:t>
      </w:r>
      <w:r w:rsidR="00E37976">
        <w:rPr>
          <w:spacing w:val="-1"/>
          <w:sz w:val="24"/>
          <w:szCs w:val="24"/>
        </w:rPr>
        <w:t>Ba</w:t>
      </w:r>
      <w:r w:rsidR="00E37976">
        <w:rPr>
          <w:spacing w:val="2"/>
          <w:sz w:val="24"/>
          <w:szCs w:val="24"/>
        </w:rPr>
        <w:t>n</w:t>
      </w:r>
      <w:r w:rsidR="00E37976">
        <w:rPr>
          <w:sz w:val="24"/>
          <w:szCs w:val="24"/>
        </w:rPr>
        <w:t>g</w:t>
      </w:r>
      <w:r w:rsidR="00E37976">
        <w:rPr>
          <w:spacing w:val="-1"/>
          <w:sz w:val="24"/>
          <w:szCs w:val="24"/>
        </w:rPr>
        <w:t>a</w:t>
      </w:r>
      <w:r w:rsidR="00E37976">
        <w:rPr>
          <w:sz w:val="24"/>
          <w:szCs w:val="24"/>
        </w:rPr>
        <w:t>lore</w:t>
      </w:r>
    </w:p>
    <w:p w:rsidR="00ED59D3" w:rsidRDefault="00E37976">
      <w:pPr>
        <w:spacing w:before="7" w:line="100" w:lineRule="exact"/>
        <w:rPr>
          <w:sz w:val="10"/>
          <w:szCs w:val="10"/>
        </w:rPr>
      </w:pPr>
      <w:r>
        <w:br w:type="column"/>
      </w:r>
    </w:p>
    <w:p w:rsidR="00ED59D3" w:rsidRDefault="00ED59D3">
      <w:pPr>
        <w:spacing w:line="200" w:lineRule="exact"/>
      </w:pPr>
    </w:p>
    <w:p w:rsidR="00ED59D3" w:rsidRDefault="00E37976">
      <w:r>
        <w:t xml:space="preserve">( </w:t>
      </w:r>
      <w:r>
        <w:rPr>
          <w:spacing w:val="2"/>
          <w:w w:val="99"/>
        </w:rPr>
        <w:t>J</w:t>
      </w:r>
      <w:r>
        <w:rPr>
          <w:w w:val="99"/>
        </w:rPr>
        <w:t>OSNA</w:t>
      </w:r>
      <w:r>
        <w:rPr>
          <w:spacing w:val="-13"/>
          <w:w w:val="99"/>
        </w:rPr>
        <w:t xml:space="preserve"> </w:t>
      </w:r>
      <w:r>
        <w:rPr>
          <w:spacing w:val="4"/>
        </w:rPr>
        <w:t>J</w:t>
      </w:r>
      <w:r>
        <w:rPr>
          <w:spacing w:val="-2"/>
        </w:rPr>
        <w:t>A</w:t>
      </w:r>
      <w:r>
        <w:t>M</w:t>
      </w:r>
      <w:r>
        <w:rPr>
          <w:spacing w:val="3"/>
        </w:rPr>
        <w:t>E</w:t>
      </w:r>
      <w:r>
        <w:t>S)</w:t>
      </w:r>
    </w:p>
    <w:sectPr w:rsidR="00ED59D3">
      <w:type w:val="continuous"/>
      <w:pgSz w:w="11920" w:h="16840"/>
      <w:pgMar w:top="620" w:right="920" w:bottom="280" w:left="1040" w:header="720" w:footer="720" w:gutter="0"/>
      <w:cols w:num="2" w:space="720" w:equalWidth="0">
        <w:col w:w="1744" w:space="6163"/>
        <w:col w:w="2053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5871" w:rsidRDefault="00095871">
      <w:r>
        <w:separator/>
      </w:r>
    </w:p>
  </w:endnote>
  <w:endnote w:type="continuationSeparator" w:id="0">
    <w:p w:rsidR="00095871" w:rsidRDefault="00095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5871" w:rsidRDefault="00095871">
      <w:r>
        <w:separator/>
      </w:r>
    </w:p>
  </w:footnote>
  <w:footnote w:type="continuationSeparator" w:id="0">
    <w:p w:rsidR="00095871" w:rsidRDefault="000958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59D3" w:rsidRDefault="00095871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30.7pt;margin-top:36.15pt;width:8pt;height:14pt;z-index:-251659264;mso-position-horizontal-relative:page;mso-position-vertical-relative:page" filled="f" stroked="f">
          <v:textbox inset="0,0,0,0">
            <w:txbxContent>
              <w:p w:rsidR="00ED59D3" w:rsidRDefault="00E37976">
                <w:pPr>
                  <w:spacing w:line="260" w:lineRule="exact"/>
                  <w:ind w:left="20" w:right="-36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59D3" w:rsidRDefault="00095871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29.7pt;margin-top:36.15pt;width:10pt;height:14pt;z-index:-251658240;mso-position-horizontal-relative:page;mso-position-vertical-relative:page" filled="f" stroked="f">
          <v:textbox inset="0,0,0,0">
            <w:txbxContent>
              <w:p w:rsidR="00ED59D3" w:rsidRDefault="00E37976">
                <w:pPr>
                  <w:spacing w:line="260" w:lineRule="exact"/>
                  <w:ind w:left="40"/>
                  <w:rPr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 w:rsidR="009215B8">
                  <w:rPr>
                    <w:noProof/>
                    <w:sz w:val="24"/>
                    <w:szCs w:val="24"/>
                  </w:rPr>
                  <w:t>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37A77"/>
    <w:multiLevelType w:val="multilevel"/>
    <w:tmpl w:val="F2D0CC0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D59D3"/>
    <w:rsid w:val="0009241A"/>
    <w:rsid w:val="00095871"/>
    <w:rsid w:val="0060697E"/>
    <w:rsid w:val="009215B8"/>
    <w:rsid w:val="00BA6E76"/>
    <w:rsid w:val="00E37976"/>
    <w:rsid w:val="00E63F75"/>
    <w:rsid w:val="00ED59D3"/>
    <w:rsid w:val="00F0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docId w15:val="{740A58D6-79CE-4699-A361-9D6EE3002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josnajames00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1747</Words>
  <Characters>9959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Josna James</dc:creator>
  <cp:lastModifiedBy>Josna James</cp:lastModifiedBy>
  <cp:revision>6</cp:revision>
  <cp:lastPrinted>2015-12-02T14:26:00Z</cp:lastPrinted>
  <dcterms:created xsi:type="dcterms:W3CDTF">2015-12-02T14:25:00Z</dcterms:created>
  <dcterms:modified xsi:type="dcterms:W3CDTF">2016-04-28T04:16:00Z</dcterms:modified>
</cp:coreProperties>
</file>