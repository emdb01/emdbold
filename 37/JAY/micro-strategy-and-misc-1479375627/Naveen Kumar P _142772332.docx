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tbl>
      <w:tblPr>
        <w:tblStyle w:val="TableGrid"/>
        <w:tblW w:w="0" w:type="auto"/>
        <w:tblLook w:val="04A0"/>
      </w:tblPr>
      <w:tblGrid>
        <w:gridCol w:w="4685"/>
        <w:gridCol w:w="4891"/>
      </w:tblGrid>
      <w:tr w:rsidR="002C333B" w:rsidRPr="00016EAC" w:rsidTr="002C333B">
        <w:tc>
          <w:tcPr>
            <w:tcW w:w="4685" w:type="dxa"/>
          </w:tcPr>
          <w:p w:rsidR="002C333B" w:rsidRPr="00522D07" w:rsidRDefault="00250573" w:rsidP="009548D2">
            <w:pPr>
              <w:tabs>
                <w:tab w:val="left" w:pos="270"/>
              </w:tabs>
              <w:spacing w:before="60" w:after="60" w:line="288" w:lineRule="auto"/>
              <w:jc w:val="left"/>
              <w:rPr>
                <w:rFonts w:asciiTheme="majorHAnsi" w:hAnsiTheme="majorHAnsi" w:cs="Verdana"/>
                <w:b/>
                <w:sz w:val="24"/>
                <w:szCs w:val="24"/>
              </w:rPr>
            </w:pPr>
            <w:r w:rsidRPr="00522D07">
              <w:rPr>
                <w:rFonts w:asciiTheme="majorHAnsi" w:hAnsiTheme="majorHAnsi" w:cs="Verdana"/>
                <w:b/>
                <w:sz w:val="24"/>
                <w:szCs w:val="24"/>
              </w:rPr>
              <w:t xml:space="preserve">Name : </w:t>
            </w:r>
            <w:r>
              <w:rPr>
                <w:rFonts w:asciiTheme="majorHAnsi" w:hAnsiTheme="majorHAnsi" w:cs="Verdana"/>
                <w:b/>
                <w:sz w:val="24"/>
                <w:szCs w:val="24"/>
              </w:rPr>
              <w:t>P.</w:t>
            </w:r>
            <w:r w:rsidRPr="00522D07">
              <w:rPr>
                <w:rFonts w:asciiTheme="majorHAnsi" w:hAnsiTheme="majorHAnsi" w:cs="Verdana"/>
                <w:b/>
                <w:sz w:val="24"/>
                <w:szCs w:val="24"/>
              </w:rPr>
              <w:t xml:space="preserve"> Naveen kumar</w:t>
            </w:r>
          </w:p>
        </w:tc>
        <w:tc>
          <w:tcPr>
            <w:tcW w:w="4891" w:type="dxa"/>
          </w:tcPr>
          <w:p w:rsidR="002C333B" w:rsidRPr="00522D07" w:rsidRDefault="00250573" w:rsidP="009548D2">
            <w:pPr>
              <w:tabs>
                <w:tab w:val="left" w:pos="270"/>
              </w:tabs>
              <w:spacing w:before="60" w:after="60" w:line="288" w:lineRule="auto"/>
              <w:jc w:val="left"/>
              <w:rPr>
                <w:rFonts w:asciiTheme="majorHAnsi" w:hAnsiTheme="majorHAnsi" w:cs="Verdana"/>
                <w:b/>
                <w:sz w:val="24"/>
                <w:szCs w:val="24"/>
              </w:rPr>
            </w:pPr>
            <w:r w:rsidRPr="00522D07">
              <w:rPr>
                <w:rFonts w:asciiTheme="majorHAnsi" w:hAnsiTheme="majorHAnsi" w:cs="Verdana"/>
                <w:b/>
                <w:sz w:val="24"/>
                <w:szCs w:val="24"/>
              </w:rPr>
              <w:t>Mobile: +91-</w:t>
            </w:r>
            <w:r>
              <w:rPr>
                <w:rFonts w:asciiTheme="majorHAnsi" w:hAnsiTheme="majorHAnsi" w:cs="Verdana"/>
                <w:b/>
                <w:sz w:val="24"/>
                <w:szCs w:val="24"/>
              </w:rPr>
              <w:t>9035393292</w:t>
            </w:r>
          </w:p>
        </w:tc>
      </w:tr>
      <w:tr w:rsidR="002C333B" w:rsidRPr="00016EAC" w:rsidTr="002C333B">
        <w:tc>
          <w:tcPr>
            <w:tcW w:w="4685" w:type="dxa"/>
          </w:tcPr>
          <w:p w:rsidR="002C333B" w:rsidRPr="00522D07" w:rsidRDefault="00A35C82" w:rsidP="009548D2">
            <w:pPr>
              <w:tabs>
                <w:tab w:val="left" w:pos="270"/>
              </w:tabs>
              <w:spacing w:before="60" w:after="60" w:line="288" w:lineRule="auto"/>
              <w:jc w:val="left"/>
              <w:rPr>
                <w:rFonts w:asciiTheme="majorHAnsi" w:hAnsiTheme="majorHAnsi" w:cs="Verdana"/>
                <w:b/>
                <w:sz w:val="24"/>
                <w:szCs w:val="24"/>
              </w:rPr>
            </w:pPr>
            <w:r>
              <w:rPr>
                <w:rFonts w:asciiTheme="majorHAnsi" w:hAnsiTheme="majorHAnsi" w:cs="Verdana"/>
                <w:b/>
                <w:sz w:val="24"/>
                <w:szCs w:val="24"/>
              </w:rPr>
              <w:t>Role : M</w:t>
            </w:r>
            <w:r w:rsidR="00250573" w:rsidRPr="00522D07">
              <w:rPr>
                <w:rFonts w:asciiTheme="majorHAnsi" w:hAnsiTheme="majorHAnsi" w:cs="Verdana"/>
                <w:b/>
                <w:sz w:val="24"/>
                <w:szCs w:val="24"/>
              </w:rPr>
              <w:t>icrostrategy developer</w:t>
            </w:r>
          </w:p>
        </w:tc>
        <w:tc>
          <w:tcPr>
            <w:tcW w:w="4891" w:type="dxa"/>
          </w:tcPr>
          <w:p w:rsidR="002C333B" w:rsidRPr="00522D07" w:rsidRDefault="00250573" w:rsidP="009548D2">
            <w:pPr>
              <w:tabs>
                <w:tab w:val="left" w:pos="270"/>
              </w:tabs>
              <w:spacing w:before="60" w:after="60" w:line="288" w:lineRule="auto"/>
              <w:jc w:val="left"/>
              <w:rPr>
                <w:rFonts w:asciiTheme="majorHAnsi" w:hAnsiTheme="majorHAnsi" w:cs="Verdana"/>
                <w:b/>
                <w:sz w:val="24"/>
                <w:szCs w:val="24"/>
              </w:rPr>
            </w:pPr>
            <w:r w:rsidRPr="00522D07">
              <w:rPr>
                <w:rFonts w:asciiTheme="majorHAnsi" w:hAnsiTheme="majorHAnsi" w:cs="Verdana"/>
                <w:b/>
                <w:sz w:val="24"/>
                <w:szCs w:val="24"/>
              </w:rPr>
              <w:t>E-mail</w:t>
            </w:r>
            <w:r>
              <w:rPr>
                <w:rFonts w:asciiTheme="majorHAnsi" w:hAnsiTheme="majorHAnsi" w:cs="Verdana"/>
                <w:b/>
                <w:sz w:val="24"/>
                <w:szCs w:val="24"/>
              </w:rPr>
              <w:t>:</w:t>
            </w:r>
            <w:r>
              <w:rPr>
                <w:rStyle w:val="WW8Num1z0"/>
              </w:rPr>
              <w:t></w:t>
            </w:r>
            <w:r w:rsidRPr="00D9558B">
              <w:rPr>
                <w:rStyle w:val="reauth-email"/>
                <w:rFonts w:asciiTheme="majorHAnsi" w:hAnsiTheme="majorHAnsi"/>
                <w:b/>
                <w:sz w:val="24"/>
                <w:szCs w:val="24"/>
              </w:rPr>
              <w:t>p.naveenkumar2805</w:t>
            </w:r>
            <w:r w:rsidRPr="00522D07">
              <w:rPr>
                <w:rFonts w:asciiTheme="majorHAnsi" w:hAnsiTheme="majorHAnsi" w:cs="Verdana"/>
                <w:b/>
                <w:sz w:val="24"/>
                <w:szCs w:val="24"/>
              </w:rPr>
              <w:t>@gmail.com</w:t>
            </w:r>
          </w:p>
        </w:tc>
      </w:tr>
    </w:tbl>
    <w:p w:rsidR="00B75372" w:rsidRDefault="00B75372" w:rsidP="00B75372">
      <w:pPr>
        <w:tabs>
          <w:tab w:val="left" w:pos="270"/>
        </w:tabs>
        <w:spacing w:line="276" w:lineRule="auto"/>
        <w:rPr>
          <w:rFonts w:asciiTheme="majorHAnsi" w:hAnsiTheme="majorHAnsi" w:cs="Verdana"/>
          <w:b/>
          <w:szCs w:val="22"/>
        </w:rPr>
      </w:pPr>
    </w:p>
    <w:p w:rsidR="002C333B" w:rsidRPr="00016EAC" w:rsidRDefault="002C333B" w:rsidP="00B75372">
      <w:pPr>
        <w:tabs>
          <w:tab w:val="left" w:pos="270"/>
        </w:tabs>
        <w:spacing w:line="276" w:lineRule="auto"/>
        <w:rPr>
          <w:rFonts w:asciiTheme="majorHAnsi" w:hAnsiTheme="majorHAnsi" w:cs="Verdana"/>
          <w:b/>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Look w:val="04A0"/>
      </w:tblPr>
      <w:tblGrid>
        <w:gridCol w:w="4826"/>
        <w:gridCol w:w="4750"/>
      </w:tblGrid>
      <w:tr w:rsidR="004C4EB5" w:rsidRPr="00016EAC" w:rsidTr="00767D07">
        <w:tc>
          <w:tcPr>
            <w:tcW w:w="5103" w:type="dxa"/>
            <w:shd w:val="clear" w:color="auto" w:fill="C6D9F1" w:themeFill="text2" w:themeFillTint="33"/>
            <w:vAlign w:val="center"/>
          </w:tcPr>
          <w:p w:rsidR="004C4EB5" w:rsidRPr="00522D07" w:rsidRDefault="00250573" w:rsidP="003D12A7">
            <w:pPr>
              <w:tabs>
                <w:tab w:val="left" w:pos="270"/>
              </w:tabs>
              <w:spacing w:before="120" w:after="120"/>
              <w:rPr>
                <w:rFonts w:asciiTheme="majorHAnsi" w:hAnsiTheme="majorHAnsi" w:cs="Verdana"/>
                <w:b/>
                <w:sz w:val="24"/>
                <w:szCs w:val="24"/>
              </w:rPr>
            </w:pPr>
            <w:r w:rsidRPr="00522D07">
              <w:rPr>
                <w:rFonts w:asciiTheme="majorHAnsi" w:hAnsiTheme="majorHAnsi" w:cs="Calibri"/>
                <w:b/>
                <w:bCs/>
                <w:sz w:val="24"/>
                <w:szCs w:val="24"/>
              </w:rPr>
              <w:t>Skill summary</w:t>
            </w:r>
          </w:p>
        </w:tc>
        <w:tc>
          <w:tcPr>
            <w:tcW w:w="5103" w:type="dxa"/>
            <w:shd w:val="clear" w:color="auto" w:fill="C6D9F1" w:themeFill="text2" w:themeFillTint="33"/>
            <w:vAlign w:val="center"/>
          </w:tcPr>
          <w:p w:rsidR="004C4EB5" w:rsidRPr="00016EAC" w:rsidRDefault="004C4EB5" w:rsidP="001E0B0D">
            <w:pPr>
              <w:tabs>
                <w:tab w:val="left" w:pos="270"/>
              </w:tabs>
              <w:spacing w:before="120" w:after="120"/>
              <w:rPr>
                <w:rFonts w:asciiTheme="majorHAnsi" w:hAnsiTheme="majorHAnsi" w:cs="Verdana"/>
                <w:b/>
                <w:szCs w:val="22"/>
              </w:rPr>
            </w:pPr>
          </w:p>
        </w:tc>
      </w:tr>
    </w:tbl>
    <w:p w:rsidR="004C4EB5" w:rsidRPr="00016EAC" w:rsidRDefault="004C4EB5">
      <w:pPr>
        <w:tabs>
          <w:tab w:val="left" w:pos="450"/>
        </w:tabs>
        <w:ind w:firstLine="270"/>
        <w:rPr>
          <w:rFonts w:asciiTheme="minorHAnsi" w:hAnsiTheme="minorHAnsi" w:cs="Times New Roman"/>
          <w:b/>
          <w:bCs/>
          <w:szCs w:val="22"/>
          <w:u w:val="single"/>
        </w:rPr>
      </w:pP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Over all 4+</w:t>
      </w:r>
      <w:r>
        <w:rPr>
          <w:rFonts w:asciiTheme="minorHAnsi" w:hAnsiTheme="minorHAnsi" w:cstheme="minorHAnsi"/>
          <w:sz w:val="22"/>
          <w:szCs w:val="22"/>
        </w:rPr>
        <w:t xml:space="preserve"> years of </w:t>
      </w:r>
      <w:r w:rsidRPr="00EF7D77">
        <w:rPr>
          <w:rFonts w:asciiTheme="minorHAnsi" w:hAnsiTheme="minorHAnsi" w:cstheme="minorHAnsi"/>
          <w:color w:val="222222"/>
          <w:sz w:val="22"/>
          <w:szCs w:val="22"/>
          <w:shd w:val="clear" w:color="auto" w:fill="FFFFFF"/>
        </w:rPr>
        <w:t>expertise</w:t>
      </w:r>
      <w:r w:rsidRPr="005E2EB3">
        <w:rPr>
          <w:rFonts w:asciiTheme="minorHAnsi" w:hAnsiTheme="minorHAnsi" w:cstheme="minorHAnsi"/>
          <w:sz w:val="22"/>
          <w:szCs w:val="22"/>
        </w:rPr>
        <w:t xml:space="preserve"> in using the </w:t>
      </w:r>
      <w:r w:rsidRPr="00F83DDB">
        <w:rPr>
          <w:rFonts w:asciiTheme="minorHAnsi" w:hAnsiTheme="minorHAnsi" w:cstheme="minorHAnsi"/>
          <w:b/>
          <w:sz w:val="22"/>
          <w:szCs w:val="22"/>
        </w:rPr>
        <w:t>microstrategy bi suite</w:t>
      </w:r>
      <w:r w:rsidRPr="005E2EB3">
        <w:rPr>
          <w:rFonts w:asciiTheme="minorHAnsi" w:hAnsiTheme="minorHAnsi" w:cstheme="minorHAnsi"/>
          <w:sz w:val="22"/>
          <w:szCs w:val="22"/>
        </w:rPr>
        <w:t xml:space="preserve"> (desktop</w:t>
      </w:r>
      <w:r w:rsidR="000B4A35">
        <w:rPr>
          <w:rFonts w:asciiTheme="minorHAnsi" w:hAnsiTheme="minorHAnsi" w:cstheme="minorHAnsi"/>
          <w:sz w:val="22"/>
          <w:szCs w:val="22"/>
        </w:rPr>
        <w:t>,</w:t>
      </w:r>
      <w:r w:rsidRPr="005E2EB3">
        <w:rPr>
          <w:rFonts w:asciiTheme="minorHAnsi" w:hAnsiTheme="minorHAnsi" w:cstheme="minorHAnsi"/>
          <w:sz w:val="22"/>
          <w:szCs w:val="22"/>
        </w:rPr>
        <w:t xml:space="preserve"> </w:t>
      </w:r>
      <w:r w:rsidR="000B4A35">
        <w:rPr>
          <w:rFonts w:asciiTheme="minorHAnsi" w:hAnsiTheme="minorHAnsi" w:cstheme="minorHAnsi"/>
          <w:sz w:val="22"/>
          <w:szCs w:val="22"/>
        </w:rPr>
        <w:t xml:space="preserve">architect </w:t>
      </w:r>
      <w:r w:rsidRPr="005E2EB3">
        <w:rPr>
          <w:rFonts w:asciiTheme="minorHAnsi" w:hAnsiTheme="minorHAnsi" w:cstheme="minorHAnsi"/>
          <w:sz w:val="22"/>
          <w:szCs w:val="22"/>
        </w:rPr>
        <w:t>and administrator).</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 xml:space="preserve">Extensive experience in </w:t>
      </w:r>
      <w:r w:rsidRPr="00F83DDB">
        <w:rPr>
          <w:rFonts w:asciiTheme="minorHAnsi" w:hAnsiTheme="minorHAnsi" w:cstheme="minorHAnsi"/>
          <w:b/>
          <w:sz w:val="22"/>
          <w:szCs w:val="22"/>
        </w:rPr>
        <w:t>software analysis</w:t>
      </w:r>
      <w:r w:rsidRPr="005E2EB3">
        <w:rPr>
          <w:rFonts w:asciiTheme="minorHAnsi" w:hAnsiTheme="minorHAnsi" w:cstheme="minorHAnsi"/>
          <w:sz w:val="22"/>
          <w:szCs w:val="22"/>
        </w:rPr>
        <w:t xml:space="preserve"> ,design ,development and bussiness intelligence application using microsrategy 9.x version.</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 xml:space="preserve">Extensively worked in creating </w:t>
      </w:r>
      <w:r w:rsidRPr="00F83DDB">
        <w:rPr>
          <w:rFonts w:asciiTheme="minorHAnsi" w:hAnsiTheme="minorHAnsi" w:cstheme="minorHAnsi"/>
          <w:b/>
          <w:sz w:val="22"/>
          <w:szCs w:val="22"/>
        </w:rPr>
        <w:t>microstrategy reports and public objects</w:t>
      </w:r>
      <w:r w:rsidRPr="005E2EB3">
        <w:rPr>
          <w:rFonts w:asciiTheme="minorHAnsi" w:hAnsiTheme="minorHAnsi" w:cstheme="minorHAnsi"/>
          <w:sz w:val="22"/>
          <w:szCs w:val="22"/>
        </w:rPr>
        <w:t xml:space="preserve"> (filters, metrics, prompts, consolidations, customgroups, documents &amp; dashboards).</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 xml:space="preserve">Ability to analyze existing reports, systems and strong experience in gathering </w:t>
      </w:r>
      <w:r w:rsidRPr="00F83DDB">
        <w:rPr>
          <w:rFonts w:asciiTheme="minorHAnsi" w:hAnsiTheme="minorHAnsi" w:cstheme="minorHAnsi"/>
          <w:b/>
          <w:sz w:val="22"/>
          <w:szCs w:val="22"/>
        </w:rPr>
        <w:t>reporting requirements.</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 xml:space="preserve">Expertise at </w:t>
      </w:r>
      <w:r w:rsidRPr="00F83DDB">
        <w:rPr>
          <w:rFonts w:asciiTheme="minorHAnsi" w:hAnsiTheme="minorHAnsi" w:cstheme="minorHAnsi"/>
          <w:b/>
          <w:sz w:val="22"/>
          <w:szCs w:val="22"/>
        </w:rPr>
        <w:t>creating complex and comprehensive reports</w:t>
      </w:r>
      <w:r w:rsidRPr="005E2EB3">
        <w:rPr>
          <w:rFonts w:asciiTheme="minorHAnsi" w:hAnsiTheme="minorHAnsi" w:cstheme="minorHAnsi"/>
          <w:sz w:val="22"/>
          <w:szCs w:val="22"/>
        </w:rPr>
        <w:t xml:space="preserve"> using (custom groups, consolidations, prompts, filters, metrics and drillmaps).</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 xml:space="preserve">Experience in creation of </w:t>
      </w:r>
      <w:r w:rsidRPr="00F83DDB">
        <w:rPr>
          <w:rFonts w:asciiTheme="minorHAnsi" w:hAnsiTheme="minorHAnsi" w:cstheme="minorHAnsi"/>
          <w:b/>
          <w:sz w:val="22"/>
          <w:szCs w:val="22"/>
        </w:rPr>
        <w:t>schema objects</w:t>
      </w:r>
      <w:r w:rsidRPr="005E2EB3">
        <w:rPr>
          <w:rFonts w:asciiTheme="minorHAnsi" w:hAnsiTheme="minorHAnsi" w:cstheme="minorHAnsi"/>
          <w:sz w:val="22"/>
          <w:szCs w:val="22"/>
        </w:rPr>
        <w:t xml:space="preserve"> like attributes, facts, hierarchies, and transformations using microstrategy architect.</w:t>
      </w:r>
    </w:p>
    <w:p w:rsidR="005E2EB3" w:rsidRPr="005E2EB3" w:rsidRDefault="00A35C82" w:rsidP="005E2EB3">
      <w:pPr>
        <w:pStyle w:val="ListParagraph"/>
        <w:numPr>
          <w:ilvl w:val="0"/>
          <w:numId w:val="32"/>
        </w:numPr>
        <w:spacing w:after="200" w:line="276" w:lineRule="auto"/>
        <w:contextualSpacing/>
        <w:rPr>
          <w:rFonts w:asciiTheme="minorHAnsi" w:hAnsiTheme="minorHAnsi" w:cstheme="minorHAnsi"/>
          <w:sz w:val="22"/>
          <w:szCs w:val="22"/>
        </w:rPr>
      </w:pPr>
      <w:r>
        <w:rPr>
          <w:rFonts w:asciiTheme="minorHAnsi" w:hAnsiTheme="minorHAnsi" w:cstheme="minorHAnsi"/>
          <w:sz w:val="22"/>
          <w:szCs w:val="22"/>
        </w:rPr>
        <w:t>Good k</w:t>
      </w:r>
      <w:r w:rsidR="00EE2CDF">
        <w:rPr>
          <w:rFonts w:asciiTheme="minorHAnsi" w:hAnsiTheme="minorHAnsi" w:cstheme="minorHAnsi"/>
          <w:sz w:val="22"/>
          <w:szCs w:val="22"/>
        </w:rPr>
        <w:t>nowledge and u</w:t>
      </w:r>
      <w:r w:rsidR="00250573" w:rsidRPr="005E2EB3">
        <w:rPr>
          <w:rFonts w:asciiTheme="minorHAnsi" w:hAnsiTheme="minorHAnsi" w:cstheme="minorHAnsi"/>
          <w:sz w:val="22"/>
          <w:szCs w:val="22"/>
        </w:rPr>
        <w:t>nderstanding of data warehousing concepts dimensional modeling and designing (star schema&amp;snowflake schema).</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 xml:space="preserve">Worked extensively on </w:t>
      </w:r>
      <w:r w:rsidRPr="00F83DDB">
        <w:rPr>
          <w:rFonts w:asciiTheme="minorHAnsi" w:hAnsiTheme="minorHAnsi" w:cstheme="minorHAnsi"/>
          <w:b/>
          <w:sz w:val="22"/>
          <w:szCs w:val="22"/>
        </w:rPr>
        <w:t>report service documents</w:t>
      </w:r>
      <w:r w:rsidRPr="005E2EB3">
        <w:rPr>
          <w:rFonts w:asciiTheme="minorHAnsi" w:hAnsiTheme="minorHAnsi" w:cstheme="minorHAnsi"/>
          <w:sz w:val="22"/>
          <w:szCs w:val="22"/>
        </w:rPr>
        <w:t xml:space="preserve"> and delivered all the reports in pdf, word and excel format.</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 xml:space="preserve">Experience in using </w:t>
      </w:r>
      <w:r w:rsidRPr="001B5C70">
        <w:rPr>
          <w:rFonts w:asciiTheme="minorHAnsi" w:hAnsiTheme="minorHAnsi" w:cstheme="minorHAnsi"/>
          <w:b/>
          <w:sz w:val="22"/>
          <w:szCs w:val="22"/>
        </w:rPr>
        <w:t>vldb properties</w:t>
      </w:r>
      <w:r w:rsidRPr="005E2EB3">
        <w:rPr>
          <w:rFonts w:asciiTheme="minorHAnsi" w:hAnsiTheme="minorHAnsi" w:cstheme="minorHAnsi"/>
          <w:sz w:val="22"/>
          <w:szCs w:val="22"/>
        </w:rPr>
        <w:t xml:space="preserve"> for better performance for large reports.</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 xml:space="preserve">Experience in using </w:t>
      </w:r>
      <w:r w:rsidRPr="001B5C70">
        <w:rPr>
          <w:rFonts w:asciiTheme="minorHAnsi" w:hAnsiTheme="minorHAnsi" w:cstheme="minorHAnsi"/>
          <w:b/>
          <w:sz w:val="22"/>
          <w:szCs w:val="22"/>
        </w:rPr>
        <w:t>olap services</w:t>
      </w:r>
      <w:r w:rsidRPr="005E2EB3">
        <w:rPr>
          <w:rFonts w:asciiTheme="minorHAnsi" w:hAnsiTheme="minorHAnsi" w:cstheme="minorHAnsi"/>
          <w:sz w:val="22"/>
          <w:szCs w:val="22"/>
        </w:rPr>
        <w:t xml:space="preserve"> (view filter, derived metric, intelligent cubes and derived elements.) For performance.</w:t>
      </w:r>
    </w:p>
    <w:p w:rsidR="005E2EB3" w:rsidRPr="005E2EB3" w:rsidRDefault="00454543" w:rsidP="005E2EB3">
      <w:pPr>
        <w:pStyle w:val="ListParagraph"/>
        <w:numPr>
          <w:ilvl w:val="0"/>
          <w:numId w:val="32"/>
        </w:numPr>
        <w:spacing w:after="200" w:line="276" w:lineRule="auto"/>
        <w:contextualSpacing/>
        <w:rPr>
          <w:rFonts w:asciiTheme="minorHAnsi" w:hAnsiTheme="minorHAnsi" w:cstheme="minorHAnsi"/>
          <w:sz w:val="22"/>
          <w:szCs w:val="22"/>
        </w:rPr>
      </w:pPr>
      <w:r>
        <w:rPr>
          <w:rFonts w:asciiTheme="minorHAnsi" w:hAnsiTheme="minorHAnsi" w:cstheme="minorHAnsi"/>
          <w:sz w:val="22"/>
          <w:szCs w:val="22"/>
        </w:rPr>
        <w:t>Exposure</w:t>
      </w:r>
      <w:r w:rsidR="00250573" w:rsidRPr="005E2EB3">
        <w:rPr>
          <w:rFonts w:asciiTheme="minorHAnsi" w:hAnsiTheme="minorHAnsi" w:cstheme="minorHAnsi"/>
          <w:sz w:val="22"/>
          <w:szCs w:val="22"/>
        </w:rPr>
        <w:t xml:space="preserve"> in debugging, optimizing the microstrategy dashboards/reports and performance tuning of dashboards/reports.</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Experience in moving the objects from one environment to another by using object manager and knowledge on command manager.</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Involved in creating security filters to end users to access data base on their privileges.</w:t>
      </w:r>
    </w:p>
    <w:p w:rsidR="005E2EB3" w:rsidRPr="005E2EB3" w:rsidRDefault="00250573" w:rsidP="005E2EB3">
      <w:pPr>
        <w:pStyle w:val="ListParagraph"/>
        <w:numPr>
          <w:ilvl w:val="0"/>
          <w:numId w:val="32"/>
        </w:numPr>
        <w:spacing w:after="200" w:line="276" w:lineRule="auto"/>
        <w:contextualSpacing/>
        <w:rPr>
          <w:rFonts w:asciiTheme="minorHAnsi" w:hAnsiTheme="minorHAnsi" w:cstheme="minorHAnsi"/>
          <w:sz w:val="22"/>
          <w:szCs w:val="22"/>
        </w:rPr>
      </w:pPr>
      <w:r w:rsidRPr="005E2EB3">
        <w:rPr>
          <w:rFonts w:asciiTheme="minorHAnsi" w:hAnsiTheme="minorHAnsi" w:cstheme="minorHAnsi"/>
          <w:sz w:val="22"/>
          <w:szCs w:val="22"/>
        </w:rPr>
        <w:t xml:space="preserve">Exposure to client interaction, user-requirements analysis, user support.  </w:t>
      </w:r>
    </w:p>
    <w:p w:rsidR="0041241D" w:rsidRPr="00016EAC" w:rsidRDefault="00250573" w:rsidP="005E2EB3">
      <w:pPr>
        <w:shd w:val="clear" w:color="auto" w:fill="FFFFFF"/>
        <w:tabs>
          <w:tab w:val="left" w:pos="7621"/>
        </w:tabs>
        <w:spacing w:after="75" w:line="300" w:lineRule="atLeast"/>
        <w:jc w:val="left"/>
        <w:rPr>
          <w:rFonts w:asciiTheme="majorHAnsi" w:hAnsiTheme="majorHAnsi" w:cs="Tahoma"/>
          <w:szCs w:val="22"/>
        </w:rPr>
      </w:pPr>
      <w:r>
        <w:rPr>
          <w:rFonts w:asciiTheme="majorHAnsi" w:hAnsiTheme="majorHAnsi" w:cs="Tahoma"/>
          <w:szCs w:val="2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Look w:val="04A0"/>
      </w:tblPr>
      <w:tblGrid>
        <w:gridCol w:w="4829"/>
        <w:gridCol w:w="4747"/>
      </w:tblGrid>
      <w:tr w:rsidR="00A953A2" w:rsidRPr="00016EAC" w:rsidTr="0041241D">
        <w:tc>
          <w:tcPr>
            <w:tcW w:w="4829" w:type="dxa"/>
            <w:shd w:val="clear" w:color="auto" w:fill="C6D9F1" w:themeFill="text2" w:themeFillTint="33"/>
            <w:vAlign w:val="center"/>
          </w:tcPr>
          <w:p w:rsidR="00A953A2" w:rsidRPr="00522D07" w:rsidRDefault="00250573" w:rsidP="00A55670">
            <w:pPr>
              <w:tabs>
                <w:tab w:val="left" w:pos="270"/>
              </w:tabs>
              <w:spacing w:before="120" w:after="120"/>
              <w:rPr>
                <w:rFonts w:asciiTheme="majorHAnsi" w:hAnsiTheme="majorHAnsi" w:cs="Verdana"/>
                <w:b/>
                <w:sz w:val="24"/>
                <w:szCs w:val="24"/>
              </w:rPr>
            </w:pPr>
            <w:r w:rsidRPr="00522D07">
              <w:rPr>
                <w:rFonts w:asciiTheme="majorHAnsi" w:hAnsiTheme="majorHAnsi" w:cs="Verdana"/>
                <w:b/>
                <w:sz w:val="24"/>
                <w:szCs w:val="24"/>
              </w:rPr>
              <w:t>Work experience</w:t>
            </w:r>
          </w:p>
        </w:tc>
        <w:tc>
          <w:tcPr>
            <w:tcW w:w="4747" w:type="dxa"/>
            <w:shd w:val="clear" w:color="auto" w:fill="C6D9F1" w:themeFill="text2" w:themeFillTint="33"/>
            <w:vAlign w:val="center"/>
          </w:tcPr>
          <w:p w:rsidR="00A953A2" w:rsidRPr="00016EAC" w:rsidRDefault="00A953A2" w:rsidP="00A55670">
            <w:pPr>
              <w:tabs>
                <w:tab w:val="left" w:pos="270"/>
              </w:tabs>
              <w:spacing w:before="120" w:after="120"/>
              <w:rPr>
                <w:rFonts w:asciiTheme="majorHAnsi" w:hAnsiTheme="majorHAnsi" w:cs="Verdana"/>
                <w:b/>
                <w:szCs w:val="22"/>
              </w:rPr>
            </w:pPr>
          </w:p>
        </w:tc>
      </w:tr>
    </w:tbl>
    <w:p w:rsidR="00A953A2" w:rsidRPr="00016EAC" w:rsidRDefault="00A953A2" w:rsidP="00A953A2">
      <w:pPr>
        <w:rPr>
          <w:rFonts w:asciiTheme="majorHAnsi" w:hAnsiTheme="majorHAnsi"/>
          <w:b/>
          <w:szCs w:val="22"/>
        </w:rPr>
      </w:pPr>
    </w:p>
    <w:p w:rsidR="00661D75" w:rsidRPr="00016EAC" w:rsidRDefault="00661D75" w:rsidP="00A953A2">
      <w:pPr>
        <w:rPr>
          <w:rFonts w:asciiTheme="majorHAnsi" w:hAnsiTheme="majorHAnsi"/>
          <w:b/>
          <w:szCs w:val="22"/>
        </w:rPr>
      </w:pPr>
    </w:p>
    <w:p w:rsidR="00A953A2" w:rsidRPr="00016EAC" w:rsidRDefault="00250573" w:rsidP="00661D75">
      <w:pPr>
        <w:pStyle w:val="ListParagraph"/>
        <w:numPr>
          <w:ilvl w:val="0"/>
          <w:numId w:val="22"/>
        </w:numPr>
        <w:spacing w:after="200" w:line="360" w:lineRule="auto"/>
        <w:contextualSpacing/>
        <w:rPr>
          <w:rFonts w:asciiTheme="minorHAnsi" w:hAnsiTheme="minorHAnsi" w:cs="Tahoma"/>
          <w:sz w:val="22"/>
          <w:szCs w:val="22"/>
          <w:lang w:eastAsia="ar-SA"/>
        </w:rPr>
      </w:pPr>
      <w:r w:rsidRPr="00016EAC">
        <w:rPr>
          <w:rFonts w:asciiTheme="minorHAnsi" w:hAnsiTheme="minorHAnsi" w:cs="Tahoma"/>
          <w:sz w:val="22"/>
          <w:szCs w:val="22"/>
          <w:lang w:eastAsia="ar-SA"/>
        </w:rPr>
        <w:t xml:space="preserve">Working as </w:t>
      </w:r>
      <w:r>
        <w:rPr>
          <w:rFonts w:asciiTheme="minorHAnsi" w:hAnsiTheme="minorHAnsi" w:cs="Tahoma"/>
          <w:sz w:val="22"/>
          <w:szCs w:val="22"/>
          <w:lang w:eastAsia="ar-SA"/>
        </w:rPr>
        <w:t>micros</w:t>
      </w:r>
      <w:r w:rsidRPr="00016EAC">
        <w:rPr>
          <w:rFonts w:asciiTheme="minorHAnsi" w:hAnsiTheme="minorHAnsi" w:cs="Tahoma"/>
          <w:sz w:val="22"/>
          <w:szCs w:val="22"/>
          <w:lang w:eastAsia="ar-SA"/>
        </w:rPr>
        <w:t xml:space="preserve">trategy developer </w:t>
      </w:r>
      <w:r>
        <w:rPr>
          <w:rFonts w:asciiTheme="minorHAnsi" w:hAnsiTheme="minorHAnsi" w:cs="Tahoma"/>
          <w:sz w:val="22"/>
          <w:szCs w:val="22"/>
          <w:lang w:eastAsia="ar-SA"/>
        </w:rPr>
        <w:t>in</w:t>
      </w:r>
      <w:r w:rsidRPr="00016EAC">
        <w:rPr>
          <w:rFonts w:asciiTheme="minorHAnsi" w:hAnsiTheme="minorHAnsi" w:cs="Tahoma"/>
          <w:sz w:val="22"/>
          <w:szCs w:val="22"/>
          <w:lang w:eastAsia="ar-SA"/>
        </w:rPr>
        <w:t xml:space="preserve"> </w:t>
      </w:r>
      <w:r>
        <w:rPr>
          <w:rFonts w:asciiTheme="minorHAnsi" w:hAnsiTheme="minorHAnsi"/>
          <w:sz w:val="22"/>
          <w:szCs w:val="22"/>
        </w:rPr>
        <w:t>CGI</w:t>
      </w:r>
      <w:r w:rsidRPr="00016EAC">
        <w:rPr>
          <w:rFonts w:asciiTheme="minorHAnsi" w:hAnsiTheme="minorHAnsi" w:cs="Tahoma"/>
          <w:sz w:val="22"/>
          <w:szCs w:val="22"/>
          <w:lang w:eastAsia="ar-SA"/>
        </w:rPr>
        <w:t>,</w:t>
      </w:r>
      <w:r w:rsidRPr="00016EAC">
        <w:rPr>
          <w:rFonts w:asciiTheme="minorHAnsi" w:hAnsiTheme="minorHAnsi"/>
          <w:sz w:val="22"/>
          <w:szCs w:val="22"/>
        </w:rPr>
        <w:t xml:space="preserve"> bangalore</w:t>
      </w:r>
      <w:r w:rsidRPr="00016EAC">
        <w:rPr>
          <w:rFonts w:asciiTheme="minorHAnsi" w:hAnsiTheme="minorHAnsi" w:cs="Tahoma"/>
          <w:sz w:val="22"/>
          <w:szCs w:val="22"/>
          <w:lang w:eastAsia="ar-SA"/>
        </w:rPr>
        <w:t xml:space="preserve"> </w:t>
      </w:r>
      <w:r>
        <w:rPr>
          <w:rFonts w:asciiTheme="minorHAnsi" w:hAnsiTheme="minorHAnsi" w:cs="Tahoma"/>
          <w:sz w:val="22"/>
          <w:szCs w:val="22"/>
          <w:lang w:eastAsia="ar-SA"/>
        </w:rPr>
        <w:t>f</w:t>
      </w:r>
      <w:r w:rsidRPr="00016EAC">
        <w:rPr>
          <w:rFonts w:asciiTheme="minorHAnsi" w:hAnsiTheme="minorHAnsi" w:cs="Tahoma"/>
          <w:sz w:val="22"/>
          <w:szCs w:val="22"/>
          <w:lang w:eastAsia="ar-SA"/>
        </w:rPr>
        <w:t xml:space="preserve">rom </w:t>
      </w:r>
      <w:r>
        <w:rPr>
          <w:rFonts w:asciiTheme="minorHAnsi" w:hAnsiTheme="minorHAnsi"/>
          <w:sz w:val="22"/>
          <w:szCs w:val="22"/>
        </w:rPr>
        <w:t>May</w:t>
      </w:r>
      <w:r w:rsidRPr="00016EAC">
        <w:rPr>
          <w:rFonts w:asciiTheme="minorHAnsi" w:hAnsiTheme="minorHAnsi"/>
          <w:sz w:val="22"/>
          <w:szCs w:val="22"/>
        </w:rPr>
        <w:t xml:space="preserve"> </w:t>
      </w:r>
      <w:r>
        <w:rPr>
          <w:rFonts w:asciiTheme="minorHAnsi" w:hAnsiTheme="minorHAnsi"/>
          <w:sz w:val="22"/>
          <w:szCs w:val="22"/>
        </w:rPr>
        <w:t>2015</w:t>
      </w:r>
      <w:r w:rsidRPr="00016EAC">
        <w:rPr>
          <w:rFonts w:asciiTheme="minorHAnsi" w:hAnsiTheme="minorHAnsi"/>
          <w:sz w:val="22"/>
          <w:szCs w:val="22"/>
        </w:rPr>
        <w:t xml:space="preserve"> </w:t>
      </w:r>
      <w:r w:rsidRPr="00016EAC">
        <w:rPr>
          <w:rFonts w:asciiTheme="minorHAnsi" w:hAnsiTheme="minorHAnsi" w:cs="Tahoma"/>
          <w:sz w:val="22"/>
          <w:szCs w:val="22"/>
          <w:lang w:eastAsia="ar-SA"/>
        </w:rPr>
        <w:t>– till date.</w:t>
      </w:r>
    </w:p>
    <w:p w:rsidR="002C333B" w:rsidRDefault="00250573" w:rsidP="002C333B">
      <w:pPr>
        <w:pStyle w:val="ListParagraph"/>
        <w:numPr>
          <w:ilvl w:val="0"/>
          <w:numId w:val="22"/>
        </w:numPr>
        <w:spacing w:after="200" w:line="360" w:lineRule="auto"/>
        <w:contextualSpacing/>
        <w:rPr>
          <w:rFonts w:asciiTheme="minorHAnsi" w:hAnsiTheme="minorHAnsi" w:cs="Tahoma"/>
          <w:sz w:val="22"/>
          <w:szCs w:val="22"/>
          <w:lang w:eastAsia="ar-SA"/>
        </w:rPr>
      </w:pPr>
      <w:r w:rsidRPr="00016EAC">
        <w:rPr>
          <w:rFonts w:asciiTheme="minorHAnsi" w:hAnsiTheme="minorHAnsi" w:cs="Tahoma"/>
          <w:sz w:val="22"/>
          <w:szCs w:val="22"/>
          <w:lang w:eastAsia="ar-SA"/>
        </w:rPr>
        <w:t xml:space="preserve">Worked as </w:t>
      </w:r>
      <w:r>
        <w:rPr>
          <w:rFonts w:asciiTheme="minorHAnsi" w:hAnsiTheme="minorHAnsi" w:cs="Tahoma"/>
          <w:sz w:val="22"/>
          <w:szCs w:val="22"/>
          <w:lang w:eastAsia="ar-SA"/>
        </w:rPr>
        <w:t>associate software engineer</w:t>
      </w:r>
      <w:r w:rsidRPr="00016EAC">
        <w:rPr>
          <w:rFonts w:asciiTheme="minorHAnsi" w:hAnsiTheme="minorHAnsi" w:cs="Tahoma"/>
          <w:sz w:val="22"/>
          <w:szCs w:val="22"/>
          <w:lang w:eastAsia="ar-SA"/>
        </w:rPr>
        <w:t xml:space="preserve"> </w:t>
      </w:r>
      <w:r>
        <w:rPr>
          <w:rFonts w:asciiTheme="minorHAnsi" w:hAnsiTheme="minorHAnsi" w:cs="Tahoma"/>
          <w:sz w:val="22"/>
          <w:szCs w:val="22"/>
          <w:lang w:eastAsia="ar-SA"/>
        </w:rPr>
        <w:t>i</w:t>
      </w:r>
      <w:r w:rsidRPr="00016EAC">
        <w:rPr>
          <w:rFonts w:asciiTheme="minorHAnsi" w:hAnsiTheme="minorHAnsi" w:cs="Tahoma"/>
          <w:sz w:val="22"/>
          <w:szCs w:val="22"/>
          <w:lang w:eastAsia="ar-SA"/>
        </w:rPr>
        <w:t xml:space="preserve">n </w:t>
      </w:r>
      <w:r>
        <w:rPr>
          <w:rFonts w:asciiTheme="minorHAnsi" w:hAnsiTheme="minorHAnsi"/>
          <w:sz w:val="22"/>
          <w:szCs w:val="22"/>
        </w:rPr>
        <w:t>Computer Science Corporation</w:t>
      </w:r>
      <w:r w:rsidRPr="00016EAC">
        <w:rPr>
          <w:rFonts w:asciiTheme="minorHAnsi" w:hAnsiTheme="minorHAnsi"/>
          <w:sz w:val="22"/>
          <w:szCs w:val="22"/>
        </w:rPr>
        <w:t>, bangalore</w:t>
      </w:r>
      <w:r w:rsidRPr="00016EAC">
        <w:rPr>
          <w:rFonts w:asciiTheme="minorHAnsi" w:hAnsiTheme="minorHAnsi" w:cs="Tahoma"/>
          <w:sz w:val="22"/>
          <w:szCs w:val="22"/>
          <w:lang w:eastAsia="ar-SA"/>
        </w:rPr>
        <w:t xml:space="preserve"> from </w:t>
      </w:r>
      <w:r>
        <w:rPr>
          <w:rFonts w:asciiTheme="minorHAnsi" w:hAnsiTheme="minorHAnsi"/>
          <w:sz w:val="22"/>
          <w:szCs w:val="22"/>
        </w:rPr>
        <w:t>feb 2012</w:t>
      </w:r>
      <w:r w:rsidRPr="00016EAC">
        <w:rPr>
          <w:rFonts w:asciiTheme="minorHAnsi" w:hAnsiTheme="minorHAnsi"/>
          <w:sz w:val="22"/>
          <w:szCs w:val="22"/>
        </w:rPr>
        <w:t xml:space="preserve"> – </w:t>
      </w:r>
      <w:r>
        <w:rPr>
          <w:rFonts w:asciiTheme="minorHAnsi" w:hAnsiTheme="minorHAnsi"/>
          <w:sz w:val="22"/>
          <w:szCs w:val="22"/>
        </w:rPr>
        <w:t>May</w:t>
      </w:r>
      <w:r w:rsidRPr="00016EAC">
        <w:rPr>
          <w:rFonts w:asciiTheme="minorHAnsi" w:hAnsiTheme="minorHAnsi"/>
          <w:sz w:val="22"/>
          <w:szCs w:val="22"/>
        </w:rPr>
        <w:t xml:space="preserve"> </w:t>
      </w:r>
      <w:r>
        <w:rPr>
          <w:rFonts w:asciiTheme="minorHAnsi" w:hAnsiTheme="minorHAnsi"/>
          <w:sz w:val="22"/>
          <w:szCs w:val="22"/>
        </w:rPr>
        <w:t>2015</w:t>
      </w:r>
      <w:r w:rsidRPr="00016EAC">
        <w:rPr>
          <w:rFonts w:asciiTheme="minorHAnsi" w:hAnsiTheme="minorHAnsi"/>
          <w:sz w:val="22"/>
          <w:szCs w:val="22"/>
        </w:rPr>
        <w:t>.</w:t>
      </w:r>
    </w:p>
    <w:p w:rsidR="002C333B" w:rsidRDefault="002C333B">
      <w:pPr>
        <w:suppressAutoHyphens w:val="0"/>
        <w:jc w:val="left"/>
        <w:rPr>
          <w:rFonts w:asciiTheme="minorHAnsi" w:hAnsiTheme="minorHAnsi" w:cs="Tahoma"/>
          <w:szCs w:val="22"/>
        </w:rPr>
      </w:pPr>
    </w:p>
    <w:p w:rsidR="00661D75" w:rsidRPr="002C333B" w:rsidRDefault="00250573" w:rsidP="002C333B">
      <w:pPr>
        <w:suppressAutoHyphens w:val="0"/>
        <w:jc w:val="left"/>
        <w:rPr>
          <w:rFonts w:asciiTheme="minorHAnsi" w:hAnsiTheme="minorHAnsi" w:cs="Tahoma"/>
          <w:szCs w:val="22"/>
        </w:rPr>
      </w:pPr>
      <w:r w:rsidRPr="002C333B">
        <w:rPr>
          <w:rFonts w:asciiTheme="majorHAnsi" w:hAnsiTheme="majorHAnsi" w:cs="Tahoma"/>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Look w:val="04A0"/>
      </w:tblPr>
      <w:tblGrid>
        <w:gridCol w:w="4827"/>
        <w:gridCol w:w="4749"/>
      </w:tblGrid>
      <w:tr w:rsidR="00FC54F3" w:rsidRPr="00016EAC" w:rsidTr="00A55670">
        <w:tc>
          <w:tcPr>
            <w:tcW w:w="5103" w:type="dxa"/>
            <w:shd w:val="clear" w:color="auto" w:fill="C6D9F1" w:themeFill="text2" w:themeFillTint="33"/>
            <w:vAlign w:val="center"/>
          </w:tcPr>
          <w:p w:rsidR="00FC54F3" w:rsidRPr="00522D07" w:rsidRDefault="00250573" w:rsidP="00A55670">
            <w:pPr>
              <w:tabs>
                <w:tab w:val="left" w:pos="270"/>
              </w:tabs>
              <w:spacing w:before="120" w:after="120"/>
              <w:rPr>
                <w:rFonts w:asciiTheme="majorHAnsi" w:hAnsiTheme="majorHAnsi" w:cs="Verdana"/>
                <w:b/>
                <w:sz w:val="24"/>
                <w:szCs w:val="24"/>
              </w:rPr>
            </w:pPr>
            <w:r w:rsidRPr="00522D07">
              <w:rPr>
                <w:rFonts w:asciiTheme="majorHAnsi" w:hAnsiTheme="majorHAnsi" w:cs="Verdana"/>
                <w:b/>
                <w:sz w:val="24"/>
                <w:szCs w:val="24"/>
              </w:rPr>
              <w:t>Technical skills</w:t>
            </w:r>
          </w:p>
        </w:tc>
        <w:tc>
          <w:tcPr>
            <w:tcW w:w="5103" w:type="dxa"/>
            <w:shd w:val="clear" w:color="auto" w:fill="C6D9F1" w:themeFill="text2" w:themeFillTint="33"/>
            <w:vAlign w:val="center"/>
          </w:tcPr>
          <w:p w:rsidR="00FC54F3" w:rsidRPr="00016EAC" w:rsidRDefault="00FC54F3" w:rsidP="00A55670">
            <w:pPr>
              <w:tabs>
                <w:tab w:val="left" w:pos="270"/>
              </w:tabs>
              <w:spacing w:before="120" w:after="120"/>
              <w:rPr>
                <w:rFonts w:asciiTheme="majorHAnsi" w:hAnsiTheme="majorHAnsi" w:cs="Verdana"/>
                <w:b/>
                <w:szCs w:val="22"/>
              </w:rPr>
            </w:pPr>
          </w:p>
        </w:tc>
      </w:tr>
    </w:tbl>
    <w:p w:rsidR="00FC54F3" w:rsidRPr="00016EAC" w:rsidRDefault="00FC54F3" w:rsidP="00FC54F3">
      <w:pPr>
        <w:ind w:left="2160" w:hanging="2160"/>
        <w:rPr>
          <w:rFonts w:asciiTheme="majorHAnsi" w:hAnsiTheme="majorHAnsi"/>
          <w:b/>
          <w:szCs w:val="22"/>
        </w:rPr>
      </w:pPr>
    </w:p>
    <w:p w:rsidR="00FC54F3" w:rsidRPr="00016EAC" w:rsidRDefault="00250573" w:rsidP="004E5DBD">
      <w:pPr>
        <w:ind w:left="2160" w:hanging="1440"/>
        <w:jc w:val="left"/>
        <w:rPr>
          <w:rFonts w:asciiTheme="minorHAnsi" w:hAnsiTheme="minorHAnsi" w:cs="Tahoma"/>
          <w:szCs w:val="22"/>
        </w:rPr>
      </w:pPr>
      <w:r w:rsidRPr="00016EAC">
        <w:rPr>
          <w:rFonts w:asciiTheme="minorHAnsi" w:hAnsiTheme="minorHAnsi" w:cs="Tahoma"/>
          <w:szCs w:val="22"/>
        </w:rPr>
        <w:t>Bi tools</w:t>
      </w:r>
      <w:r>
        <w:rPr>
          <w:rFonts w:asciiTheme="minorHAnsi" w:hAnsiTheme="minorHAnsi" w:cs="Tahoma"/>
          <w:szCs w:val="22"/>
        </w:rPr>
        <w:tab/>
      </w:r>
      <w:r>
        <w:rPr>
          <w:rFonts w:asciiTheme="minorHAnsi" w:hAnsiTheme="minorHAnsi" w:cs="Tahoma"/>
          <w:szCs w:val="22"/>
        </w:rPr>
        <w:tab/>
        <w:t>:</w:t>
      </w:r>
      <w:r>
        <w:rPr>
          <w:rFonts w:asciiTheme="minorHAnsi" w:hAnsiTheme="minorHAnsi" w:cs="Tahoma"/>
          <w:szCs w:val="22"/>
        </w:rPr>
        <w:tab/>
        <w:t>Microstrategy 9.x</w:t>
      </w:r>
    </w:p>
    <w:p w:rsidR="00FC54F3" w:rsidRPr="00016EAC" w:rsidRDefault="00250573" w:rsidP="004E5DBD">
      <w:pPr>
        <w:ind w:left="2160" w:hanging="1440"/>
        <w:jc w:val="left"/>
        <w:rPr>
          <w:rFonts w:asciiTheme="minorHAnsi" w:hAnsiTheme="minorHAnsi" w:cs="Tahoma"/>
          <w:szCs w:val="22"/>
        </w:rPr>
      </w:pPr>
      <w:r>
        <w:rPr>
          <w:rFonts w:asciiTheme="minorHAnsi" w:hAnsiTheme="minorHAnsi" w:cs="Tahoma"/>
          <w:szCs w:val="22"/>
        </w:rPr>
        <w:t>Databases</w:t>
      </w:r>
      <w:r>
        <w:rPr>
          <w:rFonts w:asciiTheme="minorHAnsi" w:hAnsiTheme="minorHAnsi" w:cs="Tahoma"/>
          <w:szCs w:val="22"/>
        </w:rPr>
        <w:tab/>
      </w:r>
      <w:r>
        <w:rPr>
          <w:rFonts w:asciiTheme="minorHAnsi" w:hAnsiTheme="minorHAnsi" w:cs="Tahoma"/>
          <w:szCs w:val="22"/>
        </w:rPr>
        <w:tab/>
        <w:t>:</w:t>
      </w:r>
      <w:r>
        <w:rPr>
          <w:rFonts w:asciiTheme="minorHAnsi" w:hAnsiTheme="minorHAnsi" w:cs="Tahoma"/>
          <w:szCs w:val="22"/>
        </w:rPr>
        <w:tab/>
        <w:t>O</w:t>
      </w:r>
      <w:r w:rsidRPr="00016EAC">
        <w:rPr>
          <w:rFonts w:asciiTheme="minorHAnsi" w:hAnsiTheme="minorHAnsi" w:cs="Tahoma"/>
          <w:szCs w:val="22"/>
        </w:rPr>
        <w:t>racle</w:t>
      </w:r>
      <w:r>
        <w:rPr>
          <w:rFonts w:asciiTheme="minorHAnsi" w:hAnsiTheme="minorHAnsi" w:cs="Tahoma"/>
          <w:szCs w:val="22"/>
        </w:rPr>
        <w:t xml:space="preserve"> 11g,</w:t>
      </w:r>
      <w:r w:rsidRPr="00016EAC">
        <w:rPr>
          <w:rFonts w:asciiTheme="minorHAnsi" w:hAnsiTheme="minorHAnsi" w:cs="Tahoma"/>
          <w:szCs w:val="22"/>
        </w:rPr>
        <w:t xml:space="preserve"> ms access.</w:t>
      </w:r>
    </w:p>
    <w:p w:rsidR="00FC54F3" w:rsidRPr="00016EAC" w:rsidRDefault="00250573" w:rsidP="004E5DBD">
      <w:pPr>
        <w:ind w:left="2160" w:hanging="1440"/>
        <w:jc w:val="left"/>
        <w:rPr>
          <w:rFonts w:asciiTheme="minorHAnsi" w:hAnsiTheme="minorHAnsi" w:cs="Tahoma"/>
          <w:szCs w:val="22"/>
        </w:rPr>
      </w:pPr>
      <w:r w:rsidRPr="00016EAC">
        <w:rPr>
          <w:rFonts w:asciiTheme="minorHAnsi" w:hAnsiTheme="minorHAnsi" w:cs="Tahoma"/>
          <w:szCs w:val="22"/>
        </w:rPr>
        <w:t>Operating systems</w:t>
      </w:r>
      <w:r w:rsidRPr="00016EAC">
        <w:rPr>
          <w:rFonts w:asciiTheme="minorHAnsi" w:hAnsiTheme="minorHAnsi" w:cs="Tahoma"/>
          <w:szCs w:val="22"/>
        </w:rPr>
        <w:tab/>
        <w:t>:</w:t>
      </w:r>
      <w:r w:rsidRPr="00016EAC">
        <w:rPr>
          <w:rFonts w:asciiTheme="minorHAnsi" w:hAnsiTheme="minorHAnsi" w:cs="Tahoma"/>
          <w:szCs w:val="22"/>
        </w:rPr>
        <w:tab/>
        <w:t>windows.</w:t>
      </w:r>
    </w:p>
    <w:p w:rsidR="00FC54F3" w:rsidRPr="00016EAC" w:rsidRDefault="00250573" w:rsidP="004E5DBD">
      <w:pPr>
        <w:ind w:left="2160" w:hanging="1440"/>
        <w:jc w:val="left"/>
        <w:rPr>
          <w:rFonts w:asciiTheme="minorHAnsi" w:hAnsiTheme="minorHAnsi" w:cs="Tahoma"/>
          <w:szCs w:val="22"/>
        </w:rPr>
      </w:pPr>
      <w:r w:rsidRPr="00016EAC">
        <w:rPr>
          <w:rFonts w:asciiTheme="minorHAnsi" w:hAnsiTheme="minorHAnsi" w:cs="Tahoma"/>
          <w:szCs w:val="22"/>
        </w:rPr>
        <w:t>Applications</w:t>
      </w:r>
      <w:r w:rsidRPr="00016EAC">
        <w:rPr>
          <w:rFonts w:asciiTheme="minorHAnsi" w:hAnsiTheme="minorHAnsi" w:cs="Tahoma"/>
          <w:szCs w:val="22"/>
        </w:rPr>
        <w:tab/>
      </w:r>
      <w:r w:rsidRPr="00016EAC">
        <w:rPr>
          <w:rFonts w:asciiTheme="minorHAnsi" w:hAnsiTheme="minorHAnsi" w:cs="Tahoma"/>
          <w:szCs w:val="22"/>
        </w:rPr>
        <w:tab/>
        <w:t>:</w:t>
      </w:r>
      <w:r w:rsidRPr="00016EAC">
        <w:rPr>
          <w:rFonts w:asciiTheme="minorHAnsi" w:hAnsiTheme="minorHAnsi" w:cs="Tahoma"/>
          <w:szCs w:val="22"/>
        </w:rPr>
        <w:tab/>
        <w:t>ms office,</w:t>
      </w:r>
      <w:r>
        <w:rPr>
          <w:rFonts w:asciiTheme="minorHAnsi" w:hAnsiTheme="minorHAnsi" w:cs="Tahoma"/>
          <w:szCs w:val="22"/>
        </w:rPr>
        <w:t xml:space="preserve"> </w:t>
      </w:r>
      <w:r w:rsidRPr="00016EAC">
        <w:rPr>
          <w:rFonts w:asciiTheme="minorHAnsi" w:hAnsiTheme="minorHAnsi" w:cs="Tahoma"/>
          <w:szCs w:val="22"/>
        </w:rPr>
        <w:t>ms outlook.</w:t>
      </w:r>
    </w:p>
    <w:p w:rsidR="00FC54F3" w:rsidRPr="00016EAC" w:rsidRDefault="00FC54F3" w:rsidP="00FC54F3">
      <w:pPr>
        <w:ind w:left="2160" w:hanging="2160"/>
        <w:rPr>
          <w:rFonts w:asciiTheme="minorHAnsi" w:hAnsiTheme="minorHAnsi" w:cs="Tahoma"/>
          <w:szCs w:val="22"/>
          <w:u w:val="single"/>
        </w:rPr>
      </w:pPr>
    </w:p>
    <w:p w:rsidR="00CE15F0" w:rsidRPr="00016EAC" w:rsidRDefault="00250573">
      <w:pPr>
        <w:tabs>
          <w:tab w:val="left" w:pos="450"/>
        </w:tabs>
        <w:ind w:left="-270" w:firstLine="270"/>
        <w:rPr>
          <w:rFonts w:asciiTheme="majorHAnsi" w:hAnsiTheme="majorHAnsi" w:cs="Tahoma"/>
          <w:b/>
          <w:szCs w:val="22"/>
        </w:rPr>
      </w:pPr>
      <w:r w:rsidRPr="00016EAC">
        <w:rPr>
          <w:rFonts w:asciiTheme="majorHAnsi" w:hAnsiTheme="majorHAnsi"/>
          <w:b/>
          <w:szCs w:val="22"/>
        </w:rPr>
        <w:tab/>
      </w:r>
      <w:r w:rsidRPr="00016EAC">
        <w:rPr>
          <w:rFonts w:asciiTheme="majorHAnsi" w:hAnsiTheme="majorHAnsi"/>
          <w:b/>
          <w:szCs w:val="2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Look w:val="04A0"/>
      </w:tblPr>
      <w:tblGrid>
        <w:gridCol w:w="4833"/>
        <w:gridCol w:w="4743"/>
      </w:tblGrid>
      <w:tr w:rsidR="00481BB6" w:rsidRPr="00016EAC" w:rsidTr="00767D07">
        <w:tc>
          <w:tcPr>
            <w:tcW w:w="5103" w:type="dxa"/>
            <w:shd w:val="clear" w:color="auto" w:fill="C6D9F1" w:themeFill="text2" w:themeFillTint="33"/>
            <w:vAlign w:val="center"/>
          </w:tcPr>
          <w:p w:rsidR="00481BB6" w:rsidRPr="00522D07" w:rsidRDefault="00250573" w:rsidP="00C56D60">
            <w:pPr>
              <w:tabs>
                <w:tab w:val="left" w:pos="270"/>
              </w:tabs>
              <w:spacing w:before="120" w:after="120"/>
              <w:rPr>
                <w:rFonts w:asciiTheme="majorHAnsi" w:hAnsiTheme="majorHAnsi" w:cs="Verdana"/>
                <w:b/>
                <w:sz w:val="24"/>
                <w:szCs w:val="24"/>
              </w:rPr>
            </w:pPr>
            <w:r w:rsidRPr="00522D07">
              <w:rPr>
                <w:rFonts w:asciiTheme="majorHAnsi" w:hAnsiTheme="majorHAnsi" w:cs="Calibri"/>
                <w:b/>
                <w:bCs/>
                <w:sz w:val="24"/>
                <w:szCs w:val="24"/>
              </w:rPr>
              <w:t xml:space="preserve">Project experience                                                                                                   </w:t>
            </w:r>
          </w:p>
        </w:tc>
        <w:tc>
          <w:tcPr>
            <w:tcW w:w="5103" w:type="dxa"/>
            <w:shd w:val="clear" w:color="auto" w:fill="C6D9F1" w:themeFill="text2" w:themeFillTint="33"/>
            <w:vAlign w:val="center"/>
          </w:tcPr>
          <w:p w:rsidR="00481BB6" w:rsidRPr="00016EAC" w:rsidRDefault="00481BB6" w:rsidP="00C56D60">
            <w:pPr>
              <w:tabs>
                <w:tab w:val="left" w:pos="270"/>
              </w:tabs>
              <w:spacing w:before="120" w:after="120"/>
              <w:rPr>
                <w:rFonts w:asciiTheme="majorHAnsi" w:hAnsiTheme="majorHAnsi" w:cs="Verdana"/>
                <w:b/>
                <w:szCs w:val="22"/>
              </w:rPr>
            </w:pPr>
          </w:p>
        </w:tc>
      </w:tr>
    </w:tbl>
    <w:p w:rsidR="00DE578F" w:rsidRPr="00016EAC" w:rsidRDefault="00DE578F">
      <w:pPr>
        <w:tabs>
          <w:tab w:val="left" w:pos="1530"/>
        </w:tabs>
        <w:spacing w:line="360" w:lineRule="auto"/>
        <w:rPr>
          <w:rFonts w:asciiTheme="majorHAnsi" w:hAnsiTheme="majorHAnsi" w:cs="Tahoma"/>
          <w:b/>
          <w:color w:val="000000"/>
          <w:szCs w:val="22"/>
        </w:rPr>
      </w:pPr>
    </w:p>
    <w:tbl>
      <w:tblPr>
        <w:tblStyle w:val="TableGrid"/>
        <w:tblW w:w="5000" w:type="pct"/>
        <w:jc w:val="center"/>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tblPr>
      <w:tblGrid>
        <w:gridCol w:w="1843"/>
        <w:gridCol w:w="7733"/>
      </w:tblGrid>
      <w:tr w:rsidR="006F1CE3" w:rsidRPr="00016EAC" w:rsidTr="00A16196">
        <w:trPr>
          <w:jc w:val="center"/>
        </w:trPr>
        <w:tc>
          <w:tcPr>
            <w:tcW w:w="1737" w:type="dxa"/>
            <w:shd w:val="clear" w:color="auto" w:fill="244061" w:themeFill="accent1" w:themeFillShade="80"/>
            <w:vAlign w:val="center"/>
          </w:tcPr>
          <w:p w:rsidR="006F1CE3" w:rsidRPr="00016EAC" w:rsidRDefault="00250573" w:rsidP="00A16196">
            <w:pPr>
              <w:spacing w:before="20" w:after="20" w:line="288" w:lineRule="auto"/>
              <w:jc w:val="left"/>
              <w:rPr>
                <w:rFonts w:asciiTheme="majorHAnsi" w:hAnsiTheme="majorHAnsi"/>
                <w:b/>
                <w:szCs w:val="22"/>
              </w:rPr>
            </w:pPr>
            <w:r w:rsidRPr="00016EAC">
              <w:rPr>
                <w:rFonts w:asciiTheme="majorHAnsi" w:hAnsiTheme="majorHAnsi"/>
                <w:b/>
                <w:szCs w:val="22"/>
              </w:rPr>
              <w:t>Project #</w:t>
            </w:r>
            <w:r>
              <w:rPr>
                <w:rFonts w:asciiTheme="majorHAnsi" w:hAnsiTheme="majorHAnsi"/>
                <w:b/>
                <w:szCs w:val="22"/>
              </w:rPr>
              <w:t>1</w:t>
            </w:r>
          </w:p>
        </w:tc>
        <w:tc>
          <w:tcPr>
            <w:tcW w:w="7839" w:type="dxa"/>
            <w:shd w:val="clear" w:color="auto" w:fill="244061" w:themeFill="accent1" w:themeFillShade="80"/>
            <w:vAlign w:val="center"/>
          </w:tcPr>
          <w:p w:rsidR="006F1CE3" w:rsidRPr="00016EAC" w:rsidRDefault="006F1CE3" w:rsidP="00A16196">
            <w:pPr>
              <w:tabs>
                <w:tab w:val="left" w:pos="1530"/>
              </w:tabs>
              <w:spacing w:before="20" w:after="20" w:line="288" w:lineRule="auto"/>
              <w:jc w:val="left"/>
              <w:rPr>
                <w:rFonts w:asciiTheme="majorHAnsi" w:hAnsiTheme="majorHAnsi" w:cs="Tahoma"/>
                <w:b/>
                <w:color w:val="000000"/>
                <w:szCs w:val="22"/>
              </w:rPr>
            </w:pPr>
          </w:p>
        </w:tc>
      </w:tr>
      <w:tr w:rsidR="006F1CE3" w:rsidRPr="00016EAC" w:rsidTr="00A16196">
        <w:trPr>
          <w:jc w:val="center"/>
        </w:trPr>
        <w:tc>
          <w:tcPr>
            <w:tcW w:w="1737" w:type="dxa"/>
            <w:shd w:val="clear" w:color="auto" w:fill="F2F2F2" w:themeFill="background1" w:themeFillShade="F2"/>
            <w:vAlign w:val="center"/>
          </w:tcPr>
          <w:p w:rsidR="006F1CE3" w:rsidRPr="00016EAC" w:rsidRDefault="00250573" w:rsidP="00A16196">
            <w:pPr>
              <w:spacing w:before="20" w:after="20" w:line="288" w:lineRule="auto"/>
              <w:jc w:val="left"/>
              <w:rPr>
                <w:rFonts w:asciiTheme="majorHAnsi" w:hAnsiTheme="majorHAnsi"/>
                <w:b/>
                <w:szCs w:val="22"/>
              </w:rPr>
            </w:pPr>
            <w:r w:rsidRPr="00016EAC">
              <w:rPr>
                <w:rFonts w:asciiTheme="majorHAnsi" w:hAnsiTheme="majorHAnsi"/>
                <w:b/>
                <w:szCs w:val="22"/>
              </w:rPr>
              <w:t>Client</w:t>
            </w:r>
          </w:p>
        </w:tc>
        <w:tc>
          <w:tcPr>
            <w:tcW w:w="7839" w:type="dxa"/>
            <w:vAlign w:val="center"/>
          </w:tcPr>
          <w:p w:rsidR="006F1CE3" w:rsidRPr="00B41A5B" w:rsidRDefault="00B41A5B" w:rsidP="00FE48FF">
            <w:pPr>
              <w:suppressAutoHyphens w:val="0"/>
              <w:spacing w:before="20" w:after="20" w:line="288" w:lineRule="auto"/>
              <w:jc w:val="left"/>
              <w:rPr>
                <w:rFonts w:asciiTheme="minorHAnsi" w:hAnsiTheme="minorHAnsi" w:cs="Tahoma"/>
                <w:color w:val="000000"/>
                <w:szCs w:val="22"/>
              </w:rPr>
            </w:pPr>
            <w:r w:rsidRPr="00B41A5B">
              <w:rPr>
                <w:rFonts w:asciiTheme="minorHAnsi" w:hAnsiTheme="minorHAnsi"/>
                <w:bCs/>
                <w:color w:val="252525"/>
                <w:szCs w:val="22"/>
              </w:rPr>
              <w:t>Bell</w:t>
            </w:r>
            <w:r w:rsidRPr="00B41A5B">
              <w:rPr>
                <w:rFonts w:asciiTheme="minorHAnsi" w:hAnsiTheme="minorHAnsi"/>
                <w:b/>
                <w:bCs/>
                <w:color w:val="252525"/>
                <w:szCs w:val="22"/>
              </w:rPr>
              <w:t xml:space="preserve"> </w:t>
            </w:r>
            <w:r w:rsidRPr="00B41A5B">
              <w:rPr>
                <w:rFonts w:asciiTheme="minorHAnsi" w:hAnsiTheme="minorHAnsi"/>
                <w:bCs/>
                <w:color w:val="252525"/>
                <w:szCs w:val="22"/>
              </w:rPr>
              <w:t>Canada</w:t>
            </w:r>
            <w:r w:rsidRPr="00B41A5B">
              <w:rPr>
                <w:rFonts w:asciiTheme="minorHAnsi" w:hAnsiTheme="minorHAnsi"/>
                <w:b/>
                <w:bCs/>
                <w:color w:val="252525"/>
                <w:szCs w:val="22"/>
              </w:rPr>
              <w:t>,</w:t>
            </w:r>
            <w:r w:rsidRPr="00B41A5B">
              <w:rPr>
                <w:rFonts w:asciiTheme="minorHAnsi" w:hAnsiTheme="minorHAnsi"/>
                <w:color w:val="000000"/>
                <w:szCs w:val="22"/>
              </w:rPr>
              <w:t xml:space="preserve"> Montreal, Quebec, Canada. </w:t>
            </w:r>
          </w:p>
        </w:tc>
      </w:tr>
      <w:tr w:rsidR="006F1CE3" w:rsidRPr="00016EAC" w:rsidTr="00A16196">
        <w:trPr>
          <w:jc w:val="center"/>
        </w:trPr>
        <w:tc>
          <w:tcPr>
            <w:tcW w:w="1737" w:type="dxa"/>
            <w:shd w:val="clear" w:color="auto" w:fill="F2F2F2" w:themeFill="background1" w:themeFillShade="F2"/>
            <w:vAlign w:val="center"/>
          </w:tcPr>
          <w:p w:rsidR="006F1CE3" w:rsidRPr="00016EAC" w:rsidRDefault="00250573" w:rsidP="00A16196">
            <w:pPr>
              <w:spacing w:before="20" w:after="20" w:line="288" w:lineRule="auto"/>
              <w:jc w:val="left"/>
              <w:rPr>
                <w:rFonts w:asciiTheme="majorHAnsi" w:hAnsiTheme="majorHAnsi"/>
                <w:b/>
                <w:szCs w:val="22"/>
              </w:rPr>
            </w:pPr>
            <w:r w:rsidRPr="00016EAC">
              <w:rPr>
                <w:rFonts w:asciiTheme="majorHAnsi" w:hAnsiTheme="majorHAnsi" w:cs="Helvetica"/>
                <w:b/>
                <w:color w:val="333333"/>
                <w:szCs w:val="22"/>
                <w:lang w:eastAsia="en-US"/>
              </w:rPr>
              <w:t>Domain</w:t>
            </w:r>
          </w:p>
        </w:tc>
        <w:tc>
          <w:tcPr>
            <w:tcW w:w="7839" w:type="dxa"/>
            <w:vAlign w:val="center"/>
          </w:tcPr>
          <w:p w:rsidR="006F1CE3" w:rsidRPr="00016EAC" w:rsidRDefault="00B41A5B" w:rsidP="00A16196">
            <w:pPr>
              <w:tabs>
                <w:tab w:val="left" w:pos="1530"/>
              </w:tabs>
              <w:spacing w:before="20" w:after="20" w:line="288" w:lineRule="auto"/>
              <w:jc w:val="left"/>
              <w:rPr>
                <w:rFonts w:asciiTheme="minorHAnsi" w:hAnsiTheme="minorHAnsi" w:cs="Tahoma"/>
                <w:b/>
                <w:color w:val="000000"/>
                <w:szCs w:val="22"/>
              </w:rPr>
            </w:pPr>
            <w:r w:rsidRPr="00016EAC">
              <w:rPr>
                <w:rFonts w:asciiTheme="minorHAnsi" w:hAnsiTheme="minorHAnsi" w:cs="Calibri"/>
                <w:b/>
                <w:color w:val="000000"/>
                <w:szCs w:val="22"/>
                <w:lang w:eastAsia="en-IN"/>
              </w:rPr>
              <w:t>Telecommunications</w:t>
            </w:r>
          </w:p>
        </w:tc>
      </w:tr>
      <w:tr w:rsidR="006F1CE3" w:rsidRPr="00016EAC" w:rsidTr="00A16196">
        <w:trPr>
          <w:jc w:val="center"/>
        </w:trPr>
        <w:tc>
          <w:tcPr>
            <w:tcW w:w="1737" w:type="dxa"/>
            <w:shd w:val="clear" w:color="auto" w:fill="F2F2F2" w:themeFill="background1" w:themeFillShade="F2"/>
            <w:vAlign w:val="center"/>
          </w:tcPr>
          <w:p w:rsidR="006F1CE3" w:rsidRPr="00016EAC" w:rsidRDefault="00250573" w:rsidP="00A16196">
            <w:pPr>
              <w:spacing w:before="20" w:after="20" w:line="288" w:lineRule="auto"/>
              <w:jc w:val="left"/>
              <w:rPr>
                <w:rFonts w:asciiTheme="majorHAnsi" w:hAnsiTheme="majorHAnsi"/>
                <w:b/>
                <w:szCs w:val="22"/>
              </w:rPr>
            </w:pPr>
            <w:r w:rsidRPr="00016EAC">
              <w:rPr>
                <w:rFonts w:asciiTheme="majorHAnsi" w:hAnsiTheme="majorHAnsi" w:cs="Helvetica"/>
                <w:b/>
                <w:color w:val="333333"/>
                <w:szCs w:val="22"/>
                <w:lang w:eastAsia="en-US"/>
              </w:rPr>
              <w:t>Technology</w:t>
            </w:r>
          </w:p>
        </w:tc>
        <w:tc>
          <w:tcPr>
            <w:tcW w:w="7839" w:type="dxa"/>
            <w:vAlign w:val="center"/>
          </w:tcPr>
          <w:p w:rsidR="006F1CE3" w:rsidRPr="00016EAC" w:rsidRDefault="00250573" w:rsidP="00A16196">
            <w:pPr>
              <w:suppressAutoHyphens w:val="0"/>
              <w:spacing w:before="20" w:after="20" w:line="288" w:lineRule="auto"/>
              <w:jc w:val="left"/>
              <w:rPr>
                <w:rFonts w:asciiTheme="minorHAnsi" w:hAnsiTheme="minorHAnsi" w:cs="Tahoma"/>
                <w:b/>
                <w:color w:val="000000"/>
                <w:szCs w:val="22"/>
              </w:rPr>
            </w:pPr>
            <w:r w:rsidRPr="00016EAC">
              <w:rPr>
                <w:rFonts w:asciiTheme="minorHAnsi" w:hAnsiTheme="minorHAnsi" w:cs="Calibri"/>
                <w:szCs w:val="22"/>
                <w:lang w:eastAsia="en-IN"/>
              </w:rPr>
              <w:t>Microstrategy 9.x</w:t>
            </w:r>
          </w:p>
        </w:tc>
      </w:tr>
      <w:tr w:rsidR="006F1CE3" w:rsidRPr="00016EAC" w:rsidTr="00A16196">
        <w:trPr>
          <w:jc w:val="center"/>
        </w:trPr>
        <w:tc>
          <w:tcPr>
            <w:tcW w:w="1737" w:type="dxa"/>
            <w:shd w:val="clear" w:color="auto" w:fill="F2F2F2" w:themeFill="background1" w:themeFillShade="F2"/>
            <w:vAlign w:val="center"/>
          </w:tcPr>
          <w:p w:rsidR="006F1CE3" w:rsidRPr="00016EAC" w:rsidRDefault="00250573" w:rsidP="00A16196">
            <w:pPr>
              <w:spacing w:before="20" w:after="20" w:line="288" w:lineRule="auto"/>
              <w:jc w:val="left"/>
              <w:rPr>
                <w:rFonts w:asciiTheme="majorHAnsi" w:hAnsiTheme="majorHAnsi"/>
                <w:b/>
                <w:szCs w:val="22"/>
              </w:rPr>
            </w:pPr>
            <w:r w:rsidRPr="00016EAC">
              <w:rPr>
                <w:rFonts w:asciiTheme="majorHAnsi" w:hAnsiTheme="majorHAnsi" w:cs="Helvetica"/>
                <w:b/>
                <w:color w:val="333333"/>
                <w:szCs w:val="22"/>
                <w:lang w:eastAsia="en-US"/>
              </w:rPr>
              <w:t>Database</w:t>
            </w:r>
          </w:p>
        </w:tc>
        <w:tc>
          <w:tcPr>
            <w:tcW w:w="7839" w:type="dxa"/>
            <w:vAlign w:val="center"/>
          </w:tcPr>
          <w:p w:rsidR="006F1CE3" w:rsidRPr="00016EAC" w:rsidRDefault="00250573" w:rsidP="00A16196">
            <w:pPr>
              <w:tabs>
                <w:tab w:val="left" w:pos="1530"/>
              </w:tabs>
              <w:spacing w:before="20" w:after="20" w:line="288" w:lineRule="auto"/>
              <w:jc w:val="left"/>
              <w:rPr>
                <w:rFonts w:asciiTheme="minorHAnsi" w:hAnsiTheme="minorHAnsi" w:cs="Tahoma"/>
                <w:b/>
                <w:color w:val="000000"/>
                <w:szCs w:val="22"/>
              </w:rPr>
            </w:pPr>
            <w:r w:rsidRPr="00016EAC">
              <w:rPr>
                <w:rFonts w:asciiTheme="minorHAnsi" w:hAnsiTheme="minorHAnsi" w:cs="Times New Roman"/>
                <w:color w:val="000000"/>
                <w:szCs w:val="22"/>
              </w:rPr>
              <w:t xml:space="preserve">Oracle </w:t>
            </w:r>
            <w:r>
              <w:rPr>
                <w:rFonts w:asciiTheme="minorHAnsi" w:hAnsiTheme="minorHAnsi" w:cs="Times New Roman"/>
                <w:color w:val="000000"/>
                <w:szCs w:val="22"/>
              </w:rPr>
              <w:t>11g</w:t>
            </w:r>
          </w:p>
        </w:tc>
      </w:tr>
      <w:tr w:rsidR="006F1CE3" w:rsidRPr="00016EAC" w:rsidTr="00A16196">
        <w:trPr>
          <w:jc w:val="center"/>
        </w:trPr>
        <w:tc>
          <w:tcPr>
            <w:tcW w:w="1737" w:type="dxa"/>
            <w:shd w:val="clear" w:color="auto" w:fill="F2F2F2" w:themeFill="background1" w:themeFillShade="F2"/>
            <w:vAlign w:val="center"/>
          </w:tcPr>
          <w:p w:rsidR="006F1CE3" w:rsidRPr="00016EAC" w:rsidRDefault="00250573" w:rsidP="00A16196">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Duration</w:t>
            </w:r>
          </w:p>
        </w:tc>
        <w:tc>
          <w:tcPr>
            <w:tcW w:w="7839" w:type="dxa"/>
            <w:vAlign w:val="center"/>
          </w:tcPr>
          <w:p w:rsidR="006F1CE3" w:rsidRPr="00016EAC" w:rsidRDefault="00250573" w:rsidP="00A16196">
            <w:pPr>
              <w:tabs>
                <w:tab w:val="left" w:pos="1530"/>
              </w:tabs>
              <w:spacing w:before="20" w:after="20" w:line="288" w:lineRule="auto"/>
              <w:jc w:val="left"/>
              <w:rPr>
                <w:rFonts w:asciiTheme="minorHAnsi" w:hAnsiTheme="minorHAnsi" w:cs="Helvetica"/>
                <w:color w:val="333333"/>
                <w:szCs w:val="22"/>
                <w:lang w:eastAsia="en-US"/>
              </w:rPr>
            </w:pPr>
            <w:r w:rsidRPr="00016EAC">
              <w:rPr>
                <w:rFonts w:asciiTheme="minorHAnsi" w:hAnsiTheme="minorHAnsi" w:cs="Helvetica"/>
                <w:color w:val="333333"/>
                <w:szCs w:val="22"/>
                <w:lang w:eastAsia="en-US"/>
              </w:rPr>
              <w:t>May 2015 – till date</w:t>
            </w:r>
          </w:p>
        </w:tc>
      </w:tr>
      <w:tr w:rsidR="006F1CE3" w:rsidRPr="00016EAC" w:rsidTr="00A16196">
        <w:trPr>
          <w:jc w:val="center"/>
        </w:trPr>
        <w:tc>
          <w:tcPr>
            <w:tcW w:w="1737" w:type="dxa"/>
            <w:shd w:val="clear" w:color="auto" w:fill="F2F2F2" w:themeFill="background1" w:themeFillShade="F2"/>
            <w:vAlign w:val="center"/>
          </w:tcPr>
          <w:p w:rsidR="006F1CE3" w:rsidRPr="00016EAC" w:rsidRDefault="00250573" w:rsidP="00A16196">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Role</w:t>
            </w:r>
          </w:p>
        </w:tc>
        <w:tc>
          <w:tcPr>
            <w:tcW w:w="7839" w:type="dxa"/>
            <w:vAlign w:val="center"/>
          </w:tcPr>
          <w:p w:rsidR="006F1CE3" w:rsidRPr="00016EAC" w:rsidRDefault="00250573" w:rsidP="00A16196">
            <w:pPr>
              <w:tabs>
                <w:tab w:val="left" w:pos="1530"/>
              </w:tabs>
              <w:spacing w:before="20" w:after="20" w:line="288" w:lineRule="auto"/>
              <w:jc w:val="left"/>
              <w:rPr>
                <w:rFonts w:asciiTheme="minorHAnsi" w:hAnsiTheme="minorHAnsi" w:cs="Helvetica"/>
                <w:color w:val="333333"/>
                <w:szCs w:val="22"/>
                <w:lang w:eastAsia="en-US"/>
              </w:rPr>
            </w:pPr>
            <w:r w:rsidRPr="00016EAC">
              <w:rPr>
                <w:rFonts w:asciiTheme="minorHAnsi" w:hAnsiTheme="minorHAnsi" w:cs="Times New Roman"/>
                <w:szCs w:val="22"/>
              </w:rPr>
              <w:t>Microstrategy  developer</w:t>
            </w:r>
          </w:p>
        </w:tc>
      </w:tr>
      <w:tr w:rsidR="006F1CE3" w:rsidRPr="00016EAC" w:rsidTr="00A16196">
        <w:trPr>
          <w:jc w:val="center"/>
        </w:trPr>
        <w:tc>
          <w:tcPr>
            <w:tcW w:w="1737" w:type="dxa"/>
            <w:shd w:val="clear" w:color="auto" w:fill="F2F2F2" w:themeFill="background1" w:themeFillShade="F2"/>
            <w:vAlign w:val="center"/>
          </w:tcPr>
          <w:p w:rsidR="006F1CE3" w:rsidRPr="00016EAC" w:rsidRDefault="00250573" w:rsidP="00A16196">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Description</w:t>
            </w:r>
          </w:p>
        </w:tc>
        <w:tc>
          <w:tcPr>
            <w:tcW w:w="7839" w:type="dxa"/>
            <w:vAlign w:val="center"/>
          </w:tcPr>
          <w:p w:rsidR="00B41A5B" w:rsidRPr="00B41A5B" w:rsidRDefault="00B41A5B" w:rsidP="00B41A5B">
            <w:pPr>
              <w:pStyle w:val="NormalWeb"/>
              <w:shd w:val="clear" w:color="auto" w:fill="FFFFFF"/>
              <w:spacing w:before="120" w:beforeAutospacing="0" w:after="120" w:afterAutospacing="0" w:line="281" w:lineRule="atLeast"/>
              <w:rPr>
                <w:rFonts w:asciiTheme="minorHAnsi" w:hAnsiTheme="minorHAnsi" w:cs="Arial"/>
                <w:color w:val="252525"/>
                <w:sz w:val="22"/>
                <w:szCs w:val="22"/>
              </w:rPr>
            </w:pPr>
            <w:r w:rsidRPr="00B41A5B">
              <w:rPr>
                <w:rFonts w:asciiTheme="minorHAnsi" w:hAnsiTheme="minorHAnsi" w:cs="Arial"/>
                <w:b/>
                <w:bCs/>
                <w:color w:val="252525"/>
                <w:sz w:val="22"/>
                <w:szCs w:val="22"/>
              </w:rPr>
              <w:t>Bell Canada</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(commonly referred to as</w:t>
            </w:r>
            <w:r w:rsidRPr="00B41A5B">
              <w:rPr>
                <w:rStyle w:val="apple-converted-space"/>
                <w:rFonts w:asciiTheme="minorHAnsi" w:hAnsiTheme="minorHAnsi" w:cs="Arial"/>
                <w:color w:val="252525"/>
                <w:sz w:val="22"/>
                <w:szCs w:val="22"/>
              </w:rPr>
              <w:t> </w:t>
            </w:r>
            <w:r w:rsidRPr="00B41A5B">
              <w:rPr>
                <w:rFonts w:asciiTheme="minorHAnsi" w:hAnsiTheme="minorHAnsi" w:cs="Arial"/>
                <w:b/>
                <w:bCs/>
                <w:color w:val="252525"/>
                <w:sz w:val="22"/>
                <w:szCs w:val="22"/>
              </w:rPr>
              <w:t>Bell</w:t>
            </w:r>
            <w:r w:rsidRPr="00B41A5B">
              <w:rPr>
                <w:rFonts w:asciiTheme="minorHAnsi" w:hAnsiTheme="minorHAnsi" w:cs="Arial"/>
                <w:color w:val="252525"/>
                <w:sz w:val="22"/>
                <w:szCs w:val="22"/>
              </w:rPr>
              <w:t>) is a</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Canadian</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telecom</w:t>
            </w:r>
            <w:r w:rsidRPr="00B41A5B">
              <w:rPr>
                <w:rFonts w:asciiTheme="minorHAnsi" w:hAnsiTheme="minorHAnsi" w:cs="Arial"/>
                <w:sz w:val="22"/>
                <w:szCs w:val="22"/>
              </w:rPr>
              <w:t>m</w:t>
            </w:r>
            <w:r w:rsidRPr="00B41A5B">
              <w:rPr>
                <w:rFonts w:asciiTheme="minorHAnsi" w:hAnsiTheme="minorHAnsi" w:cs="Arial"/>
                <w:sz w:val="22"/>
                <w:szCs w:val="22"/>
              </w:rPr>
              <w:t>unications</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and media company headquartered in</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Montreal,Quebec. Its subsidiaries include</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Bell Aliant</w:t>
            </w:r>
            <w:r w:rsidRPr="00B41A5B">
              <w:rPr>
                <w:rFonts w:asciiTheme="minorHAnsi" w:hAnsiTheme="minorHAnsi" w:cs="Arial"/>
                <w:color w:val="252525"/>
                <w:sz w:val="22"/>
                <w:szCs w:val="22"/>
              </w:rPr>
              <w:t>,</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Northwestel,</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Télébec, and</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NorthernTel, it is the</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incumbent local exchange carrier</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for</w:t>
            </w:r>
            <w:r w:rsidRPr="00B41A5B">
              <w:rPr>
                <w:rFonts w:asciiTheme="minorHAnsi" w:hAnsiTheme="minorHAnsi" w:cs="Arial"/>
                <w:sz w:val="22"/>
                <w:szCs w:val="22"/>
              </w:rPr>
              <w:t>telephone</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and</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DSL Internet</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services in most of Canada east of Manitoba and in the northern territories, and a major</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competitive local exchange carrier</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for enterprise customers in the western provinces. Its subsidiary</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Bell Mobility</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(including</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Solo Mobile</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and</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Virgin Mobile Canada</w:t>
            </w:r>
            <w:r w:rsidRPr="00B41A5B">
              <w:rPr>
                <w:rFonts w:asciiTheme="minorHAnsi" w:hAnsiTheme="minorHAnsi" w:cs="Arial"/>
                <w:color w:val="252525"/>
                <w:sz w:val="22"/>
                <w:szCs w:val="22"/>
              </w:rPr>
              <w:t>) is one of Canada's "big three"</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mobile telecommunications</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providers, while</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Bell TV</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provides</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direct-to-home satellite TV</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service. Bell Canada's principal competitors are</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Rogers Communications</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in Ontario and</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Vidéotron</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in Quebec. The solution provider for Bell Canada was Baysquare Technology Pvt Ltd. The company serves over 13 million phone lines and is headquartered at the</w:t>
            </w:r>
            <w:r w:rsidRPr="00B41A5B">
              <w:rPr>
                <w:rStyle w:val="apple-converted-space"/>
                <w:rFonts w:asciiTheme="minorHAnsi" w:hAnsiTheme="minorHAnsi" w:cs="Arial"/>
                <w:color w:val="252525"/>
                <w:sz w:val="22"/>
                <w:szCs w:val="22"/>
              </w:rPr>
              <w:t> </w:t>
            </w:r>
            <w:r w:rsidRPr="00B41A5B">
              <w:rPr>
                <w:rFonts w:asciiTheme="minorHAnsi" w:hAnsiTheme="minorHAnsi" w:cs="Arial"/>
                <w:sz w:val="22"/>
                <w:szCs w:val="22"/>
              </w:rPr>
              <w:t>Campus Bell</w:t>
            </w:r>
            <w:r w:rsidRPr="00B41A5B">
              <w:rPr>
                <w:rStyle w:val="apple-converted-space"/>
                <w:rFonts w:asciiTheme="minorHAnsi" w:hAnsiTheme="minorHAnsi" w:cs="Arial"/>
                <w:color w:val="252525"/>
                <w:sz w:val="22"/>
                <w:szCs w:val="22"/>
              </w:rPr>
              <w:t> </w:t>
            </w:r>
            <w:r w:rsidRPr="00B41A5B">
              <w:rPr>
                <w:rFonts w:asciiTheme="minorHAnsi" w:hAnsiTheme="minorHAnsi" w:cs="Arial"/>
                <w:color w:val="252525"/>
                <w:sz w:val="22"/>
                <w:szCs w:val="22"/>
              </w:rPr>
              <w:t>complex in Montreal.</w:t>
            </w:r>
          </w:p>
          <w:p w:rsidR="00ED55CE" w:rsidRPr="00016EAC" w:rsidRDefault="00ED55CE" w:rsidP="00094CB4">
            <w:pPr>
              <w:rPr>
                <w:rFonts w:asciiTheme="minorHAnsi" w:hAnsiTheme="minorHAnsi" w:cs="Times New Roman"/>
                <w:szCs w:val="22"/>
              </w:rPr>
            </w:pPr>
          </w:p>
        </w:tc>
      </w:tr>
      <w:tr w:rsidR="006F1CE3" w:rsidRPr="00016EAC" w:rsidTr="00A16196">
        <w:trPr>
          <w:jc w:val="center"/>
        </w:trPr>
        <w:tc>
          <w:tcPr>
            <w:tcW w:w="1737" w:type="dxa"/>
            <w:shd w:val="clear" w:color="auto" w:fill="F2F2F2" w:themeFill="background1" w:themeFillShade="F2"/>
            <w:vAlign w:val="center"/>
          </w:tcPr>
          <w:p w:rsidR="006F1CE3" w:rsidRPr="00016EAC" w:rsidRDefault="00250573" w:rsidP="00A16196">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Responsibilities</w:t>
            </w:r>
          </w:p>
        </w:tc>
        <w:tc>
          <w:tcPr>
            <w:tcW w:w="7839" w:type="dxa"/>
            <w:vAlign w:val="center"/>
          </w:tcPr>
          <w:p w:rsidR="00FC525D" w:rsidRPr="00016EAC" w:rsidRDefault="00FC525D" w:rsidP="00FC525D">
            <w:pPr>
              <w:pStyle w:val="BodyTextIndent"/>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jc w:val="left"/>
              <w:rPr>
                <w:rFonts w:asciiTheme="minorHAnsi" w:hAnsiTheme="minorHAnsi"/>
                <w:sz w:val="22"/>
                <w:szCs w:val="22"/>
              </w:rPr>
            </w:pPr>
          </w:p>
          <w:p w:rsidR="00ED55CE" w:rsidRPr="00016EAC" w:rsidRDefault="00250573" w:rsidP="00ED55CE">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Developed public objects (filters, prompts, and metrics, custom groups, consolidations) to develop reports.</w:t>
            </w:r>
          </w:p>
          <w:p w:rsidR="00ED55CE" w:rsidRPr="00016EAC" w:rsidRDefault="00250573" w:rsidP="00ED55CE">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Created view filters, report limits on the report data.</w:t>
            </w:r>
          </w:p>
          <w:p w:rsidR="00ED55CE" w:rsidRPr="00016EAC" w:rsidRDefault="00250573" w:rsidP="00ED55CE">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Involved in creating metrics, filters and prompts in microstrategy desktop environment.</w:t>
            </w:r>
          </w:p>
          <w:p w:rsidR="00ED55CE" w:rsidRPr="00016EAC" w:rsidRDefault="00250573" w:rsidP="00ED55CE">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Created weekly, monthly reports for the management team and field operation managers using micro strategy desktop.</w:t>
            </w:r>
          </w:p>
          <w:p w:rsidR="00ED55CE" w:rsidRPr="004B3225" w:rsidRDefault="00250573" w:rsidP="004B3225">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lastRenderedPageBreak/>
              <w:t>Developed transformations to generate reports of type sales this period to sales this period last year and so on using transformations.</w:t>
            </w:r>
          </w:p>
        </w:tc>
      </w:tr>
    </w:tbl>
    <w:p w:rsidR="0050616D" w:rsidRPr="00016EAC" w:rsidRDefault="0050616D" w:rsidP="00A953A2">
      <w:pPr>
        <w:tabs>
          <w:tab w:val="left" w:pos="360"/>
        </w:tabs>
        <w:spacing w:line="360" w:lineRule="auto"/>
        <w:rPr>
          <w:rFonts w:asciiTheme="majorHAnsi" w:hAnsiTheme="majorHAnsi" w:cs="Tahoma"/>
          <w:b/>
          <w:color w:val="000000"/>
          <w:szCs w:val="22"/>
        </w:rPr>
      </w:pPr>
    </w:p>
    <w:p w:rsidR="0050616D" w:rsidRPr="00016EAC" w:rsidRDefault="0050616D" w:rsidP="00A953A2">
      <w:pPr>
        <w:tabs>
          <w:tab w:val="left" w:pos="360"/>
        </w:tabs>
        <w:spacing w:line="360" w:lineRule="auto"/>
        <w:rPr>
          <w:rFonts w:asciiTheme="majorHAnsi" w:hAnsiTheme="majorHAnsi" w:cs="Tahoma"/>
          <w:b/>
          <w:color w:val="000000"/>
          <w:szCs w:val="22"/>
        </w:rPr>
      </w:pPr>
    </w:p>
    <w:tbl>
      <w:tblPr>
        <w:tblStyle w:val="TableGrid"/>
        <w:tblW w:w="5000" w:type="pct"/>
        <w:jc w:val="center"/>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tblPr>
      <w:tblGrid>
        <w:gridCol w:w="1843"/>
        <w:gridCol w:w="7733"/>
      </w:tblGrid>
      <w:tr w:rsidR="0050616D" w:rsidRPr="00016EAC" w:rsidTr="008572F9">
        <w:trPr>
          <w:jc w:val="center"/>
        </w:trPr>
        <w:tc>
          <w:tcPr>
            <w:tcW w:w="1737" w:type="dxa"/>
            <w:shd w:val="clear" w:color="auto" w:fill="244061" w:themeFill="accent1" w:themeFillShade="80"/>
            <w:vAlign w:val="center"/>
          </w:tcPr>
          <w:p w:rsidR="0050616D" w:rsidRPr="00016EAC" w:rsidRDefault="00250573" w:rsidP="008572F9">
            <w:pPr>
              <w:spacing w:before="20" w:after="20" w:line="288" w:lineRule="auto"/>
              <w:jc w:val="left"/>
              <w:rPr>
                <w:rFonts w:asciiTheme="majorHAnsi" w:hAnsiTheme="majorHAnsi"/>
                <w:b/>
                <w:szCs w:val="22"/>
              </w:rPr>
            </w:pPr>
            <w:r w:rsidRPr="00016EAC">
              <w:rPr>
                <w:rFonts w:asciiTheme="majorHAnsi" w:hAnsiTheme="majorHAnsi"/>
                <w:b/>
                <w:szCs w:val="22"/>
              </w:rPr>
              <w:t>Project #</w:t>
            </w:r>
            <w:r>
              <w:rPr>
                <w:rFonts w:asciiTheme="majorHAnsi" w:hAnsiTheme="majorHAnsi"/>
                <w:b/>
                <w:szCs w:val="22"/>
              </w:rPr>
              <w:t>2</w:t>
            </w:r>
          </w:p>
        </w:tc>
        <w:tc>
          <w:tcPr>
            <w:tcW w:w="7839" w:type="dxa"/>
            <w:shd w:val="clear" w:color="auto" w:fill="244061" w:themeFill="accent1" w:themeFillShade="80"/>
            <w:vAlign w:val="center"/>
          </w:tcPr>
          <w:p w:rsidR="0050616D" w:rsidRPr="00016EAC" w:rsidRDefault="0050616D" w:rsidP="008572F9">
            <w:pPr>
              <w:tabs>
                <w:tab w:val="left" w:pos="1530"/>
              </w:tabs>
              <w:spacing w:before="20" w:after="20" w:line="288" w:lineRule="auto"/>
              <w:jc w:val="left"/>
              <w:rPr>
                <w:rFonts w:asciiTheme="majorHAnsi" w:hAnsiTheme="majorHAnsi" w:cs="Tahoma"/>
                <w:b/>
                <w:color w:val="000000"/>
                <w:szCs w:val="22"/>
              </w:rPr>
            </w:pPr>
          </w:p>
        </w:tc>
      </w:tr>
      <w:tr w:rsidR="0050616D" w:rsidRPr="00016EAC" w:rsidTr="008572F9">
        <w:trPr>
          <w:jc w:val="center"/>
        </w:trPr>
        <w:tc>
          <w:tcPr>
            <w:tcW w:w="1737" w:type="dxa"/>
            <w:shd w:val="clear" w:color="auto" w:fill="F2F2F2" w:themeFill="background1" w:themeFillShade="F2"/>
            <w:vAlign w:val="center"/>
          </w:tcPr>
          <w:p w:rsidR="0050616D" w:rsidRPr="00016EAC" w:rsidRDefault="00250573" w:rsidP="008572F9">
            <w:pPr>
              <w:spacing w:before="20" w:after="20" w:line="288" w:lineRule="auto"/>
              <w:jc w:val="left"/>
              <w:rPr>
                <w:rFonts w:asciiTheme="majorHAnsi" w:hAnsiTheme="majorHAnsi"/>
                <w:b/>
                <w:szCs w:val="22"/>
              </w:rPr>
            </w:pPr>
            <w:r w:rsidRPr="00016EAC">
              <w:rPr>
                <w:rFonts w:asciiTheme="majorHAnsi" w:hAnsiTheme="majorHAnsi"/>
                <w:b/>
                <w:szCs w:val="22"/>
              </w:rPr>
              <w:t>Client</w:t>
            </w:r>
          </w:p>
        </w:tc>
        <w:tc>
          <w:tcPr>
            <w:tcW w:w="7839" w:type="dxa"/>
            <w:vAlign w:val="center"/>
          </w:tcPr>
          <w:p w:rsidR="0050616D" w:rsidRPr="00016EAC" w:rsidRDefault="00250573" w:rsidP="008572F9">
            <w:pPr>
              <w:suppressAutoHyphens w:val="0"/>
              <w:spacing w:before="20" w:after="20" w:line="288" w:lineRule="auto"/>
              <w:jc w:val="left"/>
              <w:rPr>
                <w:rFonts w:asciiTheme="minorHAnsi" w:hAnsiTheme="minorHAnsi" w:cs="Tahoma"/>
                <w:color w:val="000000"/>
                <w:szCs w:val="22"/>
              </w:rPr>
            </w:pPr>
            <w:r w:rsidRPr="00016EAC">
              <w:rPr>
                <w:rFonts w:asciiTheme="minorHAnsi" w:hAnsiTheme="minorHAnsi"/>
                <w:bCs/>
                <w:szCs w:val="22"/>
              </w:rPr>
              <w:t>Michelin,</w:t>
            </w:r>
            <w:r w:rsidR="00B41A5B">
              <w:rPr>
                <w:rFonts w:asciiTheme="minorHAnsi" w:hAnsiTheme="minorHAnsi"/>
                <w:bCs/>
                <w:szCs w:val="22"/>
              </w:rPr>
              <w:t xml:space="preserve"> </w:t>
            </w:r>
            <w:r w:rsidRPr="00016EAC">
              <w:rPr>
                <w:rStyle w:val="locality"/>
                <w:rFonts w:asciiTheme="minorHAnsi" w:hAnsiTheme="minorHAnsi" w:cs="Times New Roman"/>
                <w:szCs w:val="22"/>
              </w:rPr>
              <w:t>clermont-ferrand</w:t>
            </w:r>
            <w:r w:rsidRPr="00016EAC">
              <w:rPr>
                <w:rFonts w:asciiTheme="minorHAnsi" w:hAnsiTheme="minorHAnsi"/>
                <w:szCs w:val="22"/>
              </w:rPr>
              <w:t xml:space="preserve">, </w:t>
            </w:r>
            <w:r w:rsidRPr="00016EAC">
              <w:rPr>
                <w:rStyle w:val="country-name"/>
                <w:rFonts w:asciiTheme="minorHAnsi" w:hAnsiTheme="minorHAnsi"/>
                <w:szCs w:val="22"/>
              </w:rPr>
              <w:t>france.</w:t>
            </w:r>
          </w:p>
        </w:tc>
      </w:tr>
      <w:tr w:rsidR="0050616D" w:rsidRPr="00016EAC" w:rsidTr="008572F9">
        <w:trPr>
          <w:jc w:val="center"/>
        </w:trPr>
        <w:tc>
          <w:tcPr>
            <w:tcW w:w="1737" w:type="dxa"/>
            <w:shd w:val="clear" w:color="auto" w:fill="F2F2F2" w:themeFill="background1" w:themeFillShade="F2"/>
            <w:vAlign w:val="center"/>
          </w:tcPr>
          <w:p w:rsidR="0050616D" w:rsidRPr="00016EAC" w:rsidRDefault="00250573" w:rsidP="008572F9">
            <w:pPr>
              <w:spacing w:before="20" w:after="20" w:line="288" w:lineRule="auto"/>
              <w:jc w:val="left"/>
              <w:rPr>
                <w:rFonts w:asciiTheme="majorHAnsi" w:hAnsiTheme="majorHAnsi"/>
                <w:b/>
                <w:szCs w:val="22"/>
              </w:rPr>
            </w:pPr>
            <w:r w:rsidRPr="00016EAC">
              <w:rPr>
                <w:rFonts w:asciiTheme="majorHAnsi" w:hAnsiTheme="majorHAnsi" w:cs="Helvetica"/>
                <w:b/>
                <w:color w:val="333333"/>
                <w:szCs w:val="22"/>
                <w:lang w:eastAsia="en-US"/>
              </w:rPr>
              <w:t>Domain</w:t>
            </w:r>
          </w:p>
        </w:tc>
        <w:tc>
          <w:tcPr>
            <w:tcW w:w="7839" w:type="dxa"/>
            <w:vAlign w:val="center"/>
          </w:tcPr>
          <w:p w:rsidR="0050616D" w:rsidRPr="00016EAC" w:rsidRDefault="00250573" w:rsidP="008572F9">
            <w:pPr>
              <w:tabs>
                <w:tab w:val="left" w:pos="1530"/>
              </w:tabs>
              <w:spacing w:before="20" w:after="20" w:line="288" w:lineRule="auto"/>
              <w:jc w:val="left"/>
              <w:rPr>
                <w:rFonts w:asciiTheme="minorHAnsi" w:hAnsiTheme="minorHAnsi" w:cs="Tahoma"/>
                <w:b/>
                <w:color w:val="000000"/>
                <w:szCs w:val="22"/>
              </w:rPr>
            </w:pPr>
            <w:r w:rsidRPr="00016EAC">
              <w:rPr>
                <w:rFonts w:asciiTheme="minorHAnsi" w:hAnsiTheme="minorHAnsi" w:cs="Calibri"/>
                <w:b/>
                <w:color w:val="000000"/>
                <w:szCs w:val="22"/>
                <w:lang w:eastAsia="en-IN"/>
              </w:rPr>
              <w:t>Retail and manufacturing</w:t>
            </w:r>
          </w:p>
        </w:tc>
      </w:tr>
      <w:tr w:rsidR="0050616D" w:rsidRPr="00016EAC" w:rsidTr="008572F9">
        <w:trPr>
          <w:jc w:val="center"/>
        </w:trPr>
        <w:tc>
          <w:tcPr>
            <w:tcW w:w="1737" w:type="dxa"/>
            <w:shd w:val="clear" w:color="auto" w:fill="F2F2F2" w:themeFill="background1" w:themeFillShade="F2"/>
            <w:vAlign w:val="center"/>
          </w:tcPr>
          <w:p w:rsidR="0050616D" w:rsidRPr="00016EAC" w:rsidRDefault="00250573" w:rsidP="008572F9">
            <w:pPr>
              <w:spacing w:before="20" w:after="20" w:line="288" w:lineRule="auto"/>
              <w:jc w:val="left"/>
              <w:rPr>
                <w:rFonts w:asciiTheme="majorHAnsi" w:hAnsiTheme="majorHAnsi"/>
                <w:b/>
                <w:szCs w:val="22"/>
              </w:rPr>
            </w:pPr>
            <w:r w:rsidRPr="00016EAC">
              <w:rPr>
                <w:rFonts w:asciiTheme="majorHAnsi" w:hAnsiTheme="majorHAnsi" w:cs="Helvetica"/>
                <w:b/>
                <w:color w:val="333333"/>
                <w:szCs w:val="22"/>
                <w:lang w:eastAsia="en-US"/>
              </w:rPr>
              <w:t>Technology</w:t>
            </w:r>
          </w:p>
        </w:tc>
        <w:tc>
          <w:tcPr>
            <w:tcW w:w="7839" w:type="dxa"/>
            <w:vAlign w:val="center"/>
          </w:tcPr>
          <w:p w:rsidR="0050616D" w:rsidRPr="00016EAC" w:rsidRDefault="00250573" w:rsidP="008572F9">
            <w:pPr>
              <w:suppressAutoHyphens w:val="0"/>
              <w:spacing w:before="20" w:after="20" w:line="288" w:lineRule="auto"/>
              <w:jc w:val="left"/>
              <w:rPr>
                <w:rFonts w:asciiTheme="minorHAnsi" w:hAnsiTheme="minorHAnsi" w:cs="Tahoma"/>
                <w:b/>
                <w:color w:val="000000"/>
                <w:szCs w:val="22"/>
              </w:rPr>
            </w:pPr>
            <w:r w:rsidRPr="00016EAC">
              <w:rPr>
                <w:rFonts w:asciiTheme="minorHAnsi" w:hAnsiTheme="minorHAnsi" w:cs="Calibri"/>
                <w:szCs w:val="22"/>
                <w:lang w:eastAsia="en-IN"/>
              </w:rPr>
              <w:t>Microstrategy 9.x</w:t>
            </w:r>
          </w:p>
        </w:tc>
      </w:tr>
      <w:tr w:rsidR="0050616D" w:rsidRPr="00016EAC" w:rsidTr="008572F9">
        <w:trPr>
          <w:jc w:val="center"/>
        </w:trPr>
        <w:tc>
          <w:tcPr>
            <w:tcW w:w="1737" w:type="dxa"/>
            <w:shd w:val="clear" w:color="auto" w:fill="F2F2F2" w:themeFill="background1" w:themeFillShade="F2"/>
            <w:vAlign w:val="center"/>
          </w:tcPr>
          <w:p w:rsidR="0050616D" w:rsidRPr="00016EAC" w:rsidRDefault="00250573" w:rsidP="008572F9">
            <w:pPr>
              <w:spacing w:before="20" w:after="20" w:line="288" w:lineRule="auto"/>
              <w:jc w:val="left"/>
              <w:rPr>
                <w:rFonts w:asciiTheme="majorHAnsi" w:hAnsiTheme="majorHAnsi"/>
                <w:b/>
                <w:szCs w:val="22"/>
              </w:rPr>
            </w:pPr>
            <w:r w:rsidRPr="00016EAC">
              <w:rPr>
                <w:rFonts w:asciiTheme="majorHAnsi" w:hAnsiTheme="majorHAnsi" w:cs="Helvetica"/>
                <w:b/>
                <w:color w:val="333333"/>
                <w:szCs w:val="22"/>
                <w:lang w:eastAsia="en-US"/>
              </w:rPr>
              <w:t>Database</w:t>
            </w:r>
          </w:p>
        </w:tc>
        <w:tc>
          <w:tcPr>
            <w:tcW w:w="7839" w:type="dxa"/>
            <w:vAlign w:val="center"/>
          </w:tcPr>
          <w:p w:rsidR="0050616D" w:rsidRPr="00016EAC" w:rsidRDefault="00250573" w:rsidP="008572F9">
            <w:pPr>
              <w:tabs>
                <w:tab w:val="left" w:pos="1530"/>
              </w:tabs>
              <w:spacing w:before="20" w:after="20" w:line="288" w:lineRule="auto"/>
              <w:jc w:val="left"/>
              <w:rPr>
                <w:rFonts w:asciiTheme="minorHAnsi" w:hAnsiTheme="minorHAnsi" w:cs="Tahoma"/>
                <w:b/>
                <w:color w:val="000000"/>
                <w:szCs w:val="22"/>
              </w:rPr>
            </w:pPr>
            <w:r w:rsidRPr="00016EAC">
              <w:rPr>
                <w:rFonts w:asciiTheme="minorHAnsi" w:hAnsiTheme="minorHAnsi" w:cs="Times New Roman"/>
                <w:color w:val="000000"/>
                <w:szCs w:val="22"/>
              </w:rPr>
              <w:t xml:space="preserve">Oracle </w:t>
            </w:r>
            <w:r>
              <w:rPr>
                <w:rFonts w:asciiTheme="minorHAnsi" w:hAnsiTheme="minorHAnsi" w:cs="Times New Roman"/>
                <w:color w:val="000000"/>
                <w:szCs w:val="22"/>
              </w:rPr>
              <w:t>10g</w:t>
            </w:r>
          </w:p>
        </w:tc>
      </w:tr>
      <w:tr w:rsidR="0050616D" w:rsidRPr="00016EAC" w:rsidTr="008572F9">
        <w:trPr>
          <w:jc w:val="center"/>
        </w:trPr>
        <w:tc>
          <w:tcPr>
            <w:tcW w:w="1737" w:type="dxa"/>
            <w:shd w:val="clear" w:color="auto" w:fill="F2F2F2" w:themeFill="background1" w:themeFillShade="F2"/>
            <w:vAlign w:val="center"/>
          </w:tcPr>
          <w:p w:rsidR="0050616D" w:rsidRPr="00016EAC" w:rsidRDefault="00250573" w:rsidP="008572F9">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Duration</w:t>
            </w:r>
          </w:p>
        </w:tc>
        <w:tc>
          <w:tcPr>
            <w:tcW w:w="7839" w:type="dxa"/>
            <w:vAlign w:val="center"/>
          </w:tcPr>
          <w:p w:rsidR="0050616D" w:rsidRPr="00016EAC" w:rsidRDefault="00250573" w:rsidP="008572F9">
            <w:pPr>
              <w:tabs>
                <w:tab w:val="left" w:pos="1530"/>
              </w:tabs>
              <w:spacing w:before="20" w:after="20" w:line="288" w:lineRule="auto"/>
              <w:jc w:val="left"/>
              <w:rPr>
                <w:rFonts w:asciiTheme="minorHAnsi" w:hAnsiTheme="minorHAnsi" w:cs="Helvetica"/>
                <w:color w:val="333333"/>
                <w:szCs w:val="22"/>
                <w:lang w:eastAsia="en-US"/>
              </w:rPr>
            </w:pPr>
            <w:r>
              <w:rPr>
                <w:rFonts w:asciiTheme="minorHAnsi" w:hAnsiTheme="minorHAnsi"/>
                <w:szCs w:val="22"/>
              </w:rPr>
              <w:t>Nov</w:t>
            </w:r>
            <w:r w:rsidRPr="00016EAC">
              <w:rPr>
                <w:rFonts w:asciiTheme="minorHAnsi" w:hAnsiTheme="minorHAnsi"/>
                <w:szCs w:val="22"/>
              </w:rPr>
              <w:t xml:space="preserve"> </w:t>
            </w:r>
            <w:r>
              <w:rPr>
                <w:rFonts w:asciiTheme="minorHAnsi" w:hAnsiTheme="minorHAnsi"/>
                <w:szCs w:val="22"/>
              </w:rPr>
              <w:t>2013</w:t>
            </w:r>
            <w:r w:rsidRPr="00016EAC">
              <w:rPr>
                <w:rFonts w:asciiTheme="minorHAnsi" w:hAnsiTheme="minorHAnsi"/>
                <w:szCs w:val="22"/>
              </w:rPr>
              <w:t xml:space="preserve"> – </w:t>
            </w:r>
            <w:r>
              <w:rPr>
                <w:rFonts w:asciiTheme="minorHAnsi" w:hAnsiTheme="minorHAnsi"/>
                <w:szCs w:val="22"/>
              </w:rPr>
              <w:t>may</w:t>
            </w:r>
            <w:r w:rsidRPr="00016EAC">
              <w:rPr>
                <w:rFonts w:asciiTheme="minorHAnsi" w:hAnsiTheme="minorHAnsi"/>
                <w:szCs w:val="22"/>
              </w:rPr>
              <w:t xml:space="preserve"> 201</w:t>
            </w:r>
            <w:r>
              <w:rPr>
                <w:rFonts w:asciiTheme="minorHAnsi" w:hAnsiTheme="minorHAnsi"/>
                <w:szCs w:val="22"/>
              </w:rPr>
              <w:t>5</w:t>
            </w:r>
          </w:p>
        </w:tc>
      </w:tr>
      <w:tr w:rsidR="0050616D" w:rsidRPr="00016EAC" w:rsidTr="008572F9">
        <w:trPr>
          <w:jc w:val="center"/>
        </w:trPr>
        <w:tc>
          <w:tcPr>
            <w:tcW w:w="1737" w:type="dxa"/>
            <w:shd w:val="clear" w:color="auto" w:fill="F2F2F2" w:themeFill="background1" w:themeFillShade="F2"/>
            <w:vAlign w:val="center"/>
          </w:tcPr>
          <w:p w:rsidR="0050616D" w:rsidRPr="00016EAC" w:rsidRDefault="00250573" w:rsidP="008572F9">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Role</w:t>
            </w:r>
          </w:p>
        </w:tc>
        <w:tc>
          <w:tcPr>
            <w:tcW w:w="7839" w:type="dxa"/>
            <w:vAlign w:val="center"/>
          </w:tcPr>
          <w:p w:rsidR="0050616D" w:rsidRPr="00016EAC" w:rsidRDefault="00250573" w:rsidP="008572F9">
            <w:pPr>
              <w:tabs>
                <w:tab w:val="left" w:pos="1530"/>
              </w:tabs>
              <w:spacing w:before="20" w:after="20" w:line="288" w:lineRule="auto"/>
              <w:jc w:val="left"/>
              <w:rPr>
                <w:rFonts w:asciiTheme="minorHAnsi" w:hAnsiTheme="minorHAnsi" w:cs="Helvetica"/>
                <w:color w:val="333333"/>
                <w:szCs w:val="22"/>
                <w:lang w:eastAsia="en-US"/>
              </w:rPr>
            </w:pPr>
            <w:r w:rsidRPr="00016EAC">
              <w:rPr>
                <w:rFonts w:asciiTheme="minorHAnsi" w:hAnsiTheme="minorHAnsi" w:cs="Times New Roman"/>
                <w:szCs w:val="22"/>
              </w:rPr>
              <w:t>Microstrategy  developer</w:t>
            </w:r>
          </w:p>
        </w:tc>
      </w:tr>
      <w:tr w:rsidR="0050616D" w:rsidRPr="00016EAC" w:rsidTr="008572F9">
        <w:trPr>
          <w:jc w:val="center"/>
        </w:trPr>
        <w:tc>
          <w:tcPr>
            <w:tcW w:w="1737" w:type="dxa"/>
            <w:shd w:val="clear" w:color="auto" w:fill="F2F2F2" w:themeFill="background1" w:themeFillShade="F2"/>
            <w:vAlign w:val="center"/>
          </w:tcPr>
          <w:p w:rsidR="0050616D" w:rsidRPr="00016EAC" w:rsidRDefault="00250573" w:rsidP="008572F9">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Description</w:t>
            </w:r>
          </w:p>
        </w:tc>
        <w:tc>
          <w:tcPr>
            <w:tcW w:w="7839" w:type="dxa"/>
            <w:vAlign w:val="center"/>
          </w:tcPr>
          <w:p w:rsidR="00363135" w:rsidRPr="00016EAC" w:rsidRDefault="00250573" w:rsidP="00363135">
            <w:pPr>
              <w:rPr>
                <w:rFonts w:asciiTheme="minorHAnsi" w:hAnsiTheme="minorHAnsi"/>
                <w:szCs w:val="22"/>
              </w:rPr>
            </w:pPr>
            <w:r w:rsidRPr="00016EAC">
              <w:rPr>
                <w:rFonts w:asciiTheme="minorHAnsi" w:hAnsiTheme="minorHAnsi"/>
                <w:bCs/>
                <w:szCs w:val="22"/>
              </w:rPr>
              <w:t>Michelin</w:t>
            </w:r>
            <w:r w:rsidRPr="00016EAC">
              <w:rPr>
                <w:rFonts w:asciiTheme="minorHAnsi" w:hAnsiTheme="minorHAnsi"/>
                <w:szCs w:val="22"/>
              </w:rPr>
              <w:t xml:space="preserve"> is a </w:t>
            </w:r>
            <w:r w:rsidRPr="00016EAC">
              <w:rPr>
                <w:rFonts w:asciiTheme="minorHAnsi" w:hAnsiTheme="minorHAnsi" w:cs="Times New Roman"/>
                <w:szCs w:val="22"/>
              </w:rPr>
              <w:t>tire</w:t>
            </w:r>
            <w:r w:rsidRPr="00016EAC">
              <w:rPr>
                <w:rFonts w:asciiTheme="minorHAnsi" w:hAnsiTheme="minorHAnsi"/>
                <w:szCs w:val="22"/>
              </w:rPr>
              <w:t xml:space="preserve"> manufacturer based in </w:t>
            </w:r>
            <w:r w:rsidRPr="00016EAC">
              <w:rPr>
                <w:rFonts w:asciiTheme="minorHAnsi" w:hAnsiTheme="minorHAnsi" w:cs="Times New Roman"/>
                <w:szCs w:val="22"/>
              </w:rPr>
              <w:t>clermont-ferrand</w:t>
            </w:r>
            <w:r w:rsidRPr="00016EAC">
              <w:rPr>
                <w:rFonts w:asciiTheme="minorHAnsi" w:hAnsiTheme="minorHAnsi"/>
                <w:szCs w:val="22"/>
              </w:rPr>
              <w:t xml:space="preserve"> in the </w:t>
            </w:r>
            <w:r w:rsidRPr="00016EAC">
              <w:rPr>
                <w:rFonts w:asciiTheme="minorHAnsi" w:hAnsiTheme="minorHAnsi" w:cs="Times New Roman"/>
                <w:szCs w:val="22"/>
              </w:rPr>
              <w:t>auvergne</w:t>
            </w:r>
            <w:r w:rsidRPr="00016EAC">
              <w:rPr>
                <w:rFonts w:asciiTheme="minorHAnsi" w:hAnsiTheme="minorHAnsi"/>
                <w:szCs w:val="22"/>
              </w:rPr>
              <w:t xml:space="preserve"> </w:t>
            </w:r>
            <w:r w:rsidRPr="00016EAC">
              <w:rPr>
                <w:rFonts w:asciiTheme="minorHAnsi" w:hAnsiTheme="minorHAnsi" w:cs="Times New Roman"/>
                <w:i/>
                <w:iCs/>
                <w:szCs w:val="22"/>
              </w:rPr>
              <w:t>région</w:t>
            </w:r>
            <w:r w:rsidRPr="00016EAC">
              <w:rPr>
                <w:rFonts w:asciiTheme="minorHAnsi" w:hAnsiTheme="minorHAnsi"/>
                <w:szCs w:val="22"/>
              </w:rPr>
              <w:t xml:space="preserve"> of france. It is one of the three largest tire manufacturers in the world along with </w:t>
            </w:r>
            <w:r w:rsidRPr="00016EAC">
              <w:rPr>
                <w:rFonts w:asciiTheme="minorHAnsi" w:hAnsiTheme="minorHAnsi" w:cs="Times New Roman"/>
                <w:szCs w:val="22"/>
              </w:rPr>
              <w:t>bridgestone</w:t>
            </w:r>
            <w:r w:rsidRPr="00016EAC">
              <w:rPr>
                <w:rFonts w:asciiTheme="minorHAnsi" w:hAnsiTheme="minorHAnsi"/>
                <w:szCs w:val="22"/>
              </w:rPr>
              <w:t xml:space="preserve"> and </w:t>
            </w:r>
            <w:r w:rsidRPr="00016EAC">
              <w:rPr>
                <w:rFonts w:asciiTheme="minorHAnsi" w:hAnsiTheme="minorHAnsi" w:cs="Times New Roman"/>
                <w:szCs w:val="22"/>
              </w:rPr>
              <w:t>goodyear</w:t>
            </w:r>
            <w:r w:rsidRPr="00016EAC">
              <w:rPr>
                <w:rFonts w:asciiTheme="minorHAnsi" w:hAnsiTheme="minorHAnsi"/>
                <w:szCs w:val="22"/>
              </w:rPr>
              <w:t>.</w:t>
            </w:r>
            <w:r w:rsidRPr="00016EAC">
              <w:rPr>
                <w:rFonts w:asciiTheme="minorHAnsi" w:hAnsiTheme="minorHAnsi" w:cs="Times New Roman"/>
                <w:szCs w:val="22"/>
                <w:vertAlign w:val="superscript"/>
              </w:rPr>
              <w:t>[3]</w:t>
            </w:r>
            <w:r w:rsidRPr="00016EAC">
              <w:rPr>
                <w:rFonts w:asciiTheme="minorHAnsi" w:hAnsiTheme="minorHAnsi"/>
                <w:szCs w:val="22"/>
              </w:rPr>
              <w:t xml:space="preserve"> in addition to the michelin brand, it also owns the </w:t>
            </w:r>
            <w:r w:rsidRPr="00016EAC">
              <w:rPr>
                <w:rFonts w:asciiTheme="minorHAnsi" w:hAnsiTheme="minorHAnsi" w:cs="Times New Roman"/>
                <w:szCs w:val="22"/>
              </w:rPr>
              <w:t>bfgoodrich</w:t>
            </w:r>
            <w:r w:rsidRPr="00016EAC">
              <w:rPr>
                <w:rFonts w:asciiTheme="minorHAnsi" w:hAnsiTheme="minorHAnsi"/>
                <w:szCs w:val="22"/>
              </w:rPr>
              <w:t xml:space="preserve">, kleber, </w:t>
            </w:r>
            <w:r w:rsidRPr="00016EAC">
              <w:rPr>
                <w:rFonts w:asciiTheme="minorHAnsi" w:hAnsiTheme="minorHAnsi" w:cs="Times New Roman"/>
                <w:szCs w:val="22"/>
              </w:rPr>
              <w:t>tigar</w:t>
            </w:r>
            <w:r w:rsidRPr="00016EAC">
              <w:rPr>
                <w:rFonts w:asciiTheme="minorHAnsi" w:hAnsiTheme="minorHAnsi"/>
                <w:szCs w:val="22"/>
              </w:rPr>
              <w:t xml:space="preserve">, riken, kormoran and </w:t>
            </w:r>
            <w:r w:rsidRPr="00016EAC">
              <w:rPr>
                <w:rFonts w:asciiTheme="minorHAnsi" w:hAnsiTheme="minorHAnsi" w:cs="Times New Roman"/>
                <w:szCs w:val="22"/>
              </w:rPr>
              <w:t>uniroyal</w:t>
            </w:r>
            <w:r w:rsidRPr="00016EAC">
              <w:rPr>
                <w:rFonts w:asciiTheme="minorHAnsi" w:hAnsiTheme="minorHAnsi"/>
                <w:szCs w:val="22"/>
              </w:rPr>
              <w:t xml:space="preserve"> (in north america) tire brands. Michelin is also notable for its red and green </w:t>
            </w:r>
            <w:r w:rsidRPr="00016EAC">
              <w:rPr>
                <w:rFonts w:asciiTheme="minorHAnsi" w:hAnsiTheme="minorHAnsi" w:cs="Times New Roman"/>
                <w:szCs w:val="22"/>
              </w:rPr>
              <w:t>travel guides</w:t>
            </w:r>
            <w:r w:rsidRPr="00016EAC">
              <w:rPr>
                <w:rFonts w:asciiTheme="minorHAnsi" w:hAnsiTheme="minorHAnsi"/>
                <w:szCs w:val="22"/>
              </w:rPr>
              <w:t xml:space="preserve">, its roadmaps, the </w:t>
            </w:r>
            <w:r w:rsidRPr="00016EAC">
              <w:rPr>
                <w:rFonts w:asciiTheme="minorHAnsi" w:hAnsiTheme="minorHAnsi" w:cs="Times New Roman"/>
                <w:szCs w:val="22"/>
              </w:rPr>
              <w:t>michelin stars</w:t>
            </w:r>
            <w:r w:rsidRPr="00016EAC">
              <w:rPr>
                <w:rFonts w:asciiTheme="minorHAnsi" w:hAnsiTheme="minorHAnsi"/>
                <w:szCs w:val="22"/>
              </w:rPr>
              <w:t xml:space="preserve"> that the red guide awards to restaurants for their cooking, and for its company mascot </w:t>
            </w:r>
            <w:r w:rsidRPr="00016EAC">
              <w:rPr>
                <w:rFonts w:asciiTheme="minorHAnsi" w:hAnsiTheme="minorHAnsi" w:cs="Times New Roman"/>
                <w:i/>
                <w:iCs/>
                <w:szCs w:val="22"/>
              </w:rPr>
              <w:t>bibendum</w:t>
            </w:r>
            <w:r w:rsidRPr="00016EAC">
              <w:rPr>
                <w:rFonts w:asciiTheme="minorHAnsi" w:hAnsiTheme="minorHAnsi"/>
                <w:szCs w:val="22"/>
              </w:rPr>
              <w:t>, colloquially known as the michelin man.</w:t>
            </w:r>
          </w:p>
          <w:p w:rsidR="00363135" w:rsidRPr="00016EAC" w:rsidRDefault="00363135" w:rsidP="00363135">
            <w:pPr>
              <w:rPr>
                <w:rFonts w:asciiTheme="minorHAnsi" w:hAnsiTheme="minorHAnsi"/>
                <w:szCs w:val="22"/>
              </w:rPr>
            </w:pPr>
          </w:p>
          <w:p w:rsidR="0050616D" w:rsidRPr="00016EAC" w:rsidRDefault="0050616D" w:rsidP="008572F9">
            <w:pPr>
              <w:rPr>
                <w:rFonts w:asciiTheme="minorHAnsi" w:hAnsiTheme="minorHAnsi" w:cs="Times New Roman"/>
                <w:szCs w:val="22"/>
              </w:rPr>
            </w:pPr>
          </w:p>
        </w:tc>
      </w:tr>
      <w:tr w:rsidR="0050616D" w:rsidRPr="00016EAC" w:rsidTr="008572F9">
        <w:trPr>
          <w:jc w:val="center"/>
        </w:trPr>
        <w:tc>
          <w:tcPr>
            <w:tcW w:w="1737" w:type="dxa"/>
            <w:shd w:val="clear" w:color="auto" w:fill="F2F2F2" w:themeFill="background1" w:themeFillShade="F2"/>
            <w:vAlign w:val="center"/>
          </w:tcPr>
          <w:p w:rsidR="0050616D" w:rsidRPr="00016EAC" w:rsidRDefault="00250573" w:rsidP="008572F9">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Responsibilities</w:t>
            </w:r>
          </w:p>
        </w:tc>
        <w:tc>
          <w:tcPr>
            <w:tcW w:w="7839" w:type="dxa"/>
            <w:vAlign w:val="center"/>
          </w:tcPr>
          <w:p w:rsidR="0050616D" w:rsidRPr="00016EAC" w:rsidRDefault="0050616D" w:rsidP="008572F9">
            <w:pPr>
              <w:pStyle w:val="BodyTextIndent"/>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jc w:val="left"/>
              <w:rPr>
                <w:rFonts w:asciiTheme="minorHAnsi" w:hAnsiTheme="minorHAnsi"/>
                <w:sz w:val="22"/>
                <w:szCs w:val="22"/>
              </w:rPr>
            </w:pPr>
          </w:p>
          <w:p w:rsidR="0050616D" w:rsidRPr="00016EAC" w:rsidRDefault="00250573" w:rsidP="008572F9">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Developed public objects (filters, prompts, and metrics, custom groups, consolidations) to develop reports.</w:t>
            </w:r>
          </w:p>
          <w:p w:rsidR="0050616D" w:rsidRPr="00016EAC" w:rsidRDefault="00250573" w:rsidP="008572F9">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Created view filters, report limits on the report data.</w:t>
            </w:r>
          </w:p>
          <w:p w:rsidR="0050616D" w:rsidRPr="00016EAC" w:rsidRDefault="00250573" w:rsidP="008572F9">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Involved in creating metrics, filters and prompts in microstrategy desktop environment.</w:t>
            </w:r>
          </w:p>
          <w:p w:rsidR="0050616D" w:rsidRPr="00016EAC" w:rsidRDefault="00250573" w:rsidP="008572F9">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Created weekly, monthly reports for the management team and field operation managers using micro strategy desktop.</w:t>
            </w:r>
          </w:p>
          <w:p w:rsidR="0050616D" w:rsidRPr="00016EAC" w:rsidRDefault="00250573" w:rsidP="008572F9">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Developed transformations to generate reports of type sales this period to sales this period last year and so on using transformations.</w:t>
            </w:r>
          </w:p>
          <w:p w:rsidR="0050616D" w:rsidRPr="00016EAC" w:rsidRDefault="0050616D" w:rsidP="008572F9">
            <w:pPr>
              <w:pStyle w:val="BodyTextIndent"/>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360" w:firstLine="0"/>
              <w:jc w:val="left"/>
              <w:rPr>
                <w:rFonts w:asciiTheme="minorHAnsi" w:hAnsiTheme="minorHAnsi"/>
                <w:sz w:val="22"/>
                <w:szCs w:val="22"/>
              </w:rPr>
            </w:pPr>
          </w:p>
        </w:tc>
      </w:tr>
    </w:tbl>
    <w:p w:rsidR="0050616D" w:rsidRPr="00016EAC" w:rsidRDefault="0050616D" w:rsidP="00A953A2">
      <w:pPr>
        <w:tabs>
          <w:tab w:val="left" w:pos="360"/>
        </w:tabs>
        <w:spacing w:line="360" w:lineRule="auto"/>
        <w:rPr>
          <w:rFonts w:asciiTheme="majorHAnsi" w:hAnsiTheme="majorHAnsi" w:cs="Tahoma"/>
          <w:b/>
          <w:color w:val="000000"/>
          <w:szCs w:val="22"/>
        </w:rPr>
      </w:pPr>
    </w:p>
    <w:tbl>
      <w:tblPr>
        <w:tblStyle w:val="TableGrid"/>
        <w:tblW w:w="5000" w:type="pct"/>
        <w:jc w:val="center"/>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tblPr>
      <w:tblGrid>
        <w:gridCol w:w="1843"/>
        <w:gridCol w:w="7733"/>
      </w:tblGrid>
      <w:tr w:rsidR="00EF06EA" w:rsidRPr="00016EAC" w:rsidTr="002E28E4">
        <w:trPr>
          <w:jc w:val="center"/>
        </w:trPr>
        <w:tc>
          <w:tcPr>
            <w:tcW w:w="1737" w:type="dxa"/>
            <w:shd w:val="clear" w:color="auto" w:fill="244061" w:themeFill="accent1" w:themeFillShade="80"/>
            <w:vAlign w:val="center"/>
          </w:tcPr>
          <w:p w:rsidR="00EF06EA" w:rsidRPr="00016EAC" w:rsidRDefault="00250573" w:rsidP="002E28E4">
            <w:pPr>
              <w:spacing w:before="20" w:after="20" w:line="288" w:lineRule="auto"/>
              <w:jc w:val="left"/>
              <w:rPr>
                <w:rFonts w:asciiTheme="majorHAnsi" w:hAnsiTheme="majorHAnsi"/>
                <w:b/>
                <w:szCs w:val="22"/>
              </w:rPr>
            </w:pPr>
            <w:r w:rsidRPr="00016EAC">
              <w:rPr>
                <w:rFonts w:asciiTheme="majorHAnsi" w:hAnsiTheme="majorHAnsi"/>
                <w:b/>
                <w:szCs w:val="22"/>
              </w:rPr>
              <w:t>Project #</w:t>
            </w:r>
            <w:r>
              <w:rPr>
                <w:rFonts w:asciiTheme="majorHAnsi" w:hAnsiTheme="majorHAnsi"/>
                <w:b/>
                <w:szCs w:val="22"/>
              </w:rPr>
              <w:t>3</w:t>
            </w:r>
          </w:p>
        </w:tc>
        <w:tc>
          <w:tcPr>
            <w:tcW w:w="7839" w:type="dxa"/>
            <w:shd w:val="clear" w:color="auto" w:fill="244061" w:themeFill="accent1" w:themeFillShade="80"/>
            <w:vAlign w:val="center"/>
          </w:tcPr>
          <w:p w:rsidR="00EF06EA" w:rsidRPr="00016EAC" w:rsidRDefault="00EF06EA" w:rsidP="002E28E4">
            <w:pPr>
              <w:tabs>
                <w:tab w:val="left" w:pos="1530"/>
              </w:tabs>
              <w:spacing w:before="20" w:after="20" w:line="288" w:lineRule="auto"/>
              <w:jc w:val="left"/>
              <w:rPr>
                <w:rFonts w:asciiTheme="majorHAnsi" w:hAnsiTheme="majorHAnsi" w:cs="Tahoma"/>
                <w:b/>
                <w:color w:val="000000"/>
                <w:szCs w:val="22"/>
              </w:rPr>
            </w:pPr>
          </w:p>
        </w:tc>
      </w:tr>
      <w:tr w:rsidR="00EF06EA" w:rsidRPr="00016EAC" w:rsidTr="002E28E4">
        <w:trPr>
          <w:jc w:val="center"/>
        </w:trPr>
        <w:tc>
          <w:tcPr>
            <w:tcW w:w="1737" w:type="dxa"/>
            <w:shd w:val="clear" w:color="auto" w:fill="F2F2F2" w:themeFill="background1" w:themeFillShade="F2"/>
            <w:vAlign w:val="center"/>
          </w:tcPr>
          <w:p w:rsidR="00EF06EA" w:rsidRPr="00016EAC" w:rsidRDefault="00250573" w:rsidP="002E28E4">
            <w:pPr>
              <w:spacing w:before="20" w:after="20" w:line="288" w:lineRule="auto"/>
              <w:jc w:val="left"/>
              <w:rPr>
                <w:rFonts w:asciiTheme="majorHAnsi" w:hAnsiTheme="majorHAnsi"/>
                <w:b/>
                <w:szCs w:val="22"/>
              </w:rPr>
            </w:pPr>
            <w:r w:rsidRPr="00016EAC">
              <w:rPr>
                <w:rFonts w:asciiTheme="majorHAnsi" w:hAnsiTheme="majorHAnsi"/>
                <w:b/>
                <w:szCs w:val="22"/>
              </w:rPr>
              <w:t>Client</w:t>
            </w:r>
          </w:p>
        </w:tc>
        <w:tc>
          <w:tcPr>
            <w:tcW w:w="7839" w:type="dxa"/>
            <w:vAlign w:val="center"/>
          </w:tcPr>
          <w:p w:rsidR="00EF06EA" w:rsidRPr="00016EAC" w:rsidRDefault="00250573" w:rsidP="00EF06EA">
            <w:pPr>
              <w:suppressAutoHyphens w:val="0"/>
              <w:spacing w:before="20" w:after="20" w:line="288" w:lineRule="auto"/>
              <w:jc w:val="left"/>
              <w:rPr>
                <w:rFonts w:asciiTheme="minorHAnsi" w:hAnsiTheme="minorHAnsi" w:cs="Tahoma"/>
                <w:color w:val="000000"/>
                <w:szCs w:val="22"/>
              </w:rPr>
            </w:pPr>
            <w:r>
              <w:rPr>
                <w:rFonts w:asciiTheme="minorHAnsi" w:hAnsiTheme="minorHAnsi"/>
                <w:bCs/>
                <w:szCs w:val="22"/>
              </w:rPr>
              <w:t>T-s</w:t>
            </w:r>
            <w:r w:rsidRPr="00016EAC">
              <w:rPr>
                <w:rFonts w:asciiTheme="minorHAnsi" w:hAnsiTheme="minorHAnsi"/>
                <w:bCs/>
                <w:szCs w:val="22"/>
              </w:rPr>
              <w:t>ys</w:t>
            </w:r>
            <w:r>
              <w:rPr>
                <w:rFonts w:asciiTheme="minorHAnsi" w:hAnsiTheme="minorHAnsi"/>
                <w:bCs/>
                <w:szCs w:val="22"/>
              </w:rPr>
              <w:t>t</w:t>
            </w:r>
            <w:r w:rsidRPr="00016EAC">
              <w:rPr>
                <w:rFonts w:asciiTheme="minorHAnsi" w:hAnsiTheme="minorHAnsi"/>
                <w:bCs/>
                <w:szCs w:val="22"/>
              </w:rPr>
              <w:t>ems,</w:t>
            </w:r>
            <w:r w:rsidR="00B41A5B">
              <w:rPr>
                <w:rFonts w:asciiTheme="minorHAnsi" w:hAnsiTheme="minorHAnsi"/>
                <w:bCs/>
                <w:szCs w:val="22"/>
              </w:rPr>
              <w:t xml:space="preserve"> </w:t>
            </w:r>
            <w:r w:rsidRPr="00016EAC">
              <w:rPr>
                <w:rStyle w:val="locality"/>
                <w:rFonts w:asciiTheme="minorHAnsi" w:hAnsiTheme="minorHAnsi" w:cs="Times New Roman"/>
                <w:szCs w:val="22"/>
              </w:rPr>
              <w:t>frankfurt</w:t>
            </w:r>
            <w:r w:rsidRPr="00016EAC">
              <w:rPr>
                <w:rStyle w:val="locality"/>
                <w:rFonts w:asciiTheme="minorHAnsi" w:hAnsiTheme="minorHAnsi"/>
                <w:szCs w:val="22"/>
              </w:rPr>
              <w:t xml:space="preserve">, </w:t>
            </w:r>
            <w:r w:rsidRPr="00016EAC">
              <w:rPr>
                <w:rStyle w:val="country-name"/>
                <w:rFonts w:asciiTheme="minorHAnsi" w:hAnsiTheme="minorHAnsi"/>
                <w:szCs w:val="22"/>
              </w:rPr>
              <w:t>germany.</w:t>
            </w:r>
          </w:p>
        </w:tc>
      </w:tr>
      <w:tr w:rsidR="00EF06EA" w:rsidRPr="00016EAC" w:rsidTr="002E28E4">
        <w:trPr>
          <w:jc w:val="center"/>
        </w:trPr>
        <w:tc>
          <w:tcPr>
            <w:tcW w:w="1737" w:type="dxa"/>
            <w:shd w:val="clear" w:color="auto" w:fill="F2F2F2" w:themeFill="background1" w:themeFillShade="F2"/>
            <w:vAlign w:val="center"/>
          </w:tcPr>
          <w:p w:rsidR="00EF06EA" w:rsidRPr="00016EAC" w:rsidRDefault="00250573" w:rsidP="002E28E4">
            <w:pPr>
              <w:spacing w:before="20" w:after="20" w:line="288" w:lineRule="auto"/>
              <w:jc w:val="left"/>
              <w:rPr>
                <w:rFonts w:asciiTheme="majorHAnsi" w:hAnsiTheme="majorHAnsi"/>
                <w:b/>
                <w:szCs w:val="22"/>
              </w:rPr>
            </w:pPr>
            <w:r w:rsidRPr="00016EAC">
              <w:rPr>
                <w:rFonts w:asciiTheme="majorHAnsi" w:hAnsiTheme="majorHAnsi" w:cs="Helvetica"/>
                <w:b/>
                <w:color w:val="333333"/>
                <w:szCs w:val="22"/>
                <w:lang w:eastAsia="en-US"/>
              </w:rPr>
              <w:t>Domain</w:t>
            </w:r>
          </w:p>
        </w:tc>
        <w:tc>
          <w:tcPr>
            <w:tcW w:w="7839" w:type="dxa"/>
            <w:vAlign w:val="center"/>
          </w:tcPr>
          <w:p w:rsidR="00EF06EA" w:rsidRPr="00016EAC" w:rsidRDefault="00250573" w:rsidP="002E28E4">
            <w:pPr>
              <w:tabs>
                <w:tab w:val="left" w:pos="1530"/>
              </w:tabs>
              <w:spacing w:before="20" w:after="20" w:line="288" w:lineRule="auto"/>
              <w:jc w:val="left"/>
              <w:rPr>
                <w:rFonts w:asciiTheme="minorHAnsi" w:hAnsiTheme="minorHAnsi" w:cs="Tahoma"/>
                <w:b/>
                <w:color w:val="000000"/>
                <w:szCs w:val="22"/>
              </w:rPr>
            </w:pPr>
            <w:r w:rsidRPr="00016EAC">
              <w:rPr>
                <w:rFonts w:asciiTheme="minorHAnsi" w:hAnsiTheme="minorHAnsi" w:cs="Calibri"/>
                <w:b/>
                <w:color w:val="000000"/>
                <w:szCs w:val="22"/>
                <w:lang w:eastAsia="en-IN"/>
              </w:rPr>
              <w:t>Telecommunications</w:t>
            </w:r>
          </w:p>
        </w:tc>
      </w:tr>
      <w:tr w:rsidR="00EF06EA" w:rsidRPr="00016EAC" w:rsidTr="002E28E4">
        <w:trPr>
          <w:jc w:val="center"/>
        </w:trPr>
        <w:tc>
          <w:tcPr>
            <w:tcW w:w="1737" w:type="dxa"/>
            <w:shd w:val="clear" w:color="auto" w:fill="F2F2F2" w:themeFill="background1" w:themeFillShade="F2"/>
            <w:vAlign w:val="center"/>
          </w:tcPr>
          <w:p w:rsidR="00EF06EA" w:rsidRPr="00016EAC" w:rsidRDefault="00250573" w:rsidP="002E28E4">
            <w:pPr>
              <w:spacing w:before="20" w:after="20" w:line="288" w:lineRule="auto"/>
              <w:jc w:val="left"/>
              <w:rPr>
                <w:rFonts w:asciiTheme="majorHAnsi" w:hAnsiTheme="majorHAnsi"/>
                <w:b/>
                <w:szCs w:val="22"/>
              </w:rPr>
            </w:pPr>
            <w:r w:rsidRPr="00016EAC">
              <w:rPr>
                <w:rFonts w:asciiTheme="majorHAnsi" w:hAnsiTheme="majorHAnsi" w:cs="Helvetica"/>
                <w:b/>
                <w:color w:val="333333"/>
                <w:szCs w:val="22"/>
                <w:lang w:eastAsia="en-US"/>
              </w:rPr>
              <w:t>Technology</w:t>
            </w:r>
          </w:p>
        </w:tc>
        <w:tc>
          <w:tcPr>
            <w:tcW w:w="7839" w:type="dxa"/>
            <w:vAlign w:val="center"/>
          </w:tcPr>
          <w:p w:rsidR="00EF06EA" w:rsidRPr="00016EAC" w:rsidRDefault="00250573" w:rsidP="002E28E4">
            <w:pPr>
              <w:suppressAutoHyphens w:val="0"/>
              <w:spacing w:before="20" w:after="20" w:line="288" w:lineRule="auto"/>
              <w:jc w:val="left"/>
              <w:rPr>
                <w:rFonts w:asciiTheme="minorHAnsi" w:hAnsiTheme="minorHAnsi" w:cs="Tahoma"/>
                <w:b/>
                <w:color w:val="000000"/>
                <w:szCs w:val="22"/>
              </w:rPr>
            </w:pPr>
            <w:r>
              <w:rPr>
                <w:rFonts w:asciiTheme="minorHAnsi" w:hAnsiTheme="minorHAnsi" w:cs="Calibri"/>
                <w:szCs w:val="22"/>
                <w:lang w:eastAsia="en-IN"/>
              </w:rPr>
              <w:t>Micros</w:t>
            </w:r>
            <w:r w:rsidRPr="00016EAC">
              <w:rPr>
                <w:rFonts w:asciiTheme="minorHAnsi" w:hAnsiTheme="minorHAnsi" w:cs="Calibri"/>
                <w:szCs w:val="22"/>
                <w:lang w:eastAsia="en-IN"/>
              </w:rPr>
              <w:t>trategy 9.x</w:t>
            </w:r>
          </w:p>
        </w:tc>
      </w:tr>
      <w:tr w:rsidR="00EF06EA" w:rsidRPr="00016EAC" w:rsidTr="002E28E4">
        <w:trPr>
          <w:jc w:val="center"/>
        </w:trPr>
        <w:tc>
          <w:tcPr>
            <w:tcW w:w="1737" w:type="dxa"/>
            <w:shd w:val="clear" w:color="auto" w:fill="F2F2F2" w:themeFill="background1" w:themeFillShade="F2"/>
            <w:vAlign w:val="center"/>
          </w:tcPr>
          <w:p w:rsidR="00EF06EA" w:rsidRPr="00016EAC" w:rsidRDefault="00250573" w:rsidP="002E28E4">
            <w:pPr>
              <w:spacing w:before="20" w:after="20" w:line="288" w:lineRule="auto"/>
              <w:jc w:val="left"/>
              <w:rPr>
                <w:rFonts w:asciiTheme="majorHAnsi" w:hAnsiTheme="majorHAnsi"/>
                <w:b/>
                <w:szCs w:val="22"/>
              </w:rPr>
            </w:pPr>
            <w:r w:rsidRPr="00016EAC">
              <w:rPr>
                <w:rFonts w:asciiTheme="majorHAnsi" w:hAnsiTheme="majorHAnsi" w:cs="Helvetica"/>
                <w:b/>
                <w:color w:val="333333"/>
                <w:szCs w:val="22"/>
                <w:lang w:eastAsia="en-US"/>
              </w:rPr>
              <w:t>Database</w:t>
            </w:r>
          </w:p>
        </w:tc>
        <w:tc>
          <w:tcPr>
            <w:tcW w:w="7839" w:type="dxa"/>
            <w:vAlign w:val="center"/>
          </w:tcPr>
          <w:p w:rsidR="00EF06EA" w:rsidRPr="00016EAC" w:rsidRDefault="00250573" w:rsidP="002E28E4">
            <w:pPr>
              <w:tabs>
                <w:tab w:val="left" w:pos="1530"/>
              </w:tabs>
              <w:spacing w:before="20" w:after="20" w:line="288" w:lineRule="auto"/>
              <w:jc w:val="left"/>
              <w:rPr>
                <w:rFonts w:asciiTheme="minorHAnsi" w:hAnsiTheme="minorHAnsi" w:cs="Tahoma"/>
                <w:b/>
                <w:color w:val="000000"/>
                <w:szCs w:val="22"/>
              </w:rPr>
            </w:pPr>
            <w:r w:rsidRPr="00016EAC">
              <w:rPr>
                <w:rFonts w:asciiTheme="minorHAnsi" w:hAnsiTheme="minorHAnsi" w:cs="Times New Roman"/>
                <w:color w:val="000000"/>
                <w:szCs w:val="22"/>
              </w:rPr>
              <w:t xml:space="preserve">Oracle </w:t>
            </w:r>
            <w:r>
              <w:rPr>
                <w:rFonts w:asciiTheme="minorHAnsi" w:hAnsiTheme="minorHAnsi" w:cs="Times New Roman"/>
                <w:color w:val="000000"/>
                <w:szCs w:val="22"/>
              </w:rPr>
              <w:t>10g</w:t>
            </w:r>
          </w:p>
        </w:tc>
      </w:tr>
      <w:tr w:rsidR="00EF06EA" w:rsidRPr="00016EAC" w:rsidTr="002E28E4">
        <w:trPr>
          <w:jc w:val="center"/>
        </w:trPr>
        <w:tc>
          <w:tcPr>
            <w:tcW w:w="1737" w:type="dxa"/>
            <w:shd w:val="clear" w:color="auto" w:fill="F2F2F2" w:themeFill="background1" w:themeFillShade="F2"/>
            <w:vAlign w:val="center"/>
          </w:tcPr>
          <w:p w:rsidR="00EF06EA" w:rsidRPr="00016EAC" w:rsidRDefault="00250573" w:rsidP="002E28E4">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Duration</w:t>
            </w:r>
          </w:p>
        </w:tc>
        <w:tc>
          <w:tcPr>
            <w:tcW w:w="7839" w:type="dxa"/>
            <w:vAlign w:val="center"/>
          </w:tcPr>
          <w:p w:rsidR="00EF06EA" w:rsidRPr="00016EAC" w:rsidRDefault="00250573" w:rsidP="002E28E4">
            <w:pPr>
              <w:tabs>
                <w:tab w:val="left" w:pos="1530"/>
              </w:tabs>
              <w:spacing w:before="20" w:after="20" w:line="288" w:lineRule="auto"/>
              <w:jc w:val="left"/>
              <w:rPr>
                <w:rFonts w:asciiTheme="minorHAnsi" w:hAnsiTheme="minorHAnsi" w:cs="Helvetica"/>
                <w:color w:val="333333"/>
                <w:szCs w:val="22"/>
                <w:lang w:eastAsia="en-US"/>
              </w:rPr>
            </w:pPr>
            <w:r>
              <w:rPr>
                <w:rFonts w:asciiTheme="minorHAnsi" w:hAnsiTheme="minorHAnsi"/>
                <w:szCs w:val="22"/>
              </w:rPr>
              <w:t>Feb</w:t>
            </w:r>
            <w:r w:rsidRPr="00016EAC">
              <w:rPr>
                <w:rFonts w:asciiTheme="minorHAnsi" w:hAnsiTheme="minorHAnsi"/>
                <w:szCs w:val="22"/>
              </w:rPr>
              <w:t xml:space="preserve"> </w:t>
            </w:r>
            <w:r>
              <w:rPr>
                <w:rFonts w:asciiTheme="minorHAnsi" w:hAnsiTheme="minorHAnsi"/>
                <w:szCs w:val="22"/>
              </w:rPr>
              <w:t xml:space="preserve">2012 – nov </w:t>
            </w:r>
            <w:r w:rsidRPr="00016EAC">
              <w:rPr>
                <w:rFonts w:asciiTheme="minorHAnsi" w:hAnsiTheme="minorHAnsi"/>
                <w:szCs w:val="22"/>
              </w:rPr>
              <w:t>201</w:t>
            </w:r>
            <w:r>
              <w:rPr>
                <w:rFonts w:asciiTheme="minorHAnsi" w:hAnsiTheme="minorHAnsi"/>
                <w:szCs w:val="22"/>
              </w:rPr>
              <w:t>3</w:t>
            </w:r>
          </w:p>
        </w:tc>
      </w:tr>
      <w:tr w:rsidR="00EF06EA" w:rsidRPr="00016EAC" w:rsidTr="002E28E4">
        <w:trPr>
          <w:jc w:val="center"/>
        </w:trPr>
        <w:tc>
          <w:tcPr>
            <w:tcW w:w="1737" w:type="dxa"/>
            <w:shd w:val="clear" w:color="auto" w:fill="F2F2F2" w:themeFill="background1" w:themeFillShade="F2"/>
            <w:vAlign w:val="center"/>
          </w:tcPr>
          <w:p w:rsidR="00EF06EA" w:rsidRPr="00016EAC" w:rsidRDefault="00250573" w:rsidP="002E28E4">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Role</w:t>
            </w:r>
          </w:p>
        </w:tc>
        <w:tc>
          <w:tcPr>
            <w:tcW w:w="7839" w:type="dxa"/>
            <w:vAlign w:val="center"/>
          </w:tcPr>
          <w:p w:rsidR="00EF06EA" w:rsidRPr="00016EAC" w:rsidRDefault="00250573" w:rsidP="002E28E4">
            <w:pPr>
              <w:tabs>
                <w:tab w:val="left" w:pos="1530"/>
              </w:tabs>
              <w:spacing w:before="20" w:after="20" w:line="288" w:lineRule="auto"/>
              <w:jc w:val="left"/>
              <w:rPr>
                <w:rFonts w:asciiTheme="minorHAnsi" w:hAnsiTheme="minorHAnsi" w:cs="Helvetica"/>
                <w:color w:val="333333"/>
                <w:szCs w:val="22"/>
                <w:lang w:eastAsia="en-US"/>
              </w:rPr>
            </w:pPr>
            <w:r w:rsidRPr="00016EAC">
              <w:rPr>
                <w:rFonts w:asciiTheme="minorHAnsi" w:hAnsiTheme="minorHAnsi" w:cs="Times New Roman"/>
                <w:szCs w:val="22"/>
              </w:rPr>
              <w:t>Microstrategy  developer</w:t>
            </w:r>
          </w:p>
        </w:tc>
      </w:tr>
      <w:tr w:rsidR="00EF06EA" w:rsidRPr="00016EAC" w:rsidTr="002E28E4">
        <w:trPr>
          <w:jc w:val="center"/>
        </w:trPr>
        <w:tc>
          <w:tcPr>
            <w:tcW w:w="1737" w:type="dxa"/>
            <w:shd w:val="clear" w:color="auto" w:fill="F2F2F2" w:themeFill="background1" w:themeFillShade="F2"/>
            <w:vAlign w:val="center"/>
          </w:tcPr>
          <w:p w:rsidR="00EF06EA" w:rsidRPr="00016EAC" w:rsidRDefault="00250573" w:rsidP="002E28E4">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lastRenderedPageBreak/>
              <w:t>Description</w:t>
            </w:r>
          </w:p>
        </w:tc>
        <w:tc>
          <w:tcPr>
            <w:tcW w:w="7839" w:type="dxa"/>
            <w:vAlign w:val="center"/>
          </w:tcPr>
          <w:p w:rsidR="00EF06EA" w:rsidRPr="00016EAC" w:rsidRDefault="00250573" w:rsidP="00EF06EA">
            <w:pPr>
              <w:pStyle w:val="NormalWeb"/>
              <w:rPr>
                <w:rFonts w:asciiTheme="minorHAnsi" w:hAnsiTheme="minorHAnsi"/>
                <w:sz w:val="22"/>
                <w:szCs w:val="22"/>
              </w:rPr>
            </w:pPr>
            <w:r w:rsidRPr="00016EAC">
              <w:rPr>
                <w:rFonts w:asciiTheme="minorHAnsi" w:hAnsiTheme="minorHAnsi"/>
                <w:bCs/>
                <w:sz w:val="22"/>
                <w:szCs w:val="22"/>
              </w:rPr>
              <w:t>T-systems</w:t>
            </w:r>
            <w:r w:rsidRPr="00016EAC">
              <w:rPr>
                <w:rFonts w:asciiTheme="minorHAnsi" w:hAnsiTheme="minorHAnsi"/>
                <w:sz w:val="22"/>
                <w:szCs w:val="22"/>
              </w:rPr>
              <w:t xml:space="preserve"> is a german global it services and consulting company headquartered in frankfurt. Founded in october 2000, it is a subsidiary of deutsche telekom.</w:t>
            </w:r>
          </w:p>
          <w:p w:rsidR="00EF06EA" w:rsidRPr="00016EAC" w:rsidRDefault="00250573" w:rsidP="00EF06EA">
            <w:pPr>
              <w:pStyle w:val="NormalWeb"/>
              <w:rPr>
                <w:rFonts w:asciiTheme="minorHAnsi" w:hAnsiTheme="minorHAnsi"/>
                <w:sz w:val="22"/>
                <w:szCs w:val="22"/>
              </w:rPr>
            </w:pPr>
            <w:r w:rsidRPr="00016EAC">
              <w:rPr>
                <w:rFonts w:asciiTheme="minorHAnsi" w:hAnsiTheme="minorHAnsi"/>
                <w:sz w:val="22"/>
                <w:szCs w:val="22"/>
              </w:rPr>
              <w:t>As of 2012, t-systems is the largest german and one of the largest european it services companies, serving customers such as westlb, old mutual,daimler, volkswagen, royal dutch shell, sanlam, murray &amp; roberts, bp, tui ag, de agostini, philips, man se, airbus, e.on. And british american tobacco.</w:t>
            </w:r>
          </w:p>
          <w:p w:rsidR="00EF06EA" w:rsidRPr="00016EAC" w:rsidRDefault="00250573" w:rsidP="00EF06EA">
            <w:pPr>
              <w:pStyle w:val="NormalWeb"/>
              <w:rPr>
                <w:rFonts w:asciiTheme="minorHAnsi" w:hAnsiTheme="minorHAnsi"/>
                <w:sz w:val="22"/>
                <w:szCs w:val="22"/>
              </w:rPr>
            </w:pPr>
            <w:r w:rsidRPr="00016EAC">
              <w:rPr>
                <w:rFonts w:asciiTheme="minorHAnsi" w:hAnsiTheme="minorHAnsi"/>
                <w:sz w:val="22"/>
                <w:szCs w:val="22"/>
              </w:rPr>
              <w:t>The company operates in more than 20 countries and in 2015 employs 45.990</w:t>
            </w:r>
            <w:r w:rsidRPr="00016EAC">
              <w:rPr>
                <w:rFonts w:asciiTheme="minorHAnsi" w:hAnsiTheme="minorHAnsi"/>
                <w:sz w:val="22"/>
                <w:szCs w:val="22"/>
                <w:vertAlign w:val="superscript"/>
              </w:rPr>
              <w:t xml:space="preserve"> </w:t>
            </w:r>
            <w:r w:rsidRPr="00016EAC">
              <w:rPr>
                <w:rFonts w:asciiTheme="minorHAnsi" w:hAnsiTheme="minorHAnsi"/>
                <w:sz w:val="22"/>
                <w:szCs w:val="22"/>
              </w:rPr>
              <w:t>people, in 2003 were approximately 50,000 people worldwide, among them around 27,000 in germany and 23,000 outside. Since december 2007 reinhard clemens is the ceo. Before that, he was president of eds (now hp enterprise services) germany since 2003.</w:t>
            </w:r>
          </w:p>
          <w:p w:rsidR="00EF06EA" w:rsidRPr="00016EAC" w:rsidRDefault="00EF06EA" w:rsidP="002E28E4">
            <w:pPr>
              <w:rPr>
                <w:rFonts w:asciiTheme="minorHAnsi" w:hAnsiTheme="minorHAnsi" w:cs="Times New Roman"/>
                <w:szCs w:val="22"/>
              </w:rPr>
            </w:pPr>
          </w:p>
        </w:tc>
      </w:tr>
      <w:tr w:rsidR="00EF06EA" w:rsidRPr="00016EAC" w:rsidTr="002E28E4">
        <w:trPr>
          <w:jc w:val="center"/>
        </w:trPr>
        <w:tc>
          <w:tcPr>
            <w:tcW w:w="1737" w:type="dxa"/>
            <w:shd w:val="clear" w:color="auto" w:fill="F2F2F2" w:themeFill="background1" w:themeFillShade="F2"/>
            <w:vAlign w:val="center"/>
          </w:tcPr>
          <w:p w:rsidR="00EF06EA" w:rsidRPr="00016EAC" w:rsidRDefault="00250573" w:rsidP="002E28E4">
            <w:pPr>
              <w:spacing w:before="20" w:after="20" w:line="288" w:lineRule="auto"/>
              <w:jc w:val="left"/>
              <w:rPr>
                <w:rFonts w:asciiTheme="majorHAnsi" w:hAnsiTheme="majorHAnsi" w:cs="Helvetica"/>
                <w:b/>
                <w:color w:val="333333"/>
                <w:szCs w:val="22"/>
                <w:lang w:eastAsia="en-US"/>
              </w:rPr>
            </w:pPr>
            <w:r w:rsidRPr="00016EAC">
              <w:rPr>
                <w:rFonts w:asciiTheme="majorHAnsi" w:hAnsiTheme="majorHAnsi" w:cs="Helvetica"/>
                <w:b/>
                <w:color w:val="333333"/>
                <w:szCs w:val="22"/>
                <w:lang w:eastAsia="en-US"/>
              </w:rPr>
              <w:t>Responsibilities</w:t>
            </w:r>
          </w:p>
        </w:tc>
        <w:tc>
          <w:tcPr>
            <w:tcW w:w="7839" w:type="dxa"/>
            <w:vAlign w:val="center"/>
          </w:tcPr>
          <w:p w:rsidR="00EF06EA" w:rsidRPr="00016EAC" w:rsidRDefault="00EF06EA" w:rsidP="002E28E4">
            <w:pPr>
              <w:pStyle w:val="BodyTextIndent"/>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jc w:val="left"/>
              <w:rPr>
                <w:rFonts w:asciiTheme="minorHAnsi" w:hAnsiTheme="minorHAnsi"/>
                <w:sz w:val="22"/>
                <w:szCs w:val="22"/>
              </w:rPr>
            </w:pPr>
          </w:p>
          <w:p w:rsidR="00EF06EA" w:rsidRPr="00016EAC" w:rsidRDefault="00250573" w:rsidP="002E28E4">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Developed public objects (filters, prompts, and metrics, custom groups, consolidations) to develop reports.</w:t>
            </w:r>
          </w:p>
          <w:p w:rsidR="00EF06EA" w:rsidRPr="00016EAC" w:rsidRDefault="00250573" w:rsidP="002E28E4">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Created view filters, report limits on the report data.</w:t>
            </w:r>
          </w:p>
          <w:p w:rsidR="00EF06EA" w:rsidRPr="00016EAC" w:rsidRDefault="00250573" w:rsidP="002E28E4">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Involved in creating metrics, filters and prompts in microstrategy desktop environment.</w:t>
            </w:r>
          </w:p>
          <w:p w:rsidR="00EF06EA" w:rsidRPr="00016EAC" w:rsidRDefault="00250573" w:rsidP="002E28E4">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Created weekly, monthly reports for the management team and field operation managers using micro strategy desktop.</w:t>
            </w:r>
          </w:p>
          <w:p w:rsidR="00EF06EA" w:rsidRPr="00016EAC" w:rsidRDefault="00250573" w:rsidP="002E28E4">
            <w:pPr>
              <w:pStyle w:val="BodyTextIndent"/>
              <w:numPr>
                <w:ilvl w:val="0"/>
                <w:numId w:val="18"/>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693" w:hanging="333"/>
              <w:jc w:val="left"/>
              <w:rPr>
                <w:rFonts w:asciiTheme="minorHAnsi" w:hAnsiTheme="minorHAnsi"/>
                <w:sz w:val="22"/>
                <w:szCs w:val="22"/>
              </w:rPr>
            </w:pPr>
            <w:r w:rsidRPr="00016EAC">
              <w:rPr>
                <w:rFonts w:asciiTheme="minorHAnsi" w:hAnsiTheme="minorHAnsi"/>
                <w:sz w:val="22"/>
                <w:szCs w:val="22"/>
              </w:rPr>
              <w:t>Developed transformations to generate reports of type sales this period to sales this period last year and so on using transformations.</w:t>
            </w:r>
          </w:p>
          <w:p w:rsidR="00EF06EA" w:rsidRPr="00016EAC" w:rsidRDefault="00EF06EA" w:rsidP="002E28E4">
            <w:pPr>
              <w:pStyle w:val="BodyTextIndent"/>
              <w:tabs>
                <w:tab w:val="clear" w:pos="720"/>
                <w:tab w:val="clear" w:pos="1440"/>
                <w:tab w:val="clear" w:pos="2160"/>
                <w:tab w:val="clear" w:pos="2880"/>
                <w:tab w:val="clear" w:pos="3600"/>
                <w:tab w:val="clear" w:pos="4320"/>
                <w:tab w:val="clear" w:pos="5040"/>
                <w:tab w:val="clear" w:pos="5760"/>
                <w:tab w:val="clear" w:pos="6480"/>
                <w:tab w:val="clear" w:pos="7200"/>
                <w:tab w:val="clear" w:pos="7920"/>
              </w:tabs>
              <w:suppressAutoHyphens w:val="0"/>
              <w:spacing w:line="276" w:lineRule="auto"/>
              <w:ind w:left="360" w:firstLine="0"/>
              <w:jc w:val="left"/>
              <w:rPr>
                <w:rFonts w:asciiTheme="minorHAnsi" w:hAnsiTheme="minorHAnsi"/>
                <w:sz w:val="22"/>
                <w:szCs w:val="22"/>
              </w:rPr>
            </w:pPr>
          </w:p>
        </w:tc>
      </w:tr>
    </w:tbl>
    <w:p w:rsidR="0050616D" w:rsidRPr="00016EAC" w:rsidRDefault="0050616D" w:rsidP="00A953A2">
      <w:pPr>
        <w:tabs>
          <w:tab w:val="left" w:pos="360"/>
        </w:tabs>
        <w:spacing w:line="360" w:lineRule="auto"/>
        <w:rPr>
          <w:rFonts w:asciiTheme="majorHAnsi" w:hAnsiTheme="majorHAnsi" w:cs="Tahoma"/>
          <w:b/>
          <w:color w:val="000000"/>
          <w:szCs w:val="22"/>
        </w:rPr>
      </w:pPr>
    </w:p>
    <w:p w:rsidR="0050616D" w:rsidRPr="00016EAC" w:rsidRDefault="0050616D" w:rsidP="00A953A2">
      <w:pPr>
        <w:tabs>
          <w:tab w:val="left" w:pos="360"/>
        </w:tabs>
        <w:spacing w:line="360" w:lineRule="auto"/>
        <w:rPr>
          <w:rFonts w:asciiTheme="majorHAnsi" w:hAnsiTheme="majorHAnsi" w:cs="Tahoma"/>
          <w:b/>
          <w:color w:val="000000"/>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Look w:val="04A0"/>
      </w:tblPr>
      <w:tblGrid>
        <w:gridCol w:w="4827"/>
        <w:gridCol w:w="4749"/>
      </w:tblGrid>
      <w:tr w:rsidR="00A953A2" w:rsidRPr="00016EAC" w:rsidTr="00A55670">
        <w:tc>
          <w:tcPr>
            <w:tcW w:w="4827" w:type="dxa"/>
            <w:shd w:val="clear" w:color="auto" w:fill="C6D9F1" w:themeFill="text2" w:themeFillTint="33"/>
            <w:vAlign w:val="center"/>
          </w:tcPr>
          <w:p w:rsidR="00A953A2" w:rsidRPr="00522D07" w:rsidRDefault="00250573" w:rsidP="00A55670">
            <w:pPr>
              <w:tabs>
                <w:tab w:val="left" w:pos="270"/>
              </w:tabs>
              <w:spacing w:before="120" w:after="120"/>
              <w:rPr>
                <w:rFonts w:asciiTheme="majorHAnsi" w:hAnsiTheme="majorHAnsi" w:cs="Calibri"/>
                <w:b/>
                <w:bCs/>
                <w:sz w:val="24"/>
                <w:szCs w:val="24"/>
              </w:rPr>
            </w:pPr>
            <w:r w:rsidRPr="00522D07">
              <w:rPr>
                <w:rFonts w:asciiTheme="majorHAnsi" w:hAnsiTheme="majorHAnsi" w:cs="Calibri"/>
                <w:b/>
                <w:bCs/>
                <w:sz w:val="24"/>
                <w:szCs w:val="24"/>
              </w:rPr>
              <w:t>Education</w:t>
            </w:r>
          </w:p>
        </w:tc>
        <w:tc>
          <w:tcPr>
            <w:tcW w:w="4749" w:type="dxa"/>
            <w:shd w:val="clear" w:color="auto" w:fill="C6D9F1" w:themeFill="text2" w:themeFillTint="33"/>
            <w:vAlign w:val="center"/>
          </w:tcPr>
          <w:p w:rsidR="00A953A2" w:rsidRPr="00016EAC" w:rsidRDefault="00A953A2" w:rsidP="00A55670">
            <w:pPr>
              <w:tabs>
                <w:tab w:val="left" w:pos="270"/>
              </w:tabs>
              <w:spacing w:before="120" w:after="120"/>
              <w:rPr>
                <w:rFonts w:asciiTheme="majorHAnsi" w:hAnsiTheme="majorHAnsi" w:cs="Calibri"/>
                <w:b/>
                <w:bCs/>
                <w:szCs w:val="22"/>
              </w:rPr>
            </w:pPr>
          </w:p>
        </w:tc>
      </w:tr>
    </w:tbl>
    <w:p w:rsidR="00A953A2" w:rsidRPr="00016EAC" w:rsidRDefault="00250573" w:rsidP="00A953A2">
      <w:pPr>
        <w:pStyle w:val="Subsection"/>
        <w:numPr>
          <w:ilvl w:val="0"/>
          <w:numId w:val="20"/>
        </w:numPr>
        <w:rPr>
          <w:rFonts w:eastAsia="Cambria" w:cs="Times New Roman"/>
          <w:b w:val="0"/>
          <w:color w:val="404040"/>
          <w:sz w:val="22"/>
          <w:szCs w:val="22"/>
        </w:rPr>
      </w:pPr>
      <w:r w:rsidRPr="00016EAC">
        <w:rPr>
          <w:b w:val="0"/>
          <w:caps w:val="0"/>
          <w:sz w:val="22"/>
          <w:szCs w:val="22"/>
        </w:rPr>
        <w:t>B</w:t>
      </w:r>
      <w:r>
        <w:rPr>
          <w:b w:val="0"/>
          <w:caps w:val="0"/>
          <w:sz w:val="22"/>
          <w:szCs w:val="22"/>
        </w:rPr>
        <w:t>.tech Electrical and Electronics Engineering from T</w:t>
      </w:r>
      <w:r w:rsidRPr="00016EAC">
        <w:rPr>
          <w:b w:val="0"/>
          <w:caps w:val="0"/>
          <w:sz w:val="22"/>
          <w:szCs w:val="22"/>
        </w:rPr>
        <w:t xml:space="preserve">irumala engineering </w:t>
      </w:r>
      <w:r>
        <w:rPr>
          <w:b w:val="0"/>
          <w:caps w:val="0"/>
          <w:sz w:val="22"/>
          <w:szCs w:val="22"/>
        </w:rPr>
        <w:t>college (hyd) affiliated by jnt</w:t>
      </w:r>
      <w:r w:rsidRPr="00016EAC">
        <w:rPr>
          <w:b w:val="0"/>
          <w:caps w:val="0"/>
          <w:sz w:val="22"/>
          <w:szCs w:val="22"/>
        </w:rPr>
        <w:t xml:space="preserve"> university, hyderabad</w:t>
      </w:r>
      <w:r w:rsidRPr="00016EAC">
        <w:rPr>
          <w:rFonts w:eastAsia="Cambria" w:cs="Times New Roman"/>
          <w:b w:val="0"/>
          <w:caps w:val="0"/>
          <w:color w:val="404040"/>
          <w:sz w:val="22"/>
          <w:szCs w:val="22"/>
        </w:rPr>
        <w:t>.</w:t>
      </w:r>
    </w:p>
    <w:p w:rsidR="00B8246B" w:rsidRPr="00016EAC" w:rsidRDefault="00250573" w:rsidP="00B8246B">
      <w:pPr>
        <w:numPr>
          <w:ilvl w:val="0"/>
          <w:numId w:val="20"/>
        </w:numPr>
        <w:suppressAutoHyphens w:val="0"/>
        <w:jc w:val="left"/>
        <w:rPr>
          <w:rFonts w:asciiTheme="minorHAnsi" w:hAnsiTheme="minorHAnsi"/>
          <w:szCs w:val="22"/>
        </w:rPr>
      </w:pPr>
      <w:r w:rsidRPr="00016EAC">
        <w:rPr>
          <w:rFonts w:asciiTheme="minorHAnsi" w:hAnsiTheme="minorHAnsi"/>
          <w:szCs w:val="22"/>
        </w:rPr>
        <w:t>Intermediate</w:t>
      </w:r>
      <w:r>
        <w:rPr>
          <w:rFonts w:asciiTheme="minorHAnsi" w:hAnsiTheme="minorHAnsi"/>
          <w:szCs w:val="22"/>
        </w:rPr>
        <w:t xml:space="preserve"> (mpc</w:t>
      </w:r>
      <w:r w:rsidRPr="00016EAC">
        <w:rPr>
          <w:rFonts w:asciiTheme="minorHAnsi" w:hAnsiTheme="minorHAnsi"/>
          <w:szCs w:val="22"/>
        </w:rPr>
        <w:t>)</w:t>
      </w:r>
      <w:r>
        <w:rPr>
          <w:rFonts w:asciiTheme="minorHAnsi" w:hAnsiTheme="minorHAnsi"/>
          <w:szCs w:val="22"/>
        </w:rPr>
        <w:t xml:space="preserve"> </w:t>
      </w:r>
      <w:r w:rsidRPr="00016EAC">
        <w:rPr>
          <w:rFonts w:asciiTheme="minorHAnsi" w:hAnsiTheme="minorHAnsi"/>
          <w:szCs w:val="22"/>
        </w:rPr>
        <w:t>from ratna junior college</w:t>
      </w:r>
      <w:r>
        <w:rPr>
          <w:rFonts w:asciiTheme="minorHAnsi" w:hAnsiTheme="minorHAnsi"/>
          <w:szCs w:val="22"/>
        </w:rPr>
        <w:t xml:space="preserve"> </w:t>
      </w:r>
      <w:r w:rsidRPr="00016EAC">
        <w:rPr>
          <w:rFonts w:asciiTheme="minorHAnsi" w:hAnsiTheme="minorHAnsi"/>
          <w:szCs w:val="22"/>
        </w:rPr>
        <w:t>(hyd)</w:t>
      </w:r>
      <w:r>
        <w:rPr>
          <w:rFonts w:asciiTheme="minorHAnsi" w:hAnsiTheme="minorHAnsi"/>
          <w:szCs w:val="22"/>
        </w:rPr>
        <w:t>.</w:t>
      </w:r>
    </w:p>
    <w:p w:rsidR="00B8246B" w:rsidRPr="00016EAC" w:rsidRDefault="00B8246B" w:rsidP="00B8246B">
      <w:pPr>
        <w:rPr>
          <w:rFonts w:asciiTheme="minorHAnsi" w:hAnsiTheme="minorHAnsi"/>
          <w:szCs w:val="22"/>
        </w:rPr>
      </w:pPr>
    </w:p>
    <w:p w:rsidR="00B8246B" w:rsidRPr="00016EAC" w:rsidRDefault="00250573" w:rsidP="00B8246B">
      <w:pPr>
        <w:numPr>
          <w:ilvl w:val="0"/>
          <w:numId w:val="20"/>
        </w:numPr>
        <w:suppressAutoHyphens w:val="0"/>
        <w:jc w:val="left"/>
        <w:rPr>
          <w:rFonts w:asciiTheme="minorHAnsi" w:hAnsiTheme="minorHAnsi"/>
          <w:szCs w:val="22"/>
        </w:rPr>
      </w:pPr>
      <w:r>
        <w:rPr>
          <w:rFonts w:asciiTheme="minorHAnsi" w:hAnsiTheme="minorHAnsi"/>
          <w:szCs w:val="22"/>
        </w:rPr>
        <w:t>Ssc</w:t>
      </w:r>
      <w:r w:rsidRPr="00016EAC">
        <w:rPr>
          <w:rFonts w:asciiTheme="minorHAnsi" w:hAnsiTheme="minorHAnsi"/>
          <w:szCs w:val="22"/>
        </w:rPr>
        <w:t xml:space="preserve"> (x)</w:t>
      </w:r>
      <w:r>
        <w:rPr>
          <w:rFonts w:asciiTheme="minorHAnsi" w:hAnsiTheme="minorHAnsi"/>
          <w:szCs w:val="22"/>
        </w:rPr>
        <w:t xml:space="preserve"> </w:t>
      </w:r>
      <w:r w:rsidRPr="00016EAC">
        <w:rPr>
          <w:rFonts w:asciiTheme="minorHAnsi" w:hAnsiTheme="minorHAnsi"/>
          <w:szCs w:val="22"/>
        </w:rPr>
        <w:t>from cardinal gracious high school</w:t>
      </w:r>
      <w:r>
        <w:rPr>
          <w:rFonts w:asciiTheme="minorHAnsi" w:hAnsiTheme="minorHAnsi"/>
          <w:szCs w:val="22"/>
        </w:rPr>
        <w:t xml:space="preserve"> </w:t>
      </w:r>
      <w:r w:rsidRPr="00016EAC">
        <w:rPr>
          <w:rFonts w:asciiTheme="minorHAnsi" w:hAnsiTheme="minorHAnsi"/>
          <w:szCs w:val="22"/>
        </w:rPr>
        <w:t>(hyd)</w:t>
      </w:r>
      <w:r>
        <w:rPr>
          <w:rFonts w:asciiTheme="minorHAnsi" w:hAnsiTheme="minorHAnsi"/>
          <w:szCs w:val="22"/>
        </w:rPr>
        <w:t>.</w:t>
      </w:r>
    </w:p>
    <w:p w:rsidR="0032031D" w:rsidRDefault="0032031D" w:rsidP="0032031D">
      <w:pPr>
        <w:tabs>
          <w:tab w:val="left" w:pos="2850"/>
        </w:tabs>
        <w:ind w:left="120"/>
        <w:rPr>
          <w:rFonts w:asciiTheme="minorHAnsi" w:hAnsiTheme="minorHAnsi"/>
          <w:szCs w:val="22"/>
        </w:rPr>
      </w:pPr>
    </w:p>
    <w:p w:rsidR="00490AEE" w:rsidRDefault="00490AEE" w:rsidP="0032031D">
      <w:pPr>
        <w:tabs>
          <w:tab w:val="left" w:pos="2850"/>
        </w:tabs>
        <w:ind w:left="120"/>
        <w:rPr>
          <w:rFonts w:asciiTheme="minorHAnsi" w:hAnsiTheme="minorHAnsi"/>
          <w:szCs w:val="22"/>
        </w:rPr>
      </w:pPr>
    </w:p>
    <w:p w:rsidR="00490AEE" w:rsidRPr="00016EAC" w:rsidRDefault="00490AEE" w:rsidP="0032031D">
      <w:pPr>
        <w:tabs>
          <w:tab w:val="left" w:pos="2850"/>
        </w:tabs>
        <w:ind w:left="120"/>
        <w:rPr>
          <w:rFonts w:asciiTheme="minorHAnsi" w:hAnsiTheme="minorHAnsi"/>
          <w:szCs w:val="22"/>
        </w:rPr>
      </w:pPr>
    </w:p>
    <w:p w:rsidR="0032031D" w:rsidRPr="00016EAC" w:rsidRDefault="00250573" w:rsidP="0032031D">
      <w:pPr>
        <w:tabs>
          <w:tab w:val="left" w:pos="2850"/>
        </w:tabs>
        <w:ind w:left="120"/>
        <w:rPr>
          <w:rFonts w:asciiTheme="minorHAnsi" w:hAnsiTheme="minorHAnsi"/>
          <w:szCs w:val="22"/>
        </w:rPr>
      </w:pPr>
      <w:r w:rsidRPr="00016EAC">
        <w:rPr>
          <w:rFonts w:asciiTheme="minorHAnsi" w:hAnsiTheme="minorHAnsi"/>
          <w:szCs w:val="22"/>
        </w:rPr>
        <w:t xml:space="preserve"> place: </w:t>
      </w:r>
    </w:p>
    <w:p w:rsidR="0032031D" w:rsidRPr="00016EAC" w:rsidRDefault="0032031D" w:rsidP="0032031D">
      <w:pPr>
        <w:tabs>
          <w:tab w:val="left" w:pos="2850"/>
        </w:tabs>
        <w:ind w:left="120"/>
        <w:rPr>
          <w:rFonts w:asciiTheme="minorHAnsi" w:hAnsiTheme="minorHAnsi"/>
          <w:szCs w:val="22"/>
        </w:rPr>
      </w:pPr>
    </w:p>
    <w:p w:rsidR="0032031D" w:rsidRPr="00016EAC" w:rsidRDefault="00250573" w:rsidP="0032031D">
      <w:pPr>
        <w:tabs>
          <w:tab w:val="left" w:pos="2850"/>
        </w:tabs>
        <w:rPr>
          <w:rFonts w:asciiTheme="minorHAnsi" w:hAnsiTheme="minorHAnsi"/>
          <w:szCs w:val="22"/>
        </w:rPr>
      </w:pPr>
      <w:r w:rsidRPr="00016EAC">
        <w:rPr>
          <w:rFonts w:asciiTheme="minorHAnsi" w:hAnsiTheme="minorHAnsi"/>
          <w:szCs w:val="22"/>
        </w:rPr>
        <w:t xml:space="preserve">   date:</w:t>
      </w:r>
      <w:r w:rsidRPr="00016EAC">
        <w:rPr>
          <w:rFonts w:asciiTheme="minorHAnsi" w:hAnsiTheme="minorHAnsi"/>
          <w:szCs w:val="22"/>
        </w:rPr>
        <w:tab/>
        <w:t xml:space="preserve">                                                      p.naveen kumar</w:t>
      </w:r>
    </w:p>
    <w:p w:rsidR="00B8246B" w:rsidRPr="00016EAC" w:rsidRDefault="00B8246B" w:rsidP="00074F3B">
      <w:pPr>
        <w:pStyle w:val="Subsection"/>
        <w:rPr>
          <w:rFonts w:asciiTheme="majorHAnsi" w:eastAsia="Cambria" w:hAnsiTheme="majorHAnsi" w:cs="Times New Roman"/>
          <w:color w:val="404040"/>
          <w:sz w:val="22"/>
          <w:szCs w:val="22"/>
        </w:rPr>
      </w:pPr>
    </w:p>
    <w:sectPr w:rsidR="00B8246B" w:rsidRPr="00016EAC" w:rsidSect="00810592">
      <w:headerReference w:type="default" r:id="rId9"/>
      <w:footerReference w:type="default" r:id="rId10"/>
      <w:pgSz w:w="12240" w:h="15840"/>
      <w:pgMar w:top="1440" w:right="1440" w:bottom="810" w:left="1440" w:header="720" w:footer="720" w:gutter="0"/>
      <w:pgNumType w:start="1"/>
      <w:cols w:space="720"/>
      <w:docGrid w:linePitch="600" w:charSpace="3686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4F74" w:rsidRDefault="00B14F74">
      <w:r>
        <w:separator/>
      </w:r>
    </w:p>
  </w:endnote>
  <w:endnote w:type="continuationSeparator" w:id="0">
    <w:p w:rsidR="00B14F74" w:rsidRDefault="00B14F7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5F0" w:rsidRDefault="00D811DC">
    <w:pPr>
      <w:pStyle w:val="Footer"/>
      <w:jc w:val="right"/>
    </w:pPr>
    <w:r>
      <w:fldChar w:fldCharType="begin"/>
    </w:r>
    <w:r w:rsidR="00827945">
      <w:instrText xml:space="preserve"> PAGE </w:instrText>
    </w:r>
    <w:r>
      <w:fldChar w:fldCharType="separate"/>
    </w:r>
    <w:r w:rsidR="005A289E">
      <w:rPr>
        <w:noProof/>
      </w:rPr>
      <w:t>1</w:t>
    </w:r>
    <w:r>
      <w:fldChar w:fldCharType="end"/>
    </w:r>
  </w:p>
  <w:p w:rsidR="00CE15F0" w:rsidRDefault="00CE15F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4F74" w:rsidRDefault="00B14F74">
      <w:r>
        <w:separator/>
      </w:r>
    </w:p>
  </w:footnote>
  <w:footnote w:type="continuationSeparator" w:id="0">
    <w:p w:rsidR="00B14F74" w:rsidRDefault="00B14F7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8395"/>
      <w:gridCol w:w="1195"/>
    </w:tblGrid>
    <w:tr w:rsidR="003F79A2">
      <w:trPr>
        <w:trHeight w:val="288"/>
      </w:trPr>
      <w:sdt>
        <w:sdtPr>
          <w:rPr>
            <w:rFonts w:asciiTheme="majorHAnsi" w:eastAsiaTheme="majorEastAsia" w:hAnsiTheme="majorHAnsi" w:cstheme="majorBidi"/>
            <w:sz w:val="36"/>
            <w:szCs w:val="36"/>
          </w:rPr>
          <w:alias w:val="Title"/>
          <w:id w:val="77761602"/>
          <w:placeholder>
            <w:docPart w:val="993A9DF588A6487EB9F1C39D38F0EDCB"/>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3F79A2" w:rsidRDefault="003F79A2" w:rsidP="003F79A2">
              <w:pPr>
                <w:pStyle w:val="Header"/>
                <w:jc w:val="center"/>
                <w:rPr>
                  <w:rFonts w:asciiTheme="majorHAnsi" w:eastAsiaTheme="majorEastAsia" w:hAnsiTheme="majorHAnsi" w:cstheme="majorBidi"/>
                  <w:sz w:val="36"/>
                  <w:szCs w:val="36"/>
                </w:rPr>
              </w:pPr>
              <w:r>
                <w:rPr>
                  <w:rFonts w:asciiTheme="majorHAnsi" w:eastAsiaTheme="majorEastAsia" w:hAnsiTheme="majorHAnsi" w:cstheme="majorBidi"/>
                  <w:sz w:val="36"/>
                  <w:szCs w:val="36"/>
                </w:rPr>
                <w:t>RESUME</w:t>
              </w:r>
            </w:p>
          </w:tc>
        </w:sdtContent>
      </w:sdt>
      <w:sdt>
        <w:sdtPr>
          <w:rPr>
            <w:rFonts w:asciiTheme="majorHAnsi" w:eastAsiaTheme="majorEastAsia" w:hAnsiTheme="majorHAnsi" w:cstheme="majorBidi"/>
            <w:b/>
            <w:bCs/>
            <w:color w:val="4F81BD" w:themeColor="accent1"/>
            <w:sz w:val="36"/>
            <w:szCs w:val="36"/>
          </w:rPr>
          <w:alias w:val="Year"/>
          <w:id w:val="77761609"/>
          <w:placeholder>
            <w:docPart w:val="35435CE5CE05451E8E7FB6837B702C45"/>
          </w:placeholder>
          <w:dataBinding w:prefixMappings="xmlns:ns0='http://schemas.microsoft.com/office/2006/coverPageProps'" w:xpath="/ns0:CoverPageProperties[1]/ns0:PublishDate[1]" w:storeItemID="{55AF091B-3C7A-41E3-B477-F2FDAA23CFDA}"/>
          <w:date w:fullDate="2016-05-18T00:00:00Z">
            <w:dateFormat w:val="yyyy"/>
            <w:lid w:val="en-US"/>
            <w:storeMappedDataAs w:val="dateTime"/>
            <w:calendar w:val="gregorian"/>
          </w:date>
        </w:sdtPr>
        <w:sdtContent>
          <w:tc>
            <w:tcPr>
              <w:tcW w:w="1105" w:type="dxa"/>
            </w:tcPr>
            <w:p w:rsidR="003F79A2" w:rsidRDefault="003F79A2">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2016</w:t>
              </w:r>
            </w:p>
          </w:tc>
        </w:sdtContent>
      </w:sdt>
    </w:tr>
  </w:tbl>
  <w:p w:rsidR="00CE15F0" w:rsidRDefault="00CE15F0">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0000002"/>
    <w:name w:val="WW8Num1"/>
    <w:lvl w:ilvl="0">
      <w:start w:val="1"/>
      <w:numFmt w:val="bullet"/>
      <w:pStyle w:val="ListBullet2"/>
      <w:lvlText w:val=""/>
      <w:lvlJc w:val="left"/>
      <w:pPr>
        <w:tabs>
          <w:tab w:val="num" w:pos="720"/>
        </w:tabs>
        <w:ind w:left="720" w:hanging="360"/>
      </w:pPr>
      <w:rPr>
        <w:rFonts w:ascii="Symbol" w:hAnsi="Symbol" w:cs="Symbol" w:hint="default"/>
      </w:rPr>
    </w:lvl>
  </w:abstractNum>
  <w:abstractNum w:abstractNumId="2">
    <w:nsid w:val="00000003"/>
    <w:multiLevelType w:val="multilevel"/>
    <w:tmpl w:val="00000003"/>
    <w:name w:val="WW8Num2"/>
    <w:lvl w:ilvl="0">
      <w:start w:val="1"/>
      <w:numFmt w:val="bullet"/>
      <w:lvlText w:val=""/>
      <w:lvlJc w:val="left"/>
      <w:pPr>
        <w:tabs>
          <w:tab w:val="num" w:pos="960"/>
        </w:tabs>
        <w:ind w:left="960" w:hanging="360"/>
      </w:pPr>
      <w:rPr>
        <w:rFonts w:ascii="Symbol" w:hAnsi="Symbol" w:cs="Symbol" w:hint="default"/>
        <w:color w:val="333333"/>
        <w:sz w:val="20"/>
      </w:rPr>
    </w:lvl>
    <w:lvl w:ilvl="1">
      <w:start w:val="1"/>
      <w:numFmt w:val="decimal"/>
      <w:lvlText w:val="%2."/>
      <w:lvlJc w:val="left"/>
      <w:pPr>
        <w:tabs>
          <w:tab w:val="num" w:pos="1680"/>
        </w:tabs>
        <w:ind w:left="1680" w:hanging="360"/>
      </w:pPr>
      <w:rPr>
        <w:rFonts w:cs="Times New Roman"/>
      </w:rPr>
    </w:lvl>
    <w:lvl w:ilvl="2">
      <w:start w:val="1"/>
      <w:numFmt w:val="decimal"/>
      <w:lvlText w:val="%3."/>
      <w:lvlJc w:val="left"/>
      <w:pPr>
        <w:tabs>
          <w:tab w:val="num" w:pos="2400"/>
        </w:tabs>
        <w:ind w:left="2400" w:hanging="360"/>
      </w:pPr>
      <w:rPr>
        <w:rFonts w:cs="Times New Roman"/>
      </w:rPr>
    </w:lvl>
    <w:lvl w:ilvl="3">
      <w:start w:val="1"/>
      <w:numFmt w:val="decimal"/>
      <w:lvlText w:val="%4."/>
      <w:lvlJc w:val="left"/>
      <w:pPr>
        <w:tabs>
          <w:tab w:val="num" w:pos="3120"/>
        </w:tabs>
        <w:ind w:left="3120" w:hanging="360"/>
      </w:pPr>
      <w:rPr>
        <w:rFonts w:cs="Times New Roman"/>
      </w:rPr>
    </w:lvl>
    <w:lvl w:ilvl="4">
      <w:start w:val="1"/>
      <w:numFmt w:val="decimal"/>
      <w:lvlText w:val="%5."/>
      <w:lvlJc w:val="left"/>
      <w:pPr>
        <w:tabs>
          <w:tab w:val="num" w:pos="3840"/>
        </w:tabs>
        <w:ind w:left="3840" w:hanging="360"/>
      </w:pPr>
      <w:rPr>
        <w:rFonts w:cs="Times New Roman"/>
      </w:rPr>
    </w:lvl>
    <w:lvl w:ilvl="5">
      <w:start w:val="1"/>
      <w:numFmt w:val="decimal"/>
      <w:lvlText w:val="%6."/>
      <w:lvlJc w:val="left"/>
      <w:pPr>
        <w:tabs>
          <w:tab w:val="num" w:pos="4560"/>
        </w:tabs>
        <w:ind w:left="4560" w:hanging="360"/>
      </w:pPr>
      <w:rPr>
        <w:rFonts w:cs="Times New Roman"/>
      </w:rPr>
    </w:lvl>
    <w:lvl w:ilvl="6">
      <w:start w:val="1"/>
      <w:numFmt w:val="decimal"/>
      <w:lvlText w:val="%7."/>
      <w:lvlJc w:val="left"/>
      <w:pPr>
        <w:tabs>
          <w:tab w:val="num" w:pos="5280"/>
        </w:tabs>
        <w:ind w:left="5280" w:hanging="360"/>
      </w:pPr>
      <w:rPr>
        <w:rFonts w:cs="Times New Roman"/>
      </w:rPr>
    </w:lvl>
    <w:lvl w:ilvl="7">
      <w:start w:val="1"/>
      <w:numFmt w:val="decimal"/>
      <w:lvlText w:val="%8."/>
      <w:lvlJc w:val="left"/>
      <w:pPr>
        <w:tabs>
          <w:tab w:val="num" w:pos="6000"/>
        </w:tabs>
        <w:ind w:left="6000" w:hanging="360"/>
      </w:pPr>
      <w:rPr>
        <w:rFonts w:cs="Times New Roman"/>
      </w:rPr>
    </w:lvl>
    <w:lvl w:ilvl="8">
      <w:start w:val="1"/>
      <w:numFmt w:val="decimal"/>
      <w:lvlText w:val="%9."/>
      <w:lvlJc w:val="left"/>
      <w:pPr>
        <w:tabs>
          <w:tab w:val="num" w:pos="6720"/>
        </w:tabs>
        <w:ind w:left="6720" w:hanging="360"/>
      </w:pPr>
      <w:rPr>
        <w:rFonts w:cs="Times New Roman"/>
      </w:rPr>
    </w:lvl>
  </w:abstractNum>
  <w:abstractNum w:abstractNumId="3">
    <w:nsid w:val="00000004"/>
    <w:multiLevelType w:val="singleLevel"/>
    <w:tmpl w:val="00000004"/>
    <w:name w:val="WW8Num3"/>
    <w:lvl w:ilvl="0">
      <w:start w:val="1"/>
      <w:numFmt w:val="bullet"/>
      <w:lvlText w:val=""/>
      <w:lvlJc w:val="left"/>
      <w:pPr>
        <w:tabs>
          <w:tab w:val="num" w:pos="0"/>
        </w:tabs>
        <w:ind w:left="720" w:hanging="360"/>
      </w:pPr>
      <w:rPr>
        <w:rFonts w:ascii="Symbol" w:hAnsi="Symbol" w:cs="Symbol" w:hint="default"/>
        <w:color w:val="333333"/>
        <w:sz w:val="20"/>
      </w:rPr>
    </w:lvl>
  </w:abstractNum>
  <w:abstractNum w:abstractNumId="4">
    <w:nsid w:val="00000005"/>
    <w:multiLevelType w:val="singleLevel"/>
    <w:tmpl w:val="00000005"/>
    <w:name w:val="WW8Num4"/>
    <w:lvl w:ilvl="0">
      <w:start w:val="1"/>
      <w:numFmt w:val="bullet"/>
      <w:lvlText w:val=""/>
      <w:lvlJc w:val="left"/>
      <w:pPr>
        <w:tabs>
          <w:tab w:val="num" w:pos="0"/>
        </w:tabs>
        <w:ind w:left="360" w:hanging="360"/>
      </w:pPr>
      <w:rPr>
        <w:rFonts w:ascii="Symbol" w:hAnsi="Symbol" w:cs="Symbol" w:hint="default"/>
      </w:rPr>
    </w:lvl>
  </w:abstractNum>
  <w:abstractNum w:abstractNumId="5">
    <w:nsid w:val="00000006"/>
    <w:multiLevelType w:val="singleLevel"/>
    <w:tmpl w:val="00000006"/>
    <w:name w:val="WW8Num5"/>
    <w:lvl w:ilvl="0">
      <w:start w:val="1"/>
      <w:numFmt w:val="bullet"/>
      <w:lvlText w:val=""/>
      <w:lvlJc w:val="left"/>
      <w:pPr>
        <w:tabs>
          <w:tab w:val="num" w:pos="0"/>
        </w:tabs>
        <w:ind w:left="360" w:hanging="360"/>
      </w:pPr>
      <w:rPr>
        <w:rFonts w:ascii="Symbol" w:hAnsi="Symbol" w:cs="Symbol" w:hint="default"/>
        <w:color w:val="333333"/>
        <w:sz w:val="20"/>
        <w:szCs w:val="22"/>
      </w:rPr>
    </w:lvl>
  </w:abstractNum>
  <w:abstractNum w:abstractNumId="6">
    <w:nsid w:val="00000007"/>
    <w:multiLevelType w:val="singleLevel"/>
    <w:tmpl w:val="00000007"/>
    <w:name w:val="WW8Num6"/>
    <w:lvl w:ilvl="0">
      <w:start w:val="1"/>
      <w:numFmt w:val="bullet"/>
      <w:pStyle w:val="ListBullet"/>
      <w:lvlText w:val=""/>
      <w:lvlJc w:val="left"/>
      <w:pPr>
        <w:tabs>
          <w:tab w:val="num" w:pos="720"/>
        </w:tabs>
        <w:ind w:left="720" w:hanging="360"/>
      </w:pPr>
      <w:rPr>
        <w:rFonts w:ascii="Symbol" w:hAnsi="Symbol" w:cs="Symbol" w:hint="default"/>
        <w:color w:val="333333"/>
        <w:sz w:val="20"/>
        <w:szCs w:val="22"/>
      </w:rPr>
    </w:lvl>
  </w:abstractNum>
  <w:abstractNum w:abstractNumId="7">
    <w:nsid w:val="01CA5A9A"/>
    <w:multiLevelType w:val="hybridMultilevel"/>
    <w:tmpl w:val="1AA690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8B11881"/>
    <w:multiLevelType w:val="hybridMultilevel"/>
    <w:tmpl w:val="7B945164"/>
    <w:lvl w:ilvl="0" w:tplc="00000003">
      <w:start w:val="1"/>
      <w:numFmt w:val="bullet"/>
      <w:lvlText w:val=""/>
      <w:lvlJc w:val="left"/>
      <w:pPr>
        <w:ind w:left="720" w:hanging="360"/>
      </w:pPr>
      <w:rPr>
        <w:rFonts w:ascii="Wingdings" w:hAnsi="Wingding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C04382F"/>
    <w:multiLevelType w:val="hybridMultilevel"/>
    <w:tmpl w:val="0D501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7705A3D"/>
    <w:multiLevelType w:val="hybridMultilevel"/>
    <w:tmpl w:val="2C82D89A"/>
    <w:lvl w:ilvl="0" w:tplc="0409000B">
      <w:start w:val="1"/>
      <w:numFmt w:val="bullet"/>
      <w:lvlText w:val=""/>
      <w:lvlJc w:val="left"/>
      <w:pPr>
        <w:ind w:left="720" w:hanging="360"/>
      </w:pPr>
      <w:rPr>
        <w:rFonts w:ascii="Wingdings" w:hAnsi="Wingdings" w:cs="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CF58F0"/>
    <w:multiLevelType w:val="hybridMultilevel"/>
    <w:tmpl w:val="77682B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2">
    <w:nsid w:val="23651719"/>
    <w:multiLevelType w:val="hybridMultilevel"/>
    <w:tmpl w:val="FF32A9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2B1182"/>
    <w:multiLevelType w:val="hybridMultilevel"/>
    <w:tmpl w:val="C9DA3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50F3EF1"/>
    <w:multiLevelType w:val="hybridMultilevel"/>
    <w:tmpl w:val="DB48F24A"/>
    <w:lvl w:ilvl="0" w:tplc="0409000B">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42F73231"/>
    <w:multiLevelType w:val="hybridMultilevel"/>
    <w:tmpl w:val="007CCB7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abstractNum w:abstractNumId="16">
    <w:nsid w:val="450F219C"/>
    <w:multiLevelType w:val="hybridMultilevel"/>
    <w:tmpl w:val="BFDCD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AF50D0"/>
    <w:multiLevelType w:val="hybridMultilevel"/>
    <w:tmpl w:val="DF06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7B71D8"/>
    <w:multiLevelType w:val="hybridMultilevel"/>
    <w:tmpl w:val="5470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9F3A85"/>
    <w:multiLevelType w:val="hybridMultilevel"/>
    <w:tmpl w:val="710A0D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D8B0486"/>
    <w:multiLevelType w:val="hybridMultilevel"/>
    <w:tmpl w:val="12A0C69C"/>
    <w:lvl w:ilvl="0" w:tplc="883E2202">
      <w:numFmt w:val="bullet"/>
      <w:lvlText w:val="•"/>
      <w:lvlJc w:val="left"/>
      <w:pPr>
        <w:ind w:left="1080" w:hanging="720"/>
      </w:pPr>
      <w:rPr>
        <w:rFonts w:ascii="Calibri" w:eastAsia="Times New Roman" w:hAnsi="Calibri"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74F2D9A"/>
    <w:multiLevelType w:val="hybridMultilevel"/>
    <w:tmpl w:val="0A4E9444"/>
    <w:lvl w:ilvl="0" w:tplc="883E2202">
      <w:numFmt w:val="bullet"/>
      <w:lvlText w:val="•"/>
      <w:lvlJc w:val="left"/>
      <w:pPr>
        <w:ind w:left="1080" w:hanging="720"/>
      </w:pPr>
      <w:rPr>
        <w:rFonts w:ascii="Calibri" w:eastAsia="Times New Roman" w:hAnsi="Calibri"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1539EA"/>
    <w:multiLevelType w:val="hybridMultilevel"/>
    <w:tmpl w:val="D5C0D1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3DE0100"/>
    <w:multiLevelType w:val="hybridMultilevel"/>
    <w:tmpl w:val="3B9071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abstractNum w:abstractNumId="24">
    <w:nsid w:val="6A092901"/>
    <w:multiLevelType w:val="hybridMultilevel"/>
    <w:tmpl w:val="8B3CE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A60066"/>
    <w:multiLevelType w:val="hybridMultilevel"/>
    <w:tmpl w:val="0A8A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DF7620"/>
    <w:multiLevelType w:val="hybridMultilevel"/>
    <w:tmpl w:val="B4B4E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853D0D"/>
    <w:multiLevelType w:val="hybridMultilevel"/>
    <w:tmpl w:val="BA76DEA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726A25CE"/>
    <w:multiLevelType w:val="hybridMultilevel"/>
    <w:tmpl w:val="F21C9E3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C3C6CA6"/>
    <w:multiLevelType w:val="hybridMultilevel"/>
    <w:tmpl w:val="EAE266BE"/>
    <w:lvl w:ilvl="0" w:tplc="D01EBA1E">
      <w:start w:val="1"/>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25"/>
  </w:num>
  <w:num w:numId="9">
    <w:abstractNumId w:val="11"/>
  </w:num>
  <w:num w:numId="10">
    <w:abstractNumId w:val="16"/>
  </w:num>
  <w:num w:numId="11">
    <w:abstractNumId w:val="27"/>
  </w:num>
  <w:num w:numId="12">
    <w:abstractNumId w:val="29"/>
  </w:num>
  <w:num w:numId="13">
    <w:abstractNumId w:val="7"/>
  </w:num>
  <w:num w:numId="14">
    <w:abstractNumId w:val="10"/>
  </w:num>
  <w:num w:numId="15">
    <w:abstractNumId w:val="28"/>
  </w:num>
  <w:num w:numId="16">
    <w:abstractNumId w:val="18"/>
  </w:num>
  <w:num w:numId="17">
    <w:abstractNumId w:val="21"/>
  </w:num>
  <w:num w:numId="18">
    <w:abstractNumId w:val="20"/>
  </w:num>
  <w:num w:numId="19">
    <w:abstractNumId w:val="23"/>
  </w:num>
  <w:num w:numId="20">
    <w:abstractNumId w:val="26"/>
  </w:num>
  <w:num w:numId="21">
    <w:abstractNumId w:val="23"/>
  </w:num>
  <w:num w:numId="22">
    <w:abstractNumId w:val="15"/>
  </w:num>
  <w:num w:numId="23">
    <w:abstractNumId w:val="28"/>
  </w:num>
  <w:num w:numId="24">
    <w:abstractNumId w:val="13"/>
  </w:num>
  <w:num w:numId="25">
    <w:abstractNumId w:val="8"/>
  </w:num>
  <w:num w:numId="26">
    <w:abstractNumId w:val="22"/>
  </w:num>
  <w:num w:numId="27">
    <w:abstractNumId w:val="9"/>
  </w:num>
  <w:num w:numId="28">
    <w:abstractNumId w:val="19"/>
  </w:num>
  <w:num w:numId="2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num>
  <w:num w:numId="31">
    <w:abstractNumId w:val="17"/>
  </w:num>
  <w:num w:numId="32">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embedSystemFonts/>
  <w:proofState w:spelling="clean" w:grammar="clean"/>
  <w:attachedTemplate r:id="rId1"/>
  <w:stylePaneFormatFilter w:val="0000"/>
  <w:defaultTabStop w:val="720"/>
  <w:defaultTableStyle w:val="Normal"/>
  <w:drawingGridHorizontalSpacing w:val="20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rsids>
    <w:rsidRoot w:val="00827945"/>
    <w:rsid w:val="00011CCF"/>
    <w:rsid w:val="000163B1"/>
    <w:rsid w:val="00016EAC"/>
    <w:rsid w:val="0001769E"/>
    <w:rsid w:val="0003784D"/>
    <w:rsid w:val="000413EE"/>
    <w:rsid w:val="00045EE4"/>
    <w:rsid w:val="00046713"/>
    <w:rsid w:val="0004792B"/>
    <w:rsid w:val="00054065"/>
    <w:rsid w:val="000666BB"/>
    <w:rsid w:val="0007051D"/>
    <w:rsid w:val="00073573"/>
    <w:rsid w:val="00073808"/>
    <w:rsid w:val="00074F3B"/>
    <w:rsid w:val="00080EA1"/>
    <w:rsid w:val="00090608"/>
    <w:rsid w:val="00094CB4"/>
    <w:rsid w:val="000A6C7F"/>
    <w:rsid w:val="000B4A35"/>
    <w:rsid w:val="000C3BB2"/>
    <w:rsid w:val="000C6549"/>
    <w:rsid w:val="000D2161"/>
    <w:rsid w:val="000D37C3"/>
    <w:rsid w:val="000F2878"/>
    <w:rsid w:val="000F3A52"/>
    <w:rsid w:val="00103431"/>
    <w:rsid w:val="00103762"/>
    <w:rsid w:val="001041F1"/>
    <w:rsid w:val="00123C65"/>
    <w:rsid w:val="001539E1"/>
    <w:rsid w:val="0015601A"/>
    <w:rsid w:val="00173161"/>
    <w:rsid w:val="00177DD9"/>
    <w:rsid w:val="0018450A"/>
    <w:rsid w:val="00195EEC"/>
    <w:rsid w:val="001A2940"/>
    <w:rsid w:val="001A6BCA"/>
    <w:rsid w:val="001A7D2B"/>
    <w:rsid w:val="001B5C70"/>
    <w:rsid w:val="001B63F1"/>
    <w:rsid w:val="001C0F37"/>
    <w:rsid w:val="001C6B60"/>
    <w:rsid w:val="001D32E6"/>
    <w:rsid w:val="001D3886"/>
    <w:rsid w:val="001D6CAC"/>
    <w:rsid w:val="001E0B0D"/>
    <w:rsid w:val="001E0BF5"/>
    <w:rsid w:val="001E20A5"/>
    <w:rsid w:val="001F32B2"/>
    <w:rsid w:val="001F4BBB"/>
    <w:rsid w:val="001F4D41"/>
    <w:rsid w:val="00200806"/>
    <w:rsid w:val="0021019B"/>
    <w:rsid w:val="00212673"/>
    <w:rsid w:val="002236B1"/>
    <w:rsid w:val="00224615"/>
    <w:rsid w:val="0022696A"/>
    <w:rsid w:val="00226A6A"/>
    <w:rsid w:val="00234671"/>
    <w:rsid w:val="00234F25"/>
    <w:rsid w:val="00242817"/>
    <w:rsid w:val="00246D43"/>
    <w:rsid w:val="00250573"/>
    <w:rsid w:val="00251995"/>
    <w:rsid w:val="0026070D"/>
    <w:rsid w:val="00273878"/>
    <w:rsid w:val="002907F0"/>
    <w:rsid w:val="00293C2C"/>
    <w:rsid w:val="002A0A73"/>
    <w:rsid w:val="002A613F"/>
    <w:rsid w:val="002C333B"/>
    <w:rsid w:val="002E0972"/>
    <w:rsid w:val="002E12D2"/>
    <w:rsid w:val="002E3017"/>
    <w:rsid w:val="002E75A9"/>
    <w:rsid w:val="002F1AA3"/>
    <w:rsid w:val="002F1B00"/>
    <w:rsid w:val="0031764B"/>
    <w:rsid w:val="0032031D"/>
    <w:rsid w:val="00331B2E"/>
    <w:rsid w:val="0034173B"/>
    <w:rsid w:val="00343538"/>
    <w:rsid w:val="0034735F"/>
    <w:rsid w:val="00363135"/>
    <w:rsid w:val="00366004"/>
    <w:rsid w:val="003837E2"/>
    <w:rsid w:val="003D12A7"/>
    <w:rsid w:val="003E0E63"/>
    <w:rsid w:val="003E6416"/>
    <w:rsid w:val="003F37E7"/>
    <w:rsid w:val="003F5A62"/>
    <w:rsid w:val="003F79A2"/>
    <w:rsid w:val="00406BE1"/>
    <w:rsid w:val="0041000B"/>
    <w:rsid w:val="0041241D"/>
    <w:rsid w:val="004307CA"/>
    <w:rsid w:val="0043515E"/>
    <w:rsid w:val="00437538"/>
    <w:rsid w:val="004401FB"/>
    <w:rsid w:val="00442023"/>
    <w:rsid w:val="00445287"/>
    <w:rsid w:val="00445B5C"/>
    <w:rsid w:val="0044679E"/>
    <w:rsid w:val="00450B94"/>
    <w:rsid w:val="00454543"/>
    <w:rsid w:val="00472879"/>
    <w:rsid w:val="00472BD2"/>
    <w:rsid w:val="004739F9"/>
    <w:rsid w:val="00481BB6"/>
    <w:rsid w:val="00482756"/>
    <w:rsid w:val="00482CA9"/>
    <w:rsid w:val="00483042"/>
    <w:rsid w:val="00487648"/>
    <w:rsid w:val="00490AEE"/>
    <w:rsid w:val="00490DD1"/>
    <w:rsid w:val="004B3225"/>
    <w:rsid w:val="004C4EB5"/>
    <w:rsid w:val="004D382E"/>
    <w:rsid w:val="004E5DBD"/>
    <w:rsid w:val="004F162A"/>
    <w:rsid w:val="0050616D"/>
    <w:rsid w:val="00522D07"/>
    <w:rsid w:val="00524D49"/>
    <w:rsid w:val="00541E67"/>
    <w:rsid w:val="00542C08"/>
    <w:rsid w:val="005544D2"/>
    <w:rsid w:val="0057048E"/>
    <w:rsid w:val="005732DB"/>
    <w:rsid w:val="00590DEA"/>
    <w:rsid w:val="005A289E"/>
    <w:rsid w:val="005A599B"/>
    <w:rsid w:val="005A759B"/>
    <w:rsid w:val="005A794D"/>
    <w:rsid w:val="005C0BEA"/>
    <w:rsid w:val="005C15F6"/>
    <w:rsid w:val="005C4724"/>
    <w:rsid w:val="005D20BE"/>
    <w:rsid w:val="005D63F8"/>
    <w:rsid w:val="005D7070"/>
    <w:rsid w:val="005E0360"/>
    <w:rsid w:val="005E2EB3"/>
    <w:rsid w:val="00600187"/>
    <w:rsid w:val="006033B5"/>
    <w:rsid w:val="00607BEF"/>
    <w:rsid w:val="00624F8C"/>
    <w:rsid w:val="0064777A"/>
    <w:rsid w:val="00656AD2"/>
    <w:rsid w:val="00661D75"/>
    <w:rsid w:val="00664C75"/>
    <w:rsid w:val="00691A6E"/>
    <w:rsid w:val="006A1DCB"/>
    <w:rsid w:val="006A3A2A"/>
    <w:rsid w:val="006A67AF"/>
    <w:rsid w:val="006C788B"/>
    <w:rsid w:val="006D122B"/>
    <w:rsid w:val="006D4853"/>
    <w:rsid w:val="006D50CE"/>
    <w:rsid w:val="006F1CE3"/>
    <w:rsid w:val="006F7081"/>
    <w:rsid w:val="006F7F8A"/>
    <w:rsid w:val="0070507F"/>
    <w:rsid w:val="00710CFC"/>
    <w:rsid w:val="00725621"/>
    <w:rsid w:val="007309E1"/>
    <w:rsid w:val="00744EA0"/>
    <w:rsid w:val="00753697"/>
    <w:rsid w:val="00754F85"/>
    <w:rsid w:val="00754FE7"/>
    <w:rsid w:val="00756D5C"/>
    <w:rsid w:val="00757D75"/>
    <w:rsid w:val="0076326B"/>
    <w:rsid w:val="00764E27"/>
    <w:rsid w:val="00766182"/>
    <w:rsid w:val="00767D07"/>
    <w:rsid w:val="0078788C"/>
    <w:rsid w:val="00796987"/>
    <w:rsid w:val="00797682"/>
    <w:rsid w:val="007A2ED0"/>
    <w:rsid w:val="007B6371"/>
    <w:rsid w:val="007C03CC"/>
    <w:rsid w:val="007C2791"/>
    <w:rsid w:val="007C49E6"/>
    <w:rsid w:val="007C7431"/>
    <w:rsid w:val="007E5213"/>
    <w:rsid w:val="007F6C00"/>
    <w:rsid w:val="0080012D"/>
    <w:rsid w:val="00810592"/>
    <w:rsid w:val="00820AE5"/>
    <w:rsid w:val="00825662"/>
    <w:rsid w:val="00827945"/>
    <w:rsid w:val="008322B9"/>
    <w:rsid w:val="0083703D"/>
    <w:rsid w:val="008425BD"/>
    <w:rsid w:val="00846C92"/>
    <w:rsid w:val="008645D2"/>
    <w:rsid w:val="00882B03"/>
    <w:rsid w:val="0088446B"/>
    <w:rsid w:val="00887394"/>
    <w:rsid w:val="00887614"/>
    <w:rsid w:val="008B7D36"/>
    <w:rsid w:val="008C2436"/>
    <w:rsid w:val="008C5FF1"/>
    <w:rsid w:val="008D2EDB"/>
    <w:rsid w:val="008E1110"/>
    <w:rsid w:val="008E56ED"/>
    <w:rsid w:val="008F50C4"/>
    <w:rsid w:val="008F6D4C"/>
    <w:rsid w:val="0090607E"/>
    <w:rsid w:val="00917018"/>
    <w:rsid w:val="00932208"/>
    <w:rsid w:val="0094347F"/>
    <w:rsid w:val="00957DD2"/>
    <w:rsid w:val="00964472"/>
    <w:rsid w:val="0096507F"/>
    <w:rsid w:val="00977D18"/>
    <w:rsid w:val="00986ABE"/>
    <w:rsid w:val="00995BDA"/>
    <w:rsid w:val="00996200"/>
    <w:rsid w:val="009A266A"/>
    <w:rsid w:val="009E0D5C"/>
    <w:rsid w:val="009E1AEB"/>
    <w:rsid w:val="009E50EE"/>
    <w:rsid w:val="009F521B"/>
    <w:rsid w:val="00A10E5B"/>
    <w:rsid w:val="00A35C82"/>
    <w:rsid w:val="00A4201E"/>
    <w:rsid w:val="00A42452"/>
    <w:rsid w:val="00A47814"/>
    <w:rsid w:val="00A51BBE"/>
    <w:rsid w:val="00A54850"/>
    <w:rsid w:val="00A57C92"/>
    <w:rsid w:val="00A646A5"/>
    <w:rsid w:val="00A80954"/>
    <w:rsid w:val="00A85AE4"/>
    <w:rsid w:val="00A87A83"/>
    <w:rsid w:val="00A91672"/>
    <w:rsid w:val="00A94CC4"/>
    <w:rsid w:val="00A953A2"/>
    <w:rsid w:val="00AA1872"/>
    <w:rsid w:val="00AC223C"/>
    <w:rsid w:val="00AC24D3"/>
    <w:rsid w:val="00AC428F"/>
    <w:rsid w:val="00AC63F9"/>
    <w:rsid w:val="00AD4D84"/>
    <w:rsid w:val="00AD639D"/>
    <w:rsid w:val="00AE3586"/>
    <w:rsid w:val="00AE38D5"/>
    <w:rsid w:val="00AE3B79"/>
    <w:rsid w:val="00AF633F"/>
    <w:rsid w:val="00B002E0"/>
    <w:rsid w:val="00B14F74"/>
    <w:rsid w:val="00B21EEA"/>
    <w:rsid w:val="00B25B1C"/>
    <w:rsid w:val="00B26BE3"/>
    <w:rsid w:val="00B41A5B"/>
    <w:rsid w:val="00B53308"/>
    <w:rsid w:val="00B5558A"/>
    <w:rsid w:val="00B60504"/>
    <w:rsid w:val="00B64218"/>
    <w:rsid w:val="00B75372"/>
    <w:rsid w:val="00B75D08"/>
    <w:rsid w:val="00B8246B"/>
    <w:rsid w:val="00B94A2D"/>
    <w:rsid w:val="00B95CE1"/>
    <w:rsid w:val="00BA05F7"/>
    <w:rsid w:val="00BB19C5"/>
    <w:rsid w:val="00BC0FF9"/>
    <w:rsid w:val="00BC15CB"/>
    <w:rsid w:val="00BC2DAC"/>
    <w:rsid w:val="00BC3F8B"/>
    <w:rsid w:val="00BC6290"/>
    <w:rsid w:val="00BD2447"/>
    <w:rsid w:val="00BF10CF"/>
    <w:rsid w:val="00BF5A99"/>
    <w:rsid w:val="00C0761B"/>
    <w:rsid w:val="00C1619D"/>
    <w:rsid w:val="00C20A1E"/>
    <w:rsid w:val="00C41BB5"/>
    <w:rsid w:val="00C43FE6"/>
    <w:rsid w:val="00C56B71"/>
    <w:rsid w:val="00C62C29"/>
    <w:rsid w:val="00C705EC"/>
    <w:rsid w:val="00C76B4F"/>
    <w:rsid w:val="00C8024C"/>
    <w:rsid w:val="00C8122D"/>
    <w:rsid w:val="00C8737D"/>
    <w:rsid w:val="00C97A62"/>
    <w:rsid w:val="00CB42ED"/>
    <w:rsid w:val="00CC5346"/>
    <w:rsid w:val="00CC7D14"/>
    <w:rsid w:val="00CD0587"/>
    <w:rsid w:val="00CD28C5"/>
    <w:rsid w:val="00CE15F0"/>
    <w:rsid w:val="00CE58D4"/>
    <w:rsid w:val="00CF3921"/>
    <w:rsid w:val="00D01018"/>
    <w:rsid w:val="00D17027"/>
    <w:rsid w:val="00D2352D"/>
    <w:rsid w:val="00D238E4"/>
    <w:rsid w:val="00D2685B"/>
    <w:rsid w:val="00D36014"/>
    <w:rsid w:val="00D459AA"/>
    <w:rsid w:val="00D57CB8"/>
    <w:rsid w:val="00D811DC"/>
    <w:rsid w:val="00D816E2"/>
    <w:rsid w:val="00D82C60"/>
    <w:rsid w:val="00D9558B"/>
    <w:rsid w:val="00D961B8"/>
    <w:rsid w:val="00DA5C1C"/>
    <w:rsid w:val="00DC4C5E"/>
    <w:rsid w:val="00DC6922"/>
    <w:rsid w:val="00DD10F6"/>
    <w:rsid w:val="00DD2122"/>
    <w:rsid w:val="00DD77B0"/>
    <w:rsid w:val="00DE578F"/>
    <w:rsid w:val="00DF338C"/>
    <w:rsid w:val="00DF45FA"/>
    <w:rsid w:val="00DF5FA2"/>
    <w:rsid w:val="00DF7F88"/>
    <w:rsid w:val="00E14340"/>
    <w:rsid w:val="00E26C88"/>
    <w:rsid w:val="00E41E33"/>
    <w:rsid w:val="00E42A70"/>
    <w:rsid w:val="00E5128F"/>
    <w:rsid w:val="00E73965"/>
    <w:rsid w:val="00E74E3E"/>
    <w:rsid w:val="00E75874"/>
    <w:rsid w:val="00E77ED5"/>
    <w:rsid w:val="00E80031"/>
    <w:rsid w:val="00E8199C"/>
    <w:rsid w:val="00E81CFA"/>
    <w:rsid w:val="00E958EB"/>
    <w:rsid w:val="00EB3390"/>
    <w:rsid w:val="00EB5335"/>
    <w:rsid w:val="00EC3537"/>
    <w:rsid w:val="00ED21B9"/>
    <w:rsid w:val="00ED55CE"/>
    <w:rsid w:val="00EE2CDF"/>
    <w:rsid w:val="00EE6442"/>
    <w:rsid w:val="00EF06EA"/>
    <w:rsid w:val="00EF22BE"/>
    <w:rsid w:val="00EF2DE9"/>
    <w:rsid w:val="00EF6AAC"/>
    <w:rsid w:val="00EF7D77"/>
    <w:rsid w:val="00F018C9"/>
    <w:rsid w:val="00F35A95"/>
    <w:rsid w:val="00F51D08"/>
    <w:rsid w:val="00F548DD"/>
    <w:rsid w:val="00F54D47"/>
    <w:rsid w:val="00F55A4E"/>
    <w:rsid w:val="00F61C87"/>
    <w:rsid w:val="00F704D4"/>
    <w:rsid w:val="00F83DDB"/>
    <w:rsid w:val="00F8718B"/>
    <w:rsid w:val="00FA31CF"/>
    <w:rsid w:val="00FA471B"/>
    <w:rsid w:val="00FA6FE9"/>
    <w:rsid w:val="00FC525D"/>
    <w:rsid w:val="00FC54F3"/>
    <w:rsid w:val="00FC5810"/>
    <w:rsid w:val="00FD0410"/>
    <w:rsid w:val="00FD67D6"/>
    <w:rsid w:val="00FE48FF"/>
    <w:rsid w:val="00FF14BA"/>
    <w:rsid w:val="00FF40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04F"/>
    <w:pPr>
      <w:suppressAutoHyphens/>
      <w:jc w:val="both"/>
    </w:pPr>
    <w:rPr>
      <w:rFonts w:ascii="Arial" w:hAnsi="Arial" w:cs="Arial"/>
      <w:sz w:val="22"/>
      <w:lang w:eastAsia="ar-SA"/>
    </w:rPr>
  </w:style>
  <w:style w:type="paragraph" w:styleId="Heading1">
    <w:name w:val="heading 1"/>
    <w:basedOn w:val="Normal"/>
    <w:next w:val="Normal"/>
    <w:qFormat/>
    <w:rsid w:val="00FF404F"/>
    <w:pPr>
      <w:keepNext/>
      <w:numPr>
        <w:numId w:val="1"/>
      </w:numPr>
      <w:outlineLvl w:val="0"/>
    </w:pPr>
    <w:rPr>
      <w:b/>
      <w:smallCaps/>
    </w:rPr>
  </w:style>
  <w:style w:type="paragraph" w:styleId="Heading2">
    <w:name w:val="heading 2"/>
    <w:basedOn w:val="Normal"/>
    <w:next w:val="Normal"/>
    <w:qFormat/>
    <w:rsid w:val="00FF404F"/>
    <w:pPr>
      <w:keepNext/>
      <w:numPr>
        <w:ilvl w:val="1"/>
        <w:numId w:val="1"/>
      </w:numPr>
      <w:spacing w:before="240" w:after="60"/>
      <w:outlineLvl w:val="1"/>
    </w:pPr>
    <w:rPr>
      <w:b/>
      <w:i/>
    </w:rPr>
  </w:style>
  <w:style w:type="paragraph" w:styleId="Heading3">
    <w:name w:val="heading 3"/>
    <w:basedOn w:val="Normal"/>
    <w:next w:val="Normal"/>
    <w:qFormat/>
    <w:rsid w:val="00FF404F"/>
    <w:pPr>
      <w:keepNext/>
      <w:numPr>
        <w:ilvl w:val="2"/>
        <w:numId w:val="1"/>
      </w:numPr>
      <w:spacing w:before="20" w:after="20"/>
      <w:jc w:val="left"/>
      <w:outlineLvl w:val="2"/>
    </w:pPr>
    <w:rPr>
      <w:rFonts w:ascii="Century Gothic" w:hAnsi="Century Gothic" w:cs="Century Gothic"/>
      <w:b/>
      <w:sz w:val="20"/>
    </w:rPr>
  </w:style>
  <w:style w:type="paragraph" w:styleId="Heading4">
    <w:name w:val="heading 4"/>
    <w:basedOn w:val="Normal"/>
    <w:next w:val="Normal"/>
    <w:qFormat/>
    <w:rsid w:val="00FF404F"/>
    <w:pPr>
      <w:keepNext/>
      <w:numPr>
        <w:ilvl w:val="3"/>
        <w:numId w:val="1"/>
      </w:numPr>
      <w:outlineLvl w:val="3"/>
    </w:pPr>
    <w:rPr>
      <w:sz w:val="28"/>
    </w:rPr>
  </w:style>
  <w:style w:type="paragraph" w:styleId="Heading5">
    <w:name w:val="heading 5"/>
    <w:basedOn w:val="Normal"/>
    <w:next w:val="Normal"/>
    <w:qFormat/>
    <w:rsid w:val="00FF404F"/>
    <w:pPr>
      <w:keepNext/>
      <w:numPr>
        <w:ilvl w:val="4"/>
        <w:numId w:val="1"/>
      </w:numPr>
      <w:outlineLvl w:val="4"/>
    </w:pPr>
    <w:rPr>
      <w:b/>
      <w:spacing w:val="4"/>
      <w:sz w:val="28"/>
    </w:rPr>
  </w:style>
  <w:style w:type="paragraph" w:styleId="Heading6">
    <w:name w:val="heading 6"/>
    <w:basedOn w:val="Normal"/>
    <w:next w:val="Normal"/>
    <w:qFormat/>
    <w:rsid w:val="00FF404F"/>
    <w:pPr>
      <w:keepNext/>
      <w:numPr>
        <w:ilvl w:val="5"/>
        <w:numId w:val="1"/>
      </w:numPr>
      <w:tabs>
        <w:tab w:val="left" w:pos="360"/>
        <w:tab w:val="left" w:pos="720"/>
        <w:tab w:val="left" w:pos="3960"/>
        <w:tab w:val="left" w:pos="4320"/>
      </w:tabs>
      <w:jc w:val="center"/>
      <w:outlineLvl w:val="5"/>
    </w:pPr>
    <w:rPr>
      <w:b/>
    </w:rPr>
  </w:style>
  <w:style w:type="paragraph" w:styleId="Heading7">
    <w:name w:val="heading 7"/>
    <w:basedOn w:val="Normal"/>
    <w:next w:val="Normal"/>
    <w:qFormat/>
    <w:rsid w:val="00FF404F"/>
    <w:pPr>
      <w:keepNext/>
      <w:numPr>
        <w:ilvl w:val="6"/>
        <w:numId w:val="1"/>
      </w:numPr>
      <w:outlineLvl w:val="6"/>
    </w:pPr>
    <w:rPr>
      <w:rFonts w:ascii="Times New Roman" w:hAnsi="Times New Roman" w:cs="Times New Roman"/>
      <w:b/>
      <w:spacing w:val="4"/>
      <w:sz w:val="24"/>
    </w:rPr>
  </w:style>
  <w:style w:type="paragraph" w:styleId="Heading8">
    <w:name w:val="heading 8"/>
    <w:basedOn w:val="Normal"/>
    <w:next w:val="Normal"/>
    <w:qFormat/>
    <w:rsid w:val="00FF404F"/>
    <w:pPr>
      <w:keepNext/>
      <w:numPr>
        <w:ilvl w:val="7"/>
        <w:numId w:val="1"/>
      </w:numPr>
      <w:outlineLvl w:val="7"/>
    </w:pPr>
    <w:rPr>
      <w:rFonts w:ascii="Times New Roman" w:hAnsi="Times New Roman" w:cs="Times New Roman"/>
      <w:b/>
      <w:color w:val="FF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FF404F"/>
    <w:rPr>
      <w:rFonts w:ascii="Symbol" w:hAnsi="Symbol" w:cs="Symbol" w:hint="default"/>
    </w:rPr>
  </w:style>
  <w:style w:type="character" w:customStyle="1" w:styleId="WW8Num2z0">
    <w:name w:val="WW8Num2z0"/>
    <w:rsid w:val="00FF404F"/>
    <w:rPr>
      <w:rFonts w:ascii="Symbol" w:hAnsi="Symbol" w:cs="Symbol" w:hint="default"/>
      <w:color w:val="333333"/>
      <w:sz w:val="20"/>
    </w:rPr>
  </w:style>
  <w:style w:type="character" w:customStyle="1" w:styleId="WW8Num2z1">
    <w:name w:val="WW8Num2z1"/>
    <w:rsid w:val="00FF404F"/>
    <w:rPr>
      <w:rFonts w:cs="Times New Roman"/>
    </w:rPr>
  </w:style>
  <w:style w:type="character" w:customStyle="1" w:styleId="WW8Num3z0">
    <w:name w:val="WW8Num3z0"/>
    <w:rsid w:val="00FF404F"/>
    <w:rPr>
      <w:rFonts w:ascii="Symbol" w:hAnsi="Symbol" w:cs="Symbol" w:hint="default"/>
      <w:color w:val="333333"/>
      <w:sz w:val="20"/>
    </w:rPr>
  </w:style>
  <w:style w:type="character" w:customStyle="1" w:styleId="WW8Num4z0">
    <w:name w:val="WW8Num4z0"/>
    <w:rsid w:val="00FF404F"/>
    <w:rPr>
      <w:rFonts w:ascii="Symbol" w:hAnsi="Symbol" w:cs="Symbol" w:hint="default"/>
    </w:rPr>
  </w:style>
  <w:style w:type="character" w:customStyle="1" w:styleId="WW8Num4z1">
    <w:name w:val="WW8Num4z1"/>
    <w:rsid w:val="00FF404F"/>
    <w:rPr>
      <w:rFonts w:ascii="Courier New" w:hAnsi="Courier New" w:cs="Courier New" w:hint="default"/>
    </w:rPr>
  </w:style>
  <w:style w:type="character" w:customStyle="1" w:styleId="WW8Num4z2">
    <w:name w:val="WW8Num4z2"/>
    <w:rsid w:val="00FF404F"/>
    <w:rPr>
      <w:rFonts w:ascii="Wingdings" w:hAnsi="Wingdings" w:cs="Wingdings" w:hint="default"/>
    </w:rPr>
  </w:style>
  <w:style w:type="character" w:customStyle="1" w:styleId="WW8Num5z0">
    <w:name w:val="WW8Num5z0"/>
    <w:rsid w:val="00FF404F"/>
    <w:rPr>
      <w:rFonts w:ascii="Symbol" w:hAnsi="Symbol" w:cs="Symbol" w:hint="default"/>
      <w:color w:val="333333"/>
      <w:sz w:val="20"/>
      <w:szCs w:val="22"/>
    </w:rPr>
  </w:style>
  <w:style w:type="character" w:customStyle="1" w:styleId="WW8Num5z1">
    <w:name w:val="WW8Num5z1"/>
    <w:rsid w:val="00FF404F"/>
    <w:rPr>
      <w:rFonts w:ascii="Courier New" w:hAnsi="Courier New" w:cs="Courier New" w:hint="default"/>
    </w:rPr>
  </w:style>
  <w:style w:type="character" w:customStyle="1" w:styleId="WW8Num5z2">
    <w:name w:val="WW8Num5z2"/>
    <w:rsid w:val="00FF404F"/>
    <w:rPr>
      <w:rFonts w:ascii="Wingdings" w:hAnsi="Wingdings" w:cs="Wingdings" w:hint="default"/>
    </w:rPr>
  </w:style>
  <w:style w:type="character" w:customStyle="1" w:styleId="WW8Num6z0">
    <w:name w:val="WW8Num6z0"/>
    <w:rsid w:val="00FF404F"/>
    <w:rPr>
      <w:rFonts w:ascii="Symbol" w:hAnsi="Symbol" w:cs="Symbol" w:hint="default"/>
      <w:color w:val="333333"/>
      <w:sz w:val="20"/>
      <w:szCs w:val="22"/>
    </w:rPr>
  </w:style>
  <w:style w:type="character" w:customStyle="1" w:styleId="WW8Num6z1">
    <w:name w:val="WW8Num6z1"/>
    <w:rsid w:val="00FF404F"/>
    <w:rPr>
      <w:rFonts w:ascii="Courier New" w:hAnsi="Courier New" w:cs="Courier New" w:hint="default"/>
    </w:rPr>
  </w:style>
  <w:style w:type="character" w:customStyle="1" w:styleId="WW8Num6z2">
    <w:name w:val="WW8Num6z2"/>
    <w:rsid w:val="00FF404F"/>
    <w:rPr>
      <w:rFonts w:ascii="Wingdings" w:hAnsi="Wingdings" w:cs="Wingdings" w:hint="default"/>
    </w:rPr>
  </w:style>
  <w:style w:type="character" w:customStyle="1" w:styleId="Heading1Char">
    <w:name w:val="Heading 1 Char"/>
    <w:rsid w:val="00FF404F"/>
    <w:rPr>
      <w:rFonts w:ascii="Cambria" w:eastAsia="Times New Roman" w:hAnsi="Cambria" w:cs="Times New Roman"/>
      <w:b/>
      <w:bCs/>
      <w:kern w:val="1"/>
      <w:sz w:val="32"/>
      <w:szCs w:val="32"/>
    </w:rPr>
  </w:style>
  <w:style w:type="character" w:customStyle="1" w:styleId="Heading2Char">
    <w:name w:val="Heading 2 Char"/>
    <w:rsid w:val="00FF404F"/>
    <w:rPr>
      <w:rFonts w:ascii="Cambria" w:eastAsia="Times New Roman" w:hAnsi="Cambria" w:cs="Times New Roman"/>
      <w:b/>
      <w:bCs/>
      <w:i/>
      <w:iCs/>
      <w:sz w:val="28"/>
      <w:szCs w:val="28"/>
    </w:rPr>
  </w:style>
  <w:style w:type="character" w:customStyle="1" w:styleId="Heading3Char">
    <w:name w:val="Heading 3 Char"/>
    <w:rsid w:val="00FF404F"/>
    <w:rPr>
      <w:rFonts w:ascii="Cambria" w:eastAsia="Times New Roman" w:hAnsi="Cambria" w:cs="Times New Roman"/>
      <w:b/>
      <w:bCs/>
      <w:sz w:val="26"/>
      <w:szCs w:val="26"/>
    </w:rPr>
  </w:style>
  <w:style w:type="character" w:customStyle="1" w:styleId="Heading4Char">
    <w:name w:val="Heading 4 Char"/>
    <w:rsid w:val="00FF404F"/>
    <w:rPr>
      <w:rFonts w:ascii="Calibri" w:eastAsia="Times New Roman" w:hAnsi="Calibri" w:cs="Times New Roman"/>
      <w:b/>
      <w:bCs/>
      <w:sz w:val="28"/>
      <w:szCs w:val="28"/>
    </w:rPr>
  </w:style>
  <w:style w:type="character" w:customStyle="1" w:styleId="Heading5Char">
    <w:name w:val="Heading 5 Char"/>
    <w:rsid w:val="00FF404F"/>
    <w:rPr>
      <w:rFonts w:ascii="Calibri" w:eastAsia="Times New Roman" w:hAnsi="Calibri" w:cs="Times New Roman"/>
      <w:b/>
      <w:bCs/>
      <w:i/>
      <w:iCs/>
      <w:sz w:val="26"/>
      <w:szCs w:val="26"/>
    </w:rPr>
  </w:style>
  <w:style w:type="character" w:customStyle="1" w:styleId="Heading6Char">
    <w:name w:val="Heading 6 Char"/>
    <w:rsid w:val="00FF404F"/>
    <w:rPr>
      <w:rFonts w:ascii="Calibri" w:eastAsia="Times New Roman" w:hAnsi="Calibri" w:cs="Times New Roman"/>
      <w:b/>
      <w:bCs/>
      <w:sz w:val="22"/>
      <w:szCs w:val="22"/>
    </w:rPr>
  </w:style>
  <w:style w:type="character" w:customStyle="1" w:styleId="Heading7Char">
    <w:name w:val="Heading 7 Char"/>
    <w:rsid w:val="00FF404F"/>
    <w:rPr>
      <w:rFonts w:ascii="Calibri" w:eastAsia="Times New Roman" w:hAnsi="Calibri" w:cs="Times New Roman"/>
      <w:sz w:val="24"/>
      <w:szCs w:val="24"/>
    </w:rPr>
  </w:style>
  <w:style w:type="character" w:customStyle="1" w:styleId="Heading8Char">
    <w:name w:val="Heading 8 Char"/>
    <w:rsid w:val="00FF404F"/>
    <w:rPr>
      <w:rFonts w:ascii="Calibri" w:eastAsia="Times New Roman" w:hAnsi="Calibri" w:cs="Times New Roman"/>
      <w:i/>
      <w:iCs/>
      <w:sz w:val="24"/>
      <w:szCs w:val="24"/>
    </w:rPr>
  </w:style>
  <w:style w:type="character" w:customStyle="1" w:styleId="HeaderChar">
    <w:name w:val="Header Char"/>
    <w:uiPriority w:val="99"/>
    <w:rsid w:val="00FF404F"/>
    <w:rPr>
      <w:rFonts w:ascii="Arial" w:hAnsi="Arial" w:cs="Times New Roman"/>
      <w:sz w:val="22"/>
    </w:rPr>
  </w:style>
  <w:style w:type="character" w:customStyle="1" w:styleId="BodyTextChar">
    <w:name w:val="Body Text Char"/>
    <w:rsid w:val="00FF404F"/>
    <w:rPr>
      <w:rFonts w:ascii="Arial" w:hAnsi="Arial" w:cs="Times New Roman"/>
      <w:sz w:val="22"/>
    </w:rPr>
  </w:style>
  <w:style w:type="character" w:customStyle="1" w:styleId="FooterChar">
    <w:name w:val="Footer Char"/>
    <w:rsid w:val="00FF404F"/>
    <w:rPr>
      <w:rFonts w:ascii="Arial" w:hAnsi="Arial" w:cs="Times New Roman"/>
      <w:sz w:val="22"/>
    </w:rPr>
  </w:style>
  <w:style w:type="character" w:styleId="PageNumber">
    <w:name w:val="page number"/>
    <w:rsid w:val="00FF404F"/>
    <w:rPr>
      <w:rFonts w:cs="Times New Roman"/>
    </w:rPr>
  </w:style>
  <w:style w:type="character" w:customStyle="1" w:styleId="BodyText2Char">
    <w:name w:val="Body Text 2 Char"/>
    <w:rsid w:val="00FF404F"/>
    <w:rPr>
      <w:rFonts w:ascii="Arial" w:hAnsi="Arial" w:cs="Times New Roman"/>
      <w:sz w:val="22"/>
    </w:rPr>
  </w:style>
  <w:style w:type="character" w:customStyle="1" w:styleId="BodyText3Char">
    <w:name w:val="Body Text 3 Char"/>
    <w:rsid w:val="00FF404F"/>
    <w:rPr>
      <w:rFonts w:ascii="Arial" w:hAnsi="Arial" w:cs="Times New Roman"/>
      <w:sz w:val="16"/>
      <w:szCs w:val="16"/>
    </w:rPr>
  </w:style>
  <w:style w:type="character" w:customStyle="1" w:styleId="BodyTextIndentChar">
    <w:name w:val="Body Text Indent Char"/>
    <w:rsid w:val="00FF404F"/>
    <w:rPr>
      <w:rFonts w:ascii="Arial" w:hAnsi="Arial" w:cs="Times New Roman"/>
      <w:sz w:val="22"/>
    </w:rPr>
  </w:style>
  <w:style w:type="character" w:customStyle="1" w:styleId="BodyTextIndent2Char">
    <w:name w:val="Body Text Indent 2 Char"/>
    <w:rsid w:val="00FF404F"/>
    <w:rPr>
      <w:rFonts w:ascii="Arial" w:hAnsi="Arial" w:cs="Times New Roman"/>
      <w:sz w:val="22"/>
    </w:rPr>
  </w:style>
  <w:style w:type="character" w:customStyle="1" w:styleId="BodyTextIndent3Char">
    <w:name w:val="Body Text Indent 3 Char"/>
    <w:rsid w:val="00FF404F"/>
    <w:rPr>
      <w:rFonts w:ascii="Arial" w:hAnsi="Arial" w:cs="Times New Roman"/>
      <w:sz w:val="16"/>
      <w:szCs w:val="16"/>
    </w:rPr>
  </w:style>
  <w:style w:type="character" w:styleId="Hyperlink">
    <w:name w:val="Hyperlink"/>
    <w:rsid w:val="00FF404F"/>
    <w:rPr>
      <w:rFonts w:cs="Times New Roman"/>
      <w:color w:val="0000FF"/>
      <w:u w:val="single"/>
    </w:rPr>
  </w:style>
  <w:style w:type="character" w:styleId="FollowedHyperlink">
    <w:name w:val="FollowedHyperlink"/>
    <w:rsid w:val="00FF404F"/>
    <w:rPr>
      <w:rFonts w:cs="Times New Roman"/>
      <w:color w:val="800080"/>
      <w:u w:val="single"/>
    </w:rPr>
  </w:style>
  <w:style w:type="character" w:styleId="HTMLTypewriter">
    <w:name w:val="HTML Typewriter"/>
    <w:rsid w:val="00FF404F"/>
    <w:rPr>
      <w:rFonts w:ascii="Courier New" w:hAnsi="Courier New" w:cs="Times New Roman"/>
      <w:sz w:val="20"/>
    </w:rPr>
  </w:style>
  <w:style w:type="character" w:customStyle="1" w:styleId="SubtitleChar">
    <w:name w:val="Subtitle Char"/>
    <w:rsid w:val="00FF404F"/>
    <w:rPr>
      <w:rFonts w:ascii="Cambria" w:eastAsia="Times New Roman" w:hAnsi="Cambria" w:cs="Times New Roman"/>
      <w:sz w:val="24"/>
      <w:szCs w:val="24"/>
    </w:rPr>
  </w:style>
  <w:style w:type="character" w:customStyle="1" w:styleId="TitleChar">
    <w:name w:val="Title Char"/>
    <w:rsid w:val="00FF404F"/>
    <w:rPr>
      <w:rFonts w:ascii="Cambria" w:eastAsia="Times New Roman" w:hAnsi="Cambria" w:cs="Times New Roman"/>
      <w:b/>
      <w:bCs/>
      <w:kern w:val="1"/>
      <w:sz w:val="32"/>
      <w:szCs w:val="32"/>
    </w:rPr>
  </w:style>
  <w:style w:type="character" w:customStyle="1" w:styleId="yshortcuts">
    <w:name w:val="yshortcuts"/>
    <w:rsid w:val="00FF404F"/>
    <w:rPr>
      <w:rFonts w:cs="Times New Roman"/>
    </w:rPr>
  </w:style>
  <w:style w:type="character" w:customStyle="1" w:styleId="apple-converted-space">
    <w:name w:val="apple-converted-space"/>
    <w:rsid w:val="00FF404F"/>
    <w:rPr>
      <w:rFonts w:cs="Times New Roman"/>
    </w:rPr>
  </w:style>
  <w:style w:type="character" w:styleId="Strong">
    <w:name w:val="Strong"/>
    <w:uiPriority w:val="22"/>
    <w:qFormat/>
    <w:rsid w:val="00FF404F"/>
    <w:rPr>
      <w:rFonts w:cs="Times New Roman"/>
      <w:b/>
    </w:rPr>
  </w:style>
  <w:style w:type="character" w:customStyle="1" w:styleId="PlainTextChar">
    <w:name w:val="Plain Text Char"/>
    <w:rsid w:val="00FF404F"/>
    <w:rPr>
      <w:rFonts w:ascii="Courier New" w:eastAsia="SimSun" w:hAnsi="Courier New" w:cs="Courier New"/>
    </w:rPr>
  </w:style>
  <w:style w:type="character" w:customStyle="1" w:styleId="msid916">
    <w:name w:val="ms__id916"/>
    <w:rsid w:val="00FF404F"/>
    <w:rPr>
      <w:rFonts w:cs="Times New Roman"/>
    </w:rPr>
  </w:style>
  <w:style w:type="paragraph" w:customStyle="1" w:styleId="Heading">
    <w:name w:val="Heading"/>
    <w:basedOn w:val="Normal"/>
    <w:next w:val="BodyText"/>
    <w:rsid w:val="00FF404F"/>
    <w:pPr>
      <w:keepNext/>
      <w:spacing w:before="240" w:after="120"/>
    </w:pPr>
    <w:rPr>
      <w:rFonts w:eastAsia="Microsoft YaHei" w:cs="Mangal"/>
      <w:sz w:val="28"/>
      <w:szCs w:val="28"/>
    </w:rPr>
  </w:style>
  <w:style w:type="paragraph" w:styleId="BodyText">
    <w:name w:val="Body Text"/>
    <w:basedOn w:val="Normal"/>
    <w:rsid w:val="00FF404F"/>
    <w:pPr>
      <w:spacing w:after="120"/>
    </w:pPr>
  </w:style>
  <w:style w:type="paragraph" w:styleId="List">
    <w:name w:val="List"/>
    <w:basedOn w:val="BodyText"/>
    <w:rsid w:val="00FF404F"/>
    <w:rPr>
      <w:rFonts w:cs="Mangal"/>
    </w:rPr>
  </w:style>
  <w:style w:type="paragraph" w:styleId="Caption">
    <w:name w:val="caption"/>
    <w:basedOn w:val="Normal"/>
    <w:qFormat/>
    <w:rsid w:val="00FF404F"/>
    <w:pPr>
      <w:suppressLineNumbers/>
      <w:spacing w:before="120" w:after="120"/>
    </w:pPr>
    <w:rPr>
      <w:rFonts w:cs="Mangal"/>
      <w:i/>
      <w:iCs/>
      <w:sz w:val="24"/>
      <w:szCs w:val="24"/>
    </w:rPr>
  </w:style>
  <w:style w:type="paragraph" w:customStyle="1" w:styleId="Index">
    <w:name w:val="Index"/>
    <w:basedOn w:val="Normal"/>
    <w:rsid w:val="00FF404F"/>
    <w:pPr>
      <w:suppressLineNumbers/>
    </w:pPr>
    <w:rPr>
      <w:rFonts w:cs="Mangal"/>
    </w:rPr>
  </w:style>
  <w:style w:type="paragraph" w:customStyle="1" w:styleId="kpmgbody">
    <w:name w:val="kpmgbody"/>
    <w:basedOn w:val="BodyText"/>
    <w:rsid w:val="00FF404F"/>
    <w:pPr>
      <w:spacing w:before="40" w:after="40" w:line="360" w:lineRule="auto"/>
    </w:pPr>
    <w:rPr>
      <w:rFonts w:ascii="Century Gothic" w:hAnsi="Century Gothic" w:cs="Century Gothic"/>
      <w:b/>
    </w:rPr>
  </w:style>
  <w:style w:type="paragraph" w:styleId="Header">
    <w:name w:val="header"/>
    <w:basedOn w:val="Normal"/>
    <w:uiPriority w:val="99"/>
    <w:rsid w:val="00FF404F"/>
    <w:pPr>
      <w:tabs>
        <w:tab w:val="center" w:pos="4320"/>
        <w:tab w:val="right" w:pos="8640"/>
      </w:tabs>
    </w:pPr>
  </w:style>
  <w:style w:type="paragraph" w:styleId="Footer">
    <w:name w:val="footer"/>
    <w:basedOn w:val="Normal"/>
    <w:rsid w:val="00FF404F"/>
    <w:pPr>
      <w:tabs>
        <w:tab w:val="center" w:pos="4320"/>
        <w:tab w:val="right" w:pos="8640"/>
      </w:tabs>
    </w:pPr>
  </w:style>
  <w:style w:type="paragraph" w:styleId="ListBullet2">
    <w:name w:val="List Bullet 2"/>
    <w:basedOn w:val="Normal"/>
    <w:rsid w:val="00FF404F"/>
    <w:pPr>
      <w:numPr>
        <w:numId w:val="2"/>
      </w:numPr>
    </w:pPr>
  </w:style>
  <w:style w:type="paragraph" w:customStyle="1" w:styleId="H4">
    <w:name w:val="H4"/>
    <w:basedOn w:val="Normal"/>
    <w:next w:val="Normal"/>
    <w:rsid w:val="00FF404F"/>
    <w:pPr>
      <w:keepNext/>
      <w:spacing w:before="100" w:after="100"/>
      <w:jc w:val="left"/>
    </w:pPr>
    <w:rPr>
      <w:rFonts w:ascii="Times New Roman" w:hAnsi="Times New Roman" w:cs="Times New Roman"/>
      <w:b/>
      <w:sz w:val="24"/>
    </w:rPr>
  </w:style>
  <w:style w:type="paragraph" w:styleId="BodyText2">
    <w:name w:val="Body Text 2"/>
    <w:basedOn w:val="Normal"/>
    <w:rsid w:val="00FF404F"/>
    <w:rPr>
      <w:rFonts w:ascii="Times New Roman" w:hAnsi="Times New Roman" w:cs="Times New Roman"/>
      <w:color w:val="FF0000"/>
      <w:spacing w:val="4"/>
      <w:sz w:val="24"/>
    </w:rPr>
  </w:style>
  <w:style w:type="paragraph" w:styleId="BodyText3">
    <w:name w:val="Body Text 3"/>
    <w:basedOn w:val="Normal"/>
    <w:rsid w:val="00FF404F"/>
    <w:rPr>
      <w:rFonts w:ascii="Times New Roman" w:hAnsi="Times New Roman" w:cs="Times New Roman"/>
      <w:sz w:val="24"/>
    </w:rPr>
  </w:style>
  <w:style w:type="paragraph" w:styleId="ListBullet">
    <w:name w:val="List Bullet"/>
    <w:basedOn w:val="Normal"/>
    <w:rsid w:val="00FF404F"/>
    <w:pPr>
      <w:numPr>
        <w:numId w:val="7"/>
      </w:numPr>
      <w:spacing w:line="260" w:lineRule="atLeast"/>
      <w:ind w:left="360" w:firstLine="0"/>
      <w:jc w:val="left"/>
    </w:pPr>
    <w:rPr>
      <w:bCs/>
    </w:rPr>
  </w:style>
  <w:style w:type="paragraph" w:styleId="BodyTextIndent">
    <w:name w:val="Body Text Indent"/>
    <w:basedOn w:val="Normal"/>
    <w:rsid w:val="00FF404F"/>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880"/>
    </w:pPr>
    <w:rPr>
      <w:rFonts w:ascii="Times New Roman" w:hAnsi="Times New Roman" w:cs="Times New Roman"/>
      <w:sz w:val="24"/>
    </w:rPr>
  </w:style>
  <w:style w:type="paragraph" w:styleId="BodyTextIndent2">
    <w:name w:val="Body Text Indent 2"/>
    <w:basedOn w:val="Normal"/>
    <w:rsid w:val="00FF404F"/>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880"/>
    </w:pPr>
  </w:style>
  <w:style w:type="paragraph" w:customStyle="1" w:styleId="Institution">
    <w:name w:val="Institution"/>
    <w:basedOn w:val="BodyText"/>
    <w:rsid w:val="00FF404F"/>
    <w:pPr>
      <w:keepNext/>
      <w:widowControl w:val="0"/>
      <w:spacing w:before="120" w:after="0" w:line="259" w:lineRule="auto"/>
      <w:ind w:left="-1800" w:right="1080"/>
      <w:jc w:val="left"/>
    </w:pPr>
    <w:rPr>
      <w:b/>
    </w:rPr>
  </w:style>
  <w:style w:type="paragraph" w:styleId="BodyTextIndent3">
    <w:name w:val="Body Text Indent 3"/>
    <w:basedOn w:val="Normal"/>
    <w:rsid w:val="00FF404F"/>
    <w:pPr>
      <w:ind w:firstLine="2880"/>
    </w:pPr>
    <w:rPr>
      <w:sz w:val="20"/>
    </w:rPr>
  </w:style>
  <w:style w:type="paragraph" w:styleId="NormalIndent">
    <w:name w:val="Normal Indent"/>
    <w:basedOn w:val="Normal"/>
    <w:rsid w:val="00FF404F"/>
    <w:pPr>
      <w:ind w:left="720"/>
      <w:jc w:val="left"/>
    </w:pPr>
    <w:rPr>
      <w:rFonts w:ascii="Times New Roman" w:hAnsi="Times New Roman" w:cs="Times New Roman"/>
      <w:sz w:val="20"/>
      <w:lang w:val="en-AU"/>
    </w:rPr>
  </w:style>
  <w:style w:type="paragraph" w:styleId="Subtitle">
    <w:name w:val="Subtitle"/>
    <w:basedOn w:val="Normal"/>
    <w:next w:val="BodyText"/>
    <w:qFormat/>
    <w:rsid w:val="00FF404F"/>
    <w:pPr>
      <w:tabs>
        <w:tab w:val="left" w:pos="3600"/>
        <w:tab w:val="left" w:pos="3744"/>
      </w:tabs>
    </w:pPr>
    <w:rPr>
      <w:rFonts w:ascii="Times New Roman" w:hAnsi="Times New Roman" w:cs="Times New Roman"/>
      <w:b/>
      <w:sz w:val="24"/>
    </w:rPr>
  </w:style>
  <w:style w:type="paragraph" w:styleId="Title">
    <w:name w:val="Title"/>
    <w:basedOn w:val="Normal"/>
    <w:next w:val="Subtitle"/>
    <w:qFormat/>
    <w:rsid w:val="00FF404F"/>
    <w:pPr>
      <w:jc w:val="center"/>
    </w:pPr>
    <w:rPr>
      <w:b/>
    </w:rPr>
  </w:style>
  <w:style w:type="paragraph" w:customStyle="1" w:styleId="text">
    <w:name w:val="text"/>
    <w:basedOn w:val="Normal"/>
    <w:rsid w:val="00FF404F"/>
    <w:pPr>
      <w:spacing w:before="120" w:line="260" w:lineRule="atLeast"/>
      <w:jc w:val="left"/>
    </w:pPr>
    <w:rPr>
      <w:sz w:val="20"/>
    </w:rPr>
  </w:style>
  <w:style w:type="paragraph" w:styleId="PlainText">
    <w:name w:val="Plain Text"/>
    <w:basedOn w:val="Normal"/>
    <w:rsid w:val="00FF404F"/>
    <w:pPr>
      <w:jc w:val="left"/>
    </w:pPr>
    <w:rPr>
      <w:rFonts w:ascii="Courier New" w:eastAsia="SimSun" w:hAnsi="Courier New" w:cs="Courier New"/>
      <w:sz w:val="20"/>
    </w:rPr>
  </w:style>
  <w:style w:type="paragraph" w:customStyle="1" w:styleId="Standard">
    <w:name w:val="Standard"/>
    <w:rsid w:val="00FF404F"/>
    <w:pPr>
      <w:widowControl w:val="0"/>
      <w:suppressAutoHyphens/>
      <w:autoSpaceDE w:val="0"/>
    </w:pPr>
    <w:rPr>
      <w:rFonts w:eastAsia="SimSun"/>
      <w:lang w:eastAsia="ar-SA"/>
    </w:rPr>
  </w:style>
  <w:style w:type="paragraph" w:customStyle="1" w:styleId="Framecontents">
    <w:name w:val="Frame contents"/>
    <w:basedOn w:val="BodyText"/>
    <w:rsid w:val="00FF404F"/>
  </w:style>
  <w:style w:type="paragraph" w:customStyle="1" w:styleId="TableContents">
    <w:name w:val="Table Contents"/>
    <w:basedOn w:val="Normal"/>
    <w:rsid w:val="00FF404F"/>
    <w:pPr>
      <w:suppressLineNumbers/>
    </w:pPr>
  </w:style>
  <w:style w:type="paragraph" w:customStyle="1" w:styleId="TableHeading">
    <w:name w:val="Table Heading"/>
    <w:basedOn w:val="TableContents"/>
    <w:rsid w:val="00FF404F"/>
    <w:pPr>
      <w:jc w:val="center"/>
    </w:pPr>
    <w:rPr>
      <w:b/>
      <w:bCs/>
    </w:rPr>
  </w:style>
  <w:style w:type="table" w:styleId="TableGrid">
    <w:name w:val="Table Grid"/>
    <w:basedOn w:val="TableNormal"/>
    <w:uiPriority w:val="39"/>
    <w:rsid w:val="00B7537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ubsection">
    <w:name w:val="Subsection"/>
    <w:basedOn w:val="Normal"/>
    <w:uiPriority w:val="1"/>
    <w:qFormat/>
    <w:rsid w:val="002A0A73"/>
    <w:pPr>
      <w:suppressAutoHyphens w:val="0"/>
      <w:spacing w:before="280" w:after="120"/>
      <w:jc w:val="left"/>
    </w:pPr>
    <w:rPr>
      <w:rFonts w:asciiTheme="minorHAnsi" w:eastAsiaTheme="minorHAnsi" w:hAnsiTheme="minorHAnsi" w:cstheme="minorBidi"/>
      <w:b/>
      <w:bCs/>
      <w:caps/>
      <w:color w:val="262626" w:themeColor="text1" w:themeTint="D9"/>
      <w:sz w:val="18"/>
      <w:lang w:eastAsia="ja-JP"/>
    </w:rPr>
  </w:style>
  <w:style w:type="paragraph" w:styleId="BalloonText">
    <w:name w:val="Balloon Text"/>
    <w:basedOn w:val="Normal"/>
    <w:link w:val="BalloonTextChar"/>
    <w:uiPriority w:val="99"/>
    <w:semiHidden/>
    <w:unhideWhenUsed/>
    <w:rsid w:val="002A0A73"/>
    <w:rPr>
      <w:rFonts w:ascii="Tahoma" w:hAnsi="Tahoma" w:cs="Tahoma"/>
      <w:sz w:val="16"/>
      <w:szCs w:val="16"/>
    </w:rPr>
  </w:style>
  <w:style w:type="character" w:customStyle="1" w:styleId="BalloonTextChar">
    <w:name w:val="Balloon Text Char"/>
    <w:basedOn w:val="DefaultParagraphFont"/>
    <w:link w:val="BalloonText"/>
    <w:uiPriority w:val="99"/>
    <w:semiHidden/>
    <w:rsid w:val="002A0A73"/>
    <w:rPr>
      <w:rFonts w:ascii="Tahoma" w:hAnsi="Tahoma" w:cs="Tahoma"/>
      <w:sz w:val="16"/>
      <w:szCs w:val="16"/>
      <w:lang w:eastAsia="ar-SA"/>
    </w:rPr>
  </w:style>
  <w:style w:type="table" w:customStyle="1" w:styleId="TableGrid1">
    <w:name w:val="Table Grid1"/>
    <w:basedOn w:val="TableNormal"/>
    <w:next w:val="TableGrid"/>
    <w:uiPriority w:val="39"/>
    <w:rsid w:val="002A0A73"/>
    <w:rPr>
      <w:rFonts w:ascii="Cambria" w:eastAsia="Cambria" w:hAnsi="Cambria"/>
      <w:color w:val="404040"/>
      <w:sz w:val="18"/>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C54F3"/>
    <w:pPr>
      <w:suppressAutoHyphens w:val="0"/>
      <w:ind w:left="720"/>
    </w:pPr>
    <w:rPr>
      <w:rFonts w:ascii="Times New Roman" w:hAnsi="Times New Roman" w:cs="Times New Roman"/>
      <w:sz w:val="24"/>
      <w:szCs w:val="24"/>
      <w:lang w:eastAsia="en-US"/>
    </w:rPr>
  </w:style>
  <w:style w:type="paragraph" w:customStyle="1" w:styleId="Bullets1">
    <w:name w:val="Bullets 1"/>
    <w:basedOn w:val="Normal"/>
    <w:rsid w:val="00C0761B"/>
    <w:pPr>
      <w:tabs>
        <w:tab w:val="num" w:pos="720"/>
      </w:tabs>
      <w:ind w:left="720" w:hanging="360"/>
      <w:jc w:val="left"/>
    </w:pPr>
    <w:rPr>
      <w:rFonts w:ascii="Times New Roman" w:hAnsi="Times New Roman" w:cs="Times New Roman"/>
      <w:sz w:val="24"/>
      <w:szCs w:val="24"/>
    </w:rPr>
  </w:style>
  <w:style w:type="character" w:customStyle="1" w:styleId="wpsportletbody">
    <w:name w:val="wpsportletbody"/>
    <w:rsid w:val="00C0761B"/>
  </w:style>
  <w:style w:type="paragraph" w:styleId="NormalWeb">
    <w:name w:val="Normal (Web)"/>
    <w:basedOn w:val="Normal"/>
    <w:uiPriority w:val="99"/>
    <w:semiHidden/>
    <w:unhideWhenUsed/>
    <w:rsid w:val="00226A6A"/>
    <w:pPr>
      <w:suppressAutoHyphens w:val="0"/>
      <w:spacing w:before="100" w:beforeAutospacing="1" w:after="100" w:afterAutospacing="1"/>
      <w:jc w:val="left"/>
    </w:pPr>
    <w:rPr>
      <w:rFonts w:ascii="Times New Roman" w:hAnsi="Times New Roman" w:cs="Times New Roman"/>
      <w:sz w:val="24"/>
      <w:szCs w:val="24"/>
      <w:lang w:eastAsia="en-US"/>
    </w:rPr>
  </w:style>
  <w:style w:type="character" w:customStyle="1" w:styleId="locality">
    <w:name w:val="locality"/>
    <w:basedOn w:val="DefaultParagraphFont"/>
    <w:rsid w:val="0015601A"/>
  </w:style>
  <w:style w:type="character" w:customStyle="1" w:styleId="country-name">
    <w:name w:val="country-name"/>
    <w:basedOn w:val="DefaultParagraphFont"/>
    <w:rsid w:val="0015601A"/>
  </w:style>
  <w:style w:type="character" w:customStyle="1" w:styleId="reauth-email">
    <w:name w:val="reauth-email"/>
    <w:basedOn w:val="DefaultParagraphFont"/>
    <w:rsid w:val="00D955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04F"/>
    <w:pPr>
      <w:suppressAutoHyphens/>
      <w:jc w:val="both"/>
    </w:pPr>
    <w:rPr>
      <w:rFonts w:ascii="Arial" w:hAnsi="Arial" w:cs="Arial"/>
      <w:sz w:val="22"/>
      <w:lang w:eastAsia="ar-SA"/>
    </w:rPr>
  </w:style>
  <w:style w:type="paragraph" w:styleId="Heading1">
    <w:name w:val="heading 1"/>
    <w:basedOn w:val="Normal"/>
    <w:next w:val="Normal"/>
    <w:qFormat/>
    <w:rsid w:val="00FF404F"/>
    <w:pPr>
      <w:keepNext/>
      <w:numPr>
        <w:numId w:val="1"/>
      </w:numPr>
      <w:outlineLvl w:val="0"/>
    </w:pPr>
    <w:rPr>
      <w:b/>
      <w:smallCaps/>
    </w:rPr>
  </w:style>
  <w:style w:type="paragraph" w:styleId="Heading2">
    <w:name w:val="heading 2"/>
    <w:basedOn w:val="Normal"/>
    <w:next w:val="Normal"/>
    <w:qFormat/>
    <w:rsid w:val="00FF404F"/>
    <w:pPr>
      <w:keepNext/>
      <w:numPr>
        <w:ilvl w:val="1"/>
        <w:numId w:val="1"/>
      </w:numPr>
      <w:spacing w:before="240" w:after="60"/>
      <w:outlineLvl w:val="1"/>
    </w:pPr>
    <w:rPr>
      <w:b/>
      <w:i/>
    </w:rPr>
  </w:style>
  <w:style w:type="paragraph" w:styleId="Heading3">
    <w:name w:val="heading 3"/>
    <w:basedOn w:val="Normal"/>
    <w:next w:val="Normal"/>
    <w:qFormat/>
    <w:rsid w:val="00FF404F"/>
    <w:pPr>
      <w:keepNext/>
      <w:numPr>
        <w:ilvl w:val="2"/>
        <w:numId w:val="1"/>
      </w:numPr>
      <w:spacing w:before="20" w:after="20"/>
      <w:jc w:val="left"/>
      <w:outlineLvl w:val="2"/>
    </w:pPr>
    <w:rPr>
      <w:rFonts w:ascii="Century Gothic" w:hAnsi="Century Gothic" w:cs="Century Gothic"/>
      <w:b/>
      <w:sz w:val="20"/>
    </w:rPr>
  </w:style>
  <w:style w:type="paragraph" w:styleId="Heading4">
    <w:name w:val="heading 4"/>
    <w:basedOn w:val="Normal"/>
    <w:next w:val="Normal"/>
    <w:qFormat/>
    <w:rsid w:val="00FF404F"/>
    <w:pPr>
      <w:keepNext/>
      <w:numPr>
        <w:ilvl w:val="3"/>
        <w:numId w:val="1"/>
      </w:numPr>
      <w:outlineLvl w:val="3"/>
    </w:pPr>
    <w:rPr>
      <w:sz w:val="28"/>
    </w:rPr>
  </w:style>
  <w:style w:type="paragraph" w:styleId="Heading5">
    <w:name w:val="heading 5"/>
    <w:basedOn w:val="Normal"/>
    <w:next w:val="Normal"/>
    <w:qFormat/>
    <w:rsid w:val="00FF404F"/>
    <w:pPr>
      <w:keepNext/>
      <w:numPr>
        <w:ilvl w:val="4"/>
        <w:numId w:val="1"/>
      </w:numPr>
      <w:outlineLvl w:val="4"/>
    </w:pPr>
    <w:rPr>
      <w:b/>
      <w:spacing w:val="4"/>
      <w:sz w:val="28"/>
    </w:rPr>
  </w:style>
  <w:style w:type="paragraph" w:styleId="Heading6">
    <w:name w:val="heading 6"/>
    <w:basedOn w:val="Normal"/>
    <w:next w:val="Normal"/>
    <w:qFormat/>
    <w:rsid w:val="00FF404F"/>
    <w:pPr>
      <w:keepNext/>
      <w:numPr>
        <w:ilvl w:val="5"/>
        <w:numId w:val="1"/>
      </w:numPr>
      <w:tabs>
        <w:tab w:val="left" w:pos="360"/>
        <w:tab w:val="left" w:pos="720"/>
        <w:tab w:val="left" w:pos="3960"/>
        <w:tab w:val="left" w:pos="4320"/>
      </w:tabs>
      <w:jc w:val="center"/>
      <w:outlineLvl w:val="5"/>
    </w:pPr>
    <w:rPr>
      <w:b/>
    </w:rPr>
  </w:style>
  <w:style w:type="paragraph" w:styleId="Heading7">
    <w:name w:val="heading 7"/>
    <w:basedOn w:val="Normal"/>
    <w:next w:val="Normal"/>
    <w:qFormat/>
    <w:rsid w:val="00FF404F"/>
    <w:pPr>
      <w:keepNext/>
      <w:numPr>
        <w:ilvl w:val="6"/>
        <w:numId w:val="1"/>
      </w:numPr>
      <w:outlineLvl w:val="6"/>
    </w:pPr>
    <w:rPr>
      <w:rFonts w:ascii="Times New Roman" w:hAnsi="Times New Roman" w:cs="Times New Roman"/>
      <w:b/>
      <w:spacing w:val="4"/>
      <w:sz w:val="24"/>
    </w:rPr>
  </w:style>
  <w:style w:type="paragraph" w:styleId="Heading8">
    <w:name w:val="heading 8"/>
    <w:basedOn w:val="Normal"/>
    <w:next w:val="Normal"/>
    <w:qFormat/>
    <w:rsid w:val="00FF404F"/>
    <w:pPr>
      <w:keepNext/>
      <w:numPr>
        <w:ilvl w:val="7"/>
        <w:numId w:val="1"/>
      </w:numPr>
      <w:outlineLvl w:val="7"/>
    </w:pPr>
    <w:rPr>
      <w:rFonts w:ascii="Times New Roman" w:hAnsi="Times New Roman" w:cs="Times New Roman"/>
      <w:b/>
      <w:color w:val="FF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FF404F"/>
    <w:rPr>
      <w:rFonts w:ascii="Symbol" w:hAnsi="Symbol" w:cs="Symbol" w:hint="default"/>
    </w:rPr>
  </w:style>
  <w:style w:type="character" w:customStyle="1" w:styleId="WW8Num2z0">
    <w:name w:val="WW8Num2z0"/>
    <w:rsid w:val="00FF404F"/>
    <w:rPr>
      <w:rFonts w:ascii="Symbol" w:hAnsi="Symbol" w:cs="Symbol" w:hint="default"/>
      <w:color w:val="333333"/>
      <w:sz w:val="20"/>
    </w:rPr>
  </w:style>
  <w:style w:type="character" w:customStyle="1" w:styleId="WW8Num2z1">
    <w:name w:val="WW8Num2z1"/>
    <w:rsid w:val="00FF404F"/>
    <w:rPr>
      <w:rFonts w:cs="Times New Roman"/>
    </w:rPr>
  </w:style>
  <w:style w:type="character" w:customStyle="1" w:styleId="WW8Num3z0">
    <w:name w:val="WW8Num3z0"/>
    <w:rsid w:val="00FF404F"/>
    <w:rPr>
      <w:rFonts w:ascii="Symbol" w:hAnsi="Symbol" w:cs="Symbol" w:hint="default"/>
      <w:color w:val="333333"/>
      <w:sz w:val="20"/>
    </w:rPr>
  </w:style>
  <w:style w:type="character" w:customStyle="1" w:styleId="WW8Num4z0">
    <w:name w:val="WW8Num4z0"/>
    <w:rsid w:val="00FF404F"/>
    <w:rPr>
      <w:rFonts w:ascii="Symbol" w:hAnsi="Symbol" w:cs="Symbol" w:hint="default"/>
    </w:rPr>
  </w:style>
  <w:style w:type="character" w:customStyle="1" w:styleId="WW8Num4z1">
    <w:name w:val="WW8Num4z1"/>
    <w:rsid w:val="00FF404F"/>
    <w:rPr>
      <w:rFonts w:ascii="Courier New" w:hAnsi="Courier New" w:cs="Courier New" w:hint="default"/>
    </w:rPr>
  </w:style>
  <w:style w:type="character" w:customStyle="1" w:styleId="WW8Num4z2">
    <w:name w:val="WW8Num4z2"/>
    <w:rsid w:val="00FF404F"/>
    <w:rPr>
      <w:rFonts w:ascii="Wingdings" w:hAnsi="Wingdings" w:cs="Wingdings" w:hint="default"/>
    </w:rPr>
  </w:style>
  <w:style w:type="character" w:customStyle="1" w:styleId="WW8Num5z0">
    <w:name w:val="WW8Num5z0"/>
    <w:rsid w:val="00FF404F"/>
    <w:rPr>
      <w:rFonts w:ascii="Symbol" w:hAnsi="Symbol" w:cs="Symbol" w:hint="default"/>
      <w:color w:val="333333"/>
      <w:sz w:val="20"/>
      <w:szCs w:val="22"/>
    </w:rPr>
  </w:style>
  <w:style w:type="character" w:customStyle="1" w:styleId="WW8Num5z1">
    <w:name w:val="WW8Num5z1"/>
    <w:rsid w:val="00FF404F"/>
    <w:rPr>
      <w:rFonts w:ascii="Courier New" w:hAnsi="Courier New" w:cs="Courier New" w:hint="default"/>
    </w:rPr>
  </w:style>
  <w:style w:type="character" w:customStyle="1" w:styleId="WW8Num5z2">
    <w:name w:val="WW8Num5z2"/>
    <w:rsid w:val="00FF404F"/>
    <w:rPr>
      <w:rFonts w:ascii="Wingdings" w:hAnsi="Wingdings" w:cs="Wingdings" w:hint="default"/>
    </w:rPr>
  </w:style>
  <w:style w:type="character" w:customStyle="1" w:styleId="WW8Num6z0">
    <w:name w:val="WW8Num6z0"/>
    <w:rsid w:val="00FF404F"/>
    <w:rPr>
      <w:rFonts w:ascii="Symbol" w:hAnsi="Symbol" w:cs="Symbol" w:hint="default"/>
      <w:color w:val="333333"/>
      <w:sz w:val="20"/>
      <w:szCs w:val="22"/>
    </w:rPr>
  </w:style>
  <w:style w:type="character" w:customStyle="1" w:styleId="WW8Num6z1">
    <w:name w:val="WW8Num6z1"/>
    <w:rsid w:val="00FF404F"/>
    <w:rPr>
      <w:rFonts w:ascii="Courier New" w:hAnsi="Courier New" w:cs="Courier New" w:hint="default"/>
    </w:rPr>
  </w:style>
  <w:style w:type="character" w:customStyle="1" w:styleId="WW8Num6z2">
    <w:name w:val="WW8Num6z2"/>
    <w:rsid w:val="00FF404F"/>
    <w:rPr>
      <w:rFonts w:ascii="Wingdings" w:hAnsi="Wingdings" w:cs="Wingdings" w:hint="default"/>
    </w:rPr>
  </w:style>
  <w:style w:type="character" w:customStyle="1" w:styleId="Heading1Char">
    <w:name w:val="Heading 1 Char"/>
    <w:rsid w:val="00FF404F"/>
    <w:rPr>
      <w:rFonts w:ascii="Cambria" w:eastAsia="Times New Roman" w:hAnsi="Cambria" w:cs="Times New Roman"/>
      <w:b/>
      <w:bCs/>
      <w:kern w:val="1"/>
      <w:sz w:val="32"/>
      <w:szCs w:val="32"/>
    </w:rPr>
  </w:style>
  <w:style w:type="character" w:customStyle="1" w:styleId="Heading2Char">
    <w:name w:val="Heading 2 Char"/>
    <w:rsid w:val="00FF404F"/>
    <w:rPr>
      <w:rFonts w:ascii="Cambria" w:eastAsia="Times New Roman" w:hAnsi="Cambria" w:cs="Times New Roman"/>
      <w:b/>
      <w:bCs/>
      <w:i/>
      <w:iCs/>
      <w:sz w:val="28"/>
      <w:szCs w:val="28"/>
    </w:rPr>
  </w:style>
  <w:style w:type="character" w:customStyle="1" w:styleId="Heading3Char">
    <w:name w:val="Heading 3 Char"/>
    <w:rsid w:val="00FF404F"/>
    <w:rPr>
      <w:rFonts w:ascii="Cambria" w:eastAsia="Times New Roman" w:hAnsi="Cambria" w:cs="Times New Roman"/>
      <w:b/>
      <w:bCs/>
      <w:sz w:val="26"/>
      <w:szCs w:val="26"/>
    </w:rPr>
  </w:style>
  <w:style w:type="character" w:customStyle="1" w:styleId="Heading4Char">
    <w:name w:val="Heading 4 Char"/>
    <w:rsid w:val="00FF404F"/>
    <w:rPr>
      <w:rFonts w:ascii="Calibri" w:eastAsia="Times New Roman" w:hAnsi="Calibri" w:cs="Times New Roman"/>
      <w:b/>
      <w:bCs/>
      <w:sz w:val="28"/>
      <w:szCs w:val="28"/>
    </w:rPr>
  </w:style>
  <w:style w:type="character" w:customStyle="1" w:styleId="Heading5Char">
    <w:name w:val="Heading 5 Char"/>
    <w:rsid w:val="00FF404F"/>
    <w:rPr>
      <w:rFonts w:ascii="Calibri" w:eastAsia="Times New Roman" w:hAnsi="Calibri" w:cs="Times New Roman"/>
      <w:b/>
      <w:bCs/>
      <w:i/>
      <w:iCs/>
      <w:sz w:val="26"/>
      <w:szCs w:val="26"/>
    </w:rPr>
  </w:style>
  <w:style w:type="character" w:customStyle="1" w:styleId="Heading6Char">
    <w:name w:val="Heading 6 Char"/>
    <w:rsid w:val="00FF404F"/>
    <w:rPr>
      <w:rFonts w:ascii="Calibri" w:eastAsia="Times New Roman" w:hAnsi="Calibri" w:cs="Times New Roman"/>
      <w:b/>
      <w:bCs/>
      <w:sz w:val="22"/>
      <w:szCs w:val="22"/>
    </w:rPr>
  </w:style>
  <w:style w:type="character" w:customStyle="1" w:styleId="Heading7Char">
    <w:name w:val="Heading 7 Char"/>
    <w:rsid w:val="00FF404F"/>
    <w:rPr>
      <w:rFonts w:ascii="Calibri" w:eastAsia="Times New Roman" w:hAnsi="Calibri" w:cs="Times New Roman"/>
      <w:sz w:val="24"/>
      <w:szCs w:val="24"/>
    </w:rPr>
  </w:style>
  <w:style w:type="character" w:customStyle="1" w:styleId="Heading8Char">
    <w:name w:val="Heading 8 Char"/>
    <w:rsid w:val="00FF404F"/>
    <w:rPr>
      <w:rFonts w:ascii="Calibri" w:eastAsia="Times New Roman" w:hAnsi="Calibri" w:cs="Times New Roman"/>
      <w:i/>
      <w:iCs/>
      <w:sz w:val="24"/>
      <w:szCs w:val="24"/>
    </w:rPr>
  </w:style>
  <w:style w:type="character" w:customStyle="1" w:styleId="HeaderChar">
    <w:name w:val="Header Char"/>
    <w:rsid w:val="00FF404F"/>
    <w:rPr>
      <w:rFonts w:ascii="Arial" w:hAnsi="Arial" w:cs="Times New Roman"/>
      <w:sz w:val="22"/>
    </w:rPr>
  </w:style>
  <w:style w:type="character" w:customStyle="1" w:styleId="BodyTextChar">
    <w:name w:val="Body Text Char"/>
    <w:rsid w:val="00FF404F"/>
    <w:rPr>
      <w:rFonts w:ascii="Arial" w:hAnsi="Arial" w:cs="Times New Roman"/>
      <w:sz w:val="22"/>
    </w:rPr>
  </w:style>
  <w:style w:type="character" w:customStyle="1" w:styleId="FooterChar">
    <w:name w:val="Footer Char"/>
    <w:rsid w:val="00FF404F"/>
    <w:rPr>
      <w:rFonts w:ascii="Arial" w:hAnsi="Arial" w:cs="Times New Roman"/>
      <w:sz w:val="22"/>
    </w:rPr>
  </w:style>
  <w:style w:type="character" w:styleId="PageNumber">
    <w:name w:val="page number"/>
    <w:rsid w:val="00FF404F"/>
    <w:rPr>
      <w:rFonts w:cs="Times New Roman"/>
    </w:rPr>
  </w:style>
  <w:style w:type="character" w:customStyle="1" w:styleId="BodyText2Char">
    <w:name w:val="Body Text 2 Char"/>
    <w:rsid w:val="00FF404F"/>
    <w:rPr>
      <w:rFonts w:ascii="Arial" w:hAnsi="Arial" w:cs="Times New Roman"/>
      <w:sz w:val="22"/>
    </w:rPr>
  </w:style>
  <w:style w:type="character" w:customStyle="1" w:styleId="BodyText3Char">
    <w:name w:val="Body Text 3 Char"/>
    <w:rsid w:val="00FF404F"/>
    <w:rPr>
      <w:rFonts w:ascii="Arial" w:hAnsi="Arial" w:cs="Times New Roman"/>
      <w:sz w:val="16"/>
      <w:szCs w:val="16"/>
    </w:rPr>
  </w:style>
  <w:style w:type="character" w:customStyle="1" w:styleId="BodyTextIndentChar">
    <w:name w:val="Body Text Indent Char"/>
    <w:rsid w:val="00FF404F"/>
    <w:rPr>
      <w:rFonts w:ascii="Arial" w:hAnsi="Arial" w:cs="Times New Roman"/>
      <w:sz w:val="22"/>
    </w:rPr>
  </w:style>
  <w:style w:type="character" w:customStyle="1" w:styleId="BodyTextIndent2Char">
    <w:name w:val="Body Text Indent 2 Char"/>
    <w:rsid w:val="00FF404F"/>
    <w:rPr>
      <w:rFonts w:ascii="Arial" w:hAnsi="Arial" w:cs="Times New Roman"/>
      <w:sz w:val="22"/>
    </w:rPr>
  </w:style>
  <w:style w:type="character" w:customStyle="1" w:styleId="BodyTextIndent3Char">
    <w:name w:val="Body Text Indent 3 Char"/>
    <w:rsid w:val="00FF404F"/>
    <w:rPr>
      <w:rFonts w:ascii="Arial" w:hAnsi="Arial" w:cs="Times New Roman"/>
      <w:sz w:val="16"/>
      <w:szCs w:val="16"/>
    </w:rPr>
  </w:style>
  <w:style w:type="character" w:styleId="Hyperlink">
    <w:name w:val="Hyperlink"/>
    <w:rsid w:val="00FF404F"/>
    <w:rPr>
      <w:rFonts w:cs="Times New Roman"/>
      <w:color w:val="0000FF"/>
      <w:u w:val="single"/>
    </w:rPr>
  </w:style>
  <w:style w:type="character" w:styleId="FollowedHyperlink">
    <w:name w:val="FollowedHyperlink"/>
    <w:rsid w:val="00FF404F"/>
    <w:rPr>
      <w:rFonts w:cs="Times New Roman"/>
      <w:color w:val="800080"/>
      <w:u w:val="single"/>
    </w:rPr>
  </w:style>
  <w:style w:type="character" w:styleId="HTMLTypewriter">
    <w:name w:val="HTML Typewriter"/>
    <w:rsid w:val="00FF404F"/>
    <w:rPr>
      <w:rFonts w:ascii="Courier New" w:hAnsi="Courier New" w:cs="Times New Roman"/>
      <w:sz w:val="20"/>
    </w:rPr>
  </w:style>
  <w:style w:type="character" w:customStyle="1" w:styleId="SubtitleChar">
    <w:name w:val="Subtitle Char"/>
    <w:rsid w:val="00FF404F"/>
    <w:rPr>
      <w:rFonts w:ascii="Cambria" w:eastAsia="Times New Roman" w:hAnsi="Cambria" w:cs="Times New Roman"/>
      <w:sz w:val="24"/>
      <w:szCs w:val="24"/>
    </w:rPr>
  </w:style>
  <w:style w:type="character" w:customStyle="1" w:styleId="TitleChar">
    <w:name w:val="Title Char"/>
    <w:rsid w:val="00FF404F"/>
    <w:rPr>
      <w:rFonts w:ascii="Cambria" w:eastAsia="Times New Roman" w:hAnsi="Cambria" w:cs="Times New Roman"/>
      <w:b/>
      <w:bCs/>
      <w:kern w:val="1"/>
      <w:sz w:val="32"/>
      <w:szCs w:val="32"/>
    </w:rPr>
  </w:style>
  <w:style w:type="character" w:customStyle="1" w:styleId="yshortcuts">
    <w:name w:val="yshortcuts"/>
    <w:rsid w:val="00FF404F"/>
    <w:rPr>
      <w:rFonts w:cs="Times New Roman"/>
    </w:rPr>
  </w:style>
  <w:style w:type="character" w:customStyle="1" w:styleId="apple-converted-space">
    <w:name w:val="apple-converted-space"/>
    <w:rsid w:val="00FF404F"/>
    <w:rPr>
      <w:rFonts w:cs="Times New Roman"/>
    </w:rPr>
  </w:style>
  <w:style w:type="character" w:styleId="Strong">
    <w:name w:val="Strong"/>
    <w:uiPriority w:val="22"/>
    <w:qFormat/>
    <w:rsid w:val="00FF404F"/>
    <w:rPr>
      <w:rFonts w:cs="Times New Roman"/>
      <w:b/>
    </w:rPr>
  </w:style>
  <w:style w:type="character" w:customStyle="1" w:styleId="PlainTextChar">
    <w:name w:val="Plain Text Char"/>
    <w:rsid w:val="00FF404F"/>
    <w:rPr>
      <w:rFonts w:ascii="Courier New" w:eastAsia="SimSun" w:hAnsi="Courier New" w:cs="Courier New"/>
    </w:rPr>
  </w:style>
  <w:style w:type="character" w:customStyle="1" w:styleId="msid916">
    <w:name w:val="ms__id916"/>
    <w:rsid w:val="00FF404F"/>
    <w:rPr>
      <w:rFonts w:cs="Times New Roman"/>
    </w:rPr>
  </w:style>
  <w:style w:type="paragraph" w:customStyle="1" w:styleId="Heading">
    <w:name w:val="Heading"/>
    <w:basedOn w:val="Normal"/>
    <w:next w:val="BodyText"/>
    <w:rsid w:val="00FF404F"/>
    <w:pPr>
      <w:keepNext/>
      <w:spacing w:before="240" w:after="120"/>
    </w:pPr>
    <w:rPr>
      <w:rFonts w:eastAsia="Microsoft YaHei" w:cs="Mangal"/>
      <w:sz w:val="28"/>
      <w:szCs w:val="28"/>
    </w:rPr>
  </w:style>
  <w:style w:type="paragraph" w:styleId="BodyText">
    <w:name w:val="Body Text"/>
    <w:basedOn w:val="Normal"/>
    <w:rsid w:val="00FF404F"/>
    <w:pPr>
      <w:spacing w:after="120"/>
    </w:pPr>
  </w:style>
  <w:style w:type="paragraph" w:styleId="List">
    <w:name w:val="List"/>
    <w:basedOn w:val="BodyText"/>
    <w:rsid w:val="00FF404F"/>
    <w:rPr>
      <w:rFonts w:cs="Mangal"/>
    </w:rPr>
  </w:style>
  <w:style w:type="paragraph" w:styleId="Caption">
    <w:name w:val="caption"/>
    <w:basedOn w:val="Normal"/>
    <w:qFormat/>
    <w:rsid w:val="00FF404F"/>
    <w:pPr>
      <w:suppressLineNumbers/>
      <w:spacing w:before="120" w:after="120"/>
    </w:pPr>
    <w:rPr>
      <w:rFonts w:cs="Mangal"/>
      <w:i/>
      <w:iCs/>
      <w:sz w:val="24"/>
      <w:szCs w:val="24"/>
    </w:rPr>
  </w:style>
  <w:style w:type="paragraph" w:customStyle="1" w:styleId="Index">
    <w:name w:val="Index"/>
    <w:basedOn w:val="Normal"/>
    <w:rsid w:val="00FF404F"/>
    <w:pPr>
      <w:suppressLineNumbers/>
    </w:pPr>
    <w:rPr>
      <w:rFonts w:cs="Mangal"/>
    </w:rPr>
  </w:style>
  <w:style w:type="paragraph" w:customStyle="1" w:styleId="kpmgbody">
    <w:name w:val="kpmgbody"/>
    <w:basedOn w:val="BodyText"/>
    <w:rsid w:val="00FF404F"/>
    <w:pPr>
      <w:spacing w:before="40" w:after="40" w:line="360" w:lineRule="auto"/>
    </w:pPr>
    <w:rPr>
      <w:rFonts w:ascii="Century Gothic" w:hAnsi="Century Gothic" w:cs="Century Gothic"/>
      <w:b/>
    </w:rPr>
  </w:style>
  <w:style w:type="paragraph" w:styleId="Header">
    <w:name w:val="header"/>
    <w:basedOn w:val="Normal"/>
    <w:rsid w:val="00FF404F"/>
    <w:pPr>
      <w:tabs>
        <w:tab w:val="center" w:pos="4320"/>
        <w:tab w:val="right" w:pos="8640"/>
      </w:tabs>
    </w:pPr>
  </w:style>
  <w:style w:type="paragraph" w:styleId="Footer">
    <w:name w:val="footer"/>
    <w:basedOn w:val="Normal"/>
    <w:rsid w:val="00FF404F"/>
    <w:pPr>
      <w:tabs>
        <w:tab w:val="center" w:pos="4320"/>
        <w:tab w:val="right" w:pos="8640"/>
      </w:tabs>
    </w:pPr>
  </w:style>
  <w:style w:type="paragraph" w:styleId="ListBullet2">
    <w:name w:val="List Bullet 2"/>
    <w:basedOn w:val="Normal"/>
    <w:rsid w:val="00FF404F"/>
    <w:pPr>
      <w:numPr>
        <w:numId w:val="2"/>
      </w:numPr>
    </w:pPr>
  </w:style>
  <w:style w:type="paragraph" w:customStyle="1" w:styleId="H4">
    <w:name w:val="H4"/>
    <w:basedOn w:val="Normal"/>
    <w:next w:val="Normal"/>
    <w:rsid w:val="00FF404F"/>
    <w:pPr>
      <w:keepNext/>
      <w:spacing w:before="100" w:after="100"/>
      <w:jc w:val="left"/>
    </w:pPr>
    <w:rPr>
      <w:rFonts w:ascii="Times New Roman" w:hAnsi="Times New Roman" w:cs="Times New Roman"/>
      <w:b/>
      <w:sz w:val="24"/>
    </w:rPr>
  </w:style>
  <w:style w:type="paragraph" w:styleId="BodyText2">
    <w:name w:val="Body Text 2"/>
    <w:basedOn w:val="Normal"/>
    <w:rsid w:val="00FF404F"/>
    <w:rPr>
      <w:rFonts w:ascii="Times New Roman" w:hAnsi="Times New Roman" w:cs="Times New Roman"/>
      <w:color w:val="FF0000"/>
      <w:spacing w:val="4"/>
      <w:sz w:val="24"/>
    </w:rPr>
  </w:style>
  <w:style w:type="paragraph" w:styleId="BodyText3">
    <w:name w:val="Body Text 3"/>
    <w:basedOn w:val="Normal"/>
    <w:rsid w:val="00FF404F"/>
    <w:rPr>
      <w:rFonts w:ascii="Times New Roman" w:hAnsi="Times New Roman" w:cs="Times New Roman"/>
      <w:sz w:val="24"/>
    </w:rPr>
  </w:style>
  <w:style w:type="paragraph" w:styleId="ListBullet">
    <w:name w:val="List Bullet"/>
    <w:basedOn w:val="Normal"/>
    <w:rsid w:val="00FF404F"/>
    <w:pPr>
      <w:numPr>
        <w:numId w:val="7"/>
      </w:numPr>
      <w:spacing w:line="260" w:lineRule="atLeast"/>
      <w:ind w:left="360" w:firstLine="0"/>
      <w:jc w:val="left"/>
    </w:pPr>
    <w:rPr>
      <w:bCs/>
    </w:rPr>
  </w:style>
  <w:style w:type="paragraph" w:styleId="BodyTextIndent">
    <w:name w:val="Body Text Indent"/>
    <w:basedOn w:val="Normal"/>
    <w:rsid w:val="00FF404F"/>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880"/>
    </w:pPr>
    <w:rPr>
      <w:rFonts w:ascii="Times New Roman" w:hAnsi="Times New Roman" w:cs="Times New Roman"/>
      <w:sz w:val="24"/>
    </w:rPr>
  </w:style>
  <w:style w:type="paragraph" w:styleId="BodyTextIndent2">
    <w:name w:val="Body Text Indent 2"/>
    <w:basedOn w:val="Normal"/>
    <w:rsid w:val="00FF404F"/>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880"/>
    </w:pPr>
  </w:style>
  <w:style w:type="paragraph" w:customStyle="1" w:styleId="Institution">
    <w:name w:val="Institution"/>
    <w:basedOn w:val="BodyText"/>
    <w:rsid w:val="00FF404F"/>
    <w:pPr>
      <w:keepNext/>
      <w:widowControl w:val="0"/>
      <w:spacing w:before="120" w:after="0" w:line="259" w:lineRule="auto"/>
      <w:ind w:left="-1800" w:right="1080"/>
      <w:jc w:val="left"/>
    </w:pPr>
    <w:rPr>
      <w:b/>
    </w:rPr>
  </w:style>
  <w:style w:type="paragraph" w:styleId="BodyTextIndent3">
    <w:name w:val="Body Text Indent 3"/>
    <w:basedOn w:val="Normal"/>
    <w:rsid w:val="00FF404F"/>
    <w:pPr>
      <w:ind w:firstLine="2880"/>
    </w:pPr>
    <w:rPr>
      <w:sz w:val="20"/>
    </w:rPr>
  </w:style>
  <w:style w:type="paragraph" w:styleId="NormalIndent">
    <w:name w:val="Normal Indent"/>
    <w:basedOn w:val="Normal"/>
    <w:rsid w:val="00FF404F"/>
    <w:pPr>
      <w:ind w:left="720"/>
      <w:jc w:val="left"/>
    </w:pPr>
    <w:rPr>
      <w:rFonts w:ascii="Times New Roman" w:hAnsi="Times New Roman" w:cs="Times New Roman"/>
      <w:sz w:val="20"/>
      <w:lang w:val="en-AU"/>
    </w:rPr>
  </w:style>
  <w:style w:type="paragraph" w:styleId="Subtitle">
    <w:name w:val="Subtitle"/>
    <w:basedOn w:val="Normal"/>
    <w:next w:val="BodyText"/>
    <w:qFormat/>
    <w:rsid w:val="00FF404F"/>
    <w:pPr>
      <w:tabs>
        <w:tab w:val="left" w:pos="3600"/>
        <w:tab w:val="left" w:pos="3744"/>
      </w:tabs>
    </w:pPr>
    <w:rPr>
      <w:rFonts w:ascii="Times New Roman" w:hAnsi="Times New Roman" w:cs="Times New Roman"/>
      <w:b/>
      <w:sz w:val="24"/>
    </w:rPr>
  </w:style>
  <w:style w:type="paragraph" w:styleId="Title">
    <w:name w:val="Title"/>
    <w:basedOn w:val="Normal"/>
    <w:next w:val="Subtitle"/>
    <w:qFormat/>
    <w:rsid w:val="00FF404F"/>
    <w:pPr>
      <w:jc w:val="center"/>
    </w:pPr>
    <w:rPr>
      <w:b/>
    </w:rPr>
  </w:style>
  <w:style w:type="paragraph" w:customStyle="1" w:styleId="text">
    <w:name w:val="text"/>
    <w:basedOn w:val="Normal"/>
    <w:rsid w:val="00FF404F"/>
    <w:pPr>
      <w:spacing w:before="120" w:line="260" w:lineRule="atLeast"/>
      <w:jc w:val="left"/>
    </w:pPr>
    <w:rPr>
      <w:sz w:val="20"/>
    </w:rPr>
  </w:style>
  <w:style w:type="paragraph" w:styleId="PlainText">
    <w:name w:val="Plain Text"/>
    <w:basedOn w:val="Normal"/>
    <w:rsid w:val="00FF404F"/>
    <w:pPr>
      <w:jc w:val="left"/>
    </w:pPr>
    <w:rPr>
      <w:rFonts w:ascii="Courier New" w:eastAsia="SimSun" w:hAnsi="Courier New" w:cs="Courier New"/>
      <w:sz w:val="20"/>
    </w:rPr>
  </w:style>
  <w:style w:type="paragraph" w:customStyle="1" w:styleId="Standard">
    <w:name w:val="Standard"/>
    <w:rsid w:val="00FF404F"/>
    <w:pPr>
      <w:widowControl w:val="0"/>
      <w:suppressAutoHyphens/>
      <w:autoSpaceDE w:val="0"/>
    </w:pPr>
    <w:rPr>
      <w:rFonts w:eastAsia="SimSun"/>
      <w:lang w:eastAsia="ar-SA"/>
    </w:rPr>
  </w:style>
  <w:style w:type="paragraph" w:customStyle="1" w:styleId="Framecontents">
    <w:name w:val="Frame contents"/>
    <w:basedOn w:val="BodyText"/>
    <w:rsid w:val="00FF404F"/>
  </w:style>
  <w:style w:type="paragraph" w:customStyle="1" w:styleId="TableContents">
    <w:name w:val="Table Contents"/>
    <w:basedOn w:val="Normal"/>
    <w:rsid w:val="00FF404F"/>
    <w:pPr>
      <w:suppressLineNumbers/>
    </w:pPr>
  </w:style>
  <w:style w:type="paragraph" w:customStyle="1" w:styleId="TableHeading">
    <w:name w:val="Table Heading"/>
    <w:basedOn w:val="TableContents"/>
    <w:rsid w:val="00FF404F"/>
    <w:pPr>
      <w:jc w:val="center"/>
    </w:pPr>
    <w:rPr>
      <w:b/>
      <w:bCs/>
    </w:rPr>
  </w:style>
  <w:style w:type="table" w:styleId="TableGrid">
    <w:name w:val="Table Grid"/>
    <w:basedOn w:val="TableNormal"/>
    <w:uiPriority w:val="39"/>
    <w:rsid w:val="00B7537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ubsection">
    <w:name w:val="Subsection"/>
    <w:basedOn w:val="Normal"/>
    <w:uiPriority w:val="1"/>
    <w:qFormat/>
    <w:rsid w:val="002A0A73"/>
    <w:pPr>
      <w:suppressAutoHyphens w:val="0"/>
      <w:spacing w:before="280" w:after="120"/>
      <w:jc w:val="left"/>
    </w:pPr>
    <w:rPr>
      <w:rFonts w:asciiTheme="minorHAnsi" w:eastAsiaTheme="minorHAnsi" w:hAnsiTheme="minorHAnsi" w:cstheme="minorBidi"/>
      <w:b/>
      <w:bCs/>
      <w:caps/>
      <w:color w:val="262626" w:themeColor="text1" w:themeTint="D9"/>
      <w:sz w:val="18"/>
      <w:lang w:eastAsia="ja-JP"/>
    </w:rPr>
  </w:style>
  <w:style w:type="paragraph" w:styleId="BalloonText">
    <w:name w:val="Balloon Text"/>
    <w:basedOn w:val="Normal"/>
    <w:link w:val="BalloonTextChar"/>
    <w:uiPriority w:val="99"/>
    <w:semiHidden/>
    <w:unhideWhenUsed/>
    <w:rsid w:val="002A0A73"/>
    <w:rPr>
      <w:rFonts w:ascii="Tahoma" w:hAnsi="Tahoma" w:cs="Tahoma"/>
      <w:sz w:val="16"/>
      <w:szCs w:val="16"/>
    </w:rPr>
  </w:style>
  <w:style w:type="character" w:customStyle="1" w:styleId="BalloonTextChar">
    <w:name w:val="Balloon Text Char"/>
    <w:basedOn w:val="DefaultParagraphFont"/>
    <w:link w:val="BalloonText"/>
    <w:uiPriority w:val="99"/>
    <w:semiHidden/>
    <w:rsid w:val="002A0A73"/>
    <w:rPr>
      <w:rFonts w:ascii="Tahoma" w:hAnsi="Tahoma" w:cs="Tahoma"/>
      <w:sz w:val="16"/>
      <w:szCs w:val="16"/>
      <w:lang w:eastAsia="ar-SA"/>
    </w:rPr>
  </w:style>
  <w:style w:type="table" w:customStyle="1" w:styleId="TableGrid1">
    <w:name w:val="Table Grid1"/>
    <w:basedOn w:val="TableNormal"/>
    <w:next w:val="TableGrid"/>
    <w:uiPriority w:val="39"/>
    <w:rsid w:val="002A0A73"/>
    <w:rPr>
      <w:rFonts w:ascii="Cambria" w:eastAsia="Cambria" w:hAnsi="Cambria"/>
      <w:color w:val="404040"/>
      <w:sz w:val="18"/>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C54F3"/>
    <w:pPr>
      <w:suppressAutoHyphens w:val="0"/>
      <w:ind w:left="720"/>
    </w:pPr>
    <w:rPr>
      <w:rFonts w:ascii="Times New Roman" w:hAnsi="Times New Roman" w:cs="Times New Roman"/>
      <w:sz w:val="24"/>
      <w:szCs w:val="24"/>
      <w:lang w:eastAsia="en-US"/>
    </w:rPr>
  </w:style>
  <w:style w:type="paragraph" w:customStyle="1" w:styleId="Bullets1">
    <w:name w:val="Bullets 1"/>
    <w:basedOn w:val="Normal"/>
    <w:rsid w:val="00C0761B"/>
    <w:pPr>
      <w:tabs>
        <w:tab w:val="num" w:pos="720"/>
      </w:tabs>
      <w:ind w:left="720" w:hanging="360"/>
      <w:jc w:val="left"/>
    </w:pPr>
    <w:rPr>
      <w:rFonts w:ascii="Times New Roman" w:hAnsi="Times New Roman" w:cs="Times New Roman"/>
      <w:sz w:val="24"/>
      <w:szCs w:val="24"/>
    </w:rPr>
  </w:style>
  <w:style w:type="character" w:customStyle="1" w:styleId="wpsportletbody">
    <w:name w:val="wpsportletbody"/>
    <w:rsid w:val="00C0761B"/>
  </w:style>
  <w:style w:type="paragraph" w:styleId="NormalWeb">
    <w:name w:val="Normal (Web)"/>
    <w:basedOn w:val="Normal"/>
    <w:uiPriority w:val="99"/>
    <w:semiHidden/>
    <w:unhideWhenUsed/>
    <w:rsid w:val="00226A6A"/>
    <w:pPr>
      <w:suppressAutoHyphens w:val="0"/>
      <w:spacing w:before="100" w:beforeAutospacing="1" w:after="100" w:afterAutospacing="1"/>
      <w:jc w:val="left"/>
    </w:pPr>
    <w:rPr>
      <w:rFonts w:ascii="Times New Roman" w:hAnsi="Times New Roman" w:cs="Times New Roman"/>
      <w:sz w:val="24"/>
      <w:szCs w:val="24"/>
      <w:lang w:eastAsia="en-US"/>
    </w:rPr>
  </w:style>
</w:styles>
</file>

<file path=word/webSettings.xml><?xml version="1.0" encoding="utf-8"?>
<w:webSettings xmlns:r="http://schemas.openxmlformats.org/officeDocument/2006/relationships" xmlns:w="http://schemas.openxmlformats.org/wordprocessingml/2006/main">
  <w:divs>
    <w:div w:id="496119970">
      <w:bodyDiv w:val="1"/>
      <w:marLeft w:val="0"/>
      <w:marRight w:val="0"/>
      <w:marTop w:val="0"/>
      <w:marBottom w:val="0"/>
      <w:divBdr>
        <w:top w:val="none" w:sz="0" w:space="0" w:color="auto"/>
        <w:left w:val="none" w:sz="0" w:space="0" w:color="auto"/>
        <w:bottom w:val="none" w:sz="0" w:space="0" w:color="auto"/>
        <w:right w:val="none" w:sz="0" w:space="0" w:color="auto"/>
      </w:divBdr>
    </w:div>
    <w:div w:id="761220357">
      <w:bodyDiv w:val="1"/>
      <w:marLeft w:val="0"/>
      <w:marRight w:val="0"/>
      <w:marTop w:val="0"/>
      <w:marBottom w:val="0"/>
      <w:divBdr>
        <w:top w:val="none" w:sz="0" w:space="0" w:color="auto"/>
        <w:left w:val="none" w:sz="0" w:space="0" w:color="auto"/>
        <w:bottom w:val="none" w:sz="0" w:space="0" w:color="auto"/>
        <w:right w:val="none" w:sz="0" w:space="0" w:color="auto"/>
      </w:divBdr>
    </w:div>
    <w:div w:id="1248688556">
      <w:bodyDiv w:val="1"/>
      <w:marLeft w:val="0"/>
      <w:marRight w:val="0"/>
      <w:marTop w:val="0"/>
      <w:marBottom w:val="0"/>
      <w:divBdr>
        <w:top w:val="none" w:sz="0" w:space="0" w:color="auto"/>
        <w:left w:val="none" w:sz="0" w:space="0" w:color="auto"/>
        <w:bottom w:val="none" w:sz="0" w:space="0" w:color="auto"/>
        <w:right w:val="none" w:sz="0" w:space="0" w:color="auto"/>
      </w:divBdr>
    </w:div>
    <w:div w:id="1272124835">
      <w:bodyDiv w:val="1"/>
      <w:marLeft w:val="0"/>
      <w:marRight w:val="0"/>
      <w:marTop w:val="0"/>
      <w:marBottom w:val="0"/>
      <w:divBdr>
        <w:top w:val="none" w:sz="0" w:space="0" w:color="auto"/>
        <w:left w:val="none" w:sz="0" w:space="0" w:color="auto"/>
        <w:bottom w:val="none" w:sz="0" w:space="0" w:color="auto"/>
        <w:right w:val="none" w:sz="0" w:space="0" w:color="auto"/>
      </w:divBdr>
    </w:div>
    <w:div w:id="1398287927">
      <w:bodyDiv w:val="1"/>
      <w:marLeft w:val="0"/>
      <w:marRight w:val="0"/>
      <w:marTop w:val="0"/>
      <w:marBottom w:val="0"/>
      <w:divBdr>
        <w:top w:val="none" w:sz="0" w:space="0" w:color="auto"/>
        <w:left w:val="none" w:sz="0" w:space="0" w:color="auto"/>
        <w:bottom w:val="none" w:sz="0" w:space="0" w:color="auto"/>
        <w:right w:val="none" w:sz="0" w:space="0" w:color="auto"/>
      </w:divBdr>
    </w:div>
    <w:div w:id="1492286709">
      <w:bodyDiv w:val="1"/>
      <w:marLeft w:val="0"/>
      <w:marRight w:val="0"/>
      <w:marTop w:val="0"/>
      <w:marBottom w:val="0"/>
      <w:divBdr>
        <w:top w:val="none" w:sz="0" w:space="0" w:color="auto"/>
        <w:left w:val="none" w:sz="0" w:space="0" w:color="auto"/>
        <w:bottom w:val="none" w:sz="0" w:space="0" w:color="auto"/>
        <w:right w:val="none" w:sz="0" w:space="0" w:color="auto"/>
      </w:divBdr>
    </w:div>
    <w:div w:id="1874537467">
      <w:bodyDiv w:val="1"/>
      <w:marLeft w:val="0"/>
      <w:marRight w:val="0"/>
      <w:marTop w:val="0"/>
      <w:marBottom w:val="0"/>
      <w:divBdr>
        <w:top w:val="none" w:sz="0" w:space="0" w:color="auto"/>
        <w:left w:val="none" w:sz="0" w:space="0" w:color="auto"/>
        <w:bottom w:val="none" w:sz="0" w:space="0" w:color="auto"/>
        <w:right w:val="none" w:sz="0" w:space="0" w:color="auto"/>
      </w:divBdr>
    </w:div>
    <w:div w:id="200816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32" Type="http://schemas.microsoft.com/office/2007/relationships/stylesWithEffects" Target="stylesWithEffects.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P\Profiles\Resume-Format1.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93A9DF588A6487EB9F1C39D38F0EDCB"/>
        <w:category>
          <w:name w:val="General"/>
          <w:gallery w:val="placeholder"/>
        </w:category>
        <w:types>
          <w:type w:val="bbPlcHdr"/>
        </w:types>
        <w:behaviors>
          <w:behavior w:val="content"/>
        </w:behaviors>
        <w:guid w:val="{BAE78E98-FFBD-4E4A-A058-4B9BC8A8EF18}"/>
      </w:docPartPr>
      <w:docPartBody>
        <w:p w:rsidR="00D5746D" w:rsidRDefault="006E745B" w:rsidP="006E745B">
          <w:pPr>
            <w:pStyle w:val="993A9DF588A6487EB9F1C39D38F0EDCB"/>
          </w:pPr>
          <w:r>
            <w:rPr>
              <w:rFonts w:asciiTheme="majorHAnsi" w:eastAsiaTheme="majorEastAsia" w:hAnsiTheme="majorHAnsi" w:cstheme="majorBidi"/>
              <w:sz w:val="36"/>
              <w:szCs w:val="36"/>
            </w:rPr>
            <w:t>[Type the document title]</w:t>
          </w:r>
        </w:p>
      </w:docPartBody>
    </w:docPart>
    <w:docPart>
      <w:docPartPr>
        <w:name w:val="35435CE5CE05451E8E7FB6837B702C45"/>
        <w:category>
          <w:name w:val="General"/>
          <w:gallery w:val="placeholder"/>
        </w:category>
        <w:types>
          <w:type w:val="bbPlcHdr"/>
        </w:types>
        <w:behaviors>
          <w:behavior w:val="content"/>
        </w:behaviors>
        <w:guid w:val="{31D82FFC-BBA2-432A-AB30-A5F59A7D6202}"/>
      </w:docPartPr>
      <w:docPartBody>
        <w:p w:rsidR="00D5746D" w:rsidRDefault="006E745B" w:rsidP="006E745B">
          <w:pPr>
            <w:pStyle w:val="35435CE5CE05451E8E7FB6837B702C45"/>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E745B"/>
    <w:rsid w:val="00015B86"/>
    <w:rsid w:val="00074BF0"/>
    <w:rsid w:val="000F7C05"/>
    <w:rsid w:val="001C24FE"/>
    <w:rsid w:val="001C532C"/>
    <w:rsid w:val="00264232"/>
    <w:rsid w:val="002B0C89"/>
    <w:rsid w:val="0037490C"/>
    <w:rsid w:val="004206C2"/>
    <w:rsid w:val="00492623"/>
    <w:rsid w:val="00597A24"/>
    <w:rsid w:val="006A0226"/>
    <w:rsid w:val="006E745B"/>
    <w:rsid w:val="007A0490"/>
    <w:rsid w:val="00995F29"/>
    <w:rsid w:val="00B61291"/>
    <w:rsid w:val="00C204EE"/>
    <w:rsid w:val="00C83A0F"/>
    <w:rsid w:val="00D5746D"/>
    <w:rsid w:val="00DD0229"/>
    <w:rsid w:val="00EC26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4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CF13E8258D4355BB05BD7A035686AA">
    <w:name w:val="34CF13E8258D4355BB05BD7A035686AA"/>
    <w:rsid w:val="006E745B"/>
  </w:style>
  <w:style w:type="paragraph" w:customStyle="1" w:styleId="E15886D42E254488807DA5B2AC359426">
    <w:name w:val="E15886D42E254488807DA5B2AC359426"/>
    <w:rsid w:val="006E745B"/>
  </w:style>
  <w:style w:type="paragraph" w:customStyle="1" w:styleId="993A9DF588A6487EB9F1C39D38F0EDCB">
    <w:name w:val="993A9DF588A6487EB9F1C39D38F0EDCB"/>
    <w:rsid w:val="006E745B"/>
  </w:style>
  <w:style w:type="paragraph" w:customStyle="1" w:styleId="35435CE5CE05451E8E7FB6837B702C45">
    <w:name w:val="35435CE5CE05451E8E7FB6837B702C45"/>
    <w:rsid w:val="006E745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2C7F9C-A33E-4941-ABE7-CCAC6FFF0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Resume-Format1</Template>
  <TotalTime>0</TotalTime>
  <Pages>4</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7047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naveen kumar</dc:creator>
  <cp:lastModifiedBy>Naveen Pathroju</cp:lastModifiedBy>
  <cp:revision>2</cp:revision>
  <cp:lastPrinted>2001-09-15T02:09:00Z</cp:lastPrinted>
  <dcterms:created xsi:type="dcterms:W3CDTF">2016-08-20T14:31:00Z</dcterms:created>
  <dcterms:modified xsi:type="dcterms:W3CDTF">2016-08-20T14:31:00Z</dcterms:modified>
</cp:coreProperties>
</file>