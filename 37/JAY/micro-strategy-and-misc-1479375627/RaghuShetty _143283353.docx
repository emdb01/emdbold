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7842" w:rsidRPr="00B672C5" w:rsidRDefault="00966DD6" w:rsidP="00B672C5">
      <w:pPr>
        <w:spacing w:line="276" w:lineRule="auto"/>
        <w:ind w:left="2160" w:right="-1260" w:firstLine="720"/>
        <w:jc w:val="both"/>
        <w:rPr>
          <w:rFonts w:eastAsia="Arial Unicode MS"/>
          <w:b/>
          <w:sz w:val="22"/>
          <w:szCs w:val="22"/>
        </w:rPr>
      </w:pPr>
      <w:r w:rsidRPr="00B672C5">
        <w:rPr>
          <w:rFonts w:eastAsia="Arial Unicode MS"/>
          <w:b/>
          <w:szCs w:val="22"/>
        </w:rPr>
        <w:t>Ra</w:t>
      </w:r>
      <w:r w:rsidR="003D3BAC">
        <w:rPr>
          <w:rFonts w:eastAsia="Arial Unicode MS"/>
          <w:b/>
          <w:szCs w:val="22"/>
        </w:rPr>
        <w:t xml:space="preserve">ghu </w:t>
      </w:r>
      <w:proofErr w:type="spellStart"/>
      <w:r w:rsidR="003D3BAC">
        <w:rPr>
          <w:rFonts w:eastAsia="Arial Unicode MS"/>
          <w:b/>
          <w:szCs w:val="22"/>
        </w:rPr>
        <w:t>Shetty</w:t>
      </w:r>
      <w:proofErr w:type="spellEnd"/>
      <w:r w:rsidR="003B1D0C" w:rsidRPr="00B672C5">
        <w:rPr>
          <w:rFonts w:eastAsia="Arial Unicode MS"/>
          <w:b/>
          <w:sz w:val="22"/>
          <w:szCs w:val="22"/>
        </w:rPr>
        <w:tab/>
      </w:r>
      <w:r w:rsidR="003B1D0C" w:rsidRPr="00B672C5">
        <w:rPr>
          <w:rFonts w:eastAsia="Arial Unicode MS"/>
          <w:b/>
          <w:sz w:val="22"/>
          <w:szCs w:val="22"/>
        </w:rPr>
        <w:tab/>
      </w:r>
      <w:r w:rsidR="003B1D0C" w:rsidRPr="00B672C5">
        <w:rPr>
          <w:rFonts w:eastAsia="Arial Unicode MS"/>
          <w:b/>
          <w:sz w:val="22"/>
          <w:szCs w:val="22"/>
        </w:rPr>
        <w:tab/>
      </w:r>
      <w:r w:rsidR="003B1D0C" w:rsidRPr="00B672C5">
        <w:rPr>
          <w:rFonts w:eastAsia="Arial Unicode MS"/>
          <w:b/>
          <w:sz w:val="22"/>
          <w:szCs w:val="22"/>
        </w:rPr>
        <w:tab/>
      </w:r>
      <w:r w:rsidR="003B1D0C" w:rsidRPr="00B672C5">
        <w:rPr>
          <w:rFonts w:eastAsia="Arial Unicode MS"/>
          <w:b/>
          <w:sz w:val="22"/>
          <w:szCs w:val="22"/>
        </w:rPr>
        <w:tab/>
      </w:r>
      <w:r w:rsidR="003B1D0C" w:rsidRPr="00B672C5">
        <w:rPr>
          <w:rFonts w:eastAsia="Arial Unicode MS"/>
          <w:b/>
          <w:sz w:val="22"/>
          <w:szCs w:val="22"/>
        </w:rPr>
        <w:tab/>
      </w:r>
    </w:p>
    <w:p w:rsidR="00EF349E" w:rsidRPr="00B672C5" w:rsidRDefault="00EF349E" w:rsidP="00EF349E">
      <w:pPr>
        <w:spacing w:line="276" w:lineRule="auto"/>
        <w:ind w:left="-1440" w:right="-1260"/>
        <w:jc w:val="both"/>
        <w:rPr>
          <w:rFonts w:eastAsia="Arial Unicode MS"/>
          <w:sz w:val="22"/>
          <w:szCs w:val="22"/>
        </w:rPr>
      </w:pPr>
      <w:r w:rsidRPr="00B672C5">
        <w:rPr>
          <w:rFonts w:eastAsia="Arial Unicode MS"/>
          <w:sz w:val="22"/>
          <w:szCs w:val="22"/>
        </w:rPr>
        <w:t xml:space="preserve">Email: </w:t>
      </w:r>
      <w:r w:rsidR="007C4A1D">
        <w:rPr>
          <w:rFonts w:eastAsia="Arial Unicode MS"/>
          <w:sz w:val="22"/>
          <w:szCs w:val="22"/>
        </w:rPr>
        <w:t>hiraghushetty@gmail.com</w:t>
      </w:r>
      <w:r w:rsidR="00B672C5" w:rsidRPr="00B672C5">
        <w:rPr>
          <w:rFonts w:eastAsia="Arial Unicode MS"/>
          <w:sz w:val="22"/>
          <w:szCs w:val="22"/>
        </w:rPr>
        <w:tab/>
      </w:r>
      <w:r w:rsidR="00B672C5" w:rsidRPr="00B672C5">
        <w:rPr>
          <w:rFonts w:eastAsia="Arial Unicode MS"/>
          <w:sz w:val="22"/>
          <w:szCs w:val="22"/>
        </w:rPr>
        <w:tab/>
      </w:r>
      <w:r w:rsidR="00B672C5" w:rsidRPr="00B672C5">
        <w:rPr>
          <w:rFonts w:eastAsia="Arial Unicode MS"/>
          <w:sz w:val="22"/>
          <w:szCs w:val="22"/>
        </w:rPr>
        <w:tab/>
      </w:r>
      <w:r w:rsidR="00B672C5" w:rsidRPr="00B672C5">
        <w:rPr>
          <w:rFonts w:eastAsia="Arial Unicode MS"/>
          <w:sz w:val="22"/>
          <w:szCs w:val="22"/>
        </w:rPr>
        <w:tab/>
      </w:r>
      <w:r w:rsidR="00B672C5" w:rsidRPr="00B672C5">
        <w:rPr>
          <w:rFonts w:eastAsia="Arial Unicode MS"/>
          <w:sz w:val="22"/>
          <w:szCs w:val="22"/>
        </w:rPr>
        <w:tab/>
      </w:r>
      <w:r w:rsidR="00B672C5" w:rsidRPr="00B672C5">
        <w:rPr>
          <w:rFonts w:eastAsia="Arial Unicode MS"/>
          <w:sz w:val="22"/>
          <w:szCs w:val="22"/>
        </w:rPr>
        <w:tab/>
        <w:t>Mobile No:</w:t>
      </w:r>
      <w:r w:rsidR="00EE75BD">
        <w:rPr>
          <w:rFonts w:eastAsia="Arial Unicode MS"/>
          <w:sz w:val="22"/>
          <w:szCs w:val="22"/>
        </w:rPr>
        <w:t xml:space="preserve"> </w:t>
      </w:r>
      <w:r w:rsidR="00D949D2">
        <w:rPr>
          <w:rFonts w:eastAsia="Arial Unicode MS"/>
          <w:sz w:val="22"/>
          <w:szCs w:val="22"/>
        </w:rPr>
        <w:t>9663525895</w:t>
      </w:r>
    </w:p>
    <w:p w:rsidR="00F72C14" w:rsidRPr="003133AF" w:rsidRDefault="00F72C14" w:rsidP="001757DF">
      <w:pPr>
        <w:pBdr>
          <w:bottom w:val="single" w:sz="12" w:space="1" w:color="auto"/>
        </w:pBdr>
        <w:spacing w:line="276" w:lineRule="auto"/>
        <w:ind w:left="-1440" w:right="-1260"/>
        <w:jc w:val="both"/>
        <w:rPr>
          <w:rFonts w:eastAsia="Arial Unicode MS"/>
          <w:sz w:val="22"/>
          <w:szCs w:val="22"/>
        </w:rPr>
      </w:pPr>
    </w:p>
    <w:p w:rsidR="00783F3F" w:rsidRPr="003133AF" w:rsidRDefault="00783F3F" w:rsidP="001757DF">
      <w:pPr>
        <w:widowControl w:val="0"/>
        <w:suppressAutoHyphens/>
        <w:autoSpaceDE w:val="0"/>
        <w:autoSpaceDN w:val="0"/>
        <w:adjustRightInd w:val="0"/>
        <w:spacing w:line="276" w:lineRule="auto"/>
        <w:rPr>
          <w:b/>
          <w:bCs/>
          <w:sz w:val="22"/>
          <w:szCs w:val="22"/>
          <w:u w:val="single"/>
        </w:rPr>
      </w:pPr>
    </w:p>
    <w:p w:rsidR="005266C3" w:rsidRPr="003133AF" w:rsidRDefault="00380FCE" w:rsidP="001757DF">
      <w:pPr>
        <w:pStyle w:val="Heading1"/>
        <w:shd w:val="clear" w:color="auto" w:fill="B3B3B3"/>
        <w:spacing w:line="276" w:lineRule="auto"/>
        <w:jc w:val="both"/>
        <w:rPr>
          <w:rFonts w:eastAsia="Arial Unicode MS"/>
          <w:sz w:val="22"/>
          <w:szCs w:val="22"/>
        </w:rPr>
      </w:pPr>
      <w:r w:rsidRPr="003133AF">
        <w:rPr>
          <w:rFonts w:eastAsia="Arial Unicode MS"/>
          <w:sz w:val="22"/>
          <w:szCs w:val="22"/>
        </w:rPr>
        <w:t>Objectives</w:t>
      </w:r>
    </w:p>
    <w:p w:rsidR="00E729D5" w:rsidRPr="003133AF" w:rsidRDefault="00F72C14" w:rsidP="001757DF">
      <w:pPr>
        <w:pStyle w:val="BlockText"/>
        <w:spacing w:line="276" w:lineRule="auto"/>
        <w:ind w:right="-1267"/>
        <w:jc w:val="both"/>
        <w:rPr>
          <w:rFonts w:eastAsia="Arial Unicode MS"/>
          <w:sz w:val="22"/>
          <w:szCs w:val="22"/>
        </w:rPr>
      </w:pPr>
      <w:r w:rsidRPr="003133AF">
        <w:rPr>
          <w:rFonts w:eastAsia="Arial Unicode MS"/>
          <w:sz w:val="22"/>
          <w:szCs w:val="22"/>
        </w:rPr>
        <w:t>To be part of the leading team that delivers world-class solution for improving the efficiency of the company by utilizin</w:t>
      </w:r>
      <w:r w:rsidR="00380FCE" w:rsidRPr="003133AF">
        <w:rPr>
          <w:rFonts w:eastAsia="Arial Unicode MS"/>
          <w:sz w:val="22"/>
          <w:szCs w:val="22"/>
        </w:rPr>
        <w:t>g the resources effectively</w:t>
      </w:r>
      <w:r w:rsidR="00CD3145" w:rsidRPr="003133AF">
        <w:rPr>
          <w:rFonts w:eastAsia="Arial Unicode MS"/>
          <w:sz w:val="22"/>
          <w:szCs w:val="22"/>
        </w:rPr>
        <w:t>.</w:t>
      </w:r>
    </w:p>
    <w:p w:rsidR="00894BDF" w:rsidRPr="003133AF" w:rsidRDefault="00894BDF" w:rsidP="001757DF">
      <w:pPr>
        <w:pStyle w:val="BlockText"/>
        <w:spacing w:line="276" w:lineRule="auto"/>
        <w:ind w:right="-1267"/>
        <w:jc w:val="both"/>
        <w:rPr>
          <w:rFonts w:eastAsia="Arial Unicode MS"/>
          <w:sz w:val="22"/>
          <w:szCs w:val="22"/>
        </w:rPr>
      </w:pPr>
    </w:p>
    <w:p w:rsidR="00B3160B" w:rsidRPr="003133AF" w:rsidRDefault="00F72C14" w:rsidP="001757DF">
      <w:pPr>
        <w:pStyle w:val="Heading1"/>
        <w:shd w:val="clear" w:color="auto" w:fill="B3B3B3"/>
        <w:spacing w:line="276" w:lineRule="auto"/>
        <w:jc w:val="both"/>
        <w:rPr>
          <w:rFonts w:eastAsia="Arial Unicode MS"/>
          <w:sz w:val="22"/>
          <w:szCs w:val="22"/>
        </w:rPr>
      </w:pPr>
      <w:r w:rsidRPr="003133AF">
        <w:rPr>
          <w:rFonts w:eastAsia="Arial Unicode MS"/>
          <w:sz w:val="22"/>
          <w:szCs w:val="22"/>
        </w:rPr>
        <w:t>Professional Summary</w:t>
      </w:r>
    </w:p>
    <w:p w:rsidR="000B7742" w:rsidRPr="003133AF" w:rsidRDefault="0052008C" w:rsidP="00675B93">
      <w:pPr>
        <w:spacing w:line="276" w:lineRule="auto"/>
        <w:ind w:left="-1080" w:right="-1267"/>
        <w:jc w:val="both"/>
        <w:rPr>
          <w:rFonts w:eastAsia="Arial Unicode MS"/>
          <w:bCs/>
          <w:sz w:val="22"/>
          <w:szCs w:val="22"/>
        </w:rPr>
      </w:pPr>
      <w:proofErr w:type="gramStart"/>
      <w:r>
        <w:rPr>
          <w:rFonts w:eastAsia="Arial Unicode MS"/>
          <w:bCs/>
          <w:sz w:val="22"/>
          <w:szCs w:val="22"/>
        </w:rPr>
        <w:t xml:space="preserve">Having </w:t>
      </w:r>
      <w:r w:rsidR="00AA5EB2">
        <w:rPr>
          <w:rFonts w:eastAsia="Arial Unicode MS"/>
          <w:bCs/>
          <w:sz w:val="22"/>
          <w:szCs w:val="22"/>
        </w:rPr>
        <w:t xml:space="preserve">5 </w:t>
      </w:r>
      <w:r w:rsidR="00F72C14" w:rsidRPr="003133AF">
        <w:rPr>
          <w:rFonts w:eastAsia="Arial Unicode MS"/>
          <w:bCs/>
          <w:sz w:val="22"/>
          <w:szCs w:val="22"/>
        </w:rPr>
        <w:t>year</w:t>
      </w:r>
      <w:r w:rsidR="00C21462" w:rsidRPr="003133AF">
        <w:rPr>
          <w:rFonts w:eastAsia="Arial Unicode MS"/>
          <w:bCs/>
          <w:sz w:val="22"/>
          <w:szCs w:val="22"/>
        </w:rPr>
        <w:t>s</w:t>
      </w:r>
      <w:r w:rsidR="00F72C14" w:rsidRPr="003133AF">
        <w:rPr>
          <w:rFonts w:eastAsia="Arial Unicode MS"/>
          <w:bCs/>
          <w:sz w:val="22"/>
          <w:szCs w:val="22"/>
        </w:rPr>
        <w:t xml:space="preserve"> </w:t>
      </w:r>
      <w:r w:rsidR="00DD1305">
        <w:rPr>
          <w:rFonts w:eastAsia="Arial Unicode MS"/>
          <w:bCs/>
          <w:sz w:val="22"/>
          <w:szCs w:val="22"/>
        </w:rPr>
        <w:t xml:space="preserve">2 months </w:t>
      </w:r>
      <w:r w:rsidR="00F72C14" w:rsidRPr="003133AF">
        <w:rPr>
          <w:rFonts w:eastAsia="Arial Unicode MS"/>
          <w:bCs/>
          <w:sz w:val="22"/>
          <w:szCs w:val="22"/>
        </w:rPr>
        <w:t xml:space="preserve">of </w:t>
      </w:r>
      <w:r w:rsidR="00BF6099" w:rsidRPr="003133AF">
        <w:rPr>
          <w:rFonts w:eastAsia="Arial Unicode MS"/>
          <w:bCs/>
          <w:sz w:val="22"/>
          <w:szCs w:val="22"/>
        </w:rPr>
        <w:t xml:space="preserve">experience </w:t>
      </w:r>
      <w:r w:rsidR="00A356BD">
        <w:rPr>
          <w:rFonts w:eastAsia="Arial Unicode MS"/>
          <w:bCs/>
          <w:sz w:val="22"/>
          <w:szCs w:val="22"/>
        </w:rPr>
        <w:t>on</w:t>
      </w:r>
      <w:r w:rsidR="00BF6099" w:rsidRPr="003133AF">
        <w:rPr>
          <w:rFonts w:eastAsia="Arial Unicode MS"/>
          <w:bCs/>
          <w:sz w:val="22"/>
          <w:szCs w:val="22"/>
        </w:rPr>
        <w:t xml:space="preserve"> M</w:t>
      </w:r>
      <w:r w:rsidR="00A356BD">
        <w:rPr>
          <w:rFonts w:eastAsia="Arial Unicode MS"/>
          <w:bCs/>
          <w:sz w:val="22"/>
          <w:szCs w:val="22"/>
        </w:rPr>
        <w:t>icroStrategy</w:t>
      </w:r>
      <w:r w:rsidR="00306357">
        <w:rPr>
          <w:rFonts w:eastAsia="Arial Unicode MS"/>
          <w:bCs/>
          <w:sz w:val="22"/>
          <w:szCs w:val="22"/>
        </w:rPr>
        <w:t xml:space="preserve"> </w:t>
      </w:r>
      <w:r w:rsidR="00234831">
        <w:rPr>
          <w:rFonts w:eastAsia="Arial Unicode MS"/>
          <w:bCs/>
          <w:sz w:val="22"/>
          <w:szCs w:val="22"/>
        </w:rPr>
        <w:t>as</w:t>
      </w:r>
      <w:r w:rsidR="00A21F5C">
        <w:rPr>
          <w:rFonts w:eastAsia="Arial Unicode MS"/>
          <w:bCs/>
          <w:sz w:val="22"/>
          <w:szCs w:val="22"/>
        </w:rPr>
        <w:t xml:space="preserve"> a d</w:t>
      </w:r>
      <w:r w:rsidR="0003104B" w:rsidRPr="003133AF">
        <w:rPr>
          <w:rFonts w:eastAsia="Arial Unicode MS"/>
          <w:bCs/>
          <w:sz w:val="22"/>
          <w:szCs w:val="22"/>
        </w:rPr>
        <w:t>evelop</w:t>
      </w:r>
      <w:r w:rsidR="00234831">
        <w:rPr>
          <w:rFonts w:eastAsia="Arial Unicode MS"/>
          <w:bCs/>
          <w:sz w:val="22"/>
          <w:szCs w:val="22"/>
        </w:rPr>
        <w:t>er, Architect</w:t>
      </w:r>
      <w:r w:rsidR="0003104B">
        <w:rPr>
          <w:rFonts w:eastAsia="Arial Unicode MS"/>
          <w:bCs/>
          <w:sz w:val="22"/>
          <w:szCs w:val="22"/>
        </w:rPr>
        <w:t>.</w:t>
      </w:r>
      <w:proofErr w:type="gramEnd"/>
      <w:r w:rsidR="0003104B">
        <w:rPr>
          <w:rFonts w:eastAsia="Arial Unicode MS"/>
          <w:bCs/>
          <w:sz w:val="22"/>
          <w:szCs w:val="22"/>
        </w:rPr>
        <w:t xml:space="preserve"> Been part of </w:t>
      </w:r>
      <w:r w:rsidR="00A356BD">
        <w:rPr>
          <w:rFonts w:eastAsia="Arial Unicode MS"/>
          <w:bCs/>
          <w:sz w:val="22"/>
          <w:szCs w:val="22"/>
        </w:rPr>
        <w:t xml:space="preserve">end to end </w:t>
      </w:r>
      <w:r w:rsidR="00855DA1" w:rsidRPr="003133AF">
        <w:rPr>
          <w:rFonts w:eastAsia="Arial Unicode MS"/>
          <w:bCs/>
          <w:sz w:val="22"/>
          <w:szCs w:val="22"/>
        </w:rPr>
        <w:t>Implementation</w:t>
      </w:r>
      <w:r w:rsidR="00FD2089" w:rsidRPr="003133AF">
        <w:rPr>
          <w:rFonts w:eastAsia="Arial Unicode MS"/>
          <w:bCs/>
          <w:sz w:val="22"/>
          <w:szCs w:val="22"/>
        </w:rPr>
        <w:t xml:space="preserve"> projects.</w:t>
      </w:r>
    </w:p>
    <w:p w:rsidR="00894BDF" w:rsidRPr="003133AF" w:rsidRDefault="00894BDF" w:rsidP="00407C03">
      <w:pPr>
        <w:spacing w:line="276" w:lineRule="auto"/>
        <w:ind w:left="-1080" w:right="-1267"/>
        <w:jc w:val="both"/>
        <w:rPr>
          <w:rFonts w:eastAsia="Arial Unicode MS"/>
          <w:bCs/>
          <w:sz w:val="22"/>
          <w:szCs w:val="22"/>
        </w:rPr>
      </w:pPr>
    </w:p>
    <w:p w:rsidR="007003D4" w:rsidRPr="003133AF" w:rsidRDefault="00D52C29" w:rsidP="001757DF">
      <w:pPr>
        <w:pStyle w:val="Heading1"/>
        <w:shd w:val="clear" w:color="auto" w:fill="B3B3B3"/>
        <w:spacing w:line="276" w:lineRule="auto"/>
        <w:jc w:val="both"/>
        <w:rPr>
          <w:rFonts w:eastAsia="Arial Unicode MS"/>
          <w:sz w:val="22"/>
          <w:szCs w:val="22"/>
        </w:rPr>
      </w:pPr>
      <w:proofErr w:type="spellStart"/>
      <w:proofErr w:type="gramStart"/>
      <w:r w:rsidRPr="003133AF">
        <w:rPr>
          <w:rFonts w:eastAsia="Arial Unicode MS"/>
          <w:sz w:val="22"/>
          <w:szCs w:val="22"/>
        </w:rPr>
        <w:t>Mstr</w:t>
      </w:r>
      <w:proofErr w:type="spellEnd"/>
      <w:r w:rsidRPr="003133AF">
        <w:rPr>
          <w:rFonts w:eastAsia="Arial Unicode MS"/>
          <w:sz w:val="22"/>
          <w:szCs w:val="22"/>
        </w:rPr>
        <w:t xml:space="preserve">  Skills</w:t>
      </w:r>
      <w:proofErr w:type="gramEnd"/>
    </w:p>
    <w:p w:rsidR="00894BDF" w:rsidRPr="003133AF" w:rsidRDefault="00894BDF" w:rsidP="00894BDF">
      <w:pPr>
        <w:suppressAutoHyphens/>
        <w:spacing w:line="276" w:lineRule="auto"/>
        <w:ind w:left="-360" w:right="-1357"/>
        <w:jc w:val="both"/>
        <w:rPr>
          <w:sz w:val="22"/>
          <w:szCs w:val="22"/>
        </w:rPr>
      </w:pPr>
    </w:p>
    <w:p w:rsidR="00727D00" w:rsidRPr="003133AF" w:rsidRDefault="00713524" w:rsidP="00B64D86">
      <w:pPr>
        <w:numPr>
          <w:ilvl w:val="0"/>
          <w:numId w:val="15"/>
        </w:numPr>
        <w:suppressAutoHyphens/>
        <w:spacing w:line="276" w:lineRule="auto"/>
        <w:ind w:right="-1357"/>
        <w:jc w:val="both"/>
        <w:rPr>
          <w:sz w:val="22"/>
          <w:szCs w:val="22"/>
        </w:rPr>
      </w:pPr>
      <w:r w:rsidRPr="003133AF">
        <w:rPr>
          <w:sz w:val="22"/>
          <w:szCs w:val="22"/>
        </w:rPr>
        <w:t xml:space="preserve">Strong experience in </w:t>
      </w:r>
      <w:r w:rsidR="00BC74E5" w:rsidRPr="003133AF">
        <w:rPr>
          <w:sz w:val="22"/>
          <w:szCs w:val="22"/>
        </w:rPr>
        <w:t xml:space="preserve">with </w:t>
      </w:r>
      <w:r w:rsidRPr="003133AF">
        <w:rPr>
          <w:sz w:val="22"/>
          <w:szCs w:val="22"/>
        </w:rPr>
        <w:t>MicroStrategy Suite (</w:t>
      </w:r>
      <w:r w:rsidR="00A356BD" w:rsidRPr="00B44A0F">
        <w:rPr>
          <w:b/>
          <w:sz w:val="22"/>
          <w:szCs w:val="22"/>
        </w:rPr>
        <w:t>Architect</w:t>
      </w:r>
      <w:r w:rsidR="00A356BD">
        <w:rPr>
          <w:sz w:val="22"/>
          <w:szCs w:val="22"/>
        </w:rPr>
        <w:t>,</w:t>
      </w:r>
      <w:r w:rsidR="00B44A0F">
        <w:rPr>
          <w:sz w:val="22"/>
          <w:szCs w:val="22"/>
        </w:rPr>
        <w:t xml:space="preserve"> </w:t>
      </w:r>
      <w:r w:rsidR="00BC74E5" w:rsidRPr="003133AF">
        <w:rPr>
          <w:b/>
          <w:sz w:val="22"/>
          <w:szCs w:val="22"/>
        </w:rPr>
        <w:t>Visuali</w:t>
      </w:r>
      <w:r w:rsidR="00036EB3" w:rsidRPr="003133AF">
        <w:rPr>
          <w:b/>
          <w:sz w:val="22"/>
          <w:szCs w:val="22"/>
        </w:rPr>
        <w:t>zation</w:t>
      </w:r>
      <w:r w:rsidR="00BC74E5" w:rsidRPr="003133AF">
        <w:rPr>
          <w:sz w:val="22"/>
          <w:szCs w:val="22"/>
        </w:rPr>
        <w:t xml:space="preserve">, </w:t>
      </w:r>
      <w:r w:rsidR="00BC74E5" w:rsidRPr="003133AF">
        <w:rPr>
          <w:b/>
          <w:sz w:val="22"/>
          <w:szCs w:val="22"/>
        </w:rPr>
        <w:t>Dashboards</w:t>
      </w:r>
      <w:r w:rsidR="00BC74E5" w:rsidRPr="003133AF">
        <w:rPr>
          <w:sz w:val="22"/>
          <w:szCs w:val="22"/>
        </w:rPr>
        <w:t xml:space="preserve">, </w:t>
      </w:r>
      <w:r w:rsidR="00BC74E5" w:rsidRPr="003133AF">
        <w:rPr>
          <w:b/>
          <w:sz w:val="22"/>
          <w:szCs w:val="22"/>
        </w:rPr>
        <w:t>Reporting</w:t>
      </w:r>
      <w:r w:rsidR="00BC74E5" w:rsidRPr="003133AF">
        <w:rPr>
          <w:sz w:val="22"/>
          <w:szCs w:val="22"/>
        </w:rPr>
        <w:t xml:space="preserve">, </w:t>
      </w:r>
      <w:r w:rsidR="00EC4E25">
        <w:rPr>
          <w:sz w:val="22"/>
          <w:szCs w:val="22"/>
        </w:rPr>
        <w:t>A</w:t>
      </w:r>
      <w:r w:rsidR="001B3C1D" w:rsidRPr="002504C8">
        <w:rPr>
          <w:b/>
          <w:sz w:val="22"/>
          <w:szCs w:val="22"/>
        </w:rPr>
        <w:t>dministration tools</w:t>
      </w:r>
      <w:r w:rsidR="00BC74E5" w:rsidRPr="002504C8">
        <w:rPr>
          <w:b/>
          <w:sz w:val="22"/>
          <w:szCs w:val="22"/>
        </w:rPr>
        <w:t xml:space="preserve"> like</w:t>
      </w:r>
      <w:r w:rsidR="00B44A0F" w:rsidRPr="002504C8">
        <w:rPr>
          <w:b/>
          <w:sz w:val="22"/>
          <w:szCs w:val="22"/>
        </w:rPr>
        <w:t xml:space="preserve"> Object manager,</w:t>
      </w:r>
      <w:r w:rsidR="00BC74E5" w:rsidRPr="002504C8">
        <w:rPr>
          <w:b/>
          <w:sz w:val="22"/>
          <w:szCs w:val="22"/>
        </w:rPr>
        <w:t xml:space="preserve"> </w:t>
      </w:r>
      <w:r w:rsidR="00DE2A9C" w:rsidRPr="002504C8">
        <w:rPr>
          <w:b/>
          <w:sz w:val="22"/>
          <w:szCs w:val="22"/>
        </w:rPr>
        <w:t>Integ</w:t>
      </w:r>
      <w:r w:rsidR="00BC74E5" w:rsidRPr="002504C8">
        <w:rPr>
          <w:b/>
          <w:sz w:val="22"/>
          <w:szCs w:val="22"/>
        </w:rPr>
        <w:t>rity Manager</w:t>
      </w:r>
      <w:r w:rsidR="00B44A0F" w:rsidRPr="002504C8">
        <w:rPr>
          <w:b/>
          <w:sz w:val="22"/>
          <w:szCs w:val="22"/>
        </w:rPr>
        <w:t xml:space="preserve">, </w:t>
      </w:r>
      <w:r w:rsidR="00EC4E25">
        <w:rPr>
          <w:b/>
          <w:sz w:val="22"/>
          <w:szCs w:val="22"/>
        </w:rPr>
        <w:t>C</w:t>
      </w:r>
      <w:r w:rsidR="00B44A0F" w:rsidRPr="002504C8">
        <w:rPr>
          <w:b/>
          <w:sz w:val="22"/>
          <w:szCs w:val="22"/>
        </w:rPr>
        <w:t>ommand Manager</w:t>
      </w:r>
      <w:r w:rsidRPr="003133AF">
        <w:rPr>
          <w:sz w:val="22"/>
          <w:szCs w:val="22"/>
        </w:rPr>
        <w:t>).</w:t>
      </w:r>
    </w:p>
    <w:p w:rsidR="007003D4" w:rsidRPr="003133AF" w:rsidRDefault="005764CE" w:rsidP="00B64D86">
      <w:pPr>
        <w:numPr>
          <w:ilvl w:val="0"/>
          <w:numId w:val="15"/>
        </w:numPr>
        <w:suppressAutoHyphens/>
        <w:spacing w:line="276" w:lineRule="auto"/>
        <w:ind w:right="-1357"/>
        <w:jc w:val="both"/>
        <w:rPr>
          <w:sz w:val="22"/>
          <w:szCs w:val="22"/>
        </w:rPr>
      </w:pPr>
      <w:r w:rsidRPr="003133AF">
        <w:rPr>
          <w:sz w:val="22"/>
          <w:szCs w:val="22"/>
        </w:rPr>
        <w:t>Extensively worked in creating and integrating MicroStrategy Reports and Objects (</w:t>
      </w:r>
      <w:r w:rsidRPr="003133AF">
        <w:rPr>
          <w:b/>
          <w:sz w:val="22"/>
          <w:szCs w:val="22"/>
        </w:rPr>
        <w:t>Attributes, Filters, Metrics, Facts, Prompts</w:t>
      </w:r>
      <w:r w:rsidR="00465BFC">
        <w:rPr>
          <w:b/>
          <w:sz w:val="22"/>
          <w:szCs w:val="22"/>
        </w:rPr>
        <w:t>, Security filters, Tran</w:t>
      </w:r>
      <w:r w:rsidR="00811BBD">
        <w:rPr>
          <w:b/>
          <w:sz w:val="22"/>
          <w:szCs w:val="22"/>
        </w:rPr>
        <w:t>s</w:t>
      </w:r>
      <w:r w:rsidR="00465BFC">
        <w:rPr>
          <w:b/>
          <w:sz w:val="22"/>
          <w:szCs w:val="22"/>
        </w:rPr>
        <w:t>formations</w:t>
      </w:r>
      <w:r w:rsidRPr="003133AF">
        <w:rPr>
          <w:b/>
          <w:sz w:val="22"/>
          <w:szCs w:val="22"/>
        </w:rPr>
        <w:t xml:space="preserve"> and Hierarchies</w:t>
      </w:r>
      <w:r w:rsidR="00465BFC">
        <w:rPr>
          <w:b/>
          <w:sz w:val="22"/>
          <w:szCs w:val="22"/>
        </w:rPr>
        <w:t xml:space="preserve"> </w:t>
      </w:r>
      <w:proofErr w:type="spellStart"/>
      <w:r w:rsidR="00465BFC">
        <w:rPr>
          <w:b/>
          <w:sz w:val="22"/>
          <w:szCs w:val="22"/>
        </w:rPr>
        <w:t>etc</w:t>
      </w:r>
      <w:proofErr w:type="spellEnd"/>
      <w:r w:rsidRPr="003133AF">
        <w:rPr>
          <w:sz w:val="22"/>
          <w:szCs w:val="22"/>
        </w:rPr>
        <w:t>) with the Data Warehouse.</w:t>
      </w:r>
    </w:p>
    <w:p w:rsidR="007003D4" w:rsidRPr="003133AF" w:rsidRDefault="00EB11D5" w:rsidP="00B64D86">
      <w:pPr>
        <w:numPr>
          <w:ilvl w:val="0"/>
          <w:numId w:val="15"/>
        </w:numPr>
        <w:suppressAutoHyphens/>
        <w:spacing w:line="276" w:lineRule="auto"/>
        <w:ind w:right="-1357"/>
        <w:jc w:val="both"/>
        <w:rPr>
          <w:sz w:val="22"/>
          <w:szCs w:val="22"/>
        </w:rPr>
      </w:pPr>
      <w:r w:rsidRPr="003133AF">
        <w:rPr>
          <w:sz w:val="22"/>
          <w:szCs w:val="22"/>
        </w:rPr>
        <w:t xml:space="preserve">Expertise in creating complex reports in MicroStrategy Desktop using features like </w:t>
      </w:r>
      <w:r w:rsidRPr="003133AF">
        <w:rPr>
          <w:b/>
          <w:sz w:val="22"/>
          <w:szCs w:val="22"/>
        </w:rPr>
        <w:t>Templates, Filters, Prompts, Consolidations and Custom Groups</w:t>
      </w:r>
      <w:r w:rsidRPr="003133AF">
        <w:rPr>
          <w:sz w:val="22"/>
          <w:szCs w:val="22"/>
        </w:rPr>
        <w:t>.</w:t>
      </w:r>
    </w:p>
    <w:p w:rsidR="007003D4" w:rsidRPr="003133AF" w:rsidRDefault="0098462E" w:rsidP="00B64D86">
      <w:pPr>
        <w:numPr>
          <w:ilvl w:val="0"/>
          <w:numId w:val="15"/>
        </w:numPr>
        <w:suppressAutoHyphens/>
        <w:spacing w:line="276" w:lineRule="auto"/>
        <w:ind w:right="-1357"/>
        <w:jc w:val="both"/>
        <w:rPr>
          <w:sz w:val="22"/>
          <w:szCs w:val="22"/>
        </w:rPr>
      </w:pPr>
      <w:r w:rsidRPr="003133AF">
        <w:rPr>
          <w:sz w:val="22"/>
          <w:szCs w:val="22"/>
        </w:rPr>
        <w:t>Extensively worked on delivering reports and business intelli</w:t>
      </w:r>
      <w:r w:rsidR="003F6218" w:rsidRPr="003133AF">
        <w:rPr>
          <w:sz w:val="22"/>
          <w:szCs w:val="22"/>
        </w:rPr>
        <w:t>gence solutions on the web using</w:t>
      </w:r>
      <w:r w:rsidRPr="003133AF">
        <w:rPr>
          <w:sz w:val="22"/>
          <w:szCs w:val="22"/>
        </w:rPr>
        <w:t xml:space="preserve"> MicroStrategy Narrowcast Server.</w:t>
      </w:r>
    </w:p>
    <w:p w:rsidR="007003D4" w:rsidRPr="003133AF" w:rsidRDefault="0098462E" w:rsidP="00B64D86">
      <w:pPr>
        <w:numPr>
          <w:ilvl w:val="0"/>
          <w:numId w:val="15"/>
        </w:numPr>
        <w:suppressAutoHyphens/>
        <w:spacing w:line="276" w:lineRule="auto"/>
        <w:ind w:right="-1357"/>
        <w:jc w:val="both"/>
        <w:rPr>
          <w:sz w:val="22"/>
          <w:szCs w:val="22"/>
        </w:rPr>
      </w:pPr>
      <w:r w:rsidRPr="003133AF">
        <w:rPr>
          <w:sz w:val="22"/>
          <w:szCs w:val="22"/>
        </w:rPr>
        <w:t xml:space="preserve">Experience in configuring the </w:t>
      </w:r>
      <w:r w:rsidRPr="003133AF">
        <w:rPr>
          <w:b/>
          <w:sz w:val="22"/>
          <w:szCs w:val="22"/>
        </w:rPr>
        <w:t>Intelligence Server</w:t>
      </w:r>
      <w:r w:rsidRPr="003133AF">
        <w:rPr>
          <w:sz w:val="22"/>
          <w:szCs w:val="22"/>
        </w:rPr>
        <w:t xml:space="preserve"> and pointing the database instances in both development &amp; Production environments.</w:t>
      </w:r>
    </w:p>
    <w:p w:rsidR="007003D4" w:rsidRPr="003133AF" w:rsidRDefault="0098462E" w:rsidP="00B64D86">
      <w:pPr>
        <w:numPr>
          <w:ilvl w:val="0"/>
          <w:numId w:val="15"/>
        </w:numPr>
        <w:suppressAutoHyphens/>
        <w:spacing w:line="276" w:lineRule="auto"/>
        <w:ind w:right="-1357"/>
        <w:jc w:val="both"/>
        <w:rPr>
          <w:sz w:val="22"/>
          <w:szCs w:val="22"/>
        </w:rPr>
      </w:pPr>
      <w:r w:rsidRPr="003133AF">
        <w:rPr>
          <w:sz w:val="22"/>
          <w:szCs w:val="22"/>
        </w:rPr>
        <w:t xml:space="preserve">Very well versed with </w:t>
      </w:r>
      <w:r w:rsidRPr="003133AF">
        <w:rPr>
          <w:b/>
          <w:sz w:val="22"/>
          <w:szCs w:val="22"/>
        </w:rPr>
        <w:t>Data Warehousing concepts</w:t>
      </w:r>
      <w:r w:rsidRPr="003133AF">
        <w:rPr>
          <w:sz w:val="22"/>
          <w:szCs w:val="22"/>
        </w:rPr>
        <w:t>.</w:t>
      </w:r>
    </w:p>
    <w:p w:rsidR="00CC7664" w:rsidRPr="003133AF" w:rsidRDefault="0098462E" w:rsidP="00B64D86">
      <w:pPr>
        <w:numPr>
          <w:ilvl w:val="0"/>
          <w:numId w:val="15"/>
        </w:numPr>
        <w:suppressAutoHyphens/>
        <w:spacing w:line="276" w:lineRule="auto"/>
        <w:ind w:right="-1357"/>
        <w:jc w:val="both"/>
        <w:rPr>
          <w:sz w:val="22"/>
          <w:szCs w:val="22"/>
        </w:rPr>
      </w:pPr>
      <w:r w:rsidRPr="003133AF">
        <w:rPr>
          <w:sz w:val="22"/>
          <w:szCs w:val="22"/>
        </w:rPr>
        <w:t>Performance monit</w:t>
      </w:r>
      <w:r w:rsidR="00E8299A" w:rsidRPr="003133AF">
        <w:rPr>
          <w:sz w:val="22"/>
          <w:szCs w:val="22"/>
        </w:rPr>
        <w:t xml:space="preserve">oring and tuning experience in </w:t>
      </w:r>
      <w:r w:rsidRPr="003133AF">
        <w:rPr>
          <w:sz w:val="22"/>
          <w:szCs w:val="22"/>
        </w:rPr>
        <w:t>MicroStrategy</w:t>
      </w:r>
      <w:r w:rsidR="00CC7664" w:rsidRPr="003133AF">
        <w:rPr>
          <w:sz w:val="22"/>
          <w:szCs w:val="22"/>
        </w:rPr>
        <w:t>.</w:t>
      </w:r>
    </w:p>
    <w:p w:rsidR="00452F78" w:rsidRPr="003133AF" w:rsidRDefault="0098462E" w:rsidP="00B64D86">
      <w:pPr>
        <w:numPr>
          <w:ilvl w:val="0"/>
          <w:numId w:val="15"/>
        </w:numPr>
        <w:suppressAutoHyphens/>
        <w:spacing w:line="276" w:lineRule="auto"/>
        <w:ind w:right="-1357"/>
        <w:jc w:val="both"/>
        <w:rPr>
          <w:sz w:val="22"/>
          <w:szCs w:val="22"/>
        </w:rPr>
      </w:pPr>
      <w:r w:rsidRPr="003133AF">
        <w:rPr>
          <w:sz w:val="22"/>
          <w:szCs w:val="22"/>
        </w:rPr>
        <w:t>Excellent analytical, inter-personal and communication skills with clear understanding of business process flow.</w:t>
      </w:r>
    </w:p>
    <w:p w:rsidR="00C97C0E" w:rsidRPr="003133AF" w:rsidRDefault="002B7FD8" w:rsidP="00B64D86">
      <w:pPr>
        <w:numPr>
          <w:ilvl w:val="0"/>
          <w:numId w:val="15"/>
        </w:numPr>
        <w:suppressAutoHyphens/>
        <w:spacing w:line="276" w:lineRule="auto"/>
        <w:ind w:right="-1357"/>
        <w:jc w:val="both"/>
        <w:rPr>
          <w:sz w:val="22"/>
          <w:szCs w:val="22"/>
        </w:rPr>
      </w:pPr>
      <w:r>
        <w:rPr>
          <w:sz w:val="22"/>
          <w:szCs w:val="22"/>
        </w:rPr>
        <w:t>H</w:t>
      </w:r>
      <w:r w:rsidR="00C97C0E" w:rsidRPr="003133AF">
        <w:rPr>
          <w:sz w:val="22"/>
          <w:szCs w:val="22"/>
        </w:rPr>
        <w:t>ave experience in develop</w:t>
      </w:r>
      <w:r w:rsidR="0035291C">
        <w:rPr>
          <w:sz w:val="22"/>
          <w:szCs w:val="22"/>
        </w:rPr>
        <w:t>ing complex metadata layer for MicroS</w:t>
      </w:r>
      <w:r w:rsidR="00C97C0E" w:rsidRPr="003133AF">
        <w:rPr>
          <w:sz w:val="22"/>
          <w:szCs w:val="22"/>
        </w:rPr>
        <w:t>trategy reporting</w:t>
      </w:r>
    </w:p>
    <w:p w:rsidR="00C97C0E" w:rsidRPr="003133AF" w:rsidRDefault="002B7FD8" w:rsidP="00B64D86">
      <w:pPr>
        <w:numPr>
          <w:ilvl w:val="0"/>
          <w:numId w:val="15"/>
        </w:numPr>
        <w:suppressAutoHyphens/>
        <w:spacing w:line="276" w:lineRule="auto"/>
        <w:ind w:right="-1357"/>
        <w:jc w:val="both"/>
        <w:rPr>
          <w:sz w:val="22"/>
          <w:szCs w:val="22"/>
        </w:rPr>
      </w:pPr>
      <w:r>
        <w:rPr>
          <w:sz w:val="22"/>
          <w:szCs w:val="22"/>
        </w:rPr>
        <w:t>H</w:t>
      </w:r>
      <w:r w:rsidR="00C97C0E" w:rsidRPr="003133AF">
        <w:rPr>
          <w:sz w:val="22"/>
          <w:szCs w:val="22"/>
        </w:rPr>
        <w:t>ave experience on Intelligent Cube Developmen</w:t>
      </w:r>
      <w:r w:rsidR="0035291C">
        <w:rPr>
          <w:sz w:val="22"/>
          <w:szCs w:val="22"/>
        </w:rPr>
        <w:t>t and Dashboard Development in M</w:t>
      </w:r>
      <w:r w:rsidR="00C97C0E" w:rsidRPr="003133AF">
        <w:rPr>
          <w:sz w:val="22"/>
          <w:szCs w:val="22"/>
        </w:rPr>
        <w:t>icro</w:t>
      </w:r>
      <w:r w:rsidR="0035291C">
        <w:rPr>
          <w:sz w:val="22"/>
          <w:szCs w:val="22"/>
        </w:rPr>
        <w:t>S</w:t>
      </w:r>
      <w:r w:rsidR="00C97C0E" w:rsidRPr="003133AF">
        <w:rPr>
          <w:sz w:val="22"/>
          <w:szCs w:val="22"/>
        </w:rPr>
        <w:t>trategy</w:t>
      </w:r>
      <w:r w:rsidR="008A719B" w:rsidRPr="003133AF">
        <w:rPr>
          <w:sz w:val="22"/>
          <w:szCs w:val="22"/>
        </w:rPr>
        <w:t xml:space="preserve"> Environment</w:t>
      </w:r>
    </w:p>
    <w:p w:rsidR="008A719B" w:rsidRPr="003133AF" w:rsidRDefault="003844EE" w:rsidP="008A719B">
      <w:pPr>
        <w:numPr>
          <w:ilvl w:val="0"/>
          <w:numId w:val="15"/>
        </w:numPr>
        <w:suppressAutoHyphens/>
        <w:spacing w:line="276" w:lineRule="auto"/>
        <w:ind w:right="-1357"/>
        <w:jc w:val="both"/>
        <w:rPr>
          <w:sz w:val="22"/>
          <w:szCs w:val="22"/>
        </w:rPr>
      </w:pPr>
      <w:r>
        <w:rPr>
          <w:sz w:val="22"/>
          <w:szCs w:val="22"/>
        </w:rPr>
        <w:t>H</w:t>
      </w:r>
      <w:r w:rsidR="008A719B" w:rsidRPr="003133AF">
        <w:rPr>
          <w:sz w:val="22"/>
          <w:szCs w:val="22"/>
        </w:rPr>
        <w:t>ave experience in i</w:t>
      </w:r>
      <w:bookmarkStart w:id="0" w:name="_GoBack"/>
      <w:bookmarkEnd w:id="0"/>
      <w:r w:rsidR="008A719B" w:rsidRPr="003133AF">
        <w:rPr>
          <w:sz w:val="22"/>
          <w:szCs w:val="22"/>
        </w:rPr>
        <w:t>mp</w:t>
      </w:r>
      <w:r w:rsidR="0035291C">
        <w:rPr>
          <w:sz w:val="22"/>
          <w:szCs w:val="22"/>
        </w:rPr>
        <w:t>lementing and documenting MicroS</w:t>
      </w:r>
      <w:r w:rsidR="008A719B" w:rsidRPr="003133AF">
        <w:rPr>
          <w:sz w:val="22"/>
          <w:szCs w:val="22"/>
        </w:rPr>
        <w:t>trategy best practices &amp; standards</w:t>
      </w:r>
    </w:p>
    <w:p w:rsidR="00600DC6" w:rsidRPr="003133AF" w:rsidRDefault="003844EE" w:rsidP="00B64D86">
      <w:pPr>
        <w:numPr>
          <w:ilvl w:val="0"/>
          <w:numId w:val="15"/>
        </w:numPr>
        <w:suppressAutoHyphens/>
        <w:spacing w:line="276" w:lineRule="auto"/>
        <w:ind w:right="-1357"/>
        <w:jc w:val="both"/>
        <w:rPr>
          <w:sz w:val="22"/>
          <w:szCs w:val="22"/>
        </w:rPr>
      </w:pPr>
      <w:r>
        <w:rPr>
          <w:color w:val="000000"/>
          <w:sz w:val="22"/>
          <w:szCs w:val="22"/>
          <w:shd w:val="clear" w:color="auto" w:fill="FFFFFF"/>
        </w:rPr>
        <w:t>H</w:t>
      </w:r>
      <w:r w:rsidR="0066558A" w:rsidRPr="003133AF">
        <w:rPr>
          <w:color w:val="000000"/>
          <w:sz w:val="22"/>
          <w:szCs w:val="22"/>
          <w:shd w:val="clear" w:color="auto" w:fill="FFFFFF"/>
        </w:rPr>
        <w:t xml:space="preserve">ave good </w:t>
      </w:r>
      <w:r w:rsidR="00600DC6" w:rsidRPr="003133AF">
        <w:rPr>
          <w:color w:val="000000"/>
          <w:sz w:val="22"/>
          <w:szCs w:val="22"/>
          <w:shd w:val="clear" w:color="auto" w:fill="FFFFFF"/>
        </w:rPr>
        <w:t>experience in OLAP &amp; ROLAP reports development.</w:t>
      </w:r>
    </w:p>
    <w:p w:rsidR="00C72D5B" w:rsidRPr="003133AF" w:rsidRDefault="003844EE" w:rsidP="00F00C57">
      <w:pPr>
        <w:numPr>
          <w:ilvl w:val="0"/>
          <w:numId w:val="15"/>
        </w:numPr>
        <w:suppressAutoHyphens/>
        <w:spacing w:line="276" w:lineRule="auto"/>
        <w:ind w:right="-1357"/>
        <w:jc w:val="both"/>
        <w:rPr>
          <w:sz w:val="22"/>
          <w:szCs w:val="22"/>
        </w:rPr>
      </w:pPr>
      <w:r>
        <w:rPr>
          <w:rStyle w:val="apple-converted-space"/>
          <w:color w:val="000000"/>
          <w:sz w:val="22"/>
          <w:szCs w:val="22"/>
          <w:shd w:val="clear" w:color="auto" w:fill="FFFFFF"/>
        </w:rPr>
        <w:t>H</w:t>
      </w:r>
      <w:r w:rsidR="00600DC6" w:rsidRPr="003133AF">
        <w:rPr>
          <w:color w:val="000000"/>
          <w:sz w:val="22"/>
          <w:szCs w:val="22"/>
          <w:shd w:val="clear" w:color="auto" w:fill="FFFFFF"/>
        </w:rPr>
        <w:t>ave good proficiency in the metrics &amp; hierarchy in reporting.</w:t>
      </w:r>
    </w:p>
    <w:p w:rsidR="00F00C57" w:rsidRPr="003133AF" w:rsidRDefault="00F00C57" w:rsidP="00F00C57">
      <w:pPr>
        <w:suppressAutoHyphens/>
        <w:spacing w:line="276" w:lineRule="auto"/>
        <w:ind w:left="-360" w:right="-1357"/>
        <w:jc w:val="both"/>
        <w:rPr>
          <w:sz w:val="22"/>
          <w:szCs w:val="22"/>
        </w:rPr>
      </w:pPr>
    </w:p>
    <w:p w:rsidR="00402F88" w:rsidRPr="003133AF" w:rsidRDefault="00B77160" w:rsidP="001757DF">
      <w:pPr>
        <w:pStyle w:val="Heading1"/>
        <w:shd w:val="clear" w:color="auto" w:fill="B3B3B3"/>
        <w:spacing w:line="276" w:lineRule="auto"/>
        <w:jc w:val="both"/>
        <w:rPr>
          <w:rFonts w:eastAsia="Arial Unicode MS"/>
          <w:sz w:val="22"/>
          <w:szCs w:val="22"/>
        </w:rPr>
      </w:pPr>
      <w:r w:rsidRPr="003133AF">
        <w:rPr>
          <w:rFonts w:eastAsia="Arial Unicode MS"/>
          <w:sz w:val="22"/>
          <w:szCs w:val="22"/>
        </w:rPr>
        <w:t>Employment Detail</w:t>
      </w:r>
      <w:r w:rsidR="00452522" w:rsidRPr="003133AF">
        <w:rPr>
          <w:rFonts w:eastAsia="Arial Unicode MS"/>
          <w:sz w:val="22"/>
          <w:szCs w:val="22"/>
        </w:rPr>
        <w:t>s</w:t>
      </w:r>
    </w:p>
    <w:p w:rsidR="00F00C57" w:rsidRPr="003133AF" w:rsidRDefault="00F00C57" w:rsidP="00B7347C">
      <w:pPr>
        <w:spacing w:line="276" w:lineRule="auto"/>
        <w:ind w:left="-1080" w:right="-1267"/>
        <w:jc w:val="both"/>
        <w:rPr>
          <w:rFonts w:eastAsia="Arial Unicode MS"/>
          <w:sz w:val="22"/>
          <w:szCs w:val="22"/>
        </w:rPr>
      </w:pPr>
    </w:p>
    <w:p w:rsidR="00BB5A7E" w:rsidRDefault="00BB5A7E" w:rsidP="00B7347C">
      <w:pPr>
        <w:spacing w:line="276" w:lineRule="auto"/>
        <w:ind w:left="-1080" w:right="-1267"/>
        <w:jc w:val="both"/>
        <w:rPr>
          <w:rFonts w:eastAsia="Arial Unicode MS"/>
          <w:sz w:val="22"/>
          <w:szCs w:val="22"/>
        </w:rPr>
      </w:pPr>
      <w:r>
        <w:rPr>
          <w:rFonts w:eastAsia="Arial Unicode MS"/>
          <w:sz w:val="22"/>
          <w:szCs w:val="22"/>
        </w:rPr>
        <w:t xml:space="preserve">Working with </w:t>
      </w:r>
      <w:proofErr w:type="spellStart"/>
      <w:r>
        <w:rPr>
          <w:rFonts w:eastAsia="Arial Unicode MS"/>
          <w:sz w:val="22"/>
          <w:szCs w:val="22"/>
        </w:rPr>
        <w:t>Nalgan</w:t>
      </w:r>
      <w:proofErr w:type="spellEnd"/>
      <w:r>
        <w:rPr>
          <w:rFonts w:eastAsia="Arial Unicode MS"/>
          <w:sz w:val="22"/>
          <w:szCs w:val="22"/>
        </w:rPr>
        <w:t xml:space="preserve"> Technologies Pvt</w:t>
      </w:r>
      <w:r w:rsidR="00AB2CD6">
        <w:rPr>
          <w:rFonts w:eastAsia="Arial Unicode MS"/>
          <w:sz w:val="22"/>
          <w:szCs w:val="22"/>
        </w:rPr>
        <w:t>.</w:t>
      </w:r>
      <w:r>
        <w:rPr>
          <w:rFonts w:eastAsia="Arial Unicode MS"/>
          <w:sz w:val="22"/>
          <w:szCs w:val="22"/>
        </w:rPr>
        <w:t xml:space="preserve"> Ltd</w:t>
      </w:r>
      <w:r w:rsidR="00AB2CD6">
        <w:rPr>
          <w:rFonts w:eastAsia="Arial Unicode MS"/>
          <w:sz w:val="22"/>
          <w:szCs w:val="22"/>
        </w:rPr>
        <w:t>.</w:t>
      </w:r>
      <w:r w:rsidR="00A056FE">
        <w:rPr>
          <w:rFonts w:eastAsia="Arial Unicode MS"/>
          <w:sz w:val="22"/>
          <w:szCs w:val="22"/>
        </w:rPr>
        <w:t xml:space="preserve"> as Team lead</w:t>
      </w:r>
      <w:r>
        <w:rPr>
          <w:rFonts w:eastAsia="Arial Unicode MS"/>
          <w:sz w:val="22"/>
          <w:szCs w:val="22"/>
        </w:rPr>
        <w:t xml:space="preserve"> from </w:t>
      </w:r>
      <w:r w:rsidRPr="003133AF">
        <w:rPr>
          <w:rFonts w:eastAsia="Arial Unicode MS"/>
          <w:sz w:val="22"/>
          <w:szCs w:val="22"/>
        </w:rPr>
        <w:t>Ju</w:t>
      </w:r>
      <w:r>
        <w:rPr>
          <w:rFonts w:eastAsia="Arial Unicode MS"/>
          <w:sz w:val="22"/>
          <w:szCs w:val="22"/>
        </w:rPr>
        <w:t xml:space="preserve">ne </w:t>
      </w:r>
      <w:r w:rsidR="00DD1305">
        <w:rPr>
          <w:rFonts w:eastAsia="Arial Unicode MS"/>
          <w:sz w:val="22"/>
          <w:szCs w:val="22"/>
        </w:rPr>
        <w:t xml:space="preserve">2013 </w:t>
      </w:r>
      <w:r w:rsidRPr="003133AF">
        <w:rPr>
          <w:rFonts w:eastAsia="Arial Unicode MS"/>
          <w:sz w:val="22"/>
          <w:szCs w:val="22"/>
        </w:rPr>
        <w:t>to till date</w:t>
      </w:r>
    </w:p>
    <w:p w:rsidR="00B7347C" w:rsidRDefault="00A056FE" w:rsidP="00B7347C">
      <w:pPr>
        <w:spacing w:line="276" w:lineRule="auto"/>
        <w:ind w:left="-1080" w:right="-1267"/>
        <w:jc w:val="both"/>
        <w:rPr>
          <w:rFonts w:eastAsia="Arial Unicode MS"/>
          <w:sz w:val="22"/>
          <w:szCs w:val="22"/>
        </w:rPr>
      </w:pPr>
      <w:proofErr w:type="gramStart"/>
      <w:r>
        <w:rPr>
          <w:rFonts w:eastAsia="Arial Unicode MS"/>
          <w:sz w:val="22"/>
          <w:szCs w:val="22"/>
        </w:rPr>
        <w:t>Worked</w:t>
      </w:r>
      <w:r w:rsidR="00815F26">
        <w:rPr>
          <w:rFonts w:eastAsia="Arial Unicode MS"/>
          <w:sz w:val="22"/>
          <w:szCs w:val="22"/>
        </w:rPr>
        <w:t xml:space="preserve"> </w:t>
      </w:r>
      <w:r>
        <w:rPr>
          <w:rFonts w:eastAsia="Arial Unicode MS"/>
          <w:sz w:val="22"/>
          <w:szCs w:val="22"/>
        </w:rPr>
        <w:t>with</w:t>
      </w:r>
      <w:r w:rsidR="00815F26">
        <w:rPr>
          <w:rFonts w:eastAsia="Arial Unicode MS"/>
          <w:sz w:val="22"/>
          <w:szCs w:val="22"/>
        </w:rPr>
        <w:t xml:space="preserve"> </w:t>
      </w:r>
      <w:r w:rsidR="00FC4D17" w:rsidRPr="00A056FE">
        <w:rPr>
          <w:bCs/>
          <w:sz w:val="22"/>
          <w:szCs w:val="22"/>
        </w:rPr>
        <w:t>UST Global</w:t>
      </w:r>
      <w:r w:rsidR="00815F26">
        <w:rPr>
          <w:bCs/>
          <w:sz w:val="22"/>
          <w:szCs w:val="22"/>
        </w:rPr>
        <w:t xml:space="preserve"> </w:t>
      </w:r>
      <w:r w:rsidR="00B77160" w:rsidRPr="003133AF">
        <w:rPr>
          <w:rFonts w:eastAsia="Arial Unicode MS"/>
          <w:sz w:val="22"/>
          <w:szCs w:val="22"/>
        </w:rPr>
        <w:t xml:space="preserve">as </w:t>
      </w:r>
      <w:r w:rsidR="00730A99" w:rsidRPr="00A056FE">
        <w:rPr>
          <w:rFonts w:eastAsia="Arial Unicode MS"/>
          <w:sz w:val="22"/>
          <w:szCs w:val="22"/>
        </w:rPr>
        <w:t xml:space="preserve">MSTR </w:t>
      </w:r>
      <w:r w:rsidR="00180CFC" w:rsidRPr="00A056FE">
        <w:rPr>
          <w:rFonts w:eastAsia="Arial Unicode MS"/>
          <w:sz w:val="22"/>
          <w:szCs w:val="22"/>
        </w:rPr>
        <w:t>Developer</w:t>
      </w:r>
      <w:r w:rsidR="00815F26">
        <w:rPr>
          <w:rFonts w:eastAsia="Arial Unicode MS"/>
          <w:sz w:val="22"/>
          <w:szCs w:val="22"/>
        </w:rPr>
        <w:t xml:space="preserve"> </w:t>
      </w:r>
      <w:r w:rsidR="005207D2" w:rsidRPr="003133AF">
        <w:rPr>
          <w:rFonts w:eastAsia="Arial Unicode MS"/>
          <w:sz w:val="22"/>
          <w:szCs w:val="22"/>
        </w:rPr>
        <w:t xml:space="preserve">since </w:t>
      </w:r>
      <w:r w:rsidR="00E40C27">
        <w:rPr>
          <w:rFonts w:eastAsia="Arial Unicode MS"/>
          <w:sz w:val="22"/>
          <w:szCs w:val="22"/>
        </w:rPr>
        <w:t xml:space="preserve">Sep </w:t>
      </w:r>
      <w:r w:rsidR="005207D2" w:rsidRPr="009433FE">
        <w:rPr>
          <w:rFonts w:eastAsia="Arial Unicode MS"/>
          <w:sz w:val="22"/>
          <w:szCs w:val="22"/>
        </w:rPr>
        <w:t>20</w:t>
      </w:r>
      <w:r w:rsidR="00E40C27">
        <w:rPr>
          <w:rFonts w:eastAsia="Arial Unicode MS"/>
          <w:sz w:val="22"/>
          <w:szCs w:val="22"/>
        </w:rPr>
        <w:t xml:space="preserve">11 </w:t>
      </w:r>
      <w:r w:rsidR="00B77160" w:rsidRPr="003133AF">
        <w:rPr>
          <w:rFonts w:eastAsia="Arial Unicode MS"/>
          <w:sz w:val="22"/>
          <w:szCs w:val="22"/>
        </w:rPr>
        <w:t>to</w:t>
      </w:r>
      <w:r w:rsidR="00E40C27">
        <w:rPr>
          <w:rFonts w:eastAsia="Arial Unicode MS"/>
          <w:sz w:val="22"/>
          <w:szCs w:val="22"/>
        </w:rPr>
        <w:t xml:space="preserve"> </w:t>
      </w:r>
      <w:r w:rsidR="00DD1305">
        <w:rPr>
          <w:rFonts w:eastAsia="Arial Unicode MS"/>
          <w:sz w:val="22"/>
          <w:szCs w:val="22"/>
        </w:rPr>
        <w:t>May 2013</w:t>
      </w:r>
      <w:r w:rsidR="00BB5A7E">
        <w:rPr>
          <w:rFonts w:eastAsia="Arial Unicode MS"/>
          <w:sz w:val="22"/>
          <w:szCs w:val="22"/>
        </w:rPr>
        <w:t>.</w:t>
      </w:r>
      <w:proofErr w:type="gramEnd"/>
    </w:p>
    <w:p w:rsidR="00894BDF" w:rsidRPr="003133AF" w:rsidRDefault="00894BDF" w:rsidP="00B325D4">
      <w:pPr>
        <w:spacing w:line="276" w:lineRule="auto"/>
        <w:ind w:right="-1267"/>
        <w:jc w:val="both"/>
        <w:rPr>
          <w:rFonts w:eastAsia="Arial Unicode MS"/>
          <w:sz w:val="22"/>
          <w:szCs w:val="22"/>
        </w:rPr>
      </w:pPr>
    </w:p>
    <w:p w:rsidR="005E5DE0" w:rsidRDefault="00F72C14" w:rsidP="005E5DE0">
      <w:pPr>
        <w:pStyle w:val="Heading1"/>
        <w:shd w:val="clear" w:color="auto" w:fill="B3B3B3"/>
        <w:spacing w:line="276" w:lineRule="auto"/>
        <w:jc w:val="both"/>
        <w:rPr>
          <w:rFonts w:eastAsia="Arial Unicode MS"/>
          <w:sz w:val="22"/>
          <w:szCs w:val="22"/>
        </w:rPr>
      </w:pPr>
      <w:r w:rsidRPr="003133AF">
        <w:rPr>
          <w:rFonts w:eastAsia="Arial Unicode MS"/>
          <w:sz w:val="22"/>
          <w:szCs w:val="22"/>
        </w:rPr>
        <w:t>Academic Qualification</w:t>
      </w:r>
    </w:p>
    <w:p w:rsidR="005E5DE0" w:rsidRPr="005E5DE0" w:rsidRDefault="005E5DE0" w:rsidP="005E5DE0"/>
    <w:p w:rsidR="007875DB" w:rsidRPr="00146ED3" w:rsidRDefault="00AA5EB2" w:rsidP="000857A7">
      <w:pPr>
        <w:pStyle w:val="Heading1"/>
        <w:ind w:firstLine="720"/>
        <w:rPr>
          <w:rStyle w:val="Emphasis"/>
          <w:b w:val="0"/>
          <w:i w:val="0"/>
          <w:sz w:val="22"/>
          <w:szCs w:val="22"/>
        </w:rPr>
      </w:pPr>
      <w:r>
        <w:rPr>
          <w:rStyle w:val="Emphasis"/>
          <w:b w:val="0"/>
          <w:i w:val="0"/>
          <w:sz w:val="22"/>
          <w:szCs w:val="22"/>
        </w:rPr>
        <w:t>MCA</w:t>
      </w:r>
      <w:r w:rsidR="005E5DE0" w:rsidRPr="000C75D1">
        <w:rPr>
          <w:rStyle w:val="Emphasis"/>
          <w:b w:val="0"/>
          <w:i w:val="0"/>
          <w:sz w:val="22"/>
          <w:szCs w:val="22"/>
        </w:rPr>
        <w:t xml:space="preserve"> in</w:t>
      </w:r>
      <w:r w:rsidR="005E5DE0" w:rsidRPr="005E5DE0">
        <w:rPr>
          <w:rStyle w:val="Emphasis"/>
          <w:i w:val="0"/>
          <w:sz w:val="22"/>
          <w:szCs w:val="22"/>
        </w:rPr>
        <w:t xml:space="preserve"> from</w:t>
      </w:r>
      <w:r w:rsidR="00815F26">
        <w:rPr>
          <w:rStyle w:val="Emphasis"/>
          <w:i w:val="0"/>
          <w:sz w:val="22"/>
          <w:szCs w:val="22"/>
        </w:rPr>
        <w:t xml:space="preserve"> </w:t>
      </w:r>
      <w:r>
        <w:rPr>
          <w:rStyle w:val="Emphasis"/>
          <w:b w:val="0"/>
          <w:i w:val="0"/>
          <w:sz w:val="22"/>
          <w:szCs w:val="22"/>
        </w:rPr>
        <w:t>Osmania University</w:t>
      </w:r>
      <w:r w:rsidR="005C52BD">
        <w:rPr>
          <w:rStyle w:val="Emphasis"/>
          <w:b w:val="0"/>
          <w:i w:val="0"/>
          <w:sz w:val="22"/>
          <w:szCs w:val="22"/>
        </w:rPr>
        <w:t xml:space="preserve"> Hyderabad during year 2011</w:t>
      </w:r>
      <w:r w:rsidR="005E5DE0" w:rsidRPr="00146ED3">
        <w:rPr>
          <w:rStyle w:val="Emphasis"/>
          <w:b w:val="0"/>
          <w:i w:val="0"/>
          <w:sz w:val="22"/>
          <w:szCs w:val="22"/>
        </w:rPr>
        <w:t xml:space="preserve"> with</w:t>
      </w:r>
      <w:r w:rsidR="000857A7">
        <w:rPr>
          <w:rStyle w:val="Emphasis"/>
          <w:b w:val="0"/>
          <w:i w:val="0"/>
          <w:sz w:val="22"/>
          <w:szCs w:val="22"/>
        </w:rPr>
        <w:t xml:space="preserve"> </w:t>
      </w:r>
      <w:r w:rsidR="005E5DE0" w:rsidRPr="00146ED3">
        <w:rPr>
          <w:rStyle w:val="Emphasis"/>
          <w:b w:val="0"/>
          <w:i w:val="0"/>
          <w:sz w:val="22"/>
          <w:szCs w:val="22"/>
        </w:rPr>
        <w:t>73%</w:t>
      </w:r>
    </w:p>
    <w:p w:rsidR="005E5DE0" w:rsidRDefault="005E5DE0" w:rsidP="005E5DE0"/>
    <w:p w:rsidR="00F72C14" w:rsidRPr="003133AF" w:rsidRDefault="00F72C14" w:rsidP="001757DF">
      <w:pPr>
        <w:pStyle w:val="Heading1"/>
        <w:shd w:val="clear" w:color="auto" w:fill="B3B3B3"/>
        <w:spacing w:line="276" w:lineRule="auto"/>
        <w:jc w:val="both"/>
        <w:rPr>
          <w:rFonts w:eastAsia="Arial Unicode MS"/>
          <w:sz w:val="22"/>
          <w:szCs w:val="22"/>
        </w:rPr>
      </w:pPr>
      <w:r w:rsidRPr="003133AF">
        <w:rPr>
          <w:rFonts w:eastAsia="Arial Unicode MS"/>
          <w:sz w:val="22"/>
          <w:szCs w:val="22"/>
        </w:rPr>
        <w:lastRenderedPageBreak/>
        <w:t>Technical Skills</w:t>
      </w:r>
    </w:p>
    <w:p w:rsidR="00C72D5B" w:rsidRPr="003133AF" w:rsidRDefault="00C72D5B" w:rsidP="001757DF">
      <w:pPr>
        <w:spacing w:line="276" w:lineRule="auto"/>
        <w:ind w:hanging="720"/>
        <w:jc w:val="both"/>
        <w:rPr>
          <w:rFonts w:eastAsia="Arial Unicode MS"/>
          <w:bCs/>
          <w:sz w:val="22"/>
          <w:szCs w:val="22"/>
        </w:rPr>
      </w:pPr>
    </w:p>
    <w:p w:rsidR="00563F1C" w:rsidRPr="003133AF" w:rsidRDefault="00563F1C" w:rsidP="001757DF">
      <w:pPr>
        <w:spacing w:line="276" w:lineRule="auto"/>
        <w:ind w:hanging="720"/>
        <w:jc w:val="both"/>
        <w:rPr>
          <w:rFonts w:eastAsia="Arial Unicode MS"/>
          <w:bCs/>
          <w:sz w:val="22"/>
          <w:szCs w:val="22"/>
        </w:rPr>
      </w:pPr>
      <w:r w:rsidRPr="003133AF">
        <w:rPr>
          <w:rFonts w:eastAsia="Arial Unicode MS"/>
          <w:bCs/>
          <w:sz w:val="22"/>
          <w:szCs w:val="22"/>
        </w:rPr>
        <w:t>Operating Systems</w:t>
      </w:r>
      <w:r w:rsidRPr="003133AF">
        <w:rPr>
          <w:rFonts w:eastAsia="Arial Unicode MS"/>
          <w:bCs/>
          <w:sz w:val="22"/>
          <w:szCs w:val="22"/>
        </w:rPr>
        <w:tab/>
      </w:r>
      <w:r w:rsidRPr="003133AF">
        <w:rPr>
          <w:rFonts w:eastAsia="Arial Unicode MS"/>
          <w:bCs/>
          <w:sz w:val="22"/>
          <w:szCs w:val="22"/>
        </w:rPr>
        <w:tab/>
      </w:r>
      <w:r w:rsidRPr="003133AF">
        <w:rPr>
          <w:rFonts w:eastAsia="Arial Unicode MS"/>
          <w:bCs/>
          <w:sz w:val="22"/>
          <w:szCs w:val="22"/>
        </w:rPr>
        <w:tab/>
        <w:t>:</w:t>
      </w:r>
      <w:r w:rsidRPr="003133AF">
        <w:rPr>
          <w:rFonts w:eastAsia="Arial Unicode MS"/>
          <w:bCs/>
          <w:sz w:val="22"/>
          <w:szCs w:val="22"/>
        </w:rPr>
        <w:tab/>
      </w:r>
      <w:r w:rsidRPr="003133AF">
        <w:rPr>
          <w:color w:val="000000"/>
          <w:sz w:val="22"/>
          <w:szCs w:val="22"/>
        </w:rPr>
        <w:t>Windows 9x/2000/XP</w:t>
      </w:r>
    </w:p>
    <w:p w:rsidR="0038221E" w:rsidRPr="003133AF" w:rsidRDefault="00730A99" w:rsidP="00B7347C">
      <w:pPr>
        <w:spacing w:line="276" w:lineRule="auto"/>
        <w:ind w:hanging="720"/>
        <w:jc w:val="both"/>
        <w:rPr>
          <w:rFonts w:eastAsia="Arial Unicode MS"/>
          <w:b/>
          <w:bCs/>
          <w:sz w:val="22"/>
          <w:szCs w:val="22"/>
        </w:rPr>
      </w:pPr>
      <w:r w:rsidRPr="003133AF">
        <w:rPr>
          <w:rFonts w:eastAsia="Arial Unicode MS"/>
          <w:bCs/>
          <w:sz w:val="22"/>
          <w:szCs w:val="22"/>
        </w:rPr>
        <w:t xml:space="preserve">OLAP Tools                                 </w:t>
      </w:r>
      <w:r w:rsidR="00105B8F">
        <w:rPr>
          <w:rFonts w:eastAsia="Arial Unicode MS"/>
          <w:bCs/>
          <w:sz w:val="22"/>
          <w:szCs w:val="22"/>
        </w:rPr>
        <w:tab/>
      </w:r>
      <w:r w:rsidRPr="003133AF">
        <w:rPr>
          <w:rFonts w:eastAsia="Arial Unicode MS"/>
          <w:bCs/>
          <w:sz w:val="22"/>
          <w:szCs w:val="22"/>
        </w:rPr>
        <w:t xml:space="preserve">:          </w:t>
      </w:r>
      <w:r w:rsidR="006925CB" w:rsidRPr="00105B8F">
        <w:rPr>
          <w:rFonts w:eastAsia="Arial Unicode MS"/>
          <w:bCs/>
          <w:sz w:val="22"/>
          <w:szCs w:val="22"/>
        </w:rPr>
        <w:t>MicroS</w:t>
      </w:r>
      <w:r w:rsidR="00894BDF" w:rsidRPr="00105B8F">
        <w:rPr>
          <w:rFonts w:eastAsia="Arial Unicode MS"/>
          <w:bCs/>
          <w:sz w:val="22"/>
          <w:szCs w:val="22"/>
        </w:rPr>
        <w:t>trategy</w:t>
      </w:r>
      <w:r w:rsidR="00105B8F" w:rsidRPr="00105B8F">
        <w:rPr>
          <w:rFonts w:eastAsia="Arial Unicode MS"/>
          <w:bCs/>
          <w:sz w:val="22"/>
          <w:szCs w:val="22"/>
        </w:rPr>
        <w:t>, Business Object</w:t>
      </w:r>
      <w:r w:rsidR="0038221E" w:rsidRPr="003133AF">
        <w:rPr>
          <w:rFonts w:eastAsia="Arial Unicode MS"/>
          <w:b/>
          <w:bCs/>
          <w:sz w:val="22"/>
          <w:szCs w:val="22"/>
        </w:rPr>
        <w:tab/>
      </w:r>
    </w:p>
    <w:p w:rsidR="00563F1C" w:rsidRPr="003133AF" w:rsidRDefault="005F1DB7" w:rsidP="001757DF">
      <w:pPr>
        <w:spacing w:line="276" w:lineRule="auto"/>
        <w:ind w:hanging="720"/>
        <w:jc w:val="both"/>
        <w:rPr>
          <w:rFonts w:eastAsia="Arial Unicode MS"/>
          <w:bCs/>
          <w:sz w:val="22"/>
          <w:szCs w:val="22"/>
        </w:rPr>
      </w:pPr>
      <w:r>
        <w:rPr>
          <w:rFonts w:eastAsia="Arial Unicode MS"/>
          <w:bCs/>
          <w:sz w:val="22"/>
          <w:szCs w:val="22"/>
        </w:rPr>
        <w:t>Databases</w:t>
      </w:r>
      <w:r>
        <w:rPr>
          <w:rFonts w:eastAsia="Arial Unicode MS"/>
          <w:bCs/>
          <w:sz w:val="22"/>
          <w:szCs w:val="22"/>
        </w:rPr>
        <w:tab/>
      </w:r>
      <w:r>
        <w:rPr>
          <w:rFonts w:eastAsia="Arial Unicode MS"/>
          <w:bCs/>
          <w:sz w:val="22"/>
          <w:szCs w:val="22"/>
        </w:rPr>
        <w:tab/>
      </w:r>
      <w:r>
        <w:rPr>
          <w:rFonts w:eastAsia="Arial Unicode MS"/>
          <w:bCs/>
          <w:sz w:val="22"/>
          <w:szCs w:val="22"/>
        </w:rPr>
        <w:tab/>
      </w:r>
      <w:r>
        <w:rPr>
          <w:rFonts w:eastAsia="Arial Unicode MS"/>
          <w:bCs/>
          <w:sz w:val="22"/>
          <w:szCs w:val="22"/>
        </w:rPr>
        <w:tab/>
        <w:t>:</w:t>
      </w:r>
      <w:r>
        <w:rPr>
          <w:rFonts w:eastAsia="Arial Unicode MS"/>
          <w:bCs/>
          <w:sz w:val="22"/>
          <w:szCs w:val="22"/>
        </w:rPr>
        <w:tab/>
        <w:t>Oracle11g</w:t>
      </w:r>
    </w:p>
    <w:p w:rsidR="00AA76B8" w:rsidRPr="003133AF" w:rsidRDefault="00AA76B8" w:rsidP="001757DF">
      <w:pPr>
        <w:spacing w:line="276" w:lineRule="auto"/>
        <w:ind w:hanging="720"/>
        <w:jc w:val="both"/>
        <w:rPr>
          <w:color w:val="000000"/>
          <w:sz w:val="22"/>
          <w:szCs w:val="22"/>
          <w:bdr w:val="none" w:sz="0" w:space="0" w:color="auto" w:frame="1"/>
        </w:rPr>
      </w:pPr>
    </w:p>
    <w:p w:rsidR="009E22ED" w:rsidRPr="003133AF" w:rsidRDefault="00FC4D17" w:rsidP="009E22ED">
      <w:pPr>
        <w:pStyle w:val="Heading1"/>
        <w:shd w:val="clear" w:color="auto" w:fill="B3B3B3"/>
        <w:spacing w:line="276" w:lineRule="auto"/>
        <w:jc w:val="both"/>
        <w:rPr>
          <w:rFonts w:eastAsia="Arial Unicode MS"/>
          <w:sz w:val="22"/>
          <w:szCs w:val="22"/>
          <w:u w:val="single"/>
        </w:rPr>
      </w:pPr>
      <w:r w:rsidRPr="003133AF">
        <w:rPr>
          <w:rFonts w:eastAsia="Arial Unicode MS"/>
          <w:sz w:val="22"/>
          <w:szCs w:val="22"/>
          <w:u w:val="single"/>
        </w:rPr>
        <w:t>Career Profile</w:t>
      </w:r>
    </w:p>
    <w:p w:rsidR="009E22ED" w:rsidRPr="003133AF" w:rsidRDefault="009E22ED" w:rsidP="001757DF">
      <w:pPr>
        <w:pStyle w:val="Heading1"/>
        <w:spacing w:line="276" w:lineRule="auto"/>
        <w:contextualSpacing/>
        <w:jc w:val="both"/>
        <w:rPr>
          <w:rFonts w:eastAsia="Arial Unicode MS"/>
          <w:sz w:val="22"/>
          <w:szCs w:val="22"/>
        </w:rPr>
      </w:pPr>
    </w:p>
    <w:p w:rsidR="009E22ED" w:rsidRPr="003133AF" w:rsidRDefault="0066558A" w:rsidP="001757DF">
      <w:pPr>
        <w:pStyle w:val="Heading1"/>
        <w:spacing w:line="276" w:lineRule="auto"/>
        <w:contextualSpacing/>
        <w:jc w:val="both"/>
        <w:rPr>
          <w:rFonts w:eastAsia="Arial Unicode MS"/>
          <w:sz w:val="22"/>
          <w:szCs w:val="22"/>
        </w:rPr>
      </w:pPr>
      <w:proofErr w:type="gramStart"/>
      <w:r w:rsidRPr="003133AF">
        <w:rPr>
          <w:rFonts w:eastAsia="Arial Unicode MS"/>
          <w:sz w:val="22"/>
          <w:szCs w:val="22"/>
        </w:rPr>
        <w:t xml:space="preserve">Project </w:t>
      </w:r>
      <w:r w:rsidR="00380FCE" w:rsidRPr="003133AF">
        <w:rPr>
          <w:rFonts w:eastAsia="Arial Unicode MS"/>
          <w:sz w:val="22"/>
          <w:szCs w:val="22"/>
        </w:rPr>
        <w:t>:</w:t>
      </w:r>
      <w:proofErr w:type="gramEnd"/>
      <w:r w:rsidR="00380FCE" w:rsidRPr="003133AF">
        <w:rPr>
          <w:sz w:val="22"/>
          <w:szCs w:val="22"/>
        </w:rPr>
        <w:t xml:space="preserve"> Meta storm Business Process Management</w:t>
      </w:r>
    </w:p>
    <w:p w:rsidR="009E22ED" w:rsidRPr="003133AF" w:rsidRDefault="009E22ED" w:rsidP="009E22ED">
      <w:pPr>
        <w:rPr>
          <w:rFonts w:eastAsia="Arial Unicode MS"/>
          <w:sz w:val="22"/>
          <w:szCs w:val="22"/>
        </w:rPr>
      </w:pPr>
    </w:p>
    <w:p w:rsidR="007A55E4" w:rsidRPr="003133AF" w:rsidRDefault="007A55E4" w:rsidP="001757DF">
      <w:pPr>
        <w:pStyle w:val="Heading1"/>
        <w:spacing w:line="276" w:lineRule="auto"/>
        <w:contextualSpacing/>
        <w:jc w:val="both"/>
        <w:rPr>
          <w:rFonts w:eastAsia="Arial Unicode MS"/>
          <w:b w:val="0"/>
          <w:sz w:val="22"/>
          <w:szCs w:val="22"/>
        </w:rPr>
      </w:pPr>
      <w:r w:rsidRPr="003133AF">
        <w:rPr>
          <w:rFonts w:eastAsia="Arial Unicode MS"/>
          <w:b w:val="0"/>
          <w:sz w:val="22"/>
          <w:szCs w:val="22"/>
        </w:rPr>
        <w:t xml:space="preserve">Client                          :          </w:t>
      </w:r>
      <w:r w:rsidR="00FC4D17" w:rsidRPr="003133AF">
        <w:rPr>
          <w:sz w:val="22"/>
          <w:szCs w:val="22"/>
        </w:rPr>
        <w:t xml:space="preserve">Meta storm, </w:t>
      </w:r>
      <w:r w:rsidR="00FC4D17" w:rsidRPr="003133AF">
        <w:rPr>
          <w:rStyle w:val="Strong"/>
          <w:b/>
          <w:sz w:val="22"/>
          <w:szCs w:val="22"/>
          <w:bdr w:val="none" w:sz="0" w:space="0" w:color="auto" w:frame="1"/>
          <w:shd w:val="clear" w:color="auto" w:fill="FFFFFF"/>
        </w:rPr>
        <w:t>North America</w:t>
      </w:r>
    </w:p>
    <w:p w:rsidR="00FC4D17" w:rsidRPr="003133AF" w:rsidRDefault="00DE7779" w:rsidP="001757DF">
      <w:pPr>
        <w:spacing w:line="276" w:lineRule="auto"/>
        <w:ind w:left="-1440" w:right="-1260"/>
        <w:contextualSpacing/>
        <w:jc w:val="both"/>
        <w:rPr>
          <w:rFonts w:eastAsia="Arial Unicode MS"/>
          <w:bCs/>
          <w:sz w:val="22"/>
          <w:szCs w:val="22"/>
        </w:rPr>
      </w:pPr>
      <w:r>
        <w:rPr>
          <w:sz w:val="22"/>
          <w:szCs w:val="22"/>
        </w:rPr>
        <w:t>Environment</w:t>
      </w:r>
      <w:r>
        <w:rPr>
          <w:sz w:val="22"/>
          <w:szCs w:val="22"/>
        </w:rPr>
        <w:tab/>
      </w:r>
      <w:r>
        <w:rPr>
          <w:sz w:val="22"/>
          <w:szCs w:val="22"/>
        </w:rPr>
        <w:tab/>
        <w:t>:</w:t>
      </w:r>
      <w:r>
        <w:rPr>
          <w:sz w:val="22"/>
          <w:szCs w:val="22"/>
        </w:rPr>
        <w:tab/>
        <w:t>Micro</w:t>
      </w:r>
      <w:r w:rsidR="00526D37">
        <w:rPr>
          <w:sz w:val="22"/>
          <w:szCs w:val="22"/>
        </w:rPr>
        <w:t>S</w:t>
      </w:r>
      <w:r w:rsidR="00FC4D17" w:rsidRPr="003133AF">
        <w:rPr>
          <w:sz w:val="22"/>
          <w:szCs w:val="22"/>
        </w:rPr>
        <w:t>trategy reports, advanced prompts, dashboards and oracle</w:t>
      </w:r>
    </w:p>
    <w:p w:rsidR="00894BDF" w:rsidRPr="003133AF" w:rsidRDefault="00894BDF" w:rsidP="00894BDF">
      <w:pPr>
        <w:spacing w:line="276" w:lineRule="auto"/>
        <w:ind w:left="-1440" w:right="-1260"/>
        <w:contextualSpacing/>
        <w:jc w:val="both"/>
        <w:rPr>
          <w:rFonts w:eastAsia="Arial Unicode MS"/>
          <w:b/>
          <w:bCs/>
          <w:sz w:val="22"/>
          <w:szCs w:val="22"/>
        </w:rPr>
      </w:pPr>
    </w:p>
    <w:p w:rsidR="00446DBD" w:rsidRPr="003133AF" w:rsidRDefault="00EE2FF1" w:rsidP="001757DF">
      <w:pPr>
        <w:spacing w:line="276" w:lineRule="auto"/>
        <w:ind w:left="-1440" w:right="-1260"/>
        <w:contextualSpacing/>
        <w:jc w:val="both"/>
        <w:rPr>
          <w:sz w:val="22"/>
          <w:szCs w:val="22"/>
          <w:shd w:val="clear" w:color="auto" w:fill="FFFFFF"/>
        </w:rPr>
      </w:pPr>
      <w:r w:rsidRPr="003133AF">
        <w:rPr>
          <w:rFonts w:eastAsia="Arial Unicode MS"/>
          <w:b/>
          <w:bCs/>
          <w:sz w:val="22"/>
          <w:szCs w:val="22"/>
        </w:rPr>
        <w:t>Description</w:t>
      </w:r>
      <w:r w:rsidRPr="003133AF">
        <w:rPr>
          <w:rFonts w:eastAsia="Arial Unicode MS"/>
          <w:bCs/>
          <w:sz w:val="22"/>
          <w:szCs w:val="22"/>
        </w:rPr>
        <w:t>:</w:t>
      </w:r>
      <w:r w:rsidR="00815F26">
        <w:rPr>
          <w:rFonts w:eastAsia="Arial Unicode MS"/>
          <w:bCs/>
          <w:sz w:val="22"/>
          <w:szCs w:val="22"/>
        </w:rPr>
        <w:t xml:space="preserve"> </w:t>
      </w:r>
      <w:r w:rsidR="00FC4D17" w:rsidRPr="003133AF">
        <w:rPr>
          <w:sz w:val="22"/>
          <w:szCs w:val="22"/>
        </w:rPr>
        <w:t xml:space="preserve">Open Text Meta storm Business Process Management Suite (MBPM) is a business process management (BPM) platform that delivers a comprehensive solution to make your vision for business improvement a reality. You can capitalize on opportunities by providing a more agile, intelligent business process layer that integrates the underlying legacy systems, provides visibility across critical business processes, and gives you the ability to design processes that deliver competitive differentiation, without the constraints imposed by legacy systems. </w:t>
      </w:r>
      <w:r w:rsidR="00FC4D17" w:rsidRPr="003133AF">
        <w:rPr>
          <w:sz w:val="22"/>
          <w:szCs w:val="22"/>
          <w:shd w:val="clear" w:color="auto" w:fill="FFFFFF"/>
        </w:rPr>
        <w:t>Open Text Business Performance Intelligence (BPI) dashboards enhance the Open Text Business Transformation Platform by adding advanced capabilities for the visualization and analysis of real-time and historical business activity. Open Text customers can use these intuitive dashboards to identify changes in business activity, spot historical trends, react more quickly and proactively capitalize on opportunities</w:t>
      </w:r>
    </w:p>
    <w:p w:rsidR="00521880" w:rsidRPr="003133AF" w:rsidRDefault="00521880" w:rsidP="001757DF">
      <w:pPr>
        <w:spacing w:line="276" w:lineRule="auto"/>
        <w:ind w:left="-1440" w:right="-1260"/>
        <w:contextualSpacing/>
        <w:jc w:val="both"/>
        <w:rPr>
          <w:sz w:val="22"/>
          <w:szCs w:val="22"/>
        </w:rPr>
      </w:pPr>
    </w:p>
    <w:p w:rsidR="00EE2FF1" w:rsidRPr="003133AF" w:rsidRDefault="00EE2FF1" w:rsidP="001757DF">
      <w:pPr>
        <w:pStyle w:val="Title"/>
        <w:spacing w:line="276" w:lineRule="auto"/>
        <w:ind w:left="-1440" w:right="-144"/>
        <w:jc w:val="both"/>
        <w:rPr>
          <w:rFonts w:ascii="Times New Roman" w:eastAsia="Arial Unicode MS" w:hAnsi="Times New Roman"/>
          <w:bCs/>
          <w:sz w:val="22"/>
          <w:szCs w:val="22"/>
        </w:rPr>
      </w:pPr>
      <w:r w:rsidRPr="003133AF">
        <w:rPr>
          <w:rFonts w:ascii="Times New Roman" w:eastAsia="Arial Unicode MS" w:hAnsi="Times New Roman"/>
          <w:bCs/>
          <w:sz w:val="22"/>
          <w:szCs w:val="22"/>
        </w:rPr>
        <w:t>Roles and Responsibilities</w:t>
      </w:r>
      <w:r w:rsidR="00FA1832" w:rsidRPr="003133AF">
        <w:rPr>
          <w:rFonts w:ascii="Times New Roman" w:eastAsia="Arial Unicode MS" w:hAnsi="Times New Roman"/>
          <w:bCs/>
          <w:sz w:val="22"/>
          <w:szCs w:val="22"/>
        </w:rPr>
        <w:t>:</w:t>
      </w:r>
    </w:p>
    <w:p w:rsidR="00894BDF" w:rsidRPr="003133AF" w:rsidRDefault="00894BDF" w:rsidP="001757DF">
      <w:pPr>
        <w:pStyle w:val="Title"/>
        <w:spacing w:line="276" w:lineRule="auto"/>
        <w:ind w:left="-1440" w:right="-144"/>
        <w:jc w:val="both"/>
        <w:rPr>
          <w:rFonts w:ascii="Times New Roman" w:eastAsia="Arial Unicode MS" w:hAnsi="Times New Roman"/>
          <w:bCs/>
          <w:sz w:val="22"/>
          <w:szCs w:val="22"/>
        </w:rPr>
      </w:pPr>
    </w:p>
    <w:p w:rsidR="002E63B7" w:rsidRPr="003133AF" w:rsidRDefault="002E63B7" w:rsidP="00B64D86">
      <w:pPr>
        <w:numPr>
          <w:ilvl w:val="0"/>
          <w:numId w:val="16"/>
        </w:numPr>
        <w:suppressAutoHyphens/>
        <w:spacing w:line="276" w:lineRule="auto"/>
        <w:ind w:right="-1267"/>
        <w:jc w:val="both"/>
        <w:rPr>
          <w:sz w:val="22"/>
          <w:szCs w:val="22"/>
        </w:rPr>
      </w:pPr>
      <w:r w:rsidRPr="003133AF">
        <w:rPr>
          <w:sz w:val="22"/>
          <w:szCs w:val="22"/>
        </w:rPr>
        <w:t>Involved in the complete Life cycle of the Project and in the data analysis process.</w:t>
      </w:r>
    </w:p>
    <w:p w:rsidR="002E63B7" w:rsidRPr="003133AF" w:rsidRDefault="002E63B7" w:rsidP="00B64D86">
      <w:pPr>
        <w:numPr>
          <w:ilvl w:val="0"/>
          <w:numId w:val="16"/>
        </w:numPr>
        <w:suppressAutoHyphens/>
        <w:spacing w:line="276" w:lineRule="auto"/>
        <w:ind w:right="-1267"/>
        <w:jc w:val="both"/>
        <w:rPr>
          <w:sz w:val="22"/>
          <w:szCs w:val="22"/>
        </w:rPr>
      </w:pPr>
      <w:r w:rsidRPr="003133AF">
        <w:rPr>
          <w:sz w:val="22"/>
          <w:szCs w:val="22"/>
        </w:rPr>
        <w:t>Participated in the end user meetings to obtain the business requirements for creating reports.</w:t>
      </w:r>
    </w:p>
    <w:p w:rsidR="002E63B7" w:rsidRPr="003133AF" w:rsidRDefault="002E63B7" w:rsidP="00B64D86">
      <w:pPr>
        <w:numPr>
          <w:ilvl w:val="0"/>
          <w:numId w:val="16"/>
        </w:numPr>
        <w:suppressAutoHyphens/>
        <w:spacing w:line="276" w:lineRule="auto"/>
        <w:ind w:right="-1267"/>
        <w:jc w:val="both"/>
        <w:rPr>
          <w:sz w:val="22"/>
          <w:szCs w:val="22"/>
        </w:rPr>
      </w:pPr>
      <w:r w:rsidRPr="003133AF">
        <w:rPr>
          <w:sz w:val="22"/>
          <w:szCs w:val="22"/>
        </w:rPr>
        <w:t xml:space="preserve"> Involved in Data-Modeling Analysis like Creation of Snowflake schema, report structure based on the user requirements.</w:t>
      </w:r>
    </w:p>
    <w:p w:rsidR="002E63B7" w:rsidRPr="003133AF" w:rsidRDefault="002E63B7" w:rsidP="00B64D86">
      <w:pPr>
        <w:numPr>
          <w:ilvl w:val="0"/>
          <w:numId w:val="16"/>
        </w:numPr>
        <w:suppressAutoHyphens/>
        <w:spacing w:line="276" w:lineRule="auto"/>
        <w:ind w:right="-1267"/>
        <w:jc w:val="both"/>
        <w:rPr>
          <w:sz w:val="22"/>
          <w:szCs w:val="22"/>
        </w:rPr>
      </w:pPr>
      <w:r w:rsidRPr="003133AF">
        <w:rPr>
          <w:sz w:val="22"/>
          <w:szCs w:val="22"/>
        </w:rPr>
        <w:t>Installing, Configuring of all MicroStrategy products including MicroStrategy Desktop, Administrator, Intelligence Server, Web Server.</w:t>
      </w:r>
    </w:p>
    <w:p w:rsidR="002E63B7" w:rsidRPr="003133AF" w:rsidRDefault="002E63B7" w:rsidP="00B64D86">
      <w:pPr>
        <w:numPr>
          <w:ilvl w:val="0"/>
          <w:numId w:val="16"/>
        </w:numPr>
        <w:suppressAutoHyphens/>
        <w:spacing w:line="276" w:lineRule="auto"/>
        <w:ind w:right="-1267"/>
        <w:jc w:val="both"/>
        <w:rPr>
          <w:sz w:val="22"/>
          <w:szCs w:val="22"/>
        </w:rPr>
      </w:pPr>
      <w:r w:rsidRPr="003133AF">
        <w:rPr>
          <w:sz w:val="22"/>
          <w:szCs w:val="22"/>
        </w:rPr>
        <w:t xml:space="preserve"> Used Advanced Filters, Conditional, Transformation and Level Metrics for creating complex reports</w:t>
      </w:r>
      <w:proofErr w:type="gramStart"/>
      <w:r w:rsidRPr="003133AF">
        <w:rPr>
          <w:sz w:val="22"/>
          <w:szCs w:val="22"/>
        </w:rPr>
        <w:t>..</w:t>
      </w:r>
      <w:proofErr w:type="gramEnd"/>
    </w:p>
    <w:p w:rsidR="002E63B7" w:rsidRPr="003133AF" w:rsidRDefault="002E63B7" w:rsidP="00B64D86">
      <w:pPr>
        <w:numPr>
          <w:ilvl w:val="0"/>
          <w:numId w:val="16"/>
        </w:numPr>
        <w:suppressAutoHyphens/>
        <w:spacing w:line="276" w:lineRule="auto"/>
        <w:ind w:right="-1267"/>
        <w:jc w:val="both"/>
        <w:rPr>
          <w:sz w:val="22"/>
          <w:szCs w:val="22"/>
        </w:rPr>
      </w:pPr>
      <w:r w:rsidRPr="003133AF">
        <w:rPr>
          <w:sz w:val="22"/>
          <w:szCs w:val="22"/>
        </w:rPr>
        <w:t xml:space="preserve"> Developed MicroStrategy Schema objects and Application objects such as Facts, Attributes, Transformations and Hierarchies.</w:t>
      </w:r>
    </w:p>
    <w:p w:rsidR="002E63B7" w:rsidRPr="003133AF" w:rsidRDefault="002E63B7" w:rsidP="00B64D86">
      <w:pPr>
        <w:numPr>
          <w:ilvl w:val="0"/>
          <w:numId w:val="16"/>
        </w:numPr>
        <w:suppressAutoHyphens/>
        <w:spacing w:line="276" w:lineRule="auto"/>
        <w:ind w:right="-1267"/>
        <w:jc w:val="both"/>
        <w:rPr>
          <w:sz w:val="22"/>
          <w:szCs w:val="22"/>
        </w:rPr>
      </w:pPr>
      <w:r w:rsidRPr="003133AF">
        <w:rPr>
          <w:sz w:val="22"/>
          <w:szCs w:val="22"/>
        </w:rPr>
        <w:t xml:space="preserve"> Created all possible Metrics, for enabling the end users to generate customized reports by creating their own Templates and Filters, Administrated MicroStrategy Intelligence Server and Web Server.</w:t>
      </w:r>
    </w:p>
    <w:p w:rsidR="002E63B7" w:rsidRPr="003133AF" w:rsidRDefault="002E63B7" w:rsidP="00B64D86">
      <w:pPr>
        <w:numPr>
          <w:ilvl w:val="0"/>
          <w:numId w:val="16"/>
        </w:numPr>
        <w:suppressAutoHyphens/>
        <w:spacing w:line="276" w:lineRule="auto"/>
        <w:ind w:right="-1267"/>
        <w:jc w:val="both"/>
        <w:rPr>
          <w:sz w:val="22"/>
          <w:szCs w:val="22"/>
        </w:rPr>
      </w:pPr>
      <w:r w:rsidRPr="003133AF">
        <w:rPr>
          <w:sz w:val="22"/>
          <w:szCs w:val="22"/>
        </w:rPr>
        <w:t xml:space="preserve"> Responsible for the end Users training for the MicroStrategy Web interface.</w:t>
      </w:r>
    </w:p>
    <w:p w:rsidR="002E63B7" w:rsidRPr="003133AF" w:rsidRDefault="002E63B7" w:rsidP="00B64D86">
      <w:pPr>
        <w:numPr>
          <w:ilvl w:val="0"/>
          <w:numId w:val="16"/>
        </w:numPr>
        <w:suppressAutoHyphens/>
        <w:spacing w:line="276" w:lineRule="auto"/>
        <w:ind w:right="-1267"/>
        <w:jc w:val="both"/>
        <w:rPr>
          <w:sz w:val="22"/>
          <w:szCs w:val="22"/>
        </w:rPr>
      </w:pPr>
      <w:r w:rsidRPr="003133AF">
        <w:rPr>
          <w:sz w:val="22"/>
          <w:szCs w:val="22"/>
        </w:rPr>
        <w:t xml:space="preserve"> Involved in Implementation of Security layer for MicroStrategy.</w:t>
      </w:r>
    </w:p>
    <w:p w:rsidR="0044591E" w:rsidRPr="003133AF" w:rsidRDefault="002E63B7" w:rsidP="00B64D86">
      <w:pPr>
        <w:numPr>
          <w:ilvl w:val="0"/>
          <w:numId w:val="16"/>
        </w:numPr>
        <w:suppressAutoHyphens/>
        <w:spacing w:line="276" w:lineRule="auto"/>
        <w:ind w:right="-1267"/>
        <w:jc w:val="both"/>
        <w:rPr>
          <w:sz w:val="22"/>
          <w:szCs w:val="22"/>
        </w:rPr>
      </w:pPr>
      <w:r w:rsidRPr="003133AF">
        <w:rPr>
          <w:sz w:val="22"/>
          <w:szCs w:val="22"/>
        </w:rPr>
        <w:t xml:space="preserve"> Involved in creating users in MicroStrategy Desktop for testing the reports on the Web interface.</w:t>
      </w:r>
    </w:p>
    <w:p w:rsidR="009E22ED" w:rsidRPr="003133AF" w:rsidRDefault="0066558A" w:rsidP="009E22ED">
      <w:pPr>
        <w:pStyle w:val="Heading1"/>
        <w:spacing w:line="276" w:lineRule="auto"/>
        <w:contextualSpacing/>
        <w:jc w:val="both"/>
        <w:rPr>
          <w:rFonts w:eastAsia="Arial Unicode MS"/>
          <w:sz w:val="22"/>
          <w:szCs w:val="22"/>
        </w:rPr>
      </w:pPr>
      <w:proofErr w:type="gramStart"/>
      <w:r w:rsidRPr="003133AF">
        <w:rPr>
          <w:rFonts w:eastAsia="Arial Unicode MS"/>
          <w:sz w:val="22"/>
          <w:szCs w:val="22"/>
        </w:rPr>
        <w:lastRenderedPageBreak/>
        <w:t xml:space="preserve">Project </w:t>
      </w:r>
      <w:r w:rsidR="00521880" w:rsidRPr="003133AF">
        <w:rPr>
          <w:rFonts w:eastAsia="Arial Unicode MS"/>
          <w:sz w:val="22"/>
          <w:szCs w:val="22"/>
        </w:rPr>
        <w:t>:</w:t>
      </w:r>
      <w:proofErr w:type="gramEnd"/>
      <w:r w:rsidR="00521880" w:rsidRPr="003133AF">
        <w:rPr>
          <w:sz w:val="22"/>
          <w:szCs w:val="22"/>
        </w:rPr>
        <w:t xml:space="preserve"> Princess Cruises</w:t>
      </w:r>
    </w:p>
    <w:p w:rsidR="00AA76B8" w:rsidRPr="003133AF" w:rsidRDefault="00AA76B8" w:rsidP="009E22ED">
      <w:pPr>
        <w:pStyle w:val="Heading1"/>
        <w:spacing w:line="276" w:lineRule="auto"/>
        <w:contextualSpacing/>
        <w:jc w:val="both"/>
        <w:rPr>
          <w:b w:val="0"/>
          <w:sz w:val="22"/>
          <w:szCs w:val="22"/>
        </w:rPr>
      </w:pPr>
    </w:p>
    <w:p w:rsidR="009E22ED" w:rsidRPr="003133AF" w:rsidRDefault="00006EE4" w:rsidP="009E22ED">
      <w:pPr>
        <w:pStyle w:val="Heading1"/>
        <w:spacing w:line="276" w:lineRule="auto"/>
        <w:contextualSpacing/>
        <w:jc w:val="both"/>
        <w:rPr>
          <w:b w:val="0"/>
          <w:bCs w:val="0"/>
          <w:sz w:val="22"/>
          <w:szCs w:val="22"/>
        </w:rPr>
      </w:pPr>
      <w:r w:rsidRPr="003133AF">
        <w:rPr>
          <w:b w:val="0"/>
          <w:sz w:val="22"/>
          <w:szCs w:val="22"/>
        </w:rPr>
        <w:t>Client</w:t>
      </w:r>
      <w:r w:rsidRPr="003133AF">
        <w:rPr>
          <w:b w:val="0"/>
          <w:sz w:val="22"/>
          <w:szCs w:val="22"/>
        </w:rPr>
        <w:tab/>
      </w:r>
      <w:r w:rsidRPr="003133AF">
        <w:rPr>
          <w:b w:val="0"/>
          <w:sz w:val="22"/>
          <w:szCs w:val="22"/>
        </w:rPr>
        <w:tab/>
      </w:r>
      <w:r w:rsidRPr="003133AF">
        <w:rPr>
          <w:b w:val="0"/>
          <w:sz w:val="22"/>
          <w:szCs w:val="22"/>
        </w:rPr>
        <w:tab/>
      </w:r>
      <w:r w:rsidR="00521880" w:rsidRPr="003133AF">
        <w:rPr>
          <w:b w:val="0"/>
          <w:sz w:val="22"/>
          <w:szCs w:val="22"/>
        </w:rPr>
        <w:tab/>
      </w:r>
      <w:proofErr w:type="gramStart"/>
      <w:r w:rsidRPr="003133AF">
        <w:rPr>
          <w:b w:val="0"/>
          <w:sz w:val="22"/>
          <w:szCs w:val="22"/>
        </w:rPr>
        <w:t>:</w:t>
      </w:r>
      <w:r w:rsidR="009E22ED" w:rsidRPr="003133AF">
        <w:rPr>
          <w:b w:val="0"/>
          <w:bCs w:val="0"/>
          <w:sz w:val="22"/>
          <w:szCs w:val="22"/>
        </w:rPr>
        <w:t>P</w:t>
      </w:r>
      <w:r w:rsidR="00521880" w:rsidRPr="003133AF">
        <w:rPr>
          <w:b w:val="0"/>
          <w:bCs w:val="0"/>
          <w:sz w:val="22"/>
          <w:szCs w:val="22"/>
        </w:rPr>
        <w:t>rincess</w:t>
      </w:r>
      <w:proofErr w:type="gramEnd"/>
      <w:r w:rsidR="00521880" w:rsidRPr="003133AF">
        <w:rPr>
          <w:b w:val="0"/>
          <w:bCs w:val="0"/>
          <w:sz w:val="22"/>
          <w:szCs w:val="22"/>
        </w:rPr>
        <w:t xml:space="preserve"> </w:t>
      </w:r>
      <w:r w:rsidR="009E22ED" w:rsidRPr="003133AF">
        <w:rPr>
          <w:b w:val="0"/>
          <w:bCs w:val="0"/>
          <w:sz w:val="22"/>
          <w:szCs w:val="22"/>
        </w:rPr>
        <w:t>C</w:t>
      </w:r>
      <w:r w:rsidR="00521880" w:rsidRPr="003133AF">
        <w:rPr>
          <w:b w:val="0"/>
          <w:bCs w:val="0"/>
          <w:sz w:val="22"/>
          <w:szCs w:val="22"/>
        </w:rPr>
        <w:t>ruises</w:t>
      </w:r>
      <w:r w:rsidR="009E22ED" w:rsidRPr="003133AF">
        <w:rPr>
          <w:b w:val="0"/>
          <w:bCs w:val="0"/>
          <w:sz w:val="22"/>
          <w:szCs w:val="22"/>
        </w:rPr>
        <w:t>, USA.</w:t>
      </w:r>
    </w:p>
    <w:p w:rsidR="00380FCE" w:rsidRPr="003133AF" w:rsidRDefault="00380FCE" w:rsidP="00380FCE">
      <w:pPr>
        <w:pStyle w:val="Heading1"/>
        <w:spacing w:line="276" w:lineRule="auto"/>
        <w:contextualSpacing/>
        <w:jc w:val="both"/>
        <w:rPr>
          <w:b w:val="0"/>
          <w:bCs w:val="0"/>
          <w:sz w:val="22"/>
          <w:szCs w:val="22"/>
        </w:rPr>
      </w:pPr>
      <w:r w:rsidRPr="003133AF">
        <w:rPr>
          <w:b w:val="0"/>
          <w:sz w:val="22"/>
          <w:szCs w:val="22"/>
        </w:rPr>
        <w:t>Environment</w:t>
      </w:r>
      <w:r w:rsidRPr="003133AF">
        <w:rPr>
          <w:b w:val="0"/>
          <w:sz w:val="22"/>
          <w:szCs w:val="22"/>
        </w:rPr>
        <w:tab/>
      </w:r>
      <w:r w:rsidRPr="003133AF">
        <w:rPr>
          <w:b w:val="0"/>
          <w:sz w:val="22"/>
          <w:szCs w:val="22"/>
        </w:rPr>
        <w:tab/>
      </w:r>
      <w:r w:rsidRPr="003133AF">
        <w:rPr>
          <w:b w:val="0"/>
          <w:sz w:val="22"/>
          <w:szCs w:val="22"/>
        </w:rPr>
        <w:tab/>
        <w:t xml:space="preserve">:  </w:t>
      </w:r>
      <w:proofErr w:type="spellStart"/>
      <w:r w:rsidRPr="003133AF">
        <w:rPr>
          <w:b w:val="0"/>
          <w:sz w:val="22"/>
          <w:szCs w:val="22"/>
        </w:rPr>
        <w:t>Micro</w:t>
      </w:r>
      <w:r w:rsidR="00D41FF9">
        <w:rPr>
          <w:b w:val="0"/>
          <w:sz w:val="22"/>
          <w:szCs w:val="22"/>
        </w:rPr>
        <w:t>S</w:t>
      </w:r>
      <w:r w:rsidRPr="003133AF">
        <w:rPr>
          <w:b w:val="0"/>
          <w:sz w:val="22"/>
          <w:szCs w:val="22"/>
        </w:rPr>
        <w:t>trategy</w:t>
      </w:r>
      <w:proofErr w:type="gramStart"/>
      <w:r w:rsidR="00D41FF9">
        <w:rPr>
          <w:b w:val="0"/>
          <w:sz w:val="22"/>
          <w:szCs w:val="22"/>
        </w:rPr>
        <w:t>,O</w:t>
      </w:r>
      <w:r w:rsidRPr="003133AF">
        <w:rPr>
          <w:b w:val="0"/>
          <w:sz w:val="22"/>
          <w:szCs w:val="22"/>
        </w:rPr>
        <w:t>racle</w:t>
      </w:r>
      <w:proofErr w:type="spellEnd"/>
      <w:proofErr w:type="gramEnd"/>
    </w:p>
    <w:p w:rsidR="00AA76B8" w:rsidRPr="003133AF" w:rsidRDefault="00AA76B8" w:rsidP="009E22ED">
      <w:pPr>
        <w:pStyle w:val="Heading1"/>
        <w:spacing w:line="276" w:lineRule="auto"/>
        <w:contextualSpacing/>
        <w:jc w:val="both"/>
        <w:rPr>
          <w:b w:val="0"/>
          <w:bCs w:val="0"/>
          <w:sz w:val="22"/>
          <w:szCs w:val="22"/>
        </w:rPr>
      </w:pPr>
    </w:p>
    <w:p w:rsidR="009E22ED" w:rsidRPr="003133AF" w:rsidRDefault="00511A6F" w:rsidP="009E22ED">
      <w:pPr>
        <w:pStyle w:val="Heading1"/>
        <w:spacing w:line="276" w:lineRule="auto"/>
        <w:contextualSpacing/>
        <w:jc w:val="both"/>
        <w:rPr>
          <w:b w:val="0"/>
          <w:color w:val="000000"/>
          <w:sz w:val="22"/>
          <w:szCs w:val="22"/>
          <w:lang w:val="en-IN"/>
        </w:rPr>
      </w:pPr>
      <w:r w:rsidRPr="003133AF">
        <w:rPr>
          <w:b w:val="0"/>
          <w:bCs w:val="0"/>
          <w:sz w:val="22"/>
          <w:szCs w:val="22"/>
        </w:rPr>
        <w:t>Description:-</w:t>
      </w:r>
      <w:r w:rsidR="009E22ED" w:rsidRPr="003133AF">
        <w:rPr>
          <w:b w:val="0"/>
          <w:sz w:val="22"/>
          <w:szCs w:val="22"/>
        </w:rPr>
        <w:t>One of the best-known names in cruising, Princess Cruises first set sail in 1965 with a single ship cruising to Mexico. Today, the line has grown to become the third largest cruise line in the world, renowned for innovative ships, an array of onboard options, and an environment of exceptional customer service. A recognized leader in worldwide cruising, Princess offers approximately 1.3 million passengers each year the opportunity to escape to the top destinations around the globe, aboard a fleet of 16 modern vessels. Princess Cruises was catapulted to stardom in 1977 when one of its ships, </w:t>
      </w:r>
      <w:r w:rsidR="009E22ED" w:rsidRPr="003133AF">
        <w:rPr>
          <w:b w:val="0"/>
          <w:i/>
          <w:iCs/>
          <w:sz w:val="22"/>
          <w:szCs w:val="22"/>
        </w:rPr>
        <w:t>Pacific Princess,</w:t>
      </w:r>
      <w:r w:rsidR="009E22ED" w:rsidRPr="003133AF">
        <w:rPr>
          <w:b w:val="0"/>
          <w:sz w:val="22"/>
          <w:szCs w:val="22"/>
        </w:rPr>
        <w:t> was cast in a starring role on a new television show called “The Love Boat</w:t>
      </w:r>
      <w:r w:rsidR="009E22ED" w:rsidRPr="003133AF">
        <w:rPr>
          <w:b w:val="0"/>
          <w:i/>
          <w:iCs/>
          <w:sz w:val="22"/>
          <w:szCs w:val="22"/>
        </w:rPr>
        <w:t>.</w:t>
      </w:r>
      <w:r w:rsidR="009E22ED" w:rsidRPr="003133AF">
        <w:rPr>
          <w:b w:val="0"/>
          <w:sz w:val="22"/>
          <w:szCs w:val="22"/>
        </w:rPr>
        <w:t>” The weekly series, which introduced millions of viewers to the concept of a sea-going vacation, was an instant hit and both the company name and its “sea witch” logo have remained synonymous with cruising ever since. The show, which can still be seen around the world, has been widely credited with fueling the dramatic expansion of the industry.</w:t>
      </w:r>
    </w:p>
    <w:p w:rsidR="001757DF" w:rsidRPr="003133AF" w:rsidRDefault="001757DF" w:rsidP="001757DF">
      <w:pPr>
        <w:widowControl w:val="0"/>
        <w:numPr>
          <w:ilvl w:val="12"/>
          <w:numId w:val="3"/>
        </w:numPr>
        <w:shd w:val="clear" w:color="auto" w:fill="FFFFFF"/>
        <w:tabs>
          <w:tab w:val="clear" w:pos="360"/>
          <w:tab w:val="left" w:pos="-1080"/>
          <w:tab w:val="num" w:pos="-540"/>
        </w:tabs>
        <w:suppressAutoHyphens/>
        <w:autoSpaceDE w:val="0"/>
        <w:autoSpaceDN w:val="0"/>
        <w:adjustRightInd w:val="0"/>
        <w:spacing w:line="276" w:lineRule="auto"/>
        <w:ind w:left="-1080" w:right="-907"/>
        <w:rPr>
          <w:color w:val="000000"/>
          <w:sz w:val="22"/>
          <w:szCs w:val="22"/>
          <w:lang w:val="en-IN"/>
        </w:rPr>
      </w:pPr>
    </w:p>
    <w:p w:rsidR="00006EE4" w:rsidRPr="003133AF" w:rsidRDefault="00006EE4" w:rsidP="00511A6F">
      <w:pPr>
        <w:widowControl w:val="0"/>
        <w:numPr>
          <w:ilvl w:val="12"/>
          <w:numId w:val="3"/>
        </w:numPr>
        <w:shd w:val="clear" w:color="auto" w:fill="FFFFFF"/>
        <w:tabs>
          <w:tab w:val="clear" w:pos="360"/>
          <w:tab w:val="left" w:pos="-1080"/>
          <w:tab w:val="num" w:pos="-540"/>
        </w:tabs>
        <w:suppressAutoHyphens/>
        <w:autoSpaceDE w:val="0"/>
        <w:autoSpaceDN w:val="0"/>
        <w:adjustRightInd w:val="0"/>
        <w:spacing w:line="276" w:lineRule="auto"/>
        <w:ind w:left="-1080" w:right="-907"/>
        <w:rPr>
          <w:color w:val="000000"/>
          <w:sz w:val="22"/>
          <w:szCs w:val="22"/>
          <w:lang w:val="en-IN"/>
        </w:rPr>
      </w:pPr>
      <w:r w:rsidRPr="003133AF">
        <w:rPr>
          <w:b/>
          <w:sz w:val="22"/>
          <w:szCs w:val="22"/>
        </w:rPr>
        <w:t>Roles &amp; Responsibilities:</w:t>
      </w:r>
    </w:p>
    <w:p w:rsidR="00894BDF" w:rsidRPr="003133AF" w:rsidRDefault="00894BDF" w:rsidP="00894BDF">
      <w:pPr>
        <w:widowControl w:val="0"/>
        <w:shd w:val="clear" w:color="auto" w:fill="FFFFFF"/>
        <w:tabs>
          <w:tab w:val="left" w:pos="-1080"/>
        </w:tabs>
        <w:suppressAutoHyphens/>
        <w:autoSpaceDE w:val="0"/>
        <w:autoSpaceDN w:val="0"/>
        <w:adjustRightInd w:val="0"/>
        <w:spacing w:line="276" w:lineRule="auto"/>
        <w:ind w:right="-907"/>
        <w:rPr>
          <w:color w:val="000000"/>
          <w:sz w:val="22"/>
          <w:szCs w:val="22"/>
          <w:lang w:val="en-IN"/>
        </w:rPr>
      </w:pPr>
    </w:p>
    <w:p w:rsidR="001757DF" w:rsidRPr="003133AF" w:rsidRDefault="001757DF" w:rsidP="00B64D86">
      <w:pPr>
        <w:numPr>
          <w:ilvl w:val="0"/>
          <w:numId w:val="17"/>
        </w:numPr>
        <w:suppressAutoHyphens/>
        <w:spacing w:line="276" w:lineRule="auto"/>
        <w:ind w:right="-907"/>
        <w:jc w:val="both"/>
        <w:rPr>
          <w:sz w:val="22"/>
          <w:szCs w:val="22"/>
        </w:rPr>
      </w:pPr>
      <w:r w:rsidRPr="003133AF">
        <w:rPr>
          <w:sz w:val="22"/>
          <w:szCs w:val="22"/>
        </w:rPr>
        <w:t>Participated in the end user meetings to obtain the business requirements for creating reports.</w:t>
      </w:r>
    </w:p>
    <w:p w:rsidR="00894BDF" w:rsidRPr="003133AF" w:rsidRDefault="001757DF" w:rsidP="00894BDF">
      <w:pPr>
        <w:numPr>
          <w:ilvl w:val="0"/>
          <w:numId w:val="17"/>
        </w:numPr>
        <w:suppressAutoHyphens/>
        <w:spacing w:line="276" w:lineRule="auto"/>
        <w:ind w:right="-907"/>
        <w:jc w:val="both"/>
        <w:rPr>
          <w:sz w:val="22"/>
          <w:szCs w:val="22"/>
        </w:rPr>
      </w:pPr>
      <w:r w:rsidRPr="003133AF">
        <w:rPr>
          <w:sz w:val="22"/>
          <w:szCs w:val="22"/>
        </w:rPr>
        <w:t>Used Advanced Filters, Conditional, Transformation and Level Metrics for creating complex reports</w:t>
      </w:r>
      <w:proofErr w:type="gramStart"/>
      <w:r w:rsidRPr="003133AF">
        <w:rPr>
          <w:sz w:val="22"/>
          <w:szCs w:val="22"/>
        </w:rPr>
        <w:t>..</w:t>
      </w:r>
      <w:proofErr w:type="gramEnd"/>
    </w:p>
    <w:p w:rsidR="00894BDF" w:rsidRPr="003133AF" w:rsidRDefault="00894BDF" w:rsidP="00894BDF">
      <w:pPr>
        <w:numPr>
          <w:ilvl w:val="0"/>
          <w:numId w:val="17"/>
        </w:numPr>
        <w:suppressAutoHyphens/>
        <w:spacing w:line="276" w:lineRule="auto"/>
        <w:ind w:right="-1267"/>
        <w:jc w:val="both"/>
        <w:rPr>
          <w:sz w:val="22"/>
          <w:szCs w:val="22"/>
        </w:rPr>
      </w:pPr>
      <w:r w:rsidRPr="003133AF">
        <w:rPr>
          <w:sz w:val="22"/>
          <w:szCs w:val="22"/>
        </w:rPr>
        <w:t xml:space="preserve"> Developed MicroStrategy Schema objects and Application objects such as Facts, Attributes, Transformations and Hierarchies.</w:t>
      </w:r>
    </w:p>
    <w:p w:rsidR="00894BDF" w:rsidRPr="003133AF" w:rsidRDefault="00894BDF" w:rsidP="00894BDF">
      <w:pPr>
        <w:numPr>
          <w:ilvl w:val="0"/>
          <w:numId w:val="17"/>
        </w:numPr>
        <w:suppressAutoHyphens/>
        <w:spacing w:line="276" w:lineRule="auto"/>
        <w:ind w:right="-1267"/>
        <w:jc w:val="both"/>
        <w:rPr>
          <w:sz w:val="22"/>
          <w:szCs w:val="22"/>
        </w:rPr>
      </w:pPr>
      <w:r w:rsidRPr="003133AF">
        <w:rPr>
          <w:sz w:val="22"/>
          <w:szCs w:val="22"/>
        </w:rPr>
        <w:t xml:space="preserve"> Created all possible Metrics, for enabling the end users to generate customized reports by creating their own Templates and Filters, Administrated MicroStrategy Intelligence Server and Web Server.</w:t>
      </w:r>
    </w:p>
    <w:p w:rsidR="00894BDF" w:rsidRPr="003133AF" w:rsidRDefault="00894BDF" w:rsidP="00894BDF">
      <w:pPr>
        <w:numPr>
          <w:ilvl w:val="0"/>
          <w:numId w:val="17"/>
        </w:numPr>
        <w:suppressAutoHyphens/>
        <w:spacing w:line="276" w:lineRule="auto"/>
        <w:ind w:right="-1267"/>
        <w:jc w:val="both"/>
        <w:rPr>
          <w:sz w:val="22"/>
          <w:szCs w:val="22"/>
        </w:rPr>
      </w:pPr>
      <w:r w:rsidRPr="003133AF">
        <w:rPr>
          <w:sz w:val="22"/>
          <w:szCs w:val="22"/>
        </w:rPr>
        <w:t>Participated in the end user meetings to obtain the business requirements for creating reports.</w:t>
      </w:r>
    </w:p>
    <w:p w:rsidR="00894BDF" w:rsidRPr="003133AF" w:rsidRDefault="00894BDF" w:rsidP="00894BDF">
      <w:pPr>
        <w:numPr>
          <w:ilvl w:val="0"/>
          <w:numId w:val="17"/>
        </w:numPr>
        <w:suppressAutoHyphens/>
        <w:spacing w:line="276" w:lineRule="auto"/>
        <w:ind w:right="-1267"/>
        <w:jc w:val="both"/>
        <w:rPr>
          <w:sz w:val="22"/>
          <w:szCs w:val="22"/>
        </w:rPr>
      </w:pPr>
      <w:r w:rsidRPr="003133AF">
        <w:rPr>
          <w:sz w:val="22"/>
          <w:szCs w:val="22"/>
        </w:rPr>
        <w:t xml:space="preserve"> Involved in Data-Modeling Analysis like Creation of Snowflake schema, report structure based on the user requirements.</w:t>
      </w:r>
    </w:p>
    <w:p w:rsidR="00894BDF" w:rsidRPr="003133AF" w:rsidRDefault="00894BDF" w:rsidP="00894BDF">
      <w:pPr>
        <w:numPr>
          <w:ilvl w:val="0"/>
          <w:numId w:val="17"/>
        </w:numPr>
        <w:suppressAutoHyphens/>
        <w:spacing w:line="276" w:lineRule="auto"/>
        <w:ind w:right="-1267"/>
        <w:jc w:val="both"/>
        <w:rPr>
          <w:sz w:val="22"/>
          <w:szCs w:val="22"/>
        </w:rPr>
      </w:pPr>
      <w:r w:rsidRPr="003133AF">
        <w:rPr>
          <w:sz w:val="22"/>
          <w:szCs w:val="22"/>
        </w:rPr>
        <w:t>Installing, Configuring of all MicroStrategy products including MicroStrategy Desktop, Administrator, Intelligence Server, Web Server.</w:t>
      </w:r>
    </w:p>
    <w:p w:rsidR="00521880" w:rsidRPr="003133AF" w:rsidRDefault="00894BDF" w:rsidP="00521880">
      <w:pPr>
        <w:numPr>
          <w:ilvl w:val="0"/>
          <w:numId w:val="17"/>
        </w:numPr>
        <w:suppressAutoHyphens/>
        <w:spacing w:line="276" w:lineRule="auto"/>
        <w:ind w:right="-1267"/>
        <w:jc w:val="both"/>
        <w:rPr>
          <w:sz w:val="22"/>
          <w:szCs w:val="22"/>
        </w:rPr>
      </w:pPr>
      <w:r w:rsidRPr="003133AF">
        <w:rPr>
          <w:sz w:val="22"/>
          <w:szCs w:val="22"/>
        </w:rPr>
        <w:t xml:space="preserve"> Responsible for the end Users training for the MicroStrategy Web interface.</w:t>
      </w:r>
    </w:p>
    <w:p w:rsidR="00521880" w:rsidRPr="003133AF" w:rsidRDefault="00521880" w:rsidP="00521880">
      <w:pPr>
        <w:suppressAutoHyphens/>
        <w:spacing w:line="276" w:lineRule="auto"/>
        <w:ind w:left="-720" w:right="-1267"/>
        <w:jc w:val="both"/>
        <w:rPr>
          <w:sz w:val="22"/>
          <w:szCs w:val="22"/>
        </w:rPr>
      </w:pPr>
    </w:p>
    <w:p w:rsidR="00521880" w:rsidRPr="003133AF" w:rsidRDefault="00521880" w:rsidP="00AA76B8">
      <w:pPr>
        <w:pStyle w:val="Heading1"/>
        <w:spacing w:line="276" w:lineRule="auto"/>
        <w:contextualSpacing/>
        <w:jc w:val="both"/>
        <w:rPr>
          <w:sz w:val="22"/>
          <w:szCs w:val="22"/>
        </w:rPr>
      </w:pPr>
      <w:proofErr w:type="gramStart"/>
      <w:r w:rsidRPr="003133AF">
        <w:rPr>
          <w:sz w:val="22"/>
          <w:szCs w:val="22"/>
        </w:rPr>
        <w:t>Pr</w:t>
      </w:r>
      <w:r w:rsidR="00AC3360">
        <w:rPr>
          <w:sz w:val="22"/>
          <w:szCs w:val="22"/>
        </w:rPr>
        <w:t xml:space="preserve">oject </w:t>
      </w:r>
      <w:r w:rsidRPr="003133AF">
        <w:rPr>
          <w:sz w:val="22"/>
          <w:szCs w:val="22"/>
        </w:rPr>
        <w:t>:</w:t>
      </w:r>
      <w:proofErr w:type="gramEnd"/>
      <w:r w:rsidRPr="003133AF">
        <w:rPr>
          <w:sz w:val="22"/>
          <w:szCs w:val="22"/>
        </w:rPr>
        <w:t xml:space="preserve"> Centralized Hospital Management System</w:t>
      </w:r>
    </w:p>
    <w:p w:rsidR="00521880" w:rsidRPr="003133AF" w:rsidRDefault="00521880" w:rsidP="00521880">
      <w:pPr>
        <w:rPr>
          <w:sz w:val="22"/>
          <w:szCs w:val="22"/>
        </w:rPr>
      </w:pPr>
    </w:p>
    <w:p w:rsidR="00AA76B8" w:rsidRPr="003133AF" w:rsidRDefault="00AA76B8" w:rsidP="00AA76B8">
      <w:pPr>
        <w:pStyle w:val="Heading1"/>
        <w:spacing w:line="276" w:lineRule="auto"/>
        <w:contextualSpacing/>
        <w:jc w:val="both"/>
        <w:rPr>
          <w:b w:val="0"/>
          <w:bCs w:val="0"/>
          <w:sz w:val="22"/>
          <w:szCs w:val="22"/>
        </w:rPr>
      </w:pPr>
      <w:r w:rsidRPr="003133AF">
        <w:rPr>
          <w:b w:val="0"/>
          <w:sz w:val="22"/>
          <w:szCs w:val="22"/>
        </w:rPr>
        <w:t>Client</w:t>
      </w:r>
      <w:r w:rsidRPr="003133AF">
        <w:rPr>
          <w:b w:val="0"/>
          <w:sz w:val="22"/>
          <w:szCs w:val="22"/>
        </w:rPr>
        <w:tab/>
      </w:r>
      <w:r w:rsidRPr="003133AF">
        <w:rPr>
          <w:b w:val="0"/>
          <w:sz w:val="22"/>
          <w:szCs w:val="22"/>
        </w:rPr>
        <w:tab/>
      </w:r>
      <w:r w:rsidRPr="003133AF">
        <w:rPr>
          <w:b w:val="0"/>
          <w:sz w:val="22"/>
          <w:szCs w:val="22"/>
        </w:rPr>
        <w:tab/>
      </w:r>
      <w:r w:rsidR="00521880" w:rsidRPr="003133AF">
        <w:rPr>
          <w:b w:val="0"/>
          <w:sz w:val="22"/>
          <w:szCs w:val="22"/>
        </w:rPr>
        <w:tab/>
      </w:r>
      <w:proofErr w:type="gramStart"/>
      <w:r w:rsidRPr="003133AF">
        <w:rPr>
          <w:b w:val="0"/>
          <w:sz w:val="22"/>
          <w:szCs w:val="22"/>
        </w:rPr>
        <w:t>:</w:t>
      </w:r>
      <w:r w:rsidRPr="003133AF">
        <w:rPr>
          <w:b w:val="0"/>
          <w:bCs w:val="0"/>
          <w:sz w:val="22"/>
          <w:szCs w:val="22"/>
        </w:rPr>
        <w:t>Westpac</w:t>
      </w:r>
      <w:proofErr w:type="gramEnd"/>
    </w:p>
    <w:p w:rsidR="00380FCE" w:rsidRPr="003133AF" w:rsidRDefault="00380FCE" w:rsidP="00380FCE">
      <w:pPr>
        <w:pStyle w:val="Heading1"/>
        <w:spacing w:line="276" w:lineRule="auto"/>
        <w:contextualSpacing/>
        <w:jc w:val="both"/>
        <w:rPr>
          <w:b w:val="0"/>
          <w:bCs w:val="0"/>
          <w:sz w:val="22"/>
          <w:szCs w:val="22"/>
        </w:rPr>
      </w:pPr>
      <w:r w:rsidRPr="003133AF">
        <w:rPr>
          <w:b w:val="0"/>
          <w:sz w:val="22"/>
          <w:szCs w:val="22"/>
        </w:rPr>
        <w:t>Environment</w:t>
      </w:r>
      <w:r w:rsidRPr="003133AF">
        <w:rPr>
          <w:b w:val="0"/>
          <w:sz w:val="22"/>
          <w:szCs w:val="22"/>
        </w:rPr>
        <w:tab/>
      </w:r>
      <w:r w:rsidRPr="003133AF">
        <w:rPr>
          <w:b w:val="0"/>
          <w:sz w:val="22"/>
          <w:szCs w:val="22"/>
        </w:rPr>
        <w:tab/>
      </w:r>
      <w:r w:rsidRPr="003133AF">
        <w:rPr>
          <w:b w:val="0"/>
          <w:sz w:val="22"/>
          <w:szCs w:val="22"/>
        </w:rPr>
        <w:tab/>
        <w:t xml:space="preserve">:  </w:t>
      </w:r>
      <w:proofErr w:type="spellStart"/>
      <w:r w:rsidRPr="003133AF">
        <w:rPr>
          <w:b w:val="0"/>
          <w:sz w:val="22"/>
          <w:szCs w:val="22"/>
        </w:rPr>
        <w:t>Microstrategy</w:t>
      </w:r>
      <w:proofErr w:type="spellEnd"/>
      <w:r w:rsidRPr="003133AF">
        <w:rPr>
          <w:b w:val="0"/>
          <w:sz w:val="22"/>
          <w:szCs w:val="22"/>
        </w:rPr>
        <w:t xml:space="preserve"> reports, advanced prompts, dashboards and oracle</w:t>
      </w:r>
    </w:p>
    <w:p w:rsidR="00521880" w:rsidRPr="003133AF" w:rsidRDefault="00521880" w:rsidP="00AA76B8">
      <w:pPr>
        <w:pStyle w:val="Heading1"/>
        <w:spacing w:line="276" w:lineRule="auto"/>
        <w:contextualSpacing/>
        <w:jc w:val="both"/>
        <w:rPr>
          <w:b w:val="0"/>
          <w:bCs w:val="0"/>
          <w:sz w:val="22"/>
          <w:szCs w:val="22"/>
        </w:rPr>
      </w:pPr>
    </w:p>
    <w:p w:rsidR="00AA76B8" w:rsidRPr="003133AF" w:rsidRDefault="00AA76B8" w:rsidP="00AA76B8">
      <w:pPr>
        <w:pStyle w:val="Heading1"/>
        <w:spacing w:line="276" w:lineRule="auto"/>
        <w:contextualSpacing/>
        <w:jc w:val="both"/>
        <w:rPr>
          <w:rFonts w:eastAsia="Verdana"/>
          <w:b w:val="0"/>
          <w:sz w:val="22"/>
          <w:szCs w:val="22"/>
        </w:rPr>
      </w:pPr>
      <w:r w:rsidRPr="003133AF">
        <w:rPr>
          <w:b w:val="0"/>
          <w:bCs w:val="0"/>
          <w:sz w:val="22"/>
          <w:szCs w:val="22"/>
        </w:rPr>
        <w:t>Description:-</w:t>
      </w:r>
      <w:r w:rsidRPr="003133AF">
        <w:rPr>
          <w:rFonts w:eastAsia="Verdana"/>
          <w:b w:val="0"/>
          <w:sz w:val="22"/>
          <w:szCs w:val="22"/>
        </w:rPr>
        <w:t xml:space="preserve">This project supports online operations for corporate hospital operations. This is web enabled operations available for Users, administrators, Staff and clerks functionalities.  This is maintained in advance technologies for high speed and faster integration for the users. Here patients can be registered by themselves and clerk also. Different staff doctors and admin are registered for different branches. Doctors are adjusted for different branches. All the doctors details are should be available for different users. And users can retrieve their medical history and diagnosis details </w:t>
      </w:r>
      <w:proofErr w:type="spellStart"/>
      <w:r w:rsidRPr="003133AF">
        <w:rPr>
          <w:rFonts w:eastAsia="Verdana"/>
          <w:b w:val="0"/>
          <w:sz w:val="22"/>
          <w:szCs w:val="22"/>
        </w:rPr>
        <w:t>etcany</w:t>
      </w:r>
      <w:proofErr w:type="spellEnd"/>
      <w:r w:rsidRPr="003133AF">
        <w:rPr>
          <w:rFonts w:eastAsia="Verdana"/>
          <w:b w:val="0"/>
          <w:sz w:val="22"/>
          <w:szCs w:val="22"/>
        </w:rPr>
        <w:t xml:space="preserve"> where any time from internet. This project can be maintained by different branches of particular hospitals with help of internet distributed technology in </w:t>
      </w:r>
      <w:proofErr w:type="spellStart"/>
      <w:r w:rsidRPr="003133AF">
        <w:rPr>
          <w:rFonts w:eastAsia="Verdana"/>
          <w:b w:val="0"/>
          <w:sz w:val="22"/>
          <w:szCs w:val="22"/>
        </w:rPr>
        <w:t>Microstrategy</w:t>
      </w:r>
      <w:proofErr w:type="spellEnd"/>
      <w:r w:rsidRPr="003133AF">
        <w:rPr>
          <w:rFonts w:eastAsia="Verdana"/>
          <w:b w:val="0"/>
          <w:sz w:val="22"/>
          <w:szCs w:val="22"/>
        </w:rPr>
        <w:t>.</w:t>
      </w:r>
    </w:p>
    <w:p w:rsidR="00AA76B8" w:rsidRPr="003133AF" w:rsidRDefault="00AA76B8" w:rsidP="00AA76B8">
      <w:pPr>
        <w:rPr>
          <w:rFonts w:eastAsia="Verdana"/>
          <w:sz w:val="22"/>
          <w:szCs w:val="22"/>
        </w:rPr>
      </w:pPr>
    </w:p>
    <w:p w:rsidR="00AA76B8" w:rsidRPr="003133AF" w:rsidRDefault="00AA76B8" w:rsidP="00AA76B8">
      <w:pPr>
        <w:pStyle w:val="Heading1"/>
        <w:spacing w:line="276" w:lineRule="auto"/>
        <w:contextualSpacing/>
        <w:jc w:val="both"/>
        <w:rPr>
          <w:color w:val="000000"/>
          <w:sz w:val="22"/>
          <w:szCs w:val="22"/>
          <w:lang w:val="en-IN"/>
        </w:rPr>
      </w:pPr>
      <w:r w:rsidRPr="003133AF">
        <w:rPr>
          <w:sz w:val="22"/>
          <w:szCs w:val="22"/>
        </w:rPr>
        <w:lastRenderedPageBreak/>
        <w:t>Roles &amp; Responsibilities:</w:t>
      </w:r>
    </w:p>
    <w:p w:rsidR="00AA76B8" w:rsidRPr="003133AF" w:rsidRDefault="00AA76B8" w:rsidP="00AA76B8">
      <w:pPr>
        <w:widowControl w:val="0"/>
        <w:shd w:val="clear" w:color="auto" w:fill="FFFFFF"/>
        <w:tabs>
          <w:tab w:val="left" w:pos="-1080"/>
        </w:tabs>
        <w:suppressAutoHyphens/>
        <w:autoSpaceDE w:val="0"/>
        <w:autoSpaceDN w:val="0"/>
        <w:adjustRightInd w:val="0"/>
        <w:spacing w:line="276" w:lineRule="auto"/>
        <w:ind w:right="-907"/>
        <w:rPr>
          <w:color w:val="000000"/>
          <w:sz w:val="22"/>
          <w:szCs w:val="22"/>
          <w:lang w:val="en-IN"/>
        </w:rPr>
      </w:pPr>
    </w:p>
    <w:p w:rsidR="00AA76B8" w:rsidRPr="003133AF" w:rsidRDefault="00AA76B8" w:rsidP="00AA76B8">
      <w:pPr>
        <w:numPr>
          <w:ilvl w:val="0"/>
          <w:numId w:val="17"/>
        </w:numPr>
        <w:suppressAutoHyphens/>
        <w:spacing w:line="276" w:lineRule="auto"/>
        <w:ind w:right="-907"/>
        <w:jc w:val="both"/>
        <w:rPr>
          <w:sz w:val="22"/>
          <w:szCs w:val="22"/>
        </w:rPr>
      </w:pPr>
      <w:r w:rsidRPr="003133AF">
        <w:rPr>
          <w:sz w:val="22"/>
          <w:szCs w:val="22"/>
        </w:rPr>
        <w:t>Participated in the end user meetings to obtain the business requirements for creating reports.</w:t>
      </w:r>
    </w:p>
    <w:p w:rsidR="00AA76B8" w:rsidRPr="003133AF" w:rsidRDefault="00AA76B8" w:rsidP="00AA76B8">
      <w:pPr>
        <w:numPr>
          <w:ilvl w:val="0"/>
          <w:numId w:val="17"/>
        </w:numPr>
        <w:suppressAutoHyphens/>
        <w:spacing w:line="276" w:lineRule="auto"/>
        <w:ind w:right="-907"/>
        <w:jc w:val="both"/>
        <w:rPr>
          <w:sz w:val="22"/>
          <w:szCs w:val="22"/>
        </w:rPr>
      </w:pPr>
      <w:r w:rsidRPr="003133AF">
        <w:rPr>
          <w:sz w:val="22"/>
          <w:szCs w:val="22"/>
        </w:rPr>
        <w:t>Used Advanced Filters, Conditional, Transformation and Level Metric</w:t>
      </w:r>
      <w:r w:rsidR="00BC74E5" w:rsidRPr="003133AF">
        <w:rPr>
          <w:sz w:val="22"/>
          <w:szCs w:val="22"/>
        </w:rPr>
        <w:t>s for creating complex reports</w:t>
      </w:r>
    </w:p>
    <w:p w:rsidR="00AA76B8" w:rsidRPr="003133AF" w:rsidRDefault="00AA76B8" w:rsidP="00AA76B8">
      <w:pPr>
        <w:numPr>
          <w:ilvl w:val="0"/>
          <w:numId w:val="17"/>
        </w:numPr>
        <w:suppressAutoHyphens/>
        <w:spacing w:line="276" w:lineRule="auto"/>
        <w:ind w:right="-1267"/>
        <w:jc w:val="both"/>
        <w:rPr>
          <w:sz w:val="22"/>
          <w:szCs w:val="22"/>
        </w:rPr>
      </w:pPr>
      <w:r w:rsidRPr="003133AF">
        <w:rPr>
          <w:sz w:val="22"/>
          <w:szCs w:val="22"/>
        </w:rPr>
        <w:t xml:space="preserve"> Developed MicroStrategy Schema objects and Application objects such as Facts, Attributes, Transformations and Hierarchies.</w:t>
      </w:r>
    </w:p>
    <w:p w:rsidR="00AA76B8" w:rsidRPr="003133AF" w:rsidRDefault="00AA76B8" w:rsidP="00AA76B8">
      <w:pPr>
        <w:numPr>
          <w:ilvl w:val="0"/>
          <w:numId w:val="17"/>
        </w:numPr>
        <w:suppressAutoHyphens/>
        <w:spacing w:line="276" w:lineRule="auto"/>
        <w:ind w:right="-1267"/>
        <w:jc w:val="both"/>
        <w:rPr>
          <w:sz w:val="22"/>
          <w:szCs w:val="22"/>
        </w:rPr>
      </w:pPr>
      <w:r w:rsidRPr="003133AF">
        <w:rPr>
          <w:sz w:val="22"/>
          <w:szCs w:val="22"/>
        </w:rPr>
        <w:t xml:space="preserve"> Created all possible Metrics, for enabling the end users to generate customized reports by creating their own Templates and Filters, Administrated MicroStrategy Intelligence Server and Web Server.</w:t>
      </w:r>
    </w:p>
    <w:p w:rsidR="00AA76B8" w:rsidRPr="003133AF" w:rsidRDefault="00AA76B8" w:rsidP="00AA76B8">
      <w:pPr>
        <w:numPr>
          <w:ilvl w:val="0"/>
          <w:numId w:val="17"/>
        </w:numPr>
        <w:suppressAutoHyphens/>
        <w:spacing w:line="276" w:lineRule="auto"/>
        <w:ind w:right="-1267"/>
        <w:jc w:val="both"/>
        <w:rPr>
          <w:sz w:val="22"/>
          <w:szCs w:val="22"/>
        </w:rPr>
      </w:pPr>
      <w:r w:rsidRPr="003133AF">
        <w:rPr>
          <w:sz w:val="22"/>
          <w:szCs w:val="22"/>
        </w:rPr>
        <w:t>Participated in the end user meetings to obtain the business requirements for creating reports.</w:t>
      </w:r>
    </w:p>
    <w:p w:rsidR="00AA76B8" w:rsidRPr="003133AF" w:rsidRDefault="00AA76B8" w:rsidP="00AA76B8">
      <w:pPr>
        <w:numPr>
          <w:ilvl w:val="0"/>
          <w:numId w:val="17"/>
        </w:numPr>
        <w:suppressAutoHyphens/>
        <w:spacing w:line="276" w:lineRule="auto"/>
        <w:ind w:right="-1267"/>
        <w:jc w:val="both"/>
        <w:rPr>
          <w:sz w:val="22"/>
          <w:szCs w:val="22"/>
        </w:rPr>
      </w:pPr>
      <w:r w:rsidRPr="003133AF">
        <w:rPr>
          <w:sz w:val="22"/>
          <w:szCs w:val="22"/>
        </w:rPr>
        <w:t xml:space="preserve"> Involved in Data-Modeling Analysis like Creation of Snowflake schema, report structure based on the user requirements.</w:t>
      </w:r>
    </w:p>
    <w:p w:rsidR="00AA76B8" w:rsidRPr="003133AF" w:rsidRDefault="00AA76B8" w:rsidP="00AA76B8">
      <w:pPr>
        <w:numPr>
          <w:ilvl w:val="0"/>
          <w:numId w:val="17"/>
        </w:numPr>
        <w:suppressAutoHyphens/>
        <w:spacing w:line="276" w:lineRule="auto"/>
        <w:ind w:right="-1267"/>
        <w:jc w:val="both"/>
        <w:rPr>
          <w:sz w:val="22"/>
          <w:szCs w:val="22"/>
        </w:rPr>
      </w:pPr>
      <w:r w:rsidRPr="003133AF">
        <w:rPr>
          <w:sz w:val="22"/>
          <w:szCs w:val="22"/>
        </w:rPr>
        <w:t>Installing, Configuring of all MicroStrategy products including MicroStrategy Desktop, Administrator, Intelligence Server, Web Server.</w:t>
      </w:r>
    </w:p>
    <w:p w:rsidR="00366F27" w:rsidRDefault="00AA76B8" w:rsidP="00366F27">
      <w:pPr>
        <w:numPr>
          <w:ilvl w:val="0"/>
          <w:numId w:val="17"/>
        </w:numPr>
        <w:suppressAutoHyphens/>
        <w:spacing w:line="276" w:lineRule="auto"/>
        <w:ind w:right="-1267"/>
        <w:jc w:val="both"/>
        <w:rPr>
          <w:sz w:val="22"/>
          <w:szCs w:val="22"/>
        </w:rPr>
      </w:pPr>
      <w:r w:rsidRPr="003133AF">
        <w:rPr>
          <w:sz w:val="22"/>
          <w:szCs w:val="22"/>
        </w:rPr>
        <w:t xml:space="preserve"> Responsible for the end Users training for the MicroStrategy Web interface.</w:t>
      </w:r>
    </w:p>
    <w:p w:rsidR="00904139" w:rsidRDefault="00904139" w:rsidP="00366F27">
      <w:pPr>
        <w:suppressAutoHyphens/>
        <w:spacing w:line="276" w:lineRule="auto"/>
        <w:ind w:left="-720" w:right="-1267"/>
        <w:jc w:val="both"/>
        <w:rPr>
          <w:sz w:val="22"/>
          <w:szCs w:val="22"/>
        </w:rPr>
      </w:pPr>
    </w:p>
    <w:p w:rsidR="00904139" w:rsidRPr="003133AF" w:rsidRDefault="00904139" w:rsidP="00904139">
      <w:pPr>
        <w:pStyle w:val="Heading1"/>
        <w:spacing w:line="276" w:lineRule="auto"/>
        <w:contextualSpacing/>
        <w:jc w:val="both"/>
        <w:rPr>
          <w:sz w:val="22"/>
          <w:szCs w:val="22"/>
        </w:rPr>
      </w:pPr>
      <w:proofErr w:type="gramStart"/>
      <w:r w:rsidRPr="003133AF">
        <w:rPr>
          <w:sz w:val="22"/>
          <w:szCs w:val="22"/>
        </w:rPr>
        <w:t>Project :</w:t>
      </w:r>
      <w:r w:rsidRPr="00904139">
        <w:rPr>
          <w:bCs w:val="0"/>
          <w:sz w:val="22"/>
          <w:szCs w:val="22"/>
        </w:rPr>
        <w:t>Vector</w:t>
      </w:r>
      <w:proofErr w:type="gramEnd"/>
      <w:r w:rsidRPr="00904139">
        <w:rPr>
          <w:bCs w:val="0"/>
          <w:sz w:val="22"/>
          <w:szCs w:val="22"/>
        </w:rPr>
        <w:t xml:space="preserve"> Securities</w:t>
      </w:r>
    </w:p>
    <w:p w:rsidR="00904139" w:rsidRPr="003133AF" w:rsidRDefault="00904139" w:rsidP="00904139">
      <w:pPr>
        <w:rPr>
          <w:sz w:val="22"/>
          <w:szCs w:val="22"/>
        </w:rPr>
      </w:pPr>
    </w:p>
    <w:p w:rsidR="00904139" w:rsidRPr="003133AF" w:rsidRDefault="00904139" w:rsidP="00904139">
      <w:pPr>
        <w:pStyle w:val="Heading1"/>
        <w:spacing w:line="276" w:lineRule="auto"/>
        <w:contextualSpacing/>
        <w:jc w:val="both"/>
        <w:rPr>
          <w:b w:val="0"/>
          <w:bCs w:val="0"/>
          <w:sz w:val="22"/>
          <w:szCs w:val="22"/>
        </w:rPr>
      </w:pPr>
      <w:r w:rsidRPr="003133AF">
        <w:rPr>
          <w:b w:val="0"/>
          <w:sz w:val="22"/>
          <w:szCs w:val="22"/>
        </w:rPr>
        <w:t>Client</w:t>
      </w:r>
      <w:r w:rsidRPr="003133AF">
        <w:rPr>
          <w:b w:val="0"/>
          <w:sz w:val="22"/>
          <w:szCs w:val="22"/>
        </w:rPr>
        <w:tab/>
      </w:r>
      <w:r w:rsidRPr="003133AF">
        <w:rPr>
          <w:b w:val="0"/>
          <w:sz w:val="22"/>
          <w:szCs w:val="22"/>
        </w:rPr>
        <w:tab/>
      </w:r>
      <w:r w:rsidRPr="003133AF">
        <w:rPr>
          <w:b w:val="0"/>
          <w:sz w:val="22"/>
          <w:szCs w:val="22"/>
        </w:rPr>
        <w:tab/>
      </w:r>
      <w:r w:rsidRPr="003133AF">
        <w:rPr>
          <w:b w:val="0"/>
          <w:sz w:val="22"/>
          <w:szCs w:val="22"/>
        </w:rPr>
        <w:tab/>
      </w:r>
      <w:proofErr w:type="gramStart"/>
      <w:r w:rsidRPr="003133AF">
        <w:rPr>
          <w:b w:val="0"/>
          <w:sz w:val="22"/>
          <w:szCs w:val="22"/>
        </w:rPr>
        <w:t>:</w:t>
      </w:r>
      <w:proofErr w:type="spellStart"/>
      <w:r w:rsidRPr="00904139">
        <w:t>Corelogic</w:t>
      </w:r>
      <w:proofErr w:type="spellEnd"/>
      <w:proofErr w:type="gramEnd"/>
      <w:r w:rsidRPr="00904139">
        <w:t xml:space="preserve"> Global Services  </w:t>
      </w:r>
      <w:proofErr w:type="spellStart"/>
      <w:r w:rsidRPr="00904139">
        <w:t>Pvt</w:t>
      </w:r>
      <w:proofErr w:type="spellEnd"/>
      <w:r w:rsidRPr="00904139">
        <w:t xml:space="preserve"> Ltd</w:t>
      </w:r>
    </w:p>
    <w:p w:rsidR="00904139" w:rsidRPr="003133AF" w:rsidRDefault="00904139" w:rsidP="00904139">
      <w:pPr>
        <w:pStyle w:val="Heading1"/>
        <w:spacing w:line="276" w:lineRule="auto"/>
        <w:contextualSpacing/>
        <w:jc w:val="both"/>
        <w:rPr>
          <w:b w:val="0"/>
          <w:bCs w:val="0"/>
          <w:sz w:val="22"/>
          <w:szCs w:val="22"/>
        </w:rPr>
      </w:pPr>
      <w:r w:rsidRPr="003133AF">
        <w:rPr>
          <w:b w:val="0"/>
          <w:sz w:val="22"/>
          <w:szCs w:val="22"/>
        </w:rPr>
        <w:t>Environment</w:t>
      </w:r>
      <w:r w:rsidRPr="003133AF">
        <w:rPr>
          <w:b w:val="0"/>
          <w:sz w:val="22"/>
          <w:szCs w:val="22"/>
        </w:rPr>
        <w:tab/>
      </w:r>
      <w:r w:rsidRPr="003133AF">
        <w:rPr>
          <w:b w:val="0"/>
          <w:sz w:val="22"/>
          <w:szCs w:val="22"/>
        </w:rPr>
        <w:tab/>
      </w:r>
      <w:r w:rsidRPr="003133AF">
        <w:rPr>
          <w:b w:val="0"/>
          <w:sz w:val="22"/>
          <w:szCs w:val="22"/>
        </w:rPr>
        <w:tab/>
        <w:t xml:space="preserve">:  </w:t>
      </w:r>
      <w:proofErr w:type="spellStart"/>
      <w:r w:rsidRPr="003133AF">
        <w:rPr>
          <w:b w:val="0"/>
          <w:sz w:val="22"/>
          <w:szCs w:val="22"/>
        </w:rPr>
        <w:t>Microstrategy</w:t>
      </w:r>
      <w:proofErr w:type="spellEnd"/>
      <w:r w:rsidRPr="003133AF">
        <w:rPr>
          <w:b w:val="0"/>
          <w:sz w:val="22"/>
          <w:szCs w:val="22"/>
        </w:rPr>
        <w:t xml:space="preserve"> reports, advanced prompts, dashboards and oracle</w:t>
      </w:r>
    </w:p>
    <w:p w:rsidR="00904139" w:rsidRDefault="00904139" w:rsidP="00366F27">
      <w:pPr>
        <w:suppressAutoHyphens/>
        <w:spacing w:line="276" w:lineRule="auto"/>
        <w:ind w:left="-1080" w:right="-1267"/>
        <w:jc w:val="both"/>
        <w:rPr>
          <w:rFonts w:ascii="Book Antiqua" w:hAnsi="Book Antiqua"/>
          <w:b/>
          <w:sz w:val="23"/>
          <w:szCs w:val="23"/>
          <w:u w:val="single"/>
        </w:rPr>
      </w:pPr>
    </w:p>
    <w:p w:rsidR="00366F27" w:rsidRPr="00904139" w:rsidRDefault="00366F27" w:rsidP="00366F27">
      <w:pPr>
        <w:suppressAutoHyphens/>
        <w:spacing w:line="276" w:lineRule="auto"/>
        <w:ind w:left="-1080" w:right="-1267"/>
        <w:jc w:val="both"/>
        <w:rPr>
          <w:sz w:val="22"/>
          <w:szCs w:val="22"/>
        </w:rPr>
      </w:pPr>
      <w:r w:rsidRPr="00904139">
        <w:rPr>
          <w:b/>
        </w:rPr>
        <w:t>Description</w:t>
      </w:r>
      <w:r w:rsidRPr="00904139">
        <w:t>: Vector Securities mainly contains data about Mortgage loans, securities, deals in the US Market. Data comes from US Banks which is processed and sells the product to the customers.</w:t>
      </w:r>
    </w:p>
    <w:p w:rsidR="00366F27" w:rsidRPr="00904139" w:rsidRDefault="00366F27" w:rsidP="00366F27">
      <w:pPr>
        <w:suppressAutoHyphens/>
        <w:spacing w:line="276" w:lineRule="auto"/>
        <w:ind w:left="-1080" w:right="-1267"/>
        <w:jc w:val="both"/>
        <w:rPr>
          <w:sz w:val="22"/>
          <w:szCs w:val="22"/>
        </w:rPr>
      </w:pPr>
      <w:r w:rsidRPr="00904139">
        <w:rPr>
          <w:b/>
        </w:rPr>
        <w:t>Solution Environment</w:t>
      </w:r>
      <w:r w:rsidRPr="00904139">
        <w:t>: Windows XP, MicroStrategy 9.2.1, Oracle 11g</w:t>
      </w:r>
    </w:p>
    <w:p w:rsidR="00366F27" w:rsidRDefault="00366F27" w:rsidP="00366F27">
      <w:pPr>
        <w:suppressAutoHyphens/>
        <w:spacing w:line="276" w:lineRule="auto"/>
        <w:ind w:left="-1080" w:right="-1267"/>
        <w:jc w:val="both"/>
        <w:rPr>
          <w:b/>
        </w:rPr>
      </w:pPr>
    </w:p>
    <w:p w:rsidR="00366F27" w:rsidRDefault="00366F27" w:rsidP="00366F27">
      <w:pPr>
        <w:suppressAutoHyphens/>
        <w:spacing w:line="276" w:lineRule="auto"/>
        <w:ind w:left="-1080" w:right="-1267"/>
        <w:jc w:val="both"/>
      </w:pPr>
      <w:proofErr w:type="gramStart"/>
      <w:r w:rsidRPr="006B7B23">
        <w:rPr>
          <w:b/>
        </w:rPr>
        <w:t>Responsibilities</w:t>
      </w:r>
      <w:r w:rsidRPr="00E31F6E">
        <w:t xml:space="preserve"> :</w:t>
      </w:r>
      <w:proofErr w:type="gramEnd"/>
    </w:p>
    <w:p w:rsidR="00366F27" w:rsidRDefault="00366F27" w:rsidP="00366F27">
      <w:pPr>
        <w:suppressAutoHyphens/>
        <w:spacing w:line="276" w:lineRule="auto"/>
        <w:ind w:left="-1080" w:right="-1267"/>
        <w:jc w:val="both"/>
        <w:rPr>
          <w:sz w:val="22"/>
          <w:szCs w:val="22"/>
        </w:rPr>
      </w:pPr>
    </w:p>
    <w:p w:rsidR="00366F27" w:rsidRDefault="00366F27" w:rsidP="00366F27">
      <w:pPr>
        <w:numPr>
          <w:ilvl w:val="0"/>
          <w:numId w:val="17"/>
        </w:numPr>
        <w:suppressAutoHyphens/>
        <w:spacing w:line="276" w:lineRule="auto"/>
        <w:ind w:left="-1080" w:right="-1267"/>
        <w:jc w:val="both"/>
        <w:rPr>
          <w:sz w:val="22"/>
          <w:szCs w:val="22"/>
        </w:rPr>
      </w:pPr>
      <w:r w:rsidRPr="00366F27">
        <w:rPr>
          <w:sz w:val="22"/>
          <w:szCs w:val="22"/>
        </w:rPr>
        <w:t>Responsible for the end Users training for the MicroStrategy Web interface.</w:t>
      </w:r>
    </w:p>
    <w:p w:rsidR="00366F27" w:rsidRDefault="00366F27" w:rsidP="00366F27">
      <w:pPr>
        <w:numPr>
          <w:ilvl w:val="0"/>
          <w:numId w:val="17"/>
        </w:numPr>
        <w:suppressAutoHyphens/>
        <w:spacing w:line="276" w:lineRule="auto"/>
        <w:ind w:left="-1080" w:right="-1267"/>
        <w:jc w:val="both"/>
        <w:rPr>
          <w:sz w:val="22"/>
          <w:szCs w:val="22"/>
        </w:rPr>
      </w:pPr>
      <w:r w:rsidRPr="00C529C5">
        <w:t>Going through Business Requirement Documents and Understanding the User Requirements.</w:t>
      </w:r>
    </w:p>
    <w:p w:rsidR="00366F27" w:rsidRDefault="00366F27" w:rsidP="00366F27">
      <w:pPr>
        <w:numPr>
          <w:ilvl w:val="0"/>
          <w:numId w:val="17"/>
        </w:numPr>
        <w:suppressAutoHyphens/>
        <w:spacing w:line="276" w:lineRule="auto"/>
        <w:ind w:left="-1080" w:right="-1267"/>
        <w:jc w:val="both"/>
        <w:rPr>
          <w:sz w:val="22"/>
          <w:szCs w:val="22"/>
        </w:rPr>
      </w:pPr>
      <w:r w:rsidRPr="00C529C5">
        <w:t xml:space="preserve">Impact </w:t>
      </w:r>
      <w:r>
        <w:t>Analysis and providing Estimation</w:t>
      </w:r>
      <w:r w:rsidRPr="00C529C5">
        <w:t xml:space="preserve"> for the Reports.</w:t>
      </w:r>
    </w:p>
    <w:p w:rsidR="00366F27" w:rsidRDefault="00366F27" w:rsidP="00366F27">
      <w:pPr>
        <w:numPr>
          <w:ilvl w:val="0"/>
          <w:numId w:val="17"/>
        </w:numPr>
        <w:suppressAutoHyphens/>
        <w:spacing w:line="276" w:lineRule="auto"/>
        <w:ind w:left="-1080" w:right="-1267"/>
        <w:jc w:val="both"/>
        <w:rPr>
          <w:sz w:val="22"/>
          <w:szCs w:val="22"/>
        </w:rPr>
      </w:pPr>
      <w:r w:rsidRPr="00C529C5">
        <w:t>Developed Public Objects (filters, metrics, Custom Groups, Consolidations) to develop reports.</w:t>
      </w:r>
    </w:p>
    <w:p w:rsidR="00366F27" w:rsidRDefault="00366F27" w:rsidP="00366F27">
      <w:pPr>
        <w:numPr>
          <w:ilvl w:val="0"/>
          <w:numId w:val="17"/>
        </w:numPr>
        <w:suppressAutoHyphens/>
        <w:spacing w:line="276" w:lineRule="auto"/>
        <w:ind w:left="-1080" w:right="-1267"/>
        <w:jc w:val="both"/>
        <w:rPr>
          <w:sz w:val="22"/>
          <w:szCs w:val="22"/>
        </w:rPr>
      </w:pPr>
      <w:r w:rsidRPr="00C529C5">
        <w:t xml:space="preserve">Involved in creating Prompts in </w:t>
      </w:r>
      <w:proofErr w:type="spellStart"/>
      <w:r w:rsidRPr="00C529C5">
        <w:t>Microstrategy</w:t>
      </w:r>
      <w:proofErr w:type="spellEnd"/>
      <w:r w:rsidRPr="00C529C5">
        <w:t xml:space="preserve"> Desktop environment.</w:t>
      </w:r>
    </w:p>
    <w:p w:rsidR="00366F27" w:rsidRDefault="00366F27" w:rsidP="00366F27">
      <w:pPr>
        <w:numPr>
          <w:ilvl w:val="0"/>
          <w:numId w:val="17"/>
        </w:numPr>
        <w:suppressAutoHyphens/>
        <w:spacing w:line="276" w:lineRule="auto"/>
        <w:ind w:left="-1080" w:right="-1267"/>
        <w:jc w:val="both"/>
        <w:rPr>
          <w:sz w:val="22"/>
          <w:szCs w:val="22"/>
        </w:rPr>
      </w:pPr>
      <w:r w:rsidRPr="00C529C5">
        <w:t>Creating reports with various object prompts to generate various </w:t>
      </w:r>
      <w:proofErr w:type="spellStart"/>
      <w:r w:rsidRPr="00C529C5">
        <w:t>Adhoc</w:t>
      </w:r>
      <w:proofErr w:type="spellEnd"/>
      <w:r w:rsidRPr="00C529C5">
        <w:t xml:space="preserve"> reports.</w:t>
      </w:r>
    </w:p>
    <w:p w:rsidR="00366F27" w:rsidRDefault="00366F27" w:rsidP="00366F27">
      <w:pPr>
        <w:numPr>
          <w:ilvl w:val="0"/>
          <w:numId w:val="17"/>
        </w:numPr>
        <w:suppressAutoHyphens/>
        <w:spacing w:line="276" w:lineRule="auto"/>
        <w:ind w:left="-1080" w:right="-1267"/>
        <w:jc w:val="both"/>
        <w:rPr>
          <w:sz w:val="22"/>
          <w:szCs w:val="22"/>
        </w:rPr>
      </w:pPr>
      <w:r w:rsidRPr="00C529C5">
        <w:t>Creating different types of Dynamic Dashboards like Bubble grid, Water fall, Data cloud, Heat map etc.</w:t>
      </w:r>
    </w:p>
    <w:p w:rsidR="00366F27" w:rsidRDefault="00366F27" w:rsidP="00366F27">
      <w:pPr>
        <w:numPr>
          <w:ilvl w:val="0"/>
          <w:numId w:val="17"/>
        </w:numPr>
        <w:suppressAutoHyphens/>
        <w:spacing w:line="276" w:lineRule="auto"/>
        <w:ind w:left="-1080" w:right="-1267"/>
        <w:jc w:val="both"/>
        <w:rPr>
          <w:sz w:val="22"/>
          <w:szCs w:val="22"/>
        </w:rPr>
      </w:pPr>
      <w:r w:rsidRPr="00C529C5">
        <w:t>Creation of Intelligent Cubes and sharing</w:t>
      </w:r>
      <w:r>
        <w:t xml:space="preserve"> it</w:t>
      </w:r>
      <w:r w:rsidRPr="00C529C5">
        <w:t xml:space="preserve"> to reduce the database load and decreasing the report execution time by using the cube services.</w:t>
      </w:r>
    </w:p>
    <w:p w:rsidR="00366F27" w:rsidRDefault="00366F27" w:rsidP="00366F27">
      <w:pPr>
        <w:numPr>
          <w:ilvl w:val="0"/>
          <w:numId w:val="17"/>
        </w:numPr>
        <w:suppressAutoHyphens/>
        <w:spacing w:line="276" w:lineRule="auto"/>
        <w:ind w:left="-1080" w:right="-1267"/>
        <w:jc w:val="both"/>
        <w:rPr>
          <w:sz w:val="22"/>
          <w:szCs w:val="22"/>
        </w:rPr>
      </w:pPr>
      <w:r w:rsidRPr="00C529C5">
        <w:t>Worked on MicroStrategy OLAP Services Features i.e. creating View Filter, Dynamic Aggregation, and derived metrics.</w:t>
      </w:r>
    </w:p>
    <w:p w:rsidR="00366F27" w:rsidRPr="00366F27" w:rsidRDefault="00366F27" w:rsidP="00366F27">
      <w:pPr>
        <w:numPr>
          <w:ilvl w:val="0"/>
          <w:numId w:val="17"/>
        </w:numPr>
        <w:suppressAutoHyphens/>
        <w:spacing w:line="276" w:lineRule="auto"/>
        <w:ind w:left="-1080" w:right="-1267"/>
        <w:jc w:val="both"/>
        <w:rPr>
          <w:sz w:val="22"/>
          <w:szCs w:val="22"/>
        </w:rPr>
      </w:pPr>
      <w:r w:rsidRPr="00C529C5">
        <w:t xml:space="preserve">Implemented drill functionality on the reports using Drill Maps </w:t>
      </w:r>
    </w:p>
    <w:p w:rsidR="00366F27" w:rsidRDefault="00366F27" w:rsidP="00366F27">
      <w:pPr>
        <w:suppressAutoHyphens/>
        <w:spacing w:line="276" w:lineRule="auto"/>
        <w:ind w:left="-1560" w:right="-1267"/>
        <w:jc w:val="both"/>
        <w:rPr>
          <w:sz w:val="22"/>
          <w:szCs w:val="22"/>
        </w:rPr>
      </w:pPr>
    </w:p>
    <w:p w:rsidR="00366F27" w:rsidRPr="00366F27" w:rsidRDefault="00366F27" w:rsidP="00366F27">
      <w:pPr>
        <w:suppressAutoHyphens/>
        <w:spacing w:line="276" w:lineRule="auto"/>
        <w:ind w:right="-1267"/>
        <w:jc w:val="both"/>
        <w:rPr>
          <w:sz w:val="22"/>
          <w:szCs w:val="22"/>
        </w:rPr>
      </w:pPr>
    </w:p>
    <w:sectPr w:rsidR="00366F27" w:rsidRPr="00366F27" w:rsidSect="007444F2">
      <w:type w:val="continuous"/>
      <w:pgSz w:w="12240" w:h="15840" w:code="1"/>
      <w:pgMar w:top="1267" w:right="2347" w:bottom="1080" w:left="28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6111" w:rsidRDefault="005E6111">
      <w:r>
        <w:separator/>
      </w:r>
    </w:p>
  </w:endnote>
  <w:endnote w:type="continuationSeparator" w:id="0">
    <w:p w:rsidR="005E6111" w:rsidRDefault="005E6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6111" w:rsidRDefault="005E6111">
      <w:r>
        <w:separator/>
      </w:r>
    </w:p>
  </w:footnote>
  <w:footnote w:type="continuationSeparator" w:id="0">
    <w:p w:rsidR="005E6111" w:rsidRDefault="005E61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6"/>
    <w:multiLevelType w:val="singleLevel"/>
    <w:tmpl w:val="00000006"/>
    <w:name w:val="WW8Num6"/>
    <w:lvl w:ilvl="0">
      <w:start w:val="1"/>
      <w:numFmt w:val="bullet"/>
      <w:lvlText w:val=""/>
      <w:lvlJc w:val="left"/>
      <w:pPr>
        <w:tabs>
          <w:tab w:val="num" w:pos="720"/>
        </w:tabs>
        <w:ind w:left="720" w:hanging="360"/>
      </w:pPr>
      <w:rPr>
        <w:rFonts w:ascii="Symbol" w:hAnsi="Symbol"/>
      </w:rPr>
    </w:lvl>
  </w:abstractNum>
  <w:abstractNum w:abstractNumId="1">
    <w:nsid w:val="00000007"/>
    <w:multiLevelType w:val="singleLevel"/>
    <w:tmpl w:val="00000007"/>
    <w:name w:val="WW8Num7"/>
    <w:lvl w:ilvl="0">
      <w:start w:val="1"/>
      <w:numFmt w:val="bullet"/>
      <w:lvlText w:val=""/>
      <w:lvlJc w:val="left"/>
      <w:pPr>
        <w:tabs>
          <w:tab w:val="num" w:pos="720"/>
        </w:tabs>
        <w:ind w:left="720" w:hanging="360"/>
      </w:pPr>
      <w:rPr>
        <w:rFonts w:ascii="Symbol" w:hAnsi="Symbol"/>
      </w:rPr>
    </w:lvl>
  </w:abstractNum>
  <w:abstractNum w:abstractNumId="2">
    <w:nsid w:val="00000009"/>
    <w:multiLevelType w:val="singleLevel"/>
    <w:tmpl w:val="00000009"/>
    <w:name w:val="WW8Num9"/>
    <w:lvl w:ilvl="0">
      <w:start w:val="1"/>
      <w:numFmt w:val="bullet"/>
      <w:lvlText w:val=""/>
      <w:lvlJc w:val="left"/>
      <w:pPr>
        <w:tabs>
          <w:tab w:val="num" w:pos="720"/>
        </w:tabs>
        <w:ind w:left="720" w:hanging="360"/>
      </w:pPr>
      <w:rPr>
        <w:rFonts w:ascii="Symbol" w:hAnsi="Symbol"/>
        <w:sz w:val="20"/>
        <w:szCs w:val="20"/>
      </w:rPr>
    </w:lvl>
  </w:abstractNum>
  <w:abstractNum w:abstractNumId="3">
    <w:nsid w:val="02D438EC"/>
    <w:multiLevelType w:val="hybridMultilevel"/>
    <w:tmpl w:val="D8B40F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4">
    <w:nsid w:val="13513DBE"/>
    <w:multiLevelType w:val="hybridMultilevel"/>
    <w:tmpl w:val="C35A0CD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9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abstractNum w:abstractNumId="5">
    <w:nsid w:val="191F7E15"/>
    <w:multiLevelType w:val="hybridMultilevel"/>
    <w:tmpl w:val="594C4086"/>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nsid w:val="1EFC6733"/>
    <w:multiLevelType w:val="hybridMultilevel"/>
    <w:tmpl w:val="BBD6A50A"/>
    <w:lvl w:ilvl="0" w:tplc="0409000D">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3BD17920"/>
    <w:multiLevelType w:val="hybridMultilevel"/>
    <w:tmpl w:val="0C18740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32368B5"/>
    <w:multiLevelType w:val="hybridMultilevel"/>
    <w:tmpl w:val="69A0B5CE"/>
    <w:lvl w:ilvl="0" w:tplc="B1348B18">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1EF01C8"/>
    <w:multiLevelType w:val="hybridMultilevel"/>
    <w:tmpl w:val="FA147F0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53146BB0"/>
    <w:multiLevelType w:val="hybridMultilevel"/>
    <w:tmpl w:val="20860B60"/>
    <w:lvl w:ilvl="0" w:tplc="0409000B">
      <w:start w:val="1"/>
      <w:numFmt w:val="bullet"/>
      <w:lvlText w:val=""/>
      <w:lvlJc w:val="left"/>
      <w:pPr>
        <w:ind w:left="0" w:hanging="360"/>
      </w:pPr>
      <w:rPr>
        <w:rFonts w:ascii="Wingdings" w:hAnsi="Wingdings"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nsid w:val="55C6451B"/>
    <w:multiLevelType w:val="hybridMultilevel"/>
    <w:tmpl w:val="C18E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963741B"/>
    <w:multiLevelType w:val="hybridMultilevel"/>
    <w:tmpl w:val="80A4826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628E2AEA"/>
    <w:multiLevelType w:val="hybridMultilevel"/>
    <w:tmpl w:val="3C3086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DAD4DDB"/>
    <w:multiLevelType w:val="hybridMultilevel"/>
    <w:tmpl w:val="E280DABA"/>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E9C175E"/>
    <w:multiLevelType w:val="hybridMultilevel"/>
    <w:tmpl w:val="458ED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6">
    <w:nsid w:val="6F03215C"/>
    <w:multiLevelType w:val="hybridMultilevel"/>
    <w:tmpl w:val="06C2B7C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nsid w:val="703604D5"/>
    <w:multiLevelType w:val="hybridMultilevel"/>
    <w:tmpl w:val="3E1067D4"/>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9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abstractNum w:abstractNumId="18">
    <w:nsid w:val="750B03F5"/>
    <w:multiLevelType w:val="hybridMultilevel"/>
    <w:tmpl w:val="DA2AFD3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9">
    <w:nsid w:val="75D66B77"/>
    <w:multiLevelType w:val="hybridMultilevel"/>
    <w:tmpl w:val="01383152"/>
    <w:lvl w:ilvl="0" w:tplc="0409000D">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nsid w:val="794A55A9"/>
    <w:multiLevelType w:val="hybridMultilevel"/>
    <w:tmpl w:val="0DBAEE9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0"/>
        </w:tabs>
        <w:ind w:left="0" w:hanging="360"/>
      </w:pPr>
      <w:rPr>
        <w:rFonts w:ascii="Courier New" w:hAnsi="Courier New" w:cs="Times New Roman"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1440"/>
        </w:tabs>
        <w:ind w:left="1440" w:hanging="360"/>
      </w:pPr>
      <w:rPr>
        <w:rFonts w:ascii="Symbol" w:hAnsi="Symbol" w:hint="default"/>
      </w:rPr>
    </w:lvl>
    <w:lvl w:ilvl="4" w:tplc="04090003">
      <w:start w:val="1"/>
      <w:numFmt w:val="bullet"/>
      <w:lvlText w:val="o"/>
      <w:lvlJc w:val="left"/>
      <w:pPr>
        <w:tabs>
          <w:tab w:val="num" w:pos="2160"/>
        </w:tabs>
        <w:ind w:left="2160" w:hanging="360"/>
      </w:pPr>
      <w:rPr>
        <w:rFonts w:ascii="Courier New" w:hAnsi="Courier New" w:cs="Times New Roman" w:hint="default"/>
      </w:r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7C7A1971"/>
    <w:multiLevelType w:val="hybridMultilevel"/>
    <w:tmpl w:val="6590B592"/>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20"/>
  </w:num>
  <w:num w:numId="5">
    <w:abstractNumId w:val="21"/>
  </w:num>
  <w:num w:numId="6">
    <w:abstractNumId w:val="8"/>
  </w:num>
  <w:num w:numId="7">
    <w:abstractNumId w:val="10"/>
  </w:num>
  <w:num w:numId="8">
    <w:abstractNumId w:val="5"/>
  </w:num>
  <w:num w:numId="9">
    <w:abstractNumId w:val="7"/>
  </w:num>
  <w:num w:numId="10">
    <w:abstractNumId w:val="15"/>
  </w:num>
  <w:num w:numId="11">
    <w:abstractNumId w:val="11"/>
  </w:num>
  <w:num w:numId="12">
    <w:abstractNumId w:val="13"/>
  </w:num>
  <w:num w:numId="13">
    <w:abstractNumId w:val="14"/>
  </w:num>
  <w:num w:numId="14">
    <w:abstractNumId w:val="4"/>
  </w:num>
  <w:num w:numId="15">
    <w:abstractNumId w:val="3"/>
  </w:num>
  <w:num w:numId="16">
    <w:abstractNumId w:val="6"/>
  </w:num>
  <w:num w:numId="17">
    <w:abstractNumId w:val="19"/>
  </w:num>
  <w:num w:numId="18">
    <w:abstractNumId w:val="17"/>
  </w:num>
  <w:num w:numId="19">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2C14"/>
    <w:rsid w:val="000008A0"/>
    <w:rsid w:val="000016A2"/>
    <w:rsid w:val="00001FC9"/>
    <w:rsid w:val="00006655"/>
    <w:rsid w:val="00006EE4"/>
    <w:rsid w:val="00007120"/>
    <w:rsid w:val="0001067F"/>
    <w:rsid w:val="00010CE9"/>
    <w:rsid w:val="000115EB"/>
    <w:rsid w:val="000119BD"/>
    <w:rsid w:val="00012462"/>
    <w:rsid w:val="00016A25"/>
    <w:rsid w:val="00016C15"/>
    <w:rsid w:val="00023663"/>
    <w:rsid w:val="00025B0B"/>
    <w:rsid w:val="00025D81"/>
    <w:rsid w:val="000279CA"/>
    <w:rsid w:val="000305DD"/>
    <w:rsid w:val="00030658"/>
    <w:rsid w:val="0003104B"/>
    <w:rsid w:val="000311D5"/>
    <w:rsid w:val="000328F9"/>
    <w:rsid w:val="000348D1"/>
    <w:rsid w:val="00035765"/>
    <w:rsid w:val="00036EB3"/>
    <w:rsid w:val="00037F71"/>
    <w:rsid w:val="00050F04"/>
    <w:rsid w:val="00055B4F"/>
    <w:rsid w:val="00055BA6"/>
    <w:rsid w:val="00056E82"/>
    <w:rsid w:val="00057651"/>
    <w:rsid w:val="0006209B"/>
    <w:rsid w:val="00062F33"/>
    <w:rsid w:val="00065030"/>
    <w:rsid w:val="0006510E"/>
    <w:rsid w:val="000676E9"/>
    <w:rsid w:val="000728D9"/>
    <w:rsid w:val="0008088C"/>
    <w:rsid w:val="0008333E"/>
    <w:rsid w:val="00083477"/>
    <w:rsid w:val="000838BE"/>
    <w:rsid w:val="000857A7"/>
    <w:rsid w:val="00086AAB"/>
    <w:rsid w:val="00086F3D"/>
    <w:rsid w:val="000946DD"/>
    <w:rsid w:val="00096333"/>
    <w:rsid w:val="00096AA1"/>
    <w:rsid w:val="00097543"/>
    <w:rsid w:val="00097760"/>
    <w:rsid w:val="000A270A"/>
    <w:rsid w:val="000A46F1"/>
    <w:rsid w:val="000A4913"/>
    <w:rsid w:val="000A7681"/>
    <w:rsid w:val="000A78B9"/>
    <w:rsid w:val="000B239B"/>
    <w:rsid w:val="000B2473"/>
    <w:rsid w:val="000B5E62"/>
    <w:rsid w:val="000B63AB"/>
    <w:rsid w:val="000B7742"/>
    <w:rsid w:val="000C3DE7"/>
    <w:rsid w:val="000C41B8"/>
    <w:rsid w:val="000C5CC3"/>
    <w:rsid w:val="000C6158"/>
    <w:rsid w:val="000C6CA7"/>
    <w:rsid w:val="000C75D1"/>
    <w:rsid w:val="000D05F2"/>
    <w:rsid w:val="000D26D5"/>
    <w:rsid w:val="000D40FB"/>
    <w:rsid w:val="000D66D1"/>
    <w:rsid w:val="000D67A7"/>
    <w:rsid w:val="000E0173"/>
    <w:rsid w:val="000E05A6"/>
    <w:rsid w:val="000E06A8"/>
    <w:rsid w:val="000E1256"/>
    <w:rsid w:val="000E3043"/>
    <w:rsid w:val="000E33E6"/>
    <w:rsid w:val="000E37ED"/>
    <w:rsid w:val="000E4CC0"/>
    <w:rsid w:val="000E6CF4"/>
    <w:rsid w:val="000F198E"/>
    <w:rsid w:val="000F1D23"/>
    <w:rsid w:val="000F31F4"/>
    <w:rsid w:val="000F48FC"/>
    <w:rsid w:val="000F49D5"/>
    <w:rsid w:val="000F5519"/>
    <w:rsid w:val="000F5AA6"/>
    <w:rsid w:val="000F6590"/>
    <w:rsid w:val="000F6E44"/>
    <w:rsid w:val="00100855"/>
    <w:rsid w:val="0010332A"/>
    <w:rsid w:val="0010395B"/>
    <w:rsid w:val="00105B8F"/>
    <w:rsid w:val="00107DD0"/>
    <w:rsid w:val="00107F55"/>
    <w:rsid w:val="001133E3"/>
    <w:rsid w:val="00114918"/>
    <w:rsid w:val="0011507D"/>
    <w:rsid w:val="0011563C"/>
    <w:rsid w:val="00117379"/>
    <w:rsid w:val="00121AFA"/>
    <w:rsid w:val="001245D5"/>
    <w:rsid w:val="001247FA"/>
    <w:rsid w:val="001259B1"/>
    <w:rsid w:val="00133C84"/>
    <w:rsid w:val="00133D13"/>
    <w:rsid w:val="0014099E"/>
    <w:rsid w:val="00140CEF"/>
    <w:rsid w:val="00141CE4"/>
    <w:rsid w:val="00142B57"/>
    <w:rsid w:val="00142C17"/>
    <w:rsid w:val="00142CAB"/>
    <w:rsid w:val="001433A3"/>
    <w:rsid w:val="00145030"/>
    <w:rsid w:val="00145D0B"/>
    <w:rsid w:val="0014699D"/>
    <w:rsid w:val="00146ED3"/>
    <w:rsid w:val="0014768A"/>
    <w:rsid w:val="00150629"/>
    <w:rsid w:val="00150A22"/>
    <w:rsid w:val="00150C23"/>
    <w:rsid w:val="00151BD3"/>
    <w:rsid w:val="0015308B"/>
    <w:rsid w:val="00156181"/>
    <w:rsid w:val="00157B78"/>
    <w:rsid w:val="001600E6"/>
    <w:rsid w:val="001612A5"/>
    <w:rsid w:val="00161A57"/>
    <w:rsid w:val="0016431A"/>
    <w:rsid w:val="00164581"/>
    <w:rsid w:val="00164784"/>
    <w:rsid w:val="00165293"/>
    <w:rsid w:val="00166550"/>
    <w:rsid w:val="00166E02"/>
    <w:rsid w:val="00167DDF"/>
    <w:rsid w:val="00171C42"/>
    <w:rsid w:val="00171F3A"/>
    <w:rsid w:val="0017323A"/>
    <w:rsid w:val="001757DF"/>
    <w:rsid w:val="00176978"/>
    <w:rsid w:val="00180932"/>
    <w:rsid w:val="00180CFC"/>
    <w:rsid w:val="00181117"/>
    <w:rsid w:val="00181ED3"/>
    <w:rsid w:val="00185E2F"/>
    <w:rsid w:val="00191EEA"/>
    <w:rsid w:val="001933B3"/>
    <w:rsid w:val="00193FB5"/>
    <w:rsid w:val="0019549A"/>
    <w:rsid w:val="001A106F"/>
    <w:rsid w:val="001A6354"/>
    <w:rsid w:val="001A763B"/>
    <w:rsid w:val="001A7645"/>
    <w:rsid w:val="001B0B5D"/>
    <w:rsid w:val="001B10EB"/>
    <w:rsid w:val="001B2506"/>
    <w:rsid w:val="001B368D"/>
    <w:rsid w:val="001B3C1D"/>
    <w:rsid w:val="001B4D05"/>
    <w:rsid w:val="001B51B4"/>
    <w:rsid w:val="001B6239"/>
    <w:rsid w:val="001B7C3B"/>
    <w:rsid w:val="001B7E68"/>
    <w:rsid w:val="001C0E95"/>
    <w:rsid w:val="001C188C"/>
    <w:rsid w:val="001C18A9"/>
    <w:rsid w:val="001C1991"/>
    <w:rsid w:val="001C5B0F"/>
    <w:rsid w:val="001C6018"/>
    <w:rsid w:val="001C6CFD"/>
    <w:rsid w:val="001C73B1"/>
    <w:rsid w:val="001C773C"/>
    <w:rsid w:val="001C7A87"/>
    <w:rsid w:val="001D299F"/>
    <w:rsid w:val="001D4AED"/>
    <w:rsid w:val="001D4D95"/>
    <w:rsid w:val="001D50F6"/>
    <w:rsid w:val="001D5460"/>
    <w:rsid w:val="001E2334"/>
    <w:rsid w:val="001E2FB4"/>
    <w:rsid w:val="001E4993"/>
    <w:rsid w:val="001E5626"/>
    <w:rsid w:val="001E5C6A"/>
    <w:rsid w:val="001E5E3C"/>
    <w:rsid w:val="001E6760"/>
    <w:rsid w:val="001F22B3"/>
    <w:rsid w:val="001F6AAA"/>
    <w:rsid w:val="001F6D01"/>
    <w:rsid w:val="002028D1"/>
    <w:rsid w:val="002033B5"/>
    <w:rsid w:val="002041B2"/>
    <w:rsid w:val="00204BA5"/>
    <w:rsid w:val="00205692"/>
    <w:rsid w:val="00207842"/>
    <w:rsid w:val="00207C16"/>
    <w:rsid w:val="00210023"/>
    <w:rsid w:val="002140D9"/>
    <w:rsid w:val="00214D86"/>
    <w:rsid w:val="00217EDE"/>
    <w:rsid w:val="00224038"/>
    <w:rsid w:val="00225E5A"/>
    <w:rsid w:val="002275DA"/>
    <w:rsid w:val="002276DC"/>
    <w:rsid w:val="00227E00"/>
    <w:rsid w:val="0023012C"/>
    <w:rsid w:val="00231C62"/>
    <w:rsid w:val="00234831"/>
    <w:rsid w:val="00236AA4"/>
    <w:rsid w:val="0023749B"/>
    <w:rsid w:val="00237600"/>
    <w:rsid w:val="00240162"/>
    <w:rsid w:val="00241819"/>
    <w:rsid w:val="00244A1C"/>
    <w:rsid w:val="00244A80"/>
    <w:rsid w:val="002504C8"/>
    <w:rsid w:val="00252005"/>
    <w:rsid w:val="00252A89"/>
    <w:rsid w:val="00252CC2"/>
    <w:rsid w:val="0025368F"/>
    <w:rsid w:val="00253C4F"/>
    <w:rsid w:val="00254284"/>
    <w:rsid w:val="0025551E"/>
    <w:rsid w:val="00263455"/>
    <w:rsid w:val="00265A56"/>
    <w:rsid w:val="00267893"/>
    <w:rsid w:val="00270CF2"/>
    <w:rsid w:val="002717EF"/>
    <w:rsid w:val="002721BF"/>
    <w:rsid w:val="00275185"/>
    <w:rsid w:val="002761C8"/>
    <w:rsid w:val="00277898"/>
    <w:rsid w:val="00281BB7"/>
    <w:rsid w:val="0028441A"/>
    <w:rsid w:val="00286B22"/>
    <w:rsid w:val="00292241"/>
    <w:rsid w:val="0029638C"/>
    <w:rsid w:val="00297666"/>
    <w:rsid w:val="002A0C70"/>
    <w:rsid w:val="002A24A0"/>
    <w:rsid w:val="002A7759"/>
    <w:rsid w:val="002A79D3"/>
    <w:rsid w:val="002A7F0B"/>
    <w:rsid w:val="002B02AE"/>
    <w:rsid w:val="002B333F"/>
    <w:rsid w:val="002B486F"/>
    <w:rsid w:val="002B5A10"/>
    <w:rsid w:val="002B5D14"/>
    <w:rsid w:val="002B5FF6"/>
    <w:rsid w:val="002B70FB"/>
    <w:rsid w:val="002B7FD8"/>
    <w:rsid w:val="002C1EDF"/>
    <w:rsid w:val="002C2891"/>
    <w:rsid w:val="002C71F6"/>
    <w:rsid w:val="002D30AC"/>
    <w:rsid w:val="002D4E73"/>
    <w:rsid w:val="002D5059"/>
    <w:rsid w:val="002D6877"/>
    <w:rsid w:val="002E11FD"/>
    <w:rsid w:val="002E167E"/>
    <w:rsid w:val="002E1DEA"/>
    <w:rsid w:val="002E3802"/>
    <w:rsid w:val="002E40A5"/>
    <w:rsid w:val="002E63B7"/>
    <w:rsid w:val="002E6478"/>
    <w:rsid w:val="002E68D2"/>
    <w:rsid w:val="002F035A"/>
    <w:rsid w:val="002F0D1A"/>
    <w:rsid w:val="002F11AE"/>
    <w:rsid w:val="002F23B2"/>
    <w:rsid w:val="002F504B"/>
    <w:rsid w:val="002F68E4"/>
    <w:rsid w:val="00303731"/>
    <w:rsid w:val="00306357"/>
    <w:rsid w:val="0030648B"/>
    <w:rsid w:val="003067F8"/>
    <w:rsid w:val="00306EE2"/>
    <w:rsid w:val="003074C6"/>
    <w:rsid w:val="003130AA"/>
    <w:rsid w:val="003133AF"/>
    <w:rsid w:val="003134F8"/>
    <w:rsid w:val="0031575F"/>
    <w:rsid w:val="003162F6"/>
    <w:rsid w:val="00316873"/>
    <w:rsid w:val="0031775D"/>
    <w:rsid w:val="00320156"/>
    <w:rsid w:val="0032462A"/>
    <w:rsid w:val="00324A5F"/>
    <w:rsid w:val="00325A2F"/>
    <w:rsid w:val="00325AE7"/>
    <w:rsid w:val="00327228"/>
    <w:rsid w:val="00333560"/>
    <w:rsid w:val="00335AD9"/>
    <w:rsid w:val="0033631C"/>
    <w:rsid w:val="0033769B"/>
    <w:rsid w:val="00340224"/>
    <w:rsid w:val="003419B8"/>
    <w:rsid w:val="003424AE"/>
    <w:rsid w:val="00342B5E"/>
    <w:rsid w:val="00344150"/>
    <w:rsid w:val="00345B7F"/>
    <w:rsid w:val="00350279"/>
    <w:rsid w:val="00350BA1"/>
    <w:rsid w:val="0035291C"/>
    <w:rsid w:val="003547E8"/>
    <w:rsid w:val="003548C8"/>
    <w:rsid w:val="0036013F"/>
    <w:rsid w:val="00364CB7"/>
    <w:rsid w:val="00365645"/>
    <w:rsid w:val="00366CAF"/>
    <w:rsid w:val="00366F27"/>
    <w:rsid w:val="003670EF"/>
    <w:rsid w:val="0036716E"/>
    <w:rsid w:val="00371F0B"/>
    <w:rsid w:val="003744AF"/>
    <w:rsid w:val="00377293"/>
    <w:rsid w:val="00380121"/>
    <w:rsid w:val="00380FCE"/>
    <w:rsid w:val="0038221E"/>
    <w:rsid w:val="003831AC"/>
    <w:rsid w:val="00383E82"/>
    <w:rsid w:val="003844EE"/>
    <w:rsid w:val="003848BB"/>
    <w:rsid w:val="00384D66"/>
    <w:rsid w:val="00385D1D"/>
    <w:rsid w:val="00386314"/>
    <w:rsid w:val="00387624"/>
    <w:rsid w:val="00387AE6"/>
    <w:rsid w:val="00387BA8"/>
    <w:rsid w:val="00393230"/>
    <w:rsid w:val="003A3611"/>
    <w:rsid w:val="003A46F9"/>
    <w:rsid w:val="003A59B6"/>
    <w:rsid w:val="003A74B6"/>
    <w:rsid w:val="003B0BE1"/>
    <w:rsid w:val="003B1D0C"/>
    <w:rsid w:val="003B252B"/>
    <w:rsid w:val="003B2B5F"/>
    <w:rsid w:val="003B2C88"/>
    <w:rsid w:val="003B3775"/>
    <w:rsid w:val="003B52D2"/>
    <w:rsid w:val="003B577C"/>
    <w:rsid w:val="003B6CCF"/>
    <w:rsid w:val="003B7438"/>
    <w:rsid w:val="003C059E"/>
    <w:rsid w:val="003C0D6D"/>
    <w:rsid w:val="003C1DC9"/>
    <w:rsid w:val="003C3DBD"/>
    <w:rsid w:val="003C4E07"/>
    <w:rsid w:val="003D04D5"/>
    <w:rsid w:val="003D0D7A"/>
    <w:rsid w:val="003D170D"/>
    <w:rsid w:val="003D3BAC"/>
    <w:rsid w:val="003D3FC7"/>
    <w:rsid w:val="003D5303"/>
    <w:rsid w:val="003D744F"/>
    <w:rsid w:val="003E624F"/>
    <w:rsid w:val="003F0393"/>
    <w:rsid w:val="003F06E3"/>
    <w:rsid w:val="003F37F8"/>
    <w:rsid w:val="003F4180"/>
    <w:rsid w:val="003F6048"/>
    <w:rsid w:val="003F6218"/>
    <w:rsid w:val="003F6D44"/>
    <w:rsid w:val="003F7540"/>
    <w:rsid w:val="003F7A7F"/>
    <w:rsid w:val="00400477"/>
    <w:rsid w:val="00401823"/>
    <w:rsid w:val="00401B10"/>
    <w:rsid w:val="00402789"/>
    <w:rsid w:val="00402F88"/>
    <w:rsid w:val="0040489B"/>
    <w:rsid w:val="00406474"/>
    <w:rsid w:val="00407C03"/>
    <w:rsid w:val="00413146"/>
    <w:rsid w:val="004159FF"/>
    <w:rsid w:val="0041776A"/>
    <w:rsid w:val="004215F0"/>
    <w:rsid w:val="0042254B"/>
    <w:rsid w:val="00424958"/>
    <w:rsid w:val="00424CED"/>
    <w:rsid w:val="004255A7"/>
    <w:rsid w:val="00427211"/>
    <w:rsid w:val="00427D74"/>
    <w:rsid w:val="004315B2"/>
    <w:rsid w:val="00431D93"/>
    <w:rsid w:val="0043372D"/>
    <w:rsid w:val="00435A79"/>
    <w:rsid w:val="00435CDE"/>
    <w:rsid w:val="00444397"/>
    <w:rsid w:val="0044591E"/>
    <w:rsid w:val="00445DB1"/>
    <w:rsid w:val="00446DBD"/>
    <w:rsid w:val="00450D18"/>
    <w:rsid w:val="00451E26"/>
    <w:rsid w:val="00452522"/>
    <w:rsid w:val="00452F78"/>
    <w:rsid w:val="00455073"/>
    <w:rsid w:val="00457781"/>
    <w:rsid w:val="004604F2"/>
    <w:rsid w:val="00461309"/>
    <w:rsid w:val="004641C5"/>
    <w:rsid w:val="00464C2D"/>
    <w:rsid w:val="00465BFC"/>
    <w:rsid w:val="0046673F"/>
    <w:rsid w:val="004671E9"/>
    <w:rsid w:val="004679BE"/>
    <w:rsid w:val="00470FB5"/>
    <w:rsid w:val="00474F36"/>
    <w:rsid w:val="0048007A"/>
    <w:rsid w:val="00480C37"/>
    <w:rsid w:val="00484D94"/>
    <w:rsid w:val="00484D99"/>
    <w:rsid w:val="0048755C"/>
    <w:rsid w:val="00487931"/>
    <w:rsid w:val="004905B9"/>
    <w:rsid w:val="00493FE3"/>
    <w:rsid w:val="004947FD"/>
    <w:rsid w:val="004960F7"/>
    <w:rsid w:val="00497408"/>
    <w:rsid w:val="0049769F"/>
    <w:rsid w:val="004A048D"/>
    <w:rsid w:val="004A1644"/>
    <w:rsid w:val="004A34DA"/>
    <w:rsid w:val="004A42C2"/>
    <w:rsid w:val="004A44DC"/>
    <w:rsid w:val="004A4D51"/>
    <w:rsid w:val="004A6B9E"/>
    <w:rsid w:val="004A737A"/>
    <w:rsid w:val="004A76FB"/>
    <w:rsid w:val="004A7D82"/>
    <w:rsid w:val="004B005B"/>
    <w:rsid w:val="004B0181"/>
    <w:rsid w:val="004B0386"/>
    <w:rsid w:val="004B2BB0"/>
    <w:rsid w:val="004B33FA"/>
    <w:rsid w:val="004B3FC7"/>
    <w:rsid w:val="004B4E07"/>
    <w:rsid w:val="004B614A"/>
    <w:rsid w:val="004B69B5"/>
    <w:rsid w:val="004B7810"/>
    <w:rsid w:val="004C2D85"/>
    <w:rsid w:val="004C5143"/>
    <w:rsid w:val="004C6925"/>
    <w:rsid w:val="004C79B1"/>
    <w:rsid w:val="004C7C3C"/>
    <w:rsid w:val="004C7E05"/>
    <w:rsid w:val="004D257E"/>
    <w:rsid w:val="004D2A61"/>
    <w:rsid w:val="004D2D63"/>
    <w:rsid w:val="004D2F76"/>
    <w:rsid w:val="004D4290"/>
    <w:rsid w:val="004D43E5"/>
    <w:rsid w:val="004D4EB1"/>
    <w:rsid w:val="004E020D"/>
    <w:rsid w:val="004E321F"/>
    <w:rsid w:val="004E4742"/>
    <w:rsid w:val="004E504C"/>
    <w:rsid w:val="004F0271"/>
    <w:rsid w:val="004F20AA"/>
    <w:rsid w:val="004F3777"/>
    <w:rsid w:val="004F3ABB"/>
    <w:rsid w:val="00500202"/>
    <w:rsid w:val="005029D1"/>
    <w:rsid w:val="005037F2"/>
    <w:rsid w:val="005046C4"/>
    <w:rsid w:val="005056AA"/>
    <w:rsid w:val="005067AE"/>
    <w:rsid w:val="00506B05"/>
    <w:rsid w:val="00511A6F"/>
    <w:rsid w:val="00511EE6"/>
    <w:rsid w:val="00515078"/>
    <w:rsid w:val="00516437"/>
    <w:rsid w:val="0052008C"/>
    <w:rsid w:val="005207D2"/>
    <w:rsid w:val="00520818"/>
    <w:rsid w:val="00521305"/>
    <w:rsid w:val="00521880"/>
    <w:rsid w:val="00521BDB"/>
    <w:rsid w:val="00524596"/>
    <w:rsid w:val="005266C3"/>
    <w:rsid w:val="00526D37"/>
    <w:rsid w:val="00526F0B"/>
    <w:rsid w:val="00526F7E"/>
    <w:rsid w:val="005306EE"/>
    <w:rsid w:val="00533131"/>
    <w:rsid w:val="00533FC2"/>
    <w:rsid w:val="005340D6"/>
    <w:rsid w:val="0053684B"/>
    <w:rsid w:val="005419FF"/>
    <w:rsid w:val="00541BB6"/>
    <w:rsid w:val="00543341"/>
    <w:rsid w:val="00544313"/>
    <w:rsid w:val="00544BC7"/>
    <w:rsid w:val="005471AD"/>
    <w:rsid w:val="0055581A"/>
    <w:rsid w:val="00555E26"/>
    <w:rsid w:val="00562E50"/>
    <w:rsid w:val="005636E3"/>
    <w:rsid w:val="005639D6"/>
    <w:rsid w:val="00563B1D"/>
    <w:rsid w:val="00563F1C"/>
    <w:rsid w:val="00563F4A"/>
    <w:rsid w:val="00567174"/>
    <w:rsid w:val="00567D79"/>
    <w:rsid w:val="0057087D"/>
    <w:rsid w:val="005733AB"/>
    <w:rsid w:val="005764CE"/>
    <w:rsid w:val="00576B68"/>
    <w:rsid w:val="00582B37"/>
    <w:rsid w:val="00583F6E"/>
    <w:rsid w:val="00585BDB"/>
    <w:rsid w:val="0058615C"/>
    <w:rsid w:val="0058759D"/>
    <w:rsid w:val="00590A8D"/>
    <w:rsid w:val="00593DA9"/>
    <w:rsid w:val="005954E6"/>
    <w:rsid w:val="00595919"/>
    <w:rsid w:val="00596989"/>
    <w:rsid w:val="00596B44"/>
    <w:rsid w:val="005A1686"/>
    <w:rsid w:val="005A3214"/>
    <w:rsid w:val="005A3F26"/>
    <w:rsid w:val="005A61EE"/>
    <w:rsid w:val="005A683C"/>
    <w:rsid w:val="005A6EB2"/>
    <w:rsid w:val="005B12E9"/>
    <w:rsid w:val="005B1FBC"/>
    <w:rsid w:val="005B47B3"/>
    <w:rsid w:val="005B6CA0"/>
    <w:rsid w:val="005C12CB"/>
    <w:rsid w:val="005C157A"/>
    <w:rsid w:val="005C3CFF"/>
    <w:rsid w:val="005C52BD"/>
    <w:rsid w:val="005D2D60"/>
    <w:rsid w:val="005D483A"/>
    <w:rsid w:val="005D48C1"/>
    <w:rsid w:val="005D5981"/>
    <w:rsid w:val="005E1892"/>
    <w:rsid w:val="005E310E"/>
    <w:rsid w:val="005E3C46"/>
    <w:rsid w:val="005E4B87"/>
    <w:rsid w:val="005E5DE0"/>
    <w:rsid w:val="005E6111"/>
    <w:rsid w:val="005E6125"/>
    <w:rsid w:val="005F1704"/>
    <w:rsid w:val="005F1CC7"/>
    <w:rsid w:val="005F1DB7"/>
    <w:rsid w:val="005F2A75"/>
    <w:rsid w:val="005F4085"/>
    <w:rsid w:val="005F4BDB"/>
    <w:rsid w:val="005F52D6"/>
    <w:rsid w:val="00600001"/>
    <w:rsid w:val="00600704"/>
    <w:rsid w:val="00600DC6"/>
    <w:rsid w:val="006115A3"/>
    <w:rsid w:val="00612ADD"/>
    <w:rsid w:val="0061436E"/>
    <w:rsid w:val="00614370"/>
    <w:rsid w:val="006153D0"/>
    <w:rsid w:val="00616BC1"/>
    <w:rsid w:val="00616BD8"/>
    <w:rsid w:val="006203CC"/>
    <w:rsid w:val="00622622"/>
    <w:rsid w:val="0062404F"/>
    <w:rsid w:val="006249AF"/>
    <w:rsid w:val="00624E88"/>
    <w:rsid w:val="00625356"/>
    <w:rsid w:val="006269F3"/>
    <w:rsid w:val="00627B3F"/>
    <w:rsid w:val="00630DAB"/>
    <w:rsid w:val="0063192B"/>
    <w:rsid w:val="006320BA"/>
    <w:rsid w:val="006334BD"/>
    <w:rsid w:val="00633C2C"/>
    <w:rsid w:val="00635C61"/>
    <w:rsid w:val="00641A44"/>
    <w:rsid w:val="00641DBA"/>
    <w:rsid w:val="006437AD"/>
    <w:rsid w:val="0064644F"/>
    <w:rsid w:val="006509B6"/>
    <w:rsid w:val="00651DD4"/>
    <w:rsid w:val="00651F75"/>
    <w:rsid w:val="006521C4"/>
    <w:rsid w:val="00652B7D"/>
    <w:rsid w:val="00653567"/>
    <w:rsid w:val="00655E8A"/>
    <w:rsid w:val="00660A46"/>
    <w:rsid w:val="006612F3"/>
    <w:rsid w:val="00663455"/>
    <w:rsid w:val="0066558A"/>
    <w:rsid w:val="0066597A"/>
    <w:rsid w:val="00665E2E"/>
    <w:rsid w:val="006660E4"/>
    <w:rsid w:val="00666483"/>
    <w:rsid w:val="00670D0F"/>
    <w:rsid w:val="0067103C"/>
    <w:rsid w:val="006719BD"/>
    <w:rsid w:val="00674BEC"/>
    <w:rsid w:val="00675083"/>
    <w:rsid w:val="00675996"/>
    <w:rsid w:val="00675B93"/>
    <w:rsid w:val="00682601"/>
    <w:rsid w:val="006827D5"/>
    <w:rsid w:val="00683936"/>
    <w:rsid w:val="006847C8"/>
    <w:rsid w:val="006860D6"/>
    <w:rsid w:val="006909B3"/>
    <w:rsid w:val="00690A35"/>
    <w:rsid w:val="006912E5"/>
    <w:rsid w:val="006925CB"/>
    <w:rsid w:val="00695E61"/>
    <w:rsid w:val="006967C1"/>
    <w:rsid w:val="00696DF3"/>
    <w:rsid w:val="006A2075"/>
    <w:rsid w:val="006A2202"/>
    <w:rsid w:val="006A2414"/>
    <w:rsid w:val="006A264C"/>
    <w:rsid w:val="006A28FB"/>
    <w:rsid w:val="006A455F"/>
    <w:rsid w:val="006A5B77"/>
    <w:rsid w:val="006A6550"/>
    <w:rsid w:val="006B0107"/>
    <w:rsid w:val="006B1C04"/>
    <w:rsid w:val="006B2742"/>
    <w:rsid w:val="006B5751"/>
    <w:rsid w:val="006B617D"/>
    <w:rsid w:val="006C14DD"/>
    <w:rsid w:val="006C222E"/>
    <w:rsid w:val="006C2D78"/>
    <w:rsid w:val="006C2FBA"/>
    <w:rsid w:val="006C3090"/>
    <w:rsid w:val="006C3E00"/>
    <w:rsid w:val="006C3EE3"/>
    <w:rsid w:val="006C4BBF"/>
    <w:rsid w:val="006C55AA"/>
    <w:rsid w:val="006C57A9"/>
    <w:rsid w:val="006C6DA1"/>
    <w:rsid w:val="006C70E9"/>
    <w:rsid w:val="006C7A8B"/>
    <w:rsid w:val="006D1465"/>
    <w:rsid w:val="006D1929"/>
    <w:rsid w:val="006D5DE4"/>
    <w:rsid w:val="006D77E1"/>
    <w:rsid w:val="006D78FF"/>
    <w:rsid w:val="006E1200"/>
    <w:rsid w:val="006E2275"/>
    <w:rsid w:val="006E2AD7"/>
    <w:rsid w:val="006E2B31"/>
    <w:rsid w:val="006E3474"/>
    <w:rsid w:val="006E34A2"/>
    <w:rsid w:val="006E4165"/>
    <w:rsid w:val="006F3B62"/>
    <w:rsid w:val="006F44B5"/>
    <w:rsid w:val="006F59F1"/>
    <w:rsid w:val="006F676C"/>
    <w:rsid w:val="007003D4"/>
    <w:rsid w:val="00700B5B"/>
    <w:rsid w:val="00701E13"/>
    <w:rsid w:val="00703BB4"/>
    <w:rsid w:val="00703E4B"/>
    <w:rsid w:val="007056C3"/>
    <w:rsid w:val="00705EEF"/>
    <w:rsid w:val="00705F66"/>
    <w:rsid w:val="00710C5A"/>
    <w:rsid w:val="007117C3"/>
    <w:rsid w:val="00712F27"/>
    <w:rsid w:val="00713524"/>
    <w:rsid w:val="00714D2D"/>
    <w:rsid w:val="00716920"/>
    <w:rsid w:val="00716A67"/>
    <w:rsid w:val="00716B2F"/>
    <w:rsid w:val="0072223C"/>
    <w:rsid w:val="007249F7"/>
    <w:rsid w:val="00724C58"/>
    <w:rsid w:val="00727D00"/>
    <w:rsid w:val="007306A4"/>
    <w:rsid w:val="0073077B"/>
    <w:rsid w:val="00730A99"/>
    <w:rsid w:val="00732A3D"/>
    <w:rsid w:val="007348C2"/>
    <w:rsid w:val="00741421"/>
    <w:rsid w:val="00741B6C"/>
    <w:rsid w:val="00742915"/>
    <w:rsid w:val="007444F2"/>
    <w:rsid w:val="00745903"/>
    <w:rsid w:val="00745EF8"/>
    <w:rsid w:val="0074639F"/>
    <w:rsid w:val="0074692F"/>
    <w:rsid w:val="00746F19"/>
    <w:rsid w:val="00747B76"/>
    <w:rsid w:val="0075067A"/>
    <w:rsid w:val="00751C77"/>
    <w:rsid w:val="00752323"/>
    <w:rsid w:val="00752953"/>
    <w:rsid w:val="00756959"/>
    <w:rsid w:val="00760E28"/>
    <w:rsid w:val="00760FE4"/>
    <w:rsid w:val="0076107C"/>
    <w:rsid w:val="0076595E"/>
    <w:rsid w:val="00765F08"/>
    <w:rsid w:val="00766D8E"/>
    <w:rsid w:val="00767A39"/>
    <w:rsid w:val="007710BD"/>
    <w:rsid w:val="007722AE"/>
    <w:rsid w:val="00773018"/>
    <w:rsid w:val="007736DE"/>
    <w:rsid w:val="00775A6E"/>
    <w:rsid w:val="0077733F"/>
    <w:rsid w:val="0078295F"/>
    <w:rsid w:val="00783F3F"/>
    <w:rsid w:val="00784EE8"/>
    <w:rsid w:val="007854C7"/>
    <w:rsid w:val="007875DB"/>
    <w:rsid w:val="007928CA"/>
    <w:rsid w:val="00795260"/>
    <w:rsid w:val="00796DDD"/>
    <w:rsid w:val="007970BB"/>
    <w:rsid w:val="007976F0"/>
    <w:rsid w:val="007A00EB"/>
    <w:rsid w:val="007A10BC"/>
    <w:rsid w:val="007A55E4"/>
    <w:rsid w:val="007A62F5"/>
    <w:rsid w:val="007A7B7C"/>
    <w:rsid w:val="007B23B7"/>
    <w:rsid w:val="007B4825"/>
    <w:rsid w:val="007C0BA2"/>
    <w:rsid w:val="007C19FA"/>
    <w:rsid w:val="007C1F72"/>
    <w:rsid w:val="007C248D"/>
    <w:rsid w:val="007C4A1D"/>
    <w:rsid w:val="007C66E0"/>
    <w:rsid w:val="007C671F"/>
    <w:rsid w:val="007D0B3E"/>
    <w:rsid w:val="007D15CC"/>
    <w:rsid w:val="007D40C6"/>
    <w:rsid w:val="007D60FD"/>
    <w:rsid w:val="007D6A74"/>
    <w:rsid w:val="007E055F"/>
    <w:rsid w:val="007E1685"/>
    <w:rsid w:val="007E5FF3"/>
    <w:rsid w:val="007F0DD9"/>
    <w:rsid w:val="00800683"/>
    <w:rsid w:val="008018DC"/>
    <w:rsid w:val="0080368F"/>
    <w:rsid w:val="008061B0"/>
    <w:rsid w:val="00806E7E"/>
    <w:rsid w:val="00807DFF"/>
    <w:rsid w:val="00811BBD"/>
    <w:rsid w:val="008125A8"/>
    <w:rsid w:val="008134E0"/>
    <w:rsid w:val="00813938"/>
    <w:rsid w:val="0081395C"/>
    <w:rsid w:val="00813DA7"/>
    <w:rsid w:val="00814239"/>
    <w:rsid w:val="00815F26"/>
    <w:rsid w:val="008166FD"/>
    <w:rsid w:val="00821282"/>
    <w:rsid w:val="00822557"/>
    <w:rsid w:val="00824312"/>
    <w:rsid w:val="00824F6D"/>
    <w:rsid w:val="00826405"/>
    <w:rsid w:val="00826666"/>
    <w:rsid w:val="00827047"/>
    <w:rsid w:val="008309C4"/>
    <w:rsid w:val="00833A3A"/>
    <w:rsid w:val="008360F3"/>
    <w:rsid w:val="008363BA"/>
    <w:rsid w:val="00840822"/>
    <w:rsid w:val="00840ADB"/>
    <w:rsid w:val="0084287C"/>
    <w:rsid w:val="008440FE"/>
    <w:rsid w:val="008444BE"/>
    <w:rsid w:val="00844632"/>
    <w:rsid w:val="00846065"/>
    <w:rsid w:val="00855DA1"/>
    <w:rsid w:val="0086065A"/>
    <w:rsid w:val="00861C35"/>
    <w:rsid w:val="0086256C"/>
    <w:rsid w:val="00862AB6"/>
    <w:rsid w:val="00865B33"/>
    <w:rsid w:val="00870BAC"/>
    <w:rsid w:val="00882361"/>
    <w:rsid w:val="00883370"/>
    <w:rsid w:val="00883CF0"/>
    <w:rsid w:val="00885D15"/>
    <w:rsid w:val="00887762"/>
    <w:rsid w:val="008915FF"/>
    <w:rsid w:val="0089293C"/>
    <w:rsid w:val="00893C3A"/>
    <w:rsid w:val="00894BDF"/>
    <w:rsid w:val="00895D61"/>
    <w:rsid w:val="008A192F"/>
    <w:rsid w:val="008A238F"/>
    <w:rsid w:val="008A2CBB"/>
    <w:rsid w:val="008A53C7"/>
    <w:rsid w:val="008A54A7"/>
    <w:rsid w:val="008A719B"/>
    <w:rsid w:val="008A74AB"/>
    <w:rsid w:val="008B05D1"/>
    <w:rsid w:val="008B3B3E"/>
    <w:rsid w:val="008B6880"/>
    <w:rsid w:val="008B78DE"/>
    <w:rsid w:val="008B7CB7"/>
    <w:rsid w:val="008C4D7D"/>
    <w:rsid w:val="008C523E"/>
    <w:rsid w:val="008C5C1E"/>
    <w:rsid w:val="008D38D8"/>
    <w:rsid w:val="008D4476"/>
    <w:rsid w:val="008E1375"/>
    <w:rsid w:val="008E1967"/>
    <w:rsid w:val="008E3C04"/>
    <w:rsid w:val="008E3CE5"/>
    <w:rsid w:val="008E6612"/>
    <w:rsid w:val="008F1248"/>
    <w:rsid w:val="008F12F7"/>
    <w:rsid w:val="008F19CD"/>
    <w:rsid w:val="008F1A3B"/>
    <w:rsid w:val="008F2152"/>
    <w:rsid w:val="008F2B1F"/>
    <w:rsid w:val="008F2F1F"/>
    <w:rsid w:val="008F52F2"/>
    <w:rsid w:val="008F54CD"/>
    <w:rsid w:val="008F5739"/>
    <w:rsid w:val="008F74EA"/>
    <w:rsid w:val="0090102C"/>
    <w:rsid w:val="00902ECF"/>
    <w:rsid w:val="00903AE2"/>
    <w:rsid w:val="00904139"/>
    <w:rsid w:val="00905333"/>
    <w:rsid w:val="00905578"/>
    <w:rsid w:val="009100FB"/>
    <w:rsid w:val="009103CA"/>
    <w:rsid w:val="0091085D"/>
    <w:rsid w:val="00910B0B"/>
    <w:rsid w:val="00916F68"/>
    <w:rsid w:val="0091766B"/>
    <w:rsid w:val="00922F53"/>
    <w:rsid w:val="009236CE"/>
    <w:rsid w:val="00923937"/>
    <w:rsid w:val="009241BC"/>
    <w:rsid w:val="009249A4"/>
    <w:rsid w:val="00927093"/>
    <w:rsid w:val="00927F97"/>
    <w:rsid w:val="00930B96"/>
    <w:rsid w:val="00934FF2"/>
    <w:rsid w:val="00936142"/>
    <w:rsid w:val="00941BC7"/>
    <w:rsid w:val="009433FE"/>
    <w:rsid w:val="00946A9A"/>
    <w:rsid w:val="00952E68"/>
    <w:rsid w:val="009554BC"/>
    <w:rsid w:val="0096035E"/>
    <w:rsid w:val="00961027"/>
    <w:rsid w:val="00961191"/>
    <w:rsid w:val="00966DD6"/>
    <w:rsid w:val="009707D5"/>
    <w:rsid w:val="0097270F"/>
    <w:rsid w:val="009758C0"/>
    <w:rsid w:val="009764FF"/>
    <w:rsid w:val="0098462E"/>
    <w:rsid w:val="009858D0"/>
    <w:rsid w:val="00993708"/>
    <w:rsid w:val="009972C2"/>
    <w:rsid w:val="009975F1"/>
    <w:rsid w:val="009A22C8"/>
    <w:rsid w:val="009A2AEB"/>
    <w:rsid w:val="009A3341"/>
    <w:rsid w:val="009A3DBA"/>
    <w:rsid w:val="009A7077"/>
    <w:rsid w:val="009B021C"/>
    <w:rsid w:val="009B0D88"/>
    <w:rsid w:val="009B2C52"/>
    <w:rsid w:val="009B659A"/>
    <w:rsid w:val="009B6789"/>
    <w:rsid w:val="009B6B63"/>
    <w:rsid w:val="009B70CB"/>
    <w:rsid w:val="009C094D"/>
    <w:rsid w:val="009C27EE"/>
    <w:rsid w:val="009C3FCF"/>
    <w:rsid w:val="009C6E41"/>
    <w:rsid w:val="009D312D"/>
    <w:rsid w:val="009D3774"/>
    <w:rsid w:val="009D3D96"/>
    <w:rsid w:val="009D555D"/>
    <w:rsid w:val="009E22ED"/>
    <w:rsid w:val="009E2A67"/>
    <w:rsid w:val="009E691D"/>
    <w:rsid w:val="009F0CCA"/>
    <w:rsid w:val="009F3F41"/>
    <w:rsid w:val="009F4829"/>
    <w:rsid w:val="009F4A4F"/>
    <w:rsid w:val="009F4A56"/>
    <w:rsid w:val="009F4F3E"/>
    <w:rsid w:val="009F6B95"/>
    <w:rsid w:val="009F7AE5"/>
    <w:rsid w:val="00A0012D"/>
    <w:rsid w:val="00A015D6"/>
    <w:rsid w:val="00A02035"/>
    <w:rsid w:val="00A02EA6"/>
    <w:rsid w:val="00A04F7C"/>
    <w:rsid w:val="00A056FE"/>
    <w:rsid w:val="00A07606"/>
    <w:rsid w:val="00A1004C"/>
    <w:rsid w:val="00A10311"/>
    <w:rsid w:val="00A12B62"/>
    <w:rsid w:val="00A160FD"/>
    <w:rsid w:val="00A21D12"/>
    <w:rsid w:val="00A21F5C"/>
    <w:rsid w:val="00A2497D"/>
    <w:rsid w:val="00A25D2E"/>
    <w:rsid w:val="00A263B2"/>
    <w:rsid w:val="00A27416"/>
    <w:rsid w:val="00A30BB8"/>
    <w:rsid w:val="00A30F6A"/>
    <w:rsid w:val="00A325FB"/>
    <w:rsid w:val="00A32EC2"/>
    <w:rsid w:val="00A33991"/>
    <w:rsid w:val="00A33A13"/>
    <w:rsid w:val="00A33EA8"/>
    <w:rsid w:val="00A356BD"/>
    <w:rsid w:val="00A3575C"/>
    <w:rsid w:val="00A3671F"/>
    <w:rsid w:val="00A406F9"/>
    <w:rsid w:val="00A420B6"/>
    <w:rsid w:val="00A42323"/>
    <w:rsid w:val="00A42989"/>
    <w:rsid w:val="00A43AC5"/>
    <w:rsid w:val="00A447C7"/>
    <w:rsid w:val="00A45B57"/>
    <w:rsid w:val="00A50706"/>
    <w:rsid w:val="00A50E0A"/>
    <w:rsid w:val="00A51DC5"/>
    <w:rsid w:val="00A54CFB"/>
    <w:rsid w:val="00A55406"/>
    <w:rsid w:val="00A572AF"/>
    <w:rsid w:val="00A609D2"/>
    <w:rsid w:val="00A60E0B"/>
    <w:rsid w:val="00A66EF2"/>
    <w:rsid w:val="00A7071C"/>
    <w:rsid w:val="00A83B43"/>
    <w:rsid w:val="00A842F4"/>
    <w:rsid w:val="00A857DA"/>
    <w:rsid w:val="00A865DE"/>
    <w:rsid w:val="00A86BB3"/>
    <w:rsid w:val="00A86D05"/>
    <w:rsid w:val="00A870DA"/>
    <w:rsid w:val="00A90059"/>
    <w:rsid w:val="00A917A5"/>
    <w:rsid w:val="00A92713"/>
    <w:rsid w:val="00A9290E"/>
    <w:rsid w:val="00A946D7"/>
    <w:rsid w:val="00A96103"/>
    <w:rsid w:val="00A97940"/>
    <w:rsid w:val="00AA3649"/>
    <w:rsid w:val="00AA427D"/>
    <w:rsid w:val="00AA5EB2"/>
    <w:rsid w:val="00AA76B8"/>
    <w:rsid w:val="00AB08BF"/>
    <w:rsid w:val="00AB0B39"/>
    <w:rsid w:val="00AB271A"/>
    <w:rsid w:val="00AB2CD6"/>
    <w:rsid w:val="00AB30F5"/>
    <w:rsid w:val="00AB4B31"/>
    <w:rsid w:val="00AB61C2"/>
    <w:rsid w:val="00AB7686"/>
    <w:rsid w:val="00AC054F"/>
    <w:rsid w:val="00AC3360"/>
    <w:rsid w:val="00AC365E"/>
    <w:rsid w:val="00AC5041"/>
    <w:rsid w:val="00AC5350"/>
    <w:rsid w:val="00AC5A7E"/>
    <w:rsid w:val="00AC7A58"/>
    <w:rsid w:val="00AD49C5"/>
    <w:rsid w:val="00AD5575"/>
    <w:rsid w:val="00AD5F49"/>
    <w:rsid w:val="00AE3E12"/>
    <w:rsid w:val="00AE42DE"/>
    <w:rsid w:val="00AE5AE9"/>
    <w:rsid w:val="00AE7689"/>
    <w:rsid w:val="00AF1E60"/>
    <w:rsid w:val="00AF633E"/>
    <w:rsid w:val="00B00398"/>
    <w:rsid w:val="00B01AEF"/>
    <w:rsid w:val="00B04FFD"/>
    <w:rsid w:val="00B050E0"/>
    <w:rsid w:val="00B05B96"/>
    <w:rsid w:val="00B05D80"/>
    <w:rsid w:val="00B066B7"/>
    <w:rsid w:val="00B11EFF"/>
    <w:rsid w:val="00B12FF6"/>
    <w:rsid w:val="00B1441E"/>
    <w:rsid w:val="00B15E61"/>
    <w:rsid w:val="00B16953"/>
    <w:rsid w:val="00B20CEB"/>
    <w:rsid w:val="00B22AD9"/>
    <w:rsid w:val="00B24473"/>
    <w:rsid w:val="00B248E4"/>
    <w:rsid w:val="00B24A1D"/>
    <w:rsid w:val="00B302DE"/>
    <w:rsid w:val="00B315CB"/>
    <w:rsid w:val="00B3160B"/>
    <w:rsid w:val="00B31C9E"/>
    <w:rsid w:val="00B325D4"/>
    <w:rsid w:val="00B32969"/>
    <w:rsid w:val="00B35BA3"/>
    <w:rsid w:val="00B4316E"/>
    <w:rsid w:val="00B43343"/>
    <w:rsid w:val="00B44A0F"/>
    <w:rsid w:val="00B44A18"/>
    <w:rsid w:val="00B466B2"/>
    <w:rsid w:val="00B47C95"/>
    <w:rsid w:val="00B5040A"/>
    <w:rsid w:val="00B50EB4"/>
    <w:rsid w:val="00B5136A"/>
    <w:rsid w:val="00B54BDE"/>
    <w:rsid w:val="00B56F9F"/>
    <w:rsid w:val="00B60170"/>
    <w:rsid w:val="00B60E2B"/>
    <w:rsid w:val="00B62FD5"/>
    <w:rsid w:val="00B6482E"/>
    <w:rsid w:val="00B64D86"/>
    <w:rsid w:val="00B65CC2"/>
    <w:rsid w:val="00B671C1"/>
    <w:rsid w:val="00B672C5"/>
    <w:rsid w:val="00B67D1D"/>
    <w:rsid w:val="00B71340"/>
    <w:rsid w:val="00B726E6"/>
    <w:rsid w:val="00B729DF"/>
    <w:rsid w:val="00B7347C"/>
    <w:rsid w:val="00B759A0"/>
    <w:rsid w:val="00B77160"/>
    <w:rsid w:val="00B77413"/>
    <w:rsid w:val="00B77F07"/>
    <w:rsid w:val="00B802A7"/>
    <w:rsid w:val="00B828FF"/>
    <w:rsid w:val="00B84F18"/>
    <w:rsid w:val="00B85A5F"/>
    <w:rsid w:val="00B90D4A"/>
    <w:rsid w:val="00B92131"/>
    <w:rsid w:val="00B924D5"/>
    <w:rsid w:val="00B932F1"/>
    <w:rsid w:val="00B9414B"/>
    <w:rsid w:val="00B94372"/>
    <w:rsid w:val="00B94E10"/>
    <w:rsid w:val="00B96DB0"/>
    <w:rsid w:val="00BA23A0"/>
    <w:rsid w:val="00BA522C"/>
    <w:rsid w:val="00BA7F5E"/>
    <w:rsid w:val="00BB0C07"/>
    <w:rsid w:val="00BB2EEF"/>
    <w:rsid w:val="00BB3530"/>
    <w:rsid w:val="00BB421B"/>
    <w:rsid w:val="00BB5A7E"/>
    <w:rsid w:val="00BB7D99"/>
    <w:rsid w:val="00BC0AF2"/>
    <w:rsid w:val="00BC55CB"/>
    <w:rsid w:val="00BC702A"/>
    <w:rsid w:val="00BC74E5"/>
    <w:rsid w:val="00BC7BC7"/>
    <w:rsid w:val="00BD01C4"/>
    <w:rsid w:val="00BD1076"/>
    <w:rsid w:val="00BD319E"/>
    <w:rsid w:val="00BD4CDE"/>
    <w:rsid w:val="00BD52DC"/>
    <w:rsid w:val="00BD52F3"/>
    <w:rsid w:val="00BD759F"/>
    <w:rsid w:val="00BE2F0D"/>
    <w:rsid w:val="00BE562A"/>
    <w:rsid w:val="00BE5B10"/>
    <w:rsid w:val="00BF6099"/>
    <w:rsid w:val="00BF63FF"/>
    <w:rsid w:val="00C006F0"/>
    <w:rsid w:val="00C02A6B"/>
    <w:rsid w:val="00C046E5"/>
    <w:rsid w:val="00C04707"/>
    <w:rsid w:val="00C048E0"/>
    <w:rsid w:val="00C054A1"/>
    <w:rsid w:val="00C07C5B"/>
    <w:rsid w:val="00C11A7E"/>
    <w:rsid w:val="00C11B64"/>
    <w:rsid w:val="00C13426"/>
    <w:rsid w:val="00C139FD"/>
    <w:rsid w:val="00C15D28"/>
    <w:rsid w:val="00C169A8"/>
    <w:rsid w:val="00C172BD"/>
    <w:rsid w:val="00C21414"/>
    <w:rsid w:val="00C21462"/>
    <w:rsid w:val="00C21AF9"/>
    <w:rsid w:val="00C21E6A"/>
    <w:rsid w:val="00C22F7A"/>
    <w:rsid w:val="00C241C0"/>
    <w:rsid w:val="00C308AF"/>
    <w:rsid w:val="00C30FFC"/>
    <w:rsid w:val="00C32B2C"/>
    <w:rsid w:val="00C41FF7"/>
    <w:rsid w:val="00C439D6"/>
    <w:rsid w:val="00C4464B"/>
    <w:rsid w:val="00C5047E"/>
    <w:rsid w:val="00C513EC"/>
    <w:rsid w:val="00C51AD5"/>
    <w:rsid w:val="00C5238A"/>
    <w:rsid w:val="00C55223"/>
    <w:rsid w:val="00C55522"/>
    <w:rsid w:val="00C55DAF"/>
    <w:rsid w:val="00C56120"/>
    <w:rsid w:val="00C60297"/>
    <w:rsid w:val="00C617D1"/>
    <w:rsid w:val="00C626BC"/>
    <w:rsid w:val="00C62894"/>
    <w:rsid w:val="00C6415D"/>
    <w:rsid w:val="00C6548B"/>
    <w:rsid w:val="00C65F4C"/>
    <w:rsid w:val="00C716AD"/>
    <w:rsid w:val="00C72D5B"/>
    <w:rsid w:val="00C732FC"/>
    <w:rsid w:val="00C735A8"/>
    <w:rsid w:val="00C73DF0"/>
    <w:rsid w:val="00C758F8"/>
    <w:rsid w:val="00C77673"/>
    <w:rsid w:val="00C8125A"/>
    <w:rsid w:val="00C821A9"/>
    <w:rsid w:val="00C828DE"/>
    <w:rsid w:val="00C8750A"/>
    <w:rsid w:val="00C908B7"/>
    <w:rsid w:val="00C90F10"/>
    <w:rsid w:val="00C91D79"/>
    <w:rsid w:val="00C9493F"/>
    <w:rsid w:val="00C95F37"/>
    <w:rsid w:val="00C963CD"/>
    <w:rsid w:val="00C96DD9"/>
    <w:rsid w:val="00C97834"/>
    <w:rsid w:val="00C97C0E"/>
    <w:rsid w:val="00CA0442"/>
    <w:rsid w:val="00CA329E"/>
    <w:rsid w:val="00CA55F8"/>
    <w:rsid w:val="00CB07E3"/>
    <w:rsid w:val="00CB0CC6"/>
    <w:rsid w:val="00CB293E"/>
    <w:rsid w:val="00CB402B"/>
    <w:rsid w:val="00CB4FA4"/>
    <w:rsid w:val="00CC1630"/>
    <w:rsid w:val="00CC2682"/>
    <w:rsid w:val="00CC7664"/>
    <w:rsid w:val="00CC7964"/>
    <w:rsid w:val="00CD3145"/>
    <w:rsid w:val="00CD3479"/>
    <w:rsid w:val="00CD4676"/>
    <w:rsid w:val="00CD4A25"/>
    <w:rsid w:val="00CD5C12"/>
    <w:rsid w:val="00CD61C1"/>
    <w:rsid w:val="00CD7A1A"/>
    <w:rsid w:val="00CE1AE6"/>
    <w:rsid w:val="00CE238D"/>
    <w:rsid w:val="00CE3662"/>
    <w:rsid w:val="00CE5E98"/>
    <w:rsid w:val="00CF0B8B"/>
    <w:rsid w:val="00CF3572"/>
    <w:rsid w:val="00CF3CC9"/>
    <w:rsid w:val="00CF4B58"/>
    <w:rsid w:val="00CF4B81"/>
    <w:rsid w:val="00CF5DFA"/>
    <w:rsid w:val="00CF79A4"/>
    <w:rsid w:val="00CF7EF5"/>
    <w:rsid w:val="00CF7FC0"/>
    <w:rsid w:val="00D00438"/>
    <w:rsid w:val="00D0055A"/>
    <w:rsid w:val="00D019BB"/>
    <w:rsid w:val="00D02BD8"/>
    <w:rsid w:val="00D038AB"/>
    <w:rsid w:val="00D04979"/>
    <w:rsid w:val="00D04B29"/>
    <w:rsid w:val="00D04F20"/>
    <w:rsid w:val="00D06172"/>
    <w:rsid w:val="00D0702B"/>
    <w:rsid w:val="00D12E95"/>
    <w:rsid w:val="00D1667A"/>
    <w:rsid w:val="00D16A45"/>
    <w:rsid w:val="00D17FEC"/>
    <w:rsid w:val="00D2217A"/>
    <w:rsid w:val="00D23013"/>
    <w:rsid w:val="00D24F25"/>
    <w:rsid w:val="00D266D3"/>
    <w:rsid w:val="00D31BE7"/>
    <w:rsid w:val="00D338BC"/>
    <w:rsid w:val="00D3790A"/>
    <w:rsid w:val="00D37DCE"/>
    <w:rsid w:val="00D406B9"/>
    <w:rsid w:val="00D41FF9"/>
    <w:rsid w:val="00D434DE"/>
    <w:rsid w:val="00D443F1"/>
    <w:rsid w:val="00D4577A"/>
    <w:rsid w:val="00D467D5"/>
    <w:rsid w:val="00D5027A"/>
    <w:rsid w:val="00D51F6D"/>
    <w:rsid w:val="00D52639"/>
    <w:rsid w:val="00D52C29"/>
    <w:rsid w:val="00D53000"/>
    <w:rsid w:val="00D54907"/>
    <w:rsid w:val="00D549B8"/>
    <w:rsid w:val="00D56E87"/>
    <w:rsid w:val="00D57547"/>
    <w:rsid w:val="00D6105C"/>
    <w:rsid w:val="00D62786"/>
    <w:rsid w:val="00D64957"/>
    <w:rsid w:val="00D64EF8"/>
    <w:rsid w:val="00D652FB"/>
    <w:rsid w:val="00D6571C"/>
    <w:rsid w:val="00D67DEA"/>
    <w:rsid w:val="00D73FBA"/>
    <w:rsid w:val="00D7648C"/>
    <w:rsid w:val="00D76615"/>
    <w:rsid w:val="00D770B1"/>
    <w:rsid w:val="00D7778E"/>
    <w:rsid w:val="00D77DF4"/>
    <w:rsid w:val="00D80EEC"/>
    <w:rsid w:val="00D879E1"/>
    <w:rsid w:val="00D90153"/>
    <w:rsid w:val="00D911F0"/>
    <w:rsid w:val="00D916A7"/>
    <w:rsid w:val="00D91AF7"/>
    <w:rsid w:val="00D93DF8"/>
    <w:rsid w:val="00D949D2"/>
    <w:rsid w:val="00D957B7"/>
    <w:rsid w:val="00D96B1E"/>
    <w:rsid w:val="00DA026C"/>
    <w:rsid w:val="00DA1A47"/>
    <w:rsid w:val="00DA2EA8"/>
    <w:rsid w:val="00DA4FE1"/>
    <w:rsid w:val="00DA54CD"/>
    <w:rsid w:val="00DB331F"/>
    <w:rsid w:val="00DB6DA0"/>
    <w:rsid w:val="00DB6EE5"/>
    <w:rsid w:val="00DC3F89"/>
    <w:rsid w:val="00DC4921"/>
    <w:rsid w:val="00DD1305"/>
    <w:rsid w:val="00DD3C68"/>
    <w:rsid w:val="00DD4EE5"/>
    <w:rsid w:val="00DD549B"/>
    <w:rsid w:val="00DD57FA"/>
    <w:rsid w:val="00DD7E43"/>
    <w:rsid w:val="00DE2540"/>
    <w:rsid w:val="00DE2A9C"/>
    <w:rsid w:val="00DE5EE8"/>
    <w:rsid w:val="00DE76DF"/>
    <w:rsid w:val="00DE7779"/>
    <w:rsid w:val="00DF1FFA"/>
    <w:rsid w:val="00DF3FA6"/>
    <w:rsid w:val="00DF4EDF"/>
    <w:rsid w:val="00DF5662"/>
    <w:rsid w:val="00E014EF"/>
    <w:rsid w:val="00E04B12"/>
    <w:rsid w:val="00E0756F"/>
    <w:rsid w:val="00E122C1"/>
    <w:rsid w:val="00E12CA8"/>
    <w:rsid w:val="00E144EF"/>
    <w:rsid w:val="00E155CC"/>
    <w:rsid w:val="00E1661F"/>
    <w:rsid w:val="00E17758"/>
    <w:rsid w:val="00E221C4"/>
    <w:rsid w:val="00E229AF"/>
    <w:rsid w:val="00E253D9"/>
    <w:rsid w:val="00E267F2"/>
    <w:rsid w:val="00E27262"/>
    <w:rsid w:val="00E27E89"/>
    <w:rsid w:val="00E303E3"/>
    <w:rsid w:val="00E33AA9"/>
    <w:rsid w:val="00E35084"/>
    <w:rsid w:val="00E361ED"/>
    <w:rsid w:val="00E36909"/>
    <w:rsid w:val="00E37D03"/>
    <w:rsid w:val="00E40C27"/>
    <w:rsid w:val="00E45EA8"/>
    <w:rsid w:val="00E4706A"/>
    <w:rsid w:val="00E47FA5"/>
    <w:rsid w:val="00E50C4D"/>
    <w:rsid w:val="00E53D58"/>
    <w:rsid w:val="00E540E4"/>
    <w:rsid w:val="00E60207"/>
    <w:rsid w:val="00E63001"/>
    <w:rsid w:val="00E639B0"/>
    <w:rsid w:val="00E63C1F"/>
    <w:rsid w:val="00E640D0"/>
    <w:rsid w:val="00E6569A"/>
    <w:rsid w:val="00E67195"/>
    <w:rsid w:val="00E6726C"/>
    <w:rsid w:val="00E7002E"/>
    <w:rsid w:val="00E71079"/>
    <w:rsid w:val="00E7190D"/>
    <w:rsid w:val="00E729D5"/>
    <w:rsid w:val="00E73B52"/>
    <w:rsid w:val="00E741BB"/>
    <w:rsid w:val="00E76190"/>
    <w:rsid w:val="00E81731"/>
    <w:rsid w:val="00E81994"/>
    <w:rsid w:val="00E8299A"/>
    <w:rsid w:val="00E83AF9"/>
    <w:rsid w:val="00E8680A"/>
    <w:rsid w:val="00E876C6"/>
    <w:rsid w:val="00E918B7"/>
    <w:rsid w:val="00E935FE"/>
    <w:rsid w:val="00E9464A"/>
    <w:rsid w:val="00E963F3"/>
    <w:rsid w:val="00EA0DCC"/>
    <w:rsid w:val="00EA10AD"/>
    <w:rsid w:val="00EA1C87"/>
    <w:rsid w:val="00EA273F"/>
    <w:rsid w:val="00EA3B5F"/>
    <w:rsid w:val="00EA41B7"/>
    <w:rsid w:val="00EA4838"/>
    <w:rsid w:val="00EA4D21"/>
    <w:rsid w:val="00EA7873"/>
    <w:rsid w:val="00EA7F15"/>
    <w:rsid w:val="00EB11D5"/>
    <w:rsid w:val="00EB1728"/>
    <w:rsid w:val="00EC4070"/>
    <w:rsid w:val="00EC427E"/>
    <w:rsid w:val="00EC462D"/>
    <w:rsid w:val="00EC474D"/>
    <w:rsid w:val="00EC4E25"/>
    <w:rsid w:val="00ED06F5"/>
    <w:rsid w:val="00ED440D"/>
    <w:rsid w:val="00ED738E"/>
    <w:rsid w:val="00ED7CB3"/>
    <w:rsid w:val="00EE145D"/>
    <w:rsid w:val="00EE2AB8"/>
    <w:rsid w:val="00EE2FF1"/>
    <w:rsid w:val="00EE329F"/>
    <w:rsid w:val="00EE4FF4"/>
    <w:rsid w:val="00EE61DA"/>
    <w:rsid w:val="00EE75BD"/>
    <w:rsid w:val="00EE77DB"/>
    <w:rsid w:val="00EE7DBC"/>
    <w:rsid w:val="00EF021E"/>
    <w:rsid w:val="00EF349E"/>
    <w:rsid w:val="00EF49DD"/>
    <w:rsid w:val="00EF6127"/>
    <w:rsid w:val="00EF62B9"/>
    <w:rsid w:val="00EF6B7A"/>
    <w:rsid w:val="00F00C57"/>
    <w:rsid w:val="00F02769"/>
    <w:rsid w:val="00F07338"/>
    <w:rsid w:val="00F10D46"/>
    <w:rsid w:val="00F12031"/>
    <w:rsid w:val="00F12246"/>
    <w:rsid w:val="00F1311F"/>
    <w:rsid w:val="00F149E8"/>
    <w:rsid w:val="00F15118"/>
    <w:rsid w:val="00F15AF6"/>
    <w:rsid w:val="00F16D3D"/>
    <w:rsid w:val="00F17966"/>
    <w:rsid w:val="00F20D1E"/>
    <w:rsid w:val="00F23C5D"/>
    <w:rsid w:val="00F305E2"/>
    <w:rsid w:val="00F31403"/>
    <w:rsid w:val="00F32189"/>
    <w:rsid w:val="00F362EB"/>
    <w:rsid w:val="00F37654"/>
    <w:rsid w:val="00F470AB"/>
    <w:rsid w:val="00F47AEF"/>
    <w:rsid w:val="00F5161B"/>
    <w:rsid w:val="00F518F2"/>
    <w:rsid w:val="00F52151"/>
    <w:rsid w:val="00F52795"/>
    <w:rsid w:val="00F529EE"/>
    <w:rsid w:val="00F52FA4"/>
    <w:rsid w:val="00F54CFC"/>
    <w:rsid w:val="00F551C5"/>
    <w:rsid w:val="00F56142"/>
    <w:rsid w:val="00F57E1E"/>
    <w:rsid w:val="00F63BF8"/>
    <w:rsid w:val="00F63EF8"/>
    <w:rsid w:val="00F6476D"/>
    <w:rsid w:val="00F66863"/>
    <w:rsid w:val="00F66FDD"/>
    <w:rsid w:val="00F67B3E"/>
    <w:rsid w:val="00F706DD"/>
    <w:rsid w:val="00F72C14"/>
    <w:rsid w:val="00F72D90"/>
    <w:rsid w:val="00F72F83"/>
    <w:rsid w:val="00F75626"/>
    <w:rsid w:val="00F756A5"/>
    <w:rsid w:val="00F831EB"/>
    <w:rsid w:val="00F853B6"/>
    <w:rsid w:val="00F85BA4"/>
    <w:rsid w:val="00F87B60"/>
    <w:rsid w:val="00F91C32"/>
    <w:rsid w:val="00F93D83"/>
    <w:rsid w:val="00F93ECA"/>
    <w:rsid w:val="00F9414C"/>
    <w:rsid w:val="00F94261"/>
    <w:rsid w:val="00F969D6"/>
    <w:rsid w:val="00FA1832"/>
    <w:rsid w:val="00FA1ECF"/>
    <w:rsid w:val="00FA2861"/>
    <w:rsid w:val="00FA462F"/>
    <w:rsid w:val="00FA6E2C"/>
    <w:rsid w:val="00FB127F"/>
    <w:rsid w:val="00FB1F69"/>
    <w:rsid w:val="00FB3A58"/>
    <w:rsid w:val="00FB4719"/>
    <w:rsid w:val="00FB498C"/>
    <w:rsid w:val="00FB7D2E"/>
    <w:rsid w:val="00FC04E1"/>
    <w:rsid w:val="00FC149B"/>
    <w:rsid w:val="00FC2594"/>
    <w:rsid w:val="00FC3374"/>
    <w:rsid w:val="00FC3620"/>
    <w:rsid w:val="00FC39CD"/>
    <w:rsid w:val="00FC49AF"/>
    <w:rsid w:val="00FC4D17"/>
    <w:rsid w:val="00FC4F7C"/>
    <w:rsid w:val="00FC618E"/>
    <w:rsid w:val="00FC7CEB"/>
    <w:rsid w:val="00FD09AF"/>
    <w:rsid w:val="00FD0CB1"/>
    <w:rsid w:val="00FD18FA"/>
    <w:rsid w:val="00FD1AE4"/>
    <w:rsid w:val="00FD2089"/>
    <w:rsid w:val="00FD42C1"/>
    <w:rsid w:val="00FD6BB3"/>
    <w:rsid w:val="00FD6F8F"/>
    <w:rsid w:val="00FE09D4"/>
    <w:rsid w:val="00FE0FE6"/>
    <w:rsid w:val="00FE5BA3"/>
    <w:rsid w:val="00FE63B2"/>
    <w:rsid w:val="00FF1197"/>
    <w:rsid w:val="00FF17AE"/>
    <w:rsid w:val="00FF2965"/>
    <w:rsid w:val="00FF4BEC"/>
    <w:rsid w:val="00FF5BF8"/>
    <w:rsid w:val="00FF7912"/>
    <w:rsid w:val="00FF7A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72C14"/>
    <w:rPr>
      <w:sz w:val="24"/>
      <w:szCs w:val="24"/>
    </w:rPr>
  </w:style>
  <w:style w:type="paragraph" w:styleId="Heading1">
    <w:name w:val="heading 1"/>
    <w:basedOn w:val="Normal"/>
    <w:next w:val="Normal"/>
    <w:qFormat/>
    <w:rsid w:val="00F72C14"/>
    <w:pPr>
      <w:keepNext/>
      <w:ind w:left="-1440" w:right="-1260"/>
      <w:outlineLvl w:val="0"/>
    </w:pPr>
    <w:rPr>
      <w:b/>
      <w:bCs/>
    </w:rPr>
  </w:style>
  <w:style w:type="paragraph" w:styleId="Heading2">
    <w:name w:val="heading 2"/>
    <w:basedOn w:val="Normal"/>
    <w:next w:val="Normal"/>
    <w:link w:val="Heading2Char"/>
    <w:semiHidden/>
    <w:unhideWhenUsed/>
    <w:qFormat/>
    <w:rsid w:val="0003104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qFormat/>
    <w:rsid w:val="00F72C14"/>
    <w:pPr>
      <w:keepNext/>
      <w:ind w:left="-1440" w:right="-1260"/>
      <w:outlineLvl w:val="2"/>
    </w:pPr>
    <w:rPr>
      <w:b/>
      <w:bCs/>
      <w:sz w:val="22"/>
    </w:rPr>
  </w:style>
  <w:style w:type="paragraph" w:styleId="Heading4">
    <w:name w:val="heading 4"/>
    <w:basedOn w:val="Normal"/>
    <w:next w:val="Normal"/>
    <w:qFormat/>
    <w:rsid w:val="00F72C14"/>
    <w:pPr>
      <w:keepNext/>
      <w:ind w:left="1440" w:right="-1260"/>
      <w:outlineLvl w:val="3"/>
    </w:pPr>
    <w:rPr>
      <w:b/>
      <w:bCs/>
      <w:sz w:val="22"/>
    </w:rPr>
  </w:style>
  <w:style w:type="paragraph" w:styleId="Heading5">
    <w:name w:val="heading 5"/>
    <w:basedOn w:val="Normal"/>
    <w:next w:val="Normal"/>
    <w:qFormat/>
    <w:rsid w:val="00F72C14"/>
    <w:pPr>
      <w:keepNext/>
      <w:ind w:left="-1440"/>
      <w:outlineLvl w:val="4"/>
    </w:pPr>
    <w:rPr>
      <w:b/>
      <w:bCs/>
    </w:rPr>
  </w:style>
  <w:style w:type="paragraph" w:styleId="Heading6">
    <w:name w:val="heading 6"/>
    <w:basedOn w:val="Normal"/>
    <w:next w:val="Normal"/>
    <w:qFormat/>
    <w:rsid w:val="00F72C14"/>
    <w:pPr>
      <w:keepNext/>
      <w:ind w:left="-1080"/>
      <w:outlineLvl w:val="5"/>
    </w:pPr>
    <w:rPr>
      <w:b/>
      <w:bCs/>
    </w:rPr>
  </w:style>
  <w:style w:type="paragraph" w:styleId="Heading7">
    <w:name w:val="heading 7"/>
    <w:basedOn w:val="Normal"/>
    <w:next w:val="Normal"/>
    <w:qFormat/>
    <w:rsid w:val="00F72C14"/>
    <w:pPr>
      <w:keepNex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72C14"/>
    <w:rPr>
      <w:color w:val="0000FF"/>
      <w:u w:val="single"/>
    </w:rPr>
  </w:style>
  <w:style w:type="paragraph" w:styleId="BlockText">
    <w:name w:val="Block Text"/>
    <w:basedOn w:val="Normal"/>
    <w:rsid w:val="00F72C14"/>
    <w:pPr>
      <w:ind w:left="-1440" w:right="-1260"/>
    </w:pPr>
  </w:style>
  <w:style w:type="paragraph" w:customStyle="1" w:styleId="roseresumeheader">
    <w:name w:val="rose resume header"/>
    <w:basedOn w:val="Heading1"/>
    <w:rsid w:val="00F72C14"/>
    <w:rPr>
      <w:sz w:val="22"/>
    </w:rPr>
  </w:style>
  <w:style w:type="character" w:styleId="FollowedHyperlink">
    <w:name w:val="FollowedHyperlink"/>
    <w:rsid w:val="00641A44"/>
    <w:rPr>
      <w:color w:val="000080"/>
      <w:u w:val="single"/>
    </w:rPr>
  </w:style>
  <w:style w:type="character" w:customStyle="1" w:styleId="labeltext">
    <w:name w:val="labeltext"/>
    <w:basedOn w:val="DefaultParagraphFont"/>
    <w:rsid w:val="009D555D"/>
  </w:style>
  <w:style w:type="paragraph" w:styleId="Header">
    <w:name w:val="header"/>
    <w:basedOn w:val="Normal"/>
    <w:rsid w:val="00C56120"/>
    <w:pPr>
      <w:tabs>
        <w:tab w:val="center" w:pos="4320"/>
        <w:tab w:val="right" w:pos="8640"/>
      </w:tabs>
    </w:pPr>
  </w:style>
  <w:style w:type="paragraph" w:styleId="Footer">
    <w:name w:val="footer"/>
    <w:basedOn w:val="Normal"/>
    <w:rsid w:val="00C56120"/>
    <w:pPr>
      <w:tabs>
        <w:tab w:val="center" w:pos="4320"/>
        <w:tab w:val="right" w:pos="8640"/>
      </w:tabs>
    </w:pPr>
  </w:style>
  <w:style w:type="paragraph" w:customStyle="1" w:styleId="Char">
    <w:name w:val="Char"/>
    <w:basedOn w:val="Normal"/>
    <w:rsid w:val="00B77160"/>
    <w:pPr>
      <w:spacing w:after="160"/>
      <w:jc w:val="both"/>
    </w:pPr>
    <w:rPr>
      <w:rFonts w:ascii="Verdana" w:hAnsi="Verdana"/>
      <w:noProof/>
      <w:sz w:val="22"/>
      <w:szCs w:val="20"/>
      <w:lang w:val="en-GB"/>
    </w:rPr>
  </w:style>
  <w:style w:type="paragraph" w:styleId="PlainText">
    <w:name w:val="Plain Text"/>
    <w:basedOn w:val="Normal"/>
    <w:link w:val="PlainTextChar"/>
    <w:rsid w:val="00FA1ECF"/>
    <w:pPr>
      <w:suppressAutoHyphens/>
    </w:pPr>
    <w:rPr>
      <w:rFonts w:ascii="Courier New" w:hAnsi="Courier New"/>
      <w:sz w:val="20"/>
      <w:szCs w:val="20"/>
      <w:lang w:eastAsia="ar-SA"/>
    </w:rPr>
  </w:style>
  <w:style w:type="character" w:customStyle="1" w:styleId="PlainTextChar">
    <w:name w:val="Plain Text Char"/>
    <w:link w:val="PlainText"/>
    <w:rsid w:val="00FA1ECF"/>
    <w:rPr>
      <w:rFonts w:ascii="Courier New" w:hAnsi="Courier New" w:cs="Courier New"/>
      <w:lang w:eastAsia="ar-SA"/>
    </w:rPr>
  </w:style>
  <w:style w:type="paragraph" w:customStyle="1" w:styleId="experience-jobtitle">
    <w:name w:val="experience - job title"/>
    <w:basedOn w:val="Normal"/>
    <w:rsid w:val="00DC3F89"/>
    <w:pPr>
      <w:keepNext/>
      <w:spacing w:before="120" w:after="200"/>
      <w:jc w:val="both"/>
    </w:pPr>
    <w:rPr>
      <w:rFonts w:ascii="Palatino" w:hAnsi="Palatino"/>
      <w:b/>
      <w:sz w:val="22"/>
      <w:szCs w:val="20"/>
    </w:rPr>
  </w:style>
  <w:style w:type="paragraph" w:styleId="Title">
    <w:name w:val="Title"/>
    <w:basedOn w:val="Normal"/>
    <w:link w:val="TitleChar"/>
    <w:qFormat/>
    <w:rsid w:val="00E741BB"/>
    <w:pPr>
      <w:jc w:val="center"/>
    </w:pPr>
    <w:rPr>
      <w:rFonts w:ascii="Arial" w:hAnsi="Arial"/>
      <w:b/>
      <w:sz w:val="20"/>
    </w:rPr>
  </w:style>
  <w:style w:type="character" w:customStyle="1" w:styleId="TitleChar">
    <w:name w:val="Title Char"/>
    <w:link w:val="Title"/>
    <w:rsid w:val="00E741BB"/>
    <w:rPr>
      <w:rFonts w:ascii="Arial" w:hAnsi="Arial"/>
      <w:b/>
      <w:szCs w:val="24"/>
    </w:rPr>
  </w:style>
  <w:style w:type="paragraph" w:customStyle="1" w:styleId="CharCharCharChar">
    <w:name w:val="Char Char Char Char"/>
    <w:basedOn w:val="Normal"/>
    <w:rsid w:val="00675996"/>
    <w:pPr>
      <w:spacing w:after="160" w:line="240" w:lineRule="exact"/>
    </w:pPr>
    <w:rPr>
      <w:rFonts w:ascii="Arial" w:hAnsi="Arial"/>
      <w:sz w:val="16"/>
      <w:szCs w:val="20"/>
    </w:rPr>
  </w:style>
  <w:style w:type="character" w:styleId="Strong">
    <w:name w:val="Strong"/>
    <w:uiPriority w:val="22"/>
    <w:qFormat/>
    <w:rsid w:val="00D67DEA"/>
    <w:rPr>
      <w:rFonts w:cs="Times New Roman"/>
      <w:b/>
    </w:rPr>
  </w:style>
  <w:style w:type="paragraph" w:styleId="NoSpacing">
    <w:name w:val="No Spacing"/>
    <w:uiPriority w:val="1"/>
    <w:qFormat/>
    <w:rsid w:val="00D67DEA"/>
    <w:rPr>
      <w:rFonts w:ascii="Calibri" w:hAnsi="Calibri"/>
      <w:sz w:val="22"/>
      <w:szCs w:val="22"/>
    </w:rPr>
  </w:style>
  <w:style w:type="character" w:customStyle="1" w:styleId="apple-converted-space">
    <w:name w:val="apple-converted-space"/>
    <w:basedOn w:val="DefaultParagraphFont"/>
    <w:rsid w:val="00600DC6"/>
  </w:style>
  <w:style w:type="paragraph" w:styleId="DocumentMap">
    <w:name w:val="Document Map"/>
    <w:basedOn w:val="Normal"/>
    <w:link w:val="DocumentMapChar"/>
    <w:rsid w:val="006521C4"/>
    <w:rPr>
      <w:rFonts w:ascii="Tahoma" w:hAnsi="Tahoma" w:cs="Tahoma"/>
      <w:sz w:val="16"/>
      <w:szCs w:val="16"/>
    </w:rPr>
  </w:style>
  <w:style w:type="character" w:customStyle="1" w:styleId="DocumentMapChar">
    <w:name w:val="Document Map Char"/>
    <w:link w:val="DocumentMap"/>
    <w:rsid w:val="006521C4"/>
    <w:rPr>
      <w:rFonts w:ascii="Tahoma" w:hAnsi="Tahoma" w:cs="Tahoma"/>
      <w:sz w:val="16"/>
      <w:szCs w:val="16"/>
    </w:rPr>
  </w:style>
  <w:style w:type="paragraph" w:styleId="ListParagraph">
    <w:name w:val="List Paragraph"/>
    <w:basedOn w:val="Normal"/>
    <w:uiPriority w:val="34"/>
    <w:qFormat/>
    <w:rsid w:val="00894BDF"/>
    <w:pPr>
      <w:ind w:left="720"/>
    </w:pPr>
  </w:style>
  <w:style w:type="paragraph" w:styleId="NormalWeb">
    <w:name w:val="Normal (Web)"/>
    <w:basedOn w:val="Normal"/>
    <w:uiPriority w:val="99"/>
    <w:rsid w:val="009E22ED"/>
    <w:pPr>
      <w:spacing w:before="100" w:beforeAutospacing="1" w:after="100" w:afterAutospacing="1"/>
      <w:jc w:val="both"/>
    </w:pPr>
    <w:rPr>
      <w:lang w:val="en-GB"/>
    </w:rPr>
  </w:style>
  <w:style w:type="paragraph" w:customStyle="1" w:styleId="Default">
    <w:name w:val="Default"/>
    <w:rsid w:val="003F6218"/>
    <w:pPr>
      <w:autoSpaceDE w:val="0"/>
      <w:autoSpaceDN w:val="0"/>
      <w:adjustRightInd w:val="0"/>
    </w:pPr>
    <w:rPr>
      <w:color w:val="000000"/>
      <w:sz w:val="24"/>
      <w:szCs w:val="24"/>
    </w:rPr>
  </w:style>
  <w:style w:type="character" w:styleId="Emphasis">
    <w:name w:val="Emphasis"/>
    <w:basedOn w:val="DefaultParagraphFont"/>
    <w:qFormat/>
    <w:rsid w:val="00B7347C"/>
    <w:rPr>
      <w:i/>
      <w:iCs/>
    </w:rPr>
  </w:style>
  <w:style w:type="character" w:customStyle="1" w:styleId="Heading2Char">
    <w:name w:val="Heading 2 Char"/>
    <w:basedOn w:val="DefaultParagraphFont"/>
    <w:link w:val="Heading2"/>
    <w:semiHidden/>
    <w:rsid w:val="0003104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72C14"/>
    <w:rPr>
      <w:sz w:val="24"/>
      <w:szCs w:val="24"/>
    </w:rPr>
  </w:style>
  <w:style w:type="paragraph" w:styleId="Heading1">
    <w:name w:val="heading 1"/>
    <w:basedOn w:val="Normal"/>
    <w:next w:val="Normal"/>
    <w:qFormat/>
    <w:rsid w:val="00F72C14"/>
    <w:pPr>
      <w:keepNext/>
      <w:ind w:left="-1440" w:right="-1260"/>
      <w:outlineLvl w:val="0"/>
    </w:pPr>
    <w:rPr>
      <w:b/>
      <w:bCs/>
    </w:rPr>
  </w:style>
  <w:style w:type="paragraph" w:styleId="Heading2">
    <w:name w:val="heading 2"/>
    <w:basedOn w:val="Normal"/>
    <w:next w:val="Normal"/>
    <w:link w:val="Heading2Char"/>
    <w:semiHidden/>
    <w:unhideWhenUsed/>
    <w:qFormat/>
    <w:rsid w:val="0003104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qFormat/>
    <w:rsid w:val="00F72C14"/>
    <w:pPr>
      <w:keepNext/>
      <w:ind w:left="-1440" w:right="-1260"/>
      <w:outlineLvl w:val="2"/>
    </w:pPr>
    <w:rPr>
      <w:b/>
      <w:bCs/>
      <w:sz w:val="22"/>
    </w:rPr>
  </w:style>
  <w:style w:type="paragraph" w:styleId="Heading4">
    <w:name w:val="heading 4"/>
    <w:basedOn w:val="Normal"/>
    <w:next w:val="Normal"/>
    <w:qFormat/>
    <w:rsid w:val="00F72C14"/>
    <w:pPr>
      <w:keepNext/>
      <w:ind w:left="1440" w:right="-1260"/>
      <w:outlineLvl w:val="3"/>
    </w:pPr>
    <w:rPr>
      <w:b/>
      <w:bCs/>
      <w:sz w:val="22"/>
    </w:rPr>
  </w:style>
  <w:style w:type="paragraph" w:styleId="Heading5">
    <w:name w:val="heading 5"/>
    <w:basedOn w:val="Normal"/>
    <w:next w:val="Normal"/>
    <w:qFormat/>
    <w:rsid w:val="00F72C14"/>
    <w:pPr>
      <w:keepNext/>
      <w:ind w:left="-1440"/>
      <w:outlineLvl w:val="4"/>
    </w:pPr>
    <w:rPr>
      <w:b/>
      <w:bCs/>
    </w:rPr>
  </w:style>
  <w:style w:type="paragraph" w:styleId="Heading6">
    <w:name w:val="heading 6"/>
    <w:basedOn w:val="Normal"/>
    <w:next w:val="Normal"/>
    <w:qFormat/>
    <w:rsid w:val="00F72C14"/>
    <w:pPr>
      <w:keepNext/>
      <w:ind w:left="-1080"/>
      <w:outlineLvl w:val="5"/>
    </w:pPr>
    <w:rPr>
      <w:b/>
      <w:bCs/>
    </w:rPr>
  </w:style>
  <w:style w:type="paragraph" w:styleId="Heading7">
    <w:name w:val="heading 7"/>
    <w:basedOn w:val="Normal"/>
    <w:next w:val="Normal"/>
    <w:qFormat/>
    <w:rsid w:val="00F72C14"/>
    <w:pPr>
      <w:keepNex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72C14"/>
    <w:rPr>
      <w:color w:val="0000FF"/>
      <w:u w:val="single"/>
    </w:rPr>
  </w:style>
  <w:style w:type="paragraph" w:styleId="BlockText">
    <w:name w:val="Block Text"/>
    <w:basedOn w:val="Normal"/>
    <w:rsid w:val="00F72C14"/>
    <w:pPr>
      <w:ind w:left="-1440" w:right="-1260"/>
    </w:pPr>
  </w:style>
  <w:style w:type="paragraph" w:customStyle="1" w:styleId="roseresumeheader">
    <w:name w:val="rose resume header"/>
    <w:basedOn w:val="Heading1"/>
    <w:rsid w:val="00F72C14"/>
    <w:rPr>
      <w:sz w:val="22"/>
    </w:rPr>
  </w:style>
  <w:style w:type="character" w:styleId="FollowedHyperlink">
    <w:name w:val="FollowedHyperlink"/>
    <w:rsid w:val="00641A44"/>
    <w:rPr>
      <w:color w:val="000080"/>
      <w:u w:val="single"/>
    </w:rPr>
  </w:style>
  <w:style w:type="character" w:customStyle="1" w:styleId="labeltext">
    <w:name w:val="labeltext"/>
    <w:basedOn w:val="DefaultParagraphFont"/>
    <w:rsid w:val="009D555D"/>
  </w:style>
  <w:style w:type="paragraph" w:styleId="Header">
    <w:name w:val="header"/>
    <w:basedOn w:val="Normal"/>
    <w:rsid w:val="00C56120"/>
    <w:pPr>
      <w:tabs>
        <w:tab w:val="center" w:pos="4320"/>
        <w:tab w:val="right" w:pos="8640"/>
      </w:tabs>
    </w:pPr>
  </w:style>
  <w:style w:type="paragraph" w:styleId="Footer">
    <w:name w:val="footer"/>
    <w:basedOn w:val="Normal"/>
    <w:rsid w:val="00C56120"/>
    <w:pPr>
      <w:tabs>
        <w:tab w:val="center" w:pos="4320"/>
        <w:tab w:val="right" w:pos="8640"/>
      </w:tabs>
    </w:pPr>
  </w:style>
  <w:style w:type="paragraph" w:customStyle="1" w:styleId="Char">
    <w:name w:val="Char"/>
    <w:basedOn w:val="Normal"/>
    <w:rsid w:val="00B77160"/>
    <w:pPr>
      <w:spacing w:after="160"/>
      <w:jc w:val="both"/>
    </w:pPr>
    <w:rPr>
      <w:rFonts w:ascii="Verdana" w:hAnsi="Verdana"/>
      <w:noProof/>
      <w:sz w:val="22"/>
      <w:szCs w:val="20"/>
      <w:lang w:val="en-GB"/>
    </w:rPr>
  </w:style>
  <w:style w:type="paragraph" w:styleId="PlainText">
    <w:name w:val="Plain Text"/>
    <w:basedOn w:val="Normal"/>
    <w:link w:val="PlainTextChar"/>
    <w:rsid w:val="00FA1ECF"/>
    <w:pPr>
      <w:suppressAutoHyphens/>
    </w:pPr>
    <w:rPr>
      <w:rFonts w:ascii="Courier New" w:hAnsi="Courier New"/>
      <w:sz w:val="20"/>
      <w:szCs w:val="20"/>
      <w:lang w:eastAsia="ar-SA"/>
    </w:rPr>
  </w:style>
  <w:style w:type="character" w:customStyle="1" w:styleId="PlainTextChar">
    <w:name w:val="Plain Text Char"/>
    <w:link w:val="PlainText"/>
    <w:rsid w:val="00FA1ECF"/>
    <w:rPr>
      <w:rFonts w:ascii="Courier New" w:hAnsi="Courier New" w:cs="Courier New"/>
      <w:lang w:eastAsia="ar-SA"/>
    </w:rPr>
  </w:style>
  <w:style w:type="paragraph" w:customStyle="1" w:styleId="experience-jobtitle">
    <w:name w:val="experience - job title"/>
    <w:basedOn w:val="Normal"/>
    <w:rsid w:val="00DC3F89"/>
    <w:pPr>
      <w:keepNext/>
      <w:spacing w:before="120" w:after="200"/>
      <w:jc w:val="both"/>
    </w:pPr>
    <w:rPr>
      <w:rFonts w:ascii="Palatino" w:hAnsi="Palatino"/>
      <w:b/>
      <w:sz w:val="22"/>
      <w:szCs w:val="20"/>
    </w:rPr>
  </w:style>
  <w:style w:type="paragraph" w:styleId="Title">
    <w:name w:val="Title"/>
    <w:basedOn w:val="Normal"/>
    <w:link w:val="TitleChar"/>
    <w:qFormat/>
    <w:rsid w:val="00E741BB"/>
    <w:pPr>
      <w:jc w:val="center"/>
    </w:pPr>
    <w:rPr>
      <w:rFonts w:ascii="Arial" w:hAnsi="Arial"/>
      <w:b/>
      <w:sz w:val="20"/>
    </w:rPr>
  </w:style>
  <w:style w:type="character" w:customStyle="1" w:styleId="TitleChar">
    <w:name w:val="Title Char"/>
    <w:link w:val="Title"/>
    <w:rsid w:val="00E741BB"/>
    <w:rPr>
      <w:rFonts w:ascii="Arial" w:hAnsi="Arial"/>
      <w:b/>
      <w:szCs w:val="24"/>
    </w:rPr>
  </w:style>
  <w:style w:type="paragraph" w:customStyle="1" w:styleId="CharCharCharChar">
    <w:name w:val="Char Char Char Char"/>
    <w:basedOn w:val="Normal"/>
    <w:rsid w:val="00675996"/>
    <w:pPr>
      <w:spacing w:after="160" w:line="240" w:lineRule="exact"/>
    </w:pPr>
    <w:rPr>
      <w:rFonts w:ascii="Arial" w:hAnsi="Arial"/>
      <w:sz w:val="16"/>
      <w:szCs w:val="20"/>
    </w:rPr>
  </w:style>
  <w:style w:type="character" w:styleId="Strong">
    <w:name w:val="Strong"/>
    <w:uiPriority w:val="22"/>
    <w:qFormat/>
    <w:rsid w:val="00D67DEA"/>
    <w:rPr>
      <w:rFonts w:cs="Times New Roman"/>
      <w:b/>
    </w:rPr>
  </w:style>
  <w:style w:type="paragraph" w:styleId="NoSpacing">
    <w:name w:val="No Spacing"/>
    <w:uiPriority w:val="1"/>
    <w:qFormat/>
    <w:rsid w:val="00D67DEA"/>
    <w:rPr>
      <w:rFonts w:ascii="Calibri" w:hAnsi="Calibri"/>
      <w:sz w:val="22"/>
      <w:szCs w:val="22"/>
    </w:rPr>
  </w:style>
  <w:style w:type="character" w:customStyle="1" w:styleId="apple-converted-space">
    <w:name w:val="apple-converted-space"/>
    <w:basedOn w:val="DefaultParagraphFont"/>
    <w:rsid w:val="00600DC6"/>
  </w:style>
  <w:style w:type="paragraph" w:styleId="DocumentMap">
    <w:name w:val="Document Map"/>
    <w:basedOn w:val="Normal"/>
    <w:link w:val="DocumentMapChar"/>
    <w:rsid w:val="006521C4"/>
    <w:rPr>
      <w:rFonts w:ascii="Tahoma" w:hAnsi="Tahoma" w:cs="Tahoma"/>
      <w:sz w:val="16"/>
      <w:szCs w:val="16"/>
    </w:rPr>
  </w:style>
  <w:style w:type="character" w:customStyle="1" w:styleId="DocumentMapChar">
    <w:name w:val="Document Map Char"/>
    <w:link w:val="DocumentMap"/>
    <w:rsid w:val="006521C4"/>
    <w:rPr>
      <w:rFonts w:ascii="Tahoma" w:hAnsi="Tahoma" w:cs="Tahoma"/>
      <w:sz w:val="16"/>
      <w:szCs w:val="16"/>
    </w:rPr>
  </w:style>
  <w:style w:type="paragraph" w:styleId="ListParagraph">
    <w:name w:val="List Paragraph"/>
    <w:basedOn w:val="Normal"/>
    <w:uiPriority w:val="34"/>
    <w:qFormat/>
    <w:rsid w:val="00894BDF"/>
    <w:pPr>
      <w:ind w:left="720"/>
    </w:pPr>
  </w:style>
  <w:style w:type="paragraph" w:styleId="NormalWeb">
    <w:name w:val="Normal (Web)"/>
    <w:basedOn w:val="Normal"/>
    <w:uiPriority w:val="99"/>
    <w:rsid w:val="009E22ED"/>
    <w:pPr>
      <w:spacing w:before="100" w:beforeAutospacing="1" w:after="100" w:afterAutospacing="1"/>
      <w:jc w:val="both"/>
    </w:pPr>
    <w:rPr>
      <w:lang w:val="en-GB"/>
    </w:rPr>
  </w:style>
  <w:style w:type="paragraph" w:customStyle="1" w:styleId="Default">
    <w:name w:val="Default"/>
    <w:rsid w:val="003F6218"/>
    <w:pPr>
      <w:autoSpaceDE w:val="0"/>
      <w:autoSpaceDN w:val="0"/>
      <w:adjustRightInd w:val="0"/>
    </w:pPr>
    <w:rPr>
      <w:color w:val="000000"/>
      <w:sz w:val="24"/>
      <w:szCs w:val="24"/>
    </w:rPr>
  </w:style>
  <w:style w:type="character" w:styleId="Emphasis">
    <w:name w:val="Emphasis"/>
    <w:basedOn w:val="DefaultParagraphFont"/>
    <w:qFormat/>
    <w:rsid w:val="00B7347C"/>
    <w:rPr>
      <w:i/>
      <w:iCs/>
    </w:rPr>
  </w:style>
  <w:style w:type="character" w:customStyle="1" w:styleId="Heading2Char">
    <w:name w:val="Heading 2 Char"/>
    <w:basedOn w:val="DefaultParagraphFont"/>
    <w:link w:val="Heading2"/>
    <w:semiHidden/>
    <w:rsid w:val="0003104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766240">
      <w:bodyDiv w:val="1"/>
      <w:marLeft w:val="0"/>
      <w:marRight w:val="0"/>
      <w:marTop w:val="0"/>
      <w:marBottom w:val="0"/>
      <w:divBdr>
        <w:top w:val="none" w:sz="0" w:space="0" w:color="auto"/>
        <w:left w:val="none" w:sz="0" w:space="0" w:color="auto"/>
        <w:bottom w:val="none" w:sz="0" w:space="0" w:color="auto"/>
        <w:right w:val="none" w:sz="0" w:space="0" w:color="auto"/>
      </w:divBdr>
    </w:div>
    <w:div w:id="430858971">
      <w:bodyDiv w:val="1"/>
      <w:marLeft w:val="0"/>
      <w:marRight w:val="0"/>
      <w:marTop w:val="0"/>
      <w:marBottom w:val="0"/>
      <w:divBdr>
        <w:top w:val="none" w:sz="0" w:space="0" w:color="auto"/>
        <w:left w:val="none" w:sz="0" w:space="0" w:color="auto"/>
        <w:bottom w:val="none" w:sz="0" w:space="0" w:color="auto"/>
        <w:right w:val="none" w:sz="0" w:space="0" w:color="auto"/>
      </w:divBdr>
    </w:div>
    <w:div w:id="588000238">
      <w:bodyDiv w:val="1"/>
      <w:marLeft w:val="0"/>
      <w:marRight w:val="0"/>
      <w:marTop w:val="0"/>
      <w:marBottom w:val="0"/>
      <w:divBdr>
        <w:top w:val="none" w:sz="0" w:space="0" w:color="auto"/>
        <w:left w:val="none" w:sz="0" w:space="0" w:color="auto"/>
        <w:bottom w:val="none" w:sz="0" w:space="0" w:color="auto"/>
        <w:right w:val="none" w:sz="0" w:space="0" w:color="auto"/>
      </w:divBdr>
    </w:div>
    <w:div w:id="885218435">
      <w:bodyDiv w:val="1"/>
      <w:marLeft w:val="0"/>
      <w:marRight w:val="0"/>
      <w:marTop w:val="0"/>
      <w:marBottom w:val="0"/>
      <w:divBdr>
        <w:top w:val="none" w:sz="0" w:space="0" w:color="auto"/>
        <w:left w:val="none" w:sz="0" w:space="0" w:color="auto"/>
        <w:bottom w:val="none" w:sz="0" w:space="0" w:color="auto"/>
        <w:right w:val="none" w:sz="0" w:space="0" w:color="auto"/>
      </w:divBdr>
    </w:div>
    <w:div w:id="1010908061">
      <w:bodyDiv w:val="1"/>
      <w:marLeft w:val="0"/>
      <w:marRight w:val="0"/>
      <w:marTop w:val="0"/>
      <w:marBottom w:val="0"/>
      <w:divBdr>
        <w:top w:val="none" w:sz="0" w:space="0" w:color="auto"/>
        <w:left w:val="none" w:sz="0" w:space="0" w:color="auto"/>
        <w:bottom w:val="none" w:sz="0" w:space="0" w:color="auto"/>
        <w:right w:val="none" w:sz="0" w:space="0" w:color="auto"/>
      </w:divBdr>
    </w:div>
    <w:div w:id="1377318040">
      <w:bodyDiv w:val="1"/>
      <w:marLeft w:val="0"/>
      <w:marRight w:val="0"/>
      <w:marTop w:val="0"/>
      <w:marBottom w:val="0"/>
      <w:divBdr>
        <w:top w:val="none" w:sz="0" w:space="0" w:color="auto"/>
        <w:left w:val="none" w:sz="0" w:space="0" w:color="auto"/>
        <w:bottom w:val="none" w:sz="0" w:space="0" w:color="auto"/>
        <w:right w:val="none" w:sz="0" w:space="0" w:color="auto"/>
      </w:divBdr>
      <w:divsChild>
        <w:div w:id="1569152602">
          <w:marLeft w:val="2400"/>
          <w:marRight w:val="0"/>
          <w:marTop w:val="0"/>
          <w:marBottom w:val="0"/>
          <w:divBdr>
            <w:top w:val="none" w:sz="0" w:space="0" w:color="auto"/>
            <w:left w:val="none" w:sz="0" w:space="0" w:color="auto"/>
            <w:bottom w:val="none" w:sz="0" w:space="0" w:color="auto"/>
            <w:right w:val="none" w:sz="0" w:space="0" w:color="auto"/>
          </w:divBdr>
        </w:div>
      </w:divsChild>
    </w:div>
    <w:div w:id="1484466117">
      <w:bodyDiv w:val="1"/>
      <w:marLeft w:val="0"/>
      <w:marRight w:val="0"/>
      <w:marTop w:val="0"/>
      <w:marBottom w:val="0"/>
      <w:divBdr>
        <w:top w:val="none" w:sz="0" w:space="0" w:color="auto"/>
        <w:left w:val="none" w:sz="0" w:space="0" w:color="auto"/>
        <w:bottom w:val="none" w:sz="0" w:space="0" w:color="auto"/>
        <w:right w:val="none" w:sz="0" w:space="0" w:color="auto"/>
      </w:divBdr>
    </w:div>
    <w:div w:id="2047637788">
      <w:bodyDiv w:val="1"/>
      <w:marLeft w:val="0"/>
      <w:marRight w:val="0"/>
      <w:marTop w:val="0"/>
      <w:marBottom w:val="0"/>
      <w:divBdr>
        <w:top w:val="none" w:sz="0" w:space="0" w:color="auto"/>
        <w:left w:val="none" w:sz="0" w:space="0" w:color="auto"/>
        <w:bottom w:val="none" w:sz="0" w:space="0" w:color="auto"/>
        <w:right w:val="none" w:sz="0" w:space="0" w:color="auto"/>
      </w:divBdr>
    </w:div>
    <w:div w:id="2109959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6D4693-16B0-4DB5-A395-051236D21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1481</Words>
  <Characters>8447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NARENDRA GOYAL</vt:lpstr>
    </vt:vector>
  </TitlesOfParts>
  <Company>vasu</Company>
  <LinksUpToDate>false</LinksUpToDate>
  <CharactersWithSpaces>9909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NARENDRA GOYAL</dc:title>
  <dc:creator>vasu</dc:creator>
  <cp:lastModifiedBy>Lingampeta, Udai Bhasker</cp:lastModifiedBy>
  <cp:revision>2</cp:revision>
  <cp:lastPrinted>2014-09-25T10:47:00Z</cp:lastPrinted>
  <dcterms:created xsi:type="dcterms:W3CDTF">2016-10-26T09:26:00Z</dcterms:created>
  <dcterms:modified xsi:type="dcterms:W3CDTF">2016-10-26T09:26:00Z</dcterms:modified>
</cp:coreProperties>
</file>