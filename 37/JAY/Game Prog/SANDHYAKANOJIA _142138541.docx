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7A0" w:rsidRPr="00DE5C83" w:rsidRDefault="009C207A" w:rsidP="00DE5C83">
      <w:pPr>
        <w:pStyle w:val="ListParagraph"/>
        <w:ind w:firstLine="0"/>
        <w:rPr>
          <w:rFonts w:ascii="Arial" w:hAnsi="Arial" w:cs="Arial"/>
          <w:b/>
          <w:sz w:val="28"/>
          <w:szCs w:val="28"/>
        </w:rPr>
      </w:pPr>
      <w:r w:rsidRPr="00DE5C83">
        <w:rPr>
          <w:rFonts w:ascii="Arial" w:hAnsi="Arial" w:cs="Arial"/>
          <w:b/>
          <w:sz w:val="28"/>
          <w:szCs w:val="28"/>
        </w:rPr>
        <w:t xml:space="preserve">SANDHYA </w:t>
      </w:r>
      <w:r w:rsidR="00FD17A0" w:rsidRPr="00DE5C83">
        <w:rPr>
          <w:rFonts w:ascii="Arial" w:hAnsi="Arial" w:cs="Arial"/>
          <w:b/>
          <w:sz w:val="28"/>
          <w:szCs w:val="28"/>
        </w:rPr>
        <w:t xml:space="preserve"> KANOJIA</w:t>
      </w:r>
    </w:p>
    <w:p w:rsidR="0000143E" w:rsidRPr="00F91067" w:rsidRDefault="0000143E" w:rsidP="0000143E">
      <w:pPr>
        <w:pStyle w:val="ListParagraph"/>
        <w:ind w:firstLine="0"/>
        <w:rPr>
          <w:rFonts w:ascii="Arial" w:hAnsi="Arial" w:cs="Arial"/>
          <w:b/>
          <w:sz w:val="24"/>
          <w:szCs w:val="20"/>
        </w:rPr>
      </w:pPr>
    </w:p>
    <w:p w:rsidR="00FD17A0" w:rsidRPr="00984D91" w:rsidRDefault="00FD17A0" w:rsidP="00DE1DD7">
      <w:pPr>
        <w:pStyle w:val="ListParagraph"/>
        <w:ind w:firstLine="0"/>
        <w:rPr>
          <w:rFonts w:ascii="Arial" w:hAnsi="Arial" w:cs="Arial"/>
        </w:rPr>
      </w:pPr>
      <w:r w:rsidRPr="00984D91">
        <w:rPr>
          <w:rFonts w:ascii="Arial" w:hAnsi="Arial" w:cs="Arial"/>
        </w:rPr>
        <w:t xml:space="preserve">Mobile: </w:t>
      </w:r>
      <w:r w:rsidR="009C207A" w:rsidRPr="00984D91">
        <w:rPr>
          <w:rFonts w:ascii="Arial" w:hAnsi="Arial" w:cs="Arial"/>
        </w:rPr>
        <w:t>+91-9412357737</w:t>
      </w:r>
    </w:p>
    <w:p w:rsidR="00C7431A" w:rsidRPr="00F91067" w:rsidRDefault="009C207A" w:rsidP="00DE1DD7">
      <w:pPr>
        <w:pStyle w:val="ListParagraph"/>
        <w:ind w:firstLine="0"/>
        <w:rPr>
          <w:rFonts w:ascii="Times New Roman" w:hAnsi="Times New Roman"/>
          <w:sz w:val="24"/>
          <w:szCs w:val="24"/>
        </w:rPr>
      </w:pPr>
      <w:r w:rsidRPr="00984D91">
        <w:rPr>
          <w:rFonts w:ascii="Arial" w:hAnsi="Arial" w:cs="Arial"/>
        </w:rPr>
        <w:t>E-Mai</w:t>
      </w:r>
      <w:r w:rsidR="00C7431A" w:rsidRPr="00984D91">
        <w:rPr>
          <w:rFonts w:ascii="Arial" w:hAnsi="Arial" w:cs="Arial"/>
        </w:rPr>
        <w:t>l</w:t>
      </w:r>
      <w:r w:rsidRPr="00984D91">
        <w:rPr>
          <w:rFonts w:ascii="Arial" w:hAnsi="Arial" w:cs="Arial"/>
        </w:rPr>
        <w:t xml:space="preserve">:    kanojiasandhya2@gmail.com, </w:t>
      </w:r>
      <w:hyperlink r:id="rId8" w:history="1">
        <w:r w:rsidR="00C7431A" w:rsidRPr="00984D91">
          <w:rPr>
            <w:rStyle w:val="Hyperlink"/>
            <w:rFonts w:ascii="Arial" w:hAnsi="Arial" w:cs="Arial"/>
          </w:rPr>
          <w:t>sandhya2591@rediffmail.com</w:t>
        </w:r>
      </w:hyperlink>
      <w:r w:rsidR="00C7431A" w:rsidRPr="00F91067">
        <w:rPr>
          <w:rFonts w:ascii="Times New Roman" w:hAnsi="Times New Roman"/>
          <w:sz w:val="24"/>
          <w:szCs w:val="24"/>
        </w:rPr>
        <w:t>.</w:t>
      </w:r>
    </w:p>
    <w:p w:rsidR="00C7431A" w:rsidRPr="00C7431A" w:rsidRDefault="00C7431A" w:rsidP="00C7431A">
      <w:pPr>
        <w:rPr>
          <w:rFonts w:ascii="Arial" w:hAnsi="Arial" w:cs="Arial"/>
          <w:sz w:val="20"/>
          <w:szCs w:val="20"/>
        </w:rPr>
      </w:pPr>
    </w:p>
    <w:p w:rsidR="00AC2FFB" w:rsidRPr="00AC2FFB" w:rsidRDefault="00C7431A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  <w:lang w:val="pt-BR"/>
        </w:rPr>
      </w:pPr>
      <w:r w:rsidRPr="00AC2FFB">
        <w:rPr>
          <w:rFonts w:ascii="Arial" w:hAnsi="Arial" w:cs="Arial"/>
          <w:sz w:val="18"/>
          <w:szCs w:val="18"/>
        </w:rPr>
        <w:t>Seeking a challenging position in an organization that will best use my skills and capabilities and in turn provide opportuni</w:t>
      </w:r>
      <w:r w:rsidR="0000143E" w:rsidRPr="00AC2FFB">
        <w:rPr>
          <w:rFonts w:ascii="Arial" w:hAnsi="Arial" w:cs="Arial"/>
          <w:sz w:val="18"/>
          <w:szCs w:val="18"/>
        </w:rPr>
        <w:t>ties or the career growth in I</w:t>
      </w:r>
      <w:r w:rsidRPr="00AC2FFB">
        <w:rPr>
          <w:rFonts w:ascii="Arial" w:hAnsi="Arial" w:cs="Arial"/>
          <w:sz w:val="18"/>
          <w:szCs w:val="18"/>
        </w:rPr>
        <w:t>T SECTOR</w:t>
      </w:r>
      <w:r w:rsidR="0000143E" w:rsidRPr="00AC2FFB">
        <w:rPr>
          <w:rFonts w:ascii="Arial" w:hAnsi="Arial" w:cs="Arial"/>
          <w:sz w:val="18"/>
          <w:szCs w:val="18"/>
        </w:rPr>
        <w:t>.</w:t>
      </w:r>
    </w:p>
    <w:p w:rsidR="00AC2FFB" w:rsidRPr="00AC2FFB" w:rsidRDefault="00AC2FFB" w:rsidP="00AC2FFB">
      <w:pPr>
        <w:pStyle w:val="ListParagraph"/>
        <w:ind w:firstLine="0"/>
        <w:rPr>
          <w:rFonts w:ascii="Arial" w:hAnsi="Arial" w:cs="Arial"/>
          <w:sz w:val="20"/>
          <w:szCs w:val="20"/>
          <w:lang w:val="pt-BR"/>
        </w:rPr>
      </w:pPr>
    </w:p>
    <w:p w:rsidR="00AC2FFB" w:rsidRDefault="00AC2FFB" w:rsidP="00AC2FFB">
      <w:pPr>
        <w:pStyle w:val="ListParagraph"/>
        <w:ind w:firstLine="0"/>
        <w:rPr>
          <w:rFonts w:ascii="Arial" w:hAnsi="Arial" w:cs="Arial"/>
          <w:b/>
          <w:sz w:val="24"/>
          <w:szCs w:val="24"/>
          <w:lang w:val="pt-BR"/>
        </w:rPr>
      </w:pPr>
      <w:r w:rsidRPr="00AC2FFB">
        <w:rPr>
          <w:rFonts w:ascii="Arial" w:hAnsi="Arial" w:cs="Arial"/>
          <w:b/>
          <w:sz w:val="24"/>
          <w:szCs w:val="24"/>
          <w:lang w:val="pt-BR"/>
        </w:rPr>
        <w:t>Profile Summary</w:t>
      </w:r>
    </w:p>
    <w:p w:rsidR="00AC2FFB" w:rsidRPr="00AC2FFB" w:rsidRDefault="00AC2FFB" w:rsidP="00AC2FFB">
      <w:pPr>
        <w:pStyle w:val="ListParagraph"/>
        <w:ind w:firstLine="0"/>
        <w:rPr>
          <w:rFonts w:ascii="Arial" w:hAnsi="Arial" w:cs="Arial"/>
          <w:sz w:val="20"/>
          <w:szCs w:val="20"/>
          <w:lang w:val="pt-BR"/>
        </w:rPr>
      </w:pPr>
    </w:p>
    <w:p w:rsidR="00FD17A0" w:rsidRPr="00AC2FFB" w:rsidRDefault="0000143E" w:rsidP="004B4AD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AC2FFB">
        <w:rPr>
          <w:rFonts w:ascii="Arial" w:hAnsi="Arial" w:cs="Arial"/>
          <w:sz w:val="18"/>
          <w:szCs w:val="18"/>
        </w:rPr>
        <w:t xml:space="preserve">B </w:t>
      </w:r>
      <w:r w:rsidR="009C207A" w:rsidRPr="00AC2FFB">
        <w:rPr>
          <w:rFonts w:ascii="Arial" w:hAnsi="Arial" w:cs="Arial"/>
          <w:sz w:val="18"/>
          <w:szCs w:val="18"/>
        </w:rPr>
        <w:t>Tech</w:t>
      </w:r>
      <w:r w:rsidR="00F659C6" w:rsidRPr="00AC2FFB">
        <w:rPr>
          <w:rFonts w:ascii="Arial" w:hAnsi="Arial" w:cs="Arial"/>
          <w:sz w:val="18"/>
          <w:szCs w:val="18"/>
        </w:rPr>
        <w:t xml:space="preserve"> with (INFORMATION TECHNOLOGY) </w:t>
      </w:r>
      <w:r w:rsidR="009C207A" w:rsidRPr="00AC2FFB">
        <w:rPr>
          <w:rFonts w:ascii="Arial" w:hAnsi="Arial" w:cs="Arial"/>
          <w:sz w:val="18"/>
          <w:szCs w:val="18"/>
        </w:rPr>
        <w:t>branch</w:t>
      </w:r>
      <w:r w:rsidR="003965CA">
        <w:rPr>
          <w:rFonts w:ascii="Arial" w:hAnsi="Arial" w:cs="Arial"/>
          <w:sz w:val="18"/>
          <w:szCs w:val="18"/>
        </w:rPr>
        <w:t xml:space="preserve"> from Dr. B R A</w:t>
      </w:r>
      <w:r w:rsidR="00BD7A79" w:rsidRPr="00AC2FFB">
        <w:rPr>
          <w:rFonts w:ascii="Arial" w:hAnsi="Arial" w:cs="Arial"/>
          <w:sz w:val="18"/>
          <w:szCs w:val="18"/>
        </w:rPr>
        <w:t xml:space="preserve"> E C I T Bijnor</w:t>
      </w:r>
      <w:r w:rsidR="009C207A" w:rsidRPr="00AC2FFB">
        <w:rPr>
          <w:rFonts w:ascii="Arial" w:hAnsi="Arial" w:cs="Arial"/>
          <w:sz w:val="18"/>
          <w:szCs w:val="18"/>
        </w:rPr>
        <w:t xml:space="preserve"> at HBTI </w:t>
      </w:r>
      <w:r w:rsidRPr="00AC2FFB">
        <w:rPr>
          <w:rFonts w:ascii="Arial" w:hAnsi="Arial" w:cs="Arial"/>
          <w:sz w:val="18"/>
          <w:szCs w:val="18"/>
        </w:rPr>
        <w:t>campus</w:t>
      </w:r>
      <w:r w:rsidR="003965CA">
        <w:rPr>
          <w:rFonts w:ascii="Arial" w:hAnsi="Arial" w:cs="Arial"/>
          <w:sz w:val="18"/>
          <w:szCs w:val="18"/>
        </w:rPr>
        <w:t>.</w:t>
      </w:r>
    </w:p>
    <w:p w:rsidR="00493F9D" w:rsidRPr="00AC2FFB" w:rsidRDefault="00FD17A0" w:rsidP="004B4AD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AC2FFB">
        <w:rPr>
          <w:rFonts w:ascii="Arial" w:hAnsi="Arial" w:cs="Arial"/>
          <w:sz w:val="18"/>
          <w:szCs w:val="18"/>
        </w:rPr>
        <w:t>Ability to work in a multicultural environment with keen interest in learning new things</w:t>
      </w:r>
      <w:r w:rsidR="00F659C6" w:rsidRPr="00AC2FFB">
        <w:rPr>
          <w:rFonts w:ascii="Arial" w:hAnsi="Arial" w:cs="Arial"/>
          <w:sz w:val="18"/>
          <w:szCs w:val="18"/>
        </w:rPr>
        <w:t>.</w:t>
      </w:r>
    </w:p>
    <w:p w:rsidR="00AC2FFB" w:rsidRPr="00AC2FFB" w:rsidRDefault="00FD17A0" w:rsidP="004B4AD6">
      <w:pPr>
        <w:pStyle w:val="ListParagraph"/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 w:rsidRPr="00AC2FFB">
        <w:rPr>
          <w:rFonts w:ascii="Arial" w:hAnsi="Arial" w:cs="Arial"/>
          <w:sz w:val="18"/>
          <w:szCs w:val="18"/>
        </w:rPr>
        <w:t>Good communica</w:t>
      </w:r>
      <w:r w:rsidR="00175FB2" w:rsidRPr="00AC2FFB">
        <w:rPr>
          <w:rFonts w:ascii="Arial" w:hAnsi="Arial" w:cs="Arial"/>
          <w:sz w:val="18"/>
          <w:szCs w:val="18"/>
        </w:rPr>
        <w:t>tor with good analytical ability.</w:t>
      </w:r>
    </w:p>
    <w:p w:rsidR="00AC2FFB" w:rsidRPr="00AC2FFB" w:rsidRDefault="00AC2FFB" w:rsidP="00AC2FFB">
      <w:pPr>
        <w:pStyle w:val="ListParagraph"/>
        <w:ind w:firstLine="0"/>
        <w:rPr>
          <w:rFonts w:ascii="Arial" w:hAnsi="Arial" w:cs="Arial"/>
          <w:sz w:val="20"/>
          <w:szCs w:val="20"/>
        </w:rPr>
      </w:pPr>
    </w:p>
    <w:p w:rsidR="0000143E" w:rsidRPr="00AC2FFB" w:rsidRDefault="003F7A9E" w:rsidP="00AC2FFB">
      <w:pPr>
        <w:pStyle w:val="ListParagraph"/>
        <w:ind w:firstLine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="0000143E" w:rsidRPr="00AC2FFB">
        <w:rPr>
          <w:rFonts w:ascii="Arial" w:hAnsi="Arial" w:cs="Arial"/>
          <w:b/>
          <w:sz w:val="24"/>
          <w:szCs w:val="24"/>
        </w:rPr>
        <w:t>Education</w:t>
      </w:r>
    </w:p>
    <w:p w:rsidR="00DE6A53" w:rsidRPr="00DE6A53" w:rsidRDefault="00DE6A53" w:rsidP="00DE6A53">
      <w:pPr>
        <w:pStyle w:val="ListParagraph"/>
        <w:ind w:firstLine="0"/>
        <w:rPr>
          <w:rFonts w:ascii="Times New Roman" w:hAnsi="Times New Roman" w:cstheme="minorBidi"/>
          <w:sz w:val="20"/>
          <w:szCs w:val="20"/>
        </w:rPr>
      </w:pPr>
    </w:p>
    <w:p w:rsidR="00493F9D" w:rsidRPr="00AC2FFB" w:rsidRDefault="00AC2FFB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B.</w:t>
      </w:r>
      <w:r w:rsidR="009C207A" w:rsidRPr="00AC2FFB">
        <w:rPr>
          <w:rFonts w:ascii="Arial" w:hAnsi="Arial" w:cs="Arial"/>
          <w:sz w:val="18"/>
          <w:szCs w:val="18"/>
        </w:rPr>
        <w:t xml:space="preserve">TECH in </w:t>
      </w:r>
      <w:r>
        <w:rPr>
          <w:rFonts w:ascii="Arial" w:hAnsi="Arial" w:cs="Arial"/>
          <w:sz w:val="18"/>
          <w:szCs w:val="18"/>
        </w:rPr>
        <w:t xml:space="preserve">(I.T) Branch from Dr. </w:t>
      </w:r>
      <w:r w:rsidR="00F91067" w:rsidRPr="00AC2FFB">
        <w:rPr>
          <w:rFonts w:ascii="Arial" w:hAnsi="Arial" w:cs="Arial"/>
          <w:sz w:val="18"/>
          <w:szCs w:val="18"/>
        </w:rPr>
        <w:t>BHIMRAO AMBEDKAR ENGG. COLLE</w:t>
      </w:r>
      <w:r>
        <w:rPr>
          <w:rFonts w:ascii="Arial" w:hAnsi="Arial" w:cs="Arial"/>
          <w:sz w:val="18"/>
          <w:szCs w:val="18"/>
        </w:rPr>
        <w:t xml:space="preserve">GE OF </w:t>
      </w:r>
      <w:r w:rsidR="00984D91" w:rsidRPr="00AC2FFB">
        <w:rPr>
          <w:rFonts w:ascii="Arial" w:hAnsi="Arial" w:cs="Arial"/>
          <w:sz w:val="18"/>
          <w:szCs w:val="18"/>
        </w:rPr>
        <w:t xml:space="preserve">INFORMATION </w:t>
      </w:r>
      <w:r w:rsidR="00F91067" w:rsidRPr="00AC2FFB">
        <w:rPr>
          <w:rFonts w:ascii="Arial" w:hAnsi="Arial" w:cs="Arial"/>
          <w:sz w:val="18"/>
          <w:szCs w:val="18"/>
        </w:rPr>
        <w:t>TECHNOLOGY BIJNOR (HBTI CAMPUS, KANPUR)</w:t>
      </w:r>
      <w:r w:rsidR="00BD7A79" w:rsidRPr="00AC2FFB">
        <w:rPr>
          <w:rFonts w:ascii="Arial" w:hAnsi="Arial" w:cs="Arial"/>
          <w:sz w:val="18"/>
          <w:szCs w:val="18"/>
        </w:rPr>
        <w:t>, UPT</w:t>
      </w:r>
      <w:r w:rsidR="00F91067" w:rsidRPr="00AC2FFB">
        <w:rPr>
          <w:rFonts w:ascii="Arial" w:hAnsi="Arial" w:cs="Arial"/>
          <w:sz w:val="18"/>
          <w:szCs w:val="18"/>
        </w:rPr>
        <w:t>U in 2014</w:t>
      </w:r>
      <w:r w:rsidR="00493F9D" w:rsidRPr="00AC2FFB">
        <w:rPr>
          <w:rFonts w:ascii="Arial" w:hAnsi="Arial" w:cs="Arial"/>
          <w:sz w:val="18"/>
          <w:szCs w:val="18"/>
        </w:rPr>
        <w:t>.</w:t>
      </w:r>
    </w:p>
    <w:p w:rsidR="00FD17A0" w:rsidRPr="00AC2FFB" w:rsidRDefault="00FD17A0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AC2FFB">
        <w:rPr>
          <w:rFonts w:ascii="Arial" w:hAnsi="Arial" w:cs="Arial"/>
          <w:sz w:val="18"/>
          <w:szCs w:val="18"/>
        </w:rPr>
        <w:t>Class 12</w:t>
      </w:r>
      <w:r w:rsidRPr="00AC2FFB">
        <w:rPr>
          <w:rFonts w:ascii="Arial" w:hAnsi="Arial" w:cs="Arial"/>
          <w:sz w:val="18"/>
          <w:szCs w:val="18"/>
          <w:vertAlign w:val="superscript"/>
        </w:rPr>
        <w:t>th</w:t>
      </w:r>
      <w:r w:rsidR="009C207A" w:rsidRPr="00AC2FFB">
        <w:rPr>
          <w:rFonts w:ascii="Arial" w:hAnsi="Arial" w:cs="Arial"/>
          <w:sz w:val="18"/>
          <w:szCs w:val="18"/>
        </w:rPr>
        <w:t xml:space="preserve"> from N S INTER COLLEGE, U.P. Board in 2009</w:t>
      </w:r>
      <w:r w:rsidR="003965CA">
        <w:rPr>
          <w:rFonts w:ascii="Arial" w:hAnsi="Arial" w:cs="Arial"/>
          <w:sz w:val="18"/>
          <w:szCs w:val="18"/>
        </w:rPr>
        <w:t>.</w:t>
      </w:r>
    </w:p>
    <w:p w:rsidR="0000143E" w:rsidRPr="00AC2FFB" w:rsidRDefault="00FD17A0" w:rsidP="004B4AD6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AC2FFB">
        <w:rPr>
          <w:rFonts w:ascii="Arial" w:hAnsi="Arial" w:cs="Arial"/>
          <w:sz w:val="18"/>
          <w:szCs w:val="18"/>
        </w:rPr>
        <w:t>Class 10</w:t>
      </w:r>
      <w:r w:rsidRPr="00AC2FFB">
        <w:rPr>
          <w:rFonts w:ascii="Arial" w:hAnsi="Arial" w:cs="Arial"/>
          <w:sz w:val="18"/>
          <w:szCs w:val="18"/>
          <w:vertAlign w:val="superscript"/>
        </w:rPr>
        <w:t>th</w:t>
      </w:r>
      <w:r w:rsidR="003965CA">
        <w:rPr>
          <w:rFonts w:ascii="Arial" w:hAnsi="Arial" w:cs="Arial"/>
          <w:sz w:val="18"/>
          <w:szCs w:val="18"/>
        </w:rPr>
        <w:t xml:space="preserve"> from N S INTER COLLEGE</w:t>
      </w:r>
      <w:r w:rsidR="009C207A" w:rsidRPr="00AC2FFB">
        <w:rPr>
          <w:rFonts w:ascii="Arial" w:hAnsi="Arial" w:cs="Arial"/>
          <w:sz w:val="18"/>
          <w:szCs w:val="18"/>
        </w:rPr>
        <w:t>, U.P. Board in 2007</w:t>
      </w:r>
      <w:r w:rsidR="003965CA">
        <w:rPr>
          <w:rFonts w:ascii="Arial" w:hAnsi="Arial" w:cs="Arial"/>
          <w:sz w:val="18"/>
          <w:szCs w:val="18"/>
        </w:rPr>
        <w:t>.</w:t>
      </w:r>
    </w:p>
    <w:p w:rsidR="0000143E" w:rsidRPr="00AC2FFB" w:rsidRDefault="0000143E" w:rsidP="0000143E">
      <w:pPr>
        <w:spacing w:after="0" w:line="240" w:lineRule="auto"/>
        <w:ind w:left="720"/>
        <w:jc w:val="both"/>
        <w:rPr>
          <w:rFonts w:ascii="Arial" w:hAnsi="Arial" w:cs="Arial"/>
          <w:sz w:val="20"/>
          <w:szCs w:val="20"/>
        </w:rPr>
      </w:pPr>
    </w:p>
    <w:p w:rsidR="00856415" w:rsidRPr="00863AA9" w:rsidRDefault="003F7A9E" w:rsidP="00863AA9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</w:t>
      </w:r>
      <w:r w:rsidR="00984D91" w:rsidRPr="00863AA9">
        <w:rPr>
          <w:rFonts w:ascii="Arial" w:hAnsi="Arial" w:cs="Arial"/>
          <w:b/>
          <w:sz w:val="24"/>
          <w:szCs w:val="24"/>
        </w:rPr>
        <w:t>Certificate</w:t>
      </w:r>
    </w:p>
    <w:p w:rsidR="00E926AD" w:rsidRPr="00B358FC" w:rsidRDefault="00E926AD" w:rsidP="00863AA9">
      <w:pPr>
        <w:spacing w:after="0" w:line="240" w:lineRule="auto"/>
        <w:ind w:left="720"/>
        <w:jc w:val="both"/>
        <w:rPr>
          <w:rFonts w:ascii="Arial" w:hAnsi="Arial" w:cs="Arial"/>
          <w:b/>
          <w:sz w:val="20"/>
          <w:szCs w:val="20"/>
        </w:rPr>
      </w:pPr>
    </w:p>
    <w:p w:rsidR="00BD7A79" w:rsidRPr="00AC2FFB" w:rsidRDefault="00984D91" w:rsidP="004B4AD6">
      <w:pPr>
        <w:pStyle w:val="ListParagraph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Organization</w:t>
      </w:r>
      <w:r w:rsidR="00C02639">
        <w:rPr>
          <w:rFonts w:ascii="Arial" w:hAnsi="Arial" w:cs="Arial"/>
          <w:sz w:val="18"/>
          <w:szCs w:val="18"/>
        </w:rPr>
        <w:t xml:space="preserve">: -  </w:t>
      </w:r>
      <w:r w:rsidRPr="00AC2FFB">
        <w:rPr>
          <w:rFonts w:ascii="Arial" w:hAnsi="Arial" w:cs="Arial"/>
          <w:sz w:val="18"/>
          <w:szCs w:val="18"/>
        </w:rPr>
        <w:t>NIIT ,Meerut</w:t>
      </w:r>
    </w:p>
    <w:p w:rsidR="00984D91" w:rsidRPr="00AC2FFB" w:rsidRDefault="00984D91" w:rsidP="004B4AD6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Certificate</w:t>
      </w:r>
      <w:r w:rsidRPr="00AC2FFB">
        <w:rPr>
          <w:rFonts w:ascii="Arial" w:hAnsi="Arial" w:cs="Arial"/>
          <w:sz w:val="18"/>
          <w:szCs w:val="18"/>
        </w:rPr>
        <w:t>:-   ASP.NET Tec</w:t>
      </w:r>
      <w:r w:rsidR="00E926AD" w:rsidRPr="00AC2FFB">
        <w:rPr>
          <w:rFonts w:ascii="Arial" w:hAnsi="Arial" w:cs="Arial"/>
          <w:sz w:val="18"/>
          <w:szCs w:val="18"/>
        </w:rPr>
        <w:t>h</w:t>
      </w:r>
      <w:r w:rsidRPr="00AC2FFB">
        <w:rPr>
          <w:rFonts w:ascii="Arial" w:hAnsi="Arial" w:cs="Arial"/>
          <w:sz w:val="18"/>
          <w:szCs w:val="18"/>
        </w:rPr>
        <w:t xml:space="preserve">nology </w:t>
      </w:r>
      <w:r w:rsidR="00E926AD" w:rsidRPr="00AC2FFB">
        <w:rPr>
          <w:rFonts w:ascii="Arial" w:hAnsi="Arial" w:cs="Arial"/>
          <w:sz w:val="18"/>
          <w:szCs w:val="18"/>
        </w:rPr>
        <w:t>9 Month</w:t>
      </w:r>
    </w:p>
    <w:p w:rsidR="00FD17A0" w:rsidRPr="00AC2FFB" w:rsidRDefault="00FD17A0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Organization</w:t>
      </w:r>
      <w:r w:rsidRPr="00C02639">
        <w:rPr>
          <w:rFonts w:ascii="Arial" w:hAnsi="Arial" w:cs="Arial"/>
          <w:sz w:val="18"/>
          <w:szCs w:val="18"/>
        </w:rPr>
        <w:t>:</w:t>
      </w:r>
      <w:r w:rsidR="00E926AD" w:rsidRPr="00AC2FFB">
        <w:rPr>
          <w:rFonts w:ascii="Arial" w:hAnsi="Arial" w:cs="Arial"/>
          <w:sz w:val="18"/>
          <w:szCs w:val="18"/>
        </w:rPr>
        <w:t xml:space="preserve">- </w:t>
      </w:r>
      <w:r w:rsidR="00F91067" w:rsidRPr="00AC2FFB">
        <w:rPr>
          <w:rFonts w:ascii="Arial" w:hAnsi="Arial" w:cs="Arial"/>
          <w:sz w:val="18"/>
          <w:szCs w:val="18"/>
        </w:rPr>
        <w:t>BSNL ,M</w:t>
      </w:r>
      <w:r w:rsidR="00CD30A3" w:rsidRPr="00AC2FFB">
        <w:rPr>
          <w:rFonts w:ascii="Arial" w:hAnsi="Arial" w:cs="Arial"/>
          <w:sz w:val="18"/>
          <w:szCs w:val="18"/>
        </w:rPr>
        <w:t>eerut</w:t>
      </w:r>
    </w:p>
    <w:p w:rsidR="00AC2FFB" w:rsidRDefault="00CB732C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Tra</w:t>
      </w:r>
      <w:r w:rsidR="006D6EAB" w:rsidRPr="008214C9">
        <w:rPr>
          <w:rFonts w:ascii="Arial" w:hAnsi="Arial" w:cs="Arial"/>
          <w:b/>
          <w:sz w:val="18"/>
          <w:szCs w:val="18"/>
        </w:rPr>
        <w:t>i</w:t>
      </w:r>
      <w:r w:rsidRPr="008214C9">
        <w:rPr>
          <w:rFonts w:ascii="Arial" w:hAnsi="Arial" w:cs="Arial"/>
          <w:b/>
          <w:sz w:val="18"/>
          <w:szCs w:val="18"/>
        </w:rPr>
        <w:t>ning</w:t>
      </w:r>
      <w:r w:rsidR="00C02639">
        <w:rPr>
          <w:rFonts w:ascii="Arial" w:hAnsi="Arial" w:cs="Arial"/>
          <w:sz w:val="18"/>
          <w:szCs w:val="18"/>
        </w:rPr>
        <w:t xml:space="preserve">: </w:t>
      </w:r>
      <w:r w:rsidR="00FD17A0" w:rsidRPr="00AC2FFB">
        <w:rPr>
          <w:rFonts w:ascii="Arial" w:hAnsi="Arial" w:cs="Arial"/>
          <w:sz w:val="18"/>
          <w:szCs w:val="18"/>
        </w:rPr>
        <w:t>-</w:t>
      </w:r>
      <w:r w:rsidRPr="00AC2FFB">
        <w:rPr>
          <w:rFonts w:ascii="Arial" w:hAnsi="Arial" w:cs="Arial"/>
          <w:sz w:val="18"/>
          <w:szCs w:val="18"/>
        </w:rPr>
        <w:t>Advance level vocational tra</w:t>
      </w:r>
      <w:r w:rsidR="006D6EAB" w:rsidRPr="00AC2FFB">
        <w:rPr>
          <w:rFonts w:ascii="Arial" w:hAnsi="Arial" w:cs="Arial"/>
          <w:sz w:val="18"/>
          <w:szCs w:val="18"/>
        </w:rPr>
        <w:t>i</w:t>
      </w:r>
      <w:r w:rsidRPr="00AC2FFB">
        <w:rPr>
          <w:rFonts w:ascii="Arial" w:hAnsi="Arial" w:cs="Arial"/>
          <w:sz w:val="18"/>
          <w:szCs w:val="18"/>
        </w:rPr>
        <w:t>ning in telecom.</w:t>
      </w:r>
    </w:p>
    <w:p w:rsidR="00C02639" w:rsidRPr="00C02639" w:rsidRDefault="00C02639" w:rsidP="00C02639">
      <w:pPr>
        <w:pStyle w:val="ListParagraph"/>
        <w:ind w:firstLine="0"/>
        <w:jc w:val="left"/>
        <w:rPr>
          <w:rFonts w:ascii="Arial" w:hAnsi="Arial" w:cs="Arial"/>
          <w:sz w:val="20"/>
          <w:szCs w:val="20"/>
        </w:rPr>
      </w:pPr>
    </w:p>
    <w:p w:rsidR="00AC2FFB" w:rsidRDefault="00AC2FFB" w:rsidP="00863AA9">
      <w:pPr>
        <w:pStyle w:val="ListParagraph"/>
        <w:ind w:firstLine="0"/>
        <w:rPr>
          <w:rFonts w:ascii="Arial" w:hAnsi="Arial" w:cs="Arial"/>
          <w:b/>
          <w:sz w:val="24"/>
          <w:szCs w:val="24"/>
        </w:rPr>
      </w:pPr>
      <w:r w:rsidRPr="00AC2FFB">
        <w:rPr>
          <w:rFonts w:ascii="Arial" w:hAnsi="Arial" w:cs="Arial"/>
          <w:b/>
          <w:sz w:val="24"/>
          <w:szCs w:val="24"/>
        </w:rPr>
        <w:t>Technical Skills</w:t>
      </w:r>
    </w:p>
    <w:p w:rsidR="00C02639" w:rsidRPr="00C02639" w:rsidRDefault="00C02639" w:rsidP="00C02639">
      <w:pPr>
        <w:pStyle w:val="ListParagraph"/>
        <w:ind w:firstLine="0"/>
        <w:jc w:val="left"/>
        <w:rPr>
          <w:rFonts w:ascii="Arial" w:hAnsi="Arial" w:cs="Arial"/>
          <w:sz w:val="20"/>
          <w:szCs w:val="20"/>
        </w:rPr>
      </w:pPr>
    </w:p>
    <w:p w:rsidR="00DB2F20" w:rsidRPr="00AC2FFB" w:rsidRDefault="00DC135A" w:rsidP="004B4AD6">
      <w:pPr>
        <w:pStyle w:val="ListParagraph"/>
        <w:numPr>
          <w:ilvl w:val="0"/>
          <w:numId w:val="1"/>
        </w:numPr>
        <w:tabs>
          <w:tab w:val="left" w:pos="2817"/>
        </w:tabs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Operating system</w:t>
      </w:r>
      <w:r w:rsidR="00DF344E" w:rsidRPr="00AC2FFB">
        <w:rPr>
          <w:rFonts w:ascii="Arial" w:hAnsi="Arial" w:cs="Arial"/>
          <w:sz w:val="18"/>
          <w:szCs w:val="18"/>
        </w:rPr>
        <w:t>:</w:t>
      </w:r>
      <w:r w:rsidR="00C02639">
        <w:rPr>
          <w:rFonts w:ascii="Arial" w:hAnsi="Arial" w:cs="Arial"/>
          <w:sz w:val="18"/>
          <w:szCs w:val="18"/>
        </w:rPr>
        <w:t xml:space="preserve"> -</w:t>
      </w:r>
      <w:r w:rsidR="00DB2F20" w:rsidRPr="00AC2FFB">
        <w:rPr>
          <w:rFonts w:ascii="Arial" w:hAnsi="Arial" w:cs="Arial"/>
          <w:sz w:val="18"/>
          <w:szCs w:val="18"/>
        </w:rPr>
        <w:t>Microsoft Windows</w:t>
      </w:r>
    </w:p>
    <w:p w:rsidR="00FD17A0" w:rsidRPr="00AC2FFB" w:rsidRDefault="00C02639" w:rsidP="004B4AD6">
      <w:pPr>
        <w:pStyle w:val="ListParagraph"/>
        <w:numPr>
          <w:ilvl w:val="0"/>
          <w:numId w:val="1"/>
        </w:numPr>
        <w:tabs>
          <w:tab w:val="left" w:pos="2817"/>
        </w:tabs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Languages</w:t>
      </w:r>
      <w:r w:rsidR="006D6EAB" w:rsidRPr="00AC2FFB">
        <w:rPr>
          <w:rFonts w:ascii="Arial" w:hAnsi="Arial" w:cs="Arial"/>
          <w:sz w:val="18"/>
          <w:szCs w:val="18"/>
        </w:rPr>
        <w:t>:-C#</w:t>
      </w:r>
      <w:r w:rsidR="00DF344E" w:rsidRPr="00AC2FFB">
        <w:rPr>
          <w:rFonts w:ascii="Arial" w:hAnsi="Arial" w:cs="Arial"/>
          <w:sz w:val="18"/>
          <w:szCs w:val="18"/>
        </w:rPr>
        <w:t xml:space="preserve"> ,</w:t>
      </w:r>
      <w:r w:rsidR="00DE6A53" w:rsidRPr="00AC2FFB">
        <w:rPr>
          <w:rFonts w:ascii="Arial" w:hAnsi="Arial" w:cs="Arial"/>
          <w:sz w:val="18"/>
          <w:szCs w:val="18"/>
        </w:rPr>
        <w:t>HTML</w:t>
      </w:r>
      <w:r w:rsidR="00DF344E" w:rsidRPr="00AC2FFB">
        <w:rPr>
          <w:rFonts w:ascii="Arial" w:hAnsi="Arial" w:cs="Arial"/>
          <w:sz w:val="18"/>
          <w:szCs w:val="18"/>
        </w:rPr>
        <w:t>5, Asp.net, JavaScript, JQuery</w:t>
      </w:r>
    </w:p>
    <w:p w:rsidR="00DB2F20" w:rsidRPr="00AC2FFB" w:rsidRDefault="00DB2F20" w:rsidP="004B4AD6">
      <w:pPr>
        <w:pStyle w:val="ListParagraph"/>
        <w:numPr>
          <w:ilvl w:val="0"/>
          <w:numId w:val="1"/>
        </w:numPr>
        <w:tabs>
          <w:tab w:val="left" w:pos="2817"/>
        </w:tabs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 xml:space="preserve">Microsoft </w:t>
      </w:r>
      <w:r w:rsidR="00C02639" w:rsidRPr="008214C9">
        <w:rPr>
          <w:rFonts w:ascii="Arial" w:hAnsi="Arial" w:cs="Arial"/>
          <w:b/>
          <w:sz w:val="18"/>
          <w:szCs w:val="18"/>
        </w:rPr>
        <w:t>technologies</w:t>
      </w:r>
      <w:r w:rsidR="00DF344E" w:rsidRPr="00AC2FFB">
        <w:rPr>
          <w:rFonts w:ascii="Arial" w:hAnsi="Arial" w:cs="Arial"/>
          <w:sz w:val="18"/>
          <w:szCs w:val="18"/>
        </w:rPr>
        <w:t>:- ASP.NET MVC</w:t>
      </w:r>
    </w:p>
    <w:p w:rsidR="005745DC" w:rsidRPr="00AC2FFB" w:rsidRDefault="00DF344E" w:rsidP="004B4AD6">
      <w:pPr>
        <w:pStyle w:val="ListParagraph"/>
        <w:numPr>
          <w:ilvl w:val="0"/>
          <w:numId w:val="1"/>
        </w:numPr>
        <w:tabs>
          <w:tab w:val="left" w:pos="2817"/>
        </w:tabs>
        <w:rPr>
          <w:rFonts w:ascii="Arial" w:hAnsi="Arial" w:cs="Arial"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Database</w:t>
      </w:r>
      <w:r w:rsidRPr="00AC2FFB">
        <w:rPr>
          <w:rFonts w:ascii="Arial" w:hAnsi="Arial" w:cs="Arial"/>
          <w:sz w:val="18"/>
          <w:szCs w:val="18"/>
        </w:rPr>
        <w:t>:</w:t>
      </w:r>
      <w:r w:rsidR="005745DC" w:rsidRPr="00AC2FFB">
        <w:rPr>
          <w:rFonts w:ascii="Arial" w:hAnsi="Arial" w:cs="Arial"/>
          <w:sz w:val="18"/>
          <w:szCs w:val="18"/>
        </w:rPr>
        <w:t>- SQL Server</w:t>
      </w:r>
    </w:p>
    <w:p w:rsidR="0000143E" w:rsidRPr="00C02639" w:rsidRDefault="0000143E" w:rsidP="0000143E">
      <w:pPr>
        <w:pStyle w:val="ListParagraph"/>
        <w:tabs>
          <w:tab w:val="left" w:pos="2817"/>
        </w:tabs>
        <w:ind w:firstLine="0"/>
        <w:rPr>
          <w:rFonts w:ascii="Arial" w:hAnsi="Arial" w:cs="Arial"/>
          <w:sz w:val="20"/>
          <w:szCs w:val="20"/>
        </w:rPr>
      </w:pPr>
    </w:p>
    <w:p w:rsidR="0000143E" w:rsidRPr="00DE5C83" w:rsidRDefault="0000143E" w:rsidP="0000143E">
      <w:pPr>
        <w:pStyle w:val="ListParagraph"/>
        <w:tabs>
          <w:tab w:val="left" w:pos="2817"/>
        </w:tabs>
        <w:ind w:firstLine="0"/>
        <w:rPr>
          <w:rFonts w:ascii="Arial" w:hAnsi="Arial" w:cs="Arial"/>
          <w:sz w:val="24"/>
          <w:szCs w:val="24"/>
        </w:rPr>
      </w:pPr>
      <w:r w:rsidRPr="00DE5C83">
        <w:rPr>
          <w:rFonts w:ascii="Arial" w:hAnsi="Arial" w:cs="Arial"/>
          <w:b/>
          <w:sz w:val="24"/>
          <w:szCs w:val="24"/>
        </w:rPr>
        <w:t>Academic Achievements</w:t>
      </w:r>
    </w:p>
    <w:p w:rsidR="00AE51C6" w:rsidRPr="00863AA9" w:rsidRDefault="00AE51C6" w:rsidP="00863AA9">
      <w:pPr>
        <w:pStyle w:val="ListParagraph"/>
        <w:rPr>
          <w:sz w:val="20"/>
          <w:szCs w:val="20"/>
        </w:rPr>
      </w:pPr>
    </w:p>
    <w:p w:rsidR="00C7431A" w:rsidRPr="00C02639" w:rsidRDefault="00C7431A" w:rsidP="004B4AD6">
      <w:pPr>
        <w:pStyle w:val="ListParagraph"/>
        <w:numPr>
          <w:ilvl w:val="0"/>
          <w:numId w:val="1"/>
        </w:numPr>
        <w:suppressAutoHyphens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Participated in college and school level sports and games and achieved prices.</w:t>
      </w:r>
    </w:p>
    <w:p w:rsidR="002B753B" w:rsidRDefault="00C7431A" w:rsidP="004B4AD6">
      <w:pPr>
        <w:pStyle w:val="ListParagraph"/>
        <w:numPr>
          <w:ilvl w:val="0"/>
          <w:numId w:val="1"/>
        </w:numPr>
        <w:suppressAutoHyphens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Participated 3D animation work shop&amp; VFX Training Workshop of MAAC</w:t>
      </w:r>
      <w:r w:rsidR="003965CA">
        <w:rPr>
          <w:rFonts w:ascii="Arial" w:hAnsi="Arial" w:cs="Arial"/>
          <w:sz w:val="18"/>
          <w:szCs w:val="18"/>
        </w:rPr>
        <w:t>.</w:t>
      </w:r>
    </w:p>
    <w:p w:rsidR="00C02639" w:rsidRDefault="00C02639" w:rsidP="004B4AD6">
      <w:pPr>
        <w:pStyle w:val="ListParagraph"/>
        <w:numPr>
          <w:ilvl w:val="0"/>
          <w:numId w:val="1"/>
        </w:numPr>
        <w:suppressAutoHyphens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Participation in Athletics.</w:t>
      </w:r>
    </w:p>
    <w:p w:rsidR="00863AA9" w:rsidRPr="00863AA9" w:rsidRDefault="00863AA9" w:rsidP="00863AA9">
      <w:pPr>
        <w:pStyle w:val="ListParagraph"/>
        <w:suppressAutoHyphens/>
        <w:ind w:firstLine="0"/>
        <w:rPr>
          <w:rFonts w:ascii="Arial" w:hAnsi="Arial" w:cs="Arial"/>
          <w:sz w:val="20"/>
          <w:szCs w:val="20"/>
        </w:rPr>
      </w:pPr>
    </w:p>
    <w:p w:rsidR="00C02639" w:rsidRDefault="0000143E" w:rsidP="00863AA9">
      <w:pPr>
        <w:pStyle w:val="ListParagraph"/>
        <w:suppressAutoHyphens/>
        <w:ind w:firstLine="0"/>
        <w:rPr>
          <w:rFonts w:ascii="Arial" w:hAnsi="Arial" w:cs="Arial"/>
          <w:b/>
          <w:sz w:val="24"/>
          <w:szCs w:val="24"/>
        </w:rPr>
      </w:pPr>
      <w:r w:rsidRPr="00C02639">
        <w:rPr>
          <w:rFonts w:ascii="Arial" w:hAnsi="Arial" w:cs="Arial"/>
          <w:b/>
          <w:sz w:val="24"/>
          <w:szCs w:val="24"/>
        </w:rPr>
        <w:t>Interest and Hobbies</w:t>
      </w:r>
    </w:p>
    <w:p w:rsidR="00863AA9" w:rsidRPr="00863AA9" w:rsidRDefault="00863AA9" w:rsidP="00863AA9">
      <w:pPr>
        <w:pStyle w:val="ListParagraph"/>
        <w:suppressAutoHyphens/>
        <w:ind w:firstLine="0"/>
        <w:rPr>
          <w:rFonts w:ascii="Arial" w:hAnsi="Arial" w:cs="Arial"/>
          <w:b/>
          <w:sz w:val="20"/>
          <w:szCs w:val="20"/>
        </w:rPr>
      </w:pPr>
    </w:p>
    <w:p w:rsidR="00493F9D" w:rsidRPr="00C02639" w:rsidRDefault="001C640B" w:rsidP="004B4AD6">
      <w:pPr>
        <w:pStyle w:val="ListParagraph"/>
        <w:numPr>
          <w:ilvl w:val="0"/>
          <w:numId w:val="5"/>
        </w:numPr>
        <w:suppressAutoHyphens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Puzzle solving.</w:t>
      </w:r>
    </w:p>
    <w:p w:rsidR="00863AA9" w:rsidRPr="00863AA9" w:rsidRDefault="001C640B" w:rsidP="004B4AD6">
      <w:pPr>
        <w:pStyle w:val="ListParagraph"/>
        <w:numPr>
          <w:ilvl w:val="0"/>
          <w:numId w:val="5"/>
        </w:numPr>
        <w:suppressAutoHyphens/>
        <w:spacing w:after="200" w:line="276" w:lineRule="auto"/>
        <w:contextualSpacing w:val="0"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Travelling and visiting new pla</w:t>
      </w:r>
      <w:r w:rsidR="00F659C6" w:rsidRPr="00C02639">
        <w:rPr>
          <w:rFonts w:ascii="Arial" w:hAnsi="Arial" w:cs="Arial"/>
          <w:sz w:val="18"/>
          <w:szCs w:val="18"/>
        </w:rPr>
        <w:t>ces</w:t>
      </w:r>
      <w:r w:rsidR="00863AA9">
        <w:rPr>
          <w:rFonts w:ascii="Arial" w:hAnsi="Arial" w:cs="Arial"/>
          <w:sz w:val="18"/>
          <w:szCs w:val="18"/>
        </w:rPr>
        <w:t>.</w:t>
      </w:r>
    </w:p>
    <w:p w:rsidR="00863AA9" w:rsidRPr="00863AA9" w:rsidRDefault="006A37D2" w:rsidP="00863AA9">
      <w:pPr>
        <w:pStyle w:val="ListParagraph"/>
        <w:suppressAutoHyphens/>
        <w:spacing w:after="200" w:line="276" w:lineRule="auto"/>
        <w:ind w:firstLine="0"/>
        <w:contextualSpacing w:val="0"/>
        <w:rPr>
          <w:rFonts w:ascii="Arial" w:hAnsi="Arial" w:cs="Arial"/>
          <w:sz w:val="18"/>
          <w:szCs w:val="18"/>
        </w:rPr>
      </w:pPr>
      <w:r w:rsidRPr="00863AA9">
        <w:rPr>
          <w:rFonts w:ascii="Arial" w:hAnsi="Arial" w:cs="Arial"/>
          <w:b/>
          <w:sz w:val="24"/>
          <w:szCs w:val="24"/>
        </w:rPr>
        <w:t>Strength</w:t>
      </w:r>
    </w:p>
    <w:p w:rsidR="00DE6A53" w:rsidRPr="00C02639" w:rsidRDefault="00175FB2" w:rsidP="004B4AD6">
      <w:pPr>
        <w:pStyle w:val="ListParagraph"/>
        <w:numPr>
          <w:ilvl w:val="0"/>
          <w:numId w:val="3"/>
        </w:numPr>
        <w:suppressAutoHyphens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Prefer to work in team, can work individually if situation demands.</w:t>
      </w:r>
    </w:p>
    <w:p w:rsidR="007F4A55" w:rsidRPr="00C02639" w:rsidRDefault="007F4A55" w:rsidP="004B4AD6">
      <w:pPr>
        <w:pStyle w:val="ListParagraph"/>
        <w:numPr>
          <w:ilvl w:val="0"/>
          <w:numId w:val="3"/>
        </w:numPr>
        <w:suppressAutoHyphens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Disciplined and Helpful</w:t>
      </w:r>
      <w:r w:rsidR="003965CA">
        <w:rPr>
          <w:rFonts w:ascii="Arial" w:hAnsi="Arial" w:cs="Arial"/>
          <w:sz w:val="18"/>
          <w:szCs w:val="18"/>
        </w:rPr>
        <w:t>.</w:t>
      </w:r>
    </w:p>
    <w:p w:rsidR="007F4A55" w:rsidRDefault="007F4A55" w:rsidP="004B4AD6">
      <w:pPr>
        <w:pStyle w:val="ListParagraph"/>
        <w:numPr>
          <w:ilvl w:val="0"/>
          <w:numId w:val="3"/>
        </w:numPr>
        <w:suppressAutoHyphens/>
        <w:rPr>
          <w:rFonts w:ascii="Arial" w:hAnsi="Arial" w:cs="Arial"/>
          <w:sz w:val="18"/>
          <w:szCs w:val="18"/>
        </w:rPr>
      </w:pPr>
      <w:r w:rsidRPr="00C02639">
        <w:rPr>
          <w:rFonts w:ascii="Arial" w:hAnsi="Arial" w:cs="Arial"/>
          <w:sz w:val="18"/>
          <w:szCs w:val="18"/>
        </w:rPr>
        <w:t>Willingness to learn team facilitator hard work</w:t>
      </w:r>
      <w:r w:rsidR="003965CA">
        <w:rPr>
          <w:rFonts w:ascii="Arial" w:hAnsi="Arial" w:cs="Arial"/>
          <w:sz w:val="18"/>
          <w:szCs w:val="18"/>
        </w:rPr>
        <w:t>.</w:t>
      </w:r>
    </w:p>
    <w:p w:rsidR="008214C9" w:rsidRDefault="008214C9" w:rsidP="008214C9">
      <w:pPr>
        <w:pStyle w:val="ListParagraph"/>
        <w:suppressAutoHyphens/>
        <w:ind w:firstLine="0"/>
        <w:rPr>
          <w:rFonts w:ascii="Arial" w:hAnsi="Arial" w:cs="Arial"/>
          <w:sz w:val="20"/>
          <w:szCs w:val="20"/>
        </w:rPr>
      </w:pPr>
    </w:p>
    <w:p w:rsidR="008214C9" w:rsidRDefault="008214C9" w:rsidP="008214C9">
      <w:pPr>
        <w:pStyle w:val="ListParagraph"/>
        <w:suppressAutoHyphens/>
        <w:ind w:firstLine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4"/>
          <w:szCs w:val="24"/>
        </w:rPr>
        <w:t xml:space="preserve">Academic </w:t>
      </w:r>
      <w:r w:rsidRPr="008214C9">
        <w:rPr>
          <w:rFonts w:ascii="Arial" w:hAnsi="Arial" w:cs="Arial"/>
          <w:b/>
          <w:sz w:val="24"/>
          <w:szCs w:val="24"/>
        </w:rPr>
        <w:t>Project</w:t>
      </w:r>
    </w:p>
    <w:p w:rsidR="00B15486" w:rsidRPr="00B15486" w:rsidRDefault="00B15486" w:rsidP="008214C9">
      <w:pPr>
        <w:pStyle w:val="ListParagraph"/>
        <w:suppressAutoHyphens/>
        <w:ind w:firstLine="0"/>
        <w:rPr>
          <w:rFonts w:ascii="Arial" w:hAnsi="Arial" w:cs="Arial"/>
          <w:b/>
          <w:sz w:val="20"/>
          <w:szCs w:val="20"/>
        </w:rPr>
      </w:pPr>
    </w:p>
    <w:p w:rsidR="008214C9" w:rsidRPr="008214C9" w:rsidRDefault="00B15486" w:rsidP="004B4AD6">
      <w:pPr>
        <w:pStyle w:val="ListParagraph"/>
        <w:numPr>
          <w:ilvl w:val="0"/>
          <w:numId w:val="7"/>
        </w:numPr>
        <w:suppressAutoHyphens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Project Name</w:t>
      </w:r>
      <w:r>
        <w:rPr>
          <w:rFonts w:ascii="Arial" w:hAnsi="Arial" w:cs="Arial"/>
          <w:sz w:val="18"/>
          <w:szCs w:val="18"/>
        </w:rPr>
        <w:t>: - College Website</w:t>
      </w:r>
    </w:p>
    <w:p w:rsidR="008214C9" w:rsidRPr="008214C9" w:rsidRDefault="008214C9" w:rsidP="004B4AD6">
      <w:pPr>
        <w:pStyle w:val="ListParagraph"/>
        <w:numPr>
          <w:ilvl w:val="0"/>
          <w:numId w:val="6"/>
        </w:numPr>
        <w:suppressAutoHyphens/>
        <w:rPr>
          <w:rFonts w:ascii="Arial" w:hAnsi="Arial" w:cs="Arial"/>
          <w:b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Technologies used</w:t>
      </w:r>
      <w:r>
        <w:rPr>
          <w:rFonts w:ascii="Arial" w:hAnsi="Arial" w:cs="Arial"/>
          <w:sz w:val="18"/>
          <w:szCs w:val="18"/>
        </w:rPr>
        <w:t>: -</w:t>
      </w:r>
      <w:r w:rsidR="00B15486">
        <w:rPr>
          <w:rFonts w:ascii="Arial" w:hAnsi="Arial" w:cs="Arial"/>
          <w:sz w:val="18"/>
          <w:szCs w:val="18"/>
        </w:rPr>
        <w:t xml:space="preserve"> HTML5,C#,Asp.net MVC, Microsoft Sql Server</w:t>
      </w:r>
    </w:p>
    <w:p w:rsidR="008214C9" w:rsidRPr="008214C9" w:rsidRDefault="008214C9" w:rsidP="004B4AD6">
      <w:pPr>
        <w:pStyle w:val="ListParagraph"/>
        <w:numPr>
          <w:ilvl w:val="0"/>
          <w:numId w:val="6"/>
        </w:numPr>
        <w:suppressAutoHyphens/>
        <w:rPr>
          <w:rFonts w:ascii="Arial" w:hAnsi="Arial" w:cs="Arial"/>
          <w:b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Responsibilities</w:t>
      </w:r>
      <w:r>
        <w:rPr>
          <w:rFonts w:ascii="Arial" w:hAnsi="Arial" w:cs="Arial"/>
          <w:sz w:val="18"/>
          <w:szCs w:val="18"/>
        </w:rPr>
        <w:t>: -</w:t>
      </w:r>
      <w:r w:rsidR="003965CA">
        <w:rPr>
          <w:rFonts w:ascii="Arial" w:hAnsi="Arial" w:cs="Arial"/>
          <w:sz w:val="18"/>
          <w:szCs w:val="18"/>
        </w:rPr>
        <w:t xml:space="preserve">Development activities Like </w:t>
      </w:r>
      <w:r w:rsidR="00B15486">
        <w:rPr>
          <w:rFonts w:ascii="Arial" w:hAnsi="Arial" w:cs="Arial"/>
          <w:sz w:val="18"/>
          <w:szCs w:val="18"/>
        </w:rPr>
        <w:t>Designing, Logical coding</w:t>
      </w:r>
      <w:r w:rsidR="003965CA">
        <w:rPr>
          <w:rFonts w:ascii="Arial" w:hAnsi="Arial" w:cs="Arial"/>
          <w:sz w:val="18"/>
          <w:szCs w:val="18"/>
        </w:rPr>
        <w:t xml:space="preserve"> etc</w:t>
      </w:r>
    </w:p>
    <w:p w:rsidR="008214C9" w:rsidRPr="008214C9" w:rsidRDefault="008214C9" w:rsidP="004B4AD6">
      <w:pPr>
        <w:pStyle w:val="ListParagraph"/>
        <w:numPr>
          <w:ilvl w:val="0"/>
          <w:numId w:val="6"/>
        </w:numPr>
        <w:suppressAutoHyphens/>
        <w:rPr>
          <w:rFonts w:ascii="Arial" w:hAnsi="Arial" w:cs="Arial"/>
          <w:b/>
          <w:sz w:val="18"/>
          <w:szCs w:val="18"/>
        </w:rPr>
      </w:pPr>
      <w:r w:rsidRPr="008214C9">
        <w:rPr>
          <w:rFonts w:ascii="Arial" w:hAnsi="Arial" w:cs="Arial"/>
          <w:b/>
          <w:sz w:val="18"/>
          <w:szCs w:val="18"/>
        </w:rPr>
        <w:t>Description</w:t>
      </w:r>
      <w:r>
        <w:rPr>
          <w:rFonts w:ascii="Arial" w:hAnsi="Arial" w:cs="Arial"/>
          <w:sz w:val="18"/>
          <w:szCs w:val="18"/>
        </w:rPr>
        <w:t>: -</w:t>
      </w:r>
      <w:r w:rsidR="00B15486">
        <w:rPr>
          <w:rFonts w:ascii="Arial" w:hAnsi="Arial" w:cs="Arial"/>
          <w:sz w:val="18"/>
          <w:szCs w:val="18"/>
        </w:rPr>
        <w:t xml:space="preserve"> This Website for Student Registration and Faculty Registration, Full</w:t>
      </w:r>
      <w:r w:rsidR="003965CA">
        <w:rPr>
          <w:rFonts w:ascii="Arial" w:hAnsi="Arial" w:cs="Arial"/>
          <w:sz w:val="18"/>
          <w:szCs w:val="18"/>
        </w:rPr>
        <w:t xml:space="preserve"> Details of College etc</w:t>
      </w:r>
    </w:p>
    <w:p w:rsidR="008214C9" w:rsidRDefault="008214C9" w:rsidP="008214C9">
      <w:pPr>
        <w:pStyle w:val="ListParagraph"/>
        <w:suppressAutoHyphens/>
        <w:ind w:firstLine="0"/>
        <w:rPr>
          <w:rFonts w:ascii="Arial" w:hAnsi="Arial" w:cs="Arial"/>
          <w:b/>
          <w:sz w:val="20"/>
          <w:szCs w:val="20"/>
        </w:rPr>
      </w:pPr>
    </w:p>
    <w:p w:rsidR="00B15486" w:rsidRPr="003965CA" w:rsidRDefault="00B15486" w:rsidP="004B4AD6">
      <w:pPr>
        <w:suppressAutoHyphens/>
        <w:jc w:val="both"/>
        <w:rPr>
          <w:rFonts w:ascii="Arial" w:hAnsi="Arial" w:cs="Arial"/>
          <w:b/>
          <w:sz w:val="18"/>
          <w:szCs w:val="18"/>
        </w:rPr>
      </w:pPr>
      <w:bookmarkStart w:id="0" w:name="_GoBack"/>
      <w:bookmarkEnd w:id="0"/>
    </w:p>
    <w:p w:rsidR="003965CA" w:rsidRPr="003965CA" w:rsidRDefault="003965CA" w:rsidP="003965CA">
      <w:pPr>
        <w:pStyle w:val="ListParagraph"/>
        <w:rPr>
          <w:rFonts w:ascii="Arial" w:hAnsi="Arial" w:cs="Arial"/>
          <w:b/>
          <w:sz w:val="18"/>
          <w:szCs w:val="18"/>
        </w:rPr>
      </w:pPr>
    </w:p>
    <w:p w:rsidR="003965CA" w:rsidRPr="003965CA" w:rsidRDefault="003965CA" w:rsidP="003965CA">
      <w:pPr>
        <w:pStyle w:val="ListParagraph"/>
        <w:suppressAutoHyphens/>
        <w:ind w:firstLine="0"/>
        <w:rPr>
          <w:rFonts w:ascii="Arial" w:hAnsi="Arial" w:cs="Arial"/>
          <w:b/>
          <w:sz w:val="18"/>
          <w:szCs w:val="18"/>
        </w:rPr>
      </w:pPr>
    </w:p>
    <w:p w:rsidR="003965CA" w:rsidRPr="003965CA" w:rsidRDefault="003965CA" w:rsidP="003965CA">
      <w:pPr>
        <w:pStyle w:val="ListParagraph"/>
        <w:rPr>
          <w:rFonts w:ascii="Arial" w:hAnsi="Arial" w:cs="Arial"/>
          <w:b/>
          <w:sz w:val="18"/>
          <w:szCs w:val="18"/>
        </w:rPr>
      </w:pPr>
    </w:p>
    <w:p w:rsidR="00F659C6" w:rsidRPr="003965CA" w:rsidRDefault="00257B3B" w:rsidP="00DE5C83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</w:t>
      </w:r>
      <w:r w:rsidR="004E6CE8" w:rsidRPr="003965CA">
        <w:rPr>
          <w:rFonts w:ascii="Arial" w:hAnsi="Arial" w:cs="Arial"/>
          <w:b/>
          <w:sz w:val="24"/>
          <w:szCs w:val="24"/>
        </w:rPr>
        <w:t>Personal Details</w:t>
      </w:r>
    </w:p>
    <w:p w:rsidR="00FD17A0" w:rsidRPr="00F91067" w:rsidRDefault="00FD17A0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65CA">
        <w:rPr>
          <w:rFonts w:ascii="Arial" w:hAnsi="Arial" w:cs="Arial"/>
          <w:b/>
          <w:sz w:val="18"/>
          <w:szCs w:val="18"/>
        </w:rPr>
        <w:t>Date</w:t>
      </w:r>
      <w:r w:rsidRPr="00F91067">
        <w:rPr>
          <w:rFonts w:ascii="Arial" w:hAnsi="Arial" w:cs="Arial"/>
          <w:b/>
          <w:sz w:val="20"/>
          <w:szCs w:val="20"/>
        </w:rPr>
        <w:t xml:space="preserve"> of Birth:</w:t>
      </w:r>
      <w:r w:rsidRPr="00F91067">
        <w:rPr>
          <w:rFonts w:ascii="Arial" w:hAnsi="Arial" w:cs="Arial"/>
          <w:b/>
          <w:sz w:val="20"/>
          <w:szCs w:val="20"/>
        </w:rPr>
        <w:tab/>
      </w:r>
      <w:r w:rsidRPr="00F91067">
        <w:rPr>
          <w:rFonts w:ascii="Arial" w:hAnsi="Arial" w:cs="Arial"/>
          <w:b/>
          <w:sz w:val="20"/>
          <w:szCs w:val="20"/>
        </w:rPr>
        <w:tab/>
      </w:r>
      <w:r w:rsidR="0050239A" w:rsidRPr="003965CA">
        <w:rPr>
          <w:rFonts w:ascii="Arial" w:hAnsi="Arial" w:cs="Arial"/>
          <w:sz w:val="18"/>
          <w:szCs w:val="18"/>
        </w:rPr>
        <w:t>10</w:t>
      </w:r>
      <w:r w:rsidR="00F659C6" w:rsidRPr="003965CA">
        <w:rPr>
          <w:rFonts w:ascii="Arial" w:hAnsi="Arial" w:cs="Arial"/>
          <w:sz w:val="18"/>
          <w:szCs w:val="18"/>
        </w:rPr>
        <w:t>th Jan</w:t>
      </w:r>
      <w:r w:rsidR="0050239A" w:rsidRPr="003965CA">
        <w:rPr>
          <w:rFonts w:ascii="Arial" w:hAnsi="Arial" w:cs="Arial"/>
          <w:sz w:val="18"/>
          <w:szCs w:val="18"/>
        </w:rPr>
        <w:t>, 1992</w:t>
      </w:r>
    </w:p>
    <w:p w:rsidR="00F659C6" w:rsidRPr="00F659C6" w:rsidRDefault="00F659C6" w:rsidP="00F659C6">
      <w:pPr>
        <w:pStyle w:val="ListParagraph"/>
        <w:ind w:firstLine="0"/>
        <w:rPr>
          <w:rFonts w:ascii="Arial" w:hAnsi="Arial" w:cs="Arial"/>
          <w:sz w:val="20"/>
          <w:szCs w:val="20"/>
        </w:rPr>
      </w:pPr>
    </w:p>
    <w:p w:rsidR="00FD17A0" w:rsidRPr="00F91067" w:rsidRDefault="00FD17A0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65CA">
        <w:rPr>
          <w:rFonts w:ascii="Arial" w:hAnsi="Arial" w:cs="Arial"/>
          <w:b/>
          <w:sz w:val="18"/>
          <w:szCs w:val="18"/>
        </w:rPr>
        <w:t>Languages known</w:t>
      </w:r>
      <w:r w:rsidRPr="00F91067">
        <w:rPr>
          <w:rFonts w:ascii="Arial" w:hAnsi="Arial" w:cs="Arial"/>
          <w:b/>
          <w:sz w:val="20"/>
          <w:szCs w:val="20"/>
        </w:rPr>
        <w:t>:</w:t>
      </w:r>
      <w:r w:rsidRPr="00F91067">
        <w:rPr>
          <w:rFonts w:ascii="Arial" w:hAnsi="Arial" w:cs="Arial"/>
          <w:sz w:val="20"/>
          <w:szCs w:val="20"/>
        </w:rPr>
        <w:tab/>
      </w:r>
      <w:r w:rsidRPr="003965CA">
        <w:rPr>
          <w:rFonts w:ascii="Arial" w:hAnsi="Arial" w:cs="Arial"/>
          <w:sz w:val="18"/>
          <w:szCs w:val="18"/>
        </w:rPr>
        <w:t>English and Hindi</w:t>
      </w:r>
    </w:p>
    <w:p w:rsidR="00F659C6" w:rsidRPr="00F659C6" w:rsidRDefault="00F659C6" w:rsidP="00F659C6">
      <w:pPr>
        <w:pStyle w:val="ListParagraph"/>
        <w:ind w:firstLine="0"/>
        <w:rPr>
          <w:rFonts w:ascii="Arial" w:hAnsi="Arial" w:cs="Arial"/>
          <w:sz w:val="20"/>
          <w:szCs w:val="20"/>
        </w:rPr>
      </w:pPr>
    </w:p>
    <w:p w:rsidR="00BD57FA" w:rsidRDefault="00FD17A0" w:rsidP="004B4AD6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3965CA">
        <w:rPr>
          <w:rFonts w:ascii="Arial" w:hAnsi="Arial" w:cs="Arial"/>
          <w:b/>
          <w:sz w:val="18"/>
          <w:szCs w:val="18"/>
        </w:rPr>
        <w:t>Permanent Address</w:t>
      </w:r>
      <w:r w:rsidRPr="00F91067">
        <w:rPr>
          <w:rFonts w:ascii="Arial" w:hAnsi="Arial" w:cs="Arial"/>
          <w:b/>
          <w:sz w:val="20"/>
          <w:szCs w:val="20"/>
        </w:rPr>
        <w:t>:</w:t>
      </w:r>
      <w:r w:rsidR="00493F9D" w:rsidRPr="003965CA">
        <w:rPr>
          <w:rFonts w:ascii="Arial" w:hAnsi="Arial" w:cs="Arial"/>
          <w:sz w:val="18"/>
          <w:szCs w:val="18"/>
        </w:rPr>
        <w:t>Sandhya Kanoji</w:t>
      </w:r>
      <w:r w:rsidR="00F659C6" w:rsidRPr="003965CA">
        <w:rPr>
          <w:rFonts w:ascii="Arial" w:hAnsi="Arial" w:cs="Arial"/>
          <w:sz w:val="18"/>
          <w:szCs w:val="18"/>
        </w:rPr>
        <w:t>a, D</w:t>
      </w:r>
      <w:r w:rsidR="006D6EAB" w:rsidRPr="003965CA">
        <w:rPr>
          <w:rFonts w:ascii="Arial" w:hAnsi="Arial" w:cs="Arial"/>
          <w:sz w:val="18"/>
          <w:szCs w:val="18"/>
        </w:rPr>
        <w:t>/O Mr Vijay pal Kanojia, 6</w:t>
      </w:r>
      <w:r w:rsidR="006D6EAB" w:rsidRPr="003965CA">
        <w:rPr>
          <w:rFonts w:ascii="Arial" w:hAnsi="Arial" w:cs="Arial"/>
          <w:sz w:val="18"/>
          <w:szCs w:val="18"/>
          <w:vertAlign w:val="superscript"/>
        </w:rPr>
        <w:t>TH</w:t>
      </w:r>
      <w:r w:rsidR="006D6EAB" w:rsidRPr="003965CA">
        <w:rPr>
          <w:rFonts w:ascii="Arial" w:hAnsi="Arial" w:cs="Arial"/>
          <w:sz w:val="18"/>
          <w:szCs w:val="18"/>
        </w:rPr>
        <w:t xml:space="preserve"> B N P A C Ro</w:t>
      </w:r>
      <w:r w:rsidR="00BD7A79" w:rsidRPr="003965CA">
        <w:rPr>
          <w:rFonts w:ascii="Arial" w:hAnsi="Arial" w:cs="Arial"/>
          <w:sz w:val="18"/>
          <w:szCs w:val="18"/>
        </w:rPr>
        <w:t>o</w:t>
      </w:r>
      <w:r w:rsidR="006D6EAB" w:rsidRPr="003965CA">
        <w:rPr>
          <w:rFonts w:ascii="Arial" w:hAnsi="Arial" w:cs="Arial"/>
          <w:sz w:val="18"/>
          <w:szCs w:val="18"/>
        </w:rPr>
        <w:t xml:space="preserve">rkee </w:t>
      </w:r>
      <w:r w:rsidRPr="003965CA">
        <w:rPr>
          <w:rFonts w:ascii="Arial" w:hAnsi="Arial" w:cs="Arial"/>
          <w:sz w:val="18"/>
          <w:szCs w:val="18"/>
        </w:rPr>
        <w:t>Road</w:t>
      </w:r>
      <w:r w:rsidR="00BD57FA" w:rsidRPr="003965CA">
        <w:rPr>
          <w:rFonts w:ascii="Arial" w:hAnsi="Arial" w:cs="Arial"/>
          <w:sz w:val="18"/>
          <w:szCs w:val="18"/>
        </w:rPr>
        <w:t xml:space="preserve"> M</w:t>
      </w:r>
      <w:r w:rsidR="00BD7A79" w:rsidRPr="003965CA">
        <w:rPr>
          <w:rFonts w:ascii="Arial" w:hAnsi="Arial" w:cs="Arial"/>
          <w:sz w:val="18"/>
          <w:szCs w:val="18"/>
        </w:rPr>
        <w:t>eerut, Near – Krishna N</w:t>
      </w:r>
      <w:r w:rsidR="002608B7" w:rsidRPr="003965CA">
        <w:rPr>
          <w:rFonts w:ascii="Arial" w:hAnsi="Arial" w:cs="Arial"/>
          <w:sz w:val="18"/>
          <w:szCs w:val="18"/>
        </w:rPr>
        <w:t xml:space="preserve">agar, Meerut </w:t>
      </w:r>
      <w:r w:rsidR="00BD57FA" w:rsidRPr="003965CA">
        <w:rPr>
          <w:rFonts w:ascii="Arial" w:hAnsi="Arial" w:cs="Arial"/>
          <w:sz w:val="18"/>
          <w:szCs w:val="18"/>
        </w:rPr>
        <w:t>–</w:t>
      </w:r>
      <w:r w:rsidR="002608B7" w:rsidRPr="003965CA">
        <w:rPr>
          <w:rFonts w:ascii="Arial" w:hAnsi="Arial" w:cs="Arial"/>
          <w:sz w:val="18"/>
          <w:szCs w:val="18"/>
        </w:rPr>
        <w:t xml:space="preserve"> 250001</w:t>
      </w:r>
    </w:p>
    <w:p w:rsidR="00DE5C83" w:rsidRPr="00B358FC" w:rsidRDefault="00DE5C83" w:rsidP="00B358FC">
      <w:pPr>
        <w:rPr>
          <w:rFonts w:ascii="Arial" w:hAnsi="Arial" w:cs="Arial"/>
          <w:sz w:val="20"/>
          <w:szCs w:val="20"/>
        </w:rPr>
      </w:pPr>
    </w:p>
    <w:p w:rsidR="00F85C67" w:rsidRPr="00F85C67" w:rsidRDefault="00F85C67" w:rsidP="007F4A55">
      <w:pPr>
        <w:spacing w:line="240" w:lineRule="auto"/>
        <w:rPr>
          <w:rFonts w:ascii="Calibri" w:eastAsia="Calibri" w:hAnsi="Calibri" w:cs="Calibri"/>
        </w:rPr>
      </w:pPr>
    </w:p>
    <w:p w:rsidR="00FD17A0" w:rsidRPr="00F85C67" w:rsidRDefault="00BD57FA" w:rsidP="00F85C67">
      <w:pPr>
        <w:pStyle w:val="ListParagraph"/>
        <w:ind w:firstLine="0"/>
        <w:rPr>
          <w:rFonts w:ascii="Arial" w:hAnsi="Arial" w:cs="Arial"/>
          <w:sz w:val="24"/>
          <w:szCs w:val="24"/>
        </w:rPr>
      </w:pPr>
      <w:r w:rsidRPr="00DC135A">
        <w:rPr>
          <w:rFonts w:ascii="Arial" w:hAnsi="Arial" w:cs="Arial"/>
          <w:b/>
          <w:sz w:val="20"/>
          <w:szCs w:val="20"/>
        </w:rPr>
        <w:t>PLACE</w:t>
      </w:r>
      <w:r w:rsidRPr="00F85C67">
        <w:rPr>
          <w:rFonts w:ascii="Arial" w:hAnsi="Arial" w:cs="Arial"/>
          <w:sz w:val="24"/>
          <w:szCs w:val="24"/>
        </w:rPr>
        <w:t>:  MEERUT</w:t>
      </w:r>
    </w:p>
    <w:p w:rsidR="00FD17A0" w:rsidRPr="00F91067" w:rsidRDefault="00BD57FA" w:rsidP="00F85C67">
      <w:pPr>
        <w:pStyle w:val="ListParagraph"/>
        <w:ind w:firstLine="0"/>
        <w:rPr>
          <w:rFonts w:ascii="Arial" w:hAnsi="Arial" w:cs="Arial"/>
          <w:b/>
          <w:sz w:val="24"/>
          <w:szCs w:val="24"/>
        </w:rPr>
      </w:pPr>
      <w:r w:rsidRPr="00DC135A">
        <w:rPr>
          <w:rFonts w:ascii="Arial" w:hAnsi="Arial" w:cs="Arial"/>
          <w:b/>
          <w:sz w:val="20"/>
          <w:szCs w:val="20"/>
        </w:rPr>
        <w:t>DATED</w:t>
      </w:r>
      <w:r>
        <w:rPr>
          <w:rFonts w:ascii="Arial" w:hAnsi="Arial" w:cs="Arial"/>
          <w:b/>
          <w:sz w:val="24"/>
          <w:szCs w:val="24"/>
        </w:rPr>
        <w:t xml:space="preserve">:  </w:t>
      </w:r>
      <w:r w:rsidRPr="00F85C67">
        <w:rPr>
          <w:rFonts w:ascii="Arial" w:hAnsi="Arial" w:cs="Arial"/>
          <w:sz w:val="24"/>
          <w:szCs w:val="24"/>
        </w:rPr>
        <w:t>28/11/15</w:t>
      </w:r>
      <w:r w:rsidRPr="00F85C67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SANDHYA </w:t>
      </w:r>
      <w:r w:rsidR="00FD17A0" w:rsidRPr="00F91067">
        <w:rPr>
          <w:rFonts w:ascii="Arial" w:hAnsi="Arial" w:cs="Arial"/>
          <w:b/>
          <w:sz w:val="24"/>
          <w:szCs w:val="24"/>
        </w:rPr>
        <w:t>KANOJIA</w:t>
      </w:r>
    </w:p>
    <w:p w:rsidR="00FD17A0" w:rsidRDefault="00FD17A0" w:rsidP="00FD17A0">
      <w:pPr>
        <w:rPr>
          <w:rFonts w:ascii="Arial" w:hAnsi="Arial" w:cs="Arial"/>
          <w:b/>
          <w:sz w:val="20"/>
          <w:szCs w:val="20"/>
        </w:rPr>
      </w:pPr>
    </w:p>
    <w:p w:rsidR="00575069" w:rsidRDefault="00575069"/>
    <w:sectPr w:rsidR="00575069" w:rsidSect="001B00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5" w:right="1133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E28FB" w:rsidRDefault="00DE28FB" w:rsidP="001C640B">
      <w:pPr>
        <w:spacing w:after="0" w:line="240" w:lineRule="auto"/>
      </w:pPr>
      <w:r>
        <w:separator/>
      </w:r>
    </w:p>
  </w:endnote>
  <w:endnote w:type="continuationSeparator" w:id="1">
    <w:p w:rsidR="00DE28FB" w:rsidRDefault="00DE28FB" w:rsidP="001C6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7D2" w:rsidRDefault="006A37D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7D2" w:rsidRDefault="006A37D2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7D2" w:rsidRDefault="006A37D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E28FB" w:rsidRDefault="00DE28FB" w:rsidP="001C640B">
      <w:pPr>
        <w:spacing w:after="0" w:line="240" w:lineRule="auto"/>
      </w:pPr>
      <w:r>
        <w:separator/>
      </w:r>
    </w:p>
  </w:footnote>
  <w:footnote w:type="continuationSeparator" w:id="1">
    <w:p w:rsidR="00DE28FB" w:rsidRDefault="00DE28FB" w:rsidP="001C6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7D2" w:rsidRDefault="006A37D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7D2" w:rsidRDefault="006A37D2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37D2" w:rsidRDefault="006A37D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</w:abstractNum>
  <w:abstractNum w:abstractNumId="1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1710"/>
        </w:tabs>
        <w:ind w:left="2430" w:hanging="360"/>
      </w:pPr>
      <w:rPr>
        <w:rFonts w:ascii="Wingdings" w:hAnsi="Wingdings"/>
      </w:rPr>
    </w:lvl>
  </w:abstractNum>
  <w:abstractNum w:abstractNumId="2">
    <w:nsid w:val="00000006"/>
    <w:multiLevelType w:val="multilevel"/>
    <w:tmpl w:val="00000006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</w:abstractNum>
  <w:abstractNum w:abstractNumId="3">
    <w:nsid w:val="1EBA00A3"/>
    <w:multiLevelType w:val="hybridMultilevel"/>
    <w:tmpl w:val="45008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FD3765"/>
    <w:multiLevelType w:val="hybridMultilevel"/>
    <w:tmpl w:val="B3E635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1C31C14"/>
    <w:multiLevelType w:val="hybridMultilevel"/>
    <w:tmpl w:val="D2C21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4901D3"/>
    <w:multiLevelType w:val="hybridMultilevel"/>
    <w:tmpl w:val="32461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B35E52"/>
    <w:multiLevelType w:val="hybridMultilevel"/>
    <w:tmpl w:val="967C9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E36144"/>
    <w:multiLevelType w:val="hybridMultilevel"/>
    <w:tmpl w:val="69BEFA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D2620E"/>
    <w:multiLevelType w:val="hybridMultilevel"/>
    <w:tmpl w:val="153C2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characterSpacingControl w:val="doNotCompress"/>
  <w:hdrShapeDefaults>
    <o:shapedefaults v:ext="edit" spidmax="1536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D17A0"/>
    <w:rsid w:val="0000143E"/>
    <w:rsid w:val="00005776"/>
    <w:rsid w:val="00037B08"/>
    <w:rsid w:val="001400A7"/>
    <w:rsid w:val="00146340"/>
    <w:rsid w:val="00175FB2"/>
    <w:rsid w:val="001A1796"/>
    <w:rsid w:val="001A526A"/>
    <w:rsid w:val="001A793F"/>
    <w:rsid w:val="001B00C3"/>
    <w:rsid w:val="001C640B"/>
    <w:rsid w:val="002417B6"/>
    <w:rsid w:val="00257B3B"/>
    <w:rsid w:val="002608B7"/>
    <w:rsid w:val="00292012"/>
    <w:rsid w:val="002952A3"/>
    <w:rsid w:val="002B753B"/>
    <w:rsid w:val="002F7165"/>
    <w:rsid w:val="003263EC"/>
    <w:rsid w:val="003965CA"/>
    <w:rsid w:val="003A557F"/>
    <w:rsid w:val="003C40D0"/>
    <w:rsid w:val="003F7A9E"/>
    <w:rsid w:val="004272C6"/>
    <w:rsid w:val="00455BF0"/>
    <w:rsid w:val="00493F9D"/>
    <w:rsid w:val="0049758F"/>
    <w:rsid w:val="004A590E"/>
    <w:rsid w:val="004B4AD6"/>
    <w:rsid w:val="004C42C0"/>
    <w:rsid w:val="004E6CE8"/>
    <w:rsid w:val="0050239A"/>
    <w:rsid w:val="005122A0"/>
    <w:rsid w:val="00542EE8"/>
    <w:rsid w:val="005745DC"/>
    <w:rsid w:val="00575069"/>
    <w:rsid w:val="00593570"/>
    <w:rsid w:val="005A73D9"/>
    <w:rsid w:val="005D2AA0"/>
    <w:rsid w:val="005D543E"/>
    <w:rsid w:val="00610C46"/>
    <w:rsid w:val="00680BA4"/>
    <w:rsid w:val="006A37D2"/>
    <w:rsid w:val="006B44AD"/>
    <w:rsid w:val="006D6EAB"/>
    <w:rsid w:val="007039A7"/>
    <w:rsid w:val="00756ABA"/>
    <w:rsid w:val="00775D8F"/>
    <w:rsid w:val="007A65F9"/>
    <w:rsid w:val="007F4A55"/>
    <w:rsid w:val="008214C9"/>
    <w:rsid w:val="0082618F"/>
    <w:rsid w:val="00842A1C"/>
    <w:rsid w:val="00843CE3"/>
    <w:rsid w:val="00856415"/>
    <w:rsid w:val="00863AA9"/>
    <w:rsid w:val="008644BE"/>
    <w:rsid w:val="008C48C0"/>
    <w:rsid w:val="009274D6"/>
    <w:rsid w:val="00950CE8"/>
    <w:rsid w:val="00984D91"/>
    <w:rsid w:val="00992C22"/>
    <w:rsid w:val="009C03F7"/>
    <w:rsid w:val="009C207A"/>
    <w:rsid w:val="00A05D3F"/>
    <w:rsid w:val="00A9061D"/>
    <w:rsid w:val="00AC2FFB"/>
    <w:rsid w:val="00AE51C6"/>
    <w:rsid w:val="00B01D0B"/>
    <w:rsid w:val="00B11BC8"/>
    <w:rsid w:val="00B15486"/>
    <w:rsid w:val="00B25C0B"/>
    <w:rsid w:val="00B358FC"/>
    <w:rsid w:val="00B43296"/>
    <w:rsid w:val="00BB5494"/>
    <w:rsid w:val="00BD57FA"/>
    <w:rsid w:val="00BD7A79"/>
    <w:rsid w:val="00C02639"/>
    <w:rsid w:val="00C0348B"/>
    <w:rsid w:val="00C23E1F"/>
    <w:rsid w:val="00C2425D"/>
    <w:rsid w:val="00C544A0"/>
    <w:rsid w:val="00C56FCD"/>
    <w:rsid w:val="00C7431A"/>
    <w:rsid w:val="00CB732C"/>
    <w:rsid w:val="00CD30A3"/>
    <w:rsid w:val="00D00C22"/>
    <w:rsid w:val="00D13415"/>
    <w:rsid w:val="00D55A98"/>
    <w:rsid w:val="00DB2F20"/>
    <w:rsid w:val="00DB7FC6"/>
    <w:rsid w:val="00DC135A"/>
    <w:rsid w:val="00DC49DA"/>
    <w:rsid w:val="00DC541D"/>
    <w:rsid w:val="00DD2840"/>
    <w:rsid w:val="00DE1DD7"/>
    <w:rsid w:val="00DE28FB"/>
    <w:rsid w:val="00DE5C83"/>
    <w:rsid w:val="00DE6A53"/>
    <w:rsid w:val="00DE7294"/>
    <w:rsid w:val="00DF344E"/>
    <w:rsid w:val="00E3788F"/>
    <w:rsid w:val="00E568A4"/>
    <w:rsid w:val="00E926AD"/>
    <w:rsid w:val="00E92A41"/>
    <w:rsid w:val="00EF7FB1"/>
    <w:rsid w:val="00F17601"/>
    <w:rsid w:val="00F651A0"/>
    <w:rsid w:val="00F659C6"/>
    <w:rsid w:val="00F83AB6"/>
    <w:rsid w:val="00F85819"/>
    <w:rsid w:val="00F85C67"/>
    <w:rsid w:val="00F91067"/>
    <w:rsid w:val="00FA7F98"/>
    <w:rsid w:val="00FB0BE0"/>
    <w:rsid w:val="00FD17A0"/>
    <w:rsid w:val="00FD4A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2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D17A0"/>
    <w:pPr>
      <w:spacing w:after="0" w:line="240" w:lineRule="auto"/>
      <w:ind w:left="720" w:hanging="360"/>
      <w:contextualSpacing/>
      <w:jc w:val="both"/>
    </w:pPr>
    <w:rPr>
      <w:rFonts w:ascii="Calibri" w:eastAsia="Calibri" w:hAnsi="Calibri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C7431A"/>
    <w:rPr>
      <w:color w:val="0000FF" w:themeColor="hyperlink"/>
      <w:u w:val="single"/>
    </w:rPr>
  </w:style>
  <w:style w:type="paragraph" w:customStyle="1" w:styleId="Heading-custom">
    <w:name w:val="Heading - custom"/>
    <w:basedOn w:val="Normal"/>
    <w:rsid w:val="001C640B"/>
    <w:pPr>
      <w:shd w:val="clear" w:color="auto" w:fill="C6D9F1"/>
      <w:suppressAutoHyphens/>
      <w:spacing w:before="240" w:line="240" w:lineRule="auto"/>
    </w:pPr>
    <w:rPr>
      <w:rFonts w:ascii="Times New Roman" w:eastAsia="Calibri" w:hAnsi="Times New Roman" w:cs="Times New Roman"/>
      <w:b/>
      <w:i/>
      <w:sz w:val="32"/>
      <w:szCs w:val="32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1C6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C640B"/>
  </w:style>
  <w:style w:type="paragraph" w:styleId="Footer">
    <w:name w:val="footer"/>
    <w:basedOn w:val="Normal"/>
    <w:link w:val="FooterChar"/>
    <w:uiPriority w:val="99"/>
    <w:semiHidden/>
    <w:unhideWhenUsed/>
    <w:rsid w:val="001C64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C640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hya2591@rediff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0B909F-B099-4A4A-94D8-2C344BD63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vostro</dc:creator>
  <cp:lastModifiedBy>samsung notebook</cp:lastModifiedBy>
  <cp:revision>31</cp:revision>
  <cp:lastPrinted>2015-03-02T11:05:00Z</cp:lastPrinted>
  <dcterms:created xsi:type="dcterms:W3CDTF">2016-01-21T05:31:00Z</dcterms:created>
  <dcterms:modified xsi:type="dcterms:W3CDTF">2016-06-09T17:23:00Z</dcterms:modified>
</cp:coreProperties>
</file>