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2A8" w:rsidRPr="0096723A" w:rsidRDefault="00C402A8" w:rsidP="00C402A8">
      <w:pPr>
        <w:tabs>
          <w:tab w:val="left" w:pos="709"/>
          <w:tab w:val="left" w:pos="9900"/>
        </w:tabs>
        <w:ind w:right="342"/>
        <w:rPr>
          <w:rFonts w:ascii="Calibri" w:hAnsi="Calibri" w:cs="Calibri"/>
          <w:bCs/>
        </w:rPr>
      </w:pPr>
      <w:r w:rsidRPr="0096723A">
        <w:rPr>
          <w:rFonts w:ascii="Calibri" w:hAnsi="Calibri" w:cs="Calibri"/>
          <w:b/>
        </w:rPr>
        <w:t>VIKYATH.M.K</w:t>
      </w:r>
      <w:r w:rsidRPr="0096723A">
        <w:rPr>
          <w:rFonts w:ascii="Calibri" w:hAnsi="Calibri" w:cs="Calibri"/>
          <w:bCs/>
        </w:rPr>
        <w:t xml:space="preserve"> </w:t>
      </w:r>
    </w:p>
    <w:p w:rsidR="00C402A8" w:rsidRPr="0096723A" w:rsidRDefault="00C402A8" w:rsidP="00C402A8">
      <w:pPr>
        <w:tabs>
          <w:tab w:val="left" w:pos="709"/>
          <w:tab w:val="left" w:pos="9900"/>
        </w:tabs>
        <w:ind w:right="342"/>
        <w:rPr>
          <w:rFonts w:ascii="Calibri" w:eastAsia="Arial Unicode MS" w:hAnsi="Calibri" w:cs="Calibri"/>
          <w:bCs/>
        </w:rPr>
      </w:pPr>
      <w:r w:rsidRPr="0096723A">
        <w:rPr>
          <w:rFonts w:ascii="Calibri" w:hAnsi="Calibri" w:cs="Calibri"/>
          <w:bCs/>
        </w:rPr>
        <w:t xml:space="preserve"> #</w:t>
      </w:r>
      <w:r w:rsidR="00287976">
        <w:rPr>
          <w:rFonts w:ascii="Calibri" w:hAnsi="Calibri" w:cs="Calibri"/>
          <w:bCs/>
        </w:rPr>
        <w:t>40, 2</w:t>
      </w:r>
      <w:r w:rsidR="00287976">
        <w:rPr>
          <w:rFonts w:ascii="Calibri" w:hAnsi="Calibri" w:cs="Calibri"/>
          <w:bCs/>
          <w:vertAlign w:val="superscript"/>
        </w:rPr>
        <w:t>nd</w:t>
      </w:r>
      <w:r w:rsidR="002519EA">
        <w:rPr>
          <w:rFonts w:ascii="Calibri" w:hAnsi="Calibri" w:cs="Calibri"/>
          <w:bCs/>
        </w:rPr>
        <w:t xml:space="preserve"> Cross, </w:t>
      </w:r>
      <w:proofErr w:type="spellStart"/>
      <w:r w:rsidR="00CF6D07">
        <w:rPr>
          <w:rFonts w:ascii="Calibri" w:hAnsi="Calibri" w:cs="Calibri"/>
          <w:bCs/>
        </w:rPr>
        <w:t>TalaKaveri</w:t>
      </w:r>
      <w:proofErr w:type="spellEnd"/>
      <w:r w:rsidR="00CF6D07">
        <w:rPr>
          <w:rFonts w:ascii="Calibri" w:hAnsi="Calibri" w:cs="Calibri"/>
          <w:bCs/>
        </w:rPr>
        <w:t xml:space="preserve"> Layout</w:t>
      </w:r>
      <w:r w:rsidR="002519EA">
        <w:rPr>
          <w:rFonts w:ascii="Calibri" w:hAnsi="Calibri" w:cs="Calibri"/>
          <w:bCs/>
        </w:rPr>
        <w:t xml:space="preserve">,    </w:t>
      </w:r>
      <w:r w:rsidRPr="0096723A">
        <w:rPr>
          <w:rFonts w:ascii="Calibri" w:hAnsi="Calibri" w:cs="Calibri"/>
          <w:bCs/>
        </w:rPr>
        <w:t xml:space="preserve">         </w:t>
      </w:r>
      <w:r w:rsidR="001E5AE9">
        <w:rPr>
          <w:rFonts w:ascii="Calibri" w:hAnsi="Calibri" w:cs="Calibri"/>
          <w:bCs/>
        </w:rPr>
        <w:t xml:space="preserve">                </w:t>
      </w:r>
      <w:r w:rsidR="00CF6D07">
        <w:rPr>
          <w:rFonts w:ascii="Calibri" w:hAnsi="Calibri" w:cs="Calibri"/>
          <w:bCs/>
        </w:rPr>
        <w:t xml:space="preserve">  </w:t>
      </w:r>
      <w:r w:rsidR="001E5AE9">
        <w:rPr>
          <w:rFonts w:ascii="Calibri" w:hAnsi="Calibri" w:cs="Calibri"/>
          <w:bCs/>
        </w:rPr>
        <w:t xml:space="preserve">               </w:t>
      </w:r>
      <w:r w:rsidR="00146E9C" w:rsidRPr="0096723A">
        <w:rPr>
          <w:rFonts w:ascii="Calibri" w:hAnsi="Calibri" w:cs="Calibri"/>
          <w:bCs/>
        </w:rPr>
        <w:t>Mobile:</w:t>
      </w:r>
      <w:r w:rsidRPr="0096723A">
        <w:rPr>
          <w:rFonts w:ascii="Calibri" w:eastAsia="Arial Unicode MS" w:hAnsi="Calibri" w:cs="Calibri"/>
          <w:b/>
          <w:bCs/>
        </w:rPr>
        <w:t xml:space="preserve">  </w:t>
      </w:r>
      <w:r w:rsidRPr="001E5AE9">
        <w:rPr>
          <w:rFonts w:eastAsia="Arial Unicode MS"/>
          <w:b/>
        </w:rPr>
        <w:t>9986800149</w:t>
      </w:r>
    </w:p>
    <w:p w:rsidR="00C402A8" w:rsidRPr="0096723A" w:rsidRDefault="00287976" w:rsidP="00C402A8">
      <w:pPr>
        <w:tabs>
          <w:tab w:val="left" w:pos="709"/>
          <w:tab w:val="left" w:pos="9900"/>
        </w:tabs>
        <w:ind w:right="342"/>
        <w:rPr>
          <w:rFonts w:ascii="Calibri" w:hAnsi="Calibri" w:cs="Calibri"/>
          <w:b/>
          <w:i/>
          <w:sz w:val="22"/>
          <w:lang w:val="fr-BE"/>
        </w:rPr>
      </w:pPr>
      <w:proofErr w:type="spellStart"/>
      <w:r>
        <w:rPr>
          <w:rFonts w:ascii="Calibri" w:hAnsi="Calibri" w:cs="Calibri"/>
          <w:bCs/>
        </w:rPr>
        <w:t>Basavanagar</w:t>
      </w:r>
      <w:proofErr w:type="spellEnd"/>
      <w:r w:rsidR="002519EA">
        <w:rPr>
          <w:rFonts w:ascii="Calibri" w:hAnsi="Calibri" w:cs="Calibri"/>
          <w:bCs/>
        </w:rPr>
        <w:t>,</w:t>
      </w:r>
      <w:r>
        <w:rPr>
          <w:rFonts w:ascii="Calibri" w:hAnsi="Calibri" w:cs="Calibri"/>
          <w:bCs/>
        </w:rPr>
        <w:t xml:space="preserve">            </w:t>
      </w:r>
      <w:r w:rsidR="002519EA">
        <w:rPr>
          <w:rFonts w:ascii="Calibri" w:hAnsi="Calibri" w:cs="Calibri"/>
          <w:bCs/>
        </w:rPr>
        <w:t xml:space="preserve"> </w:t>
      </w:r>
      <w:r w:rsidR="00BE46AF">
        <w:rPr>
          <w:rFonts w:ascii="Calibri" w:hAnsi="Calibri" w:cs="Calibri"/>
          <w:bCs/>
        </w:rPr>
        <w:t xml:space="preserve">  </w:t>
      </w:r>
      <w:r w:rsidR="002519EA">
        <w:rPr>
          <w:rFonts w:ascii="Calibri" w:hAnsi="Calibri" w:cs="Calibri"/>
          <w:bCs/>
        </w:rPr>
        <w:t xml:space="preserve"> </w:t>
      </w:r>
      <w:r w:rsidR="00C402A8" w:rsidRPr="0096723A">
        <w:rPr>
          <w:rFonts w:ascii="Calibri" w:hAnsi="Calibri" w:cs="Calibri"/>
          <w:bCs/>
        </w:rPr>
        <w:t xml:space="preserve">                                                                  </w:t>
      </w:r>
      <w:r w:rsidR="00C402A8">
        <w:rPr>
          <w:rFonts w:ascii="Calibri" w:hAnsi="Calibri" w:cs="Calibri"/>
          <w:bCs/>
        </w:rPr>
        <w:t xml:space="preserve"> </w:t>
      </w:r>
      <w:r w:rsidR="00146E9C" w:rsidRPr="0096723A">
        <w:rPr>
          <w:rFonts w:ascii="Calibri" w:hAnsi="Calibri" w:cs="Calibri"/>
          <w:bCs/>
        </w:rPr>
        <w:t>Email:</w:t>
      </w:r>
      <w:r w:rsidR="00C402A8" w:rsidRPr="0096723A">
        <w:rPr>
          <w:rFonts w:ascii="Calibri" w:hAnsi="Calibri" w:cs="Calibri"/>
          <w:b/>
          <w:bCs/>
          <w:i/>
          <w:sz w:val="22"/>
          <w:lang w:val="fr-BE"/>
        </w:rPr>
        <w:t xml:space="preserve"> </w:t>
      </w:r>
      <w:r w:rsidR="00C402A8" w:rsidRPr="001E5AE9">
        <w:rPr>
          <w:rFonts w:ascii="Calibri" w:hAnsi="Calibri" w:cs="Calibri"/>
          <w:b/>
          <w:bCs/>
          <w:sz w:val="22"/>
          <w:lang w:val="fr-BE"/>
        </w:rPr>
        <w:t>vikyath213@gmail.com</w:t>
      </w:r>
      <w:r w:rsidR="003637C3">
        <w:rPr>
          <w:rFonts w:ascii="Calibri" w:hAnsi="Calibri" w:cs="Calibri"/>
          <w:bCs/>
        </w:rPr>
        <w:br/>
        <w:t>Bangalore</w:t>
      </w:r>
      <w:r w:rsidR="00CF6D07">
        <w:rPr>
          <w:rFonts w:ascii="Calibri" w:hAnsi="Calibri" w:cs="Calibri"/>
          <w:bCs/>
        </w:rPr>
        <w:t xml:space="preserve"> - 560037</w:t>
      </w:r>
      <w:r w:rsidR="00C402A8" w:rsidRPr="0096723A">
        <w:rPr>
          <w:rFonts w:ascii="Calibri" w:hAnsi="Calibri" w:cs="Calibri"/>
          <w:bCs/>
        </w:rPr>
        <w:t xml:space="preserve">                    </w:t>
      </w:r>
      <w:r w:rsidR="00C402A8" w:rsidRPr="0096723A">
        <w:rPr>
          <w:rFonts w:ascii="Calibri" w:hAnsi="Calibri" w:cs="Calibri"/>
          <w:bCs/>
        </w:rPr>
        <w:tab/>
        <w:t xml:space="preserve">                                        </w:t>
      </w:r>
      <w:r w:rsidR="00C402A8" w:rsidRPr="0096723A">
        <w:rPr>
          <w:rFonts w:ascii="Calibri" w:eastAsia="Arial Unicode MS" w:hAnsi="Calibri" w:cs="Calibri"/>
          <w:b/>
          <w:bCs/>
        </w:rPr>
        <w:t xml:space="preserve">                                                                    </w:t>
      </w:r>
      <w:r w:rsidR="00C402A8" w:rsidRPr="0096723A">
        <w:rPr>
          <w:rFonts w:ascii="Calibri" w:hAnsi="Calibri" w:cs="Calibri"/>
          <w:bCs/>
        </w:rPr>
        <w:t xml:space="preserve">                                                                                                                                     </w:t>
      </w:r>
      <w:r w:rsidR="00C402A8" w:rsidRPr="0096723A">
        <w:rPr>
          <w:rFonts w:ascii="Calibri" w:hAnsi="Calibri" w:cs="Calibri"/>
        </w:rPr>
        <w:t xml:space="preserve">              </w:t>
      </w:r>
      <w:r w:rsidR="00C402A8" w:rsidRPr="0096723A">
        <w:rPr>
          <w:rFonts w:ascii="Calibri" w:hAnsi="Calibri" w:cs="Calibri"/>
          <w:b/>
          <w:i/>
          <w:sz w:val="22"/>
          <w:lang w:val="fr-BE"/>
        </w:rPr>
        <w:t xml:space="preserve">                                                                      </w:t>
      </w:r>
    </w:p>
    <w:p w:rsidR="00C402A8" w:rsidRPr="0096723A" w:rsidRDefault="00881FBA" w:rsidP="00C402A8">
      <w:pPr>
        <w:spacing w:line="360" w:lineRule="auto"/>
        <w:jc w:val="both"/>
        <w:rPr>
          <w:rFonts w:ascii="Calibri" w:hAnsi="Calibri" w:cs="Calibri"/>
          <w:sz w:val="22"/>
        </w:rPr>
      </w:pPr>
      <w:r>
        <w:rPr>
          <w:rFonts w:ascii="Calibri" w:hAnsi="Calibri" w:cs="Calibri"/>
        </w:rPr>
        <w:pict>
          <v:line id="_x0000_s1026" style="position:absolute;left:0;text-align:left;z-index:251660288" from="0,.65pt" to="446.4pt,.85pt" strokeweight=".26mm">
            <v:stroke joinstyle="miter"/>
          </v:line>
        </w:pict>
      </w:r>
    </w:p>
    <w:p w:rsidR="00143CE2" w:rsidRDefault="00C402A8" w:rsidP="00A477DA">
      <w:pPr>
        <w:spacing w:line="360" w:lineRule="auto"/>
        <w:jc w:val="both"/>
        <w:rPr>
          <w:rFonts w:ascii="Calibri" w:hAnsi="Calibri" w:cs="Calibri"/>
          <w:b/>
          <w:u w:val="single"/>
        </w:rPr>
      </w:pPr>
      <w:r w:rsidRPr="009508B1">
        <w:rPr>
          <w:rFonts w:ascii="Calibri" w:hAnsi="Calibri" w:cs="Calibri"/>
          <w:b/>
          <w:u w:val="single"/>
        </w:rPr>
        <w:t>Professional Objective:</w:t>
      </w:r>
    </w:p>
    <w:p w:rsidR="00522CC1" w:rsidRPr="008F3590" w:rsidRDefault="003E2817" w:rsidP="008062FE">
      <w:pPr>
        <w:spacing w:line="288" w:lineRule="atLeast"/>
        <w:ind w:right="-99" w:firstLine="720"/>
        <w:jc w:val="both"/>
        <w:rPr>
          <w:rFonts w:ascii="Calibri" w:eastAsia="Batang" w:hAnsi="Calibri" w:cs="Calibri"/>
          <w:color w:val="000000"/>
          <w:sz w:val="22"/>
        </w:rPr>
      </w:pPr>
      <w:r>
        <w:rPr>
          <w:rFonts w:ascii="Calibri" w:eastAsia="Batang" w:hAnsi="Calibri" w:cs="Calibri"/>
          <w:color w:val="000000"/>
          <w:sz w:val="22"/>
        </w:rPr>
        <w:t>Having 5</w:t>
      </w:r>
      <w:r w:rsidR="00421DB2">
        <w:rPr>
          <w:rFonts w:ascii="Calibri" w:eastAsia="Batang" w:hAnsi="Calibri" w:cs="Calibri"/>
          <w:color w:val="000000"/>
          <w:sz w:val="22"/>
        </w:rPr>
        <w:t>+</w:t>
      </w:r>
      <w:r w:rsidR="00143CE2" w:rsidRPr="00143CE2">
        <w:rPr>
          <w:rFonts w:ascii="Calibri" w:eastAsia="Batang" w:hAnsi="Calibri" w:cs="Calibri"/>
          <w:color w:val="000000"/>
          <w:sz w:val="22"/>
        </w:rPr>
        <w:t xml:space="preserve"> years of experience in Business Intelligence</w:t>
      </w:r>
      <w:r w:rsidR="00143CE2">
        <w:rPr>
          <w:rFonts w:ascii="Calibri" w:eastAsia="Batang" w:hAnsi="Calibri" w:cs="Calibri"/>
          <w:color w:val="000000"/>
          <w:sz w:val="22"/>
        </w:rPr>
        <w:t>/</w:t>
      </w:r>
      <w:proofErr w:type="spellStart"/>
      <w:r w:rsidR="00143CE2">
        <w:rPr>
          <w:rFonts w:ascii="Calibri" w:eastAsia="Batang" w:hAnsi="Calibri" w:cs="Calibri"/>
          <w:color w:val="000000"/>
          <w:sz w:val="22"/>
        </w:rPr>
        <w:t>Biztalk</w:t>
      </w:r>
      <w:proofErr w:type="spellEnd"/>
      <w:r w:rsidR="00143CE2">
        <w:rPr>
          <w:rFonts w:ascii="Calibri" w:eastAsia="Batang" w:hAnsi="Calibri" w:cs="Calibri"/>
          <w:color w:val="000000"/>
          <w:sz w:val="22"/>
        </w:rPr>
        <w:t xml:space="preserve"> </w:t>
      </w:r>
      <w:r w:rsidR="00143CE2" w:rsidRPr="00143CE2">
        <w:rPr>
          <w:rFonts w:ascii="Calibri" w:eastAsia="Batang" w:hAnsi="Calibri" w:cs="Calibri"/>
          <w:color w:val="000000"/>
          <w:sz w:val="22"/>
        </w:rPr>
        <w:t>Application, Gaining strong professional experience in Microsoft Business Intell</w:t>
      </w:r>
      <w:r w:rsidR="00143CE2">
        <w:rPr>
          <w:rFonts w:ascii="Calibri" w:eastAsia="Batang" w:hAnsi="Calibri" w:cs="Calibri"/>
          <w:color w:val="000000"/>
          <w:sz w:val="22"/>
        </w:rPr>
        <w:t>igence Tools like SQL Server</w:t>
      </w:r>
      <w:r w:rsidR="001A36CC">
        <w:rPr>
          <w:rFonts w:ascii="Calibri" w:eastAsia="Batang" w:hAnsi="Calibri" w:cs="Calibri"/>
          <w:color w:val="000000"/>
          <w:sz w:val="22"/>
        </w:rPr>
        <w:t xml:space="preserve"> Integration Services</w:t>
      </w:r>
      <w:r w:rsidR="00143CE2">
        <w:rPr>
          <w:rFonts w:ascii="Calibri" w:eastAsia="Batang" w:hAnsi="Calibri" w:cs="Calibri"/>
          <w:color w:val="000000"/>
          <w:sz w:val="22"/>
        </w:rPr>
        <w:t xml:space="preserve">, SQL Server </w:t>
      </w:r>
      <w:r w:rsidR="00143CE2" w:rsidRPr="00143CE2">
        <w:rPr>
          <w:rFonts w:ascii="Calibri" w:eastAsia="Batang" w:hAnsi="Calibri" w:cs="Calibri"/>
          <w:color w:val="000000"/>
          <w:sz w:val="22"/>
        </w:rPr>
        <w:t>Reporting Service</w:t>
      </w:r>
      <w:r w:rsidR="00143CE2">
        <w:rPr>
          <w:rFonts w:ascii="Calibri" w:eastAsia="Batang" w:hAnsi="Calibri" w:cs="Calibri"/>
          <w:color w:val="000000"/>
          <w:sz w:val="22"/>
        </w:rPr>
        <w:t xml:space="preserve">, Microsoft </w:t>
      </w:r>
      <w:proofErr w:type="spellStart"/>
      <w:r w:rsidR="00143CE2">
        <w:rPr>
          <w:rFonts w:ascii="Calibri" w:eastAsia="Batang" w:hAnsi="Calibri" w:cs="Calibri"/>
          <w:color w:val="000000"/>
          <w:sz w:val="22"/>
        </w:rPr>
        <w:t>Biztalk</w:t>
      </w:r>
      <w:proofErr w:type="spellEnd"/>
      <w:r w:rsidR="00143CE2">
        <w:rPr>
          <w:rFonts w:ascii="Calibri" w:eastAsia="Batang" w:hAnsi="Calibri" w:cs="Calibri"/>
          <w:color w:val="000000"/>
          <w:sz w:val="22"/>
        </w:rPr>
        <w:t xml:space="preserve"> Server 2010</w:t>
      </w:r>
      <w:r w:rsidR="00143CE2" w:rsidRPr="00143CE2">
        <w:rPr>
          <w:rFonts w:ascii="Calibri" w:eastAsia="Batang" w:hAnsi="Calibri" w:cs="Calibri"/>
          <w:color w:val="000000"/>
          <w:sz w:val="22"/>
        </w:rPr>
        <w:t xml:space="preserve"> </w:t>
      </w:r>
      <w:proofErr w:type="spellStart"/>
      <w:r w:rsidR="00143CE2" w:rsidRPr="00143CE2">
        <w:rPr>
          <w:rFonts w:ascii="Calibri" w:eastAsia="Batang" w:hAnsi="Calibri" w:cs="Calibri"/>
          <w:color w:val="000000"/>
          <w:sz w:val="22"/>
        </w:rPr>
        <w:t>etc</w:t>
      </w:r>
      <w:proofErr w:type="spellEnd"/>
      <w:r w:rsidR="00143CE2" w:rsidRPr="00143CE2">
        <w:rPr>
          <w:rFonts w:ascii="Calibri" w:eastAsia="Batang" w:hAnsi="Calibri" w:cs="Calibri"/>
          <w:color w:val="000000"/>
          <w:sz w:val="22"/>
        </w:rPr>
        <w:t xml:space="preserve">, </w:t>
      </w:r>
      <w:proofErr w:type="gramStart"/>
      <w:r w:rsidR="00143CE2" w:rsidRPr="00143CE2">
        <w:rPr>
          <w:rFonts w:ascii="Calibri" w:eastAsia="Batang" w:hAnsi="Calibri" w:cs="Calibri"/>
          <w:color w:val="000000"/>
          <w:sz w:val="22"/>
        </w:rPr>
        <w:t>seeking</w:t>
      </w:r>
      <w:proofErr w:type="gramEnd"/>
      <w:r w:rsidR="00143CE2" w:rsidRPr="00143CE2">
        <w:rPr>
          <w:rFonts w:ascii="Calibri" w:eastAsia="Batang" w:hAnsi="Calibri" w:cs="Calibri"/>
          <w:color w:val="000000"/>
          <w:sz w:val="22"/>
        </w:rPr>
        <w:t xml:space="preserve"> leadership challenges.</w:t>
      </w:r>
    </w:p>
    <w:p w:rsidR="008A2C94" w:rsidRPr="009508B1" w:rsidRDefault="008A2C94" w:rsidP="008A2C94">
      <w:pPr>
        <w:spacing w:line="360" w:lineRule="auto"/>
        <w:jc w:val="both"/>
        <w:rPr>
          <w:rFonts w:ascii="Calibri" w:hAnsi="Calibri" w:cs="Calibri"/>
          <w:b/>
          <w:u w:val="single"/>
        </w:rPr>
      </w:pPr>
      <w:r w:rsidRPr="009508B1">
        <w:rPr>
          <w:rFonts w:ascii="Calibri" w:hAnsi="Calibri" w:cs="Calibri"/>
          <w:b/>
          <w:u w:val="single"/>
        </w:rPr>
        <w:t xml:space="preserve">Professional experience: </w:t>
      </w:r>
    </w:p>
    <w:p w:rsidR="008A2C94" w:rsidRDefault="00881FBA" w:rsidP="008062FE">
      <w:pPr>
        <w:autoSpaceDE w:val="0"/>
        <w:autoSpaceDN w:val="0"/>
        <w:adjustRightInd w:val="0"/>
        <w:ind w:firstLine="720"/>
        <w:rPr>
          <w:rFonts w:ascii="Calibri" w:eastAsia="Batang" w:hAnsi="Calibri" w:cs="Calibri"/>
          <w:color w:val="000000"/>
          <w:sz w:val="22"/>
        </w:rPr>
      </w:pPr>
      <w:r>
        <w:rPr>
          <w:rFonts w:ascii="Calibri" w:eastAsia="Batang" w:hAnsi="Calibri" w:cs="Calibri"/>
          <w:color w:val="000000"/>
          <w:sz w:val="22"/>
        </w:rPr>
        <w:t>4.2</w:t>
      </w:r>
      <w:r w:rsidR="008A2C94" w:rsidRPr="008A2C94">
        <w:rPr>
          <w:rFonts w:ascii="Calibri" w:eastAsia="Batang" w:hAnsi="Calibri" w:cs="Calibri"/>
          <w:color w:val="000000"/>
          <w:sz w:val="22"/>
        </w:rPr>
        <w:t xml:space="preserve"> years o</w:t>
      </w:r>
      <w:r w:rsidR="00D4655C">
        <w:rPr>
          <w:rFonts w:ascii="Calibri" w:eastAsia="Batang" w:hAnsi="Calibri" w:cs="Calibri"/>
          <w:color w:val="000000"/>
          <w:sz w:val="22"/>
        </w:rPr>
        <w:t>f experience in</w:t>
      </w:r>
      <w:r w:rsidR="00143CE2">
        <w:rPr>
          <w:rFonts w:ascii="Calibri" w:eastAsia="Batang" w:hAnsi="Calibri" w:cs="Calibri"/>
          <w:color w:val="000000"/>
          <w:sz w:val="22"/>
        </w:rPr>
        <w:t xml:space="preserve"> Business Intelligence and </w:t>
      </w:r>
      <w:proofErr w:type="spellStart"/>
      <w:r w:rsidR="00143CE2">
        <w:rPr>
          <w:rFonts w:ascii="Calibri" w:eastAsia="Batang" w:hAnsi="Calibri" w:cs="Calibri"/>
          <w:color w:val="000000"/>
          <w:sz w:val="22"/>
        </w:rPr>
        <w:t>Biztalk</w:t>
      </w:r>
      <w:proofErr w:type="spellEnd"/>
      <w:r w:rsidR="00143CE2">
        <w:rPr>
          <w:rFonts w:ascii="Calibri" w:eastAsia="Batang" w:hAnsi="Calibri" w:cs="Calibri"/>
          <w:color w:val="000000"/>
          <w:sz w:val="22"/>
        </w:rPr>
        <w:t xml:space="preserve"> solutions</w:t>
      </w:r>
      <w:r w:rsidR="008A2C94" w:rsidRPr="008A2C94">
        <w:rPr>
          <w:rFonts w:ascii="Calibri" w:eastAsia="Batang" w:hAnsi="Calibri" w:cs="Calibri"/>
          <w:color w:val="000000"/>
          <w:sz w:val="22"/>
        </w:rPr>
        <w:t>, working as Programmer -1 for Quintiles Technology India (P) Ltd., Bangalore from May 2012 to till date.</w:t>
      </w:r>
    </w:p>
    <w:p w:rsidR="003E2817" w:rsidRDefault="003E2817" w:rsidP="003E2817">
      <w:pPr>
        <w:autoSpaceDE w:val="0"/>
        <w:autoSpaceDN w:val="0"/>
        <w:adjustRightInd w:val="0"/>
        <w:ind w:firstLine="720"/>
        <w:rPr>
          <w:rFonts w:ascii="Calibri" w:eastAsia="Batang" w:hAnsi="Calibri" w:cs="Calibri"/>
          <w:color w:val="000000"/>
          <w:sz w:val="22"/>
        </w:rPr>
      </w:pPr>
      <w:r>
        <w:rPr>
          <w:rFonts w:ascii="Calibri" w:eastAsia="Batang" w:hAnsi="Calibri" w:cs="Calibri"/>
          <w:color w:val="000000"/>
          <w:sz w:val="22"/>
        </w:rPr>
        <w:t>11 Months</w:t>
      </w:r>
      <w:r w:rsidRPr="008A2C94">
        <w:rPr>
          <w:rFonts w:ascii="Calibri" w:eastAsia="Batang" w:hAnsi="Calibri" w:cs="Calibri"/>
          <w:color w:val="000000"/>
          <w:sz w:val="22"/>
        </w:rPr>
        <w:t xml:space="preserve"> o</w:t>
      </w:r>
      <w:r>
        <w:rPr>
          <w:rFonts w:ascii="Calibri" w:eastAsia="Batang" w:hAnsi="Calibri" w:cs="Calibri"/>
          <w:color w:val="000000"/>
          <w:sz w:val="22"/>
        </w:rPr>
        <w:t>f experience in Performance Testing</w:t>
      </w:r>
      <w:r w:rsidRPr="008A2C94">
        <w:rPr>
          <w:rFonts w:ascii="Calibri" w:eastAsia="Batang" w:hAnsi="Calibri" w:cs="Calibri"/>
          <w:color w:val="000000"/>
          <w:sz w:val="22"/>
        </w:rPr>
        <w:t xml:space="preserve">, </w:t>
      </w:r>
      <w:r>
        <w:rPr>
          <w:rFonts w:ascii="Calibri" w:eastAsia="Batang" w:hAnsi="Calibri" w:cs="Calibri"/>
          <w:color w:val="000000"/>
          <w:sz w:val="22"/>
        </w:rPr>
        <w:t xml:space="preserve">worked as Test Engineer for </w:t>
      </w:r>
      <w:proofErr w:type="spellStart"/>
      <w:r>
        <w:rPr>
          <w:rFonts w:ascii="Calibri" w:eastAsia="Batang" w:hAnsi="Calibri" w:cs="Calibri"/>
          <w:color w:val="000000"/>
          <w:sz w:val="22"/>
        </w:rPr>
        <w:t>Qcon</w:t>
      </w:r>
      <w:proofErr w:type="spellEnd"/>
      <w:r>
        <w:rPr>
          <w:rFonts w:ascii="Calibri" w:eastAsia="Batang" w:hAnsi="Calibri" w:cs="Calibri"/>
          <w:color w:val="000000"/>
          <w:sz w:val="22"/>
        </w:rPr>
        <w:t xml:space="preserve"> Solutions., Bangalore from Jun2011</w:t>
      </w:r>
      <w:r w:rsidRPr="008A2C94">
        <w:rPr>
          <w:rFonts w:ascii="Calibri" w:eastAsia="Batang" w:hAnsi="Calibri" w:cs="Calibri"/>
          <w:color w:val="000000"/>
          <w:sz w:val="22"/>
        </w:rPr>
        <w:t xml:space="preserve"> to May 2012</w:t>
      </w:r>
      <w:r>
        <w:rPr>
          <w:rFonts w:ascii="Calibri" w:eastAsia="Batang" w:hAnsi="Calibri" w:cs="Calibri"/>
          <w:color w:val="000000"/>
          <w:sz w:val="22"/>
        </w:rPr>
        <w:t>.</w:t>
      </w:r>
    </w:p>
    <w:p w:rsidR="003E2817" w:rsidRPr="008062FE" w:rsidRDefault="003E2817" w:rsidP="003E2817">
      <w:pPr>
        <w:autoSpaceDE w:val="0"/>
        <w:autoSpaceDN w:val="0"/>
        <w:adjustRightInd w:val="0"/>
        <w:ind w:firstLine="720"/>
        <w:rPr>
          <w:rFonts w:ascii="Calibri" w:eastAsia="Batang" w:hAnsi="Calibri" w:cs="Calibri"/>
          <w:color w:val="000000"/>
          <w:sz w:val="22"/>
        </w:rPr>
      </w:pPr>
    </w:p>
    <w:p w:rsidR="00C402A8" w:rsidRDefault="00C402A8" w:rsidP="00C402A8">
      <w:pPr>
        <w:spacing w:line="360" w:lineRule="auto"/>
        <w:jc w:val="both"/>
        <w:rPr>
          <w:rFonts w:ascii="Calibri" w:hAnsi="Calibri" w:cs="Calibri"/>
          <w:b/>
          <w:u w:val="single"/>
        </w:rPr>
      </w:pPr>
      <w:r w:rsidRPr="009508B1">
        <w:rPr>
          <w:rFonts w:ascii="Calibri" w:hAnsi="Calibri" w:cs="Calibri"/>
          <w:b/>
          <w:u w:val="single"/>
        </w:rPr>
        <w:t>Highlights:</w:t>
      </w:r>
    </w:p>
    <w:p w:rsidR="00143CE2" w:rsidRPr="00143CE2" w:rsidRDefault="00143CE2" w:rsidP="00143CE2">
      <w:pPr>
        <w:widowControl w:val="0"/>
        <w:numPr>
          <w:ilvl w:val="0"/>
          <w:numId w:val="25"/>
        </w:numPr>
        <w:tabs>
          <w:tab w:val="left" w:pos="720"/>
          <w:tab w:val="left" w:pos="3265"/>
        </w:tabs>
        <w:autoSpaceDE w:val="0"/>
        <w:autoSpaceDN w:val="0"/>
        <w:adjustRightInd w:val="0"/>
        <w:rPr>
          <w:rFonts w:asciiTheme="minorHAnsi" w:hAnsiTheme="minorHAnsi" w:cs="Verdana"/>
          <w:b/>
          <w:sz w:val="22"/>
          <w:szCs w:val="22"/>
          <w:lang w:eastAsia="en-US"/>
        </w:rPr>
      </w:pPr>
      <w:r w:rsidRPr="00143CE2">
        <w:rPr>
          <w:rFonts w:asciiTheme="minorHAnsi" w:hAnsiTheme="minorHAnsi" w:cs="Verdana"/>
          <w:color w:val="000000"/>
          <w:sz w:val="22"/>
          <w:szCs w:val="22"/>
        </w:rPr>
        <w:t xml:space="preserve">Strong experience of </w:t>
      </w:r>
      <w:r w:rsidRPr="00143CE2">
        <w:rPr>
          <w:rFonts w:asciiTheme="minorHAnsi" w:hAnsiTheme="minorHAnsi" w:cs="Verdana"/>
          <w:b/>
          <w:color w:val="000000"/>
          <w:sz w:val="22"/>
          <w:szCs w:val="22"/>
        </w:rPr>
        <w:t>DDL, DML, T-SQL, views, stored procedure and packages.</w:t>
      </w:r>
    </w:p>
    <w:p w:rsidR="00143CE2" w:rsidRPr="00143CE2" w:rsidRDefault="00143CE2" w:rsidP="00143CE2">
      <w:pPr>
        <w:widowControl w:val="0"/>
        <w:numPr>
          <w:ilvl w:val="0"/>
          <w:numId w:val="25"/>
        </w:numPr>
        <w:tabs>
          <w:tab w:val="left" w:pos="720"/>
          <w:tab w:val="left" w:pos="3265"/>
        </w:tabs>
        <w:autoSpaceDE w:val="0"/>
        <w:autoSpaceDN w:val="0"/>
        <w:adjustRightInd w:val="0"/>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Strong experience in Extraction, Transformation and Loading (ETL) in SQL Server database.</w:t>
      </w:r>
    </w:p>
    <w:p w:rsidR="00143CE2" w:rsidRPr="00143CE2" w:rsidRDefault="00143CE2" w:rsidP="00143CE2">
      <w:pPr>
        <w:pStyle w:val="ListParagraph"/>
        <w:numPr>
          <w:ilvl w:val="0"/>
          <w:numId w:val="25"/>
        </w:numPr>
        <w:shd w:val="clear" w:color="auto" w:fill="FFFFFF"/>
        <w:suppressAutoHyphens/>
        <w:spacing w:after="200"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Experience in using SQL Server Integration Services (SSIS) for performing ETL by extracting data from different sources, applying various transformations and loading into warehouse.</w:t>
      </w:r>
    </w:p>
    <w:p w:rsidR="00143CE2" w:rsidRPr="00143CE2" w:rsidRDefault="00143CE2" w:rsidP="00143CE2">
      <w:pPr>
        <w:pStyle w:val="ListParagraph"/>
        <w:numPr>
          <w:ilvl w:val="0"/>
          <w:numId w:val="25"/>
        </w:numPr>
        <w:shd w:val="clear" w:color="auto" w:fill="FFFFFF"/>
        <w:suppressAutoHyphens/>
        <w:spacing w:after="200"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Worked with various control flow tasks and containers (Data Flow Task, for loop, for each loop, Execute SQL task, etc.) and transformations (Derived Column, Aggregate, Multicast, Sort, Lookup, Merge joins, Conditional Split etc.)</w:t>
      </w:r>
    </w:p>
    <w:p w:rsidR="00143CE2" w:rsidRPr="00143CE2" w:rsidRDefault="00143CE2"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Implemented logging, event handling as and when required in various projects.</w:t>
      </w:r>
    </w:p>
    <w:p w:rsidR="00143CE2" w:rsidRPr="00143CE2" w:rsidRDefault="00143CE2"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Worked with SQL Server Agent to schedule SSIS Packages and T-SQL Scripts.</w:t>
      </w:r>
    </w:p>
    <w:p w:rsidR="00143CE2" w:rsidRPr="00143CE2" w:rsidRDefault="00143CE2" w:rsidP="00143CE2">
      <w:pPr>
        <w:pStyle w:val="ListParagraph"/>
        <w:numPr>
          <w:ilvl w:val="0"/>
          <w:numId w:val="25"/>
        </w:numPr>
        <w:shd w:val="clear" w:color="auto" w:fill="FFFFFF"/>
        <w:suppressAutoHyphens/>
        <w:spacing w:after="200"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Identifying long running queries, packages etc..., implementing appropriate tuning methods.</w:t>
      </w:r>
    </w:p>
    <w:p w:rsidR="00143CE2" w:rsidRPr="00C81741" w:rsidRDefault="00541336" w:rsidP="00C81741">
      <w:pPr>
        <w:pStyle w:val="ListParagraph"/>
        <w:numPr>
          <w:ilvl w:val="0"/>
          <w:numId w:val="25"/>
        </w:numPr>
        <w:shd w:val="clear" w:color="auto" w:fill="FFFFFF"/>
        <w:suppressAutoHyphens/>
        <w:spacing w:line="276" w:lineRule="auto"/>
        <w:ind w:right="-65"/>
        <w:contextualSpacing/>
        <w:jc w:val="both"/>
        <w:rPr>
          <w:rFonts w:asciiTheme="minorHAnsi" w:hAnsiTheme="minorHAnsi" w:cs="Verdana"/>
          <w:bCs/>
          <w:color w:val="000000"/>
          <w:sz w:val="22"/>
          <w:szCs w:val="22"/>
        </w:rPr>
      </w:pPr>
      <w:bookmarkStart w:id="0" w:name="_GoBack"/>
      <w:bookmarkEnd w:id="0"/>
      <w:r w:rsidRPr="00541336">
        <w:rPr>
          <w:rFonts w:asciiTheme="minorHAnsi" w:hAnsiTheme="minorHAnsi" w:cs="Verdana"/>
          <w:bCs/>
          <w:color w:val="000000"/>
          <w:sz w:val="22"/>
          <w:szCs w:val="22"/>
        </w:rPr>
        <w:t xml:space="preserve">Used </w:t>
      </w:r>
      <w:proofErr w:type="spellStart"/>
      <w:r w:rsidRPr="00541336">
        <w:rPr>
          <w:rFonts w:asciiTheme="minorHAnsi" w:hAnsiTheme="minorHAnsi" w:cs="Verdana"/>
          <w:b/>
          <w:bCs/>
          <w:color w:val="000000"/>
          <w:sz w:val="22"/>
          <w:szCs w:val="22"/>
        </w:rPr>
        <w:t>Netezza</w:t>
      </w:r>
      <w:proofErr w:type="spellEnd"/>
      <w:r w:rsidRPr="00541336">
        <w:rPr>
          <w:rFonts w:asciiTheme="minorHAnsi" w:hAnsiTheme="minorHAnsi" w:cs="Verdana"/>
          <w:b/>
          <w:bCs/>
          <w:color w:val="000000"/>
          <w:sz w:val="22"/>
          <w:szCs w:val="22"/>
        </w:rPr>
        <w:t xml:space="preserve"> SQL</w:t>
      </w:r>
      <w:r w:rsidRPr="00541336">
        <w:rPr>
          <w:rFonts w:asciiTheme="minorHAnsi" w:hAnsiTheme="minorHAnsi" w:cs="Verdana"/>
          <w:bCs/>
          <w:color w:val="000000"/>
          <w:sz w:val="22"/>
          <w:szCs w:val="22"/>
        </w:rPr>
        <w:t xml:space="preserve"> to maintain </w:t>
      </w:r>
      <w:r w:rsidRPr="00541336">
        <w:rPr>
          <w:rFonts w:asciiTheme="minorHAnsi" w:hAnsiTheme="minorHAnsi" w:cs="Verdana"/>
          <w:b/>
          <w:bCs/>
          <w:color w:val="000000"/>
          <w:sz w:val="22"/>
          <w:szCs w:val="22"/>
        </w:rPr>
        <w:t>ETL frameworks</w:t>
      </w:r>
      <w:r w:rsidRPr="00541336">
        <w:rPr>
          <w:rFonts w:asciiTheme="minorHAnsi" w:hAnsiTheme="minorHAnsi" w:cs="Verdana"/>
          <w:bCs/>
          <w:color w:val="000000"/>
          <w:sz w:val="22"/>
          <w:szCs w:val="22"/>
        </w:rPr>
        <w:t xml:space="preserve"> and methodologies in use by the company.</w:t>
      </w:r>
    </w:p>
    <w:p w:rsidR="00143CE2" w:rsidRPr="00143CE2" w:rsidRDefault="00143CE2" w:rsidP="00143CE2">
      <w:pPr>
        <w:pStyle w:val="ListParagraph"/>
        <w:numPr>
          <w:ilvl w:val="0"/>
          <w:numId w:val="25"/>
        </w:numPr>
        <w:spacing w:after="200" w:line="276" w:lineRule="auto"/>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Experience Expert in designing Star and snowflake schema with Facts, Dimensions, Measures and Cubes partitions and perspectives.</w:t>
      </w:r>
    </w:p>
    <w:p w:rsidR="00143CE2" w:rsidRPr="00143CE2" w:rsidRDefault="00143CE2" w:rsidP="00143CE2">
      <w:pPr>
        <w:pStyle w:val="ListParagraph"/>
        <w:numPr>
          <w:ilvl w:val="0"/>
          <w:numId w:val="25"/>
        </w:numPr>
        <w:suppressAutoHyphens/>
        <w:spacing w:after="200"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Proven logical &amp; analytical abilities to see both the business &amp; technical sides of a problem.</w:t>
      </w:r>
    </w:p>
    <w:p w:rsidR="00143CE2" w:rsidRPr="00143CE2" w:rsidRDefault="00143CE2" w:rsidP="00143CE2">
      <w:pPr>
        <w:pStyle w:val="ListParagraph"/>
        <w:numPr>
          <w:ilvl w:val="0"/>
          <w:numId w:val="25"/>
        </w:numPr>
        <w:suppressAutoHyphens/>
        <w:spacing w:after="200" w:line="276" w:lineRule="auto"/>
        <w:ind w:right="-65"/>
        <w:contextualSpacing/>
        <w:jc w:val="both"/>
        <w:rPr>
          <w:rFonts w:asciiTheme="minorHAnsi" w:hAnsiTheme="minorHAnsi"/>
          <w:sz w:val="22"/>
          <w:szCs w:val="22"/>
        </w:rPr>
      </w:pPr>
      <w:r w:rsidRPr="00143CE2">
        <w:rPr>
          <w:rFonts w:asciiTheme="minorHAnsi" w:hAnsiTheme="minorHAnsi" w:cs="Verdana"/>
          <w:bCs/>
          <w:color w:val="000000"/>
          <w:sz w:val="22"/>
          <w:szCs w:val="22"/>
        </w:rPr>
        <w:t>Capable to quickly learn new technology and adapt to a new environment.</w:t>
      </w:r>
    </w:p>
    <w:p w:rsidR="008A2C94" w:rsidRPr="00143CE2" w:rsidRDefault="008A2C94"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Creating and Configuring BizTalk Schemas (XSD), Maps, Pipelines, Ports, Orchestrations and Custom BizTalk components.</w:t>
      </w:r>
    </w:p>
    <w:p w:rsidR="00CF1AF1" w:rsidRPr="00143CE2" w:rsidRDefault="00CF1AF1"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 xml:space="preserve">Created Ports to Send and Receive data using </w:t>
      </w:r>
      <w:proofErr w:type="spellStart"/>
      <w:r w:rsidRPr="00143CE2">
        <w:rPr>
          <w:rFonts w:asciiTheme="minorHAnsi" w:hAnsiTheme="minorHAnsi" w:cs="Verdana"/>
          <w:bCs/>
          <w:color w:val="000000"/>
          <w:sz w:val="22"/>
          <w:szCs w:val="22"/>
        </w:rPr>
        <w:t>Biztalk</w:t>
      </w:r>
      <w:proofErr w:type="spellEnd"/>
      <w:r w:rsidRPr="00143CE2">
        <w:rPr>
          <w:rFonts w:asciiTheme="minorHAnsi" w:hAnsiTheme="minorHAnsi" w:cs="Verdana"/>
          <w:bCs/>
          <w:color w:val="000000"/>
          <w:sz w:val="22"/>
          <w:szCs w:val="22"/>
        </w:rPr>
        <w:t xml:space="preserve"> Server 2010</w:t>
      </w:r>
    </w:p>
    <w:p w:rsidR="008A2C94" w:rsidRPr="00143CE2" w:rsidRDefault="008A2C94"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Designed custom message pipelines to promote useful properties and handle specific message types.</w:t>
      </w:r>
    </w:p>
    <w:p w:rsidR="008A2C94" w:rsidRPr="00143CE2" w:rsidRDefault="008A2C94"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2"/>
          <w:szCs w:val="22"/>
        </w:rPr>
      </w:pPr>
      <w:r w:rsidRPr="00143CE2">
        <w:rPr>
          <w:rFonts w:asciiTheme="minorHAnsi" w:hAnsiTheme="minorHAnsi" w:cs="Verdana"/>
          <w:bCs/>
          <w:color w:val="000000"/>
          <w:sz w:val="22"/>
          <w:szCs w:val="22"/>
        </w:rPr>
        <w:t xml:space="preserve">Created BizTalk maps for EDI / XML / Flat File transformations using advanced </w:t>
      </w:r>
      <w:proofErr w:type="spellStart"/>
      <w:r w:rsidRPr="00143CE2">
        <w:rPr>
          <w:rFonts w:asciiTheme="minorHAnsi" w:hAnsiTheme="minorHAnsi" w:cs="Verdana"/>
          <w:bCs/>
          <w:color w:val="000000"/>
          <w:sz w:val="22"/>
          <w:szCs w:val="22"/>
        </w:rPr>
        <w:t>functoids</w:t>
      </w:r>
      <w:proofErr w:type="spellEnd"/>
      <w:r w:rsidRPr="00143CE2">
        <w:rPr>
          <w:rFonts w:asciiTheme="minorHAnsi" w:hAnsiTheme="minorHAnsi" w:cs="Verdana"/>
          <w:bCs/>
          <w:color w:val="000000"/>
          <w:sz w:val="22"/>
          <w:szCs w:val="22"/>
        </w:rPr>
        <w:t>.</w:t>
      </w:r>
    </w:p>
    <w:p w:rsidR="00BB2F96" w:rsidRPr="00F56EBD" w:rsidRDefault="008A2C94" w:rsidP="00143CE2">
      <w:pPr>
        <w:pStyle w:val="ListParagraph"/>
        <w:numPr>
          <w:ilvl w:val="0"/>
          <w:numId w:val="25"/>
        </w:numPr>
        <w:shd w:val="clear" w:color="auto" w:fill="FFFFFF"/>
        <w:suppressAutoHyphens/>
        <w:spacing w:before="100" w:beforeAutospacing="1" w:after="100" w:afterAutospacing="1" w:line="276" w:lineRule="auto"/>
        <w:ind w:right="-65"/>
        <w:contextualSpacing/>
        <w:jc w:val="both"/>
        <w:rPr>
          <w:rFonts w:asciiTheme="minorHAnsi" w:hAnsiTheme="minorHAnsi" w:cs="Verdana"/>
          <w:bCs/>
          <w:color w:val="000000"/>
          <w:sz w:val="20"/>
          <w:szCs w:val="20"/>
        </w:rPr>
      </w:pPr>
      <w:r w:rsidRPr="00143CE2">
        <w:rPr>
          <w:rFonts w:asciiTheme="minorHAnsi" w:hAnsiTheme="minorHAnsi" w:cs="Verdana"/>
          <w:bCs/>
          <w:color w:val="000000"/>
          <w:sz w:val="22"/>
          <w:szCs w:val="22"/>
        </w:rPr>
        <w:t>Custom Pipeline Component Development.</w:t>
      </w:r>
    </w:p>
    <w:p w:rsidR="00C07A3B" w:rsidRDefault="00F56EBD" w:rsidP="00C07A3B">
      <w:pPr>
        <w:pStyle w:val="ListParagraph"/>
        <w:numPr>
          <w:ilvl w:val="0"/>
          <w:numId w:val="25"/>
        </w:numPr>
        <w:suppressAutoHyphens/>
        <w:spacing w:after="200" w:line="276" w:lineRule="auto"/>
        <w:ind w:right="-65"/>
        <w:contextualSpacing/>
        <w:jc w:val="both"/>
        <w:rPr>
          <w:rFonts w:asciiTheme="minorHAnsi" w:hAnsiTheme="minorHAnsi" w:cs="Verdana"/>
          <w:bCs/>
          <w:color w:val="000000"/>
          <w:sz w:val="22"/>
          <w:szCs w:val="22"/>
        </w:rPr>
      </w:pPr>
      <w:r w:rsidRPr="00F56EBD">
        <w:rPr>
          <w:rFonts w:asciiTheme="minorHAnsi" w:hAnsiTheme="minorHAnsi" w:cs="Verdana"/>
          <w:bCs/>
          <w:color w:val="000000"/>
          <w:sz w:val="22"/>
          <w:szCs w:val="22"/>
        </w:rPr>
        <w:t>Capable to quickly learn new technology and adapt to a new environment.</w:t>
      </w:r>
    </w:p>
    <w:p w:rsidR="009508B1" w:rsidRPr="00C07A3B" w:rsidRDefault="009508B1" w:rsidP="00C07A3B">
      <w:pPr>
        <w:spacing w:after="200" w:line="276" w:lineRule="auto"/>
        <w:ind w:right="-65"/>
        <w:contextualSpacing/>
        <w:jc w:val="both"/>
        <w:rPr>
          <w:rFonts w:asciiTheme="minorHAnsi" w:hAnsiTheme="minorHAnsi" w:cs="Verdana"/>
          <w:bCs/>
          <w:color w:val="000000"/>
          <w:sz w:val="22"/>
          <w:szCs w:val="22"/>
        </w:rPr>
      </w:pPr>
      <w:r w:rsidRPr="00C07A3B">
        <w:rPr>
          <w:rFonts w:ascii="Calibri" w:hAnsi="Calibri" w:cs="Calibri"/>
          <w:b/>
          <w:u w:val="single"/>
        </w:rPr>
        <w:t>Awards &amp; Recognitions:</w:t>
      </w:r>
    </w:p>
    <w:p w:rsidR="009508B1" w:rsidRDefault="009508B1" w:rsidP="009508B1">
      <w:pPr>
        <w:numPr>
          <w:ilvl w:val="0"/>
          <w:numId w:val="16"/>
        </w:numPr>
        <w:spacing w:line="276" w:lineRule="auto"/>
        <w:rPr>
          <w:rFonts w:ascii="Calibri" w:hAnsi="Calibri" w:cs="Calibri"/>
          <w:sz w:val="22"/>
        </w:rPr>
      </w:pPr>
      <w:r w:rsidRPr="009508B1">
        <w:rPr>
          <w:rFonts w:ascii="Calibri" w:hAnsi="Calibri" w:cs="Calibri"/>
          <w:sz w:val="22"/>
        </w:rPr>
        <w:t xml:space="preserve">Received </w:t>
      </w:r>
      <w:r w:rsidR="000010BC">
        <w:rPr>
          <w:rFonts w:ascii="Calibri" w:hAnsi="Calibri" w:cs="Calibri"/>
          <w:sz w:val="22"/>
        </w:rPr>
        <w:t>Special achievement award for Q4</w:t>
      </w:r>
      <w:r w:rsidRPr="009508B1">
        <w:rPr>
          <w:rFonts w:ascii="Calibri" w:hAnsi="Calibri" w:cs="Calibri"/>
          <w:sz w:val="22"/>
        </w:rPr>
        <w:t xml:space="preserve">, </w:t>
      </w:r>
      <w:r w:rsidR="00CF1AF1">
        <w:rPr>
          <w:rFonts w:ascii="Calibri" w:hAnsi="Calibri" w:cs="Calibri"/>
          <w:sz w:val="22"/>
        </w:rPr>
        <w:t>2015</w:t>
      </w:r>
      <w:r w:rsidRPr="009508B1">
        <w:rPr>
          <w:rFonts w:ascii="Calibri" w:hAnsi="Calibri" w:cs="Calibri"/>
          <w:sz w:val="22"/>
        </w:rPr>
        <w:t>.</w:t>
      </w:r>
    </w:p>
    <w:p w:rsidR="00143CE2" w:rsidRPr="009508B1" w:rsidRDefault="00143CE2" w:rsidP="009508B1">
      <w:pPr>
        <w:numPr>
          <w:ilvl w:val="0"/>
          <w:numId w:val="16"/>
        </w:numPr>
        <w:spacing w:line="276" w:lineRule="auto"/>
        <w:rPr>
          <w:rFonts w:ascii="Calibri" w:hAnsi="Calibri" w:cs="Calibri"/>
          <w:sz w:val="22"/>
        </w:rPr>
      </w:pPr>
      <w:r w:rsidRPr="009508B1">
        <w:rPr>
          <w:rFonts w:ascii="Calibri" w:hAnsi="Calibri" w:cs="Calibri"/>
          <w:sz w:val="22"/>
        </w:rPr>
        <w:t xml:space="preserve">Received </w:t>
      </w:r>
      <w:r>
        <w:rPr>
          <w:rFonts w:ascii="Calibri" w:hAnsi="Calibri" w:cs="Calibri"/>
          <w:sz w:val="22"/>
        </w:rPr>
        <w:t>Star of the Year award for</w:t>
      </w:r>
      <w:r w:rsidRPr="009508B1">
        <w:rPr>
          <w:rFonts w:ascii="Calibri" w:hAnsi="Calibri" w:cs="Calibri"/>
          <w:sz w:val="22"/>
        </w:rPr>
        <w:t xml:space="preserve"> </w:t>
      </w:r>
      <w:r>
        <w:rPr>
          <w:rFonts w:ascii="Calibri" w:hAnsi="Calibri" w:cs="Calibri"/>
          <w:sz w:val="22"/>
        </w:rPr>
        <w:t>2015</w:t>
      </w:r>
    </w:p>
    <w:p w:rsidR="009508B1" w:rsidRDefault="009508B1" w:rsidP="009508B1">
      <w:pPr>
        <w:numPr>
          <w:ilvl w:val="0"/>
          <w:numId w:val="16"/>
        </w:numPr>
        <w:spacing w:line="276" w:lineRule="auto"/>
        <w:rPr>
          <w:rFonts w:ascii="Calibri" w:hAnsi="Calibri" w:cs="Calibri"/>
          <w:sz w:val="22"/>
        </w:rPr>
      </w:pPr>
      <w:r>
        <w:rPr>
          <w:rFonts w:ascii="Calibri" w:hAnsi="Calibri" w:cs="Calibri"/>
          <w:sz w:val="22"/>
        </w:rPr>
        <w:t>Received Applause award in Q3</w:t>
      </w:r>
      <w:r w:rsidR="00CF1AF1">
        <w:rPr>
          <w:rFonts w:ascii="Calibri" w:hAnsi="Calibri" w:cs="Calibri"/>
          <w:sz w:val="22"/>
        </w:rPr>
        <w:t>, 2013</w:t>
      </w:r>
      <w:r w:rsidRPr="009508B1">
        <w:rPr>
          <w:rFonts w:ascii="Calibri" w:hAnsi="Calibri" w:cs="Calibri"/>
          <w:sz w:val="22"/>
        </w:rPr>
        <w:t>.</w:t>
      </w:r>
    </w:p>
    <w:p w:rsidR="009508B1" w:rsidRPr="009508B1" w:rsidRDefault="009508B1" w:rsidP="009508B1">
      <w:pPr>
        <w:pStyle w:val="ListParagraph"/>
        <w:jc w:val="both"/>
        <w:rPr>
          <w:rFonts w:ascii="Arial" w:hAnsi="Arial" w:cs="Arial"/>
          <w:bCs/>
          <w:sz w:val="20"/>
          <w:szCs w:val="20"/>
          <w:highlight w:val="yellow"/>
        </w:rPr>
      </w:pPr>
    </w:p>
    <w:p w:rsidR="00363E80" w:rsidRDefault="00363E80" w:rsidP="00363E80">
      <w:pPr>
        <w:tabs>
          <w:tab w:val="left" w:pos="612"/>
        </w:tabs>
        <w:spacing w:line="360" w:lineRule="auto"/>
        <w:ind w:right="216"/>
        <w:jc w:val="both"/>
        <w:rPr>
          <w:rFonts w:ascii="Calibri" w:hAnsi="Calibri" w:cs="Calibri"/>
          <w:b/>
          <w:u w:val="single"/>
        </w:rPr>
      </w:pPr>
    </w:p>
    <w:p w:rsidR="00C402A8" w:rsidRPr="009508B1" w:rsidRDefault="00C402A8" w:rsidP="00C402A8">
      <w:pPr>
        <w:spacing w:line="360" w:lineRule="auto"/>
        <w:jc w:val="both"/>
        <w:rPr>
          <w:rFonts w:ascii="Calibri" w:hAnsi="Calibri" w:cs="Calibri"/>
          <w:b/>
          <w:u w:val="single"/>
        </w:rPr>
      </w:pPr>
      <w:r w:rsidRPr="009508B1">
        <w:rPr>
          <w:rFonts w:ascii="Calibri" w:hAnsi="Calibri" w:cs="Calibri"/>
          <w:b/>
          <w:u w:val="single"/>
        </w:rPr>
        <w:t>Education:</w:t>
      </w:r>
    </w:p>
    <w:p w:rsidR="00C402A8" w:rsidRPr="009508B1" w:rsidRDefault="00C402A8" w:rsidP="00C402A8">
      <w:pPr>
        <w:numPr>
          <w:ilvl w:val="0"/>
          <w:numId w:val="2"/>
        </w:numPr>
        <w:spacing w:line="360" w:lineRule="auto"/>
        <w:jc w:val="both"/>
        <w:rPr>
          <w:rFonts w:ascii="Calibri" w:eastAsia="Batang" w:hAnsi="Calibri" w:cs="Calibri"/>
          <w:sz w:val="22"/>
          <w:szCs w:val="22"/>
        </w:rPr>
      </w:pPr>
      <w:r w:rsidRPr="00021587">
        <w:rPr>
          <w:rFonts w:ascii="Calibri" w:eastAsia="Batang" w:hAnsi="Calibri" w:cs="Calibri"/>
          <w:b/>
          <w:sz w:val="22"/>
          <w:szCs w:val="22"/>
        </w:rPr>
        <w:t>Bachelor of Engineering</w:t>
      </w:r>
      <w:r w:rsidRPr="009508B1">
        <w:rPr>
          <w:rFonts w:ascii="Calibri" w:eastAsia="Batang" w:hAnsi="Calibri" w:cs="Calibri"/>
          <w:b/>
          <w:sz w:val="22"/>
          <w:szCs w:val="22"/>
        </w:rPr>
        <w:t xml:space="preserve"> </w:t>
      </w:r>
      <w:r w:rsidRPr="009508B1">
        <w:rPr>
          <w:rFonts w:ascii="Calibri" w:eastAsia="Batang" w:hAnsi="Calibri" w:cs="Calibri"/>
          <w:sz w:val="22"/>
          <w:szCs w:val="22"/>
        </w:rPr>
        <w:t xml:space="preserve">from </w:t>
      </w:r>
      <w:r w:rsidRPr="00021587">
        <w:rPr>
          <w:rFonts w:ascii="Calibri" w:eastAsia="Batang" w:hAnsi="Calibri" w:cs="Calibri"/>
          <w:b/>
          <w:sz w:val="22"/>
          <w:szCs w:val="22"/>
        </w:rPr>
        <w:t xml:space="preserve">Coorg Institute </w:t>
      </w:r>
      <w:r w:rsidR="00146E9C" w:rsidRPr="00021587">
        <w:rPr>
          <w:rFonts w:ascii="Calibri" w:eastAsia="Batang" w:hAnsi="Calibri" w:cs="Calibri"/>
          <w:b/>
          <w:sz w:val="22"/>
          <w:szCs w:val="22"/>
        </w:rPr>
        <w:t>of</w:t>
      </w:r>
      <w:r w:rsidRPr="00021587">
        <w:rPr>
          <w:rFonts w:ascii="Calibri" w:eastAsia="Batang" w:hAnsi="Calibri" w:cs="Calibri"/>
          <w:b/>
          <w:sz w:val="22"/>
          <w:szCs w:val="22"/>
        </w:rPr>
        <w:t xml:space="preserve"> </w:t>
      </w:r>
      <w:r w:rsidR="00146E9C" w:rsidRPr="00021587">
        <w:rPr>
          <w:rFonts w:ascii="Calibri" w:eastAsia="Batang" w:hAnsi="Calibri" w:cs="Calibri"/>
          <w:b/>
          <w:sz w:val="22"/>
          <w:szCs w:val="22"/>
        </w:rPr>
        <w:t>Technology (</w:t>
      </w:r>
      <w:r w:rsidRPr="00021587">
        <w:rPr>
          <w:rFonts w:ascii="Calibri" w:eastAsia="Batang" w:hAnsi="Calibri" w:cs="Calibri"/>
          <w:b/>
          <w:sz w:val="22"/>
          <w:szCs w:val="22"/>
        </w:rPr>
        <w:t>VTU),</w:t>
      </w:r>
      <w:r w:rsidRPr="009508B1">
        <w:rPr>
          <w:rFonts w:ascii="Calibri" w:eastAsia="Batang" w:hAnsi="Calibri" w:cs="Calibri"/>
          <w:sz w:val="22"/>
          <w:szCs w:val="22"/>
        </w:rPr>
        <w:t xml:space="preserve"> </w:t>
      </w:r>
      <w:r w:rsidRPr="00021587">
        <w:rPr>
          <w:rFonts w:ascii="Calibri" w:eastAsia="Batang" w:hAnsi="Calibri" w:cs="Calibri"/>
          <w:b/>
          <w:sz w:val="22"/>
          <w:szCs w:val="22"/>
        </w:rPr>
        <w:t>Coorg</w:t>
      </w:r>
      <w:r w:rsidRPr="009508B1">
        <w:rPr>
          <w:rFonts w:ascii="Calibri" w:eastAsia="Batang" w:hAnsi="Calibri" w:cs="Calibri"/>
          <w:sz w:val="22"/>
          <w:szCs w:val="22"/>
        </w:rPr>
        <w:t>.</w:t>
      </w:r>
    </w:p>
    <w:p w:rsidR="00C402A8" w:rsidRPr="009508B1" w:rsidRDefault="00C402A8" w:rsidP="00C402A8">
      <w:pPr>
        <w:numPr>
          <w:ilvl w:val="0"/>
          <w:numId w:val="2"/>
        </w:numPr>
        <w:spacing w:line="360" w:lineRule="auto"/>
        <w:jc w:val="both"/>
        <w:rPr>
          <w:rFonts w:ascii="Calibri" w:eastAsia="Batang" w:hAnsi="Calibri" w:cs="Calibri"/>
          <w:bCs/>
          <w:sz w:val="22"/>
          <w:szCs w:val="22"/>
        </w:rPr>
      </w:pPr>
      <w:r w:rsidRPr="00021587">
        <w:rPr>
          <w:rFonts w:ascii="Calibri" w:eastAsia="Batang" w:hAnsi="Calibri" w:cs="Calibri"/>
          <w:b/>
          <w:sz w:val="22"/>
          <w:szCs w:val="22"/>
        </w:rPr>
        <w:t>Higher Secondary</w:t>
      </w:r>
      <w:r w:rsidRPr="009508B1">
        <w:rPr>
          <w:rFonts w:ascii="Calibri" w:eastAsia="Batang" w:hAnsi="Calibri" w:cs="Calibri"/>
          <w:sz w:val="22"/>
          <w:szCs w:val="22"/>
        </w:rPr>
        <w:t xml:space="preserve"> from </w:t>
      </w:r>
      <w:proofErr w:type="spellStart"/>
      <w:r w:rsidRPr="00021587">
        <w:rPr>
          <w:rFonts w:ascii="Calibri" w:eastAsia="Batang" w:hAnsi="Calibri" w:cs="Calibri"/>
          <w:b/>
          <w:bCs/>
          <w:sz w:val="22"/>
          <w:szCs w:val="22"/>
        </w:rPr>
        <w:t>Abhinava</w:t>
      </w:r>
      <w:proofErr w:type="spellEnd"/>
      <w:r w:rsidRPr="00021587">
        <w:rPr>
          <w:rFonts w:ascii="Calibri" w:eastAsia="Batang" w:hAnsi="Calibri" w:cs="Calibri"/>
          <w:b/>
          <w:bCs/>
          <w:sz w:val="22"/>
          <w:szCs w:val="22"/>
        </w:rPr>
        <w:t xml:space="preserve"> </w:t>
      </w:r>
      <w:proofErr w:type="spellStart"/>
      <w:r w:rsidRPr="00021587">
        <w:rPr>
          <w:rFonts w:ascii="Calibri" w:eastAsia="Batang" w:hAnsi="Calibri" w:cs="Calibri"/>
          <w:b/>
          <w:bCs/>
          <w:sz w:val="22"/>
          <w:szCs w:val="22"/>
        </w:rPr>
        <w:t>bharathi</w:t>
      </w:r>
      <w:proofErr w:type="spellEnd"/>
      <w:r w:rsidRPr="00021587">
        <w:rPr>
          <w:rFonts w:ascii="Calibri" w:eastAsia="Batang" w:hAnsi="Calibri" w:cs="Calibri"/>
          <w:b/>
          <w:bCs/>
          <w:sz w:val="22"/>
          <w:szCs w:val="22"/>
        </w:rPr>
        <w:t xml:space="preserve"> PU </w:t>
      </w:r>
      <w:r w:rsidR="00146E9C" w:rsidRPr="00021587">
        <w:rPr>
          <w:rFonts w:ascii="Calibri" w:eastAsia="Batang" w:hAnsi="Calibri" w:cs="Calibri"/>
          <w:b/>
          <w:bCs/>
          <w:sz w:val="22"/>
          <w:szCs w:val="22"/>
        </w:rPr>
        <w:t>College</w:t>
      </w:r>
      <w:r w:rsidR="00146E9C" w:rsidRPr="009508B1">
        <w:rPr>
          <w:rFonts w:ascii="Calibri" w:eastAsia="Batang" w:hAnsi="Calibri" w:cs="Calibri"/>
          <w:bCs/>
          <w:sz w:val="22"/>
          <w:szCs w:val="22"/>
        </w:rPr>
        <w:t xml:space="preserve">, </w:t>
      </w:r>
      <w:proofErr w:type="spellStart"/>
      <w:r w:rsidR="00146E9C" w:rsidRPr="00021587">
        <w:rPr>
          <w:rFonts w:ascii="Calibri" w:eastAsia="Batang" w:hAnsi="Calibri" w:cs="Calibri"/>
          <w:b/>
          <w:bCs/>
          <w:sz w:val="22"/>
          <w:szCs w:val="22"/>
        </w:rPr>
        <w:t>Mandya</w:t>
      </w:r>
      <w:proofErr w:type="spellEnd"/>
      <w:r w:rsidRPr="009508B1">
        <w:rPr>
          <w:rFonts w:ascii="Calibri" w:eastAsia="Batang" w:hAnsi="Calibri" w:cs="Calibri"/>
          <w:bCs/>
          <w:sz w:val="22"/>
          <w:szCs w:val="22"/>
        </w:rPr>
        <w:t>.</w:t>
      </w:r>
    </w:p>
    <w:p w:rsidR="00363E80" w:rsidRPr="00363E80" w:rsidRDefault="00C402A8" w:rsidP="00363E80">
      <w:pPr>
        <w:numPr>
          <w:ilvl w:val="0"/>
          <w:numId w:val="2"/>
        </w:numPr>
        <w:spacing w:line="360" w:lineRule="auto"/>
        <w:jc w:val="both"/>
        <w:rPr>
          <w:rFonts w:ascii="Calibri" w:eastAsia="Batang" w:hAnsi="Calibri" w:cs="Calibri"/>
          <w:sz w:val="22"/>
          <w:szCs w:val="22"/>
          <w:lang w:eastAsia="en-IN" w:bidi="en-IN"/>
        </w:rPr>
      </w:pPr>
      <w:r w:rsidRPr="00021587">
        <w:rPr>
          <w:rFonts w:ascii="Calibri" w:eastAsia="Batang" w:hAnsi="Calibri" w:cs="Calibri"/>
          <w:b/>
          <w:bCs/>
          <w:sz w:val="22"/>
          <w:szCs w:val="22"/>
        </w:rPr>
        <w:t>Secondary</w:t>
      </w:r>
      <w:r w:rsidRPr="009508B1">
        <w:rPr>
          <w:rFonts w:ascii="Calibri" w:eastAsia="Batang" w:hAnsi="Calibri" w:cs="Calibri"/>
          <w:bCs/>
          <w:sz w:val="22"/>
          <w:szCs w:val="22"/>
        </w:rPr>
        <w:t xml:space="preserve"> from </w:t>
      </w:r>
      <w:proofErr w:type="spellStart"/>
      <w:r w:rsidRPr="00021587">
        <w:rPr>
          <w:rFonts w:ascii="Calibri" w:eastAsia="Batang" w:hAnsi="Calibri" w:cs="Calibri"/>
          <w:b/>
          <w:sz w:val="22"/>
          <w:szCs w:val="22"/>
          <w:lang w:eastAsia="en-IN" w:bidi="en-IN"/>
        </w:rPr>
        <w:t>Vishwa</w:t>
      </w:r>
      <w:proofErr w:type="spellEnd"/>
      <w:r w:rsidRPr="00021587">
        <w:rPr>
          <w:rFonts w:ascii="Calibri" w:eastAsia="Batang" w:hAnsi="Calibri" w:cs="Calibri"/>
          <w:b/>
          <w:sz w:val="22"/>
          <w:szCs w:val="22"/>
          <w:lang w:eastAsia="en-IN" w:bidi="en-IN"/>
        </w:rPr>
        <w:t xml:space="preserve"> </w:t>
      </w:r>
      <w:proofErr w:type="spellStart"/>
      <w:r w:rsidRPr="00021587">
        <w:rPr>
          <w:rFonts w:ascii="Calibri" w:eastAsia="Batang" w:hAnsi="Calibri" w:cs="Calibri"/>
          <w:b/>
          <w:sz w:val="22"/>
          <w:szCs w:val="22"/>
          <w:lang w:eastAsia="en-IN" w:bidi="en-IN"/>
        </w:rPr>
        <w:t>Manava</w:t>
      </w:r>
      <w:proofErr w:type="spellEnd"/>
      <w:r w:rsidRPr="00021587">
        <w:rPr>
          <w:rFonts w:ascii="Calibri" w:eastAsia="Batang" w:hAnsi="Calibri" w:cs="Calibri"/>
          <w:b/>
          <w:sz w:val="22"/>
          <w:szCs w:val="22"/>
          <w:lang w:eastAsia="en-IN" w:bidi="en-IN"/>
        </w:rPr>
        <w:t xml:space="preserve"> Residential School, </w:t>
      </w:r>
      <w:proofErr w:type="spellStart"/>
      <w:r w:rsidRPr="00021587">
        <w:rPr>
          <w:rFonts w:ascii="Calibri" w:eastAsia="Batang" w:hAnsi="Calibri" w:cs="Calibri"/>
          <w:b/>
          <w:sz w:val="22"/>
          <w:szCs w:val="22"/>
          <w:lang w:eastAsia="en-IN" w:bidi="en-IN"/>
        </w:rPr>
        <w:t>Mandya</w:t>
      </w:r>
      <w:proofErr w:type="spellEnd"/>
      <w:r w:rsidRPr="009508B1">
        <w:rPr>
          <w:rFonts w:ascii="Calibri" w:eastAsia="Batang" w:hAnsi="Calibri" w:cs="Calibri"/>
          <w:sz w:val="22"/>
          <w:szCs w:val="22"/>
          <w:lang w:eastAsia="en-IN" w:bidi="en-IN"/>
        </w:rPr>
        <w:t>.</w:t>
      </w:r>
    </w:p>
    <w:p w:rsidR="00500D76" w:rsidRPr="000C3BDE" w:rsidRDefault="00500D76" w:rsidP="00500D76">
      <w:pPr>
        <w:spacing w:line="360" w:lineRule="auto"/>
        <w:rPr>
          <w:rStyle w:val="LocationChar"/>
          <w:rFonts w:asciiTheme="minorHAnsi" w:hAnsiTheme="minorHAnsi" w:cs="Arial"/>
          <w:i w:val="0"/>
          <w:sz w:val="24"/>
          <w:szCs w:val="24"/>
        </w:rPr>
      </w:pPr>
      <w:r w:rsidRPr="000C3BDE">
        <w:rPr>
          <w:rFonts w:asciiTheme="minorHAnsi" w:hAnsiTheme="minorHAnsi" w:cs="Arial"/>
          <w:b/>
          <w:bCs/>
          <w:i/>
          <w:iCs/>
          <w:u w:val="single"/>
        </w:rPr>
        <w:t>PROJECT #1</w:t>
      </w:r>
    </w:p>
    <w:p w:rsidR="00500D76" w:rsidRDefault="00500D76" w:rsidP="00500D76">
      <w:pPr>
        <w:spacing w:line="360" w:lineRule="auto"/>
      </w:pPr>
      <w:r w:rsidRPr="00BF2215">
        <w:rPr>
          <w:rFonts w:asciiTheme="minorHAnsi" w:hAnsiTheme="minorHAnsi"/>
          <w:b/>
          <w:bCs/>
          <w:sz w:val="22"/>
          <w:szCs w:val="22"/>
        </w:rPr>
        <w:t>Client</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Pr>
          <w:rFonts w:asciiTheme="minorHAnsi" w:hAnsiTheme="minorHAnsi"/>
          <w:sz w:val="22"/>
          <w:szCs w:val="22"/>
        </w:rPr>
        <w:t>Q2 Solutions</w:t>
      </w:r>
    </w:p>
    <w:p w:rsidR="00500D76" w:rsidRDefault="00500D76" w:rsidP="00500D76">
      <w:pPr>
        <w:spacing w:line="360" w:lineRule="auto"/>
        <w:rPr>
          <w:rFonts w:asciiTheme="minorHAnsi" w:hAnsiTheme="minorHAnsi" w:cs="Arial"/>
          <w:sz w:val="20"/>
          <w:szCs w:val="20"/>
        </w:rPr>
      </w:pPr>
      <w:r w:rsidRPr="00BF2215">
        <w:rPr>
          <w:rFonts w:asciiTheme="minorHAnsi" w:hAnsiTheme="minorHAnsi"/>
          <w:b/>
          <w:bCs/>
          <w:sz w:val="22"/>
          <w:szCs w:val="22"/>
        </w:rPr>
        <w:t>Role</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sidRPr="00BF2215">
        <w:rPr>
          <w:rFonts w:asciiTheme="minorHAnsi" w:hAnsiTheme="minorHAnsi"/>
          <w:bCs/>
          <w:sz w:val="22"/>
          <w:szCs w:val="22"/>
        </w:rPr>
        <w:t>Programmer</w:t>
      </w:r>
      <w:r>
        <w:rPr>
          <w:rFonts w:asciiTheme="minorHAnsi" w:hAnsiTheme="minorHAnsi"/>
          <w:bCs/>
          <w:sz w:val="22"/>
          <w:szCs w:val="22"/>
        </w:rPr>
        <w:t xml:space="preserve"> - 1</w:t>
      </w:r>
    </w:p>
    <w:p w:rsidR="00500D76" w:rsidRDefault="00500D76" w:rsidP="00500D76">
      <w:pPr>
        <w:rPr>
          <w:rFonts w:asciiTheme="minorHAnsi" w:hAnsiTheme="minorHAnsi"/>
          <w:b/>
          <w:bCs/>
          <w:sz w:val="20"/>
          <w:szCs w:val="20"/>
        </w:rPr>
      </w:pPr>
      <w:r w:rsidRPr="00BF2215">
        <w:rPr>
          <w:rFonts w:asciiTheme="minorHAnsi" w:hAnsiTheme="minorHAnsi"/>
          <w:b/>
          <w:bCs/>
          <w:sz w:val="22"/>
          <w:szCs w:val="22"/>
        </w:rPr>
        <w:t>Duration</w:t>
      </w:r>
      <w:r>
        <w:rPr>
          <w:rFonts w:asciiTheme="minorHAnsi" w:hAnsiTheme="minorHAnsi"/>
          <w:b/>
          <w:bCs/>
          <w:sz w:val="20"/>
          <w:szCs w:val="20"/>
        </w:rPr>
        <w:tab/>
      </w:r>
      <w:r>
        <w:rPr>
          <w:rFonts w:asciiTheme="minorHAnsi" w:hAnsiTheme="minorHAnsi"/>
          <w:b/>
          <w:bCs/>
          <w:sz w:val="20"/>
          <w:szCs w:val="20"/>
        </w:rPr>
        <w:tab/>
        <w:t xml:space="preserve">  : </w:t>
      </w:r>
      <w:r w:rsidR="00D33C4D">
        <w:rPr>
          <w:rFonts w:asciiTheme="minorHAnsi" w:hAnsiTheme="minorHAnsi"/>
          <w:bCs/>
          <w:sz w:val="22"/>
          <w:szCs w:val="22"/>
        </w:rPr>
        <w:t xml:space="preserve">Oct </w:t>
      </w:r>
      <w:r>
        <w:rPr>
          <w:rFonts w:asciiTheme="minorHAnsi" w:hAnsiTheme="minorHAnsi"/>
          <w:bCs/>
          <w:sz w:val="22"/>
          <w:szCs w:val="22"/>
        </w:rPr>
        <w:t>2015 to till date</w:t>
      </w:r>
    </w:p>
    <w:p w:rsidR="000C3BDE" w:rsidRPr="000C3BDE" w:rsidRDefault="000C3BDE" w:rsidP="00500D76">
      <w:pPr>
        <w:rPr>
          <w:rFonts w:asciiTheme="minorHAnsi" w:hAnsiTheme="minorHAnsi"/>
          <w:b/>
          <w:bCs/>
          <w:sz w:val="20"/>
          <w:szCs w:val="20"/>
        </w:rPr>
      </w:pPr>
    </w:p>
    <w:p w:rsidR="00500D76" w:rsidRPr="000C3BDE" w:rsidRDefault="00500D76" w:rsidP="00500D76">
      <w:pPr>
        <w:pStyle w:val="Heading2"/>
        <w:tabs>
          <w:tab w:val="num" w:pos="0"/>
        </w:tabs>
        <w:spacing w:before="0"/>
        <w:ind w:hanging="360"/>
        <w:rPr>
          <w:rFonts w:asciiTheme="minorHAnsi" w:hAnsiTheme="minorHAnsi" w:cstheme="minorHAnsi"/>
          <w:sz w:val="24"/>
          <w:szCs w:val="24"/>
          <w:u w:val="single"/>
        </w:rPr>
      </w:pPr>
      <w:r>
        <w:rPr>
          <w:rFonts w:asciiTheme="minorHAnsi" w:hAnsiTheme="minorHAnsi" w:cs="Times New Roman"/>
          <w:i/>
          <w:sz w:val="20"/>
          <w:szCs w:val="20"/>
        </w:rPr>
        <w:tab/>
      </w:r>
      <w:r w:rsidRPr="000C3BDE">
        <w:rPr>
          <w:rFonts w:asciiTheme="minorHAnsi" w:hAnsiTheme="minorHAnsi" w:cstheme="minorHAnsi"/>
          <w:i/>
          <w:sz w:val="24"/>
          <w:szCs w:val="24"/>
          <w:u w:val="single"/>
        </w:rPr>
        <w:t>Description:</w:t>
      </w:r>
    </w:p>
    <w:p w:rsidR="00500D76" w:rsidRDefault="00500D76" w:rsidP="00500D76">
      <w:pPr>
        <w:rPr>
          <w:rFonts w:ascii="Calibri" w:hAnsi="Calibri"/>
          <w:sz w:val="22"/>
          <w:szCs w:val="22"/>
        </w:rPr>
      </w:pPr>
      <w:r>
        <w:rPr>
          <w:rFonts w:asciiTheme="minorHAnsi" w:hAnsiTheme="minorHAnsi"/>
          <w:sz w:val="20"/>
          <w:szCs w:val="20"/>
        </w:rPr>
        <w:tab/>
      </w:r>
      <w:r>
        <w:rPr>
          <w:rFonts w:ascii="Calibri" w:hAnsi="Calibri"/>
          <w:sz w:val="22"/>
          <w:szCs w:val="22"/>
        </w:rPr>
        <w:t>Q2 solutions is joint venture between Quintiles and Quest, They provide Laboratory services for Top 20 pharma companies.</w:t>
      </w:r>
    </w:p>
    <w:p w:rsidR="00500D76" w:rsidRDefault="00500D76" w:rsidP="00FB302E">
      <w:pPr>
        <w:spacing w:line="360" w:lineRule="auto"/>
        <w:ind w:firstLine="720"/>
        <w:rPr>
          <w:rFonts w:ascii="Verdana" w:eastAsia="Calibri" w:hAnsi="Verdana" w:cs="Calibri"/>
          <w:sz w:val="18"/>
          <w:szCs w:val="18"/>
        </w:rPr>
      </w:pPr>
      <w:r>
        <w:rPr>
          <w:rFonts w:ascii="Verdana" w:eastAsia="Calibri" w:hAnsi="Verdana" w:cs="Calibri"/>
          <w:sz w:val="18"/>
          <w:szCs w:val="18"/>
        </w:rPr>
        <w:t>Data Warehouse designed for the purpose of Analysis that basically helps the decision makers to analyze the</w:t>
      </w:r>
      <w:r w:rsidR="00FB302E">
        <w:rPr>
          <w:rFonts w:ascii="Verdana" w:eastAsia="Calibri" w:hAnsi="Verdana" w:cs="Calibri"/>
          <w:sz w:val="18"/>
          <w:szCs w:val="18"/>
        </w:rPr>
        <w:t xml:space="preserve"> Usage of Reagents, Number of Testing done in Lab as per the panel, Incoming Samples region wise, Patient enrolled in sites, Data Transferred</w:t>
      </w:r>
      <w:r>
        <w:rPr>
          <w:rFonts w:ascii="Verdana" w:eastAsia="Calibri" w:hAnsi="Verdana" w:cs="Calibri"/>
          <w:sz w:val="18"/>
          <w:szCs w:val="18"/>
        </w:rPr>
        <w:t xml:space="preserve"> Info</w:t>
      </w:r>
      <w:r w:rsidR="00FB302E">
        <w:rPr>
          <w:rFonts w:ascii="Verdana" w:eastAsia="Calibri" w:hAnsi="Verdana" w:cs="Calibri"/>
          <w:sz w:val="18"/>
          <w:szCs w:val="18"/>
        </w:rPr>
        <w:t>, Award Status, Protocol Closing status</w:t>
      </w:r>
      <w:r>
        <w:rPr>
          <w:rFonts w:ascii="Verdana" w:eastAsia="Calibri" w:hAnsi="Verdana" w:cs="Calibri"/>
          <w:sz w:val="18"/>
          <w:szCs w:val="18"/>
        </w:rPr>
        <w:t xml:space="preserve">, </w:t>
      </w:r>
      <w:r w:rsidR="001A36CC">
        <w:rPr>
          <w:rFonts w:ascii="Verdana" w:eastAsia="Calibri" w:hAnsi="Verdana" w:cs="Calibri"/>
          <w:sz w:val="18"/>
          <w:szCs w:val="18"/>
        </w:rPr>
        <w:t>State</w:t>
      </w:r>
      <w:r>
        <w:rPr>
          <w:rFonts w:ascii="Verdana" w:eastAsia="Calibri" w:hAnsi="Verdana" w:cs="Calibri"/>
          <w:sz w:val="18"/>
          <w:szCs w:val="18"/>
        </w:rPr>
        <w:t xml:space="preserve"> Wise, </w:t>
      </w:r>
      <w:r w:rsidR="001A36CC">
        <w:rPr>
          <w:rFonts w:ascii="Verdana" w:eastAsia="Calibri" w:hAnsi="Verdana" w:cs="Calibri"/>
          <w:sz w:val="18"/>
          <w:szCs w:val="18"/>
        </w:rPr>
        <w:t>Region</w:t>
      </w:r>
      <w:r>
        <w:rPr>
          <w:rFonts w:ascii="Verdana" w:eastAsia="Calibri" w:hAnsi="Verdana" w:cs="Calibri"/>
          <w:sz w:val="18"/>
          <w:szCs w:val="18"/>
        </w:rPr>
        <w:t xml:space="preserve"> Wise, Time Wise, Unit of Measurement wise etc.</w:t>
      </w:r>
    </w:p>
    <w:p w:rsidR="00500D76" w:rsidRPr="000C3BDE" w:rsidRDefault="00500D76" w:rsidP="000C3BDE">
      <w:pPr>
        <w:ind w:firstLine="720"/>
        <w:rPr>
          <w:rFonts w:ascii="Calibri" w:hAnsi="Calibri"/>
          <w:sz w:val="22"/>
          <w:szCs w:val="22"/>
        </w:rPr>
      </w:pPr>
      <w:r>
        <w:rPr>
          <w:rFonts w:ascii="Verdana" w:eastAsia="Calibri" w:hAnsi="Verdana" w:cs="Calibri"/>
          <w:sz w:val="18"/>
          <w:szCs w:val="18"/>
        </w:rPr>
        <w:t>The main aim of the project is to deliver and transform the data that is extracted from various source systems and load the data into Data Warehouse.</w:t>
      </w:r>
      <w:r>
        <w:rPr>
          <w:rFonts w:asciiTheme="minorHAnsi" w:hAnsiTheme="minorHAnsi"/>
          <w:sz w:val="20"/>
          <w:szCs w:val="20"/>
        </w:rPr>
        <w:tab/>
      </w:r>
    </w:p>
    <w:p w:rsidR="000C3BDE" w:rsidRDefault="00500D76" w:rsidP="000C3BDE">
      <w:pPr>
        <w:pStyle w:val="level2bodytext"/>
        <w:ind w:left="0"/>
        <w:rPr>
          <w:rFonts w:cs="Arial"/>
          <w:color w:val="333333"/>
          <w:sz w:val="24"/>
          <w:u w:val="single"/>
        </w:rPr>
      </w:pPr>
      <w:r w:rsidRPr="000C3BDE">
        <w:rPr>
          <w:rFonts w:ascii="Calibri" w:eastAsia="SimSun" w:hAnsi="Calibri" w:cs="Calibri"/>
          <w:b/>
          <w:sz w:val="24"/>
          <w:u w:val="single"/>
        </w:rPr>
        <w:t>Technologies:</w:t>
      </w:r>
      <w:r w:rsidRPr="000C3BDE">
        <w:rPr>
          <w:rFonts w:cs="Arial"/>
          <w:color w:val="333333"/>
          <w:sz w:val="24"/>
          <w:u w:val="single"/>
        </w:rPr>
        <w:t xml:space="preserve"> </w:t>
      </w:r>
    </w:p>
    <w:p w:rsidR="00500D76" w:rsidRPr="000C3BDE" w:rsidRDefault="00500D76" w:rsidP="000C3BDE">
      <w:pPr>
        <w:pStyle w:val="level2bodytext"/>
        <w:ind w:left="0" w:firstLine="720"/>
        <w:rPr>
          <w:sz w:val="24"/>
          <w:u w:val="single"/>
        </w:rPr>
      </w:pPr>
      <w:r w:rsidRPr="00522CC1">
        <w:rPr>
          <w:rFonts w:ascii="Calibri" w:hAnsi="Calibri"/>
          <w:sz w:val="22"/>
          <w:szCs w:val="22"/>
        </w:rPr>
        <w:t>•</w:t>
      </w:r>
      <w:r>
        <w:rPr>
          <w:rFonts w:ascii="Calibri" w:hAnsi="Calibri"/>
          <w:sz w:val="22"/>
          <w:szCs w:val="22"/>
        </w:rPr>
        <w:t xml:space="preserve"> </w:t>
      </w:r>
      <w:r w:rsidR="00D33C4D">
        <w:rPr>
          <w:rFonts w:ascii="Verdana" w:hAnsi="Verdana"/>
          <w:szCs w:val="20"/>
          <w:lang w:val="en-IN"/>
        </w:rPr>
        <w:t>SSIS, SQL</w:t>
      </w:r>
      <w:r w:rsidR="001A36CC">
        <w:rPr>
          <w:rFonts w:ascii="Verdana" w:hAnsi="Verdana"/>
          <w:szCs w:val="20"/>
          <w:lang w:val="en-IN"/>
        </w:rPr>
        <w:t xml:space="preserve"> Server 2012</w:t>
      </w:r>
      <w:r>
        <w:rPr>
          <w:rFonts w:ascii="Verdana" w:hAnsi="Verdana"/>
          <w:szCs w:val="20"/>
          <w:lang w:val="en-IN"/>
        </w:rPr>
        <w:t>.</w:t>
      </w:r>
    </w:p>
    <w:p w:rsidR="00500D76" w:rsidRDefault="00500D76" w:rsidP="00500D76">
      <w:pPr>
        <w:pStyle w:val="BodyText2"/>
        <w:spacing w:line="360" w:lineRule="auto"/>
        <w:rPr>
          <w:rFonts w:ascii="Calibri" w:hAnsi="Calibri" w:cs="Calibri"/>
          <w:b/>
          <w:sz w:val="24"/>
          <w:u w:val="single"/>
        </w:rPr>
      </w:pPr>
      <w:r w:rsidRPr="000C3BDE">
        <w:rPr>
          <w:rFonts w:ascii="Calibri" w:hAnsi="Calibri" w:cs="Calibri"/>
          <w:b/>
          <w:sz w:val="24"/>
          <w:u w:val="single"/>
        </w:rPr>
        <w:t>Responsibilities:</w:t>
      </w:r>
    </w:p>
    <w:p w:rsidR="00810D6D" w:rsidRPr="00810D6D" w:rsidRDefault="00810D6D" w:rsidP="00810D6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Responsible for creating appropriate loaders and relational writes to load the Data from SSIS getting data from different data sources.</w:t>
      </w:r>
    </w:p>
    <w:p w:rsidR="00810D6D" w:rsidRPr="00810D6D" w:rsidRDefault="00810D6D" w:rsidP="00810D6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Using different transformations like excel source, data conversions, lookup, OLEDB command, derived columns, OLEDB destination, etc.</w:t>
      </w:r>
    </w:p>
    <w:p w:rsidR="00810D6D" w:rsidRPr="00810D6D" w:rsidRDefault="00810D6D" w:rsidP="00810D6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Used transformations like Derive Column, Conditional Split, Aggregate, Row Count, and sort and execute SQL Task to load data into Data Warehouse.</w:t>
      </w:r>
    </w:p>
    <w:p w:rsidR="00810D6D" w:rsidRPr="00D33C4D" w:rsidRDefault="00810D6D" w:rsidP="00D33C4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Created Event Handlers to Handling Errors and Debugging for the Packages.</w:t>
      </w:r>
    </w:p>
    <w:p w:rsidR="00810D6D" w:rsidRPr="00810D6D" w:rsidRDefault="00810D6D" w:rsidP="00810D6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By using these data warehouse, created systems for capturing error data in flat file using flat file destination, sending the error data in flat file attached and correcting error data based on client requirement.</w:t>
      </w:r>
    </w:p>
    <w:p w:rsidR="00810D6D" w:rsidRPr="00810D6D" w:rsidRDefault="00810D6D" w:rsidP="00810D6D">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Extracted data from various sources like SQL Server 2008/2</w:t>
      </w:r>
      <w:r w:rsidR="00A94FF5">
        <w:rPr>
          <w:rFonts w:ascii="Verdana" w:eastAsia="Calibri" w:hAnsi="Verdana" w:cs="Calibri"/>
          <w:sz w:val="18"/>
          <w:szCs w:val="18"/>
          <w:lang w:eastAsia="ar-SA"/>
        </w:rPr>
        <w:t>012</w:t>
      </w:r>
      <w:r w:rsidR="00975C50">
        <w:rPr>
          <w:rFonts w:ascii="Verdana" w:eastAsia="Calibri" w:hAnsi="Verdana" w:cs="Calibri"/>
          <w:sz w:val="18"/>
          <w:szCs w:val="18"/>
          <w:lang w:eastAsia="ar-SA"/>
        </w:rPr>
        <w:t>,</w:t>
      </w:r>
      <w:r w:rsidR="00975C50" w:rsidRPr="00810D6D">
        <w:rPr>
          <w:rFonts w:ascii="Verdana" w:eastAsia="Calibri" w:hAnsi="Verdana" w:cs="Calibri"/>
          <w:sz w:val="18"/>
          <w:szCs w:val="18"/>
          <w:lang w:eastAsia="ar-SA"/>
        </w:rPr>
        <w:t xml:space="preserve"> CSV</w:t>
      </w:r>
      <w:r w:rsidRPr="00810D6D">
        <w:rPr>
          <w:rFonts w:ascii="Verdana" w:eastAsia="Calibri" w:hAnsi="Verdana" w:cs="Calibri"/>
          <w:sz w:val="18"/>
          <w:szCs w:val="18"/>
          <w:lang w:eastAsia="ar-SA"/>
        </w:rPr>
        <w:t>, Excel and Text file from Client servers and through FTP.</w:t>
      </w:r>
    </w:p>
    <w:p w:rsidR="00A94FF5" w:rsidRPr="00A94FF5" w:rsidRDefault="00810D6D" w:rsidP="00A94FF5">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 xml:space="preserve">Handled Performance Tuning and Optimization on </w:t>
      </w:r>
      <w:r w:rsidR="004D5351">
        <w:rPr>
          <w:rFonts w:ascii="Verdana" w:eastAsia="Calibri" w:hAnsi="Verdana" w:cs="Calibri"/>
          <w:sz w:val="18"/>
          <w:szCs w:val="18"/>
          <w:lang w:eastAsia="ar-SA"/>
        </w:rPr>
        <w:t>SSIS</w:t>
      </w:r>
      <w:r w:rsidRPr="00810D6D">
        <w:rPr>
          <w:rFonts w:ascii="Verdana" w:eastAsia="Calibri" w:hAnsi="Verdana" w:cs="Calibri"/>
          <w:sz w:val="18"/>
          <w:szCs w:val="18"/>
          <w:lang w:eastAsia="ar-SA"/>
        </w:rPr>
        <w:t>, with strong analytical and troubleshooting skills for quick issue resolution in large-scale production environments located globally.</w:t>
      </w:r>
    </w:p>
    <w:p w:rsidR="00A94FF5" w:rsidRPr="000C3BDE" w:rsidRDefault="00A94FF5" w:rsidP="00A94FF5">
      <w:pPr>
        <w:spacing w:line="360" w:lineRule="auto"/>
        <w:rPr>
          <w:rStyle w:val="LocationChar"/>
          <w:rFonts w:asciiTheme="minorHAnsi" w:hAnsiTheme="minorHAnsi" w:cs="Arial"/>
          <w:i w:val="0"/>
          <w:sz w:val="24"/>
          <w:szCs w:val="24"/>
        </w:rPr>
      </w:pPr>
      <w:r w:rsidRPr="000C3BDE">
        <w:rPr>
          <w:rFonts w:asciiTheme="minorHAnsi" w:hAnsiTheme="minorHAnsi" w:cs="Arial"/>
          <w:b/>
          <w:bCs/>
          <w:i/>
          <w:iCs/>
          <w:u w:val="single"/>
        </w:rPr>
        <w:t>PROJECT #2</w:t>
      </w:r>
    </w:p>
    <w:p w:rsidR="00A94FF5" w:rsidRDefault="00A94FF5" w:rsidP="00A94FF5">
      <w:pPr>
        <w:spacing w:line="360" w:lineRule="auto"/>
      </w:pPr>
      <w:r w:rsidRPr="00BF2215">
        <w:rPr>
          <w:rFonts w:asciiTheme="minorHAnsi" w:hAnsiTheme="minorHAnsi"/>
          <w:b/>
          <w:bCs/>
          <w:sz w:val="22"/>
          <w:szCs w:val="22"/>
        </w:rPr>
        <w:t>Client</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sidRPr="00480126">
        <w:rPr>
          <w:rFonts w:asciiTheme="minorHAnsi" w:hAnsiTheme="minorHAnsi"/>
          <w:sz w:val="22"/>
          <w:szCs w:val="22"/>
        </w:rPr>
        <w:t>Pfizer</w:t>
      </w:r>
    </w:p>
    <w:p w:rsidR="00A94FF5" w:rsidRDefault="00A94FF5" w:rsidP="00A94FF5">
      <w:pPr>
        <w:spacing w:line="360" w:lineRule="auto"/>
        <w:rPr>
          <w:rFonts w:asciiTheme="minorHAnsi" w:hAnsiTheme="minorHAnsi" w:cs="Arial"/>
          <w:sz w:val="20"/>
          <w:szCs w:val="20"/>
        </w:rPr>
      </w:pPr>
      <w:r w:rsidRPr="00BF2215">
        <w:rPr>
          <w:rFonts w:asciiTheme="minorHAnsi" w:hAnsiTheme="minorHAnsi"/>
          <w:b/>
          <w:bCs/>
          <w:sz w:val="22"/>
          <w:szCs w:val="22"/>
        </w:rPr>
        <w:t>Role</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sidRPr="00BF2215">
        <w:rPr>
          <w:rFonts w:asciiTheme="minorHAnsi" w:hAnsiTheme="minorHAnsi"/>
          <w:bCs/>
          <w:sz w:val="22"/>
          <w:szCs w:val="22"/>
        </w:rPr>
        <w:t>Programmer</w:t>
      </w:r>
      <w:r>
        <w:rPr>
          <w:rFonts w:asciiTheme="minorHAnsi" w:hAnsiTheme="minorHAnsi"/>
          <w:bCs/>
          <w:sz w:val="22"/>
          <w:szCs w:val="22"/>
        </w:rPr>
        <w:t xml:space="preserve"> - 1</w:t>
      </w:r>
    </w:p>
    <w:p w:rsidR="00A94FF5" w:rsidRDefault="00A94FF5" w:rsidP="00A94FF5">
      <w:pPr>
        <w:rPr>
          <w:rFonts w:asciiTheme="minorHAnsi" w:hAnsiTheme="minorHAnsi"/>
          <w:b/>
          <w:bCs/>
          <w:sz w:val="20"/>
          <w:szCs w:val="20"/>
        </w:rPr>
      </w:pPr>
      <w:r w:rsidRPr="00BF2215">
        <w:rPr>
          <w:rFonts w:asciiTheme="minorHAnsi" w:hAnsiTheme="minorHAnsi"/>
          <w:b/>
          <w:bCs/>
          <w:sz w:val="22"/>
          <w:szCs w:val="22"/>
        </w:rPr>
        <w:t>Duration</w:t>
      </w:r>
      <w:r>
        <w:rPr>
          <w:rFonts w:asciiTheme="minorHAnsi" w:hAnsiTheme="minorHAnsi"/>
          <w:b/>
          <w:bCs/>
          <w:sz w:val="20"/>
          <w:szCs w:val="20"/>
        </w:rPr>
        <w:tab/>
      </w:r>
      <w:r>
        <w:rPr>
          <w:rFonts w:asciiTheme="minorHAnsi" w:hAnsiTheme="minorHAnsi"/>
          <w:b/>
          <w:bCs/>
          <w:sz w:val="20"/>
          <w:szCs w:val="20"/>
        </w:rPr>
        <w:tab/>
        <w:t xml:space="preserve">  : </w:t>
      </w:r>
      <w:r>
        <w:rPr>
          <w:rFonts w:asciiTheme="minorHAnsi" w:hAnsiTheme="minorHAnsi"/>
          <w:bCs/>
          <w:sz w:val="22"/>
          <w:szCs w:val="22"/>
        </w:rPr>
        <w:t xml:space="preserve">Nov 2014 to </w:t>
      </w:r>
      <w:r w:rsidR="00D33C4D">
        <w:rPr>
          <w:rFonts w:asciiTheme="minorHAnsi" w:hAnsiTheme="minorHAnsi"/>
          <w:bCs/>
          <w:sz w:val="22"/>
          <w:szCs w:val="22"/>
        </w:rPr>
        <w:t>Aug</w:t>
      </w:r>
      <w:r>
        <w:rPr>
          <w:rFonts w:asciiTheme="minorHAnsi" w:hAnsiTheme="minorHAnsi"/>
          <w:bCs/>
          <w:sz w:val="22"/>
          <w:szCs w:val="22"/>
        </w:rPr>
        <w:t xml:space="preserve"> 2015</w:t>
      </w:r>
    </w:p>
    <w:p w:rsidR="00A94FF5" w:rsidRPr="00A94FF5" w:rsidRDefault="00A94FF5" w:rsidP="00A94FF5">
      <w:pPr>
        <w:rPr>
          <w:rFonts w:asciiTheme="minorHAnsi" w:hAnsiTheme="minorHAnsi"/>
          <w:b/>
          <w:bCs/>
          <w:sz w:val="20"/>
          <w:szCs w:val="20"/>
          <w:highlight w:val="lightGray"/>
        </w:rPr>
      </w:pPr>
    </w:p>
    <w:p w:rsidR="00A94FF5" w:rsidRPr="000C3BDE" w:rsidRDefault="00A94FF5" w:rsidP="00A94FF5">
      <w:pPr>
        <w:pStyle w:val="Heading2"/>
        <w:tabs>
          <w:tab w:val="num" w:pos="0"/>
        </w:tabs>
        <w:spacing w:before="0"/>
        <w:ind w:hanging="360"/>
        <w:rPr>
          <w:rFonts w:asciiTheme="minorHAnsi" w:hAnsiTheme="minorHAnsi" w:cstheme="minorHAnsi"/>
          <w:sz w:val="24"/>
          <w:szCs w:val="24"/>
          <w:u w:val="single"/>
        </w:rPr>
      </w:pPr>
      <w:r>
        <w:rPr>
          <w:rFonts w:asciiTheme="minorHAnsi" w:hAnsiTheme="minorHAnsi" w:cs="Times New Roman"/>
          <w:i/>
          <w:sz w:val="20"/>
          <w:szCs w:val="20"/>
        </w:rPr>
        <w:lastRenderedPageBreak/>
        <w:tab/>
      </w:r>
      <w:r w:rsidRPr="000C3BDE">
        <w:rPr>
          <w:rFonts w:asciiTheme="minorHAnsi" w:hAnsiTheme="minorHAnsi" w:cstheme="minorHAnsi"/>
          <w:i/>
          <w:sz w:val="24"/>
          <w:szCs w:val="24"/>
          <w:u w:val="single"/>
        </w:rPr>
        <w:t>Description:</w:t>
      </w:r>
    </w:p>
    <w:p w:rsidR="00A94FF5" w:rsidRDefault="00A94FF5" w:rsidP="00A94FF5">
      <w:pPr>
        <w:rPr>
          <w:rFonts w:asciiTheme="minorHAnsi" w:hAnsiTheme="minorHAnsi"/>
          <w:sz w:val="20"/>
          <w:szCs w:val="20"/>
        </w:rPr>
      </w:pPr>
      <w:r>
        <w:rPr>
          <w:rFonts w:asciiTheme="minorHAnsi" w:hAnsiTheme="minorHAnsi"/>
          <w:sz w:val="20"/>
          <w:szCs w:val="20"/>
        </w:rPr>
        <w:tab/>
      </w:r>
      <w:r w:rsidRPr="00480126">
        <w:rPr>
          <w:rFonts w:ascii="Calibri" w:hAnsi="Calibri"/>
          <w:sz w:val="22"/>
          <w:szCs w:val="22"/>
        </w:rPr>
        <w:t>The Pfizer is one of the largest pharmacy companies in the USA. This Pfizer Pharmacy having around 6300 Pharmacy and specialty Pharmacy locations across the country they operate the most drugstores in the US.  Pfizer offers the combination of health care services and offerings are enabling us to provide end-to-end solutions that impact everything from Pharmacy plan design to the ultimate delivery of products and services to customers.</w:t>
      </w:r>
      <w:r>
        <w:rPr>
          <w:rFonts w:asciiTheme="minorHAnsi" w:hAnsiTheme="minorHAnsi"/>
          <w:sz w:val="20"/>
          <w:szCs w:val="20"/>
        </w:rPr>
        <w:tab/>
      </w:r>
    </w:p>
    <w:p w:rsidR="00A94FF5" w:rsidRPr="000C3BDE" w:rsidRDefault="00A94FF5" w:rsidP="00A94FF5">
      <w:pPr>
        <w:pStyle w:val="BodyText"/>
        <w:ind w:firstLine="720"/>
        <w:rPr>
          <w:rFonts w:ascii="Calibri" w:hAnsi="Calibri"/>
          <w:sz w:val="22"/>
          <w:szCs w:val="22"/>
        </w:rPr>
      </w:pPr>
      <w:r w:rsidRPr="00A94FF5">
        <w:rPr>
          <w:rFonts w:ascii="Calibri" w:hAnsi="Calibri"/>
          <w:sz w:val="22"/>
          <w:szCs w:val="22"/>
        </w:rPr>
        <w:t>In this project we receive the CSV files as source in landing folder</w:t>
      </w:r>
      <w:r w:rsidR="00F76714">
        <w:rPr>
          <w:rFonts w:ascii="Calibri" w:hAnsi="Calibri"/>
          <w:sz w:val="22"/>
          <w:szCs w:val="22"/>
        </w:rPr>
        <w:t xml:space="preserve"> corresponding to the sources, w</w:t>
      </w:r>
      <w:r w:rsidRPr="00A94FF5">
        <w:rPr>
          <w:rFonts w:ascii="Calibri" w:hAnsi="Calibri"/>
          <w:sz w:val="22"/>
          <w:szCs w:val="22"/>
        </w:rPr>
        <w:t xml:space="preserve">e receive files from multiple sources (VEEVA, HMS, WK, and APUS). VEEVA sends the file on the daily basis in the Landing folder. We receive multiple type files from the same source. Load these files in our database (MDM) through an ETL, for which ETL have been designed &amp; developed to pick the file from the landing folder &amp; load the data initially in the landing area. Pull data from the landing area to Customer Master. Where we set our validation/ Business rule, check exception on data. </w:t>
      </w:r>
      <w:r w:rsidR="004D5351">
        <w:rPr>
          <w:rFonts w:ascii="Calibri" w:hAnsi="Calibri"/>
          <w:sz w:val="22"/>
          <w:szCs w:val="22"/>
        </w:rPr>
        <w:t>‘</w:t>
      </w:r>
    </w:p>
    <w:p w:rsidR="00363E80" w:rsidRDefault="00A94FF5" w:rsidP="00363E80">
      <w:pPr>
        <w:pStyle w:val="level2bodytext"/>
        <w:ind w:left="0"/>
        <w:rPr>
          <w:rFonts w:cs="Arial"/>
          <w:color w:val="333333"/>
          <w:sz w:val="24"/>
          <w:u w:val="single"/>
        </w:rPr>
      </w:pPr>
      <w:r w:rsidRPr="000C3BDE">
        <w:rPr>
          <w:rFonts w:ascii="Calibri" w:eastAsia="SimSun" w:hAnsi="Calibri" w:cs="Calibri"/>
          <w:b/>
          <w:sz w:val="24"/>
          <w:u w:val="single"/>
        </w:rPr>
        <w:t>Technologies:</w:t>
      </w:r>
      <w:r w:rsidRPr="000C3BDE">
        <w:rPr>
          <w:rFonts w:cs="Arial"/>
          <w:color w:val="333333"/>
          <w:sz w:val="24"/>
          <w:u w:val="single"/>
        </w:rPr>
        <w:t xml:space="preserve"> </w:t>
      </w:r>
    </w:p>
    <w:p w:rsidR="00A94FF5" w:rsidRPr="00FA644D" w:rsidRDefault="00363E80" w:rsidP="00363E80">
      <w:pPr>
        <w:numPr>
          <w:ilvl w:val="0"/>
          <w:numId w:val="33"/>
        </w:numPr>
        <w:suppressAutoHyphens w:val="0"/>
        <w:spacing w:after="34" w:line="276" w:lineRule="auto"/>
        <w:jc w:val="both"/>
        <w:rPr>
          <w:rFonts w:ascii="Calibri" w:hAnsi="Calibri"/>
          <w:sz w:val="22"/>
          <w:szCs w:val="22"/>
        </w:rPr>
      </w:pPr>
      <w:r w:rsidRPr="00FA644D">
        <w:rPr>
          <w:rFonts w:ascii="Calibri" w:hAnsi="Calibri"/>
          <w:sz w:val="22"/>
          <w:szCs w:val="22"/>
        </w:rPr>
        <w:t>SSIS,</w:t>
      </w:r>
      <w:r w:rsidR="00D33C4D" w:rsidRPr="00FA644D">
        <w:rPr>
          <w:rFonts w:ascii="Calibri" w:hAnsi="Calibri"/>
          <w:sz w:val="22"/>
          <w:szCs w:val="22"/>
        </w:rPr>
        <w:t xml:space="preserve"> </w:t>
      </w:r>
      <w:r w:rsidR="00A161F4">
        <w:rPr>
          <w:rFonts w:ascii="Calibri" w:hAnsi="Calibri"/>
          <w:sz w:val="22"/>
          <w:szCs w:val="22"/>
        </w:rPr>
        <w:t>SQL Server 2012</w:t>
      </w:r>
      <w:r w:rsidR="00A94FF5" w:rsidRPr="00FA644D">
        <w:rPr>
          <w:rFonts w:ascii="Calibri" w:hAnsi="Calibri"/>
          <w:sz w:val="22"/>
          <w:szCs w:val="22"/>
        </w:rPr>
        <w:t>.</w:t>
      </w:r>
    </w:p>
    <w:p w:rsidR="00A94FF5" w:rsidRDefault="00A94FF5" w:rsidP="00A94FF5">
      <w:pPr>
        <w:pStyle w:val="BodyText2"/>
        <w:spacing w:line="360" w:lineRule="auto"/>
        <w:rPr>
          <w:rFonts w:ascii="Calibri" w:hAnsi="Calibri" w:cs="Calibri"/>
          <w:b/>
          <w:sz w:val="24"/>
          <w:u w:val="single"/>
        </w:rPr>
      </w:pPr>
      <w:r w:rsidRPr="000C3BDE">
        <w:rPr>
          <w:rFonts w:ascii="Calibri" w:hAnsi="Calibri" w:cs="Calibri"/>
          <w:b/>
          <w:sz w:val="24"/>
          <w:u w:val="single"/>
        </w:rPr>
        <w:t>Responsibilities:</w:t>
      </w:r>
    </w:p>
    <w:p w:rsidR="00D33C4D" w:rsidRPr="00D33C4D" w:rsidRDefault="00D33C4D" w:rsidP="00D33C4D">
      <w:pPr>
        <w:pStyle w:val="ListParagraph"/>
        <w:numPr>
          <w:ilvl w:val="0"/>
          <w:numId w:val="35"/>
        </w:numPr>
        <w:spacing w:after="200" w:line="276" w:lineRule="auto"/>
        <w:contextualSpacing/>
        <w:rPr>
          <w:rFonts w:ascii="Verdana" w:eastAsia="Calibri" w:hAnsi="Verdana" w:cs="Calibri"/>
          <w:sz w:val="18"/>
          <w:szCs w:val="18"/>
          <w:lang w:eastAsia="ar-SA"/>
        </w:rPr>
      </w:pPr>
      <w:r w:rsidRPr="00D33C4D">
        <w:rPr>
          <w:rFonts w:ascii="Verdana" w:eastAsia="Calibri" w:hAnsi="Verdana" w:cs="Calibri"/>
          <w:sz w:val="18"/>
          <w:szCs w:val="18"/>
          <w:lang w:eastAsia="ar-SA"/>
        </w:rPr>
        <w:t>Involving in creating packages using various components of SSIS like Control Flow Tasks and DFT to implement Business functionality.</w:t>
      </w:r>
    </w:p>
    <w:p w:rsidR="00D33C4D" w:rsidRPr="00D33C4D" w:rsidRDefault="00D33C4D" w:rsidP="00D33C4D">
      <w:pPr>
        <w:pStyle w:val="ListParagraph"/>
        <w:numPr>
          <w:ilvl w:val="0"/>
          <w:numId w:val="35"/>
        </w:numPr>
        <w:spacing w:after="200" w:line="276" w:lineRule="auto"/>
        <w:contextualSpacing/>
        <w:rPr>
          <w:rFonts w:ascii="Verdana" w:eastAsia="Calibri" w:hAnsi="Verdana" w:cs="Calibri"/>
          <w:sz w:val="18"/>
          <w:szCs w:val="18"/>
          <w:lang w:eastAsia="ar-SA"/>
        </w:rPr>
      </w:pPr>
      <w:r w:rsidRPr="00D33C4D">
        <w:rPr>
          <w:rFonts w:ascii="Verdana" w:eastAsia="Calibri" w:hAnsi="Verdana" w:cs="Calibri"/>
          <w:sz w:val="18"/>
          <w:szCs w:val="18"/>
          <w:lang w:eastAsia="ar-SA"/>
        </w:rPr>
        <w:t xml:space="preserve">Involving in using different tasks of the control flow like sequence, </w:t>
      </w:r>
      <w:proofErr w:type="spellStart"/>
      <w:r w:rsidRPr="00D33C4D">
        <w:rPr>
          <w:rFonts w:ascii="Verdana" w:eastAsia="Calibri" w:hAnsi="Verdana" w:cs="Calibri"/>
          <w:sz w:val="18"/>
          <w:szCs w:val="18"/>
          <w:lang w:eastAsia="ar-SA"/>
        </w:rPr>
        <w:t>ForEachLoop</w:t>
      </w:r>
      <w:proofErr w:type="spellEnd"/>
      <w:r w:rsidRPr="00D33C4D">
        <w:rPr>
          <w:rFonts w:ascii="Verdana" w:eastAsia="Calibri" w:hAnsi="Verdana" w:cs="Calibri"/>
          <w:sz w:val="18"/>
          <w:szCs w:val="18"/>
          <w:lang w:eastAsia="ar-SA"/>
        </w:rPr>
        <w:t xml:space="preserve">, For Loop Container task, Script task, Sent-mail task, Executes Tasks etc., and in DFT level using different Sources and Destinations and transforming the data by Data Merging, Data Cleansing to load the data to the multiple data marts.  </w:t>
      </w:r>
    </w:p>
    <w:p w:rsidR="00D33C4D" w:rsidRDefault="00D33C4D" w:rsidP="00D33C4D">
      <w:pPr>
        <w:pStyle w:val="ListParagraph"/>
        <w:numPr>
          <w:ilvl w:val="0"/>
          <w:numId w:val="35"/>
        </w:numPr>
        <w:spacing w:after="200" w:line="276" w:lineRule="auto"/>
        <w:contextualSpacing/>
        <w:rPr>
          <w:rFonts w:ascii="Verdana" w:eastAsia="Calibri" w:hAnsi="Verdana" w:cs="Calibri"/>
          <w:sz w:val="18"/>
          <w:szCs w:val="18"/>
          <w:lang w:eastAsia="ar-SA"/>
        </w:rPr>
      </w:pPr>
      <w:r w:rsidRPr="00D33C4D">
        <w:rPr>
          <w:rFonts w:ascii="Verdana" w:eastAsia="Calibri" w:hAnsi="Verdana" w:cs="Calibri"/>
          <w:sz w:val="18"/>
          <w:szCs w:val="18"/>
          <w:lang w:eastAsia="ar-SA"/>
        </w:rPr>
        <w:t>Build and deployed packages to SQL server location and created configurations and Logging and Check Points.</w:t>
      </w:r>
    </w:p>
    <w:p w:rsidR="004D5351" w:rsidRPr="004D5351" w:rsidRDefault="004D5351" w:rsidP="004D5351">
      <w:pPr>
        <w:pStyle w:val="ListParagraph"/>
        <w:numPr>
          <w:ilvl w:val="0"/>
          <w:numId w:val="35"/>
        </w:numPr>
        <w:spacing w:after="200" w:line="276" w:lineRule="auto"/>
        <w:contextualSpacing/>
        <w:rPr>
          <w:rFonts w:ascii="Verdana" w:eastAsia="Calibri" w:hAnsi="Verdana" w:cs="Calibri"/>
          <w:sz w:val="18"/>
          <w:szCs w:val="18"/>
          <w:lang w:eastAsia="ar-SA"/>
        </w:rPr>
      </w:pPr>
      <w:r w:rsidRPr="00810D6D">
        <w:rPr>
          <w:rFonts w:ascii="Verdana" w:eastAsia="Calibri" w:hAnsi="Verdana" w:cs="Calibri"/>
          <w:sz w:val="18"/>
          <w:szCs w:val="18"/>
          <w:lang w:eastAsia="ar-SA"/>
        </w:rPr>
        <w:t xml:space="preserve">Handled Performance Tuning and Optimization on </w:t>
      </w:r>
      <w:r>
        <w:rPr>
          <w:rFonts w:ascii="Verdana" w:eastAsia="Calibri" w:hAnsi="Verdana" w:cs="Calibri"/>
          <w:sz w:val="18"/>
          <w:szCs w:val="18"/>
          <w:lang w:eastAsia="ar-SA"/>
        </w:rPr>
        <w:t>SSIS</w:t>
      </w:r>
      <w:r w:rsidRPr="00810D6D">
        <w:rPr>
          <w:rFonts w:ascii="Verdana" w:eastAsia="Calibri" w:hAnsi="Verdana" w:cs="Calibri"/>
          <w:sz w:val="18"/>
          <w:szCs w:val="18"/>
          <w:lang w:eastAsia="ar-SA"/>
        </w:rPr>
        <w:t>, with strong analytical and troubleshooting skills for quick issue resolution in large-scale production environments located globally.</w:t>
      </w:r>
    </w:p>
    <w:p w:rsidR="00D33C4D" w:rsidRDefault="00363E80" w:rsidP="00D33C4D">
      <w:pPr>
        <w:pStyle w:val="ListParagraph"/>
        <w:numPr>
          <w:ilvl w:val="0"/>
          <w:numId w:val="35"/>
        </w:numPr>
        <w:spacing w:after="200" w:line="276" w:lineRule="auto"/>
        <w:contextualSpacing/>
        <w:rPr>
          <w:rFonts w:ascii="Verdana" w:eastAsia="Calibri" w:hAnsi="Verdana" w:cs="Calibri"/>
          <w:sz w:val="18"/>
          <w:szCs w:val="18"/>
          <w:lang w:eastAsia="ar-SA"/>
        </w:rPr>
      </w:pPr>
      <w:r w:rsidRPr="00363E80">
        <w:rPr>
          <w:rFonts w:ascii="Verdana" w:eastAsia="Calibri" w:hAnsi="Verdana" w:cs="Calibri"/>
          <w:sz w:val="18"/>
          <w:szCs w:val="18"/>
          <w:lang w:eastAsia="ar-SA"/>
        </w:rPr>
        <w:t>Cr</w:t>
      </w:r>
      <w:r w:rsidR="00D33C4D">
        <w:rPr>
          <w:rFonts w:ascii="Verdana" w:eastAsia="Calibri" w:hAnsi="Verdana" w:cs="Calibri"/>
          <w:sz w:val="18"/>
          <w:szCs w:val="18"/>
          <w:lang w:eastAsia="ar-SA"/>
        </w:rPr>
        <w:t>eated Event Handlers to Handle</w:t>
      </w:r>
      <w:r w:rsidRPr="00363E80">
        <w:rPr>
          <w:rFonts w:ascii="Verdana" w:eastAsia="Calibri" w:hAnsi="Verdana" w:cs="Calibri"/>
          <w:sz w:val="18"/>
          <w:szCs w:val="18"/>
          <w:lang w:eastAsia="ar-SA"/>
        </w:rPr>
        <w:t xml:space="preserve"> Errors and Debugging for the Packages.</w:t>
      </w:r>
    </w:p>
    <w:p w:rsidR="00A94FF5" w:rsidRPr="00D33C4D" w:rsidRDefault="00D33C4D" w:rsidP="00A94FF5">
      <w:pPr>
        <w:pStyle w:val="ListParagraph"/>
        <w:numPr>
          <w:ilvl w:val="0"/>
          <w:numId w:val="35"/>
        </w:numPr>
        <w:spacing w:after="200" w:line="276" w:lineRule="auto"/>
        <w:contextualSpacing/>
        <w:rPr>
          <w:rFonts w:ascii="Verdana" w:eastAsia="Calibri" w:hAnsi="Verdana" w:cs="Calibri"/>
          <w:sz w:val="18"/>
          <w:szCs w:val="18"/>
          <w:lang w:eastAsia="ar-SA"/>
        </w:rPr>
      </w:pPr>
      <w:r w:rsidRPr="00D33C4D">
        <w:rPr>
          <w:rFonts w:ascii="Verdana" w:eastAsia="Calibri" w:hAnsi="Verdana" w:cs="Calibri"/>
          <w:sz w:val="18"/>
          <w:szCs w:val="18"/>
          <w:lang w:eastAsia="ar-SA"/>
        </w:rPr>
        <w:t>Implemented Configurations, Logging, Checkpoints error handling.</w:t>
      </w:r>
    </w:p>
    <w:p w:rsidR="00480126" w:rsidRPr="000C3BDE" w:rsidRDefault="00480126" w:rsidP="00480126">
      <w:pPr>
        <w:spacing w:line="360" w:lineRule="auto"/>
        <w:rPr>
          <w:rStyle w:val="LocationChar"/>
          <w:rFonts w:asciiTheme="minorHAnsi" w:hAnsiTheme="minorHAnsi" w:cs="Arial"/>
          <w:i w:val="0"/>
          <w:sz w:val="24"/>
          <w:szCs w:val="24"/>
        </w:rPr>
      </w:pPr>
      <w:r w:rsidRPr="000C3BDE">
        <w:rPr>
          <w:rFonts w:asciiTheme="minorHAnsi" w:hAnsiTheme="minorHAnsi" w:cs="Arial"/>
          <w:b/>
          <w:bCs/>
          <w:i/>
          <w:iCs/>
          <w:u w:val="single"/>
        </w:rPr>
        <w:t>P</w:t>
      </w:r>
      <w:r w:rsidR="00FA644D">
        <w:rPr>
          <w:rFonts w:asciiTheme="minorHAnsi" w:hAnsiTheme="minorHAnsi" w:cs="Arial"/>
          <w:b/>
          <w:bCs/>
          <w:i/>
          <w:iCs/>
          <w:u w:val="single"/>
        </w:rPr>
        <w:t>ROJECT #3</w:t>
      </w:r>
    </w:p>
    <w:p w:rsidR="00480126" w:rsidRDefault="00480126" w:rsidP="00480126">
      <w:pPr>
        <w:spacing w:line="360" w:lineRule="auto"/>
      </w:pPr>
      <w:r w:rsidRPr="00BF2215">
        <w:rPr>
          <w:rFonts w:asciiTheme="minorHAnsi" w:hAnsiTheme="minorHAnsi"/>
          <w:b/>
          <w:bCs/>
          <w:sz w:val="22"/>
          <w:szCs w:val="22"/>
        </w:rPr>
        <w:t>Client</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sidR="00D33C4D">
        <w:rPr>
          <w:rFonts w:asciiTheme="minorHAnsi" w:hAnsiTheme="minorHAnsi"/>
          <w:sz w:val="22"/>
          <w:szCs w:val="22"/>
        </w:rPr>
        <w:t>Merck</w:t>
      </w:r>
    </w:p>
    <w:p w:rsidR="00480126" w:rsidRDefault="00480126" w:rsidP="00480126">
      <w:pPr>
        <w:spacing w:line="360" w:lineRule="auto"/>
        <w:rPr>
          <w:rFonts w:asciiTheme="minorHAnsi" w:hAnsiTheme="minorHAnsi" w:cs="Arial"/>
          <w:sz w:val="20"/>
          <w:szCs w:val="20"/>
        </w:rPr>
      </w:pPr>
      <w:r w:rsidRPr="00BF2215">
        <w:rPr>
          <w:rFonts w:asciiTheme="minorHAnsi" w:hAnsiTheme="minorHAnsi"/>
          <w:b/>
          <w:bCs/>
          <w:sz w:val="22"/>
          <w:szCs w:val="22"/>
        </w:rPr>
        <w:t>Role</w:t>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t xml:space="preserve">  : </w:t>
      </w:r>
      <w:r w:rsidRPr="00BF2215">
        <w:rPr>
          <w:rFonts w:asciiTheme="minorHAnsi" w:hAnsiTheme="minorHAnsi"/>
          <w:bCs/>
          <w:sz w:val="22"/>
          <w:szCs w:val="22"/>
        </w:rPr>
        <w:t>Programmer</w:t>
      </w:r>
      <w:r>
        <w:rPr>
          <w:rFonts w:asciiTheme="minorHAnsi" w:hAnsiTheme="minorHAnsi"/>
          <w:bCs/>
          <w:sz w:val="22"/>
          <w:szCs w:val="22"/>
        </w:rPr>
        <w:t xml:space="preserve"> - 1</w:t>
      </w:r>
    </w:p>
    <w:p w:rsidR="00480126" w:rsidRDefault="00480126" w:rsidP="00480126">
      <w:pPr>
        <w:rPr>
          <w:rFonts w:asciiTheme="minorHAnsi" w:hAnsiTheme="minorHAnsi"/>
          <w:b/>
          <w:bCs/>
          <w:sz w:val="20"/>
          <w:szCs w:val="20"/>
        </w:rPr>
      </w:pPr>
      <w:r w:rsidRPr="00BF2215">
        <w:rPr>
          <w:rFonts w:asciiTheme="minorHAnsi" w:hAnsiTheme="minorHAnsi"/>
          <w:b/>
          <w:bCs/>
          <w:sz w:val="22"/>
          <w:szCs w:val="22"/>
        </w:rPr>
        <w:t>Duration</w:t>
      </w:r>
      <w:r>
        <w:rPr>
          <w:rFonts w:asciiTheme="minorHAnsi" w:hAnsiTheme="minorHAnsi"/>
          <w:b/>
          <w:bCs/>
          <w:sz w:val="20"/>
          <w:szCs w:val="20"/>
        </w:rPr>
        <w:tab/>
      </w:r>
      <w:r>
        <w:rPr>
          <w:rFonts w:asciiTheme="minorHAnsi" w:hAnsiTheme="minorHAnsi"/>
          <w:b/>
          <w:bCs/>
          <w:sz w:val="20"/>
          <w:szCs w:val="20"/>
        </w:rPr>
        <w:tab/>
        <w:t xml:space="preserve">  : </w:t>
      </w:r>
      <w:r w:rsidR="00E547AC">
        <w:rPr>
          <w:rFonts w:asciiTheme="minorHAnsi" w:hAnsiTheme="minorHAnsi"/>
          <w:bCs/>
          <w:sz w:val="22"/>
          <w:szCs w:val="22"/>
        </w:rPr>
        <w:t>Oct 2013</w:t>
      </w:r>
      <w:r w:rsidR="00D33C4D">
        <w:rPr>
          <w:rFonts w:asciiTheme="minorHAnsi" w:hAnsiTheme="minorHAnsi"/>
          <w:bCs/>
          <w:sz w:val="22"/>
          <w:szCs w:val="22"/>
        </w:rPr>
        <w:t xml:space="preserve"> to Aug 2014</w:t>
      </w:r>
    </w:p>
    <w:p w:rsidR="00480126" w:rsidRPr="00480126" w:rsidRDefault="00480126" w:rsidP="00480126">
      <w:pPr>
        <w:rPr>
          <w:rFonts w:asciiTheme="minorHAnsi" w:hAnsiTheme="minorHAnsi"/>
          <w:b/>
          <w:bCs/>
          <w:sz w:val="20"/>
          <w:szCs w:val="20"/>
          <w:highlight w:val="lightGray"/>
        </w:rPr>
      </w:pPr>
    </w:p>
    <w:p w:rsidR="00480126" w:rsidRPr="000C3BDE" w:rsidRDefault="00480126" w:rsidP="00480126">
      <w:pPr>
        <w:pStyle w:val="BodyText2"/>
        <w:spacing w:line="360" w:lineRule="auto"/>
        <w:rPr>
          <w:rFonts w:ascii="Calibri" w:hAnsi="Calibri" w:cs="Calibri"/>
          <w:b/>
          <w:sz w:val="24"/>
          <w:u w:val="single"/>
        </w:rPr>
      </w:pPr>
      <w:r w:rsidRPr="000C3BDE">
        <w:rPr>
          <w:rFonts w:ascii="Calibri" w:hAnsi="Calibri" w:cs="Calibri"/>
          <w:b/>
          <w:sz w:val="24"/>
          <w:u w:val="single"/>
        </w:rPr>
        <w:t>Responsibilities:</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Effectively handling client change requests and enhancements by proposing and supporting the design, development and testing of solutions.</w:t>
      </w:r>
    </w:p>
    <w:p w:rsidR="00FA644D" w:rsidRPr="00F76714" w:rsidRDefault="00FA644D" w:rsidP="00FA644D">
      <w:pPr>
        <w:pStyle w:val="NoSpacing"/>
        <w:numPr>
          <w:ilvl w:val="0"/>
          <w:numId w:val="38"/>
        </w:numPr>
        <w:rPr>
          <w:rFonts w:ascii="Verdana" w:eastAsia="Calibri" w:hAnsi="Verdana" w:cs="Calibri"/>
          <w:sz w:val="18"/>
          <w:szCs w:val="18"/>
          <w:lang w:eastAsia="ar-SA"/>
        </w:rPr>
      </w:pPr>
      <w:r w:rsidRPr="00F76714">
        <w:rPr>
          <w:rFonts w:ascii="Verdana" w:eastAsia="Calibri" w:hAnsi="Verdana" w:cs="Calibri"/>
          <w:sz w:val="18"/>
          <w:szCs w:val="18"/>
          <w:lang w:eastAsia="ar-SA"/>
        </w:rPr>
        <w:t>Analyzing and fixing trouble tickets (defects) raised by client in a timely manner to maintain SLA targets.</w:t>
      </w:r>
    </w:p>
    <w:p w:rsidR="00FA644D" w:rsidRPr="00F76714" w:rsidRDefault="00FA644D" w:rsidP="00FA644D">
      <w:pPr>
        <w:numPr>
          <w:ilvl w:val="0"/>
          <w:numId w:val="38"/>
        </w:numPr>
        <w:suppressAutoHyphens w:val="0"/>
        <w:jc w:val="both"/>
        <w:rPr>
          <w:rFonts w:ascii="Verdana" w:eastAsia="Calibri" w:hAnsi="Verdana" w:cs="Calibri"/>
          <w:sz w:val="18"/>
          <w:szCs w:val="18"/>
        </w:rPr>
      </w:pPr>
      <w:r w:rsidRPr="00F76714">
        <w:rPr>
          <w:rFonts w:ascii="Verdana" w:eastAsia="Calibri" w:hAnsi="Verdana" w:cs="Calibri"/>
          <w:sz w:val="18"/>
          <w:szCs w:val="18"/>
        </w:rPr>
        <w:t>Providing rapid and defect free resolution for functional and technical queries of clients and users.</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Removing constraints and compilation errors during DB refresh of Environments.</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Automation of daily activities by executing complex SQL queries.</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Creation of SSIS packages to automate data flow from different remote servers.</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Using SSIS (SQL Server Integration Services) for data extraction, transformation and loading, Import and Export Wizard, Package Installation, SSIS Package Designer.</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 xml:space="preserve">Maintain Job Schedule which runs from SQL Server.  </w:t>
      </w:r>
    </w:p>
    <w:p w:rsidR="00FA644D" w:rsidRPr="00F76714" w:rsidRDefault="00FA644D" w:rsidP="00FA644D">
      <w:pPr>
        <w:numPr>
          <w:ilvl w:val="0"/>
          <w:numId w:val="38"/>
        </w:numPr>
        <w:suppressAutoHyphens w:val="0"/>
        <w:spacing w:before="60" w:after="60"/>
        <w:jc w:val="both"/>
        <w:rPr>
          <w:rFonts w:ascii="Verdana" w:eastAsia="Calibri" w:hAnsi="Verdana" w:cs="Calibri"/>
          <w:sz w:val="18"/>
          <w:szCs w:val="18"/>
        </w:rPr>
      </w:pPr>
      <w:r w:rsidRPr="00F76714">
        <w:rPr>
          <w:rFonts w:ascii="Verdana" w:eastAsia="Calibri" w:hAnsi="Verdana" w:cs="Calibri"/>
          <w:sz w:val="18"/>
          <w:szCs w:val="18"/>
        </w:rPr>
        <w:t>Designed packages for ETL to transfer data from various sources like Text Files, SQL Server, OLE DB, and Excel.</w:t>
      </w:r>
    </w:p>
    <w:p w:rsidR="00FA644D" w:rsidRPr="00F76714" w:rsidRDefault="00FA644D" w:rsidP="00FA644D">
      <w:pPr>
        <w:pStyle w:val="NoSpacing"/>
        <w:numPr>
          <w:ilvl w:val="0"/>
          <w:numId w:val="38"/>
        </w:numPr>
        <w:rPr>
          <w:rFonts w:ascii="Verdana" w:eastAsia="Calibri" w:hAnsi="Verdana" w:cs="Calibri"/>
          <w:sz w:val="18"/>
          <w:szCs w:val="18"/>
          <w:lang w:eastAsia="ar-SA"/>
        </w:rPr>
      </w:pPr>
      <w:r w:rsidRPr="00F76714">
        <w:rPr>
          <w:rFonts w:ascii="Verdana" w:eastAsia="Calibri" w:hAnsi="Verdana" w:cs="Calibri"/>
          <w:sz w:val="18"/>
          <w:szCs w:val="18"/>
          <w:lang w:eastAsia="ar-SA"/>
        </w:rPr>
        <w:lastRenderedPageBreak/>
        <w:t>Integrated with different team to draw architecture of the linkage of them with our application so as to have knowledge of the functional flow which plays a relevant role in resolving the issues as this is clinical project and a line down occurrence can cause a huge loss.</w:t>
      </w:r>
    </w:p>
    <w:p w:rsidR="00FA644D" w:rsidRDefault="00FA644D" w:rsidP="00FA644D">
      <w:pPr>
        <w:pStyle w:val="NoSpacing"/>
        <w:numPr>
          <w:ilvl w:val="0"/>
          <w:numId w:val="38"/>
        </w:numPr>
        <w:rPr>
          <w:rFonts w:ascii="Verdana" w:eastAsia="Calibri" w:hAnsi="Verdana" w:cs="Calibri"/>
          <w:sz w:val="18"/>
          <w:szCs w:val="18"/>
          <w:lang w:eastAsia="ar-SA"/>
        </w:rPr>
      </w:pPr>
      <w:r w:rsidRPr="00F76714">
        <w:rPr>
          <w:rFonts w:ascii="Verdana" w:eastAsia="Calibri" w:hAnsi="Verdana" w:cs="Calibri"/>
          <w:sz w:val="18"/>
          <w:szCs w:val="18"/>
          <w:lang w:eastAsia="ar-SA"/>
        </w:rPr>
        <w:t>Mentoring New Team members about the support environment and its responsibilities and criticality of the project.</w:t>
      </w:r>
    </w:p>
    <w:p w:rsidR="00F76714" w:rsidRPr="00F76714" w:rsidRDefault="00F76714" w:rsidP="00F76714">
      <w:pPr>
        <w:pStyle w:val="NoSpacing"/>
        <w:ind w:left="720"/>
        <w:rPr>
          <w:rFonts w:ascii="Verdana" w:eastAsia="Calibri" w:hAnsi="Verdana" w:cs="Calibri"/>
          <w:sz w:val="18"/>
          <w:szCs w:val="18"/>
          <w:lang w:eastAsia="ar-SA"/>
        </w:rPr>
      </w:pPr>
    </w:p>
    <w:p w:rsidR="00500D76" w:rsidRPr="000C3BDE" w:rsidRDefault="00FA644D" w:rsidP="00500D76">
      <w:pPr>
        <w:spacing w:line="360" w:lineRule="auto"/>
        <w:rPr>
          <w:rStyle w:val="LocationChar"/>
          <w:rFonts w:asciiTheme="minorHAnsi" w:hAnsiTheme="minorHAnsi" w:cs="Arial"/>
          <w:i w:val="0"/>
          <w:sz w:val="24"/>
          <w:szCs w:val="24"/>
        </w:rPr>
      </w:pPr>
      <w:r>
        <w:rPr>
          <w:rFonts w:asciiTheme="minorHAnsi" w:hAnsiTheme="minorHAnsi" w:cs="Arial"/>
          <w:b/>
          <w:bCs/>
          <w:i/>
          <w:iCs/>
          <w:u w:val="single"/>
        </w:rPr>
        <w:t>PROJECT #4</w:t>
      </w:r>
    </w:p>
    <w:p w:rsidR="00500D76" w:rsidRDefault="00500D76" w:rsidP="00500D76">
      <w:pPr>
        <w:pStyle w:val="ListParagraph"/>
        <w:numPr>
          <w:ilvl w:val="0"/>
          <w:numId w:val="33"/>
        </w:numPr>
        <w:spacing w:line="360" w:lineRule="auto"/>
      </w:pPr>
      <w:r w:rsidRPr="00500D76">
        <w:rPr>
          <w:rFonts w:asciiTheme="minorHAnsi" w:hAnsiTheme="minorHAnsi"/>
          <w:b/>
          <w:bCs/>
          <w:sz w:val="22"/>
          <w:szCs w:val="22"/>
        </w:rPr>
        <w:t>Client</w:t>
      </w:r>
      <w:r w:rsidRPr="00500D76">
        <w:rPr>
          <w:rFonts w:asciiTheme="minorHAnsi" w:hAnsiTheme="minorHAnsi"/>
          <w:b/>
          <w:bCs/>
          <w:sz w:val="20"/>
          <w:szCs w:val="20"/>
        </w:rPr>
        <w:tab/>
      </w:r>
      <w:r w:rsidRPr="00500D76">
        <w:rPr>
          <w:rFonts w:asciiTheme="minorHAnsi" w:hAnsiTheme="minorHAnsi"/>
          <w:b/>
          <w:bCs/>
          <w:sz w:val="20"/>
          <w:szCs w:val="20"/>
        </w:rPr>
        <w:tab/>
      </w:r>
      <w:r w:rsidRPr="00500D76">
        <w:rPr>
          <w:rFonts w:asciiTheme="minorHAnsi" w:hAnsiTheme="minorHAnsi"/>
          <w:b/>
          <w:bCs/>
          <w:sz w:val="20"/>
          <w:szCs w:val="20"/>
        </w:rPr>
        <w:tab/>
        <w:t xml:space="preserve">  : </w:t>
      </w:r>
      <w:r w:rsidR="00FA644D">
        <w:rPr>
          <w:rFonts w:asciiTheme="minorHAnsi" w:hAnsiTheme="minorHAnsi"/>
          <w:sz w:val="22"/>
          <w:szCs w:val="22"/>
        </w:rPr>
        <w:t>J&amp;J, Novo Nordisk</w:t>
      </w:r>
    </w:p>
    <w:p w:rsidR="00500D76" w:rsidRPr="00500D76" w:rsidRDefault="00500D76" w:rsidP="00500D76">
      <w:pPr>
        <w:pStyle w:val="ListParagraph"/>
        <w:numPr>
          <w:ilvl w:val="0"/>
          <w:numId w:val="33"/>
        </w:numPr>
        <w:spacing w:line="360" w:lineRule="auto"/>
        <w:rPr>
          <w:rFonts w:asciiTheme="minorHAnsi" w:hAnsiTheme="minorHAnsi" w:cs="Arial"/>
          <w:sz w:val="20"/>
          <w:szCs w:val="20"/>
        </w:rPr>
      </w:pPr>
      <w:r w:rsidRPr="00500D76">
        <w:rPr>
          <w:rFonts w:asciiTheme="minorHAnsi" w:hAnsiTheme="minorHAnsi"/>
          <w:b/>
          <w:bCs/>
          <w:sz w:val="22"/>
          <w:szCs w:val="22"/>
        </w:rPr>
        <w:t>Role</w:t>
      </w:r>
      <w:r w:rsidRPr="00500D76">
        <w:rPr>
          <w:rFonts w:asciiTheme="minorHAnsi" w:hAnsiTheme="minorHAnsi"/>
          <w:b/>
          <w:bCs/>
          <w:sz w:val="20"/>
          <w:szCs w:val="20"/>
        </w:rPr>
        <w:tab/>
      </w:r>
      <w:r w:rsidRPr="00500D76">
        <w:rPr>
          <w:rFonts w:asciiTheme="minorHAnsi" w:hAnsiTheme="minorHAnsi"/>
          <w:b/>
          <w:bCs/>
          <w:sz w:val="20"/>
          <w:szCs w:val="20"/>
        </w:rPr>
        <w:tab/>
      </w:r>
      <w:r w:rsidRPr="00500D76">
        <w:rPr>
          <w:rFonts w:asciiTheme="minorHAnsi" w:hAnsiTheme="minorHAnsi"/>
          <w:b/>
          <w:bCs/>
          <w:sz w:val="20"/>
          <w:szCs w:val="20"/>
        </w:rPr>
        <w:tab/>
        <w:t xml:space="preserve">  : </w:t>
      </w:r>
      <w:r w:rsidRPr="00500D76">
        <w:rPr>
          <w:rFonts w:asciiTheme="minorHAnsi" w:hAnsiTheme="minorHAnsi"/>
          <w:bCs/>
          <w:sz w:val="22"/>
          <w:szCs w:val="22"/>
        </w:rPr>
        <w:t>Associate Programmer</w:t>
      </w:r>
    </w:p>
    <w:p w:rsidR="00500D76" w:rsidRPr="00500D76" w:rsidRDefault="00500D76" w:rsidP="00500D76">
      <w:pPr>
        <w:pStyle w:val="ListParagraph"/>
        <w:numPr>
          <w:ilvl w:val="0"/>
          <w:numId w:val="33"/>
        </w:numPr>
        <w:rPr>
          <w:rFonts w:asciiTheme="minorHAnsi" w:hAnsiTheme="minorHAnsi"/>
          <w:b/>
          <w:bCs/>
          <w:sz w:val="20"/>
          <w:szCs w:val="20"/>
        </w:rPr>
      </w:pPr>
      <w:r w:rsidRPr="00500D76">
        <w:rPr>
          <w:rFonts w:asciiTheme="minorHAnsi" w:hAnsiTheme="minorHAnsi"/>
          <w:b/>
          <w:bCs/>
          <w:sz w:val="22"/>
          <w:szCs w:val="22"/>
        </w:rPr>
        <w:t>Duration</w:t>
      </w:r>
      <w:r w:rsidRPr="00500D76">
        <w:rPr>
          <w:rFonts w:asciiTheme="minorHAnsi" w:hAnsiTheme="minorHAnsi"/>
          <w:b/>
          <w:bCs/>
          <w:sz w:val="20"/>
          <w:szCs w:val="20"/>
        </w:rPr>
        <w:tab/>
      </w:r>
      <w:r w:rsidRPr="00500D76">
        <w:rPr>
          <w:rFonts w:asciiTheme="minorHAnsi" w:hAnsiTheme="minorHAnsi"/>
          <w:b/>
          <w:bCs/>
          <w:sz w:val="20"/>
          <w:szCs w:val="20"/>
        </w:rPr>
        <w:tab/>
        <w:t xml:space="preserve">  : </w:t>
      </w:r>
      <w:r w:rsidR="00421DB2">
        <w:rPr>
          <w:rFonts w:asciiTheme="minorHAnsi" w:hAnsiTheme="minorHAnsi"/>
          <w:bCs/>
          <w:sz w:val="22"/>
          <w:szCs w:val="22"/>
        </w:rPr>
        <w:t>May 2012 to Aug</w:t>
      </w:r>
      <w:r w:rsidRPr="00500D76">
        <w:rPr>
          <w:rFonts w:asciiTheme="minorHAnsi" w:hAnsiTheme="minorHAnsi"/>
          <w:bCs/>
          <w:sz w:val="22"/>
          <w:szCs w:val="22"/>
        </w:rPr>
        <w:t xml:space="preserve"> 2013</w:t>
      </w:r>
    </w:p>
    <w:p w:rsidR="00500D76" w:rsidRPr="00500D76" w:rsidRDefault="00500D76" w:rsidP="00500D76">
      <w:pPr>
        <w:rPr>
          <w:rFonts w:asciiTheme="minorHAnsi" w:hAnsiTheme="minorHAnsi"/>
          <w:b/>
          <w:bCs/>
          <w:sz w:val="20"/>
          <w:szCs w:val="20"/>
          <w:highlight w:val="lightGray"/>
        </w:rPr>
      </w:pPr>
    </w:p>
    <w:p w:rsidR="00500D76" w:rsidRPr="000C3BDE" w:rsidRDefault="00500D76" w:rsidP="00500D76">
      <w:pPr>
        <w:pStyle w:val="Heading2"/>
        <w:spacing w:before="0"/>
        <w:rPr>
          <w:rFonts w:asciiTheme="minorHAnsi" w:hAnsiTheme="minorHAnsi" w:cstheme="minorHAnsi"/>
          <w:i/>
          <w:sz w:val="24"/>
          <w:szCs w:val="24"/>
          <w:u w:val="single"/>
        </w:rPr>
      </w:pPr>
      <w:r w:rsidRPr="000C3BDE">
        <w:rPr>
          <w:rFonts w:asciiTheme="minorHAnsi" w:hAnsiTheme="minorHAnsi" w:cstheme="minorHAnsi"/>
          <w:i/>
          <w:sz w:val="24"/>
          <w:szCs w:val="24"/>
          <w:u w:val="single"/>
        </w:rPr>
        <w:t>Description:</w:t>
      </w:r>
    </w:p>
    <w:p w:rsidR="00500D76" w:rsidRPr="00FA644D" w:rsidRDefault="00500D76" w:rsidP="000C3BDE">
      <w:pPr>
        <w:ind w:firstLine="720"/>
        <w:rPr>
          <w:rFonts w:ascii="Calibri" w:hAnsi="Calibri"/>
          <w:sz w:val="22"/>
          <w:szCs w:val="22"/>
        </w:rPr>
      </w:pPr>
      <w:proofErr w:type="spellStart"/>
      <w:r w:rsidRPr="00FA644D">
        <w:rPr>
          <w:rFonts w:ascii="Calibri" w:hAnsi="Calibri"/>
          <w:sz w:val="22"/>
          <w:szCs w:val="22"/>
        </w:rPr>
        <w:t>DTExpress</w:t>
      </w:r>
      <w:proofErr w:type="spellEnd"/>
      <w:r w:rsidRPr="00FA644D">
        <w:rPr>
          <w:rFonts w:ascii="Calibri" w:hAnsi="Calibri"/>
          <w:sz w:val="22"/>
          <w:szCs w:val="22"/>
        </w:rPr>
        <w:t xml:space="preserve"> is a </w:t>
      </w:r>
      <w:proofErr w:type="spellStart"/>
      <w:r w:rsidRPr="00FA644D">
        <w:rPr>
          <w:rFonts w:ascii="Calibri" w:hAnsi="Calibri"/>
          <w:sz w:val="22"/>
          <w:szCs w:val="22"/>
        </w:rPr>
        <w:t>Biztalk</w:t>
      </w:r>
      <w:proofErr w:type="spellEnd"/>
      <w:r w:rsidRPr="00FA644D">
        <w:rPr>
          <w:rFonts w:ascii="Calibri" w:hAnsi="Calibri"/>
          <w:sz w:val="22"/>
          <w:szCs w:val="22"/>
        </w:rPr>
        <w:t xml:space="preserve"> application made up of 3 different subsystems – </w:t>
      </w:r>
      <w:proofErr w:type="gramStart"/>
      <w:r w:rsidRPr="00FA644D">
        <w:rPr>
          <w:rFonts w:ascii="Calibri" w:hAnsi="Calibri"/>
          <w:sz w:val="22"/>
          <w:szCs w:val="22"/>
        </w:rPr>
        <w:t>QLIMS(</w:t>
      </w:r>
      <w:proofErr w:type="gramEnd"/>
      <w:r w:rsidRPr="00FA644D">
        <w:rPr>
          <w:rFonts w:ascii="Calibri" w:hAnsi="Calibri"/>
          <w:sz w:val="22"/>
          <w:szCs w:val="22"/>
        </w:rPr>
        <w:t xml:space="preserve">Lab Info), </w:t>
      </w:r>
      <w:proofErr w:type="spellStart"/>
      <w:r w:rsidRPr="00FA644D">
        <w:rPr>
          <w:rFonts w:ascii="Calibri" w:hAnsi="Calibri"/>
          <w:sz w:val="22"/>
          <w:szCs w:val="22"/>
        </w:rPr>
        <w:t>Lab_ODS</w:t>
      </w:r>
      <w:proofErr w:type="spellEnd"/>
      <w:r w:rsidRPr="00FA644D">
        <w:rPr>
          <w:rFonts w:ascii="Calibri" w:hAnsi="Calibri"/>
          <w:sz w:val="22"/>
          <w:szCs w:val="22"/>
        </w:rPr>
        <w:t>(Patient Info),QLIMS.Net(Configuration).</w:t>
      </w:r>
    </w:p>
    <w:p w:rsidR="00500D76" w:rsidRPr="000C3BDE" w:rsidRDefault="00500D76" w:rsidP="00500D76">
      <w:pPr>
        <w:rPr>
          <w:rFonts w:asciiTheme="minorHAnsi" w:hAnsiTheme="minorHAnsi"/>
          <w:sz w:val="20"/>
          <w:szCs w:val="20"/>
        </w:rPr>
      </w:pPr>
      <w:r w:rsidRPr="00FA644D">
        <w:rPr>
          <w:rFonts w:ascii="Calibri" w:hAnsi="Calibri"/>
          <w:sz w:val="22"/>
          <w:szCs w:val="22"/>
        </w:rPr>
        <w:tab/>
      </w:r>
      <w:proofErr w:type="spellStart"/>
      <w:r w:rsidRPr="00FA644D">
        <w:rPr>
          <w:rFonts w:ascii="Calibri" w:hAnsi="Calibri"/>
          <w:sz w:val="22"/>
          <w:szCs w:val="22"/>
        </w:rPr>
        <w:t>DTExpress</w:t>
      </w:r>
      <w:proofErr w:type="spellEnd"/>
      <w:r w:rsidRPr="00FA644D">
        <w:rPr>
          <w:rFonts w:ascii="Calibri" w:hAnsi="Calibri"/>
          <w:sz w:val="22"/>
          <w:szCs w:val="22"/>
        </w:rPr>
        <w:t xml:space="preserve"> integrates the messages from all three sub systems into input schema and transforms it using </w:t>
      </w:r>
      <w:proofErr w:type="spellStart"/>
      <w:r w:rsidRPr="00FA644D">
        <w:rPr>
          <w:rFonts w:ascii="Calibri" w:hAnsi="Calibri"/>
          <w:sz w:val="22"/>
          <w:szCs w:val="22"/>
        </w:rPr>
        <w:t>biztalk</w:t>
      </w:r>
      <w:proofErr w:type="spellEnd"/>
      <w:r w:rsidRPr="00FA644D">
        <w:rPr>
          <w:rFonts w:ascii="Calibri" w:hAnsi="Calibri"/>
          <w:sz w:val="22"/>
          <w:szCs w:val="22"/>
        </w:rPr>
        <w:t xml:space="preserve"> </w:t>
      </w:r>
      <w:proofErr w:type="spellStart"/>
      <w:r w:rsidRPr="00FA644D">
        <w:rPr>
          <w:rFonts w:ascii="Calibri" w:hAnsi="Calibri"/>
          <w:sz w:val="22"/>
          <w:szCs w:val="22"/>
        </w:rPr>
        <w:t>functoids</w:t>
      </w:r>
      <w:proofErr w:type="spellEnd"/>
      <w:r w:rsidRPr="00FA644D">
        <w:rPr>
          <w:rFonts w:ascii="Calibri" w:hAnsi="Calibri"/>
          <w:sz w:val="22"/>
          <w:szCs w:val="22"/>
        </w:rPr>
        <w:t xml:space="preserve"> then it is mapped to output schema which is referred as </w:t>
      </w:r>
      <w:proofErr w:type="spellStart"/>
      <w:r w:rsidRPr="00FA644D">
        <w:rPr>
          <w:rFonts w:ascii="Calibri" w:hAnsi="Calibri"/>
          <w:sz w:val="22"/>
          <w:szCs w:val="22"/>
        </w:rPr>
        <w:t>Biztalk</w:t>
      </w:r>
      <w:proofErr w:type="spellEnd"/>
      <w:r w:rsidRPr="00FA644D">
        <w:rPr>
          <w:rFonts w:ascii="Calibri" w:hAnsi="Calibri"/>
          <w:sz w:val="22"/>
          <w:szCs w:val="22"/>
        </w:rPr>
        <w:t xml:space="preserve"> Maps. Orchestration capabilities of </w:t>
      </w:r>
      <w:proofErr w:type="spellStart"/>
      <w:r w:rsidRPr="00FA644D">
        <w:rPr>
          <w:rFonts w:ascii="Calibri" w:hAnsi="Calibri"/>
          <w:sz w:val="22"/>
          <w:szCs w:val="22"/>
        </w:rPr>
        <w:t>Biztalk</w:t>
      </w:r>
      <w:proofErr w:type="spellEnd"/>
      <w:r w:rsidRPr="00FA644D">
        <w:rPr>
          <w:rFonts w:ascii="Calibri" w:hAnsi="Calibri"/>
          <w:sz w:val="22"/>
          <w:szCs w:val="22"/>
        </w:rPr>
        <w:t xml:space="preserve"> Server is used to validate the Business rules in the </w:t>
      </w:r>
      <w:proofErr w:type="spellStart"/>
      <w:r w:rsidRPr="00FA644D">
        <w:rPr>
          <w:rFonts w:ascii="Calibri" w:hAnsi="Calibri"/>
          <w:sz w:val="22"/>
          <w:szCs w:val="22"/>
        </w:rPr>
        <w:t>DTExpress</w:t>
      </w:r>
      <w:proofErr w:type="spellEnd"/>
      <w:r w:rsidRPr="00FA644D">
        <w:rPr>
          <w:rFonts w:ascii="Calibri" w:hAnsi="Calibri"/>
          <w:sz w:val="22"/>
          <w:szCs w:val="22"/>
        </w:rPr>
        <w:t xml:space="preserve"> application.</w:t>
      </w:r>
      <w:r w:rsidRPr="00500D76">
        <w:rPr>
          <w:rFonts w:asciiTheme="minorHAnsi" w:hAnsiTheme="minorHAnsi"/>
          <w:sz w:val="20"/>
          <w:szCs w:val="20"/>
        </w:rPr>
        <w:tab/>
      </w:r>
    </w:p>
    <w:p w:rsidR="00F76714" w:rsidRPr="00F76714" w:rsidRDefault="00500D76" w:rsidP="00F76714">
      <w:pPr>
        <w:pStyle w:val="level2bodytext"/>
        <w:ind w:left="0"/>
        <w:rPr>
          <w:rFonts w:ascii="Calibri" w:eastAsia="SimSun" w:hAnsi="Calibri" w:cs="Calibri"/>
          <w:b/>
          <w:sz w:val="24"/>
          <w:u w:val="single"/>
        </w:rPr>
      </w:pPr>
      <w:r w:rsidRPr="000C3BDE">
        <w:rPr>
          <w:rFonts w:ascii="Calibri" w:eastAsia="SimSun" w:hAnsi="Calibri" w:cs="Calibri"/>
          <w:b/>
          <w:sz w:val="24"/>
          <w:u w:val="single"/>
        </w:rPr>
        <w:t>Technologies:</w:t>
      </w:r>
      <w:r w:rsidRPr="00F76714">
        <w:rPr>
          <w:rFonts w:ascii="Calibri" w:eastAsia="SimSun" w:hAnsi="Calibri" w:cs="Calibri"/>
          <w:b/>
          <w:sz w:val="24"/>
          <w:u w:val="single"/>
        </w:rPr>
        <w:t xml:space="preserve"> </w:t>
      </w:r>
    </w:p>
    <w:p w:rsidR="00F76714" w:rsidRPr="00F76714" w:rsidRDefault="00500D76" w:rsidP="00F76714">
      <w:pPr>
        <w:pStyle w:val="ListParagraph"/>
        <w:numPr>
          <w:ilvl w:val="0"/>
          <w:numId w:val="33"/>
        </w:numPr>
        <w:spacing w:line="360" w:lineRule="auto"/>
        <w:jc w:val="both"/>
        <w:rPr>
          <w:rFonts w:ascii="Verdana" w:eastAsia="Calibri" w:hAnsi="Verdana" w:cs="Calibri"/>
          <w:sz w:val="18"/>
          <w:szCs w:val="18"/>
          <w:lang w:eastAsia="ar-SA"/>
        </w:rPr>
      </w:pPr>
      <w:r w:rsidRPr="00F76714">
        <w:rPr>
          <w:rFonts w:ascii="Calibri" w:hAnsi="Calibri"/>
          <w:sz w:val="22"/>
          <w:szCs w:val="22"/>
        </w:rPr>
        <w:t xml:space="preserve"> </w:t>
      </w:r>
      <w:r w:rsidRPr="00F76714">
        <w:rPr>
          <w:rFonts w:ascii="Verdana" w:eastAsia="Calibri" w:hAnsi="Verdana" w:cs="Calibri"/>
          <w:sz w:val="18"/>
          <w:szCs w:val="18"/>
          <w:lang w:eastAsia="ar-SA"/>
        </w:rPr>
        <w:t>BizTalk Server 2010, MS SQL Server 2008, C#, Visual Studio 2010.</w:t>
      </w:r>
    </w:p>
    <w:p w:rsidR="00500D76" w:rsidRPr="00F76714" w:rsidRDefault="00500D76" w:rsidP="00F76714">
      <w:pPr>
        <w:pStyle w:val="level2bodytext"/>
        <w:ind w:left="0"/>
        <w:rPr>
          <w:rFonts w:ascii="Calibri" w:eastAsia="SimSun" w:hAnsi="Calibri" w:cs="Calibri"/>
          <w:b/>
          <w:sz w:val="24"/>
          <w:u w:val="single"/>
        </w:rPr>
      </w:pPr>
      <w:r w:rsidRPr="00F76714">
        <w:rPr>
          <w:rFonts w:ascii="Calibri" w:eastAsia="SimSun" w:hAnsi="Calibri" w:cs="Calibri"/>
          <w:b/>
          <w:sz w:val="24"/>
          <w:u w:val="single"/>
        </w:rPr>
        <w:t>Responsibilities:</w:t>
      </w:r>
    </w:p>
    <w:p w:rsidR="003C4430" w:rsidRPr="00F76714" w:rsidRDefault="00500D76" w:rsidP="00500D76">
      <w:pPr>
        <w:pStyle w:val="ListParagraph"/>
        <w:numPr>
          <w:ilvl w:val="0"/>
          <w:numId w:val="33"/>
        </w:numPr>
        <w:spacing w:line="360" w:lineRule="auto"/>
        <w:jc w:val="both"/>
        <w:rPr>
          <w:rFonts w:ascii="Verdana" w:eastAsia="Calibri" w:hAnsi="Verdana" w:cs="Calibri"/>
          <w:sz w:val="18"/>
          <w:szCs w:val="18"/>
          <w:lang w:eastAsia="ar-SA"/>
        </w:rPr>
      </w:pPr>
      <w:r w:rsidRPr="00F76714">
        <w:rPr>
          <w:rFonts w:ascii="Verdana" w:eastAsia="Calibri" w:hAnsi="Verdana" w:cs="Calibri"/>
          <w:sz w:val="18"/>
          <w:szCs w:val="18"/>
          <w:lang w:eastAsia="ar-SA"/>
        </w:rPr>
        <w:t xml:space="preserve">Involved in Design and Development stages of this interface which involved interacting with </w:t>
      </w:r>
      <w:r w:rsidR="003C4430" w:rsidRPr="00F76714">
        <w:rPr>
          <w:rFonts w:ascii="Verdana" w:eastAsia="Calibri" w:hAnsi="Verdana" w:cs="Calibri"/>
          <w:sz w:val="18"/>
          <w:szCs w:val="18"/>
          <w:lang w:eastAsia="ar-SA"/>
        </w:rPr>
        <w:t>Internal Clients.</w:t>
      </w:r>
    </w:p>
    <w:p w:rsidR="00500D76" w:rsidRPr="00F76714" w:rsidRDefault="00500D76" w:rsidP="00500D76">
      <w:pPr>
        <w:pStyle w:val="ListParagraph"/>
        <w:numPr>
          <w:ilvl w:val="0"/>
          <w:numId w:val="33"/>
        </w:numPr>
        <w:spacing w:line="360" w:lineRule="auto"/>
        <w:jc w:val="both"/>
        <w:rPr>
          <w:rFonts w:ascii="Verdana" w:eastAsia="Calibri" w:hAnsi="Verdana" w:cs="Calibri"/>
          <w:sz w:val="18"/>
          <w:szCs w:val="18"/>
          <w:lang w:eastAsia="ar-SA"/>
        </w:rPr>
      </w:pPr>
      <w:r w:rsidRPr="00F76714">
        <w:rPr>
          <w:rFonts w:ascii="Verdana" w:eastAsia="Calibri" w:hAnsi="Verdana" w:cs="Calibri"/>
          <w:sz w:val="18"/>
          <w:szCs w:val="18"/>
          <w:lang w:eastAsia="ar-SA"/>
        </w:rPr>
        <w:t>Created Maps, Helpers and Orchestrations to support the functionality.</w:t>
      </w:r>
    </w:p>
    <w:p w:rsidR="00500D76" w:rsidRPr="00F76714" w:rsidRDefault="00500D76" w:rsidP="00500D76">
      <w:pPr>
        <w:pStyle w:val="ListParagraph"/>
        <w:numPr>
          <w:ilvl w:val="0"/>
          <w:numId w:val="33"/>
        </w:numPr>
        <w:spacing w:line="360" w:lineRule="auto"/>
        <w:jc w:val="both"/>
        <w:rPr>
          <w:rFonts w:ascii="Verdana" w:eastAsia="Calibri" w:hAnsi="Verdana" w:cs="Calibri"/>
          <w:sz w:val="18"/>
          <w:szCs w:val="18"/>
          <w:lang w:eastAsia="ar-SA"/>
        </w:rPr>
      </w:pPr>
      <w:r w:rsidRPr="00F76714">
        <w:rPr>
          <w:rFonts w:ascii="Verdana" w:eastAsia="Calibri" w:hAnsi="Verdana" w:cs="Calibri"/>
          <w:sz w:val="18"/>
          <w:szCs w:val="18"/>
          <w:lang w:eastAsia="ar-SA"/>
        </w:rPr>
        <w:t xml:space="preserve">Created Pre and Post Processors for the </w:t>
      </w:r>
      <w:proofErr w:type="spellStart"/>
      <w:r w:rsidRPr="00F76714">
        <w:rPr>
          <w:rFonts w:ascii="Verdana" w:eastAsia="Calibri" w:hAnsi="Verdana" w:cs="Calibri"/>
          <w:sz w:val="18"/>
          <w:szCs w:val="18"/>
          <w:lang w:eastAsia="ar-SA"/>
        </w:rPr>
        <w:t>Biztalk</w:t>
      </w:r>
      <w:proofErr w:type="spellEnd"/>
      <w:r w:rsidRPr="00F76714">
        <w:rPr>
          <w:rFonts w:ascii="Verdana" w:eastAsia="Calibri" w:hAnsi="Verdana" w:cs="Calibri"/>
          <w:sz w:val="18"/>
          <w:szCs w:val="18"/>
          <w:lang w:eastAsia="ar-SA"/>
        </w:rPr>
        <w:t xml:space="preserve"> Maps. </w:t>
      </w:r>
    </w:p>
    <w:p w:rsidR="00500D76" w:rsidRPr="00F76714" w:rsidRDefault="00500D76" w:rsidP="00500D76">
      <w:pPr>
        <w:pStyle w:val="ListParagraph"/>
        <w:numPr>
          <w:ilvl w:val="0"/>
          <w:numId w:val="33"/>
        </w:numPr>
        <w:spacing w:line="360" w:lineRule="auto"/>
        <w:jc w:val="both"/>
        <w:rPr>
          <w:rFonts w:ascii="Verdana" w:eastAsia="Calibri" w:hAnsi="Verdana" w:cs="Calibri"/>
          <w:sz w:val="18"/>
          <w:szCs w:val="18"/>
          <w:lang w:eastAsia="ar-SA"/>
        </w:rPr>
      </w:pPr>
      <w:r w:rsidRPr="00F76714">
        <w:rPr>
          <w:rFonts w:ascii="Verdana" w:eastAsia="Calibri" w:hAnsi="Verdana" w:cs="Calibri"/>
          <w:sz w:val="18"/>
          <w:szCs w:val="18"/>
          <w:lang w:eastAsia="ar-SA"/>
        </w:rPr>
        <w:t>Developed custom pipeline.</w:t>
      </w:r>
    </w:p>
    <w:p w:rsidR="00DB15C0" w:rsidRPr="00F76714" w:rsidRDefault="00500D76" w:rsidP="00500D76">
      <w:pPr>
        <w:pStyle w:val="ListParagraph"/>
        <w:numPr>
          <w:ilvl w:val="0"/>
          <w:numId w:val="33"/>
        </w:numPr>
        <w:spacing w:after="34" w:line="276" w:lineRule="auto"/>
        <w:jc w:val="both"/>
        <w:rPr>
          <w:rFonts w:ascii="Verdana" w:eastAsia="Calibri" w:hAnsi="Verdana" w:cs="Calibri"/>
          <w:sz w:val="18"/>
          <w:szCs w:val="18"/>
          <w:lang w:eastAsia="ar-SA"/>
        </w:rPr>
      </w:pPr>
      <w:r w:rsidRPr="00F76714">
        <w:rPr>
          <w:rFonts w:ascii="Verdana" w:eastAsia="Calibri" w:hAnsi="Verdana" w:cs="Calibri"/>
          <w:sz w:val="18"/>
          <w:szCs w:val="18"/>
          <w:lang w:eastAsia="ar-SA"/>
        </w:rPr>
        <w:t>Involved in Unit Testing and System Integration Testing in Applica</w:t>
      </w:r>
      <w:r w:rsidR="00F76714" w:rsidRPr="00F76714">
        <w:rPr>
          <w:rFonts w:ascii="Verdana" w:eastAsia="Calibri" w:hAnsi="Verdana" w:cs="Calibri"/>
          <w:sz w:val="18"/>
          <w:szCs w:val="18"/>
          <w:lang w:eastAsia="ar-SA"/>
        </w:rPr>
        <w:t>tion Life cycle Management Tool.</w:t>
      </w:r>
      <w:r w:rsidR="00BB2F96" w:rsidRPr="00F76714">
        <w:rPr>
          <w:rFonts w:ascii="Verdana" w:eastAsia="Calibri" w:hAnsi="Verdana" w:cs="Calibri"/>
          <w:sz w:val="18"/>
          <w:szCs w:val="18"/>
          <w:lang w:eastAsia="ar-SA"/>
        </w:rPr>
        <w:t xml:space="preserve">                </w:t>
      </w:r>
    </w:p>
    <w:p w:rsidR="00DB15C0" w:rsidRPr="00374656" w:rsidRDefault="00DB15C0" w:rsidP="00DB15C0">
      <w:pPr>
        <w:spacing w:line="360" w:lineRule="auto"/>
        <w:jc w:val="both"/>
        <w:rPr>
          <w:rFonts w:ascii="Calibri" w:hAnsi="Calibri" w:cs="Calibri"/>
          <w:b/>
          <w:u w:val="single"/>
        </w:rPr>
      </w:pPr>
      <w:r w:rsidRPr="00374656">
        <w:rPr>
          <w:rFonts w:ascii="Calibri" w:hAnsi="Calibri" w:cs="Calibri"/>
          <w:b/>
          <w:u w:val="single"/>
        </w:rPr>
        <w:t xml:space="preserve">Personal Details: </w:t>
      </w:r>
    </w:p>
    <w:p w:rsidR="00DB15C0" w:rsidRPr="00374656" w:rsidRDefault="00DB15C0" w:rsidP="00DB15C0">
      <w:pPr>
        <w:numPr>
          <w:ilvl w:val="0"/>
          <w:numId w:val="2"/>
        </w:numPr>
        <w:rPr>
          <w:rFonts w:ascii="Calibri" w:hAnsi="Calibri" w:cs="Calibri"/>
          <w:sz w:val="22"/>
          <w:szCs w:val="22"/>
        </w:rPr>
      </w:pPr>
      <w:r w:rsidRPr="00374656">
        <w:rPr>
          <w:rFonts w:ascii="Calibri" w:hAnsi="Calibri" w:cs="Calibri"/>
          <w:b/>
          <w:sz w:val="22"/>
          <w:szCs w:val="22"/>
        </w:rPr>
        <w:t xml:space="preserve">Father Name               :  </w:t>
      </w:r>
      <w:r w:rsidRPr="00374656">
        <w:rPr>
          <w:rFonts w:ascii="Calibri" w:hAnsi="Calibri" w:cs="Calibri"/>
          <w:sz w:val="22"/>
          <w:szCs w:val="22"/>
        </w:rPr>
        <w:t>Krishna B.S.</w:t>
      </w:r>
    </w:p>
    <w:p w:rsidR="00DB15C0" w:rsidRPr="00374656" w:rsidRDefault="00DB15C0" w:rsidP="00DB15C0">
      <w:pPr>
        <w:numPr>
          <w:ilvl w:val="0"/>
          <w:numId w:val="2"/>
        </w:numPr>
        <w:rPr>
          <w:rFonts w:ascii="Calibri" w:hAnsi="Calibri" w:cs="Calibri"/>
          <w:sz w:val="22"/>
          <w:szCs w:val="22"/>
        </w:rPr>
      </w:pPr>
      <w:r w:rsidRPr="00374656">
        <w:rPr>
          <w:rFonts w:ascii="Calibri" w:hAnsi="Calibri" w:cs="Calibri"/>
          <w:b/>
          <w:sz w:val="22"/>
          <w:szCs w:val="22"/>
        </w:rPr>
        <w:t xml:space="preserve">Sex                                 :  </w:t>
      </w:r>
      <w:r w:rsidRPr="00374656">
        <w:rPr>
          <w:rFonts w:ascii="Calibri" w:hAnsi="Calibri" w:cs="Calibri"/>
          <w:sz w:val="22"/>
          <w:szCs w:val="22"/>
        </w:rPr>
        <w:t>Male</w:t>
      </w:r>
    </w:p>
    <w:p w:rsidR="00DB15C0" w:rsidRPr="00374656" w:rsidRDefault="00DB15C0" w:rsidP="00DB15C0">
      <w:pPr>
        <w:numPr>
          <w:ilvl w:val="0"/>
          <w:numId w:val="2"/>
        </w:numPr>
        <w:rPr>
          <w:rFonts w:ascii="Calibri" w:hAnsi="Calibri" w:cs="Calibri"/>
          <w:sz w:val="22"/>
          <w:szCs w:val="22"/>
        </w:rPr>
      </w:pPr>
      <w:r>
        <w:rPr>
          <w:rFonts w:ascii="Calibri" w:hAnsi="Calibri" w:cs="Calibri"/>
          <w:b/>
          <w:sz w:val="22"/>
          <w:szCs w:val="22"/>
        </w:rPr>
        <w:t>Date of Birth</w:t>
      </w:r>
      <w:r>
        <w:rPr>
          <w:rFonts w:ascii="Calibri" w:hAnsi="Calibri" w:cs="Calibri"/>
          <w:b/>
          <w:sz w:val="22"/>
          <w:szCs w:val="22"/>
        </w:rPr>
        <w:tab/>
        <w:t xml:space="preserve">          </w:t>
      </w:r>
      <w:r w:rsidRPr="00374656">
        <w:rPr>
          <w:rFonts w:ascii="Calibri" w:hAnsi="Calibri" w:cs="Calibri"/>
          <w:b/>
          <w:sz w:val="22"/>
          <w:szCs w:val="22"/>
        </w:rPr>
        <w:t xml:space="preserve">:  </w:t>
      </w:r>
      <w:r>
        <w:rPr>
          <w:rFonts w:ascii="Calibri" w:hAnsi="Calibri" w:cs="Calibri"/>
          <w:sz w:val="22"/>
          <w:szCs w:val="22"/>
        </w:rPr>
        <w:t>31</w:t>
      </w:r>
      <w:r w:rsidRPr="00460D5E">
        <w:rPr>
          <w:rFonts w:ascii="Calibri" w:hAnsi="Calibri" w:cs="Calibri"/>
          <w:sz w:val="22"/>
          <w:szCs w:val="22"/>
          <w:vertAlign w:val="superscript"/>
        </w:rPr>
        <w:t>st</w:t>
      </w:r>
      <w:r w:rsidR="000C3BDE">
        <w:rPr>
          <w:rFonts w:ascii="Calibri" w:hAnsi="Calibri" w:cs="Calibri"/>
          <w:sz w:val="22"/>
          <w:szCs w:val="22"/>
        </w:rPr>
        <w:t xml:space="preserve"> July 1986</w:t>
      </w:r>
    </w:p>
    <w:p w:rsidR="00DB15C0" w:rsidRPr="00374656" w:rsidRDefault="00DB15C0" w:rsidP="00DB15C0">
      <w:pPr>
        <w:numPr>
          <w:ilvl w:val="0"/>
          <w:numId w:val="2"/>
        </w:numPr>
        <w:rPr>
          <w:rFonts w:ascii="Calibri" w:hAnsi="Calibri" w:cs="Calibri"/>
          <w:sz w:val="22"/>
          <w:szCs w:val="22"/>
        </w:rPr>
      </w:pPr>
      <w:r w:rsidRPr="00374656">
        <w:rPr>
          <w:rFonts w:ascii="Calibri" w:hAnsi="Calibri" w:cs="Calibri"/>
          <w:b/>
          <w:sz w:val="22"/>
          <w:szCs w:val="22"/>
        </w:rPr>
        <w:t xml:space="preserve">Nationality                   :  </w:t>
      </w:r>
      <w:r w:rsidRPr="00374656">
        <w:rPr>
          <w:rFonts w:ascii="Calibri" w:hAnsi="Calibri" w:cs="Calibri"/>
          <w:sz w:val="22"/>
          <w:szCs w:val="22"/>
        </w:rPr>
        <w:t>Indian</w:t>
      </w:r>
    </w:p>
    <w:p w:rsidR="00DB15C0" w:rsidRPr="00374656" w:rsidRDefault="00DB15C0" w:rsidP="00DB15C0">
      <w:pPr>
        <w:numPr>
          <w:ilvl w:val="0"/>
          <w:numId w:val="2"/>
        </w:numPr>
        <w:rPr>
          <w:rFonts w:ascii="Calibri" w:hAnsi="Calibri" w:cs="Calibri"/>
          <w:sz w:val="22"/>
          <w:szCs w:val="22"/>
        </w:rPr>
      </w:pPr>
      <w:r>
        <w:rPr>
          <w:rFonts w:ascii="Calibri" w:hAnsi="Calibri" w:cs="Calibri"/>
          <w:b/>
          <w:sz w:val="22"/>
          <w:szCs w:val="22"/>
        </w:rPr>
        <w:t xml:space="preserve">Marital status             </w:t>
      </w:r>
      <w:r w:rsidRPr="00374656">
        <w:rPr>
          <w:rFonts w:ascii="Calibri" w:hAnsi="Calibri" w:cs="Calibri"/>
          <w:b/>
          <w:sz w:val="22"/>
          <w:szCs w:val="22"/>
        </w:rPr>
        <w:t xml:space="preserve">:  </w:t>
      </w:r>
      <w:r w:rsidR="00500D76">
        <w:rPr>
          <w:rFonts w:ascii="Calibri" w:hAnsi="Calibri" w:cs="Calibri"/>
          <w:sz w:val="22"/>
          <w:szCs w:val="22"/>
        </w:rPr>
        <w:t>Married</w:t>
      </w:r>
    </w:p>
    <w:p w:rsidR="00DB15C0" w:rsidRPr="00374656" w:rsidRDefault="00DB15C0" w:rsidP="00DB15C0">
      <w:pPr>
        <w:numPr>
          <w:ilvl w:val="0"/>
          <w:numId w:val="2"/>
        </w:numPr>
        <w:rPr>
          <w:rFonts w:ascii="Calibri" w:hAnsi="Calibri" w:cs="Calibri"/>
          <w:sz w:val="22"/>
          <w:szCs w:val="22"/>
        </w:rPr>
      </w:pPr>
      <w:r>
        <w:rPr>
          <w:rFonts w:ascii="Calibri" w:hAnsi="Calibri" w:cs="Calibri"/>
          <w:b/>
          <w:sz w:val="22"/>
          <w:szCs w:val="22"/>
        </w:rPr>
        <w:t xml:space="preserve">Hobbies                        </w:t>
      </w:r>
      <w:r w:rsidRPr="00374656">
        <w:rPr>
          <w:rFonts w:ascii="Calibri" w:hAnsi="Calibri" w:cs="Calibri"/>
          <w:b/>
          <w:sz w:val="22"/>
          <w:szCs w:val="22"/>
        </w:rPr>
        <w:t xml:space="preserve">:  </w:t>
      </w:r>
      <w:r w:rsidRPr="00374656">
        <w:rPr>
          <w:rFonts w:ascii="Calibri" w:hAnsi="Calibri" w:cs="Calibri"/>
          <w:sz w:val="22"/>
          <w:szCs w:val="22"/>
        </w:rPr>
        <w:t>Listening to Music, Reading Books, Gaming</w:t>
      </w:r>
    </w:p>
    <w:p w:rsidR="00DB15C0" w:rsidRPr="00F76714" w:rsidRDefault="00DB15C0" w:rsidP="00F76714">
      <w:pPr>
        <w:numPr>
          <w:ilvl w:val="0"/>
          <w:numId w:val="2"/>
        </w:numPr>
        <w:spacing w:line="360" w:lineRule="auto"/>
        <w:rPr>
          <w:rFonts w:ascii="Calibri" w:hAnsi="Calibri" w:cs="Calibri"/>
          <w:sz w:val="22"/>
          <w:szCs w:val="22"/>
        </w:rPr>
      </w:pPr>
      <w:r>
        <w:rPr>
          <w:rFonts w:ascii="Calibri" w:hAnsi="Calibri" w:cs="Calibri"/>
          <w:b/>
          <w:sz w:val="22"/>
          <w:szCs w:val="22"/>
        </w:rPr>
        <w:t xml:space="preserve">Languages Known      </w:t>
      </w:r>
      <w:r w:rsidRPr="00374656">
        <w:rPr>
          <w:rFonts w:ascii="Calibri" w:hAnsi="Calibri" w:cs="Calibri"/>
          <w:b/>
          <w:sz w:val="22"/>
          <w:szCs w:val="22"/>
        </w:rPr>
        <w:t xml:space="preserve">:  </w:t>
      </w:r>
      <w:r w:rsidRPr="00374656">
        <w:rPr>
          <w:rFonts w:ascii="Calibri" w:hAnsi="Calibri" w:cs="Calibri"/>
          <w:sz w:val="22"/>
          <w:szCs w:val="22"/>
        </w:rPr>
        <w:t>English, Hindi, Kannada and Telugu</w:t>
      </w:r>
    </w:p>
    <w:p w:rsidR="00DB15C0" w:rsidRPr="00374656" w:rsidRDefault="00DB15C0" w:rsidP="00DB15C0">
      <w:pPr>
        <w:spacing w:line="360" w:lineRule="auto"/>
        <w:jc w:val="both"/>
        <w:rPr>
          <w:rFonts w:ascii="Calibri" w:hAnsi="Calibri" w:cs="Calibri"/>
          <w:b/>
          <w:bCs/>
          <w:u w:val="single"/>
        </w:rPr>
      </w:pPr>
      <w:r w:rsidRPr="00374656">
        <w:rPr>
          <w:rFonts w:ascii="Calibri" w:hAnsi="Calibri" w:cs="Calibri"/>
          <w:b/>
          <w:bCs/>
          <w:u w:val="single"/>
        </w:rPr>
        <w:t>Declaration:</w:t>
      </w:r>
    </w:p>
    <w:p w:rsidR="00DB15C0" w:rsidRPr="0096723A" w:rsidRDefault="00DB15C0" w:rsidP="00DB15C0">
      <w:pPr>
        <w:spacing w:line="360" w:lineRule="auto"/>
        <w:jc w:val="both"/>
        <w:rPr>
          <w:rFonts w:ascii="Calibri" w:hAnsi="Calibri" w:cs="Calibri"/>
          <w:sz w:val="22"/>
        </w:rPr>
      </w:pPr>
      <w:r w:rsidRPr="0096723A">
        <w:rPr>
          <w:rFonts w:ascii="Calibri" w:hAnsi="Calibri" w:cs="Calibri"/>
          <w:sz w:val="22"/>
        </w:rPr>
        <w:t xml:space="preserve">                    I hereby declare that the above data are true to the best of my knowledge.</w:t>
      </w:r>
    </w:p>
    <w:p w:rsidR="00DB15C0" w:rsidRPr="0096723A" w:rsidRDefault="00DB15C0" w:rsidP="00DB15C0">
      <w:pPr>
        <w:spacing w:line="360" w:lineRule="auto"/>
        <w:jc w:val="both"/>
        <w:rPr>
          <w:rFonts w:ascii="Calibri" w:hAnsi="Calibri" w:cs="Calibri"/>
          <w:sz w:val="22"/>
        </w:rPr>
      </w:pPr>
      <w:r w:rsidRPr="0096723A">
        <w:rPr>
          <w:rFonts w:ascii="Calibri" w:hAnsi="Calibri" w:cs="Calibri"/>
          <w:sz w:val="22"/>
        </w:rPr>
        <w:t xml:space="preserve">Place: Bangalore                                                                                          </w:t>
      </w:r>
    </w:p>
    <w:p w:rsidR="001954CA" w:rsidRPr="00F76714" w:rsidRDefault="00DB15C0" w:rsidP="00F76714">
      <w:pPr>
        <w:spacing w:line="360" w:lineRule="auto"/>
        <w:jc w:val="both"/>
        <w:rPr>
          <w:rFonts w:ascii="Calibri" w:hAnsi="Calibri" w:cs="Calibri"/>
          <w:sz w:val="22"/>
        </w:rPr>
      </w:pPr>
      <w:r w:rsidRPr="0096723A">
        <w:rPr>
          <w:rFonts w:ascii="Calibri" w:hAnsi="Calibri" w:cs="Calibri"/>
          <w:sz w:val="22"/>
        </w:rPr>
        <w:t xml:space="preserve">Date:                                                                                                                        </w:t>
      </w:r>
      <w:r w:rsidRPr="0096723A">
        <w:rPr>
          <w:rFonts w:ascii="Calibri" w:hAnsi="Calibri" w:cs="Calibri"/>
          <w:b/>
          <w:bCs/>
          <w:sz w:val="22"/>
        </w:rPr>
        <w:t>(Vikyath)</w:t>
      </w:r>
      <w:r w:rsidRPr="0096723A">
        <w:rPr>
          <w:rFonts w:ascii="Calibri" w:hAnsi="Calibri" w:cs="Calibri"/>
          <w:sz w:val="22"/>
        </w:rPr>
        <w:tab/>
      </w:r>
      <w:r w:rsidR="00C402A8" w:rsidRPr="0096723A">
        <w:rPr>
          <w:rFonts w:ascii="Calibri" w:hAnsi="Calibri" w:cs="Calibri"/>
          <w:sz w:val="22"/>
        </w:rPr>
        <w:tab/>
      </w:r>
      <w:r w:rsidR="00C402A8" w:rsidRPr="0096723A">
        <w:rPr>
          <w:rFonts w:ascii="Calibri" w:hAnsi="Calibri" w:cs="Calibri"/>
          <w:sz w:val="22"/>
        </w:rPr>
        <w:tab/>
      </w:r>
      <w:r w:rsidR="00C402A8" w:rsidRPr="0096723A">
        <w:rPr>
          <w:rFonts w:ascii="Calibri" w:hAnsi="Calibri" w:cs="Calibri"/>
          <w:sz w:val="22"/>
        </w:rPr>
        <w:tab/>
      </w:r>
      <w:r w:rsidR="00C402A8" w:rsidRPr="0096723A">
        <w:rPr>
          <w:rFonts w:ascii="Calibri" w:hAnsi="Calibri" w:cs="Calibri"/>
          <w:sz w:val="22"/>
        </w:rPr>
        <w:tab/>
      </w:r>
      <w:r w:rsidR="00C402A8" w:rsidRPr="0096723A">
        <w:rPr>
          <w:rFonts w:ascii="Calibri" w:hAnsi="Calibri" w:cs="Calibri"/>
          <w:sz w:val="22"/>
        </w:rPr>
        <w:tab/>
      </w:r>
      <w:r w:rsidR="00C402A8" w:rsidRPr="0096723A">
        <w:rPr>
          <w:rFonts w:ascii="Calibri" w:hAnsi="Calibri" w:cs="Calibri"/>
          <w:sz w:val="22"/>
        </w:rPr>
        <w:tab/>
      </w:r>
    </w:p>
    <w:sectPr w:rsidR="001954CA" w:rsidRPr="00F76714" w:rsidSect="00F917A7">
      <w:pgSz w:w="12240" w:h="15840"/>
      <w:pgMar w:top="1152"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pt;height:13.5pt" o:bullet="t">
        <v:imagedata r:id="rId1" o:title="clip_image001"/>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Wingdings"/>
      </w:rPr>
    </w:lvl>
    <w:lvl w:ilvl="2">
      <w:start w:val="1"/>
      <w:numFmt w:val="bullet"/>
      <w:lvlText w:val="▪"/>
      <w:lvlJc w:val="left"/>
      <w:pPr>
        <w:tabs>
          <w:tab w:val="num" w:pos="1440"/>
        </w:tabs>
        <w:ind w:left="1440" w:hanging="360"/>
      </w:pPr>
      <w:rPr>
        <w:rFonts w:ascii="OpenSymbol" w:hAnsi="OpenSymbol" w:cs="Wingdings"/>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Wingdings"/>
      </w:rPr>
    </w:lvl>
    <w:lvl w:ilvl="5">
      <w:start w:val="1"/>
      <w:numFmt w:val="bullet"/>
      <w:lvlText w:val="▪"/>
      <w:lvlJc w:val="left"/>
      <w:pPr>
        <w:tabs>
          <w:tab w:val="num" w:pos="2520"/>
        </w:tabs>
        <w:ind w:left="2520" w:hanging="360"/>
      </w:pPr>
      <w:rPr>
        <w:rFonts w:ascii="OpenSymbol" w:hAnsi="OpenSymbol" w:cs="Wingdings"/>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Wingdings"/>
      </w:rPr>
    </w:lvl>
    <w:lvl w:ilvl="8">
      <w:start w:val="1"/>
      <w:numFmt w:val="bullet"/>
      <w:lvlText w:val="▪"/>
      <w:lvlJc w:val="left"/>
      <w:pPr>
        <w:tabs>
          <w:tab w:val="num" w:pos="3600"/>
        </w:tabs>
        <w:ind w:left="3600" w:hanging="360"/>
      </w:pPr>
      <w:rPr>
        <w:rFonts w:ascii="OpenSymbol" w:hAnsi="OpenSymbol" w:cs="Wingdings"/>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Symbol" w:hAnsi="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rPr>
    </w:lvl>
  </w:abstractNum>
  <w:abstractNum w:abstractNumId="9" w15:restartNumberingAfterBreak="0">
    <w:nsid w:val="0000000A"/>
    <w:multiLevelType w:val="multilevel"/>
    <w:tmpl w:val="0000000A"/>
    <w:name w:val="WW8Num10"/>
    <w:lvl w:ilvl="0">
      <w:start w:val="2"/>
      <w:numFmt w:val="bullet"/>
      <w:lvlText w:val=""/>
      <w:lvlJc w:val="left"/>
      <w:pPr>
        <w:tabs>
          <w:tab w:val="num" w:pos="720"/>
        </w:tabs>
        <w:ind w:left="72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05210480"/>
    <w:multiLevelType w:val="hybridMultilevel"/>
    <w:tmpl w:val="7CB49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B246FF"/>
    <w:multiLevelType w:val="multilevel"/>
    <w:tmpl w:val="D33C2B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95E1AD1"/>
    <w:multiLevelType w:val="hybridMultilevel"/>
    <w:tmpl w:val="E372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670F2"/>
    <w:multiLevelType w:val="multilevel"/>
    <w:tmpl w:val="7008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F0A5D"/>
    <w:multiLevelType w:val="multilevel"/>
    <w:tmpl w:val="71D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30686"/>
    <w:multiLevelType w:val="hybridMultilevel"/>
    <w:tmpl w:val="072A51E2"/>
    <w:lvl w:ilvl="0" w:tplc="40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1FE4594"/>
    <w:multiLevelType w:val="hybridMultilevel"/>
    <w:tmpl w:val="0734CF6A"/>
    <w:lvl w:ilvl="0" w:tplc="08090005">
      <w:start w:val="1"/>
      <w:numFmt w:val="bullet"/>
      <w:lvlText w:val=""/>
      <w:lvlJc w:val="left"/>
      <w:pPr>
        <w:tabs>
          <w:tab w:val="num" w:pos="810"/>
        </w:tabs>
        <w:ind w:left="810" w:hanging="360"/>
      </w:pPr>
      <w:rPr>
        <w:rFonts w:ascii="Wingdings" w:hAnsi="Wingdings" w:hint="default"/>
        <w:sz w:val="24"/>
      </w:rPr>
    </w:lvl>
    <w:lvl w:ilvl="1" w:tplc="0409000B">
      <w:start w:val="1"/>
      <w:numFmt w:val="bullet"/>
      <w:lvlText w:val=""/>
      <w:lvlJc w:val="left"/>
      <w:pPr>
        <w:tabs>
          <w:tab w:val="num" w:pos="1530"/>
        </w:tabs>
        <w:ind w:left="1530" w:hanging="360"/>
      </w:pPr>
      <w:rPr>
        <w:rFonts w:ascii="Wingdings" w:hAnsi="Wingdings"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Times New Roman"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Times New Roman"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17" w15:restartNumberingAfterBreak="0">
    <w:nsid w:val="26E604E0"/>
    <w:multiLevelType w:val="hybridMultilevel"/>
    <w:tmpl w:val="48F0A6F0"/>
    <w:lvl w:ilvl="0" w:tplc="04090001">
      <w:start w:val="1"/>
      <w:numFmt w:val="bullet"/>
      <w:lvlText w:val=""/>
      <w:lvlJc w:val="left"/>
      <w:pPr>
        <w:ind w:left="720" w:hanging="360"/>
      </w:pPr>
      <w:rPr>
        <w:rFonts w:ascii="Symbol" w:hAnsi="Symbol" w:hint="default"/>
      </w:rPr>
    </w:lvl>
    <w:lvl w:ilvl="1" w:tplc="93465B6C">
      <w:start w:val="1"/>
      <w:numFmt w:val="bullet"/>
      <w:lvlText w:val="o"/>
      <w:lvlJc w:val="left"/>
      <w:pPr>
        <w:ind w:left="1440" w:hanging="360"/>
      </w:pPr>
      <w:rPr>
        <w:rFonts w:ascii="Courier New" w:hAnsi="Courier New" w:cs="Courier New"/>
      </w:rPr>
    </w:lvl>
    <w:lvl w:ilvl="2" w:tplc="D04A540E">
      <w:start w:val="1"/>
      <w:numFmt w:val="bullet"/>
      <w:lvlText w:val=""/>
      <w:lvlJc w:val="left"/>
      <w:pPr>
        <w:ind w:left="2160" w:hanging="360"/>
      </w:pPr>
      <w:rPr>
        <w:rFonts w:ascii="Wingdings" w:hAnsi="Wingdings"/>
      </w:rPr>
    </w:lvl>
    <w:lvl w:ilvl="3" w:tplc="30BCF7E4">
      <w:start w:val="1"/>
      <w:numFmt w:val="bullet"/>
      <w:lvlText w:val=""/>
      <w:lvlJc w:val="left"/>
      <w:pPr>
        <w:ind w:left="2880" w:hanging="360"/>
      </w:pPr>
      <w:rPr>
        <w:rFonts w:ascii="Symbol" w:hAnsi="Symbol"/>
      </w:rPr>
    </w:lvl>
    <w:lvl w:ilvl="4" w:tplc="9E745E24">
      <w:start w:val="1"/>
      <w:numFmt w:val="bullet"/>
      <w:lvlText w:val="o"/>
      <w:lvlJc w:val="left"/>
      <w:pPr>
        <w:ind w:left="3600" w:hanging="360"/>
      </w:pPr>
      <w:rPr>
        <w:rFonts w:ascii="Courier New" w:hAnsi="Courier New" w:cs="Courier New"/>
      </w:rPr>
    </w:lvl>
    <w:lvl w:ilvl="5" w:tplc="0E0E8EB0">
      <w:start w:val="1"/>
      <w:numFmt w:val="bullet"/>
      <w:lvlText w:val=""/>
      <w:lvlJc w:val="left"/>
      <w:pPr>
        <w:ind w:left="4320" w:hanging="360"/>
      </w:pPr>
      <w:rPr>
        <w:rFonts w:ascii="Wingdings" w:hAnsi="Wingdings"/>
      </w:rPr>
    </w:lvl>
    <w:lvl w:ilvl="6" w:tplc="665E98A8">
      <w:start w:val="1"/>
      <w:numFmt w:val="bullet"/>
      <w:lvlText w:val=""/>
      <w:lvlJc w:val="left"/>
      <w:pPr>
        <w:ind w:left="5040" w:hanging="360"/>
      </w:pPr>
      <w:rPr>
        <w:rFonts w:ascii="Symbol" w:hAnsi="Symbol"/>
      </w:rPr>
    </w:lvl>
    <w:lvl w:ilvl="7" w:tplc="124411F8">
      <w:start w:val="1"/>
      <w:numFmt w:val="bullet"/>
      <w:lvlText w:val="o"/>
      <w:lvlJc w:val="left"/>
      <w:pPr>
        <w:ind w:left="5760" w:hanging="360"/>
      </w:pPr>
      <w:rPr>
        <w:rFonts w:ascii="Courier New" w:hAnsi="Courier New" w:cs="Courier New"/>
      </w:rPr>
    </w:lvl>
    <w:lvl w:ilvl="8" w:tplc="B68E01E6">
      <w:start w:val="1"/>
      <w:numFmt w:val="bullet"/>
      <w:lvlText w:val=""/>
      <w:lvlJc w:val="left"/>
      <w:pPr>
        <w:ind w:left="6480" w:hanging="360"/>
      </w:pPr>
      <w:rPr>
        <w:rFonts w:ascii="Wingdings" w:hAnsi="Wingdings"/>
      </w:rPr>
    </w:lvl>
  </w:abstractNum>
  <w:abstractNum w:abstractNumId="18" w15:restartNumberingAfterBreak="0">
    <w:nsid w:val="2AA81C4D"/>
    <w:multiLevelType w:val="hybridMultilevel"/>
    <w:tmpl w:val="E1E0DB88"/>
    <w:lvl w:ilvl="0" w:tplc="773EF79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067A20"/>
    <w:multiLevelType w:val="multilevel"/>
    <w:tmpl w:val="D9D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EA224F"/>
    <w:multiLevelType w:val="multilevel"/>
    <w:tmpl w:val="BCE42C94"/>
    <w:lvl w:ilvl="0">
      <w:start w:val="1"/>
      <w:numFmt w:val="bullet"/>
      <w:lvlText w:val=""/>
      <w:lvlPicBulletId w:val="0"/>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FB3FA5"/>
    <w:multiLevelType w:val="hybridMultilevel"/>
    <w:tmpl w:val="D5D86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D659E"/>
    <w:multiLevelType w:val="multilevel"/>
    <w:tmpl w:val="39DC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E2968"/>
    <w:multiLevelType w:val="hybridMultilevel"/>
    <w:tmpl w:val="E9A6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893F76"/>
    <w:multiLevelType w:val="hybridMultilevel"/>
    <w:tmpl w:val="BE068A6C"/>
    <w:name w:val="WW8Num22"/>
    <w:lvl w:ilvl="0" w:tplc="3026AC5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5B14BA0"/>
    <w:multiLevelType w:val="hybridMultilevel"/>
    <w:tmpl w:val="0A2227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53791D6F"/>
    <w:multiLevelType w:val="multilevel"/>
    <w:tmpl w:val="B9F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557F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8" w15:restartNumberingAfterBreak="0">
    <w:nsid w:val="5B9D6A71"/>
    <w:multiLevelType w:val="multilevel"/>
    <w:tmpl w:val="6D70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67CAB"/>
    <w:multiLevelType w:val="hybridMultilevel"/>
    <w:tmpl w:val="E7CA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4F5AC4"/>
    <w:multiLevelType w:val="hybridMultilevel"/>
    <w:tmpl w:val="C09E22BA"/>
    <w:lvl w:ilvl="0" w:tplc="40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31" w15:restartNumberingAfterBreak="0">
    <w:nsid w:val="6A296A34"/>
    <w:multiLevelType w:val="hybridMultilevel"/>
    <w:tmpl w:val="1B46A94A"/>
    <w:lvl w:ilvl="0" w:tplc="04090001">
      <w:start w:val="1"/>
      <w:numFmt w:val="bullet"/>
      <w:lvlText w:val=""/>
      <w:lvlJc w:val="left"/>
      <w:pPr>
        <w:tabs>
          <w:tab w:val="num" w:pos="1080"/>
        </w:tabs>
        <w:ind w:left="1080" w:hanging="360"/>
      </w:pPr>
      <w:rPr>
        <w:rFonts w:ascii="Symbol" w:hAnsi="Symbol" w:hint="default"/>
      </w:rPr>
    </w:lvl>
    <w:lvl w:ilvl="1" w:tplc="FFFFFFFF">
      <w:start w:val="1"/>
      <w:numFmt w:val="bullet"/>
      <w:lvlText w:val=""/>
      <w:lvlJc w:val="left"/>
      <w:pPr>
        <w:tabs>
          <w:tab w:val="num" w:pos="1800"/>
        </w:tabs>
        <w:ind w:left="1800" w:hanging="360"/>
      </w:pPr>
      <w:rPr>
        <w:rFonts w:ascii="Symbol" w:hAnsi="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C3E61FF"/>
    <w:multiLevelType w:val="hybridMultilevel"/>
    <w:tmpl w:val="1B0615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45655F1"/>
    <w:multiLevelType w:val="hybridMultilevel"/>
    <w:tmpl w:val="6EE2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110E37"/>
    <w:multiLevelType w:val="hybridMultilevel"/>
    <w:tmpl w:val="04882D3E"/>
    <w:lvl w:ilvl="0" w:tplc="2A6839D4">
      <w:start w:val="1"/>
      <w:numFmt w:val="bullet"/>
      <w:lvlText w:val="•"/>
      <w:lvlJc w:val="left"/>
      <w:pPr>
        <w:tabs>
          <w:tab w:val="num" w:pos="720"/>
        </w:tabs>
        <w:ind w:left="720" w:hanging="360"/>
      </w:pPr>
      <w:rPr>
        <w:rFonts w:ascii="Arial" w:hAnsi="Arial" w:hint="default"/>
      </w:rPr>
    </w:lvl>
    <w:lvl w:ilvl="1" w:tplc="E3B42B1C">
      <w:start w:val="1"/>
      <w:numFmt w:val="bullet"/>
      <w:lvlText w:val="•"/>
      <w:lvlJc w:val="left"/>
      <w:pPr>
        <w:tabs>
          <w:tab w:val="num" w:pos="1440"/>
        </w:tabs>
        <w:ind w:left="1440" w:hanging="360"/>
      </w:pPr>
      <w:rPr>
        <w:rFonts w:ascii="Arial" w:hAnsi="Arial" w:hint="default"/>
      </w:rPr>
    </w:lvl>
    <w:lvl w:ilvl="2" w:tplc="2E34EDFC" w:tentative="1">
      <w:start w:val="1"/>
      <w:numFmt w:val="bullet"/>
      <w:lvlText w:val="•"/>
      <w:lvlJc w:val="left"/>
      <w:pPr>
        <w:tabs>
          <w:tab w:val="num" w:pos="2160"/>
        </w:tabs>
        <w:ind w:left="2160" w:hanging="360"/>
      </w:pPr>
      <w:rPr>
        <w:rFonts w:ascii="Arial" w:hAnsi="Arial" w:hint="default"/>
      </w:rPr>
    </w:lvl>
    <w:lvl w:ilvl="3" w:tplc="5EAE9564" w:tentative="1">
      <w:start w:val="1"/>
      <w:numFmt w:val="bullet"/>
      <w:lvlText w:val="•"/>
      <w:lvlJc w:val="left"/>
      <w:pPr>
        <w:tabs>
          <w:tab w:val="num" w:pos="2880"/>
        </w:tabs>
        <w:ind w:left="2880" w:hanging="360"/>
      </w:pPr>
      <w:rPr>
        <w:rFonts w:ascii="Arial" w:hAnsi="Arial" w:hint="default"/>
      </w:rPr>
    </w:lvl>
    <w:lvl w:ilvl="4" w:tplc="BC884332" w:tentative="1">
      <w:start w:val="1"/>
      <w:numFmt w:val="bullet"/>
      <w:lvlText w:val="•"/>
      <w:lvlJc w:val="left"/>
      <w:pPr>
        <w:tabs>
          <w:tab w:val="num" w:pos="3600"/>
        </w:tabs>
        <w:ind w:left="3600" w:hanging="360"/>
      </w:pPr>
      <w:rPr>
        <w:rFonts w:ascii="Arial" w:hAnsi="Arial" w:hint="default"/>
      </w:rPr>
    </w:lvl>
    <w:lvl w:ilvl="5" w:tplc="465C972A" w:tentative="1">
      <w:start w:val="1"/>
      <w:numFmt w:val="bullet"/>
      <w:lvlText w:val="•"/>
      <w:lvlJc w:val="left"/>
      <w:pPr>
        <w:tabs>
          <w:tab w:val="num" w:pos="4320"/>
        </w:tabs>
        <w:ind w:left="4320" w:hanging="360"/>
      </w:pPr>
      <w:rPr>
        <w:rFonts w:ascii="Arial" w:hAnsi="Arial" w:hint="default"/>
      </w:rPr>
    </w:lvl>
    <w:lvl w:ilvl="6" w:tplc="B27831AC" w:tentative="1">
      <w:start w:val="1"/>
      <w:numFmt w:val="bullet"/>
      <w:lvlText w:val="•"/>
      <w:lvlJc w:val="left"/>
      <w:pPr>
        <w:tabs>
          <w:tab w:val="num" w:pos="5040"/>
        </w:tabs>
        <w:ind w:left="5040" w:hanging="360"/>
      </w:pPr>
      <w:rPr>
        <w:rFonts w:ascii="Arial" w:hAnsi="Arial" w:hint="default"/>
      </w:rPr>
    </w:lvl>
    <w:lvl w:ilvl="7" w:tplc="E6FE2A84" w:tentative="1">
      <w:start w:val="1"/>
      <w:numFmt w:val="bullet"/>
      <w:lvlText w:val="•"/>
      <w:lvlJc w:val="left"/>
      <w:pPr>
        <w:tabs>
          <w:tab w:val="num" w:pos="5760"/>
        </w:tabs>
        <w:ind w:left="5760" w:hanging="360"/>
      </w:pPr>
      <w:rPr>
        <w:rFonts w:ascii="Arial" w:hAnsi="Arial" w:hint="default"/>
      </w:rPr>
    </w:lvl>
    <w:lvl w:ilvl="8" w:tplc="5F06CCB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9D1255D"/>
    <w:multiLevelType w:val="hybridMultilevel"/>
    <w:tmpl w:val="1E342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2"/>
  </w:num>
  <w:num w:numId="11">
    <w:abstractNumId w:val="29"/>
  </w:num>
  <w:num w:numId="12">
    <w:abstractNumId w:val="31"/>
  </w:num>
  <w:num w:numId="13">
    <w:abstractNumId w:val="34"/>
  </w:num>
  <w:num w:numId="14">
    <w:abstractNumId w:val="22"/>
  </w:num>
  <w:num w:numId="15">
    <w:abstractNumId w:val="35"/>
  </w:num>
  <w:num w:numId="16">
    <w:abstractNumId w:val="32"/>
  </w:num>
  <w:num w:numId="17">
    <w:abstractNumId w:val="33"/>
  </w:num>
  <w:num w:numId="18">
    <w:abstractNumId w:val="23"/>
  </w:num>
  <w:num w:numId="19">
    <w:abstractNumId w:val="21"/>
  </w:num>
  <w:num w:numId="20">
    <w:abstractNumId w:val="10"/>
  </w:num>
  <w:num w:numId="21">
    <w:abstractNumId w:val="2"/>
  </w:num>
  <w:num w:numId="22">
    <w:abstractNumId w:val="13"/>
  </w:num>
  <w:num w:numId="23">
    <w:abstractNumId w:val="15"/>
  </w:num>
  <w:num w:numId="24">
    <w:abstractNumId w:val="19"/>
  </w:num>
  <w:num w:numId="25">
    <w:abstractNumId w:val="11"/>
  </w:num>
  <w:num w:numId="26">
    <w:abstractNumId w:val="26"/>
  </w:num>
  <w:num w:numId="2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0"/>
  </w:num>
  <w:num w:numId="30">
    <w:abstractNumId w:val="18"/>
  </w:num>
  <w:num w:numId="31">
    <w:abstractNumId w:val="25"/>
  </w:num>
  <w:num w:numId="32">
    <w:abstractNumId w:val="27"/>
  </w:num>
  <w:num w:numId="3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num>
  <w:num w:numId="35">
    <w:abstractNumId w:val="24"/>
  </w:num>
  <w:num w:numId="36">
    <w:abstractNumId w:val="24"/>
  </w:num>
  <w:num w:numId="37">
    <w:abstractNumId w:val="16"/>
  </w:num>
  <w:num w:numId="38">
    <w:abstractNumId w:val="17"/>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C402A8"/>
    <w:rsid w:val="000001D2"/>
    <w:rsid w:val="000001D7"/>
    <w:rsid w:val="000001EC"/>
    <w:rsid w:val="00000E2F"/>
    <w:rsid w:val="000010BC"/>
    <w:rsid w:val="000012B6"/>
    <w:rsid w:val="000034D5"/>
    <w:rsid w:val="000037C8"/>
    <w:rsid w:val="000037F9"/>
    <w:rsid w:val="00003828"/>
    <w:rsid w:val="00004902"/>
    <w:rsid w:val="00005247"/>
    <w:rsid w:val="0000539D"/>
    <w:rsid w:val="00005A27"/>
    <w:rsid w:val="00005FB8"/>
    <w:rsid w:val="0000672F"/>
    <w:rsid w:val="00006E74"/>
    <w:rsid w:val="00011788"/>
    <w:rsid w:val="00011A4A"/>
    <w:rsid w:val="000122D2"/>
    <w:rsid w:val="00013A3F"/>
    <w:rsid w:val="00015C01"/>
    <w:rsid w:val="00015D2F"/>
    <w:rsid w:val="0001661C"/>
    <w:rsid w:val="00016B06"/>
    <w:rsid w:val="000176DF"/>
    <w:rsid w:val="00020D7E"/>
    <w:rsid w:val="00021587"/>
    <w:rsid w:val="00021D9B"/>
    <w:rsid w:val="00021EF0"/>
    <w:rsid w:val="00022361"/>
    <w:rsid w:val="00023126"/>
    <w:rsid w:val="000241C0"/>
    <w:rsid w:val="00025074"/>
    <w:rsid w:val="000251A5"/>
    <w:rsid w:val="000252FD"/>
    <w:rsid w:val="00025F4A"/>
    <w:rsid w:val="00026084"/>
    <w:rsid w:val="00031993"/>
    <w:rsid w:val="00031E76"/>
    <w:rsid w:val="000322BE"/>
    <w:rsid w:val="00033590"/>
    <w:rsid w:val="0003412C"/>
    <w:rsid w:val="000349FA"/>
    <w:rsid w:val="00034ACE"/>
    <w:rsid w:val="00035F35"/>
    <w:rsid w:val="00036E02"/>
    <w:rsid w:val="00040DB0"/>
    <w:rsid w:val="00040ECA"/>
    <w:rsid w:val="00041133"/>
    <w:rsid w:val="00041E92"/>
    <w:rsid w:val="00042824"/>
    <w:rsid w:val="000429EC"/>
    <w:rsid w:val="00042F86"/>
    <w:rsid w:val="00045C92"/>
    <w:rsid w:val="00046628"/>
    <w:rsid w:val="00047235"/>
    <w:rsid w:val="00047C1E"/>
    <w:rsid w:val="00047E7A"/>
    <w:rsid w:val="0005184E"/>
    <w:rsid w:val="000535EE"/>
    <w:rsid w:val="00054EBA"/>
    <w:rsid w:val="00060F14"/>
    <w:rsid w:val="00061B25"/>
    <w:rsid w:val="00061CF7"/>
    <w:rsid w:val="00063FA8"/>
    <w:rsid w:val="000653D4"/>
    <w:rsid w:val="0006583B"/>
    <w:rsid w:val="00067578"/>
    <w:rsid w:val="000715CC"/>
    <w:rsid w:val="000717FC"/>
    <w:rsid w:val="00071C79"/>
    <w:rsid w:val="00071E21"/>
    <w:rsid w:val="00072347"/>
    <w:rsid w:val="00072635"/>
    <w:rsid w:val="00072F73"/>
    <w:rsid w:val="000732A2"/>
    <w:rsid w:val="000746B9"/>
    <w:rsid w:val="00074B33"/>
    <w:rsid w:val="00074BF7"/>
    <w:rsid w:val="00075463"/>
    <w:rsid w:val="00076D5C"/>
    <w:rsid w:val="0007748E"/>
    <w:rsid w:val="00077E8B"/>
    <w:rsid w:val="00080DEC"/>
    <w:rsid w:val="0008145A"/>
    <w:rsid w:val="00082923"/>
    <w:rsid w:val="000851D7"/>
    <w:rsid w:val="00086977"/>
    <w:rsid w:val="00086EBA"/>
    <w:rsid w:val="00086F59"/>
    <w:rsid w:val="00087179"/>
    <w:rsid w:val="000871E9"/>
    <w:rsid w:val="000878EF"/>
    <w:rsid w:val="00087E39"/>
    <w:rsid w:val="00090545"/>
    <w:rsid w:val="0009172D"/>
    <w:rsid w:val="00092238"/>
    <w:rsid w:val="00093FE8"/>
    <w:rsid w:val="00093FEC"/>
    <w:rsid w:val="0009413A"/>
    <w:rsid w:val="00094402"/>
    <w:rsid w:val="00095522"/>
    <w:rsid w:val="0009675A"/>
    <w:rsid w:val="00096929"/>
    <w:rsid w:val="00097A5F"/>
    <w:rsid w:val="000A1612"/>
    <w:rsid w:val="000A1794"/>
    <w:rsid w:val="000A3E57"/>
    <w:rsid w:val="000A5163"/>
    <w:rsid w:val="000A5BF0"/>
    <w:rsid w:val="000A5F43"/>
    <w:rsid w:val="000A6D38"/>
    <w:rsid w:val="000B0174"/>
    <w:rsid w:val="000B020A"/>
    <w:rsid w:val="000B11E2"/>
    <w:rsid w:val="000B30E8"/>
    <w:rsid w:val="000B3A4E"/>
    <w:rsid w:val="000B3C8D"/>
    <w:rsid w:val="000B46CE"/>
    <w:rsid w:val="000B5E92"/>
    <w:rsid w:val="000C0D5D"/>
    <w:rsid w:val="000C1CFE"/>
    <w:rsid w:val="000C2333"/>
    <w:rsid w:val="000C35F3"/>
    <w:rsid w:val="000C3BDE"/>
    <w:rsid w:val="000C4C22"/>
    <w:rsid w:val="000C4F97"/>
    <w:rsid w:val="000C56E6"/>
    <w:rsid w:val="000C65F3"/>
    <w:rsid w:val="000C6846"/>
    <w:rsid w:val="000C6AF8"/>
    <w:rsid w:val="000C7BD1"/>
    <w:rsid w:val="000C7E45"/>
    <w:rsid w:val="000D0525"/>
    <w:rsid w:val="000D0656"/>
    <w:rsid w:val="000D071F"/>
    <w:rsid w:val="000D18D6"/>
    <w:rsid w:val="000D2E21"/>
    <w:rsid w:val="000D36A1"/>
    <w:rsid w:val="000D52D3"/>
    <w:rsid w:val="000D5375"/>
    <w:rsid w:val="000D5477"/>
    <w:rsid w:val="000D5795"/>
    <w:rsid w:val="000D75B6"/>
    <w:rsid w:val="000D7EB1"/>
    <w:rsid w:val="000E0103"/>
    <w:rsid w:val="000E0402"/>
    <w:rsid w:val="000E088F"/>
    <w:rsid w:val="000E09E9"/>
    <w:rsid w:val="000E0EEA"/>
    <w:rsid w:val="000E0FF0"/>
    <w:rsid w:val="000E15D2"/>
    <w:rsid w:val="000E1DA5"/>
    <w:rsid w:val="000E27C2"/>
    <w:rsid w:val="000E49AE"/>
    <w:rsid w:val="000E5EAD"/>
    <w:rsid w:val="000E74A8"/>
    <w:rsid w:val="000E78A7"/>
    <w:rsid w:val="000E7CB4"/>
    <w:rsid w:val="000E7CBF"/>
    <w:rsid w:val="000E7F1A"/>
    <w:rsid w:val="000E7FEC"/>
    <w:rsid w:val="000F0110"/>
    <w:rsid w:val="000F0A67"/>
    <w:rsid w:val="000F112C"/>
    <w:rsid w:val="000F14E1"/>
    <w:rsid w:val="000F24E2"/>
    <w:rsid w:val="000F25C6"/>
    <w:rsid w:val="000F2735"/>
    <w:rsid w:val="000F4424"/>
    <w:rsid w:val="000F473A"/>
    <w:rsid w:val="000F609F"/>
    <w:rsid w:val="000F744D"/>
    <w:rsid w:val="00101D3A"/>
    <w:rsid w:val="0010220B"/>
    <w:rsid w:val="0010286F"/>
    <w:rsid w:val="001039FE"/>
    <w:rsid w:val="00103F58"/>
    <w:rsid w:val="001048B2"/>
    <w:rsid w:val="00106777"/>
    <w:rsid w:val="001068E4"/>
    <w:rsid w:val="00106CC0"/>
    <w:rsid w:val="00110779"/>
    <w:rsid w:val="001107BC"/>
    <w:rsid w:val="001138F5"/>
    <w:rsid w:val="00114A35"/>
    <w:rsid w:val="001171DA"/>
    <w:rsid w:val="0011742C"/>
    <w:rsid w:val="001203B4"/>
    <w:rsid w:val="00120709"/>
    <w:rsid w:val="00120D69"/>
    <w:rsid w:val="001224ED"/>
    <w:rsid w:val="00123D9A"/>
    <w:rsid w:val="00125F8F"/>
    <w:rsid w:val="0012693A"/>
    <w:rsid w:val="00126A19"/>
    <w:rsid w:val="00126E96"/>
    <w:rsid w:val="0013014C"/>
    <w:rsid w:val="00130309"/>
    <w:rsid w:val="0013068F"/>
    <w:rsid w:val="001306BD"/>
    <w:rsid w:val="00130EF1"/>
    <w:rsid w:val="0013156C"/>
    <w:rsid w:val="00131F48"/>
    <w:rsid w:val="00132F1A"/>
    <w:rsid w:val="0013437A"/>
    <w:rsid w:val="00135000"/>
    <w:rsid w:val="001354F5"/>
    <w:rsid w:val="00141A1C"/>
    <w:rsid w:val="00142262"/>
    <w:rsid w:val="00142332"/>
    <w:rsid w:val="001435B0"/>
    <w:rsid w:val="001437CE"/>
    <w:rsid w:val="00143CE2"/>
    <w:rsid w:val="00144B0B"/>
    <w:rsid w:val="00145616"/>
    <w:rsid w:val="0014573F"/>
    <w:rsid w:val="00146CB5"/>
    <w:rsid w:val="00146E9C"/>
    <w:rsid w:val="00147238"/>
    <w:rsid w:val="001474C8"/>
    <w:rsid w:val="00151B78"/>
    <w:rsid w:val="00151FC3"/>
    <w:rsid w:val="0015220D"/>
    <w:rsid w:val="00153E81"/>
    <w:rsid w:val="0015406B"/>
    <w:rsid w:val="00154E61"/>
    <w:rsid w:val="00155ECF"/>
    <w:rsid w:val="00156C05"/>
    <w:rsid w:val="00156C60"/>
    <w:rsid w:val="00157492"/>
    <w:rsid w:val="00157EBC"/>
    <w:rsid w:val="00161E4A"/>
    <w:rsid w:val="00165132"/>
    <w:rsid w:val="001652D6"/>
    <w:rsid w:val="00165584"/>
    <w:rsid w:val="001662B9"/>
    <w:rsid w:val="00167998"/>
    <w:rsid w:val="001679B3"/>
    <w:rsid w:val="001720BB"/>
    <w:rsid w:val="00173870"/>
    <w:rsid w:val="00173A6C"/>
    <w:rsid w:val="00175802"/>
    <w:rsid w:val="001763A2"/>
    <w:rsid w:val="00176D1C"/>
    <w:rsid w:val="001775E0"/>
    <w:rsid w:val="00180107"/>
    <w:rsid w:val="00181204"/>
    <w:rsid w:val="00181839"/>
    <w:rsid w:val="00182C65"/>
    <w:rsid w:val="00182E3F"/>
    <w:rsid w:val="00183093"/>
    <w:rsid w:val="001831E6"/>
    <w:rsid w:val="00183C76"/>
    <w:rsid w:val="00183D7D"/>
    <w:rsid w:val="00184FA7"/>
    <w:rsid w:val="001873B2"/>
    <w:rsid w:val="0018780E"/>
    <w:rsid w:val="00187E46"/>
    <w:rsid w:val="00190199"/>
    <w:rsid w:val="00190840"/>
    <w:rsid w:val="00190C41"/>
    <w:rsid w:val="00191412"/>
    <w:rsid w:val="001915A3"/>
    <w:rsid w:val="0019296F"/>
    <w:rsid w:val="00193332"/>
    <w:rsid w:val="001954CA"/>
    <w:rsid w:val="00195772"/>
    <w:rsid w:val="00195DE5"/>
    <w:rsid w:val="00196515"/>
    <w:rsid w:val="00196D4D"/>
    <w:rsid w:val="001A10B9"/>
    <w:rsid w:val="001A1128"/>
    <w:rsid w:val="001A257A"/>
    <w:rsid w:val="001A36CC"/>
    <w:rsid w:val="001A3946"/>
    <w:rsid w:val="001A5F1C"/>
    <w:rsid w:val="001A6357"/>
    <w:rsid w:val="001A6394"/>
    <w:rsid w:val="001A7DCF"/>
    <w:rsid w:val="001B1219"/>
    <w:rsid w:val="001B13F9"/>
    <w:rsid w:val="001B1C3A"/>
    <w:rsid w:val="001B1E3E"/>
    <w:rsid w:val="001B26B6"/>
    <w:rsid w:val="001B3CF9"/>
    <w:rsid w:val="001B5133"/>
    <w:rsid w:val="001B5D43"/>
    <w:rsid w:val="001B743C"/>
    <w:rsid w:val="001C03F1"/>
    <w:rsid w:val="001C1823"/>
    <w:rsid w:val="001C331D"/>
    <w:rsid w:val="001C38B0"/>
    <w:rsid w:val="001C3BB8"/>
    <w:rsid w:val="001C4050"/>
    <w:rsid w:val="001C50E8"/>
    <w:rsid w:val="001C541A"/>
    <w:rsid w:val="001C6AC7"/>
    <w:rsid w:val="001D0FEC"/>
    <w:rsid w:val="001D30E1"/>
    <w:rsid w:val="001D5895"/>
    <w:rsid w:val="001D5F6C"/>
    <w:rsid w:val="001E0209"/>
    <w:rsid w:val="001E1AEA"/>
    <w:rsid w:val="001E2673"/>
    <w:rsid w:val="001E2CA1"/>
    <w:rsid w:val="001E2EE0"/>
    <w:rsid w:val="001E3019"/>
    <w:rsid w:val="001E39BC"/>
    <w:rsid w:val="001E3E01"/>
    <w:rsid w:val="001E4826"/>
    <w:rsid w:val="001E5066"/>
    <w:rsid w:val="001E520B"/>
    <w:rsid w:val="001E5AE9"/>
    <w:rsid w:val="001E6069"/>
    <w:rsid w:val="001E6224"/>
    <w:rsid w:val="001E648E"/>
    <w:rsid w:val="001E699E"/>
    <w:rsid w:val="001E74E9"/>
    <w:rsid w:val="001F1FFA"/>
    <w:rsid w:val="001F4E4B"/>
    <w:rsid w:val="001F56EE"/>
    <w:rsid w:val="001F64EC"/>
    <w:rsid w:val="00200E45"/>
    <w:rsid w:val="00201356"/>
    <w:rsid w:val="0020250B"/>
    <w:rsid w:val="00202B5C"/>
    <w:rsid w:val="00202CA1"/>
    <w:rsid w:val="0020345E"/>
    <w:rsid w:val="002046DE"/>
    <w:rsid w:val="002069D8"/>
    <w:rsid w:val="002102B5"/>
    <w:rsid w:val="0021048B"/>
    <w:rsid w:val="0021093D"/>
    <w:rsid w:val="00212A65"/>
    <w:rsid w:val="00212C7C"/>
    <w:rsid w:val="0021548A"/>
    <w:rsid w:val="0021554F"/>
    <w:rsid w:val="0021557C"/>
    <w:rsid w:val="00215B6C"/>
    <w:rsid w:val="00216B7F"/>
    <w:rsid w:val="00217100"/>
    <w:rsid w:val="00222857"/>
    <w:rsid w:val="002232A2"/>
    <w:rsid w:val="00223745"/>
    <w:rsid w:val="002249D6"/>
    <w:rsid w:val="00224D5B"/>
    <w:rsid w:val="002256A7"/>
    <w:rsid w:val="00225D8E"/>
    <w:rsid w:val="00226719"/>
    <w:rsid w:val="00226F05"/>
    <w:rsid w:val="002276A0"/>
    <w:rsid w:val="00227EC9"/>
    <w:rsid w:val="002323E3"/>
    <w:rsid w:val="002324E5"/>
    <w:rsid w:val="00232B3A"/>
    <w:rsid w:val="002334B5"/>
    <w:rsid w:val="00233DB2"/>
    <w:rsid w:val="002343D2"/>
    <w:rsid w:val="00234FD6"/>
    <w:rsid w:val="00235755"/>
    <w:rsid w:val="0023651F"/>
    <w:rsid w:val="002372DE"/>
    <w:rsid w:val="00240B59"/>
    <w:rsid w:val="00241FB2"/>
    <w:rsid w:val="00242236"/>
    <w:rsid w:val="00242648"/>
    <w:rsid w:val="00242A3F"/>
    <w:rsid w:val="00242EF8"/>
    <w:rsid w:val="00243C85"/>
    <w:rsid w:val="00244933"/>
    <w:rsid w:val="00245EE5"/>
    <w:rsid w:val="00245F8D"/>
    <w:rsid w:val="00246D53"/>
    <w:rsid w:val="00247927"/>
    <w:rsid w:val="00250685"/>
    <w:rsid w:val="00250827"/>
    <w:rsid w:val="0025113F"/>
    <w:rsid w:val="002519EA"/>
    <w:rsid w:val="002526E1"/>
    <w:rsid w:val="002527DF"/>
    <w:rsid w:val="00252A4C"/>
    <w:rsid w:val="002552BE"/>
    <w:rsid w:val="00255950"/>
    <w:rsid w:val="00257BD6"/>
    <w:rsid w:val="00260161"/>
    <w:rsid w:val="0026026B"/>
    <w:rsid w:val="0026300F"/>
    <w:rsid w:val="002642C4"/>
    <w:rsid w:val="002644D9"/>
    <w:rsid w:val="0026627B"/>
    <w:rsid w:val="002702B1"/>
    <w:rsid w:val="00270C6B"/>
    <w:rsid w:val="00271D44"/>
    <w:rsid w:val="00272C27"/>
    <w:rsid w:val="00272F59"/>
    <w:rsid w:val="00274184"/>
    <w:rsid w:val="00274A82"/>
    <w:rsid w:val="00277997"/>
    <w:rsid w:val="00277ADC"/>
    <w:rsid w:val="0028012E"/>
    <w:rsid w:val="00280283"/>
    <w:rsid w:val="002804A1"/>
    <w:rsid w:val="0028133A"/>
    <w:rsid w:val="002814F5"/>
    <w:rsid w:val="00282012"/>
    <w:rsid w:val="0028240C"/>
    <w:rsid w:val="0028368D"/>
    <w:rsid w:val="00285439"/>
    <w:rsid w:val="00285601"/>
    <w:rsid w:val="002859CD"/>
    <w:rsid w:val="0028645E"/>
    <w:rsid w:val="002874F5"/>
    <w:rsid w:val="00287976"/>
    <w:rsid w:val="00290267"/>
    <w:rsid w:val="00290463"/>
    <w:rsid w:val="00290AD6"/>
    <w:rsid w:val="00291513"/>
    <w:rsid w:val="00291F1F"/>
    <w:rsid w:val="0029324D"/>
    <w:rsid w:val="00293DE4"/>
    <w:rsid w:val="00294917"/>
    <w:rsid w:val="002951DA"/>
    <w:rsid w:val="00295256"/>
    <w:rsid w:val="00295D98"/>
    <w:rsid w:val="00296D42"/>
    <w:rsid w:val="0029733A"/>
    <w:rsid w:val="002A0188"/>
    <w:rsid w:val="002A12B1"/>
    <w:rsid w:val="002A1317"/>
    <w:rsid w:val="002A1CDF"/>
    <w:rsid w:val="002A2013"/>
    <w:rsid w:val="002A3C43"/>
    <w:rsid w:val="002A4B03"/>
    <w:rsid w:val="002A56CA"/>
    <w:rsid w:val="002A5C51"/>
    <w:rsid w:val="002A65AC"/>
    <w:rsid w:val="002A6816"/>
    <w:rsid w:val="002B0304"/>
    <w:rsid w:val="002B06F4"/>
    <w:rsid w:val="002B32A4"/>
    <w:rsid w:val="002B3436"/>
    <w:rsid w:val="002B3AD1"/>
    <w:rsid w:val="002B3BC2"/>
    <w:rsid w:val="002B42E7"/>
    <w:rsid w:val="002B7129"/>
    <w:rsid w:val="002C085A"/>
    <w:rsid w:val="002C0D80"/>
    <w:rsid w:val="002C0FD9"/>
    <w:rsid w:val="002C12A8"/>
    <w:rsid w:val="002C2DFF"/>
    <w:rsid w:val="002C308D"/>
    <w:rsid w:val="002C32F3"/>
    <w:rsid w:val="002C3940"/>
    <w:rsid w:val="002C62AC"/>
    <w:rsid w:val="002C683E"/>
    <w:rsid w:val="002C6A81"/>
    <w:rsid w:val="002C6CC3"/>
    <w:rsid w:val="002C6D55"/>
    <w:rsid w:val="002C74F4"/>
    <w:rsid w:val="002D0027"/>
    <w:rsid w:val="002D117C"/>
    <w:rsid w:val="002D2AF5"/>
    <w:rsid w:val="002D3453"/>
    <w:rsid w:val="002D57EC"/>
    <w:rsid w:val="002D6246"/>
    <w:rsid w:val="002D6AE3"/>
    <w:rsid w:val="002D7013"/>
    <w:rsid w:val="002D7DAB"/>
    <w:rsid w:val="002E05CF"/>
    <w:rsid w:val="002E06CE"/>
    <w:rsid w:val="002E280C"/>
    <w:rsid w:val="002E3F6F"/>
    <w:rsid w:val="002E4ED4"/>
    <w:rsid w:val="002E4F9D"/>
    <w:rsid w:val="002E5F6E"/>
    <w:rsid w:val="002E6F96"/>
    <w:rsid w:val="002E766E"/>
    <w:rsid w:val="002E7B8F"/>
    <w:rsid w:val="002F0541"/>
    <w:rsid w:val="002F0D51"/>
    <w:rsid w:val="002F2610"/>
    <w:rsid w:val="002F4868"/>
    <w:rsid w:val="002F6D31"/>
    <w:rsid w:val="002F7D67"/>
    <w:rsid w:val="00300510"/>
    <w:rsid w:val="00300C2E"/>
    <w:rsid w:val="00301614"/>
    <w:rsid w:val="0030165F"/>
    <w:rsid w:val="003019B9"/>
    <w:rsid w:val="00301CBC"/>
    <w:rsid w:val="00302862"/>
    <w:rsid w:val="00303512"/>
    <w:rsid w:val="00303A24"/>
    <w:rsid w:val="003121E4"/>
    <w:rsid w:val="0031255A"/>
    <w:rsid w:val="00312C72"/>
    <w:rsid w:val="00313F59"/>
    <w:rsid w:val="00314509"/>
    <w:rsid w:val="003159DD"/>
    <w:rsid w:val="00315BA0"/>
    <w:rsid w:val="00316D1D"/>
    <w:rsid w:val="0031713A"/>
    <w:rsid w:val="00317145"/>
    <w:rsid w:val="0031734F"/>
    <w:rsid w:val="00317493"/>
    <w:rsid w:val="00317A49"/>
    <w:rsid w:val="00317D04"/>
    <w:rsid w:val="003203E6"/>
    <w:rsid w:val="0032158A"/>
    <w:rsid w:val="0032325C"/>
    <w:rsid w:val="00324473"/>
    <w:rsid w:val="00325990"/>
    <w:rsid w:val="00326A5B"/>
    <w:rsid w:val="00327360"/>
    <w:rsid w:val="003273C6"/>
    <w:rsid w:val="00331391"/>
    <w:rsid w:val="00331946"/>
    <w:rsid w:val="0033272B"/>
    <w:rsid w:val="00333643"/>
    <w:rsid w:val="00333BD1"/>
    <w:rsid w:val="00333D06"/>
    <w:rsid w:val="00334E38"/>
    <w:rsid w:val="00334E56"/>
    <w:rsid w:val="00334F58"/>
    <w:rsid w:val="00336925"/>
    <w:rsid w:val="00336F02"/>
    <w:rsid w:val="00337044"/>
    <w:rsid w:val="00340150"/>
    <w:rsid w:val="003409DB"/>
    <w:rsid w:val="0034108C"/>
    <w:rsid w:val="003422BD"/>
    <w:rsid w:val="00343132"/>
    <w:rsid w:val="00344853"/>
    <w:rsid w:val="00345508"/>
    <w:rsid w:val="00345E46"/>
    <w:rsid w:val="00346FF8"/>
    <w:rsid w:val="00347942"/>
    <w:rsid w:val="00351604"/>
    <w:rsid w:val="00351932"/>
    <w:rsid w:val="003521FD"/>
    <w:rsid w:val="00353148"/>
    <w:rsid w:val="00354079"/>
    <w:rsid w:val="003540A4"/>
    <w:rsid w:val="0035572A"/>
    <w:rsid w:val="0035580D"/>
    <w:rsid w:val="00355EB3"/>
    <w:rsid w:val="00355F29"/>
    <w:rsid w:val="003619A4"/>
    <w:rsid w:val="00361AD8"/>
    <w:rsid w:val="00361BD4"/>
    <w:rsid w:val="0036245C"/>
    <w:rsid w:val="00362511"/>
    <w:rsid w:val="0036253B"/>
    <w:rsid w:val="00362771"/>
    <w:rsid w:val="003637C3"/>
    <w:rsid w:val="00363E80"/>
    <w:rsid w:val="0036578F"/>
    <w:rsid w:val="00365B51"/>
    <w:rsid w:val="00365FA8"/>
    <w:rsid w:val="00366C8F"/>
    <w:rsid w:val="0036789D"/>
    <w:rsid w:val="0036792C"/>
    <w:rsid w:val="00371320"/>
    <w:rsid w:val="00371B00"/>
    <w:rsid w:val="00371CC3"/>
    <w:rsid w:val="00374656"/>
    <w:rsid w:val="003746D6"/>
    <w:rsid w:val="00374D0F"/>
    <w:rsid w:val="00374DCD"/>
    <w:rsid w:val="003752B1"/>
    <w:rsid w:val="00376873"/>
    <w:rsid w:val="003775B7"/>
    <w:rsid w:val="003775E8"/>
    <w:rsid w:val="00377729"/>
    <w:rsid w:val="00380EC8"/>
    <w:rsid w:val="003827AF"/>
    <w:rsid w:val="00382A37"/>
    <w:rsid w:val="00383C61"/>
    <w:rsid w:val="00385113"/>
    <w:rsid w:val="003854CF"/>
    <w:rsid w:val="00387F05"/>
    <w:rsid w:val="00387FF3"/>
    <w:rsid w:val="00390514"/>
    <w:rsid w:val="00390B14"/>
    <w:rsid w:val="003926CE"/>
    <w:rsid w:val="00393D1A"/>
    <w:rsid w:val="00393F73"/>
    <w:rsid w:val="00394017"/>
    <w:rsid w:val="003942CE"/>
    <w:rsid w:val="00395594"/>
    <w:rsid w:val="00397480"/>
    <w:rsid w:val="00397E11"/>
    <w:rsid w:val="003A07C7"/>
    <w:rsid w:val="003A0825"/>
    <w:rsid w:val="003A0B7B"/>
    <w:rsid w:val="003A287B"/>
    <w:rsid w:val="003A2EB1"/>
    <w:rsid w:val="003A3275"/>
    <w:rsid w:val="003A3E9F"/>
    <w:rsid w:val="003A427C"/>
    <w:rsid w:val="003A51E2"/>
    <w:rsid w:val="003A5584"/>
    <w:rsid w:val="003A6A47"/>
    <w:rsid w:val="003A6E52"/>
    <w:rsid w:val="003A6E70"/>
    <w:rsid w:val="003A7EFC"/>
    <w:rsid w:val="003B223D"/>
    <w:rsid w:val="003B287C"/>
    <w:rsid w:val="003B2C38"/>
    <w:rsid w:val="003B38B0"/>
    <w:rsid w:val="003B3C8B"/>
    <w:rsid w:val="003B467D"/>
    <w:rsid w:val="003B4AF5"/>
    <w:rsid w:val="003B4B8C"/>
    <w:rsid w:val="003B5E70"/>
    <w:rsid w:val="003B5F79"/>
    <w:rsid w:val="003B6399"/>
    <w:rsid w:val="003B6B30"/>
    <w:rsid w:val="003B6F19"/>
    <w:rsid w:val="003B705F"/>
    <w:rsid w:val="003B74C9"/>
    <w:rsid w:val="003B7661"/>
    <w:rsid w:val="003C00DA"/>
    <w:rsid w:val="003C04E5"/>
    <w:rsid w:val="003C161C"/>
    <w:rsid w:val="003C16D7"/>
    <w:rsid w:val="003C1B55"/>
    <w:rsid w:val="003C20F7"/>
    <w:rsid w:val="003C31BE"/>
    <w:rsid w:val="003C3B51"/>
    <w:rsid w:val="003C4390"/>
    <w:rsid w:val="003C4430"/>
    <w:rsid w:val="003C7371"/>
    <w:rsid w:val="003C7BD7"/>
    <w:rsid w:val="003C7DB9"/>
    <w:rsid w:val="003C7DCF"/>
    <w:rsid w:val="003C7ED9"/>
    <w:rsid w:val="003D278E"/>
    <w:rsid w:val="003D304B"/>
    <w:rsid w:val="003D426D"/>
    <w:rsid w:val="003D4905"/>
    <w:rsid w:val="003D4DD4"/>
    <w:rsid w:val="003D723C"/>
    <w:rsid w:val="003E05CA"/>
    <w:rsid w:val="003E1232"/>
    <w:rsid w:val="003E1337"/>
    <w:rsid w:val="003E2817"/>
    <w:rsid w:val="003E2BD6"/>
    <w:rsid w:val="003E3711"/>
    <w:rsid w:val="003E43F6"/>
    <w:rsid w:val="003E624B"/>
    <w:rsid w:val="003E67AB"/>
    <w:rsid w:val="003F02B5"/>
    <w:rsid w:val="003F33EC"/>
    <w:rsid w:val="003F392F"/>
    <w:rsid w:val="003F444C"/>
    <w:rsid w:val="003F46C2"/>
    <w:rsid w:val="003F51AF"/>
    <w:rsid w:val="003F56BE"/>
    <w:rsid w:val="003F5B1F"/>
    <w:rsid w:val="003F5DD7"/>
    <w:rsid w:val="003F6C32"/>
    <w:rsid w:val="003F6DAC"/>
    <w:rsid w:val="003F6F29"/>
    <w:rsid w:val="00400210"/>
    <w:rsid w:val="00400A3C"/>
    <w:rsid w:val="00401438"/>
    <w:rsid w:val="00401DD1"/>
    <w:rsid w:val="00402E73"/>
    <w:rsid w:val="00403F31"/>
    <w:rsid w:val="00404B82"/>
    <w:rsid w:val="00406B20"/>
    <w:rsid w:val="00406C3D"/>
    <w:rsid w:val="004071B4"/>
    <w:rsid w:val="0040730E"/>
    <w:rsid w:val="00407C54"/>
    <w:rsid w:val="00407D73"/>
    <w:rsid w:val="0041077B"/>
    <w:rsid w:val="00410B18"/>
    <w:rsid w:val="00410C24"/>
    <w:rsid w:val="00412490"/>
    <w:rsid w:val="0041299D"/>
    <w:rsid w:val="00414355"/>
    <w:rsid w:val="00414794"/>
    <w:rsid w:val="00414A88"/>
    <w:rsid w:val="0041500D"/>
    <w:rsid w:val="0041502E"/>
    <w:rsid w:val="00415E20"/>
    <w:rsid w:val="00416FC3"/>
    <w:rsid w:val="00417F07"/>
    <w:rsid w:val="00420BF7"/>
    <w:rsid w:val="00420D9E"/>
    <w:rsid w:val="0042144F"/>
    <w:rsid w:val="00421DB2"/>
    <w:rsid w:val="00421FE3"/>
    <w:rsid w:val="00422261"/>
    <w:rsid w:val="00422C93"/>
    <w:rsid w:val="00423075"/>
    <w:rsid w:val="00424F80"/>
    <w:rsid w:val="00425325"/>
    <w:rsid w:val="004257B3"/>
    <w:rsid w:val="004261F6"/>
    <w:rsid w:val="00426BB0"/>
    <w:rsid w:val="004300D4"/>
    <w:rsid w:val="004308DD"/>
    <w:rsid w:val="0043350F"/>
    <w:rsid w:val="004337EE"/>
    <w:rsid w:val="004346D6"/>
    <w:rsid w:val="004350CB"/>
    <w:rsid w:val="00435A1B"/>
    <w:rsid w:val="00435FD0"/>
    <w:rsid w:val="0043760D"/>
    <w:rsid w:val="00441757"/>
    <w:rsid w:val="004441ED"/>
    <w:rsid w:val="00445258"/>
    <w:rsid w:val="0044561F"/>
    <w:rsid w:val="00446545"/>
    <w:rsid w:val="00450251"/>
    <w:rsid w:val="004516DB"/>
    <w:rsid w:val="00451A27"/>
    <w:rsid w:val="00451D24"/>
    <w:rsid w:val="00453714"/>
    <w:rsid w:val="00454C5C"/>
    <w:rsid w:val="004566E6"/>
    <w:rsid w:val="00456C87"/>
    <w:rsid w:val="00457847"/>
    <w:rsid w:val="004604FA"/>
    <w:rsid w:val="00461141"/>
    <w:rsid w:val="00462EC9"/>
    <w:rsid w:val="00463756"/>
    <w:rsid w:val="00463DF7"/>
    <w:rsid w:val="00464A03"/>
    <w:rsid w:val="00465087"/>
    <w:rsid w:val="00465E23"/>
    <w:rsid w:val="004661EA"/>
    <w:rsid w:val="004671A5"/>
    <w:rsid w:val="00473F5D"/>
    <w:rsid w:val="004748C1"/>
    <w:rsid w:val="00474E55"/>
    <w:rsid w:val="00477038"/>
    <w:rsid w:val="004771E2"/>
    <w:rsid w:val="00477262"/>
    <w:rsid w:val="00480126"/>
    <w:rsid w:val="00480A6B"/>
    <w:rsid w:val="00480C01"/>
    <w:rsid w:val="0048137C"/>
    <w:rsid w:val="0048250A"/>
    <w:rsid w:val="0048293C"/>
    <w:rsid w:val="00482F66"/>
    <w:rsid w:val="0048443E"/>
    <w:rsid w:val="00484DDD"/>
    <w:rsid w:val="00485171"/>
    <w:rsid w:val="00485C5B"/>
    <w:rsid w:val="004861B7"/>
    <w:rsid w:val="004871AC"/>
    <w:rsid w:val="004877F1"/>
    <w:rsid w:val="00490359"/>
    <w:rsid w:val="0049316F"/>
    <w:rsid w:val="00493A09"/>
    <w:rsid w:val="004942DE"/>
    <w:rsid w:val="00494387"/>
    <w:rsid w:val="0049566A"/>
    <w:rsid w:val="00496D7C"/>
    <w:rsid w:val="00496EDA"/>
    <w:rsid w:val="004975A5"/>
    <w:rsid w:val="004A1E53"/>
    <w:rsid w:val="004A1F9A"/>
    <w:rsid w:val="004A4A85"/>
    <w:rsid w:val="004A528D"/>
    <w:rsid w:val="004A545B"/>
    <w:rsid w:val="004A556A"/>
    <w:rsid w:val="004A5F98"/>
    <w:rsid w:val="004A6557"/>
    <w:rsid w:val="004B0961"/>
    <w:rsid w:val="004B1AFA"/>
    <w:rsid w:val="004B1FD2"/>
    <w:rsid w:val="004B376E"/>
    <w:rsid w:val="004B3D05"/>
    <w:rsid w:val="004B4284"/>
    <w:rsid w:val="004B487D"/>
    <w:rsid w:val="004B4E9E"/>
    <w:rsid w:val="004B5D97"/>
    <w:rsid w:val="004B6555"/>
    <w:rsid w:val="004B6DFB"/>
    <w:rsid w:val="004B74ED"/>
    <w:rsid w:val="004C0B83"/>
    <w:rsid w:val="004C113B"/>
    <w:rsid w:val="004C1C1D"/>
    <w:rsid w:val="004C25E9"/>
    <w:rsid w:val="004C2B73"/>
    <w:rsid w:val="004C45EF"/>
    <w:rsid w:val="004C4C6B"/>
    <w:rsid w:val="004C5B13"/>
    <w:rsid w:val="004C6EC4"/>
    <w:rsid w:val="004C771A"/>
    <w:rsid w:val="004D031A"/>
    <w:rsid w:val="004D0CFC"/>
    <w:rsid w:val="004D1588"/>
    <w:rsid w:val="004D1D2E"/>
    <w:rsid w:val="004D5351"/>
    <w:rsid w:val="004D5A2E"/>
    <w:rsid w:val="004D741F"/>
    <w:rsid w:val="004D7936"/>
    <w:rsid w:val="004E0F55"/>
    <w:rsid w:val="004E14C5"/>
    <w:rsid w:val="004E1559"/>
    <w:rsid w:val="004E319C"/>
    <w:rsid w:val="004E3C7F"/>
    <w:rsid w:val="004E6637"/>
    <w:rsid w:val="004E697E"/>
    <w:rsid w:val="004E70C6"/>
    <w:rsid w:val="004E7132"/>
    <w:rsid w:val="004E740B"/>
    <w:rsid w:val="004F0141"/>
    <w:rsid w:val="004F1B2D"/>
    <w:rsid w:val="004F1CA5"/>
    <w:rsid w:val="004F1D32"/>
    <w:rsid w:val="004F3C25"/>
    <w:rsid w:val="004F3F50"/>
    <w:rsid w:val="004F4263"/>
    <w:rsid w:val="004F563A"/>
    <w:rsid w:val="004F563E"/>
    <w:rsid w:val="004F59D9"/>
    <w:rsid w:val="004F64F7"/>
    <w:rsid w:val="004F6A5B"/>
    <w:rsid w:val="004F7F44"/>
    <w:rsid w:val="0050078C"/>
    <w:rsid w:val="00500989"/>
    <w:rsid w:val="00500D76"/>
    <w:rsid w:val="00501B05"/>
    <w:rsid w:val="005023C2"/>
    <w:rsid w:val="005024DE"/>
    <w:rsid w:val="00502E92"/>
    <w:rsid w:val="005037B7"/>
    <w:rsid w:val="00503F39"/>
    <w:rsid w:val="0050498E"/>
    <w:rsid w:val="00505036"/>
    <w:rsid w:val="00506151"/>
    <w:rsid w:val="005103FA"/>
    <w:rsid w:val="00510B1B"/>
    <w:rsid w:val="00511071"/>
    <w:rsid w:val="00511263"/>
    <w:rsid w:val="0051127E"/>
    <w:rsid w:val="005115D3"/>
    <w:rsid w:val="00512FB1"/>
    <w:rsid w:val="005131C1"/>
    <w:rsid w:val="005132F2"/>
    <w:rsid w:val="00513CA5"/>
    <w:rsid w:val="0051459E"/>
    <w:rsid w:val="00514C7E"/>
    <w:rsid w:val="00515710"/>
    <w:rsid w:val="0051580F"/>
    <w:rsid w:val="00517884"/>
    <w:rsid w:val="00517C48"/>
    <w:rsid w:val="0052025E"/>
    <w:rsid w:val="00522CC1"/>
    <w:rsid w:val="00522E9A"/>
    <w:rsid w:val="00523F5D"/>
    <w:rsid w:val="00524690"/>
    <w:rsid w:val="00524F30"/>
    <w:rsid w:val="00525132"/>
    <w:rsid w:val="005255C9"/>
    <w:rsid w:val="00525D6C"/>
    <w:rsid w:val="005304D9"/>
    <w:rsid w:val="00531119"/>
    <w:rsid w:val="00531189"/>
    <w:rsid w:val="00533B27"/>
    <w:rsid w:val="00534109"/>
    <w:rsid w:val="005347A7"/>
    <w:rsid w:val="00534AF4"/>
    <w:rsid w:val="0053509A"/>
    <w:rsid w:val="0053509F"/>
    <w:rsid w:val="005351BD"/>
    <w:rsid w:val="005371FC"/>
    <w:rsid w:val="00537A0B"/>
    <w:rsid w:val="00537B4C"/>
    <w:rsid w:val="00540065"/>
    <w:rsid w:val="00540300"/>
    <w:rsid w:val="005403DD"/>
    <w:rsid w:val="00541336"/>
    <w:rsid w:val="005425B7"/>
    <w:rsid w:val="005427F5"/>
    <w:rsid w:val="00542ECE"/>
    <w:rsid w:val="005431C3"/>
    <w:rsid w:val="00544C0A"/>
    <w:rsid w:val="00545EE9"/>
    <w:rsid w:val="005461DB"/>
    <w:rsid w:val="00546E9B"/>
    <w:rsid w:val="0054716C"/>
    <w:rsid w:val="00547C49"/>
    <w:rsid w:val="00550042"/>
    <w:rsid w:val="00550712"/>
    <w:rsid w:val="00552459"/>
    <w:rsid w:val="00554556"/>
    <w:rsid w:val="005560EC"/>
    <w:rsid w:val="00556AFA"/>
    <w:rsid w:val="00560236"/>
    <w:rsid w:val="00561CB4"/>
    <w:rsid w:val="00562F70"/>
    <w:rsid w:val="005653DA"/>
    <w:rsid w:val="00566423"/>
    <w:rsid w:val="005667F6"/>
    <w:rsid w:val="00571F89"/>
    <w:rsid w:val="005725F9"/>
    <w:rsid w:val="00572B5E"/>
    <w:rsid w:val="00573774"/>
    <w:rsid w:val="00573D94"/>
    <w:rsid w:val="00573E90"/>
    <w:rsid w:val="00576AE0"/>
    <w:rsid w:val="00577461"/>
    <w:rsid w:val="0057797F"/>
    <w:rsid w:val="00577F23"/>
    <w:rsid w:val="00577FF6"/>
    <w:rsid w:val="005813E4"/>
    <w:rsid w:val="00581827"/>
    <w:rsid w:val="00581A80"/>
    <w:rsid w:val="00583122"/>
    <w:rsid w:val="005831ED"/>
    <w:rsid w:val="005835AF"/>
    <w:rsid w:val="005839EB"/>
    <w:rsid w:val="005872DD"/>
    <w:rsid w:val="0058730D"/>
    <w:rsid w:val="0059076A"/>
    <w:rsid w:val="00592CF6"/>
    <w:rsid w:val="005943BF"/>
    <w:rsid w:val="00596E36"/>
    <w:rsid w:val="005A088C"/>
    <w:rsid w:val="005A0A76"/>
    <w:rsid w:val="005A1255"/>
    <w:rsid w:val="005A20E8"/>
    <w:rsid w:val="005A2981"/>
    <w:rsid w:val="005A2FF9"/>
    <w:rsid w:val="005A36ED"/>
    <w:rsid w:val="005A3DF7"/>
    <w:rsid w:val="005A3EE6"/>
    <w:rsid w:val="005A68C6"/>
    <w:rsid w:val="005A6F2A"/>
    <w:rsid w:val="005A7EAE"/>
    <w:rsid w:val="005B032F"/>
    <w:rsid w:val="005B077E"/>
    <w:rsid w:val="005B0F37"/>
    <w:rsid w:val="005B0F70"/>
    <w:rsid w:val="005B16B4"/>
    <w:rsid w:val="005B5723"/>
    <w:rsid w:val="005B5A03"/>
    <w:rsid w:val="005B6DE9"/>
    <w:rsid w:val="005C0082"/>
    <w:rsid w:val="005C138E"/>
    <w:rsid w:val="005C22A5"/>
    <w:rsid w:val="005C23DE"/>
    <w:rsid w:val="005C294D"/>
    <w:rsid w:val="005C3855"/>
    <w:rsid w:val="005C42AF"/>
    <w:rsid w:val="005C4B2A"/>
    <w:rsid w:val="005C564F"/>
    <w:rsid w:val="005C6F26"/>
    <w:rsid w:val="005D0190"/>
    <w:rsid w:val="005D0364"/>
    <w:rsid w:val="005D079A"/>
    <w:rsid w:val="005D0D11"/>
    <w:rsid w:val="005D1704"/>
    <w:rsid w:val="005D24E1"/>
    <w:rsid w:val="005D3244"/>
    <w:rsid w:val="005D3522"/>
    <w:rsid w:val="005D390E"/>
    <w:rsid w:val="005D4132"/>
    <w:rsid w:val="005D4290"/>
    <w:rsid w:val="005D48B7"/>
    <w:rsid w:val="005D4F5A"/>
    <w:rsid w:val="005D5238"/>
    <w:rsid w:val="005D574B"/>
    <w:rsid w:val="005D624B"/>
    <w:rsid w:val="005E1381"/>
    <w:rsid w:val="005E209D"/>
    <w:rsid w:val="005E3894"/>
    <w:rsid w:val="005E3DAA"/>
    <w:rsid w:val="005E6910"/>
    <w:rsid w:val="005E6A93"/>
    <w:rsid w:val="005F041E"/>
    <w:rsid w:val="005F0A35"/>
    <w:rsid w:val="005F14EE"/>
    <w:rsid w:val="005F1DA1"/>
    <w:rsid w:val="005F34D9"/>
    <w:rsid w:val="005F4ED1"/>
    <w:rsid w:val="005F5856"/>
    <w:rsid w:val="005F63D8"/>
    <w:rsid w:val="005F65A9"/>
    <w:rsid w:val="0060075E"/>
    <w:rsid w:val="006020E5"/>
    <w:rsid w:val="00602362"/>
    <w:rsid w:val="0060298A"/>
    <w:rsid w:val="006038DC"/>
    <w:rsid w:val="00604DA5"/>
    <w:rsid w:val="00604DFC"/>
    <w:rsid w:val="006056ED"/>
    <w:rsid w:val="00606053"/>
    <w:rsid w:val="0061102B"/>
    <w:rsid w:val="00612424"/>
    <w:rsid w:val="0061670A"/>
    <w:rsid w:val="006176D0"/>
    <w:rsid w:val="00620CA8"/>
    <w:rsid w:val="00621CAF"/>
    <w:rsid w:val="00621D0D"/>
    <w:rsid w:val="00621D88"/>
    <w:rsid w:val="00622817"/>
    <w:rsid w:val="0062486E"/>
    <w:rsid w:val="00625EF2"/>
    <w:rsid w:val="006261FE"/>
    <w:rsid w:val="006266EE"/>
    <w:rsid w:val="00627C3D"/>
    <w:rsid w:val="00627D73"/>
    <w:rsid w:val="0063011D"/>
    <w:rsid w:val="00633AD8"/>
    <w:rsid w:val="006347FE"/>
    <w:rsid w:val="00634AAA"/>
    <w:rsid w:val="00635790"/>
    <w:rsid w:val="006358EA"/>
    <w:rsid w:val="00637DA1"/>
    <w:rsid w:val="006439C5"/>
    <w:rsid w:val="006441ED"/>
    <w:rsid w:val="0064489F"/>
    <w:rsid w:val="00644F95"/>
    <w:rsid w:val="006454B2"/>
    <w:rsid w:val="00646808"/>
    <w:rsid w:val="00646B5B"/>
    <w:rsid w:val="00646C3D"/>
    <w:rsid w:val="00646FB6"/>
    <w:rsid w:val="00650917"/>
    <w:rsid w:val="00650BD5"/>
    <w:rsid w:val="00651612"/>
    <w:rsid w:val="00651B3C"/>
    <w:rsid w:val="00651CC9"/>
    <w:rsid w:val="006520CC"/>
    <w:rsid w:val="006521C3"/>
    <w:rsid w:val="00653AC9"/>
    <w:rsid w:val="0065435F"/>
    <w:rsid w:val="00654F25"/>
    <w:rsid w:val="00655408"/>
    <w:rsid w:val="00656959"/>
    <w:rsid w:val="00656ECF"/>
    <w:rsid w:val="00657707"/>
    <w:rsid w:val="00657801"/>
    <w:rsid w:val="00660798"/>
    <w:rsid w:val="0066124C"/>
    <w:rsid w:val="006622F1"/>
    <w:rsid w:val="00663A94"/>
    <w:rsid w:val="006648C9"/>
    <w:rsid w:val="006669AE"/>
    <w:rsid w:val="006705AC"/>
    <w:rsid w:val="00670816"/>
    <w:rsid w:val="0067133B"/>
    <w:rsid w:val="00671CE3"/>
    <w:rsid w:val="00674227"/>
    <w:rsid w:val="0067459F"/>
    <w:rsid w:val="006745B9"/>
    <w:rsid w:val="00674E64"/>
    <w:rsid w:val="00675000"/>
    <w:rsid w:val="00680C1F"/>
    <w:rsid w:val="0068117D"/>
    <w:rsid w:val="00681C8C"/>
    <w:rsid w:val="00682057"/>
    <w:rsid w:val="00682497"/>
    <w:rsid w:val="00683580"/>
    <w:rsid w:val="006846A0"/>
    <w:rsid w:val="00684F5F"/>
    <w:rsid w:val="00686E55"/>
    <w:rsid w:val="006912B3"/>
    <w:rsid w:val="00692103"/>
    <w:rsid w:val="006921DB"/>
    <w:rsid w:val="006922E0"/>
    <w:rsid w:val="00692814"/>
    <w:rsid w:val="00694144"/>
    <w:rsid w:val="00694768"/>
    <w:rsid w:val="0069574C"/>
    <w:rsid w:val="00696526"/>
    <w:rsid w:val="00696967"/>
    <w:rsid w:val="006969F7"/>
    <w:rsid w:val="006972D1"/>
    <w:rsid w:val="00697F59"/>
    <w:rsid w:val="006A0BA8"/>
    <w:rsid w:val="006A0C00"/>
    <w:rsid w:val="006A0DBB"/>
    <w:rsid w:val="006A2B9B"/>
    <w:rsid w:val="006A3123"/>
    <w:rsid w:val="006A4173"/>
    <w:rsid w:val="006A435E"/>
    <w:rsid w:val="006A44A7"/>
    <w:rsid w:val="006A59F6"/>
    <w:rsid w:val="006A72B7"/>
    <w:rsid w:val="006A7478"/>
    <w:rsid w:val="006B211D"/>
    <w:rsid w:val="006B251A"/>
    <w:rsid w:val="006B355D"/>
    <w:rsid w:val="006B4E33"/>
    <w:rsid w:val="006B549D"/>
    <w:rsid w:val="006B5D17"/>
    <w:rsid w:val="006B6426"/>
    <w:rsid w:val="006B65F3"/>
    <w:rsid w:val="006C0CF0"/>
    <w:rsid w:val="006C14C2"/>
    <w:rsid w:val="006C15C9"/>
    <w:rsid w:val="006C1EAF"/>
    <w:rsid w:val="006C2538"/>
    <w:rsid w:val="006C2C16"/>
    <w:rsid w:val="006C3AB1"/>
    <w:rsid w:val="006C40E2"/>
    <w:rsid w:val="006C4E52"/>
    <w:rsid w:val="006C56AB"/>
    <w:rsid w:val="006C5EEF"/>
    <w:rsid w:val="006C6282"/>
    <w:rsid w:val="006C6325"/>
    <w:rsid w:val="006C64CC"/>
    <w:rsid w:val="006C6CA5"/>
    <w:rsid w:val="006C6CED"/>
    <w:rsid w:val="006C79F1"/>
    <w:rsid w:val="006D02B6"/>
    <w:rsid w:val="006D077C"/>
    <w:rsid w:val="006D0B10"/>
    <w:rsid w:val="006D0BF2"/>
    <w:rsid w:val="006D164F"/>
    <w:rsid w:val="006D2705"/>
    <w:rsid w:val="006D3106"/>
    <w:rsid w:val="006D3382"/>
    <w:rsid w:val="006D4D76"/>
    <w:rsid w:val="006D5CB9"/>
    <w:rsid w:val="006D62B7"/>
    <w:rsid w:val="006E0BDF"/>
    <w:rsid w:val="006E0CA0"/>
    <w:rsid w:val="006E0EEF"/>
    <w:rsid w:val="006E0F71"/>
    <w:rsid w:val="006E2531"/>
    <w:rsid w:val="006E450B"/>
    <w:rsid w:val="006E59A7"/>
    <w:rsid w:val="006E6C50"/>
    <w:rsid w:val="006F0772"/>
    <w:rsid w:val="006F1167"/>
    <w:rsid w:val="006F21E1"/>
    <w:rsid w:val="006F609F"/>
    <w:rsid w:val="006F641C"/>
    <w:rsid w:val="006F730B"/>
    <w:rsid w:val="0070126A"/>
    <w:rsid w:val="00703523"/>
    <w:rsid w:val="0070377C"/>
    <w:rsid w:val="00703D80"/>
    <w:rsid w:val="00706749"/>
    <w:rsid w:val="007079B8"/>
    <w:rsid w:val="0071275A"/>
    <w:rsid w:val="00712E8E"/>
    <w:rsid w:val="00713443"/>
    <w:rsid w:val="00714482"/>
    <w:rsid w:val="00714552"/>
    <w:rsid w:val="007149DB"/>
    <w:rsid w:val="00714B71"/>
    <w:rsid w:val="00717DB0"/>
    <w:rsid w:val="00720698"/>
    <w:rsid w:val="00720FF2"/>
    <w:rsid w:val="00722DFB"/>
    <w:rsid w:val="00722FAA"/>
    <w:rsid w:val="0072340C"/>
    <w:rsid w:val="00723AA1"/>
    <w:rsid w:val="007241F8"/>
    <w:rsid w:val="00731017"/>
    <w:rsid w:val="00732051"/>
    <w:rsid w:val="00733382"/>
    <w:rsid w:val="0073395D"/>
    <w:rsid w:val="00733E31"/>
    <w:rsid w:val="00733E8A"/>
    <w:rsid w:val="00733F97"/>
    <w:rsid w:val="00735021"/>
    <w:rsid w:val="00736910"/>
    <w:rsid w:val="00737154"/>
    <w:rsid w:val="00737B93"/>
    <w:rsid w:val="00737CED"/>
    <w:rsid w:val="00740199"/>
    <w:rsid w:val="0074097F"/>
    <w:rsid w:val="00740A07"/>
    <w:rsid w:val="00741FCE"/>
    <w:rsid w:val="00742085"/>
    <w:rsid w:val="00742DCA"/>
    <w:rsid w:val="00742EB7"/>
    <w:rsid w:val="007430DC"/>
    <w:rsid w:val="00743343"/>
    <w:rsid w:val="00744856"/>
    <w:rsid w:val="00745BD8"/>
    <w:rsid w:val="00746822"/>
    <w:rsid w:val="0074708A"/>
    <w:rsid w:val="00747A04"/>
    <w:rsid w:val="00747B8C"/>
    <w:rsid w:val="00747D26"/>
    <w:rsid w:val="00747E7C"/>
    <w:rsid w:val="007523C6"/>
    <w:rsid w:val="00752C54"/>
    <w:rsid w:val="00753557"/>
    <w:rsid w:val="0075355F"/>
    <w:rsid w:val="00753917"/>
    <w:rsid w:val="00753A03"/>
    <w:rsid w:val="007555BE"/>
    <w:rsid w:val="00755C3C"/>
    <w:rsid w:val="00756113"/>
    <w:rsid w:val="0076013F"/>
    <w:rsid w:val="00760FFC"/>
    <w:rsid w:val="00761114"/>
    <w:rsid w:val="0076179A"/>
    <w:rsid w:val="00761B3C"/>
    <w:rsid w:val="007620E1"/>
    <w:rsid w:val="00765094"/>
    <w:rsid w:val="0076694C"/>
    <w:rsid w:val="007671BD"/>
    <w:rsid w:val="00770FD6"/>
    <w:rsid w:val="00772632"/>
    <w:rsid w:val="0077297D"/>
    <w:rsid w:val="00772F62"/>
    <w:rsid w:val="00773DF2"/>
    <w:rsid w:val="007743B8"/>
    <w:rsid w:val="0077488A"/>
    <w:rsid w:val="00774C73"/>
    <w:rsid w:val="00774F3F"/>
    <w:rsid w:val="00775B50"/>
    <w:rsid w:val="00776279"/>
    <w:rsid w:val="00776AB0"/>
    <w:rsid w:val="00776B9E"/>
    <w:rsid w:val="00777725"/>
    <w:rsid w:val="00777AF0"/>
    <w:rsid w:val="00777C7F"/>
    <w:rsid w:val="00781A60"/>
    <w:rsid w:val="00781D6B"/>
    <w:rsid w:val="00783A83"/>
    <w:rsid w:val="00784555"/>
    <w:rsid w:val="0078500F"/>
    <w:rsid w:val="00785360"/>
    <w:rsid w:val="0078559B"/>
    <w:rsid w:val="007865E9"/>
    <w:rsid w:val="007868E8"/>
    <w:rsid w:val="00786CB3"/>
    <w:rsid w:val="00787189"/>
    <w:rsid w:val="00790A36"/>
    <w:rsid w:val="00790F10"/>
    <w:rsid w:val="00791B91"/>
    <w:rsid w:val="00792A06"/>
    <w:rsid w:val="007937C8"/>
    <w:rsid w:val="00794547"/>
    <w:rsid w:val="007949A5"/>
    <w:rsid w:val="00795692"/>
    <w:rsid w:val="007959BC"/>
    <w:rsid w:val="007972A2"/>
    <w:rsid w:val="007979E5"/>
    <w:rsid w:val="00797C70"/>
    <w:rsid w:val="00797C9D"/>
    <w:rsid w:val="00797F21"/>
    <w:rsid w:val="007A05DF"/>
    <w:rsid w:val="007A2A22"/>
    <w:rsid w:val="007A4150"/>
    <w:rsid w:val="007A41BB"/>
    <w:rsid w:val="007A41C8"/>
    <w:rsid w:val="007A4383"/>
    <w:rsid w:val="007A46CC"/>
    <w:rsid w:val="007A5732"/>
    <w:rsid w:val="007A7411"/>
    <w:rsid w:val="007B0842"/>
    <w:rsid w:val="007B16F5"/>
    <w:rsid w:val="007B28D5"/>
    <w:rsid w:val="007B2FE7"/>
    <w:rsid w:val="007B37DF"/>
    <w:rsid w:val="007B6F37"/>
    <w:rsid w:val="007B7354"/>
    <w:rsid w:val="007C2411"/>
    <w:rsid w:val="007C257D"/>
    <w:rsid w:val="007C25EB"/>
    <w:rsid w:val="007C2F88"/>
    <w:rsid w:val="007C3A76"/>
    <w:rsid w:val="007C7299"/>
    <w:rsid w:val="007D13A9"/>
    <w:rsid w:val="007D1B3A"/>
    <w:rsid w:val="007D1FEC"/>
    <w:rsid w:val="007D2222"/>
    <w:rsid w:val="007D2A26"/>
    <w:rsid w:val="007D403F"/>
    <w:rsid w:val="007D7518"/>
    <w:rsid w:val="007D7A97"/>
    <w:rsid w:val="007D7D4B"/>
    <w:rsid w:val="007E04F4"/>
    <w:rsid w:val="007E0AC0"/>
    <w:rsid w:val="007E37A5"/>
    <w:rsid w:val="007E3AF5"/>
    <w:rsid w:val="007E5FE0"/>
    <w:rsid w:val="007E7627"/>
    <w:rsid w:val="007F0312"/>
    <w:rsid w:val="007F12D9"/>
    <w:rsid w:val="007F172B"/>
    <w:rsid w:val="007F313F"/>
    <w:rsid w:val="007F521F"/>
    <w:rsid w:val="007F532F"/>
    <w:rsid w:val="007F622E"/>
    <w:rsid w:val="007F636B"/>
    <w:rsid w:val="007F64BA"/>
    <w:rsid w:val="007F7693"/>
    <w:rsid w:val="007F7745"/>
    <w:rsid w:val="008005F3"/>
    <w:rsid w:val="00801C1A"/>
    <w:rsid w:val="00801DCA"/>
    <w:rsid w:val="008028DD"/>
    <w:rsid w:val="00802E0D"/>
    <w:rsid w:val="00803EA3"/>
    <w:rsid w:val="00804073"/>
    <w:rsid w:val="008045A3"/>
    <w:rsid w:val="0080542B"/>
    <w:rsid w:val="0080560D"/>
    <w:rsid w:val="00805EC8"/>
    <w:rsid w:val="008062AD"/>
    <w:rsid w:val="008062FE"/>
    <w:rsid w:val="0080658C"/>
    <w:rsid w:val="00806ED4"/>
    <w:rsid w:val="00810088"/>
    <w:rsid w:val="00810D6D"/>
    <w:rsid w:val="00811080"/>
    <w:rsid w:val="00812C23"/>
    <w:rsid w:val="00812D15"/>
    <w:rsid w:val="0081660A"/>
    <w:rsid w:val="00817224"/>
    <w:rsid w:val="008172A0"/>
    <w:rsid w:val="008172AC"/>
    <w:rsid w:val="00817490"/>
    <w:rsid w:val="0082023D"/>
    <w:rsid w:val="00821449"/>
    <w:rsid w:val="008216D4"/>
    <w:rsid w:val="00821FB2"/>
    <w:rsid w:val="00822ADD"/>
    <w:rsid w:val="00822BA0"/>
    <w:rsid w:val="00823529"/>
    <w:rsid w:val="00823854"/>
    <w:rsid w:val="00823CEB"/>
    <w:rsid w:val="008253F9"/>
    <w:rsid w:val="008258B6"/>
    <w:rsid w:val="008259C7"/>
    <w:rsid w:val="00830104"/>
    <w:rsid w:val="00830975"/>
    <w:rsid w:val="008323C5"/>
    <w:rsid w:val="00832575"/>
    <w:rsid w:val="00832C36"/>
    <w:rsid w:val="008348B7"/>
    <w:rsid w:val="0083567A"/>
    <w:rsid w:val="00835A21"/>
    <w:rsid w:val="008364AE"/>
    <w:rsid w:val="008377A8"/>
    <w:rsid w:val="008420B6"/>
    <w:rsid w:val="00842A4C"/>
    <w:rsid w:val="00843155"/>
    <w:rsid w:val="00844516"/>
    <w:rsid w:val="00845C4C"/>
    <w:rsid w:val="00846B8F"/>
    <w:rsid w:val="0084716F"/>
    <w:rsid w:val="00850FBC"/>
    <w:rsid w:val="00852737"/>
    <w:rsid w:val="00852BEF"/>
    <w:rsid w:val="008536D8"/>
    <w:rsid w:val="00855094"/>
    <w:rsid w:val="00855DCE"/>
    <w:rsid w:val="008560C6"/>
    <w:rsid w:val="008562FD"/>
    <w:rsid w:val="008577A3"/>
    <w:rsid w:val="00857C90"/>
    <w:rsid w:val="00857F70"/>
    <w:rsid w:val="00860649"/>
    <w:rsid w:val="00860B5C"/>
    <w:rsid w:val="00861139"/>
    <w:rsid w:val="00861730"/>
    <w:rsid w:val="00862615"/>
    <w:rsid w:val="008626D7"/>
    <w:rsid w:val="00862D52"/>
    <w:rsid w:val="00863D30"/>
    <w:rsid w:val="0086544C"/>
    <w:rsid w:val="00865E12"/>
    <w:rsid w:val="00865E96"/>
    <w:rsid w:val="0087031E"/>
    <w:rsid w:val="0087090A"/>
    <w:rsid w:val="0087125A"/>
    <w:rsid w:val="00872266"/>
    <w:rsid w:val="008723AA"/>
    <w:rsid w:val="008727C7"/>
    <w:rsid w:val="008727EB"/>
    <w:rsid w:val="00872D64"/>
    <w:rsid w:val="008733CD"/>
    <w:rsid w:val="00873A15"/>
    <w:rsid w:val="00874081"/>
    <w:rsid w:val="008742F8"/>
    <w:rsid w:val="00874499"/>
    <w:rsid w:val="0087674F"/>
    <w:rsid w:val="00876BB4"/>
    <w:rsid w:val="0088182D"/>
    <w:rsid w:val="00881FBA"/>
    <w:rsid w:val="00883757"/>
    <w:rsid w:val="008845B7"/>
    <w:rsid w:val="00885168"/>
    <w:rsid w:val="00885858"/>
    <w:rsid w:val="00885C5F"/>
    <w:rsid w:val="00885F4C"/>
    <w:rsid w:val="00890099"/>
    <w:rsid w:val="00890ED2"/>
    <w:rsid w:val="00891021"/>
    <w:rsid w:val="008926E1"/>
    <w:rsid w:val="008933DC"/>
    <w:rsid w:val="00895434"/>
    <w:rsid w:val="00895C5C"/>
    <w:rsid w:val="00897157"/>
    <w:rsid w:val="008A034A"/>
    <w:rsid w:val="008A0CED"/>
    <w:rsid w:val="008A2C94"/>
    <w:rsid w:val="008A3D65"/>
    <w:rsid w:val="008A507D"/>
    <w:rsid w:val="008A5EAB"/>
    <w:rsid w:val="008A6802"/>
    <w:rsid w:val="008A6EC6"/>
    <w:rsid w:val="008A7E7C"/>
    <w:rsid w:val="008B1BCA"/>
    <w:rsid w:val="008B1E77"/>
    <w:rsid w:val="008B2801"/>
    <w:rsid w:val="008B2A77"/>
    <w:rsid w:val="008B2DFB"/>
    <w:rsid w:val="008B3602"/>
    <w:rsid w:val="008B4639"/>
    <w:rsid w:val="008B48F1"/>
    <w:rsid w:val="008B4CAA"/>
    <w:rsid w:val="008B4D5A"/>
    <w:rsid w:val="008B58B1"/>
    <w:rsid w:val="008B6170"/>
    <w:rsid w:val="008B633A"/>
    <w:rsid w:val="008B64E9"/>
    <w:rsid w:val="008B6589"/>
    <w:rsid w:val="008B7425"/>
    <w:rsid w:val="008B763F"/>
    <w:rsid w:val="008B79D6"/>
    <w:rsid w:val="008C10FF"/>
    <w:rsid w:val="008C15DF"/>
    <w:rsid w:val="008C16E5"/>
    <w:rsid w:val="008C1B00"/>
    <w:rsid w:val="008C1B47"/>
    <w:rsid w:val="008C2DC6"/>
    <w:rsid w:val="008C3335"/>
    <w:rsid w:val="008C4159"/>
    <w:rsid w:val="008C42D6"/>
    <w:rsid w:val="008C45AE"/>
    <w:rsid w:val="008C5271"/>
    <w:rsid w:val="008C69DE"/>
    <w:rsid w:val="008C6B2D"/>
    <w:rsid w:val="008C7964"/>
    <w:rsid w:val="008D0AAF"/>
    <w:rsid w:val="008D356B"/>
    <w:rsid w:val="008D4518"/>
    <w:rsid w:val="008D5467"/>
    <w:rsid w:val="008D6AA7"/>
    <w:rsid w:val="008D6F01"/>
    <w:rsid w:val="008E1434"/>
    <w:rsid w:val="008E1996"/>
    <w:rsid w:val="008E19B9"/>
    <w:rsid w:val="008E4928"/>
    <w:rsid w:val="008E5352"/>
    <w:rsid w:val="008E5C0D"/>
    <w:rsid w:val="008E6523"/>
    <w:rsid w:val="008E68D6"/>
    <w:rsid w:val="008E7ABA"/>
    <w:rsid w:val="008F1332"/>
    <w:rsid w:val="008F1559"/>
    <w:rsid w:val="008F15C0"/>
    <w:rsid w:val="008F205C"/>
    <w:rsid w:val="008F3590"/>
    <w:rsid w:val="008F3F8B"/>
    <w:rsid w:val="008F4156"/>
    <w:rsid w:val="008F4552"/>
    <w:rsid w:val="008F4EC8"/>
    <w:rsid w:val="008F5387"/>
    <w:rsid w:val="008F70D6"/>
    <w:rsid w:val="00900596"/>
    <w:rsid w:val="00900F52"/>
    <w:rsid w:val="0090172E"/>
    <w:rsid w:val="00902171"/>
    <w:rsid w:val="0090243A"/>
    <w:rsid w:val="00902536"/>
    <w:rsid w:val="00902D08"/>
    <w:rsid w:val="0090332D"/>
    <w:rsid w:val="00903584"/>
    <w:rsid w:val="009046A8"/>
    <w:rsid w:val="009051CB"/>
    <w:rsid w:val="00905943"/>
    <w:rsid w:val="00906C51"/>
    <w:rsid w:val="00906D6F"/>
    <w:rsid w:val="00907407"/>
    <w:rsid w:val="00907658"/>
    <w:rsid w:val="00911BC1"/>
    <w:rsid w:val="009120B9"/>
    <w:rsid w:val="009123D2"/>
    <w:rsid w:val="00912A13"/>
    <w:rsid w:val="00913C51"/>
    <w:rsid w:val="00913DBF"/>
    <w:rsid w:val="009141C3"/>
    <w:rsid w:val="00915083"/>
    <w:rsid w:val="00915257"/>
    <w:rsid w:val="009158CD"/>
    <w:rsid w:val="00915CE5"/>
    <w:rsid w:val="00917A63"/>
    <w:rsid w:val="00921FC0"/>
    <w:rsid w:val="00923177"/>
    <w:rsid w:val="00923283"/>
    <w:rsid w:val="009239E0"/>
    <w:rsid w:val="0092406A"/>
    <w:rsid w:val="009243AD"/>
    <w:rsid w:val="009259FE"/>
    <w:rsid w:val="0092672C"/>
    <w:rsid w:val="00926E1E"/>
    <w:rsid w:val="00927B60"/>
    <w:rsid w:val="00930238"/>
    <w:rsid w:val="009308AC"/>
    <w:rsid w:val="00930A83"/>
    <w:rsid w:val="0093128B"/>
    <w:rsid w:val="0093220A"/>
    <w:rsid w:val="00933314"/>
    <w:rsid w:val="009333C2"/>
    <w:rsid w:val="00933923"/>
    <w:rsid w:val="00934CC0"/>
    <w:rsid w:val="00934F42"/>
    <w:rsid w:val="00936381"/>
    <w:rsid w:val="00937584"/>
    <w:rsid w:val="009406E1"/>
    <w:rsid w:val="00941EDC"/>
    <w:rsid w:val="00942E47"/>
    <w:rsid w:val="009439D2"/>
    <w:rsid w:val="009444D9"/>
    <w:rsid w:val="00944D0A"/>
    <w:rsid w:val="00945D96"/>
    <w:rsid w:val="00946203"/>
    <w:rsid w:val="0094684F"/>
    <w:rsid w:val="009468F4"/>
    <w:rsid w:val="009508B1"/>
    <w:rsid w:val="00950C62"/>
    <w:rsid w:val="00952128"/>
    <w:rsid w:val="00952CD4"/>
    <w:rsid w:val="0095330F"/>
    <w:rsid w:val="00955828"/>
    <w:rsid w:val="00956131"/>
    <w:rsid w:val="0095640D"/>
    <w:rsid w:val="00956820"/>
    <w:rsid w:val="00956969"/>
    <w:rsid w:val="00956987"/>
    <w:rsid w:val="0095735F"/>
    <w:rsid w:val="00957B62"/>
    <w:rsid w:val="00957D43"/>
    <w:rsid w:val="00961DFD"/>
    <w:rsid w:val="00962516"/>
    <w:rsid w:val="009654A2"/>
    <w:rsid w:val="00965ADC"/>
    <w:rsid w:val="00966DAB"/>
    <w:rsid w:val="00970F51"/>
    <w:rsid w:val="00971EC4"/>
    <w:rsid w:val="00975BEA"/>
    <w:rsid w:val="00975C50"/>
    <w:rsid w:val="00977C4B"/>
    <w:rsid w:val="00980497"/>
    <w:rsid w:val="009814C9"/>
    <w:rsid w:val="00983D97"/>
    <w:rsid w:val="00983E68"/>
    <w:rsid w:val="00983EEA"/>
    <w:rsid w:val="009848AE"/>
    <w:rsid w:val="00984F14"/>
    <w:rsid w:val="009852A8"/>
    <w:rsid w:val="00987386"/>
    <w:rsid w:val="009878A5"/>
    <w:rsid w:val="00987D01"/>
    <w:rsid w:val="009901F7"/>
    <w:rsid w:val="00990670"/>
    <w:rsid w:val="00990DA2"/>
    <w:rsid w:val="00991107"/>
    <w:rsid w:val="00991FCE"/>
    <w:rsid w:val="00993126"/>
    <w:rsid w:val="00993152"/>
    <w:rsid w:val="00993621"/>
    <w:rsid w:val="00994196"/>
    <w:rsid w:val="00996916"/>
    <w:rsid w:val="00997506"/>
    <w:rsid w:val="00997A00"/>
    <w:rsid w:val="009A1039"/>
    <w:rsid w:val="009A1E09"/>
    <w:rsid w:val="009A2781"/>
    <w:rsid w:val="009A2C39"/>
    <w:rsid w:val="009A3B66"/>
    <w:rsid w:val="009A3F47"/>
    <w:rsid w:val="009A4A08"/>
    <w:rsid w:val="009A4E8A"/>
    <w:rsid w:val="009A5A1F"/>
    <w:rsid w:val="009A5A37"/>
    <w:rsid w:val="009A6B03"/>
    <w:rsid w:val="009A6B76"/>
    <w:rsid w:val="009A7542"/>
    <w:rsid w:val="009A7748"/>
    <w:rsid w:val="009A7F98"/>
    <w:rsid w:val="009B0E3A"/>
    <w:rsid w:val="009B1DBB"/>
    <w:rsid w:val="009B5186"/>
    <w:rsid w:val="009B68D2"/>
    <w:rsid w:val="009B7659"/>
    <w:rsid w:val="009C03A0"/>
    <w:rsid w:val="009C094D"/>
    <w:rsid w:val="009C163D"/>
    <w:rsid w:val="009C1AF2"/>
    <w:rsid w:val="009C1E93"/>
    <w:rsid w:val="009C331F"/>
    <w:rsid w:val="009C3B2B"/>
    <w:rsid w:val="009C40B0"/>
    <w:rsid w:val="009C50DA"/>
    <w:rsid w:val="009C6721"/>
    <w:rsid w:val="009C6CBE"/>
    <w:rsid w:val="009C6F97"/>
    <w:rsid w:val="009C703A"/>
    <w:rsid w:val="009D039B"/>
    <w:rsid w:val="009D09D1"/>
    <w:rsid w:val="009D0CF1"/>
    <w:rsid w:val="009D0E27"/>
    <w:rsid w:val="009D0F4D"/>
    <w:rsid w:val="009D10E1"/>
    <w:rsid w:val="009D1D33"/>
    <w:rsid w:val="009D2608"/>
    <w:rsid w:val="009D2667"/>
    <w:rsid w:val="009D2713"/>
    <w:rsid w:val="009D2EF1"/>
    <w:rsid w:val="009D30A0"/>
    <w:rsid w:val="009D4633"/>
    <w:rsid w:val="009D4C11"/>
    <w:rsid w:val="009D55D5"/>
    <w:rsid w:val="009D56E3"/>
    <w:rsid w:val="009D59B6"/>
    <w:rsid w:val="009D5B70"/>
    <w:rsid w:val="009D69CE"/>
    <w:rsid w:val="009E046B"/>
    <w:rsid w:val="009E0574"/>
    <w:rsid w:val="009E2519"/>
    <w:rsid w:val="009E55D3"/>
    <w:rsid w:val="009E5631"/>
    <w:rsid w:val="009E5FC0"/>
    <w:rsid w:val="009E6219"/>
    <w:rsid w:val="009F02C2"/>
    <w:rsid w:val="009F0D6A"/>
    <w:rsid w:val="009F2234"/>
    <w:rsid w:val="009F25CC"/>
    <w:rsid w:val="009F2633"/>
    <w:rsid w:val="009F3C29"/>
    <w:rsid w:val="009F3D82"/>
    <w:rsid w:val="009F3E4F"/>
    <w:rsid w:val="009F6307"/>
    <w:rsid w:val="00A00D4C"/>
    <w:rsid w:val="00A0138E"/>
    <w:rsid w:val="00A014C2"/>
    <w:rsid w:val="00A02D32"/>
    <w:rsid w:val="00A056D2"/>
    <w:rsid w:val="00A056F0"/>
    <w:rsid w:val="00A06154"/>
    <w:rsid w:val="00A06ABF"/>
    <w:rsid w:val="00A06DB6"/>
    <w:rsid w:val="00A075A3"/>
    <w:rsid w:val="00A10514"/>
    <w:rsid w:val="00A12BE4"/>
    <w:rsid w:val="00A161F4"/>
    <w:rsid w:val="00A16D61"/>
    <w:rsid w:val="00A16FAF"/>
    <w:rsid w:val="00A22E8D"/>
    <w:rsid w:val="00A24571"/>
    <w:rsid w:val="00A260AC"/>
    <w:rsid w:val="00A265E0"/>
    <w:rsid w:val="00A26B4D"/>
    <w:rsid w:val="00A26EDA"/>
    <w:rsid w:val="00A30C81"/>
    <w:rsid w:val="00A324B0"/>
    <w:rsid w:val="00A34085"/>
    <w:rsid w:val="00A34A3C"/>
    <w:rsid w:val="00A34F98"/>
    <w:rsid w:val="00A36652"/>
    <w:rsid w:val="00A36D59"/>
    <w:rsid w:val="00A37273"/>
    <w:rsid w:val="00A37844"/>
    <w:rsid w:val="00A4026A"/>
    <w:rsid w:val="00A40C1F"/>
    <w:rsid w:val="00A41D48"/>
    <w:rsid w:val="00A4511E"/>
    <w:rsid w:val="00A477DA"/>
    <w:rsid w:val="00A50046"/>
    <w:rsid w:val="00A50FD4"/>
    <w:rsid w:val="00A5107F"/>
    <w:rsid w:val="00A51DE6"/>
    <w:rsid w:val="00A52594"/>
    <w:rsid w:val="00A53D59"/>
    <w:rsid w:val="00A5415A"/>
    <w:rsid w:val="00A543E3"/>
    <w:rsid w:val="00A5458A"/>
    <w:rsid w:val="00A54934"/>
    <w:rsid w:val="00A5631A"/>
    <w:rsid w:val="00A60082"/>
    <w:rsid w:val="00A606F6"/>
    <w:rsid w:val="00A6130D"/>
    <w:rsid w:val="00A6274B"/>
    <w:rsid w:val="00A63B78"/>
    <w:rsid w:val="00A642E9"/>
    <w:rsid w:val="00A64685"/>
    <w:rsid w:val="00A64B54"/>
    <w:rsid w:val="00A64CD8"/>
    <w:rsid w:val="00A651E0"/>
    <w:rsid w:val="00A65EB4"/>
    <w:rsid w:val="00A662F7"/>
    <w:rsid w:val="00A664CC"/>
    <w:rsid w:val="00A666D8"/>
    <w:rsid w:val="00A709BF"/>
    <w:rsid w:val="00A70D8E"/>
    <w:rsid w:val="00A715DC"/>
    <w:rsid w:val="00A71BCF"/>
    <w:rsid w:val="00A727EF"/>
    <w:rsid w:val="00A72D62"/>
    <w:rsid w:val="00A740D2"/>
    <w:rsid w:val="00A74C77"/>
    <w:rsid w:val="00A75909"/>
    <w:rsid w:val="00A76A0D"/>
    <w:rsid w:val="00A806C3"/>
    <w:rsid w:val="00A80E92"/>
    <w:rsid w:val="00A82284"/>
    <w:rsid w:val="00A823BC"/>
    <w:rsid w:val="00A82976"/>
    <w:rsid w:val="00A846E5"/>
    <w:rsid w:val="00A85967"/>
    <w:rsid w:val="00A868B1"/>
    <w:rsid w:val="00A86A25"/>
    <w:rsid w:val="00A875F2"/>
    <w:rsid w:val="00A87D31"/>
    <w:rsid w:val="00A91C6E"/>
    <w:rsid w:val="00A92155"/>
    <w:rsid w:val="00A92296"/>
    <w:rsid w:val="00A9237A"/>
    <w:rsid w:val="00A9249F"/>
    <w:rsid w:val="00A92F0D"/>
    <w:rsid w:val="00A93FFD"/>
    <w:rsid w:val="00A9416D"/>
    <w:rsid w:val="00A94A05"/>
    <w:rsid w:val="00A94FF5"/>
    <w:rsid w:val="00A97B8D"/>
    <w:rsid w:val="00AA05F6"/>
    <w:rsid w:val="00AA15C1"/>
    <w:rsid w:val="00AA165C"/>
    <w:rsid w:val="00AA29BB"/>
    <w:rsid w:val="00AA3346"/>
    <w:rsid w:val="00AA33FE"/>
    <w:rsid w:val="00AA3E87"/>
    <w:rsid w:val="00AA5260"/>
    <w:rsid w:val="00AA5266"/>
    <w:rsid w:val="00AA61C8"/>
    <w:rsid w:val="00AA6467"/>
    <w:rsid w:val="00AA67E9"/>
    <w:rsid w:val="00AA6922"/>
    <w:rsid w:val="00AA6AB8"/>
    <w:rsid w:val="00AA7235"/>
    <w:rsid w:val="00AA7BA8"/>
    <w:rsid w:val="00AB0D32"/>
    <w:rsid w:val="00AB1169"/>
    <w:rsid w:val="00AB12A5"/>
    <w:rsid w:val="00AB3308"/>
    <w:rsid w:val="00AB44C4"/>
    <w:rsid w:val="00AB45E2"/>
    <w:rsid w:val="00AB4AD4"/>
    <w:rsid w:val="00AB5F74"/>
    <w:rsid w:val="00AB68DE"/>
    <w:rsid w:val="00AB7F26"/>
    <w:rsid w:val="00AC0283"/>
    <w:rsid w:val="00AC0D90"/>
    <w:rsid w:val="00AC0F53"/>
    <w:rsid w:val="00AC1FF4"/>
    <w:rsid w:val="00AC2211"/>
    <w:rsid w:val="00AC2277"/>
    <w:rsid w:val="00AC25DC"/>
    <w:rsid w:val="00AC26A9"/>
    <w:rsid w:val="00AC26F7"/>
    <w:rsid w:val="00AC2897"/>
    <w:rsid w:val="00AC3BA6"/>
    <w:rsid w:val="00AC6DC5"/>
    <w:rsid w:val="00AC719D"/>
    <w:rsid w:val="00AD0A2F"/>
    <w:rsid w:val="00AD18F0"/>
    <w:rsid w:val="00AD1A6E"/>
    <w:rsid w:val="00AD1BDF"/>
    <w:rsid w:val="00AD2273"/>
    <w:rsid w:val="00AD4A1D"/>
    <w:rsid w:val="00AD5683"/>
    <w:rsid w:val="00AD6DE8"/>
    <w:rsid w:val="00AE0920"/>
    <w:rsid w:val="00AE1015"/>
    <w:rsid w:val="00AE21F5"/>
    <w:rsid w:val="00AE23D4"/>
    <w:rsid w:val="00AE2DAA"/>
    <w:rsid w:val="00AE368D"/>
    <w:rsid w:val="00AE36D1"/>
    <w:rsid w:val="00AE3D62"/>
    <w:rsid w:val="00AE4CB7"/>
    <w:rsid w:val="00AE696D"/>
    <w:rsid w:val="00AF1273"/>
    <w:rsid w:val="00AF1856"/>
    <w:rsid w:val="00AF2081"/>
    <w:rsid w:val="00AF232C"/>
    <w:rsid w:val="00AF29B0"/>
    <w:rsid w:val="00AF38CA"/>
    <w:rsid w:val="00AF3CFE"/>
    <w:rsid w:val="00AF4493"/>
    <w:rsid w:val="00AF489F"/>
    <w:rsid w:val="00AF541F"/>
    <w:rsid w:val="00AF60CF"/>
    <w:rsid w:val="00AF6C7F"/>
    <w:rsid w:val="00AF6F96"/>
    <w:rsid w:val="00AF73C1"/>
    <w:rsid w:val="00AF7539"/>
    <w:rsid w:val="00B02128"/>
    <w:rsid w:val="00B02453"/>
    <w:rsid w:val="00B03889"/>
    <w:rsid w:val="00B047B7"/>
    <w:rsid w:val="00B050CA"/>
    <w:rsid w:val="00B05352"/>
    <w:rsid w:val="00B068A2"/>
    <w:rsid w:val="00B0716D"/>
    <w:rsid w:val="00B07D35"/>
    <w:rsid w:val="00B07DAE"/>
    <w:rsid w:val="00B106CC"/>
    <w:rsid w:val="00B111CC"/>
    <w:rsid w:val="00B120B2"/>
    <w:rsid w:val="00B12BE2"/>
    <w:rsid w:val="00B13D5A"/>
    <w:rsid w:val="00B15298"/>
    <w:rsid w:val="00B1556B"/>
    <w:rsid w:val="00B170E4"/>
    <w:rsid w:val="00B1723A"/>
    <w:rsid w:val="00B173E3"/>
    <w:rsid w:val="00B1750A"/>
    <w:rsid w:val="00B22666"/>
    <w:rsid w:val="00B24F39"/>
    <w:rsid w:val="00B258DB"/>
    <w:rsid w:val="00B25CA5"/>
    <w:rsid w:val="00B2672E"/>
    <w:rsid w:val="00B26F66"/>
    <w:rsid w:val="00B2705A"/>
    <w:rsid w:val="00B27D6F"/>
    <w:rsid w:val="00B3176C"/>
    <w:rsid w:val="00B33578"/>
    <w:rsid w:val="00B33C3E"/>
    <w:rsid w:val="00B34070"/>
    <w:rsid w:val="00B348CD"/>
    <w:rsid w:val="00B3649C"/>
    <w:rsid w:val="00B37810"/>
    <w:rsid w:val="00B4020A"/>
    <w:rsid w:val="00B4147A"/>
    <w:rsid w:val="00B41829"/>
    <w:rsid w:val="00B419AE"/>
    <w:rsid w:val="00B4363F"/>
    <w:rsid w:val="00B44759"/>
    <w:rsid w:val="00B46F54"/>
    <w:rsid w:val="00B504A6"/>
    <w:rsid w:val="00B50CAC"/>
    <w:rsid w:val="00B50E28"/>
    <w:rsid w:val="00B52787"/>
    <w:rsid w:val="00B53820"/>
    <w:rsid w:val="00B578D3"/>
    <w:rsid w:val="00B60358"/>
    <w:rsid w:val="00B61372"/>
    <w:rsid w:val="00B63068"/>
    <w:rsid w:val="00B6347F"/>
    <w:rsid w:val="00B63633"/>
    <w:rsid w:val="00B63E6F"/>
    <w:rsid w:val="00B64DF3"/>
    <w:rsid w:val="00B674AB"/>
    <w:rsid w:val="00B67CFD"/>
    <w:rsid w:val="00B67D5D"/>
    <w:rsid w:val="00B704CA"/>
    <w:rsid w:val="00B70900"/>
    <w:rsid w:val="00B725B5"/>
    <w:rsid w:val="00B72CBB"/>
    <w:rsid w:val="00B733EF"/>
    <w:rsid w:val="00B73714"/>
    <w:rsid w:val="00B7394A"/>
    <w:rsid w:val="00B74247"/>
    <w:rsid w:val="00B74771"/>
    <w:rsid w:val="00B753FB"/>
    <w:rsid w:val="00B75E9E"/>
    <w:rsid w:val="00B76460"/>
    <w:rsid w:val="00B77893"/>
    <w:rsid w:val="00B804DC"/>
    <w:rsid w:val="00B806E8"/>
    <w:rsid w:val="00B8084B"/>
    <w:rsid w:val="00B81D26"/>
    <w:rsid w:val="00B8276C"/>
    <w:rsid w:val="00B82E6C"/>
    <w:rsid w:val="00B83F25"/>
    <w:rsid w:val="00B851B6"/>
    <w:rsid w:val="00B85CE8"/>
    <w:rsid w:val="00B8640A"/>
    <w:rsid w:val="00B87B46"/>
    <w:rsid w:val="00B90210"/>
    <w:rsid w:val="00B91742"/>
    <w:rsid w:val="00B918B2"/>
    <w:rsid w:val="00B91B68"/>
    <w:rsid w:val="00B92162"/>
    <w:rsid w:val="00B92716"/>
    <w:rsid w:val="00B92C6E"/>
    <w:rsid w:val="00B93B92"/>
    <w:rsid w:val="00B9425A"/>
    <w:rsid w:val="00B95EA8"/>
    <w:rsid w:val="00B97035"/>
    <w:rsid w:val="00B97354"/>
    <w:rsid w:val="00B9773D"/>
    <w:rsid w:val="00BA0011"/>
    <w:rsid w:val="00BA0237"/>
    <w:rsid w:val="00BA0B82"/>
    <w:rsid w:val="00BA1B64"/>
    <w:rsid w:val="00BA1C1D"/>
    <w:rsid w:val="00BA286D"/>
    <w:rsid w:val="00BA36D3"/>
    <w:rsid w:val="00BA47CD"/>
    <w:rsid w:val="00BB032D"/>
    <w:rsid w:val="00BB0BFD"/>
    <w:rsid w:val="00BB1CAE"/>
    <w:rsid w:val="00BB2F96"/>
    <w:rsid w:val="00BB303A"/>
    <w:rsid w:val="00BB5334"/>
    <w:rsid w:val="00BB57CB"/>
    <w:rsid w:val="00BB5FF6"/>
    <w:rsid w:val="00BB660F"/>
    <w:rsid w:val="00BB6C2A"/>
    <w:rsid w:val="00BB719F"/>
    <w:rsid w:val="00BC0005"/>
    <w:rsid w:val="00BC00E9"/>
    <w:rsid w:val="00BC17E1"/>
    <w:rsid w:val="00BC1A12"/>
    <w:rsid w:val="00BC23F0"/>
    <w:rsid w:val="00BC2C24"/>
    <w:rsid w:val="00BC2FF4"/>
    <w:rsid w:val="00BC34A1"/>
    <w:rsid w:val="00BC38FB"/>
    <w:rsid w:val="00BC4209"/>
    <w:rsid w:val="00BC448F"/>
    <w:rsid w:val="00BC4751"/>
    <w:rsid w:val="00BC4CBC"/>
    <w:rsid w:val="00BC5086"/>
    <w:rsid w:val="00BC5561"/>
    <w:rsid w:val="00BC75E7"/>
    <w:rsid w:val="00BC78EA"/>
    <w:rsid w:val="00BC7EA9"/>
    <w:rsid w:val="00BD07E9"/>
    <w:rsid w:val="00BD0C91"/>
    <w:rsid w:val="00BD0F59"/>
    <w:rsid w:val="00BD10FA"/>
    <w:rsid w:val="00BD1725"/>
    <w:rsid w:val="00BD189E"/>
    <w:rsid w:val="00BD1A7F"/>
    <w:rsid w:val="00BD1DD5"/>
    <w:rsid w:val="00BD42A2"/>
    <w:rsid w:val="00BD4F8E"/>
    <w:rsid w:val="00BD5C4A"/>
    <w:rsid w:val="00BD616D"/>
    <w:rsid w:val="00BD646A"/>
    <w:rsid w:val="00BD649E"/>
    <w:rsid w:val="00BD7402"/>
    <w:rsid w:val="00BD74AA"/>
    <w:rsid w:val="00BE070B"/>
    <w:rsid w:val="00BE0F2A"/>
    <w:rsid w:val="00BE0FFE"/>
    <w:rsid w:val="00BE1491"/>
    <w:rsid w:val="00BE398D"/>
    <w:rsid w:val="00BE3A89"/>
    <w:rsid w:val="00BE3F5A"/>
    <w:rsid w:val="00BE46AF"/>
    <w:rsid w:val="00BE53C5"/>
    <w:rsid w:val="00BE56E1"/>
    <w:rsid w:val="00BE5F16"/>
    <w:rsid w:val="00BE6EE8"/>
    <w:rsid w:val="00BE767B"/>
    <w:rsid w:val="00BE7D46"/>
    <w:rsid w:val="00BE7EED"/>
    <w:rsid w:val="00BF0F8F"/>
    <w:rsid w:val="00BF1036"/>
    <w:rsid w:val="00BF1D2C"/>
    <w:rsid w:val="00BF2215"/>
    <w:rsid w:val="00BF28F2"/>
    <w:rsid w:val="00BF59ED"/>
    <w:rsid w:val="00BF6056"/>
    <w:rsid w:val="00BF6B5F"/>
    <w:rsid w:val="00BF7117"/>
    <w:rsid w:val="00C00382"/>
    <w:rsid w:val="00C0080D"/>
    <w:rsid w:val="00C00CBE"/>
    <w:rsid w:val="00C00E08"/>
    <w:rsid w:val="00C018C8"/>
    <w:rsid w:val="00C01A3B"/>
    <w:rsid w:val="00C035A8"/>
    <w:rsid w:val="00C03994"/>
    <w:rsid w:val="00C03F8D"/>
    <w:rsid w:val="00C05717"/>
    <w:rsid w:val="00C058EA"/>
    <w:rsid w:val="00C074BC"/>
    <w:rsid w:val="00C07A3B"/>
    <w:rsid w:val="00C1084F"/>
    <w:rsid w:val="00C10B24"/>
    <w:rsid w:val="00C11176"/>
    <w:rsid w:val="00C115FE"/>
    <w:rsid w:val="00C12931"/>
    <w:rsid w:val="00C12CA8"/>
    <w:rsid w:val="00C12D63"/>
    <w:rsid w:val="00C12F41"/>
    <w:rsid w:val="00C134F0"/>
    <w:rsid w:val="00C14895"/>
    <w:rsid w:val="00C14972"/>
    <w:rsid w:val="00C1522F"/>
    <w:rsid w:val="00C15CDD"/>
    <w:rsid w:val="00C1754C"/>
    <w:rsid w:val="00C17E91"/>
    <w:rsid w:val="00C21D70"/>
    <w:rsid w:val="00C21F76"/>
    <w:rsid w:val="00C2333C"/>
    <w:rsid w:val="00C244A7"/>
    <w:rsid w:val="00C245A1"/>
    <w:rsid w:val="00C259FA"/>
    <w:rsid w:val="00C2730C"/>
    <w:rsid w:val="00C3022C"/>
    <w:rsid w:val="00C30519"/>
    <w:rsid w:val="00C307A9"/>
    <w:rsid w:val="00C3283A"/>
    <w:rsid w:val="00C32FE4"/>
    <w:rsid w:val="00C34F4B"/>
    <w:rsid w:val="00C354D1"/>
    <w:rsid w:val="00C36049"/>
    <w:rsid w:val="00C36880"/>
    <w:rsid w:val="00C369E7"/>
    <w:rsid w:val="00C402A8"/>
    <w:rsid w:val="00C40704"/>
    <w:rsid w:val="00C4116E"/>
    <w:rsid w:val="00C41437"/>
    <w:rsid w:val="00C41EB7"/>
    <w:rsid w:val="00C41EFA"/>
    <w:rsid w:val="00C43BF8"/>
    <w:rsid w:val="00C45170"/>
    <w:rsid w:val="00C45AB3"/>
    <w:rsid w:val="00C46795"/>
    <w:rsid w:val="00C46D3F"/>
    <w:rsid w:val="00C504F8"/>
    <w:rsid w:val="00C52FA0"/>
    <w:rsid w:val="00C5420B"/>
    <w:rsid w:val="00C54B3B"/>
    <w:rsid w:val="00C54C13"/>
    <w:rsid w:val="00C54D94"/>
    <w:rsid w:val="00C550EA"/>
    <w:rsid w:val="00C5792E"/>
    <w:rsid w:val="00C606DA"/>
    <w:rsid w:val="00C62139"/>
    <w:rsid w:val="00C62DA1"/>
    <w:rsid w:val="00C6475D"/>
    <w:rsid w:val="00C65D1A"/>
    <w:rsid w:val="00C66495"/>
    <w:rsid w:val="00C66C2F"/>
    <w:rsid w:val="00C67423"/>
    <w:rsid w:val="00C67600"/>
    <w:rsid w:val="00C70600"/>
    <w:rsid w:val="00C710DF"/>
    <w:rsid w:val="00C72593"/>
    <w:rsid w:val="00C72EF9"/>
    <w:rsid w:val="00C75754"/>
    <w:rsid w:val="00C7656F"/>
    <w:rsid w:val="00C76EBF"/>
    <w:rsid w:val="00C772B7"/>
    <w:rsid w:val="00C77644"/>
    <w:rsid w:val="00C77DC3"/>
    <w:rsid w:val="00C800EE"/>
    <w:rsid w:val="00C80573"/>
    <w:rsid w:val="00C81741"/>
    <w:rsid w:val="00C820ED"/>
    <w:rsid w:val="00C821F5"/>
    <w:rsid w:val="00C83C72"/>
    <w:rsid w:val="00C85397"/>
    <w:rsid w:val="00C853CD"/>
    <w:rsid w:val="00C85860"/>
    <w:rsid w:val="00C9003D"/>
    <w:rsid w:val="00C91043"/>
    <w:rsid w:val="00C911CF"/>
    <w:rsid w:val="00C924DF"/>
    <w:rsid w:val="00C92A9F"/>
    <w:rsid w:val="00C92E94"/>
    <w:rsid w:val="00C939CA"/>
    <w:rsid w:val="00C9585F"/>
    <w:rsid w:val="00C95B5C"/>
    <w:rsid w:val="00C97017"/>
    <w:rsid w:val="00C97820"/>
    <w:rsid w:val="00C97B57"/>
    <w:rsid w:val="00CA0C35"/>
    <w:rsid w:val="00CA14BF"/>
    <w:rsid w:val="00CA28E0"/>
    <w:rsid w:val="00CA2BA2"/>
    <w:rsid w:val="00CA2E37"/>
    <w:rsid w:val="00CA77B4"/>
    <w:rsid w:val="00CA7C64"/>
    <w:rsid w:val="00CB08CC"/>
    <w:rsid w:val="00CB1818"/>
    <w:rsid w:val="00CB1BB6"/>
    <w:rsid w:val="00CB2299"/>
    <w:rsid w:val="00CB69C0"/>
    <w:rsid w:val="00CB751E"/>
    <w:rsid w:val="00CB7A82"/>
    <w:rsid w:val="00CC161E"/>
    <w:rsid w:val="00CC2277"/>
    <w:rsid w:val="00CC2EA7"/>
    <w:rsid w:val="00CC3E0B"/>
    <w:rsid w:val="00CC56AF"/>
    <w:rsid w:val="00CC58BD"/>
    <w:rsid w:val="00CC5C00"/>
    <w:rsid w:val="00CC5CF0"/>
    <w:rsid w:val="00CC7631"/>
    <w:rsid w:val="00CD1B7A"/>
    <w:rsid w:val="00CD1D8F"/>
    <w:rsid w:val="00CD1EC0"/>
    <w:rsid w:val="00CD2603"/>
    <w:rsid w:val="00CD2638"/>
    <w:rsid w:val="00CD2A0F"/>
    <w:rsid w:val="00CD2DA4"/>
    <w:rsid w:val="00CD3D00"/>
    <w:rsid w:val="00CD46D0"/>
    <w:rsid w:val="00CD6889"/>
    <w:rsid w:val="00CD6C3F"/>
    <w:rsid w:val="00CD76F1"/>
    <w:rsid w:val="00CE00B8"/>
    <w:rsid w:val="00CE02C1"/>
    <w:rsid w:val="00CE03A6"/>
    <w:rsid w:val="00CE0CC5"/>
    <w:rsid w:val="00CE1097"/>
    <w:rsid w:val="00CE129D"/>
    <w:rsid w:val="00CE1BCB"/>
    <w:rsid w:val="00CE2026"/>
    <w:rsid w:val="00CE4FE1"/>
    <w:rsid w:val="00CE6E06"/>
    <w:rsid w:val="00CE7815"/>
    <w:rsid w:val="00CF04EB"/>
    <w:rsid w:val="00CF07DA"/>
    <w:rsid w:val="00CF11FB"/>
    <w:rsid w:val="00CF177E"/>
    <w:rsid w:val="00CF1AF1"/>
    <w:rsid w:val="00CF20BE"/>
    <w:rsid w:val="00CF26AD"/>
    <w:rsid w:val="00CF352D"/>
    <w:rsid w:val="00CF367D"/>
    <w:rsid w:val="00CF5693"/>
    <w:rsid w:val="00CF5EE1"/>
    <w:rsid w:val="00CF6D07"/>
    <w:rsid w:val="00CF753B"/>
    <w:rsid w:val="00D00509"/>
    <w:rsid w:val="00D020B5"/>
    <w:rsid w:val="00D02602"/>
    <w:rsid w:val="00D0291E"/>
    <w:rsid w:val="00D02D74"/>
    <w:rsid w:val="00D03092"/>
    <w:rsid w:val="00D03A14"/>
    <w:rsid w:val="00D03B6A"/>
    <w:rsid w:val="00D03EFC"/>
    <w:rsid w:val="00D0578C"/>
    <w:rsid w:val="00D0593C"/>
    <w:rsid w:val="00D10495"/>
    <w:rsid w:val="00D10709"/>
    <w:rsid w:val="00D1116B"/>
    <w:rsid w:val="00D1240D"/>
    <w:rsid w:val="00D12AB2"/>
    <w:rsid w:val="00D13EB4"/>
    <w:rsid w:val="00D141E2"/>
    <w:rsid w:val="00D155C7"/>
    <w:rsid w:val="00D15B47"/>
    <w:rsid w:val="00D1613C"/>
    <w:rsid w:val="00D16F5D"/>
    <w:rsid w:val="00D20147"/>
    <w:rsid w:val="00D20D28"/>
    <w:rsid w:val="00D20E95"/>
    <w:rsid w:val="00D222EA"/>
    <w:rsid w:val="00D22CB4"/>
    <w:rsid w:val="00D257F3"/>
    <w:rsid w:val="00D26980"/>
    <w:rsid w:val="00D27417"/>
    <w:rsid w:val="00D27F23"/>
    <w:rsid w:val="00D308FE"/>
    <w:rsid w:val="00D311B3"/>
    <w:rsid w:val="00D31CCF"/>
    <w:rsid w:val="00D334F7"/>
    <w:rsid w:val="00D33751"/>
    <w:rsid w:val="00D33C4D"/>
    <w:rsid w:val="00D35C60"/>
    <w:rsid w:val="00D36DC9"/>
    <w:rsid w:val="00D3719D"/>
    <w:rsid w:val="00D37B47"/>
    <w:rsid w:val="00D40ECE"/>
    <w:rsid w:val="00D425D1"/>
    <w:rsid w:val="00D448C7"/>
    <w:rsid w:val="00D46316"/>
    <w:rsid w:val="00D4655C"/>
    <w:rsid w:val="00D479DC"/>
    <w:rsid w:val="00D507B8"/>
    <w:rsid w:val="00D5241E"/>
    <w:rsid w:val="00D54658"/>
    <w:rsid w:val="00D54E7A"/>
    <w:rsid w:val="00D55BE8"/>
    <w:rsid w:val="00D5604A"/>
    <w:rsid w:val="00D574C3"/>
    <w:rsid w:val="00D57889"/>
    <w:rsid w:val="00D608C9"/>
    <w:rsid w:val="00D61D5F"/>
    <w:rsid w:val="00D62473"/>
    <w:rsid w:val="00D62C7D"/>
    <w:rsid w:val="00D642F1"/>
    <w:rsid w:val="00D64662"/>
    <w:rsid w:val="00D65086"/>
    <w:rsid w:val="00D65280"/>
    <w:rsid w:val="00D65C03"/>
    <w:rsid w:val="00D65C99"/>
    <w:rsid w:val="00D65F78"/>
    <w:rsid w:val="00D71859"/>
    <w:rsid w:val="00D728FC"/>
    <w:rsid w:val="00D73606"/>
    <w:rsid w:val="00D736D8"/>
    <w:rsid w:val="00D73DE6"/>
    <w:rsid w:val="00D74189"/>
    <w:rsid w:val="00D7587D"/>
    <w:rsid w:val="00D765B6"/>
    <w:rsid w:val="00D77E50"/>
    <w:rsid w:val="00D80598"/>
    <w:rsid w:val="00D8088F"/>
    <w:rsid w:val="00D8141D"/>
    <w:rsid w:val="00D8235A"/>
    <w:rsid w:val="00D82E2D"/>
    <w:rsid w:val="00D837D8"/>
    <w:rsid w:val="00D85062"/>
    <w:rsid w:val="00D87417"/>
    <w:rsid w:val="00D875B1"/>
    <w:rsid w:val="00D9073B"/>
    <w:rsid w:val="00D90F04"/>
    <w:rsid w:val="00D91724"/>
    <w:rsid w:val="00D9179A"/>
    <w:rsid w:val="00D91F44"/>
    <w:rsid w:val="00D92553"/>
    <w:rsid w:val="00D94127"/>
    <w:rsid w:val="00D94BAC"/>
    <w:rsid w:val="00D94EFB"/>
    <w:rsid w:val="00D94F3D"/>
    <w:rsid w:val="00D95C04"/>
    <w:rsid w:val="00D95E2D"/>
    <w:rsid w:val="00D969E8"/>
    <w:rsid w:val="00D97E23"/>
    <w:rsid w:val="00DA0BF5"/>
    <w:rsid w:val="00DA282E"/>
    <w:rsid w:val="00DA43DB"/>
    <w:rsid w:val="00DA498E"/>
    <w:rsid w:val="00DA4F68"/>
    <w:rsid w:val="00DA507C"/>
    <w:rsid w:val="00DA50C4"/>
    <w:rsid w:val="00DA5B0E"/>
    <w:rsid w:val="00DA68F3"/>
    <w:rsid w:val="00DB1376"/>
    <w:rsid w:val="00DB15C0"/>
    <w:rsid w:val="00DB1D45"/>
    <w:rsid w:val="00DB1EE2"/>
    <w:rsid w:val="00DB2905"/>
    <w:rsid w:val="00DB383A"/>
    <w:rsid w:val="00DB591A"/>
    <w:rsid w:val="00DB6AEB"/>
    <w:rsid w:val="00DB76BE"/>
    <w:rsid w:val="00DC0FDC"/>
    <w:rsid w:val="00DC1ADA"/>
    <w:rsid w:val="00DC2AEB"/>
    <w:rsid w:val="00DC4F9C"/>
    <w:rsid w:val="00DC611A"/>
    <w:rsid w:val="00DC62B8"/>
    <w:rsid w:val="00DC6C41"/>
    <w:rsid w:val="00DC71A2"/>
    <w:rsid w:val="00DC7200"/>
    <w:rsid w:val="00DC7380"/>
    <w:rsid w:val="00DD22C3"/>
    <w:rsid w:val="00DD4D75"/>
    <w:rsid w:val="00DD7C6D"/>
    <w:rsid w:val="00DE064B"/>
    <w:rsid w:val="00DE0F15"/>
    <w:rsid w:val="00DE1A3F"/>
    <w:rsid w:val="00DE288C"/>
    <w:rsid w:val="00DE41A1"/>
    <w:rsid w:val="00DE4273"/>
    <w:rsid w:val="00DE4AC5"/>
    <w:rsid w:val="00DE5E5C"/>
    <w:rsid w:val="00DF05BB"/>
    <w:rsid w:val="00DF084D"/>
    <w:rsid w:val="00DF0EE2"/>
    <w:rsid w:val="00DF269C"/>
    <w:rsid w:val="00DF2C8F"/>
    <w:rsid w:val="00DF387B"/>
    <w:rsid w:val="00DF3D21"/>
    <w:rsid w:val="00DF47BF"/>
    <w:rsid w:val="00DF5199"/>
    <w:rsid w:val="00DF52D3"/>
    <w:rsid w:val="00DF5895"/>
    <w:rsid w:val="00DF7368"/>
    <w:rsid w:val="00E00219"/>
    <w:rsid w:val="00E0081B"/>
    <w:rsid w:val="00E009CB"/>
    <w:rsid w:val="00E0204D"/>
    <w:rsid w:val="00E025A8"/>
    <w:rsid w:val="00E02D6E"/>
    <w:rsid w:val="00E0317C"/>
    <w:rsid w:val="00E04040"/>
    <w:rsid w:val="00E04D95"/>
    <w:rsid w:val="00E107B1"/>
    <w:rsid w:val="00E110B2"/>
    <w:rsid w:val="00E1127E"/>
    <w:rsid w:val="00E12D9B"/>
    <w:rsid w:val="00E13253"/>
    <w:rsid w:val="00E138F4"/>
    <w:rsid w:val="00E143A4"/>
    <w:rsid w:val="00E14522"/>
    <w:rsid w:val="00E15273"/>
    <w:rsid w:val="00E155F4"/>
    <w:rsid w:val="00E16083"/>
    <w:rsid w:val="00E16C9A"/>
    <w:rsid w:val="00E17EB0"/>
    <w:rsid w:val="00E20A85"/>
    <w:rsid w:val="00E20C1C"/>
    <w:rsid w:val="00E21742"/>
    <w:rsid w:val="00E233BD"/>
    <w:rsid w:val="00E234FE"/>
    <w:rsid w:val="00E240BB"/>
    <w:rsid w:val="00E24E90"/>
    <w:rsid w:val="00E26A1E"/>
    <w:rsid w:val="00E26A8C"/>
    <w:rsid w:val="00E27C85"/>
    <w:rsid w:val="00E31451"/>
    <w:rsid w:val="00E31ADA"/>
    <w:rsid w:val="00E3233E"/>
    <w:rsid w:val="00E33580"/>
    <w:rsid w:val="00E34A55"/>
    <w:rsid w:val="00E34FD1"/>
    <w:rsid w:val="00E35BFD"/>
    <w:rsid w:val="00E3622F"/>
    <w:rsid w:val="00E37BDB"/>
    <w:rsid w:val="00E41299"/>
    <w:rsid w:val="00E4214A"/>
    <w:rsid w:val="00E421BC"/>
    <w:rsid w:val="00E42A1B"/>
    <w:rsid w:val="00E42EE1"/>
    <w:rsid w:val="00E4324B"/>
    <w:rsid w:val="00E45C84"/>
    <w:rsid w:val="00E46123"/>
    <w:rsid w:val="00E46C30"/>
    <w:rsid w:val="00E510EC"/>
    <w:rsid w:val="00E511A9"/>
    <w:rsid w:val="00E5252B"/>
    <w:rsid w:val="00E54032"/>
    <w:rsid w:val="00E547AC"/>
    <w:rsid w:val="00E54B28"/>
    <w:rsid w:val="00E54EE9"/>
    <w:rsid w:val="00E54F00"/>
    <w:rsid w:val="00E55AF7"/>
    <w:rsid w:val="00E563EB"/>
    <w:rsid w:val="00E568C6"/>
    <w:rsid w:val="00E61792"/>
    <w:rsid w:val="00E61C88"/>
    <w:rsid w:val="00E62375"/>
    <w:rsid w:val="00E62C96"/>
    <w:rsid w:val="00E6399B"/>
    <w:rsid w:val="00E64948"/>
    <w:rsid w:val="00E66428"/>
    <w:rsid w:val="00E6687E"/>
    <w:rsid w:val="00E67929"/>
    <w:rsid w:val="00E67E4B"/>
    <w:rsid w:val="00E7022D"/>
    <w:rsid w:val="00E72D64"/>
    <w:rsid w:val="00E72E13"/>
    <w:rsid w:val="00E72FFA"/>
    <w:rsid w:val="00E73B86"/>
    <w:rsid w:val="00E74D96"/>
    <w:rsid w:val="00E75892"/>
    <w:rsid w:val="00E76A64"/>
    <w:rsid w:val="00E77D53"/>
    <w:rsid w:val="00E81581"/>
    <w:rsid w:val="00E82C72"/>
    <w:rsid w:val="00E8586F"/>
    <w:rsid w:val="00E859D9"/>
    <w:rsid w:val="00E859E1"/>
    <w:rsid w:val="00E85FE9"/>
    <w:rsid w:val="00E869D0"/>
    <w:rsid w:val="00E916A0"/>
    <w:rsid w:val="00E922D4"/>
    <w:rsid w:val="00E927F7"/>
    <w:rsid w:val="00E95647"/>
    <w:rsid w:val="00E96092"/>
    <w:rsid w:val="00E969D9"/>
    <w:rsid w:val="00E96B5C"/>
    <w:rsid w:val="00E96CC2"/>
    <w:rsid w:val="00E97F66"/>
    <w:rsid w:val="00EA1D1A"/>
    <w:rsid w:val="00EA1EAF"/>
    <w:rsid w:val="00EA41F7"/>
    <w:rsid w:val="00EA5DF7"/>
    <w:rsid w:val="00EA68D7"/>
    <w:rsid w:val="00EB046F"/>
    <w:rsid w:val="00EB3299"/>
    <w:rsid w:val="00EB3603"/>
    <w:rsid w:val="00EB399B"/>
    <w:rsid w:val="00EB42EC"/>
    <w:rsid w:val="00EB488A"/>
    <w:rsid w:val="00EB5058"/>
    <w:rsid w:val="00EB520A"/>
    <w:rsid w:val="00EB64E4"/>
    <w:rsid w:val="00EB6572"/>
    <w:rsid w:val="00EB6FCA"/>
    <w:rsid w:val="00EC0C6B"/>
    <w:rsid w:val="00EC15D1"/>
    <w:rsid w:val="00EC16E5"/>
    <w:rsid w:val="00EC1973"/>
    <w:rsid w:val="00EC1B24"/>
    <w:rsid w:val="00EC1E04"/>
    <w:rsid w:val="00EC25AC"/>
    <w:rsid w:val="00EC3250"/>
    <w:rsid w:val="00EC71B2"/>
    <w:rsid w:val="00ED03C5"/>
    <w:rsid w:val="00ED13C0"/>
    <w:rsid w:val="00ED17A8"/>
    <w:rsid w:val="00ED1CE4"/>
    <w:rsid w:val="00ED2472"/>
    <w:rsid w:val="00ED4DA4"/>
    <w:rsid w:val="00ED514D"/>
    <w:rsid w:val="00ED51BC"/>
    <w:rsid w:val="00ED5AB4"/>
    <w:rsid w:val="00ED6E40"/>
    <w:rsid w:val="00ED725C"/>
    <w:rsid w:val="00ED78FA"/>
    <w:rsid w:val="00EE24D0"/>
    <w:rsid w:val="00EE2B69"/>
    <w:rsid w:val="00EE2C1F"/>
    <w:rsid w:val="00EE3344"/>
    <w:rsid w:val="00EE4C11"/>
    <w:rsid w:val="00EE59AE"/>
    <w:rsid w:val="00EE65F0"/>
    <w:rsid w:val="00EE6F20"/>
    <w:rsid w:val="00EE7B7D"/>
    <w:rsid w:val="00EE7EB5"/>
    <w:rsid w:val="00EF0158"/>
    <w:rsid w:val="00EF0370"/>
    <w:rsid w:val="00EF0387"/>
    <w:rsid w:val="00EF0C63"/>
    <w:rsid w:val="00EF14DC"/>
    <w:rsid w:val="00EF214A"/>
    <w:rsid w:val="00EF256D"/>
    <w:rsid w:val="00EF290D"/>
    <w:rsid w:val="00EF3F1C"/>
    <w:rsid w:val="00EF56E3"/>
    <w:rsid w:val="00EF68FF"/>
    <w:rsid w:val="00EF754D"/>
    <w:rsid w:val="00F02054"/>
    <w:rsid w:val="00F025C5"/>
    <w:rsid w:val="00F03111"/>
    <w:rsid w:val="00F03706"/>
    <w:rsid w:val="00F050E6"/>
    <w:rsid w:val="00F058CC"/>
    <w:rsid w:val="00F074DC"/>
    <w:rsid w:val="00F0783A"/>
    <w:rsid w:val="00F0788E"/>
    <w:rsid w:val="00F07D15"/>
    <w:rsid w:val="00F07D1C"/>
    <w:rsid w:val="00F10608"/>
    <w:rsid w:val="00F11E28"/>
    <w:rsid w:val="00F123FB"/>
    <w:rsid w:val="00F12448"/>
    <w:rsid w:val="00F14487"/>
    <w:rsid w:val="00F14808"/>
    <w:rsid w:val="00F1505F"/>
    <w:rsid w:val="00F15566"/>
    <w:rsid w:val="00F170CD"/>
    <w:rsid w:val="00F171F4"/>
    <w:rsid w:val="00F17454"/>
    <w:rsid w:val="00F204DE"/>
    <w:rsid w:val="00F20630"/>
    <w:rsid w:val="00F21565"/>
    <w:rsid w:val="00F215F7"/>
    <w:rsid w:val="00F225A0"/>
    <w:rsid w:val="00F22F24"/>
    <w:rsid w:val="00F26636"/>
    <w:rsid w:val="00F272C0"/>
    <w:rsid w:val="00F274A4"/>
    <w:rsid w:val="00F27635"/>
    <w:rsid w:val="00F27C4C"/>
    <w:rsid w:val="00F3087B"/>
    <w:rsid w:val="00F30B97"/>
    <w:rsid w:val="00F31ABD"/>
    <w:rsid w:val="00F33686"/>
    <w:rsid w:val="00F36C5A"/>
    <w:rsid w:val="00F37121"/>
    <w:rsid w:val="00F373AD"/>
    <w:rsid w:val="00F3746C"/>
    <w:rsid w:val="00F37732"/>
    <w:rsid w:val="00F37C93"/>
    <w:rsid w:val="00F40603"/>
    <w:rsid w:val="00F410C5"/>
    <w:rsid w:val="00F41690"/>
    <w:rsid w:val="00F41F88"/>
    <w:rsid w:val="00F43A5C"/>
    <w:rsid w:val="00F44283"/>
    <w:rsid w:val="00F44464"/>
    <w:rsid w:val="00F445D6"/>
    <w:rsid w:val="00F44B8A"/>
    <w:rsid w:val="00F45323"/>
    <w:rsid w:val="00F45558"/>
    <w:rsid w:val="00F468FB"/>
    <w:rsid w:val="00F46B7C"/>
    <w:rsid w:val="00F47142"/>
    <w:rsid w:val="00F47B4E"/>
    <w:rsid w:val="00F50176"/>
    <w:rsid w:val="00F50B8B"/>
    <w:rsid w:val="00F50FE5"/>
    <w:rsid w:val="00F51887"/>
    <w:rsid w:val="00F51E97"/>
    <w:rsid w:val="00F523F5"/>
    <w:rsid w:val="00F52671"/>
    <w:rsid w:val="00F52D6E"/>
    <w:rsid w:val="00F54DA1"/>
    <w:rsid w:val="00F55535"/>
    <w:rsid w:val="00F5565A"/>
    <w:rsid w:val="00F556E5"/>
    <w:rsid w:val="00F55ECF"/>
    <w:rsid w:val="00F56371"/>
    <w:rsid w:val="00F56EBD"/>
    <w:rsid w:val="00F57557"/>
    <w:rsid w:val="00F60F1A"/>
    <w:rsid w:val="00F61499"/>
    <w:rsid w:val="00F61998"/>
    <w:rsid w:val="00F6206A"/>
    <w:rsid w:val="00F62575"/>
    <w:rsid w:val="00F63F2D"/>
    <w:rsid w:val="00F65E82"/>
    <w:rsid w:val="00F66429"/>
    <w:rsid w:val="00F665B6"/>
    <w:rsid w:val="00F67AB2"/>
    <w:rsid w:val="00F67B3E"/>
    <w:rsid w:val="00F705C9"/>
    <w:rsid w:val="00F71FE2"/>
    <w:rsid w:val="00F72AAE"/>
    <w:rsid w:val="00F72C38"/>
    <w:rsid w:val="00F732BB"/>
    <w:rsid w:val="00F73CF7"/>
    <w:rsid w:val="00F7588D"/>
    <w:rsid w:val="00F76714"/>
    <w:rsid w:val="00F77284"/>
    <w:rsid w:val="00F775C9"/>
    <w:rsid w:val="00F77CBC"/>
    <w:rsid w:val="00F80288"/>
    <w:rsid w:val="00F810C8"/>
    <w:rsid w:val="00F81523"/>
    <w:rsid w:val="00F818CC"/>
    <w:rsid w:val="00F82F0E"/>
    <w:rsid w:val="00F83110"/>
    <w:rsid w:val="00F83A1F"/>
    <w:rsid w:val="00F83A27"/>
    <w:rsid w:val="00F879C4"/>
    <w:rsid w:val="00F87A01"/>
    <w:rsid w:val="00F90013"/>
    <w:rsid w:val="00F903A1"/>
    <w:rsid w:val="00F90BFA"/>
    <w:rsid w:val="00F917A7"/>
    <w:rsid w:val="00F91A70"/>
    <w:rsid w:val="00F91B0C"/>
    <w:rsid w:val="00F91EB8"/>
    <w:rsid w:val="00F9262E"/>
    <w:rsid w:val="00F938BF"/>
    <w:rsid w:val="00F93CDE"/>
    <w:rsid w:val="00F93D47"/>
    <w:rsid w:val="00F944FB"/>
    <w:rsid w:val="00F9660C"/>
    <w:rsid w:val="00F96C1A"/>
    <w:rsid w:val="00F97891"/>
    <w:rsid w:val="00FA1287"/>
    <w:rsid w:val="00FA1711"/>
    <w:rsid w:val="00FA21D7"/>
    <w:rsid w:val="00FA33D7"/>
    <w:rsid w:val="00FA34B8"/>
    <w:rsid w:val="00FA3C0A"/>
    <w:rsid w:val="00FA644D"/>
    <w:rsid w:val="00FA69CF"/>
    <w:rsid w:val="00FB0528"/>
    <w:rsid w:val="00FB0974"/>
    <w:rsid w:val="00FB248C"/>
    <w:rsid w:val="00FB26F8"/>
    <w:rsid w:val="00FB302E"/>
    <w:rsid w:val="00FB32C7"/>
    <w:rsid w:val="00FB3844"/>
    <w:rsid w:val="00FB3EFF"/>
    <w:rsid w:val="00FB4043"/>
    <w:rsid w:val="00FB4209"/>
    <w:rsid w:val="00FB4687"/>
    <w:rsid w:val="00FB47D2"/>
    <w:rsid w:val="00FB4E28"/>
    <w:rsid w:val="00FB554B"/>
    <w:rsid w:val="00FB783A"/>
    <w:rsid w:val="00FB7AF3"/>
    <w:rsid w:val="00FC027D"/>
    <w:rsid w:val="00FC0676"/>
    <w:rsid w:val="00FC133A"/>
    <w:rsid w:val="00FC1635"/>
    <w:rsid w:val="00FC1A97"/>
    <w:rsid w:val="00FC1C61"/>
    <w:rsid w:val="00FC1C98"/>
    <w:rsid w:val="00FC2899"/>
    <w:rsid w:val="00FC45BF"/>
    <w:rsid w:val="00FC4641"/>
    <w:rsid w:val="00FC6157"/>
    <w:rsid w:val="00FC68DF"/>
    <w:rsid w:val="00FC6F08"/>
    <w:rsid w:val="00FC79F0"/>
    <w:rsid w:val="00FC7B8E"/>
    <w:rsid w:val="00FD0889"/>
    <w:rsid w:val="00FD0DCC"/>
    <w:rsid w:val="00FD0E01"/>
    <w:rsid w:val="00FD2F9F"/>
    <w:rsid w:val="00FD42CB"/>
    <w:rsid w:val="00FD4AAB"/>
    <w:rsid w:val="00FD53A0"/>
    <w:rsid w:val="00FD5700"/>
    <w:rsid w:val="00FD6E29"/>
    <w:rsid w:val="00FD72AD"/>
    <w:rsid w:val="00FE059E"/>
    <w:rsid w:val="00FE0EDA"/>
    <w:rsid w:val="00FE1C39"/>
    <w:rsid w:val="00FE21A3"/>
    <w:rsid w:val="00FE250A"/>
    <w:rsid w:val="00FE30B4"/>
    <w:rsid w:val="00FE32EA"/>
    <w:rsid w:val="00FE4C70"/>
    <w:rsid w:val="00FE4DC3"/>
    <w:rsid w:val="00FE52A8"/>
    <w:rsid w:val="00FE52FE"/>
    <w:rsid w:val="00FE5ED5"/>
    <w:rsid w:val="00FE6655"/>
    <w:rsid w:val="00FE720D"/>
    <w:rsid w:val="00FF0027"/>
    <w:rsid w:val="00FF0283"/>
    <w:rsid w:val="00FF02D3"/>
    <w:rsid w:val="00FF1CD4"/>
    <w:rsid w:val="00FF2D50"/>
    <w:rsid w:val="00FF2EFD"/>
    <w:rsid w:val="00FF3506"/>
    <w:rsid w:val="00FF4A31"/>
    <w:rsid w:val="00FF6808"/>
    <w:rsid w:val="00FF6EC4"/>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2671FFA2-ECCE-4ACA-8D46-B4F64518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2A8"/>
    <w:pPr>
      <w:suppressAutoHyphens/>
      <w:spacing w:after="0" w:line="240" w:lineRule="auto"/>
    </w:pPr>
    <w:rPr>
      <w:rFonts w:ascii="Times New Roman" w:eastAsia="Times New Roman" w:hAnsi="Times New Roman" w:cs="Times New Roman"/>
      <w:sz w:val="24"/>
      <w:szCs w:val="24"/>
      <w:lang w:eastAsia="ar-SA"/>
    </w:rPr>
  </w:style>
  <w:style w:type="paragraph" w:styleId="Heading2">
    <w:name w:val="heading 2"/>
    <w:basedOn w:val="Normal"/>
    <w:next w:val="Normal"/>
    <w:link w:val="Heading2Char"/>
    <w:uiPriority w:val="9"/>
    <w:semiHidden/>
    <w:unhideWhenUsed/>
    <w:qFormat/>
    <w:rsid w:val="009508B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qFormat/>
    <w:rsid w:val="00C402A8"/>
    <w:pPr>
      <w:keepNext/>
      <w:numPr>
        <w:ilvl w:val="6"/>
        <w:numId w:val="1"/>
      </w:numPr>
      <w:jc w:val="center"/>
      <w:outlineLvl w:val="6"/>
    </w:pPr>
    <w:rPr>
      <w:b/>
      <w:bCs/>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02A8"/>
    <w:rPr>
      <w:rFonts w:ascii="Times New Roman" w:eastAsia="Times New Roman" w:hAnsi="Times New Roman" w:cs="Times New Roman"/>
      <w:b/>
      <w:bCs/>
      <w:sz w:val="24"/>
      <w:szCs w:val="28"/>
      <w:lang w:val="en-GB" w:eastAsia="ar-SA"/>
    </w:rPr>
  </w:style>
  <w:style w:type="paragraph" w:styleId="BodyText2">
    <w:name w:val="Body Text 2"/>
    <w:basedOn w:val="Normal"/>
    <w:link w:val="BodyText2Char"/>
    <w:rsid w:val="00C402A8"/>
    <w:pPr>
      <w:jc w:val="both"/>
    </w:pPr>
    <w:rPr>
      <w:rFonts w:ascii="Verdana" w:eastAsia="SimSun" w:hAnsi="Verdana"/>
      <w:sz w:val="20"/>
    </w:rPr>
  </w:style>
  <w:style w:type="character" w:customStyle="1" w:styleId="BodyText2Char">
    <w:name w:val="Body Text 2 Char"/>
    <w:basedOn w:val="DefaultParagraphFont"/>
    <w:link w:val="BodyText2"/>
    <w:rsid w:val="00C402A8"/>
    <w:rPr>
      <w:rFonts w:ascii="Verdana" w:eastAsia="SimSun" w:hAnsi="Verdana" w:cs="Times New Roman"/>
      <w:sz w:val="20"/>
      <w:szCs w:val="24"/>
      <w:lang w:eastAsia="ar-SA"/>
    </w:rPr>
  </w:style>
  <w:style w:type="paragraph" w:styleId="BodyTextIndent">
    <w:name w:val="Body Text Indent"/>
    <w:basedOn w:val="Normal"/>
    <w:link w:val="BodyTextIndentChar"/>
    <w:rsid w:val="00C402A8"/>
    <w:pPr>
      <w:spacing w:after="120" w:line="480" w:lineRule="auto"/>
    </w:pPr>
    <w:rPr>
      <w:rFonts w:ascii="Arial" w:hAnsi="Arial"/>
      <w:sz w:val="20"/>
      <w:szCs w:val="20"/>
    </w:rPr>
  </w:style>
  <w:style w:type="character" w:customStyle="1" w:styleId="BodyTextIndentChar">
    <w:name w:val="Body Text Indent Char"/>
    <w:basedOn w:val="DefaultParagraphFont"/>
    <w:link w:val="BodyTextIndent"/>
    <w:rsid w:val="00C402A8"/>
    <w:rPr>
      <w:rFonts w:ascii="Arial" w:eastAsia="Times New Roman" w:hAnsi="Arial" w:cs="Times New Roman"/>
      <w:sz w:val="20"/>
      <w:szCs w:val="20"/>
      <w:lang w:eastAsia="ar-SA"/>
    </w:rPr>
  </w:style>
  <w:style w:type="paragraph" w:styleId="ListParagraph">
    <w:name w:val="List Paragraph"/>
    <w:basedOn w:val="Normal"/>
    <w:qFormat/>
    <w:rsid w:val="00C402A8"/>
    <w:pPr>
      <w:suppressAutoHyphens w:val="0"/>
      <w:ind w:left="720"/>
    </w:pPr>
    <w:rPr>
      <w:lang w:eastAsia="en-US"/>
    </w:rPr>
  </w:style>
  <w:style w:type="paragraph" w:styleId="NormalWeb">
    <w:name w:val="Normal (Web)"/>
    <w:basedOn w:val="Normal"/>
    <w:uiPriority w:val="99"/>
    <w:unhideWhenUsed/>
    <w:rsid w:val="00C402A8"/>
    <w:pPr>
      <w:suppressAutoHyphens w:val="0"/>
      <w:spacing w:before="100" w:beforeAutospacing="1" w:after="100" w:afterAutospacing="1"/>
    </w:pPr>
    <w:rPr>
      <w:lang w:eastAsia="en-US"/>
    </w:rPr>
  </w:style>
  <w:style w:type="character" w:customStyle="1" w:styleId="normalchar">
    <w:name w:val="normal__char"/>
    <w:basedOn w:val="DefaultParagraphFont"/>
    <w:rsid w:val="00C402A8"/>
  </w:style>
  <w:style w:type="character" w:customStyle="1" w:styleId="Heading2Char">
    <w:name w:val="Heading 2 Char"/>
    <w:basedOn w:val="DefaultParagraphFont"/>
    <w:link w:val="Heading2"/>
    <w:uiPriority w:val="9"/>
    <w:semiHidden/>
    <w:rsid w:val="009508B1"/>
    <w:rPr>
      <w:rFonts w:asciiTheme="majorHAnsi" w:eastAsiaTheme="majorEastAsia" w:hAnsiTheme="majorHAnsi" w:cstheme="majorBidi"/>
      <w:b/>
      <w:bCs/>
      <w:color w:val="4F81BD" w:themeColor="accent1"/>
      <w:sz w:val="26"/>
      <w:szCs w:val="26"/>
      <w:lang w:eastAsia="ar-SA"/>
    </w:rPr>
  </w:style>
  <w:style w:type="paragraph" w:styleId="BodyText">
    <w:name w:val="Body Text"/>
    <w:basedOn w:val="Normal"/>
    <w:link w:val="BodyTextChar"/>
    <w:uiPriority w:val="99"/>
    <w:unhideWhenUsed/>
    <w:rsid w:val="00E96CC2"/>
    <w:pPr>
      <w:spacing w:after="120"/>
    </w:pPr>
  </w:style>
  <w:style w:type="character" w:customStyle="1" w:styleId="BodyTextChar">
    <w:name w:val="Body Text Char"/>
    <w:basedOn w:val="DefaultParagraphFont"/>
    <w:link w:val="BodyText"/>
    <w:uiPriority w:val="99"/>
    <w:rsid w:val="00E96CC2"/>
    <w:rPr>
      <w:rFonts w:ascii="Times New Roman" w:eastAsia="Times New Roman" w:hAnsi="Times New Roman" w:cs="Times New Roman"/>
      <w:sz w:val="24"/>
      <w:szCs w:val="24"/>
      <w:lang w:eastAsia="ar-SA"/>
    </w:rPr>
  </w:style>
  <w:style w:type="character" w:styleId="Strong">
    <w:name w:val="Strong"/>
    <w:basedOn w:val="DefaultParagraphFont"/>
    <w:uiPriority w:val="22"/>
    <w:qFormat/>
    <w:rsid w:val="008A2C94"/>
    <w:rPr>
      <w:b/>
      <w:bCs/>
    </w:rPr>
  </w:style>
  <w:style w:type="paragraph" w:customStyle="1" w:styleId="level2bodytext">
    <w:name w:val="level 2 body text"/>
    <w:basedOn w:val="Normal"/>
    <w:link w:val="level2bodytextChar"/>
    <w:rsid w:val="00BD10FA"/>
    <w:pPr>
      <w:suppressAutoHyphens w:val="0"/>
      <w:spacing w:before="120" w:after="120"/>
      <w:ind w:left="1080"/>
    </w:pPr>
    <w:rPr>
      <w:rFonts w:ascii="Arial" w:hAnsi="Arial"/>
      <w:sz w:val="20"/>
      <w:lang w:eastAsia="en-US"/>
    </w:rPr>
  </w:style>
  <w:style w:type="character" w:customStyle="1" w:styleId="level2bodytextChar">
    <w:name w:val="level 2 body text Char"/>
    <w:basedOn w:val="DefaultParagraphFont"/>
    <w:link w:val="level2bodytext"/>
    <w:rsid w:val="00BD10FA"/>
    <w:rPr>
      <w:rFonts w:ascii="Arial" w:eastAsia="Times New Roman" w:hAnsi="Arial" w:cs="Times New Roman"/>
      <w:sz w:val="20"/>
      <w:szCs w:val="24"/>
    </w:rPr>
  </w:style>
  <w:style w:type="character" w:customStyle="1" w:styleId="LocationChar">
    <w:name w:val="Location Char"/>
    <w:rsid w:val="00BD10FA"/>
    <w:rPr>
      <w:rFonts w:ascii="Tahoma" w:hAnsi="Tahoma" w:cs="Tahoma" w:hint="default"/>
      <w:i/>
      <w:iCs w:val="0"/>
      <w:spacing w:val="10"/>
      <w:sz w:val="16"/>
      <w:szCs w:val="16"/>
      <w:lang w:val="en-US" w:eastAsia="en-US" w:bidi="ar-SA"/>
    </w:rPr>
  </w:style>
  <w:style w:type="paragraph" w:customStyle="1" w:styleId="Normalverdan">
    <w:name w:val="Normal + verdan"/>
    <w:basedOn w:val="Normal"/>
    <w:rsid w:val="00BF2215"/>
    <w:pPr>
      <w:widowControl w:val="0"/>
      <w:autoSpaceDE w:val="0"/>
      <w:autoSpaceDN w:val="0"/>
      <w:adjustRightInd w:val="0"/>
      <w:ind w:firstLine="720"/>
    </w:pPr>
    <w:rPr>
      <w:rFonts w:ascii="Verdana" w:hAnsi="Verdana" w:cs="Verdana"/>
      <w:sz w:val="20"/>
      <w:szCs w:val="20"/>
      <w:lang w:eastAsia="en-US"/>
    </w:rPr>
  </w:style>
  <w:style w:type="paragraph" w:styleId="NoSpacing">
    <w:name w:val="No Spacing"/>
    <w:uiPriority w:val="1"/>
    <w:qFormat/>
    <w:rsid w:val="00FA644D"/>
    <w:pPr>
      <w:spacing w:after="0" w:line="240" w:lineRule="auto"/>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87445">
      <w:bodyDiv w:val="1"/>
      <w:marLeft w:val="0"/>
      <w:marRight w:val="0"/>
      <w:marTop w:val="0"/>
      <w:marBottom w:val="0"/>
      <w:divBdr>
        <w:top w:val="none" w:sz="0" w:space="0" w:color="auto"/>
        <w:left w:val="none" w:sz="0" w:space="0" w:color="auto"/>
        <w:bottom w:val="none" w:sz="0" w:space="0" w:color="auto"/>
        <w:right w:val="none" w:sz="0" w:space="0" w:color="auto"/>
      </w:divBdr>
    </w:div>
    <w:div w:id="147746212">
      <w:bodyDiv w:val="1"/>
      <w:marLeft w:val="0"/>
      <w:marRight w:val="0"/>
      <w:marTop w:val="0"/>
      <w:marBottom w:val="0"/>
      <w:divBdr>
        <w:top w:val="none" w:sz="0" w:space="0" w:color="auto"/>
        <w:left w:val="none" w:sz="0" w:space="0" w:color="auto"/>
        <w:bottom w:val="none" w:sz="0" w:space="0" w:color="auto"/>
        <w:right w:val="none" w:sz="0" w:space="0" w:color="auto"/>
      </w:divBdr>
    </w:div>
    <w:div w:id="183517000">
      <w:bodyDiv w:val="1"/>
      <w:marLeft w:val="0"/>
      <w:marRight w:val="0"/>
      <w:marTop w:val="0"/>
      <w:marBottom w:val="0"/>
      <w:divBdr>
        <w:top w:val="none" w:sz="0" w:space="0" w:color="auto"/>
        <w:left w:val="none" w:sz="0" w:space="0" w:color="auto"/>
        <w:bottom w:val="none" w:sz="0" w:space="0" w:color="auto"/>
        <w:right w:val="none" w:sz="0" w:space="0" w:color="auto"/>
      </w:divBdr>
    </w:div>
    <w:div w:id="218788288">
      <w:bodyDiv w:val="1"/>
      <w:marLeft w:val="0"/>
      <w:marRight w:val="0"/>
      <w:marTop w:val="0"/>
      <w:marBottom w:val="0"/>
      <w:divBdr>
        <w:top w:val="none" w:sz="0" w:space="0" w:color="auto"/>
        <w:left w:val="none" w:sz="0" w:space="0" w:color="auto"/>
        <w:bottom w:val="none" w:sz="0" w:space="0" w:color="auto"/>
        <w:right w:val="none" w:sz="0" w:space="0" w:color="auto"/>
      </w:divBdr>
    </w:div>
    <w:div w:id="351419249">
      <w:bodyDiv w:val="1"/>
      <w:marLeft w:val="0"/>
      <w:marRight w:val="0"/>
      <w:marTop w:val="0"/>
      <w:marBottom w:val="0"/>
      <w:divBdr>
        <w:top w:val="none" w:sz="0" w:space="0" w:color="auto"/>
        <w:left w:val="none" w:sz="0" w:space="0" w:color="auto"/>
        <w:bottom w:val="none" w:sz="0" w:space="0" w:color="auto"/>
        <w:right w:val="none" w:sz="0" w:space="0" w:color="auto"/>
      </w:divBdr>
    </w:div>
    <w:div w:id="559756570">
      <w:bodyDiv w:val="1"/>
      <w:marLeft w:val="0"/>
      <w:marRight w:val="0"/>
      <w:marTop w:val="0"/>
      <w:marBottom w:val="0"/>
      <w:divBdr>
        <w:top w:val="none" w:sz="0" w:space="0" w:color="auto"/>
        <w:left w:val="none" w:sz="0" w:space="0" w:color="auto"/>
        <w:bottom w:val="none" w:sz="0" w:space="0" w:color="auto"/>
        <w:right w:val="none" w:sz="0" w:space="0" w:color="auto"/>
      </w:divBdr>
    </w:div>
    <w:div w:id="640770532">
      <w:bodyDiv w:val="1"/>
      <w:marLeft w:val="0"/>
      <w:marRight w:val="0"/>
      <w:marTop w:val="0"/>
      <w:marBottom w:val="0"/>
      <w:divBdr>
        <w:top w:val="none" w:sz="0" w:space="0" w:color="auto"/>
        <w:left w:val="none" w:sz="0" w:space="0" w:color="auto"/>
        <w:bottom w:val="none" w:sz="0" w:space="0" w:color="auto"/>
        <w:right w:val="none" w:sz="0" w:space="0" w:color="auto"/>
      </w:divBdr>
      <w:divsChild>
        <w:div w:id="943416962">
          <w:marLeft w:val="0"/>
          <w:marRight w:val="0"/>
          <w:marTop w:val="0"/>
          <w:marBottom w:val="0"/>
          <w:divBdr>
            <w:top w:val="none" w:sz="0" w:space="0" w:color="auto"/>
            <w:left w:val="none" w:sz="0" w:space="0" w:color="auto"/>
            <w:bottom w:val="none" w:sz="0" w:space="0" w:color="auto"/>
            <w:right w:val="none" w:sz="0" w:space="0" w:color="auto"/>
          </w:divBdr>
          <w:divsChild>
            <w:div w:id="1569072315">
              <w:marLeft w:val="0"/>
              <w:marRight w:val="0"/>
              <w:marTop w:val="0"/>
              <w:marBottom w:val="0"/>
              <w:divBdr>
                <w:top w:val="none" w:sz="0" w:space="0" w:color="auto"/>
                <w:left w:val="none" w:sz="0" w:space="0" w:color="auto"/>
                <w:bottom w:val="none" w:sz="0" w:space="0" w:color="auto"/>
                <w:right w:val="none" w:sz="0" w:space="0" w:color="auto"/>
              </w:divBdr>
              <w:divsChild>
                <w:div w:id="849298843">
                  <w:marLeft w:val="0"/>
                  <w:marRight w:val="0"/>
                  <w:marTop w:val="0"/>
                  <w:marBottom w:val="0"/>
                  <w:divBdr>
                    <w:top w:val="none" w:sz="0" w:space="0" w:color="auto"/>
                    <w:left w:val="none" w:sz="0" w:space="0" w:color="auto"/>
                    <w:bottom w:val="none" w:sz="0" w:space="0" w:color="auto"/>
                    <w:right w:val="none" w:sz="0" w:space="0" w:color="auto"/>
                  </w:divBdr>
                  <w:divsChild>
                    <w:div w:id="916480672">
                      <w:marLeft w:val="-75"/>
                      <w:marRight w:val="-75"/>
                      <w:marTop w:val="0"/>
                      <w:marBottom w:val="0"/>
                      <w:divBdr>
                        <w:top w:val="none" w:sz="0" w:space="0" w:color="auto"/>
                        <w:left w:val="none" w:sz="0" w:space="0" w:color="auto"/>
                        <w:bottom w:val="none" w:sz="0" w:space="0" w:color="auto"/>
                        <w:right w:val="none" w:sz="0" w:space="0" w:color="auto"/>
                      </w:divBdr>
                      <w:divsChild>
                        <w:div w:id="846673955">
                          <w:marLeft w:val="0"/>
                          <w:marRight w:val="0"/>
                          <w:marTop w:val="0"/>
                          <w:marBottom w:val="0"/>
                          <w:divBdr>
                            <w:top w:val="none" w:sz="0" w:space="0" w:color="auto"/>
                            <w:left w:val="none" w:sz="0" w:space="0" w:color="auto"/>
                            <w:bottom w:val="none" w:sz="0" w:space="0" w:color="auto"/>
                            <w:right w:val="none" w:sz="0" w:space="0" w:color="auto"/>
                          </w:divBdr>
                          <w:divsChild>
                            <w:div w:id="894048806">
                              <w:marLeft w:val="0"/>
                              <w:marRight w:val="0"/>
                              <w:marTop w:val="0"/>
                              <w:marBottom w:val="0"/>
                              <w:divBdr>
                                <w:top w:val="none" w:sz="0" w:space="0" w:color="auto"/>
                                <w:left w:val="none" w:sz="0" w:space="0" w:color="auto"/>
                                <w:bottom w:val="none" w:sz="0" w:space="0" w:color="auto"/>
                                <w:right w:val="none" w:sz="0" w:space="0" w:color="auto"/>
                              </w:divBdr>
                              <w:divsChild>
                                <w:div w:id="1121344930">
                                  <w:marLeft w:val="0"/>
                                  <w:marRight w:val="0"/>
                                  <w:marTop w:val="0"/>
                                  <w:marBottom w:val="0"/>
                                  <w:divBdr>
                                    <w:top w:val="none" w:sz="0" w:space="0" w:color="auto"/>
                                    <w:left w:val="none" w:sz="0" w:space="0" w:color="auto"/>
                                    <w:bottom w:val="none" w:sz="0" w:space="0" w:color="auto"/>
                                    <w:right w:val="none" w:sz="0" w:space="0" w:color="auto"/>
                                  </w:divBdr>
                                  <w:divsChild>
                                    <w:div w:id="402407704">
                                      <w:marLeft w:val="0"/>
                                      <w:marRight w:val="0"/>
                                      <w:marTop w:val="0"/>
                                      <w:marBottom w:val="0"/>
                                      <w:divBdr>
                                        <w:top w:val="none" w:sz="0" w:space="0" w:color="auto"/>
                                        <w:left w:val="none" w:sz="0" w:space="0" w:color="auto"/>
                                        <w:bottom w:val="none" w:sz="0" w:space="0" w:color="auto"/>
                                        <w:right w:val="none" w:sz="0" w:space="0" w:color="auto"/>
                                      </w:divBdr>
                                      <w:divsChild>
                                        <w:div w:id="752505652">
                                          <w:marLeft w:val="0"/>
                                          <w:marRight w:val="0"/>
                                          <w:marTop w:val="0"/>
                                          <w:marBottom w:val="0"/>
                                          <w:divBdr>
                                            <w:top w:val="none" w:sz="0" w:space="0" w:color="auto"/>
                                            <w:left w:val="none" w:sz="0" w:space="0" w:color="auto"/>
                                            <w:bottom w:val="none" w:sz="0" w:space="0" w:color="auto"/>
                                            <w:right w:val="none" w:sz="0" w:space="0" w:color="auto"/>
                                          </w:divBdr>
                                          <w:divsChild>
                                            <w:div w:id="210119631">
                                              <w:marLeft w:val="0"/>
                                              <w:marRight w:val="0"/>
                                              <w:marTop w:val="0"/>
                                              <w:marBottom w:val="0"/>
                                              <w:divBdr>
                                                <w:top w:val="none" w:sz="0" w:space="0" w:color="auto"/>
                                                <w:left w:val="none" w:sz="0" w:space="0" w:color="auto"/>
                                                <w:bottom w:val="none" w:sz="0" w:space="0" w:color="auto"/>
                                                <w:right w:val="none" w:sz="0" w:space="0" w:color="auto"/>
                                              </w:divBdr>
                                              <w:divsChild>
                                                <w:div w:id="353497">
                                                  <w:marLeft w:val="0"/>
                                                  <w:marRight w:val="0"/>
                                                  <w:marTop w:val="0"/>
                                                  <w:marBottom w:val="300"/>
                                                  <w:divBdr>
                                                    <w:top w:val="single" w:sz="6" w:space="10" w:color="E5E5E5"/>
                                                    <w:left w:val="single" w:sz="6" w:space="11" w:color="E5E5E5"/>
                                                    <w:bottom w:val="single" w:sz="6" w:space="10" w:color="E5E5E5"/>
                                                    <w:right w:val="single" w:sz="6" w:space="11" w:color="E5E5E5"/>
                                                  </w:divBdr>
                                                  <w:divsChild>
                                                    <w:div w:id="183056371">
                                                      <w:marLeft w:val="0"/>
                                                      <w:marRight w:val="0"/>
                                                      <w:marTop w:val="0"/>
                                                      <w:marBottom w:val="0"/>
                                                      <w:divBdr>
                                                        <w:top w:val="single" w:sz="6" w:space="10" w:color="E5E5E5"/>
                                                        <w:left w:val="single" w:sz="6" w:space="11" w:color="E5E5E5"/>
                                                        <w:bottom w:val="single" w:sz="6" w:space="10" w:color="E5E5E5"/>
                                                        <w:right w:val="single" w:sz="6" w:space="11" w:color="E5E5E5"/>
                                                      </w:divBdr>
                                                      <w:divsChild>
                                                        <w:div w:id="8320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685490">
      <w:bodyDiv w:val="1"/>
      <w:marLeft w:val="0"/>
      <w:marRight w:val="0"/>
      <w:marTop w:val="0"/>
      <w:marBottom w:val="0"/>
      <w:divBdr>
        <w:top w:val="none" w:sz="0" w:space="0" w:color="auto"/>
        <w:left w:val="none" w:sz="0" w:space="0" w:color="auto"/>
        <w:bottom w:val="none" w:sz="0" w:space="0" w:color="auto"/>
        <w:right w:val="none" w:sz="0" w:space="0" w:color="auto"/>
      </w:divBdr>
    </w:div>
    <w:div w:id="677196381">
      <w:bodyDiv w:val="1"/>
      <w:marLeft w:val="0"/>
      <w:marRight w:val="0"/>
      <w:marTop w:val="0"/>
      <w:marBottom w:val="0"/>
      <w:divBdr>
        <w:top w:val="none" w:sz="0" w:space="0" w:color="auto"/>
        <w:left w:val="none" w:sz="0" w:space="0" w:color="auto"/>
        <w:bottom w:val="none" w:sz="0" w:space="0" w:color="auto"/>
        <w:right w:val="none" w:sz="0" w:space="0" w:color="auto"/>
      </w:divBdr>
    </w:div>
    <w:div w:id="694185833">
      <w:bodyDiv w:val="1"/>
      <w:marLeft w:val="0"/>
      <w:marRight w:val="0"/>
      <w:marTop w:val="0"/>
      <w:marBottom w:val="0"/>
      <w:divBdr>
        <w:top w:val="none" w:sz="0" w:space="0" w:color="auto"/>
        <w:left w:val="none" w:sz="0" w:space="0" w:color="auto"/>
        <w:bottom w:val="none" w:sz="0" w:space="0" w:color="auto"/>
        <w:right w:val="none" w:sz="0" w:space="0" w:color="auto"/>
      </w:divBdr>
    </w:div>
    <w:div w:id="727846263">
      <w:bodyDiv w:val="1"/>
      <w:marLeft w:val="0"/>
      <w:marRight w:val="0"/>
      <w:marTop w:val="0"/>
      <w:marBottom w:val="0"/>
      <w:divBdr>
        <w:top w:val="none" w:sz="0" w:space="0" w:color="auto"/>
        <w:left w:val="none" w:sz="0" w:space="0" w:color="auto"/>
        <w:bottom w:val="none" w:sz="0" w:space="0" w:color="auto"/>
        <w:right w:val="none" w:sz="0" w:space="0" w:color="auto"/>
      </w:divBdr>
    </w:div>
    <w:div w:id="760226561">
      <w:bodyDiv w:val="1"/>
      <w:marLeft w:val="0"/>
      <w:marRight w:val="0"/>
      <w:marTop w:val="0"/>
      <w:marBottom w:val="0"/>
      <w:divBdr>
        <w:top w:val="none" w:sz="0" w:space="0" w:color="auto"/>
        <w:left w:val="none" w:sz="0" w:space="0" w:color="auto"/>
        <w:bottom w:val="none" w:sz="0" w:space="0" w:color="auto"/>
        <w:right w:val="none" w:sz="0" w:space="0" w:color="auto"/>
      </w:divBdr>
    </w:div>
    <w:div w:id="848367626">
      <w:bodyDiv w:val="1"/>
      <w:marLeft w:val="0"/>
      <w:marRight w:val="0"/>
      <w:marTop w:val="0"/>
      <w:marBottom w:val="0"/>
      <w:divBdr>
        <w:top w:val="none" w:sz="0" w:space="0" w:color="auto"/>
        <w:left w:val="none" w:sz="0" w:space="0" w:color="auto"/>
        <w:bottom w:val="none" w:sz="0" w:space="0" w:color="auto"/>
        <w:right w:val="none" w:sz="0" w:space="0" w:color="auto"/>
      </w:divBdr>
    </w:div>
    <w:div w:id="1153372569">
      <w:bodyDiv w:val="1"/>
      <w:marLeft w:val="0"/>
      <w:marRight w:val="0"/>
      <w:marTop w:val="0"/>
      <w:marBottom w:val="0"/>
      <w:divBdr>
        <w:top w:val="none" w:sz="0" w:space="0" w:color="auto"/>
        <w:left w:val="none" w:sz="0" w:space="0" w:color="auto"/>
        <w:bottom w:val="none" w:sz="0" w:space="0" w:color="auto"/>
        <w:right w:val="none" w:sz="0" w:space="0" w:color="auto"/>
      </w:divBdr>
      <w:divsChild>
        <w:div w:id="62800786">
          <w:marLeft w:val="0"/>
          <w:marRight w:val="0"/>
          <w:marTop w:val="0"/>
          <w:marBottom w:val="0"/>
          <w:divBdr>
            <w:top w:val="none" w:sz="0" w:space="0" w:color="auto"/>
            <w:left w:val="none" w:sz="0" w:space="0" w:color="auto"/>
            <w:bottom w:val="none" w:sz="0" w:space="0" w:color="auto"/>
            <w:right w:val="none" w:sz="0" w:space="0" w:color="auto"/>
          </w:divBdr>
          <w:divsChild>
            <w:div w:id="1057511977">
              <w:marLeft w:val="0"/>
              <w:marRight w:val="0"/>
              <w:marTop w:val="0"/>
              <w:marBottom w:val="135"/>
              <w:divBdr>
                <w:top w:val="none" w:sz="0" w:space="0" w:color="auto"/>
                <w:left w:val="none" w:sz="0" w:space="0" w:color="auto"/>
                <w:bottom w:val="none" w:sz="0" w:space="0" w:color="auto"/>
                <w:right w:val="none" w:sz="0" w:space="0" w:color="auto"/>
              </w:divBdr>
              <w:divsChild>
                <w:div w:id="2041126385">
                  <w:marLeft w:val="0"/>
                  <w:marRight w:val="0"/>
                  <w:marTop w:val="0"/>
                  <w:marBottom w:val="0"/>
                  <w:divBdr>
                    <w:top w:val="none" w:sz="0" w:space="0" w:color="auto"/>
                    <w:left w:val="none" w:sz="0" w:space="0" w:color="auto"/>
                    <w:bottom w:val="none" w:sz="0" w:space="0" w:color="auto"/>
                    <w:right w:val="none" w:sz="0" w:space="0" w:color="auto"/>
                  </w:divBdr>
                  <w:divsChild>
                    <w:div w:id="2000423289">
                      <w:marLeft w:val="0"/>
                      <w:marRight w:val="0"/>
                      <w:marTop w:val="0"/>
                      <w:marBottom w:val="0"/>
                      <w:divBdr>
                        <w:top w:val="single" w:sz="2" w:space="8" w:color="CCCCCC"/>
                        <w:left w:val="single" w:sz="6" w:space="15" w:color="CCCCCC"/>
                        <w:bottom w:val="single" w:sz="6" w:space="8" w:color="CCCCCC"/>
                        <w:right w:val="single" w:sz="6" w:space="15" w:color="CCCCCC"/>
                      </w:divBdr>
                    </w:div>
                  </w:divsChild>
                </w:div>
              </w:divsChild>
            </w:div>
          </w:divsChild>
        </w:div>
      </w:divsChild>
    </w:div>
    <w:div w:id="1224953043">
      <w:bodyDiv w:val="1"/>
      <w:marLeft w:val="0"/>
      <w:marRight w:val="0"/>
      <w:marTop w:val="0"/>
      <w:marBottom w:val="0"/>
      <w:divBdr>
        <w:top w:val="none" w:sz="0" w:space="0" w:color="auto"/>
        <w:left w:val="none" w:sz="0" w:space="0" w:color="auto"/>
        <w:bottom w:val="none" w:sz="0" w:space="0" w:color="auto"/>
        <w:right w:val="none" w:sz="0" w:space="0" w:color="auto"/>
      </w:divBdr>
    </w:div>
    <w:div w:id="1254706214">
      <w:bodyDiv w:val="1"/>
      <w:marLeft w:val="0"/>
      <w:marRight w:val="0"/>
      <w:marTop w:val="0"/>
      <w:marBottom w:val="0"/>
      <w:divBdr>
        <w:top w:val="none" w:sz="0" w:space="0" w:color="auto"/>
        <w:left w:val="none" w:sz="0" w:space="0" w:color="auto"/>
        <w:bottom w:val="none" w:sz="0" w:space="0" w:color="auto"/>
        <w:right w:val="none" w:sz="0" w:space="0" w:color="auto"/>
      </w:divBdr>
    </w:div>
    <w:div w:id="1287929101">
      <w:bodyDiv w:val="1"/>
      <w:marLeft w:val="0"/>
      <w:marRight w:val="0"/>
      <w:marTop w:val="0"/>
      <w:marBottom w:val="0"/>
      <w:divBdr>
        <w:top w:val="none" w:sz="0" w:space="0" w:color="auto"/>
        <w:left w:val="none" w:sz="0" w:space="0" w:color="auto"/>
        <w:bottom w:val="none" w:sz="0" w:space="0" w:color="auto"/>
        <w:right w:val="none" w:sz="0" w:space="0" w:color="auto"/>
      </w:divBdr>
    </w:div>
    <w:div w:id="1310938504">
      <w:bodyDiv w:val="1"/>
      <w:marLeft w:val="0"/>
      <w:marRight w:val="0"/>
      <w:marTop w:val="0"/>
      <w:marBottom w:val="0"/>
      <w:divBdr>
        <w:top w:val="none" w:sz="0" w:space="0" w:color="auto"/>
        <w:left w:val="none" w:sz="0" w:space="0" w:color="auto"/>
        <w:bottom w:val="none" w:sz="0" w:space="0" w:color="auto"/>
        <w:right w:val="none" w:sz="0" w:space="0" w:color="auto"/>
      </w:divBdr>
      <w:divsChild>
        <w:div w:id="1633293349">
          <w:marLeft w:val="0"/>
          <w:marRight w:val="0"/>
          <w:marTop w:val="0"/>
          <w:marBottom w:val="0"/>
          <w:divBdr>
            <w:top w:val="none" w:sz="0" w:space="0" w:color="auto"/>
            <w:left w:val="none" w:sz="0" w:space="0" w:color="auto"/>
            <w:bottom w:val="none" w:sz="0" w:space="0" w:color="auto"/>
            <w:right w:val="none" w:sz="0" w:space="0" w:color="auto"/>
          </w:divBdr>
          <w:divsChild>
            <w:div w:id="1427076237">
              <w:marLeft w:val="0"/>
              <w:marRight w:val="0"/>
              <w:marTop w:val="0"/>
              <w:marBottom w:val="0"/>
              <w:divBdr>
                <w:top w:val="none" w:sz="0" w:space="0" w:color="auto"/>
                <w:left w:val="none" w:sz="0" w:space="0" w:color="auto"/>
                <w:bottom w:val="none" w:sz="0" w:space="0" w:color="auto"/>
                <w:right w:val="none" w:sz="0" w:space="0" w:color="auto"/>
              </w:divBdr>
              <w:divsChild>
                <w:div w:id="803423913">
                  <w:marLeft w:val="0"/>
                  <w:marRight w:val="0"/>
                  <w:marTop w:val="0"/>
                  <w:marBottom w:val="0"/>
                  <w:divBdr>
                    <w:top w:val="none" w:sz="0" w:space="0" w:color="auto"/>
                    <w:left w:val="none" w:sz="0" w:space="0" w:color="auto"/>
                    <w:bottom w:val="none" w:sz="0" w:space="0" w:color="auto"/>
                    <w:right w:val="none" w:sz="0" w:space="0" w:color="auto"/>
                  </w:divBdr>
                  <w:divsChild>
                    <w:div w:id="1377730523">
                      <w:marLeft w:val="-75"/>
                      <w:marRight w:val="-75"/>
                      <w:marTop w:val="0"/>
                      <w:marBottom w:val="0"/>
                      <w:divBdr>
                        <w:top w:val="none" w:sz="0" w:space="0" w:color="auto"/>
                        <w:left w:val="none" w:sz="0" w:space="0" w:color="auto"/>
                        <w:bottom w:val="none" w:sz="0" w:space="0" w:color="auto"/>
                        <w:right w:val="none" w:sz="0" w:space="0" w:color="auto"/>
                      </w:divBdr>
                      <w:divsChild>
                        <w:div w:id="372461175">
                          <w:marLeft w:val="0"/>
                          <w:marRight w:val="0"/>
                          <w:marTop w:val="0"/>
                          <w:marBottom w:val="0"/>
                          <w:divBdr>
                            <w:top w:val="none" w:sz="0" w:space="0" w:color="auto"/>
                            <w:left w:val="none" w:sz="0" w:space="0" w:color="auto"/>
                            <w:bottom w:val="none" w:sz="0" w:space="0" w:color="auto"/>
                            <w:right w:val="none" w:sz="0" w:space="0" w:color="auto"/>
                          </w:divBdr>
                          <w:divsChild>
                            <w:div w:id="1833838355">
                              <w:marLeft w:val="0"/>
                              <w:marRight w:val="0"/>
                              <w:marTop w:val="0"/>
                              <w:marBottom w:val="0"/>
                              <w:divBdr>
                                <w:top w:val="none" w:sz="0" w:space="0" w:color="auto"/>
                                <w:left w:val="none" w:sz="0" w:space="0" w:color="auto"/>
                                <w:bottom w:val="none" w:sz="0" w:space="0" w:color="auto"/>
                                <w:right w:val="none" w:sz="0" w:space="0" w:color="auto"/>
                              </w:divBdr>
                              <w:divsChild>
                                <w:div w:id="1886406140">
                                  <w:marLeft w:val="0"/>
                                  <w:marRight w:val="0"/>
                                  <w:marTop w:val="0"/>
                                  <w:marBottom w:val="0"/>
                                  <w:divBdr>
                                    <w:top w:val="none" w:sz="0" w:space="0" w:color="auto"/>
                                    <w:left w:val="none" w:sz="0" w:space="0" w:color="auto"/>
                                    <w:bottom w:val="none" w:sz="0" w:space="0" w:color="auto"/>
                                    <w:right w:val="none" w:sz="0" w:space="0" w:color="auto"/>
                                  </w:divBdr>
                                  <w:divsChild>
                                    <w:div w:id="1471971256">
                                      <w:marLeft w:val="0"/>
                                      <w:marRight w:val="0"/>
                                      <w:marTop w:val="0"/>
                                      <w:marBottom w:val="0"/>
                                      <w:divBdr>
                                        <w:top w:val="none" w:sz="0" w:space="0" w:color="auto"/>
                                        <w:left w:val="none" w:sz="0" w:space="0" w:color="auto"/>
                                        <w:bottom w:val="none" w:sz="0" w:space="0" w:color="auto"/>
                                        <w:right w:val="none" w:sz="0" w:space="0" w:color="auto"/>
                                      </w:divBdr>
                                      <w:divsChild>
                                        <w:div w:id="1273435253">
                                          <w:marLeft w:val="0"/>
                                          <w:marRight w:val="0"/>
                                          <w:marTop w:val="0"/>
                                          <w:marBottom w:val="0"/>
                                          <w:divBdr>
                                            <w:top w:val="none" w:sz="0" w:space="0" w:color="auto"/>
                                            <w:left w:val="none" w:sz="0" w:space="0" w:color="auto"/>
                                            <w:bottom w:val="none" w:sz="0" w:space="0" w:color="auto"/>
                                            <w:right w:val="none" w:sz="0" w:space="0" w:color="auto"/>
                                          </w:divBdr>
                                          <w:divsChild>
                                            <w:div w:id="1334915044">
                                              <w:marLeft w:val="0"/>
                                              <w:marRight w:val="0"/>
                                              <w:marTop w:val="0"/>
                                              <w:marBottom w:val="0"/>
                                              <w:divBdr>
                                                <w:top w:val="none" w:sz="0" w:space="0" w:color="auto"/>
                                                <w:left w:val="none" w:sz="0" w:space="0" w:color="auto"/>
                                                <w:bottom w:val="none" w:sz="0" w:space="0" w:color="auto"/>
                                                <w:right w:val="none" w:sz="0" w:space="0" w:color="auto"/>
                                              </w:divBdr>
                                              <w:divsChild>
                                                <w:div w:id="902643014">
                                                  <w:marLeft w:val="0"/>
                                                  <w:marRight w:val="0"/>
                                                  <w:marTop w:val="0"/>
                                                  <w:marBottom w:val="300"/>
                                                  <w:divBdr>
                                                    <w:top w:val="single" w:sz="6" w:space="10" w:color="E5E5E5"/>
                                                    <w:left w:val="single" w:sz="6" w:space="11" w:color="E5E5E5"/>
                                                    <w:bottom w:val="single" w:sz="6" w:space="10" w:color="E5E5E5"/>
                                                    <w:right w:val="single" w:sz="6" w:space="11" w:color="E5E5E5"/>
                                                  </w:divBdr>
                                                  <w:divsChild>
                                                    <w:div w:id="1956130891">
                                                      <w:marLeft w:val="0"/>
                                                      <w:marRight w:val="0"/>
                                                      <w:marTop w:val="0"/>
                                                      <w:marBottom w:val="0"/>
                                                      <w:divBdr>
                                                        <w:top w:val="single" w:sz="6" w:space="10" w:color="E5E5E5"/>
                                                        <w:left w:val="single" w:sz="6" w:space="11" w:color="E5E5E5"/>
                                                        <w:bottom w:val="single" w:sz="6" w:space="10" w:color="E5E5E5"/>
                                                        <w:right w:val="single" w:sz="6" w:space="11" w:color="E5E5E5"/>
                                                      </w:divBdr>
                                                      <w:divsChild>
                                                        <w:div w:id="20643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7460126">
      <w:bodyDiv w:val="1"/>
      <w:marLeft w:val="0"/>
      <w:marRight w:val="0"/>
      <w:marTop w:val="0"/>
      <w:marBottom w:val="0"/>
      <w:divBdr>
        <w:top w:val="none" w:sz="0" w:space="0" w:color="auto"/>
        <w:left w:val="none" w:sz="0" w:space="0" w:color="auto"/>
        <w:bottom w:val="none" w:sz="0" w:space="0" w:color="auto"/>
        <w:right w:val="none" w:sz="0" w:space="0" w:color="auto"/>
      </w:divBdr>
    </w:div>
    <w:div w:id="1535382772">
      <w:bodyDiv w:val="1"/>
      <w:marLeft w:val="0"/>
      <w:marRight w:val="0"/>
      <w:marTop w:val="0"/>
      <w:marBottom w:val="0"/>
      <w:divBdr>
        <w:top w:val="none" w:sz="0" w:space="0" w:color="auto"/>
        <w:left w:val="none" w:sz="0" w:space="0" w:color="auto"/>
        <w:bottom w:val="none" w:sz="0" w:space="0" w:color="auto"/>
        <w:right w:val="none" w:sz="0" w:space="0" w:color="auto"/>
      </w:divBdr>
    </w:div>
    <w:div w:id="1685742805">
      <w:bodyDiv w:val="1"/>
      <w:marLeft w:val="0"/>
      <w:marRight w:val="0"/>
      <w:marTop w:val="0"/>
      <w:marBottom w:val="0"/>
      <w:divBdr>
        <w:top w:val="none" w:sz="0" w:space="0" w:color="auto"/>
        <w:left w:val="none" w:sz="0" w:space="0" w:color="auto"/>
        <w:bottom w:val="none" w:sz="0" w:space="0" w:color="auto"/>
        <w:right w:val="none" w:sz="0" w:space="0" w:color="auto"/>
      </w:divBdr>
    </w:div>
    <w:div w:id="1689260146">
      <w:bodyDiv w:val="1"/>
      <w:marLeft w:val="0"/>
      <w:marRight w:val="0"/>
      <w:marTop w:val="0"/>
      <w:marBottom w:val="0"/>
      <w:divBdr>
        <w:top w:val="none" w:sz="0" w:space="0" w:color="auto"/>
        <w:left w:val="none" w:sz="0" w:space="0" w:color="auto"/>
        <w:bottom w:val="none" w:sz="0" w:space="0" w:color="auto"/>
        <w:right w:val="none" w:sz="0" w:space="0" w:color="auto"/>
      </w:divBdr>
    </w:div>
    <w:div w:id="1699238756">
      <w:bodyDiv w:val="1"/>
      <w:marLeft w:val="0"/>
      <w:marRight w:val="0"/>
      <w:marTop w:val="0"/>
      <w:marBottom w:val="0"/>
      <w:divBdr>
        <w:top w:val="none" w:sz="0" w:space="0" w:color="auto"/>
        <w:left w:val="none" w:sz="0" w:space="0" w:color="auto"/>
        <w:bottom w:val="none" w:sz="0" w:space="0" w:color="auto"/>
        <w:right w:val="none" w:sz="0" w:space="0" w:color="auto"/>
      </w:divBdr>
    </w:div>
    <w:div w:id="1746415376">
      <w:bodyDiv w:val="1"/>
      <w:marLeft w:val="0"/>
      <w:marRight w:val="0"/>
      <w:marTop w:val="0"/>
      <w:marBottom w:val="0"/>
      <w:divBdr>
        <w:top w:val="none" w:sz="0" w:space="0" w:color="auto"/>
        <w:left w:val="none" w:sz="0" w:space="0" w:color="auto"/>
        <w:bottom w:val="none" w:sz="0" w:space="0" w:color="auto"/>
        <w:right w:val="none" w:sz="0" w:space="0" w:color="auto"/>
      </w:divBdr>
    </w:div>
    <w:div w:id="1924216581">
      <w:bodyDiv w:val="1"/>
      <w:marLeft w:val="0"/>
      <w:marRight w:val="0"/>
      <w:marTop w:val="0"/>
      <w:marBottom w:val="0"/>
      <w:divBdr>
        <w:top w:val="none" w:sz="0" w:space="0" w:color="auto"/>
        <w:left w:val="none" w:sz="0" w:space="0" w:color="auto"/>
        <w:bottom w:val="none" w:sz="0" w:space="0" w:color="auto"/>
        <w:right w:val="none" w:sz="0" w:space="0" w:color="auto"/>
      </w:divBdr>
    </w:div>
    <w:div w:id="1960645228">
      <w:bodyDiv w:val="1"/>
      <w:marLeft w:val="0"/>
      <w:marRight w:val="0"/>
      <w:marTop w:val="0"/>
      <w:marBottom w:val="0"/>
      <w:divBdr>
        <w:top w:val="none" w:sz="0" w:space="0" w:color="auto"/>
        <w:left w:val="none" w:sz="0" w:space="0" w:color="auto"/>
        <w:bottom w:val="none" w:sz="0" w:space="0" w:color="auto"/>
        <w:right w:val="none" w:sz="0" w:space="0" w:color="auto"/>
      </w:divBdr>
    </w:div>
    <w:div w:id="2016758672">
      <w:bodyDiv w:val="1"/>
      <w:marLeft w:val="0"/>
      <w:marRight w:val="0"/>
      <w:marTop w:val="0"/>
      <w:marBottom w:val="0"/>
      <w:divBdr>
        <w:top w:val="none" w:sz="0" w:space="0" w:color="auto"/>
        <w:left w:val="none" w:sz="0" w:space="0" w:color="auto"/>
        <w:bottom w:val="none" w:sz="0" w:space="0" w:color="auto"/>
        <w:right w:val="none" w:sz="0" w:space="0" w:color="auto"/>
      </w:divBdr>
      <w:divsChild>
        <w:div w:id="517549326">
          <w:marLeft w:val="0"/>
          <w:marRight w:val="0"/>
          <w:marTop w:val="0"/>
          <w:marBottom w:val="0"/>
          <w:divBdr>
            <w:top w:val="none" w:sz="0" w:space="0" w:color="auto"/>
            <w:left w:val="none" w:sz="0" w:space="0" w:color="auto"/>
            <w:bottom w:val="none" w:sz="0" w:space="0" w:color="auto"/>
            <w:right w:val="none" w:sz="0" w:space="0" w:color="auto"/>
          </w:divBdr>
          <w:divsChild>
            <w:div w:id="347412392">
              <w:marLeft w:val="0"/>
              <w:marRight w:val="0"/>
              <w:marTop w:val="0"/>
              <w:marBottom w:val="0"/>
              <w:divBdr>
                <w:top w:val="none" w:sz="0" w:space="0" w:color="auto"/>
                <w:left w:val="none" w:sz="0" w:space="0" w:color="auto"/>
                <w:bottom w:val="none" w:sz="0" w:space="0" w:color="auto"/>
                <w:right w:val="none" w:sz="0" w:space="0" w:color="auto"/>
              </w:divBdr>
              <w:divsChild>
                <w:div w:id="1744717659">
                  <w:marLeft w:val="0"/>
                  <w:marRight w:val="0"/>
                  <w:marTop w:val="0"/>
                  <w:marBottom w:val="0"/>
                  <w:divBdr>
                    <w:top w:val="none" w:sz="0" w:space="0" w:color="auto"/>
                    <w:left w:val="none" w:sz="0" w:space="0" w:color="auto"/>
                    <w:bottom w:val="none" w:sz="0" w:space="0" w:color="auto"/>
                    <w:right w:val="none" w:sz="0" w:space="0" w:color="auto"/>
                  </w:divBdr>
                  <w:divsChild>
                    <w:div w:id="1420444155">
                      <w:marLeft w:val="-75"/>
                      <w:marRight w:val="-75"/>
                      <w:marTop w:val="0"/>
                      <w:marBottom w:val="0"/>
                      <w:divBdr>
                        <w:top w:val="none" w:sz="0" w:space="0" w:color="auto"/>
                        <w:left w:val="none" w:sz="0" w:space="0" w:color="auto"/>
                        <w:bottom w:val="none" w:sz="0" w:space="0" w:color="auto"/>
                        <w:right w:val="none" w:sz="0" w:space="0" w:color="auto"/>
                      </w:divBdr>
                      <w:divsChild>
                        <w:div w:id="1835953118">
                          <w:marLeft w:val="0"/>
                          <w:marRight w:val="0"/>
                          <w:marTop w:val="0"/>
                          <w:marBottom w:val="0"/>
                          <w:divBdr>
                            <w:top w:val="none" w:sz="0" w:space="0" w:color="auto"/>
                            <w:left w:val="none" w:sz="0" w:space="0" w:color="auto"/>
                            <w:bottom w:val="none" w:sz="0" w:space="0" w:color="auto"/>
                            <w:right w:val="none" w:sz="0" w:space="0" w:color="auto"/>
                          </w:divBdr>
                          <w:divsChild>
                            <w:div w:id="1314677549">
                              <w:marLeft w:val="0"/>
                              <w:marRight w:val="0"/>
                              <w:marTop w:val="0"/>
                              <w:marBottom w:val="0"/>
                              <w:divBdr>
                                <w:top w:val="none" w:sz="0" w:space="0" w:color="auto"/>
                                <w:left w:val="none" w:sz="0" w:space="0" w:color="auto"/>
                                <w:bottom w:val="none" w:sz="0" w:space="0" w:color="auto"/>
                                <w:right w:val="none" w:sz="0" w:space="0" w:color="auto"/>
                              </w:divBdr>
                              <w:divsChild>
                                <w:div w:id="1042441532">
                                  <w:marLeft w:val="0"/>
                                  <w:marRight w:val="0"/>
                                  <w:marTop w:val="0"/>
                                  <w:marBottom w:val="0"/>
                                  <w:divBdr>
                                    <w:top w:val="none" w:sz="0" w:space="0" w:color="auto"/>
                                    <w:left w:val="none" w:sz="0" w:space="0" w:color="auto"/>
                                    <w:bottom w:val="none" w:sz="0" w:space="0" w:color="auto"/>
                                    <w:right w:val="none" w:sz="0" w:space="0" w:color="auto"/>
                                  </w:divBdr>
                                  <w:divsChild>
                                    <w:div w:id="348651805">
                                      <w:marLeft w:val="0"/>
                                      <w:marRight w:val="0"/>
                                      <w:marTop w:val="0"/>
                                      <w:marBottom w:val="0"/>
                                      <w:divBdr>
                                        <w:top w:val="none" w:sz="0" w:space="0" w:color="auto"/>
                                        <w:left w:val="none" w:sz="0" w:space="0" w:color="auto"/>
                                        <w:bottom w:val="none" w:sz="0" w:space="0" w:color="auto"/>
                                        <w:right w:val="none" w:sz="0" w:space="0" w:color="auto"/>
                                      </w:divBdr>
                                      <w:divsChild>
                                        <w:div w:id="160242133">
                                          <w:marLeft w:val="0"/>
                                          <w:marRight w:val="0"/>
                                          <w:marTop w:val="0"/>
                                          <w:marBottom w:val="0"/>
                                          <w:divBdr>
                                            <w:top w:val="none" w:sz="0" w:space="0" w:color="auto"/>
                                            <w:left w:val="none" w:sz="0" w:space="0" w:color="auto"/>
                                            <w:bottom w:val="none" w:sz="0" w:space="0" w:color="auto"/>
                                            <w:right w:val="none" w:sz="0" w:space="0" w:color="auto"/>
                                          </w:divBdr>
                                          <w:divsChild>
                                            <w:div w:id="245304721">
                                              <w:marLeft w:val="0"/>
                                              <w:marRight w:val="0"/>
                                              <w:marTop w:val="0"/>
                                              <w:marBottom w:val="0"/>
                                              <w:divBdr>
                                                <w:top w:val="none" w:sz="0" w:space="0" w:color="auto"/>
                                                <w:left w:val="none" w:sz="0" w:space="0" w:color="auto"/>
                                                <w:bottom w:val="none" w:sz="0" w:space="0" w:color="auto"/>
                                                <w:right w:val="none" w:sz="0" w:space="0" w:color="auto"/>
                                              </w:divBdr>
                                              <w:divsChild>
                                                <w:div w:id="413088412">
                                                  <w:marLeft w:val="0"/>
                                                  <w:marRight w:val="0"/>
                                                  <w:marTop w:val="0"/>
                                                  <w:marBottom w:val="300"/>
                                                  <w:divBdr>
                                                    <w:top w:val="single" w:sz="6" w:space="10" w:color="E5E5E5"/>
                                                    <w:left w:val="single" w:sz="6" w:space="11" w:color="E5E5E5"/>
                                                    <w:bottom w:val="single" w:sz="6" w:space="10" w:color="E5E5E5"/>
                                                    <w:right w:val="single" w:sz="6" w:space="11" w:color="E5E5E5"/>
                                                  </w:divBdr>
                                                  <w:divsChild>
                                                    <w:div w:id="1364477430">
                                                      <w:marLeft w:val="0"/>
                                                      <w:marRight w:val="0"/>
                                                      <w:marTop w:val="0"/>
                                                      <w:marBottom w:val="0"/>
                                                      <w:divBdr>
                                                        <w:top w:val="single" w:sz="6" w:space="10" w:color="E5E5E5"/>
                                                        <w:left w:val="single" w:sz="6" w:space="11" w:color="E5E5E5"/>
                                                        <w:bottom w:val="single" w:sz="6" w:space="10" w:color="E5E5E5"/>
                                                        <w:right w:val="single" w:sz="6" w:space="11" w:color="E5E5E5"/>
                                                      </w:divBdr>
                                                      <w:divsChild>
                                                        <w:div w:id="74738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585024">
      <w:bodyDiv w:val="1"/>
      <w:marLeft w:val="0"/>
      <w:marRight w:val="0"/>
      <w:marTop w:val="0"/>
      <w:marBottom w:val="0"/>
      <w:divBdr>
        <w:top w:val="none" w:sz="0" w:space="0" w:color="auto"/>
        <w:left w:val="none" w:sz="0" w:space="0" w:color="auto"/>
        <w:bottom w:val="none" w:sz="0" w:space="0" w:color="auto"/>
        <w:right w:val="none" w:sz="0" w:space="0" w:color="auto"/>
      </w:divBdr>
    </w:div>
    <w:div w:id="2061399632">
      <w:bodyDiv w:val="1"/>
      <w:marLeft w:val="0"/>
      <w:marRight w:val="0"/>
      <w:marTop w:val="0"/>
      <w:marBottom w:val="0"/>
      <w:divBdr>
        <w:top w:val="none" w:sz="0" w:space="0" w:color="auto"/>
        <w:left w:val="none" w:sz="0" w:space="0" w:color="auto"/>
        <w:bottom w:val="none" w:sz="0" w:space="0" w:color="auto"/>
        <w:right w:val="none" w:sz="0" w:space="0" w:color="auto"/>
      </w:divBdr>
    </w:div>
    <w:div w:id="211551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4</Pages>
  <Words>1546</Words>
  <Characters>8815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Quintiles</Company>
  <LinksUpToDate>false</LinksUpToDate>
  <CharactersWithSpaces>10341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q780396</dc:creator>
  <cp:keywords/>
  <dc:description/>
  <cp:lastModifiedBy>Vikyath MK</cp:lastModifiedBy>
  <cp:revision>103</cp:revision>
  <dcterms:created xsi:type="dcterms:W3CDTF">2013-07-17T16:50:00Z</dcterms:created>
  <dcterms:modified xsi:type="dcterms:W3CDTF">2016-08-09T07:57:00Z</dcterms:modified>
</cp:coreProperties>
</file>