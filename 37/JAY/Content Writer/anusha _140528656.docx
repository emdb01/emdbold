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777" w:rsidRPr="00583F7D" w:rsidRDefault="00F114B7" w:rsidP="00A61E63">
      <w:pPr>
        <w:pStyle w:val="BodyText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 xml:space="preserve">                                                                       </w:t>
      </w:r>
    </w:p>
    <w:p w:rsidR="00A61E63" w:rsidRPr="00583F7D" w:rsidRDefault="00F114B7" w:rsidP="00617777">
      <w:pPr>
        <w:pStyle w:val="BodyText"/>
        <w:jc w:val="center"/>
        <w:rPr>
          <w:rFonts w:ascii="Arial" w:hAnsi="Arial" w:cs="Arial"/>
          <w:b/>
          <w:sz w:val="24"/>
          <w:szCs w:val="24"/>
        </w:rPr>
      </w:pPr>
      <w:r w:rsidRPr="00583F7D">
        <w:rPr>
          <w:rFonts w:ascii="Arial" w:hAnsi="Arial" w:cs="Arial"/>
          <w:b/>
          <w:sz w:val="24"/>
          <w:szCs w:val="24"/>
        </w:rPr>
        <w:t>ANUSHA VELIMICHERLA</w:t>
      </w:r>
    </w:p>
    <w:p w:rsidR="00A61E63" w:rsidRPr="00583F7D" w:rsidRDefault="00A61E63" w:rsidP="00A61E63">
      <w:pPr>
        <w:pStyle w:val="BodyText"/>
        <w:rPr>
          <w:rFonts w:ascii="Arial" w:hAnsi="Arial" w:cs="Arial"/>
          <w:sz w:val="24"/>
          <w:szCs w:val="24"/>
        </w:rPr>
      </w:pPr>
    </w:p>
    <w:p w:rsidR="008157C6" w:rsidRPr="00583F7D" w:rsidRDefault="008157C6" w:rsidP="00A61E63">
      <w:pPr>
        <w:pStyle w:val="Subtitle"/>
        <w:pBdr>
          <w:bottom w:val="single" w:sz="4" w:space="1" w:color="000000"/>
        </w:pBdr>
        <w:shd w:val="clear" w:color="auto" w:fill="C0C0C0"/>
        <w:tabs>
          <w:tab w:val="left" w:pos="2640"/>
        </w:tabs>
        <w:jc w:val="left"/>
        <w:rPr>
          <w:rFonts w:ascii="Arial" w:hAnsi="Arial" w:cs="Arial"/>
          <w:b/>
          <w:i w:val="0"/>
          <w:szCs w:val="24"/>
        </w:rPr>
      </w:pPr>
      <w:r w:rsidRPr="00583F7D">
        <w:rPr>
          <w:rFonts w:ascii="Arial" w:hAnsi="Arial" w:cs="Arial"/>
          <w:b/>
          <w:i w:val="0"/>
          <w:szCs w:val="24"/>
        </w:rPr>
        <w:t>CAREER OBJECTIVE</w:t>
      </w:r>
    </w:p>
    <w:p w:rsidR="008157C6" w:rsidRPr="00583F7D" w:rsidRDefault="008157C6">
      <w:pPr>
        <w:ind w:left="360"/>
        <w:jc w:val="both"/>
        <w:rPr>
          <w:rFonts w:ascii="Arial" w:hAnsi="Arial" w:cs="Arial"/>
          <w:sz w:val="24"/>
          <w:szCs w:val="24"/>
        </w:rPr>
      </w:pPr>
    </w:p>
    <w:p w:rsidR="009858AA" w:rsidRPr="00583F7D" w:rsidRDefault="009858AA" w:rsidP="009858AA">
      <w:pPr>
        <w:pStyle w:val="summary"/>
        <w:shd w:val="clear" w:color="auto" w:fill="FFFFFF"/>
        <w:spacing w:before="0" w:beforeAutospacing="0" w:after="75" w:afterAutospacing="0" w:line="234" w:lineRule="atLeast"/>
        <w:rPr>
          <w:rFonts w:ascii="Arial" w:hAnsi="Arial" w:cs="Arial"/>
          <w:color w:val="000000"/>
        </w:rPr>
      </w:pPr>
      <w:r w:rsidRPr="00583F7D">
        <w:rPr>
          <w:rFonts w:ascii="Arial" w:hAnsi="Arial" w:cs="Arial"/>
          <w:color w:val="000000"/>
        </w:rPr>
        <w:t>To secure a position where my qualities of a fast learner and the ability to take on new challenges can be used for the welfare of the organization.</w:t>
      </w:r>
    </w:p>
    <w:p w:rsidR="009858AA" w:rsidRPr="00583F7D" w:rsidRDefault="009858AA" w:rsidP="007D1826">
      <w:pPr>
        <w:widowControl w:val="0"/>
        <w:outlineLvl w:val="0"/>
        <w:rPr>
          <w:rFonts w:ascii="Arial" w:hAnsi="Arial" w:cs="Arial"/>
          <w:b/>
          <w:caps/>
          <w:shadow/>
          <w:snapToGrid w:val="0"/>
          <w:color w:val="000000"/>
          <w:sz w:val="24"/>
          <w:szCs w:val="24"/>
        </w:rPr>
      </w:pPr>
    </w:p>
    <w:p w:rsidR="00755AA3" w:rsidRPr="00583F7D" w:rsidRDefault="00755AA3" w:rsidP="00755AA3">
      <w:pPr>
        <w:pStyle w:val="Subtitle"/>
        <w:pBdr>
          <w:bottom w:val="single" w:sz="4" w:space="1" w:color="000000"/>
        </w:pBdr>
        <w:shd w:val="clear" w:color="auto" w:fill="C0C0C0"/>
        <w:tabs>
          <w:tab w:val="left" w:pos="2640"/>
        </w:tabs>
        <w:jc w:val="both"/>
        <w:rPr>
          <w:rFonts w:ascii="Arial" w:hAnsi="Arial" w:cs="Arial"/>
          <w:b/>
          <w:i w:val="0"/>
          <w:szCs w:val="24"/>
        </w:rPr>
      </w:pPr>
      <w:r w:rsidRPr="00583F7D">
        <w:rPr>
          <w:rFonts w:ascii="Arial" w:hAnsi="Arial" w:cs="Arial"/>
          <w:b/>
          <w:i w:val="0"/>
          <w:szCs w:val="24"/>
        </w:rPr>
        <w:t>Professional Experience</w:t>
      </w:r>
    </w:p>
    <w:p w:rsidR="007D1826" w:rsidRPr="00583F7D" w:rsidRDefault="007D1826" w:rsidP="007D1826">
      <w:pPr>
        <w:widowControl w:val="0"/>
        <w:outlineLvl w:val="0"/>
        <w:rPr>
          <w:rFonts w:ascii="Arial" w:hAnsi="Arial" w:cs="Arial"/>
          <w:caps/>
          <w:shadow/>
          <w:snapToGrid w:val="0"/>
          <w:color w:val="000000"/>
          <w:sz w:val="24"/>
          <w:szCs w:val="24"/>
        </w:rPr>
      </w:pPr>
    </w:p>
    <w:p w:rsidR="009F234A" w:rsidRPr="00583F7D" w:rsidRDefault="009F234A" w:rsidP="007D1826">
      <w:pPr>
        <w:widowControl w:val="0"/>
        <w:outlineLvl w:val="0"/>
        <w:rPr>
          <w:rFonts w:ascii="Arial" w:hAnsi="Arial" w:cs="Arial"/>
          <w:caps/>
          <w:shadow/>
          <w:snapToGrid w:val="0"/>
          <w:color w:val="000000"/>
          <w:sz w:val="24"/>
          <w:szCs w:val="24"/>
        </w:rPr>
      </w:pPr>
    </w:p>
    <w:p w:rsidR="007D1826" w:rsidRPr="00583F7D" w:rsidRDefault="003038D5" w:rsidP="009F234A">
      <w:pPr>
        <w:numPr>
          <w:ilvl w:val="0"/>
          <w:numId w:val="21"/>
        </w:numPr>
        <w:suppressAutoHyphens w:val="0"/>
        <w:spacing w:line="480" w:lineRule="auto"/>
        <w:rPr>
          <w:rFonts w:ascii="Arial" w:hAnsi="Arial" w:cs="Arial"/>
          <w:color w:val="000000"/>
          <w:sz w:val="24"/>
          <w:szCs w:val="24"/>
        </w:rPr>
      </w:pPr>
      <w:r w:rsidRPr="00583F7D">
        <w:rPr>
          <w:rFonts w:ascii="Arial" w:hAnsi="Arial" w:cs="Arial"/>
          <w:color w:val="000000"/>
          <w:sz w:val="24"/>
          <w:szCs w:val="24"/>
        </w:rPr>
        <w:t>Wo</w:t>
      </w:r>
      <w:r w:rsidR="00EB21AD" w:rsidRPr="00583F7D">
        <w:rPr>
          <w:rFonts w:ascii="Arial" w:hAnsi="Arial" w:cs="Arial"/>
          <w:color w:val="000000"/>
          <w:sz w:val="24"/>
          <w:szCs w:val="24"/>
        </w:rPr>
        <w:t>r</w:t>
      </w:r>
      <w:r w:rsidRPr="00583F7D">
        <w:rPr>
          <w:rFonts w:ascii="Arial" w:hAnsi="Arial" w:cs="Arial"/>
          <w:color w:val="000000"/>
          <w:sz w:val="24"/>
          <w:szCs w:val="24"/>
        </w:rPr>
        <w:t>ked in</w:t>
      </w:r>
      <w:r w:rsidR="007D1826" w:rsidRPr="00583F7D">
        <w:rPr>
          <w:rFonts w:ascii="Arial" w:hAnsi="Arial" w:cs="Arial"/>
          <w:color w:val="000000"/>
          <w:sz w:val="24"/>
          <w:szCs w:val="24"/>
        </w:rPr>
        <w:t xml:space="preserve">, INDO GLOBAL SERVICES from </w:t>
      </w:r>
      <w:r w:rsidR="007B7BD5" w:rsidRPr="00583F7D">
        <w:rPr>
          <w:rFonts w:ascii="Arial" w:hAnsi="Arial" w:cs="Arial"/>
          <w:color w:val="000000"/>
          <w:sz w:val="24"/>
          <w:szCs w:val="24"/>
        </w:rPr>
        <w:t>April</w:t>
      </w:r>
      <w:r w:rsidRPr="00583F7D">
        <w:rPr>
          <w:rFonts w:ascii="Arial" w:hAnsi="Arial" w:cs="Arial"/>
          <w:color w:val="000000"/>
          <w:sz w:val="24"/>
          <w:szCs w:val="24"/>
        </w:rPr>
        <w:t xml:space="preserve"> 201</w:t>
      </w:r>
      <w:r w:rsidR="007B7BD5" w:rsidRPr="00583F7D">
        <w:rPr>
          <w:rFonts w:ascii="Arial" w:hAnsi="Arial" w:cs="Arial"/>
          <w:color w:val="000000"/>
          <w:sz w:val="24"/>
          <w:szCs w:val="24"/>
        </w:rPr>
        <w:t>3</w:t>
      </w:r>
      <w:r w:rsidR="007D1826" w:rsidRPr="00583F7D">
        <w:rPr>
          <w:rFonts w:ascii="Arial" w:hAnsi="Arial" w:cs="Arial"/>
          <w:color w:val="000000"/>
          <w:sz w:val="24"/>
          <w:szCs w:val="24"/>
        </w:rPr>
        <w:t xml:space="preserve"> </w:t>
      </w:r>
      <w:r w:rsidR="007D1826" w:rsidRPr="00583F7D">
        <w:rPr>
          <w:rFonts w:ascii="Arial" w:hAnsi="Arial" w:cs="Arial"/>
          <w:bCs/>
          <w:color w:val="000000"/>
          <w:sz w:val="24"/>
          <w:szCs w:val="24"/>
        </w:rPr>
        <w:t>to</w:t>
      </w:r>
      <w:r w:rsidR="007D1826" w:rsidRPr="00583F7D">
        <w:rPr>
          <w:rFonts w:ascii="Arial" w:hAnsi="Arial" w:cs="Arial"/>
          <w:color w:val="000000"/>
          <w:sz w:val="24"/>
          <w:szCs w:val="24"/>
        </w:rPr>
        <w:t xml:space="preserve"> till</w:t>
      </w:r>
      <w:r w:rsidRPr="00583F7D">
        <w:rPr>
          <w:rFonts w:ascii="Arial" w:hAnsi="Arial" w:cs="Arial"/>
          <w:color w:val="000000"/>
          <w:sz w:val="24"/>
          <w:szCs w:val="24"/>
        </w:rPr>
        <w:t xml:space="preserve"> </w:t>
      </w:r>
      <w:r w:rsidR="007B7BD5" w:rsidRPr="00583F7D">
        <w:rPr>
          <w:rFonts w:ascii="Arial" w:hAnsi="Arial" w:cs="Arial"/>
          <w:color w:val="000000"/>
          <w:sz w:val="24"/>
          <w:szCs w:val="24"/>
        </w:rPr>
        <w:t>June 2014.</w:t>
      </w:r>
    </w:p>
    <w:p w:rsidR="007D1826" w:rsidRPr="00583F7D" w:rsidRDefault="00E00B39" w:rsidP="007D1826">
      <w:pPr>
        <w:spacing w:line="48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583F7D">
        <w:rPr>
          <w:rFonts w:ascii="Arial" w:hAnsi="Arial" w:cs="Arial"/>
          <w:b/>
          <w:color w:val="000000"/>
          <w:sz w:val="24"/>
          <w:szCs w:val="24"/>
        </w:rPr>
        <w:t xml:space="preserve">    </w:t>
      </w:r>
      <w:r w:rsidR="007D1826" w:rsidRPr="00583F7D">
        <w:rPr>
          <w:rFonts w:ascii="Arial" w:hAnsi="Arial" w:cs="Arial"/>
          <w:b/>
          <w:color w:val="000000"/>
          <w:sz w:val="24"/>
          <w:szCs w:val="24"/>
        </w:rPr>
        <w:t>Des</w:t>
      </w:r>
      <w:r w:rsidRPr="00583F7D">
        <w:rPr>
          <w:rFonts w:ascii="Arial" w:hAnsi="Arial" w:cs="Arial"/>
          <w:b/>
          <w:color w:val="000000"/>
          <w:sz w:val="24"/>
          <w:szCs w:val="24"/>
        </w:rPr>
        <w:t>ignation</w:t>
      </w:r>
      <w:r w:rsidR="007D1826" w:rsidRPr="00583F7D">
        <w:rPr>
          <w:rFonts w:ascii="Arial" w:hAnsi="Arial" w:cs="Arial"/>
          <w:b/>
          <w:color w:val="000000"/>
          <w:sz w:val="24"/>
          <w:szCs w:val="24"/>
        </w:rPr>
        <w:t xml:space="preserve">: </w:t>
      </w:r>
      <w:r w:rsidRPr="00583F7D">
        <w:rPr>
          <w:rFonts w:ascii="Arial" w:hAnsi="Arial" w:cs="Arial"/>
          <w:color w:val="000000"/>
          <w:sz w:val="24"/>
          <w:szCs w:val="24"/>
        </w:rPr>
        <w:t>Technical Associate</w:t>
      </w:r>
      <w:r w:rsidR="003038D5" w:rsidRPr="00583F7D">
        <w:rPr>
          <w:rFonts w:ascii="Arial" w:hAnsi="Arial" w:cs="Arial"/>
          <w:color w:val="000000"/>
          <w:sz w:val="24"/>
          <w:szCs w:val="24"/>
        </w:rPr>
        <w:t>.</w:t>
      </w:r>
    </w:p>
    <w:p w:rsidR="003038D5" w:rsidRPr="00583F7D" w:rsidRDefault="003038D5" w:rsidP="003038D5">
      <w:pPr>
        <w:numPr>
          <w:ilvl w:val="0"/>
          <w:numId w:val="21"/>
        </w:numPr>
        <w:spacing w:line="480" w:lineRule="auto"/>
        <w:rPr>
          <w:rFonts w:ascii="Arial" w:hAnsi="Arial" w:cs="Arial"/>
          <w:color w:val="000000"/>
          <w:sz w:val="24"/>
          <w:szCs w:val="24"/>
        </w:rPr>
      </w:pPr>
      <w:r w:rsidRPr="00583F7D">
        <w:rPr>
          <w:rFonts w:ascii="Arial" w:hAnsi="Arial" w:cs="Arial"/>
          <w:color w:val="000000"/>
          <w:sz w:val="24"/>
          <w:szCs w:val="24"/>
        </w:rPr>
        <w:t>Currently working in</w:t>
      </w:r>
      <w:r w:rsidRPr="00583F7D">
        <w:rPr>
          <w:rFonts w:ascii="Arial" w:hAnsi="Arial" w:cs="Arial"/>
          <w:b/>
          <w:color w:val="000000"/>
          <w:sz w:val="24"/>
          <w:szCs w:val="24"/>
        </w:rPr>
        <w:t xml:space="preserve"> Electronics hub </w:t>
      </w:r>
      <w:r w:rsidR="004E0CD5" w:rsidRPr="00583F7D">
        <w:rPr>
          <w:rFonts w:ascii="Arial" w:hAnsi="Arial" w:cs="Arial"/>
          <w:color w:val="000000"/>
          <w:sz w:val="24"/>
          <w:szCs w:val="24"/>
        </w:rPr>
        <w:t>from June</w:t>
      </w:r>
      <w:r w:rsidRPr="00583F7D">
        <w:rPr>
          <w:rFonts w:ascii="Arial" w:hAnsi="Arial" w:cs="Arial"/>
          <w:color w:val="000000"/>
          <w:sz w:val="24"/>
          <w:szCs w:val="24"/>
        </w:rPr>
        <w:t xml:space="preserve"> 2014 to till date.</w:t>
      </w:r>
    </w:p>
    <w:p w:rsidR="003038D5" w:rsidRPr="00583F7D" w:rsidRDefault="003038D5" w:rsidP="003038D5">
      <w:pPr>
        <w:spacing w:line="480" w:lineRule="auto"/>
        <w:ind w:left="990"/>
        <w:rPr>
          <w:rFonts w:ascii="Arial" w:hAnsi="Arial" w:cs="Arial"/>
          <w:color w:val="000000"/>
          <w:sz w:val="24"/>
          <w:szCs w:val="24"/>
        </w:rPr>
      </w:pPr>
      <w:r w:rsidRPr="00583F7D">
        <w:rPr>
          <w:rFonts w:ascii="Arial" w:hAnsi="Arial" w:cs="Arial"/>
          <w:b/>
          <w:color w:val="000000"/>
          <w:sz w:val="24"/>
          <w:szCs w:val="24"/>
        </w:rPr>
        <w:t xml:space="preserve">Designation: </w:t>
      </w:r>
      <w:r w:rsidR="00CA52D0" w:rsidRPr="00583F7D">
        <w:rPr>
          <w:rFonts w:ascii="Arial" w:hAnsi="Arial" w:cs="Arial"/>
          <w:color w:val="000000"/>
          <w:sz w:val="24"/>
          <w:szCs w:val="24"/>
        </w:rPr>
        <w:t xml:space="preserve">Technical </w:t>
      </w:r>
      <w:r w:rsidR="004247CF" w:rsidRPr="00583F7D">
        <w:rPr>
          <w:rFonts w:ascii="Arial" w:hAnsi="Arial" w:cs="Arial"/>
          <w:color w:val="000000"/>
          <w:sz w:val="24"/>
          <w:szCs w:val="24"/>
        </w:rPr>
        <w:t>writer</w:t>
      </w:r>
      <w:r w:rsidR="004E0CD5" w:rsidRPr="00583F7D">
        <w:rPr>
          <w:rFonts w:ascii="Arial" w:hAnsi="Arial" w:cs="Arial"/>
          <w:color w:val="000000"/>
          <w:sz w:val="24"/>
          <w:szCs w:val="24"/>
        </w:rPr>
        <w:t xml:space="preserve"> and editor</w:t>
      </w:r>
    </w:p>
    <w:p w:rsidR="009F234A" w:rsidRPr="00583F7D" w:rsidRDefault="009F234A" w:rsidP="007D1826">
      <w:pPr>
        <w:widowControl w:val="0"/>
        <w:outlineLvl w:val="0"/>
        <w:rPr>
          <w:rFonts w:ascii="Arial" w:hAnsi="Arial" w:cs="Arial"/>
          <w:b/>
          <w:caps/>
          <w:shadow/>
          <w:snapToGrid w:val="0"/>
          <w:color w:val="000000"/>
          <w:sz w:val="24"/>
          <w:szCs w:val="24"/>
        </w:rPr>
      </w:pPr>
    </w:p>
    <w:p w:rsidR="007D1826" w:rsidRPr="00583F7D" w:rsidRDefault="007D1826" w:rsidP="007D1826">
      <w:pPr>
        <w:widowControl w:val="0"/>
        <w:outlineLvl w:val="0"/>
        <w:rPr>
          <w:rFonts w:ascii="Arial" w:hAnsi="Arial" w:cs="Arial"/>
          <w:caps/>
          <w:shadow/>
          <w:snapToGrid w:val="0"/>
          <w:color w:val="000000"/>
          <w:sz w:val="24"/>
          <w:szCs w:val="24"/>
        </w:rPr>
      </w:pPr>
      <w:r w:rsidRPr="00583F7D">
        <w:rPr>
          <w:rFonts w:ascii="Arial" w:hAnsi="Arial" w:cs="Arial"/>
          <w:b/>
          <w:caps/>
          <w:shadow/>
          <w:snapToGrid w:val="0"/>
          <w:color w:val="000000"/>
          <w:sz w:val="24"/>
          <w:szCs w:val="24"/>
        </w:rPr>
        <w:t>Summary</w:t>
      </w:r>
      <w:r w:rsidRPr="00583F7D">
        <w:rPr>
          <w:rFonts w:ascii="Arial" w:hAnsi="Arial" w:cs="Arial"/>
          <w:caps/>
          <w:shadow/>
          <w:snapToGrid w:val="0"/>
          <w:color w:val="000000"/>
          <w:sz w:val="24"/>
          <w:szCs w:val="24"/>
        </w:rPr>
        <w:t xml:space="preserve"> </w:t>
      </w:r>
    </w:p>
    <w:p w:rsidR="007D1826" w:rsidRPr="00583F7D" w:rsidRDefault="007D1826" w:rsidP="007D1826">
      <w:pPr>
        <w:widowControl w:val="0"/>
        <w:numPr>
          <w:ilvl w:val="0"/>
          <w:numId w:val="19"/>
        </w:numPr>
        <w:suppressAutoHyphens w:val="0"/>
        <w:spacing w:before="60" w:line="360" w:lineRule="auto"/>
        <w:jc w:val="both"/>
        <w:rPr>
          <w:rFonts w:ascii="Arial" w:hAnsi="Arial" w:cs="Arial"/>
          <w:snapToGrid w:val="0"/>
          <w:color w:val="000000"/>
          <w:sz w:val="24"/>
          <w:szCs w:val="24"/>
        </w:rPr>
      </w:pPr>
      <w:r w:rsidRPr="00583F7D">
        <w:rPr>
          <w:rFonts w:ascii="Arial" w:hAnsi="Arial" w:cs="Arial"/>
          <w:snapToGrid w:val="0"/>
          <w:color w:val="000000"/>
          <w:sz w:val="24"/>
          <w:szCs w:val="24"/>
        </w:rPr>
        <w:t xml:space="preserve">Over </w:t>
      </w:r>
      <w:r w:rsidR="004E0CD5"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>3</w:t>
      </w:r>
      <w:r w:rsidR="007B7BD5" w:rsidRPr="00583F7D">
        <w:rPr>
          <w:rFonts w:ascii="Arial" w:hAnsi="Arial" w:cs="Arial"/>
          <w:snapToGrid w:val="0"/>
          <w:color w:val="000000"/>
          <w:sz w:val="24"/>
          <w:szCs w:val="24"/>
        </w:rPr>
        <w:t xml:space="preserve"> </w:t>
      </w:r>
      <w:r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>Year</w:t>
      </w:r>
      <w:r w:rsidR="00BE74C6"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>s</w:t>
      </w:r>
      <w:r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 xml:space="preserve"> </w:t>
      </w:r>
      <w:r w:rsidRPr="00583F7D">
        <w:rPr>
          <w:rFonts w:ascii="Arial" w:hAnsi="Arial" w:cs="Arial"/>
          <w:snapToGrid w:val="0"/>
          <w:color w:val="000000"/>
          <w:sz w:val="24"/>
          <w:szCs w:val="24"/>
        </w:rPr>
        <w:t>of programming experience</w:t>
      </w:r>
      <w:r w:rsidR="007B7BD5" w:rsidRPr="00583F7D">
        <w:rPr>
          <w:rFonts w:ascii="Arial" w:hAnsi="Arial" w:cs="Arial"/>
          <w:snapToGrid w:val="0"/>
          <w:color w:val="000000"/>
          <w:sz w:val="24"/>
          <w:szCs w:val="24"/>
        </w:rPr>
        <w:t xml:space="preserve"> in embedded C</w:t>
      </w:r>
      <w:r w:rsidRPr="00583F7D">
        <w:rPr>
          <w:rFonts w:ascii="Arial" w:hAnsi="Arial" w:cs="Arial"/>
          <w:snapToGrid w:val="0"/>
          <w:color w:val="000000"/>
          <w:sz w:val="24"/>
          <w:szCs w:val="24"/>
        </w:rPr>
        <w:t xml:space="preserve"> with consistently increasing responsibilities in Software Development, Hardware Designing and Training in Embedded Domain.</w:t>
      </w:r>
    </w:p>
    <w:p w:rsidR="007D1826" w:rsidRPr="00583F7D" w:rsidRDefault="007D1826" w:rsidP="007D1826">
      <w:pPr>
        <w:widowControl w:val="0"/>
        <w:numPr>
          <w:ilvl w:val="0"/>
          <w:numId w:val="19"/>
        </w:numPr>
        <w:suppressAutoHyphens w:val="0"/>
        <w:spacing w:before="60" w:line="360" w:lineRule="auto"/>
        <w:jc w:val="both"/>
        <w:rPr>
          <w:rFonts w:ascii="Arial" w:hAnsi="Arial" w:cs="Arial"/>
          <w:snapToGrid w:val="0"/>
          <w:color w:val="000000"/>
          <w:sz w:val="24"/>
          <w:szCs w:val="24"/>
        </w:rPr>
      </w:pPr>
      <w:r w:rsidRPr="00583F7D">
        <w:rPr>
          <w:rFonts w:ascii="Arial" w:hAnsi="Arial" w:cs="Arial"/>
          <w:snapToGrid w:val="0"/>
          <w:color w:val="000000"/>
          <w:sz w:val="24"/>
          <w:szCs w:val="24"/>
        </w:rPr>
        <w:t>Designed analog and digital circuits.</w:t>
      </w:r>
    </w:p>
    <w:p w:rsidR="007D1826" w:rsidRPr="00583F7D" w:rsidRDefault="007D1826" w:rsidP="007D1826">
      <w:pPr>
        <w:pStyle w:val="Heading1"/>
        <w:widowControl w:val="0"/>
        <w:numPr>
          <w:ilvl w:val="0"/>
          <w:numId w:val="19"/>
        </w:numPr>
        <w:suppressAutoHyphens w:val="0"/>
        <w:spacing w:before="0" w:after="0" w:line="360" w:lineRule="auto"/>
        <w:jc w:val="both"/>
        <w:rPr>
          <w:rFonts w:ascii="Arial" w:hAnsi="Arial" w:cs="Arial"/>
          <w:caps/>
          <w:shadow/>
          <w:color w:val="000000"/>
          <w:sz w:val="24"/>
          <w:szCs w:val="24"/>
        </w:rPr>
      </w:pPr>
      <w:r w:rsidRPr="00583F7D">
        <w:rPr>
          <w:rFonts w:ascii="Arial" w:hAnsi="Arial" w:cs="Arial"/>
          <w:b w:val="0"/>
          <w:bCs w:val="0"/>
          <w:color w:val="000000"/>
          <w:sz w:val="24"/>
          <w:szCs w:val="24"/>
        </w:rPr>
        <w:t>Developed projects based on LabVIEW</w:t>
      </w:r>
      <w:r w:rsidRPr="00583F7D">
        <w:rPr>
          <w:rFonts w:ascii="Arial" w:hAnsi="Arial" w:cs="Arial"/>
          <w:caps/>
          <w:shadow/>
          <w:color w:val="000000"/>
          <w:sz w:val="24"/>
          <w:szCs w:val="24"/>
        </w:rPr>
        <w:tab/>
      </w:r>
    </w:p>
    <w:p w:rsidR="007D1826" w:rsidRPr="00583F7D" w:rsidRDefault="007D1826" w:rsidP="007D1826">
      <w:pPr>
        <w:numPr>
          <w:ilvl w:val="0"/>
          <w:numId w:val="19"/>
        </w:numPr>
        <w:suppressAutoHyphens w:val="0"/>
        <w:spacing w:after="200" w:line="360" w:lineRule="auto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 xml:space="preserve">Experience in Integration &amp; Debugging different types of devices on AVR like GSM, GPS, IR remote, RFID, MEMS sensor, Touch screen, Keypad, </w:t>
      </w:r>
      <w:r w:rsidR="004E0CD5" w:rsidRPr="00583F7D">
        <w:rPr>
          <w:rFonts w:ascii="Arial" w:hAnsi="Arial" w:cs="Arial"/>
          <w:sz w:val="24"/>
          <w:szCs w:val="24"/>
        </w:rPr>
        <w:t>Zigbee,</w:t>
      </w:r>
      <w:r w:rsidRPr="00583F7D">
        <w:rPr>
          <w:rFonts w:ascii="Arial" w:hAnsi="Arial" w:cs="Arial"/>
          <w:sz w:val="24"/>
          <w:szCs w:val="24"/>
        </w:rPr>
        <w:t xml:space="preserve"> RF Transmitter/ Receiver.</w:t>
      </w:r>
    </w:p>
    <w:p w:rsidR="00CA52D0" w:rsidRPr="00583F7D" w:rsidRDefault="004E0CD5" w:rsidP="007D1826">
      <w:pPr>
        <w:numPr>
          <w:ilvl w:val="0"/>
          <w:numId w:val="19"/>
        </w:numPr>
        <w:suppressAutoHyphens w:val="0"/>
        <w:spacing w:after="200" w:line="360" w:lineRule="auto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>Having knowledge</w:t>
      </w:r>
      <w:r w:rsidR="00CA52D0" w:rsidRPr="00583F7D">
        <w:rPr>
          <w:rFonts w:ascii="Arial" w:hAnsi="Arial" w:cs="Arial"/>
          <w:sz w:val="24"/>
          <w:szCs w:val="24"/>
        </w:rPr>
        <w:t xml:space="preserve"> on </w:t>
      </w:r>
      <w:r w:rsidRPr="00583F7D">
        <w:rPr>
          <w:rFonts w:ascii="Arial" w:hAnsi="Arial" w:cs="Arial"/>
          <w:sz w:val="24"/>
          <w:szCs w:val="24"/>
        </w:rPr>
        <w:t>Flowcode,</w:t>
      </w:r>
      <w:r w:rsidR="00CA52D0" w:rsidRPr="00583F7D">
        <w:rPr>
          <w:rFonts w:ascii="Arial" w:hAnsi="Arial" w:cs="Arial"/>
          <w:sz w:val="24"/>
          <w:szCs w:val="24"/>
        </w:rPr>
        <w:t xml:space="preserve"> Proteus.</w:t>
      </w:r>
    </w:p>
    <w:p w:rsidR="00821A3A" w:rsidRPr="00583F7D" w:rsidRDefault="00821A3A" w:rsidP="007D1826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755AA3" w:rsidRPr="00583F7D" w:rsidRDefault="00755AA3" w:rsidP="00755AA3">
      <w:pPr>
        <w:pStyle w:val="Subtitle"/>
        <w:pBdr>
          <w:bottom w:val="single" w:sz="4" w:space="1" w:color="000000"/>
        </w:pBdr>
        <w:shd w:val="clear" w:color="auto" w:fill="C0C0C0"/>
        <w:tabs>
          <w:tab w:val="left" w:pos="2640"/>
        </w:tabs>
        <w:jc w:val="both"/>
        <w:rPr>
          <w:rFonts w:ascii="Arial" w:hAnsi="Arial" w:cs="Arial"/>
          <w:b/>
          <w:i w:val="0"/>
          <w:szCs w:val="24"/>
        </w:rPr>
      </w:pPr>
      <w:r w:rsidRPr="00583F7D">
        <w:rPr>
          <w:rFonts w:ascii="Arial" w:hAnsi="Arial" w:cs="Arial"/>
          <w:b/>
          <w:i w:val="0"/>
          <w:szCs w:val="24"/>
        </w:rPr>
        <w:t>Technical Skills</w:t>
      </w:r>
    </w:p>
    <w:p w:rsidR="007D1826" w:rsidRPr="00583F7D" w:rsidRDefault="007D1826" w:rsidP="007D1826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7D1826" w:rsidRPr="00583F7D" w:rsidRDefault="007D1826" w:rsidP="007D1826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  <w:r w:rsidRPr="00583F7D">
        <w:rPr>
          <w:rFonts w:ascii="Arial" w:hAnsi="Arial" w:cs="Arial"/>
          <w:b/>
          <w:sz w:val="24"/>
          <w:szCs w:val="24"/>
        </w:rPr>
        <w:tab/>
      </w:r>
    </w:p>
    <w:tbl>
      <w:tblPr>
        <w:tblW w:w="9326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2894"/>
        <w:gridCol w:w="6432"/>
      </w:tblGrid>
      <w:tr w:rsidR="007D1826" w:rsidRPr="00583F7D" w:rsidTr="00646E23">
        <w:trPr>
          <w:trHeight w:val="285"/>
        </w:trPr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1826" w:rsidRPr="00583F7D" w:rsidRDefault="007D1826" w:rsidP="00646E23">
            <w:pPr>
              <w:spacing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83F7D">
              <w:rPr>
                <w:rFonts w:ascii="Arial" w:hAnsi="Arial" w:cs="Arial"/>
                <w:b/>
                <w:sz w:val="24"/>
                <w:szCs w:val="24"/>
              </w:rPr>
              <w:t>Languages</w:t>
            </w:r>
          </w:p>
        </w:tc>
        <w:tc>
          <w:tcPr>
            <w:tcW w:w="6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1826" w:rsidRPr="00583F7D" w:rsidRDefault="007D1826" w:rsidP="00646E23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F7D">
              <w:rPr>
                <w:rFonts w:ascii="Arial" w:hAnsi="Arial" w:cs="Arial"/>
                <w:sz w:val="24"/>
                <w:szCs w:val="24"/>
              </w:rPr>
              <w:t>C, Embedded C.</w:t>
            </w:r>
          </w:p>
        </w:tc>
      </w:tr>
      <w:tr w:rsidR="007D1826" w:rsidRPr="00583F7D" w:rsidTr="00646E23">
        <w:trPr>
          <w:trHeight w:val="380"/>
        </w:trPr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1826" w:rsidRPr="00583F7D" w:rsidRDefault="007D1826" w:rsidP="00646E23">
            <w:pPr>
              <w:spacing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83F7D">
              <w:rPr>
                <w:rFonts w:ascii="Arial" w:hAnsi="Arial" w:cs="Arial"/>
                <w:b/>
                <w:sz w:val="24"/>
                <w:szCs w:val="24"/>
              </w:rPr>
              <w:t xml:space="preserve">software tools          </w:t>
            </w:r>
          </w:p>
        </w:tc>
        <w:tc>
          <w:tcPr>
            <w:tcW w:w="6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6419" w:type="dxa"/>
              <w:tblLayout w:type="fixed"/>
              <w:tblLook w:val="04A0"/>
            </w:tblPr>
            <w:tblGrid>
              <w:gridCol w:w="6419"/>
            </w:tblGrid>
            <w:tr w:rsidR="007D1826" w:rsidRPr="00583F7D" w:rsidTr="00646E23">
              <w:trPr>
                <w:trHeight w:val="162"/>
              </w:trPr>
              <w:tc>
                <w:tcPr>
                  <w:tcW w:w="6419" w:type="dxa"/>
                  <w:hideMark/>
                </w:tcPr>
                <w:p w:rsidR="007D1826" w:rsidRPr="00583F7D" w:rsidRDefault="007D1826" w:rsidP="00646E23">
                  <w:pPr>
                    <w:spacing w:line="24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3F7D">
                    <w:rPr>
                      <w:rFonts w:ascii="Arial" w:hAnsi="Arial" w:cs="Arial"/>
                      <w:b/>
                      <w:sz w:val="24"/>
                      <w:szCs w:val="24"/>
                    </w:rPr>
                    <w:t>IDE’s</w:t>
                  </w:r>
                  <w:r w:rsidRPr="00583F7D">
                    <w:rPr>
                      <w:rFonts w:ascii="Arial" w:hAnsi="Arial" w:cs="Arial"/>
                      <w:sz w:val="24"/>
                      <w:szCs w:val="24"/>
                    </w:rPr>
                    <w:t xml:space="preserve">—AVR Studio, KEIL, </w:t>
                  </w:r>
                  <w:r w:rsidR="004155B9" w:rsidRPr="00583F7D">
                    <w:rPr>
                      <w:rFonts w:ascii="Arial" w:hAnsi="Arial" w:cs="Arial"/>
                      <w:sz w:val="24"/>
                      <w:szCs w:val="24"/>
                    </w:rPr>
                    <w:t>Flow code</w:t>
                  </w:r>
                </w:p>
                <w:p w:rsidR="007D1826" w:rsidRPr="00583F7D" w:rsidRDefault="007D1826" w:rsidP="00646E23">
                  <w:pPr>
                    <w:spacing w:line="24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3F7D">
                    <w:rPr>
                      <w:rFonts w:ascii="Arial" w:hAnsi="Arial" w:cs="Arial"/>
                      <w:b/>
                      <w:sz w:val="24"/>
                      <w:szCs w:val="24"/>
                    </w:rPr>
                    <w:t>PCB Design tools</w:t>
                  </w:r>
                  <w:r w:rsidR="004155B9" w:rsidRPr="00583F7D">
                    <w:rPr>
                      <w:rFonts w:ascii="Arial" w:hAnsi="Arial" w:cs="Arial"/>
                      <w:sz w:val="24"/>
                      <w:szCs w:val="24"/>
                    </w:rPr>
                    <w:t>-- Ares, KI-CAD.</w:t>
                  </w:r>
                </w:p>
                <w:p w:rsidR="007D1826" w:rsidRPr="00583F7D" w:rsidRDefault="007D1826" w:rsidP="00646E23">
                  <w:pPr>
                    <w:spacing w:line="24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3F7D">
                    <w:rPr>
                      <w:rFonts w:ascii="Arial" w:hAnsi="Arial" w:cs="Arial"/>
                      <w:b/>
                      <w:sz w:val="24"/>
                      <w:szCs w:val="24"/>
                    </w:rPr>
                    <w:t>DSP/DIP tool</w:t>
                  </w:r>
                  <w:r w:rsidRPr="00583F7D">
                    <w:rPr>
                      <w:rFonts w:ascii="Arial" w:hAnsi="Arial" w:cs="Arial"/>
                      <w:sz w:val="24"/>
                      <w:szCs w:val="24"/>
                    </w:rPr>
                    <w:t>--LabVIEW.</w:t>
                  </w:r>
                </w:p>
                <w:p w:rsidR="007D1826" w:rsidRPr="00583F7D" w:rsidRDefault="007D1826" w:rsidP="00646E23">
                  <w:pPr>
                    <w:spacing w:line="24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83F7D">
                    <w:rPr>
                      <w:rFonts w:ascii="Arial" w:hAnsi="Arial" w:cs="Arial"/>
                      <w:b/>
                      <w:sz w:val="24"/>
                      <w:szCs w:val="24"/>
                    </w:rPr>
                    <w:t>Simulation tools</w:t>
                  </w:r>
                  <w:r w:rsidR="004155B9" w:rsidRPr="00583F7D">
                    <w:rPr>
                      <w:rFonts w:ascii="Arial" w:hAnsi="Arial" w:cs="Arial"/>
                      <w:sz w:val="24"/>
                      <w:szCs w:val="24"/>
                    </w:rPr>
                    <w:t>—Proteus.</w:t>
                  </w:r>
                </w:p>
              </w:tc>
            </w:tr>
          </w:tbl>
          <w:p w:rsidR="007D1826" w:rsidRPr="00583F7D" w:rsidRDefault="007D1826" w:rsidP="00646E23">
            <w:pPr>
              <w:spacing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D1826" w:rsidRPr="00583F7D" w:rsidTr="00646E23">
        <w:trPr>
          <w:trHeight w:val="380"/>
        </w:trPr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1826" w:rsidRPr="00583F7D" w:rsidRDefault="007D1826" w:rsidP="00646E23">
            <w:pPr>
              <w:spacing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83F7D">
              <w:rPr>
                <w:rFonts w:ascii="Arial" w:hAnsi="Arial" w:cs="Arial"/>
                <w:b/>
                <w:sz w:val="24"/>
                <w:szCs w:val="24"/>
              </w:rPr>
              <w:t>Communication Protocols</w:t>
            </w:r>
          </w:p>
        </w:tc>
        <w:tc>
          <w:tcPr>
            <w:tcW w:w="6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1826" w:rsidRPr="00583F7D" w:rsidRDefault="007D1826" w:rsidP="00646E23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F7D">
              <w:rPr>
                <w:rFonts w:ascii="Arial" w:hAnsi="Arial" w:cs="Arial"/>
                <w:sz w:val="24"/>
                <w:szCs w:val="24"/>
              </w:rPr>
              <w:t>UART</w:t>
            </w:r>
            <w:proofErr w:type="gramStart"/>
            <w:r w:rsidRPr="00583F7D">
              <w:rPr>
                <w:rFonts w:ascii="Arial" w:hAnsi="Arial" w:cs="Arial"/>
                <w:sz w:val="24"/>
                <w:szCs w:val="24"/>
              </w:rPr>
              <w:t>,SPI</w:t>
            </w:r>
            <w:proofErr w:type="gramEnd"/>
            <w:r w:rsidRPr="00583F7D">
              <w:rPr>
                <w:rFonts w:ascii="Arial" w:hAnsi="Arial" w:cs="Arial"/>
                <w:sz w:val="24"/>
                <w:szCs w:val="24"/>
              </w:rPr>
              <w:t xml:space="preserve"> ,I2C, RC5 (IR remote).</w:t>
            </w:r>
          </w:p>
        </w:tc>
      </w:tr>
      <w:tr w:rsidR="007D1826" w:rsidRPr="00583F7D" w:rsidTr="00646E23">
        <w:trPr>
          <w:trHeight w:val="380"/>
        </w:trPr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1826" w:rsidRPr="00583F7D" w:rsidRDefault="007D1826" w:rsidP="00646E23">
            <w:pPr>
              <w:spacing w:line="24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83F7D">
              <w:rPr>
                <w:rFonts w:ascii="Arial" w:hAnsi="Arial" w:cs="Arial"/>
                <w:b/>
                <w:sz w:val="24"/>
                <w:szCs w:val="24"/>
              </w:rPr>
              <w:t>Microcontrollers used</w:t>
            </w:r>
          </w:p>
        </w:tc>
        <w:tc>
          <w:tcPr>
            <w:tcW w:w="6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1826" w:rsidRPr="00583F7D" w:rsidRDefault="001520DB" w:rsidP="001520DB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F7D">
              <w:rPr>
                <w:rFonts w:ascii="Arial" w:hAnsi="Arial" w:cs="Arial"/>
                <w:sz w:val="24"/>
                <w:szCs w:val="24"/>
              </w:rPr>
              <w:t>Atmega8/32</w:t>
            </w:r>
            <w:r w:rsidR="007D1826" w:rsidRPr="00583F7D">
              <w:rPr>
                <w:rFonts w:ascii="Arial" w:hAnsi="Arial" w:cs="Arial"/>
                <w:sz w:val="24"/>
                <w:szCs w:val="24"/>
              </w:rPr>
              <w:t xml:space="preserve">,8051 </w:t>
            </w:r>
            <w:r w:rsidR="009858AA" w:rsidRPr="00583F7D">
              <w:rPr>
                <w:rFonts w:ascii="Arial" w:hAnsi="Arial" w:cs="Arial"/>
                <w:sz w:val="24"/>
                <w:szCs w:val="24"/>
              </w:rPr>
              <w:t>,Arduino</w:t>
            </w:r>
          </w:p>
        </w:tc>
      </w:tr>
    </w:tbl>
    <w:p w:rsidR="007D1826" w:rsidRDefault="007D1826" w:rsidP="007D1826">
      <w:pPr>
        <w:shd w:val="clear" w:color="auto" w:fill="FFFFFF"/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583F7D" w:rsidRPr="00583F7D" w:rsidRDefault="00583F7D" w:rsidP="007D1826">
      <w:pPr>
        <w:shd w:val="clear" w:color="auto" w:fill="FFFFFF"/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755AA3" w:rsidRPr="00583F7D" w:rsidRDefault="00755AA3" w:rsidP="00755AA3">
      <w:pPr>
        <w:widowControl w:val="0"/>
        <w:suppressAutoHyphens w:val="0"/>
        <w:spacing w:line="360" w:lineRule="auto"/>
        <w:ind w:left="720"/>
        <w:jc w:val="both"/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55AA3" w:rsidRPr="00583F7D" w:rsidRDefault="00755AA3" w:rsidP="00755AA3">
      <w:pPr>
        <w:pStyle w:val="Subtitle"/>
        <w:pBdr>
          <w:bottom w:val="single" w:sz="4" w:space="1" w:color="000000"/>
        </w:pBdr>
        <w:shd w:val="clear" w:color="auto" w:fill="C0C0C0"/>
        <w:tabs>
          <w:tab w:val="left" w:pos="2640"/>
        </w:tabs>
        <w:jc w:val="both"/>
        <w:rPr>
          <w:rFonts w:ascii="Arial" w:hAnsi="Arial" w:cs="Arial"/>
          <w:b/>
          <w:i w:val="0"/>
          <w:szCs w:val="24"/>
        </w:rPr>
      </w:pPr>
      <w:r w:rsidRPr="00583F7D">
        <w:rPr>
          <w:rFonts w:ascii="Arial" w:hAnsi="Arial" w:cs="Arial"/>
          <w:b/>
          <w:i w:val="0"/>
          <w:szCs w:val="24"/>
        </w:rPr>
        <w:t>Educational Qualification</w:t>
      </w:r>
    </w:p>
    <w:p w:rsidR="00EB21AD" w:rsidRPr="00583F7D" w:rsidRDefault="00EB21AD" w:rsidP="007D1826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5B62CF" w:rsidRPr="00583F7D" w:rsidRDefault="005B62CF" w:rsidP="007D1826">
      <w:pPr>
        <w:spacing w:line="240" w:lineRule="auto"/>
        <w:rPr>
          <w:rFonts w:ascii="Arial" w:hAnsi="Arial" w:cs="Arial"/>
          <w:sz w:val="24"/>
          <w:szCs w:val="24"/>
          <w:highlight w:val="lightGray"/>
        </w:rPr>
      </w:pPr>
    </w:p>
    <w:p w:rsidR="007D1826" w:rsidRPr="00583F7D" w:rsidRDefault="005B62CF" w:rsidP="007D1826">
      <w:pPr>
        <w:widowControl w:val="0"/>
        <w:numPr>
          <w:ilvl w:val="0"/>
          <w:numId w:val="16"/>
        </w:numPr>
        <w:tabs>
          <w:tab w:val="clear" w:pos="720"/>
        </w:tabs>
        <w:suppressAutoHyphens w:val="0"/>
        <w:spacing w:line="240" w:lineRule="auto"/>
        <w:jc w:val="both"/>
        <w:rPr>
          <w:rFonts w:ascii="Arial" w:hAnsi="Arial" w:cs="Arial"/>
          <w:b/>
          <w:snapToGrid w:val="0"/>
          <w:color w:val="000000"/>
          <w:sz w:val="24"/>
          <w:szCs w:val="24"/>
        </w:rPr>
      </w:pPr>
      <w:r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 xml:space="preserve">Bachelor of </w:t>
      </w:r>
      <w:r w:rsidR="007D1826"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>Technology (B.TECH)</w:t>
      </w:r>
      <w:r w:rsidR="007D1826" w:rsidRPr="00583F7D">
        <w:rPr>
          <w:rFonts w:ascii="Arial" w:hAnsi="Arial" w:cs="Arial"/>
          <w:snapToGrid w:val="0"/>
          <w:color w:val="000000"/>
          <w:sz w:val="24"/>
          <w:szCs w:val="24"/>
        </w:rPr>
        <w:t xml:space="preserve"> with </w:t>
      </w:r>
      <w:r w:rsidR="007D1826"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>71.7%</w:t>
      </w:r>
      <w:r w:rsidR="007D1826" w:rsidRPr="00583F7D">
        <w:rPr>
          <w:rFonts w:ascii="Arial" w:hAnsi="Arial" w:cs="Arial"/>
          <w:snapToGrid w:val="0"/>
          <w:color w:val="000000"/>
          <w:sz w:val="24"/>
          <w:szCs w:val="24"/>
        </w:rPr>
        <w:t xml:space="preserve"> of marks from JNTUK in the year </w:t>
      </w:r>
      <w:r w:rsidRPr="00583F7D">
        <w:rPr>
          <w:rFonts w:ascii="Arial" w:hAnsi="Arial" w:cs="Arial"/>
          <w:snapToGrid w:val="0"/>
          <w:color w:val="000000"/>
          <w:sz w:val="24"/>
          <w:szCs w:val="24"/>
        </w:rPr>
        <w:t>2012</w:t>
      </w:r>
      <w:r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>.</w:t>
      </w:r>
    </w:p>
    <w:p w:rsidR="007D1826" w:rsidRPr="00583F7D" w:rsidRDefault="007D1826" w:rsidP="007D1826">
      <w:pPr>
        <w:widowControl w:val="0"/>
        <w:numPr>
          <w:ilvl w:val="0"/>
          <w:numId w:val="16"/>
        </w:numPr>
        <w:tabs>
          <w:tab w:val="clear" w:pos="720"/>
        </w:tabs>
        <w:suppressAutoHyphens w:val="0"/>
        <w:spacing w:line="360" w:lineRule="auto"/>
        <w:jc w:val="both"/>
        <w:rPr>
          <w:rFonts w:ascii="Arial" w:hAnsi="Arial" w:cs="Arial"/>
          <w:snapToGrid w:val="0"/>
          <w:color w:val="000000"/>
          <w:sz w:val="24"/>
          <w:szCs w:val="24"/>
        </w:rPr>
      </w:pPr>
      <w:r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 xml:space="preserve">Intermediate (M.P.C) </w:t>
      </w:r>
      <w:r w:rsidRPr="00583F7D">
        <w:rPr>
          <w:rFonts w:ascii="Arial" w:hAnsi="Arial" w:cs="Arial"/>
          <w:snapToGrid w:val="0"/>
          <w:color w:val="000000"/>
          <w:sz w:val="24"/>
          <w:szCs w:val="24"/>
        </w:rPr>
        <w:t>with</w:t>
      </w:r>
      <w:r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 xml:space="preserve"> 91.8 % </w:t>
      </w:r>
      <w:r w:rsidRPr="00583F7D">
        <w:rPr>
          <w:rFonts w:ascii="Arial" w:hAnsi="Arial" w:cs="Arial"/>
          <w:bCs/>
          <w:snapToGrid w:val="0"/>
          <w:color w:val="000000"/>
          <w:sz w:val="24"/>
          <w:szCs w:val="24"/>
        </w:rPr>
        <w:t>P in the year 2008.</w:t>
      </w:r>
    </w:p>
    <w:p w:rsidR="007D1826" w:rsidRPr="00583F7D" w:rsidRDefault="007D1826" w:rsidP="00EB21AD">
      <w:pPr>
        <w:widowControl w:val="0"/>
        <w:numPr>
          <w:ilvl w:val="0"/>
          <w:numId w:val="16"/>
        </w:numPr>
        <w:suppressAutoHyphens w:val="0"/>
        <w:spacing w:line="360" w:lineRule="auto"/>
        <w:jc w:val="both"/>
        <w:rPr>
          <w:rFonts w:ascii="Arial" w:hAnsi="Arial" w:cs="Arial"/>
          <w:snapToGrid w:val="0"/>
          <w:color w:val="000000"/>
          <w:sz w:val="24"/>
          <w:szCs w:val="24"/>
        </w:rPr>
      </w:pPr>
      <w:r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>SSC (Board of Secondary Education)</w:t>
      </w:r>
      <w:r w:rsidR="001520DB"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 xml:space="preserve"> </w:t>
      </w:r>
      <w:r w:rsidR="001520DB" w:rsidRPr="00583F7D">
        <w:rPr>
          <w:rFonts w:ascii="Arial" w:hAnsi="Arial" w:cs="Arial"/>
          <w:snapToGrid w:val="0"/>
          <w:color w:val="000000"/>
          <w:sz w:val="24"/>
          <w:szCs w:val="24"/>
        </w:rPr>
        <w:t>with</w:t>
      </w:r>
      <w:r w:rsidR="001520DB"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 xml:space="preserve"> 80.4% from</w:t>
      </w:r>
      <w:r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 xml:space="preserve"> </w:t>
      </w:r>
      <w:proofErr w:type="spellStart"/>
      <w:r w:rsidRPr="00583F7D">
        <w:rPr>
          <w:rFonts w:ascii="Arial" w:hAnsi="Arial" w:cs="Arial"/>
          <w:snapToGrid w:val="0"/>
          <w:color w:val="000000"/>
          <w:sz w:val="24"/>
          <w:szCs w:val="24"/>
        </w:rPr>
        <w:t>Nirmala</w:t>
      </w:r>
      <w:proofErr w:type="spellEnd"/>
      <w:r w:rsidRPr="00583F7D">
        <w:rPr>
          <w:rFonts w:ascii="Arial" w:hAnsi="Arial" w:cs="Arial"/>
          <w:snapToGrid w:val="0"/>
          <w:color w:val="000000"/>
          <w:sz w:val="24"/>
          <w:szCs w:val="24"/>
        </w:rPr>
        <w:t xml:space="preserve"> English medium High</w:t>
      </w:r>
      <w:r w:rsidRPr="00583F7D">
        <w:rPr>
          <w:rFonts w:ascii="Arial" w:hAnsi="Arial" w:cs="Arial"/>
          <w:b/>
          <w:snapToGrid w:val="0"/>
          <w:color w:val="000000"/>
          <w:sz w:val="24"/>
          <w:szCs w:val="24"/>
        </w:rPr>
        <w:t xml:space="preserve"> </w:t>
      </w:r>
      <w:r w:rsidRPr="00583F7D">
        <w:rPr>
          <w:rFonts w:ascii="Arial" w:hAnsi="Arial" w:cs="Arial"/>
          <w:snapToGrid w:val="0"/>
          <w:color w:val="000000"/>
          <w:sz w:val="24"/>
          <w:szCs w:val="24"/>
        </w:rPr>
        <w:t>School</w:t>
      </w:r>
    </w:p>
    <w:p w:rsidR="00EB21AD" w:rsidRPr="00583F7D" w:rsidRDefault="00EB21AD" w:rsidP="00EB21AD">
      <w:pPr>
        <w:widowControl w:val="0"/>
        <w:suppressAutoHyphens w:val="0"/>
        <w:spacing w:line="360" w:lineRule="auto"/>
        <w:ind w:left="720"/>
        <w:jc w:val="both"/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55AA3" w:rsidRPr="00583F7D" w:rsidRDefault="00755AA3" w:rsidP="00755AA3">
      <w:pPr>
        <w:pStyle w:val="Subtitle"/>
        <w:pBdr>
          <w:bottom w:val="single" w:sz="4" w:space="1" w:color="000000"/>
        </w:pBdr>
        <w:shd w:val="clear" w:color="auto" w:fill="C0C0C0"/>
        <w:tabs>
          <w:tab w:val="left" w:pos="2640"/>
        </w:tabs>
        <w:jc w:val="both"/>
        <w:rPr>
          <w:rFonts w:ascii="Arial" w:hAnsi="Arial" w:cs="Arial"/>
          <w:b/>
          <w:i w:val="0"/>
          <w:szCs w:val="24"/>
        </w:rPr>
      </w:pPr>
      <w:r w:rsidRPr="00583F7D">
        <w:rPr>
          <w:rFonts w:ascii="Arial" w:hAnsi="Arial" w:cs="Arial"/>
          <w:b/>
          <w:i w:val="0"/>
          <w:szCs w:val="24"/>
        </w:rPr>
        <w:t>Projects Executed</w:t>
      </w:r>
    </w:p>
    <w:p w:rsidR="007D1826" w:rsidRPr="00583F7D" w:rsidRDefault="007D1826" w:rsidP="00821A3A">
      <w:pPr>
        <w:pStyle w:val="arial"/>
        <w:spacing w:line="360" w:lineRule="auto"/>
        <w:ind w:left="720"/>
        <w:rPr>
          <w:rFonts w:cs="Arial"/>
          <w:sz w:val="24"/>
          <w:szCs w:val="24"/>
        </w:rPr>
      </w:pPr>
    </w:p>
    <w:p w:rsidR="00D62BE8" w:rsidRPr="00583F7D" w:rsidRDefault="00D62BE8" w:rsidP="00EB21AD">
      <w:pPr>
        <w:pStyle w:val="arial"/>
        <w:spacing w:line="360" w:lineRule="auto"/>
        <w:rPr>
          <w:rFonts w:cs="Arial"/>
          <w:sz w:val="24"/>
          <w:szCs w:val="24"/>
        </w:rPr>
      </w:pPr>
      <w:r w:rsidRPr="00583F7D">
        <w:rPr>
          <w:rFonts w:cs="Arial"/>
          <w:sz w:val="24"/>
          <w:szCs w:val="24"/>
        </w:rPr>
        <w:t>Projects#1</w:t>
      </w:r>
    </w:p>
    <w:p w:rsidR="007D1826" w:rsidRPr="00583F7D" w:rsidRDefault="007D1826" w:rsidP="007D1826">
      <w:pPr>
        <w:pStyle w:val="arial"/>
        <w:numPr>
          <w:ilvl w:val="0"/>
          <w:numId w:val="16"/>
        </w:numPr>
        <w:spacing w:line="360" w:lineRule="auto"/>
        <w:rPr>
          <w:rFonts w:cs="Arial"/>
          <w:sz w:val="24"/>
          <w:szCs w:val="24"/>
        </w:rPr>
      </w:pPr>
      <w:r w:rsidRPr="00583F7D">
        <w:rPr>
          <w:rFonts w:cs="Arial"/>
          <w:sz w:val="24"/>
          <w:szCs w:val="24"/>
        </w:rPr>
        <w:t>Title</w:t>
      </w:r>
      <w:r w:rsidRPr="00583F7D">
        <w:rPr>
          <w:rFonts w:cs="Arial"/>
          <w:sz w:val="24"/>
          <w:szCs w:val="24"/>
        </w:rPr>
        <w:tab/>
      </w:r>
      <w:r w:rsidRPr="00583F7D">
        <w:rPr>
          <w:rFonts w:cs="Arial"/>
          <w:sz w:val="24"/>
          <w:szCs w:val="24"/>
        </w:rPr>
        <w:tab/>
      </w:r>
      <w:r w:rsidRPr="00583F7D">
        <w:rPr>
          <w:rFonts w:cs="Arial"/>
          <w:sz w:val="24"/>
          <w:szCs w:val="24"/>
        </w:rPr>
        <w:tab/>
      </w:r>
      <w:r w:rsidRPr="00583F7D">
        <w:rPr>
          <w:rFonts w:cs="Arial"/>
          <w:sz w:val="24"/>
          <w:szCs w:val="24"/>
        </w:rPr>
        <w:tab/>
        <w:t xml:space="preserve">: </w:t>
      </w:r>
      <w:r w:rsidR="004E0CD5" w:rsidRPr="00583F7D">
        <w:rPr>
          <w:rFonts w:cs="Arial"/>
          <w:sz w:val="24"/>
          <w:szCs w:val="24"/>
        </w:rPr>
        <w:t>Automatic attendance system</w:t>
      </w:r>
      <w:r w:rsidRPr="00583F7D">
        <w:rPr>
          <w:rFonts w:cs="Arial"/>
          <w:sz w:val="24"/>
          <w:szCs w:val="24"/>
        </w:rPr>
        <w:t>.</w:t>
      </w:r>
      <w:r w:rsidRPr="00583F7D">
        <w:rPr>
          <w:rFonts w:cs="Arial"/>
          <w:sz w:val="24"/>
          <w:szCs w:val="24"/>
        </w:rPr>
        <w:tab/>
      </w:r>
      <w:r w:rsidRPr="00583F7D">
        <w:rPr>
          <w:rFonts w:cs="Arial"/>
          <w:sz w:val="24"/>
          <w:szCs w:val="24"/>
        </w:rPr>
        <w:tab/>
        <w:t xml:space="preserve">    </w:t>
      </w:r>
    </w:p>
    <w:p w:rsidR="007D1826" w:rsidRPr="00583F7D" w:rsidRDefault="004E0CD5" w:rsidP="007D1826">
      <w:pPr>
        <w:pStyle w:val="arial"/>
        <w:numPr>
          <w:ilvl w:val="0"/>
          <w:numId w:val="16"/>
        </w:numPr>
        <w:spacing w:line="360" w:lineRule="auto"/>
        <w:rPr>
          <w:rFonts w:cs="Arial"/>
          <w:b w:val="0"/>
          <w:sz w:val="24"/>
          <w:szCs w:val="24"/>
        </w:rPr>
      </w:pPr>
      <w:r w:rsidRPr="00583F7D">
        <w:rPr>
          <w:rFonts w:cs="Arial"/>
          <w:sz w:val="24"/>
          <w:szCs w:val="24"/>
        </w:rPr>
        <w:t>Tools and Platforms</w:t>
      </w:r>
      <w:r w:rsidRPr="00583F7D">
        <w:rPr>
          <w:rFonts w:cs="Arial"/>
          <w:sz w:val="24"/>
          <w:szCs w:val="24"/>
        </w:rPr>
        <w:tab/>
        <w:t xml:space="preserve">: Embedded C, Atemga8, </w:t>
      </w:r>
      <w:proofErr w:type="gramStart"/>
      <w:r w:rsidRPr="00583F7D">
        <w:rPr>
          <w:rFonts w:cs="Arial"/>
          <w:sz w:val="24"/>
          <w:szCs w:val="24"/>
        </w:rPr>
        <w:t>Avr</w:t>
      </w:r>
      <w:proofErr w:type="gramEnd"/>
      <w:r w:rsidRPr="00583F7D">
        <w:rPr>
          <w:rFonts w:cs="Arial"/>
          <w:sz w:val="24"/>
          <w:szCs w:val="24"/>
        </w:rPr>
        <w:t xml:space="preserve"> </w:t>
      </w:r>
      <w:r w:rsidR="00B23E42" w:rsidRPr="00583F7D">
        <w:rPr>
          <w:rFonts w:cs="Arial"/>
          <w:sz w:val="24"/>
          <w:szCs w:val="24"/>
        </w:rPr>
        <w:t>studio5.</w:t>
      </w:r>
    </w:p>
    <w:p w:rsidR="00437B7E" w:rsidRPr="00583F7D" w:rsidRDefault="00437B7E" w:rsidP="00437B7E">
      <w:pPr>
        <w:pStyle w:val="arial"/>
        <w:spacing w:line="360" w:lineRule="auto"/>
        <w:ind w:left="720"/>
        <w:rPr>
          <w:rFonts w:cs="Arial"/>
          <w:sz w:val="24"/>
          <w:szCs w:val="24"/>
          <w:u w:val="single"/>
        </w:rPr>
      </w:pPr>
    </w:p>
    <w:p w:rsidR="00B23E42" w:rsidRPr="00583F7D" w:rsidRDefault="00B23E42" w:rsidP="00B23E42">
      <w:pPr>
        <w:pStyle w:val="arial"/>
        <w:spacing w:line="360" w:lineRule="auto"/>
        <w:rPr>
          <w:rFonts w:cs="Arial"/>
          <w:sz w:val="24"/>
          <w:szCs w:val="24"/>
        </w:rPr>
      </w:pPr>
      <w:r w:rsidRPr="00583F7D">
        <w:rPr>
          <w:rFonts w:cs="Arial"/>
          <w:sz w:val="24"/>
          <w:szCs w:val="24"/>
        </w:rPr>
        <w:t>Project Description:</w:t>
      </w:r>
    </w:p>
    <w:p w:rsidR="00B23E42" w:rsidRPr="00583F7D" w:rsidRDefault="00B23E42" w:rsidP="00B23E42">
      <w:pPr>
        <w:pStyle w:val="arial"/>
        <w:spacing w:line="360" w:lineRule="auto"/>
        <w:ind w:left="720"/>
        <w:jc w:val="both"/>
        <w:rPr>
          <w:rFonts w:cs="Arial"/>
          <w:b w:val="0"/>
          <w:sz w:val="24"/>
          <w:szCs w:val="24"/>
        </w:rPr>
      </w:pPr>
      <w:r w:rsidRPr="00583F7D">
        <w:rPr>
          <w:rFonts w:cs="Arial"/>
          <w:sz w:val="24"/>
          <w:szCs w:val="24"/>
        </w:rPr>
        <w:t xml:space="preserve">              </w:t>
      </w:r>
      <w:r w:rsidRPr="00583F7D">
        <w:rPr>
          <w:rFonts w:cs="Arial"/>
          <w:b w:val="0"/>
          <w:sz w:val="24"/>
          <w:szCs w:val="24"/>
        </w:rPr>
        <w:t>The main</w:t>
      </w:r>
      <w:r w:rsidR="0036663D" w:rsidRPr="00583F7D">
        <w:rPr>
          <w:rFonts w:cs="Arial"/>
          <w:b w:val="0"/>
          <w:sz w:val="24"/>
          <w:szCs w:val="24"/>
        </w:rPr>
        <w:t xml:space="preserve"> </w:t>
      </w:r>
      <w:r w:rsidRPr="00583F7D">
        <w:rPr>
          <w:rFonts w:cs="Arial"/>
          <w:b w:val="0"/>
          <w:sz w:val="24"/>
          <w:szCs w:val="24"/>
        </w:rPr>
        <w:t xml:space="preserve">aim of this project is to automate the attendance </w:t>
      </w:r>
      <w:r w:rsidR="00C775D8" w:rsidRPr="00583F7D">
        <w:rPr>
          <w:rFonts w:cs="Arial"/>
          <w:b w:val="0"/>
          <w:sz w:val="24"/>
          <w:szCs w:val="24"/>
        </w:rPr>
        <w:t>system.</w:t>
      </w:r>
      <w:r w:rsidRPr="00583F7D">
        <w:rPr>
          <w:rFonts w:cs="Arial"/>
          <w:b w:val="0"/>
          <w:sz w:val="24"/>
          <w:szCs w:val="24"/>
        </w:rPr>
        <w:t xml:space="preserve"> It uses AVR development board</w:t>
      </w:r>
      <w:r w:rsidR="00C775D8" w:rsidRPr="00583F7D">
        <w:rPr>
          <w:rFonts w:cs="Arial"/>
          <w:b w:val="0"/>
          <w:sz w:val="24"/>
          <w:szCs w:val="24"/>
        </w:rPr>
        <w:t xml:space="preserve"> and passive RFID reader and </w:t>
      </w:r>
      <w:r w:rsidR="00EC5987" w:rsidRPr="00583F7D">
        <w:rPr>
          <w:rFonts w:cs="Arial"/>
          <w:b w:val="0"/>
          <w:sz w:val="24"/>
          <w:szCs w:val="24"/>
        </w:rPr>
        <w:t xml:space="preserve">tags. Each person is assigned with a RFID </w:t>
      </w:r>
      <w:proofErr w:type="gramStart"/>
      <w:r w:rsidR="00581770" w:rsidRPr="00583F7D">
        <w:rPr>
          <w:rFonts w:cs="Arial"/>
          <w:b w:val="0"/>
          <w:sz w:val="24"/>
          <w:szCs w:val="24"/>
        </w:rPr>
        <w:t>tag,</w:t>
      </w:r>
      <w:proofErr w:type="gramEnd"/>
      <w:r w:rsidR="00581770" w:rsidRPr="00583F7D">
        <w:rPr>
          <w:rFonts w:cs="Arial"/>
          <w:b w:val="0"/>
          <w:sz w:val="24"/>
          <w:szCs w:val="24"/>
        </w:rPr>
        <w:t xml:space="preserve"> details of this tag were stored in EEPROM of the atmega8 microcontroller. When the tag is swiped near the reader it reads details and gives the attendance.</w:t>
      </w:r>
    </w:p>
    <w:p w:rsidR="00B23E42" w:rsidRPr="00583F7D" w:rsidRDefault="00B23E42" w:rsidP="00437B7E">
      <w:pPr>
        <w:pStyle w:val="arial"/>
        <w:spacing w:line="360" w:lineRule="auto"/>
        <w:ind w:left="720"/>
        <w:rPr>
          <w:rFonts w:cs="Arial"/>
          <w:sz w:val="24"/>
          <w:szCs w:val="24"/>
          <w:u w:val="single"/>
        </w:rPr>
      </w:pPr>
    </w:p>
    <w:p w:rsidR="00D62BE8" w:rsidRPr="00583F7D" w:rsidRDefault="00D62BE8" w:rsidP="00D62BE8">
      <w:pPr>
        <w:pStyle w:val="arial"/>
        <w:spacing w:line="360" w:lineRule="auto"/>
        <w:rPr>
          <w:rFonts w:cs="Arial"/>
          <w:sz w:val="24"/>
          <w:szCs w:val="24"/>
        </w:rPr>
      </w:pPr>
      <w:r w:rsidRPr="00583F7D">
        <w:rPr>
          <w:rFonts w:cs="Arial"/>
          <w:sz w:val="24"/>
          <w:szCs w:val="24"/>
        </w:rPr>
        <w:t>Project#2</w:t>
      </w:r>
    </w:p>
    <w:p w:rsidR="00755AA3" w:rsidRPr="00583F7D" w:rsidRDefault="00755AA3" w:rsidP="001520DB">
      <w:pPr>
        <w:pStyle w:val="arial"/>
        <w:numPr>
          <w:ilvl w:val="0"/>
          <w:numId w:val="22"/>
        </w:numPr>
        <w:spacing w:line="360" w:lineRule="auto"/>
        <w:rPr>
          <w:rFonts w:cs="Arial"/>
          <w:sz w:val="24"/>
          <w:szCs w:val="24"/>
        </w:rPr>
      </w:pPr>
      <w:r w:rsidRPr="00583F7D">
        <w:rPr>
          <w:rFonts w:cs="Arial"/>
          <w:sz w:val="24"/>
          <w:szCs w:val="24"/>
        </w:rPr>
        <w:t>Title</w:t>
      </w:r>
      <w:r w:rsidRPr="00583F7D">
        <w:rPr>
          <w:rFonts w:cs="Arial"/>
          <w:sz w:val="24"/>
          <w:szCs w:val="24"/>
        </w:rPr>
        <w:tab/>
      </w:r>
      <w:r w:rsidRPr="00583F7D">
        <w:rPr>
          <w:rFonts w:cs="Arial"/>
          <w:sz w:val="24"/>
          <w:szCs w:val="24"/>
        </w:rPr>
        <w:tab/>
      </w:r>
      <w:r w:rsidRPr="00583F7D">
        <w:rPr>
          <w:rFonts w:cs="Arial"/>
          <w:sz w:val="24"/>
          <w:szCs w:val="24"/>
        </w:rPr>
        <w:tab/>
      </w:r>
      <w:r w:rsidRPr="00583F7D">
        <w:rPr>
          <w:rFonts w:cs="Arial"/>
          <w:sz w:val="24"/>
          <w:szCs w:val="24"/>
        </w:rPr>
        <w:tab/>
        <w:t xml:space="preserve">: </w:t>
      </w:r>
      <w:r w:rsidR="001520DB" w:rsidRPr="00583F7D">
        <w:rPr>
          <w:rFonts w:cs="Arial"/>
          <w:sz w:val="24"/>
          <w:szCs w:val="24"/>
        </w:rPr>
        <w:t>Automatic Street light.</w:t>
      </w:r>
      <w:r w:rsidRPr="00583F7D">
        <w:rPr>
          <w:rFonts w:cs="Arial"/>
          <w:sz w:val="24"/>
          <w:szCs w:val="24"/>
        </w:rPr>
        <w:tab/>
      </w:r>
    </w:p>
    <w:p w:rsidR="00755AA3" w:rsidRPr="00583F7D" w:rsidRDefault="00755AA3" w:rsidP="001520DB">
      <w:pPr>
        <w:pStyle w:val="arial"/>
        <w:numPr>
          <w:ilvl w:val="0"/>
          <w:numId w:val="22"/>
        </w:numPr>
        <w:spacing w:line="360" w:lineRule="auto"/>
        <w:rPr>
          <w:rFonts w:cs="Arial"/>
          <w:sz w:val="24"/>
          <w:szCs w:val="24"/>
        </w:rPr>
      </w:pPr>
      <w:r w:rsidRPr="00583F7D">
        <w:rPr>
          <w:rFonts w:cs="Arial"/>
          <w:sz w:val="24"/>
          <w:szCs w:val="24"/>
        </w:rPr>
        <w:t>Tools and Platforms</w:t>
      </w:r>
      <w:r w:rsidRPr="00583F7D">
        <w:rPr>
          <w:rFonts w:cs="Arial"/>
          <w:sz w:val="24"/>
          <w:szCs w:val="24"/>
        </w:rPr>
        <w:tab/>
        <w:t>: Embedded C, Atmega8, and Avr studio5.</w:t>
      </w:r>
    </w:p>
    <w:p w:rsidR="00755AA3" w:rsidRPr="00583F7D" w:rsidRDefault="00755AA3" w:rsidP="00755AA3">
      <w:pPr>
        <w:pStyle w:val="arial"/>
        <w:spacing w:line="360" w:lineRule="auto"/>
        <w:rPr>
          <w:rFonts w:cs="Arial"/>
          <w:sz w:val="24"/>
          <w:szCs w:val="24"/>
        </w:rPr>
      </w:pPr>
    </w:p>
    <w:p w:rsidR="00755AA3" w:rsidRPr="00583F7D" w:rsidRDefault="001520DB" w:rsidP="00755AA3">
      <w:pPr>
        <w:pStyle w:val="arial"/>
        <w:spacing w:line="360" w:lineRule="auto"/>
        <w:rPr>
          <w:rFonts w:cs="Arial"/>
          <w:sz w:val="24"/>
          <w:szCs w:val="24"/>
        </w:rPr>
      </w:pPr>
      <w:r w:rsidRPr="00583F7D">
        <w:rPr>
          <w:rFonts w:cs="Arial"/>
          <w:sz w:val="24"/>
          <w:szCs w:val="24"/>
        </w:rPr>
        <w:t xml:space="preserve">    Project Description</w:t>
      </w:r>
      <w:r w:rsidR="00755AA3" w:rsidRPr="00583F7D">
        <w:rPr>
          <w:rFonts w:cs="Arial"/>
          <w:sz w:val="24"/>
          <w:szCs w:val="24"/>
        </w:rPr>
        <w:t>:</w:t>
      </w:r>
    </w:p>
    <w:p w:rsidR="001520DB" w:rsidRPr="00583F7D" w:rsidRDefault="001520DB" w:rsidP="00755AA3">
      <w:pPr>
        <w:pStyle w:val="arial"/>
        <w:spacing w:line="360" w:lineRule="auto"/>
        <w:rPr>
          <w:rFonts w:cs="Arial"/>
          <w:sz w:val="24"/>
          <w:szCs w:val="24"/>
          <w:u w:val="single"/>
        </w:rPr>
      </w:pPr>
    </w:p>
    <w:p w:rsidR="00F65A10" w:rsidRPr="00583F7D" w:rsidRDefault="00755AA3" w:rsidP="001520DB">
      <w:pPr>
        <w:pStyle w:val="arial"/>
        <w:spacing w:line="360" w:lineRule="auto"/>
        <w:ind w:left="720"/>
        <w:jc w:val="both"/>
        <w:rPr>
          <w:rFonts w:cs="Arial"/>
          <w:b w:val="0"/>
          <w:sz w:val="24"/>
          <w:szCs w:val="24"/>
        </w:rPr>
      </w:pPr>
      <w:r w:rsidRPr="00583F7D">
        <w:rPr>
          <w:rFonts w:cs="Arial"/>
          <w:sz w:val="24"/>
          <w:szCs w:val="24"/>
        </w:rPr>
        <w:t xml:space="preserve">              </w:t>
      </w:r>
      <w:r w:rsidRPr="00583F7D">
        <w:rPr>
          <w:rFonts w:cs="Arial"/>
          <w:b w:val="0"/>
          <w:sz w:val="24"/>
          <w:szCs w:val="24"/>
        </w:rPr>
        <w:t xml:space="preserve">The main aim of this project is to automate the </w:t>
      </w:r>
      <w:r w:rsidR="001520DB" w:rsidRPr="00583F7D">
        <w:rPr>
          <w:rFonts w:cs="Arial"/>
          <w:b w:val="0"/>
          <w:sz w:val="24"/>
          <w:szCs w:val="24"/>
        </w:rPr>
        <w:t xml:space="preserve">street lights to save the </w:t>
      </w:r>
      <w:r w:rsidR="00C775D8" w:rsidRPr="00583F7D">
        <w:rPr>
          <w:rFonts w:cs="Arial"/>
          <w:b w:val="0"/>
          <w:sz w:val="24"/>
          <w:szCs w:val="24"/>
        </w:rPr>
        <w:t>power. Street</w:t>
      </w:r>
      <w:r w:rsidR="001520DB" w:rsidRPr="00583F7D">
        <w:rPr>
          <w:rFonts w:cs="Arial"/>
          <w:b w:val="0"/>
          <w:sz w:val="24"/>
          <w:szCs w:val="24"/>
        </w:rPr>
        <w:t xml:space="preserve"> lights are switched on and off by sensing the environment. This method saves power and is accurate than manually operating.</w:t>
      </w:r>
    </w:p>
    <w:p w:rsidR="00D62BE8" w:rsidRPr="00583F7D" w:rsidRDefault="00D62BE8" w:rsidP="001520DB">
      <w:pPr>
        <w:pStyle w:val="arial"/>
        <w:spacing w:line="360" w:lineRule="auto"/>
        <w:ind w:left="720"/>
        <w:jc w:val="both"/>
        <w:rPr>
          <w:rFonts w:cs="Arial"/>
          <w:b w:val="0"/>
          <w:sz w:val="24"/>
          <w:szCs w:val="24"/>
        </w:rPr>
      </w:pPr>
    </w:p>
    <w:p w:rsidR="001A7803" w:rsidRDefault="00583F7D" w:rsidP="00E62380">
      <w:pPr>
        <w:pStyle w:val="ListParagraph"/>
        <w:ind w:left="390"/>
        <w:rPr>
          <w:rFonts w:ascii="Arial" w:hAnsi="Arial" w:cs="Arial"/>
          <w:bCs/>
          <w:sz w:val="24"/>
          <w:szCs w:val="24"/>
          <w:shd w:val="clear" w:color="auto" w:fill="FFFFFF"/>
        </w:rPr>
      </w:pPr>
      <w:r w:rsidRPr="00583F7D">
        <w:rPr>
          <w:rFonts w:ascii="Arial" w:hAnsi="Arial" w:cs="Arial"/>
          <w:bCs/>
          <w:sz w:val="24"/>
          <w:szCs w:val="24"/>
          <w:shd w:val="clear" w:color="auto" w:fill="FFFFFF"/>
        </w:rPr>
        <w:t xml:space="preserve">Many other project prototypes were built in current working company. Here is </w:t>
      </w:r>
      <w:proofErr w:type="gramStart"/>
      <w:r w:rsidRPr="00583F7D">
        <w:rPr>
          <w:rFonts w:ascii="Arial" w:hAnsi="Arial" w:cs="Arial"/>
          <w:bCs/>
          <w:sz w:val="24"/>
          <w:szCs w:val="24"/>
          <w:shd w:val="clear" w:color="auto" w:fill="FFFFFF"/>
        </w:rPr>
        <w:t>the  link</w:t>
      </w:r>
      <w:proofErr w:type="gramEnd"/>
      <w:r w:rsidRPr="00583F7D">
        <w:rPr>
          <w:rFonts w:ascii="Arial" w:hAnsi="Arial" w:cs="Arial"/>
          <w:bCs/>
          <w:sz w:val="24"/>
          <w:szCs w:val="24"/>
          <w:shd w:val="clear" w:color="auto" w:fill="FFFFFF"/>
        </w:rPr>
        <w:t>.</w:t>
      </w:r>
      <w:r w:rsidRPr="00583F7D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Pr="009230E5">
          <w:rPr>
            <w:rStyle w:val="Hyperlink"/>
            <w:rFonts w:ascii="Arial" w:hAnsi="Arial" w:cs="Arial"/>
            <w:bCs/>
            <w:sz w:val="24"/>
            <w:szCs w:val="24"/>
            <w:shd w:val="clear" w:color="auto" w:fill="FFFFFF"/>
          </w:rPr>
          <w:t>http://www.electronicshub.org/electronics-mini-project-circuits/</w:t>
        </w:r>
      </w:hyperlink>
    </w:p>
    <w:p w:rsidR="00583F7D" w:rsidRDefault="00583F7D" w:rsidP="00E62380">
      <w:pPr>
        <w:pStyle w:val="ListParagraph"/>
        <w:ind w:left="390"/>
        <w:rPr>
          <w:rFonts w:ascii="Arial" w:hAnsi="Arial" w:cs="Arial"/>
          <w:bCs/>
          <w:sz w:val="24"/>
          <w:szCs w:val="24"/>
          <w:shd w:val="clear" w:color="auto" w:fill="FFFFFF"/>
        </w:rPr>
      </w:pPr>
    </w:p>
    <w:p w:rsidR="00583F7D" w:rsidRDefault="00583F7D" w:rsidP="00E62380">
      <w:pPr>
        <w:pStyle w:val="ListParagraph"/>
        <w:ind w:left="390"/>
        <w:rPr>
          <w:rFonts w:ascii="Arial" w:hAnsi="Arial" w:cs="Arial"/>
          <w:bCs/>
          <w:sz w:val="24"/>
          <w:szCs w:val="24"/>
          <w:shd w:val="clear" w:color="auto" w:fill="FFFFFF"/>
        </w:rPr>
      </w:pPr>
    </w:p>
    <w:p w:rsidR="00583F7D" w:rsidRDefault="00583F7D" w:rsidP="00E62380">
      <w:pPr>
        <w:pStyle w:val="ListParagraph"/>
        <w:ind w:left="390"/>
        <w:rPr>
          <w:rFonts w:ascii="Arial" w:hAnsi="Arial" w:cs="Arial"/>
          <w:bCs/>
          <w:sz w:val="24"/>
          <w:szCs w:val="24"/>
          <w:shd w:val="clear" w:color="auto" w:fill="FFFFFF"/>
        </w:rPr>
      </w:pPr>
    </w:p>
    <w:p w:rsidR="00583F7D" w:rsidRPr="00583F7D" w:rsidRDefault="00583F7D" w:rsidP="00E62380">
      <w:pPr>
        <w:pStyle w:val="ListParagraph"/>
        <w:ind w:left="390"/>
        <w:rPr>
          <w:rFonts w:ascii="Arial" w:hAnsi="Arial" w:cs="Arial"/>
          <w:bCs/>
          <w:sz w:val="24"/>
          <w:szCs w:val="24"/>
          <w:shd w:val="clear" w:color="auto" w:fill="FFFFFF"/>
        </w:rPr>
      </w:pPr>
    </w:p>
    <w:p w:rsidR="00B35E90" w:rsidRPr="00583F7D" w:rsidRDefault="00B35E90" w:rsidP="00E62380">
      <w:pPr>
        <w:pStyle w:val="ListParagraph"/>
        <w:ind w:left="390"/>
        <w:rPr>
          <w:rFonts w:ascii="Arial" w:hAnsi="Arial" w:cs="Arial"/>
          <w:sz w:val="24"/>
          <w:szCs w:val="24"/>
        </w:rPr>
      </w:pPr>
    </w:p>
    <w:p w:rsidR="008157C6" w:rsidRPr="00583F7D" w:rsidRDefault="00F65A10" w:rsidP="00F65A10">
      <w:pPr>
        <w:pStyle w:val="Subtitle"/>
        <w:pBdr>
          <w:bottom w:val="single" w:sz="4" w:space="1" w:color="000000"/>
        </w:pBdr>
        <w:shd w:val="clear" w:color="auto" w:fill="C0C0C0"/>
        <w:tabs>
          <w:tab w:val="left" w:pos="915"/>
        </w:tabs>
        <w:jc w:val="both"/>
        <w:rPr>
          <w:rFonts w:ascii="Arial" w:hAnsi="Arial" w:cs="Arial"/>
          <w:b/>
          <w:szCs w:val="24"/>
        </w:rPr>
      </w:pPr>
      <w:r w:rsidRPr="00583F7D">
        <w:rPr>
          <w:rFonts w:ascii="Arial" w:hAnsi="Arial" w:cs="Arial"/>
          <w:b/>
          <w:szCs w:val="24"/>
        </w:rPr>
        <w:lastRenderedPageBreak/>
        <w:t>STRENGTHS</w:t>
      </w:r>
    </w:p>
    <w:p w:rsidR="008157C6" w:rsidRPr="00583F7D" w:rsidRDefault="008157C6">
      <w:pPr>
        <w:rPr>
          <w:rFonts w:ascii="Arial" w:hAnsi="Arial" w:cs="Arial"/>
          <w:b/>
          <w:sz w:val="24"/>
          <w:szCs w:val="24"/>
        </w:rPr>
      </w:pPr>
    </w:p>
    <w:p w:rsidR="00EE1812" w:rsidRPr="00583F7D" w:rsidRDefault="00EE1812">
      <w:pPr>
        <w:rPr>
          <w:rFonts w:ascii="Arial" w:hAnsi="Arial" w:cs="Arial"/>
          <w:b/>
          <w:sz w:val="24"/>
          <w:szCs w:val="24"/>
        </w:rPr>
      </w:pPr>
    </w:p>
    <w:p w:rsidR="008157C6" w:rsidRPr="00583F7D" w:rsidRDefault="008157C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>Adaptability</w:t>
      </w:r>
    </w:p>
    <w:p w:rsidR="006E20D8" w:rsidRPr="00583F7D" w:rsidRDefault="008E1823" w:rsidP="006E20D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>Self-motivated</w:t>
      </w:r>
      <w:r w:rsidR="006E20D8" w:rsidRPr="00583F7D">
        <w:rPr>
          <w:rFonts w:ascii="Arial" w:hAnsi="Arial" w:cs="Arial"/>
          <w:sz w:val="24"/>
          <w:szCs w:val="24"/>
        </w:rPr>
        <w:t xml:space="preserve"> and determined</w:t>
      </w:r>
    </w:p>
    <w:p w:rsidR="008E1823" w:rsidRPr="00583F7D" w:rsidRDefault="008E1823" w:rsidP="006E20D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>Quick Learner</w:t>
      </w:r>
    </w:p>
    <w:p w:rsidR="008157C6" w:rsidRPr="00583F7D" w:rsidRDefault="008157C6" w:rsidP="00DA40FB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:rsidR="008157C6" w:rsidRPr="00583F7D" w:rsidRDefault="008157C6">
      <w:pPr>
        <w:pStyle w:val="ListParagraph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> </w:t>
      </w:r>
    </w:p>
    <w:p w:rsidR="008157C6" w:rsidRPr="00583F7D" w:rsidRDefault="008157C6">
      <w:pPr>
        <w:pStyle w:val="Subtitle"/>
        <w:pBdr>
          <w:bottom w:val="single" w:sz="4" w:space="1" w:color="000000"/>
        </w:pBdr>
        <w:shd w:val="clear" w:color="auto" w:fill="C0C0C0"/>
        <w:tabs>
          <w:tab w:val="left" w:pos="2640"/>
        </w:tabs>
        <w:jc w:val="both"/>
        <w:rPr>
          <w:rFonts w:ascii="Arial" w:hAnsi="Arial" w:cs="Arial"/>
          <w:b/>
          <w:szCs w:val="24"/>
        </w:rPr>
      </w:pPr>
      <w:r w:rsidRPr="00583F7D">
        <w:rPr>
          <w:rFonts w:ascii="Arial" w:hAnsi="Arial" w:cs="Arial"/>
          <w:b/>
          <w:szCs w:val="24"/>
        </w:rPr>
        <w:t>PERSONAL DETAILS</w:t>
      </w:r>
    </w:p>
    <w:p w:rsidR="008157C6" w:rsidRPr="00583F7D" w:rsidRDefault="008157C6">
      <w:pPr>
        <w:widowControl w:val="0"/>
        <w:rPr>
          <w:rFonts w:ascii="Arial" w:hAnsi="Arial" w:cs="Arial"/>
          <w:b/>
          <w:sz w:val="24"/>
          <w:szCs w:val="24"/>
        </w:rPr>
      </w:pPr>
    </w:p>
    <w:p w:rsidR="0061352F" w:rsidRPr="00583F7D" w:rsidRDefault="0061352F">
      <w:pPr>
        <w:widowControl w:val="0"/>
        <w:rPr>
          <w:rFonts w:ascii="Arial" w:hAnsi="Arial" w:cs="Arial"/>
          <w:b/>
          <w:sz w:val="24"/>
          <w:szCs w:val="24"/>
        </w:rPr>
      </w:pPr>
    </w:p>
    <w:p w:rsidR="00B35E90" w:rsidRPr="00583F7D" w:rsidRDefault="00B35E90">
      <w:pPr>
        <w:widowControl w:val="0"/>
        <w:rPr>
          <w:rFonts w:ascii="Arial" w:hAnsi="Arial" w:cs="Arial"/>
          <w:b/>
          <w:sz w:val="24"/>
          <w:szCs w:val="24"/>
        </w:rPr>
      </w:pPr>
    </w:p>
    <w:p w:rsidR="008157C6" w:rsidRPr="00583F7D" w:rsidRDefault="008157C6" w:rsidP="00C75841">
      <w:pPr>
        <w:keepNext/>
        <w:widowControl w:val="0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>Name</w:t>
      </w:r>
      <w:r w:rsidRPr="00583F7D">
        <w:rPr>
          <w:rFonts w:ascii="Arial" w:hAnsi="Arial" w:cs="Arial"/>
          <w:sz w:val="24"/>
          <w:szCs w:val="24"/>
        </w:rPr>
        <w:tab/>
      </w:r>
      <w:r w:rsidRPr="00583F7D">
        <w:rPr>
          <w:rFonts w:ascii="Arial" w:hAnsi="Arial" w:cs="Arial"/>
          <w:sz w:val="24"/>
          <w:szCs w:val="24"/>
        </w:rPr>
        <w:tab/>
      </w:r>
      <w:r w:rsidRPr="00583F7D">
        <w:rPr>
          <w:rFonts w:ascii="Arial" w:hAnsi="Arial" w:cs="Arial"/>
          <w:sz w:val="24"/>
          <w:szCs w:val="24"/>
        </w:rPr>
        <w:tab/>
      </w:r>
      <w:r w:rsidR="00F01E05" w:rsidRPr="00583F7D">
        <w:rPr>
          <w:rFonts w:ascii="Arial" w:hAnsi="Arial" w:cs="Arial"/>
          <w:sz w:val="24"/>
          <w:szCs w:val="24"/>
        </w:rPr>
        <w:t xml:space="preserve">           </w:t>
      </w:r>
      <w:r w:rsidRPr="00583F7D">
        <w:rPr>
          <w:rFonts w:ascii="Arial" w:hAnsi="Arial" w:cs="Arial"/>
          <w:sz w:val="24"/>
          <w:szCs w:val="24"/>
        </w:rPr>
        <w:tab/>
        <w:t xml:space="preserve"> </w:t>
      </w:r>
      <w:r w:rsidR="004217A6" w:rsidRPr="00583F7D">
        <w:rPr>
          <w:rFonts w:ascii="Arial" w:hAnsi="Arial" w:cs="Arial"/>
          <w:sz w:val="24"/>
          <w:szCs w:val="24"/>
        </w:rPr>
        <w:t xml:space="preserve"> </w:t>
      </w:r>
      <w:r w:rsidRPr="00583F7D">
        <w:rPr>
          <w:rFonts w:ascii="Arial" w:hAnsi="Arial" w:cs="Arial"/>
          <w:sz w:val="24"/>
          <w:szCs w:val="24"/>
        </w:rPr>
        <w:t>:   </w:t>
      </w:r>
      <w:r w:rsidR="00583F7D" w:rsidRPr="00583F7D">
        <w:rPr>
          <w:rFonts w:ascii="Arial" w:hAnsi="Arial" w:cs="Arial"/>
          <w:sz w:val="24"/>
          <w:szCs w:val="24"/>
        </w:rPr>
        <w:t>VELIMICHERLA ANUSHA</w:t>
      </w:r>
    </w:p>
    <w:p w:rsidR="008157C6" w:rsidRPr="00583F7D" w:rsidRDefault="00583F7D" w:rsidP="00C75841">
      <w:pPr>
        <w:keepNext/>
        <w:widowControl w:val="0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Father’s Name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</w:t>
      </w:r>
      <w:r w:rsidR="004217A6" w:rsidRPr="00583F7D">
        <w:rPr>
          <w:rFonts w:ascii="Arial" w:hAnsi="Arial" w:cs="Arial"/>
          <w:sz w:val="24"/>
          <w:szCs w:val="24"/>
        </w:rPr>
        <w:t xml:space="preserve"> </w:t>
      </w:r>
      <w:r w:rsidR="008157C6" w:rsidRPr="00583F7D">
        <w:rPr>
          <w:rFonts w:ascii="Arial" w:hAnsi="Arial" w:cs="Arial"/>
          <w:sz w:val="24"/>
          <w:szCs w:val="24"/>
        </w:rPr>
        <w:t>:   </w:t>
      </w:r>
      <w:r w:rsidR="00552E81" w:rsidRPr="00583F7D">
        <w:rPr>
          <w:rFonts w:ascii="Arial" w:hAnsi="Arial" w:cs="Arial"/>
          <w:sz w:val="24"/>
          <w:szCs w:val="24"/>
        </w:rPr>
        <w:t>V.NARASIMHA RAO</w:t>
      </w:r>
    </w:p>
    <w:p w:rsidR="008157C6" w:rsidRPr="00583F7D" w:rsidRDefault="008157C6" w:rsidP="00C75841">
      <w:pPr>
        <w:widowControl w:val="0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>Nationality   </w:t>
      </w:r>
      <w:r w:rsidRPr="00583F7D">
        <w:rPr>
          <w:rFonts w:ascii="Arial" w:hAnsi="Arial" w:cs="Arial"/>
          <w:sz w:val="24"/>
          <w:szCs w:val="24"/>
        </w:rPr>
        <w:tab/>
        <w:t xml:space="preserve">                       </w:t>
      </w:r>
      <w:r w:rsidR="004217A6" w:rsidRPr="00583F7D">
        <w:rPr>
          <w:rFonts w:ascii="Arial" w:hAnsi="Arial" w:cs="Arial"/>
          <w:sz w:val="24"/>
          <w:szCs w:val="24"/>
        </w:rPr>
        <w:t xml:space="preserve"> </w:t>
      </w:r>
      <w:r w:rsidRPr="00583F7D">
        <w:rPr>
          <w:rFonts w:ascii="Arial" w:hAnsi="Arial" w:cs="Arial"/>
          <w:sz w:val="24"/>
          <w:szCs w:val="24"/>
        </w:rPr>
        <w:t xml:space="preserve"> </w:t>
      </w:r>
      <w:r w:rsidR="00583F7D">
        <w:rPr>
          <w:rFonts w:ascii="Arial" w:hAnsi="Arial" w:cs="Arial"/>
          <w:sz w:val="24"/>
          <w:szCs w:val="24"/>
        </w:rPr>
        <w:t xml:space="preserve">        </w:t>
      </w:r>
      <w:r w:rsidRPr="00583F7D">
        <w:rPr>
          <w:rFonts w:ascii="Arial" w:hAnsi="Arial" w:cs="Arial"/>
          <w:sz w:val="24"/>
          <w:szCs w:val="24"/>
        </w:rPr>
        <w:t xml:space="preserve"> :   Indian.</w:t>
      </w:r>
    </w:p>
    <w:p w:rsidR="008157C6" w:rsidRPr="00583F7D" w:rsidRDefault="008157C6" w:rsidP="00C75841">
      <w:pPr>
        <w:widowControl w:val="0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 xml:space="preserve">Date </w:t>
      </w:r>
      <w:r w:rsidR="00A42C45" w:rsidRPr="00583F7D">
        <w:rPr>
          <w:rFonts w:ascii="Arial" w:hAnsi="Arial" w:cs="Arial"/>
          <w:sz w:val="24"/>
          <w:szCs w:val="24"/>
        </w:rPr>
        <w:t>of</w:t>
      </w:r>
      <w:r w:rsidRPr="00583F7D">
        <w:rPr>
          <w:rFonts w:ascii="Arial" w:hAnsi="Arial" w:cs="Arial"/>
          <w:sz w:val="24"/>
          <w:szCs w:val="24"/>
        </w:rPr>
        <w:t xml:space="preserve"> Birth</w:t>
      </w:r>
      <w:r w:rsidRPr="00583F7D">
        <w:rPr>
          <w:rFonts w:ascii="Arial" w:hAnsi="Arial" w:cs="Arial"/>
          <w:sz w:val="24"/>
          <w:szCs w:val="24"/>
        </w:rPr>
        <w:tab/>
        <w:t xml:space="preserve">     </w:t>
      </w:r>
      <w:r w:rsidR="008F197F" w:rsidRPr="00583F7D">
        <w:rPr>
          <w:rFonts w:ascii="Arial" w:hAnsi="Arial" w:cs="Arial"/>
          <w:sz w:val="24"/>
          <w:szCs w:val="24"/>
        </w:rPr>
        <w:t xml:space="preserve">                  </w:t>
      </w:r>
      <w:r w:rsidR="004217A6" w:rsidRPr="00583F7D">
        <w:rPr>
          <w:rFonts w:ascii="Arial" w:hAnsi="Arial" w:cs="Arial"/>
          <w:sz w:val="24"/>
          <w:szCs w:val="24"/>
        </w:rPr>
        <w:t xml:space="preserve"> </w:t>
      </w:r>
      <w:r w:rsidR="00583F7D">
        <w:rPr>
          <w:rFonts w:ascii="Arial" w:hAnsi="Arial" w:cs="Arial"/>
          <w:sz w:val="24"/>
          <w:szCs w:val="24"/>
        </w:rPr>
        <w:t xml:space="preserve">         </w:t>
      </w:r>
      <w:r w:rsidR="008F197F" w:rsidRPr="00583F7D">
        <w:rPr>
          <w:rFonts w:ascii="Arial" w:hAnsi="Arial" w:cs="Arial"/>
          <w:sz w:val="24"/>
          <w:szCs w:val="24"/>
        </w:rPr>
        <w:t xml:space="preserve"> :   17-08-1991</w:t>
      </w:r>
    </w:p>
    <w:p w:rsidR="008157C6" w:rsidRPr="00583F7D" w:rsidRDefault="008157C6" w:rsidP="00C75841">
      <w:pPr>
        <w:widowControl w:val="0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 xml:space="preserve">Gender   </w:t>
      </w:r>
      <w:r w:rsidR="00583F7D">
        <w:rPr>
          <w:rFonts w:ascii="Arial" w:hAnsi="Arial" w:cs="Arial"/>
          <w:sz w:val="24"/>
          <w:szCs w:val="24"/>
        </w:rPr>
        <w:t xml:space="preserve">                                      </w:t>
      </w:r>
      <w:r w:rsidR="004217A6" w:rsidRPr="00583F7D">
        <w:rPr>
          <w:rFonts w:ascii="Arial" w:hAnsi="Arial" w:cs="Arial"/>
          <w:sz w:val="24"/>
          <w:szCs w:val="24"/>
        </w:rPr>
        <w:t xml:space="preserve"> </w:t>
      </w:r>
      <w:r w:rsidRPr="00583F7D">
        <w:rPr>
          <w:rFonts w:ascii="Arial" w:hAnsi="Arial" w:cs="Arial"/>
          <w:sz w:val="24"/>
          <w:szCs w:val="24"/>
        </w:rPr>
        <w:t xml:space="preserve">  :   Female</w:t>
      </w:r>
    </w:p>
    <w:p w:rsidR="008157C6" w:rsidRPr="00583F7D" w:rsidRDefault="008157C6" w:rsidP="00C75841">
      <w:pPr>
        <w:widowControl w:val="0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>Marital status</w:t>
      </w:r>
      <w:r w:rsidRPr="00583F7D">
        <w:rPr>
          <w:rFonts w:ascii="Arial" w:hAnsi="Arial" w:cs="Arial"/>
          <w:sz w:val="24"/>
          <w:szCs w:val="24"/>
        </w:rPr>
        <w:tab/>
      </w:r>
      <w:r w:rsidRPr="00583F7D">
        <w:rPr>
          <w:rFonts w:ascii="Arial" w:hAnsi="Arial" w:cs="Arial"/>
          <w:sz w:val="24"/>
          <w:szCs w:val="24"/>
        </w:rPr>
        <w:tab/>
      </w:r>
      <w:r w:rsidR="00F01E05" w:rsidRPr="00583F7D">
        <w:rPr>
          <w:rFonts w:ascii="Arial" w:hAnsi="Arial" w:cs="Arial"/>
          <w:sz w:val="24"/>
          <w:szCs w:val="24"/>
        </w:rPr>
        <w:t xml:space="preserve">          </w:t>
      </w:r>
      <w:r w:rsidR="004217A6" w:rsidRPr="00583F7D">
        <w:rPr>
          <w:rFonts w:ascii="Arial" w:hAnsi="Arial" w:cs="Arial"/>
          <w:sz w:val="24"/>
          <w:szCs w:val="24"/>
        </w:rPr>
        <w:t xml:space="preserve"> </w:t>
      </w:r>
      <w:r w:rsidR="00F01E05" w:rsidRPr="00583F7D">
        <w:rPr>
          <w:rFonts w:ascii="Arial" w:hAnsi="Arial" w:cs="Arial"/>
          <w:sz w:val="24"/>
          <w:szCs w:val="24"/>
        </w:rPr>
        <w:t xml:space="preserve">  </w:t>
      </w:r>
      <w:r w:rsidR="00583F7D">
        <w:rPr>
          <w:rFonts w:ascii="Arial" w:hAnsi="Arial" w:cs="Arial"/>
          <w:sz w:val="24"/>
          <w:szCs w:val="24"/>
        </w:rPr>
        <w:t xml:space="preserve">         </w:t>
      </w:r>
      <w:r w:rsidRPr="00583F7D">
        <w:rPr>
          <w:rFonts w:ascii="Arial" w:hAnsi="Arial" w:cs="Arial"/>
          <w:sz w:val="24"/>
          <w:szCs w:val="24"/>
        </w:rPr>
        <w:t xml:space="preserve"> :   Unmarried</w:t>
      </w:r>
    </w:p>
    <w:p w:rsidR="008157C6" w:rsidRPr="00583F7D" w:rsidRDefault="008157C6" w:rsidP="00C75841">
      <w:pPr>
        <w:keepNext/>
        <w:widowControl w:val="0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>Languages Known   </w:t>
      </w:r>
      <w:r w:rsidRPr="00583F7D">
        <w:rPr>
          <w:rFonts w:ascii="Arial" w:hAnsi="Arial" w:cs="Arial"/>
          <w:sz w:val="24"/>
          <w:szCs w:val="24"/>
        </w:rPr>
        <w:tab/>
      </w:r>
      <w:r w:rsidR="00F01E05" w:rsidRPr="00583F7D">
        <w:rPr>
          <w:rFonts w:ascii="Arial" w:hAnsi="Arial" w:cs="Arial"/>
          <w:sz w:val="24"/>
          <w:szCs w:val="24"/>
        </w:rPr>
        <w:t xml:space="preserve"> </w:t>
      </w:r>
      <w:r w:rsidRPr="00583F7D">
        <w:rPr>
          <w:rFonts w:ascii="Arial" w:hAnsi="Arial" w:cs="Arial"/>
          <w:sz w:val="24"/>
          <w:szCs w:val="24"/>
        </w:rPr>
        <w:t xml:space="preserve">        </w:t>
      </w:r>
      <w:r w:rsidR="008F197F" w:rsidRPr="00583F7D">
        <w:rPr>
          <w:rFonts w:ascii="Arial" w:hAnsi="Arial" w:cs="Arial"/>
          <w:sz w:val="24"/>
          <w:szCs w:val="24"/>
        </w:rPr>
        <w:t xml:space="preserve"> </w:t>
      </w:r>
      <w:r w:rsidR="004217A6" w:rsidRPr="00583F7D">
        <w:rPr>
          <w:rFonts w:ascii="Arial" w:hAnsi="Arial" w:cs="Arial"/>
          <w:sz w:val="24"/>
          <w:szCs w:val="24"/>
        </w:rPr>
        <w:t xml:space="preserve"> </w:t>
      </w:r>
      <w:r w:rsidR="008F197F" w:rsidRPr="00583F7D">
        <w:rPr>
          <w:rFonts w:ascii="Arial" w:hAnsi="Arial" w:cs="Arial"/>
          <w:sz w:val="24"/>
          <w:szCs w:val="24"/>
        </w:rPr>
        <w:t xml:space="preserve">  :   English and </w:t>
      </w:r>
      <w:r w:rsidR="00E41937" w:rsidRPr="00583F7D">
        <w:rPr>
          <w:rFonts w:ascii="Arial" w:hAnsi="Arial" w:cs="Arial"/>
          <w:sz w:val="24"/>
          <w:szCs w:val="24"/>
        </w:rPr>
        <w:t>Telugu.</w:t>
      </w:r>
    </w:p>
    <w:p w:rsidR="00B35E90" w:rsidRPr="00583F7D" w:rsidRDefault="00B35E90" w:rsidP="00DA40FB">
      <w:pPr>
        <w:widowControl w:val="0"/>
        <w:jc w:val="both"/>
        <w:rPr>
          <w:rFonts w:ascii="Arial" w:hAnsi="Arial" w:cs="Arial"/>
          <w:sz w:val="24"/>
          <w:szCs w:val="24"/>
        </w:rPr>
      </w:pPr>
    </w:p>
    <w:p w:rsidR="008157C6" w:rsidRPr="00583F7D" w:rsidRDefault="00E41937" w:rsidP="00DA40FB">
      <w:pPr>
        <w:widowControl w:val="0"/>
        <w:jc w:val="both"/>
        <w:rPr>
          <w:rFonts w:ascii="Arial" w:hAnsi="Arial" w:cs="Arial"/>
          <w:b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 xml:space="preserve">           </w:t>
      </w:r>
    </w:p>
    <w:p w:rsidR="0085083B" w:rsidRPr="00583F7D" w:rsidRDefault="0085083B">
      <w:pPr>
        <w:widowControl w:val="0"/>
        <w:ind w:left="360"/>
        <w:rPr>
          <w:rFonts w:ascii="Arial" w:hAnsi="Arial" w:cs="Arial"/>
          <w:b/>
          <w:sz w:val="24"/>
          <w:szCs w:val="24"/>
        </w:rPr>
      </w:pPr>
    </w:p>
    <w:p w:rsidR="008157C6" w:rsidRPr="00583F7D" w:rsidRDefault="008157C6">
      <w:pPr>
        <w:pStyle w:val="Subtitle"/>
        <w:pBdr>
          <w:bottom w:val="single" w:sz="4" w:space="1" w:color="000000"/>
        </w:pBdr>
        <w:shd w:val="clear" w:color="auto" w:fill="C0C0C0"/>
        <w:tabs>
          <w:tab w:val="left" w:pos="2640"/>
        </w:tabs>
        <w:jc w:val="both"/>
        <w:rPr>
          <w:rFonts w:ascii="Arial" w:hAnsi="Arial" w:cs="Arial"/>
          <w:b/>
          <w:szCs w:val="24"/>
        </w:rPr>
      </w:pPr>
      <w:r w:rsidRPr="00583F7D">
        <w:rPr>
          <w:rFonts w:ascii="Arial" w:hAnsi="Arial" w:cs="Arial"/>
          <w:b/>
          <w:szCs w:val="24"/>
        </w:rPr>
        <w:t>DECLARATION</w:t>
      </w:r>
    </w:p>
    <w:p w:rsidR="00A577EA" w:rsidRPr="00583F7D" w:rsidRDefault="00A577EA" w:rsidP="00A577EA">
      <w:pPr>
        <w:pStyle w:val="BodyText"/>
        <w:rPr>
          <w:rFonts w:ascii="Arial" w:hAnsi="Arial" w:cs="Arial"/>
          <w:sz w:val="24"/>
          <w:szCs w:val="24"/>
        </w:rPr>
      </w:pPr>
    </w:p>
    <w:p w:rsidR="008157C6" w:rsidRPr="00583F7D" w:rsidRDefault="008157C6">
      <w:pPr>
        <w:widowControl w:val="0"/>
        <w:ind w:left="360"/>
        <w:rPr>
          <w:rFonts w:ascii="Arial" w:hAnsi="Arial" w:cs="Arial"/>
          <w:b/>
          <w:sz w:val="24"/>
          <w:szCs w:val="24"/>
        </w:rPr>
      </w:pPr>
    </w:p>
    <w:p w:rsidR="00A75FC9" w:rsidRPr="00583F7D" w:rsidRDefault="00F01E05">
      <w:pPr>
        <w:widowControl w:val="0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 xml:space="preserve">             </w:t>
      </w:r>
      <w:r w:rsidR="008157C6" w:rsidRPr="00583F7D">
        <w:rPr>
          <w:rFonts w:ascii="Arial" w:hAnsi="Arial" w:cs="Arial"/>
          <w:sz w:val="24"/>
          <w:szCs w:val="24"/>
        </w:rPr>
        <w:t>I</w:t>
      </w:r>
      <w:r w:rsidR="008157C6" w:rsidRPr="00583F7D">
        <w:rPr>
          <w:rFonts w:ascii="Arial" w:hAnsi="Arial" w:cs="Arial"/>
          <w:b/>
          <w:bCs/>
          <w:sz w:val="24"/>
          <w:szCs w:val="24"/>
        </w:rPr>
        <w:t xml:space="preserve"> </w:t>
      </w:r>
      <w:r w:rsidR="008157C6" w:rsidRPr="00583F7D">
        <w:rPr>
          <w:rFonts w:ascii="Arial" w:hAnsi="Arial" w:cs="Arial"/>
          <w:sz w:val="24"/>
          <w:szCs w:val="24"/>
        </w:rPr>
        <w:t>hereby declare that the information furnished above is true</w:t>
      </w:r>
      <w:r w:rsidR="001C358F" w:rsidRPr="00583F7D">
        <w:rPr>
          <w:rFonts w:ascii="Arial" w:hAnsi="Arial" w:cs="Arial"/>
          <w:sz w:val="24"/>
          <w:szCs w:val="24"/>
        </w:rPr>
        <w:t xml:space="preserve"> and correct</w:t>
      </w:r>
      <w:r w:rsidR="00A75FC9" w:rsidRPr="00583F7D">
        <w:rPr>
          <w:rFonts w:ascii="Arial" w:hAnsi="Arial" w:cs="Arial"/>
          <w:sz w:val="24"/>
          <w:szCs w:val="24"/>
        </w:rPr>
        <w:t>.</w:t>
      </w:r>
    </w:p>
    <w:p w:rsidR="00CB1AC2" w:rsidRPr="00583F7D" w:rsidRDefault="00CB1AC2">
      <w:pPr>
        <w:widowControl w:val="0"/>
        <w:rPr>
          <w:rFonts w:ascii="Arial" w:hAnsi="Arial" w:cs="Arial"/>
          <w:sz w:val="24"/>
          <w:szCs w:val="24"/>
        </w:rPr>
      </w:pPr>
    </w:p>
    <w:p w:rsidR="00A75FC9" w:rsidRPr="00583F7D" w:rsidRDefault="00A75FC9">
      <w:pPr>
        <w:widowControl w:val="0"/>
        <w:rPr>
          <w:rFonts w:ascii="Arial" w:hAnsi="Arial" w:cs="Arial"/>
          <w:sz w:val="24"/>
          <w:szCs w:val="24"/>
        </w:rPr>
      </w:pPr>
    </w:p>
    <w:p w:rsidR="008157C6" w:rsidRPr="00583F7D" w:rsidRDefault="008157C6">
      <w:pPr>
        <w:widowControl w:val="0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F01E05" w:rsidRPr="00583F7D">
        <w:rPr>
          <w:rFonts w:ascii="Arial" w:hAnsi="Arial" w:cs="Arial"/>
          <w:sz w:val="24"/>
          <w:szCs w:val="24"/>
        </w:rPr>
        <w:t xml:space="preserve">                      </w:t>
      </w:r>
      <w:r w:rsidR="00A75FC9" w:rsidRPr="00583F7D">
        <w:rPr>
          <w:rFonts w:ascii="Arial" w:hAnsi="Arial" w:cs="Arial"/>
          <w:sz w:val="24"/>
          <w:szCs w:val="24"/>
        </w:rPr>
        <w:t xml:space="preserve">                                    </w:t>
      </w:r>
      <w:r w:rsidRPr="00583F7D">
        <w:rPr>
          <w:rFonts w:ascii="Arial" w:hAnsi="Arial" w:cs="Arial"/>
          <w:sz w:val="24"/>
          <w:szCs w:val="24"/>
        </w:rPr>
        <w:t xml:space="preserve">    </w:t>
      </w:r>
      <w:r w:rsidRPr="00583F7D">
        <w:rPr>
          <w:rFonts w:ascii="Arial" w:hAnsi="Arial" w:cs="Arial"/>
          <w:b/>
          <w:bCs/>
          <w:sz w:val="24"/>
          <w:szCs w:val="24"/>
        </w:rPr>
        <w:t>(</w:t>
      </w:r>
      <w:r w:rsidR="00564FC1" w:rsidRPr="00583F7D">
        <w:rPr>
          <w:rFonts w:ascii="Arial" w:hAnsi="Arial" w:cs="Arial"/>
          <w:b/>
          <w:bCs/>
          <w:sz w:val="24"/>
          <w:szCs w:val="24"/>
        </w:rPr>
        <w:t>ANUSHA.V)</w:t>
      </w:r>
    </w:p>
    <w:p w:rsidR="008157C6" w:rsidRPr="00583F7D" w:rsidRDefault="008157C6">
      <w:pPr>
        <w:widowControl w:val="0"/>
        <w:ind w:left="360"/>
        <w:rPr>
          <w:rFonts w:ascii="Arial" w:hAnsi="Arial" w:cs="Arial"/>
          <w:b/>
          <w:sz w:val="24"/>
          <w:szCs w:val="24"/>
        </w:rPr>
      </w:pPr>
    </w:p>
    <w:p w:rsidR="008157C6" w:rsidRPr="00583F7D" w:rsidRDefault="008157C6">
      <w:pPr>
        <w:jc w:val="both"/>
        <w:rPr>
          <w:rFonts w:ascii="Arial" w:hAnsi="Arial" w:cs="Arial"/>
          <w:b/>
          <w:sz w:val="24"/>
          <w:szCs w:val="24"/>
        </w:rPr>
      </w:pPr>
    </w:p>
    <w:p w:rsidR="008157C6" w:rsidRPr="00583F7D" w:rsidRDefault="008157C6">
      <w:pPr>
        <w:rPr>
          <w:rFonts w:ascii="Arial" w:hAnsi="Arial" w:cs="Arial"/>
          <w:b/>
          <w:sz w:val="24"/>
          <w:szCs w:val="24"/>
        </w:rPr>
      </w:pPr>
    </w:p>
    <w:p w:rsidR="007E779F" w:rsidRPr="00583F7D" w:rsidRDefault="007E779F">
      <w:pPr>
        <w:rPr>
          <w:rFonts w:ascii="Arial" w:hAnsi="Arial" w:cs="Arial"/>
          <w:b/>
          <w:sz w:val="24"/>
          <w:szCs w:val="24"/>
        </w:rPr>
      </w:pPr>
    </w:p>
    <w:p w:rsidR="007E779F" w:rsidRPr="00583F7D" w:rsidRDefault="00CA157D" w:rsidP="00524644">
      <w:pPr>
        <w:spacing w:line="360" w:lineRule="auto"/>
        <w:rPr>
          <w:rFonts w:ascii="Arial" w:hAnsi="Arial" w:cs="Arial"/>
          <w:sz w:val="24"/>
          <w:szCs w:val="24"/>
        </w:rPr>
      </w:pPr>
      <w:r w:rsidRPr="00583F7D">
        <w:rPr>
          <w:rFonts w:ascii="Arial" w:hAnsi="Arial" w:cs="Arial"/>
          <w:b/>
          <w:sz w:val="24"/>
          <w:szCs w:val="24"/>
        </w:rPr>
        <w:t xml:space="preserve">  </w:t>
      </w:r>
      <w:r w:rsidR="00A775D7" w:rsidRPr="00583F7D">
        <w:rPr>
          <w:rFonts w:ascii="Arial" w:hAnsi="Arial" w:cs="Arial"/>
          <w:sz w:val="24"/>
          <w:szCs w:val="24"/>
        </w:rPr>
        <w:t xml:space="preserve"> </w:t>
      </w:r>
    </w:p>
    <w:sectPr w:rsidR="007E779F" w:rsidRPr="00583F7D" w:rsidSect="007C2003">
      <w:pgSz w:w="12240" w:h="15840"/>
      <w:pgMar w:top="720" w:right="720" w:bottom="720" w:left="720" w:header="720" w:footer="720" w:gutter="0"/>
      <w:cols w:space="720"/>
      <w:docGrid w:linePitch="272" w:charSpace="40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 Unicode MS"/>
    <w:charset w:val="80"/>
    <w:family w:val="swiss"/>
    <w:pitch w:val="variable"/>
    <w:sig w:usb0="00000000" w:usb1="00000000" w:usb2="00000000" w:usb3="00000000" w:csb0="00000000" w:csb1="00000000"/>
  </w:font>
  <w:font w:name="Nimbus Sans L">
    <w:altName w:val="MS Mincho"/>
    <w:charset w:val="8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Num1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-3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-3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-3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-3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-3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-3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06680416"/>
    <w:multiLevelType w:val="hybridMultilevel"/>
    <w:tmpl w:val="2CD427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A517648"/>
    <w:multiLevelType w:val="hybridMultilevel"/>
    <w:tmpl w:val="CE3682FC"/>
    <w:lvl w:ilvl="0" w:tplc="0409000B">
      <w:start w:val="1"/>
      <w:numFmt w:val="bullet"/>
      <w:lvlText w:val=""/>
      <w:lvlJc w:val="left"/>
      <w:pPr>
        <w:tabs>
          <w:tab w:val="num" w:pos="1050"/>
        </w:tabs>
        <w:ind w:left="1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</w:rPr>
    </w:lvl>
  </w:abstractNum>
  <w:abstractNum w:abstractNumId="6">
    <w:nsid w:val="0ACB3382"/>
    <w:multiLevelType w:val="multilevel"/>
    <w:tmpl w:val="00000001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D6459A2"/>
    <w:multiLevelType w:val="multilevel"/>
    <w:tmpl w:val="0AD8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2FF76A0"/>
    <w:multiLevelType w:val="multilevel"/>
    <w:tmpl w:val="00000001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15DA12F0"/>
    <w:multiLevelType w:val="hybridMultilevel"/>
    <w:tmpl w:val="8A4265D4"/>
    <w:lvl w:ilvl="0" w:tplc="04090003">
      <w:start w:val="1"/>
      <w:numFmt w:val="bullet"/>
      <w:lvlText w:val="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>
    <w:nsid w:val="1CA21E44"/>
    <w:multiLevelType w:val="hybridMultilevel"/>
    <w:tmpl w:val="C1DC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1557347"/>
    <w:multiLevelType w:val="multilevel"/>
    <w:tmpl w:val="73B6A4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2711771D"/>
    <w:multiLevelType w:val="multilevel"/>
    <w:tmpl w:val="FD8E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1A843BD"/>
    <w:multiLevelType w:val="hybridMultilevel"/>
    <w:tmpl w:val="0D5E0D8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>
    <w:nsid w:val="4D3648EF"/>
    <w:multiLevelType w:val="hybridMultilevel"/>
    <w:tmpl w:val="5F40B69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3DE30F3"/>
    <w:multiLevelType w:val="hybridMultilevel"/>
    <w:tmpl w:val="442814B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>
    <w:nsid w:val="5D3634C5"/>
    <w:multiLevelType w:val="hybridMultilevel"/>
    <w:tmpl w:val="756C1C62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7">
    <w:nsid w:val="6354643F"/>
    <w:multiLevelType w:val="hybridMultilevel"/>
    <w:tmpl w:val="0AD869F6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>
    <w:nsid w:val="64C81CF0"/>
    <w:multiLevelType w:val="multilevel"/>
    <w:tmpl w:val="FD8ECC38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9">
    <w:nsid w:val="6CB476C6"/>
    <w:multiLevelType w:val="hybridMultilevel"/>
    <w:tmpl w:val="99420652"/>
    <w:lvl w:ilvl="0" w:tplc="04090001">
      <w:start w:val="1"/>
      <w:numFmt w:val="bullet"/>
      <w:lvlText w:val=""/>
      <w:lvlJc w:val="left"/>
      <w:pPr>
        <w:tabs>
          <w:tab w:val="num" w:pos="1470"/>
        </w:tabs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90"/>
        </w:tabs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10"/>
        </w:tabs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30"/>
        </w:tabs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50"/>
        </w:tabs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70"/>
        </w:tabs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90"/>
        </w:tabs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10"/>
        </w:tabs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30"/>
        </w:tabs>
        <w:ind w:left="7230" w:hanging="360"/>
      </w:pPr>
      <w:rPr>
        <w:rFonts w:ascii="Wingdings" w:hAnsi="Wingdings" w:hint="default"/>
      </w:rPr>
    </w:lvl>
  </w:abstractNum>
  <w:abstractNum w:abstractNumId="20">
    <w:nsid w:val="758E1EEF"/>
    <w:multiLevelType w:val="hybridMultilevel"/>
    <w:tmpl w:val="FD8ECC38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1">
    <w:nsid w:val="765C7CB7"/>
    <w:multiLevelType w:val="hybridMultilevel"/>
    <w:tmpl w:val="AD066A9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8"/>
  </w:num>
  <w:num w:numId="8">
    <w:abstractNumId w:val="11"/>
  </w:num>
  <w:num w:numId="9">
    <w:abstractNumId w:val="19"/>
  </w:num>
  <w:num w:numId="10">
    <w:abstractNumId w:val="20"/>
  </w:num>
  <w:num w:numId="11">
    <w:abstractNumId w:val="12"/>
  </w:num>
  <w:num w:numId="12">
    <w:abstractNumId w:val="18"/>
  </w:num>
  <w:num w:numId="13">
    <w:abstractNumId w:val="17"/>
  </w:num>
  <w:num w:numId="14">
    <w:abstractNumId w:val="7"/>
  </w:num>
  <w:num w:numId="15">
    <w:abstractNumId w:val="21"/>
  </w:num>
  <w:num w:numId="16">
    <w:abstractNumId w:val="4"/>
  </w:num>
  <w:num w:numId="17">
    <w:abstractNumId w:val="14"/>
  </w:num>
  <w:num w:numId="18">
    <w:abstractNumId w:val="10"/>
  </w:num>
  <w:num w:numId="19">
    <w:abstractNumId w:val="9"/>
  </w:num>
  <w:num w:numId="20">
    <w:abstractNumId w:val="16"/>
  </w:num>
  <w:num w:numId="21">
    <w:abstractNumId w:val="13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5A2DA8"/>
    <w:rsid w:val="00042CEA"/>
    <w:rsid w:val="0005303E"/>
    <w:rsid w:val="00053D60"/>
    <w:rsid w:val="00054E50"/>
    <w:rsid w:val="00065863"/>
    <w:rsid w:val="00085307"/>
    <w:rsid w:val="000911E8"/>
    <w:rsid w:val="000A69EC"/>
    <w:rsid w:val="000C5990"/>
    <w:rsid w:val="000F7A5C"/>
    <w:rsid w:val="001016DC"/>
    <w:rsid w:val="00106A0E"/>
    <w:rsid w:val="00107A01"/>
    <w:rsid w:val="00115A2A"/>
    <w:rsid w:val="00120BF0"/>
    <w:rsid w:val="001255E3"/>
    <w:rsid w:val="00150C5A"/>
    <w:rsid w:val="00151461"/>
    <w:rsid w:val="001520DB"/>
    <w:rsid w:val="00153A78"/>
    <w:rsid w:val="00162EB8"/>
    <w:rsid w:val="00166DB9"/>
    <w:rsid w:val="00171D50"/>
    <w:rsid w:val="001751F0"/>
    <w:rsid w:val="001A7803"/>
    <w:rsid w:val="001B17F3"/>
    <w:rsid w:val="001C358F"/>
    <w:rsid w:val="001D1B52"/>
    <w:rsid w:val="001F1D35"/>
    <w:rsid w:val="002378DE"/>
    <w:rsid w:val="002730A7"/>
    <w:rsid w:val="00277021"/>
    <w:rsid w:val="002A6F3E"/>
    <w:rsid w:val="002B2185"/>
    <w:rsid w:val="002B3F76"/>
    <w:rsid w:val="002C557F"/>
    <w:rsid w:val="002D69C4"/>
    <w:rsid w:val="002E203D"/>
    <w:rsid w:val="002E41E0"/>
    <w:rsid w:val="002E52B4"/>
    <w:rsid w:val="002E69E1"/>
    <w:rsid w:val="003038D5"/>
    <w:rsid w:val="003545D5"/>
    <w:rsid w:val="0036663D"/>
    <w:rsid w:val="003C6319"/>
    <w:rsid w:val="003D1592"/>
    <w:rsid w:val="003D4CE0"/>
    <w:rsid w:val="0040654B"/>
    <w:rsid w:val="00415083"/>
    <w:rsid w:val="004155B9"/>
    <w:rsid w:val="004162B3"/>
    <w:rsid w:val="004217A6"/>
    <w:rsid w:val="004247CF"/>
    <w:rsid w:val="00437B7E"/>
    <w:rsid w:val="0044305E"/>
    <w:rsid w:val="00460B37"/>
    <w:rsid w:val="00483AA3"/>
    <w:rsid w:val="004B4FE3"/>
    <w:rsid w:val="004B7BE2"/>
    <w:rsid w:val="004C3A32"/>
    <w:rsid w:val="004E0CD5"/>
    <w:rsid w:val="004F7195"/>
    <w:rsid w:val="00517564"/>
    <w:rsid w:val="00521B97"/>
    <w:rsid w:val="00524644"/>
    <w:rsid w:val="00533FA0"/>
    <w:rsid w:val="00552E81"/>
    <w:rsid w:val="00560F25"/>
    <w:rsid w:val="00564FC1"/>
    <w:rsid w:val="00571F3D"/>
    <w:rsid w:val="00581770"/>
    <w:rsid w:val="00583F7D"/>
    <w:rsid w:val="005A2DA8"/>
    <w:rsid w:val="005A697C"/>
    <w:rsid w:val="005B62CF"/>
    <w:rsid w:val="005F47F7"/>
    <w:rsid w:val="005F7050"/>
    <w:rsid w:val="00601572"/>
    <w:rsid w:val="0061352F"/>
    <w:rsid w:val="00617777"/>
    <w:rsid w:val="00646E23"/>
    <w:rsid w:val="00690D15"/>
    <w:rsid w:val="00692E85"/>
    <w:rsid w:val="006B0F55"/>
    <w:rsid w:val="006C5314"/>
    <w:rsid w:val="006D59EC"/>
    <w:rsid w:val="006D7539"/>
    <w:rsid w:val="006E20D8"/>
    <w:rsid w:val="006E6FAD"/>
    <w:rsid w:val="006F0CFE"/>
    <w:rsid w:val="006F715E"/>
    <w:rsid w:val="00702129"/>
    <w:rsid w:val="00704820"/>
    <w:rsid w:val="007437DC"/>
    <w:rsid w:val="00750E4B"/>
    <w:rsid w:val="00755AA3"/>
    <w:rsid w:val="00772581"/>
    <w:rsid w:val="007762DD"/>
    <w:rsid w:val="00791306"/>
    <w:rsid w:val="00793BA6"/>
    <w:rsid w:val="007B7BD5"/>
    <w:rsid w:val="007C2003"/>
    <w:rsid w:val="007D1826"/>
    <w:rsid w:val="007D547D"/>
    <w:rsid w:val="007D749A"/>
    <w:rsid w:val="007E1F2E"/>
    <w:rsid w:val="007E39FA"/>
    <w:rsid w:val="007E779F"/>
    <w:rsid w:val="007E7E51"/>
    <w:rsid w:val="00803C61"/>
    <w:rsid w:val="008157C6"/>
    <w:rsid w:val="00821A3A"/>
    <w:rsid w:val="008355FB"/>
    <w:rsid w:val="0085083B"/>
    <w:rsid w:val="008738A3"/>
    <w:rsid w:val="008959A3"/>
    <w:rsid w:val="008B0B19"/>
    <w:rsid w:val="008B45A8"/>
    <w:rsid w:val="008E1823"/>
    <w:rsid w:val="008F197F"/>
    <w:rsid w:val="00907BEA"/>
    <w:rsid w:val="00910D0C"/>
    <w:rsid w:val="00935128"/>
    <w:rsid w:val="00936467"/>
    <w:rsid w:val="009714D2"/>
    <w:rsid w:val="0097340B"/>
    <w:rsid w:val="009858AA"/>
    <w:rsid w:val="009C3D0A"/>
    <w:rsid w:val="009D5283"/>
    <w:rsid w:val="009F234A"/>
    <w:rsid w:val="00A0084F"/>
    <w:rsid w:val="00A1355A"/>
    <w:rsid w:val="00A14B13"/>
    <w:rsid w:val="00A42C45"/>
    <w:rsid w:val="00A46F1E"/>
    <w:rsid w:val="00A577EA"/>
    <w:rsid w:val="00A61E63"/>
    <w:rsid w:val="00A73E08"/>
    <w:rsid w:val="00A75FC9"/>
    <w:rsid w:val="00A769CC"/>
    <w:rsid w:val="00A775D7"/>
    <w:rsid w:val="00AC1E6B"/>
    <w:rsid w:val="00AF13E0"/>
    <w:rsid w:val="00B065FF"/>
    <w:rsid w:val="00B23E42"/>
    <w:rsid w:val="00B35E90"/>
    <w:rsid w:val="00B4184D"/>
    <w:rsid w:val="00B428A4"/>
    <w:rsid w:val="00B77A90"/>
    <w:rsid w:val="00B84475"/>
    <w:rsid w:val="00B87837"/>
    <w:rsid w:val="00B92872"/>
    <w:rsid w:val="00B94995"/>
    <w:rsid w:val="00BA31A6"/>
    <w:rsid w:val="00BA5983"/>
    <w:rsid w:val="00BE74C6"/>
    <w:rsid w:val="00BF1E44"/>
    <w:rsid w:val="00C44DC7"/>
    <w:rsid w:val="00C531B3"/>
    <w:rsid w:val="00C63214"/>
    <w:rsid w:val="00C75841"/>
    <w:rsid w:val="00C775D8"/>
    <w:rsid w:val="00C94B40"/>
    <w:rsid w:val="00CA157D"/>
    <w:rsid w:val="00CA52D0"/>
    <w:rsid w:val="00CB1AC2"/>
    <w:rsid w:val="00CF57A7"/>
    <w:rsid w:val="00D44094"/>
    <w:rsid w:val="00D56BC8"/>
    <w:rsid w:val="00D62BE8"/>
    <w:rsid w:val="00D70DAA"/>
    <w:rsid w:val="00D87D93"/>
    <w:rsid w:val="00DA40FB"/>
    <w:rsid w:val="00DC42B3"/>
    <w:rsid w:val="00E00B39"/>
    <w:rsid w:val="00E00DBF"/>
    <w:rsid w:val="00E135A7"/>
    <w:rsid w:val="00E3620E"/>
    <w:rsid w:val="00E41937"/>
    <w:rsid w:val="00E46C9A"/>
    <w:rsid w:val="00E568D7"/>
    <w:rsid w:val="00E56909"/>
    <w:rsid w:val="00E62380"/>
    <w:rsid w:val="00E763E1"/>
    <w:rsid w:val="00E814BB"/>
    <w:rsid w:val="00E8630A"/>
    <w:rsid w:val="00EB21AD"/>
    <w:rsid w:val="00EC5987"/>
    <w:rsid w:val="00ED506E"/>
    <w:rsid w:val="00ED6F7E"/>
    <w:rsid w:val="00EE1812"/>
    <w:rsid w:val="00F01E05"/>
    <w:rsid w:val="00F03D73"/>
    <w:rsid w:val="00F114B7"/>
    <w:rsid w:val="00F21028"/>
    <w:rsid w:val="00F23694"/>
    <w:rsid w:val="00F24B6A"/>
    <w:rsid w:val="00F26A8F"/>
    <w:rsid w:val="00F52203"/>
    <w:rsid w:val="00F56445"/>
    <w:rsid w:val="00F615D6"/>
    <w:rsid w:val="00F65A10"/>
    <w:rsid w:val="00F65DCA"/>
    <w:rsid w:val="00F673A2"/>
    <w:rsid w:val="00F67A6D"/>
    <w:rsid w:val="00F73A87"/>
    <w:rsid w:val="00F92B4A"/>
    <w:rsid w:val="00FA5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C2003"/>
    <w:pPr>
      <w:suppressAutoHyphens/>
      <w:spacing w:line="100" w:lineRule="atLeast"/>
    </w:pPr>
    <w:rPr>
      <w:kern w:val="1"/>
      <w:lang w:eastAsia="hi-IN" w:bidi="hi-IN"/>
    </w:rPr>
  </w:style>
  <w:style w:type="paragraph" w:styleId="Heading1">
    <w:name w:val="heading 1"/>
    <w:basedOn w:val="Normal"/>
    <w:next w:val="Normal"/>
    <w:link w:val="Heading1Char"/>
    <w:qFormat/>
    <w:rsid w:val="007E1F2E"/>
    <w:pPr>
      <w:keepNext/>
      <w:spacing w:before="240" w:after="60"/>
      <w:outlineLvl w:val="0"/>
    </w:pPr>
    <w:rPr>
      <w:rFonts w:ascii="Cambria" w:hAnsi="Cambria" w:cs="Mangal"/>
      <w:b/>
      <w:bCs/>
      <w:kern w:val="32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ubtitleChar">
    <w:name w:val="Subtitle Char"/>
    <w:rsid w:val="007C2003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TitleChar">
    <w:name w:val="Title Char"/>
    <w:rsid w:val="007C2003"/>
    <w:rPr>
      <w:rFonts w:ascii="Garamond" w:eastAsia="Times New Roman" w:hAnsi="Garamond" w:cs="Times New Roman"/>
      <w:b/>
      <w:sz w:val="40"/>
      <w:szCs w:val="40"/>
      <w:u w:val="single"/>
      <w:lang w:val="en-US"/>
    </w:rPr>
  </w:style>
  <w:style w:type="character" w:customStyle="1" w:styleId="ListLabel1">
    <w:name w:val="ListLabel 1"/>
    <w:rsid w:val="007C2003"/>
    <w:rPr>
      <w:rFonts w:cs="Courier New"/>
    </w:rPr>
  </w:style>
  <w:style w:type="character" w:styleId="Hyperlink">
    <w:name w:val="Hyperlink"/>
    <w:rsid w:val="007C2003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7C2003"/>
    <w:pPr>
      <w:keepNext/>
      <w:spacing w:before="240" w:after="120"/>
    </w:pPr>
    <w:rPr>
      <w:rFonts w:ascii="Liberation Sans" w:eastAsia="Nimbus Sans L" w:hAnsi="Liberation Sans" w:cs="Nimbus Sans L"/>
      <w:sz w:val="28"/>
      <w:szCs w:val="28"/>
    </w:rPr>
  </w:style>
  <w:style w:type="paragraph" w:styleId="BodyText">
    <w:name w:val="Body Text"/>
    <w:basedOn w:val="Normal"/>
    <w:rsid w:val="007C2003"/>
    <w:pPr>
      <w:spacing w:after="120"/>
    </w:pPr>
  </w:style>
  <w:style w:type="paragraph" w:styleId="List">
    <w:name w:val="List"/>
    <w:basedOn w:val="BodyText"/>
    <w:rsid w:val="007C2003"/>
  </w:style>
  <w:style w:type="paragraph" w:styleId="Caption">
    <w:name w:val="caption"/>
    <w:basedOn w:val="Normal"/>
    <w:qFormat/>
    <w:rsid w:val="007C2003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7C2003"/>
    <w:pPr>
      <w:suppressLineNumbers/>
    </w:pPr>
  </w:style>
  <w:style w:type="paragraph" w:customStyle="1" w:styleId="Address1">
    <w:name w:val="Address 1"/>
    <w:basedOn w:val="Normal"/>
    <w:rsid w:val="007C2003"/>
    <w:pPr>
      <w:spacing w:line="160" w:lineRule="atLeast"/>
      <w:jc w:val="both"/>
    </w:pPr>
    <w:rPr>
      <w:rFonts w:ascii="Arial" w:eastAsia="Batang" w:hAnsi="Arial"/>
      <w:sz w:val="14"/>
    </w:rPr>
  </w:style>
  <w:style w:type="paragraph" w:styleId="Subtitle">
    <w:name w:val="Subtitle"/>
    <w:basedOn w:val="Normal"/>
    <w:next w:val="BodyText"/>
    <w:qFormat/>
    <w:rsid w:val="007C2003"/>
    <w:pPr>
      <w:jc w:val="center"/>
    </w:pPr>
    <w:rPr>
      <w:i/>
      <w:iCs/>
      <w:sz w:val="24"/>
      <w:szCs w:val="28"/>
    </w:rPr>
  </w:style>
  <w:style w:type="paragraph" w:styleId="Title">
    <w:name w:val="Title"/>
    <w:basedOn w:val="Normal"/>
    <w:next w:val="Subtitle"/>
    <w:qFormat/>
    <w:rsid w:val="007C2003"/>
    <w:pPr>
      <w:tabs>
        <w:tab w:val="left" w:pos="720"/>
      </w:tabs>
      <w:ind w:left="-1050"/>
      <w:jc w:val="center"/>
    </w:pPr>
    <w:rPr>
      <w:rFonts w:ascii="Garamond" w:hAnsi="Garamond"/>
      <w:b/>
      <w:bCs/>
      <w:sz w:val="40"/>
      <w:szCs w:val="40"/>
      <w:u w:val="single"/>
    </w:rPr>
  </w:style>
  <w:style w:type="paragraph" w:styleId="ListParagraph">
    <w:name w:val="List Paragraph"/>
    <w:basedOn w:val="Normal"/>
    <w:uiPriority w:val="34"/>
    <w:qFormat/>
    <w:rsid w:val="007C2003"/>
    <w:pPr>
      <w:ind w:left="720"/>
    </w:pPr>
  </w:style>
  <w:style w:type="paragraph" w:styleId="NoSpacing">
    <w:name w:val="No Spacing"/>
    <w:qFormat/>
    <w:rsid w:val="007C2003"/>
    <w:pPr>
      <w:suppressAutoHyphens/>
      <w:spacing w:line="100" w:lineRule="atLeast"/>
    </w:pPr>
    <w:rPr>
      <w:kern w:val="1"/>
      <w:sz w:val="24"/>
      <w:szCs w:val="24"/>
      <w:lang w:eastAsia="hi-IN" w:bidi="hi-IN"/>
    </w:rPr>
  </w:style>
  <w:style w:type="paragraph" w:customStyle="1" w:styleId="Style1">
    <w:name w:val="Style1"/>
    <w:basedOn w:val="Normal"/>
    <w:next w:val="NoSpacing"/>
    <w:rsid w:val="000911E8"/>
    <w:rPr>
      <w:spacing w:val="50"/>
      <w:lang w:val="it-IT"/>
    </w:rPr>
  </w:style>
  <w:style w:type="character" w:customStyle="1" w:styleId="apple-converted-space">
    <w:name w:val="apple-converted-space"/>
    <w:basedOn w:val="DefaultParagraphFont"/>
    <w:rsid w:val="001A7803"/>
  </w:style>
  <w:style w:type="character" w:customStyle="1" w:styleId="a">
    <w:name w:val="a"/>
    <w:basedOn w:val="DefaultParagraphFont"/>
    <w:rsid w:val="00483AA3"/>
  </w:style>
  <w:style w:type="character" w:customStyle="1" w:styleId="apple-style-span">
    <w:name w:val="apple-style-span"/>
    <w:basedOn w:val="DefaultParagraphFont"/>
    <w:rsid w:val="00483AA3"/>
  </w:style>
  <w:style w:type="paragraph" w:customStyle="1" w:styleId="Style2">
    <w:name w:val="Style2"/>
    <w:basedOn w:val="ListParagraph"/>
    <w:rsid w:val="00704820"/>
    <w:pPr>
      <w:ind w:left="0"/>
    </w:pPr>
    <w:rPr>
      <w:color w:val="000000"/>
      <w:spacing w:val="-15"/>
      <w:sz w:val="24"/>
      <w:szCs w:val="24"/>
      <w:bdr w:val="none" w:sz="0" w:space="0" w:color="auto" w:frame="1"/>
    </w:rPr>
  </w:style>
  <w:style w:type="paragraph" w:customStyle="1" w:styleId="Style3">
    <w:name w:val="Style3"/>
    <w:basedOn w:val="ListParagraph"/>
    <w:next w:val="ListParagraph"/>
    <w:rsid w:val="00704820"/>
    <w:pPr>
      <w:ind w:left="0"/>
    </w:pPr>
    <w:rPr>
      <w:color w:val="000000"/>
      <w:spacing w:val="-15"/>
      <w:sz w:val="24"/>
      <w:szCs w:val="24"/>
      <w:bdr w:val="none" w:sz="0" w:space="0" w:color="auto" w:frame="1"/>
    </w:rPr>
  </w:style>
  <w:style w:type="paragraph" w:customStyle="1" w:styleId="l">
    <w:name w:val="l"/>
    <w:basedOn w:val="ListParagraph"/>
    <w:next w:val="ListParagraph"/>
    <w:rsid w:val="00803C61"/>
    <w:pPr>
      <w:ind w:left="0"/>
    </w:pPr>
    <w:rPr>
      <w:color w:val="000000"/>
      <w:spacing w:val="-15"/>
      <w:sz w:val="24"/>
      <w:szCs w:val="24"/>
      <w:bdr w:val="none" w:sz="0" w:space="0" w:color="auto" w:frame="1"/>
    </w:rPr>
  </w:style>
  <w:style w:type="paragraph" w:customStyle="1" w:styleId="Style4">
    <w:name w:val="Style4"/>
    <w:basedOn w:val="ListParagraph"/>
    <w:rsid w:val="00A46F1E"/>
    <w:rPr>
      <w:color w:val="000000"/>
      <w:spacing w:val="-15"/>
      <w:sz w:val="24"/>
      <w:szCs w:val="24"/>
      <w:bdr w:val="none" w:sz="0" w:space="0" w:color="auto" w:frame="1"/>
    </w:rPr>
  </w:style>
  <w:style w:type="paragraph" w:customStyle="1" w:styleId="Style5">
    <w:name w:val="Style5"/>
    <w:basedOn w:val="Normal"/>
    <w:rsid w:val="002730A7"/>
    <w:rPr>
      <w:color w:val="000000"/>
      <w:spacing w:val="-15"/>
      <w:sz w:val="24"/>
      <w:szCs w:val="24"/>
      <w:bdr w:val="none" w:sz="0" w:space="0" w:color="auto" w:frame="1"/>
    </w:rPr>
  </w:style>
  <w:style w:type="paragraph" w:customStyle="1" w:styleId="Style6">
    <w:name w:val="Style6"/>
    <w:basedOn w:val="Normal"/>
    <w:rsid w:val="002C557F"/>
    <w:pPr>
      <w:jc w:val="both"/>
    </w:pPr>
    <w:rPr>
      <w:color w:val="000000"/>
      <w:spacing w:val="-15"/>
      <w:sz w:val="24"/>
      <w:szCs w:val="24"/>
      <w:bdr w:val="none" w:sz="0" w:space="0" w:color="auto" w:frame="1"/>
    </w:rPr>
  </w:style>
  <w:style w:type="character" w:customStyle="1" w:styleId="Heading1Char">
    <w:name w:val="Heading 1 Char"/>
    <w:basedOn w:val="DefaultParagraphFont"/>
    <w:link w:val="Heading1"/>
    <w:rsid w:val="007E1F2E"/>
    <w:rPr>
      <w:rFonts w:ascii="Cambria" w:eastAsia="Times New Roman" w:hAnsi="Cambria" w:cs="Mangal"/>
      <w:b/>
      <w:bCs/>
      <w:kern w:val="32"/>
      <w:sz w:val="32"/>
      <w:szCs w:val="29"/>
      <w:lang w:eastAsia="hi-IN" w:bidi="hi-IN"/>
    </w:rPr>
  </w:style>
  <w:style w:type="paragraph" w:customStyle="1" w:styleId="SectionTitle">
    <w:name w:val="Section Title"/>
    <w:basedOn w:val="Normal"/>
    <w:next w:val="Normal"/>
    <w:rsid w:val="007D1826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uppressAutoHyphens w:val="0"/>
      <w:autoSpaceDE w:val="0"/>
      <w:autoSpaceDN w:val="0"/>
      <w:spacing w:before="120" w:line="280" w:lineRule="atLeast"/>
    </w:pPr>
    <w:rPr>
      <w:rFonts w:ascii="Arial" w:hAnsi="Arial"/>
      <w:b/>
      <w:spacing w:val="-10"/>
      <w:kern w:val="0"/>
      <w:position w:val="7"/>
      <w:lang w:eastAsia="en-US" w:bidi="ar-SA"/>
    </w:rPr>
  </w:style>
  <w:style w:type="paragraph" w:customStyle="1" w:styleId="arial">
    <w:name w:val="arial"/>
    <w:basedOn w:val="Normal"/>
    <w:rsid w:val="007D1826"/>
    <w:pPr>
      <w:suppressAutoHyphens w:val="0"/>
      <w:spacing w:line="240" w:lineRule="auto"/>
    </w:pPr>
    <w:rPr>
      <w:rFonts w:ascii="Arial" w:hAnsi="Arial"/>
      <w:b/>
      <w:kern w:val="0"/>
      <w:lang w:eastAsia="en-US" w:bidi="ar-SA"/>
    </w:rPr>
  </w:style>
  <w:style w:type="character" w:customStyle="1" w:styleId="hl">
    <w:name w:val="hl"/>
    <w:basedOn w:val="DefaultParagraphFont"/>
    <w:rsid w:val="009858AA"/>
  </w:style>
  <w:style w:type="paragraph" w:customStyle="1" w:styleId="summary">
    <w:name w:val="summary"/>
    <w:basedOn w:val="Normal"/>
    <w:rsid w:val="009858AA"/>
    <w:pPr>
      <w:suppressAutoHyphens w:val="0"/>
      <w:spacing w:before="100" w:beforeAutospacing="1" w:after="100" w:afterAutospacing="1" w:line="240" w:lineRule="auto"/>
    </w:pPr>
    <w:rPr>
      <w:kern w:val="0"/>
      <w:sz w:val="24"/>
      <w:szCs w:val="24"/>
      <w:lang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8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321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lectronicshub.org/electronics-mini-project-circui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3357</CharactersWithSpaces>
  <SharedDoc>false</SharedDoc>
  <HLinks>
    <vt:vector size="6" baseType="variant">
      <vt:variant>
        <vt:i4>5570617</vt:i4>
      </vt:variant>
      <vt:variant>
        <vt:i4>0</vt:i4>
      </vt:variant>
      <vt:variant>
        <vt:i4>0</vt:i4>
      </vt:variant>
      <vt:variant>
        <vt:i4>5</vt:i4>
      </vt:variant>
      <vt:variant>
        <vt:lpwstr>mailto:anushav187@gmail.com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</dc:creator>
  <cp:lastModifiedBy>Lee</cp:lastModifiedBy>
  <cp:revision>15</cp:revision>
  <cp:lastPrinted>2012-08-07T19:17:00Z</cp:lastPrinted>
  <dcterms:created xsi:type="dcterms:W3CDTF">2015-10-26T15:31:00Z</dcterms:created>
  <dcterms:modified xsi:type="dcterms:W3CDTF">2016-06-29T07:27:00Z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