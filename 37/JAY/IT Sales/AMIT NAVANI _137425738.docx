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270E25" w:rsidRPr="00C65F46" w:rsidRDefault="001E10FF" w:rsidP="00B503BC">
      <w:pPr>
        <w:spacing w:line="240" w:lineRule="atLeast"/>
        <w:rPr>
          <w:rFonts w:ascii="Arial" w:eastAsia="Arial" w:hAnsi="Arial" w:cs="Arial"/>
        </w:rPr>
      </w:pPr>
      <w:r w:rsidRPr="00494077">
        <w:rPr>
          <w:rFonts w:ascii="Arial" w:eastAsia="Arial" w:hAnsi="Arial" w:cs="Arial"/>
          <w:sz w:val="28"/>
          <w:szCs w:val="28"/>
        </w:rPr>
        <w:t xml:space="preserve"> </w:t>
      </w:r>
      <w:r w:rsidR="00B503BC" w:rsidRPr="00C65F46">
        <w:rPr>
          <w:rFonts w:ascii="Arial" w:eastAsia="Arial" w:hAnsi="Arial" w:cs="Arial"/>
        </w:rPr>
        <w:t>NAME:</w:t>
      </w:r>
      <w:r w:rsidR="00494077" w:rsidRPr="00C65F46">
        <w:rPr>
          <w:rFonts w:ascii="Arial" w:eastAsia="Arial" w:hAnsi="Arial" w:cs="Arial"/>
        </w:rPr>
        <w:t xml:space="preserve">   </w:t>
      </w:r>
      <w:r w:rsidR="00B503BC" w:rsidRPr="00C65F46">
        <w:rPr>
          <w:rFonts w:ascii="Arial" w:eastAsia="Arial" w:hAnsi="Arial" w:cs="Arial"/>
        </w:rPr>
        <w:t xml:space="preserve">AMIT NAVANI </w:t>
      </w:r>
    </w:p>
    <w:p w:rsidR="00494077" w:rsidRPr="00270E25" w:rsidRDefault="00494077" w:rsidP="00B503BC">
      <w:pPr>
        <w:spacing w:line="240" w:lineRule="atLeast"/>
        <w:rPr>
          <w:rFonts w:ascii="Arial" w:eastAsia="Arial" w:hAnsi="Arial" w:cs="Arial"/>
          <w:i/>
          <w:sz w:val="24"/>
          <w:szCs w:val="24"/>
        </w:rPr>
      </w:pPr>
    </w:p>
    <w:p w:rsidR="00270E25" w:rsidRPr="00270E25" w:rsidRDefault="00B503BC" w:rsidP="00B503BC">
      <w:pPr>
        <w:spacing w:line="240" w:lineRule="atLeast"/>
        <w:rPr>
          <w:rFonts w:ascii="Arial" w:eastAsia="Arial" w:hAnsi="Arial" w:cs="Arial"/>
          <w:i/>
        </w:rPr>
      </w:pPr>
      <w:r w:rsidRPr="00270E25">
        <w:rPr>
          <w:rFonts w:ascii="Arial" w:eastAsia="Arial" w:hAnsi="Arial" w:cs="Arial"/>
          <w:i/>
        </w:rPr>
        <w:t xml:space="preserve">     </w:t>
      </w:r>
    </w:p>
    <w:p w:rsidR="00A96D8C" w:rsidRDefault="00270E25" w:rsidP="00270E25">
      <w:pPr>
        <w:spacing w:line="240" w:lineRule="atLeast"/>
        <w:rPr>
          <w:rFonts w:ascii="Arial" w:hAnsi="Arial" w:cs="Arial"/>
          <w:color w:val="000000" w:themeColor="text1"/>
        </w:rPr>
      </w:pPr>
      <w:r w:rsidRPr="00270E25">
        <w:rPr>
          <w:rFonts w:ascii="Arial" w:hAnsi="Arial" w:cs="Arial"/>
          <w:color w:val="000000" w:themeColor="text1"/>
        </w:rPr>
        <w:t xml:space="preserve"> ADDRESS: </w:t>
      </w:r>
      <w:proofErr w:type="spellStart"/>
      <w:r w:rsidRPr="00270E25">
        <w:rPr>
          <w:rFonts w:ascii="Arial" w:hAnsi="Arial" w:cs="Arial"/>
          <w:color w:val="000000" w:themeColor="text1"/>
        </w:rPr>
        <w:t>Banshankari</w:t>
      </w:r>
      <w:proofErr w:type="spellEnd"/>
      <w:r w:rsidRPr="00270E25">
        <w:rPr>
          <w:rFonts w:ascii="Arial" w:hAnsi="Arial" w:cs="Arial"/>
          <w:color w:val="000000" w:themeColor="text1"/>
        </w:rPr>
        <w:t xml:space="preserve"> 3RD STAGE BHUVENESHWARI NAGAR</w:t>
      </w:r>
      <w:r>
        <w:rPr>
          <w:rFonts w:ascii="Arial" w:hAnsi="Arial" w:cs="Arial"/>
          <w:color w:val="000000" w:themeColor="text1"/>
        </w:rPr>
        <w:t xml:space="preserve">           MOB NO::9035212333</w:t>
      </w:r>
      <w:r w:rsidRPr="00270E25">
        <w:rPr>
          <w:rFonts w:ascii="Arial" w:hAnsi="Arial" w:cs="Arial"/>
          <w:color w:val="000000" w:themeColor="text1"/>
        </w:rPr>
        <w:br/>
        <w:t>NEAR NANDI ENCLAVE HARAHOMES FLAT NO 108</w:t>
      </w:r>
      <w:r w:rsidRPr="00270E25">
        <w:rPr>
          <w:rStyle w:val="apple-converted-space"/>
          <w:rFonts w:ascii="Arial" w:hAnsi="Arial" w:cs="Arial"/>
          <w:color w:val="000000" w:themeColor="text1"/>
        </w:rPr>
        <w:t> </w:t>
      </w:r>
      <w:r w:rsidRPr="00270E25">
        <w:rPr>
          <w:rFonts w:ascii="Arial" w:hAnsi="Arial" w:cs="Arial"/>
          <w:color w:val="000000" w:themeColor="text1"/>
        </w:rPr>
        <w:br/>
        <w:t>KARNATAKA</w:t>
      </w:r>
      <w:r w:rsidRPr="00270E25">
        <w:rPr>
          <w:rStyle w:val="apple-converted-space"/>
          <w:rFonts w:ascii="Arial" w:hAnsi="Arial" w:cs="Arial"/>
          <w:color w:val="000000" w:themeColor="text1"/>
        </w:rPr>
        <w:t> </w:t>
      </w:r>
      <w:r w:rsidRPr="00270E25">
        <w:rPr>
          <w:rFonts w:ascii="Arial" w:hAnsi="Arial" w:cs="Arial"/>
          <w:color w:val="000000" w:themeColor="text1"/>
        </w:rPr>
        <w:br/>
        <w:t>Bangalore-560085</w:t>
      </w:r>
      <w:r w:rsidR="00A96D8C">
        <w:rPr>
          <w:rFonts w:ascii="Arial" w:hAnsi="Arial" w:cs="Arial"/>
          <w:color w:val="000000" w:themeColor="text1"/>
        </w:rPr>
        <w:t xml:space="preserve">                                                                          </w:t>
      </w:r>
    </w:p>
    <w:p w:rsidR="00A96D8C" w:rsidRDefault="00A96D8C" w:rsidP="00270E25">
      <w:pPr>
        <w:spacing w:line="240" w:lineRule="atLeast"/>
        <w:rPr>
          <w:rFonts w:ascii="Arial" w:hAnsi="Arial" w:cs="Arial"/>
          <w:color w:val="000000" w:themeColor="text1"/>
        </w:rPr>
      </w:pPr>
    </w:p>
    <w:p w:rsidR="00A96D8C" w:rsidRDefault="00A96D8C" w:rsidP="00270E25">
      <w:pPr>
        <w:spacing w:line="240" w:lineRule="atLeast"/>
        <w:rPr>
          <w:rFonts w:ascii="Arial" w:hAnsi="Arial" w:cs="Arial"/>
          <w:color w:val="000000" w:themeColor="text1"/>
        </w:rPr>
      </w:pPr>
    </w:p>
    <w:p w:rsidR="00270E25" w:rsidRPr="00270E25" w:rsidRDefault="00A96D8C" w:rsidP="00270E25">
      <w:pPr>
        <w:spacing w:line="240" w:lineRule="atLeast"/>
        <w:rPr>
          <w:rFonts w:ascii="Arial" w:hAnsi="Arial" w:cs="Arial"/>
          <w:b/>
          <w:color w:val="000000" w:themeColor="text1"/>
        </w:rPr>
      </w:pPr>
      <w:r>
        <w:rPr>
          <w:rFonts w:ascii="Arial" w:hAnsi="Arial" w:cs="Arial"/>
          <w:color w:val="000000" w:themeColor="text1"/>
        </w:rPr>
        <w:t>EMAIL ID::amit.navani1@gmail.com</w:t>
      </w:r>
      <w:r w:rsidR="00270E25" w:rsidRPr="00270E25">
        <w:rPr>
          <w:rFonts w:ascii="Arial" w:hAnsi="Arial" w:cs="Arial"/>
          <w:b/>
          <w:color w:val="000000" w:themeColor="text1"/>
        </w:rPr>
        <w:br/>
      </w:r>
    </w:p>
    <w:p w:rsidR="005F610E" w:rsidRDefault="00B503BC" w:rsidP="00B503BC">
      <w:pPr>
        <w:spacing w:line="240" w:lineRule="atLeast"/>
        <w:rPr>
          <w:rFonts w:ascii="Arial Black" w:hAnsi="Arial Black" w:cs="Arial Black"/>
          <w:b/>
        </w:rPr>
      </w:pPr>
      <w:r>
        <w:rPr>
          <w:rFonts w:ascii="Arial" w:eastAsia="Arial" w:hAnsi="Arial" w:cs="Arial"/>
          <w:b/>
          <w:i/>
        </w:rPr>
        <w:t xml:space="preserve">                       </w:t>
      </w:r>
      <w:r w:rsidR="00E060CD" w:rsidRPr="00E060CD">
        <w:pict>
          <v:rect id="_x0000_s1032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p w:rsidR="005F610E" w:rsidRPr="00AF2919" w:rsidRDefault="001E10FF">
      <w:pPr>
        <w:spacing w:line="276" w:lineRule="auto"/>
        <w:jc w:val="both"/>
        <w:rPr>
          <w:rFonts w:ascii="Arial" w:hAnsi="Arial" w:cs="Arial"/>
          <w:b/>
          <w:sz w:val="24"/>
          <w:szCs w:val="24"/>
        </w:rPr>
      </w:pPr>
      <w:r w:rsidRPr="00AF2919">
        <w:rPr>
          <w:rFonts w:ascii="Arial" w:hAnsi="Arial" w:cs="Arial"/>
          <w:b/>
          <w:sz w:val="24"/>
          <w:szCs w:val="24"/>
        </w:rPr>
        <w:t>Career</w:t>
      </w:r>
      <w:r w:rsidRPr="00AF2919">
        <w:rPr>
          <w:rFonts w:ascii="Arial" w:eastAsia="Arial Black" w:hAnsi="Arial" w:cs="Arial"/>
          <w:b/>
          <w:sz w:val="24"/>
          <w:szCs w:val="24"/>
        </w:rPr>
        <w:t xml:space="preserve"> </w:t>
      </w:r>
      <w:r w:rsidRPr="00AF2919">
        <w:rPr>
          <w:rFonts w:ascii="Arial" w:hAnsi="Arial" w:cs="Arial"/>
          <w:b/>
          <w:sz w:val="24"/>
          <w:szCs w:val="24"/>
        </w:rPr>
        <w:t>Objective:</w:t>
      </w:r>
    </w:p>
    <w:p w:rsidR="005F610E" w:rsidRDefault="001E10FF">
      <w:p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Looking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opportunity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synergize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abilities,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skills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efforts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tandem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demanding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performance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standards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company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helping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goals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objectives.</w:t>
      </w:r>
    </w:p>
    <w:p w:rsidR="005F610E" w:rsidRDefault="00E060CD">
      <w:pPr>
        <w:spacing w:line="240" w:lineRule="atLeast"/>
        <w:jc w:val="both"/>
        <w:rPr>
          <w:rFonts w:ascii="Arial" w:hAnsi="Arial" w:cs="Arial"/>
        </w:rPr>
      </w:pPr>
      <w:r w:rsidRPr="00E060CD">
        <w:pict>
          <v:rect id="_x0000_s1031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Pr="00904055" w:rsidRDefault="001E10FF">
      <w:pPr>
        <w:pBdr>
          <w:top w:val="thinThickSmallGap" w:sz="12" w:space="1" w:color="000000"/>
          <w:left w:val="thinThickSmallGap" w:sz="12" w:space="4" w:color="000000"/>
          <w:bottom w:val="thickThinSmallGap" w:sz="12" w:space="1" w:color="000000"/>
          <w:right w:val="thickThinSmallGap" w:sz="12" w:space="4" w:color="000000"/>
        </w:pBdr>
        <w:shd w:val="clear" w:color="auto" w:fill="E0E0E0"/>
        <w:spacing w:line="240" w:lineRule="atLeast"/>
        <w:jc w:val="center"/>
        <w:rPr>
          <w:rFonts w:ascii="Arial" w:hAnsi="Arial" w:cs="Arial"/>
          <w:b/>
          <w:sz w:val="22"/>
          <w:szCs w:val="22"/>
          <w:u w:val="single"/>
        </w:rPr>
      </w:pPr>
      <w:r w:rsidRPr="00904055">
        <w:rPr>
          <w:rFonts w:ascii="Arial" w:hAnsi="Arial" w:cs="Arial"/>
          <w:b/>
          <w:sz w:val="22"/>
          <w:szCs w:val="22"/>
          <w:u w:val="single"/>
        </w:rPr>
        <w:t>WORKING</w:t>
      </w:r>
      <w:r w:rsidRPr="00904055">
        <w:rPr>
          <w:rFonts w:ascii="Arial" w:eastAsia="Arial Black" w:hAnsi="Arial" w:cs="Arial"/>
          <w:b/>
          <w:sz w:val="22"/>
          <w:szCs w:val="22"/>
          <w:u w:val="single"/>
        </w:rPr>
        <w:t xml:space="preserve"> </w:t>
      </w:r>
      <w:r w:rsidRPr="00904055">
        <w:rPr>
          <w:rFonts w:ascii="Arial" w:hAnsi="Arial" w:cs="Arial"/>
          <w:b/>
          <w:sz w:val="22"/>
          <w:szCs w:val="22"/>
          <w:u w:val="single"/>
        </w:rPr>
        <w:t>SUMMARY</w:t>
      </w:r>
    </w:p>
    <w:p w:rsidR="005F610E" w:rsidRDefault="005F610E">
      <w:pPr>
        <w:pBdr>
          <w:top w:val="thinThickSmallGap" w:sz="12" w:space="1" w:color="000000"/>
          <w:left w:val="thinThickSmallGap" w:sz="12" w:space="4" w:color="000000"/>
          <w:bottom w:val="thickThinSmallGap" w:sz="12" w:space="1" w:color="000000"/>
          <w:right w:val="thickThinSmallGap" w:sz="12" w:space="4" w:color="000000"/>
        </w:pBdr>
        <w:shd w:val="clear" w:color="auto" w:fill="E0E0E0"/>
        <w:spacing w:line="240" w:lineRule="atLeast"/>
        <w:jc w:val="center"/>
        <w:rPr>
          <w:rFonts w:ascii="Arial" w:hAnsi="Arial" w:cs="Arial"/>
          <w:b/>
          <w:sz w:val="8"/>
        </w:rPr>
      </w:pPr>
    </w:p>
    <w:p w:rsidR="00B503BC" w:rsidRDefault="001E10FF">
      <w:pPr>
        <w:pBdr>
          <w:top w:val="thinThickSmallGap" w:sz="12" w:space="1" w:color="000000"/>
          <w:left w:val="thinThickSmallGap" w:sz="12" w:space="4" w:color="000000"/>
          <w:bottom w:val="thickThinSmallGap" w:sz="12" w:space="1" w:color="000000"/>
          <w:right w:val="thickThinSmallGap" w:sz="12" w:space="4" w:color="000000"/>
        </w:pBdr>
        <w:shd w:val="clear" w:color="auto" w:fill="E0E0E0"/>
        <w:spacing w:line="360" w:lineRule="auto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A</w:t>
      </w:r>
      <w:r>
        <w:rPr>
          <w:rFonts w:ascii="Arial" w:eastAsia="Arial" w:hAnsi="Arial" w:cs="Arial"/>
        </w:rPr>
        <w:t xml:space="preserve"> </w:t>
      </w:r>
      <w:r w:rsidR="009D4D1E">
        <w:rPr>
          <w:rFonts w:ascii="Arial" w:eastAsia="Arial" w:hAnsi="Arial" w:cs="Arial"/>
        </w:rPr>
        <w:t xml:space="preserve">IT </w:t>
      </w:r>
      <w:proofErr w:type="spellStart"/>
      <w:r>
        <w:rPr>
          <w:rFonts w:ascii="Arial" w:hAnsi="Arial" w:cs="Arial"/>
        </w:rPr>
        <w:t>Sales+Marketing</w:t>
      </w:r>
      <w:proofErr w:type="spellEnd"/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development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professional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 w:rsidR="006757D6">
        <w:rPr>
          <w:rFonts w:ascii="Arial" w:hAnsi="Arial" w:cs="Arial"/>
          <w:b/>
        </w:rPr>
        <w:t>3</w:t>
      </w:r>
      <w:r>
        <w:rPr>
          <w:rFonts w:ascii="Arial" w:hAnsi="Arial" w:cs="Arial"/>
          <w:b/>
        </w:rPr>
        <w:t>+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years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experience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Marketing,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Development,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Client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Relationship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Management.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present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working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 w:rsidR="00ED2AD3">
        <w:rPr>
          <w:rFonts w:ascii="Arial" w:hAnsi="Arial" w:cs="Arial"/>
          <w:b/>
        </w:rPr>
        <w:t>ZENTEL</w:t>
      </w:r>
      <w:r w:rsidR="00B503BC">
        <w:rPr>
          <w:rFonts w:ascii="Arial" w:hAnsi="Arial" w:cs="Arial"/>
          <w:b/>
        </w:rPr>
        <w:t xml:space="preserve"> TECHNOLOGIES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</w:rPr>
        <w:t>dealing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types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promotional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activities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releasing.</w:t>
      </w:r>
      <w:r>
        <w:rPr>
          <w:rFonts w:ascii="Arial" w:eastAsia="Arial" w:hAnsi="Arial" w:cs="Arial"/>
        </w:rPr>
        <w:t xml:space="preserve"> </w:t>
      </w:r>
    </w:p>
    <w:p w:rsidR="005F610E" w:rsidRDefault="00B503BC">
      <w:pPr>
        <w:pBdr>
          <w:top w:val="thinThickSmallGap" w:sz="12" w:space="1" w:color="000000"/>
          <w:left w:val="thinThickSmallGap" w:sz="12" w:space="4" w:color="000000"/>
          <w:bottom w:val="thickThinSmallGap" w:sz="12" w:space="1" w:color="000000"/>
          <w:right w:val="thickThinSmallGap" w:sz="12" w:space="4" w:color="000000"/>
        </w:pBdr>
        <w:shd w:val="clear" w:color="auto" w:fill="E0E0E0"/>
        <w:spacing w:line="360" w:lineRule="auto"/>
        <w:jc w:val="both"/>
        <w:rPr>
          <w:rFonts w:ascii="Arial" w:eastAsia="Arial" w:hAnsi="Arial" w:cs="Arial"/>
        </w:rPr>
      </w:pPr>
      <w:r w:rsidRPr="00C65F46">
        <w:rPr>
          <w:rFonts w:ascii="Arial" w:eastAsia="Arial" w:hAnsi="Arial" w:cs="Arial"/>
          <w:b/>
        </w:rPr>
        <w:t>JOB ROLE</w:t>
      </w:r>
      <w:r w:rsidRPr="00C65F46">
        <w:rPr>
          <w:rFonts w:ascii="Arial" w:eastAsia="Arial" w:hAnsi="Arial" w:cs="Arial"/>
        </w:rPr>
        <w:t>::</w:t>
      </w:r>
      <w:r w:rsidRPr="00C65F46">
        <w:rPr>
          <w:rFonts w:ascii="Arial" w:hAnsi="Arial" w:cs="Arial"/>
          <w:b/>
        </w:rPr>
        <w:t>Selling of</w:t>
      </w:r>
      <w:r w:rsidRPr="00C65F46">
        <w:rPr>
          <w:rFonts w:ascii="Arial" w:hAnsi="Arial" w:cs="Arial"/>
          <w:b/>
          <w:color w:val="444444"/>
        </w:rPr>
        <w:t xml:space="preserve"> </w:t>
      </w:r>
      <w:r w:rsidRPr="00C65F46">
        <w:rPr>
          <w:rFonts w:ascii="Arial" w:hAnsi="Arial" w:cs="Arial"/>
          <w:b/>
        </w:rPr>
        <w:t xml:space="preserve">IT PRODUCTS (ERP SOFTWARE </w:t>
      </w:r>
      <w:proofErr w:type="spellStart"/>
      <w:r w:rsidRPr="00C65F46">
        <w:rPr>
          <w:rFonts w:ascii="Arial" w:hAnsi="Arial" w:cs="Arial"/>
          <w:b/>
        </w:rPr>
        <w:t>Selling,SEO</w:t>
      </w:r>
      <w:proofErr w:type="spellEnd"/>
      <w:r w:rsidRPr="00C65F46">
        <w:rPr>
          <w:rFonts w:ascii="Arial" w:hAnsi="Arial" w:cs="Arial"/>
          <w:b/>
        </w:rPr>
        <w:t xml:space="preserve"> SERVICE ,DIGITAL MARKETING ,SELLING OF SOFTWARE PRODUCTS  Billing Software  Channel Sales Hardware Products Like HP ,I BALL</w:t>
      </w:r>
      <w:r w:rsidRPr="0009594F">
        <w:rPr>
          <w:rFonts w:ascii="Arial" w:hAnsi="Arial" w:cs="Arial"/>
          <w:b/>
          <w:color w:val="444444"/>
        </w:rPr>
        <w:t>,</w:t>
      </w:r>
      <w:r w:rsidRPr="003551BD">
        <w:rPr>
          <w:rFonts w:ascii="Arial Black" w:hAnsi="Arial Black" w:cs="Arial"/>
          <w:color w:val="444444"/>
        </w:rPr>
        <w:t xml:space="preserve"> </w:t>
      </w:r>
      <w:r w:rsidR="001E10FF">
        <w:rPr>
          <w:rFonts w:ascii="Arial" w:hAnsi="Arial" w:cs="Arial"/>
        </w:rPr>
        <w:t>Possess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a</w:t>
      </w:r>
      <w:r w:rsidR="001E10FF">
        <w:rPr>
          <w:rFonts w:ascii="Arial" w:eastAsia="Arial" w:hAnsi="Arial" w:cs="Arial"/>
          <w:b/>
        </w:rPr>
        <w:t xml:space="preserve"> </w:t>
      </w:r>
      <w:r w:rsidR="001E10FF">
        <w:rPr>
          <w:rFonts w:ascii="Arial" w:hAnsi="Arial" w:cs="Arial"/>
        </w:rPr>
        <w:t>superior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record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of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executing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sales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targets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within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time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budget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constraints,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resourceful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generation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of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sales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revenue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growth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through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smooth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flow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of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business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operations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customer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satisfaction.</w:t>
      </w:r>
      <w:r w:rsidR="001E10FF">
        <w:rPr>
          <w:rFonts w:ascii="Arial" w:eastAsia="Arial" w:hAnsi="Arial" w:cs="Arial"/>
        </w:rPr>
        <w:t xml:space="preserve"> </w:t>
      </w:r>
      <w:proofErr w:type="gramStart"/>
      <w:r w:rsidR="001E10FF">
        <w:rPr>
          <w:rFonts w:ascii="Arial" w:hAnsi="Arial" w:cs="Arial"/>
        </w:rPr>
        <w:t>Expertise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working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multicultural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environments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with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distinction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of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understanding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exploring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new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markets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for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business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growth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and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set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up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streamline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operations.</w:t>
      </w:r>
      <w:proofErr w:type="gramEnd"/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have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also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demonstrated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competence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creativity,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imagination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and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the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ability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to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visualize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the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final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product.</w:t>
      </w:r>
      <w:r w:rsidR="001E10FF">
        <w:rPr>
          <w:rFonts w:ascii="Arial" w:eastAsia="Arial" w:hAnsi="Arial" w:cs="Arial"/>
        </w:rPr>
        <w:t xml:space="preserve"> </w:t>
      </w:r>
      <w:proofErr w:type="gramStart"/>
      <w:r w:rsidR="001E10FF">
        <w:rPr>
          <w:rFonts w:ascii="Arial" w:hAnsi="Arial" w:cs="Arial"/>
        </w:rPr>
        <w:t>Planner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true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believer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teamwork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with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expertise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establishing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managing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excellent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relationship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building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&amp;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interpersonal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skills.</w:t>
      </w:r>
      <w:proofErr w:type="gramEnd"/>
      <w:r w:rsidR="001E10FF">
        <w:rPr>
          <w:rFonts w:ascii="Arial" w:eastAsia="Arial" w:hAnsi="Arial" w:cs="Arial"/>
        </w:rPr>
        <w:t xml:space="preserve"> </w:t>
      </w: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tbl>
      <w:tblPr>
        <w:tblW w:w="0" w:type="auto"/>
        <w:tblInd w:w="73" w:type="dxa"/>
        <w:tblLayout w:type="fixed"/>
        <w:tblLook w:val="0000"/>
      </w:tblPr>
      <w:tblGrid>
        <w:gridCol w:w="2792"/>
        <w:gridCol w:w="1983"/>
        <w:gridCol w:w="2379"/>
        <w:gridCol w:w="1828"/>
      </w:tblGrid>
      <w:tr w:rsidR="005F610E" w:rsidTr="00ED2AD3">
        <w:trPr>
          <w:trHeight w:val="224"/>
        </w:trPr>
        <w:tc>
          <w:tcPr>
            <w:tcW w:w="27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ED2AD3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  <w:r>
              <w:rPr>
                <w:rFonts w:ascii="Arial Black" w:hAnsi="Arial Black" w:cs="Arial Black"/>
                <w:sz w:val="18"/>
                <w:szCs w:val="18"/>
              </w:rPr>
              <w:t>ZENTEL TECHNOLOGIES</w:t>
            </w: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1E10FF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  <w:r>
              <w:rPr>
                <w:rFonts w:ascii="Arial Black" w:hAnsi="Arial Black" w:cs="Arial Black"/>
                <w:sz w:val="18"/>
                <w:szCs w:val="18"/>
              </w:rPr>
              <w:t>Bangalore</w:t>
            </w:r>
          </w:p>
        </w:tc>
        <w:tc>
          <w:tcPr>
            <w:tcW w:w="237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B503BC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  <w:r>
              <w:rPr>
                <w:rFonts w:ascii="Arial Black" w:hAnsi="Arial Black" w:cs="Arial Black"/>
                <w:sz w:val="18"/>
                <w:szCs w:val="18"/>
              </w:rPr>
              <w:t>Business</w:t>
            </w:r>
            <w:r>
              <w:rPr>
                <w:rFonts w:ascii="Arial Black" w:eastAsia="Arial Black" w:hAnsi="Arial Black" w:cs="Arial Black"/>
                <w:sz w:val="18"/>
                <w:szCs w:val="18"/>
              </w:rPr>
              <w:t xml:space="preserve"> </w:t>
            </w:r>
            <w:r>
              <w:rPr>
                <w:rFonts w:ascii="Arial Black" w:hAnsi="Arial Black" w:cs="Arial Black"/>
                <w:sz w:val="18"/>
                <w:szCs w:val="18"/>
              </w:rPr>
              <w:t>Development</w:t>
            </w:r>
            <w:r>
              <w:rPr>
                <w:rFonts w:ascii="Arial Black" w:eastAsia="Arial Black" w:hAnsi="Arial Black" w:cs="Arial Black"/>
                <w:sz w:val="18"/>
                <w:szCs w:val="18"/>
              </w:rPr>
              <w:t xml:space="preserve"> </w:t>
            </w:r>
            <w:r>
              <w:rPr>
                <w:rFonts w:ascii="Arial Black" w:hAnsi="Arial Black" w:cs="Arial Black"/>
                <w:sz w:val="18"/>
                <w:szCs w:val="18"/>
              </w:rPr>
              <w:t>Executive</w:t>
            </w:r>
          </w:p>
          <w:p w:rsidR="00BD5BD1" w:rsidRDefault="00BD5BD1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  <w:r>
              <w:rPr>
                <w:rFonts w:ascii="Arial Black" w:hAnsi="Arial Black" w:cs="Arial Black"/>
                <w:sz w:val="18"/>
                <w:szCs w:val="18"/>
              </w:rPr>
              <w:t>PROMOTED as Team Leader within 6months</w:t>
            </w: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F610E" w:rsidRDefault="00B503BC" w:rsidP="00ED2AD3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  <w:r>
              <w:rPr>
                <w:rFonts w:ascii="Arial Black" w:hAnsi="Arial Black" w:cs="Arial Black"/>
                <w:sz w:val="18"/>
                <w:szCs w:val="18"/>
              </w:rPr>
              <w:t>OCT 2012 TO</w:t>
            </w:r>
            <w:r w:rsidR="004610C9">
              <w:rPr>
                <w:rFonts w:ascii="Arial Black" w:hAnsi="Arial Black" w:cs="Arial Black"/>
                <w:sz w:val="18"/>
                <w:szCs w:val="18"/>
              </w:rPr>
              <w:t xml:space="preserve"> </w:t>
            </w:r>
            <w:r w:rsidR="00ED2AD3">
              <w:rPr>
                <w:rFonts w:ascii="Arial Black" w:hAnsi="Arial Black" w:cs="Arial Black"/>
                <w:sz w:val="18"/>
                <w:szCs w:val="18"/>
              </w:rPr>
              <w:t>PRESENT</w:t>
            </w:r>
          </w:p>
        </w:tc>
      </w:tr>
      <w:tr w:rsidR="005F610E" w:rsidTr="00ED2AD3">
        <w:trPr>
          <w:trHeight w:val="224"/>
        </w:trPr>
        <w:tc>
          <w:tcPr>
            <w:tcW w:w="279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5F610E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</w:p>
        </w:tc>
        <w:tc>
          <w:tcPr>
            <w:tcW w:w="198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5F610E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</w:p>
        </w:tc>
        <w:tc>
          <w:tcPr>
            <w:tcW w:w="2379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</w:tcBorders>
            <w:shd w:val="clear" w:color="auto" w:fill="auto"/>
            <w:vAlign w:val="bottom"/>
          </w:tcPr>
          <w:p w:rsidR="005F610E" w:rsidRDefault="005F610E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</w:p>
        </w:tc>
        <w:tc>
          <w:tcPr>
            <w:tcW w:w="1828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auto"/>
            <w:vAlign w:val="bottom"/>
          </w:tcPr>
          <w:p w:rsidR="005F610E" w:rsidRDefault="005F610E">
            <w:pPr>
              <w:snapToGrid w:val="0"/>
              <w:rPr>
                <w:rFonts w:ascii="Arial Black" w:hAnsi="Arial Black" w:cs="Arial Black"/>
                <w:sz w:val="18"/>
                <w:szCs w:val="18"/>
              </w:rPr>
            </w:pPr>
          </w:p>
        </w:tc>
      </w:tr>
    </w:tbl>
    <w:p w:rsidR="005F610E" w:rsidRDefault="00E060CD">
      <w:pPr>
        <w:spacing w:line="240" w:lineRule="atLeast"/>
        <w:jc w:val="both"/>
        <w:rPr>
          <w:rFonts w:ascii="Arial" w:hAnsi="Arial" w:cs="Arial"/>
          <w:sz w:val="8"/>
        </w:rPr>
      </w:pPr>
      <w:r w:rsidRPr="00E060CD">
        <w:pict>
          <v:rect id="_x0000_s1030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p w:rsidR="005F610E" w:rsidRDefault="005F610E">
      <w:pPr>
        <w:spacing w:line="240" w:lineRule="atLeast"/>
        <w:jc w:val="both"/>
        <w:rPr>
          <w:rFonts w:ascii="Arial" w:hAnsi="Arial" w:cs="Arial"/>
          <w:sz w:val="8"/>
        </w:rPr>
      </w:pPr>
    </w:p>
    <w:tbl>
      <w:tblPr>
        <w:tblW w:w="0" w:type="auto"/>
        <w:tblInd w:w="-30" w:type="dxa"/>
        <w:tblLayout w:type="fixed"/>
        <w:tblLook w:val="0000"/>
      </w:tblPr>
      <w:tblGrid>
        <w:gridCol w:w="9881"/>
      </w:tblGrid>
      <w:tr w:rsidR="005F610E">
        <w:tc>
          <w:tcPr>
            <w:tcW w:w="9881" w:type="dxa"/>
            <w:tcBorders>
              <w:top w:val="thinThickMediumGap" w:sz="12" w:space="0" w:color="000000"/>
              <w:left w:val="thinThickMediumGap" w:sz="12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D9D9D9"/>
          </w:tcPr>
          <w:p w:rsidR="005F610E" w:rsidRDefault="001E10FF">
            <w:pPr>
              <w:snapToGrid w:val="0"/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AREAS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OF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EXPOSURE</w:t>
            </w:r>
          </w:p>
        </w:tc>
      </w:tr>
    </w:tbl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</w:pPr>
    </w:p>
    <w:p w:rsidR="005F610E" w:rsidRDefault="001E10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Business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Development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Devising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development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strategies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build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preference.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Analyzing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trends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performing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competitor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analysis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keeping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abreast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trends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share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metrics.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Mapping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potential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identifying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profitable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company</w:t>
      </w:r>
      <w:r>
        <w:rPr>
          <w:rFonts w:ascii="Arial" w:eastAsia="Arial" w:hAnsi="Arial" w:cs="Arial"/>
        </w:rPr>
        <w:t>’</w:t>
      </w:r>
      <w:r>
        <w:rPr>
          <w:rFonts w:ascii="Arial" w:hAnsi="Arial" w:cs="Arial"/>
        </w:rPr>
        <w:t>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products.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Developing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relationships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key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decision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makers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target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organizations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development.</w:t>
      </w:r>
      <w:r>
        <w:rPr>
          <w:rFonts w:ascii="Arial" w:eastAsia="Arial" w:hAnsi="Arial" w:cs="Arial"/>
        </w:rPr>
        <w:t xml:space="preserve"> </w:t>
      </w:r>
    </w:p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sz w:val="16"/>
          <w:u w:val="single"/>
        </w:rPr>
      </w:pPr>
    </w:p>
    <w:p w:rsidR="00F02ED8" w:rsidRDefault="00F02ED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5F610E" w:rsidRDefault="001E10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lastRenderedPageBreak/>
        <w:t>Sales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and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Marketing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Identifying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networking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prospective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clients;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generating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existing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accounts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profitability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increased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growth.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Supervising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operations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increased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growth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top-line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profitability.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Devising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budgets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preparing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forecast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plans.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Driving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marketing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initiatives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goals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managing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frontline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sales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team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them.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</w:rPr>
        <w:t>Providing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guidance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support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front-line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team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through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goal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setting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reviewing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measures.</w:t>
      </w:r>
      <w:r>
        <w:rPr>
          <w:rFonts w:ascii="Arial" w:eastAsia="Arial" w:hAnsi="Arial" w:cs="Arial"/>
        </w:rPr>
        <w:t xml:space="preserve"> </w:t>
      </w:r>
    </w:p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rPr>
          <w:rFonts w:ascii="Arial" w:hAnsi="Arial" w:cs="Arial"/>
          <w:b/>
          <w:u w:val="single"/>
        </w:rPr>
      </w:pPr>
    </w:p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2E6453" w:rsidRDefault="002E64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2E6453" w:rsidRDefault="002E645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5F610E" w:rsidRDefault="001E10F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Client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Relationship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Management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Building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maintaining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healthy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relations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Distributors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Dealers.</w:t>
      </w:r>
    </w:p>
    <w:p w:rsidR="005F610E" w:rsidRDefault="001E10FF">
      <w:pPr>
        <w:numPr>
          <w:ilvl w:val="0"/>
          <w:numId w:val="9"/>
        </w:numPr>
        <w:spacing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Supervising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service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operations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rendering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achieving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quality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services;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facilitating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first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line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support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answering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queries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resolving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issues.</w:t>
      </w:r>
    </w:p>
    <w:p w:rsidR="005F610E" w:rsidRDefault="005F610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40" w:lineRule="atLeast"/>
        <w:jc w:val="center"/>
        <w:rPr>
          <w:rFonts w:ascii="Arial" w:hAnsi="Arial" w:cs="Arial"/>
          <w:b/>
          <w:u w:val="single"/>
        </w:rPr>
      </w:pPr>
    </w:p>
    <w:p w:rsidR="005F610E" w:rsidRDefault="00E060CD">
      <w:pPr>
        <w:spacing w:line="240" w:lineRule="atLeast"/>
        <w:jc w:val="both"/>
        <w:rPr>
          <w:rFonts w:ascii="Arial" w:hAnsi="Arial" w:cs="Arial"/>
        </w:rPr>
      </w:pPr>
      <w:r w:rsidRPr="00E060CD">
        <w:pict>
          <v:rect id="_x0000_s1029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>
      <w:pPr>
        <w:spacing w:line="240" w:lineRule="atLeast"/>
        <w:jc w:val="both"/>
        <w:rPr>
          <w:rFonts w:ascii="Arial" w:hAnsi="Arial" w:cs="Arial"/>
        </w:rPr>
      </w:pPr>
    </w:p>
    <w:p w:rsidR="005F610E" w:rsidRDefault="001E10FF">
      <w:pPr>
        <w:spacing w:line="240" w:lineRule="atLeast"/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Work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Profile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and</w:t>
      </w:r>
      <w:r>
        <w:rPr>
          <w:rFonts w:ascii="Arial" w:eastAsia="Arial" w:hAnsi="Arial" w:cs="Arial"/>
          <w:b/>
          <w:u w:val="single"/>
        </w:rPr>
        <w:t xml:space="preserve"> </w:t>
      </w:r>
      <w:r>
        <w:rPr>
          <w:rFonts w:ascii="Arial" w:hAnsi="Arial" w:cs="Arial"/>
          <w:b/>
          <w:u w:val="single"/>
        </w:rPr>
        <w:t>Accountabilities</w:t>
      </w:r>
    </w:p>
    <w:p w:rsidR="005F610E" w:rsidRDefault="001E10FF">
      <w:pPr>
        <w:spacing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Sales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Management:</w:t>
      </w:r>
      <w:r>
        <w:rPr>
          <w:rFonts w:ascii="Arial" w:eastAsia="Arial" w:hAnsi="Arial" w:cs="Arial"/>
          <w:b/>
        </w:rPr>
        <w:t xml:space="preserve"> </w:t>
      </w:r>
    </w:p>
    <w:p w:rsidR="005F610E" w:rsidRDefault="005F610E">
      <w:pPr>
        <w:spacing w:line="276" w:lineRule="auto"/>
        <w:ind w:left="-90"/>
        <w:jc w:val="both"/>
        <w:rPr>
          <w:rFonts w:ascii="Arial" w:hAnsi="Arial" w:cs="Arial"/>
          <w:b/>
        </w:rPr>
      </w:pPr>
    </w:p>
    <w:p w:rsidR="005F610E" w:rsidRDefault="001E10FF">
      <w:pPr>
        <w:numPr>
          <w:ilvl w:val="3"/>
          <w:numId w:val="8"/>
        </w:numPr>
        <w:spacing w:line="276" w:lineRule="auto"/>
        <w:ind w:left="270" w:firstLine="90"/>
        <w:rPr>
          <w:rFonts w:ascii="Arial" w:hAnsi="Arial" w:cs="Arial"/>
        </w:rPr>
      </w:pPr>
      <w:r>
        <w:rPr>
          <w:rFonts w:ascii="Arial" w:hAnsi="Arial" w:cs="Arial"/>
        </w:rPr>
        <w:t>Marketing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products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company.</w:t>
      </w:r>
    </w:p>
    <w:p w:rsidR="005F610E" w:rsidRDefault="001E10FF">
      <w:pPr>
        <w:numPr>
          <w:ilvl w:val="0"/>
          <w:numId w:val="8"/>
        </w:numPr>
        <w:spacing w:line="276" w:lineRule="auto"/>
        <w:rPr>
          <w:rFonts w:ascii="Arial" w:eastAsia="Arial" w:hAnsi="Arial" w:cs="Arial"/>
        </w:rPr>
      </w:pPr>
      <w:r>
        <w:rPr>
          <w:rFonts w:ascii="Arial" w:hAnsi="Arial" w:cs="Arial"/>
        </w:rPr>
        <w:t>Handling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Corporate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Client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Base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Maintaining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Healthy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Relationships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Agents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well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Clients.</w:t>
      </w:r>
    </w:p>
    <w:p w:rsidR="005F610E" w:rsidRDefault="001E10FF">
      <w:pPr>
        <w:numPr>
          <w:ilvl w:val="0"/>
          <w:numId w:val="8"/>
        </w:num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Introducing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New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Schemes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Offers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Customers.</w:t>
      </w:r>
    </w:p>
    <w:p w:rsidR="005F610E" w:rsidRDefault="001E10FF">
      <w:pPr>
        <w:numPr>
          <w:ilvl w:val="0"/>
          <w:numId w:val="8"/>
        </w:numPr>
        <w:spacing w:line="276" w:lineRule="auto"/>
        <w:rPr>
          <w:rFonts w:ascii="Arial" w:eastAsia="Arial" w:hAnsi="Arial" w:cs="Arial"/>
        </w:rPr>
      </w:pPr>
      <w:r>
        <w:rPr>
          <w:rFonts w:ascii="Arial" w:hAnsi="Arial" w:cs="Arial"/>
        </w:rPr>
        <w:t>Getting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frequent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positive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feedback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follow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up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more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business.</w:t>
      </w:r>
      <w:r>
        <w:rPr>
          <w:rFonts w:ascii="Arial" w:eastAsia="Arial" w:hAnsi="Arial" w:cs="Arial"/>
        </w:rPr>
        <w:t xml:space="preserve"> </w:t>
      </w:r>
    </w:p>
    <w:p w:rsidR="005F610E" w:rsidRDefault="001E10FF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br/>
      </w:r>
    </w:p>
    <w:p w:rsidR="005F610E" w:rsidRDefault="001E10FF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Product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Related:</w:t>
      </w:r>
    </w:p>
    <w:p w:rsidR="005F610E" w:rsidRDefault="001E10FF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have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in-depth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analysis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knowledge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of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Product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technical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specifications.</w:t>
      </w:r>
    </w:p>
    <w:p w:rsidR="005F610E" w:rsidRDefault="001E10FF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identify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target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audience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for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Product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giving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Demo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prospective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customers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conducting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mall/market/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activities.</w:t>
      </w:r>
    </w:p>
    <w:p w:rsidR="005F610E" w:rsidRDefault="001E10FF">
      <w:pPr>
        <w:numPr>
          <w:ilvl w:val="0"/>
          <w:numId w:val="4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create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awareness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about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latest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updates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the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product.</w:t>
      </w:r>
    </w:p>
    <w:p w:rsidR="00270E25" w:rsidRDefault="00270E25" w:rsidP="00270E25">
      <w:pPr>
        <w:spacing w:line="276" w:lineRule="auto"/>
        <w:jc w:val="both"/>
        <w:rPr>
          <w:rFonts w:ascii="Arial" w:hAnsi="Arial" w:cs="Arial"/>
        </w:rPr>
      </w:pPr>
    </w:p>
    <w:p w:rsidR="00270E25" w:rsidRDefault="00270E25" w:rsidP="00270E25">
      <w:pPr>
        <w:spacing w:line="276" w:lineRule="auto"/>
        <w:jc w:val="both"/>
        <w:rPr>
          <w:rFonts w:ascii="Arial" w:hAnsi="Arial" w:cs="Arial"/>
        </w:rPr>
      </w:pPr>
    </w:p>
    <w:p w:rsidR="00270E25" w:rsidRDefault="00270E25" w:rsidP="00270E25">
      <w:pPr>
        <w:spacing w:line="276" w:lineRule="auto"/>
        <w:jc w:val="both"/>
        <w:rPr>
          <w:rFonts w:ascii="Arial" w:hAnsi="Arial" w:cs="Arial"/>
        </w:rPr>
      </w:pPr>
    </w:p>
    <w:p w:rsidR="00270E25" w:rsidRDefault="00270E25" w:rsidP="00270E25">
      <w:pPr>
        <w:spacing w:line="276" w:lineRule="auto"/>
        <w:jc w:val="both"/>
        <w:rPr>
          <w:rFonts w:ascii="Arial" w:hAnsi="Arial" w:cs="Arial"/>
        </w:rPr>
      </w:pPr>
    </w:p>
    <w:p w:rsidR="00270E25" w:rsidRDefault="00270E25" w:rsidP="00270E25">
      <w:pPr>
        <w:spacing w:line="276" w:lineRule="auto"/>
        <w:jc w:val="both"/>
        <w:rPr>
          <w:rFonts w:ascii="Arial" w:hAnsi="Arial" w:cs="Arial"/>
        </w:rPr>
      </w:pPr>
    </w:p>
    <w:p w:rsidR="005F610E" w:rsidRDefault="005F610E">
      <w:pPr>
        <w:spacing w:line="276" w:lineRule="auto"/>
        <w:jc w:val="both"/>
        <w:rPr>
          <w:rFonts w:ascii="Arial" w:hAnsi="Arial" w:cs="Arial"/>
          <w:b/>
          <w:u w:val="single"/>
        </w:rPr>
      </w:pPr>
    </w:p>
    <w:p w:rsidR="005F610E" w:rsidRDefault="001E10FF">
      <w:pPr>
        <w:tabs>
          <w:tab w:val="left" w:pos="1640"/>
        </w:tabs>
        <w:rPr>
          <w:rFonts w:ascii="Arial" w:eastAsia="Arial" w:hAnsi="Arial" w:cs="Arial"/>
          <w:b/>
          <w:color w:val="000000"/>
          <w:lang w:val="en-GB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  <w:b/>
          <w:color w:val="000000"/>
          <w:lang w:val="en-GB"/>
        </w:rPr>
        <w:tab/>
      </w:r>
      <w:r>
        <w:rPr>
          <w:rFonts w:ascii="Arial" w:eastAsia="Arial" w:hAnsi="Arial" w:cs="Arial"/>
          <w:b/>
          <w:color w:val="000000"/>
          <w:lang w:val="en-GB"/>
        </w:rPr>
        <w:t xml:space="preserve">                  </w:t>
      </w:r>
    </w:p>
    <w:p w:rsidR="005F610E" w:rsidRDefault="001E10FF">
      <w:pPr>
        <w:pStyle w:val="Heading8"/>
        <w:pBdr>
          <w:top w:val="threeDEmboss" w:sz="6" w:space="1" w:color="000000"/>
          <w:left w:val="threeDEmboss" w:sz="6" w:space="4" w:color="000000"/>
          <w:bottom w:val="threeDEmboss" w:sz="6" w:space="0" w:color="000000"/>
          <w:right w:val="threeDEmboss" w:sz="6" w:space="4" w:color="000000"/>
        </w:pBdr>
        <w:shd w:val="clear" w:color="auto" w:fill="CCCCCC"/>
        <w:jc w:val="center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ACADEMIC</w:t>
      </w:r>
      <w:r>
        <w:rPr>
          <w:rFonts w:ascii="Arial" w:eastAsia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CREDENTIALS</w:t>
      </w:r>
    </w:p>
    <w:p w:rsidR="005F610E" w:rsidRDefault="001E10FF">
      <w:pPr>
        <w:spacing w:after="20"/>
        <w:ind w:left="288"/>
        <w:jc w:val="both"/>
        <w:rPr>
          <w:rFonts w:ascii="Arial" w:hAnsi="Arial" w:cs="Arial"/>
          <w:b/>
          <w:i/>
          <w:color w:val="FF0000"/>
          <w:u w:val="single"/>
          <w:lang w:val="en-GB"/>
        </w:rPr>
      </w:pPr>
      <w:r>
        <w:rPr>
          <w:rFonts w:ascii="Arial" w:hAnsi="Arial" w:cs="Arial"/>
          <w:b/>
          <w:i/>
          <w:color w:val="FF0000"/>
          <w:u w:val="single"/>
          <w:lang w:val="en-GB"/>
        </w:rPr>
        <w:softHyphen/>
      </w:r>
    </w:p>
    <w:p w:rsidR="005F610E" w:rsidRDefault="001E10FF">
      <w:pPr>
        <w:numPr>
          <w:ilvl w:val="0"/>
          <w:numId w:val="5"/>
        </w:numPr>
        <w:spacing w:before="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MBA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from</w:t>
      </w:r>
      <w:r>
        <w:rPr>
          <w:rFonts w:ascii="Arial" w:eastAsia="Arial" w:hAnsi="Arial" w:cs="Arial"/>
        </w:rPr>
        <w:t xml:space="preserve"> </w:t>
      </w:r>
      <w:r w:rsidR="002E6453">
        <w:rPr>
          <w:rFonts w:ascii="Arial" w:hAnsi="Arial" w:cs="Arial"/>
        </w:rPr>
        <w:t>CITY COLLEGE BANGALORE (BANGALORE UNIVERSITY)</w:t>
      </w:r>
    </w:p>
    <w:p w:rsidR="005F610E" w:rsidRDefault="002E6453">
      <w:pPr>
        <w:numPr>
          <w:ilvl w:val="0"/>
          <w:numId w:val="5"/>
        </w:numPr>
        <w:spacing w:before="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BCA</w:t>
      </w:r>
      <w:r w:rsidR="001E10FF">
        <w:rPr>
          <w:rFonts w:ascii="Arial" w:eastAsia="Arial" w:hAnsi="Arial" w:cs="Arial"/>
          <w:b/>
        </w:rPr>
        <w:t xml:space="preserve"> </w:t>
      </w:r>
      <w:r w:rsidR="001E10FF">
        <w:rPr>
          <w:rFonts w:ascii="Arial" w:hAnsi="Arial" w:cs="Arial"/>
        </w:rPr>
        <w:t>from</w:t>
      </w:r>
      <w:r>
        <w:rPr>
          <w:rFonts w:ascii="Arial" w:hAnsi="Arial" w:cs="Arial"/>
        </w:rPr>
        <w:t xml:space="preserve"> </w:t>
      </w:r>
      <w:r w:rsidR="001E10FF">
        <w:rPr>
          <w:rFonts w:ascii="Arial" w:hAnsi="Arial" w:cs="Arial"/>
        </w:rPr>
        <w:t>.</w:t>
      </w:r>
      <w:r>
        <w:rPr>
          <w:rFonts w:ascii="Arial" w:hAnsi="Arial" w:cs="Arial"/>
        </w:rPr>
        <w:t>PESIT COLLEGE BANGALORE (BANGALORE UNIVERSITY )</w:t>
      </w:r>
    </w:p>
    <w:p w:rsidR="005F610E" w:rsidRDefault="001E10FF">
      <w:pPr>
        <w:numPr>
          <w:ilvl w:val="0"/>
          <w:numId w:val="5"/>
        </w:numPr>
        <w:spacing w:before="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PUC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from</w:t>
      </w:r>
      <w:r>
        <w:rPr>
          <w:rFonts w:ascii="Arial" w:eastAsia="Arial" w:hAnsi="Arial" w:cs="Arial"/>
        </w:rPr>
        <w:t xml:space="preserve"> </w:t>
      </w:r>
      <w:r w:rsidR="002E6453">
        <w:rPr>
          <w:rFonts w:ascii="Arial" w:hAnsi="Arial" w:cs="Arial"/>
        </w:rPr>
        <w:t>N.V COLLEGE GULARGA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,</w:t>
      </w:r>
      <w:r>
        <w:rPr>
          <w:rFonts w:ascii="Arial" w:eastAsia="Arial" w:hAnsi="Arial" w:cs="Arial"/>
        </w:rPr>
        <w:t xml:space="preserve"> </w:t>
      </w:r>
      <w:r w:rsidR="002E6453">
        <w:rPr>
          <w:rFonts w:ascii="Arial" w:eastAsia="Arial" w:hAnsi="Arial" w:cs="Arial"/>
        </w:rPr>
        <w:t>(</w:t>
      </w:r>
      <w:r>
        <w:rPr>
          <w:rFonts w:ascii="Arial" w:hAnsi="Arial" w:cs="Arial"/>
        </w:rPr>
        <w:t>Karnataka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Board,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Bangalore</w:t>
      </w:r>
      <w:r w:rsidR="002E6453">
        <w:rPr>
          <w:rFonts w:ascii="Arial" w:hAnsi="Arial" w:cs="Arial"/>
        </w:rPr>
        <w:t>)</w:t>
      </w:r>
    </w:p>
    <w:p w:rsidR="005F610E" w:rsidRDefault="001E10FF">
      <w:pPr>
        <w:numPr>
          <w:ilvl w:val="0"/>
          <w:numId w:val="5"/>
        </w:numPr>
        <w:spacing w:before="40"/>
        <w:jc w:val="both"/>
        <w:rPr>
          <w:rFonts w:ascii="Arial" w:hAnsi="Arial" w:cs="Arial"/>
        </w:rPr>
      </w:pPr>
      <w:r>
        <w:rPr>
          <w:rFonts w:ascii="Arial" w:hAnsi="Arial" w:cs="Arial"/>
          <w:b/>
        </w:rPr>
        <w:t>10</w:t>
      </w:r>
      <w:r>
        <w:rPr>
          <w:rFonts w:ascii="Arial" w:hAnsi="Arial" w:cs="Arial"/>
          <w:b/>
          <w:vertAlign w:val="superscript"/>
        </w:rPr>
        <w:t>t</w:t>
      </w:r>
      <w:r>
        <w:rPr>
          <w:rFonts w:ascii="Arial" w:hAnsi="Arial" w:cs="Arial"/>
          <w:vertAlign w:val="superscript"/>
        </w:rPr>
        <w:t>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from</w:t>
      </w:r>
      <w:r>
        <w:rPr>
          <w:rFonts w:ascii="Arial" w:eastAsia="Arial" w:hAnsi="Arial" w:cs="Arial"/>
        </w:rPr>
        <w:t xml:space="preserve"> </w:t>
      </w:r>
      <w:r w:rsidR="002E6453">
        <w:rPr>
          <w:rFonts w:ascii="Arial" w:eastAsia="Arial" w:hAnsi="Arial" w:cs="Arial"/>
        </w:rPr>
        <w:t xml:space="preserve">SBR PUBLIC SCHOOL </w:t>
      </w:r>
      <w:proofErr w:type="gramStart"/>
      <w:r w:rsidR="002E6453">
        <w:rPr>
          <w:rFonts w:ascii="Arial" w:eastAsia="Arial" w:hAnsi="Arial" w:cs="Arial"/>
        </w:rPr>
        <w:t>GULBARGA(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Karnataka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Board,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Bangalore.</w:t>
      </w:r>
      <w:r w:rsidR="002E6453">
        <w:rPr>
          <w:rFonts w:ascii="Arial" w:hAnsi="Arial" w:cs="Arial"/>
        </w:rPr>
        <w:t>)</w:t>
      </w:r>
    </w:p>
    <w:p w:rsidR="00270E25" w:rsidRDefault="00270E25" w:rsidP="00270E25">
      <w:pPr>
        <w:spacing w:before="40"/>
        <w:ind w:left="288"/>
        <w:jc w:val="both"/>
        <w:rPr>
          <w:rFonts w:ascii="Arial" w:hAnsi="Arial" w:cs="Arial"/>
          <w:b/>
        </w:rPr>
      </w:pPr>
    </w:p>
    <w:p w:rsidR="00270E25" w:rsidRDefault="00270E25">
      <w:pPr>
        <w:spacing w:before="40"/>
        <w:ind w:left="288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OPERATING </w:t>
      </w:r>
      <w:proofErr w:type="gramStart"/>
      <w:r>
        <w:rPr>
          <w:rFonts w:ascii="Arial" w:hAnsi="Arial" w:cs="Arial"/>
        </w:rPr>
        <w:t>SYSTEM ::</w:t>
      </w:r>
      <w:proofErr w:type="gramEnd"/>
      <w:r>
        <w:rPr>
          <w:rFonts w:ascii="Arial" w:hAnsi="Arial" w:cs="Arial"/>
        </w:rPr>
        <w:t>WINDOWS XP,LINUX.MAC OS(MS OFFICE)</w:t>
      </w:r>
    </w:p>
    <w:p w:rsidR="00270E25" w:rsidRDefault="00270E25">
      <w:pPr>
        <w:spacing w:before="40"/>
        <w:ind w:left="288"/>
        <w:jc w:val="both"/>
        <w:rPr>
          <w:rFonts w:ascii="Arial" w:hAnsi="Arial" w:cs="Arial"/>
        </w:rPr>
      </w:pPr>
    </w:p>
    <w:p w:rsidR="008F63D6" w:rsidRDefault="008F63D6">
      <w:pPr>
        <w:spacing w:line="276" w:lineRule="auto"/>
        <w:jc w:val="both"/>
        <w:rPr>
          <w:rFonts w:ascii="Arial" w:hAnsi="Arial" w:cs="Arial"/>
          <w:b/>
        </w:rPr>
      </w:pPr>
    </w:p>
    <w:p w:rsidR="008F63D6" w:rsidRDefault="008F63D6">
      <w:pPr>
        <w:spacing w:line="276" w:lineRule="auto"/>
        <w:jc w:val="both"/>
        <w:rPr>
          <w:rFonts w:ascii="Arial" w:hAnsi="Arial" w:cs="Arial"/>
          <w:b/>
        </w:rPr>
      </w:pPr>
    </w:p>
    <w:p w:rsidR="005F610E" w:rsidRDefault="001E10FF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lastRenderedPageBreak/>
        <w:t>Extra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Curricular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Activities:</w:t>
      </w:r>
    </w:p>
    <w:p w:rsidR="005F610E" w:rsidRDefault="001E10FF">
      <w:pPr>
        <w:numPr>
          <w:ilvl w:val="0"/>
          <w:numId w:val="10"/>
        </w:numPr>
        <w:spacing w:line="24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Active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member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club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activities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organized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college</w:t>
      </w:r>
    </w:p>
    <w:p w:rsidR="00270E25" w:rsidRPr="007C2029" w:rsidRDefault="001E10FF" w:rsidP="00270E25">
      <w:pPr>
        <w:numPr>
          <w:ilvl w:val="0"/>
          <w:numId w:val="7"/>
        </w:numPr>
        <w:spacing w:line="240" w:lineRule="atLeast"/>
        <w:jc w:val="both"/>
        <w:rPr>
          <w:rFonts w:ascii="Arial" w:hAnsi="Arial" w:cs="Arial"/>
        </w:rPr>
      </w:pPr>
      <w:r w:rsidRPr="007C2029">
        <w:rPr>
          <w:rFonts w:ascii="Arial" w:hAnsi="Arial" w:cs="Arial"/>
        </w:rPr>
        <w:t>Won</w:t>
      </w:r>
      <w:r w:rsidRPr="007C2029">
        <w:rPr>
          <w:rFonts w:ascii="Arial" w:eastAsia="Arial" w:hAnsi="Arial" w:cs="Arial"/>
        </w:rPr>
        <w:t xml:space="preserve"> </w:t>
      </w:r>
      <w:r w:rsidRPr="007C2029">
        <w:rPr>
          <w:rFonts w:ascii="Arial" w:hAnsi="Arial" w:cs="Arial"/>
        </w:rPr>
        <w:t>inter-College</w:t>
      </w:r>
      <w:r w:rsidRPr="007C2029">
        <w:rPr>
          <w:rFonts w:ascii="Arial" w:eastAsia="Arial" w:hAnsi="Arial" w:cs="Arial"/>
        </w:rPr>
        <w:t xml:space="preserve"> </w:t>
      </w:r>
      <w:r w:rsidR="002E6453" w:rsidRPr="007C2029">
        <w:rPr>
          <w:rFonts w:ascii="Arial" w:hAnsi="Arial" w:cs="Arial"/>
        </w:rPr>
        <w:t>KARATE</w:t>
      </w:r>
      <w:r w:rsidRPr="007C2029">
        <w:rPr>
          <w:rFonts w:ascii="Arial" w:eastAsia="Arial" w:hAnsi="Arial" w:cs="Arial"/>
        </w:rPr>
        <w:t xml:space="preserve"> </w:t>
      </w:r>
      <w:r w:rsidRPr="007C2029">
        <w:rPr>
          <w:rFonts w:ascii="Arial" w:hAnsi="Arial" w:cs="Arial"/>
        </w:rPr>
        <w:t>Championship</w:t>
      </w:r>
    </w:p>
    <w:p w:rsidR="00270E25" w:rsidRDefault="00270E25" w:rsidP="00270E25">
      <w:pPr>
        <w:spacing w:line="240" w:lineRule="atLeast"/>
        <w:jc w:val="both"/>
        <w:rPr>
          <w:rFonts w:ascii="Arial" w:hAnsi="Arial" w:cs="Arial"/>
        </w:rPr>
      </w:pPr>
    </w:p>
    <w:p w:rsidR="00270E25" w:rsidRDefault="00270E25" w:rsidP="00270E25">
      <w:pPr>
        <w:spacing w:line="240" w:lineRule="atLeast"/>
        <w:jc w:val="both"/>
        <w:rPr>
          <w:rFonts w:ascii="Arial" w:hAnsi="Arial" w:cs="Arial"/>
        </w:rPr>
      </w:pPr>
    </w:p>
    <w:p w:rsidR="005F610E" w:rsidRDefault="005F610E" w:rsidP="002E6453">
      <w:pPr>
        <w:spacing w:line="240" w:lineRule="atLeast"/>
        <w:jc w:val="both"/>
        <w:rPr>
          <w:rFonts w:ascii="Arial" w:hAnsi="Arial" w:cs="Arial"/>
        </w:rPr>
      </w:pPr>
    </w:p>
    <w:p w:rsidR="005F610E" w:rsidRDefault="00E060CD">
      <w:pPr>
        <w:spacing w:line="240" w:lineRule="atLeast"/>
        <w:jc w:val="both"/>
        <w:rPr>
          <w:rFonts w:ascii="Arial" w:hAnsi="Arial" w:cs="Arial"/>
          <w:b/>
        </w:rPr>
      </w:pPr>
      <w:r w:rsidRPr="00E060CD">
        <w:pict>
          <v:rect id="_x0000_s1028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tbl>
      <w:tblPr>
        <w:tblW w:w="0" w:type="auto"/>
        <w:tblInd w:w="-30" w:type="dxa"/>
        <w:tblLayout w:type="fixed"/>
        <w:tblLook w:val="0000"/>
      </w:tblPr>
      <w:tblGrid>
        <w:gridCol w:w="9881"/>
      </w:tblGrid>
      <w:tr w:rsidR="005F610E">
        <w:tc>
          <w:tcPr>
            <w:tcW w:w="9881" w:type="dxa"/>
            <w:tcBorders>
              <w:top w:val="thinThickMediumGap" w:sz="12" w:space="0" w:color="000000"/>
              <w:left w:val="thinThickMediumGap" w:sz="12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D9D9D9"/>
          </w:tcPr>
          <w:p w:rsidR="005F610E" w:rsidRDefault="001E10FF">
            <w:pPr>
              <w:snapToGrid w:val="0"/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KEY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>
              <w:rPr>
                <w:rFonts w:ascii="Arial" w:hAnsi="Arial" w:cs="Arial"/>
                <w:b/>
              </w:rPr>
              <w:t>SKILLS</w:t>
            </w:r>
          </w:p>
        </w:tc>
      </w:tr>
    </w:tbl>
    <w:p w:rsidR="005F610E" w:rsidRDefault="005F610E">
      <w:pPr>
        <w:spacing w:line="240" w:lineRule="atLeast"/>
      </w:pPr>
    </w:p>
    <w:p w:rsidR="005F610E" w:rsidRDefault="001E10FF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Behavioral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Skills:</w:t>
      </w:r>
    </w:p>
    <w:p w:rsidR="005F610E" w:rsidRDefault="001E10FF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Good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Communication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skills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with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Strong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Interpersonal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skills.</w:t>
      </w:r>
    </w:p>
    <w:p w:rsidR="005F610E" w:rsidRDefault="005F610E" w:rsidP="002E6453">
      <w:pPr>
        <w:spacing w:line="276" w:lineRule="auto"/>
        <w:ind w:left="360"/>
        <w:jc w:val="both"/>
        <w:rPr>
          <w:rFonts w:ascii="Arial" w:hAnsi="Arial" w:cs="Arial"/>
        </w:rPr>
      </w:pPr>
    </w:p>
    <w:p w:rsidR="005F610E" w:rsidRDefault="001E10FF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Highly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Innovative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&amp;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Creative</w:t>
      </w:r>
    </w:p>
    <w:p w:rsidR="002E6453" w:rsidRDefault="002E6453" w:rsidP="002E6453">
      <w:pPr>
        <w:pStyle w:val="ListParagraph"/>
        <w:rPr>
          <w:rFonts w:ascii="Arial" w:hAnsi="Arial" w:cs="Arial"/>
        </w:rPr>
      </w:pPr>
    </w:p>
    <w:p w:rsidR="002E6453" w:rsidRPr="00BD5BD1" w:rsidRDefault="002E6453" w:rsidP="009E2C25">
      <w:pPr>
        <w:numPr>
          <w:ilvl w:val="0"/>
          <w:numId w:val="6"/>
        </w:numPr>
        <w:spacing w:line="276" w:lineRule="auto"/>
        <w:jc w:val="both"/>
        <w:rPr>
          <w:rFonts w:ascii="Arial" w:hAnsi="Arial" w:cs="Arial"/>
          <w:b/>
          <w:color w:val="000000" w:themeColor="text1"/>
        </w:rPr>
      </w:pPr>
      <w:r w:rsidRPr="00BD5BD1">
        <w:rPr>
          <w:rFonts w:ascii="Arial" w:hAnsi="Arial" w:cs="Arial"/>
          <w:color w:val="000000" w:themeColor="text1"/>
        </w:rPr>
        <w:t xml:space="preserve">I am very exciting and full of energy, where </w:t>
      </w:r>
      <w:proofErr w:type="spellStart"/>
      <w:r w:rsidRPr="00BD5BD1">
        <w:rPr>
          <w:rFonts w:ascii="Arial" w:hAnsi="Arial" w:cs="Arial"/>
          <w:color w:val="000000" w:themeColor="text1"/>
        </w:rPr>
        <w:t>i</w:t>
      </w:r>
      <w:proofErr w:type="spellEnd"/>
      <w:r w:rsidRPr="00BD5BD1">
        <w:rPr>
          <w:rFonts w:ascii="Arial" w:hAnsi="Arial" w:cs="Arial"/>
          <w:color w:val="000000" w:themeColor="text1"/>
        </w:rPr>
        <w:t xml:space="preserve"> can make atmosphere around very vibrant.</w:t>
      </w:r>
      <w:r w:rsidRPr="00BD5BD1">
        <w:rPr>
          <w:rStyle w:val="apple-converted-space"/>
          <w:rFonts w:ascii="Arial" w:hAnsi="Arial" w:cs="Arial"/>
          <w:color w:val="000000" w:themeColor="text1"/>
        </w:rPr>
        <w:t> </w:t>
      </w:r>
      <w:r w:rsidRPr="00BD5BD1">
        <w:rPr>
          <w:rFonts w:ascii="Arial" w:hAnsi="Arial" w:cs="Arial"/>
          <w:color w:val="000000" w:themeColor="text1"/>
        </w:rPr>
        <w:br/>
      </w:r>
      <w:r w:rsidRPr="00BD5BD1">
        <w:rPr>
          <w:rFonts w:ascii="Arial" w:hAnsi="Arial" w:cs="Arial"/>
          <w:color w:val="000000" w:themeColor="text1"/>
        </w:rPr>
        <w:br/>
        <w:t xml:space="preserve">I am very determined and hardworking, where I am much focused to achieve what </w:t>
      </w:r>
      <w:proofErr w:type="spellStart"/>
      <w:r w:rsidRPr="00BD5BD1">
        <w:rPr>
          <w:rFonts w:ascii="Arial" w:hAnsi="Arial" w:cs="Arial"/>
          <w:color w:val="000000" w:themeColor="text1"/>
        </w:rPr>
        <w:t>i</w:t>
      </w:r>
      <w:proofErr w:type="spellEnd"/>
      <w:r w:rsidRPr="00BD5BD1">
        <w:rPr>
          <w:rFonts w:ascii="Arial" w:hAnsi="Arial" w:cs="Arial"/>
          <w:color w:val="000000" w:themeColor="text1"/>
        </w:rPr>
        <w:t xml:space="preserve"> </w:t>
      </w:r>
      <w:proofErr w:type="gramStart"/>
      <w:r w:rsidRPr="00BD5BD1">
        <w:rPr>
          <w:rFonts w:ascii="Arial" w:hAnsi="Arial" w:cs="Arial"/>
          <w:color w:val="000000" w:themeColor="text1"/>
        </w:rPr>
        <w:t>intends</w:t>
      </w:r>
      <w:proofErr w:type="gramEnd"/>
      <w:r w:rsidRPr="00BD5BD1">
        <w:rPr>
          <w:rFonts w:ascii="Arial" w:hAnsi="Arial" w:cs="Arial"/>
          <w:color w:val="000000" w:themeColor="text1"/>
        </w:rPr>
        <w:t xml:space="preserve"> to. </w:t>
      </w:r>
    </w:p>
    <w:p w:rsidR="002E6453" w:rsidRPr="00BD5BD1" w:rsidRDefault="002E6453">
      <w:pPr>
        <w:spacing w:line="276" w:lineRule="auto"/>
        <w:jc w:val="both"/>
        <w:rPr>
          <w:rFonts w:ascii="Arial" w:hAnsi="Arial" w:cs="Arial"/>
          <w:b/>
          <w:color w:val="000000" w:themeColor="text1"/>
        </w:rPr>
      </w:pPr>
    </w:p>
    <w:p w:rsidR="002E6453" w:rsidRDefault="002E6453">
      <w:pPr>
        <w:spacing w:line="276" w:lineRule="auto"/>
        <w:jc w:val="both"/>
        <w:rPr>
          <w:rFonts w:ascii="Arial" w:hAnsi="Arial" w:cs="Arial"/>
          <w:b/>
        </w:rPr>
      </w:pPr>
    </w:p>
    <w:p w:rsidR="002E6453" w:rsidRDefault="002E6453">
      <w:pPr>
        <w:spacing w:line="276" w:lineRule="auto"/>
        <w:jc w:val="both"/>
        <w:rPr>
          <w:rFonts w:ascii="Arial" w:hAnsi="Arial" w:cs="Arial"/>
          <w:b/>
        </w:rPr>
      </w:pPr>
    </w:p>
    <w:p w:rsidR="005F610E" w:rsidRDefault="001E10FF">
      <w:pPr>
        <w:spacing w:line="276" w:lineRule="auto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Managerial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Skills:</w:t>
      </w:r>
    </w:p>
    <w:p w:rsidR="005F610E" w:rsidRDefault="001E10FF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Enjoy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new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challenges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willing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take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initiative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extra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responsibilities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to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get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work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done.</w:t>
      </w:r>
    </w:p>
    <w:p w:rsidR="005F610E" w:rsidRDefault="001E10FF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Team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Player.</w:t>
      </w:r>
    </w:p>
    <w:p w:rsidR="005F610E" w:rsidRDefault="001E10FF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Possess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Leadership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Qualities.</w:t>
      </w:r>
    </w:p>
    <w:p w:rsidR="005F610E" w:rsidRDefault="005F610E">
      <w:pPr>
        <w:spacing w:line="276" w:lineRule="auto"/>
        <w:jc w:val="both"/>
        <w:rPr>
          <w:rFonts w:ascii="Arial" w:hAnsi="Arial" w:cs="Arial"/>
        </w:rPr>
      </w:pPr>
    </w:p>
    <w:p w:rsidR="005F610E" w:rsidRDefault="001E10FF">
      <w:pPr>
        <w:spacing w:line="276" w:lineRule="auto"/>
        <w:jc w:val="both"/>
        <w:rPr>
          <w:rFonts w:ascii="Arial" w:eastAsia="Arial" w:hAnsi="Arial" w:cs="Arial"/>
          <w:b/>
        </w:rPr>
      </w:pPr>
      <w:r>
        <w:rPr>
          <w:rFonts w:ascii="Arial" w:hAnsi="Arial" w:cs="Arial"/>
          <w:b/>
        </w:rPr>
        <w:t>Hobbies:</w:t>
      </w:r>
      <w:r>
        <w:rPr>
          <w:rFonts w:ascii="Arial" w:eastAsia="Arial" w:hAnsi="Arial" w:cs="Arial"/>
          <w:b/>
        </w:rPr>
        <w:t xml:space="preserve"> </w:t>
      </w:r>
    </w:p>
    <w:p w:rsidR="005F610E" w:rsidRDefault="001E10FF">
      <w:pPr>
        <w:numPr>
          <w:ilvl w:val="0"/>
          <w:numId w:val="3"/>
        </w:numPr>
        <w:spacing w:line="276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Listening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music,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playing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Cricket,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Volleyball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Basketball</w:t>
      </w:r>
      <w:r>
        <w:rPr>
          <w:rFonts w:ascii="Arial" w:eastAsia="Arial" w:hAnsi="Arial" w:cs="Arial"/>
        </w:rPr>
        <w:t xml:space="preserve"> </w:t>
      </w:r>
      <w:r>
        <w:rPr>
          <w:rFonts w:ascii="Arial" w:hAnsi="Arial" w:cs="Arial"/>
        </w:rPr>
        <w:t>and</w:t>
      </w:r>
      <w:r>
        <w:rPr>
          <w:rFonts w:ascii="Arial" w:eastAsia="Arial" w:hAnsi="Arial" w:cs="Arial"/>
        </w:rPr>
        <w:t xml:space="preserve"> </w:t>
      </w:r>
      <w:r w:rsidR="007C2029">
        <w:rPr>
          <w:rFonts w:ascii="Arial" w:hAnsi="Arial" w:cs="Arial"/>
        </w:rPr>
        <w:t xml:space="preserve">Travelling </w:t>
      </w:r>
      <w:proofErr w:type="spellStart"/>
      <w:r w:rsidR="007C2029">
        <w:rPr>
          <w:rFonts w:ascii="Arial" w:hAnsi="Arial" w:cs="Arial"/>
        </w:rPr>
        <w:t>PCGames</w:t>
      </w:r>
      <w:proofErr w:type="spellEnd"/>
    </w:p>
    <w:p w:rsidR="005F610E" w:rsidRDefault="00E060CD">
      <w:pPr>
        <w:spacing w:line="240" w:lineRule="atLeast"/>
        <w:jc w:val="both"/>
        <w:rPr>
          <w:rFonts w:ascii="Arial" w:hAnsi="Arial" w:cs="Arial"/>
          <w:b/>
        </w:rPr>
      </w:pPr>
      <w:r w:rsidRPr="00E060CD">
        <w:pict>
          <v:rect id="_x0000_s1027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tbl>
      <w:tblPr>
        <w:tblW w:w="0" w:type="auto"/>
        <w:tblInd w:w="-30" w:type="dxa"/>
        <w:tblLayout w:type="fixed"/>
        <w:tblLook w:val="0000"/>
      </w:tblPr>
      <w:tblGrid>
        <w:gridCol w:w="9881"/>
      </w:tblGrid>
      <w:tr w:rsidR="005F610E">
        <w:tc>
          <w:tcPr>
            <w:tcW w:w="9881" w:type="dxa"/>
            <w:tcBorders>
              <w:top w:val="thinThickMediumGap" w:sz="12" w:space="0" w:color="000000"/>
              <w:left w:val="thinThickMediumGap" w:sz="12" w:space="0" w:color="000000"/>
              <w:bottom w:val="thinThickMediumGap" w:sz="12" w:space="0" w:color="000000"/>
              <w:right w:val="thinThickMediumGap" w:sz="12" w:space="0" w:color="000000"/>
            </w:tcBorders>
            <w:shd w:val="clear" w:color="auto" w:fill="D9D9D9"/>
          </w:tcPr>
          <w:p w:rsidR="005F610E" w:rsidRDefault="001E10FF">
            <w:pPr>
              <w:snapToGrid w:val="0"/>
              <w:spacing w:line="240" w:lineRule="atLeast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PERSONAL</w:t>
            </w:r>
            <w:r>
              <w:rPr>
                <w:rFonts w:ascii="Arial" w:eastAsia="Arial" w:hAnsi="Arial" w:cs="Arial"/>
                <w:b/>
              </w:rPr>
              <w:t xml:space="preserve"> </w:t>
            </w:r>
            <w:r w:rsidR="00270E25">
              <w:rPr>
                <w:rFonts w:ascii="Arial" w:hAnsi="Arial" w:cs="Arial"/>
                <w:b/>
              </w:rPr>
              <w:t>DETAILS</w:t>
            </w:r>
          </w:p>
        </w:tc>
      </w:tr>
    </w:tbl>
    <w:p w:rsidR="005F610E" w:rsidRDefault="001E10FF" w:rsidP="002E6453">
      <w:pPr>
        <w:spacing w:line="240" w:lineRule="atLeast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Date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of</w:t>
      </w:r>
      <w:r>
        <w:rPr>
          <w:rFonts w:ascii="Arial" w:eastAsia="Arial" w:hAnsi="Arial" w:cs="Arial"/>
          <w:b/>
        </w:rPr>
        <w:t xml:space="preserve"> </w:t>
      </w:r>
      <w:r>
        <w:rPr>
          <w:rFonts w:ascii="Arial" w:hAnsi="Arial" w:cs="Arial"/>
          <w:b/>
        </w:rPr>
        <w:t>Birth:</w:t>
      </w:r>
      <w:r>
        <w:rPr>
          <w:rFonts w:ascii="Arial" w:hAnsi="Arial" w:cs="Arial"/>
          <w:b/>
        </w:rPr>
        <w:tab/>
      </w:r>
      <w:r>
        <w:rPr>
          <w:rFonts w:ascii="Arial" w:hAnsi="Arial" w:cs="Arial"/>
          <w:b/>
        </w:rPr>
        <w:tab/>
        <w:t>1</w:t>
      </w:r>
      <w:r w:rsidR="002E6453">
        <w:rPr>
          <w:rFonts w:ascii="Arial" w:hAnsi="Arial" w:cs="Arial"/>
        </w:rPr>
        <w:t>8</w:t>
      </w:r>
      <w:r w:rsidR="002E6453">
        <w:rPr>
          <w:rFonts w:ascii="Arial" w:hAnsi="Arial" w:cs="Arial"/>
          <w:vertAlign w:val="superscript"/>
        </w:rPr>
        <w:t xml:space="preserve"> </w:t>
      </w:r>
      <w:r w:rsidR="002E6453">
        <w:rPr>
          <w:rFonts w:ascii="Arial" w:eastAsia="Arial" w:hAnsi="Arial" w:cs="Arial"/>
        </w:rPr>
        <w:t>/09/1985</w:t>
      </w:r>
      <w:r>
        <w:rPr>
          <w:rFonts w:ascii="Arial" w:eastAsia="Arial" w:hAnsi="Arial" w:cs="Arial"/>
        </w:rPr>
        <w:t xml:space="preserve"> </w:t>
      </w:r>
    </w:p>
    <w:p w:rsidR="005F610E" w:rsidRDefault="002E6453">
      <w:pPr>
        <w:spacing w:line="240" w:lineRule="atLeast"/>
        <w:jc w:val="both"/>
        <w:rPr>
          <w:rFonts w:ascii="Arial" w:eastAsia="Arial" w:hAnsi="Arial" w:cs="Arial"/>
        </w:rPr>
      </w:pPr>
      <w:r>
        <w:rPr>
          <w:rFonts w:ascii="Arial" w:hAnsi="Arial" w:cs="Arial"/>
          <w:b/>
        </w:rPr>
        <w:t>Languages known:</w:t>
      </w:r>
      <w:r w:rsidR="001E10FF">
        <w:rPr>
          <w:rFonts w:ascii="Arial" w:hAnsi="Arial" w:cs="Arial"/>
          <w:b/>
        </w:rPr>
        <w:tab/>
      </w:r>
      <w:r w:rsidR="001E10FF">
        <w:rPr>
          <w:rFonts w:ascii="Arial" w:hAnsi="Arial" w:cs="Arial"/>
        </w:rPr>
        <w:t>Hindi,</w:t>
      </w:r>
      <w:r w:rsidR="001E10FF">
        <w:rPr>
          <w:rFonts w:ascii="Arial" w:eastAsia="Arial" w:hAnsi="Arial" w:cs="Arial"/>
        </w:rPr>
        <w:t xml:space="preserve"> </w:t>
      </w:r>
      <w:r w:rsidR="001E10FF">
        <w:rPr>
          <w:rFonts w:ascii="Arial" w:hAnsi="Arial" w:cs="Arial"/>
        </w:rPr>
        <w:t>English,</w:t>
      </w:r>
      <w:r w:rsidR="00C86D59">
        <w:rPr>
          <w:rFonts w:ascii="Arial" w:hAnsi="Arial" w:cs="Arial"/>
        </w:rPr>
        <w:t xml:space="preserve"> Marathi</w:t>
      </w:r>
      <w:r w:rsidR="001E10F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 xml:space="preserve">(mother tongue </w:t>
      </w:r>
      <w:r w:rsidR="001E10FF">
        <w:rPr>
          <w:rFonts w:ascii="Arial" w:hAnsi="Arial" w:cs="Arial"/>
        </w:rPr>
        <w:t>Kannada,</w:t>
      </w:r>
      <w:r w:rsidR="001E10FF"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</w:rPr>
        <w:t>)</w:t>
      </w:r>
    </w:p>
    <w:p w:rsidR="00270E25" w:rsidRDefault="00270E25" w:rsidP="00270E25">
      <w:pPr>
        <w:rPr>
          <w:rFonts w:ascii="Arial Black" w:hAnsi="Arial Black" w:cs="Arial"/>
          <w:color w:val="444444"/>
          <w:sz w:val="16"/>
          <w:szCs w:val="16"/>
        </w:rPr>
      </w:pPr>
    </w:p>
    <w:p w:rsidR="00270E25" w:rsidRDefault="00270E25" w:rsidP="00270E25">
      <w:pPr>
        <w:spacing w:line="240" w:lineRule="atLeast"/>
        <w:rPr>
          <w:rFonts w:ascii="Arial" w:hAnsi="Arial" w:cs="Arial"/>
          <w:color w:val="000000" w:themeColor="text1"/>
        </w:rPr>
      </w:pPr>
      <w:r w:rsidRPr="00270E25">
        <w:rPr>
          <w:rFonts w:ascii="Arial" w:hAnsi="Arial" w:cs="Arial"/>
          <w:color w:val="444444"/>
        </w:rPr>
        <w:br/>
      </w:r>
      <w:r w:rsidRPr="00270E25">
        <w:rPr>
          <w:rFonts w:ascii="Arial" w:hAnsi="Arial" w:cs="Arial"/>
          <w:color w:val="000000" w:themeColor="text1"/>
        </w:rPr>
        <w:t xml:space="preserve">Permanent address: </w:t>
      </w:r>
      <w:proofErr w:type="spellStart"/>
      <w:r w:rsidRPr="00270E25">
        <w:rPr>
          <w:rFonts w:ascii="Arial" w:hAnsi="Arial" w:cs="Arial"/>
          <w:color w:val="000000" w:themeColor="text1"/>
        </w:rPr>
        <w:t>Vithal</w:t>
      </w:r>
      <w:proofErr w:type="spellEnd"/>
      <w:r w:rsidRPr="00270E25">
        <w:rPr>
          <w:rFonts w:ascii="Arial" w:hAnsi="Arial" w:cs="Arial"/>
          <w:color w:val="000000" w:themeColor="text1"/>
        </w:rPr>
        <w:t xml:space="preserve"> </w:t>
      </w:r>
      <w:proofErr w:type="spellStart"/>
      <w:r w:rsidRPr="00270E25">
        <w:rPr>
          <w:rFonts w:ascii="Arial" w:hAnsi="Arial" w:cs="Arial"/>
          <w:color w:val="000000" w:themeColor="text1"/>
        </w:rPr>
        <w:t>nagar</w:t>
      </w:r>
      <w:proofErr w:type="spellEnd"/>
      <w:r w:rsidRPr="00270E25">
        <w:rPr>
          <w:rFonts w:ascii="Arial" w:hAnsi="Arial" w:cs="Arial"/>
          <w:color w:val="000000" w:themeColor="text1"/>
        </w:rPr>
        <w:t xml:space="preserve"> near hanuman temple</w:t>
      </w:r>
      <w:r w:rsidRPr="00270E25">
        <w:rPr>
          <w:rFonts w:ascii="Arial" w:hAnsi="Arial" w:cs="Arial"/>
          <w:color w:val="000000" w:themeColor="text1"/>
        </w:rPr>
        <w:br/>
        <w:t>GULBARGA -585102</w:t>
      </w:r>
      <w:r w:rsidRPr="00270E25">
        <w:rPr>
          <w:rFonts w:ascii="Arial" w:hAnsi="Arial" w:cs="Arial"/>
          <w:color w:val="000000" w:themeColor="text1"/>
        </w:rPr>
        <w:br/>
        <w:t>Karnataka</w:t>
      </w:r>
      <w:r w:rsidRPr="00270E25">
        <w:rPr>
          <w:rFonts w:ascii="Arial" w:hAnsi="Arial" w:cs="Arial"/>
          <w:color w:val="000000" w:themeColor="text1"/>
        </w:rPr>
        <w:br/>
        <w:t>Nationality: Indian</w:t>
      </w:r>
      <w:r w:rsidRPr="00270E25">
        <w:rPr>
          <w:rFonts w:ascii="Arial" w:hAnsi="Arial" w:cs="Arial"/>
          <w:color w:val="000000" w:themeColor="text1"/>
        </w:rPr>
        <w:br/>
        <w:t>Gender: male</w:t>
      </w:r>
    </w:p>
    <w:p w:rsidR="00270E25" w:rsidRDefault="00270E25" w:rsidP="00270E25">
      <w:pPr>
        <w:spacing w:line="240" w:lineRule="atLeast"/>
        <w:rPr>
          <w:rFonts w:ascii="Arial" w:hAnsi="Arial" w:cs="Arial"/>
          <w:color w:val="000000" w:themeColor="text1"/>
        </w:rPr>
      </w:pPr>
    </w:p>
    <w:p w:rsidR="009E2C25" w:rsidRPr="009E2C25" w:rsidRDefault="009E2C25" w:rsidP="009E2C25">
      <w:pPr>
        <w:rPr>
          <w:rFonts w:ascii="Arial" w:hAnsi="Arial" w:cs="Arial"/>
          <w:color w:val="000000" w:themeColor="text1"/>
        </w:rPr>
      </w:pPr>
      <w:r w:rsidRPr="009E2C25">
        <w:rPr>
          <w:rFonts w:ascii="Arial" w:hAnsi="Arial" w:cs="Arial"/>
          <w:color w:val="000000" w:themeColor="text1"/>
        </w:rPr>
        <w:t>DECLARARTION</w:t>
      </w:r>
      <w:r w:rsidRPr="009E2C25">
        <w:rPr>
          <w:rFonts w:ascii="Arial" w:hAnsi="Arial" w:cs="Arial"/>
          <w:color w:val="000000" w:themeColor="text1"/>
        </w:rPr>
        <w:br/>
      </w:r>
      <w:r w:rsidRPr="009E2C25">
        <w:rPr>
          <w:rFonts w:ascii="Arial" w:hAnsi="Arial" w:cs="Arial"/>
          <w:color w:val="000000" w:themeColor="text1"/>
        </w:rPr>
        <w:br/>
        <w:t>I hereby declare that the information furnished above is true to the best of my knowledge.</w:t>
      </w:r>
      <w:r w:rsidRPr="009E2C25">
        <w:rPr>
          <w:rStyle w:val="apple-converted-space"/>
          <w:rFonts w:ascii="Arial" w:hAnsi="Arial" w:cs="Arial"/>
          <w:color w:val="000000" w:themeColor="text1"/>
        </w:rPr>
        <w:t> </w:t>
      </w:r>
      <w:r w:rsidRPr="009E2C25">
        <w:rPr>
          <w:rFonts w:ascii="Arial" w:hAnsi="Arial" w:cs="Arial"/>
          <w:color w:val="000000" w:themeColor="text1"/>
        </w:rPr>
        <w:br/>
      </w:r>
      <w:r w:rsidRPr="009E2C25">
        <w:rPr>
          <w:rFonts w:ascii="Arial" w:hAnsi="Arial" w:cs="Arial"/>
          <w:color w:val="000000" w:themeColor="text1"/>
        </w:rPr>
        <w:br/>
      </w:r>
      <w:r w:rsidRPr="009E2C25">
        <w:rPr>
          <w:rFonts w:ascii="Arial" w:hAnsi="Arial" w:cs="Arial"/>
          <w:color w:val="000000" w:themeColor="text1"/>
        </w:rPr>
        <w:br/>
        <w:t>PLACE: BANGALORE</w:t>
      </w:r>
    </w:p>
    <w:p w:rsidR="009E2C25" w:rsidRPr="009E2C25" w:rsidRDefault="009E2C25" w:rsidP="009E2C25">
      <w:pPr>
        <w:spacing w:line="240" w:lineRule="atLeast"/>
        <w:rPr>
          <w:rFonts w:ascii="Arial" w:hAnsi="Arial" w:cs="Arial"/>
          <w:color w:val="000000" w:themeColor="text1"/>
        </w:rPr>
      </w:pPr>
      <w:r w:rsidRPr="009E2C25">
        <w:rPr>
          <w:rFonts w:ascii="Arial" w:hAnsi="Arial" w:cs="Arial"/>
          <w:color w:val="000000" w:themeColor="text1"/>
        </w:rPr>
        <w:t>(AMIT.S.NAVANI</w:t>
      </w:r>
    </w:p>
    <w:p w:rsidR="005F610E" w:rsidRDefault="00E060CD">
      <w:pPr>
        <w:spacing w:line="240" w:lineRule="atLeast"/>
        <w:jc w:val="both"/>
      </w:pPr>
      <w:r>
        <w:pict>
          <v:rect id="_x0000_s1026" style="width:509.05pt;height:1.5pt;mso-wrap-style:none;mso-position-horizontal-relative:char;mso-position-vertical-relative:line;v-text-anchor:middle" fillcolor="#aca899" stroked="f" strokecolor="gray">
            <v:fill color2="#535766"/>
            <v:stroke color2="#7f7f7f" joinstyle="round"/>
            <w10:wrap type="none"/>
            <w10:anchorlock/>
          </v:rect>
        </w:pict>
      </w:r>
    </w:p>
    <w:p w:rsidR="001E10FF" w:rsidRDefault="00CF4C62">
      <w:pPr>
        <w:spacing w:before="20"/>
      </w:pPr>
      <w:r>
        <w:rPr>
          <w:rFonts w:ascii="Verdana" w:hAnsi="Verdana" w:cs="Verdana"/>
          <w:noProof/>
          <w:sz w:val="16"/>
          <w:szCs w:val="16"/>
          <w:lang w:eastAsia="en-US"/>
        </w:rPr>
        <w:drawing>
          <wp:inline distT="0" distB="0" distL="0" distR="0">
            <wp:extent cx="4018280" cy="26670"/>
            <wp:effectExtent l="19050" t="19050" r="20320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8280" cy="2667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 w="0" cmpd="sng">
                      <a:solidFill>
                        <a:srgbClr val="000000"/>
                      </a:solidFill>
                      <a:prstDash val="solid"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1E10FF" w:rsidSect="005F610E">
      <w:pgSz w:w="11906" w:h="16838"/>
      <w:pgMar w:top="960" w:right="1392" w:bottom="960" w:left="1392" w:header="720" w:footer="720" w:gutter="0"/>
      <w:pgBorders>
        <w:top w:val="double" w:sz="24" w:space="12" w:color="000000"/>
        <w:left w:val="double" w:sz="24" w:space="31" w:color="000000"/>
        <w:bottom w:val="double" w:sz="24" w:space="12" w:color="000000"/>
        <w:right w:val="double" w:sz="24" w:space="31" w:color="000000"/>
      </w:pgBorders>
      <w:cols w:space="720"/>
      <w:docGrid w:linePitch="6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Liberation Serif">
    <w:altName w:val="MS Mincho"/>
    <w:charset w:val="80"/>
    <w:family w:val="roman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charset w:val="80"/>
    <w:family w:val="swiss"/>
    <w:pitch w:val="variable"/>
    <w:sig w:usb0="00000000" w:usb1="00000000" w:usb2="00000000" w:usb3="00000000" w:csb0="00000000" w:csb1="00000000"/>
  </w:font>
  <w:font w:name="WenQuanYi Micro Hei">
    <w:charset w:val="80"/>
    <w:family w:val="auto"/>
    <w:pitch w:val="variable"/>
    <w:sig w:usb0="00000000" w:usb1="00000000" w:usb2="00000000" w:usb3="00000000" w:csb0="00000000" w:csb1="00000000"/>
  </w:font>
  <w:font w:name="Lohit Hindi">
    <w:altName w:val="MS Mincho"/>
    <w:charset w:val="80"/>
    <w:family w:val="auto"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0000002"/>
    <w:multiLevelType w:val="multilevel"/>
    <w:tmpl w:val="00000002"/>
    <w:name w:val="WW8Num2"/>
    <w:lvl w:ilvl="0">
      <w:start w:val="1"/>
      <w:numFmt w:val="bullet"/>
      <w:lvlText w:val=""/>
      <w:lvlJc w:val="left"/>
      <w:pPr>
        <w:tabs>
          <w:tab w:val="num" w:pos="0"/>
        </w:tabs>
        <w:ind w:left="360" w:hanging="360"/>
      </w:pPr>
      <w:rPr>
        <w:rFonts w:ascii="Liberation Serif" w:hAnsi="Liberation Serif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2">
    <w:nsid w:val="00000003"/>
    <w:multiLevelType w:val="multilevel"/>
    <w:tmpl w:val="00000003"/>
    <w:name w:val="WW8Num3"/>
    <w:lvl w:ilvl="0">
      <w:start w:val="1"/>
      <w:numFmt w:val="bullet"/>
      <w:lvlText w:val=""/>
      <w:lvlJc w:val="left"/>
      <w:pPr>
        <w:tabs>
          <w:tab w:val="num" w:pos="0"/>
        </w:tabs>
        <w:ind w:left="360" w:hanging="360"/>
      </w:pPr>
      <w:rPr>
        <w:rFonts w:ascii="Liberation Serif" w:hAnsi="Liberation Serif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3">
    <w:nsid w:val="00000004"/>
    <w:multiLevelType w:val="multilevel"/>
    <w:tmpl w:val="00000004"/>
    <w:name w:val="WW8Num4"/>
    <w:lvl w:ilvl="0">
      <w:start w:val="1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Liberation Serif" w:hAnsi="Liberation Serif"/>
        <w:b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4">
    <w:nsid w:val="00000005"/>
    <w:multiLevelType w:val="multilevel"/>
    <w:tmpl w:val="00000005"/>
    <w:name w:val="WW8Num5"/>
    <w:lvl w:ilvl="0">
      <w:start w:val="1"/>
      <w:numFmt w:val="bullet"/>
      <w:lvlText w:val=""/>
      <w:lvlJc w:val="left"/>
      <w:pPr>
        <w:tabs>
          <w:tab w:val="num" w:pos="288"/>
        </w:tabs>
        <w:ind w:left="288" w:hanging="288"/>
      </w:pPr>
      <w:rPr>
        <w:rFonts w:ascii="Liberation Serif" w:hAnsi="Liberation Serif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5">
    <w:nsid w:val="00000006"/>
    <w:multiLevelType w:val="multilevel"/>
    <w:tmpl w:val="00000006"/>
    <w:name w:val="WW8Num6"/>
    <w:lvl w:ilvl="0">
      <w:start w:val="1"/>
      <w:numFmt w:val="bullet"/>
      <w:lvlText w:val=""/>
      <w:lvlJc w:val="left"/>
      <w:pPr>
        <w:tabs>
          <w:tab w:val="num" w:pos="0"/>
        </w:tabs>
        <w:ind w:left="360" w:hanging="360"/>
      </w:pPr>
      <w:rPr>
        <w:rFonts w:ascii="Liberation Serif" w:hAnsi="Liberation Serif" w:cs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/>
      </w:rPr>
    </w:lvl>
  </w:abstractNum>
  <w:abstractNum w:abstractNumId="6">
    <w:nsid w:val="00000007"/>
    <w:multiLevelType w:val="multilevel"/>
    <w:tmpl w:val="00000007"/>
    <w:name w:val="WW8Num7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Symbol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Symbol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Symbol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Symbol"/>
      </w:rPr>
    </w:lvl>
  </w:abstractNum>
  <w:abstractNum w:abstractNumId="7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8">
    <w:nsid w:val="00000009"/>
    <w:multiLevelType w:val="multilevel"/>
    <w:tmpl w:val="00000009"/>
    <w:name w:val="WW8Num9"/>
    <w:lvl w:ilvl="0">
      <w:start w:val="1"/>
      <w:numFmt w:val="bullet"/>
      <w:lvlText w:val=""/>
      <w:lvlJc w:val="left"/>
      <w:pPr>
        <w:tabs>
          <w:tab w:val="num" w:pos="360"/>
        </w:tabs>
        <w:ind w:left="360" w:hanging="360"/>
      </w:pPr>
      <w:rPr>
        <w:rFonts w:ascii="Liberation Serif" w:hAnsi="Liberation Serif" w:cs="Wingding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/>
      </w:rPr>
    </w:lvl>
  </w:abstractNum>
  <w:abstractNum w:abstractNumId="9">
    <w:nsid w:val="0000000A"/>
    <w:multiLevelType w:val="multilevel"/>
    <w:tmpl w:val="0000000A"/>
    <w:name w:val="WW8Num10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cs="Wingdings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embedSystemFonts/>
  <w:proofState w:spelling="clean" w:grammar="clean"/>
  <w:stylePaneFormatFilter w:val="000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compat>
    <w:spaceForUL/>
    <w:doNotLeaveBackslashAlone/>
  </w:compat>
  <w:rsids>
    <w:rsidRoot w:val="00B503BC"/>
    <w:rsid w:val="0009594F"/>
    <w:rsid w:val="001E10FF"/>
    <w:rsid w:val="00270E25"/>
    <w:rsid w:val="002E6453"/>
    <w:rsid w:val="003D019C"/>
    <w:rsid w:val="004610C9"/>
    <w:rsid w:val="00494077"/>
    <w:rsid w:val="004C7353"/>
    <w:rsid w:val="005F610E"/>
    <w:rsid w:val="006128AD"/>
    <w:rsid w:val="006757D6"/>
    <w:rsid w:val="006D572A"/>
    <w:rsid w:val="007C2029"/>
    <w:rsid w:val="00887F0A"/>
    <w:rsid w:val="008F63D6"/>
    <w:rsid w:val="00904055"/>
    <w:rsid w:val="00956F91"/>
    <w:rsid w:val="009D4D1E"/>
    <w:rsid w:val="009E2C25"/>
    <w:rsid w:val="00A75B63"/>
    <w:rsid w:val="00A96D8C"/>
    <w:rsid w:val="00AF2919"/>
    <w:rsid w:val="00B503BC"/>
    <w:rsid w:val="00BC589B"/>
    <w:rsid w:val="00BD5BD1"/>
    <w:rsid w:val="00C65F46"/>
    <w:rsid w:val="00C86D59"/>
    <w:rsid w:val="00CC6A83"/>
    <w:rsid w:val="00CD26EF"/>
    <w:rsid w:val="00CF4B7F"/>
    <w:rsid w:val="00CF4C62"/>
    <w:rsid w:val="00E060CD"/>
    <w:rsid w:val="00ED2AD3"/>
    <w:rsid w:val="00F02ED8"/>
    <w:rsid w:val="00F126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>
      <o:colormenu v:ext="edit" fillcolor="none [4]" strokecolor="none [1]" shadowcolor="none [2]"/>
    </o:shapedefaults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0" w:uiPriority="9" w:unhideWhenUsed="0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610E"/>
    <w:pPr>
      <w:widowControl w:val="0"/>
      <w:suppressAutoHyphens/>
    </w:pPr>
    <w:rPr>
      <w:lang w:eastAsia="zh-CN"/>
    </w:rPr>
  </w:style>
  <w:style w:type="paragraph" w:styleId="Heading8">
    <w:name w:val="heading 8"/>
    <w:basedOn w:val="Normal"/>
    <w:next w:val="Normal"/>
    <w:qFormat/>
    <w:rsid w:val="005F610E"/>
    <w:pPr>
      <w:tabs>
        <w:tab w:val="num" w:pos="0"/>
      </w:tabs>
      <w:autoSpaceDE w:val="0"/>
      <w:ind w:left="1440" w:hanging="1440"/>
      <w:outlineLvl w:val="7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5F610E"/>
    <w:rPr>
      <w:color w:val="auto"/>
    </w:rPr>
  </w:style>
  <w:style w:type="character" w:customStyle="1" w:styleId="WW8Num2z1">
    <w:name w:val="WW8Num2z1"/>
    <w:rsid w:val="005F610E"/>
    <w:rPr>
      <w:rFonts w:ascii="Courier New" w:hAnsi="Courier New" w:cs="Courier New"/>
    </w:rPr>
  </w:style>
  <w:style w:type="character" w:customStyle="1" w:styleId="WW8Num2z2">
    <w:name w:val="WW8Num2z2"/>
    <w:rsid w:val="005F610E"/>
    <w:rPr>
      <w:rFonts w:ascii="Wingdings" w:hAnsi="Wingdings" w:cs="Wingdings"/>
    </w:rPr>
  </w:style>
  <w:style w:type="character" w:customStyle="1" w:styleId="WW8Num2z3">
    <w:name w:val="WW8Num2z3"/>
    <w:rsid w:val="005F610E"/>
    <w:rPr>
      <w:rFonts w:ascii="Symbol" w:hAnsi="Symbol" w:cs="Symbol"/>
    </w:rPr>
  </w:style>
  <w:style w:type="character" w:customStyle="1" w:styleId="WW8Num3z0">
    <w:name w:val="WW8Num3z0"/>
    <w:rsid w:val="005F610E"/>
    <w:rPr>
      <w:color w:val="auto"/>
    </w:rPr>
  </w:style>
  <w:style w:type="character" w:customStyle="1" w:styleId="WW8Num3z1">
    <w:name w:val="WW8Num3z1"/>
    <w:rsid w:val="005F610E"/>
    <w:rPr>
      <w:rFonts w:ascii="Courier New" w:hAnsi="Courier New" w:cs="Courier New"/>
    </w:rPr>
  </w:style>
  <w:style w:type="character" w:customStyle="1" w:styleId="WW8Num3z2">
    <w:name w:val="WW8Num3z2"/>
    <w:rsid w:val="005F610E"/>
    <w:rPr>
      <w:rFonts w:ascii="Wingdings" w:hAnsi="Wingdings" w:cs="Wingdings"/>
    </w:rPr>
  </w:style>
  <w:style w:type="character" w:customStyle="1" w:styleId="WW8Num3z3">
    <w:name w:val="WW8Num3z3"/>
    <w:rsid w:val="005F610E"/>
    <w:rPr>
      <w:rFonts w:ascii="Symbol" w:hAnsi="Symbol" w:cs="Symbol"/>
    </w:rPr>
  </w:style>
  <w:style w:type="character" w:customStyle="1" w:styleId="WW8Num4z0">
    <w:name w:val="WW8Num4z0"/>
    <w:rsid w:val="005F610E"/>
    <w:rPr>
      <w:b w:val="0"/>
      <w:color w:val="auto"/>
    </w:rPr>
  </w:style>
  <w:style w:type="character" w:customStyle="1" w:styleId="WW8Num4z1">
    <w:name w:val="WW8Num4z1"/>
    <w:rsid w:val="005F610E"/>
    <w:rPr>
      <w:rFonts w:ascii="Courier New" w:hAnsi="Courier New" w:cs="Courier New"/>
    </w:rPr>
  </w:style>
  <w:style w:type="character" w:customStyle="1" w:styleId="WW8Num4z2">
    <w:name w:val="WW8Num4z2"/>
    <w:rsid w:val="005F610E"/>
    <w:rPr>
      <w:rFonts w:ascii="Wingdings" w:hAnsi="Wingdings" w:cs="Wingdings"/>
    </w:rPr>
  </w:style>
  <w:style w:type="character" w:customStyle="1" w:styleId="WW8Num4z3">
    <w:name w:val="WW8Num4z3"/>
    <w:rsid w:val="005F610E"/>
    <w:rPr>
      <w:rFonts w:ascii="Symbol" w:hAnsi="Symbol" w:cs="Symbol"/>
    </w:rPr>
  </w:style>
  <w:style w:type="character" w:customStyle="1" w:styleId="WW8Num5z0">
    <w:name w:val="WW8Num5z0"/>
    <w:rsid w:val="005F610E"/>
    <w:rPr>
      <w:color w:val="auto"/>
    </w:rPr>
  </w:style>
  <w:style w:type="character" w:customStyle="1" w:styleId="WW8Num5z1">
    <w:name w:val="WW8Num5z1"/>
    <w:rsid w:val="005F610E"/>
    <w:rPr>
      <w:rFonts w:ascii="Courier New" w:hAnsi="Courier New" w:cs="Courier New"/>
    </w:rPr>
  </w:style>
  <w:style w:type="character" w:customStyle="1" w:styleId="WW8Num5z2">
    <w:name w:val="WW8Num5z2"/>
    <w:rsid w:val="005F610E"/>
    <w:rPr>
      <w:rFonts w:ascii="Wingdings" w:hAnsi="Wingdings" w:cs="Wingdings"/>
    </w:rPr>
  </w:style>
  <w:style w:type="character" w:customStyle="1" w:styleId="WW8Num5z3">
    <w:name w:val="WW8Num5z3"/>
    <w:rsid w:val="005F610E"/>
    <w:rPr>
      <w:rFonts w:ascii="Symbol" w:hAnsi="Symbol" w:cs="Symbol"/>
    </w:rPr>
  </w:style>
  <w:style w:type="character" w:customStyle="1" w:styleId="WW8Num6z0">
    <w:name w:val="WW8Num6z0"/>
    <w:rsid w:val="005F610E"/>
    <w:rPr>
      <w:rFonts w:ascii="Wingdings" w:hAnsi="Wingdings" w:cs="Wingdings"/>
    </w:rPr>
  </w:style>
  <w:style w:type="character" w:customStyle="1" w:styleId="WW8Num6z1">
    <w:name w:val="WW8Num6z1"/>
    <w:rsid w:val="005F610E"/>
    <w:rPr>
      <w:rFonts w:ascii="Courier New" w:hAnsi="Courier New" w:cs="Courier New"/>
    </w:rPr>
  </w:style>
  <w:style w:type="character" w:customStyle="1" w:styleId="WW8Num6z2">
    <w:name w:val="WW8Num6z2"/>
    <w:rsid w:val="005F610E"/>
    <w:rPr>
      <w:rFonts w:ascii="Wingdings" w:hAnsi="Wingdings" w:cs="Wingdings"/>
    </w:rPr>
  </w:style>
  <w:style w:type="character" w:customStyle="1" w:styleId="WW8Num6z3">
    <w:name w:val="WW8Num6z3"/>
    <w:rsid w:val="005F610E"/>
    <w:rPr>
      <w:rFonts w:ascii="Symbol" w:hAnsi="Symbol" w:cs="Symbol"/>
    </w:rPr>
  </w:style>
  <w:style w:type="character" w:customStyle="1" w:styleId="WW8Num7z0">
    <w:name w:val="WW8Num7z0"/>
    <w:rsid w:val="005F610E"/>
    <w:rPr>
      <w:rFonts w:ascii="Symbol" w:hAnsi="Symbol" w:cs="Symbol"/>
    </w:rPr>
  </w:style>
  <w:style w:type="character" w:customStyle="1" w:styleId="WW8Num7z1">
    <w:name w:val="WW8Num7z1"/>
    <w:rsid w:val="005F610E"/>
    <w:rPr>
      <w:rFonts w:ascii="Courier New" w:hAnsi="Courier New" w:cs="Courier New"/>
    </w:rPr>
  </w:style>
  <w:style w:type="character" w:customStyle="1" w:styleId="WW8Num7z3">
    <w:name w:val="WW8Num7z3"/>
    <w:rsid w:val="005F610E"/>
    <w:rPr>
      <w:rFonts w:ascii="Symbol" w:hAnsi="Symbol" w:cs="Symbol"/>
    </w:rPr>
  </w:style>
  <w:style w:type="character" w:customStyle="1" w:styleId="WW8Num8z0">
    <w:name w:val="WW8Num8z0"/>
    <w:rsid w:val="005F610E"/>
    <w:rPr>
      <w:color w:val="auto"/>
    </w:rPr>
  </w:style>
  <w:style w:type="character" w:customStyle="1" w:styleId="WW8Num8z1">
    <w:name w:val="WW8Num8z1"/>
    <w:rsid w:val="005F610E"/>
    <w:rPr>
      <w:rFonts w:ascii="Courier New" w:hAnsi="Courier New" w:cs="Courier New"/>
    </w:rPr>
  </w:style>
  <w:style w:type="character" w:customStyle="1" w:styleId="WW8Num8z2">
    <w:name w:val="WW8Num8z2"/>
    <w:rsid w:val="005F610E"/>
    <w:rPr>
      <w:rFonts w:ascii="Wingdings" w:hAnsi="Wingdings" w:cs="Wingdings"/>
    </w:rPr>
  </w:style>
  <w:style w:type="character" w:customStyle="1" w:styleId="WW8Num9z0">
    <w:name w:val="WW8Num9z0"/>
    <w:rsid w:val="005F610E"/>
    <w:rPr>
      <w:rFonts w:ascii="Wingdings" w:hAnsi="Wingdings" w:cs="Wingdings"/>
    </w:rPr>
  </w:style>
  <w:style w:type="character" w:customStyle="1" w:styleId="WW8Num9z1">
    <w:name w:val="WW8Num9z1"/>
    <w:rsid w:val="005F610E"/>
    <w:rPr>
      <w:rFonts w:ascii="Courier New" w:hAnsi="Courier New" w:cs="Courier New"/>
    </w:rPr>
  </w:style>
  <w:style w:type="character" w:customStyle="1" w:styleId="WW8Num9z2">
    <w:name w:val="WW8Num9z2"/>
    <w:rsid w:val="005F610E"/>
    <w:rPr>
      <w:rFonts w:ascii="Wingdings" w:hAnsi="Wingdings" w:cs="Wingdings"/>
    </w:rPr>
  </w:style>
  <w:style w:type="character" w:customStyle="1" w:styleId="WW8Num9z3">
    <w:name w:val="WW8Num9z3"/>
    <w:rsid w:val="005F610E"/>
    <w:rPr>
      <w:rFonts w:ascii="Symbol" w:hAnsi="Symbol" w:cs="Symbol"/>
    </w:rPr>
  </w:style>
  <w:style w:type="character" w:customStyle="1" w:styleId="WW8Num10z0">
    <w:name w:val="WW8Num10z0"/>
    <w:rsid w:val="005F610E"/>
    <w:rPr>
      <w:rFonts w:ascii="Wingdings" w:hAnsi="Wingdings" w:cs="Wingdings"/>
    </w:rPr>
  </w:style>
  <w:style w:type="character" w:customStyle="1" w:styleId="WW8Num10z1">
    <w:name w:val="WW8Num10z1"/>
    <w:rsid w:val="005F610E"/>
    <w:rPr>
      <w:rFonts w:ascii="Courier New" w:hAnsi="Courier New" w:cs="Courier New"/>
    </w:rPr>
  </w:style>
  <w:style w:type="character" w:customStyle="1" w:styleId="WW8Num10z3">
    <w:name w:val="WW8Num10z3"/>
    <w:rsid w:val="005F610E"/>
    <w:rPr>
      <w:rFonts w:ascii="Symbol" w:hAnsi="Symbol" w:cs="Symbol"/>
    </w:rPr>
  </w:style>
  <w:style w:type="character" w:customStyle="1" w:styleId="Absatz-Standardschriftart">
    <w:name w:val="Absatz-Standardschriftart"/>
    <w:rsid w:val="005F610E"/>
  </w:style>
  <w:style w:type="character" w:customStyle="1" w:styleId="WW8Num1z0">
    <w:name w:val="WW8Num1z0"/>
    <w:rsid w:val="005F610E"/>
    <w:rPr>
      <w:color w:val="auto"/>
    </w:rPr>
  </w:style>
  <w:style w:type="character" w:customStyle="1" w:styleId="WW8Num1z1">
    <w:name w:val="WW8Num1z1"/>
    <w:rsid w:val="005F610E"/>
    <w:rPr>
      <w:rFonts w:ascii="Courier New" w:hAnsi="Courier New" w:cs="Courier New"/>
    </w:rPr>
  </w:style>
  <w:style w:type="character" w:customStyle="1" w:styleId="WW8Num1z2">
    <w:name w:val="WW8Num1z2"/>
    <w:rsid w:val="005F610E"/>
    <w:rPr>
      <w:rFonts w:ascii="Wingdings" w:hAnsi="Wingdings" w:cs="Wingdings"/>
    </w:rPr>
  </w:style>
  <w:style w:type="character" w:customStyle="1" w:styleId="WW8Num1z3">
    <w:name w:val="WW8Num1z3"/>
    <w:rsid w:val="005F610E"/>
    <w:rPr>
      <w:rFonts w:ascii="Symbol" w:hAnsi="Symbol" w:cs="Symbol"/>
    </w:rPr>
  </w:style>
  <w:style w:type="character" w:customStyle="1" w:styleId="WW8Num7z2">
    <w:name w:val="WW8Num7z2"/>
    <w:rsid w:val="005F610E"/>
    <w:rPr>
      <w:rFonts w:ascii="Wingdings" w:hAnsi="Wingdings" w:cs="Wingdings"/>
    </w:rPr>
  </w:style>
  <w:style w:type="character" w:customStyle="1" w:styleId="WW8Num8z3">
    <w:name w:val="WW8Num8z3"/>
    <w:rsid w:val="005F610E"/>
    <w:rPr>
      <w:rFonts w:ascii="Symbol" w:hAnsi="Symbol" w:cs="Symbol"/>
    </w:rPr>
  </w:style>
  <w:style w:type="character" w:styleId="Hyperlink">
    <w:name w:val="Hyperlink"/>
    <w:rsid w:val="005F610E"/>
    <w:rPr>
      <w:color w:val="0000FF"/>
      <w:u w:val="single"/>
    </w:rPr>
  </w:style>
  <w:style w:type="paragraph" w:customStyle="1" w:styleId="Heading">
    <w:name w:val="Heading"/>
    <w:basedOn w:val="Normal"/>
    <w:next w:val="BodyText"/>
    <w:rsid w:val="005F610E"/>
    <w:pPr>
      <w:keepNext/>
      <w:spacing w:before="240" w:after="120"/>
    </w:pPr>
    <w:rPr>
      <w:rFonts w:ascii="Liberation Sans" w:eastAsia="WenQuanYi Micro Hei" w:hAnsi="Liberation Sans" w:cs="Lohit Hindi"/>
      <w:sz w:val="28"/>
      <w:szCs w:val="28"/>
    </w:rPr>
  </w:style>
  <w:style w:type="paragraph" w:styleId="BodyText">
    <w:name w:val="Body Text"/>
    <w:basedOn w:val="Normal"/>
    <w:rsid w:val="005F610E"/>
    <w:pPr>
      <w:spacing w:after="120"/>
    </w:pPr>
  </w:style>
  <w:style w:type="paragraph" w:styleId="List">
    <w:name w:val="List"/>
    <w:basedOn w:val="BodyText"/>
    <w:rsid w:val="005F610E"/>
    <w:rPr>
      <w:rFonts w:cs="Lohit Hindi"/>
    </w:rPr>
  </w:style>
  <w:style w:type="paragraph" w:styleId="Caption">
    <w:name w:val="caption"/>
    <w:basedOn w:val="Normal"/>
    <w:qFormat/>
    <w:rsid w:val="005F610E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Index">
    <w:name w:val="Index"/>
    <w:basedOn w:val="Normal"/>
    <w:rsid w:val="005F610E"/>
    <w:pPr>
      <w:suppressLineNumbers/>
    </w:pPr>
    <w:rPr>
      <w:rFonts w:cs="Lohit Hindi"/>
    </w:rPr>
  </w:style>
  <w:style w:type="paragraph" w:styleId="BodyTextIndent">
    <w:name w:val="Body Text Indent"/>
    <w:basedOn w:val="Normal"/>
    <w:rsid w:val="005F610E"/>
    <w:pPr>
      <w:ind w:left="3600" w:hanging="3600"/>
    </w:pPr>
    <w:rPr>
      <w:sz w:val="24"/>
    </w:rPr>
  </w:style>
  <w:style w:type="paragraph" w:customStyle="1" w:styleId="TableContents">
    <w:name w:val="Table Contents"/>
    <w:basedOn w:val="Normal"/>
    <w:rsid w:val="005F610E"/>
    <w:pPr>
      <w:suppressLineNumbers/>
    </w:pPr>
  </w:style>
  <w:style w:type="paragraph" w:customStyle="1" w:styleId="TableHeading">
    <w:name w:val="Table Heading"/>
    <w:basedOn w:val="TableContents"/>
    <w:rsid w:val="005F610E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2E6453"/>
    <w:pPr>
      <w:ind w:left="720"/>
    </w:pPr>
  </w:style>
  <w:style w:type="character" w:customStyle="1" w:styleId="apple-converted-space">
    <w:name w:val="apple-converted-space"/>
    <w:basedOn w:val="DefaultParagraphFont"/>
    <w:rsid w:val="002E6453"/>
  </w:style>
  <w:style w:type="paragraph" w:styleId="BalloonText">
    <w:name w:val="Balloon Text"/>
    <w:basedOn w:val="Normal"/>
    <w:link w:val="BalloonTextChar"/>
    <w:uiPriority w:val="99"/>
    <w:semiHidden/>
    <w:unhideWhenUsed/>
    <w:rsid w:val="008F63D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F63D6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782</Words>
  <Characters>4463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manjeet kumar</vt:lpstr>
    </vt:vector>
  </TitlesOfParts>
  <Company>p</Company>
  <LinksUpToDate>false</LinksUpToDate>
  <CharactersWithSpaces>5235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manjeet kumar</dc:title>
  <dc:creator>Administrator</dc:creator>
  <cp:lastModifiedBy>Amith</cp:lastModifiedBy>
  <cp:revision>2</cp:revision>
  <cp:lastPrinted>1601-01-01T00:00:00Z</cp:lastPrinted>
  <dcterms:created xsi:type="dcterms:W3CDTF">2016-02-19T07:15:00Z</dcterms:created>
  <dcterms:modified xsi:type="dcterms:W3CDTF">2016-02-19T07:15:00Z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1033-9.1.0.4058</vt:lpwstr>
  </property>
</Properties>
</file>