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478C416B" w14:textId="780C5BB5" w:rsidR="00467346" w:rsidRPr="00014E21" w:rsidRDefault="003B3C91" w:rsidP="00467346">
      <w:pPr>
        <w:widowControl w:val="0"/>
        <w:suppressAutoHyphens w:val="0"/>
        <w:autoSpaceDE w:val="0"/>
        <w:autoSpaceDN w:val="0"/>
        <w:adjustRightInd w:val="0"/>
        <w:rPr>
          <w:b/>
          <w:bCs/>
          <w:noProof w:val="0"/>
          <w:sz w:val="36"/>
          <w:szCs w:val="36"/>
        </w:rPr>
      </w:pPr>
      <w:r w:rsidRPr="00014E21">
        <w:rPr>
          <w:b/>
          <w:bCs/>
          <w:noProof w:val="0"/>
          <w:sz w:val="36"/>
          <w:szCs w:val="36"/>
        </w:rPr>
        <w:t>S</w:t>
      </w:r>
      <w:r w:rsidR="00B232A5" w:rsidRPr="00014E21">
        <w:rPr>
          <w:b/>
          <w:bCs/>
          <w:noProof w:val="0"/>
          <w:sz w:val="36"/>
          <w:szCs w:val="36"/>
        </w:rPr>
        <w:t>OHIL MEMON</w:t>
      </w:r>
    </w:p>
    <w:p w14:paraId="6518B7D0" w14:textId="77777777" w:rsidR="00014E21" w:rsidRPr="00014E21" w:rsidRDefault="00014E21" w:rsidP="00467346">
      <w:pPr>
        <w:widowControl w:val="0"/>
        <w:suppressAutoHyphens w:val="0"/>
        <w:autoSpaceDE w:val="0"/>
        <w:autoSpaceDN w:val="0"/>
        <w:adjustRightInd w:val="0"/>
        <w:rPr>
          <w:noProof w:val="0"/>
          <w:sz w:val="28"/>
          <w:szCs w:val="28"/>
        </w:rPr>
      </w:pPr>
    </w:p>
    <w:p w14:paraId="7383C96E" w14:textId="0332122E" w:rsidR="00B232A5" w:rsidRPr="00014E21" w:rsidRDefault="00D17261" w:rsidP="00467346">
      <w:pPr>
        <w:widowControl w:val="0"/>
        <w:suppressAutoHyphens w:val="0"/>
        <w:autoSpaceDE w:val="0"/>
        <w:autoSpaceDN w:val="0"/>
        <w:adjustRightInd w:val="0"/>
        <w:rPr>
          <w:noProof w:val="0"/>
          <w:sz w:val="28"/>
          <w:szCs w:val="28"/>
        </w:rPr>
      </w:pPr>
      <w:r w:rsidRPr="00014E21">
        <w:rPr>
          <w:noProof w:val="0"/>
          <w:sz w:val="28"/>
          <w:szCs w:val="28"/>
        </w:rPr>
        <w:t>B</w:t>
      </w:r>
      <w:r w:rsidR="00110EE6" w:rsidRPr="00014E21">
        <w:rPr>
          <w:noProof w:val="0"/>
          <w:sz w:val="28"/>
          <w:szCs w:val="28"/>
        </w:rPr>
        <w:t>.</w:t>
      </w:r>
      <w:r w:rsidRPr="00014E21">
        <w:rPr>
          <w:noProof w:val="0"/>
          <w:sz w:val="28"/>
          <w:szCs w:val="28"/>
        </w:rPr>
        <w:t>Tech</w:t>
      </w:r>
      <w:r w:rsidR="00110EE6" w:rsidRPr="00014E21">
        <w:rPr>
          <w:noProof w:val="0"/>
          <w:sz w:val="28"/>
          <w:szCs w:val="28"/>
        </w:rPr>
        <w:t xml:space="preserve"> Information Technology</w:t>
      </w:r>
    </w:p>
    <w:p w14:paraId="6AB6791D" w14:textId="230030FA" w:rsidR="00467346" w:rsidRPr="00014E21" w:rsidRDefault="00B232A5" w:rsidP="00467346">
      <w:pPr>
        <w:widowControl w:val="0"/>
        <w:suppressAutoHyphens w:val="0"/>
        <w:autoSpaceDE w:val="0"/>
        <w:autoSpaceDN w:val="0"/>
        <w:adjustRightInd w:val="0"/>
        <w:rPr>
          <w:noProof w:val="0"/>
          <w:sz w:val="28"/>
          <w:szCs w:val="28"/>
        </w:rPr>
      </w:pPr>
      <w:r w:rsidRPr="00014E21">
        <w:rPr>
          <w:noProof w:val="0"/>
          <w:sz w:val="28"/>
          <w:szCs w:val="28"/>
        </w:rPr>
        <w:t>Ahmedabad, Gujarat</w:t>
      </w:r>
      <w:r w:rsidR="00467346" w:rsidRPr="00014E21">
        <w:rPr>
          <w:noProof w:val="0"/>
          <w:sz w:val="28"/>
          <w:szCs w:val="28"/>
        </w:rPr>
        <w:t>- INDIA</w:t>
      </w:r>
    </w:p>
    <w:p w14:paraId="7551462B" w14:textId="3943845B" w:rsidR="00467346" w:rsidRPr="00014E21" w:rsidRDefault="00141CAD" w:rsidP="00467346">
      <w:pPr>
        <w:widowControl w:val="0"/>
        <w:suppressAutoHyphens w:val="0"/>
        <w:autoSpaceDE w:val="0"/>
        <w:autoSpaceDN w:val="0"/>
        <w:adjustRightInd w:val="0"/>
        <w:rPr>
          <w:noProof w:val="0"/>
          <w:sz w:val="28"/>
          <w:szCs w:val="28"/>
        </w:rPr>
      </w:pPr>
      <w:r w:rsidRPr="00014E21">
        <w:rPr>
          <w:b/>
          <w:bCs/>
          <w:noProof w:val="0"/>
          <w:sz w:val="28"/>
          <w:szCs w:val="28"/>
        </w:rPr>
        <w:t>Contact:</w:t>
      </w:r>
      <w:r w:rsidR="00467346" w:rsidRPr="00014E21">
        <w:rPr>
          <w:noProof w:val="0"/>
          <w:sz w:val="28"/>
          <w:szCs w:val="28"/>
        </w:rPr>
        <w:t xml:space="preserve"> +91 </w:t>
      </w:r>
      <w:r w:rsidR="00B232A5" w:rsidRPr="00014E21">
        <w:rPr>
          <w:noProof w:val="0"/>
          <w:sz w:val="28"/>
          <w:szCs w:val="28"/>
        </w:rPr>
        <w:t>992</w:t>
      </w:r>
      <w:r w:rsidR="00502841" w:rsidRPr="00014E21">
        <w:rPr>
          <w:noProof w:val="0"/>
          <w:sz w:val="28"/>
          <w:szCs w:val="28"/>
        </w:rPr>
        <w:t xml:space="preserve"> </w:t>
      </w:r>
      <w:r w:rsidR="00B232A5" w:rsidRPr="00014E21">
        <w:rPr>
          <w:noProof w:val="0"/>
          <w:sz w:val="28"/>
          <w:szCs w:val="28"/>
        </w:rPr>
        <w:t>47</w:t>
      </w:r>
      <w:r w:rsidR="00014E21">
        <w:rPr>
          <w:noProof w:val="0"/>
          <w:sz w:val="28"/>
          <w:szCs w:val="28"/>
        </w:rPr>
        <w:t xml:space="preserve"> </w:t>
      </w:r>
      <w:r w:rsidR="00B232A5" w:rsidRPr="00014E21">
        <w:rPr>
          <w:noProof w:val="0"/>
          <w:sz w:val="28"/>
          <w:szCs w:val="28"/>
        </w:rPr>
        <w:t>90365 / +91 890</w:t>
      </w:r>
      <w:r w:rsidR="00502841" w:rsidRPr="00014E21">
        <w:rPr>
          <w:noProof w:val="0"/>
          <w:sz w:val="28"/>
          <w:szCs w:val="28"/>
        </w:rPr>
        <w:t xml:space="preserve"> </w:t>
      </w:r>
      <w:r w:rsidR="00B232A5" w:rsidRPr="00014E21">
        <w:rPr>
          <w:noProof w:val="0"/>
          <w:sz w:val="28"/>
          <w:szCs w:val="28"/>
        </w:rPr>
        <w:t>56</w:t>
      </w:r>
      <w:r w:rsidR="00014E21">
        <w:rPr>
          <w:noProof w:val="0"/>
          <w:sz w:val="28"/>
          <w:szCs w:val="28"/>
        </w:rPr>
        <w:t xml:space="preserve"> </w:t>
      </w:r>
      <w:r w:rsidR="00B232A5" w:rsidRPr="00014E21">
        <w:rPr>
          <w:noProof w:val="0"/>
          <w:sz w:val="28"/>
          <w:szCs w:val="28"/>
        </w:rPr>
        <w:t>53734</w:t>
      </w:r>
    </w:p>
    <w:p w14:paraId="49FDCA65" w14:textId="728D4441" w:rsidR="00467346" w:rsidRPr="00014E21" w:rsidRDefault="00141CAD" w:rsidP="00467346">
      <w:pPr>
        <w:rPr>
          <w:sz w:val="28"/>
          <w:szCs w:val="28"/>
          <w:lang w:eastAsia="ar-SA"/>
        </w:rPr>
      </w:pPr>
      <w:r w:rsidRPr="00014E21">
        <w:rPr>
          <w:b/>
          <w:bCs/>
          <w:noProof w:val="0"/>
          <w:sz w:val="28"/>
          <w:szCs w:val="28"/>
        </w:rPr>
        <w:t>Email:</w:t>
      </w:r>
      <w:r w:rsidR="00467346" w:rsidRPr="00014E21">
        <w:rPr>
          <w:noProof w:val="0"/>
          <w:sz w:val="28"/>
          <w:szCs w:val="28"/>
        </w:rPr>
        <w:t xml:space="preserve"> </w:t>
      </w:r>
      <w:r w:rsidR="00B232A5" w:rsidRPr="00014E21">
        <w:rPr>
          <w:noProof w:val="0"/>
          <w:sz w:val="28"/>
          <w:szCs w:val="28"/>
        </w:rPr>
        <w:t>sohil.memon63@gmail.com</w:t>
      </w:r>
    </w:p>
    <w:p w14:paraId="284A5863" w14:textId="77777777" w:rsidR="008F7D3C" w:rsidRPr="00014E21" w:rsidRDefault="004F0B07">
      <w:pPr>
        <w:tabs>
          <w:tab w:val="left" w:pos="5925"/>
        </w:tabs>
        <w:jc w:val="both"/>
        <w:rPr>
          <w:b/>
          <w:bCs/>
          <w:lang w:eastAsia="ar-SA"/>
        </w:rPr>
      </w:pPr>
      <w:r w:rsidRPr="00014E21">
        <mc:AlternateContent>
          <mc:Choice Requires="wps">
            <w:drawing>
              <wp:anchor distT="0" distB="0" distL="114300" distR="114300" simplePos="0" relativeHeight="251657728" behindDoc="0" locked="0" layoutInCell="1" allowOverlap="1" wp14:anchorId="16EBEC9D" wp14:editId="4FC01DED">
                <wp:simplePos x="0" y="0"/>
                <wp:positionH relativeFrom="column">
                  <wp:posOffset>0</wp:posOffset>
                </wp:positionH>
                <wp:positionV relativeFrom="paragraph">
                  <wp:posOffset>123825</wp:posOffset>
                </wp:positionV>
                <wp:extent cx="5692775" cy="0"/>
                <wp:effectExtent l="101600" t="98425" r="111125" b="11747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2775" cy="0"/>
                        </a:xfrm>
                        <a:prstGeom prst="line">
                          <a:avLst/>
                        </a:prstGeom>
                        <a:noFill/>
                        <a:ln w="2844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75pt" to="448.2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" strokeweight=".79mm">
                <v:stroke joinstyle="miter"/>
                <v:shadow color="black" opacity="49150f" offset=".74833mm,.74833mm"/>
              </v:line>
            </w:pict>
          </mc:Fallback>
        </mc:AlternateContent>
      </w:r>
      <w:r w:rsidR="008F7D3C" w:rsidRPr="00014E21">
        <w:rPr>
          <w:b/>
          <w:bCs/>
          <w:lang w:eastAsia="ar-SA"/>
        </w:rPr>
        <w:tab/>
      </w:r>
    </w:p>
    <w:p w14:paraId="58AFC79A" w14:textId="77777777" w:rsidR="00014E21" w:rsidRDefault="00014E21" w:rsidP="003B3C91">
      <w:pPr>
        <w:tabs>
          <w:tab w:val="left" w:pos="8640"/>
        </w:tabs>
        <w:jc w:val="both"/>
        <w:rPr>
          <w:rFonts w:eastAsia="Batang"/>
          <w:b/>
          <w:sz w:val="28"/>
          <w:lang w:eastAsia="ar-SA"/>
        </w:rPr>
      </w:pPr>
    </w:p>
    <w:p w14:paraId="08988D6C" w14:textId="51A2570D" w:rsidR="003B3C91" w:rsidRDefault="00014E21" w:rsidP="003B3C91">
      <w:pPr>
        <w:tabs>
          <w:tab w:val="left" w:pos="8640"/>
        </w:tabs>
        <w:jc w:val="both"/>
        <w:rPr>
          <w:rFonts w:eastAsia="Batang"/>
          <w:b/>
          <w:sz w:val="28"/>
          <w:lang w:eastAsia="ar-SA"/>
        </w:rPr>
      </w:pPr>
      <w:r>
        <w:rPr>
          <w:rFonts w:eastAsia="Batang"/>
          <w:b/>
          <w:sz w:val="28"/>
          <w:lang w:eastAsia="ar-SA"/>
        </w:rPr>
        <w:t>Personal Summary</w:t>
      </w:r>
    </w:p>
    <w:p w14:paraId="0B31D1ED" w14:textId="77777777" w:rsidR="00D97B1C" w:rsidRDefault="00D97B1C" w:rsidP="003B3C91">
      <w:pPr>
        <w:tabs>
          <w:tab w:val="left" w:pos="8640"/>
        </w:tabs>
        <w:jc w:val="both"/>
        <w:rPr>
          <w:rFonts w:eastAsia="Batang"/>
          <w:b/>
          <w:sz w:val="28"/>
          <w:lang w:eastAsia="ar-SA"/>
        </w:rPr>
      </w:pPr>
    </w:p>
    <w:p w14:paraId="2554A067" w14:textId="6F0F047E" w:rsidR="00D97B1C" w:rsidRDefault="00D97B1C" w:rsidP="00D97B1C">
      <w:pPr>
        <w:pStyle w:val="BodyText"/>
        <w:tabs>
          <w:tab w:val="left" w:pos="360"/>
          <w:tab w:val="left" w:pos="707"/>
        </w:tabs>
        <w:rPr>
          <w:lang w:eastAsia="ar-SA"/>
        </w:rPr>
      </w:pPr>
      <w:r>
        <w:rPr>
          <w:lang w:eastAsia="ar-SA"/>
        </w:rPr>
        <w:t>A young enthusiastic individual with strong technical, analytical and leadership skills.</w:t>
      </w:r>
      <w:r w:rsidRPr="00D97B1C">
        <w:t xml:space="preserve"> </w:t>
      </w:r>
      <w:r w:rsidRPr="00D97B1C">
        <w:rPr>
          <w:lang w:eastAsia="ar-SA"/>
        </w:rPr>
        <w:t>Possesses conceptual knowledge in Web Development.</w:t>
      </w:r>
      <w:r>
        <w:rPr>
          <w:lang w:eastAsia="ar-SA"/>
        </w:rPr>
        <w:t xml:space="preserve"> Very passionate about achieving excellence in assignments. Experienced in providing motivation and guidance to colleagues and friends. Proactive in skill development by learning new technologies. Extensive practical knowledge of PHP and its frameworks.</w:t>
      </w:r>
    </w:p>
    <w:p w14:paraId="688C61EC" w14:textId="77777777" w:rsidR="00D97B1C" w:rsidRDefault="00D97B1C" w:rsidP="00D97B1C">
      <w:pPr>
        <w:pStyle w:val="BodyText"/>
        <w:tabs>
          <w:tab w:val="left" w:pos="360"/>
          <w:tab w:val="left" w:pos="707"/>
        </w:tabs>
        <w:rPr>
          <w:lang w:eastAsia="ar-SA"/>
        </w:rPr>
      </w:pPr>
    </w:p>
    <w:p w14:paraId="6F57C535" w14:textId="77777777" w:rsidR="00D97B1C" w:rsidRPr="00D97B1C" w:rsidRDefault="00D97B1C" w:rsidP="00D97B1C">
      <w:pPr>
        <w:pStyle w:val="BodyText"/>
        <w:tabs>
          <w:tab w:val="left" w:pos="360"/>
          <w:tab w:val="left" w:pos="707"/>
        </w:tabs>
        <w:rPr>
          <w:lang w:eastAsia="ar-SA"/>
        </w:rPr>
      </w:pPr>
      <w:r w:rsidRPr="00D97B1C">
        <w:rPr>
          <w:lang w:eastAsia="ar-SA"/>
        </w:rPr>
        <w:t>Successfully completed Bachelor of Technology in Information Technology Engineering at Dharmsinh Desai University, Nadiad-Gujarat with 6.85 CPI in 2014.</w:t>
      </w:r>
    </w:p>
    <w:p w14:paraId="4237BCEE" w14:textId="77777777" w:rsidR="00D97B1C" w:rsidRDefault="00D97B1C" w:rsidP="00D97B1C">
      <w:pPr>
        <w:pStyle w:val="BodyText"/>
        <w:tabs>
          <w:tab w:val="left" w:pos="360"/>
          <w:tab w:val="left" w:pos="707"/>
        </w:tabs>
        <w:rPr>
          <w:lang w:eastAsia="ar-SA"/>
        </w:rPr>
      </w:pPr>
    </w:p>
    <w:p w14:paraId="6D309915" w14:textId="07F40A6C" w:rsidR="003D100F" w:rsidRPr="00D97B1C" w:rsidRDefault="000C4C5A" w:rsidP="003D100F">
      <w:pPr>
        <w:pStyle w:val="BodyText"/>
        <w:tabs>
          <w:tab w:val="left" w:pos="360"/>
          <w:tab w:val="left" w:pos="707"/>
        </w:tabs>
        <w:rPr>
          <w:lang w:eastAsia="ar-SA"/>
        </w:rPr>
      </w:pPr>
      <w:r>
        <w:rPr>
          <w:lang w:eastAsia="ar-SA"/>
        </w:rPr>
        <w:t>2 years of experience as a Software Engineer at</w:t>
      </w:r>
      <w:r w:rsidR="003D100F" w:rsidRPr="00D97B1C">
        <w:rPr>
          <w:lang w:eastAsia="ar-SA"/>
        </w:rPr>
        <w:t xml:space="preserve"> Tatvasoft International, Ahmedabad</w:t>
      </w:r>
      <w:r>
        <w:rPr>
          <w:lang w:eastAsia="ar-SA"/>
        </w:rPr>
        <w:t>-India.</w:t>
      </w:r>
      <w:bookmarkStart w:id="0" w:name="_GoBack"/>
      <w:bookmarkEnd w:id="0"/>
    </w:p>
    <w:p w14:paraId="43E3400A" w14:textId="77777777" w:rsidR="00D97B1C" w:rsidRDefault="00D97B1C" w:rsidP="00D97B1C">
      <w:pPr>
        <w:pStyle w:val="BodyText"/>
        <w:tabs>
          <w:tab w:val="left" w:pos="360"/>
          <w:tab w:val="left" w:pos="707"/>
        </w:tabs>
        <w:rPr>
          <w:lang w:eastAsia="ar-SA"/>
        </w:rPr>
      </w:pPr>
    </w:p>
    <w:p w14:paraId="3504B0B0" w14:textId="28CA3F95" w:rsidR="002B1372" w:rsidRDefault="00D97B1C" w:rsidP="002410E1">
      <w:pPr>
        <w:pStyle w:val="BodyText"/>
        <w:tabs>
          <w:tab w:val="left" w:pos="360"/>
          <w:tab w:val="left" w:pos="707"/>
        </w:tabs>
        <w:rPr>
          <w:lang w:eastAsia="ar-SA"/>
        </w:rPr>
      </w:pPr>
      <w:r>
        <w:rPr>
          <w:lang w:eastAsia="ar-SA"/>
        </w:rPr>
        <w:t>Now looking for a new and challenging position, one which will make best use of my existing skills and experience and also further my personal and professional development.</w:t>
      </w:r>
    </w:p>
    <w:p w14:paraId="71F60E31" w14:textId="77777777" w:rsidR="002410E1" w:rsidRPr="00014E21" w:rsidRDefault="002410E1" w:rsidP="002410E1">
      <w:pPr>
        <w:pStyle w:val="BodyText"/>
        <w:tabs>
          <w:tab w:val="left" w:pos="360"/>
          <w:tab w:val="left" w:pos="707"/>
        </w:tabs>
        <w:rPr>
          <w:lang w:eastAsia="ar-SA"/>
        </w:rPr>
      </w:pPr>
    </w:p>
    <w:p w14:paraId="215F9145" w14:textId="77777777" w:rsidR="008F7D3C" w:rsidRDefault="008F7D3C">
      <w:pPr>
        <w:pStyle w:val="BodyText"/>
        <w:tabs>
          <w:tab w:val="left" w:pos="8640"/>
        </w:tabs>
        <w:rPr>
          <w:b/>
          <w:sz w:val="28"/>
          <w:lang w:eastAsia="ar-SA"/>
        </w:rPr>
      </w:pPr>
      <w:r w:rsidRPr="00014E21">
        <w:rPr>
          <w:b/>
          <w:sz w:val="28"/>
          <w:lang w:eastAsia="ar-SA"/>
        </w:rPr>
        <w:t>Technical Skills</w:t>
      </w:r>
    </w:p>
    <w:p w14:paraId="2E2C3B14" w14:textId="77777777" w:rsidR="00D97B1C" w:rsidRPr="00014E21" w:rsidRDefault="00D97B1C">
      <w:pPr>
        <w:pStyle w:val="BodyText"/>
        <w:tabs>
          <w:tab w:val="left" w:pos="8640"/>
        </w:tabs>
        <w:rPr>
          <w:b/>
          <w:sz w:val="28"/>
          <w:lang w:eastAsia="ar-SA"/>
        </w:rPr>
      </w:pPr>
    </w:p>
    <w:p w14:paraId="4E08187E" w14:textId="38D8A15E" w:rsidR="004D0E33" w:rsidRPr="00014E21" w:rsidRDefault="004D0E33" w:rsidP="001A7738">
      <w:pPr>
        <w:pStyle w:val="BodyText"/>
        <w:numPr>
          <w:ilvl w:val="0"/>
          <w:numId w:val="15"/>
        </w:numPr>
        <w:tabs>
          <w:tab w:val="left" w:pos="360"/>
          <w:tab w:val="left" w:pos="707"/>
        </w:tabs>
        <w:rPr>
          <w:noProof w:val="0"/>
        </w:rPr>
      </w:pPr>
      <w:r w:rsidRPr="00014E21">
        <w:rPr>
          <w:b/>
          <w:bCs/>
          <w:noProof w:val="0"/>
        </w:rPr>
        <w:t>Web Development</w:t>
      </w:r>
      <w:r w:rsidRPr="00014E21">
        <w:rPr>
          <w:b/>
          <w:bCs/>
          <w:noProof w:val="0"/>
        </w:rPr>
        <w:tab/>
        <w:t>:</w:t>
      </w:r>
      <w:r w:rsidRPr="00014E21">
        <w:rPr>
          <w:b/>
          <w:bCs/>
          <w:noProof w:val="0"/>
        </w:rPr>
        <w:tab/>
      </w:r>
      <w:r w:rsidRPr="00014E21">
        <w:rPr>
          <w:noProof w:val="0"/>
        </w:rPr>
        <w:t>HTML, CSS, JavaScript,</w:t>
      </w:r>
      <w:r w:rsidR="00E56AFA" w:rsidRPr="00014E21">
        <w:rPr>
          <w:noProof w:val="0"/>
        </w:rPr>
        <w:t xml:space="preserve"> </w:t>
      </w:r>
      <w:r w:rsidR="00D24F1A" w:rsidRPr="00014E21">
        <w:rPr>
          <w:noProof w:val="0"/>
        </w:rPr>
        <w:t>Core PHP, jQuery, AJAX</w:t>
      </w:r>
    </w:p>
    <w:p w14:paraId="60386F80" w14:textId="77B1D739" w:rsidR="001A7738" w:rsidRPr="00014E21" w:rsidRDefault="00D24F1A" w:rsidP="001A7738">
      <w:pPr>
        <w:pStyle w:val="BodyText"/>
        <w:numPr>
          <w:ilvl w:val="0"/>
          <w:numId w:val="15"/>
        </w:numPr>
        <w:tabs>
          <w:tab w:val="left" w:pos="360"/>
          <w:tab w:val="left" w:pos="707"/>
        </w:tabs>
        <w:rPr>
          <w:noProof w:val="0"/>
        </w:rPr>
      </w:pPr>
      <w:r w:rsidRPr="00014E21">
        <w:rPr>
          <w:b/>
          <w:bCs/>
          <w:noProof w:val="0"/>
        </w:rPr>
        <w:t>Frameworks &amp; CMS</w:t>
      </w:r>
      <w:r w:rsidRPr="00014E21">
        <w:rPr>
          <w:b/>
          <w:bCs/>
          <w:noProof w:val="0"/>
        </w:rPr>
        <w:tab/>
        <w:t>:</w:t>
      </w:r>
      <w:r w:rsidRPr="00014E21">
        <w:rPr>
          <w:noProof w:val="0"/>
        </w:rPr>
        <w:tab/>
      </w:r>
      <w:r w:rsidR="006B74CD" w:rsidRPr="00014E21">
        <w:rPr>
          <w:noProof w:val="0"/>
        </w:rPr>
        <w:t xml:space="preserve">Smarty, </w:t>
      </w:r>
      <w:r w:rsidRPr="00014E21">
        <w:rPr>
          <w:noProof w:val="0"/>
        </w:rPr>
        <w:t>Wordpress,  CodeIgnitor, Yii2</w:t>
      </w:r>
    </w:p>
    <w:p w14:paraId="35E5EC80" w14:textId="701A7C4E" w:rsidR="001A7738" w:rsidRPr="00014E21" w:rsidRDefault="003A337F" w:rsidP="001A7738">
      <w:pPr>
        <w:pStyle w:val="BodyText"/>
        <w:numPr>
          <w:ilvl w:val="0"/>
          <w:numId w:val="15"/>
        </w:numPr>
        <w:tabs>
          <w:tab w:val="left" w:pos="360"/>
          <w:tab w:val="left" w:pos="707"/>
        </w:tabs>
        <w:rPr>
          <w:noProof w:val="0"/>
        </w:rPr>
      </w:pPr>
      <w:r w:rsidRPr="00014E21">
        <w:rPr>
          <w:b/>
          <w:bCs/>
          <w:noProof w:val="0"/>
        </w:rPr>
        <w:t>Tools &amp; Technologies</w:t>
      </w:r>
      <w:r w:rsidR="004D0E33" w:rsidRPr="00014E21">
        <w:rPr>
          <w:b/>
          <w:bCs/>
          <w:noProof w:val="0"/>
        </w:rPr>
        <w:tab/>
      </w:r>
      <w:r w:rsidRPr="00014E21">
        <w:rPr>
          <w:b/>
          <w:bCs/>
          <w:noProof w:val="0"/>
        </w:rPr>
        <w:t>:</w:t>
      </w:r>
      <w:r w:rsidR="004D0E33" w:rsidRPr="00014E21">
        <w:rPr>
          <w:b/>
          <w:bCs/>
          <w:noProof w:val="0"/>
        </w:rPr>
        <w:tab/>
      </w:r>
      <w:r w:rsidR="004D0E33" w:rsidRPr="00014E21">
        <w:rPr>
          <w:lang w:eastAsia="ar-SA"/>
        </w:rPr>
        <w:t>Eclipse-IDE, Dreamweaver</w:t>
      </w:r>
      <w:r w:rsidR="00887989" w:rsidRPr="00014E21">
        <w:rPr>
          <w:lang w:eastAsia="ar-SA"/>
        </w:rPr>
        <w:t xml:space="preserve">, </w:t>
      </w:r>
      <w:r w:rsidR="00844083" w:rsidRPr="00014E21">
        <w:rPr>
          <w:lang w:eastAsia="ar-SA"/>
        </w:rPr>
        <w:t>Netbeans IDE,</w:t>
      </w:r>
      <w:r w:rsidR="00D24F1A" w:rsidRPr="00014E21">
        <w:rPr>
          <w:lang w:eastAsia="ar-SA"/>
        </w:rPr>
        <w:t xml:space="preserve"> </w:t>
      </w:r>
      <w:r w:rsidR="00110EE6" w:rsidRPr="00014E21">
        <w:rPr>
          <w:lang w:eastAsia="ar-SA"/>
        </w:rPr>
        <w:t>PHPStorm</w:t>
      </w:r>
    </w:p>
    <w:p w14:paraId="79DE14E2" w14:textId="276D686B" w:rsidR="001A7738" w:rsidRPr="00014E21" w:rsidRDefault="00690CC1" w:rsidP="001A7738">
      <w:pPr>
        <w:pStyle w:val="BodyText"/>
        <w:numPr>
          <w:ilvl w:val="0"/>
          <w:numId w:val="15"/>
        </w:numPr>
        <w:tabs>
          <w:tab w:val="left" w:pos="360"/>
          <w:tab w:val="left" w:pos="707"/>
        </w:tabs>
        <w:rPr>
          <w:lang w:eastAsia="ar-SA"/>
        </w:rPr>
      </w:pPr>
      <w:r w:rsidRPr="00014E21">
        <w:rPr>
          <w:b/>
          <w:bCs/>
          <w:noProof w:val="0"/>
        </w:rPr>
        <w:t>Databases</w:t>
      </w:r>
      <w:r w:rsidRPr="00014E21">
        <w:rPr>
          <w:b/>
          <w:bCs/>
          <w:noProof w:val="0"/>
        </w:rPr>
        <w:tab/>
      </w:r>
      <w:r w:rsidRPr="00014E21">
        <w:rPr>
          <w:b/>
          <w:bCs/>
          <w:noProof w:val="0"/>
        </w:rPr>
        <w:tab/>
      </w:r>
      <w:r w:rsidRPr="00014E21">
        <w:rPr>
          <w:b/>
          <w:bCs/>
          <w:noProof w:val="0"/>
        </w:rPr>
        <w:tab/>
      </w:r>
      <w:r w:rsidR="004D0E33" w:rsidRPr="00014E21">
        <w:rPr>
          <w:b/>
          <w:bCs/>
          <w:noProof w:val="0"/>
        </w:rPr>
        <w:t>:</w:t>
      </w:r>
      <w:r w:rsidR="001A7738" w:rsidRPr="00014E21">
        <w:rPr>
          <w:b/>
          <w:bCs/>
          <w:noProof w:val="0"/>
        </w:rPr>
        <w:tab/>
      </w:r>
      <w:r w:rsidR="00B232A5" w:rsidRPr="00014E21">
        <w:rPr>
          <w:lang w:eastAsia="ar-SA"/>
        </w:rPr>
        <w:t>MySQL, SQL Server</w:t>
      </w:r>
    </w:p>
    <w:p w14:paraId="27B92D79" w14:textId="77777777" w:rsidR="001A7738" w:rsidRPr="00014E21" w:rsidRDefault="001A7738" w:rsidP="001A7738">
      <w:pPr>
        <w:pStyle w:val="BodyText"/>
        <w:tabs>
          <w:tab w:val="left" w:pos="360"/>
          <w:tab w:val="left" w:pos="707"/>
        </w:tabs>
        <w:ind w:left="720"/>
        <w:rPr>
          <w:lang w:eastAsia="ar-SA"/>
        </w:rPr>
      </w:pPr>
    </w:p>
    <w:p w14:paraId="5A0899A8" w14:textId="369DCCEF" w:rsidR="00166A6C" w:rsidRPr="00014E21" w:rsidRDefault="00166A6C" w:rsidP="00166A6C">
      <w:pPr>
        <w:tabs>
          <w:tab w:val="left" w:pos="8640"/>
        </w:tabs>
        <w:rPr>
          <w:rFonts w:eastAsia="Batang"/>
          <w:b/>
          <w:sz w:val="28"/>
          <w:lang w:eastAsia="ar-SA"/>
        </w:rPr>
      </w:pPr>
      <w:r w:rsidRPr="00014E21">
        <w:rPr>
          <w:rFonts w:eastAsia="Batang"/>
          <w:b/>
          <w:sz w:val="28"/>
          <w:lang w:eastAsia="ar-SA"/>
        </w:rPr>
        <w:t>Project Profile</w:t>
      </w:r>
    </w:p>
    <w:p w14:paraId="78FAAD5A" w14:textId="5B423EF2" w:rsidR="00166A6C" w:rsidRPr="00014E21" w:rsidRDefault="00141CAD" w:rsidP="00166A6C">
      <w:pPr>
        <w:pStyle w:val="ListParagraph"/>
        <w:numPr>
          <w:ilvl w:val="0"/>
          <w:numId w:val="19"/>
        </w:numPr>
        <w:tabs>
          <w:tab w:val="left" w:pos="8640"/>
        </w:tabs>
        <w:rPr>
          <w:rFonts w:eastAsia="Batang"/>
          <w:b/>
          <w:sz w:val="28"/>
          <w:lang w:eastAsia="ar-SA"/>
        </w:rPr>
      </w:pPr>
      <w:r>
        <w:rPr>
          <w:rFonts w:eastAsia="Batang"/>
          <w:b/>
          <w:lang w:eastAsia="ar-SA"/>
        </w:rPr>
        <w:t>Torah Umesorah</w:t>
      </w:r>
      <w:r w:rsidR="00166A6C" w:rsidRPr="00014E21">
        <w:rPr>
          <w:rFonts w:eastAsia="Batang"/>
          <w:b/>
          <w:lang w:eastAsia="ar-SA"/>
        </w:rPr>
        <w:t xml:space="preserve"> </w:t>
      </w:r>
      <w:r w:rsidR="001664EB" w:rsidRPr="00014E21">
        <w:rPr>
          <w:rFonts w:eastAsia="Batang"/>
          <w:b/>
          <w:lang w:eastAsia="ar-SA"/>
        </w:rPr>
        <w:t>–</w:t>
      </w:r>
      <w:r>
        <w:rPr>
          <w:rFonts w:eastAsia="Batang"/>
          <w:b/>
          <w:lang w:eastAsia="ar-SA"/>
        </w:rPr>
        <w:t xml:space="preserve"> </w:t>
      </w:r>
      <w:r w:rsidR="00BB0CB6">
        <w:rPr>
          <w:rFonts w:eastAsia="Batang"/>
          <w:b/>
          <w:lang w:eastAsia="ar-SA"/>
        </w:rPr>
        <w:t>Educational w</w:t>
      </w:r>
      <w:r w:rsidR="00BE2945" w:rsidRPr="00014E21">
        <w:rPr>
          <w:rFonts w:eastAsia="Batang"/>
          <w:b/>
          <w:lang w:eastAsia="ar-SA"/>
        </w:rPr>
        <w:t>ebsite</w:t>
      </w:r>
      <w:r w:rsidR="00BB0CB6">
        <w:rPr>
          <w:rFonts w:eastAsia="Batang"/>
          <w:b/>
          <w:lang w:eastAsia="ar-SA"/>
        </w:rPr>
        <w:t xml:space="preserve"> with knowledge sharing.</w:t>
      </w:r>
    </w:p>
    <w:p w14:paraId="0F9CC602" w14:textId="43646E8B" w:rsidR="00BE2945" w:rsidRPr="00014E21" w:rsidRDefault="00166A6C" w:rsidP="00BE2945">
      <w:pPr>
        <w:tabs>
          <w:tab w:val="left" w:pos="8640"/>
        </w:tabs>
        <w:rPr>
          <w:rFonts w:eastAsia="Batang"/>
          <w:bCs/>
          <w:lang w:eastAsia="ar-SA"/>
        </w:rPr>
      </w:pPr>
      <w:r w:rsidRPr="00014E21">
        <w:rPr>
          <w:rFonts w:eastAsia="Batang"/>
          <w:bCs/>
          <w:lang w:eastAsia="ar-SA"/>
        </w:rPr>
        <w:t xml:space="preserve">       </w:t>
      </w:r>
      <w:r w:rsidR="00BE2945" w:rsidRPr="00014E21">
        <w:rPr>
          <w:rFonts w:eastAsia="Batang"/>
          <w:b/>
          <w:lang w:eastAsia="ar-SA"/>
        </w:rPr>
        <w:t>Role</w:t>
      </w:r>
      <w:r w:rsidR="00BE2945" w:rsidRPr="00014E21">
        <w:rPr>
          <w:rFonts w:eastAsia="Batang"/>
          <w:bCs/>
          <w:lang w:eastAsia="ar-SA"/>
        </w:rPr>
        <w:t xml:space="preserve">: </w:t>
      </w:r>
      <w:r w:rsidRPr="00014E21">
        <w:rPr>
          <w:rFonts w:eastAsia="Batang"/>
          <w:bCs/>
          <w:lang w:eastAsia="ar-SA"/>
        </w:rPr>
        <w:t xml:space="preserve">Dedicated Web </w:t>
      </w:r>
      <w:r w:rsidR="00BE2945" w:rsidRPr="00014E21">
        <w:rPr>
          <w:rFonts w:eastAsia="Batang"/>
          <w:bCs/>
          <w:lang w:eastAsia="ar-SA"/>
        </w:rPr>
        <w:t>Developer</w:t>
      </w:r>
    </w:p>
    <w:p w14:paraId="2836C7F9" w14:textId="0AFE1690" w:rsidR="00BE2945" w:rsidRDefault="00166A6C" w:rsidP="00166A6C">
      <w:pPr>
        <w:tabs>
          <w:tab w:val="left" w:pos="8640"/>
        </w:tabs>
        <w:rPr>
          <w:rFonts w:eastAsia="Batang"/>
          <w:bCs/>
          <w:lang w:eastAsia="ar-SA"/>
        </w:rPr>
      </w:pPr>
      <w:r w:rsidRPr="00014E21">
        <w:rPr>
          <w:rFonts w:eastAsia="Batang"/>
          <w:b/>
          <w:lang w:eastAsia="ar-SA"/>
        </w:rPr>
        <w:t xml:space="preserve">       </w:t>
      </w:r>
      <w:r w:rsidR="00141CAD">
        <w:rPr>
          <w:rFonts w:eastAsia="Batang"/>
          <w:b/>
          <w:lang w:eastAsia="ar-SA"/>
        </w:rPr>
        <w:t>Brief</w:t>
      </w:r>
      <w:r w:rsidR="00BE2945" w:rsidRPr="00014E21">
        <w:rPr>
          <w:rFonts w:eastAsia="Batang"/>
          <w:bCs/>
          <w:lang w:eastAsia="ar-SA"/>
        </w:rPr>
        <w:t xml:space="preserve">: This is </w:t>
      </w:r>
      <w:r w:rsidR="005C2007">
        <w:rPr>
          <w:rFonts w:eastAsia="Batang"/>
          <w:bCs/>
          <w:lang w:eastAsia="ar-SA"/>
        </w:rPr>
        <w:t xml:space="preserve">a </w:t>
      </w:r>
      <w:r w:rsidR="00BE2945" w:rsidRPr="00014E21">
        <w:rPr>
          <w:rFonts w:eastAsia="Batang"/>
          <w:bCs/>
          <w:lang w:eastAsia="ar-SA"/>
        </w:rPr>
        <w:t xml:space="preserve">web based </w:t>
      </w:r>
      <w:r w:rsidR="00BB0CB6">
        <w:rPr>
          <w:rFonts w:eastAsia="Batang"/>
          <w:bCs/>
          <w:lang w:eastAsia="ar-SA"/>
        </w:rPr>
        <w:t xml:space="preserve">hebrew </w:t>
      </w:r>
      <w:r w:rsidR="005C2007">
        <w:rPr>
          <w:rFonts w:eastAsia="Batang"/>
          <w:bCs/>
          <w:lang w:eastAsia="ar-SA"/>
        </w:rPr>
        <w:t>community’s</w:t>
      </w:r>
      <w:r w:rsidR="00BE2945" w:rsidRPr="00014E21">
        <w:rPr>
          <w:rFonts w:eastAsia="Batang"/>
          <w:bCs/>
          <w:lang w:eastAsia="ar-SA"/>
        </w:rPr>
        <w:t xml:space="preserve"> </w:t>
      </w:r>
      <w:r w:rsidR="00BB0CB6">
        <w:rPr>
          <w:rFonts w:eastAsia="Batang"/>
          <w:bCs/>
          <w:lang w:eastAsia="ar-SA"/>
        </w:rPr>
        <w:t xml:space="preserve">educational </w:t>
      </w:r>
      <w:r w:rsidR="00BE2945" w:rsidRPr="00014E21">
        <w:rPr>
          <w:rFonts w:eastAsia="Batang"/>
          <w:bCs/>
          <w:lang w:eastAsia="ar-SA"/>
        </w:rPr>
        <w:t xml:space="preserve">website </w:t>
      </w:r>
      <w:r w:rsidR="00BB0CB6">
        <w:rPr>
          <w:rFonts w:eastAsia="Batang"/>
          <w:bCs/>
          <w:lang w:eastAsia="ar-SA"/>
        </w:rPr>
        <w:t>providing users h</w:t>
      </w:r>
      <w:r w:rsidR="00BE2945" w:rsidRPr="00014E21">
        <w:rPr>
          <w:rFonts w:eastAsia="Batang"/>
          <w:bCs/>
          <w:lang w:eastAsia="ar-SA"/>
        </w:rPr>
        <w:t>ebrew language lessons,</w:t>
      </w:r>
      <w:r w:rsidR="00BB0CB6">
        <w:rPr>
          <w:rFonts w:eastAsia="Batang"/>
          <w:bCs/>
          <w:lang w:eastAsia="ar-SA"/>
        </w:rPr>
        <w:t xml:space="preserve"> materials</w:t>
      </w:r>
      <w:r w:rsidR="00BE2945" w:rsidRPr="00014E21">
        <w:rPr>
          <w:rFonts w:eastAsia="Batang"/>
          <w:bCs/>
          <w:lang w:eastAsia="ar-SA"/>
        </w:rPr>
        <w:t xml:space="preserve"> and sessions. User</w:t>
      </w:r>
      <w:r w:rsidR="00BB0CB6">
        <w:rPr>
          <w:rFonts w:eastAsia="Batang"/>
          <w:bCs/>
          <w:lang w:eastAsia="ar-SA"/>
        </w:rPr>
        <w:t>s</w:t>
      </w:r>
      <w:r w:rsidR="00BE2945" w:rsidRPr="00014E21">
        <w:rPr>
          <w:rFonts w:eastAsia="Batang"/>
          <w:bCs/>
          <w:lang w:eastAsia="ar-SA"/>
        </w:rPr>
        <w:t xml:space="preserve"> can upload or download materials</w:t>
      </w:r>
      <w:r w:rsidR="00BB0CB6">
        <w:rPr>
          <w:rFonts w:eastAsia="Batang"/>
          <w:bCs/>
          <w:lang w:eastAsia="ar-SA"/>
        </w:rPr>
        <w:t>, invite others, send message to other users, provide feedbacks, report problems.</w:t>
      </w:r>
    </w:p>
    <w:p w14:paraId="5C306F22" w14:textId="77777777" w:rsidR="006052D2" w:rsidRDefault="006052D2" w:rsidP="00166A6C">
      <w:pPr>
        <w:tabs>
          <w:tab w:val="left" w:pos="8640"/>
        </w:tabs>
        <w:rPr>
          <w:rFonts w:eastAsia="Batang"/>
          <w:bCs/>
          <w:lang w:eastAsia="ar-SA"/>
        </w:rPr>
      </w:pPr>
    </w:p>
    <w:p w14:paraId="49245740" w14:textId="747C91B5" w:rsidR="006052D2" w:rsidRDefault="006052D2" w:rsidP="00166A6C">
      <w:pPr>
        <w:tabs>
          <w:tab w:val="left" w:pos="8640"/>
        </w:tabs>
        <w:rPr>
          <w:color w:val="222222"/>
          <w:shd w:val="clear" w:color="auto" w:fill="FFFFFF"/>
        </w:rPr>
      </w:pPr>
      <w:r>
        <w:rPr>
          <w:rFonts w:eastAsia="Batang"/>
          <w:bCs/>
          <w:lang w:eastAsia="ar-SA"/>
        </w:rPr>
        <w:t xml:space="preserve">At first it was in </w:t>
      </w:r>
      <w:r>
        <w:rPr>
          <w:color w:val="222222"/>
          <w:shd w:val="clear" w:color="auto" w:fill="FFFFFF"/>
        </w:rPr>
        <w:t>m</w:t>
      </w:r>
      <w:r w:rsidRPr="00BB0CB6">
        <w:rPr>
          <w:color w:val="222222"/>
          <w:shd w:val="clear" w:color="auto" w:fill="FFFFFF"/>
        </w:rPr>
        <w:t>aintenance</w:t>
      </w:r>
      <w:r w:rsidR="002410E1">
        <w:rPr>
          <w:color w:val="222222"/>
          <w:shd w:val="clear" w:color="auto" w:fill="FFFFFF"/>
        </w:rPr>
        <w:t xml:space="preserve"> mode in which we have</w:t>
      </w:r>
      <w:r>
        <w:rPr>
          <w:color w:val="222222"/>
          <w:shd w:val="clear" w:color="auto" w:fill="FFFFFF"/>
        </w:rPr>
        <w:t xml:space="preserve"> below technologies and tools.</w:t>
      </w:r>
    </w:p>
    <w:p w14:paraId="3C164134" w14:textId="1328D7E5" w:rsidR="006052D2" w:rsidRPr="006052D2" w:rsidRDefault="006052D2" w:rsidP="006052D2">
      <w:pPr>
        <w:pStyle w:val="ListParagraph"/>
        <w:numPr>
          <w:ilvl w:val="0"/>
          <w:numId w:val="20"/>
        </w:numPr>
        <w:tabs>
          <w:tab w:val="left" w:pos="8640"/>
        </w:tabs>
        <w:rPr>
          <w:color w:val="222222"/>
          <w:shd w:val="clear" w:color="auto" w:fill="FFFFFF"/>
        </w:rPr>
      </w:pPr>
      <w:r w:rsidRPr="006052D2">
        <w:rPr>
          <w:color w:val="222222"/>
          <w:shd w:val="clear" w:color="auto" w:fill="FFFFFF"/>
        </w:rPr>
        <w:t>Core PHP</w:t>
      </w:r>
    </w:p>
    <w:p w14:paraId="1D885B72" w14:textId="0F6562E5" w:rsidR="006052D2" w:rsidRPr="006052D2" w:rsidRDefault="006052D2" w:rsidP="006052D2">
      <w:pPr>
        <w:pStyle w:val="ListParagraph"/>
        <w:numPr>
          <w:ilvl w:val="0"/>
          <w:numId w:val="20"/>
        </w:numPr>
        <w:tabs>
          <w:tab w:val="left" w:pos="8640"/>
        </w:tabs>
        <w:rPr>
          <w:color w:val="222222"/>
          <w:shd w:val="clear" w:color="auto" w:fill="FFFFFF"/>
        </w:rPr>
      </w:pPr>
      <w:r w:rsidRPr="006052D2">
        <w:rPr>
          <w:color w:val="222222"/>
          <w:shd w:val="clear" w:color="auto" w:fill="FFFFFF"/>
        </w:rPr>
        <w:t>Smarty Template Engine</w:t>
      </w:r>
    </w:p>
    <w:p w14:paraId="20EF1781" w14:textId="13AD5D84" w:rsidR="006052D2" w:rsidRPr="006052D2" w:rsidRDefault="006052D2" w:rsidP="006052D2">
      <w:pPr>
        <w:pStyle w:val="ListParagraph"/>
        <w:numPr>
          <w:ilvl w:val="0"/>
          <w:numId w:val="20"/>
        </w:numPr>
        <w:tabs>
          <w:tab w:val="left" w:pos="8640"/>
        </w:tabs>
        <w:rPr>
          <w:color w:val="222222"/>
          <w:shd w:val="clear" w:color="auto" w:fill="FFFFFF"/>
        </w:rPr>
      </w:pPr>
      <w:r w:rsidRPr="006052D2">
        <w:rPr>
          <w:color w:val="222222"/>
          <w:shd w:val="clear" w:color="auto" w:fill="FFFFFF"/>
        </w:rPr>
        <w:t>Sphinx Search Engine</w:t>
      </w:r>
    </w:p>
    <w:p w14:paraId="30F3A7DF" w14:textId="041AD2CE" w:rsidR="006052D2" w:rsidRDefault="006052D2" w:rsidP="006052D2">
      <w:pPr>
        <w:pStyle w:val="ListParagraph"/>
        <w:numPr>
          <w:ilvl w:val="0"/>
          <w:numId w:val="20"/>
        </w:numPr>
        <w:tabs>
          <w:tab w:val="left" w:pos="8640"/>
        </w:tabs>
        <w:rPr>
          <w:color w:val="222222"/>
          <w:shd w:val="clear" w:color="auto" w:fill="FFFFFF"/>
        </w:rPr>
      </w:pPr>
      <w:r w:rsidRPr="006052D2">
        <w:rPr>
          <w:color w:val="222222"/>
          <w:shd w:val="clear" w:color="auto" w:fill="FFFFFF"/>
        </w:rPr>
        <w:t>Moodle</w:t>
      </w:r>
    </w:p>
    <w:p w14:paraId="2AEA7B03" w14:textId="1E77BD4B" w:rsidR="006052D2" w:rsidRDefault="006052D2" w:rsidP="006052D2">
      <w:pPr>
        <w:pStyle w:val="ListParagraph"/>
        <w:numPr>
          <w:ilvl w:val="0"/>
          <w:numId w:val="20"/>
        </w:numPr>
        <w:tabs>
          <w:tab w:val="left" w:pos="8640"/>
        </w:tabs>
        <w:rPr>
          <w:color w:val="222222"/>
          <w:shd w:val="clear" w:color="auto" w:fill="FFFFFF"/>
        </w:rPr>
      </w:pPr>
      <w:r>
        <w:rPr>
          <w:color w:val="222222"/>
          <w:shd w:val="clear" w:color="auto" w:fill="FFFFFF"/>
        </w:rPr>
        <w:t>MySQL</w:t>
      </w:r>
    </w:p>
    <w:p w14:paraId="69EEB62D" w14:textId="77777777" w:rsidR="002410E1" w:rsidRPr="006052D2" w:rsidRDefault="002410E1" w:rsidP="002410E1">
      <w:pPr>
        <w:pStyle w:val="ListParagraph"/>
        <w:tabs>
          <w:tab w:val="left" w:pos="8640"/>
        </w:tabs>
        <w:rPr>
          <w:color w:val="222222"/>
          <w:shd w:val="clear" w:color="auto" w:fill="FFFFFF"/>
        </w:rPr>
      </w:pPr>
    </w:p>
    <w:p w14:paraId="44BB402E" w14:textId="658CD0A2" w:rsidR="006052D2" w:rsidRDefault="006052D2" w:rsidP="006052D2">
      <w:pPr>
        <w:tabs>
          <w:tab w:val="left" w:pos="8640"/>
        </w:tabs>
        <w:rPr>
          <w:color w:val="222222"/>
          <w:shd w:val="clear" w:color="auto" w:fill="FFFFFF"/>
        </w:rPr>
      </w:pPr>
      <w:r>
        <w:rPr>
          <w:color w:val="222222"/>
          <w:shd w:val="clear" w:color="auto" w:fill="FFFFFF"/>
        </w:rPr>
        <w:t xml:space="preserve">In new development we </w:t>
      </w:r>
      <w:r w:rsidR="002410E1">
        <w:rPr>
          <w:color w:val="222222"/>
          <w:shd w:val="clear" w:color="auto" w:fill="FFFFFF"/>
        </w:rPr>
        <w:t xml:space="preserve">are </w:t>
      </w:r>
      <w:r>
        <w:rPr>
          <w:color w:val="222222"/>
          <w:shd w:val="clear" w:color="auto" w:fill="FFFFFF"/>
        </w:rPr>
        <w:t>us</w:t>
      </w:r>
      <w:r w:rsidR="002410E1">
        <w:rPr>
          <w:color w:val="222222"/>
          <w:shd w:val="clear" w:color="auto" w:fill="FFFFFF"/>
        </w:rPr>
        <w:t>ing</w:t>
      </w:r>
      <w:r>
        <w:rPr>
          <w:color w:val="222222"/>
          <w:shd w:val="clear" w:color="auto" w:fill="FFFFFF"/>
        </w:rPr>
        <w:t xml:space="preserve"> below technologies and tools.</w:t>
      </w:r>
    </w:p>
    <w:p w14:paraId="082A473C" w14:textId="5818C643" w:rsidR="006052D2" w:rsidRDefault="006052D2" w:rsidP="006052D2">
      <w:pPr>
        <w:pStyle w:val="ListParagraph"/>
        <w:numPr>
          <w:ilvl w:val="0"/>
          <w:numId w:val="21"/>
        </w:numPr>
        <w:tabs>
          <w:tab w:val="left" w:pos="8640"/>
        </w:tabs>
        <w:rPr>
          <w:color w:val="222222"/>
          <w:shd w:val="clear" w:color="auto" w:fill="FFFFFF"/>
        </w:rPr>
      </w:pPr>
      <w:r>
        <w:rPr>
          <w:color w:val="222222"/>
          <w:shd w:val="clear" w:color="auto" w:fill="FFFFFF"/>
        </w:rPr>
        <w:lastRenderedPageBreak/>
        <w:t>Yii2 Framework</w:t>
      </w:r>
    </w:p>
    <w:p w14:paraId="06311F67" w14:textId="258E6991" w:rsidR="006052D2" w:rsidRDefault="006052D2" w:rsidP="006052D2">
      <w:pPr>
        <w:pStyle w:val="ListParagraph"/>
        <w:numPr>
          <w:ilvl w:val="0"/>
          <w:numId w:val="21"/>
        </w:numPr>
        <w:tabs>
          <w:tab w:val="left" w:pos="8640"/>
        </w:tabs>
        <w:rPr>
          <w:color w:val="222222"/>
          <w:shd w:val="clear" w:color="auto" w:fill="FFFFFF"/>
        </w:rPr>
      </w:pPr>
      <w:r>
        <w:rPr>
          <w:color w:val="222222"/>
          <w:shd w:val="clear" w:color="auto" w:fill="FFFFFF"/>
        </w:rPr>
        <w:t>MySQL</w:t>
      </w:r>
    </w:p>
    <w:p w14:paraId="497AE6DC" w14:textId="29C60BF5" w:rsidR="006052D2" w:rsidRPr="006052D2" w:rsidRDefault="006052D2" w:rsidP="006052D2">
      <w:pPr>
        <w:pStyle w:val="ListParagraph"/>
        <w:numPr>
          <w:ilvl w:val="0"/>
          <w:numId w:val="21"/>
        </w:numPr>
        <w:tabs>
          <w:tab w:val="left" w:pos="8640"/>
        </w:tabs>
        <w:rPr>
          <w:color w:val="222222"/>
          <w:shd w:val="clear" w:color="auto" w:fill="FFFFFF"/>
        </w:rPr>
      </w:pPr>
      <w:r>
        <w:rPr>
          <w:color w:val="222222"/>
          <w:shd w:val="clear" w:color="auto" w:fill="FFFFFF"/>
        </w:rPr>
        <w:t>Sphinx Search Engine</w:t>
      </w:r>
    </w:p>
    <w:p w14:paraId="7CE9561C" w14:textId="77777777" w:rsidR="006052D2" w:rsidRDefault="006052D2" w:rsidP="00166A6C">
      <w:pPr>
        <w:tabs>
          <w:tab w:val="left" w:pos="8640"/>
        </w:tabs>
        <w:rPr>
          <w:rFonts w:eastAsia="Batang"/>
          <w:bCs/>
          <w:lang w:eastAsia="ar-SA"/>
        </w:rPr>
      </w:pPr>
    </w:p>
    <w:p w14:paraId="182068E4" w14:textId="77777777" w:rsidR="00BB0CB6" w:rsidRDefault="00141CAD" w:rsidP="00141CAD">
      <w:pPr>
        <w:tabs>
          <w:tab w:val="left" w:pos="8640"/>
        </w:tabs>
        <w:rPr>
          <w:rFonts w:eastAsia="Batang"/>
          <w:bCs/>
          <w:lang w:eastAsia="ar-SA"/>
        </w:rPr>
      </w:pPr>
      <w:r w:rsidRPr="00014E21">
        <w:rPr>
          <w:rFonts w:eastAsia="Batang"/>
          <w:bCs/>
          <w:lang w:eastAsia="ar-SA"/>
        </w:rPr>
        <w:t xml:space="preserve">       </w:t>
      </w:r>
      <w:r w:rsidRPr="00014E21">
        <w:rPr>
          <w:rFonts w:eastAsia="Batang"/>
          <w:b/>
          <w:lang w:eastAsia="ar-SA"/>
        </w:rPr>
        <w:t>Responsibilities</w:t>
      </w:r>
      <w:r w:rsidRPr="00014E21">
        <w:rPr>
          <w:rFonts w:eastAsia="Batang"/>
          <w:bCs/>
          <w:lang w:eastAsia="ar-SA"/>
        </w:rPr>
        <w:t xml:space="preserve">: </w:t>
      </w:r>
    </w:p>
    <w:p w14:paraId="66E80906" w14:textId="2446BE57" w:rsidR="00BB0CB6" w:rsidRDefault="00BB0CB6" w:rsidP="00141CAD">
      <w:pPr>
        <w:tabs>
          <w:tab w:val="left" w:pos="8640"/>
        </w:tabs>
        <w:rPr>
          <w:color w:val="222222"/>
          <w:shd w:val="clear" w:color="auto" w:fill="FFFFFF"/>
        </w:rPr>
      </w:pPr>
      <w:r>
        <w:rPr>
          <w:rFonts w:eastAsia="Batang"/>
          <w:bCs/>
          <w:lang w:eastAsia="ar-SA"/>
        </w:rPr>
        <w:t xml:space="preserve">Phase I : </w:t>
      </w:r>
      <w:r>
        <w:rPr>
          <w:color w:val="222222"/>
          <w:shd w:val="clear" w:color="auto" w:fill="FFFFFF"/>
        </w:rPr>
        <w:t>M</w:t>
      </w:r>
      <w:r w:rsidRPr="00BB0CB6">
        <w:rPr>
          <w:color w:val="222222"/>
          <w:shd w:val="clear" w:color="auto" w:fill="FFFFFF"/>
        </w:rPr>
        <w:t>aintenance</w:t>
      </w:r>
      <w:r>
        <w:rPr>
          <w:color w:val="222222"/>
          <w:shd w:val="clear" w:color="auto" w:fill="FFFFFF"/>
        </w:rPr>
        <w:t xml:space="preserve"> phase</w:t>
      </w:r>
    </w:p>
    <w:p w14:paraId="44B33A71" w14:textId="2AD5DA4B" w:rsidR="006052D2" w:rsidRDefault="006052D2" w:rsidP="005622A8">
      <w:pPr>
        <w:pStyle w:val="ListParagraph"/>
        <w:numPr>
          <w:ilvl w:val="0"/>
          <w:numId w:val="22"/>
        </w:numPr>
        <w:tabs>
          <w:tab w:val="left" w:pos="8640"/>
        </w:tabs>
        <w:rPr>
          <w:rFonts w:eastAsia="Batang"/>
          <w:bCs/>
          <w:lang w:eastAsia="ar-SA"/>
        </w:rPr>
      </w:pPr>
      <w:r w:rsidRPr="00014E21">
        <w:rPr>
          <w:rFonts w:eastAsia="Batang"/>
          <w:bCs/>
          <w:lang w:eastAsia="ar-SA"/>
        </w:rPr>
        <w:t>System Analysis and architecture</w:t>
      </w:r>
    </w:p>
    <w:p w14:paraId="3EE6206E" w14:textId="2A320682" w:rsidR="006052D2" w:rsidRPr="006052D2" w:rsidRDefault="006052D2" w:rsidP="005622A8">
      <w:pPr>
        <w:pStyle w:val="ListParagraph"/>
        <w:numPr>
          <w:ilvl w:val="0"/>
          <w:numId w:val="22"/>
        </w:numPr>
        <w:tabs>
          <w:tab w:val="left" w:pos="8640"/>
        </w:tabs>
        <w:rPr>
          <w:rFonts w:eastAsia="Batang"/>
          <w:bCs/>
          <w:lang w:eastAsia="ar-SA"/>
        </w:rPr>
      </w:pPr>
      <w:r>
        <w:rPr>
          <w:rFonts w:eastAsia="Batang"/>
          <w:bCs/>
          <w:lang w:eastAsia="ar-SA"/>
        </w:rPr>
        <w:t>Issues Solving</w:t>
      </w:r>
    </w:p>
    <w:p w14:paraId="34556F49" w14:textId="5A044508" w:rsidR="006052D2" w:rsidRDefault="006052D2" w:rsidP="005622A8">
      <w:pPr>
        <w:pStyle w:val="ListParagraph"/>
        <w:numPr>
          <w:ilvl w:val="0"/>
          <w:numId w:val="22"/>
        </w:numPr>
        <w:tabs>
          <w:tab w:val="left" w:pos="8640"/>
        </w:tabs>
        <w:rPr>
          <w:rFonts w:eastAsia="Batang"/>
          <w:bCs/>
          <w:lang w:eastAsia="ar-SA"/>
        </w:rPr>
      </w:pPr>
      <w:r>
        <w:rPr>
          <w:rFonts w:eastAsia="Batang"/>
          <w:bCs/>
          <w:lang w:eastAsia="ar-SA"/>
        </w:rPr>
        <w:t>Changes in functionalities</w:t>
      </w:r>
    </w:p>
    <w:p w14:paraId="1D6CDA1F" w14:textId="77777777" w:rsidR="006052D2" w:rsidRDefault="006052D2" w:rsidP="005622A8">
      <w:pPr>
        <w:pStyle w:val="ListParagraph"/>
        <w:numPr>
          <w:ilvl w:val="0"/>
          <w:numId w:val="22"/>
        </w:numPr>
        <w:tabs>
          <w:tab w:val="left" w:pos="8640"/>
        </w:tabs>
        <w:rPr>
          <w:rFonts w:eastAsia="Batang"/>
          <w:bCs/>
          <w:lang w:eastAsia="ar-SA"/>
        </w:rPr>
      </w:pPr>
      <w:r>
        <w:rPr>
          <w:rFonts w:eastAsia="Batang"/>
          <w:bCs/>
          <w:lang w:eastAsia="ar-SA"/>
        </w:rPr>
        <w:t>D</w:t>
      </w:r>
      <w:r w:rsidRPr="006052D2">
        <w:rPr>
          <w:rFonts w:eastAsia="Batang"/>
          <w:bCs/>
          <w:lang w:eastAsia="ar-SA"/>
        </w:rPr>
        <w:t>evelopment of core functionalit</w:t>
      </w:r>
      <w:r>
        <w:rPr>
          <w:rFonts w:eastAsia="Batang"/>
          <w:bCs/>
          <w:lang w:eastAsia="ar-SA"/>
        </w:rPr>
        <w:t>ies</w:t>
      </w:r>
    </w:p>
    <w:p w14:paraId="70D92649" w14:textId="2BD4DF9E" w:rsidR="006052D2" w:rsidRDefault="006052D2" w:rsidP="005622A8">
      <w:pPr>
        <w:pStyle w:val="ListParagraph"/>
        <w:numPr>
          <w:ilvl w:val="0"/>
          <w:numId w:val="22"/>
        </w:numPr>
        <w:tabs>
          <w:tab w:val="left" w:pos="8640"/>
        </w:tabs>
        <w:rPr>
          <w:rFonts w:eastAsia="Batang"/>
          <w:bCs/>
          <w:lang w:eastAsia="ar-SA"/>
        </w:rPr>
      </w:pPr>
      <w:r w:rsidRPr="006052D2">
        <w:rPr>
          <w:rFonts w:eastAsia="Batang"/>
          <w:bCs/>
          <w:lang w:eastAsia="ar-SA"/>
        </w:rPr>
        <w:t>Unit testing.</w:t>
      </w:r>
    </w:p>
    <w:p w14:paraId="2DC5838E" w14:textId="0D54B85A" w:rsidR="006052D2" w:rsidRDefault="006052D2" w:rsidP="005622A8">
      <w:pPr>
        <w:pStyle w:val="ListParagraph"/>
        <w:numPr>
          <w:ilvl w:val="0"/>
          <w:numId w:val="22"/>
        </w:numPr>
        <w:tabs>
          <w:tab w:val="left" w:pos="8640"/>
        </w:tabs>
        <w:rPr>
          <w:rFonts w:eastAsia="Batang"/>
          <w:bCs/>
          <w:lang w:eastAsia="ar-SA"/>
        </w:rPr>
      </w:pPr>
      <w:r>
        <w:rPr>
          <w:rFonts w:eastAsia="Batang"/>
          <w:bCs/>
          <w:lang w:eastAsia="ar-SA"/>
        </w:rPr>
        <w:t>Google Analytics Report Generation.</w:t>
      </w:r>
    </w:p>
    <w:p w14:paraId="1415E229" w14:textId="77777777" w:rsidR="006052D2" w:rsidRDefault="006052D2" w:rsidP="006052D2">
      <w:pPr>
        <w:tabs>
          <w:tab w:val="left" w:pos="8640"/>
        </w:tabs>
        <w:rPr>
          <w:rFonts w:eastAsia="Batang"/>
          <w:bCs/>
          <w:lang w:eastAsia="ar-SA"/>
        </w:rPr>
      </w:pPr>
    </w:p>
    <w:p w14:paraId="1AD9181C" w14:textId="35CBD6F8" w:rsidR="006052D2" w:rsidRDefault="006052D2" w:rsidP="006052D2">
      <w:pPr>
        <w:tabs>
          <w:tab w:val="left" w:pos="8640"/>
        </w:tabs>
        <w:rPr>
          <w:rFonts w:eastAsia="Batang"/>
          <w:bCs/>
          <w:lang w:eastAsia="ar-SA"/>
        </w:rPr>
      </w:pPr>
      <w:r>
        <w:rPr>
          <w:rFonts w:eastAsia="Batang"/>
          <w:bCs/>
          <w:lang w:eastAsia="ar-SA"/>
        </w:rPr>
        <w:t>Phase II : New Development from Scratch.</w:t>
      </w:r>
    </w:p>
    <w:p w14:paraId="157E9FF9" w14:textId="642C6EA7" w:rsidR="006052D2" w:rsidRDefault="006052D2" w:rsidP="005622A8">
      <w:pPr>
        <w:pStyle w:val="ListParagraph"/>
        <w:numPr>
          <w:ilvl w:val="0"/>
          <w:numId w:val="23"/>
        </w:numPr>
        <w:tabs>
          <w:tab w:val="left" w:pos="8640"/>
        </w:tabs>
        <w:rPr>
          <w:rFonts w:eastAsia="Batang"/>
          <w:bCs/>
          <w:lang w:eastAsia="ar-SA"/>
        </w:rPr>
      </w:pPr>
      <w:r w:rsidRPr="00014E21">
        <w:rPr>
          <w:rFonts w:eastAsia="Batang"/>
          <w:bCs/>
          <w:lang w:eastAsia="ar-SA"/>
        </w:rPr>
        <w:t>System Analysis and architecture</w:t>
      </w:r>
    </w:p>
    <w:p w14:paraId="179DE07A" w14:textId="47B2F667" w:rsidR="00DE4DF3" w:rsidRDefault="00DE4DF3" w:rsidP="005622A8">
      <w:pPr>
        <w:pStyle w:val="ListParagraph"/>
        <w:numPr>
          <w:ilvl w:val="0"/>
          <w:numId w:val="23"/>
        </w:numPr>
        <w:tabs>
          <w:tab w:val="left" w:pos="8640"/>
        </w:tabs>
        <w:rPr>
          <w:rFonts w:eastAsia="Batang"/>
          <w:bCs/>
          <w:lang w:eastAsia="ar-SA"/>
        </w:rPr>
      </w:pPr>
      <w:r>
        <w:rPr>
          <w:rFonts w:eastAsia="Batang"/>
          <w:bCs/>
          <w:lang w:eastAsia="ar-SA"/>
        </w:rPr>
        <w:t>Database design with team.</w:t>
      </w:r>
    </w:p>
    <w:p w14:paraId="1EB959B3" w14:textId="1C4EA0E9" w:rsidR="00DE4DF3" w:rsidRDefault="00DE4DF3" w:rsidP="005622A8">
      <w:pPr>
        <w:pStyle w:val="ListParagraph"/>
        <w:numPr>
          <w:ilvl w:val="0"/>
          <w:numId w:val="23"/>
        </w:numPr>
        <w:tabs>
          <w:tab w:val="left" w:pos="8640"/>
        </w:tabs>
        <w:rPr>
          <w:rFonts w:eastAsia="Batang"/>
          <w:bCs/>
          <w:lang w:eastAsia="ar-SA"/>
        </w:rPr>
      </w:pPr>
      <w:r>
        <w:rPr>
          <w:rFonts w:eastAsia="Batang"/>
          <w:bCs/>
          <w:lang w:eastAsia="ar-SA"/>
        </w:rPr>
        <w:t>Development</w:t>
      </w:r>
    </w:p>
    <w:p w14:paraId="20938B97" w14:textId="77777777" w:rsidR="006052D2" w:rsidRPr="006052D2" w:rsidRDefault="006052D2" w:rsidP="006052D2">
      <w:pPr>
        <w:pStyle w:val="ListParagraph"/>
        <w:tabs>
          <w:tab w:val="left" w:pos="8640"/>
        </w:tabs>
        <w:ind w:left="360"/>
        <w:rPr>
          <w:rFonts w:eastAsia="Batang"/>
          <w:bCs/>
          <w:lang w:eastAsia="ar-SA"/>
        </w:rPr>
      </w:pPr>
    </w:p>
    <w:p w14:paraId="7DA989F8" w14:textId="692E073B" w:rsidR="008F7D3C" w:rsidRPr="00014E21" w:rsidRDefault="00887989" w:rsidP="00141CAD">
      <w:pPr>
        <w:tabs>
          <w:tab w:val="left" w:pos="8640"/>
        </w:tabs>
        <w:rPr>
          <w:b/>
          <w:sz w:val="28"/>
          <w:lang w:eastAsia="ar-SA"/>
        </w:rPr>
      </w:pPr>
      <w:r w:rsidRPr="00014E21">
        <w:rPr>
          <w:b/>
          <w:sz w:val="28"/>
          <w:lang w:eastAsia="ar-SA"/>
        </w:rPr>
        <w:t>Strengths</w:t>
      </w:r>
    </w:p>
    <w:p w14:paraId="4E27E2DF" w14:textId="66F7BD0B" w:rsidR="0088186E" w:rsidRPr="00014E21" w:rsidRDefault="0088186E" w:rsidP="00763130">
      <w:pPr>
        <w:pStyle w:val="BodyText"/>
        <w:numPr>
          <w:ilvl w:val="0"/>
          <w:numId w:val="11"/>
        </w:numPr>
        <w:tabs>
          <w:tab w:val="left" w:pos="360"/>
          <w:tab w:val="left" w:pos="707"/>
        </w:tabs>
        <w:ind w:left="270" w:hanging="270"/>
        <w:rPr>
          <w:lang w:eastAsia="ar-SA"/>
        </w:rPr>
      </w:pPr>
      <w:r w:rsidRPr="00014E21">
        <w:rPr>
          <w:lang w:eastAsia="ar-SA"/>
        </w:rPr>
        <w:t>Flexible, Sincere and Devoted to work.</w:t>
      </w:r>
    </w:p>
    <w:p w14:paraId="14486FDD" w14:textId="1FE44E5C" w:rsidR="00DE4DF3" w:rsidRPr="00014E21" w:rsidRDefault="00DE4DF3" w:rsidP="00DE4DF3">
      <w:pPr>
        <w:pStyle w:val="BodyText"/>
        <w:numPr>
          <w:ilvl w:val="0"/>
          <w:numId w:val="11"/>
        </w:numPr>
        <w:tabs>
          <w:tab w:val="left" w:pos="360"/>
          <w:tab w:val="left" w:pos="707"/>
        </w:tabs>
        <w:ind w:left="270" w:hanging="270"/>
        <w:rPr>
          <w:lang w:eastAsia="ar-SA"/>
        </w:rPr>
      </w:pPr>
      <w:r>
        <w:rPr>
          <w:lang w:eastAsia="ar-SA"/>
        </w:rPr>
        <w:t>Positive Attitude, Self Motivated.</w:t>
      </w:r>
    </w:p>
    <w:p w14:paraId="7505A9CF" w14:textId="75612B6D" w:rsidR="001664EB" w:rsidRDefault="001664EB" w:rsidP="00763130">
      <w:pPr>
        <w:pStyle w:val="BodyText"/>
        <w:numPr>
          <w:ilvl w:val="0"/>
          <w:numId w:val="11"/>
        </w:numPr>
        <w:tabs>
          <w:tab w:val="left" w:pos="360"/>
          <w:tab w:val="left" w:pos="707"/>
        </w:tabs>
        <w:ind w:left="270" w:hanging="270"/>
        <w:rPr>
          <w:lang w:eastAsia="ar-SA"/>
        </w:rPr>
      </w:pPr>
      <w:r w:rsidRPr="00014E21">
        <w:rPr>
          <w:lang w:eastAsia="ar-SA"/>
        </w:rPr>
        <w:t>S</w:t>
      </w:r>
      <w:r w:rsidR="00190117">
        <w:rPr>
          <w:lang w:eastAsia="ar-SA"/>
        </w:rPr>
        <w:t>traight Forward</w:t>
      </w:r>
      <w:r w:rsidR="00DE4DF3">
        <w:rPr>
          <w:lang w:eastAsia="ar-SA"/>
        </w:rPr>
        <w:t>.</w:t>
      </w:r>
    </w:p>
    <w:p w14:paraId="547A78DA" w14:textId="7A7BE12D" w:rsidR="00763130" w:rsidRPr="00014E21" w:rsidRDefault="00DE4DF3" w:rsidP="00763130">
      <w:pPr>
        <w:pStyle w:val="BodyText"/>
        <w:numPr>
          <w:ilvl w:val="0"/>
          <w:numId w:val="11"/>
        </w:numPr>
        <w:tabs>
          <w:tab w:val="left" w:pos="360"/>
          <w:tab w:val="left" w:pos="707"/>
        </w:tabs>
        <w:ind w:left="270" w:hanging="270"/>
        <w:rPr>
          <w:lang w:eastAsia="ar-SA"/>
        </w:rPr>
      </w:pPr>
      <w:r>
        <w:rPr>
          <w:lang w:eastAsia="ar-SA"/>
        </w:rPr>
        <w:t>Always appreciate others.</w:t>
      </w:r>
    </w:p>
    <w:p w14:paraId="797B158A" w14:textId="5A9371AD" w:rsidR="00763130" w:rsidRPr="00014E21" w:rsidRDefault="00763130" w:rsidP="00763130">
      <w:pPr>
        <w:pStyle w:val="BodyText"/>
        <w:numPr>
          <w:ilvl w:val="0"/>
          <w:numId w:val="11"/>
        </w:numPr>
        <w:tabs>
          <w:tab w:val="left" w:pos="360"/>
          <w:tab w:val="left" w:pos="707"/>
        </w:tabs>
        <w:ind w:left="270" w:hanging="270"/>
        <w:rPr>
          <w:lang w:eastAsia="ar-SA"/>
        </w:rPr>
      </w:pPr>
      <w:r w:rsidRPr="00014E21">
        <w:rPr>
          <w:lang w:eastAsia="ar-SA"/>
        </w:rPr>
        <w:t>Action-oriented and result-focused</w:t>
      </w:r>
      <w:r w:rsidR="0088186E" w:rsidRPr="00014E21">
        <w:rPr>
          <w:lang w:eastAsia="ar-SA"/>
        </w:rPr>
        <w:t>.</w:t>
      </w:r>
    </w:p>
    <w:p w14:paraId="01F640E1" w14:textId="67D7D865" w:rsidR="00763130" w:rsidRPr="00014E21" w:rsidRDefault="0088186E" w:rsidP="00763130">
      <w:pPr>
        <w:pStyle w:val="BodyText"/>
        <w:numPr>
          <w:ilvl w:val="0"/>
          <w:numId w:val="11"/>
        </w:numPr>
        <w:tabs>
          <w:tab w:val="left" w:pos="360"/>
          <w:tab w:val="left" w:pos="707"/>
        </w:tabs>
        <w:ind w:left="270" w:hanging="270"/>
        <w:rPr>
          <w:lang w:eastAsia="ar-SA"/>
        </w:rPr>
      </w:pPr>
      <w:r w:rsidRPr="00014E21">
        <w:rPr>
          <w:lang w:eastAsia="ar-SA"/>
        </w:rPr>
        <w:t>A G</w:t>
      </w:r>
      <w:r w:rsidR="00050B06" w:rsidRPr="00014E21">
        <w:rPr>
          <w:lang w:eastAsia="ar-SA"/>
        </w:rPr>
        <w:t xml:space="preserve">ood </w:t>
      </w:r>
      <w:r w:rsidRPr="00014E21">
        <w:rPr>
          <w:lang w:eastAsia="ar-SA"/>
        </w:rPr>
        <w:t>T</w:t>
      </w:r>
      <w:r w:rsidR="00050B06" w:rsidRPr="00014E21">
        <w:rPr>
          <w:lang w:eastAsia="ar-SA"/>
        </w:rPr>
        <w:t xml:space="preserve">eam </w:t>
      </w:r>
      <w:r w:rsidRPr="00014E21">
        <w:rPr>
          <w:lang w:eastAsia="ar-SA"/>
        </w:rPr>
        <w:t>P</w:t>
      </w:r>
      <w:r w:rsidR="001A7738" w:rsidRPr="00014E21">
        <w:rPr>
          <w:lang w:eastAsia="ar-SA"/>
        </w:rPr>
        <w:t xml:space="preserve">layer as well as </w:t>
      </w:r>
      <w:r w:rsidRPr="00014E21">
        <w:rPr>
          <w:lang w:eastAsia="ar-SA"/>
        </w:rPr>
        <w:t>Good Team L</w:t>
      </w:r>
      <w:r w:rsidR="00050B06" w:rsidRPr="00014E21">
        <w:rPr>
          <w:lang w:eastAsia="ar-SA"/>
        </w:rPr>
        <w:t>eader.</w:t>
      </w:r>
    </w:p>
    <w:p w14:paraId="4BC33A1A" w14:textId="77777777" w:rsidR="00763130" w:rsidRPr="00014E21" w:rsidRDefault="00763130" w:rsidP="00763130">
      <w:pPr>
        <w:pStyle w:val="BodyText"/>
        <w:tabs>
          <w:tab w:val="left" w:pos="360"/>
          <w:tab w:val="left" w:pos="707"/>
        </w:tabs>
        <w:ind w:left="270"/>
        <w:rPr>
          <w:lang w:eastAsia="ar-SA"/>
        </w:rPr>
      </w:pPr>
    </w:p>
    <w:p w14:paraId="58D907BD" w14:textId="77777777" w:rsidR="008F7D3C" w:rsidRPr="00014E21" w:rsidRDefault="008F7D3C">
      <w:pPr>
        <w:pStyle w:val="BodyText"/>
        <w:tabs>
          <w:tab w:val="left" w:pos="8640"/>
        </w:tabs>
        <w:rPr>
          <w:b/>
          <w:sz w:val="28"/>
          <w:lang w:eastAsia="ar-SA"/>
        </w:rPr>
      </w:pPr>
      <w:r w:rsidRPr="00014E21">
        <w:rPr>
          <w:b/>
          <w:sz w:val="28"/>
          <w:lang w:eastAsia="ar-SA"/>
        </w:rPr>
        <w:t>Personal Information</w:t>
      </w:r>
    </w:p>
    <w:p w14:paraId="088E0625" w14:textId="4A9BF692" w:rsidR="00975153" w:rsidRPr="00014E21" w:rsidRDefault="00975153" w:rsidP="005103DA">
      <w:pPr>
        <w:pStyle w:val="BodyText"/>
        <w:numPr>
          <w:ilvl w:val="0"/>
          <w:numId w:val="8"/>
        </w:numPr>
        <w:tabs>
          <w:tab w:val="clear" w:pos="720"/>
          <w:tab w:val="left" w:pos="270"/>
        </w:tabs>
        <w:ind w:hanging="720"/>
        <w:rPr>
          <w:bCs/>
          <w:lang w:eastAsia="ar-SA"/>
        </w:rPr>
      </w:pPr>
      <w:r w:rsidRPr="00014E21">
        <w:rPr>
          <w:b/>
          <w:lang w:eastAsia="ar-SA"/>
        </w:rPr>
        <w:t>Full Name</w:t>
      </w:r>
      <w:r w:rsidRPr="00014E21">
        <w:rPr>
          <w:b/>
          <w:lang w:eastAsia="ar-SA"/>
        </w:rPr>
        <w:tab/>
      </w:r>
      <w:r w:rsidRPr="00014E21">
        <w:rPr>
          <w:b/>
          <w:lang w:eastAsia="ar-SA"/>
        </w:rPr>
        <w:tab/>
      </w:r>
      <w:r w:rsidRPr="00014E21">
        <w:rPr>
          <w:b/>
          <w:lang w:eastAsia="ar-SA"/>
        </w:rPr>
        <w:tab/>
        <w:t>:</w:t>
      </w:r>
      <w:r w:rsidRPr="00014E21">
        <w:rPr>
          <w:b/>
          <w:lang w:eastAsia="ar-SA"/>
        </w:rPr>
        <w:tab/>
      </w:r>
      <w:r w:rsidRPr="00014E21">
        <w:rPr>
          <w:bCs/>
          <w:lang w:eastAsia="ar-SA"/>
        </w:rPr>
        <w:t>Memon Sohil Iqbalbhai</w:t>
      </w:r>
    </w:p>
    <w:p w14:paraId="4D1FC4CC" w14:textId="6E22DD98" w:rsidR="008F7D3C" w:rsidRPr="00014E21" w:rsidRDefault="008F7D3C" w:rsidP="005103DA">
      <w:pPr>
        <w:pStyle w:val="BodyText"/>
        <w:numPr>
          <w:ilvl w:val="0"/>
          <w:numId w:val="8"/>
        </w:numPr>
        <w:tabs>
          <w:tab w:val="clear" w:pos="720"/>
          <w:tab w:val="left" w:pos="270"/>
        </w:tabs>
        <w:ind w:hanging="720"/>
        <w:rPr>
          <w:lang w:eastAsia="ar-SA"/>
        </w:rPr>
      </w:pPr>
      <w:r w:rsidRPr="00014E21">
        <w:rPr>
          <w:b/>
          <w:lang w:eastAsia="ar-SA"/>
        </w:rPr>
        <w:t>Date of Birth</w:t>
      </w:r>
      <w:r w:rsidR="00975153" w:rsidRPr="00014E21">
        <w:rPr>
          <w:b/>
          <w:lang w:eastAsia="ar-SA"/>
        </w:rPr>
        <w:tab/>
      </w:r>
      <w:r w:rsidR="00975153" w:rsidRPr="00014E21">
        <w:rPr>
          <w:b/>
          <w:lang w:eastAsia="ar-SA"/>
        </w:rPr>
        <w:tab/>
      </w:r>
      <w:r w:rsidRPr="00014E21">
        <w:rPr>
          <w:b/>
          <w:lang w:eastAsia="ar-SA"/>
        </w:rPr>
        <w:t>:</w:t>
      </w:r>
      <w:r w:rsidR="00975153" w:rsidRPr="00014E21">
        <w:rPr>
          <w:b/>
          <w:lang w:eastAsia="ar-SA"/>
        </w:rPr>
        <w:tab/>
      </w:r>
      <w:r w:rsidR="00975153" w:rsidRPr="00014E21">
        <w:rPr>
          <w:lang w:eastAsia="ar-SA"/>
        </w:rPr>
        <w:t>6</w:t>
      </w:r>
      <w:r w:rsidR="00975153" w:rsidRPr="00014E21">
        <w:rPr>
          <w:vertAlign w:val="superscript"/>
          <w:lang w:eastAsia="ar-SA"/>
        </w:rPr>
        <w:t>th</w:t>
      </w:r>
      <w:r w:rsidR="00975153" w:rsidRPr="00014E21">
        <w:rPr>
          <w:lang w:eastAsia="ar-SA"/>
        </w:rPr>
        <w:t xml:space="preserve"> March, 1993</w:t>
      </w:r>
    </w:p>
    <w:p w14:paraId="56CDAF75" w14:textId="4E27F65B" w:rsidR="008F7D3C" w:rsidRPr="00014E21" w:rsidRDefault="00975153" w:rsidP="005103DA">
      <w:pPr>
        <w:pStyle w:val="BodyText"/>
        <w:numPr>
          <w:ilvl w:val="0"/>
          <w:numId w:val="8"/>
        </w:numPr>
        <w:tabs>
          <w:tab w:val="clear" w:pos="720"/>
          <w:tab w:val="left" w:pos="270"/>
        </w:tabs>
        <w:ind w:hanging="720"/>
        <w:rPr>
          <w:lang w:eastAsia="ar-SA"/>
        </w:rPr>
      </w:pPr>
      <w:r w:rsidRPr="00014E21">
        <w:rPr>
          <w:b/>
          <w:lang w:eastAsia="ar-SA"/>
        </w:rPr>
        <w:t>Sex &amp; Status</w:t>
      </w:r>
      <w:r w:rsidRPr="00014E21">
        <w:rPr>
          <w:b/>
          <w:lang w:eastAsia="ar-SA"/>
        </w:rPr>
        <w:tab/>
      </w:r>
      <w:r w:rsidRPr="00014E21">
        <w:rPr>
          <w:b/>
          <w:lang w:eastAsia="ar-SA"/>
        </w:rPr>
        <w:tab/>
      </w:r>
      <w:r w:rsidR="008F7D3C" w:rsidRPr="00014E21">
        <w:rPr>
          <w:b/>
          <w:lang w:eastAsia="ar-SA"/>
        </w:rPr>
        <w:t>:</w:t>
      </w:r>
      <w:r w:rsidRPr="00014E21">
        <w:rPr>
          <w:b/>
          <w:lang w:eastAsia="ar-SA"/>
        </w:rPr>
        <w:tab/>
      </w:r>
      <w:r w:rsidR="008F7D3C" w:rsidRPr="00014E21">
        <w:rPr>
          <w:lang w:eastAsia="ar-SA"/>
        </w:rPr>
        <w:t>Male &amp; Single</w:t>
      </w:r>
    </w:p>
    <w:p w14:paraId="5D1C5297" w14:textId="7FD64288" w:rsidR="006E24E9" w:rsidRPr="00014E21" w:rsidRDefault="006E24E9" w:rsidP="005103DA">
      <w:pPr>
        <w:pStyle w:val="BodyText"/>
        <w:numPr>
          <w:ilvl w:val="0"/>
          <w:numId w:val="8"/>
        </w:numPr>
        <w:tabs>
          <w:tab w:val="clear" w:pos="720"/>
          <w:tab w:val="left" w:pos="270"/>
        </w:tabs>
        <w:ind w:hanging="720"/>
        <w:rPr>
          <w:lang w:eastAsia="ar-SA"/>
        </w:rPr>
      </w:pPr>
      <w:r w:rsidRPr="00014E21">
        <w:rPr>
          <w:b/>
          <w:lang w:eastAsia="ar-SA"/>
        </w:rPr>
        <w:t>Hobbies</w:t>
      </w:r>
      <w:r w:rsidRPr="00014E21">
        <w:rPr>
          <w:b/>
          <w:lang w:eastAsia="ar-SA"/>
        </w:rPr>
        <w:tab/>
      </w:r>
      <w:r w:rsidRPr="00014E21">
        <w:rPr>
          <w:b/>
          <w:lang w:eastAsia="ar-SA"/>
        </w:rPr>
        <w:tab/>
      </w:r>
      <w:r w:rsidRPr="00014E21">
        <w:rPr>
          <w:b/>
          <w:lang w:eastAsia="ar-SA"/>
        </w:rPr>
        <w:tab/>
        <w:t>:</w:t>
      </w:r>
      <w:r w:rsidR="00DE4DF3">
        <w:rPr>
          <w:lang w:eastAsia="ar-SA"/>
        </w:rPr>
        <w:tab/>
        <w:t>Cricket, Reading</w:t>
      </w:r>
      <w:r w:rsidRPr="00014E21">
        <w:rPr>
          <w:lang w:eastAsia="ar-SA"/>
        </w:rPr>
        <w:t>, Music</w:t>
      </w:r>
      <w:r w:rsidR="001A7738" w:rsidRPr="00014E21">
        <w:rPr>
          <w:lang w:eastAsia="ar-SA"/>
        </w:rPr>
        <w:t xml:space="preserve">, </w:t>
      </w:r>
      <w:r w:rsidR="00DE4DF3">
        <w:rPr>
          <w:lang w:eastAsia="ar-SA"/>
        </w:rPr>
        <w:t>Quora</w:t>
      </w:r>
    </w:p>
    <w:p w14:paraId="2BD1042E" w14:textId="742BC4C0" w:rsidR="008F7D3C" w:rsidRPr="00014E21" w:rsidRDefault="00975153" w:rsidP="005103DA">
      <w:pPr>
        <w:pStyle w:val="BodyText"/>
        <w:numPr>
          <w:ilvl w:val="0"/>
          <w:numId w:val="8"/>
        </w:numPr>
        <w:tabs>
          <w:tab w:val="clear" w:pos="720"/>
          <w:tab w:val="left" w:pos="270"/>
        </w:tabs>
        <w:ind w:hanging="720"/>
        <w:rPr>
          <w:lang w:eastAsia="ar-SA"/>
        </w:rPr>
      </w:pPr>
      <w:r w:rsidRPr="00014E21">
        <w:rPr>
          <w:b/>
          <w:lang w:eastAsia="ar-SA"/>
        </w:rPr>
        <w:t>Nationality</w:t>
      </w:r>
      <w:r w:rsidRPr="00014E21">
        <w:rPr>
          <w:b/>
          <w:lang w:eastAsia="ar-SA"/>
        </w:rPr>
        <w:tab/>
      </w:r>
      <w:r w:rsidRPr="00014E21">
        <w:rPr>
          <w:b/>
          <w:lang w:eastAsia="ar-SA"/>
        </w:rPr>
        <w:tab/>
      </w:r>
      <w:r w:rsidRPr="00014E21">
        <w:rPr>
          <w:b/>
          <w:lang w:eastAsia="ar-SA"/>
        </w:rPr>
        <w:tab/>
      </w:r>
      <w:r w:rsidR="008F7D3C" w:rsidRPr="00014E21">
        <w:rPr>
          <w:b/>
          <w:lang w:eastAsia="ar-SA"/>
        </w:rPr>
        <w:t>:</w:t>
      </w:r>
      <w:r w:rsidRPr="00014E21">
        <w:rPr>
          <w:b/>
          <w:lang w:eastAsia="ar-SA"/>
        </w:rPr>
        <w:tab/>
      </w:r>
      <w:r w:rsidRPr="00014E21">
        <w:rPr>
          <w:lang w:eastAsia="ar-SA"/>
        </w:rPr>
        <w:t>Indian</w:t>
      </w:r>
    </w:p>
    <w:p w14:paraId="0C9A290A" w14:textId="34A4582E" w:rsidR="008F7D3C" w:rsidRPr="00014E21" w:rsidRDefault="008F7D3C" w:rsidP="005103DA">
      <w:pPr>
        <w:pStyle w:val="BodyText"/>
        <w:numPr>
          <w:ilvl w:val="0"/>
          <w:numId w:val="8"/>
        </w:numPr>
        <w:tabs>
          <w:tab w:val="clear" w:pos="720"/>
          <w:tab w:val="left" w:pos="270"/>
        </w:tabs>
        <w:ind w:hanging="720"/>
        <w:rPr>
          <w:lang w:eastAsia="ar-SA"/>
        </w:rPr>
      </w:pPr>
      <w:r w:rsidRPr="00014E21">
        <w:rPr>
          <w:b/>
          <w:lang w:eastAsia="ar-SA"/>
        </w:rPr>
        <w:t>Languages Known</w:t>
      </w:r>
      <w:r w:rsidR="00DE4DF3">
        <w:rPr>
          <w:b/>
          <w:lang w:eastAsia="ar-SA"/>
        </w:rPr>
        <w:tab/>
      </w:r>
      <w:r w:rsidRPr="00014E21">
        <w:rPr>
          <w:b/>
          <w:lang w:eastAsia="ar-SA"/>
        </w:rPr>
        <w:t>:</w:t>
      </w:r>
      <w:r w:rsidR="00975153" w:rsidRPr="00014E21">
        <w:rPr>
          <w:b/>
          <w:lang w:eastAsia="ar-SA"/>
        </w:rPr>
        <w:tab/>
      </w:r>
      <w:r w:rsidR="00975153" w:rsidRPr="00014E21">
        <w:rPr>
          <w:lang w:eastAsia="ar-SA"/>
        </w:rPr>
        <w:t>English, Hindi &amp; Gujarati (R,W,S)</w:t>
      </w:r>
    </w:p>
    <w:p w14:paraId="18B2AB72" w14:textId="0432F5C5" w:rsidR="00975153" w:rsidRPr="00014E21" w:rsidRDefault="00975153" w:rsidP="005103DA">
      <w:pPr>
        <w:pStyle w:val="BodyText"/>
        <w:numPr>
          <w:ilvl w:val="0"/>
          <w:numId w:val="8"/>
        </w:numPr>
        <w:tabs>
          <w:tab w:val="clear" w:pos="720"/>
          <w:tab w:val="left" w:pos="270"/>
        </w:tabs>
        <w:ind w:hanging="720"/>
        <w:rPr>
          <w:lang w:eastAsia="ar-SA"/>
        </w:rPr>
      </w:pPr>
      <w:r w:rsidRPr="00014E21">
        <w:rPr>
          <w:b/>
          <w:lang w:eastAsia="ar-SA"/>
        </w:rPr>
        <w:t>Communication Address</w:t>
      </w:r>
      <w:r w:rsidRPr="00014E21">
        <w:rPr>
          <w:b/>
          <w:lang w:eastAsia="ar-SA"/>
        </w:rPr>
        <w:tab/>
        <w:t>:</w:t>
      </w:r>
      <w:r w:rsidRPr="00014E21">
        <w:rPr>
          <w:lang w:eastAsia="ar-SA"/>
        </w:rPr>
        <w:tab/>
      </w:r>
      <w:r w:rsidRPr="00014E21">
        <w:rPr>
          <w:sz w:val="23"/>
          <w:szCs w:val="23"/>
        </w:rPr>
        <w:t xml:space="preserve">16/17, Classic Villa, Nr. Gujarat Fridge, Opp. Zarf Dairy, </w:t>
      </w:r>
      <w:r w:rsidRPr="00014E21">
        <w:rPr>
          <w:sz w:val="23"/>
          <w:szCs w:val="23"/>
        </w:rPr>
        <w:tab/>
      </w:r>
      <w:r w:rsidRPr="00014E21">
        <w:rPr>
          <w:sz w:val="23"/>
          <w:szCs w:val="23"/>
        </w:rPr>
        <w:tab/>
      </w:r>
      <w:r w:rsidRPr="00014E21">
        <w:rPr>
          <w:sz w:val="23"/>
          <w:szCs w:val="23"/>
        </w:rPr>
        <w:tab/>
      </w:r>
      <w:r w:rsidRPr="00014E21">
        <w:rPr>
          <w:sz w:val="23"/>
          <w:szCs w:val="23"/>
        </w:rPr>
        <w:tab/>
        <w:t>Sarkhej, Ahmedabad.</w:t>
      </w:r>
    </w:p>
    <w:p w14:paraId="60DADBB9" w14:textId="77777777" w:rsidR="003B3C91" w:rsidRDefault="003B3C91">
      <w:pPr>
        <w:pStyle w:val="BodyText"/>
        <w:rPr>
          <w:lang w:eastAsia="ar-SA"/>
        </w:rPr>
      </w:pPr>
    </w:p>
    <w:p w14:paraId="4446213D" w14:textId="6A757814" w:rsidR="005622A8" w:rsidRPr="00014E21" w:rsidRDefault="00B5596C">
      <w:pPr>
        <w:pStyle w:val="BodyText"/>
        <w:rPr>
          <w:lang w:eastAsia="ar-SA"/>
        </w:rPr>
      </w:pPr>
      <w:r>
        <w:rPr>
          <w:lang w:eastAsia="ar-SA"/>
        </w:rPr>
        <w:t>Date :</w:t>
      </w:r>
      <w:r>
        <w:rPr>
          <w:lang w:eastAsia="ar-SA"/>
        </w:rPr>
        <w:tab/>
        <w:t>June 23</w:t>
      </w:r>
      <w:r w:rsidR="000E4F6B">
        <w:rPr>
          <w:lang w:eastAsia="ar-SA"/>
        </w:rPr>
        <w:t>,</w:t>
      </w:r>
      <w:r w:rsidR="003D100F">
        <w:rPr>
          <w:lang w:eastAsia="ar-SA"/>
        </w:rPr>
        <w:t xml:space="preserve"> </w:t>
      </w:r>
      <w:r w:rsidR="000E4F6B">
        <w:rPr>
          <w:lang w:eastAsia="ar-SA"/>
        </w:rPr>
        <w:t>2016</w:t>
      </w:r>
      <w:r w:rsidR="005622A8">
        <w:rPr>
          <w:lang w:eastAsia="ar-SA"/>
        </w:rPr>
        <w:tab/>
      </w:r>
      <w:r w:rsidR="005622A8">
        <w:rPr>
          <w:lang w:eastAsia="ar-SA"/>
        </w:rPr>
        <w:tab/>
      </w:r>
      <w:r w:rsidR="005622A8">
        <w:rPr>
          <w:lang w:eastAsia="ar-SA"/>
        </w:rPr>
        <w:tab/>
      </w:r>
      <w:r w:rsidR="005622A8">
        <w:rPr>
          <w:lang w:eastAsia="ar-SA"/>
        </w:rPr>
        <w:tab/>
      </w:r>
      <w:r w:rsidR="005622A8">
        <w:rPr>
          <w:lang w:eastAsia="ar-SA"/>
        </w:rPr>
        <w:tab/>
      </w:r>
      <w:r w:rsidR="005622A8">
        <w:rPr>
          <w:lang w:eastAsia="ar-SA"/>
        </w:rPr>
        <w:tab/>
      </w:r>
      <w:r w:rsidR="005622A8">
        <w:rPr>
          <w:lang w:eastAsia="ar-SA"/>
        </w:rPr>
        <w:tab/>
      </w:r>
      <w:r w:rsidR="005622A8">
        <w:rPr>
          <w:lang w:eastAsia="ar-SA"/>
        </w:rPr>
        <w:tab/>
        <w:t>Sohil Memon</w:t>
      </w:r>
    </w:p>
    <w:sectPr w:rsidR="005622A8" w:rsidRPr="00014E21">
      <w:footerReference w:type="default" r:id="rId9"/>
      <w:footnotePr>
        <w:pos w:val="beneathText"/>
      </w:footnotePr>
      <w:pgSz w:w="12240" w:h="15840"/>
      <w:pgMar w:top="1080" w:right="1627" w:bottom="1080" w:left="162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D06215" w14:textId="77777777" w:rsidR="00491B63" w:rsidRDefault="00491B63">
      <w:r>
        <w:separator/>
      </w:r>
    </w:p>
  </w:endnote>
  <w:endnote w:type="continuationSeparator" w:id="0">
    <w:p w14:paraId="2B46FEB8" w14:textId="77777777" w:rsidR="00491B63" w:rsidRDefault="00491B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tarSymbol">
    <w:altName w:val="Arial Unicode MS"/>
    <w:charset w:val="02"/>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xi Sans">
    <w:charset w:val="00"/>
    <w:family w:val="swiss"/>
    <w:pitch w:val="variable"/>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Shruti">
    <w:panose1 w:val="020B0502040204020203"/>
    <w:charset w:val="00"/>
    <w:family w:val="swiss"/>
    <w:pitch w:val="variable"/>
    <w:sig w:usb0="0004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3D2D90" w14:textId="77777777" w:rsidR="006B74CD" w:rsidRDefault="006B74CD">
    <w:pPr>
      <w:pStyle w:val="Footer"/>
    </w:pPr>
    <w:r>
      <mc:AlternateContent>
        <mc:Choice Requires="wps">
          <w:drawing>
            <wp:anchor distT="0" distB="0" distL="0" distR="0" simplePos="0" relativeHeight="251657728" behindDoc="0" locked="0" layoutInCell="1" allowOverlap="1" wp14:anchorId="51E89530" wp14:editId="62B03019">
              <wp:simplePos x="0" y="0"/>
              <wp:positionH relativeFrom="margin">
                <wp:align>center</wp:align>
              </wp:positionH>
              <wp:positionV relativeFrom="paragraph">
                <wp:posOffset>635</wp:posOffset>
              </wp:positionV>
              <wp:extent cx="75565" cy="208915"/>
              <wp:effectExtent l="0" t="635" r="5080" b="6350"/>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65" cy="20891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320ADF" w14:textId="77777777" w:rsidR="006B74CD" w:rsidRDefault="006B74CD">
                          <w:pPr>
                            <w:pStyle w:val="Footer"/>
                          </w:pPr>
                          <w:r>
                            <w:rPr>
                              <w:rStyle w:val="PageNumber"/>
                            </w:rPr>
                            <w:fldChar w:fldCharType="begin"/>
                          </w:r>
                          <w:r>
                            <w:rPr>
                              <w:rStyle w:val="PageNumber"/>
                            </w:rPr>
                            <w:instrText xml:space="preserve"> PAGE </w:instrText>
                          </w:r>
                          <w:r>
                            <w:rPr>
                              <w:rStyle w:val="PageNumber"/>
                            </w:rPr>
                            <w:fldChar w:fldCharType="separate"/>
                          </w:r>
                          <w:r w:rsidR="000C4C5A">
                            <w:rPr>
                              <w:rStyle w:val="PageNumber"/>
                            </w:rPr>
                            <w:t>1</w:t>
                          </w:r>
                          <w:r>
                            <w:rPr>
                              <w:rStyle w:val="PageNumber"/>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05pt;width:5.95pt;height:16.45pt;z-index:25165772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" stroked="f">
              <v:fill opacity="0"/>
              <v:textbox inset="0,0,0,0">
                <w:txbxContent>
                  <w:p w14:paraId="1C320ADF" w14:textId="77777777" w:rsidR="006B74CD" w:rsidRDefault="006B74CD">
                    <w:pPr>
                      <w:pStyle w:val="Footer"/>
                    </w:pPr>
                    <w:r>
                      <w:rPr>
                        <w:rStyle w:val="PageNumber"/>
                      </w:rPr>
                      <w:fldChar w:fldCharType="begin"/>
                    </w:r>
                    <w:r>
                      <w:rPr>
                        <w:rStyle w:val="PageNumber"/>
                      </w:rPr>
                      <w:instrText xml:space="preserve"> PAGE </w:instrText>
                    </w:r>
                    <w:r>
                      <w:rPr>
                        <w:rStyle w:val="PageNumber"/>
                      </w:rPr>
                      <w:fldChar w:fldCharType="separate"/>
                    </w:r>
                    <w:r w:rsidR="000C4C5A">
                      <w:rPr>
                        <w:rStyle w:val="PageNumber"/>
                      </w:rPr>
                      <w:t>1</w:t>
                    </w:r>
                    <w:r>
                      <w:rPr>
                        <w:rStyle w:val="PageNumber"/>
                      </w:rPr>
                      <w:fldChar w:fldCharType="end"/>
                    </w:r>
                  </w:p>
                </w:txbxContent>
              </v:textbox>
              <w10:wrap type="square" side="largest"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12703F" w14:textId="77777777" w:rsidR="00491B63" w:rsidRDefault="00491B63">
      <w:r>
        <w:separator/>
      </w:r>
    </w:p>
  </w:footnote>
  <w:footnote w:type="continuationSeparator" w:id="0">
    <w:p w14:paraId="26AFB708" w14:textId="77777777" w:rsidR="00491B63" w:rsidRDefault="00491B6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name w:val="WW8Num1"/>
    <w:lvl w:ilvl="0">
      <w:start w:val="1"/>
      <w:numFmt w:val="bullet"/>
      <w:lvlText w:val=""/>
      <w:lvlJc w:val="left"/>
      <w:pPr>
        <w:tabs>
          <w:tab w:val="num" w:pos="707"/>
        </w:tabs>
        <w:ind w:left="707" w:hanging="283"/>
      </w:pPr>
      <w:rPr>
        <w:rFonts w:ascii="Symbol" w:hAnsi="Symbol"/>
        <w:b w:val="0"/>
        <w:u w:val="none"/>
      </w:rPr>
    </w:lvl>
    <w:lvl w:ilvl="1">
      <w:start w:val="1"/>
      <w:numFmt w:val="bullet"/>
      <w:lvlText w:val=""/>
      <w:lvlJc w:val="left"/>
      <w:pPr>
        <w:tabs>
          <w:tab w:val="num" w:pos="1414"/>
        </w:tabs>
        <w:ind w:left="1414" w:hanging="283"/>
      </w:pPr>
      <w:rPr>
        <w:rFonts w:ascii="Symbol" w:hAnsi="Symbol"/>
        <w:b w:val="0"/>
        <w:u w:val="none"/>
      </w:rPr>
    </w:lvl>
    <w:lvl w:ilvl="2">
      <w:start w:val="1"/>
      <w:numFmt w:val="bullet"/>
      <w:lvlText w:val=""/>
      <w:lvlJc w:val="left"/>
      <w:pPr>
        <w:tabs>
          <w:tab w:val="num" w:pos="2121"/>
        </w:tabs>
        <w:ind w:left="2121" w:hanging="283"/>
      </w:pPr>
      <w:rPr>
        <w:rFonts w:ascii="Symbol" w:hAnsi="Symbol"/>
        <w:b w:val="0"/>
        <w:u w:val="none"/>
      </w:rPr>
    </w:lvl>
    <w:lvl w:ilvl="3">
      <w:start w:val="1"/>
      <w:numFmt w:val="bullet"/>
      <w:lvlText w:val=""/>
      <w:lvlJc w:val="left"/>
      <w:pPr>
        <w:tabs>
          <w:tab w:val="num" w:pos="2828"/>
        </w:tabs>
        <w:ind w:left="2828" w:hanging="283"/>
      </w:pPr>
      <w:rPr>
        <w:rFonts w:ascii="Symbol" w:hAnsi="Symbol"/>
        <w:b w:val="0"/>
        <w:u w:val="none"/>
      </w:rPr>
    </w:lvl>
    <w:lvl w:ilvl="4">
      <w:start w:val="1"/>
      <w:numFmt w:val="bullet"/>
      <w:lvlText w:val=""/>
      <w:lvlJc w:val="left"/>
      <w:pPr>
        <w:tabs>
          <w:tab w:val="num" w:pos="3535"/>
        </w:tabs>
        <w:ind w:left="3535" w:hanging="283"/>
      </w:pPr>
      <w:rPr>
        <w:rFonts w:ascii="Symbol" w:hAnsi="Symbol"/>
        <w:b w:val="0"/>
        <w:u w:val="none"/>
      </w:rPr>
    </w:lvl>
    <w:lvl w:ilvl="5">
      <w:start w:val="1"/>
      <w:numFmt w:val="bullet"/>
      <w:lvlText w:val=""/>
      <w:lvlJc w:val="left"/>
      <w:pPr>
        <w:tabs>
          <w:tab w:val="num" w:pos="4242"/>
        </w:tabs>
        <w:ind w:left="4242" w:hanging="283"/>
      </w:pPr>
      <w:rPr>
        <w:rFonts w:ascii="Symbol" w:hAnsi="Symbol"/>
        <w:b w:val="0"/>
        <w:u w:val="none"/>
      </w:rPr>
    </w:lvl>
    <w:lvl w:ilvl="6">
      <w:start w:val="1"/>
      <w:numFmt w:val="bullet"/>
      <w:lvlText w:val=""/>
      <w:lvlJc w:val="left"/>
      <w:pPr>
        <w:tabs>
          <w:tab w:val="num" w:pos="4949"/>
        </w:tabs>
        <w:ind w:left="4949" w:hanging="283"/>
      </w:pPr>
      <w:rPr>
        <w:rFonts w:ascii="Symbol" w:hAnsi="Symbol"/>
        <w:b w:val="0"/>
        <w:u w:val="none"/>
      </w:rPr>
    </w:lvl>
    <w:lvl w:ilvl="7">
      <w:start w:val="1"/>
      <w:numFmt w:val="bullet"/>
      <w:lvlText w:val=""/>
      <w:lvlJc w:val="left"/>
      <w:pPr>
        <w:tabs>
          <w:tab w:val="num" w:pos="5656"/>
        </w:tabs>
        <w:ind w:left="5656" w:hanging="283"/>
      </w:pPr>
      <w:rPr>
        <w:rFonts w:ascii="Symbol" w:hAnsi="Symbol"/>
        <w:b w:val="0"/>
        <w:u w:val="none"/>
      </w:rPr>
    </w:lvl>
    <w:lvl w:ilvl="8">
      <w:start w:val="1"/>
      <w:numFmt w:val="bullet"/>
      <w:lvlText w:val=""/>
      <w:lvlJc w:val="left"/>
      <w:pPr>
        <w:tabs>
          <w:tab w:val="num" w:pos="6363"/>
        </w:tabs>
        <w:ind w:left="6363" w:hanging="283"/>
      </w:pPr>
      <w:rPr>
        <w:rFonts w:ascii="Symbol" w:hAnsi="Symbol"/>
        <w:b w:val="0"/>
        <w:u w:val="none"/>
      </w:rPr>
    </w:lvl>
  </w:abstractNum>
  <w:abstractNum w:abstractNumId="1">
    <w:nsid w:val="00000002"/>
    <w:multiLevelType w:val="multilevel"/>
    <w:tmpl w:val="00000002"/>
    <w:name w:val="WW8Num2"/>
    <w:lvl w:ilvl="0">
      <w:start w:val="1"/>
      <w:numFmt w:val="bullet"/>
      <w:lvlText w:val=""/>
      <w:lvlJc w:val="left"/>
      <w:pPr>
        <w:tabs>
          <w:tab w:val="num" w:pos="707"/>
        </w:tabs>
        <w:ind w:left="707" w:hanging="283"/>
      </w:pPr>
      <w:rPr>
        <w:rFonts w:ascii="Symbol" w:hAnsi="Symbol"/>
      </w:rPr>
    </w:lvl>
    <w:lvl w:ilvl="1">
      <w:start w:val="1"/>
      <w:numFmt w:val="bullet"/>
      <w:lvlText w:val=""/>
      <w:lvlJc w:val="left"/>
      <w:pPr>
        <w:tabs>
          <w:tab w:val="num" w:pos="1414"/>
        </w:tabs>
        <w:ind w:left="1414" w:hanging="283"/>
      </w:pPr>
      <w:rPr>
        <w:rFonts w:ascii="Symbol" w:hAnsi="Symbol"/>
      </w:rPr>
    </w:lvl>
    <w:lvl w:ilvl="2">
      <w:start w:val="1"/>
      <w:numFmt w:val="bullet"/>
      <w:lvlText w:val=""/>
      <w:lvlJc w:val="left"/>
      <w:pPr>
        <w:tabs>
          <w:tab w:val="num" w:pos="2121"/>
        </w:tabs>
        <w:ind w:left="2121" w:hanging="283"/>
      </w:pPr>
      <w:rPr>
        <w:rFonts w:ascii="Symbol" w:hAnsi="Symbol"/>
      </w:rPr>
    </w:lvl>
    <w:lvl w:ilvl="3">
      <w:start w:val="1"/>
      <w:numFmt w:val="bullet"/>
      <w:lvlText w:val=""/>
      <w:lvlJc w:val="left"/>
      <w:pPr>
        <w:tabs>
          <w:tab w:val="num" w:pos="2828"/>
        </w:tabs>
        <w:ind w:left="2828" w:hanging="283"/>
      </w:pPr>
      <w:rPr>
        <w:rFonts w:ascii="Symbol" w:hAnsi="Symbol"/>
      </w:rPr>
    </w:lvl>
    <w:lvl w:ilvl="4">
      <w:start w:val="1"/>
      <w:numFmt w:val="bullet"/>
      <w:lvlText w:val=""/>
      <w:lvlJc w:val="left"/>
      <w:pPr>
        <w:tabs>
          <w:tab w:val="num" w:pos="3535"/>
        </w:tabs>
        <w:ind w:left="3535" w:hanging="283"/>
      </w:pPr>
      <w:rPr>
        <w:rFonts w:ascii="Symbol" w:hAnsi="Symbol"/>
      </w:rPr>
    </w:lvl>
    <w:lvl w:ilvl="5">
      <w:start w:val="1"/>
      <w:numFmt w:val="bullet"/>
      <w:lvlText w:val=""/>
      <w:lvlJc w:val="left"/>
      <w:pPr>
        <w:tabs>
          <w:tab w:val="num" w:pos="4242"/>
        </w:tabs>
        <w:ind w:left="4242" w:hanging="283"/>
      </w:pPr>
      <w:rPr>
        <w:rFonts w:ascii="Symbol" w:hAnsi="Symbol"/>
      </w:rPr>
    </w:lvl>
    <w:lvl w:ilvl="6">
      <w:start w:val="1"/>
      <w:numFmt w:val="bullet"/>
      <w:lvlText w:val=""/>
      <w:lvlJc w:val="left"/>
      <w:pPr>
        <w:tabs>
          <w:tab w:val="num" w:pos="4949"/>
        </w:tabs>
        <w:ind w:left="4949" w:hanging="283"/>
      </w:pPr>
      <w:rPr>
        <w:rFonts w:ascii="Symbol" w:hAnsi="Symbol"/>
      </w:rPr>
    </w:lvl>
    <w:lvl w:ilvl="7">
      <w:start w:val="1"/>
      <w:numFmt w:val="bullet"/>
      <w:lvlText w:val=""/>
      <w:lvlJc w:val="left"/>
      <w:pPr>
        <w:tabs>
          <w:tab w:val="num" w:pos="5656"/>
        </w:tabs>
        <w:ind w:left="5656" w:hanging="283"/>
      </w:pPr>
      <w:rPr>
        <w:rFonts w:ascii="Symbol" w:hAnsi="Symbol"/>
      </w:rPr>
    </w:lvl>
    <w:lvl w:ilvl="8">
      <w:start w:val="1"/>
      <w:numFmt w:val="bullet"/>
      <w:lvlText w:val=""/>
      <w:lvlJc w:val="left"/>
      <w:pPr>
        <w:tabs>
          <w:tab w:val="num" w:pos="6363"/>
        </w:tabs>
        <w:ind w:left="6363" w:hanging="283"/>
      </w:pPr>
      <w:rPr>
        <w:rFonts w:ascii="Symbol" w:hAnsi="Symbol"/>
      </w:rPr>
    </w:lvl>
  </w:abstractNum>
  <w:abstractNum w:abstractNumId="2">
    <w:nsid w:val="00000003"/>
    <w:multiLevelType w:val="multilevel"/>
    <w:tmpl w:val="00000003"/>
    <w:name w:val="WW8Num3"/>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3">
    <w:nsid w:val="00000004"/>
    <w:multiLevelType w:val="multilevel"/>
    <w:tmpl w:val="00000004"/>
    <w:name w:val="WW8Num4"/>
    <w:lvl w:ilvl="0">
      <w:start w:val="1"/>
      <w:numFmt w:val="bullet"/>
      <w:lvlText w:val=""/>
      <w:lvlJc w:val="left"/>
      <w:pPr>
        <w:tabs>
          <w:tab w:val="num" w:pos="720"/>
        </w:tabs>
        <w:ind w:left="720" w:hanging="283"/>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nsid w:val="00000005"/>
    <w:multiLevelType w:val="multilevel"/>
    <w:tmpl w:val="00000005"/>
    <w:name w:val="WW8Num5"/>
    <w:lvl w:ilvl="0">
      <w:start w:val="1"/>
      <w:numFmt w:val="bullet"/>
      <w:lvlText w:val=""/>
      <w:lvlJc w:val="left"/>
      <w:pPr>
        <w:tabs>
          <w:tab w:val="num" w:pos="720"/>
        </w:tabs>
        <w:ind w:left="720" w:hanging="283"/>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nsid w:val="00000006"/>
    <w:multiLevelType w:val="multilevel"/>
    <w:tmpl w:val="00000006"/>
    <w:name w:val="WW8Num6"/>
    <w:lvl w:ilvl="0">
      <w:start w:val="1"/>
      <w:numFmt w:val="bullet"/>
      <w:lvlText w:val=""/>
      <w:lvlJc w:val="left"/>
      <w:pPr>
        <w:tabs>
          <w:tab w:val="num" w:pos="720"/>
        </w:tabs>
        <w:ind w:left="720" w:hanging="283"/>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nsid w:val="00000007"/>
    <w:multiLevelType w:val="multilevel"/>
    <w:tmpl w:val="00000007"/>
    <w:name w:val="WW8Num7"/>
    <w:lvl w:ilvl="0">
      <w:start w:val="1"/>
      <w:numFmt w:val="bullet"/>
      <w:lvlText w:val=""/>
      <w:lvlJc w:val="left"/>
      <w:pPr>
        <w:tabs>
          <w:tab w:val="num" w:pos="720"/>
        </w:tabs>
        <w:ind w:left="720" w:hanging="283"/>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nsid w:val="00000008"/>
    <w:multiLevelType w:val="multilevel"/>
    <w:tmpl w:val="00000008"/>
    <w:name w:val="WW8Num8"/>
    <w:lvl w:ilvl="0">
      <w:start w:val="1"/>
      <w:numFmt w:val="bullet"/>
      <w:lvlText w:val=""/>
      <w:lvlJc w:val="left"/>
      <w:pPr>
        <w:tabs>
          <w:tab w:val="num" w:pos="720"/>
        </w:tabs>
        <w:ind w:left="720" w:hanging="283"/>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nsid w:val="00000009"/>
    <w:multiLevelType w:val="multilevel"/>
    <w:tmpl w:val="00000009"/>
    <w:name w:val="Outlin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nsid w:val="07E46F29"/>
    <w:multiLevelType w:val="hybridMultilevel"/>
    <w:tmpl w:val="AB74F5F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10">
    <w:nsid w:val="11AD4D98"/>
    <w:multiLevelType w:val="hybridMultilevel"/>
    <w:tmpl w:val="1BEE0326"/>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1">
    <w:nsid w:val="18A643A1"/>
    <w:multiLevelType w:val="hybridMultilevel"/>
    <w:tmpl w:val="59EE5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E6120C2"/>
    <w:multiLevelType w:val="hybridMultilevel"/>
    <w:tmpl w:val="B942C2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3ED4487"/>
    <w:multiLevelType w:val="hybridMultilevel"/>
    <w:tmpl w:val="6AEE86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84B6290"/>
    <w:multiLevelType w:val="hybridMultilevel"/>
    <w:tmpl w:val="D984539C"/>
    <w:lvl w:ilvl="0" w:tplc="0276E71A">
      <w:start w:val="1"/>
      <w:numFmt w:val="bullet"/>
      <w:lvlText w:val=""/>
      <w:lvlJc w:val="left"/>
      <w:pPr>
        <w:ind w:left="360" w:hanging="360"/>
      </w:pPr>
      <w:rPr>
        <w:rFonts w:ascii="Symbol" w:hAnsi="Symbol"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4F744B7E"/>
    <w:multiLevelType w:val="hybridMultilevel"/>
    <w:tmpl w:val="66F433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576622C5"/>
    <w:multiLevelType w:val="hybridMultilevel"/>
    <w:tmpl w:val="0FBE3978"/>
    <w:lvl w:ilvl="0" w:tplc="0409000F">
      <w:start w:val="1"/>
      <w:numFmt w:val="decimal"/>
      <w:lvlText w:val="%1."/>
      <w:lvlJc w:val="left"/>
      <w:pPr>
        <w:ind w:left="784" w:hanging="360"/>
      </w:p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17">
    <w:nsid w:val="6228572D"/>
    <w:multiLevelType w:val="hybridMultilevel"/>
    <w:tmpl w:val="1E82D7E2"/>
    <w:lvl w:ilvl="0" w:tplc="BE76660A">
      <w:start w:val="1"/>
      <w:numFmt w:val="decimal"/>
      <w:lvlText w:val="%1)"/>
      <w:lvlJc w:val="left"/>
      <w:pPr>
        <w:ind w:left="765" w:hanging="405"/>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2940630"/>
    <w:multiLevelType w:val="hybridMultilevel"/>
    <w:tmpl w:val="29FCF4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3520EC9"/>
    <w:multiLevelType w:val="hybridMultilevel"/>
    <w:tmpl w:val="B1EA00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AF574E3"/>
    <w:multiLevelType w:val="hybridMultilevel"/>
    <w:tmpl w:val="EA6855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D063E9E"/>
    <w:multiLevelType w:val="hybridMultilevel"/>
    <w:tmpl w:val="C5E8DB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4BF21CE"/>
    <w:multiLevelType w:val="multilevel"/>
    <w:tmpl w:val="1C70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16"/>
  </w:num>
  <w:num w:numId="11">
    <w:abstractNumId w:val="9"/>
  </w:num>
  <w:num w:numId="12">
    <w:abstractNumId w:val="22"/>
  </w:num>
  <w:num w:numId="13">
    <w:abstractNumId w:val="14"/>
  </w:num>
  <w:num w:numId="14">
    <w:abstractNumId w:val="13"/>
  </w:num>
  <w:num w:numId="15">
    <w:abstractNumId w:val="19"/>
  </w:num>
  <w:num w:numId="16">
    <w:abstractNumId w:val="17"/>
  </w:num>
  <w:num w:numId="17">
    <w:abstractNumId w:val="10"/>
  </w:num>
  <w:num w:numId="18">
    <w:abstractNumId w:val="11"/>
  </w:num>
  <w:num w:numId="19">
    <w:abstractNumId w:val="15"/>
  </w:num>
  <w:num w:numId="20">
    <w:abstractNumId w:val="18"/>
  </w:num>
  <w:num w:numId="21">
    <w:abstractNumId w:val="20"/>
  </w:num>
  <w:num w:numId="22">
    <w:abstractNumId w:val="12"/>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0B07"/>
    <w:rsid w:val="00014E21"/>
    <w:rsid w:val="0001754F"/>
    <w:rsid w:val="00050B06"/>
    <w:rsid w:val="00085B1D"/>
    <w:rsid w:val="000B38ED"/>
    <w:rsid w:val="000B6916"/>
    <w:rsid w:val="000C4C5A"/>
    <w:rsid w:val="000D1A02"/>
    <w:rsid w:val="000E4F6B"/>
    <w:rsid w:val="00102BE0"/>
    <w:rsid w:val="00110A05"/>
    <w:rsid w:val="00110EE6"/>
    <w:rsid w:val="00141CAD"/>
    <w:rsid w:val="001664EB"/>
    <w:rsid w:val="00166A6C"/>
    <w:rsid w:val="001765E4"/>
    <w:rsid w:val="00190117"/>
    <w:rsid w:val="001A1B55"/>
    <w:rsid w:val="001A7738"/>
    <w:rsid w:val="001B4F61"/>
    <w:rsid w:val="001C007F"/>
    <w:rsid w:val="002410E1"/>
    <w:rsid w:val="00273BE0"/>
    <w:rsid w:val="002A71D6"/>
    <w:rsid w:val="002B1372"/>
    <w:rsid w:val="00307A05"/>
    <w:rsid w:val="00346CED"/>
    <w:rsid w:val="00364D58"/>
    <w:rsid w:val="0038544D"/>
    <w:rsid w:val="003A337F"/>
    <w:rsid w:val="003B3C91"/>
    <w:rsid w:val="003D100F"/>
    <w:rsid w:val="00412CCF"/>
    <w:rsid w:val="004201C8"/>
    <w:rsid w:val="00442F8F"/>
    <w:rsid w:val="00444983"/>
    <w:rsid w:val="004659E0"/>
    <w:rsid w:val="00467346"/>
    <w:rsid w:val="00491B63"/>
    <w:rsid w:val="004C2418"/>
    <w:rsid w:val="004D0E33"/>
    <w:rsid w:val="004E3842"/>
    <w:rsid w:val="004F0B07"/>
    <w:rsid w:val="00502841"/>
    <w:rsid w:val="00506725"/>
    <w:rsid w:val="005103DA"/>
    <w:rsid w:val="005622A8"/>
    <w:rsid w:val="005C2007"/>
    <w:rsid w:val="005E0C6C"/>
    <w:rsid w:val="005F4D87"/>
    <w:rsid w:val="006052D2"/>
    <w:rsid w:val="00666EC9"/>
    <w:rsid w:val="00690CC1"/>
    <w:rsid w:val="006A7A99"/>
    <w:rsid w:val="006B74CD"/>
    <w:rsid w:val="006E24E9"/>
    <w:rsid w:val="007239B3"/>
    <w:rsid w:val="00762888"/>
    <w:rsid w:val="00763130"/>
    <w:rsid w:val="007B7F46"/>
    <w:rsid w:val="00844083"/>
    <w:rsid w:val="008532C3"/>
    <w:rsid w:val="0088186E"/>
    <w:rsid w:val="00887989"/>
    <w:rsid w:val="008F7D3C"/>
    <w:rsid w:val="00962ECB"/>
    <w:rsid w:val="00975153"/>
    <w:rsid w:val="009A3221"/>
    <w:rsid w:val="009D186B"/>
    <w:rsid w:val="00A439BF"/>
    <w:rsid w:val="00A55F6A"/>
    <w:rsid w:val="00B232A5"/>
    <w:rsid w:val="00B2338C"/>
    <w:rsid w:val="00B5596C"/>
    <w:rsid w:val="00B93F0A"/>
    <w:rsid w:val="00BB0CB6"/>
    <w:rsid w:val="00BB4AF7"/>
    <w:rsid w:val="00BC2C86"/>
    <w:rsid w:val="00BE2945"/>
    <w:rsid w:val="00C25EF8"/>
    <w:rsid w:val="00C97119"/>
    <w:rsid w:val="00CB15F6"/>
    <w:rsid w:val="00CC75D5"/>
    <w:rsid w:val="00D1545B"/>
    <w:rsid w:val="00D17261"/>
    <w:rsid w:val="00D24F1A"/>
    <w:rsid w:val="00D27ABD"/>
    <w:rsid w:val="00D5628B"/>
    <w:rsid w:val="00D87AEE"/>
    <w:rsid w:val="00D87D88"/>
    <w:rsid w:val="00D97B1C"/>
    <w:rsid w:val="00DA15CE"/>
    <w:rsid w:val="00DC5CFA"/>
    <w:rsid w:val="00DD1900"/>
    <w:rsid w:val="00DE4DF3"/>
    <w:rsid w:val="00E047D0"/>
    <w:rsid w:val="00E51AEA"/>
    <w:rsid w:val="00E56AFA"/>
    <w:rsid w:val="00E614D8"/>
    <w:rsid w:val="00E66979"/>
    <w:rsid w:val="00EF2204"/>
    <w:rsid w:val="00FC106A"/>
    <w:rsid w:val="00FD148A"/>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69A6AF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pPr>
    <w:rPr>
      <w:noProof/>
      <w:sz w:val="24"/>
      <w:szCs w:val="24"/>
    </w:rPr>
  </w:style>
  <w:style w:type="paragraph" w:styleId="Heading1">
    <w:name w:val="heading 1"/>
    <w:basedOn w:val="Normal"/>
    <w:next w:val="Normal"/>
    <w:qFormat/>
    <w:pPr>
      <w:keepNext/>
      <w:tabs>
        <w:tab w:val="num" w:pos="0"/>
      </w:tabs>
      <w:outlineLvl w:val="0"/>
    </w:pPr>
    <w:rPr>
      <w:b/>
      <w:bCs/>
    </w:rPr>
  </w:style>
  <w:style w:type="paragraph" w:styleId="Heading2">
    <w:name w:val="heading 2"/>
    <w:basedOn w:val="Normal"/>
    <w:next w:val="Normal"/>
    <w:qFormat/>
    <w:pPr>
      <w:keepNext/>
      <w:pBdr>
        <w:top w:val="single" w:sz="4" w:space="1" w:color="000000"/>
        <w:left w:val="single" w:sz="4" w:space="4" w:color="000000"/>
        <w:bottom w:val="single" w:sz="4" w:space="1" w:color="000000"/>
        <w:right w:val="single" w:sz="4" w:space="4" w:color="000000"/>
      </w:pBdr>
      <w:shd w:val="clear" w:color="auto" w:fill="7F7F7F"/>
      <w:tabs>
        <w:tab w:val="num" w:pos="0"/>
      </w:tabs>
      <w:outlineLvl w:val="1"/>
    </w:pPr>
    <w:rPr>
      <w:bCs/>
      <w:i/>
      <w:iCs/>
    </w:rPr>
  </w:style>
  <w:style w:type="paragraph" w:styleId="Heading3">
    <w:name w:val="heading 3"/>
    <w:basedOn w:val="Normal"/>
    <w:next w:val="Normal"/>
    <w:qFormat/>
    <w:pPr>
      <w:keepNext/>
      <w:pBdr>
        <w:top w:val="single" w:sz="4" w:space="1" w:color="000000"/>
        <w:left w:val="single" w:sz="4" w:space="4" w:color="000000"/>
        <w:bottom w:val="single" w:sz="4" w:space="1" w:color="000000"/>
        <w:right w:val="single" w:sz="4" w:space="4" w:color="000000"/>
      </w:pBdr>
      <w:shd w:val="clear" w:color="auto" w:fill="7F7F7F"/>
      <w:tabs>
        <w:tab w:val="num" w:pos="0"/>
      </w:tabs>
      <w:outlineLvl w:val="2"/>
    </w:pPr>
    <w:rPr>
      <w:b/>
      <w:i/>
      <w:iCs/>
    </w:rPr>
  </w:style>
  <w:style w:type="paragraph" w:styleId="Heading4">
    <w:name w:val="heading 4"/>
    <w:basedOn w:val="Normal"/>
    <w:next w:val="Normal"/>
    <w:qFormat/>
    <w:pPr>
      <w:keepNext/>
      <w:shd w:val="clear" w:color="auto" w:fill="999999"/>
      <w:tabs>
        <w:tab w:val="num" w:pos="0"/>
      </w:tabs>
      <w:outlineLvl w:val="3"/>
    </w:pPr>
    <w:rPr>
      <w:b/>
      <w:bCs/>
      <w:i/>
      <w:iCs/>
    </w:rPr>
  </w:style>
  <w:style w:type="paragraph" w:styleId="Heading5">
    <w:name w:val="heading 5"/>
    <w:basedOn w:val="Normal"/>
    <w:next w:val="Normal"/>
    <w:qFormat/>
    <w:pPr>
      <w:keepNext/>
      <w:tabs>
        <w:tab w:val="num" w:pos="0"/>
      </w:tabs>
      <w:ind w:left="720"/>
      <w:outlineLvl w:val="4"/>
    </w:pPr>
    <w:rPr>
      <w:b/>
      <w:bCs/>
    </w:rPr>
  </w:style>
  <w:style w:type="paragraph" w:styleId="Heading6">
    <w:name w:val="heading 6"/>
    <w:basedOn w:val="Normal"/>
    <w:next w:val="Normal"/>
    <w:qFormat/>
    <w:pPr>
      <w:keepNext/>
      <w:shd w:val="clear" w:color="auto" w:fill="999999"/>
      <w:tabs>
        <w:tab w:val="num" w:pos="0"/>
      </w:tabs>
      <w:ind w:right="-360"/>
      <w:outlineLvl w:val="5"/>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b w:val="0"/>
      <w:u w:val="none"/>
    </w:rPr>
  </w:style>
  <w:style w:type="character" w:customStyle="1" w:styleId="WW8Num2z0">
    <w:name w:val="WW8Num2z0"/>
    <w:rPr>
      <w:rFonts w:ascii="Wingdings" w:hAnsi="Wingdings"/>
    </w:rPr>
  </w:style>
  <w:style w:type="character" w:customStyle="1" w:styleId="WW8Num3z0">
    <w:name w:val="WW8Num3z0"/>
    <w:rPr>
      <w:rFonts w:ascii="Symbol" w:hAnsi="Symbol" w:cs="StarSymbol"/>
      <w:sz w:val="18"/>
      <w:szCs w:val="18"/>
    </w:rPr>
  </w:style>
  <w:style w:type="character" w:customStyle="1" w:styleId="WW8Num4z0">
    <w:name w:val="WW8Num4z0"/>
    <w:rPr>
      <w:rFonts w:ascii="Wingdings" w:hAnsi="Wingdings"/>
    </w:rPr>
  </w:style>
  <w:style w:type="character" w:customStyle="1" w:styleId="WW8Num5z0">
    <w:name w:val="WW8Num5z0"/>
    <w:rPr>
      <w:rFonts w:ascii="Wingdings" w:hAnsi="Wingdings"/>
    </w:rPr>
  </w:style>
  <w:style w:type="character" w:customStyle="1" w:styleId="WW8Num6z0">
    <w:name w:val="WW8Num6z0"/>
    <w:rPr>
      <w:rFonts w:ascii="Wingdings" w:hAnsi="Wingdings"/>
    </w:rPr>
  </w:style>
  <w:style w:type="character" w:customStyle="1" w:styleId="WW8Num7z0">
    <w:name w:val="WW8Num7z0"/>
    <w:rPr>
      <w:rFonts w:ascii="Symbol" w:hAnsi="Symbol"/>
    </w:rPr>
  </w:style>
  <w:style w:type="character" w:customStyle="1" w:styleId="WW8Num8z0">
    <w:name w:val="WW8Num8z0"/>
    <w:rPr>
      <w:rFonts w:ascii="Wingdings" w:hAnsi="Wingdings"/>
    </w:rPr>
  </w:style>
  <w:style w:type="character" w:customStyle="1" w:styleId="Absatz-Standardschriftart">
    <w:name w:val="Absatz-Standardschriftart"/>
  </w:style>
  <w:style w:type="character" w:customStyle="1" w:styleId="WW8Num2z1">
    <w:name w:val="WW8Num2z1"/>
    <w:rPr>
      <w:rFonts w:ascii="Courier New" w:hAnsi="Courier New"/>
    </w:rPr>
  </w:style>
  <w:style w:type="character" w:customStyle="1" w:styleId="WW8Num2z3">
    <w:name w:val="WW8Num2z3"/>
    <w:rPr>
      <w:rFonts w:ascii="Symbol" w:hAnsi="Symbol"/>
    </w:rPr>
  </w:style>
  <w:style w:type="character" w:customStyle="1" w:styleId="WW8Num4z1">
    <w:name w:val="WW8Num4z1"/>
    <w:rPr>
      <w:rFonts w:ascii="Courier New" w:hAnsi="Courier New"/>
    </w:rPr>
  </w:style>
  <w:style w:type="character" w:customStyle="1" w:styleId="WW8Num4z3">
    <w:name w:val="WW8Num4z3"/>
    <w:rPr>
      <w:rFonts w:ascii="Symbol" w:hAnsi="Symbol"/>
    </w:rPr>
  </w:style>
  <w:style w:type="character" w:customStyle="1" w:styleId="WW8Num5z1">
    <w:name w:val="WW8Num5z1"/>
    <w:rPr>
      <w:rFonts w:ascii="Courier New" w:hAnsi="Courier New"/>
    </w:rPr>
  </w:style>
  <w:style w:type="character" w:customStyle="1" w:styleId="WW8Num5z3">
    <w:name w:val="WW8Num5z3"/>
    <w:rPr>
      <w:rFonts w:ascii="Symbol" w:hAnsi="Symbol"/>
    </w:rPr>
  </w:style>
  <w:style w:type="character" w:customStyle="1" w:styleId="WW8Num6z1">
    <w:name w:val="WW8Num6z1"/>
    <w:rPr>
      <w:rFonts w:ascii="Courier New" w:hAnsi="Courier New"/>
    </w:rPr>
  </w:style>
  <w:style w:type="character" w:customStyle="1" w:styleId="WW8Num6z3">
    <w:name w:val="WW8Num6z3"/>
    <w:rPr>
      <w:rFonts w:ascii="Symbol" w:hAnsi="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rPr>
  </w:style>
  <w:style w:type="character" w:customStyle="1" w:styleId="WW8Num8z1">
    <w:name w:val="WW8Num8z1"/>
    <w:rPr>
      <w:rFonts w:ascii="Courier New" w:hAnsi="Courier New"/>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rPr>
  </w:style>
  <w:style w:type="character" w:customStyle="1" w:styleId="WW8Num9z3">
    <w:name w:val="WW8Num9z3"/>
    <w:rPr>
      <w:rFonts w:ascii="Symbol" w:hAnsi="Symbol"/>
    </w:rPr>
  </w:style>
  <w:style w:type="character" w:customStyle="1" w:styleId="WW8Num10z0">
    <w:name w:val="WW8Num10z0"/>
    <w:rPr>
      <w:rFonts w:ascii="Symbol" w:hAnsi="Symbol"/>
    </w:rPr>
  </w:style>
  <w:style w:type="character" w:customStyle="1" w:styleId="WW8Num10z1">
    <w:name w:val="WW8Num10z1"/>
    <w:rPr>
      <w:rFonts w:ascii="Courier New" w:hAnsi="Courier New"/>
    </w:rPr>
  </w:style>
  <w:style w:type="character" w:customStyle="1" w:styleId="WW8Num10z2">
    <w:name w:val="WW8Num10z2"/>
    <w:rPr>
      <w:rFonts w:ascii="Wingdings" w:hAnsi="Wingdings"/>
    </w:rPr>
  </w:style>
  <w:style w:type="character" w:customStyle="1" w:styleId="WW8Num11z0">
    <w:name w:val="WW8Num11z0"/>
    <w:rPr>
      <w:rFonts w:ascii="Wingdings" w:hAnsi="Wingdings"/>
    </w:rPr>
  </w:style>
  <w:style w:type="character" w:customStyle="1" w:styleId="WW8Num11z1">
    <w:name w:val="WW8Num11z1"/>
    <w:rPr>
      <w:rFonts w:ascii="Courier New" w:hAnsi="Courier New"/>
    </w:rPr>
  </w:style>
  <w:style w:type="character" w:customStyle="1" w:styleId="WW8Num11z3">
    <w:name w:val="WW8Num11z3"/>
    <w:rPr>
      <w:rFonts w:ascii="Symbol" w:hAnsi="Symbol"/>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0">
    <w:name w:val="WW8Num13z0"/>
    <w:rPr>
      <w:rFonts w:ascii="Wingdings" w:hAnsi="Wingdings"/>
    </w:rPr>
  </w:style>
  <w:style w:type="character" w:customStyle="1" w:styleId="WW8Num13z1">
    <w:name w:val="WW8Num13z1"/>
    <w:rPr>
      <w:rFonts w:ascii="Courier New" w:hAnsi="Courier New" w:cs="Courier New"/>
    </w:rPr>
  </w:style>
  <w:style w:type="character" w:customStyle="1" w:styleId="WW8Num13z3">
    <w:name w:val="WW8Num13z3"/>
    <w:rPr>
      <w:rFonts w:ascii="Symbol" w:hAnsi="Symbol"/>
    </w:rPr>
  </w:style>
  <w:style w:type="character" w:customStyle="1" w:styleId="WW8Num15z0">
    <w:name w:val="WW8Num15z0"/>
    <w:rPr>
      <w:rFonts w:ascii="Wingdings" w:hAnsi="Wingdings"/>
    </w:rPr>
  </w:style>
  <w:style w:type="character" w:customStyle="1" w:styleId="WW8Num15z1">
    <w:name w:val="WW8Num15z1"/>
    <w:rPr>
      <w:rFonts w:ascii="Courier New" w:hAnsi="Courier New"/>
    </w:rPr>
  </w:style>
  <w:style w:type="character" w:customStyle="1" w:styleId="WW8Num15z3">
    <w:name w:val="WW8Num15z3"/>
    <w:rPr>
      <w:rFonts w:ascii="Symbol" w:hAnsi="Symbol"/>
    </w:rPr>
  </w:style>
  <w:style w:type="character" w:customStyle="1" w:styleId="WW8Num16z0">
    <w:name w:val="WW8Num16z0"/>
    <w:rPr>
      <w:rFonts w:ascii="Symbol" w:hAnsi="Symbol"/>
    </w:rPr>
  </w:style>
  <w:style w:type="character" w:customStyle="1" w:styleId="WW8Num16z1">
    <w:name w:val="WW8Num16z1"/>
    <w:rPr>
      <w:rFonts w:ascii="Courier New" w:hAnsi="Courier New"/>
    </w:rPr>
  </w:style>
  <w:style w:type="character" w:customStyle="1" w:styleId="WW8Num16z2">
    <w:name w:val="WW8Num16z2"/>
    <w:rPr>
      <w:rFonts w:ascii="Wingdings" w:hAnsi="Wingdings"/>
    </w:rPr>
  </w:style>
  <w:style w:type="character" w:customStyle="1" w:styleId="WW8Num17z0">
    <w:name w:val="WW8Num17z0"/>
    <w:rPr>
      <w:rFonts w:ascii="Symbol" w:hAnsi="Symbol"/>
    </w:rPr>
  </w:style>
  <w:style w:type="character" w:customStyle="1" w:styleId="WW8Num17z1">
    <w:name w:val="WW8Num17z1"/>
    <w:rPr>
      <w:rFonts w:ascii="Courier New" w:hAnsi="Courier New"/>
    </w:rPr>
  </w:style>
  <w:style w:type="character" w:customStyle="1" w:styleId="WW8Num17z2">
    <w:name w:val="WW8Num17z2"/>
    <w:rPr>
      <w:rFonts w:ascii="Wingdings" w:hAnsi="Wingdings"/>
    </w:rPr>
  </w:style>
  <w:style w:type="character" w:customStyle="1" w:styleId="WW8Num18z0">
    <w:name w:val="WW8Num18z0"/>
    <w:rPr>
      <w:rFonts w:ascii="Wingdings" w:hAnsi="Wingdings"/>
    </w:rPr>
  </w:style>
  <w:style w:type="character" w:customStyle="1" w:styleId="WW8Num18z1">
    <w:name w:val="WW8Num18z1"/>
    <w:rPr>
      <w:rFonts w:ascii="Courier New" w:hAnsi="Courier New"/>
    </w:rPr>
  </w:style>
  <w:style w:type="character" w:customStyle="1" w:styleId="WW8Num18z3">
    <w:name w:val="WW8Num18z3"/>
    <w:rPr>
      <w:rFonts w:ascii="Symbol" w:hAnsi="Symbol"/>
    </w:rPr>
  </w:style>
  <w:style w:type="character" w:customStyle="1" w:styleId="WW8Num19z0">
    <w:name w:val="WW8Num19z0"/>
    <w:rPr>
      <w:rFonts w:ascii="Wingdings" w:hAnsi="Wingdings"/>
    </w:rPr>
  </w:style>
  <w:style w:type="character" w:customStyle="1" w:styleId="WW8Num19z1">
    <w:name w:val="WW8Num19z1"/>
    <w:rPr>
      <w:rFonts w:ascii="Courier New" w:hAnsi="Courier New"/>
    </w:rPr>
  </w:style>
  <w:style w:type="character" w:customStyle="1" w:styleId="WW8Num19z3">
    <w:name w:val="WW8Num19z3"/>
    <w:rPr>
      <w:rFonts w:ascii="Symbol" w:hAnsi="Symbol"/>
    </w:rPr>
  </w:style>
  <w:style w:type="character" w:customStyle="1" w:styleId="WW8Num20z0">
    <w:name w:val="WW8Num20z0"/>
    <w:rPr>
      <w:rFonts w:ascii="Wingdings" w:hAnsi="Wingdings"/>
    </w:rPr>
  </w:style>
  <w:style w:type="character" w:customStyle="1" w:styleId="WW8Num20z1">
    <w:name w:val="WW8Num20z1"/>
    <w:rPr>
      <w:rFonts w:ascii="Courier New" w:hAnsi="Courier New"/>
    </w:rPr>
  </w:style>
  <w:style w:type="character" w:customStyle="1" w:styleId="WW8Num20z3">
    <w:name w:val="WW8Num20z3"/>
    <w:rPr>
      <w:rFonts w:ascii="Symbol" w:hAnsi="Symbol"/>
    </w:rPr>
  </w:style>
  <w:style w:type="character" w:customStyle="1" w:styleId="WW8Num21z0">
    <w:name w:val="WW8Num21z0"/>
    <w:rPr>
      <w:rFonts w:ascii="Symbol" w:hAnsi="Symbol"/>
    </w:rPr>
  </w:style>
  <w:style w:type="character" w:customStyle="1" w:styleId="WW8Num21z1">
    <w:name w:val="WW8Num21z1"/>
    <w:rPr>
      <w:rFonts w:ascii="Courier New" w:hAnsi="Courier New"/>
    </w:rPr>
  </w:style>
  <w:style w:type="character" w:customStyle="1" w:styleId="WW8Num21z2">
    <w:name w:val="WW8Num21z2"/>
    <w:rPr>
      <w:rFonts w:ascii="Wingdings" w:hAnsi="Wingdings"/>
    </w:rPr>
  </w:style>
  <w:style w:type="character" w:styleId="PageNumber">
    <w:name w:val="page number"/>
    <w:basedOn w:val="DefaultParagraphFont"/>
    <w:semiHidden/>
  </w:style>
  <w:style w:type="character" w:customStyle="1" w:styleId="Bullets">
    <w:name w:val="Bullets"/>
    <w:rPr>
      <w:rFonts w:ascii="StarSymbol" w:eastAsia="StarSymbol" w:hAnsi="StarSymbol" w:cs="StarSymbol"/>
      <w:sz w:val="18"/>
      <w:szCs w:val="18"/>
    </w:rPr>
  </w:style>
  <w:style w:type="paragraph" w:customStyle="1" w:styleId="Heading">
    <w:name w:val="Heading"/>
    <w:basedOn w:val="Normal"/>
    <w:next w:val="BodyText"/>
    <w:pPr>
      <w:keepNext/>
      <w:spacing w:before="240" w:after="120"/>
    </w:pPr>
    <w:rPr>
      <w:rFonts w:ascii="Luxi Sans" w:eastAsia="Luxi Sans" w:hAnsi="Luxi Sans" w:cs="Luxi Sans"/>
      <w:sz w:val="28"/>
      <w:szCs w:val="28"/>
    </w:rPr>
  </w:style>
  <w:style w:type="paragraph" w:styleId="BodyText">
    <w:name w:val="Body Text"/>
    <w:basedOn w:val="Normal"/>
    <w:semiHidden/>
    <w:pPr>
      <w:jc w:val="both"/>
    </w:pPr>
    <w:rPr>
      <w:rFonts w:eastAsia="Batang"/>
    </w:rPr>
  </w:style>
  <w:style w:type="paragraph" w:styleId="z-BottomofForm">
    <w:name w:val="HTML Bottom of Form"/>
    <w:basedOn w:val="Normal"/>
    <w:next w:val="Normal"/>
    <w:pPr>
      <w:pBdr>
        <w:top w:val="single" w:sz="4" w:space="1" w:color="000000"/>
      </w:pBdr>
      <w:jc w:val="center"/>
    </w:pPr>
    <w:rPr>
      <w:rFonts w:ascii="Arial" w:hAnsi="Arial" w:cs="Arial"/>
      <w:vanish/>
      <w:sz w:val="16"/>
      <w:szCs w:val="16"/>
    </w:rPr>
  </w:style>
  <w:style w:type="paragraph" w:styleId="z-TopofForm">
    <w:name w:val="HTML Top of Form"/>
    <w:basedOn w:val="Normal"/>
    <w:next w:val="Normal"/>
    <w:pPr>
      <w:pBdr>
        <w:bottom w:val="single" w:sz="4" w:space="1" w:color="000000"/>
      </w:pBdr>
      <w:jc w:val="center"/>
    </w:pPr>
    <w:rPr>
      <w:rFonts w:ascii="Arial" w:hAnsi="Arial" w:cs="Arial"/>
      <w:vanish/>
      <w:sz w:val="16"/>
      <w:szCs w:val="16"/>
    </w:rPr>
  </w:style>
  <w:style w:type="paragraph" w:styleId="Footer">
    <w:name w:val="footer"/>
    <w:basedOn w:val="Normal"/>
    <w:semiHidden/>
    <w:pPr>
      <w:tabs>
        <w:tab w:val="center" w:pos="4320"/>
        <w:tab w:val="right" w:pos="8640"/>
      </w:tabs>
    </w:pPr>
  </w:style>
  <w:style w:type="paragraph" w:styleId="Header">
    <w:name w:val="header"/>
    <w:basedOn w:val="Normal"/>
    <w:semiHidden/>
    <w:pPr>
      <w:tabs>
        <w:tab w:val="center" w:pos="4320"/>
        <w:tab w:val="right" w:pos="8640"/>
      </w:tabs>
    </w:pPr>
  </w:style>
  <w:style w:type="paragraph" w:styleId="NormalWeb">
    <w:name w:val="Normal (Web)"/>
    <w:basedOn w:val="Normal"/>
    <w:uiPriority w:val="99"/>
    <w:pPr>
      <w:spacing w:before="280" w:after="280"/>
    </w:pPr>
  </w:style>
  <w:style w:type="paragraph" w:customStyle="1" w:styleId="Framecontents">
    <w:name w:val="Frame contents"/>
    <w:basedOn w:val="BodyText"/>
  </w:style>
  <w:style w:type="character" w:styleId="Hyperlink">
    <w:name w:val="Hyperlink"/>
    <w:basedOn w:val="DefaultParagraphFont"/>
    <w:uiPriority w:val="99"/>
    <w:unhideWhenUsed/>
    <w:rsid w:val="00467346"/>
    <w:rPr>
      <w:color w:val="0000FF" w:themeColor="hyperlink"/>
      <w:u w:val="single"/>
    </w:rPr>
  </w:style>
  <w:style w:type="character" w:customStyle="1" w:styleId="apple-converted-space">
    <w:name w:val="apple-converted-space"/>
    <w:basedOn w:val="DefaultParagraphFont"/>
    <w:rsid w:val="00102BE0"/>
  </w:style>
  <w:style w:type="paragraph" w:styleId="ListParagraph">
    <w:name w:val="List Paragraph"/>
    <w:basedOn w:val="Normal"/>
    <w:uiPriority w:val="34"/>
    <w:qFormat/>
    <w:rsid w:val="004D0E33"/>
    <w:pPr>
      <w:ind w:left="720"/>
      <w:contextualSpacing/>
    </w:pPr>
  </w:style>
  <w:style w:type="paragraph" w:customStyle="1" w:styleId="Default">
    <w:name w:val="Default"/>
    <w:rsid w:val="00CC75D5"/>
    <w:pPr>
      <w:autoSpaceDE w:val="0"/>
      <w:autoSpaceDN w:val="0"/>
      <w:adjustRightInd w:val="0"/>
    </w:pPr>
    <w:rPr>
      <w:rFonts w:ascii="Calibri" w:hAnsi="Calibri" w:cs="Calibri"/>
      <w:color w:val="000000"/>
      <w:sz w:val="24"/>
      <w:szCs w:val="24"/>
      <w:lang w:bidi="gu-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pPr>
    <w:rPr>
      <w:noProof/>
      <w:sz w:val="24"/>
      <w:szCs w:val="24"/>
    </w:rPr>
  </w:style>
  <w:style w:type="paragraph" w:styleId="Heading1">
    <w:name w:val="heading 1"/>
    <w:basedOn w:val="Normal"/>
    <w:next w:val="Normal"/>
    <w:qFormat/>
    <w:pPr>
      <w:keepNext/>
      <w:tabs>
        <w:tab w:val="num" w:pos="0"/>
      </w:tabs>
      <w:outlineLvl w:val="0"/>
    </w:pPr>
    <w:rPr>
      <w:b/>
      <w:bCs/>
    </w:rPr>
  </w:style>
  <w:style w:type="paragraph" w:styleId="Heading2">
    <w:name w:val="heading 2"/>
    <w:basedOn w:val="Normal"/>
    <w:next w:val="Normal"/>
    <w:qFormat/>
    <w:pPr>
      <w:keepNext/>
      <w:pBdr>
        <w:top w:val="single" w:sz="4" w:space="1" w:color="000000"/>
        <w:left w:val="single" w:sz="4" w:space="4" w:color="000000"/>
        <w:bottom w:val="single" w:sz="4" w:space="1" w:color="000000"/>
        <w:right w:val="single" w:sz="4" w:space="4" w:color="000000"/>
      </w:pBdr>
      <w:shd w:val="clear" w:color="auto" w:fill="7F7F7F"/>
      <w:tabs>
        <w:tab w:val="num" w:pos="0"/>
      </w:tabs>
      <w:outlineLvl w:val="1"/>
    </w:pPr>
    <w:rPr>
      <w:bCs/>
      <w:i/>
      <w:iCs/>
    </w:rPr>
  </w:style>
  <w:style w:type="paragraph" w:styleId="Heading3">
    <w:name w:val="heading 3"/>
    <w:basedOn w:val="Normal"/>
    <w:next w:val="Normal"/>
    <w:qFormat/>
    <w:pPr>
      <w:keepNext/>
      <w:pBdr>
        <w:top w:val="single" w:sz="4" w:space="1" w:color="000000"/>
        <w:left w:val="single" w:sz="4" w:space="4" w:color="000000"/>
        <w:bottom w:val="single" w:sz="4" w:space="1" w:color="000000"/>
        <w:right w:val="single" w:sz="4" w:space="4" w:color="000000"/>
      </w:pBdr>
      <w:shd w:val="clear" w:color="auto" w:fill="7F7F7F"/>
      <w:tabs>
        <w:tab w:val="num" w:pos="0"/>
      </w:tabs>
      <w:outlineLvl w:val="2"/>
    </w:pPr>
    <w:rPr>
      <w:b/>
      <w:i/>
      <w:iCs/>
    </w:rPr>
  </w:style>
  <w:style w:type="paragraph" w:styleId="Heading4">
    <w:name w:val="heading 4"/>
    <w:basedOn w:val="Normal"/>
    <w:next w:val="Normal"/>
    <w:qFormat/>
    <w:pPr>
      <w:keepNext/>
      <w:shd w:val="clear" w:color="auto" w:fill="999999"/>
      <w:tabs>
        <w:tab w:val="num" w:pos="0"/>
      </w:tabs>
      <w:outlineLvl w:val="3"/>
    </w:pPr>
    <w:rPr>
      <w:b/>
      <w:bCs/>
      <w:i/>
      <w:iCs/>
    </w:rPr>
  </w:style>
  <w:style w:type="paragraph" w:styleId="Heading5">
    <w:name w:val="heading 5"/>
    <w:basedOn w:val="Normal"/>
    <w:next w:val="Normal"/>
    <w:qFormat/>
    <w:pPr>
      <w:keepNext/>
      <w:tabs>
        <w:tab w:val="num" w:pos="0"/>
      </w:tabs>
      <w:ind w:left="720"/>
      <w:outlineLvl w:val="4"/>
    </w:pPr>
    <w:rPr>
      <w:b/>
      <w:bCs/>
    </w:rPr>
  </w:style>
  <w:style w:type="paragraph" w:styleId="Heading6">
    <w:name w:val="heading 6"/>
    <w:basedOn w:val="Normal"/>
    <w:next w:val="Normal"/>
    <w:qFormat/>
    <w:pPr>
      <w:keepNext/>
      <w:shd w:val="clear" w:color="auto" w:fill="999999"/>
      <w:tabs>
        <w:tab w:val="num" w:pos="0"/>
      </w:tabs>
      <w:ind w:right="-360"/>
      <w:outlineLvl w:val="5"/>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b w:val="0"/>
      <w:u w:val="none"/>
    </w:rPr>
  </w:style>
  <w:style w:type="character" w:customStyle="1" w:styleId="WW8Num2z0">
    <w:name w:val="WW8Num2z0"/>
    <w:rPr>
      <w:rFonts w:ascii="Wingdings" w:hAnsi="Wingdings"/>
    </w:rPr>
  </w:style>
  <w:style w:type="character" w:customStyle="1" w:styleId="WW8Num3z0">
    <w:name w:val="WW8Num3z0"/>
    <w:rPr>
      <w:rFonts w:ascii="Symbol" w:hAnsi="Symbol" w:cs="StarSymbol"/>
      <w:sz w:val="18"/>
      <w:szCs w:val="18"/>
    </w:rPr>
  </w:style>
  <w:style w:type="character" w:customStyle="1" w:styleId="WW8Num4z0">
    <w:name w:val="WW8Num4z0"/>
    <w:rPr>
      <w:rFonts w:ascii="Wingdings" w:hAnsi="Wingdings"/>
    </w:rPr>
  </w:style>
  <w:style w:type="character" w:customStyle="1" w:styleId="WW8Num5z0">
    <w:name w:val="WW8Num5z0"/>
    <w:rPr>
      <w:rFonts w:ascii="Wingdings" w:hAnsi="Wingdings"/>
    </w:rPr>
  </w:style>
  <w:style w:type="character" w:customStyle="1" w:styleId="WW8Num6z0">
    <w:name w:val="WW8Num6z0"/>
    <w:rPr>
      <w:rFonts w:ascii="Wingdings" w:hAnsi="Wingdings"/>
    </w:rPr>
  </w:style>
  <w:style w:type="character" w:customStyle="1" w:styleId="WW8Num7z0">
    <w:name w:val="WW8Num7z0"/>
    <w:rPr>
      <w:rFonts w:ascii="Symbol" w:hAnsi="Symbol"/>
    </w:rPr>
  </w:style>
  <w:style w:type="character" w:customStyle="1" w:styleId="WW8Num8z0">
    <w:name w:val="WW8Num8z0"/>
    <w:rPr>
      <w:rFonts w:ascii="Wingdings" w:hAnsi="Wingdings"/>
    </w:rPr>
  </w:style>
  <w:style w:type="character" w:customStyle="1" w:styleId="Absatz-Standardschriftart">
    <w:name w:val="Absatz-Standardschriftart"/>
  </w:style>
  <w:style w:type="character" w:customStyle="1" w:styleId="WW8Num2z1">
    <w:name w:val="WW8Num2z1"/>
    <w:rPr>
      <w:rFonts w:ascii="Courier New" w:hAnsi="Courier New"/>
    </w:rPr>
  </w:style>
  <w:style w:type="character" w:customStyle="1" w:styleId="WW8Num2z3">
    <w:name w:val="WW8Num2z3"/>
    <w:rPr>
      <w:rFonts w:ascii="Symbol" w:hAnsi="Symbol"/>
    </w:rPr>
  </w:style>
  <w:style w:type="character" w:customStyle="1" w:styleId="WW8Num4z1">
    <w:name w:val="WW8Num4z1"/>
    <w:rPr>
      <w:rFonts w:ascii="Courier New" w:hAnsi="Courier New"/>
    </w:rPr>
  </w:style>
  <w:style w:type="character" w:customStyle="1" w:styleId="WW8Num4z3">
    <w:name w:val="WW8Num4z3"/>
    <w:rPr>
      <w:rFonts w:ascii="Symbol" w:hAnsi="Symbol"/>
    </w:rPr>
  </w:style>
  <w:style w:type="character" w:customStyle="1" w:styleId="WW8Num5z1">
    <w:name w:val="WW8Num5z1"/>
    <w:rPr>
      <w:rFonts w:ascii="Courier New" w:hAnsi="Courier New"/>
    </w:rPr>
  </w:style>
  <w:style w:type="character" w:customStyle="1" w:styleId="WW8Num5z3">
    <w:name w:val="WW8Num5z3"/>
    <w:rPr>
      <w:rFonts w:ascii="Symbol" w:hAnsi="Symbol"/>
    </w:rPr>
  </w:style>
  <w:style w:type="character" w:customStyle="1" w:styleId="WW8Num6z1">
    <w:name w:val="WW8Num6z1"/>
    <w:rPr>
      <w:rFonts w:ascii="Courier New" w:hAnsi="Courier New"/>
    </w:rPr>
  </w:style>
  <w:style w:type="character" w:customStyle="1" w:styleId="WW8Num6z3">
    <w:name w:val="WW8Num6z3"/>
    <w:rPr>
      <w:rFonts w:ascii="Symbol" w:hAnsi="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rPr>
  </w:style>
  <w:style w:type="character" w:customStyle="1" w:styleId="WW8Num8z1">
    <w:name w:val="WW8Num8z1"/>
    <w:rPr>
      <w:rFonts w:ascii="Courier New" w:hAnsi="Courier New"/>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rPr>
  </w:style>
  <w:style w:type="character" w:customStyle="1" w:styleId="WW8Num9z3">
    <w:name w:val="WW8Num9z3"/>
    <w:rPr>
      <w:rFonts w:ascii="Symbol" w:hAnsi="Symbol"/>
    </w:rPr>
  </w:style>
  <w:style w:type="character" w:customStyle="1" w:styleId="WW8Num10z0">
    <w:name w:val="WW8Num10z0"/>
    <w:rPr>
      <w:rFonts w:ascii="Symbol" w:hAnsi="Symbol"/>
    </w:rPr>
  </w:style>
  <w:style w:type="character" w:customStyle="1" w:styleId="WW8Num10z1">
    <w:name w:val="WW8Num10z1"/>
    <w:rPr>
      <w:rFonts w:ascii="Courier New" w:hAnsi="Courier New"/>
    </w:rPr>
  </w:style>
  <w:style w:type="character" w:customStyle="1" w:styleId="WW8Num10z2">
    <w:name w:val="WW8Num10z2"/>
    <w:rPr>
      <w:rFonts w:ascii="Wingdings" w:hAnsi="Wingdings"/>
    </w:rPr>
  </w:style>
  <w:style w:type="character" w:customStyle="1" w:styleId="WW8Num11z0">
    <w:name w:val="WW8Num11z0"/>
    <w:rPr>
      <w:rFonts w:ascii="Wingdings" w:hAnsi="Wingdings"/>
    </w:rPr>
  </w:style>
  <w:style w:type="character" w:customStyle="1" w:styleId="WW8Num11z1">
    <w:name w:val="WW8Num11z1"/>
    <w:rPr>
      <w:rFonts w:ascii="Courier New" w:hAnsi="Courier New"/>
    </w:rPr>
  </w:style>
  <w:style w:type="character" w:customStyle="1" w:styleId="WW8Num11z3">
    <w:name w:val="WW8Num11z3"/>
    <w:rPr>
      <w:rFonts w:ascii="Symbol" w:hAnsi="Symbol"/>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0">
    <w:name w:val="WW8Num13z0"/>
    <w:rPr>
      <w:rFonts w:ascii="Wingdings" w:hAnsi="Wingdings"/>
    </w:rPr>
  </w:style>
  <w:style w:type="character" w:customStyle="1" w:styleId="WW8Num13z1">
    <w:name w:val="WW8Num13z1"/>
    <w:rPr>
      <w:rFonts w:ascii="Courier New" w:hAnsi="Courier New" w:cs="Courier New"/>
    </w:rPr>
  </w:style>
  <w:style w:type="character" w:customStyle="1" w:styleId="WW8Num13z3">
    <w:name w:val="WW8Num13z3"/>
    <w:rPr>
      <w:rFonts w:ascii="Symbol" w:hAnsi="Symbol"/>
    </w:rPr>
  </w:style>
  <w:style w:type="character" w:customStyle="1" w:styleId="WW8Num15z0">
    <w:name w:val="WW8Num15z0"/>
    <w:rPr>
      <w:rFonts w:ascii="Wingdings" w:hAnsi="Wingdings"/>
    </w:rPr>
  </w:style>
  <w:style w:type="character" w:customStyle="1" w:styleId="WW8Num15z1">
    <w:name w:val="WW8Num15z1"/>
    <w:rPr>
      <w:rFonts w:ascii="Courier New" w:hAnsi="Courier New"/>
    </w:rPr>
  </w:style>
  <w:style w:type="character" w:customStyle="1" w:styleId="WW8Num15z3">
    <w:name w:val="WW8Num15z3"/>
    <w:rPr>
      <w:rFonts w:ascii="Symbol" w:hAnsi="Symbol"/>
    </w:rPr>
  </w:style>
  <w:style w:type="character" w:customStyle="1" w:styleId="WW8Num16z0">
    <w:name w:val="WW8Num16z0"/>
    <w:rPr>
      <w:rFonts w:ascii="Symbol" w:hAnsi="Symbol"/>
    </w:rPr>
  </w:style>
  <w:style w:type="character" w:customStyle="1" w:styleId="WW8Num16z1">
    <w:name w:val="WW8Num16z1"/>
    <w:rPr>
      <w:rFonts w:ascii="Courier New" w:hAnsi="Courier New"/>
    </w:rPr>
  </w:style>
  <w:style w:type="character" w:customStyle="1" w:styleId="WW8Num16z2">
    <w:name w:val="WW8Num16z2"/>
    <w:rPr>
      <w:rFonts w:ascii="Wingdings" w:hAnsi="Wingdings"/>
    </w:rPr>
  </w:style>
  <w:style w:type="character" w:customStyle="1" w:styleId="WW8Num17z0">
    <w:name w:val="WW8Num17z0"/>
    <w:rPr>
      <w:rFonts w:ascii="Symbol" w:hAnsi="Symbol"/>
    </w:rPr>
  </w:style>
  <w:style w:type="character" w:customStyle="1" w:styleId="WW8Num17z1">
    <w:name w:val="WW8Num17z1"/>
    <w:rPr>
      <w:rFonts w:ascii="Courier New" w:hAnsi="Courier New"/>
    </w:rPr>
  </w:style>
  <w:style w:type="character" w:customStyle="1" w:styleId="WW8Num17z2">
    <w:name w:val="WW8Num17z2"/>
    <w:rPr>
      <w:rFonts w:ascii="Wingdings" w:hAnsi="Wingdings"/>
    </w:rPr>
  </w:style>
  <w:style w:type="character" w:customStyle="1" w:styleId="WW8Num18z0">
    <w:name w:val="WW8Num18z0"/>
    <w:rPr>
      <w:rFonts w:ascii="Wingdings" w:hAnsi="Wingdings"/>
    </w:rPr>
  </w:style>
  <w:style w:type="character" w:customStyle="1" w:styleId="WW8Num18z1">
    <w:name w:val="WW8Num18z1"/>
    <w:rPr>
      <w:rFonts w:ascii="Courier New" w:hAnsi="Courier New"/>
    </w:rPr>
  </w:style>
  <w:style w:type="character" w:customStyle="1" w:styleId="WW8Num18z3">
    <w:name w:val="WW8Num18z3"/>
    <w:rPr>
      <w:rFonts w:ascii="Symbol" w:hAnsi="Symbol"/>
    </w:rPr>
  </w:style>
  <w:style w:type="character" w:customStyle="1" w:styleId="WW8Num19z0">
    <w:name w:val="WW8Num19z0"/>
    <w:rPr>
      <w:rFonts w:ascii="Wingdings" w:hAnsi="Wingdings"/>
    </w:rPr>
  </w:style>
  <w:style w:type="character" w:customStyle="1" w:styleId="WW8Num19z1">
    <w:name w:val="WW8Num19z1"/>
    <w:rPr>
      <w:rFonts w:ascii="Courier New" w:hAnsi="Courier New"/>
    </w:rPr>
  </w:style>
  <w:style w:type="character" w:customStyle="1" w:styleId="WW8Num19z3">
    <w:name w:val="WW8Num19z3"/>
    <w:rPr>
      <w:rFonts w:ascii="Symbol" w:hAnsi="Symbol"/>
    </w:rPr>
  </w:style>
  <w:style w:type="character" w:customStyle="1" w:styleId="WW8Num20z0">
    <w:name w:val="WW8Num20z0"/>
    <w:rPr>
      <w:rFonts w:ascii="Wingdings" w:hAnsi="Wingdings"/>
    </w:rPr>
  </w:style>
  <w:style w:type="character" w:customStyle="1" w:styleId="WW8Num20z1">
    <w:name w:val="WW8Num20z1"/>
    <w:rPr>
      <w:rFonts w:ascii="Courier New" w:hAnsi="Courier New"/>
    </w:rPr>
  </w:style>
  <w:style w:type="character" w:customStyle="1" w:styleId="WW8Num20z3">
    <w:name w:val="WW8Num20z3"/>
    <w:rPr>
      <w:rFonts w:ascii="Symbol" w:hAnsi="Symbol"/>
    </w:rPr>
  </w:style>
  <w:style w:type="character" w:customStyle="1" w:styleId="WW8Num21z0">
    <w:name w:val="WW8Num21z0"/>
    <w:rPr>
      <w:rFonts w:ascii="Symbol" w:hAnsi="Symbol"/>
    </w:rPr>
  </w:style>
  <w:style w:type="character" w:customStyle="1" w:styleId="WW8Num21z1">
    <w:name w:val="WW8Num21z1"/>
    <w:rPr>
      <w:rFonts w:ascii="Courier New" w:hAnsi="Courier New"/>
    </w:rPr>
  </w:style>
  <w:style w:type="character" w:customStyle="1" w:styleId="WW8Num21z2">
    <w:name w:val="WW8Num21z2"/>
    <w:rPr>
      <w:rFonts w:ascii="Wingdings" w:hAnsi="Wingdings"/>
    </w:rPr>
  </w:style>
  <w:style w:type="character" w:styleId="PageNumber">
    <w:name w:val="page number"/>
    <w:basedOn w:val="DefaultParagraphFont"/>
    <w:semiHidden/>
  </w:style>
  <w:style w:type="character" w:customStyle="1" w:styleId="Bullets">
    <w:name w:val="Bullets"/>
    <w:rPr>
      <w:rFonts w:ascii="StarSymbol" w:eastAsia="StarSymbol" w:hAnsi="StarSymbol" w:cs="StarSymbol"/>
      <w:sz w:val="18"/>
      <w:szCs w:val="18"/>
    </w:rPr>
  </w:style>
  <w:style w:type="paragraph" w:customStyle="1" w:styleId="Heading">
    <w:name w:val="Heading"/>
    <w:basedOn w:val="Normal"/>
    <w:next w:val="BodyText"/>
    <w:pPr>
      <w:keepNext/>
      <w:spacing w:before="240" w:after="120"/>
    </w:pPr>
    <w:rPr>
      <w:rFonts w:ascii="Luxi Sans" w:eastAsia="Luxi Sans" w:hAnsi="Luxi Sans" w:cs="Luxi Sans"/>
      <w:sz w:val="28"/>
      <w:szCs w:val="28"/>
    </w:rPr>
  </w:style>
  <w:style w:type="paragraph" w:styleId="BodyText">
    <w:name w:val="Body Text"/>
    <w:basedOn w:val="Normal"/>
    <w:semiHidden/>
    <w:pPr>
      <w:jc w:val="both"/>
    </w:pPr>
    <w:rPr>
      <w:rFonts w:eastAsia="Batang"/>
    </w:rPr>
  </w:style>
  <w:style w:type="paragraph" w:styleId="z-BottomofForm">
    <w:name w:val="HTML Bottom of Form"/>
    <w:basedOn w:val="Normal"/>
    <w:next w:val="Normal"/>
    <w:pPr>
      <w:pBdr>
        <w:top w:val="single" w:sz="4" w:space="1" w:color="000000"/>
      </w:pBdr>
      <w:jc w:val="center"/>
    </w:pPr>
    <w:rPr>
      <w:rFonts w:ascii="Arial" w:hAnsi="Arial" w:cs="Arial"/>
      <w:vanish/>
      <w:sz w:val="16"/>
      <w:szCs w:val="16"/>
    </w:rPr>
  </w:style>
  <w:style w:type="paragraph" w:styleId="z-TopofForm">
    <w:name w:val="HTML Top of Form"/>
    <w:basedOn w:val="Normal"/>
    <w:next w:val="Normal"/>
    <w:pPr>
      <w:pBdr>
        <w:bottom w:val="single" w:sz="4" w:space="1" w:color="000000"/>
      </w:pBdr>
      <w:jc w:val="center"/>
    </w:pPr>
    <w:rPr>
      <w:rFonts w:ascii="Arial" w:hAnsi="Arial" w:cs="Arial"/>
      <w:vanish/>
      <w:sz w:val="16"/>
      <w:szCs w:val="16"/>
    </w:rPr>
  </w:style>
  <w:style w:type="paragraph" w:styleId="Footer">
    <w:name w:val="footer"/>
    <w:basedOn w:val="Normal"/>
    <w:semiHidden/>
    <w:pPr>
      <w:tabs>
        <w:tab w:val="center" w:pos="4320"/>
        <w:tab w:val="right" w:pos="8640"/>
      </w:tabs>
    </w:pPr>
  </w:style>
  <w:style w:type="paragraph" w:styleId="Header">
    <w:name w:val="header"/>
    <w:basedOn w:val="Normal"/>
    <w:semiHidden/>
    <w:pPr>
      <w:tabs>
        <w:tab w:val="center" w:pos="4320"/>
        <w:tab w:val="right" w:pos="8640"/>
      </w:tabs>
    </w:pPr>
  </w:style>
  <w:style w:type="paragraph" w:styleId="NormalWeb">
    <w:name w:val="Normal (Web)"/>
    <w:basedOn w:val="Normal"/>
    <w:uiPriority w:val="99"/>
    <w:pPr>
      <w:spacing w:before="280" w:after="280"/>
    </w:pPr>
  </w:style>
  <w:style w:type="paragraph" w:customStyle="1" w:styleId="Framecontents">
    <w:name w:val="Frame contents"/>
    <w:basedOn w:val="BodyText"/>
  </w:style>
  <w:style w:type="character" w:styleId="Hyperlink">
    <w:name w:val="Hyperlink"/>
    <w:basedOn w:val="DefaultParagraphFont"/>
    <w:uiPriority w:val="99"/>
    <w:unhideWhenUsed/>
    <w:rsid w:val="00467346"/>
    <w:rPr>
      <w:color w:val="0000FF" w:themeColor="hyperlink"/>
      <w:u w:val="single"/>
    </w:rPr>
  </w:style>
  <w:style w:type="character" w:customStyle="1" w:styleId="apple-converted-space">
    <w:name w:val="apple-converted-space"/>
    <w:basedOn w:val="DefaultParagraphFont"/>
    <w:rsid w:val="00102BE0"/>
  </w:style>
  <w:style w:type="paragraph" w:styleId="ListParagraph">
    <w:name w:val="List Paragraph"/>
    <w:basedOn w:val="Normal"/>
    <w:uiPriority w:val="34"/>
    <w:qFormat/>
    <w:rsid w:val="004D0E33"/>
    <w:pPr>
      <w:ind w:left="720"/>
      <w:contextualSpacing/>
    </w:pPr>
  </w:style>
  <w:style w:type="paragraph" w:customStyle="1" w:styleId="Default">
    <w:name w:val="Default"/>
    <w:rsid w:val="00CC75D5"/>
    <w:pPr>
      <w:autoSpaceDE w:val="0"/>
      <w:autoSpaceDN w:val="0"/>
      <w:adjustRightInd w:val="0"/>
    </w:pPr>
    <w:rPr>
      <w:rFonts w:ascii="Calibri" w:hAnsi="Calibri" w:cs="Calibri"/>
      <w:color w:val="000000"/>
      <w:sz w:val="24"/>
      <w:szCs w:val="24"/>
      <w:lang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1408522">
      <w:bodyDiv w:val="1"/>
      <w:marLeft w:val="0"/>
      <w:marRight w:val="0"/>
      <w:marTop w:val="0"/>
      <w:marBottom w:val="0"/>
      <w:divBdr>
        <w:top w:val="none" w:sz="0" w:space="0" w:color="auto"/>
        <w:left w:val="none" w:sz="0" w:space="0" w:color="auto"/>
        <w:bottom w:val="none" w:sz="0" w:space="0" w:color="auto"/>
        <w:right w:val="none" w:sz="0" w:space="0" w:color="auto"/>
      </w:divBdr>
    </w:div>
    <w:div w:id="902638968">
      <w:bodyDiv w:val="1"/>
      <w:marLeft w:val="0"/>
      <w:marRight w:val="0"/>
      <w:marTop w:val="0"/>
      <w:marBottom w:val="0"/>
      <w:divBdr>
        <w:top w:val="none" w:sz="0" w:space="0" w:color="auto"/>
        <w:left w:val="none" w:sz="0" w:space="0" w:color="auto"/>
        <w:bottom w:val="none" w:sz="0" w:space="0" w:color="auto"/>
        <w:right w:val="none" w:sz="0" w:space="0" w:color="auto"/>
      </w:divBdr>
    </w:div>
    <w:div w:id="972172587">
      <w:bodyDiv w:val="1"/>
      <w:marLeft w:val="0"/>
      <w:marRight w:val="0"/>
      <w:marTop w:val="0"/>
      <w:marBottom w:val="0"/>
      <w:divBdr>
        <w:top w:val="none" w:sz="0" w:space="0" w:color="auto"/>
        <w:left w:val="none" w:sz="0" w:space="0" w:color="auto"/>
        <w:bottom w:val="none" w:sz="0" w:space="0" w:color="auto"/>
        <w:right w:val="none" w:sz="0" w:space="0" w:color="auto"/>
      </w:divBdr>
    </w:div>
    <w:div w:id="1504780548">
      <w:bodyDiv w:val="1"/>
      <w:marLeft w:val="0"/>
      <w:marRight w:val="0"/>
      <w:marTop w:val="0"/>
      <w:marBottom w:val="0"/>
      <w:divBdr>
        <w:top w:val="none" w:sz="0" w:space="0" w:color="auto"/>
        <w:left w:val="none" w:sz="0" w:space="0" w:color="auto"/>
        <w:bottom w:val="none" w:sz="0" w:space="0" w:color="auto"/>
        <w:right w:val="none" w:sz="0" w:space="0" w:color="auto"/>
      </w:divBdr>
    </w:div>
    <w:div w:id="1904028625">
      <w:bodyDiv w:val="1"/>
      <w:marLeft w:val="0"/>
      <w:marRight w:val="0"/>
      <w:marTop w:val="0"/>
      <w:marBottom w:val="0"/>
      <w:divBdr>
        <w:top w:val="none" w:sz="0" w:space="0" w:color="auto"/>
        <w:left w:val="none" w:sz="0" w:space="0" w:color="auto"/>
        <w:bottom w:val="none" w:sz="0" w:space="0" w:color="auto"/>
        <w:right w:val="none" w:sz="0" w:space="0" w:color="auto"/>
      </w:divBdr>
    </w:div>
    <w:div w:id="20443977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C4D9A6-CC42-4116-A339-D6B932505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2200</TotalTime>
  <Pages>2</Pages>
  <Words>415</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SHIVARAM G</vt:lpstr>
    </vt:vector>
  </TitlesOfParts>
  <Company>TBD</Company>
  <LinksUpToDate>false</LinksUpToDate>
  <CharactersWithSpaces>2776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SHIVARAM G</dc:title>
  <dc:creator>siddharth chitnis</dc:creator>
  <cp:lastModifiedBy>Sohil</cp:lastModifiedBy>
  <cp:revision>39</cp:revision>
  <cp:lastPrinted>2016-06-23T06:30:00Z</cp:lastPrinted>
  <dcterms:created xsi:type="dcterms:W3CDTF">2014-07-02T20:59:00Z</dcterms:created>
  <dcterms:modified xsi:type="dcterms:W3CDTF">2016-06-23T06:31:00Z</dcterms:modified>
</cp:coreProperties>
</file>