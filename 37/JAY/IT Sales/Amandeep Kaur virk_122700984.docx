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0BD8" w:rsidRDefault="00AD0BD8" w:rsidP="00AD0BD8">
      <w:pPr>
        <w:pStyle w:val="Heading3"/>
        <w:jc w:val="center"/>
        <w:rPr>
          <w:rFonts w:ascii="Calibri" w:hAnsi="Calibri" w:cs="Arial"/>
          <w:sz w:val="22"/>
        </w:rPr>
      </w:pPr>
      <w:r>
        <w:rPr>
          <w:rFonts w:ascii="Verdana" w:hAnsi="Verdana" w:cs="Verdana"/>
          <w:szCs w:val="24"/>
          <w:u w:val="single"/>
        </w:rPr>
        <w:t>Amandeep Kaur Virk</w:t>
      </w:r>
    </w:p>
    <w:p w:rsidR="00AD0BD8" w:rsidRDefault="00AD0BD8" w:rsidP="00AD0BD8">
      <w:pPr>
        <w:jc w:val="center"/>
        <w:rPr>
          <w:rFonts w:ascii="Calibri" w:hAnsi="Calibri" w:cs="Arial"/>
          <w:sz w:val="22"/>
        </w:rPr>
      </w:pPr>
      <w:r>
        <w:rPr>
          <w:rFonts w:ascii="Calibri" w:hAnsi="Calibri" w:cs="Arial"/>
          <w:b/>
          <w:sz w:val="22"/>
        </w:rPr>
        <w:t>Phone No</w:t>
      </w:r>
      <w:r>
        <w:rPr>
          <w:rFonts w:ascii="Calibri" w:hAnsi="Calibri" w:cs="Arial"/>
          <w:b/>
          <w:sz w:val="22"/>
          <w:u w:val="single"/>
        </w:rPr>
        <w:t>:</w:t>
      </w:r>
      <w:r>
        <w:rPr>
          <w:rFonts w:ascii="Calibri" w:hAnsi="Calibri" w:cs="Arial"/>
          <w:sz w:val="22"/>
        </w:rPr>
        <w:t xml:space="preserve"> +91-9731340811</w:t>
      </w:r>
    </w:p>
    <w:p w:rsidR="00AD0BD8" w:rsidRDefault="00AD0BD8" w:rsidP="00AD0BD8">
      <w:pPr>
        <w:rPr>
          <w:rFonts w:ascii="Calibri" w:hAnsi="Calibri"/>
          <w:b/>
        </w:rPr>
      </w:pPr>
      <w:r>
        <w:rPr>
          <w:rFonts w:ascii="Calibri" w:hAnsi="Calibri" w:cs="Arial"/>
          <w:sz w:val="22"/>
        </w:rPr>
        <w:t xml:space="preserve">                                                                                                                    </w:t>
      </w:r>
    </w:p>
    <w:p w:rsidR="00AD0BD8" w:rsidRDefault="00AD0BD8" w:rsidP="00AD0BD8">
      <w:pPr>
        <w:rPr>
          <w:rFonts w:ascii="Calibri" w:hAnsi="Calibri"/>
        </w:rPr>
      </w:pPr>
      <w:r>
        <w:rPr>
          <w:rFonts w:ascii="Calibri" w:hAnsi="Calibri"/>
          <w:b/>
        </w:rPr>
        <w:t xml:space="preserve">                                            E-MAIL</w:t>
      </w:r>
      <w:r>
        <w:rPr>
          <w:rFonts w:ascii="Calibri" w:hAnsi="Calibri"/>
        </w:rPr>
        <w:t xml:space="preserve">: </w:t>
      </w:r>
      <w:r>
        <w:rPr>
          <w:rFonts w:ascii="Calibri" w:hAnsi="Calibri" w:cs="Verdana"/>
          <w:color w:val="002060"/>
          <w:szCs w:val="24"/>
          <w:u w:val="single"/>
        </w:rPr>
        <w:t>avirk15@hotmail.com</w:t>
      </w:r>
      <w:r>
        <w:rPr>
          <w:rFonts w:ascii="Calibri" w:hAnsi="Calibri"/>
        </w:rPr>
        <w:tab/>
      </w:r>
      <w:r>
        <w:rPr>
          <w:rFonts w:ascii="Calibri" w:hAnsi="Calibri"/>
        </w:rPr>
        <w:tab/>
      </w:r>
    </w:p>
    <w:p w:rsidR="00AD0BD8" w:rsidRDefault="00AD0BD8" w:rsidP="00AD0BD8">
      <w:pPr>
        <w:ind w:left="5040" w:hanging="5040"/>
        <w:jc w:val="left"/>
        <w:rPr>
          <w:rFonts w:ascii="Calibri" w:hAnsi="Calibri" w:cs="Arial"/>
          <w:sz w:val="22"/>
        </w:rPr>
      </w:pPr>
      <w:r>
        <w:rPr>
          <w:rFonts w:ascii="Calibri" w:hAnsi="Calibri"/>
        </w:rPr>
        <w:t>__________________________________________________________________________</w:t>
      </w:r>
    </w:p>
    <w:p w:rsidR="00AD0BD8" w:rsidRDefault="00AD0BD8" w:rsidP="00AD0BD8">
      <w:pPr>
        <w:pStyle w:val="Heading8"/>
        <w:spacing w:before="120"/>
        <w:jc w:val="both"/>
      </w:pPr>
      <w:r>
        <w:rPr>
          <w:rFonts w:ascii="Calibri" w:hAnsi="Calibri" w:cs="Arial"/>
          <w:sz w:val="22"/>
        </w:rPr>
        <w:t>PROFILE:</w:t>
      </w:r>
    </w:p>
    <w:p w:rsidR="00AD0BD8" w:rsidRDefault="00AD0BD8" w:rsidP="00AD0BD8"/>
    <w:tbl>
      <w:tblPr>
        <w:tblW w:w="9715" w:type="dxa"/>
        <w:tblLayout w:type="fixed"/>
        <w:tblLook w:val="0000" w:firstRow="0" w:lastRow="0" w:firstColumn="0" w:lastColumn="0" w:noHBand="0" w:noVBand="0"/>
      </w:tblPr>
      <w:tblGrid>
        <w:gridCol w:w="1529"/>
        <w:gridCol w:w="8186"/>
      </w:tblGrid>
      <w:tr w:rsidR="00AD0BD8" w:rsidRPr="00325740" w:rsidTr="00BB0FD9">
        <w:trPr>
          <w:trHeight w:val="413"/>
        </w:trPr>
        <w:tc>
          <w:tcPr>
            <w:tcW w:w="1529"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AD0BD8" w:rsidRPr="00325740" w:rsidRDefault="00AD0BD8" w:rsidP="000B4D63">
            <w:pPr>
              <w:ind w:left="-108"/>
              <w:jc w:val="center"/>
              <w:rPr>
                <w:rFonts w:ascii="Calibri" w:hAnsi="Calibri" w:cs="Arial"/>
                <w:sz w:val="22"/>
              </w:rPr>
            </w:pPr>
            <w:r w:rsidRPr="00325740">
              <w:rPr>
                <w:rFonts w:ascii="Calibri" w:hAnsi="Calibri" w:cs="Arial"/>
                <w:b/>
                <w:sz w:val="22"/>
              </w:rPr>
              <w:t>Education</w:t>
            </w:r>
          </w:p>
        </w:tc>
        <w:tc>
          <w:tcPr>
            <w:tcW w:w="81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AD0BD8" w:rsidRPr="00325740" w:rsidRDefault="00AD0BD8" w:rsidP="00AD0BD8">
            <w:pPr>
              <w:numPr>
                <w:ilvl w:val="0"/>
                <w:numId w:val="2"/>
              </w:numPr>
              <w:spacing w:before="120" w:after="120"/>
              <w:jc w:val="left"/>
              <w:rPr>
                <w:rFonts w:ascii="Calibri" w:hAnsi="Calibri"/>
              </w:rPr>
            </w:pPr>
            <w:r w:rsidRPr="00325740">
              <w:rPr>
                <w:rFonts w:ascii="Calibri" w:hAnsi="Calibri" w:cs="Arial"/>
                <w:sz w:val="22"/>
              </w:rPr>
              <w:t>MBA, Sales &amp; Marketing  from IBS Bengaluru ‘2014</w:t>
            </w:r>
          </w:p>
          <w:p w:rsidR="00AD0BD8" w:rsidRPr="00325740" w:rsidRDefault="001C44E2" w:rsidP="00AD0BD8">
            <w:pPr>
              <w:numPr>
                <w:ilvl w:val="0"/>
                <w:numId w:val="2"/>
              </w:numPr>
              <w:spacing w:before="120" w:after="120"/>
              <w:jc w:val="left"/>
              <w:rPr>
                <w:rFonts w:ascii="Calibri" w:hAnsi="Calibri"/>
              </w:rPr>
            </w:pPr>
            <w:r w:rsidRPr="00325740">
              <w:rPr>
                <w:rFonts w:ascii="Calibri" w:hAnsi="Calibri" w:cs="Arial"/>
                <w:sz w:val="22"/>
              </w:rPr>
              <w:t>B.Tech</w:t>
            </w:r>
            <w:r w:rsidR="00AD0BD8" w:rsidRPr="00325740">
              <w:rPr>
                <w:rFonts w:ascii="Calibri" w:hAnsi="Calibri" w:cs="Arial"/>
                <w:sz w:val="22"/>
              </w:rPr>
              <w:t xml:space="preserve">. IT, Amritsar College of Eng. &amp; Tech. From Amritsar’2011 </w:t>
            </w:r>
          </w:p>
        </w:tc>
      </w:tr>
      <w:tr w:rsidR="00AD0BD8" w:rsidRPr="00325740" w:rsidTr="00BB0FD9">
        <w:trPr>
          <w:trHeight w:val="413"/>
        </w:trPr>
        <w:tc>
          <w:tcPr>
            <w:tcW w:w="1529"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AD0BD8" w:rsidRPr="00325740" w:rsidRDefault="00AD0BD8" w:rsidP="000B4D63">
            <w:pPr>
              <w:ind w:left="-108"/>
              <w:jc w:val="center"/>
              <w:rPr>
                <w:rFonts w:ascii="Calibri" w:hAnsi="Calibri" w:cs="Arial"/>
                <w:color w:val="000000"/>
                <w:sz w:val="22"/>
              </w:rPr>
            </w:pPr>
            <w:r w:rsidRPr="00325740">
              <w:rPr>
                <w:rFonts w:ascii="Calibri" w:hAnsi="Calibri" w:cs="Arial"/>
                <w:b/>
                <w:sz w:val="22"/>
              </w:rPr>
              <w:t>Experience</w:t>
            </w:r>
          </w:p>
        </w:tc>
        <w:tc>
          <w:tcPr>
            <w:tcW w:w="81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AD0BD8" w:rsidRPr="00325740" w:rsidRDefault="00AD0BD8" w:rsidP="00AD0BD8">
            <w:pPr>
              <w:numPr>
                <w:ilvl w:val="0"/>
                <w:numId w:val="2"/>
              </w:numPr>
              <w:jc w:val="left"/>
              <w:rPr>
                <w:rFonts w:ascii="Calibri" w:hAnsi="Calibri"/>
              </w:rPr>
            </w:pPr>
            <w:r>
              <w:rPr>
                <w:rFonts w:ascii="Calibri" w:hAnsi="Calibri" w:cs="Arial"/>
                <w:color w:val="000000"/>
                <w:sz w:val="22"/>
              </w:rPr>
              <w:t>21</w:t>
            </w:r>
            <w:r w:rsidRPr="00325740">
              <w:rPr>
                <w:rFonts w:ascii="Calibri" w:hAnsi="Calibri" w:cs="Arial"/>
                <w:color w:val="000000"/>
                <w:sz w:val="22"/>
              </w:rPr>
              <w:t xml:space="preserve"> Months</w:t>
            </w:r>
          </w:p>
        </w:tc>
      </w:tr>
      <w:tr w:rsidR="00AD0BD8" w:rsidRPr="00325740" w:rsidTr="00BB0FD9">
        <w:trPr>
          <w:trHeight w:val="440"/>
        </w:trPr>
        <w:tc>
          <w:tcPr>
            <w:tcW w:w="1529"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AD0BD8" w:rsidRPr="00325740" w:rsidRDefault="00AD0BD8" w:rsidP="000B4D63">
            <w:pPr>
              <w:ind w:left="-108"/>
              <w:jc w:val="center"/>
              <w:rPr>
                <w:rFonts w:ascii="Calibri" w:hAnsi="Calibri" w:cs="Arial"/>
                <w:sz w:val="22"/>
              </w:rPr>
            </w:pPr>
            <w:r>
              <w:rPr>
                <w:rFonts w:ascii="Calibri" w:hAnsi="Calibri" w:cs="Arial"/>
                <w:b/>
                <w:sz w:val="22"/>
              </w:rPr>
              <w:t xml:space="preserve">Present </w:t>
            </w:r>
            <w:r w:rsidRPr="00325740">
              <w:rPr>
                <w:rFonts w:ascii="Calibri" w:hAnsi="Calibri" w:cs="Arial"/>
                <w:b/>
                <w:sz w:val="22"/>
              </w:rPr>
              <w:t>Organization</w:t>
            </w:r>
          </w:p>
        </w:tc>
        <w:tc>
          <w:tcPr>
            <w:tcW w:w="81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AD0BD8" w:rsidRPr="00325740" w:rsidRDefault="00AD0BD8" w:rsidP="000B4D63">
            <w:pPr>
              <w:ind w:left="720"/>
              <w:jc w:val="left"/>
              <w:rPr>
                <w:rFonts w:ascii="Calibri" w:hAnsi="Calibri" w:cs="Arial"/>
                <w:sz w:val="22"/>
              </w:rPr>
            </w:pPr>
          </w:p>
          <w:p w:rsidR="00AD0BD8" w:rsidRPr="00325740" w:rsidRDefault="00AD0BD8" w:rsidP="00AD0BD8">
            <w:pPr>
              <w:numPr>
                <w:ilvl w:val="0"/>
                <w:numId w:val="2"/>
              </w:numPr>
              <w:jc w:val="left"/>
              <w:rPr>
                <w:rFonts w:ascii="Calibri" w:hAnsi="Calibri" w:cs="Arial"/>
                <w:sz w:val="22"/>
              </w:rPr>
            </w:pPr>
            <w:r w:rsidRPr="00325740">
              <w:rPr>
                <w:rFonts w:ascii="Calibri" w:hAnsi="Calibri" w:cs="Arial"/>
                <w:sz w:val="22"/>
              </w:rPr>
              <w:t>Tenon Facility Management Services</w:t>
            </w:r>
          </w:p>
          <w:p w:rsidR="00AD0BD8" w:rsidRPr="00325740" w:rsidRDefault="00AD0BD8" w:rsidP="000B4D63">
            <w:pPr>
              <w:ind w:left="720"/>
              <w:jc w:val="left"/>
              <w:rPr>
                <w:rFonts w:ascii="Calibri" w:hAnsi="Calibri" w:cs="Arial"/>
                <w:sz w:val="22"/>
              </w:rPr>
            </w:pPr>
          </w:p>
        </w:tc>
      </w:tr>
      <w:tr w:rsidR="00AD0BD8" w:rsidRPr="00325740" w:rsidTr="00BB0FD9">
        <w:trPr>
          <w:trHeight w:val="440"/>
        </w:trPr>
        <w:tc>
          <w:tcPr>
            <w:tcW w:w="1529"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AD0BD8" w:rsidRPr="00325740" w:rsidRDefault="00AD0BD8" w:rsidP="000B4D63">
            <w:pPr>
              <w:ind w:left="-108"/>
              <w:jc w:val="center"/>
              <w:rPr>
                <w:rFonts w:ascii="Calibri" w:hAnsi="Calibri" w:cs="Arial"/>
                <w:sz w:val="22"/>
              </w:rPr>
            </w:pPr>
            <w:r w:rsidRPr="00325740">
              <w:rPr>
                <w:rFonts w:ascii="Calibri" w:hAnsi="Calibri" w:cs="Arial"/>
                <w:b/>
                <w:sz w:val="22"/>
              </w:rPr>
              <w:t>Designation</w:t>
            </w:r>
          </w:p>
        </w:tc>
        <w:tc>
          <w:tcPr>
            <w:tcW w:w="81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AD0BD8" w:rsidRPr="00325740" w:rsidRDefault="00AD0BD8" w:rsidP="00AD0BD8">
            <w:pPr>
              <w:numPr>
                <w:ilvl w:val="0"/>
                <w:numId w:val="2"/>
              </w:numPr>
              <w:jc w:val="left"/>
              <w:rPr>
                <w:rFonts w:ascii="Calibri" w:hAnsi="Calibri"/>
              </w:rPr>
            </w:pPr>
            <w:r w:rsidRPr="00325740">
              <w:rPr>
                <w:rFonts w:ascii="Calibri" w:hAnsi="Calibri"/>
              </w:rPr>
              <w:t>Sales Analyst and Coordinator</w:t>
            </w:r>
          </w:p>
        </w:tc>
      </w:tr>
      <w:tr w:rsidR="00AD0BD8" w:rsidRPr="00325740" w:rsidTr="00BB0FD9">
        <w:trPr>
          <w:trHeight w:val="440"/>
        </w:trPr>
        <w:tc>
          <w:tcPr>
            <w:tcW w:w="1529"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AD0BD8" w:rsidRPr="00325740" w:rsidRDefault="00AD0BD8" w:rsidP="000B4D63">
            <w:pPr>
              <w:ind w:left="-108"/>
              <w:jc w:val="center"/>
              <w:rPr>
                <w:rFonts w:ascii="Calibri" w:hAnsi="Calibri" w:cs="Verdana"/>
                <w:sz w:val="22"/>
                <w:szCs w:val="22"/>
                <w:lang w:val="en-IN"/>
              </w:rPr>
            </w:pPr>
            <w:r w:rsidRPr="00325740">
              <w:rPr>
                <w:rFonts w:ascii="Calibri" w:hAnsi="Calibri" w:cs="Arial"/>
                <w:b/>
                <w:sz w:val="22"/>
              </w:rPr>
              <w:t>Career Objective</w:t>
            </w:r>
          </w:p>
        </w:tc>
        <w:tc>
          <w:tcPr>
            <w:tcW w:w="81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AD0BD8" w:rsidRPr="00F82FF6" w:rsidRDefault="00AD0BD8" w:rsidP="00AD0BD8">
            <w:pPr>
              <w:pStyle w:val="ListParagraph"/>
              <w:numPr>
                <w:ilvl w:val="0"/>
                <w:numId w:val="3"/>
              </w:numPr>
              <w:rPr>
                <w:rFonts w:asciiTheme="minorHAnsi" w:hAnsiTheme="minorHAnsi" w:cstheme="minorHAnsi"/>
              </w:rPr>
            </w:pPr>
            <w:r w:rsidRPr="00F82FF6">
              <w:rPr>
                <w:rFonts w:asciiTheme="minorHAnsi" w:hAnsiTheme="minorHAnsi" w:cstheme="minorHAnsi"/>
                <w:lang w:val="en-IN" w:eastAsia="en-IN"/>
              </w:rPr>
              <w:t xml:space="preserve">I always want to work with a well-structured organisation. Where there will be more opportunities for me to give my 100% every day in my work and </w:t>
            </w:r>
            <w:r w:rsidR="00AC1201" w:rsidRPr="00F82FF6">
              <w:rPr>
                <w:rFonts w:asciiTheme="minorHAnsi" w:hAnsiTheme="minorHAnsi" w:cstheme="minorHAnsi"/>
                <w:lang w:val="en-IN" w:eastAsia="en-IN"/>
              </w:rPr>
              <w:t xml:space="preserve">get a chance to </w:t>
            </w:r>
            <w:r w:rsidRPr="00F82FF6">
              <w:rPr>
                <w:rFonts w:asciiTheme="minorHAnsi" w:hAnsiTheme="minorHAnsi" w:cstheme="minorHAnsi"/>
                <w:lang w:val="en-IN" w:eastAsia="en-IN"/>
              </w:rPr>
              <w:t>grow along with my company.</w:t>
            </w:r>
          </w:p>
        </w:tc>
      </w:tr>
    </w:tbl>
    <w:p w:rsidR="00AD0BD8" w:rsidRDefault="00AD0BD8"/>
    <w:p w:rsidR="00BB0FD9" w:rsidRDefault="00BB0FD9" w:rsidP="00BB0FD9">
      <w:pPr>
        <w:rPr>
          <w:rFonts w:ascii="Calibri" w:hAnsi="Calibri" w:cs="Arial"/>
          <w:b/>
          <w:sz w:val="22"/>
          <w:u w:val="single"/>
        </w:rPr>
      </w:pPr>
    </w:p>
    <w:p w:rsidR="00BB0FD9" w:rsidRDefault="00BB0FD9" w:rsidP="00BB0FD9">
      <w:pPr>
        <w:rPr>
          <w:rFonts w:ascii="Calibri" w:hAnsi="Calibri" w:cs="Arial"/>
          <w:b/>
          <w:sz w:val="22"/>
          <w:u w:val="single"/>
        </w:rPr>
      </w:pPr>
    </w:p>
    <w:p w:rsidR="00BB0FD9" w:rsidRDefault="00BB0FD9" w:rsidP="00BB0FD9">
      <w:pPr>
        <w:rPr>
          <w:rFonts w:ascii="Calibri" w:hAnsi="Calibri" w:cs="Arial"/>
          <w:b/>
          <w:sz w:val="22"/>
          <w:u w:val="single"/>
        </w:rPr>
      </w:pPr>
      <w:r w:rsidRPr="00325740">
        <w:rPr>
          <w:rFonts w:ascii="Calibri" w:hAnsi="Calibri" w:cs="Arial"/>
          <w:b/>
          <w:sz w:val="22"/>
          <w:u w:val="single"/>
        </w:rPr>
        <w:t>SKILLS &amp; EXPERTISE:</w:t>
      </w:r>
    </w:p>
    <w:p w:rsidR="004E279F" w:rsidRDefault="004E279F" w:rsidP="00BB0FD9">
      <w:pPr>
        <w:rPr>
          <w:rFonts w:ascii="Calibri" w:hAnsi="Calibri" w:cs="Arial"/>
          <w:b/>
          <w:sz w:val="22"/>
          <w:u w:val="single"/>
        </w:rPr>
      </w:pPr>
    </w:p>
    <w:tbl>
      <w:tblPr>
        <w:tblW w:w="9715" w:type="dxa"/>
        <w:tblLayout w:type="fixed"/>
        <w:tblLook w:val="0000" w:firstRow="0" w:lastRow="0" w:firstColumn="0" w:lastColumn="0" w:noHBand="0" w:noVBand="0"/>
      </w:tblPr>
      <w:tblGrid>
        <w:gridCol w:w="1529"/>
        <w:gridCol w:w="8186"/>
      </w:tblGrid>
      <w:tr w:rsidR="00BB0FD9" w:rsidRPr="00325740" w:rsidTr="00BB0FD9">
        <w:trPr>
          <w:trHeight w:val="1223"/>
        </w:trPr>
        <w:tc>
          <w:tcPr>
            <w:tcW w:w="1529"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BB0FD9" w:rsidRPr="00325740" w:rsidRDefault="00BB0FD9" w:rsidP="000B4D63">
            <w:pPr>
              <w:ind w:left="-108"/>
              <w:jc w:val="center"/>
              <w:rPr>
                <w:rFonts w:ascii="Calibri" w:hAnsi="Calibri" w:cs="Arial"/>
                <w:b/>
                <w:sz w:val="22"/>
              </w:rPr>
            </w:pPr>
          </w:p>
          <w:p w:rsidR="00BB0FD9" w:rsidRPr="00325740" w:rsidRDefault="00BB0FD9" w:rsidP="000B4D63">
            <w:pPr>
              <w:ind w:left="-108"/>
              <w:jc w:val="center"/>
              <w:rPr>
                <w:rFonts w:ascii="Calibri" w:hAnsi="Calibri" w:cs="Arial"/>
                <w:sz w:val="22"/>
              </w:rPr>
            </w:pPr>
            <w:r w:rsidRPr="00325740">
              <w:rPr>
                <w:rFonts w:ascii="Calibri" w:hAnsi="Calibri" w:cs="Arial"/>
                <w:b/>
                <w:sz w:val="22"/>
              </w:rPr>
              <w:t>Marketing</w:t>
            </w:r>
          </w:p>
        </w:tc>
        <w:tc>
          <w:tcPr>
            <w:tcW w:w="8186" w:type="dxa"/>
            <w:tcBorders>
              <w:top w:val="single" w:sz="4" w:space="0" w:color="000000"/>
              <w:left w:val="single" w:sz="4" w:space="0" w:color="000000"/>
              <w:bottom w:val="single" w:sz="4" w:space="0" w:color="000000"/>
              <w:right w:val="single" w:sz="4" w:space="0" w:color="000000"/>
            </w:tcBorders>
            <w:shd w:val="clear" w:color="auto" w:fill="FFFFFF"/>
          </w:tcPr>
          <w:p w:rsidR="00BB0FD9" w:rsidRPr="00325740" w:rsidRDefault="00BB0FD9" w:rsidP="000B4D63">
            <w:pPr>
              <w:pStyle w:val="ListParagraph"/>
              <w:shd w:val="clear" w:color="auto" w:fill="FFFFFF"/>
              <w:ind w:left="0"/>
              <w:jc w:val="left"/>
              <w:rPr>
                <w:rFonts w:ascii="Calibri" w:hAnsi="Calibri" w:cs="Arial"/>
                <w:sz w:val="22"/>
              </w:rPr>
            </w:pPr>
          </w:p>
          <w:p w:rsidR="00BB0FD9" w:rsidRPr="00325740" w:rsidRDefault="00BB0FD9" w:rsidP="00BB0FD9">
            <w:pPr>
              <w:pStyle w:val="ListParagraph"/>
              <w:numPr>
                <w:ilvl w:val="0"/>
                <w:numId w:val="6"/>
              </w:numPr>
              <w:shd w:val="clear" w:color="auto" w:fill="FFFFFF"/>
              <w:jc w:val="left"/>
              <w:rPr>
                <w:rFonts w:ascii="Calibri" w:hAnsi="Calibri" w:cs="Arial"/>
                <w:sz w:val="22"/>
              </w:rPr>
            </w:pPr>
            <w:r w:rsidRPr="00325740">
              <w:rPr>
                <w:rFonts w:ascii="Calibri" w:hAnsi="Calibri" w:cs="Arial"/>
                <w:sz w:val="22"/>
              </w:rPr>
              <w:t>Sales</w:t>
            </w:r>
          </w:p>
          <w:p w:rsidR="00BB0FD9" w:rsidRPr="00325740" w:rsidRDefault="00BB0FD9" w:rsidP="00BB0FD9">
            <w:pPr>
              <w:pStyle w:val="ListParagraph"/>
              <w:numPr>
                <w:ilvl w:val="0"/>
                <w:numId w:val="6"/>
              </w:numPr>
              <w:shd w:val="clear" w:color="auto" w:fill="FFFFFF"/>
              <w:jc w:val="left"/>
              <w:rPr>
                <w:rFonts w:ascii="Calibri" w:hAnsi="Calibri"/>
              </w:rPr>
            </w:pPr>
            <w:r w:rsidRPr="00325740">
              <w:rPr>
                <w:rFonts w:ascii="Calibri" w:hAnsi="Calibri" w:cs="Arial"/>
                <w:sz w:val="22"/>
              </w:rPr>
              <w:t>B2B Marketing</w:t>
            </w:r>
          </w:p>
          <w:p w:rsidR="00BB0FD9" w:rsidRPr="00325740" w:rsidRDefault="00BB0FD9" w:rsidP="00BB0FD9">
            <w:pPr>
              <w:pStyle w:val="ListParagraph"/>
              <w:numPr>
                <w:ilvl w:val="0"/>
                <w:numId w:val="6"/>
              </w:numPr>
              <w:shd w:val="clear" w:color="auto" w:fill="FFFFFF"/>
              <w:jc w:val="left"/>
              <w:rPr>
                <w:rFonts w:ascii="Calibri" w:hAnsi="Calibri"/>
              </w:rPr>
            </w:pPr>
            <w:r w:rsidRPr="00325740">
              <w:rPr>
                <w:rFonts w:ascii="Calibri" w:hAnsi="Calibri" w:cs="Arial"/>
                <w:sz w:val="22"/>
              </w:rPr>
              <w:t>Analysis of Data</w:t>
            </w:r>
          </w:p>
          <w:p w:rsidR="00BB0FD9" w:rsidRPr="00325740" w:rsidRDefault="00BB0FD9" w:rsidP="000B4D63">
            <w:pPr>
              <w:pStyle w:val="ListParagraph"/>
              <w:shd w:val="clear" w:color="auto" w:fill="FFFFFF"/>
              <w:jc w:val="left"/>
              <w:rPr>
                <w:rFonts w:ascii="Calibri" w:hAnsi="Calibri"/>
              </w:rPr>
            </w:pPr>
          </w:p>
        </w:tc>
      </w:tr>
      <w:tr w:rsidR="00BB0FD9" w:rsidRPr="00325740" w:rsidTr="00BB0FD9">
        <w:trPr>
          <w:trHeight w:val="1385"/>
        </w:trPr>
        <w:tc>
          <w:tcPr>
            <w:tcW w:w="1529"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BB0FD9" w:rsidRPr="00325740" w:rsidRDefault="00BB0FD9" w:rsidP="000B4D63">
            <w:pPr>
              <w:ind w:left="-108"/>
              <w:jc w:val="center"/>
              <w:rPr>
                <w:rFonts w:ascii="Calibri" w:hAnsi="Calibri" w:cs="Arial"/>
                <w:sz w:val="22"/>
              </w:rPr>
            </w:pPr>
            <w:r w:rsidRPr="00325740">
              <w:rPr>
                <w:rFonts w:ascii="Calibri" w:hAnsi="Calibri" w:cs="Arial"/>
                <w:b/>
                <w:sz w:val="22"/>
              </w:rPr>
              <w:t>Sales</w:t>
            </w:r>
          </w:p>
        </w:tc>
        <w:tc>
          <w:tcPr>
            <w:tcW w:w="8186" w:type="dxa"/>
            <w:tcBorders>
              <w:top w:val="single" w:sz="4" w:space="0" w:color="000000"/>
              <w:left w:val="single" w:sz="4" w:space="0" w:color="000000"/>
              <w:bottom w:val="single" w:sz="4" w:space="0" w:color="000000"/>
              <w:right w:val="single" w:sz="4" w:space="0" w:color="000000"/>
            </w:tcBorders>
            <w:shd w:val="clear" w:color="auto" w:fill="FFFFFF"/>
          </w:tcPr>
          <w:p w:rsidR="00BB0FD9" w:rsidRPr="00325740" w:rsidRDefault="00BB0FD9" w:rsidP="000B4D63">
            <w:pPr>
              <w:rPr>
                <w:rFonts w:ascii="Calibri" w:hAnsi="Calibri" w:cs="Arial"/>
                <w:sz w:val="22"/>
              </w:rPr>
            </w:pPr>
          </w:p>
          <w:p w:rsidR="00BB0FD9" w:rsidRPr="00325740" w:rsidRDefault="00BB0FD9" w:rsidP="00BB0FD9">
            <w:pPr>
              <w:numPr>
                <w:ilvl w:val="0"/>
                <w:numId w:val="4"/>
              </w:numPr>
              <w:rPr>
                <w:rFonts w:ascii="Calibri" w:hAnsi="Calibri" w:cs="Arial"/>
                <w:sz w:val="22"/>
              </w:rPr>
            </w:pPr>
            <w:r w:rsidRPr="00325740">
              <w:rPr>
                <w:rFonts w:ascii="Calibri" w:hAnsi="Calibri" w:cs="Arial"/>
                <w:sz w:val="22"/>
              </w:rPr>
              <w:t>Convincing</w:t>
            </w:r>
          </w:p>
          <w:p w:rsidR="00BB0FD9" w:rsidRPr="00325740" w:rsidRDefault="00BB0FD9" w:rsidP="00BB0FD9">
            <w:pPr>
              <w:numPr>
                <w:ilvl w:val="0"/>
                <w:numId w:val="4"/>
              </w:numPr>
              <w:rPr>
                <w:rFonts w:ascii="Calibri" w:hAnsi="Calibri" w:cs="Arial"/>
                <w:sz w:val="22"/>
              </w:rPr>
            </w:pPr>
            <w:r w:rsidRPr="00325740">
              <w:rPr>
                <w:rFonts w:ascii="Calibri" w:hAnsi="Calibri" w:cs="Arial"/>
                <w:sz w:val="22"/>
              </w:rPr>
              <w:t>Managing clients</w:t>
            </w:r>
          </w:p>
          <w:p w:rsidR="00BB0FD9" w:rsidRPr="00325740" w:rsidRDefault="00BB0FD9" w:rsidP="00BB0FD9">
            <w:pPr>
              <w:numPr>
                <w:ilvl w:val="0"/>
                <w:numId w:val="4"/>
              </w:numPr>
              <w:rPr>
                <w:rFonts w:ascii="Calibri" w:hAnsi="Calibri" w:cs="Arial"/>
                <w:sz w:val="22"/>
              </w:rPr>
            </w:pPr>
            <w:r w:rsidRPr="00325740">
              <w:rPr>
                <w:rFonts w:ascii="Calibri" w:hAnsi="Calibri" w:cs="Arial"/>
                <w:sz w:val="22"/>
              </w:rPr>
              <w:t>Understanding clients need</w:t>
            </w:r>
          </w:p>
          <w:p w:rsidR="00BB0FD9" w:rsidRPr="00325740" w:rsidRDefault="00BB0FD9" w:rsidP="000B4D63">
            <w:pPr>
              <w:rPr>
                <w:rFonts w:ascii="Calibri" w:hAnsi="Calibri" w:cs="Arial"/>
                <w:sz w:val="22"/>
              </w:rPr>
            </w:pPr>
          </w:p>
          <w:p w:rsidR="00BB0FD9" w:rsidRPr="00325740" w:rsidRDefault="00BB0FD9" w:rsidP="000B4D63">
            <w:pPr>
              <w:rPr>
                <w:rFonts w:ascii="Calibri" w:hAnsi="Calibri" w:cs="Arial"/>
                <w:sz w:val="22"/>
              </w:rPr>
            </w:pPr>
          </w:p>
        </w:tc>
      </w:tr>
      <w:tr w:rsidR="00BB0FD9" w:rsidRPr="00325740" w:rsidTr="00BB0FD9">
        <w:tc>
          <w:tcPr>
            <w:tcW w:w="1529"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BB0FD9" w:rsidRPr="00325740" w:rsidRDefault="00BB0FD9" w:rsidP="000B4D63">
            <w:pPr>
              <w:ind w:left="-108"/>
              <w:jc w:val="center"/>
              <w:rPr>
                <w:rFonts w:ascii="Calibri" w:hAnsi="Calibri" w:cs="Arial"/>
                <w:b/>
                <w:sz w:val="22"/>
              </w:rPr>
            </w:pPr>
          </w:p>
          <w:p w:rsidR="00BB0FD9" w:rsidRPr="00325740" w:rsidRDefault="00BB0FD9" w:rsidP="000B4D63">
            <w:pPr>
              <w:ind w:left="-108"/>
              <w:jc w:val="center"/>
              <w:rPr>
                <w:rFonts w:ascii="Calibri" w:hAnsi="Calibri" w:cs="Arial"/>
                <w:sz w:val="22"/>
              </w:rPr>
            </w:pPr>
            <w:r w:rsidRPr="00325740">
              <w:rPr>
                <w:rFonts w:ascii="Calibri" w:hAnsi="Calibri" w:cs="Arial"/>
                <w:b/>
                <w:sz w:val="22"/>
              </w:rPr>
              <w:t>Business</w:t>
            </w:r>
          </w:p>
        </w:tc>
        <w:tc>
          <w:tcPr>
            <w:tcW w:w="8186" w:type="dxa"/>
            <w:tcBorders>
              <w:top w:val="single" w:sz="4" w:space="0" w:color="000000"/>
              <w:left w:val="single" w:sz="4" w:space="0" w:color="000000"/>
              <w:bottom w:val="single" w:sz="4" w:space="0" w:color="000000"/>
              <w:right w:val="single" w:sz="4" w:space="0" w:color="000000"/>
            </w:tcBorders>
            <w:shd w:val="clear" w:color="auto" w:fill="FFFFFF"/>
          </w:tcPr>
          <w:p w:rsidR="00BB0FD9" w:rsidRPr="00325740" w:rsidRDefault="00BB0FD9" w:rsidP="00BB0FD9">
            <w:pPr>
              <w:numPr>
                <w:ilvl w:val="0"/>
                <w:numId w:val="5"/>
              </w:numPr>
              <w:rPr>
                <w:rFonts w:ascii="Calibri" w:hAnsi="Calibri" w:cs="Arial"/>
                <w:sz w:val="22"/>
              </w:rPr>
            </w:pPr>
            <w:r w:rsidRPr="00325740">
              <w:rPr>
                <w:rFonts w:ascii="Calibri" w:hAnsi="Calibri" w:cs="Arial"/>
                <w:sz w:val="22"/>
              </w:rPr>
              <w:t xml:space="preserve">Knowledge of business processes </w:t>
            </w:r>
          </w:p>
          <w:p w:rsidR="00BB0FD9" w:rsidRPr="00325740" w:rsidRDefault="00BB0FD9" w:rsidP="00BB0FD9">
            <w:pPr>
              <w:numPr>
                <w:ilvl w:val="0"/>
                <w:numId w:val="5"/>
              </w:numPr>
              <w:rPr>
                <w:rFonts w:ascii="Calibri" w:hAnsi="Calibri" w:cs="Arial"/>
                <w:sz w:val="22"/>
              </w:rPr>
            </w:pPr>
            <w:r w:rsidRPr="00325740">
              <w:rPr>
                <w:rFonts w:ascii="Calibri" w:hAnsi="Calibri" w:cs="Arial"/>
                <w:sz w:val="22"/>
              </w:rPr>
              <w:t xml:space="preserve">Ability to have a Business-oriented vision </w:t>
            </w:r>
          </w:p>
          <w:p w:rsidR="00BB0FD9" w:rsidRPr="00214FE4" w:rsidRDefault="00BB0FD9" w:rsidP="00214FE4">
            <w:pPr>
              <w:numPr>
                <w:ilvl w:val="0"/>
                <w:numId w:val="5"/>
              </w:numPr>
              <w:rPr>
                <w:rFonts w:ascii="Calibri" w:hAnsi="Calibri" w:cs="Arial"/>
                <w:sz w:val="22"/>
              </w:rPr>
            </w:pPr>
            <w:r w:rsidRPr="00325740">
              <w:rPr>
                <w:rFonts w:ascii="Calibri" w:hAnsi="Calibri" w:cs="Arial"/>
                <w:sz w:val="22"/>
              </w:rPr>
              <w:t xml:space="preserve">Improvement of Business and Sales &amp; Marketing processes </w:t>
            </w:r>
          </w:p>
          <w:p w:rsidR="00BB0FD9" w:rsidRPr="00325740" w:rsidRDefault="00BB0FD9" w:rsidP="00BB0FD9">
            <w:pPr>
              <w:numPr>
                <w:ilvl w:val="0"/>
                <w:numId w:val="5"/>
              </w:numPr>
              <w:rPr>
                <w:rFonts w:ascii="Calibri" w:hAnsi="Calibri"/>
              </w:rPr>
            </w:pPr>
            <w:r w:rsidRPr="00325740">
              <w:rPr>
                <w:rFonts w:ascii="Calibri" w:hAnsi="Calibri"/>
              </w:rPr>
              <w:t>Coordination</w:t>
            </w:r>
          </w:p>
        </w:tc>
      </w:tr>
    </w:tbl>
    <w:p w:rsidR="00BB0FD9" w:rsidRPr="00325740" w:rsidRDefault="00BB0FD9" w:rsidP="00BB0FD9">
      <w:pPr>
        <w:rPr>
          <w:rFonts w:ascii="Calibri" w:hAnsi="Calibri" w:cs="Arial"/>
          <w:b/>
          <w:sz w:val="22"/>
          <w:u w:val="single"/>
        </w:rPr>
      </w:pPr>
    </w:p>
    <w:p w:rsidR="00214FE4" w:rsidRDefault="00214FE4"/>
    <w:p w:rsidR="00214FE4" w:rsidRDefault="00214FE4"/>
    <w:p w:rsidR="00214FE4" w:rsidRDefault="00214FE4"/>
    <w:p w:rsidR="00BB0FD9" w:rsidRPr="00214FE4" w:rsidRDefault="00BB0FD9">
      <w:r w:rsidRPr="00BB0FD9">
        <w:rPr>
          <w:rFonts w:ascii="Calibri" w:hAnsi="Calibri" w:cs="Arial"/>
          <w:b/>
          <w:sz w:val="22"/>
          <w:u w:val="single"/>
        </w:rPr>
        <w:lastRenderedPageBreak/>
        <w:t>ROLES &amp; RESPONSIBILITIES:</w:t>
      </w:r>
    </w:p>
    <w:p w:rsidR="004E279F" w:rsidRDefault="004E279F">
      <w:pPr>
        <w:rPr>
          <w:rFonts w:ascii="Calibri" w:hAnsi="Calibri" w:cs="Arial"/>
          <w:b/>
          <w:sz w:val="22"/>
          <w:u w:val="single"/>
        </w:rPr>
      </w:pPr>
    </w:p>
    <w:tbl>
      <w:tblPr>
        <w:tblW w:w="9715" w:type="dxa"/>
        <w:tblLayout w:type="fixed"/>
        <w:tblLook w:val="0000" w:firstRow="0" w:lastRow="0" w:firstColumn="0" w:lastColumn="0" w:noHBand="0" w:noVBand="0"/>
      </w:tblPr>
      <w:tblGrid>
        <w:gridCol w:w="1921"/>
        <w:gridCol w:w="7794"/>
      </w:tblGrid>
      <w:tr w:rsidR="00BB0FD9" w:rsidRPr="00325740" w:rsidTr="00BB0FD9">
        <w:trPr>
          <w:trHeight w:val="2015"/>
        </w:trPr>
        <w:tc>
          <w:tcPr>
            <w:tcW w:w="1921"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BB0FD9" w:rsidRPr="00325740" w:rsidRDefault="00BB0FD9" w:rsidP="000B4D63">
            <w:pPr>
              <w:ind w:left="-108"/>
              <w:rPr>
                <w:rFonts w:ascii="Calibri" w:hAnsi="Calibri" w:cs="Arial"/>
                <w:b/>
                <w:sz w:val="22"/>
              </w:rPr>
            </w:pPr>
            <w:r>
              <w:rPr>
                <w:rFonts w:ascii="Calibri" w:hAnsi="Calibri" w:cs="Arial"/>
                <w:b/>
                <w:sz w:val="22"/>
              </w:rPr>
              <w:t xml:space="preserve">      </w:t>
            </w:r>
            <w:r w:rsidRPr="00325740">
              <w:rPr>
                <w:rFonts w:ascii="Calibri" w:hAnsi="Calibri" w:cs="Arial"/>
                <w:b/>
                <w:sz w:val="22"/>
              </w:rPr>
              <w:t>General</w:t>
            </w:r>
          </w:p>
          <w:p w:rsidR="00BB0FD9" w:rsidRPr="00325740" w:rsidRDefault="00BB0FD9" w:rsidP="000B4D63">
            <w:pPr>
              <w:ind w:left="-108"/>
              <w:jc w:val="center"/>
              <w:rPr>
                <w:rFonts w:ascii="Calibri" w:hAnsi="Calibri" w:cs="Arial"/>
                <w:sz w:val="22"/>
              </w:rPr>
            </w:pPr>
            <w:r w:rsidRPr="00325740">
              <w:rPr>
                <w:rFonts w:ascii="Calibri" w:hAnsi="Calibri" w:cs="Arial"/>
                <w:b/>
                <w:sz w:val="22"/>
              </w:rPr>
              <w:t>Responsibilities</w:t>
            </w:r>
          </w:p>
        </w:tc>
        <w:tc>
          <w:tcPr>
            <w:tcW w:w="7794" w:type="dxa"/>
            <w:tcBorders>
              <w:top w:val="single" w:sz="4" w:space="0" w:color="000000"/>
              <w:left w:val="single" w:sz="4" w:space="0" w:color="000000"/>
              <w:bottom w:val="single" w:sz="4" w:space="0" w:color="000000"/>
              <w:right w:val="single" w:sz="4" w:space="0" w:color="000000"/>
            </w:tcBorders>
            <w:shd w:val="clear" w:color="auto" w:fill="FFFFFF"/>
          </w:tcPr>
          <w:p w:rsidR="00BB0FD9" w:rsidRPr="00325740" w:rsidRDefault="00BB0FD9" w:rsidP="000B4D63">
            <w:pPr>
              <w:pStyle w:val="BodyText"/>
              <w:ind w:left="720"/>
              <w:jc w:val="left"/>
              <w:rPr>
                <w:rFonts w:ascii="Calibri" w:hAnsi="Calibri" w:cs="Arial"/>
                <w:sz w:val="22"/>
              </w:rPr>
            </w:pPr>
          </w:p>
          <w:p w:rsidR="00BB0FD9" w:rsidRPr="003374E6" w:rsidRDefault="00BB0FD9" w:rsidP="00BB0FD9">
            <w:pPr>
              <w:pStyle w:val="BodyText"/>
              <w:numPr>
                <w:ilvl w:val="0"/>
                <w:numId w:val="7"/>
              </w:numPr>
              <w:spacing w:after="0"/>
              <w:jc w:val="left"/>
              <w:rPr>
                <w:rFonts w:ascii="Calibri" w:hAnsi="Calibri" w:cs="Arial"/>
                <w:sz w:val="22"/>
              </w:rPr>
            </w:pPr>
            <w:r w:rsidRPr="00325740">
              <w:rPr>
                <w:rFonts w:ascii="Calibri" w:hAnsi="Calibri" w:cs="Arial"/>
                <w:sz w:val="22"/>
              </w:rPr>
              <w:t>Flexible in working under chang</w:t>
            </w:r>
            <w:r>
              <w:rPr>
                <w:rFonts w:ascii="Calibri" w:hAnsi="Calibri" w:cs="Arial"/>
                <w:sz w:val="22"/>
              </w:rPr>
              <w:t>ing and different work settings.</w:t>
            </w:r>
          </w:p>
          <w:p w:rsidR="00BB0FD9" w:rsidRPr="00325740" w:rsidRDefault="00BB0FD9" w:rsidP="00BB0FD9">
            <w:pPr>
              <w:pStyle w:val="BodyText"/>
              <w:numPr>
                <w:ilvl w:val="0"/>
                <w:numId w:val="7"/>
              </w:numPr>
              <w:spacing w:after="0"/>
              <w:jc w:val="left"/>
              <w:rPr>
                <w:rFonts w:ascii="Calibri" w:hAnsi="Calibri" w:cs="Arial"/>
                <w:sz w:val="22"/>
              </w:rPr>
            </w:pPr>
            <w:r w:rsidRPr="00325740">
              <w:rPr>
                <w:rFonts w:ascii="Calibri" w:hAnsi="Calibri" w:cs="Arial"/>
                <w:sz w:val="22"/>
              </w:rPr>
              <w:t xml:space="preserve">Adhere to company and project standards and guidelines. </w:t>
            </w:r>
          </w:p>
          <w:p w:rsidR="00BB0FD9" w:rsidRPr="00325740" w:rsidRDefault="00BB0FD9" w:rsidP="00BB0FD9">
            <w:pPr>
              <w:pStyle w:val="BodyText"/>
              <w:numPr>
                <w:ilvl w:val="0"/>
                <w:numId w:val="7"/>
              </w:numPr>
              <w:spacing w:after="0"/>
              <w:jc w:val="left"/>
              <w:rPr>
                <w:rFonts w:ascii="Calibri" w:hAnsi="Calibri" w:cs="Arial"/>
                <w:sz w:val="22"/>
              </w:rPr>
            </w:pPr>
            <w:r w:rsidRPr="00325740">
              <w:rPr>
                <w:rFonts w:ascii="Calibri" w:hAnsi="Calibri" w:cs="Arial"/>
                <w:sz w:val="22"/>
              </w:rPr>
              <w:t xml:space="preserve">Accurate time accounting and reporting of own work. </w:t>
            </w:r>
          </w:p>
          <w:p w:rsidR="00BB0FD9" w:rsidRPr="003374E6" w:rsidRDefault="00BB0FD9" w:rsidP="00BB0FD9">
            <w:pPr>
              <w:pStyle w:val="BodyText"/>
              <w:numPr>
                <w:ilvl w:val="0"/>
                <w:numId w:val="7"/>
              </w:numPr>
              <w:spacing w:after="0"/>
              <w:jc w:val="left"/>
              <w:rPr>
                <w:rFonts w:ascii="Calibri" w:hAnsi="Calibri" w:cs="Arial"/>
                <w:sz w:val="22"/>
              </w:rPr>
            </w:pPr>
            <w:r w:rsidRPr="00325740">
              <w:rPr>
                <w:rFonts w:ascii="Calibri" w:hAnsi="Calibri" w:cs="Arial"/>
                <w:sz w:val="22"/>
              </w:rPr>
              <w:t>Promptly escalate issues, which affect product delivery and quality that are beyond scope of influence and report same to reporting manager.</w:t>
            </w:r>
            <w:r w:rsidRPr="003374E6">
              <w:rPr>
                <w:rFonts w:ascii="Calibri" w:hAnsi="Calibri" w:cs="Arial"/>
                <w:sz w:val="22"/>
              </w:rPr>
              <w:t xml:space="preserve"> </w:t>
            </w:r>
          </w:p>
          <w:p w:rsidR="00BB0FD9" w:rsidRPr="00325740" w:rsidRDefault="00BB0FD9" w:rsidP="00BB0FD9">
            <w:pPr>
              <w:pStyle w:val="BodyText"/>
              <w:numPr>
                <w:ilvl w:val="0"/>
                <w:numId w:val="7"/>
              </w:numPr>
              <w:spacing w:after="0"/>
              <w:jc w:val="left"/>
              <w:rPr>
                <w:rFonts w:ascii="Calibri" w:hAnsi="Calibri" w:cs="Arial"/>
                <w:sz w:val="22"/>
              </w:rPr>
            </w:pPr>
            <w:r w:rsidRPr="00325740">
              <w:rPr>
                <w:rFonts w:ascii="Calibri" w:hAnsi="Calibri" w:cs="Arial"/>
                <w:sz w:val="22"/>
              </w:rPr>
              <w:t>Customer Retention</w:t>
            </w:r>
          </w:p>
          <w:p w:rsidR="00BB0FD9" w:rsidRPr="00325740" w:rsidRDefault="00BB0FD9" w:rsidP="000B4D63">
            <w:pPr>
              <w:jc w:val="left"/>
              <w:rPr>
                <w:rFonts w:ascii="Calibri" w:hAnsi="Calibri" w:cs="Arial"/>
                <w:sz w:val="22"/>
              </w:rPr>
            </w:pPr>
          </w:p>
          <w:p w:rsidR="00BB0FD9" w:rsidRPr="00325740" w:rsidRDefault="00BB0FD9" w:rsidP="000B4D63">
            <w:pPr>
              <w:ind w:left="720"/>
              <w:jc w:val="left"/>
              <w:rPr>
                <w:rFonts w:ascii="Calibri" w:hAnsi="Calibri" w:cs="Arial"/>
                <w:sz w:val="22"/>
              </w:rPr>
            </w:pPr>
          </w:p>
        </w:tc>
      </w:tr>
      <w:tr w:rsidR="00BB0FD9" w:rsidRPr="00325740" w:rsidTr="00BB0FD9">
        <w:trPr>
          <w:trHeight w:val="371"/>
        </w:trPr>
        <w:tc>
          <w:tcPr>
            <w:tcW w:w="1921"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BB0FD9" w:rsidRPr="00325740" w:rsidRDefault="00BB0FD9" w:rsidP="000B4D63">
            <w:pPr>
              <w:ind w:left="-108"/>
              <w:jc w:val="center"/>
              <w:rPr>
                <w:rFonts w:ascii="Calibri" w:hAnsi="Calibri" w:cs="Arial"/>
                <w:b/>
                <w:sz w:val="22"/>
              </w:rPr>
            </w:pPr>
            <w:r w:rsidRPr="00325740">
              <w:rPr>
                <w:rFonts w:ascii="Calibri" w:hAnsi="Calibri" w:cs="Arial"/>
                <w:b/>
                <w:sz w:val="22"/>
              </w:rPr>
              <w:t>Sales Coordinator</w:t>
            </w:r>
            <w:r>
              <w:rPr>
                <w:rFonts w:ascii="Calibri" w:hAnsi="Calibri" w:cs="Arial"/>
                <w:b/>
                <w:sz w:val="22"/>
              </w:rPr>
              <w:t xml:space="preserve"> at Tenon Facility Management Company (Present)</w:t>
            </w:r>
          </w:p>
        </w:tc>
        <w:tc>
          <w:tcPr>
            <w:tcW w:w="7794" w:type="dxa"/>
            <w:tcBorders>
              <w:top w:val="single" w:sz="4" w:space="0" w:color="000000"/>
              <w:left w:val="single" w:sz="4" w:space="0" w:color="000000"/>
              <w:bottom w:val="single" w:sz="4" w:space="0" w:color="000000"/>
              <w:right w:val="single" w:sz="4" w:space="0" w:color="000000"/>
            </w:tcBorders>
            <w:shd w:val="clear" w:color="auto" w:fill="FFFFFF"/>
          </w:tcPr>
          <w:p w:rsidR="00BB0FD9" w:rsidRPr="00573C8E" w:rsidRDefault="00BB0FD9" w:rsidP="00BB0FD9">
            <w:pPr>
              <w:pStyle w:val="BodyText"/>
              <w:numPr>
                <w:ilvl w:val="0"/>
                <w:numId w:val="8"/>
              </w:numPr>
              <w:spacing w:after="0"/>
              <w:jc w:val="left"/>
              <w:rPr>
                <w:rFonts w:ascii="Calibri" w:hAnsi="Calibri" w:cs="Arial"/>
                <w:sz w:val="22"/>
              </w:rPr>
            </w:pPr>
            <w:r w:rsidRPr="00325740">
              <w:rPr>
                <w:rFonts w:ascii="Calibri" w:hAnsi="Calibri" w:cs="Arial"/>
                <w:sz w:val="22"/>
              </w:rPr>
              <w:t>Interacting and coordinating with all the south and west sales people as well as Regional heads for sales report and presenting it to the management.</w:t>
            </w:r>
          </w:p>
          <w:p w:rsidR="00BB0FD9" w:rsidRPr="00573C8E" w:rsidRDefault="00BB0FD9" w:rsidP="00BB0FD9">
            <w:pPr>
              <w:pStyle w:val="BodyText"/>
              <w:numPr>
                <w:ilvl w:val="0"/>
                <w:numId w:val="8"/>
              </w:numPr>
              <w:spacing w:after="0"/>
              <w:jc w:val="left"/>
              <w:rPr>
                <w:rFonts w:ascii="Calibri" w:hAnsi="Calibri" w:cs="Arial"/>
                <w:sz w:val="22"/>
              </w:rPr>
            </w:pPr>
            <w:r w:rsidRPr="00325740">
              <w:rPr>
                <w:rFonts w:ascii="Calibri" w:hAnsi="Calibri" w:cs="Arial"/>
                <w:sz w:val="22"/>
              </w:rPr>
              <w:t>Collecting and collating the data from all the operations head</w:t>
            </w:r>
            <w:r>
              <w:rPr>
                <w:rFonts w:ascii="Calibri" w:hAnsi="Calibri" w:cs="Arial"/>
                <w:sz w:val="22"/>
              </w:rPr>
              <w:t xml:space="preserve"> BD Heads</w:t>
            </w:r>
            <w:r w:rsidRPr="00325740">
              <w:rPr>
                <w:rFonts w:ascii="Calibri" w:hAnsi="Calibri" w:cs="Arial"/>
                <w:sz w:val="22"/>
              </w:rPr>
              <w:t xml:space="preserve"> of south &amp; west</w:t>
            </w:r>
            <w:r>
              <w:rPr>
                <w:rFonts w:ascii="Calibri" w:hAnsi="Calibri" w:cs="Arial"/>
                <w:sz w:val="22"/>
              </w:rPr>
              <w:t>, prepare the MIS report and PPT</w:t>
            </w:r>
          </w:p>
          <w:p w:rsidR="00BB0FD9" w:rsidRPr="00325740" w:rsidRDefault="00BB0FD9" w:rsidP="000B4D63">
            <w:pPr>
              <w:pStyle w:val="BodyText"/>
              <w:ind w:left="1080"/>
              <w:jc w:val="left"/>
              <w:rPr>
                <w:rFonts w:ascii="Calibri" w:hAnsi="Calibri" w:cs="Arial"/>
                <w:sz w:val="22"/>
              </w:rPr>
            </w:pPr>
          </w:p>
        </w:tc>
      </w:tr>
      <w:tr w:rsidR="00BB0FD9" w:rsidRPr="00325740" w:rsidTr="00BB0FD9">
        <w:trPr>
          <w:trHeight w:val="371"/>
        </w:trPr>
        <w:tc>
          <w:tcPr>
            <w:tcW w:w="1921" w:type="dxa"/>
            <w:tcBorders>
              <w:top w:val="single" w:sz="4" w:space="0" w:color="000000"/>
              <w:left w:val="single" w:sz="4" w:space="0" w:color="000000"/>
              <w:bottom w:val="single" w:sz="4" w:space="0" w:color="000000"/>
              <w:right w:val="single" w:sz="4" w:space="0" w:color="000000"/>
            </w:tcBorders>
            <w:shd w:val="clear" w:color="auto" w:fill="8DB3E2"/>
            <w:vAlign w:val="center"/>
          </w:tcPr>
          <w:p w:rsidR="00BB0FD9" w:rsidRPr="00325740" w:rsidRDefault="00BB0FD9" w:rsidP="000B4D63">
            <w:pPr>
              <w:ind w:left="-108"/>
              <w:jc w:val="center"/>
              <w:rPr>
                <w:rFonts w:ascii="Calibri" w:hAnsi="Calibri" w:cs="Arial"/>
                <w:b/>
                <w:sz w:val="22"/>
              </w:rPr>
            </w:pPr>
            <w:r>
              <w:rPr>
                <w:rFonts w:ascii="Calibri" w:hAnsi="Calibri" w:cs="Arial"/>
                <w:b/>
                <w:sz w:val="22"/>
              </w:rPr>
              <w:t>Inside Sales Associate at Exilant Technologies Pvt.Ltd</w:t>
            </w:r>
            <w:bookmarkStart w:id="0" w:name="_GoBack"/>
            <w:bookmarkEnd w:id="0"/>
            <w:r>
              <w:rPr>
                <w:rFonts w:ascii="Calibri" w:hAnsi="Calibri" w:cs="Arial"/>
                <w:b/>
                <w:sz w:val="22"/>
              </w:rPr>
              <w:t>.(Previous)</w:t>
            </w:r>
          </w:p>
        </w:tc>
        <w:tc>
          <w:tcPr>
            <w:tcW w:w="7794" w:type="dxa"/>
            <w:tcBorders>
              <w:top w:val="single" w:sz="4" w:space="0" w:color="000000"/>
              <w:left w:val="single" w:sz="4" w:space="0" w:color="000000"/>
              <w:bottom w:val="single" w:sz="4" w:space="0" w:color="000000"/>
              <w:right w:val="single" w:sz="4" w:space="0" w:color="000000"/>
            </w:tcBorders>
            <w:shd w:val="clear" w:color="auto" w:fill="FFFFFF"/>
          </w:tcPr>
          <w:p w:rsidR="00BB0FD9" w:rsidRPr="00251529" w:rsidRDefault="00BB0FD9" w:rsidP="00BB0FD9">
            <w:pPr>
              <w:pStyle w:val="BodyText"/>
              <w:numPr>
                <w:ilvl w:val="0"/>
                <w:numId w:val="9"/>
              </w:numPr>
              <w:spacing w:after="0"/>
              <w:rPr>
                <w:rFonts w:ascii="Calibri" w:hAnsi="Calibri" w:cs="Arial"/>
                <w:sz w:val="22"/>
              </w:rPr>
            </w:pPr>
            <w:r w:rsidRPr="00251529">
              <w:rPr>
                <w:rFonts w:ascii="Calibri" w:hAnsi="Calibri"/>
                <w:color w:val="000000"/>
                <w:sz w:val="22"/>
                <w:szCs w:val="27"/>
              </w:rPr>
              <w:t>Pulse: A cloud based ERP solution to manage the basic business operations like accounts, finance, sales, purchase, inventory, HRMS, payroll etc. My role is to coordinate with business users to understand the various functional and technical changes to the system and liaise with development team in requirement understanding and testing.</w:t>
            </w:r>
          </w:p>
          <w:p w:rsidR="00BB0FD9" w:rsidRDefault="00BB0FD9" w:rsidP="00BB0FD9">
            <w:pPr>
              <w:pStyle w:val="BodyText"/>
              <w:numPr>
                <w:ilvl w:val="0"/>
                <w:numId w:val="9"/>
              </w:numPr>
              <w:spacing w:after="0"/>
              <w:jc w:val="left"/>
              <w:rPr>
                <w:rFonts w:ascii="Calibri" w:hAnsi="Calibri" w:cs="Arial"/>
                <w:sz w:val="22"/>
              </w:rPr>
            </w:pPr>
            <w:r>
              <w:rPr>
                <w:rFonts w:ascii="Calibri" w:hAnsi="Calibri" w:cs="Arial"/>
                <w:sz w:val="22"/>
              </w:rPr>
              <w:t>Understanding customer needs</w:t>
            </w:r>
            <w:r w:rsidRPr="00325740">
              <w:rPr>
                <w:rFonts w:ascii="Calibri" w:hAnsi="Calibri" w:cs="Arial"/>
                <w:sz w:val="22"/>
              </w:rPr>
              <w:t xml:space="preserve"> and wants over phone and deliver the same.</w:t>
            </w:r>
          </w:p>
          <w:p w:rsidR="00BB0FD9" w:rsidRPr="00325740" w:rsidRDefault="00BB0FD9" w:rsidP="00BB0FD9">
            <w:pPr>
              <w:pStyle w:val="BodyText"/>
              <w:numPr>
                <w:ilvl w:val="0"/>
                <w:numId w:val="9"/>
              </w:numPr>
              <w:spacing w:after="0"/>
              <w:jc w:val="left"/>
              <w:rPr>
                <w:rFonts w:ascii="Calibri" w:hAnsi="Calibri" w:cs="Arial"/>
                <w:sz w:val="22"/>
              </w:rPr>
            </w:pPr>
            <w:r>
              <w:rPr>
                <w:rFonts w:ascii="Calibri" w:hAnsi="Calibri" w:cs="Arial"/>
                <w:sz w:val="22"/>
              </w:rPr>
              <w:t>HR Related Activities, Coordinating with finance team for Cash salaries approval.</w:t>
            </w:r>
          </w:p>
          <w:p w:rsidR="00BB0FD9" w:rsidRPr="00251529" w:rsidRDefault="00BB0FD9" w:rsidP="000B4D63">
            <w:pPr>
              <w:pStyle w:val="BodyText"/>
              <w:ind w:left="2160"/>
              <w:rPr>
                <w:rFonts w:ascii="Calibri" w:hAnsi="Calibri" w:cs="Arial"/>
                <w:sz w:val="22"/>
              </w:rPr>
            </w:pPr>
          </w:p>
        </w:tc>
      </w:tr>
    </w:tbl>
    <w:p w:rsidR="00BB0FD9" w:rsidRDefault="00BB0FD9">
      <w:pPr>
        <w:rPr>
          <w:b/>
          <w:u w:val="single"/>
        </w:rPr>
      </w:pPr>
    </w:p>
    <w:p w:rsidR="00BB0FD9" w:rsidRDefault="00BB0FD9" w:rsidP="00BB0FD9">
      <w:pPr>
        <w:pStyle w:val="NormalWeb"/>
        <w:spacing w:before="120" w:after="120"/>
        <w:jc w:val="both"/>
        <w:rPr>
          <w:rFonts w:ascii="Calibri" w:hAnsi="Calibri" w:cs="Arial"/>
          <w:b/>
          <w:sz w:val="22"/>
          <w:u w:val="single"/>
        </w:rPr>
      </w:pPr>
    </w:p>
    <w:p w:rsidR="00BB0FD9" w:rsidRPr="00325740" w:rsidRDefault="00BB0FD9" w:rsidP="00BB0FD9">
      <w:pPr>
        <w:pStyle w:val="NormalWeb"/>
        <w:spacing w:before="120" w:after="120"/>
        <w:jc w:val="both"/>
        <w:rPr>
          <w:rFonts w:ascii="Calibri" w:hAnsi="Calibri" w:cs="Arial"/>
          <w:sz w:val="22"/>
        </w:rPr>
      </w:pPr>
      <w:r w:rsidRPr="00325740">
        <w:rPr>
          <w:rFonts w:ascii="Calibri" w:hAnsi="Calibri" w:cs="Arial"/>
          <w:b/>
          <w:sz w:val="22"/>
          <w:u w:val="single"/>
        </w:rPr>
        <w:t>PERSONAL DETAILS:</w:t>
      </w:r>
      <w:r w:rsidRPr="00325740">
        <w:rPr>
          <w:rFonts w:ascii="Calibri" w:hAnsi="Calibri" w:cs="Arial"/>
          <w:sz w:val="22"/>
        </w:rPr>
        <w:t xml:space="preserve">    </w:t>
      </w:r>
    </w:p>
    <w:tbl>
      <w:tblPr>
        <w:tblW w:w="0" w:type="auto"/>
        <w:tblLayout w:type="fixed"/>
        <w:tblLook w:val="0000" w:firstRow="0" w:lastRow="0" w:firstColumn="0" w:lastColumn="0" w:noHBand="0" w:noVBand="0"/>
      </w:tblPr>
      <w:tblGrid>
        <w:gridCol w:w="2447"/>
        <w:gridCol w:w="359"/>
        <w:gridCol w:w="6032"/>
      </w:tblGrid>
      <w:tr w:rsidR="00BB0FD9" w:rsidRPr="00325740" w:rsidTr="000B4D63">
        <w:tc>
          <w:tcPr>
            <w:tcW w:w="2447" w:type="dxa"/>
            <w:shd w:val="clear" w:color="auto" w:fill="auto"/>
          </w:tcPr>
          <w:p w:rsidR="00BB0FD9" w:rsidRPr="00325740" w:rsidRDefault="00BB0FD9" w:rsidP="000B4D63">
            <w:pPr>
              <w:pStyle w:val="NormalWeb"/>
              <w:jc w:val="both"/>
              <w:rPr>
                <w:rFonts w:ascii="Calibri" w:hAnsi="Calibri" w:cs="Arial"/>
                <w:b/>
                <w:sz w:val="22"/>
              </w:rPr>
            </w:pPr>
            <w:r w:rsidRPr="00325740">
              <w:rPr>
                <w:rFonts w:ascii="Calibri" w:hAnsi="Calibri" w:cs="Arial"/>
                <w:sz w:val="22"/>
              </w:rPr>
              <w:t xml:space="preserve">Name  </w:t>
            </w:r>
          </w:p>
        </w:tc>
        <w:tc>
          <w:tcPr>
            <w:tcW w:w="359" w:type="dxa"/>
            <w:shd w:val="clear" w:color="auto" w:fill="auto"/>
          </w:tcPr>
          <w:p w:rsidR="00BB0FD9" w:rsidRPr="00325740" w:rsidRDefault="00BB0FD9" w:rsidP="000B4D63">
            <w:pPr>
              <w:pStyle w:val="NormalWeb"/>
              <w:jc w:val="both"/>
              <w:rPr>
                <w:rFonts w:ascii="Calibri" w:hAnsi="Calibri" w:cs="Arial"/>
                <w:sz w:val="22"/>
              </w:rPr>
            </w:pPr>
            <w:r w:rsidRPr="00325740">
              <w:rPr>
                <w:rFonts w:ascii="Calibri" w:hAnsi="Calibri" w:cs="Arial"/>
                <w:b/>
                <w:sz w:val="22"/>
              </w:rPr>
              <w:t>:</w:t>
            </w:r>
          </w:p>
        </w:tc>
        <w:tc>
          <w:tcPr>
            <w:tcW w:w="6032" w:type="dxa"/>
            <w:shd w:val="clear" w:color="auto" w:fill="auto"/>
          </w:tcPr>
          <w:p w:rsidR="00BB0FD9" w:rsidRPr="00325740" w:rsidRDefault="00BB0FD9" w:rsidP="000B4D63">
            <w:pPr>
              <w:pStyle w:val="NormalWeb"/>
              <w:jc w:val="both"/>
              <w:rPr>
                <w:rFonts w:ascii="Calibri" w:hAnsi="Calibri"/>
              </w:rPr>
            </w:pPr>
            <w:r w:rsidRPr="00325740">
              <w:rPr>
                <w:rFonts w:ascii="Calibri" w:hAnsi="Calibri" w:cs="Arial"/>
                <w:sz w:val="22"/>
              </w:rPr>
              <w:t>Amandeep Kaur Virk</w:t>
            </w:r>
          </w:p>
        </w:tc>
      </w:tr>
      <w:tr w:rsidR="00BB0FD9" w:rsidRPr="00325740" w:rsidTr="000B4D63">
        <w:tc>
          <w:tcPr>
            <w:tcW w:w="2447" w:type="dxa"/>
            <w:shd w:val="clear" w:color="auto" w:fill="auto"/>
          </w:tcPr>
          <w:p w:rsidR="00BB0FD9" w:rsidRPr="00325740" w:rsidRDefault="00BB0FD9" w:rsidP="000B4D63">
            <w:pPr>
              <w:pStyle w:val="NormalWeb"/>
              <w:jc w:val="both"/>
              <w:rPr>
                <w:rFonts w:ascii="Calibri" w:hAnsi="Calibri" w:cs="Arial"/>
                <w:b/>
                <w:sz w:val="22"/>
              </w:rPr>
            </w:pPr>
            <w:r w:rsidRPr="00325740">
              <w:rPr>
                <w:rFonts w:ascii="Calibri" w:hAnsi="Calibri" w:cs="Arial"/>
                <w:sz w:val="22"/>
              </w:rPr>
              <w:t xml:space="preserve">DOB          </w:t>
            </w:r>
          </w:p>
        </w:tc>
        <w:tc>
          <w:tcPr>
            <w:tcW w:w="359" w:type="dxa"/>
            <w:shd w:val="clear" w:color="auto" w:fill="auto"/>
          </w:tcPr>
          <w:p w:rsidR="00BB0FD9" w:rsidRPr="00325740" w:rsidRDefault="00BB0FD9" w:rsidP="000B4D63">
            <w:pPr>
              <w:pStyle w:val="NormalWeb"/>
              <w:jc w:val="both"/>
              <w:rPr>
                <w:rFonts w:ascii="Calibri" w:hAnsi="Calibri" w:cs="Arial"/>
                <w:sz w:val="22"/>
              </w:rPr>
            </w:pPr>
            <w:r w:rsidRPr="00325740">
              <w:rPr>
                <w:rFonts w:ascii="Calibri" w:hAnsi="Calibri" w:cs="Arial"/>
                <w:b/>
                <w:sz w:val="22"/>
              </w:rPr>
              <w:t>:</w:t>
            </w:r>
          </w:p>
        </w:tc>
        <w:tc>
          <w:tcPr>
            <w:tcW w:w="6032" w:type="dxa"/>
            <w:shd w:val="clear" w:color="auto" w:fill="auto"/>
          </w:tcPr>
          <w:p w:rsidR="00BB0FD9" w:rsidRPr="00325740" w:rsidRDefault="00BB0FD9" w:rsidP="000B4D63">
            <w:pPr>
              <w:pStyle w:val="NormalWeb"/>
              <w:jc w:val="both"/>
              <w:rPr>
                <w:rFonts w:ascii="Calibri" w:hAnsi="Calibri"/>
              </w:rPr>
            </w:pPr>
            <w:r w:rsidRPr="00325740">
              <w:rPr>
                <w:rFonts w:ascii="Calibri" w:hAnsi="Calibri" w:cs="Arial"/>
                <w:sz w:val="22"/>
              </w:rPr>
              <w:t>15-03-1989</w:t>
            </w:r>
          </w:p>
        </w:tc>
      </w:tr>
      <w:tr w:rsidR="00BB0FD9" w:rsidRPr="00325740" w:rsidTr="000B4D63">
        <w:tc>
          <w:tcPr>
            <w:tcW w:w="2447" w:type="dxa"/>
            <w:shd w:val="clear" w:color="auto" w:fill="auto"/>
          </w:tcPr>
          <w:p w:rsidR="00BB0FD9" w:rsidRPr="00325740" w:rsidRDefault="00BB0FD9" w:rsidP="000B4D63">
            <w:pPr>
              <w:pStyle w:val="NormalWeb"/>
              <w:jc w:val="both"/>
              <w:rPr>
                <w:rFonts w:ascii="Calibri" w:hAnsi="Calibri" w:cs="Arial"/>
                <w:b/>
                <w:sz w:val="22"/>
              </w:rPr>
            </w:pPr>
            <w:r w:rsidRPr="00325740">
              <w:rPr>
                <w:rFonts w:ascii="Calibri" w:hAnsi="Calibri" w:cs="Arial"/>
                <w:sz w:val="22"/>
              </w:rPr>
              <w:t>Permanent   Address</w:t>
            </w:r>
          </w:p>
        </w:tc>
        <w:tc>
          <w:tcPr>
            <w:tcW w:w="359" w:type="dxa"/>
            <w:shd w:val="clear" w:color="auto" w:fill="auto"/>
          </w:tcPr>
          <w:p w:rsidR="00BB0FD9" w:rsidRPr="00325740" w:rsidRDefault="00BB0FD9" w:rsidP="000B4D63">
            <w:pPr>
              <w:pStyle w:val="NormalWeb"/>
              <w:jc w:val="both"/>
              <w:rPr>
                <w:rFonts w:ascii="Calibri" w:hAnsi="Calibri" w:cs="Arial"/>
                <w:sz w:val="22"/>
              </w:rPr>
            </w:pPr>
            <w:r w:rsidRPr="00325740">
              <w:rPr>
                <w:rFonts w:ascii="Calibri" w:hAnsi="Calibri" w:cs="Arial"/>
                <w:b/>
                <w:sz w:val="22"/>
              </w:rPr>
              <w:t>:</w:t>
            </w:r>
          </w:p>
        </w:tc>
        <w:tc>
          <w:tcPr>
            <w:tcW w:w="6032" w:type="dxa"/>
            <w:shd w:val="clear" w:color="auto" w:fill="auto"/>
            <w:vAlign w:val="center"/>
          </w:tcPr>
          <w:p w:rsidR="00BB0FD9" w:rsidRPr="00325740" w:rsidRDefault="00BB0FD9" w:rsidP="000B4D63">
            <w:pPr>
              <w:pStyle w:val="NormalWeb"/>
              <w:spacing w:before="0" w:after="0"/>
              <w:rPr>
                <w:rFonts w:ascii="Calibri" w:hAnsi="Calibri"/>
              </w:rPr>
            </w:pPr>
            <w:r w:rsidRPr="00325740">
              <w:rPr>
                <w:rFonts w:ascii="Calibri" w:hAnsi="Calibri" w:cs="Arial"/>
                <w:sz w:val="22"/>
              </w:rPr>
              <w:t>222/5 sector Urban Estate, Kurukshetra, Haryana</w:t>
            </w:r>
          </w:p>
        </w:tc>
      </w:tr>
    </w:tbl>
    <w:p w:rsidR="00BB0FD9" w:rsidRPr="00325740" w:rsidRDefault="00BB0FD9" w:rsidP="00BB0FD9">
      <w:pPr>
        <w:spacing w:before="240" w:after="120"/>
        <w:rPr>
          <w:rFonts w:ascii="Calibri" w:hAnsi="Calibri"/>
        </w:rPr>
      </w:pPr>
      <w:r w:rsidRPr="00325740">
        <w:rPr>
          <w:rFonts w:ascii="Calibri" w:hAnsi="Calibri" w:cs="Arial"/>
          <w:b/>
          <w:sz w:val="22"/>
          <w:u w:val="single"/>
        </w:rPr>
        <w:t>DECLARATION:</w:t>
      </w:r>
    </w:p>
    <w:p w:rsidR="00BB0FD9" w:rsidRDefault="00BB0FD9" w:rsidP="00BB0FD9">
      <w:pPr>
        <w:pStyle w:val="BodyText2"/>
        <w:spacing w:line="100" w:lineRule="atLeast"/>
        <w:jc w:val="left"/>
      </w:pPr>
      <w:r w:rsidRPr="00325740">
        <w:rPr>
          <w:rFonts w:ascii="Calibri" w:hAnsi="Calibri"/>
        </w:rPr>
        <w:t>I hereby declare that the information furnished made above is true, complete and correct to the best of my knowledge and belie</w:t>
      </w:r>
      <w:r>
        <w:rPr>
          <w:rFonts w:ascii="Calibri" w:hAnsi="Calibri"/>
        </w:rPr>
        <w:t>f.</w:t>
      </w:r>
    </w:p>
    <w:p w:rsidR="00BB0FD9" w:rsidRDefault="00BB0FD9" w:rsidP="00BB0FD9"/>
    <w:p w:rsidR="00BB0FD9" w:rsidRPr="00BB0FD9" w:rsidRDefault="00BB0FD9">
      <w:pPr>
        <w:rPr>
          <w:b/>
          <w:u w:val="single"/>
        </w:rPr>
      </w:pPr>
    </w:p>
    <w:sectPr w:rsidR="00BB0FD9" w:rsidRPr="00BB0F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0560" w:rsidRDefault="00140560" w:rsidP="00AD0BD8">
      <w:r>
        <w:separator/>
      </w:r>
    </w:p>
  </w:endnote>
  <w:endnote w:type="continuationSeparator" w:id="0">
    <w:p w:rsidR="00140560" w:rsidRDefault="00140560" w:rsidP="00AD0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0560" w:rsidRDefault="00140560" w:rsidP="00AD0BD8">
      <w:r>
        <w:separator/>
      </w:r>
    </w:p>
  </w:footnote>
  <w:footnote w:type="continuationSeparator" w:id="0">
    <w:p w:rsidR="00140560" w:rsidRDefault="00140560" w:rsidP="00AD0B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pStyle w:val="Heading8"/>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Num3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0000003"/>
    <w:multiLevelType w:val="multilevel"/>
    <w:tmpl w:val="00000003"/>
    <w:name w:val="WWNum3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nsid w:val="00000004"/>
    <w:multiLevelType w:val="multilevel"/>
    <w:tmpl w:val="00000004"/>
    <w:name w:val="WWNum4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nsid w:val="00000005"/>
    <w:multiLevelType w:val="multilevel"/>
    <w:tmpl w:val="00000005"/>
    <w:name w:val="WWNum4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
    <w:nsid w:val="00000006"/>
    <w:multiLevelType w:val="multilevel"/>
    <w:tmpl w:val="00000006"/>
    <w:name w:val="WWNum49"/>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7">
    <w:nsid w:val="5D665484"/>
    <w:multiLevelType w:val="hybridMultilevel"/>
    <w:tmpl w:val="23C828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794117E9"/>
    <w:multiLevelType w:val="hybridMultilevel"/>
    <w:tmpl w:val="DDEC3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5"/>
  </w:num>
  <w:num w:numId="4">
    <w:abstractNumId w:val="1"/>
  </w:num>
  <w:num w:numId="5">
    <w:abstractNumId w:val="2"/>
  </w:num>
  <w:num w:numId="6">
    <w:abstractNumId w:val="4"/>
  </w:num>
  <w:num w:numId="7">
    <w:abstractNumId w:val="6"/>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DBC"/>
    <w:rsid w:val="00025DB8"/>
    <w:rsid w:val="000E4C1D"/>
    <w:rsid w:val="00140560"/>
    <w:rsid w:val="001C44E2"/>
    <w:rsid w:val="00214FE4"/>
    <w:rsid w:val="004E279F"/>
    <w:rsid w:val="004F1DC6"/>
    <w:rsid w:val="00A339EA"/>
    <w:rsid w:val="00AC1201"/>
    <w:rsid w:val="00AD0BD8"/>
    <w:rsid w:val="00AD69CA"/>
    <w:rsid w:val="00AE10E3"/>
    <w:rsid w:val="00BB0FD9"/>
    <w:rsid w:val="00C5435E"/>
    <w:rsid w:val="00CC373B"/>
    <w:rsid w:val="00DF1E96"/>
    <w:rsid w:val="00E90DBC"/>
    <w:rsid w:val="00F82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BD8"/>
    <w:pPr>
      <w:suppressAutoHyphens/>
      <w:spacing w:after="0" w:line="240" w:lineRule="auto"/>
      <w:jc w:val="both"/>
    </w:pPr>
    <w:rPr>
      <w:rFonts w:ascii="Arial Narrow" w:eastAsia="Times New Roman" w:hAnsi="Arial Narrow" w:cs="Times New Roman"/>
      <w:kern w:val="1"/>
      <w:sz w:val="24"/>
      <w:szCs w:val="20"/>
      <w:lang w:eastAsia="ar-SA"/>
    </w:rPr>
  </w:style>
  <w:style w:type="paragraph" w:styleId="Heading3">
    <w:name w:val="heading 3"/>
    <w:basedOn w:val="Normal"/>
    <w:next w:val="BodyText"/>
    <w:link w:val="Heading3Char"/>
    <w:qFormat/>
    <w:rsid w:val="00AD0BD8"/>
    <w:pPr>
      <w:keepNext/>
      <w:numPr>
        <w:ilvl w:val="2"/>
        <w:numId w:val="1"/>
      </w:numPr>
      <w:spacing w:before="240" w:after="60"/>
      <w:outlineLvl w:val="2"/>
    </w:pPr>
    <w:rPr>
      <w:b/>
    </w:rPr>
  </w:style>
  <w:style w:type="paragraph" w:styleId="Heading8">
    <w:name w:val="heading 8"/>
    <w:basedOn w:val="Normal"/>
    <w:next w:val="BodyText"/>
    <w:link w:val="Heading8Char"/>
    <w:qFormat/>
    <w:rsid w:val="00AD0BD8"/>
    <w:pPr>
      <w:keepNext/>
      <w:numPr>
        <w:ilvl w:val="7"/>
        <w:numId w:val="1"/>
      </w:numPr>
      <w:jc w:val="left"/>
      <w:outlineLvl w:val="7"/>
    </w:pPr>
    <w:rPr>
      <w:rFonts w:ascii="Arial" w:hAnsi="Arial"/>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D0BD8"/>
    <w:rPr>
      <w:rFonts w:ascii="Arial Narrow" w:eastAsia="Times New Roman" w:hAnsi="Arial Narrow" w:cs="Times New Roman"/>
      <w:b/>
      <w:kern w:val="1"/>
      <w:sz w:val="24"/>
      <w:szCs w:val="20"/>
      <w:lang w:eastAsia="ar-SA"/>
    </w:rPr>
  </w:style>
  <w:style w:type="character" w:customStyle="1" w:styleId="Heading8Char">
    <w:name w:val="Heading 8 Char"/>
    <w:basedOn w:val="DefaultParagraphFont"/>
    <w:link w:val="Heading8"/>
    <w:rsid w:val="00AD0BD8"/>
    <w:rPr>
      <w:rFonts w:ascii="Arial" w:eastAsia="Times New Roman" w:hAnsi="Arial" w:cs="Times New Roman"/>
      <w:b/>
      <w:kern w:val="1"/>
      <w:sz w:val="20"/>
      <w:szCs w:val="20"/>
      <w:u w:val="single"/>
      <w:lang w:eastAsia="ar-SA"/>
    </w:rPr>
  </w:style>
  <w:style w:type="paragraph" w:styleId="ListParagraph">
    <w:name w:val="List Paragraph"/>
    <w:basedOn w:val="Normal"/>
    <w:uiPriority w:val="34"/>
    <w:qFormat/>
    <w:rsid w:val="00AD0BD8"/>
    <w:pPr>
      <w:ind w:left="720"/>
    </w:pPr>
  </w:style>
  <w:style w:type="paragraph" w:styleId="BodyText">
    <w:name w:val="Body Text"/>
    <w:basedOn w:val="Normal"/>
    <w:link w:val="BodyTextChar"/>
    <w:uiPriority w:val="99"/>
    <w:semiHidden/>
    <w:unhideWhenUsed/>
    <w:rsid w:val="00AD0BD8"/>
    <w:pPr>
      <w:spacing w:after="120"/>
    </w:pPr>
  </w:style>
  <w:style w:type="character" w:customStyle="1" w:styleId="BodyTextChar">
    <w:name w:val="Body Text Char"/>
    <w:basedOn w:val="DefaultParagraphFont"/>
    <w:link w:val="BodyText"/>
    <w:uiPriority w:val="99"/>
    <w:semiHidden/>
    <w:rsid w:val="00AD0BD8"/>
    <w:rPr>
      <w:rFonts w:ascii="Arial Narrow" w:eastAsia="Times New Roman" w:hAnsi="Arial Narrow" w:cs="Times New Roman"/>
      <w:kern w:val="1"/>
      <w:sz w:val="24"/>
      <w:szCs w:val="20"/>
      <w:lang w:eastAsia="ar-SA"/>
    </w:rPr>
  </w:style>
  <w:style w:type="paragraph" w:styleId="BodyText2">
    <w:name w:val="Body Text 2"/>
    <w:basedOn w:val="Normal"/>
    <w:link w:val="BodyText2Char"/>
    <w:uiPriority w:val="99"/>
    <w:semiHidden/>
    <w:unhideWhenUsed/>
    <w:rsid w:val="00BB0FD9"/>
    <w:pPr>
      <w:spacing w:after="120" w:line="480" w:lineRule="auto"/>
    </w:pPr>
  </w:style>
  <w:style w:type="character" w:customStyle="1" w:styleId="BodyText2Char">
    <w:name w:val="Body Text 2 Char"/>
    <w:basedOn w:val="DefaultParagraphFont"/>
    <w:link w:val="BodyText2"/>
    <w:uiPriority w:val="99"/>
    <w:semiHidden/>
    <w:rsid w:val="00BB0FD9"/>
    <w:rPr>
      <w:rFonts w:ascii="Arial Narrow" w:eastAsia="Times New Roman" w:hAnsi="Arial Narrow" w:cs="Times New Roman"/>
      <w:kern w:val="1"/>
      <w:sz w:val="24"/>
      <w:szCs w:val="20"/>
      <w:lang w:eastAsia="ar-SA"/>
    </w:rPr>
  </w:style>
  <w:style w:type="paragraph" w:styleId="NormalWeb">
    <w:name w:val="Normal (Web)"/>
    <w:basedOn w:val="Normal"/>
    <w:rsid w:val="00BB0FD9"/>
    <w:pPr>
      <w:spacing w:before="100" w:after="100"/>
      <w:jc w:val="left"/>
    </w:pPr>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BD8"/>
    <w:pPr>
      <w:suppressAutoHyphens/>
      <w:spacing w:after="0" w:line="240" w:lineRule="auto"/>
      <w:jc w:val="both"/>
    </w:pPr>
    <w:rPr>
      <w:rFonts w:ascii="Arial Narrow" w:eastAsia="Times New Roman" w:hAnsi="Arial Narrow" w:cs="Times New Roman"/>
      <w:kern w:val="1"/>
      <w:sz w:val="24"/>
      <w:szCs w:val="20"/>
      <w:lang w:eastAsia="ar-SA"/>
    </w:rPr>
  </w:style>
  <w:style w:type="paragraph" w:styleId="Heading3">
    <w:name w:val="heading 3"/>
    <w:basedOn w:val="Normal"/>
    <w:next w:val="BodyText"/>
    <w:link w:val="Heading3Char"/>
    <w:qFormat/>
    <w:rsid w:val="00AD0BD8"/>
    <w:pPr>
      <w:keepNext/>
      <w:numPr>
        <w:ilvl w:val="2"/>
        <w:numId w:val="1"/>
      </w:numPr>
      <w:spacing w:before="240" w:after="60"/>
      <w:outlineLvl w:val="2"/>
    </w:pPr>
    <w:rPr>
      <w:b/>
    </w:rPr>
  </w:style>
  <w:style w:type="paragraph" w:styleId="Heading8">
    <w:name w:val="heading 8"/>
    <w:basedOn w:val="Normal"/>
    <w:next w:val="BodyText"/>
    <w:link w:val="Heading8Char"/>
    <w:qFormat/>
    <w:rsid w:val="00AD0BD8"/>
    <w:pPr>
      <w:keepNext/>
      <w:numPr>
        <w:ilvl w:val="7"/>
        <w:numId w:val="1"/>
      </w:numPr>
      <w:jc w:val="left"/>
      <w:outlineLvl w:val="7"/>
    </w:pPr>
    <w:rPr>
      <w:rFonts w:ascii="Arial" w:hAnsi="Arial"/>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D0BD8"/>
    <w:rPr>
      <w:rFonts w:ascii="Arial Narrow" w:eastAsia="Times New Roman" w:hAnsi="Arial Narrow" w:cs="Times New Roman"/>
      <w:b/>
      <w:kern w:val="1"/>
      <w:sz w:val="24"/>
      <w:szCs w:val="20"/>
      <w:lang w:eastAsia="ar-SA"/>
    </w:rPr>
  </w:style>
  <w:style w:type="character" w:customStyle="1" w:styleId="Heading8Char">
    <w:name w:val="Heading 8 Char"/>
    <w:basedOn w:val="DefaultParagraphFont"/>
    <w:link w:val="Heading8"/>
    <w:rsid w:val="00AD0BD8"/>
    <w:rPr>
      <w:rFonts w:ascii="Arial" w:eastAsia="Times New Roman" w:hAnsi="Arial" w:cs="Times New Roman"/>
      <w:b/>
      <w:kern w:val="1"/>
      <w:sz w:val="20"/>
      <w:szCs w:val="20"/>
      <w:u w:val="single"/>
      <w:lang w:eastAsia="ar-SA"/>
    </w:rPr>
  </w:style>
  <w:style w:type="paragraph" w:styleId="ListParagraph">
    <w:name w:val="List Paragraph"/>
    <w:basedOn w:val="Normal"/>
    <w:uiPriority w:val="34"/>
    <w:qFormat/>
    <w:rsid w:val="00AD0BD8"/>
    <w:pPr>
      <w:ind w:left="720"/>
    </w:pPr>
  </w:style>
  <w:style w:type="paragraph" w:styleId="BodyText">
    <w:name w:val="Body Text"/>
    <w:basedOn w:val="Normal"/>
    <w:link w:val="BodyTextChar"/>
    <w:uiPriority w:val="99"/>
    <w:semiHidden/>
    <w:unhideWhenUsed/>
    <w:rsid w:val="00AD0BD8"/>
    <w:pPr>
      <w:spacing w:after="120"/>
    </w:pPr>
  </w:style>
  <w:style w:type="character" w:customStyle="1" w:styleId="BodyTextChar">
    <w:name w:val="Body Text Char"/>
    <w:basedOn w:val="DefaultParagraphFont"/>
    <w:link w:val="BodyText"/>
    <w:uiPriority w:val="99"/>
    <w:semiHidden/>
    <w:rsid w:val="00AD0BD8"/>
    <w:rPr>
      <w:rFonts w:ascii="Arial Narrow" w:eastAsia="Times New Roman" w:hAnsi="Arial Narrow" w:cs="Times New Roman"/>
      <w:kern w:val="1"/>
      <w:sz w:val="24"/>
      <w:szCs w:val="20"/>
      <w:lang w:eastAsia="ar-SA"/>
    </w:rPr>
  </w:style>
  <w:style w:type="paragraph" w:styleId="BodyText2">
    <w:name w:val="Body Text 2"/>
    <w:basedOn w:val="Normal"/>
    <w:link w:val="BodyText2Char"/>
    <w:uiPriority w:val="99"/>
    <w:semiHidden/>
    <w:unhideWhenUsed/>
    <w:rsid w:val="00BB0FD9"/>
    <w:pPr>
      <w:spacing w:after="120" w:line="480" w:lineRule="auto"/>
    </w:pPr>
  </w:style>
  <w:style w:type="character" w:customStyle="1" w:styleId="BodyText2Char">
    <w:name w:val="Body Text 2 Char"/>
    <w:basedOn w:val="DefaultParagraphFont"/>
    <w:link w:val="BodyText2"/>
    <w:uiPriority w:val="99"/>
    <w:semiHidden/>
    <w:rsid w:val="00BB0FD9"/>
    <w:rPr>
      <w:rFonts w:ascii="Arial Narrow" w:eastAsia="Times New Roman" w:hAnsi="Arial Narrow" w:cs="Times New Roman"/>
      <w:kern w:val="1"/>
      <w:sz w:val="24"/>
      <w:szCs w:val="20"/>
      <w:lang w:eastAsia="ar-SA"/>
    </w:rPr>
  </w:style>
  <w:style w:type="paragraph" w:styleId="NormalWeb">
    <w:name w:val="Normal (Web)"/>
    <w:basedOn w:val="Normal"/>
    <w:rsid w:val="00BB0FD9"/>
    <w:pPr>
      <w:spacing w:before="100" w:after="100"/>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Amandeep Kaur</dc:creator>
  <cp:lastModifiedBy>DELL</cp:lastModifiedBy>
  <cp:revision>4</cp:revision>
  <dcterms:created xsi:type="dcterms:W3CDTF">2016-06-13T05:47:00Z</dcterms:created>
  <dcterms:modified xsi:type="dcterms:W3CDTF">2016-06-20T05:44:00Z</dcterms:modified>
</cp:coreProperties>
</file>