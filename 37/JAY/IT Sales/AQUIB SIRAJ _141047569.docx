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2E4" w:rsidRDefault="00E212E4" w:rsidP="00E64831">
      <w:pPr>
        <w:jc w:val="both"/>
        <w:rPr>
          <w:rFonts w:ascii="Calibri" w:hAnsi="Calibri"/>
          <w:b/>
          <w:bCs/>
          <w:sz w:val="36"/>
          <w:szCs w:val="36"/>
          <w:u w:val="single"/>
          <w:lang w:val="pt-BR"/>
        </w:rPr>
      </w:pPr>
    </w:p>
    <w:p w:rsidR="00E212E4" w:rsidRDefault="007226A4" w:rsidP="00E64831">
      <w:pPr>
        <w:jc w:val="both"/>
        <w:rPr>
          <w:rFonts w:ascii="Calibri" w:hAnsi="Calibri"/>
          <w:b/>
          <w:lang w:val="pt-BR"/>
        </w:rPr>
      </w:pPr>
      <w:r w:rsidRPr="007226A4">
        <w:pict>
          <v:line id="_x0000_s1028" style="position:absolute;left:0;text-align:left;z-index:251656192" from="0,7.05pt" to="486pt,7.05pt" strokeweight=".26mm"/>
        </w:pict>
      </w:r>
      <w:r w:rsidRPr="007226A4">
        <w:pict>
          <v:line id="_x0000_s1026" style="position:absolute;left:0;text-align:left;z-index:251657216" from="0,8.2pt" to="486pt,8.2pt" strokeweight=".35mm">
            <w10:wrap type="square"/>
          </v:line>
        </w:pict>
      </w:r>
      <w:r w:rsidR="00466466">
        <w:rPr>
          <w:rFonts w:ascii="Calibri" w:hAnsi="Calibri"/>
          <w:b/>
          <w:lang w:val="pt-BR"/>
        </w:rPr>
        <w:t xml:space="preserve"> </w:t>
      </w:r>
      <w:r w:rsidR="00E212E4">
        <w:rPr>
          <w:rFonts w:ascii="Calibri" w:hAnsi="Calibri"/>
          <w:b/>
          <w:lang w:val="pt-BR"/>
        </w:rPr>
        <w:t xml:space="preserve">Aquib Siraj                                                                         </w:t>
      </w:r>
    </w:p>
    <w:p w:rsidR="00E212E4" w:rsidRDefault="00642210" w:rsidP="00E64831">
      <w:pPr>
        <w:jc w:val="both"/>
        <w:rPr>
          <w:rFonts w:ascii="Calibri" w:hAnsi="Calibri"/>
          <w:sz w:val="22"/>
          <w:szCs w:val="22"/>
          <w:lang w:val="pt-BR"/>
        </w:rPr>
      </w:pPr>
      <w:r>
        <w:rPr>
          <w:rFonts w:ascii="Calibri" w:hAnsi="Calibri"/>
          <w:sz w:val="22"/>
          <w:szCs w:val="22"/>
          <w:lang w:val="pt-BR"/>
        </w:rPr>
        <w:t xml:space="preserve"> E-602, Saraswati Apartments</w:t>
      </w:r>
    </w:p>
    <w:p w:rsidR="006360CA" w:rsidRDefault="00466466" w:rsidP="00E6483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lang w:val="pt-BR"/>
        </w:rPr>
        <w:t xml:space="preserve"> Plot No.97, IP</w:t>
      </w:r>
      <w:r w:rsidR="00642210">
        <w:rPr>
          <w:rFonts w:ascii="Calibri" w:hAnsi="Calibri"/>
          <w:sz w:val="22"/>
          <w:szCs w:val="22"/>
          <w:lang w:val="pt-BR"/>
        </w:rPr>
        <w:t>.</w:t>
      </w:r>
      <w:r>
        <w:rPr>
          <w:rFonts w:ascii="Calibri" w:hAnsi="Calibri"/>
          <w:sz w:val="22"/>
          <w:szCs w:val="22"/>
          <w:lang w:val="pt-BR"/>
        </w:rPr>
        <w:t xml:space="preserve"> Extensio</w:t>
      </w:r>
      <w:r w:rsidR="006360CA">
        <w:rPr>
          <w:rFonts w:ascii="Calibri" w:hAnsi="Calibri"/>
          <w:sz w:val="22"/>
          <w:szCs w:val="22"/>
          <w:lang w:val="pt-BR"/>
        </w:rPr>
        <w:t>n,</w:t>
      </w:r>
      <w:r w:rsidR="00E212E4">
        <w:rPr>
          <w:rFonts w:ascii="Calibri" w:hAnsi="Calibri"/>
          <w:sz w:val="22"/>
          <w:szCs w:val="22"/>
        </w:rPr>
        <w:t xml:space="preserve">  </w:t>
      </w:r>
    </w:p>
    <w:p w:rsidR="006360CA" w:rsidRDefault="006360CA" w:rsidP="00E64831">
      <w:pPr>
        <w:jc w:val="both"/>
        <w:rPr>
          <w:rFonts w:ascii="Calibri" w:hAnsi="Calibri"/>
          <w:noProof/>
          <w:sz w:val="22"/>
          <w:szCs w:val="22"/>
          <w:lang w:val="en-SG" w:eastAsia="en-SG" w:bidi="hi-IN"/>
        </w:rPr>
      </w:pPr>
      <w:r>
        <w:rPr>
          <w:rFonts w:ascii="Calibri" w:hAnsi="Calibri"/>
          <w:sz w:val="22"/>
          <w:szCs w:val="22"/>
        </w:rPr>
        <w:t xml:space="preserve"> </w:t>
      </w:r>
      <w:r w:rsidR="00466466">
        <w:rPr>
          <w:rFonts w:ascii="Calibri" w:hAnsi="Calibri"/>
          <w:bCs/>
          <w:sz w:val="22"/>
          <w:szCs w:val="22"/>
        </w:rPr>
        <w:t>Delhi</w:t>
      </w:r>
      <w:r w:rsidR="00E212E4">
        <w:rPr>
          <w:rFonts w:ascii="Calibri" w:hAnsi="Calibri"/>
          <w:bCs/>
          <w:sz w:val="22"/>
          <w:szCs w:val="22"/>
        </w:rPr>
        <w:t xml:space="preserve"> </w:t>
      </w:r>
      <w:r w:rsidR="00642210">
        <w:rPr>
          <w:rFonts w:ascii="Calibri" w:hAnsi="Calibri"/>
          <w:bCs/>
          <w:sz w:val="22"/>
          <w:szCs w:val="22"/>
        </w:rPr>
        <w:t>–</w:t>
      </w:r>
      <w:r w:rsidR="00E212E4">
        <w:rPr>
          <w:rFonts w:ascii="Calibri" w:hAnsi="Calibri"/>
          <w:bCs/>
          <w:sz w:val="22"/>
          <w:szCs w:val="22"/>
        </w:rPr>
        <w:t xml:space="preserve"> </w:t>
      </w:r>
      <w:r w:rsidR="00466466">
        <w:rPr>
          <w:rFonts w:ascii="Calibri" w:hAnsi="Calibri"/>
          <w:bCs/>
          <w:sz w:val="22"/>
          <w:szCs w:val="22"/>
        </w:rPr>
        <w:t>110092</w:t>
      </w:r>
      <w:r w:rsidR="00E212E4">
        <w:rPr>
          <w:rFonts w:ascii="Calibri" w:hAnsi="Calibri"/>
          <w:b/>
          <w:sz w:val="22"/>
          <w:szCs w:val="22"/>
        </w:rPr>
        <w:t xml:space="preserve">                                                           </w:t>
      </w:r>
      <w:r>
        <w:rPr>
          <w:rFonts w:ascii="Calibri" w:hAnsi="Calibri"/>
          <w:noProof/>
          <w:sz w:val="22"/>
          <w:szCs w:val="22"/>
          <w:lang w:val="en-SG" w:eastAsia="en-SG" w:bidi="hi-IN"/>
        </w:rPr>
        <w:t xml:space="preserve">                                                                                  </w:t>
      </w:r>
    </w:p>
    <w:p w:rsidR="00E212E4" w:rsidRPr="006360CA" w:rsidRDefault="006360CA" w:rsidP="00E64831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</w:t>
      </w:r>
      <w:r w:rsidR="00E212E4">
        <w:rPr>
          <w:rFonts w:ascii="Calibri" w:hAnsi="Calibri"/>
          <w:b/>
          <w:sz w:val="22"/>
          <w:szCs w:val="22"/>
        </w:rPr>
        <w:t xml:space="preserve">Mobile No.:- </w:t>
      </w:r>
      <w:r w:rsidR="00B54BE1">
        <w:rPr>
          <w:rFonts w:ascii="Calibri" w:hAnsi="Calibri"/>
          <w:bCs/>
          <w:sz w:val="22"/>
          <w:szCs w:val="22"/>
        </w:rPr>
        <w:t>(+91)</w:t>
      </w:r>
      <w:r w:rsidR="00466466">
        <w:rPr>
          <w:rFonts w:ascii="Calibri" w:hAnsi="Calibri"/>
          <w:bCs/>
          <w:sz w:val="22"/>
          <w:szCs w:val="22"/>
        </w:rPr>
        <w:t>9540525373</w:t>
      </w:r>
      <w:r w:rsidR="00007839">
        <w:rPr>
          <w:rFonts w:ascii="Calibri" w:hAnsi="Calibri"/>
          <w:bCs/>
          <w:sz w:val="22"/>
          <w:szCs w:val="22"/>
        </w:rPr>
        <w:t>/ (</w:t>
      </w:r>
      <w:r w:rsidR="00B06AEE">
        <w:rPr>
          <w:rFonts w:ascii="Calibri" w:hAnsi="Calibri"/>
          <w:bCs/>
          <w:sz w:val="22"/>
          <w:szCs w:val="22"/>
        </w:rPr>
        <w:t>+91)7071927791</w:t>
      </w:r>
      <w:r w:rsidR="00E212E4">
        <w:rPr>
          <w:rFonts w:ascii="Calibri" w:hAnsi="Calibri"/>
          <w:bCs/>
          <w:sz w:val="22"/>
          <w:szCs w:val="22"/>
        </w:rPr>
        <w:t xml:space="preserve"> </w:t>
      </w:r>
    </w:p>
    <w:p w:rsidR="00E212E4" w:rsidRDefault="00E212E4" w:rsidP="00E6483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Email-ID</w:t>
      </w:r>
      <w:r>
        <w:rPr>
          <w:rFonts w:ascii="Calibri" w:hAnsi="Calibri"/>
          <w:bCs/>
          <w:sz w:val="22"/>
          <w:szCs w:val="22"/>
        </w:rPr>
        <w:t>: - siraj.aquibcs@gmail.com</w:t>
      </w:r>
      <w:r>
        <w:rPr>
          <w:rFonts w:ascii="Calibri" w:hAnsi="Calibri"/>
          <w:sz w:val="22"/>
          <w:szCs w:val="22"/>
        </w:rPr>
        <w:t xml:space="preserve">   </w:t>
      </w:r>
    </w:p>
    <w:p w:rsidR="00E212E4" w:rsidRDefault="00E212E4" w:rsidP="00E64831">
      <w:pPr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                     siraj.aquibcs@hotmail.com                                                                                                                                                                                        </w:t>
      </w:r>
    </w:p>
    <w:p w:rsidR="00E212E4" w:rsidRDefault="007226A4" w:rsidP="00E64831">
      <w:pPr>
        <w:tabs>
          <w:tab w:val="right" w:pos="9029"/>
        </w:tabs>
        <w:jc w:val="both"/>
        <w:rPr>
          <w:rFonts w:ascii="Calibri" w:hAnsi="Calibri"/>
          <w:b/>
          <w:bCs/>
          <w:sz w:val="22"/>
          <w:szCs w:val="22"/>
        </w:rPr>
      </w:pPr>
      <w:r w:rsidRPr="007226A4">
        <w:pict>
          <v:line id="_x0000_s1029" style="position:absolute;left:0;text-align:left;z-index:251658240" from="0,6.85pt" to="486pt,6.85pt" strokeweight=".26mm"/>
        </w:pict>
      </w:r>
      <w:r w:rsidRPr="007226A4">
        <w:pict>
          <v:line id="_x0000_s1027" style="position:absolute;left:0;text-align:left;z-index:251659264" from="0,5.9pt" to="486pt,5.9pt" strokeweight=".35mm">
            <w10:wrap type="square"/>
          </v:line>
        </w:pict>
      </w:r>
    </w:p>
    <w:p w:rsidR="00996883" w:rsidRPr="00996883" w:rsidRDefault="00E212E4" w:rsidP="00E64831">
      <w:pPr>
        <w:pStyle w:val="StyleHeading1Nounder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CAREER OBJECTIVE:</w:t>
      </w:r>
    </w:p>
    <w:p w:rsidR="00F22ADF" w:rsidRDefault="00E73A25" w:rsidP="00E64831">
      <w:p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The </w:t>
      </w:r>
      <w:r w:rsidR="00F22ADF" w:rsidRPr="00B336F2">
        <w:rPr>
          <w:rFonts w:ascii="Calibri" w:hAnsi="Calibri"/>
          <w:sz w:val="20"/>
          <w:szCs w:val="20"/>
        </w:rPr>
        <w:t>sho</w:t>
      </w:r>
      <w:r w:rsidR="001358C5" w:rsidRPr="00B336F2">
        <w:rPr>
          <w:rFonts w:ascii="Calibri" w:hAnsi="Calibri"/>
          <w:sz w:val="20"/>
          <w:szCs w:val="20"/>
        </w:rPr>
        <w:t>rt term goal is to be placed in a</w:t>
      </w:r>
      <w:r w:rsidR="00F22ADF" w:rsidRPr="00B336F2">
        <w:rPr>
          <w:rFonts w:ascii="Calibri" w:hAnsi="Calibri"/>
          <w:sz w:val="20"/>
          <w:szCs w:val="20"/>
        </w:rPr>
        <w:t xml:space="preserve"> </w:t>
      </w:r>
      <w:r w:rsidR="00894FD7">
        <w:rPr>
          <w:rFonts w:ascii="Calibri" w:hAnsi="Calibri"/>
          <w:sz w:val="20"/>
          <w:szCs w:val="20"/>
        </w:rPr>
        <w:t>reputed</w:t>
      </w:r>
      <w:r w:rsidR="00F22ADF" w:rsidRPr="00B336F2">
        <w:rPr>
          <w:rFonts w:ascii="Calibri" w:hAnsi="Calibri"/>
          <w:sz w:val="20"/>
          <w:szCs w:val="20"/>
        </w:rPr>
        <w:t xml:space="preserve"> industry and thus</w:t>
      </w:r>
      <w:r w:rsidR="00E212E4" w:rsidRPr="00B336F2">
        <w:rPr>
          <w:rFonts w:ascii="Calibri" w:hAnsi="Calibri"/>
          <w:sz w:val="20"/>
          <w:szCs w:val="20"/>
        </w:rPr>
        <w:t xml:space="preserve"> provide excellent professional services and work towards the growth of the organization with utmost </w:t>
      </w:r>
      <w:r>
        <w:rPr>
          <w:rFonts w:ascii="Calibri" w:hAnsi="Calibri"/>
          <w:sz w:val="20"/>
          <w:szCs w:val="20"/>
        </w:rPr>
        <w:t>dedication</w:t>
      </w:r>
      <w:r w:rsidR="00E212E4" w:rsidRPr="00B336F2">
        <w:rPr>
          <w:rFonts w:ascii="Calibri" w:hAnsi="Calibri"/>
          <w:sz w:val="20"/>
          <w:szCs w:val="20"/>
        </w:rPr>
        <w:t xml:space="preserve"> this in </w:t>
      </w:r>
      <w:r>
        <w:rPr>
          <w:rFonts w:ascii="Calibri" w:hAnsi="Calibri"/>
          <w:sz w:val="20"/>
          <w:szCs w:val="20"/>
        </w:rPr>
        <w:t>turn will help</w:t>
      </w:r>
      <w:r w:rsidR="001358C5" w:rsidRPr="00B336F2">
        <w:rPr>
          <w:rFonts w:ascii="Calibri" w:hAnsi="Calibri"/>
          <w:sz w:val="20"/>
          <w:szCs w:val="20"/>
        </w:rPr>
        <w:t xml:space="preserve"> in </w:t>
      </w:r>
      <w:r w:rsidR="00F22ADF" w:rsidRPr="00B336F2">
        <w:rPr>
          <w:rFonts w:ascii="Calibri" w:hAnsi="Calibri"/>
          <w:sz w:val="20"/>
          <w:szCs w:val="20"/>
        </w:rPr>
        <w:t xml:space="preserve">continuous </w:t>
      </w:r>
      <w:r w:rsidR="00E212E4" w:rsidRPr="00B336F2">
        <w:rPr>
          <w:rFonts w:ascii="Calibri" w:hAnsi="Calibri"/>
          <w:sz w:val="20"/>
          <w:szCs w:val="20"/>
        </w:rPr>
        <w:t>enhan</w:t>
      </w:r>
      <w:r>
        <w:rPr>
          <w:rFonts w:ascii="Calibri" w:hAnsi="Calibri"/>
          <w:sz w:val="20"/>
          <w:szCs w:val="20"/>
        </w:rPr>
        <w:t>cement of</w:t>
      </w:r>
      <w:r w:rsidR="004F3958" w:rsidRPr="00B336F2">
        <w:rPr>
          <w:rFonts w:ascii="Calibri" w:hAnsi="Calibri"/>
          <w:sz w:val="20"/>
          <w:szCs w:val="20"/>
        </w:rPr>
        <w:t xml:space="preserve"> knowledge &amp; skills</w:t>
      </w:r>
      <w:r w:rsidR="00741CE7" w:rsidRPr="00B336F2">
        <w:rPr>
          <w:rFonts w:ascii="Calibri" w:hAnsi="Calibri"/>
          <w:sz w:val="20"/>
          <w:szCs w:val="20"/>
        </w:rPr>
        <w:t>.</w:t>
      </w:r>
      <w:r w:rsidR="00C038C7">
        <w:rPr>
          <w:rFonts w:ascii="Calibri" w:hAnsi="Calibri"/>
          <w:sz w:val="20"/>
          <w:szCs w:val="20"/>
        </w:rPr>
        <w:t xml:space="preserve"> </w:t>
      </w:r>
      <w:r w:rsidR="00F22ADF" w:rsidRPr="00B336F2">
        <w:rPr>
          <w:rFonts w:ascii="Calibri" w:hAnsi="Calibri"/>
          <w:sz w:val="20"/>
          <w:szCs w:val="20"/>
        </w:rPr>
        <w:t>I w</w:t>
      </w:r>
      <w:r w:rsidR="003150DD">
        <w:rPr>
          <w:rFonts w:ascii="Calibri" w:hAnsi="Calibri"/>
          <w:sz w:val="20"/>
          <w:szCs w:val="20"/>
        </w:rPr>
        <w:t>ould</w:t>
      </w:r>
      <w:r w:rsidR="00B83935">
        <w:rPr>
          <w:rFonts w:ascii="Calibri" w:hAnsi="Calibri"/>
          <w:sz w:val="20"/>
          <w:szCs w:val="20"/>
        </w:rPr>
        <w:t xml:space="preserve"> like to work in</w:t>
      </w:r>
      <w:r w:rsidR="003150DD">
        <w:rPr>
          <w:rFonts w:ascii="Calibri" w:hAnsi="Calibri"/>
          <w:sz w:val="20"/>
          <w:szCs w:val="20"/>
        </w:rPr>
        <w:t xml:space="preserve"> top</w:t>
      </w:r>
      <w:r w:rsidR="00C038C7">
        <w:rPr>
          <w:rFonts w:ascii="Calibri" w:hAnsi="Calibri"/>
          <w:sz w:val="20"/>
          <w:szCs w:val="20"/>
        </w:rPr>
        <w:t xml:space="preserve"> management position after gaining sufficient experience in the </w:t>
      </w:r>
      <w:r>
        <w:rPr>
          <w:rFonts w:ascii="Calibri" w:hAnsi="Calibri"/>
          <w:sz w:val="20"/>
          <w:szCs w:val="20"/>
        </w:rPr>
        <w:t>Industry which can be seen as a</w:t>
      </w:r>
      <w:r w:rsidR="00C038C7">
        <w:rPr>
          <w:rFonts w:ascii="Calibri" w:hAnsi="Calibri"/>
          <w:sz w:val="20"/>
          <w:szCs w:val="20"/>
        </w:rPr>
        <w:t xml:space="preserve"> long term goal.</w:t>
      </w:r>
    </w:p>
    <w:p w:rsidR="00865AA6" w:rsidRDefault="00865AA6" w:rsidP="00E64831">
      <w:pPr>
        <w:jc w:val="both"/>
        <w:rPr>
          <w:rFonts w:ascii="Calibri" w:hAnsi="Calibri"/>
          <w:sz w:val="20"/>
          <w:szCs w:val="20"/>
        </w:rPr>
      </w:pPr>
    </w:p>
    <w:p w:rsidR="00865AA6" w:rsidRPr="00996883" w:rsidRDefault="00865AA6" w:rsidP="00865AA6">
      <w:pPr>
        <w:pStyle w:val="StyleHeading1Nounder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EXPERIENCE:</w:t>
      </w:r>
    </w:p>
    <w:p w:rsidR="00865AA6" w:rsidRDefault="00865AA6" w:rsidP="00E64831">
      <w:pPr>
        <w:jc w:val="both"/>
        <w:rPr>
          <w:rFonts w:ascii="Calibri" w:hAnsi="Calibri"/>
          <w:sz w:val="20"/>
          <w:szCs w:val="20"/>
        </w:rPr>
      </w:pPr>
    </w:p>
    <w:p w:rsidR="00865AA6" w:rsidRPr="00865AA6" w:rsidRDefault="00865AA6" w:rsidP="00865AA6">
      <w:pPr>
        <w:pStyle w:val="ListParagraph"/>
        <w:numPr>
          <w:ilvl w:val="0"/>
          <w:numId w:val="22"/>
        </w:numPr>
        <w:jc w:val="both"/>
        <w:rPr>
          <w:rFonts w:ascii="Calibri" w:hAnsi="Calibri"/>
          <w:sz w:val="20"/>
          <w:szCs w:val="20"/>
        </w:rPr>
      </w:pPr>
      <w:r w:rsidRPr="00865AA6">
        <w:rPr>
          <w:rFonts w:ascii="Calibri" w:hAnsi="Calibri"/>
          <w:sz w:val="20"/>
          <w:szCs w:val="20"/>
        </w:rPr>
        <w:t xml:space="preserve">Currently working as a Sales Executive Trainee at </w:t>
      </w:r>
      <w:r w:rsidRPr="00865AA6">
        <w:rPr>
          <w:rFonts w:ascii="Calibri" w:hAnsi="Calibri"/>
          <w:b/>
          <w:bCs/>
          <w:sz w:val="20"/>
          <w:szCs w:val="20"/>
        </w:rPr>
        <w:t>OPPO Mobiles MU Pvt. Ltd</w:t>
      </w:r>
      <w:r w:rsidRPr="00865AA6">
        <w:rPr>
          <w:rFonts w:ascii="Calibri" w:hAnsi="Calibri"/>
          <w:sz w:val="20"/>
          <w:szCs w:val="20"/>
        </w:rPr>
        <w:t>.</w:t>
      </w:r>
      <w:r w:rsidR="00DF2170">
        <w:rPr>
          <w:rFonts w:ascii="Calibri" w:hAnsi="Calibri"/>
          <w:sz w:val="20"/>
          <w:szCs w:val="20"/>
        </w:rPr>
        <w:t>,</w:t>
      </w:r>
      <w:r w:rsidRPr="00865AA6">
        <w:rPr>
          <w:rFonts w:ascii="Calibri" w:hAnsi="Calibri"/>
          <w:sz w:val="20"/>
          <w:szCs w:val="20"/>
        </w:rPr>
        <w:t xml:space="preserve"> Lucknow from 17</w:t>
      </w:r>
      <w:r w:rsidRPr="00865AA6">
        <w:rPr>
          <w:rFonts w:ascii="Calibri" w:hAnsi="Calibri"/>
          <w:sz w:val="20"/>
          <w:szCs w:val="20"/>
          <w:vertAlign w:val="superscript"/>
        </w:rPr>
        <w:t>th</w:t>
      </w:r>
      <w:r w:rsidRPr="00865AA6">
        <w:rPr>
          <w:rFonts w:ascii="Calibri" w:hAnsi="Calibri"/>
          <w:sz w:val="20"/>
          <w:szCs w:val="20"/>
        </w:rPr>
        <w:t xml:space="preserve"> May 2016 till </w:t>
      </w:r>
      <w:r>
        <w:rPr>
          <w:rFonts w:ascii="Calibri" w:hAnsi="Calibri"/>
          <w:sz w:val="20"/>
          <w:szCs w:val="20"/>
        </w:rPr>
        <w:t>date</w:t>
      </w:r>
      <w:r w:rsidRPr="00865AA6">
        <w:rPr>
          <w:rFonts w:ascii="Calibri" w:hAnsi="Calibri"/>
          <w:sz w:val="20"/>
          <w:szCs w:val="20"/>
        </w:rPr>
        <w:t>.</w:t>
      </w:r>
    </w:p>
    <w:p w:rsidR="00865AA6" w:rsidRDefault="00865AA6" w:rsidP="00E64831">
      <w:pPr>
        <w:jc w:val="both"/>
        <w:rPr>
          <w:rFonts w:ascii="Calibri" w:hAnsi="Calibri"/>
          <w:sz w:val="20"/>
          <w:szCs w:val="20"/>
        </w:rPr>
      </w:pPr>
    </w:p>
    <w:p w:rsidR="001D7CDB" w:rsidRDefault="001D7CDB" w:rsidP="00E64831">
      <w:pPr>
        <w:jc w:val="both"/>
        <w:rPr>
          <w:rFonts w:ascii="Calibri" w:hAnsi="Calibri"/>
          <w:sz w:val="20"/>
          <w:szCs w:val="20"/>
        </w:rPr>
      </w:pPr>
    </w:p>
    <w:p w:rsidR="001D7CDB" w:rsidRDefault="001D7CDB" w:rsidP="00E64831">
      <w:pPr>
        <w:pStyle w:val="Heading3"/>
        <w:shd w:val="clear" w:color="auto" w:fill="D9D9D9"/>
        <w:rPr>
          <w:rFonts w:ascii="Calibri" w:hAnsi="Calibri"/>
          <w:u w:val="none"/>
        </w:rPr>
      </w:pPr>
      <w:r>
        <w:rPr>
          <w:rFonts w:ascii="Calibri" w:hAnsi="Calibri"/>
          <w:u w:val="none"/>
        </w:rPr>
        <w:t>PROFESSIONAL QUALIFICATIONS:</w:t>
      </w:r>
    </w:p>
    <w:p w:rsidR="001D7CDB" w:rsidRPr="000C740B" w:rsidRDefault="001D7CDB" w:rsidP="00E64831">
      <w:pPr>
        <w:tabs>
          <w:tab w:val="right" w:pos="9893"/>
        </w:tabs>
        <w:jc w:val="both"/>
        <w:rPr>
          <w:rFonts w:ascii="Calibri" w:hAnsi="Calibri"/>
          <w:sz w:val="22"/>
          <w:szCs w:val="22"/>
        </w:rPr>
      </w:pPr>
    </w:p>
    <w:p w:rsidR="001D7CDB" w:rsidRPr="00E64831" w:rsidRDefault="001D7CDB" w:rsidP="00E64831">
      <w:pPr>
        <w:numPr>
          <w:ilvl w:val="0"/>
          <w:numId w:val="3"/>
        </w:numPr>
        <w:tabs>
          <w:tab w:val="right" w:pos="9893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>Pursuing Master of Business Administration (</w:t>
      </w:r>
      <w:r w:rsidRPr="004970A2">
        <w:rPr>
          <w:rFonts w:ascii="Calibri" w:hAnsi="Calibri"/>
          <w:b/>
          <w:bCs/>
          <w:sz w:val="20"/>
          <w:szCs w:val="20"/>
        </w:rPr>
        <w:t>MBA</w:t>
      </w:r>
      <w:r>
        <w:rPr>
          <w:rFonts w:ascii="Calibri" w:hAnsi="Calibri"/>
          <w:b/>
          <w:bCs/>
          <w:sz w:val="20"/>
          <w:szCs w:val="20"/>
        </w:rPr>
        <w:t xml:space="preserve">), </w:t>
      </w:r>
      <w:r w:rsidRPr="004970A2">
        <w:rPr>
          <w:rFonts w:ascii="Calibri" w:hAnsi="Calibri"/>
          <w:sz w:val="20"/>
          <w:szCs w:val="20"/>
        </w:rPr>
        <w:t>Marketing</w:t>
      </w:r>
      <w:r>
        <w:rPr>
          <w:rFonts w:ascii="Calibri" w:hAnsi="Calibri"/>
          <w:sz w:val="20"/>
          <w:szCs w:val="20"/>
        </w:rPr>
        <w:t xml:space="preserve"> (Final sem.)</w:t>
      </w:r>
      <w:r w:rsidR="00710F97">
        <w:rPr>
          <w:rFonts w:ascii="Calibri" w:hAnsi="Calibri"/>
          <w:sz w:val="20"/>
          <w:szCs w:val="20"/>
        </w:rPr>
        <w:t xml:space="preserve"> full-time</w:t>
      </w:r>
      <w:r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from </w:t>
      </w:r>
      <w:r w:rsidRPr="00E64831">
        <w:rPr>
          <w:rFonts w:ascii="Calibri" w:hAnsi="Calibri"/>
          <w:b/>
          <w:bCs/>
          <w:sz w:val="20"/>
          <w:szCs w:val="20"/>
        </w:rPr>
        <w:t>University Of Luckno</w:t>
      </w:r>
      <w:r w:rsidR="00403786" w:rsidRPr="00E64831">
        <w:rPr>
          <w:rFonts w:ascii="Calibri" w:hAnsi="Calibri"/>
          <w:b/>
          <w:bCs/>
          <w:sz w:val="20"/>
          <w:szCs w:val="20"/>
        </w:rPr>
        <w:t>w, Lucknow</w:t>
      </w:r>
      <w:r w:rsidR="00DF3C58" w:rsidRPr="00E64831">
        <w:rPr>
          <w:rFonts w:ascii="Calibri" w:hAnsi="Calibri"/>
          <w:b/>
          <w:bCs/>
          <w:sz w:val="20"/>
          <w:szCs w:val="20"/>
        </w:rPr>
        <w:t xml:space="preserve"> </w:t>
      </w:r>
      <w:r w:rsidR="00DF3C58" w:rsidRPr="00E64831">
        <w:rPr>
          <w:rFonts w:ascii="Calibri" w:hAnsi="Calibri"/>
          <w:sz w:val="20"/>
          <w:szCs w:val="20"/>
        </w:rPr>
        <w:t xml:space="preserve">with </w:t>
      </w:r>
      <w:r w:rsidR="00BB54C0" w:rsidRPr="00E64831">
        <w:rPr>
          <w:rFonts w:ascii="Calibri" w:hAnsi="Calibri"/>
          <w:sz w:val="20"/>
          <w:szCs w:val="20"/>
        </w:rPr>
        <w:t>61.50%</w:t>
      </w:r>
      <w:r w:rsidR="00DF3C58" w:rsidRPr="00E64831">
        <w:rPr>
          <w:rFonts w:ascii="Calibri" w:hAnsi="Calibri"/>
          <w:sz w:val="20"/>
          <w:szCs w:val="20"/>
        </w:rPr>
        <w:t>.</w:t>
      </w:r>
    </w:p>
    <w:p w:rsidR="001D7CDB" w:rsidRDefault="001D7CDB" w:rsidP="00E64831">
      <w:pPr>
        <w:tabs>
          <w:tab w:val="right" w:pos="9893"/>
        </w:tabs>
        <w:ind w:left="720"/>
        <w:jc w:val="both"/>
        <w:rPr>
          <w:rFonts w:ascii="Calibri" w:hAnsi="Calibri"/>
          <w:b/>
          <w:bCs/>
          <w:sz w:val="20"/>
          <w:szCs w:val="20"/>
        </w:rPr>
      </w:pPr>
    </w:p>
    <w:p w:rsidR="001D7CDB" w:rsidRPr="00E73A25" w:rsidRDefault="001D7CDB" w:rsidP="00E64831">
      <w:pPr>
        <w:numPr>
          <w:ilvl w:val="0"/>
          <w:numId w:val="3"/>
        </w:numPr>
        <w:tabs>
          <w:tab w:val="right" w:pos="9893"/>
        </w:tabs>
        <w:jc w:val="both"/>
        <w:rPr>
          <w:rFonts w:ascii="Calibri" w:hAnsi="Calibri"/>
          <w:sz w:val="22"/>
          <w:szCs w:val="22"/>
        </w:rPr>
      </w:pPr>
      <w:r w:rsidRPr="00B336F2">
        <w:rPr>
          <w:rFonts w:ascii="Calibri" w:hAnsi="Calibri"/>
          <w:sz w:val="20"/>
          <w:szCs w:val="20"/>
        </w:rPr>
        <w:t>Professional Post Graduate Certificate in Management (</w:t>
      </w:r>
      <w:r w:rsidRPr="00B336F2">
        <w:rPr>
          <w:rFonts w:ascii="Calibri" w:hAnsi="Calibri"/>
          <w:b/>
          <w:bCs/>
          <w:sz w:val="20"/>
          <w:szCs w:val="20"/>
        </w:rPr>
        <w:t>PGCM</w:t>
      </w:r>
      <w:r>
        <w:rPr>
          <w:rFonts w:ascii="Calibri" w:hAnsi="Calibri"/>
          <w:sz w:val="20"/>
          <w:szCs w:val="20"/>
        </w:rPr>
        <w:t>),</w:t>
      </w:r>
      <w:r w:rsidRPr="00B336F2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>Finance (June, 2014)</w:t>
      </w:r>
      <w:r w:rsidRPr="00B336F2">
        <w:rPr>
          <w:rFonts w:ascii="Calibri" w:hAnsi="Calibri"/>
          <w:sz w:val="20"/>
          <w:szCs w:val="20"/>
        </w:rPr>
        <w:t xml:space="preserve"> from </w:t>
      </w:r>
      <w:r>
        <w:rPr>
          <w:rFonts w:ascii="Calibri" w:hAnsi="Calibri"/>
          <w:sz w:val="20"/>
          <w:szCs w:val="20"/>
        </w:rPr>
        <w:t>All</w:t>
      </w:r>
      <w:r w:rsidRPr="00B336F2">
        <w:rPr>
          <w:rFonts w:ascii="Calibri" w:hAnsi="Calibri"/>
          <w:sz w:val="20"/>
          <w:szCs w:val="20"/>
        </w:rPr>
        <w:t xml:space="preserve"> India Management Association (</w:t>
      </w:r>
      <w:r w:rsidRPr="00B336F2">
        <w:rPr>
          <w:rFonts w:ascii="Calibri" w:hAnsi="Calibri"/>
          <w:b/>
          <w:bCs/>
          <w:sz w:val="20"/>
          <w:szCs w:val="20"/>
        </w:rPr>
        <w:t>AIMA</w:t>
      </w:r>
      <w:r w:rsidRPr="00B336F2">
        <w:rPr>
          <w:rFonts w:ascii="Calibri" w:hAnsi="Calibri"/>
          <w:sz w:val="20"/>
          <w:szCs w:val="20"/>
        </w:rPr>
        <w:t>), New Delhi</w:t>
      </w:r>
      <w:r>
        <w:rPr>
          <w:rFonts w:ascii="Calibri" w:hAnsi="Calibri"/>
          <w:sz w:val="20"/>
          <w:szCs w:val="20"/>
        </w:rPr>
        <w:t xml:space="preserve"> with an aggregate of 65.35%.</w:t>
      </w:r>
    </w:p>
    <w:p w:rsidR="001D7CDB" w:rsidRDefault="001D7CDB" w:rsidP="00E64831">
      <w:pPr>
        <w:pStyle w:val="Heading1"/>
        <w:rPr>
          <w:rFonts w:ascii="Calibri" w:hAnsi="Calibri"/>
          <w:sz w:val="22"/>
          <w:szCs w:val="22"/>
          <w:u w:val="none"/>
        </w:rPr>
      </w:pPr>
    </w:p>
    <w:p w:rsidR="001D7CDB" w:rsidRPr="000C740B" w:rsidRDefault="001D7CDB" w:rsidP="00E64831">
      <w:pPr>
        <w:numPr>
          <w:ilvl w:val="0"/>
          <w:numId w:val="5"/>
        </w:numPr>
        <w:jc w:val="both"/>
        <w:rPr>
          <w:rFonts w:ascii="Calibri" w:hAnsi="Calibri"/>
          <w:sz w:val="20"/>
          <w:szCs w:val="20"/>
        </w:rPr>
      </w:pPr>
      <w:r w:rsidRPr="00B336F2">
        <w:rPr>
          <w:rFonts w:ascii="Calibri" w:hAnsi="Calibri"/>
          <w:b/>
          <w:bCs/>
          <w:sz w:val="20"/>
          <w:szCs w:val="20"/>
        </w:rPr>
        <w:t>B-Tech</w:t>
      </w:r>
      <w:r>
        <w:rPr>
          <w:rFonts w:ascii="Calibri" w:hAnsi="Calibri"/>
          <w:sz w:val="20"/>
          <w:szCs w:val="20"/>
        </w:rPr>
        <w:t xml:space="preserve"> from</w:t>
      </w:r>
      <w:r w:rsidR="00BB54C0">
        <w:rPr>
          <w:rFonts w:ascii="Calibri" w:hAnsi="Calibri"/>
          <w:b/>
          <w:bCs/>
          <w:sz w:val="20"/>
          <w:szCs w:val="20"/>
        </w:rPr>
        <w:t xml:space="preserve"> G.L Bajaj Institute Of Technology &amp; Management, Noida</w:t>
      </w:r>
      <w:r w:rsidRPr="00B336F2">
        <w:rPr>
          <w:rFonts w:ascii="Calibri" w:hAnsi="Calibri"/>
          <w:b/>
          <w:bCs/>
          <w:sz w:val="20"/>
          <w:szCs w:val="20"/>
        </w:rPr>
        <w:t xml:space="preserve"> </w:t>
      </w:r>
      <w:r w:rsidRPr="00BB54C0">
        <w:rPr>
          <w:rFonts w:ascii="Calibri" w:hAnsi="Calibri"/>
          <w:sz w:val="20"/>
          <w:szCs w:val="20"/>
        </w:rPr>
        <w:t>in</w:t>
      </w:r>
      <w:r w:rsidRPr="00B336F2">
        <w:rPr>
          <w:rFonts w:ascii="Calibri" w:hAnsi="Calibri"/>
          <w:b/>
          <w:bCs/>
          <w:sz w:val="20"/>
          <w:szCs w:val="20"/>
        </w:rPr>
        <w:t xml:space="preserve"> Computer Science &amp; Engineerin</w:t>
      </w:r>
      <w:r>
        <w:rPr>
          <w:rFonts w:ascii="Calibri" w:hAnsi="Calibri"/>
          <w:b/>
          <w:bCs/>
          <w:sz w:val="20"/>
          <w:szCs w:val="20"/>
        </w:rPr>
        <w:t xml:space="preserve">g </w:t>
      </w:r>
      <w:r>
        <w:rPr>
          <w:rFonts w:ascii="Calibri" w:hAnsi="Calibri"/>
          <w:sz w:val="20"/>
          <w:szCs w:val="20"/>
        </w:rPr>
        <w:t>with an aggregate of 64.28%</w:t>
      </w:r>
      <w:r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>in August 2011.</w:t>
      </w:r>
    </w:p>
    <w:p w:rsidR="00E73A25" w:rsidRDefault="00E73A25" w:rsidP="00E64831">
      <w:pPr>
        <w:jc w:val="both"/>
        <w:rPr>
          <w:rFonts w:ascii="Calibri" w:hAnsi="Calibri"/>
          <w:sz w:val="20"/>
          <w:szCs w:val="20"/>
        </w:rPr>
      </w:pPr>
    </w:p>
    <w:p w:rsidR="00E73A25" w:rsidRPr="00E73A25" w:rsidRDefault="00E73A25" w:rsidP="00E64831">
      <w:pPr>
        <w:pStyle w:val="Heading3"/>
        <w:shd w:val="clear" w:color="auto" w:fill="D9D9D9"/>
        <w:rPr>
          <w:rFonts w:ascii="Calibri" w:hAnsi="Calibri"/>
          <w:u w:val="none"/>
        </w:rPr>
      </w:pPr>
      <w:r>
        <w:rPr>
          <w:rFonts w:ascii="Calibri" w:hAnsi="Calibri"/>
          <w:u w:val="none"/>
        </w:rPr>
        <w:t>EDUCATIONAL QUALIFICATIONS:</w:t>
      </w:r>
    </w:p>
    <w:p w:rsidR="00E73A25" w:rsidRDefault="00E73A25" w:rsidP="00E64831">
      <w:pPr>
        <w:jc w:val="both"/>
        <w:rPr>
          <w:rFonts w:ascii="Calibri" w:hAnsi="Calibri"/>
          <w:sz w:val="20"/>
          <w:szCs w:val="20"/>
        </w:rPr>
      </w:pPr>
    </w:p>
    <w:p w:rsidR="00E73A25" w:rsidRPr="00B336F2" w:rsidRDefault="00E73A25" w:rsidP="00E64831">
      <w:pPr>
        <w:numPr>
          <w:ilvl w:val="0"/>
          <w:numId w:val="3"/>
        </w:numPr>
        <w:jc w:val="both"/>
        <w:rPr>
          <w:rFonts w:ascii="Calibri" w:hAnsi="Calibri"/>
          <w:sz w:val="20"/>
          <w:szCs w:val="20"/>
        </w:rPr>
      </w:pPr>
      <w:r w:rsidRPr="00B336F2">
        <w:rPr>
          <w:rFonts w:ascii="Calibri" w:hAnsi="Calibri"/>
          <w:b/>
          <w:bCs/>
          <w:sz w:val="20"/>
          <w:szCs w:val="20"/>
        </w:rPr>
        <w:t>Senior School Certificate</w:t>
      </w:r>
      <w:r w:rsidRPr="00B336F2">
        <w:rPr>
          <w:rFonts w:ascii="Calibri" w:hAnsi="Calibri"/>
          <w:sz w:val="20"/>
          <w:szCs w:val="20"/>
        </w:rPr>
        <w:t xml:space="preserve"> </w:t>
      </w:r>
      <w:r w:rsidRPr="00B336F2">
        <w:rPr>
          <w:rFonts w:ascii="Calibri" w:hAnsi="Calibri"/>
          <w:b/>
          <w:bCs/>
          <w:sz w:val="20"/>
          <w:szCs w:val="20"/>
        </w:rPr>
        <w:t>Examination</w:t>
      </w:r>
      <w:r w:rsidRPr="00B336F2">
        <w:rPr>
          <w:rFonts w:ascii="Calibri" w:hAnsi="Calibri"/>
          <w:sz w:val="20"/>
          <w:szCs w:val="20"/>
        </w:rPr>
        <w:t xml:space="preserve"> with subjects (Physics, Chemistry, Mathematics, Biology, English) from </w:t>
      </w:r>
      <w:r w:rsidRPr="00B336F2">
        <w:rPr>
          <w:rFonts w:ascii="Calibri" w:hAnsi="Calibri"/>
          <w:b/>
          <w:bCs/>
          <w:sz w:val="20"/>
          <w:szCs w:val="20"/>
        </w:rPr>
        <w:t>Adarsh Vidya Bhavan Public School, Delhi</w:t>
      </w:r>
      <w:r w:rsidR="003A6B01">
        <w:rPr>
          <w:rFonts w:ascii="Calibri" w:hAnsi="Calibri"/>
          <w:sz w:val="20"/>
          <w:szCs w:val="20"/>
        </w:rPr>
        <w:t xml:space="preserve"> with an aggregate of 55</w:t>
      </w:r>
      <w:r w:rsidR="00153DFF">
        <w:rPr>
          <w:rFonts w:ascii="Calibri" w:hAnsi="Calibri"/>
          <w:sz w:val="20"/>
          <w:szCs w:val="20"/>
        </w:rPr>
        <w:t>%.</w:t>
      </w:r>
    </w:p>
    <w:p w:rsidR="00E73A25" w:rsidRPr="00B336F2" w:rsidRDefault="00E73A25" w:rsidP="00E64831">
      <w:pPr>
        <w:ind w:left="720"/>
        <w:jc w:val="both"/>
        <w:rPr>
          <w:rFonts w:ascii="Calibri" w:hAnsi="Calibri"/>
          <w:sz w:val="20"/>
          <w:szCs w:val="20"/>
        </w:rPr>
      </w:pPr>
    </w:p>
    <w:p w:rsidR="00E73A25" w:rsidRPr="00B336F2" w:rsidRDefault="00E73A25" w:rsidP="00E64831">
      <w:pPr>
        <w:numPr>
          <w:ilvl w:val="0"/>
          <w:numId w:val="3"/>
        </w:numPr>
        <w:tabs>
          <w:tab w:val="right" w:pos="9893"/>
        </w:tabs>
        <w:jc w:val="both"/>
        <w:rPr>
          <w:rFonts w:ascii="Calibri" w:hAnsi="Calibri"/>
          <w:sz w:val="20"/>
          <w:szCs w:val="20"/>
        </w:rPr>
      </w:pPr>
      <w:r w:rsidRPr="00B336F2">
        <w:rPr>
          <w:rFonts w:ascii="Calibri" w:hAnsi="Calibri"/>
          <w:b/>
          <w:bCs/>
          <w:sz w:val="20"/>
          <w:szCs w:val="20"/>
        </w:rPr>
        <w:t>Secondary School Examination</w:t>
      </w:r>
      <w:r w:rsidRPr="00B336F2">
        <w:rPr>
          <w:rFonts w:ascii="Calibri" w:hAnsi="Calibri"/>
          <w:sz w:val="20"/>
          <w:szCs w:val="20"/>
        </w:rPr>
        <w:t xml:space="preserve"> with subjects (Science, Social Science, Mathematics, English, Hindi) from </w:t>
      </w:r>
      <w:r w:rsidRPr="00B336F2">
        <w:rPr>
          <w:rFonts w:ascii="Calibri" w:hAnsi="Calibri"/>
          <w:b/>
          <w:bCs/>
          <w:sz w:val="20"/>
          <w:szCs w:val="20"/>
        </w:rPr>
        <w:t>Ahlcon Public School, Delhi</w:t>
      </w:r>
      <w:r w:rsidR="003A6B01">
        <w:rPr>
          <w:rFonts w:ascii="Calibri" w:hAnsi="Calibri"/>
          <w:sz w:val="20"/>
          <w:szCs w:val="20"/>
        </w:rPr>
        <w:t xml:space="preserve"> with an aggregate of 55</w:t>
      </w:r>
      <w:r w:rsidR="00153DFF">
        <w:rPr>
          <w:rFonts w:ascii="Calibri" w:hAnsi="Calibri"/>
          <w:sz w:val="20"/>
          <w:szCs w:val="20"/>
        </w:rPr>
        <w:t>%.</w:t>
      </w:r>
    </w:p>
    <w:p w:rsidR="00E212E4" w:rsidRDefault="00E212E4" w:rsidP="00E64831">
      <w:pPr>
        <w:tabs>
          <w:tab w:val="right" w:pos="9533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                                                        </w:t>
      </w:r>
    </w:p>
    <w:p w:rsidR="00E212E4" w:rsidRPr="00C038C7" w:rsidRDefault="00E212E4" w:rsidP="00E64831">
      <w:pPr>
        <w:pStyle w:val="Heading3"/>
        <w:shd w:val="clear" w:color="auto" w:fill="D9D9D9"/>
        <w:tabs>
          <w:tab w:val="right" w:pos="9533"/>
        </w:tabs>
        <w:rPr>
          <w:rFonts w:ascii="Calibri" w:hAnsi="Calibri"/>
          <w:u w:val="none"/>
        </w:rPr>
      </w:pPr>
      <w:r>
        <w:rPr>
          <w:rFonts w:ascii="Calibri" w:hAnsi="Calibri"/>
          <w:u w:val="none"/>
        </w:rPr>
        <w:t>A</w:t>
      </w:r>
      <w:r w:rsidR="004970A2">
        <w:rPr>
          <w:rFonts w:ascii="Calibri" w:hAnsi="Calibri"/>
          <w:u w:val="none"/>
        </w:rPr>
        <w:t>DDITIONAL QUALIFICATIONS/Trainings</w:t>
      </w:r>
      <w:r>
        <w:rPr>
          <w:rFonts w:ascii="Calibri" w:hAnsi="Calibri"/>
          <w:u w:val="none"/>
        </w:rPr>
        <w:t>:</w:t>
      </w:r>
    </w:p>
    <w:p w:rsidR="00D423BE" w:rsidRDefault="00D423BE" w:rsidP="00E64831">
      <w:pPr>
        <w:pStyle w:val="ListParagraph"/>
        <w:tabs>
          <w:tab w:val="right" w:pos="9533"/>
        </w:tabs>
        <w:jc w:val="both"/>
        <w:rPr>
          <w:rFonts w:asciiTheme="minorHAnsi" w:hAnsiTheme="minorHAnsi" w:cstheme="minorHAnsi"/>
          <w:sz w:val="20"/>
          <w:szCs w:val="20"/>
        </w:rPr>
      </w:pPr>
    </w:p>
    <w:p w:rsidR="00C038C7" w:rsidRPr="00D423BE" w:rsidRDefault="00D2495C" w:rsidP="00E64831">
      <w:pPr>
        <w:pStyle w:val="ListParagraph"/>
        <w:numPr>
          <w:ilvl w:val="0"/>
          <w:numId w:val="21"/>
        </w:numPr>
        <w:tabs>
          <w:tab w:val="right" w:pos="9533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Summer Training</w:t>
      </w:r>
      <w:r w:rsidR="00D423BE">
        <w:rPr>
          <w:rFonts w:asciiTheme="minorHAnsi" w:hAnsiTheme="minorHAnsi" w:cstheme="minorHAnsi"/>
          <w:sz w:val="20"/>
          <w:szCs w:val="20"/>
        </w:rPr>
        <w:t xml:space="preserve"> in Tayal Capitals, Noida</w:t>
      </w:r>
      <w:r>
        <w:rPr>
          <w:rFonts w:asciiTheme="minorHAnsi" w:hAnsiTheme="minorHAnsi" w:cstheme="minorHAnsi"/>
          <w:sz w:val="20"/>
          <w:szCs w:val="20"/>
        </w:rPr>
        <w:t xml:space="preserve"> during 1</w:t>
      </w:r>
      <w:r w:rsidRPr="00D2495C">
        <w:rPr>
          <w:rFonts w:asciiTheme="minorHAnsi" w:hAnsiTheme="minorHAnsi" w:cstheme="minorHAnsi"/>
          <w:sz w:val="20"/>
          <w:szCs w:val="20"/>
          <w:vertAlign w:val="superscript"/>
        </w:rPr>
        <w:t>st</w:t>
      </w:r>
      <w:r>
        <w:rPr>
          <w:rFonts w:asciiTheme="minorHAnsi" w:hAnsiTheme="minorHAnsi" w:cstheme="minorHAnsi"/>
          <w:sz w:val="20"/>
          <w:szCs w:val="20"/>
        </w:rPr>
        <w:t xml:space="preserve"> June 2015 to 15</w:t>
      </w:r>
      <w:r w:rsidRPr="00D2495C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>
        <w:rPr>
          <w:rFonts w:asciiTheme="minorHAnsi" w:hAnsiTheme="minorHAnsi" w:cstheme="minorHAnsi"/>
          <w:sz w:val="20"/>
          <w:szCs w:val="20"/>
        </w:rPr>
        <w:t xml:space="preserve"> July 2015</w:t>
      </w:r>
      <w:r w:rsidR="00D423BE">
        <w:rPr>
          <w:rFonts w:asciiTheme="minorHAnsi" w:hAnsiTheme="minorHAnsi" w:cstheme="minorHAnsi"/>
          <w:sz w:val="20"/>
          <w:szCs w:val="20"/>
        </w:rPr>
        <w:t>. During the training, the project entitled was on “Awareness about the mutual funds among the financial advisors of Noida”.</w:t>
      </w:r>
    </w:p>
    <w:p w:rsidR="00E212E4" w:rsidRDefault="00F116BC" w:rsidP="00E64831">
      <w:pPr>
        <w:numPr>
          <w:ilvl w:val="0"/>
          <w:numId w:val="6"/>
        </w:numPr>
        <w:tabs>
          <w:tab w:val="right" w:pos="9893"/>
        </w:tabs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0"/>
          <w:szCs w:val="20"/>
        </w:rPr>
        <w:t>Training</w:t>
      </w:r>
      <w:r w:rsidR="004C6991">
        <w:rPr>
          <w:rFonts w:ascii="Calibri" w:hAnsi="Calibri"/>
          <w:bCs/>
          <w:sz w:val="20"/>
          <w:szCs w:val="20"/>
        </w:rPr>
        <w:t>/Certification</w:t>
      </w:r>
      <w:r w:rsidR="002A0C13">
        <w:rPr>
          <w:rFonts w:ascii="Calibri" w:hAnsi="Calibri"/>
          <w:bCs/>
          <w:sz w:val="20"/>
          <w:szCs w:val="20"/>
        </w:rPr>
        <w:t xml:space="preserve"> of</w:t>
      </w:r>
      <w:r w:rsidR="00C038C7">
        <w:rPr>
          <w:rFonts w:ascii="Calibri" w:hAnsi="Calibri"/>
          <w:bCs/>
          <w:sz w:val="20"/>
          <w:szCs w:val="20"/>
        </w:rPr>
        <w:t xml:space="preserve"> Red-hat System administration (</w:t>
      </w:r>
      <w:r w:rsidR="00C038C7">
        <w:rPr>
          <w:rFonts w:ascii="Calibri" w:hAnsi="Calibri"/>
          <w:b/>
          <w:sz w:val="20"/>
          <w:szCs w:val="20"/>
        </w:rPr>
        <w:t>RHCSA)</w:t>
      </w:r>
      <w:r w:rsidR="00C038C7">
        <w:rPr>
          <w:rFonts w:ascii="Calibri" w:hAnsi="Calibri"/>
          <w:bCs/>
          <w:sz w:val="20"/>
          <w:szCs w:val="20"/>
        </w:rPr>
        <w:t xml:space="preserve"> and Red-hat Certified Engineer (</w:t>
      </w:r>
      <w:r w:rsidR="00C038C7">
        <w:rPr>
          <w:rFonts w:ascii="Calibri" w:hAnsi="Calibri"/>
          <w:b/>
          <w:sz w:val="20"/>
          <w:szCs w:val="20"/>
        </w:rPr>
        <w:t>RHCE)</w:t>
      </w:r>
      <w:r w:rsidR="00C038C7">
        <w:rPr>
          <w:rFonts w:ascii="Calibri" w:hAnsi="Calibri"/>
          <w:bCs/>
          <w:sz w:val="20"/>
          <w:szCs w:val="20"/>
        </w:rPr>
        <w:t>.</w:t>
      </w:r>
    </w:p>
    <w:p w:rsidR="00C038C7" w:rsidRDefault="00C038C7" w:rsidP="00E64831">
      <w:pPr>
        <w:numPr>
          <w:ilvl w:val="0"/>
          <w:numId w:val="6"/>
        </w:numPr>
        <w:tabs>
          <w:tab w:val="right" w:pos="9893"/>
        </w:tabs>
        <w:jc w:val="both"/>
        <w:rPr>
          <w:rFonts w:ascii="Calibri" w:hAnsi="Calibri"/>
          <w:bCs/>
          <w:sz w:val="22"/>
          <w:szCs w:val="22"/>
        </w:rPr>
      </w:pPr>
      <w:r w:rsidRPr="00B336F2">
        <w:rPr>
          <w:rFonts w:ascii="Calibri" w:hAnsi="Calibri"/>
          <w:bCs/>
          <w:sz w:val="20"/>
          <w:szCs w:val="20"/>
        </w:rPr>
        <w:t>Certification Course ‘</w:t>
      </w:r>
      <w:r w:rsidRPr="00B336F2">
        <w:rPr>
          <w:rFonts w:ascii="Calibri" w:hAnsi="Calibri"/>
          <w:b/>
          <w:bCs/>
          <w:sz w:val="20"/>
          <w:szCs w:val="20"/>
        </w:rPr>
        <w:t>Developing Web Applications using PHP with MySQL</w:t>
      </w:r>
      <w:r w:rsidRPr="00B336F2">
        <w:rPr>
          <w:rFonts w:ascii="Calibri" w:hAnsi="Calibri"/>
          <w:bCs/>
          <w:sz w:val="20"/>
          <w:szCs w:val="20"/>
        </w:rPr>
        <w:t>’</w:t>
      </w:r>
      <w:r w:rsidRPr="00B336F2">
        <w:rPr>
          <w:rFonts w:ascii="Calibri" w:hAnsi="Calibri"/>
          <w:b/>
          <w:bCs/>
          <w:sz w:val="20"/>
          <w:szCs w:val="20"/>
        </w:rPr>
        <w:t xml:space="preserve"> </w:t>
      </w:r>
      <w:r w:rsidRPr="00B336F2">
        <w:rPr>
          <w:rFonts w:ascii="Calibri" w:hAnsi="Calibri"/>
          <w:bCs/>
          <w:sz w:val="20"/>
          <w:szCs w:val="20"/>
        </w:rPr>
        <w:t>completed in March</w:t>
      </w:r>
      <w:r w:rsidRPr="00B336F2">
        <w:rPr>
          <w:rFonts w:ascii="Calibri" w:hAnsi="Calibri"/>
          <w:b/>
          <w:bCs/>
          <w:sz w:val="20"/>
          <w:szCs w:val="20"/>
        </w:rPr>
        <w:t xml:space="preserve"> </w:t>
      </w:r>
      <w:r w:rsidRPr="00B336F2">
        <w:rPr>
          <w:rFonts w:ascii="Calibri" w:hAnsi="Calibri"/>
          <w:bCs/>
          <w:sz w:val="20"/>
          <w:szCs w:val="20"/>
        </w:rPr>
        <w:t>2012</w:t>
      </w:r>
      <w:r>
        <w:rPr>
          <w:rFonts w:ascii="Calibri" w:hAnsi="Calibri"/>
          <w:bCs/>
          <w:sz w:val="22"/>
          <w:szCs w:val="22"/>
        </w:rPr>
        <w:t>.</w:t>
      </w:r>
    </w:p>
    <w:p w:rsidR="00B06AEE" w:rsidRDefault="00B06AEE" w:rsidP="00E64831">
      <w:pPr>
        <w:numPr>
          <w:ilvl w:val="0"/>
          <w:numId w:val="6"/>
        </w:numPr>
        <w:tabs>
          <w:tab w:val="left" w:pos="3180"/>
        </w:tabs>
        <w:jc w:val="both"/>
        <w:rPr>
          <w:rFonts w:ascii="Calibri" w:hAnsi="Calibri"/>
          <w:bCs/>
          <w:sz w:val="20"/>
          <w:szCs w:val="20"/>
        </w:rPr>
      </w:pPr>
      <w:r w:rsidRPr="00B336F2">
        <w:rPr>
          <w:rFonts w:ascii="Calibri" w:hAnsi="Calibri"/>
          <w:bCs/>
          <w:sz w:val="20"/>
          <w:szCs w:val="20"/>
        </w:rPr>
        <w:t>Summer Training of 4 weeks in Idea Triangle, Sarita Vihar, Delhi. Du</w:t>
      </w:r>
      <w:r w:rsidR="00D423BE">
        <w:rPr>
          <w:rFonts w:ascii="Calibri" w:hAnsi="Calibri"/>
          <w:bCs/>
          <w:sz w:val="20"/>
          <w:szCs w:val="20"/>
        </w:rPr>
        <w:t>ring the Training, the project e</w:t>
      </w:r>
      <w:r w:rsidRPr="00B336F2">
        <w:rPr>
          <w:rFonts w:ascii="Calibri" w:hAnsi="Calibri"/>
          <w:bCs/>
          <w:sz w:val="20"/>
          <w:szCs w:val="20"/>
        </w:rPr>
        <w:t>ntitled was on “Task Management “based on .Net Framework 3.5, C#, RDLC and MS-SQL Server.</w:t>
      </w:r>
    </w:p>
    <w:p w:rsidR="002B2399" w:rsidRPr="00B06AEE" w:rsidRDefault="002B2399" w:rsidP="00E64831">
      <w:pPr>
        <w:tabs>
          <w:tab w:val="left" w:pos="3180"/>
        </w:tabs>
        <w:ind w:left="720"/>
        <w:jc w:val="both"/>
        <w:rPr>
          <w:rFonts w:ascii="Calibri" w:hAnsi="Calibri"/>
          <w:bCs/>
          <w:sz w:val="20"/>
          <w:szCs w:val="20"/>
        </w:rPr>
      </w:pPr>
    </w:p>
    <w:p w:rsidR="00E212E4" w:rsidRDefault="00E212E4" w:rsidP="00E64831">
      <w:pPr>
        <w:tabs>
          <w:tab w:val="right" w:pos="9533"/>
        </w:tabs>
        <w:jc w:val="both"/>
        <w:rPr>
          <w:rFonts w:ascii="Calibri" w:hAnsi="Calibri"/>
          <w:b/>
          <w:bCs/>
          <w:sz w:val="22"/>
          <w:szCs w:val="22"/>
        </w:rPr>
      </w:pPr>
    </w:p>
    <w:p w:rsidR="002871DE" w:rsidRDefault="00E212E4" w:rsidP="00E64831">
      <w:pPr>
        <w:pStyle w:val="Heading3"/>
        <w:shd w:val="clear" w:color="auto" w:fill="D9D9D9"/>
        <w:tabs>
          <w:tab w:val="right" w:pos="9533"/>
        </w:tabs>
        <w:rPr>
          <w:rFonts w:ascii="Calibri" w:hAnsi="Calibri"/>
          <w:u w:val="none"/>
        </w:rPr>
      </w:pPr>
      <w:r>
        <w:rPr>
          <w:rFonts w:ascii="Calibri" w:hAnsi="Calibri"/>
          <w:u w:val="none"/>
        </w:rPr>
        <w:t>PROJECTS:</w:t>
      </w:r>
    </w:p>
    <w:p w:rsidR="00966C97" w:rsidRDefault="00966C97" w:rsidP="00E64831">
      <w:pPr>
        <w:pStyle w:val="ListParagraph"/>
        <w:tabs>
          <w:tab w:val="right" w:pos="9533"/>
        </w:tabs>
        <w:jc w:val="both"/>
        <w:rPr>
          <w:rFonts w:ascii="Calibri" w:hAnsi="Calibri"/>
          <w:sz w:val="22"/>
          <w:szCs w:val="22"/>
        </w:rPr>
      </w:pPr>
    </w:p>
    <w:p w:rsidR="00D423BE" w:rsidRPr="00D423BE" w:rsidRDefault="00D423BE" w:rsidP="00E64831">
      <w:pPr>
        <w:pStyle w:val="ListParagraph"/>
        <w:numPr>
          <w:ilvl w:val="0"/>
          <w:numId w:val="19"/>
        </w:numPr>
        <w:tabs>
          <w:tab w:val="right" w:pos="9533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 xml:space="preserve">PROJECT-4: AWARENESS ABOUT MUTUAL FUNDS AMONG THE FINANCIAL ADVISORS, </w:t>
      </w:r>
      <w:r>
        <w:rPr>
          <w:rFonts w:ascii="Calibri" w:hAnsi="Calibri"/>
          <w:sz w:val="20"/>
          <w:szCs w:val="20"/>
        </w:rPr>
        <w:t>Duration – 1.5 months</w:t>
      </w:r>
    </w:p>
    <w:p w:rsidR="00D423BE" w:rsidRPr="00D423BE" w:rsidRDefault="00D423BE" w:rsidP="00E64831">
      <w:pPr>
        <w:pStyle w:val="ListParagraph"/>
        <w:tabs>
          <w:tab w:val="right" w:pos="9533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 xml:space="preserve">Project Descriptions: </w:t>
      </w:r>
      <w:r>
        <w:rPr>
          <w:rFonts w:ascii="Calibri" w:hAnsi="Calibri"/>
          <w:sz w:val="20"/>
          <w:szCs w:val="20"/>
        </w:rPr>
        <w:t>The aim to find the level of awareness about the mutual funds among the financial advisors in Noida (U.P) region.</w:t>
      </w:r>
    </w:p>
    <w:p w:rsidR="00D423BE" w:rsidRPr="00966C97" w:rsidRDefault="00D423BE" w:rsidP="00E64831">
      <w:pPr>
        <w:pStyle w:val="ListParagraph"/>
        <w:tabs>
          <w:tab w:val="right" w:pos="9533"/>
        </w:tabs>
        <w:jc w:val="both"/>
        <w:rPr>
          <w:rFonts w:ascii="Calibri" w:hAnsi="Calibri"/>
          <w:sz w:val="22"/>
          <w:szCs w:val="22"/>
        </w:rPr>
      </w:pPr>
    </w:p>
    <w:p w:rsidR="00966C97" w:rsidRPr="000437F9" w:rsidRDefault="00966C97" w:rsidP="00E64831">
      <w:pPr>
        <w:pStyle w:val="ListParagraph"/>
        <w:numPr>
          <w:ilvl w:val="0"/>
          <w:numId w:val="16"/>
        </w:numPr>
        <w:tabs>
          <w:tab w:val="right" w:pos="9533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PROJECT-3: ASSESSMENT OF MUTUAL FUND MANAGEMENT IN INDIA</w:t>
      </w:r>
      <w:r>
        <w:rPr>
          <w:rFonts w:ascii="Calibri" w:hAnsi="Calibri"/>
          <w:sz w:val="20"/>
          <w:szCs w:val="20"/>
        </w:rPr>
        <w:t xml:space="preserve"> , Duration – 6 Months</w:t>
      </w:r>
    </w:p>
    <w:p w:rsidR="00966C97" w:rsidRPr="00D423BE" w:rsidRDefault="000044C9" w:rsidP="00E64831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lastRenderedPageBreak/>
        <w:t>Project Description</w:t>
      </w:r>
      <w:r w:rsidR="00966C97">
        <w:rPr>
          <w:rFonts w:ascii="Calibri" w:hAnsi="Calibri"/>
          <w:b/>
          <w:bCs/>
          <w:sz w:val="20"/>
          <w:szCs w:val="20"/>
        </w:rPr>
        <w:t xml:space="preserve">: </w:t>
      </w:r>
      <w:r w:rsidR="00966C97" w:rsidRPr="000437F9">
        <w:rPr>
          <w:rFonts w:asciiTheme="minorHAnsi" w:hAnsiTheme="minorHAnsi" w:cstheme="minorHAnsi"/>
          <w:sz w:val="20"/>
          <w:szCs w:val="20"/>
        </w:rPr>
        <w:t>The main aim of this research</w:t>
      </w:r>
      <w:r w:rsidR="00966C97">
        <w:rPr>
          <w:rFonts w:asciiTheme="minorHAnsi" w:hAnsiTheme="minorHAnsi" w:cstheme="minorHAnsi"/>
          <w:sz w:val="20"/>
          <w:szCs w:val="20"/>
        </w:rPr>
        <w:t xml:space="preserve"> project </w:t>
      </w:r>
      <w:r w:rsidR="00966C97" w:rsidRPr="000437F9">
        <w:rPr>
          <w:rFonts w:asciiTheme="minorHAnsi" w:hAnsiTheme="minorHAnsi" w:cstheme="minorHAnsi"/>
          <w:sz w:val="20"/>
          <w:szCs w:val="20"/>
        </w:rPr>
        <w:t>is to evaluate and analyze the performance index of Mutual funds and also to evaluate the performance of debt funds of five asset Management Companies using various eval</w:t>
      </w:r>
      <w:r w:rsidR="00D423BE">
        <w:rPr>
          <w:rFonts w:asciiTheme="minorHAnsi" w:hAnsiTheme="minorHAnsi" w:cstheme="minorHAnsi"/>
          <w:sz w:val="20"/>
          <w:szCs w:val="20"/>
        </w:rPr>
        <w:t xml:space="preserve">uation models. </w:t>
      </w:r>
    </w:p>
    <w:p w:rsidR="00966C97" w:rsidRDefault="00966C97" w:rsidP="00E64831">
      <w:pPr>
        <w:pStyle w:val="ListParagraph"/>
        <w:jc w:val="both"/>
      </w:pPr>
    </w:p>
    <w:p w:rsidR="00966C97" w:rsidRPr="00B336F2" w:rsidRDefault="00966C97" w:rsidP="00E64831">
      <w:pPr>
        <w:numPr>
          <w:ilvl w:val="0"/>
          <w:numId w:val="6"/>
        </w:numPr>
        <w:tabs>
          <w:tab w:val="right" w:pos="9893"/>
        </w:tabs>
        <w:jc w:val="both"/>
        <w:rPr>
          <w:rFonts w:ascii="Calibri" w:hAnsi="Calibri"/>
          <w:b/>
          <w:bCs/>
          <w:sz w:val="20"/>
          <w:szCs w:val="20"/>
        </w:rPr>
      </w:pPr>
      <w:r w:rsidRPr="00B336F2">
        <w:rPr>
          <w:rFonts w:ascii="Calibri" w:hAnsi="Calibri"/>
          <w:b/>
          <w:bCs/>
          <w:sz w:val="20"/>
          <w:szCs w:val="20"/>
        </w:rPr>
        <w:t>PROJECT</w:t>
      </w:r>
      <w:r w:rsidRPr="00996883">
        <w:rPr>
          <w:rFonts w:ascii="Calibri" w:hAnsi="Calibri"/>
          <w:sz w:val="20"/>
          <w:szCs w:val="20"/>
        </w:rPr>
        <w:t>-2</w:t>
      </w:r>
      <w:r w:rsidRPr="00B336F2">
        <w:rPr>
          <w:rFonts w:ascii="Calibri" w:hAnsi="Calibri"/>
          <w:b/>
          <w:bCs/>
          <w:sz w:val="20"/>
          <w:szCs w:val="20"/>
        </w:rPr>
        <w:t xml:space="preserve">:  ROUTING PROTOCOLS IN AD-HOC NETWORK </w:t>
      </w:r>
      <w:r w:rsidRPr="00B336F2">
        <w:rPr>
          <w:rFonts w:ascii="Calibri" w:hAnsi="Calibri"/>
          <w:bCs/>
          <w:sz w:val="20"/>
          <w:szCs w:val="20"/>
        </w:rPr>
        <w:t>,</w:t>
      </w:r>
      <w:r w:rsidRPr="00B336F2">
        <w:rPr>
          <w:rFonts w:ascii="Calibri" w:hAnsi="Calibri"/>
          <w:b/>
          <w:bCs/>
          <w:sz w:val="20"/>
          <w:szCs w:val="20"/>
        </w:rPr>
        <w:t xml:space="preserve"> </w:t>
      </w:r>
      <w:r w:rsidRPr="00B336F2">
        <w:rPr>
          <w:rFonts w:ascii="Calibri" w:hAnsi="Calibri"/>
          <w:bCs/>
          <w:sz w:val="20"/>
          <w:szCs w:val="20"/>
        </w:rPr>
        <w:t>Duration – 8 Months</w:t>
      </w:r>
    </w:p>
    <w:p w:rsidR="00966C97" w:rsidRDefault="000044C9" w:rsidP="00E64831">
      <w:pPr>
        <w:pStyle w:val="ListParagraph"/>
        <w:jc w:val="both"/>
      </w:pPr>
      <w:r>
        <w:rPr>
          <w:rFonts w:ascii="Calibri" w:hAnsi="Calibri"/>
          <w:b/>
          <w:bCs/>
          <w:sz w:val="20"/>
          <w:szCs w:val="20"/>
        </w:rPr>
        <w:t>Project Description</w:t>
      </w:r>
      <w:r w:rsidR="00966C97" w:rsidRPr="00B336F2">
        <w:rPr>
          <w:rFonts w:ascii="Calibri" w:hAnsi="Calibri"/>
          <w:b/>
          <w:bCs/>
          <w:sz w:val="20"/>
          <w:szCs w:val="20"/>
        </w:rPr>
        <w:t>:</w:t>
      </w:r>
      <w:r w:rsidR="00966C97" w:rsidRPr="00B336F2">
        <w:rPr>
          <w:rFonts w:ascii="Calibri" w:hAnsi="Calibri"/>
          <w:sz w:val="20"/>
          <w:szCs w:val="20"/>
        </w:rPr>
        <w:t xml:space="preserve"> </w:t>
      </w:r>
      <w:r w:rsidR="00966C97" w:rsidRPr="005E4D07">
        <w:rPr>
          <w:rFonts w:ascii="Calibri" w:hAnsi="Calibri"/>
          <w:bCs/>
          <w:sz w:val="20"/>
          <w:szCs w:val="20"/>
        </w:rPr>
        <w:t>Routing Protocols in Ad-hoc Network</w:t>
      </w:r>
      <w:r w:rsidR="00966C97" w:rsidRPr="00B336F2">
        <w:rPr>
          <w:rFonts w:ascii="Calibri" w:hAnsi="Calibri"/>
          <w:sz w:val="20"/>
          <w:szCs w:val="20"/>
        </w:rPr>
        <w:t xml:space="preserve"> is based upon Network Simulator (</w:t>
      </w:r>
      <w:r w:rsidR="00966C97" w:rsidRPr="00B336F2">
        <w:rPr>
          <w:rFonts w:ascii="Calibri" w:hAnsi="Calibri"/>
          <w:b/>
          <w:sz w:val="20"/>
          <w:szCs w:val="20"/>
        </w:rPr>
        <w:t>NS2</w:t>
      </w:r>
      <w:r w:rsidR="00966C97">
        <w:rPr>
          <w:rFonts w:ascii="Calibri" w:hAnsi="Calibri"/>
          <w:sz w:val="20"/>
          <w:szCs w:val="20"/>
        </w:rPr>
        <w:t xml:space="preserve">) for </w:t>
      </w:r>
      <w:r w:rsidR="00966C97" w:rsidRPr="00B336F2">
        <w:rPr>
          <w:rFonts w:ascii="Calibri" w:hAnsi="Calibri"/>
          <w:sz w:val="20"/>
          <w:szCs w:val="20"/>
        </w:rPr>
        <w:t xml:space="preserve">wireless Networks. </w:t>
      </w:r>
    </w:p>
    <w:p w:rsidR="00D423BE" w:rsidRPr="002871DE" w:rsidRDefault="00D423BE" w:rsidP="00E64831">
      <w:pPr>
        <w:jc w:val="both"/>
      </w:pPr>
    </w:p>
    <w:p w:rsidR="00E212E4" w:rsidRPr="00B336F2" w:rsidRDefault="00E212E4" w:rsidP="00E64831">
      <w:pPr>
        <w:numPr>
          <w:ilvl w:val="0"/>
          <w:numId w:val="6"/>
        </w:numPr>
        <w:tabs>
          <w:tab w:val="right" w:pos="9893"/>
        </w:tabs>
        <w:jc w:val="both"/>
        <w:rPr>
          <w:rFonts w:ascii="Calibri" w:hAnsi="Calibri"/>
          <w:b/>
          <w:bCs/>
          <w:sz w:val="20"/>
          <w:szCs w:val="20"/>
        </w:rPr>
      </w:pPr>
      <w:r w:rsidRPr="00B336F2">
        <w:rPr>
          <w:rFonts w:ascii="Calibri" w:hAnsi="Calibri"/>
          <w:b/>
          <w:bCs/>
          <w:sz w:val="20"/>
          <w:szCs w:val="20"/>
        </w:rPr>
        <w:t>PROJECT</w:t>
      </w:r>
      <w:r w:rsidR="00996883" w:rsidRPr="00996883">
        <w:rPr>
          <w:rFonts w:ascii="Calibri" w:hAnsi="Calibri"/>
          <w:sz w:val="20"/>
          <w:szCs w:val="20"/>
        </w:rPr>
        <w:t>-1</w:t>
      </w:r>
      <w:r w:rsidRPr="00B336F2">
        <w:rPr>
          <w:rFonts w:ascii="Calibri" w:hAnsi="Calibri"/>
          <w:b/>
          <w:bCs/>
          <w:sz w:val="20"/>
          <w:szCs w:val="20"/>
        </w:rPr>
        <w:t xml:space="preserve"> :   ONLINE SHOPPING </w:t>
      </w:r>
      <w:r w:rsidRPr="00B336F2">
        <w:rPr>
          <w:rFonts w:ascii="Calibri" w:hAnsi="Calibri"/>
          <w:bCs/>
          <w:sz w:val="20"/>
          <w:szCs w:val="20"/>
        </w:rPr>
        <w:t>, Duration – 6 Months</w:t>
      </w:r>
    </w:p>
    <w:p w:rsidR="002871DE" w:rsidRPr="00966C97" w:rsidRDefault="00E212E4" w:rsidP="00E64831">
      <w:pPr>
        <w:tabs>
          <w:tab w:val="right" w:pos="9533"/>
        </w:tabs>
        <w:ind w:left="720"/>
        <w:jc w:val="both"/>
        <w:rPr>
          <w:rFonts w:ascii="Calibri" w:hAnsi="Calibri"/>
          <w:sz w:val="20"/>
          <w:szCs w:val="20"/>
        </w:rPr>
      </w:pPr>
      <w:r w:rsidRPr="00B336F2">
        <w:rPr>
          <w:rFonts w:ascii="Calibri" w:hAnsi="Calibri"/>
          <w:b/>
          <w:sz w:val="20"/>
          <w:szCs w:val="20"/>
        </w:rPr>
        <w:t>P</w:t>
      </w:r>
      <w:r w:rsidR="000044C9">
        <w:rPr>
          <w:rFonts w:ascii="Calibri" w:hAnsi="Calibri"/>
          <w:b/>
          <w:sz w:val="20"/>
          <w:szCs w:val="20"/>
        </w:rPr>
        <w:t>roject Description</w:t>
      </w:r>
      <w:r w:rsidRPr="00B336F2">
        <w:rPr>
          <w:rFonts w:ascii="Calibri" w:hAnsi="Calibri"/>
          <w:bCs/>
          <w:sz w:val="20"/>
          <w:szCs w:val="20"/>
        </w:rPr>
        <w:t xml:space="preserve">: </w:t>
      </w:r>
      <w:r w:rsidRPr="005E4D07">
        <w:rPr>
          <w:rFonts w:ascii="Calibri" w:hAnsi="Calibri"/>
          <w:sz w:val="20"/>
          <w:szCs w:val="20"/>
        </w:rPr>
        <w:t>Online Shopping</w:t>
      </w:r>
      <w:r w:rsidRPr="00B336F2">
        <w:rPr>
          <w:rFonts w:ascii="Calibri" w:hAnsi="Calibri"/>
          <w:b/>
          <w:bCs/>
          <w:sz w:val="20"/>
          <w:szCs w:val="20"/>
        </w:rPr>
        <w:t xml:space="preserve"> </w:t>
      </w:r>
      <w:r w:rsidRPr="00B336F2">
        <w:rPr>
          <w:rFonts w:ascii="Calibri" w:hAnsi="Calibri"/>
          <w:bCs/>
          <w:sz w:val="20"/>
          <w:szCs w:val="20"/>
        </w:rPr>
        <w:t>is based on VB.Net</w:t>
      </w:r>
      <w:r w:rsidR="00D423BE">
        <w:rPr>
          <w:rFonts w:ascii="Calibri" w:hAnsi="Calibri"/>
          <w:bCs/>
          <w:sz w:val="20"/>
          <w:szCs w:val="20"/>
        </w:rPr>
        <w:t xml:space="preserve"> Technology.</w:t>
      </w:r>
    </w:p>
    <w:p w:rsidR="002B2399" w:rsidRPr="00966C97" w:rsidRDefault="002B2399" w:rsidP="00E64831">
      <w:pPr>
        <w:tabs>
          <w:tab w:val="right" w:pos="9533"/>
        </w:tabs>
        <w:jc w:val="both"/>
        <w:rPr>
          <w:rFonts w:ascii="Calibri" w:hAnsi="Calibri"/>
          <w:sz w:val="22"/>
          <w:szCs w:val="22"/>
        </w:rPr>
      </w:pPr>
    </w:p>
    <w:p w:rsidR="00E212E4" w:rsidRDefault="00E212E4" w:rsidP="00E64831">
      <w:pPr>
        <w:pStyle w:val="Heading3"/>
        <w:shd w:val="clear" w:color="auto" w:fill="D9D9D9"/>
        <w:tabs>
          <w:tab w:val="right" w:pos="9533"/>
        </w:tabs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u w:val="none"/>
        </w:rPr>
        <w:t>IT</w:t>
      </w:r>
      <w:r w:rsidR="001B42D8">
        <w:rPr>
          <w:rFonts w:ascii="Calibri" w:hAnsi="Calibri"/>
          <w:u w:val="none"/>
        </w:rPr>
        <w:t>/TECH.</w:t>
      </w:r>
      <w:r>
        <w:rPr>
          <w:rFonts w:ascii="Calibri" w:hAnsi="Calibri"/>
          <w:u w:val="none"/>
        </w:rPr>
        <w:t xml:space="preserve"> SKILLS</w:t>
      </w:r>
      <w:r>
        <w:rPr>
          <w:rFonts w:ascii="Calibri" w:hAnsi="Calibri"/>
          <w:sz w:val="22"/>
          <w:szCs w:val="22"/>
          <w:u w:val="none"/>
        </w:rPr>
        <w:t>:</w:t>
      </w:r>
      <w:r w:rsidR="00A25C30">
        <w:rPr>
          <w:rFonts w:ascii="Calibri" w:hAnsi="Calibri"/>
          <w:sz w:val="22"/>
          <w:szCs w:val="22"/>
          <w:u w:val="none"/>
        </w:rPr>
        <w:t xml:space="preserve">                                                                                                                                                                                      </w:t>
      </w:r>
    </w:p>
    <w:p w:rsidR="00A25C30" w:rsidRPr="00A25C30" w:rsidRDefault="00A25C30" w:rsidP="00E64831">
      <w:pPr>
        <w:jc w:val="both"/>
      </w:pPr>
    </w:p>
    <w:tbl>
      <w:tblPr>
        <w:tblpPr w:leftFromText="180" w:rightFromText="180" w:vertAnchor="text" w:tblpY="1"/>
        <w:tblOverlap w:val="never"/>
        <w:tblW w:w="0" w:type="auto"/>
        <w:tblInd w:w="105" w:type="dxa"/>
        <w:tblLayout w:type="fixed"/>
        <w:tblLook w:val="0000"/>
      </w:tblPr>
      <w:tblGrid>
        <w:gridCol w:w="571"/>
        <w:gridCol w:w="1960"/>
        <w:gridCol w:w="240"/>
        <w:gridCol w:w="331"/>
        <w:gridCol w:w="240"/>
        <w:gridCol w:w="4448"/>
        <w:gridCol w:w="571"/>
      </w:tblGrid>
      <w:tr w:rsidR="00E212E4" w:rsidTr="00BC3E4B">
        <w:trPr>
          <w:gridBefore w:val="1"/>
          <w:wBefore w:w="571" w:type="dxa"/>
          <w:cantSplit/>
          <w:trHeight w:val="232"/>
        </w:trPr>
        <w:tc>
          <w:tcPr>
            <w:tcW w:w="2531" w:type="dxa"/>
            <w:gridSpan w:val="3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B336F2">
              <w:rPr>
                <w:rFonts w:ascii="Calibri" w:hAnsi="Calibri"/>
                <w:b/>
                <w:sz w:val="20"/>
                <w:szCs w:val="20"/>
              </w:rPr>
              <w:t>Operating Systems</w:t>
            </w:r>
          </w:p>
        </w:tc>
        <w:tc>
          <w:tcPr>
            <w:tcW w:w="240" w:type="dxa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B336F2">
              <w:rPr>
                <w:rFonts w:ascii="Calibri" w:hAnsi="Calibri"/>
                <w:b/>
                <w:sz w:val="20"/>
                <w:szCs w:val="20"/>
              </w:rPr>
              <w:t>:</w:t>
            </w:r>
          </w:p>
        </w:tc>
        <w:tc>
          <w:tcPr>
            <w:tcW w:w="5019" w:type="dxa"/>
            <w:gridSpan w:val="2"/>
          </w:tcPr>
          <w:p w:rsidR="00E212E4" w:rsidRPr="00B336F2" w:rsidRDefault="002A3B6B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sz w:val="20"/>
                <w:szCs w:val="20"/>
                <w:lang w:val="pt-BR"/>
              </w:rPr>
            </w:pPr>
            <w:r w:rsidRPr="00B336F2">
              <w:rPr>
                <w:rFonts w:ascii="Calibri" w:hAnsi="Calibri"/>
                <w:sz w:val="20"/>
                <w:szCs w:val="20"/>
                <w:lang w:val="pt-BR"/>
              </w:rPr>
              <w:t>Windows ( Xp,2000,98,Vista),</w:t>
            </w:r>
            <w:r w:rsidR="00B336F2">
              <w:rPr>
                <w:rFonts w:ascii="Calibri" w:hAnsi="Calibri"/>
                <w:sz w:val="20"/>
                <w:szCs w:val="20"/>
                <w:lang w:val="pt-BR"/>
              </w:rPr>
              <w:t xml:space="preserve"> </w:t>
            </w:r>
            <w:r w:rsidRPr="00B336F2">
              <w:rPr>
                <w:rFonts w:ascii="Calibri" w:hAnsi="Calibri"/>
                <w:sz w:val="20"/>
                <w:szCs w:val="20"/>
                <w:lang w:val="pt-BR"/>
              </w:rPr>
              <w:t>fedora</w:t>
            </w:r>
            <w:r w:rsidR="00EB4C1E">
              <w:rPr>
                <w:rFonts w:ascii="Calibri" w:hAnsi="Calibri"/>
                <w:sz w:val="20"/>
                <w:szCs w:val="20"/>
                <w:lang w:val="pt-BR"/>
              </w:rPr>
              <w:t xml:space="preserve"> 10.0</w:t>
            </w:r>
            <w:r w:rsidR="00163238">
              <w:rPr>
                <w:rFonts w:ascii="Calibri" w:hAnsi="Calibri"/>
                <w:sz w:val="20"/>
                <w:szCs w:val="20"/>
                <w:lang w:val="pt-BR"/>
              </w:rPr>
              <w:t>, Redhat Linux</w:t>
            </w:r>
            <w:r w:rsidR="00840677">
              <w:rPr>
                <w:rFonts w:ascii="Calibri" w:hAnsi="Calibri"/>
                <w:sz w:val="20"/>
                <w:szCs w:val="20"/>
                <w:lang w:val="pt-BR"/>
              </w:rPr>
              <w:t xml:space="preserve"> Enterprise 6.3</w:t>
            </w:r>
          </w:p>
        </w:tc>
      </w:tr>
      <w:tr w:rsidR="00E212E4" w:rsidTr="00BC3E4B">
        <w:trPr>
          <w:gridBefore w:val="1"/>
          <w:wBefore w:w="571" w:type="dxa"/>
          <w:cantSplit/>
          <w:trHeight w:val="248"/>
        </w:trPr>
        <w:tc>
          <w:tcPr>
            <w:tcW w:w="2531" w:type="dxa"/>
            <w:gridSpan w:val="3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B336F2">
              <w:rPr>
                <w:rFonts w:ascii="Calibri" w:hAnsi="Calibri"/>
                <w:b/>
                <w:sz w:val="20"/>
                <w:szCs w:val="20"/>
              </w:rPr>
              <w:t>Languages</w:t>
            </w:r>
          </w:p>
        </w:tc>
        <w:tc>
          <w:tcPr>
            <w:tcW w:w="240" w:type="dxa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B336F2">
              <w:rPr>
                <w:rFonts w:ascii="Calibri" w:hAnsi="Calibri"/>
                <w:b/>
                <w:sz w:val="20"/>
                <w:szCs w:val="20"/>
              </w:rPr>
              <w:t>:</w:t>
            </w:r>
          </w:p>
        </w:tc>
        <w:tc>
          <w:tcPr>
            <w:tcW w:w="5019" w:type="dxa"/>
            <w:gridSpan w:val="2"/>
          </w:tcPr>
          <w:p w:rsidR="00E212E4" w:rsidRPr="00B336F2" w:rsidRDefault="00840677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r w:rsidR="006B70E3" w:rsidRPr="00B336F2">
              <w:rPr>
                <w:rFonts w:ascii="Calibri" w:hAnsi="Calibri"/>
                <w:sz w:val="20"/>
                <w:szCs w:val="20"/>
              </w:rPr>
              <w:t>Tcl</w:t>
            </w:r>
            <w:r w:rsidR="00892B07" w:rsidRPr="00B336F2">
              <w:rPr>
                <w:rFonts w:ascii="Calibri" w:hAnsi="Calibri"/>
                <w:sz w:val="20"/>
                <w:szCs w:val="20"/>
              </w:rPr>
              <w:t>,</w:t>
            </w:r>
            <w:r w:rsidR="006B70E3" w:rsidRPr="00B336F2">
              <w:rPr>
                <w:rFonts w:ascii="Calibri" w:hAnsi="Calibri"/>
                <w:sz w:val="20"/>
                <w:szCs w:val="20"/>
              </w:rPr>
              <w:t xml:space="preserve"> </w:t>
            </w:r>
            <w:r w:rsidR="002B709B">
              <w:rPr>
                <w:rFonts w:ascii="Calibri" w:hAnsi="Calibri"/>
                <w:sz w:val="20"/>
                <w:szCs w:val="20"/>
              </w:rPr>
              <w:t>Visual Basic</w:t>
            </w:r>
            <w:r w:rsidR="00696CAD" w:rsidRPr="00B336F2">
              <w:rPr>
                <w:rFonts w:ascii="Calibri" w:hAnsi="Calibri"/>
                <w:sz w:val="20"/>
                <w:szCs w:val="20"/>
              </w:rPr>
              <w:t>,</w:t>
            </w:r>
            <w:r w:rsidR="00E212E4" w:rsidRPr="00B336F2">
              <w:rPr>
                <w:rFonts w:ascii="Calibri" w:hAnsi="Calibri"/>
                <w:sz w:val="20"/>
                <w:szCs w:val="20"/>
              </w:rPr>
              <w:t xml:space="preserve"> PHP </w:t>
            </w:r>
          </w:p>
        </w:tc>
      </w:tr>
      <w:tr w:rsidR="00E212E4" w:rsidTr="00BC3E4B">
        <w:trPr>
          <w:gridBefore w:val="1"/>
          <w:wBefore w:w="571" w:type="dxa"/>
          <w:cantSplit/>
          <w:trHeight w:val="248"/>
        </w:trPr>
        <w:tc>
          <w:tcPr>
            <w:tcW w:w="2531" w:type="dxa"/>
            <w:gridSpan w:val="3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B336F2">
              <w:rPr>
                <w:rFonts w:ascii="Calibri" w:hAnsi="Calibri"/>
                <w:b/>
                <w:sz w:val="20"/>
                <w:szCs w:val="20"/>
              </w:rPr>
              <w:t>Web Technologies</w:t>
            </w:r>
          </w:p>
        </w:tc>
        <w:tc>
          <w:tcPr>
            <w:tcW w:w="240" w:type="dxa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B336F2">
              <w:rPr>
                <w:rFonts w:ascii="Calibri" w:hAnsi="Calibri"/>
                <w:b/>
                <w:sz w:val="20"/>
                <w:szCs w:val="20"/>
              </w:rPr>
              <w:t>:</w:t>
            </w:r>
          </w:p>
        </w:tc>
        <w:tc>
          <w:tcPr>
            <w:tcW w:w="5019" w:type="dxa"/>
            <w:gridSpan w:val="2"/>
          </w:tcPr>
          <w:p w:rsidR="00E212E4" w:rsidRPr="00B336F2" w:rsidRDefault="00B336F2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 HTML, JavaScript</w:t>
            </w:r>
          </w:p>
        </w:tc>
      </w:tr>
      <w:tr w:rsidR="00E212E4" w:rsidTr="00BC3E4B">
        <w:trPr>
          <w:gridBefore w:val="1"/>
          <w:wBefore w:w="571" w:type="dxa"/>
          <w:cantSplit/>
          <w:trHeight w:val="248"/>
        </w:trPr>
        <w:tc>
          <w:tcPr>
            <w:tcW w:w="2531" w:type="dxa"/>
            <w:gridSpan w:val="3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B336F2">
              <w:rPr>
                <w:rFonts w:ascii="Calibri" w:hAnsi="Calibri"/>
                <w:b/>
                <w:sz w:val="20"/>
                <w:szCs w:val="20"/>
              </w:rPr>
              <w:t>RDBMS</w:t>
            </w:r>
            <w:r w:rsidRPr="00B336F2">
              <w:rPr>
                <w:rFonts w:ascii="Calibri" w:hAnsi="Calibri"/>
                <w:b/>
                <w:sz w:val="20"/>
                <w:szCs w:val="20"/>
              </w:rPr>
              <w:tab/>
            </w:r>
          </w:p>
        </w:tc>
        <w:tc>
          <w:tcPr>
            <w:tcW w:w="240" w:type="dxa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B336F2">
              <w:rPr>
                <w:rFonts w:ascii="Calibri" w:hAnsi="Calibri"/>
                <w:b/>
                <w:sz w:val="20"/>
                <w:szCs w:val="20"/>
              </w:rPr>
              <w:t>:</w:t>
            </w:r>
          </w:p>
        </w:tc>
        <w:tc>
          <w:tcPr>
            <w:tcW w:w="5019" w:type="dxa"/>
            <w:gridSpan w:val="2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sz w:val="20"/>
                <w:szCs w:val="20"/>
              </w:rPr>
            </w:pPr>
            <w:r w:rsidRPr="00B336F2">
              <w:rPr>
                <w:rFonts w:ascii="Calibri" w:hAnsi="Calibri"/>
                <w:sz w:val="20"/>
                <w:szCs w:val="20"/>
              </w:rPr>
              <w:t xml:space="preserve"> SQL-SERVER, MySQL</w:t>
            </w:r>
          </w:p>
        </w:tc>
      </w:tr>
      <w:tr w:rsidR="00E212E4" w:rsidTr="00BC3E4B">
        <w:trPr>
          <w:gridBefore w:val="1"/>
          <w:wBefore w:w="571" w:type="dxa"/>
          <w:cantSplit/>
          <w:trHeight w:val="235"/>
        </w:trPr>
        <w:tc>
          <w:tcPr>
            <w:tcW w:w="2531" w:type="dxa"/>
            <w:gridSpan w:val="3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B336F2">
              <w:rPr>
                <w:rFonts w:ascii="Calibri" w:hAnsi="Calibri"/>
                <w:b/>
                <w:sz w:val="20"/>
                <w:szCs w:val="20"/>
              </w:rPr>
              <w:t>Packages</w:t>
            </w:r>
          </w:p>
        </w:tc>
        <w:tc>
          <w:tcPr>
            <w:tcW w:w="240" w:type="dxa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B336F2">
              <w:rPr>
                <w:rFonts w:ascii="Calibri" w:hAnsi="Calibri"/>
                <w:b/>
                <w:sz w:val="20"/>
                <w:szCs w:val="20"/>
              </w:rPr>
              <w:t>:</w:t>
            </w:r>
          </w:p>
        </w:tc>
        <w:tc>
          <w:tcPr>
            <w:tcW w:w="5019" w:type="dxa"/>
            <w:gridSpan w:val="2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sz w:val="20"/>
                <w:szCs w:val="20"/>
              </w:rPr>
            </w:pPr>
            <w:r w:rsidRPr="00B336F2">
              <w:rPr>
                <w:rFonts w:ascii="Calibri" w:hAnsi="Calibri"/>
                <w:sz w:val="20"/>
                <w:szCs w:val="20"/>
              </w:rPr>
              <w:t xml:space="preserve"> MS-OFFICE</w:t>
            </w:r>
          </w:p>
        </w:tc>
      </w:tr>
      <w:tr w:rsidR="00E212E4" w:rsidTr="00BC3E4B">
        <w:trPr>
          <w:gridBefore w:val="1"/>
          <w:wBefore w:w="571" w:type="dxa"/>
          <w:cantSplit/>
          <w:trHeight w:val="248"/>
        </w:trPr>
        <w:tc>
          <w:tcPr>
            <w:tcW w:w="2531" w:type="dxa"/>
            <w:gridSpan w:val="3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B336F2">
              <w:rPr>
                <w:rFonts w:ascii="Calibri" w:hAnsi="Calibri"/>
                <w:b/>
                <w:sz w:val="20"/>
                <w:szCs w:val="20"/>
              </w:rPr>
              <w:t>Networking</w:t>
            </w:r>
          </w:p>
        </w:tc>
        <w:tc>
          <w:tcPr>
            <w:tcW w:w="240" w:type="dxa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B336F2">
              <w:rPr>
                <w:rFonts w:ascii="Calibri" w:hAnsi="Calibri"/>
                <w:b/>
                <w:sz w:val="20"/>
                <w:szCs w:val="20"/>
              </w:rPr>
              <w:t>:</w:t>
            </w:r>
          </w:p>
        </w:tc>
        <w:tc>
          <w:tcPr>
            <w:tcW w:w="5019" w:type="dxa"/>
            <w:gridSpan w:val="2"/>
          </w:tcPr>
          <w:p w:rsidR="00E212E4" w:rsidRPr="00B336F2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sz w:val="20"/>
                <w:szCs w:val="20"/>
              </w:rPr>
            </w:pPr>
            <w:r w:rsidRPr="00B336F2">
              <w:rPr>
                <w:rFonts w:ascii="Calibri" w:hAnsi="Calibri"/>
                <w:sz w:val="20"/>
                <w:szCs w:val="20"/>
              </w:rPr>
              <w:t xml:space="preserve"> NS-2 for Wired &amp;</w:t>
            </w:r>
            <w:r w:rsidR="00A25C30">
              <w:rPr>
                <w:rFonts w:ascii="Calibri" w:hAnsi="Calibri"/>
                <w:sz w:val="20"/>
                <w:szCs w:val="20"/>
              </w:rPr>
              <w:t xml:space="preserve"> Wireless Networks, RHCSA, RHCE</w:t>
            </w:r>
            <w:r w:rsidRPr="00B336F2">
              <w:rPr>
                <w:rFonts w:ascii="Calibri" w:hAnsi="Calibri"/>
                <w:sz w:val="20"/>
                <w:szCs w:val="20"/>
              </w:rPr>
              <w:t xml:space="preserve">  </w:t>
            </w:r>
          </w:p>
        </w:tc>
      </w:tr>
      <w:tr w:rsidR="00E212E4" w:rsidTr="00BC3E4B">
        <w:trPr>
          <w:gridAfter w:val="1"/>
          <w:wAfter w:w="571" w:type="dxa"/>
          <w:cantSplit/>
          <w:trHeight w:val="248"/>
        </w:trPr>
        <w:tc>
          <w:tcPr>
            <w:tcW w:w="2531" w:type="dxa"/>
            <w:gridSpan w:val="2"/>
          </w:tcPr>
          <w:p w:rsidR="00E212E4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</w:rPr>
            </w:pPr>
          </w:p>
        </w:tc>
        <w:tc>
          <w:tcPr>
            <w:tcW w:w="240" w:type="dxa"/>
          </w:tcPr>
          <w:p w:rsidR="00E212E4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/>
              </w:rPr>
            </w:pPr>
          </w:p>
        </w:tc>
        <w:tc>
          <w:tcPr>
            <w:tcW w:w="5019" w:type="dxa"/>
            <w:gridSpan w:val="3"/>
          </w:tcPr>
          <w:p w:rsidR="00E212E4" w:rsidRDefault="00E212E4" w:rsidP="00E64831">
            <w:pPr>
              <w:tabs>
                <w:tab w:val="right" w:pos="9533"/>
              </w:tabs>
              <w:jc w:val="both"/>
              <w:rPr>
                <w:rFonts w:ascii="Calibri" w:hAnsi="Calibri"/>
                <w:bCs/>
              </w:rPr>
            </w:pPr>
          </w:p>
        </w:tc>
      </w:tr>
    </w:tbl>
    <w:p w:rsidR="00E212E4" w:rsidRDefault="00E212E4" w:rsidP="00E64831">
      <w:pPr>
        <w:tabs>
          <w:tab w:val="right" w:pos="9533"/>
        </w:tabs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br w:type="textWrapping" w:clear="all"/>
        <w:t xml:space="preserve">                   </w:t>
      </w:r>
      <w:r w:rsidR="00865AA6">
        <w:rPr>
          <w:rFonts w:ascii="Calibri" w:hAnsi="Calibri"/>
          <w:bCs/>
          <w:sz w:val="22"/>
          <w:szCs w:val="22"/>
        </w:rPr>
        <w:t xml:space="preserve">                              </w:t>
      </w:r>
    </w:p>
    <w:p w:rsidR="00A25C30" w:rsidRPr="002B709B" w:rsidRDefault="00E212E4" w:rsidP="00E64831">
      <w:pPr>
        <w:pStyle w:val="StyleHeading1Nounderline"/>
        <w:tabs>
          <w:tab w:val="left" w:pos="3900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SEMINARS:</w:t>
      </w:r>
      <w:r w:rsidR="00894FD7">
        <w:rPr>
          <w:rFonts w:ascii="Calibri" w:hAnsi="Calibri"/>
          <w:sz w:val="24"/>
          <w:szCs w:val="24"/>
        </w:rPr>
        <w:tab/>
      </w:r>
    </w:p>
    <w:p w:rsidR="00966C97" w:rsidRDefault="00966C97" w:rsidP="00E64831">
      <w:pPr>
        <w:tabs>
          <w:tab w:val="left" w:pos="4980"/>
        </w:tabs>
        <w:ind w:left="720"/>
        <w:jc w:val="both"/>
        <w:rPr>
          <w:rFonts w:ascii="Calibri" w:hAnsi="Calibri"/>
          <w:sz w:val="20"/>
          <w:szCs w:val="20"/>
        </w:rPr>
      </w:pPr>
    </w:p>
    <w:p w:rsidR="002B709B" w:rsidRDefault="002B709B" w:rsidP="00E64831">
      <w:pPr>
        <w:numPr>
          <w:ilvl w:val="0"/>
          <w:numId w:val="4"/>
        </w:numPr>
        <w:tabs>
          <w:tab w:val="left" w:pos="4980"/>
        </w:tabs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Participated in National Seminar on “Emerging Market Economy and Managerial Challenges</w:t>
      </w:r>
      <w:r w:rsidR="00966C97">
        <w:rPr>
          <w:rFonts w:ascii="Calibri" w:hAnsi="Calibri"/>
          <w:sz w:val="20"/>
          <w:szCs w:val="20"/>
        </w:rPr>
        <w:t>”</w:t>
      </w:r>
      <w:r>
        <w:rPr>
          <w:rFonts w:ascii="Calibri" w:hAnsi="Calibri"/>
          <w:sz w:val="20"/>
          <w:szCs w:val="20"/>
        </w:rPr>
        <w:t xml:space="preserve"> held at Lucknow University, Lucknow in year 2015.</w:t>
      </w:r>
    </w:p>
    <w:p w:rsidR="002B709B" w:rsidRPr="00966C97" w:rsidRDefault="00E212E4" w:rsidP="00E64831">
      <w:pPr>
        <w:numPr>
          <w:ilvl w:val="0"/>
          <w:numId w:val="4"/>
        </w:numPr>
        <w:tabs>
          <w:tab w:val="left" w:pos="4980"/>
        </w:tabs>
        <w:jc w:val="both"/>
        <w:rPr>
          <w:rFonts w:ascii="Calibri" w:hAnsi="Calibri"/>
          <w:sz w:val="20"/>
          <w:szCs w:val="20"/>
        </w:rPr>
      </w:pPr>
      <w:r w:rsidRPr="00B336F2">
        <w:rPr>
          <w:rFonts w:ascii="Calibri" w:hAnsi="Calibri"/>
          <w:sz w:val="20"/>
          <w:szCs w:val="20"/>
        </w:rPr>
        <w:t xml:space="preserve">Seminar delivered on “Cell phone </w:t>
      </w:r>
      <w:r w:rsidR="00966C97" w:rsidRPr="00B336F2">
        <w:rPr>
          <w:rFonts w:ascii="Calibri" w:hAnsi="Calibri"/>
          <w:sz w:val="20"/>
          <w:szCs w:val="20"/>
        </w:rPr>
        <w:t>Jammer”</w:t>
      </w:r>
      <w:r w:rsidR="00966C97">
        <w:rPr>
          <w:rFonts w:ascii="Calibri" w:hAnsi="Calibri"/>
          <w:sz w:val="20"/>
          <w:szCs w:val="20"/>
        </w:rPr>
        <w:t xml:space="preserve"> during final year of graduation. </w:t>
      </w:r>
    </w:p>
    <w:p w:rsidR="002871DE" w:rsidRPr="00BC3E4B" w:rsidRDefault="002871DE" w:rsidP="00E64831">
      <w:pPr>
        <w:tabs>
          <w:tab w:val="left" w:pos="4980"/>
        </w:tabs>
        <w:ind w:left="720"/>
        <w:jc w:val="both"/>
        <w:rPr>
          <w:rFonts w:ascii="Calibri" w:hAnsi="Calibri"/>
          <w:sz w:val="22"/>
          <w:szCs w:val="22"/>
        </w:rPr>
      </w:pPr>
    </w:p>
    <w:p w:rsidR="00865AA6" w:rsidRDefault="00E212E4" w:rsidP="00E64831">
      <w:pPr>
        <w:pStyle w:val="StyleHeading1Nounderline"/>
        <w:tabs>
          <w:tab w:val="left" w:pos="4620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ACHIEVEMENTS: </w:t>
      </w:r>
      <w:r w:rsidR="00163238">
        <w:rPr>
          <w:rFonts w:ascii="Calibri" w:hAnsi="Calibri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865AA6">
        <w:rPr>
          <w:rFonts w:ascii="Calibri" w:hAnsi="Calibri"/>
          <w:sz w:val="24"/>
          <w:szCs w:val="24"/>
        </w:rPr>
        <w:t xml:space="preserve">                    </w:t>
      </w:r>
    </w:p>
    <w:p w:rsidR="00865AA6" w:rsidRDefault="00865AA6" w:rsidP="00865AA6">
      <w:pPr>
        <w:pStyle w:val="ListParagraph"/>
        <w:tabs>
          <w:tab w:val="left" w:pos="5340"/>
        </w:tabs>
        <w:jc w:val="both"/>
        <w:rPr>
          <w:rFonts w:ascii="Calibri" w:hAnsi="Calibri"/>
          <w:sz w:val="20"/>
          <w:szCs w:val="20"/>
        </w:rPr>
      </w:pPr>
    </w:p>
    <w:p w:rsidR="00A25C30" w:rsidRPr="00A25C30" w:rsidRDefault="00865AA6" w:rsidP="00865AA6">
      <w:pPr>
        <w:pStyle w:val="ListParagraph"/>
        <w:numPr>
          <w:ilvl w:val="0"/>
          <w:numId w:val="16"/>
        </w:numPr>
        <w:tabs>
          <w:tab w:val="left" w:pos="5340"/>
        </w:tabs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Certificate Of appreciation for outstanding performance in </w:t>
      </w:r>
      <w:r w:rsidRPr="00865AA6">
        <w:rPr>
          <w:rFonts w:ascii="Calibri" w:hAnsi="Calibri"/>
          <w:b/>
          <w:bCs/>
          <w:sz w:val="20"/>
          <w:szCs w:val="20"/>
        </w:rPr>
        <w:t>OPPO Mobiles</w:t>
      </w:r>
      <w:r>
        <w:rPr>
          <w:rFonts w:ascii="Calibri" w:hAnsi="Calibri"/>
          <w:sz w:val="20"/>
          <w:szCs w:val="20"/>
        </w:rPr>
        <w:t xml:space="preserve"> </w:t>
      </w:r>
      <w:r w:rsidRPr="00865AA6">
        <w:rPr>
          <w:rFonts w:ascii="Calibri" w:hAnsi="Calibri"/>
          <w:b/>
          <w:bCs/>
          <w:sz w:val="20"/>
          <w:szCs w:val="20"/>
        </w:rPr>
        <w:t>MU Pvt. Ltd</w:t>
      </w:r>
      <w:r>
        <w:rPr>
          <w:rFonts w:ascii="Calibri" w:hAnsi="Calibri"/>
          <w:sz w:val="20"/>
          <w:szCs w:val="20"/>
        </w:rPr>
        <w:t>. As Sales Trainee.</w:t>
      </w:r>
    </w:p>
    <w:p w:rsidR="00E212E4" w:rsidRPr="00865AA6" w:rsidRDefault="00163238" w:rsidP="00865AA6">
      <w:pPr>
        <w:pStyle w:val="ListParagraph"/>
        <w:numPr>
          <w:ilvl w:val="0"/>
          <w:numId w:val="12"/>
        </w:numPr>
        <w:tabs>
          <w:tab w:val="left" w:pos="5340"/>
        </w:tabs>
        <w:jc w:val="both"/>
        <w:rPr>
          <w:rFonts w:ascii="Calibri" w:hAnsi="Calibri"/>
          <w:sz w:val="20"/>
          <w:szCs w:val="20"/>
        </w:rPr>
      </w:pPr>
      <w:r w:rsidRPr="00840677">
        <w:rPr>
          <w:rFonts w:ascii="Calibri" w:hAnsi="Calibri"/>
          <w:b/>
          <w:bCs/>
          <w:sz w:val="20"/>
          <w:szCs w:val="20"/>
        </w:rPr>
        <w:t>Practical</w:t>
      </w:r>
      <w:r w:rsidR="00117C80" w:rsidRPr="00117C80">
        <w:rPr>
          <w:rFonts w:ascii="Calibri" w:hAnsi="Calibri"/>
          <w:sz w:val="20"/>
          <w:szCs w:val="20"/>
        </w:rPr>
        <w:t>/research training</w:t>
      </w:r>
      <w:r w:rsidR="00117C80">
        <w:rPr>
          <w:rFonts w:ascii="Calibri" w:hAnsi="Calibri"/>
          <w:sz w:val="20"/>
          <w:szCs w:val="20"/>
        </w:rPr>
        <w:t xml:space="preserve"> in </w:t>
      </w:r>
      <w:r w:rsidR="00117C80" w:rsidRPr="00840677">
        <w:rPr>
          <w:rFonts w:ascii="Calibri" w:hAnsi="Calibri"/>
          <w:b/>
          <w:bCs/>
          <w:sz w:val="20"/>
          <w:szCs w:val="20"/>
        </w:rPr>
        <w:t>Red-hat Linux</w:t>
      </w:r>
      <w:r w:rsidR="00117C80">
        <w:rPr>
          <w:rFonts w:ascii="Calibri" w:hAnsi="Calibri"/>
          <w:sz w:val="20"/>
          <w:szCs w:val="20"/>
        </w:rPr>
        <w:t xml:space="preserve"> </w:t>
      </w:r>
      <w:r w:rsidR="00117C80" w:rsidRPr="00117C80">
        <w:rPr>
          <w:rFonts w:ascii="Calibri" w:hAnsi="Calibri"/>
          <w:sz w:val="20"/>
          <w:szCs w:val="20"/>
        </w:rPr>
        <w:t xml:space="preserve">for </w:t>
      </w:r>
      <w:r w:rsidR="00117C80" w:rsidRPr="00840677">
        <w:rPr>
          <w:rFonts w:ascii="Calibri" w:hAnsi="Calibri"/>
          <w:sz w:val="20"/>
          <w:szCs w:val="20"/>
        </w:rPr>
        <w:t>RHCSA</w:t>
      </w:r>
      <w:r w:rsidR="00117C80" w:rsidRPr="00117C80">
        <w:rPr>
          <w:rFonts w:ascii="Calibri" w:hAnsi="Calibri"/>
          <w:sz w:val="20"/>
          <w:szCs w:val="20"/>
        </w:rPr>
        <w:t>(</w:t>
      </w:r>
      <w:r w:rsidR="009D2CB5" w:rsidRPr="00117C80">
        <w:rPr>
          <w:rFonts w:ascii="Calibri" w:hAnsi="Calibri"/>
          <w:sz w:val="20"/>
          <w:szCs w:val="20"/>
        </w:rPr>
        <w:t>Red-hat certified syst</w:t>
      </w:r>
      <w:r w:rsidR="00117C80" w:rsidRPr="00117C80">
        <w:rPr>
          <w:rFonts w:ascii="Calibri" w:hAnsi="Calibri"/>
          <w:sz w:val="20"/>
          <w:szCs w:val="20"/>
        </w:rPr>
        <w:t>em administration)</w:t>
      </w:r>
      <w:r w:rsidR="00117C80">
        <w:rPr>
          <w:rFonts w:ascii="Calibri" w:hAnsi="Calibri"/>
          <w:sz w:val="20"/>
          <w:szCs w:val="20"/>
        </w:rPr>
        <w:t xml:space="preserve"> and </w:t>
      </w:r>
      <w:r w:rsidR="00117C80" w:rsidRPr="00840677">
        <w:rPr>
          <w:rFonts w:ascii="Calibri" w:hAnsi="Calibri"/>
          <w:sz w:val="20"/>
          <w:szCs w:val="20"/>
        </w:rPr>
        <w:t>RHCSE</w:t>
      </w:r>
      <w:r w:rsidR="00117C80">
        <w:rPr>
          <w:rFonts w:ascii="Calibri" w:hAnsi="Calibri"/>
          <w:sz w:val="20"/>
          <w:szCs w:val="20"/>
        </w:rPr>
        <w:t xml:space="preserve">(Red-hat certified </w:t>
      </w:r>
      <w:r w:rsidR="00117C80" w:rsidRPr="00117C80">
        <w:rPr>
          <w:rFonts w:ascii="Calibri" w:hAnsi="Calibri"/>
          <w:sz w:val="20"/>
          <w:szCs w:val="20"/>
        </w:rPr>
        <w:t xml:space="preserve">system </w:t>
      </w:r>
      <w:r w:rsidR="00BE3774">
        <w:rPr>
          <w:rFonts w:ascii="Calibri" w:hAnsi="Calibri"/>
          <w:sz w:val="20"/>
          <w:szCs w:val="20"/>
        </w:rPr>
        <w:t>Engineer) at</w:t>
      </w:r>
      <w:r w:rsidR="00117C80">
        <w:rPr>
          <w:rFonts w:ascii="Calibri" w:hAnsi="Calibri"/>
          <w:sz w:val="20"/>
          <w:szCs w:val="20"/>
        </w:rPr>
        <w:t xml:space="preserve"> New Horizon </w:t>
      </w:r>
      <w:r w:rsidR="00A25C30">
        <w:rPr>
          <w:rFonts w:ascii="Calibri" w:hAnsi="Calibri"/>
          <w:sz w:val="20"/>
          <w:szCs w:val="20"/>
        </w:rPr>
        <w:t xml:space="preserve">CL </w:t>
      </w:r>
      <w:r w:rsidR="00840677">
        <w:rPr>
          <w:rFonts w:ascii="Calibri" w:hAnsi="Calibri"/>
          <w:sz w:val="20"/>
          <w:szCs w:val="20"/>
        </w:rPr>
        <w:t>Ltd., New Delhi, India.</w:t>
      </w:r>
      <w:r w:rsidR="00117C80" w:rsidRPr="00117C80">
        <w:rPr>
          <w:rFonts w:ascii="Calibri" w:hAnsi="Calibri"/>
          <w:sz w:val="20"/>
          <w:szCs w:val="20"/>
        </w:rPr>
        <w:t xml:space="preserve"> </w:t>
      </w:r>
      <w:r w:rsidRPr="00117C80">
        <w:rPr>
          <w:rFonts w:ascii="Calibri" w:hAnsi="Calibri"/>
          <w:sz w:val="20"/>
          <w:szCs w:val="20"/>
        </w:rPr>
        <w:t xml:space="preserve"> </w:t>
      </w:r>
    </w:p>
    <w:p w:rsidR="00E212E4" w:rsidRDefault="00E212E4" w:rsidP="00E64831">
      <w:pPr>
        <w:numPr>
          <w:ilvl w:val="0"/>
          <w:numId w:val="2"/>
        </w:numPr>
        <w:tabs>
          <w:tab w:val="left" w:pos="3180"/>
        </w:tabs>
        <w:jc w:val="both"/>
        <w:rPr>
          <w:rFonts w:ascii="Calibri" w:hAnsi="Calibri"/>
          <w:sz w:val="20"/>
          <w:szCs w:val="20"/>
        </w:rPr>
      </w:pPr>
      <w:r w:rsidRPr="00B336F2">
        <w:rPr>
          <w:rFonts w:ascii="Calibri" w:hAnsi="Calibri"/>
          <w:sz w:val="20"/>
          <w:szCs w:val="20"/>
        </w:rPr>
        <w:t xml:space="preserve">Participated in </w:t>
      </w:r>
      <w:r w:rsidRPr="00B336F2">
        <w:rPr>
          <w:rFonts w:ascii="Calibri" w:hAnsi="Calibri"/>
          <w:b/>
          <w:sz w:val="20"/>
          <w:szCs w:val="20"/>
        </w:rPr>
        <w:t>E.P.C.H</w:t>
      </w:r>
      <w:r w:rsidRPr="00B336F2">
        <w:rPr>
          <w:rFonts w:ascii="Calibri" w:hAnsi="Calibri"/>
          <w:sz w:val="20"/>
          <w:szCs w:val="20"/>
        </w:rPr>
        <w:t xml:space="preserve"> (Export Promotion Council for Handicrafts) as one of the Event Volunteer held in February 2011 at Indian Exposition Mart, Greater Noida (U.P).</w:t>
      </w:r>
    </w:p>
    <w:p w:rsidR="00B06AEE" w:rsidRPr="002871DE" w:rsidRDefault="00B06AEE" w:rsidP="00E64831">
      <w:pPr>
        <w:tabs>
          <w:tab w:val="left" w:pos="3180"/>
        </w:tabs>
        <w:ind w:left="720"/>
        <w:jc w:val="both"/>
        <w:rPr>
          <w:rFonts w:ascii="Calibri" w:hAnsi="Calibri"/>
          <w:sz w:val="22"/>
          <w:szCs w:val="22"/>
        </w:rPr>
      </w:pPr>
    </w:p>
    <w:p w:rsidR="00894FD7" w:rsidRPr="00865AA6" w:rsidRDefault="00441950" w:rsidP="00865AA6">
      <w:pPr>
        <w:pStyle w:val="StyleHeading1Nounderline"/>
        <w:tabs>
          <w:tab w:val="left" w:pos="2820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STRENGTHS</w:t>
      </w:r>
      <w:r w:rsidR="00B06AEE">
        <w:rPr>
          <w:rFonts w:ascii="Calibri" w:hAnsi="Calibri"/>
          <w:sz w:val="24"/>
          <w:szCs w:val="24"/>
        </w:rPr>
        <w:t xml:space="preserve">:                                                                                                                                                        </w:t>
      </w:r>
    </w:p>
    <w:p w:rsidR="00B06AEE" w:rsidRDefault="00441950" w:rsidP="00E64831">
      <w:pPr>
        <w:pStyle w:val="ListParagraph"/>
        <w:numPr>
          <w:ilvl w:val="0"/>
          <w:numId w:val="14"/>
        </w:numPr>
        <w:tabs>
          <w:tab w:val="left" w:pos="3180"/>
        </w:tabs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Adaptable and flexible in any environment.</w:t>
      </w:r>
    </w:p>
    <w:p w:rsidR="00B06AEE" w:rsidRDefault="00441950" w:rsidP="00E64831">
      <w:pPr>
        <w:pStyle w:val="ListParagraph"/>
        <w:numPr>
          <w:ilvl w:val="0"/>
          <w:numId w:val="14"/>
        </w:numPr>
        <w:tabs>
          <w:tab w:val="left" w:pos="3180"/>
        </w:tabs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Positive attitude.</w:t>
      </w:r>
    </w:p>
    <w:p w:rsidR="00B06AEE" w:rsidRDefault="00441950" w:rsidP="00E64831">
      <w:pPr>
        <w:pStyle w:val="ListParagraph"/>
        <w:numPr>
          <w:ilvl w:val="0"/>
          <w:numId w:val="14"/>
        </w:numPr>
        <w:tabs>
          <w:tab w:val="left" w:pos="3180"/>
        </w:tabs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Never give up in tough situations.</w:t>
      </w:r>
    </w:p>
    <w:p w:rsidR="00441950" w:rsidRDefault="00441950" w:rsidP="00E64831">
      <w:pPr>
        <w:pStyle w:val="ListParagraph"/>
        <w:numPr>
          <w:ilvl w:val="0"/>
          <w:numId w:val="14"/>
        </w:numPr>
        <w:tabs>
          <w:tab w:val="left" w:pos="3180"/>
        </w:tabs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Able to grasp things fast.</w:t>
      </w:r>
    </w:p>
    <w:p w:rsidR="00894FD7" w:rsidRPr="00894FD7" w:rsidRDefault="00894FD7" w:rsidP="00E64831">
      <w:pPr>
        <w:tabs>
          <w:tab w:val="left" w:pos="3180"/>
        </w:tabs>
        <w:jc w:val="both"/>
        <w:rPr>
          <w:rFonts w:ascii="Calibri" w:hAnsi="Calibri"/>
          <w:sz w:val="20"/>
          <w:szCs w:val="20"/>
        </w:rPr>
      </w:pPr>
    </w:p>
    <w:p w:rsidR="00894FD7" w:rsidRPr="00865AA6" w:rsidRDefault="00894FD7" w:rsidP="00865AA6">
      <w:pPr>
        <w:pStyle w:val="StyleHeading1Nounderline"/>
        <w:tabs>
          <w:tab w:val="left" w:pos="2820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HOBBIES:                                                                                                                                                        </w:t>
      </w:r>
    </w:p>
    <w:p w:rsidR="00894FD7" w:rsidRDefault="00894FD7" w:rsidP="00E64831">
      <w:pPr>
        <w:pStyle w:val="ListParagraph"/>
        <w:numPr>
          <w:ilvl w:val="0"/>
          <w:numId w:val="12"/>
        </w:numPr>
        <w:tabs>
          <w:tab w:val="left" w:pos="3180"/>
        </w:tabs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To Play chess</w:t>
      </w:r>
    </w:p>
    <w:p w:rsidR="00894FD7" w:rsidRDefault="00894FD7" w:rsidP="00E64831">
      <w:pPr>
        <w:pStyle w:val="ListParagraph"/>
        <w:numPr>
          <w:ilvl w:val="0"/>
          <w:numId w:val="12"/>
        </w:numPr>
        <w:tabs>
          <w:tab w:val="left" w:pos="3180"/>
        </w:tabs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Net Surfing</w:t>
      </w:r>
    </w:p>
    <w:p w:rsidR="00894FD7" w:rsidRPr="00894FD7" w:rsidRDefault="00894FD7" w:rsidP="00E64831">
      <w:pPr>
        <w:pStyle w:val="ListParagraph"/>
        <w:numPr>
          <w:ilvl w:val="0"/>
          <w:numId w:val="12"/>
        </w:numPr>
        <w:tabs>
          <w:tab w:val="left" w:pos="3180"/>
        </w:tabs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Watching and playing Cricket.</w:t>
      </w:r>
    </w:p>
    <w:p w:rsidR="00894FD7" w:rsidRPr="00894FD7" w:rsidRDefault="00894FD7" w:rsidP="00E64831">
      <w:pPr>
        <w:tabs>
          <w:tab w:val="left" w:pos="3180"/>
        </w:tabs>
        <w:jc w:val="both"/>
        <w:rPr>
          <w:rFonts w:ascii="Calibri" w:hAnsi="Calibri"/>
          <w:sz w:val="20"/>
          <w:szCs w:val="20"/>
        </w:rPr>
      </w:pPr>
    </w:p>
    <w:p w:rsidR="00A25C30" w:rsidRPr="00865AA6" w:rsidRDefault="00E212E4" w:rsidP="00865AA6">
      <w:pPr>
        <w:pStyle w:val="StyleHeading1Nounderline"/>
        <w:tabs>
          <w:tab w:val="left" w:pos="2820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PROFILE: </w:t>
      </w:r>
      <w:r w:rsidR="00A25C30">
        <w:rPr>
          <w:rFonts w:ascii="Calibri" w:hAnsi="Calibri"/>
          <w:sz w:val="24"/>
          <w:szCs w:val="24"/>
        </w:rPr>
        <w:t xml:space="preserve">                                                                                                                                                       </w:t>
      </w:r>
    </w:p>
    <w:p w:rsidR="002B2399" w:rsidRDefault="00E212E4" w:rsidP="00E64831">
      <w:pPr>
        <w:tabs>
          <w:tab w:val="left" w:pos="2820"/>
        </w:tabs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2"/>
          <w:szCs w:val="22"/>
        </w:rPr>
        <w:t xml:space="preserve">           </w:t>
      </w:r>
      <w:r w:rsidR="000E567E">
        <w:rPr>
          <w:rFonts w:ascii="Calibri" w:hAnsi="Calibri"/>
          <w:sz w:val="22"/>
          <w:szCs w:val="22"/>
        </w:rPr>
        <w:t xml:space="preserve">  </w:t>
      </w:r>
      <w:r w:rsidRPr="00B336F2">
        <w:rPr>
          <w:rFonts w:ascii="Calibri" w:hAnsi="Calibri"/>
          <w:sz w:val="20"/>
          <w:szCs w:val="20"/>
        </w:rPr>
        <w:t>Name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</w:t>
      </w:r>
      <w:r>
        <w:rPr>
          <w:rFonts w:ascii="Calibri" w:hAnsi="Calibri"/>
          <w:sz w:val="22"/>
          <w:szCs w:val="22"/>
        </w:rPr>
        <w:tab/>
      </w:r>
      <w:r w:rsidRPr="00B336F2">
        <w:rPr>
          <w:rFonts w:ascii="Calibri" w:hAnsi="Calibri"/>
          <w:sz w:val="20"/>
          <w:szCs w:val="20"/>
        </w:rPr>
        <w:t>Aquib Sira</w:t>
      </w:r>
      <w:r w:rsidR="002B2399">
        <w:rPr>
          <w:rFonts w:ascii="Calibri" w:hAnsi="Calibri"/>
          <w:sz w:val="20"/>
          <w:szCs w:val="20"/>
        </w:rPr>
        <w:t>j</w:t>
      </w:r>
    </w:p>
    <w:p w:rsidR="002B2399" w:rsidRDefault="002B2399" w:rsidP="00E64831">
      <w:pPr>
        <w:tabs>
          <w:tab w:val="left" w:pos="2820"/>
        </w:tabs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         Fathers Name</w:t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 w:rsidRPr="002B2399">
        <w:rPr>
          <w:rFonts w:ascii="Calibri" w:hAnsi="Calibri"/>
          <w:b/>
          <w:bCs/>
          <w:sz w:val="20"/>
          <w:szCs w:val="20"/>
        </w:rPr>
        <w:t>:</w:t>
      </w:r>
      <w:r>
        <w:rPr>
          <w:rFonts w:ascii="Calibri" w:hAnsi="Calibri"/>
          <w:sz w:val="20"/>
          <w:szCs w:val="20"/>
        </w:rPr>
        <w:t xml:space="preserve">               Sirajuddin</w:t>
      </w:r>
    </w:p>
    <w:p w:rsidR="00E212E4" w:rsidRPr="00355E7E" w:rsidRDefault="002B2399" w:rsidP="00E64831">
      <w:pPr>
        <w:tabs>
          <w:tab w:val="left" w:pos="2820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              Mothers Name     </w:t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 w:rsidRPr="002B2399">
        <w:rPr>
          <w:rFonts w:ascii="Calibri" w:hAnsi="Calibri"/>
          <w:b/>
          <w:bCs/>
          <w:sz w:val="20"/>
          <w:szCs w:val="20"/>
        </w:rPr>
        <w:t>:</w:t>
      </w:r>
      <w:r>
        <w:rPr>
          <w:rFonts w:ascii="Calibri" w:hAnsi="Calibri"/>
          <w:sz w:val="20"/>
          <w:szCs w:val="20"/>
        </w:rPr>
        <w:t xml:space="preserve">               Salma Siraj</w:t>
      </w:r>
      <w:r w:rsidR="003A321D">
        <w:rPr>
          <w:rFonts w:ascii="Calibri" w:hAnsi="Calibri"/>
          <w:sz w:val="20"/>
          <w:szCs w:val="20"/>
        </w:rPr>
        <w:t xml:space="preserve">                                   </w:t>
      </w:r>
      <w:r w:rsidR="003A321D">
        <w:rPr>
          <w:rFonts w:ascii="Calibri" w:hAnsi="Calibri"/>
          <w:sz w:val="22"/>
          <w:szCs w:val="22"/>
        </w:rPr>
        <w:t xml:space="preserve">                  </w:t>
      </w:r>
      <w:r w:rsidR="00184932">
        <w:rPr>
          <w:rFonts w:ascii="Calibri" w:hAnsi="Calibri"/>
          <w:sz w:val="20"/>
          <w:szCs w:val="20"/>
        </w:rPr>
        <w:t xml:space="preserve">                     </w:t>
      </w:r>
      <w:r w:rsidR="003A321D">
        <w:rPr>
          <w:rFonts w:ascii="Calibri" w:hAnsi="Calibri"/>
          <w:sz w:val="22"/>
          <w:szCs w:val="22"/>
        </w:rPr>
        <w:t xml:space="preserve">                     </w:t>
      </w:r>
    </w:p>
    <w:p w:rsidR="00E212E4" w:rsidRDefault="00E212E4" w:rsidP="00E64831">
      <w:pPr>
        <w:ind w:right="-97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</w:t>
      </w:r>
      <w:r w:rsidR="000E567E">
        <w:rPr>
          <w:rFonts w:ascii="Calibri" w:hAnsi="Calibri"/>
          <w:sz w:val="22"/>
          <w:szCs w:val="22"/>
        </w:rPr>
        <w:t xml:space="preserve"> </w:t>
      </w:r>
      <w:r w:rsidRPr="00B336F2">
        <w:rPr>
          <w:rFonts w:ascii="Calibri" w:hAnsi="Calibri"/>
          <w:sz w:val="20"/>
          <w:szCs w:val="20"/>
        </w:rPr>
        <w:t>D</w:t>
      </w:r>
      <w:r w:rsidR="004B6539" w:rsidRPr="00B336F2">
        <w:rPr>
          <w:rFonts w:ascii="Calibri" w:hAnsi="Calibri"/>
          <w:sz w:val="20"/>
          <w:szCs w:val="20"/>
        </w:rPr>
        <w:t>ate of Birth</w:t>
      </w:r>
      <w:r w:rsidR="004B6539">
        <w:rPr>
          <w:rFonts w:ascii="Calibri" w:hAnsi="Calibri"/>
          <w:sz w:val="22"/>
          <w:szCs w:val="22"/>
        </w:rPr>
        <w:tab/>
      </w:r>
      <w:r w:rsidR="004B6539">
        <w:rPr>
          <w:rFonts w:ascii="Calibri" w:hAnsi="Calibri"/>
          <w:sz w:val="22"/>
          <w:szCs w:val="22"/>
        </w:rPr>
        <w:tab/>
        <w:t>:</w:t>
      </w:r>
      <w:r w:rsidR="004B6539">
        <w:rPr>
          <w:rFonts w:ascii="Calibri" w:hAnsi="Calibri"/>
          <w:sz w:val="22"/>
          <w:szCs w:val="22"/>
        </w:rPr>
        <w:tab/>
      </w:r>
      <w:r w:rsidR="004B6539" w:rsidRPr="00B336F2">
        <w:rPr>
          <w:rFonts w:ascii="Calibri" w:hAnsi="Calibri"/>
          <w:sz w:val="20"/>
          <w:szCs w:val="20"/>
        </w:rPr>
        <w:t>07</w:t>
      </w:r>
      <w:r w:rsidR="00750406" w:rsidRPr="00B336F2">
        <w:rPr>
          <w:rFonts w:ascii="Calibri" w:hAnsi="Calibri"/>
          <w:sz w:val="20"/>
          <w:szCs w:val="20"/>
        </w:rPr>
        <w:t xml:space="preserve"> October, 198</w:t>
      </w:r>
      <w:r w:rsidR="00F23787">
        <w:rPr>
          <w:rFonts w:ascii="Calibri" w:hAnsi="Calibri"/>
          <w:sz w:val="20"/>
          <w:szCs w:val="20"/>
        </w:rPr>
        <w:t>8</w:t>
      </w:r>
    </w:p>
    <w:p w:rsidR="00A25C30" w:rsidRDefault="00E212E4" w:rsidP="00E64831">
      <w:pPr>
        <w:tabs>
          <w:tab w:val="left" w:pos="2460"/>
        </w:tabs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2"/>
          <w:szCs w:val="22"/>
        </w:rPr>
        <w:t xml:space="preserve">          </w:t>
      </w:r>
      <w:r w:rsidR="000E567E">
        <w:rPr>
          <w:rFonts w:ascii="Calibri" w:hAnsi="Calibri"/>
          <w:sz w:val="22"/>
          <w:szCs w:val="22"/>
        </w:rPr>
        <w:t xml:space="preserve">  </w:t>
      </w:r>
      <w:r>
        <w:rPr>
          <w:rFonts w:ascii="Calibri" w:hAnsi="Calibri"/>
          <w:sz w:val="22"/>
          <w:szCs w:val="22"/>
        </w:rPr>
        <w:t xml:space="preserve"> </w:t>
      </w:r>
      <w:r w:rsidRPr="00B336F2">
        <w:rPr>
          <w:rFonts w:ascii="Calibri" w:hAnsi="Calibri"/>
          <w:sz w:val="20"/>
          <w:szCs w:val="20"/>
        </w:rPr>
        <w:t>Nationality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</w:t>
      </w:r>
      <w:r>
        <w:rPr>
          <w:rFonts w:ascii="Calibri" w:hAnsi="Calibri"/>
          <w:sz w:val="22"/>
          <w:szCs w:val="22"/>
        </w:rPr>
        <w:tab/>
      </w:r>
      <w:r w:rsidRPr="00B336F2">
        <w:rPr>
          <w:rFonts w:ascii="Calibri" w:hAnsi="Calibri"/>
          <w:sz w:val="20"/>
          <w:szCs w:val="20"/>
        </w:rPr>
        <w:t>Indian</w:t>
      </w:r>
    </w:p>
    <w:p w:rsidR="005E4D07" w:rsidRPr="002B2399" w:rsidRDefault="000E567E" w:rsidP="00E64831">
      <w:pPr>
        <w:tabs>
          <w:tab w:val="left" w:pos="2460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</w:t>
      </w:r>
      <w:r w:rsidR="00E212E4">
        <w:rPr>
          <w:rFonts w:ascii="Calibri" w:hAnsi="Calibri"/>
          <w:sz w:val="22"/>
          <w:szCs w:val="22"/>
        </w:rPr>
        <w:t xml:space="preserve"> </w:t>
      </w:r>
      <w:r w:rsidR="00E212E4" w:rsidRPr="00B336F2">
        <w:rPr>
          <w:rFonts w:ascii="Calibri" w:hAnsi="Calibri"/>
          <w:sz w:val="20"/>
          <w:szCs w:val="20"/>
        </w:rPr>
        <w:t>Languages Known</w:t>
      </w:r>
      <w:r w:rsidR="00E212E4">
        <w:rPr>
          <w:rFonts w:ascii="Calibri" w:hAnsi="Calibri"/>
          <w:sz w:val="22"/>
          <w:szCs w:val="22"/>
        </w:rPr>
        <w:t xml:space="preserve">    </w:t>
      </w:r>
      <w:r w:rsidR="00B336F2">
        <w:rPr>
          <w:rFonts w:ascii="Calibri" w:hAnsi="Calibri"/>
          <w:sz w:val="22"/>
          <w:szCs w:val="22"/>
        </w:rPr>
        <w:t xml:space="preserve">   </w:t>
      </w:r>
      <w:r w:rsidR="00E212E4">
        <w:rPr>
          <w:rFonts w:ascii="Calibri" w:hAnsi="Calibri"/>
          <w:sz w:val="22"/>
          <w:szCs w:val="22"/>
        </w:rPr>
        <w:t xml:space="preserve">  </w:t>
      </w:r>
      <w:r w:rsidR="00E212E4">
        <w:rPr>
          <w:rFonts w:ascii="Calibri" w:hAnsi="Calibri"/>
          <w:sz w:val="22"/>
          <w:szCs w:val="22"/>
        </w:rPr>
        <w:tab/>
        <w:t>:</w:t>
      </w:r>
      <w:r w:rsidR="00BC3E4B">
        <w:rPr>
          <w:rFonts w:ascii="Calibri" w:hAnsi="Calibri"/>
          <w:sz w:val="22"/>
          <w:szCs w:val="22"/>
        </w:rPr>
        <w:tab/>
      </w:r>
      <w:r w:rsidR="007B02C3">
        <w:rPr>
          <w:rFonts w:ascii="Calibri" w:hAnsi="Calibri"/>
          <w:sz w:val="20"/>
          <w:szCs w:val="20"/>
        </w:rPr>
        <w:t>English, Hindi</w:t>
      </w:r>
      <w:r w:rsidR="00E212E4" w:rsidRPr="00B336F2">
        <w:rPr>
          <w:rFonts w:ascii="Calibri" w:hAnsi="Calibri"/>
          <w:sz w:val="20"/>
          <w:szCs w:val="20"/>
        </w:rPr>
        <w:t xml:space="preserve">  </w:t>
      </w:r>
      <w:r w:rsidR="00E212E4" w:rsidRPr="00B336F2">
        <w:rPr>
          <w:rFonts w:ascii="Calibri" w:hAnsi="Calibri"/>
          <w:bCs/>
          <w:sz w:val="20"/>
          <w:szCs w:val="20"/>
        </w:rPr>
        <w:t xml:space="preserve">                       </w:t>
      </w:r>
    </w:p>
    <w:p w:rsidR="005641DF" w:rsidRPr="00865AA6" w:rsidRDefault="00E212E4" w:rsidP="00865AA6">
      <w:pPr>
        <w:jc w:val="both"/>
        <w:rPr>
          <w:rFonts w:ascii="Calibri" w:hAnsi="Calibri"/>
          <w:sz w:val="20"/>
          <w:szCs w:val="20"/>
        </w:rPr>
      </w:pPr>
      <w:r w:rsidRPr="00B336F2">
        <w:rPr>
          <w:rFonts w:ascii="Calibri" w:hAnsi="Calibri"/>
          <w:bCs/>
          <w:sz w:val="20"/>
          <w:szCs w:val="20"/>
        </w:rPr>
        <w:t xml:space="preserve">                                            </w:t>
      </w:r>
      <w:r w:rsidRPr="00B336F2">
        <w:rPr>
          <w:rFonts w:ascii="Calibri" w:hAnsi="Calibri"/>
          <w:sz w:val="20"/>
          <w:szCs w:val="20"/>
        </w:rPr>
        <w:t xml:space="preserve">              </w:t>
      </w:r>
    </w:p>
    <w:p w:rsidR="00E212E4" w:rsidRDefault="00E212E4" w:rsidP="00E64831">
      <w:pPr>
        <w:pStyle w:val="Footer"/>
        <w:jc w:val="both"/>
        <w:rPr>
          <w:rFonts w:ascii="Calibri" w:hAnsi="Calibri"/>
          <w:b/>
          <w:caps/>
          <w:color w:val="000000"/>
          <w:sz w:val="24"/>
          <w:u w:val="single"/>
          <w:lang w:val="en-US"/>
        </w:rPr>
      </w:pPr>
      <w:r>
        <w:rPr>
          <w:rFonts w:ascii="Calibri" w:hAnsi="Calibri"/>
          <w:b/>
          <w:caps/>
          <w:color w:val="000000"/>
          <w:sz w:val="24"/>
          <w:u w:val="single"/>
          <w:lang w:val="en-US"/>
        </w:rPr>
        <w:t>DECLARATION</w:t>
      </w:r>
    </w:p>
    <w:p w:rsidR="00E212E4" w:rsidRDefault="00E212E4" w:rsidP="00E64831">
      <w:pPr>
        <w:jc w:val="both"/>
        <w:rPr>
          <w:rFonts w:ascii="Calibri" w:hAnsi="Calibri"/>
          <w:sz w:val="22"/>
          <w:szCs w:val="22"/>
        </w:rPr>
      </w:pPr>
      <w:r w:rsidRPr="00F80B21">
        <w:rPr>
          <w:rFonts w:ascii="Calibri" w:hAnsi="Calibri"/>
          <w:sz w:val="20"/>
          <w:szCs w:val="20"/>
        </w:rPr>
        <w:t>I hereby confirm that all the information provided above is correct up to my knowledge and I am fully responsible for all the details provided above</w:t>
      </w:r>
      <w:r>
        <w:rPr>
          <w:rFonts w:ascii="Calibri" w:hAnsi="Calibri"/>
          <w:sz w:val="22"/>
          <w:szCs w:val="22"/>
        </w:rPr>
        <w:t>.</w:t>
      </w:r>
    </w:p>
    <w:p w:rsidR="00E212E4" w:rsidRDefault="00E212E4" w:rsidP="00E64831">
      <w:pPr>
        <w:pStyle w:val="Footer"/>
        <w:jc w:val="both"/>
        <w:rPr>
          <w:rFonts w:ascii="Calibri" w:hAnsi="Calibri"/>
          <w:i/>
          <w:color w:val="800000"/>
          <w:szCs w:val="22"/>
        </w:rPr>
      </w:pPr>
    </w:p>
    <w:p w:rsidR="00E212E4" w:rsidRPr="00F22ADF" w:rsidRDefault="00966C97" w:rsidP="00E64831">
      <w:pPr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  <w:r w:rsidR="00BC3E4B">
        <w:rPr>
          <w:rFonts w:ascii="Calibri" w:hAnsi="Calibri"/>
          <w:b/>
          <w:bCs/>
          <w:sz w:val="22"/>
          <w:szCs w:val="22"/>
        </w:rPr>
        <w:t>AQUIB SIRAJ</w:t>
      </w:r>
      <w:r w:rsidR="00E212E4">
        <w:rPr>
          <w:rFonts w:ascii="Calibri" w:hAnsi="Calibri"/>
          <w:sz w:val="22"/>
          <w:szCs w:val="22"/>
        </w:rPr>
        <w:t xml:space="preserve">       </w:t>
      </w:r>
      <w:r w:rsidR="00E212E4">
        <w:rPr>
          <w:rFonts w:ascii="Calibri" w:hAnsi="Calibri"/>
          <w:sz w:val="22"/>
          <w:szCs w:val="22"/>
        </w:rPr>
        <w:tab/>
      </w:r>
      <w:r w:rsidR="00E212E4">
        <w:rPr>
          <w:rFonts w:ascii="Calibri" w:hAnsi="Calibri"/>
          <w:sz w:val="22"/>
          <w:szCs w:val="22"/>
        </w:rPr>
        <w:tab/>
        <w:t xml:space="preserve">  </w:t>
      </w:r>
      <w:r w:rsidR="00E212E4">
        <w:rPr>
          <w:rFonts w:ascii="Calibri" w:hAnsi="Calibri"/>
          <w:sz w:val="22"/>
          <w:szCs w:val="22"/>
        </w:rPr>
        <w:tab/>
      </w:r>
      <w:r w:rsidR="00E212E4">
        <w:rPr>
          <w:rFonts w:ascii="Calibri" w:hAnsi="Calibri"/>
          <w:sz w:val="22"/>
          <w:szCs w:val="22"/>
        </w:rPr>
        <w:tab/>
        <w:t>Date</w:t>
      </w:r>
      <w:r w:rsidR="00B06AEE">
        <w:rPr>
          <w:rFonts w:ascii="Calibri" w:hAnsi="Calibri"/>
          <w:sz w:val="22"/>
          <w:szCs w:val="22"/>
        </w:rPr>
        <w:t xml:space="preserve">: </w:t>
      </w:r>
      <w:r w:rsidR="002B2399">
        <w:rPr>
          <w:rFonts w:ascii="Calibri" w:hAnsi="Calibri"/>
          <w:sz w:val="22"/>
          <w:szCs w:val="22"/>
        </w:rPr>
        <w:t xml:space="preserve">                   </w:t>
      </w:r>
      <w:r w:rsidR="002B2399">
        <w:rPr>
          <w:rFonts w:ascii="Calibri" w:hAnsi="Calibri"/>
          <w:sz w:val="22"/>
          <w:szCs w:val="22"/>
        </w:rPr>
        <w:tab/>
      </w:r>
      <w:r w:rsidR="002B2399">
        <w:rPr>
          <w:rFonts w:ascii="Calibri" w:hAnsi="Calibri"/>
          <w:sz w:val="22"/>
          <w:szCs w:val="22"/>
        </w:rPr>
        <w:tab/>
      </w:r>
      <w:r w:rsidR="002B2399">
        <w:rPr>
          <w:rFonts w:ascii="Calibri" w:hAnsi="Calibri"/>
          <w:sz w:val="22"/>
          <w:szCs w:val="22"/>
        </w:rPr>
        <w:tab/>
      </w:r>
      <w:r w:rsidR="00E212E4">
        <w:rPr>
          <w:rFonts w:ascii="Calibri" w:hAnsi="Calibri"/>
          <w:sz w:val="22"/>
          <w:szCs w:val="22"/>
        </w:rPr>
        <w:t xml:space="preserve">Place:  </w:t>
      </w:r>
      <w:r w:rsidR="00F22ADF">
        <w:rPr>
          <w:rFonts w:ascii="Calibri" w:hAnsi="Calibri"/>
          <w:sz w:val="22"/>
          <w:szCs w:val="22"/>
        </w:rPr>
        <w:t xml:space="preserve">          </w:t>
      </w:r>
      <w:r w:rsidR="00E212E4">
        <w:rPr>
          <w:rFonts w:ascii="Calibri" w:hAnsi="Calibri"/>
          <w:sz w:val="22"/>
          <w:szCs w:val="22"/>
        </w:rPr>
        <w:t xml:space="preserve">                   </w:t>
      </w:r>
      <w:r w:rsidR="00F22ADF">
        <w:rPr>
          <w:rFonts w:ascii="Calibri" w:hAnsi="Calibri"/>
          <w:sz w:val="22"/>
          <w:szCs w:val="22"/>
        </w:rPr>
        <w:t xml:space="preserve">                           </w:t>
      </w:r>
    </w:p>
    <w:sectPr w:rsidR="00E212E4" w:rsidRPr="00F22ADF" w:rsidSect="00645711">
      <w:footnotePr>
        <w:pos w:val="beneathText"/>
      </w:footnotePr>
      <w:pgSz w:w="11905" w:h="16837"/>
      <w:pgMar w:top="432" w:right="1008" w:bottom="432" w:left="1008" w:header="720" w:footer="720" w:gutter="0"/>
      <w:pgBorders w:offsetFrom="page">
        <w:left w:val="dotted" w:sz="2" w:space="24" w:color="auto"/>
        <w:bottom w:val="dotted" w:sz="2" w:space="24" w:color="auto"/>
        <w:right w:val="dotted" w:sz="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4"/>
    <w:multiLevelType w:val="singleLevel"/>
    <w:tmpl w:val="00000004"/>
    <w:name w:val="WW8Num4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5"/>
    <w:multiLevelType w:val="singleLevel"/>
    <w:tmpl w:val="00000005"/>
    <w:name w:val="WW8Num5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>
    <w:nsid w:val="00000006"/>
    <w:multiLevelType w:val="singleLevel"/>
    <w:tmpl w:val="00000006"/>
    <w:name w:val="WW8Num6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>
    <w:nsid w:val="00000007"/>
    <w:multiLevelType w:val="singleLevel"/>
    <w:tmpl w:val="00000007"/>
    <w:name w:val="WW8Num10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>
    <w:nsid w:val="1A3D3DCF"/>
    <w:multiLevelType w:val="hybridMultilevel"/>
    <w:tmpl w:val="D880427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39F2593"/>
    <w:multiLevelType w:val="hybridMultilevel"/>
    <w:tmpl w:val="47281D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A62945"/>
    <w:multiLevelType w:val="hybridMultilevel"/>
    <w:tmpl w:val="EC96C444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70A0CBB"/>
    <w:multiLevelType w:val="hybridMultilevel"/>
    <w:tmpl w:val="1BFAAF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B10524"/>
    <w:multiLevelType w:val="hybridMultilevel"/>
    <w:tmpl w:val="AA1A21A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A271F1"/>
    <w:multiLevelType w:val="hybridMultilevel"/>
    <w:tmpl w:val="B61CD59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C97133"/>
    <w:multiLevelType w:val="hybridMultilevel"/>
    <w:tmpl w:val="1A5CC06E"/>
    <w:lvl w:ilvl="0" w:tplc="3E361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BF2755"/>
    <w:multiLevelType w:val="hybridMultilevel"/>
    <w:tmpl w:val="4A1C974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157F71"/>
    <w:multiLevelType w:val="hybridMultilevel"/>
    <w:tmpl w:val="E76CC7E8"/>
    <w:lvl w:ilvl="0" w:tplc="4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>
    <w:nsid w:val="64A01CE9"/>
    <w:multiLevelType w:val="hybridMultilevel"/>
    <w:tmpl w:val="80C0BE9E"/>
    <w:lvl w:ilvl="0" w:tplc="4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>
    <w:nsid w:val="65BB7761"/>
    <w:multiLevelType w:val="hybridMultilevel"/>
    <w:tmpl w:val="2786C63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23322D"/>
    <w:multiLevelType w:val="hybridMultilevel"/>
    <w:tmpl w:val="57C80A5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8">
    <w:nsid w:val="77DB6D6E"/>
    <w:multiLevelType w:val="hybridMultilevel"/>
    <w:tmpl w:val="B296DC4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957438A"/>
    <w:multiLevelType w:val="hybridMultilevel"/>
    <w:tmpl w:val="8D78CB1C"/>
    <w:lvl w:ilvl="0" w:tplc="00000003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0B1564"/>
    <w:multiLevelType w:val="hybridMultilevel"/>
    <w:tmpl w:val="E86AB28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FF23B6C"/>
    <w:multiLevelType w:val="hybridMultilevel"/>
    <w:tmpl w:val="C18C9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7"/>
  </w:num>
  <w:num w:numId="8">
    <w:abstractNumId w:val="21"/>
  </w:num>
  <w:num w:numId="9">
    <w:abstractNumId w:val="8"/>
  </w:num>
  <w:num w:numId="10">
    <w:abstractNumId w:val="16"/>
  </w:num>
  <w:num w:numId="11">
    <w:abstractNumId w:val="12"/>
  </w:num>
  <w:num w:numId="12">
    <w:abstractNumId w:val="11"/>
  </w:num>
  <w:num w:numId="13">
    <w:abstractNumId w:val="14"/>
  </w:num>
  <w:num w:numId="14">
    <w:abstractNumId w:val="19"/>
  </w:num>
  <w:num w:numId="15">
    <w:abstractNumId w:val="18"/>
  </w:num>
  <w:num w:numId="16">
    <w:abstractNumId w:val="20"/>
  </w:num>
  <w:num w:numId="17">
    <w:abstractNumId w:val="7"/>
  </w:num>
  <w:num w:numId="18">
    <w:abstractNumId w:val="6"/>
  </w:num>
  <w:num w:numId="19">
    <w:abstractNumId w:val="9"/>
  </w:num>
  <w:num w:numId="20">
    <w:abstractNumId w:val="10"/>
  </w:num>
  <w:num w:numId="21">
    <w:abstractNumId w:val="13"/>
  </w:num>
  <w:num w:numId="2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3F01"/>
  <w:defaultTabStop w:val="720"/>
  <w:characterSpacingControl w:val="doNotCompress"/>
  <w:footnotePr>
    <w:pos w:val="beneathText"/>
  </w:footnotePr>
  <w:compat/>
  <w:rsids>
    <w:rsidRoot w:val="00E212E4"/>
    <w:rsid w:val="000044C9"/>
    <w:rsid w:val="00007839"/>
    <w:rsid w:val="000437F9"/>
    <w:rsid w:val="00047508"/>
    <w:rsid w:val="000713A8"/>
    <w:rsid w:val="00084AC5"/>
    <w:rsid w:val="00087BBA"/>
    <w:rsid w:val="0009253B"/>
    <w:rsid w:val="000B3108"/>
    <w:rsid w:val="000C1F3A"/>
    <w:rsid w:val="000C6438"/>
    <w:rsid w:val="000C740B"/>
    <w:rsid w:val="000E13AD"/>
    <w:rsid w:val="000E567E"/>
    <w:rsid w:val="00104754"/>
    <w:rsid w:val="00117C80"/>
    <w:rsid w:val="00126488"/>
    <w:rsid w:val="001358C5"/>
    <w:rsid w:val="00153DFF"/>
    <w:rsid w:val="001551CC"/>
    <w:rsid w:val="00163238"/>
    <w:rsid w:val="00184932"/>
    <w:rsid w:val="0019041E"/>
    <w:rsid w:val="001B42D8"/>
    <w:rsid w:val="001B7051"/>
    <w:rsid w:val="001C0251"/>
    <w:rsid w:val="001C177D"/>
    <w:rsid w:val="001C4206"/>
    <w:rsid w:val="001D7CDB"/>
    <w:rsid w:val="001E3C82"/>
    <w:rsid w:val="001E64C0"/>
    <w:rsid w:val="001F7426"/>
    <w:rsid w:val="002074A9"/>
    <w:rsid w:val="00213CCC"/>
    <w:rsid w:val="002171ED"/>
    <w:rsid w:val="002175DF"/>
    <w:rsid w:val="002356FC"/>
    <w:rsid w:val="002871DE"/>
    <w:rsid w:val="002A0C13"/>
    <w:rsid w:val="002A3B6B"/>
    <w:rsid w:val="002B2399"/>
    <w:rsid w:val="002B709B"/>
    <w:rsid w:val="003021E6"/>
    <w:rsid w:val="003048C0"/>
    <w:rsid w:val="003150DD"/>
    <w:rsid w:val="0031752D"/>
    <w:rsid w:val="003535C0"/>
    <w:rsid w:val="00355E7E"/>
    <w:rsid w:val="00356CC1"/>
    <w:rsid w:val="003604B7"/>
    <w:rsid w:val="00366557"/>
    <w:rsid w:val="003A321D"/>
    <w:rsid w:val="003A6B01"/>
    <w:rsid w:val="003E0F82"/>
    <w:rsid w:val="003E6C84"/>
    <w:rsid w:val="00403786"/>
    <w:rsid w:val="00406AFB"/>
    <w:rsid w:val="004232F5"/>
    <w:rsid w:val="00441950"/>
    <w:rsid w:val="00445A55"/>
    <w:rsid w:val="004472C5"/>
    <w:rsid w:val="00452715"/>
    <w:rsid w:val="00466466"/>
    <w:rsid w:val="00472D33"/>
    <w:rsid w:val="004970A2"/>
    <w:rsid w:val="004B6539"/>
    <w:rsid w:val="004C34E7"/>
    <w:rsid w:val="004C4997"/>
    <w:rsid w:val="004C6991"/>
    <w:rsid w:val="004E24C9"/>
    <w:rsid w:val="004F35DF"/>
    <w:rsid w:val="004F3958"/>
    <w:rsid w:val="00500359"/>
    <w:rsid w:val="005231E9"/>
    <w:rsid w:val="00556D07"/>
    <w:rsid w:val="005641DF"/>
    <w:rsid w:val="005A549E"/>
    <w:rsid w:val="005B0DDC"/>
    <w:rsid w:val="005D162B"/>
    <w:rsid w:val="005E4D07"/>
    <w:rsid w:val="00622885"/>
    <w:rsid w:val="006360CA"/>
    <w:rsid w:val="00642210"/>
    <w:rsid w:val="00645711"/>
    <w:rsid w:val="006505E8"/>
    <w:rsid w:val="0066591E"/>
    <w:rsid w:val="00696CAD"/>
    <w:rsid w:val="00697943"/>
    <w:rsid w:val="006B70E3"/>
    <w:rsid w:val="006C41AF"/>
    <w:rsid w:val="006D4473"/>
    <w:rsid w:val="006D7D1D"/>
    <w:rsid w:val="006E341F"/>
    <w:rsid w:val="00710F97"/>
    <w:rsid w:val="00714510"/>
    <w:rsid w:val="007226A4"/>
    <w:rsid w:val="007248C1"/>
    <w:rsid w:val="00741CE7"/>
    <w:rsid w:val="00750406"/>
    <w:rsid w:val="00777190"/>
    <w:rsid w:val="007A4F77"/>
    <w:rsid w:val="007B02C3"/>
    <w:rsid w:val="007F08C3"/>
    <w:rsid w:val="007F28F1"/>
    <w:rsid w:val="007F4FF8"/>
    <w:rsid w:val="008327D9"/>
    <w:rsid w:val="00840677"/>
    <w:rsid w:val="00844A8A"/>
    <w:rsid w:val="00865AA6"/>
    <w:rsid w:val="0088371A"/>
    <w:rsid w:val="00884052"/>
    <w:rsid w:val="00886808"/>
    <w:rsid w:val="00892B07"/>
    <w:rsid w:val="00894FD7"/>
    <w:rsid w:val="008C7E47"/>
    <w:rsid w:val="008D0AC5"/>
    <w:rsid w:val="00900AFC"/>
    <w:rsid w:val="00966C97"/>
    <w:rsid w:val="00974DE1"/>
    <w:rsid w:val="0099070E"/>
    <w:rsid w:val="00996883"/>
    <w:rsid w:val="009B2D1D"/>
    <w:rsid w:val="009D2CB5"/>
    <w:rsid w:val="009D7BF7"/>
    <w:rsid w:val="009E4378"/>
    <w:rsid w:val="00A25C30"/>
    <w:rsid w:val="00A41414"/>
    <w:rsid w:val="00A72EE1"/>
    <w:rsid w:val="00AA4334"/>
    <w:rsid w:val="00AA6AA6"/>
    <w:rsid w:val="00AB5BA2"/>
    <w:rsid w:val="00AC686C"/>
    <w:rsid w:val="00AD3788"/>
    <w:rsid w:val="00AF7977"/>
    <w:rsid w:val="00B06AEE"/>
    <w:rsid w:val="00B22F87"/>
    <w:rsid w:val="00B336F2"/>
    <w:rsid w:val="00B54BE1"/>
    <w:rsid w:val="00B605F2"/>
    <w:rsid w:val="00B72CE2"/>
    <w:rsid w:val="00B81B3F"/>
    <w:rsid w:val="00B83935"/>
    <w:rsid w:val="00B91BCB"/>
    <w:rsid w:val="00B92669"/>
    <w:rsid w:val="00BB54C0"/>
    <w:rsid w:val="00BC05B9"/>
    <w:rsid w:val="00BC3E4B"/>
    <w:rsid w:val="00BE3774"/>
    <w:rsid w:val="00C038C7"/>
    <w:rsid w:val="00C4771B"/>
    <w:rsid w:val="00C8384A"/>
    <w:rsid w:val="00C87E18"/>
    <w:rsid w:val="00CB3747"/>
    <w:rsid w:val="00CC73CA"/>
    <w:rsid w:val="00CD6ED4"/>
    <w:rsid w:val="00CF206B"/>
    <w:rsid w:val="00CF38F9"/>
    <w:rsid w:val="00D23F61"/>
    <w:rsid w:val="00D2495C"/>
    <w:rsid w:val="00D32949"/>
    <w:rsid w:val="00D423BE"/>
    <w:rsid w:val="00D846C9"/>
    <w:rsid w:val="00DA6E57"/>
    <w:rsid w:val="00DC39C0"/>
    <w:rsid w:val="00DC7FF8"/>
    <w:rsid w:val="00DD6D74"/>
    <w:rsid w:val="00DF2170"/>
    <w:rsid w:val="00DF3C58"/>
    <w:rsid w:val="00E163FA"/>
    <w:rsid w:val="00E212E4"/>
    <w:rsid w:val="00E53E43"/>
    <w:rsid w:val="00E6288E"/>
    <w:rsid w:val="00E64831"/>
    <w:rsid w:val="00E73A25"/>
    <w:rsid w:val="00E9106D"/>
    <w:rsid w:val="00EB4C1E"/>
    <w:rsid w:val="00EE593A"/>
    <w:rsid w:val="00EF642D"/>
    <w:rsid w:val="00F116BC"/>
    <w:rsid w:val="00F22ADF"/>
    <w:rsid w:val="00F23787"/>
    <w:rsid w:val="00F53EDF"/>
    <w:rsid w:val="00F6264B"/>
    <w:rsid w:val="00F6355C"/>
    <w:rsid w:val="00F80B21"/>
    <w:rsid w:val="00F948AE"/>
    <w:rsid w:val="00FB00EA"/>
    <w:rsid w:val="00FC0686"/>
    <w:rsid w:val="00FF25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SG" w:eastAsia="en-SG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12E4"/>
    <w:pPr>
      <w:suppressAutoHyphens/>
    </w:pPr>
    <w:rPr>
      <w:sz w:val="24"/>
      <w:szCs w:val="24"/>
      <w:lang w:val="en-US" w:eastAsia="ar-SA" w:bidi="ar-SA"/>
    </w:rPr>
  </w:style>
  <w:style w:type="paragraph" w:styleId="Heading1">
    <w:name w:val="heading 1"/>
    <w:basedOn w:val="Normal"/>
    <w:next w:val="Normal"/>
    <w:link w:val="Heading1Char"/>
    <w:qFormat/>
    <w:rsid w:val="00E212E4"/>
    <w:pPr>
      <w:keepNext/>
      <w:tabs>
        <w:tab w:val="num" w:pos="0"/>
      </w:tabs>
      <w:jc w:val="both"/>
      <w:outlineLvl w:val="0"/>
    </w:pPr>
    <w:rPr>
      <w:rFonts w:eastAsia="Arial Unicode MS"/>
      <w:b/>
      <w:sz w:val="28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E212E4"/>
    <w:pPr>
      <w:keepNext/>
      <w:tabs>
        <w:tab w:val="num" w:pos="0"/>
      </w:tabs>
      <w:jc w:val="both"/>
      <w:outlineLvl w:val="2"/>
    </w:pPr>
    <w:rPr>
      <w:rFonts w:eastAsia="Arial Unicode MS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212E4"/>
    <w:rPr>
      <w:rFonts w:eastAsia="Arial Unicode MS"/>
      <w:b/>
      <w:sz w:val="28"/>
      <w:szCs w:val="28"/>
      <w:u w:val="single"/>
      <w:lang w:val="en-US" w:eastAsia="ar-SA" w:bidi="ar-SA"/>
    </w:rPr>
  </w:style>
  <w:style w:type="character" w:customStyle="1" w:styleId="Heading3Char">
    <w:name w:val="Heading 3 Char"/>
    <w:basedOn w:val="DefaultParagraphFont"/>
    <w:link w:val="Heading3"/>
    <w:rsid w:val="00E212E4"/>
    <w:rPr>
      <w:rFonts w:eastAsia="Arial Unicode MS"/>
      <w:b/>
      <w:bCs/>
      <w:sz w:val="24"/>
      <w:szCs w:val="24"/>
      <w:u w:val="single"/>
      <w:lang w:val="en-US" w:eastAsia="ar-SA" w:bidi="ar-SA"/>
    </w:rPr>
  </w:style>
  <w:style w:type="paragraph" w:customStyle="1" w:styleId="StyleHeading1Nounderline">
    <w:name w:val="Style Heading 1 + No underline"/>
    <w:basedOn w:val="Heading1"/>
    <w:rsid w:val="00E212E4"/>
    <w:pPr>
      <w:shd w:val="clear" w:color="auto" w:fill="D9D9D9"/>
    </w:pPr>
    <w:rPr>
      <w:rFonts w:eastAsia="Times New Roman"/>
      <w:bCs/>
      <w:szCs w:val="20"/>
      <w:u w:val="none"/>
    </w:rPr>
  </w:style>
  <w:style w:type="paragraph" w:customStyle="1" w:styleId="Achievement">
    <w:name w:val="Achievement"/>
    <w:rsid w:val="00E212E4"/>
    <w:pPr>
      <w:widowControl w:val="0"/>
      <w:tabs>
        <w:tab w:val="num" w:pos="810"/>
      </w:tabs>
      <w:suppressAutoHyphens/>
      <w:ind w:left="-2250"/>
    </w:pPr>
    <w:rPr>
      <w:rFonts w:eastAsia="Arial Unicode MS"/>
      <w:sz w:val="24"/>
      <w:lang w:val="en-US" w:eastAsia="ar-SA" w:bidi="ar-SA"/>
    </w:rPr>
  </w:style>
  <w:style w:type="paragraph" w:styleId="Footer">
    <w:name w:val="footer"/>
    <w:basedOn w:val="Normal"/>
    <w:link w:val="FooterChar"/>
    <w:rsid w:val="00E212E4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character" w:customStyle="1" w:styleId="FooterChar">
    <w:name w:val="Footer Char"/>
    <w:basedOn w:val="DefaultParagraphFont"/>
    <w:link w:val="Footer"/>
    <w:rsid w:val="00E212E4"/>
    <w:rPr>
      <w:rFonts w:ascii="Trebuchet MS" w:hAnsi="Trebuchet MS"/>
      <w:sz w:val="22"/>
      <w:szCs w:val="24"/>
      <w:lang w:val="en-GB" w:eastAsia="ar-SA" w:bidi="ar-SA"/>
    </w:rPr>
  </w:style>
  <w:style w:type="paragraph" w:styleId="ListParagraph">
    <w:name w:val="List Paragraph"/>
    <w:basedOn w:val="Normal"/>
    <w:uiPriority w:val="34"/>
    <w:qFormat/>
    <w:rsid w:val="002A3B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A321D"/>
    <w:rPr>
      <w:color w:val="808080"/>
    </w:rPr>
  </w:style>
  <w:style w:type="paragraph" w:styleId="BalloonText">
    <w:name w:val="Balloon Text"/>
    <w:basedOn w:val="Normal"/>
    <w:link w:val="BalloonTextChar"/>
    <w:rsid w:val="003A32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321D"/>
    <w:rPr>
      <w:rFonts w:ascii="Tahoma" w:hAnsi="Tahoma" w:cs="Tahoma"/>
      <w:sz w:val="16"/>
      <w:szCs w:val="16"/>
      <w:lang w:val="en-US" w:eastAsia="ar-SA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3E5FD6-6F1C-45D4-B99C-6B37DD65F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2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aquib</dc:creator>
  <cp:lastModifiedBy>aquib</cp:lastModifiedBy>
  <cp:revision>70</cp:revision>
  <dcterms:created xsi:type="dcterms:W3CDTF">2012-10-28T13:51:00Z</dcterms:created>
  <dcterms:modified xsi:type="dcterms:W3CDTF">2016-07-08T10:23:00Z</dcterms:modified>
</cp:coreProperties>
</file>