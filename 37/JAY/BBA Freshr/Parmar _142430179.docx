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0B6" w:rsidRDefault="002B70B6" w:rsidP="002B70B6">
      <w:pPr>
        <w:pStyle w:val="Heading2"/>
        <w:numPr>
          <w:ilvl w:val="1"/>
          <w:numId w:val="1"/>
        </w:numPr>
        <w:tabs>
          <w:tab w:val="left" w:pos="0"/>
        </w:tabs>
        <w:jc w:val="center"/>
        <w:rPr>
          <w:i w:val="0"/>
          <w:sz w:val="40"/>
          <w:szCs w:val="40"/>
        </w:rPr>
      </w:pPr>
      <w:r>
        <w:rPr>
          <w:i w:val="0"/>
          <w:sz w:val="40"/>
          <w:szCs w:val="40"/>
        </w:rPr>
        <w:t>Curriculum Vitae</w:t>
      </w:r>
    </w:p>
    <w:p w:rsidR="002B70B6" w:rsidRDefault="002B70B6" w:rsidP="002B70B6">
      <w:pPr>
        <w:rPr>
          <w:sz w:val="24"/>
          <w:szCs w:val="24"/>
        </w:rPr>
      </w:pPr>
    </w:p>
    <w:p w:rsidR="002B70B6" w:rsidRDefault="007B6CF5" w:rsidP="002B70B6">
      <w:pPr>
        <w:rPr>
          <w:rFonts w:ascii="Verdana" w:hAnsi="Verdana"/>
          <w:color w:val="1F497D"/>
        </w:rPr>
      </w:pPr>
      <w:r>
        <w:rPr>
          <w:lang w:eastAsia="ar-SA"/>
        </w:rPr>
        <w:pict>
          <v:rect id="_x0000_s1027" style="position:absolute;margin-left:55.95pt;margin-top:108pt;width:504.15pt;height:11.6pt;z-index:-251659264;mso-wrap-style:none;mso-position-horizontal-relative:page;mso-position-vertical-relative:page;v-text-anchor:middle" fillcolor="#339" stroked="f">
            <v:fill color2="#cc6"/>
            <v:stroke joinstyle="round"/>
            <w10:wrap anchorx="page" anchory="page"/>
          </v:rect>
        </w:pict>
      </w:r>
    </w:p>
    <w:p w:rsidR="002B70B6" w:rsidRDefault="007B6CF5" w:rsidP="002B70B6">
      <w:pPr>
        <w:rPr>
          <w:rFonts w:ascii="Verdana" w:hAnsi="Verdana"/>
          <w:color w:val="1F497D"/>
        </w:rPr>
      </w:pPr>
      <w:r>
        <w:rPr>
          <w:rFonts w:ascii="Times New Roman" w:hAnsi="Times New Roman"/>
          <w:lang w:eastAsia="ar-SA"/>
        </w:rPr>
        <w:pict>
          <v:rect id="_x0000_s1026" style="position:absolute;margin-left:55.95pt;margin-top:117pt;width:343.5pt;height:46.25pt;z-index:-251658240;mso-wrap-style:none;mso-position-horizontal-relative:page;mso-position-vertical-relative:page;v-text-anchor:middle" stroked="f">
            <v:fill r:id="rId9" o:title="" color2="black" type="tile"/>
            <v:stroke joinstyle="round"/>
            <w10:wrap anchorx="page" anchory="page"/>
          </v:rect>
        </w:pict>
      </w:r>
      <w:r w:rsidR="002B70B6">
        <w:rPr>
          <w:rFonts w:ascii="Verdana" w:hAnsi="Verdana"/>
          <w:color w:val="1F497D"/>
        </w:rPr>
        <w:t xml:space="preserve">                            </w:t>
      </w:r>
    </w:p>
    <w:p w:rsidR="002B70B6" w:rsidRDefault="002B70B6" w:rsidP="002B70B6">
      <w:pPr>
        <w:rPr>
          <w:rStyle w:val="Heading2Char"/>
          <w:rFonts w:ascii="Verdana" w:eastAsiaTheme="minorEastAsia" w:hAnsi="Verdana"/>
          <w:b w:val="0"/>
          <w:color w:val="1F497D"/>
          <w:sz w:val="28"/>
          <w:szCs w:val="28"/>
        </w:rPr>
      </w:pPr>
      <w:r>
        <w:rPr>
          <w:rStyle w:val="Heading2Char"/>
          <w:rFonts w:ascii="Verdana" w:eastAsiaTheme="minorEastAsia" w:hAnsi="Verdana"/>
          <w:b w:val="0"/>
          <w:i w:val="0"/>
          <w:color w:val="1F497D"/>
          <w:sz w:val="28"/>
          <w:szCs w:val="28"/>
        </w:rPr>
        <w:t xml:space="preserve">BIPEEN HIMATBHAI PARMAR     </w:t>
      </w:r>
      <w:r>
        <w:rPr>
          <w:rStyle w:val="Heading2Char"/>
          <w:rFonts w:ascii="Verdana" w:eastAsiaTheme="minorEastAsia" w:hAnsi="Verdana"/>
          <w:b w:val="0"/>
          <w:color w:val="1F497D"/>
          <w:sz w:val="28"/>
          <w:szCs w:val="28"/>
        </w:rPr>
        <w:t xml:space="preserve">  </w:t>
      </w:r>
      <w:r w:rsidRPr="002B70B6">
        <w:rPr>
          <w:rStyle w:val="Heading2Char"/>
          <w:rFonts w:ascii="Verdana" w:eastAsiaTheme="minorEastAsia" w:hAnsi="Verdana"/>
          <w:color w:val="1F497D"/>
          <w:sz w:val="28"/>
          <w:szCs w:val="28"/>
        </w:rPr>
        <w:t>+91-9925858464</w:t>
      </w:r>
      <w:r>
        <w:rPr>
          <w:rStyle w:val="Heading2Char"/>
          <w:rFonts w:ascii="Verdana" w:eastAsiaTheme="minorEastAsia" w:hAnsi="Verdana"/>
          <w:color w:val="1F497D"/>
          <w:sz w:val="28"/>
          <w:szCs w:val="28"/>
        </w:rPr>
        <w:t>(Primary)</w:t>
      </w:r>
    </w:p>
    <w:p w:rsidR="003F4223" w:rsidRPr="00AD6D4C" w:rsidRDefault="002B70B6" w:rsidP="00AD6D4C">
      <w:pPr>
        <w:jc w:val="center"/>
        <w:rPr>
          <w:rFonts w:ascii="Verdana" w:hAnsi="Verdana" w:cs="Arial"/>
          <w:i/>
          <w:color w:val="1F497D"/>
          <w:sz w:val="28"/>
          <w:szCs w:val="28"/>
          <w:lang w:eastAsia="ar-SA"/>
        </w:rPr>
      </w:pPr>
      <w:r>
        <w:rPr>
          <w:rStyle w:val="Heading2Char"/>
          <w:rFonts w:ascii="Verdana" w:eastAsiaTheme="minorEastAsia" w:hAnsi="Verdana"/>
          <w:b w:val="0"/>
          <w:color w:val="1F497D"/>
          <w:sz w:val="28"/>
          <w:szCs w:val="28"/>
        </w:rPr>
        <w:t xml:space="preserve">                                                              +91-</w:t>
      </w:r>
      <w:r w:rsidR="00AD6D4C">
        <w:rPr>
          <w:rStyle w:val="Heading2Char"/>
          <w:rFonts w:ascii="Verdana" w:eastAsiaTheme="minorEastAsia" w:hAnsi="Verdana"/>
          <w:b w:val="0"/>
          <w:color w:val="1F497D"/>
          <w:sz w:val="28"/>
          <w:szCs w:val="28"/>
        </w:rPr>
        <w:t>9408004828</w:t>
      </w:r>
    </w:p>
    <w:p w:rsidR="002B70B6" w:rsidRPr="002B70B6" w:rsidRDefault="00020510" w:rsidP="002B70B6">
      <w:pPr>
        <w:pStyle w:val="ContactInfo"/>
        <w:pBdr>
          <w:top w:val="single" w:sz="4" w:space="11" w:color="000000"/>
        </w:pBdr>
        <w:tabs>
          <w:tab w:val="right" w:pos="9360"/>
        </w:tabs>
        <w:jc w:val="right"/>
        <w:rPr>
          <w:rFonts w:ascii="Verdana" w:hAnsi="Verdana"/>
          <w:b/>
          <w:i w:val="0"/>
          <w:color w:val="1F497D"/>
          <w:sz w:val="20"/>
          <w:szCs w:val="20"/>
        </w:rPr>
      </w:pPr>
      <w:r w:rsidRPr="00020510">
        <w:rPr>
          <w:rFonts w:ascii="Verdana" w:hAnsi="Verdana"/>
          <w:i w:val="0"/>
          <w:noProof/>
          <w:color w:val="1F497D"/>
          <w:sz w:val="20"/>
          <w:szCs w:val="20"/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184006</wp:posOffset>
            </wp:positionV>
            <wp:extent cx="1030754" cy="1263303"/>
            <wp:effectExtent l="76200" t="38100" r="131296" b="89247"/>
            <wp:wrapNone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ntain_lady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754" cy="1263303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  <a:effectLst>
                      <a:outerShdw blurRad="50800" dist="50800" dir="2700000" algn="tl" rotWithShape="0">
                        <a:srgbClr val="7D7D7D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B70B6">
        <w:rPr>
          <w:rFonts w:ascii="Verdana" w:hAnsi="Verdana"/>
          <w:i w:val="0"/>
          <w:color w:val="1F497D"/>
          <w:sz w:val="20"/>
          <w:szCs w:val="20"/>
        </w:rPr>
        <w:tab/>
      </w:r>
      <w:hyperlink r:id="rId11" w:history="1">
        <w:r w:rsidR="00120A89" w:rsidRPr="009D6B75">
          <w:rPr>
            <w:rStyle w:val="Hyperlink"/>
            <w:rFonts w:ascii="Verdana" w:hAnsi="Verdana"/>
            <w:b/>
            <w:i w:val="0"/>
            <w:sz w:val="20"/>
            <w:szCs w:val="20"/>
          </w:rPr>
          <w:t>bipeen_parmar@yahoo.com</w:t>
        </w:r>
      </w:hyperlink>
      <w:r w:rsidR="002B70B6" w:rsidRPr="002B70B6">
        <w:rPr>
          <w:rFonts w:ascii="Verdana" w:hAnsi="Verdana"/>
          <w:b/>
          <w:i w:val="0"/>
          <w:color w:val="1F497D"/>
          <w:sz w:val="20"/>
          <w:szCs w:val="20"/>
        </w:rPr>
        <w:t>(Primary)</w:t>
      </w:r>
    </w:p>
    <w:p w:rsidR="002B70B6" w:rsidRDefault="002B70B6" w:rsidP="002B70B6">
      <w:pPr>
        <w:pStyle w:val="ContactInfo"/>
        <w:pBdr>
          <w:top w:val="single" w:sz="4" w:space="11" w:color="000000"/>
        </w:pBdr>
        <w:tabs>
          <w:tab w:val="right" w:pos="9360"/>
        </w:tabs>
        <w:jc w:val="right"/>
        <w:rPr>
          <w:rFonts w:ascii="Verdana" w:hAnsi="Verdana"/>
          <w:i w:val="0"/>
          <w:color w:val="1F497D"/>
          <w:sz w:val="20"/>
          <w:szCs w:val="20"/>
        </w:rPr>
      </w:pPr>
      <w:r>
        <w:rPr>
          <w:rFonts w:ascii="Verdana" w:hAnsi="Verdana"/>
          <w:i w:val="0"/>
          <w:color w:val="1F497D"/>
          <w:sz w:val="20"/>
          <w:szCs w:val="20"/>
        </w:rPr>
        <w:tab/>
        <w:t>bipeen.parmar@gmail.com</w:t>
      </w:r>
    </w:p>
    <w:p w:rsidR="002B70B6" w:rsidRDefault="002B70B6" w:rsidP="002B70B6">
      <w:pPr>
        <w:pStyle w:val="ContactInfo"/>
        <w:pBdr>
          <w:top w:val="single" w:sz="4" w:space="11" w:color="000000"/>
        </w:pBdr>
        <w:tabs>
          <w:tab w:val="right" w:pos="9360"/>
        </w:tabs>
        <w:jc w:val="right"/>
        <w:rPr>
          <w:rFonts w:ascii="Verdana" w:hAnsi="Verdana"/>
          <w:i w:val="0"/>
          <w:color w:val="1F497D"/>
          <w:sz w:val="20"/>
          <w:szCs w:val="20"/>
        </w:rPr>
      </w:pPr>
      <w:r>
        <w:rPr>
          <w:rFonts w:ascii="Verdana" w:hAnsi="Verdana"/>
          <w:i w:val="0"/>
          <w:color w:val="1F497D"/>
          <w:sz w:val="20"/>
          <w:szCs w:val="20"/>
        </w:rPr>
        <w:tab/>
        <w:t>bipeen.parmar@live.com</w:t>
      </w:r>
    </w:p>
    <w:p w:rsidR="002B70B6" w:rsidRDefault="002B70B6" w:rsidP="002B70B6">
      <w:pPr>
        <w:pStyle w:val="ContactInfo"/>
        <w:pBdr>
          <w:top w:val="single" w:sz="4" w:space="11" w:color="000000"/>
        </w:pBdr>
        <w:tabs>
          <w:tab w:val="right" w:pos="9360"/>
        </w:tabs>
        <w:jc w:val="right"/>
        <w:rPr>
          <w:rFonts w:ascii="Verdana" w:hAnsi="Verdana"/>
          <w:i w:val="0"/>
          <w:color w:val="1F497D"/>
          <w:sz w:val="20"/>
          <w:szCs w:val="20"/>
        </w:rPr>
      </w:pPr>
    </w:p>
    <w:p w:rsidR="003F4223" w:rsidRDefault="003F4223" w:rsidP="002B70B6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020510" w:rsidRDefault="00020510" w:rsidP="002B70B6">
      <w:pPr>
        <w:rPr>
          <w:rFonts w:ascii="Verdana" w:hAnsi="Verdana" w:cs="Arial"/>
          <w:b/>
          <w:color w:val="1F497D"/>
          <w:u w:val="single"/>
        </w:rPr>
      </w:pPr>
    </w:p>
    <w:p w:rsidR="00AD6D4C" w:rsidRDefault="00AD6D4C" w:rsidP="002B70B6">
      <w:pPr>
        <w:rPr>
          <w:rFonts w:ascii="Verdana" w:hAnsi="Verdana" w:cs="Arial"/>
          <w:b/>
          <w:color w:val="1F497D"/>
          <w:u w:val="single"/>
        </w:rPr>
      </w:pPr>
    </w:p>
    <w:p w:rsidR="00120A89" w:rsidRDefault="00851F4E" w:rsidP="00AD6D4C">
      <w:pPr>
        <w:rPr>
          <w:rFonts w:ascii="Verdana" w:hAnsi="Verdana" w:cs="Arial"/>
          <w:b/>
          <w:color w:val="1F497D"/>
          <w:u w:val="single"/>
        </w:rPr>
      </w:pPr>
      <w:r>
        <w:rPr>
          <w:rFonts w:ascii="Verdana" w:hAnsi="Verdana" w:cs="Arial"/>
          <w:b/>
          <w:color w:val="1F497D"/>
          <w:u w:val="single"/>
        </w:rPr>
        <w:t xml:space="preserve">CAREER </w:t>
      </w:r>
      <w:r w:rsidR="002B70B6">
        <w:rPr>
          <w:rFonts w:ascii="Verdana" w:hAnsi="Verdana" w:cs="Arial"/>
          <w:b/>
          <w:color w:val="1F497D"/>
          <w:u w:val="single"/>
        </w:rPr>
        <w:t>OBJECTIVE:</w:t>
      </w:r>
    </w:p>
    <w:tbl>
      <w:tblPr>
        <w:tblW w:w="10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9275"/>
      </w:tblGrid>
      <w:tr w:rsidR="00061FDA" w:rsidRPr="00061FDA" w:rsidTr="00061FDA">
        <w:tc>
          <w:tcPr>
            <w:tcW w:w="966" w:type="dxa"/>
          </w:tcPr>
          <w:p w:rsidR="00061FDA" w:rsidRPr="00061FDA" w:rsidRDefault="00061FDA" w:rsidP="00061F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204" w:type="dxa"/>
          </w:tcPr>
          <w:p w:rsidR="00061FDA" w:rsidRPr="00AD6D4C" w:rsidRDefault="00061FDA" w:rsidP="00AD6D4C">
            <w:pPr>
              <w:pStyle w:val="ResumeOverviewtext"/>
              <w:numPr>
                <w:ilvl w:val="0"/>
                <w:numId w:val="4"/>
              </w:numPr>
              <w:jc w:val="both"/>
              <w:rPr>
                <w:rFonts w:eastAsia="MS Mincho"/>
                <w:sz w:val="16"/>
                <w:szCs w:val="16"/>
              </w:rPr>
            </w:pPr>
            <w:r w:rsidRPr="00AD6D4C">
              <w:rPr>
                <w:rFonts w:eastAsia="Arial" w:cs="Times New Roman"/>
                <w:iCs w:val="0"/>
                <w:color w:val="1F497D"/>
                <w:sz w:val="16"/>
                <w:szCs w:val="16"/>
                <w:lang w:eastAsia="ar-SA"/>
              </w:rPr>
              <w:t xml:space="preserve">Administrative support professional offering versatile office management skills and proficiency in </w:t>
            </w:r>
            <w:r w:rsidR="00AD6D4C" w:rsidRPr="00AD6D4C">
              <w:rPr>
                <w:rFonts w:eastAsia="Arial" w:cs="Times New Roman"/>
                <w:iCs w:val="0"/>
                <w:color w:val="1F497D"/>
                <w:sz w:val="16"/>
                <w:szCs w:val="16"/>
                <w:lang w:eastAsia="ar-SA"/>
              </w:rPr>
              <w:t>o</w:t>
            </w:r>
            <w:r w:rsidRPr="00AD6D4C">
              <w:rPr>
                <w:rFonts w:eastAsia="Arial" w:cs="Times New Roman"/>
                <w:iCs w:val="0"/>
                <w:color w:val="1F497D"/>
                <w:sz w:val="16"/>
                <w:szCs w:val="16"/>
                <w:lang w:eastAsia="ar-SA"/>
              </w:rPr>
              <w:t>ffice programs. Strong planner and problem solver who readily adapts to change, works independently and exceeds expectations. Able to juggle multiple priorities and meet tight deadlines without compromising quality.</w:t>
            </w:r>
          </w:p>
        </w:tc>
      </w:tr>
    </w:tbl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2"/>
          <w:szCs w:val="22"/>
          <w:u w:val="single"/>
        </w:rPr>
      </w:pPr>
    </w:p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2"/>
          <w:szCs w:val="22"/>
          <w:u w:val="single"/>
        </w:rPr>
      </w:pPr>
      <w:r>
        <w:rPr>
          <w:rFonts w:ascii="Verdana" w:hAnsi="Verdana"/>
          <w:b/>
          <w:bCs/>
          <w:color w:val="1F497D"/>
          <w:sz w:val="22"/>
          <w:szCs w:val="22"/>
          <w:u w:val="single"/>
        </w:rPr>
        <w:t>Educational Qualification:</w:t>
      </w:r>
    </w:p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  <w:u w:val="single"/>
        </w:rPr>
      </w:pPr>
    </w:p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  <w:u w:val="single"/>
        </w:rPr>
      </w:pPr>
    </w:p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</w:rPr>
      </w:pPr>
      <w:r>
        <w:rPr>
          <w:rFonts w:ascii="Verdana" w:hAnsi="Verdana"/>
          <w:b/>
          <w:bCs/>
          <w:color w:val="1F497D"/>
          <w:sz w:val="20"/>
          <w:szCs w:val="20"/>
        </w:rPr>
        <w:t>Secondary and Higher Secondary Level:</w:t>
      </w:r>
    </w:p>
    <w:p w:rsidR="002B70B6" w:rsidRDefault="002B70B6" w:rsidP="002B70B6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</w:rPr>
      </w:pPr>
    </w:p>
    <w:tbl>
      <w:tblPr>
        <w:tblW w:w="96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34"/>
        <w:gridCol w:w="2770"/>
        <w:gridCol w:w="1792"/>
        <w:gridCol w:w="2150"/>
        <w:gridCol w:w="1309"/>
      </w:tblGrid>
      <w:tr w:rsidR="002B70B6" w:rsidTr="00AD6D4C">
        <w:trPr>
          <w:trHeight w:val="346"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spacing w:before="200" w:line="360" w:lineRule="auto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Exam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spacing w:before="200" w:line="360" w:lineRule="auto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Institute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spacing w:before="200" w:line="360" w:lineRule="auto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Year of passing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spacing w:before="200" w:line="360" w:lineRule="auto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Board/ University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spacing w:before="200" w:line="360" w:lineRule="auto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% Marks</w:t>
            </w:r>
          </w:p>
        </w:tc>
      </w:tr>
      <w:tr w:rsidR="002B70B6" w:rsidRPr="00E01641" w:rsidTr="00AD6D4C">
        <w:trPr>
          <w:trHeight w:val="422"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B70B6" w:rsidRPr="00AD6D4C" w:rsidRDefault="002B70B6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SSC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Janata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</w:t>
            </w: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Vidhyalaya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(</w:t>
            </w: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Amreli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)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B70B6" w:rsidRPr="00AD6D4C" w:rsidRDefault="00E01641" w:rsidP="00061FDA">
            <w:pPr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2</w:t>
            </w:r>
            <w:r w:rsidR="00AC5E92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007</w:t>
            </w:r>
          </w:p>
          <w:p w:rsidR="002B70B6" w:rsidRPr="00AD6D4C" w:rsidRDefault="002B70B6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G.H.E.B.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70B6" w:rsidRPr="00AD6D4C" w:rsidRDefault="00AC5E92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81.83%</w:t>
            </w:r>
          </w:p>
        </w:tc>
      </w:tr>
      <w:tr w:rsidR="002B70B6" w:rsidRPr="00E01641" w:rsidTr="00AD6D4C">
        <w:trPr>
          <w:trHeight w:val="272"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B70B6" w:rsidRPr="00AD6D4C" w:rsidRDefault="002B70B6" w:rsidP="00061FDA">
            <w:pPr>
              <w:suppressAutoHyphens/>
              <w:spacing w:before="200"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HSC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E01641">
            <w:pPr>
              <w:suppressAutoHyphens/>
              <w:spacing w:before="20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K.K. Parekh &amp; Mehta R.P. </w:t>
            </w: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Vidhyalaya</w:t>
            </w:r>
            <w:proofErr w:type="spellEnd"/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B70B6" w:rsidRPr="00AD6D4C" w:rsidRDefault="00AC5E92" w:rsidP="00E01641">
            <w:pPr>
              <w:suppressAutoHyphens/>
              <w:spacing w:before="20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2009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E01641">
            <w:pPr>
              <w:suppressAutoHyphens/>
              <w:snapToGrid w:val="0"/>
              <w:spacing w:before="20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G.H.E.B.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70B6" w:rsidRPr="00AD6D4C" w:rsidRDefault="00AC5E92" w:rsidP="00E01641">
            <w:pPr>
              <w:suppressAutoHyphens/>
              <w:spacing w:before="20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79.71</w:t>
            </w:r>
          </w:p>
        </w:tc>
      </w:tr>
    </w:tbl>
    <w:p w:rsidR="002B70B6" w:rsidRDefault="002B70B6" w:rsidP="00E01641">
      <w:pPr>
        <w:pStyle w:val="Header"/>
        <w:tabs>
          <w:tab w:val="left" w:pos="5503"/>
        </w:tabs>
        <w:spacing w:before="240"/>
        <w:jc w:val="center"/>
        <w:rPr>
          <w:rFonts w:ascii="Verdana" w:hAnsi="Verdana"/>
          <w:bCs/>
          <w:color w:val="1F497D"/>
          <w:sz w:val="20"/>
          <w:szCs w:val="20"/>
        </w:rPr>
      </w:pPr>
    </w:p>
    <w:p w:rsidR="00AD6D4C" w:rsidRDefault="00AD6D4C" w:rsidP="00E01641">
      <w:pPr>
        <w:pStyle w:val="Header"/>
        <w:tabs>
          <w:tab w:val="left" w:pos="5503"/>
        </w:tabs>
        <w:spacing w:before="240"/>
        <w:jc w:val="center"/>
        <w:rPr>
          <w:rFonts w:ascii="Verdana" w:hAnsi="Verdana"/>
          <w:bCs/>
          <w:color w:val="1F497D"/>
          <w:sz w:val="20"/>
          <w:szCs w:val="20"/>
        </w:rPr>
      </w:pPr>
    </w:p>
    <w:p w:rsidR="00AD6D4C" w:rsidRPr="00E01641" w:rsidRDefault="00AD6D4C" w:rsidP="00E01641">
      <w:pPr>
        <w:pStyle w:val="Header"/>
        <w:tabs>
          <w:tab w:val="left" w:pos="5503"/>
        </w:tabs>
        <w:spacing w:before="240"/>
        <w:jc w:val="center"/>
        <w:rPr>
          <w:rFonts w:ascii="Verdana" w:hAnsi="Verdana"/>
          <w:bCs/>
          <w:color w:val="1F497D"/>
          <w:sz w:val="20"/>
          <w:szCs w:val="20"/>
        </w:rPr>
      </w:pPr>
    </w:p>
    <w:p w:rsidR="002B70B6" w:rsidRPr="00E01641" w:rsidRDefault="002B70B6" w:rsidP="00E01641">
      <w:pPr>
        <w:pStyle w:val="Header"/>
        <w:tabs>
          <w:tab w:val="left" w:pos="5503"/>
        </w:tabs>
        <w:rPr>
          <w:rFonts w:ascii="Verdana" w:hAnsi="Verdana"/>
          <w:bCs/>
          <w:color w:val="1F497D"/>
          <w:sz w:val="20"/>
          <w:szCs w:val="20"/>
        </w:rPr>
      </w:pPr>
    </w:p>
    <w:p w:rsidR="002B70B6" w:rsidRDefault="002B70B6" w:rsidP="00E01641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</w:rPr>
      </w:pPr>
      <w:r w:rsidRPr="00E01641">
        <w:rPr>
          <w:rFonts w:ascii="Verdana" w:hAnsi="Verdana"/>
          <w:b/>
          <w:bCs/>
          <w:color w:val="1F497D"/>
          <w:sz w:val="20"/>
          <w:szCs w:val="20"/>
        </w:rPr>
        <w:t>Graduation and Post-Graduation:</w:t>
      </w:r>
    </w:p>
    <w:p w:rsidR="00120A89" w:rsidRPr="00E01641" w:rsidRDefault="00120A89" w:rsidP="00E01641">
      <w:pPr>
        <w:pStyle w:val="Header"/>
        <w:tabs>
          <w:tab w:val="left" w:pos="5503"/>
        </w:tabs>
        <w:rPr>
          <w:rFonts w:ascii="Verdana" w:hAnsi="Verdana"/>
          <w:b/>
          <w:bCs/>
          <w:color w:val="1F497D"/>
          <w:sz w:val="20"/>
          <w:szCs w:val="20"/>
        </w:rPr>
      </w:pPr>
    </w:p>
    <w:p w:rsidR="002B70B6" w:rsidRPr="00AD6D4C" w:rsidRDefault="002B70B6" w:rsidP="00E01641">
      <w:pPr>
        <w:pStyle w:val="Header"/>
        <w:tabs>
          <w:tab w:val="left" w:pos="5503"/>
        </w:tabs>
        <w:jc w:val="center"/>
        <w:rPr>
          <w:rFonts w:ascii="Verdana" w:hAnsi="Verdana"/>
          <w:bCs/>
          <w:color w:val="1F497D"/>
          <w:sz w:val="16"/>
          <w:szCs w:val="16"/>
        </w:rPr>
      </w:pPr>
    </w:p>
    <w:tbl>
      <w:tblPr>
        <w:tblW w:w="96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33"/>
        <w:gridCol w:w="2753"/>
        <w:gridCol w:w="1805"/>
        <w:gridCol w:w="2152"/>
        <w:gridCol w:w="1313"/>
      </w:tblGrid>
      <w:tr w:rsidR="002B70B6" w:rsidRPr="00AD6D4C" w:rsidTr="00AD6D4C">
        <w:trPr>
          <w:trHeight w:val="392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jc w:val="center"/>
              <w:rPr>
                <w:b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color w:val="1F497D"/>
                <w:sz w:val="16"/>
                <w:szCs w:val="16"/>
              </w:rPr>
              <w:t>Course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jc w:val="center"/>
              <w:rPr>
                <w:b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color w:val="1F497D"/>
                <w:sz w:val="16"/>
                <w:szCs w:val="16"/>
              </w:rPr>
              <w:t>Institute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jc w:val="center"/>
              <w:rPr>
                <w:b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color w:val="1F497D"/>
                <w:sz w:val="16"/>
                <w:szCs w:val="16"/>
              </w:rPr>
              <w:t>Year of passing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jc w:val="center"/>
              <w:rPr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bCs/>
                <w:color w:val="1F497D"/>
                <w:sz w:val="16"/>
                <w:szCs w:val="16"/>
              </w:rPr>
              <w:t>Board/University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70B6" w:rsidRPr="00AD6D4C" w:rsidRDefault="002B70B6" w:rsidP="00E01641">
            <w:pPr>
              <w:suppressAutoHyphens/>
              <w:snapToGrid w:val="0"/>
              <w:jc w:val="center"/>
              <w:rPr>
                <w:b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b/>
                <w:color w:val="1F497D"/>
                <w:sz w:val="16"/>
                <w:szCs w:val="16"/>
              </w:rPr>
              <w:t>% Marks</w:t>
            </w:r>
          </w:p>
        </w:tc>
      </w:tr>
      <w:tr w:rsidR="002B70B6" w:rsidRPr="00AD6D4C" w:rsidTr="00AD6D4C">
        <w:trPr>
          <w:trHeight w:val="281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AC5E92" w:rsidP="00E01641">
            <w:pPr>
              <w:suppressAutoHyphens/>
              <w:snapToGrid w:val="0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BBA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E01641">
            <w:pPr>
              <w:suppressAutoHyphens/>
              <w:spacing w:before="240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GLSIBA-(J P Shah)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B70B6" w:rsidRPr="00AD6D4C" w:rsidRDefault="00AC5E92" w:rsidP="00E01641">
            <w:pPr>
              <w:suppressAutoHyphens/>
              <w:snapToGrid w:val="0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2012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B70B6" w:rsidRPr="00AD6D4C" w:rsidRDefault="00AC5E92" w:rsidP="00E01641">
            <w:pPr>
              <w:suppressAutoHyphens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Gujarat University</w:t>
            </w:r>
            <w:r w:rsidRPr="00AD6D4C">
              <w:rPr>
                <w:color w:val="1F497D"/>
                <w:sz w:val="16"/>
                <w:szCs w:val="16"/>
              </w:rPr>
              <w:t xml:space="preserve"> </w:t>
            </w:r>
            <w:r w:rsidR="002B70B6" w:rsidRPr="00AD6D4C">
              <w:rPr>
                <w:color w:val="1F497D"/>
                <w:sz w:val="16"/>
                <w:szCs w:val="16"/>
              </w:rPr>
              <w:t>(</w:t>
            </w:r>
            <w:r w:rsidR="002B70B6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Gujarat)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70B6" w:rsidRPr="00AD6D4C" w:rsidRDefault="00AC5E92" w:rsidP="00E01641">
            <w:pPr>
              <w:suppressAutoHyphens/>
              <w:snapToGrid w:val="0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66%</w:t>
            </w:r>
          </w:p>
        </w:tc>
      </w:tr>
      <w:tr w:rsidR="002B70B6" w:rsidRPr="00AD6D4C" w:rsidTr="00AD6D4C">
        <w:trPr>
          <w:trHeight w:val="281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 w:themeFill="text2" w:themeFillTint="66"/>
            <w:vAlign w:val="center"/>
            <w:hideMark/>
          </w:tcPr>
          <w:p w:rsidR="002B70B6" w:rsidRPr="00AD6D4C" w:rsidRDefault="00AC5E92" w:rsidP="00061FDA">
            <w:pPr>
              <w:pStyle w:val="Heading4"/>
              <w:numPr>
                <w:ilvl w:val="3"/>
                <w:numId w:val="1"/>
              </w:numPr>
              <w:tabs>
                <w:tab w:val="left" w:pos="0"/>
              </w:tabs>
              <w:snapToGrid w:val="0"/>
              <w:spacing w:line="360" w:lineRule="auto"/>
              <w:rPr>
                <w:b w:val="0"/>
                <w:sz w:val="16"/>
                <w:szCs w:val="16"/>
              </w:rPr>
            </w:pPr>
            <w:r w:rsidRPr="00AD6D4C">
              <w:rPr>
                <w:b w:val="0"/>
                <w:sz w:val="16"/>
                <w:szCs w:val="16"/>
              </w:rPr>
              <w:t>CA-IPCC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 w:themeFill="text2" w:themeFillTint="66"/>
            <w:vAlign w:val="center"/>
            <w:hideMark/>
          </w:tcPr>
          <w:p w:rsidR="002B70B6" w:rsidRPr="00AD6D4C" w:rsidRDefault="00AC5E92" w:rsidP="00061FDA">
            <w:pPr>
              <w:suppressAutoHyphens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ICAI-</w:t>
            </w:r>
            <w:r w:rsidR="00E01641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Ahmadabad</w:t>
            </w: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Branch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 w:themeFill="text2" w:themeFillTint="66"/>
            <w:vAlign w:val="center"/>
            <w:hideMark/>
          </w:tcPr>
          <w:p w:rsidR="002B70B6" w:rsidRPr="00AD6D4C" w:rsidRDefault="00AC5E92" w:rsidP="00061FDA">
            <w:pPr>
              <w:suppressAutoHyphens/>
              <w:snapToGrid w:val="0"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IPCC-Running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3E2" w:themeFill="text2" w:themeFillTint="66"/>
          </w:tcPr>
          <w:p w:rsidR="002B70B6" w:rsidRPr="00AD6D4C" w:rsidRDefault="002B70B6" w:rsidP="00061FDA">
            <w:pPr>
              <w:snapToGrid w:val="0"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  <w:p w:rsidR="002B70B6" w:rsidRPr="00AD6D4C" w:rsidRDefault="00AC5E92" w:rsidP="00061FDA">
            <w:pPr>
              <w:snapToGrid w:val="0"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ICAI</w:t>
            </w:r>
          </w:p>
          <w:p w:rsidR="002B70B6" w:rsidRPr="00AD6D4C" w:rsidRDefault="002B70B6" w:rsidP="00061FDA">
            <w:pPr>
              <w:suppressAutoHyphens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 w:themeFill="text2" w:themeFillTint="66"/>
            <w:vAlign w:val="center"/>
            <w:hideMark/>
          </w:tcPr>
          <w:p w:rsidR="002B70B6" w:rsidRPr="00AD6D4C" w:rsidRDefault="00AC5E92" w:rsidP="00061FDA">
            <w:pPr>
              <w:suppressAutoHyphens/>
              <w:snapToGrid w:val="0"/>
              <w:spacing w:after="0" w:line="360" w:lineRule="auto"/>
              <w:jc w:val="center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-</w:t>
            </w:r>
          </w:p>
        </w:tc>
      </w:tr>
    </w:tbl>
    <w:p w:rsidR="002B70B6" w:rsidRDefault="002B70B6" w:rsidP="00AD6D4C">
      <w:pPr>
        <w:rPr>
          <w:rFonts w:ascii="Verdana" w:hAnsi="Verdana" w:cs="Arial"/>
          <w:b/>
          <w:color w:val="1F497D"/>
          <w:u w:val="single"/>
        </w:rPr>
      </w:pPr>
      <w:r>
        <w:rPr>
          <w:rFonts w:ascii="Verdana" w:hAnsi="Verdana" w:cs="Arial"/>
          <w:b/>
          <w:color w:val="1F497D"/>
          <w:u w:val="single"/>
        </w:rPr>
        <w:t>EXPERIENCE:</w:t>
      </w:r>
    </w:p>
    <w:p w:rsidR="00AD6D4C" w:rsidRPr="00AD6D4C" w:rsidRDefault="002B70B6" w:rsidP="00AD6D4C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rPr>
          <w:rFonts w:ascii="Verdana" w:hAnsi="Verdana" w:cs="Verdana"/>
          <w:color w:val="1F497D"/>
          <w:sz w:val="16"/>
          <w:szCs w:val="16"/>
        </w:rPr>
      </w:pPr>
      <w:r w:rsidRPr="00AD6D4C">
        <w:rPr>
          <w:rFonts w:ascii="Verdana" w:hAnsi="Verdana" w:cs="Verdana"/>
          <w:color w:val="1F497D"/>
          <w:sz w:val="16"/>
          <w:szCs w:val="16"/>
        </w:rPr>
        <w:t xml:space="preserve">I have </w:t>
      </w:r>
      <w:r w:rsidR="00AD6D4C" w:rsidRPr="00AD6D4C">
        <w:rPr>
          <w:rFonts w:ascii="Verdana" w:hAnsi="Verdana" w:cs="Verdana"/>
          <w:color w:val="1F497D"/>
          <w:sz w:val="16"/>
          <w:szCs w:val="16"/>
        </w:rPr>
        <w:t>6</w:t>
      </w:r>
      <w:r w:rsidR="0012011F" w:rsidRPr="00AD6D4C">
        <w:rPr>
          <w:rFonts w:ascii="Verdana" w:hAnsi="Verdana" w:cs="Verdana"/>
          <w:color w:val="1F497D"/>
          <w:sz w:val="16"/>
          <w:szCs w:val="16"/>
        </w:rPr>
        <w:t xml:space="preserve"> </w:t>
      </w:r>
      <w:r w:rsidRPr="00AD6D4C">
        <w:rPr>
          <w:rFonts w:ascii="Verdana" w:hAnsi="Verdana" w:cs="Verdana"/>
          <w:color w:val="1F497D"/>
          <w:sz w:val="16"/>
          <w:szCs w:val="16"/>
        </w:rPr>
        <w:t>month</w:t>
      </w:r>
      <w:r w:rsidR="0012011F" w:rsidRPr="00AD6D4C">
        <w:rPr>
          <w:rFonts w:ascii="Verdana" w:hAnsi="Verdana" w:cs="Verdana"/>
          <w:color w:val="1F497D"/>
          <w:sz w:val="16"/>
          <w:szCs w:val="16"/>
        </w:rPr>
        <w:t>s</w:t>
      </w:r>
      <w:r w:rsidRPr="00AD6D4C">
        <w:rPr>
          <w:rFonts w:ascii="Verdana" w:hAnsi="Verdana" w:cs="Verdana"/>
          <w:color w:val="1F497D"/>
          <w:sz w:val="16"/>
          <w:szCs w:val="16"/>
        </w:rPr>
        <w:t xml:space="preserve"> of experience in </w:t>
      </w:r>
      <w:proofErr w:type="spellStart"/>
      <w:r w:rsidR="00AD6D4C" w:rsidRPr="00AD6D4C">
        <w:rPr>
          <w:rFonts w:ascii="Verdana" w:hAnsi="Verdana" w:cs="Verdana"/>
          <w:color w:val="1F497D"/>
          <w:sz w:val="16"/>
          <w:szCs w:val="16"/>
        </w:rPr>
        <w:t>Khushi</w:t>
      </w:r>
      <w:proofErr w:type="spellEnd"/>
      <w:r w:rsidR="00AD6D4C" w:rsidRPr="00AD6D4C">
        <w:rPr>
          <w:rFonts w:ascii="Verdana" w:hAnsi="Verdana" w:cs="Verdana"/>
          <w:color w:val="1F497D"/>
          <w:sz w:val="16"/>
          <w:szCs w:val="16"/>
        </w:rPr>
        <w:t xml:space="preserve"> Enterprise as a Senior Accountant.</w:t>
      </w:r>
    </w:p>
    <w:p w:rsidR="002B70B6" w:rsidRPr="00AD6D4C" w:rsidRDefault="00AD6D4C" w:rsidP="00AD6D4C">
      <w:pPr>
        <w:suppressAutoHyphens/>
        <w:spacing w:after="0" w:line="240" w:lineRule="auto"/>
        <w:ind w:left="720"/>
        <w:rPr>
          <w:rFonts w:ascii="Verdana" w:hAnsi="Verdana" w:cs="Verdana"/>
          <w:color w:val="1F497D"/>
          <w:sz w:val="16"/>
          <w:szCs w:val="16"/>
        </w:rPr>
      </w:pPr>
      <w:r w:rsidRPr="00AD6D4C">
        <w:rPr>
          <w:rFonts w:ascii="Verdana" w:hAnsi="Verdana" w:cs="Verdana"/>
          <w:color w:val="1F497D"/>
          <w:sz w:val="16"/>
          <w:szCs w:val="16"/>
        </w:rPr>
        <w:t>(Ahmedabad)</w:t>
      </w:r>
    </w:p>
    <w:p w:rsidR="00AD6D4C" w:rsidRPr="00AD6D4C" w:rsidRDefault="00AD6D4C" w:rsidP="00AD6D4C">
      <w:pPr>
        <w:suppressAutoHyphens/>
        <w:spacing w:after="0" w:line="240" w:lineRule="auto"/>
        <w:ind w:left="720"/>
        <w:rPr>
          <w:rFonts w:ascii="Verdana" w:hAnsi="Verdana" w:cs="Verdana"/>
          <w:color w:val="1F497D"/>
          <w:sz w:val="16"/>
          <w:szCs w:val="16"/>
        </w:rPr>
      </w:pPr>
    </w:p>
    <w:p w:rsidR="0012011F" w:rsidRPr="00AD6D4C" w:rsidRDefault="00AD6D4C" w:rsidP="007B6CF5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rPr>
          <w:rFonts w:ascii="Verdana" w:hAnsi="Verdana" w:cs="Verdana"/>
          <w:color w:val="1F497D"/>
          <w:sz w:val="16"/>
          <w:szCs w:val="16"/>
        </w:rPr>
      </w:pPr>
      <w:r w:rsidRPr="00AD6D4C">
        <w:rPr>
          <w:rFonts w:ascii="Verdana" w:hAnsi="Verdana" w:cs="Verdana"/>
          <w:color w:val="1F497D"/>
          <w:sz w:val="16"/>
          <w:szCs w:val="16"/>
        </w:rPr>
        <w:t>I am currently working with</w:t>
      </w:r>
      <w:r w:rsidR="007B6CF5">
        <w:rPr>
          <w:rFonts w:ascii="Verdana" w:hAnsi="Verdana" w:cs="Verdana"/>
          <w:color w:val="1F497D"/>
          <w:sz w:val="16"/>
          <w:szCs w:val="16"/>
        </w:rPr>
        <w:t xml:space="preserve"> CA</w:t>
      </w:r>
      <w:bookmarkStart w:id="0" w:name="_GoBack"/>
      <w:bookmarkEnd w:id="0"/>
      <w:r w:rsidR="007B6CF5">
        <w:rPr>
          <w:rFonts w:ascii="Verdana" w:hAnsi="Verdana" w:cs="Verdana"/>
          <w:color w:val="1F497D"/>
          <w:sz w:val="16"/>
          <w:szCs w:val="16"/>
        </w:rPr>
        <w:t xml:space="preserve"> as an Audit Assistance</w:t>
      </w:r>
      <w:r w:rsidRPr="00AD6D4C">
        <w:rPr>
          <w:rFonts w:ascii="Verdana" w:hAnsi="Verdana" w:cs="Verdana"/>
          <w:color w:val="1F497D"/>
          <w:sz w:val="16"/>
          <w:szCs w:val="16"/>
        </w:rPr>
        <w:t>.</w:t>
      </w:r>
    </w:p>
    <w:p w:rsidR="00AD6D4C" w:rsidRDefault="00AD6D4C" w:rsidP="002B70B6">
      <w:pPr>
        <w:rPr>
          <w:rFonts w:ascii="Verdana" w:hAnsi="Verdana" w:cs="Verdana"/>
          <w:color w:val="1F497D"/>
          <w:sz w:val="20"/>
          <w:szCs w:val="20"/>
        </w:rPr>
      </w:pPr>
    </w:p>
    <w:p w:rsidR="004D5247" w:rsidRPr="004D5247" w:rsidRDefault="002B70B6" w:rsidP="00AD6D4C">
      <w:pPr>
        <w:rPr>
          <w:rFonts w:ascii="Verdana" w:hAnsi="Verdana" w:cs="Arial"/>
          <w:b/>
          <w:color w:val="1F497D"/>
          <w:u w:val="single"/>
        </w:rPr>
      </w:pPr>
      <w:r>
        <w:rPr>
          <w:rFonts w:ascii="Verdana" w:hAnsi="Verdana" w:cs="Arial"/>
          <w:b/>
          <w:color w:val="1F497D"/>
          <w:u w:val="single"/>
        </w:rPr>
        <w:t>ADDITIONAL ACHIVEMENTS:</w:t>
      </w:r>
    </w:p>
    <w:p w:rsidR="002B70B6" w:rsidRPr="00AD6D4C" w:rsidRDefault="002B70B6" w:rsidP="002B70B6">
      <w:pPr>
        <w:numPr>
          <w:ilvl w:val="0"/>
          <w:numId w:val="3"/>
        </w:numPr>
        <w:tabs>
          <w:tab w:val="left" w:pos="720"/>
        </w:tabs>
        <w:suppressAutoHyphens/>
        <w:spacing w:after="0" w:line="240" w:lineRule="auto"/>
        <w:jc w:val="both"/>
        <w:rPr>
          <w:rFonts w:ascii="Verdana" w:hAnsi="Verdana" w:cs="Verdana"/>
          <w:color w:val="0070C0"/>
          <w:sz w:val="16"/>
          <w:szCs w:val="16"/>
        </w:rPr>
      </w:pPr>
      <w:r w:rsidRPr="00AD6D4C">
        <w:rPr>
          <w:rFonts w:ascii="Verdana" w:hAnsi="Verdana" w:cs="Verdana"/>
          <w:color w:val="0070C0"/>
          <w:sz w:val="16"/>
          <w:szCs w:val="16"/>
        </w:rPr>
        <w:t xml:space="preserve">Participated in </w:t>
      </w:r>
      <w:r w:rsidR="004D5247" w:rsidRPr="00AD6D4C">
        <w:rPr>
          <w:rFonts w:ascii="Verdana" w:hAnsi="Verdana" w:cs="Verdana"/>
          <w:color w:val="0070C0"/>
          <w:sz w:val="16"/>
          <w:szCs w:val="16"/>
        </w:rPr>
        <w:t>Marketing Fair</w:t>
      </w:r>
      <w:r w:rsidRPr="00AD6D4C">
        <w:rPr>
          <w:rFonts w:ascii="Verdana" w:hAnsi="Verdana" w:cs="Verdana"/>
          <w:color w:val="0070C0"/>
          <w:sz w:val="16"/>
          <w:szCs w:val="16"/>
        </w:rPr>
        <w:t xml:space="preserve"> </w:t>
      </w:r>
      <w:r w:rsidR="004D5247" w:rsidRPr="00AD6D4C">
        <w:rPr>
          <w:rFonts w:ascii="Verdana" w:hAnsi="Verdana" w:cs="Verdana"/>
          <w:color w:val="0070C0"/>
          <w:sz w:val="16"/>
          <w:szCs w:val="16"/>
        </w:rPr>
        <w:t>in GLSIBA.</w:t>
      </w:r>
    </w:p>
    <w:p w:rsidR="002B70B6" w:rsidRPr="00AD6D4C" w:rsidRDefault="002B70B6" w:rsidP="002B70B6">
      <w:pPr>
        <w:numPr>
          <w:ilvl w:val="0"/>
          <w:numId w:val="3"/>
        </w:numPr>
        <w:tabs>
          <w:tab w:val="left" w:pos="720"/>
        </w:tabs>
        <w:suppressAutoHyphens/>
        <w:spacing w:after="0" w:line="240" w:lineRule="auto"/>
        <w:jc w:val="both"/>
        <w:rPr>
          <w:rFonts w:ascii="Verdana" w:hAnsi="Verdana" w:cs="Verdana"/>
          <w:color w:val="0070C0"/>
          <w:sz w:val="16"/>
          <w:szCs w:val="16"/>
        </w:rPr>
      </w:pPr>
      <w:r w:rsidRPr="00AD6D4C">
        <w:rPr>
          <w:rFonts w:ascii="Verdana" w:hAnsi="Verdana" w:cs="Verdana"/>
          <w:color w:val="0070C0"/>
          <w:sz w:val="16"/>
          <w:szCs w:val="16"/>
        </w:rPr>
        <w:t xml:space="preserve">Participated in the </w:t>
      </w:r>
      <w:r w:rsidR="004D5247" w:rsidRPr="00AD6D4C">
        <w:rPr>
          <w:rFonts w:ascii="Verdana" w:hAnsi="Verdana"/>
          <w:color w:val="0070C0"/>
          <w:sz w:val="16"/>
          <w:szCs w:val="16"/>
        </w:rPr>
        <w:t>NSC camp in 11</w:t>
      </w:r>
      <w:r w:rsidR="00E01641" w:rsidRPr="00AD6D4C">
        <w:rPr>
          <w:rFonts w:ascii="Verdana" w:hAnsi="Verdana"/>
          <w:color w:val="0070C0"/>
          <w:sz w:val="16"/>
          <w:szCs w:val="16"/>
          <w:vertAlign w:val="superscript"/>
        </w:rPr>
        <w:t>TH</w:t>
      </w:r>
      <w:r w:rsidR="004D5247" w:rsidRPr="00AD6D4C">
        <w:rPr>
          <w:rFonts w:ascii="Verdana" w:hAnsi="Verdana"/>
          <w:color w:val="0070C0"/>
          <w:sz w:val="16"/>
          <w:szCs w:val="16"/>
        </w:rPr>
        <w:t xml:space="preserve"> </w:t>
      </w:r>
      <w:r w:rsidR="00E01641" w:rsidRPr="00AD6D4C">
        <w:rPr>
          <w:rFonts w:ascii="Verdana" w:hAnsi="Verdana"/>
          <w:color w:val="0070C0"/>
          <w:sz w:val="16"/>
          <w:szCs w:val="16"/>
        </w:rPr>
        <w:t>STD</w:t>
      </w:r>
      <w:r w:rsidR="004D5247" w:rsidRPr="00AD6D4C">
        <w:rPr>
          <w:rFonts w:ascii="Verdana" w:hAnsi="Verdana"/>
          <w:color w:val="0070C0"/>
          <w:sz w:val="16"/>
          <w:szCs w:val="16"/>
        </w:rPr>
        <w:t>.</w:t>
      </w:r>
    </w:p>
    <w:p w:rsidR="002B70B6" w:rsidRPr="00AD6D4C" w:rsidRDefault="002B70B6" w:rsidP="002B70B6">
      <w:pPr>
        <w:numPr>
          <w:ilvl w:val="0"/>
          <w:numId w:val="3"/>
        </w:numPr>
        <w:tabs>
          <w:tab w:val="left" w:pos="720"/>
        </w:tabs>
        <w:suppressAutoHyphens/>
        <w:spacing w:after="0" w:line="240" w:lineRule="auto"/>
        <w:jc w:val="both"/>
        <w:rPr>
          <w:rFonts w:ascii="Verdana" w:hAnsi="Verdana" w:cs="Verdana"/>
          <w:color w:val="0070C0"/>
          <w:sz w:val="16"/>
          <w:szCs w:val="16"/>
        </w:rPr>
      </w:pPr>
      <w:r w:rsidRPr="00AD6D4C">
        <w:rPr>
          <w:rFonts w:ascii="Verdana" w:hAnsi="Verdana" w:cs="Verdana"/>
          <w:color w:val="0070C0"/>
          <w:sz w:val="16"/>
          <w:szCs w:val="16"/>
        </w:rPr>
        <w:t xml:space="preserve">Participated in the </w:t>
      </w:r>
      <w:r w:rsidR="004D5247" w:rsidRPr="00AD6D4C">
        <w:rPr>
          <w:rFonts w:ascii="Verdana" w:hAnsi="Verdana"/>
          <w:color w:val="0070C0"/>
          <w:sz w:val="16"/>
          <w:szCs w:val="16"/>
        </w:rPr>
        <w:t>Mathematics fair in 10</w:t>
      </w:r>
      <w:r w:rsidR="00E01641" w:rsidRPr="00AD6D4C">
        <w:rPr>
          <w:rFonts w:ascii="Verdana" w:hAnsi="Verdana"/>
          <w:color w:val="0070C0"/>
          <w:sz w:val="16"/>
          <w:szCs w:val="16"/>
          <w:vertAlign w:val="superscript"/>
        </w:rPr>
        <w:t>TH</w:t>
      </w:r>
      <w:r w:rsidR="004D5247" w:rsidRPr="00AD6D4C">
        <w:rPr>
          <w:rFonts w:ascii="Verdana" w:hAnsi="Verdana"/>
          <w:color w:val="0070C0"/>
          <w:sz w:val="16"/>
          <w:szCs w:val="16"/>
        </w:rPr>
        <w:t xml:space="preserve"> </w:t>
      </w:r>
      <w:r w:rsidR="00E01641" w:rsidRPr="00AD6D4C">
        <w:rPr>
          <w:rFonts w:ascii="Verdana" w:hAnsi="Verdana"/>
          <w:color w:val="0070C0"/>
          <w:sz w:val="16"/>
          <w:szCs w:val="16"/>
        </w:rPr>
        <w:t>STD</w:t>
      </w:r>
      <w:r w:rsidR="004D5247" w:rsidRPr="00AD6D4C">
        <w:rPr>
          <w:rFonts w:ascii="Verdana" w:hAnsi="Verdana"/>
          <w:color w:val="0070C0"/>
          <w:sz w:val="16"/>
          <w:szCs w:val="16"/>
        </w:rPr>
        <w:t>.</w:t>
      </w:r>
    </w:p>
    <w:p w:rsidR="00AD6D4C" w:rsidRPr="00AD6D4C" w:rsidRDefault="004D5247" w:rsidP="00AD6D4C">
      <w:pPr>
        <w:numPr>
          <w:ilvl w:val="0"/>
          <w:numId w:val="3"/>
        </w:numPr>
        <w:tabs>
          <w:tab w:val="left" w:pos="720"/>
        </w:tabs>
        <w:suppressAutoHyphens/>
        <w:spacing w:after="0" w:line="240" w:lineRule="auto"/>
        <w:jc w:val="both"/>
        <w:rPr>
          <w:rFonts w:ascii="Verdana" w:hAnsi="Verdana" w:cs="Verdana"/>
          <w:color w:val="0070C0"/>
          <w:sz w:val="16"/>
          <w:szCs w:val="16"/>
        </w:rPr>
      </w:pPr>
      <w:r w:rsidRPr="00AD6D4C">
        <w:rPr>
          <w:rFonts w:ascii="Verdana" w:hAnsi="Verdana" w:cs="Verdana"/>
          <w:color w:val="0070C0"/>
          <w:sz w:val="16"/>
          <w:szCs w:val="16"/>
        </w:rPr>
        <w:t>Participated in the</w:t>
      </w:r>
      <w:r w:rsidRPr="00AD6D4C">
        <w:rPr>
          <w:rFonts w:ascii="Verdana" w:hAnsi="Verdana"/>
          <w:color w:val="0070C0"/>
          <w:sz w:val="16"/>
          <w:szCs w:val="16"/>
        </w:rPr>
        <w:t xml:space="preserve"> Science fair in 8</w:t>
      </w:r>
      <w:r w:rsidR="00E01641" w:rsidRPr="00AD6D4C">
        <w:rPr>
          <w:rFonts w:ascii="Verdana" w:hAnsi="Verdana"/>
          <w:color w:val="0070C0"/>
          <w:sz w:val="16"/>
          <w:szCs w:val="16"/>
          <w:vertAlign w:val="superscript"/>
        </w:rPr>
        <w:t>TH</w:t>
      </w:r>
      <w:r w:rsidRPr="00AD6D4C">
        <w:rPr>
          <w:rFonts w:ascii="Verdana" w:hAnsi="Verdana"/>
          <w:color w:val="0070C0"/>
          <w:sz w:val="16"/>
          <w:szCs w:val="16"/>
        </w:rPr>
        <w:t xml:space="preserve"> </w:t>
      </w:r>
      <w:r w:rsidR="00E01641" w:rsidRPr="00AD6D4C">
        <w:rPr>
          <w:rFonts w:ascii="Verdana" w:hAnsi="Verdana"/>
          <w:color w:val="0070C0"/>
          <w:sz w:val="16"/>
          <w:szCs w:val="16"/>
        </w:rPr>
        <w:t>STD</w:t>
      </w:r>
      <w:r w:rsidRPr="00AD6D4C">
        <w:rPr>
          <w:rFonts w:ascii="Verdana" w:hAnsi="Verdana"/>
          <w:color w:val="0070C0"/>
          <w:sz w:val="16"/>
          <w:szCs w:val="16"/>
        </w:rPr>
        <w:t>.</w:t>
      </w:r>
    </w:p>
    <w:p w:rsidR="00AD6D4C" w:rsidRPr="004D5247" w:rsidRDefault="00AD6D4C" w:rsidP="002B70B6">
      <w:pPr>
        <w:rPr>
          <w:rFonts w:ascii="Verdana" w:hAnsi="Verdana" w:cs="Arial"/>
          <w:b/>
          <w:color w:val="1F497D"/>
          <w:sz w:val="20"/>
          <w:szCs w:val="20"/>
          <w:u w:val="single"/>
        </w:rPr>
      </w:pPr>
    </w:p>
    <w:p w:rsidR="002B70B6" w:rsidRDefault="002B70B6" w:rsidP="00AD6D4C">
      <w:pPr>
        <w:rPr>
          <w:rFonts w:ascii="Verdana" w:hAnsi="Verdana" w:cs="Arial"/>
          <w:b/>
          <w:color w:val="1F497D"/>
          <w:u w:val="single"/>
        </w:rPr>
      </w:pPr>
      <w:r>
        <w:rPr>
          <w:rFonts w:ascii="Verdana" w:hAnsi="Verdana" w:cs="Arial"/>
          <w:b/>
          <w:color w:val="1F497D"/>
          <w:u w:val="single"/>
        </w:rPr>
        <w:t>PERSONAL DETAILS:</w:t>
      </w:r>
    </w:p>
    <w:tbl>
      <w:tblPr>
        <w:tblStyle w:val="MediumList21"/>
        <w:tblW w:w="0" w:type="auto"/>
        <w:tblLayout w:type="fixed"/>
        <w:tblLook w:val="04A0" w:firstRow="1" w:lastRow="0" w:firstColumn="1" w:lastColumn="0" w:noHBand="0" w:noVBand="1"/>
      </w:tblPr>
      <w:tblGrid>
        <w:gridCol w:w="3150"/>
        <w:gridCol w:w="6930"/>
      </w:tblGrid>
      <w:tr w:rsidR="002B70B6" w:rsidTr="003F4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suppressAutoHyphens/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Name</w:t>
            </w:r>
          </w:p>
        </w:tc>
        <w:tc>
          <w:tcPr>
            <w:tcW w:w="6930" w:type="dxa"/>
            <w:hideMark/>
          </w:tcPr>
          <w:p w:rsidR="002B70B6" w:rsidRPr="00AD6D4C" w:rsidRDefault="004D5247">
            <w:pPr>
              <w:suppressAutoHyphens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BIPEEN HIMATBHAI</w:t>
            </w:r>
            <w:r w:rsidR="00064609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PARMAR</w:t>
            </w:r>
          </w:p>
          <w:p w:rsidR="003F4223" w:rsidRPr="00AD6D4C" w:rsidRDefault="003F4223">
            <w:pPr>
              <w:suppressAutoHyphens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Address</w:t>
            </w:r>
          </w:p>
        </w:tc>
        <w:tc>
          <w:tcPr>
            <w:tcW w:w="6930" w:type="dxa"/>
            <w:hideMark/>
          </w:tcPr>
          <w:p w:rsidR="00AD6D4C" w:rsidRPr="00AD6D4C" w:rsidRDefault="00AD6D4C">
            <w:pPr>
              <w:suppressAutoHyphen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48-MD Park,</w:t>
            </w:r>
          </w:p>
          <w:p w:rsidR="00AD6D4C" w:rsidRPr="00AD6D4C" w:rsidRDefault="00AD6D4C">
            <w:pPr>
              <w:suppressAutoHyphen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Opp-Paramsukh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</w:t>
            </w: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Gurukul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,</w:t>
            </w:r>
          </w:p>
          <w:p w:rsidR="00AD6D4C" w:rsidRPr="00AD6D4C" w:rsidRDefault="00AD6D4C">
            <w:pPr>
              <w:suppressAutoHyphen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Varacha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Road,</w:t>
            </w:r>
          </w:p>
          <w:p w:rsidR="004D5247" w:rsidRPr="00AD6D4C" w:rsidRDefault="00AD6D4C" w:rsidP="00AD6D4C">
            <w:pPr>
              <w:suppressAutoHyphen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proofErr w:type="spellStart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Surat</w:t>
            </w:r>
            <w:proofErr w:type="spellEnd"/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 xml:space="preserve"> City-395006.</w:t>
            </w:r>
          </w:p>
          <w:p w:rsidR="00E01641" w:rsidRPr="00AD6D4C" w:rsidRDefault="00E01641">
            <w:pPr>
              <w:suppressAutoHyphen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Date Of Birth</w:t>
            </w:r>
          </w:p>
        </w:tc>
        <w:tc>
          <w:tcPr>
            <w:tcW w:w="6930" w:type="dxa"/>
            <w:hideMark/>
          </w:tcPr>
          <w:p w:rsidR="002B70B6" w:rsidRPr="00AD6D4C" w:rsidRDefault="004D5247" w:rsidP="00AD6D4C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14</w:t>
            </w: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  <w:vertAlign w:val="superscript"/>
              </w:rPr>
              <w:t>TH</w:t>
            </w: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-AUG-</w:t>
            </w:r>
            <w:r w:rsidR="00AD6D4C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1991</w:t>
            </w:r>
          </w:p>
          <w:p w:rsidR="00E01641" w:rsidRPr="00AD6D4C" w:rsidRDefault="00E01641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Sex</w:t>
            </w:r>
          </w:p>
        </w:tc>
        <w:tc>
          <w:tcPr>
            <w:tcW w:w="6930" w:type="dxa"/>
            <w:hideMark/>
          </w:tcPr>
          <w:p w:rsidR="002B70B6" w:rsidRPr="00AD6D4C" w:rsidRDefault="002B70B6">
            <w:pPr>
              <w:suppressAutoHyphens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Male</w:t>
            </w:r>
          </w:p>
          <w:p w:rsidR="00E01641" w:rsidRPr="00AD6D4C" w:rsidRDefault="00E01641">
            <w:pPr>
              <w:suppressAutoHyphens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Marital Status</w:t>
            </w:r>
          </w:p>
        </w:tc>
        <w:tc>
          <w:tcPr>
            <w:tcW w:w="6930" w:type="dxa"/>
            <w:hideMark/>
          </w:tcPr>
          <w:p w:rsidR="002B70B6" w:rsidRPr="00AD6D4C" w:rsidRDefault="002B70B6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Single</w:t>
            </w:r>
          </w:p>
          <w:p w:rsidR="00E01641" w:rsidRPr="00AD6D4C" w:rsidRDefault="00E01641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Nationality</w:t>
            </w:r>
          </w:p>
        </w:tc>
        <w:tc>
          <w:tcPr>
            <w:tcW w:w="6930" w:type="dxa"/>
            <w:hideMark/>
          </w:tcPr>
          <w:p w:rsidR="002B70B6" w:rsidRPr="00AD6D4C" w:rsidRDefault="002B70B6">
            <w:pPr>
              <w:suppressAutoHyphens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Indian</w:t>
            </w:r>
          </w:p>
          <w:p w:rsidR="00E01641" w:rsidRPr="00AD6D4C" w:rsidRDefault="00E01641">
            <w:pPr>
              <w:suppressAutoHyphens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Domiciled State</w:t>
            </w:r>
          </w:p>
        </w:tc>
        <w:tc>
          <w:tcPr>
            <w:tcW w:w="6930" w:type="dxa"/>
            <w:hideMark/>
          </w:tcPr>
          <w:p w:rsidR="002B70B6" w:rsidRPr="00AD6D4C" w:rsidRDefault="002B70B6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Gujarat</w:t>
            </w:r>
          </w:p>
          <w:p w:rsidR="00E01641" w:rsidRPr="00AD6D4C" w:rsidRDefault="00E01641">
            <w:pPr>
              <w:suppressAutoHyphens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</w:p>
        </w:tc>
      </w:tr>
      <w:tr w:rsidR="002B70B6" w:rsidTr="003F4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:rsidR="002B70B6" w:rsidRPr="00AD6D4C" w:rsidRDefault="002B70B6">
            <w:pPr>
              <w:pStyle w:val="Header"/>
              <w:tabs>
                <w:tab w:val="left" w:pos="5503"/>
              </w:tabs>
              <w:snapToGrid w:val="0"/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</w:pPr>
            <w:r w:rsidRPr="00AD6D4C">
              <w:rPr>
                <w:rFonts w:ascii="Verdana" w:hAnsi="Verdana"/>
                <w:b/>
                <w:bCs/>
                <w:color w:val="1F497D"/>
                <w:sz w:val="16"/>
                <w:szCs w:val="16"/>
              </w:rPr>
              <w:t>Languages Known</w:t>
            </w:r>
          </w:p>
        </w:tc>
        <w:tc>
          <w:tcPr>
            <w:tcW w:w="6930" w:type="dxa"/>
            <w:hideMark/>
          </w:tcPr>
          <w:p w:rsidR="002B70B6" w:rsidRPr="00AD6D4C" w:rsidRDefault="002B70B6">
            <w:pPr>
              <w:suppressAutoHyphens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Cs/>
                <w:color w:val="1F497D"/>
                <w:sz w:val="16"/>
                <w:szCs w:val="16"/>
                <w:lang w:eastAsia="ar-SA"/>
              </w:rPr>
            </w:pPr>
            <w:r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English, Hindi, Gujarati</w:t>
            </w:r>
            <w:r w:rsidR="004D5247" w:rsidRPr="00AD6D4C">
              <w:rPr>
                <w:rFonts w:ascii="Verdana" w:hAnsi="Verdana"/>
                <w:bCs/>
                <w:color w:val="1F497D"/>
                <w:sz w:val="16"/>
                <w:szCs w:val="16"/>
              </w:rPr>
              <w:t>.</w:t>
            </w:r>
          </w:p>
        </w:tc>
      </w:tr>
    </w:tbl>
    <w:p w:rsidR="003F4223" w:rsidRDefault="003F4223" w:rsidP="002B70B6">
      <w:pPr>
        <w:pStyle w:val="BodyTextIndent3"/>
        <w:ind w:left="0"/>
        <w:rPr>
          <w:rFonts w:ascii="Verdana" w:hAnsi="Verdana" w:cs="Arial"/>
          <w:b/>
          <w:color w:val="1F497D"/>
          <w:sz w:val="22"/>
          <w:szCs w:val="22"/>
          <w:u w:val="single"/>
        </w:rPr>
      </w:pPr>
    </w:p>
    <w:p w:rsidR="002B70B6" w:rsidRDefault="002B70B6" w:rsidP="002B70B6">
      <w:pPr>
        <w:pStyle w:val="BodyTextIndent3"/>
        <w:ind w:left="0"/>
        <w:rPr>
          <w:rFonts w:ascii="Verdana" w:hAnsi="Verdana" w:cs="Arial"/>
          <w:b/>
          <w:color w:val="1F497D"/>
          <w:sz w:val="22"/>
          <w:szCs w:val="22"/>
          <w:u w:val="single"/>
        </w:rPr>
      </w:pPr>
      <w:r>
        <w:rPr>
          <w:rFonts w:ascii="Verdana" w:hAnsi="Verdana" w:cs="Arial"/>
          <w:b/>
          <w:color w:val="1F497D"/>
          <w:sz w:val="22"/>
          <w:szCs w:val="22"/>
          <w:u w:val="single"/>
        </w:rPr>
        <w:t>DECLARATION:</w:t>
      </w:r>
    </w:p>
    <w:p w:rsidR="004D5247" w:rsidRPr="00AD6D4C" w:rsidRDefault="004D5247" w:rsidP="002B70B6">
      <w:pPr>
        <w:pStyle w:val="BodyTextIndent3"/>
        <w:ind w:left="0"/>
        <w:rPr>
          <w:rFonts w:ascii="Verdana" w:hAnsi="Verdana" w:cs="Arial"/>
          <w:b/>
          <w:color w:val="1F497D"/>
          <w:u w:val="single"/>
        </w:rPr>
      </w:pPr>
    </w:p>
    <w:p w:rsidR="002B70B6" w:rsidRPr="00AD6D4C" w:rsidRDefault="002B70B6" w:rsidP="00AD6D4C">
      <w:pPr>
        <w:pStyle w:val="BodyTextIndent3"/>
        <w:ind w:left="0" w:firstLine="720"/>
        <w:jc w:val="both"/>
        <w:rPr>
          <w:rFonts w:ascii="Verdana" w:hAnsi="Verdana" w:cs="Arial"/>
          <w:color w:val="1F497D"/>
        </w:rPr>
      </w:pPr>
      <w:r w:rsidRPr="00AD6D4C">
        <w:rPr>
          <w:rFonts w:ascii="Verdana" w:hAnsi="Verdana" w:cs="Arial"/>
          <w:color w:val="1F497D"/>
        </w:rPr>
        <w:t xml:space="preserve">I hereby declare that the </w:t>
      </w:r>
      <w:r w:rsidR="004D5247" w:rsidRPr="00AD6D4C">
        <w:rPr>
          <w:rFonts w:ascii="Verdana" w:hAnsi="Verdana" w:cs="Arial"/>
          <w:color w:val="1F497D"/>
        </w:rPr>
        <w:t>above written particulars</w:t>
      </w:r>
      <w:r w:rsidR="003F4223" w:rsidRPr="00AD6D4C">
        <w:rPr>
          <w:rFonts w:ascii="Verdana" w:hAnsi="Verdana" w:cs="Arial"/>
          <w:color w:val="1F497D"/>
        </w:rPr>
        <w:t xml:space="preserve"> are true to the best of my </w:t>
      </w:r>
      <w:r w:rsidR="00AD6D4C">
        <w:rPr>
          <w:rFonts w:ascii="Verdana" w:hAnsi="Verdana" w:cs="Arial"/>
          <w:color w:val="1F497D"/>
        </w:rPr>
        <w:t>knowledge and belief.</w:t>
      </w:r>
      <w:r>
        <w:rPr>
          <w:rFonts w:ascii="Verdana" w:hAnsi="Verdana" w:cs="Arial"/>
          <w:color w:val="1F497D"/>
          <w:sz w:val="20"/>
          <w:szCs w:val="20"/>
        </w:rPr>
        <w:t xml:space="preserve">           </w:t>
      </w:r>
    </w:p>
    <w:p w:rsidR="003F4223" w:rsidRDefault="002B70B6" w:rsidP="00AD6D4C">
      <w:pPr>
        <w:pStyle w:val="BodyTextIndent3"/>
        <w:ind w:left="0"/>
        <w:rPr>
          <w:rFonts w:ascii="Verdana" w:hAnsi="Verdana" w:cs="Arial"/>
          <w:b/>
          <w:color w:val="1F497D"/>
          <w:sz w:val="20"/>
          <w:szCs w:val="20"/>
          <w:lang w:val="fr-FR"/>
        </w:rPr>
      </w:pPr>
      <w:r>
        <w:rPr>
          <w:rFonts w:ascii="Verdana" w:hAnsi="Verdana" w:cs="Arial"/>
          <w:b/>
          <w:color w:val="1F497D"/>
          <w:sz w:val="20"/>
          <w:szCs w:val="20"/>
          <w:lang w:val="fr-FR"/>
        </w:rPr>
        <w:t>Place:</w:t>
      </w:r>
      <w:r>
        <w:rPr>
          <w:rFonts w:ascii="Verdana" w:hAnsi="Verdana" w:cs="Arial"/>
          <w:color w:val="1F497D"/>
          <w:sz w:val="20"/>
          <w:szCs w:val="20"/>
          <w:lang w:val="fr-FR"/>
        </w:rPr>
        <w:t xml:space="preserve"> </w:t>
      </w:r>
      <w:r w:rsidR="00E01641">
        <w:rPr>
          <w:rFonts w:ascii="Verdana" w:hAnsi="Verdana" w:cs="Arial"/>
          <w:color w:val="1F497D"/>
          <w:sz w:val="20"/>
          <w:szCs w:val="20"/>
          <w:lang w:val="fr-FR"/>
        </w:rPr>
        <w:t>AHMEDABAD</w:t>
      </w:r>
      <w:r>
        <w:rPr>
          <w:rFonts w:ascii="Verdana" w:hAnsi="Verdana" w:cs="Arial"/>
          <w:color w:val="1F497D"/>
          <w:sz w:val="20"/>
          <w:szCs w:val="20"/>
          <w:lang w:val="fr-FR"/>
        </w:rPr>
        <w:tab/>
        <w:t xml:space="preserve">                                                                        </w:t>
      </w:r>
      <w:r w:rsidR="00E01641">
        <w:rPr>
          <w:rFonts w:ascii="Verdana" w:hAnsi="Verdana" w:cs="Arial"/>
          <w:b/>
          <w:color w:val="1F497D"/>
          <w:sz w:val="20"/>
          <w:szCs w:val="20"/>
          <w:lang w:val="fr-FR"/>
        </w:rPr>
        <w:t>BIPEEN</w:t>
      </w:r>
      <w:r w:rsidR="003F4223">
        <w:rPr>
          <w:rFonts w:ascii="Verdana" w:hAnsi="Verdana" w:cs="Arial"/>
          <w:b/>
          <w:color w:val="1F497D"/>
          <w:sz w:val="20"/>
          <w:szCs w:val="20"/>
          <w:lang w:val="fr-FR"/>
        </w:rPr>
        <w:t xml:space="preserve"> H</w:t>
      </w:r>
      <w:r w:rsidR="00E01641">
        <w:rPr>
          <w:rFonts w:ascii="Verdana" w:hAnsi="Verdana" w:cs="Arial"/>
          <w:b/>
          <w:color w:val="1F497D"/>
          <w:sz w:val="20"/>
          <w:szCs w:val="20"/>
          <w:lang w:val="fr-FR"/>
        </w:rPr>
        <w:t xml:space="preserve"> PARMAR</w:t>
      </w:r>
      <w:r>
        <w:rPr>
          <w:rFonts w:ascii="Verdana" w:hAnsi="Verdana" w:cs="Arial"/>
          <w:b/>
          <w:color w:val="1F497D"/>
          <w:sz w:val="20"/>
          <w:szCs w:val="20"/>
          <w:lang w:val="fr-FR"/>
        </w:rPr>
        <w:t xml:space="preserve"> </w:t>
      </w:r>
    </w:p>
    <w:p w:rsidR="002B70B6" w:rsidRDefault="002B70B6" w:rsidP="002B70B6">
      <w:pPr>
        <w:pStyle w:val="BodyTextIndent3"/>
        <w:ind w:left="0"/>
        <w:rPr>
          <w:rFonts w:ascii="Verdana" w:hAnsi="Verdana" w:cs="Arial"/>
          <w:b/>
          <w:color w:val="1F497D"/>
          <w:sz w:val="20"/>
          <w:szCs w:val="20"/>
          <w:lang w:val="fr-FR"/>
        </w:rPr>
      </w:pPr>
      <w:r>
        <w:rPr>
          <w:rFonts w:ascii="Verdana" w:hAnsi="Verdana" w:cs="Arial"/>
          <w:b/>
          <w:color w:val="1F497D"/>
          <w:sz w:val="20"/>
          <w:szCs w:val="20"/>
          <w:lang w:val="fr-FR"/>
        </w:rPr>
        <w:t xml:space="preserve">Date: </w:t>
      </w:r>
    </w:p>
    <w:p w:rsidR="002B70B6" w:rsidRDefault="002B70B6" w:rsidP="002B70B6">
      <w:pPr>
        <w:pStyle w:val="BodyTextIndent3"/>
        <w:ind w:left="0"/>
        <w:rPr>
          <w:lang w:val="fr-FR"/>
        </w:rPr>
      </w:pPr>
    </w:p>
    <w:sectPr w:rsidR="002B70B6" w:rsidSect="00120A89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mboss" w:sz="18" w:space="24" w:color="auto"/>
        <w:right w:val="threeDEmboss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99D" w:rsidRPr="00120A89" w:rsidRDefault="000E199D" w:rsidP="00120A89">
      <w:pPr>
        <w:pStyle w:val="ResumeOverviewtext"/>
        <w:spacing w:before="0"/>
        <w:rPr>
          <w:rFonts w:asciiTheme="minorHAnsi" w:eastAsiaTheme="minorEastAsia" w:hAnsiTheme="minorHAnsi" w:cstheme="minorBidi"/>
          <w:iCs w:val="0"/>
          <w:sz w:val="22"/>
          <w:szCs w:val="22"/>
        </w:rPr>
      </w:pPr>
      <w:r>
        <w:separator/>
      </w:r>
    </w:p>
  </w:endnote>
  <w:endnote w:type="continuationSeparator" w:id="0">
    <w:p w:rsidR="000E199D" w:rsidRPr="00120A89" w:rsidRDefault="000E199D" w:rsidP="00120A89">
      <w:pPr>
        <w:pStyle w:val="ResumeOverviewtext"/>
        <w:spacing w:before="0"/>
        <w:rPr>
          <w:rFonts w:asciiTheme="minorHAnsi" w:eastAsiaTheme="minorEastAsia" w:hAnsiTheme="minorHAnsi" w:cstheme="minorBidi"/>
          <w:iCs w:val="0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99D" w:rsidRPr="00120A89" w:rsidRDefault="000E199D" w:rsidP="00120A89">
      <w:pPr>
        <w:pStyle w:val="ResumeOverviewtext"/>
        <w:spacing w:before="0"/>
        <w:rPr>
          <w:rFonts w:asciiTheme="minorHAnsi" w:eastAsiaTheme="minorEastAsia" w:hAnsiTheme="minorHAnsi" w:cstheme="minorBidi"/>
          <w:iCs w:val="0"/>
          <w:sz w:val="22"/>
          <w:szCs w:val="22"/>
        </w:rPr>
      </w:pPr>
      <w:r>
        <w:separator/>
      </w:r>
    </w:p>
  </w:footnote>
  <w:footnote w:type="continuationSeparator" w:id="0">
    <w:p w:rsidR="000E199D" w:rsidRPr="00120A89" w:rsidRDefault="000E199D" w:rsidP="00120A89">
      <w:pPr>
        <w:pStyle w:val="ResumeOverviewtext"/>
        <w:spacing w:before="0"/>
        <w:rPr>
          <w:rFonts w:asciiTheme="minorHAnsi" w:eastAsiaTheme="minorEastAsia" w:hAnsiTheme="minorHAnsi" w:cstheme="minorBidi"/>
          <w:iCs w:val="0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background1" w:themeShade="7F"/>
        <w:spacing w:val="60"/>
      </w:rPr>
      <w:id w:val="24883176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120A89" w:rsidRDefault="00120A8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0E199D">
          <w:fldChar w:fldCharType="begin"/>
        </w:r>
        <w:r w:rsidR="000E199D">
          <w:instrText xml:space="preserve"> PAGE   \* MERGEFORMAT </w:instrText>
        </w:r>
        <w:r w:rsidR="000E199D">
          <w:fldChar w:fldCharType="separate"/>
        </w:r>
        <w:r w:rsidR="007B6CF5" w:rsidRPr="007B6CF5">
          <w:rPr>
            <w:b/>
            <w:noProof/>
          </w:rPr>
          <w:t>1</w:t>
        </w:r>
        <w:r w:rsidR="000E199D">
          <w:rPr>
            <w:b/>
            <w:noProof/>
          </w:rPr>
          <w:fldChar w:fldCharType="end"/>
        </w:r>
      </w:p>
    </w:sdtContent>
  </w:sdt>
  <w:p w:rsidR="00120A89" w:rsidRDefault="00120A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  <w:szCs w:val="22"/>
      </w:rPr>
    </w:lvl>
  </w:abstractNum>
  <w:abstractNum w:abstractNumId="3">
    <w:nsid w:val="178F0ABE"/>
    <w:multiLevelType w:val="hybridMultilevel"/>
    <w:tmpl w:val="BE1832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B70B6"/>
    <w:rsid w:val="00020510"/>
    <w:rsid w:val="00061FDA"/>
    <w:rsid w:val="00064609"/>
    <w:rsid w:val="000C3082"/>
    <w:rsid w:val="000E199D"/>
    <w:rsid w:val="0012011F"/>
    <w:rsid w:val="00120A89"/>
    <w:rsid w:val="002B70B6"/>
    <w:rsid w:val="003F4223"/>
    <w:rsid w:val="004139C7"/>
    <w:rsid w:val="004911B0"/>
    <w:rsid w:val="004D5247"/>
    <w:rsid w:val="00531C97"/>
    <w:rsid w:val="007B6CF5"/>
    <w:rsid w:val="007C5C85"/>
    <w:rsid w:val="00851F4E"/>
    <w:rsid w:val="00900989"/>
    <w:rsid w:val="00907E64"/>
    <w:rsid w:val="0092068A"/>
    <w:rsid w:val="00A22E8C"/>
    <w:rsid w:val="00A675C7"/>
    <w:rsid w:val="00A96222"/>
    <w:rsid w:val="00AA0CB8"/>
    <w:rsid w:val="00AC5E92"/>
    <w:rsid w:val="00AD6D4C"/>
    <w:rsid w:val="00BC3301"/>
    <w:rsid w:val="00E01641"/>
    <w:rsid w:val="00F5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301"/>
  </w:style>
  <w:style w:type="paragraph" w:styleId="Heading2">
    <w:name w:val="heading 2"/>
    <w:basedOn w:val="Normal"/>
    <w:next w:val="Normal"/>
    <w:link w:val="Heading2Char"/>
    <w:semiHidden/>
    <w:unhideWhenUsed/>
    <w:qFormat/>
    <w:rsid w:val="002B70B6"/>
    <w:pPr>
      <w:tabs>
        <w:tab w:val="num" w:pos="720"/>
      </w:tabs>
      <w:suppressAutoHyphens/>
      <w:spacing w:after="0" w:line="240" w:lineRule="auto"/>
      <w:ind w:left="720" w:hanging="360"/>
      <w:outlineLvl w:val="1"/>
    </w:pPr>
    <w:rPr>
      <w:rFonts w:ascii="Arial" w:eastAsia="Times New Roman" w:hAnsi="Arial" w:cs="Arial"/>
      <w:b/>
      <w:i/>
      <w:color w:val="333399"/>
      <w:sz w:val="32"/>
      <w:szCs w:val="32"/>
      <w:lang w:eastAsia="ar-SA"/>
    </w:rPr>
  </w:style>
  <w:style w:type="paragraph" w:styleId="Heading4">
    <w:name w:val="heading 4"/>
    <w:basedOn w:val="Normal"/>
    <w:next w:val="Normal"/>
    <w:link w:val="Heading4Char"/>
    <w:unhideWhenUsed/>
    <w:qFormat/>
    <w:rsid w:val="002B70B6"/>
    <w:pPr>
      <w:keepNext/>
      <w:tabs>
        <w:tab w:val="num" w:pos="720"/>
      </w:tabs>
      <w:suppressAutoHyphens/>
      <w:spacing w:after="0" w:line="240" w:lineRule="auto"/>
      <w:ind w:left="720" w:hanging="360"/>
      <w:jc w:val="center"/>
      <w:outlineLvl w:val="3"/>
    </w:pPr>
    <w:rPr>
      <w:rFonts w:ascii="Verdana" w:eastAsia="Times New Roman" w:hAnsi="Verdana" w:cs="Times New Roman"/>
      <w:b/>
      <w:bCs/>
      <w:color w:val="1F497D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2B70B6"/>
    <w:rPr>
      <w:rFonts w:ascii="Arial" w:eastAsia="Times New Roman" w:hAnsi="Arial" w:cs="Arial"/>
      <w:b/>
      <w:i/>
      <w:color w:val="333399"/>
      <w:sz w:val="32"/>
      <w:szCs w:val="32"/>
      <w:lang w:eastAsia="ar-SA"/>
    </w:rPr>
  </w:style>
  <w:style w:type="character" w:customStyle="1" w:styleId="Heading4Char">
    <w:name w:val="Heading 4 Char"/>
    <w:basedOn w:val="DefaultParagraphFont"/>
    <w:link w:val="Heading4"/>
    <w:rsid w:val="002B70B6"/>
    <w:rPr>
      <w:rFonts w:ascii="Verdana" w:eastAsia="Times New Roman" w:hAnsi="Verdana" w:cs="Times New Roman"/>
      <w:b/>
      <w:bCs/>
      <w:color w:val="1F497D"/>
      <w:sz w:val="20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B70B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2B70B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Indent3">
    <w:name w:val="Body Text Indent 3"/>
    <w:basedOn w:val="Normal"/>
    <w:link w:val="BodyTextIndent3Char"/>
    <w:semiHidden/>
    <w:unhideWhenUsed/>
    <w:rsid w:val="002B70B6"/>
    <w:pPr>
      <w:suppressAutoHyphens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B70B6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ContactInfo">
    <w:name w:val="Contact Info"/>
    <w:rsid w:val="002B70B6"/>
    <w:pPr>
      <w:pBdr>
        <w:top w:val="single" w:sz="4" w:space="1" w:color="000000"/>
      </w:pBdr>
      <w:suppressAutoHyphens/>
      <w:spacing w:after="0" w:line="240" w:lineRule="auto"/>
    </w:pPr>
    <w:rPr>
      <w:rFonts w:ascii="Arial" w:eastAsia="Arial" w:hAnsi="Arial" w:cs="Times New Roman"/>
      <w:i/>
      <w:lang w:eastAsia="ar-SA"/>
    </w:rPr>
  </w:style>
  <w:style w:type="paragraph" w:customStyle="1" w:styleId="Cog-body">
    <w:name w:val="Cog-body"/>
    <w:basedOn w:val="Normal"/>
    <w:rsid w:val="002B70B6"/>
    <w:pPr>
      <w:keepNext/>
      <w:suppressAutoHyphens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2B70B6"/>
    <w:rPr>
      <w:color w:val="0000FF" w:themeColor="hyperlink"/>
      <w:u w:val="single"/>
    </w:rPr>
  </w:style>
  <w:style w:type="table" w:customStyle="1" w:styleId="MediumShading21">
    <w:name w:val="Medium Shading 21"/>
    <w:basedOn w:val="TableNormal"/>
    <w:uiPriority w:val="64"/>
    <w:rsid w:val="00E016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E016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E016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sumeOverviewtext">
    <w:name w:val="Resume Overview text"/>
    <w:basedOn w:val="Normal"/>
    <w:rsid w:val="00061FDA"/>
    <w:pPr>
      <w:spacing w:before="60" w:after="0" w:line="240" w:lineRule="auto"/>
    </w:pPr>
    <w:rPr>
      <w:rFonts w:ascii="Verdana" w:eastAsia="Times New Roman" w:hAnsi="Verdana" w:cs="Courier New"/>
      <w:iCs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120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A89"/>
  </w:style>
  <w:style w:type="paragraph" w:styleId="BalloonText">
    <w:name w:val="Balloon Text"/>
    <w:basedOn w:val="Normal"/>
    <w:link w:val="BalloonTextChar"/>
    <w:uiPriority w:val="99"/>
    <w:semiHidden/>
    <w:unhideWhenUsed/>
    <w:rsid w:val="0002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5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5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ipeen_parmar@yahoo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3E452-8854-4448-8A0E-BD0137210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BIPEEN</dc:creator>
  <cp:keywords/>
  <dc:description/>
  <cp:lastModifiedBy>Account</cp:lastModifiedBy>
  <cp:revision>19</cp:revision>
  <dcterms:created xsi:type="dcterms:W3CDTF">2012-11-05T03:05:00Z</dcterms:created>
  <dcterms:modified xsi:type="dcterms:W3CDTF">2016-06-10T12:28:00Z</dcterms:modified>
</cp:coreProperties>
</file>