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E73359" w:rsidRDefault="00324F4F" w:rsidP="00324F4F">
      <w:pPr>
        <w:pStyle w:val="Heading1"/>
        <w:numPr>
          <w:ilvl w:val="0"/>
          <w:numId w:val="0"/>
        </w:numPr>
        <w:jc w:val="center"/>
        <w:rPr>
          <w:rFonts w:ascii="Verdana" w:hAnsi="Verdana"/>
        </w:rPr>
      </w:pPr>
      <w:r>
        <w:rPr>
          <w:rFonts w:ascii="Verdana" w:hAnsi="Verdana"/>
        </w:rPr>
        <w:t>Gaurav Singh Shishodia</w:t>
      </w:r>
    </w:p>
    <w:p w:rsidR="00E73359" w:rsidRDefault="00CD7D46">
      <w:pPr>
        <w:rPr>
          <w:rFonts w:cs="Tahoma"/>
          <w:b/>
          <w:bCs/>
        </w:rPr>
      </w:pPr>
      <w:r w:rsidRPr="00CD7D46">
        <w:pict>
          <v:line id="_x0000_s1026" style="position:absolute;z-index:251657216" from="-9pt,1.55pt" to="477pt,1.55pt" strokeweight=".26mm">
            <v:stroke joinstyle="miter"/>
          </v:line>
        </w:pict>
      </w:r>
    </w:p>
    <w:p w:rsidR="00324F4F" w:rsidRDefault="00EF6D4F">
      <w:pPr>
        <w:jc w:val="both"/>
        <w:rPr>
          <w:rFonts w:eastAsia="Arial" w:cs="Arial"/>
        </w:rPr>
      </w:pPr>
      <w:r>
        <w:rPr>
          <w:rFonts w:cs="Tahoma"/>
          <w:b/>
        </w:rPr>
        <w:t xml:space="preserve">Address: </w:t>
      </w:r>
      <w:r w:rsidR="00580050">
        <w:rPr>
          <w:rFonts w:eastAsia="Arial" w:cs="Arial"/>
        </w:rPr>
        <w:t>suraj vihar colon</w:t>
      </w:r>
      <w:r w:rsidR="00324F4F">
        <w:rPr>
          <w:rFonts w:eastAsia="Arial" w:cs="Arial"/>
        </w:rPr>
        <w:t xml:space="preserve">y                                            </w:t>
      </w:r>
      <w:r w:rsidR="00324F4F">
        <w:rPr>
          <w:rFonts w:cs="Tahoma"/>
          <w:b/>
          <w:bCs/>
        </w:rPr>
        <w:t xml:space="preserve">Mobile: </w:t>
      </w:r>
      <w:r w:rsidR="00324F4F">
        <w:rPr>
          <w:rFonts w:eastAsia="Arial" w:cs="Arial"/>
        </w:rPr>
        <w:t xml:space="preserve"> 9717625508                                                    </w:t>
      </w:r>
    </w:p>
    <w:p w:rsidR="00E73359" w:rsidRPr="00324F4F" w:rsidRDefault="00324F4F">
      <w:pPr>
        <w:jc w:val="both"/>
        <w:rPr>
          <w:rFonts w:eastAsia="Arial" w:cs="Arial"/>
        </w:rPr>
      </w:pPr>
      <w:r>
        <w:rPr>
          <w:rFonts w:eastAsia="Arial" w:cs="Arial"/>
        </w:rPr>
        <w:t xml:space="preserve">              N.T.P.C road dadri                                           </w:t>
      </w:r>
    </w:p>
    <w:p w:rsidR="00E73359" w:rsidRDefault="00EF6D4F">
      <w:pPr>
        <w:jc w:val="both"/>
        <w:rPr>
          <w:rFonts w:cs="Tahoma"/>
          <w:lang w:val="fr-FR"/>
        </w:rPr>
      </w:pPr>
      <w:r>
        <w:rPr>
          <w:rFonts w:eastAsia="Arial" w:cs="Arial"/>
        </w:rPr>
        <w:tab/>
      </w:r>
      <w:r w:rsidR="00324F4F">
        <w:rPr>
          <w:rFonts w:eastAsia="Arial" w:cs="Arial"/>
        </w:rPr>
        <w:t xml:space="preserve">  (G.B Nagar)</w:t>
      </w:r>
      <w:r w:rsidR="0032509B">
        <w:rPr>
          <w:rFonts w:eastAsia="Arial" w:cs="Arial"/>
        </w:rPr>
        <w:t xml:space="preserve"> (U.P)</w:t>
      </w:r>
      <w:r>
        <w:rPr>
          <w:rFonts w:eastAsia="Arial" w:cs="Arial"/>
        </w:rPr>
        <w:tab/>
      </w:r>
      <w:r>
        <w:rPr>
          <w:rFonts w:eastAsia="Arial" w:cs="Arial"/>
        </w:rPr>
        <w:tab/>
      </w:r>
      <w:r>
        <w:rPr>
          <w:rFonts w:eastAsia="Arial" w:cs="Arial"/>
        </w:rPr>
        <w:tab/>
      </w:r>
      <w:r>
        <w:rPr>
          <w:rFonts w:eastAsia="Arial" w:cs="Arial"/>
        </w:rPr>
        <w:tab/>
      </w:r>
      <w:r>
        <w:rPr>
          <w:rFonts w:cs="Tahoma"/>
          <w:b/>
          <w:bCs/>
          <w:lang w:val="fr-FR"/>
        </w:rPr>
        <w:t>Email</w:t>
      </w:r>
      <w:r>
        <w:rPr>
          <w:rFonts w:cs="Tahoma"/>
          <w:lang w:val="fr-FR"/>
        </w:rPr>
        <w:t xml:space="preserve">: </w:t>
      </w:r>
      <w:hyperlink r:id="rId6" w:history="1">
        <w:r w:rsidR="0045333F" w:rsidRPr="003B48B2">
          <w:rPr>
            <w:rStyle w:val="Hyperlink"/>
          </w:rPr>
          <w:t>shishodiagaurav05@gmail.com</w:t>
        </w:r>
      </w:hyperlink>
    </w:p>
    <w:p w:rsidR="00E73359" w:rsidRDefault="00CD7D46">
      <w:pPr>
        <w:rPr>
          <w:rFonts w:cs="Tahoma"/>
          <w:szCs w:val="22"/>
          <w:lang w:val="fr-FR"/>
        </w:rPr>
      </w:pPr>
      <w:r w:rsidRPr="00CD7D46">
        <w:pict>
          <v:line id="_x0000_s1027" style="position:absolute;z-index:251658240" from="-8.25pt,6.9pt" to="477.75pt,6.9pt" strokeweight=".26mm">
            <v:stroke joinstyle="miter"/>
          </v:line>
        </w:pict>
      </w:r>
      <w:r w:rsidR="00EF6D4F">
        <w:rPr>
          <w:rFonts w:cs="Tahoma"/>
          <w:szCs w:val="22"/>
          <w:lang w:val="fr-FR"/>
        </w:rPr>
        <w:tab/>
      </w:r>
      <w:r w:rsidR="00EF6D4F">
        <w:rPr>
          <w:rFonts w:cs="Tahoma"/>
          <w:szCs w:val="22"/>
          <w:lang w:val="fr-FR"/>
        </w:rPr>
        <w:tab/>
      </w:r>
      <w:r w:rsidR="00EF6D4F">
        <w:rPr>
          <w:rFonts w:cs="Tahoma"/>
          <w:szCs w:val="22"/>
          <w:lang w:val="fr-FR"/>
        </w:rPr>
        <w:tab/>
      </w:r>
      <w:r w:rsidR="00EF6D4F">
        <w:rPr>
          <w:rFonts w:cs="Tahoma"/>
          <w:szCs w:val="22"/>
          <w:lang w:val="fr-FR"/>
        </w:rPr>
        <w:tab/>
      </w:r>
      <w:r w:rsidR="00EF6D4F">
        <w:rPr>
          <w:rFonts w:cs="Tahoma"/>
          <w:szCs w:val="22"/>
          <w:lang w:val="fr-FR"/>
        </w:rPr>
        <w:tab/>
      </w:r>
    </w:p>
    <w:p w:rsidR="00E73359" w:rsidRDefault="00EF6D4F">
      <w:pPr>
        <w:rPr>
          <w:lang w:val="fr-FR"/>
        </w:rPr>
      </w:pPr>
      <w:r>
        <w:rPr>
          <w:lang w:val="fr-FR"/>
        </w:rPr>
        <w:tab/>
      </w:r>
    </w:p>
    <w:p w:rsidR="00E73359" w:rsidRDefault="00EF6D4F">
      <w:pPr>
        <w:jc w:val="both"/>
        <w:rPr>
          <w:b/>
          <w:color w:val="000080"/>
          <w:szCs w:val="20"/>
        </w:rPr>
      </w:pPr>
      <w:r>
        <w:rPr>
          <w:b/>
          <w:color w:val="000080"/>
          <w:szCs w:val="20"/>
        </w:rPr>
        <w:t>CAREER OBJECTIVE</w:t>
      </w:r>
    </w:p>
    <w:p w:rsidR="00E73359" w:rsidRDefault="00E73359">
      <w:pPr>
        <w:tabs>
          <w:tab w:val="left" w:pos="1980"/>
          <w:tab w:val="left" w:pos="2520"/>
          <w:tab w:val="left" w:pos="2610"/>
        </w:tabs>
        <w:jc w:val="both"/>
        <w:rPr>
          <w:szCs w:val="20"/>
        </w:rPr>
      </w:pPr>
    </w:p>
    <w:p w:rsidR="00E73359" w:rsidRDefault="00EF6D4F">
      <w:pPr>
        <w:tabs>
          <w:tab w:val="left" w:pos="1980"/>
          <w:tab w:val="left" w:pos="2520"/>
          <w:tab w:val="left" w:pos="2610"/>
        </w:tabs>
        <w:jc w:val="both"/>
        <w:rPr>
          <w:szCs w:val="20"/>
        </w:rPr>
      </w:pPr>
      <w:r>
        <w:rPr>
          <w:szCs w:val="20"/>
        </w:rPr>
        <w:t>Looking for a challenging career which demands the best of my professional ability in terms of, technical and analytical skills, and helps me in broadening and enhancing my current skill and knowledge.</w:t>
      </w:r>
    </w:p>
    <w:p w:rsidR="00E73359" w:rsidRDefault="00E73359">
      <w:pPr>
        <w:jc w:val="both"/>
        <w:rPr>
          <w:b/>
          <w:color w:val="000080"/>
          <w:szCs w:val="20"/>
        </w:rPr>
      </w:pPr>
    </w:p>
    <w:p w:rsidR="00E73359" w:rsidRDefault="00EF6D4F">
      <w:pPr>
        <w:jc w:val="both"/>
        <w:rPr>
          <w:b/>
          <w:color w:val="000080"/>
          <w:szCs w:val="20"/>
        </w:rPr>
      </w:pPr>
      <w:r>
        <w:rPr>
          <w:b/>
          <w:color w:val="000080"/>
          <w:szCs w:val="20"/>
        </w:rPr>
        <w:t>SYNOPSIS</w:t>
      </w:r>
    </w:p>
    <w:p w:rsidR="00E73359" w:rsidRDefault="00E73359">
      <w:pPr>
        <w:tabs>
          <w:tab w:val="left" w:pos="1397"/>
          <w:tab w:val="left" w:pos="4422"/>
        </w:tabs>
        <w:jc w:val="both"/>
        <w:rPr>
          <w:szCs w:val="20"/>
        </w:rPr>
      </w:pPr>
    </w:p>
    <w:p w:rsidR="00E73359" w:rsidRDefault="005A3849">
      <w:pPr>
        <w:tabs>
          <w:tab w:val="left" w:pos="1397"/>
          <w:tab w:val="left" w:pos="4422"/>
        </w:tabs>
        <w:jc w:val="both"/>
        <w:rPr>
          <w:szCs w:val="20"/>
        </w:rPr>
      </w:pPr>
      <w:r>
        <w:rPr>
          <w:szCs w:val="20"/>
        </w:rPr>
        <w:t>A fresher with MBA</w:t>
      </w:r>
      <w:r w:rsidR="00EF6D4F">
        <w:rPr>
          <w:szCs w:val="20"/>
        </w:rPr>
        <w:t xml:space="preserve"> Degree </w:t>
      </w:r>
      <w:r>
        <w:rPr>
          <w:szCs w:val="20"/>
        </w:rPr>
        <w:t>i</w:t>
      </w:r>
      <w:r w:rsidR="00EF6D4F">
        <w:rPr>
          <w:szCs w:val="20"/>
        </w:rPr>
        <w:t>n</w:t>
      </w:r>
      <w:r w:rsidR="00324F4F">
        <w:rPr>
          <w:szCs w:val="20"/>
        </w:rPr>
        <w:t xml:space="preserve"> Marketing and Finance</w:t>
      </w:r>
      <w:r w:rsidR="00EF6D4F">
        <w:rPr>
          <w:szCs w:val="20"/>
        </w:rPr>
        <w:t xml:space="preserve"> from </w:t>
      </w:r>
      <w:r w:rsidR="00F40D36">
        <w:rPr>
          <w:szCs w:val="20"/>
        </w:rPr>
        <w:t>U.P technical university, Lucknow</w:t>
      </w:r>
      <w:r w:rsidR="00EF6D4F">
        <w:rPr>
          <w:szCs w:val="20"/>
        </w:rPr>
        <w:t xml:space="preserve">. </w:t>
      </w:r>
      <w:r w:rsidR="00F40D36">
        <w:rPr>
          <w:szCs w:val="20"/>
        </w:rPr>
        <w:t xml:space="preserve">Throughout </w:t>
      </w:r>
      <w:r w:rsidR="00324F4F">
        <w:rPr>
          <w:szCs w:val="20"/>
        </w:rPr>
        <w:t>f</w:t>
      </w:r>
      <w:r w:rsidR="00736C28">
        <w:rPr>
          <w:szCs w:val="20"/>
        </w:rPr>
        <w:t>irst</w:t>
      </w:r>
      <w:r w:rsidR="00EC360B">
        <w:rPr>
          <w:szCs w:val="20"/>
        </w:rPr>
        <w:t xml:space="preserve"> </w:t>
      </w:r>
      <w:r w:rsidR="00F40D36">
        <w:rPr>
          <w:szCs w:val="20"/>
        </w:rPr>
        <w:t>division in academics.</w:t>
      </w:r>
    </w:p>
    <w:p w:rsidR="00E73359" w:rsidRDefault="00E73359">
      <w:pPr>
        <w:tabs>
          <w:tab w:val="left" w:pos="6540"/>
        </w:tabs>
        <w:ind w:left="720"/>
        <w:jc w:val="both"/>
        <w:rPr>
          <w:szCs w:val="20"/>
        </w:rPr>
      </w:pPr>
    </w:p>
    <w:p w:rsidR="00E73359" w:rsidRDefault="00EF6D4F">
      <w:pPr>
        <w:jc w:val="both"/>
        <w:rPr>
          <w:b/>
          <w:color w:val="000080"/>
          <w:szCs w:val="20"/>
        </w:rPr>
      </w:pPr>
      <w:r>
        <w:rPr>
          <w:b/>
          <w:color w:val="000080"/>
          <w:szCs w:val="20"/>
        </w:rPr>
        <w:t>PROFILE</w:t>
      </w:r>
    </w:p>
    <w:p w:rsidR="00E73359" w:rsidRDefault="00E73359">
      <w:pPr>
        <w:jc w:val="both"/>
        <w:rPr>
          <w:b/>
          <w:color w:val="000080"/>
          <w:szCs w:val="20"/>
        </w:rPr>
      </w:pPr>
    </w:p>
    <w:p w:rsidR="00E73359" w:rsidRPr="0032509B" w:rsidRDefault="00EF6D4F" w:rsidP="0032509B">
      <w:pPr>
        <w:numPr>
          <w:ilvl w:val="0"/>
          <w:numId w:val="2"/>
        </w:numPr>
        <w:tabs>
          <w:tab w:val="left" w:pos="4380"/>
        </w:tabs>
        <w:jc w:val="both"/>
        <w:rPr>
          <w:szCs w:val="20"/>
        </w:rPr>
      </w:pPr>
      <w:r>
        <w:rPr>
          <w:szCs w:val="20"/>
        </w:rPr>
        <w:t>Well vers</w:t>
      </w:r>
      <w:r w:rsidR="00F40D36">
        <w:rPr>
          <w:szCs w:val="20"/>
        </w:rPr>
        <w:t>ed in digital marketing</w:t>
      </w:r>
    </w:p>
    <w:p w:rsidR="00E73359" w:rsidRDefault="00F40D36">
      <w:pPr>
        <w:numPr>
          <w:ilvl w:val="0"/>
          <w:numId w:val="2"/>
        </w:numPr>
        <w:tabs>
          <w:tab w:val="left" w:pos="4380"/>
        </w:tabs>
        <w:jc w:val="both"/>
        <w:rPr>
          <w:szCs w:val="20"/>
        </w:rPr>
      </w:pPr>
      <w:r>
        <w:rPr>
          <w:szCs w:val="20"/>
        </w:rPr>
        <w:t>Good</w:t>
      </w:r>
      <w:r w:rsidR="00EF6D4F">
        <w:rPr>
          <w:szCs w:val="20"/>
        </w:rPr>
        <w:t xml:space="preserve"> at problem solving and excellent in maintaining interpersonal relationship.</w:t>
      </w:r>
    </w:p>
    <w:p w:rsidR="00E73359" w:rsidRDefault="00EF6D4F">
      <w:pPr>
        <w:numPr>
          <w:ilvl w:val="0"/>
          <w:numId w:val="2"/>
        </w:numPr>
        <w:tabs>
          <w:tab w:val="left" w:pos="4380"/>
        </w:tabs>
        <w:jc w:val="both"/>
        <w:rPr>
          <w:szCs w:val="20"/>
        </w:rPr>
      </w:pPr>
      <w:r>
        <w:rPr>
          <w:szCs w:val="20"/>
        </w:rPr>
        <w:t>Good verbal and written skills.</w:t>
      </w:r>
    </w:p>
    <w:p w:rsidR="00E73359" w:rsidRDefault="00E73359">
      <w:pPr>
        <w:jc w:val="both"/>
      </w:pPr>
    </w:p>
    <w:p w:rsidR="00E73359" w:rsidRDefault="00EF6D4F">
      <w:pPr>
        <w:jc w:val="both"/>
        <w:rPr>
          <w:rStyle w:val="Strong"/>
          <w:color w:val="000080"/>
          <w:szCs w:val="20"/>
        </w:rPr>
      </w:pPr>
      <w:r>
        <w:rPr>
          <w:rStyle w:val="Strong"/>
          <w:color w:val="000080"/>
          <w:szCs w:val="20"/>
        </w:rPr>
        <w:t>EDUCATIONAL QUALIFICATION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F40D36" w:rsidTr="00F40D36">
        <w:tc>
          <w:tcPr>
            <w:tcW w:w="2394" w:type="dxa"/>
          </w:tcPr>
          <w:p w:rsidR="00F40D36" w:rsidRDefault="00F40D36">
            <w:pPr>
              <w:jc w:val="both"/>
              <w:rPr>
                <w:rStyle w:val="Strong"/>
                <w:color w:val="000080"/>
                <w:szCs w:val="20"/>
              </w:rPr>
            </w:pPr>
          </w:p>
        </w:tc>
        <w:tc>
          <w:tcPr>
            <w:tcW w:w="2394" w:type="dxa"/>
          </w:tcPr>
          <w:p w:rsidR="00F40D36" w:rsidRDefault="00F40D36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College / school</w:t>
            </w:r>
          </w:p>
        </w:tc>
        <w:tc>
          <w:tcPr>
            <w:tcW w:w="2394" w:type="dxa"/>
          </w:tcPr>
          <w:p w:rsidR="00F40D36" w:rsidRDefault="00F40D36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Board/university</w:t>
            </w:r>
          </w:p>
        </w:tc>
        <w:tc>
          <w:tcPr>
            <w:tcW w:w="2394" w:type="dxa"/>
          </w:tcPr>
          <w:p w:rsidR="00F40D36" w:rsidRDefault="00DB7BA8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Division</w:t>
            </w:r>
          </w:p>
        </w:tc>
      </w:tr>
      <w:tr w:rsidR="00F40D36" w:rsidTr="00F40D36">
        <w:tc>
          <w:tcPr>
            <w:tcW w:w="2394" w:type="dxa"/>
          </w:tcPr>
          <w:p w:rsidR="00F40D36" w:rsidRDefault="00F40D36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MBA</w:t>
            </w:r>
          </w:p>
        </w:tc>
        <w:tc>
          <w:tcPr>
            <w:tcW w:w="2394" w:type="dxa"/>
          </w:tcPr>
          <w:p w:rsidR="00F40D36" w:rsidRDefault="00F40D36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ABES engineering college</w:t>
            </w:r>
          </w:p>
        </w:tc>
        <w:tc>
          <w:tcPr>
            <w:tcW w:w="2394" w:type="dxa"/>
          </w:tcPr>
          <w:p w:rsidR="00F40D36" w:rsidRDefault="00211C8F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UP technical university</w:t>
            </w:r>
          </w:p>
        </w:tc>
        <w:tc>
          <w:tcPr>
            <w:tcW w:w="2394" w:type="dxa"/>
          </w:tcPr>
          <w:p w:rsidR="00F40D36" w:rsidRDefault="00736C28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first</w:t>
            </w:r>
          </w:p>
        </w:tc>
      </w:tr>
      <w:tr w:rsidR="00F40D36" w:rsidTr="00F40D36">
        <w:tc>
          <w:tcPr>
            <w:tcW w:w="2394" w:type="dxa"/>
          </w:tcPr>
          <w:p w:rsidR="00F40D36" w:rsidRDefault="009573BA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BBA</w:t>
            </w:r>
          </w:p>
        </w:tc>
        <w:tc>
          <w:tcPr>
            <w:tcW w:w="2394" w:type="dxa"/>
          </w:tcPr>
          <w:p w:rsidR="00F40D36" w:rsidRDefault="0032509B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IMS Engineering college</w:t>
            </w:r>
          </w:p>
        </w:tc>
        <w:tc>
          <w:tcPr>
            <w:tcW w:w="2394" w:type="dxa"/>
          </w:tcPr>
          <w:p w:rsidR="00F40D36" w:rsidRDefault="0032509B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CCS</w:t>
            </w:r>
            <w:r w:rsidR="00F40D36">
              <w:rPr>
                <w:rStyle w:val="Strong"/>
                <w:color w:val="000080"/>
                <w:szCs w:val="20"/>
              </w:rPr>
              <w:t xml:space="preserve"> university</w:t>
            </w:r>
          </w:p>
        </w:tc>
        <w:tc>
          <w:tcPr>
            <w:tcW w:w="2394" w:type="dxa"/>
          </w:tcPr>
          <w:p w:rsidR="00F40D36" w:rsidRDefault="00DB7BA8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Second</w:t>
            </w:r>
          </w:p>
        </w:tc>
      </w:tr>
      <w:tr w:rsidR="00F40D36" w:rsidTr="00736C28">
        <w:trPr>
          <w:trHeight w:val="80"/>
        </w:trPr>
        <w:tc>
          <w:tcPr>
            <w:tcW w:w="2394" w:type="dxa"/>
          </w:tcPr>
          <w:p w:rsidR="00F40D36" w:rsidRDefault="00F40D36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Intermediate</w:t>
            </w:r>
          </w:p>
        </w:tc>
        <w:tc>
          <w:tcPr>
            <w:tcW w:w="2394" w:type="dxa"/>
          </w:tcPr>
          <w:p w:rsidR="00F40D36" w:rsidRDefault="00736C28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Shaiffali public school</w:t>
            </w:r>
          </w:p>
        </w:tc>
        <w:tc>
          <w:tcPr>
            <w:tcW w:w="2394" w:type="dxa"/>
          </w:tcPr>
          <w:p w:rsidR="00F40D36" w:rsidRDefault="00736C28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C.B.S.E</w:t>
            </w:r>
          </w:p>
        </w:tc>
        <w:tc>
          <w:tcPr>
            <w:tcW w:w="2394" w:type="dxa"/>
          </w:tcPr>
          <w:p w:rsidR="00F40D36" w:rsidRDefault="00DB7BA8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Second</w:t>
            </w:r>
          </w:p>
        </w:tc>
      </w:tr>
      <w:tr w:rsidR="00F40D36" w:rsidTr="00F40D36">
        <w:tc>
          <w:tcPr>
            <w:tcW w:w="2394" w:type="dxa"/>
          </w:tcPr>
          <w:p w:rsidR="00F40D36" w:rsidRDefault="00F40D36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High school</w:t>
            </w:r>
          </w:p>
        </w:tc>
        <w:tc>
          <w:tcPr>
            <w:tcW w:w="2394" w:type="dxa"/>
          </w:tcPr>
          <w:p w:rsidR="00F40D36" w:rsidRDefault="00736C28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Shaiffali public</w:t>
            </w:r>
            <w:r w:rsidR="0032509B">
              <w:rPr>
                <w:rStyle w:val="Strong"/>
                <w:color w:val="000080"/>
                <w:szCs w:val="20"/>
              </w:rPr>
              <w:t xml:space="preserve"> School</w:t>
            </w:r>
          </w:p>
        </w:tc>
        <w:tc>
          <w:tcPr>
            <w:tcW w:w="2394" w:type="dxa"/>
          </w:tcPr>
          <w:p w:rsidR="00F40D36" w:rsidRDefault="00736C28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C.B.S.E</w:t>
            </w:r>
          </w:p>
        </w:tc>
        <w:tc>
          <w:tcPr>
            <w:tcW w:w="2394" w:type="dxa"/>
          </w:tcPr>
          <w:p w:rsidR="00F40D36" w:rsidRDefault="00DB7BA8">
            <w:pPr>
              <w:jc w:val="both"/>
              <w:rPr>
                <w:rStyle w:val="Strong"/>
                <w:color w:val="000080"/>
                <w:szCs w:val="20"/>
              </w:rPr>
            </w:pPr>
            <w:r>
              <w:rPr>
                <w:rStyle w:val="Strong"/>
                <w:color w:val="000080"/>
                <w:szCs w:val="20"/>
              </w:rPr>
              <w:t>second</w:t>
            </w:r>
          </w:p>
        </w:tc>
      </w:tr>
    </w:tbl>
    <w:p w:rsidR="00F40D36" w:rsidRDefault="00F40D36">
      <w:pPr>
        <w:jc w:val="both"/>
        <w:rPr>
          <w:rStyle w:val="Strong"/>
          <w:color w:val="000080"/>
          <w:szCs w:val="20"/>
        </w:rPr>
      </w:pPr>
    </w:p>
    <w:p w:rsidR="00E73359" w:rsidRDefault="00E73359">
      <w:pPr>
        <w:jc w:val="both"/>
      </w:pPr>
    </w:p>
    <w:p w:rsidR="00E73359" w:rsidRDefault="00EF6D4F">
      <w:pPr>
        <w:jc w:val="both"/>
        <w:rPr>
          <w:rStyle w:val="Strong"/>
          <w:color w:val="000080"/>
          <w:szCs w:val="20"/>
        </w:rPr>
      </w:pPr>
      <w:r>
        <w:rPr>
          <w:rStyle w:val="Strong"/>
          <w:color w:val="000080"/>
          <w:szCs w:val="20"/>
        </w:rPr>
        <w:t>SOFTWARE SKILLS</w:t>
      </w:r>
    </w:p>
    <w:p w:rsidR="00E73359" w:rsidRDefault="00E73359">
      <w:pPr>
        <w:jc w:val="both"/>
      </w:pPr>
    </w:p>
    <w:p w:rsidR="00E73359" w:rsidRDefault="00E73359">
      <w:pPr>
        <w:ind w:left="720" w:hanging="12"/>
        <w:jc w:val="both"/>
        <w:rPr>
          <w:rStyle w:val="Emphasis"/>
          <w:i w:val="0"/>
          <w:szCs w:val="20"/>
        </w:rPr>
      </w:pPr>
    </w:p>
    <w:p w:rsidR="00E73359" w:rsidRDefault="00EF6D4F">
      <w:pPr>
        <w:ind w:left="720"/>
        <w:jc w:val="both"/>
        <w:rPr>
          <w:szCs w:val="20"/>
        </w:rPr>
      </w:pPr>
      <w:r>
        <w:rPr>
          <w:rStyle w:val="Emphasis"/>
          <w:b/>
          <w:i w:val="0"/>
          <w:szCs w:val="20"/>
        </w:rPr>
        <w:t>Operating Systems</w:t>
      </w:r>
      <w:r>
        <w:rPr>
          <w:rStyle w:val="Emphasis"/>
          <w:szCs w:val="20"/>
        </w:rPr>
        <w:tab/>
      </w:r>
      <w:r>
        <w:rPr>
          <w:rStyle w:val="Emphasis"/>
          <w:szCs w:val="20"/>
        </w:rPr>
        <w:tab/>
      </w:r>
      <w:r>
        <w:rPr>
          <w:szCs w:val="20"/>
        </w:rPr>
        <w:t xml:space="preserve">Windows 9x/2000/XP </w:t>
      </w:r>
    </w:p>
    <w:p w:rsidR="00EE041D" w:rsidRDefault="0059589C" w:rsidP="00EE041D">
      <w:pPr>
        <w:ind w:left="720"/>
        <w:jc w:val="both"/>
        <w:rPr>
          <w:rStyle w:val="Emphasis"/>
          <w:b/>
          <w:i w:val="0"/>
          <w:iCs w:val="0"/>
          <w:szCs w:val="20"/>
        </w:rPr>
      </w:pPr>
      <w:r>
        <w:rPr>
          <w:rStyle w:val="Emphasis"/>
          <w:b/>
          <w:i w:val="0"/>
          <w:szCs w:val="20"/>
        </w:rPr>
        <w:t>Software</w:t>
      </w:r>
      <w:r w:rsidR="00EF6D4F">
        <w:rPr>
          <w:rStyle w:val="Emphasis"/>
          <w:szCs w:val="20"/>
        </w:rPr>
        <w:tab/>
      </w:r>
      <w:r w:rsidR="00EF6D4F">
        <w:rPr>
          <w:rStyle w:val="Emphasis"/>
          <w:szCs w:val="20"/>
        </w:rPr>
        <w:tab/>
      </w:r>
      <w:r w:rsidR="00EF6D4F">
        <w:rPr>
          <w:rStyle w:val="Emphasis"/>
          <w:i w:val="0"/>
          <w:iCs w:val="0"/>
          <w:szCs w:val="20"/>
        </w:rPr>
        <w:t xml:space="preserve">Microsoft Word, </w:t>
      </w:r>
      <w:r>
        <w:rPr>
          <w:rStyle w:val="Emphasis"/>
          <w:i w:val="0"/>
          <w:iCs w:val="0"/>
          <w:szCs w:val="20"/>
        </w:rPr>
        <w:t>PowerPoint</w:t>
      </w:r>
      <w:r w:rsidR="00EF6D4F">
        <w:rPr>
          <w:rStyle w:val="Emphasis"/>
          <w:i w:val="0"/>
          <w:iCs w:val="0"/>
          <w:szCs w:val="20"/>
        </w:rPr>
        <w:t xml:space="preserve"> and Ex</w:t>
      </w:r>
      <w:r w:rsidR="00EE041D">
        <w:rPr>
          <w:rStyle w:val="Emphasis"/>
          <w:i w:val="0"/>
          <w:iCs w:val="0"/>
          <w:szCs w:val="20"/>
        </w:rPr>
        <w:t xml:space="preserve">cel, </w:t>
      </w:r>
      <w:r w:rsidR="00EE041D" w:rsidRPr="00EE041D">
        <w:rPr>
          <w:rStyle w:val="Emphasis"/>
          <w:b/>
          <w:i w:val="0"/>
          <w:iCs w:val="0"/>
          <w:szCs w:val="20"/>
        </w:rPr>
        <w:t>TALLY</w:t>
      </w:r>
      <w:r w:rsidR="00EE041D">
        <w:rPr>
          <w:rStyle w:val="Emphasis"/>
          <w:b/>
          <w:i w:val="0"/>
          <w:iCs w:val="0"/>
          <w:szCs w:val="20"/>
        </w:rPr>
        <w:t xml:space="preserve"> 9.0 Version</w:t>
      </w:r>
    </w:p>
    <w:p w:rsidR="00EE041D" w:rsidRDefault="00EE041D" w:rsidP="00EE041D">
      <w:pPr>
        <w:ind w:left="720"/>
        <w:jc w:val="both"/>
        <w:rPr>
          <w:rStyle w:val="Emphasis"/>
          <w:b/>
          <w:i w:val="0"/>
          <w:iCs w:val="0"/>
          <w:szCs w:val="20"/>
        </w:rPr>
      </w:pPr>
    </w:p>
    <w:p w:rsidR="00EE041D" w:rsidRPr="00EE041D" w:rsidRDefault="00EE041D" w:rsidP="00EE041D">
      <w:pPr>
        <w:ind w:left="720"/>
        <w:jc w:val="both"/>
        <w:rPr>
          <w:rStyle w:val="Strong"/>
          <w:b w:val="0"/>
          <w:bCs w:val="0"/>
          <w:szCs w:val="20"/>
        </w:rPr>
      </w:pPr>
    </w:p>
    <w:p w:rsidR="0091089A" w:rsidRPr="00736C28" w:rsidRDefault="00736C28" w:rsidP="00736C28">
      <w:pPr>
        <w:widowControl w:val="0"/>
        <w:pBdr>
          <w:bottom w:val="single" w:sz="4" w:space="1" w:color="000000"/>
        </w:pBdr>
        <w:shd w:val="clear" w:color="auto" w:fill="E5E5E5"/>
        <w:tabs>
          <w:tab w:val="center" w:pos="4514"/>
        </w:tabs>
        <w:jc w:val="both"/>
        <w:rPr>
          <w:rFonts w:cs="Arial"/>
          <w:b/>
          <w:color w:val="000080"/>
          <w:szCs w:val="22"/>
        </w:rPr>
      </w:pPr>
      <w:r>
        <w:rPr>
          <w:rFonts w:cs="Arial"/>
          <w:b/>
          <w:color w:val="000080"/>
          <w:szCs w:val="22"/>
        </w:rPr>
        <w:tab/>
      </w:r>
    </w:p>
    <w:p w:rsidR="00E73359" w:rsidRPr="00D7004A" w:rsidRDefault="00E73359" w:rsidP="00D7004A">
      <w:pPr>
        <w:tabs>
          <w:tab w:val="left" w:pos="2585"/>
          <w:tab w:val="left" w:pos="2625"/>
        </w:tabs>
      </w:pPr>
    </w:p>
    <w:p w:rsidR="00E73359" w:rsidRDefault="00EF6D4F">
      <w:pPr>
        <w:rPr>
          <w:b/>
          <w:color w:val="000080"/>
          <w:szCs w:val="22"/>
        </w:rPr>
      </w:pPr>
      <w:r>
        <w:rPr>
          <w:b/>
          <w:color w:val="000080"/>
          <w:szCs w:val="22"/>
        </w:rPr>
        <w:t>STRENGTHS</w:t>
      </w:r>
    </w:p>
    <w:p w:rsidR="00E73359" w:rsidRDefault="00E73359">
      <w:pPr>
        <w:rPr>
          <w:b/>
          <w:color w:val="000080"/>
          <w:szCs w:val="22"/>
        </w:rPr>
      </w:pPr>
    </w:p>
    <w:p w:rsidR="00E73359" w:rsidRDefault="00EF6D4F">
      <w:pPr>
        <w:numPr>
          <w:ilvl w:val="0"/>
          <w:numId w:val="5"/>
        </w:numPr>
        <w:tabs>
          <w:tab w:val="left" w:pos="1072"/>
        </w:tabs>
        <w:ind w:left="357" w:hanging="357"/>
        <w:rPr>
          <w:szCs w:val="22"/>
        </w:rPr>
      </w:pPr>
      <w:r>
        <w:rPr>
          <w:szCs w:val="22"/>
        </w:rPr>
        <w:t>Determined to learn with practical approach</w:t>
      </w:r>
    </w:p>
    <w:p w:rsidR="00E73359" w:rsidRDefault="00EF6D4F">
      <w:pPr>
        <w:numPr>
          <w:ilvl w:val="0"/>
          <w:numId w:val="5"/>
        </w:numPr>
        <w:tabs>
          <w:tab w:val="left" w:pos="1060"/>
        </w:tabs>
        <w:ind w:left="357" w:hanging="357"/>
        <w:jc w:val="both"/>
        <w:rPr>
          <w:color w:val="000000"/>
          <w:szCs w:val="22"/>
        </w:rPr>
      </w:pPr>
      <w:r>
        <w:rPr>
          <w:color w:val="000000"/>
          <w:szCs w:val="22"/>
        </w:rPr>
        <w:t xml:space="preserve">Good communication skills </w:t>
      </w:r>
    </w:p>
    <w:p w:rsidR="00E73359" w:rsidRDefault="00EF6D4F">
      <w:pPr>
        <w:numPr>
          <w:ilvl w:val="0"/>
          <w:numId w:val="5"/>
        </w:numPr>
        <w:tabs>
          <w:tab w:val="left" w:pos="1083"/>
        </w:tabs>
        <w:ind w:left="357" w:hanging="357"/>
        <w:jc w:val="both"/>
      </w:pPr>
      <w:r>
        <w:rPr>
          <w:color w:val="000000"/>
          <w:szCs w:val="22"/>
        </w:rPr>
        <w:t xml:space="preserve">Enthusiastic and can produce results under deadline constraints </w:t>
      </w:r>
    </w:p>
    <w:p w:rsidR="00E73359" w:rsidRDefault="00EF6D4F">
      <w:pPr>
        <w:pStyle w:val="NormalWeb"/>
        <w:spacing w:before="0" w:after="0"/>
        <w:jc w:val="both"/>
      </w:pPr>
      <w:r>
        <w:tab/>
      </w:r>
      <w:r>
        <w:tab/>
      </w:r>
    </w:p>
    <w:p w:rsidR="00E73359" w:rsidRDefault="00EF6D4F">
      <w:pPr>
        <w:widowControl w:val="0"/>
        <w:pBdr>
          <w:bottom w:val="single" w:sz="4" w:space="1" w:color="000000"/>
        </w:pBdr>
        <w:shd w:val="clear" w:color="auto" w:fill="E5E5E5"/>
        <w:tabs>
          <w:tab w:val="center" w:pos="4514"/>
        </w:tabs>
        <w:rPr>
          <w:rFonts w:cs="Arial"/>
          <w:b/>
          <w:color w:val="000080"/>
          <w:szCs w:val="22"/>
          <w:shd w:val="clear" w:color="auto" w:fill="C0C0C0"/>
        </w:rPr>
      </w:pPr>
      <w:r>
        <w:rPr>
          <w:rFonts w:cs="Arial"/>
          <w:b/>
          <w:szCs w:val="22"/>
        </w:rPr>
        <w:tab/>
      </w:r>
      <w:r>
        <w:rPr>
          <w:rFonts w:cs="Arial"/>
          <w:b/>
          <w:color w:val="000080"/>
          <w:szCs w:val="22"/>
          <w:shd w:val="clear" w:color="auto" w:fill="C0C0C0"/>
        </w:rPr>
        <w:t>PERSONAL DETAILS</w:t>
      </w:r>
    </w:p>
    <w:p w:rsidR="00E73359" w:rsidRDefault="00E73359">
      <w:pPr>
        <w:widowControl w:val="0"/>
        <w:jc w:val="both"/>
        <w:rPr>
          <w:rFonts w:cs="Arial"/>
          <w:szCs w:val="22"/>
        </w:rPr>
      </w:pPr>
    </w:p>
    <w:p w:rsidR="00EE041D" w:rsidRDefault="00736C28">
      <w:pPr>
        <w:widowControl w:val="0"/>
        <w:jc w:val="both"/>
        <w:rPr>
          <w:rFonts w:cs="Arial"/>
          <w:szCs w:val="22"/>
        </w:rPr>
      </w:pPr>
      <w:r>
        <w:rPr>
          <w:rFonts w:cs="Arial"/>
          <w:szCs w:val="22"/>
        </w:rPr>
        <w:t>Father's Name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Rameshwar Shishodia</w:t>
      </w:r>
    </w:p>
    <w:p w:rsidR="00E73359" w:rsidRDefault="00EF6D4F">
      <w:pPr>
        <w:widowControl w:val="0"/>
        <w:jc w:val="both"/>
        <w:rPr>
          <w:rFonts w:cs="Arial"/>
          <w:szCs w:val="22"/>
        </w:rPr>
      </w:pPr>
      <w:r>
        <w:rPr>
          <w:rFonts w:cs="Arial"/>
          <w:szCs w:val="22"/>
        </w:rPr>
        <w:t xml:space="preserve">Date of </w:t>
      </w:r>
      <w:r w:rsidR="00736C28">
        <w:rPr>
          <w:rFonts w:cs="Arial"/>
          <w:szCs w:val="22"/>
        </w:rPr>
        <w:t>Birth</w:t>
      </w:r>
      <w:r w:rsidR="00736C28">
        <w:rPr>
          <w:rFonts w:cs="Arial"/>
          <w:szCs w:val="22"/>
        </w:rPr>
        <w:tab/>
      </w:r>
      <w:r w:rsidR="00736C28">
        <w:rPr>
          <w:rFonts w:cs="Arial"/>
          <w:szCs w:val="22"/>
        </w:rPr>
        <w:tab/>
      </w:r>
      <w:r w:rsidR="00736C28">
        <w:rPr>
          <w:rFonts w:cs="Arial"/>
          <w:szCs w:val="22"/>
        </w:rPr>
        <w:tab/>
        <w:t>19</w:t>
      </w:r>
      <w:r w:rsidR="00754169">
        <w:rPr>
          <w:rFonts w:cs="Arial"/>
          <w:szCs w:val="22"/>
        </w:rPr>
        <w:t>-12-1993</w:t>
      </w:r>
    </w:p>
    <w:p w:rsidR="00E73359" w:rsidRDefault="00EF6D4F">
      <w:pPr>
        <w:widowControl w:val="0"/>
        <w:tabs>
          <w:tab w:val="left" w:pos="2340"/>
        </w:tabs>
        <w:jc w:val="both"/>
        <w:rPr>
          <w:rFonts w:cs="Arial"/>
          <w:szCs w:val="22"/>
        </w:rPr>
      </w:pPr>
      <w:r>
        <w:rPr>
          <w:rFonts w:cs="Arial"/>
          <w:szCs w:val="22"/>
        </w:rPr>
        <w:t>Languages known</w:t>
      </w:r>
      <w:r>
        <w:rPr>
          <w:rFonts w:cs="Arial"/>
          <w:szCs w:val="22"/>
        </w:rPr>
        <w:tab/>
      </w:r>
      <w:r>
        <w:rPr>
          <w:rFonts w:cs="Arial"/>
          <w:szCs w:val="22"/>
        </w:rPr>
        <w:tab/>
        <w:t>English,</w:t>
      </w:r>
      <w:r w:rsidR="00754169">
        <w:rPr>
          <w:rFonts w:cs="Arial"/>
          <w:szCs w:val="22"/>
        </w:rPr>
        <w:t xml:space="preserve"> Hindi</w:t>
      </w:r>
    </w:p>
    <w:p w:rsidR="00736C28" w:rsidRDefault="00736C28" w:rsidP="00736C28">
      <w:pPr>
        <w:jc w:val="both"/>
        <w:rPr>
          <w:rFonts w:eastAsia="Arial" w:cs="Arial"/>
        </w:rPr>
      </w:pPr>
      <w:r>
        <w:rPr>
          <w:rFonts w:cs="Arial"/>
          <w:szCs w:val="22"/>
        </w:rPr>
        <w:t>Permanent Address</w:t>
      </w:r>
      <w:r>
        <w:rPr>
          <w:rFonts w:cs="Arial"/>
          <w:szCs w:val="22"/>
        </w:rPr>
        <w:tab/>
        <w:t xml:space="preserve">          </w:t>
      </w:r>
      <w:r>
        <w:rPr>
          <w:rFonts w:cs="Tahoma"/>
          <w:b/>
        </w:rPr>
        <w:t xml:space="preserve">: </w:t>
      </w:r>
      <w:r>
        <w:rPr>
          <w:rFonts w:eastAsia="Arial" w:cs="Arial"/>
        </w:rPr>
        <w:t>suraj vihar co</w:t>
      </w:r>
      <w:r w:rsidR="00F40411">
        <w:rPr>
          <w:rFonts w:eastAsia="Arial" w:cs="Arial"/>
        </w:rPr>
        <w:t>lony</w:t>
      </w:r>
      <w:r>
        <w:rPr>
          <w:rFonts w:eastAsia="Arial" w:cs="Arial"/>
        </w:rPr>
        <w:t xml:space="preserve">                                                                                               </w:t>
      </w:r>
    </w:p>
    <w:p w:rsidR="00736C28" w:rsidRPr="00324F4F" w:rsidRDefault="00736C28" w:rsidP="00736C28">
      <w:pPr>
        <w:jc w:val="both"/>
        <w:rPr>
          <w:rFonts w:eastAsia="Arial" w:cs="Arial"/>
        </w:rPr>
      </w:pPr>
      <w:r>
        <w:rPr>
          <w:rFonts w:eastAsia="Arial" w:cs="Arial"/>
        </w:rPr>
        <w:t xml:space="preserve">                                                N.T.P.C road dadri                                           </w:t>
      </w:r>
    </w:p>
    <w:p w:rsidR="00E73359" w:rsidRDefault="00736C28" w:rsidP="00736C28">
      <w:pPr>
        <w:widowControl w:val="0"/>
        <w:tabs>
          <w:tab w:val="left" w:pos="2340"/>
        </w:tabs>
        <w:jc w:val="both"/>
        <w:rPr>
          <w:rFonts w:eastAsia="Arial" w:cs="Arial"/>
        </w:rPr>
      </w:pPr>
      <w:r>
        <w:rPr>
          <w:rFonts w:eastAsia="Arial" w:cs="Arial"/>
        </w:rPr>
        <w:tab/>
        <w:t xml:space="preserve">         (G.B Nagar) (U.P)</w:t>
      </w:r>
    </w:p>
    <w:p w:rsidR="00EE041D" w:rsidRDefault="00EE041D" w:rsidP="00736C28">
      <w:pPr>
        <w:widowControl w:val="0"/>
        <w:tabs>
          <w:tab w:val="left" w:pos="2340"/>
        </w:tabs>
        <w:jc w:val="both"/>
        <w:rPr>
          <w:rFonts w:eastAsia="Arial" w:cs="Arial"/>
        </w:rPr>
      </w:pPr>
    </w:p>
    <w:p w:rsidR="00EE041D" w:rsidRDefault="00EF6D4F" w:rsidP="00EE041D">
      <w:pPr>
        <w:widowControl w:val="0"/>
        <w:tabs>
          <w:tab w:val="left" w:pos="2340"/>
        </w:tabs>
        <w:jc w:val="both"/>
        <w:rPr>
          <w:rFonts w:cs="Tahoma"/>
          <w:szCs w:val="22"/>
          <w:lang w:val="fr-FR"/>
        </w:rPr>
      </w:pPr>
      <w:r>
        <w:rPr>
          <w:rFonts w:cs="Tahoma"/>
          <w:szCs w:val="22"/>
          <w:lang w:val="fr-FR"/>
        </w:rPr>
        <w:t>Hobb</w:t>
      </w:r>
      <w:r w:rsidR="00754169">
        <w:rPr>
          <w:rFonts w:cs="Tahoma"/>
          <w:szCs w:val="22"/>
          <w:lang w:val="fr-FR"/>
        </w:rPr>
        <w:t>ies</w:t>
      </w:r>
      <w:r w:rsidR="00754169">
        <w:rPr>
          <w:rFonts w:cs="Tahoma"/>
          <w:szCs w:val="22"/>
          <w:lang w:val="fr-FR"/>
        </w:rPr>
        <w:tab/>
      </w:r>
      <w:r w:rsidR="00754169">
        <w:rPr>
          <w:rFonts w:cs="Tahoma"/>
          <w:szCs w:val="22"/>
          <w:lang w:val="fr-FR"/>
        </w:rPr>
        <w:tab/>
        <w:t xml:space="preserve">Listening to music, </w:t>
      </w:r>
      <w:r>
        <w:rPr>
          <w:rFonts w:cs="Tahoma"/>
          <w:szCs w:val="22"/>
          <w:lang w:val="fr-FR"/>
        </w:rPr>
        <w:t xml:space="preserve"> playing</w:t>
      </w:r>
      <w:r w:rsidR="00754169">
        <w:rPr>
          <w:rFonts w:cs="Tahoma"/>
          <w:szCs w:val="22"/>
          <w:lang w:val="fr-FR"/>
        </w:rPr>
        <w:t>&amp; watching</w:t>
      </w:r>
      <w:r>
        <w:rPr>
          <w:rFonts w:cs="Tahoma"/>
          <w:szCs w:val="22"/>
          <w:lang w:val="fr-FR"/>
        </w:rPr>
        <w:t xml:space="preserve"> cricket.</w:t>
      </w:r>
    </w:p>
    <w:p w:rsidR="00EE041D" w:rsidRDefault="00EE041D" w:rsidP="00EE041D">
      <w:pPr>
        <w:widowControl w:val="0"/>
        <w:tabs>
          <w:tab w:val="left" w:pos="2340"/>
        </w:tabs>
        <w:jc w:val="both"/>
        <w:rPr>
          <w:rFonts w:cs="Tahoma"/>
          <w:szCs w:val="22"/>
          <w:lang w:val="fr-FR"/>
        </w:rPr>
      </w:pPr>
    </w:p>
    <w:p w:rsidR="00EE041D" w:rsidRDefault="00EE041D" w:rsidP="00EE041D">
      <w:pPr>
        <w:widowControl w:val="0"/>
        <w:tabs>
          <w:tab w:val="left" w:pos="2340"/>
        </w:tabs>
        <w:jc w:val="both"/>
        <w:rPr>
          <w:rFonts w:cs="Tahoma"/>
          <w:szCs w:val="22"/>
          <w:lang w:val="fr-FR"/>
        </w:rPr>
      </w:pPr>
    </w:p>
    <w:p w:rsidR="00EE041D" w:rsidRPr="00EE041D" w:rsidRDefault="00EE041D" w:rsidP="00EE041D">
      <w:pPr>
        <w:widowControl w:val="0"/>
        <w:tabs>
          <w:tab w:val="left" w:pos="2340"/>
        </w:tabs>
        <w:jc w:val="both"/>
        <w:rPr>
          <w:rFonts w:cs="Tahoma"/>
          <w:szCs w:val="22"/>
          <w:lang w:val="fr-FR"/>
        </w:rPr>
      </w:pPr>
    </w:p>
    <w:p w:rsidR="006E2244" w:rsidRDefault="006E2244" w:rsidP="0091089A"/>
    <w:p w:rsidR="006E2244" w:rsidRDefault="006E2244" w:rsidP="0091089A"/>
    <w:p w:rsidR="006E2244" w:rsidRDefault="00736C28" w:rsidP="0091089A">
      <w:r>
        <w:t>Date: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E2244">
        <w:t xml:space="preserve">                    </w:t>
      </w:r>
    </w:p>
    <w:p w:rsidR="0091089A" w:rsidRDefault="006E2244" w:rsidP="0091089A">
      <w:r>
        <w:t xml:space="preserve">                                                                                                                          </w:t>
      </w:r>
      <w:r w:rsidR="00736C28">
        <w:t>Gaurav Singh Shishodia</w:t>
      </w:r>
    </w:p>
    <w:p w:rsidR="0091089A" w:rsidRPr="0091089A" w:rsidRDefault="0091089A" w:rsidP="0091089A"/>
    <w:p w:rsidR="00E73359" w:rsidRDefault="00E73359">
      <w:pPr>
        <w:rPr>
          <w:rFonts w:cs="Arial"/>
          <w:b/>
          <w:bCs/>
          <w:szCs w:val="22"/>
        </w:rPr>
      </w:pPr>
    </w:p>
    <w:p w:rsidR="00EF6D4F" w:rsidRDefault="00EF6D4F"/>
    <w:sectPr w:rsidR="00EF6D4F" w:rsidSect="00E73359">
      <w:pgSz w:w="12240" w:h="15840"/>
      <w:pgMar w:top="1152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Heading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3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65" w:hanging="360"/>
      </w:pPr>
      <w:rPr>
        <w:rFonts w:ascii="Symbol" w:hAnsi="Symbol"/>
      </w:rPr>
    </w:lvl>
  </w:abstractNum>
  <w:abstractNum w:abstractNumId="4">
    <w:nsid w:val="00000005"/>
    <w:multiLevelType w:val="single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/>
  <w:rsids>
    <w:rsidRoot w:val="002615AF"/>
    <w:rsid w:val="001A6467"/>
    <w:rsid w:val="00211C8F"/>
    <w:rsid w:val="002446BE"/>
    <w:rsid w:val="002615AF"/>
    <w:rsid w:val="00324F4F"/>
    <w:rsid w:val="0032509B"/>
    <w:rsid w:val="003979F7"/>
    <w:rsid w:val="0045333F"/>
    <w:rsid w:val="00467C86"/>
    <w:rsid w:val="00580050"/>
    <w:rsid w:val="0059589C"/>
    <w:rsid w:val="005A3849"/>
    <w:rsid w:val="00632771"/>
    <w:rsid w:val="006E2244"/>
    <w:rsid w:val="00736C28"/>
    <w:rsid w:val="00754169"/>
    <w:rsid w:val="0091089A"/>
    <w:rsid w:val="009573BA"/>
    <w:rsid w:val="00963D59"/>
    <w:rsid w:val="00A82DA0"/>
    <w:rsid w:val="00B03927"/>
    <w:rsid w:val="00B936A7"/>
    <w:rsid w:val="00BC0C95"/>
    <w:rsid w:val="00C11C8C"/>
    <w:rsid w:val="00C87754"/>
    <w:rsid w:val="00CD764D"/>
    <w:rsid w:val="00CD7D46"/>
    <w:rsid w:val="00D102C1"/>
    <w:rsid w:val="00D7004A"/>
    <w:rsid w:val="00DB7BA8"/>
    <w:rsid w:val="00E71FF3"/>
    <w:rsid w:val="00E73359"/>
    <w:rsid w:val="00EC360B"/>
    <w:rsid w:val="00EE041D"/>
    <w:rsid w:val="00EF6D4F"/>
    <w:rsid w:val="00F40411"/>
    <w:rsid w:val="00F40D36"/>
    <w:rsid w:val="00FF19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359"/>
    <w:pPr>
      <w:suppressAutoHyphens/>
    </w:pPr>
    <w:rPr>
      <w:rFonts w:ascii="Verdana" w:hAnsi="Verdana"/>
      <w:sz w:val="16"/>
      <w:szCs w:val="16"/>
      <w:lang w:eastAsia="ar-SA"/>
    </w:rPr>
  </w:style>
  <w:style w:type="paragraph" w:styleId="Heading1">
    <w:name w:val="heading 1"/>
    <w:basedOn w:val="Heading"/>
    <w:next w:val="BodyText"/>
    <w:qFormat/>
    <w:rsid w:val="00E73359"/>
    <w:pPr>
      <w:numPr>
        <w:numId w:val="1"/>
      </w:numPr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E73359"/>
    <w:rPr>
      <w:rFonts w:ascii="Symbol" w:hAnsi="Symbol"/>
      <w:sz w:val="16"/>
      <w:szCs w:val="16"/>
    </w:rPr>
  </w:style>
  <w:style w:type="character" w:customStyle="1" w:styleId="WW8Num3z0">
    <w:name w:val="WW8Num3z0"/>
    <w:rsid w:val="00E73359"/>
    <w:rPr>
      <w:rFonts w:ascii="Symbol" w:hAnsi="Symbol"/>
    </w:rPr>
  </w:style>
  <w:style w:type="character" w:customStyle="1" w:styleId="WW8Num4z0">
    <w:name w:val="WW8Num4z0"/>
    <w:rsid w:val="00E73359"/>
    <w:rPr>
      <w:rFonts w:ascii="Symbol" w:hAnsi="Symbol"/>
    </w:rPr>
  </w:style>
  <w:style w:type="character" w:customStyle="1" w:styleId="WW8Num5z0">
    <w:name w:val="WW8Num5z0"/>
    <w:rsid w:val="00E73359"/>
    <w:rPr>
      <w:rFonts w:ascii="Symbol" w:hAnsi="Symbol"/>
    </w:rPr>
  </w:style>
  <w:style w:type="character" w:customStyle="1" w:styleId="WW8Num6z0">
    <w:name w:val="WW8Num6z0"/>
    <w:rsid w:val="00E73359"/>
    <w:rPr>
      <w:rFonts w:ascii="Symbol" w:hAnsi="Symbol"/>
    </w:rPr>
  </w:style>
  <w:style w:type="character" w:customStyle="1" w:styleId="Absatz-Standardschriftart">
    <w:name w:val="Absatz-Standardschriftart"/>
    <w:rsid w:val="00E73359"/>
  </w:style>
  <w:style w:type="character" w:customStyle="1" w:styleId="WW8Num7z0">
    <w:name w:val="WW8Num7z0"/>
    <w:rsid w:val="00E73359"/>
    <w:rPr>
      <w:rFonts w:ascii="Symbol" w:hAnsi="Symbol"/>
    </w:rPr>
  </w:style>
  <w:style w:type="character" w:customStyle="1" w:styleId="WW-Absatz-Standardschriftart">
    <w:name w:val="WW-Absatz-Standardschriftart"/>
    <w:rsid w:val="00E73359"/>
  </w:style>
  <w:style w:type="character" w:customStyle="1" w:styleId="WW-Absatz-Standardschriftart1">
    <w:name w:val="WW-Absatz-Standardschriftart1"/>
    <w:rsid w:val="00E73359"/>
  </w:style>
  <w:style w:type="character" w:customStyle="1" w:styleId="WW-Absatz-Standardschriftart11">
    <w:name w:val="WW-Absatz-Standardschriftart11"/>
    <w:rsid w:val="00E73359"/>
  </w:style>
  <w:style w:type="character" w:customStyle="1" w:styleId="WW8Num1z0">
    <w:name w:val="WW8Num1z0"/>
    <w:rsid w:val="00E73359"/>
    <w:rPr>
      <w:rFonts w:ascii="Symbol" w:hAnsi="Symbol"/>
    </w:rPr>
  </w:style>
  <w:style w:type="character" w:customStyle="1" w:styleId="WW-Absatz-Standardschriftart111">
    <w:name w:val="WW-Absatz-Standardschriftart111"/>
    <w:rsid w:val="00E73359"/>
  </w:style>
  <w:style w:type="character" w:customStyle="1" w:styleId="WW8Num1z1">
    <w:name w:val="WW8Num1z1"/>
    <w:rsid w:val="00E73359"/>
    <w:rPr>
      <w:rFonts w:ascii="Courier New" w:hAnsi="Courier New" w:cs="Courier New"/>
    </w:rPr>
  </w:style>
  <w:style w:type="character" w:customStyle="1" w:styleId="WW8Num1z2">
    <w:name w:val="WW8Num1z2"/>
    <w:rsid w:val="00E73359"/>
    <w:rPr>
      <w:rFonts w:ascii="Wingdings" w:hAnsi="Wingdings"/>
    </w:rPr>
  </w:style>
  <w:style w:type="character" w:customStyle="1" w:styleId="WW8Num2z1">
    <w:name w:val="WW8Num2z1"/>
    <w:rsid w:val="00E73359"/>
    <w:rPr>
      <w:rFonts w:ascii="Courier New" w:hAnsi="Courier New" w:cs="Courier New"/>
    </w:rPr>
  </w:style>
  <w:style w:type="character" w:customStyle="1" w:styleId="WW8Num2z2">
    <w:name w:val="WW8Num2z2"/>
    <w:rsid w:val="00E73359"/>
    <w:rPr>
      <w:rFonts w:ascii="Wingdings" w:hAnsi="Wingdings"/>
    </w:rPr>
  </w:style>
  <w:style w:type="character" w:customStyle="1" w:styleId="WW8Num2z3">
    <w:name w:val="WW8Num2z3"/>
    <w:rsid w:val="00E73359"/>
    <w:rPr>
      <w:rFonts w:ascii="Symbol" w:hAnsi="Symbol"/>
    </w:rPr>
  </w:style>
  <w:style w:type="character" w:customStyle="1" w:styleId="WW8Num3z1">
    <w:name w:val="WW8Num3z1"/>
    <w:rsid w:val="00E73359"/>
    <w:rPr>
      <w:rFonts w:ascii="Courier New" w:hAnsi="Courier New" w:cs="Courier New"/>
    </w:rPr>
  </w:style>
  <w:style w:type="character" w:customStyle="1" w:styleId="WW8Num3z2">
    <w:name w:val="WW8Num3z2"/>
    <w:rsid w:val="00E73359"/>
    <w:rPr>
      <w:rFonts w:ascii="Wingdings" w:hAnsi="Wingdings"/>
    </w:rPr>
  </w:style>
  <w:style w:type="character" w:customStyle="1" w:styleId="WW8Num4z1">
    <w:name w:val="WW8Num4z1"/>
    <w:rsid w:val="00E73359"/>
    <w:rPr>
      <w:rFonts w:ascii="Courier New" w:hAnsi="Courier New" w:cs="Courier New"/>
    </w:rPr>
  </w:style>
  <w:style w:type="character" w:customStyle="1" w:styleId="WW8Num4z2">
    <w:name w:val="WW8Num4z2"/>
    <w:rsid w:val="00E73359"/>
    <w:rPr>
      <w:rFonts w:ascii="Wingdings" w:hAnsi="Wingdings"/>
    </w:rPr>
  </w:style>
  <w:style w:type="character" w:customStyle="1" w:styleId="WW8Num5z1">
    <w:name w:val="WW8Num5z1"/>
    <w:rsid w:val="00E73359"/>
    <w:rPr>
      <w:rFonts w:ascii="Symbol" w:hAnsi="Symbol"/>
      <w:sz w:val="22"/>
      <w:szCs w:val="22"/>
    </w:rPr>
  </w:style>
  <w:style w:type="character" w:customStyle="1" w:styleId="WW8Num5z2">
    <w:name w:val="WW8Num5z2"/>
    <w:rsid w:val="00E73359"/>
    <w:rPr>
      <w:rFonts w:ascii="Wingdings" w:hAnsi="Wingdings"/>
    </w:rPr>
  </w:style>
  <w:style w:type="character" w:customStyle="1" w:styleId="WW8Num5z4">
    <w:name w:val="WW8Num5z4"/>
    <w:rsid w:val="00E73359"/>
    <w:rPr>
      <w:rFonts w:ascii="Courier New" w:hAnsi="Courier New"/>
    </w:rPr>
  </w:style>
  <w:style w:type="character" w:customStyle="1" w:styleId="WW8Num7z1">
    <w:name w:val="WW8Num7z1"/>
    <w:rsid w:val="00E73359"/>
    <w:rPr>
      <w:rFonts w:ascii="Courier New" w:hAnsi="Courier New" w:cs="Courier New"/>
    </w:rPr>
  </w:style>
  <w:style w:type="character" w:customStyle="1" w:styleId="WW8Num7z2">
    <w:name w:val="WW8Num7z2"/>
    <w:rsid w:val="00E73359"/>
    <w:rPr>
      <w:rFonts w:ascii="Wingdings" w:hAnsi="Wingdings"/>
    </w:rPr>
  </w:style>
  <w:style w:type="character" w:customStyle="1" w:styleId="WW8Num8z0">
    <w:name w:val="WW8Num8z0"/>
    <w:rsid w:val="00E73359"/>
    <w:rPr>
      <w:rFonts w:ascii="Symbol" w:hAnsi="Symbol"/>
    </w:rPr>
  </w:style>
  <w:style w:type="character" w:customStyle="1" w:styleId="WW8Num8z1">
    <w:name w:val="WW8Num8z1"/>
    <w:rsid w:val="00E73359"/>
    <w:rPr>
      <w:rFonts w:ascii="Courier New" w:hAnsi="Courier New" w:cs="Courier New"/>
    </w:rPr>
  </w:style>
  <w:style w:type="character" w:customStyle="1" w:styleId="WW8Num8z2">
    <w:name w:val="WW8Num8z2"/>
    <w:rsid w:val="00E73359"/>
    <w:rPr>
      <w:rFonts w:ascii="Wingdings" w:hAnsi="Wingdings"/>
    </w:rPr>
  </w:style>
  <w:style w:type="character" w:customStyle="1" w:styleId="WW8Num9z0">
    <w:name w:val="WW8Num9z0"/>
    <w:rsid w:val="00E73359"/>
    <w:rPr>
      <w:rFonts w:ascii="Symbol" w:hAnsi="Symbol"/>
    </w:rPr>
  </w:style>
  <w:style w:type="character" w:customStyle="1" w:styleId="WW8Num9z1">
    <w:name w:val="WW8Num9z1"/>
    <w:rsid w:val="00E73359"/>
    <w:rPr>
      <w:rFonts w:ascii="Wingdings" w:hAnsi="Wingdings"/>
    </w:rPr>
  </w:style>
  <w:style w:type="character" w:customStyle="1" w:styleId="WW8Num9z4">
    <w:name w:val="WW8Num9z4"/>
    <w:rsid w:val="00E73359"/>
    <w:rPr>
      <w:rFonts w:ascii="Courier New" w:hAnsi="Courier New"/>
    </w:rPr>
  </w:style>
  <w:style w:type="character" w:customStyle="1" w:styleId="WW8Num10z0">
    <w:name w:val="WW8Num10z0"/>
    <w:rsid w:val="00E73359"/>
    <w:rPr>
      <w:rFonts w:ascii="Symbol" w:hAnsi="Symbol"/>
    </w:rPr>
  </w:style>
  <w:style w:type="character" w:customStyle="1" w:styleId="WW8Num10z1">
    <w:name w:val="WW8Num10z1"/>
    <w:rsid w:val="00E73359"/>
    <w:rPr>
      <w:rFonts w:ascii="Courier New" w:hAnsi="Courier New" w:cs="Courier New"/>
    </w:rPr>
  </w:style>
  <w:style w:type="character" w:customStyle="1" w:styleId="WW8Num10z2">
    <w:name w:val="WW8Num10z2"/>
    <w:rsid w:val="00E73359"/>
    <w:rPr>
      <w:rFonts w:ascii="Wingdings" w:hAnsi="Wingdings"/>
    </w:rPr>
  </w:style>
  <w:style w:type="character" w:customStyle="1" w:styleId="WW8Num11z0">
    <w:name w:val="WW8Num11z0"/>
    <w:rsid w:val="00E73359"/>
    <w:rPr>
      <w:rFonts w:ascii="Wingdings" w:hAnsi="Wingdings"/>
    </w:rPr>
  </w:style>
  <w:style w:type="character" w:customStyle="1" w:styleId="WW8Num11z1">
    <w:name w:val="WW8Num11z1"/>
    <w:rsid w:val="00E73359"/>
    <w:rPr>
      <w:rFonts w:ascii="Symbol" w:hAnsi="Symbol"/>
    </w:rPr>
  </w:style>
  <w:style w:type="character" w:customStyle="1" w:styleId="WW8Num11z4">
    <w:name w:val="WW8Num11z4"/>
    <w:rsid w:val="00E73359"/>
    <w:rPr>
      <w:rFonts w:ascii="Courier New" w:hAnsi="Courier New"/>
    </w:rPr>
  </w:style>
  <w:style w:type="character" w:customStyle="1" w:styleId="WW8Num12z0">
    <w:name w:val="WW8Num12z0"/>
    <w:rsid w:val="00E73359"/>
    <w:rPr>
      <w:rFonts w:ascii="Symbol" w:hAnsi="Symbol"/>
    </w:rPr>
  </w:style>
  <w:style w:type="character" w:customStyle="1" w:styleId="WW8Num12z1">
    <w:name w:val="WW8Num12z1"/>
    <w:rsid w:val="00E73359"/>
    <w:rPr>
      <w:rFonts w:ascii="Courier New" w:hAnsi="Courier New"/>
    </w:rPr>
  </w:style>
  <w:style w:type="character" w:customStyle="1" w:styleId="WW8Num12z2">
    <w:name w:val="WW8Num12z2"/>
    <w:rsid w:val="00E73359"/>
    <w:rPr>
      <w:rFonts w:ascii="Wingdings" w:hAnsi="Wingdings"/>
    </w:rPr>
  </w:style>
  <w:style w:type="character" w:customStyle="1" w:styleId="WW8Num13z0">
    <w:name w:val="WW8Num13z0"/>
    <w:rsid w:val="00E73359"/>
    <w:rPr>
      <w:rFonts w:ascii="Symbol" w:hAnsi="Symbol"/>
    </w:rPr>
  </w:style>
  <w:style w:type="character" w:customStyle="1" w:styleId="WW8Num13z1">
    <w:name w:val="WW8Num13z1"/>
    <w:rsid w:val="00E73359"/>
    <w:rPr>
      <w:rFonts w:ascii="Courier New" w:hAnsi="Courier New" w:cs="Courier New"/>
    </w:rPr>
  </w:style>
  <w:style w:type="character" w:customStyle="1" w:styleId="WW8Num13z2">
    <w:name w:val="WW8Num13z2"/>
    <w:rsid w:val="00E73359"/>
    <w:rPr>
      <w:rFonts w:ascii="Wingdings" w:hAnsi="Wingdings"/>
    </w:rPr>
  </w:style>
  <w:style w:type="character" w:customStyle="1" w:styleId="WW8Num14z0">
    <w:name w:val="WW8Num14z0"/>
    <w:rsid w:val="00E73359"/>
    <w:rPr>
      <w:rFonts w:ascii="Symbol" w:hAnsi="Symbol"/>
    </w:rPr>
  </w:style>
  <w:style w:type="character" w:customStyle="1" w:styleId="WW8Num14z1">
    <w:name w:val="WW8Num14z1"/>
    <w:rsid w:val="00E73359"/>
    <w:rPr>
      <w:rFonts w:ascii="Courier New" w:hAnsi="Courier New" w:cs="Courier New"/>
    </w:rPr>
  </w:style>
  <w:style w:type="character" w:customStyle="1" w:styleId="WW8Num14z2">
    <w:name w:val="WW8Num14z2"/>
    <w:rsid w:val="00E73359"/>
    <w:rPr>
      <w:rFonts w:ascii="Wingdings" w:hAnsi="Wingdings"/>
    </w:rPr>
  </w:style>
  <w:style w:type="character" w:customStyle="1" w:styleId="WW8Num15z0">
    <w:name w:val="WW8Num15z0"/>
    <w:rsid w:val="00E73359"/>
    <w:rPr>
      <w:rFonts w:ascii="Wingdings" w:hAnsi="Wingdings"/>
    </w:rPr>
  </w:style>
  <w:style w:type="character" w:customStyle="1" w:styleId="WW8Num15z1">
    <w:name w:val="WW8Num15z1"/>
    <w:rsid w:val="00E73359"/>
    <w:rPr>
      <w:rFonts w:ascii="Courier New" w:hAnsi="Courier New"/>
    </w:rPr>
  </w:style>
  <w:style w:type="character" w:customStyle="1" w:styleId="WW8Num15z3">
    <w:name w:val="WW8Num15z3"/>
    <w:rsid w:val="00E73359"/>
    <w:rPr>
      <w:rFonts w:ascii="Symbol" w:hAnsi="Symbol"/>
    </w:rPr>
  </w:style>
  <w:style w:type="character" w:customStyle="1" w:styleId="WW8Num16z0">
    <w:name w:val="WW8Num16z0"/>
    <w:rsid w:val="00E73359"/>
    <w:rPr>
      <w:rFonts w:ascii="Symbol" w:hAnsi="Symbol"/>
    </w:rPr>
  </w:style>
  <w:style w:type="character" w:customStyle="1" w:styleId="WW8Num16z1">
    <w:name w:val="WW8Num16z1"/>
    <w:rsid w:val="00E73359"/>
    <w:rPr>
      <w:rFonts w:ascii="Courier New" w:hAnsi="Courier New"/>
    </w:rPr>
  </w:style>
  <w:style w:type="character" w:customStyle="1" w:styleId="WW8Num16z2">
    <w:name w:val="WW8Num16z2"/>
    <w:rsid w:val="00E73359"/>
    <w:rPr>
      <w:rFonts w:ascii="Wingdings" w:hAnsi="Wingdings"/>
    </w:rPr>
  </w:style>
  <w:style w:type="character" w:customStyle="1" w:styleId="WW8Num17z0">
    <w:name w:val="WW8Num17z0"/>
    <w:rsid w:val="00E73359"/>
    <w:rPr>
      <w:rFonts w:ascii="Symbol" w:hAnsi="Symbol"/>
    </w:rPr>
  </w:style>
  <w:style w:type="character" w:customStyle="1" w:styleId="WW8Num17z1">
    <w:name w:val="WW8Num17z1"/>
    <w:rsid w:val="00E73359"/>
    <w:rPr>
      <w:rFonts w:ascii="Courier New" w:hAnsi="Courier New" w:cs="Courier New"/>
    </w:rPr>
  </w:style>
  <w:style w:type="character" w:customStyle="1" w:styleId="WW8Num17z2">
    <w:name w:val="WW8Num17z2"/>
    <w:rsid w:val="00E73359"/>
    <w:rPr>
      <w:rFonts w:ascii="Wingdings" w:hAnsi="Wingdings"/>
    </w:rPr>
  </w:style>
  <w:style w:type="character" w:customStyle="1" w:styleId="WW8Num18z0">
    <w:name w:val="WW8Num18z0"/>
    <w:rsid w:val="00E73359"/>
    <w:rPr>
      <w:rFonts w:ascii="Courier New" w:hAnsi="Courier New"/>
    </w:rPr>
  </w:style>
  <w:style w:type="character" w:customStyle="1" w:styleId="WW8Num18z1">
    <w:name w:val="WW8Num18z1"/>
    <w:rsid w:val="00E73359"/>
    <w:rPr>
      <w:rFonts w:ascii="Courier New" w:hAnsi="Courier New" w:cs="Courier New"/>
    </w:rPr>
  </w:style>
  <w:style w:type="character" w:customStyle="1" w:styleId="WW8Num18z2">
    <w:name w:val="WW8Num18z2"/>
    <w:rsid w:val="00E73359"/>
    <w:rPr>
      <w:rFonts w:ascii="Wingdings" w:hAnsi="Wingdings"/>
    </w:rPr>
  </w:style>
  <w:style w:type="character" w:customStyle="1" w:styleId="WW8Num18z3">
    <w:name w:val="WW8Num18z3"/>
    <w:rsid w:val="00E73359"/>
    <w:rPr>
      <w:rFonts w:ascii="Symbol" w:hAnsi="Symbol"/>
    </w:rPr>
  </w:style>
  <w:style w:type="character" w:customStyle="1" w:styleId="WW8Num19z0">
    <w:name w:val="WW8Num19z0"/>
    <w:rsid w:val="00E73359"/>
    <w:rPr>
      <w:rFonts w:ascii="Wingdings" w:hAnsi="Wingdings"/>
    </w:rPr>
  </w:style>
  <w:style w:type="character" w:customStyle="1" w:styleId="WW8Num19z1">
    <w:name w:val="WW8Num19z1"/>
    <w:rsid w:val="00E73359"/>
    <w:rPr>
      <w:rFonts w:ascii="Courier New" w:hAnsi="Courier New"/>
    </w:rPr>
  </w:style>
  <w:style w:type="character" w:customStyle="1" w:styleId="WW8Num19z3">
    <w:name w:val="WW8Num19z3"/>
    <w:rsid w:val="00E73359"/>
    <w:rPr>
      <w:rFonts w:ascii="Symbol" w:hAnsi="Symbol"/>
    </w:rPr>
  </w:style>
  <w:style w:type="character" w:customStyle="1" w:styleId="WW8Num20z0">
    <w:name w:val="WW8Num20z0"/>
    <w:rsid w:val="00E73359"/>
    <w:rPr>
      <w:rFonts w:ascii="Wingdings" w:hAnsi="Wingdings"/>
      <w:sz w:val="20"/>
      <w:szCs w:val="20"/>
    </w:rPr>
  </w:style>
  <w:style w:type="character" w:customStyle="1" w:styleId="WW8Num20z1">
    <w:name w:val="WW8Num20z1"/>
    <w:rsid w:val="00E73359"/>
    <w:rPr>
      <w:rFonts w:ascii="Courier New" w:hAnsi="Courier New" w:cs="Courier New"/>
    </w:rPr>
  </w:style>
  <w:style w:type="character" w:customStyle="1" w:styleId="WW8Num20z2">
    <w:name w:val="WW8Num20z2"/>
    <w:rsid w:val="00E73359"/>
    <w:rPr>
      <w:rFonts w:ascii="Wingdings" w:hAnsi="Wingdings"/>
    </w:rPr>
  </w:style>
  <w:style w:type="character" w:customStyle="1" w:styleId="WW8Num20z3">
    <w:name w:val="WW8Num20z3"/>
    <w:rsid w:val="00E73359"/>
    <w:rPr>
      <w:rFonts w:ascii="Symbol" w:hAnsi="Symbol"/>
    </w:rPr>
  </w:style>
  <w:style w:type="character" w:styleId="Strong">
    <w:name w:val="Strong"/>
    <w:basedOn w:val="DefaultParagraphFont"/>
    <w:qFormat/>
    <w:rsid w:val="00E73359"/>
    <w:rPr>
      <w:b/>
      <w:bCs/>
    </w:rPr>
  </w:style>
  <w:style w:type="character" w:styleId="Emphasis">
    <w:name w:val="Emphasis"/>
    <w:basedOn w:val="DefaultParagraphFont"/>
    <w:qFormat/>
    <w:rsid w:val="00E73359"/>
    <w:rPr>
      <w:i/>
      <w:iCs/>
    </w:rPr>
  </w:style>
  <w:style w:type="character" w:customStyle="1" w:styleId="SualehHeading1Char">
    <w:name w:val="Sualeh Heading 1 Char"/>
    <w:basedOn w:val="DefaultParagraphFont"/>
    <w:rsid w:val="00E73359"/>
    <w:rPr>
      <w:rFonts w:ascii="Book Antiqua" w:hAnsi="Book Antiqua"/>
      <w:color w:val="000000"/>
      <w:sz w:val="22"/>
      <w:szCs w:val="22"/>
      <w:lang w:val="en-US" w:eastAsia="ar-SA" w:bidi="ar-SA"/>
    </w:rPr>
  </w:style>
  <w:style w:type="character" w:styleId="Hyperlink">
    <w:name w:val="Hyperlink"/>
    <w:basedOn w:val="DefaultParagraphFont"/>
    <w:rsid w:val="00E73359"/>
    <w:rPr>
      <w:color w:val="0000FF"/>
      <w:u w:val="single"/>
    </w:rPr>
  </w:style>
  <w:style w:type="character" w:customStyle="1" w:styleId="BodyTextIndentChar">
    <w:name w:val="Body Text Indent Char"/>
    <w:basedOn w:val="DefaultParagraphFont"/>
    <w:rsid w:val="00E73359"/>
    <w:rPr>
      <w:rFonts w:ascii="Verdana" w:hAnsi="Verdana"/>
      <w:sz w:val="16"/>
      <w:szCs w:val="16"/>
    </w:rPr>
  </w:style>
  <w:style w:type="character" w:customStyle="1" w:styleId="BodyText3Char">
    <w:name w:val="Body Text 3 Char"/>
    <w:basedOn w:val="DefaultParagraphFont"/>
    <w:rsid w:val="00E73359"/>
    <w:rPr>
      <w:rFonts w:ascii="Verdana" w:hAnsi="Verdana"/>
      <w:iCs/>
      <w:color w:val="000000"/>
      <w:sz w:val="16"/>
    </w:rPr>
  </w:style>
  <w:style w:type="character" w:customStyle="1" w:styleId="apple-style-span">
    <w:name w:val="apple-style-span"/>
    <w:basedOn w:val="DefaultParagraphFont"/>
    <w:rsid w:val="00E73359"/>
  </w:style>
  <w:style w:type="character" w:customStyle="1" w:styleId="apple-converted-space">
    <w:name w:val="apple-converted-space"/>
    <w:basedOn w:val="DefaultParagraphFont"/>
    <w:rsid w:val="00E73359"/>
  </w:style>
  <w:style w:type="character" w:customStyle="1" w:styleId="Bullets">
    <w:name w:val="Bullets"/>
    <w:rsid w:val="00E73359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rsid w:val="00E73359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rsid w:val="00E73359"/>
    <w:pPr>
      <w:spacing w:before="280" w:after="280"/>
    </w:pPr>
    <w:rPr>
      <w:rFonts w:eastAsia="MS Mincho"/>
    </w:rPr>
  </w:style>
  <w:style w:type="paragraph" w:styleId="List">
    <w:name w:val="List"/>
    <w:basedOn w:val="Normal"/>
    <w:rsid w:val="00E73359"/>
    <w:pPr>
      <w:ind w:left="360" w:hanging="360"/>
    </w:pPr>
    <w:rPr>
      <w:rFonts w:ascii="Arial" w:hAnsi="Arial"/>
      <w:sz w:val="22"/>
      <w:szCs w:val="24"/>
    </w:rPr>
  </w:style>
  <w:style w:type="paragraph" w:styleId="Caption">
    <w:name w:val="caption"/>
    <w:basedOn w:val="Normal"/>
    <w:qFormat/>
    <w:rsid w:val="00E73359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E73359"/>
    <w:pPr>
      <w:suppressLineNumbers/>
    </w:pPr>
    <w:rPr>
      <w:rFonts w:cs="Tahoma"/>
    </w:rPr>
  </w:style>
  <w:style w:type="paragraph" w:customStyle="1" w:styleId="black">
    <w:name w:val="black"/>
    <w:basedOn w:val="Normal"/>
    <w:rsid w:val="00E73359"/>
    <w:pPr>
      <w:spacing w:before="280" w:after="280"/>
    </w:pPr>
  </w:style>
  <w:style w:type="paragraph" w:styleId="HTMLPreformatted">
    <w:name w:val="HTML Preformatted"/>
    <w:basedOn w:val="Normal"/>
    <w:rsid w:val="00E73359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sid w:val="00E73359"/>
    <w:pPr>
      <w:spacing w:before="280" w:after="280"/>
    </w:pPr>
  </w:style>
  <w:style w:type="paragraph" w:styleId="BodyText3">
    <w:name w:val="Body Text 3"/>
    <w:basedOn w:val="Normal"/>
    <w:rsid w:val="00E73359"/>
    <w:rPr>
      <w:iCs/>
      <w:color w:val="000000"/>
      <w:szCs w:val="20"/>
    </w:rPr>
  </w:style>
  <w:style w:type="paragraph" w:styleId="Header">
    <w:name w:val="header"/>
    <w:basedOn w:val="Normal"/>
    <w:rsid w:val="00E73359"/>
    <w:pPr>
      <w:tabs>
        <w:tab w:val="center" w:pos="4320"/>
        <w:tab w:val="right" w:pos="8640"/>
      </w:tabs>
    </w:pPr>
  </w:style>
  <w:style w:type="paragraph" w:customStyle="1" w:styleId="SualehHeading1">
    <w:name w:val="Sualeh Heading 1"/>
    <w:basedOn w:val="Header"/>
    <w:rsid w:val="00E73359"/>
    <w:pPr>
      <w:tabs>
        <w:tab w:val="left" w:pos="360"/>
      </w:tabs>
      <w:autoSpaceDE w:val="0"/>
      <w:jc w:val="both"/>
    </w:pPr>
    <w:rPr>
      <w:rFonts w:ascii="Book Antiqua" w:hAnsi="Book Antiqua"/>
      <w:color w:val="000000"/>
      <w:sz w:val="22"/>
      <w:szCs w:val="22"/>
    </w:rPr>
  </w:style>
  <w:style w:type="paragraph" w:styleId="BodyTextIndent">
    <w:name w:val="Body Text Indent"/>
    <w:basedOn w:val="Normal"/>
    <w:rsid w:val="00E73359"/>
    <w:pPr>
      <w:spacing w:after="120"/>
      <w:ind w:left="360"/>
    </w:pPr>
  </w:style>
  <w:style w:type="table" w:styleId="TableGrid">
    <w:name w:val="Table Grid"/>
    <w:basedOn w:val="TableNormal"/>
    <w:uiPriority w:val="59"/>
    <w:rsid w:val="00F40D3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ishodiagaurav0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8E19AD-1B3A-4EAC-A0AA-6B3D343F6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Nadeem Ullah Khan</vt:lpstr>
    </vt:vector>
  </TitlesOfParts>
  <Company/>
  <LinksUpToDate>false</LinksUpToDate>
  <CharactersWithSpaces>2086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Nadeem Ullah Khan</dc:title>
  <dc:creator>Nadeem</dc:creator>
  <cp:lastModifiedBy>DELL</cp:lastModifiedBy>
  <cp:revision>9</cp:revision>
  <cp:lastPrinted>2008-04-02T18:41:00Z</cp:lastPrinted>
  <dcterms:created xsi:type="dcterms:W3CDTF">2015-01-31T16:00:00Z</dcterms:created>
  <dcterms:modified xsi:type="dcterms:W3CDTF">2014-12-09T06:38:00Z</dcterms:modified>
</cp:coreProperties>
</file>