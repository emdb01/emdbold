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9541FA" w:rsidRDefault="009541FA" w:rsidP="00FA63EC">
      <w:pPr>
        <w:rPr>
          <w:rFonts w:ascii="Book Antiqua" w:hAnsi="Book Antiqua"/>
          <w:b/>
          <w:sz w:val="36"/>
          <w:szCs w:val="24"/>
        </w:rPr>
      </w:pPr>
    </w:p>
    <w:p w:rsidR="004C593A" w:rsidRDefault="004C593A" w:rsidP="00D029B5">
      <w:pPr>
        <w:jc w:val="center"/>
        <w:rPr>
          <w:rFonts w:ascii="Book Antiqua" w:hAnsi="Book Antiqua"/>
          <w:b/>
          <w:sz w:val="36"/>
          <w:szCs w:val="24"/>
        </w:rPr>
      </w:pPr>
    </w:p>
    <w:p w:rsidR="009541FA" w:rsidRDefault="001625D6" w:rsidP="00D029B5">
      <w:pPr>
        <w:jc w:val="center"/>
        <w:rPr>
          <w:rFonts w:ascii="Book Antiqua" w:hAnsi="Book Antiqua"/>
          <w:b/>
          <w:sz w:val="36"/>
          <w:szCs w:val="24"/>
        </w:rPr>
      </w:pPr>
      <w:proofErr w:type="spellStart"/>
      <w:r>
        <w:rPr>
          <w:rFonts w:ascii="Book Antiqua" w:hAnsi="Book Antiqua"/>
          <w:b/>
          <w:sz w:val="36"/>
          <w:szCs w:val="24"/>
        </w:rPr>
        <w:t>Sujoy</w:t>
      </w:r>
      <w:proofErr w:type="spellEnd"/>
      <w:r>
        <w:rPr>
          <w:rFonts w:ascii="Book Antiqua" w:hAnsi="Book Antiqua"/>
          <w:b/>
          <w:sz w:val="36"/>
          <w:szCs w:val="24"/>
        </w:rPr>
        <w:t xml:space="preserve"> </w:t>
      </w:r>
      <w:proofErr w:type="spellStart"/>
      <w:r>
        <w:rPr>
          <w:rFonts w:ascii="Book Antiqua" w:hAnsi="Book Antiqua"/>
          <w:b/>
          <w:sz w:val="36"/>
          <w:szCs w:val="24"/>
        </w:rPr>
        <w:t>Dutta</w:t>
      </w:r>
      <w:proofErr w:type="spellEnd"/>
    </w:p>
    <w:p w:rsidR="003A683D" w:rsidRDefault="003A683D" w:rsidP="00D029B5">
      <w:pPr>
        <w:jc w:val="center"/>
        <w:rPr>
          <w:rFonts w:ascii="Book Antiqua" w:hAnsi="Book Antiqua"/>
          <w:b/>
          <w:sz w:val="36"/>
          <w:szCs w:val="24"/>
        </w:rPr>
      </w:pPr>
    </w:p>
    <w:p w:rsidR="009541FA" w:rsidRDefault="00BF10F1">
      <w:pPr>
        <w:rPr>
          <w:rFonts w:ascii="Book Antiqua" w:hAnsi="Book Antiqua"/>
          <w:sz w:val="24"/>
          <w:szCs w:val="24"/>
          <w:lang w:val="en-IN"/>
        </w:rPr>
      </w:pPr>
      <w:r>
        <w:pict>
          <v:line id="_x0000_s1034" style="position:absolute;flip:x;z-index:251660288" from="-22.95pt,8.05pt" to="463.05pt,8.05pt" strokeweight=".26mm">
            <v:stroke joinstyle="miter"/>
          </v:line>
        </w:pict>
      </w:r>
    </w:p>
    <w:p w:rsidR="009541FA" w:rsidRPr="004C593A" w:rsidRDefault="00426410">
      <w:pPr>
        <w:rPr>
          <w:rFonts w:ascii="Book Antiqua" w:hAnsi="Book Antiqua"/>
          <w:sz w:val="22"/>
          <w:szCs w:val="28"/>
        </w:rPr>
      </w:pPr>
      <w:proofErr w:type="gramStart"/>
      <w:r w:rsidRPr="004C593A">
        <w:rPr>
          <w:rFonts w:ascii="Book Antiqua" w:hAnsi="Book Antiqua"/>
          <w:sz w:val="22"/>
          <w:szCs w:val="28"/>
        </w:rPr>
        <w:t>Address</w:t>
      </w:r>
      <w:r w:rsidR="00FA63EC">
        <w:rPr>
          <w:rFonts w:ascii="Book Antiqua" w:hAnsi="Book Antiqua"/>
          <w:sz w:val="22"/>
          <w:szCs w:val="28"/>
        </w:rPr>
        <w:t xml:space="preserve"> </w:t>
      </w:r>
      <w:r w:rsidR="007624E3">
        <w:rPr>
          <w:rFonts w:ascii="Book Antiqua" w:hAnsi="Book Antiqua"/>
          <w:sz w:val="22"/>
          <w:szCs w:val="28"/>
        </w:rPr>
        <w:t>:</w:t>
      </w:r>
      <w:proofErr w:type="gramEnd"/>
      <w:r w:rsidR="00FA63EC">
        <w:rPr>
          <w:rFonts w:ascii="Book Antiqua" w:hAnsi="Book Antiqua"/>
          <w:sz w:val="22"/>
          <w:szCs w:val="28"/>
        </w:rPr>
        <w:t>-</w:t>
      </w:r>
    </w:p>
    <w:p w:rsidR="009541FA" w:rsidRPr="004C593A" w:rsidRDefault="00FA63EC">
      <w:p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C/</w:t>
      </w:r>
      <w:proofErr w:type="gramStart"/>
      <w:r>
        <w:rPr>
          <w:rFonts w:ascii="Book Antiqua" w:hAnsi="Book Antiqua"/>
          <w:sz w:val="22"/>
          <w:szCs w:val="22"/>
        </w:rPr>
        <w:t>o</w:t>
      </w:r>
      <w:r w:rsidR="003A683D">
        <w:rPr>
          <w:rFonts w:ascii="Book Antiqua" w:hAnsi="Book Antiqua"/>
          <w:sz w:val="22"/>
          <w:szCs w:val="22"/>
        </w:rPr>
        <w:t xml:space="preserve"> </w:t>
      </w:r>
      <w:r w:rsidR="0002337B">
        <w:rPr>
          <w:rFonts w:ascii="Book Antiqua" w:hAnsi="Book Antiqua"/>
          <w:sz w:val="22"/>
          <w:szCs w:val="22"/>
        </w:rPr>
        <w:t xml:space="preserve"> Dr</w:t>
      </w:r>
      <w:proofErr w:type="gramEnd"/>
      <w:r w:rsidR="0002337B">
        <w:rPr>
          <w:rFonts w:ascii="Book Antiqua" w:hAnsi="Book Antiqua"/>
          <w:sz w:val="22"/>
          <w:szCs w:val="22"/>
        </w:rPr>
        <w:t xml:space="preserve">. </w:t>
      </w:r>
      <w:proofErr w:type="spellStart"/>
      <w:r w:rsidR="0002337B">
        <w:rPr>
          <w:rFonts w:ascii="Book Antiqua" w:hAnsi="Book Antiqua"/>
          <w:sz w:val="22"/>
          <w:szCs w:val="22"/>
        </w:rPr>
        <w:t>Allama</w:t>
      </w:r>
      <w:proofErr w:type="spellEnd"/>
      <w:r w:rsidR="0002337B">
        <w:rPr>
          <w:rFonts w:ascii="Book Antiqua" w:hAnsi="Book Antiqua"/>
          <w:sz w:val="22"/>
          <w:szCs w:val="22"/>
        </w:rPr>
        <w:t xml:space="preserve"> </w:t>
      </w:r>
      <w:proofErr w:type="spellStart"/>
      <w:r w:rsidR="0002337B">
        <w:rPr>
          <w:rFonts w:ascii="Book Antiqua" w:hAnsi="Book Antiqua"/>
          <w:sz w:val="22"/>
          <w:szCs w:val="22"/>
        </w:rPr>
        <w:t>Prabh</w:t>
      </w:r>
      <w:proofErr w:type="spellEnd"/>
      <w:r>
        <w:rPr>
          <w:rFonts w:ascii="Book Antiqua" w:hAnsi="Book Antiqua"/>
          <w:sz w:val="22"/>
          <w:szCs w:val="22"/>
        </w:rPr>
        <w:t xml:space="preserve">                     </w:t>
      </w:r>
      <w:r w:rsidR="003A683D">
        <w:rPr>
          <w:rFonts w:ascii="Book Antiqua" w:hAnsi="Book Antiqua"/>
          <w:sz w:val="22"/>
          <w:szCs w:val="22"/>
        </w:rPr>
        <w:t xml:space="preserve">                   </w:t>
      </w:r>
      <w:r w:rsidR="00426410" w:rsidRPr="004C593A">
        <w:rPr>
          <w:rFonts w:ascii="Book Antiqua" w:hAnsi="Book Antiqua"/>
          <w:sz w:val="22"/>
          <w:szCs w:val="22"/>
        </w:rPr>
        <w:t xml:space="preserve">               </w:t>
      </w:r>
      <w:r>
        <w:rPr>
          <w:rFonts w:ascii="Book Antiqua" w:hAnsi="Book Antiqua"/>
          <w:sz w:val="22"/>
          <w:szCs w:val="22"/>
        </w:rPr>
        <w:t xml:space="preserve">  </w:t>
      </w:r>
      <w:r w:rsidR="00426410" w:rsidRPr="004C593A">
        <w:rPr>
          <w:rFonts w:ascii="Book Antiqua" w:hAnsi="Book Antiqua"/>
          <w:sz w:val="22"/>
          <w:szCs w:val="22"/>
        </w:rPr>
        <w:t xml:space="preserve">       Contact No: +</w:t>
      </w:r>
      <w:r w:rsidR="001625D6" w:rsidRPr="004C593A">
        <w:rPr>
          <w:rFonts w:ascii="Book Antiqua" w:hAnsi="Book Antiqua"/>
          <w:sz w:val="22"/>
          <w:szCs w:val="22"/>
        </w:rPr>
        <w:t>91-8088506046</w:t>
      </w:r>
    </w:p>
    <w:p w:rsidR="00D029B5" w:rsidRPr="004C593A" w:rsidRDefault="00FA63EC">
      <w:pPr>
        <w:rPr>
          <w:rFonts w:ascii="Book Antiqua" w:hAnsi="Book Antiqua"/>
          <w:sz w:val="22"/>
          <w:szCs w:val="22"/>
          <w:lang w:val="es-ES_tradnl"/>
        </w:rPr>
      </w:pPr>
      <w:r>
        <w:rPr>
          <w:rFonts w:ascii="Book Antiqua" w:hAnsi="Book Antiqua"/>
          <w:sz w:val="22"/>
          <w:szCs w:val="22"/>
          <w:lang w:val="es-ES_tradnl"/>
        </w:rPr>
        <w:t>#103/16/2, 23rd main</w:t>
      </w:r>
      <w:r w:rsidR="00162888">
        <w:rPr>
          <w:rFonts w:ascii="Book Antiqua" w:hAnsi="Book Antiqua"/>
          <w:sz w:val="22"/>
          <w:szCs w:val="22"/>
          <w:lang w:val="es-ES_tradnl"/>
        </w:rPr>
        <w:t xml:space="preserve">        </w:t>
      </w:r>
      <w:r w:rsidR="007624E3">
        <w:rPr>
          <w:rFonts w:ascii="Book Antiqua" w:hAnsi="Book Antiqua"/>
          <w:sz w:val="22"/>
          <w:szCs w:val="22"/>
          <w:lang w:val="es-ES_tradnl"/>
        </w:rPr>
        <w:t xml:space="preserve">                       </w:t>
      </w:r>
      <w:r>
        <w:rPr>
          <w:rFonts w:ascii="Book Antiqua" w:hAnsi="Book Antiqua"/>
          <w:sz w:val="22"/>
          <w:szCs w:val="22"/>
          <w:lang w:val="es-ES_tradnl"/>
        </w:rPr>
        <w:t xml:space="preserve">       </w:t>
      </w:r>
      <w:r w:rsidR="007624E3">
        <w:rPr>
          <w:rFonts w:ascii="Book Antiqua" w:hAnsi="Book Antiqua"/>
          <w:sz w:val="22"/>
          <w:szCs w:val="22"/>
          <w:lang w:val="es-ES_tradnl"/>
        </w:rPr>
        <w:t xml:space="preserve">                   </w:t>
      </w:r>
      <w:r>
        <w:rPr>
          <w:rFonts w:ascii="Book Antiqua" w:hAnsi="Book Antiqua"/>
          <w:sz w:val="22"/>
          <w:szCs w:val="22"/>
          <w:lang w:val="es-ES_tradnl"/>
        </w:rPr>
        <w:t xml:space="preserve">   </w:t>
      </w:r>
      <w:r w:rsidR="007624E3">
        <w:rPr>
          <w:rFonts w:ascii="Book Antiqua" w:hAnsi="Book Antiqua"/>
          <w:sz w:val="22"/>
          <w:szCs w:val="22"/>
          <w:lang w:val="es-ES_tradnl"/>
        </w:rPr>
        <w:t xml:space="preserve">      </w:t>
      </w:r>
      <w:r w:rsidR="00D029B5" w:rsidRPr="004C593A">
        <w:rPr>
          <w:rFonts w:ascii="Book Antiqua" w:hAnsi="Book Antiqua"/>
          <w:sz w:val="22"/>
          <w:szCs w:val="22"/>
          <w:lang w:val="es-ES_tradnl"/>
        </w:rPr>
        <w:t xml:space="preserve">E-Mail: </w:t>
      </w:r>
      <w:r w:rsidR="0002337B">
        <w:rPr>
          <w:rFonts w:ascii="Book Antiqua" w:hAnsi="Book Antiqua"/>
          <w:sz w:val="22"/>
          <w:szCs w:val="22"/>
          <w:lang w:val="es-ES_tradnl"/>
        </w:rPr>
        <w:t>sujoydutta07@gmail.com</w:t>
      </w:r>
    </w:p>
    <w:p w:rsidR="00FA63EC" w:rsidRDefault="00FA63EC">
      <w:pPr>
        <w:rPr>
          <w:rFonts w:ascii="Book Antiqua" w:hAnsi="Book Antiqua"/>
          <w:sz w:val="22"/>
          <w:szCs w:val="22"/>
          <w:lang w:val="es-ES_tradnl"/>
        </w:rPr>
      </w:pPr>
      <w:r>
        <w:rPr>
          <w:rFonts w:ascii="Book Antiqua" w:hAnsi="Book Antiqua"/>
          <w:sz w:val="22"/>
          <w:szCs w:val="22"/>
          <w:lang w:val="es-ES_tradnl"/>
        </w:rPr>
        <w:t xml:space="preserve">j. p. </w:t>
      </w:r>
      <w:proofErr w:type="spellStart"/>
      <w:r>
        <w:rPr>
          <w:rFonts w:ascii="Book Antiqua" w:hAnsi="Book Antiqua"/>
          <w:sz w:val="22"/>
          <w:szCs w:val="22"/>
          <w:lang w:val="es-ES_tradnl"/>
        </w:rPr>
        <w:t>nagar</w:t>
      </w:r>
      <w:proofErr w:type="spellEnd"/>
      <w:r>
        <w:rPr>
          <w:rFonts w:ascii="Book Antiqua" w:hAnsi="Book Antiqua"/>
          <w:sz w:val="22"/>
          <w:szCs w:val="22"/>
          <w:lang w:val="es-ES_tradnl"/>
        </w:rPr>
        <w:t xml:space="preserve">, 5th </w:t>
      </w:r>
      <w:proofErr w:type="spellStart"/>
      <w:r>
        <w:rPr>
          <w:rFonts w:ascii="Book Antiqua" w:hAnsi="Book Antiqua"/>
          <w:sz w:val="22"/>
          <w:szCs w:val="22"/>
          <w:lang w:val="es-ES_tradnl"/>
        </w:rPr>
        <w:t>phase</w:t>
      </w:r>
      <w:proofErr w:type="spellEnd"/>
      <w:r>
        <w:rPr>
          <w:rFonts w:ascii="Book Antiqua" w:hAnsi="Book Antiqua"/>
          <w:sz w:val="22"/>
          <w:szCs w:val="22"/>
          <w:lang w:val="es-ES_tradnl"/>
        </w:rPr>
        <w:t>,</w:t>
      </w:r>
    </w:p>
    <w:p w:rsidR="007624E3" w:rsidRDefault="00FA63EC">
      <w:pPr>
        <w:rPr>
          <w:rFonts w:ascii="Book Antiqua" w:hAnsi="Book Antiqua"/>
          <w:sz w:val="22"/>
          <w:szCs w:val="22"/>
          <w:lang w:val="es-ES_tradnl"/>
        </w:rPr>
      </w:pPr>
      <w:proofErr w:type="spellStart"/>
      <w:r>
        <w:rPr>
          <w:rFonts w:ascii="Book Antiqua" w:hAnsi="Book Antiqua"/>
          <w:sz w:val="22"/>
          <w:szCs w:val="22"/>
          <w:lang w:val="es-ES_tradnl"/>
        </w:rPr>
        <w:t>Ayodhyanagar</w:t>
      </w:r>
      <w:proofErr w:type="spellEnd"/>
      <w:r w:rsidR="007624E3">
        <w:rPr>
          <w:rFonts w:ascii="Book Antiqua" w:hAnsi="Book Antiqua"/>
          <w:sz w:val="22"/>
          <w:szCs w:val="22"/>
          <w:lang w:val="es-ES_tradnl"/>
        </w:rPr>
        <w:t xml:space="preserve"> </w:t>
      </w:r>
    </w:p>
    <w:p w:rsidR="009541FA" w:rsidRPr="004C593A" w:rsidRDefault="00006EBF">
      <w:pPr>
        <w:rPr>
          <w:rFonts w:ascii="Book Antiqua" w:hAnsi="Book Antiqua"/>
          <w:sz w:val="22"/>
          <w:szCs w:val="22"/>
          <w:lang w:val="es-ES_tradnl"/>
        </w:rPr>
      </w:pPr>
      <w:r>
        <w:rPr>
          <w:rFonts w:ascii="Book Antiqua" w:hAnsi="Book Antiqua"/>
          <w:sz w:val="22"/>
          <w:szCs w:val="22"/>
          <w:lang w:val="es-ES_tradnl"/>
        </w:rPr>
        <w:t>Bangalore - 78</w:t>
      </w:r>
      <w:r w:rsidR="00426410" w:rsidRPr="004C593A">
        <w:rPr>
          <w:rFonts w:ascii="Book Antiqua" w:hAnsi="Book Antiqua"/>
          <w:sz w:val="22"/>
          <w:szCs w:val="22"/>
          <w:lang w:val="es-ES_tradnl"/>
        </w:rPr>
        <w:t xml:space="preserve">                                                                               </w:t>
      </w:r>
    </w:p>
    <w:p w:rsidR="009541FA" w:rsidRDefault="00426410">
      <w:r>
        <w:t xml:space="preserve">                                                                                           </w:t>
      </w:r>
      <w:r w:rsidR="00BF10F1">
        <w:pict>
          <v:line id="_x0000_s1033" style="position:absolute;flip:x;z-index:251659264;mso-position-horizontal-relative:text;mso-position-vertical-relative:text" from="-22.95pt,11.55pt" to="472.05pt,11.55pt" strokeweight=".26mm">
            <v:stroke joinstyle="miter"/>
          </v:line>
        </w:pict>
      </w:r>
    </w:p>
    <w:p w:rsidR="009541FA" w:rsidRDefault="009541FA">
      <w:pPr>
        <w:rPr>
          <w:rFonts w:ascii="Book Antiqua" w:hAnsi="Book Antiqua"/>
          <w:szCs w:val="22"/>
          <w:lang w:val="es-ES_tradnl"/>
        </w:rPr>
      </w:pPr>
    </w:p>
    <w:p w:rsidR="009541FA" w:rsidRDefault="00BF10F1">
      <w:pPr>
        <w:rPr>
          <w:rFonts w:ascii="Book Antiqua" w:hAnsi="Book Antiqua"/>
          <w:szCs w:val="22"/>
          <w:lang w:val="en-GB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3.45pt;margin-top:7.2pt;width:495.85pt;height:22.45pt;z-index:251652096;mso-wrap-distance-left:9.05pt;mso-wrap-distance-right:9.05pt" fillcolor="silver" strokeweight=".5pt">
            <v:fill color2="#3f3f3f"/>
            <v:textbox inset="7.45pt,3.85pt,7.45pt,3.85pt">
              <w:txbxContent>
                <w:p w:rsidR="009541FA" w:rsidRDefault="00426410">
                  <w:pPr>
                    <w:rPr>
                      <w:rFonts w:ascii="Book Antiqua" w:hAnsi="Book Antiqua"/>
                      <w:b/>
                      <w:bCs/>
                      <w:sz w:val="22"/>
                    </w:rPr>
                  </w:pPr>
                  <w:r>
                    <w:rPr>
                      <w:rFonts w:ascii="Book Antiqua" w:hAnsi="Book Antiqua"/>
                      <w:b/>
                      <w:bCs/>
                    </w:rPr>
                    <w:t>Objective</w:t>
                  </w:r>
                  <w:r>
                    <w:rPr>
                      <w:rFonts w:ascii="Book Antiqua" w:hAnsi="Book Antiqua"/>
                      <w:b/>
                      <w:bCs/>
                      <w:sz w:val="22"/>
                    </w:rPr>
                    <w:t>:</w:t>
                  </w:r>
                </w:p>
              </w:txbxContent>
            </v:textbox>
          </v:shape>
        </w:pict>
      </w:r>
    </w:p>
    <w:p w:rsidR="009541FA" w:rsidRDefault="009541FA">
      <w:pPr>
        <w:pStyle w:val="NormalWeb"/>
        <w:rPr>
          <w:rFonts w:ascii="Book Antiqua" w:hAnsi="Book Antiqua" w:cs="Arial"/>
          <w:sz w:val="20"/>
          <w:szCs w:val="20"/>
        </w:rPr>
      </w:pPr>
    </w:p>
    <w:p w:rsidR="00FA6191" w:rsidRPr="00FA6191" w:rsidRDefault="00FA6191" w:rsidP="00FA6191">
      <w:pPr>
        <w:pStyle w:val="Subtitle"/>
        <w:shd w:val="clear" w:color="auto" w:fill="FFFFFF"/>
        <w:jc w:val="both"/>
        <w:rPr>
          <w:rStyle w:val="Strong"/>
          <w:rFonts w:ascii="Book Antiqua" w:hAnsi="Book Antiqua"/>
          <w:b w:val="0"/>
          <w:i w:val="0"/>
          <w:sz w:val="24"/>
        </w:rPr>
      </w:pPr>
      <w:r w:rsidRPr="00FA6191">
        <w:rPr>
          <w:rStyle w:val="Strong"/>
          <w:rFonts w:ascii="Book Antiqua" w:hAnsi="Book Antiqua"/>
          <w:b w:val="0"/>
          <w:i w:val="0"/>
          <w:sz w:val="24"/>
        </w:rPr>
        <w:t>I am an extrovert, self – motivated, disciplined and capable of handling situation with p</w:t>
      </w:r>
      <w:r w:rsidR="003A683D">
        <w:rPr>
          <w:rStyle w:val="Strong"/>
          <w:rFonts w:ascii="Book Antiqua" w:hAnsi="Book Antiqua"/>
          <w:b w:val="0"/>
          <w:i w:val="0"/>
          <w:sz w:val="24"/>
        </w:rPr>
        <w:t>atience and elegance to achieve the target</w:t>
      </w:r>
      <w:r w:rsidRPr="00FA6191">
        <w:rPr>
          <w:rStyle w:val="Strong"/>
          <w:rFonts w:ascii="Book Antiqua" w:hAnsi="Book Antiqua"/>
          <w:b w:val="0"/>
          <w:i w:val="0"/>
          <w:sz w:val="24"/>
        </w:rPr>
        <w:t>.</w:t>
      </w:r>
    </w:p>
    <w:p w:rsidR="009541FA" w:rsidRDefault="009541FA">
      <w:pPr>
        <w:rPr>
          <w:rFonts w:ascii="Book Antiqua" w:hAnsi="Book Antiqua" w:cs="Arial"/>
          <w:color w:val="000000"/>
        </w:rPr>
      </w:pPr>
    </w:p>
    <w:p w:rsidR="009541FA" w:rsidRDefault="00BF10F1">
      <w:pPr>
        <w:pBdr>
          <w:bottom w:val="single" w:sz="4" w:space="0" w:color="000000"/>
        </w:pBdr>
        <w:ind w:right="-180"/>
        <w:rPr>
          <w:rFonts w:ascii="Book Antiqua" w:hAnsi="Book Antiqua"/>
          <w:szCs w:val="22"/>
        </w:rPr>
      </w:pPr>
      <w:r>
        <w:pict>
          <v:shape id="_x0000_s1027" type="#_x0000_t202" style="position:absolute;margin-left:-23.45pt;margin-top:9.9pt;width:495.85pt;height:22.45pt;z-index:251653120;mso-wrap-distance-left:9.05pt;mso-wrap-distance-right:9.05pt" fillcolor="silver" strokeweight=".5pt">
            <v:fill color2="#3f3f3f"/>
            <v:textbox inset="7.45pt,3.85pt,7.45pt,3.85pt">
              <w:txbxContent>
                <w:p w:rsidR="009541FA" w:rsidRDefault="00426410">
                  <w:pPr>
                    <w:pStyle w:val="Heading3"/>
                    <w:spacing w:line="360" w:lineRule="auto"/>
                    <w:rPr>
                      <w:rFonts w:ascii="Book Antiqua" w:hAnsi="Book Antiqua"/>
                      <w:sz w:val="20"/>
                      <w:u w:val="none"/>
                    </w:rPr>
                  </w:pPr>
                  <w:r>
                    <w:rPr>
                      <w:rFonts w:ascii="Book Antiqua" w:hAnsi="Book Antiqua"/>
                      <w:sz w:val="20"/>
                      <w:u w:val="none"/>
                    </w:rPr>
                    <w:t xml:space="preserve">Academic Achievements   </w:t>
                  </w:r>
                </w:p>
                <w:p w:rsidR="009541FA" w:rsidRDefault="009541FA"/>
              </w:txbxContent>
            </v:textbox>
          </v:shape>
        </w:pict>
      </w:r>
      <w:r w:rsidR="00426410">
        <w:rPr>
          <w:rFonts w:ascii="Book Antiqua" w:hAnsi="Book Antiqua"/>
          <w:szCs w:val="22"/>
        </w:rPr>
        <w:t xml:space="preserve">              </w:t>
      </w:r>
    </w:p>
    <w:p w:rsidR="009541FA" w:rsidRDefault="009541FA">
      <w:pPr>
        <w:rPr>
          <w:rFonts w:ascii="Book Antiqua" w:hAnsi="Book Antiqua"/>
          <w:szCs w:val="22"/>
        </w:rPr>
      </w:pPr>
    </w:p>
    <w:p w:rsidR="009541FA" w:rsidRDefault="009541FA">
      <w:pPr>
        <w:rPr>
          <w:rFonts w:ascii="Book Antiqua" w:hAnsi="Book Antiqua"/>
          <w:szCs w:val="22"/>
        </w:rPr>
      </w:pPr>
    </w:p>
    <w:p w:rsidR="009541FA" w:rsidRDefault="009541FA">
      <w:pPr>
        <w:pStyle w:val="Heading3"/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09"/>
        <w:gridCol w:w="1985"/>
        <w:gridCol w:w="2976"/>
        <w:gridCol w:w="1843"/>
        <w:gridCol w:w="1565"/>
      </w:tblGrid>
      <w:tr w:rsidR="009541FA" w:rsidRPr="00D029B5" w:rsidTr="00162888">
        <w:trPr>
          <w:trHeight w:val="674"/>
        </w:trPr>
        <w:tc>
          <w:tcPr>
            <w:tcW w:w="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426410">
            <w:pPr>
              <w:pStyle w:val="TableContents"/>
              <w:snapToGrid w:val="0"/>
              <w:rPr>
                <w:b/>
                <w:bCs/>
                <w:sz w:val="24"/>
              </w:rPr>
            </w:pPr>
            <w:r w:rsidRPr="00D029B5">
              <w:rPr>
                <w:b/>
                <w:bCs/>
                <w:sz w:val="24"/>
              </w:rPr>
              <w:t>Sl.</w:t>
            </w:r>
            <w:r w:rsidR="007624E3">
              <w:rPr>
                <w:b/>
                <w:bCs/>
                <w:sz w:val="24"/>
              </w:rPr>
              <w:t xml:space="preserve"> </w:t>
            </w:r>
            <w:r w:rsidRPr="00D029B5">
              <w:rPr>
                <w:b/>
                <w:bCs/>
                <w:sz w:val="24"/>
              </w:rPr>
              <w:t>No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426410">
            <w:pPr>
              <w:pStyle w:val="TableContents"/>
              <w:snapToGrid w:val="0"/>
              <w:rPr>
                <w:b/>
                <w:bCs/>
                <w:sz w:val="24"/>
              </w:rPr>
            </w:pPr>
            <w:r w:rsidRPr="00D029B5">
              <w:rPr>
                <w:b/>
                <w:bCs/>
                <w:sz w:val="24"/>
              </w:rPr>
              <w:t>Course</w:t>
            </w:r>
          </w:p>
        </w:tc>
        <w:tc>
          <w:tcPr>
            <w:tcW w:w="29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7624E3">
            <w:pPr>
              <w:pStyle w:val="TableContents"/>
              <w:snapToGrid w:val="0"/>
              <w:rPr>
                <w:b/>
                <w:bCs/>
                <w:sz w:val="24"/>
              </w:rPr>
            </w:pPr>
            <w:r w:rsidRPr="00D029B5">
              <w:rPr>
                <w:b/>
                <w:bCs/>
                <w:sz w:val="24"/>
              </w:rPr>
              <w:t>Institution</w:t>
            </w:r>
            <w:r w:rsidR="00426410" w:rsidRPr="00D029B5">
              <w:rPr>
                <w:b/>
                <w:bCs/>
                <w:sz w:val="24"/>
              </w:rPr>
              <w:t>/University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162888">
            <w:pPr>
              <w:pStyle w:val="TableContents"/>
              <w:snapToGrid w:val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Year of </w:t>
            </w:r>
            <w:r w:rsidR="00426410" w:rsidRPr="00D029B5">
              <w:rPr>
                <w:b/>
                <w:bCs/>
                <w:sz w:val="24"/>
              </w:rPr>
              <w:t>Passing</w:t>
            </w:r>
          </w:p>
        </w:tc>
        <w:tc>
          <w:tcPr>
            <w:tcW w:w="156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541FA" w:rsidRPr="00D029B5" w:rsidRDefault="00426410">
            <w:pPr>
              <w:pStyle w:val="TableContents"/>
              <w:snapToGrid w:val="0"/>
              <w:rPr>
                <w:b/>
                <w:bCs/>
                <w:sz w:val="24"/>
              </w:rPr>
            </w:pPr>
            <w:r w:rsidRPr="00D029B5">
              <w:rPr>
                <w:b/>
                <w:bCs/>
                <w:sz w:val="24"/>
              </w:rPr>
              <w:t>% aggregate</w:t>
            </w:r>
          </w:p>
        </w:tc>
      </w:tr>
      <w:tr w:rsidR="009541FA" w:rsidRPr="00D029B5" w:rsidTr="00162888">
        <w:trPr>
          <w:trHeight w:val="570"/>
        </w:trPr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426410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1</w:t>
            </w:r>
          </w:p>
        </w:tc>
        <w:tc>
          <w:tcPr>
            <w:tcW w:w="19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7624E3" w:rsidRPr="00D029B5" w:rsidRDefault="00144B1B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P</w:t>
            </w:r>
            <w:r>
              <w:rPr>
                <w:sz w:val="24"/>
              </w:rPr>
              <w:t>ost-</w:t>
            </w:r>
            <w:r w:rsidRPr="00D029B5">
              <w:rPr>
                <w:sz w:val="24"/>
              </w:rPr>
              <w:t>G</w:t>
            </w:r>
            <w:r>
              <w:rPr>
                <w:sz w:val="24"/>
              </w:rPr>
              <w:t xml:space="preserve">raduation </w:t>
            </w:r>
            <w:r w:rsidRPr="00D029B5">
              <w:rPr>
                <w:sz w:val="24"/>
              </w:rPr>
              <w:t>P</w:t>
            </w:r>
            <w:r>
              <w:rPr>
                <w:sz w:val="24"/>
              </w:rPr>
              <w:t xml:space="preserve">rogram in </w:t>
            </w:r>
            <w:r w:rsidR="00426410" w:rsidRPr="00D029B5">
              <w:rPr>
                <w:sz w:val="24"/>
              </w:rPr>
              <w:t>M</w:t>
            </w:r>
            <w:r>
              <w:rPr>
                <w:sz w:val="24"/>
              </w:rPr>
              <w:t>anagement</w:t>
            </w:r>
            <w:r w:rsidR="00162888">
              <w:rPr>
                <w:sz w:val="24"/>
              </w:rPr>
              <w:t xml:space="preserve"> </w:t>
            </w:r>
          </w:p>
        </w:tc>
        <w:tc>
          <w:tcPr>
            <w:tcW w:w="297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426410" w:rsidP="007624E3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National School of Business</w:t>
            </w:r>
            <w:r w:rsidR="00D573BA">
              <w:rPr>
                <w:sz w:val="24"/>
              </w:rPr>
              <w:t>, Bangalore</w:t>
            </w:r>
            <w:r w:rsidRPr="00D029B5">
              <w:rPr>
                <w:sz w:val="24"/>
              </w:rPr>
              <w:t xml:space="preserve"> </w:t>
            </w:r>
          </w:p>
        </w:tc>
        <w:tc>
          <w:tcPr>
            <w:tcW w:w="184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FA63EC">
            <w:pPr>
              <w:pStyle w:val="TableContents"/>
              <w:snapToGrid w:val="0"/>
              <w:rPr>
                <w:sz w:val="24"/>
              </w:rPr>
            </w:pPr>
            <w:r>
              <w:rPr>
                <w:sz w:val="24"/>
              </w:rPr>
              <w:t>2012</w:t>
            </w:r>
          </w:p>
        </w:tc>
        <w:tc>
          <w:tcPr>
            <w:tcW w:w="156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541FA" w:rsidRPr="00D029B5" w:rsidRDefault="007624E3">
            <w:pPr>
              <w:pStyle w:val="TableContents"/>
              <w:snapToGrid w:val="0"/>
              <w:rPr>
                <w:sz w:val="24"/>
              </w:rPr>
            </w:pPr>
            <w:r>
              <w:rPr>
                <w:sz w:val="24"/>
              </w:rPr>
              <w:t>6</w:t>
            </w:r>
            <w:r w:rsidR="00AC0514">
              <w:rPr>
                <w:sz w:val="24"/>
              </w:rPr>
              <w:t>3.</w:t>
            </w:r>
            <w:r w:rsidR="00FA63EC">
              <w:rPr>
                <w:sz w:val="24"/>
              </w:rPr>
              <w:t>5%</w:t>
            </w:r>
          </w:p>
        </w:tc>
      </w:tr>
      <w:tr w:rsidR="009541FA" w:rsidRPr="00D029B5" w:rsidTr="00162888">
        <w:trPr>
          <w:trHeight w:val="355"/>
        </w:trPr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FA63EC">
            <w:pPr>
              <w:pStyle w:val="TableContents"/>
              <w:snapToGrid w:val="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426410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B</w:t>
            </w:r>
            <w:r w:rsidR="00E36D6F">
              <w:rPr>
                <w:sz w:val="24"/>
              </w:rPr>
              <w:t>BA</w:t>
            </w:r>
          </w:p>
        </w:tc>
        <w:tc>
          <w:tcPr>
            <w:tcW w:w="297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9A51D7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 xml:space="preserve">Sikkim </w:t>
            </w:r>
            <w:proofErr w:type="spellStart"/>
            <w:r w:rsidRPr="00D029B5">
              <w:rPr>
                <w:sz w:val="24"/>
              </w:rPr>
              <w:t>Manipal</w:t>
            </w:r>
            <w:proofErr w:type="spellEnd"/>
            <w:r w:rsidR="00426410" w:rsidRPr="00D029B5">
              <w:rPr>
                <w:sz w:val="24"/>
              </w:rPr>
              <w:t xml:space="preserve"> University</w:t>
            </w:r>
          </w:p>
        </w:tc>
        <w:tc>
          <w:tcPr>
            <w:tcW w:w="184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9A51D7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20</w:t>
            </w:r>
            <w:r w:rsidR="00426410" w:rsidRPr="00D029B5">
              <w:rPr>
                <w:sz w:val="24"/>
              </w:rPr>
              <w:t>0</w:t>
            </w:r>
            <w:r w:rsidRPr="00D029B5">
              <w:rPr>
                <w:sz w:val="24"/>
              </w:rPr>
              <w:t>9</w:t>
            </w:r>
          </w:p>
        </w:tc>
        <w:tc>
          <w:tcPr>
            <w:tcW w:w="156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541FA" w:rsidRPr="00D029B5" w:rsidRDefault="009A51D7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55</w:t>
            </w:r>
            <w:r w:rsidR="00426410" w:rsidRPr="00D029B5">
              <w:rPr>
                <w:sz w:val="24"/>
              </w:rPr>
              <w:t>%</w:t>
            </w:r>
          </w:p>
        </w:tc>
      </w:tr>
      <w:tr w:rsidR="009541FA" w:rsidRPr="00D029B5" w:rsidTr="00162888">
        <w:trPr>
          <w:trHeight w:val="355"/>
        </w:trPr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FA63EC">
            <w:pPr>
              <w:pStyle w:val="TableContents"/>
              <w:snapToGrid w:val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426410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PUC</w:t>
            </w:r>
          </w:p>
        </w:tc>
        <w:tc>
          <w:tcPr>
            <w:tcW w:w="297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9A51D7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AHSEC, Assam</w:t>
            </w:r>
          </w:p>
        </w:tc>
        <w:tc>
          <w:tcPr>
            <w:tcW w:w="184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9A51D7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2005</w:t>
            </w:r>
          </w:p>
        </w:tc>
        <w:tc>
          <w:tcPr>
            <w:tcW w:w="156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541FA" w:rsidRPr="00D029B5" w:rsidRDefault="009A51D7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38</w:t>
            </w:r>
            <w:r w:rsidR="00426410" w:rsidRPr="00D029B5">
              <w:rPr>
                <w:sz w:val="24"/>
              </w:rPr>
              <w:t>%</w:t>
            </w:r>
          </w:p>
        </w:tc>
      </w:tr>
      <w:tr w:rsidR="009541FA" w:rsidRPr="00D029B5" w:rsidTr="00162888">
        <w:trPr>
          <w:trHeight w:val="355"/>
        </w:trPr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FA63EC">
            <w:pPr>
              <w:pStyle w:val="TableContents"/>
              <w:snapToGrid w:val="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9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426410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SSLC</w:t>
            </w:r>
          </w:p>
        </w:tc>
        <w:tc>
          <w:tcPr>
            <w:tcW w:w="297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9A51D7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SEBA, Assam</w:t>
            </w:r>
          </w:p>
        </w:tc>
        <w:tc>
          <w:tcPr>
            <w:tcW w:w="184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541FA" w:rsidRPr="00D029B5" w:rsidRDefault="009A51D7">
            <w:pPr>
              <w:pStyle w:val="TableContents"/>
              <w:snapToGrid w:val="0"/>
              <w:rPr>
                <w:sz w:val="24"/>
              </w:rPr>
            </w:pPr>
            <w:r w:rsidRPr="00D029B5">
              <w:rPr>
                <w:sz w:val="24"/>
              </w:rPr>
              <w:t>2003</w:t>
            </w:r>
          </w:p>
        </w:tc>
        <w:tc>
          <w:tcPr>
            <w:tcW w:w="156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541FA" w:rsidRPr="00D029B5" w:rsidRDefault="00AC0514">
            <w:pPr>
              <w:pStyle w:val="TableContents"/>
              <w:snapToGrid w:val="0"/>
              <w:rPr>
                <w:sz w:val="24"/>
              </w:rPr>
            </w:pPr>
            <w:r>
              <w:rPr>
                <w:sz w:val="24"/>
              </w:rPr>
              <w:t>36</w:t>
            </w:r>
            <w:r w:rsidR="00426410" w:rsidRPr="00D029B5">
              <w:rPr>
                <w:sz w:val="24"/>
              </w:rPr>
              <w:t>%</w:t>
            </w:r>
          </w:p>
        </w:tc>
      </w:tr>
    </w:tbl>
    <w:p w:rsidR="009541FA" w:rsidRDefault="009541FA"/>
    <w:p w:rsidR="00B32179" w:rsidRDefault="00B32179"/>
    <w:p w:rsidR="00B32179" w:rsidRDefault="00B32179"/>
    <w:p w:rsidR="009541FA" w:rsidRDefault="00BF10F1">
      <w:pPr>
        <w:rPr>
          <w:rFonts w:ascii="Book Antiqua" w:hAnsi="Book Antiqua"/>
          <w:lang w:val="en-GB"/>
        </w:rPr>
      </w:pPr>
      <w:r>
        <w:pict>
          <v:shape id="_x0000_s1028" type="#_x0000_t202" style="position:absolute;margin-left:-22.7pt;margin-top:1.85pt;width:495.85pt;height:22.45pt;z-index:251654144;mso-wrap-distance-left:9.05pt;mso-wrap-distance-right:9.05pt" fillcolor="silver" strokeweight=".5pt">
            <v:fill color2="#3f3f3f"/>
            <v:textbox inset="7.45pt,3.85pt,7.45pt,3.85pt">
              <w:txbxContent>
                <w:p w:rsidR="009541FA" w:rsidRPr="004C593A" w:rsidRDefault="00426410">
                  <w:pPr>
                    <w:pStyle w:val="BodyText2"/>
                    <w:spacing w:line="360" w:lineRule="auto"/>
                    <w:rPr>
                      <w:rFonts w:ascii="Book Antiqua" w:hAnsi="Book Antiqua"/>
                      <w:b/>
                      <w:sz w:val="24"/>
                    </w:rPr>
                  </w:pPr>
                  <w:r w:rsidRPr="004C593A">
                    <w:rPr>
                      <w:rFonts w:ascii="Book Antiqua" w:hAnsi="Book Antiqua"/>
                      <w:b/>
                      <w:sz w:val="24"/>
                    </w:rPr>
                    <w:t>Summer Internship- 1</w:t>
                  </w:r>
                </w:p>
                <w:p w:rsidR="009541FA" w:rsidRDefault="009541FA">
                  <w:pPr>
                    <w:spacing w:line="360" w:lineRule="auto"/>
                    <w:rPr>
                      <w:rFonts w:ascii="Book Antiqua" w:hAnsi="Book Antiqua"/>
                      <w:b/>
                      <w:bCs/>
                      <w:szCs w:val="22"/>
                    </w:rPr>
                  </w:pPr>
                </w:p>
                <w:p w:rsidR="009541FA" w:rsidRDefault="009541FA"/>
              </w:txbxContent>
            </v:textbox>
          </v:shape>
        </w:pict>
      </w:r>
    </w:p>
    <w:p w:rsidR="009541FA" w:rsidRDefault="009541FA">
      <w:pPr>
        <w:pStyle w:val="BodyText2"/>
        <w:spacing w:line="360" w:lineRule="auto"/>
        <w:rPr>
          <w:rFonts w:ascii="Book Antiqua" w:hAnsi="Book Antiqua"/>
          <w:sz w:val="20"/>
          <w:szCs w:val="22"/>
        </w:rPr>
      </w:pPr>
    </w:p>
    <w:p w:rsidR="009541FA" w:rsidRDefault="009541FA">
      <w:pPr>
        <w:pStyle w:val="BodyText2"/>
        <w:spacing w:line="360" w:lineRule="auto"/>
        <w:rPr>
          <w:rFonts w:ascii="Book Antiqua" w:hAnsi="Book Antiqua"/>
          <w:sz w:val="20"/>
          <w:szCs w:val="22"/>
        </w:rPr>
      </w:pPr>
    </w:p>
    <w:p w:rsidR="009541FA" w:rsidRPr="00D029B5" w:rsidRDefault="00426410">
      <w:pPr>
        <w:snapToGrid w:val="0"/>
        <w:rPr>
          <w:rFonts w:ascii="Book Antiqua" w:hAnsi="Book Antiqua"/>
          <w:b/>
          <w:sz w:val="24"/>
        </w:rPr>
      </w:pPr>
      <w:r w:rsidRPr="00D029B5">
        <w:rPr>
          <w:rFonts w:ascii="Book Antiqua" w:hAnsi="Book Antiqua"/>
          <w:b/>
          <w:sz w:val="24"/>
        </w:rPr>
        <w:t>Title:</w:t>
      </w:r>
      <w:r w:rsidRPr="00D029B5">
        <w:rPr>
          <w:rFonts w:ascii="Book Antiqua" w:hAnsi="Book Antiqua"/>
          <w:b/>
          <w:sz w:val="24"/>
        </w:rPr>
        <w:tab/>
      </w:r>
      <w:r w:rsidR="007B42F8" w:rsidRPr="00D029B5">
        <w:rPr>
          <w:rFonts w:ascii="Book Antiqua" w:hAnsi="Book Antiqua"/>
          <w:b/>
          <w:sz w:val="24"/>
        </w:rPr>
        <w:t xml:space="preserve"> Financial Analysis</w:t>
      </w:r>
    </w:p>
    <w:p w:rsidR="009541FA" w:rsidRPr="00D029B5" w:rsidRDefault="00426410">
      <w:pPr>
        <w:snapToGrid w:val="0"/>
        <w:rPr>
          <w:rFonts w:ascii="Book Antiqua" w:hAnsi="Book Antiqua"/>
          <w:b/>
          <w:sz w:val="24"/>
        </w:rPr>
      </w:pPr>
      <w:r w:rsidRPr="00D029B5">
        <w:rPr>
          <w:rFonts w:ascii="Book Antiqua" w:hAnsi="Book Antiqua"/>
          <w:b/>
          <w:sz w:val="24"/>
        </w:rPr>
        <w:t>Organization:</w:t>
      </w:r>
      <w:r w:rsidR="007B42F8" w:rsidRPr="00D029B5">
        <w:rPr>
          <w:rFonts w:ascii="Book Antiqua" w:hAnsi="Book Antiqua"/>
          <w:b/>
          <w:sz w:val="24"/>
        </w:rPr>
        <w:t xml:space="preserve">   HDFC Life</w:t>
      </w:r>
      <w:r w:rsidRPr="00D029B5">
        <w:rPr>
          <w:rFonts w:ascii="Book Antiqua" w:hAnsi="Book Antiqua"/>
          <w:b/>
          <w:sz w:val="24"/>
        </w:rPr>
        <w:tab/>
      </w:r>
    </w:p>
    <w:p w:rsidR="009541FA" w:rsidRPr="00D029B5" w:rsidRDefault="00426410">
      <w:pPr>
        <w:snapToGrid w:val="0"/>
        <w:rPr>
          <w:rFonts w:ascii="Book Antiqua" w:hAnsi="Book Antiqua"/>
          <w:b/>
          <w:sz w:val="24"/>
        </w:rPr>
      </w:pPr>
      <w:r w:rsidRPr="00D029B5">
        <w:rPr>
          <w:rFonts w:ascii="Book Antiqua" w:hAnsi="Book Antiqua"/>
          <w:b/>
          <w:sz w:val="24"/>
        </w:rPr>
        <w:t>Duration:</w:t>
      </w:r>
      <w:r w:rsidR="007B42F8" w:rsidRPr="00D029B5">
        <w:rPr>
          <w:rFonts w:ascii="Book Antiqua" w:hAnsi="Book Antiqua"/>
          <w:b/>
          <w:sz w:val="24"/>
        </w:rPr>
        <w:t xml:space="preserve">   2 </w:t>
      </w:r>
      <w:proofErr w:type="gramStart"/>
      <w:r w:rsidR="007B42F8" w:rsidRPr="00D029B5">
        <w:rPr>
          <w:rFonts w:ascii="Book Antiqua" w:hAnsi="Book Antiqua"/>
          <w:b/>
          <w:sz w:val="24"/>
        </w:rPr>
        <w:t>months</w:t>
      </w:r>
      <w:r w:rsidR="00835E50">
        <w:rPr>
          <w:rFonts w:ascii="Book Antiqua" w:hAnsi="Book Antiqua"/>
          <w:b/>
          <w:sz w:val="24"/>
        </w:rPr>
        <w:t xml:space="preserve">  (</w:t>
      </w:r>
      <w:proofErr w:type="gramEnd"/>
      <w:r w:rsidR="00835E50">
        <w:rPr>
          <w:rFonts w:ascii="Book Antiqua" w:hAnsi="Book Antiqua"/>
          <w:b/>
          <w:sz w:val="24"/>
        </w:rPr>
        <w:t>31</w:t>
      </w:r>
      <w:r w:rsidR="00835E50" w:rsidRPr="00835E50">
        <w:rPr>
          <w:rFonts w:ascii="Book Antiqua" w:hAnsi="Book Antiqua"/>
          <w:b/>
          <w:sz w:val="24"/>
          <w:vertAlign w:val="superscript"/>
        </w:rPr>
        <w:t>st</w:t>
      </w:r>
      <w:r w:rsidR="00835E50">
        <w:rPr>
          <w:rFonts w:ascii="Book Antiqua" w:hAnsi="Book Antiqua"/>
          <w:b/>
          <w:sz w:val="24"/>
        </w:rPr>
        <w:t xml:space="preserve"> </w:t>
      </w:r>
      <w:proofErr w:type="spellStart"/>
      <w:r w:rsidR="00835E50">
        <w:rPr>
          <w:rFonts w:ascii="Book Antiqua" w:hAnsi="Book Antiqua"/>
          <w:b/>
          <w:sz w:val="24"/>
        </w:rPr>
        <w:t>aug</w:t>
      </w:r>
      <w:proofErr w:type="spellEnd"/>
      <w:r w:rsidR="00835E50">
        <w:rPr>
          <w:rFonts w:ascii="Book Antiqua" w:hAnsi="Book Antiqua"/>
          <w:b/>
          <w:sz w:val="24"/>
        </w:rPr>
        <w:t>- 29</w:t>
      </w:r>
      <w:r w:rsidR="00835E50" w:rsidRPr="00835E50">
        <w:rPr>
          <w:rFonts w:ascii="Book Antiqua" w:hAnsi="Book Antiqua"/>
          <w:b/>
          <w:sz w:val="24"/>
          <w:vertAlign w:val="superscript"/>
        </w:rPr>
        <w:t>th</w:t>
      </w:r>
      <w:r w:rsidR="00835E50">
        <w:rPr>
          <w:rFonts w:ascii="Book Antiqua" w:hAnsi="Book Antiqua"/>
          <w:b/>
          <w:sz w:val="24"/>
        </w:rPr>
        <w:t xml:space="preserve"> </w:t>
      </w:r>
      <w:proofErr w:type="spellStart"/>
      <w:r w:rsidR="00835E50">
        <w:rPr>
          <w:rFonts w:ascii="Book Antiqua" w:hAnsi="Book Antiqua"/>
          <w:b/>
          <w:sz w:val="24"/>
        </w:rPr>
        <w:t>oct</w:t>
      </w:r>
      <w:proofErr w:type="spellEnd"/>
      <w:r w:rsidR="00835E50">
        <w:rPr>
          <w:rFonts w:ascii="Book Antiqua" w:hAnsi="Book Antiqua"/>
          <w:b/>
          <w:sz w:val="24"/>
        </w:rPr>
        <w:t>, 2011)</w:t>
      </w:r>
    </w:p>
    <w:p w:rsidR="003A683D" w:rsidRDefault="003A683D">
      <w:pPr>
        <w:snapToGrid w:val="0"/>
        <w:rPr>
          <w:rFonts w:ascii="Book Antiqua" w:hAnsi="Book Antiqua"/>
          <w:b/>
          <w:sz w:val="24"/>
        </w:rPr>
      </w:pPr>
    </w:p>
    <w:p w:rsidR="009541FA" w:rsidRPr="003A683D" w:rsidRDefault="00426410">
      <w:pPr>
        <w:snapToGrid w:val="0"/>
        <w:rPr>
          <w:rFonts w:ascii="Book Antiqua" w:hAnsi="Book Antiqua"/>
          <w:i/>
          <w:sz w:val="24"/>
        </w:rPr>
      </w:pPr>
      <w:r w:rsidRPr="003A683D">
        <w:rPr>
          <w:rFonts w:ascii="Book Antiqua" w:hAnsi="Book Antiqua"/>
          <w:i/>
          <w:sz w:val="24"/>
        </w:rPr>
        <w:t>Key Result Areas:</w:t>
      </w:r>
      <w:r w:rsidRPr="003A683D">
        <w:rPr>
          <w:rFonts w:ascii="Book Antiqua" w:hAnsi="Book Antiqua"/>
          <w:i/>
          <w:sz w:val="24"/>
        </w:rPr>
        <w:tab/>
      </w:r>
    </w:p>
    <w:p w:rsidR="009541FA" w:rsidRPr="004C593A" w:rsidRDefault="00206D31">
      <w:pPr>
        <w:numPr>
          <w:ilvl w:val="0"/>
          <w:numId w:val="3"/>
        </w:numPr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Study of</w:t>
      </w:r>
      <w:r w:rsidR="00AE3413">
        <w:rPr>
          <w:rFonts w:ascii="Book Antiqua" w:hAnsi="Book Antiqua"/>
          <w:sz w:val="24"/>
        </w:rPr>
        <w:t xml:space="preserve"> finance </w:t>
      </w:r>
      <w:r w:rsidR="00426410" w:rsidRPr="004C593A">
        <w:rPr>
          <w:rFonts w:ascii="Book Antiqua" w:hAnsi="Book Antiqua"/>
          <w:sz w:val="24"/>
        </w:rPr>
        <w:t>department</w:t>
      </w:r>
      <w:r w:rsidR="00501B63">
        <w:rPr>
          <w:rFonts w:ascii="Book Antiqua" w:hAnsi="Book Antiqua"/>
          <w:sz w:val="24"/>
        </w:rPr>
        <w:t xml:space="preserve"> &amp; ratio analysis</w:t>
      </w:r>
      <w:r w:rsidR="00426410" w:rsidRPr="004C593A">
        <w:rPr>
          <w:rFonts w:ascii="Book Antiqua" w:hAnsi="Book Antiqua"/>
          <w:sz w:val="24"/>
        </w:rPr>
        <w:t>.</w:t>
      </w:r>
    </w:p>
    <w:p w:rsidR="009541FA" w:rsidRPr="004C593A" w:rsidRDefault="00426410">
      <w:pPr>
        <w:numPr>
          <w:ilvl w:val="0"/>
          <w:numId w:val="3"/>
        </w:numPr>
        <w:rPr>
          <w:rFonts w:ascii="Book Antiqua" w:hAnsi="Book Antiqua"/>
          <w:sz w:val="24"/>
        </w:rPr>
      </w:pPr>
      <w:r w:rsidRPr="004C593A">
        <w:rPr>
          <w:rFonts w:ascii="Book Antiqua" w:hAnsi="Book Antiqua"/>
          <w:sz w:val="24"/>
        </w:rPr>
        <w:t>Competitive analysis of the company.</w:t>
      </w:r>
    </w:p>
    <w:p w:rsidR="009541FA" w:rsidRPr="004C593A" w:rsidRDefault="00426410">
      <w:pPr>
        <w:numPr>
          <w:ilvl w:val="0"/>
          <w:numId w:val="3"/>
        </w:numPr>
        <w:rPr>
          <w:rFonts w:ascii="Book Antiqua" w:hAnsi="Book Antiqua"/>
          <w:sz w:val="24"/>
        </w:rPr>
      </w:pPr>
      <w:r w:rsidRPr="004C593A">
        <w:rPr>
          <w:rFonts w:ascii="Book Antiqua" w:hAnsi="Book Antiqua"/>
          <w:sz w:val="24"/>
        </w:rPr>
        <w:t>To evaluate the performance of the company over the three years of fina</w:t>
      </w:r>
      <w:r w:rsidR="00EA15EC">
        <w:rPr>
          <w:rFonts w:ascii="Book Antiqua" w:hAnsi="Book Antiqua"/>
          <w:sz w:val="24"/>
        </w:rPr>
        <w:t>ncial statement</w:t>
      </w:r>
      <w:r w:rsidRPr="004C593A">
        <w:rPr>
          <w:rFonts w:ascii="Book Antiqua" w:hAnsi="Book Antiqua"/>
          <w:sz w:val="24"/>
        </w:rPr>
        <w:t>.</w:t>
      </w:r>
    </w:p>
    <w:p w:rsidR="009541FA" w:rsidRDefault="009541FA">
      <w:pPr>
        <w:tabs>
          <w:tab w:val="left" w:pos="1900"/>
        </w:tabs>
        <w:ind w:left="360"/>
        <w:rPr>
          <w:rFonts w:ascii="Book Antiqua" w:hAnsi="Book Antiqua"/>
        </w:rPr>
      </w:pPr>
    </w:p>
    <w:p w:rsidR="003A683D" w:rsidRDefault="003A683D">
      <w:pPr>
        <w:rPr>
          <w:rFonts w:ascii="Book Antiqua" w:hAnsi="Book Antiqua"/>
        </w:rPr>
      </w:pPr>
    </w:p>
    <w:p w:rsidR="003A683D" w:rsidRDefault="003A683D">
      <w:pPr>
        <w:rPr>
          <w:rFonts w:ascii="Book Antiqua" w:hAnsi="Book Antiqua"/>
        </w:rPr>
      </w:pPr>
    </w:p>
    <w:p w:rsidR="00A2622D" w:rsidRDefault="00A2622D">
      <w:pPr>
        <w:rPr>
          <w:rFonts w:ascii="Book Antiqua" w:hAnsi="Book Antiqua"/>
        </w:rPr>
      </w:pPr>
    </w:p>
    <w:p w:rsidR="00A2622D" w:rsidRDefault="00A2622D">
      <w:pPr>
        <w:rPr>
          <w:rFonts w:ascii="Book Antiqua" w:hAnsi="Book Antiqua"/>
        </w:rPr>
      </w:pPr>
    </w:p>
    <w:p w:rsidR="00B32179" w:rsidRDefault="00B32179">
      <w:pPr>
        <w:rPr>
          <w:rFonts w:ascii="Book Antiqua" w:hAnsi="Book Antiqua"/>
        </w:rPr>
      </w:pPr>
    </w:p>
    <w:p w:rsidR="007624E3" w:rsidRDefault="007624E3">
      <w:pPr>
        <w:rPr>
          <w:rFonts w:ascii="Book Antiqua" w:hAnsi="Book Antiqua"/>
        </w:rPr>
      </w:pPr>
    </w:p>
    <w:p w:rsidR="009541FA" w:rsidRDefault="00BF10F1">
      <w:pPr>
        <w:rPr>
          <w:rFonts w:ascii="Book Antiqua" w:hAnsi="Book Antiqua"/>
          <w:lang w:val="en-GB"/>
        </w:rPr>
      </w:pPr>
      <w:r>
        <w:pict>
          <v:shape id="_x0000_s1036" type="#_x0000_t202" style="position:absolute;margin-left:-23.45pt;margin-top:6.85pt;width:495.85pt;height:22.45pt;z-index:251662336;mso-wrap-distance-left:9.05pt;mso-wrap-distance-right:9.05pt" fillcolor="silver" strokeweight=".5pt">
            <v:fill color2="#3f3f3f"/>
            <v:textbox inset="7.45pt,3.85pt,7.45pt,3.85pt">
              <w:txbxContent>
                <w:p w:rsidR="009541FA" w:rsidRPr="004C593A" w:rsidRDefault="00426410">
                  <w:pPr>
                    <w:pStyle w:val="BodyText2"/>
                    <w:spacing w:line="360" w:lineRule="auto"/>
                    <w:rPr>
                      <w:rFonts w:ascii="Book Antiqua" w:hAnsi="Book Antiqua"/>
                      <w:b/>
                      <w:sz w:val="24"/>
                    </w:rPr>
                  </w:pPr>
                  <w:r w:rsidRPr="004C593A">
                    <w:rPr>
                      <w:rFonts w:ascii="Book Antiqua" w:hAnsi="Book Antiqua"/>
                      <w:b/>
                      <w:sz w:val="24"/>
                    </w:rPr>
                    <w:t>Summer Internship-2</w:t>
                  </w:r>
                </w:p>
                <w:p w:rsidR="009541FA" w:rsidRDefault="009541FA">
                  <w:pPr>
                    <w:spacing w:line="360" w:lineRule="auto"/>
                    <w:rPr>
                      <w:rFonts w:ascii="Book Antiqua" w:hAnsi="Book Antiqua"/>
                      <w:b/>
                      <w:bCs/>
                      <w:szCs w:val="22"/>
                    </w:rPr>
                  </w:pPr>
                </w:p>
                <w:p w:rsidR="009541FA" w:rsidRDefault="009541FA"/>
              </w:txbxContent>
            </v:textbox>
          </v:shape>
        </w:pict>
      </w:r>
    </w:p>
    <w:p w:rsidR="009541FA" w:rsidRDefault="009541FA">
      <w:pPr>
        <w:rPr>
          <w:rFonts w:ascii="Book Antiqua" w:hAnsi="Book Antiqua"/>
        </w:rPr>
      </w:pPr>
    </w:p>
    <w:p w:rsidR="009541FA" w:rsidRDefault="009541FA">
      <w:pPr>
        <w:rPr>
          <w:rFonts w:ascii="Book Antiqua" w:hAnsi="Book Antiqua"/>
        </w:rPr>
      </w:pPr>
    </w:p>
    <w:p w:rsidR="009541FA" w:rsidRDefault="009541FA">
      <w:pPr>
        <w:rPr>
          <w:rFonts w:ascii="Book Antiqua" w:hAnsi="Book Antiqua"/>
        </w:rPr>
      </w:pPr>
    </w:p>
    <w:p w:rsidR="009541FA" w:rsidRDefault="009541FA">
      <w:pPr>
        <w:rPr>
          <w:rFonts w:ascii="Book Antiqua" w:hAnsi="Book Antiqua"/>
        </w:rPr>
      </w:pPr>
    </w:p>
    <w:p w:rsidR="009541FA" w:rsidRPr="004C593A" w:rsidRDefault="00426410">
      <w:pPr>
        <w:snapToGrid w:val="0"/>
        <w:rPr>
          <w:rFonts w:ascii="Book Antiqua" w:hAnsi="Book Antiqua"/>
          <w:b/>
          <w:sz w:val="24"/>
          <w:szCs w:val="24"/>
        </w:rPr>
      </w:pPr>
      <w:r w:rsidRPr="004C593A">
        <w:rPr>
          <w:rFonts w:ascii="Book Antiqua" w:hAnsi="Book Antiqua"/>
          <w:b/>
          <w:sz w:val="24"/>
          <w:szCs w:val="24"/>
        </w:rPr>
        <w:t>Title:</w:t>
      </w:r>
      <w:r w:rsidR="007B42F8" w:rsidRPr="004C593A">
        <w:rPr>
          <w:rFonts w:ascii="Book Antiqua" w:hAnsi="Book Antiqua"/>
          <w:b/>
          <w:sz w:val="24"/>
          <w:szCs w:val="24"/>
        </w:rPr>
        <w:t xml:space="preserve">  </w:t>
      </w:r>
      <w:r w:rsidR="00FA6191" w:rsidRPr="004C593A">
        <w:rPr>
          <w:rStyle w:val="Strong"/>
          <w:rFonts w:ascii="Book Antiqua" w:hAnsi="Book Antiqua"/>
          <w:sz w:val="24"/>
          <w:szCs w:val="24"/>
        </w:rPr>
        <w:t>R</w:t>
      </w:r>
      <w:r w:rsidR="0004684D">
        <w:rPr>
          <w:rStyle w:val="Strong"/>
          <w:rFonts w:ascii="Book Antiqua" w:hAnsi="Book Antiqua"/>
          <w:sz w:val="24"/>
          <w:szCs w:val="24"/>
        </w:rPr>
        <w:t xml:space="preserve">oadshow </w:t>
      </w:r>
      <w:proofErr w:type="gramStart"/>
      <w:r w:rsidR="0004684D">
        <w:rPr>
          <w:rStyle w:val="Strong"/>
          <w:rFonts w:ascii="Book Antiqua" w:hAnsi="Book Antiqua"/>
          <w:sz w:val="24"/>
          <w:szCs w:val="24"/>
        </w:rPr>
        <w:t>Cum</w:t>
      </w:r>
      <w:proofErr w:type="gramEnd"/>
      <w:r w:rsidR="0004684D">
        <w:rPr>
          <w:rStyle w:val="Strong"/>
          <w:rFonts w:ascii="Book Antiqua" w:hAnsi="Book Antiqua"/>
          <w:sz w:val="24"/>
          <w:szCs w:val="24"/>
        </w:rPr>
        <w:t xml:space="preserve"> Sales</w:t>
      </w:r>
      <w:r w:rsidR="00FA6191" w:rsidRPr="004C593A">
        <w:rPr>
          <w:rStyle w:val="Strong"/>
          <w:rFonts w:ascii="Book Antiqua" w:hAnsi="Book Antiqua"/>
          <w:sz w:val="24"/>
          <w:szCs w:val="24"/>
        </w:rPr>
        <w:t xml:space="preserve"> D</w:t>
      </w:r>
      <w:r w:rsidR="0004684D">
        <w:rPr>
          <w:rStyle w:val="Strong"/>
          <w:rFonts w:ascii="Book Antiqua" w:hAnsi="Book Antiqua"/>
          <w:sz w:val="24"/>
          <w:szCs w:val="24"/>
        </w:rPr>
        <w:t>rive</w:t>
      </w:r>
    </w:p>
    <w:p w:rsidR="009541FA" w:rsidRPr="004C593A" w:rsidRDefault="00426410">
      <w:pPr>
        <w:snapToGrid w:val="0"/>
        <w:rPr>
          <w:rFonts w:ascii="Book Antiqua" w:hAnsi="Book Antiqua"/>
          <w:b/>
          <w:sz w:val="24"/>
          <w:szCs w:val="24"/>
        </w:rPr>
      </w:pPr>
      <w:r w:rsidRPr="004C593A">
        <w:rPr>
          <w:rFonts w:ascii="Book Antiqua" w:hAnsi="Book Antiqua"/>
          <w:b/>
          <w:sz w:val="24"/>
          <w:szCs w:val="24"/>
        </w:rPr>
        <w:t>Organization:</w:t>
      </w:r>
      <w:r w:rsidR="00FA6191" w:rsidRPr="004C593A">
        <w:rPr>
          <w:rFonts w:ascii="Book Antiqua" w:hAnsi="Book Antiqua"/>
          <w:b/>
          <w:sz w:val="24"/>
          <w:szCs w:val="24"/>
        </w:rPr>
        <w:t xml:space="preserve">  </w:t>
      </w:r>
      <w:r w:rsidR="00FA6191" w:rsidRPr="004C593A">
        <w:rPr>
          <w:rStyle w:val="Strong"/>
          <w:rFonts w:ascii="Book Antiqua" w:hAnsi="Book Antiqua"/>
          <w:sz w:val="24"/>
          <w:szCs w:val="24"/>
        </w:rPr>
        <w:t>AIRCEL Telecom Company</w:t>
      </w:r>
      <w:r w:rsidRPr="004C593A">
        <w:rPr>
          <w:rFonts w:ascii="Book Antiqua" w:hAnsi="Book Antiqua"/>
          <w:b/>
          <w:sz w:val="24"/>
          <w:szCs w:val="24"/>
        </w:rPr>
        <w:tab/>
      </w:r>
    </w:p>
    <w:p w:rsidR="009541FA" w:rsidRPr="004C593A" w:rsidRDefault="007B42F8">
      <w:pPr>
        <w:snapToGrid w:val="0"/>
        <w:rPr>
          <w:rFonts w:ascii="Book Antiqua" w:hAnsi="Book Antiqua"/>
          <w:b/>
          <w:sz w:val="24"/>
          <w:szCs w:val="24"/>
        </w:rPr>
      </w:pPr>
      <w:r w:rsidRPr="004C593A">
        <w:rPr>
          <w:rFonts w:ascii="Book Antiqua" w:hAnsi="Book Antiqua"/>
          <w:b/>
          <w:sz w:val="24"/>
          <w:szCs w:val="24"/>
        </w:rPr>
        <w:t>Duration:  15 days</w:t>
      </w:r>
      <w:r w:rsidR="00AC0514">
        <w:rPr>
          <w:rFonts w:ascii="Book Antiqua" w:hAnsi="Book Antiqua"/>
          <w:b/>
          <w:sz w:val="24"/>
          <w:szCs w:val="24"/>
        </w:rPr>
        <w:t xml:space="preserve"> (</w:t>
      </w:r>
      <w:proofErr w:type="spellStart"/>
      <w:r w:rsidR="00AC0514">
        <w:rPr>
          <w:rFonts w:ascii="Book Antiqua" w:hAnsi="Book Antiqua"/>
          <w:b/>
          <w:sz w:val="24"/>
          <w:szCs w:val="24"/>
        </w:rPr>
        <w:t>aug-sep</w:t>
      </w:r>
      <w:proofErr w:type="spellEnd"/>
      <w:r w:rsidR="00AC0514">
        <w:rPr>
          <w:rFonts w:ascii="Book Antiqua" w:hAnsi="Book Antiqua"/>
          <w:b/>
          <w:sz w:val="24"/>
          <w:szCs w:val="24"/>
        </w:rPr>
        <w:t>, 2008)</w:t>
      </w:r>
    </w:p>
    <w:p w:rsidR="003A683D" w:rsidRDefault="003A683D">
      <w:pPr>
        <w:snapToGrid w:val="0"/>
        <w:rPr>
          <w:rFonts w:ascii="Book Antiqua" w:hAnsi="Book Antiqua"/>
          <w:b/>
          <w:sz w:val="24"/>
          <w:szCs w:val="24"/>
        </w:rPr>
      </w:pPr>
    </w:p>
    <w:p w:rsidR="009541FA" w:rsidRPr="003A683D" w:rsidRDefault="00426410">
      <w:pPr>
        <w:snapToGrid w:val="0"/>
        <w:rPr>
          <w:rFonts w:ascii="Book Antiqua" w:hAnsi="Book Antiqua"/>
          <w:i/>
          <w:sz w:val="24"/>
          <w:szCs w:val="24"/>
        </w:rPr>
      </w:pPr>
      <w:r w:rsidRPr="003A683D">
        <w:rPr>
          <w:rFonts w:ascii="Book Antiqua" w:hAnsi="Book Antiqua"/>
          <w:i/>
          <w:sz w:val="24"/>
          <w:szCs w:val="24"/>
        </w:rPr>
        <w:t>Key Result Areas:</w:t>
      </w:r>
      <w:r w:rsidRPr="003A683D">
        <w:rPr>
          <w:rFonts w:ascii="Book Antiqua" w:hAnsi="Book Antiqua"/>
          <w:i/>
          <w:sz w:val="24"/>
          <w:szCs w:val="24"/>
        </w:rPr>
        <w:tab/>
      </w:r>
    </w:p>
    <w:p w:rsidR="009541FA" w:rsidRPr="004C593A" w:rsidRDefault="00426410">
      <w:pPr>
        <w:numPr>
          <w:ilvl w:val="0"/>
          <w:numId w:val="3"/>
        </w:numPr>
        <w:rPr>
          <w:rFonts w:ascii="Book Antiqua" w:hAnsi="Book Antiqua"/>
          <w:sz w:val="24"/>
        </w:rPr>
      </w:pPr>
      <w:r w:rsidRPr="004C593A">
        <w:rPr>
          <w:rFonts w:ascii="Book Antiqua" w:hAnsi="Book Antiqua"/>
          <w:sz w:val="24"/>
        </w:rPr>
        <w:t xml:space="preserve">Study of </w:t>
      </w:r>
      <w:r w:rsidR="00FA6191" w:rsidRPr="004C593A">
        <w:rPr>
          <w:rFonts w:ascii="Book Antiqua" w:hAnsi="Book Antiqua"/>
          <w:sz w:val="24"/>
        </w:rPr>
        <w:t>market reputation</w:t>
      </w:r>
      <w:r w:rsidRPr="004C593A">
        <w:rPr>
          <w:rFonts w:ascii="Book Antiqua" w:hAnsi="Book Antiqua"/>
          <w:sz w:val="24"/>
        </w:rPr>
        <w:t>.</w:t>
      </w:r>
    </w:p>
    <w:p w:rsidR="009541FA" w:rsidRPr="004C593A" w:rsidRDefault="00FA6191">
      <w:pPr>
        <w:numPr>
          <w:ilvl w:val="0"/>
          <w:numId w:val="3"/>
        </w:numPr>
        <w:rPr>
          <w:rFonts w:ascii="Book Antiqua" w:hAnsi="Book Antiqua"/>
          <w:sz w:val="24"/>
        </w:rPr>
      </w:pPr>
      <w:r w:rsidRPr="004C593A">
        <w:rPr>
          <w:rFonts w:ascii="Book Antiqua" w:hAnsi="Book Antiqua"/>
          <w:sz w:val="24"/>
        </w:rPr>
        <w:t>To increase sales of recharge voucher</w:t>
      </w:r>
      <w:r w:rsidR="003A683D">
        <w:rPr>
          <w:rFonts w:ascii="Book Antiqua" w:hAnsi="Book Antiqua"/>
          <w:sz w:val="24"/>
        </w:rPr>
        <w:t xml:space="preserve"> &amp;</w:t>
      </w:r>
      <w:r w:rsidR="00FA63EC">
        <w:rPr>
          <w:rFonts w:ascii="Book Antiqua" w:hAnsi="Book Antiqua"/>
          <w:sz w:val="24"/>
        </w:rPr>
        <w:t xml:space="preserve"> </w:t>
      </w:r>
      <w:proofErr w:type="spellStart"/>
      <w:r w:rsidR="00FA63EC">
        <w:rPr>
          <w:rFonts w:ascii="Book Antiqua" w:hAnsi="Book Antiqua"/>
          <w:sz w:val="24"/>
        </w:rPr>
        <w:t>si</w:t>
      </w:r>
      <w:bookmarkStart w:id="0" w:name="_GoBack"/>
      <w:bookmarkEnd w:id="0"/>
      <w:r w:rsidR="00FA63EC">
        <w:rPr>
          <w:rFonts w:ascii="Book Antiqua" w:hAnsi="Book Antiqua"/>
          <w:sz w:val="24"/>
        </w:rPr>
        <w:t>m</w:t>
      </w:r>
      <w:proofErr w:type="spellEnd"/>
      <w:r w:rsidR="00FA63EC">
        <w:rPr>
          <w:rFonts w:ascii="Book Antiqua" w:hAnsi="Book Antiqua"/>
          <w:sz w:val="24"/>
        </w:rPr>
        <w:t xml:space="preserve"> card</w:t>
      </w:r>
      <w:r w:rsidR="00426410" w:rsidRPr="004C593A">
        <w:rPr>
          <w:rFonts w:ascii="Book Antiqua" w:hAnsi="Book Antiqua"/>
          <w:sz w:val="24"/>
        </w:rPr>
        <w:t>.</w:t>
      </w:r>
    </w:p>
    <w:p w:rsidR="009541FA" w:rsidRPr="004C593A" w:rsidRDefault="00426410" w:rsidP="00FA6191">
      <w:pPr>
        <w:numPr>
          <w:ilvl w:val="0"/>
          <w:numId w:val="3"/>
        </w:numPr>
        <w:rPr>
          <w:rFonts w:ascii="Book Antiqua" w:hAnsi="Book Antiqua"/>
          <w:sz w:val="24"/>
        </w:rPr>
      </w:pPr>
      <w:r w:rsidRPr="004C593A">
        <w:rPr>
          <w:rFonts w:ascii="Book Antiqua" w:hAnsi="Book Antiqua"/>
          <w:sz w:val="24"/>
        </w:rPr>
        <w:t xml:space="preserve">To evaluate the performance of the company </w:t>
      </w:r>
      <w:r w:rsidR="00FA6191" w:rsidRPr="004C593A">
        <w:rPr>
          <w:rFonts w:ascii="Book Antiqua" w:hAnsi="Book Antiqua"/>
          <w:sz w:val="24"/>
        </w:rPr>
        <w:t>with competitors.</w:t>
      </w:r>
    </w:p>
    <w:p w:rsidR="009541FA" w:rsidRDefault="009541FA" w:rsidP="00FA6191">
      <w:pPr>
        <w:rPr>
          <w:rFonts w:ascii="Book Antiqua" w:hAnsi="Book Antiqua"/>
        </w:rPr>
      </w:pPr>
    </w:p>
    <w:p w:rsidR="009541FA" w:rsidRPr="00FA6191" w:rsidRDefault="00426410">
      <w:r>
        <w:t xml:space="preserve">   </w:t>
      </w:r>
    </w:p>
    <w:p w:rsidR="009541FA" w:rsidRDefault="009541FA">
      <w:pPr>
        <w:rPr>
          <w:rFonts w:ascii="Book Antiqua" w:hAnsi="Book Antiqua"/>
        </w:rPr>
      </w:pPr>
    </w:p>
    <w:p w:rsidR="009541FA" w:rsidRDefault="00BF10F1">
      <w:pPr>
        <w:rPr>
          <w:rFonts w:ascii="Book Antiqua" w:hAnsi="Book Antiqua"/>
          <w:lang w:val="en-IN"/>
        </w:rPr>
      </w:pPr>
      <w:r>
        <w:pict>
          <v:shape id="_x0000_s1030" type="#_x0000_t202" style="position:absolute;margin-left:-14.45pt;margin-top:-.35pt;width:495.85pt;height:22.45pt;z-index:251656192;mso-wrap-distance-left:9.05pt;mso-wrap-distance-right:9.05pt" fillcolor="silver" strokeweight=".5pt">
            <v:fill color2="#3f3f3f"/>
            <v:textbox inset="7.45pt,3.85pt,7.45pt,3.85pt">
              <w:txbxContent>
                <w:p w:rsidR="009541FA" w:rsidRPr="0004684D" w:rsidRDefault="00426410">
                  <w:pPr>
                    <w:pStyle w:val="Heading3"/>
                    <w:spacing w:line="360" w:lineRule="auto"/>
                    <w:rPr>
                      <w:rFonts w:ascii="Book Antiqua" w:hAnsi="Book Antiqua"/>
                      <w:bCs w:val="0"/>
                      <w:szCs w:val="20"/>
                      <w:u w:val="none"/>
                    </w:rPr>
                  </w:pPr>
                  <w:r w:rsidRPr="0004684D">
                    <w:rPr>
                      <w:rFonts w:ascii="Book Antiqua" w:hAnsi="Book Antiqua"/>
                      <w:bCs w:val="0"/>
                      <w:szCs w:val="20"/>
                      <w:u w:val="none"/>
                    </w:rPr>
                    <w:t>Extra Curricular Activities</w:t>
                  </w:r>
                </w:p>
                <w:p w:rsidR="009541FA" w:rsidRDefault="009541FA"/>
              </w:txbxContent>
            </v:textbox>
          </v:shape>
        </w:pict>
      </w:r>
    </w:p>
    <w:p w:rsidR="009541FA" w:rsidRDefault="009541FA">
      <w:pPr>
        <w:rPr>
          <w:rFonts w:ascii="Book Antiqua" w:hAnsi="Book Antiqua"/>
        </w:rPr>
      </w:pPr>
    </w:p>
    <w:p w:rsidR="009541FA" w:rsidRDefault="009541FA">
      <w:pPr>
        <w:rPr>
          <w:rFonts w:ascii="Book Antiqua" w:hAnsi="Book Antiqua"/>
        </w:rPr>
      </w:pPr>
    </w:p>
    <w:p w:rsidR="009541FA" w:rsidRPr="004C593A" w:rsidRDefault="00426410">
      <w:pPr>
        <w:pStyle w:val="BodyTextIndent2"/>
        <w:ind w:left="0" w:right="-1440" w:firstLine="0"/>
        <w:rPr>
          <w:rFonts w:ascii="Book Antiqua" w:hAnsi="Book Antiqua"/>
          <w:sz w:val="24"/>
          <w:szCs w:val="24"/>
        </w:rPr>
      </w:pPr>
      <w:r w:rsidRPr="004C593A">
        <w:rPr>
          <w:rFonts w:ascii="Book Antiqua" w:hAnsi="Book Antiqua"/>
          <w:sz w:val="24"/>
          <w:szCs w:val="24"/>
        </w:rPr>
        <w:t xml:space="preserve">1. </w:t>
      </w:r>
      <w:r w:rsidR="004C593A" w:rsidRPr="004C593A">
        <w:rPr>
          <w:rFonts w:ascii="Book Antiqua" w:hAnsi="Book Antiqua" w:cs="Arial"/>
          <w:sz w:val="24"/>
          <w:szCs w:val="24"/>
        </w:rPr>
        <w:t>Got 1</w:t>
      </w:r>
      <w:r w:rsidR="004C593A" w:rsidRPr="004C593A">
        <w:rPr>
          <w:rFonts w:ascii="Book Antiqua" w:hAnsi="Book Antiqua" w:cs="Arial"/>
          <w:sz w:val="24"/>
          <w:szCs w:val="24"/>
          <w:vertAlign w:val="superscript"/>
        </w:rPr>
        <w:t>st</w:t>
      </w:r>
      <w:r w:rsidR="008D67A6">
        <w:rPr>
          <w:rFonts w:ascii="Book Antiqua" w:hAnsi="Book Antiqua" w:cs="Arial"/>
          <w:sz w:val="24"/>
          <w:szCs w:val="24"/>
        </w:rPr>
        <w:t xml:space="preserve"> prize in shot put throw, discus throw &amp; javelin throw</w:t>
      </w:r>
      <w:r w:rsidR="004C593A" w:rsidRPr="004C593A">
        <w:rPr>
          <w:rFonts w:ascii="Book Antiqua" w:hAnsi="Book Antiqua" w:cs="Arial"/>
          <w:sz w:val="24"/>
          <w:szCs w:val="24"/>
        </w:rPr>
        <w:t>.</w:t>
      </w:r>
    </w:p>
    <w:p w:rsidR="0002337B" w:rsidRDefault="00426410">
      <w:pPr>
        <w:jc w:val="both"/>
        <w:rPr>
          <w:rFonts w:ascii="Book Antiqua" w:hAnsi="Book Antiqua" w:cs="Arial"/>
          <w:sz w:val="24"/>
          <w:szCs w:val="24"/>
        </w:rPr>
      </w:pPr>
      <w:r w:rsidRPr="004C593A">
        <w:rPr>
          <w:rFonts w:ascii="Book Antiqua" w:hAnsi="Book Antiqua" w:cs="Arial"/>
          <w:sz w:val="24"/>
          <w:szCs w:val="24"/>
        </w:rPr>
        <w:t>2.</w:t>
      </w:r>
      <w:r w:rsidR="0002337B">
        <w:rPr>
          <w:rFonts w:ascii="Book Antiqua" w:hAnsi="Book Antiqua" w:cs="Arial"/>
          <w:sz w:val="24"/>
          <w:szCs w:val="24"/>
        </w:rPr>
        <w:t xml:space="preserve"> Win cricket </w:t>
      </w:r>
      <w:r w:rsidR="008D67A6">
        <w:rPr>
          <w:rFonts w:ascii="Book Antiqua" w:hAnsi="Book Antiqua" w:cs="Arial"/>
          <w:sz w:val="24"/>
          <w:szCs w:val="24"/>
        </w:rPr>
        <w:t>championship in college on 2012.</w:t>
      </w:r>
    </w:p>
    <w:p w:rsidR="009541FA" w:rsidRPr="004C593A" w:rsidRDefault="0002337B">
      <w:pPr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3. </w:t>
      </w:r>
      <w:r w:rsidR="007624E3">
        <w:rPr>
          <w:rFonts w:ascii="Book Antiqua" w:hAnsi="Book Antiqua" w:cs="Arial"/>
          <w:sz w:val="24"/>
          <w:szCs w:val="24"/>
        </w:rPr>
        <w:t>Inter-district football player</w:t>
      </w:r>
      <w:r w:rsidR="00FA6191" w:rsidRPr="004C593A">
        <w:rPr>
          <w:rFonts w:ascii="Book Antiqua" w:hAnsi="Book Antiqua" w:cs="Arial"/>
          <w:sz w:val="24"/>
          <w:szCs w:val="24"/>
        </w:rPr>
        <w:t xml:space="preserve"> in Assam</w:t>
      </w:r>
      <w:r w:rsidR="00426410" w:rsidRPr="004C593A">
        <w:rPr>
          <w:rFonts w:ascii="Book Antiqua" w:hAnsi="Book Antiqua" w:cs="Arial"/>
          <w:sz w:val="24"/>
          <w:szCs w:val="24"/>
        </w:rPr>
        <w:t>.</w:t>
      </w:r>
    </w:p>
    <w:p w:rsidR="009541FA" w:rsidRPr="004C593A" w:rsidRDefault="0002337B">
      <w:pPr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4</w:t>
      </w:r>
      <w:r w:rsidR="00426410" w:rsidRPr="004C593A">
        <w:rPr>
          <w:rFonts w:ascii="Book Antiqua" w:hAnsi="Book Antiqua" w:cs="Arial"/>
          <w:sz w:val="24"/>
          <w:szCs w:val="24"/>
        </w:rPr>
        <w:t xml:space="preserve">. </w:t>
      </w:r>
      <w:r w:rsidR="004C593A" w:rsidRPr="004C593A">
        <w:rPr>
          <w:rFonts w:ascii="Book Antiqua" w:hAnsi="Book Antiqua" w:cs="Arial"/>
          <w:sz w:val="24"/>
          <w:szCs w:val="24"/>
        </w:rPr>
        <w:t>Member of youth club at Karimganj.</w:t>
      </w:r>
    </w:p>
    <w:p w:rsidR="009541FA" w:rsidRDefault="009541FA">
      <w:pPr>
        <w:jc w:val="both"/>
        <w:rPr>
          <w:rFonts w:ascii="Book Antiqua" w:hAnsi="Book Antiqua" w:cs="Arial"/>
        </w:rPr>
      </w:pPr>
    </w:p>
    <w:p w:rsidR="009541FA" w:rsidRDefault="009541FA">
      <w:pPr>
        <w:jc w:val="both"/>
        <w:rPr>
          <w:rFonts w:ascii="Book Antiqua" w:hAnsi="Book Antiqua" w:cs="Arial"/>
        </w:rPr>
      </w:pPr>
    </w:p>
    <w:p w:rsidR="009541FA" w:rsidRDefault="00BF10F1">
      <w:pPr>
        <w:tabs>
          <w:tab w:val="left" w:pos="900"/>
        </w:tabs>
        <w:ind w:right="-990"/>
        <w:rPr>
          <w:b/>
          <w:sz w:val="22"/>
          <w:lang w:val="en-IN"/>
        </w:rPr>
      </w:pPr>
      <w:r>
        <w:pict>
          <v:shape id="_x0000_s1031" type="#_x0000_t202" style="position:absolute;margin-left:-14.45pt;margin-top:6.4pt;width:495.85pt;height:22.45pt;z-index:251657216;mso-wrap-distance-left:9.05pt;mso-wrap-distance-right:9.05pt" fillcolor="silver" strokeweight=".5pt">
            <v:fill color2="#3f3f3f"/>
            <v:textbox inset="7.45pt,3.85pt,7.45pt,3.85pt">
              <w:txbxContent>
                <w:p w:rsidR="009541FA" w:rsidRPr="0004684D" w:rsidRDefault="00426410">
                  <w:pPr>
                    <w:pStyle w:val="Heading3"/>
                    <w:spacing w:line="360" w:lineRule="auto"/>
                    <w:rPr>
                      <w:rFonts w:ascii="Book Antiqua" w:hAnsi="Book Antiqua"/>
                      <w:u w:val="none"/>
                    </w:rPr>
                  </w:pPr>
                  <w:r w:rsidRPr="0004684D">
                    <w:rPr>
                      <w:rFonts w:ascii="Book Antiqua" w:hAnsi="Book Antiqua"/>
                      <w:u w:val="none"/>
                    </w:rPr>
                    <w:t>Personal Skills</w:t>
                  </w:r>
                </w:p>
                <w:p w:rsidR="009541FA" w:rsidRDefault="009541FA"/>
              </w:txbxContent>
            </v:textbox>
          </v:shape>
        </w:pict>
      </w:r>
    </w:p>
    <w:p w:rsidR="009541FA" w:rsidRDefault="009541FA">
      <w:pPr>
        <w:tabs>
          <w:tab w:val="left" w:pos="900"/>
        </w:tabs>
        <w:ind w:right="-990"/>
        <w:rPr>
          <w:b/>
        </w:rPr>
      </w:pPr>
    </w:p>
    <w:p w:rsidR="009541FA" w:rsidRDefault="009541FA">
      <w:pPr>
        <w:tabs>
          <w:tab w:val="left" w:pos="900"/>
        </w:tabs>
        <w:ind w:right="-990"/>
        <w:rPr>
          <w:b/>
        </w:rPr>
      </w:pPr>
    </w:p>
    <w:p w:rsidR="009541FA" w:rsidRPr="004C593A" w:rsidRDefault="00D029B5">
      <w:pPr>
        <w:numPr>
          <w:ilvl w:val="0"/>
          <w:numId w:val="2"/>
        </w:numPr>
        <w:tabs>
          <w:tab w:val="left" w:pos="900"/>
        </w:tabs>
        <w:ind w:right="-990"/>
        <w:rPr>
          <w:rFonts w:ascii="Book Antiqua" w:hAnsi="Book Antiqua" w:cs="Arial"/>
          <w:bCs/>
          <w:sz w:val="24"/>
        </w:rPr>
      </w:pPr>
      <w:r w:rsidRPr="004C593A">
        <w:rPr>
          <w:rStyle w:val="Strong"/>
          <w:rFonts w:ascii="Book Antiqua" w:hAnsi="Book Antiqua"/>
          <w:b w:val="0"/>
          <w:sz w:val="24"/>
        </w:rPr>
        <w:t>Conflict management skill</w:t>
      </w:r>
      <w:r w:rsidR="00426410" w:rsidRPr="004C593A">
        <w:rPr>
          <w:rFonts w:ascii="Book Antiqua" w:hAnsi="Book Antiqua" w:cs="Arial"/>
          <w:bCs/>
          <w:sz w:val="24"/>
        </w:rPr>
        <w:t>.</w:t>
      </w:r>
    </w:p>
    <w:p w:rsidR="009541FA" w:rsidRPr="004C593A" w:rsidRDefault="00D029B5">
      <w:pPr>
        <w:numPr>
          <w:ilvl w:val="0"/>
          <w:numId w:val="4"/>
        </w:numPr>
        <w:tabs>
          <w:tab w:val="left" w:pos="900"/>
        </w:tabs>
        <w:ind w:right="-990"/>
        <w:rPr>
          <w:rFonts w:ascii="Book Antiqua" w:hAnsi="Book Antiqua" w:cs="Arial"/>
          <w:bCs/>
          <w:sz w:val="24"/>
        </w:rPr>
      </w:pPr>
      <w:r w:rsidRPr="004C593A">
        <w:rPr>
          <w:rStyle w:val="Strong"/>
          <w:rFonts w:ascii="Book Antiqua" w:hAnsi="Book Antiqua"/>
          <w:b w:val="0"/>
          <w:sz w:val="24"/>
        </w:rPr>
        <w:t>Analytic</w:t>
      </w:r>
      <w:r w:rsidR="008D67A6">
        <w:rPr>
          <w:rStyle w:val="Strong"/>
          <w:rFonts w:ascii="Book Antiqua" w:hAnsi="Book Antiqua"/>
          <w:b w:val="0"/>
          <w:sz w:val="24"/>
        </w:rPr>
        <w:t>al</w:t>
      </w:r>
      <w:r w:rsidRPr="004C593A">
        <w:rPr>
          <w:rStyle w:val="Strong"/>
          <w:rFonts w:ascii="Book Antiqua" w:hAnsi="Book Antiqua"/>
          <w:b w:val="0"/>
          <w:sz w:val="24"/>
        </w:rPr>
        <w:t xml:space="preserve"> skill</w:t>
      </w:r>
      <w:r w:rsidR="00426410" w:rsidRPr="004C593A">
        <w:rPr>
          <w:rFonts w:ascii="Book Antiqua" w:hAnsi="Book Antiqua" w:cs="Arial"/>
          <w:bCs/>
          <w:sz w:val="24"/>
        </w:rPr>
        <w:t>.</w:t>
      </w:r>
    </w:p>
    <w:p w:rsidR="009541FA" w:rsidRPr="004C593A" w:rsidRDefault="00426410">
      <w:pPr>
        <w:numPr>
          <w:ilvl w:val="0"/>
          <w:numId w:val="4"/>
        </w:numPr>
        <w:tabs>
          <w:tab w:val="left" w:pos="900"/>
        </w:tabs>
        <w:ind w:right="-990"/>
        <w:rPr>
          <w:rFonts w:ascii="Book Antiqua" w:hAnsi="Book Antiqua" w:cs="Arial"/>
          <w:bCs/>
          <w:sz w:val="24"/>
        </w:rPr>
      </w:pPr>
      <w:r w:rsidRPr="004C593A">
        <w:rPr>
          <w:rFonts w:ascii="Book Antiqua" w:hAnsi="Book Antiqua" w:cs="Arial"/>
          <w:bCs/>
          <w:sz w:val="24"/>
        </w:rPr>
        <w:t>Can work independently as well as with team in efficient way.</w:t>
      </w:r>
    </w:p>
    <w:p w:rsidR="009541FA" w:rsidRDefault="009541FA">
      <w:pPr>
        <w:rPr>
          <w:rFonts w:ascii="Book Antiqua" w:hAnsi="Book Antiqua"/>
          <w:szCs w:val="22"/>
        </w:rPr>
      </w:pPr>
    </w:p>
    <w:p w:rsidR="009541FA" w:rsidRDefault="009541FA">
      <w:pPr>
        <w:rPr>
          <w:rFonts w:ascii="Book Antiqua" w:hAnsi="Book Antiqua"/>
          <w:szCs w:val="22"/>
        </w:rPr>
      </w:pPr>
    </w:p>
    <w:p w:rsidR="009541FA" w:rsidRDefault="00BF10F1">
      <w:pPr>
        <w:rPr>
          <w:rFonts w:ascii="Book Antiqua" w:hAnsi="Book Antiqua"/>
          <w:szCs w:val="22"/>
          <w:lang w:val="en-GB"/>
        </w:rPr>
      </w:pPr>
      <w:r>
        <w:pict>
          <v:shape id="_x0000_s1029" type="#_x0000_t202" style="position:absolute;margin-left:-14.45pt;margin-top:2.1pt;width:495.85pt;height:22.45pt;z-index:251655168;mso-wrap-distance-left:9.05pt;mso-wrap-distance-right:9.05pt" fillcolor="silver" strokeweight=".5pt">
            <v:fill color2="#3f3f3f"/>
            <v:textbox inset="7.45pt,3.85pt,7.45pt,3.85pt">
              <w:txbxContent>
                <w:p w:rsidR="009541FA" w:rsidRPr="0004684D" w:rsidRDefault="00426410">
                  <w:pPr>
                    <w:pStyle w:val="Heading3"/>
                    <w:spacing w:line="360" w:lineRule="auto"/>
                    <w:rPr>
                      <w:rFonts w:ascii="Book Antiqua" w:hAnsi="Book Antiqua"/>
                      <w:u w:val="none"/>
                    </w:rPr>
                  </w:pPr>
                  <w:r w:rsidRPr="0004684D">
                    <w:rPr>
                      <w:rFonts w:ascii="Book Antiqua" w:hAnsi="Book Antiqua"/>
                      <w:u w:val="none"/>
                    </w:rPr>
                    <w:t xml:space="preserve">Personal Information </w:t>
                  </w:r>
                </w:p>
                <w:p w:rsidR="009541FA" w:rsidRDefault="009541FA"/>
              </w:txbxContent>
            </v:textbox>
          </v:shape>
        </w:pict>
      </w:r>
    </w:p>
    <w:p w:rsidR="009541FA" w:rsidRDefault="009541FA">
      <w:pPr>
        <w:rPr>
          <w:rFonts w:ascii="Book Antiqua" w:hAnsi="Book Antiqua"/>
          <w:szCs w:val="22"/>
        </w:rPr>
      </w:pPr>
    </w:p>
    <w:p w:rsidR="009541FA" w:rsidRDefault="009541FA">
      <w:pPr>
        <w:rPr>
          <w:rFonts w:ascii="Book Antiqua" w:hAnsi="Book Antiqua"/>
          <w:szCs w:val="22"/>
        </w:rPr>
      </w:pPr>
    </w:p>
    <w:p w:rsidR="009541FA" w:rsidRPr="00FA6191" w:rsidRDefault="00426410">
      <w:pPr>
        <w:rPr>
          <w:rFonts w:ascii="Book Antiqua" w:hAnsi="Book Antiqua"/>
          <w:sz w:val="24"/>
        </w:rPr>
      </w:pPr>
      <w:r w:rsidRPr="00FA6191">
        <w:rPr>
          <w:rFonts w:ascii="Book Antiqua" w:hAnsi="Book Antiqua"/>
          <w:sz w:val="24"/>
        </w:rPr>
        <w:t xml:space="preserve">Date of Birth           </w:t>
      </w:r>
      <w:r w:rsidR="003A683D">
        <w:rPr>
          <w:rFonts w:ascii="Book Antiqua" w:hAnsi="Book Antiqua"/>
          <w:sz w:val="24"/>
        </w:rPr>
        <w:t xml:space="preserve">                   </w:t>
      </w:r>
      <w:r w:rsidRPr="00FA6191">
        <w:rPr>
          <w:rFonts w:ascii="Book Antiqua" w:hAnsi="Book Antiqua"/>
          <w:sz w:val="24"/>
        </w:rPr>
        <w:t xml:space="preserve">   :     </w:t>
      </w:r>
      <w:r w:rsidR="001625D6" w:rsidRPr="00FA6191">
        <w:rPr>
          <w:rFonts w:ascii="Book Antiqua" w:hAnsi="Book Antiqua"/>
          <w:sz w:val="24"/>
        </w:rPr>
        <w:t>28-01-1988</w:t>
      </w:r>
    </w:p>
    <w:p w:rsidR="003A683D" w:rsidRDefault="00426410" w:rsidP="003A683D">
      <w:pPr>
        <w:rPr>
          <w:rFonts w:ascii="Book Antiqua" w:hAnsi="Book Antiqua"/>
          <w:sz w:val="24"/>
        </w:rPr>
      </w:pPr>
      <w:r w:rsidRPr="00FA6191">
        <w:rPr>
          <w:rFonts w:ascii="Book Antiqua" w:hAnsi="Book Antiqua"/>
          <w:sz w:val="24"/>
        </w:rPr>
        <w:t xml:space="preserve">Languages Known </w:t>
      </w:r>
      <w:r w:rsidR="003A683D">
        <w:rPr>
          <w:rFonts w:ascii="Book Antiqua" w:hAnsi="Book Antiqua"/>
          <w:sz w:val="24"/>
        </w:rPr>
        <w:t>(R, W &amp; S)</w:t>
      </w:r>
      <w:r w:rsidRPr="00FA6191">
        <w:rPr>
          <w:rFonts w:ascii="Book Antiqua" w:hAnsi="Book Antiqua"/>
          <w:sz w:val="24"/>
        </w:rPr>
        <w:t xml:space="preserve">   :     </w:t>
      </w:r>
      <w:r w:rsidR="003A683D">
        <w:rPr>
          <w:rFonts w:ascii="Book Antiqua" w:hAnsi="Book Antiqua"/>
          <w:sz w:val="24"/>
        </w:rPr>
        <w:t xml:space="preserve">English, Hindi, </w:t>
      </w:r>
      <w:proofErr w:type="gramStart"/>
      <w:r w:rsidR="003A683D">
        <w:rPr>
          <w:rFonts w:ascii="Book Antiqua" w:hAnsi="Book Antiqua"/>
          <w:sz w:val="24"/>
        </w:rPr>
        <w:t>Bengali</w:t>
      </w:r>
      <w:proofErr w:type="gramEnd"/>
      <w:r w:rsidR="003A683D">
        <w:rPr>
          <w:rFonts w:ascii="Book Antiqua" w:hAnsi="Book Antiqua"/>
          <w:sz w:val="24"/>
        </w:rPr>
        <w:t xml:space="preserve"> &amp;</w:t>
      </w:r>
      <w:r w:rsidR="001625D6" w:rsidRPr="00FA6191">
        <w:rPr>
          <w:rFonts w:ascii="Book Antiqua" w:hAnsi="Book Antiqua"/>
          <w:sz w:val="24"/>
        </w:rPr>
        <w:t xml:space="preserve"> Assamese</w:t>
      </w:r>
      <w:r w:rsidR="003A683D">
        <w:rPr>
          <w:rFonts w:ascii="Book Antiqua" w:hAnsi="Book Antiqua"/>
          <w:sz w:val="24"/>
        </w:rPr>
        <w:t>.</w:t>
      </w:r>
    </w:p>
    <w:p w:rsidR="009541FA" w:rsidRPr="00FA6191" w:rsidRDefault="00426410">
      <w:pPr>
        <w:tabs>
          <w:tab w:val="left" w:pos="0"/>
        </w:tabs>
        <w:rPr>
          <w:rFonts w:ascii="Book Antiqua" w:hAnsi="Book Antiqua"/>
          <w:sz w:val="24"/>
        </w:rPr>
      </w:pPr>
      <w:r w:rsidRPr="00FA6191">
        <w:rPr>
          <w:rFonts w:ascii="Book Antiqua" w:hAnsi="Book Antiqua"/>
          <w:sz w:val="24"/>
        </w:rPr>
        <w:t xml:space="preserve">Hobbies               </w:t>
      </w:r>
      <w:r w:rsidR="003A683D">
        <w:rPr>
          <w:rFonts w:ascii="Book Antiqua" w:hAnsi="Book Antiqua"/>
          <w:sz w:val="24"/>
        </w:rPr>
        <w:t xml:space="preserve">                  </w:t>
      </w:r>
      <w:r w:rsidRPr="00FA6191">
        <w:rPr>
          <w:rFonts w:ascii="Book Antiqua" w:hAnsi="Book Antiqua"/>
          <w:sz w:val="24"/>
        </w:rPr>
        <w:t xml:space="preserve">        :</w:t>
      </w:r>
      <w:r w:rsidRPr="00FA6191">
        <w:rPr>
          <w:rFonts w:ascii="Book Antiqua" w:hAnsi="Book Antiqua"/>
          <w:b/>
          <w:bCs/>
          <w:sz w:val="24"/>
        </w:rPr>
        <w:t xml:space="preserve"> </w:t>
      </w:r>
      <w:r w:rsidRPr="00FA6191">
        <w:rPr>
          <w:rFonts w:ascii="Book Antiqua" w:hAnsi="Book Antiqua"/>
          <w:sz w:val="24"/>
        </w:rPr>
        <w:t xml:space="preserve">    </w:t>
      </w:r>
      <w:r w:rsidR="001625D6" w:rsidRPr="00FA6191">
        <w:rPr>
          <w:rFonts w:ascii="Book Antiqua" w:hAnsi="Book Antiqua"/>
          <w:sz w:val="24"/>
        </w:rPr>
        <w:t>Playing outdo</w:t>
      </w:r>
      <w:r w:rsidR="003A683D">
        <w:rPr>
          <w:rFonts w:ascii="Book Antiqua" w:hAnsi="Book Antiqua"/>
          <w:sz w:val="24"/>
        </w:rPr>
        <w:t>or game and listening pop</w:t>
      </w:r>
      <w:r w:rsidR="001625D6" w:rsidRPr="00FA6191">
        <w:rPr>
          <w:rFonts w:ascii="Book Antiqua" w:hAnsi="Book Antiqua"/>
          <w:sz w:val="24"/>
        </w:rPr>
        <w:t xml:space="preserve"> music</w:t>
      </w:r>
      <w:r w:rsidR="003A683D">
        <w:rPr>
          <w:rFonts w:ascii="Book Antiqua" w:hAnsi="Book Antiqua"/>
          <w:sz w:val="24"/>
        </w:rPr>
        <w:t>.</w:t>
      </w:r>
    </w:p>
    <w:p w:rsidR="00426410" w:rsidRDefault="003A683D">
      <w:r>
        <w:t xml:space="preserve"> </w:t>
      </w:r>
    </w:p>
    <w:p w:rsidR="007624E3" w:rsidRDefault="007624E3"/>
    <w:p w:rsidR="007624E3" w:rsidRDefault="007624E3" w:rsidP="007624E3">
      <w:pPr>
        <w:pStyle w:val="Subtitle"/>
        <w:shd w:val="clear" w:color="auto" w:fill="FFFFFF"/>
        <w:jc w:val="left"/>
        <w:rPr>
          <w:rStyle w:val="BookTitle"/>
          <w:rFonts w:ascii="Book Antiqua" w:hAnsi="Book Antiqua"/>
          <w:b w:val="0"/>
          <w:sz w:val="32"/>
        </w:rPr>
      </w:pPr>
    </w:p>
    <w:p w:rsidR="007624E3" w:rsidRPr="00B32179" w:rsidRDefault="007624E3" w:rsidP="007624E3">
      <w:pPr>
        <w:pStyle w:val="Subtitle"/>
        <w:shd w:val="clear" w:color="auto" w:fill="FFFFFF"/>
        <w:jc w:val="left"/>
        <w:rPr>
          <w:rStyle w:val="Strong"/>
          <w:rFonts w:ascii="Book Antiqua" w:hAnsi="Book Antiqua"/>
          <w:b w:val="0"/>
          <w:smallCaps/>
          <w:spacing w:val="5"/>
        </w:rPr>
      </w:pPr>
      <w:r w:rsidRPr="007624E3">
        <w:rPr>
          <w:rStyle w:val="BookTitle"/>
          <w:rFonts w:ascii="Book Antiqua" w:hAnsi="Book Antiqua"/>
          <w:b w:val="0"/>
        </w:rPr>
        <w:t>I hereby declare that the above information’s are true to the best of my knowledge.</w:t>
      </w:r>
    </w:p>
    <w:p w:rsidR="007624E3" w:rsidRPr="007624E3" w:rsidRDefault="007624E3" w:rsidP="007624E3">
      <w:pPr>
        <w:pStyle w:val="Subtitle"/>
        <w:shd w:val="clear" w:color="auto" w:fill="FFFFFF"/>
        <w:jc w:val="left"/>
        <w:rPr>
          <w:rStyle w:val="Strong"/>
          <w:rFonts w:ascii="Book Antiqua" w:hAnsi="Book Antiqua"/>
          <w:b w:val="0"/>
          <w:color w:val="FF0000"/>
        </w:rPr>
      </w:pPr>
    </w:p>
    <w:p w:rsidR="007624E3" w:rsidRPr="007624E3" w:rsidRDefault="007624E3" w:rsidP="007624E3">
      <w:pPr>
        <w:pStyle w:val="Subtitle"/>
        <w:shd w:val="clear" w:color="auto" w:fill="FFFFFF"/>
        <w:ind w:left="3600" w:firstLine="720"/>
        <w:rPr>
          <w:rStyle w:val="Strong"/>
          <w:rFonts w:ascii="Book Antiqua" w:hAnsi="Book Antiqua"/>
          <w:b w:val="0"/>
          <w:sz w:val="24"/>
        </w:rPr>
      </w:pPr>
      <w:r>
        <w:rPr>
          <w:rStyle w:val="Strong"/>
          <w:rFonts w:ascii="Book Antiqua" w:hAnsi="Book Antiqua"/>
          <w:b w:val="0"/>
        </w:rPr>
        <w:t xml:space="preserve">                          </w:t>
      </w:r>
      <w:r w:rsidRPr="007624E3">
        <w:rPr>
          <w:rStyle w:val="Strong"/>
          <w:rFonts w:ascii="Book Antiqua" w:hAnsi="Book Antiqua"/>
          <w:b w:val="0"/>
          <w:sz w:val="24"/>
        </w:rPr>
        <w:t>SUJOY DUTTA</w:t>
      </w:r>
    </w:p>
    <w:p w:rsidR="007624E3" w:rsidRPr="007624E3" w:rsidRDefault="007624E3" w:rsidP="007624E3">
      <w:pPr>
        <w:shd w:val="clear" w:color="auto" w:fill="FFFFFF"/>
        <w:rPr>
          <w:rFonts w:ascii="Book Antiqua" w:hAnsi="Book Antiqua"/>
          <w:sz w:val="28"/>
          <w:u w:val="single"/>
        </w:rPr>
      </w:pPr>
      <w:r w:rsidRPr="007624E3">
        <w:rPr>
          <w:rFonts w:ascii="Book Antiqua" w:hAnsi="Book Antiqua"/>
          <w:color w:val="FF0000"/>
        </w:rPr>
        <w:tab/>
      </w:r>
      <w:r w:rsidRPr="007624E3">
        <w:rPr>
          <w:rFonts w:ascii="Book Antiqua" w:hAnsi="Book Antiqua"/>
          <w:color w:val="FF0000"/>
        </w:rPr>
        <w:tab/>
      </w:r>
      <w:r w:rsidRPr="007624E3">
        <w:rPr>
          <w:rFonts w:ascii="Book Antiqua" w:hAnsi="Book Antiqua"/>
          <w:color w:val="FF0000"/>
        </w:rPr>
        <w:tab/>
      </w:r>
      <w:r w:rsidRPr="007624E3">
        <w:rPr>
          <w:rFonts w:ascii="Book Antiqua" w:hAnsi="Book Antiqua"/>
          <w:color w:val="FF0000"/>
        </w:rPr>
        <w:tab/>
      </w:r>
      <w:r w:rsidRPr="007624E3">
        <w:rPr>
          <w:rFonts w:ascii="Book Antiqua" w:hAnsi="Book Antiqua"/>
          <w:color w:val="FF0000"/>
        </w:rPr>
        <w:tab/>
      </w:r>
      <w:r w:rsidRPr="007624E3">
        <w:rPr>
          <w:rFonts w:ascii="Book Antiqua" w:hAnsi="Book Antiqua"/>
          <w:color w:val="FF0000"/>
        </w:rPr>
        <w:tab/>
      </w:r>
      <w:r w:rsidRPr="007624E3">
        <w:rPr>
          <w:rFonts w:ascii="Book Antiqua" w:hAnsi="Book Antiqua"/>
          <w:color w:val="FF0000"/>
        </w:rPr>
        <w:tab/>
      </w:r>
      <w:r>
        <w:rPr>
          <w:rFonts w:ascii="Book Antiqua" w:hAnsi="Book Antiqua"/>
          <w:color w:val="FF0000"/>
        </w:rPr>
        <w:t xml:space="preserve">            </w:t>
      </w:r>
      <w:r w:rsidRPr="007624E3">
        <w:rPr>
          <w:rFonts w:ascii="Book Antiqua" w:hAnsi="Book Antiqua"/>
          <w:color w:val="FF0000"/>
          <w:sz w:val="18"/>
        </w:rPr>
        <w:t xml:space="preserve">         </w:t>
      </w:r>
      <w:r w:rsidRPr="007624E3">
        <w:rPr>
          <w:rFonts w:ascii="Book Antiqua" w:hAnsi="Book Antiqua"/>
          <w:sz w:val="24"/>
          <w:u w:val="single"/>
        </w:rPr>
        <w:t>Signature of the candidate</w:t>
      </w:r>
    </w:p>
    <w:sectPr w:rsidR="007624E3" w:rsidRPr="007624E3" w:rsidSect="00D029B5">
      <w:pgSz w:w="11906" w:h="16838"/>
      <w:pgMar w:top="709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jaVu Sans">
    <w:altName w:val="MS Mincho"/>
    <w:charset w:val="8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Arial"/>
      </w:rPr>
    </w:lvl>
  </w:abstractNum>
  <w:abstractNum w:abstractNumId="3">
    <w:nsid w:val="00000004"/>
    <w:multiLevelType w:val="singleLevel"/>
    <w:tmpl w:val="00000004"/>
    <w:name w:val="WW8Num4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2"/>
  </w:compat>
  <w:rsids>
    <w:rsidRoot w:val="001625D6"/>
    <w:rsid w:val="00006EBF"/>
    <w:rsid w:val="0002337B"/>
    <w:rsid w:val="0004684D"/>
    <w:rsid w:val="00144B1B"/>
    <w:rsid w:val="001625D6"/>
    <w:rsid w:val="00162888"/>
    <w:rsid w:val="00206D31"/>
    <w:rsid w:val="0030213E"/>
    <w:rsid w:val="00351B59"/>
    <w:rsid w:val="003A683D"/>
    <w:rsid w:val="00426410"/>
    <w:rsid w:val="004942C7"/>
    <w:rsid w:val="004C593A"/>
    <w:rsid w:val="004D1290"/>
    <w:rsid w:val="00501B63"/>
    <w:rsid w:val="00547AC1"/>
    <w:rsid w:val="00587A18"/>
    <w:rsid w:val="005F4D62"/>
    <w:rsid w:val="007624E3"/>
    <w:rsid w:val="007B42F8"/>
    <w:rsid w:val="007C28AC"/>
    <w:rsid w:val="00835E50"/>
    <w:rsid w:val="008D67A6"/>
    <w:rsid w:val="009541FA"/>
    <w:rsid w:val="009A51D7"/>
    <w:rsid w:val="009C735C"/>
    <w:rsid w:val="00A2622D"/>
    <w:rsid w:val="00AC0514"/>
    <w:rsid w:val="00AE3413"/>
    <w:rsid w:val="00B203DC"/>
    <w:rsid w:val="00B32179"/>
    <w:rsid w:val="00BA2BFC"/>
    <w:rsid w:val="00BD5181"/>
    <w:rsid w:val="00BF10F1"/>
    <w:rsid w:val="00CE00F9"/>
    <w:rsid w:val="00D029B5"/>
    <w:rsid w:val="00D573BA"/>
    <w:rsid w:val="00DA064B"/>
    <w:rsid w:val="00E36D6F"/>
    <w:rsid w:val="00EA15EC"/>
    <w:rsid w:val="00FA6191"/>
    <w:rsid w:val="00FA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1FA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qFormat/>
    <w:rsid w:val="009541FA"/>
    <w:pPr>
      <w:keepNext/>
      <w:tabs>
        <w:tab w:val="num" w:pos="0"/>
      </w:tabs>
      <w:ind w:left="432" w:hanging="432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qFormat/>
    <w:rsid w:val="009541FA"/>
    <w:pPr>
      <w:keepNext/>
      <w:tabs>
        <w:tab w:val="num" w:pos="0"/>
      </w:tabs>
      <w:ind w:left="576" w:hanging="576"/>
      <w:outlineLvl w:val="1"/>
    </w:pPr>
    <w:rPr>
      <w:sz w:val="24"/>
      <w:szCs w:val="24"/>
      <w:u w:val="single"/>
    </w:rPr>
  </w:style>
  <w:style w:type="paragraph" w:styleId="Heading3">
    <w:name w:val="heading 3"/>
    <w:basedOn w:val="Normal"/>
    <w:next w:val="Normal"/>
    <w:qFormat/>
    <w:rsid w:val="009541FA"/>
    <w:pPr>
      <w:keepNext/>
      <w:tabs>
        <w:tab w:val="num" w:pos="0"/>
      </w:tabs>
      <w:ind w:left="720" w:hanging="720"/>
      <w:outlineLvl w:val="2"/>
    </w:pPr>
    <w:rPr>
      <w:b/>
      <w:bCs/>
      <w:sz w:val="24"/>
      <w:szCs w:val="24"/>
      <w:u w:val="single"/>
    </w:rPr>
  </w:style>
  <w:style w:type="paragraph" w:styleId="Heading4">
    <w:name w:val="heading 4"/>
    <w:basedOn w:val="Normal"/>
    <w:next w:val="Normal"/>
    <w:qFormat/>
    <w:rsid w:val="009541FA"/>
    <w:pPr>
      <w:keepNext/>
      <w:tabs>
        <w:tab w:val="num" w:pos="0"/>
      </w:tabs>
      <w:ind w:left="1530" w:hanging="1530"/>
      <w:outlineLvl w:val="3"/>
    </w:pPr>
    <w:rPr>
      <w:b/>
      <w:bCs/>
      <w:sz w:val="24"/>
      <w:szCs w:val="24"/>
      <w:u w:val="single"/>
    </w:rPr>
  </w:style>
  <w:style w:type="paragraph" w:styleId="Heading5">
    <w:name w:val="heading 5"/>
    <w:basedOn w:val="Normal"/>
    <w:next w:val="Normal"/>
    <w:qFormat/>
    <w:rsid w:val="009541FA"/>
    <w:pPr>
      <w:keepNext/>
      <w:tabs>
        <w:tab w:val="num" w:pos="0"/>
      </w:tabs>
      <w:ind w:left="1008" w:hanging="1008"/>
      <w:jc w:val="center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rsid w:val="009541FA"/>
    <w:pPr>
      <w:keepNext/>
      <w:tabs>
        <w:tab w:val="num" w:pos="0"/>
      </w:tabs>
      <w:ind w:left="1152" w:hanging="1152"/>
      <w:outlineLvl w:val="5"/>
    </w:pPr>
    <w:rPr>
      <w:b/>
      <w:bCs/>
      <w:sz w:val="22"/>
      <w:szCs w:val="22"/>
      <w:u w:val="single"/>
    </w:rPr>
  </w:style>
  <w:style w:type="paragraph" w:styleId="Heading7">
    <w:name w:val="heading 7"/>
    <w:basedOn w:val="Normal"/>
    <w:next w:val="Normal"/>
    <w:qFormat/>
    <w:rsid w:val="009541FA"/>
    <w:pPr>
      <w:keepNext/>
      <w:tabs>
        <w:tab w:val="num" w:pos="0"/>
      </w:tabs>
      <w:spacing w:line="360" w:lineRule="auto"/>
      <w:ind w:left="1296" w:hanging="1296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rsid w:val="009541FA"/>
    <w:pPr>
      <w:keepNext/>
      <w:tabs>
        <w:tab w:val="num" w:pos="0"/>
      </w:tabs>
      <w:spacing w:line="360" w:lineRule="auto"/>
      <w:ind w:left="1530" w:hanging="1530"/>
      <w:outlineLvl w:val="7"/>
    </w:pPr>
    <w:rPr>
      <w:b/>
      <w:bCs/>
      <w:sz w:val="22"/>
      <w:szCs w:val="22"/>
      <w:u w:val="single"/>
    </w:rPr>
  </w:style>
  <w:style w:type="paragraph" w:styleId="Heading9">
    <w:name w:val="heading 9"/>
    <w:basedOn w:val="Normal"/>
    <w:next w:val="Normal"/>
    <w:qFormat/>
    <w:rsid w:val="009541FA"/>
    <w:pPr>
      <w:keepNext/>
      <w:tabs>
        <w:tab w:val="num" w:pos="0"/>
      </w:tabs>
      <w:ind w:left="1584" w:hanging="1584"/>
      <w:outlineLvl w:val="8"/>
    </w:pPr>
    <w:rPr>
      <w:rFonts w:ascii="Book Antiqua" w:hAnsi="Book Antiqu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9541FA"/>
    <w:rPr>
      <w:rFonts w:ascii="Symbol" w:hAnsi="Symbol"/>
    </w:rPr>
  </w:style>
  <w:style w:type="character" w:customStyle="1" w:styleId="WW8Num3z0">
    <w:name w:val="WW8Num3z0"/>
    <w:rsid w:val="009541FA"/>
    <w:rPr>
      <w:rFonts w:ascii="Symbol" w:eastAsia="Times New Roman" w:hAnsi="Symbol" w:cs="Arial"/>
    </w:rPr>
  </w:style>
  <w:style w:type="character" w:customStyle="1" w:styleId="WW8Num4z0">
    <w:name w:val="WW8Num4z0"/>
    <w:rsid w:val="009541FA"/>
    <w:rPr>
      <w:rFonts w:ascii="Wingdings" w:hAnsi="Wingdings"/>
    </w:rPr>
  </w:style>
  <w:style w:type="character" w:customStyle="1" w:styleId="WW8Num5z0">
    <w:name w:val="WW8Num5z0"/>
    <w:rsid w:val="009541FA"/>
    <w:rPr>
      <w:rFonts w:ascii="Symbol" w:hAnsi="Symbol"/>
    </w:rPr>
  </w:style>
  <w:style w:type="character" w:customStyle="1" w:styleId="WW8Num6z0">
    <w:name w:val="WW8Num6z0"/>
    <w:rsid w:val="009541FA"/>
    <w:rPr>
      <w:rFonts w:ascii="Wingdings" w:hAnsi="Wingdings" w:cs="Times New Roman"/>
    </w:rPr>
  </w:style>
  <w:style w:type="character" w:customStyle="1" w:styleId="Absatz-Standardschriftart">
    <w:name w:val="Absatz-Standardschriftart"/>
    <w:rsid w:val="009541FA"/>
  </w:style>
  <w:style w:type="character" w:customStyle="1" w:styleId="WW-Absatz-Standardschriftart">
    <w:name w:val="WW-Absatz-Standardschriftart"/>
    <w:rsid w:val="009541FA"/>
  </w:style>
  <w:style w:type="character" w:customStyle="1" w:styleId="WW8Num1z0">
    <w:name w:val="WW8Num1z0"/>
    <w:rsid w:val="009541FA"/>
    <w:rPr>
      <w:rFonts w:ascii="Wingdings" w:hAnsi="Wingdings" w:cs="Times New Roman"/>
    </w:rPr>
  </w:style>
  <w:style w:type="character" w:customStyle="1" w:styleId="WW8Num2z1">
    <w:name w:val="WW8Num2z1"/>
    <w:rsid w:val="009541FA"/>
    <w:rPr>
      <w:rFonts w:ascii="Courier New" w:hAnsi="Courier New" w:cs="Courier New"/>
    </w:rPr>
  </w:style>
  <w:style w:type="character" w:customStyle="1" w:styleId="WW8Num2z2">
    <w:name w:val="WW8Num2z2"/>
    <w:rsid w:val="009541FA"/>
    <w:rPr>
      <w:rFonts w:ascii="Wingdings" w:hAnsi="Wingdings"/>
    </w:rPr>
  </w:style>
  <w:style w:type="character" w:customStyle="1" w:styleId="WW8Num3z1">
    <w:name w:val="WW8Num3z1"/>
    <w:rsid w:val="009541FA"/>
    <w:rPr>
      <w:rFonts w:ascii="Courier New" w:hAnsi="Courier New"/>
    </w:rPr>
  </w:style>
  <w:style w:type="character" w:customStyle="1" w:styleId="WW8Num3z2">
    <w:name w:val="WW8Num3z2"/>
    <w:rsid w:val="009541FA"/>
    <w:rPr>
      <w:rFonts w:ascii="Wingdings" w:hAnsi="Wingdings"/>
    </w:rPr>
  </w:style>
  <w:style w:type="character" w:customStyle="1" w:styleId="WW8Num3z3">
    <w:name w:val="WW8Num3z3"/>
    <w:rsid w:val="009541FA"/>
    <w:rPr>
      <w:rFonts w:ascii="Symbol" w:hAnsi="Symbol"/>
    </w:rPr>
  </w:style>
  <w:style w:type="character" w:customStyle="1" w:styleId="WW8Num4z1">
    <w:name w:val="WW8Num4z1"/>
    <w:rsid w:val="009541FA"/>
    <w:rPr>
      <w:rFonts w:ascii="Courier New" w:hAnsi="Courier New" w:cs="Courier New"/>
    </w:rPr>
  </w:style>
  <w:style w:type="character" w:customStyle="1" w:styleId="WW8Num4z3">
    <w:name w:val="WW8Num4z3"/>
    <w:rsid w:val="009541FA"/>
    <w:rPr>
      <w:rFonts w:ascii="Symbol" w:hAnsi="Symbol"/>
    </w:rPr>
  </w:style>
  <w:style w:type="character" w:customStyle="1" w:styleId="WW8Num5z1">
    <w:name w:val="WW8Num5z1"/>
    <w:rsid w:val="009541FA"/>
    <w:rPr>
      <w:rFonts w:ascii="Courier New" w:hAnsi="Courier New"/>
    </w:rPr>
  </w:style>
  <w:style w:type="character" w:customStyle="1" w:styleId="WW8Num5z2">
    <w:name w:val="WW8Num5z2"/>
    <w:rsid w:val="009541FA"/>
    <w:rPr>
      <w:rFonts w:ascii="Wingdings" w:hAnsi="Wingdings"/>
    </w:rPr>
  </w:style>
  <w:style w:type="character" w:customStyle="1" w:styleId="WW8Num6z1">
    <w:name w:val="WW8Num6z1"/>
    <w:rsid w:val="009541FA"/>
    <w:rPr>
      <w:rFonts w:ascii="Courier New" w:hAnsi="Courier New" w:cs="Courier New"/>
    </w:rPr>
  </w:style>
  <w:style w:type="character" w:customStyle="1" w:styleId="WW8Num6z3">
    <w:name w:val="WW8Num6z3"/>
    <w:rsid w:val="009541FA"/>
    <w:rPr>
      <w:rFonts w:ascii="Symbol" w:hAnsi="Symbol" w:cs="Times New Roman"/>
    </w:rPr>
  </w:style>
  <w:style w:type="character" w:customStyle="1" w:styleId="WW8Num7z0">
    <w:name w:val="WW8Num7z0"/>
    <w:rsid w:val="009541FA"/>
    <w:rPr>
      <w:rFonts w:ascii="Symbol" w:hAnsi="Symbol" w:cs="Times New Roman"/>
    </w:rPr>
  </w:style>
  <w:style w:type="character" w:customStyle="1" w:styleId="WW8Num8z0">
    <w:name w:val="WW8Num8z0"/>
    <w:rsid w:val="009541FA"/>
    <w:rPr>
      <w:rFonts w:ascii="Wingdings" w:hAnsi="Wingdings" w:cs="Times New Roman"/>
    </w:rPr>
  </w:style>
  <w:style w:type="character" w:customStyle="1" w:styleId="WW8Num9z0">
    <w:name w:val="WW8Num9z0"/>
    <w:rsid w:val="009541FA"/>
    <w:rPr>
      <w:rFonts w:ascii="Wingdings" w:hAnsi="Wingdings"/>
    </w:rPr>
  </w:style>
  <w:style w:type="character" w:customStyle="1" w:styleId="WW8Num9z1">
    <w:name w:val="WW8Num9z1"/>
    <w:rsid w:val="009541FA"/>
    <w:rPr>
      <w:rFonts w:ascii="Courier New" w:hAnsi="Courier New"/>
    </w:rPr>
  </w:style>
  <w:style w:type="character" w:customStyle="1" w:styleId="WW8Num9z3">
    <w:name w:val="WW8Num9z3"/>
    <w:rsid w:val="009541FA"/>
    <w:rPr>
      <w:rFonts w:ascii="Symbol" w:hAnsi="Symbol"/>
    </w:rPr>
  </w:style>
  <w:style w:type="character" w:customStyle="1" w:styleId="WW8Num10z0">
    <w:name w:val="WW8Num10z0"/>
    <w:rsid w:val="009541FA"/>
    <w:rPr>
      <w:rFonts w:ascii="Wingdings" w:hAnsi="Wingdings"/>
    </w:rPr>
  </w:style>
  <w:style w:type="character" w:customStyle="1" w:styleId="WW8Num10z1">
    <w:name w:val="WW8Num10z1"/>
    <w:rsid w:val="009541FA"/>
    <w:rPr>
      <w:rFonts w:ascii="Courier New" w:hAnsi="Courier New" w:cs="Courier New"/>
    </w:rPr>
  </w:style>
  <w:style w:type="character" w:customStyle="1" w:styleId="WW8Num10z3">
    <w:name w:val="WW8Num10z3"/>
    <w:rsid w:val="009541FA"/>
    <w:rPr>
      <w:rFonts w:ascii="Symbol" w:hAnsi="Symbol"/>
    </w:rPr>
  </w:style>
  <w:style w:type="character" w:customStyle="1" w:styleId="WW8Num11z0">
    <w:name w:val="WW8Num11z0"/>
    <w:rsid w:val="009541FA"/>
    <w:rPr>
      <w:rFonts w:ascii="Wingdings" w:hAnsi="Wingdings"/>
    </w:rPr>
  </w:style>
  <w:style w:type="character" w:customStyle="1" w:styleId="WW8Num11z1">
    <w:name w:val="WW8Num11z1"/>
    <w:rsid w:val="009541FA"/>
    <w:rPr>
      <w:rFonts w:ascii="Courier New" w:hAnsi="Courier New"/>
    </w:rPr>
  </w:style>
  <w:style w:type="character" w:customStyle="1" w:styleId="WW8Num11z3">
    <w:name w:val="WW8Num11z3"/>
    <w:rsid w:val="009541FA"/>
    <w:rPr>
      <w:rFonts w:ascii="Symbol" w:hAnsi="Symbol"/>
    </w:rPr>
  </w:style>
  <w:style w:type="character" w:customStyle="1" w:styleId="WW8Num12z0">
    <w:name w:val="WW8Num12z0"/>
    <w:rsid w:val="009541FA"/>
    <w:rPr>
      <w:rFonts w:ascii="Wingdings" w:hAnsi="Wingdings"/>
    </w:rPr>
  </w:style>
  <w:style w:type="character" w:customStyle="1" w:styleId="WW8Num12z1">
    <w:name w:val="WW8Num12z1"/>
    <w:rsid w:val="009541FA"/>
    <w:rPr>
      <w:rFonts w:ascii="Courier New" w:hAnsi="Courier New"/>
    </w:rPr>
  </w:style>
  <w:style w:type="character" w:customStyle="1" w:styleId="WW8Num12z3">
    <w:name w:val="WW8Num12z3"/>
    <w:rsid w:val="009541FA"/>
    <w:rPr>
      <w:rFonts w:ascii="Symbol" w:hAnsi="Symbol"/>
    </w:rPr>
  </w:style>
  <w:style w:type="character" w:customStyle="1" w:styleId="WW8Num14z0">
    <w:name w:val="WW8Num14z0"/>
    <w:rsid w:val="009541FA"/>
    <w:rPr>
      <w:rFonts w:ascii="Wingdings" w:hAnsi="Wingdings"/>
    </w:rPr>
  </w:style>
  <w:style w:type="character" w:customStyle="1" w:styleId="WW8Num14z1">
    <w:name w:val="WW8Num14z1"/>
    <w:rsid w:val="009541FA"/>
    <w:rPr>
      <w:rFonts w:ascii="Courier New" w:hAnsi="Courier New" w:cs="Courier New"/>
    </w:rPr>
  </w:style>
  <w:style w:type="character" w:customStyle="1" w:styleId="WW8Num14z3">
    <w:name w:val="WW8Num14z3"/>
    <w:rsid w:val="009541FA"/>
    <w:rPr>
      <w:rFonts w:ascii="Symbol" w:hAnsi="Symbol"/>
    </w:rPr>
  </w:style>
  <w:style w:type="character" w:customStyle="1" w:styleId="WW8Num15z0">
    <w:name w:val="WW8Num15z0"/>
    <w:rsid w:val="009541FA"/>
    <w:rPr>
      <w:rFonts w:ascii="Wingdings" w:hAnsi="Wingdings" w:cs="Times New Roman"/>
    </w:rPr>
  </w:style>
  <w:style w:type="character" w:customStyle="1" w:styleId="WW8Num16z0">
    <w:name w:val="WW8Num16z0"/>
    <w:rsid w:val="009541FA"/>
    <w:rPr>
      <w:rFonts w:ascii="Wingdings" w:hAnsi="Wingdings"/>
    </w:rPr>
  </w:style>
  <w:style w:type="character" w:customStyle="1" w:styleId="WW8Num18z0">
    <w:name w:val="WW8Num18z0"/>
    <w:rsid w:val="009541FA"/>
    <w:rPr>
      <w:rFonts w:ascii="Symbol" w:hAnsi="Symbol"/>
    </w:rPr>
  </w:style>
  <w:style w:type="character" w:customStyle="1" w:styleId="WW8Num18z1">
    <w:name w:val="WW8Num18z1"/>
    <w:rsid w:val="009541FA"/>
    <w:rPr>
      <w:rFonts w:ascii="Courier New" w:hAnsi="Courier New"/>
    </w:rPr>
  </w:style>
  <w:style w:type="character" w:customStyle="1" w:styleId="WW8Num18z2">
    <w:name w:val="WW8Num18z2"/>
    <w:rsid w:val="009541FA"/>
    <w:rPr>
      <w:rFonts w:ascii="Wingdings" w:hAnsi="Wingdings"/>
    </w:rPr>
  </w:style>
  <w:style w:type="character" w:customStyle="1" w:styleId="WW8Num19z0">
    <w:name w:val="WW8Num19z0"/>
    <w:rsid w:val="009541FA"/>
    <w:rPr>
      <w:rFonts w:ascii="Symbol" w:eastAsia="Times New Roman" w:hAnsi="Symbol" w:cs="Arial"/>
    </w:rPr>
  </w:style>
  <w:style w:type="character" w:customStyle="1" w:styleId="WW8Num19z1">
    <w:name w:val="WW8Num19z1"/>
    <w:rsid w:val="009541FA"/>
    <w:rPr>
      <w:rFonts w:ascii="Courier New" w:hAnsi="Courier New"/>
    </w:rPr>
  </w:style>
  <w:style w:type="character" w:customStyle="1" w:styleId="WW8Num19z2">
    <w:name w:val="WW8Num19z2"/>
    <w:rsid w:val="009541FA"/>
    <w:rPr>
      <w:rFonts w:ascii="Wingdings" w:hAnsi="Wingdings"/>
    </w:rPr>
  </w:style>
  <w:style w:type="character" w:customStyle="1" w:styleId="WW8Num19z3">
    <w:name w:val="WW8Num19z3"/>
    <w:rsid w:val="009541FA"/>
    <w:rPr>
      <w:rFonts w:ascii="Symbol" w:hAnsi="Symbol"/>
    </w:rPr>
  </w:style>
  <w:style w:type="character" w:customStyle="1" w:styleId="WW8Num20z0">
    <w:name w:val="WW8Num20z0"/>
    <w:rsid w:val="009541FA"/>
    <w:rPr>
      <w:rFonts w:ascii="Symbol" w:hAnsi="Symbol"/>
    </w:rPr>
  </w:style>
  <w:style w:type="character" w:customStyle="1" w:styleId="WW8Num20z1">
    <w:name w:val="WW8Num20z1"/>
    <w:rsid w:val="009541FA"/>
    <w:rPr>
      <w:rFonts w:ascii="Courier New" w:hAnsi="Courier New"/>
    </w:rPr>
  </w:style>
  <w:style w:type="character" w:customStyle="1" w:styleId="WW8Num20z2">
    <w:name w:val="WW8Num20z2"/>
    <w:rsid w:val="009541FA"/>
    <w:rPr>
      <w:rFonts w:ascii="Wingdings" w:hAnsi="Wingdings"/>
    </w:rPr>
  </w:style>
  <w:style w:type="character" w:customStyle="1" w:styleId="WW8Num21z0">
    <w:name w:val="WW8Num21z0"/>
    <w:rsid w:val="009541FA"/>
    <w:rPr>
      <w:rFonts w:ascii="Wingdings" w:hAnsi="Wingdings" w:cs="Times New Roman"/>
    </w:rPr>
  </w:style>
  <w:style w:type="character" w:customStyle="1" w:styleId="WW8Num22z0">
    <w:name w:val="WW8Num22z0"/>
    <w:rsid w:val="009541FA"/>
    <w:rPr>
      <w:rFonts w:ascii="Book Antiqua" w:hAnsi="Book Antiqua"/>
      <w:sz w:val="20"/>
    </w:rPr>
  </w:style>
  <w:style w:type="character" w:customStyle="1" w:styleId="WW8Num23z0">
    <w:name w:val="WW8Num23z0"/>
    <w:rsid w:val="009541FA"/>
    <w:rPr>
      <w:rFonts w:ascii="Wingdings" w:hAnsi="Wingdings" w:cs="Times New Roman"/>
    </w:rPr>
  </w:style>
  <w:style w:type="character" w:customStyle="1" w:styleId="WW8Num24z0">
    <w:name w:val="WW8Num24z0"/>
    <w:rsid w:val="009541FA"/>
    <w:rPr>
      <w:rFonts w:ascii="Wingdings" w:hAnsi="Wingdings" w:cs="Times New Roman"/>
    </w:rPr>
  </w:style>
  <w:style w:type="character" w:customStyle="1" w:styleId="WW8Num25z0">
    <w:name w:val="WW8Num25z0"/>
    <w:rsid w:val="009541FA"/>
    <w:rPr>
      <w:rFonts w:ascii="Wingdings" w:hAnsi="Wingdings"/>
    </w:rPr>
  </w:style>
  <w:style w:type="character" w:customStyle="1" w:styleId="WW8Num25z1">
    <w:name w:val="WW8Num25z1"/>
    <w:rsid w:val="009541FA"/>
    <w:rPr>
      <w:rFonts w:ascii="Courier New" w:hAnsi="Courier New" w:cs="Courier New"/>
    </w:rPr>
  </w:style>
  <w:style w:type="character" w:customStyle="1" w:styleId="WW8Num25z3">
    <w:name w:val="WW8Num25z3"/>
    <w:rsid w:val="009541FA"/>
    <w:rPr>
      <w:rFonts w:ascii="Symbol" w:hAnsi="Symbol"/>
    </w:rPr>
  </w:style>
  <w:style w:type="character" w:customStyle="1" w:styleId="WW8Num26z0">
    <w:name w:val="WW8Num26z0"/>
    <w:rsid w:val="009541FA"/>
    <w:rPr>
      <w:rFonts w:ascii="Wingdings" w:hAnsi="Wingdings" w:cs="Times New Roman"/>
    </w:rPr>
  </w:style>
  <w:style w:type="character" w:customStyle="1" w:styleId="WW8Num27z0">
    <w:name w:val="WW8Num27z0"/>
    <w:rsid w:val="009541FA"/>
    <w:rPr>
      <w:rFonts w:ascii="Wingdings" w:hAnsi="Wingdings" w:cs="Times New Roman"/>
      <w:sz w:val="16"/>
      <w:szCs w:val="16"/>
    </w:rPr>
  </w:style>
  <w:style w:type="character" w:customStyle="1" w:styleId="WW8Num28z0">
    <w:name w:val="WW8Num28z0"/>
    <w:rsid w:val="009541FA"/>
    <w:rPr>
      <w:rFonts w:ascii="Wingdings" w:hAnsi="Wingdings"/>
      <w:sz w:val="16"/>
    </w:rPr>
  </w:style>
  <w:style w:type="character" w:customStyle="1" w:styleId="WW8Num28z1">
    <w:name w:val="WW8Num28z1"/>
    <w:rsid w:val="009541FA"/>
    <w:rPr>
      <w:rFonts w:ascii="Courier New" w:hAnsi="Courier New"/>
    </w:rPr>
  </w:style>
  <w:style w:type="character" w:customStyle="1" w:styleId="WW8Num28z2">
    <w:name w:val="WW8Num28z2"/>
    <w:rsid w:val="009541FA"/>
    <w:rPr>
      <w:rFonts w:ascii="Wingdings" w:hAnsi="Wingdings"/>
    </w:rPr>
  </w:style>
  <w:style w:type="character" w:customStyle="1" w:styleId="WW8Num28z3">
    <w:name w:val="WW8Num28z3"/>
    <w:rsid w:val="009541FA"/>
    <w:rPr>
      <w:rFonts w:ascii="Symbol" w:hAnsi="Symbol"/>
    </w:rPr>
  </w:style>
  <w:style w:type="character" w:customStyle="1" w:styleId="WW8Num29z0">
    <w:name w:val="WW8Num29z0"/>
    <w:rsid w:val="009541FA"/>
    <w:rPr>
      <w:rFonts w:ascii="Wingdings" w:hAnsi="Wingdings"/>
    </w:rPr>
  </w:style>
  <w:style w:type="character" w:customStyle="1" w:styleId="WW8Num30z0">
    <w:name w:val="WW8Num30z0"/>
    <w:rsid w:val="009541FA"/>
    <w:rPr>
      <w:rFonts w:ascii="Wingdings" w:hAnsi="Wingdings" w:cs="Times New Roman"/>
    </w:rPr>
  </w:style>
  <w:style w:type="character" w:customStyle="1" w:styleId="WW8Num31z0">
    <w:name w:val="WW8Num31z0"/>
    <w:rsid w:val="009541FA"/>
    <w:rPr>
      <w:rFonts w:ascii="Symbol" w:hAnsi="Symbol"/>
    </w:rPr>
  </w:style>
  <w:style w:type="character" w:customStyle="1" w:styleId="WW8Num31z1">
    <w:name w:val="WW8Num31z1"/>
    <w:rsid w:val="009541FA"/>
    <w:rPr>
      <w:rFonts w:ascii="Courier New" w:hAnsi="Courier New"/>
    </w:rPr>
  </w:style>
  <w:style w:type="character" w:customStyle="1" w:styleId="WW8Num31z2">
    <w:name w:val="WW8Num31z2"/>
    <w:rsid w:val="009541FA"/>
    <w:rPr>
      <w:rFonts w:ascii="Wingdings" w:hAnsi="Wingdings"/>
    </w:rPr>
  </w:style>
  <w:style w:type="character" w:customStyle="1" w:styleId="WW8Num32z0">
    <w:name w:val="WW8Num32z0"/>
    <w:rsid w:val="009541FA"/>
    <w:rPr>
      <w:b w:val="0"/>
    </w:rPr>
  </w:style>
  <w:style w:type="character" w:customStyle="1" w:styleId="WW8Num33z0">
    <w:name w:val="WW8Num33z0"/>
    <w:rsid w:val="009541FA"/>
    <w:rPr>
      <w:rFonts w:ascii="Wingdings" w:hAnsi="Wingdings"/>
      <w:sz w:val="16"/>
    </w:rPr>
  </w:style>
  <w:style w:type="character" w:customStyle="1" w:styleId="WW8Num33z1">
    <w:name w:val="WW8Num33z1"/>
    <w:rsid w:val="009541FA"/>
    <w:rPr>
      <w:rFonts w:ascii="Courier New" w:hAnsi="Courier New"/>
    </w:rPr>
  </w:style>
  <w:style w:type="character" w:customStyle="1" w:styleId="WW8Num33z2">
    <w:name w:val="WW8Num33z2"/>
    <w:rsid w:val="009541FA"/>
    <w:rPr>
      <w:rFonts w:ascii="Wingdings" w:hAnsi="Wingdings"/>
    </w:rPr>
  </w:style>
  <w:style w:type="character" w:customStyle="1" w:styleId="WW8Num33z3">
    <w:name w:val="WW8Num33z3"/>
    <w:rsid w:val="009541FA"/>
    <w:rPr>
      <w:rFonts w:ascii="Symbol" w:hAnsi="Symbol"/>
    </w:rPr>
  </w:style>
  <w:style w:type="character" w:styleId="Hyperlink">
    <w:name w:val="Hyperlink"/>
    <w:basedOn w:val="DefaultParagraphFont"/>
    <w:rsid w:val="009541FA"/>
    <w:rPr>
      <w:color w:val="0000FF"/>
      <w:u w:val="single"/>
    </w:rPr>
  </w:style>
  <w:style w:type="character" w:styleId="FollowedHyperlink">
    <w:name w:val="FollowedHyperlink"/>
    <w:basedOn w:val="DefaultParagraphFont"/>
    <w:rsid w:val="009541FA"/>
    <w:rPr>
      <w:color w:val="800080"/>
      <w:u w:val="single"/>
    </w:rPr>
  </w:style>
  <w:style w:type="character" w:customStyle="1" w:styleId="CompanyNameOneChar">
    <w:name w:val="Company Name One Char"/>
    <w:basedOn w:val="DefaultParagraphFont"/>
    <w:rsid w:val="009541FA"/>
    <w:rPr>
      <w:rFonts w:ascii="Arial" w:hAnsi="Arial"/>
      <w:b/>
      <w:sz w:val="22"/>
      <w:lang w:val="en-US" w:eastAsia="ar-SA" w:bidi="ar-SA"/>
    </w:rPr>
  </w:style>
  <w:style w:type="character" w:styleId="Strong">
    <w:name w:val="Strong"/>
    <w:basedOn w:val="DefaultParagraphFont"/>
    <w:qFormat/>
    <w:rsid w:val="009541FA"/>
    <w:rPr>
      <w:b/>
      <w:bCs/>
    </w:rPr>
  </w:style>
  <w:style w:type="character" w:customStyle="1" w:styleId="TitleChar">
    <w:name w:val="Title Char"/>
    <w:basedOn w:val="DefaultParagraphFont"/>
    <w:rsid w:val="009541FA"/>
    <w:rPr>
      <w:i/>
      <w:iCs/>
      <w:sz w:val="32"/>
      <w:szCs w:val="32"/>
      <w:u w:val="single"/>
      <w:lang w:val="en-US" w:eastAsia="ar-SA" w:bidi="ar-SA"/>
    </w:rPr>
  </w:style>
  <w:style w:type="character" w:customStyle="1" w:styleId="CharChar1">
    <w:name w:val="Char Char1"/>
    <w:basedOn w:val="DefaultParagraphFont"/>
    <w:rsid w:val="009541FA"/>
    <w:rPr>
      <w:b/>
      <w:bCs/>
      <w:sz w:val="48"/>
      <w:szCs w:val="24"/>
      <w:u w:val="single"/>
      <w:lang w:val="en-US" w:eastAsia="ar-SA" w:bidi="ar-SA"/>
    </w:rPr>
  </w:style>
  <w:style w:type="character" w:customStyle="1" w:styleId="BodyText2Char">
    <w:name w:val="Body Text 2 Char"/>
    <w:basedOn w:val="DefaultParagraphFont"/>
    <w:rsid w:val="009541FA"/>
    <w:rPr>
      <w:sz w:val="22"/>
    </w:rPr>
  </w:style>
  <w:style w:type="paragraph" w:customStyle="1" w:styleId="Heading">
    <w:name w:val="Heading"/>
    <w:basedOn w:val="Normal"/>
    <w:next w:val="BodyText"/>
    <w:rsid w:val="009541FA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BodyText">
    <w:name w:val="Body Text"/>
    <w:basedOn w:val="Normal"/>
    <w:rsid w:val="009541FA"/>
    <w:pPr>
      <w:jc w:val="both"/>
    </w:pPr>
    <w:rPr>
      <w:sz w:val="22"/>
      <w:szCs w:val="22"/>
    </w:rPr>
  </w:style>
  <w:style w:type="paragraph" w:styleId="List">
    <w:name w:val="List"/>
    <w:basedOn w:val="BodyText"/>
    <w:rsid w:val="009541FA"/>
  </w:style>
  <w:style w:type="paragraph" w:styleId="Caption">
    <w:name w:val="caption"/>
    <w:basedOn w:val="Normal"/>
    <w:qFormat/>
    <w:rsid w:val="009541FA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9541FA"/>
    <w:pPr>
      <w:suppressLineNumbers/>
    </w:pPr>
  </w:style>
  <w:style w:type="paragraph" w:styleId="Title">
    <w:name w:val="Title"/>
    <w:basedOn w:val="Normal"/>
    <w:next w:val="Subtitle"/>
    <w:qFormat/>
    <w:rsid w:val="009541FA"/>
    <w:pPr>
      <w:jc w:val="center"/>
    </w:pPr>
    <w:rPr>
      <w:i/>
      <w:iCs/>
      <w:sz w:val="32"/>
      <w:szCs w:val="32"/>
      <w:u w:val="single"/>
    </w:rPr>
  </w:style>
  <w:style w:type="paragraph" w:styleId="Subtitle">
    <w:name w:val="Subtitle"/>
    <w:basedOn w:val="Heading"/>
    <w:next w:val="BodyText"/>
    <w:link w:val="SubtitleChar"/>
    <w:qFormat/>
    <w:rsid w:val="009541FA"/>
    <w:pPr>
      <w:jc w:val="center"/>
    </w:pPr>
    <w:rPr>
      <w:i/>
      <w:iCs/>
    </w:rPr>
  </w:style>
  <w:style w:type="paragraph" w:styleId="BodyTextIndent">
    <w:name w:val="Body Text Indent"/>
    <w:basedOn w:val="Normal"/>
    <w:rsid w:val="009541FA"/>
    <w:pPr>
      <w:spacing w:line="360" w:lineRule="auto"/>
      <w:ind w:left="1440" w:hanging="2160"/>
    </w:pPr>
    <w:rPr>
      <w:sz w:val="22"/>
      <w:szCs w:val="22"/>
    </w:rPr>
  </w:style>
  <w:style w:type="paragraph" w:styleId="BodyText2">
    <w:name w:val="Body Text 2"/>
    <w:basedOn w:val="Normal"/>
    <w:rsid w:val="009541FA"/>
    <w:rPr>
      <w:sz w:val="22"/>
    </w:rPr>
  </w:style>
  <w:style w:type="paragraph" w:styleId="NormalWeb">
    <w:name w:val="Normal (Web)"/>
    <w:basedOn w:val="Normal"/>
    <w:rsid w:val="009541FA"/>
    <w:pPr>
      <w:spacing w:before="100" w:after="100"/>
    </w:pPr>
    <w:rPr>
      <w:rFonts w:ascii="Arial Unicode MS" w:eastAsia="Arial Unicode MS" w:hAnsi="Arial Unicode MS" w:cs="Arial Unicode MS"/>
      <w:sz w:val="24"/>
      <w:szCs w:val="24"/>
    </w:rPr>
  </w:style>
  <w:style w:type="paragraph" w:styleId="BodyTextIndent2">
    <w:name w:val="Body Text Indent 2"/>
    <w:basedOn w:val="Normal"/>
    <w:rsid w:val="009541FA"/>
    <w:pPr>
      <w:ind w:left="2160" w:hanging="720"/>
      <w:jc w:val="both"/>
    </w:pPr>
    <w:rPr>
      <w:sz w:val="22"/>
    </w:rPr>
  </w:style>
  <w:style w:type="paragraph" w:styleId="BodyTextIndent3">
    <w:name w:val="Body Text Indent 3"/>
    <w:basedOn w:val="Normal"/>
    <w:rsid w:val="009541FA"/>
    <w:pPr>
      <w:ind w:left="630" w:firstLine="990"/>
      <w:jc w:val="both"/>
    </w:pPr>
    <w:rPr>
      <w:rFonts w:ascii="Book Antiqua" w:hAnsi="Book Antiqua"/>
    </w:rPr>
  </w:style>
  <w:style w:type="paragraph" w:customStyle="1" w:styleId="CompanyNameOne">
    <w:name w:val="Company Name One"/>
    <w:basedOn w:val="Normal"/>
    <w:next w:val="Normal"/>
    <w:rsid w:val="009541FA"/>
    <w:pPr>
      <w:tabs>
        <w:tab w:val="num" w:pos="720"/>
        <w:tab w:val="left" w:pos="8364"/>
      </w:tabs>
      <w:ind w:left="720" w:hanging="360"/>
      <w:jc w:val="both"/>
    </w:pPr>
    <w:rPr>
      <w:rFonts w:ascii="Book Antiqua" w:hAnsi="Book Antiqua"/>
      <w:bCs/>
    </w:rPr>
  </w:style>
  <w:style w:type="paragraph" w:styleId="Header">
    <w:name w:val="header"/>
    <w:basedOn w:val="Normal"/>
    <w:rsid w:val="009541FA"/>
    <w:pPr>
      <w:tabs>
        <w:tab w:val="center" w:pos="4320"/>
        <w:tab w:val="right" w:pos="8640"/>
      </w:tabs>
    </w:pPr>
  </w:style>
  <w:style w:type="paragraph" w:customStyle="1" w:styleId="StyleHeading6System">
    <w:name w:val="Style Heading 6 + System"/>
    <w:basedOn w:val="Heading6"/>
    <w:next w:val="Normal"/>
    <w:rsid w:val="009541FA"/>
    <w:pPr>
      <w:shd w:val="clear" w:color="auto" w:fill="BFBFBF"/>
      <w:tabs>
        <w:tab w:val="clear" w:pos="0"/>
      </w:tabs>
      <w:ind w:left="0" w:firstLine="0"/>
    </w:pPr>
    <w:rPr>
      <w:rFonts w:ascii="Arial" w:hAnsi="Arial" w:cs="Arial"/>
      <w:sz w:val="20"/>
      <w:szCs w:val="20"/>
      <w:u w:val="none"/>
    </w:rPr>
  </w:style>
  <w:style w:type="paragraph" w:customStyle="1" w:styleId="maintext">
    <w:name w:val="maintext"/>
    <w:basedOn w:val="BodyText"/>
    <w:rsid w:val="009541FA"/>
    <w:rPr>
      <w:sz w:val="24"/>
      <w:szCs w:val="20"/>
    </w:rPr>
  </w:style>
  <w:style w:type="paragraph" w:customStyle="1" w:styleId="Framecontents">
    <w:name w:val="Frame contents"/>
    <w:basedOn w:val="BodyText"/>
    <w:rsid w:val="009541FA"/>
  </w:style>
  <w:style w:type="paragraph" w:customStyle="1" w:styleId="TableContents">
    <w:name w:val="Table Contents"/>
    <w:basedOn w:val="Normal"/>
    <w:rsid w:val="009541FA"/>
    <w:pPr>
      <w:suppressLineNumbers/>
    </w:pPr>
  </w:style>
  <w:style w:type="paragraph" w:customStyle="1" w:styleId="TableHeading">
    <w:name w:val="Table Heading"/>
    <w:basedOn w:val="TableContents"/>
    <w:rsid w:val="009541FA"/>
    <w:pPr>
      <w:jc w:val="center"/>
    </w:pPr>
    <w:rPr>
      <w:b/>
      <w:bCs/>
    </w:rPr>
  </w:style>
  <w:style w:type="character" w:customStyle="1" w:styleId="SubtitleChar">
    <w:name w:val="Subtitle Char"/>
    <w:basedOn w:val="DefaultParagraphFont"/>
    <w:link w:val="Subtitle"/>
    <w:rsid w:val="00FA6191"/>
    <w:rPr>
      <w:rFonts w:ascii="Arial" w:eastAsia="DejaVu Sans" w:hAnsi="Arial" w:cs="DejaVu Sans"/>
      <w:i/>
      <w:iCs/>
      <w:sz w:val="28"/>
      <w:szCs w:val="28"/>
      <w:lang w:val="en-US" w:eastAsia="ar-SA"/>
    </w:rPr>
  </w:style>
  <w:style w:type="character" w:styleId="BookTitle">
    <w:name w:val="Book Title"/>
    <w:basedOn w:val="DefaultParagraphFont"/>
    <w:uiPriority w:val="33"/>
    <w:qFormat/>
    <w:rsid w:val="007624E3"/>
    <w:rPr>
      <w:b/>
      <w:bCs/>
      <w:smallCaps/>
      <w:spacing w:val="5"/>
    </w:rPr>
  </w:style>
  <w:style w:type="character" w:customStyle="1" w:styleId="apple-converted-space">
    <w:name w:val="apple-converted-space"/>
    <w:basedOn w:val="DefaultParagraphFont"/>
    <w:rsid w:val="00144B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Kalyani Bhadekar</vt:lpstr>
    </vt:vector>
  </TitlesOfParts>
  <Company/>
  <LinksUpToDate>false</LinksUpToDate>
  <CharactersWithSpaces>2215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Kalyani Bhadekar</dc:title>
  <dc:creator>Kalyani</dc:creator>
  <cp:lastModifiedBy>sujoy</cp:lastModifiedBy>
  <cp:revision>25</cp:revision>
  <cp:lastPrinted>2013-01-20T05:46:00Z</cp:lastPrinted>
  <dcterms:created xsi:type="dcterms:W3CDTF">2012-02-20T14:43:00Z</dcterms:created>
  <dcterms:modified xsi:type="dcterms:W3CDTF">2013-01-20T05:46:00Z</dcterms:modified>
</cp:coreProperties>
</file>