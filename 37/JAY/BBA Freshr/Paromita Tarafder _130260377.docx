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3B463D" w:rsidRPr="00220EEC" w:rsidRDefault="002619C3" w:rsidP="002619C3">
      <w:pPr>
        <w:ind w:left="-900" w:right="140" w:firstLine="900"/>
        <w:jc w:val="right"/>
        <w:rPr>
          <w:rFonts w:ascii="Trebuchet MS" w:hAnsi="Trebuchet MS" w:cs="Arial"/>
          <w:b/>
          <w:sz w:val="36"/>
          <w:szCs w:val="36"/>
          <w:lang w:val="en-GB"/>
        </w:rPr>
      </w:pPr>
      <w:r>
        <w:rPr>
          <w:rFonts w:ascii="Trebuchet MS" w:hAnsi="Trebuchet MS" w:cs="Arial"/>
          <w:b/>
          <w:sz w:val="36"/>
          <w:szCs w:val="36"/>
          <w:lang w:val="en-GB"/>
        </w:rPr>
        <w:t xml:space="preserve">                                             </w:t>
      </w:r>
      <w:r w:rsidRPr="00A71F45">
        <w:rPr>
          <w:rFonts w:ascii="Trebuchet MS" w:hAnsi="Trebuchet MS" w:cs="Arial"/>
          <w:b/>
          <w:noProof/>
          <w:sz w:val="36"/>
          <w:szCs w:val="36"/>
          <w:bdr w:val="single" w:sz="4" w:space="0" w:color="auto"/>
          <w:lang w:val="en-US" w:eastAsia="en-US"/>
        </w:rPr>
        <w:drawing>
          <wp:inline distT="0" distB="0" distL="0" distR="0">
            <wp:extent cx="981075" cy="1123950"/>
            <wp:effectExtent l="19050" t="0" r="9525" b="0"/>
            <wp:docPr id="5" name="Picture 3" descr="C:\Users\Abhijit\Desktop\scan00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hijit\Desktop\scan005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355" cy="1126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463D" w:rsidRPr="003B53CB" w:rsidRDefault="003B53CB" w:rsidP="003B463D">
      <w:pPr>
        <w:rPr>
          <w:b/>
          <w:sz w:val="40"/>
          <w:szCs w:val="40"/>
          <w:lang w:val="en-GB"/>
        </w:rPr>
      </w:pPr>
      <w:r w:rsidRPr="003B53CB">
        <w:rPr>
          <w:b/>
          <w:sz w:val="40"/>
          <w:szCs w:val="40"/>
          <w:lang w:val="en-GB"/>
        </w:rPr>
        <w:t>Name:</w:t>
      </w:r>
      <w:r w:rsidR="002619C3" w:rsidRPr="003B53CB">
        <w:rPr>
          <w:b/>
          <w:sz w:val="40"/>
          <w:szCs w:val="40"/>
          <w:lang w:val="en-GB"/>
        </w:rPr>
        <w:t>Paromita Tarafder</w:t>
      </w:r>
    </w:p>
    <w:p w:rsidR="002619C3" w:rsidRDefault="002619C3">
      <w:pPr>
        <w:ind w:left="-900" w:firstLine="900"/>
        <w:jc w:val="both"/>
        <w:rPr>
          <w:rFonts w:ascii="Trebuchet MS" w:hAnsi="Trebuchet MS" w:cs="Arial"/>
          <w:smallCaps/>
          <w:sz w:val="20"/>
          <w:szCs w:val="21"/>
          <w:lang w:val="en-GB"/>
        </w:rPr>
      </w:pPr>
    </w:p>
    <w:p w:rsidR="003B463D" w:rsidRDefault="00CB140A">
      <w:pPr>
        <w:ind w:left="-900" w:firstLine="900"/>
        <w:jc w:val="both"/>
        <w:rPr>
          <w:rFonts w:ascii="Trebuchet MS" w:hAnsi="Trebuchet MS" w:cs="Arial"/>
          <w:smallCaps/>
          <w:sz w:val="20"/>
          <w:szCs w:val="21"/>
          <w:lang w:val="en-GB"/>
        </w:rPr>
      </w:pPr>
      <w:r>
        <w:rPr>
          <w:rFonts w:ascii="Trebuchet MS" w:hAnsi="Trebuchet MS" w:cs="Arial"/>
          <w:smallCaps/>
          <w:sz w:val="20"/>
          <w:szCs w:val="21"/>
          <w:lang w:val="en-GB"/>
        </w:rPr>
        <w:t xml:space="preserve">Date of Birth: </w:t>
      </w:r>
      <w:r w:rsidR="003B463D">
        <w:rPr>
          <w:rFonts w:ascii="Trebuchet MS" w:hAnsi="Trebuchet MS" w:cs="Arial"/>
          <w:smallCaps/>
          <w:sz w:val="20"/>
          <w:szCs w:val="21"/>
          <w:lang w:val="en-GB"/>
        </w:rPr>
        <w:t>28-february-1989</w:t>
      </w:r>
    </w:p>
    <w:p w:rsidR="003B463D" w:rsidRDefault="003B463D">
      <w:pPr>
        <w:ind w:left="-900" w:firstLine="900"/>
        <w:jc w:val="both"/>
        <w:rPr>
          <w:rFonts w:ascii="Trebuchet MS" w:hAnsi="Trebuchet MS" w:cs="Arial"/>
          <w:smallCaps/>
          <w:sz w:val="20"/>
          <w:szCs w:val="21"/>
          <w:lang w:val="en-GB"/>
        </w:rPr>
      </w:pPr>
    </w:p>
    <w:p w:rsidR="00CB140A" w:rsidRDefault="00CB140A">
      <w:pPr>
        <w:ind w:left="-900" w:firstLine="900"/>
        <w:jc w:val="both"/>
        <w:rPr>
          <w:rFonts w:ascii="Trebuchet MS" w:hAnsi="Trebuchet MS" w:cs="Arial"/>
          <w:b/>
          <w:sz w:val="20"/>
          <w:szCs w:val="21"/>
          <w:lang w:val="en-GB"/>
        </w:rPr>
      </w:pPr>
      <w:r>
        <w:rPr>
          <w:rFonts w:ascii="Trebuchet MS" w:hAnsi="Trebuchet MS" w:cs="Arial"/>
          <w:b/>
          <w:smallCaps/>
          <w:sz w:val="20"/>
          <w:szCs w:val="21"/>
          <w:lang w:val="en-GB"/>
        </w:rPr>
        <w:t xml:space="preserve">Mobile: </w:t>
      </w:r>
      <w:r w:rsidR="00414B3B">
        <w:rPr>
          <w:rFonts w:ascii="Trebuchet MS" w:hAnsi="Trebuchet MS" w:cs="Arial"/>
          <w:smallCaps/>
          <w:sz w:val="20"/>
          <w:szCs w:val="21"/>
          <w:lang w:val="en-GB"/>
        </w:rPr>
        <w:t>+91-</w:t>
      </w:r>
      <w:r w:rsidR="00B81666">
        <w:rPr>
          <w:rFonts w:ascii="Trebuchet MS" w:hAnsi="Trebuchet MS" w:cs="Arial"/>
          <w:smallCaps/>
          <w:sz w:val="20"/>
          <w:szCs w:val="21"/>
          <w:lang w:val="en-GB"/>
        </w:rPr>
        <w:t>0</w:t>
      </w:r>
      <w:r w:rsidR="00074F11">
        <w:rPr>
          <w:rFonts w:ascii="Trebuchet MS" w:hAnsi="Trebuchet MS" w:cs="Arial"/>
          <w:smallCaps/>
          <w:sz w:val="20"/>
          <w:szCs w:val="21"/>
          <w:lang w:val="en-GB"/>
        </w:rPr>
        <w:t>7278391541</w:t>
      </w:r>
      <w:r w:rsidR="00414B3B">
        <w:rPr>
          <w:rFonts w:ascii="Trebuchet MS" w:hAnsi="Trebuchet MS" w:cs="Arial"/>
          <w:smallCaps/>
          <w:sz w:val="20"/>
          <w:szCs w:val="21"/>
          <w:lang w:val="en-GB"/>
        </w:rPr>
        <w:t>,07666060742</w:t>
      </w:r>
      <w:r>
        <w:rPr>
          <w:rFonts w:ascii="Trebuchet MS" w:hAnsi="Trebuchet MS" w:cs="Arial"/>
          <w:smallCaps/>
          <w:sz w:val="20"/>
          <w:szCs w:val="21"/>
          <w:lang w:val="en-GB"/>
        </w:rPr>
        <w:t xml:space="preserve"> </w:t>
      </w:r>
      <w:r>
        <w:rPr>
          <w:rFonts w:ascii="Trebuchet MS" w:hAnsi="Trebuchet MS" w:cs="Arial"/>
          <w:b/>
          <w:smallCaps/>
          <w:sz w:val="20"/>
          <w:szCs w:val="21"/>
          <w:lang w:val="en-GB"/>
        </w:rPr>
        <w:t>| E-Mail</w:t>
      </w:r>
      <w:r>
        <w:rPr>
          <w:rFonts w:ascii="Trebuchet MS" w:hAnsi="Trebuchet MS" w:cs="Arial"/>
          <w:b/>
          <w:sz w:val="20"/>
          <w:szCs w:val="21"/>
          <w:lang w:val="en-GB"/>
        </w:rPr>
        <w:t xml:space="preserve">:  </w:t>
      </w:r>
      <w:r w:rsidR="00CD06AF">
        <w:rPr>
          <w:rFonts w:ascii="Trebuchet MS" w:hAnsi="Trebuchet MS" w:cs="Arial"/>
          <w:b/>
          <w:sz w:val="20"/>
          <w:szCs w:val="21"/>
          <w:lang w:val="en-GB"/>
        </w:rPr>
        <w:t>paromita.t@itm.edu</w:t>
      </w:r>
    </w:p>
    <w:p w:rsidR="00CB140A" w:rsidRDefault="00CB140A">
      <w:pPr>
        <w:ind w:left="-900" w:firstLine="900"/>
        <w:jc w:val="both"/>
        <w:rPr>
          <w:rFonts w:ascii="Trebuchet MS" w:hAnsi="Trebuchet MS" w:cs="Arial"/>
          <w:b/>
          <w:sz w:val="14"/>
          <w:szCs w:val="21"/>
          <w:lang w:val="en-GB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10952"/>
      </w:tblGrid>
      <w:tr w:rsidR="00CB140A">
        <w:trPr>
          <w:trHeight w:val="317"/>
        </w:trPr>
        <w:tc>
          <w:tcPr>
            <w:tcW w:w="10952" w:type="dxa"/>
            <w:shd w:val="clear" w:color="auto" w:fill="A66770"/>
          </w:tcPr>
          <w:p w:rsidR="00CB140A" w:rsidRDefault="00CB140A">
            <w:pPr>
              <w:snapToGrid w:val="0"/>
              <w:jc w:val="both"/>
              <w:rPr>
                <w:rFonts w:ascii="Trebuchet MS" w:hAnsi="Trebuchet MS" w:cs="Arial"/>
                <w:b/>
                <w:bCs/>
                <w:smallCaps/>
                <w:color w:val="FFFFFF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b/>
                <w:bCs/>
                <w:smallCaps/>
                <w:color w:val="FFFFFF"/>
                <w:sz w:val="22"/>
                <w:szCs w:val="22"/>
                <w:lang w:val="en-GB"/>
              </w:rPr>
              <w:t>Objective</w:t>
            </w:r>
          </w:p>
        </w:tc>
      </w:tr>
    </w:tbl>
    <w:p w:rsidR="00001433" w:rsidRDefault="00001433">
      <w:pPr>
        <w:jc w:val="both"/>
        <w:rPr>
          <w:rFonts w:ascii="Trebuchet MS" w:hAnsi="Trebuchet MS" w:cs="Arial"/>
          <w:sz w:val="20"/>
          <w:szCs w:val="18"/>
          <w:lang w:val="en-GB"/>
        </w:rPr>
      </w:pPr>
    </w:p>
    <w:p w:rsidR="00D002D0" w:rsidRPr="00D002D0" w:rsidRDefault="00D002D0">
      <w:pPr>
        <w:jc w:val="both"/>
        <w:rPr>
          <w:lang w:val="en-GB"/>
        </w:rPr>
      </w:pPr>
      <w:r w:rsidRPr="00D002D0">
        <w:rPr>
          <w:color w:val="000000"/>
          <w:shd w:val="clear" w:color="auto" w:fill="FFFFFF"/>
        </w:rPr>
        <w:t>To make the most of my potential and discover new horizons in the field of</w:t>
      </w:r>
      <w:r w:rsidRPr="00D002D0">
        <w:rPr>
          <w:rStyle w:val="apple-converted-space"/>
          <w:color w:val="000000"/>
          <w:shd w:val="clear" w:color="auto" w:fill="FFFFFF"/>
        </w:rPr>
        <w:t> Finance. which</w:t>
      </w:r>
      <w:r w:rsidRPr="00D002D0">
        <w:rPr>
          <w:color w:val="333333"/>
          <w:shd w:val="clear" w:color="auto" w:fill="FFFFFF"/>
        </w:rPr>
        <w:t xml:space="preserve"> allow me to contribute to the continued growth and success of the organization</w:t>
      </w:r>
    </w:p>
    <w:p w:rsidR="00001433" w:rsidRPr="00D002D0" w:rsidRDefault="00001433">
      <w:pPr>
        <w:jc w:val="both"/>
        <w:rPr>
          <w:lang w:val="en-GB"/>
        </w:rPr>
      </w:pPr>
    </w:p>
    <w:p w:rsidR="00CB140A" w:rsidRDefault="00CB140A">
      <w:pPr>
        <w:jc w:val="both"/>
        <w:rPr>
          <w:rFonts w:ascii="Trebuchet MS" w:hAnsi="Trebuchet MS" w:cs="Arial"/>
          <w:sz w:val="20"/>
          <w:szCs w:val="18"/>
          <w:lang w:val="en-GB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10931"/>
      </w:tblGrid>
      <w:tr w:rsidR="00CB140A">
        <w:trPr>
          <w:trHeight w:val="281"/>
        </w:trPr>
        <w:tc>
          <w:tcPr>
            <w:tcW w:w="10931" w:type="dxa"/>
            <w:shd w:val="clear" w:color="auto" w:fill="A66770"/>
          </w:tcPr>
          <w:p w:rsidR="00CB140A" w:rsidRDefault="00CB140A">
            <w:pPr>
              <w:snapToGrid w:val="0"/>
              <w:jc w:val="both"/>
              <w:rPr>
                <w:rFonts w:ascii="Trebuchet MS" w:hAnsi="Trebuchet MS" w:cs="Arial"/>
                <w:b/>
                <w:smallCaps/>
                <w:color w:val="FFFFFF"/>
                <w:spacing w:val="10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b/>
                <w:smallCaps/>
                <w:color w:val="FFFFFF"/>
                <w:spacing w:val="10"/>
                <w:sz w:val="22"/>
                <w:szCs w:val="22"/>
                <w:lang w:val="en-GB"/>
              </w:rPr>
              <w:t>Scholastic Record</w:t>
            </w:r>
          </w:p>
        </w:tc>
      </w:tr>
    </w:tbl>
    <w:p w:rsidR="00CB140A" w:rsidRDefault="00CB140A">
      <w:pPr>
        <w:jc w:val="both"/>
        <w:rPr>
          <w:rFonts w:ascii="Trebuchet MS" w:hAnsi="Trebuchet MS" w:cs="Arial"/>
          <w:b/>
          <w:sz w:val="20"/>
          <w:szCs w:val="20"/>
          <w:lang w:val="en-GB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000"/>
      </w:tblPr>
      <w:tblGrid>
        <w:gridCol w:w="5103"/>
        <w:gridCol w:w="3686"/>
        <w:gridCol w:w="709"/>
        <w:gridCol w:w="1427"/>
      </w:tblGrid>
      <w:tr w:rsidR="00CB140A">
        <w:trPr>
          <w:trHeight w:val="34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center"/>
              <w:rPr>
                <w:rFonts w:ascii="Trebuchet MS" w:hAnsi="Trebuchet MS" w:cs="Arial"/>
                <w:b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b/>
                <w:sz w:val="20"/>
                <w:szCs w:val="18"/>
                <w:lang w:val="en-GB"/>
              </w:rPr>
              <w:t>Degree/University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center"/>
              <w:rPr>
                <w:rFonts w:ascii="Trebuchet MS" w:hAnsi="Trebuchet MS" w:cs="Arial"/>
                <w:b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b/>
                <w:sz w:val="20"/>
                <w:szCs w:val="18"/>
                <w:lang w:val="en-GB"/>
              </w:rPr>
              <w:t>Institution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center"/>
              <w:rPr>
                <w:rFonts w:ascii="Trebuchet MS" w:hAnsi="Trebuchet MS" w:cs="Arial"/>
                <w:b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b/>
                <w:sz w:val="20"/>
                <w:szCs w:val="18"/>
                <w:lang w:val="en-GB"/>
              </w:rPr>
              <w:t>Year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ind w:right="72"/>
              <w:jc w:val="center"/>
              <w:rPr>
                <w:rFonts w:ascii="Trebuchet MS" w:hAnsi="Trebuchet MS" w:cs="Arial"/>
                <w:b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b/>
                <w:sz w:val="20"/>
                <w:szCs w:val="18"/>
                <w:lang w:val="en-GB"/>
              </w:rPr>
              <w:t>Score</w:t>
            </w:r>
          </w:p>
        </w:tc>
      </w:tr>
      <w:tr w:rsidR="00CB140A" w:rsidTr="00B207B1">
        <w:trPr>
          <w:trHeight w:val="647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CB140A">
            <w:pPr>
              <w:snapToGrid w:val="0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 xml:space="preserve"> PGDM-Finance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CB140A">
            <w:pPr>
              <w:snapToGrid w:val="0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ITM Business School, Kharghar</w:t>
            </w:r>
            <w:r w:rsidR="001B68ED">
              <w:rPr>
                <w:rFonts w:ascii="Trebuchet MS" w:hAnsi="Trebuchet MS" w:cs="Arial"/>
                <w:sz w:val="20"/>
                <w:szCs w:val="18"/>
                <w:lang w:val="en-GB"/>
              </w:rPr>
              <w:t>,Navi Mumbai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B207B1" w:rsidP="00B207B1">
            <w:pPr>
              <w:snapToGrid w:val="0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2011-13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140A" w:rsidRDefault="007A17BB">
            <w:pPr>
              <w:snapToGrid w:val="0"/>
              <w:jc w:val="center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60%</w:t>
            </w:r>
          </w:p>
        </w:tc>
      </w:tr>
      <w:tr w:rsidR="00CB140A">
        <w:trPr>
          <w:trHeight w:val="34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CB140A">
            <w:pPr>
              <w:snapToGrid w:val="0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 xml:space="preserve"> </w:t>
            </w:r>
            <w:r w:rsidR="00220EEC">
              <w:rPr>
                <w:rFonts w:ascii="Trebuchet MS" w:hAnsi="Trebuchet MS" w:cs="Arial"/>
                <w:sz w:val="20"/>
                <w:szCs w:val="18"/>
                <w:lang w:val="en-GB"/>
              </w:rPr>
              <w:t>BBA(Hons)WBUT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220EEC">
            <w:pPr>
              <w:snapToGrid w:val="0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Meghnad Saha Institute Of Technology,kolkata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220EEC">
            <w:pPr>
              <w:snapToGrid w:val="0"/>
              <w:jc w:val="center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2011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140A" w:rsidRDefault="00295260">
            <w:pPr>
              <w:snapToGrid w:val="0"/>
              <w:jc w:val="center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71</w:t>
            </w:r>
            <w:r w:rsidR="00517403">
              <w:rPr>
                <w:rFonts w:ascii="Trebuchet MS" w:hAnsi="Trebuchet MS" w:cs="Arial"/>
                <w:sz w:val="20"/>
                <w:szCs w:val="18"/>
                <w:lang w:val="en-GB"/>
              </w:rPr>
              <w:t>%</w:t>
            </w:r>
          </w:p>
        </w:tc>
      </w:tr>
      <w:tr w:rsidR="00CB140A">
        <w:trPr>
          <w:trHeight w:val="34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220EEC">
            <w:pPr>
              <w:snapToGrid w:val="0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 xml:space="preserve"> Class XII (WBBHSE</w:t>
            </w:r>
            <w:r w:rsidR="00CB140A">
              <w:rPr>
                <w:rFonts w:ascii="Trebuchet MS" w:hAnsi="Trebuchet MS" w:cs="Arial"/>
                <w:sz w:val="20"/>
                <w:szCs w:val="18"/>
                <w:lang w:val="en-GB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220EEC">
            <w:pPr>
              <w:snapToGrid w:val="0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Sakhawat Memorial Govt.Girls High School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220EEC">
            <w:pPr>
              <w:snapToGrid w:val="0"/>
              <w:jc w:val="center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2007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140A" w:rsidRDefault="00295260">
            <w:pPr>
              <w:snapToGrid w:val="0"/>
              <w:jc w:val="center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63</w:t>
            </w:r>
            <w:r w:rsidR="00517403">
              <w:rPr>
                <w:rFonts w:ascii="Trebuchet MS" w:hAnsi="Trebuchet MS" w:cs="Arial"/>
                <w:sz w:val="20"/>
                <w:szCs w:val="18"/>
                <w:lang w:val="en-GB"/>
              </w:rPr>
              <w:t>%</w:t>
            </w:r>
          </w:p>
        </w:tc>
      </w:tr>
      <w:tr w:rsidR="00CB140A">
        <w:trPr>
          <w:trHeight w:val="34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220EEC">
            <w:pPr>
              <w:snapToGrid w:val="0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 xml:space="preserve"> Class X (WBBSE</w:t>
            </w:r>
            <w:r w:rsidR="00CB140A">
              <w:rPr>
                <w:rFonts w:ascii="Trebuchet MS" w:hAnsi="Trebuchet MS" w:cs="Arial"/>
                <w:sz w:val="20"/>
                <w:szCs w:val="18"/>
                <w:lang w:val="en-GB"/>
              </w:rPr>
              <w:t>)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220EEC">
            <w:pPr>
              <w:snapToGrid w:val="0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Holy Child Girls High School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220EEC">
            <w:pPr>
              <w:snapToGrid w:val="0"/>
              <w:jc w:val="center"/>
              <w:rPr>
                <w:rFonts w:ascii="Trebuchet MS" w:hAnsi="Trebuchet MS" w:cs="Arial"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18"/>
                <w:lang w:val="en-GB"/>
              </w:rPr>
              <w:t>2005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140A" w:rsidRDefault="00295260">
            <w:pPr>
              <w:snapToGrid w:val="0"/>
              <w:jc w:val="center"/>
              <w:rPr>
                <w:rFonts w:ascii="Trebuchet MS" w:hAnsi="Trebuchet MS" w:cs="Arial"/>
                <w:bCs/>
                <w:sz w:val="20"/>
                <w:szCs w:val="18"/>
                <w:lang w:val="en-GB"/>
              </w:rPr>
            </w:pPr>
            <w:r>
              <w:rPr>
                <w:rFonts w:ascii="Trebuchet MS" w:hAnsi="Trebuchet MS" w:cs="Arial"/>
                <w:bCs/>
                <w:sz w:val="20"/>
                <w:szCs w:val="18"/>
                <w:lang w:val="en-GB"/>
              </w:rPr>
              <w:t>69.8</w:t>
            </w:r>
            <w:r w:rsidR="00517403">
              <w:rPr>
                <w:rFonts w:ascii="Trebuchet MS" w:hAnsi="Trebuchet MS" w:cs="Arial"/>
                <w:bCs/>
                <w:sz w:val="20"/>
                <w:szCs w:val="18"/>
                <w:lang w:val="en-GB"/>
              </w:rPr>
              <w:t>%</w:t>
            </w:r>
          </w:p>
          <w:p w:rsidR="00295260" w:rsidRDefault="00295260">
            <w:pPr>
              <w:snapToGrid w:val="0"/>
              <w:jc w:val="center"/>
              <w:rPr>
                <w:rFonts w:ascii="Trebuchet MS" w:hAnsi="Trebuchet MS" w:cs="Arial"/>
                <w:bCs/>
                <w:sz w:val="20"/>
                <w:szCs w:val="18"/>
                <w:lang w:val="en-GB"/>
              </w:rPr>
            </w:pPr>
          </w:p>
        </w:tc>
      </w:tr>
    </w:tbl>
    <w:p w:rsidR="00CB140A" w:rsidRDefault="00CB140A">
      <w:pPr>
        <w:jc w:val="both"/>
        <w:rPr>
          <w:rFonts w:ascii="Trebuchet MS" w:hAnsi="Trebuchet MS" w:cs="Arial"/>
          <w:b/>
          <w:bCs/>
          <w:smallCaps/>
          <w:sz w:val="20"/>
          <w:szCs w:val="22"/>
          <w:lang w:val="en-GB"/>
        </w:rPr>
      </w:pPr>
    </w:p>
    <w:p w:rsidR="00001433" w:rsidRDefault="00001433">
      <w:pPr>
        <w:jc w:val="both"/>
        <w:rPr>
          <w:rFonts w:ascii="Trebuchet MS" w:hAnsi="Trebuchet MS" w:cs="Arial"/>
          <w:b/>
          <w:bCs/>
          <w:smallCaps/>
          <w:sz w:val="20"/>
          <w:szCs w:val="22"/>
          <w:lang w:val="en-GB"/>
        </w:rPr>
      </w:pPr>
    </w:p>
    <w:p w:rsidR="00001433" w:rsidRDefault="00001433">
      <w:pPr>
        <w:jc w:val="both"/>
        <w:rPr>
          <w:rFonts w:ascii="Trebuchet MS" w:hAnsi="Trebuchet MS" w:cs="Arial"/>
          <w:b/>
          <w:bCs/>
          <w:smallCaps/>
          <w:sz w:val="20"/>
          <w:szCs w:val="22"/>
          <w:lang w:val="en-GB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10931"/>
      </w:tblGrid>
      <w:tr w:rsidR="00506648" w:rsidTr="00C56A55">
        <w:trPr>
          <w:trHeight w:val="271"/>
        </w:trPr>
        <w:tc>
          <w:tcPr>
            <w:tcW w:w="10931" w:type="dxa"/>
            <w:shd w:val="clear" w:color="auto" w:fill="A66770"/>
          </w:tcPr>
          <w:p w:rsidR="00506648" w:rsidRDefault="00506648" w:rsidP="00C56A55">
            <w:pPr>
              <w:snapToGrid w:val="0"/>
              <w:jc w:val="both"/>
              <w:rPr>
                <w:rFonts w:ascii="Trebuchet MS" w:hAnsi="Trebuchet MS" w:cs="Trebuchet MS"/>
                <w:b/>
                <w:smallCaps/>
                <w:color w:val="FFFFFF"/>
                <w:spacing w:val="10"/>
                <w:sz w:val="22"/>
                <w:szCs w:val="22"/>
                <w:lang w:val="en-GB"/>
              </w:rPr>
            </w:pPr>
            <w:r>
              <w:rPr>
                <w:rFonts w:ascii="Trebuchet MS" w:hAnsi="Trebuchet MS" w:cs="Trebuchet MS"/>
                <w:b/>
                <w:smallCaps/>
                <w:color w:val="FFFFFF"/>
                <w:spacing w:val="10"/>
                <w:sz w:val="22"/>
                <w:szCs w:val="22"/>
                <w:lang w:val="en-GB"/>
              </w:rPr>
              <w:t>Professional Experience</w:t>
            </w:r>
          </w:p>
        </w:tc>
      </w:tr>
    </w:tbl>
    <w:p w:rsidR="00CB140A" w:rsidRDefault="00506648" w:rsidP="00220EEC">
      <w:pPr>
        <w:jc w:val="both"/>
        <w:rPr>
          <w:rFonts w:ascii="Trebuchet MS" w:hAnsi="Trebuchet MS" w:cs="Arial"/>
          <w:b/>
          <w:sz w:val="20"/>
          <w:szCs w:val="21"/>
          <w:lang w:val="en-GB"/>
        </w:rPr>
      </w:pPr>
      <w:r>
        <w:rPr>
          <w:rFonts w:ascii="Trebuchet MS" w:hAnsi="Trebuchet MS" w:cs="Arial"/>
          <w:b/>
          <w:sz w:val="20"/>
          <w:szCs w:val="21"/>
          <w:lang w:val="en-GB"/>
        </w:rPr>
        <w:t xml:space="preserve"> </w:t>
      </w:r>
    </w:p>
    <w:p w:rsidR="00640770" w:rsidRDefault="00640770" w:rsidP="00220EEC">
      <w:pPr>
        <w:jc w:val="both"/>
        <w:rPr>
          <w:rFonts w:ascii="Trebuchet MS" w:hAnsi="Trebuchet MS" w:cs="Arial"/>
          <w:sz w:val="20"/>
          <w:szCs w:val="20"/>
          <w:lang w:val="en-GB"/>
        </w:rPr>
      </w:pPr>
      <w:r w:rsidRPr="00001433">
        <w:rPr>
          <w:rFonts w:ascii="Trebuchet MS" w:hAnsi="Trebuchet MS" w:cs="Arial"/>
          <w:b/>
          <w:sz w:val="20"/>
          <w:szCs w:val="20"/>
          <w:lang w:val="en-GB"/>
        </w:rPr>
        <w:t>Summer Internship</w:t>
      </w:r>
      <w:r w:rsidR="00001433">
        <w:rPr>
          <w:rFonts w:ascii="Trebuchet MS" w:hAnsi="Trebuchet MS" w:cs="Arial"/>
          <w:sz w:val="20"/>
          <w:szCs w:val="20"/>
          <w:lang w:val="en-GB"/>
        </w:rPr>
        <w:t xml:space="preserve">: </w:t>
      </w:r>
      <w:r w:rsidRPr="00001433">
        <w:rPr>
          <w:rFonts w:ascii="Trebuchet MS" w:hAnsi="Trebuchet MS" w:cs="Arial"/>
          <w:b/>
          <w:sz w:val="20"/>
          <w:szCs w:val="20"/>
          <w:lang w:val="en-GB"/>
        </w:rPr>
        <w:t xml:space="preserve">State Bank </w:t>
      </w:r>
      <w:r w:rsidR="005F3B48" w:rsidRPr="00001433">
        <w:rPr>
          <w:rFonts w:ascii="Trebuchet MS" w:hAnsi="Trebuchet MS" w:cs="Arial"/>
          <w:b/>
          <w:sz w:val="20"/>
          <w:szCs w:val="20"/>
          <w:lang w:val="en-GB"/>
        </w:rPr>
        <w:t>of</w:t>
      </w:r>
      <w:r w:rsidRPr="00001433">
        <w:rPr>
          <w:rFonts w:ascii="Trebuchet MS" w:hAnsi="Trebuchet MS" w:cs="Arial"/>
          <w:b/>
          <w:sz w:val="20"/>
          <w:szCs w:val="20"/>
          <w:lang w:val="en-GB"/>
        </w:rPr>
        <w:t xml:space="preserve"> </w:t>
      </w:r>
      <w:r w:rsidR="00E24493" w:rsidRPr="00001433">
        <w:rPr>
          <w:rFonts w:ascii="Trebuchet MS" w:hAnsi="Trebuchet MS" w:cs="Arial"/>
          <w:b/>
          <w:sz w:val="20"/>
          <w:szCs w:val="20"/>
          <w:lang w:val="en-GB"/>
        </w:rPr>
        <w:t>India</w:t>
      </w:r>
      <w:r w:rsidR="00E24493">
        <w:rPr>
          <w:rFonts w:ascii="Trebuchet MS" w:hAnsi="Trebuchet MS" w:cs="Arial"/>
          <w:sz w:val="20"/>
          <w:szCs w:val="20"/>
          <w:lang w:val="en-GB"/>
        </w:rPr>
        <w:t xml:space="preserve">, </w:t>
      </w:r>
      <w:r w:rsidR="00001433">
        <w:rPr>
          <w:rFonts w:ascii="Trebuchet MS" w:hAnsi="Trebuchet MS" w:cs="Arial"/>
          <w:sz w:val="20"/>
          <w:szCs w:val="20"/>
          <w:lang w:val="en-GB"/>
        </w:rPr>
        <w:tab/>
      </w:r>
      <w:r w:rsidR="00001433">
        <w:rPr>
          <w:rFonts w:ascii="Trebuchet MS" w:hAnsi="Trebuchet MS" w:cs="Arial"/>
          <w:sz w:val="20"/>
          <w:szCs w:val="20"/>
          <w:lang w:val="en-GB"/>
        </w:rPr>
        <w:tab/>
      </w:r>
      <w:r w:rsidR="00001433">
        <w:rPr>
          <w:rFonts w:ascii="Trebuchet MS" w:hAnsi="Trebuchet MS" w:cs="Arial"/>
          <w:sz w:val="20"/>
          <w:szCs w:val="20"/>
          <w:lang w:val="en-GB"/>
        </w:rPr>
        <w:tab/>
      </w:r>
      <w:r w:rsidR="00001433">
        <w:rPr>
          <w:rFonts w:ascii="Trebuchet MS" w:hAnsi="Trebuchet MS" w:cs="Arial"/>
          <w:sz w:val="20"/>
          <w:szCs w:val="20"/>
          <w:lang w:val="en-GB"/>
        </w:rPr>
        <w:tab/>
      </w:r>
      <w:r w:rsidR="00001433">
        <w:rPr>
          <w:rFonts w:ascii="Trebuchet MS" w:hAnsi="Trebuchet MS" w:cs="Arial"/>
          <w:sz w:val="20"/>
          <w:szCs w:val="20"/>
          <w:lang w:val="en-GB"/>
        </w:rPr>
        <w:tab/>
      </w:r>
      <w:r w:rsidR="00001433">
        <w:rPr>
          <w:rFonts w:ascii="Trebuchet MS" w:hAnsi="Trebuchet MS" w:cs="Arial"/>
          <w:sz w:val="20"/>
          <w:szCs w:val="20"/>
          <w:lang w:val="en-GB"/>
        </w:rPr>
        <w:tab/>
      </w:r>
      <w:r w:rsidR="00001433">
        <w:rPr>
          <w:rFonts w:ascii="Trebuchet MS" w:hAnsi="Trebuchet MS" w:cs="Arial"/>
          <w:sz w:val="20"/>
          <w:szCs w:val="20"/>
          <w:lang w:val="en-GB"/>
        </w:rPr>
        <w:tab/>
      </w:r>
      <w:r w:rsidR="00001433">
        <w:rPr>
          <w:rFonts w:ascii="Trebuchet MS" w:hAnsi="Trebuchet MS" w:cs="Arial"/>
          <w:sz w:val="20"/>
          <w:szCs w:val="20"/>
          <w:lang w:val="en-GB"/>
        </w:rPr>
        <w:tab/>
        <w:t>(</w:t>
      </w:r>
      <w:r>
        <w:rPr>
          <w:rFonts w:ascii="Trebuchet MS" w:hAnsi="Trebuchet MS" w:cs="Arial"/>
          <w:sz w:val="20"/>
          <w:szCs w:val="20"/>
          <w:lang w:val="en-GB"/>
        </w:rPr>
        <w:t xml:space="preserve">2 </w:t>
      </w:r>
      <w:r w:rsidR="00E24493">
        <w:rPr>
          <w:rFonts w:ascii="Trebuchet MS" w:hAnsi="Trebuchet MS" w:cs="Arial"/>
          <w:sz w:val="20"/>
          <w:szCs w:val="20"/>
          <w:lang w:val="en-GB"/>
        </w:rPr>
        <w:t>months</w:t>
      </w:r>
      <w:r w:rsidR="00001433">
        <w:rPr>
          <w:rFonts w:ascii="Trebuchet MS" w:hAnsi="Trebuchet MS" w:cs="Arial"/>
          <w:sz w:val="20"/>
          <w:szCs w:val="20"/>
          <w:lang w:val="en-GB"/>
        </w:rPr>
        <w:t xml:space="preserve">) </w:t>
      </w:r>
    </w:p>
    <w:p w:rsidR="005F3B48" w:rsidRDefault="005F3B48" w:rsidP="00220EEC">
      <w:pPr>
        <w:jc w:val="both"/>
        <w:rPr>
          <w:rFonts w:ascii="Trebuchet MS" w:hAnsi="Trebuchet MS" w:cs="Arial"/>
          <w:sz w:val="20"/>
          <w:szCs w:val="20"/>
          <w:lang w:val="en-GB"/>
        </w:rPr>
      </w:pPr>
    </w:p>
    <w:p w:rsidR="00640770" w:rsidRDefault="00640770" w:rsidP="00220EEC">
      <w:pPr>
        <w:jc w:val="both"/>
        <w:rPr>
          <w:rFonts w:ascii="Trebuchet MS" w:hAnsi="Trebuchet MS" w:cs="Arial"/>
          <w:sz w:val="20"/>
          <w:szCs w:val="20"/>
          <w:lang w:val="en-GB"/>
        </w:rPr>
      </w:pPr>
      <w:r>
        <w:rPr>
          <w:rFonts w:ascii="Trebuchet MS" w:hAnsi="Trebuchet MS" w:cs="Arial"/>
          <w:b/>
          <w:sz w:val="20"/>
          <w:szCs w:val="20"/>
          <w:u w:val="single"/>
          <w:lang w:val="en-GB"/>
        </w:rPr>
        <w:t>Pr</w:t>
      </w:r>
      <w:r w:rsidR="00E24493">
        <w:rPr>
          <w:rFonts w:ascii="Trebuchet MS" w:hAnsi="Trebuchet MS" w:cs="Arial"/>
          <w:b/>
          <w:sz w:val="20"/>
          <w:szCs w:val="20"/>
          <w:u w:val="single"/>
          <w:lang w:val="en-GB"/>
        </w:rPr>
        <w:t>oject Title:</w:t>
      </w:r>
      <w:r w:rsidR="00E24493">
        <w:rPr>
          <w:rFonts w:ascii="Trebuchet MS" w:hAnsi="Trebuchet MS" w:cs="Arial"/>
          <w:sz w:val="20"/>
          <w:szCs w:val="20"/>
          <w:lang w:val="en-GB"/>
        </w:rPr>
        <w:t xml:space="preserve"> </w:t>
      </w:r>
      <w:r w:rsidR="002619C3">
        <w:rPr>
          <w:rFonts w:ascii="Trebuchet MS" w:hAnsi="Trebuchet MS" w:cs="Arial"/>
          <w:sz w:val="20"/>
          <w:szCs w:val="20"/>
          <w:lang w:val="en-GB"/>
        </w:rPr>
        <w:t>"</w:t>
      </w:r>
      <w:r w:rsidR="00001433" w:rsidRPr="002619C3">
        <w:rPr>
          <w:b/>
          <w:i/>
          <w:u w:val="single"/>
          <w:lang w:val="en-GB"/>
        </w:rPr>
        <w:t xml:space="preserve">Sourcing Business and </w:t>
      </w:r>
      <w:r w:rsidR="00E24493" w:rsidRPr="002619C3">
        <w:rPr>
          <w:b/>
          <w:i/>
          <w:u w:val="single"/>
          <w:lang w:val="en-GB"/>
        </w:rPr>
        <w:t>Credit Risk Assessment in SME department</w:t>
      </w:r>
      <w:r w:rsidR="002619C3" w:rsidRPr="002619C3">
        <w:rPr>
          <w:b/>
          <w:i/>
          <w:u w:val="single"/>
          <w:lang w:val="en-GB"/>
        </w:rPr>
        <w:t>"</w:t>
      </w:r>
    </w:p>
    <w:p w:rsidR="005F3B48" w:rsidRDefault="005F3B48" w:rsidP="00220EEC">
      <w:pPr>
        <w:jc w:val="both"/>
        <w:rPr>
          <w:rFonts w:ascii="Trebuchet MS" w:hAnsi="Trebuchet MS" w:cs="Arial"/>
          <w:sz w:val="20"/>
          <w:szCs w:val="20"/>
          <w:lang w:val="en-GB"/>
        </w:rPr>
      </w:pPr>
    </w:p>
    <w:p w:rsidR="00E24493" w:rsidRDefault="00E24493" w:rsidP="00220EEC">
      <w:pPr>
        <w:jc w:val="both"/>
        <w:rPr>
          <w:rFonts w:ascii="Trebuchet MS" w:hAnsi="Trebuchet MS" w:cs="Arial"/>
          <w:sz w:val="20"/>
          <w:szCs w:val="20"/>
          <w:lang w:val="en-GB"/>
        </w:rPr>
      </w:pPr>
      <w:r w:rsidRPr="00D371C1">
        <w:rPr>
          <w:rFonts w:ascii="Trebuchet MS" w:hAnsi="Trebuchet MS" w:cs="Arial"/>
          <w:sz w:val="20"/>
          <w:szCs w:val="20"/>
          <w:lang w:val="en-GB"/>
        </w:rPr>
        <w:t xml:space="preserve">I worked as a part of </w:t>
      </w:r>
      <w:r w:rsidRPr="00D371C1">
        <w:rPr>
          <w:rFonts w:ascii="Trebuchet MS" w:hAnsi="Trebuchet MS" w:cs="Arial"/>
          <w:sz w:val="20"/>
          <w:szCs w:val="20"/>
          <w:u w:val="single"/>
          <w:lang w:val="en-GB"/>
        </w:rPr>
        <w:t>Client Acquisition Team</w:t>
      </w:r>
      <w:r w:rsidRPr="00D371C1">
        <w:rPr>
          <w:rFonts w:ascii="Trebuchet MS" w:hAnsi="Trebuchet MS" w:cs="Arial"/>
          <w:sz w:val="20"/>
          <w:szCs w:val="20"/>
          <w:lang w:val="en-GB"/>
        </w:rPr>
        <w:t xml:space="preserve"> and within th</w:t>
      </w:r>
      <w:r w:rsidR="006C5BD2" w:rsidRPr="00D371C1">
        <w:rPr>
          <w:rFonts w:ascii="Trebuchet MS" w:hAnsi="Trebuchet MS" w:cs="Arial"/>
          <w:sz w:val="20"/>
          <w:szCs w:val="20"/>
          <w:lang w:val="en-GB"/>
        </w:rPr>
        <w:t>e expansion of Internship</w:t>
      </w:r>
      <w:r w:rsidR="00D371C1">
        <w:rPr>
          <w:rFonts w:ascii="Trebuchet MS" w:hAnsi="Trebuchet MS" w:cs="Arial"/>
          <w:sz w:val="20"/>
          <w:szCs w:val="20"/>
          <w:lang w:val="en-GB"/>
        </w:rPr>
        <w:t>.</w:t>
      </w:r>
      <w:r w:rsidR="006C5BD2" w:rsidRPr="00D371C1">
        <w:rPr>
          <w:rFonts w:ascii="Trebuchet MS" w:hAnsi="Trebuchet MS" w:cs="Arial"/>
          <w:sz w:val="20"/>
          <w:szCs w:val="20"/>
          <w:lang w:val="en-GB"/>
        </w:rPr>
        <w:t xml:space="preserve"> </w:t>
      </w:r>
    </w:p>
    <w:p w:rsidR="006C5BD2" w:rsidRPr="00FA5A4D" w:rsidRDefault="006C5BD2" w:rsidP="00220EEC">
      <w:pPr>
        <w:jc w:val="both"/>
        <w:rPr>
          <w:rFonts w:ascii="Trebuchet MS" w:hAnsi="Trebuchet MS" w:cs="Arial"/>
          <w:sz w:val="20"/>
          <w:szCs w:val="20"/>
          <w:lang w:val="en-GB"/>
        </w:rPr>
      </w:pPr>
      <w:r w:rsidRPr="00FA5A4D">
        <w:rPr>
          <w:rFonts w:ascii="Trebuchet MS" w:hAnsi="Trebuchet MS" w:cs="Arial"/>
          <w:sz w:val="20"/>
          <w:szCs w:val="20"/>
          <w:lang w:val="en-GB"/>
        </w:rPr>
        <w:t>I had worked in Ri</w:t>
      </w:r>
      <w:r w:rsidR="005F3B48" w:rsidRPr="00FA5A4D">
        <w:rPr>
          <w:rFonts w:ascii="Trebuchet MS" w:hAnsi="Trebuchet MS" w:cs="Arial"/>
          <w:sz w:val="20"/>
          <w:szCs w:val="20"/>
          <w:lang w:val="en-GB"/>
        </w:rPr>
        <w:t xml:space="preserve">sk Management group where i have </w:t>
      </w:r>
      <w:r w:rsidRPr="00FA5A4D">
        <w:rPr>
          <w:rFonts w:ascii="Trebuchet MS" w:hAnsi="Trebuchet MS" w:cs="Arial"/>
          <w:sz w:val="20"/>
          <w:szCs w:val="20"/>
          <w:lang w:val="en-GB"/>
        </w:rPr>
        <w:t>analysed the Balance Sheet</w:t>
      </w:r>
      <w:r w:rsidR="005F3B48" w:rsidRPr="00FA5A4D">
        <w:rPr>
          <w:rFonts w:ascii="Trebuchet MS" w:hAnsi="Trebuchet MS" w:cs="Arial"/>
          <w:sz w:val="20"/>
          <w:szCs w:val="20"/>
          <w:lang w:val="en-GB"/>
        </w:rPr>
        <w:t>, CRA</w:t>
      </w:r>
      <w:r w:rsidRPr="00FA5A4D">
        <w:rPr>
          <w:rFonts w:ascii="Trebuchet MS" w:hAnsi="Trebuchet MS" w:cs="Arial"/>
          <w:sz w:val="20"/>
          <w:szCs w:val="20"/>
          <w:lang w:val="en-GB"/>
        </w:rPr>
        <w:t xml:space="preserve"> and CMA of </w:t>
      </w:r>
      <w:r w:rsidR="005F3B48" w:rsidRPr="00FA5A4D">
        <w:rPr>
          <w:rFonts w:ascii="Trebuchet MS" w:hAnsi="Trebuchet MS" w:cs="Arial"/>
          <w:sz w:val="20"/>
          <w:szCs w:val="20"/>
          <w:lang w:val="en-GB"/>
        </w:rPr>
        <w:t>those companies whom they are providing Business loans whether the loan should be disbursed or not for the company and also i made the Online Credit Audit Report of the Enlisted companies.</w:t>
      </w:r>
    </w:p>
    <w:p w:rsidR="005F3B48" w:rsidRPr="00FA5A4D" w:rsidRDefault="005F3B48" w:rsidP="00220EEC">
      <w:pPr>
        <w:jc w:val="both"/>
        <w:rPr>
          <w:rFonts w:ascii="Trebuchet MS" w:hAnsi="Trebuchet MS" w:cs="Arial"/>
          <w:sz w:val="20"/>
          <w:szCs w:val="20"/>
          <w:lang w:val="en-GB"/>
        </w:rPr>
      </w:pPr>
    </w:p>
    <w:p w:rsidR="005F3B48" w:rsidRPr="008874E8" w:rsidRDefault="005F3B48" w:rsidP="00220EEC">
      <w:pPr>
        <w:jc w:val="both"/>
        <w:rPr>
          <w:rFonts w:ascii="Trebuchet MS" w:hAnsi="Trebuchet MS" w:cs="Arial"/>
          <w:b/>
          <w:sz w:val="20"/>
          <w:szCs w:val="20"/>
          <w:u w:val="single"/>
          <w:lang w:val="en-GB"/>
        </w:rPr>
      </w:pPr>
      <w:r w:rsidRPr="008874E8">
        <w:rPr>
          <w:rFonts w:ascii="Trebuchet MS" w:hAnsi="Trebuchet MS" w:cs="Arial"/>
          <w:b/>
          <w:sz w:val="20"/>
          <w:szCs w:val="20"/>
          <w:u w:val="single"/>
          <w:lang w:val="en-GB"/>
        </w:rPr>
        <w:t xml:space="preserve">I had made my Project report on Credit Risk Assessment and submit it </w:t>
      </w:r>
      <w:r w:rsidR="00546025" w:rsidRPr="008874E8">
        <w:rPr>
          <w:rFonts w:ascii="Trebuchet MS" w:hAnsi="Trebuchet MS" w:cs="Arial"/>
          <w:b/>
          <w:sz w:val="20"/>
          <w:szCs w:val="20"/>
          <w:u w:val="single"/>
          <w:lang w:val="en-GB"/>
        </w:rPr>
        <w:t>to the office.</w:t>
      </w:r>
    </w:p>
    <w:p w:rsidR="00546025" w:rsidRPr="008874E8" w:rsidRDefault="00546025" w:rsidP="00220EEC">
      <w:pPr>
        <w:jc w:val="both"/>
        <w:rPr>
          <w:rFonts w:ascii="Trebuchet MS" w:hAnsi="Trebuchet MS" w:cs="Arial"/>
          <w:b/>
          <w:sz w:val="20"/>
          <w:szCs w:val="20"/>
          <w:u w:val="single"/>
          <w:lang w:val="en-GB"/>
        </w:rPr>
      </w:pPr>
    </w:p>
    <w:p w:rsidR="00CB140A" w:rsidRDefault="00CB140A">
      <w:pPr>
        <w:ind w:left="284"/>
        <w:jc w:val="both"/>
        <w:rPr>
          <w:rFonts w:ascii="Trebuchet MS" w:hAnsi="Trebuchet MS" w:cs="Arial"/>
          <w:sz w:val="20"/>
          <w:szCs w:val="21"/>
          <w:lang w:val="en-GB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10965"/>
      </w:tblGrid>
      <w:tr w:rsidR="00CB140A">
        <w:trPr>
          <w:trHeight w:val="286"/>
        </w:trPr>
        <w:tc>
          <w:tcPr>
            <w:tcW w:w="10965" w:type="dxa"/>
            <w:shd w:val="clear" w:color="auto" w:fill="A66770"/>
          </w:tcPr>
          <w:p w:rsidR="00CB140A" w:rsidRDefault="00CB140A">
            <w:pPr>
              <w:snapToGrid w:val="0"/>
              <w:jc w:val="both"/>
              <w:rPr>
                <w:rFonts w:ascii="Trebuchet MS" w:hAnsi="Trebuchet MS" w:cs="Arial"/>
                <w:b/>
                <w:smallCaps/>
                <w:color w:val="FFFFFF"/>
                <w:sz w:val="22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smallCaps/>
                <w:color w:val="FFFFFF"/>
                <w:sz w:val="22"/>
                <w:szCs w:val="21"/>
                <w:lang w:val="en-GB"/>
              </w:rPr>
              <w:t>Technical Knowledge</w:t>
            </w:r>
          </w:p>
        </w:tc>
      </w:tr>
    </w:tbl>
    <w:p w:rsidR="00CB140A" w:rsidRDefault="00CB140A">
      <w:pPr>
        <w:jc w:val="both"/>
        <w:rPr>
          <w:rFonts w:ascii="Trebuchet MS" w:hAnsi="Trebuchet MS" w:cs="Arial"/>
          <w:sz w:val="20"/>
          <w:szCs w:val="21"/>
          <w:lang w:val="en-GB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3261"/>
        <w:gridCol w:w="2693"/>
        <w:gridCol w:w="2410"/>
        <w:gridCol w:w="2561"/>
      </w:tblGrid>
      <w:tr w:rsidR="00CB140A">
        <w:trPr>
          <w:trHeight w:val="340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center"/>
              <w:rPr>
                <w:rFonts w:ascii="Trebuchet MS" w:hAnsi="Trebuchet MS" w:cs="Arial"/>
                <w:b/>
                <w:smallCaps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smallCaps/>
                <w:sz w:val="20"/>
                <w:szCs w:val="21"/>
                <w:lang w:val="en-GB"/>
              </w:rPr>
              <w:t>Operating Systems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center"/>
              <w:rPr>
                <w:rFonts w:ascii="Trebuchet MS" w:hAnsi="Trebuchet MS" w:cs="Arial"/>
                <w:b/>
                <w:smallCaps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smallCaps/>
                <w:sz w:val="20"/>
                <w:szCs w:val="21"/>
                <w:lang w:val="en-GB"/>
              </w:rPr>
              <w:t>Application Tools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724E12">
            <w:pPr>
              <w:snapToGrid w:val="0"/>
              <w:jc w:val="center"/>
              <w:rPr>
                <w:rFonts w:ascii="Trebuchet MS" w:hAnsi="Trebuchet MS" w:cs="Arial"/>
                <w:b/>
                <w:smallCaps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smallCaps/>
                <w:sz w:val="20"/>
                <w:szCs w:val="21"/>
                <w:lang w:val="en-GB"/>
              </w:rPr>
              <w:t>Programming Language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CB140A" w:rsidRDefault="003B53CB">
            <w:pPr>
              <w:snapToGrid w:val="0"/>
              <w:jc w:val="center"/>
              <w:rPr>
                <w:rFonts w:ascii="Trebuchet MS" w:hAnsi="Trebuchet MS" w:cs="Arial"/>
                <w:b/>
                <w:smallCaps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smallCaps/>
                <w:sz w:val="20"/>
                <w:szCs w:val="21"/>
                <w:lang w:val="en-GB"/>
              </w:rPr>
              <w:t>Accounting software</w:t>
            </w:r>
          </w:p>
        </w:tc>
      </w:tr>
      <w:tr w:rsidR="00CB140A">
        <w:trPr>
          <w:trHeight w:val="55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CB140A">
            <w:pPr>
              <w:snapToGrid w:val="0"/>
              <w:jc w:val="center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>MS Windows (XP, 2003, 2000)</w:t>
            </w:r>
          </w:p>
          <w:p w:rsidR="00CB140A" w:rsidRDefault="00CB140A">
            <w:pPr>
              <w:jc w:val="center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>Ubuntu Linux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764757">
            <w:pPr>
              <w:snapToGrid w:val="0"/>
              <w:jc w:val="center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>MS OFFICE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B140A" w:rsidRDefault="00764757">
            <w:pPr>
              <w:snapToGrid w:val="0"/>
              <w:jc w:val="center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>C,C++,HTML</w:t>
            </w:r>
            <w:r w:rsidR="003B53CB">
              <w:rPr>
                <w:rFonts w:ascii="Trebuchet MS" w:hAnsi="Trebuchet MS" w:cs="Arial"/>
                <w:sz w:val="20"/>
                <w:szCs w:val="21"/>
                <w:lang w:val="en-GB"/>
              </w:rPr>
              <w:t>,JAVA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B140A" w:rsidRDefault="003B53CB">
            <w:pPr>
              <w:snapToGrid w:val="0"/>
              <w:jc w:val="center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>TALLY</w:t>
            </w:r>
          </w:p>
        </w:tc>
      </w:tr>
    </w:tbl>
    <w:p w:rsidR="00CB140A" w:rsidRDefault="00CB140A">
      <w:pPr>
        <w:tabs>
          <w:tab w:val="left" w:pos="284"/>
          <w:tab w:val="left" w:pos="8865"/>
        </w:tabs>
        <w:ind w:left="284"/>
        <w:jc w:val="both"/>
        <w:rPr>
          <w:rFonts w:ascii="Trebuchet MS" w:hAnsi="Trebuchet MS" w:cs="Arial"/>
          <w:sz w:val="20"/>
          <w:szCs w:val="20"/>
          <w:lang w:val="en-GB"/>
        </w:rPr>
      </w:pPr>
      <w:r>
        <w:rPr>
          <w:rFonts w:ascii="Trebuchet MS" w:hAnsi="Trebuchet MS" w:cs="Arial"/>
          <w:sz w:val="20"/>
          <w:szCs w:val="20"/>
          <w:lang w:val="en-GB"/>
        </w:rPr>
        <w:tab/>
      </w:r>
    </w:p>
    <w:tbl>
      <w:tblPr>
        <w:tblW w:w="0" w:type="auto"/>
        <w:tblInd w:w="108" w:type="dxa"/>
        <w:tblLayout w:type="fixed"/>
        <w:tblLook w:val="0000"/>
      </w:tblPr>
      <w:tblGrid>
        <w:gridCol w:w="10915"/>
      </w:tblGrid>
      <w:tr w:rsidR="00CB140A">
        <w:trPr>
          <w:trHeight w:val="271"/>
        </w:trPr>
        <w:tc>
          <w:tcPr>
            <w:tcW w:w="10915" w:type="dxa"/>
            <w:shd w:val="clear" w:color="auto" w:fill="A66770"/>
          </w:tcPr>
          <w:p w:rsidR="00CB140A" w:rsidRDefault="00CB140A">
            <w:pPr>
              <w:snapToGrid w:val="0"/>
              <w:jc w:val="both"/>
              <w:rPr>
                <w:rFonts w:ascii="Trebuchet MS" w:hAnsi="Trebuchet MS" w:cs="Arial"/>
                <w:b/>
                <w:smallCaps/>
                <w:color w:val="FFFFFF"/>
                <w:spacing w:val="10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b/>
                <w:smallCaps/>
                <w:color w:val="FFFFFF"/>
                <w:spacing w:val="10"/>
                <w:sz w:val="22"/>
                <w:szCs w:val="22"/>
                <w:lang w:val="en-GB"/>
              </w:rPr>
              <w:t>Academic Achievements</w:t>
            </w:r>
          </w:p>
        </w:tc>
      </w:tr>
    </w:tbl>
    <w:p w:rsidR="00CB140A" w:rsidRDefault="00CB140A">
      <w:pPr>
        <w:autoSpaceDE w:val="0"/>
        <w:ind w:left="720"/>
        <w:jc w:val="both"/>
        <w:rPr>
          <w:rFonts w:ascii="Trebuchet MS" w:hAnsi="Trebuchet MS" w:cs="Arial"/>
          <w:sz w:val="20"/>
          <w:szCs w:val="20"/>
          <w:lang w:val="en-GB"/>
        </w:rPr>
      </w:pPr>
    </w:p>
    <w:p w:rsidR="00CB140A" w:rsidRDefault="00764757">
      <w:pPr>
        <w:numPr>
          <w:ilvl w:val="0"/>
          <w:numId w:val="5"/>
        </w:numPr>
        <w:tabs>
          <w:tab w:val="left" w:pos="284"/>
        </w:tabs>
        <w:ind w:left="426" w:hanging="426"/>
        <w:jc w:val="both"/>
        <w:rPr>
          <w:rFonts w:ascii="Trebuchet MS" w:hAnsi="Trebuchet MS" w:cs="Arial"/>
          <w:sz w:val="20"/>
          <w:szCs w:val="21"/>
          <w:lang w:val="en-GB"/>
        </w:rPr>
      </w:pPr>
      <w:r>
        <w:rPr>
          <w:rFonts w:ascii="Trebuchet MS" w:hAnsi="Trebuchet MS" w:cs="Arial"/>
          <w:sz w:val="20"/>
          <w:szCs w:val="21"/>
          <w:lang w:val="en-GB"/>
        </w:rPr>
        <w:t>Participated in school drama competition and debate</w:t>
      </w:r>
    </w:p>
    <w:p w:rsidR="00CB140A" w:rsidRDefault="00764757">
      <w:pPr>
        <w:numPr>
          <w:ilvl w:val="0"/>
          <w:numId w:val="5"/>
        </w:numPr>
        <w:tabs>
          <w:tab w:val="left" w:pos="284"/>
        </w:tabs>
        <w:ind w:left="426" w:hanging="426"/>
        <w:jc w:val="both"/>
        <w:rPr>
          <w:rFonts w:ascii="Trebuchet MS" w:hAnsi="Trebuchet MS" w:cs="Arial"/>
          <w:sz w:val="20"/>
          <w:szCs w:val="21"/>
          <w:lang w:val="en-GB"/>
        </w:rPr>
      </w:pPr>
      <w:r>
        <w:rPr>
          <w:rFonts w:ascii="Trebuchet MS" w:hAnsi="Trebuchet MS" w:cs="Arial"/>
          <w:sz w:val="20"/>
          <w:szCs w:val="21"/>
          <w:lang w:val="en-GB"/>
        </w:rPr>
        <w:t>Participating in singing and dancing competition</w:t>
      </w:r>
    </w:p>
    <w:p w:rsidR="00001433" w:rsidRDefault="00001433">
      <w:pPr>
        <w:jc w:val="both"/>
        <w:rPr>
          <w:rFonts w:ascii="Trebuchet MS" w:hAnsi="Trebuchet MS" w:cs="Arial"/>
          <w:sz w:val="20"/>
          <w:szCs w:val="21"/>
          <w:lang w:val="en-GB"/>
        </w:rPr>
      </w:pPr>
    </w:p>
    <w:p w:rsidR="00001433" w:rsidRDefault="00001433">
      <w:pPr>
        <w:jc w:val="both"/>
        <w:rPr>
          <w:rFonts w:ascii="Trebuchet MS" w:hAnsi="Trebuchet MS" w:cs="Arial"/>
          <w:sz w:val="20"/>
          <w:szCs w:val="21"/>
          <w:lang w:val="en-GB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10915"/>
      </w:tblGrid>
      <w:tr w:rsidR="00CB140A">
        <w:trPr>
          <w:trHeight w:val="269"/>
        </w:trPr>
        <w:tc>
          <w:tcPr>
            <w:tcW w:w="10915" w:type="dxa"/>
            <w:shd w:val="clear" w:color="auto" w:fill="A66770"/>
          </w:tcPr>
          <w:p w:rsidR="00CB140A" w:rsidRDefault="00CB140A">
            <w:pPr>
              <w:snapToGrid w:val="0"/>
              <w:jc w:val="both"/>
              <w:rPr>
                <w:rFonts w:ascii="Trebuchet MS" w:hAnsi="Trebuchet MS" w:cs="Arial"/>
                <w:b/>
                <w:smallCaps/>
                <w:color w:val="FFFFFF"/>
                <w:spacing w:val="10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b/>
                <w:smallCaps/>
                <w:color w:val="FFFFFF"/>
                <w:spacing w:val="10"/>
                <w:sz w:val="22"/>
                <w:szCs w:val="22"/>
                <w:lang w:val="en-GB"/>
              </w:rPr>
              <w:lastRenderedPageBreak/>
              <w:t>Positions Of Responsibility</w:t>
            </w:r>
          </w:p>
        </w:tc>
      </w:tr>
    </w:tbl>
    <w:p w:rsidR="00CB140A" w:rsidRDefault="00CB140A">
      <w:pPr>
        <w:ind w:left="426"/>
        <w:jc w:val="both"/>
        <w:rPr>
          <w:rFonts w:ascii="Trebuchet MS" w:hAnsi="Trebuchet MS" w:cs="Arial"/>
          <w:sz w:val="20"/>
          <w:szCs w:val="20"/>
          <w:lang w:val="en-GB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1843"/>
        <w:gridCol w:w="9082"/>
      </w:tblGrid>
      <w:tr w:rsidR="00CB140A">
        <w:trPr>
          <w:trHeight w:val="166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right"/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  <w:t>ITM</w:t>
            </w:r>
          </w:p>
          <w:p w:rsidR="00CB140A" w:rsidRDefault="00CB140A">
            <w:pPr>
              <w:jc w:val="right"/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  <w:t>Business School</w:t>
            </w: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140A" w:rsidRDefault="00546025">
            <w:pPr>
              <w:snapToGrid w:val="0"/>
              <w:ind w:left="221"/>
              <w:jc w:val="both"/>
              <w:rPr>
                <w:rFonts w:ascii="Trebuchet MS" w:hAnsi="Trebuchet MS" w:cs="Arial"/>
                <w:b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 xml:space="preserve">I had participated in the </w:t>
            </w:r>
            <w:r>
              <w:rPr>
                <w:rFonts w:ascii="Trebuchet MS" w:hAnsi="Trebuchet MS" w:cs="Arial"/>
                <w:b/>
                <w:sz w:val="20"/>
                <w:szCs w:val="21"/>
                <w:lang w:val="en-GB"/>
              </w:rPr>
              <w:t>HR CONFERENCE In TISS</w:t>
            </w:r>
            <w:r w:rsidR="007E1D9F">
              <w:rPr>
                <w:rFonts w:ascii="Trebuchet MS" w:hAnsi="Trebuchet MS" w:cs="Arial"/>
                <w:b/>
                <w:sz w:val="20"/>
                <w:szCs w:val="21"/>
                <w:lang w:val="en-GB"/>
              </w:rPr>
              <w:t>.</w:t>
            </w:r>
          </w:p>
          <w:p w:rsidR="007E1D9F" w:rsidRDefault="007E1D9F">
            <w:pPr>
              <w:snapToGrid w:val="0"/>
              <w:ind w:left="221"/>
              <w:jc w:val="both"/>
              <w:rPr>
                <w:rFonts w:ascii="Trebuchet MS" w:hAnsi="Trebuchet MS" w:cs="Arial"/>
                <w:b/>
                <w:sz w:val="20"/>
                <w:szCs w:val="21"/>
                <w:lang w:val="en-GB"/>
              </w:rPr>
            </w:pPr>
          </w:p>
          <w:p w:rsidR="00546025" w:rsidRDefault="00546025">
            <w:pPr>
              <w:snapToGrid w:val="0"/>
              <w:ind w:left="221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 xml:space="preserve">I had worked as a part of organising committee in the Financial Forum </w:t>
            </w:r>
            <w:r w:rsidR="007E1D9F">
              <w:rPr>
                <w:rFonts w:ascii="Trebuchet MS" w:hAnsi="Trebuchet MS" w:cs="Arial"/>
                <w:sz w:val="20"/>
                <w:szCs w:val="21"/>
                <w:lang w:val="en-GB"/>
              </w:rPr>
              <w:t>2012-2013 in ITM business school.</w:t>
            </w:r>
          </w:p>
          <w:p w:rsidR="007E1D9F" w:rsidRDefault="007E1D9F">
            <w:pPr>
              <w:snapToGrid w:val="0"/>
              <w:ind w:left="221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>I had participated in the Sports events organised in my college.</w:t>
            </w:r>
          </w:p>
          <w:p w:rsidR="007E1D9F" w:rsidRDefault="007E1D9F">
            <w:pPr>
              <w:snapToGrid w:val="0"/>
              <w:ind w:left="221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 xml:space="preserve"> </w:t>
            </w:r>
          </w:p>
          <w:p w:rsidR="007E1D9F" w:rsidRPr="00546025" w:rsidRDefault="007E1D9F">
            <w:pPr>
              <w:snapToGrid w:val="0"/>
              <w:ind w:left="221"/>
              <w:jc w:val="both"/>
              <w:rPr>
                <w:rFonts w:ascii="Trebuchet MS" w:hAnsi="Trebuchet MS" w:cs="Arial"/>
                <w:b/>
                <w:sz w:val="20"/>
                <w:szCs w:val="21"/>
                <w:lang w:val="en-GB"/>
              </w:rPr>
            </w:pPr>
          </w:p>
        </w:tc>
      </w:tr>
      <w:tr w:rsidR="00CB140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right"/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  <w:t>Bachelor’s</w:t>
            </w: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140A" w:rsidRDefault="00764757">
            <w:pPr>
              <w:snapToGrid w:val="0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 xml:space="preserve">Worked as a class representative </w:t>
            </w:r>
          </w:p>
        </w:tc>
      </w:tr>
      <w:tr w:rsidR="00CB140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right"/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  <w:t>Class XII and X</w:t>
            </w: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140A" w:rsidRDefault="00CB140A" w:rsidP="00764757">
            <w:pPr>
              <w:tabs>
                <w:tab w:val="left" w:pos="221"/>
              </w:tabs>
              <w:snapToGrid w:val="0"/>
              <w:ind w:left="363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</w:p>
          <w:p w:rsidR="00764757" w:rsidRDefault="00764757" w:rsidP="00764757">
            <w:pPr>
              <w:tabs>
                <w:tab w:val="left" w:pos="221"/>
              </w:tabs>
              <w:snapToGrid w:val="0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 xml:space="preserve">Class </w:t>
            </w:r>
            <w:r w:rsidR="00295260">
              <w:rPr>
                <w:rFonts w:ascii="Trebuchet MS" w:hAnsi="Trebuchet MS" w:cs="Arial"/>
                <w:sz w:val="20"/>
                <w:szCs w:val="21"/>
                <w:lang w:val="en-GB"/>
              </w:rPr>
              <w:t>representative,sports captain</w:t>
            </w:r>
          </w:p>
        </w:tc>
      </w:tr>
    </w:tbl>
    <w:p w:rsidR="00CB140A" w:rsidRDefault="00CB140A">
      <w:pPr>
        <w:jc w:val="both"/>
        <w:rPr>
          <w:rFonts w:ascii="Trebuchet MS" w:hAnsi="Trebuchet MS" w:cs="Arial"/>
          <w:sz w:val="20"/>
          <w:szCs w:val="20"/>
          <w:lang w:val="en-GB"/>
        </w:rPr>
      </w:pPr>
    </w:p>
    <w:p w:rsidR="00001433" w:rsidRDefault="00001433">
      <w:pPr>
        <w:jc w:val="both"/>
        <w:rPr>
          <w:rFonts w:ascii="Trebuchet MS" w:hAnsi="Trebuchet MS" w:cs="Arial"/>
          <w:sz w:val="20"/>
          <w:szCs w:val="20"/>
          <w:lang w:val="en-GB"/>
        </w:rPr>
      </w:pPr>
    </w:p>
    <w:p w:rsidR="00001433" w:rsidRDefault="00001433">
      <w:pPr>
        <w:jc w:val="both"/>
        <w:rPr>
          <w:rFonts w:ascii="Trebuchet MS" w:hAnsi="Trebuchet MS" w:cs="Arial"/>
          <w:sz w:val="20"/>
          <w:szCs w:val="20"/>
          <w:lang w:val="en-GB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10915"/>
      </w:tblGrid>
      <w:tr w:rsidR="00CB140A">
        <w:trPr>
          <w:trHeight w:val="285"/>
        </w:trPr>
        <w:tc>
          <w:tcPr>
            <w:tcW w:w="10915" w:type="dxa"/>
            <w:shd w:val="clear" w:color="auto" w:fill="A66770"/>
          </w:tcPr>
          <w:p w:rsidR="00CB140A" w:rsidRDefault="00CB140A">
            <w:pPr>
              <w:snapToGrid w:val="0"/>
              <w:jc w:val="both"/>
              <w:rPr>
                <w:rFonts w:ascii="Trebuchet MS" w:hAnsi="Trebuchet MS" w:cs="Arial"/>
                <w:b/>
                <w:smallCaps/>
                <w:color w:val="FFFFFF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b/>
                <w:smallCaps/>
                <w:color w:val="FFFFFF"/>
                <w:sz w:val="22"/>
                <w:szCs w:val="22"/>
                <w:lang w:val="en-GB"/>
              </w:rPr>
              <w:t>Other Activities and achievements</w:t>
            </w:r>
          </w:p>
        </w:tc>
      </w:tr>
    </w:tbl>
    <w:p w:rsidR="00CB140A" w:rsidRDefault="00CB140A">
      <w:pPr>
        <w:ind w:left="1080"/>
        <w:jc w:val="both"/>
        <w:rPr>
          <w:rFonts w:ascii="Trebuchet MS" w:hAnsi="Trebuchet MS" w:cs="Arial"/>
          <w:sz w:val="20"/>
          <w:szCs w:val="20"/>
          <w:lang w:val="en-GB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1843"/>
        <w:gridCol w:w="9082"/>
      </w:tblGrid>
      <w:tr w:rsidR="00CB140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right"/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  <w:t>Seminars/MDP</w:t>
            </w: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140A" w:rsidRDefault="00CB140A">
            <w:pPr>
              <w:snapToGrid w:val="0"/>
              <w:ind w:left="236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</w:p>
          <w:p w:rsidR="00CB140A" w:rsidRDefault="00295260">
            <w:pPr>
              <w:numPr>
                <w:ilvl w:val="0"/>
                <w:numId w:val="2"/>
              </w:numPr>
              <w:tabs>
                <w:tab w:val="left" w:pos="236"/>
              </w:tabs>
              <w:ind w:left="236" w:hanging="236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>P</w:t>
            </w:r>
            <w:r w:rsidR="00FD6534">
              <w:rPr>
                <w:rFonts w:ascii="Trebuchet MS" w:hAnsi="Trebuchet MS" w:cs="Arial"/>
                <w:sz w:val="20"/>
                <w:szCs w:val="21"/>
                <w:lang w:val="en-GB"/>
              </w:rPr>
              <w:t>art of the organising committee of  HR conferences in TISS.Where various compamies HR head had given the speech on current scenario of various different industrial sector and it’s growth prospects.</w:t>
            </w:r>
          </w:p>
          <w:p w:rsidR="00FD6534" w:rsidRDefault="00FD6534" w:rsidP="00FD6534">
            <w:pPr>
              <w:tabs>
                <w:tab w:val="left" w:pos="236"/>
              </w:tabs>
              <w:ind w:left="236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</w:p>
        </w:tc>
      </w:tr>
      <w:tr w:rsidR="00CB140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right"/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  <w:t>Quizzes</w:t>
            </w: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140A" w:rsidRDefault="00CB140A" w:rsidP="00295260">
            <w:pPr>
              <w:tabs>
                <w:tab w:val="left" w:pos="720"/>
              </w:tabs>
              <w:snapToGrid w:val="0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</w:p>
          <w:p w:rsidR="00CB140A" w:rsidRDefault="00295260">
            <w:pPr>
              <w:numPr>
                <w:ilvl w:val="0"/>
                <w:numId w:val="2"/>
              </w:numPr>
              <w:tabs>
                <w:tab w:val="left" w:pos="208"/>
                <w:tab w:val="left" w:pos="360"/>
              </w:tabs>
              <w:ind w:left="360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>Participated in school level quiz competition</w:t>
            </w:r>
          </w:p>
        </w:tc>
      </w:tr>
      <w:tr w:rsidR="00CB140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right"/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  <w:t>Certifications</w:t>
            </w: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140A" w:rsidRDefault="00FD6534">
            <w:pPr>
              <w:tabs>
                <w:tab w:val="left" w:pos="720"/>
              </w:tabs>
              <w:snapToGrid w:val="0"/>
              <w:ind w:left="360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>Certificate of computer basic course.</w:t>
            </w:r>
          </w:p>
          <w:p w:rsidR="00295260" w:rsidRDefault="00295260">
            <w:pPr>
              <w:tabs>
                <w:tab w:val="left" w:pos="720"/>
              </w:tabs>
              <w:snapToGrid w:val="0"/>
              <w:ind w:left="360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</w:p>
        </w:tc>
      </w:tr>
      <w:tr w:rsidR="00CB140A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:rsidR="00CB140A" w:rsidRDefault="00CB140A">
            <w:pPr>
              <w:snapToGrid w:val="0"/>
              <w:jc w:val="right"/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b/>
                <w:color w:val="000000"/>
                <w:sz w:val="20"/>
                <w:szCs w:val="21"/>
                <w:lang w:val="en-GB"/>
              </w:rPr>
              <w:t>Co Curricular Activities</w:t>
            </w:r>
          </w:p>
        </w:tc>
        <w:tc>
          <w:tcPr>
            <w:tcW w:w="9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140A" w:rsidRDefault="00CB140A">
            <w:pPr>
              <w:tabs>
                <w:tab w:val="left" w:pos="720"/>
              </w:tabs>
              <w:snapToGrid w:val="0"/>
              <w:ind w:left="360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</w:p>
          <w:p w:rsidR="00CB140A" w:rsidRDefault="00CB140A">
            <w:pPr>
              <w:numPr>
                <w:ilvl w:val="0"/>
                <w:numId w:val="2"/>
              </w:numPr>
              <w:tabs>
                <w:tab w:val="left" w:pos="236"/>
                <w:tab w:val="left" w:pos="360"/>
              </w:tabs>
              <w:ind w:left="360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</w:p>
          <w:p w:rsidR="008C0C92" w:rsidRDefault="008C0C92">
            <w:pPr>
              <w:numPr>
                <w:ilvl w:val="0"/>
                <w:numId w:val="2"/>
              </w:numPr>
              <w:tabs>
                <w:tab w:val="left" w:pos="236"/>
                <w:tab w:val="left" w:pos="360"/>
              </w:tabs>
              <w:ind w:left="360"/>
              <w:jc w:val="both"/>
              <w:rPr>
                <w:rFonts w:ascii="Trebuchet MS" w:hAnsi="Trebuchet MS" w:cs="Arial"/>
                <w:sz w:val="20"/>
                <w:szCs w:val="21"/>
                <w:lang w:val="en-GB"/>
              </w:rPr>
            </w:pPr>
            <w:r>
              <w:rPr>
                <w:rFonts w:ascii="Trebuchet MS" w:hAnsi="Trebuchet MS" w:cs="Arial"/>
                <w:sz w:val="20"/>
                <w:szCs w:val="21"/>
                <w:lang w:val="en-GB"/>
              </w:rPr>
              <w:t>Part of organising team of FINANCE FORUM 2011 held in ITM,KHARGHAR.</w:t>
            </w:r>
          </w:p>
        </w:tc>
      </w:tr>
    </w:tbl>
    <w:p w:rsidR="00141100" w:rsidRDefault="00724E12">
      <w:pPr>
        <w:jc w:val="both"/>
      </w:pPr>
      <w:r>
        <w:t xml:space="preserve">                                                                                                                            </w:t>
      </w:r>
    </w:p>
    <w:p w:rsidR="00724E12" w:rsidRDefault="00724E12">
      <w:pPr>
        <w:jc w:val="both"/>
      </w:pPr>
      <w:r>
        <w:t>(Paromita Taraf</w:t>
      </w:r>
      <w:r w:rsidR="00141100">
        <w:t>der)</w:t>
      </w:r>
    </w:p>
    <w:sectPr w:rsidR="00724E12" w:rsidSect="005876BA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5" w:right="510" w:bottom="900" w:left="510" w:header="624" w:footer="62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5885" w:rsidRDefault="00ED5885">
      <w:r>
        <w:separator/>
      </w:r>
    </w:p>
  </w:endnote>
  <w:endnote w:type="continuationSeparator" w:id="1">
    <w:p w:rsidR="00ED5885" w:rsidRDefault="00ED58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nQuanYi Micro Hei">
    <w:charset w:val="80"/>
    <w:family w:val="auto"/>
    <w:pitch w:val="variable"/>
    <w:sig w:usb0="00000000" w:usb1="00000000" w:usb2="00000000" w:usb3="00000000" w:csb0="00000000" w:csb1="00000000"/>
  </w:font>
  <w:font w:name="Lohit Hindi">
    <w:altName w:val="MS Mincho"/>
    <w:charset w:val="8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40A" w:rsidRDefault="00CB140A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40A" w:rsidRDefault="00CB140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40A" w:rsidRDefault="00CB140A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5885" w:rsidRDefault="00ED5885">
      <w:r>
        <w:separator/>
      </w:r>
    </w:p>
  </w:footnote>
  <w:footnote w:type="continuationSeparator" w:id="1">
    <w:p w:rsidR="00ED5885" w:rsidRDefault="00ED588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40A" w:rsidRDefault="00CB140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40A" w:rsidRDefault="00CB140A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2">
    <w:nsid w:val="00000003"/>
    <w:multiLevelType w:val="singleLevel"/>
    <w:tmpl w:val="00000003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3">
    <w:nsid w:val="00000004"/>
    <w:multiLevelType w:val="singleLevel"/>
    <w:tmpl w:val="00000004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4">
    <w:nsid w:val="00000005"/>
    <w:multiLevelType w:val="singleLevel"/>
    <w:tmpl w:val="00000005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5">
    <w:nsid w:val="00000006"/>
    <w:multiLevelType w:val="singleLevel"/>
    <w:tmpl w:val="00000006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463D"/>
    <w:rsid w:val="00001433"/>
    <w:rsid w:val="00074F11"/>
    <w:rsid w:val="000B767E"/>
    <w:rsid w:val="000F1B39"/>
    <w:rsid w:val="00101649"/>
    <w:rsid w:val="001169F7"/>
    <w:rsid w:val="00141100"/>
    <w:rsid w:val="00182CA8"/>
    <w:rsid w:val="001B68ED"/>
    <w:rsid w:val="00220EEC"/>
    <w:rsid w:val="002619C3"/>
    <w:rsid w:val="0028149B"/>
    <w:rsid w:val="00295260"/>
    <w:rsid w:val="002A3FBD"/>
    <w:rsid w:val="002B3AF7"/>
    <w:rsid w:val="00311390"/>
    <w:rsid w:val="00334071"/>
    <w:rsid w:val="003B463D"/>
    <w:rsid w:val="003B53CB"/>
    <w:rsid w:val="003E265A"/>
    <w:rsid w:val="003E2AE3"/>
    <w:rsid w:val="00404CA7"/>
    <w:rsid w:val="00414B3B"/>
    <w:rsid w:val="00434786"/>
    <w:rsid w:val="004B0E64"/>
    <w:rsid w:val="004B40B0"/>
    <w:rsid w:val="004C0D60"/>
    <w:rsid w:val="004C16DA"/>
    <w:rsid w:val="00506648"/>
    <w:rsid w:val="005071CB"/>
    <w:rsid w:val="00517403"/>
    <w:rsid w:val="00526C4E"/>
    <w:rsid w:val="0054413A"/>
    <w:rsid w:val="00546025"/>
    <w:rsid w:val="00582BF3"/>
    <w:rsid w:val="005876BA"/>
    <w:rsid w:val="005C308F"/>
    <w:rsid w:val="005F0290"/>
    <w:rsid w:val="005F3B48"/>
    <w:rsid w:val="00617959"/>
    <w:rsid w:val="00640770"/>
    <w:rsid w:val="00681DDD"/>
    <w:rsid w:val="006C5BD2"/>
    <w:rsid w:val="006F6570"/>
    <w:rsid w:val="00705A1C"/>
    <w:rsid w:val="00724E12"/>
    <w:rsid w:val="00764757"/>
    <w:rsid w:val="007A17BB"/>
    <w:rsid w:val="007E1D9F"/>
    <w:rsid w:val="007F3F87"/>
    <w:rsid w:val="008517A1"/>
    <w:rsid w:val="008874E8"/>
    <w:rsid w:val="008C0753"/>
    <w:rsid w:val="008C0C92"/>
    <w:rsid w:val="008E0CFC"/>
    <w:rsid w:val="00992641"/>
    <w:rsid w:val="009B65D5"/>
    <w:rsid w:val="00A3582F"/>
    <w:rsid w:val="00A71F45"/>
    <w:rsid w:val="00A813B0"/>
    <w:rsid w:val="00AC0105"/>
    <w:rsid w:val="00AF2B72"/>
    <w:rsid w:val="00B135C6"/>
    <w:rsid w:val="00B207B1"/>
    <w:rsid w:val="00B81666"/>
    <w:rsid w:val="00BB49FB"/>
    <w:rsid w:val="00BC719B"/>
    <w:rsid w:val="00BF28EB"/>
    <w:rsid w:val="00CB140A"/>
    <w:rsid w:val="00CC1EE1"/>
    <w:rsid w:val="00CD06AF"/>
    <w:rsid w:val="00D002D0"/>
    <w:rsid w:val="00D371C1"/>
    <w:rsid w:val="00D432AD"/>
    <w:rsid w:val="00D72F02"/>
    <w:rsid w:val="00DC4A48"/>
    <w:rsid w:val="00E24493"/>
    <w:rsid w:val="00E3424D"/>
    <w:rsid w:val="00E76682"/>
    <w:rsid w:val="00ED5885"/>
    <w:rsid w:val="00FA5A4D"/>
    <w:rsid w:val="00FD6534"/>
    <w:rsid w:val="00FE3D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6BA"/>
    <w:pPr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5876BA"/>
    <w:pPr>
      <w:keepNext/>
      <w:tabs>
        <w:tab w:val="num" w:pos="432"/>
      </w:tabs>
      <w:spacing w:before="240" w:after="60"/>
      <w:ind w:left="432" w:hanging="432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3">
    <w:name w:val="heading 3"/>
    <w:basedOn w:val="Normal"/>
    <w:next w:val="Normal"/>
    <w:qFormat/>
    <w:rsid w:val="005876BA"/>
    <w:pPr>
      <w:keepNext/>
      <w:shd w:val="clear" w:color="auto" w:fill="B3B3B3"/>
      <w:tabs>
        <w:tab w:val="num" w:pos="720"/>
      </w:tabs>
      <w:ind w:left="-540" w:right="540"/>
      <w:jc w:val="both"/>
      <w:outlineLvl w:val="2"/>
    </w:pPr>
    <w:rPr>
      <w:b/>
      <w:smallCaps/>
      <w:color w:val="000000"/>
      <w:sz w:val="22"/>
      <w:szCs w:val="22"/>
      <w:lang w:val="en-US"/>
    </w:rPr>
  </w:style>
  <w:style w:type="paragraph" w:styleId="Heading4">
    <w:name w:val="heading 4"/>
    <w:basedOn w:val="Normal"/>
    <w:next w:val="Normal"/>
    <w:qFormat/>
    <w:rsid w:val="005876BA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5876BA"/>
    <w:rPr>
      <w:rFonts w:ascii="Symbol" w:hAnsi="Symbol" w:cs="Symbol"/>
    </w:rPr>
  </w:style>
  <w:style w:type="character" w:customStyle="1" w:styleId="WW8Num1z1">
    <w:name w:val="WW8Num1z1"/>
    <w:rsid w:val="005876BA"/>
    <w:rPr>
      <w:rFonts w:ascii="Courier New" w:hAnsi="Courier New" w:cs="Courier New"/>
    </w:rPr>
  </w:style>
  <w:style w:type="character" w:customStyle="1" w:styleId="WW8Num1z2">
    <w:name w:val="WW8Num1z2"/>
    <w:rsid w:val="005876BA"/>
    <w:rPr>
      <w:rFonts w:ascii="Wingdings" w:hAnsi="Wingdings" w:cs="Wingdings"/>
    </w:rPr>
  </w:style>
  <w:style w:type="character" w:customStyle="1" w:styleId="WW8Num2z0">
    <w:name w:val="WW8Num2z0"/>
    <w:rsid w:val="005876BA"/>
    <w:rPr>
      <w:rFonts w:ascii="Symbol" w:hAnsi="Symbol" w:cs="Symbol"/>
      <w:sz w:val="20"/>
    </w:rPr>
  </w:style>
  <w:style w:type="character" w:customStyle="1" w:styleId="WW8Num2z1">
    <w:name w:val="WW8Num2z1"/>
    <w:rsid w:val="005876BA"/>
    <w:rPr>
      <w:rFonts w:ascii="Courier New" w:hAnsi="Courier New" w:cs="Courier New"/>
    </w:rPr>
  </w:style>
  <w:style w:type="character" w:customStyle="1" w:styleId="WW8Num2z2">
    <w:name w:val="WW8Num2z2"/>
    <w:rsid w:val="005876BA"/>
    <w:rPr>
      <w:rFonts w:ascii="Wingdings" w:hAnsi="Wingdings" w:cs="Wingdings"/>
    </w:rPr>
  </w:style>
  <w:style w:type="character" w:customStyle="1" w:styleId="WW8Num2z3">
    <w:name w:val="WW8Num2z3"/>
    <w:rsid w:val="005876BA"/>
    <w:rPr>
      <w:rFonts w:ascii="Symbol" w:hAnsi="Symbol" w:cs="Symbol"/>
    </w:rPr>
  </w:style>
  <w:style w:type="character" w:customStyle="1" w:styleId="WW8Num3z0">
    <w:name w:val="WW8Num3z0"/>
    <w:rsid w:val="005876BA"/>
    <w:rPr>
      <w:rFonts w:ascii="Symbol" w:hAnsi="Symbol" w:cs="Symbol"/>
    </w:rPr>
  </w:style>
  <w:style w:type="character" w:customStyle="1" w:styleId="WW8Num3z1">
    <w:name w:val="WW8Num3z1"/>
    <w:rsid w:val="005876BA"/>
    <w:rPr>
      <w:rFonts w:ascii="Courier New" w:hAnsi="Courier New" w:cs="Courier New"/>
    </w:rPr>
  </w:style>
  <w:style w:type="character" w:customStyle="1" w:styleId="WW8Num3z2">
    <w:name w:val="WW8Num3z2"/>
    <w:rsid w:val="005876BA"/>
    <w:rPr>
      <w:rFonts w:ascii="Wingdings" w:hAnsi="Wingdings" w:cs="Wingdings"/>
    </w:rPr>
  </w:style>
  <w:style w:type="character" w:customStyle="1" w:styleId="WW8Num4z0">
    <w:name w:val="WW8Num4z0"/>
    <w:rsid w:val="005876BA"/>
    <w:rPr>
      <w:rFonts w:ascii="Symbol" w:hAnsi="Symbol" w:cs="Symbol"/>
    </w:rPr>
  </w:style>
  <w:style w:type="character" w:customStyle="1" w:styleId="WW8Num4z1">
    <w:name w:val="WW8Num4z1"/>
    <w:rsid w:val="005876BA"/>
    <w:rPr>
      <w:rFonts w:ascii="Courier New" w:hAnsi="Courier New" w:cs="Courier New"/>
    </w:rPr>
  </w:style>
  <w:style w:type="character" w:customStyle="1" w:styleId="WW8Num4z2">
    <w:name w:val="WW8Num4z2"/>
    <w:rsid w:val="005876BA"/>
    <w:rPr>
      <w:rFonts w:ascii="Wingdings" w:hAnsi="Wingdings" w:cs="Wingdings"/>
    </w:rPr>
  </w:style>
  <w:style w:type="character" w:customStyle="1" w:styleId="WW8Num5z0">
    <w:name w:val="WW8Num5z0"/>
    <w:rsid w:val="005876BA"/>
    <w:rPr>
      <w:rFonts w:ascii="Symbol" w:hAnsi="Symbol" w:cs="Symbol"/>
    </w:rPr>
  </w:style>
  <w:style w:type="character" w:customStyle="1" w:styleId="WW8Num5z1">
    <w:name w:val="WW8Num5z1"/>
    <w:rsid w:val="005876BA"/>
    <w:rPr>
      <w:rFonts w:ascii="Courier New" w:hAnsi="Courier New" w:cs="Courier New"/>
    </w:rPr>
  </w:style>
  <w:style w:type="character" w:customStyle="1" w:styleId="WW8Num5z2">
    <w:name w:val="WW8Num5z2"/>
    <w:rsid w:val="005876BA"/>
    <w:rPr>
      <w:rFonts w:ascii="Wingdings" w:hAnsi="Wingdings" w:cs="Wingdings"/>
    </w:rPr>
  </w:style>
  <w:style w:type="character" w:customStyle="1" w:styleId="WW8Num6z0">
    <w:name w:val="WW8Num6z0"/>
    <w:rsid w:val="005876BA"/>
    <w:rPr>
      <w:rFonts w:ascii="Symbol" w:hAnsi="Symbol" w:cs="Symbol"/>
    </w:rPr>
  </w:style>
  <w:style w:type="character" w:customStyle="1" w:styleId="WW8Num6z1">
    <w:name w:val="WW8Num6z1"/>
    <w:rsid w:val="005876BA"/>
    <w:rPr>
      <w:rFonts w:ascii="Courier New" w:hAnsi="Courier New" w:cs="Courier New"/>
    </w:rPr>
  </w:style>
  <w:style w:type="character" w:customStyle="1" w:styleId="WW8Num6z2">
    <w:name w:val="WW8Num6z2"/>
    <w:rsid w:val="005876BA"/>
    <w:rPr>
      <w:rFonts w:ascii="Wingdings" w:hAnsi="Wingdings" w:cs="Wingdings"/>
    </w:rPr>
  </w:style>
  <w:style w:type="character" w:customStyle="1" w:styleId="WW8Num7z0">
    <w:name w:val="WW8Num7z0"/>
    <w:rsid w:val="005876BA"/>
    <w:rPr>
      <w:rFonts w:ascii="Symbol" w:hAnsi="Symbol" w:cs="Symbol"/>
    </w:rPr>
  </w:style>
  <w:style w:type="character" w:customStyle="1" w:styleId="WW8Num7z1">
    <w:name w:val="WW8Num7z1"/>
    <w:rsid w:val="005876BA"/>
    <w:rPr>
      <w:rFonts w:ascii="Courier New" w:hAnsi="Courier New" w:cs="Courier New"/>
    </w:rPr>
  </w:style>
  <w:style w:type="character" w:customStyle="1" w:styleId="WW8Num7z2">
    <w:name w:val="WW8Num7z2"/>
    <w:rsid w:val="005876BA"/>
    <w:rPr>
      <w:rFonts w:ascii="Wingdings" w:hAnsi="Wingdings" w:cs="Wingdings"/>
    </w:rPr>
  </w:style>
  <w:style w:type="character" w:customStyle="1" w:styleId="WW8Num8z0">
    <w:name w:val="WW8Num8z0"/>
    <w:rsid w:val="005876BA"/>
    <w:rPr>
      <w:rFonts w:ascii="Symbol" w:hAnsi="Symbol" w:cs="Symbol"/>
    </w:rPr>
  </w:style>
  <w:style w:type="character" w:customStyle="1" w:styleId="WW8Num8z1">
    <w:name w:val="WW8Num8z1"/>
    <w:rsid w:val="005876BA"/>
    <w:rPr>
      <w:rFonts w:ascii="Courier New" w:hAnsi="Courier New" w:cs="Courier New"/>
    </w:rPr>
  </w:style>
  <w:style w:type="character" w:customStyle="1" w:styleId="WW8Num8z2">
    <w:name w:val="WW8Num8z2"/>
    <w:rsid w:val="005876BA"/>
    <w:rPr>
      <w:rFonts w:ascii="Wingdings" w:hAnsi="Wingdings" w:cs="Wingdings"/>
    </w:rPr>
  </w:style>
  <w:style w:type="character" w:customStyle="1" w:styleId="WW8Num9z0">
    <w:name w:val="WW8Num9z0"/>
    <w:rsid w:val="005876BA"/>
    <w:rPr>
      <w:rFonts w:ascii="Wingdings" w:hAnsi="Wingdings" w:cs="Wingdings"/>
    </w:rPr>
  </w:style>
  <w:style w:type="character" w:customStyle="1" w:styleId="WW8Num9z1">
    <w:name w:val="WW8Num9z1"/>
    <w:rsid w:val="005876BA"/>
    <w:rPr>
      <w:rFonts w:ascii="Courier New" w:hAnsi="Courier New" w:cs="Courier New"/>
    </w:rPr>
  </w:style>
  <w:style w:type="character" w:customStyle="1" w:styleId="WW8Num9z3">
    <w:name w:val="WW8Num9z3"/>
    <w:rsid w:val="005876BA"/>
    <w:rPr>
      <w:rFonts w:ascii="Symbol" w:hAnsi="Symbol" w:cs="Symbol"/>
    </w:rPr>
  </w:style>
  <w:style w:type="character" w:customStyle="1" w:styleId="WW8Num10z0">
    <w:name w:val="WW8Num10z0"/>
    <w:rsid w:val="005876BA"/>
    <w:rPr>
      <w:rFonts w:ascii="Symbol" w:hAnsi="Symbol" w:cs="Symbol"/>
    </w:rPr>
  </w:style>
  <w:style w:type="character" w:customStyle="1" w:styleId="WW8Num10z1">
    <w:name w:val="WW8Num10z1"/>
    <w:rsid w:val="005876BA"/>
    <w:rPr>
      <w:rFonts w:ascii="Courier New" w:hAnsi="Courier New" w:cs="Courier New"/>
    </w:rPr>
  </w:style>
  <w:style w:type="character" w:customStyle="1" w:styleId="WW8Num10z2">
    <w:name w:val="WW8Num10z2"/>
    <w:rsid w:val="005876BA"/>
    <w:rPr>
      <w:rFonts w:ascii="Wingdings" w:hAnsi="Wingdings" w:cs="Wingdings"/>
    </w:rPr>
  </w:style>
  <w:style w:type="character" w:customStyle="1" w:styleId="WW8Num11z0">
    <w:name w:val="WW8Num11z0"/>
    <w:rsid w:val="005876BA"/>
    <w:rPr>
      <w:rFonts w:ascii="Symbol" w:hAnsi="Symbol" w:cs="Symbol"/>
    </w:rPr>
  </w:style>
  <w:style w:type="character" w:customStyle="1" w:styleId="WW8Num11z1">
    <w:name w:val="WW8Num11z1"/>
    <w:rsid w:val="005876BA"/>
    <w:rPr>
      <w:rFonts w:ascii="Courier New" w:hAnsi="Courier New" w:cs="Courier New"/>
    </w:rPr>
  </w:style>
  <w:style w:type="character" w:customStyle="1" w:styleId="WW8Num11z2">
    <w:name w:val="WW8Num11z2"/>
    <w:rsid w:val="005876BA"/>
    <w:rPr>
      <w:rFonts w:ascii="Wingdings" w:hAnsi="Wingdings" w:cs="Wingdings"/>
    </w:rPr>
  </w:style>
  <w:style w:type="character" w:customStyle="1" w:styleId="WW8Num12z0">
    <w:name w:val="WW8Num12z0"/>
    <w:rsid w:val="005876BA"/>
    <w:rPr>
      <w:rFonts w:ascii="Courier New" w:hAnsi="Courier New" w:cs="Courier New"/>
    </w:rPr>
  </w:style>
  <w:style w:type="character" w:customStyle="1" w:styleId="WW8Num12z2">
    <w:name w:val="WW8Num12z2"/>
    <w:rsid w:val="005876BA"/>
    <w:rPr>
      <w:rFonts w:ascii="Wingdings" w:hAnsi="Wingdings" w:cs="Wingdings"/>
    </w:rPr>
  </w:style>
  <w:style w:type="character" w:customStyle="1" w:styleId="WW8Num12z3">
    <w:name w:val="WW8Num12z3"/>
    <w:rsid w:val="005876BA"/>
    <w:rPr>
      <w:rFonts w:ascii="Symbol" w:hAnsi="Symbol" w:cs="Symbol"/>
    </w:rPr>
  </w:style>
  <w:style w:type="character" w:customStyle="1" w:styleId="WW8Num13z0">
    <w:name w:val="WW8Num13z0"/>
    <w:rsid w:val="005876BA"/>
    <w:rPr>
      <w:rFonts w:ascii="Courier New" w:hAnsi="Courier New" w:cs="Courier New"/>
    </w:rPr>
  </w:style>
  <w:style w:type="character" w:customStyle="1" w:styleId="WW8Num13z2">
    <w:name w:val="WW8Num13z2"/>
    <w:rsid w:val="005876BA"/>
    <w:rPr>
      <w:rFonts w:ascii="Wingdings" w:hAnsi="Wingdings" w:cs="Wingdings"/>
    </w:rPr>
  </w:style>
  <w:style w:type="character" w:customStyle="1" w:styleId="WW8Num13z3">
    <w:name w:val="WW8Num13z3"/>
    <w:rsid w:val="005876BA"/>
    <w:rPr>
      <w:rFonts w:ascii="Symbol" w:hAnsi="Symbol" w:cs="Symbol"/>
    </w:rPr>
  </w:style>
  <w:style w:type="character" w:customStyle="1" w:styleId="WW8Num14z0">
    <w:name w:val="WW8Num14z0"/>
    <w:rsid w:val="005876BA"/>
    <w:rPr>
      <w:rFonts w:ascii="Symbol" w:hAnsi="Symbol" w:cs="Symbol"/>
    </w:rPr>
  </w:style>
  <w:style w:type="character" w:customStyle="1" w:styleId="WW8Num14z1">
    <w:name w:val="WW8Num14z1"/>
    <w:rsid w:val="005876BA"/>
    <w:rPr>
      <w:rFonts w:ascii="Courier New" w:hAnsi="Courier New" w:cs="Courier New"/>
    </w:rPr>
  </w:style>
  <w:style w:type="character" w:customStyle="1" w:styleId="WW8Num14z2">
    <w:name w:val="WW8Num14z2"/>
    <w:rsid w:val="005876BA"/>
    <w:rPr>
      <w:rFonts w:ascii="Wingdings" w:hAnsi="Wingdings" w:cs="Wingdings"/>
    </w:rPr>
  </w:style>
  <w:style w:type="character" w:customStyle="1" w:styleId="WW8Num15z0">
    <w:name w:val="WW8Num15z0"/>
    <w:rsid w:val="005876BA"/>
    <w:rPr>
      <w:rFonts w:ascii="Symbol" w:hAnsi="Symbol" w:cs="Symbol"/>
    </w:rPr>
  </w:style>
  <w:style w:type="character" w:customStyle="1" w:styleId="WW8Num15z1">
    <w:name w:val="WW8Num15z1"/>
    <w:rsid w:val="005876BA"/>
    <w:rPr>
      <w:rFonts w:ascii="Courier New" w:hAnsi="Courier New" w:cs="Courier New"/>
    </w:rPr>
  </w:style>
  <w:style w:type="character" w:customStyle="1" w:styleId="WW8Num15z2">
    <w:name w:val="WW8Num15z2"/>
    <w:rsid w:val="005876BA"/>
    <w:rPr>
      <w:rFonts w:ascii="Wingdings" w:hAnsi="Wingdings" w:cs="Wingdings"/>
    </w:rPr>
  </w:style>
  <w:style w:type="character" w:customStyle="1" w:styleId="WW8Num16z0">
    <w:name w:val="WW8Num16z0"/>
    <w:rsid w:val="005876BA"/>
    <w:rPr>
      <w:rFonts w:ascii="Symbol" w:hAnsi="Symbol" w:cs="Symbol"/>
    </w:rPr>
  </w:style>
  <w:style w:type="character" w:customStyle="1" w:styleId="WW8Num16z1">
    <w:name w:val="WW8Num16z1"/>
    <w:rsid w:val="005876BA"/>
    <w:rPr>
      <w:rFonts w:ascii="Courier New" w:hAnsi="Courier New" w:cs="Courier New"/>
    </w:rPr>
  </w:style>
  <w:style w:type="character" w:customStyle="1" w:styleId="WW8Num16z2">
    <w:name w:val="WW8Num16z2"/>
    <w:rsid w:val="005876BA"/>
    <w:rPr>
      <w:rFonts w:ascii="Wingdings" w:hAnsi="Wingdings" w:cs="Wingdings"/>
    </w:rPr>
  </w:style>
  <w:style w:type="character" w:customStyle="1" w:styleId="WW8Num17z0">
    <w:name w:val="WW8Num17z0"/>
    <w:rsid w:val="005876BA"/>
    <w:rPr>
      <w:rFonts w:ascii="Symbol" w:hAnsi="Symbol" w:cs="Symbol"/>
    </w:rPr>
  </w:style>
  <w:style w:type="character" w:customStyle="1" w:styleId="WW8Num17z1">
    <w:name w:val="WW8Num17z1"/>
    <w:rsid w:val="005876BA"/>
    <w:rPr>
      <w:rFonts w:ascii="Courier New" w:hAnsi="Courier New" w:cs="Courier New"/>
    </w:rPr>
  </w:style>
  <w:style w:type="character" w:customStyle="1" w:styleId="WW8Num17z2">
    <w:name w:val="WW8Num17z2"/>
    <w:rsid w:val="005876BA"/>
    <w:rPr>
      <w:rFonts w:ascii="Wingdings" w:hAnsi="Wingdings" w:cs="Wingdings"/>
    </w:rPr>
  </w:style>
  <w:style w:type="character" w:customStyle="1" w:styleId="WW8Num18z0">
    <w:name w:val="WW8Num18z0"/>
    <w:rsid w:val="005876BA"/>
    <w:rPr>
      <w:rFonts w:ascii="Symbol" w:hAnsi="Symbol" w:cs="Symbol"/>
    </w:rPr>
  </w:style>
  <w:style w:type="character" w:customStyle="1" w:styleId="WW8Num18z1">
    <w:name w:val="WW8Num18z1"/>
    <w:rsid w:val="005876BA"/>
    <w:rPr>
      <w:rFonts w:ascii="Courier New" w:hAnsi="Courier New" w:cs="Courier New"/>
    </w:rPr>
  </w:style>
  <w:style w:type="character" w:customStyle="1" w:styleId="WW8Num18z2">
    <w:name w:val="WW8Num18z2"/>
    <w:rsid w:val="005876BA"/>
    <w:rPr>
      <w:rFonts w:ascii="Wingdings" w:hAnsi="Wingdings" w:cs="Wingdings"/>
    </w:rPr>
  </w:style>
  <w:style w:type="character" w:customStyle="1" w:styleId="WW8Num19z0">
    <w:name w:val="WW8Num19z0"/>
    <w:rsid w:val="005876BA"/>
    <w:rPr>
      <w:rFonts w:ascii="Symbol" w:hAnsi="Symbol" w:cs="Symbol"/>
    </w:rPr>
  </w:style>
  <w:style w:type="character" w:customStyle="1" w:styleId="WW8Num19z1">
    <w:name w:val="WW8Num19z1"/>
    <w:rsid w:val="005876BA"/>
    <w:rPr>
      <w:rFonts w:ascii="Courier New" w:hAnsi="Courier New" w:cs="Courier New"/>
    </w:rPr>
  </w:style>
  <w:style w:type="character" w:customStyle="1" w:styleId="WW8Num19z2">
    <w:name w:val="WW8Num19z2"/>
    <w:rsid w:val="005876BA"/>
    <w:rPr>
      <w:rFonts w:ascii="Wingdings" w:hAnsi="Wingdings" w:cs="Wingdings"/>
    </w:rPr>
  </w:style>
  <w:style w:type="character" w:customStyle="1" w:styleId="WW8Num21z0">
    <w:name w:val="WW8Num21z0"/>
    <w:rsid w:val="005876BA"/>
    <w:rPr>
      <w:rFonts w:ascii="Symbol" w:hAnsi="Symbol" w:cs="Symbol"/>
    </w:rPr>
  </w:style>
  <w:style w:type="character" w:customStyle="1" w:styleId="WW8Num21z1">
    <w:name w:val="WW8Num21z1"/>
    <w:rsid w:val="005876BA"/>
    <w:rPr>
      <w:rFonts w:ascii="Courier New" w:hAnsi="Courier New" w:cs="Courier New"/>
    </w:rPr>
  </w:style>
  <w:style w:type="character" w:customStyle="1" w:styleId="WW8Num21z2">
    <w:name w:val="WW8Num21z2"/>
    <w:rsid w:val="005876BA"/>
    <w:rPr>
      <w:rFonts w:ascii="Wingdings" w:hAnsi="Wingdings" w:cs="Wingdings"/>
    </w:rPr>
  </w:style>
  <w:style w:type="character" w:customStyle="1" w:styleId="WW8Num22z0">
    <w:name w:val="WW8Num22z0"/>
    <w:rsid w:val="005876BA"/>
    <w:rPr>
      <w:rFonts w:ascii="Courier New" w:hAnsi="Courier New" w:cs="Courier New"/>
    </w:rPr>
  </w:style>
  <w:style w:type="character" w:customStyle="1" w:styleId="WW8Num22z2">
    <w:name w:val="WW8Num22z2"/>
    <w:rsid w:val="005876BA"/>
    <w:rPr>
      <w:rFonts w:ascii="Wingdings" w:hAnsi="Wingdings" w:cs="Wingdings"/>
    </w:rPr>
  </w:style>
  <w:style w:type="character" w:customStyle="1" w:styleId="WW8Num22z3">
    <w:name w:val="WW8Num22z3"/>
    <w:rsid w:val="005876BA"/>
    <w:rPr>
      <w:rFonts w:ascii="Symbol" w:hAnsi="Symbol" w:cs="Symbol"/>
    </w:rPr>
  </w:style>
  <w:style w:type="character" w:customStyle="1" w:styleId="WW8Num23z0">
    <w:name w:val="WW8Num23z0"/>
    <w:rsid w:val="005876BA"/>
    <w:rPr>
      <w:rFonts w:ascii="Symbol" w:hAnsi="Symbol" w:cs="Symbol"/>
      <w:sz w:val="20"/>
      <w:szCs w:val="20"/>
    </w:rPr>
  </w:style>
  <w:style w:type="character" w:customStyle="1" w:styleId="WW8Num23z1">
    <w:name w:val="WW8Num23z1"/>
    <w:rsid w:val="005876BA"/>
    <w:rPr>
      <w:rFonts w:ascii="Courier New" w:hAnsi="Courier New" w:cs="Courier New"/>
    </w:rPr>
  </w:style>
  <w:style w:type="character" w:customStyle="1" w:styleId="WW8Num23z2">
    <w:name w:val="WW8Num23z2"/>
    <w:rsid w:val="005876BA"/>
    <w:rPr>
      <w:rFonts w:ascii="Wingdings" w:hAnsi="Wingdings" w:cs="Wingdings"/>
    </w:rPr>
  </w:style>
  <w:style w:type="character" w:customStyle="1" w:styleId="WW8Num23z3">
    <w:name w:val="WW8Num23z3"/>
    <w:rsid w:val="005876BA"/>
    <w:rPr>
      <w:rFonts w:ascii="Symbol" w:hAnsi="Symbol" w:cs="Symbol"/>
    </w:rPr>
  </w:style>
  <w:style w:type="character" w:customStyle="1" w:styleId="WW8Num25z0">
    <w:name w:val="WW8Num25z0"/>
    <w:rsid w:val="005876BA"/>
    <w:rPr>
      <w:rFonts w:ascii="Symbol" w:hAnsi="Symbol" w:cs="Symbol"/>
      <w:sz w:val="20"/>
      <w:szCs w:val="20"/>
    </w:rPr>
  </w:style>
  <w:style w:type="character" w:customStyle="1" w:styleId="WW8Num25z1">
    <w:name w:val="WW8Num25z1"/>
    <w:rsid w:val="005876BA"/>
    <w:rPr>
      <w:rFonts w:ascii="Courier New" w:hAnsi="Courier New" w:cs="Courier New"/>
      <w:sz w:val="20"/>
      <w:szCs w:val="20"/>
    </w:rPr>
  </w:style>
  <w:style w:type="character" w:customStyle="1" w:styleId="WW8Num25z2">
    <w:name w:val="WW8Num25z2"/>
    <w:rsid w:val="005876BA"/>
    <w:rPr>
      <w:rFonts w:ascii="Wingdings" w:hAnsi="Wingdings" w:cs="Wingdings"/>
    </w:rPr>
  </w:style>
  <w:style w:type="character" w:customStyle="1" w:styleId="WW8Num25z3">
    <w:name w:val="WW8Num25z3"/>
    <w:rsid w:val="005876BA"/>
    <w:rPr>
      <w:rFonts w:ascii="Symbol" w:hAnsi="Symbol" w:cs="Symbol"/>
    </w:rPr>
  </w:style>
  <w:style w:type="character" w:customStyle="1" w:styleId="WW8Num25z4">
    <w:name w:val="WW8Num25z4"/>
    <w:rsid w:val="005876BA"/>
    <w:rPr>
      <w:rFonts w:ascii="Courier New" w:hAnsi="Courier New" w:cs="Courier New"/>
    </w:rPr>
  </w:style>
  <w:style w:type="character" w:customStyle="1" w:styleId="WW8Num26z0">
    <w:name w:val="WW8Num26z0"/>
    <w:rsid w:val="005876BA"/>
    <w:rPr>
      <w:rFonts w:ascii="Wingdings" w:hAnsi="Wingdings" w:cs="Wingdings"/>
    </w:rPr>
  </w:style>
  <w:style w:type="character" w:customStyle="1" w:styleId="WW8Num26z1">
    <w:name w:val="WW8Num26z1"/>
    <w:rsid w:val="005876BA"/>
    <w:rPr>
      <w:rFonts w:ascii="Courier New" w:hAnsi="Courier New" w:cs="Courier New"/>
    </w:rPr>
  </w:style>
  <w:style w:type="character" w:customStyle="1" w:styleId="WW8Num26z3">
    <w:name w:val="WW8Num26z3"/>
    <w:rsid w:val="005876BA"/>
    <w:rPr>
      <w:rFonts w:ascii="Symbol" w:hAnsi="Symbol" w:cs="Symbol"/>
    </w:rPr>
  </w:style>
  <w:style w:type="character" w:styleId="CommentReference">
    <w:name w:val="annotation reference"/>
    <w:basedOn w:val="DefaultParagraphFont"/>
    <w:rsid w:val="005876BA"/>
    <w:rPr>
      <w:sz w:val="16"/>
      <w:szCs w:val="16"/>
    </w:rPr>
  </w:style>
  <w:style w:type="character" w:styleId="Hyperlink">
    <w:name w:val="Hyperlink"/>
    <w:basedOn w:val="DefaultParagraphFont"/>
    <w:rsid w:val="005876BA"/>
    <w:rPr>
      <w:color w:val="0000FF"/>
      <w:u w:val="single"/>
    </w:rPr>
  </w:style>
  <w:style w:type="character" w:customStyle="1" w:styleId="FooterChar">
    <w:name w:val="Footer Char"/>
    <w:basedOn w:val="DefaultParagraphFont"/>
    <w:rsid w:val="005876BA"/>
    <w:rPr>
      <w:sz w:val="24"/>
      <w:szCs w:val="24"/>
    </w:rPr>
  </w:style>
  <w:style w:type="paragraph" w:customStyle="1" w:styleId="Heading">
    <w:name w:val="Heading"/>
    <w:basedOn w:val="Normal"/>
    <w:next w:val="BodyText"/>
    <w:rsid w:val="005876BA"/>
    <w:pPr>
      <w:keepNext/>
      <w:spacing w:before="240" w:after="120"/>
    </w:pPr>
    <w:rPr>
      <w:rFonts w:ascii="Arial" w:eastAsia="WenQuanYi Micro Hei" w:hAnsi="Arial" w:cs="Lohit Hindi"/>
      <w:sz w:val="28"/>
      <w:szCs w:val="28"/>
    </w:rPr>
  </w:style>
  <w:style w:type="paragraph" w:styleId="BodyText">
    <w:name w:val="Body Text"/>
    <w:basedOn w:val="Normal"/>
    <w:rsid w:val="005876BA"/>
    <w:pPr>
      <w:spacing w:after="120"/>
    </w:pPr>
  </w:style>
  <w:style w:type="paragraph" w:styleId="List">
    <w:name w:val="List"/>
    <w:basedOn w:val="BodyText"/>
    <w:rsid w:val="005876BA"/>
    <w:rPr>
      <w:rFonts w:cs="Lohit Hindi"/>
    </w:rPr>
  </w:style>
  <w:style w:type="paragraph" w:styleId="Caption">
    <w:name w:val="caption"/>
    <w:basedOn w:val="Normal"/>
    <w:qFormat/>
    <w:rsid w:val="005876BA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5876BA"/>
    <w:pPr>
      <w:suppressLineNumbers/>
    </w:pPr>
    <w:rPr>
      <w:rFonts w:cs="Lohit Hindi"/>
    </w:rPr>
  </w:style>
  <w:style w:type="paragraph" w:styleId="Header">
    <w:name w:val="header"/>
    <w:basedOn w:val="Normal"/>
    <w:rsid w:val="005876BA"/>
    <w:rPr>
      <w:sz w:val="20"/>
      <w:szCs w:val="20"/>
      <w:lang w:val="en-US"/>
    </w:rPr>
  </w:style>
  <w:style w:type="paragraph" w:styleId="CommentText">
    <w:name w:val="annotation text"/>
    <w:basedOn w:val="Normal"/>
    <w:rsid w:val="005876BA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5876BA"/>
    <w:rPr>
      <w:b/>
      <w:bCs/>
    </w:rPr>
  </w:style>
  <w:style w:type="paragraph" w:styleId="BalloonText">
    <w:name w:val="Balloon Text"/>
    <w:basedOn w:val="Normal"/>
    <w:rsid w:val="005876B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5876BA"/>
    <w:pPr>
      <w:spacing w:before="280" w:after="280"/>
    </w:pPr>
  </w:style>
  <w:style w:type="paragraph" w:styleId="ListParagraph">
    <w:name w:val="List Paragraph"/>
    <w:basedOn w:val="Normal"/>
    <w:qFormat/>
    <w:rsid w:val="005876BA"/>
    <w:pPr>
      <w:ind w:left="720"/>
    </w:pPr>
  </w:style>
  <w:style w:type="paragraph" w:styleId="Footer">
    <w:name w:val="footer"/>
    <w:basedOn w:val="Normal"/>
    <w:rsid w:val="005876BA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rsid w:val="005876BA"/>
    <w:pPr>
      <w:suppressLineNumbers/>
    </w:pPr>
  </w:style>
  <w:style w:type="paragraph" w:customStyle="1" w:styleId="TableHeading">
    <w:name w:val="Table Heading"/>
    <w:basedOn w:val="TableContents"/>
    <w:rsid w:val="005876BA"/>
    <w:pPr>
      <w:jc w:val="center"/>
    </w:pPr>
    <w:rPr>
      <w:b/>
      <w:bCs/>
    </w:rPr>
  </w:style>
  <w:style w:type="character" w:customStyle="1" w:styleId="apple-converted-space">
    <w:name w:val="apple-converted-space"/>
    <w:basedOn w:val="DefaultParagraphFont"/>
    <w:rsid w:val="00D002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JOSEN GEORGE</vt:lpstr>
    </vt:vector>
  </TitlesOfParts>
  <Company/>
  <LinksUpToDate>false</LinksUpToDate>
  <CharactersWithSpaces>2591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JOSEN GEORGE</dc:title>
  <dc:creator>Josen</dc:creator>
  <cp:lastModifiedBy>sir</cp:lastModifiedBy>
  <cp:revision>41</cp:revision>
  <cp:lastPrinted>2010-09-18T08:54:00Z</cp:lastPrinted>
  <dcterms:created xsi:type="dcterms:W3CDTF">2011-12-06T07:03:00Z</dcterms:created>
  <dcterms:modified xsi:type="dcterms:W3CDTF">2013-10-25T05:35:00Z</dcterms:modified>
</cp:coreProperties>
</file>