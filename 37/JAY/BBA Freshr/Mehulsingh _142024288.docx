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D5E" w:rsidRPr="003C2B24" w:rsidRDefault="003C2B24" w:rsidP="00D11BCA">
      <w:pPr>
        <w:pBdr>
          <w:bottom w:val="single" w:sz="4" w:space="1" w:color="auto"/>
        </w:pBd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</w:t>
      </w:r>
      <w:r w:rsidR="00445318">
        <w:rPr>
          <w:b/>
          <w:sz w:val="44"/>
          <w:szCs w:val="44"/>
        </w:rPr>
        <w:t xml:space="preserve">                             </w:t>
      </w:r>
      <w:r>
        <w:rPr>
          <w:b/>
          <w:sz w:val="44"/>
          <w:szCs w:val="44"/>
        </w:rPr>
        <w:t xml:space="preserve">  </w:t>
      </w:r>
      <w:proofErr w:type="spellStart"/>
      <w:r w:rsidR="00F0215B" w:rsidRPr="003C2B24">
        <w:rPr>
          <w:b/>
          <w:sz w:val="44"/>
          <w:szCs w:val="44"/>
        </w:rPr>
        <w:t>Mehulsingh</w:t>
      </w:r>
      <w:proofErr w:type="spellEnd"/>
      <w:r w:rsidR="00F0215B" w:rsidRPr="003C2B24">
        <w:rPr>
          <w:b/>
          <w:sz w:val="44"/>
          <w:szCs w:val="44"/>
        </w:rPr>
        <w:t xml:space="preserve"> B. </w:t>
      </w:r>
      <w:proofErr w:type="spellStart"/>
      <w:r w:rsidR="00F0215B" w:rsidRPr="003C2B24">
        <w:rPr>
          <w:b/>
          <w:sz w:val="44"/>
          <w:szCs w:val="44"/>
        </w:rPr>
        <w:t>Thakor</w:t>
      </w:r>
      <w:proofErr w:type="spellEnd"/>
    </w:p>
    <w:p w:rsidR="00125379" w:rsidRDefault="00125379" w:rsidP="00125379">
      <w:pPr>
        <w:shd w:val="clear" w:color="auto" w:fill="FFFFFF"/>
        <w:rPr>
          <w:bCs/>
          <w:lang w:val="en-IN" w:eastAsia="en-IN"/>
        </w:rPr>
      </w:pPr>
      <w:r>
        <w:rPr>
          <w:bCs/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31115</wp:posOffset>
            </wp:positionV>
            <wp:extent cx="1099820" cy="1295400"/>
            <wp:effectExtent l="19050" t="0" r="5080" b="0"/>
            <wp:wrapSquare wrapText="bothSides"/>
            <wp:docPr id="5" name="Picture 4" descr="BeautyPlus_20160229182150_sa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autyPlus_20160229182150_save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  <w:lang w:val="en-IN" w:eastAsia="en-IN"/>
        </w:rPr>
        <w:t xml:space="preserve">                                                       </w:t>
      </w:r>
    </w:p>
    <w:p w:rsidR="00DE3D5E" w:rsidRPr="0009362E" w:rsidRDefault="00125379" w:rsidP="0009362E">
      <w:pPr>
        <w:shd w:val="clear" w:color="auto" w:fill="FFFFFF"/>
        <w:jc w:val="right"/>
      </w:pPr>
      <w:r>
        <w:rPr>
          <w:bCs/>
          <w:lang w:val="en-IN" w:eastAsia="en-IN"/>
        </w:rPr>
        <w:t xml:space="preserve">                                                      </w:t>
      </w:r>
      <w:r w:rsidR="007477F4">
        <w:rPr>
          <w:bCs/>
          <w:lang w:val="en-IN" w:eastAsia="en-IN"/>
        </w:rPr>
        <w:t xml:space="preserve">          </w:t>
      </w:r>
      <w:r w:rsidR="002E75D3">
        <w:rPr>
          <w:bCs/>
          <w:lang w:val="en-IN" w:eastAsia="en-IN"/>
        </w:rPr>
        <w:t xml:space="preserve">    </w:t>
      </w:r>
      <w:r w:rsidR="002E75D3" w:rsidRPr="0009362E">
        <w:t xml:space="preserve">C-602 </w:t>
      </w:r>
      <w:proofErr w:type="spellStart"/>
      <w:r w:rsidR="002E75D3" w:rsidRPr="0009362E">
        <w:t>Balmukund</w:t>
      </w:r>
      <w:proofErr w:type="spellEnd"/>
      <w:r w:rsidR="002E75D3" w:rsidRPr="0009362E">
        <w:t xml:space="preserve"> Heights</w:t>
      </w:r>
    </w:p>
    <w:p w:rsidR="002E75D3" w:rsidRPr="0009362E" w:rsidRDefault="002E75D3" w:rsidP="0009362E">
      <w:pPr>
        <w:shd w:val="clear" w:color="auto" w:fill="FFFFFF"/>
        <w:jc w:val="right"/>
      </w:pPr>
      <w:r w:rsidRPr="0009362E">
        <w:t xml:space="preserve">                                                                    Near </w:t>
      </w:r>
      <w:proofErr w:type="spellStart"/>
      <w:r w:rsidRPr="0009362E">
        <w:t>Swaminarayan</w:t>
      </w:r>
      <w:proofErr w:type="spellEnd"/>
      <w:r w:rsidRPr="0009362E">
        <w:t xml:space="preserve"> </w:t>
      </w:r>
      <w:proofErr w:type="spellStart"/>
      <w:r w:rsidRPr="0009362E">
        <w:t>Dham</w:t>
      </w:r>
      <w:proofErr w:type="spellEnd"/>
      <w:r w:rsidRPr="0009362E">
        <w:t>,</w:t>
      </w:r>
    </w:p>
    <w:p w:rsidR="0009362E" w:rsidRDefault="002E75D3" w:rsidP="0009362E">
      <w:pPr>
        <w:shd w:val="clear" w:color="auto" w:fill="FFFFFF"/>
        <w:jc w:val="right"/>
      </w:pPr>
      <w:r w:rsidRPr="0009362E">
        <w:t xml:space="preserve">                                        </w:t>
      </w:r>
      <w:r w:rsidR="0009362E">
        <w:t xml:space="preserve">                        </w:t>
      </w:r>
      <w:proofErr w:type="spellStart"/>
      <w:r w:rsidRPr="0009362E">
        <w:t>Koba</w:t>
      </w:r>
      <w:proofErr w:type="spellEnd"/>
      <w:r w:rsidRPr="0009362E">
        <w:t xml:space="preserve"> Circle,</w:t>
      </w:r>
    </w:p>
    <w:p w:rsidR="0009362E" w:rsidRPr="0009362E" w:rsidRDefault="002E75D3" w:rsidP="0009362E">
      <w:pPr>
        <w:shd w:val="clear" w:color="auto" w:fill="FFFFFF"/>
        <w:jc w:val="right"/>
      </w:pPr>
      <w:r w:rsidRPr="0009362E">
        <w:t xml:space="preserve"> </w:t>
      </w:r>
      <w:proofErr w:type="spellStart"/>
      <w:r w:rsidRPr="0009362E">
        <w:t>Gandhinagar</w:t>
      </w:r>
      <w:proofErr w:type="spellEnd"/>
      <w:r w:rsidRPr="0009362E">
        <w:t xml:space="preserve"> Highwa</w:t>
      </w:r>
      <w:r w:rsidR="0009362E">
        <w:t>y</w:t>
      </w:r>
      <w:r w:rsidRPr="0009362E">
        <w:t xml:space="preserve">   </w:t>
      </w:r>
    </w:p>
    <w:p w:rsidR="00F0215B" w:rsidRPr="0009362E" w:rsidRDefault="0009362E" w:rsidP="0009362E">
      <w:pPr>
        <w:shd w:val="clear" w:color="auto" w:fill="FFFFFF"/>
        <w:jc w:val="right"/>
      </w:pPr>
      <w:r w:rsidRPr="0009362E">
        <w:t xml:space="preserve">                                                                       </w:t>
      </w:r>
      <w:r>
        <w:t xml:space="preserve"> </w:t>
      </w:r>
      <w:proofErr w:type="spellStart"/>
      <w:r w:rsidRPr="0009362E">
        <w:t>Gandhinagar</w:t>
      </w:r>
      <w:proofErr w:type="spellEnd"/>
      <w:r w:rsidRPr="0009362E">
        <w:t>, Gujarat 382421</w:t>
      </w:r>
      <w:r w:rsidR="002E75D3" w:rsidRPr="0009362E">
        <w:t xml:space="preserve">                                                                                                                                          </w:t>
      </w:r>
    </w:p>
    <w:p w:rsidR="004403CD" w:rsidRPr="00DE3D5E" w:rsidRDefault="00CC3874" w:rsidP="00DE3D5E">
      <w:pPr>
        <w:shd w:val="clear" w:color="auto" w:fill="FFFFFF"/>
        <w:jc w:val="right"/>
        <w:rPr>
          <w:bCs/>
          <w:lang w:val="en-IN" w:eastAsia="en-IN"/>
        </w:rPr>
      </w:pPr>
      <w:bookmarkStart w:id="0" w:name="OLE_LINK1"/>
      <w:bookmarkStart w:id="1" w:name="OLE_LINK2"/>
      <w:r>
        <w:t>9574876061</w:t>
      </w:r>
      <w:r>
        <w:rPr>
          <w:bCs/>
          <w:lang w:val="en-IN" w:eastAsia="en-IN"/>
        </w:rPr>
        <w:t xml:space="preserve"> </w:t>
      </w:r>
      <w:r w:rsidR="00DE3D5E">
        <w:rPr>
          <w:bCs/>
          <w:lang w:val="en-IN" w:eastAsia="en-IN"/>
        </w:rPr>
        <w:t>(M)</w:t>
      </w:r>
    </w:p>
    <w:p w:rsidR="00AB43F4" w:rsidRPr="00CC3874" w:rsidRDefault="00CC3874" w:rsidP="00DE3D5E">
      <w:pPr>
        <w:jc w:val="right"/>
        <w:rPr>
          <w:bCs/>
          <w:iCs/>
          <w:color w:val="548DD4" w:themeColor="text2" w:themeTint="99"/>
        </w:rPr>
      </w:pPr>
      <w:r w:rsidRPr="00CC3874">
        <w:rPr>
          <w:color w:val="548DD4" w:themeColor="text2" w:themeTint="99"/>
        </w:rPr>
        <w:t>mehulsinghthakor</w:t>
      </w:r>
      <w:r w:rsidR="00F0215B" w:rsidRPr="00CC3874">
        <w:rPr>
          <w:color w:val="548DD4" w:themeColor="text2" w:themeTint="99"/>
        </w:rPr>
        <w:t>@gmail.com</w:t>
      </w:r>
    </w:p>
    <w:bookmarkEnd w:id="0"/>
    <w:bookmarkEnd w:id="1"/>
    <w:p w:rsidR="00125379" w:rsidRDefault="00125379" w:rsidP="00D11BCA">
      <w:pPr>
        <w:pBdr>
          <w:bottom w:val="single" w:sz="4" w:space="1" w:color="auto"/>
        </w:pBdr>
        <w:rPr>
          <w:rFonts w:eastAsia="Arial Black"/>
          <w:bCs/>
          <w:iCs/>
        </w:rPr>
      </w:pPr>
    </w:p>
    <w:p w:rsidR="00D11BCA" w:rsidRDefault="00D11BCA" w:rsidP="00DE3D5E">
      <w:pPr>
        <w:rPr>
          <w:rFonts w:eastAsia="Arial Black"/>
          <w:bCs/>
          <w:iCs/>
        </w:rPr>
      </w:pPr>
    </w:p>
    <w:p w:rsidR="00CD475B" w:rsidRDefault="00DB7041" w:rsidP="00DE3D5E">
      <w:pPr>
        <w:rPr>
          <w:rFonts w:eastAsia="Arial Black"/>
          <w:b/>
          <w:bCs/>
          <w:iCs/>
          <w:color w:val="00918E"/>
        </w:rPr>
      </w:pPr>
      <w:r w:rsidRPr="00DD6B85">
        <w:rPr>
          <w:rFonts w:eastAsia="Arial Black"/>
          <w:b/>
          <w:bCs/>
          <w:iCs/>
          <w:color w:val="00918E"/>
        </w:rPr>
        <w:t>Objective</w:t>
      </w:r>
    </w:p>
    <w:p w:rsidR="00BA3DFB" w:rsidRDefault="00BA3DFB" w:rsidP="00DE3D5E">
      <w:pPr>
        <w:rPr>
          <w:rFonts w:eastAsia="Arial Black"/>
          <w:b/>
          <w:bCs/>
          <w:iCs/>
          <w:color w:val="00918E"/>
        </w:rPr>
      </w:pPr>
    </w:p>
    <w:p w:rsidR="00463644" w:rsidRPr="00DD6B85" w:rsidRDefault="00463644" w:rsidP="00A9620A">
      <w:pPr>
        <w:jc w:val="both"/>
        <w:rPr>
          <w:rFonts w:eastAsia="Arial Black"/>
          <w:b/>
          <w:bCs/>
          <w:iCs/>
          <w:color w:val="00918E"/>
        </w:rPr>
      </w:pPr>
      <w:r w:rsidRPr="007D7F0A">
        <w:t>To work with a reputed and growth – oriented organization in challenging environment. I am interested in utilizing my potential and skill in growth of organization by which we all c</w:t>
      </w:r>
      <w:r w:rsidR="00F375DB">
        <w:t>an grow.</w:t>
      </w:r>
    </w:p>
    <w:p w:rsidR="00DB7041" w:rsidRDefault="00DB7041" w:rsidP="00DB7041">
      <w:pPr>
        <w:ind w:right="27"/>
        <w:jc w:val="both"/>
        <w:rPr>
          <w:lang w:val="en-US"/>
        </w:rPr>
      </w:pPr>
    </w:p>
    <w:p w:rsidR="009C364E" w:rsidRDefault="009C364E" w:rsidP="00A4560B">
      <w:pPr>
        <w:ind w:right="27"/>
        <w:jc w:val="both"/>
        <w:rPr>
          <w:b/>
          <w:color w:val="00918E"/>
          <w:lang w:val="en-US"/>
        </w:rPr>
      </w:pPr>
    </w:p>
    <w:p w:rsidR="00A4560B" w:rsidRPr="00DD6B85" w:rsidRDefault="00A4560B" w:rsidP="00A4560B">
      <w:pPr>
        <w:ind w:right="27"/>
        <w:jc w:val="both"/>
        <w:rPr>
          <w:b/>
          <w:color w:val="00918E"/>
          <w:lang w:val="en-US"/>
        </w:rPr>
      </w:pPr>
      <w:r w:rsidRPr="00DD6B85">
        <w:rPr>
          <w:b/>
          <w:color w:val="00918E"/>
          <w:lang w:val="en-US"/>
        </w:rPr>
        <w:t>Specific Skills</w:t>
      </w:r>
    </w:p>
    <w:p w:rsidR="00A4560B" w:rsidRDefault="00A4560B" w:rsidP="00A4560B">
      <w:pPr>
        <w:ind w:right="27"/>
        <w:jc w:val="both"/>
        <w:rPr>
          <w:b/>
          <w:lang w:val="en-US"/>
        </w:rPr>
      </w:pPr>
    </w:p>
    <w:p w:rsidR="00A4560B" w:rsidRPr="00177589" w:rsidRDefault="00A4560B" w:rsidP="00A9620A">
      <w:pPr>
        <w:numPr>
          <w:ilvl w:val="0"/>
          <w:numId w:val="13"/>
        </w:numPr>
        <w:spacing w:line="360" w:lineRule="auto"/>
        <w:ind w:right="27"/>
        <w:jc w:val="both"/>
        <w:rPr>
          <w:b/>
          <w:lang w:val="en-US"/>
        </w:rPr>
      </w:pPr>
      <w:r>
        <w:rPr>
          <w:lang w:val="en-US"/>
        </w:rPr>
        <w:t>Effective customer service skills</w:t>
      </w:r>
      <w:r w:rsidR="0027199A">
        <w:rPr>
          <w:lang w:val="en-US"/>
        </w:rPr>
        <w:t>.</w:t>
      </w:r>
    </w:p>
    <w:p w:rsidR="00A4560B" w:rsidRPr="00824809" w:rsidRDefault="00A4560B" w:rsidP="00A9620A">
      <w:pPr>
        <w:numPr>
          <w:ilvl w:val="0"/>
          <w:numId w:val="13"/>
        </w:numPr>
        <w:spacing w:line="360" w:lineRule="auto"/>
        <w:ind w:right="27"/>
        <w:jc w:val="both"/>
        <w:rPr>
          <w:b/>
          <w:lang w:val="en-US"/>
        </w:rPr>
      </w:pPr>
      <w:r>
        <w:rPr>
          <w:lang w:val="en-US"/>
        </w:rPr>
        <w:t>Confident communicator in diverse range of environments with an ability to engage with people from diverse cultural backgrounds</w:t>
      </w:r>
      <w:r w:rsidR="0027199A">
        <w:rPr>
          <w:lang w:val="en-US"/>
        </w:rPr>
        <w:t>.</w:t>
      </w:r>
    </w:p>
    <w:p w:rsidR="00A4560B" w:rsidRPr="00824809" w:rsidRDefault="00A4560B" w:rsidP="00A9620A">
      <w:pPr>
        <w:numPr>
          <w:ilvl w:val="0"/>
          <w:numId w:val="13"/>
        </w:numPr>
        <w:spacing w:line="360" w:lineRule="auto"/>
        <w:ind w:right="27"/>
        <w:jc w:val="both"/>
        <w:rPr>
          <w:b/>
          <w:lang w:val="en-US"/>
        </w:rPr>
      </w:pPr>
      <w:r>
        <w:rPr>
          <w:lang w:val="en-US"/>
        </w:rPr>
        <w:t>Planned and organized approach backed with hard work, discipline &amp; commitment</w:t>
      </w:r>
      <w:r w:rsidR="0027199A">
        <w:rPr>
          <w:lang w:val="en-US"/>
        </w:rPr>
        <w:t>.</w:t>
      </w:r>
    </w:p>
    <w:p w:rsidR="00A4560B" w:rsidRPr="00824809" w:rsidRDefault="00A4560B" w:rsidP="00A9620A">
      <w:pPr>
        <w:numPr>
          <w:ilvl w:val="0"/>
          <w:numId w:val="13"/>
        </w:numPr>
        <w:spacing w:line="360" w:lineRule="auto"/>
        <w:ind w:right="27"/>
        <w:jc w:val="both"/>
        <w:rPr>
          <w:b/>
          <w:lang w:val="en-US"/>
        </w:rPr>
      </w:pPr>
      <w:r>
        <w:rPr>
          <w:lang w:val="en-US"/>
        </w:rPr>
        <w:t>Comfortable working alone and in a group</w:t>
      </w:r>
      <w:r w:rsidR="0027199A">
        <w:rPr>
          <w:lang w:val="en-US"/>
        </w:rPr>
        <w:t>.</w:t>
      </w:r>
    </w:p>
    <w:p w:rsidR="00463644" w:rsidRDefault="00733ED4" w:rsidP="00A9620A">
      <w:pPr>
        <w:numPr>
          <w:ilvl w:val="0"/>
          <w:numId w:val="13"/>
        </w:numPr>
        <w:spacing w:line="360" w:lineRule="auto"/>
        <w:ind w:right="27"/>
        <w:jc w:val="both"/>
        <w:rPr>
          <w:lang w:val="en-US"/>
        </w:rPr>
      </w:pPr>
      <w:r>
        <w:rPr>
          <w:lang w:val="en-US"/>
        </w:rPr>
        <w:t>C</w:t>
      </w:r>
      <w:r w:rsidR="00A4560B" w:rsidRPr="00824809">
        <w:rPr>
          <w:lang w:val="en-US"/>
        </w:rPr>
        <w:t>omputing skills</w:t>
      </w:r>
      <w:r w:rsidR="00A4560B">
        <w:rPr>
          <w:lang w:val="en-US"/>
        </w:rPr>
        <w:t xml:space="preserve"> </w:t>
      </w:r>
      <w:r>
        <w:rPr>
          <w:lang w:val="en-US"/>
        </w:rPr>
        <w:t>of Microsoft Office</w:t>
      </w:r>
      <w:r w:rsidR="00FF5FE2">
        <w:rPr>
          <w:lang w:val="en-US"/>
        </w:rPr>
        <w:t>,</w:t>
      </w:r>
      <w:r w:rsidR="00D44D39">
        <w:rPr>
          <w:lang w:val="en-US"/>
        </w:rPr>
        <w:t xml:space="preserve"> </w:t>
      </w:r>
      <w:r w:rsidR="00FF5FE2">
        <w:rPr>
          <w:lang w:val="en-US"/>
        </w:rPr>
        <w:t>SPSS,</w:t>
      </w:r>
      <w:r w:rsidR="00D44D39" w:rsidRPr="00D44D39">
        <w:t xml:space="preserve"> </w:t>
      </w:r>
      <w:r w:rsidR="00D44D39">
        <w:rPr>
          <w:lang w:val="en-US"/>
        </w:rPr>
        <w:t>P</w:t>
      </w:r>
      <w:r w:rsidR="00D44D39" w:rsidRPr="00D44D39">
        <w:rPr>
          <w:lang w:val="en-US"/>
        </w:rPr>
        <w:t>hotoshop</w:t>
      </w:r>
      <w:r w:rsidR="00D44D39">
        <w:rPr>
          <w:lang w:val="en-US"/>
        </w:rPr>
        <w:t xml:space="preserve"> and Tally.</w:t>
      </w:r>
    </w:p>
    <w:p w:rsidR="00B30D2E" w:rsidRPr="009C364E" w:rsidRDefault="00B30D2E" w:rsidP="00A9620A">
      <w:pPr>
        <w:spacing w:line="276" w:lineRule="auto"/>
        <w:ind w:left="360" w:right="27"/>
        <w:jc w:val="both"/>
        <w:rPr>
          <w:lang w:val="en-US"/>
        </w:rPr>
      </w:pPr>
    </w:p>
    <w:p w:rsidR="00565673" w:rsidRPr="00A105B5" w:rsidRDefault="00565673" w:rsidP="00565673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 w:rsidRPr="00A105B5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Education</w:t>
      </w:r>
    </w:p>
    <w:p w:rsidR="00565673" w:rsidRDefault="00565673" w:rsidP="00565673">
      <w:pPr>
        <w:rPr>
          <w:rFonts w:eastAsia="Arial Black"/>
          <w:b/>
          <w:bCs/>
          <w:iCs/>
          <w:color w:val="00918E"/>
        </w:rPr>
      </w:pPr>
    </w:p>
    <w:tbl>
      <w:tblPr>
        <w:tblpPr w:leftFromText="180" w:rightFromText="180" w:vertAnchor="text" w:horzAnchor="margin" w:tblpY="-7"/>
        <w:tblW w:w="9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661"/>
        <w:gridCol w:w="2737"/>
        <w:gridCol w:w="2925"/>
        <w:gridCol w:w="1416"/>
      </w:tblGrid>
      <w:tr w:rsidR="00565673" w:rsidRPr="005B7192" w:rsidTr="00A40CB3">
        <w:trPr>
          <w:trHeight w:val="388"/>
        </w:trPr>
        <w:tc>
          <w:tcPr>
            <w:tcW w:w="2661" w:type="dxa"/>
          </w:tcPr>
          <w:p w:rsidR="00565673" w:rsidRPr="005B7192" w:rsidRDefault="00565673" w:rsidP="00A40CB3">
            <w:pPr>
              <w:spacing w:line="23" w:lineRule="atLeast"/>
              <w:rPr>
                <w:b/>
              </w:rPr>
            </w:pPr>
            <w:r w:rsidRPr="005B7192">
              <w:rPr>
                <w:b/>
              </w:rPr>
              <w:t>Qualification</w:t>
            </w:r>
          </w:p>
        </w:tc>
        <w:tc>
          <w:tcPr>
            <w:tcW w:w="2737" w:type="dxa"/>
          </w:tcPr>
          <w:p w:rsidR="00565673" w:rsidRPr="005B7192" w:rsidRDefault="00565673" w:rsidP="00A40CB3">
            <w:pPr>
              <w:spacing w:line="23" w:lineRule="atLeast"/>
              <w:rPr>
                <w:b/>
              </w:rPr>
            </w:pPr>
            <w:r w:rsidRPr="005B7192">
              <w:rPr>
                <w:b/>
              </w:rPr>
              <w:t>Institute</w:t>
            </w:r>
          </w:p>
        </w:tc>
        <w:tc>
          <w:tcPr>
            <w:tcW w:w="2925" w:type="dxa"/>
          </w:tcPr>
          <w:p w:rsidR="00565673" w:rsidRPr="005B7192" w:rsidRDefault="00565673" w:rsidP="00A40CB3">
            <w:pPr>
              <w:spacing w:line="23" w:lineRule="atLeast"/>
              <w:rPr>
                <w:b/>
              </w:rPr>
            </w:pPr>
            <w:r w:rsidRPr="005B7192">
              <w:rPr>
                <w:b/>
              </w:rPr>
              <w:t>College/University</w:t>
            </w:r>
          </w:p>
        </w:tc>
        <w:tc>
          <w:tcPr>
            <w:tcW w:w="1416" w:type="dxa"/>
          </w:tcPr>
          <w:p w:rsidR="00565673" w:rsidRPr="005B7192" w:rsidRDefault="00565673" w:rsidP="00A40CB3">
            <w:pPr>
              <w:spacing w:line="23" w:lineRule="atLeast"/>
              <w:rPr>
                <w:b/>
              </w:rPr>
            </w:pPr>
            <w:r w:rsidRPr="005B7192">
              <w:rPr>
                <w:b/>
              </w:rPr>
              <w:t>Year of Passing</w:t>
            </w:r>
          </w:p>
        </w:tc>
      </w:tr>
      <w:tr w:rsidR="00565673" w:rsidRPr="005B7192" w:rsidTr="00A40CB3">
        <w:trPr>
          <w:trHeight w:val="943"/>
        </w:trPr>
        <w:tc>
          <w:tcPr>
            <w:tcW w:w="2661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Masters of Business Administration [Marketing]</w:t>
            </w:r>
          </w:p>
        </w:tc>
        <w:tc>
          <w:tcPr>
            <w:tcW w:w="2737" w:type="dxa"/>
          </w:tcPr>
          <w:p w:rsidR="00565673" w:rsidRPr="00CC3874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proofErr w:type="spellStart"/>
            <w:r w:rsidRPr="00CC3874">
              <w:rPr>
                <w:color w:val="auto"/>
                <w:lang w:val="en-US" w:eastAsia="ar-SA"/>
              </w:rPr>
              <w:t>S.</w:t>
            </w:r>
            <w:r>
              <w:rPr>
                <w:color w:val="auto"/>
                <w:lang w:val="en-US" w:eastAsia="ar-SA"/>
              </w:rPr>
              <w:t>K.School</w:t>
            </w:r>
            <w:proofErr w:type="spellEnd"/>
            <w:r>
              <w:rPr>
                <w:color w:val="auto"/>
                <w:lang w:val="en-US" w:eastAsia="ar-SA"/>
              </w:rPr>
              <w:t xml:space="preserve"> of Business Management</w:t>
            </w:r>
          </w:p>
          <w:p w:rsidR="00565673" w:rsidRPr="00CC3874" w:rsidRDefault="00565673" w:rsidP="00A40CB3">
            <w:pPr>
              <w:rPr>
                <w:color w:val="auto"/>
              </w:rPr>
            </w:pPr>
            <w:r w:rsidRPr="00CC3874">
              <w:rPr>
                <w:color w:val="auto"/>
                <w:lang w:val="en-US" w:eastAsia="ar-SA"/>
              </w:rPr>
              <w:t xml:space="preserve">        </w:t>
            </w:r>
          </w:p>
        </w:tc>
        <w:tc>
          <w:tcPr>
            <w:tcW w:w="2925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proofErr w:type="spellStart"/>
            <w:r w:rsidRPr="00CC3874">
              <w:rPr>
                <w:color w:val="auto"/>
                <w:lang w:val="en-US" w:eastAsia="ar-SA"/>
              </w:rPr>
              <w:t>Hemchandrachrya</w:t>
            </w:r>
            <w:proofErr w:type="spellEnd"/>
            <w:r w:rsidRPr="00CC3874">
              <w:rPr>
                <w:color w:val="auto"/>
                <w:lang w:val="en-US" w:eastAsia="ar-SA"/>
              </w:rPr>
              <w:t xml:space="preserve"> North Gujarat University</w:t>
            </w:r>
          </w:p>
        </w:tc>
        <w:tc>
          <w:tcPr>
            <w:tcW w:w="1416" w:type="dxa"/>
          </w:tcPr>
          <w:p w:rsidR="00565673" w:rsidRPr="005B7192" w:rsidRDefault="00B0358A" w:rsidP="00A40CB3">
            <w:r>
              <w:rPr>
                <w:color w:val="auto"/>
                <w:lang w:val="en-US" w:eastAsia="ar-SA"/>
              </w:rPr>
              <w:t>2016</w:t>
            </w:r>
          </w:p>
        </w:tc>
      </w:tr>
      <w:tr w:rsidR="00565673" w:rsidRPr="005B7192" w:rsidTr="00A40CB3">
        <w:trPr>
          <w:trHeight w:val="943"/>
        </w:trPr>
        <w:tc>
          <w:tcPr>
            <w:tcW w:w="2661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National Diploma In Business Level 6</w:t>
            </w:r>
          </w:p>
        </w:tc>
        <w:tc>
          <w:tcPr>
            <w:tcW w:w="2737" w:type="dxa"/>
          </w:tcPr>
          <w:p w:rsidR="00565673" w:rsidRPr="00CC3874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>
              <w:rPr>
                <w:color w:val="auto"/>
                <w:lang w:val="en-US" w:eastAsia="ar-SA"/>
              </w:rPr>
              <w:t>Cornell Institute Of Business &amp; Technology</w:t>
            </w:r>
          </w:p>
        </w:tc>
        <w:tc>
          <w:tcPr>
            <w:tcW w:w="2925" w:type="dxa"/>
          </w:tcPr>
          <w:p w:rsidR="00565673" w:rsidRPr="00307E45" w:rsidRDefault="00817DBE" w:rsidP="00A40CB3">
            <w:pPr>
              <w:suppressAutoHyphens/>
              <w:rPr>
                <w:color w:val="auto"/>
                <w:lang w:val="en-US" w:eastAsia="ar-SA"/>
              </w:rPr>
            </w:pPr>
            <w:hyperlink r:id="rId6" w:history="1">
              <w:r w:rsidR="00565673" w:rsidRPr="00307E45">
                <w:rPr>
                  <w:lang w:val="en-US" w:eastAsia="ar-SA"/>
                </w:rPr>
                <w:t>Private Training Establishments in Auckland</w:t>
              </w:r>
            </w:hyperlink>
            <w:r w:rsidR="00565673" w:rsidRPr="00307E45">
              <w:rPr>
                <w:color w:val="auto"/>
                <w:lang w:val="en-US" w:eastAsia="ar-SA"/>
              </w:rPr>
              <w:t>( New Zealand)</w:t>
            </w:r>
          </w:p>
        </w:tc>
        <w:tc>
          <w:tcPr>
            <w:tcW w:w="1416" w:type="dxa"/>
          </w:tcPr>
          <w:p w:rsidR="00565673" w:rsidRDefault="00565673" w:rsidP="00A40CB3">
            <w:r>
              <w:t>2012</w:t>
            </w:r>
          </w:p>
        </w:tc>
      </w:tr>
      <w:tr w:rsidR="00565673" w:rsidRPr="005B7192" w:rsidTr="00A40CB3">
        <w:trPr>
          <w:trHeight w:val="715"/>
        </w:trPr>
        <w:tc>
          <w:tcPr>
            <w:tcW w:w="2661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Bachelor of  Business Administration(Genera</w:t>
            </w:r>
            <w:r>
              <w:rPr>
                <w:color w:val="auto"/>
                <w:lang w:val="en-US" w:eastAsia="ar-SA"/>
              </w:rPr>
              <w:t>l</w:t>
            </w:r>
            <w:r w:rsidRPr="00307E45">
              <w:rPr>
                <w:color w:val="auto"/>
                <w:lang w:val="en-US" w:eastAsia="ar-SA"/>
              </w:rPr>
              <w:t>)</w:t>
            </w:r>
          </w:p>
        </w:tc>
        <w:tc>
          <w:tcPr>
            <w:tcW w:w="2737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V. M. Patel College of Management Studies</w:t>
            </w:r>
          </w:p>
        </w:tc>
        <w:tc>
          <w:tcPr>
            <w:tcW w:w="2925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proofErr w:type="spellStart"/>
            <w:r w:rsidRPr="00307E45">
              <w:rPr>
                <w:color w:val="auto"/>
                <w:lang w:val="en-US" w:eastAsia="ar-SA"/>
              </w:rPr>
              <w:t>Ganpat</w:t>
            </w:r>
            <w:proofErr w:type="spellEnd"/>
            <w:r w:rsidRPr="00307E45">
              <w:rPr>
                <w:color w:val="auto"/>
                <w:lang w:val="en-US" w:eastAsia="ar-SA"/>
              </w:rPr>
              <w:t xml:space="preserve"> University-</w:t>
            </w:r>
            <w:proofErr w:type="spellStart"/>
            <w:r w:rsidRPr="00307E45">
              <w:rPr>
                <w:color w:val="auto"/>
                <w:lang w:val="en-US" w:eastAsia="ar-SA"/>
              </w:rPr>
              <w:t>Mehsana</w:t>
            </w:r>
            <w:proofErr w:type="spellEnd"/>
          </w:p>
        </w:tc>
        <w:tc>
          <w:tcPr>
            <w:tcW w:w="1416" w:type="dxa"/>
          </w:tcPr>
          <w:p w:rsidR="00565673" w:rsidRPr="005B7192" w:rsidRDefault="00565673" w:rsidP="00A40CB3">
            <w:r>
              <w:t>2011</w:t>
            </w:r>
          </w:p>
        </w:tc>
      </w:tr>
      <w:tr w:rsidR="00565673" w:rsidRPr="005B7192" w:rsidTr="00A40CB3">
        <w:trPr>
          <w:trHeight w:val="388"/>
        </w:trPr>
        <w:tc>
          <w:tcPr>
            <w:tcW w:w="2661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H.S.C  [Commerce]</w:t>
            </w:r>
          </w:p>
        </w:tc>
        <w:tc>
          <w:tcPr>
            <w:tcW w:w="2737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A.M Patel Secondary &amp; Higher Secondary English School</w:t>
            </w:r>
          </w:p>
        </w:tc>
        <w:tc>
          <w:tcPr>
            <w:tcW w:w="2925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Gujarat Secondary &amp; Higher Secondary Education Board</w:t>
            </w:r>
          </w:p>
        </w:tc>
        <w:tc>
          <w:tcPr>
            <w:tcW w:w="1416" w:type="dxa"/>
          </w:tcPr>
          <w:p w:rsidR="00565673" w:rsidRPr="005B7192" w:rsidRDefault="00565673" w:rsidP="00A40CB3">
            <w:r>
              <w:t>2008</w:t>
            </w:r>
          </w:p>
        </w:tc>
      </w:tr>
      <w:tr w:rsidR="00565673" w:rsidRPr="005B7192" w:rsidTr="00A40CB3">
        <w:trPr>
          <w:trHeight w:val="410"/>
        </w:trPr>
        <w:tc>
          <w:tcPr>
            <w:tcW w:w="2661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S.S.C</w:t>
            </w:r>
          </w:p>
        </w:tc>
        <w:tc>
          <w:tcPr>
            <w:tcW w:w="2737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A.M Patel Secondary &amp; Higher Secondary English School</w:t>
            </w:r>
          </w:p>
        </w:tc>
        <w:tc>
          <w:tcPr>
            <w:tcW w:w="2925" w:type="dxa"/>
          </w:tcPr>
          <w:p w:rsidR="00565673" w:rsidRPr="00307E45" w:rsidRDefault="00565673" w:rsidP="00A40CB3">
            <w:pPr>
              <w:suppressAutoHyphens/>
              <w:rPr>
                <w:color w:val="auto"/>
                <w:lang w:val="en-US" w:eastAsia="ar-SA"/>
              </w:rPr>
            </w:pPr>
            <w:r w:rsidRPr="00307E45">
              <w:rPr>
                <w:color w:val="auto"/>
                <w:lang w:val="en-US" w:eastAsia="ar-SA"/>
              </w:rPr>
              <w:t>Gujarat Secondary Education Board</w:t>
            </w:r>
          </w:p>
        </w:tc>
        <w:tc>
          <w:tcPr>
            <w:tcW w:w="1416" w:type="dxa"/>
          </w:tcPr>
          <w:p w:rsidR="00565673" w:rsidRPr="005B7192" w:rsidRDefault="00565673" w:rsidP="00A40CB3">
            <w:r>
              <w:t>2006</w:t>
            </w:r>
          </w:p>
        </w:tc>
      </w:tr>
    </w:tbl>
    <w:p w:rsidR="00565673" w:rsidRDefault="00565673" w:rsidP="00565673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</w:p>
    <w:p w:rsidR="00565673" w:rsidRDefault="00565673" w:rsidP="00565673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 w:rsidRPr="00EE3607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lastRenderedPageBreak/>
        <w:t>Work experience</w:t>
      </w:r>
    </w:p>
    <w:p w:rsidR="00EA0754" w:rsidRPr="00EA0754" w:rsidRDefault="00817DBE" w:rsidP="00EA0754">
      <w:pPr>
        <w:pStyle w:val="Heading1"/>
        <w:numPr>
          <w:ilvl w:val="0"/>
          <w:numId w:val="18"/>
        </w:numPr>
        <w:shd w:val="clear" w:color="auto" w:fill="FFFFFF"/>
        <w:spacing w:before="0" w:after="0" w:line="288" w:lineRule="atLeast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</w:pPr>
      <w:hyperlink r:id="rId7" w:tgtFrame="_blank" w:history="1">
        <w:r w:rsidR="00EA0754" w:rsidRPr="00EA0754">
          <w:rPr>
            <w:rFonts w:ascii="Times New Roman" w:eastAsiaTheme="minorEastAsia" w:hAnsi="Times New Roman" w:cs="Times New Roman"/>
            <w:b w:val="0"/>
            <w:bCs w:val="0"/>
            <w:sz w:val="24"/>
            <w:szCs w:val="24"/>
            <w:lang w:val="en-US" w:eastAsia="en-US" w:bidi="en-US"/>
          </w:rPr>
          <w:t>Wizards Technomind Pvt. Ltd</w:t>
        </w:r>
      </w:hyperlink>
      <w:r w:rsidR="00EA0754" w:rsidRPr="00EA075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.</w:t>
      </w:r>
      <w:r w:rsidR="005557C2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 </w:t>
      </w:r>
      <w:proofErr w:type="gramStart"/>
      <w:r w:rsidR="005557C2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as</w:t>
      </w:r>
      <w:proofErr w:type="gramEnd"/>
      <w:r w:rsidR="00EA0754" w:rsidRPr="00EA075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 a Business Development Associate at Ahmedabad</w:t>
      </w:r>
      <w:r w:rsidR="00EA075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, Gujarat</w:t>
      </w:r>
      <w:r w:rsidR="00EA0754" w:rsidRPr="00EA0754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.</w:t>
      </w:r>
    </w:p>
    <w:p w:rsidR="00565673" w:rsidRDefault="00565673" w:rsidP="00565673">
      <w:pPr>
        <w:pStyle w:val="Heading1"/>
        <w:numPr>
          <w:ilvl w:val="0"/>
          <w:numId w:val="18"/>
        </w:numPr>
        <w:shd w:val="clear" w:color="auto" w:fill="FFFFFF"/>
        <w:spacing w:before="0" w:after="0" w:line="288" w:lineRule="atLeast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</w:pPr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McDonald's as a </w:t>
      </w:r>
      <w:r w:rsidRPr="00027F18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Crew Member</w:t>
      </w:r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 at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“</w:t>
      </w:r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3 </w:t>
      </w:r>
      <w:proofErr w:type="spellStart"/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Akoranga</w:t>
      </w:r>
      <w:proofErr w:type="spellEnd"/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 Drive, </w:t>
      </w:r>
      <w:proofErr w:type="spellStart"/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Northcote</w:t>
      </w:r>
      <w:proofErr w:type="spellEnd"/>
      <w:r w:rsidRPr="00EE36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, Auckland, New Zealand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”</w:t>
      </w:r>
      <w:r w:rsidR="00853539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 xml:space="preserve"> (2/July/2013 to 7/Feb/2014</w:t>
      </w:r>
      <w:r w:rsidRPr="0009419E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)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n-US" w:eastAsia="en-US" w:bidi="en-US"/>
        </w:rPr>
        <w:t>.</w:t>
      </w:r>
    </w:p>
    <w:p w:rsidR="006E6C12" w:rsidRPr="006E6C12" w:rsidRDefault="006E6C12" w:rsidP="006E6C12">
      <w:pPr>
        <w:rPr>
          <w:rFonts w:eastAsiaTheme="minorEastAsia"/>
          <w:lang w:val="en-US" w:eastAsia="en-US" w:bidi="en-US"/>
        </w:rPr>
      </w:pPr>
    </w:p>
    <w:p w:rsidR="006E6C12" w:rsidRDefault="006E6C12" w:rsidP="006E6C12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 w:rsidRPr="006E6C12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Awards and certification  </w:t>
      </w:r>
    </w:p>
    <w:p w:rsidR="009C364E" w:rsidRPr="004E1AF0" w:rsidRDefault="006E6C12" w:rsidP="006E6C1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E1AF0">
        <w:rPr>
          <w:rFonts w:ascii="Times New Roman" w:hAnsi="Times New Roman" w:cs="Times New Roman"/>
          <w:sz w:val="24"/>
          <w:szCs w:val="24"/>
        </w:rPr>
        <w:t>Crew Member Of The Month – McDonald’s</w:t>
      </w:r>
    </w:p>
    <w:p w:rsidR="00D75FCE" w:rsidRDefault="00F0215B" w:rsidP="00DE3D5E">
      <w:pPr>
        <w:rPr>
          <w:rFonts w:eastAsia="Arial Black"/>
          <w:b/>
          <w:bCs/>
          <w:iCs/>
          <w:color w:val="00918E"/>
        </w:rPr>
      </w:pPr>
      <w:r>
        <w:rPr>
          <w:rFonts w:eastAsia="Arial Black"/>
          <w:b/>
          <w:bCs/>
          <w:iCs/>
          <w:color w:val="00918E"/>
        </w:rPr>
        <w:t>Project Reports:</w:t>
      </w:r>
    </w:p>
    <w:p w:rsidR="00CF6DE3" w:rsidRPr="00F0215B" w:rsidRDefault="00CF6DE3" w:rsidP="00DE3D5E">
      <w:pPr>
        <w:rPr>
          <w:rFonts w:eastAsia="Arial Black"/>
          <w:bCs/>
          <w:iCs/>
        </w:rPr>
      </w:pPr>
    </w:p>
    <w:p w:rsidR="00CF6DE3" w:rsidRDefault="00EE3607" w:rsidP="00F0215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Management </w:t>
      </w:r>
      <w:r w:rsidR="00187A78">
        <w:rPr>
          <w:rFonts w:ascii="Times New Roman" w:hAnsi="Times New Roman" w:cs="Times New Roman"/>
          <w:sz w:val="24"/>
          <w:szCs w:val="24"/>
        </w:rPr>
        <w:t>Research Project-</w:t>
      </w:r>
      <w:r w:rsidR="00B673C1">
        <w:rPr>
          <w:rFonts w:ascii="Times New Roman" w:hAnsi="Times New Roman" w:cs="Times New Roman"/>
          <w:sz w:val="24"/>
          <w:szCs w:val="24"/>
        </w:rPr>
        <w:t>II</w:t>
      </w:r>
      <w:r w:rsidR="00CF6DE3">
        <w:rPr>
          <w:rFonts w:ascii="Times New Roman" w:hAnsi="Times New Roman" w:cs="Times New Roman"/>
          <w:sz w:val="24"/>
          <w:szCs w:val="24"/>
        </w:rPr>
        <w:t xml:space="preserve"> o</w:t>
      </w:r>
      <w:r w:rsidR="00CF6DE3" w:rsidRPr="00CF6DE3">
        <w:rPr>
          <w:rFonts w:ascii="Times New Roman" w:hAnsi="Times New Roman" w:cs="Times New Roman"/>
          <w:sz w:val="24"/>
          <w:szCs w:val="24"/>
        </w:rPr>
        <w:t>n</w:t>
      </w:r>
      <w:r w:rsidR="00CF6DE3">
        <w:rPr>
          <w:rFonts w:ascii="Times New Roman" w:hAnsi="Times New Roman" w:cs="Times New Roman"/>
          <w:sz w:val="24"/>
          <w:szCs w:val="24"/>
        </w:rPr>
        <w:t xml:space="preserve"> “ A study on customer </w:t>
      </w:r>
      <w:r w:rsidR="00187A78">
        <w:rPr>
          <w:rFonts w:ascii="Times New Roman" w:hAnsi="Times New Roman" w:cs="Times New Roman"/>
          <w:sz w:val="24"/>
          <w:szCs w:val="24"/>
        </w:rPr>
        <w:t>decision</w:t>
      </w:r>
      <w:r w:rsidR="00CF6DE3">
        <w:rPr>
          <w:rFonts w:ascii="Times New Roman" w:hAnsi="Times New Roman" w:cs="Times New Roman"/>
          <w:sz w:val="24"/>
          <w:szCs w:val="24"/>
        </w:rPr>
        <w:t xml:space="preserve"> making for medium TV </w:t>
      </w:r>
      <w:r w:rsidR="00187A78">
        <w:rPr>
          <w:rFonts w:ascii="Times New Roman" w:hAnsi="Times New Roman" w:cs="Times New Roman"/>
          <w:sz w:val="24"/>
          <w:szCs w:val="24"/>
        </w:rPr>
        <w:t>subscription</w:t>
      </w:r>
      <w:r w:rsidR="00CF6DE3">
        <w:rPr>
          <w:rFonts w:ascii="Times New Roman" w:hAnsi="Times New Roman" w:cs="Times New Roman"/>
          <w:sz w:val="24"/>
          <w:szCs w:val="24"/>
        </w:rPr>
        <w:t xml:space="preserve"> services”</w:t>
      </w:r>
      <w:r>
        <w:rPr>
          <w:rFonts w:ascii="Times New Roman" w:hAnsi="Times New Roman" w:cs="Times New Roman"/>
          <w:sz w:val="24"/>
          <w:szCs w:val="24"/>
        </w:rPr>
        <w:t>(Sem-4)</w:t>
      </w:r>
    </w:p>
    <w:p w:rsidR="005A1E1B" w:rsidRDefault="00C60EC9" w:rsidP="00F0215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687D">
        <w:rPr>
          <w:rFonts w:ascii="Times New Roman" w:hAnsi="Times New Roman" w:cs="Times New Roman"/>
          <w:sz w:val="24"/>
          <w:szCs w:val="24"/>
        </w:rPr>
        <w:t xml:space="preserve">International marketing project </w:t>
      </w:r>
      <w:r>
        <w:rPr>
          <w:rFonts w:ascii="Times New Roman" w:hAnsi="Times New Roman" w:cs="Times New Roman"/>
          <w:sz w:val="24"/>
          <w:szCs w:val="24"/>
        </w:rPr>
        <w:t>on</w:t>
      </w:r>
      <w:r w:rsidR="0027199A">
        <w:rPr>
          <w:rFonts w:ascii="Times New Roman" w:hAnsi="Times New Roman" w:cs="Times New Roman"/>
          <w:sz w:val="24"/>
          <w:szCs w:val="24"/>
        </w:rPr>
        <w:t xml:space="preserve"> country</w:t>
      </w:r>
      <w:r w:rsidR="00C04368">
        <w:rPr>
          <w:rFonts w:ascii="Times New Roman" w:hAnsi="Times New Roman" w:cs="Times New Roman"/>
          <w:sz w:val="24"/>
          <w:szCs w:val="24"/>
        </w:rPr>
        <w:t xml:space="preserve"> NEW ZELAND.</w:t>
      </w:r>
    </w:p>
    <w:p w:rsidR="00CF6DE3" w:rsidRPr="00510A35" w:rsidRDefault="00431AE0" w:rsidP="00510A35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0A35">
        <w:rPr>
          <w:rFonts w:ascii="Times New Roman" w:hAnsi="Times New Roman" w:cs="Times New Roman"/>
          <w:sz w:val="24"/>
          <w:szCs w:val="24"/>
        </w:rPr>
        <w:t xml:space="preserve">Statistical study of </w:t>
      </w:r>
      <w:r w:rsidR="00CF6DE3" w:rsidRPr="00510A35">
        <w:rPr>
          <w:rFonts w:ascii="Times New Roman" w:hAnsi="Times New Roman" w:cs="Times New Roman"/>
          <w:sz w:val="24"/>
          <w:szCs w:val="24"/>
        </w:rPr>
        <w:t xml:space="preserve"> Two wheeler Industry (Sem-3)</w:t>
      </w:r>
    </w:p>
    <w:p w:rsidR="00F960DE" w:rsidRDefault="0009419E" w:rsidP="00F0215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Project R</w:t>
      </w:r>
      <w:r w:rsidR="00F960DE">
        <w:rPr>
          <w:rFonts w:ascii="Times New Roman" w:hAnsi="Times New Roman" w:cs="Times New Roman"/>
          <w:sz w:val="24"/>
          <w:szCs w:val="24"/>
        </w:rPr>
        <w:t>eport on “sales and distribution management of HERO MOTO CORP LTD.”</w:t>
      </w:r>
    </w:p>
    <w:p w:rsidR="00F960DE" w:rsidRPr="00CF6DE3" w:rsidRDefault="00431AE0" w:rsidP="00F0215B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Statistical Study of</w:t>
      </w:r>
      <w:r w:rsidR="00796460">
        <w:rPr>
          <w:rFonts w:ascii="Times New Roman" w:hAnsi="Times New Roman" w:cs="Times New Roman"/>
          <w:sz w:val="24"/>
          <w:szCs w:val="24"/>
        </w:rPr>
        <w:t xml:space="preserve"> DELL</w:t>
      </w:r>
      <w:r>
        <w:rPr>
          <w:rFonts w:ascii="Times New Roman" w:hAnsi="Times New Roman" w:cs="Times New Roman"/>
          <w:sz w:val="24"/>
          <w:szCs w:val="24"/>
        </w:rPr>
        <w:t xml:space="preserve"> in subject Brand management</w:t>
      </w:r>
      <w:r w:rsidR="00796460">
        <w:rPr>
          <w:rFonts w:ascii="Times New Roman" w:hAnsi="Times New Roman" w:cs="Times New Roman"/>
          <w:sz w:val="24"/>
          <w:szCs w:val="24"/>
        </w:rPr>
        <w:t>.</w:t>
      </w:r>
    </w:p>
    <w:p w:rsidR="00CF6DE3" w:rsidRDefault="00CF6DE3" w:rsidP="00CF6DE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Summer Internship Project R</w:t>
      </w:r>
      <w:r w:rsidRPr="00CF6DE3">
        <w:rPr>
          <w:rFonts w:ascii="Times New Roman" w:hAnsi="Times New Roman" w:cs="Times New Roman"/>
          <w:sz w:val="24"/>
          <w:szCs w:val="24"/>
        </w:rPr>
        <w:t>eport</w:t>
      </w:r>
      <w:r>
        <w:rPr>
          <w:rFonts w:ascii="Times New Roman" w:hAnsi="Times New Roman" w:cs="Times New Roman"/>
          <w:sz w:val="24"/>
          <w:szCs w:val="24"/>
        </w:rPr>
        <w:t xml:space="preserve"> on “E</w:t>
      </w:r>
      <w:r w:rsidRPr="00CF6DE3">
        <w:rPr>
          <w:rFonts w:ascii="Times New Roman" w:hAnsi="Times New Roman" w:cs="Times New Roman"/>
          <w:sz w:val="24"/>
          <w:szCs w:val="24"/>
        </w:rPr>
        <w:t>ffectiven</w:t>
      </w:r>
      <w:r>
        <w:rPr>
          <w:rFonts w:ascii="Times New Roman" w:hAnsi="Times New Roman" w:cs="Times New Roman"/>
          <w:sz w:val="24"/>
          <w:szCs w:val="24"/>
        </w:rPr>
        <w:t>ess of training and development</w:t>
      </w:r>
      <w:r w:rsidR="00187A78">
        <w:rPr>
          <w:rFonts w:ascii="Times New Roman" w:hAnsi="Times New Roman" w:cs="Times New Roman"/>
          <w:sz w:val="24"/>
          <w:szCs w:val="24"/>
        </w:rPr>
        <w:t>” at</w:t>
      </w:r>
      <w:r w:rsidR="00187A78" w:rsidRPr="00CF6DE3">
        <w:rPr>
          <w:rFonts w:ascii="Times New Roman" w:hAnsi="Times New Roman" w:cs="Times New Roman"/>
          <w:sz w:val="24"/>
          <w:szCs w:val="24"/>
        </w:rPr>
        <w:t xml:space="preserve"> VIMAL</w:t>
      </w:r>
      <w:r w:rsidRPr="00CF6DE3">
        <w:rPr>
          <w:rFonts w:ascii="Times New Roman" w:hAnsi="Times New Roman" w:cs="Times New Roman"/>
          <w:sz w:val="24"/>
          <w:szCs w:val="24"/>
        </w:rPr>
        <w:t xml:space="preserve"> PUMPS PVT.LTD.</w:t>
      </w:r>
      <w:r w:rsidR="00187A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Mehsana</w:t>
      </w:r>
      <w:proofErr w:type="spellEnd"/>
    </w:p>
    <w:p w:rsidR="003C3FE0" w:rsidRPr="00FD3E8C" w:rsidRDefault="003C3FE0" w:rsidP="00510A3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9419E" w:rsidRPr="0009419E" w:rsidRDefault="0009419E" w:rsidP="0009419E">
      <w:pPr>
        <w:rPr>
          <w:rFonts w:eastAsiaTheme="minorEastAsia"/>
          <w:lang w:val="en-US" w:eastAsia="en-US" w:bidi="en-US"/>
        </w:rPr>
      </w:pPr>
    </w:p>
    <w:p w:rsidR="0009419E" w:rsidRPr="006E59F1" w:rsidRDefault="00463644" w:rsidP="006E59F1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Personal Skills</w:t>
      </w:r>
    </w:p>
    <w:p w:rsidR="0009419E" w:rsidRPr="0009419E" w:rsidRDefault="0009419E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19E">
        <w:rPr>
          <w:rFonts w:ascii="Times New Roman" w:hAnsi="Times New Roman" w:cs="Times New Roman"/>
          <w:sz w:val="24"/>
          <w:szCs w:val="24"/>
        </w:rPr>
        <w:t>Analytical mind and positive attitude.</w:t>
      </w:r>
    </w:p>
    <w:p w:rsidR="0009419E" w:rsidRPr="0009419E" w:rsidRDefault="0009419E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19E">
        <w:rPr>
          <w:rFonts w:ascii="Times New Roman" w:hAnsi="Times New Roman" w:cs="Times New Roman"/>
          <w:sz w:val="24"/>
          <w:szCs w:val="24"/>
        </w:rPr>
        <w:t>Adjustable to changing environment.</w:t>
      </w:r>
    </w:p>
    <w:p w:rsidR="00600197" w:rsidRPr="00600197" w:rsidRDefault="00600197" w:rsidP="0060019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197">
        <w:rPr>
          <w:rFonts w:ascii="Times New Roman" w:hAnsi="Times New Roman" w:cs="Times New Roman"/>
          <w:sz w:val="24"/>
          <w:szCs w:val="24"/>
        </w:rPr>
        <w:t>Excellent presentation skill</w:t>
      </w:r>
    </w:p>
    <w:p w:rsidR="00600197" w:rsidRPr="00600197" w:rsidRDefault="00600197" w:rsidP="0060019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197">
        <w:rPr>
          <w:rFonts w:ascii="Times New Roman" w:hAnsi="Times New Roman" w:cs="Times New Roman"/>
          <w:sz w:val="24"/>
          <w:szCs w:val="24"/>
        </w:rPr>
        <w:t>Ability to deal with people</w:t>
      </w:r>
    </w:p>
    <w:p w:rsidR="0009419E" w:rsidRPr="00600197" w:rsidRDefault="00600197" w:rsidP="0060019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0197">
        <w:rPr>
          <w:rFonts w:ascii="Times New Roman" w:hAnsi="Times New Roman" w:cs="Times New Roman"/>
          <w:sz w:val="24"/>
          <w:szCs w:val="24"/>
        </w:rPr>
        <w:t>Willingness to learn</w:t>
      </w:r>
    </w:p>
    <w:p w:rsidR="0009419E" w:rsidRPr="0009419E" w:rsidRDefault="0009419E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419E">
        <w:rPr>
          <w:rFonts w:ascii="Times New Roman" w:hAnsi="Times New Roman" w:cs="Times New Roman"/>
          <w:sz w:val="24"/>
          <w:szCs w:val="24"/>
        </w:rPr>
        <w:t>Honest and Trustworthy.</w:t>
      </w:r>
    </w:p>
    <w:p w:rsidR="00463644" w:rsidRDefault="00463644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3644">
        <w:rPr>
          <w:rFonts w:ascii="Times New Roman" w:hAnsi="Times New Roman" w:cs="Times New Roman"/>
          <w:sz w:val="24"/>
          <w:szCs w:val="24"/>
        </w:rPr>
        <w:t>Thinking about the process and not the result, this leads to actually solving the problems rather than just thinking about how to solve it.</w:t>
      </w:r>
    </w:p>
    <w:p w:rsidR="00463644" w:rsidRDefault="00463644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3644">
        <w:rPr>
          <w:rFonts w:ascii="Times New Roman" w:hAnsi="Times New Roman" w:cs="Times New Roman"/>
          <w:sz w:val="24"/>
          <w:szCs w:val="24"/>
        </w:rPr>
        <w:t xml:space="preserve">A highly disciplined time manager. </w:t>
      </w:r>
    </w:p>
    <w:p w:rsidR="0009419E" w:rsidRDefault="00463644" w:rsidP="00A9620A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3644">
        <w:rPr>
          <w:rFonts w:ascii="Times New Roman" w:hAnsi="Times New Roman" w:cs="Times New Roman"/>
          <w:sz w:val="24"/>
          <w:szCs w:val="24"/>
        </w:rPr>
        <w:t>Possessing high energy level and an excellent team player.</w:t>
      </w:r>
    </w:p>
    <w:p w:rsidR="00565673" w:rsidRDefault="00565673" w:rsidP="00CC2285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</w:p>
    <w:p w:rsidR="00565673" w:rsidRDefault="00565673" w:rsidP="00CC2285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</w:p>
    <w:p w:rsidR="00565673" w:rsidRDefault="00565673" w:rsidP="00CC2285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</w:p>
    <w:p w:rsidR="0009419E" w:rsidRDefault="006B3994" w:rsidP="0009419E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 w:rsidRPr="006B3994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Personal profile </w:t>
      </w:r>
    </w:p>
    <w:p w:rsidR="00791E35" w:rsidRDefault="00791E35" w:rsidP="00791E35">
      <w:r>
        <w:t xml:space="preserve">Name                               :    </w:t>
      </w:r>
      <w:proofErr w:type="spellStart"/>
      <w:r>
        <w:t>Mehulsingh</w:t>
      </w:r>
      <w:proofErr w:type="spellEnd"/>
      <w:r>
        <w:t xml:space="preserve"> </w:t>
      </w:r>
      <w:proofErr w:type="spellStart"/>
      <w:r>
        <w:t>Becharji</w:t>
      </w:r>
      <w:proofErr w:type="spellEnd"/>
      <w:r>
        <w:t xml:space="preserve"> </w:t>
      </w:r>
      <w:proofErr w:type="spellStart"/>
      <w:r>
        <w:t>Thakor</w:t>
      </w:r>
      <w:proofErr w:type="spellEnd"/>
    </w:p>
    <w:p w:rsidR="00791E35" w:rsidRPr="00791E35" w:rsidRDefault="00791E35" w:rsidP="00791E35"/>
    <w:p w:rsidR="0009419E" w:rsidRDefault="0009419E" w:rsidP="00A9620A">
      <w:pPr>
        <w:spacing w:line="360" w:lineRule="auto"/>
      </w:pPr>
      <w:r>
        <w:t>Gender                             :    Male</w:t>
      </w:r>
    </w:p>
    <w:p w:rsidR="0009419E" w:rsidRPr="0009419E" w:rsidRDefault="0009419E" w:rsidP="00A9620A">
      <w:pPr>
        <w:spacing w:line="360" w:lineRule="auto"/>
      </w:pPr>
      <w:r>
        <w:t xml:space="preserve">State                                 :   </w:t>
      </w:r>
      <w:r w:rsidR="00791E35">
        <w:t xml:space="preserve"> </w:t>
      </w:r>
      <w:r>
        <w:t xml:space="preserve">Gujarat </w:t>
      </w:r>
    </w:p>
    <w:p w:rsidR="006B3994" w:rsidRPr="006B3994" w:rsidRDefault="006B3994" w:rsidP="00A9620A">
      <w:pPr>
        <w:tabs>
          <w:tab w:val="left" w:pos="1485"/>
        </w:tabs>
        <w:spacing w:line="360" w:lineRule="auto"/>
      </w:pPr>
      <w:r w:rsidRPr="006B3994">
        <w:t>National</w:t>
      </w:r>
      <w:r w:rsidR="009C364E">
        <w:t xml:space="preserve">ity                       :    </w:t>
      </w:r>
      <w:r w:rsidRPr="006B3994">
        <w:t>Indian</w:t>
      </w:r>
    </w:p>
    <w:p w:rsidR="006B3994" w:rsidRPr="006B3994" w:rsidRDefault="006B3994" w:rsidP="00A9620A">
      <w:pPr>
        <w:spacing w:line="360" w:lineRule="auto"/>
      </w:pPr>
      <w:r w:rsidRPr="006B3994">
        <w:t>Date of Birth                    :    15</w:t>
      </w:r>
      <w:r w:rsidRPr="006B3994">
        <w:rPr>
          <w:vertAlign w:val="superscript"/>
        </w:rPr>
        <w:t>th</w:t>
      </w:r>
      <w:r w:rsidRPr="006B3994">
        <w:t xml:space="preserve"> July 1990</w:t>
      </w:r>
      <w:r w:rsidR="008C260C">
        <w:t xml:space="preserve">      Age</w:t>
      </w:r>
      <w:r w:rsidR="00776918">
        <w:t>: 25</w:t>
      </w:r>
    </w:p>
    <w:p w:rsidR="006B3994" w:rsidRPr="006B3994" w:rsidRDefault="006B3994" w:rsidP="00A9620A">
      <w:pPr>
        <w:spacing w:line="360" w:lineRule="auto"/>
      </w:pPr>
      <w:r w:rsidRPr="006B3994">
        <w:t xml:space="preserve">Religion  </w:t>
      </w:r>
      <w:r w:rsidR="009C364E">
        <w:t xml:space="preserve">                          :   </w:t>
      </w:r>
      <w:r w:rsidR="00791E35">
        <w:t xml:space="preserve"> </w:t>
      </w:r>
      <w:r w:rsidRPr="006B3994">
        <w:t xml:space="preserve">Hindu </w:t>
      </w:r>
    </w:p>
    <w:p w:rsidR="006B3994" w:rsidRDefault="006B3994" w:rsidP="00A9620A">
      <w:pPr>
        <w:spacing w:line="360" w:lineRule="auto"/>
      </w:pPr>
      <w:r w:rsidRPr="006B3994">
        <w:t>Hobb</w:t>
      </w:r>
      <w:r>
        <w:t>i</w:t>
      </w:r>
      <w:r w:rsidR="009C364E">
        <w:t xml:space="preserve">es                             </w:t>
      </w:r>
      <w:r w:rsidR="00463644" w:rsidRPr="006B3994">
        <w:t xml:space="preserve">: </w:t>
      </w:r>
      <w:r w:rsidR="00791E35">
        <w:t xml:space="preserve"> </w:t>
      </w:r>
      <w:r w:rsidR="009C364E">
        <w:t xml:space="preserve"> </w:t>
      </w:r>
      <w:r w:rsidR="00463644" w:rsidRPr="006B3994">
        <w:t>Improve</w:t>
      </w:r>
      <w:r w:rsidRPr="006B3994">
        <w:t xml:space="preserve"> &amp; update of knowledge by internet </w:t>
      </w:r>
      <w:r>
        <w:t>surfing,</w:t>
      </w:r>
    </w:p>
    <w:p w:rsidR="006B3994" w:rsidRPr="006B3994" w:rsidRDefault="00463644" w:rsidP="00A9620A">
      <w:pPr>
        <w:spacing w:line="360" w:lineRule="auto"/>
        <w:jc w:val="both"/>
      </w:pPr>
      <w:r>
        <w:t xml:space="preserve">                         </w:t>
      </w:r>
      <w:r w:rsidR="00982F29">
        <w:t xml:space="preserve">         </w:t>
      </w:r>
      <w:r w:rsidR="00C81150">
        <w:t xml:space="preserve">           </w:t>
      </w:r>
      <w:r w:rsidR="00791E35">
        <w:t xml:space="preserve"> </w:t>
      </w:r>
      <w:proofErr w:type="gramStart"/>
      <w:r w:rsidR="00C81150">
        <w:t>Travelling</w:t>
      </w:r>
      <w:r w:rsidR="002E7BAB">
        <w:t>, Listeni</w:t>
      </w:r>
      <w:r w:rsidR="00882933">
        <w:t xml:space="preserve">ng </w:t>
      </w:r>
      <w:r w:rsidR="002E7BAB">
        <w:t>music</w:t>
      </w:r>
      <w:r w:rsidR="006B3994">
        <w:t>.</w:t>
      </w:r>
      <w:proofErr w:type="gramEnd"/>
      <w:r w:rsidR="006B3994">
        <w:t xml:space="preserve">                                                      </w:t>
      </w:r>
      <w:r w:rsidR="00C81150">
        <w:t xml:space="preserve">         </w:t>
      </w:r>
    </w:p>
    <w:p w:rsidR="006B3994" w:rsidRPr="006B3994" w:rsidRDefault="006B3994" w:rsidP="00A9620A">
      <w:pPr>
        <w:spacing w:line="360" w:lineRule="auto"/>
      </w:pPr>
      <w:r w:rsidRPr="006B3994">
        <w:t xml:space="preserve">Languages Known           </w:t>
      </w:r>
      <w:r w:rsidR="009C364E">
        <w:t xml:space="preserve"> :  </w:t>
      </w:r>
      <w:r w:rsidRPr="006B3994">
        <w:t xml:space="preserve"> English, Hindi, and Gujarati.</w:t>
      </w:r>
      <w:bookmarkStart w:id="2" w:name="_GoBack"/>
      <w:bookmarkEnd w:id="2"/>
      <w:r w:rsidR="00982F29">
        <w:t xml:space="preserve"> </w:t>
      </w:r>
    </w:p>
    <w:p w:rsidR="00814911" w:rsidRDefault="006B3994" w:rsidP="00A9620A">
      <w:pPr>
        <w:spacing w:line="360" w:lineRule="auto"/>
      </w:pPr>
      <w:r w:rsidRPr="006B3994">
        <w:t xml:space="preserve">Marital status                 </w:t>
      </w:r>
      <w:r w:rsidR="00791E35">
        <w:t xml:space="preserve">   :   </w:t>
      </w:r>
      <w:r w:rsidR="00FF47F0">
        <w:t>Un</w:t>
      </w:r>
      <w:r w:rsidRPr="006B3994">
        <w:t>married</w:t>
      </w:r>
    </w:p>
    <w:p w:rsidR="00D010D7" w:rsidRDefault="00D010D7" w:rsidP="00EE3607">
      <w:pPr>
        <w:spacing w:line="360" w:lineRule="auto"/>
      </w:pPr>
    </w:p>
    <w:p w:rsidR="00D010D7" w:rsidRDefault="00D010D7" w:rsidP="00D010D7">
      <w:pPr>
        <w:pStyle w:val="Heading1"/>
        <w:spacing w:line="360" w:lineRule="auto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Reference</w:t>
      </w:r>
    </w:p>
    <w:p w:rsidR="003D0133" w:rsidRPr="00A4457C" w:rsidRDefault="003D0133" w:rsidP="003D0133">
      <w:r w:rsidRPr="00A4457C">
        <w:t xml:space="preserve">Dr. </w:t>
      </w:r>
      <w:proofErr w:type="spellStart"/>
      <w:r w:rsidRPr="00A4457C">
        <w:t>Nishith</w:t>
      </w:r>
      <w:proofErr w:type="spellEnd"/>
      <w:r w:rsidRPr="00A4457C">
        <w:t xml:space="preserve"> Bhatt</w:t>
      </w:r>
    </w:p>
    <w:p w:rsidR="003D0133" w:rsidRPr="00A4457C" w:rsidRDefault="003D0133" w:rsidP="003D0133">
      <w:r w:rsidRPr="00A4457C">
        <w:t>Associate Professor</w:t>
      </w:r>
    </w:p>
    <w:p w:rsidR="003D0133" w:rsidRPr="00A4457C" w:rsidRDefault="003D0133" w:rsidP="003D0133">
      <w:r w:rsidRPr="00A4457C">
        <w:t>S. K. School of Business Management</w:t>
      </w:r>
    </w:p>
    <w:p w:rsidR="003D0133" w:rsidRPr="00A4457C" w:rsidRDefault="003D0133" w:rsidP="003D0133">
      <w:proofErr w:type="spellStart"/>
      <w:r w:rsidRPr="00A4457C">
        <w:t>Hemchandracharya</w:t>
      </w:r>
      <w:proofErr w:type="spellEnd"/>
      <w:r w:rsidRPr="00A4457C">
        <w:t xml:space="preserve"> North Gujarat University</w:t>
      </w:r>
    </w:p>
    <w:p w:rsidR="003D0133" w:rsidRPr="00A4457C" w:rsidRDefault="003D0133" w:rsidP="003D0133">
      <w:r w:rsidRPr="00A4457C">
        <w:t>PATAN, Gujarat - 384 265</w:t>
      </w:r>
    </w:p>
    <w:p w:rsidR="003D0133" w:rsidRPr="00A4457C" w:rsidRDefault="003D0133" w:rsidP="003D0133">
      <w:r w:rsidRPr="00A4457C">
        <w:t>Tel.: (02766) 233435, 220932, 222744, 222745, 230529, 230743</w:t>
      </w:r>
    </w:p>
    <w:p w:rsidR="003D0133" w:rsidRPr="00A4457C" w:rsidRDefault="003D0133" w:rsidP="003D0133">
      <w:proofErr w:type="spellStart"/>
      <w:proofErr w:type="gramStart"/>
      <w:r w:rsidRPr="00A4457C">
        <w:t>Extn</w:t>
      </w:r>
      <w:proofErr w:type="spellEnd"/>
      <w:r w:rsidRPr="00A4457C">
        <w:t>.:</w:t>
      </w:r>
      <w:proofErr w:type="gramEnd"/>
      <w:r w:rsidRPr="00A4457C">
        <w:t xml:space="preserve"> 344 / 348</w:t>
      </w:r>
    </w:p>
    <w:p w:rsidR="003D0133" w:rsidRDefault="003D0133" w:rsidP="003D0133">
      <w:pPr>
        <w:rPr>
          <w:rFonts w:ascii="Helvetica" w:hAnsi="Helvetica" w:cs="Helvetica"/>
        </w:rPr>
      </w:pPr>
      <w:r w:rsidRPr="00A4457C">
        <w:t>E-mail:</w:t>
      </w:r>
      <w:r w:rsidRPr="00A4457C">
        <w:rPr>
          <w:rStyle w:val="apple-converted-space"/>
        </w:rPr>
        <w:t> </w:t>
      </w:r>
      <w:hyperlink r:id="rId8" w:tgtFrame="_blank" w:history="1">
        <w:r w:rsidRPr="00A4457C">
          <w:rPr>
            <w:rStyle w:val="Hyperlink"/>
            <w:color w:val="1155CC"/>
          </w:rPr>
          <w:t>callnishith@yahoo.com</w:t>
        </w:r>
      </w:hyperlink>
    </w:p>
    <w:p w:rsidR="007062C1" w:rsidRDefault="007062C1" w:rsidP="00D010D7"/>
    <w:p w:rsidR="007062C1" w:rsidRDefault="007062C1" w:rsidP="00D010D7"/>
    <w:p w:rsidR="007062C1" w:rsidRPr="007062C1" w:rsidRDefault="007062C1" w:rsidP="007062C1">
      <w:pPr>
        <w:jc w:val="right"/>
        <w:rPr>
          <w:b/>
        </w:rPr>
      </w:pPr>
    </w:p>
    <w:sectPr w:rsidR="007062C1" w:rsidRPr="007062C1" w:rsidSect="00445318">
      <w:pgSz w:w="11907" w:h="16839" w:code="9"/>
      <w:pgMar w:top="72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2AE059C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383CAC4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9088A0E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ADC62A1E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4544A1FA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94CA7232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71462E9C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816C914E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B4C3EEA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>
    <w:nsid w:val="00000002"/>
    <w:multiLevelType w:val="hybridMultilevel"/>
    <w:tmpl w:val="00000002"/>
    <w:lvl w:ilvl="0" w:tplc="D5FA69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20E8F8E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9E7457E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2EE8002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5FF80452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3160A9D4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D370161C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B6603790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22A45260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>
    <w:nsid w:val="00000003"/>
    <w:multiLevelType w:val="hybridMultilevel"/>
    <w:tmpl w:val="00000003"/>
    <w:lvl w:ilvl="0" w:tplc="7EA4B8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9ACC056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7FEAA836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A8AE9654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94B8F6AC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B4409716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9C7A9F7C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FB25504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E758C202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>
    <w:nsid w:val="00000004"/>
    <w:multiLevelType w:val="hybridMultilevel"/>
    <w:tmpl w:val="00000004"/>
    <w:lvl w:ilvl="0" w:tplc="0BB6B8B4">
      <w:start w:val="1"/>
      <w:numFmt w:val="bullet"/>
      <w:lvlText w:val="●"/>
      <w:lvlJc w:val="left"/>
      <w:pPr>
        <w:tabs>
          <w:tab w:val="num" w:pos="1080"/>
        </w:tabs>
        <w:ind w:left="1080" w:hanging="7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87D22DD6">
      <w:start w:val="1"/>
      <w:numFmt w:val="bullet"/>
      <w:lvlText w:val="○"/>
      <w:lvlJc w:val="left"/>
      <w:pPr>
        <w:tabs>
          <w:tab w:val="num" w:pos="1800"/>
        </w:tabs>
        <w:ind w:left="1800" w:hanging="72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76AF506">
      <w:start w:val="1"/>
      <w:numFmt w:val="bullet"/>
      <w:lvlText w:val="■"/>
      <w:lvlJc w:val="right"/>
      <w:pPr>
        <w:tabs>
          <w:tab w:val="num" w:pos="2520"/>
        </w:tabs>
        <w:ind w:left="2520" w:hanging="54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7EC836A6">
      <w:start w:val="1"/>
      <w:numFmt w:val="bullet"/>
      <w:lvlText w:val="●"/>
      <w:lvlJc w:val="left"/>
      <w:pPr>
        <w:tabs>
          <w:tab w:val="num" w:pos="3240"/>
        </w:tabs>
        <w:ind w:left="3240" w:hanging="7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EAD0F126">
      <w:start w:val="1"/>
      <w:numFmt w:val="bullet"/>
      <w:lvlText w:val="○"/>
      <w:lvlJc w:val="left"/>
      <w:pPr>
        <w:tabs>
          <w:tab w:val="num" w:pos="3960"/>
        </w:tabs>
        <w:ind w:left="3960" w:hanging="72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92218DE">
      <w:start w:val="1"/>
      <w:numFmt w:val="bullet"/>
      <w:lvlText w:val="■"/>
      <w:lvlJc w:val="right"/>
      <w:pPr>
        <w:tabs>
          <w:tab w:val="num" w:pos="4680"/>
        </w:tabs>
        <w:ind w:left="4680" w:hanging="54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7D3CE076">
      <w:start w:val="1"/>
      <w:numFmt w:val="bullet"/>
      <w:lvlText w:val="●"/>
      <w:lvlJc w:val="left"/>
      <w:pPr>
        <w:tabs>
          <w:tab w:val="num" w:pos="5400"/>
        </w:tabs>
        <w:ind w:left="5400" w:hanging="72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A14C8A0A">
      <w:start w:val="1"/>
      <w:numFmt w:val="bullet"/>
      <w:lvlText w:val="○"/>
      <w:lvlJc w:val="left"/>
      <w:pPr>
        <w:tabs>
          <w:tab w:val="num" w:pos="6120"/>
        </w:tabs>
        <w:ind w:left="6120" w:hanging="72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0DE8C6A8">
      <w:start w:val="1"/>
      <w:numFmt w:val="bullet"/>
      <w:lvlText w:val="■"/>
      <w:lvlJc w:val="right"/>
      <w:pPr>
        <w:tabs>
          <w:tab w:val="num" w:pos="6840"/>
        </w:tabs>
        <w:ind w:left="6840" w:hanging="54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>
    <w:nsid w:val="00000005"/>
    <w:multiLevelType w:val="hybridMultilevel"/>
    <w:tmpl w:val="00000005"/>
    <w:lvl w:ilvl="0" w:tplc="C1CC470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E0E030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DBE69DB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271008FA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D3FE77A8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013E0ED0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C6A8A514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97F40F16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1DEC3C96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5">
    <w:nsid w:val="00000006"/>
    <w:multiLevelType w:val="hybridMultilevel"/>
    <w:tmpl w:val="00000006"/>
    <w:lvl w:ilvl="0" w:tplc="33A6F71C">
      <w:start w:val="1"/>
      <w:numFmt w:val="bullet"/>
      <w:lvlText w:val="●"/>
      <w:lvlJc w:val="left"/>
      <w:pPr>
        <w:tabs>
          <w:tab w:val="num" w:pos="829"/>
        </w:tabs>
        <w:ind w:left="829" w:hanging="46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78A85656">
      <w:start w:val="1"/>
      <w:numFmt w:val="bullet"/>
      <w:lvlText w:val="○"/>
      <w:lvlJc w:val="left"/>
      <w:pPr>
        <w:tabs>
          <w:tab w:val="num" w:pos="1549"/>
        </w:tabs>
        <w:ind w:left="1549" w:hanging="469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9DE9C56">
      <w:start w:val="1"/>
      <w:numFmt w:val="bullet"/>
      <w:lvlText w:val="■"/>
      <w:lvlJc w:val="right"/>
      <w:pPr>
        <w:tabs>
          <w:tab w:val="num" w:pos="2269"/>
        </w:tabs>
        <w:ind w:left="2269" w:hanging="28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1D0E07B2">
      <w:start w:val="1"/>
      <w:numFmt w:val="bullet"/>
      <w:lvlText w:val="●"/>
      <w:lvlJc w:val="left"/>
      <w:pPr>
        <w:tabs>
          <w:tab w:val="num" w:pos="2989"/>
        </w:tabs>
        <w:ind w:left="2989" w:hanging="46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7AC8D0BA">
      <w:start w:val="1"/>
      <w:numFmt w:val="bullet"/>
      <w:lvlText w:val="○"/>
      <w:lvlJc w:val="left"/>
      <w:pPr>
        <w:tabs>
          <w:tab w:val="num" w:pos="3709"/>
        </w:tabs>
        <w:ind w:left="3709" w:hanging="469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136EA12C">
      <w:start w:val="1"/>
      <w:numFmt w:val="bullet"/>
      <w:lvlText w:val="■"/>
      <w:lvlJc w:val="right"/>
      <w:pPr>
        <w:tabs>
          <w:tab w:val="num" w:pos="4429"/>
        </w:tabs>
        <w:ind w:left="4429" w:hanging="28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883E1ACA">
      <w:start w:val="1"/>
      <w:numFmt w:val="bullet"/>
      <w:lvlText w:val="●"/>
      <w:lvlJc w:val="left"/>
      <w:pPr>
        <w:tabs>
          <w:tab w:val="num" w:pos="5149"/>
        </w:tabs>
        <w:ind w:left="5149" w:hanging="46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3B941ED4">
      <w:start w:val="1"/>
      <w:numFmt w:val="bullet"/>
      <w:lvlText w:val="○"/>
      <w:lvlJc w:val="left"/>
      <w:pPr>
        <w:tabs>
          <w:tab w:val="num" w:pos="5869"/>
        </w:tabs>
        <w:ind w:left="5869" w:hanging="469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2BE281C">
      <w:start w:val="1"/>
      <w:numFmt w:val="bullet"/>
      <w:lvlText w:val="■"/>
      <w:lvlJc w:val="right"/>
      <w:pPr>
        <w:tabs>
          <w:tab w:val="num" w:pos="6589"/>
        </w:tabs>
        <w:ind w:left="6589" w:hanging="289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6">
    <w:nsid w:val="0EA2098F"/>
    <w:multiLevelType w:val="hybridMultilevel"/>
    <w:tmpl w:val="814E365E"/>
    <w:lvl w:ilvl="0" w:tplc="297A7832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C93769B"/>
    <w:multiLevelType w:val="hybridMultilevel"/>
    <w:tmpl w:val="172C4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C84623"/>
    <w:multiLevelType w:val="hybridMultilevel"/>
    <w:tmpl w:val="32BE05A2"/>
    <w:lvl w:ilvl="0" w:tplc="7278F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A14568"/>
    <w:multiLevelType w:val="hybridMultilevel"/>
    <w:tmpl w:val="C13E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F7AA4"/>
    <w:multiLevelType w:val="hybridMultilevel"/>
    <w:tmpl w:val="93A0FE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366DAA"/>
    <w:multiLevelType w:val="hybridMultilevel"/>
    <w:tmpl w:val="9E20AD62"/>
    <w:lvl w:ilvl="0" w:tplc="F7A64934">
      <w:start w:val="2"/>
      <w:numFmt w:val="bullet"/>
      <w:lvlText w:val=""/>
      <w:lvlJc w:val="left"/>
      <w:pPr>
        <w:ind w:left="780" w:hanging="360"/>
      </w:pPr>
      <w:rPr>
        <w:rFonts w:ascii="Symbol" w:eastAsia="Times New Roman" w:hAnsi="Symbol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42F03C3B"/>
    <w:multiLevelType w:val="hybridMultilevel"/>
    <w:tmpl w:val="B2C85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3AE3D09"/>
    <w:multiLevelType w:val="hybridMultilevel"/>
    <w:tmpl w:val="793E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BE7C80"/>
    <w:multiLevelType w:val="hybridMultilevel"/>
    <w:tmpl w:val="CF98A1D2"/>
    <w:lvl w:ilvl="0" w:tplc="718C96C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176" w:hanging="360"/>
      </w:pPr>
    </w:lvl>
    <w:lvl w:ilvl="2" w:tplc="1409001B" w:tentative="1">
      <w:start w:val="1"/>
      <w:numFmt w:val="lowerRoman"/>
      <w:lvlText w:val="%3."/>
      <w:lvlJc w:val="right"/>
      <w:pPr>
        <w:ind w:left="1896" w:hanging="180"/>
      </w:pPr>
    </w:lvl>
    <w:lvl w:ilvl="3" w:tplc="1409000F" w:tentative="1">
      <w:start w:val="1"/>
      <w:numFmt w:val="decimal"/>
      <w:lvlText w:val="%4."/>
      <w:lvlJc w:val="left"/>
      <w:pPr>
        <w:ind w:left="2616" w:hanging="360"/>
      </w:pPr>
    </w:lvl>
    <w:lvl w:ilvl="4" w:tplc="14090019" w:tentative="1">
      <w:start w:val="1"/>
      <w:numFmt w:val="lowerLetter"/>
      <w:lvlText w:val="%5."/>
      <w:lvlJc w:val="left"/>
      <w:pPr>
        <w:ind w:left="3336" w:hanging="360"/>
      </w:pPr>
    </w:lvl>
    <w:lvl w:ilvl="5" w:tplc="1409001B" w:tentative="1">
      <w:start w:val="1"/>
      <w:numFmt w:val="lowerRoman"/>
      <w:lvlText w:val="%6."/>
      <w:lvlJc w:val="right"/>
      <w:pPr>
        <w:ind w:left="4056" w:hanging="180"/>
      </w:pPr>
    </w:lvl>
    <w:lvl w:ilvl="6" w:tplc="1409000F" w:tentative="1">
      <w:start w:val="1"/>
      <w:numFmt w:val="decimal"/>
      <w:lvlText w:val="%7."/>
      <w:lvlJc w:val="left"/>
      <w:pPr>
        <w:ind w:left="4776" w:hanging="360"/>
      </w:pPr>
    </w:lvl>
    <w:lvl w:ilvl="7" w:tplc="14090019" w:tentative="1">
      <w:start w:val="1"/>
      <w:numFmt w:val="lowerLetter"/>
      <w:lvlText w:val="%8."/>
      <w:lvlJc w:val="left"/>
      <w:pPr>
        <w:ind w:left="5496" w:hanging="360"/>
      </w:pPr>
    </w:lvl>
    <w:lvl w:ilvl="8" w:tplc="1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5">
    <w:nsid w:val="47CB683F"/>
    <w:multiLevelType w:val="hybridMultilevel"/>
    <w:tmpl w:val="10387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BB47B0E"/>
    <w:multiLevelType w:val="hybridMultilevel"/>
    <w:tmpl w:val="10FA85A8"/>
    <w:lvl w:ilvl="0" w:tplc="0409000B">
      <w:start w:val="1"/>
      <w:numFmt w:val="bullet"/>
      <w:lvlText w:val=""/>
      <w:lvlJc w:val="left"/>
      <w:pPr>
        <w:ind w:left="14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7">
    <w:nsid w:val="50CD0180"/>
    <w:multiLevelType w:val="multilevel"/>
    <w:tmpl w:val="70F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14A5418"/>
    <w:multiLevelType w:val="hybridMultilevel"/>
    <w:tmpl w:val="E94EE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192781C"/>
    <w:multiLevelType w:val="hybridMultilevel"/>
    <w:tmpl w:val="E13E9832"/>
    <w:lvl w:ilvl="0" w:tplc="D97E386C">
      <w:start w:val="1"/>
      <w:numFmt w:val="decimal"/>
      <w:lvlText w:val="%1."/>
      <w:lvlJc w:val="left"/>
      <w:pPr>
        <w:ind w:left="801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521" w:hanging="360"/>
      </w:pPr>
    </w:lvl>
    <w:lvl w:ilvl="2" w:tplc="1409001B" w:tentative="1">
      <w:start w:val="1"/>
      <w:numFmt w:val="lowerRoman"/>
      <w:lvlText w:val="%3."/>
      <w:lvlJc w:val="right"/>
      <w:pPr>
        <w:ind w:left="2241" w:hanging="180"/>
      </w:pPr>
    </w:lvl>
    <w:lvl w:ilvl="3" w:tplc="1409000F" w:tentative="1">
      <w:start w:val="1"/>
      <w:numFmt w:val="decimal"/>
      <w:lvlText w:val="%4."/>
      <w:lvlJc w:val="left"/>
      <w:pPr>
        <w:ind w:left="2961" w:hanging="360"/>
      </w:pPr>
    </w:lvl>
    <w:lvl w:ilvl="4" w:tplc="14090019" w:tentative="1">
      <w:start w:val="1"/>
      <w:numFmt w:val="lowerLetter"/>
      <w:lvlText w:val="%5."/>
      <w:lvlJc w:val="left"/>
      <w:pPr>
        <w:ind w:left="3681" w:hanging="360"/>
      </w:pPr>
    </w:lvl>
    <w:lvl w:ilvl="5" w:tplc="1409001B" w:tentative="1">
      <w:start w:val="1"/>
      <w:numFmt w:val="lowerRoman"/>
      <w:lvlText w:val="%6."/>
      <w:lvlJc w:val="right"/>
      <w:pPr>
        <w:ind w:left="4401" w:hanging="180"/>
      </w:pPr>
    </w:lvl>
    <w:lvl w:ilvl="6" w:tplc="1409000F" w:tentative="1">
      <w:start w:val="1"/>
      <w:numFmt w:val="decimal"/>
      <w:lvlText w:val="%7."/>
      <w:lvlJc w:val="left"/>
      <w:pPr>
        <w:ind w:left="5121" w:hanging="360"/>
      </w:pPr>
    </w:lvl>
    <w:lvl w:ilvl="7" w:tplc="14090019" w:tentative="1">
      <w:start w:val="1"/>
      <w:numFmt w:val="lowerLetter"/>
      <w:lvlText w:val="%8."/>
      <w:lvlJc w:val="left"/>
      <w:pPr>
        <w:ind w:left="5841" w:hanging="360"/>
      </w:pPr>
    </w:lvl>
    <w:lvl w:ilvl="8" w:tplc="1409001B" w:tentative="1">
      <w:start w:val="1"/>
      <w:numFmt w:val="lowerRoman"/>
      <w:lvlText w:val="%9."/>
      <w:lvlJc w:val="right"/>
      <w:pPr>
        <w:ind w:left="6561" w:hanging="180"/>
      </w:pPr>
    </w:lvl>
  </w:abstractNum>
  <w:abstractNum w:abstractNumId="20">
    <w:nsid w:val="74646411"/>
    <w:multiLevelType w:val="hybridMultilevel"/>
    <w:tmpl w:val="96302474"/>
    <w:lvl w:ilvl="0" w:tplc="B798D4DC">
      <w:start w:val="2"/>
      <w:numFmt w:val="bullet"/>
      <w:lvlText w:val=""/>
      <w:lvlJc w:val="left"/>
      <w:pPr>
        <w:ind w:left="645" w:hanging="360"/>
      </w:pPr>
      <w:rPr>
        <w:rFonts w:ascii="Symbol" w:eastAsia="Times New Roman" w:hAnsi="Symbol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1">
    <w:nsid w:val="77C8776E"/>
    <w:multiLevelType w:val="hybridMultilevel"/>
    <w:tmpl w:val="157E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4"/>
  </w:num>
  <w:num w:numId="9">
    <w:abstractNumId w:val="19"/>
  </w:num>
  <w:num w:numId="10">
    <w:abstractNumId w:val="20"/>
  </w:num>
  <w:num w:numId="11">
    <w:abstractNumId w:val="11"/>
  </w:num>
  <w:num w:numId="12">
    <w:abstractNumId w:val="15"/>
  </w:num>
  <w:num w:numId="13">
    <w:abstractNumId w:val="12"/>
  </w:num>
  <w:num w:numId="14">
    <w:abstractNumId w:val="7"/>
  </w:num>
  <w:num w:numId="15">
    <w:abstractNumId w:val="10"/>
  </w:num>
  <w:num w:numId="16">
    <w:abstractNumId w:val="16"/>
  </w:num>
  <w:num w:numId="17">
    <w:abstractNumId w:val="9"/>
  </w:num>
  <w:num w:numId="18">
    <w:abstractNumId w:val="8"/>
  </w:num>
  <w:num w:numId="19">
    <w:abstractNumId w:val="21"/>
  </w:num>
  <w:num w:numId="20">
    <w:abstractNumId w:val="18"/>
  </w:num>
  <w:num w:numId="21">
    <w:abstractNumId w:val="17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A77B3E"/>
    <w:rsid w:val="00015662"/>
    <w:rsid w:val="00020EA8"/>
    <w:rsid w:val="0002110A"/>
    <w:rsid w:val="00031186"/>
    <w:rsid w:val="000504A6"/>
    <w:rsid w:val="00090C5D"/>
    <w:rsid w:val="0009362E"/>
    <w:rsid w:val="0009419E"/>
    <w:rsid w:val="000A6728"/>
    <w:rsid w:val="0010009D"/>
    <w:rsid w:val="00100B04"/>
    <w:rsid w:val="00125379"/>
    <w:rsid w:val="001637AC"/>
    <w:rsid w:val="00187A78"/>
    <w:rsid w:val="001946D7"/>
    <w:rsid w:val="001947E3"/>
    <w:rsid w:val="0022587E"/>
    <w:rsid w:val="00231011"/>
    <w:rsid w:val="00245D64"/>
    <w:rsid w:val="00262812"/>
    <w:rsid w:val="0027199A"/>
    <w:rsid w:val="00274F02"/>
    <w:rsid w:val="002E0BCA"/>
    <w:rsid w:val="002E2042"/>
    <w:rsid w:val="002E584E"/>
    <w:rsid w:val="002E75D3"/>
    <w:rsid w:val="002E7BAB"/>
    <w:rsid w:val="00307E45"/>
    <w:rsid w:val="00310328"/>
    <w:rsid w:val="00353E34"/>
    <w:rsid w:val="00363603"/>
    <w:rsid w:val="003674ED"/>
    <w:rsid w:val="00373216"/>
    <w:rsid w:val="0039588D"/>
    <w:rsid w:val="003972FB"/>
    <w:rsid w:val="003B206E"/>
    <w:rsid w:val="003C1919"/>
    <w:rsid w:val="003C2B24"/>
    <w:rsid w:val="003C3FE0"/>
    <w:rsid w:val="003D0133"/>
    <w:rsid w:val="003D66D0"/>
    <w:rsid w:val="003F5080"/>
    <w:rsid w:val="004077A5"/>
    <w:rsid w:val="0042303B"/>
    <w:rsid w:val="00431AD6"/>
    <w:rsid w:val="00431AE0"/>
    <w:rsid w:val="00432EB6"/>
    <w:rsid w:val="004368A3"/>
    <w:rsid w:val="004403CD"/>
    <w:rsid w:val="00441BCE"/>
    <w:rsid w:val="00445318"/>
    <w:rsid w:val="00452847"/>
    <w:rsid w:val="00461EE9"/>
    <w:rsid w:val="00463644"/>
    <w:rsid w:val="00483655"/>
    <w:rsid w:val="00495E0E"/>
    <w:rsid w:val="004A0293"/>
    <w:rsid w:val="004E1AF0"/>
    <w:rsid w:val="00510A35"/>
    <w:rsid w:val="00517433"/>
    <w:rsid w:val="005557C2"/>
    <w:rsid w:val="00565673"/>
    <w:rsid w:val="00575D97"/>
    <w:rsid w:val="00580739"/>
    <w:rsid w:val="005A0CFA"/>
    <w:rsid w:val="005A1E1B"/>
    <w:rsid w:val="005A4F48"/>
    <w:rsid w:val="005D742A"/>
    <w:rsid w:val="005F4BC3"/>
    <w:rsid w:val="00600197"/>
    <w:rsid w:val="00667BF8"/>
    <w:rsid w:val="006734FA"/>
    <w:rsid w:val="0069025B"/>
    <w:rsid w:val="006A589A"/>
    <w:rsid w:val="006B3994"/>
    <w:rsid w:val="006D29E6"/>
    <w:rsid w:val="006E59F1"/>
    <w:rsid w:val="006E6C12"/>
    <w:rsid w:val="007062C1"/>
    <w:rsid w:val="007257C8"/>
    <w:rsid w:val="00733ED4"/>
    <w:rsid w:val="007477F4"/>
    <w:rsid w:val="00776593"/>
    <w:rsid w:val="00776918"/>
    <w:rsid w:val="00791E35"/>
    <w:rsid w:val="00796460"/>
    <w:rsid w:val="007C4863"/>
    <w:rsid w:val="007D1A88"/>
    <w:rsid w:val="007D4D6D"/>
    <w:rsid w:val="00814911"/>
    <w:rsid w:val="00817DBE"/>
    <w:rsid w:val="0083237E"/>
    <w:rsid w:val="00850BE5"/>
    <w:rsid w:val="00853539"/>
    <w:rsid w:val="00864E30"/>
    <w:rsid w:val="00876023"/>
    <w:rsid w:val="00882933"/>
    <w:rsid w:val="00882DEA"/>
    <w:rsid w:val="008A43C8"/>
    <w:rsid w:val="008B55D4"/>
    <w:rsid w:val="008C2107"/>
    <w:rsid w:val="008C260C"/>
    <w:rsid w:val="008C687D"/>
    <w:rsid w:val="008D56E1"/>
    <w:rsid w:val="008E430B"/>
    <w:rsid w:val="009059E9"/>
    <w:rsid w:val="009069B2"/>
    <w:rsid w:val="00931DA2"/>
    <w:rsid w:val="00937E43"/>
    <w:rsid w:val="009558EC"/>
    <w:rsid w:val="00982F29"/>
    <w:rsid w:val="009C364E"/>
    <w:rsid w:val="009D465C"/>
    <w:rsid w:val="009E4BBD"/>
    <w:rsid w:val="009E6577"/>
    <w:rsid w:val="00A019E4"/>
    <w:rsid w:val="00A105B5"/>
    <w:rsid w:val="00A171D9"/>
    <w:rsid w:val="00A3168F"/>
    <w:rsid w:val="00A4457C"/>
    <w:rsid w:val="00A4560B"/>
    <w:rsid w:val="00A6329B"/>
    <w:rsid w:val="00A77B3E"/>
    <w:rsid w:val="00A9620A"/>
    <w:rsid w:val="00AA4CEB"/>
    <w:rsid w:val="00AB43F4"/>
    <w:rsid w:val="00AD4EEC"/>
    <w:rsid w:val="00AF351D"/>
    <w:rsid w:val="00B0358A"/>
    <w:rsid w:val="00B24767"/>
    <w:rsid w:val="00B30D2E"/>
    <w:rsid w:val="00B33184"/>
    <w:rsid w:val="00B557BC"/>
    <w:rsid w:val="00B5731B"/>
    <w:rsid w:val="00B616DC"/>
    <w:rsid w:val="00B673C1"/>
    <w:rsid w:val="00B743C6"/>
    <w:rsid w:val="00B7575B"/>
    <w:rsid w:val="00B9007A"/>
    <w:rsid w:val="00BA099D"/>
    <w:rsid w:val="00BA3DFB"/>
    <w:rsid w:val="00BA4D5A"/>
    <w:rsid w:val="00BC39E2"/>
    <w:rsid w:val="00BF559D"/>
    <w:rsid w:val="00C04368"/>
    <w:rsid w:val="00C14B0E"/>
    <w:rsid w:val="00C33CB0"/>
    <w:rsid w:val="00C50C22"/>
    <w:rsid w:val="00C60EC9"/>
    <w:rsid w:val="00C73395"/>
    <w:rsid w:val="00C81150"/>
    <w:rsid w:val="00CA0B71"/>
    <w:rsid w:val="00CB2E19"/>
    <w:rsid w:val="00CC2285"/>
    <w:rsid w:val="00CC3874"/>
    <w:rsid w:val="00CD475B"/>
    <w:rsid w:val="00CE3F3C"/>
    <w:rsid w:val="00CF6DE3"/>
    <w:rsid w:val="00D010D7"/>
    <w:rsid w:val="00D01E58"/>
    <w:rsid w:val="00D0495D"/>
    <w:rsid w:val="00D11BCA"/>
    <w:rsid w:val="00D2678C"/>
    <w:rsid w:val="00D37354"/>
    <w:rsid w:val="00D40BFF"/>
    <w:rsid w:val="00D44D39"/>
    <w:rsid w:val="00D5168F"/>
    <w:rsid w:val="00D55F1B"/>
    <w:rsid w:val="00D7438A"/>
    <w:rsid w:val="00D75FCE"/>
    <w:rsid w:val="00D92AF6"/>
    <w:rsid w:val="00DB7041"/>
    <w:rsid w:val="00DD6B85"/>
    <w:rsid w:val="00DE3D5E"/>
    <w:rsid w:val="00E10689"/>
    <w:rsid w:val="00E17A83"/>
    <w:rsid w:val="00E37D3C"/>
    <w:rsid w:val="00E610F5"/>
    <w:rsid w:val="00E713A4"/>
    <w:rsid w:val="00E9092E"/>
    <w:rsid w:val="00EA0754"/>
    <w:rsid w:val="00EC2D35"/>
    <w:rsid w:val="00EE3607"/>
    <w:rsid w:val="00F0215B"/>
    <w:rsid w:val="00F114B8"/>
    <w:rsid w:val="00F147FC"/>
    <w:rsid w:val="00F14D6A"/>
    <w:rsid w:val="00F31CDF"/>
    <w:rsid w:val="00F375DB"/>
    <w:rsid w:val="00F54AB2"/>
    <w:rsid w:val="00F76B65"/>
    <w:rsid w:val="00F94048"/>
    <w:rsid w:val="00F960DE"/>
    <w:rsid w:val="00F976B1"/>
    <w:rsid w:val="00FA7F66"/>
    <w:rsid w:val="00FB0B64"/>
    <w:rsid w:val="00FD3E8C"/>
    <w:rsid w:val="00FF47F0"/>
    <w:rsid w:val="00FF5F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025B"/>
    <w:rPr>
      <w:color w:val="000000"/>
      <w:sz w:val="24"/>
      <w:szCs w:val="24"/>
      <w:lang w:val="en-NZ" w:eastAsia="en-NZ"/>
    </w:rPr>
  </w:style>
  <w:style w:type="paragraph" w:styleId="Heading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E3D5E"/>
    <w:rPr>
      <w:color w:val="0000FF"/>
      <w:u w:val="single"/>
    </w:rPr>
  </w:style>
  <w:style w:type="character" w:styleId="FollowedHyperlink">
    <w:name w:val="FollowedHyperlink"/>
    <w:basedOn w:val="DefaultParagraphFont"/>
    <w:rsid w:val="003674ED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F0215B"/>
    <w:pPr>
      <w:spacing w:before="200"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0"/>
      <w:szCs w:val="20"/>
      <w:lang w:val="en-US" w:eastAsia="en-US" w:bidi="en-US"/>
    </w:rPr>
  </w:style>
  <w:style w:type="character" w:customStyle="1" w:styleId="apple-converted-space">
    <w:name w:val="apple-converted-space"/>
    <w:basedOn w:val="DefaultParagraphFont"/>
    <w:rsid w:val="00EE3607"/>
  </w:style>
  <w:style w:type="character" w:styleId="Strong">
    <w:name w:val="Strong"/>
    <w:basedOn w:val="DefaultParagraphFont"/>
    <w:uiPriority w:val="22"/>
    <w:qFormat/>
    <w:rsid w:val="00CC2285"/>
    <w:rPr>
      <w:b/>
      <w:bCs/>
    </w:rPr>
  </w:style>
  <w:style w:type="paragraph" w:styleId="BalloonText">
    <w:name w:val="Balloon Text"/>
    <w:basedOn w:val="Normal"/>
    <w:link w:val="BalloonTextChar"/>
    <w:rsid w:val="001253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25379"/>
    <w:rPr>
      <w:rFonts w:ascii="Tahoma" w:hAnsi="Tahoma" w:cs="Tahoma"/>
      <w:color w:val="000000"/>
      <w:sz w:val="16"/>
      <w:szCs w:val="16"/>
      <w:lang w:val="en-NZ" w:eastAsia="en-N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N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1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8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9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5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7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8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85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71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81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13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4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13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732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499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6580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22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261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302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5209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9183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8274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29333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0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llnishith@yaho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.in/url?sa=t&amp;rct=j&amp;q=&amp;esrc=s&amp;source=web&amp;cd=5&amp;cad=rja&amp;uact=8&amp;ved=0ahUKEwiVsL-hr6TNAhVGHqYKHc-UAOEQFggxMAQ&amp;url=http%3A%2F%2Fwww.justdial.com%2FAhmedabad%2Fwizards-technomind-Pvt-Ltd%2F079PXX79-XX79-160304113055-X9G3_BZDET&amp;usg=AFQjCNHK5CLG140mib9aJuJRmCfpOjHDEg&amp;sig2=oqMuJl5WtGEmfman6GZW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ucklandnz.com/study/private-training-establishments" TargetMode="External"/><Relationship Id="rId11" Type="http://schemas.microsoft.com/office/2007/relationships/stylesWithEffects" Target="stylesWithEffects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4569</CharactersWithSpaces>
  <SharedDoc>false</SharedDoc>
  <HLinks>
    <vt:vector size="6" baseType="variant">
      <vt:variant>
        <vt:i4>1900576</vt:i4>
      </vt:variant>
      <vt:variant>
        <vt:i4>0</vt:i4>
      </vt:variant>
      <vt:variant>
        <vt:i4>0</vt:i4>
      </vt:variant>
      <vt:variant>
        <vt:i4>5</vt:i4>
      </vt:variant>
      <vt:variant>
        <vt:lpwstr>mailto:abshah1988@gmail.com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Mehul</dc:creator>
  <dc:description>021-026-50342 (M)
abshah1988@gmail.com</dc:description>
  <cp:lastModifiedBy>Mehul</cp:lastModifiedBy>
  <cp:revision>8</cp:revision>
  <cp:lastPrinted>1900-12-31T12:00:00Z</cp:lastPrinted>
  <dcterms:created xsi:type="dcterms:W3CDTF">2016-05-25T15:44:00Z</dcterms:created>
  <dcterms:modified xsi:type="dcterms:W3CDTF">2016-06-19T06:09:00Z</dcterms:modified>
</cp:coreProperties>
</file>