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AEE" w:rsidRDefault="004C5AEE" w:rsidP="004C5AEE">
      <w:pPr>
        <w:spacing w:line="259" w:lineRule="auto"/>
        <w:ind w:left="110" w:hanging="10"/>
        <w:rPr>
          <w:b/>
          <w:color w:val="000000"/>
          <w:sz w:val="24"/>
          <w:szCs w:val="24"/>
        </w:rPr>
      </w:pPr>
    </w:p>
    <w:p w:rsidR="004C5AEE" w:rsidRPr="004C5AEE" w:rsidRDefault="004C5AEE" w:rsidP="004C5AEE">
      <w:pPr>
        <w:spacing w:line="259" w:lineRule="auto"/>
        <w:ind w:left="110" w:hanging="10"/>
        <w:rPr>
          <w:rFonts w:eastAsia="Calibri"/>
          <w:color w:val="000000"/>
          <w:sz w:val="24"/>
          <w:szCs w:val="24"/>
        </w:rPr>
      </w:pPr>
      <w:proofErr w:type="spellStart"/>
      <w:r w:rsidRPr="004C5AEE">
        <w:rPr>
          <w:b/>
          <w:color w:val="000000"/>
          <w:sz w:val="24"/>
          <w:szCs w:val="24"/>
        </w:rPr>
        <w:t>Aarohi</w:t>
      </w:r>
      <w:proofErr w:type="spellEnd"/>
      <w:r w:rsidRPr="004C5AEE">
        <w:rPr>
          <w:b/>
          <w:color w:val="000000"/>
          <w:sz w:val="24"/>
          <w:szCs w:val="24"/>
        </w:rPr>
        <w:t xml:space="preserve"> </w:t>
      </w:r>
      <w:proofErr w:type="spellStart"/>
      <w:r w:rsidRPr="004C5AEE">
        <w:rPr>
          <w:b/>
          <w:color w:val="000000"/>
          <w:sz w:val="24"/>
          <w:szCs w:val="24"/>
        </w:rPr>
        <w:t>Srivastava</w:t>
      </w:r>
      <w:proofErr w:type="spellEnd"/>
      <w:r w:rsidRPr="004C5AEE">
        <w:rPr>
          <w:color w:val="000000"/>
          <w:sz w:val="24"/>
          <w:szCs w:val="24"/>
        </w:rPr>
        <w:t xml:space="preserve"> </w:t>
      </w:r>
    </w:p>
    <w:p w:rsidR="004C5AEE" w:rsidRPr="004C5AEE" w:rsidRDefault="004C5AEE" w:rsidP="004C5AEE">
      <w:pPr>
        <w:spacing w:after="4" w:line="234" w:lineRule="auto"/>
        <w:ind w:left="115" w:right="3215"/>
        <w:rPr>
          <w:color w:val="000000"/>
          <w:sz w:val="24"/>
          <w:szCs w:val="24"/>
        </w:rPr>
      </w:pPr>
      <w:r w:rsidRPr="004C5AEE">
        <w:rPr>
          <w:b/>
          <w:i/>
          <w:color w:val="000000"/>
          <w:sz w:val="24"/>
          <w:szCs w:val="24"/>
          <w:u w:val="single" w:color="000000"/>
        </w:rPr>
        <w:t>Specialization – Human Resource</w:t>
      </w:r>
      <w:r w:rsidRPr="004C5AEE">
        <w:rPr>
          <w:color w:val="000000"/>
          <w:sz w:val="24"/>
          <w:szCs w:val="24"/>
        </w:rPr>
        <w:t xml:space="preserve"> </w:t>
      </w:r>
    </w:p>
    <w:p w:rsidR="004C5AEE" w:rsidRPr="004C5AEE" w:rsidRDefault="004C5AEE" w:rsidP="004C5AEE">
      <w:pPr>
        <w:spacing w:line="259" w:lineRule="auto"/>
        <w:ind w:left="115"/>
        <w:rPr>
          <w:rFonts w:eastAsia="Calibri"/>
          <w:color w:val="000000"/>
          <w:sz w:val="24"/>
          <w:szCs w:val="24"/>
        </w:rPr>
      </w:pPr>
      <w:r w:rsidRPr="004C5AEE">
        <w:rPr>
          <w:color w:val="4F81BD"/>
          <w:sz w:val="24"/>
          <w:szCs w:val="24"/>
          <w:u w:val="single" w:color="4F81BD"/>
        </w:rPr>
        <w:t>aarohi.srivastava27@gmail.com</w:t>
      </w:r>
    </w:p>
    <w:p w:rsidR="004C5AEE" w:rsidRPr="004C5AEE" w:rsidRDefault="004C5AEE" w:rsidP="004C5AEE">
      <w:pPr>
        <w:spacing w:line="259" w:lineRule="auto"/>
        <w:ind w:left="115"/>
        <w:rPr>
          <w:color w:val="000000"/>
          <w:sz w:val="24"/>
          <w:szCs w:val="24"/>
        </w:rPr>
      </w:pPr>
      <w:r w:rsidRPr="004C5AEE">
        <w:rPr>
          <w:color w:val="4BACC6"/>
          <w:sz w:val="24"/>
          <w:szCs w:val="24"/>
          <w:u w:val="single" w:color="4BACC6"/>
        </w:rPr>
        <w:t>aarohi.srivastava@mba.christuniversity.in</w:t>
      </w:r>
      <w:r w:rsidRPr="004C5AEE">
        <w:rPr>
          <w:color w:val="000000"/>
          <w:sz w:val="24"/>
          <w:szCs w:val="24"/>
        </w:rPr>
        <w:t xml:space="preserve"> </w:t>
      </w:r>
    </w:p>
    <w:p w:rsidR="004C5AEE" w:rsidRPr="004C5AEE" w:rsidRDefault="004C5AEE" w:rsidP="004C5AEE">
      <w:pPr>
        <w:spacing w:line="259" w:lineRule="auto"/>
        <w:ind w:left="115"/>
        <w:rPr>
          <w:rFonts w:eastAsia="Calibri"/>
          <w:color w:val="000000"/>
          <w:sz w:val="24"/>
          <w:szCs w:val="24"/>
        </w:rPr>
      </w:pPr>
      <w:r>
        <w:rPr>
          <w:color w:val="0000FF"/>
          <w:sz w:val="24"/>
          <w:szCs w:val="24"/>
        </w:rPr>
        <w:t xml:space="preserve">+91 </w:t>
      </w:r>
      <w:r w:rsidRPr="004C5AEE">
        <w:rPr>
          <w:color w:val="0000FF"/>
          <w:sz w:val="24"/>
          <w:szCs w:val="24"/>
        </w:rPr>
        <w:t>9591294321</w:t>
      </w:r>
      <w:r w:rsidRPr="004C5AEE">
        <w:rPr>
          <w:color w:val="000000"/>
          <w:sz w:val="24"/>
          <w:szCs w:val="24"/>
        </w:rPr>
        <w:t xml:space="preserve">  </w:t>
      </w:r>
    </w:p>
    <w:p w:rsidR="00E24D36" w:rsidRPr="004C5AEE" w:rsidRDefault="004C5AEE" w:rsidP="004C5AEE">
      <w:pPr>
        <w:spacing w:before="17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  <w:r w:rsidRPr="004C5AEE">
        <w:rPr>
          <w:color w:val="000000"/>
          <w:sz w:val="24"/>
          <w:szCs w:val="24"/>
        </w:rPr>
        <w:t xml:space="preserve">Bangalore, India  </w:t>
      </w:r>
      <w:r w:rsidR="00C05823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387pt;margin-top:28.3pt;width:165.6pt;height:92.3pt;z-index:-251660288;mso-position-horizontal-relative:page;mso-position-vertical-relative:page">
            <v:imagedata r:id="rId8" o:title=""/>
            <w10:wrap anchorx="page" anchory="page"/>
          </v:shape>
        </w:pict>
      </w:r>
      <w:r w:rsidR="00C05823">
        <w:pict>
          <v:group id="_x0000_s1030" style="position:absolute;margin-left:203.7pt;margin-top:30.2pt;width:2.65pt;height:0;z-index:-251658240;mso-position-horizontal-relative:page;mso-position-vertical-relative:text" coordorigin="4074,604" coordsize="53,0">
            <v:shape id="_x0000_s1031" style="position:absolute;left:4074;top:604;width:53;height:0" coordorigin="4074,604" coordsize="53,0" path="m4074,604r53,e" filled="f" strokecolor="blue" strokeweight=".7pt">
              <v:path arrowok="t"/>
            </v:shape>
            <w10:wrap anchorx="page"/>
          </v:group>
        </w:pict>
      </w:r>
      <w:r w:rsidR="00C05823">
        <w:pict>
          <v:group id="_x0000_s1028" style="position:absolute;margin-left:66.75pt;margin-top:27.05pt;width:486pt;height:0;z-index:-251659264;mso-position-horizontal-relative:page;mso-position-vertical-relative:text" coordorigin="1335,541" coordsize="9720,0">
            <v:shape id="_x0000_s1029" style="position:absolute;left:1335;top:541;width:9720;height:0" coordorigin="1335,541" coordsize="9720,0" path="m1335,541r9720,e" filled="f" strokeweight="1pt">
              <v:path arrowok="t"/>
            </v:shape>
            <w10:wrap anchorx="page"/>
          </v:group>
        </w:pict>
      </w:r>
    </w:p>
    <w:p w:rsidR="00E24D36" w:rsidRDefault="00E24D36">
      <w:pPr>
        <w:spacing w:before="5" w:line="200" w:lineRule="exact"/>
      </w:pPr>
    </w:p>
    <w:p w:rsidR="00E24D36" w:rsidRPr="00FB6E72" w:rsidRDefault="000A2F00">
      <w:pPr>
        <w:spacing w:before="23"/>
        <w:ind w:left="220"/>
        <w:rPr>
          <w:b/>
          <w:sz w:val="28"/>
          <w:szCs w:val="28"/>
        </w:rPr>
      </w:pPr>
      <w:r w:rsidRPr="00FB6E72">
        <w:rPr>
          <w:b/>
          <w:sz w:val="28"/>
          <w:szCs w:val="28"/>
          <w:u w:val="single" w:color="000000"/>
        </w:rPr>
        <w:t>O</w:t>
      </w:r>
      <w:r w:rsidRPr="00FB6E72">
        <w:rPr>
          <w:b/>
          <w:spacing w:val="1"/>
          <w:sz w:val="28"/>
          <w:szCs w:val="28"/>
          <w:u w:val="single" w:color="000000"/>
        </w:rPr>
        <w:t>B</w:t>
      </w:r>
      <w:r w:rsidRPr="00FB6E72">
        <w:rPr>
          <w:b/>
          <w:sz w:val="28"/>
          <w:szCs w:val="28"/>
          <w:u w:val="single" w:color="000000"/>
        </w:rPr>
        <w:t>JE</w:t>
      </w:r>
      <w:r w:rsidRPr="00FB6E72">
        <w:rPr>
          <w:b/>
          <w:spacing w:val="-2"/>
          <w:sz w:val="28"/>
          <w:szCs w:val="28"/>
          <w:u w:val="single" w:color="000000"/>
        </w:rPr>
        <w:t>C</w:t>
      </w:r>
      <w:r w:rsidRPr="00FB6E72">
        <w:rPr>
          <w:b/>
          <w:sz w:val="28"/>
          <w:szCs w:val="28"/>
          <w:u w:val="single" w:color="000000"/>
        </w:rPr>
        <w:t>T</w:t>
      </w:r>
      <w:r w:rsidRPr="00FB6E72">
        <w:rPr>
          <w:b/>
          <w:spacing w:val="1"/>
          <w:sz w:val="28"/>
          <w:szCs w:val="28"/>
          <w:u w:val="single" w:color="000000"/>
        </w:rPr>
        <w:t>I</w:t>
      </w:r>
      <w:r w:rsidRPr="00FB6E72">
        <w:rPr>
          <w:b/>
          <w:spacing w:val="-1"/>
          <w:sz w:val="28"/>
          <w:szCs w:val="28"/>
          <w:u w:val="single" w:color="000000"/>
        </w:rPr>
        <w:t>V</w:t>
      </w:r>
      <w:r w:rsidRPr="00FB6E72">
        <w:rPr>
          <w:b/>
          <w:sz w:val="28"/>
          <w:szCs w:val="28"/>
          <w:u w:val="single" w:color="000000"/>
        </w:rPr>
        <w:t>E</w:t>
      </w:r>
    </w:p>
    <w:p w:rsidR="00E24D36" w:rsidRPr="00FB6E72" w:rsidRDefault="00E24D36">
      <w:pPr>
        <w:spacing w:before="13" w:line="200" w:lineRule="exact"/>
        <w:rPr>
          <w:b/>
        </w:rPr>
      </w:pPr>
    </w:p>
    <w:p w:rsidR="00E24D36" w:rsidRPr="00FB6E72" w:rsidRDefault="000A2F00">
      <w:pPr>
        <w:spacing w:line="311" w:lineRule="auto"/>
        <w:ind w:left="220" w:right="970"/>
        <w:rPr>
          <w:sz w:val="24"/>
          <w:szCs w:val="24"/>
        </w:rPr>
      </w:pPr>
      <w:proofErr w:type="gramStart"/>
      <w:r w:rsidRPr="00FB6E72">
        <w:rPr>
          <w:sz w:val="24"/>
          <w:szCs w:val="24"/>
        </w:rPr>
        <w:t>To</w:t>
      </w:r>
      <w:r w:rsidRPr="00FB6E72">
        <w:rPr>
          <w:spacing w:val="27"/>
          <w:sz w:val="24"/>
          <w:szCs w:val="24"/>
        </w:rPr>
        <w:t xml:space="preserve"> </w:t>
      </w:r>
      <w:r w:rsidRPr="00FB6E72">
        <w:rPr>
          <w:sz w:val="24"/>
          <w:szCs w:val="24"/>
        </w:rPr>
        <w:t>acq</w:t>
      </w:r>
      <w:r w:rsidRPr="00FB6E72">
        <w:rPr>
          <w:spacing w:val="1"/>
          <w:sz w:val="24"/>
          <w:szCs w:val="24"/>
        </w:rPr>
        <w:t>u</w:t>
      </w:r>
      <w:r w:rsidRPr="00FB6E72">
        <w:rPr>
          <w:spacing w:val="-1"/>
          <w:sz w:val="24"/>
          <w:szCs w:val="24"/>
        </w:rPr>
        <w:t>i</w:t>
      </w:r>
      <w:r w:rsidRPr="00FB6E72">
        <w:rPr>
          <w:sz w:val="24"/>
          <w:szCs w:val="24"/>
        </w:rPr>
        <w:t>re</w:t>
      </w:r>
      <w:r w:rsidRPr="00FB6E72">
        <w:rPr>
          <w:spacing w:val="2"/>
          <w:sz w:val="24"/>
          <w:szCs w:val="24"/>
        </w:rPr>
        <w:t xml:space="preserve"> </w:t>
      </w:r>
      <w:r w:rsidRPr="00FB6E72">
        <w:rPr>
          <w:sz w:val="24"/>
          <w:szCs w:val="24"/>
        </w:rPr>
        <w:t>a</w:t>
      </w:r>
      <w:r w:rsidRPr="00FB6E72">
        <w:rPr>
          <w:spacing w:val="-2"/>
          <w:sz w:val="24"/>
          <w:szCs w:val="24"/>
        </w:rPr>
        <w:t xml:space="preserve"> </w:t>
      </w:r>
      <w:r w:rsidRPr="00FB6E72">
        <w:rPr>
          <w:sz w:val="24"/>
          <w:szCs w:val="24"/>
        </w:rPr>
        <w:t>challe</w:t>
      </w:r>
      <w:r w:rsidRPr="00FB6E72">
        <w:rPr>
          <w:spacing w:val="-2"/>
          <w:sz w:val="24"/>
          <w:szCs w:val="24"/>
        </w:rPr>
        <w:t>n</w:t>
      </w:r>
      <w:r w:rsidRPr="00FB6E72">
        <w:rPr>
          <w:spacing w:val="-1"/>
          <w:sz w:val="24"/>
          <w:szCs w:val="24"/>
        </w:rPr>
        <w:t>gi</w:t>
      </w:r>
      <w:r w:rsidRPr="00FB6E72">
        <w:rPr>
          <w:sz w:val="24"/>
          <w:szCs w:val="24"/>
        </w:rPr>
        <w:t>ng</w:t>
      </w:r>
      <w:r w:rsidRPr="00FB6E72">
        <w:rPr>
          <w:spacing w:val="25"/>
          <w:sz w:val="24"/>
          <w:szCs w:val="24"/>
        </w:rPr>
        <w:t xml:space="preserve"> </w:t>
      </w:r>
      <w:r w:rsidRPr="00FB6E72">
        <w:rPr>
          <w:sz w:val="24"/>
          <w:szCs w:val="24"/>
        </w:rPr>
        <w:t>po</w:t>
      </w:r>
      <w:r w:rsidRPr="00FB6E72">
        <w:rPr>
          <w:spacing w:val="-1"/>
          <w:sz w:val="24"/>
          <w:szCs w:val="24"/>
        </w:rPr>
        <w:t>si</w:t>
      </w:r>
      <w:r w:rsidRPr="00FB6E72">
        <w:rPr>
          <w:sz w:val="24"/>
          <w:szCs w:val="24"/>
        </w:rPr>
        <w:t>tion</w:t>
      </w:r>
      <w:r w:rsidRPr="00FB6E72">
        <w:rPr>
          <w:spacing w:val="13"/>
          <w:sz w:val="24"/>
          <w:szCs w:val="24"/>
        </w:rPr>
        <w:t xml:space="preserve"> </w:t>
      </w:r>
      <w:r w:rsidRPr="00FB6E72">
        <w:rPr>
          <w:spacing w:val="-1"/>
          <w:sz w:val="24"/>
          <w:szCs w:val="24"/>
        </w:rPr>
        <w:t>i</w:t>
      </w:r>
      <w:r w:rsidRPr="00FB6E72">
        <w:rPr>
          <w:sz w:val="24"/>
          <w:szCs w:val="24"/>
        </w:rPr>
        <w:t>n</w:t>
      </w:r>
      <w:r w:rsidRPr="00FB6E72">
        <w:rPr>
          <w:spacing w:val="3"/>
          <w:sz w:val="24"/>
          <w:szCs w:val="24"/>
        </w:rPr>
        <w:t xml:space="preserve"> </w:t>
      </w:r>
      <w:r w:rsidRPr="00FB6E72">
        <w:rPr>
          <w:sz w:val="24"/>
          <w:szCs w:val="24"/>
        </w:rPr>
        <w:t>an</w:t>
      </w:r>
      <w:r w:rsidRPr="00FB6E72">
        <w:rPr>
          <w:spacing w:val="8"/>
          <w:sz w:val="24"/>
          <w:szCs w:val="24"/>
        </w:rPr>
        <w:t xml:space="preserve"> </w:t>
      </w:r>
      <w:r w:rsidRPr="00FB6E72">
        <w:rPr>
          <w:spacing w:val="2"/>
          <w:sz w:val="24"/>
          <w:szCs w:val="24"/>
        </w:rPr>
        <w:t>e</w:t>
      </w:r>
      <w:r w:rsidRPr="00FB6E72">
        <w:rPr>
          <w:sz w:val="24"/>
          <w:szCs w:val="24"/>
        </w:rPr>
        <w:t>nv</w:t>
      </w:r>
      <w:r w:rsidRPr="00FB6E72">
        <w:rPr>
          <w:spacing w:val="-1"/>
          <w:sz w:val="24"/>
          <w:szCs w:val="24"/>
        </w:rPr>
        <w:t>i</w:t>
      </w:r>
      <w:r w:rsidRPr="00FB6E72">
        <w:rPr>
          <w:sz w:val="24"/>
          <w:szCs w:val="24"/>
        </w:rPr>
        <w:t>r</w:t>
      </w:r>
      <w:r w:rsidRPr="00FB6E72">
        <w:rPr>
          <w:spacing w:val="-2"/>
          <w:sz w:val="24"/>
          <w:szCs w:val="24"/>
        </w:rPr>
        <w:t>o</w:t>
      </w:r>
      <w:r w:rsidRPr="00FB6E72">
        <w:rPr>
          <w:sz w:val="24"/>
          <w:szCs w:val="24"/>
        </w:rPr>
        <w:t>n</w:t>
      </w:r>
      <w:r w:rsidRPr="00FB6E72">
        <w:rPr>
          <w:spacing w:val="-1"/>
          <w:sz w:val="24"/>
          <w:szCs w:val="24"/>
        </w:rPr>
        <w:t>m</w:t>
      </w:r>
      <w:r w:rsidRPr="00FB6E72">
        <w:rPr>
          <w:sz w:val="24"/>
          <w:szCs w:val="24"/>
        </w:rPr>
        <w:t>ent</w:t>
      </w:r>
      <w:r w:rsidRPr="00FB6E72">
        <w:rPr>
          <w:spacing w:val="46"/>
          <w:sz w:val="24"/>
          <w:szCs w:val="24"/>
        </w:rPr>
        <w:t xml:space="preserve"> </w:t>
      </w:r>
      <w:r w:rsidRPr="00FB6E72">
        <w:rPr>
          <w:sz w:val="24"/>
          <w:szCs w:val="24"/>
        </w:rPr>
        <w:t>whe</w:t>
      </w:r>
      <w:r w:rsidRPr="00FB6E72">
        <w:rPr>
          <w:spacing w:val="-1"/>
          <w:sz w:val="24"/>
          <w:szCs w:val="24"/>
        </w:rPr>
        <w:t>r</w:t>
      </w:r>
      <w:r w:rsidRPr="00FB6E72">
        <w:rPr>
          <w:sz w:val="24"/>
          <w:szCs w:val="24"/>
        </w:rPr>
        <w:t>e</w:t>
      </w:r>
      <w:r w:rsidRPr="00FB6E72">
        <w:rPr>
          <w:spacing w:val="12"/>
          <w:sz w:val="24"/>
          <w:szCs w:val="24"/>
        </w:rPr>
        <w:t xml:space="preserve"> </w:t>
      </w:r>
      <w:r w:rsidRPr="00FB6E72">
        <w:rPr>
          <w:sz w:val="24"/>
          <w:szCs w:val="24"/>
        </w:rPr>
        <w:t>I</w:t>
      </w:r>
      <w:r w:rsidRPr="00FB6E72">
        <w:rPr>
          <w:spacing w:val="11"/>
          <w:sz w:val="24"/>
          <w:szCs w:val="24"/>
        </w:rPr>
        <w:t xml:space="preserve"> </w:t>
      </w:r>
      <w:r w:rsidRPr="00FB6E72">
        <w:rPr>
          <w:sz w:val="24"/>
          <w:szCs w:val="24"/>
        </w:rPr>
        <w:t>c</w:t>
      </w:r>
      <w:r w:rsidRPr="00FB6E72">
        <w:rPr>
          <w:spacing w:val="-1"/>
          <w:sz w:val="24"/>
          <w:szCs w:val="24"/>
        </w:rPr>
        <w:t>a</w:t>
      </w:r>
      <w:r w:rsidRPr="00FB6E72">
        <w:rPr>
          <w:sz w:val="24"/>
          <w:szCs w:val="24"/>
        </w:rPr>
        <w:t>n</w:t>
      </w:r>
      <w:r w:rsidRPr="00FB6E72">
        <w:rPr>
          <w:spacing w:val="-3"/>
          <w:sz w:val="24"/>
          <w:szCs w:val="24"/>
        </w:rPr>
        <w:t xml:space="preserve"> </w:t>
      </w:r>
      <w:r w:rsidRPr="00FB6E72">
        <w:rPr>
          <w:spacing w:val="1"/>
          <w:sz w:val="24"/>
          <w:szCs w:val="24"/>
        </w:rPr>
        <w:t>b</w:t>
      </w:r>
      <w:r w:rsidRPr="00FB6E72">
        <w:rPr>
          <w:sz w:val="24"/>
          <w:szCs w:val="24"/>
        </w:rPr>
        <w:t>est</w:t>
      </w:r>
      <w:r w:rsidRPr="00FB6E72">
        <w:rPr>
          <w:spacing w:val="15"/>
          <w:sz w:val="24"/>
          <w:szCs w:val="24"/>
        </w:rPr>
        <w:t xml:space="preserve"> </w:t>
      </w:r>
      <w:r w:rsidRPr="00FB6E72">
        <w:rPr>
          <w:w w:val="106"/>
          <w:sz w:val="24"/>
          <w:szCs w:val="24"/>
        </w:rPr>
        <w:t>ut</w:t>
      </w:r>
      <w:r w:rsidRPr="00FB6E72">
        <w:rPr>
          <w:spacing w:val="-1"/>
          <w:w w:val="106"/>
          <w:sz w:val="24"/>
          <w:szCs w:val="24"/>
        </w:rPr>
        <w:t>i</w:t>
      </w:r>
      <w:r w:rsidRPr="00FB6E72">
        <w:rPr>
          <w:w w:val="99"/>
          <w:sz w:val="24"/>
          <w:szCs w:val="24"/>
        </w:rPr>
        <w:t>li</w:t>
      </w:r>
      <w:r w:rsidRPr="00FB6E72">
        <w:rPr>
          <w:spacing w:val="-2"/>
          <w:w w:val="99"/>
          <w:sz w:val="24"/>
          <w:szCs w:val="24"/>
        </w:rPr>
        <w:t>z</w:t>
      </w:r>
      <w:r w:rsidRPr="00FB6E72">
        <w:rPr>
          <w:w w:val="96"/>
          <w:sz w:val="24"/>
          <w:szCs w:val="24"/>
        </w:rPr>
        <w:t xml:space="preserve">e </w:t>
      </w:r>
      <w:r w:rsidRPr="00FB6E72">
        <w:rPr>
          <w:spacing w:val="-1"/>
          <w:sz w:val="24"/>
          <w:szCs w:val="24"/>
        </w:rPr>
        <w:t>m</w:t>
      </w:r>
      <w:r w:rsidRPr="00FB6E72">
        <w:rPr>
          <w:sz w:val="24"/>
          <w:szCs w:val="24"/>
        </w:rPr>
        <w:t>y</w:t>
      </w:r>
      <w:r w:rsidRPr="00FB6E72">
        <w:rPr>
          <w:spacing w:val="1"/>
          <w:sz w:val="24"/>
          <w:szCs w:val="24"/>
        </w:rPr>
        <w:t xml:space="preserve"> </w:t>
      </w:r>
      <w:r w:rsidRPr="00FB6E72">
        <w:rPr>
          <w:spacing w:val="-1"/>
          <w:sz w:val="24"/>
          <w:szCs w:val="24"/>
        </w:rPr>
        <w:t>s</w:t>
      </w:r>
      <w:r w:rsidRPr="00FB6E72">
        <w:rPr>
          <w:spacing w:val="1"/>
          <w:sz w:val="24"/>
          <w:szCs w:val="24"/>
        </w:rPr>
        <w:t>k</w:t>
      </w:r>
      <w:r w:rsidRPr="00FB6E72">
        <w:rPr>
          <w:spacing w:val="-1"/>
          <w:sz w:val="24"/>
          <w:szCs w:val="24"/>
        </w:rPr>
        <w:t>i</w:t>
      </w:r>
      <w:r w:rsidRPr="00FB6E72">
        <w:rPr>
          <w:sz w:val="24"/>
          <w:szCs w:val="24"/>
        </w:rPr>
        <w:t xml:space="preserve">lls </w:t>
      </w:r>
      <w:r w:rsidRPr="00FB6E72">
        <w:rPr>
          <w:spacing w:val="-1"/>
          <w:sz w:val="24"/>
          <w:szCs w:val="24"/>
        </w:rPr>
        <w:t>a</w:t>
      </w:r>
      <w:r w:rsidRPr="00FB6E72">
        <w:rPr>
          <w:sz w:val="24"/>
          <w:szCs w:val="24"/>
        </w:rPr>
        <w:t>nd</w:t>
      </w:r>
      <w:r w:rsidRPr="00FB6E72">
        <w:rPr>
          <w:spacing w:val="10"/>
          <w:sz w:val="24"/>
          <w:szCs w:val="24"/>
        </w:rPr>
        <w:t xml:space="preserve"> </w:t>
      </w:r>
      <w:r w:rsidRPr="00FB6E72">
        <w:rPr>
          <w:spacing w:val="1"/>
          <w:sz w:val="24"/>
          <w:szCs w:val="24"/>
        </w:rPr>
        <w:t>k</w:t>
      </w:r>
      <w:r w:rsidRPr="00FB6E72">
        <w:rPr>
          <w:sz w:val="24"/>
          <w:szCs w:val="24"/>
        </w:rPr>
        <w:t>n</w:t>
      </w:r>
      <w:r w:rsidRPr="00FB6E72">
        <w:rPr>
          <w:spacing w:val="-1"/>
          <w:sz w:val="24"/>
          <w:szCs w:val="24"/>
        </w:rPr>
        <w:t>o</w:t>
      </w:r>
      <w:r w:rsidRPr="00FB6E72">
        <w:rPr>
          <w:spacing w:val="-3"/>
          <w:sz w:val="24"/>
          <w:szCs w:val="24"/>
        </w:rPr>
        <w:t>w</w:t>
      </w:r>
      <w:r w:rsidRPr="00FB6E72">
        <w:rPr>
          <w:sz w:val="24"/>
          <w:szCs w:val="24"/>
        </w:rPr>
        <w:t>l</w:t>
      </w:r>
      <w:r w:rsidRPr="00FB6E72">
        <w:rPr>
          <w:spacing w:val="-2"/>
          <w:sz w:val="24"/>
          <w:szCs w:val="24"/>
        </w:rPr>
        <w:t>e</w:t>
      </w:r>
      <w:r w:rsidRPr="00FB6E72">
        <w:rPr>
          <w:sz w:val="24"/>
          <w:szCs w:val="24"/>
        </w:rPr>
        <w:t>dge.</w:t>
      </w:r>
      <w:proofErr w:type="gramEnd"/>
    </w:p>
    <w:p w:rsidR="00E24D36" w:rsidRDefault="00E24D36">
      <w:pPr>
        <w:spacing w:before="8" w:line="180" w:lineRule="exact"/>
        <w:rPr>
          <w:sz w:val="19"/>
          <w:szCs w:val="19"/>
        </w:rPr>
      </w:pPr>
    </w:p>
    <w:p w:rsidR="00E24D36" w:rsidRDefault="00E24D36">
      <w:pPr>
        <w:spacing w:line="200" w:lineRule="exact"/>
      </w:pPr>
    </w:p>
    <w:p w:rsidR="00E24D36" w:rsidRPr="00FB6E72" w:rsidRDefault="000A2F00">
      <w:pPr>
        <w:spacing w:line="300" w:lineRule="exact"/>
        <w:ind w:left="220"/>
        <w:rPr>
          <w:b/>
          <w:sz w:val="28"/>
          <w:szCs w:val="28"/>
        </w:rPr>
      </w:pPr>
      <w:r w:rsidRPr="00FB6E72">
        <w:rPr>
          <w:b/>
          <w:w w:val="91"/>
          <w:position w:val="-1"/>
          <w:sz w:val="28"/>
          <w:szCs w:val="28"/>
          <w:u w:val="single" w:color="000000"/>
        </w:rPr>
        <w:t>E</w:t>
      </w:r>
      <w:r w:rsidRPr="00FB6E72">
        <w:rPr>
          <w:b/>
          <w:spacing w:val="1"/>
          <w:w w:val="91"/>
          <w:position w:val="-1"/>
          <w:sz w:val="28"/>
          <w:szCs w:val="28"/>
          <w:u w:val="single" w:color="000000"/>
        </w:rPr>
        <w:t>D</w:t>
      </w:r>
      <w:r w:rsidRPr="00FB6E72">
        <w:rPr>
          <w:b/>
          <w:w w:val="91"/>
          <w:position w:val="-1"/>
          <w:sz w:val="28"/>
          <w:szCs w:val="28"/>
          <w:u w:val="single" w:color="000000"/>
        </w:rPr>
        <w:t>U</w:t>
      </w:r>
      <w:r w:rsidRPr="00FB6E72">
        <w:rPr>
          <w:b/>
          <w:spacing w:val="-3"/>
          <w:w w:val="91"/>
          <w:position w:val="-1"/>
          <w:sz w:val="28"/>
          <w:szCs w:val="28"/>
          <w:u w:val="single" w:color="000000"/>
        </w:rPr>
        <w:t>C</w:t>
      </w:r>
      <w:r w:rsidRPr="00FB6E72">
        <w:rPr>
          <w:b/>
          <w:spacing w:val="1"/>
          <w:w w:val="91"/>
          <w:position w:val="-1"/>
          <w:sz w:val="28"/>
          <w:szCs w:val="28"/>
          <w:u w:val="single" w:color="000000"/>
        </w:rPr>
        <w:t>A</w:t>
      </w:r>
      <w:r w:rsidRPr="00FB6E72">
        <w:rPr>
          <w:b/>
          <w:spacing w:val="-2"/>
          <w:w w:val="91"/>
          <w:position w:val="-1"/>
          <w:sz w:val="28"/>
          <w:szCs w:val="28"/>
          <w:u w:val="single" w:color="000000"/>
        </w:rPr>
        <w:t>T</w:t>
      </w:r>
      <w:r w:rsidRPr="00FB6E72">
        <w:rPr>
          <w:b/>
          <w:w w:val="91"/>
          <w:position w:val="-1"/>
          <w:sz w:val="28"/>
          <w:szCs w:val="28"/>
          <w:u w:val="single" w:color="000000"/>
        </w:rPr>
        <w:t>IO</w:t>
      </w:r>
      <w:r w:rsidRPr="00FB6E72">
        <w:rPr>
          <w:b/>
          <w:spacing w:val="-3"/>
          <w:w w:val="91"/>
          <w:position w:val="-1"/>
          <w:sz w:val="28"/>
          <w:szCs w:val="28"/>
          <w:u w:val="single" w:color="000000"/>
        </w:rPr>
        <w:t>N</w:t>
      </w:r>
      <w:r w:rsidRPr="00FB6E72">
        <w:rPr>
          <w:b/>
          <w:spacing w:val="1"/>
          <w:w w:val="91"/>
          <w:position w:val="-1"/>
          <w:sz w:val="28"/>
          <w:szCs w:val="28"/>
          <w:u w:val="single" w:color="000000"/>
        </w:rPr>
        <w:t>A</w:t>
      </w:r>
      <w:r w:rsidRPr="00FB6E72">
        <w:rPr>
          <w:b/>
          <w:w w:val="91"/>
          <w:position w:val="-1"/>
          <w:sz w:val="28"/>
          <w:szCs w:val="28"/>
          <w:u w:val="single" w:color="000000"/>
        </w:rPr>
        <w:t>L</w:t>
      </w:r>
      <w:r w:rsidRPr="00FB6E72">
        <w:rPr>
          <w:b/>
          <w:spacing w:val="21"/>
          <w:w w:val="91"/>
          <w:position w:val="-1"/>
          <w:sz w:val="28"/>
          <w:szCs w:val="28"/>
          <w:u w:val="single" w:color="000000"/>
        </w:rPr>
        <w:t xml:space="preserve"> </w:t>
      </w:r>
      <w:r w:rsidRPr="00FB6E72">
        <w:rPr>
          <w:b/>
          <w:position w:val="-1"/>
          <w:sz w:val="28"/>
          <w:szCs w:val="28"/>
          <w:u w:val="single" w:color="000000"/>
        </w:rPr>
        <w:t>Q</w:t>
      </w:r>
      <w:r w:rsidRPr="00FB6E72">
        <w:rPr>
          <w:b/>
          <w:spacing w:val="-3"/>
          <w:position w:val="-1"/>
          <w:sz w:val="28"/>
          <w:szCs w:val="28"/>
          <w:u w:val="single" w:color="000000"/>
        </w:rPr>
        <w:t>U</w:t>
      </w:r>
      <w:r w:rsidRPr="00FB6E72">
        <w:rPr>
          <w:b/>
          <w:spacing w:val="1"/>
          <w:position w:val="-1"/>
          <w:sz w:val="28"/>
          <w:szCs w:val="28"/>
          <w:u w:val="single" w:color="000000"/>
        </w:rPr>
        <w:t>A</w:t>
      </w:r>
      <w:r w:rsidRPr="00FB6E72">
        <w:rPr>
          <w:b/>
          <w:position w:val="-1"/>
          <w:sz w:val="28"/>
          <w:szCs w:val="28"/>
          <w:u w:val="single" w:color="000000"/>
        </w:rPr>
        <w:t>LIFI</w:t>
      </w:r>
      <w:r w:rsidRPr="00FB6E72">
        <w:rPr>
          <w:b/>
          <w:spacing w:val="-3"/>
          <w:position w:val="-1"/>
          <w:sz w:val="28"/>
          <w:szCs w:val="28"/>
          <w:u w:val="single" w:color="000000"/>
        </w:rPr>
        <w:t>C</w:t>
      </w:r>
      <w:r w:rsidRPr="00FB6E72">
        <w:rPr>
          <w:b/>
          <w:spacing w:val="1"/>
          <w:position w:val="-1"/>
          <w:sz w:val="28"/>
          <w:szCs w:val="28"/>
          <w:u w:val="single" w:color="000000"/>
        </w:rPr>
        <w:t>A</w:t>
      </w:r>
      <w:r w:rsidRPr="00FB6E72">
        <w:rPr>
          <w:b/>
          <w:spacing w:val="-2"/>
          <w:position w:val="-1"/>
          <w:sz w:val="28"/>
          <w:szCs w:val="28"/>
          <w:u w:val="single" w:color="000000"/>
        </w:rPr>
        <w:t>T</w:t>
      </w:r>
      <w:r w:rsidRPr="00FB6E72">
        <w:rPr>
          <w:b/>
          <w:position w:val="-1"/>
          <w:sz w:val="28"/>
          <w:szCs w:val="28"/>
          <w:u w:val="single" w:color="000000"/>
        </w:rPr>
        <w:t>ION</w:t>
      </w:r>
    </w:p>
    <w:p w:rsidR="00E24D36" w:rsidRDefault="00E24D36">
      <w:pPr>
        <w:spacing w:before="3" w:line="180" w:lineRule="exact"/>
        <w:rPr>
          <w:sz w:val="18"/>
          <w:szCs w:val="18"/>
        </w:rPr>
      </w:pPr>
    </w:p>
    <w:tbl>
      <w:tblPr>
        <w:tblW w:w="0" w:type="auto"/>
        <w:tblInd w:w="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3262"/>
        <w:gridCol w:w="2300"/>
        <w:gridCol w:w="1860"/>
      </w:tblGrid>
      <w:tr w:rsidR="00E24D36">
        <w:trPr>
          <w:trHeight w:hRule="exact" w:val="569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0A2F00">
            <w:pPr>
              <w:spacing w:before="24" w:line="240" w:lineRule="exact"/>
              <w:ind w:left="119" w:right="1090"/>
              <w:rPr>
                <w:sz w:val="22"/>
                <w:szCs w:val="22"/>
              </w:rPr>
            </w:pPr>
            <w:r>
              <w:rPr>
                <w:b/>
                <w:w w:val="114"/>
                <w:sz w:val="22"/>
                <w:szCs w:val="22"/>
              </w:rPr>
              <w:t xml:space="preserve">Degree/ </w:t>
            </w:r>
            <w:r>
              <w:rPr>
                <w:b/>
                <w:spacing w:val="-1"/>
                <w:w w:val="9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pacing w:val="-1"/>
                <w:w w:val="116"/>
                <w:sz w:val="22"/>
                <w:szCs w:val="22"/>
              </w:rPr>
              <w:t>t</w:t>
            </w:r>
            <w:r>
              <w:rPr>
                <w:b/>
                <w:w w:val="104"/>
                <w:sz w:val="22"/>
                <w:szCs w:val="22"/>
              </w:rPr>
              <w:t>i</w:t>
            </w:r>
            <w:r>
              <w:rPr>
                <w:b/>
                <w:spacing w:val="1"/>
                <w:w w:val="104"/>
                <w:sz w:val="22"/>
                <w:szCs w:val="22"/>
              </w:rPr>
              <w:t>f</w:t>
            </w:r>
            <w:r>
              <w:rPr>
                <w:b/>
                <w:w w:val="105"/>
                <w:sz w:val="22"/>
                <w:szCs w:val="22"/>
              </w:rPr>
              <w:t>ica</w:t>
            </w:r>
            <w:r>
              <w:rPr>
                <w:b/>
                <w:spacing w:val="-1"/>
                <w:w w:val="105"/>
                <w:sz w:val="22"/>
                <w:szCs w:val="22"/>
              </w:rPr>
              <w:t>t</w:t>
            </w:r>
            <w:r>
              <w:rPr>
                <w:b/>
                <w:w w:val="108"/>
                <w:sz w:val="22"/>
                <w:szCs w:val="22"/>
              </w:rPr>
              <w:t>e</w:t>
            </w:r>
          </w:p>
        </w:tc>
        <w:tc>
          <w:tcPr>
            <w:tcW w:w="3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4" w:line="140" w:lineRule="exact"/>
              <w:rPr>
                <w:sz w:val="14"/>
                <w:szCs w:val="14"/>
              </w:rPr>
            </w:pPr>
          </w:p>
          <w:p w:rsidR="00E24D36" w:rsidRDefault="000A2F00">
            <w:pPr>
              <w:ind w:left="69"/>
              <w:rPr>
                <w:sz w:val="22"/>
                <w:szCs w:val="22"/>
              </w:rPr>
            </w:pPr>
            <w:r>
              <w:rPr>
                <w:b/>
                <w:spacing w:val="-1"/>
                <w:w w:val="99"/>
                <w:sz w:val="22"/>
                <w:szCs w:val="22"/>
              </w:rPr>
              <w:t>I</w:t>
            </w:r>
            <w:r>
              <w:rPr>
                <w:b/>
                <w:w w:val="105"/>
                <w:sz w:val="22"/>
                <w:szCs w:val="22"/>
              </w:rPr>
              <w:t>ns</w:t>
            </w:r>
            <w:r>
              <w:rPr>
                <w:b/>
                <w:spacing w:val="-1"/>
                <w:w w:val="105"/>
                <w:sz w:val="22"/>
                <w:szCs w:val="22"/>
              </w:rPr>
              <w:t>t</w:t>
            </w:r>
            <w:r>
              <w:rPr>
                <w:b/>
                <w:w w:val="108"/>
                <w:sz w:val="22"/>
                <w:szCs w:val="22"/>
              </w:rPr>
              <w:t>itu</w:t>
            </w:r>
            <w:r>
              <w:rPr>
                <w:b/>
                <w:spacing w:val="-1"/>
                <w:w w:val="108"/>
                <w:sz w:val="22"/>
                <w:szCs w:val="22"/>
              </w:rPr>
              <w:t>t</w:t>
            </w:r>
            <w:r>
              <w:rPr>
                <w:b/>
                <w:w w:val="108"/>
                <w:sz w:val="22"/>
                <w:szCs w:val="22"/>
              </w:rPr>
              <w:t>i</w:t>
            </w:r>
            <w:r>
              <w:rPr>
                <w:b/>
                <w:spacing w:val="1"/>
                <w:w w:val="108"/>
                <w:sz w:val="22"/>
                <w:szCs w:val="22"/>
              </w:rPr>
              <w:t>o</w:t>
            </w:r>
            <w:r>
              <w:rPr>
                <w:b/>
                <w:w w:val="97"/>
                <w:sz w:val="22"/>
                <w:szCs w:val="22"/>
              </w:rPr>
              <w:t>n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0A2F00">
            <w:pPr>
              <w:spacing w:before="19"/>
              <w:ind w:left="69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</w:t>
            </w: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w w:val="105"/>
                <w:sz w:val="22"/>
                <w:szCs w:val="22"/>
              </w:rPr>
              <w:t>of</w:t>
            </w:r>
          </w:p>
          <w:p w:rsidR="00E24D36" w:rsidRDefault="000A2F00">
            <w:pPr>
              <w:spacing w:line="240" w:lineRule="exact"/>
              <w:ind w:left="69"/>
              <w:rPr>
                <w:sz w:val="22"/>
                <w:szCs w:val="22"/>
              </w:rPr>
            </w:pPr>
            <w:r>
              <w:rPr>
                <w:b/>
                <w:spacing w:val="-1"/>
                <w:w w:val="106"/>
                <w:sz w:val="22"/>
                <w:szCs w:val="22"/>
              </w:rPr>
              <w:t>P</w:t>
            </w:r>
            <w:r>
              <w:rPr>
                <w:b/>
                <w:w w:val="101"/>
                <w:sz w:val="22"/>
                <w:szCs w:val="22"/>
              </w:rPr>
              <w:t>a</w:t>
            </w:r>
            <w:r>
              <w:rPr>
                <w:b/>
                <w:spacing w:val="-1"/>
                <w:w w:val="101"/>
                <w:sz w:val="22"/>
                <w:szCs w:val="22"/>
              </w:rPr>
              <w:t>s</w:t>
            </w:r>
            <w:r>
              <w:rPr>
                <w:b/>
                <w:spacing w:val="-1"/>
                <w:w w:val="107"/>
                <w:sz w:val="22"/>
                <w:szCs w:val="22"/>
              </w:rPr>
              <w:t>s</w:t>
            </w:r>
            <w:r>
              <w:rPr>
                <w:b/>
                <w:w w:val="101"/>
                <w:sz w:val="22"/>
                <w:szCs w:val="22"/>
              </w:rPr>
              <w:t>i</w:t>
            </w:r>
            <w:r>
              <w:rPr>
                <w:b/>
                <w:spacing w:val="1"/>
                <w:w w:val="101"/>
                <w:sz w:val="22"/>
                <w:szCs w:val="22"/>
              </w:rPr>
              <w:t>n</w:t>
            </w:r>
            <w:r>
              <w:rPr>
                <w:b/>
                <w:w w:val="112"/>
                <w:sz w:val="22"/>
                <w:szCs w:val="22"/>
              </w:rPr>
              <w:t>g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4" w:line="140" w:lineRule="exact"/>
              <w:rPr>
                <w:sz w:val="14"/>
                <w:szCs w:val="14"/>
              </w:rPr>
            </w:pPr>
          </w:p>
          <w:p w:rsidR="00E24D36" w:rsidRDefault="000A2F00">
            <w:pPr>
              <w:ind w:left="90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ks</w:t>
            </w:r>
            <w:r>
              <w:rPr>
                <w:b/>
                <w:spacing w:val="-8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w w:val="82"/>
                <w:sz w:val="22"/>
                <w:szCs w:val="22"/>
              </w:rPr>
              <w:t>%</w:t>
            </w:r>
            <w:r>
              <w:rPr>
                <w:b/>
                <w:sz w:val="22"/>
                <w:szCs w:val="22"/>
              </w:rPr>
              <w:t>)</w:t>
            </w:r>
          </w:p>
        </w:tc>
      </w:tr>
      <w:tr w:rsidR="00E24D36">
        <w:trPr>
          <w:trHeight w:hRule="exact" w:val="552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6" w:line="100" w:lineRule="exact"/>
              <w:rPr>
                <w:sz w:val="10"/>
                <w:szCs w:val="10"/>
              </w:rPr>
            </w:pPr>
          </w:p>
          <w:p w:rsidR="00E24D36" w:rsidRDefault="000A2F00">
            <w:pPr>
              <w:ind w:left="11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3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0A2F00">
            <w:pPr>
              <w:spacing w:line="260" w:lineRule="exact"/>
              <w:ind w:left="69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ns</w:t>
            </w:r>
            <w:r>
              <w:rPr>
                <w:b/>
                <w:spacing w:val="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2"/>
                <w:sz w:val="24"/>
                <w:szCs w:val="24"/>
              </w:rPr>
              <w:t>u</w:t>
            </w:r>
            <w:r>
              <w:rPr>
                <w:b/>
                <w:spacing w:val="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54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of</w:t>
            </w:r>
            <w:r>
              <w:rPr>
                <w:b/>
                <w:spacing w:val="13"/>
                <w:sz w:val="24"/>
                <w:szCs w:val="24"/>
              </w:rPr>
              <w:t xml:space="preserve"> </w:t>
            </w:r>
            <w:r>
              <w:rPr>
                <w:b/>
                <w:w w:val="98"/>
                <w:sz w:val="24"/>
                <w:szCs w:val="24"/>
              </w:rPr>
              <w:t>M</w:t>
            </w:r>
            <w:r>
              <w:rPr>
                <w:b/>
                <w:spacing w:val="1"/>
                <w:w w:val="98"/>
                <w:sz w:val="24"/>
                <w:szCs w:val="24"/>
              </w:rPr>
              <w:t>a</w:t>
            </w:r>
            <w:r>
              <w:rPr>
                <w:b/>
                <w:w w:val="101"/>
                <w:sz w:val="24"/>
                <w:szCs w:val="24"/>
              </w:rPr>
              <w:t>na</w:t>
            </w:r>
            <w:r>
              <w:rPr>
                <w:b/>
                <w:spacing w:val="-1"/>
                <w:w w:val="101"/>
                <w:sz w:val="24"/>
                <w:szCs w:val="24"/>
              </w:rPr>
              <w:t>g</w:t>
            </w:r>
            <w:r>
              <w:rPr>
                <w:b/>
                <w:w w:val="103"/>
                <w:sz w:val="24"/>
                <w:szCs w:val="24"/>
              </w:rPr>
              <w:t>em</w:t>
            </w:r>
            <w:r>
              <w:rPr>
                <w:b/>
                <w:spacing w:val="-3"/>
                <w:w w:val="103"/>
                <w:sz w:val="24"/>
                <w:szCs w:val="24"/>
              </w:rPr>
              <w:t>e</w:t>
            </w:r>
            <w:r>
              <w:rPr>
                <w:b/>
                <w:w w:val="104"/>
                <w:sz w:val="24"/>
                <w:szCs w:val="24"/>
              </w:rPr>
              <w:t>nt</w:t>
            </w:r>
          </w:p>
          <w:p w:rsidR="00E24D36" w:rsidRDefault="000A2F00">
            <w:pPr>
              <w:spacing w:line="260" w:lineRule="exact"/>
              <w:ind w:left="69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hrist</w:t>
            </w:r>
            <w:r>
              <w:rPr>
                <w:b/>
                <w:spacing w:val="4"/>
                <w:sz w:val="24"/>
                <w:szCs w:val="24"/>
              </w:rPr>
              <w:t xml:space="preserve"> </w:t>
            </w:r>
            <w:r>
              <w:rPr>
                <w:b/>
                <w:w w:val="103"/>
                <w:sz w:val="24"/>
                <w:szCs w:val="24"/>
              </w:rPr>
              <w:t>Univer</w:t>
            </w:r>
            <w:r>
              <w:rPr>
                <w:b/>
                <w:spacing w:val="1"/>
                <w:w w:val="103"/>
                <w:sz w:val="24"/>
                <w:szCs w:val="24"/>
              </w:rPr>
              <w:t>s</w:t>
            </w:r>
            <w:r>
              <w:rPr>
                <w:b/>
                <w:w w:val="103"/>
                <w:sz w:val="24"/>
                <w:szCs w:val="24"/>
              </w:rPr>
              <w:t>ity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6" w:line="100" w:lineRule="exact"/>
              <w:rPr>
                <w:sz w:val="10"/>
                <w:szCs w:val="10"/>
              </w:rPr>
            </w:pPr>
          </w:p>
          <w:p w:rsidR="00E24D36" w:rsidRDefault="000A2F00">
            <w:pPr>
              <w:ind w:left="69"/>
              <w:rPr>
                <w:sz w:val="24"/>
                <w:szCs w:val="24"/>
              </w:rPr>
            </w:pPr>
            <w:r>
              <w:rPr>
                <w:b/>
                <w:w w:val="106"/>
                <w:sz w:val="24"/>
                <w:szCs w:val="24"/>
              </w:rPr>
              <w:t>2016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6" w:line="100" w:lineRule="exact"/>
              <w:rPr>
                <w:sz w:val="10"/>
                <w:szCs w:val="10"/>
              </w:rPr>
            </w:pPr>
          </w:p>
          <w:p w:rsidR="00E24D36" w:rsidRDefault="004C5AEE">
            <w:pPr>
              <w:ind w:left="90"/>
              <w:rPr>
                <w:sz w:val="24"/>
                <w:szCs w:val="24"/>
              </w:rPr>
            </w:pPr>
            <w:r>
              <w:rPr>
                <w:b/>
                <w:w w:val="104"/>
                <w:sz w:val="24"/>
                <w:szCs w:val="24"/>
              </w:rPr>
              <w:t xml:space="preserve">  60.51</w:t>
            </w:r>
          </w:p>
        </w:tc>
      </w:tr>
      <w:tr w:rsidR="00E24D36">
        <w:trPr>
          <w:trHeight w:hRule="exact" w:val="554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4C5AEE" w:rsidP="004C5AEE">
            <w:pPr>
              <w:spacing w:line="260" w:lineRule="exact"/>
              <w:ind w:left="119"/>
              <w:rPr>
                <w:sz w:val="24"/>
                <w:szCs w:val="24"/>
              </w:rPr>
            </w:pPr>
            <w:r>
              <w:rPr>
                <w:b/>
                <w:w w:val="101"/>
                <w:sz w:val="24"/>
                <w:szCs w:val="24"/>
              </w:rPr>
              <w:t>BBA</w:t>
            </w:r>
          </w:p>
        </w:tc>
        <w:tc>
          <w:tcPr>
            <w:tcW w:w="3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6" w:line="100" w:lineRule="exact"/>
              <w:rPr>
                <w:sz w:val="11"/>
                <w:szCs w:val="11"/>
              </w:rPr>
            </w:pPr>
          </w:p>
          <w:p w:rsidR="00E24D36" w:rsidRDefault="004C5AEE">
            <w:pPr>
              <w:ind w:left="69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 xml:space="preserve">Amity University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6" w:line="100" w:lineRule="exact"/>
              <w:rPr>
                <w:sz w:val="11"/>
                <w:szCs w:val="11"/>
              </w:rPr>
            </w:pPr>
          </w:p>
          <w:p w:rsidR="00E24D36" w:rsidRDefault="004C5AEE">
            <w:pPr>
              <w:ind w:left="69"/>
              <w:rPr>
                <w:sz w:val="24"/>
                <w:szCs w:val="24"/>
              </w:rPr>
            </w:pPr>
            <w:r>
              <w:rPr>
                <w:b/>
                <w:w w:val="106"/>
                <w:sz w:val="24"/>
                <w:szCs w:val="24"/>
              </w:rPr>
              <w:t>2013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6" w:line="100" w:lineRule="exact"/>
              <w:rPr>
                <w:sz w:val="11"/>
                <w:szCs w:val="11"/>
              </w:rPr>
            </w:pPr>
          </w:p>
          <w:p w:rsidR="00E24D36" w:rsidRDefault="004C5AEE">
            <w:pPr>
              <w:ind w:left="90"/>
              <w:rPr>
                <w:sz w:val="24"/>
                <w:szCs w:val="24"/>
              </w:rPr>
            </w:pPr>
            <w:r>
              <w:rPr>
                <w:b/>
                <w:w w:val="104"/>
                <w:sz w:val="24"/>
                <w:szCs w:val="24"/>
              </w:rPr>
              <w:t xml:space="preserve">  71.2</w:t>
            </w:r>
          </w:p>
        </w:tc>
      </w:tr>
      <w:tr w:rsidR="00E24D36">
        <w:trPr>
          <w:trHeight w:hRule="exact" w:val="552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5" w:line="160" w:lineRule="exact"/>
              <w:rPr>
                <w:sz w:val="16"/>
                <w:szCs w:val="16"/>
              </w:rPr>
            </w:pPr>
          </w:p>
          <w:p w:rsidR="00E24D36" w:rsidRPr="004C5AEE" w:rsidRDefault="004C5AEE">
            <w:pPr>
              <w:ind w:left="119"/>
              <w:rPr>
                <w:sz w:val="22"/>
                <w:szCs w:val="22"/>
              </w:rPr>
            </w:pPr>
            <w:r>
              <w:rPr>
                <w:b/>
                <w:w w:val="106"/>
                <w:position w:val="-4"/>
                <w:sz w:val="22"/>
                <w:szCs w:val="22"/>
              </w:rPr>
              <w:t>12th</w:t>
            </w:r>
          </w:p>
        </w:tc>
        <w:tc>
          <w:tcPr>
            <w:tcW w:w="3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4C5AEE" w:rsidP="004C5AEE">
            <w:pPr>
              <w:spacing w:line="240" w:lineRule="exact"/>
              <w:ind w:left="69"/>
              <w:rPr>
                <w:sz w:val="24"/>
                <w:szCs w:val="24"/>
              </w:rPr>
            </w:pPr>
            <w:r>
              <w:rPr>
                <w:b/>
                <w:w w:val="96"/>
                <w:sz w:val="24"/>
                <w:szCs w:val="24"/>
              </w:rPr>
              <w:t>City Montessori School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8" w:line="160" w:lineRule="exact"/>
              <w:rPr>
                <w:sz w:val="17"/>
                <w:szCs w:val="17"/>
              </w:rPr>
            </w:pPr>
          </w:p>
          <w:p w:rsidR="00E24D36" w:rsidRDefault="004C5AEE">
            <w:pPr>
              <w:ind w:left="69"/>
              <w:rPr>
                <w:sz w:val="24"/>
                <w:szCs w:val="24"/>
              </w:rPr>
            </w:pPr>
            <w:r>
              <w:rPr>
                <w:b/>
                <w:w w:val="106"/>
                <w:sz w:val="24"/>
                <w:szCs w:val="24"/>
              </w:rPr>
              <w:t>2010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8" w:line="160" w:lineRule="exact"/>
              <w:rPr>
                <w:sz w:val="17"/>
                <w:szCs w:val="17"/>
              </w:rPr>
            </w:pPr>
          </w:p>
          <w:p w:rsidR="00E24D36" w:rsidRDefault="004C5AEE">
            <w:pPr>
              <w:ind w:left="90"/>
              <w:rPr>
                <w:sz w:val="24"/>
                <w:szCs w:val="24"/>
              </w:rPr>
            </w:pPr>
            <w:r>
              <w:rPr>
                <w:b/>
                <w:w w:val="104"/>
                <w:sz w:val="24"/>
                <w:szCs w:val="24"/>
              </w:rPr>
              <w:t xml:space="preserve">  63.16</w:t>
            </w:r>
          </w:p>
        </w:tc>
      </w:tr>
      <w:tr w:rsidR="00E24D36">
        <w:trPr>
          <w:trHeight w:hRule="exact" w:val="555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1" w:line="160" w:lineRule="exact"/>
              <w:rPr>
                <w:sz w:val="17"/>
                <w:szCs w:val="17"/>
              </w:rPr>
            </w:pPr>
          </w:p>
          <w:p w:rsidR="00E24D36" w:rsidRDefault="004C5AEE">
            <w:pPr>
              <w:ind w:left="119"/>
              <w:rPr>
                <w:sz w:val="13"/>
                <w:szCs w:val="13"/>
              </w:rPr>
            </w:pPr>
            <w:r>
              <w:rPr>
                <w:b/>
                <w:w w:val="106"/>
                <w:position w:val="-7"/>
                <w:sz w:val="24"/>
                <w:szCs w:val="24"/>
              </w:rPr>
              <w:t>10th</w:t>
            </w:r>
          </w:p>
        </w:tc>
        <w:tc>
          <w:tcPr>
            <w:tcW w:w="3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4C5AEE" w:rsidP="004C5AEE">
            <w:pPr>
              <w:spacing w:line="260" w:lineRule="exact"/>
              <w:ind w:left="69"/>
              <w:rPr>
                <w:sz w:val="24"/>
                <w:szCs w:val="24"/>
              </w:rPr>
            </w:pPr>
            <w:r>
              <w:rPr>
                <w:b/>
                <w:w w:val="96"/>
                <w:sz w:val="24"/>
                <w:szCs w:val="24"/>
              </w:rPr>
              <w:t>City Montessori School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1" w:line="160" w:lineRule="exact"/>
              <w:rPr>
                <w:sz w:val="17"/>
                <w:szCs w:val="17"/>
              </w:rPr>
            </w:pPr>
          </w:p>
          <w:p w:rsidR="00E24D36" w:rsidRDefault="004C5AEE">
            <w:pPr>
              <w:ind w:left="69"/>
              <w:rPr>
                <w:sz w:val="24"/>
                <w:szCs w:val="24"/>
              </w:rPr>
            </w:pPr>
            <w:r>
              <w:rPr>
                <w:b/>
                <w:w w:val="106"/>
                <w:sz w:val="24"/>
                <w:szCs w:val="24"/>
              </w:rPr>
              <w:t>2008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E24D36">
            <w:pPr>
              <w:spacing w:before="1" w:line="160" w:lineRule="exact"/>
              <w:rPr>
                <w:sz w:val="17"/>
                <w:szCs w:val="17"/>
              </w:rPr>
            </w:pPr>
          </w:p>
          <w:p w:rsidR="00E24D36" w:rsidRDefault="004C5AEE">
            <w:pPr>
              <w:ind w:left="90"/>
              <w:rPr>
                <w:sz w:val="24"/>
                <w:szCs w:val="24"/>
              </w:rPr>
            </w:pPr>
            <w:r>
              <w:rPr>
                <w:b/>
                <w:w w:val="104"/>
                <w:sz w:val="24"/>
                <w:szCs w:val="24"/>
              </w:rPr>
              <w:t xml:space="preserve">  73.42</w:t>
            </w:r>
          </w:p>
        </w:tc>
      </w:tr>
    </w:tbl>
    <w:p w:rsidR="00E24D36" w:rsidRDefault="00E24D36">
      <w:pPr>
        <w:spacing w:before="6" w:line="180" w:lineRule="exact"/>
        <w:rPr>
          <w:sz w:val="18"/>
          <w:szCs w:val="18"/>
        </w:rPr>
      </w:pPr>
    </w:p>
    <w:p w:rsidR="00E24D36" w:rsidRDefault="00E24D36">
      <w:pPr>
        <w:spacing w:line="200" w:lineRule="exact"/>
      </w:pPr>
    </w:p>
    <w:p w:rsidR="00E24D36" w:rsidRDefault="00E24D36">
      <w:pPr>
        <w:spacing w:line="200" w:lineRule="exact"/>
      </w:pPr>
    </w:p>
    <w:p w:rsidR="00E24D36" w:rsidRDefault="000A2F00">
      <w:pPr>
        <w:spacing w:before="23"/>
        <w:ind w:left="179" w:right="6949"/>
        <w:jc w:val="center"/>
        <w:rPr>
          <w:sz w:val="28"/>
          <w:szCs w:val="28"/>
        </w:rPr>
      </w:pPr>
      <w:r>
        <w:rPr>
          <w:w w:val="92"/>
          <w:sz w:val="28"/>
          <w:szCs w:val="28"/>
          <w:u w:val="single" w:color="000000"/>
        </w:rPr>
        <w:t>OTHER</w:t>
      </w:r>
      <w:r>
        <w:rPr>
          <w:spacing w:val="5"/>
          <w:w w:val="92"/>
          <w:sz w:val="28"/>
          <w:szCs w:val="28"/>
          <w:u w:val="single" w:color="000000"/>
        </w:rPr>
        <w:t xml:space="preserve"> </w:t>
      </w:r>
      <w:r>
        <w:rPr>
          <w:w w:val="91"/>
          <w:sz w:val="28"/>
          <w:szCs w:val="28"/>
          <w:u w:val="single" w:color="000000"/>
        </w:rPr>
        <w:t>C</w:t>
      </w:r>
      <w:r>
        <w:rPr>
          <w:spacing w:val="-1"/>
          <w:w w:val="91"/>
          <w:sz w:val="28"/>
          <w:szCs w:val="28"/>
          <w:u w:val="single" w:color="000000"/>
        </w:rPr>
        <w:t>R</w:t>
      </w:r>
      <w:r>
        <w:rPr>
          <w:spacing w:val="-2"/>
          <w:w w:val="102"/>
          <w:sz w:val="28"/>
          <w:szCs w:val="28"/>
          <w:u w:val="single" w:color="000000"/>
        </w:rPr>
        <w:t>E</w:t>
      </w:r>
      <w:r>
        <w:rPr>
          <w:w w:val="92"/>
          <w:sz w:val="28"/>
          <w:szCs w:val="28"/>
          <w:u w:val="single" w:color="000000"/>
        </w:rPr>
        <w:t>D</w:t>
      </w:r>
      <w:r>
        <w:rPr>
          <w:spacing w:val="1"/>
          <w:w w:val="92"/>
          <w:sz w:val="28"/>
          <w:szCs w:val="28"/>
          <w:u w:val="single" w:color="000000"/>
        </w:rPr>
        <w:t>E</w:t>
      </w:r>
      <w:r>
        <w:rPr>
          <w:w w:val="88"/>
          <w:sz w:val="28"/>
          <w:szCs w:val="28"/>
          <w:u w:val="single" w:color="000000"/>
        </w:rPr>
        <w:t>N</w:t>
      </w:r>
      <w:r>
        <w:rPr>
          <w:spacing w:val="-2"/>
          <w:w w:val="88"/>
          <w:sz w:val="28"/>
          <w:szCs w:val="28"/>
          <w:u w:val="single" w:color="000000"/>
        </w:rPr>
        <w:t>T</w:t>
      </w:r>
      <w:r>
        <w:rPr>
          <w:spacing w:val="-2"/>
          <w:w w:val="92"/>
          <w:sz w:val="28"/>
          <w:szCs w:val="28"/>
          <w:u w:val="single" w:color="000000"/>
        </w:rPr>
        <w:t>I</w:t>
      </w:r>
      <w:r>
        <w:rPr>
          <w:spacing w:val="-1"/>
          <w:w w:val="105"/>
          <w:sz w:val="28"/>
          <w:szCs w:val="28"/>
          <w:u w:val="single" w:color="000000"/>
        </w:rPr>
        <w:t>A</w:t>
      </w:r>
      <w:r>
        <w:rPr>
          <w:w w:val="94"/>
          <w:sz w:val="28"/>
          <w:szCs w:val="28"/>
          <w:u w:val="single" w:color="000000"/>
        </w:rPr>
        <w:t>LS</w:t>
      </w:r>
    </w:p>
    <w:p w:rsidR="00C17010" w:rsidRPr="00C17010" w:rsidRDefault="00C17010" w:rsidP="00C17010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C17010">
        <w:rPr>
          <w:position w:val="-1"/>
          <w:sz w:val="24"/>
          <w:szCs w:val="24"/>
        </w:rPr>
        <w:t>Completed certifi</w:t>
      </w:r>
      <w:r w:rsidRPr="00C17010">
        <w:rPr>
          <w:spacing w:val="-5"/>
          <w:position w:val="-1"/>
          <w:sz w:val="24"/>
          <w:szCs w:val="24"/>
        </w:rPr>
        <w:t>c</w:t>
      </w:r>
      <w:r w:rsidRPr="00C17010">
        <w:rPr>
          <w:position w:val="-1"/>
          <w:sz w:val="24"/>
          <w:szCs w:val="24"/>
        </w:rPr>
        <w:t>ation course</w:t>
      </w:r>
      <w:r w:rsidRPr="00C17010">
        <w:rPr>
          <w:spacing w:val="-5"/>
          <w:position w:val="-1"/>
          <w:sz w:val="24"/>
          <w:szCs w:val="24"/>
        </w:rPr>
        <w:t xml:space="preserve"> </w:t>
      </w:r>
      <w:r w:rsidRPr="00C17010">
        <w:rPr>
          <w:position w:val="-1"/>
          <w:sz w:val="24"/>
          <w:szCs w:val="24"/>
        </w:rPr>
        <w:t xml:space="preserve">in </w:t>
      </w:r>
      <w:r w:rsidRPr="00C17010">
        <w:rPr>
          <w:i/>
          <w:position w:val="-1"/>
          <w:sz w:val="24"/>
          <w:szCs w:val="24"/>
        </w:rPr>
        <w:t>Competency Mappi</w:t>
      </w:r>
      <w:r w:rsidRPr="00C17010">
        <w:rPr>
          <w:i/>
          <w:spacing w:val="-7"/>
          <w:position w:val="-1"/>
          <w:sz w:val="24"/>
          <w:szCs w:val="24"/>
        </w:rPr>
        <w:t>n</w:t>
      </w:r>
      <w:r>
        <w:rPr>
          <w:i/>
          <w:position w:val="-1"/>
          <w:sz w:val="24"/>
          <w:szCs w:val="24"/>
        </w:rPr>
        <w:t xml:space="preserve">g </w:t>
      </w:r>
      <w:r>
        <w:rPr>
          <w:position w:val="-1"/>
          <w:sz w:val="24"/>
          <w:szCs w:val="24"/>
        </w:rPr>
        <w:t xml:space="preserve">by T.V </w:t>
      </w:r>
      <w:proofErr w:type="spellStart"/>
      <w:r>
        <w:rPr>
          <w:position w:val="-1"/>
          <w:sz w:val="24"/>
          <w:szCs w:val="24"/>
        </w:rPr>
        <w:t>Rao</w:t>
      </w:r>
      <w:proofErr w:type="spellEnd"/>
      <w:r>
        <w:rPr>
          <w:position w:val="-1"/>
          <w:sz w:val="24"/>
          <w:szCs w:val="24"/>
        </w:rPr>
        <w:t xml:space="preserve"> Learning System.</w:t>
      </w:r>
    </w:p>
    <w:p w:rsidR="00E24D36" w:rsidRPr="00C17010" w:rsidRDefault="00C17010" w:rsidP="00C17010">
      <w:pPr>
        <w:pStyle w:val="ListParagraph"/>
        <w:numPr>
          <w:ilvl w:val="0"/>
          <w:numId w:val="5"/>
        </w:numPr>
        <w:spacing w:line="360" w:lineRule="auto"/>
        <w:rPr>
          <w:rFonts w:ascii="Symbol" w:eastAsia="Symbol" w:hAnsi="Symbol" w:cs="Symbol"/>
          <w:sz w:val="24"/>
          <w:szCs w:val="24"/>
        </w:rPr>
      </w:pPr>
      <w:r w:rsidRPr="00C17010">
        <w:rPr>
          <w:position w:val="-1"/>
          <w:sz w:val="24"/>
          <w:szCs w:val="24"/>
        </w:rPr>
        <w:t>Completed certification course in French Language.</w:t>
      </w:r>
    </w:p>
    <w:p w:rsidR="00E24D36" w:rsidRPr="00C17010" w:rsidRDefault="000A2F00" w:rsidP="00C17010">
      <w:pPr>
        <w:spacing w:line="240" w:lineRule="exact"/>
        <w:ind w:left="100"/>
        <w:rPr>
          <w:rFonts w:ascii="Symbol" w:eastAsia="Symbol" w:hAnsi="Symbol" w:cs="Symbol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</w:t>
      </w:r>
      <w:r w:rsidR="00C05823">
        <w:pict>
          <v:group id="_x0000_s1026" style="position:absolute;left:0;text-align:left;margin-left:66.5pt;margin-top:41.15pt;width:0;height:213.3pt;z-index:-251657216;mso-position-horizontal-relative:page;mso-position-vertical-relative:text" coordorigin="1330,823" coordsize="0,4266">
            <v:shape id="_x0000_s1027" style="position:absolute;left:1330;top:823;width:0;height:4266" coordorigin="1330,823" coordsize="0,4266" path="m1330,823r,4266e" filled="f" strokeweight="1.06pt">
              <v:path arrowok="t"/>
            </v:shape>
            <w10:wrap anchorx="page"/>
          </v:group>
        </w:pict>
      </w:r>
      <w:r>
        <w:rPr>
          <w:spacing w:val="11"/>
          <w:sz w:val="24"/>
          <w:szCs w:val="24"/>
        </w:rPr>
        <w:t xml:space="preserve"> 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4008"/>
        <w:gridCol w:w="2273"/>
        <w:gridCol w:w="2428"/>
      </w:tblGrid>
      <w:tr w:rsidR="00E24D36" w:rsidTr="00801315">
        <w:trPr>
          <w:trHeight w:hRule="exact" w:val="581"/>
        </w:trPr>
        <w:tc>
          <w:tcPr>
            <w:tcW w:w="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24D36" w:rsidRDefault="000A2F00" w:rsidP="00FB6E72">
            <w:pPr>
              <w:spacing w:before="56"/>
              <w:ind w:left="15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Sr.</w:t>
            </w:r>
            <w:r>
              <w:rPr>
                <w:b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w w:val="105"/>
                <w:sz w:val="22"/>
                <w:szCs w:val="22"/>
              </w:rPr>
              <w:t>No.</w:t>
            </w:r>
          </w:p>
        </w:tc>
        <w:tc>
          <w:tcPr>
            <w:tcW w:w="4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0A2F00" w:rsidP="00FB6E72">
            <w:pPr>
              <w:spacing w:before="56"/>
              <w:ind w:left="1684" w:right="1729"/>
              <w:rPr>
                <w:sz w:val="22"/>
                <w:szCs w:val="22"/>
              </w:rPr>
            </w:pPr>
            <w:r>
              <w:rPr>
                <w:b/>
                <w:spacing w:val="-1"/>
                <w:w w:val="110"/>
                <w:sz w:val="22"/>
                <w:szCs w:val="22"/>
              </w:rPr>
              <w:t>T</w:t>
            </w:r>
            <w:r>
              <w:rPr>
                <w:b/>
                <w:w w:val="110"/>
                <w:sz w:val="22"/>
                <w:szCs w:val="22"/>
              </w:rPr>
              <w:t>i</w:t>
            </w:r>
            <w:r>
              <w:rPr>
                <w:b/>
                <w:spacing w:val="-2"/>
                <w:w w:val="110"/>
                <w:sz w:val="22"/>
                <w:szCs w:val="22"/>
              </w:rPr>
              <w:t>t</w:t>
            </w:r>
            <w:r>
              <w:rPr>
                <w:b/>
                <w:w w:val="106"/>
                <w:sz w:val="22"/>
                <w:szCs w:val="22"/>
              </w:rPr>
              <w:t>le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0A2F00" w:rsidP="00FB6E72">
            <w:pPr>
              <w:spacing w:before="56"/>
              <w:ind w:left="47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rg</w:t>
            </w:r>
            <w:r>
              <w:rPr>
                <w:b/>
                <w:spacing w:val="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n</w:t>
            </w:r>
            <w:r>
              <w:rPr>
                <w:b/>
                <w:spacing w:val="2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z</w:t>
            </w:r>
            <w:r>
              <w:rPr>
                <w:b/>
                <w:spacing w:val="3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2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n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0A2F00" w:rsidP="00FB6E72">
            <w:pPr>
              <w:spacing w:before="56"/>
              <w:ind w:left="815" w:right="870"/>
              <w:rPr>
                <w:sz w:val="22"/>
                <w:szCs w:val="22"/>
              </w:rPr>
            </w:pPr>
            <w:r>
              <w:rPr>
                <w:b/>
                <w:w w:val="104"/>
                <w:sz w:val="22"/>
                <w:szCs w:val="22"/>
              </w:rPr>
              <w:t>P</w:t>
            </w:r>
            <w:r>
              <w:rPr>
                <w:b/>
                <w:spacing w:val="2"/>
                <w:w w:val="104"/>
                <w:sz w:val="22"/>
                <w:szCs w:val="22"/>
              </w:rPr>
              <w:t>e</w:t>
            </w:r>
            <w:r>
              <w:rPr>
                <w:b/>
                <w:spacing w:val="-1"/>
                <w:w w:val="89"/>
                <w:sz w:val="22"/>
                <w:szCs w:val="22"/>
              </w:rPr>
              <w:t>r</w:t>
            </w:r>
            <w:r>
              <w:rPr>
                <w:b/>
                <w:spacing w:val="2"/>
                <w:w w:val="106"/>
                <w:sz w:val="22"/>
                <w:szCs w:val="22"/>
              </w:rPr>
              <w:t>i</w:t>
            </w:r>
            <w:r>
              <w:rPr>
                <w:b/>
                <w:spacing w:val="1"/>
                <w:w w:val="105"/>
                <w:sz w:val="22"/>
                <w:szCs w:val="22"/>
              </w:rPr>
              <w:t>o</w:t>
            </w:r>
            <w:r>
              <w:rPr>
                <w:b/>
                <w:w w:val="97"/>
                <w:sz w:val="22"/>
                <w:szCs w:val="22"/>
              </w:rPr>
              <w:t>d</w:t>
            </w:r>
          </w:p>
        </w:tc>
      </w:tr>
      <w:tr w:rsidR="00E24D36" w:rsidTr="00801315">
        <w:trPr>
          <w:trHeight w:hRule="exact" w:val="635"/>
        </w:trPr>
        <w:tc>
          <w:tcPr>
            <w:tcW w:w="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24D36" w:rsidRDefault="000A2F00" w:rsidP="00FB6E72">
            <w:pPr>
              <w:spacing w:before="7"/>
              <w:ind w:left="401" w:right="318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1.</w:t>
            </w:r>
          </w:p>
        </w:tc>
        <w:tc>
          <w:tcPr>
            <w:tcW w:w="4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1C7B7E" w:rsidP="00801315">
            <w:pPr>
              <w:spacing w:before="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Trainee-Learning and Development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894A78" w:rsidP="00FB6E72">
            <w:pPr>
              <w:spacing w:before="7"/>
              <w:ind w:left="218"/>
              <w:rPr>
                <w:sz w:val="24"/>
                <w:szCs w:val="24"/>
              </w:rPr>
            </w:pPr>
            <w:r w:rsidRPr="0038288A">
              <w:rPr>
                <w:sz w:val="24"/>
                <w:szCs w:val="24"/>
              </w:rPr>
              <w:t xml:space="preserve">Iota Flow System </w:t>
            </w:r>
            <w:proofErr w:type="spellStart"/>
            <w:r w:rsidRPr="0038288A">
              <w:rPr>
                <w:sz w:val="24"/>
                <w:szCs w:val="24"/>
              </w:rPr>
              <w:t>Pvt</w:t>
            </w:r>
            <w:proofErr w:type="spellEnd"/>
            <w:r w:rsidRPr="0038288A">
              <w:rPr>
                <w:sz w:val="24"/>
                <w:szCs w:val="24"/>
              </w:rPr>
              <w:t xml:space="preserve"> Ltd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1C7B7E" w:rsidP="001C7B7E">
            <w:pPr>
              <w:spacing w:before="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21</w:t>
            </w:r>
            <w:r w:rsidRPr="001C7B7E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April to 23</w:t>
            </w:r>
            <w:r w:rsidRPr="001C7B7E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May</w:t>
            </w:r>
            <w:r w:rsidR="00F07D08"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  <w:r>
              <w:rPr>
                <w:sz w:val="24"/>
                <w:szCs w:val="24"/>
              </w:rPr>
              <w:t>2013</w:t>
            </w:r>
          </w:p>
        </w:tc>
      </w:tr>
      <w:tr w:rsidR="00E24D36" w:rsidTr="00801315">
        <w:trPr>
          <w:trHeight w:hRule="exact" w:val="630"/>
        </w:trPr>
        <w:tc>
          <w:tcPr>
            <w:tcW w:w="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24D36" w:rsidRDefault="000A2F00" w:rsidP="00FB6E72">
            <w:pPr>
              <w:spacing w:before="5"/>
              <w:ind w:left="401" w:right="318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2.</w:t>
            </w:r>
          </w:p>
        </w:tc>
        <w:tc>
          <w:tcPr>
            <w:tcW w:w="4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C17010" w:rsidP="00FB6E72">
            <w:pPr>
              <w:spacing w:before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Communication Feedback Survey-Employee Engagement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7010" w:rsidRDefault="00C17010" w:rsidP="00801315">
            <w:pPr>
              <w:spacing w:before="5"/>
              <w:ind w:left="33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TATA Motors Ltd.</w:t>
            </w:r>
          </w:p>
          <w:p w:rsidR="00C17010" w:rsidRDefault="00C17010" w:rsidP="00801315">
            <w:pPr>
              <w:spacing w:before="5"/>
              <w:ind w:left="33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Lucknow</w:t>
            </w:r>
            <w:proofErr w:type="spellEnd"/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4D36" w:rsidRDefault="00801E71" w:rsidP="00801E71">
            <w:pPr>
              <w:spacing w:before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Pr="00801E71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April to 30</w:t>
            </w:r>
            <w:r w:rsidRPr="00801E71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May </w:t>
            </w:r>
            <w:r w:rsidRPr="00801E71">
              <w:rPr>
                <w:sz w:val="24"/>
                <w:szCs w:val="24"/>
              </w:rPr>
              <w:t>2015</w:t>
            </w:r>
          </w:p>
        </w:tc>
      </w:tr>
      <w:tr w:rsidR="0004144B" w:rsidTr="00801315">
        <w:trPr>
          <w:trHeight w:hRule="exact" w:val="983"/>
        </w:trPr>
        <w:tc>
          <w:tcPr>
            <w:tcW w:w="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04144B" w:rsidRDefault="0004144B" w:rsidP="00FB6E72">
            <w:pPr>
              <w:spacing w:before="1" w:line="160" w:lineRule="exact"/>
              <w:rPr>
                <w:sz w:val="16"/>
                <w:szCs w:val="16"/>
              </w:rPr>
            </w:pPr>
          </w:p>
          <w:p w:rsidR="0004144B" w:rsidRDefault="0004144B" w:rsidP="00FB6E72">
            <w:pPr>
              <w:ind w:left="401" w:right="318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3.</w:t>
            </w:r>
          </w:p>
        </w:tc>
        <w:tc>
          <w:tcPr>
            <w:tcW w:w="4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144B" w:rsidRPr="0038288A" w:rsidRDefault="0004144B" w:rsidP="00FB6E72">
            <w:pPr>
              <w:spacing w:line="360" w:lineRule="auto"/>
              <w:rPr>
                <w:sz w:val="24"/>
                <w:szCs w:val="24"/>
              </w:rPr>
            </w:pPr>
            <w:r w:rsidRPr="0038288A">
              <w:rPr>
                <w:sz w:val="24"/>
                <w:szCs w:val="24"/>
              </w:rPr>
              <w:t>Master Thesis-Employee Engagement And Intention To Stay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144B" w:rsidRPr="0038288A" w:rsidRDefault="0004144B" w:rsidP="00801315">
            <w:pPr>
              <w:spacing w:line="360" w:lineRule="auto"/>
              <w:ind w:right="2"/>
              <w:jc w:val="center"/>
              <w:rPr>
                <w:sz w:val="24"/>
                <w:szCs w:val="24"/>
              </w:rPr>
            </w:pPr>
            <w:r w:rsidRPr="0038288A">
              <w:rPr>
                <w:sz w:val="24"/>
                <w:szCs w:val="24"/>
              </w:rPr>
              <w:t>Hotel Industry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144B" w:rsidRPr="0038288A" w:rsidRDefault="0004144B" w:rsidP="00FB6E72">
            <w:pPr>
              <w:spacing w:line="360" w:lineRule="auto"/>
              <w:ind w:right="2"/>
              <w:rPr>
                <w:sz w:val="24"/>
                <w:szCs w:val="24"/>
              </w:rPr>
            </w:pPr>
            <w:r w:rsidRPr="0038288A">
              <w:rPr>
                <w:sz w:val="24"/>
                <w:szCs w:val="24"/>
              </w:rPr>
              <w:t>03 Jan-28march 2016</w:t>
            </w:r>
          </w:p>
        </w:tc>
      </w:tr>
      <w:tr w:rsidR="0004144B" w:rsidTr="00801315">
        <w:trPr>
          <w:trHeight w:hRule="exact" w:val="988"/>
        </w:trPr>
        <w:tc>
          <w:tcPr>
            <w:tcW w:w="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04144B" w:rsidRDefault="0004144B" w:rsidP="00FB6E72">
            <w:pPr>
              <w:spacing w:before="4" w:line="160" w:lineRule="exact"/>
              <w:rPr>
                <w:sz w:val="16"/>
                <w:szCs w:val="16"/>
              </w:rPr>
            </w:pPr>
          </w:p>
          <w:p w:rsidR="0004144B" w:rsidRDefault="0004144B" w:rsidP="00FB6E72">
            <w:pPr>
              <w:ind w:left="430" w:right="345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</w:rPr>
              <w:t>4</w:t>
            </w:r>
          </w:p>
        </w:tc>
        <w:tc>
          <w:tcPr>
            <w:tcW w:w="4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144B" w:rsidRPr="0038288A" w:rsidRDefault="0004144B" w:rsidP="00FB6E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Live Project-</w:t>
            </w:r>
            <w:r w:rsidRPr="0038288A">
              <w:rPr>
                <w:sz w:val="24"/>
                <w:szCs w:val="24"/>
              </w:rPr>
              <w:t>Product Development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144B" w:rsidRPr="0038288A" w:rsidRDefault="0004144B" w:rsidP="0080131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288A">
              <w:rPr>
                <w:sz w:val="24"/>
                <w:szCs w:val="24"/>
              </w:rPr>
              <w:t>We Chat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144B" w:rsidRPr="0038288A" w:rsidRDefault="0004144B" w:rsidP="00FB6E72">
            <w:pPr>
              <w:spacing w:line="360" w:lineRule="auto"/>
              <w:rPr>
                <w:sz w:val="24"/>
                <w:szCs w:val="24"/>
              </w:rPr>
            </w:pPr>
            <w:r w:rsidRPr="0038288A">
              <w:rPr>
                <w:sz w:val="24"/>
                <w:szCs w:val="24"/>
              </w:rPr>
              <w:t>08 Aug-10 Sep 2015</w:t>
            </w:r>
          </w:p>
        </w:tc>
      </w:tr>
      <w:tr w:rsidR="0004144B" w:rsidTr="00801315">
        <w:trPr>
          <w:trHeight w:hRule="exact" w:val="985"/>
        </w:trPr>
        <w:tc>
          <w:tcPr>
            <w:tcW w:w="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04144B" w:rsidRDefault="0004144B" w:rsidP="00FB6E72">
            <w:pPr>
              <w:spacing w:before="9" w:line="140" w:lineRule="exact"/>
              <w:rPr>
                <w:sz w:val="15"/>
                <w:szCs w:val="15"/>
              </w:rPr>
            </w:pPr>
          </w:p>
          <w:p w:rsidR="0004144B" w:rsidRDefault="0004144B" w:rsidP="00FB6E72">
            <w:pPr>
              <w:ind w:left="401" w:right="318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5.</w:t>
            </w:r>
          </w:p>
        </w:tc>
        <w:tc>
          <w:tcPr>
            <w:tcW w:w="4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144B" w:rsidRPr="0038288A" w:rsidRDefault="00894A78" w:rsidP="00FB6E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Live Project-</w:t>
            </w:r>
            <w:proofErr w:type="spellStart"/>
            <w:r>
              <w:rPr>
                <w:sz w:val="24"/>
                <w:szCs w:val="24"/>
              </w:rPr>
              <w:t>Recruitement</w:t>
            </w:r>
            <w:proofErr w:type="spell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144B" w:rsidRPr="0038288A" w:rsidRDefault="00894A78" w:rsidP="00801315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Healthfy</w:t>
            </w:r>
            <w:proofErr w:type="spellEnd"/>
            <w:r>
              <w:rPr>
                <w:sz w:val="24"/>
                <w:szCs w:val="24"/>
              </w:rPr>
              <w:t xml:space="preserve"> Me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144B" w:rsidRPr="0038288A" w:rsidRDefault="00894A78" w:rsidP="00FB6E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3 weeks</w:t>
            </w:r>
          </w:p>
        </w:tc>
      </w:tr>
    </w:tbl>
    <w:p w:rsidR="00E24D36" w:rsidRDefault="00E24D36">
      <w:pPr>
        <w:sectPr w:rsidR="00E24D36">
          <w:footerReference w:type="default" r:id="rId9"/>
          <w:pgSz w:w="11900" w:h="16840"/>
          <w:pgMar w:top="440" w:right="740" w:bottom="280" w:left="1220" w:header="0" w:footer="883" w:gutter="0"/>
          <w:pgNumType w:start="1"/>
          <w:cols w:space="720"/>
        </w:sectPr>
      </w:pPr>
    </w:p>
    <w:p w:rsidR="0004144B" w:rsidRPr="00FB6E72" w:rsidRDefault="000A2F00" w:rsidP="0004144B">
      <w:pPr>
        <w:spacing w:before="68"/>
        <w:ind w:left="160"/>
        <w:rPr>
          <w:b/>
          <w:sz w:val="28"/>
          <w:szCs w:val="28"/>
          <w:u w:val="single" w:color="000000"/>
        </w:rPr>
      </w:pPr>
      <w:proofErr w:type="gramStart"/>
      <w:r w:rsidRPr="00FB6E72">
        <w:rPr>
          <w:b/>
          <w:sz w:val="28"/>
          <w:szCs w:val="28"/>
          <w:u w:val="single" w:color="000000"/>
        </w:rPr>
        <w:lastRenderedPageBreak/>
        <w:t>IT</w:t>
      </w:r>
      <w:proofErr w:type="gramEnd"/>
      <w:r w:rsidRPr="00FB6E72">
        <w:rPr>
          <w:b/>
          <w:spacing w:val="-15"/>
          <w:sz w:val="28"/>
          <w:szCs w:val="28"/>
          <w:u w:val="single" w:color="000000"/>
        </w:rPr>
        <w:t xml:space="preserve"> </w:t>
      </w:r>
      <w:r w:rsidRPr="00FB6E72">
        <w:rPr>
          <w:b/>
          <w:sz w:val="28"/>
          <w:szCs w:val="28"/>
          <w:u w:val="single" w:color="000000"/>
        </w:rPr>
        <w:t>S</w:t>
      </w:r>
      <w:r w:rsidRPr="00FB6E72">
        <w:rPr>
          <w:b/>
          <w:spacing w:val="-1"/>
          <w:sz w:val="28"/>
          <w:szCs w:val="28"/>
          <w:u w:val="single" w:color="000000"/>
        </w:rPr>
        <w:t>K</w:t>
      </w:r>
      <w:r w:rsidRPr="00FB6E72">
        <w:rPr>
          <w:b/>
          <w:sz w:val="28"/>
          <w:szCs w:val="28"/>
          <w:u w:val="single" w:color="000000"/>
        </w:rPr>
        <w:t>I</w:t>
      </w:r>
      <w:r w:rsidRPr="00FB6E72">
        <w:rPr>
          <w:b/>
          <w:spacing w:val="-2"/>
          <w:sz w:val="28"/>
          <w:szCs w:val="28"/>
          <w:u w:val="single" w:color="000000"/>
        </w:rPr>
        <w:t>L</w:t>
      </w:r>
      <w:r w:rsidRPr="00FB6E72">
        <w:rPr>
          <w:b/>
          <w:sz w:val="28"/>
          <w:szCs w:val="28"/>
          <w:u w:val="single" w:color="000000"/>
        </w:rPr>
        <w:t>LS</w:t>
      </w:r>
    </w:p>
    <w:p w:rsidR="0004144B" w:rsidRDefault="0004144B" w:rsidP="0004144B">
      <w:pPr>
        <w:spacing w:before="68"/>
        <w:ind w:left="160"/>
        <w:rPr>
          <w:sz w:val="28"/>
          <w:szCs w:val="28"/>
          <w:u w:val="single" w:color="000000"/>
        </w:rPr>
      </w:pPr>
    </w:p>
    <w:p w:rsidR="0004144B" w:rsidRPr="0004144B" w:rsidRDefault="0004144B" w:rsidP="0004144B">
      <w:pPr>
        <w:numPr>
          <w:ilvl w:val="0"/>
          <w:numId w:val="6"/>
        </w:numPr>
        <w:tabs>
          <w:tab w:val="left" w:pos="4380"/>
        </w:tabs>
        <w:spacing w:after="160" w:line="360" w:lineRule="auto"/>
        <w:contextualSpacing/>
        <w:rPr>
          <w:sz w:val="24"/>
          <w:szCs w:val="24"/>
        </w:rPr>
      </w:pPr>
      <w:r w:rsidRPr="0004144B">
        <w:rPr>
          <w:sz w:val="24"/>
          <w:szCs w:val="24"/>
        </w:rPr>
        <w:t>Proficiency in Microsoft Excel, Microsoft Word, Microsoft PowerPoint</w:t>
      </w:r>
    </w:p>
    <w:p w:rsidR="0004144B" w:rsidRPr="0004144B" w:rsidRDefault="0004144B" w:rsidP="0004144B">
      <w:pPr>
        <w:numPr>
          <w:ilvl w:val="0"/>
          <w:numId w:val="6"/>
        </w:numPr>
        <w:tabs>
          <w:tab w:val="left" w:pos="4380"/>
        </w:tabs>
        <w:spacing w:after="160" w:line="360" w:lineRule="auto"/>
        <w:contextualSpacing/>
        <w:rPr>
          <w:sz w:val="24"/>
          <w:szCs w:val="24"/>
        </w:rPr>
      </w:pPr>
      <w:r w:rsidRPr="0004144B">
        <w:rPr>
          <w:sz w:val="24"/>
          <w:szCs w:val="24"/>
        </w:rPr>
        <w:t>Basics of IBM SPSS for Predictive Analytics</w:t>
      </w:r>
    </w:p>
    <w:p w:rsidR="0004144B" w:rsidRPr="0004144B" w:rsidRDefault="0004144B" w:rsidP="0004144B">
      <w:pPr>
        <w:numPr>
          <w:ilvl w:val="0"/>
          <w:numId w:val="6"/>
        </w:numPr>
        <w:tabs>
          <w:tab w:val="left" w:pos="4380"/>
        </w:tabs>
        <w:spacing w:after="160" w:line="360" w:lineRule="auto"/>
        <w:contextualSpacing/>
        <w:rPr>
          <w:sz w:val="24"/>
          <w:szCs w:val="24"/>
        </w:rPr>
      </w:pPr>
      <w:r w:rsidRPr="0004144B">
        <w:rPr>
          <w:sz w:val="24"/>
          <w:szCs w:val="24"/>
        </w:rPr>
        <w:t>Language basic French</w:t>
      </w:r>
    </w:p>
    <w:p w:rsidR="0004144B" w:rsidRDefault="0004144B">
      <w:pPr>
        <w:spacing w:before="68"/>
        <w:ind w:left="160"/>
        <w:rPr>
          <w:sz w:val="28"/>
          <w:szCs w:val="28"/>
        </w:rPr>
      </w:pPr>
    </w:p>
    <w:p w:rsidR="00E24D36" w:rsidRDefault="0004144B" w:rsidP="0004144B">
      <w:pPr>
        <w:spacing w:line="200" w:lineRule="exact"/>
        <w:ind w:left="520"/>
        <w:rPr>
          <w:rFonts w:ascii="Symbol" w:eastAsia="Symbol" w:hAnsi="Symbol" w:cs="Symbol"/>
          <w:sz w:val="24"/>
          <w:szCs w:val="24"/>
        </w:rPr>
      </w:pPr>
      <w:r>
        <w:rPr>
          <w:rFonts w:ascii="Symbol" w:eastAsia="Symbol" w:hAnsi="Symbol" w:cs="Symbol"/>
          <w:position w:val="-7"/>
          <w:sz w:val="24"/>
          <w:szCs w:val="24"/>
        </w:rPr>
        <w:t></w:t>
      </w:r>
      <w:r>
        <w:rPr>
          <w:rFonts w:ascii="Symbol" w:eastAsia="Symbol" w:hAnsi="Symbol" w:cs="Symbol"/>
          <w:position w:val="-7"/>
          <w:sz w:val="24"/>
          <w:szCs w:val="24"/>
        </w:rPr>
        <w:t></w:t>
      </w:r>
    </w:p>
    <w:p w:rsidR="00E24D36" w:rsidRPr="00FB6E72" w:rsidRDefault="000A2F00">
      <w:pPr>
        <w:spacing w:before="23" w:line="300" w:lineRule="exact"/>
        <w:ind w:left="160"/>
        <w:rPr>
          <w:b/>
          <w:sz w:val="28"/>
          <w:szCs w:val="28"/>
        </w:rPr>
      </w:pPr>
      <w:r w:rsidRPr="00FB6E72">
        <w:rPr>
          <w:b/>
          <w:color w:val="252525"/>
          <w:position w:val="-1"/>
          <w:sz w:val="28"/>
          <w:szCs w:val="28"/>
          <w:u w:val="single" w:color="252525"/>
        </w:rPr>
        <w:t>E</w:t>
      </w:r>
      <w:r w:rsidRPr="00FB6E72">
        <w:rPr>
          <w:b/>
          <w:color w:val="252525"/>
          <w:spacing w:val="-1"/>
          <w:position w:val="-1"/>
          <w:sz w:val="28"/>
          <w:szCs w:val="28"/>
          <w:u w:val="single" w:color="252525"/>
        </w:rPr>
        <w:t>X</w:t>
      </w:r>
      <w:r w:rsidRPr="00FB6E72">
        <w:rPr>
          <w:b/>
          <w:color w:val="252525"/>
          <w:position w:val="-1"/>
          <w:sz w:val="28"/>
          <w:szCs w:val="28"/>
          <w:u w:val="single" w:color="252525"/>
        </w:rPr>
        <w:t>TRA</w:t>
      </w:r>
      <w:r w:rsidRPr="00FB6E72">
        <w:rPr>
          <w:b/>
          <w:color w:val="252525"/>
          <w:spacing w:val="-14"/>
          <w:position w:val="-1"/>
          <w:sz w:val="28"/>
          <w:szCs w:val="28"/>
          <w:u w:val="single" w:color="252525"/>
        </w:rPr>
        <w:t xml:space="preserve"> </w:t>
      </w:r>
      <w:r w:rsidRPr="00FB6E72">
        <w:rPr>
          <w:b/>
          <w:color w:val="252525"/>
          <w:w w:val="91"/>
          <w:position w:val="-1"/>
          <w:sz w:val="28"/>
          <w:szCs w:val="28"/>
          <w:u w:val="single" w:color="252525"/>
        </w:rPr>
        <w:t>C</w:t>
      </w:r>
      <w:r w:rsidRPr="00FB6E72">
        <w:rPr>
          <w:b/>
          <w:color w:val="252525"/>
          <w:spacing w:val="-1"/>
          <w:w w:val="91"/>
          <w:position w:val="-1"/>
          <w:sz w:val="28"/>
          <w:szCs w:val="28"/>
          <w:u w:val="single" w:color="252525"/>
        </w:rPr>
        <w:t>U</w:t>
      </w:r>
      <w:r w:rsidRPr="00FB6E72">
        <w:rPr>
          <w:b/>
          <w:color w:val="252525"/>
          <w:w w:val="91"/>
          <w:position w:val="-1"/>
          <w:sz w:val="28"/>
          <w:szCs w:val="28"/>
          <w:u w:val="single" w:color="252525"/>
        </w:rPr>
        <w:t>R</w:t>
      </w:r>
      <w:r w:rsidRPr="00FB6E72">
        <w:rPr>
          <w:b/>
          <w:color w:val="252525"/>
          <w:spacing w:val="-2"/>
          <w:w w:val="91"/>
          <w:position w:val="-1"/>
          <w:sz w:val="28"/>
          <w:szCs w:val="28"/>
          <w:u w:val="single" w:color="252525"/>
        </w:rPr>
        <w:t>R</w:t>
      </w:r>
      <w:r w:rsidRPr="00FB6E72">
        <w:rPr>
          <w:b/>
          <w:color w:val="252525"/>
          <w:w w:val="91"/>
          <w:position w:val="-1"/>
          <w:sz w:val="28"/>
          <w:szCs w:val="28"/>
          <w:u w:val="single" w:color="252525"/>
        </w:rPr>
        <w:t>I</w:t>
      </w:r>
      <w:r w:rsidRPr="00FB6E72">
        <w:rPr>
          <w:b/>
          <w:color w:val="252525"/>
          <w:spacing w:val="-2"/>
          <w:w w:val="91"/>
          <w:position w:val="-1"/>
          <w:sz w:val="28"/>
          <w:szCs w:val="28"/>
          <w:u w:val="single" w:color="252525"/>
        </w:rPr>
        <w:t>C</w:t>
      </w:r>
      <w:r w:rsidRPr="00FB6E72">
        <w:rPr>
          <w:b/>
          <w:color w:val="252525"/>
          <w:w w:val="91"/>
          <w:position w:val="-1"/>
          <w:sz w:val="28"/>
          <w:szCs w:val="28"/>
          <w:u w:val="single" w:color="252525"/>
        </w:rPr>
        <w:t>U</w:t>
      </w:r>
      <w:r w:rsidRPr="00FB6E72">
        <w:rPr>
          <w:b/>
          <w:color w:val="252525"/>
          <w:spacing w:val="-3"/>
          <w:w w:val="91"/>
          <w:position w:val="-1"/>
          <w:sz w:val="28"/>
          <w:szCs w:val="28"/>
          <w:u w:val="single" w:color="252525"/>
        </w:rPr>
        <w:t>L</w:t>
      </w:r>
      <w:r w:rsidRPr="00FB6E72">
        <w:rPr>
          <w:b/>
          <w:color w:val="252525"/>
          <w:spacing w:val="1"/>
          <w:w w:val="91"/>
          <w:position w:val="-1"/>
          <w:sz w:val="28"/>
          <w:szCs w:val="28"/>
          <w:u w:val="single" w:color="252525"/>
        </w:rPr>
        <w:t>A</w:t>
      </w:r>
      <w:r w:rsidRPr="00FB6E72">
        <w:rPr>
          <w:b/>
          <w:color w:val="252525"/>
          <w:w w:val="91"/>
          <w:position w:val="-1"/>
          <w:sz w:val="28"/>
          <w:szCs w:val="28"/>
          <w:u w:val="single" w:color="252525"/>
        </w:rPr>
        <w:t>R</w:t>
      </w:r>
      <w:r w:rsidRPr="00FB6E72">
        <w:rPr>
          <w:b/>
          <w:color w:val="252525"/>
          <w:spacing w:val="8"/>
          <w:w w:val="91"/>
          <w:position w:val="-1"/>
          <w:sz w:val="28"/>
          <w:szCs w:val="28"/>
          <w:u w:val="single" w:color="252525"/>
        </w:rPr>
        <w:t xml:space="preserve"> </w:t>
      </w:r>
      <w:r w:rsidRPr="00FB6E72">
        <w:rPr>
          <w:b/>
          <w:color w:val="252525"/>
          <w:spacing w:val="1"/>
          <w:position w:val="-1"/>
          <w:sz w:val="28"/>
          <w:szCs w:val="28"/>
          <w:u w:val="single" w:color="252525"/>
        </w:rPr>
        <w:t>A</w:t>
      </w:r>
      <w:r w:rsidRPr="00FB6E72">
        <w:rPr>
          <w:b/>
          <w:color w:val="252525"/>
          <w:spacing w:val="-3"/>
          <w:position w:val="-1"/>
          <w:sz w:val="28"/>
          <w:szCs w:val="28"/>
          <w:u w:val="single" w:color="252525"/>
        </w:rPr>
        <w:t>C</w:t>
      </w:r>
      <w:r w:rsidRPr="00FB6E72">
        <w:rPr>
          <w:b/>
          <w:color w:val="252525"/>
          <w:position w:val="-1"/>
          <w:sz w:val="28"/>
          <w:szCs w:val="28"/>
          <w:u w:val="single" w:color="252525"/>
        </w:rPr>
        <w:t>T</w:t>
      </w:r>
      <w:r w:rsidRPr="00FB6E72">
        <w:rPr>
          <w:b/>
          <w:color w:val="252525"/>
          <w:spacing w:val="1"/>
          <w:position w:val="-1"/>
          <w:sz w:val="28"/>
          <w:szCs w:val="28"/>
          <w:u w:val="single" w:color="252525"/>
        </w:rPr>
        <w:t>I</w:t>
      </w:r>
      <w:r w:rsidRPr="00FB6E72">
        <w:rPr>
          <w:b/>
          <w:color w:val="252525"/>
          <w:spacing w:val="-1"/>
          <w:position w:val="-1"/>
          <w:sz w:val="28"/>
          <w:szCs w:val="28"/>
          <w:u w:val="single" w:color="252525"/>
        </w:rPr>
        <w:t>V</w:t>
      </w:r>
      <w:r w:rsidRPr="00FB6E72">
        <w:rPr>
          <w:b/>
          <w:color w:val="252525"/>
          <w:spacing w:val="-2"/>
          <w:position w:val="-1"/>
          <w:sz w:val="28"/>
          <w:szCs w:val="28"/>
          <w:u w:val="single" w:color="252525"/>
        </w:rPr>
        <w:t>I</w:t>
      </w:r>
      <w:r w:rsidRPr="00FB6E72">
        <w:rPr>
          <w:b/>
          <w:color w:val="252525"/>
          <w:position w:val="-1"/>
          <w:sz w:val="28"/>
          <w:szCs w:val="28"/>
          <w:u w:val="single" w:color="252525"/>
        </w:rPr>
        <w:t>T</w:t>
      </w:r>
      <w:r w:rsidRPr="00FB6E72">
        <w:rPr>
          <w:b/>
          <w:color w:val="252525"/>
          <w:spacing w:val="1"/>
          <w:position w:val="-1"/>
          <w:sz w:val="28"/>
          <w:szCs w:val="28"/>
          <w:u w:val="single" w:color="252525"/>
        </w:rPr>
        <w:t>I</w:t>
      </w:r>
      <w:r w:rsidRPr="00FB6E72">
        <w:rPr>
          <w:b/>
          <w:color w:val="252525"/>
          <w:spacing w:val="-2"/>
          <w:position w:val="-1"/>
          <w:sz w:val="28"/>
          <w:szCs w:val="28"/>
          <w:u w:val="single" w:color="252525"/>
        </w:rPr>
        <w:t>E</w:t>
      </w:r>
      <w:r w:rsidRPr="00FB6E72">
        <w:rPr>
          <w:b/>
          <w:color w:val="252525"/>
          <w:position w:val="-1"/>
          <w:sz w:val="28"/>
          <w:szCs w:val="28"/>
          <w:u w:val="single" w:color="252525"/>
        </w:rPr>
        <w:t>S</w:t>
      </w:r>
    </w:p>
    <w:p w:rsidR="00E24D36" w:rsidRDefault="00E24D36">
      <w:pPr>
        <w:spacing w:before="10" w:line="200" w:lineRule="exact"/>
      </w:pPr>
    </w:p>
    <w:p w:rsidR="0004144B" w:rsidRPr="00FB6E72" w:rsidRDefault="0004144B" w:rsidP="00FB6E72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FB6E72">
        <w:rPr>
          <w:sz w:val="24"/>
          <w:szCs w:val="24"/>
        </w:rPr>
        <w:t xml:space="preserve">Student Coordinator at Creative Theme Team of USHUS 2015(Christ Management fest) </w:t>
      </w:r>
    </w:p>
    <w:p w:rsidR="00FB6E72" w:rsidRPr="00FB6E72" w:rsidRDefault="0004144B" w:rsidP="00FB6E72">
      <w:pPr>
        <w:pStyle w:val="ListParagraph"/>
        <w:numPr>
          <w:ilvl w:val="0"/>
          <w:numId w:val="8"/>
        </w:numPr>
        <w:spacing w:after="120" w:line="360" w:lineRule="auto"/>
        <w:rPr>
          <w:b/>
          <w:sz w:val="24"/>
          <w:szCs w:val="24"/>
        </w:rPr>
      </w:pPr>
      <w:r w:rsidRPr="00FB6E72">
        <w:rPr>
          <w:sz w:val="24"/>
          <w:szCs w:val="24"/>
        </w:rPr>
        <w:t xml:space="preserve">Core committee member of promotions committee at </w:t>
      </w:r>
      <w:proofErr w:type="gramStart"/>
      <w:r w:rsidRPr="00FB6E72">
        <w:rPr>
          <w:sz w:val="24"/>
          <w:szCs w:val="24"/>
        </w:rPr>
        <w:t>Blossoms(</w:t>
      </w:r>
      <w:proofErr w:type="gramEnd"/>
      <w:r w:rsidRPr="00FB6E72">
        <w:rPr>
          <w:sz w:val="24"/>
          <w:szCs w:val="24"/>
        </w:rPr>
        <w:t>cultural fest) at Christ university.</w:t>
      </w:r>
    </w:p>
    <w:p w:rsidR="0004144B" w:rsidRPr="00FB6E72" w:rsidRDefault="0004144B" w:rsidP="00FB6E72">
      <w:pPr>
        <w:pStyle w:val="ListParagraph"/>
        <w:numPr>
          <w:ilvl w:val="0"/>
          <w:numId w:val="8"/>
        </w:numPr>
        <w:spacing w:after="120" w:line="360" w:lineRule="auto"/>
        <w:rPr>
          <w:b/>
          <w:sz w:val="24"/>
          <w:szCs w:val="24"/>
        </w:rPr>
      </w:pPr>
      <w:r w:rsidRPr="00FB6E72">
        <w:rPr>
          <w:sz w:val="24"/>
          <w:szCs w:val="24"/>
        </w:rPr>
        <w:t>Core committee member of alumni committee at Christ University.</w:t>
      </w:r>
    </w:p>
    <w:p w:rsidR="0004144B" w:rsidRPr="00FB6E72" w:rsidRDefault="0004144B" w:rsidP="00FB6E72">
      <w:pPr>
        <w:pStyle w:val="ListParagraph"/>
        <w:numPr>
          <w:ilvl w:val="0"/>
          <w:numId w:val="8"/>
        </w:numPr>
        <w:spacing w:after="12" w:line="360" w:lineRule="auto"/>
        <w:rPr>
          <w:sz w:val="24"/>
          <w:szCs w:val="24"/>
        </w:rPr>
      </w:pPr>
      <w:r w:rsidRPr="00FB6E72">
        <w:rPr>
          <w:sz w:val="24"/>
          <w:szCs w:val="24"/>
        </w:rPr>
        <w:t>Attended intercollegiate management fest BERCHNOVA</w:t>
      </w:r>
      <w:r w:rsidRPr="00FB6E72">
        <w:rPr>
          <w:b/>
          <w:sz w:val="24"/>
          <w:szCs w:val="24"/>
        </w:rPr>
        <w:t xml:space="preserve"> </w:t>
      </w:r>
      <w:r w:rsidRPr="00FB6E72">
        <w:rPr>
          <w:sz w:val="24"/>
          <w:szCs w:val="24"/>
        </w:rPr>
        <w:t xml:space="preserve">2015 </w:t>
      </w:r>
      <w:r w:rsidR="00FB6E72" w:rsidRPr="00FB6E72">
        <w:rPr>
          <w:sz w:val="24"/>
          <w:szCs w:val="24"/>
        </w:rPr>
        <w:t>(</w:t>
      </w:r>
      <w:proofErr w:type="spellStart"/>
      <w:r w:rsidR="00FB6E72" w:rsidRPr="00FB6E72">
        <w:rPr>
          <w:sz w:val="24"/>
          <w:szCs w:val="24"/>
        </w:rPr>
        <w:t>Berchmans</w:t>
      </w:r>
      <w:proofErr w:type="spellEnd"/>
      <w:r w:rsidR="00FB6E72" w:rsidRPr="00FB6E72">
        <w:rPr>
          <w:sz w:val="24"/>
          <w:szCs w:val="24"/>
        </w:rPr>
        <w:t xml:space="preserve"> Institute of </w:t>
      </w:r>
      <w:r w:rsidRPr="00FB6E72">
        <w:rPr>
          <w:sz w:val="24"/>
          <w:szCs w:val="24"/>
        </w:rPr>
        <w:t xml:space="preserve">Management Studies. Kerala ) </w:t>
      </w:r>
    </w:p>
    <w:p w:rsidR="0004144B" w:rsidRPr="00FB6E72" w:rsidRDefault="0004144B" w:rsidP="00FB6E72">
      <w:pPr>
        <w:pStyle w:val="ListParagraph"/>
        <w:numPr>
          <w:ilvl w:val="0"/>
          <w:numId w:val="8"/>
        </w:numPr>
        <w:spacing w:after="12" w:line="360" w:lineRule="auto"/>
        <w:rPr>
          <w:sz w:val="24"/>
          <w:szCs w:val="24"/>
        </w:rPr>
      </w:pPr>
      <w:r w:rsidRPr="00FB6E72">
        <w:rPr>
          <w:sz w:val="24"/>
          <w:szCs w:val="24"/>
        </w:rPr>
        <w:t>Won 2</w:t>
      </w:r>
      <w:r w:rsidRPr="00FB6E72">
        <w:rPr>
          <w:sz w:val="24"/>
          <w:szCs w:val="24"/>
          <w:vertAlign w:val="superscript"/>
        </w:rPr>
        <w:t>nd</w:t>
      </w:r>
      <w:r w:rsidRPr="00FB6E72">
        <w:rPr>
          <w:sz w:val="24"/>
          <w:szCs w:val="24"/>
        </w:rPr>
        <w:t xml:space="preserve"> Prize in HR event ROTH BALSENA BERCHNOVA</w:t>
      </w:r>
      <w:r w:rsidRPr="00FB6E72">
        <w:rPr>
          <w:b/>
          <w:sz w:val="24"/>
          <w:szCs w:val="24"/>
        </w:rPr>
        <w:t xml:space="preserve"> </w:t>
      </w:r>
      <w:r w:rsidRPr="00FB6E72">
        <w:rPr>
          <w:sz w:val="24"/>
          <w:szCs w:val="24"/>
        </w:rPr>
        <w:t xml:space="preserve">2015 </w:t>
      </w:r>
    </w:p>
    <w:p w:rsidR="0004144B" w:rsidRPr="00FB6E72" w:rsidRDefault="0004144B" w:rsidP="00FB6E72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FB6E72">
        <w:rPr>
          <w:sz w:val="24"/>
          <w:szCs w:val="24"/>
        </w:rPr>
        <w:t>Part of Creative Team at USHUS College Fest 2015</w:t>
      </w:r>
    </w:p>
    <w:p w:rsidR="0004144B" w:rsidRPr="00FB6E72" w:rsidRDefault="0004144B" w:rsidP="00FB6E72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FB6E72">
        <w:rPr>
          <w:sz w:val="24"/>
          <w:szCs w:val="24"/>
        </w:rPr>
        <w:t xml:space="preserve">Participated in NRITTA 2015, University Dance Day </w:t>
      </w:r>
    </w:p>
    <w:p w:rsidR="0004144B" w:rsidRPr="00FB6E72" w:rsidRDefault="0004144B" w:rsidP="00FB6E72">
      <w:pPr>
        <w:pStyle w:val="ListParagraph"/>
        <w:numPr>
          <w:ilvl w:val="0"/>
          <w:numId w:val="8"/>
        </w:numPr>
        <w:spacing w:after="12" w:line="360" w:lineRule="auto"/>
        <w:rPr>
          <w:sz w:val="24"/>
          <w:szCs w:val="24"/>
        </w:rPr>
      </w:pPr>
      <w:r w:rsidRPr="00FB6E72">
        <w:rPr>
          <w:sz w:val="24"/>
          <w:szCs w:val="24"/>
        </w:rPr>
        <w:t xml:space="preserve">Participated in Group Dance- BLOSSOMS 2014-2015 </w:t>
      </w:r>
    </w:p>
    <w:p w:rsidR="0004144B" w:rsidRPr="00FB6E72" w:rsidRDefault="0004144B" w:rsidP="00FB6E72">
      <w:pPr>
        <w:pStyle w:val="ListParagraph"/>
        <w:numPr>
          <w:ilvl w:val="0"/>
          <w:numId w:val="8"/>
        </w:numPr>
        <w:spacing w:after="12" w:line="360" w:lineRule="auto"/>
        <w:rPr>
          <w:sz w:val="24"/>
          <w:szCs w:val="24"/>
        </w:rPr>
      </w:pPr>
      <w:r w:rsidRPr="00FB6E72">
        <w:rPr>
          <w:sz w:val="24"/>
          <w:szCs w:val="24"/>
          <w:lang w:val="it-IT"/>
        </w:rPr>
        <w:t>Attended workshop on Brain mapping for a better understanding of human behaviour.</w:t>
      </w:r>
    </w:p>
    <w:p w:rsidR="0004144B" w:rsidRPr="00FB6E72" w:rsidRDefault="0004144B" w:rsidP="00FB6E72">
      <w:pPr>
        <w:pStyle w:val="ListParagraph"/>
        <w:numPr>
          <w:ilvl w:val="0"/>
          <w:numId w:val="8"/>
        </w:numPr>
        <w:spacing w:after="12" w:line="360" w:lineRule="auto"/>
        <w:rPr>
          <w:sz w:val="24"/>
          <w:szCs w:val="24"/>
        </w:rPr>
      </w:pPr>
      <w:r w:rsidRPr="00FB6E72">
        <w:rPr>
          <w:sz w:val="24"/>
          <w:szCs w:val="24"/>
          <w:lang w:val="it-IT"/>
        </w:rPr>
        <w:t>Undergraduate Training to BBA students.</w:t>
      </w:r>
    </w:p>
    <w:p w:rsidR="0004144B" w:rsidRPr="00FB6E72" w:rsidRDefault="0004144B" w:rsidP="00FB6E72">
      <w:pPr>
        <w:pStyle w:val="ListParagraph"/>
        <w:numPr>
          <w:ilvl w:val="0"/>
          <w:numId w:val="8"/>
        </w:numPr>
        <w:spacing w:after="120" w:line="360" w:lineRule="auto"/>
        <w:rPr>
          <w:b/>
          <w:sz w:val="24"/>
          <w:szCs w:val="24"/>
        </w:rPr>
      </w:pPr>
      <w:r w:rsidRPr="00FB6E72">
        <w:rPr>
          <w:sz w:val="24"/>
          <w:szCs w:val="24"/>
        </w:rPr>
        <w:t>Student coordinator of, Amiphoria-2013, AMITY UNIVERSITY UTTAR PRADESH</w:t>
      </w:r>
    </w:p>
    <w:p w:rsidR="00FB6E72" w:rsidRPr="00FB6E72" w:rsidRDefault="0004144B" w:rsidP="00FB6E72">
      <w:pPr>
        <w:pStyle w:val="ListParagraph"/>
        <w:numPr>
          <w:ilvl w:val="0"/>
          <w:numId w:val="8"/>
        </w:numPr>
        <w:spacing w:after="120" w:line="360" w:lineRule="auto"/>
        <w:rPr>
          <w:b/>
          <w:sz w:val="24"/>
          <w:szCs w:val="24"/>
        </w:rPr>
      </w:pPr>
      <w:r w:rsidRPr="00FB6E72">
        <w:rPr>
          <w:sz w:val="24"/>
          <w:szCs w:val="24"/>
        </w:rPr>
        <w:t xml:space="preserve">Won medals in athletics: 100m, 400m, 800m </w:t>
      </w:r>
      <w:proofErr w:type="gramStart"/>
      <w:r w:rsidRPr="00FB6E72">
        <w:rPr>
          <w:sz w:val="24"/>
          <w:szCs w:val="24"/>
        </w:rPr>
        <w:t>and  relay</w:t>
      </w:r>
      <w:proofErr w:type="gramEnd"/>
      <w:r w:rsidRPr="00FB6E72">
        <w:rPr>
          <w:sz w:val="24"/>
          <w:szCs w:val="24"/>
        </w:rPr>
        <w:t>.</w:t>
      </w:r>
    </w:p>
    <w:p w:rsidR="0004144B" w:rsidRPr="00FB6E72" w:rsidRDefault="0004144B" w:rsidP="00FB6E72">
      <w:pPr>
        <w:pStyle w:val="ListParagraph"/>
        <w:numPr>
          <w:ilvl w:val="0"/>
          <w:numId w:val="8"/>
        </w:numPr>
        <w:spacing w:after="120" w:line="360" w:lineRule="auto"/>
        <w:rPr>
          <w:b/>
          <w:sz w:val="24"/>
          <w:szCs w:val="24"/>
        </w:rPr>
      </w:pPr>
      <w:r w:rsidRPr="00FB6E72">
        <w:rPr>
          <w:sz w:val="24"/>
          <w:szCs w:val="24"/>
        </w:rPr>
        <w:t xml:space="preserve">Won  medals in Inter School Competition in relay race, </w:t>
      </w:r>
      <w:proofErr w:type="spellStart"/>
      <w:r w:rsidRPr="00FB6E72">
        <w:rPr>
          <w:sz w:val="24"/>
          <w:szCs w:val="24"/>
        </w:rPr>
        <w:t>Kho-Kho</w:t>
      </w:r>
      <w:proofErr w:type="spellEnd"/>
    </w:p>
    <w:p w:rsidR="00E24D36" w:rsidRDefault="00E24D36">
      <w:pPr>
        <w:spacing w:before="15" w:line="220" w:lineRule="exact"/>
        <w:rPr>
          <w:sz w:val="22"/>
          <w:szCs w:val="22"/>
        </w:rPr>
      </w:pPr>
    </w:p>
    <w:p w:rsidR="00E24D36" w:rsidRPr="00FB6E72" w:rsidRDefault="000A2F00">
      <w:pPr>
        <w:spacing w:before="23" w:line="300" w:lineRule="exact"/>
        <w:ind w:left="160"/>
        <w:rPr>
          <w:b/>
          <w:sz w:val="28"/>
          <w:szCs w:val="28"/>
        </w:rPr>
      </w:pPr>
      <w:r w:rsidRPr="00FB6E72">
        <w:rPr>
          <w:b/>
          <w:position w:val="-1"/>
          <w:sz w:val="28"/>
          <w:szCs w:val="28"/>
          <w:u w:val="single" w:color="000000"/>
        </w:rPr>
        <w:t>INT</w:t>
      </w:r>
      <w:r w:rsidRPr="00FB6E72">
        <w:rPr>
          <w:b/>
          <w:spacing w:val="1"/>
          <w:position w:val="-1"/>
          <w:sz w:val="28"/>
          <w:szCs w:val="28"/>
          <w:u w:val="single" w:color="000000"/>
        </w:rPr>
        <w:t>E</w:t>
      </w:r>
      <w:r w:rsidRPr="00FB6E72">
        <w:rPr>
          <w:b/>
          <w:spacing w:val="-3"/>
          <w:position w:val="-1"/>
          <w:sz w:val="28"/>
          <w:szCs w:val="28"/>
          <w:u w:val="single" w:color="000000"/>
        </w:rPr>
        <w:t>R</w:t>
      </w:r>
      <w:r w:rsidRPr="00FB6E72">
        <w:rPr>
          <w:b/>
          <w:position w:val="-1"/>
          <w:sz w:val="28"/>
          <w:szCs w:val="28"/>
          <w:u w:val="single" w:color="000000"/>
        </w:rPr>
        <w:t>ES</w:t>
      </w:r>
      <w:r w:rsidRPr="00FB6E72">
        <w:rPr>
          <w:b/>
          <w:spacing w:val="-1"/>
          <w:position w:val="-1"/>
          <w:sz w:val="28"/>
          <w:szCs w:val="28"/>
          <w:u w:val="single" w:color="000000"/>
        </w:rPr>
        <w:t>T</w:t>
      </w:r>
      <w:r w:rsidRPr="00FB6E72">
        <w:rPr>
          <w:b/>
          <w:position w:val="-1"/>
          <w:sz w:val="28"/>
          <w:szCs w:val="28"/>
          <w:u w:val="single" w:color="000000"/>
        </w:rPr>
        <w:t>S</w:t>
      </w:r>
    </w:p>
    <w:p w:rsidR="00E24D36" w:rsidRDefault="000A2F00" w:rsidP="00894A78">
      <w:pPr>
        <w:tabs>
          <w:tab w:val="left" w:pos="880"/>
        </w:tabs>
        <w:spacing w:before="2" w:line="300" w:lineRule="exact"/>
        <w:ind w:right="135"/>
        <w:rPr>
          <w:rFonts w:ascii="Symbol" w:eastAsia="Symbol" w:hAnsi="Symbol" w:cs="Symbol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</w:t>
      </w:r>
    </w:p>
    <w:p w:rsidR="00E24D36" w:rsidRDefault="000A2F00">
      <w:pPr>
        <w:spacing w:line="160" w:lineRule="exact"/>
        <w:ind w:left="160"/>
        <w:rPr>
          <w:rFonts w:ascii="Symbol" w:eastAsia="Symbol" w:hAnsi="Symbol" w:cs="Symbol"/>
          <w:sz w:val="24"/>
          <w:szCs w:val="24"/>
        </w:rPr>
      </w:pPr>
      <w:r>
        <w:rPr>
          <w:rFonts w:ascii="Symbol" w:eastAsia="Symbol" w:hAnsi="Symbol" w:cs="Symbol"/>
          <w:position w:val="2"/>
          <w:sz w:val="24"/>
          <w:szCs w:val="24"/>
        </w:rPr>
        <w:t></w:t>
      </w:r>
    </w:p>
    <w:p w:rsidR="00E24D36" w:rsidRDefault="000A2F00">
      <w:pPr>
        <w:spacing w:line="220" w:lineRule="exact"/>
        <w:ind w:left="520"/>
        <w:rPr>
          <w:rFonts w:ascii="Symbol" w:eastAsia="Symbol" w:hAnsi="Symbol" w:cs="Symbol"/>
          <w:sz w:val="24"/>
          <w:szCs w:val="24"/>
        </w:rPr>
      </w:pPr>
      <w:r>
        <w:rPr>
          <w:rFonts w:ascii="Symbol" w:eastAsia="Symbol" w:hAnsi="Symbol" w:cs="Symbol"/>
          <w:position w:val="-1"/>
          <w:sz w:val="24"/>
          <w:szCs w:val="24"/>
        </w:rPr>
        <w:t></w:t>
      </w: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Danci</w:t>
      </w:r>
      <w:r>
        <w:rPr>
          <w:b/>
          <w:spacing w:val="-1"/>
          <w:position w:val="-1"/>
          <w:sz w:val="24"/>
          <w:szCs w:val="24"/>
        </w:rPr>
        <w:t>ng</w:t>
      </w:r>
      <w:r>
        <w:rPr>
          <w:position w:val="-1"/>
          <w:sz w:val="24"/>
          <w:szCs w:val="24"/>
        </w:rPr>
        <w:t>-</w:t>
      </w:r>
      <w:r>
        <w:rPr>
          <w:spacing w:val="26"/>
          <w:position w:val="-1"/>
          <w:sz w:val="24"/>
          <w:szCs w:val="24"/>
        </w:rPr>
        <w:t xml:space="preserve"> </w:t>
      </w:r>
      <w:r w:rsidRPr="00894A78">
        <w:rPr>
          <w:position w:val="-1"/>
          <w:sz w:val="24"/>
          <w:szCs w:val="24"/>
        </w:rPr>
        <w:t>I</w:t>
      </w:r>
      <w:r w:rsidRPr="00894A78">
        <w:rPr>
          <w:spacing w:val="11"/>
          <w:position w:val="-1"/>
          <w:sz w:val="24"/>
          <w:szCs w:val="24"/>
        </w:rPr>
        <w:t xml:space="preserve"> </w:t>
      </w:r>
      <w:r w:rsidRPr="00894A78">
        <w:rPr>
          <w:position w:val="-1"/>
          <w:sz w:val="24"/>
          <w:szCs w:val="24"/>
        </w:rPr>
        <w:t>do</w:t>
      </w:r>
      <w:r w:rsidRPr="00894A78">
        <w:rPr>
          <w:spacing w:val="1"/>
          <w:position w:val="-1"/>
          <w:sz w:val="24"/>
          <w:szCs w:val="24"/>
        </w:rPr>
        <w:t xml:space="preserve"> </w:t>
      </w:r>
      <w:r w:rsidRPr="00894A78">
        <w:rPr>
          <w:position w:val="-1"/>
          <w:sz w:val="24"/>
          <w:szCs w:val="24"/>
        </w:rPr>
        <w:t>contemp</w:t>
      </w:r>
      <w:r w:rsidRPr="00894A78">
        <w:rPr>
          <w:spacing w:val="2"/>
          <w:position w:val="-1"/>
          <w:sz w:val="24"/>
          <w:szCs w:val="24"/>
        </w:rPr>
        <w:t>o</w:t>
      </w:r>
      <w:r w:rsidRPr="00894A78">
        <w:rPr>
          <w:spacing w:val="1"/>
          <w:position w:val="-1"/>
          <w:sz w:val="24"/>
          <w:szCs w:val="24"/>
        </w:rPr>
        <w:t>r</w:t>
      </w:r>
      <w:r w:rsidRPr="00894A78">
        <w:rPr>
          <w:position w:val="-1"/>
          <w:sz w:val="24"/>
          <w:szCs w:val="24"/>
        </w:rPr>
        <w:t>a</w:t>
      </w:r>
      <w:r w:rsidRPr="00894A78">
        <w:rPr>
          <w:spacing w:val="1"/>
          <w:position w:val="-1"/>
          <w:sz w:val="24"/>
          <w:szCs w:val="24"/>
        </w:rPr>
        <w:t>r</w:t>
      </w:r>
      <w:r w:rsidRPr="00894A78">
        <w:rPr>
          <w:position w:val="-1"/>
          <w:sz w:val="24"/>
          <w:szCs w:val="24"/>
        </w:rPr>
        <w:t>y</w:t>
      </w:r>
      <w:r w:rsidRPr="00894A78">
        <w:rPr>
          <w:spacing w:val="38"/>
          <w:position w:val="-1"/>
          <w:sz w:val="24"/>
          <w:szCs w:val="24"/>
        </w:rPr>
        <w:t xml:space="preserve"> </w:t>
      </w:r>
      <w:r w:rsidRPr="00894A78">
        <w:rPr>
          <w:position w:val="-1"/>
          <w:sz w:val="24"/>
          <w:szCs w:val="24"/>
        </w:rPr>
        <w:t>and</w:t>
      </w:r>
      <w:r w:rsidRPr="00894A78">
        <w:rPr>
          <w:spacing w:val="7"/>
          <w:position w:val="-1"/>
          <w:sz w:val="24"/>
          <w:szCs w:val="24"/>
        </w:rPr>
        <w:t xml:space="preserve"> </w:t>
      </w:r>
      <w:proofErr w:type="spellStart"/>
      <w:r w:rsidR="00894A78">
        <w:rPr>
          <w:position w:val="-1"/>
          <w:sz w:val="24"/>
          <w:szCs w:val="24"/>
        </w:rPr>
        <w:t>bolly</w:t>
      </w:r>
      <w:r w:rsidRPr="00894A78">
        <w:rPr>
          <w:position w:val="-1"/>
          <w:sz w:val="24"/>
          <w:szCs w:val="24"/>
        </w:rPr>
        <w:t>wood</w:t>
      </w:r>
      <w:proofErr w:type="spellEnd"/>
      <w:r w:rsidRPr="00894A78">
        <w:rPr>
          <w:spacing w:val="-10"/>
          <w:position w:val="-1"/>
          <w:sz w:val="24"/>
          <w:szCs w:val="24"/>
        </w:rPr>
        <w:t xml:space="preserve"> </w:t>
      </w:r>
      <w:r w:rsidRPr="00894A78">
        <w:rPr>
          <w:position w:val="-1"/>
          <w:sz w:val="24"/>
          <w:szCs w:val="24"/>
        </w:rPr>
        <w:t>dan</w:t>
      </w:r>
      <w:r w:rsidRPr="00894A78">
        <w:rPr>
          <w:spacing w:val="-1"/>
          <w:position w:val="-1"/>
          <w:sz w:val="24"/>
          <w:szCs w:val="24"/>
        </w:rPr>
        <w:t>c</w:t>
      </w:r>
      <w:r w:rsidRPr="00894A78">
        <w:rPr>
          <w:position w:val="-1"/>
          <w:sz w:val="24"/>
          <w:szCs w:val="24"/>
        </w:rPr>
        <w:t>ing</w:t>
      </w:r>
      <w:r>
        <w:rPr>
          <w:spacing w:val="16"/>
          <w:position w:val="-1"/>
          <w:sz w:val="24"/>
          <w:szCs w:val="24"/>
        </w:rPr>
        <w:t xml:space="preserve"> </w:t>
      </w:r>
      <w:r>
        <w:rPr>
          <w:rFonts w:ascii="Symbol" w:eastAsia="Symbol" w:hAnsi="Symbol" w:cs="Symbol"/>
          <w:position w:val="-1"/>
          <w:sz w:val="24"/>
          <w:szCs w:val="24"/>
        </w:rPr>
        <w:t></w:t>
      </w:r>
    </w:p>
    <w:p w:rsidR="00E24D36" w:rsidRDefault="000A2F00">
      <w:pPr>
        <w:spacing w:line="220" w:lineRule="exact"/>
        <w:ind w:left="160"/>
        <w:rPr>
          <w:rFonts w:ascii="Symbol" w:eastAsia="Symbol" w:hAnsi="Symbol" w:cs="Symbol"/>
          <w:sz w:val="24"/>
          <w:szCs w:val="24"/>
        </w:rPr>
      </w:pPr>
      <w:r>
        <w:rPr>
          <w:rFonts w:ascii="Symbol" w:eastAsia="Symbol" w:hAnsi="Symbol" w:cs="Symbol"/>
          <w:position w:val="1"/>
          <w:sz w:val="24"/>
          <w:szCs w:val="24"/>
        </w:rPr>
        <w:t></w:t>
      </w:r>
    </w:p>
    <w:p w:rsidR="00E24D36" w:rsidRPr="00FB6E72" w:rsidRDefault="000A2F00" w:rsidP="00FB6E72">
      <w:pPr>
        <w:spacing w:line="240" w:lineRule="exact"/>
        <w:ind w:left="520"/>
        <w:rPr>
          <w:sz w:val="24"/>
          <w:szCs w:val="24"/>
        </w:rPr>
      </w:pPr>
      <w:r>
        <w:rPr>
          <w:rFonts w:ascii="Symbol" w:eastAsia="Symbol" w:hAnsi="Symbol" w:cs="Symbol"/>
        </w:rPr>
        <w:t></w:t>
      </w:r>
      <w:r>
        <w:t xml:space="preserve">    </w:t>
      </w:r>
      <w:r>
        <w:rPr>
          <w:spacing w:val="17"/>
        </w:rPr>
        <w:t xml:space="preserve"> </w:t>
      </w:r>
      <w:r w:rsidR="00FB6E72">
        <w:rPr>
          <w:b/>
          <w:spacing w:val="1"/>
          <w:sz w:val="24"/>
          <w:szCs w:val="24"/>
        </w:rPr>
        <w:t>Sports</w:t>
      </w:r>
      <w:proofErr w:type="gramStart"/>
      <w:r>
        <w:rPr>
          <w:b/>
          <w:sz w:val="24"/>
          <w:szCs w:val="24"/>
        </w:rPr>
        <w:t xml:space="preserve">- </w:t>
      </w:r>
      <w:r>
        <w:rPr>
          <w:b/>
          <w:spacing w:val="19"/>
          <w:sz w:val="24"/>
          <w:szCs w:val="24"/>
        </w:rPr>
        <w:t xml:space="preserve"> </w:t>
      </w:r>
      <w:r w:rsidR="00FB6E72">
        <w:rPr>
          <w:sz w:val="24"/>
          <w:szCs w:val="24"/>
        </w:rPr>
        <w:t>I</w:t>
      </w:r>
      <w:proofErr w:type="gramEnd"/>
      <w:r w:rsidR="00FB6E72">
        <w:rPr>
          <w:sz w:val="24"/>
          <w:szCs w:val="24"/>
        </w:rPr>
        <w:t xml:space="preserve"> like playing different types of sports like badminton, </w:t>
      </w:r>
      <w:proofErr w:type="spellStart"/>
      <w:r w:rsidR="00FB6E72">
        <w:rPr>
          <w:sz w:val="24"/>
          <w:szCs w:val="24"/>
        </w:rPr>
        <w:t>kho</w:t>
      </w:r>
      <w:proofErr w:type="spellEnd"/>
      <w:r w:rsidR="00FB6E72">
        <w:rPr>
          <w:sz w:val="24"/>
          <w:szCs w:val="24"/>
        </w:rPr>
        <w:t xml:space="preserve">- </w:t>
      </w:r>
      <w:proofErr w:type="spellStart"/>
      <w:r w:rsidR="00FB6E72">
        <w:rPr>
          <w:sz w:val="24"/>
          <w:szCs w:val="24"/>
        </w:rPr>
        <w:t>kho</w:t>
      </w:r>
      <w:proofErr w:type="spellEnd"/>
      <w:r w:rsidR="00FB6E72">
        <w:rPr>
          <w:sz w:val="24"/>
          <w:szCs w:val="24"/>
        </w:rPr>
        <w:t xml:space="preserve">, </w:t>
      </w:r>
      <w:proofErr w:type="spellStart"/>
      <w:r w:rsidR="00FB6E72">
        <w:rPr>
          <w:sz w:val="24"/>
          <w:szCs w:val="24"/>
        </w:rPr>
        <w:t>atheletics</w:t>
      </w:r>
      <w:proofErr w:type="spellEnd"/>
      <w:r w:rsidR="00FB6E72">
        <w:rPr>
          <w:sz w:val="24"/>
          <w:szCs w:val="24"/>
        </w:rPr>
        <w:t>.</w:t>
      </w:r>
      <w:r>
        <w:rPr>
          <w:spacing w:val="-18"/>
          <w:sz w:val="24"/>
          <w:szCs w:val="24"/>
        </w:rPr>
        <w:t xml:space="preserve"> </w:t>
      </w:r>
      <w:r>
        <w:rPr>
          <w:rFonts w:ascii="Symbol" w:eastAsia="Symbol" w:hAnsi="Symbol" w:cs="Symbol"/>
        </w:rPr>
        <w:t></w:t>
      </w:r>
    </w:p>
    <w:p w:rsidR="00E24D36" w:rsidRDefault="00E24D36">
      <w:pPr>
        <w:spacing w:line="200" w:lineRule="exact"/>
      </w:pPr>
    </w:p>
    <w:p w:rsidR="00E24D36" w:rsidRDefault="00E24D36">
      <w:pPr>
        <w:spacing w:before="15" w:line="240" w:lineRule="exact"/>
        <w:rPr>
          <w:sz w:val="24"/>
          <w:szCs w:val="24"/>
        </w:rPr>
      </w:pPr>
    </w:p>
    <w:p w:rsidR="00E24D36" w:rsidRPr="00FB6E72" w:rsidRDefault="000A2F00">
      <w:pPr>
        <w:ind w:left="3360" w:right="3354"/>
        <w:jc w:val="center"/>
        <w:rPr>
          <w:b/>
          <w:sz w:val="28"/>
          <w:szCs w:val="28"/>
        </w:rPr>
      </w:pPr>
      <w:r w:rsidRPr="00FB6E72">
        <w:rPr>
          <w:b/>
          <w:w w:val="94"/>
          <w:sz w:val="28"/>
          <w:szCs w:val="28"/>
          <w:u w:val="single" w:color="000000"/>
        </w:rPr>
        <w:t>PERSO</w:t>
      </w:r>
      <w:r w:rsidRPr="00FB6E72">
        <w:rPr>
          <w:b/>
          <w:spacing w:val="-1"/>
          <w:w w:val="94"/>
          <w:sz w:val="28"/>
          <w:szCs w:val="28"/>
          <w:u w:val="single" w:color="000000"/>
        </w:rPr>
        <w:t>NA</w:t>
      </w:r>
      <w:r w:rsidRPr="00FB6E72">
        <w:rPr>
          <w:b/>
          <w:w w:val="94"/>
          <w:sz w:val="28"/>
          <w:szCs w:val="28"/>
          <w:u w:val="single" w:color="000000"/>
        </w:rPr>
        <w:t>L</w:t>
      </w:r>
      <w:r w:rsidRPr="00FB6E72">
        <w:rPr>
          <w:b/>
          <w:spacing w:val="18"/>
          <w:w w:val="94"/>
          <w:sz w:val="28"/>
          <w:szCs w:val="28"/>
          <w:u w:val="single" w:color="000000"/>
        </w:rPr>
        <w:t xml:space="preserve"> </w:t>
      </w:r>
      <w:r w:rsidRPr="00FB6E72">
        <w:rPr>
          <w:b/>
          <w:w w:val="92"/>
          <w:sz w:val="28"/>
          <w:szCs w:val="28"/>
          <w:u w:val="single" w:color="000000"/>
        </w:rPr>
        <w:t>D</w:t>
      </w:r>
      <w:r w:rsidRPr="00FB6E72">
        <w:rPr>
          <w:b/>
          <w:spacing w:val="-2"/>
          <w:w w:val="92"/>
          <w:sz w:val="28"/>
          <w:szCs w:val="28"/>
          <w:u w:val="single" w:color="000000"/>
        </w:rPr>
        <w:t>E</w:t>
      </w:r>
      <w:r w:rsidRPr="00FB6E72">
        <w:rPr>
          <w:b/>
          <w:spacing w:val="-2"/>
          <w:w w:val="95"/>
          <w:sz w:val="28"/>
          <w:szCs w:val="28"/>
          <w:u w:val="single" w:color="000000"/>
        </w:rPr>
        <w:t>T</w:t>
      </w:r>
      <w:r w:rsidRPr="00FB6E72">
        <w:rPr>
          <w:b/>
          <w:spacing w:val="1"/>
          <w:w w:val="105"/>
          <w:sz w:val="28"/>
          <w:szCs w:val="28"/>
          <w:u w:val="single" w:color="000000"/>
        </w:rPr>
        <w:t>A</w:t>
      </w:r>
      <w:r w:rsidRPr="00FB6E72">
        <w:rPr>
          <w:b/>
          <w:w w:val="90"/>
          <w:sz w:val="28"/>
          <w:szCs w:val="28"/>
          <w:u w:val="single" w:color="000000"/>
        </w:rPr>
        <w:t>I</w:t>
      </w:r>
      <w:r w:rsidRPr="00FB6E72">
        <w:rPr>
          <w:b/>
          <w:spacing w:val="-2"/>
          <w:w w:val="90"/>
          <w:sz w:val="28"/>
          <w:szCs w:val="28"/>
          <w:u w:val="single" w:color="000000"/>
        </w:rPr>
        <w:t>L</w:t>
      </w:r>
      <w:r w:rsidRPr="00FB6E72">
        <w:rPr>
          <w:b/>
          <w:sz w:val="28"/>
          <w:szCs w:val="28"/>
          <w:u w:val="single" w:color="000000"/>
        </w:rPr>
        <w:t>S</w:t>
      </w:r>
    </w:p>
    <w:p w:rsidR="00E24D36" w:rsidRDefault="000A2F00">
      <w:pPr>
        <w:spacing w:line="240" w:lineRule="exact"/>
        <w:ind w:left="700"/>
        <w:rPr>
          <w:sz w:val="24"/>
          <w:szCs w:val="24"/>
        </w:rPr>
      </w:pPr>
      <w:r>
        <w:rPr>
          <w:sz w:val="24"/>
          <w:szCs w:val="24"/>
        </w:rPr>
        <w:t>Date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 xml:space="preserve">h                </w:t>
      </w:r>
      <w:r>
        <w:rPr>
          <w:spacing w:val="31"/>
          <w:sz w:val="24"/>
          <w:szCs w:val="24"/>
        </w:rPr>
        <w:t xml:space="preserve"> </w:t>
      </w:r>
      <w:r>
        <w:rPr>
          <w:w w:val="78"/>
          <w:sz w:val="24"/>
          <w:szCs w:val="24"/>
        </w:rPr>
        <w:t>:</w:t>
      </w:r>
      <w:r>
        <w:rPr>
          <w:spacing w:val="13"/>
          <w:w w:val="78"/>
          <w:sz w:val="24"/>
          <w:szCs w:val="24"/>
        </w:rPr>
        <w:t xml:space="preserve"> </w:t>
      </w:r>
      <w:r w:rsidR="00FB6E72">
        <w:rPr>
          <w:w w:val="109"/>
          <w:sz w:val="24"/>
          <w:szCs w:val="24"/>
        </w:rPr>
        <w:t>27/02</w:t>
      </w:r>
      <w:r>
        <w:rPr>
          <w:w w:val="109"/>
          <w:sz w:val="24"/>
          <w:szCs w:val="24"/>
        </w:rPr>
        <w:t>/1992</w:t>
      </w:r>
    </w:p>
    <w:p w:rsidR="00E24D36" w:rsidRDefault="000A2F00">
      <w:pPr>
        <w:spacing w:line="260" w:lineRule="exact"/>
        <w:ind w:left="700"/>
        <w:rPr>
          <w:sz w:val="24"/>
          <w:szCs w:val="24"/>
        </w:rPr>
      </w:pPr>
      <w:r>
        <w:rPr>
          <w:sz w:val="24"/>
          <w:szCs w:val="24"/>
        </w:rPr>
        <w:t xml:space="preserve">Gender                         </w:t>
      </w:r>
      <w:r>
        <w:rPr>
          <w:spacing w:val="53"/>
          <w:sz w:val="24"/>
          <w:szCs w:val="24"/>
        </w:rPr>
        <w:t xml:space="preserve"> </w:t>
      </w:r>
      <w:r>
        <w:rPr>
          <w:w w:val="78"/>
          <w:sz w:val="24"/>
          <w:szCs w:val="24"/>
        </w:rPr>
        <w:t>:</w:t>
      </w:r>
      <w:r>
        <w:rPr>
          <w:spacing w:val="13"/>
          <w:w w:val="78"/>
          <w:sz w:val="24"/>
          <w:szCs w:val="24"/>
        </w:rPr>
        <w:t xml:space="preserve"> </w:t>
      </w:r>
      <w:r>
        <w:rPr>
          <w:spacing w:val="1"/>
          <w:w w:val="112"/>
          <w:sz w:val="24"/>
          <w:szCs w:val="24"/>
        </w:rPr>
        <w:t>F</w:t>
      </w:r>
      <w:r>
        <w:rPr>
          <w:w w:val="98"/>
          <w:sz w:val="24"/>
          <w:szCs w:val="24"/>
        </w:rPr>
        <w:t>em</w:t>
      </w:r>
      <w:r>
        <w:rPr>
          <w:spacing w:val="1"/>
          <w:w w:val="98"/>
          <w:sz w:val="24"/>
          <w:szCs w:val="24"/>
        </w:rPr>
        <w:t>a</w:t>
      </w:r>
      <w:r>
        <w:rPr>
          <w:w w:val="98"/>
          <w:sz w:val="24"/>
          <w:szCs w:val="24"/>
        </w:rPr>
        <w:t>le</w:t>
      </w:r>
    </w:p>
    <w:p w:rsidR="00E24D36" w:rsidRDefault="000A2F00">
      <w:pPr>
        <w:spacing w:line="260" w:lineRule="exact"/>
        <w:ind w:left="700"/>
        <w:rPr>
          <w:sz w:val="24"/>
          <w:szCs w:val="24"/>
        </w:rPr>
      </w:pP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anguage</w:t>
      </w:r>
      <w:r>
        <w:rPr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K</w:t>
      </w:r>
      <w:r>
        <w:rPr>
          <w:sz w:val="24"/>
          <w:szCs w:val="24"/>
        </w:rPr>
        <w:t xml:space="preserve">nown        </w:t>
      </w:r>
      <w:r>
        <w:rPr>
          <w:spacing w:val="43"/>
          <w:sz w:val="24"/>
          <w:szCs w:val="24"/>
        </w:rPr>
        <w:t xml:space="preserve"> </w:t>
      </w:r>
      <w:r>
        <w:rPr>
          <w:w w:val="78"/>
          <w:sz w:val="24"/>
          <w:szCs w:val="24"/>
        </w:rPr>
        <w:t>:</w:t>
      </w:r>
      <w:r>
        <w:rPr>
          <w:spacing w:val="13"/>
          <w:w w:val="7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h,</w:t>
      </w:r>
      <w:r>
        <w:rPr>
          <w:spacing w:val="22"/>
          <w:sz w:val="24"/>
          <w:szCs w:val="24"/>
        </w:rPr>
        <w:t xml:space="preserve"> </w:t>
      </w:r>
      <w:r>
        <w:rPr>
          <w:w w:val="102"/>
          <w:sz w:val="24"/>
          <w:szCs w:val="24"/>
        </w:rPr>
        <w:t>Hindi</w:t>
      </w:r>
    </w:p>
    <w:p w:rsidR="00FB6E72" w:rsidRDefault="000A2F00" w:rsidP="00FB6E72">
      <w:pPr>
        <w:spacing w:line="260" w:lineRule="exact"/>
        <w:ind w:left="700"/>
        <w:rPr>
          <w:spacing w:val="13"/>
          <w:w w:val="78"/>
          <w:sz w:val="24"/>
          <w:szCs w:val="24"/>
        </w:rPr>
      </w:pP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manent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Add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s     </w:t>
      </w:r>
      <w:r>
        <w:rPr>
          <w:spacing w:val="33"/>
          <w:sz w:val="24"/>
          <w:szCs w:val="24"/>
        </w:rPr>
        <w:t xml:space="preserve"> </w:t>
      </w:r>
      <w:r>
        <w:rPr>
          <w:w w:val="78"/>
          <w:sz w:val="24"/>
          <w:szCs w:val="24"/>
        </w:rPr>
        <w:t>:</w:t>
      </w:r>
      <w:r>
        <w:rPr>
          <w:spacing w:val="13"/>
          <w:w w:val="78"/>
          <w:sz w:val="24"/>
          <w:szCs w:val="24"/>
        </w:rPr>
        <w:t xml:space="preserve"> </w:t>
      </w:r>
      <w:r w:rsidR="00FB6E72" w:rsidRPr="00FB6E72">
        <w:rPr>
          <w:spacing w:val="13"/>
          <w:w w:val="78"/>
          <w:sz w:val="24"/>
          <w:szCs w:val="24"/>
        </w:rPr>
        <w:t xml:space="preserve">Sec-2, MAA Apartment, </w:t>
      </w:r>
      <w:proofErr w:type="spellStart"/>
      <w:r w:rsidR="00FB6E72" w:rsidRPr="00FB6E72">
        <w:rPr>
          <w:spacing w:val="13"/>
          <w:w w:val="78"/>
          <w:sz w:val="24"/>
          <w:szCs w:val="24"/>
        </w:rPr>
        <w:t>Vikas</w:t>
      </w:r>
      <w:proofErr w:type="spellEnd"/>
      <w:r w:rsidR="00FB6E72" w:rsidRPr="00FB6E72">
        <w:rPr>
          <w:spacing w:val="13"/>
          <w:w w:val="78"/>
          <w:sz w:val="24"/>
          <w:szCs w:val="24"/>
        </w:rPr>
        <w:t xml:space="preserve"> Nagar, </w:t>
      </w:r>
      <w:proofErr w:type="spellStart"/>
      <w:r w:rsidR="00FB6E72" w:rsidRPr="00FB6E72">
        <w:rPr>
          <w:spacing w:val="13"/>
          <w:w w:val="78"/>
          <w:sz w:val="24"/>
          <w:szCs w:val="24"/>
        </w:rPr>
        <w:t>Lucknow</w:t>
      </w:r>
      <w:proofErr w:type="spellEnd"/>
    </w:p>
    <w:p w:rsidR="00E24D36" w:rsidRPr="00FB6E72" w:rsidRDefault="000A2F00" w:rsidP="00FB6E72">
      <w:pPr>
        <w:spacing w:line="260" w:lineRule="exact"/>
        <w:ind w:left="700"/>
        <w:rPr>
          <w:spacing w:val="13"/>
          <w:w w:val="78"/>
          <w:sz w:val="24"/>
          <w:szCs w:val="24"/>
        </w:rPr>
      </w:pP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al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 xml:space="preserve">atus              </w:t>
      </w:r>
      <w:r>
        <w:rPr>
          <w:spacing w:val="30"/>
          <w:sz w:val="24"/>
          <w:szCs w:val="24"/>
        </w:rPr>
        <w:t xml:space="preserve"> </w:t>
      </w:r>
      <w:r>
        <w:rPr>
          <w:w w:val="78"/>
          <w:sz w:val="24"/>
          <w:szCs w:val="24"/>
        </w:rPr>
        <w:t>:</w:t>
      </w:r>
      <w:r>
        <w:rPr>
          <w:spacing w:val="13"/>
          <w:w w:val="78"/>
          <w:sz w:val="24"/>
          <w:szCs w:val="24"/>
        </w:rPr>
        <w:t xml:space="preserve"> </w:t>
      </w:r>
      <w:r>
        <w:rPr>
          <w:w w:val="101"/>
          <w:sz w:val="24"/>
          <w:szCs w:val="24"/>
        </w:rPr>
        <w:t>Sin</w:t>
      </w:r>
      <w:r>
        <w:rPr>
          <w:spacing w:val="-1"/>
          <w:w w:val="101"/>
          <w:sz w:val="24"/>
          <w:szCs w:val="24"/>
        </w:rPr>
        <w:t>g</w:t>
      </w:r>
      <w:r>
        <w:rPr>
          <w:w w:val="98"/>
          <w:sz w:val="24"/>
          <w:szCs w:val="24"/>
        </w:rPr>
        <w:t>le</w:t>
      </w:r>
    </w:p>
    <w:sectPr w:rsidR="00E24D36" w:rsidRPr="00FB6E72">
      <w:pgSz w:w="11900" w:h="16840"/>
      <w:pgMar w:top="1320" w:right="1260" w:bottom="280" w:left="1280" w:header="0" w:footer="88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5823" w:rsidRDefault="00C05823">
      <w:r>
        <w:separator/>
      </w:r>
    </w:p>
  </w:endnote>
  <w:endnote w:type="continuationSeparator" w:id="0">
    <w:p w:rsidR="00C05823" w:rsidRDefault="00C05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4D36" w:rsidRPr="00FB6E72" w:rsidRDefault="004C5AEE">
    <w:pPr>
      <w:spacing w:line="200" w:lineRule="exact"/>
      <w:rPr>
        <w:sz w:val="28"/>
        <w:szCs w:val="28"/>
      </w:rPr>
    </w:pPr>
    <w:r w:rsidRPr="00FB6E72"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72E3C076" wp14:editId="265B6B7A">
              <wp:simplePos x="0" y="0"/>
              <wp:positionH relativeFrom="page">
                <wp:posOffset>883285</wp:posOffset>
              </wp:positionH>
              <wp:positionV relativeFrom="page">
                <wp:posOffset>9786620</wp:posOffset>
              </wp:positionV>
              <wp:extent cx="5798185" cy="90805"/>
              <wp:effectExtent l="0" t="0" r="508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98185" cy="90805"/>
                        <a:chOff x="1391" y="15412"/>
                        <a:chExt cx="9131" cy="143"/>
                      </a:xfrm>
                    </wpg:grpSpPr>
                    <wps:wsp>
                      <wps:cNvPr id="4" name="Freeform 23"/>
                      <wps:cNvSpPr>
                        <a:spLocks/>
                      </wps:cNvSpPr>
                      <wps:spPr bwMode="auto">
                        <a:xfrm>
                          <a:off x="1421" y="15455"/>
                          <a:ext cx="869" cy="0"/>
                        </a:xfrm>
                        <a:custGeom>
                          <a:avLst/>
                          <a:gdLst>
                            <a:gd name="T0" fmla="+- 0 1421 1421"/>
                            <a:gd name="T1" fmla="*/ T0 w 869"/>
                            <a:gd name="T2" fmla="+- 0 2290 1421"/>
                            <a:gd name="T3" fmla="*/ T2 w 86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">
                              <a:moveTo>
                                <a:pt x="0" y="0"/>
                              </a:moveTo>
                              <a:lnTo>
                                <a:pt x="869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61232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22"/>
                      <wps:cNvSpPr>
                        <a:spLocks/>
                      </wps:cNvSpPr>
                      <wps:spPr bwMode="auto">
                        <a:xfrm>
                          <a:off x="1421" y="15460"/>
                          <a:ext cx="869" cy="60"/>
                        </a:xfrm>
                        <a:custGeom>
                          <a:avLst/>
                          <a:gdLst>
                            <a:gd name="T0" fmla="+- 0 2290 1421"/>
                            <a:gd name="T1" fmla="*/ T0 w 869"/>
                            <a:gd name="T2" fmla="+- 0 15460 15460"/>
                            <a:gd name="T3" fmla="*/ 15460 h 60"/>
                            <a:gd name="T4" fmla="+- 0 1421 1421"/>
                            <a:gd name="T5" fmla="*/ T4 w 869"/>
                            <a:gd name="T6" fmla="+- 0 15460 15460"/>
                            <a:gd name="T7" fmla="*/ 15460 h 60"/>
                            <a:gd name="T8" fmla="+- 0 1421 1421"/>
                            <a:gd name="T9" fmla="*/ T8 w 869"/>
                            <a:gd name="T10" fmla="+- 0 15518 15460"/>
                            <a:gd name="T11" fmla="*/ 15518 h 60"/>
                            <a:gd name="T12" fmla="+- 0 2290 1421"/>
                            <a:gd name="T13" fmla="*/ T12 w 869"/>
                            <a:gd name="T14" fmla="+- 0 15518 15460"/>
                            <a:gd name="T15" fmla="*/ 15518 h 60"/>
                            <a:gd name="T16" fmla="+- 0 2290 1421"/>
                            <a:gd name="T17" fmla="*/ T16 w 869"/>
                            <a:gd name="T18" fmla="+- 0 15460 15460"/>
                            <a:gd name="T19" fmla="*/ 15460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869" h="60">
                              <a:moveTo>
                                <a:pt x="869" y="0"/>
                              </a:move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869" y="58"/>
                              </a:lnTo>
                              <a:lnTo>
                                <a:pt x="8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21"/>
                      <wps:cNvSpPr>
                        <a:spLocks/>
                      </wps:cNvSpPr>
                      <wps:spPr bwMode="auto">
                        <a:xfrm>
                          <a:off x="2300" y="15455"/>
                          <a:ext cx="3961" cy="0"/>
                        </a:xfrm>
                        <a:custGeom>
                          <a:avLst/>
                          <a:gdLst>
                            <a:gd name="T0" fmla="+- 0 2300 2300"/>
                            <a:gd name="T1" fmla="*/ T0 w 3961"/>
                            <a:gd name="T2" fmla="+- 0 6261 2300"/>
                            <a:gd name="T3" fmla="*/ T2 w 39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961">
                              <a:moveTo>
                                <a:pt x="0" y="0"/>
                              </a:moveTo>
                              <a:lnTo>
                                <a:pt x="3961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61232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20"/>
                      <wps:cNvSpPr>
                        <a:spLocks/>
                      </wps:cNvSpPr>
                      <wps:spPr bwMode="auto">
                        <a:xfrm>
                          <a:off x="2300" y="15460"/>
                          <a:ext cx="3961" cy="60"/>
                        </a:xfrm>
                        <a:custGeom>
                          <a:avLst/>
                          <a:gdLst>
                            <a:gd name="T0" fmla="+- 0 6261 2300"/>
                            <a:gd name="T1" fmla="*/ T0 w 3961"/>
                            <a:gd name="T2" fmla="+- 0 15460 15460"/>
                            <a:gd name="T3" fmla="*/ 15460 h 60"/>
                            <a:gd name="T4" fmla="+- 0 2300 2300"/>
                            <a:gd name="T5" fmla="*/ T4 w 3961"/>
                            <a:gd name="T6" fmla="+- 0 15460 15460"/>
                            <a:gd name="T7" fmla="*/ 15460 h 60"/>
                            <a:gd name="T8" fmla="+- 0 2300 2300"/>
                            <a:gd name="T9" fmla="*/ T8 w 3961"/>
                            <a:gd name="T10" fmla="+- 0 15518 15460"/>
                            <a:gd name="T11" fmla="*/ 15518 h 60"/>
                            <a:gd name="T12" fmla="+- 0 6261 2300"/>
                            <a:gd name="T13" fmla="*/ T12 w 3961"/>
                            <a:gd name="T14" fmla="+- 0 15518 15460"/>
                            <a:gd name="T15" fmla="*/ 15518 h 60"/>
                            <a:gd name="T16" fmla="+- 0 6261 2300"/>
                            <a:gd name="T17" fmla="*/ T16 w 3961"/>
                            <a:gd name="T18" fmla="+- 0 15460 15460"/>
                            <a:gd name="T19" fmla="*/ 15460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1" h="60">
                              <a:moveTo>
                                <a:pt x="3961" y="0"/>
                              </a:move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3961" y="58"/>
                              </a:lnTo>
                              <a:lnTo>
                                <a:pt x="39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19"/>
                      <wps:cNvSpPr>
                        <a:spLocks/>
                      </wps:cNvSpPr>
                      <wps:spPr bwMode="auto">
                        <a:xfrm>
                          <a:off x="6282" y="15455"/>
                          <a:ext cx="2240" cy="0"/>
                        </a:xfrm>
                        <a:custGeom>
                          <a:avLst/>
                          <a:gdLst>
                            <a:gd name="T0" fmla="+- 0 6282 6282"/>
                            <a:gd name="T1" fmla="*/ T0 w 2240"/>
                            <a:gd name="T2" fmla="+- 0 8522 6282"/>
                            <a:gd name="T3" fmla="*/ T2 w 2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40">
                              <a:moveTo>
                                <a:pt x="0" y="0"/>
                              </a:moveTo>
                              <a:lnTo>
                                <a:pt x="224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61232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18"/>
                      <wps:cNvSpPr>
                        <a:spLocks/>
                      </wps:cNvSpPr>
                      <wps:spPr bwMode="auto">
                        <a:xfrm>
                          <a:off x="6282" y="15490"/>
                          <a:ext cx="2240" cy="0"/>
                        </a:xfrm>
                        <a:custGeom>
                          <a:avLst/>
                          <a:gdLst>
                            <a:gd name="T0" fmla="+- 0 6282 6282"/>
                            <a:gd name="T1" fmla="*/ T0 w 2240"/>
                            <a:gd name="T2" fmla="+- 0 8522 6282"/>
                            <a:gd name="T3" fmla="*/ T2 w 2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40">
                              <a:moveTo>
                                <a:pt x="0" y="0"/>
                              </a:moveTo>
                              <a:lnTo>
                                <a:pt x="2240" y="0"/>
                              </a:lnTo>
                            </a:path>
                          </a:pathLst>
                        </a:custGeom>
                        <a:noFill/>
                        <a:ln w="37846">
                          <a:solidFill>
                            <a:srgbClr val="61232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Freeform 17"/>
                      <wps:cNvSpPr>
                        <a:spLocks/>
                      </wps:cNvSpPr>
                      <wps:spPr bwMode="auto">
                        <a:xfrm>
                          <a:off x="8541" y="15455"/>
                          <a:ext cx="1952" cy="0"/>
                        </a:xfrm>
                        <a:custGeom>
                          <a:avLst/>
                          <a:gdLst>
                            <a:gd name="T0" fmla="+- 0 8541 8541"/>
                            <a:gd name="T1" fmla="*/ T0 w 1952"/>
                            <a:gd name="T2" fmla="+- 0 10493 8541"/>
                            <a:gd name="T3" fmla="*/ T2 w 195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52">
                              <a:moveTo>
                                <a:pt x="0" y="0"/>
                              </a:moveTo>
                              <a:lnTo>
                                <a:pt x="1952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61232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Freeform 16"/>
                      <wps:cNvSpPr>
                        <a:spLocks/>
                      </wps:cNvSpPr>
                      <wps:spPr bwMode="auto">
                        <a:xfrm>
                          <a:off x="8541" y="15490"/>
                          <a:ext cx="1952" cy="0"/>
                        </a:xfrm>
                        <a:custGeom>
                          <a:avLst/>
                          <a:gdLst>
                            <a:gd name="T0" fmla="+- 0 8541 8541"/>
                            <a:gd name="T1" fmla="*/ T0 w 1952"/>
                            <a:gd name="T2" fmla="+- 0 10493 8541"/>
                            <a:gd name="T3" fmla="*/ T2 w 195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52">
                              <a:moveTo>
                                <a:pt x="0" y="0"/>
                              </a:moveTo>
                              <a:lnTo>
                                <a:pt x="1952" y="0"/>
                              </a:lnTo>
                            </a:path>
                          </a:pathLst>
                        </a:custGeom>
                        <a:noFill/>
                        <a:ln w="37846">
                          <a:solidFill>
                            <a:srgbClr val="61232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15"/>
                      <wps:cNvSpPr>
                        <a:spLocks/>
                      </wps:cNvSpPr>
                      <wps:spPr bwMode="auto">
                        <a:xfrm>
                          <a:off x="2290" y="15448"/>
                          <a:ext cx="19" cy="72"/>
                        </a:xfrm>
                        <a:custGeom>
                          <a:avLst/>
                          <a:gdLst>
                            <a:gd name="T0" fmla="+- 0 2290 2290"/>
                            <a:gd name="T1" fmla="*/ T0 w 19"/>
                            <a:gd name="T2" fmla="+- 0 15519 15448"/>
                            <a:gd name="T3" fmla="*/ 15519 h 72"/>
                            <a:gd name="T4" fmla="+- 0 2309 2290"/>
                            <a:gd name="T5" fmla="*/ T4 w 19"/>
                            <a:gd name="T6" fmla="+- 0 15519 15448"/>
                            <a:gd name="T7" fmla="*/ 15519 h 72"/>
                            <a:gd name="T8" fmla="+- 0 2309 2290"/>
                            <a:gd name="T9" fmla="*/ T8 w 19"/>
                            <a:gd name="T10" fmla="+- 0 15448 15448"/>
                            <a:gd name="T11" fmla="*/ 15448 h 72"/>
                            <a:gd name="T12" fmla="+- 0 2290 2290"/>
                            <a:gd name="T13" fmla="*/ T12 w 19"/>
                            <a:gd name="T14" fmla="+- 0 15448 15448"/>
                            <a:gd name="T15" fmla="*/ 15448 h 72"/>
                            <a:gd name="T16" fmla="+- 0 2290 2290"/>
                            <a:gd name="T17" fmla="*/ T16 w 19"/>
                            <a:gd name="T18" fmla="+- 0 15519 15448"/>
                            <a:gd name="T19" fmla="*/ 15519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9" h="72">
                              <a:moveTo>
                                <a:pt x="0" y="71"/>
                              </a:moveTo>
                              <a:lnTo>
                                <a:pt x="19" y="71"/>
                              </a:lnTo>
                              <a:lnTo>
                                <a:pt x="19" y="0"/>
                              </a:lnTo>
                              <a:lnTo>
                                <a:pt x="0" y="0"/>
                              </a:lnTo>
                              <a:lnTo>
                                <a:pt x="0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14"/>
                      <wps:cNvSpPr>
                        <a:spLocks/>
                      </wps:cNvSpPr>
                      <wps:spPr bwMode="auto">
                        <a:xfrm>
                          <a:off x="6273" y="15448"/>
                          <a:ext cx="19" cy="72"/>
                        </a:xfrm>
                        <a:custGeom>
                          <a:avLst/>
                          <a:gdLst>
                            <a:gd name="T0" fmla="+- 0 6273 6273"/>
                            <a:gd name="T1" fmla="*/ T0 w 19"/>
                            <a:gd name="T2" fmla="+- 0 15519 15448"/>
                            <a:gd name="T3" fmla="*/ 15519 h 72"/>
                            <a:gd name="T4" fmla="+- 0 6292 6273"/>
                            <a:gd name="T5" fmla="*/ T4 w 19"/>
                            <a:gd name="T6" fmla="+- 0 15519 15448"/>
                            <a:gd name="T7" fmla="*/ 15519 h 72"/>
                            <a:gd name="T8" fmla="+- 0 6292 6273"/>
                            <a:gd name="T9" fmla="*/ T8 w 19"/>
                            <a:gd name="T10" fmla="+- 0 15448 15448"/>
                            <a:gd name="T11" fmla="*/ 15448 h 72"/>
                            <a:gd name="T12" fmla="+- 0 6273 6273"/>
                            <a:gd name="T13" fmla="*/ T12 w 19"/>
                            <a:gd name="T14" fmla="+- 0 15448 15448"/>
                            <a:gd name="T15" fmla="*/ 15448 h 72"/>
                            <a:gd name="T16" fmla="+- 0 6273 6273"/>
                            <a:gd name="T17" fmla="*/ T16 w 19"/>
                            <a:gd name="T18" fmla="+- 0 15519 15448"/>
                            <a:gd name="T19" fmla="*/ 15519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9" h="72">
                              <a:moveTo>
                                <a:pt x="0" y="71"/>
                              </a:moveTo>
                              <a:lnTo>
                                <a:pt x="19" y="71"/>
                              </a:lnTo>
                              <a:lnTo>
                                <a:pt x="19" y="0"/>
                              </a:lnTo>
                              <a:lnTo>
                                <a:pt x="0" y="0"/>
                              </a:lnTo>
                              <a:lnTo>
                                <a:pt x="0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13"/>
                      <wps:cNvSpPr>
                        <a:spLocks/>
                      </wps:cNvSpPr>
                      <wps:spPr bwMode="auto">
                        <a:xfrm>
                          <a:off x="8532" y="15448"/>
                          <a:ext cx="19" cy="72"/>
                        </a:xfrm>
                        <a:custGeom>
                          <a:avLst/>
                          <a:gdLst>
                            <a:gd name="T0" fmla="+- 0 8532 8532"/>
                            <a:gd name="T1" fmla="*/ T0 w 19"/>
                            <a:gd name="T2" fmla="+- 0 15519 15448"/>
                            <a:gd name="T3" fmla="*/ 15519 h 72"/>
                            <a:gd name="T4" fmla="+- 0 8551 8532"/>
                            <a:gd name="T5" fmla="*/ T4 w 19"/>
                            <a:gd name="T6" fmla="+- 0 15519 15448"/>
                            <a:gd name="T7" fmla="*/ 15519 h 72"/>
                            <a:gd name="T8" fmla="+- 0 8551 8532"/>
                            <a:gd name="T9" fmla="*/ T8 w 19"/>
                            <a:gd name="T10" fmla="+- 0 15448 15448"/>
                            <a:gd name="T11" fmla="*/ 15448 h 72"/>
                            <a:gd name="T12" fmla="+- 0 8532 8532"/>
                            <a:gd name="T13" fmla="*/ T12 w 19"/>
                            <a:gd name="T14" fmla="+- 0 15448 15448"/>
                            <a:gd name="T15" fmla="*/ 15448 h 72"/>
                            <a:gd name="T16" fmla="+- 0 8532 8532"/>
                            <a:gd name="T17" fmla="*/ T16 w 19"/>
                            <a:gd name="T18" fmla="+- 0 15519 15448"/>
                            <a:gd name="T19" fmla="*/ 15519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9" h="72">
                              <a:moveTo>
                                <a:pt x="0" y="71"/>
                              </a:moveTo>
                              <a:lnTo>
                                <a:pt x="19" y="71"/>
                              </a:lnTo>
                              <a:lnTo>
                                <a:pt x="19" y="0"/>
                              </a:lnTo>
                              <a:lnTo>
                                <a:pt x="0" y="0"/>
                              </a:lnTo>
                              <a:lnTo>
                                <a:pt x="0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12"/>
                      <wps:cNvSpPr>
                        <a:spLocks/>
                      </wps:cNvSpPr>
                      <wps:spPr bwMode="auto">
                        <a:xfrm>
                          <a:off x="1421" y="15517"/>
                          <a:ext cx="869" cy="21"/>
                        </a:xfrm>
                        <a:custGeom>
                          <a:avLst/>
                          <a:gdLst>
                            <a:gd name="T0" fmla="+- 0 1421 1421"/>
                            <a:gd name="T1" fmla="*/ T0 w 869"/>
                            <a:gd name="T2" fmla="+- 0 15539 15517"/>
                            <a:gd name="T3" fmla="*/ 15539 h 21"/>
                            <a:gd name="T4" fmla="+- 0 2290 1421"/>
                            <a:gd name="T5" fmla="*/ T4 w 869"/>
                            <a:gd name="T6" fmla="+- 0 15539 15517"/>
                            <a:gd name="T7" fmla="*/ 15539 h 21"/>
                            <a:gd name="T8" fmla="+- 0 2290 1421"/>
                            <a:gd name="T9" fmla="*/ T8 w 869"/>
                            <a:gd name="T10" fmla="+- 0 15517 15517"/>
                            <a:gd name="T11" fmla="*/ 15517 h 21"/>
                            <a:gd name="T12" fmla="+- 0 1421 1421"/>
                            <a:gd name="T13" fmla="*/ T12 w 869"/>
                            <a:gd name="T14" fmla="+- 0 15517 15517"/>
                            <a:gd name="T15" fmla="*/ 15517 h 21"/>
                            <a:gd name="T16" fmla="+- 0 1421 1421"/>
                            <a:gd name="T17" fmla="*/ T16 w 869"/>
                            <a:gd name="T18" fmla="+- 0 15539 15517"/>
                            <a:gd name="T19" fmla="*/ 15539 h 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869" h="21">
                              <a:moveTo>
                                <a:pt x="0" y="22"/>
                              </a:moveTo>
                              <a:lnTo>
                                <a:pt x="869" y="22"/>
                              </a:lnTo>
                              <a:lnTo>
                                <a:pt x="869" y="0"/>
                              </a:lnTo>
                              <a:lnTo>
                                <a:pt x="0" y="0"/>
                              </a:lnTo>
                              <a:lnTo>
                                <a:pt x="0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11"/>
                      <wps:cNvSpPr>
                        <a:spLocks/>
                      </wps:cNvSpPr>
                      <wps:spPr bwMode="auto">
                        <a:xfrm>
                          <a:off x="2290" y="15517"/>
                          <a:ext cx="19" cy="21"/>
                        </a:xfrm>
                        <a:custGeom>
                          <a:avLst/>
                          <a:gdLst>
                            <a:gd name="T0" fmla="+- 0 2290 2290"/>
                            <a:gd name="T1" fmla="*/ T0 w 19"/>
                            <a:gd name="T2" fmla="+- 0 15539 15517"/>
                            <a:gd name="T3" fmla="*/ 15539 h 21"/>
                            <a:gd name="T4" fmla="+- 0 2309 2290"/>
                            <a:gd name="T5" fmla="*/ T4 w 19"/>
                            <a:gd name="T6" fmla="+- 0 15539 15517"/>
                            <a:gd name="T7" fmla="*/ 15539 h 21"/>
                            <a:gd name="T8" fmla="+- 0 2309 2290"/>
                            <a:gd name="T9" fmla="*/ T8 w 19"/>
                            <a:gd name="T10" fmla="+- 0 15517 15517"/>
                            <a:gd name="T11" fmla="*/ 15517 h 21"/>
                            <a:gd name="T12" fmla="+- 0 2290 2290"/>
                            <a:gd name="T13" fmla="*/ T12 w 19"/>
                            <a:gd name="T14" fmla="+- 0 15517 15517"/>
                            <a:gd name="T15" fmla="*/ 15517 h 21"/>
                            <a:gd name="T16" fmla="+- 0 2290 2290"/>
                            <a:gd name="T17" fmla="*/ T16 w 19"/>
                            <a:gd name="T18" fmla="+- 0 15539 15517"/>
                            <a:gd name="T19" fmla="*/ 15539 h 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9" h="21">
                              <a:moveTo>
                                <a:pt x="0" y="22"/>
                              </a:moveTo>
                              <a:lnTo>
                                <a:pt x="19" y="22"/>
                              </a:lnTo>
                              <a:lnTo>
                                <a:pt x="19" y="0"/>
                              </a:lnTo>
                              <a:lnTo>
                                <a:pt x="0" y="0"/>
                              </a:lnTo>
                              <a:lnTo>
                                <a:pt x="0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10"/>
                      <wps:cNvSpPr>
                        <a:spLocks/>
                      </wps:cNvSpPr>
                      <wps:spPr bwMode="auto">
                        <a:xfrm>
                          <a:off x="2309" y="15517"/>
                          <a:ext cx="3963" cy="21"/>
                        </a:xfrm>
                        <a:custGeom>
                          <a:avLst/>
                          <a:gdLst>
                            <a:gd name="T0" fmla="+- 0 2309 2309"/>
                            <a:gd name="T1" fmla="*/ T0 w 3963"/>
                            <a:gd name="T2" fmla="+- 0 15539 15517"/>
                            <a:gd name="T3" fmla="*/ 15539 h 21"/>
                            <a:gd name="T4" fmla="+- 0 6273 2309"/>
                            <a:gd name="T5" fmla="*/ T4 w 3963"/>
                            <a:gd name="T6" fmla="+- 0 15539 15517"/>
                            <a:gd name="T7" fmla="*/ 15539 h 21"/>
                            <a:gd name="T8" fmla="+- 0 6273 2309"/>
                            <a:gd name="T9" fmla="*/ T8 w 3963"/>
                            <a:gd name="T10" fmla="+- 0 15517 15517"/>
                            <a:gd name="T11" fmla="*/ 15517 h 21"/>
                            <a:gd name="T12" fmla="+- 0 2309 2309"/>
                            <a:gd name="T13" fmla="*/ T12 w 3963"/>
                            <a:gd name="T14" fmla="+- 0 15517 15517"/>
                            <a:gd name="T15" fmla="*/ 15517 h 21"/>
                            <a:gd name="T16" fmla="+- 0 2309 2309"/>
                            <a:gd name="T17" fmla="*/ T16 w 3963"/>
                            <a:gd name="T18" fmla="+- 0 15539 15517"/>
                            <a:gd name="T19" fmla="*/ 15539 h 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3" h="21">
                              <a:moveTo>
                                <a:pt x="0" y="22"/>
                              </a:moveTo>
                              <a:lnTo>
                                <a:pt x="3964" y="22"/>
                              </a:lnTo>
                              <a:lnTo>
                                <a:pt x="3964" y="0"/>
                              </a:lnTo>
                              <a:lnTo>
                                <a:pt x="0" y="0"/>
                              </a:lnTo>
                              <a:lnTo>
                                <a:pt x="0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9"/>
                      <wps:cNvSpPr>
                        <a:spLocks/>
                      </wps:cNvSpPr>
                      <wps:spPr bwMode="auto">
                        <a:xfrm>
                          <a:off x="6273" y="15517"/>
                          <a:ext cx="19" cy="21"/>
                        </a:xfrm>
                        <a:custGeom>
                          <a:avLst/>
                          <a:gdLst>
                            <a:gd name="T0" fmla="+- 0 6273 6273"/>
                            <a:gd name="T1" fmla="*/ T0 w 19"/>
                            <a:gd name="T2" fmla="+- 0 15539 15517"/>
                            <a:gd name="T3" fmla="*/ 15539 h 21"/>
                            <a:gd name="T4" fmla="+- 0 6292 6273"/>
                            <a:gd name="T5" fmla="*/ T4 w 19"/>
                            <a:gd name="T6" fmla="+- 0 15539 15517"/>
                            <a:gd name="T7" fmla="*/ 15539 h 21"/>
                            <a:gd name="T8" fmla="+- 0 6292 6273"/>
                            <a:gd name="T9" fmla="*/ T8 w 19"/>
                            <a:gd name="T10" fmla="+- 0 15517 15517"/>
                            <a:gd name="T11" fmla="*/ 15517 h 21"/>
                            <a:gd name="T12" fmla="+- 0 6273 6273"/>
                            <a:gd name="T13" fmla="*/ T12 w 19"/>
                            <a:gd name="T14" fmla="+- 0 15517 15517"/>
                            <a:gd name="T15" fmla="*/ 15517 h 21"/>
                            <a:gd name="T16" fmla="+- 0 6273 6273"/>
                            <a:gd name="T17" fmla="*/ T16 w 19"/>
                            <a:gd name="T18" fmla="+- 0 15539 15517"/>
                            <a:gd name="T19" fmla="*/ 15539 h 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9" h="21">
                              <a:moveTo>
                                <a:pt x="0" y="22"/>
                              </a:moveTo>
                              <a:lnTo>
                                <a:pt x="19" y="22"/>
                              </a:lnTo>
                              <a:lnTo>
                                <a:pt x="19" y="0"/>
                              </a:lnTo>
                              <a:lnTo>
                                <a:pt x="0" y="0"/>
                              </a:lnTo>
                              <a:lnTo>
                                <a:pt x="0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8"/>
                      <wps:cNvSpPr>
                        <a:spLocks/>
                      </wps:cNvSpPr>
                      <wps:spPr bwMode="auto">
                        <a:xfrm>
                          <a:off x="6292" y="15528"/>
                          <a:ext cx="19" cy="0"/>
                        </a:xfrm>
                        <a:custGeom>
                          <a:avLst/>
                          <a:gdLst>
                            <a:gd name="T0" fmla="+- 0 6292 6292"/>
                            <a:gd name="T1" fmla="*/ T0 w 19"/>
                            <a:gd name="T2" fmla="+- 0 6311 6292"/>
                            <a:gd name="T3" fmla="*/ T2 w 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">
                              <a:moveTo>
                                <a:pt x="0" y="0"/>
                              </a:moveTo>
                              <a:lnTo>
                                <a:pt x="19" y="0"/>
                              </a:lnTo>
                            </a:path>
                          </a:pathLst>
                        </a:custGeom>
                        <a:noFill/>
                        <a:ln w="13462">
                          <a:solidFill>
                            <a:srgbClr val="61232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7"/>
                      <wps:cNvSpPr>
                        <a:spLocks/>
                      </wps:cNvSpPr>
                      <wps:spPr bwMode="auto">
                        <a:xfrm>
                          <a:off x="6311" y="15528"/>
                          <a:ext cx="2220" cy="0"/>
                        </a:xfrm>
                        <a:custGeom>
                          <a:avLst/>
                          <a:gdLst>
                            <a:gd name="T0" fmla="+- 0 6311 6311"/>
                            <a:gd name="T1" fmla="*/ T0 w 2220"/>
                            <a:gd name="T2" fmla="+- 0 8531 6311"/>
                            <a:gd name="T3" fmla="*/ T2 w 22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20">
                              <a:moveTo>
                                <a:pt x="0" y="0"/>
                              </a:moveTo>
                              <a:lnTo>
                                <a:pt x="2220" y="0"/>
                              </a:lnTo>
                            </a:path>
                          </a:pathLst>
                        </a:custGeom>
                        <a:noFill/>
                        <a:ln w="13462">
                          <a:solidFill>
                            <a:srgbClr val="61232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6"/>
                      <wps:cNvSpPr>
                        <a:spLocks/>
                      </wps:cNvSpPr>
                      <wps:spPr bwMode="auto">
                        <a:xfrm>
                          <a:off x="8532" y="15517"/>
                          <a:ext cx="19" cy="21"/>
                        </a:xfrm>
                        <a:custGeom>
                          <a:avLst/>
                          <a:gdLst>
                            <a:gd name="T0" fmla="+- 0 8532 8532"/>
                            <a:gd name="T1" fmla="*/ T0 w 19"/>
                            <a:gd name="T2" fmla="+- 0 15539 15517"/>
                            <a:gd name="T3" fmla="*/ 15539 h 21"/>
                            <a:gd name="T4" fmla="+- 0 8551 8532"/>
                            <a:gd name="T5" fmla="*/ T4 w 19"/>
                            <a:gd name="T6" fmla="+- 0 15539 15517"/>
                            <a:gd name="T7" fmla="*/ 15539 h 21"/>
                            <a:gd name="T8" fmla="+- 0 8551 8532"/>
                            <a:gd name="T9" fmla="*/ T8 w 19"/>
                            <a:gd name="T10" fmla="+- 0 15517 15517"/>
                            <a:gd name="T11" fmla="*/ 15517 h 21"/>
                            <a:gd name="T12" fmla="+- 0 8532 8532"/>
                            <a:gd name="T13" fmla="*/ T12 w 19"/>
                            <a:gd name="T14" fmla="+- 0 15517 15517"/>
                            <a:gd name="T15" fmla="*/ 15517 h 21"/>
                            <a:gd name="T16" fmla="+- 0 8532 8532"/>
                            <a:gd name="T17" fmla="*/ T16 w 19"/>
                            <a:gd name="T18" fmla="+- 0 15539 15517"/>
                            <a:gd name="T19" fmla="*/ 15539 h 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9" h="21">
                              <a:moveTo>
                                <a:pt x="0" y="22"/>
                              </a:moveTo>
                              <a:lnTo>
                                <a:pt x="19" y="22"/>
                              </a:lnTo>
                              <a:lnTo>
                                <a:pt x="19" y="0"/>
                              </a:lnTo>
                              <a:lnTo>
                                <a:pt x="0" y="0"/>
                              </a:lnTo>
                              <a:lnTo>
                                <a:pt x="0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5"/>
                      <wps:cNvSpPr>
                        <a:spLocks/>
                      </wps:cNvSpPr>
                      <wps:spPr bwMode="auto">
                        <a:xfrm>
                          <a:off x="8551" y="15528"/>
                          <a:ext cx="19" cy="0"/>
                        </a:xfrm>
                        <a:custGeom>
                          <a:avLst/>
                          <a:gdLst>
                            <a:gd name="T0" fmla="+- 0 8551 8551"/>
                            <a:gd name="T1" fmla="*/ T0 w 19"/>
                            <a:gd name="T2" fmla="+- 0 8570 8551"/>
                            <a:gd name="T3" fmla="*/ T2 w 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">
                              <a:moveTo>
                                <a:pt x="0" y="0"/>
                              </a:moveTo>
                              <a:lnTo>
                                <a:pt x="19" y="0"/>
                              </a:lnTo>
                            </a:path>
                          </a:pathLst>
                        </a:custGeom>
                        <a:noFill/>
                        <a:ln w="13462">
                          <a:solidFill>
                            <a:srgbClr val="61232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Freeform 4"/>
                      <wps:cNvSpPr>
                        <a:spLocks/>
                      </wps:cNvSpPr>
                      <wps:spPr bwMode="auto">
                        <a:xfrm>
                          <a:off x="8570" y="15528"/>
                          <a:ext cx="1932" cy="0"/>
                        </a:xfrm>
                        <a:custGeom>
                          <a:avLst/>
                          <a:gdLst>
                            <a:gd name="T0" fmla="+- 0 8570 8570"/>
                            <a:gd name="T1" fmla="*/ T0 w 1932"/>
                            <a:gd name="T2" fmla="+- 0 10502 8570"/>
                            <a:gd name="T3" fmla="*/ T2 w 19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32">
                              <a:moveTo>
                                <a:pt x="0" y="0"/>
                              </a:moveTo>
                              <a:lnTo>
                                <a:pt x="1932" y="0"/>
                              </a:lnTo>
                            </a:path>
                          </a:pathLst>
                        </a:custGeom>
                        <a:noFill/>
                        <a:ln w="13462">
                          <a:solidFill>
                            <a:srgbClr val="61232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" o:spid="_x0000_s1026" style="position:absolute;margin-left:69.55pt;margin-top:770.6pt;width:456.55pt;height:7.15pt;z-index:-251659776;mso-position-horizontal-relative:page;mso-position-vertical-relative:page" coordorigin="1391,15412" coordsize="9131,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">
              <v:shape id="Freeform 23" o:spid="_x0000_s1027" style="position:absolute;left:1421;top:15455;width:869;height:0;visibility:visible;mso-wrap-style:square;v-text-anchor:top" coordsize="8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nrc8QA&#10;AADaAAAADwAAAGRycy9kb3ducmV2LnhtbESPQWvCQBSE70L/w/IKvZlNShVJXUMpbeNNTPXQ2zP7&#10;TGKzb0N2G+O/dwWhx2FmvmGW2WhaMVDvGssKkigGQVxa3XClYPf9OV2AcB5ZY2uZFFzIQbZ6mCwx&#10;1fbMWxoKX4kAYZeigtr7LpXSlTUZdJHtiIN3tL1BH2RfSd3jOcBNK5/jeC4NNhwWauzovabyt/gz&#10;Cr6SZH86HDcLmXftTz7Ld/P9+kOpp8fx7RWEp9H/h+/ttVbwArcr4QbI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J63PEAAAA2gAAAA8AAAAAAAAAAAAAAAAAmAIAAGRycy9k&#10;b3ducmV2LnhtbFBLBQYAAAAABAAEAPUAAACJAwAAAAA=&#10;" path="m,l869,e" filled="f" strokecolor="#612322" strokeweight=".7pt">
                <v:path arrowok="t" o:connecttype="custom" o:connectlocs="0,0;869,0" o:connectangles="0,0"/>
              </v:shape>
              <v:shape id="Freeform 22" o:spid="_x0000_s1028" style="position:absolute;left:1421;top:15460;width:869;height:60;visibility:visible;mso-wrap-style:square;v-text-anchor:top" coordsize="869,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kOEcAA&#10;AADaAAAADwAAAGRycy9kb3ducmV2LnhtbESPT4vCMBTE78J+h/CEvWmiqCzVKCJ22aN/9uDx0Tzb&#10;YvPSTbJav70RBI/DzPyGWaw624gr+VA71jAaKhDEhTM1lxp+j/ngC0SIyAYbx6ThTgFWy4/eAjPj&#10;bryn6yGWIkE4ZKihirHNpAxFRRbD0LXEyTs7bzEm6UtpPN4S3DZyrNRMWqw5LVTY0qai4nL4txrW&#10;peIJf6uTm/h8d9/+2byTY60/+916DiJSF9/hV/vHaJjC80q6AXL5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XkOEcAAAADaAAAADwAAAAAAAAAAAAAAAACYAgAAZHJzL2Rvd25y&#10;ZXYueG1sUEsFBgAAAAAEAAQA9QAAAIUDAAAAAA==&#10;" path="m869,l,,,58r869,l869,xe" fillcolor="#612322" stroked="f">
                <v:path arrowok="t" o:connecttype="custom" o:connectlocs="869,15460;0,15460;0,15518;869,15518;869,15460" o:connectangles="0,0,0,0,0"/>
              </v:shape>
              <v:shape id="Freeform 21" o:spid="_x0000_s1029" style="position:absolute;left:2300;top:15455;width:3961;height:0;visibility:visible;mso-wrap-style:square;v-text-anchor:top" coordsize="39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r/jsQA&#10;AADaAAAADwAAAGRycy9kb3ducmV2LnhtbESPQWvCQBSE7wX/w/KEXkrd2IOV1E0QpaUea+Kht0f2&#10;NYlm38bsarb/3i0UPA4z8w2zyoPpxJUG11pWMJ8lIIgrq1uuFZTF+/MShPPIGjvLpOCXHOTZ5GGF&#10;qbYjf9F172sRIexSVNB436dSuqohg25me+Lo/djBoI9yqKUecIxw08mXJFlIgy3HhQZ72jRUnfYX&#10;o+AQnsrXcNabosDt5UPPv8f1cafU4zSs30B4Cv4e/m9/agUL+LsSb4DM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a/47EAAAA2gAAAA8AAAAAAAAAAAAAAAAAmAIAAGRycy9k&#10;b3ducmV2LnhtbFBLBQYAAAAABAAEAPUAAACJAwAAAAA=&#10;" path="m,l3961,e" filled="f" strokecolor="#612322" strokeweight=".7pt">
                <v:path arrowok="t" o:connecttype="custom" o:connectlocs="0,0;3961,0" o:connectangles="0,0"/>
              </v:shape>
              <v:shape id="Freeform 20" o:spid="_x0000_s1030" style="position:absolute;left:2300;top:15460;width:3961;height:60;visibility:visible;mso-wrap-style:square;v-text-anchor:top" coordsize="3961,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uyYMUA&#10;AADaAAAADwAAAGRycy9kb3ducmV2LnhtbESP3WrCQBSE7wu+w3KE3tVNK7QSXUMpFFqRFH9AvDtk&#10;j9lg9mzIbkzs03cLgpfDzHzDLLLB1uJCra8cK3ieJCCIC6crLhXsd59PMxA+IGusHZOCK3nIlqOH&#10;Baba9byhyzaUIkLYp6jAhNCkUvrCkEU/cQ1x9E6utRiibEupW+wj3NbyJUlepcWK44LBhj4MFedt&#10;ZxX8fk9nqzzf9KbLjz53q8Na/0yVehwP73MQgYZwD9/aX1rBG/xfiTd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u7JgxQAAANoAAAAPAAAAAAAAAAAAAAAAAJgCAABkcnMv&#10;ZG93bnJldi54bWxQSwUGAAAAAAQABAD1AAAAigMAAAAA&#10;" path="m3961,l,,,58r3961,l3961,xe" fillcolor="#612322" stroked="f">
                <v:path arrowok="t" o:connecttype="custom" o:connectlocs="3961,15460;0,15460;0,15518;3961,15518;3961,15460" o:connectangles="0,0,0,0,0"/>
              </v:shape>
              <v:shape id="Freeform 19" o:spid="_x0000_s1031" style="position:absolute;left:6282;top:15455;width:2240;height:0;visibility:visible;mso-wrap-style:square;v-text-anchor:top" coordsize="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GPRMIA&#10;AADaAAAADwAAAGRycy9kb3ducmV2LnhtbERPz2vCMBS+D/wfwhO8jDVVWBmdUURwyg6DduJ2fDTP&#10;tpi8lCZr63+/HAY7fny/19vJGjFQ71vHCpZJCoK4crrlWsH58/D0AsIHZI3GMSm4k4ftZvawxly7&#10;kQsaylCLGMI+RwVNCF0upa8asugT1xFH7up6iyHCvpa6xzGGWyNXaZpJiy3HhgY72jdU3cofq+Cj&#10;yL5XXA9v6ftl/Fo+msP4fDRKLebT7hVEoCn8i//cJ60gbo1X4g2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AY9EwgAAANoAAAAPAAAAAAAAAAAAAAAAAJgCAABkcnMvZG93&#10;bnJldi54bWxQSwUGAAAAAAQABAD1AAAAhwMAAAAA&#10;" path="m,l2240,e" filled="f" strokecolor="#612322" strokeweight=".7pt">
                <v:path arrowok="t" o:connecttype="custom" o:connectlocs="0,0;2240,0" o:connectangles="0,0"/>
              </v:shape>
              <v:shape id="Freeform 18" o:spid="_x0000_s1032" style="position:absolute;left:6282;top:15490;width:2240;height:0;visibility:visible;mso-wrap-style:square;v-text-anchor:top" coordsize="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cNw8IA&#10;AADaAAAADwAAAGRycy9kb3ducmV2LnhtbESPQWvCQBSE7wX/w/KE3upGKUWjq4ggCEJptOD1mX0m&#10;0ezbuLua9N+7gtDjMDPfMLNFZ2pxJ+crywqGgwQEcW51xYWC3/36YwzCB2SNtWVS8EceFvPe2wxT&#10;bVvO6L4LhYgQ9ikqKENoUil9XpJBP7ANcfRO1hkMUbpCaodthJtajpLkSxqsOC6U2NCqpPyyuxkF&#10;x+u2y1r05+/1Jx5+cpftjzJT6r3fLacgAnXhP/xqb7SCCTyvxBs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xw3DwgAAANoAAAAPAAAAAAAAAAAAAAAAAJgCAABkcnMvZG93&#10;bnJldi54bWxQSwUGAAAAAAQABAD1AAAAhwMAAAAA&#10;" path="m,l2240,e" filled="f" strokecolor="#612322" strokeweight="2.98pt">
                <v:path arrowok="t" o:connecttype="custom" o:connectlocs="0,0;2240,0" o:connectangles="0,0"/>
              </v:shape>
              <v:shape id="Freeform 17" o:spid="_x0000_s1033" style="position:absolute;left:8541;top:15455;width:1952;height:0;visibility:visible;mso-wrap-style:square;v-text-anchor:top" coordsize="19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VWlsEA&#10;AADbAAAADwAAAGRycy9kb3ducmV2LnhtbESPQYvCMBCF7wv+hzCCtzXRgyzVKFoq7EnU9QcMzdgW&#10;m0lpYu3+e+ewsLcZ3pv3vtnsRt+qgfrYBLawmBtQxGVwDVcWbj/Hzy9QMSE7bAOThV+KsNtOPjaY&#10;ufDiCw3XVCkJ4ZihhTqlLtM6ljV5jPPQEYt2D73HJGtfadfjS8J9q5fGrLTHhqWhxo7ymsrH9ekt&#10;DPd85fan4nQ4apMX56J4cjDWzqbjfg0q0Zj+zX/X307whV5+kQH0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BlVpbBAAAA2wAAAA8AAAAAAAAAAAAAAAAAmAIAAGRycy9kb3du&#10;cmV2LnhtbFBLBQYAAAAABAAEAPUAAACGAwAAAAA=&#10;" path="m,l1952,e" filled="f" strokecolor="#612322" strokeweight=".7pt">
                <v:path arrowok="t" o:connecttype="custom" o:connectlocs="0,0;1952,0" o:connectangles="0,0"/>
              </v:shape>
              <v:shape id="Freeform 16" o:spid="_x0000_s1034" style="position:absolute;left:8541;top:15490;width:1952;height:0;visibility:visible;mso-wrap-style:square;v-text-anchor:top" coordsize="19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jQy8IA&#10;AADbAAAADwAAAGRycy9kb3ducmV2LnhtbERPS2sCMRC+C/6HMEJvmthCkdWslIrQQy9qu9DbuJl9&#10;6GayJKlu++sboeBtPr7nrNaD7cSFfGgda5jPFAji0pmWaw0fh+10ASJEZIOdY9LwQwHW+Xi0wsy4&#10;K+/oso+1SCEcMtTQxNhnUoayIYth5nrixFXOW4wJ+loaj9cUbjv5qNSztNhyamiwp9eGyvP+22qo&#10;yH9tfk/xKexU8Xksivce1ULrh8nwsgQRaYh38b/7zaT5c7j9kg6Q+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KNDLwgAAANsAAAAPAAAAAAAAAAAAAAAAAJgCAABkcnMvZG93&#10;bnJldi54bWxQSwUGAAAAAAQABAD1AAAAhwMAAAAA&#10;" path="m,l1952,e" filled="f" strokecolor="#612322" strokeweight="2.98pt">
                <v:path arrowok="t" o:connecttype="custom" o:connectlocs="0,0;1952,0" o:connectangles="0,0"/>
              </v:shape>
              <v:shape id="Freeform 15" o:spid="_x0000_s1035" style="position:absolute;left:2290;top:15448;width:19;height:72;visibility:visible;mso-wrap-style:square;v-text-anchor:top" coordsize="19,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pp3MMA&#10;AADbAAAADwAAAGRycy9kb3ducmV2LnhtbERP22rCQBB9F/oPyxR8KbrxQiipq7SKotA+VP2AITsm&#10;odnZsLtqzNe7QsG3OZzrzBatqcWFnK8sKxgNExDEudUVFwqOh/XgHYQPyBpry6TgRh4W85feDDNt&#10;r/xLl30oRAxhn6GCMoQmk9LnJRn0Q9sQR+5kncEQoSukdniN4aaW4yRJpcGKY0OJDS1Lyv/2Z6Og&#10;S7+/Ni49dt3uZzqp16eVfWtXSvVf288PEIHa8BT/u7c6zh/D45d4gJ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Bpp3MMAAADbAAAADwAAAAAAAAAAAAAAAACYAgAAZHJzL2Rv&#10;d25yZXYueG1sUEsFBgAAAAAEAAQA9QAAAIgDAAAAAA==&#10;" path="m,71r19,l19,,,,,71xe" fillcolor="#612322" stroked="f">
                <v:path arrowok="t" o:connecttype="custom" o:connectlocs="0,15519;19,15519;19,15448;0,15448;0,15519" o:connectangles="0,0,0,0,0"/>
              </v:shape>
              <v:shape id="Freeform 14" o:spid="_x0000_s1036" style="position:absolute;left:6273;top:15448;width:19;height:72;visibility:visible;mso-wrap-style:square;v-text-anchor:top" coordsize="19,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bMR8MA&#10;AADbAAAADwAAAGRycy9kb3ducmV2LnhtbERPzWrCQBC+C77DMkIvpdm0SpCYVbRiqdAetD7AkB2T&#10;YHY27G41zdN3CwVv8/H9TrHqTSuu5HxjWcFzkoIgLq1uuFJw+to9zUH4gKyxtUwKfsjDajkeFZhr&#10;e+MDXY+hEjGEfY4K6hC6XEpf1mTQJ7YjjtzZOoMhQldJ7fAWw00rX9I0kwYbjg01dvRaU3k5fhsF&#10;Q/axeXPZaRj2n7Npuztv7WO/Veph0q8XIAL14S7+d7/rOH8Kf7/E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1bMR8MAAADbAAAADwAAAAAAAAAAAAAAAACYAgAAZHJzL2Rv&#10;d25yZXYueG1sUEsFBgAAAAAEAAQA9QAAAIgDAAAAAA==&#10;" path="m,71r19,l19,,,,,71xe" fillcolor="#612322" stroked="f">
                <v:path arrowok="t" o:connecttype="custom" o:connectlocs="0,15519;19,15519;19,15448;0,15448;0,15519" o:connectangles="0,0,0,0,0"/>
              </v:shape>
              <v:shape id="Freeform 13" o:spid="_x0000_s1037" style="position:absolute;left:8532;top:15448;width:19;height:72;visibility:visible;mso-wrap-style:square;v-text-anchor:top" coordsize="19,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9UM8QA&#10;AADbAAAADwAAAGRycy9kb3ducmV2LnhtbERP22rCQBB9F/oPyxR8kWajlVDSrOIFSwvtQ60fMGTH&#10;JDQ7G3ZXjfn6bkHwbQ7nOsWyN604k/ONZQXTJAVBXFrdcKXg8LN7egHhA7LG1jIpuJKH5eJhVGCu&#10;7YW/6bwPlYgh7HNUUIfQ5VL6siaDPrEdceSO1hkMEbpKaoeXGG5aOUvTTBpsODbU2NGmpvJ3fzIK&#10;huxz/eaywzB8fM2f291xayf9VqnxY796BRGoD3fxzf2u4/w5/P8S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/VDPEAAAA2wAAAA8AAAAAAAAAAAAAAAAAmAIAAGRycy9k&#10;b3ducmV2LnhtbFBLBQYAAAAABAAEAPUAAACJAwAAAAA=&#10;" path="m,71r19,l19,,,,,71xe" fillcolor="#612322" stroked="f">
                <v:path arrowok="t" o:connecttype="custom" o:connectlocs="0,15519;19,15519;19,15448;0,15448;0,15519" o:connectangles="0,0,0,0,0"/>
              </v:shape>
              <v:shape id="Freeform 12" o:spid="_x0000_s1038" style="position:absolute;left:1421;top:15517;width:869;height:21;visibility:visible;mso-wrap-style:square;v-text-anchor:top" coordsize="869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tPZsEA&#10;AADbAAAADwAAAGRycy9kb3ducmV2LnhtbERPS2vCQBC+C/6HZYTedGNpS4muImKheChofVyH7JiN&#10;yc6m2TXGf+8WBG/z8T1nOu9sJVpqfOFYwXiUgCDOnC44V7D7/Rp+gvABWWPlmBTcyMN81u9NMdXu&#10;yhtqtyEXMYR9igpMCHUqpc8MWfQjVxNH7uQaiyHCJpe6wWsMt5V8TZIPabHg2GCwpqWhrNxerII1&#10;/hz32V97KJ3B0xuVu9vxvFLqZdAtJiACdeEpfri/dZz/Dv+/xAP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7T2bBAAAA2wAAAA8AAAAAAAAAAAAAAAAAmAIAAGRycy9kb3du&#10;cmV2LnhtbFBLBQYAAAAABAAEAPUAAACGAwAAAAA=&#10;" path="m,22r869,l869,,,,,22xe" fillcolor="#612322" stroked="f">
                <v:path arrowok="t" o:connecttype="custom" o:connectlocs="0,15539;869,15539;869,15517;0,15517;0,15539" o:connectangles="0,0,0,0,0"/>
              </v:shape>
              <v:shape id="Freeform 11" o:spid="_x0000_s1039" style="position:absolute;left:2290;top:15517;width:19;height:21;visibility:visible;mso-wrap-style:square;v-text-anchor:top" coordsize="19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hU/sIA&#10;AADbAAAADwAAAGRycy9kb3ducmV2LnhtbERPS2vCQBC+F/wPywjemo09SE1dRYWCj4M1StvjkB2T&#10;YHY2ZFfd/nu3IHibj+85k1kwjbhS52rLCoZJCoK4sLrmUsHx8Pn6DsJ5ZI2NZVLwRw5m097LBDNt&#10;b7yna+5LEUPYZaig8r7NpHRFRQZdYlviyJ1sZ9BH2JVSd3iL4aaRb2k6kgZrjg0VtrSsqDjnF6PA&#10;jjf56Xu9DYvdV7o45z96GH61UoN+mH+A8BT8U/xwr3ScP4L/X+IBcn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KFT+wgAAANsAAAAPAAAAAAAAAAAAAAAAAJgCAABkcnMvZG93&#10;bnJldi54bWxQSwUGAAAAAAQABAD1AAAAhwMAAAAA&#10;" path="m,22r19,l19,,,,,22xe" fillcolor="#612322" stroked="f">
                <v:path arrowok="t" o:connecttype="custom" o:connectlocs="0,15539;19,15539;19,15517;0,15517;0,15539" o:connectangles="0,0,0,0,0"/>
              </v:shape>
              <v:shape id="Freeform 10" o:spid="_x0000_s1040" style="position:absolute;left:2309;top:15517;width:3963;height:21;visibility:visible;mso-wrap-style:square;v-text-anchor:top" coordsize="3963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O6sMA&#10;AADbAAAADwAAAGRycy9kb3ducmV2LnhtbERPS2sCMRC+C/0PYQq9iGbbQ6urUYpQKEgpPkC9jZtx&#10;N7iZLJusm/77plDwNh/fc+bLaGtxo9YbxwqexxkI4sJpw6WC/e5jNAHhA7LG2jEp+CEPy8XDYI65&#10;dj1v6LYNpUgh7HNUUIXQ5FL6oiKLfuwa4sRdXGsxJNiWUrfYp3Bby5cse5UWDaeGChtaVVRct51V&#10;cBhG1693p/XKdN/nYzf92piolXp6jO8zEIFiuIv/3Z86zX+Dv1/SA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eO6sMAAADbAAAADwAAAAAAAAAAAAAAAACYAgAAZHJzL2Rv&#10;d25yZXYueG1sUEsFBgAAAAAEAAQA9QAAAIgDAAAAAA==&#10;" path="m,22r3964,l3964,,,,,22xe" fillcolor="#612322" stroked="f">
                <v:path arrowok="t" o:connecttype="custom" o:connectlocs="0,15539;3964,15539;3964,15517;0,15517;0,15539" o:connectangles="0,0,0,0,0"/>
              </v:shape>
              <v:shape id="Freeform 9" o:spid="_x0000_s1041" style="position:absolute;left:6273;top:15517;width:19;height:21;visibility:visible;mso-wrap-style:square;v-text-anchor:top" coordsize="19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tlF8UA&#10;AADbAAAADwAAAGRycy9kb3ducmV2LnhtbESPT2/CMAzF75P4DpEn7TZSdphYIaCBNIk/B7aC2I5W&#10;Y9qKxqmaANm3nw9Iu9l6z+/9PJ0n16or9aHxbGA0zEARl942XBk47D+ex6BCRLbYeiYDvxRgPhs8&#10;TDG3/sZfdC1ipSSEQ44G6hi7XOtQ1uQwDH1HLNrJ9w6jrH2lbY83CXetfsmyV+2wYWmosaNlTeW5&#10;uDgD/m1TnI7rbVrsPrPFufi2o/RjjXl6TO8TUJFS/Dffr1dW8AVWfpEB9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+2UXxQAAANsAAAAPAAAAAAAAAAAAAAAAAJgCAABkcnMv&#10;ZG93bnJldi54bWxQSwUGAAAAAAQABAD1AAAAigMAAAAA&#10;" path="m,22r19,l19,,,,,22xe" fillcolor="#612322" stroked="f">
                <v:path arrowok="t" o:connecttype="custom" o:connectlocs="0,15539;19,15539;19,15517;0,15517;0,15539" o:connectangles="0,0,0,0,0"/>
              </v:shape>
              <v:shape id="Freeform 8" o:spid="_x0000_s1042" style="position:absolute;left:6292;top:15528;width:19;height:0;visibility:visible;mso-wrap-style:square;v-text-anchor:top" coordsize="1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ZWf8EA&#10;AADbAAAADwAAAGRycy9kb3ducmV2LnhtbERP24rCMBB9F/yHMIIvi6b6sNhqFBGvsLCs+gFDM7bF&#10;ZlKTqPXvNwsLvs3hXGe2aE0tHuR8ZVnBaJiAIM6trrhQcD5tBhMQPiBrrC2Tghd5WMy7nRlm2j75&#10;hx7HUIgYwj5DBWUITSalz0sy6Ie2IY7cxTqDIUJXSO3wGcNNLcdJ8ikNVhwbSmxoVVJ+Pd6Ngmb8&#10;sT2kX1If0puZvG7r9e7bnZXq99rlFESgNrzF/+69jvNT+PslHiDn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GVn/BAAAA2wAAAA8AAAAAAAAAAAAAAAAAmAIAAGRycy9kb3du&#10;cmV2LnhtbFBLBQYAAAAABAAEAPUAAACGAwAAAAA=&#10;" path="m,l19,e" filled="f" strokecolor="#612322" strokeweight="1.06pt">
                <v:path arrowok="t" o:connecttype="custom" o:connectlocs="0,0;19,0" o:connectangles="0,0"/>
              </v:shape>
              <v:shape id="Freeform 7" o:spid="_x0000_s1043" style="position:absolute;left:6311;top:15528;width:2220;height:0;visibility:visible;mso-wrap-style:square;v-text-anchor:top" coordsize="22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+qg8EA&#10;AADbAAAADwAAAGRycy9kb3ducmV2LnhtbERPTWvCQBC9F/wPywi91U1TDSW6igqF9BSiHnocsmMS&#10;mp0N2TUm/fXdg+Dx8b43u9G0YqDeNZYVvC8iEMSl1Q1XCi7nr7dPEM4ja2wtk4KJHOy2s5cNptre&#10;uaDh5CsRQtilqKD2vkuldGVNBt3CdsSBu9reoA+wr6Tu8R7CTSvjKEqkwYZDQ40dHWsqf083o0Ae&#10;Ehv/LPMpyaLvj9Vfm4+yGJR6nY/7NQhPo3+KH+5MK4jD+vAl/AC5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vqoPBAAAA2wAAAA8AAAAAAAAAAAAAAAAAmAIAAGRycy9kb3du&#10;cmV2LnhtbFBLBQYAAAAABAAEAPUAAACGAwAAAAA=&#10;" path="m,l2220,e" filled="f" strokecolor="#612322" strokeweight="1.06pt">
                <v:path arrowok="t" o:connecttype="custom" o:connectlocs="0,0;2220,0" o:connectangles="0,0"/>
              </v:shape>
              <v:shape id="Freeform 6" o:spid="_x0000_s1044" style="position:absolute;left:8532;top:15517;width:19;height:21;visibility:visible;mso-wrap-style:square;v-text-anchor:top" coordsize="19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0GN8QA&#10;AADbAAAADwAAAGRycy9kb3ducmV2LnhtbESPQWvCQBSE7wX/w/KE3uomHkSjq6hQqO3BNop6fGSf&#10;STD7NmS3uv57tyD0OMzMN8xsEUwjrtS52rKCdJCAIC6srrlUsN+9v41BOI+ssbFMCu7kYDHvvcww&#10;0/bGP3TNfSkihF2GCirv20xKV1Rk0A1sSxy9s+0M+ii7UuoObxFuGjlMkpE0WHNcqLCldUXFJf81&#10;CuzkMz8fNl9htf1OVpf8qNNw0kq99sNyCsJT8P/hZ/tDKxim8Pcl/g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tBjfEAAAA2wAAAA8AAAAAAAAAAAAAAAAAmAIAAGRycy9k&#10;b3ducmV2LnhtbFBLBQYAAAAABAAEAPUAAACJAwAAAAA=&#10;" path="m,22r19,l19,,,,,22xe" fillcolor="#612322" stroked="f">
                <v:path arrowok="t" o:connecttype="custom" o:connectlocs="0,15539;19,15539;19,15517;0,15517;0,15539" o:connectangles="0,0,0,0,0"/>
              </v:shape>
              <v:shape id="Freeform 5" o:spid="_x0000_s1045" style="position:absolute;left:8551;top:15528;width:19;height:0;visibility:visible;mso-wrap-style:square;v-text-anchor:top" coordsize="1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4Os8QA&#10;AADbAAAADwAAAGRycy9kb3ducmV2LnhtbESP3YrCMBSE7xd8h3AEbxZN7YVoNYqIuissiD8PcGiO&#10;bbE5qUnU+vZmYWEvh5n5hpktWlOLBzlfWVYwHCQgiHOrKy4UnE+b/hiED8gaa8uk4EUeFvPOxwwz&#10;bZ98oMcxFCJC2GeooAyhyaT0eUkG/cA2xNG7WGcwROkKqR0+I9zUMk2SkTRYcVwosaFVSfn1eDcK&#10;mvRzu5v8SL2b3Mz4dVuvv/burFSv2y6nIAK14T/81/7WCtIUfr/EHyDn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ODrPEAAAA2wAAAA8AAAAAAAAAAAAAAAAAmAIAAGRycy9k&#10;b3ducmV2LnhtbFBLBQYAAAAABAAEAPUAAACJAwAAAAA=&#10;" path="m,l19,e" filled="f" strokecolor="#612322" strokeweight="1.06pt">
                <v:path arrowok="t" o:connecttype="custom" o:connectlocs="0,0;19,0" o:connectangles="0,0"/>
              </v:shape>
              <v:shape id="Freeform 4" o:spid="_x0000_s1046" style="position:absolute;left:8570;top:15528;width:1932;height:0;visibility:visible;mso-wrap-style:square;v-text-anchor:top" coordsize="19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XcQccA&#10;AADbAAAADwAAAGRycy9kb3ducmV2LnhtbESPQWvCQBSE74L/YXmCN92oENroKmIrtPTQ1optb6/Z&#10;ZzaYfRuz2xj/fbdQ6HGYmW+YxaqzlWip8aVjBZNxAoI4d7rkQsH+bTu6AeEDssbKMSm4kofVst9b&#10;YKbdhV+p3YVCRAj7DBWYEOpMSp8bsujHriaO3tE1FkOUTSF1g5cIt5WcJkkqLZYcFwzWtDGUn3bf&#10;VsHz3cvt/bl9vH58fR6efHp435iUlRoOuvUcRKAu/If/2g9awXQGv1/iD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13EHHAAAA2wAAAA8AAAAAAAAAAAAAAAAAmAIAAGRy&#10;cy9kb3ducmV2LnhtbFBLBQYAAAAABAAEAPUAAACMAwAAAAA=&#10;" path="m,l1932,e" filled="f" strokecolor="#612322" strokeweight="1.06pt">
                <v:path arrowok="t" o:connecttype="custom" o:connectlocs="0,0;1932,0" o:connectangles="0,0"/>
              </v:shape>
              <w10:wrap anchorx="page" anchory="page"/>
            </v:group>
          </w:pict>
        </mc:Fallback>
      </mc:AlternateContent>
    </w:r>
    <w:r w:rsidRPr="00FB6E72"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C36DD7F" wp14:editId="7FDC111F">
              <wp:simplePos x="0" y="0"/>
              <wp:positionH relativeFrom="page">
                <wp:posOffset>6210935</wp:posOffset>
              </wp:positionH>
              <wp:positionV relativeFrom="page">
                <wp:posOffset>9869170</wp:posOffset>
              </wp:positionV>
              <wp:extent cx="466725" cy="182245"/>
              <wp:effectExtent l="635" t="127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72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24D36" w:rsidRDefault="000A2F00">
                          <w:pPr>
                            <w:spacing w:line="260" w:lineRule="exact"/>
                            <w:ind w:left="20"/>
                            <w:rPr>
                              <w:rFonts w:ascii="Cambria" w:eastAsia="Cambria" w:hAnsi="Cambria" w:cs="Cambr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Cambria" w:eastAsia="Cambria" w:hAnsi="Cambria" w:cs="Cambria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 w:eastAsia="Cambria" w:hAnsi="Cambria" w:cs="Cambria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07D08">
                            <w:rPr>
                              <w:rFonts w:ascii="Cambria" w:eastAsia="Cambria" w:hAnsi="Cambria" w:cs="Cambria"/>
                              <w:noProof/>
                              <w:sz w:val="24"/>
                              <w:szCs w:val="24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89.05pt;margin-top:777.1pt;width:36.75pt;height:14.3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" filled="f" stroked="f">
              <v:textbox inset="0,0,0,0">
                <w:txbxContent>
                  <w:p w:rsidR="00E24D36" w:rsidRDefault="000A2F00">
                    <w:pPr>
                      <w:spacing w:line="260" w:lineRule="exact"/>
                      <w:ind w:left="20"/>
                      <w:rPr>
                        <w:rFonts w:ascii="Cambria" w:eastAsia="Cambria" w:hAnsi="Cambria" w:cs="Cambria"/>
                        <w:sz w:val="24"/>
                        <w:szCs w:val="24"/>
                      </w:rPr>
                    </w:pPr>
                    <w:r>
                      <w:rPr>
                        <w:rFonts w:ascii="Cambria" w:eastAsia="Cambria" w:hAnsi="Cambria" w:cs="Cambria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Cambria" w:eastAsia="Cambria" w:hAnsi="Cambria" w:cs="Cambria"/>
                        <w:sz w:val="24"/>
                        <w:szCs w:val="24"/>
                      </w:rPr>
                      <w:t xml:space="preserve">e </w:t>
                    </w:r>
                    <w:r>
                      <w:fldChar w:fldCharType="begin"/>
                    </w:r>
                    <w:r>
                      <w:rPr>
                        <w:rFonts w:ascii="Cambria" w:eastAsia="Cambria" w:hAnsi="Cambria" w:cs="Cambria"/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07D08">
                      <w:rPr>
                        <w:rFonts w:ascii="Cambria" w:eastAsia="Cambria" w:hAnsi="Cambria" w:cs="Cambria"/>
                        <w:noProof/>
                        <w:sz w:val="24"/>
                        <w:szCs w:val="24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proofErr w:type="spellStart"/>
    <w:r w:rsidR="00FB6E72" w:rsidRPr="00FB6E72">
      <w:rPr>
        <w:sz w:val="28"/>
        <w:szCs w:val="28"/>
      </w:rPr>
      <w:t>Aarohi</w:t>
    </w:r>
    <w:proofErr w:type="spellEnd"/>
    <w:r w:rsidR="00FB6E72" w:rsidRPr="00FB6E72">
      <w:rPr>
        <w:sz w:val="28"/>
        <w:szCs w:val="28"/>
      </w:rPr>
      <w:t xml:space="preserve"> </w:t>
    </w:r>
    <w:proofErr w:type="spellStart"/>
    <w:r w:rsidR="00FB6E72" w:rsidRPr="00FB6E72">
      <w:rPr>
        <w:sz w:val="28"/>
        <w:szCs w:val="28"/>
      </w:rPr>
      <w:t>Srivastava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5823" w:rsidRDefault="00C05823">
      <w:r>
        <w:separator/>
      </w:r>
    </w:p>
  </w:footnote>
  <w:footnote w:type="continuationSeparator" w:id="0">
    <w:p w:rsidR="00C05823" w:rsidRDefault="00C058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217D8"/>
    <w:multiLevelType w:val="hybridMultilevel"/>
    <w:tmpl w:val="EF44B8EE"/>
    <w:lvl w:ilvl="0" w:tplc="04090001">
      <w:start w:val="1"/>
      <w:numFmt w:val="bullet"/>
      <w:lvlText w:val=""/>
      <w:lvlJc w:val="left"/>
      <w:pPr>
        <w:ind w:left="90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F2C1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604A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046D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DAB5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3A47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B087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FA47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8E72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A4A2D34"/>
    <w:multiLevelType w:val="hybridMultilevel"/>
    <w:tmpl w:val="B02E53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17349F"/>
    <w:multiLevelType w:val="hybridMultilevel"/>
    <w:tmpl w:val="0052C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3C4FEB"/>
    <w:multiLevelType w:val="hybridMultilevel"/>
    <w:tmpl w:val="6B5C1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193D57"/>
    <w:multiLevelType w:val="multilevel"/>
    <w:tmpl w:val="DB2A680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67D64A64"/>
    <w:multiLevelType w:val="hybridMultilevel"/>
    <w:tmpl w:val="3918C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3C373C"/>
    <w:multiLevelType w:val="hybridMultilevel"/>
    <w:tmpl w:val="7D663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C56A4D"/>
    <w:multiLevelType w:val="hybridMultilevel"/>
    <w:tmpl w:val="9AE492D4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24D36"/>
    <w:rsid w:val="0004144B"/>
    <w:rsid w:val="000A2F00"/>
    <w:rsid w:val="001C7B7E"/>
    <w:rsid w:val="00385ABB"/>
    <w:rsid w:val="004C5AEE"/>
    <w:rsid w:val="00801315"/>
    <w:rsid w:val="00801E71"/>
    <w:rsid w:val="00894A78"/>
    <w:rsid w:val="00C05823"/>
    <w:rsid w:val="00C17010"/>
    <w:rsid w:val="00E24D36"/>
    <w:rsid w:val="00F07D08"/>
    <w:rsid w:val="00FB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C170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6E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E72"/>
  </w:style>
  <w:style w:type="paragraph" w:styleId="Footer">
    <w:name w:val="footer"/>
    <w:basedOn w:val="Normal"/>
    <w:link w:val="FooterChar"/>
    <w:uiPriority w:val="99"/>
    <w:unhideWhenUsed/>
    <w:rsid w:val="00FB6E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E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C170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6E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E72"/>
  </w:style>
  <w:style w:type="paragraph" w:styleId="Footer">
    <w:name w:val="footer"/>
    <w:basedOn w:val="Normal"/>
    <w:link w:val="FooterChar"/>
    <w:uiPriority w:val="99"/>
    <w:unhideWhenUsed/>
    <w:rsid w:val="00FB6E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2178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aarohi srivastava</cp:lastModifiedBy>
  <cp:revision>7</cp:revision>
  <dcterms:created xsi:type="dcterms:W3CDTF">2016-06-25T06:22:00Z</dcterms:created>
  <dcterms:modified xsi:type="dcterms:W3CDTF">2016-06-27T08:16:00Z</dcterms:modified>
</cp:coreProperties>
</file>