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D40" w:rsidRPr="001E31BC" w:rsidRDefault="00DE1D40" w:rsidP="001E31BC">
      <w:pPr>
        <w:spacing w:line="360" w:lineRule="auto"/>
        <w:ind w:left="-180" w:firstLine="180"/>
        <w:rPr>
          <w:rFonts w:asciiTheme="minorHAnsi" w:hAnsiTheme="minorHAnsi" w:cs="Arial"/>
          <w:b/>
          <w:sz w:val="36"/>
          <w:szCs w:val="36"/>
        </w:rPr>
      </w:pPr>
      <w:r w:rsidRPr="008B2B98">
        <w:rPr>
          <w:rFonts w:asciiTheme="minorHAnsi" w:hAnsiTheme="minorHAnsi"/>
          <w:sz w:val="28"/>
          <w:szCs w:val="28"/>
        </w:rPr>
        <w:t xml:space="preserve">                                                    </w:t>
      </w:r>
      <w:r w:rsidR="001E31BC">
        <w:rPr>
          <w:rFonts w:asciiTheme="minorHAnsi" w:hAnsiTheme="minorHAnsi"/>
          <w:sz w:val="28"/>
          <w:szCs w:val="28"/>
        </w:rPr>
        <w:t xml:space="preserve">       </w:t>
      </w:r>
      <w:r w:rsidRPr="008B2B98">
        <w:rPr>
          <w:rFonts w:asciiTheme="minorHAnsi" w:hAnsiTheme="minorHAnsi"/>
          <w:sz w:val="28"/>
          <w:szCs w:val="28"/>
        </w:rPr>
        <w:t xml:space="preserve"> </w:t>
      </w:r>
      <w:r w:rsidRPr="001E31BC">
        <w:rPr>
          <w:rFonts w:asciiTheme="minorHAnsi" w:hAnsiTheme="minorHAnsi" w:cs="Arial"/>
          <w:b/>
          <w:sz w:val="36"/>
          <w:szCs w:val="36"/>
        </w:rPr>
        <w:t>N.TRIPURARI</w:t>
      </w:r>
    </w:p>
    <w:p w:rsidR="00DE1D40" w:rsidRPr="008B2B98" w:rsidRDefault="00DE1D40" w:rsidP="001E31BC">
      <w:pPr>
        <w:spacing w:line="360" w:lineRule="auto"/>
        <w:ind w:left="-180" w:firstLine="180"/>
        <w:rPr>
          <w:rFonts w:asciiTheme="minorHAnsi" w:hAnsiTheme="minorHAnsi"/>
          <w:sz w:val="28"/>
          <w:szCs w:val="28"/>
        </w:rPr>
      </w:pPr>
    </w:p>
    <w:p w:rsidR="00DE1D40" w:rsidRPr="008B2B98" w:rsidRDefault="00DE1D40" w:rsidP="001E31BC">
      <w:pPr>
        <w:spacing w:line="360" w:lineRule="auto"/>
        <w:ind w:left="-180" w:firstLine="180"/>
        <w:rPr>
          <w:rFonts w:asciiTheme="minorHAnsi" w:hAnsiTheme="minorHAnsi"/>
          <w:sz w:val="28"/>
          <w:szCs w:val="28"/>
        </w:rPr>
      </w:pPr>
    </w:p>
    <w:p w:rsidR="00DE1D40" w:rsidRPr="008B2B98" w:rsidRDefault="008F630E" w:rsidP="001E31BC">
      <w:pPr>
        <w:spacing w:line="360" w:lineRule="auto"/>
        <w:ind w:left="-180" w:firstLine="180"/>
        <w:rPr>
          <w:rFonts w:asciiTheme="minorHAnsi" w:hAnsiTheme="minorHAnsi" w:cs="Arial"/>
          <w:sz w:val="28"/>
          <w:szCs w:val="28"/>
        </w:rPr>
      </w:pPr>
      <w:r w:rsidRPr="008B2B98">
        <w:rPr>
          <w:rFonts w:asciiTheme="minorHAnsi" w:hAnsiTheme="minorHAnsi"/>
          <w:sz w:val="28"/>
          <w:szCs w:val="28"/>
        </w:rPr>
        <w:t xml:space="preserve">Phone: </w:t>
      </w:r>
      <w:r w:rsidR="00E87551" w:rsidRPr="008B2B98">
        <w:rPr>
          <w:rFonts w:asciiTheme="minorHAnsi" w:hAnsiTheme="minorHAnsi" w:cs="Arial"/>
          <w:sz w:val="28"/>
          <w:szCs w:val="28"/>
        </w:rPr>
        <w:t>91</w:t>
      </w:r>
      <w:r w:rsidR="004D75F4" w:rsidRPr="008B2B98">
        <w:rPr>
          <w:rFonts w:asciiTheme="minorHAnsi" w:hAnsiTheme="minorHAnsi" w:cs="Arial"/>
          <w:sz w:val="28"/>
          <w:szCs w:val="28"/>
        </w:rPr>
        <w:t>6065</w:t>
      </w:r>
      <w:r w:rsidRPr="008B2B98">
        <w:rPr>
          <w:rFonts w:asciiTheme="minorHAnsi" w:hAnsiTheme="minorHAnsi" w:cs="Arial"/>
          <w:sz w:val="28"/>
          <w:szCs w:val="28"/>
        </w:rPr>
        <w:t>0492</w:t>
      </w:r>
    </w:p>
    <w:p w:rsidR="008F630E" w:rsidRPr="008B2B98" w:rsidRDefault="008F630E" w:rsidP="001E31BC">
      <w:pPr>
        <w:spacing w:line="360" w:lineRule="auto"/>
        <w:ind w:left="-180" w:firstLine="180"/>
        <w:rPr>
          <w:rFonts w:asciiTheme="minorHAnsi" w:hAnsiTheme="minorHAnsi" w:cs="Arial"/>
          <w:sz w:val="28"/>
          <w:szCs w:val="28"/>
        </w:rPr>
      </w:pPr>
      <w:r w:rsidRPr="008B2B98">
        <w:rPr>
          <w:rFonts w:asciiTheme="minorHAnsi" w:hAnsiTheme="minorHAnsi" w:cs="Bookman Old Style"/>
          <w:sz w:val="28"/>
          <w:szCs w:val="28"/>
        </w:rPr>
        <w:t xml:space="preserve">Email : tripurari779@gmail.com </w:t>
      </w:r>
    </w:p>
    <w:p w:rsidR="00F55505" w:rsidRDefault="00DE1D40" w:rsidP="00F55505">
      <w:pPr>
        <w:ind w:left="-180" w:firstLine="180"/>
        <w:rPr>
          <w:rFonts w:asciiTheme="minorHAnsi" w:hAnsiTheme="minorHAnsi"/>
          <w:sz w:val="28"/>
          <w:szCs w:val="28"/>
        </w:rPr>
      </w:pPr>
      <w:r w:rsidRPr="008B2B98">
        <w:rPr>
          <w:rFonts w:asciiTheme="minorHAnsi" w:hAnsiTheme="minorHAnsi"/>
          <w:b/>
          <w:bCs/>
          <w:sz w:val="28"/>
          <w:szCs w:val="28"/>
          <w:lang w:val="de-DE"/>
        </w:rPr>
        <w:t xml:space="preserve">                </w:t>
      </w:r>
      <w:r w:rsidRPr="008B2B98">
        <w:rPr>
          <w:rFonts w:asciiTheme="minorHAnsi" w:hAnsiTheme="minorHAnsi"/>
          <w:sz w:val="28"/>
          <w:szCs w:val="28"/>
        </w:rPr>
        <w:t xml:space="preserve">                                  </w:t>
      </w:r>
      <w:r w:rsidRPr="008B2B98">
        <w:rPr>
          <w:rFonts w:asciiTheme="minorHAnsi" w:hAnsiTheme="minorHAnsi"/>
          <w:sz w:val="28"/>
          <w:szCs w:val="28"/>
        </w:rPr>
        <w:tab/>
      </w:r>
      <w:r w:rsidR="00A427CF" w:rsidRPr="00A427CF">
        <w:rPr>
          <w:rFonts w:asciiTheme="minorHAnsi" w:hAnsiTheme="minorHAnsi"/>
          <w:sz w:val="28"/>
          <w:szCs w:val="28"/>
        </w:rPr>
        <w:pict>
          <v:line id="Line 2" o:spid="_x0000_s1026" style="position:absolute;left:0;text-align:left;z-index:251660288;mso-position-horizontal-relative:text;mso-position-vertical-relative:text" from="0,4pt" to="513pt,4pt" strokecolor="#023264" strokeweight=".53mm">
            <v:stroke color2="#fdcd9b" joinstyle="miter" endcap="square"/>
          </v:line>
        </w:pict>
      </w:r>
    </w:p>
    <w:p w:rsidR="00DE1D40" w:rsidRPr="00F55505" w:rsidRDefault="00DE1D40" w:rsidP="00F55505">
      <w:pPr>
        <w:ind w:left="-180" w:firstLine="180"/>
        <w:rPr>
          <w:rFonts w:asciiTheme="minorHAnsi" w:hAnsiTheme="minorHAnsi"/>
          <w:sz w:val="28"/>
          <w:szCs w:val="28"/>
        </w:rPr>
      </w:pPr>
      <w:r w:rsidRPr="008B2B98">
        <w:rPr>
          <w:rFonts w:asciiTheme="minorHAnsi" w:hAnsiTheme="minorHAnsi" w:cs="Calibri"/>
          <w:b/>
          <w:bCs/>
          <w:sz w:val="28"/>
          <w:szCs w:val="28"/>
          <w:u w:val="single"/>
        </w:rPr>
        <w:t>CAREER SUMMURY</w:t>
      </w:r>
      <w:r w:rsidRPr="008B2B98">
        <w:rPr>
          <w:rFonts w:asciiTheme="minorHAnsi" w:hAnsiTheme="minorHAnsi" w:cs="Calibri"/>
          <w:b/>
          <w:bCs/>
          <w:sz w:val="28"/>
          <w:szCs w:val="28"/>
        </w:rPr>
        <w:t>:</w:t>
      </w:r>
    </w:p>
    <w:p w:rsidR="008B2B98" w:rsidRPr="008B2B98" w:rsidRDefault="008B2B98" w:rsidP="001E31BC">
      <w:pPr>
        <w:ind w:left="-180" w:firstLine="180"/>
        <w:jc w:val="both"/>
        <w:rPr>
          <w:rFonts w:asciiTheme="minorHAnsi" w:hAnsiTheme="minorHAnsi" w:cs="Calibri"/>
          <w:sz w:val="28"/>
          <w:szCs w:val="28"/>
        </w:rPr>
      </w:pPr>
    </w:p>
    <w:p w:rsidR="00DE1D40" w:rsidRPr="00F55505" w:rsidRDefault="00DE1D40" w:rsidP="00F55505">
      <w:pPr>
        <w:spacing w:line="276" w:lineRule="auto"/>
        <w:ind w:left="-180"/>
        <w:jc w:val="both"/>
        <w:rPr>
          <w:rFonts w:asciiTheme="minorHAnsi" w:hAnsiTheme="minorHAnsi" w:cs="Calibri"/>
        </w:rPr>
      </w:pPr>
      <w:r w:rsidRPr="00F55505">
        <w:rPr>
          <w:rFonts w:asciiTheme="minorHAnsi" w:hAnsiTheme="minorHAnsi" w:cs="Calibri"/>
        </w:rPr>
        <w:t xml:space="preserve">Established the track record in Decision-making, Planning, and Man Management with a great </w:t>
      </w:r>
      <w:r w:rsidR="00F55505">
        <w:rPr>
          <w:rFonts w:asciiTheme="minorHAnsi" w:hAnsiTheme="minorHAnsi" w:cs="Calibri"/>
        </w:rPr>
        <w:t xml:space="preserve">      </w:t>
      </w:r>
      <w:r w:rsidRPr="00F55505">
        <w:rPr>
          <w:rFonts w:asciiTheme="minorHAnsi" w:hAnsiTheme="minorHAnsi" w:cs="Calibri"/>
        </w:rPr>
        <w:t>emphasis on Customer Satisfaction and overall support functions. Skill set includes MIS report generation, Team building and Negotiation skills for attaining Corporate Goals, Cost Control, and System Profitability.</w:t>
      </w:r>
    </w:p>
    <w:p w:rsidR="00DE1D40" w:rsidRPr="00F55505" w:rsidRDefault="00DE1D40" w:rsidP="00F55505">
      <w:pPr>
        <w:ind w:left="-180" w:firstLine="180"/>
        <w:rPr>
          <w:rFonts w:asciiTheme="minorHAnsi" w:hAnsiTheme="minorHAnsi" w:cs="Calibri"/>
        </w:rPr>
      </w:pPr>
    </w:p>
    <w:p w:rsidR="008F630E" w:rsidRPr="00F55505" w:rsidRDefault="00DE1D40" w:rsidP="00F55505">
      <w:pPr>
        <w:tabs>
          <w:tab w:val="left" w:pos="1980"/>
          <w:tab w:val="left" w:pos="3600"/>
        </w:tabs>
        <w:spacing w:line="276" w:lineRule="auto"/>
        <w:ind w:left="-180"/>
        <w:rPr>
          <w:rFonts w:asciiTheme="minorHAnsi" w:hAnsiTheme="minorHAnsi" w:cs="Century Gothic"/>
          <w:b/>
          <w:bCs/>
          <w:u w:val="single"/>
        </w:rPr>
      </w:pPr>
      <w:r w:rsidRPr="00F55505">
        <w:rPr>
          <w:rFonts w:asciiTheme="minorHAnsi" w:hAnsiTheme="minorHAnsi" w:cs="Calibri"/>
        </w:rPr>
        <w:t xml:space="preserve">Presently working with </w:t>
      </w:r>
      <w:r w:rsidRPr="00F55505">
        <w:rPr>
          <w:rFonts w:asciiTheme="minorHAnsi" w:hAnsiTheme="minorHAnsi" w:cs="Calibri"/>
          <w:b/>
          <w:bCs/>
        </w:rPr>
        <w:t xml:space="preserve">GARUDA INDIA </w:t>
      </w:r>
      <w:r w:rsidR="008B2B98" w:rsidRPr="00F55505">
        <w:rPr>
          <w:rFonts w:asciiTheme="minorHAnsi" w:hAnsiTheme="minorHAnsi" w:cs="Calibri"/>
          <w:b/>
          <w:bCs/>
        </w:rPr>
        <w:t>HOLIDAYS</w:t>
      </w:r>
      <w:r w:rsidR="008B2B98" w:rsidRPr="00F55505">
        <w:rPr>
          <w:rFonts w:asciiTheme="minorHAnsi" w:hAnsiTheme="minorHAnsi" w:cs="Calibri"/>
          <w:b/>
        </w:rPr>
        <w:t xml:space="preserve"> </w:t>
      </w:r>
      <w:r w:rsidR="008B2B98" w:rsidRPr="00F55505">
        <w:rPr>
          <w:rFonts w:asciiTheme="minorHAnsi" w:hAnsiTheme="minorHAnsi" w:cs="Calibri"/>
        </w:rPr>
        <w:t>as</w:t>
      </w:r>
      <w:r w:rsidRPr="00F55505">
        <w:rPr>
          <w:rFonts w:asciiTheme="minorHAnsi" w:hAnsiTheme="minorHAnsi" w:cs="Calibri"/>
        </w:rPr>
        <w:t xml:space="preserve"> an Admin coordinator with</w:t>
      </w:r>
      <w:r w:rsidRPr="00F55505">
        <w:rPr>
          <w:rFonts w:asciiTheme="minorHAnsi" w:hAnsiTheme="minorHAnsi" w:cs="Calibri"/>
          <w:b/>
        </w:rPr>
        <w:t xml:space="preserve"> </w:t>
      </w:r>
      <w:r w:rsidRPr="00F55505">
        <w:rPr>
          <w:rFonts w:asciiTheme="minorHAnsi" w:hAnsiTheme="minorHAnsi" w:cs="Calibri"/>
        </w:rPr>
        <w:t xml:space="preserve">hands on experience in general administrative activities, facilities management </w:t>
      </w:r>
      <w:r w:rsidR="008B2B98" w:rsidRPr="00F55505">
        <w:rPr>
          <w:rFonts w:asciiTheme="minorHAnsi" w:hAnsiTheme="minorHAnsi" w:cs="Calibri"/>
        </w:rPr>
        <w:t>assignments, transport</w:t>
      </w:r>
      <w:r w:rsidRPr="00F55505">
        <w:rPr>
          <w:rFonts w:asciiTheme="minorHAnsi" w:hAnsiTheme="minorHAnsi" w:cs="Calibri"/>
        </w:rPr>
        <w:t xml:space="preserve"> </w:t>
      </w:r>
      <w:r w:rsidR="008B2B98" w:rsidRPr="00F55505">
        <w:rPr>
          <w:rFonts w:asciiTheme="minorHAnsi" w:hAnsiTheme="minorHAnsi" w:cs="Calibri"/>
        </w:rPr>
        <w:t>m</w:t>
      </w:r>
      <w:r w:rsidRPr="00F55505">
        <w:rPr>
          <w:rFonts w:asciiTheme="minorHAnsi" w:hAnsiTheme="minorHAnsi" w:cs="Calibri"/>
        </w:rPr>
        <w:t>anagement and also with statutory bodies which in turn ensures obstacle-free operations</w:t>
      </w:r>
    </w:p>
    <w:p w:rsidR="00E87551" w:rsidRPr="008B2B98" w:rsidRDefault="00E87551" w:rsidP="00F55505">
      <w:pPr>
        <w:tabs>
          <w:tab w:val="left" w:pos="1260"/>
          <w:tab w:val="left" w:pos="3240"/>
        </w:tabs>
        <w:rPr>
          <w:rFonts w:asciiTheme="minorHAnsi" w:hAnsiTheme="minorHAnsi" w:cs="Century Gothic"/>
          <w:b/>
          <w:bCs/>
          <w:sz w:val="28"/>
          <w:szCs w:val="28"/>
        </w:rPr>
      </w:pPr>
    </w:p>
    <w:p w:rsidR="008F630E" w:rsidRPr="008B2B98" w:rsidRDefault="008F630E" w:rsidP="00F55505">
      <w:pPr>
        <w:tabs>
          <w:tab w:val="left" w:pos="1260"/>
          <w:tab w:val="left" w:pos="3240"/>
        </w:tabs>
        <w:rPr>
          <w:rFonts w:asciiTheme="minorHAnsi" w:hAnsiTheme="minorHAnsi" w:cs="Century Gothic"/>
          <w:b/>
          <w:bCs/>
          <w:sz w:val="28"/>
          <w:szCs w:val="28"/>
          <w:u w:val="single"/>
        </w:rPr>
      </w:pPr>
      <w:r w:rsidRPr="008B2B98">
        <w:rPr>
          <w:rFonts w:asciiTheme="minorHAnsi" w:hAnsiTheme="minorHAnsi" w:cs="Century Gothic"/>
          <w:b/>
          <w:bCs/>
          <w:sz w:val="28"/>
          <w:szCs w:val="28"/>
          <w:u w:val="single"/>
        </w:rPr>
        <w:t>EDUCATIONAL QUALIFICATION:</w:t>
      </w:r>
    </w:p>
    <w:p w:rsidR="008F630E" w:rsidRPr="008B2B98" w:rsidRDefault="008F630E" w:rsidP="001E31BC">
      <w:pPr>
        <w:ind w:left="-180" w:firstLine="180"/>
        <w:rPr>
          <w:rFonts w:asciiTheme="minorHAnsi" w:hAnsiTheme="minorHAnsi"/>
          <w:sz w:val="28"/>
          <w:szCs w:val="28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/>
      </w:tblPr>
      <w:tblGrid>
        <w:gridCol w:w="2031"/>
        <w:gridCol w:w="3009"/>
        <w:gridCol w:w="1530"/>
        <w:gridCol w:w="1611"/>
        <w:gridCol w:w="1629"/>
      </w:tblGrid>
      <w:tr w:rsidR="008F630E" w:rsidRPr="008B2B98" w:rsidTr="008B2B98">
        <w:trPr>
          <w:trHeight w:val="516"/>
        </w:trPr>
        <w:tc>
          <w:tcPr>
            <w:tcW w:w="2031" w:type="dxa"/>
            <w:shd w:val="clear" w:color="auto" w:fill="FFFFFF"/>
          </w:tcPr>
          <w:p w:rsidR="008F630E" w:rsidRPr="008B2B98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8B2B98">
              <w:rPr>
                <w:rFonts w:asciiTheme="minorHAnsi" w:hAnsiTheme="minorHAnsi" w:cs="Arial"/>
                <w:b/>
                <w:sz w:val="28"/>
                <w:szCs w:val="28"/>
              </w:rPr>
              <w:t>Course/Degree</w:t>
            </w:r>
          </w:p>
        </w:tc>
        <w:tc>
          <w:tcPr>
            <w:tcW w:w="3009" w:type="dxa"/>
            <w:shd w:val="clear" w:color="auto" w:fill="FFFFFF"/>
          </w:tcPr>
          <w:p w:rsidR="008F630E" w:rsidRPr="008B2B98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8B2B98">
              <w:rPr>
                <w:rFonts w:asciiTheme="minorHAnsi" w:hAnsiTheme="minorHAnsi" w:cs="Arial"/>
                <w:b/>
                <w:sz w:val="28"/>
                <w:szCs w:val="28"/>
              </w:rPr>
              <w:t>Institute Name</w:t>
            </w:r>
          </w:p>
        </w:tc>
        <w:tc>
          <w:tcPr>
            <w:tcW w:w="1530" w:type="dxa"/>
            <w:shd w:val="clear" w:color="auto" w:fill="FFFFFF"/>
          </w:tcPr>
          <w:p w:rsidR="008F630E" w:rsidRPr="008B2B98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8B2B98">
              <w:rPr>
                <w:rFonts w:asciiTheme="minorHAnsi" w:hAnsiTheme="minorHAnsi" w:cs="Arial"/>
                <w:b/>
                <w:sz w:val="28"/>
                <w:szCs w:val="28"/>
              </w:rPr>
              <w:t>University/Board</w:t>
            </w:r>
          </w:p>
        </w:tc>
        <w:tc>
          <w:tcPr>
            <w:tcW w:w="1611" w:type="dxa"/>
            <w:shd w:val="clear" w:color="auto" w:fill="FFFFFF"/>
          </w:tcPr>
          <w:p w:rsidR="008F630E" w:rsidRPr="008B2B98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8B2B98">
              <w:rPr>
                <w:rFonts w:asciiTheme="minorHAnsi" w:hAnsiTheme="minorHAnsi" w:cs="Arial"/>
                <w:b/>
                <w:sz w:val="28"/>
                <w:szCs w:val="28"/>
              </w:rPr>
              <w:t>Year</w:t>
            </w:r>
          </w:p>
        </w:tc>
        <w:tc>
          <w:tcPr>
            <w:tcW w:w="1629" w:type="dxa"/>
            <w:shd w:val="clear" w:color="auto" w:fill="FFFFFF"/>
          </w:tcPr>
          <w:p w:rsidR="008F630E" w:rsidRPr="008B2B98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8B2B98">
              <w:rPr>
                <w:rFonts w:asciiTheme="minorHAnsi" w:hAnsiTheme="minorHAnsi" w:cs="Arial"/>
                <w:b/>
                <w:sz w:val="28"/>
                <w:szCs w:val="28"/>
              </w:rPr>
              <w:t>Percentage</w:t>
            </w:r>
          </w:p>
        </w:tc>
      </w:tr>
      <w:tr w:rsidR="008F630E" w:rsidRPr="008B2B98" w:rsidTr="008B2B98">
        <w:trPr>
          <w:trHeight w:val="782"/>
        </w:trPr>
        <w:tc>
          <w:tcPr>
            <w:tcW w:w="2031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 xml:space="preserve">Degree(B.sc) </w:t>
            </w:r>
            <w:r w:rsidRPr="00F55505">
              <w:rPr>
                <w:rFonts w:asciiTheme="minorHAnsi" w:hAnsiTheme="minorHAnsi" w:cs="Arial"/>
              </w:rPr>
              <w:br/>
            </w:r>
          </w:p>
        </w:tc>
        <w:tc>
          <w:tcPr>
            <w:tcW w:w="3009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Don Bosco Degree College</w:t>
            </w:r>
          </w:p>
        </w:tc>
        <w:tc>
          <w:tcPr>
            <w:tcW w:w="1530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OU</w:t>
            </w:r>
          </w:p>
        </w:tc>
        <w:tc>
          <w:tcPr>
            <w:tcW w:w="1611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2012</w:t>
            </w:r>
          </w:p>
        </w:tc>
        <w:tc>
          <w:tcPr>
            <w:tcW w:w="1629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55%</w:t>
            </w:r>
          </w:p>
        </w:tc>
      </w:tr>
      <w:tr w:rsidR="008F630E" w:rsidRPr="008B2B98" w:rsidTr="008B2B98">
        <w:trPr>
          <w:trHeight w:val="782"/>
        </w:trPr>
        <w:tc>
          <w:tcPr>
            <w:tcW w:w="2031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Intermediate</w:t>
            </w:r>
          </w:p>
        </w:tc>
        <w:tc>
          <w:tcPr>
            <w:tcW w:w="3009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New Vision Jr.College</w:t>
            </w:r>
          </w:p>
        </w:tc>
        <w:tc>
          <w:tcPr>
            <w:tcW w:w="1530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B.I.E</w:t>
            </w:r>
          </w:p>
        </w:tc>
        <w:tc>
          <w:tcPr>
            <w:tcW w:w="1611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2008</w:t>
            </w:r>
          </w:p>
        </w:tc>
        <w:tc>
          <w:tcPr>
            <w:tcW w:w="1629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54%</w:t>
            </w:r>
          </w:p>
        </w:tc>
      </w:tr>
      <w:tr w:rsidR="008F630E" w:rsidRPr="008B2B98" w:rsidTr="008B2B98">
        <w:trPr>
          <w:trHeight w:val="623"/>
        </w:trPr>
        <w:tc>
          <w:tcPr>
            <w:tcW w:w="2031" w:type="dxa"/>
            <w:shd w:val="clear" w:color="auto" w:fill="FFFFFF"/>
          </w:tcPr>
          <w:p w:rsidR="008F630E" w:rsidRPr="00F55505" w:rsidRDefault="008B2B98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SSLC</w:t>
            </w:r>
          </w:p>
        </w:tc>
        <w:tc>
          <w:tcPr>
            <w:tcW w:w="3009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Mani Jeremaih High School</w:t>
            </w:r>
          </w:p>
        </w:tc>
        <w:tc>
          <w:tcPr>
            <w:tcW w:w="1530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S.S.C</w:t>
            </w:r>
          </w:p>
        </w:tc>
        <w:tc>
          <w:tcPr>
            <w:tcW w:w="1611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2006</w:t>
            </w:r>
          </w:p>
        </w:tc>
        <w:tc>
          <w:tcPr>
            <w:tcW w:w="1629" w:type="dxa"/>
            <w:shd w:val="clear" w:color="auto" w:fill="FFFFFF"/>
          </w:tcPr>
          <w:p w:rsidR="008F630E" w:rsidRPr="00F55505" w:rsidRDefault="008F630E" w:rsidP="001E31BC">
            <w:pPr>
              <w:autoSpaceDN w:val="0"/>
              <w:adjustRightInd w:val="0"/>
              <w:ind w:left="-180" w:firstLine="180"/>
              <w:jc w:val="center"/>
              <w:rPr>
                <w:rFonts w:asciiTheme="minorHAnsi" w:hAnsiTheme="minorHAnsi" w:cs="Arial"/>
              </w:rPr>
            </w:pPr>
            <w:r w:rsidRPr="00F55505">
              <w:rPr>
                <w:rFonts w:asciiTheme="minorHAnsi" w:hAnsiTheme="minorHAnsi" w:cs="Arial"/>
              </w:rPr>
              <w:t>66%</w:t>
            </w:r>
          </w:p>
        </w:tc>
      </w:tr>
    </w:tbl>
    <w:p w:rsidR="00B90F6C" w:rsidRDefault="00B90F6C" w:rsidP="001E31BC">
      <w:pPr>
        <w:ind w:left="-180" w:firstLine="180"/>
        <w:jc w:val="both"/>
        <w:rPr>
          <w:rFonts w:asciiTheme="minorHAnsi" w:hAnsiTheme="minorHAnsi" w:cs="Arial"/>
          <w:b/>
          <w:sz w:val="28"/>
          <w:szCs w:val="28"/>
          <w:u w:val="single"/>
        </w:rPr>
      </w:pPr>
    </w:p>
    <w:p w:rsidR="00DE1D40" w:rsidRPr="008B2B98" w:rsidRDefault="00F55505" w:rsidP="001E31BC">
      <w:pPr>
        <w:ind w:left="-180" w:firstLine="180"/>
        <w:jc w:val="both"/>
        <w:rPr>
          <w:rFonts w:asciiTheme="minorHAnsi" w:hAnsiTheme="minorHAnsi" w:cs="Calibri"/>
          <w:b/>
          <w:sz w:val="28"/>
          <w:szCs w:val="28"/>
          <w:u w:val="single"/>
        </w:rPr>
      </w:pPr>
      <w:r w:rsidRPr="008B2B98">
        <w:rPr>
          <w:rFonts w:asciiTheme="minorHAnsi" w:hAnsiTheme="minorHAnsi" w:cs="Arial"/>
          <w:b/>
          <w:sz w:val="28"/>
          <w:szCs w:val="28"/>
          <w:u w:val="single"/>
        </w:rPr>
        <w:t>TECHNICAL SKILLS :</w:t>
      </w:r>
    </w:p>
    <w:p w:rsidR="00DE1D40" w:rsidRPr="008B2B98" w:rsidRDefault="00DE1D40" w:rsidP="001E31BC">
      <w:pPr>
        <w:ind w:left="-180" w:firstLine="180"/>
        <w:jc w:val="both"/>
        <w:rPr>
          <w:rFonts w:asciiTheme="minorHAnsi" w:hAnsiTheme="minorHAnsi" w:cs="Calibri"/>
          <w:b/>
          <w:sz w:val="28"/>
          <w:szCs w:val="28"/>
          <w:u w:val="single"/>
        </w:rPr>
      </w:pPr>
    </w:p>
    <w:p w:rsidR="00DE1D40" w:rsidRPr="00F55505" w:rsidRDefault="00DE1D40" w:rsidP="001E31BC">
      <w:pPr>
        <w:widowControl/>
        <w:numPr>
          <w:ilvl w:val="0"/>
          <w:numId w:val="8"/>
        </w:numPr>
        <w:autoSpaceDE/>
        <w:ind w:left="-180" w:firstLine="180"/>
        <w:rPr>
          <w:rFonts w:asciiTheme="minorHAnsi" w:hAnsiTheme="minorHAnsi" w:cs="Calibri"/>
        </w:rPr>
      </w:pPr>
      <w:r w:rsidRPr="00F55505">
        <w:rPr>
          <w:rFonts w:asciiTheme="minorHAnsi" w:hAnsiTheme="minorHAnsi" w:cs="Arial"/>
        </w:rPr>
        <w:t>Operating Systems: Win</w:t>
      </w:r>
      <w:r w:rsidR="008B2B98" w:rsidRPr="00F55505">
        <w:rPr>
          <w:rFonts w:asciiTheme="minorHAnsi" w:hAnsiTheme="minorHAnsi" w:cs="Arial"/>
        </w:rPr>
        <w:t>dows /98</w:t>
      </w:r>
      <w:r w:rsidRPr="00F55505">
        <w:rPr>
          <w:rFonts w:asciiTheme="minorHAnsi" w:hAnsiTheme="minorHAnsi" w:cs="Arial"/>
        </w:rPr>
        <w:t>/2000/XP/2007</w:t>
      </w:r>
    </w:p>
    <w:p w:rsidR="00DE1D40" w:rsidRPr="00F55505" w:rsidRDefault="00DE1D40" w:rsidP="001E31BC">
      <w:pPr>
        <w:widowControl/>
        <w:numPr>
          <w:ilvl w:val="0"/>
          <w:numId w:val="8"/>
        </w:numPr>
        <w:autoSpaceDE/>
        <w:ind w:left="-180" w:firstLine="180"/>
        <w:rPr>
          <w:rFonts w:asciiTheme="minorHAnsi" w:hAnsiTheme="minorHAnsi" w:cs="Calibri"/>
        </w:rPr>
      </w:pPr>
      <w:r w:rsidRPr="00F55505">
        <w:rPr>
          <w:rFonts w:asciiTheme="minorHAnsi" w:hAnsiTheme="minorHAnsi" w:cs="Calibri"/>
        </w:rPr>
        <w:t xml:space="preserve">MS – Office, 2003, 2007 and 2010.(Word, Excel, Power point, </w:t>
      </w:r>
      <w:r w:rsidR="008B2B98" w:rsidRPr="00F55505">
        <w:rPr>
          <w:rFonts w:asciiTheme="minorHAnsi" w:hAnsiTheme="minorHAnsi" w:cs="Calibri"/>
        </w:rPr>
        <w:t>A</w:t>
      </w:r>
      <w:r w:rsidR="00B90F6C" w:rsidRPr="00F55505">
        <w:rPr>
          <w:rFonts w:asciiTheme="minorHAnsi" w:hAnsiTheme="minorHAnsi" w:cs="Calibri"/>
        </w:rPr>
        <w:t>ccess )</w:t>
      </w:r>
      <w:r w:rsidR="008B2B98" w:rsidRPr="00F55505">
        <w:rPr>
          <w:rFonts w:asciiTheme="minorHAnsi" w:hAnsiTheme="minorHAnsi" w:cs="Calibri"/>
        </w:rPr>
        <w:t xml:space="preserve"> </w:t>
      </w:r>
      <w:r w:rsidR="00B90F6C" w:rsidRPr="00F55505">
        <w:rPr>
          <w:rFonts w:asciiTheme="minorHAnsi" w:hAnsiTheme="minorHAnsi" w:cs="Calibri"/>
        </w:rPr>
        <w:t xml:space="preserve">    </w:t>
      </w:r>
    </w:p>
    <w:p w:rsidR="008F630E" w:rsidRPr="008B2B98" w:rsidRDefault="008F630E" w:rsidP="001E31BC">
      <w:pPr>
        <w:pStyle w:val="ListParagraph"/>
        <w:ind w:left="-180" w:firstLine="180"/>
        <w:rPr>
          <w:rFonts w:asciiTheme="minorHAnsi" w:hAnsiTheme="minorHAnsi" w:cs="Arial"/>
          <w:sz w:val="28"/>
          <w:szCs w:val="28"/>
        </w:rPr>
      </w:pPr>
    </w:p>
    <w:p w:rsidR="00E87551" w:rsidRPr="008B2B98" w:rsidRDefault="00E87551" w:rsidP="001E31BC">
      <w:pPr>
        <w:tabs>
          <w:tab w:val="left" w:pos="1260"/>
          <w:tab w:val="left" w:pos="2880"/>
        </w:tabs>
        <w:ind w:left="-180" w:firstLine="180"/>
        <w:rPr>
          <w:rFonts w:asciiTheme="minorHAnsi" w:hAnsiTheme="minorHAnsi" w:cs="Century Gothic"/>
          <w:b/>
          <w:bCs/>
          <w:sz w:val="28"/>
          <w:szCs w:val="28"/>
        </w:rPr>
      </w:pPr>
    </w:p>
    <w:p w:rsidR="00F55505" w:rsidRDefault="00F55505" w:rsidP="002055D8">
      <w:pPr>
        <w:pStyle w:val="Heading6"/>
        <w:spacing w:before="0" w:after="0"/>
        <w:jc w:val="both"/>
        <w:rPr>
          <w:rFonts w:asciiTheme="minorHAnsi" w:hAnsiTheme="minorHAnsi" w:cs="Verdana"/>
          <w:sz w:val="28"/>
          <w:szCs w:val="28"/>
          <w:u w:val="single"/>
        </w:rPr>
      </w:pPr>
    </w:p>
    <w:p w:rsidR="00F55505" w:rsidRDefault="00F55505" w:rsidP="001E31BC">
      <w:pPr>
        <w:pStyle w:val="Heading6"/>
        <w:spacing w:before="0" w:after="0"/>
        <w:ind w:left="-180" w:firstLine="180"/>
        <w:jc w:val="both"/>
        <w:rPr>
          <w:rFonts w:asciiTheme="minorHAnsi" w:hAnsiTheme="minorHAnsi" w:cs="Verdana"/>
          <w:sz w:val="28"/>
          <w:szCs w:val="28"/>
          <w:u w:val="single"/>
        </w:rPr>
      </w:pPr>
    </w:p>
    <w:p w:rsidR="00DE1D40" w:rsidRPr="008B2B98" w:rsidRDefault="00F55505" w:rsidP="001E31BC">
      <w:pPr>
        <w:pStyle w:val="Heading6"/>
        <w:spacing w:before="0" w:after="0"/>
        <w:ind w:left="-180" w:firstLine="180"/>
        <w:jc w:val="both"/>
        <w:rPr>
          <w:rFonts w:asciiTheme="minorHAnsi" w:hAnsiTheme="minorHAnsi"/>
          <w:sz w:val="28"/>
          <w:szCs w:val="28"/>
        </w:rPr>
      </w:pPr>
      <w:r w:rsidRPr="008B2B98">
        <w:rPr>
          <w:rFonts w:asciiTheme="minorHAnsi" w:hAnsiTheme="minorHAnsi" w:cs="Verdana"/>
          <w:sz w:val="28"/>
          <w:szCs w:val="28"/>
          <w:u w:val="single"/>
        </w:rPr>
        <w:t>ENGAGEMENT 2:</w:t>
      </w:r>
    </w:p>
    <w:p w:rsidR="00DE1D40" w:rsidRPr="008B2B98" w:rsidRDefault="00DE1D40" w:rsidP="001E31BC">
      <w:pPr>
        <w:ind w:left="-180" w:firstLine="180"/>
        <w:jc w:val="center"/>
        <w:rPr>
          <w:rFonts w:asciiTheme="minorHAnsi" w:hAnsiTheme="minorHAnsi"/>
          <w:b/>
          <w:sz w:val="28"/>
          <w:szCs w:val="28"/>
        </w:rPr>
      </w:pPr>
    </w:p>
    <w:tbl>
      <w:tblPr>
        <w:tblW w:w="10130" w:type="dxa"/>
        <w:tblInd w:w="1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3265"/>
        <w:gridCol w:w="3497"/>
        <w:gridCol w:w="3368"/>
      </w:tblGrid>
      <w:tr w:rsidR="00DE1D40" w:rsidRPr="008B2B98" w:rsidTr="001E31BC">
        <w:trPr>
          <w:trHeight w:val="1175"/>
        </w:trPr>
        <w:tc>
          <w:tcPr>
            <w:tcW w:w="3265" w:type="dxa"/>
            <w:shd w:val="clear" w:color="auto" w:fill="B8CCE4"/>
            <w:vAlign w:val="center"/>
          </w:tcPr>
          <w:p w:rsidR="00DE1D40" w:rsidRPr="008B2B98" w:rsidRDefault="00DE1D40" w:rsidP="001E31BC">
            <w:pPr>
              <w:ind w:left="-180" w:firstLine="180"/>
              <w:jc w:val="center"/>
              <w:rPr>
                <w:rFonts w:asciiTheme="minorHAnsi" w:hAnsiTheme="minorHAnsi"/>
                <w:b/>
                <w:smallCaps/>
                <w:sz w:val="28"/>
                <w:szCs w:val="28"/>
              </w:rPr>
            </w:pPr>
            <w:r w:rsidRPr="008B2B98">
              <w:rPr>
                <w:rFonts w:asciiTheme="minorHAnsi" w:hAnsiTheme="minorHAnsi"/>
                <w:b/>
                <w:smallCaps/>
                <w:sz w:val="28"/>
                <w:szCs w:val="28"/>
              </w:rPr>
              <w:t>GARUDA INDIA HOLIDAYS</w:t>
            </w:r>
          </w:p>
        </w:tc>
        <w:tc>
          <w:tcPr>
            <w:tcW w:w="3497" w:type="dxa"/>
            <w:shd w:val="clear" w:color="auto" w:fill="B8CCE4"/>
            <w:vAlign w:val="center"/>
          </w:tcPr>
          <w:p w:rsidR="00DE1D40" w:rsidRPr="008B2B98" w:rsidRDefault="00DE1D40" w:rsidP="001E31BC">
            <w:pPr>
              <w:snapToGrid w:val="0"/>
              <w:ind w:left="-180" w:firstLine="180"/>
              <w:jc w:val="center"/>
              <w:rPr>
                <w:rFonts w:asciiTheme="minorHAnsi" w:hAnsiTheme="minorHAnsi"/>
                <w:b/>
                <w:smallCaps/>
                <w:sz w:val="28"/>
                <w:szCs w:val="28"/>
              </w:rPr>
            </w:pPr>
          </w:p>
          <w:p w:rsidR="00DE1D40" w:rsidRPr="008B2B98" w:rsidRDefault="00DE1D40" w:rsidP="001E31BC">
            <w:pPr>
              <w:ind w:left="-180" w:firstLine="180"/>
              <w:jc w:val="center"/>
              <w:rPr>
                <w:rFonts w:asciiTheme="minorHAnsi" w:hAnsiTheme="minorHAnsi"/>
                <w:b/>
                <w:bCs/>
                <w:smallCaps/>
                <w:sz w:val="28"/>
                <w:szCs w:val="28"/>
              </w:rPr>
            </w:pPr>
            <w:r w:rsidRPr="008B2B98">
              <w:rPr>
                <w:rFonts w:asciiTheme="minorHAnsi" w:hAnsiTheme="minorHAnsi"/>
                <w:b/>
                <w:smallCaps/>
                <w:sz w:val="28"/>
                <w:szCs w:val="28"/>
              </w:rPr>
              <w:t xml:space="preserve">   Admin Co-</w:t>
            </w:r>
            <w:r w:rsidR="00F55505" w:rsidRPr="008B2B98">
              <w:rPr>
                <w:rFonts w:asciiTheme="minorHAnsi" w:hAnsiTheme="minorHAnsi"/>
                <w:b/>
                <w:smallCaps/>
                <w:sz w:val="28"/>
                <w:szCs w:val="28"/>
              </w:rPr>
              <w:t>ordinator</w:t>
            </w:r>
          </w:p>
        </w:tc>
        <w:tc>
          <w:tcPr>
            <w:tcW w:w="3368" w:type="dxa"/>
            <w:shd w:val="clear" w:color="auto" w:fill="B8CCE4"/>
            <w:vAlign w:val="center"/>
          </w:tcPr>
          <w:p w:rsidR="00DE1D40" w:rsidRPr="008B2B98" w:rsidRDefault="00DE1D40" w:rsidP="001E31BC">
            <w:pPr>
              <w:pStyle w:val="Heading8"/>
              <w:spacing w:before="0" w:after="0"/>
              <w:ind w:left="-180" w:firstLine="180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8B2B98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</w:rPr>
              <w:t xml:space="preserve">       JAN 5</w:t>
            </w:r>
            <w:r w:rsidRPr="008B2B98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  <w:vertAlign w:val="superscript"/>
              </w:rPr>
              <w:t>th</w:t>
            </w:r>
            <w:r w:rsidRPr="008B2B98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</w:rPr>
              <w:t xml:space="preserve"> 2014 – till date</w:t>
            </w:r>
          </w:p>
        </w:tc>
      </w:tr>
    </w:tbl>
    <w:p w:rsidR="006F7EFF" w:rsidRPr="008B2B98" w:rsidRDefault="006F7EFF" w:rsidP="001E31BC">
      <w:pPr>
        <w:widowControl/>
        <w:autoSpaceDE/>
        <w:ind w:left="-180" w:firstLine="180"/>
        <w:jc w:val="both"/>
        <w:rPr>
          <w:rFonts w:asciiTheme="minorHAnsi" w:hAnsiTheme="minorHAnsi"/>
          <w:sz w:val="28"/>
          <w:szCs w:val="28"/>
        </w:rPr>
      </w:pPr>
    </w:p>
    <w:p w:rsidR="00DE1D40" w:rsidRPr="00F55505" w:rsidRDefault="006F7EFF" w:rsidP="00F55505">
      <w:pPr>
        <w:pStyle w:val="ListParagraph"/>
        <w:widowControl/>
        <w:numPr>
          <w:ilvl w:val="0"/>
          <w:numId w:val="12"/>
        </w:numPr>
        <w:tabs>
          <w:tab w:val="left" w:pos="450"/>
        </w:tabs>
        <w:autoSpaceDE/>
        <w:spacing w:before="40"/>
        <w:jc w:val="both"/>
        <w:rPr>
          <w:rFonts w:asciiTheme="minorHAnsi" w:hAnsiTheme="minorHAnsi"/>
        </w:rPr>
      </w:pPr>
      <w:r w:rsidRPr="00F55505">
        <w:rPr>
          <w:rFonts w:asciiTheme="minorHAnsi" w:hAnsiTheme="minorHAnsi"/>
        </w:rPr>
        <w:t>Handling travel arrangements like air tickets, hotel booking</w:t>
      </w:r>
      <w:r w:rsidR="008B2B98" w:rsidRPr="00F55505">
        <w:rPr>
          <w:rFonts w:asciiTheme="minorHAnsi" w:hAnsiTheme="minorHAnsi"/>
        </w:rPr>
        <w:t xml:space="preserve">s and local </w:t>
      </w:r>
      <w:r w:rsidR="00F55505" w:rsidRPr="00F55505">
        <w:rPr>
          <w:rFonts w:asciiTheme="minorHAnsi" w:hAnsiTheme="minorHAnsi"/>
        </w:rPr>
        <w:t xml:space="preserve">   </w:t>
      </w:r>
      <w:r w:rsidR="008B2B98" w:rsidRPr="00F55505">
        <w:rPr>
          <w:rFonts w:asciiTheme="minorHAnsi" w:hAnsiTheme="minorHAnsi"/>
        </w:rPr>
        <w:t>transportation etc, as</w:t>
      </w:r>
      <w:r w:rsidRPr="00F55505">
        <w:rPr>
          <w:rFonts w:asciiTheme="minorHAnsi" w:hAnsiTheme="minorHAnsi"/>
        </w:rPr>
        <w:t xml:space="preserve"> per the Client Requirement</w:t>
      </w:r>
      <w:r w:rsidR="008B2B98" w:rsidRPr="00F55505">
        <w:rPr>
          <w:rFonts w:asciiTheme="minorHAnsi" w:hAnsiTheme="minorHAnsi"/>
        </w:rPr>
        <w:t>.</w:t>
      </w:r>
    </w:p>
    <w:p w:rsidR="006F7EFF" w:rsidRPr="00F55505" w:rsidRDefault="006F7EFF" w:rsidP="00F55505">
      <w:pPr>
        <w:widowControl/>
        <w:autoSpaceDE/>
        <w:spacing w:before="40"/>
        <w:jc w:val="both"/>
        <w:rPr>
          <w:rFonts w:asciiTheme="minorHAnsi" w:hAnsiTheme="minorHAnsi"/>
        </w:rPr>
      </w:pPr>
    </w:p>
    <w:p w:rsidR="00DE1D40" w:rsidRPr="00F55505" w:rsidRDefault="00430332" w:rsidP="00F55505">
      <w:pPr>
        <w:pStyle w:val="ListParagraph"/>
        <w:widowControl/>
        <w:numPr>
          <w:ilvl w:val="0"/>
          <w:numId w:val="12"/>
        </w:numPr>
        <w:autoSpaceDE/>
        <w:spacing w:before="40"/>
        <w:jc w:val="both"/>
        <w:rPr>
          <w:rFonts w:asciiTheme="minorHAnsi" w:hAnsiTheme="minorHAnsi"/>
        </w:rPr>
      </w:pPr>
      <w:r w:rsidRPr="00F55505">
        <w:rPr>
          <w:rFonts w:asciiTheme="minorHAnsi" w:hAnsiTheme="minorHAnsi"/>
        </w:rPr>
        <w:t xml:space="preserve">Preparing </w:t>
      </w:r>
      <w:r w:rsidR="00A0695F" w:rsidRPr="00F55505">
        <w:rPr>
          <w:rFonts w:asciiTheme="minorHAnsi" w:hAnsiTheme="minorHAnsi"/>
        </w:rPr>
        <w:t xml:space="preserve">Daily, Monthly </w:t>
      </w:r>
      <w:r w:rsidR="008B2B98" w:rsidRPr="00F55505">
        <w:rPr>
          <w:rFonts w:asciiTheme="minorHAnsi" w:hAnsiTheme="minorHAnsi"/>
        </w:rPr>
        <w:t>based log s</w:t>
      </w:r>
      <w:r w:rsidRPr="00F55505">
        <w:rPr>
          <w:rFonts w:asciiTheme="minorHAnsi" w:hAnsiTheme="minorHAnsi"/>
        </w:rPr>
        <w:t>heet</w:t>
      </w:r>
      <w:r w:rsidR="008B2B98" w:rsidRPr="00F55505">
        <w:rPr>
          <w:rFonts w:asciiTheme="minorHAnsi" w:hAnsiTheme="minorHAnsi"/>
        </w:rPr>
        <w:t>’s</w:t>
      </w:r>
      <w:r w:rsidRPr="00F55505">
        <w:rPr>
          <w:rFonts w:asciiTheme="minorHAnsi" w:hAnsiTheme="minorHAnsi"/>
        </w:rPr>
        <w:t xml:space="preserve"> of the </w:t>
      </w:r>
      <w:r w:rsidR="00A0695F" w:rsidRPr="00F55505">
        <w:rPr>
          <w:rFonts w:asciiTheme="minorHAnsi" w:hAnsiTheme="minorHAnsi"/>
        </w:rPr>
        <w:t xml:space="preserve">Transport, Hotel Bookings </w:t>
      </w:r>
      <w:r w:rsidR="00F55505" w:rsidRPr="00F55505">
        <w:rPr>
          <w:rFonts w:asciiTheme="minorHAnsi" w:hAnsiTheme="minorHAnsi"/>
        </w:rPr>
        <w:t xml:space="preserve">     </w:t>
      </w:r>
      <w:r w:rsidR="00A0695F" w:rsidRPr="00F55505">
        <w:rPr>
          <w:rFonts w:asciiTheme="minorHAnsi" w:hAnsiTheme="minorHAnsi"/>
        </w:rPr>
        <w:t>and Air Ticket</w:t>
      </w:r>
      <w:r w:rsidR="008B2B98" w:rsidRPr="00F55505">
        <w:rPr>
          <w:rFonts w:asciiTheme="minorHAnsi" w:hAnsiTheme="minorHAnsi"/>
        </w:rPr>
        <w:t>s</w:t>
      </w:r>
      <w:r w:rsidR="00A0695F" w:rsidRPr="00F55505">
        <w:rPr>
          <w:rFonts w:asciiTheme="minorHAnsi" w:hAnsiTheme="minorHAnsi"/>
        </w:rPr>
        <w:t>.</w:t>
      </w:r>
    </w:p>
    <w:p w:rsidR="00DE1D40" w:rsidRPr="00F55505" w:rsidRDefault="00DE1D40" w:rsidP="00F55505">
      <w:pPr>
        <w:spacing w:before="40"/>
        <w:ind w:left="-180" w:firstLine="360"/>
        <w:jc w:val="both"/>
        <w:rPr>
          <w:rFonts w:asciiTheme="minorHAnsi" w:hAnsiTheme="minorHAnsi"/>
        </w:rPr>
      </w:pPr>
    </w:p>
    <w:p w:rsidR="00DE1D40" w:rsidRPr="00F55505" w:rsidRDefault="006F7EFF" w:rsidP="00F55505">
      <w:pPr>
        <w:pStyle w:val="ListParagraph"/>
        <w:widowControl/>
        <w:numPr>
          <w:ilvl w:val="0"/>
          <w:numId w:val="12"/>
        </w:numPr>
        <w:autoSpaceDE/>
        <w:spacing w:before="40"/>
        <w:jc w:val="both"/>
        <w:rPr>
          <w:rFonts w:asciiTheme="minorHAnsi" w:hAnsiTheme="minorHAnsi"/>
        </w:rPr>
      </w:pPr>
      <w:r w:rsidRPr="00F55505">
        <w:rPr>
          <w:rFonts w:asciiTheme="minorHAnsi" w:hAnsiTheme="minorHAnsi"/>
        </w:rPr>
        <w:t>Ensure reservations</w:t>
      </w:r>
      <w:r w:rsidR="00A0695F" w:rsidRPr="00F55505">
        <w:rPr>
          <w:rFonts w:asciiTheme="minorHAnsi" w:hAnsiTheme="minorHAnsi"/>
        </w:rPr>
        <w:t xml:space="preserve"> </w:t>
      </w:r>
      <w:r w:rsidR="008B2B98" w:rsidRPr="00F55505">
        <w:rPr>
          <w:rFonts w:asciiTheme="minorHAnsi" w:hAnsiTheme="minorHAnsi"/>
        </w:rPr>
        <w:t>of accommodations</w:t>
      </w:r>
      <w:r w:rsidR="00A0695F" w:rsidRPr="00F55505">
        <w:rPr>
          <w:rFonts w:asciiTheme="minorHAnsi" w:hAnsiTheme="minorHAnsi"/>
        </w:rPr>
        <w:t>,</w:t>
      </w:r>
      <w:r w:rsidR="008B2B98" w:rsidRPr="00F55505">
        <w:rPr>
          <w:rFonts w:asciiTheme="minorHAnsi" w:hAnsiTheme="minorHAnsi"/>
        </w:rPr>
        <w:t xml:space="preserve"> air t</w:t>
      </w:r>
      <w:r w:rsidR="00A0695F" w:rsidRPr="00F55505">
        <w:rPr>
          <w:rFonts w:asciiTheme="minorHAnsi" w:hAnsiTheme="minorHAnsi"/>
        </w:rPr>
        <w:t>ickets and</w:t>
      </w:r>
      <w:r w:rsidR="008B2B98" w:rsidRPr="00F55505">
        <w:rPr>
          <w:rFonts w:asciiTheme="minorHAnsi" w:hAnsiTheme="minorHAnsi"/>
        </w:rPr>
        <w:t xml:space="preserve"> t</w:t>
      </w:r>
      <w:r w:rsidR="00A0695F" w:rsidRPr="00F55505">
        <w:rPr>
          <w:rFonts w:asciiTheme="minorHAnsi" w:hAnsiTheme="minorHAnsi"/>
        </w:rPr>
        <w:t>ransport</w:t>
      </w:r>
      <w:r w:rsidRPr="00F55505">
        <w:rPr>
          <w:rFonts w:asciiTheme="minorHAnsi" w:hAnsiTheme="minorHAnsi"/>
        </w:rPr>
        <w:t xml:space="preserve"> are on correct date</w:t>
      </w:r>
    </w:p>
    <w:p w:rsidR="00DE1D40" w:rsidRPr="00F55505" w:rsidRDefault="00DE1D40" w:rsidP="00F55505">
      <w:pPr>
        <w:spacing w:before="40"/>
        <w:ind w:left="-180" w:firstLine="360"/>
        <w:jc w:val="both"/>
        <w:rPr>
          <w:rFonts w:asciiTheme="minorHAnsi" w:hAnsiTheme="minorHAnsi"/>
        </w:rPr>
      </w:pPr>
    </w:p>
    <w:p w:rsidR="00DE1D40" w:rsidRPr="00F55505" w:rsidRDefault="00DE1D40" w:rsidP="00F55505">
      <w:pPr>
        <w:pStyle w:val="ListParagraph"/>
        <w:widowControl/>
        <w:numPr>
          <w:ilvl w:val="0"/>
          <w:numId w:val="12"/>
        </w:numPr>
        <w:autoSpaceDE/>
        <w:spacing w:before="40"/>
        <w:jc w:val="both"/>
        <w:rPr>
          <w:rFonts w:asciiTheme="minorHAnsi" w:hAnsiTheme="minorHAnsi"/>
        </w:rPr>
      </w:pPr>
      <w:r w:rsidRPr="00F55505">
        <w:rPr>
          <w:rFonts w:asciiTheme="minorHAnsi" w:hAnsiTheme="minorHAnsi"/>
        </w:rPr>
        <w:t xml:space="preserve">Actively Communicating with the </w:t>
      </w:r>
      <w:r w:rsidR="008B2B98" w:rsidRPr="00F55505">
        <w:rPr>
          <w:rFonts w:asciiTheme="minorHAnsi" w:hAnsiTheme="minorHAnsi"/>
        </w:rPr>
        <w:t>c</w:t>
      </w:r>
      <w:r w:rsidR="00430332" w:rsidRPr="00F55505">
        <w:rPr>
          <w:rFonts w:asciiTheme="minorHAnsi" w:hAnsiTheme="minorHAnsi"/>
        </w:rPr>
        <w:t>lients</w:t>
      </w:r>
      <w:r w:rsidRPr="00F55505">
        <w:rPr>
          <w:rFonts w:asciiTheme="minorHAnsi" w:hAnsiTheme="minorHAnsi"/>
        </w:rPr>
        <w:t xml:space="preserve"> for </w:t>
      </w:r>
      <w:r w:rsidR="008B2B98" w:rsidRPr="00F55505">
        <w:rPr>
          <w:rFonts w:asciiTheme="minorHAnsi" w:hAnsiTheme="minorHAnsi"/>
        </w:rPr>
        <w:t>t</w:t>
      </w:r>
      <w:r w:rsidR="00430332" w:rsidRPr="00F55505">
        <w:rPr>
          <w:rFonts w:asciiTheme="minorHAnsi" w:hAnsiTheme="minorHAnsi"/>
        </w:rPr>
        <w:t xml:space="preserve">ransport </w:t>
      </w:r>
      <w:r w:rsidRPr="00F55505">
        <w:rPr>
          <w:rFonts w:asciiTheme="minorHAnsi" w:hAnsiTheme="minorHAnsi"/>
        </w:rPr>
        <w:t>bookings either based on the availability (Cabs and Buses) as and when there is a requirement for the same.</w:t>
      </w:r>
    </w:p>
    <w:p w:rsidR="00DE1D40" w:rsidRPr="00F55505" w:rsidRDefault="00DE1D40" w:rsidP="00F55505">
      <w:pPr>
        <w:spacing w:before="40"/>
        <w:ind w:left="-180" w:firstLine="360"/>
        <w:jc w:val="both"/>
        <w:rPr>
          <w:rFonts w:asciiTheme="minorHAnsi" w:hAnsiTheme="minorHAnsi"/>
        </w:rPr>
      </w:pPr>
    </w:p>
    <w:p w:rsidR="00430332" w:rsidRPr="00F55505" w:rsidRDefault="008B2B98" w:rsidP="00F55505">
      <w:pPr>
        <w:pStyle w:val="ListParagraph"/>
        <w:widowControl/>
        <w:numPr>
          <w:ilvl w:val="0"/>
          <w:numId w:val="12"/>
        </w:numPr>
        <w:autoSpaceDE/>
        <w:spacing w:before="40"/>
        <w:jc w:val="both"/>
        <w:rPr>
          <w:rFonts w:asciiTheme="minorHAnsi" w:hAnsiTheme="minorHAnsi"/>
        </w:rPr>
      </w:pPr>
      <w:r w:rsidRPr="00F55505">
        <w:rPr>
          <w:rFonts w:asciiTheme="minorHAnsi" w:hAnsiTheme="minorHAnsi"/>
        </w:rPr>
        <w:t>Coordinating with the v</w:t>
      </w:r>
      <w:r w:rsidR="00430332" w:rsidRPr="00F55505">
        <w:rPr>
          <w:rFonts w:asciiTheme="minorHAnsi" w:hAnsiTheme="minorHAnsi"/>
        </w:rPr>
        <w:t>endors in all aspects like escalations, tariffs packages as per the agreement, obtaining NDC Certificates, payments released and payment break up information etc.</w:t>
      </w:r>
    </w:p>
    <w:p w:rsidR="00DE1D40" w:rsidRPr="00F55505" w:rsidRDefault="00DE1D40" w:rsidP="00F55505">
      <w:pPr>
        <w:spacing w:before="40"/>
        <w:ind w:left="-180" w:firstLine="360"/>
        <w:jc w:val="both"/>
        <w:rPr>
          <w:rFonts w:asciiTheme="minorHAnsi" w:hAnsiTheme="minorHAnsi"/>
        </w:rPr>
      </w:pPr>
    </w:p>
    <w:p w:rsidR="00DE1D40" w:rsidRPr="00F55505" w:rsidRDefault="00DE1D40" w:rsidP="00F55505">
      <w:pPr>
        <w:pStyle w:val="ListParagraph"/>
        <w:widowControl/>
        <w:numPr>
          <w:ilvl w:val="0"/>
          <w:numId w:val="12"/>
        </w:numPr>
        <w:autoSpaceDE/>
        <w:spacing w:before="40"/>
        <w:jc w:val="both"/>
        <w:rPr>
          <w:rFonts w:asciiTheme="minorHAnsi" w:hAnsiTheme="minorHAnsi"/>
        </w:rPr>
      </w:pPr>
      <w:r w:rsidRPr="00F55505">
        <w:rPr>
          <w:rFonts w:asciiTheme="minorHAnsi" w:hAnsiTheme="minorHAnsi"/>
        </w:rPr>
        <w:t xml:space="preserve">Explored for New Transport vendors obtained necessary quotations from the all the cab service providers and compared the </w:t>
      </w:r>
      <w:r w:rsidR="008B2B98" w:rsidRPr="00F55505">
        <w:rPr>
          <w:rFonts w:asciiTheme="minorHAnsi" w:hAnsiTheme="minorHAnsi"/>
        </w:rPr>
        <w:t>tariff of</w:t>
      </w:r>
      <w:r w:rsidRPr="00F55505">
        <w:rPr>
          <w:rFonts w:asciiTheme="minorHAnsi" w:hAnsiTheme="minorHAnsi"/>
        </w:rPr>
        <w:t xml:space="preserve"> all the vendors, as per the company policy. </w:t>
      </w:r>
    </w:p>
    <w:p w:rsidR="00430332" w:rsidRPr="00F55505" w:rsidRDefault="00430332" w:rsidP="00F55505">
      <w:pPr>
        <w:pStyle w:val="ListParagraph"/>
        <w:spacing w:before="40"/>
        <w:ind w:left="-180" w:firstLine="360"/>
        <w:rPr>
          <w:rFonts w:asciiTheme="minorHAnsi" w:hAnsiTheme="minorHAnsi"/>
        </w:rPr>
      </w:pPr>
    </w:p>
    <w:p w:rsidR="00DE1D40" w:rsidRPr="00F55505" w:rsidRDefault="007C32FF" w:rsidP="00F55505">
      <w:pPr>
        <w:pStyle w:val="ListParagraph"/>
        <w:widowControl/>
        <w:numPr>
          <w:ilvl w:val="0"/>
          <w:numId w:val="12"/>
        </w:numPr>
        <w:autoSpaceDE/>
        <w:spacing w:before="40"/>
        <w:rPr>
          <w:rFonts w:asciiTheme="minorHAnsi" w:hAnsiTheme="minorHAnsi" w:cs="Calibri"/>
        </w:rPr>
      </w:pPr>
      <w:r w:rsidRPr="00F55505">
        <w:rPr>
          <w:rFonts w:asciiTheme="minorHAnsi" w:hAnsiTheme="minorHAnsi" w:cs="Calibri"/>
        </w:rPr>
        <w:t>Taking action to escalate a job to more senior staff where problems arise.</w:t>
      </w:r>
      <w:r w:rsidR="00DE1D40" w:rsidRPr="00F55505">
        <w:rPr>
          <w:rFonts w:asciiTheme="minorHAnsi" w:hAnsiTheme="minorHAnsi"/>
        </w:rPr>
        <w:t>.</w:t>
      </w:r>
    </w:p>
    <w:p w:rsidR="00DE1D40" w:rsidRPr="00F55505" w:rsidRDefault="00DE1D40" w:rsidP="00F55505">
      <w:pPr>
        <w:spacing w:before="40"/>
        <w:ind w:left="-180" w:firstLine="360"/>
        <w:jc w:val="both"/>
        <w:rPr>
          <w:rFonts w:asciiTheme="minorHAnsi" w:hAnsiTheme="minorHAnsi"/>
        </w:rPr>
      </w:pPr>
    </w:p>
    <w:p w:rsidR="00DE1D40" w:rsidRPr="00F55505" w:rsidRDefault="007C32FF" w:rsidP="00F55505">
      <w:pPr>
        <w:pStyle w:val="ListParagraph"/>
        <w:widowControl/>
        <w:numPr>
          <w:ilvl w:val="0"/>
          <w:numId w:val="12"/>
        </w:numPr>
        <w:autoSpaceDE/>
        <w:spacing w:before="40"/>
        <w:rPr>
          <w:rFonts w:asciiTheme="minorHAnsi" w:hAnsiTheme="minorHAnsi" w:cs="Calibri"/>
        </w:rPr>
      </w:pPr>
      <w:r w:rsidRPr="00F55505">
        <w:rPr>
          <w:rFonts w:asciiTheme="minorHAnsi" w:hAnsiTheme="minorHAnsi" w:cs="Calibri"/>
        </w:rPr>
        <w:t xml:space="preserve">Working constantly to improve the operations by obtaining feedback from the associates on the company's performance. </w:t>
      </w:r>
    </w:p>
    <w:p w:rsidR="006F7EFF" w:rsidRPr="00F55505" w:rsidRDefault="006F7EFF" w:rsidP="00F55505">
      <w:pPr>
        <w:pStyle w:val="ListParagraph"/>
        <w:spacing w:before="40"/>
        <w:ind w:left="-180" w:firstLine="180"/>
        <w:rPr>
          <w:rFonts w:asciiTheme="minorHAnsi" w:hAnsiTheme="minorHAnsi" w:cs="Calibri"/>
        </w:rPr>
      </w:pPr>
    </w:p>
    <w:p w:rsidR="006F7EFF" w:rsidRPr="00F55505" w:rsidRDefault="006F7EFF" w:rsidP="00F55505">
      <w:pPr>
        <w:pStyle w:val="ListParagraph"/>
        <w:widowControl/>
        <w:numPr>
          <w:ilvl w:val="0"/>
          <w:numId w:val="12"/>
        </w:numPr>
        <w:autoSpaceDE/>
        <w:spacing w:before="40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>Experience of managing several tour events and special travel programs.</w:t>
      </w:r>
    </w:p>
    <w:p w:rsidR="006F7EFF" w:rsidRPr="00F55505" w:rsidRDefault="006F7EFF" w:rsidP="00F55505">
      <w:pPr>
        <w:pStyle w:val="ListParagraph"/>
        <w:spacing w:before="40"/>
        <w:ind w:left="-180" w:firstLine="180"/>
        <w:rPr>
          <w:rFonts w:asciiTheme="minorHAnsi" w:hAnsiTheme="minorHAnsi" w:cs="Calibri"/>
        </w:rPr>
      </w:pPr>
    </w:p>
    <w:p w:rsidR="006F7EFF" w:rsidRPr="00F55505" w:rsidRDefault="006F7EFF" w:rsidP="00F55505">
      <w:pPr>
        <w:pStyle w:val="ListParagraph"/>
        <w:widowControl/>
        <w:numPr>
          <w:ilvl w:val="0"/>
          <w:numId w:val="12"/>
        </w:numPr>
        <w:autoSpaceDE/>
        <w:spacing w:before="40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>Expertise in developing tour packages and plan travel.</w:t>
      </w:r>
    </w:p>
    <w:p w:rsidR="006F7EFF" w:rsidRPr="00F55505" w:rsidRDefault="006F7EFF" w:rsidP="00F55505">
      <w:pPr>
        <w:pStyle w:val="ListParagraph"/>
        <w:spacing w:before="40"/>
        <w:ind w:left="-180" w:firstLine="180"/>
        <w:rPr>
          <w:rFonts w:asciiTheme="minorHAnsi" w:hAnsiTheme="minorHAnsi" w:cs="Calibri"/>
        </w:rPr>
      </w:pPr>
    </w:p>
    <w:p w:rsidR="006F7EFF" w:rsidRPr="00F55505" w:rsidRDefault="006F7EFF" w:rsidP="00F55505">
      <w:pPr>
        <w:pStyle w:val="ListParagraph"/>
        <w:widowControl/>
        <w:numPr>
          <w:ilvl w:val="0"/>
          <w:numId w:val="12"/>
        </w:numPr>
        <w:autoSpaceDE/>
        <w:spacing w:before="40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>Handle all telephonic and walking enquiries.</w:t>
      </w:r>
    </w:p>
    <w:p w:rsidR="00DE1D40" w:rsidRPr="008B2B98" w:rsidRDefault="00DE1D40" w:rsidP="001E31BC">
      <w:pPr>
        <w:ind w:left="-180" w:firstLine="180"/>
        <w:jc w:val="both"/>
        <w:rPr>
          <w:rFonts w:asciiTheme="minorHAnsi" w:hAnsiTheme="minorHAnsi"/>
          <w:sz w:val="28"/>
          <w:szCs w:val="28"/>
        </w:rPr>
      </w:pPr>
    </w:p>
    <w:p w:rsidR="00F55505" w:rsidRDefault="00F55505" w:rsidP="001E31BC">
      <w:pPr>
        <w:ind w:left="-180" w:firstLine="180"/>
        <w:jc w:val="both"/>
        <w:rPr>
          <w:rFonts w:asciiTheme="minorHAnsi" w:hAnsiTheme="minorHAnsi"/>
          <w:sz w:val="28"/>
          <w:szCs w:val="28"/>
        </w:rPr>
      </w:pPr>
    </w:p>
    <w:p w:rsidR="00F55505" w:rsidRPr="008B2B98" w:rsidRDefault="00F55505" w:rsidP="001E31BC">
      <w:pPr>
        <w:ind w:left="-180" w:firstLine="180"/>
        <w:jc w:val="both"/>
        <w:rPr>
          <w:rFonts w:asciiTheme="minorHAnsi" w:hAnsiTheme="minorHAnsi"/>
          <w:sz w:val="28"/>
          <w:szCs w:val="28"/>
        </w:rPr>
      </w:pPr>
    </w:p>
    <w:p w:rsidR="00DE1D40" w:rsidRPr="008B2B98" w:rsidRDefault="00F55505" w:rsidP="001E31BC">
      <w:pPr>
        <w:pStyle w:val="Heading6"/>
        <w:spacing w:before="0" w:after="0"/>
        <w:ind w:left="-180" w:firstLine="180"/>
        <w:jc w:val="both"/>
        <w:rPr>
          <w:rFonts w:asciiTheme="minorHAnsi" w:hAnsiTheme="minorHAnsi"/>
          <w:sz w:val="28"/>
          <w:szCs w:val="28"/>
        </w:rPr>
      </w:pPr>
      <w:r w:rsidRPr="008B2B98">
        <w:rPr>
          <w:rFonts w:asciiTheme="minorHAnsi" w:hAnsiTheme="minorHAnsi" w:cs="Verdana"/>
          <w:sz w:val="28"/>
          <w:szCs w:val="28"/>
          <w:u w:val="single"/>
        </w:rPr>
        <w:lastRenderedPageBreak/>
        <w:t>ENGAGEMENT 1:</w:t>
      </w:r>
    </w:p>
    <w:p w:rsidR="00DE1D40" w:rsidRPr="008B2B98" w:rsidRDefault="00DE1D40" w:rsidP="001E31BC">
      <w:pPr>
        <w:ind w:left="-180" w:firstLine="180"/>
        <w:jc w:val="center"/>
        <w:rPr>
          <w:rFonts w:asciiTheme="minorHAnsi" w:hAnsiTheme="minorHAnsi"/>
          <w:b/>
          <w:sz w:val="28"/>
          <w:szCs w:val="28"/>
        </w:rPr>
      </w:pPr>
    </w:p>
    <w:tbl>
      <w:tblPr>
        <w:tblW w:w="10309" w:type="dxa"/>
        <w:tblInd w:w="-8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3380"/>
        <w:gridCol w:w="3529"/>
        <w:gridCol w:w="3400"/>
      </w:tblGrid>
      <w:tr w:rsidR="00DE1D40" w:rsidRPr="008B2B98" w:rsidTr="001E31BC">
        <w:trPr>
          <w:trHeight w:val="1191"/>
        </w:trPr>
        <w:tc>
          <w:tcPr>
            <w:tcW w:w="3380" w:type="dxa"/>
            <w:shd w:val="clear" w:color="auto" w:fill="B8CCE4"/>
            <w:vAlign w:val="center"/>
          </w:tcPr>
          <w:p w:rsidR="00DE1D40" w:rsidRPr="001E31BC" w:rsidRDefault="001E31BC" w:rsidP="001E31BC">
            <w:pPr>
              <w:ind w:left="-180" w:firstLine="180"/>
              <w:jc w:val="center"/>
              <w:rPr>
                <w:rFonts w:asciiTheme="minorHAnsi" w:hAnsiTheme="minorHAnsi"/>
                <w:b/>
                <w:smallCap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mallCaps/>
                <w:sz w:val="28"/>
                <w:szCs w:val="28"/>
              </w:rPr>
              <w:t>Fine Edge India Pvt Ltd</w:t>
            </w:r>
          </w:p>
        </w:tc>
        <w:tc>
          <w:tcPr>
            <w:tcW w:w="3529" w:type="dxa"/>
            <w:shd w:val="clear" w:color="auto" w:fill="B8CCE4"/>
            <w:vAlign w:val="center"/>
          </w:tcPr>
          <w:p w:rsidR="00DE1D40" w:rsidRPr="001E31BC" w:rsidRDefault="00DE1D40" w:rsidP="001E31BC">
            <w:pPr>
              <w:snapToGrid w:val="0"/>
              <w:ind w:left="-180" w:firstLine="180"/>
              <w:jc w:val="center"/>
              <w:rPr>
                <w:rFonts w:asciiTheme="minorHAnsi" w:hAnsiTheme="minorHAnsi"/>
                <w:b/>
                <w:smallCaps/>
                <w:sz w:val="28"/>
                <w:szCs w:val="28"/>
              </w:rPr>
            </w:pPr>
          </w:p>
          <w:p w:rsidR="00DE1D40" w:rsidRPr="001E31BC" w:rsidRDefault="00A0695F" w:rsidP="001E31BC">
            <w:pPr>
              <w:ind w:left="-180" w:firstLine="180"/>
              <w:jc w:val="center"/>
              <w:rPr>
                <w:rFonts w:asciiTheme="minorHAnsi" w:hAnsiTheme="minorHAnsi"/>
                <w:b/>
                <w:bCs/>
                <w:smallCaps/>
                <w:sz w:val="28"/>
                <w:szCs w:val="28"/>
              </w:rPr>
            </w:pPr>
            <w:r w:rsidRPr="001E31BC">
              <w:rPr>
                <w:rFonts w:asciiTheme="minorHAnsi" w:hAnsiTheme="minorHAnsi"/>
                <w:b/>
                <w:smallCaps/>
                <w:sz w:val="28"/>
                <w:szCs w:val="28"/>
              </w:rPr>
              <w:t>Sales</w:t>
            </w:r>
            <w:r w:rsidR="00DE1D40" w:rsidRPr="001E31BC">
              <w:rPr>
                <w:rFonts w:asciiTheme="minorHAnsi" w:hAnsiTheme="minorHAnsi"/>
                <w:b/>
                <w:smallCaps/>
                <w:sz w:val="28"/>
                <w:szCs w:val="28"/>
              </w:rPr>
              <w:t xml:space="preserve"> Executive</w:t>
            </w:r>
          </w:p>
        </w:tc>
        <w:tc>
          <w:tcPr>
            <w:tcW w:w="3400" w:type="dxa"/>
            <w:shd w:val="clear" w:color="auto" w:fill="B8CCE4"/>
            <w:vAlign w:val="center"/>
          </w:tcPr>
          <w:p w:rsidR="00DE1D40" w:rsidRPr="001E31BC" w:rsidRDefault="008B2B98" w:rsidP="001E31BC">
            <w:pPr>
              <w:pStyle w:val="Heading8"/>
              <w:spacing w:before="0" w:after="0"/>
              <w:ind w:left="-180" w:firstLine="180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1E31BC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</w:rPr>
              <w:t>FEB</w:t>
            </w:r>
            <w:r w:rsidR="00A0695F" w:rsidRPr="001E31BC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</w:rPr>
              <w:t xml:space="preserve"> 2013</w:t>
            </w:r>
            <w:r w:rsidR="00DE1D40" w:rsidRPr="001E31BC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</w:rPr>
              <w:t xml:space="preserve"> – </w:t>
            </w:r>
            <w:r w:rsidR="00A0695F" w:rsidRPr="001E31BC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</w:rPr>
              <w:t>DEC</w:t>
            </w:r>
            <w:r w:rsidR="00DE1D40" w:rsidRPr="001E31BC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</w:rPr>
              <w:t xml:space="preserve">  </w:t>
            </w:r>
            <w:r w:rsidR="00A0695F" w:rsidRPr="001E31BC">
              <w:rPr>
                <w:rFonts w:asciiTheme="minorHAnsi" w:hAnsiTheme="minorHAnsi" w:cs="Verdana"/>
                <w:b/>
                <w:bCs/>
                <w:i w:val="0"/>
                <w:smallCaps/>
                <w:sz w:val="28"/>
                <w:szCs w:val="28"/>
              </w:rPr>
              <w:t>2013</w:t>
            </w:r>
          </w:p>
        </w:tc>
      </w:tr>
    </w:tbl>
    <w:p w:rsidR="00DE1D40" w:rsidRPr="008B2B98" w:rsidRDefault="00DE1D40" w:rsidP="001E31BC">
      <w:pPr>
        <w:pStyle w:val="NoSpacing"/>
        <w:ind w:left="-180" w:firstLine="180"/>
        <w:jc w:val="both"/>
        <w:rPr>
          <w:rFonts w:asciiTheme="minorHAnsi" w:hAnsiTheme="minorHAnsi"/>
          <w:sz w:val="28"/>
          <w:szCs w:val="28"/>
        </w:rPr>
      </w:pPr>
    </w:p>
    <w:p w:rsidR="00DE1D40" w:rsidRPr="00F55505" w:rsidRDefault="004C7A38" w:rsidP="00F55505">
      <w:pPr>
        <w:pStyle w:val="ListParagraph"/>
        <w:widowControl/>
        <w:numPr>
          <w:ilvl w:val="0"/>
          <w:numId w:val="13"/>
        </w:numPr>
        <w:autoSpaceDE/>
        <w:spacing w:line="360" w:lineRule="auto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 xml:space="preserve">Experienced Sales Agent with extensive sales and marketing skills </w:t>
      </w:r>
    </w:p>
    <w:p w:rsidR="004C7A38" w:rsidRPr="00F55505" w:rsidRDefault="004C7A38" w:rsidP="00F55505">
      <w:pPr>
        <w:pStyle w:val="ListParagraph"/>
        <w:widowControl/>
        <w:numPr>
          <w:ilvl w:val="0"/>
          <w:numId w:val="13"/>
        </w:numPr>
        <w:autoSpaceDE/>
        <w:spacing w:line="360" w:lineRule="auto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>Profound in meeting client expectations and deadlines set by him</w:t>
      </w:r>
    </w:p>
    <w:p w:rsidR="004C7A38" w:rsidRPr="00F55505" w:rsidRDefault="004C7A38" w:rsidP="00F55505">
      <w:pPr>
        <w:pStyle w:val="ListParagraph"/>
        <w:widowControl/>
        <w:numPr>
          <w:ilvl w:val="0"/>
          <w:numId w:val="13"/>
        </w:numPr>
        <w:autoSpaceDE/>
        <w:spacing w:line="360" w:lineRule="auto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>Supervise and monitor sales department and motivate team to achieve higher targets</w:t>
      </w:r>
    </w:p>
    <w:p w:rsidR="00DE1D40" w:rsidRPr="00F55505" w:rsidRDefault="004C7A38" w:rsidP="00F55505">
      <w:pPr>
        <w:pStyle w:val="ListParagraph"/>
        <w:widowControl/>
        <w:numPr>
          <w:ilvl w:val="0"/>
          <w:numId w:val="13"/>
        </w:numPr>
        <w:autoSpaceDE/>
        <w:spacing w:line="360" w:lineRule="auto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>Maintain information database, design sales development charts</w:t>
      </w:r>
    </w:p>
    <w:p w:rsidR="004C7A38" w:rsidRPr="00F55505" w:rsidRDefault="004C7A38" w:rsidP="00F55505">
      <w:pPr>
        <w:pStyle w:val="ListParagraph"/>
        <w:widowControl/>
        <w:numPr>
          <w:ilvl w:val="0"/>
          <w:numId w:val="13"/>
        </w:numPr>
        <w:autoSpaceDE/>
        <w:spacing w:line="360" w:lineRule="auto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>Coordinating with the Customer regarding the product</w:t>
      </w:r>
    </w:p>
    <w:p w:rsidR="004C7A38" w:rsidRPr="00F55505" w:rsidRDefault="004C7A38" w:rsidP="00F55505">
      <w:pPr>
        <w:pStyle w:val="ListParagraph"/>
        <w:widowControl/>
        <w:numPr>
          <w:ilvl w:val="0"/>
          <w:numId w:val="13"/>
        </w:numPr>
        <w:autoSpaceDE/>
        <w:spacing w:line="360" w:lineRule="auto"/>
        <w:rPr>
          <w:rFonts w:asciiTheme="minorHAnsi" w:hAnsiTheme="minorHAnsi" w:cs="Calibri"/>
        </w:rPr>
      </w:pPr>
      <w:r w:rsidRPr="00F55505">
        <w:rPr>
          <w:rFonts w:asciiTheme="minorHAnsi" w:hAnsiTheme="minorHAnsi"/>
        </w:rPr>
        <w:t>Handling Log Sheets of the Product.</w:t>
      </w:r>
    </w:p>
    <w:p w:rsidR="004C7A38" w:rsidRPr="00F55505" w:rsidRDefault="004C7A38" w:rsidP="001E31BC">
      <w:pPr>
        <w:ind w:left="-180" w:firstLine="180"/>
        <w:rPr>
          <w:rFonts w:asciiTheme="minorHAnsi" w:hAnsiTheme="minorHAnsi" w:cs="Arial"/>
          <w:b/>
        </w:rPr>
      </w:pPr>
    </w:p>
    <w:p w:rsidR="001E31BC" w:rsidRPr="008B2B98" w:rsidRDefault="001E31BC" w:rsidP="001E31BC">
      <w:pPr>
        <w:ind w:left="-180" w:firstLine="180"/>
        <w:rPr>
          <w:rFonts w:asciiTheme="minorHAnsi" w:hAnsiTheme="minorHAnsi" w:cs="Arial"/>
          <w:b/>
          <w:sz w:val="28"/>
          <w:szCs w:val="28"/>
        </w:rPr>
      </w:pPr>
    </w:p>
    <w:tbl>
      <w:tblPr>
        <w:tblW w:w="10233" w:type="dxa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/>
      </w:tblPr>
      <w:tblGrid>
        <w:gridCol w:w="10233"/>
      </w:tblGrid>
      <w:tr w:rsidR="004C7A38" w:rsidRPr="008B2B98" w:rsidTr="001E31BC">
        <w:trPr>
          <w:trHeight w:val="420"/>
        </w:trPr>
        <w:tc>
          <w:tcPr>
            <w:tcW w:w="10233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B8CCE4"/>
            <w:vAlign w:val="center"/>
          </w:tcPr>
          <w:p w:rsidR="004C7A38" w:rsidRPr="008B2B98" w:rsidRDefault="004C7A38" w:rsidP="001E31BC">
            <w:pPr>
              <w:ind w:left="-180" w:firstLine="180"/>
              <w:rPr>
                <w:rFonts w:asciiTheme="minorHAnsi" w:hAnsiTheme="minorHAnsi"/>
                <w:sz w:val="28"/>
                <w:szCs w:val="28"/>
              </w:rPr>
            </w:pPr>
            <w:r w:rsidRPr="008B2B98">
              <w:rPr>
                <w:rFonts w:asciiTheme="minorHAnsi" w:hAnsiTheme="minorHAnsi" w:cs="Arial"/>
                <w:b/>
                <w:sz w:val="28"/>
                <w:szCs w:val="28"/>
                <w:u w:val="single"/>
              </w:rPr>
              <w:t>Time management &amp; Teamwork:</w:t>
            </w:r>
          </w:p>
        </w:tc>
      </w:tr>
    </w:tbl>
    <w:p w:rsidR="004C7A38" w:rsidRPr="008B2B98" w:rsidRDefault="004C7A38" w:rsidP="001E31BC">
      <w:pPr>
        <w:ind w:left="-180" w:firstLine="180"/>
        <w:rPr>
          <w:rFonts w:asciiTheme="minorHAnsi" w:hAnsiTheme="minorHAnsi"/>
          <w:sz w:val="28"/>
          <w:szCs w:val="28"/>
        </w:rPr>
      </w:pPr>
    </w:p>
    <w:p w:rsidR="004C7A38" w:rsidRPr="00F55505" w:rsidRDefault="004C7A38" w:rsidP="00F55505">
      <w:pPr>
        <w:pStyle w:val="ListParagraph"/>
        <w:widowControl/>
        <w:numPr>
          <w:ilvl w:val="0"/>
          <w:numId w:val="14"/>
        </w:numPr>
        <w:autoSpaceDE/>
        <w:spacing w:line="276" w:lineRule="auto"/>
        <w:rPr>
          <w:rFonts w:asciiTheme="minorHAnsi" w:hAnsiTheme="minorHAnsi"/>
        </w:rPr>
      </w:pPr>
      <w:r w:rsidRPr="00F55505">
        <w:rPr>
          <w:rFonts w:asciiTheme="minorHAnsi" w:hAnsiTheme="minorHAnsi" w:cs="Arial"/>
        </w:rPr>
        <w:t>Focused to the core on Time management and schedules, Ability to work in any circumstances, Motivational approach. Leadership quality</w:t>
      </w:r>
      <w:r w:rsidRPr="00F55505">
        <w:rPr>
          <w:rFonts w:asciiTheme="minorHAnsi" w:hAnsiTheme="minorHAnsi" w:cs="Arial"/>
          <w:lang w:val="de-DE"/>
        </w:rPr>
        <w:t>.</w:t>
      </w:r>
    </w:p>
    <w:p w:rsidR="004C7A38" w:rsidRDefault="004C7A38" w:rsidP="001E31BC">
      <w:pPr>
        <w:ind w:left="-180" w:firstLine="180"/>
        <w:rPr>
          <w:rFonts w:asciiTheme="minorHAnsi" w:hAnsiTheme="minorHAnsi"/>
          <w:sz w:val="28"/>
          <w:szCs w:val="28"/>
        </w:rPr>
      </w:pPr>
    </w:p>
    <w:p w:rsidR="001E31BC" w:rsidRPr="008B2B98" w:rsidRDefault="001E31BC" w:rsidP="001E31BC">
      <w:pPr>
        <w:ind w:left="-180" w:firstLine="180"/>
        <w:rPr>
          <w:rFonts w:asciiTheme="minorHAnsi" w:hAnsiTheme="minorHAnsi"/>
          <w:sz w:val="28"/>
          <w:szCs w:val="28"/>
        </w:rPr>
      </w:pPr>
    </w:p>
    <w:tbl>
      <w:tblPr>
        <w:tblW w:w="10293" w:type="dxa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/>
      </w:tblPr>
      <w:tblGrid>
        <w:gridCol w:w="10293"/>
      </w:tblGrid>
      <w:tr w:rsidR="004C7A38" w:rsidRPr="008B2B98" w:rsidTr="001E31BC">
        <w:trPr>
          <w:trHeight w:val="512"/>
        </w:trPr>
        <w:tc>
          <w:tcPr>
            <w:tcW w:w="10293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B8CCE4"/>
            <w:vAlign w:val="center"/>
          </w:tcPr>
          <w:p w:rsidR="004C7A38" w:rsidRPr="008B2B98" w:rsidRDefault="004C7A38" w:rsidP="001E31BC">
            <w:pPr>
              <w:pStyle w:val="Heading2"/>
              <w:ind w:left="-180" w:firstLine="180"/>
              <w:rPr>
                <w:rFonts w:asciiTheme="minorHAnsi" w:hAnsiTheme="minorHAnsi"/>
                <w:color w:val="000000"/>
                <w:sz w:val="28"/>
                <w:szCs w:val="28"/>
              </w:rPr>
            </w:pPr>
            <w:r w:rsidRPr="001E31BC">
              <w:rPr>
                <w:rFonts w:asciiTheme="minorHAnsi" w:hAnsiTheme="minorHAnsi"/>
                <w:b/>
                <w:sz w:val="28"/>
                <w:szCs w:val="28"/>
                <w:u w:val="single"/>
              </w:rPr>
              <w:t>Hobbies</w:t>
            </w:r>
            <w:r w:rsidRPr="008B2B98">
              <w:rPr>
                <w:rFonts w:asciiTheme="minorHAnsi" w:hAnsiTheme="minorHAnsi"/>
                <w:sz w:val="28"/>
                <w:szCs w:val="28"/>
                <w:u w:val="single"/>
              </w:rPr>
              <w:t>:</w:t>
            </w:r>
          </w:p>
        </w:tc>
      </w:tr>
    </w:tbl>
    <w:p w:rsidR="004C7A38" w:rsidRPr="008B2B98" w:rsidRDefault="004C7A38" w:rsidP="00F55505">
      <w:pPr>
        <w:pStyle w:val="NormalWeb"/>
        <w:shd w:val="clear" w:color="auto" w:fill="FFFFFF"/>
        <w:spacing w:before="0" w:after="0"/>
        <w:ind w:left="-180" w:firstLine="930"/>
        <w:rPr>
          <w:rFonts w:asciiTheme="minorHAnsi" w:hAnsiTheme="minorHAnsi"/>
          <w:color w:val="000000"/>
          <w:sz w:val="28"/>
          <w:szCs w:val="28"/>
        </w:rPr>
      </w:pPr>
    </w:p>
    <w:p w:rsidR="004C7A38" w:rsidRPr="00F55505" w:rsidRDefault="000C5EAD" w:rsidP="00F55505">
      <w:pPr>
        <w:pStyle w:val="NormalWeb"/>
        <w:numPr>
          <w:ilvl w:val="0"/>
          <w:numId w:val="14"/>
        </w:numPr>
        <w:shd w:val="clear" w:color="auto" w:fill="FFFFFF"/>
        <w:spacing w:before="0" w:after="0" w:line="276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Traveling new places</w:t>
      </w:r>
    </w:p>
    <w:p w:rsidR="004C7A38" w:rsidRPr="00F55505" w:rsidRDefault="004C7A38" w:rsidP="00F55505">
      <w:pPr>
        <w:pStyle w:val="NormalWeb"/>
        <w:numPr>
          <w:ilvl w:val="0"/>
          <w:numId w:val="14"/>
        </w:numPr>
        <w:shd w:val="clear" w:color="auto" w:fill="FFFFFF"/>
        <w:spacing w:before="0" w:after="0" w:line="276" w:lineRule="auto"/>
        <w:rPr>
          <w:rFonts w:asciiTheme="minorHAnsi" w:hAnsiTheme="minorHAnsi"/>
          <w:color w:val="000000"/>
          <w:sz w:val="24"/>
          <w:szCs w:val="24"/>
        </w:rPr>
      </w:pPr>
      <w:r w:rsidRPr="00F55505">
        <w:rPr>
          <w:rFonts w:asciiTheme="minorHAnsi" w:hAnsiTheme="minorHAnsi"/>
          <w:color w:val="000000"/>
          <w:sz w:val="24"/>
          <w:szCs w:val="24"/>
        </w:rPr>
        <w:t>Watching and playing Cricket.</w:t>
      </w:r>
    </w:p>
    <w:p w:rsidR="004C7A38" w:rsidRPr="00F55505" w:rsidRDefault="004C7A38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color w:val="000000"/>
          <w:sz w:val="24"/>
          <w:szCs w:val="24"/>
        </w:rPr>
      </w:pPr>
    </w:p>
    <w:p w:rsidR="004C7A38" w:rsidRDefault="004C7A38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F55505" w:rsidRDefault="00F55505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F55505" w:rsidRDefault="00F55505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F55505" w:rsidRDefault="00F55505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F55505" w:rsidRDefault="00F55505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F55505" w:rsidRDefault="00F55505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F55505" w:rsidRDefault="00F55505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4C7A38" w:rsidRDefault="004C7A38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F55505" w:rsidRPr="008B2B98" w:rsidRDefault="00F55505" w:rsidP="001E31BC">
      <w:pPr>
        <w:pStyle w:val="NormalWeb"/>
        <w:shd w:val="clear" w:color="auto" w:fill="FFFFFF"/>
        <w:spacing w:before="0" w:after="0"/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tbl>
      <w:tblPr>
        <w:tblW w:w="10263" w:type="dxa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/>
      </w:tblPr>
      <w:tblGrid>
        <w:gridCol w:w="1958"/>
        <w:gridCol w:w="8305"/>
      </w:tblGrid>
      <w:tr w:rsidR="004C7A38" w:rsidRPr="008B2B98" w:rsidTr="001E31BC">
        <w:trPr>
          <w:trHeight w:val="310"/>
        </w:trPr>
        <w:tc>
          <w:tcPr>
            <w:tcW w:w="10263" w:type="dxa"/>
            <w:gridSpan w:val="2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B8CCE4"/>
            <w:vAlign w:val="center"/>
          </w:tcPr>
          <w:p w:rsidR="004C7A38" w:rsidRPr="001E31BC" w:rsidRDefault="004C7A38" w:rsidP="001E31BC">
            <w:pPr>
              <w:pStyle w:val="Heading2"/>
              <w:ind w:left="-180" w:firstLine="180"/>
              <w:rPr>
                <w:rFonts w:asciiTheme="minorHAnsi" w:hAnsiTheme="minorHAnsi"/>
                <w:b/>
                <w:sz w:val="28"/>
                <w:szCs w:val="28"/>
                <w:u w:val="single"/>
              </w:rPr>
            </w:pPr>
            <w:r w:rsidRPr="001E31BC">
              <w:rPr>
                <w:rFonts w:asciiTheme="minorHAnsi" w:hAnsiTheme="minorHAnsi"/>
                <w:b/>
                <w:sz w:val="28"/>
                <w:szCs w:val="28"/>
                <w:u w:val="single"/>
              </w:rPr>
              <w:lastRenderedPageBreak/>
              <w:t>Personal Details</w:t>
            </w:r>
          </w:p>
        </w:tc>
      </w:tr>
      <w:tr w:rsidR="004C7A38" w:rsidRPr="008B2B98" w:rsidTr="001E31BC">
        <w:tblPrEx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rHeight w:val="340"/>
        </w:trPr>
        <w:tc>
          <w:tcPr>
            <w:tcW w:w="1958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spacing w:line="360" w:lineRule="auto"/>
              <w:ind w:left="-180" w:firstLine="180"/>
              <w:rPr>
                <w:rFonts w:asciiTheme="minorHAnsi" w:hAnsiTheme="minorHAnsi"/>
                <w:color w:val="000000"/>
              </w:rPr>
            </w:pPr>
            <w:r w:rsidRPr="00F55505">
              <w:rPr>
                <w:rFonts w:asciiTheme="minorHAnsi" w:hAnsiTheme="minorHAnsi"/>
                <w:b/>
                <w:bCs/>
              </w:rPr>
              <w:t>Date of Birth</w:t>
            </w:r>
          </w:p>
        </w:tc>
        <w:tc>
          <w:tcPr>
            <w:tcW w:w="8304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pStyle w:val="NormalWeb"/>
              <w:shd w:val="clear" w:color="auto" w:fill="FFFFFF"/>
              <w:spacing w:before="0" w:after="0"/>
              <w:ind w:left="-180" w:firstLine="180"/>
              <w:rPr>
                <w:rFonts w:asciiTheme="minorHAnsi" w:hAnsiTheme="minorHAnsi"/>
                <w:b/>
                <w:sz w:val="24"/>
                <w:szCs w:val="24"/>
                <w:lang w:val="de-DE"/>
              </w:rPr>
            </w:pPr>
            <w:r w:rsidRPr="00F55505">
              <w:rPr>
                <w:rFonts w:asciiTheme="minorHAnsi" w:hAnsiTheme="minorHAnsi"/>
                <w:color w:val="000000"/>
                <w:sz w:val="24"/>
                <w:szCs w:val="24"/>
              </w:rPr>
              <w:t>31-07-1990</w:t>
            </w:r>
          </w:p>
          <w:p w:rsidR="004C7A38" w:rsidRPr="00F55505" w:rsidRDefault="004C7A38" w:rsidP="001E31BC">
            <w:pPr>
              <w:spacing w:line="360" w:lineRule="auto"/>
              <w:ind w:left="-180" w:firstLine="180"/>
              <w:rPr>
                <w:rFonts w:asciiTheme="minorHAnsi" w:hAnsiTheme="minorHAnsi"/>
                <w:b/>
                <w:lang w:val="de-DE"/>
              </w:rPr>
            </w:pPr>
          </w:p>
        </w:tc>
      </w:tr>
      <w:tr w:rsidR="004C7A38" w:rsidRPr="008B2B98" w:rsidTr="001E31BC">
        <w:tblPrEx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rHeight w:val="434"/>
        </w:trPr>
        <w:tc>
          <w:tcPr>
            <w:tcW w:w="1958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ind w:left="-180" w:firstLine="180"/>
              <w:rPr>
                <w:rFonts w:asciiTheme="minorHAnsi" w:hAnsiTheme="minorHAnsi"/>
                <w:b/>
                <w:lang w:val="de-DE"/>
              </w:rPr>
            </w:pPr>
            <w:r w:rsidRPr="00F55505">
              <w:rPr>
                <w:rFonts w:asciiTheme="minorHAnsi" w:hAnsiTheme="minorHAnsi"/>
                <w:b/>
                <w:bCs/>
              </w:rPr>
              <w:t>Marital Status</w:t>
            </w:r>
          </w:p>
          <w:p w:rsidR="004C7A38" w:rsidRPr="00F55505" w:rsidRDefault="004C7A38" w:rsidP="001E31BC">
            <w:pPr>
              <w:spacing w:line="360" w:lineRule="auto"/>
              <w:ind w:left="-180" w:firstLine="180"/>
              <w:rPr>
                <w:rFonts w:asciiTheme="minorHAnsi" w:hAnsiTheme="minorHAnsi"/>
                <w:b/>
                <w:lang w:val="de-DE"/>
              </w:rPr>
            </w:pPr>
          </w:p>
        </w:tc>
        <w:tc>
          <w:tcPr>
            <w:tcW w:w="8304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spacing w:line="360" w:lineRule="auto"/>
              <w:ind w:left="-180" w:firstLine="180"/>
              <w:rPr>
                <w:rFonts w:asciiTheme="minorHAnsi" w:hAnsiTheme="minorHAnsi"/>
                <w:b/>
                <w:color w:val="000000"/>
              </w:rPr>
            </w:pPr>
            <w:r w:rsidRPr="00F55505">
              <w:rPr>
                <w:rFonts w:asciiTheme="minorHAnsi" w:hAnsiTheme="minorHAnsi"/>
                <w:color w:val="000000"/>
              </w:rPr>
              <w:t>Single</w:t>
            </w:r>
          </w:p>
        </w:tc>
      </w:tr>
      <w:tr w:rsidR="004C7A38" w:rsidRPr="008B2B98" w:rsidTr="001E31BC">
        <w:tblPrEx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rHeight w:val="415"/>
        </w:trPr>
        <w:tc>
          <w:tcPr>
            <w:tcW w:w="1958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spacing w:line="360" w:lineRule="auto"/>
              <w:ind w:left="-180" w:firstLine="180"/>
              <w:rPr>
                <w:rFonts w:asciiTheme="minorHAnsi" w:hAnsiTheme="minorHAnsi"/>
                <w:color w:val="000000"/>
              </w:rPr>
            </w:pPr>
            <w:r w:rsidRPr="00F55505">
              <w:rPr>
                <w:rFonts w:asciiTheme="minorHAnsi" w:hAnsiTheme="minorHAnsi"/>
                <w:b/>
                <w:color w:val="000000"/>
              </w:rPr>
              <w:t>Language’s  </w:t>
            </w:r>
          </w:p>
        </w:tc>
        <w:tc>
          <w:tcPr>
            <w:tcW w:w="8304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pStyle w:val="NormalWeb"/>
              <w:shd w:val="clear" w:color="auto" w:fill="FFFFFF"/>
              <w:spacing w:before="0" w:after="0"/>
              <w:ind w:left="-180" w:firstLine="180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F55505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Telugu, English, Hindi</w:t>
            </w:r>
          </w:p>
          <w:p w:rsidR="004C7A38" w:rsidRPr="00F55505" w:rsidRDefault="004C7A38" w:rsidP="001E31BC">
            <w:pPr>
              <w:pStyle w:val="NormalWeb"/>
              <w:shd w:val="clear" w:color="auto" w:fill="FFFFFF"/>
              <w:spacing w:before="0" w:after="0"/>
              <w:ind w:left="-180" w:firstLine="180"/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</w:tc>
      </w:tr>
      <w:tr w:rsidR="004C7A38" w:rsidRPr="008B2B98" w:rsidTr="001E31BC">
        <w:tblPrEx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rHeight w:val="415"/>
        </w:trPr>
        <w:tc>
          <w:tcPr>
            <w:tcW w:w="1958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spacing w:line="360" w:lineRule="auto"/>
              <w:ind w:left="-180" w:firstLine="180"/>
              <w:rPr>
                <w:rFonts w:asciiTheme="minorHAnsi" w:hAnsiTheme="minorHAnsi"/>
                <w:color w:val="000000"/>
              </w:rPr>
            </w:pPr>
            <w:r w:rsidRPr="00F55505">
              <w:rPr>
                <w:rFonts w:asciiTheme="minorHAnsi" w:hAnsiTheme="minorHAnsi"/>
                <w:b/>
                <w:bCs/>
              </w:rPr>
              <w:t>Current Address</w:t>
            </w:r>
          </w:p>
        </w:tc>
        <w:tc>
          <w:tcPr>
            <w:tcW w:w="8304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pStyle w:val="NormalWeb"/>
              <w:shd w:val="clear" w:color="auto" w:fill="FFFFFF"/>
              <w:spacing w:before="0" w:after="0"/>
              <w:ind w:left="-180" w:firstLine="180"/>
              <w:rPr>
                <w:rFonts w:asciiTheme="minorHAnsi" w:hAnsiTheme="minorHAnsi"/>
                <w:b/>
                <w:sz w:val="24"/>
                <w:szCs w:val="24"/>
                <w:lang w:val="de-DE"/>
              </w:rPr>
            </w:pPr>
            <w:r w:rsidRPr="00F55505">
              <w:rPr>
                <w:rFonts w:asciiTheme="minorHAnsi" w:hAnsiTheme="minorHAnsi"/>
                <w:color w:val="000000"/>
                <w:sz w:val="24"/>
                <w:szCs w:val="24"/>
              </w:rPr>
              <w:t>L.I.G.H.268/C,B.K.GUDA,S.R.NAGAR,HYDERABAD-500038,TELANGANA.</w:t>
            </w:r>
          </w:p>
          <w:p w:rsidR="004C7A38" w:rsidRPr="00F55505" w:rsidRDefault="004C7A38" w:rsidP="001E31BC">
            <w:pPr>
              <w:spacing w:line="360" w:lineRule="auto"/>
              <w:ind w:left="-180" w:firstLine="180"/>
              <w:rPr>
                <w:rFonts w:asciiTheme="minorHAnsi" w:hAnsiTheme="minorHAnsi"/>
                <w:b/>
                <w:lang w:val="de-DE"/>
              </w:rPr>
            </w:pPr>
          </w:p>
        </w:tc>
      </w:tr>
    </w:tbl>
    <w:p w:rsidR="004C7A38" w:rsidRPr="008B2B98" w:rsidRDefault="004C7A38" w:rsidP="001E31BC">
      <w:pPr>
        <w:ind w:left="-180" w:firstLine="180"/>
        <w:rPr>
          <w:rFonts w:asciiTheme="minorHAnsi" w:hAnsiTheme="minorHAnsi"/>
          <w:sz w:val="28"/>
          <w:szCs w:val="28"/>
        </w:rPr>
      </w:pPr>
    </w:p>
    <w:p w:rsidR="004C7A38" w:rsidRPr="008B2B98" w:rsidRDefault="004C7A38" w:rsidP="001E31BC">
      <w:pPr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tbl>
      <w:tblPr>
        <w:tblW w:w="10383" w:type="dxa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/>
      </w:tblPr>
      <w:tblGrid>
        <w:gridCol w:w="10383"/>
      </w:tblGrid>
      <w:tr w:rsidR="004C7A38" w:rsidRPr="008B2B98" w:rsidTr="001E31BC">
        <w:trPr>
          <w:trHeight w:val="325"/>
        </w:trPr>
        <w:tc>
          <w:tcPr>
            <w:tcW w:w="10383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B8CCE4"/>
            <w:vAlign w:val="center"/>
          </w:tcPr>
          <w:p w:rsidR="004C7A38" w:rsidRPr="008B2B98" w:rsidRDefault="004C7A38" w:rsidP="001E31BC">
            <w:pPr>
              <w:pStyle w:val="Heading2"/>
              <w:ind w:left="-180" w:firstLine="180"/>
              <w:rPr>
                <w:rFonts w:asciiTheme="minorHAnsi" w:hAnsiTheme="minorHAnsi"/>
                <w:sz w:val="28"/>
                <w:szCs w:val="28"/>
                <w:lang w:val="de-DE"/>
              </w:rPr>
            </w:pPr>
            <w:r w:rsidRPr="008B2B98">
              <w:rPr>
                <w:rFonts w:asciiTheme="minorHAnsi" w:hAnsiTheme="minorHAnsi"/>
                <w:sz w:val="28"/>
                <w:szCs w:val="28"/>
              </w:rPr>
              <w:t>DECLARATION</w:t>
            </w:r>
          </w:p>
        </w:tc>
      </w:tr>
      <w:tr w:rsidR="004C7A38" w:rsidRPr="008B2B98" w:rsidTr="001E31BC">
        <w:tblPrEx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rHeight w:val="556"/>
        </w:trPr>
        <w:tc>
          <w:tcPr>
            <w:tcW w:w="10383" w:type="dxa"/>
            <w:tcBorders>
              <w:top w:val="double" w:sz="1" w:space="0" w:color="008080"/>
              <w:left w:val="double" w:sz="1" w:space="0" w:color="008080"/>
              <w:bottom w:val="double" w:sz="1" w:space="0" w:color="008080"/>
              <w:right w:val="double" w:sz="1" w:space="0" w:color="008080"/>
            </w:tcBorders>
            <w:shd w:val="clear" w:color="auto" w:fill="auto"/>
          </w:tcPr>
          <w:p w:rsidR="004C7A38" w:rsidRPr="00F55505" w:rsidRDefault="004C7A38" w:rsidP="001E31BC">
            <w:pPr>
              <w:spacing w:line="360" w:lineRule="auto"/>
              <w:ind w:left="-180" w:firstLine="180"/>
              <w:rPr>
                <w:rFonts w:asciiTheme="minorHAnsi" w:hAnsiTheme="minorHAnsi"/>
                <w:lang w:val="en-GB"/>
              </w:rPr>
            </w:pPr>
            <w:r w:rsidRPr="00F55505">
              <w:rPr>
                <w:rFonts w:asciiTheme="minorHAnsi" w:hAnsiTheme="minorHAnsi"/>
                <w:lang w:val="de-DE"/>
              </w:rPr>
              <w:t>The above given information is true to the best of my knowledge.</w:t>
            </w:r>
          </w:p>
        </w:tc>
      </w:tr>
    </w:tbl>
    <w:p w:rsidR="004C7A38" w:rsidRPr="008B2B98" w:rsidRDefault="004C7A38" w:rsidP="001E31BC">
      <w:pPr>
        <w:ind w:left="-180" w:firstLine="180"/>
        <w:rPr>
          <w:rFonts w:asciiTheme="minorHAnsi" w:hAnsiTheme="minorHAnsi"/>
          <w:sz w:val="28"/>
          <w:szCs w:val="28"/>
          <w:lang w:val="en-GB"/>
        </w:rPr>
      </w:pPr>
      <w:r w:rsidRPr="008B2B98">
        <w:rPr>
          <w:rFonts w:asciiTheme="minorHAnsi" w:hAnsiTheme="minorHAnsi"/>
          <w:sz w:val="28"/>
          <w:szCs w:val="28"/>
          <w:lang w:val="en-GB"/>
        </w:rPr>
        <w:t xml:space="preserve"> </w:t>
      </w:r>
    </w:p>
    <w:p w:rsidR="004C7A38" w:rsidRPr="008B2B98" w:rsidRDefault="004C7A38" w:rsidP="001E31BC">
      <w:pPr>
        <w:ind w:left="-180" w:firstLine="180"/>
        <w:rPr>
          <w:rFonts w:asciiTheme="minorHAnsi" w:hAnsiTheme="minorHAnsi"/>
          <w:sz w:val="28"/>
          <w:szCs w:val="28"/>
          <w:lang w:val="en-GB"/>
        </w:rPr>
      </w:pPr>
    </w:p>
    <w:p w:rsidR="004C7A38" w:rsidRPr="008B2B98" w:rsidRDefault="004C7A38" w:rsidP="001E31BC">
      <w:pPr>
        <w:ind w:left="-180" w:firstLine="180"/>
        <w:rPr>
          <w:rFonts w:asciiTheme="minorHAnsi" w:hAnsiTheme="minorHAnsi"/>
          <w:sz w:val="28"/>
          <w:szCs w:val="28"/>
        </w:rPr>
      </w:pPr>
      <w:r w:rsidRPr="008B2B98">
        <w:rPr>
          <w:rFonts w:asciiTheme="minorHAnsi" w:hAnsiTheme="minorHAnsi"/>
          <w:sz w:val="28"/>
          <w:szCs w:val="28"/>
          <w:lang w:val="en-GB"/>
        </w:rPr>
        <w:tab/>
      </w:r>
      <w:r w:rsidRPr="008B2B98">
        <w:rPr>
          <w:rFonts w:asciiTheme="minorHAnsi" w:hAnsiTheme="minorHAnsi"/>
          <w:sz w:val="28"/>
          <w:szCs w:val="28"/>
          <w:lang w:val="en-GB"/>
        </w:rPr>
        <w:tab/>
      </w:r>
      <w:r w:rsidRPr="008B2B98">
        <w:rPr>
          <w:rFonts w:asciiTheme="minorHAnsi" w:hAnsiTheme="minorHAnsi"/>
          <w:sz w:val="28"/>
          <w:szCs w:val="28"/>
          <w:lang w:val="en-GB"/>
        </w:rPr>
        <w:tab/>
      </w:r>
      <w:r w:rsidRPr="008B2B98">
        <w:rPr>
          <w:rFonts w:asciiTheme="minorHAnsi" w:hAnsiTheme="minorHAnsi"/>
          <w:sz w:val="28"/>
          <w:szCs w:val="28"/>
          <w:lang w:val="en-GB"/>
        </w:rPr>
        <w:tab/>
      </w:r>
      <w:r w:rsidRPr="008B2B98">
        <w:rPr>
          <w:rFonts w:asciiTheme="minorHAnsi" w:hAnsiTheme="minorHAnsi"/>
          <w:sz w:val="28"/>
          <w:szCs w:val="28"/>
          <w:lang w:val="en-GB"/>
        </w:rPr>
        <w:tab/>
      </w:r>
      <w:r w:rsidRPr="008B2B98">
        <w:rPr>
          <w:rFonts w:asciiTheme="minorHAnsi" w:hAnsiTheme="minorHAnsi"/>
          <w:sz w:val="28"/>
          <w:szCs w:val="28"/>
          <w:lang w:val="en-GB"/>
        </w:rPr>
        <w:tab/>
      </w:r>
      <w:r w:rsidRPr="008B2B98">
        <w:rPr>
          <w:rFonts w:asciiTheme="minorHAnsi" w:hAnsiTheme="minorHAnsi"/>
          <w:sz w:val="28"/>
          <w:szCs w:val="28"/>
          <w:lang w:val="en-GB"/>
        </w:rPr>
        <w:tab/>
      </w:r>
      <w:r w:rsidRPr="008B2B98">
        <w:rPr>
          <w:rFonts w:asciiTheme="minorHAnsi" w:hAnsiTheme="minorHAnsi"/>
          <w:sz w:val="28"/>
          <w:szCs w:val="28"/>
          <w:lang w:val="en-GB"/>
        </w:rPr>
        <w:tab/>
      </w:r>
      <w:r w:rsidRPr="008B2B98">
        <w:rPr>
          <w:rFonts w:asciiTheme="minorHAnsi" w:hAnsiTheme="minorHAnsi"/>
          <w:sz w:val="28"/>
          <w:szCs w:val="28"/>
          <w:lang w:val="en-GB"/>
        </w:rPr>
        <w:tab/>
      </w:r>
    </w:p>
    <w:p w:rsidR="004C7A38" w:rsidRPr="00F55505" w:rsidRDefault="008B2B98" w:rsidP="001E31BC">
      <w:pPr>
        <w:ind w:left="-180" w:firstLine="180"/>
        <w:rPr>
          <w:rFonts w:asciiTheme="minorHAnsi" w:hAnsiTheme="minorHAnsi"/>
          <w:sz w:val="28"/>
          <w:szCs w:val="28"/>
          <w:lang w:val="en-GB"/>
        </w:rPr>
      </w:pPr>
      <w:r w:rsidRPr="00F55505">
        <w:rPr>
          <w:rFonts w:asciiTheme="minorHAnsi" w:hAnsiTheme="minorHAnsi"/>
        </w:rPr>
        <w:t xml:space="preserve">  </w:t>
      </w:r>
      <w:r w:rsidR="004C7A38" w:rsidRPr="00F55505">
        <w:rPr>
          <w:rFonts w:asciiTheme="minorHAnsi" w:hAnsiTheme="minorHAnsi"/>
          <w:lang w:val="en-GB"/>
        </w:rPr>
        <w:t>PLACE:</w:t>
      </w:r>
      <w:r w:rsidRPr="00F55505">
        <w:rPr>
          <w:rFonts w:asciiTheme="minorHAnsi" w:hAnsiTheme="minorHAnsi"/>
          <w:lang w:val="en-GB"/>
        </w:rPr>
        <w:t xml:space="preserve">  HYDERABAD</w:t>
      </w:r>
      <w:r w:rsidRPr="00F55505">
        <w:rPr>
          <w:rFonts w:asciiTheme="minorHAnsi" w:hAnsiTheme="minorHAnsi"/>
          <w:lang w:val="en-GB"/>
        </w:rPr>
        <w:tab/>
      </w:r>
      <w:r w:rsidRPr="00F55505">
        <w:rPr>
          <w:rFonts w:asciiTheme="minorHAnsi" w:hAnsiTheme="minorHAnsi"/>
          <w:lang w:val="en-GB"/>
        </w:rPr>
        <w:tab/>
      </w:r>
      <w:r w:rsidRPr="00F55505">
        <w:rPr>
          <w:rFonts w:asciiTheme="minorHAnsi" w:hAnsiTheme="minorHAnsi"/>
          <w:lang w:val="en-GB"/>
        </w:rPr>
        <w:tab/>
      </w:r>
      <w:r w:rsidRPr="00F55505">
        <w:rPr>
          <w:rFonts w:asciiTheme="minorHAnsi" w:hAnsiTheme="minorHAnsi"/>
          <w:lang w:val="en-GB"/>
        </w:rPr>
        <w:tab/>
      </w:r>
      <w:r w:rsidRPr="00F55505">
        <w:rPr>
          <w:rFonts w:asciiTheme="minorHAnsi" w:hAnsiTheme="minorHAnsi"/>
          <w:lang w:val="en-GB"/>
        </w:rPr>
        <w:tab/>
      </w:r>
      <w:r w:rsidR="00F55505" w:rsidRPr="00F55505">
        <w:rPr>
          <w:rFonts w:asciiTheme="minorHAnsi" w:hAnsiTheme="minorHAnsi"/>
          <w:lang w:val="en-GB"/>
        </w:rPr>
        <w:tab/>
      </w:r>
      <w:r w:rsidR="00F55505" w:rsidRPr="00F55505">
        <w:rPr>
          <w:rFonts w:asciiTheme="minorHAnsi" w:hAnsiTheme="minorHAnsi"/>
          <w:lang w:val="en-GB"/>
        </w:rPr>
        <w:tab/>
      </w:r>
      <w:r w:rsidRPr="00F55505">
        <w:rPr>
          <w:rFonts w:asciiTheme="minorHAnsi" w:hAnsiTheme="minorHAnsi"/>
          <w:lang w:val="en-GB"/>
        </w:rPr>
        <w:tab/>
      </w:r>
      <w:r w:rsidR="00F55505">
        <w:rPr>
          <w:rFonts w:asciiTheme="minorHAnsi" w:hAnsiTheme="minorHAnsi"/>
          <w:lang w:val="en-GB"/>
        </w:rPr>
        <w:t xml:space="preserve"> </w:t>
      </w:r>
      <w:r w:rsidR="00F55505" w:rsidRPr="00F55505">
        <w:rPr>
          <w:rFonts w:asciiTheme="minorHAnsi" w:hAnsiTheme="minorHAnsi"/>
          <w:b/>
          <w:sz w:val="28"/>
          <w:szCs w:val="28"/>
          <w:lang w:val="en-GB"/>
        </w:rPr>
        <w:t>TRIPURARI. N</w:t>
      </w:r>
    </w:p>
    <w:p w:rsidR="004C7A38" w:rsidRPr="00F55505" w:rsidRDefault="008B2B98" w:rsidP="001E31BC">
      <w:pPr>
        <w:ind w:left="-180" w:firstLine="180"/>
        <w:rPr>
          <w:rFonts w:asciiTheme="minorHAnsi" w:hAnsiTheme="minorHAnsi"/>
        </w:rPr>
      </w:pPr>
      <w:r w:rsidRPr="00F55505">
        <w:rPr>
          <w:rFonts w:asciiTheme="minorHAnsi" w:hAnsiTheme="minorHAnsi"/>
          <w:lang w:val="en-GB"/>
        </w:rPr>
        <w:t xml:space="preserve">  </w:t>
      </w:r>
      <w:r w:rsidR="004C7A38" w:rsidRPr="00F55505">
        <w:rPr>
          <w:rFonts w:asciiTheme="minorHAnsi" w:hAnsiTheme="minorHAnsi"/>
          <w:lang w:val="en-GB"/>
        </w:rPr>
        <w:t xml:space="preserve">DATE:  </w:t>
      </w:r>
    </w:p>
    <w:p w:rsidR="008F630E" w:rsidRPr="00F55505" w:rsidRDefault="008F630E" w:rsidP="001E31BC">
      <w:pPr>
        <w:tabs>
          <w:tab w:val="left" w:pos="1260"/>
          <w:tab w:val="left" w:pos="2880"/>
        </w:tabs>
        <w:rPr>
          <w:rFonts w:asciiTheme="minorHAnsi" w:hAnsiTheme="minorHAnsi" w:cs="Arial"/>
          <w:b/>
        </w:rPr>
      </w:pPr>
    </w:p>
    <w:sectPr w:rsidR="008F630E" w:rsidRPr="00F55505" w:rsidSect="00514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6279" w:rsidRDefault="00586279" w:rsidP="001D268E">
      <w:r>
        <w:separator/>
      </w:r>
    </w:p>
  </w:endnote>
  <w:endnote w:type="continuationSeparator" w:id="1">
    <w:p w:rsidR="00586279" w:rsidRDefault="00586279" w:rsidP="001D26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6279" w:rsidRDefault="00586279" w:rsidP="001D268E">
      <w:r>
        <w:separator/>
      </w:r>
    </w:p>
  </w:footnote>
  <w:footnote w:type="continuationSeparator" w:id="1">
    <w:p w:rsidR="00586279" w:rsidRDefault="00586279" w:rsidP="001D26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>
    <w:nsid w:val="12EB7B97"/>
    <w:multiLevelType w:val="hybridMultilevel"/>
    <w:tmpl w:val="6B22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E43231"/>
    <w:multiLevelType w:val="hybridMultilevel"/>
    <w:tmpl w:val="9E547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C26956"/>
    <w:multiLevelType w:val="hybridMultilevel"/>
    <w:tmpl w:val="63CC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812200"/>
    <w:multiLevelType w:val="multilevel"/>
    <w:tmpl w:val="397816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3F450B0B"/>
    <w:multiLevelType w:val="hybridMultilevel"/>
    <w:tmpl w:val="FE606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02D3798"/>
    <w:multiLevelType w:val="hybridMultilevel"/>
    <w:tmpl w:val="18F2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061133"/>
    <w:multiLevelType w:val="hybridMultilevel"/>
    <w:tmpl w:val="FB163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94248E"/>
    <w:multiLevelType w:val="hybridMultilevel"/>
    <w:tmpl w:val="384E9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4F6355"/>
    <w:multiLevelType w:val="hybridMultilevel"/>
    <w:tmpl w:val="E34EEAD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5"/>
  </w:num>
  <w:num w:numId="5">
    <w:abstractNumId w:val="6"/>
  </w:num>
  <w:num w:numId="6">
    <w:abstractNumId w:val="8"/>
  </w:num>
  <w:num w:numId="7">
    <w:abstractNumId w:val="13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  <w:num w:numId="12">
    <w:abstractNumId w:val="12"/>
  </w:num>
  <w:num w:numId="13">
    <w:abstractNumId w:val="11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F630E"/>
    <w:rsid w:val="000C5EAD"/>
    <w:rsid w:val="001C4C19"/>
    <w:rsid w:val="001D268E"/>
    <w:rsid w:val="001E31BC"/>
    <w:rsid w:val="002055D8"/>
    <w:rsid w:val="002607F3"/>
    <w:rsid w:val="002778FA"/>
    <w:rsid w:val="003621DC"/>
    <w:rsid w:val="003945E3"/>
    <w:rsid w:val="003E6E35"/>
    <w:rsid w:val="00430332"/>
    <w:rsid w:val="0048200C"/>
    <w:rsid w:val="004A56F5"/>
    <w:rsid w:val="004C7A38"/>
    <w:rsid w:val="004D75F4"/>
    <w:rsid w:val="00514347"/>
    <w:rsid w:val="00517639"/>
    <w:rsid w:val="0055728D"/>
    <w:rsid w:val="00586279"/>
    <w:rsid w:val="005F6BBB"/>
    <w:rsid w:val="00603C84"/>
    <w:rsid w:val="00635AF3"/>
    <w:rsid w:val="006F7EFF"/>
    <w:rsid w:val="007231A2"/>
    <w:rsid w:val="007C32FF"/>
    <w:rsid w:val="008B2B98"/>
    <w:rsid w:val="008F630E"/>
    <w:rsid w:val="00900278"/>
    <w:rsid w:val="009F6035"/>
    <w:rsid w:val="009F62A4"/>
    <w:rsid w:val="00A0695F"/>
    <w:rsid w:val="00A427CF"/>
    <w:rsid w:val="00AD708D"/>
    <w:rsid w:val="00B90F6C"/>
    <w:rsid w:val="00BA47F7"/>
    <w:rsid w:val="00BB1E66"/>
    <w:rsid w:val="00BD39CA"/>
    <w:rsid w:val="00C12ABA"/>
    <w:rsid w:val="00C447FA"/>
    <w:rsid w:val="00D03225"/>
    <w:rsid w:val="00D66D54"/>
    <w:rsid w:val="00DE1D40"/>
    <w:rsid w:val="00E17E25"/>
    <w:rsid w:val="00E87551"/>
    <w:rsid w:val="00E9720C"/>
    <w:rsid w:val="00EA0D5C"/>
    <w:rsid w:val="00F55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30E"/>
    <w:pPr>
      <w:widowControl w:val="0"/>
      <w:suppressAutoHyphens/>
      <w:autoSpaceDE w:val="0"/>
      <w:spacing w:after="0" w:line="240" w:lineRule="auto"/>
    </w:pPr>
    <w:rPr>
      <w:rFonts w:ascii="Century Gothic" w:eastAsia="Times New Roman" w:hAnsi="Century Gothic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8F630E"/>
    <w:pPr>
      <w:tabs>
        <w:tab w:val="num" w:pos="576"/>
      </w:tabs>
      <w:ind w:left="576" w:hanging="576"/>
      <w:outlineLvl w:val="1"/>
    </w:pPr>
  </w:style>
  <w:style w:type="paragraph" w:styleId="Heading6">
    <w:name w:val="heading 6"/>
    <w:basedOn w:val="Normal"/>
    <w:next w:val="Normal"/>
    <w:link w:val="Heading6Char"/>
    <w:qFormat/>
    <w:rsid w:val="00DE1D40"/>
    <w:pPr>
      <w:widowControl/>
      <w:autoSpaceDE/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DE1D40"/>
    <w:pPr>
      <w:widowControl/>
      <w:autoSpaceDE/>
      <w:spacing w:before="240" w:after="60"/>
      <w:outlineLvl w:val="7"/>
    </w:pPr>
    <w:rPr>
      <w:rFonts w:ascii="Times New Roman" w:hAnsi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F630E"/>
    <w:rPr>
      <w:rFonts w:ascii="Century Gothic" w:eastAsia="Times New Roman" w:hAnsi="Century Gothic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8F63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ar-SA"/>
    </w:rPr>
  </w:style>
  <w:style w:type="paragraph" w:styleId="ListParagraph">
    <w:name w:val="List Paragraph"/>
    <w:basedOn w:val="Normal"/>
    <w:uiPriority w:val="34"/>
    <w:qFormat/>
    <w:rsid w:val="008F630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D26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268E"/>
    <w:rPr>
      <w:rFonts w:ascii="Century Gothic" w:eastAsia="Times New Roman" w:hAnsi="Century Gothic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1D26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268E"/>
    <w:rPr>
      <w:rFonts w:ascii="Century Gothic" w:eastAsia="Times New Roman" w:hAnsi="Century Gothic" w:cs="Times New Roman"/>
      <w:sz w:val="24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DE1D40"/>
    <w:rPr>
      <w:rFonts w:ascii="Times New Roman" w:eastAsia="Times New Roman" w:hAnsi="Times New Roman" w:cs="Times New Roman"/>
      <w:b/>
      <w:bCs/>
      <w:lang w:eastAsia="ar-SA"/>
    </w:rPr>
  </w:style>
  <w:style w:type="character" w:customStyle="1" w:styleId="Heading8Char">
    <w:name w:val="Heading 8 Char"/>
    <w:basedOn w:val="DefaultParagraphFont"/>
    <w:link w:val="Heading8"/>
    <w:rsid w:val="00DE1D40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paragraph" w:styleId="NoSpacing">
    <w:name w:val="No Spacing"/>
    <w:basedOn w:val="Normal"/>
    <w:qFormat/>
    <w:rsid w:val="00DE1D40"/>
    <w:pPr>
      <w:widowControl/>
      <w:autoSpaceDE/>
    </w:pPr>
    <w:rPr>
      <w:rFonts w:ascii="Cambria" w:hAnsi="Cambria" w:cs="Cambria"/>
      <w:sz w:val="22"/>
      <w:szCs w:val="22"/>
      <w:lang w:eastAsia="en-US" w:bidi="en-US"/>
    </w:rPr>
  </w:style>
  <w:style w:type="paragraph" w:styleId="NormalWeb">
    <w:name w:val="Normal (Web)"/>
    <w:basedOn w:val="Normal"/>
    <w:rsid w:val="004C7A38"/>
    <w:pPr>
      <w:widowControl/>
      <w:autoSpaceDE/>
      <w:spacing w:before="280" w:after="280"/>
    </w:pPr>
    <w:rPr>
      <w:rFonts w:ascii="Verdana" w:hAnsi="Verdana" w:cs="Verdan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73760-1B8B-4819-93DD-23DFB904B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Mails</cp:lastModifiedBy>
  <cp:revision>2</cp:revision>
  <cp:lastPrinted>2015-05-10T07:31:00Z</cp:lastPrinted>
  <dcterms:created xsi:type="dcterms:W3CDTF">2015-07-25T13:26:00Z</dcterms:created>
  <dcterms:modified xsi:type="dcterms:W3CDTF">2015-07-25T13:26:00Z</dcterms:modified>
</cp:coreProperties>
</file>