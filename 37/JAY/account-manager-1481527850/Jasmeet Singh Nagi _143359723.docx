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D4200" w:rsidRPr="00323EF1" w:rsidRDefault="00CD4200" w:rsidP="00D87C28">
      <w:pPr>
        <w:pStyle w:val="Title"/>
        <w:rPr>
          <w:rFonts w:ascii="Book Antiqua" w:hAnsi="Book Antiqua" w:cs="Book Antiqua"/>
          <w:sz w:val="28"/>
          <w:szCs w:val="20"/>
        </w:rPr>
      </w:pPr>
      <w:r w:rsidRPr="00323EF1">
        <w:rPr>
          <w:sz w:val="44"/>
          <w:u w:val="single"/>
        </w:rPr>
        <w:t>RESUME</w:t>
      </w:r>
    </w:p>
    <w:p w:rsidR="00CD4200" w:rsidRDefault="00915DD5" w:rsidP="00DD75A4">
      <w:pPr>
        <w:ind w:left="-360" w:firstLine="360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</w:rPr>
        <w:t>Jasmeet Singh Nagi</w:t>
      </w:r>
    </w:p>
    <w:p w:rsidR="00DD75A4" w:rsidRDefault="004D3493" w:rsidP="00DD75A4">
      <w:pPr>
        <w:ind w:left="-360" w:firstLine="360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A/10, Ajay</w:t>
      </w:r>
      <w:r w:rsidR="00D87C28">
        <w:rPr>
          <w:rFonts w:ascii="Book Antiqua" w:hAnsi="Book Antiqua" w:cs="Book Antiqua"/>
          <w:sz w:val="20"/>
          <w:szCs w:val="20"/>
        </w:rPr>
        <w:t xml:space="preserve"> Apt</w:t>
      </w:r>
      <w:r w:rsidR="002B476C">
        <w:rPr>
          <w:rFonts w:ascii="Book Antiqua" w:hAnsi="Book Antiqua" w:cs="Book Antiqua"/>
          <w:sz w:val="20"/>
          <w:szCs w:val="20"/>
        </w:rPr>
        <w:t>,</w:t>
      </w:r>
    </w:p>
    <w:p w:rsidR="00DD75A4" w:rsidRDefault="004D3493" w:rsidP="00DD75A4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Opposite </w:t>
      </w:r>
      <w:proofErr w:type="spellStart"/>
      <w:r>
        <w:rPr>
          <w:rFonts w:ascii="Book Antiqua" w:hAnsi="Book Antiqua" w:cs="Book Antiqua"/>
          <w:sz w:val="20"/>
          <w:szCs w:val="20"/>
        </w:rPr>
        <w:t>Kranti</w:t>
      </w:r>
      <w:proofErr w:type="spellEnd"/>
      <w:r w:rsidR="00D87C28">
        <w:rPr>
          <w:rFonts w:ascii="Book Antiqua" w:hAnsi="Book Antiqua" w:cs="Book Antiqua"/>
          <w:sz w:val="20"/>
          <w:szCs w:val="20"/>
        </w:rPr>
        <w:t xml:space="preserve"> tower</w:t>
      </w:r>
      <w:r w:rsidR="002B476C">
        <w:rPr>
          <w:rFonts w:ascii="Book Antiqua" w:hAnsi="Book Antiqua" w:cs="Book Antiqua"/>
          <w:sz w:val="20"/>
          <w:szCs w:val="20"/>
        </w:rPr>
        <w:t>,</w:t>
      </w:r>
    </w:p>
    <w:p w:rsidR="00DD75A4" w:rsidRDefault="004D3493" w:rsidP="00DD75A4">
      <w:pPr>
        <w:rPr>
          <w:rFonts w:ascii="Book Antiqua" w:hAnsi="Book Antiqua" w:cs="Book Antiqua"/>
          <w:sz w:val="20"/>
          <w:szCs w:val="20"/>
        </w:rPr>
      </w:pPr>
      <w:proofErr w:type="spellStart"/>
      <w:proofErr w:type="gramStart"/>
      <w:r>
        <w:rPr>
          <w:rFonts w:ascii="Book Antiqua" w:hAnsi="Book Antiqua" w:cs="Book Antiqua"/>
          <w:sz w:val="20"/>
          <w:szCs w:val="20"/>
        </w:rPr>
        <w:t>Shri</w:t>
      </w:r>
      <w:proofErr w:type="spellEnd"/>
      <w:r>
        <w:rPr>
          <w:rFonts w:ascii="Book Antiqua" w:hAnsi="Book Antiqua" w:cs="Book Antiqua"/>
          <w:sz w:val="20"/>
          <w:szCs w:val="20"/>
        </w:rPr>
        <w:t xml:space="preserve">  N</w:t>
      </w:r>
      <w:r w:rsidR="00D87C28">
        <w:rPr>
          <w:rFonts w:ascii="Book Antiqua" w:hAnsi="Book Antiqua" w:cs="Book Antiqua"/>
          <w:sz w:val="20"/>
          <w:szCs w:val="20"/>
        </w:rPr>
        <w:t>agar</w:t>
      </w:r>
      <w:proofErr w:type="gramEnd"/>
      <w:r w:rsidR="002B476C">
        <w:rPr>
          <w:rFonts w:ascii="Book Antiqua" w:hAnsi="Book Antiqua" w:cs="Book Antiqua"/>
          <w:sz w:val="20"/>
          <w:szCs w:val="20"/>
        </w:rPr>
        <w:t>,</w:t>
      </w:r>
    </w:p>
    <w:p w:rsidR="00DD75A4" w:rsidRDefault="004D3493" w:rsidP="00DD75A4">
      <w:pPr>
        <w:rPr>
          <w:rFonts w:ascii="Book Antiqua" w:hAnsi="Book Antiqua" w:cs="Book Antiqua"/>
          <w:sz w:val="20"/>
          <w:szCs w:val="20"/>
        </w:rPr>
      </w:pPr>
      <w:proofErr w:type="spellStart"/>
      <w:r>
        <w:rPr>
          <w:rFonts w:ascii="Book Antiqua" w:hAnsi="Book Antiqua" w:cs="Book Antiqua"/>
          <w:sz w:val="20"/>
          <w:szCs w:val="20"/>
        </w:rPr>
        <w:t>Wagle</w:t>
      </w:r>
      <w:proofErr w:type="spellEnd"/>
      <w:r>
        <w:rPr>
          <w:rFonts w:ascii="Book Antiqua" w:hAnsi="Book Antiqua" w:cs="Book Antiqua"/>
          <w:sz w:val="20"/>
          <w:szCs w:val="20"/>
        </w:rPr>
        <w:t xml:space="preserve"> Estate</w:t>
      </w:r>
      <w:r w:rsidR="00C05AB0">
        <w:rPr>
          <w:rFonts w:ascii="Book Antiqua" w:hAnsi="Book Antiqua" w:cs="Book Antiqua"/>
          <w:sz w:val="20"/>
          <w:szCs w:val="20"/>
        </w:rPr>
        <w:t>,</w:t>
      </w:r>
    </w:p>
    <w:p w:rsidR="00DD75A4" w:rsidRDefault="004D3493" w:rsidP="00DD75A4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Thane (West) 400604</w:t>
      </w:r>
      <w:r w:rsidR="00DD75A4">
        <w:rPr>
          <w:rFonts w:ascii="Book Antiqua" w:hAnsi="Book Antiqua" w:cs="Book Antiqua"/>
          <w:sz w:val="20"/>
          <w:szCs w:val="20"/>
        </w:rPr>
        <w:t>,</w:t>
      </w:r>
    </w:p>
    <w:p w:rsidR="00DD75A4" w:rsidRDefault="00DD75A4" w:rsidP="00DD75A4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Mobile – +91-</w:t>
      </w:r>
      <w:r w:rsidR="004D3493">
        <w:rPr>
          <w:rFonts w:ascii="Book Antiqua" w:hAnsi="Book Antiqua" w:cs="Book Antiqua"/>
          <w:sz w:val="20"/>
          <w:szCs w:val="20"/>
        </w:rPr>
        <w:t>9773507515</w:t>
      </w:r>
    </w:p>
    <w:p w:rsidR="00CD4200" w:rsidRDefault="00DD75A4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Email – </w:t>
      </w:r>
      <w:r w:rsidR="004D3493" w:rsidRPr="004D3493">
        <w:rPr>
          <w:rFonts w:ascii="Book Antiqua" w:hAnsi="Book Antiqua" w:cs="Book Antiqua"/>
          <w:sz w:val="20"/>
          <w:szCs w:val="20"/>
        </w:rPr>
        <w:t>jasmeetnagi1990@gmail.com</w:t>
      </w:r>
    </w:p>
    <w:p w:rsidR="004D3493" w:rsidRDefault="004D3493">
      <w:pPr>
        <w:rPr>
          <w:rFonts w:ascii="Book Antiqua" w:hAnsi="Book Antiqua" w:cs="Book Antiqua"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  <w:shd w:val="clear" w:color="auto" w:fill="C0C0C0"/>
        </w:rPr>
        <w:t>OBJECTIVE</w: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CD4200">
      <w:r>
        <w:rPr>
          <w:rFonts w:ascii="Book Antiqua" w:hAnsi="Book Antiqua" w:cs="Book Antiqua"/>
          <w:sz w:val="20"/>
          <w:szCs w:val="20"/>
        </w:rPr>
        <w:t>To be a part of result oriented professional team that provides an Innovative work environment and opportunities for career and professional development.</w: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656F32">
      <w:pPr>
        <w:rPr>
          <w:rFonts w:ascii="Book Antiqua" w:hAnsi="Book Antiqua" w:cs="Book Antiqua"/>
          <w:b/>
          <w:sz w:val="20"/>
          <w:szCs w:val="20"/>
        </w:rPr>
      </w:pPr>
      <w:r w:rsidRPr="00656F32">
        <w:rPr>
          <w:noProof/>
          <w:lang w:eastAsia="en-US"/>
        </w:rPr>
        <w:pict>
          <v:line id="Line 9" o:spid="_x0000_s1026" style="position:absolute;z-index:251660800;visibility:visible" from="0,-.55pt" to="527.5pt,-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" strokeweight="2.12mm">
            <v:stroke joinstyle="miter" endcap="square"/>
            <v:shadow opacity="49150f"/>
          </v:line>
        </w:pic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  <w:shd w:val="clear" w:color="auto" w:fill="C0C0C0"/>
        </w:rPr>
        <w:t>WORK EXPERIENCE</w:t>
      </w:r>
      <w:r>
        <w:rPr>
          <w:rFonts w:ascii="Book Antiqua" w:hAnsi="Book Antiqua" w:cs="Book Antiqua"/>
          <w:b/>
          <w:sz w:val="20"/>
          <w:szCs w:val="20"/>
        </w:rPr>
        <w:t xml:space="preserve"> </w: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</w:rPr>
        <w:t>Summary:</w:t>
      </w:r>
    </w:p>
    <w:p w:rsidR="004D3493" w:rsidRPr="004D3493" w:rsidRDefault="004D3493">
      <w:pPr>
        <w:rPr>
          <w:rFonts w:ascii="Book Antiqua" w:hAnsi="Book Antiqua" w:cs="Book Antiqua"/>
          <w:b/>
          <w:sz w:val="20"/>
          <w:szCs w:val="20"/>
          <w:u w:val="single"/>
        </w:rPr>
      </w:pPr>
    </w:p>
    <w:p w:rsidR="004D3493" w:rsidRDefault="00CD4200">
      <w:pPr>
        <w:rPr>
          <w:rFonts w:ascii="Book Antiqua" w:hAnsi="Book Antiqua" w:cs="Book Antiqua"/>
          <w:b/>
          <w:sz w:val="20"/>
          <w:szCs w:val="20"/>
          <w:u w:val="single"/>
        </w:rPr>
      </w:pPr>
      <w:proofErr w:type="spellStart"/>
      <w:proofErr w:type="gramStart"/>
      <w:r w:rsidRPr="004D3493">
        <w:rPr>
          <w:rFonts w:ascii="Book Antiqua" w:hAnsi="Book Antiqua" w:cs="Book Antiqua"/>
          <w:b/>
          <w:sz w:val="20"/>
          <w:szCs w:val="20"/>
          <w:u w:val="single"/>
        </w:rPr>
        <w:t>eClinicalWorks</w:t>
      </w:r>
      <w:proofErr w:type="spellEnd"/>
      <w:proofErr w:type="gramEnd"/>
      <w:r w:rsidRPr="004D3493">
        <w:rPr>
          <w:rFonts w:ascii="Book Antiqua" w:hAnsi="Book Antiqua" w:cs="Book Antiqua"/>
          <w:b/>
          <w:sz w:val="20"/>
          <w:szCs w:val="20"/>
          <w:u w:val="single"/>
        </w:rPr>
        <w:t xml:space="preserve"> (India) Pvt. Ltd.</w:t>
      </w:r>
    </w:p>
    <w:p w:rsidR="004D3493" w:rsidRPr="004D3493" w:rsidRDefault="00CD4200">
      <w:pPr>
        <w:rPr>
          <w:rFonts w:ascii="Book Antiqua" w:hAnsi="Book Antiqua" w:cs="Book Antiqua"/>
          <w:b/>
          <w:sz w:val="20"/>
          <w:szCs w:val="20"/>
        </w:rPr>
      </w:pPr>
      <w:r w:rsidRPr="004D3493">
        <w:rPr>
          <w:rFonts w:ascii="Book Antiqua" w:hAnsi="Book Antiqua" w:cs="Book Antiqua"/>
          <w:b/>
          <w:sz w:val="20"/>
          <w:szCs w:val="20"/>
        </w:rPr>
        <w:tab/>
        <w:t xml:space="preserve">              </w: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</w:rPr>
        <w:t>Strategic Account Manager</w:t>
      </w:r>
      <w:r w:rsidR="00D87C28">
        <w:rPr>
          <w:rFonts w:ascii="Book Antiqua" w:hAnsi="Book Antiqua" w:cs="Book Antiqua"/>
          <w:sz w:val="20"/>
          <w:szCs w:val="20"/>
        </w:rPr>
        <w:t xml:space="preserve"> </w:t>
      </w:r>
      <w:r w:rsidR="00D87C28" w:rsidRPr="002B476C">
        <w:rPr>
          <w:rFonts w:ascii="Book Antiqua" w:hAnsi="Book Antiqua" w:cs="Book Antiqua"/>
          <w:b/>
          <w:sz w:val="20"/>
          <w:szCs w:val="20"/>
        </w:rPr>
        <w:t>(April 2014</w:t>
      </w:r>
      <w:r w:rsidRPr="002B476C">
        <w:rPr>
          <w:rFonts w:ascii="Book Antiqua" w:hAnsi="Book Antiqua" w:cs="Book Antiqua"/>
          <w:b/>
          <w:sz w:val="20"/>
          <w:szCs w:val="20"/>
        </w:rPr>
        <w:t xml:space="preserve"> – Till Date)</w:t>
      </w:r>
    </w:p>
    <w:p w:rsidR="002173D1" w:rsidRDefault="002173D1">
      <w:pPr>
        <w:rPr>
          <w:rFonts w:ascii="Book Antiqua" w:hAnsi="Book Antiqua" w:cs="Book Antiqua"/>
          <w:b/>
          <w:sz w:val="20"/>
          <w:szCs w:val="20"/>
        </w:rPr>
      </w:pPr>
    </w:p>
    <w:p w:rsidR="002173D1" w:rsidRPr="004D3493" w:rsidRDefault="002173D1" w:rsidP="002173D1">
      <w:pPr>
        <w:rPr>
          <w:rFonts w:ascii="Book Antiqua" w:hAnsi="Book Antiqua" w:cs="Book Antiqua"/>
          <w:b/>
          <w:sz w:val="20"/>
          <w:szCs w:val="20"/>
          <w:u w:val="single"/>
        </w:rPr>
      </w:pPr>
    </w:p>
    <w:p w:rsidR="002173D1" w:rsidRDefault="002173D1" w:rsidP="002173D1">
      <w:pPr>
        <w:rPr>
          <w:rFonts w:ascii="Book Antiqua" w:hAnsi="Book Antiqua" w:cs="Book Antiqua"/>
          <w:b/>
          <w:sz w:val="20"/>
          <w:szCs w:val="20"/>
          <w:u w:val="single"/>
        </w:rPr>
      </w:pPr>
      <w:proofErr w:type="spellStart"/>
      <w:r w:rsidRPr="004D3493">
        <w:rPr>
          <w:rFonts w:ascii="Book Antiqua" w:hAnsi="Book Antiqua" w:cs="Book Antiqua"/>
          <w:b/>
          <w:sz w:val="20"/>
          <w:szCs w:val="20"/>
          <w:u w:val="single"/>
        </w:rPr>
        <w:t>Arya</w:t>
      </w:r>
      <w:proofErr w:type="spellEnd"/>
      <w:r w:rsidRPr="004D3493">
        <w:rPr>
          <w:rFonts w:ascii="Book Antiqua" w:hAnsi="Book Antiqua" w:cs="Book Antiqua"/>
          <w:b/>
          <w:sz w:val="20"/>
          <w:szCs w:val="20"/>
          <w:u w:val="single"/>
        </w:rPr>
        <w:t xml:space="preserve"> Honda (Shaman Motors </w:t>
      </w:r>
      <w:proofErr w:type="spellStart"/>
      <w:r w:rsidRPr="004D3493">
        <w:rPr>
          <w:rFonts w:ascii="Book Antiqua" w:hAnsi="Book Antiqua" w:cs="Book Antiqua"/>
          <w:b/>
          <w:sz w:val="20"/>
          <w:szCs w:val="20"/>
          <w:u w:val="single"/>
        </w:rPr>
        <w:t>pvt</w:t>
      </w:r>
      <w:proofErr w:type="spellEnd"/>
      <w:r w:rsidRPr="004D3493">
        <w:rPr>
          <w:rFonts w:ascii="Book Antiqua" w:hAnsi="Book Antiqua" w:cs="Book Antiqua"/>
          <w:b/>
          <w:sz w:val="20"/>
          <w:szCs w:val="20"/>
          <w:u w:val="single"/>
        </w:rPr>
        <w:t xml:space="preserve"> ltd)</w:t>
      </w:r>
    </w:p>
    <w:p w:rsidR="002173D1" w:rsidRPr="004D3493" w:rsidRDefault="002173D1" w:rsidP="002173D1">
      <w:pPr>
        <w:rPr>
          <w:rFonts w:ascii="Book Antiqua" w:hAnsi="Book Antiqua" w:cs="Book Antiqua"/>
          <w:b/>
          <w:sz w:val="20"/>
          <w:szCs w:val="20"/>
          <w:u w:val="single"/>
        </w:rPr>
      </w:pPr>
    </w:p>
    <w:p w:rsidR="002173D1" w:rsidRDefault="002173D1" w:rsidP="002173D1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</w:rPr>
        <w:t>Sr. Sales Consultant (April 2012 – December 2013)</w:t>
      </w:r>
    </w:p>
    <w:p w:rsidR="002173D1" w:rsidRDefault="002173D1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D87C28">
      <w:pPr>
        <w:rPr>
          <w:rFonts w:ascii="Book Antiqua" w:hAnsi="Book Antiqua" w:cs="Book Antiqua"/>
          <w:b/>
          <w:sz w:val="22"/>
          <w:szCs w:val="22"/>
        </w:rPr>
      </w:pPr>
      <w:r>
        <w:rPr>
          <w:rFonts w:ascii="Book Antiqua" w:hAnsi="Book Antiqua" w:cs="Book Antiqua"/>
          <w:b/>
          <w:sz w:val="22"/>
          <w:szCs w:val="22"/>
        </w:rPr>
        <w:tab/>
      </w:r>
      <w:r>
        <w:rPr>
          <w:rFonts w:ascii="Book Antiqua" w:hAnsi="Book Antiqua" w:cs="Book Antiqua"/>
          <w:b/>
          <w:sz w:val="22"/>
          <w:szCs w:val="22"/>
        </w:rPr>
        <w:tab/>
      </w:r>
      <w:r>
        <w:rPr>
          <w:rFonts w:ascii="Book Antiqua" w:hAnsi="Book Antiqua" w:cs="Book Antiqua"/>
          <w:b/>
          <w:sz w:val="22"/>
          <w:szCs w:val="22"/>
        </w:rPr>
        <w:tab/>
      </w:r>
    </w:p>
    <w:p w:rsidR="00C07307" w:rsidRDefault="00C07307">
      <w:pPr>
        <w:rPr>
          <w:rFonts w:ascii="Book Antiqua" w:hAnsi="Book Antiqua" w:cs="Book Antiqua"/>
          <w:b/>
          <w:sz w:val="22"/>
          <w:szCs w:val="22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656F32">
      <w:pPr>
        <w:rPr>
          <w:rFonts w:ascii="Book Antiqua" w:hAnsi="Book Antiqua" w:cs="Book Antiqua"/>
          <w:b/>
          <w:sz w:val="20"/>
          <w:szCs w:val="20"/>
        </w:rPr>
      </w:pPr>
      <w:r w:rsidRPr="00656F32">
        <w:rPr>
          <w:noProof/>
          <w:lang w:eastAsia="en-US"/>
        </w:rPr>
        <w:pict>
          <v:line id="Line 2" o:spid="_x0000_s1035" style="position:absolute;flip:y;z-index:251653632;visibility:visible" from="4.5pt,5.9pt" to="529.25pt,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" strokeweight="2.12mm">
            <v:stroke joinstyle="miter" endcap="square"/>
            <v:shadow opacity="49150f"/>
          </v:line>
        </w:pic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  <w:shd w:val="clear" w:color="auto" w:fill="C0C0C0"/>
        </w:rPr>
        <w:t>AREAS OF EXPERTISE</w: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</w:rPr>
        <w:tab/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</w:rPr>
        <w:tab/>
      </w:r>
      <w:r>
        <w:rPr>
          <w:rFonts w:ascii="Book Antiqua" w:hAnsi="Book Antiqua" w:cs="Book Antiqua"/>
          <w:b/>
          <w:sz w:val="20"/>
          <w:szCs w:val="20"/>
        </w:rPr>
        <w:tab/>
      </w:r>
    </w:p>
    <w:p w:rsidR="00CD4200" w:rsidRDefault="00CD4200">
      <w:pPr>
        <w:numPr>
          <w:ilvl w:val="0"/>
          <w:numId w:val="4"/>
        </w:num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Client Relations and </w:t>
      </w:r>
      <w:r w:rsidR="007C668A">
        <w:rPr>
          <w:rFonts w:ascii="Book Antiqua" w:hAnsi="Book Antiqua" w:cs="Book Antiqua"/>
          <w:sz w:val="20"/>
          <w:szCs w:val="20"/>
        </w:rPr>
        <w:t xml:space="preserve">Strategic </w:t>
      </w:r>
      <w:r>
        <w:rPr>
          <w:rFonts w:ascii="Book Antiqua" w:hAnsi="Book Antiqua" w:cs="Book Antiqua"/>
          <w:sz w:val="20"/>
          <w:szCs w:val="20"/>
        </w:rPr>
        <w:t>Account Management</w:t>
      </w:r>
    </w:p>
    <w:p w:rsidR="006A1C12" w:rsidRDefault="006A1C12" w:rsidP="006A1C12">
      <w:pPr>
        <w:numPr>
          <w:ilvl w:val="0"/>
          <w:numId w:val="4"/>
        </w:num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Client </w:t>
      </w:r>
      <w:r w:rsidR="004D3493">
        <w:rPr>
          <w:rFonts w:ascii="Book Antiqua" w:hAnsi="Book Antiqua" w:cs="Book Antiqua"/>
          <w:sz w:val="20"/>
          <w:szCs w:val="20"/>
        </w:rPr>
        <w:t xml:space="preserve">Engagement, </w:t>
      </w:r>
      <w:r>
        <w:rPr>
          <w:rFonts w:ascii="Book Antiqua" w:hAnsi="Book Antiqua" w:cs="Book Antiqua"/>
          <w:sz w:val="20"/>
          <w:szCs w:val="20"/>
        </w:rPr>
        <w:t>Escalation Management</w:t>
      </w:r>
    </w:p>
    <w:p w:rsidR="00CD4200" w:rsidRDefault="00CD4200">
      <w:pPr>
        <w:numPr>
          <w:ilvl w:val="0"/>
          <w:numId w:val="4"/>
        </w:num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Case Management</w:t>
      </w:r>
      <w:r w:rsidR="00041B19">
        <w:rPr>
          <w:rFonts w:ascii="Book Antiqua" w:hAnsi="Book Antiqua" w:cs="Book Antiqua"/>
          <w:sz w:val="20"/>
          <w:szCs w:val="20"/>
        </w:rPr>
        <w:t xml:space="preserve"> &amp; Workload Management</w:t>
      </w:r>
    </w:p>
    <w:p w:rsidR="00CD4200" w:rsidRDefault="00CD4200">
      <w:pPr>
        <w:numPr>
          <w:ilvl w:val="0"/>
          <w:numId w:val="4"/>
        </w:num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Contact Center Operation</w:t>
      </w:r>
    </w:p>
    <w:p w:rsidR="00DA3F30" w:rsidRDefault="002B476C">
      <w:pPr>
        <w:numPr>
          <w:ilvl w:val="0"/>
          <w:numId w:val="4"/>
        </w:num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Business Development</w: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CD4200" w:rsidRDefault="00656F32">
      <w:pPr>
        <w:rPr>
          <w:rFonts w:ascii="Book Antiqua" w:hAnsi="Book Antiqua" w:cs="Book Antiqua"/>
          <w:sz w:val="20"/>
          <w:szCs w:val="20"/>
        </w:rPr>
      </w:pPr>
      <w:r w:rsidRPr="00656F32">
        <w:rPr>
          <w:noProof/>
          <w:lang w:eastAsia="en-US"/>
        </w:rPr>
        <w:pict>
          <v:line id="Line 5" o:spid="_x0000_s1034" style="position:absolute;flip:y;z-index:251663872;visibility:visible" from="-.95pt,11.4pt" to="525.55pt,12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" strokeweight="2.12mm">
            <v:stroke joinstyle="miter" endcap="square"/>
            <v:shadow opacity="49150f"/>
          </v:line>
        </w:pic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8C1C2D" w:rsidRDefault="008C1C2D" w:rsidP="008C1C2D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  <w:shd w:val="clear" w:color="auto" w:fill="C0C0C0"/>
        </w:rPr>
        <w:t>PERSONAL ACHIEVEMENTS AT WORK</w:t>
      </w:r>
    </w:p>
    <w:p w:rsidR="008C1C2D" w:rsidRDefault="008C1C2D" w:rsidP="008C1C2D">
      <w:pPr>
        <w:rPr>
          <w:rFonts w:ascii="Book Antiqua" w:hAnsi="Book Antiqua" w:cs="Book Antiqua"/>
          <w:b/>
          <w:sz w:val="20"/>
          <w:szCs w:val="20"/>
        </w:rPr>
      </w:pPr>
    </w:p>
    <w:p w:rsidR="00CD4200" w:rsidRPr="002B476C" w:rsidRDefault="008C1C2D" w:rsidP="002B476C">
      <w:pPr>
        <w:pStyle w:val="ListParagraph"/>
        <w:numPr>
          <w:ilvl w:val="0"/>
          <w:numId w:val="12"/>
        </w:numPr>
        <w:rPr>
          <w:rFonts w:ascii="Book Antiqua" w:hAnsi="Book Antiqua" w:cs="Book Antiqua"/>
          <w:sz w:val="20"/>
          <w:szCs w:val="20"/>
        </w:rPr>
      </w:pPr>
      <w:r w:rsidRPr="002B476C">
        <w:rPr>
          <w:rFonts w:ascii="Book Antiqua" w:hAnsi="Book Antiqua" w:cs="Book Antiqua"/>
          <w:sz w:val="20"/>
          <w:szCs w:val="20"/>
        </w:rPr>
        <w:t>Awarded as a Rising Star for exceptional servic</w:t>
      </w:r>
      <w:r w:rsidR="002B476C">
        <w:rPr>
          <w:rFonts w:ascii="Book Antiqua" w:hAnsi="Book Antiqua" w:cs="Book Antiqua"/>
          <w:sz w:val="20"/>
          <w:szCs w:val="20"/>
        </w:rPr>
        <w:t xml:space="preserve">e within one year of employment at </w:t>
      </w:r>
      <w:proofErr w:type="spellStart"/>
      <w:r w:rsidR="002B476C">
        <w:rPr>
          <w:rFonts w:ascii="Book Antiqua" w:hAnsi="Book Antiqua" w:cs="Book Antiqua"/>
          <w:sz w:val="20"/>
          <w:szCs w:val="20"/>
        </w:rPr>
        <w:t>eClinicalworks</w:t>
      </w:r>
      <w:proofErr w:type="spellEnd"/>
      <w:r w:rsidR="002B476C">
        <w:rPr>
          <w:rFonts w:ascii="Book Antiqua" w:hAnsi="Book Antiqua" w:cs="Book Antiqua"/>
          <w:sz w:val="20"/>
          <w:szCs w:val="20"/>
        </w:rPr>
        <w:t>.</w: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CD4200" w:rsidRDefault="00656F32">
      <w:pPr>
        <w:ind w:left="1140"/>
        <w:rPr>
          <w:rFonts w:ascii="Book Antiqua" w:hAnsi="Book Antiqua" w:cs="Book Antiqua"/>
          <w:sz w:val="20"/>
          <w:szCs w:val="20"/>
        </w:rPr>
      </w:pPr>
      <w:r w:rsidRPr="00656F32">
        <w:rPr>
          <w:noProof/>
          <w:lang w:eastAsia="en-US"/>
        </w:rPr>
        <w:pict>
          <v:line id="Line 3" o:spid="_x0000_s1033" style="position:absolute;left:0;text-align:left;z-index:251654656;visibility:visible" from="0,3.6pt" to="528.5pt,5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" strokeweight="2.12mm">
            <v:stroke joinstyle="miter" endcap="square"/>
            <v:shadow opacity="49150f"/>
          </v:line>
        </w:pict>
      </w:r>
    </w:p>
    <w:p w:rsidR="00DD1341" w:rsidRDefault="00DD1341">
      <w:pPr>
        <w:ind w:left="1140"/>
        <w:rPr>
          <w:rFonts w:ascii="Book Antiqua" w:hAnsi="Book Antiqua" w:cs="Book Antiqua"/>
          <w:sz w:val="20"/>
          <w:szCs w:val="20"/>
        </w:rPr>
      </w:pPr>
    </w:p>
    <w:p w:rsidR="00DD1341" w:rsidRDefault="00DD1341">
      <w:pPr>
        <w:ind w:left="1140"/>
        <w:rPr>
          <w:rFonts w:ascii="Book Antiqua" w:hAnsi="Book Antiqua" w:cs="Book Antiqua"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2B476C" w:rsidRDefault="002B476C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</w:p>
    <w:p w:rsidR="002B476C" w:rsidRDefault="002B476C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</w:p>
    <w:p w:rsidR="002B476C" w:rsidRDefault="002B476C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  <w:shd w:val="clear" w:color="auto" w:fill="C0C0C0"/>
        </w:rPr>
        <w:t>ROLES AND RESPONSIBILITIES</w: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</w:rPr>
        <w:t>Strat</w:t>
      </w:r>
      <w:r w:rsidR="005A795C">
        <w:rPr>
          <w:rFonts w:ascii="Book Antiqua" w:hAnsi="Book Antiqua" w:cs="Book Antiqua"/>
          <w:b/>
          <w:sz w:val="20"/>
          <w:szCs w:val="20"/>
        </w:rPr>
        <w:t>egic Account Management (</w:t>
      </w:r>
      <w:r>
        <w:rPr>
          <w:rFonts w:ascii="Book Antiqua" w:hAnsi="Book Antiqua" w:cs="Book Antiqua"/>
          <w:b/>
          <w:sz w:val="20"/>
          <w:szCs w:val="20"/>
        </w:rPr>
        <w:t>Healthcare</w:t>
      </w:r>
      <w:r w:rsidR="005A795C">
        <w:rPr>
          <w:rFonts w:ascii="Book Antiqua" w:hAnsi="Book Antiqua" w:cs="Book Antiqua"/>
          <w:b/>
          <w:sz w:val="20"/>
          <w:szCs w:val="20"/>
        </w:rPr>
        <w:t>/IT Software</w:t>
      </w:r>
      <w:r>
        <w:rPr>
          <w:rFonts w:ascii="Book Antiqua" w:hAnsi="Book Antiqua" w:cs="Book Antiqua"/>
          <w:b/>
          <w:sz w:val="20"/>
          <w:szCs w:val="20"/>
        </w:rPr>
        <w:t xml:space="preserve"> Vertical)</w:t>
      </w:r>
    </w:p>
    <w:p w:rsidR="00DF6700" w:rsidRPr="002242B8" w:rsidRDefault="00D87C28" w:rsidP="002242B8">
      <w:pPr>
        <w:jc w:val="both"/>
        <w:rPr>
          <w:rFonts w:ascii="Book Antiqua" w:hAnsi="Book Antiqua" w:cs="Book Antiqua"/>
          <w:sz w:val="20"/>
          <w:szCs w:val="20"/>
        </w:rPr>
      </w:pPr>
      <w:r w:rsidRPr="002242B8">
        <w:rPr>
          <w:rFonts w:ascii="Book Antiqua" w:hAnsi="Book Antiqua" w:cs="Book Antiqua"/>
          <w:sz w:val="20"/>
          <w:szCs w:val="20"/>
        </w:rPr>
        <w:t xml:space="preserve"> </w:t>
      </w:r>
    </w:p>
    <w:p w:rsidR="00DF6700" w:rsidRPr="00E47347" w:rsidRDefault="00DF67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Providing assistance to the team along with identifying the strength and weakness of the team.</w:t>
      </w:r>
    </w:p>
    <w:p w:rsidR="0031306A" w:rsidRPr="002B476C" w:rsidRDefault="0031306A" w:rsidP="002B476C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Ensures daily briefings are conducted and the team is aware of the updates</w:t>
      </w:r>
      <w:r w:rsidR="00231046" w:rsidRPr="00E47347">
        <w:rPr>
          <w:rFonts w:ascii="Book Antiqua" w:hAnsi="Book Antiqua" w:cs="Book Antiqua"/>
          <w:sz w:val="20"/>
          <w:szCs w:val="20"/>
        </w:rPr>
        <w:t>.</w:t>
      </w:r>
    </w:p>
    <w:p w:rsidR="00CD4200" w:rsidRPr="00E47347" w:rsidRDefault="00CD42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Single point of contact for day-to-day client inquiries &amp; concerns.</w:t>
      </w:r>
    </w:p>
    <w:p w:rsidR="00CD4200" w:rsidRPr="00E47347" w:rsidRDefault="00CD42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 xml:space="preserve">Maintains and expands relationships with strategically important large customers </w:t>
      </w:r>
      <w:r w:rsidRPr="00E47347">
        <w:rPr>
          <w:rFonts w:ascii="Book Antiqua" w:hAnsi="Book Antiqua" w:cs="Book Antiqua"/>
          <w:b/>
          <w:sz w:val="20"/>
          <w:szCs w:val="20"/>
        </w:rPr>
        <w:t>(Hospital Corporation of America</w:t>
      </w:r>
      <w:r w:rsidR="00D87C28" w:rsidRPr="00E47347">
        <w:rPr>
          <w:rFonts w:ascii="Book Antiqua" w:hAnsi="Book Antiqua" w:cs="Book Antiqua"/>
          <w:b/>
          <w:sz w:val="20"/>
          <w:szCs w:val="20"/>
        </w:rPr>
        <w:t>- HCA</w:t>
      </w:r>
      <w:r w:rsidRPr="00E47347">
        <w:rPr>
          <w:rFonts w:ascii="Book Antiqua" w:hAnsi="Book Antiqua" w:cs="Book Antiqua"/>
          <w:b/>
          <w:sz w:val="20"/>
          <w:szCs w:val="20"/>
        </w:rPr>
        <w:t>)</w:t>
      </w:r>
      <w:r w:rsidRPr="00E47347">
        <w:rPr>
          <w:rFonts w:ascii="Book Antiqua" w:hAnsi="Book Antiqua" w:cs="Book Antiqua"/>
          <w:sz w:val="20"/>
          <w:szCs w:val="20"/>
        </w:rPr>
        <w:t>.</w:t>
      </w:r>
    </w:p>
    <w:p w:rsidR="00CD4200" w:rsidRPr="00E47347" w:rsidRDefault="00CD42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 xml:space="preserve">Represents the entire range of company products and services to assigned customers, while leading the customer account </w:t>
      </w:r>
      <w:r w:rsidR="00BC28DF" w:rsidRPr="00E47347">
        <w:rPr>
          <w:rFonts w:ascii="Book Antiqua" w:hAnsi="Book Antiqua" w:cs="Book Antiqua"/>
          <w:sz w:val="20"/>
          <w:szCs w:val="20"/>
        </w:rPr>
        <w:t>planning cycle</w:t>
      </w:r>
      <w:r w:rsidRPr="00E47347">
        <w:rPr>
          <w:rFonts w:ascii="Book Antiqua" w:hAnsi="Book Antiqua" w:cs="Book Antiqua"/>
          <w:sz w:val="20"/>
          <w:szCs w:val="20"/>
        </w:rPr>
        <w:t xml:space="preserve"> and ensuring assigned customers’ needs and </w:t>
      </w:r>
      <w:r w:rsidR="00D87C28" w:rsidRPr="00E47347">
        <w:rPr>
          <w:rFonts w:ascii="Book Antiqua" w:hAnsi="Book Antiqua" w:cs="Book Antiqua"/>
          <w:sz w:val="20"/>
          <w:szCs w:val="20"/>
        </w:rPr>
        <w:t>the company meets expectations</w:t>
      </w:r>
      <w:r w:rsidRPr="00E47347">
        <w:rPr>
          <w:rFonts w:ascii="Book Antiqua" w:hAnsi="Book Antiqua" w:cs="Book Antiqua"/>
          <w:sz w:val="20"/>
          <w:szCs w:val="20"/>
        </w:rPr>
        <w:t>.</w:t>
      </w:r>
    </w:p>
    <w:p w:rsidR="00CD4200" w:rsidRPr="00E47347" w:rsidRDefault="00CD42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Establishes productive, professional relationships with key personnel in assigned customer accounts.</w:t>
      </w:r>
    </w:p>
    <w:p w:rsidR="00CD4200" w:rsidRPr="00E47347" w:rsidRDefault="00CD42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Provides support to clients for program launch and set-up.</w:t>
      </w:r>
    </w:p>
    <w:p w:rsidR="00CD4200" w:rsidRPr="00E47347" w:rsidRDefault="00CD42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Completes strategic customer account plans that meet company standards.</w:t>
      </w:r>
    </w:p>
    <w:p w:rsidR="00CD4200" w:rsidRPr="00E47347" w:rsidRDefault="00CD4200" w:rsidP="00E47347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Prioritize client requirements and proactively involve company personnel to resolve client issues.</w:t>
      </w:r>
    </w:p>
    <w:p w:rsidR="00CD4200" w:rsidRPr="003C7CE1" w:rsidRDefault="00CD4200" w:rsidP="003C7CE1">
      <w:pPr>
        <w:pStyle w:val="ListParagraph"/>
        <w:numPr>
          <w:ilvl w:val="0"/>
          <w:numId w:val="9"/>
        </w:numPr>
        <w:ind w:left="360"/>
        <w:jc w:val="both"/>
        <w:rPr>
          <w:rFonts w:ascii="Book Antiqua" w:hAnsi="Book Antiqua" w:cs="Book Antiqua"/>
          <w:sz w:val="20"/>
          <w:szCs w:val="20"/>
        </w:rPr>
      </w:pPr>
      <w:r w:rsidRPr="00E47347">
        <w:rPr>
          <w:rFonts w:ascii="Book Antiqua" w:hAnsi="Book Antiqua" w:cs="Book Antiqua"/>
          <w:sz w:val="20"/>
          <w:szCs w:val="20"/>
        </w:rPr>
        <w:t>Maintains high customer satisfaction ratings that meet company standards.</w: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CD4200" w:rsidRDefault="00656F32">
      <w:pPr>
        <w:numPr>
          <w:ilvl w:val="0"/>
          <w:numId w:val="2"/>
        </w:numPr>
        <w:rPr>
          <w:rFonts w:ascii="Book Antiqua" w:hAnsi="Book Antiqua" w:cs="Book Antiqua"/>
          <w:sz w:val="20"/>
          <w:szCs w:val="20"/>
        </w:rPr>
      </w:pPr>
      <w:r w:rsidRPr="00656F32">
        <w:rPr>
          <w:noProof/>
          <w:lang w:eastAsia="en-US"/>
        </w:rPr>
        <w:pict>
          <v:line id="Line 4" o:spid="_x0000_s1032" style="position:absolute;left:0;text-align:left;z-index:251655680;visibility:visible" from="0,9.8pt" to="527.5pt,10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" strokeweight="2.12mm">
            <v:stroke joinstyle="miter" endcap="square"/>
            <v:shadow opacity="49150f"/>
          </v:line>
        </w:pict>
      </w:r>
      <w:r w:rsidR="00CD4200">
        <w:rPr>
          <w:rFonts w:ascii="Book Antiqua" w:hAnsi="Book Antiqua" w:cs="Book Antiqua"/>
          <w:sz w:val="20"/>
          <w:szCs w:val="20"/>
        </w:rPr>
        <w:t>.</w: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CD4200" w:rsidRDefault="00D537DC">
      <w:pPr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.</w:t>
      </w:r>
    </w:p>
    <w:p w:rsidR="00CD4200" w:rsidRDefault="00CD4200">
      <w:pPr>
        <w:rPr>
          <w:rFonts w:ascii="Book Antiqua" w:hAnsi="Book Antiqua" w:cs="Book Antiqua"/>
          <w:sz w:val="20"/>
          <w:szCs w:val="20"/>
        </w:rPr>
      </w:pPr>
    </w:p>
    <w:p w:rsidR="00E16B11" w:rsidRDefault="00E16B11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b/>
          <w:sz w:val="20"/>
          <w:szCs w:val="20"/>
          <w:shd w:val="clear" w:color="auto" w:fill="C0C0C0"/>
        </w:rPr>
        <w:t>EDUCATIONAL QUALIFICATIONS</w: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</w:rPr>
      </w:pPr>
    </w:p>
    <w:p w:rsidR="00CD4200" w:rsidRDefault="00CD4200">
      <w:pPr>
        <w:numPr>
          <w:ilvl w:val="0"/>
          <w:numId w:val="3"/>
        </w:numPr>
        <w:tabs>
          <w:tab w:val="left" w:pos="360"/>
        </w:tabs>
        <w:spacing w:line="300" w:lineRule="auto"/>
        <w:ind w:left="360"/>
        <w:rPr>
          <w:rFonts w:ascii="Book Antiqua" w:hAnsi="Book Antiqua" w:cs="Book Antiqua"/>
          <w:sz w:val="20"/>
          <w:szCs w:val="20"/>
          <w:lang w:eastAsia="hi-IN" w:bidi="hi-IN"/>
        </w:rPr>
      </w:pPr>
      <w:r>
        <w:rPr>
          <w:rFonts w:ascii="Book Antiqua" w:hAnsi="Book Antiqua" w:cs="Book Antiqua"/>
          <w:sz w:val="20"/>
          <w:szCs w:val="20"/>
          <w:lang w:eastAsia="hi-IN" w:bidi="hi-IN"/>
        </w:rPr>
        <w:t xml:space="preserve">Passed </w:t>
      </w:r>
      <w:r w:rsidR="00D87C28">
        <w:rPr>
          <w:rFonts w:ascii="Book Antiqua" w:hAnsi="Book Antiqua" w:cs="Book Antiqua"/>
          <w:sz w:val="20"/>
          <w:szCs w:val="20"/>
          <w:lang w:eastAsia="hi-IN" w:bidi="hi-IN"/>
        </w:rPr>
        <w:t xml:space="preserve">Bachelors </w:t>
      </w:r>
      <w:r w:rsidR="00C05AB0">
        <w:rPr>
          <w:rFonts w:ascii="Book Antiqua" w:hAnsi="Book Antiqua" w:cs="Book Antiqua"/>
          <w:sz w:val="20"/>
          <w:szCs w:val="20"/>
          <w:lang w:eastAsia="hi-IN" w:bidi="hi-IN"/>
        </w:rPr>
        <w:t>of Mass Media from</w:t>
      </w:r>
      <w:r w:rsidR="002B476C">
        <w:rPr>
          <w:rFonts w:ascii="Book Antiqua" w:hAnsi="Book Antiqua" w:cs="Book Antiqua"/>
          <w:sz w:val="20"/>
          <w:szCs w:val="20"/>
          <w:lang w:eastAsia="hi-IN" w:bidi="hi-IN"/>
        </w:rPr>
        <w:t xml:space="preserve"> R.A.D.A.V </w:t>
      </w:r>
      <w:r w:rsidR="00C05AB0">
        <w:rPr>
          <w:rFonts w:ascii="Book Antiqua" w:hAnsi="Book Antiqua" w:cs="Book Antiqua"/>
          <w:sz w:val="20"/>
          <w:szCs w:val="20"/>
          <w:lang w:eastAsia="hi-IN" w:bidi="hi-IN"/>
        </w:rPr>
        <w:t>College</w:t>
      </w:r>
      <w:r w:rsidR="002B476C">
        <w:rPr>
          <w:rFonts w:ascii="Book Antiqua" w:hAnsi="Book Antiqua" w:cs="Book Antiqua"/>
          <w:sz w:val="20"/>
          <w:szCs w:val="20"/>
          <w:lang w:eastAsia="hi-IN" w:bidi="hi-IN"/>
        </w:rPr>
        <w:t xml:space="preserve"> </w:t>
      </w:r>
      <w:proofErr w:type="spellStart"/>
      <w:r w:rsidR="002B476C">
        <w:rPr>
          <w:rFonts w:ascii="Book Antiqua" w:hAnsi="Book Antiqua" w:cs="Book Antiqua"/>
          <w:sz w:val="20"/>
          <w:szCs w:val="20"/>
          <w:lang w:eastAsia="hi-IN" w:bidi="hi-IN"/>
        </w:rPr>
        <w:t>Bhandup</w:t>
      </w:r>
      <w:proofErr w:type="spellEnd"/>
      <w:r w:rsidR="002B476C">
        <w:rPr>
          <w:rFonts w:ascii="Book Antiqua" w:hAnsi="Book Antiqua" w:cs="Book Antiqua"/>
          <w:sz w:val="20"/>
          <w:szCs w:val="20"/>
          <w:lang w:eastAsia="hi-IN" w:bidi="hi-IN"/>
        </w:rPr>
        <w:t xml:space="preserve"> East</w:t>
      </w:r>
      <w:r w:rsidR="00C05AB0">
        <w:rPr>
          <w:rFonts w:ascii="Book Antiqua" w:hAnsi="Book Antiqua" w:cs="Book Antiqua"/>
          <w:sz w:val="20"/>
          <w:szCs w:val="20"/>
          <w:lang w:eastAsia="hi-IN" w:bidi="hi-IN"/>
        </w:rPr>
        <w:t>.</w:t>
      </w:r>
    </w:p>
    <w:p w:rsidR="00CD4200" w:rsidRDefault="00CD4200">
      <w:pPr>
        <w:numPr>
          <w:ilvl w:val="0"/>
          <w:numId w:val="3"/>
        </w:numPr>
        <w:tabs>
          <w:tab w:val="left" w:pos="360"/>
        </w:tabs>
        <w:spacing w:line="300" w:lineRule="auto"/>
        <w:ind w:left="360"/>
        <w:rPr>
          <w:rFonts w:ascii="Book Antiqua" w:hAnsi="Book Antiqua" w:cs="Book Antiqua"/>
          <w:sz w:val="20"/>
          <w:szCs w:val="20"/>
          <w:lang w:eastAsia="hi-IN" w:bidi="hi-IN"/>
        </w:rPr>
      </w:pPr>
      <w:r>
        <w:rPr>
          <w:rFonts w:ascii="Book Antiqua" w:hAnsi="Book Antiqua" w:cs="Book Antiqua"/>
          <w:sz w:val="20"/>
          <w:szCs w:val="20"/>
          <w:lang w:eastAsia="hi-IN" w:bidi="hi-IN"/>
        </w:rPr>
        <w:t xml:space="preserve">Passed </w:t>
      </w:r>
      <w:r w:rsidR="00C05AB0">
        <w:rPr>
          <w:rFonts w:ascii="Book Antiqua" w:hAnsi="Book Antiqua" w:cs="Book Antiqua"/>
          <w:sz w:val="20"/>
          <w:szCs w:val="20"/>
          <w:lang w:eastAsia="hi-IN" w:bidi="hi-IN"/>
        </w:rPr>
        <w:t>HSC in Science from</w:t>
      </w:r>
      <w:r w:rsidR="002B476C">
        <w:rPr>
          <w:rFonts w:ascii="Book Antiqua" w:hAnsi="Book Antiqua" w:cs="Book Antiqua"/>
          <w:sz w:val="20"/>
          <w:szCs w:val="20"/>
          <w:lang w:eastAsia="hi-IN" w:bidi="hi-IN"/>
        </w:rPr>
        <w:t xml:space="preserve"> R.A.D.A.V </w:t>
      </w:r>
      <w:r w:rsidR="00C05AB0">
        <w:rPr>
          <w:rFonts w:ascii="Book Antiqua" w:hAnsi="Book Antiqua" w:cs="Book Antiqua"/>
          <w:sz w:val="20"/>
          <w:szCs w:val="20"/>
          <w:lang w:eastAsia="hi-IN" w:bidi="hi-IN"/>
        </w:rPr>
        <w:t>College</w:t>
      </w:r>
      <w:r w:rsidR="002B476C">
        <w:rPr>
          <w:rFonts w:ascii="Book Antiqua" w:hAnsi="Book Antiqua" w:cs="Book Antiqua"/>
          <w:sz w:val="20"/>
          <w:szCs w:val="20"/>
          <w:lang w:eastAsia="hi-IN" w:bidi="hi-IN"/>
        </w:rPr>
        <w:t xml:space="preserve"> Bhandup East</w:t>
      </w:r>
      <w:r w:rsidR="00C05AB0">
        <w:rPr>
          <w:rFonts w:ascii="Book Antiqua" w:hAnsi="Book Antiqua" w:cs="Book Antiqua"/>
          <w:sz w:val="20"/>
          <w:szCs w:val="20"/>
          <w:lang w:eastAsia="hi-IN" w:bidi="hi-IN"/>
        </w:rPr>
        <w:t>.</w:t>
      </w:r>
    </w:p>
    <w:p w:rsidR="00CD4200" w:rsidRDefault="00CD4200">
      <w:pPr>
        <w:numPr>
          <w:ilvl w:val="0"/>
          <w:numId w:val="3"/>
        </w:numPr>
        <w:tabs>
          <w:tab w:val="left" w:pos="360"/>
        </w:tabs>
        <w:spacing w:line="300" w:lineRule="auto"/>
        <w:ind w:left="360"/>
      </w:pPr>
      <w:r>
        <w:rPr>
          <w:rFonts w:ascii="Book Antiqua" w:hAnsi="Book Antiqua" w:cs="Book Antiqua"/>
          <w:sz w:val="20"/>
          <w:szCs w:val="20"/>
          <w:lang w:eastAsia="hi-IN" w:bidi="hi-IN"/>
        </w:rPr>
        <w:t xml:space="preserve">Passed SSC from </w:t>
      </w:r>
      <w:r w:rsidR="002B476C">
        <w:rPr>
          <w:rFonts w:ascii="Book Antiqua" w:hAnsi="Book Antiqua" w:cs="Book Antiqua"/>
          <w:sz w:val="20"/>
          <w:szCs w:val="20"/>
          <w:lang w:eastAsia="hi-IN" w:bidi="hi-IN"/>
        </w:rPr>
        <w:t>Holy Angels High School Mulund East.</w:t>
      </w:r>
    </w:p>
    <w:p w:rsidR="00CD4200" w:rsidRDefault="00CD4200">
      <w:pPr>
        <w:spacing w:line="300" w:lineRule="auto"/>
        <w:rPr>
          <w:rFonts w:ascii="Book Antiqua" w:hAnsi="Book Antiqua" w:cs="Book Antiqua"/>
          <w:sz w:val="20"/>
          <w:szCs w:val="20"/>
        </w:rPr>
      </w:pPr>
    </w:p>
    <w:p w:rsidR="00CD4200" w:rsidRDefault="00CD4200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</w:p>
    <w:p w:rsidR="00CD4200" w:rsidRPr="00664B31" w:rsidRDefault="00656F32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  <w:r w:rsidRPr="00656F32">
        <w:rPr>
          <w:rFonts w:ascii="Book Antiqua" w:hAnsi="Book Antiqua" w:cs="Book Antiqua"/>
          <w:b/>
          <w:noProof/>
          <w:sz w:val="20"/>
          <w:szCs w:val="20"/>
          <w:lang w:eastAsia="en-US"/>
        </w:rPr>
        <w:pict>
          <v:line id="Line 11" o:spid="_x0000_s1031" style="position:absolute;flip:y;z-index:251661824;visibility:visible" from="0,6.95pt" to="531.5pt,7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" strokeweight="2.12mm">
            <v:stroke joinstyle="miter" endcap="square"/>
            <v:shadow opacity="49150f"/>
          </v:line>
        </w:pict>
      </w:r>
      <w:r w:rsidRPr="00656F32">
        <w:rPr>
          <w:noProof/>
          <w:lang w:eastAsia="en-US"/>
        </w:rPr>
        <w:pict>
          <v:line id="Line 7" o:spid="_x0000_s1030" style="position:absolute;z-index:251658752;visibility:visible" from="0,8.9pt" to="536.5pt,10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" strokeweight="2.12mm">
            <v:stroke joinstyle="miter" endcap="square"/>
            <v:shadow opacity="49150f"/>
          </v:line>
        </w:pict>
      </w:r>
      <w:r w:rsidRPr="00656F32">
        <w:rPr>
          <w:noProof/>
          <w:lang w:eastAsia="en-US"/>
        </w:rPr>
        <w:pict>
          <v:line id="Line 8" o:spid="_x0000_s1029" style="position:absolute;z-index:251659776;visibility:visible" from="0,4.55pt" to="534.5pt,4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" strokeweight="2.12mm">
            <v:stroke joinstyle="miter" endcap="square"/>
            <v:shadow opacity="49150f"/>
          </v:line>
        </w:pict>
      </w:r>
    </w:p>
    <w:p w:rsidR="00CD4200" w:rsidRDefault="00CD4200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</w:p>
    <w:p w:rsidR="008C1C2D" w:rsidRDefault="008C1C2D">
      <w:pPr>
        <w:rPr>
          <w:rFonts w:ascii="Book Antiqua" w:hAnsi="Book Antiqua" w:cs="Book Antiqua"/>
          <w:b/>
          <w:sz w:val="20"/>
          <w:szCs w:val="20"/>
          <w:shd w:val="clear" w:color="auto" w:fill="C0C0C0"/>
        </w:rPr>
      </w:pPr>
    </w:p>
    <w:p w:rsidR="008C1C2D" w:rsidRPr="008C1C2D" w:rsidRDefault="008C1C2D" w:rsidP="008C1C2D">
      <w:pPr>
        <w:rPr>
          <w:rFonts w:ascii="Book Antiqua" w:hAnsi="Book Antiqua"/>
          <w:b/>
          <w:sz w:val="20"/>
          <w:szCs w:val="20"/>
        </w:rPr>
      </w:pPr>
      <w:r w:rsidRPr="008C1C2D">
        <w:rPr>
          <w:rFonts w:ascii="Book Antiqua" w:hAnsi="Book Antiqua"/>
          <w:b/>
          <w:sz w:val="20"/>
          <w:szCs w:val="20"/>
          <w:highlight w:val="lightGray"/>
        </w:rPr>
        <w:t>PERSONAL SKILLS:</w:t>
      </w:r>
    </w:p>
    <w:p w:rsidR="008C1C2D" w:rsidRDefault="008C1C2D" w:rsidP="008C1C2D">
      <w:pPr>
        <w:rPr>
          <w:b/>
          <w:u w:val="single"/>
        </w:rPr>
      </w:pPr>
    </w:p>
    <w:p w:rsidR="008C1C2D" w:rsidRPr="00974B17" w:rsidRDefault="008C1C2D" w:rsidP="00974B17">
      <w:pPr>
        <w:pStyle w:val="ListParagraph"/>
        <w:numPr>
          <w:ilvl w:val="0"/>
          <w:numId w:val="11"/>
        </w:numPr>
        <w:suppressAutoHyphens w:val="0"/>
        <w:rPr>
          <w:rFonts w:ascii="Book Antiqua" w:hAnsi="Book Antiqua"/>
          <w:sz w:val="20"/>
          <w:szCs w:val="20"/>
        </w:rPr>
      </w:pPr>
      <w:r w:rsidRPr="00974B17">
        <w:rPr>
          <w:rFonts w:ascii="Book Antiqua" w:hAnsi="Book Antiqua"/>
          <w:sz w:val="20"/>
          <w:szCs w:val="20"/>
        </w:rPr>
        <w:t>Strong verbal, written and corporate level skills.</w:t>
      </w:r>
    </w:p>
    <w:p w:rsidR="00E74DDB" w:rsidRDefault="00DA3F30" w:rsidP="00974B17">
      <w:pPr>
        <w:pStyle w:val="ListParagraph"/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 w:rsidRPr="00E74DDB">
        <w:rPr>
          <w:rFonts w:ascii="Book Antiqua" w:hAnsi="Book Antiqua"/>
          <w:sz w:val="20"/>
          <w:szCs w:val="20"/>
        </w:rPr>
        <w:t xml:space="preserve">Team Leader for the Market Research project </w:t>
      </w:r>
    </w:p>
    <w:p w:rsidR="00974B17" w:rsidRPr="00E74DDB" w:rsidRDefault="008C1C2D" w:rsidP="00974B17">
      <w:pPr>
        <w:pStyle w:val="ListParagraph"/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 w:rsidRPr="00E74DDB">
        <w:rPr>
          <w:rFonts w:ascii="Book Antiqua" w:hAnsi="Book Antiqua"/>
          <w:sz w:val="20"/>
          <w:szCs w:val="20"/>
        </w:rPr>
        <w:t>Keen in managing a team and client service relationship.</w:t>
      </w:r>
    </w:p>
    <w:p w:rsidR="002B476C" w:rsidRPr="002B476C" w:rsidRDefault="008C1C2D" w:rsidP="002B476C">
      <w:pPr>
        <w:pStyle w:val="ListParagraph"/>
        <w:numPr>
          <w:ilvl w:val="0"/>
          <w:numId w:val="11"/>
        </w:numPr>
        <w:rPr>
          <w:rFonts w:ascii="Book Antiqua" w:hAnsi="Book Antiqua"/>
          <w:sz w:val="20"/>
          <w:szCs w:val="20"/>
        </w:rPr>
      </w:pPr>
      <w:r w:rsidRPr="00974B17">
        <w:rPr>
          <w:rFonts w:ascii="Book Antiqua" w:hAnsi="Book Antiqua"/>
          <w:sz w:val="20"/>
          <w:szCs w:val="20"/>
        </w:rPr>
        <w:t>A quick learner and have always been fond of marketing and leading any events/ brand.</w:t>
      </w:r>
      <w:r w:rsidR="002B476C">
        <w:rPr>
          <w:rFonts w:ascii="Book Antiqua" w:hAnsi="Book Antiqua"/>
          <w:sz w:val="20"/>
          <w:szCs w:val="20"/>
        </w:rPr>
        <w:t xml:space="preserve">    </w:t>
      </w:r>
    </w:p>
    <w:p w:rsidR="00D20E3B" w:rsidRPr="00664B31" w:rsidRDefault="00656F32">
      <w:pPr>
        <w:rPr>
          <w:rFonts w:ascii="Book Antiqua" w:hAnsi="Book Antiqua" w:cs="Book Antiqua"/>
          <w:sz w:val="20"/>
          <w:szCs w:val="20"/>
        </w:rPr>
      </w:pPr>
      <w:r w:rsidRPr="00656F32">
        <w:rPr>
          <w:noProof/>
          <w:lang w:eastAsia="en-US"/>
        </w:rPr>
        <w:pict>
          <v:line id="Line 6" o:spid="_x0000_s1028" style="position:absolute;z-index:251657728;visibility:visible" from="39.75pt,3.1pt" to="577.25pt,5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" strokeweight="2.12mm">
            <v:stroke joinstyle="miter" endcap="square"/>
            <v:shadow opacity="49150f"/>
          </v:line>
        </w:pict>
      </w:r>
      <w:r w:rsidRPr="00656F32">
        <w:rPr>
          <w:noProof/>
          <w:lang w:eastAsia="en-US"/>
        </w:rPr>
        <w:pict>
          <v:line id="_x0000_s1027" style="position:absolute;z-index:251665920;visibility:visible" from="3pt,3pt" to="537.5pt,3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" strokeweight="2.12mm">
            <v:stroke joinstyle="miter" endcap="square"/>
            <v:shadow opacity="49150f"/>
          </v:line>
        </w:pict>
      </w:r>
    </w:p>
    <w:sectPr w:rsidR="00D20E3B" w:rsidRPr="00664B31" w:rsidSect="00E47347">
      <w:pgSz w:w="12240" w:h="15840"/>
      <w:pgMar w:top="709" w:right="902" w:bottom="720" w:left="810" w:header="720" w:footer="720" w:gutter="0"/>
      <w:cols w:space="720"/>
      <w:docGrid w:linePitch="600" w:charSpace="3276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6A722A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Book Antiqua" w:hAnsi="Book Antiqua" w:cs="Wingdings" w:hint="default"/>
        <w:lang w:val="en-US"/>
      </w:rPr>
    </w:lvl>
  </w:abstractNum>
  <w:abstractNum w:abstractNumId="2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lang w:val="en-US"/>
      </w:rPr>
    </w:lvl>
  </w:abstractNum>
  <w:abstractNum w:abstractNumId="3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b w:val="0"/>
      </w:rPr>
    </w:lvl>
  </w:abstractNum>
  <w:abstractNum w:abstractNumId="4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cs="Times New Roman" w:hint="default"/>
        <w:sz w:val="20"/>
        <w:szCs w:val="20"/>
      </w:rPr>
    </w:lvl>
  </w:abstractNum>
  <w:abstractNum w:abstractNumId="5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>
    <w:nsid w:val="1079134B"/>
    <w:multiLevelType w:val="hybridMultilevel"/>
    <w:tmpl w:val="AF3E6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9559A4"/>
    <w:multiLevelType w:val="hybridMultilevel"/>
    <w:tmpl w:val="6E3A24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76C6C7B"/>
    <w:multiLevelType w:val="hybridMultilevel"/>
    <w:tmpl w:val="B77EF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F440A2F"/>
    <w:multiLevelType w:val="hybridMultilevel"/>
    <w:tmpl w:val="DC8C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031D80"/>
    <w:multiLevelType w:val="hybridMultilevel"/>
    <w:tmpl w:val="DED2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276DFE"/>
    <w:multiLevelType w:val="hybridMultilevel"/>
    <w:tmpl w:val="727EE3F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0A7B23"/>
    <w:multiLevelType w:val="hybridMultilevel"/>
    <w:tmpl w:val="92BA9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1"/>
  </w:num>
  <w:num w:numId="8">
    <w:abstractNumId w:val="8"/>
  </w:num>
  <w:num w:numId="9">
    <w:abstractNumId w:val="6"/>
  </w:num>
  <w:num w:numId="10">
    <w:abstractNumId w:val="10"/>
  </w:num>
  <w:num w:numId="11">
    <w:abstractNumId w:val="12"/>
  </w:num>
  <w:num w:numId="12">
    <w:abstractNumId w:val="9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5A795C"/>
    <w:rsid w:val="00022C3E"/>
    <w:rsid w:val="00027927"/>
    <w:rsid w:val="00036FC2"/>
    <w:rsid w:val="000376AE"/>
    <w:rsid w:val="00041B19"/>
    <w:rsid w:val="00084010"/>
    <w:rsid w:val="000F3950"/>
    <w:rsid w:val="00110A9D"/>
    <w:rsid w:val="001250DD"/>
    <w:rsid w:val="00204575"/>
    <w:rsid w:val="002173D1"/>
    <w:rsid w:val="002242B8"/>
    <w:rsid w:val="00231046"/>
    <w:rsid w:val="002B476C"/>
    <w:rsid w:val="0031306A"/>
    <w:rsid w:val="00323EF1"/>
    <w:rsid w:val="003575A7"/>
    <w:rsid w:val="003C7CE1"/>
    <w:rsid w:val="0042176B"/>
    <w:rsid w:val="004D090E"/>
    <w:rsid w:val="004D3493"/>
    <w:rsid w:val="005805D7"/>
    <w:rsid w:val="0058479B"/>
    <w:rsid w:val="005A591E"/>
    <w:rsid w:val="005A795C"/>
    <w:rsid w:val="00656F32"/>
    <w:rsid w:val="00664B31"/>
    <w:rsid w:val="0067297F"/>
    <w:rsid w:val="006832DF"/>
    <w:rsid w:val="006A1C12"/>
    <w:rsid w:val="006D51C7"/>
    <w:rsid w:val="00705141"/>
    <w:rsid w:val="00746A0F"/>
    <w:rsid w:val="007C668A"/>
    <w:rsid w:val="00822765"/>
    <w:rsid w:val="0086428C"/>
    <w:rsid w:val="008C1C2D"/>
    <w:rsid w:val="00904BEE"/>
    <w:rsid w:val="00915DD5"/>
    <w:rsid w:val="00946283"/>
    <w:rsid w:val="00974B17"/>
    <w:rsid w:val="00A903DE"/>
    <w:rsid w:val="00B52570"/>
    <w:rsid w:val="00BC28DF"/>
    <w:rsid w:val="00C05AB0"/>
    <w:rsid w:val="00C07307"/>
    <w:rsid w:val="00C23A11"/>
    <w:rsid w:val="00C7728F"/>
    <w:rsid w:val="00CA04F1"/>
    <w:rsid w:val="00CD4200"/>
    <w:rsid w:val="00D14D19"/>
    <w:rsid w:val="00D20E3B"/>
    <w:rsid w:val="00D25E15"/>
    <w:rsid w:val="00D537DC"/>
    <w:rsid w:val="00D87C28"/>
    <w:rsid w:val="00DA3F30"/>
    <w:rsid w:val="00DD1341"/>
    <w:rsid w:val="00DD75A4"/>
    <w:rsid w:val="00DF6700"/>
    <w:rsid w:val="00E16B11"/>
    <w:rsid w:val="00E47347"/>
    <w:rsid w:val="00E6174E"/>
    <w:rsid w:val="00E74DDB"/>
    <w:rsid w:val="00EB1998"/>
    <w:rsid w:val="00F2550C"/>
    <w:rsid w:val="00F91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010"/>
    <w:pPr>
      <w:suppressAutoHyphens/>
    </w:pPr>
    <w:rPr>
      <w:sz w:val="24"/>
      <w:szCs w:val="24"/>
      <w:lang w:eastAsia="ar-SA"/>
    </w:rPr>
  </w:style>
  <w:style w:type="paragraph" w:styleId="Heading2">
    <w:name w:val="heading 2"/>
    <w:basedOn w:val="Normal"/>
    <w:link w:val="Heading2Char"/>
    <w:uiPriority w:val="9"/>
    <w:qFormat/>
    <w:rsid w:val="008C1C2D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084010"/>
    <w:rPr>
      <w:rFonts w:ascii="Wingdings" w:hAnsi="Wingdings" w:cs="Wingdings" w:hint="default"/>
      <w:lang w:val="en-US"/>
    </w:rPr>
  </w:style>
  <w:style w:type="character" w:customStyle="1" w:styleId="WW8Num2z0">
    <w:name w:val="WW8Num2z0"/>
    <w:rsid w:val="00084010"/>
    <w:rPr>
      <w:rFonts w:ascii="Times New Roman" w:eastAsia="Times New Roman" w:hAnsi="Times New Roman" w:cs="Times New Roman" w:hint="default"/>
      <w:lang w:val="en-US"/>
    </w:rPr>
  </w:style>
  <w:style w:type="character" w:customStyle="1" w:styleId="WW8Num3z0">
    <w:name w:val="WW8Num3z0"/>
    <w:rsid w:val="00084010"/>
    <w:rPr>
      <w:rFonts w:ascii="Book Antiqua" w:eastAsia="Times New Roman" w:hAnsi="Book Antiqua" w:cs="Times New Roman" w:hint="default"/>
      <w:b w:val="0"/>
    </w:rPr>
  </w:style>
  <w:style w:type="character" w:customStyle="1" w:styleId="WW8Num4z0">
    <w:name w:val="WW8Num4z0"/>
    <w:rsid w:val="00084010"/>
    <w:rPr>
      <w:rFonts w:ascii="Book Antiqua" w:eastAsia="Times New Roman" w:hAnsi="Book Antiqua" w:cs="Times New Roman" w:hint="default"/>
      <w:sz w:val="20"/>
      <w:szCs w:val="20"/>
    </w:rPr>
  </w:style>
  <w:style w:type="character" w:customStyle="1" w:styleId="WW8Num5z0">
    <w:name w:val="WW8Num5z0"/>
    <w:rsid w:val="00084010"/>
    <w:rPr>
      <w:rFonts w:ascii="Book Antiqua" w:eastAsia="Times New Roman" w:hAnsi="Book Antiqua" w:cs="Times New Roman" w:hint="default"/>
      <w:b/>
      <w:sz w:val="20"/>
      <w:szCs w:val="20"/>
    </w:rPr>
  </w:style>
  <w:style w:type="character" w:customStyle="1" w:styleId="WW8Num5z1">
    <w:name w:val="WW8Num5z1"/>
    <w:rsid w:val="00084010"/>
    <w:rPr>
      <w:rFonts w:ascii="Courier New" w:hAnsi="Courier New" w:cs="Courier New" w:hint="default"/>
    </w:rPr>
  </w:style>
  <w:style w:type="character" w:customStyle="1" w:styleId="WW8Num5z2">
    <w:name w:val="WW8Num5z2"/>
    <w:rsid w:val="00084010"/>
    <w:rPr>
      <w:rFonts w:ascii="Wingdings" w:hAnsi="Wingdings" w:cs="Wingdings" w:hint="default"/>
    </w:rPr>
  </w:style>
  <w:style w:type="character" w:customStyle="1" w:styleId="WW8Num5z3">
    <w:name w:val="WW8Num5z3"/>
    <w:rsid w:val="00084010"/>
    <w:rPr>
      <w:rFonts w:ascii="Symbol" w:hAnsi="Symbol" w:cs="Symbol" w:hint="default"/>
    </w:rPr>
  </w:style>
  <w:style w:type="character" w:customStyle="1" w:styleId="WW8Num5z4">
    <w:name w:val="WW8Num5z4"/>
    <w:rsid w:val="00084010"/>
  </w:style>
  <w:style w:type="character" w:customStyle="1" w:styleId="WW8Num5z5">
    <w:name w:val="WW8Num5z5"/>
    <w:rsid w:val="00084010"/>
  </w:style>
  <w:style w:type="character" w:customStyle="1" w:styleId="WW8Num5z6">
    <w:name w:val="WW8Num5z6"/>
    <w:rsid w:val="00084010"/>
  </w:style>
  <w:style w:type="character" w:customStyle="1" w:styleId="WW8Num5z7">
    <w:name w:val="WW8Num5z7"/>
    <w:rsid w:val="00084010"/>
  </w:style>
  <w:style w:type="character" w:customStyle="1" w:styleId="WW8Num5z8">
    <w:name w:val="WW8Num5z8"/>
    <w:rsid w:val="00084010"/>
  </w:style>
  <w:style w:type="character" w:customStyle="1" w:styleId="WW8Num1z1">
    <w:name w:val="WW8Num1z1"/>
    <w:rsid w:val="00084010"/>
    <w:rPr>
      <w:rFonts w:ascii="Courier New" w:hAnsi="Courier New" w:cs="Courier New" w:hint="default"/>
    </w:rPr>
  </w:style>
  <w:style w:type="character" w:customStyle="1" w:styleId="WW8Num1z3">
    <w:name w:val="WW8Num1z3"/>
    <w:rsid w:val="00084010"/>
    <w:rPr>
      <w:rFonts w:ascii="Symbol" w:hAnsi="Symbol" w:cs="Symbol" w:hint="default"/>
    </w:rPr>
  </w:style>
  <w:style w:type="character" w:customStyle="1" w:styleId="WW8Num2z1">
    <w:name w:val="WW8Num2z1"/>
    <w:rsid w:val="00084010"/>
    <w:rPr>
      <w:rFonts w:ascii="Courier New" w:hAnsi="Courier New" w:cs="Courier New" w:hint="default"/>
    </w:rPr>
  </w:style>
  <w:style w:type="character" w:customStyle="1" w:styleId="WW8Num2z2">
    <w:name w:val="WW8Num2z2"/>
    <w:rsid w:val="00084010"/>
    <w:rPr>
      <w:rFonts w:ascii="Wingdings" w:hAnsi="Wingdings" w:cs="Wingdings" w:hint="default"/>
    </w:rPr>
  </w:style>
  <w:style w:type="character" w:customStyle="1" w:styleId="WW8Num2z3">
    <w:name w:val="WW8Num2z3"/>
    <w:rsid w:val="00084010"/>
    <w:rPr>
      <w:rFonts w:ascii="Symbol" w:hAnsi="Symbol" w:cs="Symbol" w:hint="default"/>
    </w:rPr>
  </w:style>
  <w:style w:type="character" w:customStyle="1" w:styleId="WW8Num3z1">
    <w:name w:val="WW8Num3z1"/>
    <w:rsid w:val="00084010"/>
    <w:rPr>
      <w:rFonts w:ascii="Courier New" w:hAnsi="Courier New" w:cs="Courier New" w:hint="default"/>
    </w:rPr>
  </w:style>
  <w:style w:type="character" w:customStyle="1" w:styleId="WW8Num3z2">
    <w:name w:val="WW8Num3z2"/>
    <w:rsid w:val="00084010"/>
    <w:rPr>
      <w:rFonts w:ascii="Wingdings" w:hAnsi="Wingdings" w:cs="Wingdings" w:hint="default"/>
    </w:rPr>
  </w:style>
  <w:style w:type="character" w:customStyle="1" w:styleId="WW8Num3z3">
    <w:name w:val="WW8Num3z3"/>
    <w:rsid w:val="00084010"/>
    <w:rPr>
      <w:rFonts w:ascii="Symbol" w:hAnsi="Symbol" w:cs="Symbol" w:hint="default"/>
    </w:rPr>
  </w:style>
  <w:style w:type="character" w:customStyle="1" w:styleId="WW8Num4z1">
    <w:name w:val="WW8Num4z1"/>
    <w:rsid w:val="00084010"/>
    <w:rPr>
      <w:rFonts w:ascii="Courier New" w:hAnsi="Courier New" w:cs="Courier New" w:hint="default"/>
    </w:rPr>
  </w:style>
  <w:style w:type="character" w:customStyle="1" w:styleId="WW8Num4z2">
    <w:name w:val="WW8Num4z2"/>
    <w:rsid w:val="00084010"/>
    <w:rPr>
      <w:rFonts w:ascii="Wingdings" w:hAnsi="Wingdings" w:cs="Wingdings" w:hint="default"/>
    </w:rPr>
  </w:style>
  <w:style w:type="character" w:customStyle="1" w:styleId="WW8Num4z3">
    <w:name w:val="WW8Num4z3"/>
    <w:rsid w:val="00084010"/>
    <w:rPr>
      <w:rFonts w:ascii="Symbol" w:hAnsi="Symbol" w:cs="Symbol" w:hint="default"/>
    </w:rPr>
  </w:style>
  <w:style w:type="character" w:customStyle="1" w:styleId="WW8Num6z0">
    <w:name w:val="WW8Num6z0"/>
    <w:rsid w:val="00084010"/>
    <w:rPr>
      <w:rFonts w:ascii="Symbol" w:hAnsi="Symbol" w:cs="Symbol" w:hint="default"/>
      <w:sz w:val="20"/>
      <w:szCs w:val="20"/>
    </w:rPr>
  </w:style>
  <w:style w:type="character" w:customStyle="1" w:styleId="WW8Num6z1">
    <w:name w:val="WW8Num6z1"/>
    <w:rsid w:val="00084010"/>
    <w:rPr>
      <w:rFonts w:ascii="Courier New" w:hAnsi="Courier New" w:cs="Courier New" w:hint="default"/>
    </w:rPr>
  </w:style>
  <w:style w:type="character" w:customStyle="1" w:styleId="WW8Num6z2">
    <w:name w:val="WW8Num6z2"/>
    <w:rsid w:val="00084010"/>
    <w:rPr>
      <w:rFonts w:ascii="Wingdings" w:hAnsi="Wingdings" w:cs="Wingdings" w:hint="default"/>
    </w:rPr>
  </w:style>
  <w:style w:type="character" w:customStyle="1" w:styleId="WW8Num7z0">
    <w:name w:val="WW8Num7z0"/>
    <w:rsid w:val="00084010"/>
    <w:rPr>
      <w:rFonts w:ascii="Book Antiqua" w:eastAsia="Times New Roman" w:hAnsi="Book Antiqua" w:cs="Times New Roman" w:hint="default"/>
    </w:rPr>
  </w:style>
  <w:style w:type="character" w:customStyle="1" w:styleId="WW8Num7z1">
    <w:name w:val="WW8Num7z1"/>
    <w:rsid w:val="00084010"/>
    <w:rPr>
      <w:rFonts w:ascii="Courier New" w:hAnsi="Courier New" w:cs="Courier New" w:hint="default"/>
    </w:rPr>
  </w:style>
  <w:style w:type="character" w:customStyle="1" w:styleId="WW8Num7z2">
    <w:name w:val="WW8Num7z2"/>
    <w:rsid w:val="00084010"/>
    <w:rPr>
      <w:rFonts w:ascii="Wingdings" w:hAnsi="Wingdings" w:cs="Wingdings" w:hint="default"/>
    </w:rPr>
  </w:style>
  <w:style w:type="character" w:customStyle="1" w:styleId="WW8Num7z3">
    <w:name w:val="WW8Num7z3"/>
    <w:rsid w:val="00084010"/>
    <w:rPr>
      <w:rFonts w:ascii="Symbol" w:hAnsi="Symbol" w:cs="Symbol" w:hint="default"/>
    </w:rPr>
  </w:style>
  <w:style w:type="character" w:customStyle="1" w:styleId="WW8Num8z0">
    <w:name w:val="WW8Num8z0"/>
    <w:rsid w:val="00084010"/>
    <w:rPr>
      <w:rFonts w:ascii="Wingdings" w:hAnsi="Wingdings" w:cs="Wingdings" w:hint="default"/>
    </w:rPr>
  </w:style>
  <w:style w:type="character" w:customStyle="1" w:styleId="WW8Num8z1">
    <w:name w:val="WW8Num8z1"/>
    <w:rsid w:val="00084010"/>
    <w:rPr>
      <w:rFonts w:ascii="Courier New" w:hAnsi="Courier New" w:cs="Courier New" w:hint="default"/>
    </w:rPr>
  </w:style>
  <w:style w:type="character" w:customStyle="1" w:styleId="WW8Num8z3">
    <w:name w:val="WW8Num8z3"/>
    <w:rsid w:val="00084010"/>
    <w:rPr>
      <w:rFonts w:ascii="Symbol" w:hAnsi="Symbol" w:cs="Symbol" w:hint="default"/>
    </w:rPr>
  </w:style>
  <w:style w:type="character" w:customStyle="1" w:styleId="WW8Num9z0">
    <w:name w:val="WW8Num9z0"/>
    <w:rsid w:val="00084010"/>
  </w:style>
  <w:style w:type="character" w:customStyle="1" w:styleId="WW8Num9z1">
    <w:name w:val="WW8Num9z1"/>
    <w:rsid w:val="00084010"/>
  </w:style>
  <w:style w:type="character" w:customStyle="1" w:styleId="WW8Num9z2">
    <w:name w:val="WW8Num9z2"/>
    <w:rsid w:val="00084010"/>
  </w:style>
  <w:style w:type="character" w:customStyle="1" w:styleId="WW8Num9z3">
    <w:name w:val="WW8Num9z3"/>
    <w:rsid w:val="00084010"/>
  </w:style>
  <w:style w:type="character" w:customStyle="1" w:styleId="WW8Num9z4">
    <w:name w:val="WW8Num9z4"/>
    <w:rsid w:val="00084010"/>
  </w:style>
  <w:style w:type="character" w:customStyle="1" w:styleId="WW8Num9z5">
    <w:name w:val="WW8Num9z5"/>
    <w:rsid w:val="00084010"/>
  </w:style>
  <w:style w:type="character" w:customStyle="1" w:styleId="WW8Num9z6">
    <w:name w:val="WW8Num9z6"/>
    <w:rsid w:val="00084010"/>
  </w:style>
  <w:style w:type="character" w:customStyle="1" w:styleId="WW8Num9z7">
    <w:name w:val="WW8Num9z7"/>
    <w:rsid w:val="00084010"/>
  </w:style>
  <w:style w:type="character" w:customStyle="1" w:styleId="WW8Num9z8">
    <w:name w:val="WW8Num9z8"/>
    <w:rsid w:val="00084010"/>
  </w:style>
  <w:style w:type="character" w:customStyle="1" w:styleId="WW8Num10z0">
    <w:name w:val="WW8Num10z0"/>
    <w:rsid w:val="00084010"/>
    <w:rPr>
      <w:rFonts w:ascii="Symbol" w:hAnsi="Symbol" w:cs="Symbol" w:hint="default"/>
      <w:sz w:val="20"/>
      <w:szCs w:val="20"/>
    </w:rPr>
  </w:style>
  <w:style w:type="character" w:customStyle="1" w:styleId="WW8Num10z1">
    <w:name w:val="WW8Num10z1"/>
    <w:rsid w:val="00084010"/>
    <w:rPr>
      <w:rFonts w:ascii="Courier New" w:hAnsi="Courier New" w:cs="Courier New" w:hint="default"/>
    </w:rPr>
  </w:style>
  <w:style w:type="character" w:customStyle="1" w:styleId="WW8Num10z2">
    <w:name w:val="WW8Num10z2"/>
    <w:rsid w:val="00084010"/>
    <w:rPr>
      <w:rFonts w:ascii="Wingdings" w:hAnsi="Wingdings" w:cs="Wingdings" w:hint="default"/>
    </w:rPr>
  </w:style>
  <w:style w:type="character" w:styleId="Hyperlink">
    <w:name w:val="Hyperlink"/>
    <w:rsid w:val="00084010"/>
    <w:rPr>
      <w:color w:val="0000FF"/>
      <w:u w:val="single"/>
    </w:rPr>
  </w:style>
  <w:style w:type="character" w:customStyle="1" w:styleId="TitleChar">
    <w:name w:val="Title Char"/>
    <w:rsid w:val="00084010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paragraph" w:customStyle="1" w:styleId="Heading">
    <w:name w:val="Heading"/>
    <w:basedOn w:val="Normal"/>
    <w:next w:val="BodyText"/>
    <w:rsid w:val="0008401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084010"/>
    <w:pPr>
      <w:spacing w:after="120"/>
    </w:pPr>
  </w:style>
  <w:style w:type="paragraph" w:styleId="List">
    <w:name w:val="List"/>
    <w:basedOn w:val="BodyText"/>
    <w:rsid w:val="00084010"/>
    <w:rPr>
      <w:rFonts w:cs="Mangal"/>
    </w:rPr>
  </w:style>
  <w:style w:type="paragraph" w:styleId="Caption">
    <w:name w:val="caption"/>
    <w:basedOn w:val="Normal"/>
    <w:qFormat/>
    <w:rsid w:val="00084010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084010"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rsid w:val="00084010"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rsid w:val="00084010"/>
    <w:pPr>
      <w:jc w:val="center"/>
    </w:pPr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C1C2D"/>
    <w:rPr>
      <w:b/>
      <w:bCs/>
      <w:sz w:val="36"/>
      <w:szCs w:val="36"/>
    </w:rPr>
  </w:style>
  <w:style w:type="paragraph" w:styleId="ListParagraph">
    <w:name w:val="List Paragraph"/>
    <w:basedOn w:val="Normal"/>
    <w:uiPriority w:val="72"/>
    <w:rsid w:val="00E473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2">
    <w:name w:val="heading 2"/>
    <w:basedOn w:val="Normal"/>
    <w:link w:val="Heading2Char"/>
    <w:uiPriority w:val="9"/>
    <w:qFormat/>
    <w:rsid w:val="008C1C2D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lang w:val="en-US"/>
    </w:rPr>
  </w:style>
  <w:style w:type="character" w:customStyle="1" w:styleId="WW8Num2z0">
    <w:name w:val="WW8Num2z0"/>
    <w:rPr>
      <w:rFonts w:ascii="Times New Roman" w:eastAsia="Times New Roman" w:hAnsi="Times New Roman" w:cs="Times New Roman" w:hint="default"/>
      <w:lang w:val="en-US"/>
    </w:rPr>
  </w:style>
  <w:style w:type="character" w:customStyle="1" w:styleId="WW8Num3z0">
    <w:name w:val="WW8Num3z0"/>
    <w:rPr>
      <w:rFonts w:ascii="Book Antiqua" w:eastAsia="Times New Roman" w:hAnsi="Book Antiqua" w:cs="Times New Roman" w:hint="default"/>
      <w:b w:val="0"/>
    </w:rPr>
  </w:style>
  <w:style w:type="character" w:customStyle="1" w:styleId="WW8Num4z0">
    <w:name w:val="WW8Num4z0"/>
    <w:rPr>
      <w:rFonts w:ascii="Book Antiqua" w:eastAsia="Times New Roman" w:hAnsi="Book Antiqua" w:cs="Times New Roman" w:hint="default"/>
      <w:sz w:val="20"/>
      <w:szCs w:val="20"/>
    </w:rPr>
  </w:style>
  <w:style w:type="character" w:customStyle="1" w:styleId="WW8Num5z0">
    <w:name w:val="WW8Num5z0"/>
    <w:rPr>
      <w:rFonts w:ascii="Book Antiqua" w:eastAsia="Times New Roman" w:hAnsi="Book Antiqua" w:cs="Times New Roman" w:hint="default"/>
      <w:b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  <w:sz w:val="20"/>
      <w:szCs w:val="20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Book Antiqua" w:eastAsia="Times New Roman" w:hAnsi="Book Antiqua" w:cs="Times New Roman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  <w:sz w:val="20"/>
      <w:szCs w:val="20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C1C2D"/>
    <w:rPr>
      <w:b/>
      <w:bCs/>
      <w:sz w:val="36"/>
      <w:szCs w:val="36"/>
    </w:rPr>
  </w:style>
  <w:style w:type="paragraph" w:styleId="ListParagraph">
    <w:name w:val="List Paragraph"/>
    <w:basedOn w:val="Normal"/>
    <w:uiPriority w:val="72"/>
    <w:rsid w:val="00E473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TIMSR/FRM/ IP-06-01</vt:lpstr>
    </vt:vector>
  </TitlesOfParts>
  <Company>Toshiba</Company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TIMSR/FRM/ IP-06-01</dc:title>
  <dc:creator>fourth1</dc:creator>
  <cp:lastModifiedBy>jasmeetn</cp:lastModifiedBy>
  <cp:revision>5</cp:revision>
  <dcterms:created xsi:type="dcterms:W3CDTF">2015-05-04T22:21:00Z</dcterms:created>
  <dcterms:modified xsi:type="dcterms:W3CDTF">2016-02-16T00:37:00Z</dcterms:modified>
</cp:coreProperties>
</file>