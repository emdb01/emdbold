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B79" w:rsidRPr="00A50CFF" w:rsidRDefault="00E71B79" w:rsidP="00E71B79"/>
    <w:p w:rsidR="00E71B79" w:rsidRPr="00A50CFF" w:rsidRDefault="00E71B79" w:rsidP="00E71B79"/>
    <w:p w:rsidR="00E71B79" w:rsidRPr="00A50CFF" w:rsidRDefault="00E71B79" w:rsidP="00E71B79"/>
    <w:p w:rsidR="00E71B79" w:rsidRPr="00A50CFF" w:rsidRDefault="00E71B79" w:rsidP="00E71B79"/>
    <w:p w:rsidR="00E71B79" w:rsidRPr="00A50CFF" w:rsidRDefault="008D60A6" w:rsidP="00E71B79">
      <w:pPr>
        <w:jc w:val="center"/>
        <w:rPr>
          <w:b/>
          <w:u w:val="single"/>
        </w:rPr>
      </w:pPr>
      <w:r>
        <w:rPr>
          <w:b/>
          <w:u w:val="single"/>
        </w:rPr>
        <w:t>MCA SOFTWARE DEVELOPER</w:t>
      </w:r>
      <w:r w:rsidR="00C41CEF" w:rsidRPr="00A50CFF">
        <w:rPr>
          <w:b/>
          <w:u w:val="single"/>
        </w:rPr>
        <w:t xml:space="preserve"> (</w:t>
      </w:r>
      <w:r w:rsidR="005E4E44">
        <w:rPr>
          <w:b/>
          <w:u w:val="single"/>
        </w:rPr>
        <w:t>4</w:t>
      </w:r>
      <w:r w:rsidR="000D2B73">
        <w:rPr>
          <w:b/>
          <w:u w:val="single"/>
        </w:rPr>
        <w:t>+</w:t>
      </w:r>
      <w:r w:rsidR="00C41CEF" w:rsidRPr="00A50CFF">
        <w:rPr>
          <w:b/>
          <w:u w:val="single"/>
        </w:rPr>
        <w:t xml:space="preserve"> YEARS</w:t>
      </w:r>
      <w:r w:rsidR="000D2B73">
        <w:rPr>
          <w:b/>
          <w:u w:val="single"/>
        </w:rPr>
        <w:t xml:space="preserve"> EXP.</w:t>
      </w:r>
      <w:r w:rsidR="00C41CEF" w:rsidRPr="00A50CFF">
        <w:rPr>
          <w:b/>
          <w:u w:val="single"/>
        </w:rPr>
        <w:t>)</w:t>
      </w:r>
    </w:p>
    <w:p w:rsidR="00E71B79" w:rsidRPr="00A50CFF" w:rsidRDefault="00E71B79" w:rsidP="00E71B79"/>
    <w:p w:rsidR="00E71B79" w:rsidRPr="00A50CFF" w:rsidRDefault="00E71B79" w:rsidP="00E71B79"/>
    <w:p w:rsidR="00E71B79" w:rsidRPr="00A50CFF" w:rsidRDefault="00E71B79" w:rsidP="00E71B79"/>
    <w:p w:rsidR="008D60A6" w:rsidRDefault="008D60A6" w:rsidP="008D60A6">
      <w:r>
        <w:t>Shekhar</w:t>
      </w:r>
      <w:r w:rsidR="00E71B79" w:rsidRPr="00A50CFF">
        <w:t xml:space="preserve"> Kumar</w:t>
      </w:r>
      <w:r w:rsidR="00E71B79" w:rsidRPr="00A50CFF">
        <w:br/>
      </w:r>
      <w:r>
        <w:t>T-555, Lohianagar, Kankarbagh</w:t>
      </w:r>
      <w:r w:rsidR="00556354">
        <w:t>, Patna</w:t>
      </w:r>
      <w:r>
        <w:t xml:space="preserve"> – 20</w:t>
      </w:r>
    </w:p>
    <w:p w:rsidR="008D60A6" w:rsidRDefault="00E71B79" w:rsidP="008D60A6">
      <w:r w:rsidRPr="00A50CFF">
        <w:t xml:space="preserve">Ph. </w:t>
      </w:r>
      <w:r w:rsidR="008B1F1D">
        <w:t>+91-9</w:t>
      </w:r>
      <w:r w:rsidR="00232B6D">
        <w:t>507787049</w:t>
      </w:r>
      <w:r w:rsidR="00F01FB3">
        <w:t>,</w:t>
      </w:r>
      <w:r w:rsidR="00F01FB3" w:rsidRPr="00F01FB3">
        <w:t xml:space="preserve"> </w:t>
      </w:r>
      <w:r w:rsidR="00F01FB3">
        <w:t>91-9097570546,</w:t>
      </w:r>
    </w:p>
    <w:p w:rsidR="00E71B79" w:rsidRPr="00A50CFF" w:rsidRDefault="00E71B79" w:rsidP="008D60A6">
      <w:r w:rsidRPr="00A50CFF">
        <w:t xml:space="preserve">Email: </w:t>
      </w:r>
      <w:hyperlink r:id="rId8" w:history="1">
        <w:r w:rsidR="008D60A6" w:rsidRPr="00547884">
          <w:rPr>
            <w:rStyle w:val="Hyperlink"/>
          </w:rPr>
          <w:t>kumarshekhar386@gmail.com</w:t>
        </w:r>
      </w:hyperlink>
      <w:r w:rsidR="00E52D2D" w:rsidRPr="00A50CFF">
        <w:t xml:space="preserve"> </w:t>
      </w:r>
    </w:p>
    <w:p w:rsidR="00E52D2D" w:rsidRPr="00A50CFF" w:rsidRDefault="00E52D2D" w:rsidP="00E71B79"/>
    <w:p w:rsidR="00E71B79" w:rsidRPr="00A50CFF" w:rsidRDefault="00E71B79" w:rsidP="00E71B79">
      <w:pPr>
        <w:rPr>
          <w:sz w:val="22"/>
        </w:rPr>
      </w:pPr>
      <w:r w:rsidRPr="00A50CFF">
        <w:rPr>
          <w:sz w:val="22"/>
        </w:rPr>
        <w:t>Dear Sir,</w:t>
      </w:r>
    </w:p>
    <w:p w:rsidR="00E52D2D" w:rsidRPr="00A50CFF" w:rsidRDefault="00E52D2D" w:rsidP="00E71B79">
      <w:pPr>
        <w:rPr>
          <w:sz w:val="22"/>
        </w:rPr>
      </w:pPr>
    </w:p>
    <w:p w:rsidR="00E71B79" w:rsidRPr="00A50CFF" w:rsidRDefault="00E71B79" w:rsidP="00863B2A">
      <w:pPr>
        <w:pStyle w:val="Heading8"/>
      </w:pPr>
      <w:r w:rsidRPr="00A50CFF">
        <w:t xml:space="preserve">I am seeking the opportunity to apply myself to the </w:t>
      </w:r>
      <w:r w:rsidR="008D60A6" w:rsidRPr="00CE1275">
        <w:rPr>
          <w:b/>
        </w:rPr>
        <w:t>Software Developer</w:t>
      </w:r>
      <w:r w:rsidR="00CE1275" w:rsidRPr="00CE1275">
        <w:rPr>
          <w:b/>
        </w:rPr>
        <w:t xml:space="preserve"> </w:t>
      </w:r>
      <w:r w:rsidR="008D60A6" w:rsidRPr="00CE1275">
        <w:rPr>
          <w:b/>
        </w:rPr>
        <w:t>(Dot Net)</w:t>
      </w:r>
      <w:r w:rsidRPr="00CE1275">
        <w:rPr>
          <w:b/>
        </w:rPr>
        <w:t xml:space="preserve"> position</w:t>
      </w:r>
      <w:r w:rsidRPr="00A50CFF">
        <w:t>. The position is an ideal stepping stone for me in view of my background and career aspirations. I now desire a fresh challenge, with the possibility of progression, to enable me to fulfill my career objectives and build upon the relevant skills that I have already attained.</w:t>
      </w:r>
    </w:p>
    <w:p w:rsidR="00E71B79" w:rsidRPr="00A50CFF" w:rsidRDefault="00E71B79" w:rsidP="00863B2A">
      <w:pPr>
        <w:pStyle w:val="Heading8"/>
      </w:pPr>
      <w:r w:rsidRPr="00A50CFF">
        <w:t xml:space="preserve">As my CV reflects, </w:t>
      </w:r>
      <w:r w:rsidRPr="00A50CFF">
        <w:rPr>
          <w:b/>
        </w:rPr>
        <w:t xml:space="preserve">I </w:t>
      </w:r>
      <w:r w:rsidR="008D60A6">
        <w:rPr>
          <w:b/>
        </w:rPr>
        <w:t xml:space="preserve">post </w:t>
      </w:r>
      <w:r w:rsidRPr="00A50CFF">
        <w:rPr>
          <w:b/>
        </w:rPr>
        <w:t xml:space="preserve">graduated with the First Class in </w:t>
      </w:r>
      <w:r w:rsidR="008D60A6">
        <w:rPr>
          <w:b/>
        </w:rPr>
        <w:t>MCA</w:t>
      </w:r>
      <w:r w:rsidRPr="00A50CFF">
        <w:rPr>
          <w:b/>
        </w:rPr>
        <w:t xml:space="preserve"> and I joined </w:t>
      </w:r>
      <w:r w:rsidR="0059688B">
        <w:rPr>
          <w:b/>
        </w:rPr>
        <w:t xml:space="preserve">Software Education </w:t>
      </w:r>
      <w:r w:rsidR="00E118FB">
        <w:rPr>
          <w:b/>
        </w:rPr>
        <w:t>&amp;</w:t>
      </w:r>
      <w:r w:rsidR="0059688B">
        <w:rPr>
          <w:b/>
        </w:rPr>
        <w:t xml:space="preserve"> Research  </w:t>
      </w:r>
      <w:r w:rsidR="00FA211D">
        <w:rPr>
          <w:b/>
        </w:rPr>
        <w:t>(</w:t>
      </w:r>
      <w:r w:rsidR="0059688B">
        <w:rPr>
          <w:b/>
        </w:rPr>
        <w:t>P</w:t>
      </w:r>
      <w:r w:rsidR="00FA211D">
        <w:rPr>
          <w:b/>
        </w:rPr>
        <w:t>)</w:t>
      </w:r>
      <w:r w:rsidR="0059688B">
        <w:rPr>
          <w:b/>
        </w:rPr>
        <w:t xml:space="preserve"> Ltd </w:t>
      </w:r>
      <w:r w:rsidRPr="00A50CFF">
        <w:rPr>
          <w:b/>
        </w:rPr>
        <w:t xml:space="preserve"> Currently, I am spearheading as </w:t>
      </w:r>
      <w:r w:rsidR="008D60A6">
        <w:rPr>
          <w:b/>
        </w:rPr>
        <w:t>Software Developer(Dot Net)</w:t>
      </w:r>
      <w:r w:rsidRPr="00A50CFF">
        <w:rPr>
          <w:b/>
        </w:rPr>
        <w:t xml:space="preserve"> with solid proficiency in tools and </w:t>
      </w:r>
      <w:r w:rsidR="008D60A6">
        <w:rPr>
          <w:b/>
        </w:rPr>
        <w:t>software development.</w:t>
      </w:r>
      <w:r w:rsidRPr="00A50CFF">
        <w:t xml:space="preserve"> I can readily conceptualize the complex design and develop </w:t>
      </w:r>
      <w:r w:rsidR="008D60A6">
        <w:t xml:space="preserve">software </w:t>
      </w:r>
      <w:r w:rsidRPr="00A50CFF">
        <w:t>products</w:t>
      </w:r>
      <w:r w:rsidR="008D60A6">
        <w:t xml:space="preserve"> &amp; websites </w:t>
      </w:r>
      <w:r w:rsidRPr="00A50CFF">
        <w:t xml:space="preserve">from concept to completion. I am also spontaneous to grasp technical information and communicate these to others without any ambiguity. </w:t>
      </w:r>
    </w:p>
    <w:p w:rsidR="00E71B79" w:rsidRPr="00A50CFF" w:rsidRDefault="00E71B79" w:rsidP="00863B2A">
      <w:pPr>
        <w:pStyle w:val="Heading8"/>
      </w:pPr>
      <w:r w:rsidRPr="00A50CFF">
        <w:t xml:space="preserve">Presently, my role in the current company is to </w:t>
      </w:r>
      <w:r w:rsidR="008D60A6">
        <w:t>design, develop software products &amp; websites</w:t>
      </w:r>
      <w:r w:rsidRPr="00A50CFF">
        <w:t xml:space="preserve">. My core competencies are the knowledge of </w:t>
      </w:r>
      <w:r w:rsidR="008D60A6">
        <w:rPr>
          <w:b/>
        </w:rPr>
        <w:t>C#.Net, ASP.Net,</w:t>
      </w:r>
      <w:r w:rsidR="001B4FBE">
        <w:rPr>
          <w:b/>
        </w:rPr>
        <w:t>MVC,</w:t>
      </w:r>
      <w:r w:rsidR="008D60A6">
        <w:rPr>
          <w:b/>
        </w:rPr>
        <w:t xml:space="preserve"> MS</w:t>
      </w:r>
      <w:r w:rsidR="008A1998">
        <w:rPr>
          <w:b/>
        </w:rPr>
        <w:t xml:space="preserve"> </w:t>
      </w:r>
      <w:r w:rsidR="008D60A6">
        <w:rPr>
          <w:b/>
        </w:rPr>
        <w:t>- Sql Server</w:t>
      </w:r>
      <w:r w:rsidRPr="00A50CFF">
        <w:t>. The job has also honed my leadership skills and management skills, increasing my organizational capabilities. I have history of timely completion of my work given to me.</w:t>
      </w:r>
    </w:p>
    <w:p w:rsidR="00E71B79" w:rsidRPr="00A50CFF" w:rsidRDefault="00E71B79" w:rsidP="00863B2A">
      <w:pPr>
        <w:pStyle w:val="Heading8"/>
      </w:pPr>
      <w:r w:rsidRPr="00A50CFF">
        <w:t>I am certain I could make significant contributions to your organization, and I would welcome the opportunity to meet with you to discuss how my education and abilities might best be employed with your organization.</w:t>
      </w:r>
    </w:p>
    <w:p w:rsidR="00E71B79" w:rsidRPr="00A50CFF" w:rsidRDefault="00E71B79" w:rsidP="00863B2A">
      <w:pPr>
        <w:pStyle w:val="Heading8"/>
      </w:pPr>
      <w:r w:rsidRPr="00A50CFF">
        <w:t>Thanks for your consideration. I look forward to your response.</w:t>
      </w:r>
    </w:p>
    <w:p w:rsidR="00E52D2D" w:rsidRPr="00A50CFF" w:rsidRDefault="00E52D2D" w:rsidP="00863B2A">
      <w:pPr>
        <w:pStyle w:val="Heading8"/>
      </w:pPr>
    </w:p>
    <w:p w:rsidR="00E71B79" w:rsidRPr="00A50CFF" w:rsidRDefault="00E71B79" w:rsidP="00863B2A">
      <w:pPr>
        <w:pStyle w:val="Heading8"/>
      </w:pPr>
      <w:r w:rsidRPr="00A50CFF">
        <w:t>Sincerely,</w:t>
      </w:r>
    </w:p>
    <w:p w:rsidR="00E71B79" w:rsidRDefault="008D60A6" w:rsidP="00863B2A">
      <w:pPr>
        <w:pStyle w:val="Heading8"/>
      </w:pPr>
      <w:r>
        <w:t>Shekhar</w:t>
      </w:r>
      <w:r w:rsidR="00E71B79" w:rsidRPr="00A50CFF">
        <w:t xml:space="preserve"> Kumar</w:t>
      </w:r>
    </w:p>
    <w:p w:rsidR="00863B2A" w:rsidRDefault="00863B2A" w:rsidP="00863B2A"/>
    <w:p w:rsidR="00863B2A" w:rsidRPr="00863B2A" w:rsidRDefault="00863B2A" w:rsidP="00863B2A"/>
    <w:p w:rsidR="00E71B79" w:rsidRPr="00A50CFF" w:rsidRDefault="00E71B79" w:rsidP="00E71B79"/>
    <w:p w:rsidR="00E71B79" w:rsidRPr="00A50CFF" w:rsidRDefault="00E71B79" w:rsidP="00724FC3">
      <w:pPr>
        <w:rPr>
          <w:b/>
          <w:sz w:val="28"/>
          <w:szCs w:val="28"/>
        </w:rPr>
      </w:pPr>
    </w:p>
    <w:p w:rsidR="00E71B79" w:rsidRPr="00A50CFF" w:rsidRDefault="00E71B79" w:rsidP="00724FC3">
      <w:pPr>
        <w:rPr>
          <w:b/>
          <w:sz w:val="28"/>
          <w:szCs w:val="28"/>
        </w:rPr>
      </w:pPr>
    </w:p>
    <w:p w:rsidR="00E71B79" w:rsidRDefault="00E71B79" w:rsidP="00724FC3">
      <w:pPr>
        <w:rPr>
          <w:b/>
          <w:sz w:val="28"/>
          <w:szCs w:val="28"/>
        </w:rPr>
      </w:pPr>
    </w:p>
    <w:p w:rsidR="008D60A6" w:rsidRDefault="008D60A6" w:rsidP="00724FC3">
      <w:pPr>
        <w:rPr>
          <w:b/>
          <w:sz w:val="28"/>
          <w:szCs w:val="28"/>
        </w:rPr>
      </w:pPr>
    </w:p>
    <w:p w:rsidR="008D60A6" w:rsidRPr="00A50CFF" w:rsidRDefault="008D60A6" w:rsidP="00724FC3">
      <w:pPr>
        <w:rPr>
          <w:b/>
          <w:sz w:val="28"/>
          <w:szCs w:val="28"/>
        </w:rPr>
      </w:pPr>
    </w:p>
    <w:p w:rsidR="00E71B79" w:rsidRPr="00A50CFF" w:rsidRDefault="00E71B79" w:rsidP="00724FC3">
      <w:pPr>
        <w:rPr>
          <w:b/>
          <w:sz w:val="28"/>
          <w:szCs w:val="28"/>
        </w:rPr>
      </w:pPr>
    </w:p>
    <w:p w:rsidR="007B6AF5" w:rsidRPr="00A50CFF" w:rsidRDefault="00D47C22" w:rsidP="007B6AF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SHEKHAR</w:t>
      </w:r>
      <w:r w:rsidR="00643B7E" w:rsidRPr="00A50CFF">
        <w:rPr>
          <w:b/>
          <w:sz w:val="28"/>
          <w:szCs w:val="28"/>
        </w:rPr>
        <w:t xml:space="preserve"> </w:t>
      </w:r>
      <w:r w:rsidR="00B75926">
        <w:rPr>
          <w:b/>
          <w:sz w:val="28"/>
          <w:szCs w:val="28"/>
        </w:rPr>
        <w:t xml:space="preserve"> </w:t>
      </w:r>
      <w:r w:rsidR="00643B7E" w:rsidRPr="00A50CFF">
        <w:rPr>
          <w:b/>
          <w:sz w:val="28"/>
          <w:szCs w:val="28"/>
        </w:rPr>
        <w:t>KUMAR</w:t>
      </w:r>
      <w:r w:rsidR="007B6AF5" w:rsidRPr="00A50CFF">
        <w:rPr>
          <w:b/>
          <w:sz w:val="28"/>
          <w:szCs w:val="28"/>
        </w:rPr>
        <w:t xml:space="preserve"> </w:t>
      </w:r>
    </w:p>
    <w:p w:rsidR="0047184A" w:rsidRDefault="00D47C22" w:rsidP="002F202D">
      <w:pPr>
        <w:jc w:val="both"/>
        <w:rPr>
          <w:sz w:val="20"/>
        </w:rPr>
      </w:pPr>
      <w:r>
        <w:rPr>
          <w:sz w:val="20"/>
        </w:rPr>
        <w:t>T-555, Lohianagar, Kankarbagh, Patna-</w:t>
      </w:r>
      <w:r w:rsidR="006F05B4">
        <w:rPr>
          <w:sz w:val="20"/>
        </w:rPr>
        <w:t>20</w:t>
      </w:r>
      <w:r w:rsidR="006F05B4" w:rsidRPr="00A50CFF">
        <w:rPr>
          <w:sz w:val="20"/>
        </w:rPr>
        <w:t xml:space="preserve"> </w:t>
      </w:r>
    </w:p>
    <w:p w:rsidR="002F202D" w:rsidRPr="00A50CFF" w:rsidRDefault="006F05B4" w:rsidP="002F202D">
      <w:pPr>
        <w:jc w:val="both"/>
        <w:rPr>
          <w:sz w:val="20"/>
          <w:szCs w:val="20"/>
        </w:rPr>
      </w:pPr>
      <w:r w:rsidRPr="00A50CFF">
        <w:rPr>
          <w:b/>
          <w:sz w:val="20"/>
          <w:szCs w:val="20"/>
        </w:rPr>
        <w:t>Contact</w:t>
      </w:r>
      <w:r w:rsidR="00FF6473" w:rsidRPr="00A50CFF">
        <w:rPr>
          <w:b/>
          <w:sz w:val="20"/>
          <w:szCs w:val="20"/>
        </w:rPr>
        <w:t>:</w:t>
      </w:r>
      <w:r w:rsidR="00D47C22">
        <w:rPr>
          <w:sz w:val="20"/>
          <w:szCs w:val="20"/>
        </w:rPr>
        <w:t xml:space="preserve"> +9</w:t>
      </w:r>
      <w:r w:rsidR="009C0D56">
        <w:rPr>
          <w:sz w:val="20"/>
          <w:szCs w:val="20"/>
        </w:rPr>
        <w:t>1</w:t>
      </w:r>
      <w:r w:rsidR="00D47C22">
        <w:rPr>
          <w:sz w:val="20"/>
          <w:szCs w:val="20"/>
        </w:rPr>
        <w:t>-</w:t>
      </w:r>
      <w:r w:rsidR="00D43189">
        <w:rPr>
          <w:sz w:val="20"/>
          <w:szCs w:val="20"/>
        </w:rPr>
        <w:t>9507787049</w:t>
      </w:r>
      <w:r w:rsidR="00540418">
        <w:rPr>
          <w:sz w:val="20"/>
          <w:szCs w:val="20"/>
        </w:rPr>
        <w:t>,</w:t>
      </w:r>
      <w:r w:rsidR="00540418" w:rsidRPr="00540418">
        <w:rPr>
          <w:sz w:val="20"/>
          <w:szCs w:val="20"/>
        </w:rPr>
        <w:t xml:space="preserve"> </w:t>
      </w:r>
      <w:r w:rsidR="00540418" w:rsidRPr="00A50CFF">
        <w:rPr>
          <w:sz w:val="20"/>
          <w:szCs w:val="20"/>
        </w:rPr>
        <w:t>+91-</w:t>
      </w:r>
      <w:r w:rsidR="00540418">
        <w:rPr>
          <w:sz w:val="20"/>
          <w:szCs w:val="20"/>
        </w:rPr>
        <w:t>9097570546</w:t>
      </w:r>
    </w:p>
    <w:p w:rsidR="0047184A" w:rsidRDefault="007B6AF5" w:rsidP="00DF4B2A">
      <w:pPr>
        <w:jc w:val="both"/>
        <w:rPr>
          <w:sz w:val="20"/>
          <w:szCs w:val="20"/>
        </w:rPr>
      </w:pPr>
      <w:r w:rsidRPr="00A50CFF">
        <w:rPr>
          <w:b/>
          <w:sz w:val="20"/>
          <w:szCs w:val="20"/>
        </w:rPr>
        <w:t>Email:</w:t>
      </w:r>
      <w:r w:rsidRPr="00A50CFF">
        <w:rPr>
          <w:sz w:val="20"/>
          <w:szCs w:val="20"/>
        </w:rPr>
        <w:t xml:space="preserve"> </w:t>
      </w:r>
      <w:hyperlink r:id="rId9" w:history="1">
        <w:r w:rsidR="00D47C22" w:rsidRPr="00547884">
          <w:rPr>
            <w:rStyle w:val="Hyperlink"/>
            <w:sz w:val="20"/>
            <w:szCs w:val="20"/>
          </w:rPr>
          <w:t>kumarshekhar386@gmail.com</w:t>
        </w:r>
      </w:hyperlink>
      <w:r w:rsidR="0047184A">
        <w:rPr>
          <w:sz w:val="20"/>
          <w:szCs w:val="20"/>
        </w:rPr>
        <w:t xml:space="preserve"> </w:t>
      </w:r>
    </w:p>
    <w:p w:rsidR="00DF4B2A" w:rsidRPr="00A50CFF" w:rsidRDefault="00DF4B2A" w:rsidP="00DF4B2A">
      <w:pPr>
        <w:jc w:val="both"/>
        <w:rPr>
          <w:sz w:val="20"/>
          <w:szCs w:val="20"/>
        </w:rPr>
      </w:pPr>
      <w:r w:rsidRPr="00A50CFF">
        <w:rPr>
          <w:b/>
          <w:bCs/>
          <w:iCs/>
          <w:sz w:val="20"/>
          <w:szCs w:val="20"/>
        </w:rPr>
        <w:t>Date of Birth:</w:t>
      </w:r>
      <w:r w:rsidRPr="00A50CFF">
        <w:rPr>
          <w:bCs/>
          <w:iCs/>
          <w:sz w:val="20"/>
          <w:szCs w:val="20"/>
        </w:rPr>
        <w:t xml:space="preserve"> </w:t>
      </w:r>
      <w:r w:rsidR="00D47C22">
        <w:rPr>
          <w:sz w:val="20"/>
          <w:szCs w:val="20"/>
        </w:rPr>
        <w:t>10</w:t>
      </w:r>
      <w:r w:rsidRPr="00A50CFF">
        <w:rPr>
          <w:sz w:val="20"/>
          <w:szCs w:val="20"/>
          <w:vertAlign w:val="superscript"/>
        </w:rPr>
        <w:t>th</w:t>
      </w:r>
      <w:r w:rsidRPr="00A50CFF">
        <w:rPr>
          <w:sz w:val="20"/>
          <w:szCs w:val="20"/>
        </w:rPr>
        <w:t xml:space="preserve"> </w:t>
      </w:r>
      <w:r w:rsidR="00D47C22">
        <w:rPr>
          <w:sz w:val="20"/>
          <w:szCs w:val="20"/>
        </w:rPr>
        <w:t>February</w:t>
      </w:r>
      <w:r w:rsidRPr="00A50CFF">
        <w:rPr>
          <w:sz w:val="20"/>
          <w:szCs w:val="20"/>
        </w:rPr>
        <w:t xml:space="preserve"> 198</w:t>
      </w:r>
      <w:r w:rsidR="00D47C22">
        <w:rPr>
          <w:sz w:val="20"/>
          <w:szCs w:val="20"/>
        </w:rPr>
        <w:t>6</w:t>
      </w:r>
    </w:p>
    <w:p w:rsidR="007B6AF5" w:rsidRDefault="000D1DEE" w:rsidP="007B6AF5">
      <w:pPr>
        <w:rPr>
          <w:rFonts w:eastAsia="SimSun"/>
          <w:b/>
          <w:sz w:val="18"/>
          <w:szCs w:val="18"/>
        </w:rPr>
      </w:pPr>
      <w:r w:rsidRPr="00A62E5B">
        <w:rPr>
          <w:rFonts w:eastAsia="SimSun"/>
          <w:b/>
          <w:sz w:val="18"/>
          <w:szCs w:val="18"/>
        </w:rPr>
        <w:pict>
          <v:shape id="_x0000_i1025" type="#_x0000_t75" style="width:10in;height:7.5pt" o:hrpct="0" o:hralign="center" o:hr="t">
            <v:imagedata r:id="rId10" o:title="BD15155_"/>
          </v:shape>
        </w:pict>
      </w:r>
    </w:p>
    <w:p w:rsidR="00B92671" w:rsidRPr="00A50CFF" w:rsidRDefault="0086013F" w:rsidP="005F120B">
      <w:pPr>
        <w:spacing w:before="20" w:after="20"/>
        <w:jc w:val="both"/>
        <w:rPr>
          <w:b/>
          <w:color w:val="000000"/>
          <w:sz w:val="32"/>
          <w:szCs w:val="32"/>
          <w:lang w:val="en-IN"/>
        </w:rPr>
      </w:pPr>
      <w:r>
        <w:rPr>
          <w:b/>
          <w:color w:val="000000"/>
          <w:sz w:val="32"/>
          <w:szCs w:val="32"/>
          <w:lang w:val="en-IN"/>
        </w:rPr>
        <w:t>SOFTWARE DEVELOPER</w:t>
      </w:r>
    </w:p>
    <w:p w:rsidR="00D06BA1" w:rsidRPr="00A50CFF" w:rsidRDefault="00D06BA1" w:rsidP="005F120B">
      <w:pPr>
        <w:spacing w:before="20" w:after="20"/>
        <w:jc w:val="both"/>
        <w:rPr>
          <w:i/>
          <w:szCs w:val="20"/>
        </w:rPr>
      </w:pPr>
      <w:r w:rsidRPr="00A50CFF">
        <w:rPr>
          <w:i/>
          <w:szCs w:val="20"/>
        </w:rPr>
        <w:t xml:space="preserve">Seeking a position in </w:t>
      </w:r>
      <w:r w:rsidR="00707221" w:rsidRPr="00A50CFF">
        <w:rPr>
          <w:i/>
          <w:szCs w:val="20"/>
        </w:rPr>
        <w:t>an</w:t>
      </w:r>
      <w:r w:rsidRPr="00A50CFF">
        <w:rPr>
          <w:i/>
          <w:szCs w:val="20"/>
        </w:rPr>
        <w:t xml:space="preserve"> organization that provides me ample opportunity to explore &amp; excel while carving out the niche for personal, professional </w:t>
      </w:r>
      <w:r w:rsidR="009D681E" w:rsidRPr="00A50CFF">
        <w:rPr>
          <w:i/>
          <w:szCs w:val="20"/>
        </w:rPr>
        <w:t>as well as organizational goals</w:t>
      </w:r>
    </w:p>
    <w:p w:rsidR="00C54742" w:rsidRDefault="000D1DEE" w:rsidP="005F120B">
      <w:pPr>
        <w:jc w:val="both"/>
        <w:rPr>
          <w:rFonts w:eastAsia="SimSun"/>
          <w:b/>
          <w:sz w:val="18"/>
          <w:szCs w:val="18"/>
        </w:rPr>
      </w:pPr>
      <w:r w:rsidRPr="00A62E5B">
        <w:rPr>
          <w:rFonts w:eastAsia="SimSun"/>
          <w:b/>
          <w:sz w:val="18"/>
          <w:szCs w:val="18"/>
        </w:rPr>
        <w:pict>
          <v:shape id="_x0000_i1026" type="#_x0000_t75" style="width:10in;height:7.5pt" o:hrpct="0" o:hralign="center" o:hr="t">
            <v:imagedata r:id="rId10" o:title="BD15155_"/>
          </v:shape>
        </w:pict>
      </w:r>
    </w:p>
    <w:p w:rsidR="00EC5311" w:rsidRPr="00A50CFF" w:rsidRDefault="00EC5311" w:rsidP="005F120B">
      <w:pPr>
        <w:jc w:val="both"/>
        <w:rPr>
          <w:sz w:val="20"/>
          <w:szCs w:val="20"/>
        </w:rPr>
      </w:pPr>
    </w:p>
    <w:p w:rsidR="007B6AF5" w:rsidRDefault="00237E87" w:rsidP="007B6AF5">
      <w:pPr>
        <w:tabs>
          <w:tab w:val="left" w:pos="360"/>
        </w:tabs>
        <w:suppressAutoHyphens/>
        <w:spacing w:line="200" w:lineRule="atLeast"/>
        <w:jc w:val="both"/>
        <w:rPr>
          <w:b/>
          <w:sz w:val="22"/>
          <w:szCs w:val="22"/>
        </w:rPr>
      </w:pPr>
      <w:r w:rsidRPr="00A50CFF">
        <w:rPr>
          <w:b/>
          <w:sz w:val="22"/>
          <w:szCs w:val="22"/>
        </w:rPr>
        <w:t>SUMMARY</w:t>
      </w:r>
      <w:r w:rsidRPr="00A50CFF">
        <w:rPr>
          <w:b/>
          <w:shadow/>
          <w:sz w:val="22"/>
          <w:szCs w:val="22"/>
        </w:rPr>
        <w:t xml:space="preserve"> </w:t>
      </w:r>
      <w:r w:rsidRPr="00A50CFF">
        <w:rPr>
          <w:b/>
          <w:sz w:val="22"/>
          <w:szCs w:val="22"/>
        </w:rPr>
        <w:t>OF</w:t>
      </w:r>
      <w:r w:rsidRPr="00A50CFF">
        <w:rPr>
          <w:b/>
          <w:shadow/>
          <w:sz w:val="22"/>
          <w:szCs w:val="22"/>
        </w:rPr>
        <w:t xml:space="preserve"> </w:t>
      </w:r>
      <w:r w:rsidRPr="00A50CFF">
        <w:rPr>
          <w:b/>
          <w:sz w:val="22"/>
          <w:szCs w:val="22"/>
        </w:rPr>
        <w:t>SKILLS</w:t>
      </w:r>
    </w:p>
    <w:p w:rsidR="00671719" w:rsidRPr="00A50CFF" w:rsidRDefault="00671719" w:rsidP="007B6AF5">
      <w:pPr>
        <w:tabs>
          <w:tab w:val="left" w:pos="360"/>
        </w:tabs>
        <w:suppressAutoHyphens/>
        <w:spacing w:line="200" w:lineRule="atLeast"/>
        <w:jc w:val="both"/>
        <w:rPr>
          <w:b/>
          <w:shadow/>
          <w:sz w:val="22"/>
          <w:szCs w:val="22"/>
        </w:rPr>
      </w:pPr>
    </w:p>
    <w:p w:rsidR="00BA4C6F" w:rsidRPr="00355C3F" w:rsidRDefault="00BA4C6F" w:rsidP="008C2156">
      <w:pPr>
        <w:numPr>
          <w:ilvl w:val="0"/>
          <w:numId w:val="15"/>
        </w:numPr>
        <w:tabs>
          <w:tab w:val="left" w:pos="360"/>
        </w:tabs>
        <w:rPr>
          <w:b/>
          <w:sz w:val="22"/>
          <w:szCs w:val="20"/>
        </w:rPr>
      </w:pPr>
      <w:r w:rsidRPr="00A50CFF">
        <w:rPr>
          <w:sz w:val="22"/>
          <w:szCs w:val="20"/>
        </w:rPr>
        <w:t xml:space="preserve">Competent and result oriented professional with an experience </w:t>
      </w:r>
      <w:r w:rsidR="00445638" w:rsidRPr="00A50CFF">
        <w:rPr>
          <w:b/>
          <w:sz w:val="22"/>
          <w:szCs w:val="20"/>
        </w:rPr>
        <w:t xml:space="preserve">in </w:t>
      </w:r>
      <w:r w:rsidR="00D468A7">
        <w:rPr>
          <w:b/>
          <w:sz w:val="22"/>
          <w:szCs w:val="20"/>
        </w:rPr>
        <w:t>So</w:t>
      </w:r>
      <w:r w:rsidR="0004374A">
        <w:rPr>
          <w:b/>
          <w:sz w:val="22"/>
          <w:szCs w:val="20"/>
        </w:rPr>
        <w:t>ftware Development</w:t>
      </w:r>
      <w:r w:rsidR="00445638" w:rsidRPr="00A50CFF">
        <w:rPr>
          <w:b/>
          <w:sz w:val="22"/>
          <w:szCs w:val="20"/>
        </w:rPr>
        <w:t xml:space="preserve">, </w:t>
      </w:r>
      <w:r w:rsidR="00D468A7">
        <w:rPr>
          <w:b/>
          <w:sz w:val="22"/>
          <w:szCs w:val="20"/>
        </w:rPr>
        <w:t>Design</w:t>
      </w:r>
      <w:r w:rsidR="00445638" w:rsidRPr="00A50CFF">
        <w:rPr>
          <w:b/>
          <w:sz w:val="22"/>
          <w:szCs w:val="20"/>
        </w:rPr>
        <w:t xml:space="preserve"> and Development</w:t>
      </w:r>
      <w:r w:rsidR="00AC0522" w:rsidRPr="00A50CFF">
        <w:rPr>
          <w:sz w:val="22"/>
          <w:szCs w:val="20"/>
        </w:rPr>
        <w:t xml:space="preserve">; currently spearheading as </w:t>
      </w:r>
      <w:r w:rsidR="0004374A">
        <w:rPr>
          <w:b/>
          <w:sz w:val="22"/>
          <w:szCs w:val="20"/>
        </w:rPr>
        <w:t>Software Developer</w:t>
      </w:r>
      <w:r w:rsidR="00AC0522" w:rsidRPr="00A50CFF">
        <w:rPr>
          <w:b/>
          <w:sz w:val="22"/>
          <w:szCs w:val="20"/>
        </w:rPr>
        <w:t xml:space="preserve"> </w:t>
      </w:r>
      <w:r w:rsidR="00AC0522" w:rsidRPr="00A50CFF">
        <w:rPr>
          <w:sz w:val="22"/>
          <w:szCs w:val="20"/>
        </w:rPr>
        <w:t xml:space="preserve">at </w:t>
      </w:r>
      <w:r w:rsidR="008C2156">
        <w:rPr>
          <w:b/>
          <w:sz w:val="22"/>
          <w:szCs w:val="20"/>
        </w:rPr>
        <w:t xml:space="preserve">Software Education &amp; Research </w:t>
      </w:r>
      <w:r w:rsidR="00853CFF">
        <w:rPr>
          <w:b/>
          <w:sz w:val="22"/>
          <w:szCs w:val="20"/>
        </w:rPr>
        <w:t>(P) Ltd</w:t>
      </w:r>
      <w:r w:rsidR="008C2156">
        <w:rPr>
          <w:b/>
          <w:sz w:val="22"/>
          <w:szCs w:val="20"/>
        </w:rPr>
        <w:t>.</w:t>
      </w:r>
      <w:r w:rsidR="003C3522">
        <w:rPr>
          <w:b/>
          <w:sz w:val="22"/>
          <w:szCs w:val="20"/>
        </w:rPr>
        <w:t xml:space="preserve"> </w:t>
      </w:r>
      <w:r w:rsidR="00F76189">
        <w:rPr>
          <w:b/>
          <w:sz w:val="22"/>
          <w:szCs w:val="20"/>
        </w:rPr>
        <w:t>(</w:t>
      </w:r>
      <w:hyperlink r:id="rId11" w:history="1">
        <w:r w:rsidR="00E118FB" w:rsidRPr="00B70F29">
          <w:rPr>
            <w:rStyle w:val="Hyperlink"/>
            <w:rFonts w:ascii="Verdana" w:hAnsi="Verdana"/>
            <w:bCs/>
            <w:sz w:val="20"/>
          </w:rPr>
          <w:t>www.ser.org.in</w:t>
        </w:r>
      </w:hyperlink>
      <w:r w:rsidR="00F76189">
        <w:t>)</w:t>
      </w:r>
    </w:p>
    <w:p w:rsidR="00355C3F" w:rsidRPr="00A50CFF" w:rsidRDefault="00355C3F" w:rsidP="00355C3F">
      <w:pPr>
        <w:ind w:left="360"/>
        <w:jc w:val="both"/>
        <w:rPr>
          <w:b/>
          <w:sz w:val="22"/>
          <w:szCs w:val="20"/>
        </w:rPr>
      </w:pPr>
    </w:p>
    <w:p w:rsidR="00CB168E" w:rsidRDefault="0004374A" w:rsidP="00CB168E">
      <w:pPr>
        <w:numPr>
          <w:ilvl w:val="0"/>
          <w:numId w:val="15"/>
        </w:numPr>
        <w:jc w:val="both"/>
        <w:rPr>
          <w:b/>
          <w:sz w:val="22"/>
          <w:szCs w:val="20"/>
        </w:rPr>
      </w:pPr>
      <w:r w:rsidRPr="0004374A">
        <w:rPr>
          <w:bCs/>
          <w:sz w:val="22"/>
          <w:szCs w:val="22"/>
          <w:lang w:val="en-GB"/>
        </w:rPr>
        <w:t xml:space="preserve">Currently I am working on </w:t>
      </w:r>
      <w:r w:rsidR="0058665E">
        <w:rPr>
          <w:bCs/>
          <w:sz w:val="22"/>
          <w:szCs w:val="22"/>
          <w:lang w:val="en-GB"/>
        </w:rPr>
        <w:t>Visual Studio.Net 2005,2008,2010</w:t>
      </w:r>
      <w:r w:rsidR="007E2152">
        <w:rPr>
          <w:bCs/>
          <w:sz w:val="22"/>
          <w:szCs w:val="22"/>
          <w:lang w:val="en-GB"/>
        </w:rPr>
        <w:t>,2012</w:t>
      </w:r>
      <w:r w:rsidR="0058665E">
        <w:rPr>
          <w:bCs/>
          <w:sz w:val="22"/>
          <w:szCs w:val="22"/>
          <w:lang w:val="en-GB"/>
        </w:rPr>
        <w:t xml:space="preserve"> ASP.NET </w:t>
      </w:r>
      <w:r w:rsidR="00491E55">
        <w:rPr>
          <w:bCs/>
          <w:sz w:val="22"/>
          <w:szCs w:val="22"/>
          <w:lang w:val="en-GB"/>
        </w:rPr>
        <w:t>with</w:t>
      </w:r>
      <w:r w:rsidR="0058665E">
        <w:rPr>
          <w:bCs/>
          <w:sz w:val="22"/>
          <w:szCs w:val="22"/>
          <w:lang w:val="en-GB"/>
        </w:rPr>
        <w:t xml:space="preserve"> C# Language</w:t>
      </w:r>
      <w:r w:rsidRPr="0004374A">
        <w:rPr>
          <w:bCs/>
          <w:sz w:val="22"/>
          <w:szCs w:val="22"/>
          <w:lang w:val="en-GB"/>
        </w:rPr>
        <w:t>,</w:t>
      </w:r>
      <w:r w:rsidR="00A44D1C">
        <w:rPr>
          <w:bCs/>
          <w:sz w:val="22"/>
          <w:szCs w:val="22"/>
          <w:lang w:val="en-GB"/>
        </w:rPr>
        <w:t xml:space="preserve"> MVC 4.0,</w:t>
      </w:r>
      <w:r w:rsidR="00A44D1C" w:rsidRPr="00A44D1C">
        <w:rPr>
          <w:bCs/>
          <w:sz w:val="22"/>
          <w:szCs w:val="22"/>
          <w:lang w:val="en-GB"/>
        </w:rPr>
        <w:t xml:space="preserve"> </w:t>
      </w:r>
      <w:r w:rsidR="00A44D1C" w:rsidRPr="0004374A">
        <w:rPr>
          <w:bCs/>
          <w:sz w:val="22"/>
          <w:szCs w:val="22"/>
          <w:lang w:val="en-GB"/>
        </w:rPr>
        <w:t>Crystal Reports</w:t>
      </w:r>
      <w:r w:rsidR="00A44D1C">
        <w:rPr>
          <w:bCs/>
          <w:sz w:val="22"/>
          <w:szCs w:val="22"/>
          <w:lang w:val="en-GB"/>
        </w:rPr>
        <w:t xml:space="preserve">, </w:t>
      </w:r>
      <w:r w:rsidR="00A44D1C" w:rsidRPr="0004374A">
        <w:rPr>
          <w:bCs/>
          <w:sz w:val="22"/>
          <w:szCs w:val="22"/>
          <w:lang w:val="en-GB"/>
        </w:rPr>
        <w:t>HTML</w:t>
      </w:r>
      <w:r w:rsidRPr="0004374A">
        <w:rPr>
          <w:bCs/>
          <w:sz w:val="22"/>
          <w:szCs w:val="22"/>
          <w:lang w:val="en-GB"/>
        </w:rPr>
        <w:t>, JavaScript, CSS and SQL Server 20</w:t>
      </w:r>
      <w:r w:rsidR="0058665E">
        <w:rPr>
          <w:bCs/>
          <w:sz w:val="22"/>
          <w:szCs w:val="22"/>
          <w:lang w:val="en-GB"/>
        </w:rPr>
        <w:t>1</w:t>
      </w:r>
      <w:r w:rsidR="00D37B84">
        <w:rPr>
          <w:bCs/>
          <w:sz w:val="22"/>
          <w:szCs w:val="22"/>
          <w:lang w:val="en-GB"/>
        </w:rPr>
        <w:t>4</w:t>
      </w:r>
      <w:r w:rsidR="00CB168E" w:rsidRPr="00A50CFF">
        <w:rPr>
          <w:b/>
          <w:sz w:val="22"/>
          <w:szCs w:val="20"/>
        </w:rPr>
        <w:t>.</w:t>
      </w:r>
    </w:p>
    <w:p w:rsidR="00355C3F" w:rsidRPr="00A50CFF" w:rsidRDefault="00355C3F" w:rsidP="00355C3F">
      <w:pPr>
        <w:jc w:val="both"/>
        <w:rPr>
          <w:b/>
          <w:sz w:val="22"/>
          <w:szCs w:val="20"/>
        </w:rPr>
      </w:pPr>
    </w:p>
    <w:p w:rsidR="00A44D1C" w:rsidRDefault="00A44D1C" w:rsidP="005F120B">
      <w:pPr>
        <w:jc w:val="both"/>
        <w:rPr>
          <w:b/>
          <w:sz w:val="22"/>
          <w:szCs w:val="22"/>
        </w:rPr>
      </w:pPr>
    </w:p>
    <w:p w:rsidR="00164D70" w:rsidRDefault="00863B2A" w:rsidP="005F120B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TECHNICAL SKILLS</w:t>
      </w:r>
    </w:p>
    <w:p w:rsidR="005C4529" w:rsidRPr="00863B2A" w:rsidRDefault="005C4529" w:rsidP="005F120B">
      <w:pPr>
        <w:jc w:val="both"/>
        <w:rPr>
          <w:b/>
          <w:sz w:val="22"/>
          <w:szCs w:val="22"/>
        </w:rPr>
      </w:pPr>
    </w:p>
    <w:p w:rsidR="00264019" w:rsidRPr="00A50CFF" w:rsidRDefault="00BE5395" w:rsidP="005F120B">
      <w:pPr>
        <w:jc w:val="both"/>
        <w:rPr>
          <w:b/>
          <w:sz w:val="18"/>
          <w:szCs w:val="20"/>
        </w:rPr>
      </w:pPr>
      <w:r w:rsidRPr="00A50CFF">
        <w:rPr>
          <w:b/>
          <w:sz w:val="20"/>
          <w:szCs w:val="20"/>
        </w:rPr>
        <w:t xml:space="preserve"> </w:t>
      </w:r>
    </w:p>
    <w:tbl>
      <w:tblPr>
        <w:tblW w:w="10998" w:type="dxa"/>
        <w:tblLook w:val="04A0"/>
      </w:tblPr>
      <w:tblGrid>
        <w:gridCol w:w="1908"/>
        <w:gridCol w:w="9090"/>
      </w:tblGrid>
      <w:tr w:rsidR="003D66F5" w:rsidRPr="00A50CFF" w:rsidTr="003D66F5">
        <w:trPr>
          <w:trHeight w:val="288"/>
        </w:trPr>
        <w:tc>
          <w:tcPr>
            <w:tcW w:w="1908" w:type="dxa"/>
          </w:tcPr>
          <w:p w:rsidR="003D66F5" w:rsidRPr="00A50CFF" w:rsidRDefault="003D66F5" w:rsidP="00617AD5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Operating System</w:t>
            </w:r>
          </w:p>
        </w:tc>
        <w:tc>
          <w:tcPr>
            <w:tcW w:w="9090" w:type="dxa"/>
          </w:tcPr>
          <w:p w:rsidR="003D66F5" w:rsidRDefault="003D66F5" w:rsidP="003D66F5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Windows 98/2000, Windows-XP, Window-7, Window-8</w:t>
            </w:r>
            <w:r w:rsidR="00D178E1">
              <w:rPr>
                <w:rFonts w:ascii="Verdana" w:hAnsi="Verdana"/>
                <w:sz w:val="20"/>
              </w:rPr>
              <w:t>,  Window-8.1</w:t>
            </w:r>
          </w:p>
          <w:p w:rsidR="00EC5311" w:rsidRDefault="00EC5311" w:rsidP="003D66F5">
            <w:pPr>
              <w:jc w:val="both"/>
              <w:rPr>
                <w:rFonts w:eastAsia="SimSun"/>
                <w:sz w:val="22"/>
                <w:szCs w:val="20"/>
              </w:rPr>
            </w:pPr>
          </w:p>
        </w:tc>
      </w:tr>
      <w:tr w:rsidR="00362DC8" w:rsidRPr="00A50CFF" w:rsidTr="003D66F5">
        <w:trPr>
          <w:trHeight w:val="288"/>
        </w:trPr>
        <w:tc>
          <w:tcPr>
            <w:tcW w:w="1908" w:type="dxa"/>
          </w:tcPr>
          <w:p w:rsidR="00362DC8" w:rsidRPr="00A50CFF" w:rsidRDefault="003D66F5" w:rsidP="00617AD5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Platform</w:t>
            </w:r>
            <w:r w:rsidR="00D35600" w:rsidRPr="00A50CFF">
              <w:rPr>
                <w:rFonts w:eastAsia="SimSu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090" w:type="dxa"/>
          </w:tcPr>
          <w:p w:rsidR="00123127" w:rsidRDefault="00617AD5" w:rsidP="00617AD5">
            <w:pPr>
              <w:jc w:val="both"/>
              <w:rPr>
                <w:rFonts w:eastAsia="SimSun"/>
                <w:sz w:val="22"/>
                <w:szCs w:val="20"/>
              </w:rPr>
            </w:pPr>
            <w:r>
              <w:rPr>
                <w:rFonts w:eastAsia="SimSun"/>
                <w:sz w:val="22"/>
                <w:szCs w:val="20"/>
              </w:rPr>
              <w:t>Microsoft Visual Studio Dot Net</w:t>
            </w:r>
            <w:r w:rsidR="00265F99">
              <w:rPr>
                <w:rFonts w:eastAsia="SimSun"/>
                <w:sz w:val="22"/>
                <w:szCs w:val="20"/>
              </w:rPr>
              <w:t xml:space="preserve"> </w:t>
            </w:r>
            <w:r w:rsidR="00C04131">
              <w:rPr>
                <w:rFonts w:eastAsia="SimSun"/>
                <w:sz w:val="22"/>
                <w:szCs w:val="20"/>
              </w:rPr>
              <w:t>2005/</w:t>
            </w:r>
            <w:r w:rsidR="00265F99">
              <w:rPr>
                <w:rFonts w:eastAsia="SimSun"/>
                <w:sz w:val="22"/>
                <w:szCs w:val="20"/>
              </w:rPr>
              <w:t>2008</w:t>
            </w:r>
            <w:r w:rsidR="00EB44D6">
              <w:rPr>
                <w:rFonts w:eastAsia="SimSun"/>
                <w:sz w:val="22"/>
                <w:szCs w:val="20"/>
              </w:rPr>
              <w:t>/2010</w:t>
            </w:r>
            <w:r w:rsidR="000F1C68">
              <w:rPr>
                <w:rFonts w:eastAsia="SimSun"/>
                <w:sz w:val="22"/>
                <w:szCs w:val="20"/>
              </w:rPr>
              <w:t>/2012</w:t>
            </w:r>
            <w:r>
              <w:rPr>
                <w:rFonts w:eastAsia="SimSun"/>
                <w:sz w:val="22"/>
                <w:szCs w:val="20"/>
              </w:rPr>
              <w:t>, Microsoft Sqlserver Management Studio</w:t>
            </w:r>
            <w:r w:rsidR="00265F99">
              <w:rPr>
                <w:rFonts w:eastAsia="SimSun"/>
                <w:sz w:val="22"/>
                <w:szCs w:val="20"/>
              </w:rPr>
              <w:t xml:space="preserve"> </w:t>
            </w:r>
            <w:r w:rsidR="00CA3302">
              <w:rPr>
                <w:rFonts w:eastAsia="SimSun"/>
                <w:sz w:val="22"/>
                <w:szCs w:val="20"/>
              </w:rPr>
              <w:t>2000/</w:t>
            </w:r>
            <w:r w:rsidR="00265F99">
              <w:rPr>
                <w:rFonts w:eastAsia="SimSun"/>
                <w:sz w:val="22"/>
                <w:szCs w:val="20"/>
              </w:rPr>
              <w:t>2005</w:t>
            </w:r>
            <w:r w:rsidR="009A1FC2">
              <w:rPr>
                <w:rFonts w:eastAsia="SimSun"/>
                <w:sz w:val="22"/>
                <w:szCs w:val="20"/>
              </w:rPr>
              <w:t>/2008</w:t>
            </w:r>
            <w:r w:rsidR="00801220">
              <w:rPr>
                <w:rFonts w:eastAsia="SimSun"/>
                <w:sz w:val="22"/>
                <w:szCs w:val="20"/>
              </w:rPr>
              <w:t>/2012</w:t>
            </w:r>
            <w:r w:rsidR="00D37B84">
              <w:rPr>
                <w:rFonts w:eastAsia="SimSun"/>
                <w:sz w:val="22"/>
                <w:szCs w:val="20"/>
              </w:rPr>
              <w:t>/2014</w:t>
            </w:r>
          </w:p>
          <w:p w:rsidR="00EC5311" w:rsidRPr="00A50CFF" w:rsidRDefault="00EC5311" w:rsidP="00617AD5">
            <w:pPr>
              <w:jc w:val="both"/>
              <w:rPr>
                <w:rFonts w:eastAsia="SimSun"/>
                <w:b/>
                <w:sz w:val="22"/>
                <w:szCs w:val="20"/>
              </w:rPr>
            </w:pPr>
          </w:p>
        </w:tc>
      </w:tr>
      <w:tr w:rsidR="00EA5EEC" w:rsidRPr="00A50CFF" w:rsidTr="003D66F5">
        <w:trPr>
          <w:trHeight w:val="288"/>
        </w:trPr>
        <w:tc>
          <w:tcPr>
            <w:tcW w:w="1908" w:type="dxa"/>
          </w:tcPr>
          <w:p w:rsidR="00EA5EEC" w:rsidRPr="00A50CFF" w:rsidRDefault="0047785B" w:rsidP="00110A6E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 w:rsidRPr="00A50CFF">
              <w:rPr>
                <w:rFonts w:eastAsia="SimSun"/>
                <w:b/>
                <w:sz w:val="20"/>
                <w:szCs w:val="20"/>
              </w:rPr>
              <w:t>Languages</w:t>
            </w:r>
          </w:p>
        </w:tc>
        <w:tc>
          <w:tcPr>
            <w:tcW w:w="9090" w:type="dxa"/>
          </w:tcPr>
          <w:p w:rsidR="00617AD5" w:rsidRDefault="003C3522" w:rsidP="00782931">
            <w:pPr>
              <w:jc w:val="both"/>
              <w:rPr>
                <w:rFonts w:eastAsia="SimSun"/>
                <w:sz w:val="22"/>
                <w:szCs w:val="20"/>
              </w:rPr>
            </w:pPr>
            <w:r>
              <w:rPr>
                <w:rFonts w:eastAsia="SimSun"/>
                <w:sz w:val="22"/>
                <w:szCs w:val="20"/>
              </w:rPr>
              <w:t>C#</w:t>
            </w:r>
            <w:r w:rsidR="00617AD5">
              <w:rPr>
                <w:rFonts w:eastAsia="SimSun"/>
                <w:sz w:val="22"/>
                <w:szCs w:val="20"/>
              </w:rPr>
              <w:t xml:space="preserve">, </w:t>
            </w:r>
            <w:r w:rsidR="00782931">
              <w:rPr>
                <w:rFonts w:eastAsia="SimSun"/>
                <w:sz w:val="22"/>
                <w:szCs w:val="20"/>
              </w:rPr>
              <w:t xml:space="preserve">VB, </w:t>
            </w:r>
            <w:r w:rsidR="00617AD5">
              <w:rPr>
                <w:rFonts w:eastAsia="SimSun"/>
                <w:sz w:val="22"/>
                <w:szCs w:val="20"/>
              </w:rPr>
              <w:t>C, C++</w:t>
            </w:r>
          </w:p>
          <w:p w:rsidR="00EC5311" w:rsidRPr="00A50CFF" w:rsidRDefault="00EC5311" w:rsidP="00782931">
            <w:pPr>
              <w:jc w:val="both"/>
              <w:rPr>
                <w:rFonts w:eastAsia="SimSun"/>
                <w:sz w:val="22"/>
                <w:szCs w:val="20"/>
              </w:rPr>
            </w:pPr>
          </w:p>
        </w:tc>
      </w:tr>
      <w:tr w:rsidR="003D66F5" w:rsidRPr="00A50CFF" w:rsidTr="003D66F5">
        <w:trPr>
          <w:trHeight w:val="288"/>
        </w:trPr>
        <w:tc>
          <w:tcPr>
            <w:tcW w:w="1908" w:type="dxa"/>
          </w:tcPr>
          <w:p w:rsidR="003D66F5" w:rsidRDefault="003D66F5" w:rsidP="0047785B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Web Technology</w:t>
            </w:r>
          </w:p>
        </w:tc>
        <w:tc>
          <w:tcPr>
            <w:tcW w:w="9090" w:type="dxa"/>
          </w:tcPr>
          <w:p w:rsidR="003D66F5" w:rsidRDefault="003D66F5" w:rsidP="00543A80">
            <w:pPr>
              <w:jc w:val="both"/>
              <w:rPr>
                <w:rFonts w:eastAsia="SimSun"/>
                <w:sz w:val="22"/>
                <w:szCs w:val="20"/>
              </w:rPr>
            </w:pPr>
            <w:r>
              <w:rPr>
                <w:rFonts w:eastAsia="SimSun"/>
                <w:sz w:val="22"/>
                <w:szCs w:val="20"/>
              </w:rPr>
              <w:t xml:space="preserve">ASP.Net, </w:t>
            </w:r>
            <w:r w:rsidR="00133B8E">
              <w:rPr>
                <w:rFonts w:eastAsia="SimSun"/>
                <w:sz w:val="22"/>
                <w:szCs w:val="20"/>
              </w:rPr>
              <w:t xml:space="preserve">MVC, </w:t>
            </w:r>
            <w:r>
              <w:rPr>
                <w:rFonts w:eastAsia="SimSun"/>
                <w:sz w:val="22"/>
                <w:szCs w:val="20"/>
              </w:rPr>
              <w:t>HTML, CSS</w:t>
            </w:r>
            <w:r w:rsidR="00900FBA">
              <w:rPr>
                <w:rFonts w:eastAsia="SimSun"/>
                <w:sz w:val="22"/>
                <w:szCs w:val="20"/>
              </w:rPr>
              <w:t>, Bootstrap</w:t>
            </w:r>
          </w:p>
          <w:p w:rsidR="00EC5311" w:rsidRDefault="00EC5311" w:rsidP="00543A80">
            <w:pPr>
              <w:jc w:val="both"/>
              <w:rPr>
                <w:rFonts w:eastAsia="SimSun"/>
                <w:sz w:val="22"/>
                <w:szCs w:val="20"/>
              </w:rPr>
            </w:pPr>
          </w:p>
        </w:tc>
      </w:tr>
      <w:tr w:rsidR="0047785B" w:rsidRPr="00A50CFF" w:rsidTr="003D66F5">
        <w:trPr>
          <w:trHeight w:val="288"/>
        </w:trPr>
        <w:tc>
          <w:tcPr>
            <w:tcW w:w="1908" w:type="dxa"/>
          </w:tcPr>
          <w:p w:rsidR="0047785B" w:rsidRPr="00A50CFF" w:rsidRDefault="00617AD5" w:rsidP="0047785B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Scripting Language</w:t>
            </w:r>
          </w:p>
        </w:tc>
        <w:tc>
          <w:tcPr>
            <w:tcW w:w="9090" w:type="dxa"/>
          </w:tcPr>
          <w:p w:rsidR="00617AD5" w:rsidRDefault="00617AD5" w:rsidP="003D66F5">
            <w:pPr>
              <w:jc w:val="both"/>
              <w:rPr>
                <w:rFonts w:eastAsia="SimSun"/>
                <w:sz w:val="22"/>
                <w:szCs w:val="20"/>
              </w:rPr>
            </w:pPr>
            <w:r>
              <w:rPr>
                <w:rFonts w:eastAsia="SimSun"/>
                <w:sz w:val="22"/>
                <w:szCs w:val="20"/>
              </w:rPr>
              <w:t>Java script, Vb Script</w:t>
            </w:r>
            <w:r w:rsidR="00CA3302">
              <w:rPr>
                <w:rFonts w:eastAsia="SimSun"/>
                <w:sz w:val="22"/>
                <w:szCs w:val="20"/>
              </w:rPr>
              <w:t>, JQuery</w:t>
            </w:r>
          </w:p>
          <w:p w:rsidR="00EC5311" w:rsidRPr="00A50CFF" w:rsidRDefault="00EC5311" w:rsidP="003D66F5">
            <w:pPr>
              <w:jc w:val="both"/>
              <w:rPr>
                <w:rFonts w:eastAsia="SimSun"/>
                <w:sz w:val="22"/>
                <w:szCs w:val="20"/>
              </w:rPr>
            </w:pPr>
          </w:p>
        </w:tc>
      </w:tr>
      <w:tr w:rsidR="00617AD5" w:rsidRPr="00A50CFF" w:rsidTr="003D66F5">
        <w:trPr>
          <w:trHeight w:val="288"/>
        </w:trPr>
        <w:tc>
          <w:tcPr>
            <w:tcW w:w="1908" w:type="dxa"/>
          </w:tcPr>
          <w:p w:rsidR="00617AD5" w:rsidRDefault="00617AD5" w:rsidP="0047785B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Database</w:t>
            </w:r>
          </w:p>
        </w:tc>
        <w:tc>
          <w:tcPr>
            <w:tcW w:w="9090" w:type="dxa"/>
          </w:tcPr>
          <w:p w:rsidR="00617AD5" w:rsidRDefault="00617AD5" w:rsidP="00617AD5">
            <w:pPr>
              <w:jc w:val="both"/>
              <w:rPr>
                <w:rFonts w:eastAsia="SimSun"/>
                <w:sz w:val="22"/>
                <w:szCs w:val="20"/>
              </w:rPr>
            </w:pPr>
            <w:r>
              <w:rPr>
                <w:rFonts w:eastAsia="SimSun"/>
                <w:sz w:val="22"/>
                <w:szCs w:val="20"/>
              </w:rPr>
              <w:t>Sqlserver 2000/2005/2008</w:t>
            </w:r>
            <w:r w:rsidR="00CA3302">
              <w:rPr>
                <w:rFonts w:eastAsia="SimSun"/>
                <w:sz w:val="22"/>
                <w:szCs w:val="20"/>
              </w:rPr>
              <w:t>/2012</w:t>
            </w:r>
            <w:r w:rsidR="008C0A4D">
              <w:rPr>
                <w:rFonts w:eastAsia="SimSun"/>
                <w:sz w:val="22"/>
                <w:szCs w:val="20"/>
              </w:rPr>
              <w:t>/2014</w:t>
            </w:r>
          </w:p>
          <w:p w:rsidR="00EC5311" w:rsidRDefault="00EC5311" w:rsidP="00617AD5">
            <w:pPr>
              <w:jc w:val="both"/>
              <w:rPr>
                <w:rFonts w:eastAsia="SimSun"/>
                <w:sz w:val="22"/>
                <w:szCs w:val="20"/>
              </w:rPr>
            </w:pPr>
          </w:p>
        </w:tc>
      </w:tr>
      <w:tr w:rsidR="003D66F5" w:rsidRPr="00A50CFF" w:rsidTr="003D66F5">
        <w:trPr>
          <w:trHeight w:val="288"/>
        </w:trPr>
        <w:tc>
          <w:tcPr>
            <w:tcW w:w="1908" w:type="dxa"/>
          </w:tcPr>
          <w:p w:rsidR="003D66F5" w:rsidRDefault="003D66F5" w:rsidP="0047785B">
            <w:pPr>
              <w:jc w:val="both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Reporting Tool</w:t>
            </w:r>
          </w:p>
        </w:tc>
        <w:tc>
          <w:tcPr>
            <w:tcW w:w="9090" w:type="dxa"/>
          </w:tcPr>
          <w:p w:rsidR="003D66F5" w:rsidRDefault="003D66F5" w:rsidP="00617AD5">
            <w:pPr>
              <w:jc w:val="both"/>
              <w:rPr>
                <w:rFonts w:eastAsia="SimSun"/>
                <w:sz w:val="22"/>
                <w:szCs w:val="20"/>
              </w:rPr>
            </w:pPr>
            <w:r>
              <w:rPr>
                <w:rFonts w:eastAsia="SimSun"/>
                <w:sz w:val="22"/>
                <w:szCs w:val="20"/>
              </w:rPr>
              <w:t>Crystal Report 10.0, DOS Mode Printing, HTML Printing</w:t>
            </w:r>
          </w:p>
        </w:tc>
      </w:tr>
      <w:tr w:rsidR="001867E9" w:rsidRPr="00A50CFF" w:rsidTr="003D66F5">
        <w:trPr>
          <w:trHeight w:val="288"/>
        </w:trPr>
        <w:tc>
          <w:tcPr>
            <w:tcW w:w="1908" w:type="dxa"/>
          </w:tcPr>
          <w:p w:rsidR="001867E9" w:rsidRPr="00A50CFF" w:rsidRDefault="001867E9" w:rsidP="0047785B">
            <w:pPr>
              <w:jc w:val="both"/>
              <w:rPr>
                <w:rFonts w:eastAsia="SimSun"/>
                <w:b/>
                <w:sz w:val="20"/>
                <w:szCs w:val="20"/>
              </w:rPr>
            </w:pPr>
          </w:p>
        </w:tc>
        <w:tc>
          <w:tcPr>
            <w:tcW w:w="9090" w:type="dxa"/>
          </w:tcPr>
          <w:p w:rsidR="001867E9" w:rsidRPr="00A50CFF" w:rsidRDefault="001867E9" w:rsidP="00543A80">
            <w:pPr>
              <w:jc w:val="both"/>
              <w:rPr>
                <w:rFonts w:eastAsia="SimSun"/>
                <w:sz w:val="22"/>
                <w:szCs w:val="20"/>
              </w:rPr>
            </w:pPr>
          </w:p>
        </w:tc>
      </w:tr>
    </w:tbl>
    <w:p w:rsidR="001753F5" w:rsidRPr="00A50CFF" w:rsidRDefault="000D1DEE" w:rsidP="001753F5">
      <w:pPr>
        <w:jc w:val="both"/>
        <w:rPr>
          <w:rFonts w:eastAsia="SimSun"/>
          <w:b/>
          <w:sz w:val="20"/>
          <w:szCs w:val="20"/>
        </w:rPr>
      </w:pPr>
      <w:r w:rsidRPr="00A62E5B">
        <w:rPr>
          <w:rFonts w:eastAsia="SimSun"/>
          <w:b/>
          <w:sz w:val="18"/>
          <w:szCs w:val="18"/>
        </w:rPr>
        <w:pict>
          <v:shape id="_x0000_i1027" type="#_x0000_t75" style="width:10in;height:7.5pt" o:hrpct="0" o:hralign="center" o:hr="t">
            <v:imagedata r:id="rId10" o:title="BD15155_"/>
          </v:shape>
        </w:pict>
      </w:r>
    </w:p>
    <w:p w:rsidR="00863B2A" w:rsidRDefault="00863B2A" w:rsidP="001753F5">
      <w:pPr>
        <w:tabs>
          <w:tab w:val="left" w:pos="360"/>
        </w:tabs>
        <w:suppressAutoHyphens/>
        <w:spacing w:line="200" w:lineRule="atLeast"/>
        <w:jc w:val="both"/>
        <w:rPr>
          <w:b/>
          <w:sz w:val="22"/>
          <w:szCs w:val="22"/>
        </w:rPr>
      </w:pPr>
    </w:p>
    <w:p w:rsidR="001753F5" w:rsidRDefault="001753F5" w:rsidP="001753F5">
      <w:pPr>
        <w:tabs>
          <w:tab w:val="left" w:pos="360"/>
        </w:tabs>
        <w:suppressAutoHyphens/>
        <w:spacing w:line="200" w:lineRule="atLeast"/>
        <w:jc w:val="both"/>
        <w:rPr>
          <w:b/>
          <w:sz w:val="22"/>
          <w:szCs w:val="22"/>
        </w:rPr>
      </w:pPr>
      <w:r w:rsidRPr="00A50CFF">
        <w:rPr>
          <w:b/>
          <w:sz w:val="22"/>
          <w:szCs w:val="22"/>
        </w:rPr>
        <w:t>PROFESSIONAL EXPERIENCE</w:t>
      </w:r>
    </w:p>
    <w:p w:rsidR="003F0B87" w:rsidRDefault="003F0B87" w:rsidP="001753F5">
      <w:pPr>
        <w:tabs>
          <w:tab w:val="left" w:pos="360"/>
        </w:tabs>
        <w:suppressAutoHyphens/>
        <w:spacing w:line="200" w:lineRule="atLeast"/>
        <w:jc w:val="both"/>
        <w:rPr>
          <w:b/>
          <w:sz w:val="22"/>
          <w:szCs w:val="22"/>
        </w:rPr>
      </w:pPr>
    </w:p>
    <w:p w:rsidR="003F0B87" w:rsidRPr="00A50CFF" w:rsidRDefault="003F0B87" w:rsidP="003F0B87">
      <w:pPr>
        <w:rPr>
          <w:b/>
          <w:sz w:val="20"/>
          <w:szCs w:val="20"/>
        </w:rPr>
      </w:pPr>
      <w:r>
        <w:rPr>
          <w:b/>
          <w:sz w:val="20"/>
          <w:szCs w:val="20"/>
        </w:rPr>
        <w:t>SOFTWARE EDUCATION &amp; RESEARCH (P) LTD.</w:t>
      </w:r>
      <w:r w:rsidRPr="00A50CFF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>
        <w:rPr>
          <w:b/>
          <w:sz w:val="20"/>
          <w:szCs w:val="20"/>
        </w:rPr>
        <w:t>Since May 2015</w:t>
      </w:r>
      <w:r w:rsidRPr="00A50CFF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>to Till Date</w:t>
      </w:r>
      <w:r w:rsidRPr="00A50CFF">
        <w:rPr>
          <w:b/>
          <w:sz w:val="20"/>
          <w:szCs w:val="20"/>
        </w:rPr>
        <w:t xml:space="preserve">                                                                                                  </w:t>
      </w:r>
    </w:p>
    <w:p w:rsidR="003F0B87" w:rsidRDefault="003F0B87" w:rsidP="003F0B87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Software Developer</w:t>
      </w:r>
      <w:r w:rsidRPr="00A50CFF">
        <w:rPr>
          <w:b/>
          <w:sz w:val="20"/>
          <w:szCs w:val="20"/>
        </w:rPr>
        <w:t xml:space="preserve"> </w:t>
      </w:r>
    </w:p>
    <w:p w:rsidR="003F0B87" w:rsidRPr="00A50CFF" w:rsidRDefault="003F0B87" w:rsidP="003F0B87">
      <w:pPr>
        <w:jc w:val="both"/>
        <w:rPr>
          <w:b/>
          <w:sz w:val="20"/>
          <w:szCs w:val="20"/>
        </w:rPr>
      </w:pPr>
    </w:p>
    <w:p w:rsidR="003F0B87" w:rsidRPr="00A50CFF" w:rsidRDefault="003F0B87" w:rsidP="003F0B87">
      <w:pPr>
        <w:jc w:val="both"/>
        <w:rPr>
          <w:b/>
          <w:sz w:val="6"/>
          <w:szCs w:val="6"/>
        </w:rPr>
      </w:pPr>
    </w:p>
    <w:p w:rsidR="003F0B87" w:rsidRPr="00BD0935" w:rsidRDefault="003F0B87" w:rsidP="003F0B87">
      <w:pPr>
        <w:numPr>
          <w:ilvl w:val="0"/>
          <w:numId w:val="50"/>
        </w:numPr>
        <w:ind w:left="360"/>
        <w:jc w:val="both"/>
        <w:rPr>
          <w:sz w:val="22"/>
          <w:szCs w:val="20"/>
        </w:rPr>
      </w:pPr>
      <w:r w:rsidRPr="00A50CFF">
        <w:rPr>
          <w:sz w:val="22"/>
          <w:szCs w:val="20"/>
        </w:rPr>
        <w:t xml:space="preserve">Proactively involved in </w:t>
      </w:r>
      <w:r>
        <w:rPr>
          <w:sz w:val="22"/>
          <w:szCs w:val="20"/>
        </w:rPr>
        <w:t>requirement analysis by client, d</w:t>
      </w:r>
      <w:r w:rsidRPr="00A50CFF">
        <w:rPr>
          <w:sz w:val="22"/>
          <w:szCs w:val="20"/>
        </w:rPr>
        <w:t xml:space="preserve">esigning of </w:t>
      </w:r>
      <w:r>
        <w:rPr>
          <w:sz w:val="22"/>
          <w:szCs w:val="20"/>
        </w:rPr>
        <w:t>database</w:t>
      </w:r>
      <w:r w:rsidRPr="00A50CFF">
        <w:rPr>
          <w:sz w:val="22"/>
          <w:szCs w:val="20"/>
        </w:rPr>
        <w:t xml:space="preserve"> and </w:t>
      </w:r>
      <w:r>
        <w:rPr>
          <w:sz w:val="22"/>
          <w:szCs w:val="20"/>
        </w:rPr>
        <w:t xml:space="preserve">software </w:t>
      </w:r>
      <w:r w:rsidRPr="00A50CFF">
        <w:rPr>
          <w:sz w:val="22"/>
          <w:szCs w:val="20"/>
        </w:rPr>
        <w:t xml:space="preserve">development </w:t>
      </w:r>
      <w:r>
        <w:rPr>
          <w:sz w:val="22"/>
          <w:szCs w:val="20"/>
        </w:rPr>
        <w:t>by using Microsoft Visual Studio.Net &amp; Microsoft Sql Server Management Studio.</w:t>
      </w:r>
    </w:p>
    <w:p w:rsidR="003F0B87" w:rsidRPr="00A50CFF" w:rsidRDefault="003F0B87" w:rsidP="003F0B87">
      <w:pPr>
        <w:numPr>
          <w:ilvl w:val="0"/>
          <w:numId w:val="50"/>
        </w:numPr>
        <w:ind w:left="360"/>
        <w:jc w:val="both"/>
        <w:rPr>
          <w:sz w:val="22"/>
          <w:szCs w:val="20"/>
        </w:rPr>
      </w:pPr>
      <w:r w:rsidRPr="00A50CFF">
        <w:rPr>
          <w:sz w:val="22"/>
          <w:szCs w:val="20"/>
        </w:rPr>
        <w:t xml:space="preserve">Responsible for timely completion of all project specifications, design, </w:t>
      </w:r>
      <w:r>
        <w:rPr>
          <w:sz w:val="22"/>
          <w:szCs w:val="20"/>
        </w:rPr>
        <w:t>develop</w:t>
      </w:r>
      <w:r w:rsidRPr="00A50CFF">
        <w:rPr>
          <w:sz w:val="22"/>
          <w:szCs w:val="20"/>
        </w:rPr>
        <w:t xml:space="preserve"> &amp; </w:t>
      </w:r>
      <w:r>
        <w:rPr>
          <w:sz w:val="22"/>
          <w:szCs w:val="20"/>
        </w:rPr>
        <w:t>implementation.</w:t>
      </w:r>
    </w:p>
    <w:p w:rsidR="003F0B87" w:rsidRPr="00731ED7" w:rsidRDefault="003F0B87" w:rsidP="003F0B87">
      <w:pPr>
        <w:numPr>
          <w:ilvl w:val="0"/>
          <w:numId w:val="50"/>
        </w:numPr>
        <w:ind w:left="360"/>
        <w:jc w:val="both"/>
        <w:rPr>
          <w:szCs w:val="20"/>
        </w:rPr>
      </w:pPr>
      <w:r w:rsidRPr="00A50CFF">
        <w:rPr>
          <w:sz w:val="22"/>
          <w:szCs w:val="20"/>
        </w:rPr>
        <w:t>Maintaining regular coordination with other disciplines including testing department.</w:t>
      </w:r>
    </w:p>
    <w:p w:rsidR="003F0B87" w:rsidRDefault="003F0B87" w:rsidP="003F0B87">
      <w:pPr>
        <w:numPr>
          <w:ilvl w:val="0"/>
          <w:numId w:val="50"/>
        </w:numPr>
        <w:ind w:left="360"/>
        <w:jc w:val="both"/>
        <w:rPr>
          <w:sz w:val="22"/>
          <w:szCs w:val="20"/>
        </w:rPr>
      </w:pPr>
      <w:r w:rsidRPr="00A50CFF">
        <w:rPr>
          <w:sz w:val="22"/>
          <w:szCs w:val="20"/>
        </w:rPr>
        <w:t xml:space="preserve">Responsible for </w:t>
      </w:r>
      <w:r>
        <w:rPr>
          <w:sz w:val="22"/>
          <w:szCs w:val="20"/>
        </w:rPr>
        <w:t>give maintenance on client Site also</w:t>
      </w:r>
      <w:r w:rsidRPr="00A50CFF">
        <w:rPr>
          <w:sz w:val="22"/>
          <w:szCs w:val="20"/>
        </w:rPr>
        <w:t>.</w:t>
      </w:r>
    </w:p>
    <w:p w:rsidR="007F767D" w:rsidRDefault="007F767D" w:rsidP="007F767D">
      <w:pPr>
        <w:ind w:left="360"/>
        <w:jc w:val="both"/>
        <w:rPr>
          <w:sz w:val="22"/>
          <w:szCs w:val="20"/>
        </w:rPr>
      </w:pPr>
    </w:p>
    <w:p w:rsidR="003F0B87" w:rsidRDefault="003F0B87" w:rsidP="003F0B87">
      <w:pPr>
        <w:ind w:left="360"/>
        <w:jc w:val="both"/>
        <w:rPr>
          <w:sz w:val="22"/>
          <w:szCs w:val="20"/>
        </w:rPr>
      </w:pPr>
    </w:p>
    <w:p w:rsidR="000D1DEE" w:rsidRDefault="000D1DEE" w:rsidP="003F0B87">
      <w:pPr>
        <w:ind w:left="360"/>
        <w:jc w:val="both"/>
        <w:rPr>
          <w:sz w:val="22"/>
          <w:szCs w:val="20"/>
        </w:rPr>
      </w:pPr>
    </w:p>
    <w:p w:rsidR="003F0B87" w:rsidRDefault="003F0B87" w:rsidP="003F0B87">
      <w:pPr>
        <w:jc w:val="both"/>
        <w:rPr>
          <w:sz w:val="22"/>
          <w:szCs w:val="20"/>
        </w:rPr>
      </w:pPr>
    </w:p>
    <w:p w:rsidR="003F0B87" w:rsidRDefault="003F0B87" w:rsidP="003F0B87">
      <w:pPr>
        <w:jc w:val="both"/>
        <w:rPr>
          <w:b/>
          <w:sz w:val="22"/>
          <w:szCs w:val="20"/>
          <w:u w:val="single"/>
        </w:rPr>
      </w:pPr>
      <w:r w:rsidRPr="00220F46">
        <w:rPr>
          <w:b/>
          <w:sz w:val="22"/>
          <w:szCs w:val="20"/>
          <w:u w:val="single"/>
        </w:rPr>
        <w:lastRenderedPageBreak/>
        <w:t>PROJECTS WORKED ON</w:t>
      </w:r>
    </w:p>
    <w:p w:rsidR="004D0D23" w:rsidRDefault="004D0D23" w:rsidP="003F0B87">
      <w:pPr>
        <w:jc w:val="both"/>
        <w:rPr>
          <w:b/>
          <w:sz w:val="22"/>
          <w:szCs w:val="20"/>
          <w:u w:val="single"/>
        </w:rPr>
      </w:pPr>
    </w:p>
    <w:p w:rsidR="004D0D23" w:rsidRDefault="004D0D23" w:rsidP="004D0D23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4D0D23" w:rsidRDefault="004D0D23" w:rsidP="004D0D23">
      <w:pPr>
        <w:jc w:val="both"/>
        <w:rPr>
          <w:sz w:val="22"/>
          <w:szCs w:val="20"/>
        </w:rPr>
      </w:pPr>
    </w:p>
    <w:p w:rsidR="004D0D23" w:rsidRDefault="004D0D23" w:rsidP="004D0D23">
      <w:pPr>
        <w:jc w:val="both"/>
        <w:rPr>
          <w:bCs/>
          <w:sz w:val="22"/>
          <w:szCs w:val="20"/>
        </w:rPr>
      </w:pPr>
      <w:r w:rsidRPr="000A160E">
        <w:rPr>
          <w:b/>
          <w:sz w:val="22"/>
          <w:szCs w:val="20"/>
        </w:rPr>
        <w:t>Project Name:</w:t>
      </w:r>
      <w:r>
        <w:rPr>
          <w:sz w:val="22"/>
          <w:szCs w:val="20"/>
        </w:rPr>
        <w:t xml:space="preserve"> </w:t>
      </w:r>
      <w:r>
        <w:rPr>
          <w:bCs/>
          <w:sz w:val="22"/>
          <w:szCs w:val="20"/>
        </w:rPr>
        <w:t xml:space="preserve">Bihar Vikas </w:t>
      </w:r>
      <w:r w:rsidR="00E82494">
        <w:rPr>
          <w:bCs/>
          <w:sz w:val="22"/>
          <w:szCs w:val="20"/>
        </w:rPr>
        <w:t>Mission (</w:t>
      </w:r>
      <w:r>
        <w:rPr>
          <w:bCs/>
          <w:sz w:val="22"/>
          <w:szCs w:val="20"/>
        </w:rPr>
        <w:t>Current Project)</w:t>
      </w:r>
    </w:p>
    <w:p w:rsidR="004D0D23" w:rsidRPr="00A50CFF" w:rsidRDefault="004D0D23" w:rsidP="004D0D23">
      <w:pPr>
        <w:jc w:val="both"/>
        <w:rPr>
          <w:b/>
          <w:sz w:val="22"/>
          <w:szCs w:val="20"/>
        </w:rPr>
      </w:pPr>
    </w:p>
    <w:p w:rsidR="004D0D23" w:rsidRPr="00CD2F8E" w:rsidRDefault="004D0D23" w:rsidP="004D0D23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 xml:space="preserve">ASP.Net with C# Language, HTML, JavaScript, </w:t>
      </w:r>
      <w:r>
        <w:rPr>
          <w:sz w:val="22"/>
          <w:szCs w:val="20"/>
        </w:rPr>
        <w:t xml:space="preserve">JQuery, </w:t>
      </w:r>
      <w:r w:rsidRPr="00CD2F8E">
        <w:rPr>
          <w:sz w:val="22"/>
          <w:szCs w:val="20"/>
        </w:rPr>
        <w:t xml:space="preserve">CSS, </w:t>
      </w:r>
      <w:r>
        <w:rPr>
          <w:sz w:val="22"/>
          <w:szCs w:val="20"/>
        </w:rPr>
        <w:t xml:space="preserve">Visual Studio 2010 &amp; </w:t>
      </w:r>
      <w:r w:rsidRPr="00CD2F8E">
        <w:rPr>
          <w:sz w:val="22"/>
          <w:szCs w:val="20"/>
        </w:rPr>
        <w:t>Sqlserver 20</w:t>
      </w:r>
      <w:r>
        <w:rPr>
          <w:sz w:val="22"/>
          <w:szCs w:val="20"/>
        </w:rPr>
        <w:t>12</w:t>
      </w:r>
    </w:p>
    <w:p w:rsidR="004D0D23" w:rsidRPr="00A50CFF" w:rsidRDefault="004D0D23" w:rsidP="004D0D23">
      <w:pPr>
        <w:jc w:val="both"/>
        <w:rPr>
          <w:sz w:val="22"/>
          <w:szCs w:val="20"/>
        </w:rPr>
      </w:pPr>
    </w:p>
    <w:p w:rsidR="004D0D23" w:rsidRDefault="004D0D23" w:rsidP="004D0D23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 w:rsidR="006C4E27">
        <w:rPr>
          <w:sz w:val="22"/>
          <w:szCs w:val="20"/>
        </w:rPr>
        <w:t>ICICI</w:t>
      </w:r>
    </w:p>
    <w:p w:rsidR="004D0D23" w:rsidRDefault="004D0D23" w:rsidP="004D0D23">
      <w:pPr>
        <w:jc w:val="both"/>
        <w:rPr>
          <w:sz w:val="22"/>
          <w:szCs w:val="20"/>
        </w:rPr>
      </w:pPr>
    </w:p>
    <w:p w:rsidR="004D0D23" w:rsidRDefault="004D0D23" w:rsidP="004D0D23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4D0D23" w:rsidRDefault="004D0D23" w:rsidP="004D0D23">
      <w:pPr>
        <w:jc w:val="both"/>
        <w:rPr>
          <w:sz w:val="22"/>
          <w:szCs w:val="20"/>
        </w:rPr>
      </w:pPr>
    </w:p>
    <w:p w:rsidR="004D0D23" w:rsidRPr="007F767D" w:rsidRDefault="004D0D23" w:rsidP="004D0D23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>To Design &amp; Developed Front-End</w:t>
      </w:r>
      <w:r>
        <w:rPr>
          <w:sz w:val="22"/>
          <w:szCs w:val="20"/>
        </w:rPr>
        <w:t xml:space="preserve">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4D0D23" w:rsidRDefault="004D0D23" w:rsidP="004D0D23">
      <w:pPr>
        <w:jc w:val="both"/>
        <w:rPr>
          <w:sz w:val="22"/>
          <w:szCs w:val="20"/>
        </w:rPr>
      </w:pPr>
    </w:p>
    <w:p w:rsidR="004D0D23" w:rsidRDefault="004D0D23" w:rsidP="004D0D23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Pr="00375B23">
        <w:rPr>
          <w:bCs/>
          <w:sz w:val="22"/>
          <w:szCs w:val="20"/>
        </w:rPr>
        <w:t xml:space="preserve">This project is developed for </w:t>
      </w:r>
      <w:r>
        <w:rPr>
          <w:bCs/>
          <w:sz w:val="22"/>
          <w:szCs w:val="20"/>
        </w:rPr>
        <w:t xml:space="preserve">take </w:t>
      </w:r>
      <w:r w:rsidR="006C4E27">
        <w:rPr>
          <w:bCs/>
          <w:sz w:val="22"/>
          <w:szCs w:val="20"/>
        </w:rPr>
        <w:t xml:space="preserve">District wise data for all departments. I am developing various type of entry screen for taking data district wise and show reports on every level. </w:t>
      </w:r>
    </w:p>
    <w:p w:rsidR="004D0D23" w:rsidRDefault="004D0D23" w:rsidP="004D0D23">
      <w:pPr>
        <w:jc w:val="both"/>
        <w:rPr>
          <w:sz w:val="22"/>
          <w:szCs w:val="20"/>
        </w:rPr>
      </w:pPr>
    </w:p>
    <w:p w:rsidR="004D0D23" w:rsidRDefault="00A62E5B" w:rsidP="004D0D23">
      <w:pPr>
        <w:jc w:val="both"/>
        <w:rPr>
          <w:sz w:val="22"/>
          <w:szCs w:val="20"/>
        </w:rPr>
      </w:pPr>
      <w:hyperlink r:id="rId12" w:history="1">
        <w:r w:rsidR="004D0D23" w:rsidRPr="00B139C0">
          <w:rPr>
            <w:rStyle w:val="Hyperlink"/>
            <w:sz w:val="22"/>
            <w:szCs w:val="20"/>
          </w:rPr>
          <w:t>http://serorg.cloudapp.net/BVM</w:t>
        </w:r>
      </w:hyperlink>
    </w:p>
    <w:p w:rsidR="004D0D23" w:rsidRPr="00A50CFF" w:rsidRDefault="004D0D23" w:rsidP="004D0D23">
      <w:pPr>
        <w:jc w:val="both"/>
        <w:rPr>
          <w:b/>
          <w:sz w:val="22"/>
          <w:szCs w:val="20"/>
          <w:u w:val="single"/>
        </w:rPr>
      </w:pPr>
    </w:p>
    <w:p w:rsidR="004D0D23" w:rsidRDefault="004D0D23" w:rsidP="004D0D23">
      <w:pPr>
        <w:pBdr>
          <w:bottom w:val="single" w:sz="6" w:space="1" w:color="auto"/>
        </w:pBd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>
        <w:rPr>
          <w:sz w:val="22"/>
          <w:szCs w:val="20"/>
        </w:rPr>
        <w:t xml:space="preserve">Under </w:t>
      </w:r>
      <w:r w:rsidR="00A30D9C">
        <w:rPr>
          <w:sz w:val="22"/>
          <w:szCs w:val="20"/>
        </w:rPr>
        <w:t>Construction</w:t>
      </w:r>
    </w:p>
    <w:p w:rsidR="004D0D23" w:rsidRDefault="004D0D23" w:rsidP="004D0D23">
      <w:pPr>
        <w:pBdr>
          <w:bottom w:val="single" w:sz="6" w:space="1" w:color="auto"/>
        </w:pBdr>
        <w:jc w:val="both"/>
        <w:rPr>
          <w:sz w:val="22"/>
          <w:szCs w:val="20"/>
        </w:rPr>
      </w:pPr>
      <w:r>
        <w:rPr>
          <w:sz w:val="22"/>
          <w:szCs w:val="20"/>
        </w:rPr>
        <w:t xml:space="preserve"> </w:t>
      </w:r>
    </w:p>
    <w:p w:rsidR="004D0D23" w:rsidRDefault="004D0D23" w:rsidP="003F0B87">
      <w:pPr>
        <w:jc w:val="both"/>
        <w:rPr>
          <w:b/>
          <w:sz w:val="22"/>
          <w:szCs w:val="20"/>
          <w:u w:val="single"/>
        </w:rPr>
      </w:pPr>
    </w:p>
    <w:p w:rsidR="001526A1" w:rsidRDefault="001526A1" w:rsidP="003F0B87">
      <w:pPr>
        <w:jc w:val="both"/>
        <w:rPr>
          <w:b/>
          <w:sz w:val="22"/>
          <w:szCs w:val="20"/>
          <w:u w:val="single"/>
        </w:rPr>
      </w:pPr>
    </w:p>
    <w:p w:rsidR="00505C7E" w:rsidRDefault="00505C7E" w:rsidP="00505C7E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505C7E" w:rsidRDefault="00505C7E" w:rsidP="00505C7E">
      <w:pPr>
        <w:jc w:val="both"/>
        <w:rPr>
          <w:sz w:val="22"/>
          <w:szCs w:val="20"/>
        </w:rPr>
      </w:pPr>
    </w:p>
    <w:p w:rsidR="00505C7E" w:rsidRDefault="00505C7E" w:rsidP="00505C7E">
      <w:pPr>
        <w:jc w:val="both"/>
        <w:rPr>
          <w:bCs/>
          <w:sz w:val="22"/>
          <w:szCs w:val="20"/>
        </w:rPr>
      </w:pPr>
      <w:r w:rsidRPr="000A160E">
        <w:rPr>
          <w:b/>
          <w:sz w:val="22"/>
          <w:szCs w:val="20"/>
        </w:rPr>
        <w:t>Project Name:</w:t>
      </w:r>
      <w:r>
        <w:rPr>
          <w:sz w:val="22"/>
          <w:szCs w:val="20"/>
        </w:rPr>
        <w:t xml:space="preserve"> </w:t>
      </w:r>
      <w:r>
        <w:rPr>
          <w:bCs/>
          <w:sz w:val="22"/>
          <w:szCs w:val="20"/>
        </w:rPr>
        <w:t>Samadhan For West Bengal</w:t>
      </w:r>
      <w:r w:rsidR="00343610">
        <w:rPr>
          <w:bCs/>
          <w:sz w:val="22"/>
          <w:szCs w:val="20"/>
        </w:rPr>
        <w:t>,</w:t>
      </w:r>
      <w:r w:rsidR="004975CC">
        <w:rPr>
          <w:bCs/>
          <w:sz w:val="22"/>
          <w:szCs w:val="20"/>
        </w:rPr>
        <w:t>Assam</w:t>
      </w:r>
      <w:r w:rsidR="00343610">
        <w:rPr>
          <w:bCs/>
          <w:sz w:val="22"/>
          <w:szCs w:val="20"/>
        </w:rPr>
        <w:t>,Kerala &amp; Puducherry</w:t>
      </w:r>
      <w:r w:rsidR="004975CC">
        <w:rPr>
          <w:bCs/>
          <w:sz w:val="22"/>
          <w:szCs w:val="20"/>
        </w:rPr>
        <w:t xml:space="preserve"> </w:t>
      </w:r>
      <w:r>
        <w:rPr>
          <w:bCs/>
          <w:sz w:val="22"/>
          <w:szCs w:val="20"/>
        </w:rPr>
        <w:t xml:space="preserve">Election - 2016  </w:t>
      </w:r>
    </w:p>
    <w:p w:rsidR="004D0D23" w:rsidRPr="00A50CFF" w:rsidRDefault="004D0D23" w:rsidP="00505C7E">
      <w:pPr>
        <w:jc w:val="both"/>
        <w:rPr>
          <w:b/>
          <w:sz w:val="22"/>
          <w:szCs w:val="20"/>
        </w:rPr>
      </w:pPr>
    </w:p>
    <w:p w:rsidR="00505C7E" w:rsidRPr="00CD2F8E" w:rsidRDefault="00505C7E" w:rsidP="00505C7E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 xml:space="preserve">ASP.Net with C# Language, HTML, JavaScript, </w:t>
      </w:r>
      <w:r>
        <w:rPr>
          <w:sz w:val="22"/>
          <w:szCs w:val="20"/>
        </w:rPr>
        <w:t xml:space="preserve">JQuery, </w:t>
      </w:r>
      <w:r w:rsidRPr="00CD2F8E">
        <w:rPr>
          <w:sz w:val="22"/>
          <w:szCs w:val="20"/>
        </w:rPr>
        <w:t xml:space="preserve">CSS, </w:t>
      </w:r>
      <w:r>
        <w:rPr>
          <w:sz w:val="22"/>
          <w:szCs w:val="20"/>
        </w:rPr>
        <w:t xml:space="preserve">Visual Studio 2010 &amp; </w:t>
      </w:r>
      <w:r w:rsidRPr="00CD2F8E">
        <w:rPr>
          <w:sz w:val="22"/>
          <w:szCs w:val="20"/>
        </w:rPr>
        <w:t>Sqlserver 20</w:t>
      </w:r>
      <w:r>
        <w:rPr>
          <w:sz w:val="22"/>
          <w:szCs w:val="20"/>
        </w:rPr>
        <w:t>12</w:t>
      </w:r>
    </w:p>
    <w:p w:rsidR="00505C7E" w:rsidRPr="00A50CFF" w:rsidRDefault="00505C7E" w:rsidP="00505C7E">
      <w:pPr>
        <w:jc w:val="both"/>
        <w:rPr>
          <w:sz w:val="22"/>
          <w:szCs w:val="20"/>
        </w:rPr>
      </w:pPr>
    </w:p>
    <w:p w:rsidR="00505C7E" w:rsidRDefault="00505C7E" w:rsidP="00505C7E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sz w:val="22"/>
          <w:szCs w:val="20"/>
        </w:rPr>
        <w:t xml:space="preserve">Chief Electoral Officer, West Bengal </w:t>
      </w:r>
      <w:r w:rsidR="00531793">
        <w:rPr>
          <w:sz w:val="22"/>
          <w:szCs w:val="20"/>
        </w:rPr>
        <w:t xml:space="preserve">, Assam, Kerala, Puducherry </w:t>
      </w:r>
    </w:p>
    <w:p w:rsidR="00505C7E" w:rsidRDefault="00505C7E" w:rsidP="00505C7E">
      <w:pPr>
        <w:jc w:val="both"/>
        <w:rPr>
          <w:sz w:val="22"/>
          <w:szCs w:val="20"/>
        </w:rPr>
      </w:pPr>
    </w:p>
    <w:p w:rsidR="00505C7E" w:rsidRDefault="00505C7E" w:rsidP="00505C7E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05C7E" w:rsidRDefault="00505C7E" w:rsidP="00505C7E">
      <w:pPr>
        <w:jc w:val="both"/>
        <w:rPr>
          <w:sz w:val="22"/>
          <w:szCs w:val="20"/>
        </w:rPr>
      </w:pPr>
    </w:p>
    <w:p w:rsidR="00505C7E" w:rsidRPr="007F767D" w:rsidRDefault="00505C7E" w:rsidP="00505C7E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>To Design &amp; Developed Front-End</w:t>
      </w:r>
      <w:r>
        <w:rPr>
          <w:sz w:val="22"/>
          <w:szCs w:val="20"/>
        </w:rPr>
        <w:t xml:space="preserve">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505C7E" w:rsidRDefault="00505C7E" w:rsidP="00505C7E">
      <w:pPr>
        <w:jc w:val="both"/>
        <w:rPr>
          <w:sz w:val="22"/>
          <w:szCs w:val="20"/>
        </w:rPr>
      </w:pPr>
    </w:p>
    <w:p w:rsidR="00003229" w:rsidRDefault="00505C7E" w:rsidP="00505C7E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Pr="00375B23">
        <w:rPr>
          <w:bCs/>
          <w:sz w:val="22"/>
          <w:szCs w:val="20"/>
        </w:rPr>
        <w:t xml:space="preserve">This project is developed for </w:t>
      </w:r>
      <w:r>
        <w:rPr>
          <w:bCs/>
          <w:sz w:val="22"/>
          <w:szCs w:val="20"/>
        </w:rPr>
        <w:t>take any type of Roll related And Poll Day related complain from public sector in Assembly Election 2016, West Bengal</w:t>
      </w:r>
      <w:r w:rsidRPr="00375B23">
        <w:rPr>
          <w:bCs/>
          <w:sz w:val="22"/>
          <w:szCs w:val="20"/>
        </w:rPr>
        <w:t>.</w:t>
      </w:r>
      <w:r>
        <w:rPr>
          <w:b/>
          <w:sz w:val="22"/>
          <w:szCs w:val="20"/>
        </w:rPr>
        <w:t xml:space="preserve"> </w:t>
      </w:r>
      <w:r>
        <w:rPr>
          <w:sz w:val="22"/>
          <w:szCs w:val="20"/>
        </w:rPr>
        <w:t xml:space="preserve">In this project I worked on dynamic forms for huge data entry &amp; file management etc and generate multiple reports on Different role like CEO, </w:t>
      </w:r>
      <w:r w:rsidR="005B775C">
        <w:rPr>
          <w:sz w:val="22"/>
          <w:szCs w:val="20"/>
        </w:rPr>
        <w:t xml:space="preserve">DEO, </w:t>
      </w:r>
      <w:r>
        <w:rPr>
          <w:sz w:val="22"/>
          <w:szCs w:val="20"/>
        </w:rPr>
        <w:t>RO/</w:t>
      </w:r>
      <w:r w:rsidR="005B775C">
        <w:rPr>
          <w:sz w:val="22"/>
          <w:szCs w:val="20"/>
        </w:rPr>
        <w:t xml:space="preserve">ERO. </w:t>
      </w:r>
      <w:r>
        <w:rPr>
          <w:sz w:val="22"/>
          <w:szCs w:val="20"/>
        </w:rPr>
        <w:t xml:space="preserve">This project is fully responsive, so it runs also on mobile, tablets &amp; PC’s. This website </w:t>
      </w:r>
      <w:r w:rsidR="00003229">
        <w:rPr>
          <w:sz w:val="22"/>
          <w:szCs w:val="20"/>
        </w:rPr>
        <w:t>hosted</w:t>
      </w:r>
      <w:r w:rsidR="00877D92">
        <w:rPr>
          <w:sz w:val="22"/>
          <w:szCs w:val="20"/>
        </w:rPr>
        <w:t xml:space="preserve"> on</w:t>
      </w:r>
    </w:p>
    <w:p w:rsidR="00877D92" w:rsidRDefault="00877D92" w:rsidP="00505C7E">
      <w:pPr>
        <w:jc w:val="both"/>
        <w:rPr>
          <w:sz w:val="22"/>
          <w:szCs w:val="20"/>
        </w:rPr>
      </w:pPr>
    </w:p>
    <w:p w:rsidR="00505C7E" w:rsidRDefault="00A62E5B" w:rsidP="00505C7E">
      <w:pPr>
        <w:jc w:val="both"/>
        <w:rPr>
          <w:sz w:val="22"/>
          <w:szCs w:val="20"/>
        </w:rPr>
      </w:pPr>
      <w:hyperlink r:id="rId13" w:history="1">
        <w:r w:rsidR="0024346F" w:rsidRPr="006F4D68">
          <w:rPr>
            <w:rStyle w:val="Hyperlink"/>
            <w:sz w:val="22"/>
            <w:szCs w:val="20"/>
          </w:rPr>
          <w:t>http://election.cloudapp.net/wb-Samadhan</w:t>
        </w:r>
      </w:hyperlink>
    </w:p>
    <w:p w:rsidR="00003229" w:rsidRDefault="00A62E5B" w:rsidP="00003229">
      <w:pPr>
        <w:jc w:val="both"/>
      </w:pPr>
      <w:hyperlink r:id="rId14" w:history="1">
        <w:r w:rsidR="00003229" w:rsidRPr="003D3779">
          <w:rPr>
            <w:rStyle w:val="Hyperlink"/>
            <w:sz w:val="22"/>
            <w:szCs w:val="20"/>
          </w:rPr>
          <w:t>http://election.cloudapp.net/assam-Samadhan</w:t>
        </w:r>
      </w:hyperlink>
      <w:r w:rsidR="00003229">
        <w:rPr>
          <w:sz w:val="22"/>
          <w:szCs w:val="20"/>
        </w:rPr>
        <w:t>,</w:t>
      </w:r>
      <w:r w:rsidR="00003229" w:rsidRPr="00003229">
        <w:t xml:space="preserve"> </w:t>
      </w:r>
    </w:p>
    <w:p w:rsidR="00003229" w:rsidRDefault="00A62E5B" w:rsidP="00003229">
      <w:pPr>
        <w:jc w:val="both"/>
      </w:pPr>
      <w:hyperlink r:id="rId15" w:history="1">
        <w:r w:rsidR="00003229" w:rsidRPr="003D3779">
          <w:rPr>
            <w:rStyle w:val="Hyperlink"/>
            <w:sz w:val="22"/>
            <w:szCs w:val="20"/>
          </w:rPr>
          <w:t>http://e-pariharam.kerala.gov.in</w:t>
        </w:r>
      </w:hyperlink>
      <w:r w:rsidR="00003229">
        <w:rPr>
          <w:sz w:val="22"/>
          <w:szCs w:val="20"/>
        </w:rPr>
        <w:t xml:space="preserve"> ,</w:t>
      </w:r>
      <w:r w:rsidR="00003229" w:rsidRPr="00003229">
        <w:t xml:space="preserve"> </w:t>
      </w:r>
    </w:p>
    <w:p w:rsidR="00003229" w:rsidRDefault="00A62E5B" w:rsidP="00003229">
      <w:pPr>
        <w:jc w:val="both"/>
        <w:rPr>
          <w:sz w:val="22"/>
          <w:szCs w:val="20"/>
        </w:rPr>
      </w:pPr>
      <w:hyperlink r:id="rId16" w:history="1">
        <w:r w:rsidR="00003229" w:rsidRPr="003D3779">
          <w:rPr>
            <w:rStyle w:val="Hyperlink"/>
            <w:sz w:val="22"/>
            <w:szCs w:val="20"/>
          </w:rPr>
          <w:t>http://election.cloudapp.net/puducherry-Samadhan</w:t>
        </w:r>
      </w:hyperlink>
    </w:p>
    <w:p w:rsidR="00003229" w:rsidRDefault="00A62E5B" w:rsidP="00003229">
      <w:pPr>
        <w:jc w:val="both"/>
      </w:pPr>
      <w:hyperlink r:id="rId17" w:history="1">
        <w:r w:rsidR="00003229" w:rsidRPr="003D3779">
          <w:rPr>
            <w:rStyle w:val="Hyperlink"/>
            <w:sz w:val="22"/>
            <w:szCs w:val="20"/>
          </w:rPr>
          <w:t>http://election.cloudapp.net/wb-Suvidha</w:t>
        </w:r>
      </w:hyperlink>
    </w:p>
    <w:p w:rsidR="00003229" w:rsidRDefault="00A62E5B" w:rsidP="00003229">
      <w:pPr>
        <w:jc w:val="both"/>
      </w:pPr>
      <w:hyperlink r:id="rId18" w:history="1">
        <w:r w:rsidR="00003229" w:rsidRPr="003D3779">
          <w:rPr>
            <w:rStyle w:val="Hyperlink"/>
            <w:sz w:val="22"/>
            <w:szCs w:val="20"/>
          </w:rPr>
          <w:t>http://election.cloudapp.net/assam-suvidha</w:t>
        </w:r>
      </w:hyperlink>
    </w:p>
    <w:p w:rsidR="00003229" w:rsidRDefault="00A62E5B" w:rsidP="00003229">
      <w:pPr>
        <w:jc w:val="both"/>
        <w:rPr>
          <w:sz w:val="22"/>
          <w:szCs w:val="20"/>
        </w:rPr>
      </w:pPr>
      <w:hyperlink r:id="rId19" w:history="1">
        <w:r w:rsidR="00003229" w:rsidRPr="003D3779">
          <w:rPr>
            <w:rStyle w:val="Hyperlink"/>
            <w:sz w:val="22"/>
            <w:szCs w:val="20"/>
          </w:rPr>
          <w:t>http://e-anumathi.kerala.gov.in</w:t>
        </w:r>
      </w:hyperlink>
    </w:p>
    <w:p w:rsidR="00003229" w:rsidRDefault="00A62E5B" w:rsidP="00003229">
      <w:pPr>
        <w:jc w:val="both"/>
        <w:rPr>
          <w:sz w:val="22"/>
          <w:szCs w:val="20"/>
        </w:rPr>
      </w:pPr>
      <w:hyperlink r:id="rId20" w:history="1">
        <w:r w:rsidR="00877D92" w:rsidRPr="003D3779">
          <w:rPr>
            <w:rStyle w:val="Hyperlink"/>
            <w:sz w:val="22"/>
            <w:szCs w:val="20"/>
          </w:rPr>
          <w:t>http://election.cloudapp.net/puducherry-suvidha</w:t>
        </w:r>
      </w:hyperlink>
    </w:p>
    <w:p w:rsidR="00505C7E" w:rsidRPr="00A50CFF" w:rsidRDefault="00505C7E" w:rsidP="00505C7E">
      <w:pPr>
        <w:jc w:val="both"/>
        <w:rPr>
          <w:b/>
          <w:sz w:val="22"/>
          <w:szCs w:val="20"/>
          <w:u w:val="single"/>
        </w:rPr>
      </w:pPr>
    </w:p>
    <w:p w:rsidR="00FB7399" w:rsidRDefault="00505C7E" w:rsidP="00505C7E">
      <w:pPr>
        <w:pBdr>
          <w:bottom w:val="single" w:sz="6" w:space="1" w:color="auto"/>
        </w:pBd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="00FC6430">
        <w:rPr>
          <w:sz w:val="22"/>
          <w:szCs w:val="20"/>
        </w:rPr>
        <w:t>Completed</w:t>
      </w:r>
    </w:p>
    <w:p w:rsidR="00505C7E" w:rsidRDefault="00FB7399" w:rsidP="00505C7E">
      <w:pPr>
        <w:pBdr>
          <w:bottom w:val="single" w:sz="6" w:space="1" w:color="auto"/>
        </w:pBdr>
        <w:jc w:val="both"/>
        <w:rPr>
          <w:sz w:val="22"/>
          <w:szCs w:val="20"/>
        </w:rPr>
      </w:pPr>
      <w:r>
        <w:rPr>
          <w:sz w:val="22"/>
          <w:szCs w:val="20"/>
        </w:rPr>
        <w:t xml:space="preserve"> </w:t>
      </w:r>
    </w:p>
    <w:p w:rsidR="00505C7E" w:rsidRDefault="00505C7E" w:rsidP="003F0B87">
      <w:pPr>
        <w:jc w:val="both"/>
        <w:rPr>
          <w:b/>
          <w:sz w:val="22"/>
          <w:szCs w:val="20"/>
          <w:u w:val="single"/>
        </w:rPr>
      </w:pPr>
    </w:p>
    <w:p w:rsidR="001526A1" w:rsidRDefault="001526A1" w:rsidP="001526A1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1526A1" w:rsidRDefault="001526A1" w:rsidP="001526A1">
      <w:pPr>
        <w:jc w:val="both"/>
        <w:rPr>
          <w:sz w:val="22"/>
          <w:szCs w:val="20"/>
        </w:rPr>
      </w:pPr>
    </w:p>
    <w:p w:rsidR="001526A1" w:rsidRPr="00905040" w:rsidRDefault="001526A1" w:rsidP="001526A1">
      <w:pPr>
        <w:jc w:val="both"/>
        <w:rPr>
          <w:rFonts w:cs="Mangal"/>
          <w:sz w:val="22"/>
          <w:szCs w:val="20"/>
          <w:cs/>
          <w:lang w:bidi="hi-IN"/>
        </w:rPr>
      </w:pPr>
      <w:r w:rsidRPr="000A160E">
        <w:rPr>
          <w:b/>
          <w:sz w:val="22"/>
          <w:szCs w:val="20"/>
        </w:rPr>
        <w:lastRenderedPageBreak/>
        <w:t>Project Name:</w:t>
      </w:r>
      <w:r>
        <w:rPr>
          <w:sz w:val="22"/>
          <w:szCs w:val="20"/>
        </w:rPr>
        <w:t xml:space="preserve"> </w:t>
      </w:r>
      <w:r>
        <w:rPr>
          <w:bCs/>
          <w:sz w:val="22"/>
          <w:szCs w:val="20"/>
        </w:rPr>
        <w:t>Vehicle Management System (Compliance Application)</w:t>
      </w:r>
    </w:p>
    <w:p w:rsidR="001526A1" w:rsidRPr="00A50CFF" w:rsidRDefault="001526A1" w:rsidP="001526A1">
      <w:pPr>
        <w:jc w:val="both"/>
        <w:rPr>
          <w:b/>
          <w:sz w:val="22"/>
          <w:szCs w:val="20"/>
        </w:rPr>
      </w:pPr>
    </w:p>
    <w:p w:rsidR="001526A1" w:rsidRPr="00CD2F8E" w:rsidRDefault="001526A1" w:rsidP="001526A1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 xml:space="preserve">ASP.Net with C# Language, HTML, JavaScript, </w:t>
      </w:r>
      <w:r>
        <w:rPr>
          <w:sz w:val="22"/>
          <w:szCs w:val="20"/>
        </w:rPr>
        <w:t xml:space="preserve">JQuery, </w:t>
      </w:r>
      <w:r w:rsidRPr="00CD2F8E">
        <w:rPr>
          <w:sz w:val="22"/>
          <w:szCs w:val="20"/>
        </w:rPr>
        <w:t xml:space="preserve">CSS, </w:t>
      </w:r>
      <w:r>
        <w:rPr>
          <w:sz w:val="22"/>
          <w:szCs w:val="20"/>
        </w:rPr>
        <w:t xml:space="preserve">Visual Studio 2010 &amp; </w:t>
      </w:r>
      <w:r w:rsidRPr="00CD2F8E">
        <w:rPr>
          <w:sz w:val="22"/>
          <w:szCs w:val="20"/>
        </w:rPr>
        <w:t>Sqlserver 20</w:t>
      </w:r>
      <w:r>
        <w:rPr>
          <w:sz w:val="22"/>
          <w:szCs w:val="20"/>
        </w:rPr>
        <w:t>12</w:t>
      </w:r>
    </w:p>
    <w:p w:rsidR="001526A1" w:rsidRPr="00A50CFF" w:rsidRDefault="001526A1" w:rsidP="001526A1">
      <w:pPr>
        <w:jc w:val="both"/>
        <w:rPr>
          <w:sz w:val="22"/>
          <w:szCs w:val="20"/>
        </w:rPr>
      </w:pPr>
    </w:p>
    <w:p w:rsidR="001526A1" w:rsidRDefault="001526A1" w:rsidP="001526A1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sz w:val="22"/>
          <w:szCs w:val="20"/>
        </w:rPr>
        <w:t xml:space="preserve">Chief Electoral Officer, Bihar </w:t>
      </w:r>
    </w:p>
    <w:p w:rsidR="001526A1" w:rsidRDefault="001526A1" w:rsidP="001526A1">
      <w:pPr>
        <w:jc w:val="both"/>
        <w:rPr>
          <w:sz w:val="22"/>
          <w:szCs w:val="20"/>
        </w:rPr>
      </w:pPr>
    </w:p>
    <w:p w:rsidR="001526A1" w:rsidRDefault="001526A1" w:rsidP="001526A1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1526A1" w:rsidRDefault="001526A1" w:rsidP="001526A1">
      <w:pPr>
        <w:jc w:val="both"/>
        <w:rPr>
          <w:sz w:val="22"/>
          <w:szCs w:val="20"/>
        </w:rPr>
      </w:pPr>
    </w:p>
    <w:p w:rsidR="001526A1" w:rsidRPr="007F767D" w:rsidRDefault="001526A1" w:rsidP="001526A1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>To Design &amp; Developed Front-End</w:t>
      </w:r>
      <w:r>
        <w:rPr>
          <w:sz w:val="22"/>
          <w:szCs w:val="20"/>
        </w:rPr>
        <w:t xml:space="preserve">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1526A1" w:rsidRDefault="001526A1" w:rsidP="001526A1">
      <w:pPr>
        <w:jc w:val="both"/>
        <w:rPr>
          <w:sz w:val="22"/>
          <w:szCs w:val="20"/>
        </w:rPr>
      </w:pPr>
    </w:p>
    <w:p w:rsidR="001526A1" w:rsidRDefault="001526A1" w:rsidP="001526A1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Pr="00375B23">
        <w:rPr>
          <w:bCs/>
          <w:sz w:val="22"/>
          <w:szCs w:val="20"/>
        </w:rPr>
        <w:t xml:space="preserve">This project is developed for </w:t>
      </w:r>
      <w:r w:rsidR="00456E4A">
        <w:rPr>
          <w:bCs/>
          <w:sz w:val="22"/>
          <w:szCs w:val="20"/>
        </w:rPr>
        <w:t xml:space="preserve">take any type of complain from owner of vehicle acquire in Assembly Election 2015, Bihar. </w:t>
      </w:r>
      <w:r w:rsidRPr="00375B23">
        <w:rPr>
          <w:bCs/>
          <w:sz w:val="22"/>
          <w:szCs w:val="20"/>
        </w:rPr>
        <w:t>.</w:t>
      </w:r>
      <w:r>
        <w:rPr>
          <w:b/>
          <w:sz w:val="22"/>
          <w:szCs w:val="20"/>
        </w:rPr>
        <w:t xml:space="preserve"> </w:t>
      </w:r>
      <w:r>
        <w:rPr>
          <w:sz w:val="22"/>
          <w:szCs w:val="20"/>
        </w:rPr>
        <w:t>In this project I worked on dynamic forms for huge data entry &amp; file management etc and generate multiple reports on Different role like CEO, RO/</w:t>
      </w:r>
      <w:r w:rsidR="00884A2D">
        <w:rPr>
          <w:sz w:val="22"/>
          <w:szCs w:val="20"/>
        </w:rPr>
        <w:t>E</w:t>
      </w:r>
      <w:r>
        <w:rPr>
          <w:sz w:val="22"/>
          <w:szCs w:val="20"/>
        </w:rPr>
        <w:t xml:space="preserve">RO, Block This project is fully responsive, so it runs also on mobile, tablets &amp; PC’s. This website uploaded </w:t>
      </w:r>
      <w:r w:rsidR="002E74E7">
        <w:rPr>
          <w:sz w:val="22"/>
          <w:szCs w:val="20"/>
        </w:rPr>
        <w:t xml:space="preserve">on </w:t>
      </w:r>
      <w:hyperlink r:id="rId21" w:history="1">
        <w:r w:rsidR="00003229" w:rsidRPr="003D3779">
          <w:rPr>
            <w:rStyle w:val="Hyperlink"/>
            <w:sz w:val="22"/>
            <w:szCs w:val="20"/>
          </w:rPr>
          <w:t>http://ceobihar.nic.in</w:t>
        </w:r>
      </w:hyperlink>
    </w:p>
    <w:p w:rsidR="001B00EF" w:rsidRPr="00A50CFF" w:rsidRDefault="001B00EF" w:rsidP="001526A1">
      <w:pPr>
        <w:jc w:val="both"/>
        <w:rPr>
          <w:b/>
          <w:sz w:val="22"/>
          <w:szCs w:val="20"/>
          <w:u w:val="single"/>
        </w:rPr>
      </w:pPr>
    </w:p>
    <w:p w:rsidR="001526A1" w:rsidRDefault="001526A1" w:rsidP="001526A1">
      <w:pPr>
        <w:pBdr>
          <w:bottom w:val="single" w:sz="6" w:space="1" w:color="auto"/>
        </w:pBd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="00505C7E">
        <w:rPr>
          <w:sz w:val="22"/>
          <w:szCs w:val="20"/>
        </w:rPr>
        <w:t>Complete</w:t>
      </w:r>
      <w:r w:rsidR="00884A2D">
        <w:rPr>
          <w:sz w:val="22"/>
          <w:szCs w:val="20"/>
        </w:rPr>
        <w:t>d</w:t>
      </w:r>
    </w:p>
    <w:p w:rsidR="00884A2D" w:rsidRDefault="00884A2D" w:rsidP="001526A1">
      <w:pPr>
        <w:pBdr>
          <w:bottom w:val="single" w:sz="6" w:space="1" w:color="auto"/>
        </w:pBdr>
        <w:jc w:val="both"/>
        <w:rPr>
          <w:sz w:val="22"/>
          <w:szCs w:val="20"/>
        </w:rPr>
      </w:pPr>
    </w:p>
    <w:p w:rsidR="001526A1" w:rsidRDefault="001526A1" w:rsidP="001526A1">
      <w:pPr>
        <w:pBdr>
          <w:bottom w:val="single" w:sz="6" w:space="1" w:color="auto"/>
        </w:pBdr>
        <w:jc w:val="both"/>
        <w:rPr>
          <w:sz w:val="22"/>
          <w:szCs w:val="20"/>
        </w:rPr>
      </w:pPr>
    </w:p>
    <w:p w:rsidR="001526A1" w:rsidRDefault="001526A1" w:rsidP="001526A1">
      <w:pPr>
        <w:jc w:val="both"/>
        <w:rPr>
          <w:sz w:val="22"/>
          <w:szCs w:val="20"/>
        </w:rPr>
      </w:pPr>
    </w:p>
    <w:p w:rsidR="00F2671E" w:rsidRDefault="00F2671E" w:rsidP="00F2671E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F2671E" w:rsidRDefault="00F2671E" w:rsidP="00F2671E">
      <w:pPr>
        <w:jc w:val="both"/>
        <w:rPr>
          <w:sz w:val="22"/>
          <w:szCs w:val="20"/>
        </w:rPr>
      </w:pPr>
    </w:p>
    <w:p w:rsidR="00F2671E" w:rsidRPr="00905040" w:rsidRDefault="00F2671E" w:rsidP="00F2671E">
      <w:pPr>
        <w:jc w:val="both"/>
        <w:rPr>
          <w:rFonts w:cs="Mangal"/>
          <w:sz w:val="22"/>
          <w:szCs w:val="20"/>
          <w:cs/>
          <w:lang w:bidi="hi-IN"/>
        </w:rPr>
      </w:pPr>
      <w:r w:rsidRPr="000A160E">
        <w:rPr>
          <w:b/>
          <w:sz w:val="22"/>
          <w:szCs w:val="20"/>
        </w:rPr>
        <w:t>Project Name:</w:t>
      </w:r>
      <w:r>
        <w:rPr>
          <w:sz w:val="22"/>
          <w:szCs w:val="20"/>
        </w:rPr>
        <w:t xml:space="preserve"> </w:t>
      </w:r>
      <w:r>
        <w:rPr>
          <w:bCs/>
          <w:sz w:val="22"/>
          <w:szCs w:val="20"/>
        </w:rPr>
        <w:t>Single Window</w:t>
      </w:r>
      <w:r w:rsidR="00905040">
        <w:rPr>
          <w:bCs/>
          <w:sz w:val="22"/>
          <w:szCs w:val="20"/>
        </w:rPr>
        <w:t xml:space="preserve"> (</w:t>
      </w:r>
      <w:r w:rsidR="00905040">
        <w:rPr>
          <w:rFonts w:ascii="Nirmala UI" w:hAnsi="Nirmala UI" w:cs="Nirmala UI" w:hint="cs"/>
          <w:bCs/>
          <w:sz w:val="22"/>
          <w:szCs w:val="20"/>
          <w:cs/>
          <w:lang w:bidi="hi-IN"/>
        </w:rPr>
        <w:t xml:space="preserve">सुविधा) </w:t>
      </w:r>
    </w:p>
    <w:p w:rsidR="00F2671E" w:rsidRPr="00A50CFF" w:rsidRDefault="00F2671E" w:rsidP="00F2671E">
      <w:pPr>
        <w:jc w:val="both"/>
        <w:rPr>
          <w:b/>
          <w:sz w:val="22"/>
          <w:szCs w:val="20"/>
        </w:rPr>
      </w:pPr>
    </w:p>
    <w:p w:rsidR="00F2671E" w:rsidRPr="00CD2F8E" w:rsidRDefault="00F2671E" w:rsidP="00F2671E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 xml:space="preserve">ASP.Net with C# Language, HTML, JavaScript, </w:t>
      </w:r>
      <w:r>
        <w:rPr>
          <w:sz w:val="22"/>
          <w:szCs w:val="20"/>
        </w:rPr>
        <w:t xml:space="preserve">JQuery, </w:t>
      </w:r>
      <w:r w:rsidRPr="00CD2F8E">
        <w:rPr>
          <w:sz w:val="22"/>
          <w:szCs w:val="20"/>
        </w:rPr>
        <w:t xml:space="preserve">CSS, </w:t>
      </w:r>
      <w:r>
        <w:rPr>
          <w:sz w:val="22"/>
          <w:szCs w:val="20"/>
        </w:rPr>
        <w:t xml:space="preserve">Visual Studio 2010 &amp; </w:t>
      </w:r>
      <w:r w:rsidRPr="00CD2F8E">
        <w:rPr>
          <w:sz w:val="22"/>
          <w:szCs w:val="20"/>
        </w:rPr>
        <w:t>Sqlserver 20</w:t>
      </w:r>
      <w:r>
        <w:rPr>
          <w:sz w:val="22"/>
          <w:szCs w:val="20"/>
        </w:rPr>
        <w:t>12</w:t>
      </w:r>
    </w:p>
    <w:p w:rsidR="00F2671E" w:rsidRPr="00A50CFF" w:rsidRDefault="00F2671E" w:rsidP="00F2671E">
      <w:pPr>
        <w:jc w:val="both"/>
        <w:rPr>
          <w:sz w:val="22"/>
          <w:szCs w:val="20"/>
        </w:rPr>
      </w:pPr>
    </w:p>
    <w:p w:rsidR="00F2671E" w:rsidRDefault="00F2671E" w:rsidP="00F2671E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sz w:val="22"/>
          <w:szCs w:val="20"/>
        </w:rPr>
        <w:t xml:space="preserve">Chief Electoral Officer, Bihar </w:t>
      </w:r>
    </w:p>
    <w:p w:rsidR="00F2671E" w:rsidRDefault="00F2671E" w:rsidP="00F2671E">
      <w:pPr>
        <w:jc w:val="both"/>
        <w:rPr>
          <w:sz w:val="22"/>
          <w:szCs w:val="20"/>
        </w:rPr>
      </w:pPr>
    </w:p>
    <w:p w:rsidR="00F2671E" w:rsidRDefault="00F2671E" w:rsidP="00F2671E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F2671E" w:rsidRDefault="00F2671E" w:rsidP="00F2671E">
      <w:pPr>
        <w:jc w:val="both"/>
        <w:rPr>
          <w:sz w:val="22"/>
          <w:szCs w:val="20"/>
        </w:rPr>
      </w:pPr>
    </w:p>
    <w:p w:rsidR="00F2671E" w:rsidRPr="007F767D" w:rsidRDefault="00F2671E" w:rsidP="00F2671E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>To Design &amp; Developed Front-End</w:t>
      </w:r>
      <w:r>
        <w:rPr>
          <w:sz w:val="22"/>
          <w:szCs w:val="20"/>
        </w:rPr>
        <w:t xml:space="preserve">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F2671E" w:rsidRDefault="00F2671E" w:rsidP="00F2671E">
      <w:pPr>
        <w:jc w:val="both"/>
        <w:rPr>
          <w:sz w:val="22"/>
          <w:szCs w:val="20"/>
        </w:rPr>
      </w:pPr>
    </w:p>
    <w:p w:rsidR="00F2671E" w:rsidRDefault="00F2671E" w:rsidP="00F2671E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Pr="00375B23">
        <w:rPr>
          <w:bCs/>
          <w:sz w:val="22"/>
          <w:szCs w:val="20"/>
        </w:rPr>
        <w:t xml:space="preserve">This project is developed for </w:t>
      </w:r>
      <w:r>
        <w:rPr>
          <w:bCs/>
          <w:sz w:val="22"/>
          <w:szCs w:val="20"/>
        </w:rPr>
        <w:t xml:space="preserve">get permission of any type of event after announcement of </w:t>
      </w:r>
      <w:r w:rsidRPr="00375B23">
        <w:rPr>
          <w:bCs/>
          <w:sz w:val="22"/>
          <w:szCs w:val="20"/>
        </w:rPr>
        <w:t>Election</w:t>
      </w:r>
      <w:r>
        <w:rPr>
          <w:bCs/>
          <w:sz w:val="22"/>
          <w:szCs w:val="20"/>
        </w:rPr>
        <w:t xml:space="preserve"> </w:t>
      </w:r>
      <w:r w:rsidRPr="00375B23">
        <w:rPr>
          <w:bCs/>
          <w:sz w:val="22"/>
          <w:szCs w:val="20"/>
        </w:rPr>
        <w:t>In Bihar.</w:t>
      </w:r>
      <w:r>
        <w:rPr>
          <w:b/>
          <w:sz w:val="22"/>
          <w:szCs w:val="20"/>
        </w:rPr>
        <w:t xml:space="preserve"> </w:t>
      </w:r>
      <w:r>
        <w:rPr>
          <w:sz w:val="22"/>
          <w:szCs w:val="20"/>
        </w:rPr>
        <w:t>In this project I worked on dynamic forms for huge data entry &amp; file management etc and generate multiple reports on Different role like CEO, RO/</w:t>
      </w:r>
      <w:r w:rsidR="00884A2D">
        <w:rPr>
          <w:sz w:val="22"/>
          <w:szCs w:val="20"/>
        </w:rPr>
        <w:t>E</w:t>
      </w:r>
      <w:r>
        <w:rPr>
          <w:sz w:val="22"/>
          <w:szCs w:val="20"/>
        </w:rPr>
        <w:t xml:space="preserve">RO, Block This project is fully responsive, so it runs also on mobile, tablets &amp; PC’s. This website uploaded </w:t>
      </w:r>
      <w:r w:rsidR="002E74E7">
        <w:rPr>
          <w:sz w:val="22"/>
          <w:szCs w:val="20"/>
        </w:rPr>
        <w:t xml:space="preserve">on </w:t>
      </w:r>
      <w:hyperlink r:id="rId22" w:history="1">
        <w:r w:rsidR="00E658AF" w:rsidRPr="003D3779">
          <w:rPr>
            <w:rStyle w:val="Hyperlink"/>
            <w:sz w:val="22"/>
            <w:szCs w:val="20"/>
          </w:rPr>
          <w:t>http://ceobihar.nic.in</w:t>
        </w:r>
      </w:hyperlink>
      <w:r w:rsidR="00E658AF">
        <w:rPr>
          <w:sz w:val="22"/>
          <w:szCs w:val="20"/>
        </w:rPr>
        <w:t xml:space="preserve"> </w:t>
      </w:r>
    </w:p>
    <w:p w:rsidR="001B00EF" w:rsidRPr="00A50CFF" w:rsidRDefault="001B00EF" w:rsidP="00F2671E">
      <w:pPr>
        <w:jc w:val="both"/>
        <w:rPr>
          <w:b/>
          <w:sz w:val="22"/>
          <w:szCs w:val="20"/>
          <w:u w:val="single"/>
        </w:rPr>
      </w:pPr>
    </w:p>
    <w:p w:rsidR="00F2671E" w:rsidRDefault="00F2671E" w:rsidP="00F2671E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="001526A1">
        <w:rPr>
          <w:sz w:val="22"/>
          <w:szCs w:val="20"/>
        </w:rPr>
        <w:t>Complete</w:t>
      </w:r>
      <w:r w:rsidR="00884A2D">
        <w:rPr>
          <w:sz w:val="22"/>
          <w:szCs w:val="20"/>
        </w:rPr>
        <w:t>d</w:t>
      </w:r>
    </w:p>
    <w:p w:rsidR="00F2671E" w:rsidRDefault="00F2671E" w:rsidP="00F2671E">
      <w:pPr>
        <w:pBdr>
          <w:bottom w:val="single" w:sz="6" w:space="1" w:color="auto"/>
        </w:pBdr>
        <w:jc w:val="both"/>
        <w:rPr>
          <w:sz w:val="22"/>
          <w:szCs w:val="20"/>
        </w:rPr>
      </w:pPr>
    </w:p>
    <w:p w:rsidR="00F2671E" w:rsidRDefault="00F2671E" w:rsidP="00F2671E">
      <w:pPr>
        <w:jc w:val="both"/>
        <w:rPr>
          <w:sz w:val="22"/>
          <w:szCs w:val="20"/>
        </w:rPr>
      </w:pPr>
    </w:p>
    <w:p w:rsidR="00F2671E" w:rsidRDefault="00F2671E" w:rsidP="003F0B87">
      <w:pPr>
        <w:jc w:val="both"/>
        <w:rPr>
          <w:sz w:val="22"/>
          <w:szCs w:val="20"/>
        </w:rPr>
      </w:pPr>
    </w:p>
    <w:p w:rsidR="005E0113" w:rsidRDefault="005E0113" w:rsidP="005E0113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5E0113" w:rsidRDefault="005E0113" w:rsidP="005E0113">
      <w:pPr>
        <w:jc w:val="both"/>
        <w:rPr>
          <w:sz w:val="22"/>
          <w:szCs w:val="20"/>
        </w:rPr>
      </w:pPr>
    </w:p>
    <w:p w:rsidR="005E0113" w:rsidRPr="00050D58" w:rsidRDefault="005E0113" w:rsidP="005E0113">
      <w:pPr>
        <w:jc w:val="both"/>
        <w:rPr>
          <w:sz w:val="22"/>
          <w:szCs w:val="20"/>
        </w:rPr>
      </w:pPr>
      <w:r w:rsidRPr="000A160E">
        <w:rPr>
          <w:b/>
          <w:sz w:val="22"/>
          <w:szCs w:val="20"/>
        </w:rPr>
        <w:t>Project Name:</w:t>
      </w:r>
      <w:r>
        <w:rPr>
          <w:sz w:val="22"/>
          <w:szCs w:val="20"/>
        </w:rPr>
        <w:t xml:space="preserve"> </w:t>
      </w:r>
      <w:r w:rsidR="00E658AF">
        <w:rPr>
          <w:sz w:val="22"/>
          <w:szCs w:val="20"/>
        </w:rPr>
        <w:t xml:space="preserve">Online Reporting For </w:t>
      </w:r>
      <w:r>
        <w:rPr>
          <w:bCs/>
          <w:sz w:val="22"/>
          <w:szCs w:val="20"/>
        </w:rPr>
        <w:t xml:space="preserve">Law </w:t>
      </w:r>
      <w:r w:rsidR="00593736">
        <w:rPr>
          <w:bCs/>
          <w:sz w:val="22"/>
          <w:szCs w:val="20"/>
        </w:rPr>
        <w:t>&amp;</w:t>
      </w:r>
      <w:r>
        <w:rPr>
          <w:bCs/>
          <w:sz w:val="22"/>
          <w:szCs w:val="20"/>
        </w:rPr>
        <w:t xml:space="preserve"> Order </w:t>
      </w:r>
      <w:r w:rsidR="00806B84">
        <w:rPr>
          <w:bCs/>
          <w:sz w:val="22"/>
          <w:szCs w:val="20"/>
        </w:rPr>
        <w:t>for</w:t>
      </w:r>
      <w:r>
        <w:rPr>
          <w:bCs/>
          <w:sz w:val="22"/>
          <w:szCs w:val="20"/>
        </w:rPr>
        <w:t xml:space="preserve"> Assembly Election 2015 (Bihar)</w:t>
      </w:r>
    </w:p>
    <w:p w:rsidR="005E0113" w:rsidRPr="00A50CFF" w:rsidRDefault="005E0113" w:rsidP="005E0113">
      <w:pPr>
        <w:jc w:val="both"/>
        <w:rPr>
          <w:b/>
          <w:sz w:val="22"/>
          <w:szCs w:val="20"/>
        </w:rPr>
      </w:pPr>
    </w:p>
    <w:p w:rsidR="005E0113" w:rsidRPr="00CD2F8E" w:rsidRDefault="005E0113" w:rsidP="005E0113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 xml:space="preserve">ASP.Net with C# Language, HTML, JavaScript, </w:t>
      </w:r>
      <w:r>
        <w:rPr>
          <w:sz w:val="22"/>
          <w:szCs w:val="20"/>
        </w:rPr>
        <w:t xml:space="preserve">JQuery, </w:t>
      </w:r>
      <w:r w:rsidRPr="00CD2F8E">
        <w:rPr>
          <w:sz w:val="22"/>
          <w:szCs w:val="20"/>
        </w:rPr>
        <w:t xml:space="preserve">CSS, </w:t>
      </w:r>
      <w:r>
        <w:rPr>
          <w:sz w:val="22"/>
          <w:szCs w:val="20"/>
        </w:rPr>
        <w:t xml:space="preserve">Visual Studio 2010 &amp; </w:t>
      </w:r>
      <w:r w:rsidRPr="00CD2F8E">
        <w:rPr>
          <w:sz w:val="22"/>
          <w:szCs w:val="20"/>
        </w:rPr>
        <w:t>Sqlserver 20</w:t>
      </w:r>
      <w:r>
        <w:rPr>
          <w:sz w:val="22"/>
          <w:szCs w:val="20"/>
        </w:rPr>
        <w:t>12</w:t>
      </w:r>
    </w:p>
    <w:p w:rsidR="005E0113" w:rsidRPr="00A50CFF" w:rsidRDefault="005E0113" w:rsidP="005E0113">
      <w:pPr>
        <w:jc w:val="both"/>
        <w:rPr>
          <w:sz w:val="22"/>
          <w:szCs w:val="20"/>
        </w:rPr>
      </w:pPr>
    </w:p>
    <w:p w:rsidR="005E0113" w:rsidRDefault="005E0113" w:rsidP="005E0113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sz w:val="22"/>
          <w:szCs w:val="20"/>
        </w:rPr>
        <w:t xml:space="preserve">Chief Electoral Officer, Bihar </w:t>
      </w:r>
    </w:p>
    <w:p w:rsidR="005E0113" w:rsidRDefault="005E0113" w:rsidP="005E0113">
      <w:pPr>
        <w:jc w:val="both"/>
        <w:rPr>
          <w:sz w:val="22"/>
          <w:szCs w:val="20"/>
        </w:rPr>
      </w:pPr>
    </w:p>
    <w:p w:rsidR="005E0113" w:rsidRDefault="005E0113" w:rsidP="005E0113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E0113" w:rsidRDefault="005E0113" w:rsidP="005E0113">
      <w:pPr>
        <w:jc w:val="both"/>
        <w:rPr>
          <w:sz w:val="22"/>
          <w:szCs w:val="20"/>
        </w:rPr>
      </w:pPr>
    </w:p>
    <w:p w:rsidR="005E0113" w:rsidRPr="007F767D" w:rsidRDefault="005E0113" w:rsidP="005E0113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>To Design &amp; Developed Front-End</w:t>
      </w:r>
      <w:r>
        <w:rPr>
          <w:sz w:val="22"/>
          <w:szCs w:val="20"/>
        </w:rPr>
        <w:t xml:space="preserve">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5E0113" w:rsidRDefault="005E0113" w:rsidP="005E0113">
      <w:pPr>
        <w:jc w:val="both"/>
        <w:rPr>
          <w:sz w:val="22"/>
          <w:szCs w:val="20"/>
        </w:rPr>
      </w:pPr>
    </w:p>
    <w:p w:rsidR="005E0113" w:rsidRDefault="005E0113" w:rsidP="005E0113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lastRenderedPageBreak/>
        <w:t xml:space="preserve">Description: </w:t>
      </w:r>
      <w:r w:rsidRPr="00375B23">
        <w:rPr>
          <w:bCs/>
          <w:sz w:val="22"/>
          <w:szCs w:val="20"/>
        </w:rPr>
        <w:t xml:space="preserve">This project is developed for </w:t>
      </w:r>
      <w:r>
        <w:rPr>
          <w:bCs/>
          <w:sz w:val="22"/>
          <w:szCs w:val="20"/>
        </w:rPr>
        <w:t>Law &amp; Order Assembly</w:t>
      </w:r>
      <w:r w:rsidRPr="00375B23">
        <w:rPr>
          <w:bCs/>
          <w:sz w:val="22"/>
          <w:szCs w:val="20"/>
        </w:rPr>
        <w:t xml:space="preserve"> Election</w:t>
      </w:r>
      <w:r>
        <w:rPr>
          <w:bCs/>
          <w:sz w:val="22"/>
          <w:szCs w:val="20"/>
        </w:rPr>
        <w:t xml:space="preserve"> 2015</w:t>
      </w:r>
      <w:r w:rsidRPr="00375B23">
        <w:rPr>
          <w:bCs/>
          <w:sz w:val="22"/>
          <w:szCs w:val="20"/>
        </w:rPr>
        <w:t xml:space="preserve"> In Bihar.</w:t>
      </w:r>
      <w:r>
        <w:rPr>
          <w:b/>
          <w:sz w:val="22"/>
          <w:szCs w:val="20"/>
        </w:rPr>
        <w:t xml:space="preserve"> </w:t>
      </w:r>
      <w:r>
        <w:rPr>
          <w:sz w:val="22"/>
          <w:szCs w:val="20"/>
        </w:rPr>
        <w:t xml:space="preserve">In this project I worked on dynamic forms for huge data entry like </w:t>
      </w:r>
      <w:r w:rsidR="00096386">
        <w:rPr>
          <w:sz w:val="22"/>
          <w:szCs w:val="20"/>
        </w:rPr>
        <w:t xml:space="preserve">Law &amp; Order District Wise Entry </w:t>
      </w:r>
      <w:r>
        <w:rPr>
          <w:sz w:val="22"/>
          <w:szCs w:val="20"/>
        </w:rPr>
        <w:t xml:space="preserve"> etc and generate multiple reports like </w:t>
      </w:r>
      <w:r w:rsidR="00096386">
        <w:rPr>
          <w:sz w:val="22"/>
          <w:szCs w:val="20"/>
        </w:rPr>
        <w:t>District Wise, Head Quarter Wise And Entry Status Of Each District</w:t>
      </w:r>
      <w:r>
        <w:rPr>
          <w:sz w:val="22"/>
          <w:szCs w:val="20"/>
        </w:rPr>
        <w:t xml:space="preserve"> in crystal reports by using Visual Studio.Net 2010 &amp; Sql Server 2012. This project is fully responsive, so it runs also on mobile, tablets &amp; PC’s. This website uploaded </w:t>
      </w:r>
      <w:hyperlink r:id="rId23" w:history="1">
        <w:r w:rsidR="00E658AF" w:rsidRPr="003D3779">
          <w:rPr>
            <w:rStyle w:val="Hyperlink"/>
            <w:sz w:val="22"/>
            <w:szCs w:val="20"/>
          </w:rPr>
          <w:t>http://ceobihar.nic.in</w:t>
        </w:r>
      </w:hyperlink>
      <w:r w:rsidR="00E658AF">
        <w:rPr>
          <w:sz w:val="22"/>
          <w:szCs w:val="20"/>
        </w:rPr>
        <w:t xml:space="preserve"> </w:t>
      </w:r>
      <w:r w:rsidR="00096386">
        <w:rPr>
          <w:sz w:val="22"/>
          <w:szCs w:val="20"/>
        </w:rPr>
        <w:t>on DEO’s Portal.</w:t>
      </w:r>
    </w:p>
    <w:p w:rsidR="00096386" w:rsidRPr="00A50CFF" w:rsidRDefault="00096386" w:rsidP="005E0113">
      <w:pPr>
        <w:jc w:val="both"/>
        <w:rPr>
          <w:b/>
          <w:sz w:val="22"/>
          <w:szCs w:val="20"/>
          <w:u w:val="single"/>
        </w:rPr>
      </w:pPr>
    </w:p>
    <w:p w:rsidR="003F0B87" w:rsidRDefault="005E0113" w:rsidP="005E0113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="001526A1">
        <w:rPr>
          <w:sz w:val="22"/>
          <w:szCs w:val="20"/>
        </w:rPr>
        <w:t>Complete</w:t>
      </w:r>
      <w:r w:rsidR="00884A2D">
        <w:rPr>
          <w:sz w:val="22"/>
          <w:szCs w:val="20"/>
        </w:rPr>
        <w:t>d</w:t>
      </w:r>
    </w:p>
    <w:p w:rsidR="004200AC" w:rsidRDefault="004200AC" w:rsidP="005E0113">
      <w:pPr>
        <w:pBdr>
          <w:bottom w:val="single" w:sz="6" w:space="1" w:color="auto"/>
        </w:pBdr>
        <w:jc w:val="both"/>
        <w:rPr>
          <w:sz w:val="22"/>
          <w:szCs w:val="20"/>
        </w:rPr>
      </w:pPr>
    </w:p>
    <w:p w:rsidR="005E0113" w:rsidRDefault="005E0113" w:rsidP="005E0113">
      <w:pPr>
        <w:jc w:val="both"/>
        <w:rPr>
          <w:sz w:val="22"/>
          <w:szCs w:val="20"/>
        </w:rPr>
      </w:pPr>
    </w:p>
    <w:p w:rsidR="003F0B87" w:rsidRDefault="003F0B87" w:rsidP="003F0B87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0A160E" w:rsidRDefault="000A160E" w:rsidP="003F0B87">
      <w:pPr>
        <w:jc w:val="both"/>
        <w:rPr>
          <w:sz w:val="22"/>
          <w:szCs w:val="20"/>
        </w:rPr>
      </w:pPr>
    </w:p>
    <w:p w:rsidR="000A160E" w:rsidRPr="00050D58" w:rsidRDefault="000A160E" w:rsidP="003F0B87">
      <w:pPr>
        <w:jc w:val="both"/>
        <w:rPr>
          <w:sz w:val="22"/>
          <w:szCs w:val="20"/>
        </w:rPr>
      </w:pPr>
      <w:r w:rsidRPr="000A160E">
        <w:rPr>
          <w:b/>
          <w:sz w:val="22"/>
          <w:szCs w:val="20"/>
        </w:rPr>
        <w:t>Project Name:</w:t>
      </w:r>
      <w:r>
        <w:rPr>
          <w:sz w:val="22"/>
          <w:szCs w:val="20"/>
        </w:rPr>
        <w:t xml:space="preserve"> </w:t>
      </w:r>
      <w:r w:rsidRPr="00375B23">
        <w:rPr>
          <w:bCs/>
          <w:sz w:val="22"/>
          <w:szCs w:val="20"/>
        </w:rPr>
        <w:t>Local Authority Constituency</w:t>
      </w:r>
      <w:r w:rsidR="008C0A4D">
        <w:rPr>
          <w:bCs/>
          <w:sz w:val="22"/>
          <w:szCs w:val="20"/>
        </w:rPr>
        <w:t xml:space="preserve"> (LAC)</w:t>
      </w:r>
    </w:p>
    <w:p w:rsidR="003F0B87" w:rsidRPr="00A50CFF" w:rsidRDefault="003F0B87" w:rsidP="003F0B87">
      <w:pPr>
        <w:jc w:val="both"/>
        <w:rPr>
          <w:b/>
          <w:sz w:val="22"/>
          <w:szCs w:val="20"/>
        </w:rPr>
      </w:pPr>
    </w:p>
    <w:p w:rsidR="003F0B87" w:rsidRPr="00CD2F8E" w:rsidRDefault="003F0B87" w:rsidP="003F0B8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 xml:space="preserve">ASP.Net with C# Language, HTML, JavaScript, </w:t>
      </w:r>
      <w:r>
        <w:rPr>
          <w:sz w:val="22"/>
          <w:szCs w:val="20"/>
        </w:rPr>
        <w:t xml:space="preserve">JQuery, </w:t>
      </w:r>
      <w:r w:rsidRPr="00CD2F8E">
        <w:rPr>
          <w:sz w:val="22"/>
          <w:szCs w:val="20"/>
        </w:rPr>
        <w:t xml:space="preserve">CSS, </w:t>
      </w:r>
      <w:r>
        <w:rPr>
          <w:sz w:val="22"/>
          <w:szCs w:val="20"/>
        </w:rPr>
        <w:t xml:space="preserve">Visual Studio 2010 &amp; </w:t>
      </w:r>
      <w:r w:rsidRPr="00CD2F8E">
        <w:rPr>
          <w:sz w:val="22"/>
          <w:szCs w:val="20"/>
        </w:rPr>
        <w:t>Sqlserver 20</w:t>
      </w:r>
      <w:r>
        <w:rPr>
          <w:sz w:val="22"/>
          <w:szCs w:val="20"/>
        </w:rPr>
        <w:t>12</w:t>
      </w:r>
    </w:p>
    <w:p w:rsidR="003F0B87" w:rsidRPr="00A50CFF" w:rsidRDefault="003F0B87" w:rsidP="003F0B87">
      <w:pPr>
        <w:jc w:val="both"/>
        <w:rPr>
          <w:sz w:val="22"/>
          <w:szCs w:val="20"/>
        </w:rPr>
      </w:pPr>
    </w:p>
    <w:p w:rsidR="003F0B87" w:rsidRDefault="003F0B87" w:rsidP="003F0B8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sz w:val="22"/>
          <w:szCs w:val="20"/>
        </w:rPr>
        <w:t xml:space="preserve">Chief Electoral Officer, Bihar </w:t>
      </w:r>
    </w:p>
    <w:p w:rsidR="003F0B87" w:rsidRDefault="003F0B87" w:rsidP="003F0B87">
      <w:pPr>
        <w:jc w:val="both"/>
        <w:rPr>
          <w:sz w:val="22"/>
          <w:szCs w:val="20"/>
        </w:rPr>
      </w:pPr>
    </w:p>
    <w:p w:rsidR="003F0B87" w:rsidRDefault="003F0B87" w:rsidP="003F0B87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3F0B87" w:rsidRDefault="003F0B87" w:rsidP="003F0B87">
      <w:pPr>
        <w:jc w:val="both"/>
        <w:rPr>
          <w:sz w:val="22"/>
          <w:szCs w:val="20"/>
        </w:rPr>
      </w:pPr>
    </w:p>
    <w:p w:rsidR="003F0B87" w:rsidRPr="007F767D" w:rsidRDefault="003F0B87" w:rsidP="003F0B87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="007F767D" w:rsidRPr="007F767D">
        <w:rPr>
          <w:sz w:val="22"/>
          <w:szCs w:val="20"/>
        </w:rPr>
        <w:t>To Design &amp; Developed Front-End</w:t>
      </w:r>
      <w:r w:rsidR="007F767D">
        <w:rPr>
          <w:sz w:val="22"/>
          <w:szCs w:val="20"/>
        </w:rPr>
        <w:t xml:space="preserve"> In ASP.Net</w:t>
      </w:r>
      <w:r w:rsidR="007F767D" w:rsidRPr="007F767D">
        <w:rPr>
          <w:sz w:val="22"/>
          <w:szCs w:val="20"/>
        </w:rPr>
        <w:t xml:space="preserve"> And Also Generate Different Type Of Reports By Writing Procedures In Sql Server</w:t>
      </w:r>
      <w:r w:rsidR="007F767D">
        <w:rPr>
          <w:sz w:val="22"/>
          <w:szCs w:val="20"/>
        </w:rPr>
        <w:t>.</w:t>
      </w:r>
    </w:p>
    <w:p w:rsidR="003F0B87" w:rsidRDefault="003F0B87" w:rsidP="003F0B87">
      <w:pPr>
        <w:jc w:val="both"/>
        <w:rPr>
          <w:sz w:val="22"/>
          <w:szCs w:val="20"/>
        </w:rPr>
      </w:pPr>
    </w:p>
    <w:p w:rsidR="003F0B87" w:rsidRPr="00050D58" w:rsidRDefault="003F0B87" w:rsidP="003F0B87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Pr="00375B23">
        <w:rPr>
          <w:bCs/>
          <w:sz w:val="22"/>
          <w:szCs w:val="20"/>
        </w:rPr>
        <w:t>This project is developed for LAC (Local Authority Constituency) Election In Bihar.</w:t>
      </w:r>
      <w:r>
        <w:rPr>
          <w:b/>
          <w:sz w:val="22"/>
          <w:szCs w:val="20"/>
        </w:rPr>
        <w:t xml:space="preserve"> </w:t>
      </w:r>
      <w:r>
        <w:rPr>
          <w:sz w:val="22"/>
          <w:szCs w:val="20"/>
        </w:rPr>
        <w:t>In this project I worked on dynamic forms for huge data entry like Districts, Blocks, Panchayats, and Electors etc and generate multiple reports like voter ID’s in crystal reports by using Visual Studio.Net 2010 &amp; Sql Server 2012. This project is fully responsive, so it runs also on mobile, tablets &amp; PC’s</w:t>
      </w:r>
      <w:r w:rsidR="007F767D">
        <w:rPr>
          <w:sz w:val="22"/>
          <w:szCs w:val="20"/>
        </w:rPr>
        <w:t>. This website uploaded in local server of Chief Electoral Officer, Patna</w:t>
      </w:r>
    </w:p>
    <w:p w:rsidR="003F0B87" w:rsidRPr="00A50CFF" w:rsidRDefault="003F0B87" w:rsidP="003F0B87">
      <w:pPr>
        <w:jc w:val="both"/>
        <w:rPr>
          <w:b/>
          <w:sz w:val="22"/>
          <w:szCs w:val="20"/>
          <w:u w:val="single"/>
        </w:rPr>
      </w:pPr>
    </w:p>
    <w:p w:rsidR="003F0B87" w:rsidRDefault="003F0B87" w:rsidP="003F0B87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="007F767D">
        <w:rPr>
          <w:sz w:val="22"/>
          <w:szCs w:val="20"/>
        </w:rPr>
        <w:t>Complete</w:t>
      </w:r>
    </w:p>
    <w:p w:rsidR="008C0A4D" w:rsidRDefault="008C0A4D" w:rsidP="003F0B87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</w:p>
    <w:p w:rsidR="003F0B87" w:rsidRDefault="003F0B87" w:rsidP="003F0B87">
      <w:pPr>
        <w:tabs>
          <w:tab w:val="left" w:pos="900"/>
        </w:tabs>
        <w:rPr>
          <w:sz w:val="22"/>
          <w:szCs w:val="20"/>
        </w:rPr>
      </w:pPr>
    </w:p>
    <w:p w:rsidR="001753F5" w:rsidRPr="00A50CFF" w:rsidRDefault="001753F5" w:rsidP="001753F5">
      <w:pPr>
        <w:jc w:val="both"/>
        <w:rPr>
          <w:sz w:val="12"/>
          <w:szCs w:val="12"/>
        </w:rPr>
      </w:pPr>
    </w:p>
    <w:p w:rsidR="001753F5" w:rsidRPr="00A50CFF" w:rsidRDefault="003C2C57" w:rsidP="00B92671">
      <w:pPr>
        <w:rPr>
          <w:b/>
          <w:sz w:val="20"/>
          <w:szCs w:val="20"/>
        </w:rPr>
      </w:pPr>
      <w:r>
        <w:rPr>
          <w:b/>
          <w:sz w:val="20"/>
          <w:szCs w:val="20"/>
        </w:rPr>
        <w:t>RIYA TECHNO SOFTWARE PVT. LTD.</w:t>
      </w:r>
      <w:r w:rsidR="00AC0522" w:rsidRPr="00A50CFF">
        <w:rPr>
          <w:b/>
          <w:sz w:val="20"/>
          <w:szCs w:val="20"/>
        </w:rPr>
        <w:t xml:space="preserve">                          </w:t>
      </w:r>
      <w:r w:rsidR="00B92671" w:rsidRPr="00A50CFF">
        <w:rPr>
          <w:b/>
          <w:sz w:val="20"/>
          <w:szCs w:val="20"/>
        </w:rPr>
        <w:t xml:space="preserve"> </w:t>
      </w:r>
      <w:r w:rsidR="001753F5" w:rsidRPr="00A50CFF">
        <w:rPr>
          <w:b/>
          <w:sz w:val="20"/>
          <w:szCs w:val="20"/>
        </w:rPr>
        <w:t xml:space="preserve">  </w:t>
      </w:r>
      <w:r w:rsidR="00B92671" w:rsidRPr="00A50CFF">
        <w:rPr>
          <w:b/>
          <w:sz w:val="20"/>
          <w:szCs w:val="20"/>
        </w:rPr>
        <w:t xml:space="preserve">                   </w:t>
      </w:r>
      <w:r w:rsidR="00C54977" w:rsidRPr="00A50CFF">
        <w:rPr>
          <w:b/>
          <w:sz w:val="20"/>
          <w:szCs w:val="20"/>
        </w:rPr>
        <w:t xml:space="preserve">                               </w:t>
      </w:r>
      <w:r w:rsidR="00CB6FCF" w:rsidRPr="00A50CFF">
        <w:rPr>
          <w:b/>
          <w:sz w:val="20"/>
          <w:szCs w:val="20"/>
        </w:rPr>
        <w:t xml:space="preserve">                </w:t>
      </w:r>
      <w:r w:rsidR="00B92671" w:rsidRPr="00A50CFF">
        <w:rPr>
          <w:b/>
          <w:sz w:val="20"/>
          <w:szCs w:val="20"/>
        </w:rPr>
        <w:t xml:space="preserve">   </w:t>
      </w:r>
      <w:r w:rsidR="00A57CBE" w:rsidRPr="00A50CFF">
        <w:rPr>
          <w:b/>
          <w:sz w:val="20"/>
          <w:szCs w:val="20"/>
        </w:rPr>
        <w:t xml:space="preserve">                    </w:t>
      </w:r>
      <w:r w:rsidR="00DF4B2A" w:rsidRPr="00A50CFF">
        <w:rPr>
          <w:b/>
          <w:sz w:val="20"/>
          <w:szCs w:val="20"/>
        </w:rPr>
        <w:t xml:space="preserve">                       </w:t>
      </w:r>
      <w:r w:rsidR="00A57CBE" w:rsidRPr="00A50CFF">
        <w:rPr>
          <w:b/>
          <w:sz w:val="20"/>
          <w:szCs w:val="20"/>
        </w:rPr>
        <w:t xml:space="preserve"> </w:t>
      </w:r>
      <w:r w:rsidR="00874F3F">
        <w:rPr>
          <w:b/>
          <w:sz w:val="20"/>
          <w:szCs w:val="20"/>
        </w:rPr>
        <w:t>Since</w:t>
      </w:r>
      <w:r>
        <w:rPr>
          <w:b/>
          <w:sz w:val="20"/>
          <w:szCs w:val="20"/>
        </w:rPr>
        <w:t xml:space="preserve"> May 2010</w:t>
      </w:r>
      <w:r w:rsidR="001753F5" w:rsidRPr="00A50CFF">
        <w:rPr>
          <w:b/>
          <w:sz w:val="20"/>
          <w:szCs w:val="20"/>
        </w:rPr>
        <w:t xml:space="preserve">   </w:t>
      </w:r>
      <w:r w:rsidR="009F070A">
        <w:rPr>
          <w:b/>
          <w:sz w:val="20"/>
          <w:szCs w:val="20"/>
        </w:rPr>
        <w:t>To April 2015</w:t>
      </w:r>
      <w:r w:rsidR="00435D93">
        <w:rPr>
          <w:b/>
          <w:sz w:val="20"/>
          <w:szCs w:val="20"/>
        </w:rPr>
        <w:t xml:space="preserve"> (With </w:t>
      </w:r>
      <w:r w:rsidR="00E946C1">
        <w:rPr>
          <w:b/>
          <w:sz w:val="20"/>
          <w:szCs w:val="20"/>
        </w:rPr>
        <w:t>1</w:t>
      </w:r>
      <w:r w:rsidR="00435D93">
        <w:rPr>
          <w:b/>
          <w:sz w:val="20"/>
          <w:szCs w:val="20"/>
        </w:rPr>
        <w:t xml:space="preserve"> Yrs Training)</w:t>
      </w:r>
      <w:r w:rsidR="001753F5" w:rsidRPr="00A50CFF">
        <w:rPr>
          <w:b/>
          <w:sz w:val="20"/>
          <w:szCs w:val="20"/>
        </w:rPr>
        <w:t xml:space="preserve">                                                                                    </w:t>
      </w:r>
      <w:r w:rsidR="00B92671" w:rsidRPr="00A50CFF">
        <w:rPr>
          <w:b/>
          <w:sz w:val="20"/>
          <w:szCs w:val="20"/>
        </w:rPr>
        <w:t xml:space="preserve">                               </w:t>
      </w:r>
    </w:p>
    <w:p w:rsidR="001753F5" w:rsidRDefault="003C2C57" w:rsidP="001753F5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Software Developer</w:t>
      </w:r>
      <w:r w:rsidR="00E52D2D" w:rsidRPr="00A50CFF">
        <w:rPr>
          <w:b/>
          <w:sz w:val="20"/>
          <w:szCs w:val="20"/>
        </w:rPr>
        <w:t xml:space="preserve"> </w:t>
      </w:r>
    </w:p>
    <w:p w:rsidR="003C2C57" w:rsidRPr="00A50CFF" w:rsidRDefault="003C2C57" w:rsidP="001753F5">
      <w:pPr>
        <w:jc w:val="both"/>
        <w:rPr>
          <w:b/>
          <w:sz w:val="20"/>
          <w:szCs w:val="20"/>
        </w:rPr>
      </w:pPr>
    </w:p>
    <w:p w:rsidR="00C54977" w:rsidRPr="00A50CFF" w:rsidRDefault="00C54977" w:rsidP="001753F5">
      <w:pPr>
        <w:jc w:val="both"/>
        <w:rPr>
          <w:b/>
          <w:sz w:val="6"/>
          <w:szCs w:val="6"/>
        </w:rPr>
      </w:pPr>
    </w:p>
    <w:p w:rsidR="00B92671" w:rsidRPr="00A50CFF" w:rsidRDefault="0010047B" w:rsidP="0010047B">
      <w:pPr>
        <w:numPr>
          <w:ilvl w:val="0"/>
          <w:numId w:val="15"/>
        </w:numPr>
        <w:jc w:val="both"/>
        <w:rPr>
          <w:sz w:val="22"/>
          <w:szCs w:val="20"/>
        </w:rPr>
      </w:pPr>
      <w:r w:rsidRPr="00A50CFF">
        <w:rPr>
          <w:sz w:val="22"/>
          <w:szCs w:val="20"/>
        </w:rPr>
        <w:t>Proactively i</w:t>
      </w:r>
      <w:r w:rsidR="00B92671" w:rsidRPr="00A50CFF">
        <w:rPr>
          <w:sz w:val="22"/>
          <w:szCs w:val="20"/>
        </w:rPr>
        <w:t xml:space="preserve">nvolved in </w:t>
      </w:r>
      <w:r w:rsidR="00E72D4C">
        <w:rPr>
          <w:sz w:val="22"/>
          <w:szCs w:val="20"/>
        </w:rPr>
        <w:t>requirement a</w:t>
      </w:r>
      <w:r w:rsidR="00C960AA">
        <w:rPr>
          <w:sz w:val="22"/>
          <w:szCs w:val="20"/>
        </w:rPr>
        <w:t xml:space="preserve">nalysis </w:t>
      </w:r>
      <w:r w:rsidR="00E72D4C">
        <w:rPr>
          <w:sz w:val="22"/>
          <w:szCs w:val="20"/>
        </w:rPr>
        <w:t>b</w:t>
      </w:r>
      <w:r w:rsidR="00C960AA">
        <w:rPr>
          <w:sz w:val="22"/>
          <w:szCs w:val="20"/>
        </w:rPr>
        <w:t xml:space="preserve">y </w:t>
      </w:r>
      <w:r w:rsidR="00E72D4C">
        <w:rPr>
          <w:sz w:val="22"/>
          <w:szCs w:val="20"/>
        </w:rPr>
        <w:t>c</w:t>
      </w:r>
      <w:r w:rsidR="00C960AA">
        <w:rPr>
          <w:sz w:val="22"/>
          <w:szCs w:val="20"/>
        </w:rPr>
        <w:t xml:space="preserve">lient, </w:t>
      </w:r>
      <w:r w:rsidR="00E72D4C">
        <w:rPr>
          <w:sz w:val="22"/>
          <w:szCs w:val="20"/>
        </w:rPr>
        <w:t>d</w:t>
      </w:r>
      <w:r w:rsidR="00B92671" w:rsidRPr="00A50CFF">
        <w:rPr>
          <w:sz w:val="22"/>
          <w:szCs w:val="20"/>
        </w:rPr>
        <w:t>esign</w:t>
      </w:r>
      <w:r w:rsidR="001E4D72" w:rsidRPr="00A50CFF">
        <w:rPr>
          <w:sz w:val="22"/>
          <w:szCs w:val="20"/>
        </w:rPr>
        <w:t>ing</w:t>
      </w:r>
      <w:r w:rsidR="00B92671" w:rsidRPr="00A50CFF">
        <w:rPr>
          <w:sz w:val="22"/>
          <w:szCs w:val="20"/>
        </w:rPr>
        <w:t xml:space="preserve"> of </w:t>
      </w:r>
      <w:r w:rsidR="00E72D4C">
        <w:rPr>
          <w:sz w:val="22"/>
          <w:szCs w:val="20"/>
        </w:rPr>
        <w:t>d</w:t>
      </w:r>
      <w:r w:rsidR="00C960AA">
        <w:rPr>
          <w:sz w:val="22"/>
          <w:szCs w:val="20"/>
        </w:rPr>
        <w:t>atabase</w:t>
      </w:r>
      <w:r w:rsidR="00B92671" w:rsidRPr="00A50CFF">
        <w:rPr>
          <w:sz w:val="22"/>
          <w:szCs w:val="20"/>
        </w:rPr>
        <w:t xml:space="preserve"> </w:t>
      </w:r>
      <w:r w:rsidRPr="00A50CFF">
        <w:rPr>
          <w:sz w:val="22"/>
          <w:szCs w:val="20"/>
        </w:rPr>
        <w:t xml:space="preserve">and </w:t>
      </w:r>
      <w:r w:rsidR="00E72D4C">
        <w:rPr>
          <w:sz w:val="22"/>
          <w:szCs w:val="20"/>
        </w:rPr>
        <w:t>s</w:t>
      </w:r>
      <w:r w:rsidR="00C960AA">
        <w:rPr>
          <w:sz w:val="22"/>
          <w:szCs w:val="20"/>
        </w:rPr>
        <w:t xml:space="preserve">oftware </w:t>
      </w:r>
      <w:r w:rsidR="00B92671" w:rsidRPr="00A50CFF">
        <w:rPr>
          <w:sz w:val="22"/>
          <w:szCs w:val="20"/>
        </w:rPr>
        <w:t xml:space="preserve">development </w:t>
      </w:r>
      <w:r w:rsidR="00E72D4C">
        <w:rPr>
          <w:sz w:val="22"/>
          <w:szCs w:val="20"/>
        </w:rPr>
        <w:t>b</w:t>
      </w:r>
      <w:r w:rsidR="00C960AA">
        <w:rPr>
          <w:sz w:val="22"/>
          <w:szCs w:val="20"/>
        </w:rPr>
        <w:t xml:space="preserve">y </w:t>
      </w:r>
      <w:r w:rsidR="00E72D4C">
        <w:rPr>
          <w:sz w:val="22"/>
          <w:szCs w:val="20"/>
        </w:rPr>
        <w:t>u</w:t>
      </w:r>
      <w:r w:rsidR="00C960AA">
        <w:rPr>
          <w:sz w:val="22"/>
          <w:szCs w:val="20"/>
        </w:rPr>
        <w:t>sing Microsoft Visual Studio.Net &amp; Microsoft Sql Server Management Studio.</w:t>
      </w:r>
    </w:p>
    <w:p w:rsidR="00B92671" w:rsidRPr="00A50CFF" w:rsidRDefault="00B92671" w:rsidP="0010047B">
      <w:pPr>
        <w:numPr>
          <w:ilvl w:val="0"/>
          <w:numId w:val="15"/>
        </w:numPr>
        <w:jc w:val="both"/>
        <w:rPr>
          <w:sz w:val="22"/>
          <w:szCs w:val="20"/>
        </w:rPr>
      </w:pPr>
      <w:r w:rsidRPr="00A50CFF">
        <w:rPr>
          <w:sz w:val="22"/>
          <w:szCs w:val="20"/>
        </w:rPr>
        <w:t xml:space="preserve">Responsible for timely completion of all project specifications, design, </w:t>
      </w:r>
      <w:r w:rsidR="00C960AA">
        <w:rPr>
          <w:sz w:val="22"/>
          <w:szCs w:val="20"/>
        </w:rPr>
        <w:t>develop</w:t>
      </w:r>
      <w:r w:rsidRPr="00A50CFF">
        <w:rPr>
          <w:sz w:val="22"/>
          <w:szCs w:val="20"/>
        </w:rPr>
        <w:t xml:space="preserve"> &amp; </w:t>
      </w:r>
      <w:r w:rsidR="00C960AA">
        <w:rPr>
          <w:sz w:val="22"/>
          <w:szCs w:val="20"/>
        </w:rPr>
        <w:t>implementation</w:t>
      </w:r>
      <w:r w:rsidR="00731ED7">
        <w:rPr>
          <w:sz w:val="22"/>
          <w:szCs w:val="20"/>
        </w:rPr>
        <w:t>.</w:t>
      </w:r>
    </w:p>
    <w:p w:rsidR="00B92671" w:rsidRPr="00731ED7" w:rsidRDefault="00B92671" w:rsidP="0010047B">
      <w:pPr>
        <w:numPr>
          <w:ilvl w:val="0"/>
          <w:numId w:val="15"/>
        </w:numPr>
        <w:jc w:val="both"/>
        <w:rPr>
          <w:szCs w:val="20"/>
        </w:rPr>
      </w:pPr>
      <w:r w:rsidRPr="00A50CFF">
        <w:rPr>
          <w:sz w:val="22"/>
          <w:szCs w:val="20"/>
        </w:rPr>
        <w:t>Maintain</w:t>
      </w:r>
      <w:r w:rsidR="001E4D72" w:rsidRPr="00A50CFF">
        <w:rPr>
          <w:sz w:val="22"/>
          <w:szCs w:val="20"/>
        </w:rPr>
        <w:t>ing</w:t>
      </w:r>
      <w:r w:rsidRPr="00A50CFF">
        <w:rPr>
          <w:sz w:val="22"/>
          <w:szCs w:val="20"/>
        </w:rPr>
        <w:t xml:space="preserve"> regular coordination with other disciplin</w:t>
      </w:r>
      <w:r w:rsidR="005C75ED" w:rsidRPr="00A50CFF">
        <w:rPr>
          <w:sz w:val="22"/>
          <w:szCs w:val="20"/>
        </w:rPr>
        <w:t>es including testing department.</w:t>
      </w:r>
    </w:p>
    <w:p w:rsidR="00731ED7" w:rsidRDefault="00731ED7" w:rsidP="00731ED7">
      <w:pPr>
        <w:numPr>
          <w:ilvl w:val="0"/>
          <w:numId w:val="15"/>
        </w:numPr>
        <w:jc w:val="both"/>
        <w:rPr>
          <w:sz w:val="22"/>
          <w:szCs w:val="20"/>
        </w:rPr>
      </w:pPr>
      <w:r w:rsidRPr="00A50CFF">
        <w:rPr>
          <w:sz w:val="22"/>
          <w:szCs w:val="20"/>
        </w:rPr>
        <w:t xml:space="preserve">Responsible for </w:t>
      </w:r>
      <w:r>
        <w:rPr>
          <w:sz w:val="22"/>
          <w:szCs w:val="20"/>
        </w:rPr>
        <w:t>give training to all marketing executives on developed software</w:t>
      </w:r>
      <w:r w:rsidRPr="00A50CFF">
        <w:rPr>
          <w:sz w:val="22"/>
          <w:szCs w:val="20"/>
        </w:rPr>
        <w:t>.</w:t>
      </w:r>
    </w:p>
    <w:p w:rsidR="00B769EF" w:rsidRDefault="00B769EF" w:rsidP="00B769EF">
      <w:pPr>
        <w:numPr>
          <w:ilvl w:val="0"/>
          <w:numId w:val="15"/>
        </w:numPr>
        <w:jc w:val="both"/>
        <w:rPr>
          <w:sz w:val="22"/>
          <w:szCs w:val="20"/>
        </w:rPr>
      </w:pPr>
      <w:r w:rsidRPr="00A50CFF">
        <w:rPr>
          <w:sz w:val="22"/>
          <w:szCs w:val="20"/>
        </w:rPr>
        <w:t xml:space="preserve">Responsible for </w:t>
      </w:r>
      <w:r>
        <w:rPr>
          <w:sz w:val="22"/>
          <w:szCs w:val="20"/>
        </w:rPr>
        <w:t xml:space="preserve">give maintenance </w:t>
      </w:r>
      <w:r w:rsidR="001B4C96">
        <w:rPr>
          <w:sz w:val="22"/>
          <w:szCs w:val="20"/>
        </w:rPr>
        <w:t>on</w:t>
      </w:r>
      <w:r>
        <w:rPr>
          <w:sz w:val="22"/>
          <w:szCs w:val="20"/>
        </w:rPr>
        <w:t xml:space="preserve"> client</w:t>
      </w:r>
      <w:r w:rsidR="001B4C96">
        <w:rPr>
          <w:sz w:val="22"/>
          <w:szCs w:val="20"/>
        </w:rPr>
        <w:t xml:space="preserve"> Site</w:t>
      </w:r>
      <w:r w:rsidR="00E72D4C">
        <w:rPr>
          <w:sz w:val="22"/>
          <w:szCs w:val="20"/>
        </w:rPr>
        <w:t xml:space="preserve"> also</w:t>
      </w:r>
      <w:r w:rsidRPr="00A50CFF">
        <w:rPr>
          <w:sz w:val="22"/>
          <w:szCs w:val="20"/>
        </w:rPr>
        <w:t>.</w:t>
      </w:r>
    </w:p>
    <w:p w:rsidR="005B181F" w:rsidRDefault="005B181F" w:rsidP="005B181F">
      <w:pPr>
        <w:jc w:val="both"/>
        <w:rPr>
          <w:sz w:val="22"/>
          <w:szCs w:val="20"/>
        </w:rPr>
      </w:pPr>
    </w:p>
    <w:p w:rsidR="00427616" w:rsidRPr="00220F46" w:rsidRDefault="00427616" w:rsidP="00427616">
      <w:pPr>
        <w:jc w:val="both"/>
        <w:rPr>
          <w:b/>
          <w:sz w:val="22"/>
          <w:szCs w:val="20"/>
          <w:u w:val="single"/>
        </w:rPr>
      </w:pPr>
      <w:r w:rsidRPr="00220F46">
        <w:rPr>
          <w:b/>
          <w:sz w:val="22"/>
          <w:szCs w:val="20"/>
          <w:u w:val="single"/>
        </w:rPr>
        <w:t>PROJECTS WORKED ON</w:t>
      </w:r>
    </w:p>
    <w:p w:rsidR="00BA4AF6" w:rsidRDefault="00BA4AF6" w:rsidP="00427616">
      <w:pPr>
        <w:jc w:val="both"/>
        <w:rPr>
          <w:b/>
          <w:sz w:val="22"/>
          <w:szCs w:val="20"/>
        </w:rPr>
      </w:pPr>
    </w:p>
    <w:p w:rsidR="00F72FFA" w:rsidRDefault="00F72FFA" w:rsidP="00427616">
      <w:pPr>
        <w:jc w:val="both"/>
        <w:rPr>
          <w:b/>
          <w:sz w:val="22"/>
          <w:szCs w:val="20"/>
        </w:rPr>
      </w:pPr>
    </w:p>
    <w:p w:rsidR="000661EC" w:rsidRPr="00050D58" w:rsidRDefault="000661EC" w:rsidP="00427616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</w:t>
      </w:r>
      <w:r w:rsidR="004E526F">
        <w:rPr>
          <w:b/>
          <w:sz w:val="22"/>
          <w:szCs w:val="20"/>
        </w:rPr>
        <w:t>Type:</w:t>
      </w:r>
      <w:r>
        <w:rPr>
          <w:b/>
          <w:sz w:val="22"/>
          <w:szCs w:val="20"/>
        </w:rPr>
        <w:t xml:space="preserve"> </w:t>
      </w:r>
      <w:r w:rsidRPr="00050D58">
        <w:rPr>
          <w:sz w:val="22"/>
          <w:szCs w:val="20"/>
        </w:rPr>
        <w:t>Web Application</w:t>
      </w:r>
    </w:p>
    <w:p w:rsidR="000661EC" w:rsidRPr="00A50CFF" w:rsidRDefault="000661EC" w:rsidP="00427616">
      <w:pPr>
        <w:jc w:val="both"/>
        <w:rPr>
          <w:b/>
          <w:sz w:val="22"/>
          <w:szCs w:val="20"/>
        </w:rPr>
      </w:pPr>
    </w:p>
    <w:p w:rsidR="00CD2F8E" w:rsidRPr="00CD2F8E" w:rsidRDefault="00BA4AF6" w:rsidP="00427616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="00CD2F8E" w:rsidRPr="00CD2F8E">
        <w:rPr>
          <w:sz w:val="22"/>
          <w:szCs w:val="20"/>
        </w:rPr>
        <w:t xml:space="preserve">ASP.Net </w:t>
      </w:r>
      <w:r w:rsidR="0032229C" w:rsidRPr="00CD2F8E">
        <w:rPr>
          <w:sz w:val="22"/>
          <w:szCs w:val="20"/>
        </w:rPr>
        <w:t>with</w:t>
      </w:r>
      <w:r w:rsidR="00CD2F8E" w:rsidRPr="00CD2F8E">
        <w:rPr>
          <w:sz w:val="22"/>
          <w:szCs w:val="20"/>
        </w:rPr>
        <w:t xml:space="preserve"> C# Language, HTML, </w:t>
      </w:r>
      <w:r w:rsidR="0032229C" w:rsidRPr="00CD2F8E">
        <w:rPr>
          <w:sz w:val="22"/>
          <w:szCs w:val="20"/>
        </w:rPr>
        <w:t>JavaScript</w:t>
      </w:r>
      <w:r w:rsidR="00CD2F8E" w:rsidRPr="00CD2F8E">
        <w:rPr>
          <w:sz w:val="22"/>
          <w:szCs w:val="20"/>
        </w:rPr>
        <w:t>, CSS &amp; Sqlserver 2005</w:t>
      </w:r>
    </w:p>
    <w:p w:rsidR="00BA4AF6" w:rsidRPr="00A50CFF" w:rsidRDefault="00BA4AF6" w:rsidP="00427616">
      <w:pPr>
        <w:jc w:val="both"/>
        <w:rPr>
          <w:sz w:val="22"/>
          <w:szCs w:val="20"/>
        </w:rPr>
      </w:pPr>
    </w:p>
    <w:p w:rsidR="00BA4AF6" w:rsidRDefault="00BA4AF6" w:rsidP="00427616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 w:rsidR="00861EE8">
        <w:rPr>
          <w:sz w:val="22"/>
          <w:szCs w:val="20"/>
        </w:rPr>
        <w:t>Samvedna Development Society</w:t>
      </w:r>
    </w:p>
    <w:p w:rsidR="007F767D" w:rsidRDefault="007F767D" w:rsidP="00427616">
      <w:pPr>
        <w:jc w:val="both"/>
        <w:rPr>
          <w:sz w:val="22"/>
          <w:szCs w:val="20"/>
        </w:rPr>
      </w:pPr>
    </w:p>
    <w:p w:rsidR="007F767D" w:rsidRDefault="007F767D" w:rsidP="007F767D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7F767D" w:rsidRDefault="007F767D" w:rsidP="007F767D">
      <w:pPr>
        <w:jc w:val="both"/>
        <w:rPr>
          <w:sz w:val="22"/>
          <w:szCs w:val="20"/>
        </w:rPr>
      </w:pPr>
    </w:p>
    <w:p w:rsidR="007F767D" w:rsidRPr="007F767D" w:rsidRDefault="007F767D" w:rsidP="007F767D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A476ED" w:rsidRDefault="00A476ED" w:rsidP="00427616">
      <w:pPr>
        <w:jc w:val="both"/>
        <w:rPr>
          <w:sz w:val="22"/>
          <w:szCs w:val="20"/>
        </w:rPr>
      </w:pPr>
    </w:p>
    <w:p w:rsidR="00A476ED" w:rsidRDefault="00A476ED" w:rsidP="00427616">
      <w:pPr>
        <w:jc w:val="both"/>
        <w:rPr>
          <w:b/>
          <w:sz w:val="22"/>
          <w:szCs w:val="20"/>
        </w:rPr>
      </w:pPr>
      <w:r w:rsidRPr="00050D58">
        <w:rPr>
          <w:b/>
          <w:sz w:val="22"/>
          <w:szCs w:val="20"/>
        </w:rPr>
        <w:t xml:space="preserve">Link </w:t>
      </w:r>
      <w:r w:rsidR="0032229C" w:rsidRPr="00050D58">
        <w:rPr>
          <w:b/>
          <w:sz w:val="22"/>
          <w:szCs w:val="20"/>
        </w:rPr>
        <w:t>of</w:t>
      </w:r>
      <w:r w:rsidRPr="00050D58">
        <w:rPr>
          <w:b/>
          <w:sz w:val="22"/>
          <w:szCs w:val="20"/>
        </w:rPr>
        <w:t xml:space="preserve"> </w:t>
      </w:r>
      <w:r w:rsidR="0032229C" w:rsidRPr="00050D58">
        <w:rPr>
          <w:b/>
          <w:sz w:val="22"/>
          <w:szCs w:val="20"/>
        </w:rPr>
        <w:t>Website</w:t>
      </w:r>
      <w:r w:rsidR="0032229C">
        <w:rPr>
          <w:b/>
          <w:sz w:val="22"/>
          <w:szCs w:val="20"/>
        </w:rPr>
        <w:t>:</w:t>
      </w:r>
      <w:r w:rsidR="00050D58">
        <w:rPr>
          <w:b/>
          <w:sz w:val="22"/>
          <w:szCs w:val="20"/>
        </w:rPr>
        <w:t xml:space="preserve"> </w:t>
      </w:r>
      <w:r w:rsidR="004E526F">
        <w:rPr>
          <w:b/>
          <w:sz w:val="22"/>
          <w:szCs w:val="20"/>
        </w:rPr>
        <w:t xml:space="preserve"> </w:t>
      </w:r>
      <w:hyperlink r:id="rId24" w:history="1">
        <w:r w:rsidR="00861EE8" w:rsidRPr="004756B7">
          <w:rPr>
            <w:rStyle w:val="Hyperlink"/>
            <w:b/>
            <w:sz w:val="22"/>
            <w:szCs w:val="20"/>
          </w:rPr>
          <w:t>http://www.sdsorg.in</w:t>
        </w:r>
      </w:hyperlink>
    </w:p>
    <w:p w:rsidR="006704C4" w:rsidRDefault="006704C4" w:rsidP="00427616">
      <w:pPr>
        <w:jc w:val="both"/>
        <w:rPr>
          <w:b/>
          <w:sz w:val="22"/>
          <w:szCs w:val="20"/>
        </w:rPr>
      </w:pPr>
    </w:p>
    <w:p w:rsidR="006704C4" w:rsidRPr="00050D58" w:rsidRDefault="00412761" w:rsidP="00427616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Description:</w:t>
      </w:r>
      <w:r w:rsidR="004E526F">
        <w:rPr>
          <w:b/>
          <w:sz w:val="22"/>
          <w:szCs w:val="20"/>
        </w:rPr>
        <w:t xml:space="preserve"> </w:t>
      </w:r>
      <w:r w:rsidR="004E526F" w:rsidRPr="004E526F">
        <w:rPr>
          <w:sz w:val="22"/>
          <w:szCs w:val="20"/>
        </w:rPr>
        <w:t>S</w:t>
      </w:r>
      <w:r w:rsidR="00861EE8">
        <w:rPr>
          <w:sz w:val="22"/>
          <w:szCs w:val="20"/>
        </w:rPr>
        <w:t>DS</w:t>
      </w:r>
      <w:r w:rsidR="004E526F" w:rsidRPr="004E526F">
        <w:rPr>
          <w:sz w:val="22"/>
          <w:szCs w:val="20"/>
        </w:rPr>
        <w:t xml:space="preserve"> is dynamic website.</w:t>
      </w:r>
      <w:r w:rsidR="004E526F">
        <w:rPr>
          <w:b/>
          <w:sz w:val="22"/>
          <w:szCs w:val="20"/>
        </w:rPr>
        <w:t xml:space="preserve"> </w:t>
      </w:r>
      <w:r w:rsidR="004E526F" w:rsidRPr="00D46AEE">
        <w:rPr>
          <w:rFonts w:ascii="Verdana" w:hAnsi="Verdana"/>
          <w:sz w:val="20"/>
        </w:rPr>
        <w:t xml:space="preserve">In this project </w:t>
      </w:r>
      <w:r w:rsidR="004E526F">
        <w:rPr>
          <w:rFonts w:ascii="Verdana" w:hAnsi="Verdana"/>
          <w:sz w:val="20"/>
        </w:rPr>
        <w:t>I had worked on admin &amp; user section both. I had created database in sql server &amp; coding in ASP.Net using C# language for Uploading Image, Videos, News, Jobs with Title, Resume Uploading On webmail and more reports.</w:t>
      </w:r>
    </w:p>
    <w:p w:rsidR="00F519E8" w:rsidRPr="00A50CFF" w:rsidRDefault="00F519E8" w:rsidP="00703448">
      <w:pPr>
        <w:ind w:left="720"/>
        <w:jc w:val="both"/>
        <w:rPr>
          <w:b/>
          <w:sz w:val="22"/>
          <w:szCs w:val="20"/>
          <w:u w:val="single"/>
        </w:rPr>
      </w:pPr>
    </w:p>
    <w:p w:rsidR="003A2CD5" w:rsidRDefault="008B2CA5" w:rsidP="00AD6B73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0B54F7" w:rsidRDefault="000B54F7" w:rsidP="00AD6B73">
      <w:pPr>
        <w:tabs>
          <w:tab w:val="left" w:pos="900"/>
        </w:tabs>
        <w:rPr>
          <w:sz w:val="22"/>
          <w:szCs w:val="20"/>
        </w:rPr>
      </w:pPr>
    </w:p>
    <w:p w:rsidR="00F72FFA" w:rsidRDefault="00F72FFA" w:rsidP="00AD6B73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</w:p>
    <w:p w:rsidR="008B2CA5" w:rsidRDefault="008B2CA5" w:rsidP="00AD6B73">
      <w:pPr>
        <w:tabs>
          <w:tab w:val="left" w:pos="900"/>
        </w:tabs>
        <w:rPr>
          <w:sz w:val="20"/>
        </w:rPr>
      </w:pPr>
    </w:p>
    <w:p w:rsidR="008B2CA5" w:rsidRDefault="008B2CA5" w:rsidP="008B2CA5">
      <w:pPr>
        <w:jc w:val="both"/>
        <w:rPr>
          <w:b/>
          <w:sz w:val="22"/>
          <w:szCs w:val="20"/>
        </w:rPr>
      </w:pPr>
    </w:p>
    <w:p w:rsidR="0090022F" w:rsidRPr="00050D58" w:rsidRDefault="0090022F" w:rsidP="0090022F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90022F" w:rsidRPr="00A50CFF" w:rsidRDefault="0090022F" w:rsidP="0090022F">
      <w:pPr>
        <w:jc w:val="both"/>
        <w:rPr>
          <w:b/>
          <w:sz w:val="22"/>
          <w:szCs w:val="20"/>
        </w:rPr>
      </w:pPr>
    </w:p>
    <w:p w:rsidR="0090022F" w:rsidRPr="00CD2F8E" w:rsidRDefault="0090022F" w:rsidP="0090022F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ASP.Net with C# Language, HTML, JavaScript, CSS &amp; Sqlserver 2005</w:t>
      </w:r>
    </w:p>
    <w:p w:rsidR="0090022F" w:rsidRPr="00A50CFF" w:rsidRDefault="0090022F" w:rsidP="0090022F">
      <w:pPr>
        <w:jc w:val="both"/>
        <w:rPr>
          <w:sz w:val="22"/>
          <w:szCs w:val="20"/>
        </w:rPr>
      </w:pPr>
    </w:p>
    <w:p w:rsidR="0090022F" w:rsidRDefault="0090022F" w:rsidP="0090022F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 w:rsidR="007F767D">
        <w:rPr>
          <w:sz w:val="22"/>
          <w:szCs w:val="22"/>
        </w:rPr>
        <w:t>NVS Industries</w:t>
      </w:r>
    </w:p>
    <w:p w:rsidR="0090022F" w:rsidRDefault="0090022F" w:rsidP="0090022F">
      <w:pPr>
        <w:jc w:val="both"/>
        <w:rPr>
          <w:sz w:val="22"/>
          <w:szCs w:val="20"/>
        </w:rPr>
      </w:pPr>
    </w:p>
    <w:p w:rsidR="0090022F" w:rsidRDefault="0090022F" w:rsidP="0090022F">
      <w:pPr>
        <w:jc w:val="both"/>
        <w:rPr>
          <w:b/>
          <w:sz w:val="22"/>
          <w:szCs w:val="20"/>
        </w:rPr>
      </w:pPr>
      <w:r w:rsidRPr="00050D58">
        <w:rPr>
          <w:b/>
          <w:sz w:val="22"/>
          <w:szCs w:val="20"/>
        </w:rPr>
        <w:t>Link of Website</w:t>
      </w:r>
      <w:r>
        <w:rPr>
          <w:b/>
          <w:sz w:val="22"/>
          <w:szCs w:val="20"/>
        </w:rPr>
        <w:t xml:space="preserve">:  </w:t>
      </w:r>
      <w:hyperlink r:id="rId25" w:history="1">
        <w:r w:rsidR="007F767D" w:rsidRPr="00AB3912">
          <w:rPr>
            <w:rStyle w:val="Hyperlink"/>
            <w:b/>
            <w:sz w:val="22"/>
            <w:szCs w:val="20"/>
          </w:rPr>
          <w:t>http://www.nvsindutries.co..in</w:t>
        </w:r>
      </w:hyperlink>
    </w:p>
    <w:p w:rsidR="007F767D" w:rsidRDefault="007F767D" w:rsidP="0090022F">
      <w:pPr>
        <w:jc w:val="both"/>
        <w:rPr>
          <w:b/>
          <w:sz w:val="22"/>
          <w:szCs w:val="20"/>
        </w:rPr>
      </w:pPr>
    </w:p>
    <w:p w:rsidR="007F767D" w:rsidRDefault="007F767D" w:rsidP="007F767D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7F767D" w:rsidRDefault="007F767D" w:rsidP="007F767D">
      <w:pPr>
        <w:jc w:val="both"/>
        <w:rPr>
          <w:sz w:val="22"/>
          <w:szCs w:val="20"/>
        </w:rPr>
      </w:pPr>
    </w:p>
    <w:p w:rsidR="007F767D" w:rsidRPr="007F767D" w:rsidRDefault="007F767D" w:rsidP="007F767D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90022F" w:rsidRDefault="0090022F" w:rsidP="0090022F">
      <w:pPr>
        <w:jc w:val="both"/>
        <w:rPr>
          <w:b/>
          <w:sz w:val="22"/>
          <w:szCs w:val="20"/>
        </w:rPr>
      </w:pPr>
    </w:p>
    <w:p w:rsidR="0090022F" w:rsidRPr="00050D58" w:rsidRDefault="0090022F" w:rsidP="0090022F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Pr="00D46AEE">
        <w:rPr>
          <w:rFonts w:ascii="Verdana" w:hAnsi="Verdana"/>
          <w:sz w:val="20"/>
        </w:rPr>
        <w:t xml:space="preserve">In this project </w:t>
      </w:r>
      <w:r>
        <w:rPr>
          <w:rFonts w:ascii="Verdana" w:hAnsi="Verdana"/>
          <w:sz w:val="20"/>
        </w:rPr>
        <w:t>I had worked on admin &amp; user section both. I had created database in sql server &amp; coding in C#.net for Uploading Images, Video, News, Jobs with Title, Resume Uploading On webmail and more reports. This project have five themes &amp; each have alone admin area for manage individual.</w:t>
      </w:r>
    </w:p>
    <w:p w:rsidR="0090022F" w:rsidRPr="00A50CFF" w:rsidRDefault="0090022F" w:rsidP="0090022F">
      <w:pPr>
        <w:ind w:left="720"/>
        <w:jc w:val="both"/>
        <w:rPr>
          <w:b/>
          <w:sz w:val="22"/>
          <w:szCs w:val="20"/>
          <w:u w:val="single"/>
        </w:rPr>
      </w:pPr>
    </w:p>
    <w:p w:rsidR="0090022F" w:rsidRDefault="0090022F" w:rsidP="0090022F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90022F" w:rsidRDefault="0090022F" w:rsidP="008B2CA5">
      <w:pPr>
        <w:tabs>
          <w:tab w:val="left" w:pos="900"/>
        </w:tabs>
        <w:rPr>
          <w:sz w:val="22"/>
          <w:szCs w:val="20"/>
        </w:rPr>
      </w:pPr>
    </w:p>
    <w:p w:rsidR="0090022F" w:rsidRDefault="00A62E5B" w:rsidP="008B2CA5">
      <w:pPr>
        <w:tabs>
          <w:tab w:val="left" w:pos="900"/>
        </w:tabs>
        <w:rPr>
          <w:sz w:val="22"/>
          <w:szCs w:val="20"/>
        </w:rPr>
      </w:pPr>
      <w:r>
        <w:rPr>
          <w:noProof/>
          <w:sz w:val="22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1.5pt;margin-top:9.65pt;width:547.5pt;height:1.5pt;z-index:1" o:connectortype="straight"/>
        </w:pict>
      </w:r>
    </w:p>
    <w:p w:rsidR="0090022F" w:rsidRDefault="0090022F" w:rsidP="008B2CA5">
      <w:pPr>
        <w:tabs>
          <w:tab w:val="left" w:pos="900"/>
        </w:tabs>
        <w:rPr>
          <w:sz w:val="22"/>
          <w:szCs w:val="20"/>
        </w:rPr>
      </w:pPr>
    </w:p>
    <w:p w:rsidR="000B54F7" w:rsidRDefault="000B54F7" w:rsidP="00CA003B">
      <w:pPr>
        <w:tabs>
          <w:tab w:val="left" w:pos="900"/>
        </w:tabs>
        <w:rPr>
          <w:sz w:val="22"/>
          <w:szCs w:val="20"/>
        </w:rPr>
      </w:pPr>
    </w:p>
    <w:p w:rsidR="000B54F7" w:rsidRPr="00050D58" w:rsidRDefault="00EB20F1" w:rsidP="000B54F7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>P</w:t>
      </w:r>
      <w:r w:rsidR="000B54F7">
        <w:rPr>
          <w:b/>
          <w:sz w:val="22"/>
          <w:szCs w:val="20"/>
        </w:rPr>
        <w:t xml:space="preserve">roject Type: </w:t>
      </w:r>
      <w:r w:rsidR="000B54F7" w:rsidRPr="00050D58">
        <w:rPr>
          <w:sz w:val="22"/>
          <w:szCs w:val="20"/>
        </w:rPr>
        <w:t>Web Application</w:t>
      </w:r>
    </w:p>
    <w:p w:rsidR="000B54F7" w:rsidRPr="00A50CFF" w:rsidRDefault="000B54F7" w:rsidP="000B54F7">
      <w:pPr>
        <w:jc w:val="both"/>
        <w:rPr>
          <w:b/>
          <w:sz w:val="22"/>
          <w:szCs w:val="20"/>
        </w:rPr>
      </w:pPr>
    </w:p>
    <w:p w:rsidR="000B54F7" w:rsidRPr="00CD2F8E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ASP.Net with C# Language, HTML, JavaScript, CSS &amp; Sqlserver 2005</w:t>
      </w:r>
    </w:p>
    <w:p w:rsidR="000B54F7" w:rsidRPr="00A50CFF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sz w:val="22"/>
          <w:szCs w:val="22"/>
        </w:rPr>
        <w:t>RTS Pvt Ltd Kankarbagh, Patna-20</w:t>
      </w:r>
    </w:p>
    <w:p w:rsidR="000B54F7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</w:pPr>
      <w:r w:rsidRPr="00050D58">
        <w:rPr>
          <w:b/>
          <w:sz w:val="22"/>
          <w:szCs w:val="20"/>
        </w:rPr>
        <w:t>Link of Website</w:t>
      </w:r>
      <w:r>
        <w:rPr>
          <w:b/>
          <w:sz w:val="22"/>
          <w:szCs w:val="20"/>
        </w:rPr>
        <w:t xml:space="preserve">:  </w:t>
      </w:r>
      <w:hyperlink r:id="rId26" w:history="1">
        <w:r w:rsidRPr="00417095">
          <w:rPr>
            <w:rStyle w:val="Hyperlink"/>
          </w:rPr>
          <w:t xml:space="preserve"> </w:t>
        </w:r>
        <w:r w:rsidRPr="00417095">
          <w:rPr>
            <w:rStyle w:val="Hyperlink"/>
            <w:b/>
            <w:sz w:val="22"/>
            <w:szCs w:val="20"/>
          </w:rPr>
          <w:t>http://admin.rtspvtltd.com/Login.html</w:t>
        </w:r>
      </w:hyperlink>
    </w:p>
    <w:p w:rsidR="005775B8" w:rsidRDefault="005775B8" w:rsidP="000B54F7">
      <w:pPr>
        <w:jc w:val="both"/>
      </w:pP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0B54F7" w:rsidRDefault="000B54F7" w:rsidP="000B54F7">
      <w:pPr>
        <w:jc w:val="both"/>
        <w:rPr>
          <w:b/>
          <w:sz w:val="22"/>
          <w:szCs w:val="20"/>
        </w:rPr>
      </w:pPr>
    </w:p>
    <w:p w:rsidR="000B54F7" w:rsidRPr="00050D58" w:rsidRDefault="000B54F7" w:rsidP="000B54F7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>
        <w:rPr>
          <w:rFonts w:ascii="Verdana" w:hAnsi="Verdana"/>
          <w:sz w:val="20"/>
        </w:rPr>
        <w:t>This web application I had done code for front-end by using ASP.net and create database by using Sqlserver 2005. I had done code for Customer Registration, Employee Registration, Employee Salary, Payroll System, Accounts Module, Sale Purchase Module, Receipt, Voucher, Ledegr Report, and Different Type Of Reports.</w:t>
      </w:r>
    </w:p>
    <w:p w:rsidR="000B54F7" w:rsidRPr="00A50CFF" w:rsidRDefault="000B54F7" w:rsidP="000B54F7">
      <w:pPr>
        <w:ind w:left="720"/>
        <w:jc w:val="both"/>
        <w:rPr>
          <w:b/>
          <w:sz w:val="22"/>
          <w:szCs w:val="20"/>
          <w:u w:val="single"/>
        </w:rPr>
      </w:pPr>
    </w:p>
    <w:p w:rsidR="000B54F7" w:rsidRDefault="000B54F7" w:rsidP="00CA003B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0B54F7" w:rsidRDefault="000B54F7" w:rsidP="000B54F7">
      <w:pPr>
        <w:pBdr>
          <w:bottom w:val="single" w:sz="4" w:space="1" w:color="auto"/>
        </w:pBdr>
        <w:tabs>
          <w:tab w:val="left" w:pos="900"/>
        </w:tabs>
        <w:rPr>
          <w:sz w:val="22"/>
          <w:szCs w:val="20"/>
        </w:rPr>
      </w:pPr>
    </w:p>
    <w:p w:rsidR="000B54F7" w:rsidRDefault="000B54F7" w:rsidP="00CA003B">
      <w:pPr>
        <w:tabs>
          <w:tab w:val="left" w:pos="900"/>
        </w:tabs>
        <w:rPr>
          <w:sz w:val="22"/>
          <w:szCs w:val="20"/>
        </w:rPr>
      </w:pPr>
    </w:p>
    <w:p w:rsidR="000B54F7" w:rsidRPr="00050D58" w:rsidRDefault="000B54F7" w:rsidP="000B54F7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lastRenderedPageBreak/>
        <w:t xml:space="preserve">Project Type: </w:t>
      </w:r>
      <w:r w:rsidRPr="00050D58">
        <w:rPr>
          <w:sz w:val="22"/>
          <w:szCs w:val="20"/>
        </w:rPr>
        <w:t>Web Application</w:t>
      </w:r>
    </w:p>
    <w:p w:rsidR="000B54F7" w:rsidRPr="00A50CFF" w:rsidRDefault="000B54F7" w:rsidP="000B54F7">
      <w:pPr>
        <w:jc w:val="both"/>
        <w:rPr>
          <w:b/>
          <w:sz w:val="22"/>
          <w:szCs w:val="20"/>
        </w:rPr>
      </w:pPr>
    </w:p>
    <w:p w:rsidR="000B54F7" w:rsidRPr="00CD2F8E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ASP.Net with C# Language, HTML, JavaScript, CSS &amp; Sqlserver 2005</w:t>
      </w:r>
    </w:p>
    <w:p w:rsidR="000B54F7" w:rsidRPr="00A50CFF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 w:rsidR="00DD1E96">
        <w:rPr>
          <w:rFonts w:ascii="Arial" w:hAnsi="Arial" w:cs="Arial"/>
          <w:color w:val="000000"/>
          <w:sz w:val="18"/>
          <w:szCs w:val="18"/>
        </w:rPr>
        <w:t>AR &amp; Associates</w:t>
      </w:r>
      <w:r>
        <w:rPr>
          <w:rFonts w:ascii="Arial" w:hAnsi="Arial" w:cs="Arial"/>
          <w:color w:val="000000"/>
          <w:sz w:val="18"/>
          <w:szCs w:val="18"/>
        </w:rPr>
        <w:t xml:space="preserve">  </w:t>
      </w:r>
    </w:p>
    <w:p w:rsidR="000B54F7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b/>
          <w:sz w:val="22"/>
          <w:szCs w:val="20"/>
        </w:rPr>
      </w:pPr>
      <w:r w:rsidRPr="00050D58">
        <w:rPr>
          <w:b/>
          <w:sz w:val="22"/>
          <w:szCs w:val="20"/>
        </w:rPr>
        <w:t>Link of Website</w:t>
      </w:r>
      <w:r>
        <w:rPr>
          <w:b/>
          <w:sz w:val="22"/>
          <w:szCs w:val="20"/>
        </w:rPr>
        <w:t xml:space="preserve">:  </w:t>
      </w:r>
      <w:r w:rsidRPr="005F3960">
        <w:t xml:space="preserve"> </w:t>
      </w:r>
      <w:hyperlink r:id="rId27" w:history="1">
        <w:r w:rsidR="00ED05F3" w:rsidRPr="00557DB0">
          <w:rPr>
            <w:rStyle w:val="Hyperlink"/>
            <w:b/>
            <w:sz w:val="22"/>
            <w:szCs w:val="20"/>
          </w:rPr>
          <w:t>http://www.arassociate.in</w:t>
        </w:r>
      </w:hyperlink>
      <w:r>
        <w:rPr>
          <w:b/>
          <w:sz w:val="22"/>
          <w:szCs w:val="20"/>
        </w:rPr>
        <w:tab/>
      </w: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0B54F7" w:rsidRDefault="000B54F7" w:rsidP="000B54F7">
      <w:pPr>
        <w:jc w:val="both"/>
        <w:rPr>
          <w:b/>
          <w:sz w:val="22"/>
          <w:szCs w:val="20"/>
        </w:rPr>
      </w:pPr>
    </w:p>
    <w:p w:rsidR="000B54F7" w:rsidRPr="00050D58" w:rsidRDefault="000B54F7" w:rsidP="000B54F7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 w:rsidR="00ED05F3">
        <w:rPr>
          <w:sz w:val="22"/>
          <w:szCs w:val="20"/>
        </w:rPr>
        <w:t>AR &amp; Associate</w:t>
      </w:r>
      <w:r w:rsidR="00ED05F3" w:rsidRPr="004E526F">
        <w:rPr>
          <w:sz w:val="22"/>
          <w:szCs w:val="20"/>
        </w:rPr>
        <w:t xml:space="preserve"> is dynamic website.</w:t>
      </w:r>
      <w:r w:rsidR="00ED05F3">
        <w:rPr>
          <w:b/>
          <w:sz w:val="22"/>
          <w:szCs w:val="20"/>
        </w:rPr>
        <w:t xml:space="preserve"> </w:t>
      </w:r>
      <w:r w:rsidR="00ED05F3" w:rsidRPr="00D46AEE">
        <w:rPr>
          <w:rFonts w:ascii="Verdana" w:hAnsi="Verdana"/>
          <w:sz w:val="20"/>
        </w:rPr>
        <w:t xml:space="preserve">In this project </w:t>
      </w:r>
      <w:r w:rsidR="00ED05F3">
        <w:rPr>
          <w:rFonts w:ascii="Verdana" w:hAnsi="Verdana"/>
          <w:sz w:val="20"/>
        </w:rPr>
        <w:t>I had worked on admin &amp; user section both. I had created database in sql server &amp; coding in ASP.Net using C# language for Uploading Image, Videos, News, Jobs with Title, Resume Uploading On webmail and more reports</w:t>
      </w:r>
      <w:r>
        <w:rPr>
          <w:rFonts w:ascii="Verdana" w:hAnsi="Verdana"/>
          <w:sz w:val="20"/>
        </w:rPr>
        <w:t>.</w:t>
      </w:r>
    </w:p>
    <w:p w:rsidR="000B54F7" w:rsidRPr="00A50CFF" w:rsidRDefault="000B54F7" w:rsidP="000B54F7">
      <w:pPr>
        <w:ind w:left="720"/>
        <w:jc w:val="both"/>
        <w:rPr>
          <w:b/>
          <w:sz w:val="22"/>
          <w:szCs w:val="20"/>
          <w:u w:val="single"/>
        </w:rPr>
      </w:pPr>
    </w:p>
    <w:p w:rsidR="000B54F7" w:rsidRDefault="000B54F7" w:rsidP="00CA003B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0B54F7" w:rsidRDefault="000B54F7" w:rsidP="000B54F7">
      <w:pPr>
        <w:pBdr>
          <w:bottom w:val="single" w:sz="4" w:space="1" w:color="auto"/>
        </w:pBdr>
        <w:tabs>
          <w:tab w:val="left" w:pos="900"/>
        </w:tabs>
        <w:rPr>
          <w:sz w:val="22"/>
          <w:szCs w:val="20"/>
        </w:rPr>
      </w:pPr>
    </w:p>
    <w:p w:rsidR="00661AFD" w:rsidRDefault="00661AFD" w:rsidP="00CA003B">
      <w:pPr>
        <w:tabs>
          <w:tab w:val="left" w:pos="900"/>
        </w:tabs>
        <w:rPr>
          <w:sz w:val="22"/>
          <w:szCs w:val="20"/>
        </w:rPr>
      </w:pPr>
    </w:p>
    <w:p w:rsidR="008C0A4D" w:rsidRDefault="008C0A4D" w:rsidP="00CA003B">
      <w:pPr>
        <w:tabs>
          <w:tab w:val="left" w:pos="900"/>
        </w:tabs>
        <w:rPr>
          <w:sz w:val="22"/>
          <w:szCs w:val="20"/>
        </w:rPr>
      </w:pPr>
    </w:p>
    <w:p w:rsidR="008C0A4D" w:rsidRDefault="008C0A4D" w:rsidP="00CA003B">
      <w:pPr>
        <w:tabs>
          <w:tab w:val="left" w:pos="900"/>
        </w:tabs>
        <w:rPr>
          <w:sz w:val="22"/>
          <w:szCs w:val="20"/>
        </w:rPr>
      </w:pPr>
    </w:p>
    <w:p w:rsidR="000B54F7" w:rsidRPr="00050D58" w:rsidRDefault="000B54F7" w:rsidP="000B54F7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0B54F7" w:rsidRPr="00A50CFF" w:rsidRDefault="000B54F7" w:rsidP="000B54F7">
      <w:pPr>
        <w:jc w:val="both"/>
        <w:rPr>
          <w:b/>
          <w:sz w:val="22"/>
          <w:szCs w:val="20"/>
        </w:rPr>
      </w:pPr>
    </w:p>
    <w:p w:rsidR="000B54F7" w:rsidRPr="00CD2F8E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ASP.Net with C# Language, HTML, JavaScript, CSS &amp; Sqlserver 2005</w:t>
      </w:r>
    </w:p>
    <w:p w:rsidR="000B54F7" w:rsidRPr="00A50CFF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 w:rsidR="00DD1E96">
        <w:rPr>
          <w:rFonts w:ascii="Arial" w:hAnsi="Arial" w:cs="Arial"/>
          <w:color w:val="000000"/>
          <w:sz w:val="18"/>
          <w:szCs w:val="18"/>
        </w:rPr>
        <w:t>NIFT</w:t>
      </w:r>
      <w:r>
        <w:rPr>
          <w:rFonts w:ascii="Arial" w:hAnsi="Arial" w:cs="Arial"/>
          <w:color w:val="000000"/>
          <w:sz w:val="18"/>
          <w:szCs w:val="18"/>
        </w:rPr>
        <w:tab/>
      </w:r>
    </w:p>
    <w:p w:rsidR="000B54F7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b/>
          <w:sz w:val="22"/>
          <w:szCs w:val="20"/>
        </w:rPr>
      </w:pPr>
      <w:r w:rsidRPr="00050D58">
        <w:rPr>
          <w:b/>
          <w:sz w:val="22"/>
          <w:szCs w:val="20"/>
        </w:rPr>
        <w:t>Link of Website</w:t>
      </w:r>
      <w:r>
        <w:rPr>
          <w:b/>
          <w:sz w:val="22"/>
          <w:szCs w:val="20"/>
        </w:rPr>
        <w:t xml:space="preserve">:  </w:t>
      </w:r>
      <w:r w:rsidRPr="005F3960">
        <w:t xml:space="preserve"> </w:t>
      </w:r>
      <w:hyperlink r:id="rId28" w:history="1">
        <w:r w:rsidR="009248C7" w:rsidRPr="00557DB0">
          <w:rPr>
            <w:rStyle w:val="Hyperlink"/>
            <w:b/>
            <w:sz w:val="22"/>
            <w:szCs w:val="20"/>
          </w:rPr>
          <w:t>http://rfsstudio.com</w:t>
        </w:r>
      </w:hyperlink>
      <w:r>
        <w:rPr>
          <w:b/>
          <w:sz w:val="22"/>
          <w:szCs w:val="20"/>
        </w:rPr>
        <w:tab/>
      </w:r>
    </w:p>
    <w:p w:rsidR="005775B8" w:rsidRDefault="005775B8" w:rsidP="000B54F7">
      <w:pPr>
        <w:jc w:val="both"/>
        <w:rPr>
          <w:b/>
          <w:sz w:val="22"/>
          <w:szCs w:val="20"/>
        </w:rPr>
      </w:pP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0B54F7" w:rsidRDefault="000B54F7" w:rsidP="000B54F7">
      <w:pPr>
        <w:jc w:val="both"/>
        <w:rPr>
          <w:b/>
          <w:sz w:val="22"/>
          <w:szCs w:val="20"/>
        </w:rPr>
      </w:pPr>
    </w:p>
    <w:p w:rsidR="000B54F7" w:rsidRPr="00050D58" w:rsidRDefault="000B54F7" w:rsidP="000B54F7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>
        <w:rPr>
          <w:rFonts w:ascii="Verdana" w:hAnsi="Verdana"/>
          <w:sz w:val="20"/>
        </w:rPr>
        <w:t>In this project To Manage Enquiry, Feeback, and also ContactUs,Gaallary.</w:t>
      </w:r>
    </w:p>
    <w:p w:rsidR="000B54F7" w:rsidRPr="00A50CFF" w:rsidRDefault="000B54F7" w:rsidP="000B54F7">
      <w:pPr>
        <w:ind w:left="720"/>
        <w:jc w:val="both"/>
        <w:rPr>
          <w:b/>
          <w:sz w:val="22"/>
          <w:szCs w:val="20"/>
          <w:u w:val="single"/>
        </w:rPr>
      </w:pPr>
    </w:p>
    <w:p w:rsidR="000B54F7" w:rsidRDefault="000B54F7" w:rsidP="00CA003B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0B54F7" w:rsidRDefault="000B54F7" w:rsidP="000B54F7">
      <w:pPr>
        <w:pBdr>
          <w:bottom w:val="single" w:sz="4" w:space="1" w:color="auto"/>
        </w:pBdr>
        <w:tabs>
          <w:tab w:val="left" w:pos="900"/>
        </w:tabs>
        <w:rPr>
          <w:sz w:val="22"/>
          <w:szCs w:val="20"/>
        </w:rPr>
      </w:pPr>
    </w:p>
    <w:p w:rsidR="0090022F" w:rsidRDefault="0090022F" w:rsidP="00CA003B">
      <w:pPr>
        <w:tabs>
          <w:tab w:val="left" w:pos="900"/>
        </w:tabs>
        <w:rPr>
          <w:sz w:val="22"/>
          <w:szCs w:val="20"/>
        </w:rPr>
      </w:pPr>
    </w:p>
    <w:p w:rsidR="000B54F7" w:rsidRPr="00050D58" w:rsidRDefault="000B54F7" w:rsidP="000B54F7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0B54F7" w:rsidRPr="00A50CFF" w:rsidRDefault="000B54F7" w:rsidP="000B54F7">
      <w:pPr>
        <w:jc w:val="both"/>
        <w:rPr>
          <w:b/>
          <w:sz w:val="22"/>
          <w:szCs w:val="20"/>
        </w:rPr>
      </w:pPr>
    </w:p>
    <w:p w:rsidR="000B54F7" w:rsidRPr="00CD2F8E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ASP.Net with C# Language, HTML, JavaScript, CSS &amp; Sqlserver 2005</w:t>
      </w:r>
    </w:p>
    <w:p w:rsidR="000B54F7" w:rsidRPr="00A50CFF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>
        <w:rPr>
          <w:rFonts w:ascii="Arial" w:hAnsi="Arial" w:cs="Arial"/>
          <w:color w:val="000000"/>
          <w:sz w:val="18"/>
          <w:szCs w:val="18"/>
        </w:rPr>
        <w:t>Shantidoot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ab/>
      </w:r>
    </w:p>
    <w:p w:rsidR="000B54F7" w:rsidRDefault="000B54F7" w:rsidP="000B54F7">
      <w:pPr>
        <w:jc w:val="both"/>
        <w:rPr>
          <w:sz w:val="22"/>
          <w:szCs w:val="20"/>
        </w:rPr>
      </w:pPr>
    </w:p>
    <w:p w:rsidR="000B54F7" w:rsidRDefault="000B54F7" w:rsidP="000B54F7">
      <w:pPr>
        <w:jc w:val="both"/>
        <w:rPr>
          <w:b/>
          <w:sz w:val="22"/>
          <w:szCs w:val="20"/>
        </w:rPr>
      </w:pPr>
      <w:r w:rsidRPr="00050D58">
        <w:rPr>
          <w:b/>
          <w:sz w:val="22"/>
          <w:szCs w:val="20"/>
        </w:rPr>
        <w:t>Link of Website</w:t>
      </w:r>
      <w:r>
        <w:rPr>
          <w:b/>
          <w:sz w:val="22"/>
          <w:szCs w:val="20"/>
        </w:rPr>
        <w:t xml:space="preserve">:  </w:t>
      </w:r>
      <w:r w:rsidRPr="005F3960">
        <w:t xml:space="preserve"> </w:t>
      </w:r>
      <w:hyperlink r:id="rId29" w:history="1">
        <w:r w:rsidR="00ED05F3" w:rsidRPr="00557DB0">
          <w:rPr>
            <w:rStyle w:val="Hyperlink"/>
            <w:b/>
            <w:sz w:val="22"/>
            <w:szCs w:val="20"/>
          </w:rPr>
          <w:t>http://shantidoot.com</w:t>
        </w:r>
      </w:hyperlink>
      <w:r>
        <w:rPr>
          <w:b/>
          <w:sz w:val="22"/>
          <w:szCs w:val="20"/>
        </w:rPr>
        <w:tab/>
      </w:r>
    </w:p>
    <w:p w:rsidR="005775B8" w:rsidRDefault="005775B8" w:rsidP="000B54F7">
      <w:pPr>
        <w:jc w:val="both"/>
        <w:rPr>
          <w:b/>
          <w:sz w:val="22"/>
          <w:szCs w:val="20"/>
        </w:rPr>
      </w:pP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0B54F7" w:rsidRDefault="000B54F7" w:rsidP="000B54F7">
      <w:pPr>
        <w:jc w:val="both"/>
        <w:rPr>
          <w:b/>
          <w:sz w:val="22"/>
          <w:szCs w:val="20"/>
        </w:rPr>
      </w:pPr>
    </w:p>
    <w:p w:rsidR="000B54F7" w:rsidRPr="00050D58" w:rsidRDefault="000B54F7" w:rsidP="000B54F7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>
        <w:rPr>
          <w:rFonts w:ascii="Verdana" w:hAnsi="Verdana"/>
          <w:sz w:val="20"/>
        </w:rPr>
        <w:t>In this project To Manage All Shantidoot News, Project and His requirements.</w:t>
      </w:r>
    </w:p>
    <w:p w:rsidR="000B54F7" w:rsidRPr="00A50CFF" w:rsidRDefault="000B54F7" w:rsidP="000B54F7">
      <w:pPr>
        <w:ind w:left="720"/>
        <w:jc w:val="both"/>
        <w:rPr>
          <w:b/>
          <w:sz w:val="22"/>
          <w:szCs w:val="20"/>
          <w:u w:val="single"/>
        </w:rPr>
      </w:pPr>
    </w:p>
    <w:p w:rsidR="000B54F7" w:rsidRDefault="000B54F7" w:rsidP="000B54F7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5775B8" w:rsidRDefault="005775B8" w:rsidP="000B54F7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</w:p>
    <w:p w:rsidR="005775B8" w:rsidRDefault="005775B8" w:rsidP="000B54F7">
      <w:pPr>
        <w:tabs>
          <w:tab w:val="left" w:pos="900"/>
        </w:tabs>
        <w:rPr>
          <w:sz w:val="22"/>
          <w:szCs w:val="20"/>
        </w:rPr>
      </w:pPr>
    </w:p>
    <w:p w:rsidR="00DD1E96" w:rsidRDefault="00DD1E96" w:rsidP="00DD1E96">
      <w:pPr>
        <w:jc w:val="both"/>
        <w:rPr>
          <w:b/>
          <w:sz w:val="22"/>
          <w:szCs w:val="20"/>
        </w:rPr>
      </w:pPr>
    </w:p>
    <w:p w:rsidR="00DD1E96" w:rsidRPr="00050D58" w:rsidRDefault="00DD1E96" w:rsidP="00DD1E96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 w:rsidRPr="00050D58">
        <w:rPr>
          <w:sz w:val="22"/>
          <w:szCs w:val="20"/>
        </w:rPr>
        <w:t>Web Application</w:t>
      </w:r>
    </w:p>
    <w:p w:rsidR="00DD1E96" w:rsidRPr="00A50CFF" w:rsidRDefault="00DD1E96" w:rsidP="00DD1E96">
      <w:pPr>
        <w:jc w:val="both"/>
        <w:rPr>
          <w:b/>
          <w:sz w:val="22"/>
          <w:szCs w:val="20"/>
        </w:rPr>
      </w:pPr>
    </w:p>
    <w:p w:rsidR="00DD1E96" w:rsidRPr="00CD2F8E" w:rsidRDefault="00DD1E96" w:rsidP="00DD1E96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ASP.Net with C# Language, HTML, JavaScript, CSS &amp; Sqlserver 2005</w:t>
      </w:r>
    </w:p>
    <w:p w:rsidR="00DD1E96" w:rsidRPr="00A50CFF" w:rsidRDefault="00DD1E96" w:rsidP="00DD1E96">
      <w:pPr>
        <w:jc w:val="both"/>
        <w:rPr>
          <w:sz w:val="22"/>
          <w:szCs w:val="20"/>
        </w:rPr>
      </w:pPr>
    </w:p>
    <w:p w:rsidR="00DD1E96" w:rsidRDefault="00DD1E96" w:rsidP="00DD1E96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 w:rsidRPr="00A50CFF">
        <w:rPr>
          <w:sz w:val="22"/>
          <w:szCs w:val="20"/>
        </w:rPr>
        <w:t xml:space="preserve">  </w:t>
      </w:r>
      <w:r w:rsidR="00406EB0">
        <w:rPr>
          <w:rFonts w:ascii="Arial" w:hAnsi="Arial" w:cs="Arial"/>
          <w:color w:val="000000"/>
          <w:sz w:val="18"/>
          <w:szCs w:val="18"/>
        </w:rPr>
        <w:t>Patna Dairy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ab/>
      </w:r>
    </w:p>
    <w:p w:rsidR="00DD1E96" w:rsidRDefault="00DD1E96" w:rsidP="00DD1E96">
      <w:pPr>
        <w:jc w:val="both"/>
        <w:rPr>
          <w:sz w:val="22"/>
          <w:szCs w:val="20"/>
        </w:rPr>
      </w:pPr>
    </w:p>
    <w:p w:rsidR="00DD1E96" w:rsidRDefault="00DD1E96" w:rsidP="00DD1E96">
      <w:pPr>
        <w:jc w:val="both"/>
        <w:rPr>
          <w:b/>
          <w:sz w:val="22"/>
          <w:szCs w:val="20"/>
        </w:rPr>
      </w:pPr>
      <w:r w:rsidRPr="00050D58">
        <w:rPr>
          <w:b/>
          <w:sz w:val="22"/>
          <w:szCs w:val="20"/>
        </w:rPr>
        <w:t>Link of Website</w:t>
      </w:r>
      <w:r>
        <w:rPr>
          <w:b/>
          <w:sz w:val="22"/>
          <w:szCs w:val="20"/>
        </w:rPr>
        <w:t xml:space="preserve">:  </w:t>
      </w:r>
      <w:r w:rsidRPr="005F3960">
        <w:t xml:space="preserve"> </w:t>
      </w:r>
      <w:hyperlink r:id="rId30" w:history="1">
        <w:r w:rsidRPr="00AE63D9">
          <w:rPr>
            <w:rStyle w:val="Hyperlink"/>
            <w:b/>
            <w:sz w:val="22"/>
            <w:szCs w:val="20"/>
          </w:rPr>
          <w:t>http://patnadairy.org/</w:t>
        </w:r>
      </w:hyperlink>
      <w:r>
        <w:rPr>
          <w:b/>
          <w:sz w:val="22"/>
          <w:szCs w:val="20"/>
        </w:rPr>
        <w:tab/>
      </w: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And Admin Panel In ASP.Net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DD1E96" w:rsidRDefault="00DD1E96" w:rsidP="00DD1E96">
      <w:pPr>
        <w:jc w:val="both"/>
        <w:rPr>
          <w:b/>
          <w:sz w:val="22"/>
          <w:szCs w:val="20"/>
        </w:rPr>
      </w:pPr>
    </w:p>
    <w:p w:rsidR="00DD1E96" w:rsidRPr="00050D58" w:rsidRDefault="00DD1E96" w:rsidP="00DD1E96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Description: </w:t>
      </w:r>
      <w:r>
        <w:rPr>
          <w:rFonts w:ascii="Verdana" w:hAnsi="Verdana"/>
          <w:sz w:val="20"/>
        </w:rPr>
        <w:t xml:space="preserve">In this project To Manage All </w:t>
      </w:r>
      <w:r w:rsidR="00C758D3">
        <w:rPr>
          <w:rFonts w:ascii="Verdana" w:hAnsi="Verdana"/>
          <w:sz w:val="20"/>
        </w:rPr>
        <w:t>Patna Dairy Tender Upload and h</w:t>
      </w:r>
      <w:r>
        <w:rPr>
          <w:rFonts w:ascii="Verdana" w:hAnsi="Verdana"/>
          <w:sz w:val="20"/>
        </w:rPr>
        <w:t>is requirements.</w:t>
      </w:r>
    </w:p>
    <w:p w:rsidR="00DD1E96" w:rsidRPr="00A50CFF" w:rsidRDefault="00DD1E96" w:rsidP="00DD1E96">
      <w:pPr>
        <w:ind w:left="720"/>
        <w:jc w:val="both"/>
        <w:rPr>
          <w:b/>
          <w:sz w:val="22"/>
          <w:szCs w:val="20"/>
          <w:u w:val="single"/>
        </w:rPr>
      </w:pPr>
    </w:p>
    <w:p w:rsidR="000B54F7" w:rsidRDefault="00DD1E96" w:rsidP="000B54F7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0B54F7" w:rsidRDefault="000B54F7" w:rsidP="000B54F7">
      <w:pPr>
        <w:pBdr>
          <w:bottom w:val="single" w:sz="4" w:space="1" w:color="auto"/>
        </w:pBdr>
        <w:tabs>
          <w:tab w:val="left" w:pos="900"/>
        </w:tabs>
        <w:rPr>
          <w:sz w:val="22"/>
          <w:szCs w:val="20"/>
        </w:rPr>
      </w:pPr>
    </w:p>
    <w:p w:rsidR="000B54F7" w:rsidRDefault="000B54F7" w:rsidP="00CA003B">
      <w:pPr>
        <w:tabs>
          <w:tab w:val="left" w:pos="900"/>
        </w:tabs>
        <w:rPr>
          <w:sz w:val="22"/>
          <w:szCs w:val="20"/>
        </w:rPr>
      </w:pPr>
    </w:p>
    <w:p w:rsidR="008C0A4D" w:rsidRDefault="008C0A4D" w:rsidP="00CA003B">
      <w:pPr>
        <w:tabs>
          <w:tab w:val="left" w:pos="900"/>
        </w:tabs>
        <w:rPr>
          <w:sz w:val="22"/>
          <w:szCs w:val="20"/>
        </w:rPr>
      </w:pPr>
    </w:p>
    <w:p w:rsidR="008C0A4D" w:rsidRDefault="008C0A4D" w:rsidP="00CA003B">
      <w:pPr>
        <w:tabs>
          <w:tab w:val="left" w:pos="900"/>
        </w:tabs>
        <w:rPr>
          <w:sz w:val="22"/>
          <w:szCs w:val="20"/>
        </w:rPr>
      </w:pPr>
    </w:p>
    <w:p w:rsidR="008C0A4D" w:rsidRDefault="008C0A4D" w:rsidP="00CA003B">
      <w:pPr>
        <w:tabs>
          <w:tab w:val="left" w:pos="900"/>
        </w:tabs>
        <w:rPr>
          <w:sz w:val="22"/>
          <w:szCs w:val="20"/>
        </w:rPr>
      </w:pPr>
    </w:p>
    <w:p w:rsidR="0090022F" w:rsidRDefault="0090022F" w:rsidP="00CA003B">
      <w:pPr>
        <w:tabs>
          <w:tab w:val="left" w:pos="900"/>
        </w:tabs>
        <w:rPr>
          <w:sz w:val="22"/>
          <w:szCs w:val="20"/>
        </w:rPr>
      </w:pPr>
    </w:p>
    <w:p w:rsidR="00661AFD" w:rsidRPr="00050D58" w:rsidRDefault="00661AFD" w:rsidP="00661AFD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>
        <w:rPr>
          <w:sz w:val="22"/>
          <w:szCs w:val="20"/>
        </w:rPr>
        <w:t>Window</w:t>
      </w:r>
      <w:r w:rsidRPr="00050D58">
        <w:rPr>
          <w:sz w:val="22"/>
          <w:szCs w:val="20"/>
        </w:rPr>
        <w:t xml:space="preserve"> Application</w:t>
      </w:r>
      <w:r>
        <w:rPr>
          <w:sz w:val="22"/>
          <w:szCs w:val="20"/>
        </w:rPr>
        <w:t xml:space="preserve"> (Multi User)</w:t>
      </w:r>
    </w:p>
    <w:p w:rsidR="00661AFD" w:rsidRPr="00A50CFF" w:rsidRDefault="00661AFD" w:rsidP="00661AFD">
      <w:pPr>
        <w:jc w:val="both"/>
        <w:rPr>
          <w:b/>
          <w:sz w:val="22"/>
          <w:szCs w:val="20"/>
        </w:rPr>
      </w:pPr>
    </w:p>
    <w:p w:rsidR="00661AFD" w:rsidRDefault="00661AFD" w:rsidP="00661AFD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C#</w:t>
      </w:r>
      <w:r>
        <w:rPr>
          <w:sz w:val="22"/>
          <w:szCs w:val="20"/>
        </w:rPr>
        <w:t>.Net</w:t>
      </w:r>
      <w:r w:rsidRPr="00CD2F8E">
        <w:rPr>
          <w:sz w:val="22"/>
          <w:szCs w:val="20"/>
        </w:rPr>
        <w:t xml:space="preserve"> Language, Sqlserver 2005</w:t>
      </w:r>
      <w:r>
        <w:rPr>
          <w:sz w:val="22"/>
          <w:szCs w:val="20"/>
        </w:rPr>
        <w:t>, Crystal Report, Dos Mode Printing</w:t>
      </w:r>
    </w:p>
    <w:p w:rsidR="00AA2B48" w:rsidRDefault="00AA2B48" w:rsidP="00661AFD">
      <w:pPr>
        <w:jc w:val="both"/>
        <w:rPr>
          <w:sz w:val="22"/>
          <w:szCs w:val="20"/>
        </w:rPr>
      </w:pPr>
    </w:p>
    <w:p w:rsidR="00AA2B48" w:rsidRDefault="00AA2B48" w:rsidP="00661AFD">
      <w:pPr>
        <w:jc w:val="both"/>
        <w:rPr>
          <w:sz w:val="22"/>
          <w:szCs w:val="20"/>
        </w:rPr>
      </w:pPr>
      <w:r w:rsidRPr="00AA2B48">
        <w:rPr>
          <w:b/>
          <w:sz w:val="22"/>
          <w:szCs w:val="20"/>
        </w:rPr>
        <w:t xml:space="preserve">Product </w:t>
      </w:r>
      <w:r w:rsidR="00363F27" w:rsidRPr="00AA2B48">
        <w:rPr>
          <w:b/>
          <w:sz w:val="22"/>
          <w:szCs w:val="20"/>
        </w:rPr>
        <w:t>Name</w:t>
      </w:r>
      <w:r w:rsidR="00363F27">
        <w:rPr>
          <w:b/>
          <w:sz w:val="22"/>
          <w:szCs w:val="20"/>
        </w:rPr>
        <w:t>:</w:t>
      </w:r>
      <w:r>
        <w:rPr>
          <w:b/>
          <w:sz w:val="22"/>
          <w:szCs w:val="20"/>
        </w:rPr>
        <w:t xml:space="preserve"> </w:t>
      </w:r>
      <w:r w:rsidRPr="00DC25E3">
        <w:rPr>
          <w:sz w:val="22"/>
          <w:szCs w:val="20"/>
        </w:rPr>
        <w:t>Fast Moving Corporation Goods (FMCG)</w:t>
      </w:r>
      <w:r w:rsidR="00E05ADE">
        <w:rPr>
          <w:sz w:val="22"/>
          <w:szCs w:val="20"/>
        </w:rPr>
        <w:t xml:space="preserve"> Retail &amp; Wholesale</w:t>
      </w:r>
    </w:p>
    <w:p w:rsidR="005775B8" w:rsidRDefault="005775B8" w:rsidP="00661AFD">
      <w:pPr>
        <w:jc w:val="both"/>
        <w:rPr>
          <w:sz w:val="22"/>
          <w:szCs w:val="20"/>
        </w:rPr>
      </w:pP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C#.Net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661AFD" w:rsidRPr="00A50CFF" w:rsidRDefault="00661AFD" w:rsidP="00661AFD">
      <w:pPr>
        <w:jc w:val="both"/>
        <w:rPr>
          <w:sz w:val="22"/>
          <w:szCs w:val="20"/>
        </w:rPr>
      </w:pPr>
    </w:p>
    <w:p w:rsidR="00661AFD" w:rsidRDefault="00661AFD" w:rsidP="00661AFD">
      <w:pPr>
        <w:jc w:val="both"/>
        <w:rPr>
          <w:rFonts w:ascii="Cambria" w:hAnsi="Cambria" w:cs="Arial"/>
          <w:b/>
          <w:color w:val="000000"/>
          <w:sz w:val="20"/>
        </w:rPr>
      </w:pPr>
      <w:r w:rsidRPr="00CD2F8E">
        <w:rPr>
          <w:b/>
          <w:sz w:val="22"/>
          <w:szCs w:val="20"/>
        </w:rPr>
        <w:t>Client</w:t>
      </w:r>
      <w:r w:rsidR="004A42E5">
        <w:rPr>
          <w:b/>
          <w:sz w:val="22"/>
          <w:szCs w:val="20"/>
        </w:rPr>
        <w:t>s</w:t>
      </w:r>
      <w:r w:rsidRPr="00CD2F8E">
        <w:rPr>
          <w:b/>
          <w:sz w:val="22"/>
          <w:szCs w:val="20"/>
        </w:rPr>
        <w:t>:</w:t>
      </w:r>
      <w:r w:rsidRPr="00A50CFF">
        <w:rPr>
          <w:sz w:val="22"/>
          <w:szCs w:val="20"/>
        </w:rPr>
        <w:t xml:space="preserve"> </w:t>
      </w:r>
      <w:r w:rsidR="004E0E2A">
        <w:rPr>
          <w:rFonts w:ascii="Cambria" w:hAnsi="Cambria" w:cs="Arial"/>
          <w:color w:val="000000"/>
          <w:sz w:val="20"/>
        </w:rPr>
        <w:t>Patanjali Retail</w:t>
      </w:r>
      <w:r w:rsidR="00AA2B48">
        <w:rPr>
          <w:rFonts w:ascii="Cambria" w:hAnsi="Cambria" w:cs="Arial"/>
          <w:color w:val="000000"/>
          <w:sz w:val="20"/>
        </w:rPr>
        <w:t xml:space="preserve"> &amp; Wholesale</w:t>
      </w:r>
      <w:r w:rsidR="004E0E2A">
        <w:rPr>
          <w:rFonts w:ascii="Cambria" w:hAnsi="Cambria" w:cs="Arial"/>
          <w:color w:val="000000"/>
          <w:sz w:val="20"/>
        </w:rPr>
        <w:t xml:space="preserve"> Shop, </w:t>
      </w:r>
      <w:r w:rsidR="00EF144F">
        <w:rPr>
          <w:rFonts w:ascii="Cambria" w:hAnsi="Cambria" w:cs="Arial"/>
          <w:color w:val="000000"/>
          <w:sz w:val="20"/>
        </w:rPr>
        <w:t>Sima Surakha Bal (SSB, Patna</w:t>
      </w:r>
      <w:r w:rsidR="00C4564B">
        <w:rPr>
          <w:rFonts w:ascii="Cambria" w:hAnsi="Cambria" w:cs="Arial"/>
          <w:color w:val="000000"/>
          <w:sz w:val="20"/>
        </w:rPr>
        <w:t xml:space="preserve"> Police</w:t>
      </w:r>
      <w:r w:rsidR="00EF144F">
        <w:rPr>
          <w:rFonts w:ascii="Cambria" w:hAnsi="Cambria" w:cs="Arial"/>
          <w:color w:val="000000"/>
          <w:sz w:val="20"/>
        </w:rPr>
        <w:t xml:space="preserve"> Canteen, Muzzaffarpur</w:t>
      </w:r>
      <w:r w:rsidR="00C4564B">
        <w:rPr>
          <w:rFonts w:ascii="Cambria" w:hAnsi="Cambria" w:cs="Arial"/>
          <w:color w:val="000000"/>
          <w:sz w:val="20"/>
        </w:rPr>
        <w:t xml:space="preserve"> Police</w:t>
      </w:r>
      <w:r w:rsidR="00EF144F">
        <w:rPr>
          <w:rFonts w:ascii="Cambria" w:hAnsi="Cambria" w:cs="Arial"/>
          <w:color w:val="000000"/>
          <w:sz w:val="20"/>
        </w:rPr>
        <w:t xml:space="preserve"> Canteen)</w:t>
      </w:r>
      <w:r w:rsidR="000A035E">
        <w:rPr>
          <w:rFonts w:ascii="Cambria" w:hAnsi="Cambria" w:cs="Arial"/>
          <w:color w:val="000000"/>
          <w:sz w:val="20"/>
        </w:rPr>
        <w:t>, Riyan Traders Bhagalpur,</w:t>
      </w:r>
      <w:r w:rsidRPr="00F863A4">
        <w:rPr>
          <w:rFonts w:ascii="Cambria" w:hAnsi="Cambria" w:cs="Arial"/>
          <w:b/>
          <w:color w:val="000000"/>
          <w:sz w:val="20"/>
        </w:rPr>
        <w:t xml:space="preserve"> </w:t>
      </w:r>
      <w:r w:rsidR="00B6755B" w:rsidRPr="00B6755B">
        <w:rPr>
          <w:rFonts w:ascii="Cambria" w:hAnsi="Cambria" w:cs="Arial"/>
          <w:color w:val="000000"/>
          <w:sz w:val="20"/>
        </w:rPr>
        <w:t>Trisha Agency Patna, Krishna Enterprises Patna, Ganpati Dhanbad etc</w:t>
      </w:r>
    </w:p>
    <w:p w:rsidR="00661AFD" w:rsidRDefault="00661AFD" w:rsidP="00661AFD">
      <w:pPr>
        <w:jc w:val="both"/>
        <w:rPr>
          <w:sz w:val="22"/>
          <w:szCs w:val="20"/>
        </w:rPr>
      </w:pPr>
      <w:r w:rsidRPr="00F72FFA">
        <w:rPr>
          <w:sz w:val="22"/>
          <w:szCs w:val="20"/>
        </w:rPr>
        <w:t xml:space="preserve">     </w:t>
      </w:r>
    </w:p>
    <w:p w:rsidR="00661AFD" w:rsidRDefault="00661AFD" w:rsidP="00F02B90">
      <w:pPr>
        <w:jc w:val="both"/>
        <w:rPr>
          <w:rFonts w:ascii="Verdana" w:hAnsi="Verdana"/>
          <w:sz w:val="20"/>
        </w:rPr>
      </w:pPr>
      <w:r>
        <w:rPr>
          <w:b/>
          <w:sz w:val="22"/>
          <w:szCs w:val="20"/>
        </w:rPr>
        <w:t xml:space="preserve">Description: </w:t>
      </w:r>
      <w:r w:rsidR="00F02B90">
        <w:rPr>
          <w:rFonts w:ascii="Verdana" w:hAnsi="Verdana"/>
          <w:sz w:val="20"/>
        </w:rPr>
        <w:t xml:space="preserve">It’s an </w:t>
      </w:r>
      <w:r w:rsidR="00E153EC">
        <w:rPr>
          <w:rFonts w:ascii="Verdana" w:hAnsi="Verdana"/>
          <w:sz w:val="20"/>
        </w:rPr>
        <w:t xml:space="preserve">window </w:t>
      </w:r>
      <w:r w:rsidR="00F02B90">
        <w:rPr>
          <w:rFonts w:ascii="Verdana" w:hAnsi="Verdana"/>
          <w:sz w:val="20"/>
        </w:rPr>
        <w:t xml:space="preserve">application which manages all type of Sale/Purchase related business (Wholesalers, Retailers). This project mainly focused on </w:t>
      </w:r>
      <w:r w:rsidR="00F02B90" w:rsidRPr="00BC1974">
        <w:rPr>
          <w:rFonts w:ascii="Verdana" w:hAnsi="Verdana"/>
          <w:b/>
          <w:sz w:val="20"/>
        </w:rPr>
        <w:t>Inventory</w:t>
      </w:r>
      <w:r w:rsidR="00F02B90">
        <w:rPr>
          <w:rFonts w:ascii="Verdana" w:hAnsi="Verdana"/>
          <w:b/>
          <w:sz w:val="20"/>
        </w:rPr>
        <w:t>,</w:t>
      </w:r>
      <w:r w:rsidR="00F02B90">
        <w:rPr>
          <w:rFonts w:ascii="Verdana" w:hAnsi="Verdana"/>
          <w:sz w:val="20"/>
        </w:rPr>
        <w:t xml:space="preserve"> </w:t>
      </w:r>
      <w:r w:rsidR="00F02B90" w:rsidRPr="00911BE8">
        <w:rPr>
          <w:rFonts w:ascii="Verdana" w:hAnsi="Verdana"/>
          <w:b/>
          <w:bCs/>
          <w:color w:val="000000"/>
          <w:sz w:val="20"/>
        </w:rPr>
        <w:t>Account Payable</w:t>
      </w:r>
      <w:r w:rsidR="00F02B90" w:rsidRPr="00911BE8">
        <w:rPr>
          <w:rFonts w:ascii="Verdana" w:hAnsi="Verdana"/>
          <w:color w:val="000000"/>
          <w:sz w:val="20"/>
        </w:rPr>
        <w:t xml:space="preserve">, </w:t>
      </w:r>
      <w:r w:rsidR="00F02B90" w:rsidRPr="00911BE8">
        <w:rPr>
          <w:rFonts w:ascii="Verdana" w:hAnsi="Verdana"/>
          <w:b/>
          <w:bCs/>
          <w:color w:val="000000"/>
          <w:sz w:val="20"/>
        </w:rPr>
        <w:t>Account Receivable</w:t>
      </w:r>
      <w:r w:rsidR="00F02B90">
        <w:rPr>
          <w:rFonts w:ascii="Verdana" w:hAnsi="Verdana"/>
          <w:b/>
          <w:bCs/>
          <w:color w:val="000000"/>
          <w:sz w:val="20"/>
        </w:rPr>
        <w:t xml:space="preserve"> </w:t>
      </w:r>
      <w:r w:rsidR="00F02B90" w:rsidRPr="00BC1974">
        <w:rPr>
          <w:rFonts w:ascii="Verdana" w:hAnsi="Verdana"/>
          <w:bCs/>
          <w:color w:val="000000"/>
          <w:sz w:val="20"/>
        </w:rPr>
        <w:t>&amp;</w:t>
      </w:r>
      <w:r w:rsidR="00F02B90">
        <w:rPr>
          <w:rFonts w:ascii="Verdana" w:hAnsi="Verdana"/>
          <w:b/>
          <w:bCs/>
          <w:color w:val="000000"/>
          <w:sz w:val="20"/>
        </w:rPr>
        <w:t xml:space="preserve"> </w:t>
      </w:r>
      <w:r w:rsidR="00F02B90">
        <w:rPr>
          <w:rFonts w:ascii="Verdana" w:hAnsi="Verdana"/>
          <w:sz w:val="20"/>
        </w:rPr>
        <w:t>related reports Of stock, daily Sale/Purchase</w:t>
      </w:r>
      <w:r w:rsidR="00E153EC">
        <w:rPr>
          <w:rFonts w:ascii="Verdana" w:hAnsi="Verdana"/>
          <w:sz w:val="20"/>
        </w:rPr>
        <w:t xml:space="preserve">, </w:t>
      </w:r>
      <w:r w:rsidR="00537349">
        <w:rPr>
          <w:rFonts w:ascii="Verdana" w:hAnsi="Verdana"/>
          <w:sz w:val="20"/>
        </w:rPr>
        <w:t>Quarterly</w:t>
      </w:r>
      <w:r w:rsidR="00E153EC">
        <w:rPr>
          <w:rFonts w:ascii="Verdana" w:hAnsi="Verdana"/>
          <w:sz w:val="20"/>
        </w:rPr>
        <w:t xml:space="preserve"> Sale</w:t>
      </w:r>
      <w:r w:rsidR="00F02B90">
        <w:rPr>
          <w:rFonts w:ascii="Verdana" w:hAnsi="Verdana"/>
          <w:sz w:val="20"/>
        </w:rPr>
        <w:t xml:space="preserve"> With profit analysis.</w:t>
      </w:r>
    </w:p>
    <w:p w:rsidR="00F02B90" w:rsidRPr="00A50CFF" w:rsidRDefault="00F02B90" w:rsidP="00F02B90">
      <w:pPr>
        <w:jc w:val="both"/>
        <w:rPr>
          <w:b/>
          <w:sz w:val="22"/>
          <w:szCs w:val="20"/>
          <w:u w:val="single"/>
        </w:rPr>
      </w:pPr>
    </w:p>
    <w:p w:rsidR="00661AFD" w:rsidRDefault="00661AFD" w:rsidP="00661AFD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F67817" w:rsidRDefault="00F67817" w:rsidP="00661AFD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</w:p>
    <w:p w:rsidR="00367371" w:rsidRDefault="00367371" w:rsidP="00661AFD">
      <w:pPr>
        <w:tabs>
          <w:tab w:val="left" w:pos="900"/>
        </w:tabs>
        <w:rPr>
          <w:sz w:val="22"/>
          <w:szCs w:val="20"/>
        </w:rPr>
      </w:pPr>
    </w:p>
    <w:p w:rsidR="00367371" w:rsidRPr="00050D58" w:rsidRDefault="00367371" w:rsidP="00367371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>
        <w:rPr>
          <w:sz w:val="22"/>
          <w:szCs w:val="20"/>
        </w:rPr>
        <w:t>Window</w:t>
      </w:r>
      <w:r w:rsidRPr="00050D58">
        <w:rPr>
          <w:sz w:val="22"/>
          <w:szCs w:val="20"/>
        </w:rPr>
        <w:t xml:space="preserve"> Application</w:t>
      </w:r>
      <w:r>
        <w:rPr>
          <w:sz w:val="22"/>
          <w:szCs w:val="20"/>
        </w:rPr>
        <w:t xml:space="preserve"> (Multi User)</w:t>
      </w:r>
    </w:p>
    <w:p w:rsidR="00367371" w:rsidRPr="00A50CFF" w:rsidRDefault="00367371" w:rsidP="00367371">
      <w:pPr>
        <w:jc w:val="both"/>
        <w:rPr>
          <w:b/>
          <w:sz w:val="22"/>
          <w:szCs w:val="20"/>
        </w:rPr>
      </w:pPr>
    </w:p>
    <w:p w:rsidR="00367371" w:rsidRDefault="00367371" w:rsidP="00367371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C#</w:t>
      </w:r>
      <w:r>
        <w:rPr>
          <w:sz w:val="22"/>
          <w:szCs w:val="20"/>
        </w:rPr>
        <w:t>.Net</w:t>
      </w:r>
      <w:r w:rsidRPr="00CD2F8E">
        <w:rPr>
          <w:sz w:val="22"/>
          <w:szCs w:val="20"/>
        </w:rPr>
        <w:t xml:space="preserve"> Language, Sqlserver 2005</w:t>
      </w:r>
      <w:r>
        <w:rPr>
          <w:sz w:val="22"/>
          <w:szCs w:val="20"/>
        </w:rPr>
        <w:t>, Crystal Report, Dos Mode Printing</w:t>
      </w:r>
    </w:p>
    <w:p w:rsidR="00367371" w:rsidRDefault="00367371" w:rsidP="00367371">
      <w:pPr>
        <w:jc w:val="both"/>
        <w:rPr>
          <w:sz w:val="22"/>
          <w:szCs w:val="20"/>
        </w:rPr>
      </w:pPr>
    </w:p>
    <w:p w:rsidR="00367371" w:rsidRDefault="00367371" w:rsidP="00367371">
      <w:pPr>
        <w:jc w:val="both"/>
        <w:rPr>
          <w:sz w:val="22"/>
          <w:szCs w:val="20"/>
        </w:rPr>
      </w:pPr>
      <w:r w:rsidRPr="00AA2B48">
        <w:rPr>
          <w:b/>
          <w:sz w:val="22"/>
          <w:szCs w:val="20"/>
        </w:rPr>
        <w:t>Product Name</w:t>
      </w:r>
      <w:r>
        <w:rPr>
          <w:b/>
          <w:sz w:val="22"/>
          <w:szCs w:val="20"/>
        </w:rPr>
        <w:t xml:space="preserve">: </w:t>
      </w:r>
      <w:r>
        <w:rPr>
          <w:sz w:val="22"/>
          <w:szCs w:val="20"/>
        </w:rPr>
        <w:t>Hospital Management System (HMS)</w:t>
      </w:r>
    </w:p>
    <w:p w:rsidR="005775B8" w:rsidRDefault="005775B8" w:rsidP="00367371">
      <w:pPr>
        <w:jc w:val="both"/>
        <w:rPr>
          <w:sz w:val="22"/>
          <w:szCs w:val="20"/>
        </w:rPr>
      </w:pP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C#.Net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367371" w:rsidRPr="00A50CFF" w:rsidRDefault="00367371" w:rsidP="00367371">
      <w:pPr>
        <w:jc w:val="both"/>
        <w:rPr>
          <w:sz w:val="22"/>
          <w:szCs w:val="20"/>
        </w:rPr>
      </w:pPr>
    </w:p>
    <w:p w:rsidR="00367371" w:rsidRDefault="00367371" w:rsidP="00367371">
      <w:pPr>
        <w:jc w:val="both"/>
        <w:rPr>
          <w:rFonts w:ascii="Cambria" w:hAnsi="Cambria" w:cs="Arial"/>
          <w:b/>
          <w:color w:val="000000"/>
          <w:sz w:val="20"/>
        </w:rPr>
      </w:pPr>
      <w:r w:rsidRPr="00CD2F8E">
        <w:rPr>
          <w:b/>
          <w:sz w:val="22"/>
          <w:szCs w:val="20"/>
        </w:rPr>
        <w:lastRenderedPageBreak/>
        <w:t>Client</w:t>
      </w:r>
      <w:r>
        <w:rPr>
          <w:b/>
          <w:sz w:val="22"/>
          <w:szCs w:val="20"/>
        </w:rPr>
        <w:t>s</w:t>
      </w:r>
      <w:r w:rsidRPr="00CD2F8E">
        <w:rPr>
          <w:b/>
          <w:sz w:val="22"/>
          <w:szCs w:val="20"/>
        </w:rPr>
        <w:t>:</w:t>
      </w:r>
      <w:r w:rsidRPr="00A50CFF">
        <w:rPr>
          <w:sz w:val="22"/>
          <w:szCs w:val="20"/>
        </w:rPr>
        <w:t xml:space="preserve"> </w:t>
      </w:r>
      <w:r>
        <w:rPr>
          <w:rFonts w:ascii="Cambria" w:hAnsi="Cambria" w:cs="Arial"/>
          <w:color w:val="000000"/>
          <w:sz w:val="20"/>
        </w:rPr>
        <w:t xml:space="preserve">Manas Nursing Home (Dr. Mrs. Prabha Sinha &amp; Pranay Sinha), Patna , Metro Trauma Hospital, Patna, </w:t>
      </w:r>
      <w:r w:rsidR="006652F8">
        <w:rPr>
          <w:rFonts w:ascii="Cambria" w:hAnsi="Cambria" w:cs="Arial"/>
          <w:color w:val="000000"/>
          <w:sz w:val="20"/>
        </w:rPr>
        <w:t>Neuron Health Care (Dr. Ashok Kumar), Patna etc</w:t>
      </w:r>
    </w:p>
    <w:p w:rsidR="00367371" w:rsidRDefault="00367371" w:rsidP="00367371">
      <w:pPr>
        <w:jc w:val="both"/>
        <w:rPr>
          <w:sz w:val="22"/>
          <w:szCs w:val="20"/>
        </w:rPr>
      </w:pPr>
      <w:r w:rsidRPr="00F72FFA">
        <w:rPr>
          <w:sz w:val="22"/>
          <w:szCs w:val="20"/>
        </w:rPr>
        <w:t xml:space="preserve">     </w:t>
      </w:r>
    </w:p>
    <w:p w:rsidR="006652F8" w:rsidRPr="00F33204" w:rsidRDefault="00367371" w:rsidP="006652F8">
      <w:pPr>
        <w:rPr>
          <w:bCs/>
          <w:sz w:val="22"/>
          <w:szCs w:val="22"/>
        </w:rPr>
      </w:pPr>
      <w:r>
        <w:rPr>
          <w:b/>
          <w:sz w:val="22"/>
          <w:szCs w:val="20"/>
        </w:rPr>
        <w:t xml:space="preserve">Description: </w:t>
      </w:r>
      <w:r w:rsidR="006652F8" w:rsidRPr="00F33204">
        <w:rPr>
          <w:sz w:val="22"/>
          <w:szCs w:val="22"/>
        </w:rPr>
        <w:t>In this project I had design whole database in sqlserver &amp; coding in C#.net. This project split in 3 sections Hospital Consultancy Management, Medical Inventory Management, Pathology Management.</w:t>
      </w:r>
    </w:p>
    <w:p w:rsidR="006652F8" w:rsidRPr="00F33204" w:rsidRDefault="006652F8" w:rsidP="006652F8">
      <w:pPr>
        <w:rPr>
          <w:sz w:val="22"/>
          <w:szCs w:val="22"/>
        </w:rPr>
      </w:pPr>
    </w:p>
    <w:p w:rsidR="006652F8" w:rsidRPr="00F33204" w:rsidRDefault="006652F8" w:rsidP="006652F8">
      <w:pPr>
        <w:rPr>
          <w:sz w:val="22"/>
          <w:szCs w:val="22"/>
        </w:rPr>
      </w:pPr>
      <w:r w:rsidRPr="00F33204">
        <w:rPr>
          <w:sz w:val="22"/>
          <w:szCs w:val="22"/>
        </w:rPr>
        <w:t xml:space="preserve">     In hospital module I had generated consultancy forms for manage patient of emergency, I.P.D (Indoor Patient Department), O.P.D (Outdoor Patient Department), Room Allotment, Room Transfer, Service Allotment, Discharge &amp; Final Billing and also generate many related patients reports required by client. </w:t>
      </w:r>
    </w:p>
    <w:p w:rsidR="006652F8" w:rsidRPr="00F33204" w:rsidRDefault="006652F8" w:rsidP="006652F8">
      <w:pPr>
        <w:rPr>
          <w:sz w:val="22"/>
          <w:szCs w:val="22"/>
        </w:rPr>
      </w:pPr>
      <w:r w:rsidRPr="00F33204">
        <w:rPr>
          <w:sz w:val="22"/>
          <w:szCs w:val="22"/>
        </w:rPr>
        <w:t>Ex: - patient ledger, patient Room detail, patient service detail, room availability detail etc.</w:t>
      </w:r>
    </w:p>
    <w:p w:rsidR="006652F8" w:rsidRPr="00F33204" w:rsidRDefault="006652F8" w:rsidP="006652F8">
      <w:pPr>
        <w:rPr>
          <w:sz w:val="22"/>
          <w:szCs w:val="22"/>
        </w:rPr>
      </w:pPr>
    </w:p>
    <w:p w:rsidR="006652F8" w:rsidRPr="00F33204" w:rsidRDefault="006652F8" w:rsidP="006652F8">
      <w:pPr>
        <w:rPr>
          <w:sz w:val="22"/>
          <w:szCs w:val="22"/>
        </w:rPr>
      </w:pPr>
      <w:r w:rsidRPr="00F33204">
        <w:rPr>
          <w:sz w:val="22"/>
          <w:szCs w:val="22"/>
        </w:rPr>
        <w:t xml:space="preserve">     In medical module I had generated </w:t>
      </w:r>
      <w:r w:rsidR="009C01CE" w:rsidRPr="00F33204">
        <w:rPr>
          <w:sz w:val="22"/>
          <w:szCs w:val="22"/>
        </w:rPr>
        <w:t xml:space="preserve">master &amp; transaction </w:t>
      </w:r>
      <w:r w:rsidRPr="00F33204">
        <w:rPr>
          <w:sz w:val="22"/>
          <w:szCs w:val="22"/>
        </w:rPr>
        <w:t xml:space="preserve">forms for purchase, purchase challan, purchase Order, Estimate-IN, sale, sale challan, sale order, Estimate-Out &amp; many related account &amp; inventory with stock </w:t>
      </w:r>
      <w:r w:rsidR="009C01CE" w:rsidRPr="00F33204">
        <w:rPr>
          <w:sz w:val="22"/>
          <w:szCs w:val="22"/>
        </w:rPr>
        <w:t>ledger, profit analysis</w:t>
      </w:r>
      <w:r w:rsidRPr="00F33204">
        <w:rPr>
          <w:sz w:val="22"/>
          <w:szCs w:val="22"/>
        </w:rPr>
        <w:t xml:space="preserve"> reports etc.</w:t>
      </w:r>
    </w:p>
    <w:p w:rsidR="009C01CE" w:rsidRPr="00F33204" w:rsidRDefault="009C01CE" w:rsidP="006652F8">
      <w:pPr>
        <w:rPr>
          <w:sz w:val="22"/>
          <w:szCs w:val="22"/>
        </w:rPr>
      </w:pPr>
    </w:p>
    <w:p w:rsidR="00367371" w:rsidRPr="00F33204" w:rsidRDefault="006652F8" w:rsidP="006652F8">
      <w:pPr>
        <w:jc w:val="both"/>
        <w:rPr>
          <w:sz w:val="22"/>
          <w:szCs w:val="22"/>
        </w:rPr>
      </w:pPr>
      <w:r w:rsidRPr="00F33204">
        <w:rPr>
          <w:sz w:val="22"/>
          <w:szCs w:val="22"/>
        </w:rPr>
        <w:t xml:space="preserve">     In pathology module I had genera</w:t>
      </w:r>
      <w:r w:rsidR="009C01CE" w:rsidRPr="00F33204">
        <w:rPr>
          <w:sz w:val="22"/>
          <w:szCs w:val="22"/>
        </w:rPr>
        <w:t>ted group &amp; single test master and</w:t>
      </w:r>
      <w:r w:rsidRPr="00F33204">
        <w:rPr>
          <w:sz w:val="22"/>
          <w:szCs w:val="22"/>
        </w:rPr>
        <w:t xml:space="preserve"> also generate Test Entry registration, Finding and Reports of finding</w:t>
      </w:r>
      <w:r w:rsidR="009C01CE" w:rsidRPr="00F33204">
        <w:rPr>
          <w:sz w:val="22"/>
          <w:szCs w:val="22"/>
        </w:rPr>
        <w:t xml:space="preserve"> patient wise</w:t>
      </w:r>
      <w:r w:rsidRPr="00F33204">
        <w:rPr>
          <w:sz w:val="22"/>
          <w:szCs w:val="22"/>
        </w:rPr>
        <w:t>.</w:t>
      </w:r>
    </w:p>
    <w:p w:rsidR="009C01CE" w:rsidRPr="00A50CFF" w:rsidRDefault="009C01CE" w:rsidP="006652F8">
      <w:pPr>
        <w:jc w:val="both"/>
        <w:rPr>
          <w:b/>
          <w:sz w:val="22"/>
          <w:szCs w:val="20"/>
          <w:u w:val="single"/>
        </w:rPr>
      </w:pPr>
    </w:p>
    <w:p w:rsidR="00AD6B73" w:rsidRDefault="00367371" w:rsidP="0090022F">
      <w:pP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8C0A4D" w:rsidRDefault="008C0A4D" w:rsidP="0090022F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</w:p>
    <w:p w:rsidR="008C0A4D" w:rsidRDefault="008C0A4D" w:rsidP="0090022F">
      <w:pPr>
        <w:tabs>
          <w:tab w:val="left" w:pos="900"/>
        </w:tabs>
        <w:rPr>
          <w:rFonts w:eastAsia="SimSun"/>
          <w:b/>
          <w:sz w:val="18"/>
          <w:szCs w:val="18"/>
        </w:rPr>
      </w:pPr>
    </w:p>
    <w:p w:rsidR="008C0A4D" w:rsidRDefault="008C0A4D" w:rsidP="0090022F">
      <w:pPr>
        <w:tabs>
          <w:tab w:val="left" w:pos="900"/>
        </w:tabs>
        <w:rPr>
          <w:rFonts w:eastAsia="SimSun"/>
          <w:b/>
          <w:sz w:val="18"/>
          <w:szCs w:val="18"/>
        </w:rPr>
      </w:pPr>
    </w:p>
    <w:p w:rsidR="008C0A4D" w:rsidRDefault="008C0A4D" w:rsidP="0090022F">
      <w:pPr>
        <w:tabs>
          <w:tab w:val="left" w:pos="900"/>
        </w:tabs>
        <w:rPr>
          <w:rFonts w:eastAsia="SimSun"/>
          <w:b/>
          <w:sz w:val="18"/>
          <w:szCs w:val="18"/>
        </w:rPr>
      </w:pPr>
    </w:p>
    <w:p w:rsidR="008C0A4D" w:rsidRDefault="008C0A4D" w:rsidP="0090022F">
      <w:pPr>
        <w:tabs>
          <w:tab w:val="left" w:pos="900"/>
        </w:tabs>
        <w:rPr>
          <w:rFonts w:eastAsia="SimSun"/>
          <w:b/>
          <w:sz w:val="18"/>
          <w:szCs w:val="18"/>
        </w:rPr>
      </w:pPr>
    </w:p>
    <w:p w:rsidR="008C0A4D" w:rsidRDefault="008C0A4D" w:rsidP="0090022F">
      <w:pPr>
        <w:tabs>
          <w:tab w:val="left" w:pos="900"/>
        </w:tabs>
        <w:rPr>
          <w:rFonts w:eastAsia="SimSun"/>
          <w:b/>
          <w:sz w:val="18"/>
          <w:szCs w:val="18"/>
        </w:rPr>
      </w:pPr>
    </w:p>
    <w:p w:rsidR="009D0B69" w:rsidRPr="00050D58" w:rsidRDefault="009D0B69" w:rsidP="009D0B69">
      <w:pPr>
        <w:jc w:val="both"/>
        <w:rPr>
          <w:sz w:val="22"/>
          <w:szCs w:val="20"/>
        </w:rPr>
      </w:pPr>
      <w:r>
        <w:rPr>
          <w:b/>
          <w:sz w:val="22"/>
          <w:szCs w:val="20"/>
        </w:rPr>
        <w:t xml:space="preserve">Project Type: </w:t>
      </w:r>
      <w:r>
        <w:rPr>
          <w:sz w:val="22"/>
          <w:szCs w:val="20"/>
        </w:rPr>
        <w:t>Window</w:t>
      </w:r>
      <w:r w:rsidRPr="00050D58">
        <w:rPr>
          <w:sz w:val="22"/>
          <w:szCs w:val="20"/>
        </w:rPr>
        <w:t xml:space="preserve"> Application</w:t>
      </w:r>
      <w:r>
        <w:rPr>
          <w:sz w:val="22"/>
          <w:szCs w:val="20"/>
        </w:rPr>
        <w:t xml:space="preserve"> (Multi User)</w:t>
      </w:r>
    </w:p>
    <w:p w:rsidR="009D0B69" w:rsidRPr="00A50CFF" w:rsidRDefault="009D0B69" w:rsidP="009D0B69">
      <w:pPr>
        <w:jc w:val="both"/>
        <w:rPr>
          <w:b/>
          <w:sz w:val="22"/>
          <w:szCs w:val="20"/>
        </w:rPr>
      </w:pPr>
    </w:p>
    <w:p w:rsidR="009D0B69" w:rsidRDefault="009D0B69" w:rsidP="009D0B69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Software used:</w:t>
      </w:r>
      <w:r w:rsidRPr="00A50CFF">
        <w:rPr>
          <w:sz w:val="22"/>
          <w:szCs w:val="20"/>
        </w:rPr>
        <w:t xml:space="preserve"> </w:t>
      </w:r>
      <w:r w:rsidRPr="00CD2F8E">
        <w:rPr>
          <w:sz w:val="22"/>
          <w:szCs w:val="20"/>
        </w:rPr>
        <w:t>C#</w:t>
      </w:r>
      <w:r>
        <w:rPr>
          <w:sz w:val="22"/>
          <w:szCs w:val="20"/>
        </w:rPr>
        <w:t>.Net</w:t>
      </w:r>
      <w:r w:rsidRPr="00CD2F8E">
        <w:rPr>
          <w:sz w:val="22"/>
          <w:szCs w:val="20"/>
        </w:rPr>
        <w:t xml:space="preserve"> Language, Sqlserver 2005</w:t>
      </w:r>
      <w:r>
        <w:rPr>
          <w:sz w:val="22"/>
          <w:szCs w:val="20"/>
        </w:rPr>
        <w:t>, Crystal Report, Dos Mode Printing</w:t>
      </w:r>
    </w:p>
    <w:p w:rsidR="009D0B69" w:rsidRDefault="009D0B69" w:rsidP="009D0B69">
      <w:pPr>
        <w:jc w:val="both"/>
        <w:rPr>
          <w:sz w:val="22"/>
          <w:szCs w:val="20"/>
        </w:rPr>
      </w:pPr>
    </w:p>
    <w:p w:rsidR="009D0B69" w:rsidRPr="00AA2B48" w:rsidRDefault="009D0B69" w:rsidP="009D0B69">
      <w:pPr>
        <w:jc w:val="both"/>
        <w:rPr>
          <w:b/>
          <w:sz w:val="22"/>
          <w:szCs w:val="20"/>
        </w:rPr>
      </w:pPr>
      <w:r w:rsidRPr="00AA2B48">
        <w:rPr>
          <w:b/>
          <w:sz w:val="22"/>
          <w:szCs w:val="20"/>
        </w:rPr>
        <w:t>Product Name</w:t>
      </w:r>
      <w:r>
        <w:rPr>
          <w:b/>
          <w:sz w:val="22"/>
          <w:szCs w:val="20"/>
        </w:rPr>
        <w:t xml:space="preserve">: </w:t>
      </w:r>
      <w:r>
        <w:rPr>
          <w:sz w:val="22"/>
          <w:szCs w:val="20"/>
        </w:rPr>
        <w:t>Microfinance Project</w:t>
      </w:r>
    </w:p>
    <w:p w:rsidR="009D0B69" w:rsidRPr="00A50CFF" w:rsidRDefault="009D0B69" w:rsidP="009D0B69">
      <w:pPr>
        <w:jc w:val="both"/>
        <w:rPr>
          <w:sz w:val="22"/>
          <w:szCs w:val="20"/>
        </w:rPr>
      </w:pPr>
    </w:p>
    <w:p w:rsidR="009D0B69" w:rsidRDefault="009D0B69" w:rsidP="009D0B69">
      <w:pPr>
        <w:jc w:val="both"/>
        <w:rPr>
          <w:sz w:val="22"/>
          <w:szCs w:val="20"/>
        </w:rPr>
      </w:pPr>
      <w:r w:rsidRPr="00CD2F8E">
        <w:rPr>
          <w:b/>
          <w:sz w:val="22"/>
          <w:szCs w:val="20"/>
        </w:rPr>
        <w:t>Client:</w:t>
      </w:r>
      <w:r>
        <w:rPr>
          <w:sz w:val="22"/>
          <w:szCs w:val="20"/>
        </w:rPr>
        <w:t xml:space="preserve">   Roji Roti (CPSL)</w:t>
      </w:r>
    </w:p>
    <w:p w:rsidR="005775B8" w:rsidRDefault="005775B8" w:rsidP="009D0B69">
      <w:pPr>
        <w:jc w:val="both"/>
        <w:rPr>
          <w:sz w:val="22"/>
          <w:szCs w:val="20"/>
        </w:rPr>
      </w:pPr>
    </w:p>
    <w:p w:rsidR="005775B8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Roles:</w:t>
      </w:r>
      <w:r>
        <w:rPr>
          <w:sz w:val="22"/>
          <w:szCs w:val="20"/>
        </w:rPr>
        <w:t xml:space="preserve"> Software Developer</w:t>
      </w:r>
    </w:p>
    <w:p w:rsidR="005775B8" w:rsidRDefault="005775B8" w:rsidP="005775B8">
      <w:pPr>
        <w:jc w:val="both"/>
        <w:rPr>
          <w:sz w:val="22"/>
          <w:szCs w:val="20"/>
        </w:rPr>
      </w:pPr>
    </w:p>
    <w:p w:rsidR="005775B8" w:rsidRPr="007F767D" w:rsidRDefault="005775B8" w:rsidP="005775B8">
      <w:pPr>
        <w:jc w:val="both"/>
        <w:rPr>
          <w:sz w:val="22"/>
          <w:szCs w:val="20"/>
        </w:rPr>
      </w:pPr>
      <w:r w:rsidRPr="003F0B87">
        <w:rPr>
          <w:b/>
          <w:bCs/>
          <w:sz w:val="22"/>
          <w:szCs w:val="20"/>
        </w:rPr>
        <w:t>Responsibilities:</w:t>
      </w:r>
      <w:r>
        <w:rPr>
          <w:b/>
          <w:bCs/>
          <w:sz w:val="22"/>
          <w:szCs w:val="20"/>
        </w:rPr>
        <w:t xml:space="preserve"> </w:t>
      </w:r>
      <w:r w:rsidRPr="007F767D">
        <w:rPr>
          <w:sz w:val="22"/>
          <w:szCs w:val="20"/>
        </w:rPr>
        <w:t xml:space="preserve">To Design &amp; Developed </w:t>
      </w:r>
      <w:r>
        <w:rPr>
          <w:sz w:val="22"/>
          <w:szCs w:val="20"/>
        </w:rPr>
        <w:t>User Interface C#.Net</w:t>
      </w:r>
      <w:r w:rsidRPr="007F767D">
        <w:rPr>
          <w:sz w:val="22"/>
          <w:szCs w:val="20"/>
        </w:rPr>
        <w:t xml:space="preserve"> And Also Generate Different Type Of Reports By Writing Procedures In Sql Server</w:t>
      </w:r>
      <w:r>
        <w:rPr>
          <w:sz w:val="22"/>
          <w:szCs w:val="20"/>
        </w:rPr>
        <w:t>.</w:t>
      </w:r>
    </w:p>
    <w:p w:rsidR="009D0B69" w:rsidRDefault="009D0B69" w:rsidP="009D0B69">
      <w:pPr>
        <w:jc w:val="both"/>
        <w:rPr>
          <w:sz w:val="22"/>
          <w:szCs w:val="20"/>
        </w:rPr>
      </w:pPr>
    </w:p>
    <w:p w:rsidR="00DE0D86" w:rsidRPr="00595876" w:rsidRDefault="009D0B69" w:rsidP="009D0B69">
      <w:pPr>
        <w:rPr>
          <w:sz w:val="22"/>
          <w:szCs w:val="22"/>
        </w:rPr>
      </w:pPr>
      <w:r>
        <w:rPr>
          <w:b/>
          <w:sz w:val="22"/>
          <w:szCs w:val="20"/>
        </w:rPr>
        <w:t xml:space="preserve">Description: </w:t>
      </w:r>
      <w:r w:rsidRPr="00595876">
        <w:rPr>
          <w:sz w:val="22"/>
          <w:szCs w:val="22"/>
        </w:rPr>
        <w:t xml:space="preserve">In this project I had design whole database in sqlserver &amp; coding in C#.net. </w:t>
      </w:r>
      <w:r w:rsidR="00DE0D86" w:rsidRPr="00595876">
        <w:rPr>
          <w:sz w:val="22"/>
          <w:szCs w:val="22"/>
        </w:rPr>
        <w:t xml:space="preserve">This project works on Loan, Saving and Repayment section. </w:t>
      </w:r>
      <w:r w:rsidRPr="00595876">
        <w:rPr>
          <w:sz w:val="22"/>
          <w:szCs w:val="22"/>
        </w:rPr>
        <w:t>In this project I had developed to show various type</w:t>
      </w:r>
      <w:r w:rsidR="00DE0D86" w:rsidRPr="00595876">
        <w:rPr>
          <w:sz w:val="22"/>
          <w:szCs w:val="22"/>
        </w:rPr>
        <w:t>s</w:t>
      </w:r>
      <w:r w:rsidRPr="00595876">
        <w:rPr>
          <w:sz w:val="22"/>
          <w:szCs w:val="22"/>
        </w:rPr>
        <w:t xml:space="preserve"> of reports</w:t>
      </w:r>
      <w:r w:rsidR="00DE0D86" w:rsidRPr="00595876">
        <w:rPr>
          <w:sz w:val="22"/>
          <w:szCs w:val="22"/>
        </w:rPr>
        <w:t xml:space="preserve"> </w:t>
      </w:r>
      <w:r w:rsidRPr="00595876">
        <w:rPr>
          <w:sz w:val="22"/>
          <w:szCs w:val="22"/>
        </w:rPr>
        <w:t xml:space="preserve">Report </w:t>
      </w:r>
      <w:r w:rsidR="00DE0D86" w:rsidRPr="00595876">
        <w:rPr>
          <w:sz w:val="22"/>
          <w:szCs w:val="22"/>
        </w:rPr>
        <w:t>and its print and export in MS-Word.</w:t>
      </w:r>
    </w:p>
    <w:p w:rsidR="009D0B69" w:rsidRPr="00595876" w:rsidRDefault="00DE0D86" w:rsidP="009D0B69">
      <w:pPr>
        <w:rPr>
          <w:sz w:val="22"/>
          <w:szCs w:val="22"/>
        </w:rPr>
      </w:pPr>
      <w:r w:rsidRPr="00595876">
        <w:rPr>
          <w:sz w:val="22"/>
          <w:szCs w:val="22"/>
        </w:rPr>
        <w:t xml:space="preserve"> </w:t>
      </w:r>
    </w:p>
    <w:p w:rsidR="009D0B69" w:rsidRPr="00595876" w:rsidRDefault="009D0B69" w:rsidP="009D0B69">
      <w:pPr>
        <w:rPr>
          <w:sz w:val="22"/>
          <w:szCs w:val="22"/>
        </w:rPr>
      </w:pPr>
      <w:r w:rsidRPr="00595876">
        <w:rPr>
          <w:sz w:val="22"/>
          <w:szCs w:val="22"/>
        </w:rPr>
        <w:t>In this project all data collection by HAND HELD BILLING MACHINE in field and after that import all data from machine to MS-Access and after that import in sql</w:t>
      </w:r>
      <w:r w:rsidR="00DE0D86" w:rsidRPr="00595876">
        <w:rPr>
          <w:sz w:val="22"/>
          <w:szCs w:val="22"/>
        </w:rPr>
        <w:t xml:space="preserve"> </w:t>
      </w:r>
      <w:r w:rsidRPr="00595876">
        <w:rPr>
          <w:sz w:val="22"/>
          <w:szCs w:val="22"/>
        </w:rPr>
        <w:t>server and show various type of reports</w:t>
      </w:r>
      <w:r w:rsidR="00DE0D86" w:rsidRPr="00595876">
        <w:rPr>
          <w:sz w:val="22"/>
          <w:szCs w:val="22"/>
        </w:rPr>
        <w:t xml:space="preserve"> by developed program in PL/SQL</w:t>
      </w:r>
      <w:r w:rsidRPr="00595876">
        <w:rPr>
          <w:sz w:val="22"/>
          <w:szCs w:val="22"/>
        </w:rPr>
        <w:t>.</w:t>
      </w:r>
    </w:p>
    <w:p w:rsidR="009D0B69" w:rsidRPr="00A50CFF" w:rsidRDefault="009D0B69" w:rsidP="009D0B69">
      <w:pPr>
        <w:jc w:val="both"/>
        <w:rPr>
          <w:b/>
          <w:sz w:val="22"/>
          <w:szCs w:val="20"/>
          <w:u w:val="single"/>
        </w:rPr>
      </w:pPr>
    </w:p>
    <w:p w:rsidR="009D0B69" w:rsidRDefault="009D0B69" w:rsidP="009D0B69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Status: </w:t>
      </w:r>
      <w:r w:rsidRPr="008B2CA5">
        <w:rPr>
          <w:sz w:val="22"/>
          <w:szCs w:val="20"/>
        </w:rPr>
        <w:t>Complete</w:t>
      </w:r>
    </w:p>
    <w:p w:rsidR="008C0A4D" w:rsidRDefault="008C0A4D" w:rsidP="009D0B69">
      <w:pPr>
        <w:pBdr>
          <w:bottom w:val="single" w:sz="6" w:space="1" w:color="auto"/>
        </w:pBdr>
        <w:tabs>
          <w:tab w:val="left" w:pos="900"/>
        </w:tabs>
        <w:rPr>
          <w:sz w:val="22"/>
          <w:szCs w:val="20"/>
        </w:rPr>
      </w:pPr>
    </w:p>
    <w:p w:rsidR="008C0A4D" w:rsidRDefault="008C0A4D" w:rsidP="005F120B">
      <w:pPr>
        <w:tabs>
          <w:tab w:val="left" w:pos="360"/>
        </w:tabs>
        <w:suppressAutoHyphens/>
        <w:spacing w:line="200" w:lineRule="atLeast"/>
        <w:jc w:val="both"/>
        <w:rPr>
          <w:b/>
          <w:szCs w:val="22"/>
          <w:u w:val="single"/>
        </w:rPr>
      </w:pPr>
    </w:p>
    <w:p w:rsidR="00B16A3D" w:rsidRPr="00427C3A" w:rsidRDefault="005112E7" w:rsidP="005F120B">
      <w:pPr>
        <w:tabs>
          <w:tab w:val="left" w:pos="360"/>
        </w:tabs>
        <w:suppressAutoHyphens/>
        <w:spacing w:line="200" w:lineRule="atLeast"/>
        <w:jc w:val="both"/>
        <w:rPr>
          <w:b/>
          <w:shadow/>
          <w:szCs w:val="22"/>
          <w:u w:val="single"/>
        </w:rPr>
      </w:pPr>
      <w:r w:rsidRPr="00427C3A">
        <w:rPr>
          <w:b/>
          <w:szCs w:val="22"/>
          <w:u w:val="single"/>
        </w:rPr>
        <w:t>EDUCATIONAL</w:t>
      </w:r>
      <w:r w:rsidRPr="00427C3A">
        <w:rPr>
          <w:b/>
          <w:shadow/>
          <w:szCs w:val="22"/>
          <w:u w:val="single"/>
        </w:rPr>
        <w:t xml:space="preserve"> </w:t>
      </w:r>
      <w:r w:rsidRPr="00427C3A">
        <w:rPr>
          <w:b/>
          <w:szCs w:val="22"/>
          <w:u w:val="single"/>
        </w:rPr>
        <w:t>CREDENTIALS</w:t>
      </w:r>
    </w:p>
    <w:p w:rsidR="00F86022" w:rsidRPr="00A50CFF" w:rsidRDefault="00F86022" w:rsidP="005F120B">
      <w:pPr>
        <w:jc w:val="both"/>
        <w:rPr>
          <w:sz w:val="14"/>
          <w:szCs w:val="12"/>
        </w:rPr>
      </w:pPr>
    </w:p>
    <w:p w:rsidR="004A351E" w:rsidRPr="00A50CFF" w:rsidRDefault="004A351E" w:rsidP="005F120B">
      <w:pPr>
        <w:jc w:val="both"/>
        <w:rPr>
          <w:b/>
          <w:sz w:val="22"/>
          <w:szCs w:val="20"/>
        </w:rPr>
      </w:pPr>
    </w:p>
    <w:p w:rsidR="00D77FD4" w:rsidRPr="00A50CFF" w:rsidRDefault="0089394D" w:rsidP="005F120B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Post Graduate</w:t>
      </w:r>
      <w:r w:rsidR="00434141" w:rsidRPr="00A50CFF">
        <w:rPr>
          <w:b/>
          <w:sz w:val="22"/>
          <w:szCs w:val="20"/>
        </w:rPr>
        <w:t xml:space="preserve"> </w:t>
      </w:r>
      <w:r>
        <w:rPr>
          <w:b/>
          <w:sz w:val="22"/>
          <w:szCs w:val="20"/>
        </w:rPr>
        <w:t>I</w:t>
      </w:r>
      <w:r w:rsidR="00434141" w:rsidRPr="00A50CFF">
        <w:rPr>
          <w:b/>
          <w:sz w:val="22"/>
          <w:szCs w:val="20"/>
        </w:rPr>
        <w:t xml:space="preserve">n </w:t>
      </w:r>
      <w:r>
        <w:rPr>
          <w:b/>
          <w:sz w:val="22"/>
          <w:szCs w:val="20"/>
        </w:rPr>
        <w:t>MCA</w:t>
      </w:r>
      <w:r w:rsidR="008C309F" w:rsidRPr="00A50CFF">
        <w:rPr>
          <w:b/>
          <w:sz w:val="22"/>
          <w:szCs w:val="20"/>
        </w:rPr>
        <w:t xml:space="preserve"> (</w:t>
      </w:r>
      <w:r>
        <w:rPr>
          <w:b/>
          <w:sz w:val="22"/>
          <w:szCs w:val="20"/>
        </w:rPr>
        <w:t>Computer</w:t>
      </w:r>
      <w:r w:rsidR="008C309F" w:rsidRPr="00A50CFF">
        <w:rPr>
          <w:b/>
          <w:sz w:val="22"/>
          <w:szCs w:val="20"/>
        </w:rPr>
        <w:t>)</w:t>
      </w:r>
      <w:r w:rsidR="00957F99" w:rsidRPr="00A50CFF">
        <w:rPr>
          <w:b/>
          <w:sz w:val="22"/>
          <w:szCs w:val="20"/>
        </w:rPr>
        <w:t xml:space="preserve">, </w:t>
      </w:r>
      <w:r w:rsidR="00434141" w:rsidRPr="00A50CFF">
        <w:rPr>
          <w:b/>
          <w:sz w:val="22"/>
          <w:szCs w:val="20"/>
        </w:rPr>
        <w:t>20</w:t>
      </w:r>
      <w:r>
        <w:rPr>
          <w:b/>
          <w:sz w:val="22"/>
          <w:szCs w:val="20"/>
        </w:rPr>
        <w:t>10</w:t>
      </w:r>
    </w:p>
    <w:p w:rsidR="00BB4B67" w:rsidRDefault="0089394D" w:rsidP="005F120B">
      <w:pPr>
        <w:jc w:val="both"/>
        <w:rPr>
          <w:sz w:val="22"/>
          <w:szCs w:val="20"/>
        </w:rPr>
      </w:pPr>
      <w:r>
        <w:rPr>
          <w:sz w:val="22"/>
          <w:szCs w:val="20"/>
        </w:rPr>
        <w:t>Megasoft IT Solution</w:t>
      </w:r>
      <w:r w:rsidR="008C309F" w:rsidRPr="00A50CFF">
        <w:rPr>
          <w:sz w:val="22"/>
          <w:szCs w:val="20"/>
        </w:rPr>
        <w:t xml:space="preserve">, </w:t>
      </w:r>
      <w:r>
        <w:rPr>
          <w:sz w:val="22"/>
          <w:szCs w:val="20"/>
        </w:rPr>
        <w:t>Punjab Technical</w:t>
      </w:r>
      <w:r w:rsidR="008C309F" w:rsidRPr="00A50CFF">
        <w:rPr>
          <w:sz w:val="22"/>
          <w:szCs w:val="20"/>
        </w:rPr>
        <w:t xml:space="preserve"> University</w:t>
      </w:r>
      <w:r w:rsidR="00B13C7E">
        <w:rPr>
          <w:sz w:val="22"/>
          <w:szCs w:val="20"/>
        </w:rPr>
        <w:t>, Jalandhar</w:t>
      </w:r>
      <w:r w:rsidR="008C309F" w:rsidRPr="00A50CFF">
        <w:rPr>
          <w:sz w:val="22"/>
          <w:szCs w:val="20"/>
        </w:rPr>
        <w:t>; 7</w:t>
      </w:r>
      <w:r w:rsidR="005B4BC4">
        <w:rPr>
          <w:sz w:val="22"/>
          <w:szCs w:val="20"/>
        </w:rPr>
        <w:t>2.76</w:t>
      </w:r>
      <w:r w:rsidR="008C309F" w:rsidRPr="00A50CFF">
        <w:rPr>
          <w:sz w:val="22"/>
          <w:szCs w:val="20"/>
        </w:rPr>
        <w:t>%</w:t>
      </w:r>
    </w:p>
    <w:p w:rsidR="0089394D" w:rsidRDefault="0089394D" w:rsidP="005F120B">
      <w:pPr>
        <w:jc w:val="both"/>
        <w:rPr>
          <w:sz w:val="22"/>
          <w:szCs w:val="20"/>
        </w:rPr>
      </w:pPr>
    </w:p>
    <w:p w:rsidR="0089394D" w:rsidRPr="00A50CFF" w:rsidRDefault="0089394D" w:rsidP="0089394D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Graduate</w:t>
      </w:r>
      <w:r w:rsidRPr="00A50CFF">
        <w:rPr>
          <w:b/>
          <w:sz w:val="22"/>
          <w:szCs w:val="20"/>
        </w:rPr>
        <w:t xml:space="preserve"> </w:t>
      </w:r>
      <w:r>
        <w:rPr>
          <w:b/>
          <w:sz w:val="22"/>
          <w:szCs w:val="20"/>
        </w:rPr>
        <w:t>I</w:t>
      </w:r>
      <w:r w:rsidRPr="00A50CFF">
        <w:rPr>
          <w:b/>
          <w:sz w:val="22"/>
          <w:szCs w:val="20"/>
        </w:rPr>
        <w:t xml:space="preserve">n </w:t>
      </w:r>
      <w:r>
        <w:rPr>
          <w:b/>
          <w:sz w:val="22"/>
          <w:szCs w:val="20"/>
        </w:rPr>
        <w:t>BCA</w:t>
      </w:r>
      <w:r w:rsidRPr="00A50CFF">
        <w:rPr>
          <w:b/>
          <w:sz w:val="22"/>
          <w:szCs w:val="20"/>
        </w:rPr>
        <w:t xml:space="preserve"> (</w:t>
      </w:r>
      <w:r>
        <w:rPr>
          <w:b/>
          <w:sz w:val="22"/>
          <w:szCs w:val="20"/>
        </w:rPr>
        <w:t>Computer</w:t>
      </w:r>
      <w:r w:rsidRPr="00A50CFF">
        <w:rPr>
          <w:b/>
          <w:sz w:val="22"/>
          <w:szCs w:val="20"/>
        </w:rPr>
        <w:t>), 20</w:t>
      </w:r>
      <w:r>
        <w:rPr>
          <w:b/>
          <w:sz w:val="22"/>
          <w:szCs w:val="20"/>
        </w:rPr>
        <w:t>08</w:t>
      </w:r>
    </w:p>
    <w:p w:rsidR="0089394D" w:rsidRPr="00A50CFF" w:rsidRDefault="0089394D" w:rsidP="0089394D">
      <w:pPr>
        <w:jc w:val="both"/>
        <w:rPr>
          <w:color w:val="FF0000"/>
          <w:sz w:val="22"/>
          <w:szCs w:val="20"/>
        </w:rPr>
      </w:pPr>
      <w:r>
        <w:rPr>
          <w:sz w:val="22"/>
          <w:szCs w:val="20"/>
        </w:rPr>
        <w:t>IIMIT Patna</w:t>
      </w:r>
      <w:r w:rsidRPr="00A50CFF">
        <w:rPr>
          <w:sz w:val="22"/>
          <w:szCs w:val="20"/>
        </w:rPr>
        <w:t xml:space="preserve">, </w:t>
      </w:r>
      <w:r>
        <w:rPr>
          <w:sz w:val="22"/>
          <w:szCs w:val="20"/>
        </w:rPr>
        <w:t>Indira Gandhi National Open</w:t>
      </w:r>
      <w:r w:rsidRPr="00A50CFF">
        <w:rPr>
          <w:sz w:val="22"/>
          <w:szCs w:val="20"/>
        </w:rPr>
        <w:t xml:space="preserve"> University; </w:t>
      </w:r>
      <w:r w:rsidR="00F83585">
        <w:rPr>
          <w:sz w:val="22"/>
          <w:szCs w:val="20"/>
        </w:rPr>
        <w:t>59.17</w:t>
      </w:r>
      <w:r w:rsidRPr="00A50CFF">
        <w:rPr>
          <w:sz w:val="22"/>
          <w:szCs w:val="20"/>
        </w:rPr>
        <w:t>%</w:t>
      </w:r>
    </w:p>
    <w:p w:rsidR="008E39FE" w:rsidRPr="00A50CFF" w:rsidRDefault="008E39FE" w:rsidP="008E39FE">
      <w:pPr>
        <w:jc w:val="both"/>
        <w:rPr>
          <w:sz w:val="10"/>
          <w:szCs w:val="8"/>
        </w:rPr>
      </w:pPr>
    </w:p>
    <w:p w:rsidR="008E39FE" w:rsidRPr="00A50CFF" w:rsidRDefault="004E1E10" w:rsidP="008E39FE">
      <w:pPr>
        <w:jc w:val="both"/>
        <w:rPr>
          <w:b/>
          <w:sz w:val="22"/>
          <w:szCs w:val="20"/>
        </w:rPr>
      </w:pPr>
      <w:r w:rsidRPr="00A50CFF">
        <w:rPr>
          <w:b/>
          <w:sz w:val="22"/>
          <w:szCs w:val="20"/>
        </w:rPr>
        <w:lastRenderedPageBreak/>
        <w:t>Intermediate</w:t>
      </w:r>
      <w:r w:rsidR="008E39FE" w:rsidRPr="00A50CFF">
        <w:rPr>
          <w:b/>
          <w:sz w:val="22"/>
          <w:szCs w:val="20"/>
        </w:rPr>
        <w:t xml:space="preserve">, </w:t>
      </w:r>
      <w:r w:rsidR="0089394D">
        <w:rPr>
          <w:b/>
          <w:sz w:val="22"/>
          <w:szCs w:val="20"/>
        </w:rPr>
        <w:t>2003</w:t>
      </w:r>
      <w:r w:rsidR="002F372F">
        <w:rPr>
          <w:b/>
          <w:sz w:val="22"/>
          <w:szCs w:val="20"/>
        </w:rPr>
        <w:t xml:space="preserve"> (B.I.E.C, Patna)</w:t>
      </w:r>
    </w:p>
    <w:p w:rsidR="002B2E71" w:rsidRPr="00A50CFF" w:rsidRDefault="00B3194F" w:rsidP="002B2E71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Ramkrishna </w:t>
      </w:r>
      <w:r w:rsidR="0089394D">
        <w:rPr>
          <w:sz w:val="22"/>
          <w:szCs w:val="20"/>
        </w:rPr>
        <w:t>Dwarika</w:t>
      </w:r>
      <w:r w:rsidR="004E1E10" w:rsidRPr="00A50CFF">
        <w:rPr>
          <w:sz w:val="22"/>
          <w:szCs w:val="20"/>
        </w:rPr>
        <w:t xml:space="preserve"> </w:t>
      </w:r>
      <w:r>
        <w:rPr>
          <w:sz w:val="22"/>
          <w:szCs w:val="20"/>
        </w:rPr>
        <w:t>Mahavidyalaya,</w:t>
      </w:r>
      <w:r w:rsidR="004E1E10" w:rsidRPr="00A50CFF">
        <w:rPr>
          <w:sz w:val="22"/>
          <w:szCs w:val="20"/>
        </w:rPr>
        <w:t xml:space="preserve"> Patna; </w:t>
      </w:r>
      <w:r w:rsidR="0089394D">
        <w:rPr>
          <w:sz w:val="22"/>
          <w:szCs w:val="20"/>
        </w:rPr>
        <w:t>53</w:t>
      </w:r>
      <w:r w:rsidR="006C19BB" w:rsidRPr="00A50CFF">
        <w:rPr>
          <w:sz w:val="22"/>
          <w:szCs w:val="20"/>
        </w:rPr>
        <w:t>%</w:t>
      </w:r>
      <w:r w:rsidR="000652F4" w:rsidRPr="00A50CFF">
        <w:rPr>
          <w:sz w:val="22"/>
          <w:szCs w:val="20"/>
        </w:rPr>
        <w:t xml:space="preserve"> (PCM)</w:t>
      </w:r>
    </w:p>
    <w:p w:rsidR="004E1E10" w:rsidRPr="00A50CFF" w:rsidRDefault="004E1E10" w:rsidP="002B2E71">
      <w:pPr>
        <w:jc w:val="both"/>
        <w:rPr>
          <w:sz w:val="10"/>
          <w:szCs w:val="8"/>
        </w:rPr>
      </w:pPr>
    </w:p>
    <w:p w:rsidR="004E1E10" w:rsidRPr="00A50CFF" w:rsidRDefault="0089394D" w:rsidP="002B2E71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Matriculation, 2001</w:t>
      </w:r>
      <w:r w:rsidR="002F372F">
        <w:rPr>
          <w:b/>
          <w:sz w:val="22"/>
          <w:szCs w:val="20"/>
        </w:rPr>
        <w:t xml:space="preserve"> (B.S.E.B, Patna)</w:t>
      </w:r>
    </w:p>
    <w:p w:rsidR="004E1E10" w:rsidRDefault="00B3194F" w:rsidP="00DE71A3">
      <w:pPr>
        <w:pBdr>
          <w:bottom w:val="single" w:sz="6" w:space="1" w:color="auto"/>
        </w:pBdr>
        <w:spacing w:line="360" w:lineRule="auto"/>
        <w:jc w:val="both"/>
        <w:rPr>
          <w:sz w:val="22"/>
          <w:szCs w:val="20"/>
        </w:rPr>
      </w:pPr>
      <w:r>
        <w:rPr>
          <w:sz w:val="22"/>
          <w:szCs w:val="20"/>
        </w:rPr>
        <w:t>High S</w:t>
      </w:r>
      <w:r w:rsidR="0089394D">
        <w:rPr>
          <w:sz w:val="22"/>
          <w:szCs w:val="20"/>
        </w:rPr>
        <w:t>chool</w:t>
      </w:r>
      <w:r>
        <w:rPr>
          <w:sz w:val="22"/>
          <w:szCs w:val="20"/>
        </w:rPr>
        <w:t xml:space="preserve"> Chiraiyatand</w:t>
      </w:r>
      <w:r w:rsidR="004E1E10" w:rsidRPr="00A50CFF">
        <w:rPr>
          <w:sz w:val="22"/>
          <w:szCs w:val="20"/>
        </w:rPr>
        <w:t>, Patna</w:t>
      </w:r>
      <w:r w:rsidR="00DE71A3" w:rsidRPr="00A50CFF">
        <w:rPr>
          <w:sz w:val="22"/>
          <w:szCs w:val="20"/>
        </w:rPr>
        <w:t xml:space="preserve">; </w:t>
      </w:r>
      <w:r w:rsidR="0089394D">
        <w:rPr>
          <w:sz w:val="22"/>
          <w:szCs w:val="20"/>
        </w:rPr>
        <w:t>49</w:t>
      </w:r>
      <w:r w:rsidR="00DE71A3" w:rsidRPr="00A50CFF">
        <w:rPr>
          <w:sz w:val="22"/>
          <w:szCs w:val="20"/>
        </w:rPr>
        <w:t>%</w:t>
      </w:r>
    </w:p>
    <w:p w:rsidR="008C0A4D" w:rsidRPr="00A50CFF" w:rsidRDefault="008C0A4D" w:rsidP="00DE71A3">
      <w:pPr>
        <w:pBdr>
          <w:bottom w:val="single" w:sz="6" w:space="1" w:color="auto"/>
        </w:pBdr>
        <w:spacing w:line="360" w:lineRule="auto"/>
        <w:jc w:val="both"/>
        <w:rPr>
          <w:sz w:val="22"/>
          <w:szCs w:val="20"/>
        </w:rPr>
      </w:pPr>
    </w:p>
    <w:p w:rsidR="008C0A4D" w:rsidRDefault="008C0A4D" w:rsidP="00B92671">
      <w:pPr>
        <w:jc w:val="both"/>
        <w:rPr>
          <w:b/>
          <w:sz w:val="22"/>
          <w:szCs w:val="20"/>
        </w:rPr>
      </w:pPr>
    </w:p>
    <w:p w:rsidR="00C129A6" w:rsidRDefault="003D0041" w:rsidP="005F120B">
      <w:pPr>
        <w:jc w:val="both"/>
        <w:rPr>
          <w:sz w:val="22"/>
          <w:szCs w:val="20"/>
        </w:rPr>
      </w:pPr>
      <w:r w:rsidRPr="00A50CFF">
        <w:rPr>
          <w:b/>
          <w:sz w:val="22"/>
          <w:szCs w:val="20"/>
        </w:rPr>
        <w:t xml:space="preserve">Hobbies: </w:t>
      </w:r>
      <w:r w:rsidRPr="00A50CFF">
        <w:rPr>
          <w:sz w:val="22"/>
          <w:szCs w:val="20"/>
        </w:rPr>
        <w:t xml:space="preserve">Travelling, </w:t>
      </w:r>
      <w:r w:rsidR="00C718DE">
        <w:rPr>
          <w:sz w:val="22"/>
          <w:szCs w:val="20"/>
        </w:rPr>
        <w:t>Solving Complex</w:t>
      </w:r>
      <w:r w:rsidR="00C129A6">
        <w:rPr>
          <w:sz w:val="22"/>
          <w:szCs w:val="20"/>
        </w:rPr>
        <w:t xml:space="preserve"> Cod</w:t>
      </w:r>
      <w:r w:rsidR="00C718DE">
        <w:rPr>
          <w:sz w:val="22"/>
          <w:szCs w:val="20"/>
        </w:rPr>
        <w:t>ing Problem</w:t>
      </w:r>
    </w:p>
    <w:p w:rsidR="002939D4" w:rsidRPr="00A50CFF" w:rsidRDefault="002939D4" w:rsidP="005F120B">
      <w:pPr>
        <w:jc w:val="both"/>
        <w:rPr>
          <w:bCs/>
          <w:iCs/>
          <w:sz w:val="22"/>
          <w:szCs w:val="20"/>
        </w:rPr>
      </w:pPr>
    </w:p>
    <w:p w:rsidR="00E52D2D" w:rsidRPr="00A50CFF" w:rsidRDefault="00E52D2D" w:rsidP="005F120B">
      <w:pPr>
        <w:jc w:val="both"/>
        <w:rPr>
          <w:bCs/>
          <w:iCs/>
          <w:sz w:val="22"/>
          <w:szCs w:val="20"/>
        </w:rPr>
      </w:pPr>
    </w:p>
    <w:p w:rsidR="00E52D2D" w:rsidRPr="00A50CFF" w:rsidRDefault="00E52D2D" w:rsidP="005F120B">
      <w:pPr>
        <w:jc w:val="both"/>
        <w:rPr>
          <w:bCs/>
          <w:iCs/>
          <w:sz w:val="20"/>
          <w:szCs w:val="20"/>
        </w:rPr>
      </w:pPr>
    </w:p>
    <w:p w:rsidR="00AD6B73" w:rsidRPr="00A50CFF" w:rsidRDefault="00AD6B73" w:rsidP="005F120B">
      <w:pPr>
        <w:jc w:val="both"/>
        <w:rPr>
          <w:bCs/>
          <w:iCs/>
          <w:sz w:val="20"/>
          <w:szCs w:val="20"/>
        </w:rPr>
      </w:pPr>
    </w:p>
    <w:p w:rsidR="00AD6B73" w:rsidRPr="00A50CFF" w:rsidRDefault="00AD6B73" w:rsidP="005F120B">
      <w:pPr>
        <w:jc w:val="both"/>
        <w:rPr>
          <w:bCs/>
          <w:iCs/>
          <w:sz w:val="20"/>
          <w:szCs w:val="20"/>
        </w:rPr>
      </w:pPr>
    </w:p>
    <w:p w:rsidR="00AD6B73" w:rsidRPr="00A50CFF" w:rsidRDefault="00AD6B73" w:rsidP="005F120B">
      <w:pPr>
        <w:jc w:val="both"/>
        <w:rPr>
          <w:bCs/>
          <w:iCs/>
          <w:sz w:val="20"/>
          <w:szCs w:val="20"/>
        </w:rPr>
      </w:pPr>
    </w:p>
    <w:p w:rsidR="00A50CFF" w:rsidRPr="00A50CFF" w:rsidRDefault="00A50CFF">
      <w:pPr>
        <w:jc w:val="both"/>
        <w:rPr>
          <w:bCs/>
          <w:iCs/>
          <w:sz w:val="20"/>
          <w:szCs w:val="20"/>
        </w:rPr>
      </w:pPr>
    </w:p>
    <w:sectPr w:rsidR="00A50CFF" w:rsidRPr="00A50CFF" w:rsidSect="00650A66">
      <w:type w:val="continuous"/>
      <w:pgSz w:w="12240" w:h="15840" w:code="1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310B" w:rsidRDefault="0071310B">
      <w:r>
        <w:separator/>
      </w:r>
    </w:p>
  </w:endnote>
  <w:endnote w:type="continuationSeparator" w:id="0">
    <w:p w:rsidR="0071310B" w:rsidRDefault="007131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7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Sans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310B" w:rsidRDefault="0071310B">
      <w:r>
        <w:separator/>
      </w:r>
    </w:p>
  </w:footnote>
  <w:footnote w:type="continuationSeparator" w:id="0">
    <w:p w:rsidR="0071310B" w:rsidRDefault="007131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8.85pt;height:8.85pt" o:bullet="t">
        <v:imagedata r:id="rId1" o:title="bd15061_"/>
      </v:shape>
    </w:pict>
  </w:numPicBullet>
  <w:numPicBullet w:numPicBulletId="1">
    <w:pict>
      <v:shape id="_x0000_i1029" type="#_x0000_t75" style="width:8.85pt;height:8.85pt" o:bullet="t">
        <v:imagedata r:id="rId2" o:title="BD14870_"/>
      </v:shape>
    </w:pict>
  </w:numPicBullet>
  <w:abstractNum w:abstractNumId="0">
    <w:nsid w:val="FFFFFF89"/>
    <w:multiLevelType w:val="singleLevel"/>
    <w:tmpl w:val="643E3A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singleLevel"/>
    <w:tmpl w:val="00000001"/>
    <w:name w:val="WW8Num3"/>
    <w:lvl w:ilvl="0">
      <w:start w:val="1"/>
      <w:numFmt w:val="bullet"/>
      <w:lvlText w:val="·"/>
      <w:lvlJc w:val="left"/>
      <w:pPr>
        <w:tabs>
          <w:tab w:val="num" w:pos="540"/>
        </w:tabs>
        <w:ind w:left="540" w:hanging="360"/>
      </w:pPr>
      <w:rPr>
        <w:rFonts w:ascii="Symbol" w:hAnsi="Symbol"/>
      </w:rPr>
    </w:lvl>
  </w:abstractNum>
  <w:abstractNum w:abstractNumId="2">
    <w:nsid w:val="00000002"/>
    <w:multiLevelType w:val="singleLevel"/>
    <w:tmpl w:val="00000002"/>
    <w:name w:val="WW8Num1"/>
    <w:lvl w:ilvl="0">
      <w:start w:val="1"/>
      <w:numFmt w:val="bullet"/>
      <w:lvlText w:val="·"/>
      <w:lvlJc w:val="left"/>
      <w:pPr>
        <w:tabs>
          <w:tab w:val="num" w:pos="720"/>
        </w:tabs>
        <w:ind w:left="720" w:hanging="720"/>
      </w:pPr>
      <w:rPr>
        <w:rFonts w:ascii="Symbol" w:hAnsi="Symbol"/>
      </w:rPr>
    </w:lvl>
  </w:abstractNum>
  <w:abstractNum w:abstractNumId="3">
    <w:nsid w:val="00000003"/>
    <w:multiLevelType w:val="multilevel"/>
    <w:tmpl w:val="00000003"/>
    <w:lvl w:ilvl="0">
      <w:start w:val="1"/>
      <w:numFmt w:val="bullet"/>
      <w:lvlText w:val="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4">
    <w:nsid w:val="00000004"/>
    <w:multiLevelType w:val="multilevel"/>
    <w:tmpl w:val="00000004"/>
    <w:name w:val="WW8Num4"/>
    <w:lvl w:ilvl="0">
      <w:start w:val="1"/>
      <w:numFmt w:val="bullet"/>
      <w:lvlText w:val=""/>
      <w:lvlJc w:val="left"/>
      <w:pPr>
        <w:tabs>
          <w:tab w:val="num" w:pos="283"/>
        </w:tabs>
        <w:ind w:left="283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567"/>
        </w:tabs>
        <w:ind w:left="567" w:hanging="283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"/>
      <w:lvlJc w:val="left"/>
      <w:pPr>
        <w:tabs>
          <w:tab w:val="num" w:pos="850"/>
        </w:tabs>
        <w:ind w:left="850" w:hanging="283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"/>
      <w:lvlJc w:val="left"/>
      <w:pPr>
        <w:tabs>
          <w:tab w:val="num" w:pos="1134"/>
        </w:tabs>
        <w:ind w:left="1134" w:hanging="283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"/>
      <w:lvlJc w:val="left"/>
      <w:pPr>
        <w:tabs>
          <w:tab w:val="num" w:pos="1417"/>
        </w:tabs>
        <w:ind w:left="1417" w:hanging="283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"/>
      <w:lvlJc w:val="left"/>
      <w:pPr>
        <w:tabs>
          <w:tab w:val="num" w:pos="1701"/>
        </w:tabs>
        <w:ind w:left="1701" w:hanging="283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"/>
      <w:lvlJc w:val="left"/>
      <w:pPr>
        <w:tabs>
          <w:tab w:val="num" w:pos="1984"/>
        </w:tabs>
        <w:ind w:left="1984" w:hanging="283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"/>
      <w:lvlJc w:val="left"/>
      <w:pPr>
        <w:tabs>
          <w:tab w:val="num" w:pos="2268"/>
        </w:tabs>
        <w:ind w:left="2268" w:hanging="283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"/>
      <w:lvlJc w:val="left"/>
      <w:pPr>
        <w:tabs>
          <w:tab w:val="num" w:pos="2551"/>
        </w:tabs>
        <w:ind w:left="2551" w:hanging="283"/>
      </w:pPr>
      <w:rPr>
        <w:rFonts w:ascii="Wingdings" w:hAnsi="Wingdings" w:cs="StarSymbol"/>
        <w:sz w:val="18"/>
        <w:szCs w:val="18"/>
      </w:rPr>
    </w:lvl>
  </w:abstractNum>
  <w:abstractNum w:abstractNumId="5">
    <w:nsid w:val="00000005"/>
    <w:multiLevelType w:val="multi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427"/>
        </w:tabs>
        <w:ind w:left="427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"/>
      <w:lvlJc w:val="left"/>
      <w:pPr>
        <w:tabs>
          <w:tab w:val="num" w:pos="787"/>
        </w:tabs>
        <w:ind w:left="787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147"/>
        </w:tabs>
        <w:ind w:left="1147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507"/>
        </w:tabs>
        <w:ind w:left="1507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1867"/>
        </w:tabs>
        <w:ind w:left="1867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227"/>
        </w:tabs>
        <w:ind w:left="2227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587"/>
        </w:tabs>
        <w:ind w:left="2587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2947"/>
        </w:tabs>
        <w:ind w:left="2947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307"/>
        </w:tabs>
        <w:ind w:left="3307" w:hanging="360"/>
      </w:pPr>
      <w:rPr>
        <w:rFonts w:ascii="Wingdings" w:hAnsi="Wingdings"/>
      </w:rPr>
    </w:lvl>
  </w:abstractNum>
  <w:abstractNum w:abstractNumId="6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>
    <w:nsid w:val="0240013B"/>
    <w:multiLevelType w:val="hybridMultilevel"/>
    <w:tmpl w:val="E0A0E6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4956E5D"/>
    <w:multiLevelType w:val="hybridMultilevel"/>
    <w:tmpl w:val="6024A8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4A97B88"/>
    <w:multiLevelType w:val="hybridMultilevel"/>
    <w:tmpl w:val="64D6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56F2811"/>
    <w:multiLevelType w:val="hybridMultilevel"/>
    <w:tmpl w:val="AF468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95837F5"/>
    <w:multiLevelType w:val="hybridMultilevel"/>
    <w:tmpl w:val="F3C4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E273147"/>
    <w:multiLevelType w:val="hybridMultilevel"/>
    <w:tmpl w:val="73586434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F1671F3"/>
    <w:multiLevelType w:val="hybridMultilevel"/>
    <w:tmpl w:val="A86A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95511CE"/>
    <w:multiLevelType w:val="hybridMultilevel"/>
    <w:tmpl w:val="9F5C1958"/>
    <w:lvl w:ilvl="0" w:tplc="E1FC3DA4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24"/>
      </w:rPr>
    </w:lvl>
    <w:lvl w:ilvl="1" w:tplc="6C0467D8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20504F4A"/>
    <w:multiLevelType w:val="hybridMultilevel"/>
    <w:tmpl w:val="060C349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>
    <w:nsid w:val="20BD21A2"/>
    <w:multiLevelType w:val="hybridMultilevel"/>
    <w:tmpl w:val="F9864B44"/>
    <w:lvl w:ilvl="0" w:tplc="550C2C2A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5672667"/>
    <w:multiLevelType w:val="hybridMultilevel"/>
    <w:tmpl w:val="DB2C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68C0367"/>
    <w:multiLevelType w:val="hybridMultilevel"/>
    <w:tmpl w:val="58DE9112"/>
    <w:lvl w:ilvl="0" w:tplc="4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27227806"/>
    <w:multiLevelType w:val="hybridMultilevel"/>
    <w:tmpl w:val="22325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300189"/>
    <w:multiLevelType w:val="hybridMultilevel"/>
    <w:tmpl w:val="279877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2B4E0D7B"/>
    <w:multiLevelType w:val="hybridMultilevel"/>
    <w:tmpl w:val="CE842A90"/>
    <w:lvl w:ilvl="0" w:tplc="5A98E8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CBF6101"/>
    <w:multiLevelType w:val="multilevel"/>
    <w:tmpl w:val="0409001D"/>
    <w:styleLink w:val="Style1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2CE5021B"/>
    <w:multiLevelType w:val="hybridMultilevel"/>
    <w:tmpl w:val="FA60C014"/>
    <w:lvl w:ilvl="0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4">
    <w:nsid w:val="2CFF64D2"/>
    <w:multiLevelType w:val="hybridMultilevel"/>
    <w:tmpl w:val="2ECE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C208E">
      <w:numFmt w:val="bullet"/>
      <w:lvlText w:val="-"/>
      <w:lvlJc w:val="left"/>
      <w:pPr>
        <w:ind w:left="1440" w:hanging="360"/>
      </w:pPr>
      <w:rPr>
        <w:rFonts w:ascii="Palatino Linotype" w:eastAsia="Times New Roman" w:hAnsi="Palatino Linotyp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DFB30CF"/>
    <w:multiLevelType w:val="hybridMultilevel"/>
    <w:tmpl w:val="833275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EB76BA9"/>
    <w:multiLevelType w:val="hybridMultilevel"/>
    <w:tmpl w:val="159EB07A"/>
    <w:lvl w:ilvl="0" w:tplc="6C0467D8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2FC2640F"/>
    <w:multiLevelType w:val="hybridMultilevel"/>
    <w:tmpl w:val="CE204440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36B57676"/>
    <w:multiLevelType w:val="hybridMultilevel"/>
    <w:tmpl w:val="DA3A655E"/>
    <w:lvl w:ilvl="0" w:tplc="499C7326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37C658DF"/>
    <w:multiLevelType w:val="hybridMultilevel"/>
    <w:tmpl w:val="4FF627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A4D4AA9"/>
    <w:multiLevelType w:val="multilevel"/>
    <w:tmpl w:val="0409001D"/>
    <w:numStyleLink w:val="Style1"/>
  </w:abstractNum>
  <w:abstractNum w:abstractNumId="31">
    <w:nsid w:val="4280664E"/>
    <w:multiLevelType w:val="hybridMultilevel"/>
    <w:tmpl w:val="48B834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388082D"/>
    <w:multiLevelType w:val="hybridMultilevel"/>
    <w:tmpl w:val="BDA28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4D282E31"/>
    <w:multiLevelType w:val="hybridMultilevel"/>
    <w:tmpl w:val="8FAA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F2C0445"/>
    <w:multiLevelType w:val="hybridMultilevel"/>
    <w:tmpl w:val="41E6608C"/>
    <w:lvl w:ilvl="0" w:tplc="52E6BBF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4F6B7963"/>
    <w:multiLevelType w:val="hybridMultilevel"/>
    <w:tmpl w:val="00B2082A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>
    <w:nsid w:val="4FC92584"/>
    <w:multiLevelType w:val="multilevel"/>
    <w:tmpl w:val="0409001D"/>
    <w:styleLink w:val="Style2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>
    <w:nsid w:val="65006D61"/>
    <w:multiLevelType w:val="hybridMultilevel"/>
    <w:tmpl w:val="C3A2AC5A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>
    <w:nsid w:val="65B17373"/>
    <w:multiLevelType w:val="hybridMultilevel"/>
    <w:tmpl w:val="A9825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40">
    <w:nsid w:val="66E779D5"/>
    <w:multiLevelType w:val="hybridMultilevel"/>
    <w:tmpl w:val="80E2F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75B520D"/>
    <w:multiLevelType w:val="hybridMultilevel"/>
    <w:tmpl w:val="2B0CBE1E"/>
    <w:lvl w:ilvl="0" w:tplc="81A060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99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6834608A"/>
    <w:multiLevelType w:val="hybridMultilevel"/>
    <w:tmpl w:val="A832179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43">
    <w:nsid w:val="6A6A38F5"/>
    <w:multiLevelType w:val="hybridMultilevel"/>
    <w:tmpl w:val="9DBCBD2A"/>
    <w:lvl w:ilvl="0" w:tplc="5308E9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E200BEC"/>
    <w:multiLevelType w:val="hybridMultilevel"/>
    <w:tmpl w:val="53D47386"/>
    <w:lvl w:ilvl="0" w:tplc="1548C4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4DE279D"/>
    <w:multiLevelType w:val="hybridMultilevel"/>
    <w:tmpl w:val="BA9EB55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>
    <w:nsid w:val="76CB2CD4"/>
    <w:multiLevelType w:val="hybridMultilevel"/>
    <w:tmpl w:val="F87E8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C32690"/>
    <w:multiLevelType w:val="hybridMultilevel"/>
    <w:tmpl w:val="4692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364792"/>
    <w:multiLevelType w:val="hybridMultilevel"/>
    <w:tmpl w:val="4D16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193671"/>
    <w:multiLevelType w:val="hybridMultilevel"/>
    <w:tmpl w:val="7B10B04E"/>
    <w:lvl w:ilvl="0" w:tplc="00000001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34"/>
  </w:num>
  <w:num w:numId="5">
    <w:abstractNumId w:val="14"/>
  </w:num>
  <w:num w:numId="6">
    <w:abstractNumId w:val="26"/>
  </w:num>
  <w:num w:numId="7">
    <w:abstractNumId w:val="33"/>
  </w:num>
  <w:num w:numId="8">
    <w:abstractNumId w:val="13"/>
  </w:num>
  <w:num w:numId="9">
    <w:abstractNumId w:val="16"/>
  </w:num>
  <w:num w:numId="10">
    <w:abstractNumId w:val="41"/>
  </w:num>
  <w:num w:numId="11">
    <w:abstractNumId w:val="18"/>
  </w:num>
  <w:num w:numId="12">
    <w:abstractNumId w:val="27"/>
  </w:num>
  <w:num w:numId="13">
    <w:abstractNumId w:val="37"/>
  </w:num>
  <w:num w:numId="14">
    <w:abstractNumId w:val="35"/>
  </w:num>
  <w:num w:numId="15">
    <w:abstractNumId w:val="21"/>
  </w:num>
  <w:num w:numId="16">
    <w:abstractNumId w:val="1"/>
  </w:num>
  <w:num w:numId="17">
    <w:abstractNumId w:val="2"/>
  </w:num>
  <w:num w:numId="18">
    <w:abstractNumId w:val="3"/>
  </w:num>
  <w:num w:numId="19">
    <w:abstractNumId w:val="4"/>
  </w:num>
  <w:num w:numId="20">
    <w:abstractNumId w:val="49"/>
  </w:num>
  <w:num w:numId="21">
    <w:abstractNumId w:val="28"/>
  </w:num>
  <w:num w:numId="22">
    <w:abstractNumId w:val="32"/>
  </w:num>
  <w:num w:numId="23">
    <w:abstractNumId w:val="45"/>
  </w:num>
  <w:num w:numId="24">
    <w:abstractNumId w:val="22"/>
  </w:num>
  <w:num w:numId="25">
    <w:abstractNumId w:val="30"/>
  </w:num>
  <w:num w:numId="26">
    <w:abstractNumId w:val="8"/>
  </w:num>
  <w:num w:numId="27">
    <w:abstractNumId w:val="31"/>
  </w:num>
  <w:num w:numId="28">
    <w:abstractNumId w:val="7"/>
  </w:num>
  <w:num w:numId="29">
    <w:abstractNumId w:val="24"/>
  </w:num>
  <w:num w:numId="30">
    <w:abstractNumId w:val="46"/>
  </w:num>
  <w:num w:numId="31">
    <w:abstractNumId w:val="17"/>
  </w:num>
  <w:num w:numId="32">
    <w:abstractNumId w:val="48"/>
  </w:num>
  <w:num w:numId="33">
    <w:abstractNumId w:val="47"/>
  </w:num>
  <w:num w:numId="34">
    <w:abstractNumId w:val="10"/>
  </w:num>
  <w:num w:numId="3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5"/>
  </w:num>
  <w:num w:numId="38">
    <w:abstractNumId w:val="23"/>
  </w:num>
  <w:num w:numId="39">
    <w:abstractNumId w:val="15"/>
  </w:num>
  <w:num w:numId="40">
    <w:abstractNumId w:val="12"/>
  </w:num>
  <w:num w:numId="41">
    <w:abstractNumId w:val="42"/>
  </w:num>
  <w:num w:numId="42">
    <w:abstractNumId w:val="20"/>
  </w:num>
  <w:num w:numId="43">
    <w:abstractNumId w:val="9"/>
  </w:num>
  <w:num w:numId="44">
    <w:abstractNumId w:val="19"/>
  </w:num>
  <w:num w:numId="45">
    <w:abstractNumId w:val="38"/>
  </w:num>
  <w:num w:numId="46">
    <w:abstractNumId w:val="11"/>
  </w:num>
  <w:num w:numId="47">
    <w:abstractNumId w:val="29"/>
  </w:num>
  <w:num w:numId="48">
    <w:abstractNumId w:val="43"/>
  </w:num>
  <w:num w:numId="49">
    <w:abstractNumId w:val="44"/>
  </w:num>
  <w:num w:numId="50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oNotTrackMoves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501D"/>
    <w:rsid w:val="000001DC"/>
    <w:rsid w:val="00000391"/>
    <w:rsid w:val="00001315"/>
    <w:rsid w:val="00001C13"/>
    <w:rsid w:val="00001E95"/>
    <w:rsid w:val="000029DA"/>
    <w:rsid w:val="00002AD0"/>
    <w:rsid w:val="00003075"/>
    <w:rsid w:val="0000315D"/>
    <w:rsid w:val="00003229"/>
    <w:rsid w:val="000047A3"/>
    <w:rsid w:val="00007546"/>
    <w:rsid w:val="00007642"/>
    <w:rsid w:val="00007EC6"/>
    <w:rsid w:val="00010780"/>
    <w:rsid w:val="00011026"/>
    <w:rsid w:val="0001326D"/>
    <w:rsid w:val="00013696"/>
    <w:rsid w:val="00014F52"/>
    <w:rsid w:val="0001576C"/>
    <w:rsid w:val="00015AE7"/>
    <w:rsid w:val="00016277"/>
    <w:rsid w:val="000166B8"/>
    <w:rsid w:val="00016A78"/>
    <w:rsid w:val="00022E30"/>
    <w:rsid w:val="00022EF2"/>
    <w:rsid w:val="0002383A"/>
    <w:rsid w:val="00023ACE"/>
    <w:rsid w:val="00024D2B"/>
    <w:rsid w:val="0002504D"/>
    <w:rsid w:val="00025CE9"/>
    <w:rsid w:val="00026359"/>
    <w:rsid w:val="00026362"/>
    <w:rsid w:val="00026D62"/>
    <w:rsid w:val="000277A2"/>
    <w:rsid w:val="00027C2F"/>
    <w:rsid w:val="000307C6"/>
    <w:rsid w:val="00030E8A"/>
    <w:rsid w:val="00031B57"/>
    <w:rsid w:val="000335E7"/>
    <w:rsid w:val="00034046"/>
    <w:rsid w:val="00035B53"/>
    <w:rsid w:val="00035BA0"/>
    <w:rsid w:val="00035EAF"/>
    <w:rsid w:val="00037A70"/>
    <w:rsid w:val="000402D0"/>
    <w:rsid w:val="00040487"/>
    <w:rsid w:val="00041455"/>
    <w:rsid w:val="00041982"/>
    <w:rsid w:val="00042F4C"/>
    <w:rsid w:val="0004374A"/>
    <w:rsid w:val="00043B0B"/>
    <w:rsid w:val="00045628"/>
    <w:rsid w:val="0004617E"/>
    <w:rsid w:val="000467AA"/>
    <w:rsid w:val="00047AF6"/>
    <w:rsid w:val="00050846"/>
    <w:rsid w:val="00050D58"/>
    <w:rsid w:val="00052B6D"/>
    <w:rsid w:val="0005368F"/>
    <w:rsid w:val="00054103"/>
    <w:rsid w:val="000541B8"/>
    <w:rsid w:val="00054503"/>
    <w:rsid w:val="000574BF"/>
    <w:rsid w:val="000574F3"/>
    <w:rsid w:val="00060D78"/>
    <w:rsid w:val="0006167B"/>
    <w:rsid w:val="0006199A"/>
    <w:rsid w:val="000622CD"/>
    <w:rsid w:val="00062847"/>
    <w:rsid w:val="000642B8"/>
    <w:rsid w:val="000652F4"/>
    <w:rsid w:val="000661EC"/>
    <w:rsid w:val="000704FF"/>
    <w:rsid w:val="00071417"/>
    <w:rsid w:val="00071422"/>
    <w:rsid w:val="00071F18"/>
    <w:rsid w:val="000725F5"/>
    <w:rsid w:val="0007420A"/>
    <w:rsid w:val="000744E7"/>
    <w:rsid w:val="00074C52"/>
    <w:rsid w:val="00075FB5"/>
    <w:rsid w:val="0008037D"/>
    <w:rsid w:val="00080E92"/>
    <w:rsid w:val="000828FC"/>
    <w:rsid w:val="00083EB8"/>
    <w:rsid w:val="000840B9"/>
    <w:rsid w:val="00084172"/>
    <w:rsid w:val="00084CEB"/>
    <w:rsid w:val="000870EA"/>
    <w:rsid w:val="00091DB3"/>
    <w:rsid w:val="000920B7"/>
    <w:rsid w:val="00092E70"/>
    <w:rsid w:val="00094A2D"/>
    <w:rsid w:val="000954AD"/>
    <w:rsid w:val="00095E0B"/>
    <w:rsid w:val="000960DA"/>
    <w:rsid w:val="00096386"/>
    <w:rsid w:val="000A035E"/>
    <w:rsid w:val="000A0604"/>
    <w:rsid w:val="000A160E"/>
    <w:rsid w:val="000A200D"/>
    <w:rsid w:val="000A2D96"/>
    <w:rsid w:val="000A5AB2"/>
    <w:rsid w:val="000A680F"/>
    <w:rsid w:val="000B1086"/>
    <w:rsid w:val="000B1152"/>
    <w:rsid w:val="000B2D0A"/>
    <w:rsid w:val="000B3DB3"/>
    <w:rsid w:val="000B4AD2"/>
    <w:rsid w:val="000B54F7"/>
    <w:rsid w:val="000B6546"/>
    <w:rsid w:val="000B7C18"/>
    <w:rsid w:val="000C2378"/>
    <w:rsid w:val="000C27A9"/>
    <w:rsid w:val="000C2809"/>
    <w:rsid w:val="000C421A"/>
    <w:rsid w:val="000C44EE"/>
    <w:rsid w:val="000C5316"/>
    <w:rsid w:val="000C6B6E"/>
    <w:rsid w:val="000C7D66"/>
    <w:rsid w:val="000D0999"/>
    <w:rsid w:val="000D1DEE"/>
    <w:rsid w:val="000D25D0"/>
    <w:rsid w:val="000D2B73"/>
    <w:rsid w:val="000D38D2"/>
    <w:rsid w:val="000D47C1"/>
    <w:rsid w:val="000D5799"/>
    <w:rsid w:val="000D6E50"/>
    <w:rsid w:val="000D7E83"/>
    <w:rsid w:val="000E1190"/>
    <w:rsid w:val="000E240B"/>
    <w:rsid w:val="000E32CB"/>
    <w:rsid w:val="000E3335"/>
    <w:rsid w:val="000E4181"/>
    <w:rsid w:val="000E42E3"/>
    <w:rsid w:val="000E4F12"/>
    <w:rsid w:val="000E6144"/>
    <w:rsid w:val="000E7353"/>
    <w:rsid w:val="000E7CF4"/>
    <w:rsid w:val="000F1C68"/>
    <w:rsid w:val="000F23B9"/>
    <w:rsid w:val="000F4961"/>
    <w:rsid w:val="000F56F7"/>
    <w:rsid w:val="000F6914"/>
    <w:rsid w:val="000F6931"/>
    <w:rsid w:val="000F7728"/>
    <w:rsid w:val="0010047B"/>
    <w:rsid w:val="00100DBB"/>
    <w:rsid w:val="001027D3"/>
    <w:rsid w:val="00103CEA"/>
    <w:rsid w:val="00104C76"/>
    <w:rsid w:val="001057FB"/>
    <w:rsid w:val="00105BF5"/>
    <w:rsid w:val="00105E65"/>
    <w:rsid w:val="00106DCA"/>
    <w:rsid w:val="00107E08"/>
    <w:rsid w:val="00110A6E"/>
    <w:rsid w:val="00111970"/>
    <w:rsid w:val="0011214B"/>
    <w:rsid w:val="001135E8"/>
    <w:rsid w:val="00113E76"/>
    <w:rsid w:val="00114B40"/>
    <w:rsid w:val="001152FD"/>
    <w:rsid w:val="00115467"/>
    <w:rsid w:val="00115B26"/>
    <w:rsid w:val="00115C46"/>
    <w:rsid w:val="001173BB"/>
    <w:rsid w:val="00117CEE"/>
    <w:rsid w:val="00123127"/>
    <w:rsid w:val="00123581"/>
    <w:rsid w:val="00124279"/>
    <w:rsid w:val="00130581"/>
    <w:rsid w:val="00131588"/>
    <w:rsid w:val="001320BD"/>
    <w:rsid w:val="001324F0"/>
    <w:rsid w:val="00132849"/>
    <w:rsid w:val="00133B8E"/>
    <w:rsid w:val="0013460C"/>
    <w:rsid w:val="001351CA"/>
    <w:rsid w:val="00137C9F"/>
    <w:rsid w:val="00137D51"/>
    <w:rsid w:val="001406CB"/>
    <w:rsid w:val="0014083F"/>
    <w:rsid w:val="0014181A"/>
    <w:rsid w:val="001429B4"/>
    <w:rsid w:val="00143357"/>
    <w:rsid w:val="00144384"/>
    <w:rsid w:val="00145184"/>
    <w:rsid w:val="00145375"/>
    <w:rsid w:val="00146DE6"/>
    <w:rsid w:val="00146F60"/>
    <w:rsid w:val="0014784A"/>
    <w:rsid w:val="00150288"/>
    <w:rsid w:val="001512CB"/>
    <w:rsid w:val="001516B3"/>
    <w:rsid w:val="001520BB"/>
    <w:rsid w:val="00152432"/>
    <w:rsid w:val="0015264E"/>
    <w:rsid w:val="001526A1"/>
    <w:rsid w:val="001527E0"/>
    <w:rsid w:val="0015463B"/>
    <w:rsid w:val="00154E9C"/>
    <w:rsid w:val="001556BC"/>
    <w:rsid w:val="00155B17"/>
    <w:rsid w:val="001604DE"/>
    <w:rsid w:val="00160732"/>
    <w:rsid w:val="0016074E"/>
    <w:rsid w:val="00162B84"/>
    <w:rsid w:val="00163369"/>
    <w:rsid w:val="00163EF9"/>
    <w:rsid w:val="00164D70"/>
    <w:rsid w:val="0016511B"/>
    <w:rsid w:val="00165141"/>
    <w:rsid w:val="0016698E"/>
    <w:rsid w:val="00166B2E"/>
    <w:rsid w:val="00167BEB"/>
    <w:rsid w:val="0017079A"/>
    <w:rsid w:val="00170E48"/>
    <w:rsid w:val="001717BD"/>
    <w:rsid w:val="00171C26"/>
    <w:rsid w:val="00172EBF"/>
    <w:rsid w:val="00172EFA"/>
    <w:rsid w:val="001744A1"/>
    <w:rsid w:val="001751FD"/>
    <w:rsid w:val="001753F5"/>
    <w:rsid w:val="00175B10"/>
    <w:rsid w:val="00176065"/>
    <w:rsid w:val="00177D8A"/>
    <w:rsid w:val="001803DD"/>
    <w:rsid w:val="001805E6"/>
    <w:rsid w:val="00180F55"/>
    <w:rsid w:val="00181D89"/>
    <w:rsid w:val="00182AD2"/>
    <w:rsid w:val="001835A6"/>
    <w:rsid w:val="0018418A"/>
    <w:rsid w:val="0018634D"/>
    <w:rsid w:val="0018654E"/>
    <w:rsid w:val="001867E9"/>
    <w:rsid w:val="001876BE"/>
    <w:rsid w:val="00187E0C"/>
    <w:rsid w:val="00191B1E"/>
    <w:rsid w:val="00192EA7"/>
    <w:rsid w:val="001932F4"/>
    <w:rsid w:val="001941BB"/>
    <w:rsid w:val="001953A2"/>
    <w:rsid w:val="00195B8B"/>
    <w:rsid w:val="00196298"/>
    <w:rsid w:val="001967C4"/>
    <w:rsid w:val="0019763F"/>
    <w:rsid w:val="00197D5C"/>
    <w:rsid w:val="001A06E5"/>
    <w:rsid w:val="001A0F3C"/>
    <w:rsid w:val="001A3085"/>
    <w:rsid w:val="001A41E8"/>
    <w:rsid w:val="001A47E3"/>
    <w:rsid w:val="001A4859"/>
    <w:rsid w:val="001A48E0"/>
    <w:rsid w:val="001A6377"/>
    <w:rsid w:val="001B00EF"/>
    <w:rsid w:val="001B0512"/>
    <w:rsid w:val="001B1657"/>
    <w:rsid w:val="001B187C"/>
    <w:rsid w:val="001B1E3D"/>
    <w:rsid w:val="001B2DD9"/>
    <w:rsid w:val="001B3A9A"/>
    <w:rsid w:val="001B4C96"/>
    <w:rsid w:val="001B4E67"/>
    <w:rsid w:val="001B4FBE"/>
    <w:rsid w:val="001B5D83"/>
    <w:rsid w:val="001B749D"/>
    <w:rsid w:val="001B7DB8"/>
    <w:rsid w:val="001B7EF2"/>
    <w:rsid w:val="001C0ED4"/>
    <w:rsid w:val="001C15FF"/>
    <w:rsid w:val="001C1F76"/>
    <w:rsid w:val="001C3895"/>
    <w:rsid w:val="001C412B"/>
    <w:rsid w:val="001C5024"/>
    <w:rsid w:val="001C672A"/>
    <w:rsid w:val="001D16D2"/>
    <w:rsid w:val="001D32B0"/>
    <w:rsid w:val="001D3EBF"/>
    <w:rsid w:val="001D4622"/>
    <w:rsid w:val="001D4913"/>
    <w:rsid w:val="001D5BE3"/>
    <w:rsid w:val="001D6EB6"/>
    <w:rsid w:val="001D7969"/>
    <w:rsid w:val="001D7CF7"/>
    <w:rsid w:val="001E0C61"/>
    <w:rsid w:val="001E1EC0"/>
    <w:rsid w:val="001E25E4"/>
    <w:rsid w:val="001E3533"/>
    <w:rsid w:val="001E4D72"/>
    <w:rsid w:val="001F0619"/>
    <w:rsid w:val="001F1272"/>
    <w:rsid w:val="001F14D8"/>
    <w:rsid w:val="001F28B5"/>
    <w:rsid w:val="001F3048"/>
    <w:rsid w:val="001F310A"/>
    <w:rsid w:val="001F35B8"/>
    <w:rsid w:val="001F35F5"/>
    <w:rsid w:val="001F4940"/>
    <w:rsid w:val="001F4B68"/>
    <w:rsid w:val="001F4D3B"/>
    <w:rsid w:val="001F64DB"/>
    <w:rsid w:val="001F7B1B"/>
    <w:rsid w:val="00200BBE"/>
    <w:rsid w:val="0020173C"/>
    <w:rsid w:val="00201998"/>
    <w:rsid w:val="00202951"/>
    <w:rsid w:val="00203A80"/>
    <w:rsid w:val="0020467D"/>
    <w:rsid w:val="00204FCA"/>
    <w:rsid w:val="002074D4"/>
    <w:rsid w:val="002101EC"/>
    <w:rsid w:val="002104F1"/>
    <w:rsid w:val="002106C5"/>
    <w:rsid w:val="0021088A"/>
    <w:rsid w:val="00211C13"/>
    <w:rsid w:val="00212862"/>
    <w:rsid w:val="0021351E"/>
    <w:rsid w:val="00214CA1"/>
    <w:rsid w:val="0021650F"/>
    <w:rsid w:val="00216C98"/>
    <w:rsid w:val="00217686"/>
    <w:rsid w:val="00217A20"/>
    <w:rsid w:val="00220D15"/>
    <w:rsid w:val="00220F46"/>
    <w:rsid w:val="0022123C"/>
    <w:rsid w:val="00221829"/>
    <w:rsid w:val="00221899"/>
    <w:rsid w:val="00221AB6"/>
    <w:rsid w:val="00221BE8"/>
    <w:rsid w:val="00223241"/>
    <w:rsid w:val="00223D25"/>
    <w:rsid w:val="0022426F"/>
    <w:rsid w:val="0022433C"/>
    <w:rsid w:val="00224C46"/>
    <w:rsid w:val="002270DD"/>
    <w:rsid w:val="0023044A"/>
    <w:rsid w:val="00231328"/>
    <w:rsid w:val="00231C69"/>
    <w:rsid w:val="00232B6D"/>
    <w:rsid w:val="00233995"/>
    <w:rsid w:val="00234C4D"/>
    <w:rsid w:val="00235525"/>
    <w:rsid w:val="00236FBF"/>
    <w:rsid w:val="00237E87"/>
    <w:rsid w:val="00240408"/>
    <w:rsid w:val="00242192"/>
    <w:rsid w:val="002422EC"/>
    <w:rsid w:val="00243120"/>
    <w:rsid w:val="0024346F"/>
    <w:rsid w:val="00243B7A"/>
    <w:rsid w:val="00243F5A"/>
    <w:rsid w:val="00244D3C"/>
    <w:rsid w:val="002454B1"/>
    <w:rsid w:val="00245E93"/>
    <w:rsid w:val="00246987"/>
    <w:rsid w:val="00253520"/>
    <w:rsid w:val="0025394C"/>
    <w:rsid w:val="00254FFC"/>
    <w:rsid w:val="00256375"/>
    <w:rsid w:val="00256933"/>
    <w:rsid w:val="00256B95"/>
    <w:rsid w:val="00257D51"/>
    <w:rsid w:val="00261616"/>
    <w:rsid w:val="00263703"/>
    <w:rsid w:val="00263FAD"/>
    <w:rsid w:val="00264019"/>
    <w:rsid w:val="002646CC"/>
    <w:rsid w:val="00265CF6"/>
    <w:rsid w:val="00265F99"/>
    <w:rsid w:val="002666E3"/>
    <w:rsid w:val="00271894"/>
    <w:rsid w:val="00274460"/>
    <w:rsid w:val="0027524C"/>
    <w:rsid w:val="00275FA3"/>
    <w:rsid w:val="00276A21"/>
    <w:rsid w:val="0027734A"/>
    <w:rsid w:val="0028061D"/>
    <w:rsid w:val="00280EE1"/>
    <w:rsid w:val="00282176"/>
    <w:rsid w:val="002830D0"/>
    <w:rsid w:val="002846D9"/>
    <w:rsid w:val="00285519"/>
    <w:rsid w:val="00285E6B"/>
    <w:rsid w:val="00286778"/>
    <w:rsid w:val="002872FF"/>
    <w:rsid w:val="002874A6"/>
    <w:rsid w:val="002877EC"/>
    <w:rsid w:val="00290332"/>
    <w:rsid w:val="00290628"/>
    <w:rsid w:val="00290973"/>
    <w:rsid w:val="002913D7"/>
    <w:rsid w:val="002939D4"/>
    <w:rsid w:val="002970C6"/>
    <w:rsid w:val="00297253"/>
    <w:rsid w:val="002A05D4"/>
    <w:rsid w:val="002A1CA2"/>
    <w:rsid w:val="002A2240"/>
    <w:rsid w:val="002A267E"/>
    <w:rsid w:val="002A2966"/>
    <w:rsid w:val="002A32FE"/>
    <w:rsid w:val="002A3D92"/>
    <w:rsid w:val="002A45D3"/>
    <w:rsid w:val="002A6082"/>
    <w:rsid w:val="002A75EB"/>
    <w:rsid w:val="002B0631"/>
    <w:rsid w:val="002B082F"/>
    <w:rsid w:val="002B0CF9"/>
    <w:rsid w:val="002B1E88"/>
    <w:rsid w:val="002B2E71"/>
    <w:rsid w:val="002B3A0C"/>
    <w:rsid w:val="002B4663"/>
    <w:rsid w:val="002B542C"/>
    <w:rsid w:val="002B6743"/>
    <w:rsid w:val="002B6C41"/>
    <w:rsid w:val="002B7285"/>
    <w:rsid w:val="002B7336"/>
    <w:rsid w:val="002C0AF6"/>
    <w:rsid w:val="002C129D"/>
    <w:rsid w:val="002C1D44"/>
    <w:rsid w:val="002C28D1"/>
    <w:rsid w:val="002C2F66"/>
    <w:rsid w:val="002C2F71"/>
    <w:rsid w:val="002C5771"/>
    <w:rsid w:val="002C63B1"/>
    <w:rsid w:val="002C75F1"/>
    <w:rsid w:val="002C7ADE"/>
    <w:rsid w:val="002D211A"/>
    <w:rsid w:val="002D4237"/>
    <w:rsid w:val="002D47D0"/>
    <w:rsid w:val="002D4AB0"/>
    <w:rsid w:val="002D4D6A"/>
    <w:rsid w:val="002D6842"/>
    <w:rsid w:val="002E0C90"/>
    <w:rsid w:val="002E0DBA"/>
    <w:rsid w:val="002E2692"/>
    <w:rsid w:val="002E3594"/>
    <w:rsid w:val="002E4C94"/>
    <w:rsid w:val="002E50FD"/>
    <w:rsid w:val="002E61D7"/>
    <w:rsid w:val="002E6B4F"/>
    <w:rsid w:val="002E6CFE"/>
    <w:rsid w:val="002E74E7"/>
    <w:rsid w:val="002F14A4"/>
    <w:rsid w:val="002F1611"/>
    <w:rsid w:val="002F202D"/>
    <w:rsid w:val="002F2178"/>
    <w:rsid w:val="002F28B4"/>
    <w:rsid w:val="002F2BB7"/>
    <w:rsid w:val="002F372F"/>
    <w:rsid w:val="002F3E30"/>
    <w:rsid w:val="002F58B8"/>
    <w:rsid w:val="00300DEE"/>
    <w:rsid w:val="00301EA0"/>
    <w:rsid w:val="0030212D"/>
    <w:rsid w:val="003022B0"/>
    <w:rsid w:val="0030232C"/>
    <w:rsid w:val="00302C17"/>
    <w:rsid w:val="003032B6"/>
    <w:rsid w:val="003033E2"/>
    <w:rsid w:val="003042B3"/>
    <w:rsid w:val="00305553"/>
    <w:rsid w:val="003071EA"/>
    <w:rsid w:val="0031036B"/>
    <w:rsid w:val="0031170D"/>
    <w:rsid w:val="00311D19"/>
    <w:rsid w:val="00312116"/>
    <w:rsid w:val="0031496C"/>
    <w:rsid w:val="00320EEA"/>
    <w:rsid w:val="00321D5B"/>
    <w:rsid w:val="0032229C"/>
    <w:rsid w:val="0032256D"/>
    <w:rsid w:val="00326810"/>
    <w:rsid w:val="00326BFA"/>
    <w:rsid w:val="00326C0E"/>
    <w:rsid w:val="0033261F"/>
    <w:rsid w:val="003348DD"/>
    <w:rsid w:val="003357CD"/>
    <w:rsid w:val="0033685F"/>
    <w:rsid w:val="00336CD8"/>
    <w:rsid w:val="00340C3A"/>
    <w:rsid w:val="00343610"/>
    <w:rsid w:val="00343D60"/>
    <w:rsid w:val="003474BB"/>
    <w:rsid w:val="00347835"/>
    <w:rsid w:val="003478FD"/>
    <w:rsid w:val="00347CBA"/>
    <w:rsid w:val="00350E69"/>
    <w:rsid w:val="00351457"/>
    <w:rsid w:val="003519DC"/>
    <w:rsid w:val="00351BD5"/>
    <w:rsid w:val="00355091"/>
    <w:rsid w:val="00355C3F"/>
    <w:rsid w:val="00356646"/>
    <w:rsid w:val="00356748"/>
    <w:rsid w:val="0036026B"/>
    <w:rsid w:val="00360F54"/>
    <w:rsid w:val="00361815"/>
    <w:rsid w:val="00362DC8"/>
    <w:rsid w:val="0036348F"/>
    <w:rsid w:val="00363F27"/>
    <w:rsid w:val="0036455D"/>
    <w:rsid w:val="00364B70"/>
    <w:rsid w:val="0036542B"/>
    <w:rsid w:val="003654E4"/>
    <w:rsid w:val="00365FC1"/>
    <w:rsid w:val="00366E32"/>
    <w:rsid w:val="00367371"/>
    <w:rsid w:val="00367467"/>
    <w:rsid w:val="00367687"/>
    <w:rsid w:val="0037198A"/>
    <w:rsid w:val="00372AE2"/>
    <w:rsid w:val="003748F6"/>
    <w:rsid w:val="0037515B"/>
    <w:rsid w:val="00375A7D"/>
    <w:rsid w:val="00375B23"/>
    <w:rsid w:val="00375FE4"/>
    <w:rsid w:val="00376F41"/>
    <w:rsid w:val="0037749A"/>
    <w:rsid w:val="00377A84"/>
    <w:rsid w:val="00381704"/>
    <w:rsid w:val="00383D67"/>
    <w:rsid w:val="0038418D"/>
    <w:rsid w:val="00385D5C"/>
    <w:rsid w:val="003904C7"/>
    <w:rsid w:val="0039096C"/>
    <w:rsid w:val="00390B24"/>
    <w:rsid w:val="00390D7E"/>
    <w:rsid w:val="00391564"/>
    <w:rsid w:val="00393512"/>
    <w:rsid w:val="00394909"/>
    <w:rsid w:val="00394F1A"/>
    <w:rsid w:val="00394F7D"/>
    <w:rsid w:val="003950A3"/>
    <w:rsid w:val="003963C7"/>
    <w:rsid w:val="003A0F02"/>
    <w:rsid w:val="003A215A"/>
    <w:rsid w:val="003A28D3"/>
    <w:rsid w:val="003A2BE2"/>
    <w:rsid w:val="003A2CD5"/>
    <w:rsid w:val="003A2D0D"/>
    <w:rsid w:val="003A3AA8"/>
    <w:rsid w:val="003A3BDE"/>
    <w:rsid w:val="003A4607"/>
    <w:rsid w:val="003A5675"/>
    <w:rsid w:val="003A7706"/>
    <w:rsid w:val="003A79DC"/>
    <w:rsid w:val="003B6DE9"/>
    <w:rsid w:val="003B7A3D"/>
    <w:rsid w:val="003C0454"/>
    <w:rsid w:val="003C1521"/>
    <w:rsid w:val="003C2059"/>
    <w:rsid w:val="003C208A"/>
    <w:rsid w:val="003C258A"/>
    <w:rsid w:val="003C2938"/>
    <w:rsid w:val="003C2ABF"/>
    <w:rsid w:val="003C2C57"/>
    <w:rsid w:val="003C3522"/>
    <w:rsid w:val="003C455E"/>
    <w:rsid w:val="003C5C79"/>
    <w:rsid w:val="003C6279"/>
    <w:rsid w:val="003D0041"/>
    <w:rsid w:val="003D0923"/>
    <w:rsid w:val="003D1C62"/>
    <w:rsid w:val="003D43A4"/>
    <w:rsid w:val="003D4E5D"/>
    <w:rsid w:val="003D5A99"/>
    <w:rsid w:val="003D66F5"/>
    <w:rsid w:val="003D7978"/>
    <w:rsid w:val="003E0EF7"/>
    <w:rsid w:val="003E1333"/>
    <w:rsid w:val="003E1BA5"/>
    <w:rsid w:val="003E33BB"/>
    <w:rsid w:val="003E3D86"/>
    <w:rsid w:val="003E51BF"/>
    <w:rsid w:val="003E5DD5"/>
    <w:rsid w:val="003E66AE"/>
    <w:rsid w:val="003E6B06"/>
    <w:rsid w:val="003E7671"/>
    <w:rsid w:val="003E7C10"/>
    <w:rsid w:val="003F042F"/>
    <w:rsid w:val="003F0B87"/>
    <w:rsid w:val="003F2B22"/>
    <w:rsid w:val="003F3B96"/>
    <w:rsid w:val="003F3BF8"/>
    <w:rsid w:val="003F3FF7"/>
    <w:rsid w:val="003F47DE"/>
    <w:rsid w:val="003F4E35"/>
    <w:rsid w:val="003F600B"/>
    <w:rsid w:val="003F6BC8"/>
    <w:rsid w:val="003F6E1A"/>
    <w:rsid w:val="003F7A59"/>
    <w:rsid w:val="00400DC6"/>
    <w:rsid w:val="00401D8A"/>
    <w:rsid w:val="00402648"/>
    <w:rsid w:val="00402F7F"/>
    <w:rsid w:val="004031E5"/>
    <w:rsid w:val="004068DF"/>
    <w:rsid w:val="00406BAA"/>
    <w:rsid w:val="00406EB0"/>
    <w:rsid w:val="00406FBB"/>
    <w:rsid w:val="004079CE"/>
    <w:rsid w:val="00410970"/>
    <w:rsid w:val="00412761"/>
    <w:rsid w:val="004134AC"/>
    <w:rsid w:val="004147BB"/>
    <w:rsid w:val="00414F7F"/>
    <w:rsid w:val="004155A1"/>
    <w:rsid w:val="004200AC"/>
    <w:rsid w:val="0042065C"/>
    <w:rsid w:val="00422411"/>
    <w:rsid w:val="0042348C"/>
    <w:rsid w:val="004235EE"/>
    <w:rsid w:val="00425371"/>
    <w:rsid w:val="00425424"/>
    <w:rsid w:val="004262A1"/>
    <w:rsid w:val="004263C7"/>
    <w:rsid w:val="00426B80"/>
    <w:rsid w:val="00427616"/>
    <w:rsid w:val="00427835"/>
    <w:rsid w:val="00427C3A"/>
    <w:rsid w:val="0043034B"/>
    <w:rsid w:val="00430BB8"/>
    <w:rsid w:val="00431198"/>
    <w:rsid w:val="0043127A"/>
    <w:rsid w:val="00432431"/>
    <w:rsid w:val="00432785"/>
    <w:rsid w:val="0043337C"/>
    <w:rsid w:val="00434141"/>
    <w:rsid w:val="00434163"/>
    <w:rsid w:val="0043444D"/>
    <w:rsid w:val="004356AB"/>
    <w:rsid w:val="00435D93"/>
    <w:rsid w:val="00436D53"/>
    <w:rsid w:val="00437C61"/>
    <w:rsid w:val="00441C67"/>
    <w:rsid w:val="0044235D"/>
    <w:rsid w:val="00442780"/>
    <w:rsid w:val="00442E42"/>
    <w:rsid w:val="00442F18"/>
    <w:rsid w:val="00444FB2"/>
    <w:rsid w:val="00445638"/>
    <w:rsid w:val="004460FE"/>
    <w:rsid w:val="00446C48"/>
    <w:rsid w:val="00446D98"/>
    <w:rsid w:val="0045294F"/>
    <w:rsid w:val="00452CE3"/>
    <w:rsid w:val="00453934"/>
    <w:rsid w:val="004544A4"/>
    <w:rsid w:val="00456E4A"/>
    <w:rsid w:val="004571AD"/>
    <w:rsid w:val="004577AC"/>
    <w:rsid w:val="004604D3"/>
    <w:rsid w:val="00461781"/>
    <w:rsid w:val="0046182F"/>
    <w:rsid w:val="00462779"/>
    <w:rsid w:val="0046344F"/>
    <w:rsid w:val="00464BF5"/>
    <w:rsid w:val="00464CCE"/>
    <w:rsid w:val="004650A0"/>
    <w:rsid w:val="00465EDC"/>
    <w:rsid w:val="00466B85"/>
    <w:rsid w:val="0047013D"/>
    <w:rsid w:val="0047019A"/>
    <w:rsid w:val="0047057E"/>
    <w:rsid w:val="00470B2B"/>
    <w:rsid w:val="0047184A"/>
    <w:rsid w:val="00472C62"/>
    <w:rsid w:val="00472DAF"/>
    <w:rsid w:val="004735B6"/>
    <w:rsid w:val="00473F86"/>
    <w:rsid w:val="004742DF"/>
    <w:rsid w:val="00474846"/>
    <w:rsid w:val="0047530C"/>
    <w:rsid w:val="0047785B"/>
    <w:rsid w:val="004802F8"/>
    <w:rsid w:val="00483BB7"/>
    <w:rsid w:val="0048447B"/>
    <w:rsid w:val="00485044"/>
    <w:rsid w:val="004850CB"/>
    <w:rsid w:val="00486A06"/>
    <w:rsid w:val="00487F37"/>
    <w:rsid w:val="00491E55"/>
    <w:rsid w:val="00493341"/>
    <w:rsid w:val="00493808"/>
    <w:rsid w:val="00494FE5"/>
    <w:rsid w:val="004975CC"/>
    <w:rsid w:val="004A072F"/>
    <w:rsid w:val="004A1891"/>
    <w:rsid w:val="004A2E04"/>
    <w:rsid w:val="004A351E"/>
    <w:rsid w:val="004A42E5"/>
    <w:rsid w:val="004A4BAE"/>
    <w:rsid w:val="004A5B50"/>
    <w:rsid w:val="004A5D3C"/>
    <w:rsid w:val="004A66AF"/>
    <w:rsid w:val="004A6F7E"/>
    <w:rsid w:val="004B108F"/>
    <w:rsid w:val="004B373D"/>
    <w:rsid w:val="004B3965"/>
    <w:rsid w:val="004B4960"/>
    <w:rsid w:val="004B59F4"/>
    <w:rsid w:val="004B69F4"/>
    <w:rsid w:val="004B78BD"/>
    <w:rsid w:val="004C0589"/>
    <w:rsid w:val="004C12D6"/>
    <w:rsid w:val="004C160A"/>
    <w:rsid w:val="004C1830"/>
    <w:rsid w:val="004C2236"/>
    <w:rsid w:val="004C39D5"/>
    <w:rsid w:val="004C4094"/>
    <w:rsid w:val="004C44CB"/>
    <w:rsid w:val="004C4933"/>
    <w:rsid w:val="004C50C1"/>
    <w:rsid w:val="004C654D"/>
    <w:rsid w:val="004C6EDE"/>
    <w:rsid w:val="004C6F32"/>
    <w:rsid w:val="004D0D23"/>
    <w:rsid w:val="004D10B0"/>
    <w:rsid w:val="004D3528"/>
    <w:rsid w:val="004D4681"/>
    <w:rsid w:val="004D5164"/>
    <w:rsid w:val="004D522E"/>
    <w:rsid w:val="004D56A9"/>
    <w:rsid w:val="004D6674"/>
    <w:rsid w:val="004D71C9"/>
    <w:rsid w:val="004E05A4"/>
    <w:rsid w:val="004E07FE"/>
    <w:rsid w:val="004E0B7B"/>
    <w:rsid w:val="004E0BEC"/>
    <w:rsid w:val="004E0E2A"/>
    <w:rsid w:val="004E1E10"/>
    <w:rsid w:val="004E2060"/>
    <w:rsid w:val="004E485F"/>
    <w:rsid w:val="004E4B4B"/>
    <w:rsid w:val="004E526F"/>
    <w:rsid w:val="004E5BCC"/>
    <w:rsid w:val="004E7213"/>
    <w:rsid w:val="004F0551"/>
    <w:rsid w:val="004F0946"/>
    <w:rsid w:val="004F1150"/>
    <w:rsid w:val="004F132D"/>
    <w:rsid w:val="004F1340"/>
    <w:rsid w:val="004F1F2B"/>
    <w:rsid w:val="004F2AE8"/>
    <w:rsid w:val="004F2B53"/>
    <w:rsid w:val="004F2E5A"/>
    <w:rsid w:val="004F3227"/>
    <w:rsid w:val="004F3599"/>
    <w:rsid w:val="004F3FD2"/>
    <w:rsid w:val="004F4639"/>
    <w:rsid w:val="004F47D2"/>
    <w:rsid w:val="004F7F07"/>
    <w:rsid w:val="0050170E"/>
    <w:rsid w:val="005035C0"/>
    <w:rsid w:val="00504BFD"/>
    <w:rsid w:val="00505C7E"/>
    <w:rsid w:val="0050635E"/>
    <w:rsid w:val="00506A34"/>
    <w:rsid w:val="00506B1A"/>
    <w:rsid w:val="005076D2"/>
    <w:rsid w:val="0051016A"/>
    <w:rsid w:val="00510A45"/>
    <w:rsid w:val="00511200"/>
    <w:rsid w:val="005112E7"/>
    <w:rsid w:val="005116A9"/>
    <w:rsid w:val="005116F3"/>
    <w:rsid w:val="00513C02"/>
    <w:rsid w:val="0051417E"/>
    <w:rsid w:val="00514CD6"/>
    <w:rsid w:val="00516FC8"/>
    <w:rsid w:val="00517BE8"/>
    <w:rsid w:val="00517FD7"/>
    <w:rsid w:val="00520044"/>
    <w:rsid w:val="005215B4"/>
    <w:rsid w:val="00522446"/>
    <w:rsid w:val="00522FE5"/>
    <w:rsid w:val="005230EB"/>
    <w:rsid w:val="00523990"/>
    <w:rsid w:val="00523F0D"/>
    <w:rsid w:val="0052519A"/>
    <w:rsid w:val="00526451"/>
    <w:rsid w:val="005278C4"/>
    <w:rsid w:val="005304FE"/>
    <w:rsid w:val="005309D5"/>
    <w:rsid w:val="00530B5D"/>
    <w:rsid w:val="00531793"/>
    <w:rsid w:val="005319D2"/>
    <w:rsid w:val="00531C5E"/>
    <w:rsid w:val="0053425E"/>
    <w:rsid w:val="005345BF"/>
    <w:rsid w:val="00536CA2"/>
    <w:rsid w:val="005371BA"/>
    <w:rsid w:val="00537349"/>
    <w:rsid w:val="005377CF"/>
    <w:rsid w:val="00540418"/>
    <w:rsid w:val="005428E3"/>
    <w:rsid w:val="0054297E"/>
    <w:rsid w:val="00542CED"/>
    <w:rsid w:val="00543A80"/>
    <w:rsid w:val="00545C4C"/>
    <w:rsid w:val="0054728F"/>
    <w:rsid w:val="00547B4F"/>
    <w:rsid w:val="0055090B"/>
    <w:rsid w:val="00550A64"/>
    <w:rsid w:val="00550D29"/>
    <w:rsid w:val="00551E94"/>
    <w:rsid w:val="005536E6"/>
    <w:rsid w:val="00553958"/>
    <w:rsid w:val="0055401B"/>
    <w:rsid w:val="005540C4"/>
    <w:rsid w:val="0055527A"/>
    <w:rsid w:val="005558FB"/>
    <w:rsid w:val="00556354"/>
    <w:rsid w:val="00556374"/>
    <w:rsid w:val="00556CF6"/>
    <w:rsid w:val="00556EB3"/>
    <w:rsid w:val="00556FBF"/>
    <w:rsid w:val="00557122"/>
    <w:rsid w:val="00560446"/>
    <w:rsid w:val="00561866"/>
    <w:rsid w:val="005629FA"/>
    <w:rsid w:val="00562F7E"/>
    <w:rsid w:val="00563E5F"/>
    <w:rsid w:val="0056427E"/>
    <w:rsid w:val="00564A37"/>
    <w:rsid w:val="0056699F"/>
    <w:rsid w:val="00566A6A"/>
    <w:rsid w:val="005678A7"/>
    <w:rsid w:val="00567C4A"/>
    <w:rsid w:val="00570064"/>
    <w:rsid w:val="005702D6"/>
    <w:rsid w:val="0057163B"/>
    <w:rsid w:val="005717DA"/>
    <w:rsid w:val="00571E6A"/>
    <w:rsid w:val="005728D2"/>
    <w:rsid w:val="0057308D"/>
    <w:rsid w:val="00574A6D"/>
    <w:rsid w:val="00574B39"/>
    <w:rsid w:val="00574E90"/>
    <w:rsid w:val="00575375"/>
    <w:rsid w:val="005753ED"/>
    <w:rsid w:val="00575A7E"/>
    <w:rsid w:val="00575E93"/>
    <w:rsid w:val="00576243"/>
    <w:rsid w:val="00576839"/>
    <w:rsid w:val="005775B8"/>
    <w:rsid w:val="00577E03"/>
    <w:rsid w:val="005811B3"/>
    <w:rsid w:val="00581614"/>
    <w:rsid w:val="00581E79"/>
    <w:rsid w:val="0058200C"/>
    <w:rsid w:val="00583F06"/>
    <w:rsid w:val="00584078"/>
    <w:rsid w:val="00584460"/>
    <w:rsid w:val="0058644A"/>
    <w:rsid w:val="0058665E"/>
    <w:rsid w:val="00586BC1"/>
    <w:rsid w:val="0058717A"/>
    <w:rsid w:val="00587393"/>
    <w:rsid w:val="00587D60"/>
    <w:rsid w:val="00590508"/>
    <w:rsid w:val="0059055E"/>
    <w:rsid w:val="00590658"/>
    <w:rsid w:val="005914ED"/>
    <w:rsid w:val="005926CE"/>
    <w:rsid w:val="0059341C"/>
    <w:rsid w:val="00593736"/>
    <w:rsid w:val="00595876"/>
    <w:rsid w:val="00595996"/>
    <w:rsid w:val="00596560"/>
    <w:rsid w:val="005967BB"/>
    <w:rsid w:val="0059688B"/>
    <w:rsid w:val="005977B2"/>
    <w:rsid w:val="005A01FA"/>
    <w:rsid w:val="005A0FA6"/>
    <w:rsid w:val="005A2996"/>
    <w:rsid w:val="005A2CA9"/>
    <w:rsid w:val="005A329F"/>
    <w:rsid w:val="005A337A"/>
    <w:rsid w:val="005A3D77"/>
    <w:rsid w:val="005A56BA"/>
    <w:rsid w:val="005A56F7"/>
    <w:rsid w:val="005A5F9E"/>
    <w:rsid w:val="005A7121"/>
    <w:rsid w:val="005A72D1"/>
    <w:rsid w:val="005B181F"/>
    <w:rsid w:val="005B3253"/>
    <w:rsid w:val="005B4BC4"/>
    <w:rsid w:val="005B4DDA"/>
    <w:rsid w:val="005B5910"/>
    <w:rsid w:val="005B775C"/>
    <w:rsid w:val="005B7B78"/>
    <w:rsid w:val="005B7E48"/>
    <w:rsid w:val="005C0F10"/>
    <w:rsid w:val="005C15A0"/>
    <w:rsid w:val="005C2C2E"/>
    <w:rsid w:val="005C3011"/>
    <w:rsid w:val="005C4323"/>
    <w:rsid w:val="005C4529"/>
    <w:rsid w:val="005C4F28"/>
    <w:rsid w:val="005C4F9F"/>
    <w:rsid w:val="005C5B36"/>
    <w:rsid w:val="005C71C3"/>
    <w:rsid w:val="005C75ED"/>
    <w:rsid w:val="005C7844"/>
    <w:rsid w:val="005D0C04"/>
    <w:rsid w:val="005D2185"/>
    <w:rsid w:val="005D3B8C"/>
    <w:rsid w:val="005D514D"/>
    <w:rsid w:val="005D668A"/>
    <w:rsid w:val="005E0113"/>
    <w:rsid w:val="005E03B2"/>
    <w:rsid w:val="005E0977"/>
    <w:rsid w:val="005E166A"/>
    <w:rsid w:val="005E232B"/>
    <w:rsid w:val="005E3F2F"/>
    <w:rsid w:val="005E4C09"/>
    <w:rsid w:val="005E4E44"/>
    <w:rsid w:val="005E4F7B"/>
    <w:rsid w:val="005E5B5E"/>
    <w:rsid w:val="005E5BE9"/>
    <w:rsid w:val="005E6F7E"/>
    <w:rsid w:val="005E78C5"/>
    <w:rsid w:val="005E7B11"/>
    <w:rsid w:val="005F0912"/>
    <w:rsid w:val="005F0AD9"/>
    <w:rsid w:val="005F0DB4"/>
    <w:rsid w:val="005F120B"/>
    <w:rsid w:val="005F20A6"/>
    <w:rsid w:val="005F3F5E"/>
    <w:rsid w:val="005F6798"/>
    <w:rsid w:val="005F7219"/>
    <w:rsid w:val="005F76DE"/>
    <w:rsid w:val="00600223"/>
    <w:rsid w:val="00600B4C"/>
    <w:rsid w:val="00600BB9"/>
    <w:rsid w:val="00601A6A"/>
    <w:rsid w:val="006026A6"/>
    <w:rsid w:val="006031C7"/>
    <w:rsid w:val="00603688"/>
    <w:rsid w:val="00603BDE"/>
    <w:rsid w:val="00603CB8"/>
    <w:rsid w:val="00604CE7"/>
    <w:rsid w:val="00605207"/>
    <w:rsid w:val="006072A5"/>
    <w:rsid w:val="0061052E"/>
    <w:rsid w:val="006121BC"/>
    <w:rsid w:val="0061350F"/>
    <w:rsid w:val="00613AB9"/>
    <w:rsid w:val="0061405D"/>
    <w:rsid w:val="0061478F"/>
    <w:rsid w:val="0061494A"/>
    <w:rsid w:val="006153AD"/>
    <w:rsid w:val="00615A3C"/>
    <w:rsid w:val="00616DD4"/>
    <w:rsid w:val="00617333"/>
    <w:rsid w:val="006177DE"/>
    <w:rsid w:val="00617AD5"/>
    <w:rsid w:val="00617B1A"/>
    <w:rsid w:val="00617B1C"/>
    <w:rsid w:val="00617C49"/>
    <w:rsid w:val="00622814"/>
    <w:rsid w:val="0062407E"/>
    <w:rsid w:val="00626360"/>
    <w:rsid w:val="0062663D"/>
    <w:rsid w:val="00627009"/>
    <w:rsid w:val="006275E9"/>
    <w:rsid w:val="0063062E"/>
    <w:rsid w:val="00630B92"/>
    <w:rsid w:val="006328FD"/>
    <w:rsid w:val="00633BF2"/>
    <w:rsid w:val="00633F8C"/>
    <w:rsid w:val="006359CC"/>
    <w:rsid w:val="00636629"/>
    <w:rsid w:val="00636A31"/>
    <w:rsid w:val="00636B9F"/>
    <w:rsid w:val="00636DCC"/>
    <w:rsid w:val="00637BFF"/>
    <w:rsid w:val="006407D7"/>
    <w:rsid w:val="00641D8C"/>
    <w:rsid w:val="00641DC6"/>
    <w:rsid w:val="00642401"/>
    <w:rsid w:val="006425DE"/>
    <w:rsid w:val="0064269A"/>
    <w:rsid w:val="006427F2"/>
    <w:rsid w:val="0064323A"/>
    <w:rsid w:val="006437CB"/>
    <w:rsid w:val="00643B7E"/>
    <w:rsid w:val="00643EB7"/>
    <w:rsid w:val="00645EF4"/>
    <w:rsid w:val="006464DB"/>
    <w:rsid w:val="00646C7F"/>
    <w:rsid w:val="00647C1A"/>
    <w:rsid w:val="00647CD0"/>
    <w:rsid w:val="00650A66"/>
    <w:rsid w:val="006516AE"/>
    <w:rsid w:val="00652914"/>
    <w:rsid w:val="00653184"/>
    <w:rsid w:val="006536C8"/>
    <w:rsid w:val="00654EF6"/>
    <w:rsid w:val="0066075C"/>
    <w:rsid w:val="00660A36"/>
    <w:rsid w:val="00661AFD"/>
    <w:rsid w:val="00662B1D"/>
    <w:rsid w:val="00662CB8"/>
    <w:rsid w:val="006651C7"/>
    <w:rsid w:val="006652F8"/>
    <w:rsid w:val="00665917"/>
    <w:rsid w:val="006704C4"/>
    <w:rsid w:val="00671719"/>
    <w:rsid w:val="00671868"/>
    <w:rsid w:val="00672577"/>
    <w:rsid w:val="00672C1F"/>
    <w:rsid w:val="00673C5D"/>
    <w:rsid w:val="006749B6"/>
    <w:rsid w:val="0067576C"/>
    <w:rsid w:val="0067617F"/>
    <w:rsid w:val="006817A9"/>
    <w:rsid w:val="00681A32"/>
    <w:rsid w:val="00681EB5"/>
    <w:rsid w:val="0068225F"/>
    <w:rsid w:val="00684AE0"/>
    <w:rsid w:val="00684D75"/>
    <w:rsid w:val="00685C4A"/>
    <w:rsid w:val="00687809"/>
    <w:rsid w:val="00687CAA"/>
    <w:rsid w:val="006907DA"/>
    <w:rsid w:val="00691B65"/>
    <w:rsid w:val="006925D8"/>
    <w:rsid w:val="00693408"/>
    <w:rsid w:val="00694563"/>
    <w:rsid w:val="00694CC1"/>
    <w:rsid w:val="006954C1"/>
    <w:rsid w:val="00695586"/>
    <w:rsid w:val="00695EEE"/>
    <w:rsid w:val="00696942"/>
    <w:rsid w:val="006A2BB2"/>
    <w:rsid w:val="006A2EEC"/>
    <w:rsid w:val="006A40C4"/>
    <w:rsid w:val="006A44C1"/>
    <w:rsid w:val="006A4C9B"/>
    <w:rsid w:val="006A6186"/>
    <w:rsid w:val="006A62F9"/>
    <w:rsid w:val="006A7978"/>
    <w:rsid w:val="006A7E30"/>
    <w:rsid w:val="006B1607"/>
    <w:rsid w:val="006B36DB"/>
    <w:rsid w:val="006B4A43"/>
    <w:rsid w:val="006B4ADD"/>
    <w:rsid w:val="006B4FD8"/>
    <w:rsid w:val="006B5E70"/>
    <w:rsid w:val="006B633F"/>
    <w:rsid w:val="006C091B"/>
    <w:rsid w:val="006C19BB"/>
    <w:rsid w:val="006C3725"/>
    <w:rsid w:val="006C42DD"/>
    <w:rsid w:val="006C4AAE"/>
    <w:rsid w:val="006C4B59"/>
    <w:rsid w:val="006C4E27"/>
    <w:rsid w:val="006C666F"/>
    <w:rsid w:val="006C7CDD"/>
    <w:rsid w:val="006D187C"/>
    <w:rsid w:val="006D192B"/>
    <w:rsid w:val="006D2293"/>
    <w:rsid w:val="006D317C"/>
    <w:rsid w:val="006D356A"/>
    <w:rsid w:val="006D3A28"/>
    <w:rsid w:val="006D5175"/>
    <w:rsid w:val="006D51E9"/>
    <w:rsid w:val="006D5FB3"/>
    <w:rsid w:val="006D6BC0"/>
    <w:rsid w:val="006D6BE3"/>
    <w:rsid w:val="006D757B"/>
    <w:rsid w:val="006D792B"/>
    <w:rsid w:val="006E2B48"/>
    <w:rsid w:val="006E513C"/>
    <w:rsid w:val="006E5282"/>
    <w:rsid w:val="006E7773"/>
    <w:rsid w:val="006F04A2"/>
    <w:rsid w:val="006F05B4"/>
    <w:rsid w:val="006F147B"/>
    <w:rsid w:val="006F1644"/>
    <w:rsid w:val="006F49C5"/>
    <w:rsid w:val="006F6199"/>
    <w:rsid w:val="00700E34"/>
    <w:rsid w:val="00701712"/>
    <w:rsid w:val="007024AE"/>
    <w:rsid w:val="00703448"/>
    <w:rsid w:val="00704ACF"/>
    <w:rsid w:val="00704C1E"/>
    <w:rsid w:val="00706DA7"/>
    <w:rsid w:val="0070702B"/>
    <w:rsid w:val="00707221"/>
    <w:rsid w:val="00707C47"/>
    <w:rsid w:val="00707CDD"/>
    <w:rsid w:val="00707FDF"/>
    <w:rsid w:val="007105BE"/>
    <w:rsid w:val="007115B9"/>
    <w:rsid w:val="00711ADE"/>
    <w:rsid w:val="00712B7C"/>
    <w:rsid w:val="0071310B"/>
    <w:rsid w:val="00716A45"/>
    <w:rsid w:val="00721682"/>
    <w:rsid w:val="00723E22"/>
    <w:rsid w:val="0072451F"/>
    <w:rsid w:val="00724DA4"/>
    <w:rsid w:val="00724FC3"/>
    <w:rsid w:val="007271C4"/>
    <w:rsid w:val="00730E6D"/>
    <w:rsid w:val="00731ED7"/>
    <w:rsid w:val="00732275"/>
    <w:rsid w:val="0073368F"/>
    <w:rsid w:val="007342BA"/>
    <w:rsid w:val="00734FEA"/>
    <w:rsid w:val="00736167"/>
    <w:rsid w:val="0073695F"/>
    <w:rsid w:val="00737689"/>
    <w:rsid w:val="0073790D"/>
    <w:rsid w:val="007420A3"/>
    <w:rsid w:val="00743D11"/>
    <w:rsid w:val="00743E3F"/>
    <w:rsid w:val="0074639F"/>
    <w:rsid w:val="0074780A"/>
    <w:rsid w:val="00752031"/>
    <w:rsid w:val="00752C66"/>
    <w:rsid w:val="00752EF2"/>
    <w:rsid w:val="00754886"/>
    <w:rsid w:val="00755537"/>
    <w:rsid w:val="00755EE1"/>
    <w:rsid w:val="0075658F"/>
    <w:rsid w:val="00756706"/>
    <w:rsid w:val="00756E6E"/>
    <w:rsid w:val="00757005"/>
    <w:rsid w:val="00757473"/>
    <w:rsid w:val="007577CB"/>
    <w:rsid w:val="00757C43"/>
    <w:rsid w:val="007625B8"/>
    <w:rsid w:val="007629F9"/>
    <w:rsid w:val="00763627"/>
    <w:rsid w:val="00763AA6"/>
    <w:rsid w:val="007645C6"/>
    <w:rsid w:val="00765991"/>
    <w:rsid w:val="00765BD7"/>
    <w:rsid w:val="0076710E"/>
    <w:rsid w:val="00767681"/>
    <w:rsid w:val="00770C10"/>
    <w:rsid w:val="00771894"/>
    <w:rsid w:val="00772630"/>
    <w:rsid w:val="00772761"/>
    <w:rsid w:val="00772AA6"/>
    <w:rsid w:val="007738AC"/>
    <w:rsid w:val="0077556D"/>
    <w:rsid w:val="00775DCD"/>
    <w:rsid w:val="00775F0F"/>
    <w:rsid w:val="007768E5"/>
    <w:rsid w:val="007771A0"/>
    <w:rsid w:val="00777A86"/>
    <w:rsid w:val="007825E0"/>
    <w:rsid w:val="00782931"/>
    <w:rsid w:val="00783C3D"/>
    <w:rsid w:val="00783E25"/>
    <w:rsid w:val="007841DE"/>
    <w:rsid w:val="00786EC6"/>
    <w:rsid w:val="0079106D"/>
    <w:rsid w:val="007910FB"/>
    <w:rsid w:val="00791683"/>
    <w:rsid w:val="00791C88"/>
    <w:rsid w:val="00795B54"/>
    <w:rsid w:val="00795F47"/>
    <w:rsid w:val="00796498"/>
    <w:rsid w:val="00796987"/>
    <w:rsid w:val="007971A2"/>
    <w:rsid w:val="0079735C"/>
    <w:rsid w:val="007A032B"/>
    <w:rsid w:val="007A06A4"/>
    <w:rsid w:val="007A06DE"/>
    <w:rsid w:val="007A0BAF"/>
    <w:rsid w:val="007A2E22"/>
    <w:rsid w:val="007A48F7"/>
    <w:rsid w:val="007A4DAA"/>
    <w:rsid w:val="007A549C"/>
    <w:rsid w:val="007A5C46"/>
    <w:rsid w:val="007A7C93"/>
    <w:rsid w:val="007B1E9C"/>
    <w:rsid w:val="007B218A"/>
    <w:rsid w:val="007B33CC"/>
    <w:rsid w:val="007B499C"/>
    <w:rsid w:val="007B529B"/>
    <w:rsid w:val="007B5855"/>
    <w:rsid w:val="007B5AE6"/>
    <w:rsid w:val="007B604B"/>
    <w:rsid w:val="007B6AF5"/>
    <w:rsid w:val="007B6CDE"/>
    <w:rsid w:val="007B73AA"/>
    <w:rsid w:val="007B753B"/>
    <w:rsid w:val="007B774A"/>
    <w:rsid w:val="007C02D5"/>
    <w:rsid w:val="007C0381"/>
    <w:rsid w:val="007C1BDC"/>
    <w:rsid w:val="007C3144"/>
    <w:rsid w:val="007C33CE"/>
    <w:rsid w:val="007C3AE2"/>
    <w:rsid w:val="007C52C3"/>
    <w:rsid w:val="007C735F"/>
    <w:rsid w:val="007C736D"/>
    <w:rsid w:val="007C7AAB"/>
    <w:rsid w:val="007D0442"/>
    <w:rsid w:val="007D1455"/>
    <w:rsid w:val="007D205D"/>
    <w:rsid w:val="007D22BE"/>
    <w:rsid w:val="007D241B"/>
    <w:rsid w:val="007D269A"/>
    <w:rsid w:val="007D2A4C"/>
    <w:rsid w:val="007D387A"/>
    <w:rsid w:val="007D62A8"/>
    <w:rsid w:val="007D72EC"/>
    <w:rsid w:val="007D7749"/>
    <w:rsid w:val="007D7BF6"/>
    <w:rsid w:val="007D7D2E"/>
    <w:rsid w:val="007E00CD"/>
    <w:rsid w:val="007E11D1"/>
    <w:rsid w:val="007E2152"/>
    <w:rsid w:val="007E4479"/>
    <w:rsid w:val="007E456A"/>
    <w:rsid w:val="007E532D"/>
    <w:rsid w:val="007E6AA2"/>
    <w:rsid w:val="007F102D"/>
    <w:rsid w:val="007F262C"/>
    <w:rsid w:val="007F2804"/>
    <w:rsid w:val="007F2B26"/>
    <w:rsid w:val="007F74FF"/>
    <w:rsid w:val="007F767D"/>
    <w:rsid w:val="00800262"/>
    <w:rsid w:val="00800869"/>
    <w:rsid w:val="00800930"/>
    <w:rsid w:val="00800C55"/>
    <w:rsid w:val="00800D7D"/>
    <w:rsid w:val="00801086"/>
    <w:rsid w:val="00801220"/>
    <w:rsid w:val="00801511"/>
    <w:rsid w:val="00801648"/>
    <w:rsid w:val="0080321D"/>
    <w:rsid w:val="008035A6"/>
    <w:rsid w:val="00804271"/>
    <w:rsid w:val="008045F4"/>
    <w:rsid w:val="00804943"/>
    <w:rsid w:val="00805670"/>
    <w:rsid w:val="00806B84"/>
    <w:rsid w:val="008079A6"/>
    <w:rsid w:val="00811522"/>
    <w:rsid w:val="00811D54"/>
    <w:rsid w:val="00812175"/>
    <w:rsid w:val="008140BD"/>
    <w:rsid w:val="00814BAC"/>
    <w:rsid w:val="008168CA"/>
    <w:rsid w:val="00817582"/>
    <w:rsid w:val="0081791A"/>
    <w:rsid w:val="00817ED1"/>
    <w:rsid w:val="00820BA3"/>
    <w:rsid w:val="008210B9"/>
    <w:rsid w:val="008220B7"/>
    <w:rsid w:val="00825445"/>
    <w:rsid w:val="00826C0E"/>
    <w:rsid w:val="00830DB5"/>
    <w:rsid w:val="00832937"/>
    <w:rsid w:val="008338B5"/>
    <w:rsid w:val="00834FD1"/>
    <w:rsid w:val="008366E5"/>
    <w:rsid w:val="00837797"/>
    <w:rsid w:val="00837AB5"/>
    <w:rsid w:val="00840B04"/>
    <w:rsid w:val="00842CEF"/>
    <w:rsid w:val="00842D77"/>
    <w:rsid w:val="008457E4"/>
    <w:rsid w:val="008458AB"/>
    <w:rsid w:val="00845F0F"/>
    <w:rsid w:val="008463A8"/>
    <w:rsid w:val="008466C4"/>
    <w:rsid w:val="0084740F"/>
    <w:rsid w:val="00850F48"/>
    <w:rsid w:val="00852387"/>
    <w:rsid w:val="00853CFF"/>
    <w:rsid w:val="0085498B"/>
    <w:rsid w:val="008578C6"/>
    <w:rsid w:val="008578D3"/>
    <w:rsid w:val="0086000A"/>
    <w:rsid w:val="0086013F"/>
    <w:rsid w:val="008609E8"/>
    <w:rsid w:val="00861EE8"/>
    <w:rsid w:val="00863771"/>
    <w:rsid w:val="00863B2A"/>
    <w:rsid w:val="008641A1"/>
    <w:rsid w:val="00864BFB"/>
    <w:rsid w:val="00864F1F"/>
    <w:rsid w:val="00864FE0"/>
    <w:rsid w:val="008650D3"/>
    <w:rsid w:val="00866077"/>
    <w:rsid w:val="00867F07"/>
    <w:rsid w:val="00871228"/>
    <w:rsid w:val="008713D3"/>
    <w:rsid w:val="00871543"/>
    <w:rsid w:val="008719EE"/>
    <w:rsid w:val="0087219D"/>
    <w:rsid w:val="00872470"/>
    <w:rsid w:val="00874284"/>
    <w:rsid w:val="00874683"/>
    <w:rsid w:val="00874926"/>
    <w:rsid w:val="00874F3F"/>
    <w:rsid w:val="00876455"/>
    <w:rsid w:val="00876929"/>
    <w:rsid w:val="00877577"/>
    <w:rsid w:val="00877641"/>
    <w:rsid w:val="00877845"/>
    <w:rsid w:val="00877D92"/>
    <w:rsid w:val="008802AC"/>
    <w:rsid w:val="00882E22"/>
    <w:rsid w:val="0088398C"/>
    <w:rsid w:val="00884A2D"/>
    <w:rsid w:val="008853C3"/>
    <w:rsid w:val="0088635A"/>
    <w:rsid w:val="0088719B"/>
    <w:rsid w:val="00887FC5"/>
    <w:rsid w:val="0089061E"/>
    <w:rsid w:val="00890DB1"/>
    <w:rsid w:val="00892EAB"/>
    <w:rsid w:val="0089394D"/>
    <w:rsid w:val="00893E13"/>
    <w:rsid w:val="0089539E"/>
    <w:rsid w:val="008A0FEF"/>
    <w:rsid w:val="008A13FD"/>
    <w:rsid w:val="008A16C2"/>
    <w:rsid w:val="008A1998"/>
    <w:rsid w:val="008A396C"/>
    <w:rsid w:val="008A4133"/>
    <w:rsid w:val="008A4B5E"/>
    <w:rsid w:val="008A4F1D"/>
    <w:rsid w:val="008A5A70"/>
    <w:rsid w:val="008A5E6A"/>
    <w:rsid w:val="008A6819"/>
    <w:rsid w:val="008A6944"/>
    <w:rsid w:val="008B045A"/>
    <w:rsid w:val="008B0517"/>
    <w:rsid w:val="008B1326"/>
    <w:rsid w:val="008B1546"/>
    <w:rsid w:val="008B1653"/>
    <w:rsid w:val="008B1F1D"/>
    <w:rsid w:val="008B214D"/>
    <w:rsid w:val="008B23A6"/>
    <w:rsid w:val="008B2797"/>
    <w:rsid w:val="008B2CA5"/>
    <w:rsid w:val="008B3200"/>
    <w:rsid w:val="008B368E"/>
    <w:rsid w:val="008B3D3F"/>
    <w:rsid w:val="008B4DC4"/>
    <w:rsid w:val="008B4F40"/>
    <w:rsid w:val="008B5875"/>
    <w:rsid w:val="008C0A4D"/>
    <w:rsid w:val="008C1025"/>
    <w:rsid w:val="008C1871"/>
    <w:rsid w:val="008C1BDD"/>
    <w:rsid w:val="008C2156"/>
    <w:rsid w:val="008C24A8"/>
    <w:rsid w:val="008C309F"/>
    <w:rsid w:val="008C39A7"/>
    <w:rsid w:val="008C3E45"/>
    <w:rsid w:val="008C4FA0"/>
    <w:rsid w:val="008C5406"/>
    <w:rsid w:val="008C73E0"/>
    <w:rsid w:val="008D16D7"/>
    <w:rsid w:val="008D2500"/>
    <w:rsid w:val="008D501B"/>
    <w:rsid w:val="008D60A6"/>
    <w:rsid w:val="008D6E92"/>
    <w:rsid w:val="008D7628"/>
    <w:rsid w:val="008E06DA"/>
    <w:rsid w:val="008E1069"/>
    <w:rsid w:val="008E2196"/>
    <w:rsid w:val="008E2A4E"/>
    <w:rsid w:val="008E39FE"/>
    <w:rsid w:val="008E472D"/>
    <w:rsid w:val="008E4AA9"/>
    <w:rsid w:val="008E63C3"/>
    <w:rsid w:val="008E65C4"/>
    <w:rsid w:val="008E6AFF"/>
    <w:rsid w:val="008E6B71"/>
    <w:rsid w:val="008E758C"/>
    <w:rsid w:val="008E77D2"/>
    <w:rsid w:val="008F00C6"/>
    <w:rsid w:val="008F08C1"/>
    <w:rsid w:val="008F1ADA"/>
    <w:rsid w:val="008F25AC"/>
    <w:rsid w:val="008F26D8"/>
    <w:rsid w:val="008F355E"/>
    <w:rsid w:val="008F3814"/>
    <w:rsid w:val="008F3C0D"/>
    <w:rsid w:val="008F4EA9"/>
    <w:rsid w:val="008F4FE0"/>
    <w:rsid w:val="008F51A6"/>
    <w:rsid w:val="008F622E"/>
    <w:rsid w:val="0090022F"/>
    <w:rsid w:val="00900FBA"/>
    <w:rsid w:val="00901426"/>
    <w:rsid w:val="00901863"/>
    <w:rsid w:val="009021F2"/>
    <w:rsid w:val="00902DE5"/>
    <w:rsid w:val="00902E3C"/>
    <w:rsid w:val="00903BFE"/>
    <w:rsid w:val="00904E08"/>
    <w:rsid w:val="00905040"/>
    <w:rsid w:val="009059E4"/>
    <w:rsid w:val="00906547"/>
    <w:rsid w:val="00910F4F"/>
    <w:rsid w:val="00911935"/>
    <w:rsid w:val="00912210"/>
    <w:rsid w:val="00912F6B"/>
    <w:rsid w:val="00913340"/>
    <w:rsid w:val="009135A1"/>
    <w:rsid w:val="009149C0"/>
    <w:rsid w:val="009173D9"/>
    <w:rsid w:val="00920DFB"/>
    <w:rsid w:val="00921CF1"/>
    <w:rsid w:val="00921FC9"/>
    <w:rsid w:val="009231F2"/>
    <w:rsid w:val="009248C7"/>
    <w:rsid w:val="00924EDC"/>
    <w:rsid w:val="00925C53"/>
    <w:rsid w:val="00925CDB"/>
    <w:rsid w:val="00925DAE"/>
    <w:rsid w:val="00926065"/>
    <w:rsid w:val="0092793D"/>
    <w:rsid w:val="00927B93"/>
    <w:rsid w:val="00930879"/>
    <w:rsid w:val="009317EC"/>
    <w:rsid w:val="00932423"/>
    <w:rsid w:val="00932457"/>
    <w:rsid w:val="00934A87"/>
    <w:rsid w:val="00934D72"/>
    <w:rsid w:val="009352BC"/>
    <w:rsid w:val="00935360"/>
    <w:rsid w:val="00935AE5"/>
    <w:rsid w:val="009364E3"/>
    <w:rsid w:val="00936D32"/>
    <w:rsid w:val="009371F2"/>
    <w:rsid w:val="00937AD9"/>
    <w:rsid w:val="00937B6B"/>
    <w:rsid w:val="00940570"/>
    <w:rsid w:val="00940576"/>
    <w:rsid w:val="00942172"/>
    <w:rsid w:val="0094331E"/>
    <w:rsid w:val="00943475"/>
    <w:rsid w:val="00944374"/>
    <w:rsid w:val="009463A5"/>
    <w:rsid w:val="009463F6"/>
    <w:rsid w:val="00946915"/>
    <w:rsid w:val="0094696B"/>
    <w:rsid w:val="00950941"/>
    <w:rsid w:val="009509D5"/>
    <w:rsid w:val="00950C2A"/>
    <w:rsid w:val="009516C6"/>
    <w:rsid w:val="00951D80"/>
    <w:rsid w:val="0095218E"/>
    <w:rsid w:val="00952DCA"/>
    <w:rsid w:val="0095319B"/>
    <w:rsid w:val="0095446A"/>
    <w:rsid w:val="009564B9"/>
    <w:rsid w:val="00956BDA"/>
    <w:rsid w:val="00957B2A"/>
    <w:rsid w:val="00957C66"/>
    <w:rsid w:val="00957F99"/>
    <w:rsid w:val="0096182A"/>
    <w:rsid w:val="009618C4"/>
    <w:rsid w:val="009629F6"/>
    <w:rsid w:val="00962DA8"/>
    <w:rsid w:val="00963ED3"/>
    <w:rsid w:val="009643F1"/>
    <w:rsid w:val="009652F8"/>
    <w:rsid w:val="00965917"/>
    <w:rsid w:val="009659BA"/>
    <w:rsid w:val="00966311"/>
    <w:rsid w:val="00966625"/>
    <w:rsid w:val="00966BE4"/>
    <w:rsid w:val="00966DA8"/>
    <w:rsid w:val="009707F6"/>
    <w:rsid w:val="00972244"/>
    <w:rsid w:val="00972DF0"/>
    <w:rsid w:val="009740E8"/>
    <w:rsid w:val="009749BB"/>
    <w:rsid w:val="0097678A"/>
    <w:rsid w:val="009772B4"/>
    <w:rsid w:val="00977535"/>
    <w:rsid w:val="00981B64"/>
    <w:rsid w:val="00981BF7"/>
    <w:rsid w:val="00982F89"/>
    <w:rsid w:val="00984BE6"/>
    <w:rsid w:val="009857BA"/>
    <w:rsid w:val="00985F27"/>
    <w:rsid w:val="0098677C"/>
    <w:rsid w:val="00986C13"/>
    <w:rsid w:val="00986C1B"/>
    <w:rsid w:val="00990438"/>
    <w:rsid w:val="00991FAC"/>
    <w:rsid w:val="00993D9C"/>
    <w:rsid w:val="009956F7"/>
    <w:rsid w:val="00995D3E"/>
    <w:rsid w:val="00995E49"/>
    <w:rsid w:val="009962DE"/>
    <w:rsid w:val="009969BA"/>
    <w:rsid w:val="00997266"/>
    <w:rsid w:val="009975EA"/>
    <w:rsid w:val="009A0F17"/>
    <w:rsid w:val="009A0FB1"/>
    <w:rsid w:val="009A1FC2"/>
    <w:rsid w:val="009A2D88"/>
    <w:rsid w:val="009A3B94"/>
    <w:rsid w:val="009A3F43"/>
    <w:rsid w:val="009A51C6"/>
    <w:rsid w:val="009A6B5B"/>
    <w:rsid w:val="009A7E2E"/>
    <w:rsid w:val="009B0D40"/>
    <w:rsid w:val="009B1651"/>
    <w:rsid w:val="009B199A"/>
    <w:rsid w:val="009B268A"/>
    <w:rsid w:val="009B27EE"/>
    <w:rsid w:val="009B28DE"/>
    <w:rsid w:val="009B353D"/>
    <w:rsid w:val="009B358F"/>
    <w:rsid w:val="009B3CD3"/>
    <w:rsid w:val="009B3F76"/>
    <w:rsid w:val="009B581D"/>
    <w:rsid w:val="009B5884"/>
    <w:rsid w:val="009B6B2B"/>
    <w:rsid w:val="009B6F66"/>
    <w:rsid w:val="009B7821"/>
    <w:rsid w:val="009C01CE"/>
    <w:rsid w:val="009C0A3D"/>
    <w:rsid w:val="009C0D54"/>
    <w:rsid w:val="009C0D56"/>
    <w:rsid w:val="009C18F9"/>
    <w:rsid w:val="009C249B"/>
    <w:rsid w:val="009C2A4A"/>
    <w:rsid w:val="009C40B5"/>
    <w:rsid w:val="009C54B3"/>
    <w:rsid w:val="009C5606"/>
    <w:rsid w:val="009C5F10"/>
    <w:rsid w:val="009C6533"/>
    <w:rsid w:val="009C76ED"/>
    <w:rsid w:val="009C7E64"/>
    <w:rsid w:val="009D02F7"/>
    <w:rsid w:val="009D0397"/>
    <w:rsid w:val="009D04FC"/>
    <w:rsid w:val="009D0B69"/>
    <w:rsid w:val="009D2F29"/>
    <w:rsid w:val="009D370E"/>
    <w:rsid w:val="009D681E"/>
    <w:rsid w:val="009D7C92"/>
    <w:rsid w:val="009D7DE6"/>
    <w:rsid w:val="009E0E0F"/>
    <w:rsid w:val="009E285D"/>
    <w:rsid w:val="009E31E7"/>
    <w:rsid w:val="009E3229"/>
    <w:rsid w:val="009E4821"/>
    <w:rsid w:val="009E5AB6"/>
    <w:rsid w:val="009E623E"/>
    <w:rsid w:val="009E7458"/>
    <w:rsid w:val="009E7492"/>
    <w:rsid w:val="009F070A"/>
    <w:rsid w:val="009F0A3F"/>
    <w:rsid w:val="009F0C07"/>
    <w:rsid w:val="009F108B"/>
    <w:rsid w:val="009F1B90"/>
    <w:rsid w:val="009F1BC4"/>
    <w:rsid w:val="009F2435"/>
    <w:rsid w:val="009F2450"/>
    <w:rsid w:val="009F3A29"/>
    <w:rsid w:val="009F5666"/>
    <w:rsid w:val="009F6B66"/>
    <w:rsid w:val="009F6D49"/>
    <w:rsid w:val="009F717D"/>
    <w:rsid w:val="00A00193"/>
    <w:rsid w:val="00A00B1E"/>
    <w:rsid w:val="00A01035"/>
    <w:rsid w:val="00A0144F"/>
    <w:rsid w:val="00A0279D"/>
    <w:rsid w:val="00A02A41"/>
    <w:rsid w:val="00A047C2"/>
    <w:rsid w:val="00A06520"/>
    <w:rsid w:val="00A0731A"/>
    <w:rsid w:val="00A10ED9"/>
    <w:rsid w:val="00A14328"/>
    <w:rsid w:val="00A150C6"/>
    <w:rsid w:val="00A16312"/>
    <w:rsid w:val="00A170D3"/>
    <w:rsid w:val="00A17833"/>
    <w:rsid w:val="00A20E7E"/>
    <w:rsid w:val="00A21C8A"/>
    <w:rsid w:val="00A21DA5"/>
    <w:rsid w:val="00A22D03"/>
    <w:rsid w:val="00A24653"/>
    <w:rsid w:val="00A3092F"/>
    <w:rsid w:val="00A30D9C"/>
    <w:rsid w:val="00A329A9"/>
    <w:rsid w:val="00A32AC3"/>
    <w:rsid w:val="00A338BA"/>
    <w:rsid w:val="00A3475F"/>
    <w:rsid w:val="00A35C3D"/>
    <w:rsid w:val="00A36405"/>
    <w:rsid w:val="00A378D2"/>
    <w:rsid w:val="00A40E14"/>
    <w:rsid w:val="00A40FB5"/>
    <w:rsid w:val="00A41AF7"/>
    <w:rsid w:val="00A41E41"/>
    <w:rsid w:val="00A432DB"/>
    <w:rsid w:val="00A43A09"/>
    <w:rsid w:val="00A443BD"/>
    <w:rsid w:val="00A44726"/>
    <w:rsid w:val="00A44D1C"/>
    <w:rsid w:val="00A44EE1"/>
    <w:rsid w:val="00A46C23"/>
    <w:rsid w:val="00A476ED"/>
    <w:rsid w:val="00A50B42"/>
    <w:rsid w:val="00A50B89"/>
    <w:rsid w:val="00A50CFF"/>
    <w:rsid w:val="00A51E61"/>
    <w:rsid w:val="00A53EA1"/>
    <w:rsid w:val="00A54607"/>
    <w:rsid w:val="00A5578D"/>
    <w:rsid w:val="00A57CBE"/>
    <w:rsid w:val="00A608EB"/>
    <w:rsid w:val="00A61177"/>
    <w:rsid w:val="00A62991"/>
    <w:rsid w:val="00A62E5B"/>
    <w:rsid w:val="00A6404E"/>
    <w:rsid w:val="00A65934"/>
    <w:rsid w:val="00A65C18"/>
    <w:rsid w:val="00A662BD"/>
    <w:rsid w:val="00A674AD"/>
    <w:rsid w:val="00A701C1"/>
    <w:rsid w:val="00A71706"/>
    <w:rsid w:val="00A71F9C"/>
    <w:rsid w:val="00A7279D"/>
    <w:rsid w:val="00A732F0"/>
    <w:rsid w:val="00A74314"/>
    <w:rsid w:val="00A74806"/>
    <w:rsid w:val="00A759F9"/>
    <w:rsid w:val="00A777E5"/>
    <w:rsid w:val="00A779FA"/>
    <w:rsid w:val="00A8070E"/>
    <w:rsid w:val="00A849C8"/>
    <w:rsid w:val="00A866D9"/>
    <w:rsid w:val="00A86A02"/>
    <w:rsid w:val="00A86CAD"/>
    <w:rsid w:val="00A87735"/>
    <w:rsid w:val="00A87B9D"/>
    <w:rsid w:val="00A93228"/>
    <w:rsid w:val="00A932FF"/>
    <w:rsid w:val="00A947B1"/>
    <w:rsid w:val="00A95ACD"/>
    <w:rsid w:val="00A96ABD"/>
    <w:rsid w:val="00A974CF"/>
    <w:rsid w:val="00A97846"/>
    <w:rsid w:val="00AA1655"/>
    <w:rsid w:val="00AA224B"/>
    <w:rsid w:val="00AA2B48"/>
    <w:rsid w:val="00AA3E6C"/>
    <w:rsid w:val="00AA56AE"/>
    <w:rsid w:val="00AA6E94"/>
    <w:rsid w:val="00AA7938"/>
    <w:rsid w:val="00AB0004"/>
    <w:rsid w:val="00AB0D68"/>
    <w:rsid w:val="00AB17C5"/>
    <w:rsid w:val="00AB17CF"/>
    <w:rsid w:val="00AB19E5"/>
    <w:rsid w:val="00AB1F36"/>
    <w:rsid w:val="00AB2EBA"/>
    <w:rsid w:val="00AB4FAA"/>
    <w:rsid w:val="00AB5848"/>
    <w:rsid w:val="00AB59A2"/>
    <w:rsid w:val="00AB6CF4"/>
    <w:rsid w:val="00AB75E9"/>
    <w:rsid w:val="00AC0522"/>
    <w:rsid w:val="00AC1645"/>
    <w:rsid w:val="00AC2D6D"/>
    <w:rsid w:val="00AC3516"/>
    <w:rsid w:val="00AC3B2E"/>
    <w:rsid w:val="00AC6717"/>
    <w:rsid w:val="00AC688F"/>
    <w:rsid w:val="00AC6F6D"/>
    <w:rsid w:val="00AC742F"/>
    <w:rsid w:val="00AC7571"/>
    <w:rsid w:val="00AD1D49"/>
    <w:rsid w:val="00AD2F98"/>
    <w:rsid w:val="00AD4F49"/>
    <w:rsid w:val="00AD51BB"/>
    <w:rsid w:val="00AD5366"/>
    <w:rsid w:val="00AD5B88"/>
    <w:rsid w:val="00AD6B73"/>
    <w:rsid w:val="00AD7DA0"/>
    <w:rsid w:val="00AE3381"/>
    <w:rsid w:val="00AE38A0"/>
    <w:rsid w:val="00AE3FD4"/>
    <w:rsid w:val="00AE59DE"/>
    <w:rsid w:val="00AE7343"/>
    <w:rsid w:val="00AE736D"/>
    <w:rsid w:val="00AE7654"/>
    <w:rsid w:val="00AE7700"/>
    <w:rsid w:val="00AF0273"/>
    <w:rsid w:val="00AF0548"/>
    <w:rsid w:val="00AF098A"/>
    <w:rsid w:val="00AF09E8"/>
    <w:rsid w:val="00AF1BC9"/>
    <w:rsid w:val="00AF1E5E"/>
    <w:rsid w:val="00AF2BC7"/>
    <w:rsid w:val="00AF40EA"/>
    <w:rsid w:val="00AF45A8"/>
    <w:rsid w:val="00AF4AF3"/>
    <w:rsid w:val="00AF7ACA"/>
    <w:rsid w:val="00B001ED"/>
    <w:rsid w:val="00B00A90"/>
    <w:rsid w:val="00B00AD2"/>
    <w:rsid w:val="00B0434F"/>
    <w:rsid w:val="00B0619D"/>
    <w:rsid w:val="00B076FC"/>
    <w:rsid w:val="00B0787D"/>
    <w:rsid w:val="00B107D7"/>
    <w:rsid w:val="00B13505"/>
    <w:rsid w:val="00B135A1"/>
    <w:rsid w:val="00B13B20"/>
    <w:rsid w:val="00B13C7E"/>
    <w:rsid w:val="00B14119"/>
    <w:rsid w:val="00B153F5"/>
    <w:rsid w:val="00B154AC"/>
    <w:rsid w:val="00B15F32"/>
    <w:rsid w:val="00B1656D"/>
    <w:rsid w:val="00B16A3D"/>
    <w:rsid w:val="00B17088"/>
    <w:rsid w:val="00B17996"/>
    <w:rsid w:val="00B17F7A"/>
    <w:rsid w:val="00B20303"/>
    <w:rsid w:val="00B21143"/>
    <w:rsid w:val="00B21A86"/>
    <w:rsid w:val="00B262C8"/>
    <w:rsid w:val="00B27A7F"/>
    <w:rsid w:val="00B27BD6"/>
    <w:rsid w:val="00B27F8D"/>
    <w:rsid w:val="00B3194F"/>
    <w:rsid w:val="00B31EAA"/>
    <w:rsid w:val="00B31F38"/>
    <w:rsid w:val="00B31FC2"/>
    <w:rsid w:val="00B32E94"/>
    <w:rsid w:val="00B32F20"/>
    <w:rsid w:val="00B332C4"/>
    <w:rsid w:val="00B336B4"/>
    <w:rsid w:val="00B34CF5"/>
    <w:rsid w:val="00B35114"/>
    <w:rsid w:val="00B3721F"/>
    <w:rsid w:val="00B377D1"/>
    <w:rsid w:val="00B37A50"/>
    <w:rsid w:val="00B41304"/>
    <w:rsid w:val="00B43AEB"/>
    <w:rsid w:val="00B44FF4"/>
    <w:rsid w:val="00B46D54"/>
    <w:rsid w:val="00B46E49"/>
    <w:rsid w:val="00B4762D"/>
    <w:rsid w:val="00B50162"/>
    <w:rsid w:val="00B504F5"/>
    <w:rsid w:val="00B51053"/>
    <w:rsid w:val="00B52169"/>
    <w:rsid w:val="00B52BE0"/>
    <w:rsid w:val="00B52FB7"/>
    <w:rsid w:val="00B53BCE"/>
    <w:rsid w:val="00B53E04"/>
    <w:rsid w:val="00B54865"/>
    <w:rsid w:val="00B54868"/>
    <w:rsid w:val="00B568CA"/>
    <w:rsid w:val="00B56A7E"/>
    <w:rsid w:val="00B56C10"/>
    <w:rsid w:val="00B56CF2"/>
    <w:rsid w:val="00B57245"/>
    <w:rsid w:val="00B57375"/>
    <w:rsid w:val="00B607A4"/>
    <w:rsid w:val="00B60970"/>
    <w:rsid w:val="00B60BB0"/>
    <w:rsid w:val="00B61C16"/>
    <w:rsid w:val="00B61F64"/>
    <w:rsid w:val="00B66DCC"/>
    <w:rsid w:val="00B6755B"/>
    <w:rsid w:val="00B6768E"/>
    <w:rsid w:val="00B7139E"/>
    <w:rsid w:val="00B71A37"/>
    <w:rsid w:val="00B7269A"/>
    <w:rsid w:val="00B72D9A"/>
    <w:rsid w:val="00B73855"/>
    <w:rsid w:val="00B75926"/>
    <w:rsid w:val="00B75A00"/>
    <w:rsid w:val="00B769EF"/>
    <w:rsid w:val="00B76C46"/>
    <w:rsid w:val="00B76E28"/>
    <w:rsid w:val="00B7700C"/>
    <w:rsid w:val="00B77A5A"/>
    <w:rsid w:val="00B77C58"/>
    <w:rsid w:val="00B8186A"/>
    <w:rsid w:val="00B81C72"/>
    <w:rsid w:val="00B82B7A"/>
    <w:rsid w:val="00B835A0"/>
    <w:rsid w:val="00B8508B"/>
    <w:rsid w:val="00B852C0"/>
    <w:rsid w:val="00B906DA"/>
    <w:rsid w:val="00B91688"/>
    <w:rsid w:val="00B92671"/>
    <w:rsid w:val="00B93522"/>
    <w:rsid w:val="00B937AC"/>
    <w:rsid w:val="00B93DE1"/>
    <w:rsid w:val="00B94B43"/>
    <w:rsid w:val="00B96DFF"/>
    <w:rsid w:val="00B977CF"/>
    <w:rsid w:val="00BA025E"/>
    <w:rsid w:val="00BA02BF"/>
    <w:rsid w:val="00BA141A"/>
    <w:rsid w:val="00BA15D1"/>
    <w:rsid w:val="00BA3374"/>
    <w:rsid w:val="00BA4AF6"/>
    <w:rsid w:val="00BA4C6F"/>
    <w:rsid w:val="00BA5250"/>
    <w:rsid w:val="00BA5306"/>
    <w:rsid w:val="00BA5399"/>
    <w:rsid w:val="00BA59C9"/>
    <w:rsid w:val="00BA5AB4"/>
    <w:rsid w:val="00BB1126"/>
    <w:rsid w:val="00BB16AA"/>
    <w:rsid w:val="00BB19B4"/>
    <w:rsid w:val="00BB259E"/>
    <w:rsid w:val="00BB2739"/>
    <w:rsid w:val="00BB2982"/>
    <w:rsid w:val="00BB4B05"/>
    <w:rsid w:val="00BB4B67"/>
    <w:rsid w:val="00BB53DB"/>
    <w:rsid w:val="00BB64AB"/>
    <w:rsid w:val="00BB74AA"/>
    <w:rsid w:val="00BB7ADE"/>
    <w:rsid w:val="00BC0E6D"/>
    <w:rsid w:val="00BC3E21"/>
    <w:rsid w:val="00BC4975"/>
    <w:rsid w:val="00BC53C4"/>
    <w:rsid w:val="00BD052A"/>
    <w:rsid w:val="00BD0935"/>
    <w:rsid w:val="00BD1110"/>
    <w:rsid w:val="00BD1222"/>
    <w:rsid w:val="00BD1610"/>
    <w:rsid w:val="00BD33A5"/>
    <w:rsid w:val="00BD380C"/>
    <w:rsid w:val="00BD3871"/>
    <w:rsid w:val="00BD48BB"/>
    <w:rsid w:val="00BD4DC1"/>
    <w:rsid w:val="00BD4E51"/>
    <w:rsid w:val="00BD6ED8"/>
    <w:rsid w:val="00BD7E9E"/>
    <w:rsid w:val="00BE0014"/>
    <w:rsid w:val="00BE013F"/>
    <w:rsid w:val="00BE0C0A"/>
    <w:rsid w:val="00BE0DE7"/>
    <w:rsid w:val="00BE1484"/>
    <w:rsid w:val="00BE1CE5"/>
    <w:rsid w:val="00BE1F54"/>
    <w:rsid w:val="00BE3D17"/>
    <w:rsid w:val="00BE4846"/>
    <w:rsid w:val="00BE5153"/>
    <w:rsid w:val="00BE5229"/>
    <w:rsid w:val="00BE5395"/>
    <w:rsid w:val="00BE5AE9"/>
    <w:rsid w:val="00BE738F"/>
    <w:rsid w:val="00BE7E01"/>
    <w:rsid w:val="00BF0507"/>
    <w:rsid w:val="00BF081F"/>
    <w:rsid w:val="00BF3061"/>
    <w:rsid w:val="00BF4F51"/>
    <w:rsid w:val="00BF591D"/>
    <w:rsid w:val="00BF6454"/>
    <w:rsid w:val="00C00C0D"/>
    <w:rsid w:val="00C01A67"/>
    <w:rsid w:val="00C04131"/>
    <w:rsid w:val="00C05072"/>
    <w:rsid w:val="00C05ADC"/>
    <w:rsid w:val="00C05F41"/>
    <w:rsid w:val="00C066EC"/>
    <w:rsid w:val="00C11542"/>
    <w:rsid w:val="00C129A6"/>
    <w:rsid w:val="00C12F7B"/>
    <w:rsid w:val="00C13CD8"/>
    <w:rsid w:val="00C15846"/>
    <w:rsid w:val="00C176B8"/>
    <w:rsid w:val="00C22582"/>
    <w:rsid w:val="00C237B0"/>
    <w:rsid w:val="00C23A08"/>
    <w:rsid w:val="00C27BE1"/>
    <w:rsid w:val="00C306F5"/>
    <w:rsid w:val="00C32352"/>
    <w:rsid w:val="00C325C9"/>
    <w:rsid w:val="00C32976"/>
    <w:rsid w:val="00C32E62"/>
    <w:rsid w:val="00C33007"/>
    <w:rsid w:val="00C33228"/>
    <w:rsid w:val="00C3338F"/>
    <w:rsid w:val="00C33576"/>
    <w:rsid w:val="00C3390F"/>
    <w:rsid w:val="00C34EE4"/>
    <w:rsid w:val="00C364F4"/>
    <w:rsid w:val="00C36EDC"/>
    <w:rsid w:val="00C40BD7"/>
    <w:rsid w:val="00C40FBA"/>
    <w:rsid w:val="00C4124A"/>
    <w:rsid w:val="00C41CEF"/>
    <w:rsid w:val="00C4240A"/>
    <w:rsid w:val="00C426DA"/>
    <w:rsid w:val="00C44C42"/>
    <w:rsid w:val="00C44DBF"/>
    <w:rsid w:val="00C4564B"/>
    <w:rsid w:val="00C46B2D"/>
    <w:rsid w:val="00C4706A"/>
    <w:rsid w:val="00C47C80"/>
    <w:rsid w:val="00C47E02"/>
    <w:rsid w:val="00C50427"/>
    <w:rsid w:val="00C51021"/>
    <w:rsid w:val="00C51BBC"/>
    <w:rsid w:val="00C51F04"/>
    <w:rsid w:val="00C52FCD"/>
    <w:rsid w:val="00C53263"/>
    <w:rsid w:val="00C539B7"/>
    <w:rsid w:val="00C53DAD"/>
    <w:rsid w:val="00C54310"/>
    <w:rsid w:val="00C54742"/>
    <w:rsid w:val="00C5496E"/>
    <w:rsid w:val="00C54977"/>
    <w:rsid w:val="00C55133"/>
    <w:rsid w:val="00C556E9"/>
    <w:rsid w:val="00C571BC"/>
    <w:rsid w:val="00C57DA2"/>
    <w:rsid w:val="00C613F6"/>
    <w:rsid w:val="00C61C43"/>
    <w:rsid w:val="00C624F2"/>
    <w:rsid w:val="00C6368E"/>
    <w:rsid w:val="00C64EC5"/>
    <w:rsid w:val="00C65ED8"/>
    <w:rsid w:val="00C65F82"/>
    <w:rsid w:val="00C65FDA"/>
    <w:rsid w:val="00C66B03"/>
    <w:rsid w:val="00C67521"/>
    <w:rsid w:val="00C718DE"/>
    <w:rsid w:val="00C719E3"/>
    <w:rsid w:val="00C7225A"/>
    <w:rsid w:val="00C725F8"/>
    <w:rsid w:val="00C7274A"/>
    <w:rsid w:val="00C7317C"/>
    <w:rsid w:val="00C73974"/>
    <w:rsid w:val="00C749F1"/>
    <w:rsid w:val="00C75640"/>
    <w:rsid w:val="00C758D3"/>
    <w:rsid w:val="00C77BB7"/>
    <w:rsid w:val="00C83468"/>
    <w:rsid w:val="00C851CA"/>
    <w:rsid w:val="00C85C47"/>
    <w:rsid w:val="00C869CC"/>
    <w:rsid w:val="00C86A53"/>
    <w:rsid w:val="00C87177"/>
    <w:rsid w:val="00C90F86"/>
    <w:rsid w:val="00C91C50"/>
    <w:rsid w:val="00C93997"/>
    <w:rsid w:val="00C960AA"/>
    <w:rsid w:val="00C97216"/>
    <w:rsid w:val="00C97457"/>
    <w:rsid w:val="00CA003B"/>
    <w:rsid w:val="00CA0885"/>
    <w:rsid w:val="00CA27AB"/>
    <w:rsid w:val="00CA2EC5"/>
    <w:rsid w:val="00CA3302"/>
    <w:rsid w:val="00CA346C"/>
    <w:rsid w:val="00CA3510"/>
    <w:rsid w:val="00CA3D59"/>
    <w:rsid w:val="00CA5145"/>
    <w:rsid w:val="00CB0760"/>
    <w:rsid w:val="00CB168E"/>
    <w:rsid w:val="00CB16E3"/>
    <w:rsid w:val="00CB16EB"/>
    <w:rsid w:val="00CB2532"/>
    <w:rsid w:val="00CB27E1"/>
    <w:rsid w:val="00CB29BC"/>
    <w:rsid w:val="00CB2E4E"/>
    <w:rsid w:val="00CB3ACC"/>
    <w:rsid w:val="00CB4D19"/>
    <w:rsid w:val="00CB4DF0"/>
    <w:rsid w:val="00CB54D7"/>
    <w:rsid w:val="00CB5807"/>
    <w:rsid w:val="00CB62DC"/>
    <w:rsid w:val="00CB6FCF"/>
    <w:rsid w:val="00CB72DC"/>
    <w:rsid w:val="00CB756A"/>
    <w:rsid w:val="00CC0D24"/>
    <w:rsid w:val="00CC1B37"/>
    <w:rsid w:val="00CC1D76"/>
    <w:rsid w:val="00CC2B16"/>
    <w:rsid w:val="00CC4E5F"/>
    <w:rsid w:val="00CC6943"/>
    <w:rsid w:val="00CD01B3"/>
    <w:rsid w:val="00CD01D0"/>
    <w:rsid w:val="00CD0517"/>
    <w:rsid w:val="00CD0F1A"/>
    <w:rsid w:val="00CD296C"/>
    <w:rsid w:val="00CD2F8E"/>
    <w:rsid w:val="00CD33D2"/>
    <w:rsid w:val="00CD52C9"/>
    <w:rsid w:val="00CD53D2"/>
    <w:rsid w:val="00CD6302"/>
    <w:rsid w:val="00CD63D3"/>
    <w:rsid w:val="00CD66EE"/>
    <w:rsid w:val="00CE0349"/>
    <w:rsid w:val="00CE1275"/>
    <w:rsid w:val="00CE1D2E"/>
    <w:rsid w:val="00CE3E50"/>
    <w:rsid w:val="00CE43E6"/>
    <w:rsid w:val="00CE56B0"/>
    <w:rsid w:val="00CE6194"/>
    <w:rsid w:val="00CE7634"/>
    <w:rsid w:val="00CF018F"/>
    <w:rsid w:val="00CF15C5"/>
    <w:rsid w:val="00CF4034"/>
    <w:rsid w:val="00CF5A66"/>
    <w:rsid w:val="00CF7C14"/>
    <w:rsid w:val="00D003D2"/>
    <w:rsid w:val="00D0046D"/>
    <w:rsid w:val="00D005AB"/>
    <w:rsid w:val="00D00FB4"/>
    <w:rsid w:val="00D012E3"/>
    <w:rsid w:val="00D0272B"/>
    <w:rsid w:val="00D03A53"/>
    <w:rsid w:val="00D05409"/>
    <w:rsid w:val="00D06617"/>
    <w:rsid w:val="00D06652"/>
    <w:rsid w:val="00D06BA1"/>
    <w:rsid w:val="00D06F6A"/>
    <w:rsid w:val="00D07016"/>
    <w:rsid w:val="00D076A2"/>
    <w:rsid w:val="00D10864"/>
    <w:rsid w:val="00D11473"/>
    <w:rsid w:val="00D12284"/>
    <w:rsid w:val="00D1268D"/>
    <w:rsid w:val="00D12C4F"/>
    <w:rsid w:val="00D135A8"/>
    <w:rsid w:val="00D1394A"/>
    <w:rsid w:val="00D14159"/>
    <w:rsid w:val="00D148E3"/>
    <w:rsid w:val="00D15F4F"/>
    <w:rsid w:val="00D178E1"/>
    <w:rsid w:val="00D21197"/>
    <w:rsid w:val="00D23BF1"/>
    <w:rsid w:val="00D25285"/>
    <w:rsid w:val="00D263B4"/>
    <w:rsid w:val="00D26D0A"/>
    <w:rsid w:val="00D27AC9"/>
    <w:rsid w:val="00D305C9"/>
    <w:rsid w:val="00D30680"/>
    <w:rsid w:val="00D30E09"/>
    <w:rsid w:val="00D31D93"/>
    <w:rsid w:val="00D32101"/>
    <w:rsid w:val="00D3213A"/>
    <w:rsid w:val="00D33C8F"/>
    <w:rsid w:val="00D34474"/>
    <w:rsid w:val="00D34B63"/>
    <w:rsid w:val="00D35600"/>
    <w:rsid w:val="00D35AC3"/>
    <w:rsid w:val="00D35BFE"/>
    <w:rsid w:val="00D366BF"/>
    <w:rsid w:val="00D37B84"/>
    <w:rsid w:val="00D40961"/>
    <w:rsid w:val="00D40A3A"/>
    <w:rsid w:val="00D41E88"/>
    <w:rsid w:val="00D42944"/>
    <w:rsid w:val="00D43189"/>
    <w:rsid w:val="00D43365"/>
    <w:rsid w:val="00D4351B"/>
    <w:rsid w:val="00D444DE"/>
    <w:rsid w:val="00D457B2"/>
    <w:rsid w:val="00D45969"/>
    <w:rsid w:val="00D46302"/>
    <w:rsid w:val="00D468A7"/>
    <w:rsid w:val="00D474DD"/>
    <w:rsid w:val="00D47C22"/>
    <w:rsid w:val="00D47D9D"/>
    <w:rsid w:val="00D50AC9"/>
    <w:rsid w:val="00D516F9"/>
    <w:rsid w:val="00D5178D"/>
    <w:rsid w:val="00D51BF5"/>
    <w:rsid w:val="00D520FF"/>
    <w:rsid w:val="00D523CE"/>
    <w:rsid w:val="00D52AB6"/>
    <w:rsid w:val="00D52D81"/>
    <w:rsid w:val="00D5417E"/>
    <w:rsid w:val="00D542CA"/>
    <w:rsid w:val="00D560DC"/>
    <w:rsid w:val="00D567E3"/>
    <w:rsid w:val="00D578EF"/>
    <w:rsid w:val="00D57DAB"/>
    <w:rsid w:val="00D616A8"/>
    <w:rsid w:val="00D62A87"/>
    <w:rsid w:val="00D62C0D"/>
    <w:rsid w:val="00D63EF8"/>
    <w:rsid w:val="00D6501A"/>
    <w:rsid w:val="00D667E7"/>
    <w:rsid w:val="00D67FB2"/>
    <w:rsid w:val="00D70379"/>
    <w:rsid w:val="00D70688"/>
    <w:rsid w:val="00D70C95"/>
    <w:rsid w:val="00D71249"/>
    <w:rsid w:val="00D71EBC"/>
    <w:rsid w:val="00D72877"/>
    <w:rsid w:val="00D76A41"/>
    <w:rsid w:val="00D77DC9"/>
    <w:rsid w:val="00D77FD4"/>
    <w:rsid w:val="00D84156"/>
    <w:rsid w:val="00D85259"/>
    <w:rsid w:val="00D85C9D"/>
    <w:rsid w:val="00D860A0"/>
    <w:rsid w:val="00D866BC"/>
    <w:rsid w:val="00D869E7"/>
    <w:rsid w:val="00D90207"/>
    <w:rsid w:val="00D92006"/>
    <w:rsid w:val="00D924EE"/>
    <w:rsid w:val="00D936DE"/>
    <w:rsid w:val="00D950F4"/>
    <w:rsid w:val="00D95F87"/>
    <w:rsid w:val="00D962FC"/>
    <w:rsid w:val="00D96CE6"/>
    <w:rsid w:val="00D9745B"/>
    <w:rsid w:val="00D97BB4"/>
    <w:rsid w:val="00D97BCB"/>
    <w:rsid w:val="00DA085E"/>
    <w:rsid w:val="00DA28CB"/>
    <w:rsid w:val="00DA2DAF"/>
    <w:rsid w:val="00DA4B47"/>
    <w:rsid w:val="00DA62CC"/>
    <w:rsid w:val="00DA696F"/>
    <w:rsid w:val="00DA6AFE"/>
    <w:rsid w:val="00DA7459"/>
    <w:rsid w:val="00DA7FA9"/>
    <w:rsid w:val="00DA7FFA"/>
    <w:rsid w:val="00DB0157"/>
    <w:rsid w:val="00DB0288"/>
    <w:rsid w:val="00DB2255"/>
    <w:rsid w:val="00DB26D1"/>
    <w:rsid w:val="00DB3AA4"/>
    <w:rsid w:val="00DB3CCE"/>
    <w:rsid w:val="00DB4B63"/>
    <w:rsid w:val="00DB58C2"/>
    <w:rsid w:val="00DB5912"/>
    <w:rsid w:val="00DB7B6D"/>
    <w:rsid w:val="00DC02A8"/>
    <w:rsid w:val="00DC2239"/>
    <w:rsid w:val="00DC25E3"/>
    <w:rsid w:val="00DC2DD7"/>
    <w:rsid w:val="00DC3080"/>
    <w:rsid w:val="00DC31E8"/>
    <w:rsid w:val="00DC362F"/>
    <w:rsid w:val="00DC3AA4"/>
    <w:rsid w:val="00DC3AF6"/>
    <w:rsid w:val="00DC45C4"/>
    <w:rsid w:val="00DC51C2"/>
    <w:rsid w:val="00DC53D0"/>
    <w:rsid w:val="00DC69A1"/>
    <w:rsid w:val="00DC6E3A"/>
    <w:rsid w:val="00DC7100"/>
    <w:rsid w:val="00DD08CA"/>
    <w:rsid w:val="00DD1836"/>
    <w:rsid w:val="00DD1E96"/>
    <w:rsid w:val="00DD2112"/>
    <w:rsid w:val="00DD2185"/>
    <w:rsid w:val="00DD266B"/>
    <w:rsid w:val="00DD2CEB"/>
    <w:rsid w:val="00DD51FD"/>
    <w:rsid w:val="00DD69A8"/>
    <w:rsid w:val="00DD7248"/>
    <w:rsid w:val="00DD7C98"/>
    <w:rsid w:val="00DE0D86"/>
    <w:rsid w:val="00DE2671"/>
    <w:rsid w:val="00DE3395"/>
    <w:rsid w:val="00DE422E"/>
    <w:rsid w:val="00DE4A44"/>
    <w:rsid w:val="00DE4E04"/>
    <w:rsid w:val="00DE4E3C"/>
    <w:rsid w:val="00DE59BA"/>
    <w:rsid w:val="00DE5B33"/>
    <w:rsid w:val="00DE6229"/>
    <w:rsid w:val="00DE71A3"/>
    <w:rsid w:val="00DE7791"/>
    <w:rsid w:val="00DF01AE"/>
    <w:rsid w:val="00DF0EF9"/>
    <w:rsid w:val="00DF1065"/>
    <w:rsid w:val="00DF1DA5"/>
    <w:rsid w:val="00DF23D6"/>
    <w:rsid w:val="00DF29B8"/>
    <w:rsid w:val="00DF3172"/>
    <w:rsid w:val="00DF3377"/>
    <w:rsid w:val="00DF38F4"/>
    <w:rsid w:val="00DF397A"/>
    <w:rsid w:val="00DF3A6C"/>
    <w:rsid w:val="00DF4416"/>
    <w:rsid w:val="00DF4B2A"/>
    <w:rsid w:val="00DF7ACE"/>
    <w:rsid w:val="00E00361"/>
    <w:rsid w:val="00E00388"/>
    <w:rsid w:val="00E0044D"/>
    <w:rsid w:val="00E00574"/>
    <w:rsid w:val="00E008AE"/>
    <w:rsid w:val="00E00AB7"/>
    <w:rsid w:val="00E011E9"/>
    <w:rsid w:val="00E02676"/>
    <w:rsid w:val="00E0308E"/>
    <w:rsid w:val="00E0432C"/>
    <w:rsid w:val="00E05369"/>
    <w:rsid w:val="00E05824"/>
    <w:rsid w:val="00E05ADE"/>
    <w:rsid w:val="00E06E93"/>
    <w:rsid w:val="00E07ABC"/>
    <w:rsid w:val="00E11550"/>
    <w:rsid w:val="00E118FB"/>
    <w:rsid w:val="00E11B6D"/>
    <w:rsid w:val="00E1240B"/>
    <w:rsid w:val="00E1245A"/>
    <w:rsid w:val="00E12C3E"/>
    <w:rsid w:val="00E1326D"/>
    <w:rsid w:val="00E153EC"/>
    <w:rsid w:val="00E16271"/>
    <w:rsid w:val="00E202A4"/>
    <w:rsid w:val="00E23C5D"/>
    <w:rsid w:val="00E25162"/>
    <w:rsid w:val="00E26DA4"/>
    <w:rsid w:val="00E274E8"/>
    <w:rsid w:val="00E30081"/>
    <w:rsid w:val="00E31697"/>
    <w:rsid w:val="00E31BCA"/>
    <w:rsid w:val="00E32174"/>
    <w:rsid w:val="00E40033"/>
    <w:rsid w:val="00E4077C"/>
    <w:rsid w:val="00E4137D"/>
    <w:rsid w:val="00E41E59"/>
    <w:rsid w:val="00E41E96"/>
    <w:rsid w:val="00E420E3"/>
    <w:rsid w:val="00E421CD"/>
    <w:rsid w:val="00E42BEC"/>
    <w:rsid w:val="00E43B2D"/>
    <w:rsid w:val="00E44B23"/>
    <w:rsid w:val="00E453A4"/>
    <w:rsid w:val="00E454E0"/>
    <w:rsid w:val="00E45556"/>
    <w:rsid w:val="00E4637B"/>
    <w:rsid w:val="00E463E0"/>
    <w:rsid w:val="00E46592"/>
    <w:rsid w:val="00E469A6"/>
    <w:rsid w:val="00E46B29"/>
    <w:rsid w:val="00E4711A"/>
    <w:rsid w:val="00E4719F"/>
    <w:rsid w:val="00E47BA8"/>
    <w:rsid w:val="00E50DFE"/>
    <w:rsid w:val="00E515C9"/>
    <w:rsid w:val="00E516C5"/>
    <w:rsid w:val="00E5196C"/>
    <w:rsid w:val="00E520EF"/>
    <w:rsid w:val="00E52D2D"/>
    <w:rsid w:val="00E537DC"/>
    <w:rsid w:val="00E5422B"/>
    <w:rsid w:val="00E550D8"/>
    <w:rsid w:val="00E554DC"/>
    <w:rsid w:val="00E558E2"/>
    <w:rsid w:val="00E60178"/>
    <w:rsid w:val="00E60D75"/>
    <w:rsid w:val="00E62173"/>
    <w:rsid w:val="00E6363B"/>
    <w:rsid w:val="00E64FB1"/>
    <w:rsid w:val="00E653F3"/>
    <w:rsid w:val="00E658AF"/>
    <w:rsid w:val="00E658F0"/>
    <w:rsid w:val="00E65CD9"/>
    <w:rsid w:val="00E66E4F"/>
    <w:rsid w:val="00E67D4C"/>
    <w:rsid w:val="00E71013"/>
    <w:rsid w:val="00E71B79"/>
    <w:rsid w:val="00E72D4C"/>
    <w:rsid w:val="00E73FFF"/>
    <w:rsid w:val="00E74563"/>
    <w:rsid w:val="00E750F6"/>
    <w:rsid w:val="00E75505"/>
    <w:rsid w:val="00E7597E"/>
    <w:rsid w:val="00E76231"/>
    <w:rsid w:val="00E76662"/>
    <w:rsid w:val="00E76A40"/>
    <w:rsid w:val="00E76A57"/>
    <w:rsid w:val="00E76AC2"/>
    <w:rsid w:val="00E77E90"/>
    <w:rsid w:val="00E8035B"/>
    <w:rsid w:val="00E80E65"/>
    <w:rsid w:val="00E80EC5"/>
    <w:rsid w:val="00E812C4"/>
    <w:rsid w:val="00E82494"/>
    <w:rsid w:val="00E832E5"/>
    <w:rsid w:val="00E83D6D"/>
    <w:rsid w:val="00E840C1"/>
    <w:rsid w:val="00E84A0B"/>
    <w:rsid w:val="00E84CFB"/>
    <w:rsid w:val="00E84F0E"/>
    <w:rsid w:val="00E865F7"/>
    <w:rsid w:val="00E90C40"/>
    <w:rsid w:val="00E91E63"/>
    <w:rsid w:val="00E92032"/>
    <w:rsid w:val="00E9296E"/>
    <w:rsid w:val="00E946C1"/>
    <w:rsid w:val="00E95247"/>
    <w:rsid w:val="00E9530F"/>
    <w:rsid w:val="00E95F77"/>
    <w:rsid w:val="00E96547"/>
    <w:rsid w:val="00E96A06"/>
    <w:rsid w:val="00EA1C1B"/>
    <w:rsid w:val="00EA2D8C"/>
    <w:rsid w:val="00EA2E09"/>
    <w:rsid w:val="00EA3833"/>
    <w:rsid w:val="00EA5EEC"/>
    <w:rsid w:val="00EB0087"/>
    <w:rsid w:val="00EB1917"/>
    <w:rsid w:val="00EB1A4D"/>
    <w:rsid w:val="00EB20F1"/>
    <w:rsid w:val="00EB25D6"/>
    <w:rsid w:val="00EB273D"/>
    <w:rsid w:val="00EB44D6"/>
    <w:rsid w:val="00EB6BB4"/>
    <w:rsid w:val="00EB7285"/>
    <w:rsid w:val="00EB7616"/>
    <w:rsid w:val="00EB7B6B"/>
    <w:rsid w:val="00EC12F3"/>
    <w:rsid w:val="00EC4153"/>
    <w:rsid w:val="00EC4510"/>
    <w:rsid w:val="00EC4A21"/>
    <w:rsid w:val="00EC5311"/>
    <w:rsid w:val="00EC53E5"/>
    <w:rsid w:val="00EC6686"/>
    <w:rsid w:val="00ED022E"/>
    <w:rsid w:val="00ED05F3"/>
    <w:rsid w:val="00ED12DF"/>
    <w:rsid w:val="00ED1A90"/>
    <w:rsid w:val="00ED1C32"/>
    <w:rsid w:val="00ED242F"/>
    <w:rsid w:val="00ED3007"/>
    <w:rsid w:val="00ED545F"/>
    <w:rsid w:val="00ED5D81"/>
    <w:rsid w:val="00ED718D"/>
    <w:rsid w:val="00EE18E1"/>
    <w:rsid w:val="00EE1BE0"/>
    <w:rsid w:val="00EE2990"/>
    <w:rsid w:val="00EE39CE"/>
    <w:rsid w:val="00EE3D64"/>
    <w:rsid w:val="00EE507B"/>
    <w:rsid w:val="00EE556D"/>
    <w:rsid w:val="00EE5B29"/>
    <w:rsid w:val="00EE66A1"/>
    <w:rsid w:val="00EE7320"/>
    <w:rsid w:val="00EF035F"/>
    <w:rsid w:val="00EF05A4"/>
    <w:rsid w:val="00EF0663"/>
    <w:rsid w:val="00EF0769"/>
    <w:rsid w:val="00EF10BD"/>
    <w:rsid w:val="00EF144F"/>
    <w:rsid w:val="00EF1F01"/>
    <w:rsid w:val="00EF25C8"/>
    <w:rsid w:val="00EF2DCB"/>
    <w:rsid w:val="00EF2F12"/>
    <w:rsid w:val="00EF3777"/>
    <w:rsid w:val="00EF3C5F"/>
    <w:rsid w:val="00EF4027"/>
    <w:rsid w:val="00EF4745"/>
    <w:rsid w:val="00EF6407"/>
    <w:rsid w:val="00EF6FB6"/>
    <w:rsid w:val="00EF7C01"/>
    <w:rsid w:val="00F00AAC"/>
    <w:rsid w:val="00F012A1"/>
    <w:rsid w:val="00F01CDA"/>
    <w:rsid w:val="00F01FB3"/>
    <w:rsid w:val="00F02B90"/>
    <w:rsid w:val="00F02D35"/>
    <w:rsid w:val="00F03404"/>
    <w:rsid w:val="00F039E1"/>
    <w:rsid w:val="00F04210"/>
    <w:rsid w:val="00F051C9"/>
    <w:rsid w:val="00F05A86"/>
    <w:rsid w:val="00F07158"/>
    <w:rsid w:val="00F071AB"/>
    <w:rsid w:val="00F102D6"/>
    <w:rsid w:val="00F10672"/>
    <w:rsid w:val="00F122CB"/>
    <w:rsid w:val="00F132BE"/>
    <w:rsid w:val="00F14818"/>
    <w:rsid w:val="00F14BB3"/>
    <w:rsid w:val="00F150CA"/>
    <w:rsid w:val="00F15AE2"/>
    <w:rsid w:val="00F1699D"/>
    <w:rsid w:val="00F20B51"/>
    <w:rsid w:val="00F20DEE"/>
    <w:rsid w:val="00F2132A"/>
    <w:rsid w:val="00F22DA9"/>
    <w:rsid w:val="00F24E65"/>
    <w:rsid w:val="00F24F4C"/>
    <w:rsid w:val="00F24F87"/>
    <w:rsid w:val="00F2557E"/>
    <w:rsid w:val="00F25606"/>
    <w:rsid w:val="00F25C22"/>
    <w:rsid w:val="00F2671E"/>
    <w:rsid w:val="00F27689"/>
    <w:rsid w:val="00F27B32"/>
    <w:rsid w:val="00F30B4F"/>
    <w:rsid w:val="00F33204"/>
    <w:rsid w:val="00F33860"/>
    <w:rsid w:val="00F34333"/>
    <w:rsid w:val="00F34A58"/>
    <w:rsid w:val="00F351F6"/>
    <w:rsid w:val="00F3568C"/>
    <w:rsid w:val="00F356B5"/>
    <w:rsid w:val="00F357D7"/>
    <w:rsid w:val="00F35DBC"/>
    <w:rsid w:val="00F37DAD"/>
    <w:rsid w:val="00F404B2"/>
    <w:rsid w:val="00F41185"/>
    <w:rsid w:val="00F41DB2"/>
    <w:rsid w:val="00F421EE"/>
    <w:rsid w:val="00F42936"/>
    <w:rsid w:val="00F4324F"/>
    <w:rsid w:val="00F439D1"/>
    <w:rsid w:val="00F43D34"/>
    <w:rsid w:val="00F43E1D"/>
    <w:rsid w:val="00F46150"/>
    <w:rsid w:val="00F462AA"/>
    <w:rsid w:val="00F4695B"/>
    <w:rsid w:val="00F519E8"/>
    <w:rsid w:val="00F526B7"/>
    <w:rsid w:val="00F52759"/>
    <w:rsid w:val="00F55CAE"/>
    <w:rsid w:val="00F56148"/>
    <w:rsid w:val="00F567DF"/>
    <w:rsid w:val="00F57D4F"/>
    <w:rsid w:val="00F6082B"/>
    <w:rsid w:val="00F6234D"/>
    <w:rsid w:val="00F62C26"/>
    <w:rsid w:val="00F6316F"/>
    <w:rsid w:val="00F63646"/>
    <w:rsid w:val="00F63BD8"/>
    <w:rsid w:val="00F64B4E"/>
    <w:rsid w:val="00F67174"/>
    <w:rsid w:val="00F67388"/>
    <w:rsid w:val="00F67817"/>
    <w:rsid w:val="00F6794C"/>
    <w:rsid w:val="00F67EC7"/>
    <w:rsid w:val="00F70F08"/>
    <w:rsid w:val="00F711FC"/>
    <w:rsid w:val="00F71248"/>
    <w:rsid w:val="00F72E0C"/>
    <w:rsid w:val="00F72FFA"/>
    <w:rsid w:val="00F73201"/>
    <w:rsid w:val="00F74047"/>
    <w:rsid w:val="00F75A6B"/>
    <w:rsid w:val="00F75F73"/>
    <w:rsid w:val="00F76189"/>
    <w:rsid w:val="00F763AA"/>
    <w:rsid w:val="00F76D15"/>
    <w:rsid w:val="00F77CB6"/>
    <w:rsid w:val="00F807B7"/>
    <w:rsid w:val="00F814C7"/>
    <w:rsid w:val="00F81B68"/>
    <w:rsid w:val="00F8233B"/>
    <w:rsid w:val="00F828D4"/>
    <w:rsid w:val="00F82993"/>
    <w:rsid w:val="00F830F9"/>
    <w:rsid w:val="00F83585"/>
    <w:rsid w:val="00F83646"/>
    <w:rsid w:val="00F8521D"/>
    <w:rsid w:val="00F86022"/>
    <w:rsid w:val="00F908DD"/>
    <w:rsid w:val="00F90F1D"/>
    <w:rsid w:val="00F92CA6"/>
    <w:rsid w:val="00F93E66"/>
    <w:rsid w:val="00F93ECF"/>
    <w:rsid w:val="00F9486D"/>
    <w:rsid w:val="00F964C5"/>
    <w:rsid w:val="00F96967"/>
    <w:rsid w:val="00F97EA6"/>
    <w:rsid w:val="00FA0022"/>
    <w:rsid w:val="00FA0742"/>
    <w:rsid w:val="00FA0A49"/>
    <w:rsid w:val="00FA19DA"/>
    <w:rsid w:val="00FA211D"/>
    <w:rsid w:val="00FA2A03"/>
    <w:rsid w:val="00FA2B18"/>
    <w:rsid w:val="00FA4DEE"/>
    <w:rsid w:val="00FA4E41"/>
    <w:rsid w:val="00FA59E5"/>
    <w:rsid w:val="00FA7060"/>
    <w:rsid w:val="00FA76BD"/>
    <w:rsid w:val="00FB0149"/>
    <w:rsid w:val="00FB0DC1"/>
    <w:rsid w:val="00FB1053"/>
    <w:rsid w:val="00FB1E6C"/>
    <w:rsid w:val="00FB5FC9"/>
    <w:rsid w:val="00FB6610"/>
    <w:rsid w:val="00FB6A06"/>
    <w:rsid w:val="00FB6D40"/>
    <w:rsid w:val="00FB7399"/>
    <w:rsid w:val="00FC0E26"/>
    <w:rsid w:val="00FC1414"/>
    <w:rsid w:val="00FC2536"/>
    <w:rsid w:val="00FC33BA"/>
    <w:rsid w:val="00FC38CB"/>
    <w:rsid w:val="00FC4BD5"/>
    <w:rsid w:val="00FC6430"/>
    <w:rsid w:val="00FC649D"/>
    <w:rsid w:val="00FC720C"/>
    <w:rsid w:val="00FC74D8"/>
    <w:rsid w:val="00FC7764"/>
    <w:rsid w:val="00FD254E"/>
    <w:rsid w:val="00FD3506"/>
    <w:rsid w:val="00FD4B74"/>
    <w:rsid w:val="00FD4EA8"/>
    <w:rsid w:val="00FD5BD8"/>
    <w:rsid w:val="00FD62C0"/>
    <w:rsid w:val="00FD7690"/>
    <w:rsid w:val="00FE028F"/>
    <w:rsid w:val="00FE19FD"/>
    <w:rsid w:val="00FE1ABD"/>
    <w:rsid w:val="00FE3B73"/>
    <w:rsid w:val="00FE4E70"/>
    <w:rsid w:val="00FE501D"/>
    <w:rsid w:val="00FE6EA2"/>
    <w:rsid w:val="00FE6FC2"/>
    <w:rsid w:val="00FF06BB"/>
    <w:rsid w:val="00FF17E7"/>
    <w:rsid w:val="00FF1925"/>
    <w:rsid w:val="00FF2675"/>
    <w:rsid w:val="00FF34D4"/>
    <w:rsid w:val="00FF3946"/>
    <w:rsid w:val="00FF413A"/>
    <w:rsid w:val="00FF47BC"/>
    <w:rsid w:val="00FF6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70"/>
    <o:shapelayout v:ext="edit">
      <o:idmap v:ext="edit" data="1"/>
      <o:rules v:ext="edit">
        <o:r id="V:Rule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36D"/>
    <w:rPr>
      <w:sz w:val="24"/>
      <w:szCs w:val="24"/>
    </w:rPr>
  </w:style>
  <w:style w:type="paragraph" w:styleId="Heading1">
    <w:name w:val="heading 1"/>
    <w:basedOn w:val="Normal"/>
    <w:next w:val="Normal"/>
    <w:qFormat/>
    <w:rsid w:val="00FA2A03"/>
    <w:pPr>
      <w:keepNext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qFormat/>
    <w:rsid w:val="00FA2A03"/>
    <w:pPr>
      <w:keepNext/>
      <w:outlineLvl w:val="1"/>
    </w:pPr>
    <w:rPr>
      <w:b/>
      <w:i/>
      <w:sz w:val="20"/>
      <w:szCs w:val="20"/>
    </w:rPr>
  </w:style>
  <w:style w:type="paragraph" w:styleId="Heading3">
    <w:name w:val="heading 3"/>
    <w:basedOn w:val="Normal"/>
    <w:next w:val="Normal"/>
    <w:qFormat/>
    <w:rsid w:val="00FA2A03"/>
    <w:pPr>
      <w:keepNext/>
      <w:ind w:left="1440" w:firstLine="720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FA2A03"/>
    <w:pPr>
      <w:keepNext/>
      <w:tabs>
        <w:tab w:val="left" w:pos="360"/>
      </w:tabs>
      <w:jc w:val="both"/>
      <w:outlineLvl w:val="3"/>
    </w:pPr>
    <w:rPr>
      <w:b/>
      <w:bCs/>
      <w:i/>
      <w:iCs/>
      <w:sz w:val="22"/>
      <w:u w:val="single"/>
    </w:rPr>
  </w:style>
  <w:style w:type="paragraph" w:styleId="Heading5">
    <w:name w:val="heading 5"/>
    <w:basedOn w:val="Normal"/>
    <w:next w:val="Normal"/>
    <w:qFormat/>
    <w:rsid w:val="00FA2A03"/>
    <w:pPr>
      <w:keepNext/>
      <w:jc w:val="both"/>
      <w:outlineLvl w:val="4"/>
    </w:pPr>
    <w:rPr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qFormat/>
    <w:rsid w:val="00791C88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2A03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NormalWeb">
    <w:name w:val="Normal (Web)"/>
    <w:basedOn w:val="Normal"/>
    <w:rsid w:val="00FA2A03"/>
    <w:pPr>
      <w:spacing w:before="100" w:beforeAutospacing="1" w:after="100" w:afterAutospacing="1"/>
    </w:pPr>
  </w:style>
  <w:style w:type="paragraph" w:styleId="BodyText">
    <w:name w:val="Body Text"/>
    <w:basedOn w:val="Normal"/>
    <w:rsid w:val="00FA2A03"/>
    <w:pPr>
      <w:jc w:val="both"/>
    </w:pPr>
    <w:rPr>
      <w:b/>
      <w:bCs/>
      <w:i/>
      <w:iCs/>
      <w:sz w:val="22"/>
    </w:rPr>
  </w:style>
  <w:style w:type="paragraph" w:styleId="BodyTextIndent">
    <w:name w:val="Body Text Indent"/>
    <w:basedOn w:val="Normal"/>
    <w:rsid w:val="00FA2A03"/>
    <w:pPr>
      <w:ind w:left="720"/>
      <w:jc w:val="both"/>
    </w:pPr>
    <w:rPr>
      <w:b/>
      <w:bCs/>
      <w:i/>
      <w:iCs/>
      <w:sz w:val="22"/>
    </w:rPr>
  </w:style>
  <w:style w:type="character" w:styleId="Hyperlink">
    <w:name w:val="Hyperlink"/>
    <w:basedOn w:val="DefaultParagraphFont"/>
    <w:uiPriority w:val="99"/>
    <w:rsid w:val="00FA2A03"/>
    <w:rPr>
      <w:color w:val="0000FF"/>
      <w:u w:val="single"/>
    </w:rPr>
  </w:style>
  <w:style w:type="table" w:styleId="TableGrid">
    <w:name w:val="Table Grid"/>
    <w:basedOn w:val="TableNormal"/>
    <w:rsid w:val="00FE50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rsid w:val="000A5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customStyle="1" w:styleId="htmltypewriter3">
    <w:name w:val="htmltypewriter3"/>
    <w:basedOn w:val="DefaultParagraphFont"/>
    <w:rsid w:val="000A5AB2"/>
  </w:style>
  <w:style w:type="paragraph" w:customStyle="1" w:styleId="CharCharCharChar">
    <w:name w:val="Char Char Char Char"/>
    <w:basedOn w:val="Normal"/>
    <w:rsid w:val="005116F3"/>
    <w:pPr>
      <w:spacing w:after="160" w:line="240" w:lineRule="exact"/>
    </w:pPr>
    <w:rPr>
      <w:rFonts w:ascii="Verdana" w:hAnsi="Verdana" w:cs="Arial"/>
      <w:sz w:val="22"/>
      <w:szCs w:val="20"/>
    </w:rPr>
  </w:style>
  <w:style w:type="numbering" w:customStyle="1" w:styleId="Style2">
    <w:name w:val="Style2"/>
    <w:rsid w:val="005E232B"/>
    <w:pPr>
      <w:numPr>
        <w:numId w:val="1"/>
      </w:numPr>
    </w:pPr>
  </w:style>
  <w:style w:type="paragraph" w:customStyle="1" w:styleId="CharCharCharChar1">
    <w:name w:val="Char Char Char Char1"/>
    <w:basedOn w:val="Normal"/>
    <w:rsid w:val="005F20A6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NormalVerdana">
    <w:name w:val="Normal + Verdana"/>
    <w:aliases w:val="9 pt,Left:  0.63 cm,First line:  1.32 cm"/>
    <w:basedOn w:val="Normal"/>
    <w:rsid w:val="004735B6"/>
    <w:rPr>
      <w:sz w:val="20"/>
      <w:szCs w:val="20"/>
    </w:rPr>
  </w:style>
  <w:style w:type="paragraph" w:styleId="ListBullet">
    <w:name w:val="List Bullet"/>
    <w:basedOn w:val="Normal"/>
    <w:link w:val="ListBulletChar"/>
    <w:rsid w:val="00800930"/>
    <w:pPr>
      <w:numPr>
        <w:numId w:val="2"/>
      </w:numPr>
    </w:pPr>
  </w:style>
  <w:style w:type="character" w:customStyle="1" w:styleId="ListBulletChar">
    <w:name w:val="List Bullet Char"/>
    <w:basedOn w:val="DefaultParagraphFont"/>
    <w:link w:val="ListBullet"/>
    <w:rsid w:val="00800930"/>
    <w:rPr>
      <w:sz w:val="24"/>
      <w:szCs w:val="24"/>
    </w:rPr>
  </w:style>
  <w:style w:type="paragraph" w:customStyle="1" w:styleId="Achievement">
    <w:name w:val="Achievement"/>
    <w:basedOn w:val="BodyText"/>
    <w:rsid w:val="00B107D7"/>
    <w:pPr>
      <w:numPr>
        <w:numId w:val="3"/>
      </w:numPr>
      <w:tabs>
        <w:tab w:val="clear" w:pos="360"/>
      </w:tabs>
      <w:spacing w:after="60" w:line="220" w:lineRule="atLeast"/>
    </w:pPr>
    <w:rPr>
      <w:rFonts w:ascii="Arial" w:eastAsia="Batang" w:hAnsi="Arial"/>
      <w:b w:val="0"/>
      <w:bCs w:val="0"/>
      <w:i w:val="0"/>
      <w:iCs w:val="0"/>
      <w:spacing w:val="-5"/>
      <w:sz w:val="20"/>
      <w:szCs w:val="20"/>
    </w:rPr>
  </w:style>
  <w:style w:type="paragraph" w:customStyle="1" w:styleId="CompanyName">
    <w:name w:val="Company Name"/>
    <w:basedOn w:val="Normal"/>
    <w:next w:val="Normal"/>
    <w:autoRedefine/>
    <w:rsid w:val="00B107D7"/>
    <w:pPr>
      <w:tabs>
        <w:tab w:val="left" w:pos="2160"/>
        <w:tab w:val="right" w:pos="6480"/>
      </w:tabs>
      <w:spacing w:before="240" w:after="40" w:line="220" w:lineRule="atLeast"/>
    </w:pPr>
    <w:rPr>
      <w:rFonts w:eastAsia="Batang"/>
      <w:b/>
    </w:rPr>
  </w:style>
  <w:style w:type="paragraph" w:customStyle="1" w:styleId="CompanyNameOne">
    <w:name w:val="Company Name One"/>
    <w:basedOn w:val="CompanyName"/>
    <w:next w:val="Normal"/>
    <w:autoRedefine/>
    <w:rsid w:val="00DF1065"/>
    <w:rPr>
      <w:b w:val="0"/>
    </w:rPr>
  </w:style>
  <w:style w:type="paragraph" w:customStyle="1" w:styleId="JobTitle">
    <w:name w:val="Job Title"/>
    <w:next w:val="Achievement"/>
    <w:rsid w:val="00DF1065"/>
    <w:pPr>
      <w:spacing w:after="60" w:line="220" w:lineRule="atLeast"/>
    </w:pPr>
    <w:rPr>
      <w:rFonts w:ascii="Arial Black" w:eastAsia="Batang" w:hAnsi="Arial Black"/>
      <w:spacing w:val="-10"/>
    </w:rPr>
  </w:style>
  <w:style w:type="paragraph" w:customStyle="1" w:styleId="CharChar">
    <w:name w:val="Char Char"/>
    <w:basedOn w:val="Normal"/>
    <w:rsid w:val="00EA1C1B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CharCharCharCharCharChar1CharCharCharChar">
    <w:name w:val="Char Char Char Char Char Char1 Char Char Char Char"/>
    <w:basedOn w:val="Normal"/>
    <w:rsid w:val="00095E0B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3">
    <w:name w:val="Char3"/>
    <w:basedOn w:val="Normal"/>
    <w:rsid w:val="00D50AC9"/>
    <w:pPr>
      <w:spacing w:after="160" w:line="240" w:lineRule="exact"/>
    </w:pPr>
    <w:rPr>
      <w:rFonts w:ascii="Verdana" w:hAnsi="Verdana" w:cs="Arial"/>
      <w:sz w:val="22"/>
      <w:szCs w:val="20"/>
    </w:rPr>
  </w:style>
  <w:style w:type="character" w:styleId="HTMLTypewriter">
    <w:name w:val="HTML Typewriter"/>
    <w:basedOn w:val="DefaultParagraphFont"/>
    <w:rsid w:val="007577CB"/>
    <w:rPr>
      <w:rFonts w:ascii="Courier New" w:eastAsia="Courier New" w:hAnsi="Courier New" w:cs="Arial Narrow" w:hint="default"/>
      <w:sz w:val="20"/>
      <w:szCs w:val="20"/>
    </w:rPr>
  </w:style>
  <w:style w:type="paragraph" w:customStyle="1" w:styleId="NormalGaramond">
    <w:name w:val="Normal + Garamond"/>
    <w:basedOn w:val="Normal"/>
    <w:rsid w:val="00AF1BC9"/>
    <w:pPr>
      <w:spacing w:before="100" w:after="240" w:line="288" w:lineRule="atLeast"/>
      <w:jc w:val="both"/>
    </w:pPr>
    <w:rPr>
      <w:rFonts w:ascii="Garamond" w:hAnsi="Garamond" w:cs="Arial"/>
      <w:color w:val="000000"/>
      <w:szCs w:val="48"/>
    </w:rPr>
  </w:style>
  <w:style w:type="paragraph" w:customStyle="1" w:styleId="Char1CharCharChar">
    <w:name w:val="Char1 Char Char Char"/>
    <w:basedOn w:val="Normal"/>
    <w:rsid w:val="008B4DC4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">
    <w:name w:val="Char"/>
    <w:basedOn w:val="Normal"/>
    <w:rsid w:val="007A2E22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NoSpacing">
    <w:name w:val="No Spacing"/>
    <w:uiPriority w:val="1"/>
    <w:qFormat/>
    <w:rsid w:val="00DA745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E03B2"/>
    <w:pPr>
      <w:ind w:left="720"/>
    </w:pPr>
  </w:style>
  <w:style w:type="character" w:customStyle="1" w:styleId="HTMLPreformattedChar">
    <w:name w:val="HTML Preformatted Char"/>
    <w:basedOn w:val="DefaultParagraphFont"/>
    <w:link w:val="HTMLPreformatted"/>
    <w:rsid w:val="00E06E93"/>
    <w:rPr>
      <w:rFonts w:ascii="Courier New" w:eastAsia="Courier New" w:hAnsi="Courier New" w:cs="Courier New"/>
      <w:sz w:val="24"/>
      <w:szCs w:val="24"/>
    </w:rPr>
  </w:style>
  <w:style w:type="paragraph" w:customStyle="1" w:styleId="Heading8Bold">
    <w:name w:val="Heading 8 + Bold"/>
    <w:basedOn w:val="Heading8"/>
    <w:rsid w:val="00791C88"/>
    <w:rPr>
      <w:rFonts w:ascii="Times New Roman" w:hAnsi="Times New Roman"/>
      <w:b/>
      <w:iCs w:val="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791C88"/>
    <w:rPr>
      <w:rFonts w:ascii="Calibri" w:eastAsia="Times New Roman" w:hAnsi="Calibri" w:cs="Times New Roman"/>
      <w:i/>
      <w:iCs/>
      <w:sz w:val="24"/>
      <w:szCs w:val="24"/>
    </w:rPr>
  </w:style>
  <w:style w:type="paragraph" w:customStyle="1" w:styleId="CharCharCharCharCharChar1Char">
    <w:name w:val="Char Char Char Char Char Char1 Char"/>
    <w:basedOn w:val="Normal"/>
    <w:rsid w:val="0061405D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in">
    <w:name w:val="in"/>
    <w:basedOn w:val="Normal"/>
    <w:link w:val="inChar"/>
    <w:rsid w:val="007C02D5"/>
    <w:pPr>
      <w:tabs>
        <w:tab w:val="left" w:pos="360"/>
        <w:tab w:val="left" w:pos="1260"/>
        <w:tab w:val="left" w:pos="1620"/>
        <w:tab w:val="left" w:pos="1980"/>
      </w:tabs>
      <w:ind w:left="1980" w:hanging="360"/>
    </w:pPr>
  </w:style>
  <w:style w:type="paragraph" w:customStyle="1" w:styleId="NormalMSSansSerifChar">
    <w:name w:val="Normal + MS Sans Serif Char"/>
    <w:aliases w:val="11 pt Char,Black Char"/>
    <w:basedOn w:val="in"/>
    <w:link w:val="NormalMSSansSerifCharChar"/>
    <w:rsid w:val="007C02D5"/>
    <w:pPr>
      <w:tabs>
        <w:tab w:val="clear" w:pos="360"/>
        <w:tab w:val="clear" w:pos="1260"/>
        <w:tab w:val="left" w:pos="720"/>
      </w:tabs>
      <w:spacing w:before="20" w:after="20" w:line="240" w:lineRule="atLeast"/>
      <w:ind w:left="0" w:firstLine="0"/>
    </w:pPr>
    <w:rPr>
      <w:rFonts w:ascii="MS Sans Serif" w:hAnsi="MS Sans Serif" w:cs="Microsoft Sans Serif"/>
      <w:color w:val="000000"/>
      <w:sz w:val="22"/>
      <w:szCs w:val="22"/>
      <w:lang w:val="en-GB"/>
    </w:rPr>
  </w:style>
  <w:style w:type="character" w:customStyle="1" w:styleId="inChar">
    <w:name w:val="in Char"/>
    <w:basedOn w:val="DefaultParagraphFont"/>
    <w:link w:val="in"/>
    <w:rsid w:val="007C02D5"/>
    <w:rPr>
      <w:sz w:val="24"/>
      <w:szCs w:val="24"/>
    </w:rPr>
  </w:style>
  <w:style w:type="character" w:customStyle="1" w:styleId="NormalMSSansSerifCharChar">
    <w:name w:val="Normal + MS Sans Serif Char Char"/>
    <w:aliases w:val="11 pt Char Char,Black Char Char"/>
    <w:basedOn w:val="inChar"/>
    <w:link w:val="NormalMSSansSerifChar"/>
    <w:rsid w:val="007C02D5"/>
    <w:rPr>
      <w:rFonts w:ascii="MS Sans Serif" w:hAnsi="MS Sans Serif" w:cs="Microsoft Sans Serif"/>
      <w:color w:val="000000"/>
      <w:sz w:val="22"/>
      <w:szCs w:val="22"/>
      <w:lang w:val="en-GB"/>
    </w:rPr>
  </w:style>
  <w:style w:type="paragraph" w:customStyle="1" w:styleId="CharCharCharCharChar">
    <w:name w:val="Char Char Char Char Char"/>
    <w:basedOn w:val="Normal"/>
    <w:rsid w:val="00AB17C5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WW-PlainText">
    <w:name w:val="WW-Plain Text"/>
    <w:basedOn w:val="Normal"/>
    <w:rsid w:val="00D667E7"/>
    <w:pPr>
      <w:widowControl w:val="0"/>
      <w:suppressAutoHyphens/>
    </w:pPr>
    <w:rPr>
      <w:rFonts w:ascii="Courier New" w:eastAsia="Lucida Sans Unicode" w:hAnsi="Courier New"/>
      <w:szCs w:val="20"/>
    </w:rPr>
  </w:style>
  <w:style w:type="numbering" w:customStyle="1" w:styleId="Style1">
    <w:name w:val="Style1"/>
    <w:rsid w:val="00F86022"/>
    <w:pPr>
      <w:numPr>
        <w:numId w:val="24"/>
      </w:numPr>
    </w:pPr>
  </w:style>
  <w:style w:type="paragraph" w:customStyle="1" w:styleId="CharCharCharChar2">
    <w:name w:val="Char Char Char Char2"/>
    <w:basedOn w:val="Normal"/>
    <w:rsid w:val="00B61C16"/>
    <w:pPr>
      <w:spacing w:after="160" w:line="240" w:lineRule="exact"/>
    </w:pPr>
    <w:rPr>
      <w:rFonts w:ascii="Verdana" w:hAnsi="Verdana" w:cs="Verdana"/>
      <w:sz w:val="22"/>
      <w:szCs w:val="22"/>
    </w:rPr>
  </w:style>
  <w:style w:type="character" w:styleId="CommentReference">
    <w:name w:val="annotation reference"/>
    <w:basedOn w:val="DefaultParagraphFont"/>
    <w:rsid w:val="00264019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40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64019"/>
  </w:style>
  <w:style w:type="character" w:styleId="FollowedHyperlink">
    <w:name w:val="FollowedHyperlink"/>
    <w:basedOn w:val="DefaultParagraphFont"/>
    <w:uiPriority w:val="99"/>
    <w:semiHidden/>
    <w:unhideWhenUsed/>
    <w:rsid w:val="00DD1E96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marshekhar386@gmail.com" TargetMode="External"/><Relationship Id="rId13" Type="http://schemas.openxmlformats.org/officeDocument/2006/relationships/hyperlink" Target="http://election.cloudapp.net/wb-Samadhan" TargetMode="External"/><Relationship Id="rId18" Type="http://schemas.openxmlformats.org/officeDocument/2006/relationships/hyperlink" Target="http://election.cloudapp.net/assam-suvidha" TargetMode="External"/><Relationship Id="rId26" Type="http://schemas.openxmlformats.org/officeDocument/2006/relationships/hyperlink" Target="%20http://admin.rtspvtltd.com/Logi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ceobihar.nic.in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serorg.cloudapp.net/BVM" TargetMode="External"/><Relationship Id="rId17" Type="http://schemas.openxmlformats.org/officeDocument/2006/relationships/hyperlink" Target="http://election.cloudapp.net/wb-Suvidha" TargetMode="External"/><Relationship Id="rId25" Type="http://schemas.openxmlformats.org/officeDocument/2006/relationships/hyperlink" Target="http://www.nvsindutries.co..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lection.cloudapp.net/puducherry-Samadhan" TargetMode="External"/><Relationship Id="rId20" Type="http://schemas.openxmlformats.org/officeDocument/2006/relationships/hyperlink" Target="http://election.cloudapp.net/puducherry-suvidha" TargetMode="External"/><Relationship Id="rId29" Type="http://schemas.openxmlformats.org/officeDocument/2006/relationships/hyperlink" Target="http://shantidoo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er.org.in/" TargetMode="External"/><Relationship Id="rId24" Type="http://schemas.openxmlformats.org/officeDocument/2006/relationships/hyperlink" Target="http://www.sdsorg.i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e-pariharam.kerala.gov.in" TargetMode="External"/><Relationship Id="rId23" Type="http://schemas.openxmlformats.org/officeDocument/2006/relationships/hyperlink" Target="http://ceobihar.nic.in" TargetMode="External"/><Relationship Id="rId28" Type="http://schemas.openxmlformats.org/officeDocument/2006/relationships/hyperlink" Target="http://rfsstudio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e-anumathi.kerala.gov.in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umarshekhar386@gmail.com" TargetMode="External"/><Relationship Id="rId14" Type="http://schemas.openxmlformats.org/officeDocument/2006/relationships/hyperlink" Target="http://election.cloudapp.net/assam-Samadhan" TargetMode="External"/><Relationship Id="rId22" Type="http://schemas.openxmlformats.org/officeDocument/2006/relationships/hyperlink" Target="http://ceobihar.nic.in" TargetMode="External"/><Relationship Id="rId27" Type="http://schemas.openxmlformats.org/officeDocument/2006/relationships/hyperlink" Target="http://www.arassociate.in" TargetMode="External"/><Relationship Id="rId30" Type="http://schemas.openxmlformats.org/officeDocument/2006/relationships/hyperlink" Target="http://patnadairy.org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44BC9-75DF-4188-B075-4F73751A6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10</Pages>
  <Words>2843</Words>
  <Characters>16211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</vt:lpstr>
    </vt:vector>
  </TitlesOfParts>
  <Company>EXL</Company>
  <LinksUpToDate>false</LinksUpToDate>
  <CharactersWithSpaces>19016</CharactersWithSpaces>
  <SharedDoc>false</SharedDoc>
  <HLinks>
    <vt:vector size="18" baseType="variant">
      <vt:variant>
        <vt:i4>4063310</vt:i4>
      </vt:variant>
      <vt:variant>
        <vt:i4>6</vt:i4>
      </vt:variant>
      <vt:variant>
        <vt:i4>0</vt:i4>
      </vt:variant>
      <vt:variant>
        <vt:i4>5</vt:i4>
      </vt:variant>
      <vt:variant>
        <vt:lpwstr>mailto:manish.tribhuwan2011@gmail.com</vt:lpwstr>
      </vt:variant>
      <vt:variant>
        <vt:lpwstr/>
      </vt:variant>
      <vt:variant>
        <vt:i4>4063310</vt:i4>
      </vt:variant>
      <vt:variant>
        <vt:i4>3</vt:i4>
      </vt:variant>
      <vt:variant>
        <vt:i4>0</vt:i4>
      </vt:variant>
      <vt:variant>
        <vt:i4>5</vt:i4>
      </vt:variant>
      <vt:variant>
        <vt:lpwstr>mailto:manish.tribhuwan2011@gmail.com</vt:lpwstr>
      </vt:variant>
      <vt:variant>
        <vt:lpwstr/>
      </vt:variant>
      <vt:variant>
        <vt:i4>4063310</vt:i4>
      </vt:variant>
      <vt:variant>
        <vt:i4>0</vt:i4>
      </vt:variant>
      <vt:variant>
        <vt:i4>0</vt:i4>
      </vt:variant>
      <vt:variant>
        <vt:i4>5</vt:i4>
      </vt:variant>
      <vt:variant>
        <vt:lpwstr>mailto:manish.tribhuwan2011@gmail.com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</dc:title>
  <dc:subject/>
  <dc:creator>exl548</dc:creator>
  <cp:keywords/>
  <cp:lastModifiedBy>SHEKHAR KUMAR</cp:lastModifiedBy>
  <cp:revision>215</cp:revision>
  <cp:lastPrinted>2003-06-20T08:12:00Z</cp:lastPrinted>
  <dcterms:created xsi:type="dcterms:W3CDTF">2014-01-11T10:54:00Z</dcterms:created>
  <dcterms:modified xsi:type="dcterms:W3CDTF">2016-08-13T21:05:00Z</dcterms:modified>
</cp:coreProperties>
</file>