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00B8FF"/>
  <w:body>
    <w:p w:rsidR="004E49DB" w:rsidRPr="00E9042E" w:rsidRDefault="00C233DB" w:rsidP="006D37C9">
      <w:pPr>
        <w:pStyle w:val="Title"/>
        <w:ind w:right="-1"/>
        <w:rPr>
          <w:rFonts w:asciiTheme="majorHAnsi" w:hAnsiTheme="majorHAnsi" w:cs="Calibri"/>
          <w:bCs/>
          <w:sz w:val="32"/>
          <w:szCs w:val="32"/>
        </w:rPr>
      </w:pPr>
      <w:r>
        <w:rPr>
          <w:rFonts w:asciiTheme="majorHAnsi" w:hAnsiTheme="majorHAnsi" w:cs="Calibri"/>
          <w:bCs/>
          <w:sz w:val="32"/>
          <w:szCs w:val="32"/>
        </w:rPr>
        <w:t>DEBABRATA KUNDU</w:t>
      </w:r>
    </w:p>
    <w:p w:rsidR="00B3708B" w:rsidRDefault="00A13841" w:rsidP="009F68B1">
      <w:pPr>
        <w:pStyle w:val="NoSpacing"/>
        <w:ind w:left="-993" w:right="-851"/>
        <w:jc w:val="center"/>
        <w:rPr>
          <w:rFonts w:asciiTheme="majorHAnsi" w:hAnsiTheme="majorHAnsi"/>
          <w:b/>
          <w:color w:val="475A8D" w:themeColor="accent6"/>
          <w:sz w:val="20"/>
          <w:szCs w:val="18"/>
        </w:rPr>
      </w:pPr>
      <w:r w:rsidRPr="009F68B1">
        <w:rPr>
          <w:rFonts w:asciiTheme="majorHAnsi" w:hAnsiTheme="majorHAnsi"/>
          <w:b/>
          <w:color w:val="475A8D" w:themeColor="accent6"/>
          <w:sz w:val="20"/>
          <w:szCs w:val="18"/>
        </w:rPr>
        <w:t>Asp</w:t>
      </w:r>
      <w:r w:rsidR="00B3708B">
        <w:rPr>
          <w:rFonts w:asciiTheme="majorHAnsi" w:hAnsiTheme="majorHAnsi"/>
          <w:b/>
          <w:color w:val="475A8D" w:themeColor="accent6"/>
          <w:sz w:val="20"/>
          <w:szCs w:val="18"/>
        </w:rPr>
        <w:t xml:space="preserve"> </w:t>
      </w:r>
      <w:r w:rsidRPr="009F68B1">
        <w:rPr>
          <w:rFonts w:asciiTheme="majorHAnsi" w:hAnsiTheme="majorHAnsi"/>
          <w:b/>
          <w:color w:val="475A8D" w:themeColor="accent6"/>
          <w:sz w:val="20"/>
          <w:szCs w:val="18"/>
        </w:rPr>
        <w:t>.</w:t>
      </w:r>
      <w:r w:rsidR="00C233DB" w:rsidRPr="009F68B1">
        <w:rPr>
          <w:rFonts w:asciiTheme="majorHAnsi" w:hAnsiTheme="majorHAnsi"/>
          <w:b/>
          <w:color w:val="475A8D" w:themeColor="accent6"/>
          <w:sz w:val="20"/>
          <w:szCs w:val="18"/>
        </w:rPr>
        <w:t>N</w:t>
      </w:r>
      <w:r w:rsidRPr="009F68B1">
        <w:rPr>
          <w:rFonts w:asciiTheme="majorHAnsi" w:hAnsiTheme="majorHAnsi"/>
          <w:b/>
          <w:color w:val="475A8D" w:themeColor="accent6"/>
          <w:sz w:val="20"/>
          <w:szCs w:val="18"/>
        </w:rPr>
        <w:t>et,</w:t>
      </w:r>
      <w:r w:rsidR="003F2680" w:rsidRPr="009F68B1">
        <w:rPr>
          <w:rFonts w:asciiTheme="majorHAnsi" w:hAnsiTheme="majorHAnsi"/>
          <w:b/>
          <w:color w:val="475A8D" w:themeColor="accent6"/>
          <w:sz w:val="20"/>
          <w:szCs w:val="18"/>
        </w:rPr>
        <w:t xml:space="preserve"> MVC </w:t>
      </w:r>
      <w:r w:rsidR="00B3234F" w:rsidRPr="009F68B1">
        <w:rPr>
          <w:rFonts w:asciiTheme="majorHAnsi" w:hAnsiTheme="majorHAnsi"/>
          <w:b/>
          <w:color w:val="475A8D" w:themeColor="accent6"/>
          <w:sz w:val="20"/>
          <w:szCs w:val="18"/>
        </w:rPr>
        <w:t>4</w:t>
      </w:r>
      <w:r w:rsidR="001D1F06" w:rsidRPr="009F68B1">
        <w:rPr>
          <w:rFonts w:asciiTheme="majorHAnsi" w:hAnsiTheme="majorHAnsi"/>
          <w:b/>
          <w:color w:val="475A8D" w:themeColor="accent6"/>
          <w:sz w:val="20"/>
          <w:szCs w:val="18"/>
        </w:rPr>
        <w:t>.0</w:t>
      </w:r>
      <w:r w:rsidR="00B3708B">
        <w:rPr>
          <w:rFonts w:asciiTheme="majorHAnsi" w:hAnsiTheme="majorHAnsi"/>
          <w:b/>
          <w:color w:val="475A8D" w:themeColor="accent6"/>
          <w:sz w:val="20"/>
          <w:szCs w:val="18"/>
        </w:rPr>
        <w:t xml:space="preserve"> &amp; </w:t>
      </w:r>
      <w:r w:rsidR="00C233DB" w:rsidRPr="009F68B1">
        <w:rPr>
          <w:rFonts w:asciiTheme="majorHAnsi" w:hAnsiTheme="majorHAnsi"/>
          <w:b/>
          <w:color w:val="475A8D" w:themeColor="accent6"/>
          <w:sz w:val="20"/>
          <w:szCs w:val="18"/>
        </w:rPr>
        <w:t>5.0</w:t>
      </w:r>
      <w:r w:rsidR="001D1F06" w:rsidRPr="009F68B1">
        <w:rPr>
          <w:rFonts w:asciiTheme="majorHAnsi" w:hAnsiTheme="majorHAnsi"/>
          <w:b/>
          <w:color w:val="475A8D" w:themeColor="accent6"/>
          <w:sz w:val="20"/>
          <w:szCs w:val="18"/>
        </w:rPr>
        <w:t>,</w:t>
      </w:r>
      <w:r w:rsidRPr="009F68B1">
        <w:rPr>
          <w:rFonts w:asciiTheme="majorHAnsi" w:hAnsiTheme="majorHAnsi"/>
          <w:b/>
          <w:color w:val="475A8D" w:themeColor="accent6"/>
          <w:sz w:val="20"/>
          <w:szCs w:val="18"/>
        </w:rPr>
        <w:t xml:space="preserve"> C</w:t>
      </w:r>
      <w:r w:rsidR="00610640" w:rsidRPr="009F68B1">
        <w:rPr>
          <w:rFonts w:asciiTheme="majorHAnsi" w:hAnsiTheme="majorHAnsi"/>
          <w:b/>
          <w:color w:val="475A8D" w:themeColor="accent6"/>
          <w:sz w:val="20"/>
          <w:szCs w:val="18"/>
        </w:rPr>
        <w:t>#,</w:t>
      </w:r>
      <w:r w:rsidRPr="009F68B1">
        <w:rPr>
          <w:rFonts w:asciiTheme="majorHAnsi" w:hAnsiTheme="majorHAnsi"/>
          <w:b/>
          <w:color w:val="475A8D" w:themeColor="accent6"/>
          <w:sz w:val="20"/>
          <w:szCs w:val="18"/>
        </w:rPr>
        <w:t xml:space="preserve"> Entity Framework</w:t>
      </w:r>
      <w:r w:rsidR="00B3708B">
        <w:rPr>
          <w:rFonts w:asciiTheme="majorHAnsi" w:hAnsiTheme="majorHAnsi"/>
          <w:b/>
          <w:color w:val="475A8D" w:themeColor="accent6"/>
          <w:sz w:val="20"/>
          <w:szCs w:val="18"/>
        </w:rPr>
        <w:t xml:space="preserve"> </w:t>
      </w:r>
      <w:r w:rsidR="001D1F06" w:rsidRPr="009F68B1">
        <w:rPr>
          <w:rFonts w:asciiTheme="majorHAnsi" w:hAnsiTheme="majorHAnsi"/>
          <w:b/>
          <w:color w:val="475A8D" w:themeColor="accent6"/>
          <w:sz w:val="20"/>
          <w:szCs w:val="18"/>
        </w:rPr>
        <w:t>5.0</w:t>
      </w:r>
      <w:r w:rsidR="00E9042E" w:rsidRPr="009F68B1">
        <w:rPr>
          <w:rFonts w:asciiTheme="majorHAnsi" w:hAnsiTheme="majorHAnsi"/>
          <w:b/>
          <w:color w:val="475A8D" w:themeColor="accent6"/>
          <w:sz w:val="20"/>
          <w:szCs w:val="18"/>
        </w:rPr>
        <w:t>,</w:t>
      </w:r>
      <w:r w:rsidR="00B3708B">
        <w:rPr>
          <w:rFonts w:asciiTheme="majorHAnsi" w:hAnsiTheme="majorHAnsi"/>
          <w:b/>
          <w:color w:val="475A8D" w:themeColor="accent6"/>
          <w:sz w:val="20"/>
          <w:szCs w:val="18"/>
        </w:rPr>
        <w:t xml:space="preserve"> </w:t>
      </w:r>
      <w:r w:rsidR="00E9042E" w:rsidRPr="009F68B1">
        <w:rPr>
          <w:rFonts w:asciiTheme="majorHAnsi" w:hAnsiTheme="majorHAnsi"/>
          <w:b/>
          <w:color w:val="475A8D" w:themeColor="accent6"/>
          <w:sz w:val="20"/>
          <w:szCs w:val="18"/>
        </w:rPr>
        <w:t>LINQ,</w:t>
      </w:r>
      <w:r w:rsidRPr="009F68B1">
        <w:rPr>
          <w:rFonts w:asciiTheme="majorHAnsi" w:hAnsiTheme="majorHAnsi"/>
          <w:b/>
          <w:color w:val="475A8D" w:themeColor="accent6"/>
          <w:sz w:val="20"/>
          <w:szCs w:val="18"/>
        </w:rPr>
        <w:t xml:space="preserve"> JQuery, </w:t>
      </w:r>
      <w:r w:rsidR="00D521B3" w:rsidRPr="009F68B1">
        <w:rPr>
          <w:rFonts w:asciiTheme="majorHAnsi" w:hAnsiTheme="majorHAnsi"/>
          <w:b/>
          <w:color w:val="475A8D" w:themeColor="accent6"/>
          <w:sz w:val="20"/>
          <w:szCs w:val="18"/>
        </w:rPr>
        <w:t>JavaScript</w:t>
      </w:r>
      <w:r w:rsidRPr="009F68B1">
        <w:rPr>
          <w:rFonts w:asciiTheme="majorHAnsi" w:hAnsiTheme="majorHAnsi"/>
          <w:b/>
          <w:color w:val="475A8D" w:themeColor="accent6"/>
          <w:sz w:val="20"/>
          <w:szCs w:val="18"/>
        </w:rPr>
        <w:t xml:space="preserve">, </w:t>
      </w:r>
      <w:r w:rsidR="00B3708B">
        <w:rPr>
          <w:rFonts w:asciiTheme="majorHAnsi" w:hAnsiTheme="majorHAnsi"/>
          <w:b/>
          <w:color w:val="475A8D" w:themeColor="accent6"/>
          <w:sz w:val="20"/>
          <w:szCs w:val="18"/>
        </w:rPr>
        <w:t xml:space="preserve">JSON, </w:t>
      </w:r>
      <w:r w:rsidR="00C233DB" w:rsidRPr="009F68B1">
        <w:rPr>
          <w:rFonts w:asciiTheme="majorHAnsi" w:hAnsiTheme="majorHAnsi"/>
          <w:b/>
          <w:color w:val="475A8D" w:themeColor="accent6"/>
          <w:sz w:val="20"/>
          <w:szCs w:val="18"/>
        </w:rPr>
        <w:t xml:space="preserve">Web Service, </w:t>
      </w:r>
      <w:r w:rsidRPr="009F68B1">
        <w:rPr>
          <w:rFonts w:asciiTheme="majorHAnsi" w:hAnsiTheme="majorHAnsi"/>
          <w:b/>
          <w:color w:val="475A8D" w:themeColor="accent6"/>
          <w:sz w:val="20"/>
          <w:szCs w:val="18"/>
        </w:rPr>
        <w:t>Ajax</w:t>
      </w:r>
      <w:r w:rsidR="009F68B1" w:rsidRPr="009F68B1">
        <w:rPr>
          <w:rFonts w:asciiTheme="majorHAnsi" w:hAnsiTheme="majorHAnsi"/>
          <w:b/>
          <w:color w:val="475A8D" w:themeColor="accent6"/>
          <w:sz w:val="20"/>
          <w:szCs w:val="18"/>
        </w:rPr>
        <w:t xml:space="preserve">, </w:t>
      </w:r>
    </w:p>
    <w:p w:rsidR="00610640" w:rsidRPr="009F68B1" w:rsidRDefault="00657A31" w:rsidP="009F68B1">
      <w:pPr>
        <w:pStyle w:val="NoSpacing"/>
        <w:ind w:left="-993" w:right="-851"/>
        <w:jc w:val="center"/>
        <w:rPr>
          <w:rFonts w:asciiTheme="majorHAnsi" w:hAnsiTheme="majorHAnsi"/>
          <w:b/>
          <w:color w:val="475A8D" w:themeColor="accent6"/>
          <w:sz w:val="20"/>
          <w:szCs w:val="18"/>
        </w:rPr>
      </w:pPr>
      <w:r>
        <w:rPr>
          <w:rFonts w:asciiTheme="majorHAnsi" w:hAnsiTheme="majorHAnsi"/>
          <w:b/>
          <w:color w:val="475A8D" w:themeColor="accent6"/>
          <w:sz w:val="20"/>
          <w:szCs w:val="18"/>
        </w:rPr>
        <w:t xml:space="preserve">Web Api, Angular JS, JQX Grid, </w:t>
      </w:r>
      <w:r w:rsidR="009F68B1" w:rsidRPr="009F68B1">
        <w:rPr>
          <w:rFonts w:asciiTheme="majorHAnsi" w:hAnsiTheme="majorHAnsi"/>
          <w:b/>
          <w:color w:val="475A8D" w:themeColor="accent6"/>
          <w:sz w:val="20"/>
          <w:szCs w:val="18"/>
        </w:rPr>
        <w:t>Crystal Report</w:t>
      </w:r>
      <w:r w:rsidR="00C233DB" w:rsidRPr="009F68B1">
        <w:rPr>
          <w:rFonts w:asciiTheme="majorHAnsi" w:hAnsiTheme="majorHAnsi"/>
          <w:b/>
          <w:color w:val="475A8D" w:themeColor="accent6"/>
          <w:sz w:val="20"/>
          <w:szCs w:val="18"/>
        </w:rPr>
        <w:t xml:space="preserve">, SQL </w:t>
      </w:r>
      <w:r w:rsidR="00D521B3" w:rsidRPr="009F68B1">
        <w:rPr>
          <w:rFonts w:asciiTheme="majorHAnsi" w:hAnsiTheme="majorHAnsi"/>
          <w:b/>
          <w:color w:val="475A8D" w:themeColor="accent6"/>
          <w:sz w:val="20"/>
          <w:szCs w:val="18"/>
        </w:rPr>
        <w:t>Server2012</w:t>
      </w:r>
    </w:p>
    <w:p w:rsidR="00B3234F" w:rsidRDefault="00B3234F" w:rsidP="00610640">
      <w:pPr>
        <w:pStyle w:val="NoSpacing"/>
        <w:rPr>
          <w:rFonts w:asciiTheme="majorHAnsi" w:hAnsiTheme="majorHAnsi"/>
          <w:sz w:val="18"/>
          <w:szCs w:val="18"/>
        </w:rPr>
      </w:pPr>
    </w:p>
    <w:p w:rsidR="00610640" w:rsidRPr="00F93BE9" w:rsidRDefault="00C233DB" w:rsidP="00610640">
      <w:pPr>
        <w:pStyle w:val="NoSpacing"/>
        <w:rPr>
          <w:rFonts w:ascii="Cambria" w:hAnsi="Cambria"/>
        </w:rPr>
      </w:pPr>
      <w:r>
        <w:rPr>
          <w:rFonts w:asciiTheme="majorHAnsi" w:hAnsiTheme="majorHAnsi"/>
          <w:sz w:val="24"/>
          <w:szCs w:val="24"/>
        </w:rPr>
        <w:t>BTM Layout</w:t>
      </w:r>
      <w:r w:rsidR="00D521B3" w:rsidRPr="00F93BE9">
        <w:rPr>
          <w:rFonts w:ascii="Cambria" w:hAnsi="Cambria"/>
        </w:rPr>
        <w:t>, Bangalore</w:t>
      </w:r>
      <w:r w:rsidR="00B3234F">
        <w:rPr>
          <w:rFonts w:ascii="Cambria" w:hAnsi="Cambria"/>
        </w:rPr>
        <w:t>-5600</w:t>
      </w:r>
      <w:r>
        <w:rPr>
          <w:rFonts w:ascii="Cambria" w:hAnsi="Cambria"/>
        </w:rPr>
        <w:t>7</w:t>
      </w:r>
      <w:r w:rsidR="00B3234F">
        <w:rPr>
          <w:rFonts w:ascii="Cambria" w:hAnsi="Cambria"/>
        </w:rPr>
        <w:t>6</w:t>
      </w:r>
    </w:p>
    <w:p w:rsidR="004E49DB" w:rsidRPr="00A2768F" w:rsidRDefault="004E49DB" w:rsidP="00017459">
      <w:pPr>
        <w:pStyle w:val="Address1"/>
        <w:rPr>
          <w:rFonts w:ascii="Candara" w:hAnsi="Candara" w:cs="Calibri"/>
          <w:b/>
          <w:sz w:val="18"/>
          <w:szCs w:val="17"/>
        </w:rPr>
      </w:pPr>
      <w:r w:rsidRPr="00A2768F">
        <w:rPr>
          <w:rFonts w:ascii="Candara" w:hAnsi="Candara" w:cs="Calibri"/>
          <w:bCs/>
          <w:sz w:val="18"/>
          <w:szCs w:val="17"/>
        </w:rPr>
        <w:sym w:font="Wingdings" w:char="0029"/>
      </w:r>
      <w:r w:rsidRPr="00A2768F">
        <w:rPr>
          <w:rFonts w:ascii="Candara" w:hAnsi="Candara" w:cs="Calibri"/>
          <w:bCs/>
          <w:sz w:val="18"/>
          <w:szCs w:val="17"/>
        </w:rPr>
        <w:t>:</w:t>
      </w:r>
      <w:r w:rsidRPr="00A2768F">
        <w:rPr>
          <w:rFonts w:ascii="Candara" w:hAnsi="Candara" w:cs="Calibri"/>
          <w:sz w:val="18"/>
          <w:szCs w:val="17"/>
        </w:rPr>
        <w:t>+</w:t>
      </w:r>
      <w:r w:rsidRPr="00E9042E">
        <w:rPr>
          <w:rFonts w:asciiTheme="majorHAnsi" w:hAnsiTheme="majorHAnsi" w:cs="Calibri"/>
          <w:b/>
          <w:sz w:val="18"/>
          <w:szCs w:val="17"/>
        </w:rPr>
        <w:t>91-</w:t>
      </w:r>
      <w:r w:rsidR="00D7175E">
        <w:rPr>
          <w:rFonts w:asciiTheme="majorHAnsi" w:hAnsiTheme="majorHAnsi" w:cs="Calibri"/>
          <w:b/>
          <w:sz w:val="18"/>
          <w:szCs w:val="17"/>
        </w:rPr>
        <w:t>8</w:t>
      </w:r>
      <w:r w:rsidR="00C233DB">
        <w:rPr>
          <w:rFonts w:asciiTheme="majorHAnsi" w:hAnsiTheme="majorHAnsi" w:cs="Calibri"/>
          <w:b/>
          <w:sz w:val="18"/>
          <w:szCs w:val="17"/>
        </w:rPr>
        <w:t>553075107</w:t>
      </w:r>
      <w:r w:rsidRPr="00A2768F">
        <w:rPr>
          <w:rFonts w:ascii="Candara" w:hAnsi="Candara" w:cs="Calibri"/>
          <w:sz w:val="18"/>
          <w:szCs w:val="17"/>
        </w:rPr>
        <w:tab/>
      </w:r>
      <w:r w:rsidRPr="00A2768F">
        <w:rPr>
          <w:rFonts w:ascii="Candara" w:hAnsi="Candara" w:cs="Calibri"/>
          <w:sz w:val="18"/>
          <w:szCs w:val="17"/>
        </w:rPr>
        <w:tab/>
      </w:r>
      <w:r w:rsidRPr="00A2768F">
        <w:rPr>
          <w:rFonts w:ascii="Candara" w:hAnsi="Candara" w:cs="Calibri"/>
          <w:sz w:val="18"/>
          <w:szCs w:val="17"/>
        </w:rPr>
        <w:tab/>
      </w:r>
      <w:r w:rsidRPr="00A2768F">
        <w:rPr>
          <w:rFonts w:ascii="Candara" w:hAnsi="Candara" w:cs="Calibri"/>
          <w:sz w:val="18"/>
          <w:szCs w:val="17"/>
        </w:rPr>
        <w:tab/>
      </w:r>
      <w:r w:rsidRPr="00A2768F">
        <w:rPr>
          <w:rFonts w:ascii="Candara" w:hAnsi="Candara" w:cs="Calibri"/>
          <w:sz w:val="18"/>
          <w:szCs w:val="17"/>
        </w:rPr>
        <w:tab/>
      </w:r>
      <w:r w:rsidR="00B3708B">
        <w:rPr>
          <w:rFonts w:ascii="Candara" w:hAnsi="Candara" w:cs="Calibri"/>
          <w:sz w:val="18"/>
          <w:szCs w:val="17"/>
        </w:rPr>
        <w:tab/>
      </w:r>
      <w:r w:rsidR="00B3708B">
        <w:rPr>
          <w:rFonts w:ascii="Candara" w:hAnsi="Candara" w:cs="Calibri"/>
          <w:sz w:val="18"/>
          <w:szCs w:val="17"/>
        </w:rPr>
        <w:tab/>
        <w:t xml:space="preserve">           </w:t>
      </w:r>
      <w:r w:rsidRPr="00A2768F">
        <w:rPr>
          <w:rFonts w:ascii="Candara" w:hAnsi="Candara" w:cs="Calibri"/>
          <w:color w:val="000000"/>
          <w:sz w:val="18"/>
          <w:szCs w:val="17"/>
        </w:rPr>
        <w:sym w:font="Wingdings" w:char="002A"/>
      </w:r>
      <w:r w:rsidRPr="00A2768F">
        <w:rPr>
          <w:rFonts w:ascii="Candara" w:hAnsi="Candara" w:cs="Calibri"/>
          <w:color w:val="000000"/>
          <w:sz w:val="18"/>
          <w:szCs w:val="17"/>
        </w:rPr>
        <w:t>:</w:t>
      </w:r>
      <w:r w:rsidR="00C233DB">
        <w:rPr>
          <w:rFonts w:asciiTheme="majorHAnsi" w:hAnsiTheme="majorHAnsi" w:cs="Calibri"/>
          <w:b/>
          <w:sz w:val="20"/>
        </w:rPr>
        <w:t>debabratakundu07</w:t>
      </w:r>
      <w:r w:rsidR="00D360BF" w:rsidRPr="00E9042E">
        <w:rPr>
          <w:rFonts w:asciiTheme="majorHAnsi" w:hAnsiTheme="majorHAnsi" w:cs="Calibri"/>
          <w:b/>
          <w:sz w:val="20"/>
        </w:rPr>
        <w:t>@gmail.com</w:t>
      </w:r>
    </w:p>
    <w:p w:rsidR="004E49DB" w:rsidRPr="00A2768F" w:rsidRDefault="004E49DB" w:rsidP="00141E35">
      <w:pPr>
        <w:ind w:firstLine="720"/>
        <w:jc w:val="center"/>
        <w:rPr>
          <w:rFonts w:ascii="Candara" w:hAnsi="Candara" w:cs="Calibri"/>
          <w:b/>
          <w:sz w:val="4"/>
          <w:szCs w:val="17"/>
        </w:rPr>
      </w:pPr>
    </w:p>
    <w:p w:rsidR="004E49DB" w:rsidRPr="00A2768F" w:rsidRDefault="002B6B44">
      <w:pPr>
        <w:ind w:firstLine="720"/>
        <w:jc w:val="center"/>
        <w:rPr>
          <w:rFonts w:ascii="Candara" w:hAnsi="Candara" w:cs="Calibri"/>
          <w:b/>
          <w:sz w:val="4"/>
          <w:szCs w:val="17"/>
        </w:rPr>
      </w:pPr>
      <w:r>
        <w:rPr>
          <w:rFonts w:ascii="Candara" w:hAnsi="Candara" w:cs="Calibri"/>
          <w:b/>
          <w:noProof/>
          <w:sz w:val="18"/>
          <w:szCs w:val="17"/>
          <w:lang w:val="en-IN" w:eastAsia="en-IN"/>
        </w:rPr>
        <w:pict>
          <v:line id="Line 7" o:spid="_x0000_s1026" style="position:absolute;left:0;text-align:left;z-index:251657728;visibility:visible;mso-wrap-distance-top:-6e-5mm;mso-wrap-distance-bottom:-6e-5mm" from=".3pt,2.8pt" to="501.9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" strokecolor="#943634" strokeweight="2.25pt"/>
        </w:pict>
      </w:r>
    </w:p>
    <w:p w:rsidR="00212454" w:rsidRPr="00212454" w:rsidRDefault="00212454" w:rsidP="00A2768F">
      <w:pPr>
        <w:tabs>
          <w:tab w:val="left" w:pos="0"/>
        </w:tabs>
        <w:rPr>
          <w:rFonts w:ascii="Cambria" w:hAnsi="Cambria" w:cs="Calibri"/>
          <w:b/>
          <w:sz w:val="6"/>
          <w:szCs w:val="17"/>
        </w:rPr>
      </w:pPr>
    </w:p>
    <w:p w:rsidR="004E49DB" w:rsidRDefault="004E49DB" w:rsidP="006D37C9">
      <w:pPr>
        <w:tabs>
          <w:tab w:val="left" w:pos="0"/>
          <w:tab w:val="left" w:pos="2025"/>
        </w:tabs>
        <w:rPr>
          <w:rFonts w:ascii="Cambria" w:hAnsi="Cambria" w:cs="Calibri"/>
          <w:b/>
          <w:sz w:val="20"/>
          <w:szCs w:val="17"/>
          <w:u w:val="single"/>
        </w:rPr>
      </w:pPr>
      <w:r w:rsidRPr="006D37C9">
        <w:rPr>
          <w:rFonts w:ascii="Cambria" w:hAnsi="Cambria" w:cs="Calibri"/>
          <w:b/>
          <w:sz w:val="20"/>
          <w:szCs w:val="17"/>
          <w:u w:val="single"/>
        </w:rPr>
        <w:t>Career Objective</w:t>
      </w:r>
      <w:r w:rsidR="006D37C9" w:rsidRPr="006D37C9">
        <w:rPr>
          <w:rFonts w:ascii="Cambria" w:hAnsi="Cambria" w:cs="Calibri"/>
          <w:b/>
          <w:sz w:val="20"/>
          <w:szCs w:val="17"/>
          <w:u w:val="single"/>
        </w:rPr>
        <w:t>:</w:t>
      </w:r>
    </w:p>
    <w:p w:rsidR="006D37C9" w:rsidRPr="006D37C9" w:rsidRDefault="006D37C9" w:rsidP="006D37C9">
      <w:pPr>
        <w:tabs>
          <w:tab w:val="left" w:pos="0"/>
          <w:tab w:val="left" w:pos="2025"/>
        </w:tabs>
        <w:rPr>
          <w:rFonts w:ascii="Cambria" w:hAnsi="Cambria" w:cs="Calibri"/>
          <w:b/>
          <w:sz w:val="20"/>
          <w:szCs w:val="17"/>
          <w:u w:val="single"/>
        </w:rPr>
      </w:pPr>
    </w:p>
    <w:p w:rsidR="004E49DB" w:rsidRPr="00E17733" w:rsidRDefault="004E49DB" w:rsidP="00A2768F">
      <w:pPr>
        <w:pStyle w:val="BodyText2"/>
        <w:ind w:left="720" w:firstLine="720"/>
        <w:rPr>
          <w:rFonts w:ascii="Cambria" w:hAnsi="Cambria" w:cs="Calibri"/>
          <w:sz w:val="8"/>
          <w:szCs w:val="17"/>
        </w:rPr>
      </w:pPr>
    </w:p>
    <w:p w:rsidR="004E49DB" w:rsidRDefault="004E49DB" w:rsidP="005260A7">
      <w:pPr>
        <w:pStyle w:val="BodyText2"/>
        <w:spacing w:line="276" w:lineRule="auto"/>
        <w:ind w:left="446"/>
        <w:rPr>
          <w:rFonts w:ascii="Cambria" w:hAnsi="Cambria" w:cs="Calibri"/>
          <w:szCs w:val="17"/>
        </w:rPr>
      </w:pPr>
      <w:r w:rsidRPr="00E17733">
        <w:rPr>
          <w:rFonts w:ascii="Cambria" w:hAnsi="Cambria" w:cs="Calibri"/>
          <w:szCs w:val="17"/>
        </w:rPr>
        <w:t xml:space="preserve">To be associated with a progressive organization that gives scope to apply </w:t>
      </w:r>
      <w:r w:rsidR="00DA3BB3">
        <w:rPr>
          <w:rFonts w:ascii="Cambria" w:hAnsi="Cambria" w:cs="Calibri"/>
          <w:szCs w:val="17"/>
        </w:rPr>
        <w:t xml:space="preserve">my </w:t>
      </w:r>
      <w:r w:rsidRPr="00E17733">
        <w:rPr>
          <w:rFonts w:ascii="Cambria" w:hAnsi="Cambria" w:cs="Calibri"/>
          <w:szCs w:val="17"/>
        </w:rPr>
        <w:t xml:space="preserve">skills </w:t>
      </w:r>
      <w:r w:rsidR="00DA3BB3">
        <w:rPr>
          <w:rFonts w:ascii="Cambria" w:hAnsi="Cambria" w:cs="Calibri"/>
          <w:szCs w:val="17"/>
        </w:rPr>
        <w:t xml:space="preserve">and knowledge </w:t>
      </w:r>
      <w:r w:rsidRPr="00E17733">
        <w:rPr>
          <w:rFonts w:ascii="Cambria" w:hAnsi="Cambria" w:cs="Calibri"/>
          <w:szCs w:val="17"/>
        </w:rPr>
        <w:t>in the area of design and development of software applications and to obtain a challenging position with any opportunity for the growth and development of my career.</w:t>
      </w:r>
    </w:p>
    <w:p w:rsidR="00C233DB" w:rsidRPr="00E17733" w:rsidRDefault="00C233DB" w:rsidP="005260A7">
      <w:pPr>
        <w:pStyle w:val="BodyText2"/>
        <w:spacing w:line="276" w:lineRule="auto"/>
        <w:ind w:left="446"/>
        <w:rPr>
          <w:rFonts w:ascii="Cambria" w:hAnsi="Cambria" w:cs="Calibri"/>
          <w:szCs w:val="17"/>
        </w:rPr>
      </w:pPr>
    </w:p>
    <w:p w:rsidR="003E515D" w:rsidRDefault="005E2B61" w:rsidP="003E515D">
      <w:pPr>
        <w:pStyle w:val="Heading2"/>
        <w:spacing w:before="40"/>
        <w:rPr>
          <w:rFonts w:ascii="Cambria" w:hAnsi="Cambria" w:cs="Calibri"/>
          <w:b/>
          <w:i w:val="0"/>
          <w:sz w:val="20"/>
          <w:szCs w:val="17"/>
          <w:u w:val="single"/>
        </w:rPr>
      </w:pPr>
      <w:r w:rsidRPr="006D37C9">
        <w:rPr>
          <w:rFonts w:ascii="Cambria" w:hAnsi="Cambria" w:cs="Calibri"/>
          <w:b/>
          <w:i w:val="0"/>
          <w:sz w:val="20"/>
          <w:szCs w:val="17"/>
          <w:u w:val="single"/>
        </w:rPr>
        <w:t>Professional Expertise</w:t>
      </w:r>
      <w:r w:rsidR="006D37C9" w:rsidRPr="006D37C9">
        <w:rPr>
          <w:rFonts w:ascii="Cambria" w:hAnsi="Cambria" w:cs="Calibri"/>
          <w:b/>
          <w:i w:val="0"/>
          <w:sz w:val="20"/>
          <w:szCs w:val="17"/>
          <w:u w:val="single"/>
        </w:rPr>
        <w:t>:</w:t>
      </w:r>
    </w:p>
    <w:p w:rsidR="006D37C9" w:rsidRPr="006D37C9" w:rsidRDefault="006D37C9" w:rsidP="006D37C9"/>
    <w:p w:rsidR="0079367A" w:rsidRPr="0079367A" w:rsidRDefault="003B3435" w:rsidP="00EB4F04">
      <w:pPr>
        <w:numPr>
          <w:ilvl w:val="0"/>
          <w:numId w:val="15"/>
        </w:numPr>
        <w:tabs>
          <w:tab w:val="left" w:pos="720"/>
        </w:tabs>
        <w:spacing w:after="120"/>
        <w:ind w:left="720" w:hanging="360"/>
        <w:jc w:val="both"/>
        <w:rPr>
          <w:rFonts w:ascii="Cambria" w:eastAsia="Calibri" w:hAnsi="Cambria" w:cs="Calibri"/>
          <w:sz w:val="20"/>
        </w:rPr>
      </w:pPr>
      <w:r>
        <w:rPr>
          <w:rFonts w:ascii="Cambria" w:eastAsia="Calibri" w:hAnsi="Cambria" w:cs="Calibri"/>
          <w:sz w:val="20"/>
        </w:rPr>
        <w:t>Currently Working</w:t>
      </w:r>
      <w:r w:rsidR="0079367A" w:rsidRPr="0079367A">
        <w:rPr>
          <w:rFonts w:ascii="Cambria" w:eastAsia="Calibri" w:hAnsi="Cambria" w:cs="Calibri"/>
          <w:sz w:val="20"/>
        </w:rPr>
        <w:t xml:space="preserve"> in</w:t>
      </w:r>
      <w:r w:rsidR="00B3708B">
        <w:rPr>
          <w:rFonts w:ascii="Cambria" w:eastAsia="Calibri" w:hAnsi="Cambria" w:cs="Calibri"/>
          <w:sz w:val="20"/>
        </w:rPr>
        <w:t xml:space="preserve"> </w:t>
      </w:r>
      <w:r w:rsidR="00C233DB">
        <w:rPr>
          <w:rFonts w:ascii="Cambria" w:eastAsia="Calibri" w:hAnsi="Cambria" w:cs="Calibri"/>
          <w:b/>
          <w:color w:val="0070C0"/>
          <w:sz w:val="20"/>
        </w:rPr>
        <w:t xml:space="preserve">IONX </w:t>
      </w:r>
      <w:r w:rsidR="001D1F06" w:rsidRPr="002D5CFD">
        <w:rPr>
          <w:rFonts w:ascii="Cambria" w:eastAsia="Calibri" w:hAnsi="Cambria" w:cs="Calibri"/>
          <w:b/>
          <w:color w:val="0070C0"/>
          <w:sz w:val="20"/>
        </w:rPr>
        <w:t>Services</w:t>
      </w:r>
      <w:r w:rsidR="00BB58A4" w:rsidRPr="002D5CFD">
        <w:rPr>
          <w:rFonts w:ascii="Cambria" w:eastAsia="Calibri" w:hAnsi="Cambria" w:cs="Calibri"/>
          <w:b/>
          <w:color w:val="0070C0"/>
          <w:sz w:val="20"/>
        </w:rPr>
        <w:t xml:space="preserve"> Pvt. Ltd.</w:t>
      </w:r>
      <w:r w:rsidR="0079367A" w:rsidRPr="0079367A">
        <w:rPr>
          <w:rFonts w:ascii="Cambria" w:eastAsia="Calibri" w:hAnsi="Cambria" w:cs="Calibri"/>
          <w:sz w:val="20"/>
        </w:rPr>
        <w:t xml:space="preserve"> as </w:t>
      </w:r>
      <w:r w:rsidR="00DD63E7" w:rsidRPr="002D5CFD">
        <w:rPr>
          <w:rFonts w:ascii="Cambria" w:eastAsia="Calibri" w:hAnsi="Cambria" w:cs="Calibri"/>
          <w:b/>
          <w:color w:val="0070C0"/>
          <w:sz w:val="20"/>
        </w:rPr>
        <w:t xml:space="preserve">Software </w:t>
      </w:r>
      <w:r w:rsidR="00022DB6">
        <w:rPr>
          <w:rFonts w:ascii="Cambria" w:eastAsia="Calibri" w:hAnsi="Cambria" w:cs="Calibri"/>
          <w:b/>
          <w:color w:val="0070C0"/>
          <w:sz w:val="20"/>
        </w:rPr>
        <w:t>Engineer</w:t>
      </w:r>
      <w:r w:rsidR="00B3708B">
        <w:rPr>
          <w:rFonts w:ascii="Cambria" w:eastAsia="Calibri" w:hAnsi="Cambria" w:cs="Calibri"/>
          <w:b/>
          <w:color w:val="0070C0"/>
          <w:sz w:val="20"/>
        </w:rPr>
        <w:t xml:space="preserve"> </w:t>
      </w:r>
      <w:r w:rsidR="0079367A" w:rsidRPr="0079367A">
        <w:rPr>
          <w:rFonts w:ascii="Cambria" w:eastAsia="Calibri" w:hAnsi="Cambria" w:cs="Calibri"/>
          <w:sz w:val="20"/>
        </w:rPr>
        <w:t xml:space="preserve">with </w:t>
      </w:r>
      <w:r w:rsidR="00D521B3" w:rsidRPr="00654AB6">
        <w:rPr>
          <w:rFonts w:ascii="Cambria" w:eastAsia="Calibri" w:hAnsi="Cambria" w:cs="Calibri"/>
          <w:b/>
          <w:color w:val="0070C0"/>
          <w:sz w:val="20"/>
        </w:rPr>
        <w:t>1</w:t>
      </w:r>
      <w:r w:rsidR="00B3708B">
        <w:rPr>
          <w:rFonts w:ascii="Cambria" w:eastAsia="Calibri" w:hAnsi="Cambria" w:cs="Calibri"/>
          <w:b/>
          <w:color w:val="0070C0"/>
          <w:sz w:val="20"/>
        </w:rPr>
        <w:t xml:space="preserve"> </w:t>
      </w:r>
      <w:r w:rsidR="00D7175E" w:rsidRPr="00654AB6">
        <w:rPr>
          <w:rFonts w:ascii="Cambria" w:eastAsia="Calibri" w:hAnsi="Cambria" w:cs="Calibri"/>
          <w:b/>
          <w:color w:val="0070C0"/>
          <w:sz w:val="20"/>
        </w:rPr>
        <w:t>year</w:t>
      </w:r>
      <w:r w:rsidR="00DE5482">
        <w:rPr>
          <w:rFonts w:ascii="Cambria" w:eastAsia="Calibri" w:hAnsi="Cambria" w:cs="Calibri"/>
          <w:b/>
          <w:color w:val="0070C0"/>
          <w:sz w:val="20"/>
        </w:rPr>
        <w:t xml:space="preserve"> 7 months</w:t>
      </w:r>
      <w:r w:rsidR="00B3708B">
        <w:rPr>
          <w:rFonts w:ascii="Cambria" w:eastAsia="Calibri" w:hAnsi="Cambria" w:cs="Calibri"/>
          <w:b/>
          <w:color w:val="0070C0"/>
          <w:sz w:val="20"/>
        </w:rPr>
        <w:t xml:space="preserve"> </w:t>
      </w:r>
      <w:r w:rsidR="0079367A" w:rsidRPr="0079367A">
        <w:rPr>
          <w:rFonts w:ascii="Cambria" w:eastAsia="Calibri" w:hAnsi="Cambria" w:cs="Calibri"/>
          <w:sz w:val="20"/>
        </w:rPr>
        <w:t>of experience in Design, Development and</w:t>
      </w:r>
      <w:r w:rsidR="00206B0F">
        <w:rPr>
          <w:rFonts w:ascii="Cambria" w:eastAsia="Calibri" w:hAnsi="Cambria" w:cs="Calibri"/>
          <w:sz w:val="20"/>
        </w:rPr>
        <w:t xml:space="preserve"> Implementation </w:t>
      </w:r>
      <w:r w:rsidR="00F51E27">
        <w:rPr>
          <w:rFonts w:ascii="Cambria" w:eastAsia="Calibri" w:hAnsi="Cambria" w:cs="Calibri"/>
          <w:sz w:val="20"/>
        </w:rPr>
        <w:t xml:space="preserve">of </w:t>
      </w:r>
      <w:r w:rsidR="00F51E27" w:rsidRPr="0079367A">
        <w:rPr>
          <w:rFonts w:ascii="Cambria" w:eastAsia="Calibri" w:hAnsi="Cambria" w:cs="Calibri"/>
          <w:sz w:val="20"/>
        </w:rPr>
        <w:t>Applications</w:t>
      </w:r>
      <w:r w:rsidR="0079367A" w:rsidRPr="0079367A">
        <w:rPr>
          <w:rFonts w:ascii="Cambria" w:eastAsia="Calibri" w:hAnsi="Cambria" w:cs="Calibri"/>
          <w:sz w:val="20"/>
        </w:rPr>
        <w:t xml:space="preserve"> with n-tier architecture.</w:t>
      </w:r>
    </w:p>
    <w:p w:rsidR="0079367A" w:rsidRPr="00654AB6" w:rsidRDefault="0079367A" w:rsidP="00EB4F04">
      <w:pPr>
        <w:numPr>
          <w:ilvl w:val="0"/>
          <w:numId w:val="15"/>
        </w:numPr>
        <w:tabs>
          <w:tab w:val="left" w:pos="720"/>
        </w:tabs>
        <w:spacing w:after="120"/>
        <w:ind w:left="720" w:hanging="360"/>
        <w:jc w:val="both"/>
        <w:rPr>
          <w:rFonts w:ascii="Cambria" w:eastAsia="Calibri" w:hAnsi="Cambria" w:cs="Calibri"/>
          <w:color w:val="0070C0"/>
          <w:sz w:val="20"/>
        </w:rPr>
      </w:pPr>
      <w:r w:rsidRPr="0079367A">
        <w:rPr>
          <w:rFonts w:ascii="Cambria" w:eastAsia="Calibri" w:hAnsi="Cambria" w:cs="Calibri"/>
          <w:sz w:val="20"/>
        </w:rPr>
        <w:t>Excellent understanding of Microsoft</w:t>
      </w:r>
      <w:r w:rsidR="00B3708B">
        <w:rPr>
          <w:rFonts w:ascii="Cambria" w:eastAsia="Calibri" w:hAnsi="Cambria" w:cs="Calibri"/>
          <w:sz w:val="20"/>
        </w:rPr>
        <w:t xml:space="preserve"> </w:t>
      </w:r>
      <w:r w:rsidRPr="0079367A">
        <w:rPr>
          <w:rFonts w:ascii="Cambria" w:eastAsia="Calibri" w:hAnsi="Cambria" w:cs="Calibri"/>
          <w:sz w:val="20"/>
        </w:rPr>
        <w:t xml:space="preserve">.NET technologies </w:t>
      </w:r>
      <w:r w:rsidRPr="00654AB6">
        <w:rPr>
          <w:rFonts w:ascii="Cambria" w:eastAsia="Calibri" w:hAnsi="Cambria" w:cs="Calibri"/>
          <w:color w:val="0070C0"/>
          <w:sz w:val="20"/>
        </w:rPr>
        <w:t>(.</w:t>
      </w:r>
      <w:r w:rsidRPr="00654AB6">
        <w:rPr>
          <w:rFonts w:ascii="Cambria" w:eastAsia="Calibri" w:hAnsi="Cambria" w:cs="Calibri"/>
          <w:b/>
          <w:color w:val="0070C0"/>
          <w:sz w:val="20"/>
        </w:rPr>
        <w:t>NET</w:t>
      </w:r>
      <w:r w:rsidR="00B3234F" w:rsidRPr="00654AB6">
        <w:rPr>
          <w:rFonts w:ascii="Cambria" w:eastAsia="Calibri" w:hAnsi="Cambria" w:cs="Calibri"/>
          <w:b/>
          <w:color w:val="0070C0"/>
          <w:sz w:val="20"/>
        </w:rPr>
        <w:t xml:space="preserve"> MVC</w:t>
      </w:r>
      <w:r w:rsidRPr="00654AB6">
        <w:rPr>
          <w:rFonts w:ascii="Cambria" w:eastAsia="Calibri" w:hAnsi="Cambria" w:cs="Calibri"/>
          <w:b/>
          <w:color w:val="0070C0"/>
          <w:sz w:val="20"/>
        </w:rPr>
        <w:t xml:space="preserve"> framework</w:t>
      </w:r>
      <w:r w:rsidR="00B3708B">
        <w:rPr>
          <w:rFonts w:ascii="Cambria" w:eastAsia="Calibri" w:hAnsi="Cambria" w:cs="Calibri"/>
          <w:b/>
          <w:color w:val="0070C0"/>
          <w:sz w:val="20"/>
        </w:rPr>
        <w:t xml:space="preserve"> </w:t>
      </w:r>
      <w:r w:rsidR="00B3234F" w:rsidRPr="00654AB6">
        <w:rPr>
          <w:rFonts w:ascii="Cambria" w:eastAsia="Calibri" w:hAnsi="Cambria" w:cs="Calibri"/>
          <w:b/>
          <w:color w:val="0070C0"/>
          <w:sz w:val="20"/>
        </w:rPr>
        <w:t>4.0</w:t>
      </w:r>
      <w:r w:rsidR="00B3708B">
        <w:rPr>
          <w:rFonts w:ascii="Cambria" w:eastAsia="Calibri" w:hAnsi="Cambria" w:cs="Calibri"/>
          <w:b/>
          <w:color w:val="0070C0"/>
          <w:sz w:val="20"/>
        </w:rPr>
        <w:t xml:space="preserve"> </w:t>
      </w:r>
      <w:r w:rsidR="00C233DB">
        <w:rPr>
          <w:rFonts w:ascii="Cambria" w:eastAsia="Calibri" w:hAnsi="Cambria" w:cs="Calibri"/>
          <w:b/>
          <w:color w:val="0070C0"/>
          <w:sz w:val="20"/>
        </w:rPr>
        <w:t>&amp; 5.0</w:t>
      </w:r>
      <w:r w:rsidR="00423C6B">
        <w:rPr>
          <w:rFonts w:ascii="Cambria" w:eastAsia="Calibri" w:hAnsi="Cambria" w:cs="Calibri"/>
          <w:b/>
          <w:color w:val="0070C0"/>
          <w:sz w:val="20"/>
        </w:rPr>
        <w:t>,</w:t>
      </w:r>
      <w:r w:rsidRPr="00654AB6">
        <w:rPr>
          <w:rFonts w:ascii="Cambria" w:eastAsia="Calibri" w:hAnsi="Cambria" w:cs="Calibri"/>
          <w:b/>
          <w:color w:val="0070C0"/>
          <w:sz w:val="20"/>
        </w:rPr>
        <w:t xml:space="preserve"> LINQ, Entity Framework</w:t>
      </w:r>
      <w:r w:rsidRPr="00654AB6">
        <w:rPr>
          <w:rFonts w:ascii="Cambria" w:eastAsia="Calibri" w:hAnsi="Cambria" w:cs="Calibri"/>
          <w:color w:val="0070C0"/>
          <w:sz w:val="20"/>
        </w:rPr>
        <w:t>).</w:t>
      </w:r>
    </w:p>
    <w:p w:rsidR="003C0D9C" w:rsidRPr="00654AB6" w:rsidRDefault="0079367A" w:rsidP="00BB58A4">
      <w:pPr>
        <w:numPr>
          <w:ilvl w:val="0"/>
          <w:numId w:val="15"/>
        </w:numPr>
        <w:tabs>
          <w:tab w:val="left" w:pos="720"/>
        </w:tabs>
        <w:spacing w:after="120"/>
        <w:ind w:left="720" w:hanging="360"/>
        <w:jc w:val="both"/>
        <w:rPr>
          <w:rFonts w:ascii="Cambria" w:eastAsia="Calibri" w:hAnsi="Cambria" w:cs="Calibri"/>
          <w:color w:val="0070C0"/>
          <w:sz w:val="20"/>
        </w:rPr>
      </w:pPr>
      <w:r w:rsidRPr="0079367A">
        <w:rPr>
          <w:rFonts w:ascii="Cambria" w:eastAsia="Calibri" w:hAnsi="Cambria" w:cs="Calibri"/>
          <w:sz w:val="20"/>
        </w:rPr>
        <w:t xml:space="preserve">Proficiency in the design and development of enterprise-wide applications using </w:t>
      </w:r>
      <w:r w:rsidRPr="00654AB6">
        <w:rPr>
          <w:rFonts w:ascii="Cambria" w:eastAsia="Calibri" w:hAnsi="Cambria" w:cs="Calibri"/>
          <w:b/>
          <w:color w:val="0070C0"/>
          <w:sz w:val="20"/>
        </w:rPr>
        <w:t>Microsoft visual studio</w:t>
      </w:r>
      <w:r w:rsidR="00B3708B">
        <w:rPr>
          <w:rFonts w:ascii="Cambria" w:eastAsia="Calibri" w:hAnsi="Cambria" w:cs="Calibri"/>
          <w:b/>
          <w:color w:val="0070C0"/>
          <w:sz w:val="20"/>
        </w:rPr>
        <w:t xml:space="preserve"> </w:t>
      </w:r>
      <w:r w:rsidRPr="00654AB6">
        <w:rPr>
          <w:rFonts w:ascii="Cambria" w:eastAsia="Calibri" w:hAnsi="Cambria" w:cs="Calibri"/>
          <w:b/>
          <w:color w:val="0070C0"/>
          <w:sz w:val="20"/>
        </w:rPr>
        <w:t>.Net IDE</w:t>
      </w:r>
      <w:r w:rsidR="001D1F06" w:rsidRPr="00654AB6">
        <w:rPr>
          <w:rFonts w:ascii="Cambria" w:eastAsia="Calibri" w:hAnsi="Cambria" w:cs="Calibri"/>
          <w:b/>
          <w:color w:val="0070C0"/>
          <w:sz w:val="20"/>
        </w:rPr>
        <w:t xml:space="preserve"> 2013</w:t>
      </w:r>
      <w:r w:rsidRPr="00654AB6">
        <w:rPr>
          <w:rFonts w:ascii="Cambria" w:eastAsia="Calibri" w:hAnsi="Cambria" w:cs="Calibri"/>
          <w:b/>
          <w:color w:val="0070C0"/>
          <w:sz w:val="20"/>
        </w:rPr>
        <w:t>, ASP</w:t>
      </w:r>
      <w:r w:rsidR="00B3708B">
        <w:rPr>
          <w:rFonts w:ascii="Cambria" w:eastAsia="Calibri" w:hAnsi="Cambria" w:cs="Calibri"/>
          <w:b/>
          <w:color w:val="0070C0"/>
          <w:sz w:val="20"/>
        </w:rPr>
        <w:t xml:space="preserve"> </w:t>
      </w:r>
      <w:r w:rsidRPr="00654AB6">
        <w:rPr>
          <w:rFonts w:ascii="Cambria" w:eastAsia="Calibri" w:hAnsi="Cambria" w:cs="Calibri"/>
          <w:b/>
          <w:color w:val="0070C0"/>
          <w:sz w:val="20"/>
        </w:rPr>
        <w:t>.NET</w:t>
      </w:r>
      <w:r w:rsidR="00B3234F" w:rsidRPr="00654AB6">
        <w:rPr>
          <w:rFonts w:ascii="Cambria" w:eastAsia="Calibri" w:hAnsi="Cambria" w:cs="Calibri"/>
          <w:b/>
          <w:color w:val="0070C0"/>
          <w:sz w:val="20"/>
        </w:rPr>
        <w:t xml:space="preserve"> MVC</w:t>
      </w:r>
      <w:r w:rsidRPr="00654AB6">
        <w:rPr>
          <w:rFonts w:ascii="Cambria" w:eastAsia="Calibri" w:hAnsi="Cambria" w:cs="Calibri"/>
          <w:b/>
          <w:color w:val="0070C0"/>
          <w:sz w:val="20"/>
        </w:rPr>
        <w:t>, C#</w:t>
      </w:r>
      <w:r w:rsidR="00B3708B">
        <w:rPr>
          <w:rFonts w:ascii="Cambria" w:eastAsia="Calibri" w:hAnsi="Cambria" w:cs="Calibri"/>
          <w:b/>
          <w:color w:val="0070C0"/>
          <w:sz w:val="20"/>
        </w:rPr>
        <w:t xml:space="preserve"> </w:t>
      </w:r>
      <w:r w:rsidR="001D1F06" w:rsidRPr="00654AB6">
        <w:rPr>
          <w:rFonts w:ascii="Cambria" w:eastAsia="Calibri" w:hAnsi="Cambria" w:cs="Calibri"/>
          <w:b/>
          <w:color w:val="0070C0"/>
          <w:sz w:val="20"/>
        </w:rPr>
        <w:t>4.5</w:t>
      </w:r>
      <w:r w:rsidR="00B3708B">
        <w:rPr>
          <w:rFonts w:ascii="Cambria" w:eastAsia="Calibri" w:hAnsi="Cambria" w:cs="Calibri"/>
          <w:b/>
          <w:color w:val="0070C0"/>
          <w:sz w:val="20"/>
        </w:rPr>
        <w:t xml:space="preserve"> </w:t>
      </w:r>
      <w:r w:rsidR="007254A4" w:rsidRPr="00654AB6">
        <w:rPr>
          <w:rFonts w:ascii="Cambria" w:eastAsia="Calibri" w:hAnsi="Cambria" w:cs="Calibri"/>
          <w:b/>
          <w:color w:val="0070C0"/>
          <w:sz w:val="20"/>
        </w:rPr>
        <w:t>.Net</w:t>
      </w:r>
      <w:r w:rsidRPr="00654AB6">
        <w:rPr>
          <w:rFonts w:ascii="Cambria" w:eastAsia="Calibri" w:hAnsi="Cambria" w:cs="Calibri"/>
          <w:b/>
          <w:color w:val="0070C0"/>
          <w:sz w:val="20"/>
        </w:rPr>
        <w:t xml:space="preserve">, CSS, JavaScript, AJAX, </w:t>
      </w:r>
      <w:r w:rsidR="00206B0F" w:rsidRPr="00654AB6">
        <w:rPr>
          <w:rFonts w:ascii="Cambria" w:eastAsia="Calibri" w:hAnsi="Cambria" w:cs="Calibri"/>
          <w:b/>
          <w:color w:val="0070C0"/>
          <w:sz w:val="20"/>
        </w:rPr>
        <w:t>J</w:t>
      </w:r>
      <w:r w:rsidR="00657A31" w:rsidRPr="00654AB6">
        <w:rPr>
          <w:rFonts w:ascii="Cambria" w:eastAsia="Calibri" w:hAnsi="Cambria" w:cs="Calibri"/>
          <w:b/>
          <w:color w:val="0070C0"/>
          <w:sz w:val="20"/>
        </w:rPr>
        <w:t>q</w:t>
      </w:r>
      <w:r w:rsidRPr="00654AB6">
        <w:rPr>
          <w:rFonts w:ascii="Cambria" w:eastAsia="Calibri" w:hAnsi="Cambria" w:cs="Calibri"/>
          <w:b/>
          <w:color w:val="0070C0"/>
          <w:sz w:val="20"/>
        </w:rPr>
        <w:t>uery</w:t>
      </w:r>
      <w:r w:rsidR="00657A31">
        <w:rPr>
          <w:rFonts w:ascii="Cambria" w:eastAsia="Calibri" w:hAnsi="Cambria" w:cs="Calibri"/>
          <w:b/>
          <w:color w:val="0070C0"/>
          <w:sz w:val="20"/>
        </w:rPr>
        <w:t>, Web Api, Angular JS</w:t>
      </w:r>
      <w:r w:rsidR="00C233DB">
        <w:rPr>
          <w:rFonts w:ascii="Cambria" w:eastAsia="Calibri" w:hAnsi="Cambria" w:cs="Calibri"/>
          <w:b/>
          <w:color w:val="0070C0"/>
          <w:sz w:val="20"/>
        </w:rPr>
        <w:t xml:space="preserve"> and JSON</w:t>
      </w:r>
      <w:r w:rsidRPr="00654AB6">
        <w:rPr>
          <w:rFonts w:ascii="Cambria" w:eastAsia="Calibri" w:hAnsi="Cambria" w:cs="Calibri"/>
          <w:color w:val="0070C0"/>
          <w:sz w:val="20"/>
        </w:rPr>
        <w:t>.</w:t>
      </w:r>
    </w:p>
    <w:p w:rsidR="0079367A" w:rsidRPr="0079367A" w:rsidRDefault="0079367A" w:rsidP="00EB4F04">
      <w:pPr>
        <w:numPr>
          <w:ilvl w:val="0"/>
          <w:numId w:val="15"/>
        </w:numPr>
        <w:tabs>
          <w:tab w:val="left" w:pos="720"/>
        </w:tabs>
        <w:spacing w:after="120"/>
        <w:ind w:left="720" w:hanging="360"/>
        <w:jc w:val="both"/>
        <w:rPr>
          <w:rFonts w:ascii="Cambria" w:eastAsia="Calibri" w:hAnsi="Cambria" w:cs="Calibri"/>
          <w:sz w:val="20"/>
        </w:rPr>
      </w:pPr>
      <w:r w:rsidRPr="0079367A">
        <w:rPr>
          <w:rFonts w:ascii="Cambria" w:eastAsia="Calibri" w:hAnsi="Cambria" w:cs="Calibri"/>
          <w:sz w:val="20"/>
        </w:rPr>
        <w:t xml:space="preserve">Experience in working with databases like </w:t>
      </w:r>
      <w:r w:rsidR="00BB58A4" w:rsidRPr="00654AB6">
        <w:rPr>
          <w:rFonts w:ascii="Cambria" w:eastAsia="Calibri" w:hAnsi="Cambria" w:cs="Calibri"/>
          <w:b/>
          <w:color w:val="0070C0"/>
          <w:sz w:val="20"/>
        </w:rPr>
        <w:t>SQL Serve</w:t>
      </w:r>
      <w:r w:rsidR="00C233DB">
        <w:rPr>
          <w:rFonts w:ascii="Cambria" w:eastAsia="Calibri" w:hAnsi="Cambria" w:cs="Calibri"/>
          <w:b/>
          <w:color w:val="0070C0"/>
          <w:sz w:val="20"/>
        </w:rPr>
        <w:t xml:space="preserve">r </w:t>
      </w:r>
      <w:r w:rsidR="00BB58A4" w:rsidRPr="00654AB6">
        <w:rPr>
          <w:rFonts w:ascii="Cambria" w:eastAsia="Calibri" w:hAnsi="Cambria" w:cs="Calibri"/>
          <w:b/>
          <w:color w:val="0070C0"/>
          <w:sz w:val="20"/>
        </w:rPr>
        <w:t>20</w:t>
      </w:r>
      <w:r w:rsidR="00D521B3" w:rsidRPr="00654AB6">
        <w:rPr>
          <w:rFonts w:ascii="Cambria" w:eastAsia="Calibri" w:hAnsi="Cambria" w:cs="Calibri"/>
          <w:b/>
          <w:color w:val="0070C0"/>
          <w:sz w:val="20"/>
        </w:rPr>
        <w:t>12</w:t>
      </w:r>
      <w:r w:rsidR="00B3708B">
        <w:rPr>
          <w:rFonts w:ascii="Cambria" w:eastAsia="Calibri" w:hAnsi="Cambria" w:cs="Calibri"/>
          <w:b/>
          <w:color w:val="0070C0"/>
          <w:sz w:val="20"/>
        </w:rPr>
        <w:t xml:space="preserve"> </w:t>
      </w:r>
      <w:r w:rsidRPr="0079367A">
        <w:rPr>
          <w:rFonts w:ascii="Cambria" w:eastAsia="Calibri" w:hAnsi="Cambria" w:cs="Calibri"/>
          <w:sz w:val="20"/>
        </w:rPr>
        <w:t xml:space="preserve">and in using data access technologies like </w:t>
      </w:r>
      <w:r w:rsidR="00B3234F">
        <w:rPr>
          <w:rFonts w:ascii="Cambria" w:eastAsia="Calibri" w:hAnsi="Cambria" w:cs="Calibri"/>
          <w:sz w:val="20"/>
        </w:rPr>
        <w:t>Entity Framework.</w:t>
      </w:r>
    </w:p>
    <w:p w:rsidR="0079367A" w:rsidRPr="003C0D9C" w:rsidRDefault="0079367A" w:rsidP="00EB4F04">
      <w:pPr>
        <w:numPr>
          <w:ilvl w:val="0"/>
          <w:numId w:val="15"/>
        </w:numPr>
        <w:tabs>
          <w:tab w:val="left" w:pos="720"/>
        </w:tabs>
        <w:spacing w:after="120"/>
        <w:ind w:left="720" w:hanging="360"/>
        <w:jc w:val="both"/>
        <w:rPr>
          <w:rFonts w:ascii="Cambria" w:eastAsia="Calibri" w:hAnsi="Cambria" w:cs="Calibri"/>
          <w:sz w:val="20"/>
        </w:rPr>
      </w:pPr>
      <w:r w:rsidRPr="0079367A">
        <w:rPr>
          <w:rFonts w:ascii="Cambria" w:eastAsia="Calibri" w:hAnsi="Cambria" w:cs="Calibri"/>
          <w:sz w:val="20"/>
        </w:rPr>
        <w:t>Compreh</w:t>
      </w:r>
      <w:r w:rsidR="00805E8F">
        <w:rPr>
          <w:rFonts w:ascii="Cambria" w:eastAsia="Calibri" w:hAnsi="Cambria" w:cs="Calibri"/>
          <w:sz w:val="20"/>
        </w:rPr>
        <w:t xml:space="preserve">ensive knowledge </w:t>
      </w:r>
      <w:r w:rsidR="00F51E27">
        <w:rPr>
          <w:rFonts w:ascii="Cambria" w:eastAsia="Calibri" w:hAnsi="Cambria" w:cs="Calibri"/>
          <w:sz w:val="20"/>
        </w:rPr>
        <w:t xml:space="preserve">of </w:t>
      </w:r>
      <w:r w:rsidR="00F51E27" w:rsidRPr="003C0D9C">
        <w:rPr>
          <w:rFonts w:ascii="Cambria" w:eastAsia="Calibri" w:hAnsi="Cambria" w:cs="Calibri"/>
          <w:sz w:val="20"/>
        </w:rPr>
        <w:t>Stored</w:t>
      </w:r>
      <w:r w:rsidRPr="003C0D9C">
        <w:rPr>
          <w:rFonts w:ascii="Cambria" w:eastAsia="Calibri" w:hAnsi="Cambria" w:cs="Calibri"/>
          <w:sz w:val="20"/>
        </w:rPr>
        <w:t xml:space="preserve"> Pro</w:t>
      </w:r>
      <w:r w:rsidR="0021320C">
        <w:rPr>
          <w:rFonts w:ascii="Cambria" w:eastAsia="Calibri" w:hAnsi="Cambria" w:cs="Calibri"/>
          <w:sz w:val="20"/>
        </w:rPr>
        <w:t xml:space="preserve">cedures, User-defined Functions </w:t>
      </w:r>
      <w:r w:rsidR="00F51E27">
        <w:rPr>
          <w:rFonts w:ascii="Cambria" w:eastAsia="Calibri" w:hAnsi="Cambria" w:cs="Calibri"/>
          <w:sz w:val="20"/>
        </w:rPr>
        <w:t>&amp;</w:t>
      </w:r>
      <w:r w:rsidR="00B3708B">
        <w:rPr>
          <w:rFonts w:ascii="Cambria" w:eastAsia="Calibri" w:hAnsi="Cambria" w:cs="Calibri"/>
          <w:sz w:val="20"/>
        </w:rPr>
        <w:t xml:space="preserve"> </w:t>
      </w:r>
      <w:r w:rsidR="00F51E27" w:rsidRPr="003C0D9C">
        <w:rPr>
          <w:rFonts w:ascii="Cambria" w:eastAsia="Calibri" w:hAnsi="Cambria" w:cs="Calibri"/>
          <w:sz w:val="20"/>
        </w:rPr>
        <w:t>different</w:t>
      </w:r>
      <w:r w:rsidRPr="003C0D9C">
        <w:rPr>
          <w:rFonts w:ascii="Cambria" w:eastAsia="Calibri" w:hAnsi="Cambria" w:cs="Calibri"/>
          <w:sz w:val="20"/>
        </w:rPr>
        <w:t xml:space="preserve"> types of optimizer hints.</w:t>
      </w:r>
    </w:p>
    <w:p w:rsidR="007611C2" w:rsidRPr="00811A03" w:rsidRDefault="007611C2" w:rsidP="00811A03">
      <w:pPr>
        <w:numPr>
          <w:ilvl w:val="0"/>
          <w:numId w:val="15"/>
        </w:numPr>
        <w:suppressAutoHyphens w:val="0"/>
        <w:spacing w:before="40"/>
        <w:ind w:left="720" w:right="29" w:hanging="360"/>
        <w:jc w:val="both"/>
        <w:rPr>
          <w:rFonts w:ascii="Cambria" w:hAnsi="Cambria" w:cs="Calibri"/>
          <w:sz w:val="20"/>
          <w:szCs w:val="17"/>
        </w:rPr>
      </w:pPr>
      <w:r w:rsidRPr="00F55C2B">
        <w:rPr>
          <w:rFonts w:ascii="Cambria" w:hAnsi="Cambria" w:cs="Calibri"/>
          <w:sz w:val="20"/>
          <w:szCs w:val="17"/>
        </w:rPr>
        <w:t>Ability to work independently and able to manage business expectations with a delivery-focused approach.</w:t>
      </w:r>
    </w:p>
    <w:p w:rsidR="007611C2" w:rsidRPr="00155FA6" w:rsidRDefault="007611C2" w:rsidP="00EB4F04">
      <w:pPr>
        <w:numPr>
          <w:ilvl w:val="0"/>
          <w:numId w:val="15"/>
        </w:numPr>
        <w:suppressAutoHyphens w:val="0"/>
        <w:spacing w:before="40"/>
        <w:ind w:left="720" w:right="29" w:hanging="360"/>
        <w:jc w:val="both"/>
        <w:rPr>
          <w:rFonts w:ascii="Cambria" w:hAnsi="Cambria" w:cs="Calibri"/>
          <w:sz w:val="20"/>
          <w:szCs w:val="17"/>
        </w:rPr>
      </w:pPr>
      <w:r w:rsidRPr="00155FA6">
        <w:rPr>
          <w:rFonts w:ascii="Cambria" w:hAnsi="Cambria" w:cs="Calibri"/>
          <w:sz w:val="20"/>
          <w:szCs w:val="17"/>
        </w:rPr>
        <w:t>Competent in mapping client requirements to technical specifications, designing, testing and implementation of the same productively.</w:t>
      </w:r>
    </w:p>
    <w:p w:rsidR="0079367A" w:rsidRPr="00E65314" w:rsidRDefault="00805E8F" w:rsidP="00805E8F">
      <w:pPr>
        <w:numPr>
          <w:ilvl w:val="0"/>
          <w:numId w:val="15"/>
        </w:numPr>
        <w:suppressAutoHyphens w:val="0"/>
        <w:spacing w:before="40"/>
        <w:ind w:left="720" w:right="29" w:hanging="360"/>
        <w:jc w:val="both"/>
        <w:rPr>
          <w:rFonts w:ascii="Cambria" w:eastAsia="Calibri" w:hAnsi="Cambria" w:cs="Calibri"/>
          <w:sz w:val="20"/>
        </w:rPr>
      </w:pPr>
      <w:r w:rsidRPr="00805E8F">
        <w:rPr>
          <w:rFonts w:ascii="Cambria" w:hAnsi="Cambria" w:cs="Calibri"/>
          <w:sz w:val="20"/>
          <w:szCs w:val="17"/>
        </w:rPr>
        <w:t>A good team player with the ability to work in all sorts of environment.</w:t>
      </w:r>
    </w:p>
    <w:p w:rsidR="00E65314" w:rsidRPr="00D25195" w:rsidRDefault="00E65314" w:rsidP="00805E8F">
      <w:pPr>
        <w:numPr>
          <w:ilvl w:val="0"/>
          <w:numId w:val="15"/>
        </w:numPr>
        <w:suppressAutoHyphens w:val="0"/>
        <w:spacing w:before="40"/>
        <w:ind w:left="720" w:right="29" w:hanging="360"/>
        <w:jc w:val="both"/>
        <w:rPr>
          <w:rFonts w:ascii="Cambria" w:eastAsia="Calibri" w:hAnsi="Cambria" w:cs="Calibri"/>
          <w:sz w:val="20"/>
        </w:rPr>
      </w:pPr>
      <w:r>
        <w:rPr>
          <w:rFonts w:ascii="Cambria" w:eastAsia="Calibri" w:hAnsi="Cambria" w:cs="Calibri"/>
          <w:sz w:val="20"/>
        </w:rPr>
        <w:t xml:space="preserve">Excellent knowledge of reporting service like </w:t>
      </w:r>
      <w:r w:rsidR="00657A31" w:rsidRPr="00657A31">
        <w:rPr>
          <w:rFonts w:ascii="Cambria" w:eastAsia="Calibri" w:hAnsi="Cambria" w:cs="Calibri"/>
          <w:b/>
          <w:color w:val="0070C0"/>
          <w:sz w:val="20"/>
        </w:rPr>
        <w:t>JQX Grid,</w:t>
      </w:r>
      <w:r w:rsidR="00657A31">
        <w:rPr>
          <w:rFonts w:ascii="Cambria" w:eastAsia="Calibri" w:hAnsi="Cambria" w:cs="Calibri"/>
          <w:sz w:val="20"/>
        </w:rPr>
        <w:t xml:space="preserve"> </w:t>
      </w:r>
      <w:r w:rsidRPr="00E65314">
        <w:rPr>
          <w:rFonts w:ascii="Cambria" w:eastAsia="Calibri" w:hAnsi="Cambria" w:cs="Calibri"/>
          <w:b/>
          <w:color w:val="0070C0"/>
          <w:sz w:val="20"/>
        </w:rPr>
        <w:t>Crystal report &amp; RDLC</w:t>
      </w:r>
      <w:r>
        <w:rPr>
          <w:rFonts w:ascii="Cambria" w:eastAsia="Calibri" w:hAnsi="Cambria" w:cs="Calibri"/>
          <w:sz w:val="20"/>
        </w:rPr>
        <w:t>.</w:t>
      </w:r>
    </w:p>
    <w:p w:rsidR="00D25195" w:rsidRPr="007611C2" w:rsidRDefault="00D25195" w:rsidP="00D25195">
      <w:pPr>
        <w:suppressAutoHyphens w:val="0"/>
        <w:spacing w:before="40"/>
        <w:ind w:left="720" w:right="29"/>
        <w:jc w:val="both"/>
        <w:rPr>
          <w:rFonts w:ascii="Cambria" w:eastAsia="Calibri" w:hAnsi="Cambria" w:cs="Calibri"/>
          <w:sz w:val="20"/>
        </w:rPr>
      </w:pPr>
    </w:p>
    <w:p w:rsidR="004F6349" w:rsidRPr="006D37C9" w:rsidRDefault="004F6349" w:rsidP="001A13CE">
      <w:pPr>
        <w:spacing w:before="40" w:line="276" w:lineRule="auto"/>
        <w:jc w:val="both"/>
        <w:rPr>
          <w:rFonts w:ascii="Cambria" w:hAnsi="Cambria" w:cs="Calibri"/>
          <w:b/>
          <w:sz w:val="20"/>
          <w:szCs w:val="17"/>
          <w:u w:val="single"/>
        </w:rPr>
      </w:pPr>
      <w:r w:rsidRPr="006D37C9">
        <w:rPr>
          <w:rFonts w:ascii="Cambria" w:hAnsi="Cambria" w:cs="Calibri"/>
          <w:b/>
          <w:sz w:val="20"/>
          <w:szCs w:val="17"/>
          <w:u w:val="single"/>
        </w:rPr>
        <w:t>Employment Summary</w:t>
      </w:r>
      <w:r w:rsidR="006D37C9" w:rsidRPr="006D37C9">
        <w:rPr>
          <w:rFonts w:ascii="Cambria" w:hAnsi="Cambria" w:cs="Calibri"/>
          <w:b/>
          <w:sz w:val="20"/>
          <w:szCs w:val="17"/>
          <w:u w:val="single"/>
        </w:rPr>
        <w:t>:</w:t>
      </w:r>
    </w:p>
    <w:p w:rsidR="006D37C9" w:rsidRPr="00151E6C" w:rsidRDefault="006D37C9" w:rsidP="001A13CE">
      <w:pPr>
        <w:spacing w:before="40" w:line="276" w:lineRule="auto"/>
        <w:jc w:val="both"/>
        <w:rPr>
          <w:rFonts w:ascii="Cambria" w:hAnsi="Cambria" w:cs="Calibri"/>
          <w:sz w:val="20"/>
          <w:szCs w:val="17"/>
        </w:rPr>
      </w:pPr>
    </w:p>
    <w:tbl>
      <w:tblPr>
        <w:tblStyle w:val="LightGrid-Accent6"/>
        <w:tblW w:w="10138" w:type="dxa"/>
        <w:tblInd w:w="392" w:type="dxa"/>
        <w:tblLook w:val="0620" w:firstRow="1" w:lastRow="0" w:firstColumn="0" w:lastColumn="0" w:noHBand="1" w:noVBand="1"/>
      </w:tblPr>
      <w:tblGrid>
        <w:gridCol w:w="2532"/>
        <w:gridCol w:w="1093"/>
        <w:gridCol w:w="2247"/>
        <w:gridCol w:w="2394"/>
        <w:gridCol w:w="1872"/>
      </w:tblGrid>
      <w:tr w:rsidR="00E12D52" w:rsidRPr="00E17733" w:rsidTr="00657A31">
        <w:trPr>
          <w:cnfStyle w:val="100000000000" w:firstRow="1" w:lastRow="0" w:firstColumn="0" w:lastColumn="0" w:oddVBand="0" w:evenVBand="0" w:oddHBand="0" w:evenHBand="0" w:firstRowFirstColumn="0" w:firstRowLastColumn="0" w:lastRowFirstColumn="0" w:lastRowLastColumn="0"/>
          <w:trHeight w:val="247"/>
        </w:trPr>
        <w:tc>
          <w:tcPr>
            <w:tcW w:w="2532" w:type="dxa"/>
          </w:tcPr>
          <w:p w:rsidR="00E12D52" w:rsidRPr="00CC3795" w:rsidRDefault="00E12D52" w:rsidP="001A13CE">
            <w:pPr>
              <w:spacing w:line="276" w:lineRule="auto"/>
              <w:jc w:val="center"/>
              <w:rPr>
                <w:rFonts w:ascii="Cambria" w:hAnsi="Cambria" w:cs="Calibri"/>
                <w:sz w:val="20"/>
                <w:szCs w:val="17"/>
              </w:rPr>
            </w:pPr>
            <w:r w:rsidRPr="00CC3795">
              <w:rPr>
                <w:rFonts w:ascii="Cambria" w:hAnsi="Cambria" w:cs="Calibri"/>
                <w:sz w:val="20"/>
                <w:szCs w:val="17"/>
              </w:rPr>
              <w:t>Organization</w:t>
            </w:r>
          </w:p>
        </w:tc>
        <w:tc>
          <w:tcPr>
            <w:tcW w:w="1093" w:type="dxa"/>
          </w:tcPr>
          <w:p w:rsidR="00E12D52" w:rsidRPr="00CC3795" w:rsidRDefault="00E12D52" w:rsidP="001A13CE">
            <w:pPr>
              <w:spacing w:line="276" w:lineRule="auto"/>
              <w:jc w:val="center"/>
              <w:rPr>
                <w:rFonts w:ascii="Cambria" w:hAnsi="Cambria" w:cs="Calibri"/>
                <w:sz w:val="20"/>
                <w:szCs w:val="17"/>
              </w:rPr>
            </w:pPr>
            <w:r>
              <w:rPr>
                <w:rFonts w:ascii="Cambria" w:hAnsi="Cambria" w:cs="Calibri"/>
                <w:sz w:val="20"/>
                <w:szCs w:val="17"/>
              </w:rPr>
              <w:t>Location</w:t>
            </w:r>
          </w:p>
        </w:tc>
        <w:tc>
          <w:tcPr>
            <w:tcW w:w="2247" w:type="dxa"/>
          </w:tcPr>
          <w:p w:rsidR="00E12D52" w:rsidRPr="00CC3795" w:rsidRDefault="00E12D52" w:rsidP="001A13CE">
            <w:pPr>
              <w:spacing w:line="276" w:lineRule="auto"/>
              <w:jc w:val="center"/>
              <w:rPr>
                <w:rFonts w:ascii="Cambria" w:hAnsi="Cambria" w:cs="Calibri"/>
                <w:sz w:val="20"/>
                <w:szCs w:val="17"/>
              </w:rPr>
            </w:pPr>
            <w:r w:rsidRPr="00CC3795">
              <w:rPr>
                <w:rFonts w:ascii="Cambria" w:hAnsi="Cambria" w:cs="Calibri"/>
                <w:sz w:val="20"/>
                <w:szCs w:val="17"/>
              </w:rPr>
              <w:t>Designation (Role)</w:t>
            </w:r>
          </w:p>
        </w:tc>
        <w:tc>
          <w:tcPr>
            <w:tcW w:w="2394" w:type="dxa"/>
          </w:tcPr>
          <w:p w:rsidR="00E12D52" w:rsidRPr="00CC3795" w:rsidRDefault="00E12D52" w:rsidP="001A13CE">
            <w:pPr>
              <w:spacing w:line="276" w:lineRule="auto"/>
              <w:ind w:left="-108"/>
              <w:jc w:val="center"/>
              <w:rPr>
                <w:rFonts w:ascii="Cambria" w:hAnsi="Cambria" w:cs="Calibri"/>
                <w:sz w:val="20"/>
                <w:szCs w:val="17"/>
              </w:rPr>
            </w:pPr>
            <w:r w:rsidRPr="00CC3795">
              <w:rPr>
                <w:rFonts w:ascii="Cambria" w:hAnsi="Cambria" w:cs="Calibri"/>
                <w:sz w:val="20"/>
                <w:szCs w:val="17"/>
              </w:rPr>
              <w:t>Period</w:t>
            </w:r>
          </w:p>
        </w:tc>
        <w:tc>
          <w:tcPr>
            <w:tcW w:w="1872" w:type="dxa"/>
          </w:tcPr>
          <w:p w:rsidR="00E12D52" w:rsidRPr="00CC3795" w:rsidRDefault="00E12D52" w:rsidP="001A13CE">
            <w:pPr>
              <w:spacing w:line="276" w:lineRule="auto"/>
              <w:jc w:val="center"/>
              <w:rPr>
                <w:rFonts w:ascii="Cambria" w:hAnsi="Cambria" w:cs="Calibri"/>
                <w:sz w:val="20"/>
                <w:szCs w:val="17"/>
              </w:rPr>
            </w:pPr>
            <w:r w:rsidRPr="00CC3795">
              <w:rPr>
                <w:rFonts w:ascii="Cambria" w:hAnsi="Cambria" w:cs="Calibri"/>
                <w:sz w:val="20"/>
                <w:szCs w:val="17"/>
              </w:rPr>
              <w:t>Duration</w:t>
            </w:r>
          </w:p>
        </w:tc>
      </w:tr>
      <w:tr w:rsidR="00961E30" w:rsidRPr="00E17733" w:rsidTr="00657A31">
        <w:trPr>
          <w:trHeight w:val="253"/>
        </w:trPr>
        <w:tc>
          <w:tcPr>
            <w:tcW w:w="2532" w:type="dxa"/>
          </w:tcPr>
          <w:p w:rsidR="00961E30" w:rsidRDefault="00EF1B15" w:rsidP="006D37C9">
            <w:pPr>
              <w:spacing w:line="276" w:lineRule="auto"/>
              <w:jc w:val="center"/>
              <w:rPr>
                <w:rFonts w:ascii="Cambria" w:eastAsia="Calibri" w:hAnsi="Cambria" w:cs="Calibri"/>
                <w:b/>
                <w:sz w:val="20"/>
              </w:rPr>
            </w:pPr>
            <w:r>
              <w:rPr>
                <w:rFonts w:ascii="Cambria" w:hAnsi="Cambria" w:cs="Calibri"/>
                <w:sz w:val="20"/>
                <w:szCs w:val="17"/>
              </w:rPr>
              <w:t>IONX</w:t>
            </w:r>
            <w:r w:rsidR="00961E30" w:rsidRPr="00564D86">
              <w:rPr>
                <w:rFonts w:ascii="Cambria" w:hAnsi="Cambria" w:cs="Calibri"/>
                <w:sz w:val="20"/>
                <w:szCs w:val="17"/>
              </w:rPr>
              <w:t xml:space="preserve"> Services Pvt. Ltd.</w:t>
            </w:r>
          </w:p>
        </w:tc>
        <w:tc>
          <w:tcPr>
            <w:tcW w:w="1093" w:type="dxa"/>
          </w:tcPr>
          <w:p w:rsidR="00961E30" w:rsidRDefault="00961E30" w:rsidP="006D37C9">
            <w:pPr>
              <w:spacing w:line="276" w:lineRule="auto"/>
              <w:jc w:val="center"/>
              <w:rPr>
                <w:rFonts w:ascii="Cambria" w:hAnsi="Cambria" w:cs="Calibri"/>
                <w:sz w:val="20"/>
                <w:szCs w:val="17"/>
              </w:rPr>
            </w:pPr>
            <w:r>
              <w:rPr>
                <w:rFonts w:ascii="Cambria" w:hAnsi="Cambria" w:cs="Calibri"/>
                <w:sz w:val="20"/>
                <w:szCs w:val="17"/>
              </w:rPr>
              <w:t>Bangalore</w:t>
            </w:r>
          </w:p>
        </w:tc>
        <w:tc>
          <w:tcPr>
            <w:tcW w:w="2247" w:type="dxa"/>
          </w:tcPr>
          <w:p w:rsidR="00961E30" w:rsidRDefault="00961E30" w:rsidP="006D37C9">
            <w:pPr>
              <w:spacing w:line="276" w:lineRule="auto"/>
              <w:jc w:val="center"/>
              <w:rPr>
                <w:rFonts w:ascii="Cambria" w:hAnsi="Cambria" w:cs="Calibri"/>
                <w:sz w:val="20"/>
                <w:szCs w:val="17"/>
              </w:rPr>
            </w:pPr>
            <w:r>
              <w:rPr>
                <w:rFonts w:ascii="Cambria" w:hAnsi="Cambria" w:cs="Calibri"/>
                <w:sz w:val="20"/>
                <w:szCs w:val="17"/>
              </w:rPr>
              <w:t>Software Engineer</w:t>
            </w:r>
          </w:p>
        </w:tc>
        <w:tc>
          <w:tcPr>
            <w:tcW w:w="2394" w:type="dxa"/>
          </w:tcPr>
          <w:p w:rsidR="00961E30" w:rsidRDefault="00EF1B15" w:rsidP="006D37C9">
            <w:pPr>
              <w:spacing w:line="276" w:lineRule="auto"/>
              <w:ind w:left="-108"/>
              <w:jc w:val="center"/>
              <w:rPr>
                <w:rFonts w:ascii="Cambria" w:hAnsi="Cambria" w:cs="Calibri"/>
                <w:sz w:val="20"/>
                <w:szCs w:val="17"/>
              </w:rPr>
            </w:pPr>
            <w:r>
              <w:rPr>
                <w:rFonts w:ascii="Cambria" w:hAnsi="Cambria" w:cs="Calibri"/>
                <w:sz w:val="20"/>
                <w:szCs w:val="17"/>
              </w:rPr>
              <w:t>Januar</w:t>
            </w:r>
            <w:r w:rsidR="00961E30">
              <w:rPr>
                <w:rFonts w:ascii="Cambria" w:hAnsi="Cambria" w:cs="Calibri"/>
                <w:sz w:val="20"/>
                <w:szCs w:val="17"/>
              </w:rPr>
              <w:t>y 201</w:t>
            </w:r>
            <w:r>
              <w:rPr>
                <w:rFonts w:ascii="Cambria" w:hAnsi="Cambria" w:cs="Calibri"/>
                <w:sz w:val="20"/>
                <w:szCs w:val="17"/>
              </w:rPr>
              <w:t>5</w:t>
            </w:r>
            <w:r w:rsidR="00961E30">
              <w:rPr>
                <w:rFonts w:ascii="Cambria" w:hAnsi="Cambria" w:cs="Calibri"/>
                <w:sz w:val="20"/>
                <w:szCs w:val="17"/>
              </w:rPr>
              <w:t xml:space="preserve"> – </w:t>
            </w:r>
            <w:r>
              <w:rPr>
                <w:rFonts w:ascii="Cambria" w:hAnsi="Cambria" w:cs="Calibri"/>
                <w:sz w:val="20"/>
                <w:szCs w:val="17"/>
              </w:rPr>
              <w:t>Present</w:t>
            </w:r>
          </w:p>
        </w:tc>
        <w:tc>
          <w:tcPr>
            <w:tcW w:w="1872" w:type="dxa"/>
          </w:tcPr>
          <w:p w:rsidR="00961E30" w:rsidRDefault="00D7175E" w:rsidP="006D37C9">
            <w:pPr>
              <w:spacing w:line="276" w:lineRule="auto"/>
              <w:jc w:val="center"/>
              <w:rPr>
                <w:rFonts w:ascii="Cambria" w:hAnsi="Cambria" w:cs="Calibri"/>
                <w:sz w:val="20"/>
                <w:szCs w:val="17"/>
              </w:rPr>
            </w:pPr>
            <w:r>
              <w:rPr>
                <w:rFonts w:ascii="Cambria" w:hAnsi="Cambria" w:cs="Calibri"/>
                <w:sz w:val="20"/>
                <w:szCs w:val="17"/>
              </w:rPr>
              <w:t>1</w:t>
            </w:r>
            <w:r w:rsidR="00EF1B15">
              <w:rPr>
                <w:rFonts w:ascii="Cambria" w:hAnsi="Cambria" w:cs="Calibri"/>
                <w:sz w:val="20"/>
                <w:szCs w:val="17"/>
              </w:rPr>
              <w:t xml:space="preserve"> Year</w:t>
            </w:r>
            <w:r w:rsidR="00657A31">
              <w:rPr>
                <w:rFonts w:ascii="Cambria" w:hAnsi="Cambria" w:cs="Calibri"/>
                <w:sz w:val="20"/>
                <w:szCs w:val="17"/>
              </w:rPr>
              <w:t xml:space="preserve"> 7 Months</w:t>
            </w:r>
          </w:p>
        </w:tc>
      </w:tr>
    </w:tbl>
    <w:p w:rsidR="00D25195" w:rsidRDefault="00D25195" w:rsidP="0063238D">
      <w:pPr>
        <w:spacing w:before="80"/>
        <w:jc w:val="both"/>
        <w:rPr>
          <w:rFonts w:ascii="Cambria" w:hAnsi="Cambria" w:cs="Calibri"/>
          <w:b/>
          <w:sz w:val="20"/>
          <w:szCs w:val="17"/>
        </w:rPr>
      </w:pPr>
    </w:p>
    <w:p w:rsidR="004F6349" w:rsidRPr="006D37C9" w:rsidRDefault="006D37C9" w:rsidP="001A13CE">
      <w:pPr>
        <w:spacing w:before="40"/>
        <w:jc w:val="both"/>
        <w:rPr>
          <w:rFonts w:ascii="Cambria" w:hAnsi="Cambria" w:cs="Calibri"/>
          <w:b/>
          <w:sz w:val="20"/>
          <w:szCs w:val="17"/>
          <w:u w:val="single"/>
        </w:rPr>
      </w:pPr>
      <w:r w:rsidRPr="006D37C9">
        <w:rPr>
          <w:rFonts w:ascii="Cambria" w:hAnsi="Cambria" w:cs="Calibri"/>
          <w:b/>
          <w:sz w:val="20"/>
          <w:szCs w:val="17"/>
          <w:u w:val="single"/>
        </w:rPr>
        <w:t xml:space="preserve">Technical Proficiency: </w:t>
      </w:r>
    </w:p>
    <w:p w:rsidR="006D37C9" w:rsidRPr="004E7D32" w:rsidRDefault="006D37C9" w:rsidP="001A13CE">
      <w:pPr>
        <w:spacing w:before="40"/>
        <w:jc w:val="both"/>
        <w:rPr>
          <w:rFonts w:ascii="Cambria" w:hAnsi="Cambria" w:cs="Calibri"/>
          <w:b/>
          <w:sz w:val="20"/>
          <w:szCs w:val="17"/>
        </w:rPr>
      </w:pPr>
    </w:p>
    <w:tbl>
      <w:tblPr>
        <w:tblStyle w:val="LightGrid-Accent6"/>
        <w:tblW w:w="9639"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340"/>
        <w:gridCol w:w="7299"/>
      </w:tblGrid>
      <w:tr w:rsidR="004F6349" w:rsidRPr="00E17733" w:rsidTr="000D7A4E">
        <w:trPr>
          <w:trHeight w:val="191"/>
        </w:trPr>
        <w:tc>
          <w:tcPr>
            <w:tcW w:w="2340" w:type="dxa"/>
          </w:tcPr>
          <w:p w:rsidR="004F6349" w:rsidRPr="00BA6E5C" w:rsidRDefault="0001579F" w:rsidP="00894C2A">
            <w:pPr>
              <w:spacing w:line="276" w:lineRule="auto"/>
              <w:jc w:val="right"/>
              <w:rPr>
                <w:rFonts w:ascii="Cambria" w:hAnsi="Cambria" w:cs="Calibri"/>
                <w:bCs/>
                <w:i/>
                <w:sz w:val="20"/>
                <w:szCs w:val="17"/>
              </w:rPr>
            </w:pPr>
            <w:r>
              <w:rPr>
                <w:rFonts w:ascii="Cambria" w:hAnsi="Cambria" w:cs="Calibri"/>
                <w:bCs/>
                <w:i/>
                <w:sz w:val="20"/>
                <w:szCs w:val="17"/>
              </w:rPr>
              <w:t>Operating Systems</w:t>
            </w:r>
            <w:r w:rsidR="004F6349" w:rsidRPr="00BA6E5C">
              <w:rPr>
                <w:rFonts w:ascii="Cambria" w:hAnsi="Cambria" w:cs="Calibri"/>
                <w:bCs/>
                <w:i/>
                <w:sz w:val="20"/>
                <w:szCs w:val="17"/>
              </w:rPr>
              <w:t>:</w:t>
            </w:r>
          </w:p>
        </w:tc>
        <w:tc>
          <w:tcPr>
            <w:tcW w:w="7299" w:type="dxa"/>
          </w:tcPr>
          <w:p w:rsidR="004F6349" w:rsidRPr="00E17733" w:rsidRDefault="007E75CA" w:rsidP="00894C2A">
            <w:pPr>
              <w:pStyle w:val="Heading9"/>
              <w:spacing w:line="276" w:lineRule="auto"/>
              <w:ind w:left="-18" w:hanging="90"/>
              <w:outlineLvl w:val="8"/>
              <w:rPr>
                <w:rFonts w:ascii="Cambria" w:hAnsi="Cambria" w:cs="Calibri"/>
                <w:b w:val="0"/>
                <w:i w:val="0"/>
                <w:sz w:val="20"/>
                <w:szCs w:val="17"/>
                <w:u w:val="none"/>
              </w:rPr>
            </w:pPr>
            <w:r>
              <w:rPr>
                <w:rFonts w:ascii="Cambria" w:hAnsi="Cambria" w:cs="Calibri"/>
                <w:b w:val="0"/>
                <w:i w:val="0"/>
                <w:sz w:val="20"/>
                <w:szCs w:val="17"/>
                <w:u w:val="none"/>
              </w:rPr>
              <w:t>Windows XP/7/8</w:t>
            </w:r>
          </w:p>
        </w:tc>
      </w:tr>
      <w:tr w:rsidR="004F6349" w:rsidRPr="00E17733" w:rsidTr="000D7A4E">
        <w:trPr>
          <w:trHeight w:val="195"/>
        </w:trPr>
        <w:tc>
          <w:tcPr>
            <w:tcW w:w="2340" w:type="dxa"/>
          </w:tcPr>
          <w:p w:rsidR="004F6349" w:rsidRPr="00BA6E5C" w:rsidRDefault="0001579F" w:rsidP="00894C2A">
            <w:pPr>
              <w:spacing w:line="276" w:lineRule="auto"/>
              <w:jc w:val="right"/>
              <w:rPr>
                <w:rFonts w:ascii="Cambria" w:hAnsi="Cambria" w:cs="Calibri"/>
                <w:bCs/>
                <w:i/>
                <w:sz w:val="20"/>
                <w:szCs w:val="17"/>
              </w:rPr>
            </w:pPr>
            <w:r>
              <w:rPr>
                <w:rFonts w:ascii="Cambria" w:hAnsi="Cambria" w:cs="Calibri"/>
                <w:bCs/>
                <w:i/>
                <w:sz w:val="20"/>
                <w:szCs w:val="17"/>
              </w:rPr>
              <w:t>Database:</w:t>
            </w:r>
          </w:p>
        </w:tc>
        <w:tc>
          <w:tcPr>
            <w:tcW w:w="7299" w:type="dxa"/>
          </w:tcPr>
          <w:p w:rsidR="004F6349" w:rsidRPr="00E17733" w:rsidRDefault="00E03308" w:rsidP="00E03308">
            <w:pPr>
              <w:pStyle w:val="Heading9"/>
              <w:spacing w:line="276" w:lineRule="auto"/>
              <w:ind w:left="-18" w:hanging="90"/>
              <w:outlineLvl w:val="8"/>
              <w:rPr>
                <w:rFonts w:ascii="Cambria" w:hAnsi="Cambria" w:cs="Calibri"/>
                <w:b w:val="0"/>
                <w:i w:val="0"/>
                <w:sz w:val="20"/>
                <w:szCs w:val="17"/>
                <w:u w:val="none"/>
                <w:lang w:val="nl-NL"/>
              </w:rPr>
            </w:pPr>
            <w:r>
              <w:rPr>
                <w:rFonts w:ascii="Cambria" w:hAnsi="Cambria" w:cs="Calibri"/>
                <w:b w:val="0"/>
                <w:i w:val="0"/>
                <w:sz w:val="20"/>
                <w:szCs w:val="17"/>
                <w:u w:val="none"/>
                <w:lang w:val="nb-NO"/>
              </w:rPr>
              <w:t>SQL  S</w:t>
            </w:r>
            <w:r w:rsidR="00663603">
              <w:rPr>
                <w:rFonts w:ascii="Cambria" w:hAnsi="Cambria" w:cs="Calibri"/>
                <w:b w:val="0"/>
                <w:i w:val="0"/>
                <w:sz w:val="20"/>
                <w:szCs w:val="17"/>
                <w:u w:val="none"/>
                <w:lang w:val="nb-NO"/>
              </w:rPr>
              <w:t xml:space="preserve">erver </w:t>
            </w:r>
            <w:r w:rsidR="0001579F">
              <w:rPr>
                <w:rFonts w:ascii="Cambria" w:hAnsi="Cambria" w:cs="Calibri"/>
                <w:b w:val="0"/>
                <w:i w:val="0"/>
                <w:sz w:val="20"/>
                <w:szCs w:val="17"/>
                <w:u w:val="none"/>
                <w:lang w:val="nb-NO"/>
              </w:rPr>
              <w:t>2008</w:t>
            </w:r>
            <w:r w:rsidR="00663603">
              <w:rPr>
                <w:rFonts w:ascii="Cambria" w:hAnsi="Cambria" w:cs="Calibri"/>
                <w:b w:val="0"/>
                <w:i w:val="0"/>
                <w:sz w:val="20"/>
                <w:szCs w:val="17"/>
                <w:u w:val="none"/>
                <w:lang w:val="nb-NO"/>
              </w:rPr>
              <w:t>/2012</w:t>
            </w:r>
          </w:p>
        </w:tc>
      </w:tr>
      <w:tr w:rsidR="004F6349" w:rsidRPr="00E17733" w:rsidTr="000D7A4E">
        <w:trPr>
          <w:trHeight w:val="139"/>
        </w:trPr>
        <w:tc>
          <w:tcPr>
            <w:tcW w:w="2340" w:type="dxa"/>
          </w:tcPr>
          <w:p w:rsidR="004F6349" w:rsidRPr="00BA6E5C" w:rsidRDefault="0001579F" w:rsidP="00894C2A">
            <w:pPr>
              <w:spacing w:line="276" w:lineRule="auto"/>
              <w:jc w:val="right"/>
              <w:rPr>
                <w:rFonts w:ascii="Cambria" w:hAnsi="Cambria" w:cs="Calibri"/>
                <w:bCs/>
                <w:i/>
                <w:sz w:val="20"/>
                <w:szCs w:val="17"/>
              </w:rPr>
            </w:pPr>
            <w:r>
              <w:rPr>
                <w:rFonts w:ascii="Cambria" w:hAnsi="Cambria" w:cs="Calibri"/>
                <w:bCs/>
                <w:i/>
                <w:sz w:val="20"/>
                <w:szCs w:val="17"/>
              </w:rPr>
              <w:t>Language</w:t>
            </w:r>
            <w:r w:rsidR="004F6349" w:rsidRPr="00BA6E5C">
              <w:rPr>
                <w:rFonts w:ascii="Cambria" w:hAnsi="Cambria" w:cs="Calibri"/>
                <w:bCs/>
                <w:i/>
                <w:sz w:val="20"/>
                <w:szCs w:val="17"/>
              </w:rPr>
              <w:t xml:space="preserve">: </w:t>
            </w:r>
          </w:p>
        </w:tc>
        <w:tc>
          <w:tcPr>
            <w:tcW w:w="7299" w:type="dxa"/>
          </w:tcPr>
          <w:p w:rsidR="004F6349" w:rsidRPr="00E17733" w:rsidRDefault="000A146B" w:rsidP="0001579F">
            <w:pPr>
              <w:pStyle w:val="Heading9"/>
              <w:spacing w:line="276" w:lineRule="auto"/>
              <w:outlineLvl w:val="8"/>
              <w:rPr>
                <w:rFonts w:ascii="Cambria" w:hAnsi="Cambria" w:cs="Calibri"/>
                <w:b w:val="0"/>
                <w:i w:val="0"/>
                <w:sz w:val="20"/>
                <w:szCs w:val="17"/>
                <w:u w:val="none"/>
                <w:lang w:val="nl-NL"/>
              </w:rPr>
            </w:pPr>
            <w:r>
              <w:rPr>
                <w:rFonts w:ascii="Cambria" w:hAnsi="Cambria" w:cs="Calibri"/>
                <w:b w:val="0"/>
                <w:i w:val="0"/>
                <w:sz w:val="20"/>
                <w:szCs w:val="17"/>
                <w:u w:val="none"/>
                <w:lang w:val="nl-NL"/>
              </w:rPr>
              <w:t>C#</w:t>
            </w:r>
            <w:r w:rsidR="0001579F">
              <w:rPr>
                <w:rFonts w:ascii="Cambria" w:hAnsi="Cambria" w:cs="Calibri"/>
                <w:b w:val="0"/>
                <w:i w:val="0"/>
                <w:sz w:val="20"/>
                <w:szCs w:val="17"/>
                <w:u w:val="none"/>
              </w:rPr>
              <w:t>,C++</w:t>
            </w:r>
            <w:r w:rsidR="00EF1B15">
              <w:rPr>
                <w:rFonts w:ascii="Cambria" w:hAnsi="Cambria" w:cs="Calibri"/>
                <w:b w:val="0"/>
                <w:i w:val="0"/>
                <w:sz w:val="20"/>
                <w:szCs w:val="17"/>
                <w:u w:val="none"/>
              </w:rPr>
              <w:t>, C</w:t>
            </w:r>
          </w:p>
        </w:tc>
      </w:tr>
      <w:tr w:rsidR="004F6349" w:rsidRPr="00E17733" w:rsidTr="000D7A4E">
        <w:trPr>
          <w:trHeight w:val="74"/>
        </w:trPr>
        <w:tc>
          <w:tcPr>
            <w:tcW w:w="2340" w:type="dxa"/>
          </w:tcPr>
          <w:p w:rsidR="004F6349" w:rsidRPr="00BA6E5C" w:rsidRDefault="00B537D6" w:rsidP="00B537D6">
            <w:pPr>
              <w:spacing w:line="276" w:lineRule="auto"/>
              <w:jc w:val="center"/>
              <w:rPr>
                <w:rFonts w:ascii="Cambria" w:hAnsi="Cambria" w:cs="Calibri"/>
                <w:bCs/>
                <w:i/>
                <w:sz w:val="20"/>
                <w:szCs w:val="17"/>
              </w:rPr>
            </w:pPr>
            <w:r>
              <w:rPr>
                <w:rFonts w:ascii="Cambria" w:hAnsi="Cambria" w:cs="Calibri"/>
                <w:bCs/>
                <w:i/>
                <w:sz w:val="20"/>
                <w:szCs w:val="17"/>
              </w:rPr>
              <w:t xml:space="preserve">           Web Technologies</w:t>
            </w:r>
            <w:r w:rsidR="004F6349" w:rsidRPr="00BA6E5C">
              <w:rPr>
                <w:rFonts w:ascii="Cambria" w:hAnsi="Cambria" w:cs="Calibri"/>
                <w:bCs/>
                <w:i/>
                <w:sz w:val="20"/>
                <w:szCs w:val="17"/>
              </w:rPr>
              <w:t>:</w:t>
            </w:r>
          </w:p>
        </w:tc>
        <w:tc>
          <w:tcPr>
            <w:tcW w:w="7299" w:type="dxa"/>
          </w:tcPr>
          <w:p w:rsidR="000A146B" w:rsidRDefault="001857AA" w:rsidP="000A146B">
            <w:pPr>
              <w:pStyle w:val="Heading9"/>
              <w:spacing w:line="276" w:lineRule="auto"/>
              <w:ind w:left="-18" w:hanging="90"/>
              <w:outlineLvl w:val="8"/>
              <w:rPr>
                <w:rFonts w:ascii="Cambria" w:hAnsi="Cambria" w:cs="Calibri"/>
                <w:b w:val="0"/>
                <w:i w:val="0"/>
                <w:sz w:val="20"/>
                <w:szCs w:val="17"/>
                <w:u w:val="none"/>
              </w:rPr>
            </w:pPr>
            <w:r>
              <w:rPr>
                <w:rFonts w:ascii="Cambria" w:hAnsi="Cambria" w:cs="Calibri"/>
                <w:b w:val="0"/>
                <w:i w:val="0"/>
                <w:sz w:val="20"/>
                <w:szCs w:val="17"/>
                <w:u w:val="none"/>
              </w:rPr>
              <w:t>ASP.Net</w:t>
            </w:r>
            <w:r w:rsidR="002D5CFD">
              <w:rPr>
                <w:rFonts w:ascii="Cambria" w:hAnsi="Cambria" w:cs="Calibri"/>
                <w:b w:val="0"/>
                <w:i w:val="0"/>
                <w:sz w:val="20"/>
                <w:szCs w:val="17"/>
                <w:u w:val="none"/>
              </w:rPr>
              <w:t xml:space="preserve"> MVC 4</w:t>
            </w:r>
            <w:r w:rsidR="00A668AC">
              <w:rPr>
                <w:rFonts w:ascii="Cambria" w:hAnsi="Cambria" w:cs="Calibri"/>
                <w:b w:val="0"/>
                <w:i w:val="0"/>
                <w:sz w:val="20"/>
                <w:szCs w:val="17"/>
                <w:u w:val="none"/>
              </w:rPr>
              <w:t>.0</w:t>
            </w:r>
            <w:r w:rsidR="00657A31">
              <w:rPr>
                <w:rFonts w:ascii="Cambria" w:hAnsi="Cambria" w:cs="Calibri"/>
                <w:b w:val="0"/>
                <w:i w:val="0"/>
                <w:sz w:val="20"/>
                <w:szCs w:val="17"/>
                <w:u w:val="none"/>
              </w:rPr>
              <w:t xml:space="preserve"> </w:t>
            </w:r>
            <w:r w:rsidR="00EF1B15">
              <w:rPr>
                <w:rFonts w:ascii="Cambria" w:hAnsi="Cambria" w:cs="Calibri"/>
                <w:b w:val="0"/>
                <w:i w:val="0"/>
                <w:sz w:val="20"/>
                <w:szCs w:val="17"/>
                <w:u w:val="none"/>
              </w:rPr>
              <w:t>&amp; 5.0</w:t>
            </w:r>
            <w:r>
              <w:rPr>
                <w:rFonts w:ascii="Cambria" w:hAnsi="Cambria" w:cs="Calibri"/>
                <w:b w:val="0"/>
                <w:i w:val="0"/>
                <w:sz w:val="20"/>
                <w:szCs w:val="17"/>
                <w:u w:val="none"/>
              </w:rPr>
              <w:t>,</w:t>
            </w:r>
            <w:r w:rsidR="00657A31">
              <w:rPr>
                <w:rFonts w:ascii="Cambria" w:hAnsi="Cambria" w:cs="Calibri"/>
                <w:b w:val="0"/>
                <w:i w:val="0"/>
                <w:sz w:val="20"/>
                <w:szCs w:val="17"/>
                <w:u w:val="none"/>
              </w:rPr>
              <w:t xml:space="preserve"> </w:t>
            </w:r>
            <w:r w:rsidR="00F64752">
              <w:rPr>
                <w:rFonts w:ascii="Cambria" w:hAnsi="Cambria" w:cs="Calibri"/>
                <w:b w:val="0"/>
                <w:i w:val="0"/>
                <w:sz w:val="20"/>
                <w:szCs w:val="17"/>
                <w:u w:val="none"/>
              </w:rPr>
              <w:t>Entity Framework</w:t>
            </w:r>
            <w:r w:rsidR="00657A31">
              <w:rPr>
                <w:rFonts w:ascii="Cambria" w:hAnsi="Cambria" w:cs="Calibri"/>
                <w:b w:val="0"/>
                <w:i w:val="0"/>
                <w:sz w:val="20"/>
                <w:szCs w:val="17"/>
                <w:u w:val="none"/>
              </w:rPr>
              <w:t xml:space="preserve"> </w:t>
            </w:r>
            <w:r w:rsidR="002D5CFD">
              <w:rPr>
                <w:rFonts w:ascii="Cambria" w:hAnsi="Cambria" w:cs="Calibri"/>
                <w:b w:val="0"/>
                <w:i w:val="0"/>
                <w:sz w:val="20"/>
                <w:szCs w:val="17"/>
                <w:u w:val="none"/>
              </w:rPr>
              <w:t>5.0</w:t>
            </w:r>
            <w:r w:rsidR="00F64752">
              <w:rPr>
                <w:rFonts w:ascii="Cambria" w:hAnsi="Cambria" w:cs="Calibri"/>
                <w:b w:val="0"/>
                <w:i w:val="0"/>
                <w:sz w:val="20"/>
                <w:szCs w:val="17"/>
                <w:u w:val="none"/>
              </w:rPr>
              <w:t>, LINQ</w:t>
            </w:r>
            <w:r>
              <w:rPr>
                <w:rFonts w:ascii="Cambria" w:hAnsi="Cambria" w:cs="Calibri"/>
                <w:b w:val="0"/>
                <w:i w:val="0"/>
                <w:sz w:val="20"/>
                <w:szCs w:val="17"/>
                <w:u w:val="none"/>
              </w:rPr>
              <w:t>,</w:t>
            </w:r>
            <w:r w:rsidR="000A146B">
              <w:rPr>
                <w:rFonts w:ascii="Cambria" w:hAnsi="Cambria" w:cs="Calibri"/>
                <w:b w:val="0"/>
                <w:i w:val="0"/>
                <w:sz w:val="20"/>
                <w:szCs w:val="17"/>
                <w:u w:val="none"/>
              </w:rPr>
              <w:t xml:space="preserve"> AJAX, XML</w:t>
            </w:r>
            <w:r>
              <w:rPr>
                <w:rFonts w:ascii="Cambria" w:hAnsi="Cambria" w:cs="Calibri"/>
                <w:b w:val="0"/>
                <w:i w:val="0"/>
                <w:sz w:val="20"/>
                <w:szCs w:val="17"/>
                <w:u w:val="none"/>
              </w:rPr>
              <w:t>,</w:t>
            </w:r>
          </w:p>
          <w:p w:rsidR="004F6349" w:rsidRPr="00E17733" w:rsidRDefault="000A146B" w:rsidP="00E03308">
            <w:pPr>
              <w:pStyle w:val="Heading9"/>
              <w:spacing w:line="276" w:lineRule="auto"/>
              <w:ind w:left="-18" w:hanging="90"/>
              <w:outlineLvl w:val="8"/>
              <w:rPr>
                <w:rFonts w:ascii="Cambria" w:hAnsi="Cambria" w:cs="Calibri"/>
                <w:b w:val="0"/>
                <w:i w:val="0"/>
                <w:sz w:val="20"/>
                <w:szCs w:val="17"/>
                <w:u w:val="none"/>
              </w:rPr>
            </w:pPr>
            <w:r>
              <w:rPr>
                <w:rFonts w:ascii="Cambria" w:hAnsi="Cambria" w:cs="Calibri"/>
                <w:b w:val="0"/>
                <w:i w:val="0"/>
                <w:sz w:val="20"/>
                <w:szCs w:val="17"/>
                <w:u w:val="none"/>
              </w:rPr>
              <w:t>HTML</w:t>
            </w:r>
            <w:r w:rsidR="00F64752">
              <w:rPr>
                <w:rFonts w:ascii="Cambria" w:hAnsi="Cambria" w:cs="Calibri"/>
                <w:b w:val="0"/>
                <w:i w:val="0"/>
                <w:sz w:val="20"/>
                <w:szCs w:val="17"/>
                <w:u w:val="none"/>
              </w:rPr>
              <w:t>5</w:t>
            </w:r>
            <w:r w:rsidR="002D5CFD">
              <w:rPr>
                <w:rFonts w:ascii="Cambria" w:hAnsi="Cambria" w:cs="Calibri"/>
                <w:b w:val="0"/>
                <w:i w:val="0"/>
                <w:sz w:val="20"/>
                <w:szCs w:val="17"/>
                <w:u w:val="none"/>
              </w:rPr>
              <w:t>,</w:t>
            </w:r>
            <w:r w:rsidR="00657A31">
              <w:rPr>
                <w:rFonts w:ascii="Cambria" w:hAnsi="Cambria" w:cs="Calibri"/>
                <w:b w:val="0"/>
                <w:i w:val="0"/>
                <w:sz w:val="20"/>
                <w:szCs w:val="17"/>
                <w:u w:val="none"/>
              </w:rPr>
              <w:t xml:space="preserve"> </w:t>
            </w:r>
            <w:r w:rsidR="002D5CFD">
              <w:rPr>
                <w:rFonts w:ascii="Cambria" w:hAnsi="Cambria" w:cs="Calibri"/>
                <w:b w:val="0"/>
                <w:i w:val="0"/>
                <w:sz w:val="20"/>
                <w:szCs w:val="17"/>
                <w:u w:val="none"/>
              </w:rPr>
              <w:t>CSS3,</w:t>
            </w:r>
            <w:r w:rsidR="00657A31">
              <w:rPr>
                <w:rFonts w:ascii="Cambria" w:hAnsi="Cambria" w:cs="Calibri"/>
                <w:b w:val="0"/>
                <w:i w:val="0"/>
                <w:sz w:val="20"/>
                <w:szCs w:val="17"/>
                <w:u w:val="none"/>
              </w:rPr>
              <w:t xml:space="preserve"> </w:t>
            </w:r>
            <w:r w:rsidR="002D5CFD">
              <w:rPr>
                <w:rFonts w:ascii="Cambria" w:hAnsi="Cambria" w:cs="Calibri"/>
                <w:b w:val="0"/>
                <w:i w:val="0"/>
                <w:sz w:val="20"/>
                <w:szCs w:val="17"/>
                <w:u w:val="none"/>
              </w:rPr>
              <w:t>JSON</w:t>
            </w:r>
          </w:p>
        </w:tc>
      </w:tr>
      <w:tr w:rsidR="004F6349" w:rsidRPr="00E17733" w:rsidTr="000D7A4E">
        <w:trPr>
          <w:trHeight w:val="74"/>
        </w:trPr>
        <w:tc>
          <w:tcPr>
            <w:tcW w:w="2340" w:type="dxa"/>
          </w:tcPr>
          <w:p w:rsidR="004F6349" w:rsidRPr="00BA6E5C" w:rsidRDefault="00B537D6" w:rsidP="00B537D6">
            <w:pPr>
              <w:spacing w:line="276" w:lineRule="auto"/>
              <w:rPr>
                <w:rFonts w:ascii="Cambria" w:hAnsi="Cambria" w:cs="Calibri"/>
                <w:bCs/>
                <w:i/>
                <w:sz w:val="20"/>
                <w:szCs w:val="17"/>
              </w:rPr>
            </w:pPr>
            <w:r>
              <w:rPr>
                <w:rFonts w:ascii="Cambria" w:hAnsi="Cambria" w:cs="Calibri"/>
                <w:bCs/>
                <w:i/>
                <w:sz w:val="20"/>
                <w:szCs w:val="17"/>
              </w:rPr>
              <w:t xml:space="preserve">                                       IDE</w:t>
            </w:r>
            <w:r w:rsidR="004F6349" w:rsidRPr="00BA6E5C">
              <w:rPr>
                <w:rFonts w:ascii="Cambria" w:hAnsi="Cambria" w:cs="Calibri"/>
                <w:bCs/>
                <w:i/>
                <w:sz w:val="20"/>
                <w:szCs w:val="17"/>
              </w:rPr>
              <w:t>:</w:t>
            </w:r>
          </w:p>
        </w:tc>
        <w:tc>
          <w:tcPr>
            <w:tcW w:w="7299" w:type="dxa"/>
          </w:tcPr>
          <w:p w:rsidR="004F6349" w:rsidRPr="00E17733" w:rsidRDefault="00B537D6" w:rsidP="00521D67">
            <w:pPr>
              <w:pStyle w:val="Heading9"/>
              <w:spacing w:line="276" w:lineRule="auto"/>
              <w:ind w:left="-18" w:hanging="90"/>
              <w:outlineLvl w:val="8"/>
              <w:rPr>
                <w:rFonts w:ascii="Cambria" w:hAnsi="Cambria" w:cs="Calibri"/>
                <w:b w:val="0"/>
                <w:i w:val="0"/>
                <w:sz w:val="20"/>
                <w:szCs w:val="17"/>
                <w:u w:val="none"/>
              </w:rPr>
            </w:pPr>
            <w:r>
              <w:rPr>
                <w:rFonts w:ascii="Cambria" w:hAnsi="Cambria" w:cs="Calibri"/>
                <w:b w:val="0"/>
                <w:i w:val="0"/>
                <w:sz w:val="20"/>
                <w:szCs w:val="17"/>
                <w:u w:val="none"/>
              </w:rPr>
              <w:t>M</w:t>
            </w:r>
            <w:r w:rsidR="00B36931">
              <w:rPr>
                <w:rFonts w:ascii="Cambria" w:hAnsi="Cambria" w:cs="Calibri"/>
                <w:b w:val="0"/>
                <w:i w:val="0"/>
                <w:sz w:val="20"/>
                <w:szCs w:val="17"/>
                <w:u w:val="none"/>
              </w:rPr>
              <w:t xml:space="preserve">icrosoft Visual studio </w:t>
            </w:r>
            <w:r>
              <w:rPr>
                <w:rFonts w:ascii="Cambria" w:hAnsi="Cambria" w:cs="Calibri"/>
                <w:b w:val="0"/>
                <w:i w:val="0"/>
                <w:sz w:val="20"/>
                <w:szCs w:val="17"/>
                <w:u w:val="none"/>
              </w:rPr>
              <w:t>2010/2012</w:t>
            </w:r>
            <w:r w:rsidR="00B36931">
              <w:rPr>
                <w:rFonts w:ascii="Cambria" w:hAnsi="Cambria" w:cs="Calibri"/>
                <w:b w:val="0"/>
                <w:i w:val="0"/>
                <w:sz w:val="20"/>
                <w:szCs w:val="17"/>
                <w:u w:val="none"/>
              </w:rPr>
              <w:t>/2013</w:t>
            </w:r>
          </w:p>
        </w:tc>
      </w:tr>
      <w:tr w:rsidR="003A268B" w:rsidRPr="00E17733" w:rsidTr="000D7A4E">
        <w:trPr>
          <w:trHeight w:val="80"/>
        </w:trPr>
        <w:tc>
          <w:tcPr>
            <w:tcW w:w="2340" w:type="dxa"/>
          </w:tcPr>
          <w:p w:rsidR="003A268B" w:rsidRDefault="003A268B" w:rsidP="00B537D6">
            <w:pPr>
              <w:spacing w:line="276" w:lineRule="auto"/>
              <w:rPr>
                <w:rFonts w:ascii="Cambria" w:hAnsi="Cambria" w:cs="Calibri"/>
                <w:bCs/>
                <w:i/>
                <w:sz w:val="20"/>
                <w:szCs w:val="17"/>
              </w:rPr>
            </w:pPr>
            <w:r w:rsidRPr="00BA6E5C">
              <w:rPr>
                <w:rFonts w:ascii="Cambria" w:hAnsi="Cambria" w:cs="Calibri"/>
                <w:bCs/>
                <w:i/>
                <w:sz w:val="20"/>
                <w:szCs w:val="17"/>
              </w:rPr>
              <w:t>.NET Enterprise Servers:</w:t>
            </w:r>
          </w:p>
        </w:tc>
        <w:tc>
          <w:tcPr>
            <w:tcW w:w="7299" w:type="dxa"/>
          </w:tcPr>
          <w:p w:rsidR="00EF1B15" w:rsidRPr="00EF1B15" w:rsidRDefault="00F64752" w:rsidP="00E03308">
            <w:pPr>
              <w:pStyle w:val="Heading9"/>
              <w:spacing w:line="276" w:lineRule="auto"/>
              <w:ind w:left="-18" w:hanging="90"/>
              <w:outlineLvl w:val="8"/>
            </w:pPr>
            <w:r>
              <w:rPr>
                <w:rFonts w:ascii="Cambria" w:hAnsi="Cambria" w:cs="Calibri"/>
                <w:b w:val="0"/>
                <w:i w:val="0"/>
                <w:sz w:val="20"/>
                <w:szCs w:val="17"/>
                <w:u w:val="none"/>
              </w:rPr>
              <w:t>IIS</w:t>
            </w:r>
            <w:r w:rsidR="00657A31">
              <w:rPr>
                <w:rFonts w:ascii="Cambria" w:hAnsi="Cambria" w:cs="Calibri"/>
                <w:b w:val="0"/>
                <w:i w:val="0"/>
                <w:sz w:val="20"/>
                <w:szCs w:val="17"/>
                <w:u w:val="none"/>
              </w:rPr>
              <w:t xml:space="preserve"> </w:t>
            </w:r>
            <w:r w:rsidR="000A146B">
              <w:rPr>
                <w:rFonts w:ascii="Cambria" w:hAnsi="Cambria" w:cs="Calibri"/>
                <w:b w:val="0"/>
                <w:i w:val="0"/>
                <w:sz w:val="20"/>
                <w:szCs w:val="17"/>
                <w:u w:val="none"/>
              </w:rPr>
              <w:t>6.0/</w:t>
            </w:r>
            <w:r w:rsidR="003A268B">
              <w:rPr>
                <w:rFonts w:ascii="Cambria" w:hAnsi="Cambria" w:cs="Calibri"/>
                <w:b w:val="0"/>
                <w:i w:val="0"/>
                <w:sz w:val="20"/>
                <w:szCs w:val="17"/>
                <w:u w:val="none"/>
              </w:rPr>
              <w:t>7.0</w:t>
            </w:r>
          </w:p>
        </w:tc>
      </w:tr>
      <w:tr w:rsidR="004F6349" w:rsidRPr="00E17733" w:rsidTr="000D7A4E">
        <w:trPr>
          <w:trHeight w:val="80"/>
        </w:trPr>
        <w:tc>
          <w:tcPr>
            <w:tcW w:w="2340" w:type="dxa"/>
          </w:tcPr>
          <w:p w:rsidR="004F6349" w:rsidRPr="00BA6E5C" w:rsidRDefault="000D7A4E" w:rsidP="000D7A4E">
            <w:pPr>
              <w:spacing w:line="276" w:lineRule="auto"/>
              <w:ind w:right="-275"/>
              <w:jc w:val="right"/>
              <w:rPr>
                <w:rFonts w:ascii="Cambria" w:hAnsi="Cambria" w:cs="Calibri"/>
                <w:bCs/>
                <w:i/>
                <w:sz w:val="20"/>
                <w:szCs w:val="17"/>
              </w:rPr>
            </w:pPr>
            <w:r>
              <w:rPr>
                <w:rFonts w:ascii="Cambria" w:hAnsi="Cambria" w:cs="Calibri"/>
                <w:bCs/>
                <w:i/>
                <w:sz w:val="20"/>
                <w:szCs w:val="17"/>
              </w:rPr>
              <w:t xml:space="preserve">       Reporting Service:       :    </w:t>
            </w:r>
          </w:p>
        </w:tc>
        <w:tc>
          <w:tcPr>
            <w:tcW w:w="7299" w:type="dxa"/>
          </w:tcPr>
          <w:p w:rsidR="004F6349" w:rsidRPr="00631C83" w:rsidRDefault="00657A31" w:rsidP="00B3708B">
            <w:pPr>
              <w:pStyle w:val="Heading9"/>
              <w:spacing w:line="276" w:lineRule="auto"/>
              <w:outlineLvl w:val="8"/>
              <w:rPr>
                <w:rFonts w:ascii="Cambria" w:hAnsi="Cambria" w:cs="Calibri"/>
                <w:b w:val="0"/>
                <w:i w:val="0"/>
                <w:sz w:val="20"/>
                <w:u w:val="none"/>
              </w:rPr>
            </w:pPr>
            <w:r>
              <w:rPr>
                <w:rFonts w:ascii="Cambria" w:hAnsi="Cambria" w:cs="Calibri"/>
                <w:b w:val="0"/>
                <w:i w:val="0"/>
                <w:sz w:val="20"/>
                <w:u w:val="none"/>
              </w:rPr>
              <w:t xml:space="preserve">JQX Grid, </w:t>
            </w:r>
            <w:r w:rsidR="000D7A4E">
              <w:rPr>
                <w:rFonts w:ascii="Cambria" w:hAnsi="Cambria" w:cs="Calibri"/>
                <w:b w:val="0"/>
                <w:i w:val="0"/>
                <w:sz w:val="20"/>
                <w:u w:val="none"/>
              </w:rPr>
              <w:t>Crystal Report, RDLC, MS-Excel</w:t>
            </w:r>
          </w:p>
        </w:tc>
      </w:tr>
      <w:tr w:rsidR="00E90080" w:rsidRPr="00E17733" w:rsidTr="000D7A4E">
        <w:trPr>
          <w:trHeight w:val="74"/>
        </w:trPr>
        <w:tc>
          <w:tcPr>
            <w:tcW w:w="2340" w:type="dxa"/>
          </w:tcPr>
          <w:p w:rsidR="00E90080" w:rsidRPr="00BA6E5C" w:rsidRDefault="00247064" w:rsidP="00EF1B15">
            <w:pPr>
              <w:spacing w:line="276" w:lineRule="auto"/>
              <w:rPr>
                <w:rFonts w:ascii="Cambria" w:hAnsi="Cambria" w:cs="Calibri"/>
                <w:bCs/>
                <w:i/>
                <w:sz w:val="20"/>
                <w:szCs w:val="17"/>
              </w:rPr>
            </w:pPr>
            <w:r>
              <w:rPr>
                <w:rFonts w:ascii="Cambria" w:hAnsi="Cambria" w:cs="Calibri"/>
                <w:bCs/>
                <w:i/>
                <w:sz w:val="20"/>
                <w:szCs w:val="17"/>
              </w:rPr>
              <w:t>Scripting Languages</w:t>
            </w:r>
            <w:r w:rsidR="00E90080" w:rsidRPr="00BA6E5C">
              <w:rPr>
                <w:rFonts w:ascii="Cambria" w:hAnsi="Cambria" w:cs="Calibri"/>
                <w:bCs/>
                <w:i/>
                <w:sz w:val="20"/>
                <w:szCs w:val="17"/>
              </w:rPr>
              <w:t>:</w:t>
            </w:r>
          </w:p>
        </w:tc>
        <w:tc>
          <w:tcPr>
            <w:tcW w:w="7299" w:type="dxa"/>
          </w:tcPr>
          <w:p w:rsidR="00EF5802" w:rsidRPr="00EF5802" w:rsidRDefault="003C0D9C" w:rsidP="00EF5802">
            <w:pPr>
              <w:pStyle w:val="Heading9"/>
              <w:spacing w:line="276" w:lineRule="auto"/>
              <w:ind w:left="-84"/>
              <w:outlineLvl w:val="8"/>
              <w:rPr>
                <w:rFonts w:ascii="Cambria" w:hAnsi="Cambria" w:cs="Calibri"/>
                <w:b w:val="0"/>
                <w:i w:val="0"/>
                <w:sz w:val="20"/>
                <w:szCs w:val="17"/>
                <w:u w:val="none"/>
              </w:rPr>
            </w:pPr>
            <w:r>
              <w:rPr>
                <w:rFonts w:ascii="Cambria" w:hAnsi="Cambria" w:cs="Calibri"/>
                <w:b w:val="0"/>
                <w:i w:val="0"/>
                <w:sz w:val="20"/>
                <w:szCs w:val="17"/>
                <w:u w:val="none"/>
              </w:rPr>
              <w:t>Java</w:t>
            </w:r>
            <w:r w:rsidR="00657A31">
              <w:rPr>
                <w:rFonts w:ascii="Cambria" w:hAnsi="Cambria" w:cs="Calibri"/>
                <w:b w:val="0"/>
                <w:i w:val="0"/>
                <w:sz w:val="20"/>
                <w:szCs w:val="17"/>
                <w:u w:val="none"/>
              </w:rPr>
              <w:t xml:space="preserve"> </w:t>
            </w:r>
            <w:r>
              <w:rPr>
                <w:rFonts w:ascii="Cambria" w:hAnsi="Cambria" w:cs="Calibri"/>
                <w:b w:val="0"/>
                <w:i w:val="0"/>
                <w:sz w:val="20"/>
                <w:szCs w:val="17"/>
                <w:u w:val="none"/>
              </w:rPr>
              <w:t>Script,</w:t>
            </w:r>
            <w:r w:rsidR="00247064">
              <w:rPr>
                <w:rFonts w:ascii="Cambria" w:hAnsi="Cambria" w:cs="Calibri"/>
                <w:b w:val="0"/>
                <w:i w:val="0"/>
                <w:sz w:val="20"/>
                <w:szCs w:val="17"/>
                <w:u w:val="none"/>
              </w:rPr>
              <w:t xml:space="preserve"> J</w:t>
            </w:r>
            <w:r w:rsidR="00B3708B">
              <w:rPr>
                <w:rFonts w:ascii="Cambria" w:hAnsi="Cambria" w:cs="Calibri"/>
                <w:b w:val="0"/>
                <w:i w:val="0"/>
                <w:sz w:val="20"/>
                <w:szCs w:val="17"/>
                <w:u w:val="none"/>
              </w:rPr>
              <w:t>q</w:t>
            </w:r>
            <w:r w:rsidR="00247064">
              <w:rPr>
                <w:rFonts w:ascii="Cambria" w:hAnsi="Cambria" w:cs="Calibri"/>
                <w:b w:val="0"/>
                <w:i w:val="0"/>
                <w:sz w:val="20"/>
                <w:szCs w:val="17"/>
                <w:u w:val="none"/>
              </w:rPr>
              <w:t>uery</w:t>
            </w:r>
          </w:p>
          <w:p w:rsidR="00EF5802" w:rsidRPr="00EF5802" w:rsidRDefault="00EF5802" w:rsidP="00EF5802"/>
        </w:tc>
      </w:tr>
    </w:tbl>
    <w:p w:rsidR="006D37C9" w:rsidRDefault="000D7A4E" w:rsidP="000D7A4E">
      <w:pPr>
        <w:spacing w:before="80"/>
        <w:jc w:val="both"/>
        <w:rPr>
          <w:rFonts w:ascii="Cambria" w:hAnsi="Cambria" w:cs="Calibri"/>
          <w:b/>
          <w:sz w:val="20"/>
          <w:szCs w:val="17"/>
          <w:u w:val="single"/>
        </w:rPr>
      </w:pPr>
      <w:r w:rsidRPr="006D37C9">
        <w:rPr>
          <w:rFonts w:ascii="Cambria" w:hAnsi="Cambria" w:cs="Calibri"/>
          <w:b/>
          <w:sz w:val="20"/>
          <w:szCs w:val="17"/>
          <w:u w:val="single"/>
        </w:rPr>
        <w:t>Education Summary</w:t>
      </w:r>
      <w:r w:rsidR="00DB7052">
        <w:rPr>
          <w:rFonts w:ascii="Cambria" w:hAnsi="Cambria" w:cs="Calibri"/>
          <w:b/>
          <w:sz w:val="20"/>
          <w:szCs w:val="17"/>
          <w:u w:val="single"/>
        </w:rPr>
        <w:t>:</w:t>
      </w:r>
    </w:p>
    <w:p w:rsidR="00521D67" w:rsidRPr="0063238D" w:rsidRDefault="00521D67" w:rsidP="000D7A4E">
      <w:pPr>
        <w:spacing w:before="80"/>
        <w:jc w:val="both"/>
        <w:rPr>
          <w:rFonts w:ascii="Cambria" w:hAnsi="Cambria" w:cs="Calibri"/>
          <w:b/>
          <w:sz w:val="20"/>
          <w:szCs w:val="17"/>
        </w:rPr>
      </w:pPr>
    </w:p>
    <w:p w:rsidR="000D7A4E" w:rsidRDefault="000D7A4E" w:rsidP="000D7A4E">
      <w:pPr>
        <w:pStyle w:val="ListParagraph"/>
        <w:numPr>
          <w:ilvl w:val="0"/>
          <w:numId w:val="14"/>
        </w:numPr>
        <w:tabs>
          <w:tab w:val="left" w:pos="360"/>
        </w:tabs>
        <w:suppressAutoHyphens w:val="0"/>
        <w:jc w:val="both"/>
        <w:rPr>
          <w:rFonts w:ascii="Cambria" w:eastAsia="Calibri" w:hAnsi="Cambria" w:cs="Calibri"/>
          <w:sz w:val="20"/>
        </w:rPr>
      </w:pPr>
      <w:r>
        <w:rPr>
          <w:rFonts w:ascii="Cambria" w:eastAsia="Calibri" w:hAnsi="Cambria" w:cs="Calibri"/>
          <w:sz w:val="20"/>
        </w:rPr>
        <w:t>Master of Computer Application</w:t>
      </w:r>
      <w:r w:rsidRPr="00EB4F04">
        <w:rPr>
          <w:rFonts w:ascii="Cambria" w:eastAsia="Calibri" w:hAnsi="Cambria" w:cs="Calibri"/>
          <w:sz w:val="20"/>
        </w:rPr>
        <w:t xml:space="preserve">, </w:t>
      </w:r>
      <w:r>
        <w:rPr>
          <w:rFonts w:ascii="Cambria" w:eastAsia="Calibri" w:hAnsi="Cambria" w:cs="Calibri"/>
          <w:sz w:val="20"/>
        </w:rPr>
        <w:t xml:space="preserve">VTU </w:t>
      </w:r>
      <w:r w:rsidRPr="00811A03">
        <w:rPr>
          <w:rFonts w:ascii="Cambria" w:eastAsia="Calibri" w:hAnsi="Cambria" w:cs="Calibri"/>
          <w:sz w:val="20"/>
        </w:rPr>
        <w:t>University</w:t>
      </w:r>
      <w:r>
        <w:rPr>
          <w:rFonts w:ascii="Cambria" w:eastAsia="Calibri" w:hAnsi="Cambria" w:cs="Calibri"/>
          <w:sz w:val="20"/>
        </w:rPr>
        <w:t>, Bangalore</w:t>
      </w:r>
      <w:r w:rsidRPr="00EB4F04">
        <w:rPr>
          <w:rFonts w:ascii="Cambria" w:eastAsia="Calibri" w:hAnsi="Cambria" w:cs="Calibri"/>
          <w:sz w:val="20"/>
        </w:rPr>
        <w:t>,</w:t>
      </w:r>
      <w:r>
        <w:rPr>
          <w:rFonts w:ascii="Cambria" w:eastAsia="Calibri" w:hAnsi="Cambria" w:cs="Calibri"/>
          <w:sz w:val="20"/>
        </w:rPr>
        <w:t xml:space="preserve"> 2012</w:t>
      </w:r>
      <w:r w:rsidRPr="00EB4F04">
        <w:rPr>
          <w:rFonts w:ascii="Cambria" w:eastAsia="Calibri" w:hAnsi="Cambria" w:cs="Calibri"/>
          <w:sz w:val="20"/>
        </w:rPr>
        <w:t>-</w:t>
      </w:r>
      <w:r>
        <w:rPr>
          <w:rFonts w:ascii="Cambria" w:eastAsia="Calibri" w:hAnsi="Cambria" w:cs="Calibri"/>
          <w:sz w:val="20"/>
        </w:rPr>
        <w:t>2015 (76%)</w:t>
      </w:r>
    </w:p>
    <w:p w:rsidR="000D7A4E" w:rsidRPr="00E12D52" w:rsidRDefault="000D7A4E" w:rsidP="000D7A4E">
      <w:pPr>
        <w:pStyle w:val="ListParagraph"/>
        <w:numPr>
          <w:ilvl w:val="0"/>
          <w:numId w:val="14"/>
        </w:numPr>
        <w:tabs>
          <w:tab w:val="left" w:pos="360"/>
        </w:tabs>
        <w:suppressAutoHyphens w:val="0"/>
        <w:jc w:val="both"/>
        <w:rPr>
          <w:rFonts w:ascii="Cambria" w:eastAsia="Calibri" w:hAnsi="Cambria" w:cs="Calibri"/>
          <w:sz w:val="20"/>
        </w:rPr>
      </w:pPr>
      <w:r>
        <w:rPr>
          <w:rFonts w:ascii="Cambria" w:eastAsia="Calibri" w:hAnsi="Cambria" w:cs="Calibri"/>
          <w:sz w:val="20"/>
        </w:rPr>
        <w:t>Bachelor of Computer Application, VU University, 2008-2011 (60%)</w:t>
      </w:r>
    </w:p>
    <w:p w:rsidR="000D7A4E" w:rsidRPr="00EB4F04" w:rsidRDefault="000D7A4E" w:rsidP="000D7A4E">
      <w:pPr>
        <w:pStyle w:val="ListParagraph"/>
        <w:numPr>
          <w:ilvl w:val="0"/>
          <w:numId w:val="14"/>
        </w:numPr>
        <w:tabs>
          <w:tab w:val="left" w:pos="360"/>
        </w:tabs>
        <w:suppressAutoHyphens w:val="0"/>
        <w:jc w:val="both"/>
        <w:rPr>
          <w:rFonts w:ascii="Cambria" w:eastAsia="Calibri" w:hAnsi="Cambria" w:cs="Calibri"/>
          <w:sz w:val="20"/>
        </w:rPr>
      </w:pPr>
      <w:r w:rsidRPr="00EB4F04">
        <w:rPr>
          <w:rFonts w:ascii="Cambria" w:eastAsia="Calibri" w:hAnsi="Cambria" w:cs="Calibri"/>
          <w:sz w:val="20"/>
        </w:rPr>
        <w:t>Intermediate,</w:t>
      </w:r>
      <w:r>
        <w:rPr>
          <w:rFonts w:ascii="Times New Roman" w:hAnsi="Times New Roman"/>
          <w:sz w:val="20"/>
        </w:rPr>
        <w:t>W.B.C.H.S.E</w:t>
      </w:r>
      <w:r w:rsidRPr="00EB4F04">
        <w:rPr>
          <w:rFonts w:ascii="Cambria" w:eastAsia="Calibri" w:hAnsi="Cambria" w:cs="Calibri"/>
          <w:sz w:val="20"/>
        </w:rPr>
        <w:t>,</w:t>
      </w:r>
      <w:r>
        <w:rPr>
          <w:rFonts w:ascii="Cambria" w:eastAsia="Calibri" w:hAnsi="Cambria" w:cs="Calibri"/>
          <w:sz w:val="20"/>
        </w:rPr>
        <w:t xml:space="preserve"> W.B,2006</w:t>
      </w:r>
      <w:r w:rsidRPr="00EB4F04">
        <w:rPr>
          <w:rFonts w:ascii="Cambria" w:eastAsia="Calibri" w:hAnsi="Cambria" w:cs="Calibri"/>
          <w:sz w:val="20"/>
        </w:rPr>
        <w:t>-</w:t>
      </w:r>
      <w:r>
        <w:rPr>
          <w:rFonts w:ascii="Cambria" w:eastAsia="Calibri" w:hAnsi="Cambria" w:cs="Calibri"/>
          <w:sz w:val="20"/>
        </w:rPr>
        <w:t>2008 (62%)</w:t>
      </w:r>
    </w:p>
    <w:p w:rsidR="000D7A4E" w:rsidRPr="00F64752" w:rsidRDefault="000D7A4E" w:rsidP="000D7A4E">
      <w:pPr>
        <w:pStyle w:val="ListParagraph"/>
        <w:numPr>
          <w:ilvl w:val="0"/>
          <w:numId w:val="14"/>
        </w:numPr>
        <w:tabs>
          <w:tab w:val="left" w:pos="360"/>
        </w:tabs>
        <w:suppressAutoHyphens w:val="0"/>
        <w:jc w:val="both"/>
        <w:rPr>
          <w:rFonts w:ascii="Cambria" w:eastAsia="Calibri" w:hAnsi="Cambria" w:cs="Calibri"/>
          <w:sz w:val="20"/>
        </w:rPr>
      </w:pPr>
      <w:r>
        <w:rPr>
          <w:rFonts w:ascii="Cambria" w:eastAsia="Calibri" w:hAnsi="Cambria" w:cs="Calibri"/>
          <w:sz w:val="20"/>
        </w:rPr>
        <w:t xml:space="preserve">Matriculation, </w:t>
      </w:r>
      <w:r w:rsidR="00B7162D">
        <w:rPr>
          <w:rFonts w:ascii="Cambria" w:eastAsia="Calibri" w:hAnsi="Cambria" w:cs="Calibri"/>
          <w:sz w:val="20"/>
        </w:rPr>
        <w:t>W.B.B.S.E, W.B</w:t>
      </w:r>
      <w:r w:rsidRPr="00EB4F04">
        <w:rPr>
          <w:rFonts w:ascii="Cambria" w:eastAsia="Calibri" w:hAnsi="Cambria" w:cs="Calibri"/>
          <w:sz w:val="20"/>
        </w:rPr>
        <w:t xml:space="preserve">, </w:t>
      </w:r>
      <w:r>
        <w:rPr>
          <w:rFonts w:ascii="Cambria" w:eastAsia="Calibri" w:hAnsi="Cambria" w:cs="Calibri"/>
          <w:sz w:val="20"/>
        </w:rPr>
        <w:t>2006</w:t>
      </w:r>
      <w:r w:rsidR="00B7162D">
        <w:rPr>
          <w:rFonts w:ascii="Cambria" w:eastAsia="Calibri" w:hAnsi="Cambria" w:cs="Calibri"/>
          <w:sz w:val="20"/>
        </w:rPr>
        <w:t xml:space="preserve"> (58</w:t>
      </w:r>
      <w:r>
        <w:rPr>
          <w:rFonts w:ascii="Cambria" w:eastAsia="Calibri" w:hAnsi="Cambria" w:cs="Calibri"/>
          <w:sz w:val="20"/>
        </w:rPr>
        <w:t>%)</w:t>
      </w:r>
    </w:p>
    <w:p w:rsidR="001C54F9" w:rsidRPr="00477743" w:rsidRDefault="001C54F9" w:rsidP="00F64752">
      <w:pPr>
        <w:spacing w:line="276" w:lineRule="auto"/>
        <w:rPr>
          <w:rFonts w:ascii="Cambria" w:hAnsi="Cambria" w:cs="Calibri"/>
          <w:sz w:val="20"/>
          <w:szCs w:val="17"/>
        </w:rPr>
      </w:pPr>
    </w:p>
    <w:p w:rsidR="002D5CFD" w:rsidRDefault="00B7162D" w:rsidP="00BD5637">
      <w:pPr>
        <w:spacing w:before="40"/>
        <w:jc w:val="both"/>
        <w:rPr>
          <w:rFonts w:ascii="Cambria" w:hAnsi="Cambria" w:cs="Calibri"/>
          <w:b/>
          <w:sz w:val="20"/>
          <w:szCs w:val="17"/>
          <w:u w:val="single"/>
        </w:rPr>
      </w:pPr>
      <w:r w:rsidRPr="00DB7052">
        <w:rPr>
          <w:rFonts w:ascii="Cambria" w:hAnsi="Cambria" w:cs="Calibri"/>
          <w:b/>
          <w:sz w:val="20"/>
          <w:szCs w:val="17"/>
          <w:u w:val="single"/>
        </w:rPr>
        <w:t>Certificate</w:t>
      </w:r>
      <w:r w:rsidR="00DB7052">
        <w:rPr>
          <w:rFonts w:ascii="Cambria" w:hAnsi="Cambria" w:cs="Calibri"/>
          <w:b/>
          <w:sz w:val="20"/>
          <w:szCs w:val="17"/>
          <w:u w:val="single"/>
        </w:rPr>
        <w:t>:</w:t>
      </w:r>
    </w:p>
    <w:p w:rsidR="00521D67" w:rsidRPr="00DB7052" w:rsidRDefault="00521D67" w:rsidP="00BD5637">
      <w:pPr>
        <w:spacing w:before="40"/>
        <w:jc w:val="both"/>
        <w:rPr>
          <w:rFonts w:ascii="Cambria" w:hAnsi="Cambria" w:cs="Calibri"/>
          <w:b/>
          <w:sz w:val="20"/>
          <w:szCs w:val="17"/>
          <w:u w:val="single"/>
        </w:rPr>
      </w:pPr>
    </w:p>
    <w:p w:rsidR="00B7162D" w:rsidRDefault="00B7162D" w:rsidP="00B7162D">
      <w:pPr>
        <w:pStyle w:val="ListParagraph"/>
        <w:numPr>
          <w:ilvl w:val="0"/>
          <w:numId w:val="24"/>
        </w:numPr>
        <w:spacing w:before="40"/>
        <w:jc w:val="both"/>
        <w:rPr>
          <w:rFonts w:ascii="Cambria" w:hAnsi="Cambria" w:cs="Calibri"/>
          <w:sz w:val="20"/>
          <w:szCs w:val="17"/>
        </w:rPr>
      </w:pPr>
      <w:r w:rsidRPr="00B7162D">
        <w:rPr>
          <w:rFonts w:ascii="Cambria" w:hAnsi="Cambria" w:cs="Calibri"/>
          <w:sz w:val="20"/>
          <w:szCs w:val="17"/>
        </w:rPr>
        <w:t>Technology Based Entrepreneurship Development Program (TeDP) from IIT, Kharagpur, WB.</w:t>
      </w:r>
    </w:p>
    <w:p w:rsidR="00BD5637" w:rsidRPr="00DB7052" w:rsidRDefault="00BD5637" w:rsidP="00521D67">
      <w:pPr>
        <w:jc w:val="both"/>
        <w:rPr>
          <w:rFonts w:ascii="Cambria" w:hAnsi="Cambria" w:cs="Calibri"/>
          <w:b/>
          <w:sz w:val="20"/>
          <w:szCs w:val="17"/>
          <w:u w:val="single"/>
        </w:rPr>
      </w:pPr>
      <w:r w:rsidRPr="00DB7052">
        <w:rPr>
          <w:rFonts w:ascii="Cambria" w:hAnsi="Cambria" w:cs="Calibri"/>
          <w:b/>
          <w:sz w:val="20"/>
          <w:szCs w:val="17"/>
          <w:u w:val="single"/>
        </w:rPr>
        <w:lastRenderedPageBreak/>
        <w:t>Achievements</w:t>
      </w:r>
      <w:r w:rsidR="00DB7052">
        <w:rPr>
          <w:rFonts w:ascii="Cambria" w:hAnsi="Cambria" w:cs="Calibri"/>
          <w:b/>
          <w:sz w:val="20"/>
          <w:szCs w:val="17"/>
          <w:u w:val="single"/>
        </w:rPr>
        <w:t>:</w:t>
      </w:r>
    </w:p>
    <w:p w:rsidR="00EB0023" w:rsidRPr="00B7162D" w:rsidRDefault="00EB0023" w:rsidP="00521D67">
      <w:pPr>
        <w:numPr>
          <w:ilvl w:val="0"/>
          <w:numId w:val="4"/>
        </w:numPr>
        <w:shd w:val="clear" w:color="auto" w:fill="FFFFFF"/>
        <w:suppressAutoHyphens w:val="0"/>
        <w:spacing w:after="100" w:afterAutospacing="1"/>
        <w:jc w:val="both"/>
        <w:rPr>
          <w:rFonts w:ascii="Times New Roman" w:hAnsi="Times New Roman"/>
          <w:color w:val="000000"/>
          <w:sz w:val="20"/>
          <w:lang w:val="en-IN" w:eastAsia="en-IN"/>
        </w:rPr>
      </w:pPr>
      <w:r w:rsidRPr="00B7162D">
        <w:rPr>
          <w:rFonts w:ascii="Times New Roman" w:hAnsi="Times New Roman"/>
          <w:color w:val="000000"/>
          <w:sz w:val="20"/>
          <w:lang w:val="en-IN" w:eastAsia="en-IN"/>
        </w:rPr>
        <w:t>Met deadlines consistently</w:t>
      </w:r>
    </w:p>
    <w:p w:rsidR="00EB0023" w:rsidRPr="00657A31" w:rsidRDefault="00875369" w:rsidP="00657A31">
      <w:pPr>
        <w:numPr>
          <w:ilvl w:val="0"/>
          <w:numId w:val="4"/>
        </w:numPr>
        <w:suppressAutoHyphens w:val="0"/>
        <w:spacing w:before="20" w:line="276" w:lineRule="auto"/>
        <w:jc w:val="both"/>
        <w:rPr>
          <w:rFonts w:asciiTheme="minorHAnsi" w:hAnsiTheme="minorHAnsi"/>
          <w:color w:val="FF0000"/>
          <w:sz w:val="20"/>
        </w:rPr>
      </w:pPr>
      <w:r w:rsidRPr="00B7162D">
        <w:rPr>
          <w:rFonts w:ascii="Times New Roman" w:hAnsi="Times New Roman"/>
          <w:sz w:val="20"/>
        </w:rPr>
        <w:t>Active member of Anti ragging squad at college</w:t>
      </w:r>
    </w:p>
    <w:p w:rsidR="00657A31" w:rsidRPr="00747DB9" w:rsidRDefault="00657A31" w:rsidP="00657A31">
      <w:pPr>
        <w:suppressAutoHyphens w:val="0"/>
        <w:spacing w:before="20" w:line="276" w:lineRule="auto"/>
        <w:ind w:left="720"/>
        <w:jc w:val="both"/>
        <w:rPr>
          <w:rFonts w:asciiTheme="minorHAnsi" w:hAnsiTheme="minorHAnsi"/>
          <w:color w:val="FF0000"/>
          <w:sz w:val="20"/>
        </w:rPr>
      </w:pPr>
    </w:p>
    <w:p w:rsidR="00DB7052" w:rsidRDefault="003F6BFD" w:rsidP="00FD36E7">
      <w:pPr>
        <w:spacing w:before="40"/>
        <w:jc w:val="both"/>
        <w:rPr>
          <w:rFonts w:ascii="Cambria" w:hAnsi="Cambria" w:cs="Calibri"/>
          <w:b/>
          <w:sz w:val="20"/>
          <w:szCs w:val="17"/>
        </w:rPr>
      </w:pPr>
      <w:r w:rsidRPr="00DB7052">
        <w:rPr>
          <w:rFonts w:ascii="Cambria" w:hAnsi="Cambria" w:cs="Calibri"/>
          <w:b/>
          <w:sz w:val="20"/>
          <w:szCs w:val="17"/>
          <w:u w:val="single"/>
        </w:rPr>
        <w:t>Personal Strengths</w:t>
      </w:r>
      <w:r w:rsidR="00DB7052" w:rsidRPr="00DB7052">
        <w:rPr>
          <w:rFonts w:ascii="Cambria" w:hAnsi="Cambria" w:cs="Calibri"/>
          <w:b/>
          <w:sz w:val="20"/>
          <w:szCs w:val="17"/>
          <w:u w:val="single"/>
        </w:rPr>
        <w:t>:</w:t>
      </w:r>
    </w:p>
    <w:p w:rsidR="003F6BFD" w:rsidRPr="003F6BFD" w:rsidRDefault="003F6BFD" w:rsidP="003E5C0C">
      <w:pPr>
        <w:numPr>
          <w:ilvl w:val="0"/>
          <w:numId w:val="12"/>
        </w:numPr>
        <w:tabs>
          <w:tab w:val="left" w:pos="360"/>
        </w:tabs>
        <w:suppressAutoHyphens w:val="0"/>
        <w:spacing w:after="10"/>
        <w:ind w:left="720" w:hanging="360"/>
        <w:jc w:val="both"/>
        <w:rPr>
          <w:rFonts w:ascii="Cambria" w:eastAsia="Calibri" w:hAnsi="Cambria" w:cs="Calibri"/>
          <w:sz w:val="20"/>
        </w:rPr>
      </w:pPr>
      <w:r w:rsidRPr="003F6BFD">
        <w:rPr>
          <w:rFonts w:ascii="Cambria" w:eastAsia="Calibri" w:hAnsi="Cambria" w:cs="Calibri"/>
          <w:color w:val="000000"/>
          <w:sz w:val="20"/>
        </w:rPr>
        <w:t>Good interpersonal and public relation skills.</w:t>
      </w:r>
    </w:p>
    <w:p w:rsidR="003F6BFD" w:rsidRPr="003F6BFD" w:rsidRDefault="003F6BFD" w:rsidP="003E5C0C">
      <w:pPr>
        <w:numPr>
          <w:ilvl w:val="0"/>
          <w:numId w:val="12"/>
        </w:numPr>
        <w:tabs>
          <w:tab w:val="left" w:pos="360"/>
        </w:tabs>
        <w:suppressAutoHyphens w:val="0"/>
        <w:spacing w:after="10"/>
        <w:ind w:left="720" w:hanging="360"/>
        <w:jc w:val="both"/>
        <w:rPr>
          <w:rFonts w:ascii="Cambria" w:eastAsia="Calibri" w:hAnsi="Cambria" w:cs="Calibri"/>
          <w:sz w:val="20"/>
        </w:rPr>
      </w:pPr>
      <w:r w:rsidRPr="003F6BFD">
        <w:rPr>
          <w:rFonts w:ascii="Cambria" w:eastAsia="Calibri" w:hAnsi="Cambria" w:cs="Calibri"/>
          <w:color w:val="000000"/>
          <w:sz w:val="20"/>
        </w:rPr>
        <w:t>Ambitious and prepared to work hard to obtain my goal.</w:t>
      </w:r>
    </w:p>
    <w:p w:rsidR="003F6BFD" w:rsidRPr="003F6BFD" w:rsidRDefault="003F6BFD" w:rsidP="003E5C0C">
      <w:pPr>
        <w:numPr>
          <w:ilvl w:val="0"/>
          <w:numId w:val="12"/>
        </w:numPr>
        <w:tabs>
          <w:tab w:val="left" w:pos="360"/>
        </w:tabs>
        <w:suppressAutoHyphens w:val="0"/>
        <w:spacing w:after="10"/>
        <w:ind w:left="720" w:hanging="360"/>
        <w:jc w:val="both"/>
        <w:rPr>
          <w:rFonts w:ascii="Cambria" w:eastAsia="Calibri" w:hAnsi="Cambria" w:cs="Calibri"/>
          <w:sz w:val="20"/>
        </w:rPr>
      </w:pPr>
      <w:r w:rsidRPr="003F6BFD">
        <w:rPr>
          <w:rFonts w:ascii="Cambria" w:eastAsia="Calibri" w:hAnsi="Cambria" w:cs="Calibri"/>
          <w:color w:val="000000"/>
          <w:sz w:val="20"/>
        </w:rPr>
        <w:t>An analytical thinker with the willingness to learn, ability to perform &amp; deliver the best.</w:t>
      </w:r>
    </w:p>
    <w:p w:rsidR="003F6BFD" w:rsidRPr="003F6BFD" w:rsidRDefault="003F6BFD" w:rsidP="003E5C0C">
      <w:pPr>
        <w:numPr>
          <w:ilvl w:val="0"/>
          <w:numId w:val="12"/>
        </w:numPr>
        <w:tabs>
          <w:tab w:val="left" w:pos="360"/>
        </w:tabs>
        <w:suppressAutoHyphens w:val="0"/>
        <w:spacing w:after="10"/>
        <w:ind w:left="720" w:hanging="360"/>
        <w:jc w:val="both"/>
        <w:rPr>
          <w:rFonts w:ascii="Cambria" w:eastAsia="Calibri" w:hAnsi="Cambria" w:cs="Calibri"/>
          <w:sz w:val="20"/>
        </w:rPr>
      </w:pPr>
      <w:r w:rsidRPr="003F6BFD">
        <w:rPr>
          <w:rFonts w:ascii="Cambria" w:eastAsia="Calibri" w:hAnsi="Cambria" w:cs="Calibri"/>
          <w:sz w:val="20"/>
        </w:rPr>
        <w:t>A team player that brings enthusiasm &amp; energy into group efforts.</w:t>
      </w:r>
    </w:p>
    <w:p w:rsidR="0093457E" w:rsidRDefault="0093457E" w:rsidP="00FD36E7">
      <w:pPr>
        <w:spacing w:before="40"/>
        <w:jc w:val="both"/>
        <w:rPr>
          <w:rFonts w:ascii="Cambria" w:hAnsi="Cambria" w:cs="Calibri"/>
          <w:b/>
          <w:sz w:val="20"/>
          <w:szCs w:val="17"/>
        </w:rPr>
      </w:pPr>
    </w:p>
    <w:p w:rsidR="00717C6B" w:rsidRPr="005012F1" w:rsidRDefault="00717C6B" w:rsidP="00717C6B">
      <w:pPr>
        <w:pStyle w:val="Header"/>
        <w:tabs>
          <w:tab w:val="clear" w:pos="4320"/>
          <w:tab w:val="clear" w:pos="8640"/>
        </w:tabs>
        <w:spacing w:before="20"/>
        <w:rPr>
          <w:rFonts w:ascii="Cambria" w:hAnsi="Cambria" w:cs="Calibri"/>
          <w:b/>
          <w:sz w:val="2"/>
          <w:szCs w:val="17"/>
        </w:rPr>
      </w:pPr>
    </w:p>
    <w:p w:rsidR="0060092B" w:rsidRPr="005012F1" w:rsidRDefault="0060092B" w:rsidP="00A2768F">
      <w:pPr>
        <w:pStyle w:val="Header"/>
        <w:tabs>
          <w:tab w:val="clear" w:pos="4320"/>
          <w:tab w:val="clear" w:pos="8640"/>
        </w:tabs>
        <w:rPr>
          <w:rFonts w:ascii="Cambria" w:hAnsi="Cambria" w:cs="Calibri"/>
          <w:b/>
          <w:sz w:val="6"/>
          <w:szCs w:val="17"/>
        </w:rPr>
      </w:pPr>
    </w:p>
    <w:tbl>
      <w:tblPr>
        <w:tblW w:w="10065" w:type="dxa"/>
        <w:tblInd w:w="108" w:type="dxa"/>
        <w:shd w:val="clear" w:color="auto" w:fill="D9D9D9"/>
        <w:tblLayout w:type="fixed"/>
        <w:tblLook w:val="0000" w:firstRow="0" w:lastRow="0" w:firstColumn="0" w:lastColumn="0" w:noHBand="0" w:noVBand="0"/>
      </w:tblPr>
      <w:tblGrid>
        <w:gridCol w:w="10065"/>
      </w:tblGrid>
      <w:tr w:rsidR="009738D4" w:rsidRPr="00E17733" w:rsidTr="007230D2">
        <w:trPr>
          <w:cantSplit/>
        </w:trPr>
        <w:tc>
          <w:tcPr>
            <w:tcW w:w="10065" w:type="dxa"/>
            <w:shd w:val="clear" w:color="auto" w:fill="D9D9D9"/>
          </w:tcPr>
          <w:p w:rsidR="009738D4" w:rsidRPr="00E17733" w:rsidRDefault="001C54F9" w:rsidP="00B35F13">
            <w:pPr>
              <w:pStyle w:val="Header"/>
              <w:tabs>
                <w:tab w:val="clear" w:pos="4320"/>
                <w:tab w:val="clear" w:pos="8640"/>
              </w:tabs>
              <w:spacing w:before="20" w:after="20"/>
              <w:rPr>
                <w:rFonts w:ascii="Cambria" w:hAnsi="Cambria" w:cs="Calibri"/>
                <w:b/>
                <w:spacing w:val="4"/>
                <w:sz w:val="20"/>
                <w:szCs w:val="17"/>
              </w:rPr>
            </w:pPr>
            <w:r>
              <w:rPr>
                <w:rFonts w:ascii="Cambria" w:hAnsi="Cambria" w:cs="Calibri"/>
                <w:b/>
                <w:sz w:val="20"/>
                <w:szCs w:val="17"/>
              </w:rPr>
              <w:t>Professional Work</w:t>
            </w:r>
          </w:p>
        </w:tc>
      </w:tr>
    </w:tbl>
    <w:p w:rsidR="00E90080" w:rsidRDefault="00E90080" w:rsidP="00A2768F">
      <w:pPr>
        <w:pStyle w:val="Header"/>
        <w:tabs>
          <w:tab w:val="clear" w:pos="4320"/>
          <w:tab w:val="clear" w:pos="8640"/>
        </w:tabs>
        <w:rPr>
          <w:rFonts w:ascii="Cambria" w:hAnsi="Cambria" w:cs="Calibri"/>
          <w:b/>
          <w:sz w:val="8"/>
          <w:szCs w:val="17"/>
        </w:rPr>
      </w:pPr>
    </w:p>
    <w:p w:rsidR="00471FEF" w:rsidRDefault="00471FEF" w:rsidP="00A2768F">
      <w:pPr>
        <w:pStyle w:val="Header"/>
        <w:tabs>
          <w:tab w:val="clear" w:pos="4320"/>
          <w:tab w:val="clear" w:pos="8640"/>
        </w:tabs>
        <w:rPr>
          <w:rFonts w:ascii="Cambria" w:hAnsi="Cambria" w:cs="Calibri"/>
          <w:b/>
          <w:sz w:val="8"/>
          <w:szCs w:val="17"/>
        </w:rPr>
      </w:pPr>
    </w:p>
    <w:tbl>
      <w:tblPr>
        <w:tblW w:w="9923" w:type="dxa"/>
        <w:tblInd w:w="250" w:type="dxa"/>
        <w:tblLayout w:type="fixed"/>
        <w:tblLook w:val="0000" w:firstRow="0" w:lastRow="0" w:firstColumn="0" w:lastColumn="0" w:noHBand="0" w:noVBand="0"/>
      </w:tblPr>
      <w:tblGrid>
        <w:gridCol w:w="1260"/>
        <w:gridCol w:w="8663"/>
      </w:tblGrid>
      <w:tr w:rsidR="00471FEF" w:rsidRPr="00E17733" w:rsidTr="006A73D1">
        <w:tc>
          <w:tcPr>
            <w:tcW w:w="1260" w:type="dxa"/>
          </w:tcPr>
          <w:p w:rsidR="00471FEF" w:rsidRPr="009453FF" w:rsidRDefault="00471FEF" w:rsidP="006A73D1">
            <w:pPr>
              <w:pStyle w:val="Heading1"/>
              <w:spacing w:before="20" w:after="20"/>
              <w:jc w:val="left"/>
              <w:rPr>
                <w:rFonts w:ascii="Cambria" w:hAnsi="Cambria" w:cs="Calibri"/>
                <w:spacing w:val="4"/>
                <w:sz w:val="20"/>
                <w:szCs w:val="17"/>
                <w:u w:val="none"/>
              </w:rPr>
            </w:pPr>
            <w:r w:rsidRPr="009453FF">
              <w:rPr>
                <w:rFonts w:ascii="Cambria" w:hAnsi="Cambria" w:cs="Calibri"/>
                <w:sz w:val="20"/>
                <w:szCs w:val="17"/>
                <w:u w:val="none"/>
              </w:rPr>
              <w:t>Project #</w:t>
            </w:r>
            <w:r>
              <w:rPr>
                <w:rFonts w:ascii="Cambria" w:hAnsi="Cambria" w:cs="Calibri"/>
                <w:sz w:val="20"/>
                <w:szCs w:val="17"/>
                <w:u w:val="none"/>
              </w:rPr>
              <w:t>1</w:t>
            </w:r>
          </w:p>
        </w:tc>
        <w:tc>
          <w:tcPr>
            <w:tcW w:w="8663" w:type="dxa"/>
          </w:tcPr>
          <w:p w:rsidR="00471FEF" w:rsidRPr="009453FF" w:rsidRDefault="00DD423D" w:rsidP="005D72A6">
            <w:pPr>
              <w:pStyle w:val="Header"/>
              <w:tabs>
                <w:tab w:val="clear" w:pos="4320"/>
                <w:tab w:val="clear" w:pos="8640"/>
              </w:tabs>
              <w:spacing w:before="20" w:after="20"/>
              <w:jc w:val="left"/>
              <w:rPr>
                <w:rFonts w:ascii="Cambria" w:hAnsi="Cambria" w:cs="Calibri"/>
                <w:b/>
                <w:spacing w:val="4"/>
                <w:sz w:val="20"/>
                <w:szCs w:val="17"/>
              </w:rPr>
            </w:pPr>
            <w:r w:rsidRPr="00654AB6">
              <w:rPr>
                <w:rFonts w:ascii="Cambria" w:hAnsi="Cambria" w:cs="Calibri"/>
                <w:b/>
                <w:color w:val="0070C0"/>
                <w:sz w:val="20"/>
                <w:szCs w:val="17"/>
              </w:rPr>
              <w:t>HR Management System</w:t>
            </w:r>
            <w:r w:rsidR="0022311B" w:rsidRPr="00654AB6">
              <w:rPr>
                <w:rFonts w:ascii="Cambria" w:hAnsi="Cambria" w:cs="Calibri"/>
                <w:b/>
                <w:color w:val="0070C0"/>
                <w:sz w:val="20"/>
                <w:szCs w:val="17"/>
              </w:rPr>
              <w:t>(OZONE)</w:t>
            </w:r>
            <w:r w:rsidR="000E0D5C">
              <w:rPr>
                <w:rFonts w:ascii="Cambria" w:hAnsi="Cambria" w:cs="Calibri"/>
                <w:sz w:val="20"/>
                <w:szCs w:val="17"/>
              </w:rPr>
              <w:t xml:space="preserve"> (</w:t>
            </w:r>
            <w:r w:rsidR="005D72A6">
              <w:rPr>
                <w:rFonts w:ascii="Cambria" w:hAnsi="Cambria" w:cs="Calibri"/>
                <w:sz w:val="20"/>
                <w:szCs w:val="17"/>
              </w:rPr>
              <w:t>DEC 2015</w:t>
            </w:r>
            <w:r w:rsidR="005D72A6" w:rsidRPr="005722C7">
              <w:rPr>
                <w:rFonts w:ascii="Cambria" w:hAnsi="Cambria" w:cs="Calibri"/>
                <w:sz w:val="20"/>
                <w:szCs w:val="17"/>
              </w:rPr>
              <w:t xml:space="preserve"> to till</w:t>
            </w:r>
            <w:r w:rsidR="005D72A6">
              <w:rPr>
                <w:rFonts w:ascii="Cambria" w:hAnsi="Cambria" w:cs="Calibri"/>
                <w:sz w:val="20"/>
                <w:szCs w:val="17"/>
              </w:rPr>
              <w:t xml:space="preserve"> </w:t>
            </w:r>
            <w:r w:rsidR="005D72A6" w:rsidRPr="005722C7">
              <w:rPr>
                <w:rFonts w:ascii="Cambria" w:hAnsi="Cambria" w:cs="Calibri"/>
                <w:sz w:val="20"/>
                <w:szCs w:val="17"/>
              </w:rPr>
              <w:t>date</w:t>
            </w:r>
            <w:r w:rsidR="003B3435">
              <w:rPr>
                <w:rFonts w:ascii="Cambria" w:hAnsi="Cambria" w:cs="Calibri"/>
                <w:sz w:val="20"/>
                <w:szCs w:val="17"/>
              </w:rPr>
              <w:t>)</w:t>
            </w:r>
          </w:p>
        </w:tc>
      </w:tr>
      <w:tr w:rsidR="00471FEF" w:rsidRPr="00E17733" w:rsidTr="006A73D1">
        <w:tc>
          <w:tcPr>
            <w:tcW w:w="1260" w:type="dxa"/>
          </w:tcPr>
          <w:p w:rsidR="00471FEF" w:rsidRPr="009453FF" w:rsidRDefault="00DD423D" w:rsidP="006A73D1">
            <w:pPr>
              <w:spacing w:before="20" w:after="20"/>
              <w:rPr>
                <w:rFonts w:ascii="Cambria" w:hAnsi="Cambria" w:cs="Calibri"/>
                <w:spacing w:val="4"/>
                <w:sz w:val="20"/>
                <w:szCs w:val="17"/>
              </w:rPr>
            </w:pPr>
            <w:r>
              <w:rPr>
                <w:rFonts w:ascii="Cambria" w:hAnsi="Cambria" w:cs="Calibri"/>
                <w:spacing w:val="4"/>
                <w:sz w:val="20"/>
                <w:szCs w:val="17"/>
              </w:rPr>
              <w:t>Tools</w:t>
            </w:r>
          </w:p>
        </w:tc>
        <w:tc>
          <w:tcPr>
            <w:tcW w:w="8663" w:type="dxa"/>
          </w:tcPr>
          <w:p w:rsidR="00471FEF" w:rsidRPr="009453FF" w:rsidRDefault="00DD423D" w:rsidP="00EB7489">
            <w:pPr>
              <w:spacing w:before="20" w:after="20"/>
              <w:jc w:val="both"/>
              <w:rPr>
                <w:rFonts w:ascii="Cambria" w:hAnsi="Cambria" w:cs="Calibri"/>
                <w:spacing w:val="4"/>
                <w:sz w:val="20"/>
              </w:rPr>
            </w:pPr>
            <w:r>
              <w:rPr>
                <w:rFonts w:ascii="Cambria" w:eastAsia="Calibri" w:hAnsi="Cambria" w:cs="Calibri"/>
                <w:color w:val="000000"/>
                <w:sz w:val="20"/>
              </w:rPr>
              <w:t>.Net Framework 4.5, Visual Studio</w:t>
            </w:r>
            <w:r w:rsidR="00B3708B">
              <w:rPr>
                <w:rFonts w:ascii="Cambria" w:eastAsia="Calibri" w:hAnsi="Cambria" w:cs="Calibri"/>
                <w:color w:val="000000"/>
                <w:sz w:val="20"/>
              </w:rPr>
              <w:t xml:space="preserve"> </w:t>
            </w:r>
            <w:r>
              <w:rPr>
                <w:rFonts w:ascii="Cambria" w:eastAsia="Calibri" w:hAnsi="Cambria" w:cs="Calibri"/>
                <w:color w:val="000000"/>
                <w:sz w:val="20"/>
              </w:rPr>
              <w:t>.NET 2013</w:t>
            </w:r>
            <w:r w:rsidR="00471FEF" w:rsidRPr="009453FF">
              <w:rPr>
                <w:rFonts w:ascii="Cambria" w:eastAsia="Calibri" w:hAnsi="Cambria" w:cs="Calibri"/>
                <w:color w:val="000000"/>
                <w:sz w:val="20"/>
              </w:rPr>
              <w:t>, ASP</w:t>
            </w:r>
            <w:r w:rsidR="00B3708B">
              <w:rPr>
                <w:rFonts w:ascii="Cambria" w:eastAsia="Calibri" w:hAnsi="Cambria" w:cs="Calibri"/>
                <w:color w:val="000000"/>
                <w:sz w:val="20"/>
              </w:rPr>
              <w:t xml:space="preserve"> </w:t>
            </w:r>
            <w:r w:rsidR="00471FEF" w:rsidRPr="009453FF">
              <w:rPr>
                <w:rFonts w:ascii="Cambria" w:eastAsia="Calibri" w:hAnsi="Cambria" w:cs="Calibri"/>
                <w:color w:val="000000"/>
                <w:sz w:val="20"/>
              </w:rPr>
              <w:t>.Net</w:t>
            </w:r>
            <w:r>
              <w:rPr>
                <w:rFonts w:ascii="Cambria" w:eastAsia="Calibri" w:hAnsi="Cambria" w:cs="Calibri"/>
                <w:color w:val="000000"/>
                <w:sz w:val="20"/>
              </w:rPr>
              <w:t xml:space="preserve"> MVC4.0</w:t>
            </w:r>
            <w:r w:rsidR="00471FEF" w:rsidRPr="009453FF">
              <w:rPr>
                <w:rFonts w:ascii="Cambria" w:eastAsia="Calibri" w:hAnsi="Cambria" w:cs="Calibri"/>
                <w:color w:val="000000"/>
                <w:sz w:val="20"/>
              </w:rPr>
              <w:t xml:space="preserve"> with Ajax</w:t>
            </w:r>
            <w:r>
              <w:rPr>
                <w:rFonts w:ascii="Cambria" w:eastAsia="Calibri" w:hAnsi="Cambria" w:cs="Calibri"/>
                <w:color w:val="000000"/>
                <w:sz w:val="20"/>
              </w:rPr>
              <w:t>, C#.Net, S</w:t>
            </w:r>
            <w:r w:rsidR="00EB7489">
              <w:rPr>
                <w:rFonts w:ascii="Cambria" w:eastAsia="Calibri" w:hAnsi="Cambria" w:cs="Calibri"/>
                <w:color w:val="000000"/>
                <w:sz w:val="20"/>
              </w:rPr>
              <w:t>QL</w:t>
            </w:r>
            <w:r>
              <w:rPr>
                <w:rFonts w:ascii="Cambria" w:eastAsia="Calibri" w:hAnsi="Cambria" w:cs="Calibri"/>
                <w:color w:val="000000"/>
                <w:sz w:val="20"/>
              </w:rPr>
              <w:t xml:space="preserve"> Server 2012</w:t>
            </w:r>
            <w:r w:rsidR="00EB7489">
              <w:rPr>
                <w:rFonts w:ascii="Cambria" w:eastAsia="Calibri" w:hAnsi="Cambria" w:cs="Calibri"/>
                <w:color w:val="000000"/>
                <w:sz w:val="20"/>
              </w:rPr>
              <w:t>, JavaScript, JQ</w:t>
            </w:r>
            <w:r w:rsidR="00D10AB1">
              <w:rPr>
                <w:rFonts w:ascii="Cambria" w:eastAsia="Calibri" w:hAnsi="Cambria" w:cs="Calibri"/>
                <w:color w:val="000000"/>
                <w:sz w:val="20"/>
              </w:rPr>
              <w:t>uery</w:t>
            </w:r>
            <w:r w:rsidR="00471FEF">
              <w:rPr>
                <w:rFonts w:ascii="Cambria" w:eastAsia="Calibri" w:hAnsi="Cambria" w:cs="Calibri"/>
                <w:color w:val="000000"/>
                <w:sz w:val="20"/>
              </w:rPr>
              <w:t>,XML, LINQ, IIS 7</w:t>
            </w:r>
            <w:r w:rsidR="00471FEF" w:rsidRPr="009453FF">
              <w:rPr>
                <w:rFonts w:ascii="Cambria" w:eastAsia="Calibri" w:hAnsi="Cambria" w:cs="Calibri"/>
                <w:color w:val="000000"/>
                <w:sz w:val="20"/>
              </w:rPr>
              <w:t>.0</w:t>
            </w:r>
          </w:p>
        </w:tc>
      </w:tr>
      <w:tr w:rsidR="00471FEF" w:rsidRPr="00E17733" w:rsidTr="006A73D1">
        <w:tc>
          <w:tcPr>
            <w:tcW w:w="1260" w:type="dxa"/>
          </w:tcPr>
          <w:p w:rsidR="00471FEF" w:rsidRPr="009453FF" w:rsidRDefault="00471FEF" w:rsidP="006A73D1">
            <w:pPr>
              <w:spacing w:before="20" w:after="20"/>
              <w:rPr>
                <w:rFonts w:ascii="Cambria" w:hAnsi="Cambria" w:cs="Calibri"/>
                <w:spacing w:val="4"/>
                <w:sz w:val="20"/>
                <w:szCs w:val="17"/>
              </w:rPr>
            </w:pPr>
            <w:r>
              <w:rPr>
                <w:rFonts w:ascii="Cambria" w:hAnsi="Cambria" w:cs="Calibri"/>
                <w:spacing w:val="4"/>
                <w:sz w:val="20"/>
                <w:szCs w:val="17"/>
              </w:rPr>
              <w:t>Team Size</w:t>
            </w:r>
          </w:p>
        </w:tc>
        <w:tc>
          <w:tcPr>
            <w:tcW w:w="8663" w:type="dxa"/>
          </w:tcPr>
          <w:p w:rsidR="00471FEF" w:rsidRPr="009453FF" w:rsidRDefault="00657A31" w:rsidP="006A73D1">
            <w:pPr>
              <w:spacing w:before="20" w:after="20"/>
              <w:jc w:val="both"/>
              <w:rPr>
                <w:rFonts w:ascii="Cambria" w:eastAsia="Calibri" w:hAnsi="Cambria" w:cs="Calibri"/>
                <w:color w:val="000000"/>
                <w:sz w:val="20"/>
              </w:rPr>
            </w:pPr>
            <w:r>
              <w:rPr>
                <w:rFonts w:ascii="Cambria" w:eastAsia="Calibri" w:hAnsi="Cambria" w:cs="Calibri"/>
                <w:color w:val="000000"/>
                <w:sz w:val="20"/>
              </w:rPr>
              <w:t>5</w:t>
            </w:r>
          </w:p>
        </w:tc>
      </w:tr>
      <w:tr w:rsidR="00471FEF" w:rsidRPr="00E17733" w:rsidTr="006A73D1">
        <w:tc>
          <w:tcPr>
            <w:tcW w:w="1260" w:type="dxa"/>
          </w:tcPr>
          <w:p w:rsidR="00471FEF" w:rsidRPr="009453FF" w:rsidRDefault="00471FEF" w:rsidP="006A73D1">
            <w:pPr>
              <w:spacing w:before="20" w:after="20"/>
              <w:rPr>
                <w:rFonts w:ascii="Cambria" w:hAnsi="Cambria" w:cs="Calibri"/>
                <w:spacing w:val="4"/>
                <w:sz w:val="20"/>
                <w:szCs w:val="17"/>
              </w:rPr>
            </w:pPr>
            <w:r w:rsidRPr="009453FF">
              <w:rPr>
                <w:rFonts w:ascii="Cambria" w:hAnsi="Cambria" w:cs="Calibri"/>
                <w:spacing w:val="4"/>
                <w:sz w:val="20"/>
                <w:szCs w:val="17"/>
              </w:rPr>
              <w:t>Description</w:t>
            </w:r>
          </w:p>
        </w:tc>
        <w:tc>
          <w:tcPr>
            <w:tcW w:w="8663" w:type="dxa"/>
          </w:tcPr>
          <w:p w:rsidR="00D83EA6" w:rsidRPr="0022311B" w:rsidRDefault="0022311B" w:rsidP="00881585">
            <w:pPr>
              <w:pStyle w:val="ListParagraph"/>
              <w:numPr>
                <w:ilvl w:val="0"/>
                <w:numId w:val="10"/>
              </w:numPr>
              <w:spacing w:before="20" w:after="20"/>
              <w:ind w:left="333" w:hanging="283"/>
              <w:jc w:val="both"/>
              <w:rPr>
                <w:rFonts w:ascii="Cambria" w:hAnsi="Cambria" w:cs="Calibri"/>
                <w:spacing w:val="4"/>
                <w:sz w:val="20"/>
              </w:rPr>
            </w:pPr>
            <w:r w:rsidRPr="0022311B">
              <w:rPr>
                <w:rFonts w:ascii="Cambria" w:eastAsia="Calibri" w:hAnsi="Cambria" w:cs="Cambria"/>
                <w:sz w:val="20"/>
              </w:rPr>
              <w:t>The scope of t</w:t>
            </w:r>
            <w:r>
              <w:rPr>
                <w:rFonts w:ascii="Cambria" w:eastAsia="Calibri" w:hAnsi="Cambria" w:cs="Cambria"/>
                <w:sz w:val="20"/>
              </w:rPr>
              <w:t xml:space="preserve">he customized web application is that </w:t>
            </w:r>
            <w:r w:rsidRPr="0022311B">
              <w:rPr>
                <w:rFonts w:ascii="Cambria" w:eastAsia="Calibri" w:hAnsi="Cambria" w:cs="Cambria"/>
                <w:sz w:val="20"/>
              </w:rPr>
              <w:t>that offers a wealth of modules to suit the needs of the business.</w:t>
            </w:r>
            <w:r>
              <w:rPr>
                <w:rFonts w:ascii="Cambria" w:eastAsia="Calibri" w:hAnsi="Cambria" w:cs="Cambria"/>
                <w:sz w:val="20"/>
              </w:rPr>
              <w:t xml:space="preserve">Modules provided with </w:t>
            </w:r>
            <w:r w:rsidRPr="0022311B">
              <w:rPr>
                <w:rFonts w:ascii="Cambria" w:eastAsia="Calibri" w:hAnsi="Cambria" w:cs="Cambria"/>
                <w:sz w:val="20"/>
              </w:rPr>
              <w:t>HRM Open Source include:</w:t>
            </w:r>
          </w:p>
          <w:p w:rsidR="008B58DE" w:rsidRPr="008B58DE" w:rsidRDefault="008B58DE" w:rsidP="00881585">
            <w:pPr>
              <w:pStyle w:val="ListParagraph"/>
              <w:numPr>
                <w:ilvl w:val="0"/>
                <w:numId w:val="18"/>
              </w:numPr>
              <w:spacing w:before="20" w:after="20"/>
              <w:ind w:left="333" w:hanging="283"/>
              <w:jc w:val="both"/>
              <w:rPr>
                <w:rFonts w:ascii="Cambria" w:eastAsia="Calibri" w:hAnsi="Cambria" w:cs="Cambria"/>
                <w:sz w:val="20"/>
              </w:rPr>
            </w:pPr>
            <w:r w:rsidRPr="008B58DE">
              <w:rPr>
                <w:rFonts w:ascii="Cambria" w:eastAsia="Calibri" w:hAnsi="Cambria" w:cs="Cambria"/>
                <w:sz w:val="20"/>
              </w:rPr>
              <w:t>System Administration</w:t>
            </w:r>
          </w:p>
          <w:p w:rsidR="008B58DE" w:rsidRPr="008B58DE" w:rsidRDefault="008B58DE" w:rsidP="00881585">
            <w:pPr>
              <w:pStyle w:val="ListParagraph"/>
              <w:numPr>
                <w:ilvl w:val="0"/>
                <w:numId w:val="18"/>
              </w:numPr>
              <w:spacing w:before="20" w:after="20"/>
              <w:ind w:left="333" w:hanging="283"/>
              <w:jc w:val="both"/>
              <w:rPr>
                <w:rFonts w:ascii="Cambria" w:eastAsia="Calibri" w:hAnsi="Cambria" w:cs="Cambria"/>
                <w:sz w:val="20"/>
              </w:rPr>
            </w:pPr>
            <w:r w:rsidRPr="008B58DE">
              <w:rPr>
                <w:rFonts w:ascii="Cambria" w:eastAsia="Calibri" w:hAnsi="Cambria" w:cs="Cambria"/>
                <w:sz w:val="20"/>
              </w:rPr>
              <w:t>Personnel Information Management (PIM)</w:t>
            </w:r>
          </w:p>
          <w:p w:rsidR="00DB7052" w:rsidRPr="00B3708B" w:rsidRDefault="008B58DE" w:rsidP="00B3708B">
            <w:pPr>
              <w:pStyle w:val="ListParagraph"/>
              <w:numPr>
                <w:ilvl w:val="0"/>
                <w:numId w:val="18"/>
              </w:numPr>
              <w:spacing w:before="20" w:after="20"/>
              <w:ind w:left="333" w:hanging="283"/>
              <w:jc w:val="both"/>
              <w:rPr>
                <w:rFonts w:ascii="Cambria" w:eastAsia="Calibri" w:hAnsi="Cambria" w:cs="Cambria"/>
                <w:sz w:val="20"/>
              </w:rPr>
            </w:pPr>
            <w:r w:rsidRPr="008B58DE">
              <w:rPr>
                <w:rFonts w:ascii="Cambria" w:eastAsia="Calibri" w:hAnsi="Cambria" w:cs="Cambria"/>
                <w:sz w:val="20"/>
              </w:rPr>
              <w:t>Leave /Time off Management</w:t>
            </w:r>
          </w:p>
          <w:p w:rsidR="008B58DE" w:rsidRPr="008B58DE" w:rsidRDefault="00DB7052" w:rsidP="00881585">
            <w:pPr>
              <w:pStyle w:val="ListParagraph"/>
              <w:numPr>
                <w:ilvl w:val="0"/>
                <w:numId w:val="18"/>
              </w:numPr>
              <w:spacing w:before="20" w:after="20"/>
              <w:ind w:left="333" w:hanging="283"/>
              <w:jc w:val="both"/>
            </w:pPr>
            <w:r>
              <w:rPr>
                <w:rFonts w:ascii="Cambria" w:eastAsia="Calibri" w:hAnsi="Cambria" w:cs="Cambria"/>
                <w:sz w:val="20"/>
              </w:rPr>
              <w:t>Task Management</w:t>
            </w:r>
          </w:p>
          <w:p w:rsidR="0022311B" w:rsidRPr="009453FF" w:rsidRDefault="0022311B" w:rsidP="0022311B">
            <w:pPr>
              <w:pStyle w:val="ListParagraph"/>
              <w:spacing w:before="20" w:after="20"/>
              <w:jc w:val="both"/>
              <w:rPr>
                <w:rFonts w:ascii="Cambria" w:hAnsi="Cambria" w:cs="Calibri"/>
                <w:spacing w:val="4"/>
                <w:sz w:val="20"/>
              </w:rPr>
            </w:pPr>
          </w:p>
        </w:tc>
      </w:tr>
      <w:tr w:rsidR="00471FEF" w:rsidRPr="00E17733" w:rsidTr="006A73D1">
        <w:tc>
          <w:tcPr>
            <w:tcW w:w="1260" w:type="dxa"/>
          </w:tcPr>
          <w:p w:rsidR="00471FEF" w:rsidRPr="007F4156" w:rsidRDefault="00471FEF" w:rsidP="006A73D1">
            <w:pPr>
              <w:spacing w:before="20" w:after="20"/>
              <w:rPr>
                <w:rFonts w:ascii="Cambria" w:hAnsi="Cambria" w:cs="Calibri"/>
                <w:spacing w:val="4"/>
                <w:sz w:val="20"/>
                <w:szCs w:val="17"/>
              </w:rPr>
            </w:pPr>
            <w:r>
              <w:rPr>
                <w:rFonts w:ascii="Cambria" w:hAnsi="Cambria" w:cs="Calibri"/>
                <w:spacing w:val="4"/>
                <w:sz w:val="20"/>
                <w:szCs w:val="17"/>
              </w:rPr>
              <w:t>Role</w:t>
            </w:r>
          </w:p>
        </w:tc>
        <w:tc>
          <w:tcPr>
            <w:tcW w:w="8663" w:type="dxa"/>
          </w:tcPr>
          <w:p w:rsidR="000D6FBC" w:rsidRDefault="00654AB6" w:rsidP="00881585">
            <w:pPr>
              <w:pStyle w:val="ListParagraph"/>
              <w:numPr>
                <w:ilvl w:val="0"/>
                <w:numId w:val="10"/>
              </w:numPr>
              <w:spacing w:before="20" w:after="20"/>
              <w:ind w:left="333" w:hanging="283"/>
              <w:jc w:val="both"/>
              <w:rPr>
                <w:rFonts w:ascii="Cambria" w:eastAsia="Calibri" w:hAnsi="Cambria" w:cs="Calibri"/>
                <w:sz w:val="20"/>
              </w:rPr>
            </w:pPr>
            <w:r>
              <w:rPr>
                <w:rFonts w:ascii="Cambria" w:eastAsia="Calibri" w:hAnsi="Cambria" w:cs="Calibri"/>
                <w:sz w:val="20"/>
              </w:rPr>
              <w:t>I worked o</w:t>
            </w:r>
            <w:r w:rsidR="000D6FBC">
              <w:rPr>
                <w:rFonts w:ascii="Cambria" w:eastAsia="Calibri" w:hAnsi="Cambria" w:cs="Calibri"/>
                <w:sz w:val="20"/>
              </w:rPr>
              <w:t>n</w:t>
            </w:r>
            <w:r>
              <w:rPr>
                <w:rFonts w:ascii="Cambria" w:eastAsia="Calibri" w:hAnsi="Cambria" w:cs="Calibri"/>
                <w:sz w:val="20"/>
              </w:rPr>
              <w:t xml:space="preserve"> </w:t>
            </w:r>
            <w:r w:rsidR="00657A31">
              <w:rPr>
                <w:rFonts w:ascii="Cambria" w:eastAsia="Calibri" w:hAnsi="Cambria" w:cs="Calibri"/>
                <w:sz w:val="20"/>
              </w:rPr>
              <w:t>Leave</w:t>
            </w:r>
            <w:r>
              <w:rPr>
                <w:rFonts w:ascii="Cambria" w:eastAsia="Calibri" w:hAnsi="Cambria" w:cs="Calibri"/>
                <w:sz w:val="20"/>
              </w:rPr>
              <w:t xml:space="preserve"> Management and </w:t>
            </w:r>
            <w:r w:rsidR="00657A31">
              <w:rPr>
                <w:rFonts w:ascii="Cambria" w:eastAsia="Calibri" w:hAnsi="Cambria" w:cs="Calibri"/>
                <w:sz w:val="20"/>
              </w:rPr>
              <w:t>Attendance</w:t>
            </w:r>
            <w:r w:rsidR="00DB7052">
              <w:rPr>
                <w:rFonts w:ascii="Cambria" w:eastAsia="Calibri" w:hAnsi="Cambria" w:cs="Calibri"/>
                <w:sz w:val="20"/>
              </w:rPr>
              <w:t xml:space="preserve"> Management</w:t>
            </w:r>
            <w:r w:rsidR="000D6FBC">
              <w:rPr>
                <w:rFonts w:ascii="Cambria" w:eastAsia="Calibri" w:hAnsi="Cambria" w:cs="Calibri"/>
                <w:sz w:val="20"/>
              </w:rPr>
              <w:t xml:space="preserve"> Module.</w:t>
            </w:r>
          </w:p>
          <w:p w:rsidR="008B58DE" w:rsidRPr="008B58DE" w:rsidRDefault="008B58DE" w:rsidP="00881585">
            <w:pPr>
              <w:pStyle w:val="ListParagraph"/>
              <w:numPr>
                <w:ilvl w:val="0"/>
                <w:numId w:val="10"/>
              </w:numPr>
              <w:spacing w:before="20" w:after="20"/>
              <w:ind w:left="333" w:hanging="283"/>
              <w:jc w:val="both"/>
              <w:rPr>
                <w:rFonts w:ascii="Cambria" w:eastAsia="Calibri" w:hAnsi="Cambria" w:cs="Calibri"/>
                <w:sz w:val="20"/>
              </w:rPr>
            </w:pPr>
            <w:r>
              <w:rPr>
                <w:rFonts w:ascii="Cambria" w:eastAsia="Calibri" w:hAnsi="Cambria" w:cs="Calibri"/>
                <w:sz w:val="20"/>
              </w:rPr>
              <w:t xml:space="preserve">Prepare use case and Sequence Diagram </w:t>
            </w:r>
          </w:p>
          <w:p w:rsidR="008B58DE" w:rsidRPr="008B58DE" w:rsidRDefault="00471FEF" w:rsidP="00881585">
            <w:pPr>
              <w:pStyle w:val="ListParagraph"/>
              <w:numPr>
                <w:ilvl w:val="0"/>
                <w:numId w:val="10"/>
              </w:numPr>
              <w:spacing w:before="20" w:after="20"/>
              <w:ind w:left="333" w:hanging="283"/>
              <w:jc w:val="both"/>
              <w:rPr>
                <w:rFonts w:ascii="Cambria" w:eastAsia="Calibri" w:hAnsi="Cambria" w:cs="Calibri"/>
                <w:sz w:val="20"/>
              </w:rPr>
            </w:pPr>
            <w:r w:rsidRPr="00BD5637">
              <w:rPr>
                <w:rFonts w:ascii="Cambria" w:eastAsia="Calibri" w:hAnsi="Cambria" w:cs="Cambria"/>
                <w:sz w:val="20"/>
              </w:rPr>
              <w:t>Diagnosed and enhanced the W</w:t>
            </w:r>
            <w:r w:rsidR="00D83EA6">
              <w:rPr>
                <w:rFonts w:ascii="Cambria" w:eastAsia="Calibri" w:hAnsi="Cambria" w:cs="Cambria"/>
                <w:sz w:val="20"/>
              </w:rPr>
              <w:t>eb Pages.</w:t>
            </w:r>
          </w:p>
          <w:p w:rsidR="008B58DE" w:rsidRPr="008B58DE" w:rsidRDefault="008B58DE" w:rsidP="00881585">
            <w:pPr>
              <w:pStyle w:val="ListParagraph"/>
              <w:numPr>
                <w:ilvl w:val="0"/>
                <w:numId w:val="18"/>
              </w:numPr>
              <w:spacing w:before="20" w:after="20"/>
              <w:ind w:left="333" w:hanging="283"/>
              <w:jc w:val="both"/>
              <w:rPr>
                <w:rFonts w:ascii="Cambria" w:eastAsia="Calibri" w:hAnsi="Cambria" w:cs="Cambria"/>
                <w:sz w:val="20"/>
              </w:rPr>
            </w:pPr>
            <w:r w:rsidRPr="008B58DE">
              <w:rPr>
                <w:rFonts w:ascii="Cambria" w:eastAsia="Calibri" w:hAnsi="Cambria" w:cs="Cambria"/>
                <w:sz w:val="20"/>
              </w:rPr>
              <w:t>Involved in development of action, action forms and ASP.NET</w:t>
            </w:r>
            <w:r>
              <w:rPr>
                <w:rFonts w:ascii="Cambria" w:eastAsia="Calibri" w:hAnsi="Cambria" w:cs="Cambria"/>
                <w:sz w:val="20"/>
              </w:rPr>
              <w:t xml:space="preserve"> MVC</w:t>
            </w:r>
            <w:r w:rsidRPr="008B58DE">
              <w:rPr>
                <w:rFonts w:ascii="Cambria" w:eastAsia="Calibri" w:hAnsi="Cambria" w:cs="Cambria"/>
                <w:sz w:val="20"/>
              </w:rPr>
              <w:t xml:space="preserve"> pages</w:t>
            </w:r>
          </w:p>
          <w:p w:rsidR="00471FEF" w:rsidRPr="00BD5637" w:rsidRDefault="00876DDC" w:rsidP="00881585">
            <w:pPr>
              <w:pStyle w:val="ListParagraph"/>
              <w:numPr>
                <w:ilvl w:val="0"/>
                <w:numId w:val="10"/>
              </w:numPr>
              <w:spacing w:before="20" w:after="20"/>
              <w:ind w:left="333" w:hanging="283"/>
              <w:jc w:val="both"/>
              <w:rPr>
                <w:rFonts w:ascii="Cambria" w:eastAsia="Calibri" w:hAnsi="Cambria" w:cs="Cambria"/>
                <w:sz w:val="20"/>
              </w:rPr>
            </w:pPr>
            <w:r>
              <w:rPr>
                <w:rFonts w:ascii="Cambria" w:eastAsia="Calibri" w:hAnsi="Cambria" w:cs="Cambria"/>
                <w:sz w:val="20"/>
              </w:rPr>
              <w:t xml:space="preserve">We </w:t>
            </w:r>
            <w:r w:rsidRPr="00876DDC">
              <w:rPr>
                <w:rFonts w:ascii="Cambria" w:eastAsia="Calibri" w:hAnsi="Cambria" w:cs="Cambria"/>
                <w:sz w:val="20"/>
              </w:rPr>
              <w:t>are assigned t</w:t>
            </w:r>
            <w:r w:rsidR="008B58DE">
              <w:rPr>
                <w:rFonts w:ascii="Cambria" w:eastAsia="Calibri" w:hAnsi="Cambria" w:cs="Cambria"/>
                <w:sz w:val="20"/>
              </w:rPr>
              <w:t xml:space="preserve">o  Design the form using Bootstrap </w:t>
            </w:r>
            <w:r w:rsidRPr="00876DDC">
              <w:rPr>
                <w:rFonts w:ascii="Cambria" w:eastAsia="Calibri" w:hAnsi="Cambria" w:cs="Cambria"/>
                <w:sz w:val="20"/>
              </w:rPr>
              <w:t xml:space="preserve"> to give a rich user interface</w:t>
            </w:r>
          </w:p>
          <w:p w:rsidR="00EB165E" w:rsidRPr="00521D67" w:rsidRDefault="008B58DE" w:rsidP="007760EC">
            <w:pPr>
              <w:pStyle w:val="ListParagraph"/>
              <w:numPr>
                <w:ilvl w:val="0"/>
                <w:numId w:val="10"/>
              </w:numPr>
              <w:spacing w:before="20" w:after="20"/>
              <w:ind w:left="333" w:hanging="283"/>
              <w:jc w:val="both"/>
              <w:rPr>
                <w:rFonts w:ascii="Calibri" w:eastAsia="Calibri" w:hAnsi="Calibri" w:cs="Calibri"/>
                <w:sz w:val="20"/>
              </w:rPr>
            </w:pPr>
            <w:r w:rsidRPr="00521D67">
              <w:rPr>
                <w:rFonts w:ascii="Cambria" w:eastAsia="Calibri" w:hAnsi="Cambria" w:cs="Cambria"/>
                <w:sz w:val="20"/>
              </w:rPr>
              <w:t>Executed LINQ</w:t>
            </w:r>
            <w:r w:rsidR="00657A31">
              <w:rPr>
                <w:rFonts w:ascii="Cambria" w:eastAsia="Calibri" w:hAnsi="Cambria" w:cs="Cambria"/>
                <w:sz w:val="20"/>
              </w:rPr>
              <w:t xml:space="preserve"> </w:t>
            </w:r>
            <w:r w:rsidR="00EB165E" w:rsidRPr="00521D67">
              <w:rPr>
                <w:rFonts w:ascii="Cambria" w:eastAsia="Calibri" w:hAnsi="Cambria" w:cs="Cambria"/>
                <w:sz w:val="20"/>
              </w:rPr>
              <w:t>queries for data transactions.</w:t>
            </w:r>
          </w:p>
          <w:p w:rsidR="00521D67" w:rsidRPr="00521D67" w:rsidRDefault="00521D67" w:rsidP="00521D67">
            <w:pPr>
              <w:spacing w:before="20" w:after="20"/>
              <w:jc w:val="both"/>
              <w:rPr>
                <w:rFonts w:ascii="Calibri" w:eastAsia="Calibri" w:hAnsi="Calibri" w:cs="Calibri"/>
                <w:sz w:val="20"/>
              </w:rPr>
            </w:pPr>
            <w:bookmarkStart w:id="0" w:name="_GoBack"/>
            <w:bookmarkEnd w:id="0"/>
          </w:p>
          <w:p w:rsidR="00EB165E" w:rsidRPr="00EB165E" w:rsidRDefault="00EB165E" w:rsidP="00EB165E">
            <w:pPr>
              <w:spacing w:before="20" w:after="20"/>
              <w:jc w:val="both"/>
              <w:rPr>
                <w:rFonts w:ascii="Calibri" w:eastAsia="Calibri" w:hAnsi="Calibri" w:cs="Calibri"/>
                <w:sz w:val="20"/>
              </w:rPr>
            </w:pPr>
          </w:p>
        </w:tc>
      </w:tr>
    </w:tbl>
    <w:p w:rsidR="00471FEF" w:rsidRDefault="00471FEF" w:rsidP="00471FEF">
      <w:pPr>
        <w:pStyle w:val="Header"/>
        <w:tabs>
          <w:tab w:val="clear" w:pos="4320"/>
          <w:tab w:val="clear" w:pos="8640"/>
        </w:tabs>
        <w:rPr>
          <w:rFonts w:ascii="Cambria" w:hAnsi="Cambria" w:cs="Calibri"/>
          <w:b/>
          <w:sz w:val="4"/>
          <w:szCs w:val="17"/>
        </w:rPr>
      </w:pPr>
    </w:p>
    <w:p w:rsidR="00471FEF" w:rsidRDefault="00471FEF" w:rsidP="00A2768F">
      <w:pPr>
        <w:pStyle w:val="Header"/>
        <w:tabs>
          <w:tab w:val="clear" w:pos="4320"/>
          <w:tab w:val="clear" w:pos="8640"/>
        </w:tabs>
        <w:rPr>
          <w:rFonts w:ascii="Cambria" w:hAnsi="Cambria" w:cs="Calibri"/>
          <w:b/>
          <w:sz w:val="8"/>
          <w:szCs w:val="17"/>
        </w:rPr>
      </w:pPr>
    </w:p>
    <w:tbl>
      <w:tblPr>
        <w:tblW w:w="9923" w:type="dxa"/>
        <w:tblInd w:w="250" w:type="dxa"/>
        <w:tblLayout w:type="fixed"/>
        <w:tblLook w:val="0000" w:firstRow="0" w:lastRow="0" w:firstColumn="0" w:lastColumn="0" w:noHBand="0" w:noVBand="0"/>
      </w:tblPr>
      <w:tblGrid>
        <w:gridCol w:w="1260"/>
        <w:gridCol w:w="8663"/>
      </w:tblGrid>
      <w:tr w:rsidR="0014596E" w:rsidRPr="00E17733" w:rsidTr="007230D2">
        <w:tc>
          <w:tcPr>
            <w:tcW w:w="1260" w:type="dxa"/>
          </w:tcPr>
          <w:p w:rsidR="0014596E" w:rsidRPr="009453FF" w:rsidRDefault="0014596E" w:rsidP="00E9042E">
            <w:pPr>
              <w:pStyle w:val="Heading1"/>
              <w:spacing w:before="20" w:after="20"/>
              <w:jc w:val="left"/>
              <w:rPr>
                <w:rFonts w:ascii="Cambria" w:hAnsi="Cambria" w:cs="Calibri"/>
                <w:spacing w:val="4"/>
                <w:sz w:val="20"/>
                <w:szCs w:val="17"/>
                <w:u w:val="none"/>
              </w:rPr>
            </w:pPr>
            <w:r w:rsidRPr="009453FF">
              <w:rPr>
                <w:rFonts w:ascii="Cambria" w:hAnsi="Cambria" w:cs="Calibri"/>
                <w:sz w:val="20"/>
                <w:szCs w:val="17"/>
                <w:u w:val="none"/>
              </w:rPr>
              <w:t>Project #</w:t>
            </w:r>
            <w:r w:rsidR="001A4B4C" w:rsidRPr="009453FF">
              <w:rPr>
                <w:rFonts w:ascii="Cambria" w:hAnsi="Cambria" w:cs="Calibri"/>
                <w:sz w:val="20"/>
                <w:szCs w:val="17"/>
                <w:u w:val="none"/>
              </w:rPr>
              <w:t>2</w:t>
            </w:r>
          </w:p>
        </w:tc>
        <w:tc>
          <w:tcPr>
            <w:tcW w:w="8663" w:type="dxa"/>
          </w:tcPr>
          <w:p w:rsidR="0014596E" w:rsidRPr="009453FF" w:rsidRDefault="00501058" w:rsidP="00923E66">
            <w:pPr>
              <w:pStyle w:val="Header"/>
              <w:tabs>
                <w:tab w:val="clear" w:pos="4320"/>
                <w:tab w:val="clear" w:pos="8640"/>
              </w:tabs>
              <w:spacing w:before="20" w:after="20"/>
              <w:jc w:val="left"/>
              <w:rPr>
                <w:rFonts w:ascii="Cambria" w:hAnsi="Cambria" w:cs="Calibri"/>
                <w:b/>
                <w:spacing w:val="4"/>
                <w:sz w:val="20"/>
                <w:szCs w:val="17"/>
              </w:rPr>
            </w:pPr>
            <w:r w:rsidRPr="00654AB6">
              <w:rPr>
                <w:rFonts w:ascii="Cambria" w:eastAsia="Calibri" w:hAnsi="Cambria" w:cs="Calibri"/>
                <w:b/>
                <w:color w:val="0070C0"/>
                <w:sz w:val="20"/>
              </w:rPr>
              <w:t>P</w:t>
            </w:r>
            <w:r w:rsidR="00881585">
              <w:rPr>
                <w:rFonts w:ascii="Cambria" w:eastAsia="Calibri" w:hAnsi="Cambria" w:cs="Calibri"/>
                <w:b/>
                <w:color w:val="0070C0"/>
                <w:sz w:val="20"/>
              </w:rPr>
              <w:t>ayroll</w:t>
            </w:r>
            <w:r w:rsidRPr="00654AB6">
              <w:rPr>
                <w:rFonts w:ascii="Cambria" w:eastAsia="Calibri" w:hAnsi="Cambria" w:cs="Calibri"/>
                <w:b/>
                <w:color w:val="0070C0"/>
                <w:sz w:val="20"/>
              </w:rPr>
              <w:t xml:space="preserve"> Management System</w:t>
            </w:r>
            <w:r>
              <w:rPr>
                <w:rFonts w:ascii="Cambria" w:hAnsi="Cambria" w:cs="Calibri"/>
                <w:sz w:val="20"/>
                <w:szCs w:val="17"/>
              </w:rPr>
              <w:t>(</w:t>
            </w:r>
            <w:r w:rsidR="005D72A6">
              <w:rPr>
                <w:rFonts w:ascii="Cambria" w:hAnsi="Cambria" w:cs="Calibri"/>
                <w:sz w:val="20"/>
                <w:szCs w:val="17"/>
              </w:rPr>
              <w:t>JAN 2015 - NOV 2015</w:t>
            </w:r>
            <w:r w:rsidR="005722C7" w:rsidRPr="005722C7">
              <w:rPr>
                <w:rFonts w:ascii="Cambria" w:hAnsi="Cambria" w:cs="Calibri"/>
                <w:sz w:val="20"/>
                <w:szCs w:val="17"/>
              </w:rPr>
              <w:t>)</w:t>
            </w:r>
          </w:p>
        </w:tc>
      </w:tr>
      <w:tr w:rsidR="00FD387C" w:rsidRPr="00E17733" w:rsidTr="007230D2">
        <w:tc>
          <w:tcPr>
            <w:tcW w:w="1260" w:type="dxa"/>
          </w:tcPr>
          <w:p w:rsidR="00FD387C" w:rsidRPr="009453FF" w:rsidRDefault="00FD387C" w:rsidP="00E9042E">
            <w:pPr>
              <w:spacing w:before="20" w:after="20"/>
              <w:rPr>
                <w:rFonts w:ascii="Cambria" w:hAnsi="Cambria" w:cs="Calibri"/>
                <w:spacing w:val="4"/>
                <w:sz w:val="20"/>
                <w:szCs w:val="17"/>
              </w:rPr>
            </w:pPr>
            <w:r w:rsidRPr="009453FF">
              <w:rPr>
                <w:rFonts w:ascii="Cambria" w:hAnsi="Cambria" w:cs="Calibri"/>
                <w:spacing w:val="4"/>
                <w:sz w:val="20"/>
                <w:szCs w:val="17"/>
              </w:rPr>
              <w:t>Tools</w:t>
            </w:r>
          </w:p>
        </w:tc>
        <w:tc>
          <w:tcPr>
            <w:tcW w:w="8663" w:type="dxa"/>
          </w:tcPr>
          <w:p w:rsidR="00FD387C" w:rsidRPr="009453FF" w:rsidRDefault="00D00719" w:rsidP="00881585">
            <w:pPr>
              <w:spacing w:before="20" w:after="20"/>
              <w:jc w:val="both"/>
              <w:rPr>
                <w:rFonts w:ascii="Cambria" w:hAnsi="Cambria" w:cs="Calibri"/>
                <w:spacing w:val="4"/>
                <w:sz w:val="20"/>
              </w:rPr>
            </w:pPr>
            <w:r>
              <w:rPr>
                <w:rFonts w:ascii="Cambria" w:eastAsia="Calibri" w:hAnsi="Cambria" w:cs="Calibri"/>
                <w:color w:val="000000"/>
                <w:sz w:val="20"/>
              </w:rPr>
              <w:t>.Net Frame</w:t>
            </w:r>
            <w:r w:rsidR="00423C6B">
              <w:rPr>
                <w:rFonts w:ascii="Cambria" w:eastAsia="Calibri" w:hAnsi="Cambria" w:cs="Calibri"/>
                <w:color w:val="000000"/>
                <w:sz w:val="20"/>
              </w:rPr>
              <w:t>work 4.5, Visual Studio.NET 2013</w:t>
            </w:r>
            <w:r w:rsidR="009453FF" w:rsidRPr="009453FF">
              <w:rPr>
                <w:rFonts w:ascii="Cambria" w:eastAsia="Calibri" w:hAnsi="Cambria" w:cs="Calibri"/>
                <w:color w:val="000000"/>
                <w:sz w:val="20"/>
              </w:rPr>
              <w:t>, ASP.Net</w:t>
            </w:r>
            <w:r w:rsidR="00423C6B">
              <w:rPr>
                <w:rFonts w:ascii="Cambria" w:eastAsia="Calibri" w:hAnsi="Cambria" w:cs="Calibri"/>
                <w:color w:val="000000"/>
                <w:sz w:val="20"/>
              </w:rPr>
              <w:t xml:space="preserve"> MVC</w:t>
            </w:r>
            <w:r w:rsidR="00B3708B">
              <w:rPr>
                <w:rFonts w:ascii="Cambria" w:eastAsia="Calibri" w:hAnsi="Cambria" w:cs="Calibri"/>
                <w:color w:val="000000"/>
                <w:sz w:val="20"/>
              </w:rPr>
              <w:t xml:space="preserve"> </w:t>
            </w:r>
            <w:r w:rsidR="00423C6B">
              <w:rPr>
                <w:rFonts w:ascii="Cambria" w:eastAsia="Calibri" w:hAnsi="Cambria" w:cs="Calibri"/>
                <w:color w:val="000000"/>
                <w:sz w:val="20"/>
              </w:rPr>
              <w:t>4</w:t>
            </w:r>
            <w:r>
              <w:rPr>
                <w:rFonts w:ascii="Cambria" w:eastAsia="Calibri" w:hAnsi="Cambria" w:cs="Calibri"/>
                <w:color w:val="000000"/>
                <w:sz w:val="20"/>
              </w:rPr>
              <w:t>.0</w:t>
            </w:r>
            <w:r w:rsidR="009453FF" w:rsidRPr="009453FF">
              <w:rPr>
                <w:rFonts w:ascii="Cambria" w:eastAsia="Calibri" w:hAnsi="Cambria" w:cs="Calibri"/>
                <w:color w:val="000000"/>
                <w:sz w:val="20"/>
              </w:rPr>
              <w:t xml:space="preserve"> with Ajax </w:t>
            </w:r>
            <w:r>
              <w:rPr>
                <w:rFonts w:ascii="Cambria" w:eastAsia="Calibri" w:hAnsi="Cambria" w:cs="Calibri"/>
                <w:color w:val="000000"/>
                <w:sz w:val="20"/>
              </w:rPr>
              <w:t>, C#.Net, S</w:t>
            </w:r>
            <w:r w:rsidR="00881585">
              <w:rPr>
                <w:rFonts w:ascii="Cambria" w:eastAsia="Calibri" w:hAnsi="Cambria" w:cs="Calibri"/>
                <w:color w:val="000000"/>
                <w:sz w:val="20"/>
              </w:rPr>
              <w:t>QL</w:t>
            </w:r>
            <w:r>
              <w:rPr>
                <w:rFonts w:ascii="Cambria" w:eastAsia="Calibri" w:hAnsi="Cambria" w:cs="Calibri"/>
                <w:color w:val="000000"/>
                <w:sz w:val="20"/>
              </w:rPr>
              <w:t xml:space="preserve"> Server 2012</w:t>
            </w:r>
            <w:r w:rsidR="00881585">
              <w:rPr>
                <w:rFonts w:ascii="Cambria" w:eastAsia="Calibri" w:hAnsi="Cambria" w:cs="Calibri"/>
                <w:color w:val="000000"/>
                <w:sz w:val="20"/>
              </w:rPr>
              <w:t>, JavaScript, JQ</w:t>
            </w:r>
            <w:r w:rsidR="00423C6B">
              <w:rPr>
                <w:rFonts w:ascii="Cambria" w:eastAsia="Calibri" w:hAnsi="Cambria" w:cs="Calibri"/>
                <w:color w:val="000000"/>
                <w:sz w:val="20"/>
              </w:rPr>
              <w:t>uery</w:t>
            </w:r>
            <w:r w:rsidR="00E9042E">
              <w:rPr>
                <w:rFonts w:ascii="Cambria" w:eastAsia="Calibri" w:hAnsi="Cambria" w:cs="Calibri"/>
                <w:color w:val="000000"/>
                <w:sz w:val="20"/>
              </w:rPr>
              <w:t>,XML, LINQ</w:t>
            </w:r>
            <w:r w:rsidR="00471FEF">
              <w:rPr>
                <w:rFonts w:ascii="Cambria" w:eastAsia="Calibri" w:hAnsi="Cambria" w:cs="Calibri"/>
                <w:color w:val="000000"/>
                <w:sz w:val="20"/>
              </w:rPr>
              <w:t>, IIS 7</w:t>
            </w:r>
            <w:r w:rsidR="009453FF" w:rsidRPr="009453FF">
              <w:rPr>
                <w:rFonts w:ascii="Cambria" w:eastAsia="Calibri" w:hAnsi="Cambria" w:cs="Calibri"/>
                <w:color w:val="000000"/>
                <w:sz w:val="20"/>
              </w:rPr>
              <w:t>.0</w:t>
            </w:r>
          </w:p>
        </w:tc>
      </w:tr>
      <w:tr w:rsidR="009453FF" w:rsidRPr="00E17733" w:rsidTr="007230D2">
        <w:tc>
          <w:tcPr>
            <w:tcW w:w="1260" w:type="dxa"/>
          </w:tcPr>
          <w:p w:rsidR="009453FF" w:rsidRPr="009453FF" w:rsidRDefault="009453FF" w:rsidP="00E9042E">
            <w:pPr>
              <w:spacing w:before="20" w:after="20"/>
              <w:rPr>
                <w:rFonts w:ascii="Cambria" w:hAnsi="Cambria" w:cs="Calibri"/>
                <w:spacing w:val="4"/>
                <w:sz w:val="20"/>
                <w:szCs w:val="17"/>
              </w:rPr>
            </w:pPr>
            <w:r>
              <w:rPr>
                <w:rFonts w:ascii="Cambria" w:hAnsi="Cambria" w:cs="Calibri"/>
                <w:spacing w:val="4"/>
                <w:sz w:val="20"/>
                <w:szCs w:val="17"/>
              </w:rPr>
              <w:t>Team Size</w:t>
            </w:r>
          </w:p>
        </w:tc>
        <w:tc>
          <w:tcPr>
            <w:tcW w:w="8663" w:type="dxa"/>
          </w:tcPr>
          <w:p w:rsidR="009453FF" w:rsidRPr="009453FF" w:rsidRDefault="00D00719" w:rsidP="005012F1">
            <w:pPr>
              <w:spacing w:before="20" w:after="20"/>
              <w:jc w:val="both"/>
              <w:rPr>
                <w:rFonts w:ascii="Cambria" w:eastAsia="Calibri" w:hAnsi="Cambria" w:cs="Calibri"/>
                <w:color w:val="000000"/>
                <w:sz w:val="20"/>
              </w:rPr>
            </w:pPr>
            <w:r>
              <w:rPr>
                <w:rFonts w:ascii="Cambria" w:eastAsia="Calibri" w:hAnsi="Cambria" w:cs="Calibri"/>
                <w:color w:val="000000"/>
                <w:sz w:val="20"/>
              </w:rPr>
              <w:t>4</w:t>
            </w:r>
          </w:p>
        </w:tc>
      </w:tr>
      <w:tr w:rsidR="00FD387C" w:rsidRPr="00E17733" w:rsidTr="007230D2">
        <w:tc>
          <w:tcPr>
            <w:tcW w:w="1260" w:type="dxa"/>
          </w:tcPr>
          <w:p w:rsidR="00FD387C" w:rsidRPr="009453FF" w:rsidRDefault="00FD387C" w:rsidP="00E9042E">
            <w:pPr>
              <w:spacing w:before="20" w:after="20"/>
              <w:rPr>
                <w:rFonts w:ascii="Cambria" w:hAnsi="Cambria" w:cs="Calibri"/>
                <w:spacing w:val="4"/>
                <w:sz w:val="20"/>
                <w:szCs w:val="17"/>
              </w:rPr>
            </w:pPr>
            <w:r w:rsidRPr="009453FF">
              <w:rPr>
                <w:rFonts w:ascii="Cambria" w:hAnsi="Cambria" w:cs="Calibri"/>
                <w:spacing w:val="4"/>
                <w:sz w:val="20"/>
                <w:szCs w:val="17"/>
              </w:rPr>
              <w:t>Description</w:t>
            </w:r>
          </w:p>
        </w:tc>
        <w:tc>
          <w:tcPr>
            <w:tcW w:w="8663" w:type="dxa"/>
          </w:tcPr>
          <w:p w:rsidR="00972337" w:rsidRDefault="00881585" w:rsidP="00881585">
            <w:pPr>
              <w:pStyle w:val="ListParagraph"/>
              <w:spacing w:before="20" w:after="20"/>
              <w:ind w:left="50"/>
              <w:jc w:val="both"/>
              <w:rPr>
                <w:rFonts w:asciiTheme="majorHAnsi" w:eastAsia="Calibri" w:hAnsiTheme="majorHAnsi"/>
                <w:sz w:val="20"/>
              </w:rPr>
            </w:pPr>
            <w:r w:rsidRPr="00881585">
              <w:rPr>
                <w:rFonts w:asciiTheme="majorHAnsi" w:eastAsia="Calibri" w:hAnsiTheme="majorHAnsi"/>
                <w:sz w:val="20"/>
              </w:rPr>
              <w:t xml:space="preserve">PMS is a method of administering </w:t>
            </w:r>
            <w:r w:rsidR="00DB7052" w:rsidRPr="00881585">
              <w:rPr>
                <w:rFonts w:asciiTheme="majorHAnsi" w:eastAsia="Calibri" w:hAnsiTheme="majorHAnsi"/>
                <w:sz w:val="20"/>
              </w:rPr>
              <w:t>employees’</w:t>
            </w:r>
            <w:r w:rsidRPr="00881585">
              <w:rPr>
                <w:rFonts w:asciiTheme="majorHAnsi" w:eastAsia="Calibri" w:hAnsiTheme="majorHAnsi"/>
                <w:sz w:val="20"/>
              </w:rPr>
              <w:t xml:space="preserve"> salaries in an organization. The process consists of calculation of employee salaries and tax deductions, administrating employee benefits and payment of salaries. Payroll system can also be called as an accounts activity which commences the salary administration of employees in the organization. It`s give fully integrated with accounts and give’s the benefits of simplified Payroll processing and accounting.</w:t>
            </w:r>
          </w:p>
          <w:p w:rsidR="00881585" w:rsidRPr="00881585" w:rsidRDefault="00881585" w:rsidP="00881585">
            <w:pPr>
              <w:pStyle w:val="ListParagraph"/>
              <w:spacing w:before="20" w:after="20"/>
              <w:ind w:left="50"/>
              <w:jc w:val="both"/>
              <w:rPr>
                <w:rFonts w:asciiTheme="majorHAnsi" w:hAnsiTheme="majorHAnsi" w:cs="Calibri"/>
                <w:spacing w:val="4"/>
                <w:sz w:val="20"/>
              </w:rPr>
            </w:pPr>
          </w:p>
        </w:tc>
      </w:tr>
      <w:tr w:rsidR="009453FF" w:rsidRPr="00E17733" w:rsidTr="007230D2">
        <w:tc>
          <w:tcPr>
            <w:tcW w:w="1260" w:type="dxa"/>
          </w:tcPr>
          <w:p w:rsidR="009453FF" w:rsidRPr="007F4156" w:rsidRDefault="009453FF" w:rsidP="00E9042E">
            <w:pPr>
              <w:spacing w:before="20" w:after="20"/>
              <w:rPr>
                <w:rFonts w:ascii="Cambria" w:hAnsi="Cambria" w:cs="Calibri"/>
                <w:spacing w:val="4"/>
                <w:sz w:val="20"/>
                <w:szCs w:val="17"/>
              </w:rPr>
            </w:pPr>
            <w:r>
              <w:rPr>
                <w:rFonts w:ascii="Cambria" w:hAnsi="Cambria" w:cs="Calibri"/>
                <w:spacing w:val="4"/>
                <w:sz w:val="20"/>
                <w:szCs w:val="17"/>
              </w:rPr>
              <w:t>Role</w:t>
            </w:r>
          </w:p>
        </w:tc>
        <w:tc>
          <w:tcPr>
            <w:tcW w:w="8663" w:type="dxa"/>
          </w:tcPr>
          <w:p w:rsidR="00BD5637" w:rsidRPr="00BD5637" w:rsidRDefault="00423C6B" w:rsidP="003E5C0C">
            <w:pPr>
              <w:pStyle w:val="ListParagraph"/>
              <w:numPr>
                <w:ilvl w:val="0"/>
                <w:numId w:val="10"/>
              </w:numPr>
              <w:spacing w:before="20" w:after="20"/>
              <w:ind w:left="333" w:hanging="333"/>
              <w:jc w:val="both"/>
              <w:rPr>
                <w:rFonts w:ascii="Cambria" w:eastAsia="Calibri" w:hAnsi="Cambria" w:cs="Cambria"/>
                <w:sz w:val="20"/>
              </w:rPr>
            </w:pPr>
            <w:r>
              <w:rPr>
                <w:rFonts w:ascii="Cambria" w:eastAsia="Calibri" w:hAnsi="Cambria" w:cs="Cambria"/>
                <w:sz w:val="20"/>
              </w:rPr>
              <w:t xml:space="preserve">Currently working on </w:t>
            </w:r>
            <w:r w:rsidR="00DB7052">
              <w:rPr>
                <w:rFonts w:ascii="Cambria" w:eastAsia="Calibri" w:hAnsi="Cambria" w:cs="Cambria"/>
                <w:sz w:val="20"/>
              </w:rPr>
              <w:t>TDS Investment and Sections</w:t>
            </w:r>
            <w:r w:rsidR="00B3708B">
              <w:rPr>
                <w:rFonts w:ascii="Cambria" w:eastAsia="Calibri" w:hAnsi="Cambria" w:cs="Cambria"/>
                <w:sz w:val="20"/>
              </w:rPr>
              <w:t xml:space="preserve"> </w:t>
            </w:r>
            <w:r w:rsidR="00972337">
              <w:rPr>
                <w:rFonts w:ascii="Cambria" w:eastAsia="Calibri" w:hAnsi="Cambria" w:cs="Cambria"/>
                <w:sz w:val="20"/>
              </w:rPr>
              <w:t>&amp;</w:t>
            </w:r>
            <w:r w:rsidR="00B3708B">
              <w:rPr>
                <w:rFonts w:ascii="Cambria" w:eastAsia="Calibri" w:hAnsi="Cambria" w:cs="Cambria"/>
                <w:sz w:val="20"/>
              </w:rPr>
              <w:t xml:space="preserve"> </w:t>
            </w:r>
            <w:r w:rsidR="00DB7052">
              <w:rPr>
                <w:rFonts w:ascii="Cambria" w:eastAsia="Calibri" w:hAnsi="Cambria" w:cs="Cambria"/>
                <w:sz w:val="20"/>
              </w:rPr>
              <w:t>Generate Reporting of all part</w:t>
            </w:r>
            <w:r>
              <w:rPr>
                <w:rFonts w:ascii="Cambria" w:eastAsia="Calibri" w:hAnsi="Cambria" w:cs="Cambria"/>
                <w:sz w:val="20"/>
              </w:rPr>
              <w:t>.</w:t>
            </w:r>
          </w:p>
          <w:p w:rsidR="00BD5637" w:rsidRPr="00BD5637" w:rsidRDefault="00BD5637" w:rsidP="003E5C0C">
            <w:pPr>
              <w:pStyle w:val="ListParagraph"/>
              <w:numPr>
                <w:ilvl w:val="0"/>
                <w:numId w:val="10"/>
              </w:numPr>
              <w:spacing w:before="20" w:after="20"/>
              <w:ind w:left="333" w:hanging="333"/>
              <w:jc w:val="both"/>
              <w:rPr>
                <w:rFonts w:ascii="Cambria" w:eastAsia="Calibri" w:hAnsi="Cambria" w:cs="Calibri"/>
                <w:sz w:val="20"/>
              </w:rPr>
            </w:pPr>
            <w:r w:rsidRPr="00BD5637">
              <w:rPr>
                <w:rFonts w:ascii="Cambria" w:eastAsia="Calibri" w:hAnsi="Cambria" w:cs="Cambria"/>
                <w:sz w:val="20"/>
              </w:rPr>
              <w:t>Diagnosed and enhanced the Web Pages with the new changes including the SQL Server Stored Pr</w:t>
            </w:r>
            <w:r w:rsidRPr="00BD5637">
              <w:rPr>
                <w:rFonts w:ascii="Cambria" w:eastAsia="Calibri" w:hAnsi="Cambria" w:cs="Calibri"/>
                <w:sz w:val="20"/>
              </w:rPr>
              <w:t>ocedures.</w:t>
            </w:r>
          </w:p>
          <w:p w:rsidR="00BD5637" w:rsidRPr="00BD5637" w:rsidRDefault="00972337" w:rsidP="003E5C0C">
            <w:pPr>
              <w:pStyle w:val="ListParagraph"/>
              <w:numPr>
                <w:ilvl w:val="0"/>
                <w:numId w:val="10"/>
              </w:numPr>
              <w:spacing w:before="20" w:after="20"/>
              <w:ind w:left="333" w:hanging="333"/>
              <w:jc w:val="both"/>
              <w:rPr>
                <w:rFonts w:ascii="Cambria" w:eastAsia="Calibri" w:hAnsi="Cambria" w:cs="Cambria"/>
                <w:sz w:val="20"/>
              </w:rPr>
            </w:pPr>
            <w:r>
              <w:rPr>
                <w:rFonts w:ascii="Cambria" w:eastAsia="Calibri" w:hAnsi="Cambria" w:cs="Cambria"/>
                <w:sz w:val="20"/>
              </w:rPr>
              <w:t xml:space="preserve">Coded the </w:t>
            </w:r>
            <w:r w:rsidR="00BD5637" w:rsidRPr="00BD5637">
              <w:rPr>
                <w:rFonts w:ascii="Cambria" w:eastAsia="Calibri" w:hAnsi="Cambria" w:cs="Cambria"/>
                <w:sz w:val="20"/>
              </w:rPr>
              <w:t>web pages using C#.</w:t>
            </w:r>
          </w:p>
          <w:p w:rsidR="009453FF" w:rsidRPr="005D734D" w:rsidRDefault="00972337" w:rsidP="003E5C0C">
            <w:pPr>
              <w:pStyle w:val="ListParagraph"/>
              <w:numPr>
                <w:ilvl w:val="0"/>
                <w:numId w:val="10"/>
              </w:numPr>
              <w:spacing w:before="20" w:after="20"/>
              <w:ind w:left="333" w:hanging="333"/>
              <w:jc w:val="both"/>
              <w:rPr>
                <w:rFonts w:ascii="Calibri" w:eastAsia="Calibri" w:hAnsi="Calibri" w:cs="Calibri"/>
                <w:sz w:val="20"/>
              </w:rPr>
            </w:pPr>
            <w:r>
              <w:rPr>
                <w:rFonts w:ascii="Cambria" w:eastAsia="Calibri" w:hAnsi="Cambria" w:cs="Cambria"/>
                <w:sz w:val="20"/>
              </w:rPr>
              <w:t>Executed LINQ</w:t>
            </w:r>
            <w:r w:rsidR="00BD5637" w:rsidRPr="00BD5637">
              <w:rPr>
                <w:rFonts w:ascii="Cambria" w:eastAsia="Calibri" w:hAnsi="Cambria" w:cs="Cambria"/>
                <w:sz w:val="20"/>
              </w:rPr>
              <w:t xml:space="preserve"> queries for data transactions an</w:t>
            </w:r>
            <w:r>
              <w:rPr>
                <w:rFonts w:ascii="Cambria" w:eastAsia="Calibri" w:hAnsi="Cambria" w:cs="Cambria"/>
                <w:sz w:val="20"/>
              </w:rPr>
              <w:t>d Validation.</w:t>
            </w:r>
          </w:p>
          <w:p w:rsidR="005D734D" w:rsidRPr="00EB165E" w:rsidRDefault="005D734D" w:rsidP="003E5C0C">
            <w:pPr>
              <w:pStyle w:val="ListParagraph"/>
              <w:numPr>
                <w:ilvl w:val="0"/>
                <w:numId w:val="10"/>
              </w:numPr>
              <w:spacing w:before="20" w:after="20"/>
              <w:ind w:left="333" w:hanging="333"/>
              <w:jc w:val="both"/>
              <w:rPr>
                <w:rFonts w:ascii="Calibri" w:eastAsia="Calibri" w:hAnsi="Calibri" w:cs="Calibri"/>
                <w:sz w:val="20"/>
              </w:rPr>
            </w:pPr>
            <w:r>
              <w:rPr>
                <w:rFonts w:ascii="Cambria" w:eastAsia="Calibri" w:hAnsi="Cambria" w:cs="Cambria"/>
                <w:sz w:val="20"/>
              </w:rPr>
              <w:t xml:space="preserve">Extensively used JQuery for client </w:t>
            </w:r>
            <w:r w:rsidRPr="00DB7052">
              <w:rPr>
                <w:rFonts w:asciiTheme="majorHAnsi" w:eastAsia="Calibri" w:hAnsiTheme="majorHAnsi" w:cs="Cambria"/>
                <w:sz w:val="20"/>
              </w:rPr>
              <w:t xml:space="preserve">side </w:t>
            </w:r>
            <w:r w:rsidR="00DB7052" w:rsidRPr="00DB7052">
              <w:rPr>
                <w:rFonts w:asciiTheme="majorHAnsi" w:eastAsia="Calibri" w:hAnsiTheme="majorHAnsi"/>
                <w:sz w:val="20"/>
              </w:rPr>
              <w:t>and Server Side validation for better validate the data</w:t>
            </w:r>
            <w:r w:rsidR="00DB7052">
              <w:rPr>
                <w:rFonts w:asciiTheme="majorHAnsi" w:eastAsia="Calibri" w:hAnsiTheme="majorHAnsi"/>
                <w:sz w:val="20"/>
              </w:rPr>
              <w:t>.</w:t>
            </w:r>
          </w:p>
          <w:p w:rsidR="00EB165E" w:rsidRPr="00EB165E" w:rsidRDefault="00EB165E" w:rsidP="00EB165E">
            <w:pPr>
              <w:spacing w:before="20" w:after="20"/>
              <w:jc w:val="both"/>
              <w:rPr>
                <w:rFonts w:ascii="Calibri" w:eastAsia="Calibri" w:hAnsi="Calibri" w:cs="Calibri"/>
                <w:sz w:val="20"/>
              </w:rPr>
            </w:pPr>
          </w:p>
        </w:tc>
      </w:tr>
    </w:tbl>
    <w:p w:rsidR="00E03308" w:rsidRDefault="00E03308" w:rsidP="009F19DD">
      <w:pPr>
        <w:jc w:val="both"/>
        <w:rPr>
          <w:rFonts w:ascii="Cambria" w:hAnsi="Cambria" w:cs="Calibri"/>
          <w:b/>
          <w:sz w:val="20"/>
          <w:szCs w:val="17"/>
        </w:rPr>
      </w:pPr>
    </w:p>
    <w:p w:rsidR="00E03308" w:rsidRPr="00E03308" w:rsidRDefault="00AE781E" w:rsidP="009F19DD">
      <w:pPr>
        <w:jc w:val="both"/>
        <w:rPr>
          <w:rFonts w:ascii="Cambria" w:hAnsi="Cambria" w:cs="Calibri"/>
          <w:b/>
          <w:sz w:val="20"/>
          <w:szCs w:val="17"/>
          <w:u w:val="single"/>
        </w:rPr>
      </w:pPr>
      <w:r w:rsidRPr="00E03308">
        <w:rPr>
          <w:rFonts w:ascii="Cambria" w:hAnsi="Cambria" w:cs="Calibri"/>
          <w:b/>
          <w:sz w:val="20"/>
          <w:szCs w:val="17"/>
          <w:u w:val="single"/>
        </w:rPr>
        <w:t>Personal Details</w:t>
      </w:r>
      <w:r w:rsidR="00E03308">
        <w:rPr>
          <w:rFonts w:ascii="Cambria" w:hAnsi="Cambria" w:cs="Calibri"/>
          <w:b/>
          <w:sz w:val="20"/>
          <w:szCs w:val="17"/>
          <w:u w:val="single"/>
        </w:rPr>
        <w:t>:</w:t>
      </w:r>
    </w:p>
    <w:p w:rsidR="00AE781E" w:rsidRPr="00AE781E" w:rsidRDefault="00AE781E" w:rsidP="00B3708B">
      <w:pPr>
        <w:ind w:firstLine="720"/>
        <w:jc w:val="both"/>
        <w:rPr>
          <w:rFonts w:ascii="Cambria" w:eastAsia="Calibri" w:hAnsi="Cambria" w:cs="Calibri"/>
          <w:sz w:val="20"/>
        </w:rPr>
      </w:pPr>
      <w:r w:rsidRPr="00AE781E">
        <w:rPr>
          <w:rFonts w:ascii="Cambria" w:eastAsia="Calibri" w:hAnsi="Cambria" w:cs="Calibri"/>
          <w:b/>
          <w:sz w:val="20"/>
        </w:rPr>
        <w:t>Father’s Name</w:t>
      </w:r>
      <w:r w:rsidR="00AE0291">
        <w:rPr>
          <w:rFonts w:ascii="Cambria" w:eastAsia="Calibri" w:hAnsi="Cambria" w:cs="Calibri"/>
          <w:sz w:val="20"/>
        </w:rPr>
        <w:t xml:space="preserve">:                </w:t>
      </w:r>
      <w:r w:rsidR="00E03308">
        <w:rPr>
          <w:rFonts w:ascii="Cambria" w:eastAsia="Calibri" w:hAnsi="Cambria" w:cs="Calibri"/>
          <w:sz w:val="20"/>
        </w:rPr>
        <w:tab/>
        <w:t>Basudev Kundu</w:t>
      </w:r>
    </w:p>
    <w:p w:rsidR="00AE781E" w:rsidRPr="00AE781E" w:rsidRDefault="00AE781E" w:rsidP="00AE781E">
      <w:pPr>
        <w:jc w:val="both"/>
        <w:rPr>
          <w:rFonts w:ascii="Cambria" w:eastAsia="Calibri" w:hAnsi="Cambria" w:cs="Calibri"/>
          <w:sz w:val="20"/>
        </w:rPr>
      </w:pPr>
      <w:r>
        <w:rPr>
          <w:rFonts w:ascii="Cambria" w:eastAsia="Calibri" w:hAnsi="Cambria" w:cs="Calibri"/>
          <w:b/>
          <w:sz w:val="20"/>
        </w:rPr>
        <w:tab/>
      </w:r>
      <w:r w:rsidR="00CE6628" w:rsidRPr="00AE781E">
        <w:rPr>
          <w:rFonts w:ascii="Cambria" w:eastAsia="Calibri" w:hAnsi="Cambria" w:cs="Calibri"/>
          <w:b/>
          <w:sz w:val="20"/>
        </w:rPr>
        <w:t>Mother’s</w:t>
      </w:r>
      <w:r w:rsidRPr="00AE781E">
        <w:rPr>
          <w:rFonts w:ascii="Cambria" w:eastAsia="Calibri" w:hAnsi="Cambria" w:cs="Calibri"/>
          <w:b/>
          <w:sz w:val="20"/>
        </w:rPr>
        <w:t xml:space="preserve"> Name</w:t>
      </w:r>
      <w:r w:rsidRPr="00AE781E">
        <w:rPr>
          <w:rFonts w:ascii="Cambria" w:eastAsia="Calibri" w:hAnsi="Cambria" w:cs="Calibri"/>
          <w:sz w:val="20"/>
        </w:rPr>
        <w:t xml:space="preserve">:            </w:t>
      </w:r>
      <w:r w:rsidR="00E03308">
        <w:rPr>
          <w:rFonts w:ascii="Cambria" w:eastAsia="Calibri" w:hAnsi="Cambria" w:cs="Calibri"/>
          <w:sz w:val="20"/>
        </w:rPr>
        <w:tab/>
        <w:t>Bithika Kundu</w:t>
      </w:r>
    </w:p>
    <w:p w:rsidR="00AE781E" w:rsidRPr="00AE781E" w:rsidRDefault="00AE781E" w:rsidP="00AE781E">
      <w:pPr>
        <w:ind w:firstLine="720"/>
        <w:jc w:val="both"/>
        <w:rPr>
          <w:rFonts w:ascii="Cambria" w:eastAsia="Calibri" w:hAnsi="Cambria" w:cs="Calibri"/>
          <w:sz w:val="20"/>
        </w:rPr>
      </w:pPr>
      <w:r w:rsidRPr="00AE781E">
        <w:rPr>
          <w:rFonts w:ascii="Cambria" w:eastAsia="Calibri" w:hAnsi="Cambria" w:cs="Calibri"/>
          <w:b/>
          <w:sz w:val="20"/>
        </w:rPr>
        <w:t>DOB</w:t>
      </w:r>
      <w:r w:rsidR="00E03308">
        <w:rPr>
          <w:rFonts w:ascii="Cambria" w:eastAsia="Calibri" w:hAnsi="Cambria" w:cs="Calibri"/>
          <w:sz w:val="20"/>
        </w:rPr>
        <w:t xml:space="preserve">: </w:t>
      </w:r>
      <w:r w:rsidR="00E03308">
        <w:rPr>
          <w:rFonts w:ascii="Cambria" w:eastAsia="Calibri" w:hAnsi="Cambria" w:cs="Calibri"/>
          <w:sz w:val="20"/>
        </w:rPr>
        <w:tab/>
      </w:r>
      <w:r w:rsidR="00E03308">
        <w:rPr>
          <w:rFonts w:ascii="Cambria" w:eastAsia="Calibri" w:hAnsi="Cambria" w:cs="Calibri"/>
          <w:sz w:val="20"/>
        </w:rPr>
        <w:tab/>
      </w:r>
      <w:r w:rsidR="00E03308">
        <w:rPr>
          <w:rFonts w:ascii="Cambria" w:eastAsia="Calibri" w:hAnsi="Cambria" w:cs="Calibri"/>
          <w:sz w:val="20"/>
        </w:rPr>
        <w:tab/>
        <w:t>20</w:t>
      </w:r>
      <w:r w:rsidR="00423C6B">
        <w:rPr>
          <w:rFonts w:ascii="Cambria" w:eastAsia="Calibri" w:hAnsi="Cambria" w:cs="Calibri"/>
          <w:sz w:val="20"/>
        </w:rPr>
        <w:t>th Feb 1991</w:t>
      </w:r>
    </w:p>
    <w:p w:rsidR="00AE781E" w:rsidRPr="00AE781E" w:rsidRDefault="00AE781E" w:rsidP="00AE781E">
      <w:pPr>
        <w:ind w:firstLine="720"/>
        <w:jc w:val="both"/>
        <w:rPr>
          <w:rFonts w:ascii="Cambria" w:eastAsia="Calibri" w:hAnsi="Cambria" w:cs="Calibri"/>
          <w:sz w:val="20"/>
        </w:rPr>
      </w:pPr>
      <w:r w:rsidRPr="00AE781E">
        <w:rPr>
          <w:rFonts w:ascii="Cambria" w:eastAsia="Calibri" w:hAnsi="Cambria" w:cs="Calibri"/>
          <w:b/>
          <w:sz w:val="20"/>
        </w:rPr>
        <w:t>Gender</w:t>
      </w:r>
      <w:r w:rsidRPr="00AE781E">
        <w:rPr>
          <w:rFonts w:ascii="Cambria" w:eastAsia="Calibri" w:hAnsi="Cambria" w:cs="Calibri"/>
          <w:sz w:val="20"/>
        </w:rPr>
        <w:t xml:space="preserve">: </w:t>
      </w:r>
      <w:r w:rsidRPr="00AE781E">
        <w:rPr>
          <w:rFonts w:ascii="Cambria" w:eastAsia="Calibri" w:hAnsi="Cambria" w:cs="Calibri"/>
          <w:sz w:val="20"/>
        </w:rPr>
        <w:tab/>
      </w:r>
      <w:r w:rsidRPr="00AE781E">
        <w:rPr>
          <w:rFonts w:ascii="Cambria" w:eastAsia="Calibri" w:hAnsi="Cambria" w:cs="Calibri"/>
          <w:sz w:val="20"/>
        </w:rPr>
        <w:tab/>
        <w:t>Male</w:t>
      </w:r>
    </w:p>
    <w:p w:rsidR="00AE781E" w:rsidRPr="00AE781E" w:rsidRDefault="00AE781E" w:rsidP="00AE781E">
      <w:pPr>
        <w:ind w:firstLine="720"/>
        <w:jc w:val="both"/>
        <w:rPr>
          <w:rFonts w:ascii="Cambria" w:eastAsia="Calibri" w:hAnsi="Cambria" w:cs="Calibri"/>
          <w:sz w:val="20"/>
        </w:rPr>
      </w:pPr>
      <w:r w:rsidRPr="00AE781E">
        <w:rPr>
          <w:rFonts w:ascii="Cambria" w:eastAsia="Calibri" w:hAnsi="Cambria" w:cs="Calibri"/>
          <w:b/>
          <w:sz w:val="20"/>
        </w:rPr>
        <w:t>Marital status</w:t>
      </w:r>
      <w:r w:rsidRPr="00AE781E">
        <w:rPr>
          <w:rFonts w:ascii="Cambria" w:eastAsia="Calibri" w:hAnsi="Cambria" w:cs="Calibri"/>
          <w:sz w:val="20"/>
        </w:rPr>
        <w:t xml:space="preserve">: </w:t>
      </w:r>
      <w:r w:rsidRPr="00AE781E">
        <w:rPr>
          <w:rFonts w:ascii="Cambria" w:eastAsia="Calibri" w:hAnsi="Cambria" w:cs="Calibri"/>
          <w:sz w:val="20"/>
        </w:rPr>
        <w:tab/>
      </w:r>
      <w:r w:rsidRPr="00AE781E">
        <w:rPr>
          <w:rFonts w:ascii="Cambria" w:eastAsia="Calibri" w:hAnsi="Cambria" w:cs="Calibri"/>
          <w:sz w:val="20"/>
        </w:rPr>
        <w:tab/>
        <w:t>Single</w:t>
      </w:r>
    </w:p>
    <w:p w:rsidR="00AE781E" w:rsidRDefault="00AE781E" w:rsidP="00AE781E">
      <w:pPr>
        <w:ind w:firstLine="720"/>
        <w:jc w:val="both"/>
        <w:rPr>
          <w:rFonts w:ascii="Cambria" w:eastAsia="Calibri" w:hAnsi="Cambria" w:cs="Calibri"/>
          <w:sz w:val="20"/>
        </w:rPr>
      </w:pPr>
      <w:r w:rsidRPr="00AE781E">
        <w:rPr>
          <w:rFonts w:ascii="Cambria" w:eastAsia="Calibri" w:hAnsi="Cambria" w:cs="Calibri"/>
          <w:b/>
          <w:sz w:val="20"/>
        </w:rPr>
        <w:t>Nationality</w:t>
      </w:r>
      <w:r w:rsidRPr="00AE781E">
        <w:rPr>
          <w:rFonts w:ascii="Cambria" w:eastAsia="Calibri" w:hAnsi="Cambria" w:cs="Calibri"/>
          <w:sz w:val="20"/>
        </w:rPr>
        <w:t>:</w:t>
      </w:r>
      <w:r w:rsidRPr="00AE781E">
        <w:rPr>
          <w:rFonts w:ascii="Cambria" w:eastAsia="Calibri" w:hAnsi="Cambria" w:cs="Calibri"/>
          <w:sz w:val="20"/>
        </w:rPr>
        <w:tab/>
      </w:r>
      <w:r w:rsidRPr="00AE781E">
        <w:rPr>
          <w:rFonts w:ascii="Cambria" w:eastAsia="Calibri" w:hAnsi="Cambria" w:cs="Calibri"/>
          <w:sz w:val="20"/>
        </w:rPr>
        <w:tab/>
        <w:t>Indian</w:t>
      </w:r>
    </w:p>
    <w:p w:rsidR="00110FD8" w:rsidRDefault="00110FD8" w:rsidP="00AE781E">
      <w:pPr>
        <w:ind w:firstLine="720"/>
        <w:jc w:val="both"/>
        <w:rPr>
          <w:rFonts w:ascii="Cambria" w:eastAsia="Calibri" w:hAnsi="Cambria" w:cs="Calibri"/>
          <w:sz w:val="20"/>
        </w:rPr>
      </w:pPr>
    </w:p>
    <w:p w:rsidR="000A146B" w:rsidRDefault="00110FD8" w:rsidP="00110FD8">
      <w:pPr>
        <w:jc w:val="both"/>
        <w:rPr>
          <w:rFonts w:ascii="Cambria" w:eastAsia="Calibri" w:hAnsi="Cambria" w:cs="Calibri"/>
          <w:sz w:val="20"/>
        </w:rPr>
      </w:pPr>
      <w:r w:rsidRPr="00110FD8">
        <w:rPr>
          <w:rFonts w:ascii="Cambria" w:eastAsia="Calibri" w:hAnsi="Cambria" w:cs="Calibri"/>
          <w:sz w:val="20"/>
        </w:rPr>
        <w:t>I hereby declare that the above written particulars are true to best of my knowledge and belief.</w:t>
      </w:r>
    </w:p>
    <w:p w:rsidR="00110FD8" w:rsidRPr="00110FD8" w:rsidRDefault="00110FD8" w:rsidP="00110FD8">
      <w:pPr>
        <w:jc w:val="both"/>
        <w:rPr>
          <w:rFonts w:ascii="Cambria" w:eastAsia="Calibri" w:hAnsi="Cambria" w:cs="Calibri"/>
          <w:sz w:val="20"/>
        </w:rPr>
      </w:pPr>
      <w:r w:rsidRPr="00110FD8">
        <w:rPr>
          <w:rFonts w:ascii="Cambria" w:eastAsia="Calibri" w:hAnsi="Cambria" w:cs="Calibri"/>
          <w:sz w:val="20"/>
        </w:rPr>
        <w:tab/>
      </w:r>
      <w:r w:rsidRPr="00110FD8">
        <w:rPr>
          <w:rFonts w:ascii="Cambria" w:eastAsia="Calibri" w:hAnsi="Cambria" w:cs="Calibri"/>
          <w:sz w:val="20"/>
        </w:rPr>
        <w:tab/>
      </w:r>
      <w:r w:rsidRPr="00110FD8">
        <w:rPr>
          <w:rFonts w:ascii="Cambria" w:eastAsia="Calibri" w:hAnsi="Cambria" w:cs="Calibri"/>
          <w:sz w:val="20"/>
        </w:rPr>
        <w:tab/>
      </w:r>
      <w:r w:rsidRPr="00110FD8">
        <w:rPr>
          <w:rFonts w:ascii="Cambria" w:eastAsia="Calibri" w:hAnsi="Cambria" w:cs="Calibri"/>
          <w:sz w:val="20"/>
        </w:rPr>
        <w:tab/>
      </w:r>
      <w:r w:rsidRPr="00110FD8">
        <w:rPr>
          <w:rFonts w:ascii="Cambria" w:eastAsia="Calibri" w:hAnsi="Cambria" w:cs="Calibri"/>
          <w:sz w:val="20"/>
        </w:rPr>
        <w:tab/>
      </w:r>
      <w:r w:rsidRPr="00110FD8">
        <w:rPr>
          <w:rFonts w:ascii="Cambria" w:eastAsia="Calibri" w:hAnsi="Cambria" w:cs="Calibri"/>
          <w:sz w:val="20"/>
        </w:rPr>
        <w:tab/>
      </w:r>
      <w:r w:rsidRPr="00110FD8">
        <w:rPr>
          <w:rFonts w:ascii="Cambria" w:eastAsia="Calibri" w:hAnsi="Cambria" w:cs="Calibri"/>
          <w:sz w:val="20"/>
        </w:rPr>
        <w:tab/>
      </w:r>
      <w:r w:rsidRPr="00110FD8">
        <w:rPr>
          <w:rFonts w:ascii="Cambria" w:eastAsia="Calibri" w:hAnsi="Cambria" w:cs="Calibri"/>
          <w:sz w:val="20"/>
        </w:rPr>
        <w:tab/>
      </w:r>
    </w:p>
    <w:p w:rsidR="00110FD8" w:rsidRPr="00110FD8" w:rsidRDefault="00110FD8" w:rsidP="00110FD8">
      <w:pPr>
        <w:jc w:val="both"/>
        <w:rPr>
          <w:rFonts w:ascii="Cambria" w:eastAsia="Verdana" w:hAnsi="Cambria" w:cs="Verdana"/>
          <w:sz w:val="20"/>
        </w:rPr>
      </w:pPr>
      <w:r w:rsidRPr="00110FD8">
        <w:rPr>
          <w:rFonts w:ascii="Cambria" w:eastAsia="Calibri" w:hAnsi="Cambria" w:cs="Calibri"/>
          <w:b/>
          <w:sz w:val="20"/>
        </w:rPr>
        <w:t>Place</w:t>
      </w:r>
      <w:r w:rsidRPr="00110FD8">
        <w:rPr>
          <w:rFonts w:ascii="Cambria" w:eastAsia="Calibri" w:hAnsi="Cambria" w:cs="Calibri"/>
          <w:sz w:val="20"/>
        </w:rPr>
        <w:t xml:space="preserve">: </w:t>
      </w:r>
      <w:r w:rsidRPr="00110FD8">
        <w:rPr>
          <w:rFonts w:ascii="Cambria" w:eastAsia="Calibri" w:hAnsi="Cambria" w:cs="Calibri"/>
          <w:sz w:val="20"/>
        </w:rPr>
        <w:tab/>
        <w:t>Bangalore</w:t>
      </w:r>
      <w:r w:rsidRPr="00110FD8">
        <w:rPr>
          <w:rFonts w:ascii="Cambria" w:eastAsia="Calibri" w:hAnsi="Cambria" w:cs="Calibri"/>
          <w:sz w:val="20"/>
        </w:rPr>
        <w:tab/>
      </w:r>
      <w:r w:rsidRPr="00110FD8">
        <w:rPr>
          <w:rFonts w:ascii="Cambria" w:eastAsia="Calibri" w:hAnsi="Cambria" w:cs="Calibri"/>
          <w:sz w:val="20"/>
        </w:rPr>
        <w:tab/>
      </w:r>
      <w:r w:rsidRPr="00110FD8">
        <w:rPr>
          <w:rFonts w:ascii="Cambria" w:eastAsia="Calibri" w:hAnsi="Cambria" w:cs="Calibri"/>
          <w:sz w:val="20"/>
        </w:rPr>
        <w:tab/>
      </w:r>
      <w:r w:rsidRPr="00110FD8">
        <w:rPr>
          <w:rFonts w:ascii="Cambria" w:eastAsia="Calibri" w:hAnsi="Cambria" w:cs="Calibri"/>
          <w:sz w:val="20"/>
        </w:rPr>
        <w:tab/>
      </w:r>
      <w:r w:rsidRPr="00110FD8">
        <w:rPr>
          <w:rFonts w:ascii="Cambria" w:eastAsia="Calibri" w:hAnsi="Cambria" w:cs="Calibri"/>
          <w:sz w:val="20"/>
        </w:rPr>
        <w:tab/>
      </w:r>
      <w:r w:rsidRPr="00110FD8">
        <w:rPr>
          <w:rFonts w:ascii="Cambria" w:eastAsia="Calibri" w:hAnsi="Cambria" w:cs="Calibri"/>
          <w:sz w:val="20"/>
        </w:rPr>
        <w:tab/>
      </w:r>
      <w:r w:rsidR="00521D67">
        <w:rPr>
          <w:rFonts w:ascii="Cambria" w:eastAsia="Calibri" w:hAnsi="Cambria" w:cs="Calibri"/>
          <w:sz w:val="20"/>
        </w:rPr>
        <w:tab/>
      </w:r>
      <w:r w:rsidR="00521D67">
        <w:rPr>
          <w:rFonts w:ascii="Cambria" w:eastAsia="Calibri" w:hAnsi="Cambria" w:cs="Calibri"/>
          <w:sz w:val="20"/>
        </w:rPr>
        <w:tab/>
      </w:r>
      <w:r w:rsidR="00521D67">
        <w:rPr>
          <w:rFonts w:ascii="Cambria" w:eastAsia="Calibri" w:hAnsi="Cambria" w:cs="Calibri"/>
          <w:sz w:val="20"/>
        </w:rPr>
        <w:tab/>
      </w:r>
      <w:r w:rsidR="00E03308">
        <w:rPr>
          <w:rFonts w:ascii="Cambria" w:eastAsia="Calibri" w:hAnsi="Cambria" w:cs="Calibri"/>
          <w:b/>
          <w:sz w:val="20"/>
        </w:rPr>
        <w:t>Debabrata Kundu</w:t>
      </w:r>
    </w:p>
    <w:sectPr w:rsidR="00110FD8" w:rsidRPr="00110FD8" w:rsidSect="00B3708B">
      <w:footnotePr>
        <w:pos w:val="beneathText"/>
      </w:footnotePr>
      <w:pgSz w:w="11909" w:h="16834" w:code="9"/>
      <w:pgMar w:top="709" w:right="839" w:bottom="426" w:left="99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6B44" w:rsidRDefault="002B6B44" w:rsidP="00AA0171">
      <w:r>
        <w:separator/>
      </w:r>
    </w:p>
  </w:endnote>
  <w:endnote w:type="continuationSeparator" w:id="0">
    <w:p w:rsidR="002B6B44" w:rsidRDefault="002B6B44" w:rsidP="00AA0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lbany">
    <w:altName w:val="Arial"/>
    <w:charset w:val="00"/>
    <w:family w:val="swiss"/>
    <w:pitch w:val="variable"/>
  </w:font>
  <w:font w:name="HG Mincho Light J">
    <w:altName w:val="Times New Roman"/>
    <w:charset w:val="00"/>
    <w:family w:val="auto"/>
    <w:pitch w:val="variable"/>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6B44" w:rsidRDefault="002B6B44" w:rsidP="00AA0171">
      <w:r>
        <w:separator/>
      </w:r>
    </w:p>
  </w:footnote>
  <w:footnote w:type="continuationSeparator" w:id="0">
    <w:p w:rsidR="002B6B44" w:rsidRDefault="002B6B44" w:rsidP="00AA017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bullet"/>
      <w:suff w:val="nothing"/>
      <w:lvlText w:val=""/>
      <w:lvlJc w:val="left"/>
      <w:rPr>
        <w:rFonts w:ascii="Wingdings" w:hAnsi="Wingdings"/>
      </w:rPr>
    </w:lvl>
    <w:lvl w:ilvl="1">
      <w:start w:val="1"/>
      <w:numFmt w:val="bullet"/>
      <w:suff w:val="nothing"/>
      <w:lvlText w:val="o"/>
      <w:lvlJc w:val="left"/>
      <w:rPr>
        <w:rFonts w:ascii="Courier New" w:hAnsi="Courier New"/>
      </w:rPr>
    </w:lvl>
    <w:lvl w:ilvl="2">
      <w:start w:val="1"/>
      <w:numFmt w:val="bullet"/>
      <w:suff w:val="nothing"/>
      <w:lvlText w:val=""/>
      <w:lvlJc w:val="left"/>
      <w:rPr>
        <w:rFonts w:ascii="Wingdings" w:hAnsi="Wingdings"/>
      </w:rPr>
    </w:lvl>
    <w:lvl w:ilvl="3">
      <w:start w:val="1"/>
      <w:numFmt w:val="bullet"/>
      <w:suff w:val="nothing"/>
      <w:lvlText w:val=""/>
      <w:lvlJc w:val="left"/>
      <w:rPr>
        <w:rFonts w:ascii="Symbol" w:hAnsi="Symbol"/>
      </w:rPr>
    </w:lvl>
    <w:lvl w:ilvl="4">
      <w:start w:val="1"/>
      <w:numFmt w:val="bullet"/>
      <w:suff w:val="nothing"/>
      <w:lvlText w:val="o"/>
      <w:lvlJc w:val="left"/>
      <w:rPr>
        <w:rFonts w:ascii="Courier New" w:hAnsi="Courier New"/>
      </w:rPr>
    </w:lvl>
    <w:lvl w:ilvl="5">
      <w:start w:val="1"/>
      <w:numFmt w:val="bullet"/>
      <w:suff w:val="nothing"/>
      <w:lvlText w:val=""/>
      <w:lvlJc w:val="left"/>
      <w:rPr>
        <w:rFonts w:ascii="Wingdings" w:hAnsi="Wingdings"/>
      </w:rPr>
    </w:lvl>
    <w:lvl w:ilvl="6">
      <w:start w:val="1"/>
      <w:numFmt w:val="bullet"/>
      <w:suff w:val="nothing"/>
      <w:lvlText w:val=""/>
      <w:lvlJc w:val="left"/>
      <w:rPr>
        <w:rFonts w:ascii="Symbol" w:hAnsi="Symbol"/>
      </w:rPr>
    </w:lvl>
    <w:lvl w:ilvl="7">
      <w:start w:val="1"/>
      <w:numFmt w:val="bullet"/>
      <w:suff w:val="nothing"/>
      <w:lvlText w:val="o"/>
      <w:lvlJc w:val="left"/>
      <w:rPr>
        <w:rFonts w:ascii="Courier New" w:hAnsi="Courier New"/>
      </w:rPr>
    </w:lvl>
    <w:lvl w:ilvl="8">
      <w:start w:val="1"/>
      <w:numFmt w:val="bullet"/>
      <w:suff w:val="nothing"/>
      <w:lvlText w:val=""/>
      <w:lvlJc w:val="left"/>
      <w:rPr>
        <w:rFonts w:ascii="Wingdings" w:hAnsi="Wingdings"/>
      </w:rPr>
    </w:lvl>
  </w:abstractNum>
  <w:abstractNum w:abstractNumId="1">
    <w:nsid w:val="00000002"/>
    <w:multiLevelType w:val="multilevel"/>
    <w:tmpl w:val="00000002"/>
    <w:name w:val="WW8Num2"/>
    <w:lvl w:ilvl="0">
      <w:start w:val="1"/>
      <w:numFmt w:val="bullet"/>
      <w:suff w:val="nothing"/>
      <w:lvlText w:val=""/>
      <w:lvlJc w:val="left"/>
      <w:rPr>
        <w:rFonts w:ascii="Wingdings" w:hAnsi="Wingdings"/>
      </w:rPr>
    </w:lvl>
    <w:lvl w:ilvl="1">
      <w:start w:val="1"/>
      <w:numFmt w:val="bullet"/>
      <w:suff w:val="nothing"/>
      <w:lvlText w:val="o"/>
      <w:lvlJc w:val="left"/>
      <w:rPr>
        <w:rFonts w:ascii="Courier New" w:hAnsi="Courier New"/>
      </w:rPr>
    </w:lvl>
    <w:lvl w:ilvl="2">
      <w:start w:val="1"/>
      <w:numFmt w:val="bullet"/>
      <w:suff w:val="nothing"/>
      <w:lvlText w:val=""/>
      <w:lvlJc w:val="left"/>
      <w:rPr>
        <w:rFonts w:ascii="Wingdings" w:hAnsi="Wingdings"/>
      </w:rPr>
    </w:lvl>
    <w:lvl w:ilvl="3">
      <w:start w:val="1"/>
      <w:numFmt w:val="bullet"/>
      <w:suff w:val="nothing"/>
      <w:lvlText w:val=""/>
      <w:lvlJc w:val="left"/>
      <w:rPr>
        <w:rFonts w:ascii="Symbol" w:hAnsi="Symbol"/>
      </w:rPr>
    </w:lvl>
    <w:lvl w:ilvl="4">
      <w:start w:val="1"/>
      <w:numFmt w:val="bullet"/>
      <w:suff w:val="nothing"/>
      <w:lvlText w:val="o"/>
      <w:lvlJc w:val="left"/>
      <w:rPr>
        <w:rFonts w:ascii="Courier New" w:hAnsi="Courier New"/>
      </w:rPr>
    </w:lvl>
    <w:lvl w:ilvl="5">
      <w:start w:val="1"/>
      <w:numFmt w:val="bullet"/>
      <w:suff w:val="nothing"/>
      <w:lvlText w:val=""/>
      <w:lvlJc w:val="left"/>
      <w:rPr>
        <w:rFonts w:ascii="Wingdings" w:hAnsi="Wingdings"/>
      </w:rPr>
    </w:lvl>
    <w:lvl w:ilvl="6">
      <w:start w:val="1"/>
      <w:numFmt w:val="bullet"/>
      <w:suff w:val="nothing"/>
      <w:lvlText w:val=""/>
      <w:lvlJc w:val="left"/>
      <w:rPr>
        <w:rFonts w:ascii="Symbol" w:hAnsi="Symbol"/>
      </w:rPr>
    </w:lvl>
    <w:lvl w:ilvl="7">
      <w:start w:val="1"/>
      <w:numFmt w:val="bullet"/>
      <w:suff w:val="nothing"/>
      <w:lvlText w:val="o"/>
      <w:lvlJc w:val="left"/>
      <w:rPr>
        <w:rFonts w:ascii="Courier New" w:hAnsi="Courier New"/>
      </w:rPr>
    </w:lvl>
    <w:lvl w:ilvl="8">
      <w:start w:val="1"/>
      <w:numFmt w:val="bullet"/>
      <w:suff w:val="nothing"/>
      <w:lvlText w:val=""/>
      <w:lvlJc w:val="left"/>
      <w:rPr>
        <w:rFonts w:ascii="Wingdings" w:hAnsi="Wingdings"/>
      </w:rPr>
    </w:lvl>
  </w:abstractNum>
  <w:abstractNum w:abstractNumId="2">
    <w:nsid w:val="00000003"/>
    <w:multiLevelType w:val="multilevel"/>
    <w:tmpl w:val="00000003"/>
    <w:name w:val="WW8Num3"/>
    <w:lvl w:ilvl="0">
      <w:start w:val="1"/>
      <w:numFmt w:val="bullet"/>
      <w:suff w:val="nothing"/>
      <w:lvlText w:val=""/>
      <w:lvlJc w:val="left"/>
      <w:rPr>
        <w:rFonts w:ascii="Wingdings" w:hAnsi="Wingdings"/>
      </w:rPr>
    </w:lvl>
    <w:lvl w:ilvl="1">
      <w:start w:val="1"/>
      <w:numFmt w:val="decimal"/>
      <w:suff w:val="nothing"/>
      <w:lvlText w:val="%2."/>
      <w:lvlJc w:val="left"/>
    </w:lvl>
    <w:lvl w:ilvl="2">
      <w:start w:val="1"/>
      <w:numFmt w:val="decimal"/>
      <w:suff w:val="nothing"/>
      <w:lvlText w:val="%3."/>
      <w:lvlJc w:val="left"/>
    </w:lvl>
    <w:lvl w:ilvl="3">
      <w:start w:val="1"/>
      <w:numFmt w:val="decimal"/>
      <w:suff w:val="nothing"/>
      <w:lvlText w:val="%4."/>
      <w:lvlJc w:val="left"/>
    </w:lvl>
    <w:lvl w:ilvl="4">
      <w:start w:val="1"/>
      <w:numFmt w:val="decimal"/>
      <w:suff w:val="nothing"/>
      <w:lvlText w:val="%5."/>
      <w:lvlJc w:val="left"/>
    </w:lvl>
    <w:lvl w:ilvl="5">
      <w:start w:val="1"/>
      <w:numFmt w:val="decimal"/>
      <w:suff w:val="nothing"/>
      <w:lvlText w:val="%6."/>
      <w:lvlJc w:val="left"/>
    </w:lvl>
    <w:lvl w:ilvl="6">
      <w:start w:val="1"/>
      <w:numFmt w:val="decimal"/>
      <w:suff w:val="nothing"/>
      <w:lvlText w:val="%7."/>
      <w:lvlJc w:val="left"/>
    </w:lvl>
    <w:lvl w:ilvl="7">
      <w:start w:val="1"/>
      <w:numFmt w:val="decimal"/>
      <w:suff w:val="nothing"/>
      <w:lvlText w:val="%8."/>
      <w:lvlJc w:val="left"/>
    </w:lvl>
    <w:lvl w:ilvl="8">
      <w:start w:val="1"/>
      <w:numFmt w:val="decimal"/>
      <w:suff w:val="nothing"/>
      <w:lvlText w:val="%9."/>
      <w:lvlJc w:val="left"/>
    </w:lvl>
  </w:abstractNum>
  <w:abstractNum w:abstractNumId="3">
    <w:nsid w:val="00000004"/>
    <w:multiLevelType w:val="multilevel"/>
    <w:tmpl w:val="00000004"/>
    <w:name w:val="WW8Num4"/>
    <w:lvl w:ilvl="0">
      <w:start w:val="1"/>
      <w:numFmt w:val="bullet"/>
      <w:suff w:val="nothing"/>
      <w:lvlText w:val=""/>
      <w:lvlJc w:val="left"/>
      <w:rPr>
        <w:rFonts w:ascii="Wingdings" w:hAnsi="Wingdings"/>
      </w:rPr>
    </w:lvl>
    <w:lvl w:ilvl="1">
      <w:start w:val="1"/>
      <w:numFmt w:val="bullet"/>
      <w:suff w:val="nothing"/>
      <w:lvlText w:val="o"/>
      <w:lvlJc w:val="left"/>
      <w:rPr>
        <w:rFonts w:ascii="Courier New" w:hAnsi="Courier New"/>
      </w:rPr>
    </w:lvl>
    <w:lvl w:ilvl="2">
      <w:start w:val="1"/>
      <w:numFmt w:val="bullet"/>
      <w:suff w:val="nothing"/>
      <w:lvlText w:val=""/>
      <w:lvlJc w:val="left"/>
      <w:rPr>
        <w:rFonts w:ascii="Wingdings" w:hAnsi="Wingdings"/>
      </w:rPr>
    </w:lvl>
    <w:lvl w:ilvl="3">
      <w:start w:val="1"/>
      <w:numFmt w:val="bullet"/>
      <w:suff w:val="nothing"/>
      <w:lvlText w:val=""/>
      <w:lvlJc w:val="left"/>
      <w:rPr>
        <w:rFonts w:ascii="Symbol" w:hAnsi="Symbol"/>
      </w:rPr>
    </w:lvl>
    <w:lvl w:ilvl="4">
      <w:start w:val="1"/>
      <w:numFmt w:val="bullet"/>
      <w:suff w:val="nothing"/>
      <w:lvlText w:val="o"/>
      <w:lvlJc w:val="left"/>
      <w:rPr>
        <w:rFonts w:ascii="Courier New" w:hAnsi="Courier New"/>
      </w:rPr>
    </w:lvl>
    <w:lvl w:ilvl="5">
      <w:start w:val="1"/>
      <w:numFmt w:val="bullet"/>
      <w:suff w:val="nothing"/>
      <w:lvlText w:val=""/>
      <w:lvlJc w:val="left"/>
      <w:rPr>
        <w:rFonts w:ascii="Wingdings" w:hAnsi="Wingdings"/>
      </w:rPr>
    </w:lvl>
    <w:lvl w:ilvl="6">
      <w:start w:val="1"/>
      <w:numFmt w:val="bullet"/>
      <w:suff w:val="nothing"/>
      <w:lvlText w:val=""/>
      <w:lvlJc w:val="left"/>
      <w:rPr>
        <w:rFonts w:ascii="Symbol" w:hAnsi="Symbol"/>
      </w:rPr>
    </w:lvl>
    <w:lvl w:ilvl="7">
      <w:start w:val="1"/>
      <w:numFmt w:val="bullet"/>
      <w:suff w:val="nothing"/>
      <w:lvlText w:val="o"/>
      <w:lvlJc w:val="left"/>
      <w:rPr>
        <w:rFonts w:ascii="Courier New" w:hAnsi="Courier New"/>
      </w:rPr>
    </w:lvl>
    <w:lvl w:ilvl="8">
      <w:start w:val="1"/>
      <w:numFmt w:val="bullet"/>
      <w:suff w:val="nothing"/>
      <w:lvlText w:val=""/>
      <w:lvlJc w:val="left"/>
      <w:rPr>
        <w:rFonts w:ascii="Wingdings" w:hAnsi="Wingdings"/>
      </w:rPr>
    </w:lvl>
  </w:abstractNum>
  <w:abstractNum w:abstractNumId="4">
    <w:nsid w:val="00000005"/>
    <w:multiLevelType w:val="multilevel"/>
    <w:tmpl w:val="00000005"/>
    <w:name w:val="WW8Num5"/>
    <w:lvl w:ilvl="0">
      <w:start w:val="1"/>
      <w:numFmt w:val="bullet"/>
      <w:suff w:val="nothing"/>
      <w:lvlText w:val=""/>
      <w:lvlJc w:val="left"/>
      <w:rPr>
        <w:rFonts w:ascii="Wingdings" w:hAnsi="Wingdings"/>
      </w:rPr>
    </w:lvl>
    <w:lvl w:ilvl="1">
      <w:start w:val="1"/>
      <w:numFmt w:val="lowerLetter"/>
      <w:suff w:val="nothing"/>
      <w:lvlText w:val="%2."/>
      <w:lvlJc w:val="left"/>
    </w:lvl>
    <w:lvl w:ilvl="2">
      <w:start w:val="1"/>
      <w:numFmt w:val="lowerRoman"/>
      <w:suff w:val="nothing"/>
      <w:lvlText w:val="%3."/>
      <w:lvlJc w:val="right"/>
    </w:lvl>
    <w:lvl w:ilvl="3">
      <w:start w:val="1"/>
      <w:numFmt w:val="decimal"/>
      <w:suff w:val="nothing"/>
      <w:lvlText w:val="%4."/>
      <w:lvlJc w:val="left"/>
    </w:lvl>
    <w:lvl w:ilvl="4">
      <w:start w:val="1"/>
      <w:numFmt w:val="lowerLetter"/>
      <w:suff w:val="nothing"/>
      <w:lvlText w:val="%5."/>
      <w:lvlJc w:val="left"/>
    </w:lvl>
    <w:lvl w:ilvl="5">
      <w:start w:val="1"/>
      <w:numFmt w:val="lowerRoman"/>
      <w:suff w:val="nothing"/>
      <w:lvlText w:val="%6."/>
      <w:lvlJc w:val="right"/>
    </w:lvl>
    <w:lvl w:ilvl="6">
      <w:start w:val="1"/>
      <w:numFmt w:val="decimal"/>
      <w:suff w:val="nothing"/>
      <w:lvlText w:val="%7."/>
      <w:lvlJc w:val="left"/>
    </w:lvl>
    <w:lvl w:ilvl="7">
      <w:start w:val="1"/>
      <w:numFmt w:val="lowerLetter"/>
      <w:suff w:val="nothing"/>
      <w:lvlText w:val="%8."/>
      <w:lvlJc w:val="left"/>
    </w:lvl>
    <w:lvl w:ilvl="8">
      <w:start w:val="1"/>
      <w:numFmt w:val="lowerRoman"/>
      <w:suff w:val="nothing"/>
      <w:lvlText w:val="%9."/>
      <w:lvlJc w:val="right"/>
    </w:lvl>
  </w:abstractNum>
  <w:abstractNum w:abstractNumId="5">
    <w:nsid w:val="00000006"/>
    <w:multiLevelType w:val="multilevel"/>
    <w:tmpl w:val="00000006"/>
    <w:name w:val="WW8Num6"/>
    <w:lvl w:ilvl="0">
      <w:start w:val="1"/>
      <w:numFmt w:val="bullet"/>
      <w:suff w:val="nothing"/>
      <w:lvlText w:val=""/>
      <w:lvlJc w:val="left"/>
      <w:rPr>
        <w:rFonts w:ascii="Wingdings" w:hAnsi="Wingdings"/>
      </w:rPr>
    </w:lvl>
    <w:lvl w:ilvl="1">
      <w:start w:val="1"/>
      <w:numFmt w:val="lowerLetter"/>
      <w:suff w:val="nothing"/>
      <w:lvlText w:val="%2."/>
      <w:lvlJc w:val="left"/>
    </w:lvl>
    <w:lvl w:ilvl="2">
      <w:start w:val="1"/>
      <w:numFmt w:val="lowerRoman"/>
      <w:suff w:val="nothing"/>
      <w:lvlText w:val="%3."/>
      <w:lvlJc w:val="right"/>
    </w:lvl>
    <w:lvl w:ilvl="3">
      <w:start w:val="1"/>
      <w:numFmt w:val="decimal"/>
      <w:suff w:val="nothing"/>
      <w:lvlText w:val="%4."/>
      <w:lvlJc w:val="left"/>
    </w:lvl>
    <w:lvl w:ilvl="4">
      <w:start w:val="1"/>
      <w:numFmt w:val="lowerLetter"/>
      <w:suff w:val="nothing"/>
      <w:lvlText w:val="%5."/>
      <w:lvlJc w:val="left"/>
    </w:lvl>
    <w:lvl w:ilvl="5">
      <w:start w:val="1"/>
      <w:numFmt w:val="lowerRoman"/>
      <w:suff w:val="nothing"/>
      <w:lvlText w:val="%6."/>
      <w:lvlJc w:val="right"/>
    </w:lvl>
    <w:lvl w:ilvl="6">
      <w:start w:val="1"/>
      <w:numFmt w:val="decimal"/>
      <w:suff w:val="nothing"/>
      <w:lvlText w:val="%7."/>
      <w:lvlJc w:val="left"/>
    </w:lvl>
    <w:lvl w:ilvl="7">
      <w:start w:val="1"/>
      <w:numFmt w:val="lowerLetter"/>
      <w:suff w:val="nothing"/>
      <w:lvlText w:val="%8."/>
      <w:lvlJc w:val="left"/>
    </w:lvl>
    <w:lvl w:ilvl="8">
      <w:start w:val="1"/>
      <w:numFmt w:val="lowerRoman"/>
      <w:suff w:val="nothing"/>
      <w:lvlText w:val="%9."/>
      <w:lvlJc w:val="right"/>
    </w:lvl>
  </w:abstractNum>
  <w:abstractNum w:abstractNumId="6">
    <w:nsid w:val="00000007"/>
    <w:multiLevelType w:val="multilevel"/>
    <w:tmpl w:val="00000007"/>
    <w:name w:val="WW8Num7"/>
    <w:lvl w:ilvl="0">
      <w:start w:val="1"/>
      <w:numFmt w:val="bullet"/>
      <w:suff w:val="nothing"/>
      <w:lvlText w:val=""/>
      <w:lvlJc w:val="left"/>
      <w:rPr>
        <w:rFonts w:ascii="Wingdings" w:hAnsi="Wingdings"/>
      </w:rPr>
    </w:lvl>
    <w:lvl w:ilvl="1">
      <w:start w:val="1"/>
      <w:numFmt w:val="bullet"/>
      <w:suff w:val="nothing"/>
      <w:lvlText w:val="o"/>
      <w:lvlJc w:val="left"/>
      <w:rPr>
        <w:rFonts w:ascii="Courier New" w:hAnsi="Courier New"/>
      </w:rPr>
    </w:lvl>
    <w:lvl w:ilvl="2">
      <w:start w:val="1"/>
      <w:numFmt w:val="bullet"/>
      <w:suff w:val="nothing"/>
      <w:lvlText w:val=""/>
      <w:lvlJc w:val="left"/>
      <w:rPr>
        <w:rFonts w:ascii="Wingdings" w:hAnsi="Wingdings"/>
      </w:rPr>
    </w:lvl>
    <w:lvl w:ilvl="3">
      <w:start w:val="1"/>
      <w:numFmt w:val="bullet"/>
      <w:suff w:val="nothing"/>
      <w:lvlText w:val=""/>
      <w:lvlJc w:val="left"/>
      <w:rPr>
        <w:rFonts w:ascii="Symbol" w:hAnsi="Symbol"/>
      </w:rPr>
    </w:lvl>
    <w:lvl w:ilvl="4">
      <w:start w:val="1"/>
      <w:numFmt w:val="bullet"/>
      <w:suff w:val="nothing"/>
      <w:lvlText w:val="o"/>
      <w:lvlJc w:val="left"/>
      <w:rPr>
        <w:rFonts w:ascii="Courier New" w:hAnsi="Courier New"/>
      </w:rPr>
    </w:lvl>
    <w:lvl w:ilvl="5">
      <w:start w:val="1"/>
      <w:numFmt w:val="bullet"/>
      <w:suff w:val="nothing"/>
      <w:lvlText w:val=""/>
      <w:lvlJc w:val="left"/>
      <w:rPr>
        <w:rFonts w:ascii="Wingdings" w:hAnsi="Wingdings"/>
      </w:rPr>
    </w:lvl>
    <w:lvl w:ilvl="6">
      <w:start w:val="1"/>
      <w:numFmt w:val="bullet"/>
      <w:suff w:val="nothing"/>
      <w:lvlText w:val=""/>
      <w:lvlJc w:val="left"/>
      <w:rPr>
        <w:rFonts w:ascii="Symbol" w:hAnsi="Symbol"/>
      </w:rPr>
    </w:lvl>
    <w:lvl w:ilvl="7">
      <w:start w:val="1"/>
      <w:numFmt w:val="bullet"/>
      <w:suff w:val="nothing"/>
      <w:lvlText w:val="o"/>
      <w:lvlJc w:val="left"/>
      <w:rPr>
        <w:rFonts w:ascii="Courier New" w:hAnsi="Courier New"/>
      </w:rPr>
    </w:lvl>
    <w:lvl w:ilvl="8">
      <w:start w:val="1"/>
      <w:numFmt w:val="bullet"/>
      <w:suff w:val="nothing"/>
      <w:lvlText w:val=""/>
      <w:lvlJc w:val="left"/>
      <w:rPr>
        <w:rFonts w:ascii="Wingdings" w:hAnsi="Wingdings"/>
      </w:rPr>
    </w:lvl>
  </w:abstractNum>
  <w:abstractNum w:abstractNumId="7">
    <w:nsid w:val="00000008"/>
    <w:multiLevelType w:val="multilevel"/>
    <w:tmpl w:val="00000008"/>
    <w:name w:val="WW8Num8"/>
    <w:lvl w:ilvl="0">
      <w:start w:val="1"/>
      <w:numFmt w:val="bullet"/>
      <w:suff w:val="nothing"/>
      <w:lvlText w:val=""/>
      <w:lvlJc w:val="left"/>
      <w:rPr>
        <w:rFonts w:ascii="Wingdings" w:hAnsi="Wingdings"/>
      </w:rPr>
    </w:lvl>
    <w:lvl w:ilvl="1">
      <w:start w:val="1"/>
      <w:numFmt w:val="lowerLetter"/>
      <w:suff w:val="nothing"/>
      <w:lvlText w:val="%2."/>
      <w:lvlJc w:val="left"/>
    </w:lvl>
    <w:lvl w:ilvl="2">
      <w:start w:val="1"/>
      <w:numFmt w:val="lowerRoman"/>
      <w:suff w:val="nothing"/>
      <w:lvlText w:val="%3."/>
      <w:lvlJc w:val="right"/>
    </w:lvl>
    <w:lvl w:ilvl="3">
      <w:start w:val="1"/>
      <w:numFmt w:val="decimal"/>
      <w:suff w:val="nothing"/>
      <w:lvlText w:val="%4."/>
      <w:lvlJc w:val="left"/>
    </w:lvl>
    <w:lvl w:ilvl="4">
      <w:start w:val="1"/>
      <w:numFmt w:val="lowerLetter"/>
      <w:suff w:val="nothing"/>
      <w:lvlText w:val="%5."/>
      <w:lvlJc w:val="left"/>
    </w:lvl>
    <w:lvl w:ilvl="5">
      <w:start w:val="1"/>
      <w:numFmt w:val="lowerRoman"/>
      <w:suff w:val="nothing"/>
      <w:lvlText w:val="%6."/>
      <w:lvlJc w:val="right"/>
    </w:lvl>
    <w:lvl w:ilvl="6">
      <w:start w:val="1"/>
      <w:numFmt w:val="decimal"/>
      <w:suff w:val="nothing"/>
      <w:lvlText w:val="%7."/>
      <w:lvlJc w:val="left"/>
    </w:lvl>
    <w:lvl w:ilvl="7">
      <w:start w:val="1"/>
      <w:numFmt w:val="lowerLetter"/>
      <w:suff w:val="nothing"/>
      <w:lvlText w:val="%8."/>
      <w:lvlJc w:val="left"/>
    </w:lvl>
    <w:lvl w:ilvl="8">
      <w:start w:val="1"/>
      <w:numFmt w:val="lowerRoman"/>
      <w:suff w:val="nothing"/>
      <w:lvlText w:val="%9."/>
      <w:lvlJc w:val="right"/>
    </w:lvl>
  </w:abstractNum>
  <w:abstractNum w:abstractNumId="8">
    <w:nsid w:val="00000009"/>
    <w:multiLevelType w:val="multilevel"/>
    <w:tmpl w:val="00000009"/>
    <w:name w:val="WW8Num9"/>
    <w:lvl w:ilvl="0">
      <w:start w:val="1"/>
      <w:numFmt w:val="none"/>
      <w:suff w:val="nothing"/>
      <w:lvlText w:val=""/>
      <w:lvlJc w:val="left"/>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pStyle w:val="Heading5"/>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9">
    <w:nsid w:val="041B2BF0"/>
    <w:multiLevelType w:val="hybridMultilevel"/>
    <w:tmpl w:val="611242EC"/>
    <w:name w:val="WW8Num934"/>
    <w:lvl w:ilvl="0" w:tplc="94AAE8BA">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0A6A45F8"/>
    <w:multiLevelType w:val="multilevel"/>
    <w:tmpl w:val="E4D09F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0BE56F48"/>
    <w:multiLevelType w:val="multilevel"/>
    <w:tmpl w:val="F60A9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EA74E79"/>
    <w:multiLevelType w:val="hybridMultilevel"/>
    <w:tmpl w:val="59B286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35255D0"/>
    <w:multiLevelType w:val="hybridMultilevel"/>
    <w:tmpl w:val="A69E881A"/>
    <w:lvl w:ilvl="0" w:tplc="D99CD6B0">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F81237"/>
    <w:multiLevelType w:val="hybridMultilevel"/>
    <w:tmpl w:val="0E4E296C"/>
    <w:name w:val="WW8Num9342"/>
    <w:lvl w:ilvl="0" w:tplc="94AAE8BA">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4F032F7"/>
    <w:multiLevelType w:val="hybridMultilevel"/>
    <w:tmpl w:val="C61254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5322DB5"/>
    <w:multiLevelType w:val="hybridMultilevel"/>
    <w:tmpl w:val="BA3AF85A"/>
    <w:lvl w:ilvl="0" w:tplc="B576E6C0">
      <w:start w:val="1"/>
      <w:numFmt w:val="bullet"/>
      <w:lvlText w:val=""/>
      <w:lvlJc w:val="left"/>
      <w:pPr>
        <w:tabs>
          <w:tab w:val="num" w:pos="720"/>
        </w:tabs>
        <w:ind w:left="720" w:hanging="360"/>
      </w:pPr>
      <w:rPr>
        <w:rFonts w:ascii="Wingdings" w:hAnsi="Wingdings" w:hint="default"/>
        <w:sz w:val="16"/>
        <w:szCs w:val="16"/>
      </w:rPr>
    </w:lvl>
    <w:lvl w:ilvl="1" w:tplc="2AE62724">
      <w:numFmt w:val="bullet"/>
      <w:lvlText w:val="•"/>
      <w:lvlJc w:val="left"/>
      <w:pPr>
        <w:ind w:left="1860" w:hanging="780"/>
      </w:pPr>
      <w:rPr>
        <w:rFonts w:ascii="Verdana" w:eastAsia="Times New Roman" w:hAnsi="Verdana"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26497F6B"/>
    <w:multiLevelType w:val="singleLevel"/>
    <w:tmpl w:val="04090005"/>
    <w:name w:val="WW8Num934"/>
    <w:lvl w:ilvl="0">
      <w:start w:val="1"/>
      <w:numFmt w:val="bullet"/>
      <w:lvlText w:val=""/>
      <w:lvlJc w:val="left"/>
      <w:pPr>
        <w:tabs>
          <w:tab w:val="num" w:pos="1714"/>
        </w:tabs>
        <w:ind w:left="1714" w:hanging="360"/>
      </w:pPr>
      <w:rPr>
        <w:rFonts w:ascii="Wingdings" w:hAnsi="Wingdings" w:hint="default"/>
      </w:rPr>
    </w:lvl>
  </w:abstractNum>
  <w:abstractNum w:abstractNumId="18">
    <w:nsid w:val="287122CD"/>
    <w:multiLevelType w:val="hybridMultilevel"/>
    <w:tmpl w:val="792E60BE"/>
    <w:lvl w:ilvl="0" w:tplc="40090005">
      <w:start w:val="1"/>
      <w:numFmt w:val="bullet"/>
      <w:lvlText w:val=""/>
      <w:lvlJc w:val="left"/>
      <w:pPr>
        <w:ind w:left="612" w:hanging="360"/>
      </w:pPr>
      <w:rPr>
        <w:rFonts w:ascii="Wingdings" w:hAnsi="Wingdings" w:hint="default"/>
      </w:rPr>
    </w:lvl>
    <w:lvl w:ilvl="1" w:tplc="40090003" w:tentative="1">
      <w:start w:val="1"/>
      <w:numFmt w:val="bullet"/>
      <w:lvlText w:val="o"/>
      <w:lvlJc w:val="left"/>
      <w:pPr>
        <w:ind w:left="1332" w:hanging="360"/>
      </w:pPr>
      <w:rPr>
        <w:rFonts w:ascii="Courier New" w:hAnsi="Courier New" w:cs="Courier New" w:hint="default"/>
      </w:rPr>
    </w:lvl>
    <w:lvl w:ilvl="2" w:tplc="40090005" w:tentative="1">
      <w:start w:val="1"/>
      <w:numFmt w:val="bullet"/>
      <w:lvlText w:val=""/>
      <w:lvlJc w:val="left"/>
      <w:pPr>
        <w:ind w:left="2052" w:hanging="360"/>
      </w:pPr>
      <w:rPr>
        <w:rFonts w:ascii="Wingdings" w:hAnsi="Wingdings" w:hint="default"/>
      </w:rPr>
    </w:lvl>
    <w:lvl w:ilvl="3" w:tplc="40090001" w:tentative="1">
      <w:start w:val="1"/>
      <w:numFmt w:val="bullet"/>
      <w:lvlText w:val=""/>
      <w:lvlJc w:val="left"/>
      <w:pPr>
        <w:ind w:left="2772" w:hanging="360"/>
      </w:pPr>
      <w:rPr>
        <w:rFonts w:ascii="Symbol" w:hAnsi="Symbol" w:hint="default"/>
      </w:rPr>
    </w:lvl>
    <w:lvl w:ilvl="4" w:tplc="40090003" w:tentative="1">
      <w:start w:val="1"/>
      <w:numFmt w:val="bullet"/>
      <w:lvlText w:val="o"/>
      <w:lvlJc w:val="left"/>
      <w:pPr>
        <w:ind w:left="3492" w:hanging="360"/>
      </w:pPr>
      <w:rPr>
        <w:rFonts w:ascii="Courier New" w:hAnsi="Courier New" w:cs="Courier New" w:hint="default"/>
      </w:rPr>
    </w:lvl>
    <w:lvl w:ilvl="5" w:tplc="40090005" w:tentative="1">
      <w:start w:val="1"/>
      <w:numFmt w:val="bullet"/>
      <w:lvlText w:val=""/>
      <w:lvlJc w:val="left"/>
      <w:pPr>
        <w:ind w:left="4212" w:hanging="360"/>
      </w:pPr>
      <w:rPr>
        <w:rFonts w:ascii="Wingdings" w:hAnsi="Wingdings" w:hint="default"/>
      </w:rPr>
    </w:lvl>
    <w:lvl w:ilvl="6" w:tplc="40090001" w:tentative="1">
      <w:start w:val="1"/>
      <w:numFmt w:val="bullet"/>
      <w:lvlText w:val=""/>
      <w:lvlJc w:val="left"/>
      <w:pPr>
        <w:ind w:left="4932" w:hanging="360"/>
      </w:pPr>
      <w:rPr>
        <w:rFonts w:ascii="Symbol" w:hAnsi="Symbol" w:hint="default"/>
      </w:rPr>
    </w:lvl>
    <w:lvl w:ilvl="7" w:tplc="40090003" w:tentative="1">
      <w:start w:val="1"/>
      <w:numFmt w:val="bullet"/>
      <w:lvlText w:val="o"/>
      <w:lvlJc w:val="left"/>
      <w:pPr>
        <w:ind w:left="5652" w:hanging="360"/>
      </w:pPr>
      <w:rPr>
        <w:rFonts w:ascii="Courier New" w:hAnsi="Courier New" w:cs="Courier New" w:hint="default"/>
      </w:rPr>
    </w:lvl>
    <w:lvl w:ilvl="8" w:tplc="40090005" w:tentative="1">
      <w:start w:val="1"/>
      <w:numFmt w:val="bullet"/>
      <w:lvlText w:val=""/>
      <w:lvlJc w:val="left"/>
      <w:pPr>
        <w:ind w:left="6372" w:hanging="360"/>
      </w:pPr>
      <w:rPr>
        <w:rFonts w:ascii="Wingdings" w:hAnsi="Wingdings" w:hint="default"/>
      </w:rPr>
    </w:lvl>
  </w:abstractNum>
  <w:abstractNum w:abstractNumId="19">
    <w:nsid w:val="2A082B3C"/>
    <w:multiLevelType w:val="hybridMultilevel"/>
    <w:tmpl w:val="D3003D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00F772A"/>
    <w:multiLevelType w:val="hybridMultilevel"/>
    <w:tmpl w:val="A8EE37A4"/>
    <w:name w:val="WW8Num932"/>
    <w:lvl w:ilvl="0" w:tplc="94AAE8BA">
      <w:start w:val="1"/>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34376716"/>
    <w:multiLevelType w:val="hybridMultilevel"/>
    <w:tmpl w:val="5C280790"/>
    <w:lvl w:ilvl="0" w:tplc="B576E6C0">
      <w:start w:val="1"/>
      <w:numFmt w:val="bullet"/>
      <w:lvlText w:val=""/>
      <w:lvlJc w:val="left"/>
      <w:pPr>
        <w:tabs>
          <w:tab w:val="num" w:pos="720"/>
        </w:tabs>
        <w:ind w:left="720" w:hanging="360"/>
      </w:pPr>
      <w:rPr>
        <w:rFonts w:ascii="Wingdings" w:hAnsi="Wingdings" w:hint="default"/>
        <w:color w:val="auto"/>
        <w:sz w:val="16"/>
        <w:szCs w:val="16"/>
      </w:rPr>
    </w:lvl>
    <w:lvl w:ilvl="1" w:tplc="04090005">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AE35366"/>
    <w:multiLevelType w:val="hybridMultilevel"/>
    <w:tmpl w:val="636A6D0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3ED651FB"/>
    <w:multiLevelType w:val="hybridMultilevel"/>
    <w:tmpl w:val="B57AA7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F4F040D"/>
    <w:multiLevelType w:val="hybridMultilevel"/>
    <w:tmpl w:val="2438D8AE"/>
    <w:name w:val="WW8Num935"/>
    <w:lvl w:ilvl="0" w:tplc="94AAE8BA">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472231D6"/>
    <w:multiLevelType w:val="singleLevel"/>
    <w:tmpl w:val="5FC43A2C"/>
    <w:lvl w:ilvl="0">
      <w:start w:val="1"/>
      <w:numFmt w:val="bullet"/>
      <w:pStyle w:val="Achievement"/>
      <w:lvlText w:val=""/>
      <w:lvlJc w:val="left"/>
      <w:pPr>
        <w:tabs>
          <w:tab w:val="num" w:pos="360"/>
        </w:tabs>
        <w:ind w:left="245" w:right="245" w:hanging="245"/>
      </w:pPr>
      <w:rPr>
        <w:rFonts w:ascii="Symbol" w:hAnsi="Symbol" w:hint="default"/>
        <w:sz w:val="22"/>
        <w:effect w:val="none"/>
      </w:rPr>
    </w:lvl>
  </w:abstractNum>
  <w:abstractNum w:abstractNumId="26">
    <w:nsid w:val="4A4E68A8"/>
    <w:multiLevelType w:val="hybridMultilevel"/>
    <w:tmpl w:val="7C72A5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4AAA1CFC"/>
    <w:multiLevelType w:val="hybridMultilevel"/>
    <w:tmpl w:val="677C5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BE3027C"/>
    <w:multiLevelType w:val="multilevel"/>
    <w:tmpl w:val="B3F2CAE8"/>
    <w:lvl w:ilvl="0">
      <w:start w:val="1"/>
      <w:numFmt w:val="bullet"/>
      <w:lvlText w:val=""/>
      <w:lvlJc w:val="left"/>
      <w:rPr>
        <w:rFonts w:ascii="Wingdings" w:hAnsi="Wingdings" w:hint="default"/>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4D075B3F"/>
    <w:multiLevelType w:val="hybridMultilevel"/>
    <w:tmpl w:val="AC129E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DC30790"/>
    <w:multiLevelType w:val="multilevel"/>
    <w:tmpl w:val="83B63F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555B4729"/>
    <w:multiLevelType w:val="hybridMultilevel"/>
    <w:tmpl w:val="8CE47AC0"/>
    <w:name w:val="WW8Num93522"/>
    <w:lvl w:ilvl="0" w:tplc="03C0585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6623006"/>
    <w:multiLevelType w:val="hybridMultilevel"/>
    <w:tmpl w:val="70A4D7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71D39C3"/>
    <w:multiLevelType w:val="multilevel"/>
    <w:tmpl w:val="3A842E60"/>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5CBC6B89"/>
    <w:multiLevelType w:val="hybridMultilevel"/>
    <w:tmpl w:val="8474C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EE65742"/>
    <w:multiLevelType w:val="hybridMultilevel"/>
    <w:tmpl w:val="55669CCC"/>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36">
    <w:nsid w:val="6A4823EC"/>
    <w:multiLevelType w:val="hybridMultilevel"/>
    <w:tmpl w:val="EEA83D02"/>
    <w:name w:val="WW8Num9352"/>
    <w:lvl w:ilvl="0" w:tplc="E31407C8">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1192D11"/>
    <w:multiLevelType w:val="hybridMultilevel"/>
    <w:tmpl w:val="3F6EDE1C"/>
    <w:name w:val="WW8Num93222"/>
    <w:lvl w:ilvl="0" w:tplc="94AAE8BA">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1774341"/>
    <w:multiLevelType w:val="hybridMultilevel"/>
    <w:tmpl w:val="B1A45A58"/>
    <w:name w:val="WW8Num932222"/>
    <w:lvl w:ilvl="0" w:tplc="94AAE8BA">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36C4607"/>
    <w:multiLevelType w:val="hybridMultilevel"/>
    <w:tmpl w:val="9D72C292"/>
    <w:name w:val="WW8Num93"/>
    <w:lvl w:ilvl="0" w:tplc="0409000F">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B8617FA"/>
    <w:multiLevelType w:val="hybridMultilevel"/>
    <w:tmpl w:val="2050EB44"/>
    <w:name w:val="WW8Num9322"/>
    <w:lvl w:ilvl="0" w:tplc="94AAE8BA">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7DD2323F"/>
    <w:multiLevelType w:val="hybridMultilevel"/>
    <w:tmpl w:val="AB487B6C"/>
    <w:name w:val="WW8Num92"/>
    <w:lvl w:ilvl="0" w:tplc="89A28342">
      <w:start w:val="1"/>
      <w:numFmt w:val="decimal"/>
      <w:lvlText w:val="%1."/>
      <w:lvlJc w:val="left"/>
      <w:pPr>
        <w:tabs>
          <w:tab w:val="num" w:pos="1440"/>
        </w:tabs>
        <w:ind w:left="1440" w:hanging="360"/>
      </w:pPr>
      <w:rPr>
        <w:rFonts w:ascii="Verdana" w:hAnsi="Verdana" w:hint="default"/>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7E23617D"/>
    <w:multiLevelType w:val="hybridMultilevel"/>
    <w:tmpl w:val="6F104E60"/>
    <w:name w:val="WW8Num933"/>
    <w:lvl w:ilvl="0" w:tplc="94AAE8BA">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7F6510C2"/>
    <w:multiLevelType w:val="hybridMultilevel"/>
    <w:tmpl w:val="A67EB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25"/>
  </w:num>
  <w:num w:numId="3">
    <w:abstractNumId w:val="16"/>
  </w:num>
  <w:num w:numId="4">
    <w:abstractNumId w:val="21"/>
  </w:num>
  <w:num w:numId="5">
    <w:abstractNumId w:val="18"/>
  </w:num>
  <w:num w:numId="6">
    <w:abstractNumId w:val="30"/>
  </w:num>
  <w:num w:numId="7">
    <w:abstractNumId w:val="10"/>
  </w:num>
  <w:num w:numId="8">
    <w:abstractNumId w:val="29"/>
  </w:num>
  <w:num w:numId="9">
    <w:abstractNumId w:val="23"/>
  </w:num>
  <w:num w:numId="10">
    <w:abstractNumId w:val="32"/>
  </w:num>
  <w:num w:numId="11">
    <w:abstractNumId w:val="15"/>
  </w:num>
  <w:num w:numId="12">
    <w:abstractNumId w:val="33"/>
  </w:num>
  <w:num w:numId="13">
    <w:abstractNumId w:val="9"/>
  </w:num>
  <w:num w:numId="14">
    <w:abstractNumId w:val="19"/>
  </w:num>
  <w:num w:numId="15">
    <w:abstractNumId w:val="28"/>
  </w:num>
  <w:num w:numId="16">
    <w:abstractNumId w:val="43"/>
  </w:num>
  <w:num w:numId="17">
    <w:abstractNumId w:val="35"/>
  </w:num>
  <w:num w:numId="18">
    <w:abstractNumId w:val="13"/>
  </w:num>
  <w:num w:numId="19">
    <w:abstractNumId w:val="12"/>
  </w:num>
  <w:num w:numId="20">
    <w:abstractNumId w:val="34"/>
  </w:num>
  <w:num w:numId="21">
    <w:abstractNumId w:val="27"/>
  </w:num>
  <w:num w:numId="22">
    <w:abstractNumId w:val="11"/>
  </w:num>
  <w:num w:numId="23">
    <w:abstractNumId w:val="26"/>
  </w:num>
  <w:num w:numId="24">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compatSetting w:name="compatibilityMode" w:uri="http://schemas.microsoft.com/office/word" w:val="12"/>
  </w:compat>
  <w:rsids>
    <w:rsidRoot w:val="00124B06"/>
    <w:rsid w:val="000009C1"/>
    <w:rsid w:val="00004051"/>
    <w:rsid w:val="0001579F"/>
    <w:rsid w:val="00017459"/>
    <w:rsid w:val="00022DB6"/>
    <w:rsid w:val="000241D7"/>
    <w:rsid w:val="000245B3"/>
    <w:rsid w:val="00027C7A"/>
    <w:rsid w:val="00031A8E"/>
    <w:rsid w:val="000342E9"/>
    <w:rsid w:val="00044F87"/>
    <w:rsid w:val="000468D2"/>
    <w:rsid w:val="00046CBD"/>
    <w:rsid w:val="00050C53"/>
    <w:rsid w:val="00055442"/>
    <w:rsid w:val="000651EB"/>
    <w:rsid w:val="000705D4"/>
    <w:rsid w:val="00073653"/>
    <w:rsid w:val="000753F2"/>
    <w:rsid w:val="00076CB8"/>
    <w:rsid w:val="00076F75"/>
    <w:rsid w:val="000806F8"/>
    <w:rsid w:val="000817DC"/>
    <w:rsid w:val="00087AD3"/>
    <w:rsid w:val="00094EED"/>
    <w:rsid w:val="0009748F"/>
    <w:rsid w:val="000A0DA2"/>
    <w:rsid w:val="000A146B"/>
    <w:rsid w:val="000B1155"/>
    <w:rsid w:val="000C053A"/>
    <w:rsid w:val="000C54A1"/>
    <w:rsid w:val="000C550D"/>
    <w:rsid w:val="000D02EF"/>
    <w:rsid w:val="000D0C2C"/>
    <w:rsid w:val="000D355E"/>
    <w:rsid w:val="000D4369"/>
    <w:rsid w:val="000D53DB"/>
    <w:rsid w:val="000D6FBC"/>
    <w:rsid w:val="000D7A4E"/>
    <w:rsid w:val="000E0D5C"/>
    <w:rsid w:val="000E2AE8"/>
    <w:rsid w:val="000E5387"/>
    <w:rsid w:val="000E59CF"/>
    <w:rsid w:val="000E6827"/>
    <w:rsid w:val="000E7029"/>
    <w:rsid w:val="000F2A9D"/>
    <w:rsid w:val="000F5F93"/>
    <w:rsid w:val="00110FD8"/>
    <w:rsid w:val="001148A2"/>
    <w:rsid w:val="001153BC"/>
    <w:rsid w:val="00115F4D"/>
    <w:rsid w:val="00117A69"/>
    <w:rsid w:val="0012397A"/>
    <w:rsid w:val="00124B06"/>
    <w:rsid w:val="00125491"/>
    <w:rsid w:val="00127C70"/>
    <w:rsid w:val="00132F3A"/>
    <w:rsid w:val="00134E5A"/>
    <w:rsid w:val="001374FC"/>
    <w:rsid w:val="00141E35"/>
    <w:rsid w:val="0014408C"/>
    <w:rsid w:val="00144789"/>
    <w:rsid w:val="00145122"/>
    <w:rsid w:val="0014512A"/>
    <w:rsid w:val="0014596E"/>
    <w:rsid w:val="00145C9F"/>
    <w:rsid w:val="0014764B"/>
    <w:rsid w:val="00151E6C"/>
    <w:rsid w:val="00155FA6"/>
    <w:rsid w:val="00160D7B"/>
    <w:rsid w:val="0016498C"/>
    <w:rsid w:val="00164A67"/>
    <w:rsid w:val="0016651F"/>
    <w:rsid w:val="00166545"/>
    <w:rsid w:val="001666F6"/>
    <w:rsid w:val="00171A7D"/>
    <w:rsid w:val="00173442"/>
    <w:rsid w:val="00175B02"/>
    <w:rsid w:val="001769DB"/>
    <w:rsid w:val="001857AA"/>
    <w:rsid w:val="0019064C"/>
    <w:rsid w:val="00192CBA"/>
    <w:rsid w:val="001932B4"/>
    <w:rsid w:val="001948A7"/>
    <w:rsid w:val="001A0525"/>
    <w:rsid w:val="001A13CE"/>
    <w:rsid w:val="001A2A4A"/>
    <w:rsid w:val="001A4B4C"/>
    <w:rsid w:val="001A6EAC"/>
    <w:rsid w:val="001B3F18"/>
    <w:rsid w:val="001B5669"/>
    <w:rsid w:val="001C0345"/>
    <w:rsid w:val="001C1062"/>
    <w:rsid w:val="001C54F9"/>
    <w:rsid w:val="001C5D4C"/>
    <w:rsid w:val="001C6B57"/>
    <w:rsid w:val="001D1F06"/>
    <w:rsid w:val="001D4577"/>
    <w:rsid w:val="001E3714"/>
    <w:rsid w:val="001F0E0F"/>
    <w:rsid w:val="001F3B76"/>
    <w:rsid w:val="001F4A0C"/>
    <w:rsid w:val="00201353"/>
    <w:rsid w:val="00202D02"/>
    <w:rsid w:val="00206B0F"/>
    <w:rsid w:val="002101FC"/>
    <w:rsid w:val="002104D0"/>
    <w:rsid w:val="00211D61"/>
    <w:rsid w:val="00212454"/>
    <w:rsid w:val="0021320C"/>
    <w:rsid w:val="0021663C"/>
    <w:rsid w:val="002167C7"/>
    <w:rsid w:val="0021778E"/>
    <w:rsid w:val="002213D4"/>
    <w:rsid w:val="00221EE8"/>
    <w:rsid w:val="0022294D"/>
    <w:rsid w:val="0022311B"/>
    <w:rsid w:val="00224957"/>
    <w:rsid w:val="00225E92"/>
    <w:rsid w:val="00237420"/>
    <w:rsid w:val="00240742"/>
    <w:rsid w:val="002431EC"/>
    <w:rsid w:val="00245532"/>
    <w:rsid w:val="00247064"/>
    <w:rsid w:val="00254A75"/>
    <w:rsid w:val="00256EF8"/>
    <w:rsid w:val="00261153"/>
    <w:rsid w:val="002705DD"/>
    <w:rsid w:val="00270C84"/>
    <w:rsid w:val="00273D72"/>
    <w:rsid w:val="002745FF"/>
    <w:rsid w:val="0027519C"/>
    <w:rsid w:val="002840CE"/>
    <w:rsid w:val="00286176"/>
    <w:rsid w:val="00293181"/>
    <w:rsid w:val="00296DC8"/>
    <w:rsid w:val="00297939"/>
    <w:rsid w:val="002A0F4F"/>
    <w:rsid w:val="002A3ACD"/>
    <w:rsid w:val="002A40AF"/>
    <w:rsid w:val="002A429A"/>
    <w:rsid w:val="002A458B"/>
    <w:rsid w:val="002A4CBE"/>
    <w:rsid w:val="002A505B"/>
    <w:rsid w:val="002B39DD"/>
    <w:rsid w:val="002B3D2C"/>
    <w:rsid w:val="002B432B"/>
    <w:rsid w:val="002B6357"/>
    <w:rsid w:val="002B6B44"/>
    <w:rsid w:val="002C51A8"/>
    <w:rsid w:val="002D3708"/>
    <w:rsid w:val="002D4A46"/>
    <w:rsid w:val="002D5CFD"/>
    <w:rsid w:val="002D7553"/>
    <w:rsid w:val="002E0137"/>
    <w:rsid w:val="002E1943"/>
    <w:rsid w:val="002F2B0E"/>
    <w:rsid w:val="00303A67"/>
    <w:rsid w:val="003049E8"/>
    <w:rsid w:val="003071D4"/>
    <w:rsid w:val="00311E23"/>
    <w:rsid w:val="00314B39"/>
    <w:rsid w:val="00316DCD"/>
    <w:rsid w:val="0032299E"/>
    <w:rsid w:val="003238EA"/>
    <w:rsid w:val="003267F3"/>
    <w:rsid w:val="00333498"/>
    <w:rsid w:val="003370E1"/>
    <w:rsid w:val="00341B86"/>
    <w:rsid w:val="00347DB4"/>
    <w:rsid w:val="0035297D"/>
    <w:rsid w:val="00354C9B"/>
    <w:rsid w:val="003570F8"/>
    <w:rsid w:val="00362E9F"/>
    <w:rsid w:val="003661E4"/>
    <w:rsid w:val="00371168"/>
    <w:rsid w:val="00372232"/>
    <w:rsid w:val="003777B3"/>
    <w:rsid w:val="00385C31"/>
    <w:rsid w:val="0038775D"/>
    <w:rsid w:val="00391B80"/>
    <w:rsid w:val="00397107"/>
    <w:rsid w:val="003A268B"/>
    <w:rsid w:val="003A2FF9"/>
    <w:rsid w:val="003B011C"/>
    <w:rsid w:val="003B3435"/>
    <w:rsid w:val="003B4504"/>
    <w:rsid w:val="003C0D9C"/>
    <w:rsid w:val="003C2EBB"/>
    <w:rsid w:val="003D37AD"/>
    <w:rsid w:val="003E2AD7"/>
    <w:rsid w:val="003E4D0E"/>
    <w:rsid w:val="003E515D"/>
    <w:rsid w:val="003E5C0C"/>
    <w:rsid w:val="003F0AA2"/>
    <w:rsid w:val="003F2680"/>
    <w:rsid w:val="003F5E0B"/>
    <w:rsid w:val="003F6BFD"/>
    <w:rsid w:val="003F763F"/>
    <w:rsid w:val="00400117"/>
    <w:rsid w:val="00400403"/>
    <w:rsid w:val="00402EF2"/>
    <w:rsid w:val="00405D00"/>
    <w:rsid w:val="0040615F"/>
    <w:rsid w:val="00411363"/>
    <w:rsid w:val="00411D10"/>
    <w:rsid w:val="004154F8"/>
    <w:rsid w:val="004156F2"/>
    <w:rsid w:val="00415851"/>
    <w:rsid w:val="00415B0B"/>
    <w:rsid w:val="004211CE"/>
    <w:rsid w:val="004213E4"/>
    <w:rsid w:val="00423C6B"/>
    <w:rsid w:val="00424045"/>
    <w:rsid w:val="00425C1B"/>
    <w:rsid w:val="004330D5"/>
    <w:rsid w:val="00433718"/>
    <w:rsid w:val="004345D8"/>
    <w:rsid w:val="0043543F"/>
    <w:rsid w:val="004365E8"/>
    <w:rsid w:val="004425B9"/>
    <w:rsid w:val="00457A2A"/>
    <w:rsid w:val="00461164"/>
    <w:rsid w:val="004620E7"/>
    <w:rsid w:val="00464420"/>
    <w:rsid w:val="004701FB"/>
    <w:rsid w:val="004706CE"/>
    <w:rsid w:val="00471FEF"/>
    <w:rsid w:val="00477743"/>
    <w:rsid w:val="00485510"/>
    <w:rsid w:val="00490B19"/>
    <w:rsid w:val="00491DF9"/>
    <w:rsid w:val="00494E73"/>
    <w:rsid w:val="004A162E"/>
    <w:rsid w:val="004A4AD1"/>
    <w:rsid w:val="004B3BD5"/>
    <w:rsid w:val="004B7571"/>
    <w:rsid w:val="004C3AC3"/>
    <w:rsid w:val="004C475E"/>
    <w:rsid w:val="004E1A61"/>
    <w:rsid w:val="004E3BBD"/>
    <w:rsid w:val="004E41BC"/>
    <w:rsid w:val="004E49DB"/>
    <w:rsid w:val="004E634C"/>
    <w:rsid w:val="004E7D32"/>
    <w:rsid w:val="004F0009"/>
    <w:rsid w:val="004F39BF"/>
    <w:rsid w:val="004F6349"/>
    <w:rsid w:val="005006F6"/>
    <w:rsid w:val="00501058"/>
    <w:rsid w:val="005012F1"/>
    <w:rsid w:val="00504875"/>
    <w:rsid w:val="00510995"/>
    <w:rsid w:val="00510E5A"/>
    <w:rsid w:val="00521D67"/>
    <w:rsid w:val="00521FE1"/>
    <w:rsid w:val="0052394A"/>
    <w:rsid w:val="00525A4F"/>
    <w:rsid w:val="00525CB8"/>
    <w:rsid w:val="005260A7"/>
    <w:rsid w:val="00527764"/>
    <w:rsid w:val="00533DF5"/>
    <w:rsid w:val="00536C8B"/>
    <w:rsid w:val="00544EC6"/>
    <w:rsid w:val="0054579F"/>
    <w:rsid w:val="00551953"/>
    <w:rsid w:val="00551AA2"/>
    <w:rsid w:val="005552B8"/>
    <w:rsid w:val="00557D2E"/>
    <w:rsid w:val="00562B87"/>
    <w:rsid w:val="00562FFB"/>
    <w:rsid w:val="00564732"/>
    <w:rsid w:val="00564D86"/>
    <w:rsid w:val="0056708D"/>
    <w:rsid w:val="005722C7"/>
    <w:rsid w:val="00572AAA"/>
    <w:rsid w:val="0057512D"/>
    <w:rsid w:val="00575A30"/>
    <w:rsid w:val="00577405"/>
    <w:rsid w:val="0058378C"/>
    <w:rsid w:val="00583E0B"/>
    <w:rsid w:val="00585361"/>
    <w:rsid w:val="0058746E"/>
    <w:rsid w:val="00590A69"/>
    <w:rsid w:val="005949F6"/>
    <w:rsid w:val="00595358"/>
    <w:rsid w:val="005A03EB"/>
    <w:rsid w:val="005A0EC5"/>
    <w:rsid w:val="005A1A72"/>
    <w:rsid w:val="005B494C"/>
    <w:rsid w:val="005B5D12"/>
    <w:rsid w:val="005C227A"/>
    <w:rsid w:val="005C439F"/>
    <w:rsid w:val="005C44F2"/>
    <w:rsid w:val="005C481B"/>
    <w:rsid w:val="005C57ED"/>
    <w:rsid w:val="005D03D7"/>
    <w:rsid w:val="005D1629"/>
    <w:rsid w:val="005D6CA0"/>
    <w:rsid w:val="005D72A6"/>
    <w:rsid w:val="005D734D"/>
    <w:rsid w:val="005E1478"/>
    <w:rsid w:val="005E1589"/>
    <w:rsid w:val="005E2B61"/>
    <w:rsid w:val="005E2D0C"/>
    <w:rsid w:val="005E408B"/>
    <w:rsid w:val="005F08C3"/>
    <w:rsid w:val="005F6E34"/>
    <w:rsid w:val="0060092B"/>
    <w:rsid w:val="00604469"/>
    <w:rsid w:val="006067C9"/>
    <w:rsid w:val="006068C3"/>
    <w:rsid w:val="00607C50"/>
    <w:rsid w:val="00610640"/>
    <w:rsid w:val="0061310C"/>
    <w:rsid w:val="0061370D"/>
    <w:rsid w:val="00613733"/>
    <w:rsid w:val="006210ED"/>
    <w:rsid w:val="0062381D"/>
    <w:rsid w:val="00623900"/>
    <w:rsid w:val="0062505F"/>
    <w:rsid w:val="00631C83"/>
    <w:rsid w:val="0063238D"/>
    <w:rsid w:val="00632BAF"/>
    <w:rsid w:val="00634AAF"/>
    <w:rsid w:val="00637D3F"/>
    <w:rsid w:val="00640668"/>
    <w:rsid w:val="00645E61"/>
    <w:rsid w:val="00652AF2"/>
    <w:rsid w:val="00654AB6"/>
    <w:rsid w:val="006557C6"/>
    <w:rsid w:val="00657403"/>
    <w:rsid w:val="00657A31"/>
    <w:rsid w:val="0066103C"/>
    <w:rsid w:val="00663603"/>
    <w:rsid w:val="00663C75"/>
    <w:rsid w:val="006642AD"/>
    <w:rsid w:val="006668CA"/>
    <w:rsid w:val="006713CD"/>
    <w:rsid w:val="00671A21"/>
    <w:rsid w:val="00672826"/>
    <w:rsid w:val="00675794"/>
    <w:rsid w:val="0067721F"/>
    <w:rsid w:val="0068032E"/>
    <w:rsid w:val="00681E28"/>
    <w:rsid w:val="00682A00"/>
    <w:rsid w:val="00682D6F"/>
    <w:rsid w:val="00685B4D"/>
    <w:rsid w:val="00696B15"/>
    <w:rsid w:val="006A102D"/>
    <w:rsid w:val="006B07FC"/>
    <w:rsid w:val="006D37C9"/>
    <w:rsid w:val="006D4046"/>
    <w:rsid w:val="006D4098"/>
    <w:rsid w:val="006D409E"/>
    <w:rsid w:val="006D5820"/>
    <w:rsid w:val="006D79DC"/>
    <w:rsid w:val="006D7DF3"/>
    <w:rsid w:val="006E0C1F"/>
    <w:rsid w:val="006E4B76"/>
    <w:rsid w:val="006E60DC"/>
    <w:rsid w:val="006F3125"/>
    <w:rsid w:val="006F313A"/>
    <w:rsid w:val="006F36B6"/>
    <w:rsid w:val="007056D0"/>
    <w:rsid w:val="00713DA5"/>
    <w:rsid w:val="00717C6B"/>
    <w:rsid w:val="007230D2"/>
    <w:rsid w:val="007241CE"/>
    <w:rsid w:val="007254A4"/>
    <w:rsid w:val="00731F1B"/>
    <w:rsid w:val="007329E8"/>
    <w:rsid w:val="00737BBB"/>
    <w:rsid w:val="00747DB9"/>
    <w:rsid w:val="00755761"/>
    <w:rsid w:val="007562CE"/>
    <w:rsid w:val="00756D29"/>
    <w:rsid w:val="007611C2"/>
    <w:rsid w:val="007615E4"/>
    <w:rsid w:val="0076432A"/>
    <w:rsid w:val="00776A3B"/>
    <w:rsid w:val="00780261"/>
    <w:rsid w:val="007815CD"/>
    <w:rsid w:val="00782109"/>
    <w:rsid w:val="00782136"/>
    <w:rsid w:val="00782418"/>
    <w:rsid w:val="00791C33"/>
    <w:rsid w:val="0079367A"/>
    <w:rsid w:val="007A0CFC"/>
    <w:rsid w:val="007A0E82"/>
    <w:rsid w:val="007B098E"/>
    <w:rsid w:val="007B4B80"/>
    <w:rsid w:val="007B511D"/>
    <w:rsid w:val="007C3A39"/>
    <w:rsid w:val="007D43FF"/>
    <w:rsid w:val="007D4A75"/>
    <w:rsid w:val="007E2B62"/>
    <w:rsid w:val="007E6B28"/>
    <w:rsid w:val="007E75CA"/>
    <w:rsid w:val="007F0A7C"/>
    <w:rsid w:val="007F1774"/>
    <w:rsid w:val="007F4156"/>
    <w:rsid w:val="007F4539"/>
    <w:rsid w:val="007F6A8E"/>
    <w:rsid w:val="008014E4"/>
    <w:rsid w:val="00805E8F"/>
    <w:rsid w:val="00806F2D"/>
    <w:rsid w:val="00810334"/>
    <w:rsid w:val="00811A03"/>
    <w:rsid w:val="00815A28"/>
    <w:rsid w:val="00816869"/>
    <w:rsid w:val="00816C6B"/>
    <w:rsid w:val="0082164A"/>
    <w:rsid w:val="0082315F"/>
    <w:rsid w:val="00823169"/>
    <w:rsid w:val="00823210"/>
    <w:rsid w:val="0082338E"/>
    <w:rsid w:val="00823899"/>
    <w:rsid w:val="00834812"/>
    <w:rsid w:val="0083620B"/>
    <w:rsid w:val="0083710C"/>
    <w:rsid w:val="0084525C"/>
    <w:rsid w:val="00845D6A"/>
    <w:rsid w:val="008515C3"/>
    <w:rsid w:val="00852048"/>
    <w:rsid w:val="0086390B"/>
    <w:rsid w:val="00865DBF"/>
    <w:rsid w:val="00866518"/>
    <w:rsid w:val="008702EE"/>
    <w:rsid w:val="00871DD4"/>
    <w:rsid w:val="00873277"/>
    <w:rsid w:val="00875369"/>
    <w:rsid w:val="00876DDC"/>
    <w:rsid w:val="008779F6"/>
    <w:rsid w:val="00881585"/>
    <w:rsid w:val="00881F13"/>
    <w:rsid w:val="00891A03"/>
    <w:rsid w:val="00894C2A"/>
    <w:rsid w:val="008A6134"/>
    <w:rsid w:val="008B22DE"/>
    <w:rsid w:val="008B58DE"/>
    <w:rsid w:val="008B5F8D"/>
    <w:rsid w:val="008C2D64"/>
    <w:rsid w:val="008C4328"/>
    <w:rsid w:val="008C56B4"/>
    <w:rsid w:val="008C5BE9"/>
    <w:rsid w:val="008D3034"/>
    <w:rsid w:val="008E096E"/>
    <w:rsid w:val="008E20FB"/>
    <w:rsid w:val="008E22A6"/>
    <w:rsid w:val="008E2355"/>
    <w:rsid w:val="008E6241"/>
    <w:rsid w:val="008E63B7"/>
    <w:rsid w:val="008E75F7"/>
    <w:rsid w:val="008F18D5"/>
    <w:rsid w:val="008F41BA"/>
    <w:rsid w:val="008F518E"/>
    <w:rsid w:val="009004D3"/>
    <w:rsid w:val="00901969"/>
    <w:rsid w:val="00901F1F"/>
    <w:rsid w:val="00906F36"/>
    <w:rsid w:val="0091330D"/>
    <w:rsid w:val="00915404"/>
    <w:rsid w:val="00923E66"/>
    <w:rsid w:val="0093457E"/>
    <w:rsid w:val="0093496F"/>
    <w:rsid w:val="0093537B"/>
    <w:rsid w:val="0093563C"/>
    <w:rsid w:val="00936458"/>
    <w:rsid w:val="009370AC"/>
    <w:rsid w:val="00941A17"/>
    <w:rsid w:val="00942E1D"/>
    <w:rsid w:val="009444D8"/>
    <w:rsid w:val="00944891"/>
    <w:rsid w:val="009453FF"/>
    <w:rsid w:val="00951CAB"/>
    <w:rsid w:val="00955188"/>
    <w:rsid w:val="0095709F"/>
    <w:rsid w:val="00961E30"/>
    <w:rsid w:val="00962A47"/>
    <w:rsid w:val="009668A9"/>
    <w:rsid w:val="00967A7A"/>
    <w:rsid w:val="009718BD"/>
    <w:rsid w:val="00972337"/>
    <w:rsid w:val="009727C2"/>
    <w:rsid w:val="009738D4"/>
    <w:rsid w:val="0097411D"/>
    <w:rsid w:val="00975817"/>
    <w:rsid w:val="00975BB9"/>
    <w:rsid w:val="00975BEE"/>
    <w:rsid w:val="00976A35"/>
    <w:rsid w:val="00977BE0"/>
    <w:rsid w:val="00981AD3"/>
    <w:rsid w:val="00981C57"/>
    <w:rsid w:val="00982945"/>
    <w:rsid w:val="0098722B"/>
    <w:rsid w:val="00993DE6"/>
    <w:rsid w:val="009A0476"/>
    <w:rsid w:val="009A7028"/>
    <w:rsid w:val="009B133A"/>
    <w:rsid w:val="009B3E01"/>
    <w:rsid w:val="009B705A"/>
    <w:rsid w:val="009C0BCF"/>
    <w:rsid w:val="009C13CB"/>
    <w:rsid w:val="009D25D8"/>
    <w:rsid w:val="009D5497"/>
    <w:rsid w:val="009E21F7"/>
    <w:rsid w:val="009E2605"/>
    <w:rsid w:val="009E46C4"/>
    <w:rsid w:val="009F19DD"/>
    <w:rsid w:val="009F1BED"/>
    <w:rsid w:val="009F479F"/>
    <w:rsid w:val="009F5185"/>
    <w:rsid w:val="009F68B1"/>
    <w:rsid w:val="00A00081"/>
    <w:rsid w:val="00A00366"/>
    <w:rsid w:val="00A010B8"/>
    <w:rsid w:val="00A018A8"/>
    <w:rsid w:val="00A10BCA"/>
    <w:rsid w:val="00A13841"/>
    <w:rsid w:val="00A179C9"/>
    <w:rsid w:val="00A17A34"/>
    <w:rsid w:val="00A21D22"/>
    <w:rsid w:val="00A2768F"/>
    <w:rsid w:val="00A27E8C"/>
    <w:rsid w:val="00A36BF0"/>
    <w:rsid w:val="00A450E2"/>
    <w:rsid w:val="00A62809"/>
    <w:rsid w:val="00A63BF8"/>
    <w:rsid w:val="00A668AC"/>
    <w:rsid w:val="00A70647"/>
    <w:rsid w:val="00A73C52"/>
    <w:rsid w:val="00A74D19"/>
    <w:rsid w:val="00A83F79"/>
    <w:rsid w:val="00A87BC8"/>
    <w:rsid w:val="00AA0171"/>
    <w:rsid w:val="00AA2C3F"/>
    <w:rsid w:val="00AA4B0D"/>
    <w:rsid w:val="00AA6A73"/>
    <w:rsid w:val="00AA7762"/>
    <w:rsid w:val="00AB1635"/>
    <w:rsid w:val="00AB4E59"/>
    <w:rsid w:val="00AB766B"/>
    <w:rsid w:val="00AC0EF8"/>
    <w:rsid w:val="00AC1240"/>
    <w:rsid w:val="00AC4EC5"/>
    <w:rsid w:val="00AC4FF6"/>
    <w:rsid w:val="00AD1523"/>
    <w:rsid w:val="00AD196C"/>
    <w:rsid w:val="00AD4F59"/>
    <w:rsid w:val="00AD63BA"/>
    <w:rsid w:val="00AD70CC"/>
    <w:rsid w:val="00AE0291"/>
    <w:rsid w:val="00AE043E"/>
    <w:rsid w:val="00AE0609"/>
    <w:rsid w:val="00AE08B6"/>
    <w:rsid w:val="00AE3443"/>
    <w:rsid w:val="00AE51E8"/>
    <w:rsid w:val="00AE781E"/>
    <w:rsid w:val="00AF4A5C"/>
    <w:rsid w:val="00B027CB"/>
    <w:rsid w:val="00B044D3"/>
    <w:rsid w:val="00B07DE3"/>
    <w:rsid w:val="00B2613E"/>
    <w:rsid w:val="00B26700"/>
    <w:rsid w:val="00B27FF7"/>
    <w:rsid w:val="00B3234F"/>
    <w:rsid w:val="00B32F00"/>
    <w:rsid w:val="00B35D53"/>
    <w:rsid w:val="00B35F13"/>
    <w:rsid w:val="00B36931"/>
    <w:rsid w:val="00B3708B"/>
    <w:rsid w:val="00B40609"/>
    <w:rsid w:val="00B42A75"/>
    <w:rsid w:val="00B42CCB"/>
    <w:rsid w:val="00B46DCA"/>
    <w:rsid w:val="00B537D6"/>
    <w:rsid w:val="00B56CEA"/>
    <w:rsid w:val="00B63CC9"/>
    <w:rsid w:val="00B7162D"/>
    <w:rsid w:val="00B73978"/>
    <w:rsid w:val="00B775B1"/>
    <w:rsid w:val="00B83A16"/>
    <w:rsid w:val="00B83D28"/>
    <w:rsid w:val="00B97204"/>
    <w:rsid w:val="00BA212D"/>
    <w:rsid w:val="00BA3F4D"/>
    <w:rsid w:val="00BA402F"/>
    <w:rsid w:val="00BA6991"/>
    <w:rsid w:val="00BA6E5C"/>
    <w:rsid w:val="00BB2D95"/>
    <w:rsid w:val="00BB58A4"/>
    <w:rsid w:val="00BC0CD9"/>
    <w:rsid w:val="00BC2ADE"/>
    <w:rsid w:val="00BC3D90"/>
    <w:rsid w:val="00BD0063"/>
    <w:rsid w:val="00BD3112"/>
    <w:rsid w:val="00BD5637"/>
    <w:rsid w:val="00BE1CCF"/>
    <w:rsid w:val="00BE3A45"/>
    <w:rsid w:val="00BF52C4"/>
    <w:rsid w:val="00BF6518"/>
    <w:rsid w:val="00BF747B"/>
    <w:rsid w:val="00BF77DF"/>
    <w:rsid w:val="00C00381"/>
    <w:rsid w:val="00C012A7"/>
    <w:rsid w:val="00C03495"/>
    <w:rsid w:val="00C103FD"/>
    <w:rsid w:val="00C1094B"/>
    <w:rsid w:val="00C12BFC"/>
    <w:rsid w:val="00C14098"/>
    <w:rsid w:val="00C14D05"/>
    <w:rsid w:val="00C2050E"/>
    <w:rsid w:val="00C228BA"/>
    <w:rsid w:val="00C233DB"/>
    <w:rsid w:val="00C264E1"/>
    <w:rsid w:val="00C40FE0"/>
    <w:rsid w:val="00C428BD"/>
    <w:rsid w:val="00C42AA4"/>
    <w:rsid w:val="00C45196"/>
    <w:rsid w:val="00C46A18"/>
    <w:rsid w:val="00C46F4E"/>
    <w:rsid w:val="00C52266"/>
    <w:rsid w:val="00C57369"/>
    <w:rsid w:val="00C57FD0"/>
    <w:rsid w:val="00C62545"/>
    <w:rsid w:val="00C63AD0"/>
    <w:rsid w:val="00C65132"/>
    <w:rsid w:val="00C73F14"/>
    <w:rsid w:val="00C836D0"/>
    <w:rsid w:val="00C853A2"/>
    <w:rsid w:val="00C976F1"/>
    <w:rsid w:val="00CA069F"/>
    <w:rsid w:val="00CB1744"/>
    <w:rsid w:val="00CB3A52"/>
    <w:rsid w:val="00CB50AF"/>
    <w:rsid w:val="00CB62D2"/>
    <w:rsid w:val="00CC1176"/>
    <w:rsid w:val="00CC3795"/>
    <w:rsid w:val="00CD01AB"/>
    <w:rsid w:val="00CD5FBB"/>
    <w:rsid w:val="00CD7322"/>
    <w:rsid w:val="00CD7468"/>
    <w:rsid w:val="00CE2C4B"/>
    <w:rsid w:val="00CE6628"/>
    <w:rsid w:val="00CE6A60"/>
    <w:rsid w:val="00CF1A5A"/>
    <w:rsid w:val="00CF59B6"/>
    <w:rsid w:val="00D00719"/>
    <w:rsid w:val="00D024ED"/>
    <w:rsid w:val="00D0382B"/>
    <w:rsid w:val="00D05C94"/>
    <w:rsid w:val="00D10AB1"/>
    <w:rsid w:val="00D11756"/>
    <w:rsid w:val="00D176BD"/>
    <w:rsid w:val="00D17E16"/>
    <w:rsid w:val="00D24F3F"/>
    <w:rsid w:val="00D25195"/>
    <w:rsid w:val="00D25C4C"/>
    <w:rsid w:val="00D26B94"/>
    <w:rsid w:val="00D360BF"/>
    <w:rsid w:val="00D41B28"/>
    <w:rsid w:val="00D4562B"/>
    <w:rsid w:val="00D46619"/>
    <w:rsid w:val="00D46C13"/>
    <w:rsid w:val="00D521B3"/>
    <w:rsid w:val="00D52AE5"/>
    <w:rsid w:val="00D53F45"/>
    <w:rsid w:val="00D57F87"/>
    <w:rsid w:val="00D64A7D"/>
    <w:rsid w:val="00D6551A"/>
    <w:rsid w:val="00D65F52"/>
    <w:rsid w:val="00D671DB"/>
    <w:rsid w:val="00D67799"/>
    <w:rsid w:val="00D7175E"/>
    <w:rsid w:val="00D71C02"/>
    <w:rsid w:val="00D7769C"/>
    <w:rsid w:val="00D81C1D"/>
    <w:rsid w:val="00D83EA6"/>
    <w:rsid w:val="00D844E0"/>
    <w:rsid w:val="00D84B61"/>
    <w:rsid w:val="00D85FCB"/>
    <w:rsid w:val="00D91B6D"/>
    <w:rsid w:val="00D91C18"/>
    <w:rsid w:val="00D91CB5"/>
    <w:rsid w:val="00D921EB"/>
    <w:rsid w:val="00D92A90"/>
    <w:rsid w:val="00DA3BB3"/>
    <w:rsid w:val="00DA67CA"/>
    <w:rsid w:val="00DA6A9C"/>
    <w:rsid w:val="00DB0893"/>
    <w:rsid w:val="00DB7052"/>
    <w:rsid w:val="00DC53E7"/>
    <w:rsid w:val="00DD0965"/>
    <w:rsid w:val="00DD1015"/>
    <w:rsid w:val="00DD34C6"/>
    <w:rsid w:val="00DD3553"/>
    <w:rsid w:val="00DD423D"/>
    <w:rsid w:val="00DD63E7"/>
    <w:rsid w:val="00DE45F8"/>
    <w:rsid w:val="00DE4DED"/>
    <w:rsid w:val="00DE5482"/>
    <w:rsid w:val="00DF17F9"/>
    <w:rsid w:val="00DF5642"/>
    <w:rsid w:val="00E02232"/>
    <w:rsid w:val="00E02F3E"/>
    <w:rsid w:val="00E03308"/>
    <w:rsid w:val="00E12D4C"/>
    <w:rsid w:val="00E12D52"/>
    <w:rsid w:val="00E12DF4"/>
    <w:rsid w:val="00E13619"/>
    <w:rsid w:val="00E143A3"/>
    <w:rsid w:val="00E17733"/>
    <w:rsid w:val="00E2038A"/>
    <w:rsid w:val="00E23EA6"/>
    <w:rsid w:val="00E23EC2"/>
    <w:rsid w:val="00E24FAD"/>
    <w:rsid w:val="00E27D11"/>
    <w:rsid w:val="00E31786"/>
    <w:rsid w:val="00E414B8"/>
    <w:rsid w:val="00E524FD"/>
    <w:rsid w:val="00E5510B"/>
    <w:rsid w:val="00E60443"/>
    <w:rsid w:val="00E63845"/>
    <w:rsid w:val="00E64260"/>
    <w:rsid w:val="00E65314"/>
    <w:rsid w:val="00E66ED9"/>
    <w:rsid w:val="00E70141"/>
    <w:rsid w:val="00E73085"/>
    <w:rsid w:val="00E771C9"/>
    <w:rsid w:val="00E778FC"/>
    <w:rsid w:val="00E800BF"/>
    <w:rsid w:val="00E81472"/>
    <w:rsid w:val="00E90080"/>
    <w:rsid w:val="00E9042E"/>
    <w:rsid w:val="00E91C6F"/>
    <w:rsid w:val="00E92F89"/>
    <w:rsid w:val="00E93CAE"/>
    <w:rsid w:val="00E95B4C"/>
    <w:rsid w:val="00E96ED2"/>
    <w:rsid w:val="00EA2A21"/>
    <w:rsid w:val="00EB0023"/>
    <w:rsid w:val="00EB165E"/>
    <w:rsid w:val="00EB1C7D"/>
    <w:rsid w:val="00EB1DB8"/>
    <w:rsid w:val="00EB4F04"/>
    <w:rsid w:val="00EB52C2"/>
    <w:rsid w:val="00EB7489"/>
    <w:rsid w:val="00EB7A04"/>
    <w:rsid w:val="00EC2CAF"/>
    <w:rsid w:val="00EC4F54"/>
    <w:rsid w:val="00ED0900"/>
    <w:rsid w:val="00ED39A6"/>
    <w:rsid w:val="00ED5073"/>
    <w:rsid w:val="00ED5F97"/>
    <w:rsid w:val="00EE57F4"/>
    <w:rsid w:val="00EE707E"/>
    <w:rsid w:val="00EE7435"/>
    <w:rsid w:val="00EF01B5"/>
    <w:rsid w:val="00EF0BFB"/>
    <w:rsid w:val="00EF1B15"/>
    <w:rsid w:val="00EF5802"/>
    <w:rsid w:val="00EF78D7"/>
    <w:rsid w:val="00F025C2"/>
    <w:rsid w:val="00F06034"/>
    <w:rsid w:val="00F06188"/>
    <w:rsid w:val="00F07BB0"/>
    <w:rsid w:val="00F100E6"/>
    <w:rsid w:val="00F10CE9"/>
    <w:rsid w:val="00F149FD"/>
    <w:rsid w:val="00F17A4F"/>
    <w:rsid w:val="00F22D5B"/>
    <w:rsid w:val="00F23006"/>
    <w:rsid w:val="00F27CDB"/>
    <w:rsid w:val="00F32136"/>
    <w:rsid w:val="00F34188"/>
    <w:rsid w:val="00F35FDA"/>
    <w:rsid w:val="00F41093"/>
    <w:rsid w:val="00F44D79"/>
    <w:rsid w:val="00F51E27"/>
    <w:rsid w:val="00F548C0"/>
    <w:rsid w:val="00F54B05"/>
    <w:rsid w:val="00F55C2B"/>
    <w:rsid w:val="00F621C4"/>
    <w:rsid w:val="00F64752"/>
    <w:rsid w:val="00F65A69"/>
    <w:rsid w:val="00F71F71"/>
    <w:rsid w:val="00F73174"/>
    <w:rsid w:val="00F80CE7"/>
    <w:rsid w:val="00F8145D"/>
    <w:rsid w:val="00F86B43"/>
    <w:rsid w:val="00F90329"/>
    <w:rsid w:val="00F9159A"/>
    <w:rsid w:val="00F93BE9"/>
    <w:rsid w:val="00F940C9"/>
    <w:rsid w:val="00F97F98"/>
    <w:rsid w:val="00FB2BA0"/>
    <w:rsid w:val="00FC382E"/>
    <w:rsid w:val="00FD09A5"/>
    <w:rsid w:val="00FD30CB"/>
    <w:rsid w:val="00FD36E7"/>
    <w:rsid w:val="00FD387C"/>
    <w:rsid w:val="00FD5A65"/>
    <w:rsid w:val="00FE1852"/>
    <w:rsid w:val="00FE3E08"/>
    <w:rsid w:val="00FE5007"/>
    <w:rsid w:val="00FE7908"/>
    <w:rsid w:val="00FF0FCC"/>
    <w:rsid w:val="00FF4BA9"/>
    <w:rsid w:val="00FF5D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A23B5152-5613-4C43-9569-FDC4E7591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5122"/>
    <w:pPr>
      <w:suppressAutoHyphens/>
    </w:pPr>
    <w:rPr>
      <w:rFonts w:ascii="Arial" w:hAnsi="Arial"/>
      <w:sz w:val="24"/>
    </w:rPr>
  </w:style>
  <w:style w:type="paragraph" w:styleId="Heading1">
    <w:name w:val="heading 1"/>
    <w:basedOn w:val="Normal"/>
    <w:next w:val="Normal"/>
    <w:qFormat/>
    <w:rsid w:val="00145122"/>
    <w:pPr>
      <w:keepNext/>
      <w:jc w:val="center"/>
      <w:outlineLvl w:val="0"/>
    </w:pPr>
    <w:rPr>
      <w:b/>
      <w:sz w:val="36"/>
      <w:u w:val="single"/>
    </w:rPr>
  </w:style>
  <w:style w:type="paragraph" w:styleId="Heading2">
    <w:name w:val="heading 2"/>
    <w:basedOn w:val="Normal"/>
    <w:next w:val="Normal"/>
    <w:qFormat/>
    <w:rsid w:val="00145122"/>
    <w:pPr>
      <w:keepNext/>
      <w:outlineLvl w:val="1"/>
    </w:pPr>
    <w:rPr>
      <w:i/>
    </w:rPr>
  </w:style>
  <w:style w:type="paragraph" w:styleId="Heading3">
    <w:name w:val="heading 3"/>
    <w:basedOn w:val="Normal"/>
    <w:next w:val="Normal"/>
    <w:qFormat/>
    <w:rsid w:val="00145122"/>
    <w:pPr>
      <w:keepNext/>
      <w:jc w:val="both"/>
      <w:outlineLvl w:val="2"/>
    </w:pPr>
    <w:rPr>
      <w:rFonts w:ascii="Times New Roman" w:hAnsi="Times New Roman"/>
      <w:i/>
    </w:rPr>
  </w:style>
  <w:style w:type="paragraph" w:styleId="Heading4">
    <w:name w:val="heading 4"/>
    <w:basedOn w:val="Normal"/>
    <w:next w:val="Normal"/>
    <w:qFormat/>
    <w:rsid w:val="00145122"/>
    <w:pPr>
      <w:keepNext/>
      <w:jc w:val="both"/>
      <w:outlineLvl w:val="3"/>
    </w:pPr>
    <w:rPr>
      <w:rFonts w:ascii="Times New Roman" w:hAnsi="Times New Roman"/>
      <w:b/>
      <w:i/>
      <w:color w:val="000000"/>
    </w:rPr>
  </w:style>
  <w:style w:type="paragraph" w:styleId="Heading5">
    <w:name w:val="heading 5"/>
    <w:basedOn w:val="Normal"/>
    <w:next w:val="Normal"/>
    <w:qFormat/>
    <w:rsid w:val="00145122"/>
    <w:pPr>
      <w:keepNext/>
      <w:numPr>
        <w:ilvl w:val="4"/>
        <w:numId w:val="1"/>
      </w:numPr>
      <w:outlineLvl w:val="4"/>
    </w:pPr>
    <w:rPr>
      <w:rFonts w:ascii="Times New Roman" w:hAnsi="Times New Roman"/>
      <w:b/>
      <w:i/>
    </w:rPr>
  </w:style>
  <w:style w:type="paragraph" w:styleId="Heading6">
    <w:name w:val="heading 6"/>
    <w:basedOn w:val="Normal"/>
    <w:next w:val="Normal"/>
    <w:qFormat/>
    <w:rsid w:val="00145122"/>
    <w:pPr>
      <w:keepNext/>
      <w:ind w:left="4320" w:firstLine="720"/>
      <w:outlineLvl w:val="5"/>
    </w:pPr>
    <w:rPr>
      <w:rFonts w:ascii="Times New Roman" w:hAnsi="Times New Roman"/>
      <w:i/>
    </w:rPr>
  </w:style>
  <w:style w:type="paragraph" w:styleId="Heading7">
    <w:name w:val="heading 7"/>
    <w:basedOn w:val="Normal"/>
    <w:next w:val="Normal"/>
    <w:qFormat/>
    <w:rsid w:val="00145122"/>
    <w:pPr>
      <w:keepNext/>
      <w:jc w:val="both"/>
      <w:outlineLvl w:val="6"/>
    </w:pPr>
    <w:rPr>
      <w:rFonts w:ascii="Times New Roman" w:hAnsi="Times New Roman"/>
      <w:i/>
      <w:color w:val="000000"/>
    </w:rPr>
  </w:style>
  <w:style w:type="paragraph" w:styleId="Heading8">
    <w:name w:val="heading 8"/>
    <w:basedOn w:val="Normal"/>
    <w:next w:val="Normal"/>
    <w:qFormat/>
    <w:rsid w:val="00145122"/>
    <w:pPr>
      <w:keepNext/>
      <w:ind w:firstLine="720"/>
      <w:jc w:val="both"/>
      <w:outlineLvl w:val="7"/>
    </w:pPr>
    <w:rPr>
      <w:rFonts w:ascii="Times New Roman" w:hAnsi="Times New Roman"/>
      <w:i/>
      <w:color w:val="000000"/>
    </w:rPr>
  </w:style>
  <w:style w:type="paragraph" w:styleId="Heading9">
    <w:name w:val="heading 9"/>
    <w:basedOn w:val="Normal"/>
    <w:next w:val="Normal"/>
    <w:qFormat/>
    <w:rsid w:val="00145122"/>
    <w:pPr>
      <w:keepNext/>
      <w:outlineLvl w:val="8"/>
    </w:pPr>
    <w:rPr>
      <w:b/>
      <w:i/>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Absatz-Standardschriftart">
    <w:name w:val="WW-Absatz-Standardschriftart"/>
    <w:rsid w:val="00145122"/>
  </w:style>
  <w:style w:type="character" w:customStyle="1" w:styleId="WW-DefaultParagraphFont">
    <w:name w:val="WW-Default Paragraph Font"/>
    <w:rsid w:val="00145122"/>
  </w:style>
  <w:style w:type="character" w:styleId="Hyperlink">
    <w:name w:val="Hyperlink"/>
    <w:basedOn w:val="WW-DefaultParagraphFont"/>
    <w:rsid w:val="00145122"/>
    <w:rPr>
      <w:color w:val="0000FF"/>
      <w:u w:val="single"/>
    </w:rPr>
  </w:style>
  <w:style w:type="character" w:styleId="FollowedHyperlink">
    <w:name w:val="FollowedHyperlink"/>
    <w:basedOn w:val="WW-DefaultParagraphFont"/>
    <w:rsid w:val="00145122"/>
    <w:rPr>
      <w:color w:val="800080"/>
      <w:u w:val="single"/>
    </w:rPr>
  </w:style>
  <w:style w:type="character" w:customStyle="1" w:styleId="WW8Num1z0">
    <w:name w:val="WW8Num1z0"/>
    <w:rsid w:val="00145122"/>
    <w:rPr>
      <w:rFonts w:ascii="Wingdings" w:hAnsi="Wingdings"/>
    </w:rPr>
  </w:style>
  <w:style w:type="character" w:customStyle="1" w:styleId="WW8Num1z1">
    <w:name w:val="WW8Num1z1"/>
    <w:rsid w:val="00145122"/>
    <w:rPr>
      <w:rFonts w:ascii="Courier New" w:hAnsi="Courier New"/>
    </w:rPr>
  </w:style>
  <w:style w:type="character" w:customStyle="1" w:styleId="WW8Num1z3">
    <w:name w:val="WW8Num1z3"/>
    <w:rsid w:val="00145122"/>
    <w:rPr>
      <w:rFonts w:ascii="Symbol" w:hAnsi="Symbol"/>
    </w:rPr>
  </w:style>
  <w:style w:type="character" w:customStyle="1" w:styleId="WW8Num3z0">
    <w:name w:val="WW8Num3z0"/>
    <w:rsid w:val="00145122"/>
    <w:rPr>
      <w:rFonts w:ascii="Wingdings" w:hAnsi="Wingdings"/>
    </w:rPr>
  </w:style>
  <w:style w:type="character" w:customStyle="1" w:styleId="WW8Num4z0">
    <w:name w:val="WW8Num4z0"/>
    <w:rsid w:val="00145122"/>
    <w:rPr>
      <w:rFonts w:ascii="Wingdings" w:hAnsi="Wingdings"/>
    </w:rPr>
  </w:style>
  <w:style w:type="character" w:customStyle="1" w:styleId="WW8Num4z1">
    <w:name w:val="WW8Num4z1"/>
    <w:rsid w:val="00145122"/>
    <w:rPr>
      <w:rFonts w:ascii="Courier New" w:hAnsi="Courier New"/>
    </w:rPr>
  </w:style>
  <w:style w:type="character" w:customStyle="1" w:styleId="WW8Num4z3">
    <w:name w:val="WW8Num4z3"/>
    <w:rsid w:val="00145122"/>
    <w:rPr>
      <w:rFonts w:ascii="Symbol" w:hAnsi="Symbol"/>
    </w:rPr>
  </w:style>
  <w:style w:type="character" w:customStyle="1" w:styleId="WW8Num5z0">
    <w:name w:val="WW8Num5z0"/>
    <w:rsid w:val="00145122"/>
    <w:rPr>
      <w:rFonts w:ascii="Wingdings" w:hAnsi="Wingdings"/>
    </w:rPr>
  </w:style>
  <w:style w:type="character" w:customStyle="1" w:styleId="WW8Num5z1">
    <w:name w:val="WW8Num5z1"/>
    <w:rsid w:val="00145122"/>
    <w:rPr>
      <w:rFonts w:ascii="Courier New" w:hAnsi="Courier New"/>
    </w:rPr>
  </w:style>
  <w:style w:type="character" w:customStyle="1" w:styleId="WW8Num5z3">
    <w:name w:val="WW8Num5z3"/>
    <w:rsid w:val="00145122"/>
    <w:rPr>
      <w:rFonts w:ascii="Symbol" w:hAnsi="Symbol"/>
    </w:rPr>
  </w:style>
  <w:style w:type="character" w:customStyle="1" w:styleId="WW8Num6z0">
    <w:name w:val="WW8Num6z0"/>
    <w:rsid w:val="00145122"/>
    <w:rPr>
      <w:rFonts w:ascii="Wingdings" w:hAnsi="Wingdings"/>
    </w:rPr>
  </w:style>
  <w:style w:type="character" w:customStyle="1" w:styleId="WW8Num7z0">
    <w:name w:val="WW8Num7z0"/>
    <w:rsid w:val="00145122"/>
    <w:rPr>
      <w:rFonts w:ascii="Wingdings" w:hAnsi="Wingdings"/>
    </w:rPr>
  </w:style>
  <w:style w:type="character" w:customStyle="1" w:styleId="WW8Num7z1">
    <w:name w:val="WW8Num7z1"/>
    <w:rsid w:val="00145122"/>
    <w:rPr>
      <w:rFonts w:ascii="Courier New" w:hAnsi="Courier New"/>
    </w:rPr>
  </w:style>
  <w:style w:type="character" w:customStyle="1" w:styleId="WW8Num7z3">
    <w:name w:val="WW8Num7z3"/>
    <w:rsid w:val="00145122"/>
    <w:rPr>
      <w:rFonts w:ascii="Symbol" w:hAnsi="Symbol"/>
    </w:rPr>
  </w:style>
  <w:style w:type="character" w:customStyle="1" w:styleId="WW8Num8z0">
    <w:name w:val="WW8Num8z0"/>
    <w:rsid w:val="00145122"/>
    <w:rPr>
      <w:rFonts w:ascii="Wingdings" w:hAnsi="Wingdings"/>
    </w:rPr>
  </w:style>
  <w:style w:type="character" w:customStyle="1" w:styleId="WW8Num8z1">
    <w:name w:val="WW8Num8z1"/>
    <w:rsid w:val="00145122"/>
    <w:rPr>
      <w:rFonts w:ascii="Courier New" w:hAnsi="Courier New"/>
    </w:rPr>
  </w:style>
  <w:style w:type="character" w:customStyle="1" w:styleId="WW8Num8z3">
    <w:name w:val="WW8Num8z3"/>
    <w:rsid w:val="00145122"/>
    <w:rPr>
      <w:rFonts w:ascii="Symbol" w:hAnsi="Symbol"/>
    </w:rPr>
  </w:style>
  <w:style w:type="character" w:customStyle="1" w:styleId="WW8Num9z0">
    <w:name w:val="WW8Num9z0"/>
    <w:rsid w:val="00145122"/>
    <w:rPr>
      <w:rFonts w:ascii="Wingdings" w:hAnsi="Wingdings"/>
    </w:rPr>
  </w:style>
  <w:style w:type="character" w:customStyle="1" w:styleId="WW8Num10z0">
    <w:name w:val="WW8Num10z0"/>
    <w:rsid w:val="00145122"/>
    <w:rPr>
      <w:rFonts w:ascii="Wingdings" w:hAnsi="Wingdings"/>
    </w:rPr>
  </w:style>
  <w:style w:type="character" w:customStyle="1" w:styleId="WW8Num10z1">
    <w:name w:val="WW8Num10z1"/>
    <w:rsid w:val="00145122"/>
    <w:rPr>
      <w:rFonts w:ascii="Courier New" w:hAnsi="Courier New"/>
    </w:rPr>
  </w:style>
  <w:style w:type="character" w:customStyle="1" w:styleId="WW8Num10z3">
    <w:name w:val="WW8Num10z3"/>
    <w:rsid w:val="00145122"/>
    <w:rPr>
      <w:rFonts w:ascii="Symbol" w:hAnsi="Symbol"/>
    </w:rPr>
  </w:style>
  <w:style w:type="character" w:customStyle="1" w:styleId="WW8Num11z0">
    <w:name w:val="WW8Num11z0"/>
    <w:rsid w:val="00145122"/>
    <w:rPr>
      <w:rFonts w:ascii="Wingdings" w:hAnsi="Wingdings"/>
    </w:rPr>
  </w:style>
  <w:style w:type="character" w:customStyle="1" w:styleId="WW8Num11z1">
    <w:name w:val="WW8Num11z1"/>
    <w:rsid w:val="00145122"/>
    <w:rPr>
      <w:rFonts w:ascii="Courier New" w:hAnsi="Courier New"/>
    </w:rPr>
  </w:style>
  <w:style w:type="character" w:customStyle="1" w:styleId="WW8Num11z3">
    <w:name w:val="WW8Num11z3"/>
    <w:rsid w:val="00145122"/>
    <w:rPr>
      <w:rFonts w:ascii="Symbol" w:hAnsi="Symbol"/>
    </w:rPr>
  </w:style>
  <w:style w:type="character" w:customStyle="1" w:styleId="WW8Num12z0">
    <w:name w:val="WW8Num12z0"/>
    <w:rsid w:val="00145122"/>
    <w:rPr>
      <w:rFonts w:ascii="Wingdings" w:hAnsi="Wingdings"/>
    </w:rPr>
  </w:style>
  <w:style w:type="character" w:customStyle="1" w:styleId="WW8Num12z1">
    <w:name w:val="WW8Num12z1"/>
    <w:rsid w:val="00145122"/>
    <w:rPr>
      <w:rFonts w:ascii="Courier New" w:hAnsi="Courier New"/>
    </w:rPr>
  </w:style>
  <w:style w:type="character" w:customStyle="1" w:styleId="WW8Num12z3">
    <w:name w:val="WW8Num12z3"/>
    <w:rsid w:val="00145122"/>
    <w:rPr>
      <w:rFonts w:ascii="Symbol" w:hAnsi="Symbol"/>
    </w:rPr>
  </w:style>
  <w:style w:type="character" w:customStyle="1" w:styleId="WW8Num13z0">
    <w:name w:val="WW8Num13z0"/>
    <w:rsid w:val="00145122"/>
    <w:rPr>
      <w:rFonts w:ascii="Wingdings" w:hAnsi="Wingdings"/>
    </w:rPr>
  </w:style>
  <w:style w:type="character" w:customStyle="1" w:styleId="WW8Num14z0">
    <w:name w:val="WW8Num14z0"/>
    <w:rsid w:val="00145122"/>
    <w:rPr>
      <w:rFonts w:ascii="Wingdings" w:hAnsi="Wingdings"/>
    </w:rPr>
  </w:style>
  <w:style w:type="character" w:customStyle="1" w:styleId="WW8Num14z1">
    <w:name w:val="WW8Num14z1"/>
    <w:rsid w:val="00145122"/>
    <w:rPr>
      <w:rFonts w:ascii="Courier New" w:hAnsi="Courier New"/>
    </w:rPr>
  </w:style>
  <w:style w:type="character" w:customStyle="1" w:styleId="WW8Num14z3">
    <w:name w:val="WW8Num14z3"/>
    <w:rsid w:val="00145122"/>
    <w:rPr>
      <w:rFonts w:ascii="Symbol" w:hAnsi="Symbol"/>
    </w:rPr>
  </w:style>
  <w:style w:type="character" w:customStyle="1" w:styleId="WW8Num15z0">
    <w:name w:val="WW8Num15z0"/>
    <w:rsid w:val="00145122"/>
    <w:rPr>
      <w:b/>
    </w:rPr>
  </w:style>
  <w:style w:type="character" w:customStyle="1" w:styleId="WW8Num17z0">
    <w:name w:val="WW8Num17z0"/>
    <w:rsid w:val="00145122"/>
    <w:rPr>
      <w:rFonts w:ascii="Wingdings" w:hAnsi="Wingdings"/>
    </w:rPr>
  </w:style>
  <w:style w:type="character" w:customStyle="1" w:styleId="WW8Num18z0">
    <w:name w:val="WW8Num18z0"/>
    <w:rsid w:val="00145122"/>
    <w:rPr>
      <w:rFonts w:ascii="Wingdings" w:hAnsi="Wingdings"/>
    </w:rPr>
  </w:style>
  <w:style w:type="character" w:customStyle="1" w:styleId="WW8Num19z0">
    <w:name w:val="WW8Num19z0"/>
    <w:rsid w:val="00145122"/>
    <w:rPr>
      <w:rFonts w:ascii="Wingdings" w:hAnsi="Wingdings"/>
    </w:rPr>
  </w:style>
  <w:style w:type="character" w:customStyle="1" w:styleId="WW8Num20z0">
    <w:name w:val="WW8Num20z0"/>
    <w:rsid w:val="00145122"/>
    <w:rPr>
      <w:rFonts w:ascii="Wingdings" w:hAnsi="Wingdings"/>
    </w:rPr>
  </w:style>
  <w:style w:type="character" w:customStyle="1" w:styleId="WW8Num21z0">
    <w:name w:val="WW8Num21z0"/>
    <w:rsid w:val="00145122"/>
    <w:rPr>
      <w:rFonts w:ascii="Wingdings" w:hAnsi="Wingdings"/>
    </w:rPr>
  </w:style>
  <w:style w:type="character" w:customStyle="1" w:styleId="WW8Num23z0">
    <w:name w:val="WW8Num23z0"/>
    <w:rsid w:val="00145122"/>
    <w:rPr>
      <w:b/>
    </w:rPr>
  </w:style>
  <w:style w:type="character" w:customStyle="1" w:styleId="WW8Num24z0">
    <w:name w:val="WW8Num24z0"/>
    <w:rsid w:val="00145122"/>
    <w:rPr>
      <w:rFonts w:ascii="Wingdings" w:hAnsi="Wingdings"/>
    </w:rPr>
  </w:style>
  <w:style w:type="character" w:customStyle="1" w:styleId="WW8Num24z1">
    <w:name w:val="WW8Num24z1"/>
    <w:rsid w:val="00145122"/>
    <w:rPr>
      <w:rFonts w:ascii="Courier New" w:hAnsi="Courier New"/>
    </w:rPr>
  </w:style>
  <w:style w:type="character" w:customStyle="1" w:styleId="WW8Num24z3">
    <w:name w:val="WW8Num24z3"/>
    <w:rsid w:val="00145122"/>
    <w:rPr>
      <w:rFonts w:ascii="Symbol" w:hAnsi="Symbol"/>
    </w:rPr>
  </w:style>
  <w:style w:type="character" w:customStyle="1" w:styleId="WW8Num25z0">
    <w:name w:val="WW8Num25z0"/>
    <w:rsid w:val="00145122"/>
    <w:rPr>
      <w:rFonts w:ascii="Symbol" w:hAnsi="Symbol"/>
    </w:rPr>
  </w:style>
  <w:style w:type="character" w:customStyle="1" w:styleId="WW8Num25z1">
    <w:name w:val="WW8Num25z1"/>
    <w:rsid w:val="00145122"/>
    <w:rPr>
      <w:rFonts w:ascii="Courier New" w:hAnsi="Courier New"/>
    </w:rPr>
  </w:style>
  <w:style w:type="character" w:customStyle="1" w:styleId="WW8Num25z2">
    <w:name w:val="WW8Num25z2"/>
    <w:rsid w:val="00145122"/>
    <w:rPr>
      <w:rFonts w:ascii="Wingdings" w:hAnsi="Wingdings"/>
    </w:rPr>
  </w:style>
  <w:style w:type="character" w:customStyle="1" w:styleId="WW8Num26z0">
    <w:name w:val="WW8Num26z0"/>
    <w:rsid w:val="00145122"/>
    <w:rPr>
      <w:rFonts w:ascii="Wingdings" w:hAnsi="Wingdings"/>
    </w:rPr>
  </w:style>
  <w:style w:type="character" w:customStyle="1" w:styleId="WW8Num27z0">
    <w:name w:val="WW8Num27z0"/>
    <w:rsid w:val="00145122"/>
    <w:rPr>
      <w:rFonts w:ascii="Wingdings" w:hAnsi="Wingdings"/>
    </w:rPr>
  </w:style>
  <w:style w:type="character" w:customStyle="1" w:styleId="WW8Num28z0">
    <w:name w:val="WW8Num28z0"/>
    <w:rsid w:val="00145122"/>
    <w:rPr>
      <w:rFonts w:ascii="Wingdings" w:hAnsi="Wingdings"/>
    </w:rPr>
  </w:style>
  <w:style w:type="character" w:customStyle="1" w:styleId="WW8Num28z1">
    <w:name w:val="WW8Num28z1"/>
    <w:rsid w:val="00145122"/>
    <w:rPr>
      <w:rFonts w:ascii="Courier New" w:hAnsi="Courier New"/>
    </w:rPr>
  </w:style>
  <w:style w:type="character" w:customStyle="1" w:styleId="WW8Num28z3">
    <w:name w:val="WW8Num28z3"/>
    <w:rsid w:val="00145122"/>
    <w:rPr>
      <w:rFonts w:ascii="Symbol" w:hAnsi="Symbol"/>
    </w:rPr>
  </w:style>
  <w:style w:type="character" w:customStyle="1" w:styleId="WW8Num29z0">
    <w:name w:val="WW8Num29z0"/>
    <w:rsid w:val="00145122"/>
    <w:rPr>
      <w:rFonts w:ascii="Wingdings" w:hAnsi="Wingdings"/>
    </w:rPr>
  </w:style>
  <w:style w:type="character" w:customStyle="1" w:styleId="WW8Num30z0">
    <w:name w:val="WW8Num30z0"/>
    <w:rsid w:val="00145122"/>
    <w:rPr>
      <w:rFonts w:ascii="Wingdings" w:hAnsi="Wingdings"/>
    </w:rPr>
  </w:style>
  <w:style w:type="character" w:customStyle="1" w:styleId="WW8Num1z00">
    <w:name w:val="WW8Num1z0"/>
    <w:rsid w:val="00145122"/>
    <w:rPr>
      <w:rFonts w:ascii="Wingdings" w:hAnsi="Wingdings"/>
    </w:rPr>
  </w:style>
  <w:style w:type="character" w:customStyle="1" w:styleId="WW8Num1z10">
    <w:name w:val="WW8Num1z1"/>
    <w:rsid w:val="00145122"/>
    <w:rPr>
      <w:rFonts w:ascii="Courier New" w:hAnsi="Courier New"/>
    </w:rPr>
  </w:style>
  <w:style w:type="character" w:customStyle="1" w:styleId="WW8Num1z30">
    <w:name w:val="WW8Num1z3"/>
    <w:rsid w:val="00145122"/>
    <w:rPr>
      <w:rFonts w:ascii="Symbol" w:hAnsi="Symbol"/>
    </w:rPr>
  </w:style>
  <w:style w:type="character" w:customStyle="1" w:styleId="WW8Num2z0">
    <w:name w:val="WW8Num2z0"/>
    <w:rsid w:val="00145122"/>
    <w:rPr>
      <w:rFonts w:ascii="Wingdings" w:hAnsi="Wingdings"/>
    </w:rPr>
  </w:style>
  <w:style w:type="character" w:customStyle="1" w:styleId="WW8Num2z1">
    <w:name w:val="WW8Num2z1"/>
    <w:rsid w:val="00145122"/>
    <w:rPr>
      <w:rFonts w:ascii="Courier New" w:hAnsi="Courier New"/>
    </w:rPr>
  </w:style>
  <w:style w:type="character" w:customStyle="1" w:styleId="WW8Num2z3">
    <w:name w:val="WW8Num2z3"/>
    <w:rsid w:val="00145122"/>
    <w:rPr>
      <w:rFonts w:ascii="Symbol" w:hAnsi="Symbol"/>
    </w:rPr>
  </w:style>
  <w:style w:type="character" w:customStyle="1" w:styleId="WW8Num3z00">
    <w:name w:val="WW8Num3z0"/>
    <w:rsid w:val="00145122"/>
    <w:rPr>
      <w:rFonts w:ascii="Wingdings" w:hAnsi="Wingdings"/>
    </w:rPr>
  </w:style>
  <w:style w:type="character" w:customStyle="1" w:styleId="WW8Num4z00">
    <w:name w:val="WW8Num4z0"/>
    <w:rsid w:val="00145122"/>
    <w:rPr>
      <w:rFonts w:ascii="Wingdings" w:hAnsi="Wingdings"/>
    </w:rPr>
  </w:style>
  <w:style w:type="character" w:customStyle="1" w:styleId="WW8Num4z10">
    <w:name w:val="WW8Num4z1"/>
    <w:rsid w:val="00145122"/>
    <w:rPr>
      <w:rFonts w:ascii="Courier New" w:hAnsi="Courier New"/>
    </w:rPr>
  </w:style>
  <w:style w:type="character" w:customStyle="1" w:styleId="WW8Num4z30">
    <w:name w:val="WW8Num4z3"/>
    <w:rsid w:val="00145122"/>
    <w:rPr>
      <w:rFonts w:ascii="Symbol" w:hAnsi="Symbol"/>
    </w:rPr>
  </w:style>
  <w:style w:type="character" w:customStyle="1" w:styleId="WW8Num5z00">
    <w:name w:val="WW8Num5z0"/>
    <w:rsid w:val="00145122"/>
    <w:rPr>
      <w:rFonts w:ascii="Wingdings" w:hAnsi="Wingdings"/>
    </w:rPr>
  </w:style>
  <w:style w:type="character" w:customStyle="1" w:styleId="WW8Num6z00">
    <w:name w:val="WW8Num6z0"/>
    <w:rsid w:val="00145122"/>
    <w:rPr>
      <w:rFonts w:ascii="Wingdings" w:hAnsi="Wingdings"/>
    </w:rPr>
  </w:style>
  <w:style w:type="character" w:customStyle="1" w:styleId="WW8Num7z00">
    <w:name w:val="WW8Num7z0"/>
    <w:rsid w:val="00145122"/>
    <w:rPr>
      <w:rFonts w:ascii="Wingdings" w:hAnsi="Wingdings"/>
    </w:rPr>
  </w:style>
  <w:style w:type="character" w:customStyle="1" w:styleId="WW8Num7z10">
    <w:name w:val="WW8Num7z1"/>
    <w:rsid w:val="00145122"/>
    <w:rPr>
      <w:rFonts w:ascii="Courier New" w:hAnsi="Courier New"/>
    </w:rPr>
  </w:style>
  <w:style w:type="character" w:customStyle="1" w:styleId="WW8Num7z30">
    <w:name w:val="WW8Num7z3"/>
    <w:rsid w:val="00145122"/>
    <w:rPr>
      <w:rFonts w:ascii="Symbol" w:hAnsi="Symbol"/>
    </w:rPr>
  </w:style>
  <w:style w:type="character" w:customStyle="1" w:styleId="WW8Num8z00">
    <w:name w:val="WW8Num8z0"/>
    <w:rsid w:val="00145122"/>
    <w:rPr>
      <w:rFonts w:ascii="Wingdings" w:hAnsi="Wingdings"/>
    </w:rPr>
  </w:style>
  <w:style w:type="paragraph" w:customStyle="1" w:styleId="Heading">
    <w:name w:val="Heading"/>
    <w:basedOn w:val="Normal"/>
    <w:next w:val="BodyText"/>
    <w:rsid w:val="00145122"/>
    <w:pPr>
      <w:keepNext/>
      <w:spacing w:before="240" w:after="120"/>
    </w:pPr>
    <w:rPr>
      <w:rFonts w:ascii="Albany" w:eastAsia="HG Mincho Light J" w:hAnsi="Albany"/>
      <w:sz w:val="28"/>
    </w:rPr>
  </w:style>
  <w:style w:type="paragraph" w:styleId="BodyText">
    <w:name w:val="Body Text"/>
    <w:basedOn w:val="Normal"/>
    <w:rsid w:val="00145122"/>
    <w:rPr>
      <w:rFonts w:ascii="Times New Roman" w:hAnsi="Times New Roman"/>
      <w:i/>
    </w:rPr>
  </w:style>
  <w:style w:type="paragraph" w:styleId="EnvelopeReturn">
    <w:name w:val="envelope return"/>
    <w:basedOn w:val="Normal"/>
    <w:rsid w:val="00145122"/>
    <w:rPr>
      <w:rFonts w:ascii="Wingdings" w:hAnsi="Wingdings"/>
      <w:color w:val="008000"/>
    </w:rPr>
  </w:style>
  <w:style w:type="paragraph" w:styleId="Title">
    <w:name w:val="Title"/>
    <w:basedOn w:val="Normal"/>
    <w:next w:val="Subtitle"/>
    <w:qFormat/>
    <w:rsid w:val="00145122"/>
    <w:pPr>
      <w:jc w:val="center"/>
    </w:pPr>
    <w:rPr>
      <w:b/>
      <w:sz w:val="28"/>
    </w:rPr>
  </w:style>
  <w:style w:type="paragraph" w:styleId="Subtitle">
    <w:name w:val="Subtitle"/>
    <w:basedOn w:val="Heading"/>
    <w:next w:val="BodyText"/>
    <w:qFormat/>
    <w:rsid w:val="00145122"/>
    <w:pPr>
      <w:jc w:val="center"/>
    </w:pPr>
    <w:rPr>
      <w:i/>
    </w:rPr>
  </w:style>
  <w:style w:type="paragraph" w:customStyle="1" w:styleId="WW-BodyText2">
    <w:name w:val="WW-Body Text 2"/>
    <w:basedOn w:val="Normal"/>
    <w:rsid w:val="00145122"/>
    <w:pPr>
      <w:jc w:val="both"/>
    </w:pPr>
    <w:rPr>
      <w:rFonts w:ascii="Times New Roman" w:hAnsi="Times New Roman"/>
      <w:i/>
    </w:rPr>
  </w:style>
  <w:style w:type="paragraph" w:customStyle="1" w:styleId="WW-BodyText3">
    <w:name w:val="WW-Body Text 3"/>
    <w:basedOn w:val="Normal"/>
    <w:rsid w:val="00145122"/>
    <w:pPr>
      <w:spacing w:line="360" w:lineRule="auto"/>
      <w:jc w:val="both"/>
    </w:pPr>
    <w:rPr>
      <w:rFonts w:ascii="Times New Roman" w:hAnsi="Times New Roman"/>
      <w:b/>
      <w:i/>
      <w:color w:val="000000"/>
    </w:rPr>
  </w:style>
  <w:style w:type="paragraph" w:customStyle="1" w:styleId="TableContents">
    <w:name w:val="Table Contents"/>
    <w:basedOn w:val="BodyText"/>
    <w:rsid w:val="00145122"/>
    <w:pPr>
      <w:suppressLineNumbers/>
    </w:pPr>
  </w:style>
  <w:style w:type="paragraph" w:customStyle="1" w:styleId="TableHeading">
    <w:name w:val="Table Heading"/>
    <w:basedOn w:val="TableContents"/>
    <w:rsid w:val="00145122"/>
    <w:pPr>
      <w:jc w:val="center"/>
    </w:pPr>
    <w:rPr>
      <w:b/>
    </w:rPr>
  </w:style>
  <w:style w:type="paragraph" w:styleId="BodyText2">
    <w:name w:val="Body Text 2"/>
    <w:basedOn w:val="Normal"/>
    <w:rsid w:val="00145122"/>
    <w:pPr>
      <w:suppressAutoHyphens w:val="0"/>
      <w:overflowPunct w:val="0"/>
      <w:autoSpaceDE w:val="0"/>
      <w:autoSpaceDN w:val="0"/>
      <w:adjustRightInd w:val="0"/>
      <w:jc w:val="both"/>
      <w:textAlignment w:val="baseline"/>
    </w:pPr>
    <w:rPr>
      <w:rFonts w:ascii="Times New Roman" w:hAnsi="Times New Roman"/>
      <w:sz w:val="20"/>
    </w:rPr>
  </w:style>
  <w:style w:type="paragraph" w:styleId="BodyText3">
    <w:name w:val="Body Text 3"/>
    <w:basedOn w:val="Normal"/>
    <w:rsid w:val="00145122"/>
    <w:pPr>
      <w:jc w:val="both"/>
    </w:pPr>
    <w:rPr>
      <w:rFonts w:ascii="Times New Roman" w:hAnsi="Times New Roman"/>
      <w:iCs/>
      <w:color w:val="000000"/>
      <w:sz w:val="22"/>
    </w:rPr>
  </w:style>
  <w:style w:type="paragraph" w:styleId="BodyTextIndent">
    <w:name w:val="Body Text Indent"/>
    <w:basedOn w:val="Normal"/>
    <w:rsid w:val="00145122"/>
    <w:pPr>
      <w:spacing w:after="120"/>
      <w:ind w:left="360"/>
    </w:pPr>
  </w:style>
  <w:style w:type="paragraph" w:styleId="BodyTextIndent2">
    <w:name w:val="Body Text Indent 2"/>
    <w:basedOn w:val="Normal"/>
    <w:rsid w:val="00145122"/>
    <w:pPr>
      <w:spacing w:after="120" w:line="480" w:lineRule="auto"/>
      <w:ind w:left="360"/>
    </w:pPr>
  </w:style>
  <w:style w:type="paragraph" w:styleId="BodyTextIndent3">
    <w:name w:val="Body Text Indent 3"/>
    <w:basedOn w:val="Normal"/>
    <w:rsid w:val="00145122"/>
    <w:pPr>
      <w:spacing w:after="120"/>
      <w:ind w:left="360"/>
    </w:pPr>
    <w:rPr>
      <w:sz w:val="16"/>
      <w:szCs w:val="16"/>
    </w:rPr>
  </w:style>
  <w:style w:type="paragraph" w:customStyle="1" w:styleId="Address1">
    <w:name w:val="Address 1"/>
    <w:basedOn w:val="Normal"/>
    <w:rsid w:val="00145122"/>
    <w:pPr>
      <w:suppressAutoHyphens w:val="0"/>
      <w:spacing w:line="200" w:lineRule="atLeast"/>
    </w:pPr>
    <w:rPr>
      <w:rFonts w:ascii="Times New Roman" w:hAnsi="Times New Roman"/>
      <w:sz w:val="16"/>
    </w:rPr>
  </w:style>
  <w:style w:type="paragraph" w:customStyle="1" w:styleId="Achievement">
    <w:name w:val="Achievement"/>
    <w:basedOn w:val="BodyText"/>
    <w:autoRedefine/>
    <w:rsid w:val="00145122"/>
    <w:pPr>
      <w:numPr>
        <w:numId w:val="2"/>
      </w:numPr>
      <w:tabs>
        <w:tab w:val="clear" w:pos="360"/>
      </w:tabs>
      <w:suppressAutoHyphens w:val="0"/>
      <w:spacing w:after="60" w:line="220" w:lineRule="atLeast"/>
      <w:ind w:right="0"/>
    </w:pPr>
    <w:rPr>
      <w:i w:val="0"/>
      <w:sz w:val="20"/>
    </w:rPr>
  </w:style>
  <w:style w:type="paragraph" w:styleId="PlainText">
    <w:name w:val="Plain Text"/>
    <w:basedOn w:val="Normal"/>
    <w:rsid w:val="00145122"/>
    <w:pPr>
      <w:suppressAutoHyphens w:val="0"/>
    </w:pPr>
    <w:rPr>
      <w:rFonts w:ascii="Courier New" w:hAnsi="Courier New" w:cs="Courier New"/>
      <w:sz w:val="20"/>
    </w:rPr>
  </w:style>
  <w:style w:type="character" w:styleId="Strong">
    <w:name w:val="Strong"/>
    <w:basedOn w:val="DefaultParagraphFont"/>
    <w:qFormat/>
    <w:rsid w:val="00145122"/>
    <w:rPr>
      <w:b/>
      <w:bCs/>
    </w:rPr>
  </w:style>
  <w:style w:type="paragraph" w:customStyle="1" w:styleId="txt">
    <w:name w:val="txt"/>
    <w:basedOn w:val="Normal"/>
    <w:rsid w:val="00145122"/>
    <w:pPr>
      <w:suppressAutoHyphens w:val="0"/>
      <w:spacing w:before="100" w:beforeAutospacing="1" w:after="100" w:afterAutospacing="1"/>
    </w:pPr>
    <w:rPr>
      <w:rFonts w:ascii="Times New Roman" w:hAnsi="Times New Roman"/>
      <w:szCs w:val="24"/>
    </w:rPr>
  </w:style>
  <w:style w:type="paragraph" w:styleId="Header">
    <w:name w:val="header"/>
    <w:basedOn w:val="Normal"/>
    <w:rsid w:val="00145122"/>
    <w:pPr>
      <w:tabs>
        <w:tab w:val="center" w:pos="4320"/>
        <w:tab w:val="right" w:pos="8640"/>
      </w:tabs>
      <w:suppressAutoHyphens w:val="0"/>
      <w:jc w:val="both"/>
    </w:pPr>
    <w:rPr>
      <w:sz w:val="22"/>
    </w:rPr>
  </w:style>
  <w:style w:type="paragraph" w:styleId="Caption">
    <w:name w:val="caption"/>
    <w:basedOn w:val="Normal"/>
    <w:next w:val="Normal"/>
    <w:qFormat/>
    <w:rsid w:val="00145122"/>
    <w:pPr>
      <w:spacing w:line="288" w:lineRule="auto"/>
      <w:ind w:left="360"/>
      <w:jc w:val="both"/>
    </w:pPr>
    <w:rPr>
      <w:rFonts w:ascii="Verdana" w:hAnsi="Verdana"/>
      <w:b/>
      <w:sz w:val="19"/>
    </w:rPr>
  </w:style>
  <w:style w:type="paragraph" w:styleId="Footer">
    <w:name w:val="footer"/>
    <w:basedOn w:val="Normal"/>
    <w:link w:val="FooterChar"/>
    <w:uiPriority w:val="99"/>
    <w:rsid w:val="00AA0171"/>
    <w:pPr>
      <w:tabs>
        <w:tab w:val="center" w:pos="4680"/>
        <w:tab w:val="right" w:pos="9360"/>
      </w:tabs>
    </w:pPr>
  </w:style>
  <w:style w:type="character" w:customStyle="1" w:styleId="FooterChar">
    <w:name w:val="Footer Char"/>
    <w:basedOn w:val="DefaultParagraphFont"/>
    <w:link w:val="Footer"/>
    <w:uiPriority w:val="99"/>
    <w:rsid w:val="00AA0171"/>
    <w:rPr>
      <w:rFonts w:ascii="Arial" w:hAnsi="Arial"/>
      <w:sz w:val="24"/>
    </w:rPr>
  </w:style>
  <w:style w:type="paragraph" w:styleId="BalloonText">
    <w:name w:val="Balloon Text"/>
    <w:basedOn w:val="Normal"/>
    <w:link w:val="BalloonTextChar"/>
    <w:rsid w:val="00AA0171"/>
    <w:rPr>
      <w:rFonts w:ascii="Tahoma" w:hAnsi="Tahoma" w:cs="Tahoma"/>
      <w:sz w:val="16"/>
      <w:szCs w:val="16"/>
    </w:rPr>
  </w:style>
  <w:style w:type="character" w:customStyle="1" w:styleId="BalloonTextChar">
    <w:name w:val="Balloon Text Char"/>
    <w:basedOn w:val="DefaultParagraphFont"/>
    <w:link w:val="BalloonText"/>
    <w:rsid w:val="00AA0171"/>
    <w:rPr>
      <w:rFonts w:ascii="Tahoma" w:hAnsi="Tahoma" w:cs="Tahoma"/>
      <w:sz w:val="16"/>
      <w:szCs w:val="16"/>
    </w:rPr>
  </w:style>
  <w:style w:type="paragraph" w:styleId="ListParagraph">
    <w:name w:val="List Paragraph"/>
    <w:basedOn w:val="Normal"/>
    <w:uiPriority w:val="34"/>
    <w:qFormat/>
    <w:rsid w:val="00F8145D"/>
    <w:pPr>
      <w:ind w:left="720"/>
      <w:contextualSpacing/>
    </w:pPr>
  </w:style>
  <w:style w:type="table" w:styleId="TableGrid">
    <w:name w:val="Table Grid"/>
    <w:basedOn w:val="TableNormal"/>
    <w:uiPriority w:val="59"/>
    <w:rsid w:val="00F34188"/>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Objective">
    <w:name w:val="Objective"/>
    <w:basedOn w:val="Normal"/>
    <w:next w:val="BodyText"/>
    <w:rsid w:val="005D6CA0"/>
    <w:pPr>
      <w:suppressAutoHyphens w:val="0"/>
      <w:spacing w:before="220" w:after="220" w:line="220" w:lineRule="atLeast"/>
    </w:pPr>
    <w:rPr>
      <w:rFonts w:ascii="Times New Roman" w:hAnsi="Times New Roman"/>
      <w:sz w:val="20"/>
    </w:rPr>
  </w:style>
  <w:style w:type="paragraph" w:customStyle="1" w:styleId="AxureHeadingBasic">
    <w:name w:val="AxureHeadingBasic"/>
    <w:basedOn w:val="Normal"/>
    <w:uiPriority w:val="99"/>
    <w:rsid w:val="00583E0B"/>
    <w:pPr>
      <w:suppressAutoHyphens w:val="0"/>
      <w:spacing w:before="360"/>
    </w:pPr>
    <w:rPr>
      <w:rFonts w:cs="Arial"/>
      <w:b/>
      <w:sz w:val="18"/>
      <w:szCs w:val="24"/>
      <w:u w:val="single"/>
    </w:rPr>
  </w:style>
  <w:style w:type="paragraph" w:customStyle="1" w:styleId="style2">
    <w:name w:val="style2"/>
    <w:basedOn w:val="Normal"/>
    <w:rsid w:val="006D4098"/>
    <w:pPr>
      <w:suppressAutoHyphens w:val="0"/>
      <w:spacing w:before="100" w:beforeAutospacing="1" w:after="100" w:afterAutospacing="1"/>
    </w:pPr>
    <w:rPr>
      <w:rFonts w:ascii="Times New Roman" w:hAnsi="Times New Roman"/>
      <w:szCs w:val="24"/>
    </w:rPr>
  </w:style>
  <w:style w:type="paragraph" w:styleId="NormalWeb">
    <w:name w:val="Normal (Web)"/>
    <w:basedOn w:val="Normal"/>
    <w:uiPriority w:val="99"/>
    <w:unhideWhenUsed/>
    <w:rsid w:val="00D91B6D"/>
    <w:pPr>
      <w:suppressAutoHyphens w:val="0"/>
      <w:spacing w:before="100" w:beforeAutospacing="1" w:after="100" w:afterAutospacing="1"/>
    </w:pPr>
    <w:rPr>
      <w:rFonts w:ascii="Times New Roman" w:hAnsi="Times New Roman"/>
      <w:szCs w:val="24"/>
      <w:lang w:val="en-IN" w:eastAsia="en-IN"/>
    </w:rPr>
  </w:style>
  <w:style w:type="table" w:styleId="MediumGrid2-Accent4">
    <w:name w:val="Medium Grid 2 Accent 4"/>
    <w:basedOn w:val="TableNormal"/>
    <w:uiPriority w:val="68"/>
    <w:rsid w:val="001A13CE"/>
    <w:rPr>
      <w:rFonts w:asciiTheme="majorHAnsi" w:eastAsiaTheme="majorEastAsia" w:hAnsiTheme="majorHAnsi" w:cstheme="majorBidi"/>
      <w:color w:val="000000" w:themeColor="text1"/>
    </w:rPr>
    <w:tblPr>
      <w:tblStyleRowBandSize w:val="1"/>
      <w:tblStyleColBandSize w:val="1"/>
      <w:tblInd w:w="0" w:type="dxa"/>
      <w:tblBorders>
        <w:top w:val="single" w:sz="8" w:space="0" w:color="84AA33" w:themeColor="accent4"/>
        <w:left w:val="single" w:sz="8" w:space="0" w:color="84AA33" w:themeColor="accent4"/>
        <w:bottom w:val="single" w:sz="8" w:space="0" w:color="84AA33" w:themeColor="accent4"/>
        <w:right w:val="single" w:sz="8" w:space="0" w:color="84AA33" w:themeColor="accent4"/>
        <w:insideH w:val="single" w:sz="8" w:space="0" w:color="84AA33" w:themeColor="accent4"/>
        <w:insideV w:val="single" w:sz="8" w:space="0" w:color="84AA33" w:themeColor="accent4"/>
      </w:tblBorders>
      <w:tblCellMar>
        <w:top w:w="0" w:type="dxa"/>
        <w:left w:w="108" w:type="dxa"/>
        <w:bottom w:w="0" w:type="dxa"/>
        <w:right w:w="108" w:type="dxa"/>
      </w:tblCellMar>
    </w:tblPr>
    <w:tcPr>
      <w:shd w:val="clear" w:color="auto" w:fill="E2EEC7" w:themeFill="accent4" w:themeFillTint="3F"/>
    </w:tcPr>
    <w:tblStylePr w:type="firstRow">
      <w:rPr>
        <w:b/>
        <w:bCs/>
        <w:color w:val="000000" w:themeColor="text1"/>
      </w:rPr>
      <w:tblPr/>
      <w:tcPr>
        <w:shd w:val="clear" w:color="auto" w:fill="F3F8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F1D2" w:themeFill="accent4" w:themeFillTint="33"/>
      </w:tcPr>
    </w:tblStylePr>
    <w:tblStylePr w:type="band1Vert">
      <w:tblPr/>
      <w:tcPr>
        <w:shd w:val="clear" w:color="auto" w:fill="C4DD90" w:themeFill="accent4" w:themeFillTint="7F"/>
      </w:tcPr>
    </w:tblStylePr>
    <w:tblStylePr w:type="band1Horz">
      <w:tblPr/>
      <w:tcPr>
        <w:tcBorders>
          <w:insideH w:val="single" w:sz="6" w:space="0" w:color="84AA33" w:themeColor="accent4"/>
          <w:insideV w:val="single" w:sz="6" w:space="0" w:color="84AA33" w:themeColor="accent4"/>
        </w:tcBorders>
        <w:shd w:val="clear" w:color="auto" w:fill="C4DD90" w:themeFill="accent4" w:themeFillTint="7F"/>
      </w:tcPr>
    </w:tblStylePr>
    <w:tblStylePr w:type="nwCell">
      <w:tblPr/>
      <w:tcPr>
        <w:shd w:val="clear" w:color="auto" w:fill="FFFFFF" w:themeFill="background1"/>
      </w:tcPr>
    </w:tblStylePr>
  </w:style>
  <w:style w:type="table" w:styleId="MediumShading1-Accent2">
    <w:name w:val="Medium Shading 1 Accent 2"/>
    <w:basedOn w:val="TableNormal"/>
    <w:uiPriority w:val="63"/>
    <w:rsid w:val="001A13CE"/>
    <w:tblPr>
      <w:tblStyleRowBandSize w:val="1"/>
      <w:tblStyleColBandSize w:val="1"/>
      <w:tblInd w:w="0" w:type="dxa"/>
      <w:tblBorders>
        <w:top w:val="single" w:sz="8" w:space="0" w:color="FEC947" w:themeColor="accent2" w:themeTint="BF"/>
        <w:left w:val="single" w:sz="8" w:space="0" w:color="FEC947" w:themeColor="accent2" w:themeTint="BF"/>
        <w:bottom w:val="single" w:sz="8" w:space="0" w:color="FEC947" w:themeColor="accent2" w:themeTint="BF"/>
        <w:right w:val="single" w:sz="8" w:space="0" w:color="FEC947" w:themeColor="accent2" w:themeTint="BF"/>
        <w:insideH w:val="single" w:sz="8" w:space="0" w:color="FEC947"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EC947" w:themeColor="accent2" w:themeTint="BF"/>
          <w:left w:val="single" w:sz="8" w:space="0" w:color="FEC947" w:themeColor="accent2" w:themeTint="BF"/>
          <w:bottom w:val="single" w:sz="8" w:space="0" w:color="FEC947" w:themeColor="accent2" w:themeTint="BF"/>
          <w:right w:val="single" w:sz="8" w:space="0" w:color="FEC947" w:themeColor="accent2" w:themeTint="BF"/>
          <w:insideH w:val="nil"/>
          <w:insideV w:val="nil"/>
        </w:tcBorders>
        <w:shd w:val="clear" w:color="auto" w:fill="FEB80A" w:themeFill="accent2"/>
      </w:tcPr>
    </w:tblStylePr>
    <w:tblStylePr w:type="lastRow">
      <w:pPr>
        <w:spacing w:before="0" w:after="0" w:line="240" w:lineRule="auto"/>
      </w:pPr>
      <w:rPr>
        <w:b/>
        <w:bCs/>
      </w:rPr>
      <w:tblPr/>
      <w:tcPr>
        <w:tcBorders>
          <w:top w:val="double" w:sz="6" w:space="0" w:color="FEC947" w:themeColor="accent2" w:themeTint="BF"/>
          <w:left w:val="single" w:sz="8" w:space="0" w:color="FEC947" w:themeColor="accent2" w:themeTint="BF"/>
          <w:bottom w:val="single" w:sz="8" w:space="0" w:color="FEC947" w:themeColor="accent2" w:themeTint="BF"/>
          <w:right w:val="single" w:sz="8" w:space="0" w:color="FEC94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EDC2" w:themeFill="accent2" w:themeFillTint="3F"/>
      </w:tcPr>
    </w:tblStylePr>
    <w:tblStylePr w:type="band1Horz">
      <w:tblPr/>
      <w:tcPr>
        <w:tcBorders>
          <w:insideH w:val="nil"/>
          <w:insideV w:val="nil"/>
        </w:tcBorders>
        <w:shd w:val="clear" w:color="auto" w:fill="FEEDC2" w:themeFill="accent2"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1A13CE"/>
    <w:tblPr>
      <w:tblStyleRowBandSize w:val="1"/>
      <w:tblStyleColBandSize w:val="1"/>
      <w:tblInd w:w="0" w:type="dxa"/>
      <w:tblBorders>
        <w:top w:val="single" w:sz="8" w:space="0" w:color="5EB3C9" w:themeColor="accent1" w:themeTint="BF"/>
        <w:left w:val="single" w:sz="8" w:space="0" w:color="5EB3C9" w:themeColor="accent1" w:themeTint="BF"/>
        <w:bottom w:val="single" w:sz="8" w:space="0" w:color="5EB3C9" w:themeColor="accent1" w:themeTint="BF"/>
        <w:right w:val="single" w:sz="8" w:space="0" w:color="5EB3C9" w:themeColor="accent1" w:themeTint="BF"/>
        <w:insideH w:val="single" w:sz="8" w:space="0" w:color="5EB3C9"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5EB3C9" w:themeColor="accent1" w:themeTint="BF"/>
          <w:left w:val="single" w:sz="8" w:space="0" w:color="5EB3C9" w:themeColor="accent1" w:themeTint="BF"/>
          <w:bottom w:val="single" w:sz="8" w:space="0" w:color="5EB3C9" w:themeColor="accent1" w:themeTint="BF"/>
          <w:right w:val="single" w:sz="8" w:space="0" w:color="5EB3C9" w:themeColor="accent1" w:themeTint="BF"/>
          <w:insideH w:val="nil"/>
          <w:insideV w:val="nil"/>
        </w:tcBorders>
        <w:shd w:val="clear" w:color="auto" w:fill="3891A7" w:themeFill="accent1"/>
      </w:tcPr>
    </w:tblStylePr>
    <w:tblStylePr w:type="lastRow">
      <w:pPr>
        <w:spacing w:before="0" w:after="0" w:line="240" w:lineRule="auto"/>
      </w:pPr>
      <w:rPr>
        <w:b/>
        <w:bCs/>
      </w:rPr>
      <w:tblPr/>
      <w:tcPr>
        <w:tcBorders>
          <w:top w:val="double" w:sz="6" w:space="0" w:color="5EB3C9" w:themeColor="accent1" w:themeTint="BF"/>
          <w:left w:val="single" w:sz="8" w:space="0" w:color="5EB3C9" w:themeColor="accent1" w:themeTint="BF"/>
          <w:bottom w:val="single" w:sz="8" w:space="0" w:color="5EB3C9" w:themeColor="accent1" w:themeTint="BF"/>
          <w:right w:val="single" w:sz="8" w:space="0" w:color="5EB3C9" w:themeColor="accent1" w:themeTint="BF"/>
          <w:insideH w:val="nil"/>
          <w:insideV w:val="nil"/>
        </w:tcBorders>
      </w:tcPr>
    </w:tblStylePr>
    <w:tblStylePr w:type="firstCol">
      <w:rPr>
        <w:b/>
        <w:bCs/>
      </w:rPr>
    </w:tblStylePr>
    <w:tblStylePr w:type="lastCol">
      <w:rPr>
        <w:b/>
        <w:bCs/>
      </w:rPr>
    </w:tblStylePr>
    <w:tblStylePr w:type="band1Vert">
      <w:tblPr/>
      <w:tcPr>
        <w:shd w:val="clear" w:color="auto" w:fill="C9E6ED" w:themeFill="accent1" w:themeFillTint="3F"/>
      </w:tcPr>
    </w:tblStylePr>
    <w:tblStylePr w:type="band1Horz">
      <w:tblPr/>
      <w:tcPr>
        <w:tcBorders>
          <w:insideH w:val="nil"/>
          <w:insideV w:val="nil"/>
        </w:tcBorders>
        <w:shd w:val="clear" w:color="auto" w:fill="C9E6ED" w:themeFill="accent1" w:themeFillTint="3F"/>
      </w:tcPr>
    </w:tblStylePr>
    <w:tblStylePr w:type="band2Horz">
      <w:tblPr/>
      <w:tcPr>
        <w:tcBorders>
          <w:insideH w:val="nil"/>
          <w:insideV w:val="nil"/>
        </w:tcBorders>
      </w:tcPr>
    </w:tblStylePr>
  </w:style>
  <w:style w:type="table" w:styleId="LightGrid-Accent6">
    <w:name w:val="Light Grid Accent 6"/>
    <w:basedOn w:val="TableNormal"/>
    <w:uiPriority w:val="62"/>
    <w:rsid w:val="001A13CE"/>
    <w:tblPr>
      <w:tblStyleRowBandSize w:val="1"/>
      <w:tblStyleColBandSize w:val="1"/>
      <w:tblInd w:w="0" w:type="dxa"/>
      <w:tblBorders>
        <w:top w:val="single" w:sz="8" w:space="0" w:color="475A8D" w:themeColor="accent6"/>
        <w:left w:val="single" w:sz="8" w:space="0" w:color="475A8D" w:themeColor="accent6"/>
        <w:bottom w:val="single" w:sz="8" w:space="0" w:color="475A8D" w:themeColor="accent6"/>
        <w:right w:val="single" w:sz="8" w:space="0" w:color="475A8D" w:themeColor="accent6"/>
        <w:insideH w:val="single" w:sz="8" w:space="0" w:color="475A8D" w:themeColor="accent6"/>
        <w:insideV w:val="single" w:sz="8" w:space="0" w:color="475A8D"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75A8D" w:themeColor="accent6"/>
          <w:left w:val="single" w:sz="8" w:space="0" w:color="475A8D" w:themeColor="accent6"/>
          <w:bottom w:val="single" w:sz="18" w:space="0" w:color="475A8D" w:themeColor="accent6"/>
          <w:right w:val="single" w:sz="8" w:space="0" w:color="475A8D" w:themeColor="accent6"/>
          <w:insideH w:val="nil"/>
          <w:insideV w:val="single" w:sz="8" w:space="0" w:color="475A8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75A8D" w:themeColor="accent6"/>
          <w:left w:val="single" w:sz="8" w:space="0" w:color="475A8D" w:themeColor="accent6"/>
          <w:bottom w:val="single" w:sz="8" w:space="0" w:color="475A8D" w:themeColor="accent6"/>
          <w:right w:val="single" w:sz="8" w:space="0" w:color="475A8D" w:themeColor="accent6"/>
          <w:insideH w:val="nil"/>
          <w:insideV w:val="single" w:sz="8" w:space="0" w:color="475A8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75A8D" w:themeColor="accent6"/>
          <w:left w:val="single" w:sz="8" w:space="0" w:color="475A8D" w:themeColor="accent6"/>
          <w:bottom w:val="single" w:sz="8" w:space="0" w:color="475A8D" w:themeColor="accent6"/>
          <w:right w:val="single" w:sz="8" w:space="0" w:color="475A8D" w:themeColor="accent6"/>
        </w:tcBorders>
      </w:tcPr>
    </w:tblStylePr>
    <w:tblStylePr w:type="band1Vert">
      <w:tblPr/>
      <w:tcPr>
        <w:tcBorders>
          <w:top w:val="single" w:sz="8" w:space="0" w:color="475A8D" w:themeColor="accent6"/>
          <w:left w:val="single" w:sz="8" w:space="0" w:color="475A8D" w:themeColor="accent6"/>
          <w:bottom w:val="single" w:sz="8" w:space="0" w:color="475A8D" w:themeColor="accent6"/>
          <w:right w:val="single" w:sz="8" w:space="0" w:color="475A8D" w:themeColor="accent6"/>
        </w:tcBorders>
        <w:shd w:val="clear" w:color="auto" w:fill="CED4E6" w:themeFill="accent6" w:themeFillTint="3F"/>
      </w:tcPr>
    </w:tblStylePr>
    <w:tblStylePr w:type="band1Horz">
      <w:tblPr/>
      <w:tcPr>
        <w:tcBorders>
          <w:top w:val="single" w:sz="8" w:space="0" w:color="475A8D" w:themeColor="accent6"/>
          <w:left w:val="single" w:sz="8" w:space="0" w:color="475A8D" w:themeColor="accent6"/>
          <w:bottom w:val="single" w:sz="8" w:space="0" w:color="475A8D" w:themeColor="accent6"/>
          <w:right w:val="single" w:sz="8" w:space="0" w:color="475A8D" w:themeColor="accent6"/>
          <w:insideV w:val="single" w:sz="8" w:space="0" w:color="475A8D" w:themeColor="accent6"/>
        </w:tcBorders>
        <w:shd w:val="clear" w:color="auto" w:fill="CED4E6" w:themeFill="accent6" w:themeFillTint="3F"/>
      </w:tcPr>
    </w:tblStylePr>
    <w:tblStylePr w:type="band2Horz">
      <w:tblPr/>
      <w:tcPr>
        <w:tcBorders>
          <w:top w:val="single" w:sz="8" w:space="0" w:color="475A8D" w:themeColor="accent6"/>
          <w:left w:val="single" w:sz="8" w:space="0" w:color="475A8D" w:themeColor="accent6"/>
          <w:bottom w:val="single" w:sz="8" w:space="0" w:color="475A8D" w:themeColor="accent6"/>
          <w:right w:val="single" w:sz="8" w:space="0" w:color="475A8D" w:themeColor="accent6"/>
          <w:insideV w:val="single" w:sz="8" w:space="0" w:color="475A8D" w:themeColor="accent6"/>
        </w:tcBorders>
      </w:tcPr>
    </w:tblStylePr>
  </w:style>
  <w:style w:type="paragraph" w:styleId="NoSpacing">
    <w:name w:val="No Spacing"/>
    <w:uiPriority w:val="1"/>
    <w:qFormat/>
    <w:rsid w:val="00610640"/>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699190">
      <w:bodyDiv w:val="1"/>
      <w:marLeft w:val="0"/>
      <w:marRight w:val="0"/>
      <w:marTop w:val="0"/>
      <w:marBottom w:val="0"/>
      <w:divBdr>
        <w:top w:val="none" w:sz="0" w:space="0" w:color="auto"/>
        <w:left w:val="none" w:sz="0" w:space="0" w:color="auto"/>
        <w:bottom w:val="none" w:sz="0" w:space="0" w:color="auto"/>
        <w:right w:val="none" w:sz="0" w:space="0" w:color="auto"/>
      </w:divBdr>
    </w:div>
    <w:div w:id="124279654">
      <w:bodyDiv w:val="1"/>
      <w:marLeft w:val="0"/>
      <w:marRight w:val="0"/>
      <w:marTop w:val="0"/>
      <w:marBottom w:val="0"/>
      <w:divBdr>
        <w:top w:val="none" w:sz="0" w:space="0" w:color="auto"/>
        <w:left w:val="none" w:sz="0" w:space="0" w:color="auto"/>
        <w:bottom w:val="none" w:sz="0" w:space="0" w:color="auto"/>
        <w:right w:val="none" w:sz="0" w:space="0" w:color="auto"/>
      </w:divBdr>
    </w:div>
    <w:div w:id="130171109">
      <w:bodyDiv w:val="1"/>
      <w:marLeft w:val="0"/>
      <w:marRight w:val="0"/>
      <w:marTop w:val="0"/>
      <w:marBottom w:val="0"/>
      <w:divBdr>
        <w:top w:val="none" w:sz="0" w:space="0" w:color="auto"/>
        <w:left w:val="none" w:sz="0" w:space="0" w:color="auto"/>
        <w:bottom w:val="none" w:sz="0" w:space="0" w:color="auto"/>
        <w:right w:val="none" w:sz="0" w:space="0" w:color="auto"/>
      </w:divBdr>
    </w:div>
    <w:div w:id="189152215">
      <w:bodyDiv w:val="1"/>
      <w:marLeft w:val="0"/>
      <w:marRight w:val="0"/>
      <w:marTop w:val="0"/>
      <w:marBottom w:val="0"/>
      <w:divBdr>
        <w:top w:val="none" w:sz="0" w:space="0" w:color="auto"/>
        <w:left w:val="none" w:sz="0" w:space="0" w:color="auto"/>
        <w:bottom w:val="none" w:sz="0" w:space="0" w:color="auto"/>
        <w:right w:val="none" w:sz="0" w:space="0" w:color="auto"/>
      </w:divBdr>
    </w:div>
    <w:div w:id="215821818">
      <w:bodyDiv w:val="1"/>
      <w:marLeft w:val="0"/>
      <w:marRight w:val="0"/>
      <w:marTop w:val="0"/>
      <w:marBottom w:val="0"/>
      <w:divBdr>
        <w:top w:val="none" w:sz="0" w:space="0" w:color="auto"/>
        <w:left w:val="none" w:sz="0" w:space="0" w:color="auto"/>
        <w:bottom w:val="none" w:sz="0" w:space="0" w:color="auto"/>
        <w:right w:val="none" w:sz="0" w:space="0" w:color="auto"/>
      </w:divBdr>
    </w:div>
    <w:div w:id="484005463">
      <w:bodyDiv w:val="1"/>
      <w:marLeft w:val="0"/>
      <w:marRight w:val="0"/>
      <w:marTop w:val="0"/>
      <w:marBottom w:val="0"/>
      <w:divBdr>
        <w:top w:val="none" w:sz="0" w:space="0" w:color="auto"/>
        <w:left w:val="none" w:sz="0" w:space="0" w:color="auto"/>
        <w:bottom w:val="none" w:sz="0" w:space="0" w:color="auto"/>
        <w:right w:val="none" w:sz="0" w:space="0" w:color="auto"/>
      </w:divBdr>
    </w:div>
    <w:div w:id="712970179">
      <w:bodyDiv w:val="1"/>
      <w:marLeft w:val="0"/>
      <w:marRight w:val="0"/>
      <w:marTop w:val="0"/>
      <w:marBottom w:val="0"/>
      <w:divBdr>
        <w:top w:val="none" w:sz="0" w:space="0" w:color="auto"/>
        <w:left w:val="none" w:sz="0" w:space="0" w:color="auto"/>
        <w:bottom w:val="none" w:sz="0" w:space="0" w:color="auto"/>
        <w:right w:val="none" w:sz="0" w:space="0" w:color="auto"/>
      </w:divBdr>
    </w:div>
    <w:div w:id="935406971">
      <w:bodyDiv w:val="1"/>
      <w:marLeft w:val="0"/>
      <w:marRight w:val="0"/>
      <w:marTop w:val="0"/>
      <w:marBottom w:val="0"/>
      <w:divBdr>
        <w:top w:val="none" w:sz="0" w:space="0" w:color="auto"/>
        <w:left w:val="none" w:sz="0" w:space="0" w:color="auto"/>
        <w:bottom w:val="none" w:sz="0" w:space="0" w:color="auto"/>
        <w:right w:val="none" w:sz="0" w:space="0" w:color="auto"/>
      </w:divBdr>
    </w:div>
    <w:div w:id="1101993853">
      <w:bodyDiv w:val="1"/>
      <w:marLeft w:val="0"/>
      <w:marRight w:val="0"/>
      <w:marTop w:val="0"/>
      <w:marBottom w:val="0"/>
      <w:divBdr>
        <w:top w:val="none" w:sz="0" w:space="0" w:color="auto"/>
        <w:left w:val="none" w:sz="0" w:space="0" w:color="auto"/>
        <w:bottom w:val="none" w:sz="0" w:space="0" w:color="auto"/>
        <w:right w:val="none" w:sz="0" w:space="0" w:color="auto"/>
      </w:divBdr>
    </w:div>
    <w:div w:id="1421174567">
      <w:bodyDiv w:val="1"/>
      <w:marLeft w:val="0"/>
      <w:marRight w:val="0"/>
      <w:marTop w:val="0"/>
      <w:marBottom w:val="0"/>
      <w:divBdr>
        <w:top w:val="none" w:sz="0" w:space="0" w:color="auto"/>
        <w:left w:val="none" w:sz="0" w:space="0" w:color="auto"/>
        <w:bottom w:val="none" w:sz="0" w:space="0" w:color="auto"/>
        <w:right w:val="none" w:sz="0" w:space="0" w:color="auto"/>
      </w:divBdr>
    </w:div>
    <w:div w:id="1695881341">
      <w:bodyDiv w:val="1"/>
      <w:marLeft w:val="0"/>
      <w:marRight w:val="0"/>
      <w:marTop w:val="0"/>
      <w:marBottom w:val="0"/>
      <w:divBdr>
        <w:top w:val="none" w:sz="0" w:space="0" w:color="auto"/>
        <w:left w:val="none" w:sz="0" w:space="0" w:color="auto"/>
        <w:bottom w:val="none" w:sz="0" w:space="0" w:color="auto"/>
        <w:right w:val="none" w:sz="0" w:space="0" w:color="auto"/>
      </w:divBdr>
    </w:div>
    <w:div w:id="1741755944">
      <w:bodyDiv w:val="1"/>
      <w:marLeft w:val="0"/>
      <w:marRight w:val="0"/>
      <w:marTop w:val="0"/>
      <w:marBottom w:val="0"/>
      <w:divBdr>
        <w:top w:val="none" w:sz="0" w:space="0" w:color="auto"/>
        <w:left w:val="none" w:sz="0" w:space="0" w:color="auto"/>
        <w:bottom w:val="none" w:sz="0" w:space="0" w:color="auto"/>
        <w:right w:val="none" w:sz="0" w:space="0" w:color="auto"/>
      </w:divBdr>
    </w:div>
    <w:div w:id="1786773916">
      <w:bodyDiv w:val="1"/>
      <w:marLeft w:val="0"/>
      <w:marRight w:val="0"/>
      <w:marTop w:val="0"/>
      <w:marBottom w:val="0"/>
      <w:divBdr>
        <w:top w:val="none" w:sz="0" w:space="0" w:color="auto"/>
        <w:left w:val="none" w:sz="0" w:space="0" w:color="auto"/>
        <w:bottom w:val="none" w:sz="0" w:space="0" w:color="auto"/>
        <w:right w:val="none" w:sz="0" w:space="0" w:color="auto"/>
      </w:divBdr>
    </w:div>
    <w:div w:id="2014529781">
      <w:bodyDiv w:val="1"/>
      <w:marLeft w:val="0"/>
      <w:marRight w:val="0"/>
      <w:marTop w:val="0"/>
      <w:marBottom w:val="0"/>
      <w:divBdr>
        <w:top w:val="none" w:sz="0" w:space="0" w:color="auto"/>
        <w:left w:val="none" w:sz="0" w:space="0" w:color="auto"/>
        <w:bottom w:val="none" w:sz="0" w:space="0" w:color="auto"/>
        <w:right w:val="none" w:sz="0" w:space="0" w:color="auto"/>
      </w:divBdr>
    </w:div>
    <w:div w:id="210764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Solstice">
      <a:dk1>
        <a:sysClr val="windowText" lastClr="000000"/>
      </a:dk1>
      <a:lt1>
        <a:sysClr val="window" lastClr="FFFFFF"/>
      </a:lt1>
      <a:dk2>
        <a:srgbClr val="4F271C"/>
      </a:dk2>
      <a:lt2>
        <a:srgbClr val="E7DEC9"/>
      </a:lt2>
      <a:accent1>
        <a:srgbClr val="3891A7"/>
      </a:accent1>
      <a:accent2>
        <a:srgbClr val="FEB80A"/>
      </a:accent2>
      <a:accent3>
        <a:srgbClr val="C32D2E"/>
      </a:accent3>
      <a:accent4>
        <a:srgbClr val="84AA33"/>
      </a:accent4>
      <a:accent5>
        <a:srgbClr val="964305"/>
      </a:accent5>
      <a:accent6>
        <a:srgbClr val="475A8D"/>
      </a:accent6>
      <a:hlink>
        <a:srgbClr val="8DC765"/>
      </a:hlink>
      <a:folHlink>
        <a:srgbClr val="AA8A1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DFE3CA-8A81-450E-9C86-27DE1B9D6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2</Pages>
  <Words>797</Words>
  <Characters>4548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Shibi Jacob Abraham</vt:lpstr>
    </vt:vector>
  </TitlesOfParts>
  <Company>Microsoft Corporation</Company>
  <LinksUpToDate>false</LinksUpToDate>
  <CharactersWithSpaces>5335</CharactersWithSpaces>
  <SharedDoc>false</SharedDoc>
  <HLinks>
    <vt:vector size="6" baseType="variant">
      <vt:variant>
        <vt:i4>2949199</vt:i4>
      </vt:variant>
      <vt:variant>
        <vt:i4>0</vt:i4>
      </vt:variant>
      <vt:variant>
        <vt:i4>0</vt:i4>
      </vt:variant>
      <vt:variant>
        <vt:i4>5</vt:i4>
      </vt:variant>
      <vt:variant>
        <vt:lpwstr>kharikishorek@live.in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Shibi Jacob Abraham</dc:title>
  <dc:creator>sub</dc:creator>
  <cp:lastModifiedBy>IONX</cp:lastModifiedBy>
  <cp:revision>28</cp:revision>
  <cp:lastPrinted>2011-01-03T14:14:00Z</cp:lastPrinted>
  <dcterms:created xsi:type="dcterms:W3CDTF">2015-05-09T04:56:00Z</dcterms:created>
  <dcterms:modified xsi:type="dcterms:W3CDTF">2016-07-12T09:38:00Z</dcterms:modified>
</cp:coreProperties>
</file>