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61E1D" w:rsidRDefault="002D6886">
      <w:r>
        <w:tab/>
      </w:r>
      <w:r>
        <w:tab/>
      </w:r>
      <w:r>
        <w:tab/>
      </w:r>
      <w:r>
        <w:tab/>
      </w:r>
      <w:r w:rsidR="00061E1D">
        <w:rPr>
          <w:b/>
          <w:sz w:val="32"/>
          <w:szCs w:val="32"/>
          <w:u w:val="single"/>
        </w:rPr>
        <w:t>CURRICULUM VITAE</w:t>
      </w:r>
    </w:p>
    <w:p w:rsidR="009F4978" w:rsidRDefault="009F4978" w:rsidP="009F4978">
      <w:pPr>
        <w:rPr>
          <w:sz w:val="32"/>
          <w:szCs w:val="32"/>
        </w:rPr>
      </w:pPr>
    </w:p>
    <w:p w:rsidR="009F4978" w:rsidRPr="009F4978" w:rsidRDefault="00DE122B" w:rsidP="009F4978">
      <w:pPr>
        <w:rPr>
          <w:b/>
          <w:sz w:val="32"/>
          <w:szCs w:val="32"/>
        </w:rPr>
      </w:pPr>
      <w:r w:rsidRPr="00DE122B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4.05pt;margin-top:17.95pt;width:463.05pt;height:54.75pt;z-index:251656704;mso-wrap-distance-left:9.05pt;mso-wrap-distance-right:9.05pt" strokecolor="white" strokeweight=".5pt">
            <v:fill color2="black"/>
            <v:stroke color2="black"/>
            <v:textbox inset="7.45pt,3.85pt,7.45pt,3.85pt">
              <w:txbxContent>
                <w:p w:rsidR="00EB0E28" w:rsidRDefault="005131C5" w:rsidP="00EB0E28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C/O</w:t>
                  </w:r>
                  <w:r w:rsidR="00EB0E28">
                    <w:rPr>
                      <w:lang w:val="en-GB"/>
                    </w:rPr>
                    <w:t xml:space="preserve"> </w:t>
                  </w:r>
                  <w:r w:rsidR="006E5DD0">
                    <w:rPr>
                      <w:lang w:val="en-GB"/>
                    </w:rPr>
                    <w:t>–</w:t>
                  </w:r>
                  <w:r w:rsidR="00EB0E28">
                    <w:rPr>
                      <w:lang w:val="en-GB"/>
                    </w:rPr>
                    <w:t xml:space="preserve"> </w:t>
                  </w:r>
                  <w:proofErr w:type="spellStart"/>
                  <w:r w:rsidR="00D33C78">
                    <w:rPr>
                      <w:lang w:val="en-GB"/>
                    </w:rPr>
                    <w:t>Murari</w:t>
                  </w:r>
                  <w:proofErr w:type="spellEnd"/>
                  <w:r w:rsidR="00D33C78">
                    <w:rPr>
                      <w:lang w:val="en-GB"/>
                    </w:rPr>
                    <w:t xml:space="preserve"> </w:t>
                  </w:r>
                  <w:proofErr w:type="spellStart"/>
                  <w:r w:rsidR="00D33C78">
                    <w:rPr>
                      <w:lang w:val="en-GB"/>
                    </w:rPr>
                    <w:t>Lal</w:t>
                  </w:r>
                  <w:proofErr w:type="spellEnd"/>
                  <w:r w:rsidR="00D33C78">
                    <w:rPr>
                      <w:lang w:val="en-GB"/>
                    </w:rPr>
                    <w:t xml:space="preserve"> </w:t>
                  </w:r>
                  <w:proofErr w:type="spellStart"/>
                  <w:r w:rsidR="00D33C78">
                    <w:rPr>
                      <w:lang w:val="en-GB"/>
                    </w:rPr>
                    <w:t>Singhal</w:t>
                  </w:r>
                  <w:proofErr w:type="spellEnd"/>
                  <w:r w:rsidR="00CD195A">
                    <w:rPr>
                      <w:lang w:val="en-GB"/>
                    </w:rPr>
                    <w:t xml:space="preserve"> </w:t>
                  </w:r>
                  <w:r w:rsidR="00EB0E28">
                    <w:rPr>
                      <w:lang w:val="en-GB"/>
                    </w:rPr>
                    <w:t xml:space="preserve"> </w:t>
                  </w:r>
                  <w:r w:rsidR="009F4978">
                    <w:rPr>
                      <w:lang w:val="en-GB"/>
                    </w:rPr>
                    <w:t xml:space="preserve">                                           </w:t>
                  </w:r>
                  <w:r w:rsidR="009F4978" w:rsidRPr="009F4978">
                    <w:rPr>
                      <w:lang w:val="en-GB"/>
                    </w:rPr>
                    <w:t xml:space="preserve"> </w:t>
                  </w:r>
                  <w:r w:rsidR="009F4978" w:rsidRPr="009F4978">
                    <w:rPr>
                      <w:b/>
                    </w:rPr>
                    <w:t xml:space="preserve">E-mails: </w:t>
                  </w:r>
                  <w:r w:rsidR="009F4978">
                    <w:t>niranjan_pilani@yahoo.com</w:t>
                  </w:r>
                </w:p>
                <w:p w:rsidR="00EB0E28" w:rsidRDefault="00D33C78" w:rsidP="00EB0E28">
                  <w:pPr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D</w:t>
                  </w:r>
                  <w:r w:rsidR="005131C5">
                    <w:rPr>
                      <w:lang w:val="en-GB"/>
                    </w:rPr>
                    <w:t>-1</w:t>
                  </w:r>
                  <w:r>
                    <w:rPr>
                      <w:lang w:val="en-GB"/>
                    </w:rPr>
                    <w:t>93</w:t>
                  </w:r>
                  <w:r w:rsidR="00CD195A">
                    <w:rPr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lang w:val="en-GB"/>
                    </w:rPr>
                    <w:t>Vaishali</w:t>
                  </w:r>
                  <w:proofErr w:type="spellEnd"/>
                  <w:r>
                    <w:rPr>
                      <w:lang w:val="en-GB"/>
                    </w:rPr>
                    <w:t xml:space="preserve"> Nagar</w:t>
                  </w:r>
                  <w:r w:rsidR="00CD195A">
                    <w:rPr>
                      <w:lang w:val="en-GB"/>
                    </w:rPr>
                    <w:t xml:space="preserve">, </w:t>
                  </w:r>
                  <w:proofErr w:type="spellStart"/>
                  <w:r w:rsidR="005131C5">
                    <w:rPr>
                      <w:lang w:val="en-GB"/>
                    </w:rPr>
                    <w:t>Jaipur</w:t>
                  </w:r>
                  <w:proofErr w:type="spellEnd"/>
                  <w:r w:rsidR="005131C5">
                    <w:rPr>
                      <w:lang w:val="en-GB"/>
                    </w:rPr>
                    <w:t xml:space="preserve"> (Raj.)</w:t>
                  </w:r>
                  <w:proofErr w:type="gramEnd"/>
                  <w:r w:rsidR="009F4978">
                    <w:rPr>
                      <w:lang w:val="en-GB"/>
                    </w:rPr>
                    <w:t xml:space="preserve">                               </w:t>
                  </w:r>
                </w:p>
                <w:p w:rsidR="00EB0E28" w:rsidRDefault="00EB0E28" w:rsidP="00EB0E28">
                  <w:pPr>
                    <w:rPr>
                      <w:b/>
                      <w:lang w:val="en-GB"/>
                    </w:rPr>
                  </w:pPr>
                  <w:proofErr w:type="gramStart"/>
                  <w:r>
                    <w:rPr>
                      <w:b/>
                      <w:lang w:val="en-GB"/>
                    </w:rPr>
                    <w:t>Mob.</w:t>
                  </w:r>
                  <w:proofErr w:type="gramEnd"/>
                  <w:r>
                    <w:rPr>
                      <w:b/>
                      <w:lang w:val="en-GB"/>
                    </w:rPr>
                    <w:t xml:space="preserve"> No:  9785585618</w:t>
                  </w:r>
                </w:p>
                <w:p w:rsidR="009F4978" w:rsidRDefault="009F4978" w:rsidP="00EB0E28">
                  <w:pPr>
                    <w:rPr>
                      <w:b/>
                      <w:sz w:val="32"/>
                      <w:szCs w:val="32"/>
                    </w:rPr>
                  </w:pPr>
                </w:p>
                <w:p w:rsidR="002D6886" w:rsidRDefault="002D6886"/>
              </w:txbxContent>
            </v:textbox>
          </v:shape>
        </w:pict>
      </w:r>
      <w:r w:rsidR="009F4978">
        <w:rPr>
          <w:b/>
          <w:sz w:val="32"/>
          <w:szCs w:val="32"/>
        </w:rPr>
        <w:t xml:space="preserve"> </w:t>
      </w:r>
      <w:proofErr w:type="spellStart"/>
      <w:r w:rsidR="009F4978" w:rsidRPr="009F4978">
        <w:rPr>
          <w:b/>
          <w:sz w:val="32"/>
          <w:szCs w:val="32"/>
        </w:rPr>
        <w:t>Niranjan</w:t>
      </w:r>
      <w:proofErr w:type="spellEnd"/>
      <w:r w:rsidR="009F4978" w:rsidRPr="009F4978">
        <w:rPr>
          <w:b/>
          <w:sz w:val="32"/>
          <w:szCs w:val="32"/>
        </w:rPr>
        <w:t xml:space="preserve"> </w:t>
      </w:r>
      <w:proofErr w:type="spellStart"/>
      <w:r w:rsidR="009F4978" w:rsidRPr="009F4978">
        <w:rPr>
          <w:b/>
          <w:sz w:val="32"/>
          <w:szCs w:val="32"/>
        </w:rPr>
        <w:t>Lal</w:t>
      </w:r>
      <w:proofErr w:type="spellEnd"/>
    </w:p>
    <w:p w:rsidR="00061E1D" w:rsidRDefault="009F4978">
      <w:r>
        <w:t xml:space="preserve">                                                                          </w:t>
      </w:r>
    </w:p>
    <w:p w:rsidR="00061E1D" w:rsidRDefault="00061E1D"/>
    <w:p w:rsidR="002D6886" w:rsidRDefault="002D6886">
      <w:r>
        <w:tab/>
      </w:r>
      <w:r>
        <w:tab/>
      </w:r>
      <w:r>
        <w:tab/>
      </w:r>
      <w:r>
        <w:tab/>
      </w:r>
      <w:r>
        <w:tab/>
      </w:r>
    </w:p>
    <w:p w:rsidR="002D6886" w:rsidRDefault="00DE122B">
      <w:r>
        <w:pict>
          <v:line id="_x0000_s1027" style="position:absolute;z-index:251657728" from="0,12.9pt" to="459pt,12.9pt" strokeweight=".53mm">
            <v:stroke joinstyle="miter"/>
          </v:line>
        </w:pict>
      </w:r>
    </w:p>
    <w:p w:rsidR="00206BC0" w:rsidRDefault="009F4978" w:rsidP="00206BC0">
      <w:pPr>
        <w:jc w:val="both"/>
        <w:rPr>
          <w:b/>
        </w:rPr>
      </w:pPr>
      <w:r w:rsidRPr="00206BC0">
        <w:rPr>
          <w:b/>
        </w:rPr>
        <w:t xml:space="preserve">(Master in Computer Application with </w:t>
      </w:r>
      <w:r w:rsidR="00361FFE">
        <w:rPr>
          <w:b/>
        </w:rPr>
        <w:t>3</w:t>
      </w:r>
      <w:r w:rsidR="00B213AC">
        <w:rPr>
          <w:b/>
        </w:rPr>
        <w:t>.5+</w:t>
      </w:r>
      <w:r w:rsidR="007B7FEC">
        <w:rPr>
          <w:b/>
        </w:rPr>
        <w:t xml:space="preserve"> </w:t>
      </w:r>
      <w:r w:rsidRPr="00206BC0">
        <w:rPr>
          <w:b/>
        </w:rPr>
        <w:t xml:space="preserve">years Experience as a </w:t>
      </w:r>
      <w:r w:rsidR="00D33C78">
        <w:rPr>
          <w:b/>
        </w:rPr>
        <w:t>.Net</w:t>
      </w:r>
      <w:r w:rsidRPr="00206BC0">
        <w:rPr>
          <w:b/>
        </w:rPr>
        <w:t xml:space="preserve"> Developer in Microsoft Technologies Worked on Asp.Net</w:t>
      </w:r>
      <w:proofErr w:type="gramStart"/>
      <w:r w:rsidRPr="00206BC0">
        <w:rPr>
          <w:b/>
        </w:rPr>
        <w:t>,  C</w:t>
      </w:r>
      <w:proofErr w:type="gramEnd"/>
      <w:r w:rsidRPr="00206BC0">
        <w:rPr>
          <w:b/>
        </w:rPr>
        <w:t xml:space="preserve">-Sharp , </w:t>
      </w:r>
      <w:r w:rsidR="00D33C78">
        <w:rPr>
          <w:b/>
        </w:rPr>
        <w:t>MVC</w:t>
      </w:r>
      <w:r w:rsidR="00B213AC">
        <w:rPr>
          <w:b/>
        </w:rPr>
        <w:t>5</w:t>
      </w:r>
      <w:r w:rsidR="00D33C78">
        <w:rPr>
          <w:b/>
        </w:rPr>
        <w:t xml:space="preserve">, </w:t>
      </w:r>
      <w:r w:rsidRPr="00206BC0">
        <w:rPr>
          <w:b/>
        </w:rPr>
        <w:t>SQL Server etc. )</w:t>
      </w:r>
      <w:r w:rsidR="002D6886" w:rsidRPr="00206BC0">
        <w:rPr>
          <w:b/>
        </w:rPr>
        <w:tab/>
      </w:r>
    </w:p>
    <w:p w:rsidR="00206BC0" w:rsidRDefault="00206BC0" w:rsidP="00206BC0">
      <w:pPr>
        <w:jc w:val="both"/>
        <w:rPr>
          <w:b/>
        </w:rPr>
      </w:pPr>
    </w:p>
    <w:p w:rsidR="00206BC0" w:rsidRDefault="00206BC0" w:rsidP="00206BC0">
      <w:pPr>
        <w:rPr>
          <w:b/>
          <w:u w:val="single"/>
        </w:rPr>
      </w:pPr>
      <w:r>
        <w:rPr>
          <w:b/>
          <w:u w:val="single"/>
        </w:rPr>
        <w:t>Experience:</w:t>
      </w:r>
    </w:p>
    <w:p w:rsidR="00206BC0" w:rsidRDefault="00206BC0" w:rsidP="00206BC0">
      <w:pPr>
        <w:rPr>
          <w:b/>
          <w:u w:val="single"/>
        </w:rPr>
      </w:pPr>
    </w:p>
    <w:p w:rsidR="00206BC0" w:rsidRPr="00206BC0" w:rsidRDefault="00206BC0" w:rsidP="00206BC0">
      <w:pPr>
        <w:jc w:val="both"/>
      </w:pPr>
      <w:r w:rsidRPr="00206BC0">
        <w:rPr>
          <w:b/>
        </w:rPr>
        <w:t xml:space="preserve">        </w:t>
      </w:r>
      <w:r w:rsidRPr="00206BC0">
        <w:t xml:space="preserve">With </w:t>
      </w:r>
      <w:r>
        <w:t xml:space="preserve">over </w:t>
      </w:r>
      <w:r w:rsidR="00361FFE" w:rsidRPr="00361FFE">
        <w:rPr>
          <w:b/>
        </w:rPr>
        <w:t>3</w:t>
      </w:r>
      <w:r w:rsidR="00B213AC">
        <w:rPr>
          <w:b/>
        </w:rPr>
        <w:t>.5</w:t>
      </w:r>
      <w:r w:rsidR="002939EC">
        <w:rPr>
          <w:b/>
        </w:rPr>
        <w:t>+</w:t>
      </w:r>
      <w:r w:rsidRPr="00361FFE">
        <w:rPr>
          <w:b/>
        </w:rPr>
        <w:t xml:space="preserve"> Years</w:t>
      </w:r>
      <w:r>
        <w:t xml:space="preserve"> </w:t>
      </w:r>
      <w:proofErr w:type="gramStart"/>
      <w:r>
        <w:t xml:space="preserve">of </w:t>
      </w:r>
      <w:r w:rsidRPr="00206BC0">
        <w:t xml:space="preserve"> </w:t>
      </w:r>
      <w:r>
        <w:t>experience</w:t>
      </w:r>
      <w:proofErr w:type="gramEnd"/>
      <w:r>
        <w:t xml:space="preserve"> in the field of application development, implementation and maintenance worked in websites development using technologies and worked for Government, Corporate, Public and private sectors. </w:t>
      </w:r>
      <w:proofErr w:type="gramStart"/>
      <w:r>
        <w:t xml:space="preserve">Have worked in Microsoft Technologies such as Asp.Net, C#, </w:t>
      </w:r>
      <w:r w:rsidR="00D33C78">
        <w:t>MVC</w:t>
      </w:r>
      <w:r w:rsidR="00B213AC">
        <w:t>5</w:t>
      </w:r>
      <w:r w:rsidR="00D33C78">
        <w:t xml:space="preserve">, </w:t>
      </w:r>
      <w:r>
        <w:t xml:space="preserve">SQL Server, </w:t>
      </w:r>
      <w:proofErr w:type="spellStart"/>
      <w:r>
        <w:t>jQuery</w:t>
      </w:r>
      <w:proofErr w:type="spellEnd"/>
      <w:r>
        <w:t>, Ajax etc.</w:t>
      </w:r>
      <w:proofErr w:type="gramEnd"/>
      <w:r>
        <w:t xml:space="preserve"> Another 5 years of Experience worked as a Data processing.</w:t>
      </w:r>
      <w:r w:rsidRPr="00206BC0">
        <w:t xml:space="preserve">     </w:t>
      </w:r>
    </w:p>
    <w:p w:rsidR="00206BC0" w:rsidRDefault="00206BC0" w:rsidP="00206BC0">
      <w:pPr>
        <w:jc w:val="both"/>
        <w:rPr>
          <w:b/>
        </w:rPr>
      </w:pPr>
    </w:p>
    <w:p w:rsidR="00206BC0" w:rsidRDefault="00206BC0" w:rsidP="00206BC0">
      <w:pPr>
        <w:jc w:val="both"/>
        <w:rPr>
          <w:b/>
          <w:u w:val="single"/>
        </w:rPr>
      </w:pPr>
      <w:r w:rsidRPr="00206BC0">
        <w:rPr>
          <w:b/>
          <w:u w:val="single"/>
        </w:rPr>
        <w:t>Employment History:</w:t>
      </w:r>
    </w:p>
    <w:p w:rsidR="00E54E0E" w:rsidRDefault="00E54E0E" w:rsidP="00206BC0">
      <w:pPr>
        <w:jc w:val="both"/>
        <w:rPr>
          <w:b/>
          <w:u w:val="single"/>
        </w:rPr>
      </w:pPr>
    </w:p>
    <w:p w:rsidR="00E54E0E" w:rsidRPr="00E54E0E" w:rsidRDefault="00E54E0E" w:rsidP="00206BC0">
      <w:pPr>
        <w:numPr>
          <w:ilvl w:val="0"/>
          <w:numId w:val="11"/>
        </w:numPr>
        <w:jc w:val="both"/>
        <w:rPr>
          <w:b/>
          <w:u w:val="single"/>
        </w:rPr>
      </w:pPr>
      <w:r>
        <w:t>Working</w:t>
      </w:r>
      <w:r w:rsidRPr="00CC5E8D">
        <w:t xml:space="preserve"> </w:t>
      </w:r>
      <w:r>
        <w:t xml:space="preserve">as </w:t>
      </w:r>
      <w:r w:rsidRPr="00E54E0E">
        <w:rPr>
          <w:b/>
        </w:rPr>
        <w:t>.Net Developer</w:t>
      </w:r>
      <w:r>
        <w:t xml:space="preserve"> </w:t>
      </w:r>
      <w:r w:rsidRPr="00CC5E8D">
        <w:t>with</w:t>
      </w:r>
      <w:r>
        <w:t xml:space="preserve"> </w:t>
      </w:r>
      <w:proofErr w:type="spellStart"/>
      <w:r>
        <w:t>Konstant</w:t>
      </w:r>
      <w:proofErr w:type="spellEnd"/>
      <w:r>
        <w:t xml:space="preserve"> </w:t>
      </w:r>
      <w:proofErr w:type="spellStart"/>
      <w:r>
        <w:t>InfoSolutions</w:t>
      </w:r>
      <w:proofErr w:type="spellEnd"/>
      <w:r>
        <w:t xml:space="preserve"> </w:t>
      </w:r>
      <w:proofErr w:type="spellStart"/>
      <w:proofErr w:type="gramStart"/>
      <w:r>
        <w:t>Pvt</w:t>
      </w:r>
      <w:proofErr w:type="spellEnd"/>
      <w:r>
        <w:t>(</w:t>
      </w:r>
      <w:proofErr w:type="gramEnd"/>
      <w:r>
        <w:t>Ltd.)</w:t>
      </w:r>
      <w:r w:rsidRPr="00CC5E8D">
        <w:t xml:space="preserve">, </w:t>
      </w:r>
      <w:proofErr w:type="spellStart"/>
      <w:r w:rsidRPr="00CC5E8D">
        <w:t>Jaipur</w:t>
      </w:r>
      <w:proofErr w:type="spellEnd"/>
      <w:r w:rsidRPr="00CC5E8D">
        <w:t xml:space="preserve"> </w:t>
      </w:r>
      <w:r>
        <w:t xml:space="preserve">(Raj.) </w:t>
      </w:r>
      <w:r w:rsidRPr="00CC5E8D">
        <w:t xml:space="preserve">Since </w:t>
      </w:r>
      <w:r>
        <w:t xml:space="preserve">02 Oct 2015 to till now. </w:t>
      </w:r>
      <w:r w:rsidRPr="00CC5E8D">
        <w:t xml:space="preserve"> </w:t>
      </w:r>
    </w:p>
    <w:p w:rsidR="00D30FE3" w:rsidRDefault="00D30FE3" w:rsidP="00206BC0">
      <w:pPr>
        <w:jc w:val="both"/>
        <w:rPr>
          <w:b/>
          <w:u w:val="single"/>
        </w:rPr>
      </w:pPr>
    </w:p>
    <w:p w:rsidR="00D30FE3" w:rsidRDefault="00E54E0E" w:rsidP="00D30FE3">
      <w:pPr>
        <w:numPr>
          <w:ilvl w:val="0"/>
          <w:numId w:val="11"/>
        </w:numPr>
        <w:jc w:val="both"/>
      </w:pPr>
      <w:r w:rsidRPr="00CC5E8D">
        <w:t>Wor</w:t>
      </w:r>
      <w:r>
        <w:t>ked</w:t>
      </w:r>
      <w:r w:rsidRPr="00CC5E8D">
        <w:t xml:space="preserve"> </w:t>
      </w:r>
      <w:r w:rsidR="00D30FE3">
        <w:t xml:space="preserve">as a </w:t>
      </w:r>
      <w:r w:rsidR="005D20FF">
        <w:t xml:space="preserve">part time </w:t>
      </w:r>
      <w:r w:rsidR="00D30FE3">
        <w:rPr>
          <w:b/>
        </w:rPr>
        <w:t>.Net Developer</w:t>
      </w:r>
      <w:r w:rsidR="00D30FE3">
        <w:t xml:space="preserve"> </w:t>
      </w:r>
      <w:r w:rsidR="00D30FE3" w:rsidRPr="00CC5E8D">
        <w:t>with</w:t>
      </w:r>
      <w:r w:rsidR="00D30FE3">
        <w:t xml:space="preserve"> </w:t>
      </w:r>
      <w:proofErr w:type="spellStart"/>
      <w:r w:rsidR="00D30FE3">
        <w:t>UBWebs</w:t>
      </w:r>
      <w:proofErr w:type="spellEnd"/>
      <w:r w:rsidR="00D30FE3">
        <w:t xml:space="preserve"> </w:t>
      </w:r>
      <w:proofErr w:type="spellStart"/>
      <w:proofErr w:type="gramStart"/>
      <w:r w:rsidR="00D30FE3">
        <w:t>Pvt</w:t>
      </w:r>
      <w:proofErr w:type="spellEnd"/>
      <w:r w:rsidR="00D30FE3">
        <w:t>(</w:t>
      </w:r>
      <w:proofErr w:type="gramEnd"/>
      <w:r w:rsidR="00D30FE3">
        <w:t>Ltd.)</w:t>
      </w:r>
      <w:r w:rsidR="00D30FE3" w:rsidRPr="00CC5E8D">
        <w:t xml:space="preserve">, </w:t>
      </w:r>
      <w:proofErr w:type="spellStart"/>
      <w:r w:rsidR="00D30FE3" w:rsidRPr="00CC5E8D">
        <w:t>Jaipur</w:t>
      </w:r>
      <w:proofErr w:type="spellEnd"/>
      <w:r w:rsidR="00D30FE3" w:rsidRPr="00CC5E8D">
        <w:t xml:space="preserve"> </w:t>
      </w:r>
      <w:r w:rsidR="00D30FE3">
        <w:t xml:space="preserve">(Raj.) </w:t>
      </w:r>
      <w:r w:rsidR="00D30FE3" w:rsidRPr="00CC5E8D">
        <w:t xml:space="preserve">Since </w:t>
      </w:r>
      <w:r>
        <w:t>01</w:t>
      </w:r>
      <w:r w:rsidR="00D30FE3">
        <w:t xml:space="preserve"> Jul 2015</w:t>
      </w:r>
      <w:r w:rsidR="00B213AC">
        <w:t xml:space="preserve"> to </w:t>
      </w:r>
      <w:r>
        <w:t>30 Nov. 2015</w:t>
      </w:r>
      <w:r w:rsidR="00D30FE3">
        <w:t xml:space="preserve">. </w:t>
      </w:r>
      <w:r w:rsidR="00D30FE3" w:rsidRPr="00CC5E8D">
        <w:t xml:space="preserve"> </w:t>
      </w:r>
    </w:p>
    <w:p w:rsidR="00206BC0" w:rsidRDefault="00206BC0" w:rsidP="00206BC0">
      <w:pPr>
        <w:jc w:val="both"/>
        <w:rPr>
          <w:b/>
          <w:u w:val="single"/>
        </w:rPr>
      </w:pPr>
    </w:p>
    <w:p w:rsidR="00275489" w:rsidRDefault="00275489" w:rsidP="00275489">
      <w:pPr>
        <w:numPr>
          <w:ilvl w:val="0"/>
          <w:numId w:val="11"/>
        </w:numPr>
        <w:jc w:val="both"/>
      </w:pPr>
      <w:r w:rsidRPr="00CC5E8D">
        <w:t>Wor</w:t>
      </w:r>
      <w:r>
        <w:t>k</w:t>
      </w:r>
      <w:r w:rsidR="00D33C78">
        <w:t>ed</w:t>
      </w:r>
      <w:r w:rsidRPr="00CC5E8D">
        <w:t xml:space="preserve"> </w:t>
      </w:r>
      <w:r>
        <w:t xml:space="preserve">as a </w:t>
      </w:r>
      <w:r w:rsidR="00D33C78">
        <w:rPr>
          <w:b/>
        </w:rPr>
        <w:t>.Net</w:t>
      </w:r>
      <w:r w:rsidR="007B7FEC">
        <w:rPr>
          <w:b/>
        </w:rPr>
        <w:t xml:space="preserve"> Developer</w:t>
      </w:r>
      <w:r>
        <w:t xml:space="preserve"> </w:t>
      </w:r>
      <w:r w:rsidRPr="00CC5E8D">
        <w:t>with</w:t>
      </w:r>
      <w:r>
        <w:t xml:space="preserve"> </w:t>
      </w:r>
      <w:r w:rsidR="00D33C78">
        <w:t>Clover IT Services</w:t>
      </w:r>
      <w:r>
        <w:t xml:space="preserve"> </w:t>
      </w:r>
      <w:proofErr w:type="spellStart"/>
      <w:proofErr w:type="gramStart"/>
      <w:r>
        <w:t>Pvt</w:t>
      </w:r>
      <w:proofErr w:type="spellEnd"/>
      <w:r>
        <w:t>(</w:t>
      </w:r>
      <w:proofErr w:type="gramEnd"/>
      <w:r>
        <w:t>Ltd.)</w:t>
      </w:r>
      <w:r w:rsidRPr="00CC5E8D">
        <w:t xml:space="preserve">, </w:t>
      </w:r>
      <w:proofErr w:type="spellStart"/>
      <w:r w:rsidRPr="00CC5E8D">
        <w:t>Jaipur</w:t>
      </w:r>
      <w:proofErr w:type="spellEnd"/>
      <w:r w:rsidRPr="00CC5E8D">
        <w:t xml:space="preserve"> </w:t>
      </w:r>
      <w:r>
        <w:t xml:space="preserve">(Raj.) </w:t>
      </w:r>
      <w:r w:rsidRPr="00CC5E8D">
        <w:t xml:space="preserve">Since </w:t>
      </w:r>
      <w:r w:rsidR="00D33C78">
        <w:t xml:space="preserve">25 </w:t>
      </w:r>
      <w:r w:rsidR="002D449B">
        <w:t>Sep’</w:t>
      </w:r>
      <w:r>
        <w:t xml:space="preserve"> 201</w:t>
      </w:r>
      <w:r w:rsidR="00D33C78">
        <w:t>4</w:t>
      </w:r>
      <w:r>
        <w:t xml:space="preserve"> to </w:t>
      </w:r>
      <w:r w:rsidR="00D33C78">
        <w:t>15 June. 2015</w:t>
      </w:r>
      <w:r>
        <w:t xml:space="preserve">. </w:t>
      </w:r>
      <w:r w:rsidRPr="00CC5E8D">
        <w:t xml:space="preserve"> </w:t>
      </w:r>
    </w:p>
    <w:p w:rsidR="00D33C78" w:rsidRDefault="00D33C78" w:rsidP="00D33C78">
      <w:pPr>
        <w:ind w:left="720"/>
        <w:jc w:val="both"/>
      </w:pPr>
    </w:p>
    <w:p w:rsidR="00D33C78" w:rsidRDefault="00D33C78" w:rsidP="00D33C78">
      <w:pPr>
        <w:numPr>
          <w:ilvl w:val="0"/>
          <w:numId w:val="11"/>
        </w:numPr>
        <w:jc w:val="both"/>
      </w:pPr>
      <w:r w:rsidRPr="00CC5E8D">
        <w:t>Wor</w:t>
      </w:r>
      <w:r>
        <w:t>ked</w:t>
      </w:r>
      <w:r w:rsidRPr="00CC5E8D">
        <w:t xml:space="preserve"> </w:t>
      </w:r>
      <w:r>
        <w:t xml:space="preserve">as a </w:t>
      </w:r>
      <w:r>
        <w:rPr>
          <w:b/>
        </w:rPr>
        <w:t>.Net Developer</w:t>
      </w:r>
      <w:r>
        <w:t xml:space="preserve"> </w:t>
      </w:r>
      <w:r w:rsidRPr="00CC5E8D">
        <w:t>with</w:t>
      </w:r>
      <w:r>
        <w:t xml:space="preserve"> Unified Business Web Solution </w:t>
      </w:r>
      <w:proofErr w:type="spellStart"/>
      <w:proofErr w:type="gramStart"/>
      <w:r>
        <w:t>Pvt</w:t>
      </w:r>
      <w:proofErr w:type="spellEnd"/>
      <w:r>
        <w:t>(</w:t>
      </w:r>
      <w:proofErr w:type="gramEnd"/>
      <w:r>
        <w:t>Ltd.)</w:t>
      </w:r>
      <w:r w:rsidRPr="00CC5E8D">
        <w:t xml:space="preserve">, </w:t>
      </w:r>
      <w:proofErr w:type="spellStart"/>
      <w:r w:rsidRPr="00CC5E8D">
        <w:t>Jaipur</w:t>
      </w:r>
      <w:proofErr w:type="spellEnd"/>
      <w:r w:rsidRPr="00CC5E8D">
        <w:t xml:space="preserve"> </w:t>
      </w:r>
      <w:r>
        <w:t xml:space="preserve">(Raj.) </w:t>
      </w:r>
      <w:r w:rsidRPr="00CC5E8D">
        <w:t xml:space="preserve">Since </w:t>
      </w:r>
      <w:r>
        <w:t>Sep’ 201</w:t>
      </w:r>
      <w:r w:rsidR="00E54E0E">
        <w:t>2</w:t>
      </w:r>
      <w:r>
        <w:t xml:space="preserve"> to 2</w:t>
      </w:r>
      <w:r w:rsidR="00E54E0E">
        <w:t>4</w:t>
      </w:r>
      <w:r>
        <w:t xml:space="preserve"> sep. 2014. </w:t>
      </w:r>
      <w:r w:rsidRPr="00CC5E8D">
        <w:t xml:space="preserve"> </w:t>
      </w:r>
    </w:p>
    <w:p w:rsidR="00275489" w:rsidRDefault="00275489" w:rsidP="00275489">
      <w:pPr>
        <w:jc w:val="both"/>
      </w:pPr>
    </w:p>
    <w:p w:rsidR="00275489" w:rsidRDefault="00275489" w:rsidP="00275489">
      <w:pPr>
        <w:numPr>
          <w:ilvl w:val="0"/>
          <w:numId w:val="11"/>
        </w:numPr>
        <w:jc w:val="both"/>
      </w:pPr>
      <w:r w:rsidRPr="00CC5E8D">
        <w:t>Wor</w:t>
      </w:r>
      <w:r>
        <w:t>ked</w:t>
      </w:r>
      <w:r w:rsidRPr="00CC5E8D">
        <w:t xml:space="preserve"> </w:t>
      </w:r>
      <w:r>
        <w:t xml:space="preserve">as a </w:t>
      </w:r>
      <w:r w:rsidRPr="00275489">
        <w:rPr>
          <w:b/>
        </w:rPr>
        <w:t>Assistant Programmer</w:t>
      </w:r>
      <w:r>
        <w:t xml:space="preserve"> on contract base government project in consumer court </w:t>
      </w:r>
      <w:proofErr w:type="spellStart"/>
      <w:r>
        <w:t>Baran</w:t>
      </w:r>
      <w:proofErr w:type="spellEnd"/>
      <w:r>
        <w:t xml:space="preserve"> (Raj.) by S2 </w:t>
      </w:r>
      <w:proofErr w:type="spellStart"/>
      <w:r>
        <w:t>Infotech</w:t>
      </w:r>
      <w:proofErr w:type="spellEnd"/>
      <w:r>
        <w:t xml:space="preserve"> </w:t>
      </w:r>
      <w:proofErr w:type="spellStart"/>
      <w:r>
        <w:t>Pvt</w:t>
      </w:r>
      <w:proofErr w:type="spellEnd"/>
      <w:r>
        <w:t xml:space="preserve">(Ltd.) </w:t>
      </w:r>
      <w:proofErr w:type="spellStart"/>
      <w:r>
        <w:t>Gurgoan</w:t>
      </w:r>
      <w:proofErr w:type="spellEnd"/>
      <w:r>
        <w:t xml:space="preserve"> since Sep</w:t>
      </w:r>
      <w:r w:rsidR="00361FFE">
        <w:t>’</w:t>
      </w:r>
      <w:r>
        <w:t xml:space="preserve"> 2010 to </w:t>
      </w:r>
      <w:r w:rsidR="00361FFE">
        <w:t>Nov’</w:t>
      </w:r>
      <w:r>
        <w:t xml:space="preserve"> 2010. </w:t>
      </w:r>
    </w:p>
    <w:p w:rsidR="00275489" w:rsidRDefault="00275489" w:rsidP="00275489">
      <w:pPr>
        <w:jc w:val="both"/>
      </w:pPr>
      <w:r>
        <w:t xml:space="preserve">              </w:t>
      </w:r>
      <w:r w:rsidRPr="00CC5E8D">
        <w:t xml:space="preserve"> </w:t>
      </w:r>
    </w:p>
    <w:p w:rsidR="00275489" w:rsidRPr="00CC5E8D" w:rsidRDefault="00275489" w:rsidP="00275489">
      <w:pPr>
        <w:numPr>
          <w:ilvl w:val="0"/>
          <w:numId w:val="11"/>
        </w:numPr>
        <w:jc w:val="both"/>
      </w:pPr>
      <w:r>
        <w:t xml:space="preserve">Worked as a </w:t>
      </w:r>
      <w:r w:rsidRPr="00275489">
        <w:rPr>
          <w:b/>
        </w:rPr>
        <w:t>Project Executive</w:t>
      </w:r>
      <w:r>
        <w:t xml:space="preserve"> in </w:t>
      </w:r>
      <w:proofErr w:type="spellStart"/>
      <w:r>
        <w:t>Planman</w:t>
      </w:r>
      <w:proofErr w:type="spellEnd"/>
      <w:r>
        <w:t xml:space="preserve"> Technology, </w:t>
      </w:r>
      <w:proofErr w:type="spellStart"/>
      <w:r>
        <w:t>O</w:t>
      </w:r>
      <w:r w:rsidR="00361FFE">
        <w:t>khala</w:t>
      </w:r>
      <w:proofErr w:type="spellEnd"/>
      <w:r w:rsidR="00361FFE">
        <w:t xml:space="preserve"> Ph. I New Delhi since Feb’</w:t>
      </w:r>
      <w:r>
        <w:t xml:space="preserve"> 2007 to </w:t>
      </w:r>
      <w:r w:rsidR="00361FFE">
        <w:t>Aug’</w:t>
      </w:r>
      <w:r>
        <w:t xml:space="preserve"> 2010 in GIS Department.     </w:t>
      </w:r>
    </w:p>
    <w:p w:rsidR="00275489" w:rsidRPr="00206BC0" w:rsidRDefault="00275489" w:rsidP="00275489">
      <w:pPr>
        <w:ind w:left="960"/>
        <w:jc w:val="both"/>
      </w:pPr>
    </w:p>
    <w:p w:rsidR="002D6886" w:rsidRDefault="002D6886">
      <w:pPr>
        <w:rPr>
          <w:b/>
          <w:u w:val="single"/>
        </w:rPr>
      </w:pPr>
      <w:r>
        <w:rPr>
          <w:b/>
          <w:u w:val="single"/>
        </w:rPr>
        <w:t>Objectives:</w:t>
      </w:r>
    </w:p>
    <w:p w:rsidR="002D6886" w:rsidRDefault="002D6886">
      <w:pPr>
        <w:rPr>
          <w:b/>
          <w:u w:val="single"/>
        </w:rPr>
      </w:pPr>
    </w:p>
    <w:p w:rsidR="00C16BE9" w:rsidRDefault="00C16BE9" w:rsidP="00C16BE9">
      <w:pPr>
        <w:pStyle w:val="BodyTextIndent"/>
        <w:jc w:val="both"/>
      </w:pPr>
      <w:r>
        <w:t xml:space="preserve">To be a part of an organization that is </w:t>
      </w:r>
      <w:proofErr w:type="gramStart"/>
      <w:r>
        <w:t>“ A</w:t>
      </w:r>
      <w:proofErr w:type="gramEnd"/>
      <w:r>
        <w:t xml:space="preserve"> union of ordinary people doing extraordinary work” A place where the work culture is challenging and environment is competitive that makes an optimum utilization of my potential and gives me the opportunity to improve my skill.</w:t>
      </w:r>
    </w:p>
    <w:p w:rsidR="002D6886" w:rsidRDefault="002D6886">
      <w:pPr>
        <w:rPr>
          <w:b/>
          <w:u w:val="single"/>
        </w:rPr>
      </w:pPr>
    </w:p>
    <w:p w:rsidR="004113A2" w:rsidRDefault="004113A2">
      <w:pPr>
        <w:jc w:val="both"/>
        <w:rPr>
          <w:b/>
          <w:u w:val="single"/>
        </w:rPr>
      </w:pPr>
    </w:p>
    <w:p w:rsidR="004113A2" w:rsidRDefault="004113A2">
      <w:pPr>
        <w:jc w:val="both"/>
        <w:rPr>
          <w:b/>
          <w:u w:val="single"/>
        </w:rPr>
      </w:pPr>
    </w:p>
    <w:p w:rsidR="004113A2" w:rsidRDefault="004113A2">
      <w:pPr>
        <w:jc w:val="both"/>
        <w:rPr>
          <w:b/>
          <w:u w:val="single"/>
        </w:rPr>
      </w:pPr>
    </w:p>
    <w:p w:rsidR="00E23684" w:rsidRDefault="002D6886" w:rsidP="004113A2">
      <w:pPr>
        <w:jc w:val="both"/>
        <w:rPr>
          <w:b/>
          <w:u w:val="single"/>
        </w:rPr>
      </w:pPr>
      <w:r>
        <w:rPr>
          <w:b/>
          <w:u w:val="single"/>
        </w:rPr>
        <w:lastRenderedPageBreak/>
        <w:t>Skills:</w:t>
      </w:r>
    </w:p>
    <w:p w:rsidR="004113A2" w:rsidRDefault="004113A2" w:rsidP="004113A2">
      <w:pPr>
        <w:jc w:val="both"/>
      </w:pPr>
    </w:p>
    <w:p w:rsidR="002D6886" w:rsidRDefault="009B0901" w:rsidP="00E23684">
      <w:pPr>
        <w:pStyle w:val="BodyText"/>
        <w:ind w:left="360"/>
        <w:jc w:val="both"/>
      </w:pPr>
      <w:r>
        <w:t>I</w:t>
      </w:r>
      <w:r w:rsidR="002D6886">
        <w:t xml:space="preserve">n hand experience in </w:t>
      </w:r>
      <w:r>
        <w:t>.NET platform</w:t>
      </w:r>
      <w:r w:rsidR="00017772">
        <w:t xml:space="preserve"> </w:t>
      </w:r>
      <w:r w:rsidR="00A22460">
        <w:t>(</w:t>
      </w:r>
      <w:r>
        <w:t>Web application</w:t>
      </w:r>
      <w:r w:rsidR="00A22460">
        <w:t xml:space="preserve">), </w:t>
      </w:r>
      <w:proofErr w:type="spellStart"/>
      <w:r w:rsidR="00017772">
        <w:t>SQLServer</w:t>
      </w:r>
      <w:proofErr w:type="spellEnd"/>
      <w:r w:rsidR="00017772">
        <w:t>(2005),</w:t>
      </w:r>
      <w:r w:rsidR="002D6886">
        <w:t xml:space="preserve">  </w:t>
      </w:r>
      <w:proofErr w:type="spellStart"/>
      <w:r>
        <w:t>S</w:t>
      </w:r>
      <w:r w:rsidR="002D6886">
        <w:t>QL</w:t>
      </w:r>
      <w:r>
        <w:t>Server</w:t>
      </w:r>
      <w:proofErr w:type="spellEnd"/>
      <w:r>
        <w:t>(200</w:t>
      </w:r>
      <w:r w:rsidR="00A22460">
        <w:t>8</w:t>
      </w:r>
      <w:r w:rsidR="002D6886">
        <w:t>)</w:t>
      </w:r>
      <w:r>
        <w:t>,</w:t>
      </w:r>
      <w:r w:rsidR="00E54E0E" w:rsidRPr="00E54E0E">
        <w:t xml:space="preserve"> </w:t>
      </w:r>
      <w:proofErr w:type="spellStart"/>
      <w:r w:rsidR="00E54E0E">
        <w:t>SQLServer</w:t>
      </w:r>
      <w:proofErr w:type="spellEnd"/>
      <w:r w:rsidR="00E54E0E">
        <w:t>(2012),</w:t>
      </w:r>
      <w:r w:rsidR="002D6886">
        <w:t xml:space="preserve"> </w:t>
      </w:r>
      <w:r w:rsidR="009A034A">
        <w:t>ASP.Net,</w:t>
      </w:r>
      <w:r w:rsidR="00915D72">
        <w:t xml:space="preserve"> </w:t>
      </w:r>
      <w:r>
        <w:t>C#,</w:t>
      </w:r>
      <w:r w:rsidR="00711D65">
        <w:t xml:space="preserve"> </w:t>
      </w:r>
      <w:r w:rsidR="00D33C78">
        <w:t>MVC</w:t>
      </w:r>
      <w:r w:rsidR="00B213AC">
        <w:t>5</w:t>
      </w:r>
      <w:r w:rsidR="00D33C78">
        <w:t xml:space="preserve">, </w:t>
      </w:r>
      <w:r w:rsidR="00711D65">
        <w:t xml:space="preserve">LINQ, </w:t>
      </w:r>
      <w:r w:rsidR="000752D2">
        <w:t>Java Script,</w:t>
      </w:r>
      <w:r w:rsidR="009630DE">
        <w:t xml:space="preserve"> </w:t>
      </w:r>
      <w:r w:rsidR="000752D2">
        <w:t xml:space="preserve">Ajax, </w:t>
      </w:r>
      <w:proofErr w:type="spellStart"/>
      <w:r w:rsidR="009630DE">
        <w:t>j</w:t>
      </w:r>
      <w:r w:rsidR="000752D2">
        <w:t>Query</w:t>
      </w:r>
      <w:proofErr w:type="spellEnd"/>
      <w:r w:rsidR="003F5185">
        <w:t xml:space="preserve">, </w:t>
      </w:r>
      <w:r w:rsidR="00D33C78">
        <w:t xml:space="preserve">HTML, CSS and </w:t>
      </w:r>
      <w:r w:rsidR="004113A2">
        <w:t xml:space="preserve">working </w:t>
      </w:r>
      <w:r w:rsidR="00E54E0E">
        <w:t xml:space="preserve">knowledge of </w:t>
      </w:r>
      <w:r w:rsidR="00D33C78">
        <w:t>Angular Js</w:t>
      </w:r>
      <w:r w:rsidR="000752D2">
        <w:t xml:space="preserve"> </w:t>
      </w:r>
      <w:r w:rsidR="002D6886">
        <w:t>etc.</w:t>
      </w:r>
    </w:p>
    <w:p w:rsidR="002939EC" w:rsidRDefault="002939EC" w:rsidP="002939EC">
      <w:pPr>
        <w:jc w:val="both"/>
        <w:rPr>
          <w:b/>
          <w:u w:val="single"/>
        </w:rPr>
      </w:pPr>
      <w:r>
        <w:rPr>
          <w:b/>
          <w:u w:val="single"/>
        </w:rPr>
        <w:t>Projects:</w:t>
      </w:r>
    </w:p>
    <w:p w:rsidR="00E54E0E" w:rsidRDefault="00E54E0E" w:rsidP="002939EC">
      <w:pPr>
        <w:jc w:val="both"/>
        <w:rPr>
          <w:b/>
          <w:u w:val="single"/>
        </w:rPr>
      </w:pPr>
    </w:p>
    <w:p w:rsidR="00D30FE3" w:rsidRPr="00580881" w:rsidRDefault="00D30FE3" w:rsidP="00D30FE3">
      <w:pPr>
        <w:numPr>
          <w:ilvl w:val="0"/>
          <w:numId w:val="4"/>
        </w:numPr>
        <w:rPr>
          <w:u w:val="single"/>
        </w:rPr>
      </w:pPr>
      <w:r>
        <w:t xml:space="preserve"> </w:t>
      </w:r>
      <w:r w:rsidRPr="00580881">
        <w:rPr>
          <w:u w:val="single"/>
        </w:rPr>
        <w:t>http://www.</w:t>
      </w:r>
      <w:r>
        <w:rPr>
          <w:u w:val="single"/>
        </w:rPr>
        <w:t>iticolleges</w:t>
      </w:r>
      <w:r w:rsidRPr="00580881">
        <w:rPr>
          <w:u w:val="single"/>
        </w:rPr>
        <w:t>.com</w:t>
      </w:r>
    </w:p>
    <w:p w:rsidR="00D30FE3" w:rsidRPr="00D30FE3" w:rsidRDefault="00D30FE3" w:rsidP="00D30FE3">
      <w:pPr>
        <w:pStyle w:val="ListParagraph"/>
        <w:numPr>
          <w:ilvl w:val="0"/>
          <w:numId w:val="4"/>
        </w:numPr>
        <w:suppressAutoHyphens w:val="0"/>
        <w:jc w:val="both"/>
        <w:rPr>
          <w:rFonts w:ascii="Calibri" w:hAnsi="Calibri" w:cs="Calibri"/>
          <w:color w:val="000000"/>
          <w:sz w:val="22"/>
          <w:szCs w:val="22"/>
          <w:lang w:eastAsia="en-US"/>
        </w:rPr>
      </w:pPr>
      <w:r w:rsidRPr="00D30FE3">
        <w:rPr>
          <w:rFonts w:ascii="Calibri" w:hAnsi="Calibri" w:cs="Calibri"/>
          <w:color w:val="000000"/>
          <w:sz w:val="22"/>
          <w:szCs w:val="22"/>
          <w:lang w:eastAsia="en-US"/>
        </w:rPr>
        <w:t>ssgpareekpgcollegeofedu.org</w:t>
      </w:r>
    </w:p>
    <w:p w:rsidR="002939EC" w:rsidRDefault="00D30FE3" w:rsidP="002939EC">
      <w:pPr>
        <w:numPr>
          <w:ilvl w:val="0"/>
          <w:numId w:val="4"/>
        </w:numPr>
        <w:jc w:val="both"/>
      </w:pPr>
      <w:r w:rsidRPr="00D30FE3">
        <w:rPr>
          <w:bCs/>
          <w:u w:val="single"/>
        </w:rPr>
        <w:t>http://www.kotasareekendra.com/</w:t>
      </w:r>
    </w:p>
    <w:p w:rsidR="002939EC" w:rsidRPr="002939EC" w:rsidRDefault="00DE122B" w:rsidP="002939EC">
      <w:pPr>
        <w:pStyle w:val="ListParagraph"/>
        <w:numPr>
          <w:ilvl w:val="0"/>
          <w:numId w:val="4"/>
        </w:numPr>
        <w:suppressAutoHyphens w:val="0"/>
        <w:jc w:val="both"/>
        <w:rPr>
          <w:rFonts w:ascii="Calibri" w:hAnsi="Calibri"/>
          <w:color w:val="0000FF"/>
          <w:sz w:val="22"/>
          <w:szCs w:val="22"/>
          <w:u w:val="single"/>
          <w:lang w:eastAsia="en-US"/>
        </w:rPr>
      </w:pPr>
      <w:hyperlink r:id="rId5" w:history="1">
        <w:r w:rsidR="002939EC" w:rsidRPr="002939EC">
          <w:rPr>
            <w:rFonts w:ascii="Calibri" w:hAnsi="Calibri"/>
            <w:color w:val="0000FF"/>
            <w:sz w:val="22"/>
            <w:u w:val="single"/>
            <w:lang w:eastAsia="en-US"/>
          </w:rPr>
          <w:t>https://secure.mywellmed.com/Office/Authentication/Login</w:t>
        </w:r>
      </w:hyperlink>
    </w:p>
    <w:p w:rsidR="002939EC" w:rsidRPr="002939EC" w:rsidRDefault="00DE122B" w:rsidP="002939EC">
      <w:pPr>
        <w:pStyle w:val="ListParagraph"/>
        <w:numPr>
          <w:ilvl w:val="0"/>
          <w:numId w:val="4"/>
        </w:numPr>
        <w:suppressAutoHyphens w:val="0"/>
        <w:jc w:val="both"/>
        <w:rPr>
          <w:rFonts w:ascii="Calibri" w:hAnsi="Calibri"/>
          <w:color w:val="0000FF"/>
          <w:sz w:val="22"/>
          <w:szCs w:val="22"/>
          <w:u w:val="single"/>
          <w:lang w:eastAsia="en-US"/>
        </w:rPr>
      </w:pPr>
      <w:hyperlink r:id="rId6" w:history="1">
        <w:r w:rsidR="002939EC" w:rsidRPr="005A1E6C">
          <w:rPr>
            <w:rStyle w:val="Hyperlink"/>
            <w:rFonts w:ascii="Calibri" w:hAnsi="Calibri"/>
            <w:sz w:val="22"/>
            <w:lang w:eastAsia="en-US"/>
          </w:rPr>
          <w:t>https://secure.mywellmed.com/tomlee /Enrollment/</w:t>
        </w:r>
      </w:hyperlink>
    </w:p>
    <w:p w:rsidR="002939EC" w:rsidRPr="002939EC" w:rsidRDefault="00DE122B" w:rsidP="002939EC">
      <w:pPr>
        <w:pStyle w:val="ListParagraph"/>
        <w:numPr>
          <w:ilvl w:val="0"/>
          <w:numId w:val="4"/>
        </w:numPr>
        <w:suppressAutoHyphens w:val="0"/>
        <w:jc w:val="both"/>
        <w:rPr>
          <w:rFonts w:ascii="Calibri" w:hAnsi="Calibri"/>
          <w:color w:val="0000FF"/>
          <w:sz w:val="22"/>
          <w:szCs w:val="22"/>
          <w:u w:val="single"/>
          <w:lang w:eastAsia="en-US"/>
        </w:rPr>
      </w:pPr>
      <w:hyperlink r:id="rId7" w:history="1">
        <w:r w:rsidR="002939EC" w:rsidRPr="002939EC">
          <w:rPr>
            <w:rFonts w:ascii="Calibri" w:hAnsi="Calibri"/>
            <w:color w:val="0000FF"/>
            <w:sz w:val="22"/>
            <w:u w:val="single"/>
            <w:lang w:eastAsia="en-US"/>
          </w:rPr>
          <w:t>https://shop.mywellmed.com/tomlee/shopping/Index</w:t>
        </w:r>
      </w:hyperlink>
    </w:p>
    <w:p w:rsidR="002939EC" w:rsidRPr="002939EC" w:rsidRDefault="00DE122B" w:rsidP="002939EC">
      <w:pPr>
        <w:pStyle w:val="ListParagraph"/>
        <w:numPr>
          <w:ilvl w:val="0"/>
          <w:numId w:val="4"/>
        </w:numPr>
        <w:suppressAutoHyphens w:val="0"/>
        <w:jc w:val="both"/>
        <w:rPr>
          <w:rFonts w:ascii="Calibri" w:hAnsi="Calibri"/>
          <w:color w:val="0000FF"/>
          <w:sz w:val="22"/>
          <w:szCs w:val="22"/>
          <w:u w:val="single"/>
          <w:lang w:eastAsia="en-US"/>
        </w:rPr>
      </w:pPr>
      <w:hyperlink r:id="rId8" w:history="1">
        <w:r w:rsidR="002939EC" w:rsidRPr="002939EC">
          <w:rPr>
            <w:rFonts w:ascii="Calibri" w:hAnsi="Calibri"/>
            <w:color w:val="0000FF"/>
            <w:sz w:val="22"/>
            <w:u w:val="single"/>
            <w:lang w:eastAsia="en-US"/>
          </w:rPr>
          <w:t>http://puriumeu.wsicloud.com/php/Enrollment/Index</w:t>
        </w:r>
      </w:hyperlink>
    </w:p>
    <w:p w:rsidR="002939EC" w:rsidRPr="002939EC" w:rsidRDefault="00DE122B" w:rsidP="002939EC">
      <w:pPr>
        <w:pStyle w:val="ListParagraph"/>
        <w:numPr>
          <w:ilvl w:val="0"/>
          <w:numId w:val="4"/>
        </w:numPr>
        <w:suppressAutoHyphens w:val="0"/>
        <w:jc w:val="both"/>
        <w:rPr>
          <w:rFonts w:ascii="Calibri" w:hAnsi="Calibri"/>
          <w:color w:val="0000FF"/>
          <w:sz w:val="22"/>
          <w:szCs w:val="22"/>
          <w:u w:val="single"/>
          <w:lang w:eastAsia="en-US"/>
        </w:rPr>
      </w:pPr>
      <w:hyperlink r:id="rId9" w:history="1">
        <w:r w:rsidR="002939EC" w:rsidRPr="002939EC">
          <w:rPr>
            <w:rFonts w:ascii="Calibri" w:hAnsi="Calibri"/>
            <w:color w:val="0000FF"/>
            <w:sz w:val="22"/>
            <w:u w:val="single"/>
            <w:lang w:eastAsia="en-US"/>
          </w:rPr>
          <w:t>https://platinumenrollment.biz/php/Enrollment/Index?lang=en</w:t>
        </w:r>
      </w:hyperlink>
    </w:p>
    <w:p w:rsidR="002939EC" w:rsidRPr="002939EC" w:rsidRDefault="00DE122B" w:rsidP="002939EC">
      <w:pPr>
        <w:pStyle w:val="ListParagraph"/>
        <w:numPr>
          <w:ilvl w:val="0"/>
          <w:numId w:val="4"/>
        </w:numPr>
        <w:suppressAutoHyphens w:val="0"/>
        <w:jc w:val="both"/>
        <w:rPr>
          <w:bCs/>
          <w:u w:val="single"/>
        </w:rPr>
      </w:pPr>
      <w:hyperlink r:id="rId10" w:history="1">
        <w:r w:rsidR="002939EC" w:rsidRPr="002939EC">
          <w:rPr>
            <w:rFonts w:ascii="Calibri" w:hAnsi="Calibri"/>
            <w:color w:val="0000FF"/>
            <w:sz w:val="22"/>
            <w:u w:val="single"/>
            <w:lang w:eastAsia="en-US"/>
          </w:rPr>
          <w:t>https://www.phporders.com/PHP/Enrollment/Index?EnrollType=join&amp;debug=1</w:t>
        </w:r>
      </w:hyperlink>
    </w:p>
    <w:p w:rsidR="002939EC" w:rsidRPr="00680002" w:rsidRDefault="002939EC" w:rsidP="002939EC">
      <w:pPr>
        <w:numPr>
          <w:ilvl w:val="0"/>
          <w:numId w:val="4"/>
        </w:numPr>
        <w:jc w:val="both"/>
        <w:rPr>
          <w:bCs/>
          <w:u w:val="single"/>
        </w:rPr>
      </w:pPr>
      <w:r w:rsidRPr="00C16BE9">
        <w:rPr>
          <w:u w:val="single"/>
        </w:rPr>
        <w:t>http://www.</w:t>
      </w:r>
      <w:hyperlink r:id="rId11" w:history="1">
        <w:r w:rsidRPr="00C16BE9">
          <w:rPr>
            <w:rStyle w:val="Hyperlink"/>
          </w:rPr>
          <w:t>acurelax.com</w:t>
        </w:r>
      </w:hyperlink>
    </w:p>
    <w:p w:rsidR="002939EC" w:rsidRPr="00AF4137" w:rsidRDefault="00DE122B" w:rsidP="002939EC">
      <w:pPr>
        <w:numPr>
          <w:ilvl w:val="0"/>
          <w:numId w:val="4"/>
        </w:numPr>
        <w:jc w:val="both"/>
        <w:rPr>
          <w:bCs/>
        </w:rPr>
      </w:pPr>
      <w:hyperlink r:id="rId12" w:history="1">
        <w:r w:rsidR="002939EC" w:rsidRPr="00885A5C">
          <w:rPr>
            <w:rStyle w:val="Hyperlink"/>
          </w:rPr>
          <w:t>http://www.railssbsr.com</w:t>
        </w:r>
      </w:hyperlink>
      <w:r w:rsidR="002939EC" w:rsidRPr="00AF4137">
        <w:t xml:space="preserve"> </w:t>
      </w:r>
    </w:p>
    <w:p w:rsidR="002939EC" w:rsidRDefault="00DE122B" w:rsidP="002939EC">
      <w:pPr>
        <w:numPr>
          <w:ilvl w:val="0"/>
          <w:numId w:val="4"/>
        </w:numPr>
        <w:jc w:val="both"/>
        <w:rPr>
          <w:bCs/>
        </w:rPr>
      </w:pPr>
      <w:hyperlink r:id="rId13" w:history="1">
        <w:r w:rsidR="002939EC" w:rsidRPr="005131C5">
          <w:rPr>
            <w:rStyle w:val="Hyperlink"/>
            <w:bCs/>
          </w:rPr>
          <w:t>http://www.scetkheda.com</w:t>
        </w:r>
      </w:hyperlink>
    </w:p>
    <w:p w:rsidR="002939EC" w:rsidRPr="005131C5" w:rsidRDefault="002939EC" w:rsidP="002939EC">
      <w:pPr>
        <w:numPr>
          <w:ilvl w:val="0"/>
          <w:numId w:val="4"/>
        </w:numPr>
        <w:jc w:val="both"/>
        <w:rPr>
          <w:bCs/>
        </w:rPr>
      </w:pPr>
      <w:r>
        <w:t>http://www.farishtaexports.com</w:t>
      </w:r>
    </w:p>
    <w:p w:rsidR="002939EC" w:rsidRPr="002540A1" w:rsidRDefault="00DE122B" w:rsidP="002939EC">
      <w:pPr>
        <w:numPr>
          <w:ilvl w:val="0"/>
          <w:numId w:val="4"/>
        </w:numPr>
        <w:jc w:val="both"/>
        <w:rPr>
          <w:bCs/>
          <w:u w:val="single"/>
        </w:rPr>
      </w:pPr>
      <w:hyperlink r:id="rId14" w:history="1">
        <w:r w:rsidR="002939EC" w:rsidRPr="00790C8C">
          <w:rPr>
            <w:rStyle w:val="Hyperlink"/>
            <w:bCs/>
          </w:rPr>
          <w:t>http://www.</w:t>
        </w:r>
      </w:hyperlink>
      <w:hyperlink r:id="rId15" w:history="1">
        <w:r w:rsidR="002939EC">
          <w:rPr>
            <w:rStyle w:val="Hyperlink"/>
          </w:rPr>
          <w:t>sainimali.com/</w:t>
        </w:r>
      </w:hyperlink>
    </w:p>
    <w:p w:rsidR="002939EC" w:rsidRPr="008A3CED" w:rsidRDefault="00DE122B" w:rsidP="002939EC">
      <w:pPr>
        <w:numPr>
          <w:ilvl w:val="0"/>
          <w:numId w:val="4"/>
        </w:numPr>
        <w:jc w:val="both"/>
        <w:rPr>
          <w:bCs/>
          <w:u w:val="single"/>
        </w:rPr>
      </w:pPr>
      <w:hyperlink r:id="rId16" w:history="1">
        <w:r w:rsidR="002939EC" w:rsidRPr="00790C8C">
          <w:rPr>
            <w:rStyle w:val="Hyperlink"/>
            <w:bCs/>
          </w:rPr>
          <w:t>http://www.</w:t>
        </w:r>
      </w:hyperlink>
      <w:hyperlink r:id="rId17" w:history="1">
        <w:r w:rsidR="002939EC">
          <w:rPr>
            <w:rStyle w:val="Hyperlink"/>
          </w:rPr>
          <w:t>estores.biz/</w:t>
        </w:r>
      </w:hyperlink>
      <w:r w:rsidR="002939EC">
        <w:rPr>
          <w:bCs/>
          <w:u w:val="single"/>
        </w:rPr>
        <w:t xml:space="preserve"> </w:t>
      </w:r>
    </w:p>
    <w:p w:rsidR="002939EC" w:rsidRPr="00EA4713" w:rsidRDefault="00DE122B" w:rsidP="002939EC">
      <w:pPr>
        <w:numPr>
          <w:ilvl w:val="0"/>
          <w:numId w:val="4"/>
        </w:numPr>
        <w:jc w:val="both"/>
        <w:rPr>
          <w:bCs/>
        </w:rPr>
      </w:pPr>
      <w:hyperlink r:id="rId18" w:history="1">
        <w:r w:rsidR="002939EC" w:rsidRPr="00876BF3">
          <w:rPr>
            <w:rStyle w:val="Hyperlink"/>
          </w:rPr>
          <w:t>http://www.</w:t>
        </w:r>
        <w:r w:rsidR="002939EC" w:rsidRPr="002540A1">
          <w:t xml:space="preserve"> </w:t>
        </w:r>
        <w:r w:rsidR="002939EC" w:rsidRPr="002540A1">
          <w:rPr>
            <w:rStyle w:val="Hyperlink"/>
          </w:rPr>
          <w:t>bastiram.org</w:t>
        </w:r>
      </w:hyperlink>
    </w:p>
    <w:p w:rsidR="002939EC" w:rsidRPr="005131C5" w:rsidRDefault="00DE122B" w:rsidP="002939EC">
      <w:pPr>
        <w:numPr>
          <w:ilvl w:val="0"/>
          <w:numId w:val="4"/>
        </w:numPr>
        <w:jc w:val="both"/>
        <w:rPr>
          <w:bCs/>
          <w:u w:val="single"/>
        </w:rPr>
      </w:pPr>
      <w:hyperlink r:id="rId19" w:history="1">
        <w:r w:rsidR="002939EC" w:rsidRPr="001850D8">
          <w:rPr>
            <w:rStyle w:val="Hyperlink"/>
          </w:rPr>
          <w:t>http://www.profileonweb.com</w:t>
        </w:r>
      </w:hyperlink>
    </w:p>
    <w:p w:rsidR="002939EC" w:rsidRDefault="007016FE" w:rsidP="002939EC">
      <w:pPr>
        <w:numPr>
          <w:ilvl w:val="0"/>
          <w:numId w:val="4"/>
        </w:numPr>
        <w:jc w:val="both"/>
        <w:rPr>
          <w:bCs/>
        </w:rPr>
      </w:pPr>
      <w:proofErr w:type="spellStart"/>
      <w:r>
        <w:rPr>
          <w:bCs/>
        </w:rPr>
        <w:t>g</w:t>
      </w:r>
      <w:r w:rsidR="00D30FE3">
        <w:rPr>
          <w:bCs/>
        </w:rPr>
        <w:t>atepass.in</w:t>
      </w:r>
      <w:proofErr w:type="spellEnd"/>
    </w:p>
    <w:p w:rsidR="004113A2" w:rsidRPr="00580881" w:rsidRDefault="004113A2" w:rsidP="002939EC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HRMS</w:t>
      </w:r>
    </w:p>
    <w:p w:rsidR="002939EC" w:rsidRPr="00580881" w:rsidRDefault="002939EC" w:rsidP="002939EC">
      <w:pPr>
        <w:ind w:left="720"/>
        <w:jc w:val="both"/>
        <w:rPr>
          <w:bCs/>
          <w:u w:val="single"/>
        </w:rPr>
      </w:pPr>
    </w:p>
    <w:p w:rsidR="002939EC" w:rsidRDefault="002939EC" w:rsidP="002939EC">
      <w:pPr>
        <w:tabs>
          <w:tab w:val="left" w:pos="108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Technologies Involved:</w:t>
      </w:r>
      <w:r>
        <w:rPr>
          <w:rFonts w:ascii="Verdana" w:hAnsi="Verdana" w:cs="Arial"/>
          <w:sz w:val="20"/>
          <w:szCs w:val="20"/>
        </w:rPr>
        <w:t xml:space="preserve"> C#.Net, ASP.Net</w:t>
      </w:r>
      <w:proofErr w:type="gramStart"/>
      <w:r>
        <w:rPr>
          <w:rFonts w:ascii="Verdana" w:hAnsi="Verdana" w:cs="Arial"/>
          <w:sz w:val="20"/>
          <w:szCs w:val="20"/>
        </w:rPr>
        <w:t>,MVC</w:t>
      </w:r>
      <w:r w:rsidR="00B213AC">
        <w:rPr>
          <w:rFonts w:ascii="Verdana" w:hAnsi="Verdana" w:cs="Arial"/>
          <w:sz w:val="20"/>
          <w:szCs w:val="20"/>
        </w:rPr>
        <w:t>5</w:t>
      </w:r>
      <w:proofErr w:type="gramEnd"/>
      <w:r>
        <w:rPr>
          <w:rFonts w:ascii="Verdana" w:hAnsi="Verdana" w:cs="Arial"/>
          <w:sz w:val="20"/>
          <w:szCs w:val="20"/>
        </w:rPr>
        <w:t xml:space="preserve">, </w:t>
      </w:r>
      <w:proofErr w:type="spellStart"/>
      <w:r w:rsidR="00B213AC">
        <w:rPr>
          <w:rFonts w:ascii="Verdana" w:hAnsi="Verdana" w:cs="Arial"/>
          <w:sz w:val="20"/>
          <w:szCs w:val="20"/>
        </w:rPr>
        <w:t>AngularJs</w:t>
      </w:r>
      <w:proofErr w:type="spellEnd"/>
      <w:r w:rsidR="00B213AC">
        <w:rPr>
          <w:rFonts w:ascii="Verdana" w:hAnsi="Verdana" w:cs="Arial"/>
          <w:sz w:val="20"/>
          <w:szCs w:val="20"/>
        </w:rPr>
        <w:t>,</w:t>
      </w:r>
      <w:r>
        <w:rPr>
          <w:rFonts w:ascii="Verdana" w:hAnsi="Verdana" w:cs="Arial"/>
          <w:sz w:val="20"/>
          <w:szCs w:val="20"/>
        </w:rPr>
        <w:t xml:space="preserve"> </w:t>
      </w:r>
      <w:proofErr w:type="spellStart"/>
      <w:r>
        <w:rPr>
          <w:rFonts w:ascii="Verdana" w:hAnsi="Verdana" w:cs="Arial"/>
          <w:sz w:val="20"/>
          <w:szCs w:val="20"/>
        </w:rPr>
        <w:t>JQuery</w:t>
      </w:r>
      <w:proofErr w:type="spellEnd"/>
      <w:r>
        <w:rPr>
          <w:rFonts w:ascii="Verdana" w:hAnsi="Verdana" w:cs="Arial"/>
          <w:sz w:val="20"/>
          <w:szCs w:val="20"/>
        </w:rPr>
        <w:t xml:space="preserve">, </w:t>
      </w:r>
      <w:proofErr w:type="spellStart"/>
      <w:r>
        <w:rPr>
          <w:rFonts w:ascii="Verdana" w:hAnsi="Verdana" w:cs="Arial"/>
          <w:sz w:val="20"/>
          <w:szCs w:val="20"/>
        </w:rPr>
        <w:t>LinQ</w:t>
      </w:r>
      <w:proofErr w:type="spellEnd"/>
      <w:r>
        <w:rPr>
          <w:rFonts w:ascii="Verdana" w:hAnsi="Verdana" w:cs="Arial"/>
          <w:sz w:val="20"/>
          <w:szCs w:val="20"/>
        </w:rPr>
        <w:t>, Ajax, SQL Server 2005/2008</w:t>
      </w:r>
      <w:r w:rsidR="004113A2">
        <w:rPr>
          <w:rFonts w:ascii="Verdana" w:hAnsi="Verdana" w:cs="Arial"/>
          <w:sz w:val="20"/>
          <w:szCs w:val="20"/>
        </w:rPr>
        <w:t>/2012</w:t>
      </w:r>
      <w:r>
        <w:rPr>
          <w:rFonts w:ascii="Verdana" w:hAnsi="Verdana"/>
          <w:sz w:val="20"/>
          <w:szCs w:val="20"/>
        </w:rPr>
        <w:t>.</w:t>
      </w:r>
    </w:p>
    <w:p w:rsidR="002939EC" w:rsidRDefault="002939EC" w:rsidP="002939EC">
      <w:pPr>
        <w:tabs>
          <w:tab w:val="left" w:pos="1080"/>
        </w:tabs>
        <w:rPr>
          <w:rFonts w:ascii="Verdana" w:hAnsi="Verdana"/>
          <w:sz w:val="20"/>
          <w:szCs w:val="20"/>
        </w:rPr>
      </w:pPr>
    </w:p>
    <w:p w:rsidR="002939EC" w:rsidRDefault="002939EC" w:rsidP="002939EC">
      <w:pPr>
        <w:jc w:val="both"/>
        <w:rPr>
          <w:b/>
          <w:bCs/>
        </w:rPr>
      </w:pPr>
      <w:r>
        <w:t xml:space="preserve">I have developed and maintained many web sites with 4-5 team </w:t>
      </w:r>
      <w:proofErr w:type="gramStart"/>
      <w:r>
        <w:t>member</w:t>
      </w:r>
      <w:proofErr w:type="gramEnd"/>
      <w:r>
        <w:t xml:space="preserve">. </w:t>
      </w:r>
      <w:proofErr w:type="gramStart"/>
      <w:r>
        <w:t xml:space="preserve">My role in front end and back end </w:t>
      </w:r>
      <w:r w:rsidR="00B213AC">
        <w:t>coding and</w:t>
      </w:r>
      <w:r>
        <w:t xml:space="preserve"> data base</w:t>
      </w:r>
      <w:r w:rsidR="00B213AC">
        <w:t xml:space="preserve"> management</w:t>
      </w:r>
      <w:r>
        <w:t>.</w:t>
      </w:r>
      <w:proofErr w:type="gramEnd"/>
    </w:p>
    <w:p w:rsidR="002939EC" w:rsidRDefault="002939EC" w:rsidP="002939EC">
      <w:pPr>
        <w:jc w:val="both"/>
        <w:rPr>
          <w:b/>
          <w:u w:val="single"/>
        </w:rPr>
      </w:pPr>
    </w:p>
    <w:p w:rsidR="009A034A" w:rsidRDefault="00735E80">
      <w:pPr>
        <w:jc w:val="both"/>
        <w:rPr>
          <w:b/>
          <w:u w:val="single"/>
        </w:rPr>
      </w:pPr>
      <w:r>
        <w:rPr>
          <w:b/>
          <w:u w:val="single"/>
        </w:rPr>
        <w:t>Core Strengths:</w:t>
      </w:r>
    </w:p>
    <w:p w:rsidR="00735E80" w:rsidRDefault="00735E80">
      <w:pPr>
        <w:jc w:val="both"/>
        <w:rPr>
          <w:b/>
          <w:u w:val="single"/>
        </w:rPr>
      </w:pPr>
    </w:p>
    <w:p w:rsidR="00735E80" w:rsidRDefault="00735E80" w:rsidP="00735E80">
      <w:pPr>
        <w:pStyle w:val="ListParagraph"/>
        <w:numPr>
          <w:ilvl w:val="0"/>
          <w:numId w:val="14"/>
        </w:numPr>
        <w:jc w:val="both"/>
      </w:pPr>
      <w:r w:rsidRPr="00735E80">
        <w:t>Ability</w:t>
      </w:r>
      <w:r>
        <w:t xml:space="preserve"> to understand and grasp things quickly and efficiently.</w:t>
      </w:r>
    </w:p>
    <w:p w:rsidR="00735E80" w:rsidRDefault="00735E80" w:rsidP="00735E80">
      <w:pPr>
        <w:pStyle w:val="ListParagraph"/>
        <w:numPr>
          <w:ilvl w:val="0"/>
          <w:numId w:val="14"/>
        </w:numPr>
        <w:jc w:val="both"/>
      </w:pPr>
      <w:r>
        <w:t>Ability to perform meticulously and deliver timely results.</w:t>
      </w:r>
    </w:p>
    <w:p w:rsidR="00735E80" w:rsidRDefault="00735E80" w:rsidP="00735E80">
      <w:pPr>
        <w:pStyle w:val="ListParagraph"/>
        <w:numPr>
          <w:ilvl w:val="0"/>
          <w:numId w:val="14"/>
        </w:numPr>
        <w:jc w:val="both"/>
      </w:pPr>
      <w:r>
        <w:t>Very good team player.</w:t>
      </w:r>
    </w:p>
    <w:p w:rsidR="005131C5" w:rsidRPr="004113A2" w:rsidRDefault="00735E80" w:rsidP="005131C5">
      <w:pPr>
        <w:pStyle w:val="ListParagraph"/>
        <w:numPr>
          <w:ilvl w:val="0"/>
          <w:numId w:val="14"/>
        </w:numPr>
        <w:jc w:val="both"/>
        <w:rPr>
          <w:bCs/>
          <w:u w:val="single"/>
        </w:rPr>
      </w:pPr>
      <w:r>
        <w:t>Highly adaptable to all situations.</w:t>
      </w:r>
    </w:p>
    <w:p w:rsidR="00B214FC" w:rsidRDefault="00B214FC" w:rsidP="00E440BF">
      <w:pPr>
        <w:jc w:val="both"/>
        <w:rPr>
          <w:b/>
          <w:bCs/>
        </w:rPr>
      </w:pPr>
    </w:p>
    <w:p w:rsidR="00681744" w:rsidRDefault="002D6886" w:rsidP="00EB0E28">
      <w:pPr>
        <w:jc w:val="both"/>
        <w:rPr>
          <w:b/>
          <w:u w:val="single"/>
        </w:rPr>
      </w:pPr>
      <w:r>
        <w:rPr>
          <w:b/>
          <w:u w:val="single"/>
        </w:rPr>
        <w:t>Professional Education:</w:t>
      </w:r>
    </w:p>
    <w:p w:rsidR="002D6886" w:rsidRDefault="002D6886">
      <w:pPr>
        <w:rPr>
          <w:b/>
          <w:u w:val="single"/>
        </w:rPr>
      </w:pPr>
    </w:p>
    <w:p w:rsidR="00EB0E28" w:rsidRDefault="00EB0E28" w:rsidP="00915D72">
      <w:pPr>
        <w:pStyle w:val="ListParagraph"/>
        <w:numPr>
          <w:ilvl w:val="0"/>
          <w:numId w:val="15"/>
        </w:numPr>
        <w:tabs>
          <w:tab w:val="left" w:pos="1080"/>
        </w:tabs>
        <w:jc w:val="both"/>
      </w:pPr>
      <w:r>
        <w:t xml:space="preserve">M.C.A. from IGNOU </w:t>
      </w:r>
      <w:r w:rsidR="006A7654">
        <w:t>in 2010.</w:t>
      </w:r>
    </w:p>
    <w:p w:rsidR="00681744" w:rsidRDefault="00EB0E28" w:rsidP="00915D72">
      <w:pPr>
        <w:pStyle w:val="ListParagraph"/>
        <w:numPr>
          <w:ilvl w:val="0"/>
          <w:numId w:val="15"/>
        </w:numPr>
        <w:tabs>
          <w:tab w:val="left" w:pos="1080"/>
        </w:tabs>
      </w:pPr>
      <w:r>
        <w:t>BC</w:t>
      </w:r>
      <w:r w:rsidR="00681744">
        <w:t>A from IGNOU</w:t>
      </w:r>
      <w:r w:rsidR="006A7654">
        <w:t xml:space="preserve"> in 2005.</w:t>
      </w:r>
    </w:p>
    <w:p w:rsidR="001D730C" w:rsidRDefault="001D730C" w:rsidP="00915D72">
      <w:pPr>
        <w:pStyle w:val="ListParagraph"/>
        <w:numPr>
          <w:ilvl w:val="0"/>
          <w:numId w:val="15"/>
        </w:numPr>
        <w:tabs>
          <w:tab w:val="left" w:pos="1080"/>
        </w:tabs>
      </w:pPr>
      <w:r>
        <w:t>ADCA (Advance Diploma in C</w:t>
      </w:r>
      <w:r w:rsidR="00707B80">
        <w:t>omputer Application) From IGNOU</w:t>
      </w:r>
    </w:p>
    <w:p w:rsidR="00EB0E28" w:rsidRDefault="00EB0E28">
      <w:pPr>
        <w:jc w:val="both"/>
        <w:rPr>
          <w:b/>
          <w:u w:val="single"/>
        </w:rPr>
      </w:pPr>
    </w:p>
    <w:p w:rsidR="002D6886" w:rsidRDefault="002D6886">
      <w:pPr>
        <w:jc w:val="both"/>
        <w:rPr>
          <w:b/>
          <w:u w:val="single"/>
        </w:rPr>
      </w:pPr>
      <w:r>
        <w:rPr>
          <w:b/>
          <w:u w:val="single"/>
        </w:rPr>
        <w:t>Academic Education:</w:t>
      </w:r>
    </w:p>
    <w:p w:rsidR="002D6886" w:rsidRDefault="002D6886" w:rsidP="00915D72">
      <w:pPr>
        <w:ind w:left="360"/>
        <w:jc w:val="both"/>
      </w:pPr>
    </w:p>
    <w:p w:rsidR="002D6886" w:rsidRDefault="00707B80" w:rsidP="00915D72">
      <w:pPr>
        <w:pStyle w:val="ListParagraph"/>
        <w:numPr>
          <w:ilvl w:val="0"/>
          <w:numId w:val="16"/>
        </w:numPr>
        <w:tabs>
          <w:tab w:val="left" w:pos="1080"/>
          <w:tab w:val="left" w:pos="1992"/>
        </w:tabs>
      </w:pPr>
      <w:r>
        <w:t xml:space="preserve">Sr. Secondary from </w:t>
      </w:r>
      <w:r w:rsidR="00EB0E28">
        <w:t>RBSE.</w:t>
      </w:r>
    </w:p>
    <w:p w:rsidR="007016FE" w:rsidRPr="004113A2" w:rsidRDefault="002D6886" w:rsidP="004113A2">
      <w:pPr>
        <w:pStyle w:val="ListParagraph"/>
        <w:numPr>
          <w:ilvl w:val="0"/>
          <w:numId w:val="16"/>
        </w:numPr>
        <w:tabs>
          <w:tab w:val="left" w:pos="1080"/>
          <w:tab w:val="left" w:pos="1992"/>
          <w:tab w:val="left" w:pos="2232"/>
        </w:tabs>
        <w:jc w:val="both"/>
        <w:rPr>
          <w:b/>
          <w:u w:val="single"/>
        </w:rPr>
      </w:pPr>
      <w:r>
        <w:t xml:space="preserve">Secondary from </w:t>
      </w:r>
      <w:r w:rsidR="00EB0E28">
        <w:t>RBSE</w:t>
      </w:r>
    </w:p>
    <w:p w:rsidR="002D6886" w:rsidRDefault="002D6886">
      <w:pPr>
        <w:jc w:val="both"/>
        <w:rPr>
          <w:b/>
          <w:u w:val="single"/>
        </w:rPr>
      </w:pPr>
      <w:r>
        <w:rPr>
          <w:b/>
          <w:u w:val="single"/>
        </w:rPr>
        <w:lastRenderedPageBreak/>
        <w:t>Certificates:</w:t>
      </w:r>
    </w:p>
    <w:p w:rsidR="002D6886" w:rsidRDefault="002D6886">
      <w:pPr>
        <w:tabs>
          <w:tab w:val="left" w:pos="1632"/>
          <w:tab w:val="left" w:pos="1872"/>
        </w:tabs>
        <w:ind w:left="360"/>
      </w:pPr>
    </w:p>
    <w:p w:rsidR="00707B80" w:rsidRDefault="00EB0E28" w:rsidP="00915D72">
      <w:pPr>
        <w:pStyle w:val="ListParagraph"/>
        <w:numPr>
          <w:ilvl w:val="0"/>
          <w:numId w:val="17"/>
        </w:numPr>
        <w:tabs>
          <w:tab w:val="left" w:pos="1080"/>
        </w:tabs>
      </w:pPr>
      <w:r>
        <w:t xml:space="preserve">.Net </w:t>
      </w:r>
      <w:proofErr w:type="gramStart"/>
      <w:r>
        <w:t xml:space="preserve">Framework </w:t>
      </w:r>
      <w:r w:rsidR="00707B80">
        <w:t xml:space="preserve"> From</w:t>
      </w:r>
      <w:proofErr w:type="gramEnd"/>
      <w:r w:rsidR="00707B80">
        <w:t xml:space="preserve"> </w:t>
      </w:r>
      <w:r>
        <w:t xml:space="preserve">NIIT </w:t>
      </w:r>
      <w:r w:rsidR="00735E80">
        <w:t xml:space="preserve"> New Delhi.</w:t>
      </w:r>
    </w:p>
    <w:p w:rsidR="00735E80" w:rsidRDefault="00735E80" w:rsidP="00915D72">
      <w:pPr>
        <w:pStyle w:val="ListParagraph"/>
        <w:numPr>
          <w:ilvl w:val="0"/>
          <w:numId w:val="17"/>
        </w:numPr>
        <w:tabs>
          <w:tab w:val="left" w:pos="1080"/>
        </w:tabs>
      </w:pPr>
      <w:r>
        <w:t xml:space="preserve">DBMS from Birla Technical Training Institute </w:t>
      </w:r>
      <w:proofErr w:type="spellStart"/>
      <w:r>
        <w:t>Pilani</w:t>
      </w:r>
      <w:proofErr w:type="spellEnd"/>
      <w:r>
        <w:t xml:space="preserve"> (Raj.)</w:t>
      </w:r>
    </w:p>
    <w:p w:rsidR="00061E1D" w:rsidRDefault="00061E1D" w:rsidP="00915D72">
      <w:pPr>
        <w:pStyle w:val="ListParagraph"/>
        <w:numPr>
          <w:ilvl w:val="0"/>
          <w:numId w:val="17"/>
        </w:numPr>
        <w:tabs>
          <w:tab w:val="left" w:pos="1080"/>
        </w:tabs>
      </w:pPr>
      <w:proofErr w:type="gramStart"/>
      <w:r>
        <w:t xml:space="preserve">Foundation </w:t>
      </w:r>
      <w:r w:rsidR="00F97AA2">
        <w:t xml:space="preserve"> Diploma</w:t>
      </w:r>
      <w:proofErr w:type="gramEnd"/>
      <w:r w:rsidR="00F97AA2">
        <w:t xml:space="preserve"> in </w:t>
      </w:r>
      <w:r>
        <w:t>Computing</w:t>
      </w:r>
      <w:r w:rsidR="00F97AA2">
        <w:t xml:space="preserve"> from </w:t>
      </w:r>
      <w:r>
        <w:t>BTTI</w:t>
      </w:r>
      <w:r w:rsidR="00F97AA2">
        <w:t xml:space="preserve">, </w:t>
      </w:r>
      <w:proofErr w:type="spellStart"/>
      <w:r>
        <w:t>Pila</w:t>
      </w:r>
      <w:r w:rsidR="00735E80">
        <w:t>ni</w:t>
      </w:r>
      <w:proofErr w:type="spellEnd"/>
      <w:r w:rsidR="00735E80">
        <w:t xml:space="preserve"> (Raj.)</w:t>
      </w:r>
    </w:p>
    <w:p w:rsidR="002D6886" w:rsidRPr="00F97AA2" w:rsidRDefault="002D6886" w:rsidP="00F97AA2">
      <w:pPr>
        <w:tabs>
          <w:tab w:val="left" w:pos="1080"/>
        </w:tabs>
        <w:ind w:left="720"/>
      </w:pPr>
    </w:p>
    <w:p w:rsidR="002D6886" w:rsidRDefault="002D6886">
      <w:pPr>
        <w:jc w:val="both"/>
        <w:rPr>
          <w:b/>
          <w:u w:val="single"/>
        </w:rPr>
      </w:pPr>
      <w:r>
        <w:rPr>
          <w:b/>
          <w:u w:val="single"/>
        </w:rPr>
        <w:t>Personal Profile:</w:t>
      </w:r>
    </w:p>
    <w:p w:rsidR="002D6886" w:rsidRDefault="002D6886">
      <w:pPr>
        <w:jc w:val="both"/>
        <w:rPr>
          <w:b/>
          <w:u w:val="single"/>
        </w:rPr>
      </w:pPr>
    </w:p>
    <w:p w:rsidR="002D6886" w:rsidRDefault="002D6886" w:rsidP="00915D72">
      <w:pPr>
        <w:pStyle w:val="ListParagraph"/>
        <w:numPr>
          <w:ilvl w:val="0"/>
          <w:numId w:val="18"/>
        </w:numPr>
        <w:jc w:val="both"/>
      </w:pPr>
      <w:r>
        <w:t>Marital Status</w:t>
      </w:r>
      <w:r>
        <w:tab/>
      </w:r>
      <w:r>
        <w:tab/>
      </w:r>
      <w:r w:rsidRPr="00915D72">
        <w:rPr>
          <w:b/>
        </w:rPr>
        <w:t xml:space="preserve">: </w:t>
      </w:r>
      <w:r>
        <w:t>Married</w:t>
      </w:r>
    </w:p>
    <w:p w:rsidR="002D6886" w:rsidRPr="00915D72" w:rsidRDefault="00915D72" w:rsidP="00915D72">
      <w:pPr>
        <w:pStyle w:val="ListParagraph"/>
        <w:numPr>
          <w:ilvl w:val="0"/>
          <w:numId w:val="18"/>
        </w:numPr>
        <w:jc w:val="both"/>
        <w:rPr>
          <w:b/>
        </w:rPr>
      </w:pPr>
      <w:r>
        <w:t xml:space="preserve">DOB                </w:t>
      </w:r>
      <w:r w:rsidR="002D6886">
        <w:tab/>
      </w:r>
      <w:r w:rsidR="002D6886" w:rsidRPr="00915D72">
        <w:rPr>
          <w:b/>
        </w:rPr>
        <w:t>:</w:t>
      </w:r>
      <w:r w:rsidRPr="00915D72">
        <w:rPr>
          <w:b/>
        </w:rPr>
        <w:t xml:space="preserve">  </w:t>
      </w:r>
      <w:r>
        <w:t>22/07/1980</w:t>
      </w:r>
    </w:p>
    <w:p w:rsidR="002D6886" w:rsidRDefault="002D6886" w:rsidP="00915D72">
      <w:pPr>
        <w:pStyle w:val="ListParagraph"/>
        <w:numPr>
          <w:ilvl w:val="0"/>
          <w:numId w:val="18"/>
        </w:numPr>
        <w:jc w:val="both"/>
      </w:pPr>
      <w:r>
        <w:t>Father’s Name</w:t>
      </w:r>
      <w:r>
        <w:tab/>
      </w:r>
      <w:r>
        <w:tab/>
      </w:r>
      <w:r w:rsidRPr="00915D72">
        <w:rPr>
          <w:b/>
        </w:rPr>
        <w:t>:</w:t>
      </w:r>
      <w:r>
        <w:t xml:space="preserve"> </w:t>
      </w:r>
      <w:proofErr w:type="spellStart"/>
      <w:r w:rsidR="00061E1D">
        <w:t>Satya</w:t>
      </w:r>
      <w:proofErr w:type="spellEnd"/>
      <w:r w:rsidR="00061E1D">
        <w:t xml:space="preserve"> </w:t>
      </w:r>
      <w:proofErr w:type="spellStart"/>
      <w:r w:rsidR="00061E1D">
        <w:t>Narayan</w:t>
      </w:r>
      <w:proofErr w:type="spellEnd"/>
    </w:p>
    <w:p w:rsidR="00C32814" w:rsidRDefault="00C32814" w:rsidP="00915D72">
      <w:pPr>
        <w:pStyle w:val="ListParagraph"/>
        <w:numPr>
          <w:ilvl w:val="0"/>
          <w:numId w:val="18"/>
        </w:numPr>
        <w:jc w:val="both"/>
      </w:pPr>
      <w:proofErr w:type="spellStart"/>
      <w:r>
        <w:t>Vill</w:t>
      </w:r>
      <w:proofErr w:type="spellEnd"/>
      <w:r>
        <w:t xml:space="preserve">.                             </w:t>
      </w:r>
      <w:r w:rsidRPr="00915D72">
        <w:rPr>
          <w:b/>
        </w:rPr>
        <w:t xml:space="preserve">: </w:t>
      </w:r>
      <w:proofErr w:type="spellStart"/>
      <w:r w:rsidRPr="00C32814">
        <w:t>Niradhanu</w:t>
      </w:r>
      <w:proofErr w:type="spellEnd"/>
    </w:p>
    <w:p w:rsidR="00C32814" w:rsidRDefault="00C32814" w:rsidP="00915D72">
      <w:pPr>
        <w:pStyle w:val="ListParagraph"/>
        <w:numPr>
          <w:ilvl w:val="0"/>
          <w:numId w:val="18"/>
        </w:numPr>
        <w:jc w:val="both"/>
      </w:pPr>
      <w:r>
        <w:t xml:space="preserve">Dist.                        </w:t>
      </w:r>
      <w:r w:rsidR="00915D72">
        <w:t xml:space="preserve">  </w:t>
      </w:r>
      <w:r>
        <w:t xml:space="preserve">  </w:t>
      </w:r>
      <w:r w:rsidRPr="00915D72">
        <w:rPr>
          <w:b/>
        </w:rPr>
        <w:t>:</w:t>
      </w:r>
      <w:r>
        <w:t xml:space="preserve"> </w:t>
      </w:r>
      <w:proofErr w:type="spellStart"/>
      <w:r>
        <w:t>Jhunjhunu</w:t>
      </w:r>
      <w:proofErr w:type="spellEnd"/>
    </w:p>
    <w:p w:rsidR="00C32814" w:rsidRPr="00C32814" w:rsidRDefault="00C32814" w:rsidP="00915D72">
      <w:pPr>
        <w:pStyle w:val="ListParagraph"/>
        <w:numPr>
          <w:ilvl w:val="0"/>
          <w:numId w:val="18"/>
        </w:numPr>
        <w:jc w:val="both"/>
      </w:pPr>
      <w:r>
        <w:t xml:space="preserve">State                         </w:t>
      </w:r>
      <w:r w:rsidR="00915D72">
        <w:t xml:space="preserve"> </w:t>
      </w:r>
      <w:r>
        <w:t xml:space="preserve">  </w:t>
      </w:r>
      <w:r w:rsidRPr="00915D72">
        <w:rPr>
          <w:b/>
        </w:rPr>
        <w:t>:</w:t>
      </w:r>
      <w:r>
        <w:t xml:space="preserve"> Rajasthan                  </w:t>
      </w:r>
    </w:p>
    <w:p w:rsidR="002D6886" w:rsidRDefault="002D6886">
      <w:pPr>
        <w:jc w:val="both"/>
      </w:pPr>
    </w:p>
    <w:p w:rsidR="00915D72" w:rsidRDefault="00915D72" w:rsidP="002E044A"/>
    <w:p w:rsidR="002D6886" w:rsidRPr="002E044A" w:rsidRDefault="002D6886" w:rsidP="002E044A">
      <w:pPr>
        <w:rPr>
          <w:sz w:val="32"/>
          <w:szCs w:val="32"/>
        </w:rPr>
      </w:pPr>
      <w:r>
        <w:t>Date</w:t>
      </w:r>
      <w:r>
        <w:tab/>
      </w:r>
      <w:r>
        <w:rPr>
          <w:b/>
        </w:rPr>
        <w:t>:</w:t>
      </w:r>
      <w:r>
        <w:t xml:space="preserve"> _ _ _ _ _ _ _ _</w:t>
      </w:r>
      <w:r>
        <w:tab/>
      </w:r>
      <w:r>
        <w:tab/>
      </w:r>
      <w:r>
        <w:tab/>
      </w:r>
      <w:r>
        <w:tab/>
      </w:r>
      <w:r w:rsidRPr="002E044A">
        <w:rPr>
          <w:b/>
          <w:bCs/>
          <w:sz w:val="32"/>
          <w:szCs w:val="32"/>
        </w:rPr>
        <w:t>(</w:t>
      </w:r>
      <w:proofErr w:type="spellStart"/>
      <w:r w:rsidR="00061E1D">
        <w:rPr>
          <w:sz w:val="32"/>
          <w:szCs w:val="32"/>
        </w:rPr>
        <w:t>Niranjan</w:t>
      </w:r>
      <w:proofErr w:type="spellEnd"/>
      <w:r w:rsidR="00061E1D">
        <w:rPr>
          <w:sz w:val="32"/>
          <w:szCs w:val="32"/>
        </w:rPr>
        <w:t xml:space="preserve"> </w:t>
      </w:r>
      <w:proofErr w:type="spellStart"/>
      <w:r w:rsidR="00061E1D">
        <w:rPr>
          <w:sz w:val="32"/>
          <w:szCs w:val="32"/>
        </w:rPr>
        <w:t>Lal</w:t>
      </w:r>
      <w:proofErr w:type="spellEnd"/>
      <w:r w:rsidRPr="002E044A">
        <w:rPr>
          <w:b/>
          <w:sz w:val="32"/>
          <w:szCs w:val="32"/>
        </w:rPr>
        <w:t>)</w:t>
      </w:r>
      <w:r w:rsidRPr="002E044A">
        <w:rPr>
          <w:sz w:val="32"/>
          <w:szCs w:val="32"/>
        </w:rPr>
        <w:tab/>
      </w:r>
    </w:p>
    <w:p w:rsidR="002D6886" w:rsidRDefault="002D6886">
      <w:pPr>
        <w:jc w:val="both"/>
      </w:pPr>
    </w:p>
    <w:p w:rsidR="002D6886" w:rsidRDefault="002D6886">
      <w:pPr>
        <w:jc w:val="both"/>
      </w:pPr>
      <w:r>
        <w:t>Place</w:t>
      </w:r>
      <w:r>
        <w:tab/>
      </w:r>
      <w:r w:rsidR="005518FC">
        <w:rPr>
          <w:b/>
        </w:rPr>
        <w:t>:</w:t>
      </w:r>
      <w:r w:rsidR="005518FC">
        <w:t xml:space="preserve"> _ _ _ _ _ _ _ _</w:t>
      </w:r>
      <w:r>
        <w:tab/>
      </w:r>
    </w:p>
    <w:sectPr w:rsidR="002D6886" w:rsidSect="00206BC0">
      <w:footnotePr>
        <w:pos w:val="beneathText"/>
      </w:footnotePr>
      <w:pgSz w:w="11905" w:h="16837"/>
      <w:pgMar w:top="1350" w:right="925" w:bottom="1530" w:left="201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0000005"/>
    <w:multiLevelType w:val="singleLevel"/>
    <w:tmpl w:val="00000005"/>
    <w:name w:val="WW8Num24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/>
      </w:rPr>
    </w:lvl>
  </w:abstractNum>
  <w:abstractNum w:abstractNumId="5">
    <w:nsid w:val="00000006"/>
    <w:multiLevelType w:val="single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>
    <w:nsid w:val="002B1303"/>
    <w:multiLevelType w:val="hybridMultilevel"/>
    <w:tmpl w:val="1E6EB6B2"/>
    <w:lvl w:ilvl="0" w:tplc="04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>
    <w:nsid w:val="0DA06FDD"/>
    <w:multiLevelType w:val="hybridMultilevel"/>
    <w:tmpl w:val="7D1AAA84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>
    <w:nsid w:val="131C457D"/>
    <w:multiLevelType w:val="hybridMultilevel"/>
    <w:tmpl w:val="169A7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663618"/>
    <w:multiLevelType w:val="hybridMultilevel"/>
    <w:tmpl w:val="E1703E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450C03"/>
    <w:multiLevelType w:val="hybridMultilevel"/>
    <w:tmpl w:val="E4A2A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1A6ED0"/>
    <w:multiLevelType w:val="hybridMultilevel"/>
    <w:tmpl w:val="B7FE24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1E2A85"/>
    <w:multiLevelType w:val="hybridMultilevel"/>
    <w:tmpl w:val="0BB81038"/>
    <w:lvl w:ilvl="0" w:tplc="3AB0DC38">
      <w:start w:val="2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3">
    <w:nsid w:val="538C5E7F"/>
    <w:multiLevelType w:val="hybridMultilevel"/>
    <w:tmpl w:val="F4ECC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C36664"/>
    <w:multiLevelType w:val="hybridMultilevel"/>
    <w:tmpl w:val="ADC4AD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97093B"/>
    <w:multiLevelType w:val="hybridMultilevel"/>
    <w:tmpl w:val="9C340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8451A8"/>
    <w:multiLevelType w:val="hybridMultilevel"/>
    <w:tmpl w:val="B9C2DA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E162EA"/>
    <w:multiLevelType w:val="hybridMultilevel"/>
    <w:tmpl w:val="FE802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2"/>
  </w:num>
  <w:num w:numId="8">
    <w:abstractNumId w:val="15"/>
  </w:num>
  <w:num w:numId="9">
    <w:abstractNumId w:val="10"/>
  </w:num>
  <w:num w:numId="10">
    <w:abstractNumId w:val="7"/>
  </w:num>
  <w:num w:numId="11">
    <w:abstractNumId w:val="11"/>
  </w:num>
  <w:num w:numId="12">
    <w:abstractNumId w:val="6"/>
  </w:num>
  <w:num w:numId="13">
    <w:abstractNumId w:val="13"/>
  </w:num>
  <w:num w:numId="14">
    <w:abstractNumId w:val="17"/>
  </w:num>
  <w:num w:numId="15">
    <w:abstractNumId w:val="9"/>
  </w:num>
  <w:num w:numId="16">
    <w:abstractNumId w:val="8"/>
  </w:num>
  <w:num w:numId="17">
    <w:abstractNumId w:val="1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/>
  <w:rsids>
    <w:rsidRoot w:val="006C03BE"/>
    <w:rsid w:val="000148B8"/>
    <w:rsid w:val="00017772"/>
    <w:rsid w:val="000436B9"/>
    <w:rsid w:val="00044B55"/>
    <w:rsid w:val="0005755B"/>
    <w:rsid w:val="00061E1D"/>
    <w:rsid w:val="00074AB3"/>
    <w:rsid w:val="000752D2"/>
    <w:rsid w:val="00094D90"/>
    <w:rsid w:val="00097853"/>
    <w:rsid w:val="000B7CB7"/>
    <w:rsid w:val="000C23E7"/>
    <w:rsid w:val="000F26B1"/>
    <w:rsid w:val="00101A80"/>
    <w:rsid w:val="00115415"/>
    <w:rsid w:val="0013414E"/>
    <w:rsid w:val="001574A7"/>
    <w:rsid w:val="00163790"/>
    <w:rsid w:val="00173DDD"/>
    <w:rsid w:val="00183B24"/>
    <w:rsid w:val="001878F3"/>
    <w:rsid w:val="001D24EE"/>
    <w:rsid w:val="001D730C"/>
    <w:rsid w:val="001F39BE"/>
    <w:rsid w:val="00203DB7"/>
    <w:rsid w:val="00206BC0"/>
    <w:rsid w:val="00241E02"/>
    <w:rsid w:val="002540A1"/>
    <w:rsid w:val="00275489"/>
    <w:rsid w:val="00276B74"/>
    <w:rsid w:val="00282911"/>
    <w:rsid w:val="002939EC"/>
    <w:rsid w:val="002B0B67"/>
    <w:rsid w:val="002D449B"/>
    <w:rsid w:val="002D6886"/>
    <w:rsid w:val="002E044A"/>
    <w:rsid w:val="002E46E8"/>
    <w:rsid w:val="0030604F"/>
    <w:rsid w:val="003112DD"/>
    <w:rsid w:val="00312ABD"/>
    <w:rsid w:val="00361FFE"/>
    <w:rsid w:val="00366CB6"/>
    <w:rsid w:val="003729A3"/>
    <w:rsid w:val="00372DC9"/>
    <w:rsid w:val="003747BD"/>
    <w:rsid w:val="00382E0F"/>
    <w:rsid w:val="003863A6"/>
    <w:rsid w:val="0039026C"/>
    <w:rsid w:val="00396968"/>
    <w:rsid w:val="003A7B87"/>
    <w:rsid w:val="003E497F"/>
    <w:rsid w:val="003E7551"/>
    <w:rsid w:val="003F5185"/>
    <w:rsid w:val="004008D4"/>
    <w:rsid w:val="00401B39"/>
    <w:rsid w:val="0040534F"/>
    <w:rsid w:val="004113A2"/>
    <w:rsid w:val="0044167A"/>
    <w:rsid w:val="00451468"/>
    <w:rsid w:val="0046596E"/>
    <w:rsid w:val="00473C69"/>
    <w:rsid w:val="00491DC9"/>
    <w:rsid w:val="004A2362"/>
    <w:rsid w:val="004E29CE"/>
    <w:rsid w:val="00504774"/>
    <w:rsid w:val="005121DE"/>
    <w:rsid w:val="005131C5"/>
    <w:rsid w:val="00531754"/>
    <w:rsid w:val="005518FC"/>
    <w:rsid w:val="005535B5"/>
    <w:rsid w:val="00580881"/>
    <w:rsid w:val="005935DD"/>
    <w:rsid w:val="005D20FF"/>
    <w:rsid w:val="00626CCD"/>
    <w:rsid w:val="00680002"/>
    <w:rsid w:val="00681744"/>
    <w:rsid w:val="00686393"/>
    <w:rsid w:val="00696DB2"/>
    <w:rsid w:val="006A5826"/>
    <w:rsid w:val="006A7654"/>
    <w:rsid w:val="006C03BE"/>
    <w:rsid w:val="006E5DD0"/>
    <w:rsid w:val="006F4998"/>
    <w:rsid w:val="007016FE"/>
    <w:rsid w:val="00707B80"/>
    <w:rsid w:val="00711D65"/>
    <w:rsid w:val="00734807"/>
    <w:rsid w:val="00735CB0"/>
    <w:rsid w:val="00735E80"/>
    <w:rsid w:val="00750819"/>
    <w:rsid w:val="00752CC2"/>
    <w:rsid w:val="007736C3"/>
    <w:rsid w:val="007A4B5A"/>
    <w:rsid w:val="007B4C1F"/>
    <w:rsid w:val="007B7FEC"/>
    <w:rsid w:val="007C5DE3"/>
    <w:rsid w:val="007D65E4"/>
    <w:rsid w:val="008039FE"/>
    <w:rsid w:val="0080489D"/>
    <w:rsid w:val="00807AC9"/>
    <w:rsid w:val="00814EF7"/>
    <w:rsid w:val="008208BB"/>
    <w:rsid w:val="00820E3F"/>
    <w:rsid w:val="00827C23"/>
    <w:rsid w:val="008379C6"/>
    <w:rsid w:val="00865AB0"/>
    <w:rsid w:val="00884DD9"/>
    <w:rsid w:val="008A3CED"/>
    <w:rsid w:val="008B4918"/>
    <w:rsid w:val="008D460F"/>
    <w:rsid w:val="00915D72"/>
    <w:rsid w:val="009630DE"/>
    <w:rsid w:val="00981490"/>
    <w:rsid w:val="00983138"/>
    <w:rsid w:val="00985289"/>
    <w:rsid w:val="00986FE0"/>
    <w:rsid w:val="0099577C"/>
    <w:rsid w:val="009A034A"/>
    <w:rsid w:val="009B0901"/>
    <w:rsid w:val="009B621F"/>
    <w:rsid w:val="009B790B"/>
    <w:rsid w:val="009D3803"/>
    <w:rsid w:val="009F4978"/>
    <w:rsid w:val="00A00188"/>
    <w:rsid w:val="00A03B19"/>
    <w:rsid w:val="00A22460"/>
    <w:rsid w:val="00A41B6B"/>
    <w:rsid w:val="00A51100"/>
    <w:rsid w:val="00A814A8"/>
    <w:rsid w:val="00A91129"/>
    <w:rsid w:val="00AA040F"/>
    <w:rsid w:val="00AC454C"/>
    <w:rsid w:val="00AD7BFF"/>
    <w:rsid w:val="00AF4137"/>
    <w:rsid w:val="00B01F21"/>
    <w:rsid w:val="00B024DC"/>
    <w:rsid w:val="00B213AC"/>
    <w:rsid w:val="00B214FC"/>
    <w:rsid w:val="00B3013E"/>
    <w:rsid w:val="00B941FF"/>
    <w:rsid w:val="00BA2D10"/>
    <w:rsid w:val="00BF3406"/>
    <w:rsid w:val="00C0294F"/>
    <w:rsid w:val="00C1669A"/>
    <w:rsid w:val="00C16BE9"/>
    <w:rsid w:val="00C301F8"/>
    <w:rsid w:val="00C32814"/>
    <w:rsid w:val="00C56ADD"/>
    <w:rsid w:val="00C7417B"/>
    <w:rsid w:val="00CC23A8"/>
    <w:rsid w:val="00CC468D"/>
    <w:rsid w:val="00CC5E8D"/>
    <w:rsid w:val="00CD195A"/>
    <w:rsid w:val="00CD46CD"/>
    <w:rsid w:val="00CD66FA"/>
    <w:rsid w:val="00CF30FE"/>
    <w:rsid w:val="00D05F70"/>
    <w:rsid w:val="00D15090"/>
    <w:rsid w:val="00D20709"/>
    <w:rsid w:val="00D30FE3"/>
    <w:rsid w:val="00D33C78"/>
    <w:rsid w:val="00D50B4A"/>
    <w:rsid w:val="00D62B4E"/>
    <w:rsid w:val="00D649E7"/>
    <w:rsid w:val="00D778DD"/>
    <w:rsid w:val="00DD4C7A"/>
    <w:rsid w:val="00DE122B"/>
    <w:rsid w:val="00DE38CC"/>
    <w:rsid w:val="00E00892"/>
    <w:rsid w:val="00E04238"/>
    <w:rsid w:val="00E10410"/>
    <w:rsid w:val="00E21C54"/>
    <w:rsid w:val="00E23684"/>
    <w:rsid w:val="00E275FF"/>
    <w:rsid w:val="00E328CD"/>
    <w:rsid w:val="00E40C33"/>
    <w:rsid w:val="00E40E0B"/>
    <w:rsid w:val="00E440BF"/>
    <w:rsid w:val="00E54E0E"/>
    <w:rsid w:val="00E639D4"/>
    <w:rsid w:val="00EA1095"/>
    <w:rsid w:val="00EA4713"/>
    <w:rsid w:val="00EB0E28"/>
    <w:rsid w:val="00EB5766"/>
    <w:rsid w:val="00EE777E"/>
    <w:rsid w:val="00F01AA1"/>
    <w:rsid w:val="00F1270F"/>
    <w:rsid w:val="00F84D0A"/>
    <w:rsid w:val="00F84DEF"/>
    <w:rsid w:val="00F90664"/>
    <w:rsid w:val="00F97AA2"/>
    <w:rsid w:val="00FC674B"/>
    <w:rsid w:val="00FD5FF2"/>
    <w:rsid w:val="00FF406E"/>
    <w:rsid w:val="00FF6B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208BB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8208BB"/>
    <w:pPr>
      <w:keepNext/>
      <w:tabs>
        <w:tab w:val="num" w:pos="432"/>
      </w:tabs>
      <w:ind w:left="432" w:hanging="432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208BB"/>
    <w:pPr>
      <w:keepNext/>
      <w:tabs>
        <w:tab w:val="num" w:pos="576"/>
      </w:tabs>
      <w:ind w:left="576" w:hanging="576"/>
      <w:outlineLvl w:val="1"/>
    </w:pPr>
    <w:rPr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208BB"/>
    <w:rPr>
      <w:rFonts w:ascii="Symbol" w:hAnsi="Symbol"/>
    </w:rPr>
  </w:style>
  <w:style w:type="character" w:customStyle="1" w:styleId="WW8Num1z1">
    <w:name w:val="WW8Num1z1"/>
    <w:rsid w:val="008208BB"/>
    <w:rPr>
      <w:rFonts w:ascii="Courier New" w:hAnsi="Courier New"/>
    </w:rPr>
  </w:style>
  <w:style w:type="character" w:customStyle="1" w:styleId="WW8Num1z2">
    <w:name w:val="WW8Num1z2"/>
    <w:rsid w:val="008208BB"/>
    <w:rPr>
      <w:rFonts w:ascii="Wingdings" w:hAnsi="Wingdings"/>
    </w:rPr>
  </w:style>
  <w:style w:type="character" w:customStyle="1" w:styleId="WW8Num2z0">
    <w:name w:val="WW8Num2z0"/>
    <w:rsid w:val="008208BB"/>
    <w:rPr>
      <w:rFonts w:ascii="Symbol" w:hAnsi="Symbol"/>
    </w:rPr>
  </w:style>
  <w:style w:type="character" w:customStyle="1" w:styleId="WW8Num2z1">
    <w:name w:val="WW8Num2z1"/>
    <w:rsid w:val="008208BB"/>
    <w:rPr>
      <w:rFonts w:ascii="Courier New" w:hAnsi="Courier New"/>
    </w:rPr>
  </w:style>
  <w:style w:type="character" w:customStyle="1" w:styleId="WW8Num2z2">
    <w:name w:val="WW8Num2z2"/>
    <w:rsid w:val="008208BB"/>
    <w:rPr>
      <w:rFonts w:ascii="Wingdings" w:hAnsi="Wingdings"/>
    </w:rPr>
  </w:style>
  <w:style w:type="character" w:customStyle="1" w:styleId="WW8Num3z0">
    <w:name w:val="WW8Num3z0"/>
    <w:rsid w:val="008208BB"/>
    <w:rPr>
      <w:rFonts w:ascii="Symbol" w:hAnsi="Symbol"/>
    </w:rPr>
  </w:style>
  <w:style w:type="character" w:customStyle="1" w:styleId="WW8Num3z1">
    <w:name w:val="WW8Num3z1"/>
    <w:rsid w:val="008208BB"/>
    <w:rPr>
      <w:rFonts w:ascii="Courier New" w:hAnsi="Courier New"/>
    </w:rPr>
  </w:style>
  <w:style w:type="character" w:customStyle="1" w:styleId="WW8Num3z2">
    <w:name w:val="WW8Num3z2"/>
    <w:rsid w:val="008208BB"/>
    <w:rPr>
      <w:rFonts w:ascii="Wingdings" w:hAnsi="Wingdings"/>
    </w:rPr>
  </w:style>
  <w:style w:type="character" w:customStyle="1" w:styleId="WW8Num4z0">
    <w:name w:val="WW8Num4z0"/>
    <w:rsid w:val="008208BB"/>
    <w:rPr>
      <w:rFonts w:ascii="Symbol" w:hAnsi="Symbol"/>
    </w:rPr>
  </w:style>
  <w:style w:type="character" w:customStyle="1" w:styleId="WW8Num4z1">
    <w:name w:val="WW8Num4z1"/>
    <w:rsid w:val="008208BB"/>
    <w:rPr>
      <w:rFonts w:ascii="Courier New" w:hAnsi="Courier New"/>
    </w:rPr>
  </w:style>
  <w:style w:type="character" w:customStyle="1" w:styleId="WW8Num4z2">
    <w:name w:val="WW8Num4z2"/>
    <w:rsid w:val="008208BB"/>
    <w:rPr>
      <w:rFonts w:ascii="Wingdings" w:hAnsi="Wingdings"/>
    </w:rPr>
  </w:style>
  <w:style w:type="character" w:customStyle="1" w:styleId="WW8Num5z0">
    <w:name w:val="WW8Num5z0"/>
    <w:rsid w:val="008208BB"/>
    <w:rPr>
      <w:rFonts w:ascii="Wingdings" w:hAnsi="Wingdings"/>
    </w:rPr>
  </w:style>
  <w:style w:type="character" w:customStyle="1" w:styleId="WW8Num5z1">
    <w:name w:val="WW8Num5z1"/>
    <w:rsid w:val="008208BB"/>
    <w:rPr>
      <w:rFonts w:ascii="Courier New" w:hAnsi="Courier New" w:cs="Courier New"/>
    </w:rPr>
  </w:style>
  <w:style w:type="character" w:customStyle="1" w:styleId="WW8Num5z3">
    <w:name w:val="WW8Num5z3"/>
    <w:rsid w:val="008208BB"/>
    <w:rPr>
      <w:rFonts w:ascii="Symbol" w:hAnsi="Symbol"/>
    </w:rPr>
  </w:style>
  <w:style w:type="character" w:customStyle="1" w:styleId="WW8Num6z0">
    <w:name w:val="WW8Num6z0"/>
    <w:rsid w:val="008208BB"/>
    <w:rPr>
      <w:rFonts w:ascii="Symbol" w:hAnsi="Symbol"/>
    </w:rPr>
  </w:style>
  <w:style w:type="character" w:customStyle="1" w:styleId="WW8Num6z1">
    <w:name w:val="WW8Num6z1"/>
    <w:rsid w:val="008208BB"/>
    <w:rPr>
      <w:rFonts w:ascii="Courier New" w:hAnsi="Courier New"/>
    </w:rPr>
  </w:style>
  <w:style w:type="character" w:customStyle="1" w:styleId="WW8Num6z2">
    <w:name w:val="WW8Num6z2"/>
    <w:rsid w:val="008208BB"/>
    <w:rPr>
      <w:rFonts w:ascii="Wingdings" w:hAnsi="Wingdings"/>
    </w:rPr>
  </w:style>
  <w:style w:type="character" w:customStyle="1" w:styleId="WW8Num7z0">
    <w:name w:val="WW8Num7z0"/>
    <w:rsid w:val="008208BB"/>
    <w:rPr>
      <w:rFonts w:ascii="Wingdings" w:hAnsi="Wingdings"/>
    </w:rPr>
  </w:style>
  <w:style w:type="character" w:customStyle="1" w:styleId="WW8Num7z1">
    <w:name w:val="WW8Num7z1"/>
    <w:rsid w:val="008208BB"/>
    <w:rPr>
      <w:rFonts w:ascii="Courier New" w:hAnsi="Courier New" w:cs="Courier New"/>
    </w:rPr>
  </w:style>
  <w:style w:type="character" w:customStyle="1" w:styleId="WW8Num7z3">
    <w:name w:val="WW8Num7z3"/>
    <w:rsid w:val="008208BB"/>
    <w:rPr>
      <w:rFonts w:ascii="Symbol" w:hAnsi="Symbol"/>
    </w:rPr>
  </w:style>
  <w:style w:type="character" w:customStyle="1" w:styleId="WW8Num8z0">
    <w:name w:val="WW8Num8z0"/>
    <w:rsid w:val="008208BB"/>
    <w:rPr>
      <w:rFonts w:ascii="Symbol" w:hAnsi="Symbol"/>
    </w:rPr>
  </w:style>
  <w:style w:type="character" w:customStyle="1" w:styleId="WW8Num8z1">
    <w:name w:val="WW8Num8z1"/>
    <w:rsid w:val="008208BB"/>
    <w:rPr>
      <w:rFonts w:ascii="Courier New" w:hAnsi="Courier New"/>
    </w:rPr>
  </w:style>
  <w:style w:type="character" w:customStyle="1" w:styleId="WW8Num8z2">
    <w:name w:val="WW8Num8z2"/>
    <w:rsid w:val="008208BB"/>
    <w:rPr>
      <w:rFonts w:ascii="Wingdings" w:hAnsi="Wingdings"/>
    </w:rPr>
  </w:style>
  <w:style w:type="character" w:customStyle="1" w:styleId="WW8Num9z0">
    <w:name w:val="WW8Num9z0"/>
    <w:rsid w:val="008208BB"/>
    <w:rPr>
      <w:rFonts w:ascii="Symbol" w:hAnsi="Symbol"/>
    </w:rPr>
  </w:style>
  <w:style w:type="character" w:customStyle="1" w:styleId="WW8Num9z1">
    <w:name w:val="WW8Num9z1"/>
    <w:rsid w:val="008208BB"/>
    <w:rPr>
      <w:rFonts w:ascii="Courier New" w:hAnsi="Courier New"/>
    </w:rPr>
  </w:style>
  <w:style w:type="character" w:customStyle="1" w:styleId="WW8Num9z2">
    <w:name w:val="WW8Num9z2"/>
    <w:rsid w:val="008208BB"/>
    <w:rPr>
      <w:rFonts w:ascii="Wingdings" w:hAnsi="Wingdings"/>
    </w:rPr>
  </w:style>
  <w:style w:type="character" w:customStyle="1" w:styleId="WW8Num10z0">
    <w:name w:val="WW8Num10z0"/>
    <w:rsid w:val="008208BB"/>
    <w:rPr>
      <w:rFonts w:ascii="Wingdings" w:hAnsi="Wingdings"/>
    </w:rPr>
  </w:style>
  <w:style w:type="character" w:customStyle="1" w:styleId="WW8Num10z1">
    <w:name w:val="WW8Num10z1"/>
    <w:rsid w:val="008208BB"/>
    <w:rPr>
      <w:rFonts w:ascii="Courier New" w:hAnsi="Courier New"/>
    </w:rPr>
  </w:style>
  <w:style w:type="character" w:customStyle="1" w:styleId="WW8Num10z3">
    <w:name w:val="WW8Num10z3"/>
    <w:rsid w:val="008208BB"/>
    <w:rPr>
      <w:rFonts w:ascii="Symbol" w:hAnsi="Symbol"/>
    </w:rPr>
  </w:style>
  <w:style w:type="character" w:customStyle="1" w:styleId="WW8Num11z0">
    <w:name w:val="WW8Num11z0"/>
    <w:rsid w:val="008208BB"/>
    <w:rPr>
      <w:rFonts w:ascii="Symbol" w:hAnsi="Symbol"/>
    </w:rPr>
  </w:style>
  <w:style w:type="character" w:customStyle="1" w:styleId="WW8Num11z1">
    <w:name w:val="WW8Num11z1"/>
    <w:rsid w:val="008208BB"/>
    <w:rPr>
      <w:rFonts w:ascii="Courier New" w:hAnsi="Courier New"/>
    </w:rPr>
  </w:style>
  <w:style w:type="character" w:customStyle="1" w:styleId="WW8Num11z2">
    <w:name w:val="WW8Num11z2"/>
    <w:rsid w:val="008208BB"/>
    <w:rPr>
      <w:rFonts w:ascii="Wingdings" w:hAnsi="Wingdings"/>
    </w:rPr>
  </w:style>
  <w:style w:type="character" w:customStyle="1" w:styleId="WW8Num12z0">
    <w:name w:val="WW8Num12z0"/>
    <w:rsid w:val="008208BB"/>
    <w:rPr>
      <w:rFonts w:ascii="Symbol" w:hAnsi="Symbol"/>
    </w:rPr>
  </w:style>
  <w:style w:type="character" w:customStyle="1" w:styleId="WW8Num12z1">
    <w:name w:val="WW8Num12z1"/>
    <w:rsid w:val="008208BB"/>
    <w:rPr>
      <w:rFonts w:ascii="Courier New" w:hAnsi="Courier New"/>
    </w:rPr>
  </w:style>
  <w:style w:type="character" w:customStyle="1" w:styleId="WW8Num12z2">
    <w:name w:val="WW8Num12z2"/>
    <w:rsid w:val="008208BB"/>
    <w:rPr>
      <w:rFonts w:ascii="Wingdings" w:hAnsi="Wingdings"/>
    </w:rPr>
  </w:style>
  <w:style w:type="character" w:customStyle="1" w:styleId="WW8Num13z0">
    <w:name w:val="WW8Num13z0"/>
    <w:rsid w:val="008208BB"/>
    <w:rPr>
      <w:rFonts w:ascii="Symbol" w:hAnsi="Symbol"/>
    </w:rPr>
  </w:style>
  <w:style w:type="character" w:customStyle="1" w:styleId="WW8Num13z1">
    <w:name w:val="WW8Num13z1"/>
    <w:rsid w:val="008208BB"/>
    <w:rPr>
      <w:rFonts w:ascii="Courier New" w:hAnsi="Courier New"/>
    </w:rPr>
  </w:style>
  <w:style w:type="character" w:customStyle="1" w:styleId="WW8Num13z2">
    <w:name w:val="WW8Num13z2"/>
    <w:rsid w:val="008208BB"/>
    <w:rPr>
      <w:rFonts w:ascii="Wingdings" w:hAnsi="Wingdings"/>
    </w:rPr>
  </w:style>
  <w:style w:type="character" w:customStyle="1" w:styleId="WW8Num14z0">
    <w:name w:val="WW8Num14z0"/>
    <w:rsid w:val="008208BB"/>
    <w:rPr>
      <w:rFonts w:ascii="Symbol" w:hAnsi="Symbol"/>
    </w:rPr>
  </w:style>
  <w:style w:type="character" w:customStyle="1" w:styleId="WW8Num14z1">
    <w:name w:val="WW8Num14z1"/>
    <w:rsid w:val="008208BB"/>
    <w:rPr>
      <w:rFonts w:ascii="Courier New" w:hAnsi="Courier New"/>
    </w:rPr>
  </w:style>
  <w:style w:type="character" w:customStyle="1" w:styleId="WW8Num14z2">
    <w:name w:val="WW8Num14z2"/>
    <w:rsid w:val="008208BB"/>
    <w:rPr>
      <w:rFonts w:ascii="Wingdings" w:hAnsi="Wingdings"/>
    </w:rPr>
  </w:style>
  <w:style w:type="character" w:customStyle="1" w:styleId="WW8Num15z0">
    <w:name w:val="WW8Num15z0"/>
    <w:rsid w:val="008208BB"/>
    <w:rPr>
      <w:rFonts w:ascii="Symbol" w:hAnsi="Symbol"/>
    </w:rPr>
  </w:style>
  <w:style w:type="character" w:customStyle="1" w:styleId="WW8Num15z1">
    <w:name w:val="WW8Num15z1"/>
    <w:rsid w:val="008208BB"/>
    <w:rPr>
      <w:rFonts w:ascii="Courier New" w:hAnsi="Courier New" w:cs="Courier New"/>
    </w:rPr>
  </w:style>
  <w:style w:type="character" w:customStyle="1" w:styleId="WW8Num15z2">
    <w:name w:val="WW8Num15z2"/>
    <w:rsid w:val="008208BB"/>
    <w:rPr>
      <w:rFonts w:ascii="Wingdings" w:hAnsi="Wingdings"/>
    </w:rPr>
  </w:style>
  <w:style w:type="character" w:customStyle="1" w:styleId="WW8Num18z0">
    <w:name w:val="WW8Num18z0"/>
    <w:rsid w:val="008208BB"/>
    <w:rPr>
      <w:rFonts w:ascii="Symbol" w:hAnsi="Symbol"/>
    </w:rPr>
  </w:style>
  <w:style w:type="character" w:customStyle="1" w:styleId="WW8Num18z1">
    <w:name w:val="WW8Num18z1"/>
    <w:rsid w:val="008208BB"/>
    <w:rPr>
      <w:rFonts w:ascii="Courier New" w:hAnsi="Courier New"/>
    </w:rPr>
  </w:style>
  <w:style w:type="character" w:customStyle="1" w:styleId="WW8Num18z2">
    <w:name w:val="WW8Num18z2"/>
    <w:rsid w:val="008208BB"/>
    <w:rPr>
      <w:rFonts w:ascii="Wingdings" w:hAnsi="Wingdings"/>
    </w:rPr>
  </w:style>
  <w:style w:type="character" w:customStyle="1" w:styleId="WW8Num19z0">
    <w:name w:val="WW8Num19z0"/>
    <w:rsid w:val="008208BB"/>
    <w:rPr>
      <w:rFonts w:ascii="Symbol" w:hAnsi="Symbol"/>
    </w:rPr>
  </w:style>
  <w:style w:type="character" w:customStyle="1" w:styleId="WW8Num19z1">
    <w:name w:val="WW8Num19z1"/>
    <w:rsid w:val="008208BB"/>
    <w:rPr>
      <w:rFonts w:ascii="Courier New" w:hAnsi="Courier New"/>
    </w:rPr>
  </w:style>
  <w:style w:type="character" w:customStyle="1" w:styleId="WW8Num19z2">
    <w:name w:val="WW8Num19z2"/>
    <w:rsid w:val="008208BB"/>
    <w:rPr>
      <w:rFonts w:ascii="Wingdings" w:hAnsi="Wingdings"/>
    </w:rPr>
  </w:style>
  <w:style w:type="character" w:customStyle="1" w:styleId="WW8Num21z0">
    <w:name w:val="WW8Num21z0"/>
    <w:rsid w:val="008208BB"/>
    <w:rPr>
      <w:rFonts w:ascii="Symbol" w:hAnsi="Symbol"/>
    </w:rPr>
  </w:style>
  <w:style w:type="character" w:customStyle="1" w:styleId="WW8Num21z1">
    <w:name w:val="WW8Num21z1"/>
    <w:rsid w:val="008208BB"/>
    <w:rPr>
      <w:rFonts w:ascii="Courier New" w:hAnsi="Courier New"/>
    </w:rPr>
  </w:style>
  <w:style w:type="character" w:customStyle="1" w:styleId="WW8Num21z2">
    <w:name w:val="WW8Num21z2"/>
    <w:rsid w:val="008208BB"/>
    <w:rPr>
      <w:rFonts w:ascii="Wingdings" w:hAnsi="Wingdings"/>
    </w:rPr>
  </w:style>
  <w:style w:type="character" w:customStyle="1" w:styleId="WW8Num22z0">
    <w:name w:val="WW8Num22z0"/>
    <w:rsid w:val="008208BB"/>
    <w:rPr>
      <w:rFonts w:ascii="Wingdings" w:hAnsi="Wingdings"/>
    </w:rPr>
  </w:style>
  <w:style w:type="character" w:customStyle="1" w:styleId="WW8Num22z1">
    <w:name w:val="WW8Num22z1"/>
    <w:rsid w:val="008208BB"/>
    <w:rPr>
      <w:rFonts w:ascii="Courier New" w:hAnsi="Courier New" w:cs="Courier New"/>
    </w:rPr>
  </w:style>
  <w:style w:type="character" w:customStyle="1" w:styleId="WW8Num22z3">
    <w:name w:val="WW8Num22z3"/>
    <w:rsid w:val="008208BB"/>
    <w:rPr>
      <w:rFonts w:ascii="Symbol" w:hAnsi="Symbol"/>
    </w:rPr>
  </w:style>
  <w:style w:type="character" w:customStyle="1" w:styleId="WW8Num23z0">
    <w:name w:val="WW8Num23z0"/>
    <w:rsid w:val="008208BB"/>
    <w:rPr>
      <w:rFonts w:ascii="Wingdings" w:hAnsi="Wingdings"/>
    </w:rPr>
  </w:style>
  <w:style w:type="character" w:customStyle="1" w:styleId="WW8Num23z1">
    <w:name w:val="WW8Num23z1"/>
    <w:rsid w:val="008208BB"/>
    <w:rPr>
      <w:rFonts w:ascii="Courier New" w:hAnsi="Courier New" w:cs="Courier New"/>
    </w:rPr>
  </w:style>
  <w:style w:type="character" w:customStyle="1" w:styleId="WW8Num23z3">
    <w:name w:val="WW8Num23z3"/>
    <w:rsid w:val="008208BB"/>
    <w:rPr>
      <w:rFonts w:ascii="Symbol" w:hAnsi="Symbol"/>
    </w:rPr>
  </w:style>
  <w:style w:type="character" w:customStyle="1" w:styleId="WW8Num24z0">
    <w:name w:val="WW8Num24z0"/>
    <w:rsid w:val="008208BB"/>
    <w:rPr>
      <w:rFonts w:ascii="Wingdings" w:hAnsi="Wingdings" w:cs="Wingdings"/>
    </w:rPr>
  </w:style>
  <w:style w:type="character" w:customStyle="1" w:styleId="WW8Num25z0">
    <w:name w:val="WW8Num25z0"/>
    <w:rsid w:val="008208BB"/>
    <w:rPr>
      <w:rFonts w:ascii="Symbol" w:hAnsi="Symbol"/>
    </w:rPr>
  </w:style>
  <w:style w:type="character" w:customStyle="1" w:styleId="WW8Num25z1">
    <w:name w:val="WW8Num25z1"/>
    <w:rsid w:val="008208BB"/>
    <w:rPr>
      <w:rFonts w:ascii="Courier New" w:hAnsi="Courier New"/>
    </w:rPr>
  </w:style>
  <w:style w:type="character" w:customStyle="1" w:styleId="WW8Num25z2">
    <w:name w:val="WW8Num25z2"/>
    <w:rsid w:val="008208BB"/>
    <w:rPr>
      <w:rFonts w:ascii="Wingdings" w:hAnsi="Wingdings"/>
    </w:rPr>
  </w:style>
  <w:style w:type="character" w:customStyle="1" w:styleId="WW8Num26z0">
    <w:name w:val="WW8Num26z0"/>
    <w:rsid w:val="008208BB"/>
    <w:rPr>
      <w:rFonts w:ascii="Symbol" w:hAnsi="Symbol"/>
    </w:rPr>
  </w:style>
  <w:style w:type="character" w:customStyle="1" w:styleId="WW8Num26z1">
    <w:name w:val="WW8Num26z1"/>
    <w:rsid w:val="008208BB"/>
    <w:rPr>
      <w:rFonts w:ascii="Courier New" w:hAnsi="Courier New"/>
    </w:rPr>
  </w:style>
  <w:style w:type="character" w:customStyle="1" w:styleId="WW8Num26z2">
    <w:name w:val="WW8Num26z2"/>
    <w:rsid w:val="008208BB"/>
    <w:rPr>
      <w:rFonts w:ascii="Wingdings" w:hAnsi="Wingdings"/>
    </w:rPr>
  </w:style>
  <w:style w:type="character" w:customStyle="1" w:styleId="WW8Num27z0">
    <w:name w:val="WW8Num27z0"/>
    <w:rsid w:val="008208BB"/>
    <w:rPr>
      <w:rFonts w:ascii="Symbol" w:hAnsi="Symbol"/>
    </w:rPr>
  </w:style>
  <w:style w:type="character" w:customStyle="1" w:styleId="WW8Num27z1">
    <w:name w:val="WW8Num27z1"/>
    <w:rsid w:val="008208BB"/>
    <w:rPr>
      <w:rFonts w:ascii="Courier New" w:hAnsi="Courier New"/>
    </w:rPr>
  </w:style>
  <w:style w:type="character" w:customStyle="1" w:styleId="WW8Num27z2">
    <w:name w:val="WW8Num27z2"/>
    <w:rsid w:val="008208BB"/>
    <w:rPr>
      <w:rFonts w:ascii="Wingdings" w:hAnsi="Wingdings"/>
    </w:rPr>
  </w:style>
  <w:style w:type="character" w:customStyle="1" w:styleId="WW8Num28z0">
    <w:name w:val="WW8Num28z0"/>
    <w:rsid w:val="008208BB"/>
    <w:rPr>
      <w:rFonts w:ascii="Symbol" w:hAnsi="Symbol"/>
      <w:sz w:val="20"/>
    </w:rPr>
  </w:style>
  <w:style w:type="character" w:customStyle="1" w:styleId="WW8Num28z1">
    <w:name w:val="WW8Num28z1"/>
    <w:rsid w:val="008208BB"/>
    <w:rPr>
      <w:rFonts w:ascii="Courier New" w:hAnsi="Courier New"/>
    </w:rPr>
  </w:style>
  <w:style w:type="character" w:customStyle="1" w:styleId="WW8Num28z2">
    <w:name w:val="WW8Num28z2"/>
    <w:rsid w:val="008208BB"/>
    <w:rPr>
      <w:rFonts w:ascii="Wingdings" w:hAnsi="Wingdings"/>
    </w:rPr>
  </w:style>
  <w:style w:type="character" w:customStyle="1" w:styleId="WW8Num28z3">
    <w:name w:val="WW8Num28z3"/>
    <w:rsid w:val="008208BB"/>
    <w:rPr>
      <w:rFonts w:ascii="Symbol" w:hAnsi="Symbol"/>
    </w:rPr>
  </w:style>
  <w:style w:type="character" w:customStyle="1" w:styleId="WW8Num29z0">
    <w:name w:val="WW8Num29z0"/>
    <w:rsid w:val="008208BB"/>
    <w:rPr>
      <w:rFonts w:ascii="Wingdings" w:hAnsi="Wingdings"/>
    </w:rPr>
  </w:style>
  <w:style w:type="character" w:customStyle="1" w:styleId="WW8Num29z1">
    <w:name w:val="WW8Num29z1"/>
    <w:rsid w:val="008208BB"/>
    <w:rPr>
      <w:rFonts w:ascii="Courier New" w:hAnsi="Courier New"/>
    </w:rPr>
  </w:style>
  <w:style w:type="character" w:customStyle="1" w:styleId="WW8Num29z3">
    <w:name w:val="WW8Num29z3"/>
    <w:rsid w:val="008208BB"/>
    <w:rPr>
      <w:rFonts w:ascii="Symbol" w:hAnsi="Symbol"/>
    </w:rPr>
  </w:style>
  <w:style w:type="character" w:styleId="Hyperlink">
    <w:name w:val="Hyperlink"/>
    <w:rsid w:val="008208BB"/>
    <w:rPr>
      <w:color w:val="0000FF"/>
      <w:u w:val="single"/>
    </w:rPr>
  </w:style>
  <w:style w:type="character" w:styleId="FollowedHyperlink">
    <w:name w:val="FollowedHyperlink"/>
    <w:rsid w:val="008208BB"/>
    <w:rPr>
      <w:color w:val="800080"/>
      <w:u w:val="single"/>
    </w:rPr>
  </w:style>
  <w:style w:type="paragraph" w:customStyle="1" w:styleId="Heading">
    <w:name w:val="Heading"/>
    <w:basedOn w:val="Normal"/>
    <w:next w:val="BodyText"/>
    <w:rsid w:val="008208B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8208BB"/>
    <w:pPr>
      <w:spacing w:after="120"/>
    </w:pPr>
  </w:style>
  <w:style w:type="paragraph" w:styleId="List">
    <w:name w:val="List"/>
    <w:basedOn w:val="BodyText"/>
    <w:rsid w:val="008208BB"/>
    <w:rPr>
      <w:rFonts w:cs="Tahoma"/>
    </w:rPr>
  </w:style>
  <w:style w:type="paragraph" w:styleId="Caption">
    <w:name w:val="caption"/>
    <w:basedOn w:val="Normal"/>
    <w:qFormat/>
    <w:rsid w:val="008208BB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8208BB"/>
    <w:pPr>
      <w:suppressLineNumbers/>
    </w:pPr>
    <w:rPr>
      <w:rFonts w:cs="Tahoma"/>
    </w:rPr>
  </w:style>
  <w:style w:type="paragraph" w:styleId="BodyTextIndent">
    <w:name w:val="Body Text Indent"/>
    <w:basedOn w:val="Normal"/>
    <w:rsid w:val="008208BB"/>
    <w:pPr>
      <w:ind w:left="360"/>
    </w:pPr>
  </w:style>
  <w:style w:type="paragraph" w:styleId="BodyTextIndent2">
    <w:name w:val="Body Text Indent 2"/>
    <w:basedOn w:val="Normal"/>
    <w:rsid w:val="008208BB"/>
    <w:pPr>
      <w:ind w:left="2160" w:hanging="1800"/>
    </w:pPr>
  </w:style>
  <w:style w:type="paragraph" w:styleId="NormalWeb">
    <w:name w:val="Normal (Web)"/>
    <w:basedOn w:val="Normal"/>
    <w:rsid w:val="008208BB"/>
    <w:pPr>
      <w:spacing w:before="100" w:after="100"/>
    </w:pPr>
  </w:style>
  <w:style w:type="paragraph" w:styleId="BodyTextIndent3">
    <w:name w:val="Body Text Indent 3"/>
    <w:basedOn w:val="Normal"/>
    <w:rsid w:val="008208BB"/>
    <w:pPr>
      <w:ind w:left="360"/>
      <w:jc w:val="both"/>
    </w:pPr>
  </w:style>
  <w:style w:type="paragraph" w:customStyle="1" w:styleId="BodyText1">
    <w:name w:val="Body Text 1"/>
    <w:basedOn w:val="Normal"/>
    <w:next w:val="Normal"/>
    <w:rsid w:val="008208BB"/>
    <w:pPr>
      <w:tabs>
        <w:tab w:val="left" w:pos="2520"/>
        <w:tab w:val="left" w:pos="5868"/>
        <w:tab w:val="right" w:pos="6840"/>
      </w:tabs>
      <w:autoSpaceDE w:val="0"/>
      <w:spacing w:before="240" w:after="40" w:line="220" w:lineRule="atLeast"/>
      <w:ind w:left="360" w:hanging="360"/>
      <w:jc w:val="both"/>
    </w:pPr>
    <w:rPr>
      <w:szCs w:val="20"/>
    </w:rPr>
  </w:style>
  <w:style w:type="paragraph" w:customStyle="1" w:styleId="BulletList">
    <w:name w:val="Bullet List"/>
    <w:basedOn w:val="BodyText"/>
    <w:rsid w:val="008208BB"/>
    <w:pPr>
      <w:tabs>
        <w:tab w:val="num" w:pos="360"/>
      </w:tabs>
      <w:autoSpaceDE w:val="0"/>
      <w:spacing w:after="60" w:line="220" w:lineRule="atLeast"/>
      <w:ind w:left="245" w:hanging="245"/>
    </w:pPr>
    <w:rPr>
      <w:rFonts w:ascii="Arial" w:hAnsi="Arial" w:cs="Arial"/>
      <w:spacing w:val="-5"/>
      <w:sz w:val="20"/>
      <w:szCs w:val="20"/>
    </w:rPr>
  </w:style>
  <w:style w:type="paragraph" w:customStyle="1" w:styleId="Framecontents">
    <w:name w:val="Frame contents"/>
    <w:basedOn w:val="BodyText"/>
    <w:rsid w:val="008208BB"/>
  </w:style>
  <w:style w:type="paragraph" w:styleId="ListParagraph">
    <w:name w:val="List Paragraph"/>
    <w:basedOn w:val="Normal"/>
    <w:uiPriority w:val="34"/>
    <w:qFormat/>
    <w:rsid w:val="00F01AA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40C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4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riumeu.wsicloud.com/php/Enrollment/Index" TargetMode="External"/><Relationship Id="rId13" Type="http://schemas.openxmlformats.org/officeDocument/2006/relationships/hyperlink" Target="http://www.scetkheda.com" TargetMode="External"/><Relationship Id="rId18" Type="http://schemas.openxmlformats.org/officeDocument/2006/relationships/hyperlink" Target="http://www.sevapaa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hop.mywellmed.com/tomlee/shopping/Index" TargetMode="External"/><Relationship Id="rId12" Type="http://schemas.openxmlformats.org/officeDocument/2006/relationships/hyperlink" Target="http://www.railssbsr.com" TargetMode="External"/><Relationship Id="rId17" Type="http://schemas.openxmlformats.org/officeDocument/2006/relationships/hyperlink" Target="http://eatstreetgarden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vadhusarees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ecure.mywellmed.com/tomlee%20/Enrollment/" TargetMode="External"/><Relationship Id="rId11" Type="http://schemas.openxmlformats.org/officeDocument/2006/relationships/hyperlink" Target="../Downloads/acurelax.com" TargetMode="External"/><Relationship Id="rId5" Type="http://schemas.openxmlformats.org/officeDocument/2006/relationships/hyperlink" Target="https://secure.mywellmed.com/Office/Authentication/Login" TargetMode="External"/><Relationship Id="rId15" Type="http://schemas.openxmlformats.org/officeDocument/2006/relationships/hyperlink" Target="http://eatstreetgarden.com/" TargetMode="External"/><Relationship Id="rId10" Type="http://schemas.openxmlformats.org/officeDocument/2006/relationships/hyperlink" Target="https://www.phporders.com/PHP/Enrollment/Index?EnrollType=join&amp;debug=1" TargetMode="External"/><Relationship Id="rId19" Type="http://schemas.openxmlformats.org/officeDocument/2006/relationships/hyperlink" Target="http://www.profileonwe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inumenrollment.biz/php/Enrollment/Index?lang=en" TargetMode="External"/><Relationship Id="rId14" Type="http://schemas.openxmlformats.org/officeDocument/2006/relationships/hyperlink" Target="http://www.vadhusare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kst</Company>
  <LinksUpToDate>false</LinksUpToDate>
  <CharactersWithSpaces>4578</CharactersWithSpaces>
  <SharedDoc>false</SharedDoc>
  <HLinks>
    <vt:vector size="54" baseType="variant">
      <vt:variant>
        <vt:i4>6094940</vt:i4>
      </vt:variant>
      <vt:variant>
        <vt:i4>24</vt:i4>
      </vt:variant>
      <vt:variant>
        <vt:i4>0</vt:i4>
      </vt:variant>
      <vt:variant>
        <vt:i4>5</vt:i4>
      </vt:variant>
      <vt:variant>
        <vt:lpwstr>http://www.profileonweb.com/</vt:lpwstr>
      </vt:variant>
      <vt:variant>
        <vt:lpwstr/>
      </vt:variant>
      <vt:variant>
        <vt:i4>5308503</vt:i4>
      </vt:variant>
      <vt:variant>
        <vt:i4>21</vt:i4>
      </vt:variant>
      <vt:variant>
        <vt:i4>0</vt:i4>
      </vt:variant>
      <vt:variant>
        <vt:i4>5</vt:i4>
      </vt:variant>
      <vt:variant>
        <vt:lpwstr>http://www.sevapaal.com/</vt:lpwstr>
      </vt:variant>
      <vt:variant>
        <vt:lpwstr/>
      </vt:variant>
      <vt:variant>
        <vt:i4>3801149</vt:i4>
      </vt:variant>
      <vt:variant>
        <vt:i4>18</vt:i4>
      </vt:variant>
      <vt:variant>
        <vt:i4>0</vt:i4>
      </vt:variant>
      <vt:variant>
        <vt:i4>5</vt:i4>
      </vt:variant>
      <vt:variant>
        <vt:lpwstr>http://eatstreetgarden.com/</vt:lpwstr>
      </vt:variant>
      <vt:variant>
        <vt:lpwstr/>
      </vt:variant>
      <vt:variant>
        <vt:i4>3473532</vt:i4>
      </vt:variant>
      <vt:variant>
        <vt:i4>15</vt:i4>
      </vt:variant>
      <vt:variant>
        <vt:i4>0</vt:i4>
      </vt:variant>
      <vt:variant>
        <vt:i4>5</vt:i4>
      </vt:variant>
      <vt:variant>
        <vt:lpwstr>http://www.vadhusarees.com/</vt:lpwstr>
      </vt:variant>
      <vt:variant>
        <vt:lpwstr/>
      </vt:variant>
      <vt:variant>
        <vt:i4>3801149</vt:i4>
      </vt:variant>
      <vt:variant>
        <vt:i4>12</vt:i4>
      </vt:variant>
      <vt:variant>
        <vt:i4>0</vt:i4>
      </vt:variant>
      <vt:variant>
        <vt:i4>5</vt:i4>
      </vt:variant>
      <vt:variant>
        <vt:lpwstr>http://eatstreetgarden.com/</vt:lpwstr>
      </vt:variant>
      <vt:variant>
        <vt:lpwstr/>
      </vt:variant>
      <vt:variant>
        <vt:i4>3473532</vt:i4>
      </vt:variant>
      <vt:variant>
        <vt:i4>9</vt:i4>
      </vt:variant>
      <vt:variant>
        <vt:i4>0</vt:i4>
      </vt:variant>
      <vt:variant>
        <vt:i4>5</vt:i4>
      </vt:variant>
      <vt:variant>
        <vt:lpwstr>http://www.vadhusarees.com/</vt:lpwstr>
      </vt:variant>
      <vt:variant>
        <vt:lpwstr/>
      </vt:variant>
      <vt:variant>
        <vt:i4>6029322</vt:i4>
      </vt:variant>
      <vt:variant>
        <vt:i4>6</vt:i4>
      </vt:variant>
      <vt:variant>
        <vt:i4>0</vt:i4>
      </vt:variant>
      <vt:variant>
        <vt:i4>5</vt:i4>
      </vt:variant>
      <vt:variant>
        <vt:lpwstr>http://www.scetkheda.com/</vt:lpwstr>
      </vt:variant>
      <vt:variant>
        <vt:lpwstr/>
      </vt:variant>
      <vt:variant>
        <vt:i4>6094876</vt:i4>
      </vt:variant>
      <vt:variant>
        <vt:i4>3</vt:i4>
      </vt:variant>
      <vt:variant>
        <vt:i4>0</vt:i4>
      </vt:variant>
      <vt:variant>
        <vt:i4>5</vt:i4>
      </vt:variant>
      <vt:variant>
        <vt:lpwstr>http://www.railssbsr.com/</vt:lpwstr>
      </vt:variant>
      <vt:variant>
        <vt:lpwstr/>
      </vt:variant>
      <vt:variant>
        <vt:i4>7667749</vt:i4>
      </vt:variant>
      <vt:variant>
        <vt:i4>0</vt:i4>
      </vt:variant>
      <vt:variant>
        <vt:i4>0</vt:i4>
      </vt:variant>
      <vt:variant>
        <vt:i4>5</vt:i4>
      </vt:variant>
      <vt:variant>
        <vt:lpwstr>../My Documents/My Documents/Downloads/acurelax.com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Rajiv Sharma</dc:creator>
  <cp:lastModifiedBy>niranjan</cp:lastModifiedBy>
  <cp:revision>3</cp:revision>
  <cp:lastPrinted>2015-07-07T11:13:00Z</cp:lastPrinted>
  <dcterms:created xsi:type="dcterms:W3CDTF">2016-07-10T06:43:00Z</dcterms:created>
  <dcterms:modified xsi:type="dcterms:W3CDTF">2016-07-13T16:24:00Z</dcterms:modified>
</cp:coreProperties>
</file>