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795" w:rsidRDefault="008A5795">
      <w:pPr>
        <w:pStyle w:val="Title"/>
        <w:spacing w:line="240" w:lineRule="auto"/>
        <w:rPr>
          <w:caps/>
          <w:sz w:val="20"/>
        </w:rPr>
      </w:pPr>
    </w:p>
    <w:p w:rsidR="008A5795" w:rsidRDefault="008A5795" w:rsidP="00921D57">
      <w:pPr>
        <w:pStyle w:val="Title"/>
        <w:spacing w:line="240" w:lineRule="auto"/>
        <w:ind w:left="1440" w:right="1440"/>
        <w:rPr>
          <w:caps/>
          <w:sz w:val="20"/>
        </w:rPr>
      </w:pPr>
    </w:p>
    <w:p w:rsidR="00233F28" w:rsidRDefault="00233F28" w:rsidP="00921D57">
      <w:pPr>
        <w:pStyle w:val="Title"/>
        <w:spacing w:line="240" w:lineRule="auto"/>
        <w:ind w:left="1440" w:right="1440"/>
        <w:rPr>
          <w:caps/>
          <w:sz w:val="20"/>
        </w:rPr>
      </w:pPr>
    </w:p>
    <w:p w:rsidR="008A5795" w:rsidRDefault="008A5795" w:rsidP="00921D57">
      <w:pPr>
        <w:pStyle w:val="Title"/>
        <w:spacing w:line="240" w:lineRule="auto"/>
        <w:jc w:val="left"/>
        <w:rPr>
          <w:rFonts w:ascii="Arial" w:hAnsi="Arial"/>
          <w:b w:val="0"/>
          <w:sz w:val="22"/>
          <w:u w:val="none"/>
          <w:lang w:val="fr-FR"/>
        </w:rPr>
      </w:pPr>
      <w:r>
        <w:rPr>
          <w:rFonts w:ascii="Arial" w:hAnsi="Arial"/>
          <w:b w:val="0"/>
          <w:sz w:val="20"/>
          <w:u w:val="none"/>
          <w:lang w:val="fr-FR"/>
        </w:rPr>
        <w:tab/>
        <w:t xml:space="preserve">        </w:t>
      </w:r>
      <w:r>
        <w:rPr>
          <w:rFonts w:ascii="Arial" w:hAnsi="Arial"/>
          <w:b w:val="0"/>
          <w:sz w:val="20"/>
          <w:u w:val="none"/>
          <w:lang w:val="fr-FR"/>
        </w:rPr>
        <w:tab/>
      </w:r>
      <w:r>
        <w:rPr>
          <w:rFonts w:ascii="Arial" w:hAnsi="Arial"/>
          <w:b w:val="0"/>
          <w:sz w:val="20"/>
          <w:u w:val="none"/>
          <w:lang w:val="fr-FR"/>
        </w:rPr>
        <w:tab/>
      </w:r>
      <w:r>
        <w:rPr>
          <w:rFonts w:ascii="Arial" w:hAnsi="Arial"/>
          <w:b w:val="0"/>
          <w:sz w:val="20"/>
          <w:u w:val="none"/>
          <w:lang w:val="fr-FR"/>
        </w:rPr>
        <w:tab/>
      </w:r>
      <w:r>
        <w:rPr>
          <w:rFonts w:ascii="Arial" w:hAnsi="Arial"/>
          <w:b w:val="0"/>
          <w:sz w:val="20"/>
          <w:u w:val="none"/>
          <w:lang w:val="fr-FR"/>
        </w:rPr>
        <w:tab/>
        <w:t xml:space="preserve">      </w:t>
      </w:r>
      <w:r>
        <w:rPr>
          <w:rFonts w:ascii="Arial" w:hAnsi="Arial"/>
          <w:b w:val="0"/>
          <w:sz w:val="20"/>
          <w:u w:val="none"/>
          <w:lang w:val="fr-FR"/>
        </w:rPr>
        <w:tab/>
        <w:t xml:space="preserve">                  </w:t>
      </w:r>
      <w:r>
        <w:rPr>
          <w:rFonts w:ascii="Arial" w:hAnsi="Arial"/>
          <w:sz w:val="20"/>
          <w:u w:val="none"/>
          <w:lang w:val="fr-FR"/>
        </w:rPr>
        <w:t xml:space="preserve"> </w:t>
      </w:r>
      <w:r w:rsidR="008E6B5A">
        <w:rPr>
          <w:rFonts w:ascii="Arial" w:hAnsi="Arial"/>
          <w:noProof/>
          <w:sz w:val="20"/>
          <w:u w:val="none"/>
        </w:rPr>
        <w:drawing>
          <wp:inline distT="0" distB="0" distL="0" distR="0">
            <wp:extent cx="133350" cy="133350"/>
            <wp:effectExtent l="19050" t="0" r="0" b="0"/>
            <wp:docPr id="1" name="Picture 1" descr="icon_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_phon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sz w:val="20"/>
          <w:u w:val="none"/>
          <w:lang w:val="fr-FR"/>
        </w:rPr>
        <w:t xml:space="preserve"> :</w:t>
      </w:r>
      <w:r>
        <w:rPr>
          <w:rFonts w:ascii="Arial" w:hAnsi="Arial"/>
          <w:b w:val="0"/>
          <w:sz w:val="20"/>
          <w:u w:val="none"/>
          <w:lang w:val="fr-FR"/>
        </w:rPr>
        <w:t xml:space="preserve"> </w:t>
      </w:r>
      <w:r w:rsidR="00921D57">
        <w:rPr>
          <w:rFonts w:ascii="Arial" w:hAnsi="Arial"/>
          <w:b w:val="0"/>
          <w:sz w:val="20"/>
          <w:u w:val="none"/>
          <w:lang w:val="fr-FR"/>
        </w:rPr>
        <w:t>+</w:t>
      </w:r>
      <w:r w:rsidR="004E6A93">
        <w:rPr>
          <w:rFonts w:ascii="Arial" w:hAnsi="Arial"/>
          <w:b w:val="0"/>
          <w:sz w:val="20"/>
          <w:u w:val="none"/>
          <w:lang w:val="fr-FR"/>
        </w:rPr>
        <w:t>91</w:t>
      </w:r>
      <w:r w:rsidR="005708AF">
        <w:rPr>
          <w:rFonts w:ascii="Arial" w:hAnsi="Arial"/>
          <w:b w:val="0"/>
          <w:sz w:val="20"/>
          <w:u w:val="none"/>
          <w:lang w:val="fr-FR"/>
        </w:rPr>
        <w:t>-91</w:t>
      </w:r>
      <w:r w:rsidR="004E6A93">
        <w:rPr>
          <w:rFonts w:ascii="Arial" w:hAnsi="Arial"/>
          <w:b w:val="0"/>
          <w:sz w:val="20"/>
          <w:u w:val="none"/>
          <w:lang w:val="fr-FR"/>
        </w:rPr>
        <w:t>60047012</w:t>
      </w:r>
    </w:p>
    <w:p w:rsidR="008A5795" w:rsidRDefault="00DA4706">
      <w:pPr>
        <w:rPr>
          <w:rFonts w:ascii="Arial" w:hAnsi="Arial"/>
          <w:sz w:val="22"/>
          <w:lang w:val="fr-FR"/>
        </w:rPr>
      </w:pPr>
      <w:r>
        <w:rPr>
          <w:b/>
          <w:sz w:val="28"/>
          <w:szCs w:val="28"/>
          <w:lang w:val="fr-FR"/>
        </w:rPr>
        <w:t>Amar</w:t>
      </w:r>
      <w:r w:rsidR="00282785">
        <w:rPr>
          <w:b/>
          <w:sz w:val="28"/>
          <w:szCs w:val="28"/>
          <w:lang w:val="fr-FR"/>
        </w:rPr>
        <w:t xml:space="preserve"> </w:t>
      </w:r>
      <w:r w:rsidR="004E6A93">
        <w:rPr>
          <w:b/>
          <w:sz w:val="28"/>
          <w:szCs w:val="28"/>
          <w:lang w:val="fr-FR"/>
        </w:rPr>
        <w:t>M</w:t>
      </w:r>
      <w:r>
        <w:rPr>
          <w:b/>
          <w:sz w:val="28"/>
          <w:szCs w:val="28"/>
          <w:lang w:val="fr-FR"/>
        </w:rPr>
        <w:t>adhu</w:t>
      </w:r>
      <w:r w:rsidR="008A5795">
        <w:rPr>
          <w:sz w:val="22"/>
          <w:lang w:val="fr-FR"/>
        </w:rPr>
        <w:t xml:space="preserve">       </w:t>
      </w:r>
      <w:r w:rsidR="008A5795">
        <w:rPr>
          <w:sz w:val="22"/>
          <w:lang w:val="fr-FR"/>
        </w:rPr>
        <w:tab/>
      </w:r>
      <w:r w:rsidR="008A5795">
        <w:rPr>
          <w:sz w:val="22"/>
          <w:lang w:val="fr-FR"/>
        </w:rPr>
        <w:tab/>
        <w:t xml:space="preserve">          </w:t>
      </w:r>
      <w:r w:rsidR="008A5795">
        <w:rPr>
          <w:sz w:val="22"/>
          <w:lang w:val="fr-FR"/>
        </w:rPr>
        <w:tab/>
      </w:r>
      <w:r w:rsidR="008A5795">
        <w:rPr>
          <w:sz w:val="22"/>
          <w:lang w:val="fr-FR"/>
        </w:rPr>
        <w:tab/>
      </w:r>
      <w:r w:rsidR="008A5795">
        <w:rPr>
          <w:sz w:val="22"/>
          <w:lang w:val="fr-FR"/>
        </w:rPr>
        <w:tab/>
        <w:t xml:space="preserve">      </w:t>
      </w:r>
      <w:r w:rsidR="008E6B5A">
        <w:rPr>
          <w:noProof/>
        </w:rPr>
        <w:drawing>
          <wp:inline distT="0" distB="0" distL="0" distR="0">
            <wp:extent cx="123825" cy="95250"/>
            <wp:effectExtent l="19050" t="0" r="9525" b="0"/>
            <wp:docPr id="2" name="Picture 2" descr="../Local%20Settings/Netuser/Desktop/email_ic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Local%20Settings/Netuser/Desktop/email_ico.gif"/>
                    <pic:cNvPicPr>
                      <a:picLocks noChangeAspect="1" noChangeArrowheads="1"/>
                    </pic:cNvPicPr>
                  </pic:nvPicPr>
                  <pic:blipFill>
                    <a:blip r:embed="rId9" r:link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5795">
        <w:t xml:space="preserve"> </w:t>
      </w:r>
      <w:r w:rsidR="008A5795">
        <w:rPr>
          <w:b/>
          <w:sz w:val="20"/>
          <w:lang w:val="fr-FR"/>
        </w:rPr>
        <w:t>:</w:t>
      </w:r>
      <w:r w:rsidR="008A5795">
        <w:rPr>
          <w:rFonts w:ascii="Arial" w:hAnsi="Arial"/>
          <w:sz w:val="20"/>
          <w:lang w:val="fr-FR"/>
        </w:rPr>
        <w:t xml:space="preserve"> </w:t>
      </w:r>
      <w:r w:rsidR="004E6A93">
        <w:rPr>
          <w:rFonts w:ascii="Arial" w:hAnsi="Arial"/>
          <w:sz w:val="20"/>
          <w:lang w:val="fr-FR"/>
        </w:rPr>
        <w:t>amarmadhu16</w:t>
      </w:r>
      <w:r w:rsidR="00500685">
        <w:rPr>
          <w:rFonts w:ascii="Arial" w:hAnsi="Arial"/>
          <w:sz w:val="20"/>
          <w:lang w:val="fr-FR"/>
        </w:rPr>
        <w:t>@gmail.com</w:t>
      </w:r>
    </w:p>
    <w:p w:rsidR="008A5795" w:rsidRDefault="00C5102B">
      <w:pPr>
        <w:jc w:val="right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</w:rPr>
        <w:pict>
          <v:line id="_x0000_s1026" style="position:absolute;left:0;text-align:left;z-index:251655680" from="0,8.9pt" to="442.8pt,8.9pt" o:allowincell="f" strokeweight="3pt">
            <v:stroke linestyle="thinThin"/>
          </v:line>
        </w:pict>
      </w:r>
    </w:p>
    <w:p w:rsidR="008A5795" w:rsidRDefault="008A5795">
      <w:pPr>
        <w:rPr>
          <w:rFonts w:ascii="Arial" w:hAnsi="Arial"/>
          <w:b/>
          <w:sz w:val="20"/>
          <w:lang w:val="fr-FR"/>
        </w:rPr>
      </w:pPr>
    </w:p>
    <w:p w:rsidR="008A5795" w:rsidRPr="00EA65F2" w:rsidRDefault="00C5102B" w:rsidP="00360471">
      <w:pPr>
        <w:rPr>
          <w:rFonts w:ascii="Arial" w:hAnsi="Arial"/>
          <w:b/>
          <w:sz w:val="22"/>
          <w:szCs w:val="22"/>
          <w:lang w:val="fr-FR"/>
        </w:rPr>
      </w:pPr>
      <w:r>
        <w:rPr>
          <w:rFonts w:ascii="Arial" w:hAnsi="Arial"/>
          <w:b/>
          <w:noProof/>
          <w:sz w:val="22"/>
          <w:szCs w:val="22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31" type="#_x0000_t109" style="position:absolute;margin-left:0;margin-top:3.85pt;width:441pt;height:20.7pt;z-index:251654656" o:allowincell="f" fillcolor="#ddd" stroked="f">
            <v:fill rotate="t"/>
            <v:textbox style="mso-next-textbox:#_x0000_s1031">
              <w:txbxContent>
                <w:p w:rsidR="008A5795" w:rsidRPr="00111020" w:rsidRDefault="001333A3">
                  <w:pPr>
                    <w:rPr>
                      <w:rFonts w:ascii="Calibri" w:hAnsi="Calibri" w:cs="Calibri"/>
                      <w:b/>
                      <w:snapToGrid w:val="0"/>
                    </w:rPr>
                  </w:pPr>
                  <w:r w:rsidRPr="00111020">
                    <w:rPr>
                      <w:rFonts w:ascii="Calibri" w:hAnsi="Calibri" w:cs="Calibri"/>
                      <w:b/>
                      <w:snapToGrid w:val="0"/>
                    </w:rPr>
                    <w:t xml:space="preserve">PROFESSIONAL </w:t>
                  </w:r>
                  <w:r w:rsidR="00B118B9">
                    <w:rPr>
                      <w:rFonts w:ascii="Calibri" w:hAnsi="Calibri" w:cs="Calibri"/>
                      <w:b/>
                      <w:snapToGrid w:val="0"/>
                    </w:rPr>
                    <w:t>SUMMARY</w:t>
                  </w:r>
                  <w:r w:rsidR="00401518" w:rsidRPr="00401518">
                    <w:rPr>
                      <w:rFonts w:ascii="Calibri" w:hAnsi="Calibri" w:cs="Calibri"/>
                      <w:b/>
                      <w:snapToGrid w:val="0"/>
                    </w:rPr>
                    <w:t>:</w:t>
                  </w:r>
                </w:p>
                <w:p w:rsidR="008A5795" w:rsidRDefault="008A5795"/>
              </w:txbxContent>
            </v:textbox>
          </v:shape>
        </w:pict>
      </w:r>
    </w:p>
    <w:p w:rsidR="00360471" w:rsidRPr="00EE36B3" w:rsidRDefault="00360471" w:rsidP="00360471">
      <w:pPr>
        <w:jc w:val="both"/>
        <w:rPr>
          <w:rFonts w:ascii="Calibri" w:hAnsi="Calibri"/>
          <w:sz w:val="22"/>
          <w:szCs w:val="22"/>
        </w:rPr>
      </w:pPr>
    </w:p>
    <w:p w:rsidR="00914E97" w:rsidRDefault="00914E97" w:rsidP="00914E97">
      <w:pPr>
        <w:widowControl w:val="0"/>
        <w:autoSpaceDN w:val="0"/>
        <w:adjustRightInd w:val="0"/>
        <w:spacing w:line="360" w:lineRule="auto"/>
        <w:ind w:left="360"/>
        <w:rPr>
          <w:rFonts w:ascii="Calibri" w:hAnsi="Calibri"/>
          <w:sz w:val="22"/>
          <w:szCs w:val="22"/>
        </w:rPr>
      </w:pPr>
    </w:p>
    <w:p w:rsidR="00500685" w:rsidRDefault="00AD40CC" w:rsidP="00945ABB">
      <w:pPr>
        <w:widowControl w:val="0"/>
        <w:numPr>
          <w:ilvl w:val="0"/>
          <w:numId w:val="19"/>
        </w:numPr>
        <w:autoSpaceDN w:val="0"/>
        <w:adjustRightInd w:val="0"/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2</w:t>
      </w:r>
      <w:r w:rsidR="00500685">
        <w:rPr>
          <w:rFonts w:ascii="Calibri" w:hAnsi="Calibri"/>
          <w:sz w:val="22"/>
          <w:szCs w:val="22"/>
        </w:rPr>
        <w:t>.</w:t>
      </w:r>
      <w:r>
        <w:rPr>
          <w:rFonts w:ascii="Calibri" w:hAnsi="Calibri"/>
          <w:sz w:val="22"/>
          <w:szCs w:val="22"/>
        </w:rPr>
        <w:t>7</w:t>
      </w:r>
      <w:r w:rsidR="00500685">
        <w:rPr>
          <w:rFonts w:ascii="Calibri" w:hAnsi="Calibri"/>
          <w:sz w:val="22"/>
          <w:szCs w:val="22"/>
        </w:rPr>
        <w:t xml:space="preserve"> years</w:t>
      </w:r>
      <w:r w:rsidR="00CF34D4">
        <w:rPr>
          <w:rFonts w:ascii="Calibri" w:hAnsi="Calibri"/>
          <w:sz w:val="22"/>
          <w:szCs w:val="22"/>
        </w:rPr>
        <w:t xml:space="preserve"> of</w:t>
      </w:r>
      <w:r w:rsidR="00945ABB">
        <w:rPr>
          <w:rFonts w:ascii="Calibri" w:hAnsi="Calibri"/>
          <w:sz w:val="22"/>
          <w:szCs w:val="22"/>
        </w:rPr>
        <w:t xml:space="preserve"> e</w:t>
      </w:r>
      <w:r w:rsidR="00945ABB" w:rsidRPr="00945ABB">
        <w:rPr>
          <w:rFonts w:ascii="Calibri" w:hAnsi="Calibri"/>
          <w:sz w:val="22"/>
          <w:szCs w:val="22"/>
        </w:rPr>
        <w:t>xtensive</w:t>
      </w:r>
      <w:r w:rsidR="00500685">
        <w:rPr>
          <w:rFonts w:ascii="Calibri" w:hAnsi="Calibri"/>
          <w:sz w:val="22"/>
          <w:szCs w:val="22"/>
        </w:rPr>
        <w:t xml:space="preserve"> experience </w:t>
      </w:r>
      <w:r w:rsidR="00CF34D4">
        <w:rPr>
          <w:rFonts w:ascii="Calibri" w:hAnsi="Calibri"/>
          <w:sz w:val="22"/>
          <w:szCs w:val="22"/>
        </w:rPr>
        <w:t>in</w:t>
      </w:r>
      <w:r w:rsidR="00500685">
        <w:rPr>
          <w:rFonts w:ascii="Calibri" w:hAnsi="Calibri"/>
          <w:sz w:val="22"/>
          <w:szCs w:val="22"/>
        </w:rPr>
        <w:t xml:space="preserve"> Software Develop</w:t>
      </w:r>
      <w:r w:rsidR="00CF34D4">
        <w:rPr>
          <w:rFonts w:ascii="Calibri" w:hAnsi="Calibri"/>
          <w:sz w:val="22"/>
          <w:szCs w:val="22"/>
        </w:rPr>
        <w:t>ment</w:t>
      </w:r>
      <w:r w:rsidR="00500685">
        <w:rPr>
          <w:rFonts w:ascii="Calibri" w:hAnsi="Calibri"/>
          <w:sz w:val="22"/>
          <w:szCs w:val="22"/>
        </w:rPr>
        <w:t>.</w:t>
      </w:r>
    </w:p>
    <w:p w:rsidR="00945ABB" w:rsidRDefault="006A3CCE" w:rsidP="00F444E6">
      <w:pPr>
        <w:numPr>
          <w:ilvl w:val="0"/>
          <w:numId w:val="19"/>
        </w:numPr>
        <w:spacing w:line="360" w:lineRule="auto"/>
      </w:pPr>
      <w:r w:rsidRPr="00945ABB">
        <w:rPr>
          <w:rFonts w:ascii="Calibri"/>
          <w:sz w:val="22"/>
        </w:rPr>
        <w:t>Proficient</w:t>
      </w:r>
      <w:r w:rsidR="00500685" w:rsidRPr="00945ABB">
        <w:rPr>
          <w:rFonts w:ascii="Calibri"/>
          <w:sz w:val="22"/>
        </w:rPr>
        <w:t xml:space="preserve"> in developing </w:t>
      </w:r>
      <w:r w:rsidR="004E6A93" w:rsidRPr="00945ABB">
        <w:rPr>
          <w:rFonts w:ascii="Calibri"/>
          <w:sz w:val="22"/>
        </w:rPr>
        <w:t>W</w:t>
      </w:r>
      <w:r w:rsidR="00500685" w:rsidRPr="00945ABB">
        <w:rPr>
          <w:rFonts w:ascii="Calibri"/>
          <w:sz w:val="22"/>
        </w:rPr>
        <w:t xml:space="preserve">eb applications </w:t>
      </w:r>
      <w:r w:rsidR="004E6A93" w:rsidRPr="00945ABB">
        <w:rPr>
          <w:rFonts w:ascii="Calibri"/>
          <w:sz w:val="22"/>
        </w:rPr>
        <w:t>using</w:t>
      </w:r>
      <w:r w:rsidR="00500685" w:rsidRPr="00945ABB">
        <w:rPr>
          <w:rFonts w:ascii="Calibri"/>
          <w:sz w:val="22"/>
        </w:rPr>
        <w:t xml:space="preserve"> Microsoft Visual Studio 20</w:t>
      </w:r>
      <w:r w:rsidR="004E6A93" w:rsidRPr="00945ABB">
        <w:rPr>
          <w:rFonts w:ascii="Calibri"/>
          <w:sz w:val="22"/>
        </w:rPr>
        <w:t>10</w:t>
      </w:r>
      <w:r w:rsidR="00500685" w:rsidRPr="00945ABB">
        <w:rPr>
          <w:rFonts w:ascii="Calibri"/>
          <w:sz w:val="22"/>
        </w:rPr>
        <w:t>/201</w:t>
      </w:r>
      <w:r w:rsidR="004E2E2F">
        <w:rPr>
          <w:rFonts w:ascii="Calibri"/>
          <w:sz w:val="22"/>
        </w:rPr>
        <w:t>3</w:t>
      </w:r>
      <w:r w:rsidR="004E6A93" w:rsidRPr="00945ABB">
        <w:rPr>
          <w:rFonts w:ascii="Calibri"/>
          <w:sz w:val="22"/>
        </w:rPr>
        <w:t xml:space="preserve"> in</w:t>
      </w:r>
      <w:r w:rsidR="00500685" w:rsidRPr="00945ABB">
        <w:rPr>
          <w:rFonts w:ascii="Calibri"/>
          <w:sz w:val="22"/>
        </w:rPr>
        <w:t xml:space="preserve"> </w:t>
      </w:r>
      <w:r w:rsidR="00500685" w:rsidRPr="00F444E6">
        <w:rPr>
          <w:rFonts w:ascii="Calibri"/>
          <w:b/>
          <w:sz w:val="22"/>
        </w:rPr>
        <w:t>C#.Net</w:t>
      </w:r>
      <w:r w:rsidR="00AD40CC" w:rsidRPr="00F444E6">
        <w:rPr>
          <w:rFonts w:ascii="Calibri"/>
          <w:b/>
          <w:sz w:val="22"/>
        </w:rPr>
        <w:t xml:space="preserve"> </w:t>
      </w:r>
      <w:r w:rsidR="004E6A93" w:rsidRPr="00F444E6">
        <w:rPr>
          <w:rFonts w:ascii="Calibri"/>
          <w:b/>
          <w:sz w:val="22"/>
        </w:rPr>
        <w:t>4.</w:t>
      </w:r>
      <w:r w:rsidR="00914E97">
        <w:rPr>
          <w:rFonts w:ascii="Calibri"/>
          <w:b/>
          <w:sz w:val="22"/>
        </w:rPr>
        <w:t>0</w:t>
      </w:r>
      <w:r w:rsidR="00945ABB" w:rsidRPr="00F444E6">
        <w:rPr>
          <w:rFonts w:ascii="Calibri"/>
          <w:b/>
          <w:sz w:val="22"/>
        </w:rPr>
        <w:t>, VB</w:t>
      </w:r>
      <w:r w:rsidR="00DC337D" w:rsidRPr="00F444E6">
        <w:rPr>
          <w:rFonts w:ascii="Calibri"/>
          <w:b/>
          <w:sz w:val="22"/>
        </w:rPr>
        <w:t>.Net</w:t>
      </w:r>
      <w:r w:rsidR="00F444E6" w:rsidRPr="00F444E6">
        <w:rPr>
          <w:rFonts w:ascii="Calibri"/>
          <w:b/>
          <w:sz w:val="22"/>
        </w:rPr>
        <w:t>,</w:t>
      </w:r>
      <w:r w:rsidR="00500685" w:rsidRPr="00F444E6">
        <w:rPr>
          <w:rFonts w:ascii="Calibri"/>
          <w:b/>
          <w:sz w:val="22"/>
        </w:rPr>
        <w:t xml:space="preserve"> ASP.NET</w:t>
      </w:r>
      <w:r w:rsidR="00AD40CC" w:rsidRPr="00F444E6">
        <w:rPr>
          <w:rFonts w:ascii="Calibri"/>
          <w:b/>
          <w:sz w:val="22"/>
        </w:rPr>
        <w:t xml:space="preserve"> </w:t>
      </w:r>
      <w:r w:rsidR="004E6A93" w:rsidRPr="00F444E6">
        <w:rPr>
          <w:rFonts w:ascii="Calibri"/>
          <w:b/>
          <w:sz w:val="22"/>
        </w:rPr>
        <w:t>4.5</w:t>
      </w:r>
      <w:r w:rsidR="00F444E6">
        <w:rPr>
          <w:rFonts w:ascii="Calibri"/>
          <w:b/>
          <w:sz w:val="22"/>
        </w:rPr>
        <w:t xml:space="preserve">, WEB API </w:t>
      </w:r>
      <w:r w:rsidR="00F444E6" w:rsidRPr="00F444E6">
        <w:rPr>
          <w:rFonts w:ascii="Calibri"/>
          <w:sz w:val="22"/>
        </w:rPr>
        <w:t>and</w:t>
      </w:r>
      <w:r w:rsidR="00F444E6" w:rsidRPr="00F444E6">
        <w:rPr>
          <w:rFonts w:ascii="Calibri"/>
          <w:b/>
          <w:sz w:val="22"/>
        </w:rPr>
        <w:t xml:space="preserve"> SQL Server 2008 R2</w:t>
      </w:r>
      <w:r w:rsidR="004E6A93" w:rsidRPr="00945ABB">
        <w:rPr>
          <w:rFonts w:ascii="Calibri"/>
          <w:sz w:val="22"/>
        </w:rPr>
        <w:t>.</w:t>
      </w:r>
    </w:p>
    <w:p w:rsidR="00945ABB" w:rsidRPr="00945ABB" w:rsidRDefault="00945ABB" w:rsidP="00945ABB">
      <w:pPr>
        <w:widowControl w:val="0"/>
        <w:numPr>
          <w:ilvl w:val="0"/>
          <w:numId w:val="19"/>
        </w:numPr>
        <w:autoSpaceDN w:val="0"/>
        <w:adjustRightInd w:val="0"/>
        <w:spacing w:line="360" w:lineRule="auto"/>
        <w:rPr>
          <w:rFonts w:ascii="Calibri"/>
          <w:sz w:val="22"/>
        </w:rPr>
      </w:pPr>
      <w:r w:rsidRPr="00945ABB">
        <w:rPr>
          <w:rFonts w:ascii="Calibri" w:hAnsi="Calibri"/>
          <w:sz w:val="22"/>
          <w:szCs w:val="22"/>
        </w:rPr>
        <w:t xml:space="preserve">Skilled in writing scripts using </w:t>
      </w:r>
      <w:r w:rsidRPr="00F444E6">
        <w:rPr>
          <w:rFonts w:ascii="Calibri" w:hAnsi="Calibri"/>
          <w:b/>
          <w:sz w:val="22"/>
          <w:szCs w:val="22"/>
        </w:rPr>
        <w:t>JavaScript</w:t>
      </w:r>
      <w:r w:rsidRPr="00F444E6">
        <w:rPr>
          <w:rFonts w:ascii="Calibri" w:hAnsi="Calibri"/>
          <w:b/>
          <w:sz w:val="22"/>
          <w:szCs w:val="22"/>
        </w:rPr>
        <w:t>, JQuery,</w:t>
      </w:r>
      <w:r w:rsidRPr="00945ABB">
        <w:rPr>
          <w:rFonts w:ascii="Calibri" w:hAnsi="Calibri"/>
          <w:sz w:val="22"/>
          <w:szCs w:val="22"/>
        </w:rPr>
        <w:t xml:space="preserve"> </w:t>
      </w:r>
      <w:r w:rsidRPr="00F444E6">
        <w:rPr>
          <w:rFonts w:ascii="Calibri" w:hAnsi="Calibri"/>
          <w:b/>
          <w:sz w:val="22"/>
          <w:szCs w:val="22"/>
        </w:rPr>
        <w:t>Angular JS</w:t>
      </w:r>
      <w:r w:rsidRPr="00945ABB">
        <w:rPr>
          <w:rFonts w:ascii="Calibri" w:hAnsi="Calibri"/>
          <w:sz w:val="22"/>
          <w:szCs w:val="22"/>
        </w:rPr>
        <w:t xml:space="preserve"> and </w:t>
      </w:r>
      <w:r w:rsidRPr="00F444E6">
        <w:rPr>
          <w:rFonts w:ascii="Calibri" w:hAnsi="Calibri"/>
          <w:b/>
          <w:sz w:val="22"/>
          <w:szCs w:val="22"/>
        </w:rPr>
        <w:t>Ajax</w:t>
      </w:r>
      <w:r w:rsidRPr="00945ABB">
        <w:rPr>
          <w:rFonts w:ascii="Calibri" w:hAnsi="Calibri"/>
          <w:sz w:val="22"/>
          <w:szCs w:val="22"/>
        </w:rPr>
        <w:t>.</w:t>
      </w:r>
    </w:p>
    <w:p w:rsidR="00EF1285" w:rsidRDefault="00EF1285" w:rsidP="00EF1285">
      <w:pPr>
        <w:numPr>
          <w:ilvl w:val="0"/>
          <w:numId w:val="19"/>
        </w:numPr>
        <w:spacing w:line="360" w:lineRule="auto"/>
      </w:pPr>
      <w:r>
        <w:t xml:space="preserve">Hands on experience in </w:t>
      </w:r>
      <w:r w:rsidRPr="00F444E6">
        <w:rPr>
          <w:b/>
        </w:rPr>
        <w:t>SQL Server</w:t>
      </w:r>
      <w:r>
        <w:t xml:space="preserve"> and </w:t>
      </w:r>
      <w:r w:rsidRPr="00F444E6">
        <w:rPr>
          <w:b/>
        </w:rPr>
        <w:t>MySQL</w:t>
      </w:r>
      <w:r>
        <w:t xml:space="preserve"> to create Tables, Views, Stored Procedures and</w:t>
      </w:r>
      <w:r>
        <w:t xml:space="preserve"> Functions using </w:t>
      </w:r>
      <w:r>
        <w:t>SQL.</w:t>
      </w:r>
    </w:p>
    <w:p w:rsidR="000176AE" w:rsidRDefault="00F444E6" w:rsidP="00F444E6">
      <w:pPr>
        <w:numPr>
          <w:ilvl w:val="0"/>
          <w:numId w:val="19"/>
        </w:numPr>
        <w:spacing w:line="360" w:lineRule="auto"/>
      </w:pPr>
      <w:r>
        <w:t>G</w:t>
      </w:r>
      <w:r w:rsidRPr="00F444E6">
        <w:t xml:space="preserve">ood knowledge on </w:t>
      </w:r>
      <w:r w:rsidRPr="00F444E6">
        <w:rPr>
          <w:b/>
        </w:rPr>
        <w:t>LINQ</w:t>
      </w:r>
      <w:r>
        <w:t>.</w:t>
      </w:r>
    </w:p>
    <w:p w:rsidR="003D512F" w:rsidRPr="00EA65F2" w:rsidRDefault="00C5102B" w:rsidP="003D512F">
      <w:pPr>
        <w:tabs>
          <w:tab w:val="left" w:pos="1260"/>
        </w:tabs>
        <w:spacing w:line="360" w:lineRule="auto"/>
        <w:ind w:right="-90"/>
        <w:jc w:val="center"/>
        <w:rPr>
          <w:rFonts w:ascii="Arial" w:hAnsi="Arial"/>
          <w:b/>
          <w:sz w:val="22"/>
          <w:szCs w:val="22"/>
          <w:u w:val="single"/>
        </w:rPr>
      </w:pPr>
      <w:r>
        <w:rPr>
          <w:rFonts w:ascii="Arial" w:hAnsi="Arial"/>
          <w:b/>
          <w:noProof/>
          <w:sz w:val="22"/>
          <w:szCs w:val="22"/>
          <w:u w:val="single"/>
        </w:rPr>
        <w:pict>
          <v:shape id="_x0000_s1041" type="#_x0000_t109" style="position:absolute;left:0;text-align:left;margin-left:0;margin-top:14.15pt;width:441pt;height:21.6pt;z-index:251657728" o:allowincell="f" fillcolor="#ddd" stroked="f">
            <v:fill rotate="t"/>
            <v:textbox style="mso-next-textbox:#_x0000_s1041">
              <w:txbxContent>
                <w:p w:rsidR="003D512F" w:rsidRPr="00111020" w:rsidRDefault="006E457F" w:rsidP="003D512F">
                  <w:pPr>
                    <w:rPr>
                      <w:rFonts w:ascii="Calibri" w:hAnsi="Calibri" w:cs="Calibri"/>
                      <w:b/>
                      <w:snapToGrid w:val="0"/>
                    </w:rPr>
                  </w:pPr>
                  <w:r>
                    <w:rPr>
                      <w:rFonts w:ascii="Calibri" w:hAnsi="Calibri" w:cs="Calibri"/>
                      <w:b/>
                      <w:snapToGrid w:val="0"/>
                    </w:rPr>
                    <w:t>TECHNICAL SKILLS</w:t>
                  </w:r>
                  <w:r w:rsidR="00DA4706">
                    <w:rPr>
                      <w:rFonts w:ascii="Calibri" w:hAnsi="Calibri" w:cs="Calibri"/>
                      <w:b/>
                      <w:snapToGrid w:val="0"/>
                    </w:rPr>
                    <w:t>:</w:t>
                  </w:r>
                </w:p>
                <w:p w:rsidR="003D512F" w:rsidRDefault="003D512F" w:rsidP="003D512F"/>
              </w:txbxContent>
            </v:textbox>
          </v:shape>
        </w:pict>
      </w:r>
    </w:p>
    <w:p w:rsidR="003B3C26" w:rsidRPr="003B3C26" w:rsidRDefault="003B3C26" w:rsidP="00914E97">
      <w:pPr>
        <w:widowControl w:val="0"/>
        <w:autoSpaceDN w:val="0"/>
        <w:adjustRightInd w:val="0"/>
        <w:spacing w:line="360" w:lineRule="auto"/>
        <w:jc w:val="both"/>
        <w:rPr>
          <w:rFonts w:ascii="Calibri" w:hAnsi="Calibri"/>
          <w:bCs/>
          <w:sz w:val="22"/>
          <w:szCs w:val="22"/>
        </w:rPr>
      </w:pPr>
    </w:p>
    <w:p w:rsidR="00914E97" w:rsidRPr="00914E97" w:rsidRDefault="00914E97" w:rsidP="00914E97">
      <w:pPr>
        <w:widowControl w:val="0"/>
        <w:autoSpaceDN w:val="0"/>
        <w:adjustRightInd w:val="0"/>
        <w:spacing w:line="360" w:lineRule="auto"/>
        <w:jc w:val="both"/>
      </w:pPr>
    </w:p>
    <w:p w:rsidR="004E6A93" w:rsidRPr="004E6A93" w:rsidRDefault="00500685" w:rsidP="004E6A93">
      <w:pPr>
        <w:widowControl w:val="0"/>
        <w:numPr>
          <w:ilvl w:val="0"/>
          <w:numId w:val="20"/>
        </w:numPr>
        <w:autoSpaceDN w:val="0"/>
        <w:adjustRightInd w:val="0"/>
        <w:spacing w:line="360" w:lineRule="auto"/>
        <w:jc w:val="both"/>
      </w:pPr>
      <w:r w:rsidRPr="004E6A93">
        <w:rPr>
          <w:rFonts w:ascii="Calibri" w:hAnsi="Calibri"/>
          <w:b/>
          <w:bCs/>
          <w:sz w:val="22"/>
          <w:szCs w:val="22"/>
        </w:rPr>
        <w:t>Languages</w:t>
      </w:r>
      <w:r w:rsidRPr="004E6A93">
        <w:rPr>
          <w:rFonts w:ascii="Calibri" w:hAnsi="Calibri"/>
          <w:b/>
          <w:bCs/>
          <w:sz w:val="22"/>
          <w:szCs w:val="22"/>
        </w:rPr>
        <w:tab/>
      </w:r>
      <w:r w:rsidRPr="004E6A93">
        <w:rPr>
          <w:rFonts w:ascii="Calibri" w:hAnsi="Calibri"/>
          <w:b/>
          <w:bCs/>
          <w:sz w:val="22"/>
          <w:szCs w:val="22"/>
        </w:rPr>
        <w:tab/>
      </w:r>
      <w:r w:rsidRPr="004E6A93">
        <w:rPr>
          <w:rFonts w:ascii="Calibri" w:hAnsi="Calibri"/>
          <w:b/>
          <w:bCs/>
          <w:sz w:val="22"/>
          <w:szCs w:val="22"/>
        </w:rPr>
        <w:tab/>
      </w:r>
      <w:r w:rsidRPr="004E6A93">
        <w:rPr>
          <w:rFonts w:ascii="Calibri" w:hAnsi="Calibri"/>
          <w:bCs/>
          <w:sz w:val="22"/>
          <w:szCs w:val="22"/>
        </w:rPr>
        <w:t xml:space="preserve">: C#.NET </w:t>
      </w:r>
      <w:r w:rsidR="004E6A93" w:rsidRPr="004E6A93">
        <w:rPr>
          <w:rFonts w:ascii="Calibri" w:hAnsi="Calibri"/>
          <w:bCs/>
          <w:sz w:val="22"/>
          <w:szCs w:val="22"/>
        </w:rPr>
        <w:t>4</w:t>
      </w:r>
      <w:r w:rsidRPr="004E6A93">
        <w:rPr>
          <w:rFonts w:ascii="Calibri" w:hAnsi="Calibri"/>
          <w:bCs/>
          <w:sz w:val="22"/>
          <w:szCs w:val="22"/>
        </w:rPr>
        <w:t>.0</w:t>
      </w:r>
      <w:r w:rsidR="004E6A93">
        <w:rPr>
          <w:rFonts w:ascii="Calibri" w:hAnsi="Calibri"/>
          <w:bCs/>
          <w:sz w:val="22"/>
          <w:szCs w:val="22"/>
        </w:rPr>
        <w:t>.</w:t>
      </w:r>
    </w:p>
    <w:p w:rsidR="00500685" w:rsidRPr="00500685" w:rsidRDefault="00500685" w:rsidP="004E6A93">
      <w:pPr>
        <w:widowControl w:val="0"/>
        <w:numPr>
          <w:ilvl w:val="0"/>
          <w:numId w:val="20"/>
        </w:numPr>
        <w:autoSpaceDN w:val="0"/>
        <w:adjustRightInd w:val="0"/>
        <w:spacing w:line="360" w:lineRule="auto"/>
        <w:jc w:val="both"/>
      </w:pPr>
      <w:r w:rsidRPr="004E6A93">
        <w:rPr>
          <w:rFonts w:ascii="Calibri"/>
          <w:b/>
          <w:sz w:val="22"/>
        </w:rPr>
        <w:t>Web Technologies</w:t>
      </w:r>
      <w:r w:rsidRPr="004E6A93">
        <w:rPr>
          <w:rFonts w:ascii="Calibri"/>
          <w:b/>
          <w:sz w:val="22"/>
        </w:rPr>
        <w:tab/>
      </w:r>
      <w:r w:rsidRPr="004E6A93">
        <w:rPr>
          <w:rFonts w:ascii="Calibri"/>
          <w:b/>
          <w:sz w:val="22"/>
        </w:rPr>
        <w:tab/>
      </w:r>
      <w:r w:rsidRPr="004E6A93">
        <w:rPr>
          <w:rFonts w:ascii="Calibri"/>
          <w:sz w:val="22"/>
        </w:rPr>
        <w:t xml:space="preserve">: ASP.NET </w:t>
      </w:r>
      <w:r w:rsidR="004E6A93" w:rsidRPr="004E6A93">
        <w:rPr>
          <w:rFonts w:ascii="Calibri"/>
          <w:sz w:val="22"/>
        </w:rPr>
        <w:t>4</w:t>
      </w:r>
      <w:r w:rsidRPr="004E6A93">
        <w:rPr>
          <w:rFonts w:ascii="Calibri"/>
          <w:sz w:val="22"/>
        </w:rPr>
        <w:t>.</w:t>
      </w:r>
      <w:r w:rsidR="004E6A93">
        <w:rPr>
          <w:rFonts w:ascii="Calibri"/>
          <w:sz w:val="22"/>
        </w:rPr>
        <w:t>5</w:t>
      </w:r>
      <w:r w:rsidRPr="004E6A93">
        <w:rPr>
          <w:rFonts w:ascii="Calibri"/>
          <w:sz w:val="22"/>
        </w:rPr>
        <w:t>, Ajax.</w:t>
      </w:r>
    </w:p>
    <w:p w:rsidR="004E6A93" w:rsidRPr="004E6A93" w:rsidRDefault="00500685" w:rsidP="004E6A93">
      <w:pPr>
        <w:numPr>
          <w:ilvl w:val="0"/>
          <w:numId w:val="20"/>
        </w:numPr>
        <w:spacing w:line="360" w:lineRule="auto"/>
      </w:pPr>
      <w:r w:rsidRPr="004E6A93">
        <w:rPr>
          <w:rFonts w:ascii="Calibri"/>
          <w:b/>
          <w:sz w:val="22"/>
        </w:rPr>
        <w:t>Scripting Languages</w:t>
      </w:r>
      <w:r w:rsidRPr="004E6A93">
        <w:rPr>
          <w:rFonts w:ascii="Calibri"/>
          <w:b/>
          <w:sz w:val="22"/>
        </w:rPr>
        <w:tab/>
      </w:r>
      <w:r w:rsidRPr="004E6A93">
        <w:rPr>
          <w:rFonts w:ascii="Calibri"/>
          <w:sz w:val="22"/>
        </w:rPr>
        <w:t>:</w:t>
      </w:r>
      <w:r w:rsidR="00914E97">
        <w:rPr>
          <w:rFonts w:ascii="Calibri"/>
          <w:sz w:val="22"/>
        </w:rPr>
        <w:t xml:space="preserve"> Angular JS, JQuery,</w:t>
      </w:r>
      <w:r w:rsidRPr="004E6A93">
        <w:rPr>
          <w:rFonts w:ascii="Calibri"/>
          <w:sz w:val="22"/>
        </w:rPr>
        <w:t xml:space="preserve"> Java Script</w:t>
      </w:r>
      <w:r w:rsidR="004E6A93" w:rsidRPr="004E6A93">
        <w:rPr>
          <w:rFonts w:ascii="Calibri"/>
          <w:sz w:val="22"/>
        </w:rPr>
        <w:t>.</w:t>
      </w:r>
    </w:p>
    <w:p w:rsidR="00500685" w:rsidRPr="00500685" w:rsidRDefault="00500685" w:rsidP="004E6A93">
      <w:pPr>
        <w:numPr>
          <w:ilvl w:val="0"/>
          <w:numId w:val="20"/>
        </w:numPr>
        <w:spacing w:line="360" w:lineRule="auto"/>
      </w:pPr>
      <w:r w:rsidRPr="004E6A93">
        <w:rPr>
          <w:rFonts w:ascii="Calibri"/>
          <w:b/>
          <w:sz w:val="22"/>
        </w:rPr>
        <w:t>Markup Languages</w:t>
      </w:r>
      <w:r w:rsidRPr="004E6A93">
        <w:rPr>
          <w:rFonts w:ascii="Calibri"/>
          <w:b/>
          <w:sz w:val="22"/>
        </w:rPr>
        <w:tab/>
      </w:r>
      <w:r w:rsidRPr="004E6A93">
        <w:rPr>
          <w:rFonts w:ascii="Calibri"/>
          <w:b/>
          <w:sz w:val="22"/>
        </w:rPr>
        <w:tab/>
      </w:r>
      <w:r w:rsidRPr="004E6A93">
        <w:rPr>
          <w:rFonts w:ascii="Calibri"/>
          <w:sz w:val="22"/>
        </w:rPr>
        <w:t>: HTML, XML</w:t>
      </w:r>
      <w:r w:rsidR="004E6A93" w:rsidRPr="004E6A93">
        <w:rPr>
          <w:rFonts w:ascii="Calibri"/>
          <w:sz w:val="22"/>
        </w:rPr>
        <w:t>.</w:t>
      </w:r>
    </w:p>
    <w:p w:rsidR="00914E97" w:rsidRPr="00914E97" w:rsidRDefault="00500685" w:rsidP="003E0A59">
      <w:pPr>
        <w:numPr>
          <w:ilvl w:val="0"/>
          <w:numId w:val="20"/>
        </w:numPr>
        <w:spacing w:line="360" w:lineRule="auto"/>
      </w:pPr>
      <w:r w:rsidRPr="00914E97">
        <w:rPr>
          <w:rFonts w:ascii="Calibri"/>
          <w:b/>
          <w:sz w:val="22"/>
        </w:rPr>
        <w:t>Tools and Technologies</w:t>
      </w:r>
      <w:r w:rsidRPr="00914E97">
        <w:rPr>
          <w:rFonts w:ascii="Calibri"/>
          <w:b/>
          <w:sz w:val="22"/>
        </w:rPr>
        <w:tab/>
      </w:r>
      <w:r w:rsidRPr="00914E97">
        <w:rPr>
          <w:rFonts w:ascii="Calibri"/>
          <w:sz w:val="22"/>
        </w:rPr>
        <w:t xml:space="preserve">: Visual Studio </w:t>
      </w:r>
      <w:r w:rsidR="006D48FE" w:rsidRPr="00945ABB">
        <w:rPr>
          <w:rFonts w:ascii="Calibri"/>
          <w:sz w:val="22"/>
        </w:rPr>
        <w:t>2010/201</w:t>
      </w:r>
      <w:r w:rsidR="006D48FE">
        <w:rPr>
          <w:rFonts w:ascii="Calibri"/>
          <w:sz w:val="22"/>
        </w:rPr>
        <w:t>3</w:t>
      </w:r>
      <w:r w:rsidRPr="00914E97">
        <w:rPr>
          <w:rFonts w:ascii="Calibri"/>
          <w:sz w:val="22"/>
        </w:rPr>
        <w:t>,</w:t>
      </w:r>
      <w:r w:rsidR="00914E97" w:rsidRPr="00914E97">
        <w:rPr>
          <w:rFonts w:ascii="Calibri"/>
          <w:sz w:val="22"/>
        </w:rPr>
        <w:t xml:space="preserve"> Team Foundation Server</w:t>
      </w:r>
      <w:r w:rsidR="00914E97" w:rsidRPr="00914E97">
        <w:t>.</w:t>
      </w:r>
    </w:p>
    <w:p w:rsidR="00500685" w:rsidRPr="00500685" w:rsidRDefault="00500685" w:rsidP="003E0A59">
      <w:pPr>
        <w:numPr>
          <w:ilvl w:val="0"/>
          <w:numId w:val="20"/>
        </w:numPr>
        <w:spacing w:line="360" w:lineRule="auto"/>
      </w:pPr>
      <w:r w:rsidRPr="00914E97">
        <w:rPr>
          <w:rFonts w:ascii="Calibri"/>
          <w:b/>
          <w:sz w:val="22"/>
        </w:rPr>
        <w:t>Database</w:t>
      </w:r>
      <w:r w:rsidRPr="00914E97">
        <w:rPr>
          <w:rFonts w:ascii="Calibri"/>
          <w:b/>
          <w:sz w:val="22"/>
        </w:rPr>
        <w:tab/>
      </w:r>
      <w:r w:rsidRPr="00914E97">
        <w:rPr>
          <w:rFonts w:ascii="Calibri"/>
          <w:b/>
          <w:sz w:val="22"/>
        </w:rPr>
        <w:tab/>
      </w:r>
      <w:r w:rsidRPr="00914E97">
        <w:rPr>
          <w:rFonts w:ascii="Calibri"/>
          <w:b/>
          <w:sz w:val="22"/>
        </w:rPr>
        <w:tab/>
      </w:r>
      <w:r w:rsidRPr="00914E97">
        <w:rPr>
          <w:rFonts w:ascii="Calibri"/>
          <w:sz w:val="22"/>
        </w:rPr>
        <w:t xml:space="preserve">: </w:t>
      </w:r>
      <w:r w:rsidR="00FC7B5C" w:rsidRPr="00914E97">
        <w:rPr>
          <w:rFonts w:ascii="Calibri"/>
          <w:sz w:val="22"/>
        </w:rPr>
        <w:t>MySQL,</w:t>
      </w:r>
      <w:r w:rsidR="00851399" w:rsidRPr="00914E97">
        <w:rPr>
          <w:rFonts w:ascii="Calibri"/>
          <w:sz w:val="22"/>
        </w:rPr>
        <w:t xml:space="preserve"> </w:t>
      </w:r>
      <w:r w:rsidRPr="00914E97">
        <w:rPr>
          <w:rFonts w:ascii="Calibri"/>
          <w:sz w:val="22"/>
        </w:rPr>
        <w:t>SQL Server 200</w:t>
      </w:r>
      <w:r w:rsidR="00664A23" w:rsidRPr="00914E97">
        <w:rPr>
          <w:rFonts w:ascii="Calibri"/>
          <w:sz w:val="22"/>
        </w:rPr>
        <w:t>8</w:t>
      </w:r>
      <w:r w:rsidR="006D48FE">
        <w:rPr>
          <w:rFonts w:ascii="Calibri"/>
          <w:sz w:val="22"/>
        </w:rPr>
        <w:t>.</w:t>
      </w:r>
    </w:p>
    <w:p w:rsidR="00500685" w:rsidRPr="00500685" w:rsidRDefault="00500685" w:rsidP="004E6A93">
      <w:pPr>
        <w:numPr>
          <w:ilvl w:val="0"/>
          <w:numId w:val="20"/>
        </w:numPr>
        <w:spacing w:line="360" w:lineRule="auto"/>
      </w:pPr>
      <w:r>
        <w:rPr>
          <w:rFonts w:ascii="Calibri"/>
          <w:b/>
          <w:sz w:val="22"/>
        </w:rPr>
        <w:t>Operating System</w:t>
      </w:r>
      <w:r>
        <w:rPr>
          <w:rFonts w:ascii="Calibri"/>
          <w:b/>
          <w:sz w:val="22"/>
        </w:rPr>
        <w:tab/>
      </w:r>
      <w:r>
        <w:rPr>
          <w:rFonts w:ascii="Calibri"/>
          <w:b/>
          <w:sz w:val="22"/>
        </w:rPr>
        <w:tab/>
      </w:r>
      <w:r w:rsidRPr="00500685">
        <w:rPr>
          <w:rFonts w:ascii="Calibri"/>
          <w:sz w:val="22"/>
        </w:rPr>
        <w:t xml:space="preserve">: Windows XP, </w:t>
      </w:r>
      <w:r w:rsidR="004E6A93" w:rsidRPr="00500685">
        <w:rPr>
          <w:rFonts w:ascii="Calibri"/>
          <w:sz w:val="22"/>
        </w:rPr>
        <w:t xml:space="preserve">Windows </w:t>
      </w:r>
      <w:r w:rsidR="004E6A93">
        <w:rPr>
          <w:rFonts w:ascii="Calibri"/>
          <w:sz w:val="22"/>
        </w:rPr>
        <w:t>7,</w:t>
      </w:r>
      <w:r w:rsidR="004E6A93" w:rsidRPr="004E6A93">
        <w:rPr>
          <w:rFonts w:ascii="Calibri"/>
          <w:sz w:val="22"/>
        </w:rPr>
        <w:t xml:space="preserve"> </w:t>
      </w:r>
      <w:r w:rsidR="004E6A93" w:rsidRPr="00500685">
        <w:rPr>
          <w:rFonts w:ascii="Calibri"/>
          <w:sz w:val="22"/>
        </w:rPr>
        <w:t xml:space="preserve">Windows </w:t>
      </w:r>
      <w:r w:rsidR="004E6A93">
        <w:rPr>
          <w:rFonts w:ascii="Calibri"/>
          <w:sz w:val="22"/>
        </w:rPr>
        <w:t>8</w:t>
      </w:r>
      <w:r w:rsidR="00914E97">
        <w:rPr>
          <w:rFonts w:ascii="Calibri"/>
          <w:sz w:val="22"/>
        </w:rPr>
        <w:t>, Windows 10.</w:t>
      </w:r>
    </w:p>
    <w:p w:rsidR="00DA4706" w:rsidRDefault="00500685" w:rsidP="00DA4706">
      <w:pPr>
        <w:numPr>
          <w:ilvl w:val="0"/>
          <w:numId w:val="20"/>
        </w:numPr>
        <w:spacing w:line="360" w:lineRule="auto"/>
        <w:rPr>
          <w:rFonts w:ascii="Calibri"/>
          <w:sz w:val="22"/>
        </w:rPr>
      </w:pPr>
      <w:r>
        <w:rPr>
          <w:rFonts w:ascii="Calibri"/>
          <w:b/>
          <w:sz w:val="22"/>
        </w:rPr>
        <w:t>Web Servers</w:t>
      </w:r>
      <w:r>
        <w:rPr>
          <w:rFonts w:ascii="Calibri"/>
          <w:b/>
          <w:sz w:val="22"/>
        </w:rPr>
        <w:tab/>
      </w:r>
      <w:r>
        <w:rPr>
          <w:rFonts w:ascii="Calibri"/>
          <w:b/>
          <w:sz w:val="22"/>
        </w:rPr>
        <w:tab/>
      </w:r>
      <w:r w:rsidRPr="00500685">
        <w:rPr>
          <w:rFonts w:ascii="Calibri"/>
          <w:sz w:val="22"/>
        </w:rPr>
        <w:t xml:space="preserve">: Internet Information Services </w:t>
      </w:r>
      <w:r w:rsidR="004E6A93">
        <w:rPr>
          <w:rFonts w:ascii="Calibri"/>
          <w:sz w:val="22"/>
        </w:rPr>
        <w:t>8</w:t>
      </w:r>
      <w:r w:rsidR="006D48FE">
        <w:rPr>
          <w:rFonts w:ascii="Calibri"/>
          <w:sz w:val="22"/>
        </w:rPr>
        <w:t>.</w:t>
      </w:r>
    </w:p>
    <w:p w:rsidR="00DA4706" w:rsidRPr="00EA65F2" w:rsidRDefault="00DA4706" w:rsidP="00DA4706">
      <w:pPr>
        <w:spacing w:line="360" w:lineRule="auto"/>
        <w:ind w:left="720"/>
        <w:rPr>
          <w:rFonts w:ascii="Arial" w:hAnsi="Arial"/>
          <w:b/>
          <w:sz w:val="22"/>
          <w:szCs w:val="22"/>
          <w:u w:val="single"/>
        </w:rPr>
      </w:pPr>
      <w:r>
        <w:rPr>
          <w:rFonts w:ascii="Arial" w:hAnsi="Arial"/>
          <w:b/>
          <w:noProof/>
          <w:sz w:val="22"/>
          <w:szCs w:val="22"/>
          <w:u w:val="single"/>
        </w:rPr>
        <w:pict>
          <v:shape id="_x0000_s1052" type="#_x0000_t109" style="position:absolute;left:0;text-align:left;margin-left:0;margin-top:14.15pt;width:441pt;height:21.6pt;z-index:251665920;mso-position-horizontal-relative:text;mso-position-vertical-relative:text" o:allowincell="f" fillcolor="#ddd" stroked="f">
            <v:fill rotate="t"/>
            <v:textbox style="mso-next-textbox:#_x0000_s1052">
              <w:txbxContent>
                <w:p w:rsidR="00DA4706" w:rsidRPr="00111020" w:rsidRDefault="00DA4706" w:rsidP="00DA4706">
                  <w:pPr>
                    <w:rPr>
                      <w:rFonts w:ascii="Calibri" w:hAnsi="Calibri" w:cs="Calibri"/>
                      <w:b/>
                      <w:snapToGrid w:val="0"/>
                    </w:rPr>
                  </w:pPr>
                  <w:r w:rsidRPr="00111020">
                    <w:rPr>
                      <w:rFonts w:ascii="Calibri" w:hAnsi="Calibri" w:cs="Calibri"/>
                      <w:b/>
                      <w:snapToGrid w:val="0"/>
                    </w:rPr>
                    <w:t>CAREER SUMMARY</w:t>
                  </w:r>
                  <w:r>
                    <w:rPr>
                      <w:rFonts w:ascii="Calibri" w:hAnsi="Calibri" w:cs="Calibri"/>
                      <w:b/>
                      <w:snapToGrid w:val="0"/>
                    </w:rPr>
                    <w:t>:</w:t>
                  </w:r>
                </w:p>
                <w:p w:rsidR="00DA4706" w:rsidRDefault="00DA4706" w:rsidP="00DA4706"/>
              </w:txbxContent>
            </v:textbox>
          </v:shape>
        </w:pict>
      </w:r>
    </w:p>
    <w:p w:rsidR="00DA4706" w:rsidRDefault="00DA4706" w:rsidP="00DA4706">
      <w:pPr>
        <w:widowControl w:val="0"/>
        <w:autoSpaceDN w:val="0"/>
        <w:adjustRightInd w:val="0"/>
        <w:spacing w:line="360" w:lineRule="auto"/>
        <w:rPr>
          <w:rFonts w:ascii="Verdana" w:hAnsi="Verdana"/>
          <w:sz w:val="22"/>
          <w:szCs w:val="22"/>
        </w:rPr>
      </w:pPr>
    </w:p>
    <w:p w:rsidR="00DA4706" w:rsidRDefault="00DA4706" w:rsidP="00DA4706">
      <w:pPr>
        <w:widowControl w:val="0"/>
        <w:autoSpaceDN w:val="0"/>
        <w:adjustRightInd w:val="0"/>
        <w:spacing w:line="360" w:lineRule="auto"/>
        <w:rPr>
          <w:rFonts w:ascii="Calibri" w:hAnsi="Calibri"/>
          <w:sz w:val="22"/>
          <w:szCs w:val="22"/>
        </w:rPr>
      </w:pPr>
    </w:p>
    <w:p w:rsidR="00DA4706" w:rsidRPr="00851399" w:rsidRDefault="00D34518" w:rsidP="00DA4706">
      <w:pPr>
        <w:widowControl w:val="0"/>
        <w:numPr>
          <w:ilvl w:val="0"/>
          <w:numId w:val="19"/>
        </w:numPr>
        <w:autoSpaceDN w:val="0"/>
        <w:adjustRightInd w:val="0"/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Worked as </w:t>
      </w:r>
      <w:r>
        <w:rPr>
          <w:rFonts w:ascii="Calibri" w:hAnsi="Calibri"/>
          <w:sz w:val="22"/>
          <w:szCs w:val="22"/>
          <w:lang w:val="fr-FR"/>
        </w:rPr>
        <w:t>A</w:t>
      </w:r>
      <w:bookmarkStart w:id="0" w:name="_GoBack"/>
      <w:bookmarkEnd w:id="0"/>
      <w:r>
        <w:rPr>
          <w:rFonts w:ascii="Calibri" w:hAnsi="Calibri"/>
          <w:sz w:val="22"/>
          <w:szCs w:val="22"/>
          <w:lang w:val="fr-FR"/>
        </w:rPr>
        <w:t>ssociate</w:t>
      </w:r>
      <w:r>
        <w:rPr>
          <w:rFonts w:ascii="Calibri" w:hAnsi="Calibri"/>
          <w:sz w:val="22"/>
          <w:szCs w:val="22"/>
        </w:rPr>
        <w:t xml:space="preserve"> Software Engineer in </w:t>
      </w:r>
      <w:r w:rsidR="00130C97">
        <w:rPr>
          <w:rFonts w:ascii="Calibri" w:hAnsi="Calibri"/>
          <w:b/>
          <w:sz w:val="22"/>
          <w:szCs w:val="22"/>
          <w:lang w:val="fr-FR"/>
        </w:rPr>
        <w:t xml:space="preserve">Nimaisoft Systems </w:t>
      </w:r>
      <w:r w:rsidR="00130C97" w:rsidRPr="00851399">
        <w:rPr>
          <w:rFonts w:ascii="Calibri" w:hAnsi="Calibri"/>
          <w:b/>
          <w:sz w:val="22"/>
          <w:szCs w:val="22"/>
        </w:rPr>
        <w:t>Pvt.</w:t>
      </w:r>
      <w:r>
        <w:rPr>
          <w:rFonts w:ascii="Calibri" w:hAnsi="Calibri"/>
          <w:b/>
          <w:sz w:val="22"/>
          <w:szCs w:val="22"/>
          <w:lang w:val="fr-FR"/>
        </w:rPr>
        <w:t xml:space="preserve"> </w:t>
      </w:r>
      <w:r w:rsidRPr="004E6A93">
        <w:rPr>
          <w:rFonts w:ascii="Calibri" w:hAnsi="Calibri"/>
          <w:b/>
          <w:sz w:val="22"/>
          <w:szCs w:val="22"/>
          <w:lang w:val="fr-FR"/>
        </w:rPr>
        <w:t>Ltd.,</w:t>
      </w:r>
      <w:r>
        <w:rPr>
          <w:rFonts w:ascii="Calibri" w:hAnsi="Calibri"/>
          <w:sz w:val="22"/>
          <w:szCs w:val="22"/>
          <w:lang w:val="fr-FR"/>
        </w:rPr>
        <w:t xml:space="preserve"> Visakhapatnam </w:t>
      </w:r>
      <w:r>
        <w:rPr>
          <w:rFonts w:ascii="Calibri" w:hAnsi="Calibri"/>
          <w:sz w:val="22"/>
          <w:szCs w:val="22"/>
        </w:rPr>
        <w:t xml:space="preserve">from </w:t>
      </w:r>
      <w:r>
        <w:rPr>
          <w:rFonts w:ascii="Calibri" w:hAnsi="Calibri"/>
          <w:sz w:val="22"/>
          <w:szCs w:val="22"/>
        </w:rPr>
        <w:t>05</w:t>
      </w:r>
      <w:r w:rsidRPr="00D34518">
        <w:rPr>
          <w:rFonts w:ascii="Calibri" w:hAnsi="Calibri"/>
          <w:sz w:val="22"/>
          <w:szCs w:val="22"/>
          <w:vertAlign w:val="superscript"/>
        </w:rPr>
        <w:t>th</w:t>
      </w:r>
      <w:r>
        <w:rPr>
          <w:rFonts w:ascii="Calibri" w:hAnsi="Calibri"/>
          <w:sz w:val="22"/>
          <w:szCs w:val="22"/>
        </w:rPr>
        <w:t xml:space="preserve"> December 2013</w:t>
      </w:r>
      <w:r>
        <w:rPr>
          <w:rFonts w:ascii="Calibri" w:hAnsi="Calibri"/>
          <w:sz w:val="22"/>
          <w:szCs w:val="22"/>
        </w:rPr>
        <w:t xml:space="preserve"> </w:t>
      </w:r>
      <w:r w:rsidR="00DA4706">
        <w:rPr>
          <w:rFonts w:ascii="Calibri" w:hAnsi="Calibri"/>
          <w:sz w:val="22"/>
          <w:szCs w:val="22"/>
        </w:rPr>
        <w:t xml:space="preserve">to </w:t>
      </w:r>
      <w:r>
        <w:rPr>
          <w:rFonts w:ascii="Calibri" w:hAnsi="Calibri"/>
          <w:sz w:val="22"/>
          <w:szCs w:val="22"/>
        </w:rPr>
        <w:t>0</w:t>
      </w:r>
      <w:r w:rsidR="00DA4706">
        <w:rPr>
          <w:rFonts w:ascii="Calibri" w:hAnsi="Calibri"/>
          <w:sz w:val="22"/>
          <w:szCs w:val="22"/>
        </w:rPr>
        <w:t>5</w:t>
      </w:r>
      <w:r w:rsidR="00DA4706" w:rsidRPr="00851399">
        <w:rPr>
          <w:rFonts w:ascii="Calibri" w:hAnsi="Calibri"/>
          <w:sz w:val="22"/>
          <w:szCs w:val="22"/>
          <w:vertAlign w:val="superscript"/>
        </w:rPr>
        <w:t>th</w:t>
      </w:r>
      <w:r w:rsidR="00DA4706">
        <w:rPr>
          <w:rFonts w:ascii="Calibri" w:hAnsi="Calibri"/>
          <w:sz w:val="22"/>
          <w:szCs w:val="22"/>
        </w:rPr>
        <w:t xml:space="preserve"> December 2015.</w:t>
      </w:r>
    </w:p>
    <w:p w:rsidR="00DA4706" w:rsidRPr="00DA4706" w:rsidRDefault="00DA4706" w:rsidP="00DA4706">
      <w:pPr>
        <w:widowControl w:val="0"/>
        <w:numPr>
          <w:ilvl w:val="0"/>
          <w:numId w:val="19"/>
        </w:numPr>
        <w:autoSpaceDN w:val="0"/>
        <w:adjustRightInd w:val="0"/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Working as Software Engineer in </w:t>
      </w:r>
      <w:r w:rsidRPr="00851399">
        <w:rPr>
          <w:rFonts w:ascii="Calibri" w:hAnsi="Calibri"/>
          <w:b/>
          <w:sz w:val="22"/>
          <w:szCs w:val="22"/>
        </w:rPr>
        <w:t>ValueMomentum Software Services Pvt. Ltd.,</w:t>
      </w:r>
      <w:r>
        <w:rPr>
          <w:rFonts w:ascii="Calibri" w:hAnsi="Calibri"/>
          <w:b/>
          <w:sz w:val="22"/>
          <w:szCs w:val="22"/>
        </w:rPr>
        <w:t xml:space="preserve"> </w:t>
      </w:r>
      <w:r w:rsidRPr="00851399">
        <w:rPr>
          <w:rFonts w:ascii="Calibri" w:hAnsi="Calibri"/>
          <w:sz w:val="22"/>
          <w:szCs w:val="22"/>
        </w:rPr>
        <w:t>Hyderabad</w:t>
      </w:r>
      <w:r>
        <w:rPr>
          <w:rFonts w:ascii="Calibri" w:hAnsi="Calibri"/>
          <w:sz w:val="22"/>
          <w:szCs w:val="22"/>
        </w:rPr>
        <w:t xml:space="preserve"> from 21</w:t>
      </w:r>
      <w:r w:rsidRPr="00851399">
        <w:rPr>
          <w:rFonts w:ascii="Calibri" w:hAnsi="Calibri"/>
          <w:sz w:val="22"/>
          <w:szCs w:val="22"/>
          <w:vertAlign w:val="superscript"/>
        </w:rPr>
        <w:t>st</w:t>
      </w:r>
      <w:r>
        <w:rPr>
          <w:rFonts w:ascii="Calibri" w:hAnsi="Calibri"/>
          <w:sz w:val="22"/>
          <w:szCs w:val="22"/>
        </w:rPr>
        <w:t xml:space="preserve"> December 2015 to till date</w:t>
      </w:r>
      <w:r w:rsidR="006D48FE">
        <w:rPr>
          <w:rFonts w:ascii="Calibri" w:hAnsi="Calibri"/>
          <w:sz w:val="22"/>
          <w:szCs w:val="22"/>
        </w:rPr>
        <w:t>.</w:t>
      </w:r>
      <w:r w:rsidRPr="00DA4706">
        <w:rPr>
          <w:rFonts w:ascii="Calibri"/>
          <w:sz w:val="22"/>
        </w:rPr>
        <w:br w:type="page"/>
      </w:r>
    </w:p>
    <w:p w:rsidR="00DA4706" w:rsidRPr="00DA4706" w:rsidRDefault="00DA4706" w:rsidP="00DA4706">
      <w:pPr>
        <w:spacing w:line="360" w:lineRule="auto"/>
        <w:ind w:left="36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noProof/>
          <w:sz w:val="22"/>
          <w:szCs w:val="22"/>
          <w:u w:val="single"/>
        </w:rPr>
        <w:lastRenderedPageBreak/>
        <w:pict>
          <v:shape id="_x0000_s1051" type="#_x0000_t109" style="position:absolute;left:0;text-align:left;margin-left:0;margin-top:14.15pt;width:441pt;height:21.6pt;z-index:251663872;mso-position-horizontal-relative:text;mso-position-vertical-relative:text" o:allowincell="f" fillcolor="#ddd" stroked="f">
            <v:fill rotate="t"/>
            <v:textbox style="mso-next-textbox:#_x0000_s1051">
              <w:txbxContent>
                <w:p w:rsidR="00DA4706" w:rsidRPr="00111020" w:rsidRDefault="00DA4706" w:rsidP="00DA4706">
                  <w:pPr>
                    <w:rPr>
                      <w:rFonts w:ascii="Calibri" w:hAnsi="Calibri" w:cs="Calibri"/>
                      <w:b/>
                      <w:snapToGrid w:val="0"/>
                    </w:rPr>
                  </w:pPr>
                  <w:r>
                    <w:rPr>
                      <w:rFonts w:ascii="Calibri" w:hAnsi="Calibri" w:cs="Calibri"/>
                      <w:b/>
                      <w:snapToGrid w:val="0"/>
                    </w:rPr>
                    <w:t>EDUCATIONAL</w:t>
                  </w:r>
                  <w:r w:rsidRPr="00111020">
                    <w:rPr>
                      <w:rFonts w:ascii="Calibri" w:hAnsi="Calibri" w:cs="Calibri"/>
                      <w:b/>
                      <w:snapToGrid w:val="0"/>
                    </w:rPr>
                    <w:t xml:space="preserve"> SUMMARY</w:t>
                  </w:r>
                  <w:r>
                    <w:rPr>
                      <w:rFonts w:ascii="Calibri" w:hAnsi="Calibri" w:cs="Calibri"/>
                      <w:b/>
                      <w:snapToGrid w:val="0"/>
                    </w:rPr>
                    <w:t>:</w:t>
                  </w:r>
                </w:p>
                <w:p w:rsidR="00DA4706" w:rsidRDefault="00DA4706" w:rsidP="00DA4706"/>
              </w:txbxContent>
            </v:textbox>
          </v:shape>
        </w:pict>
      </w:r>
    </w:p>
    <w:p w:rsidR="00DA4706" w:rsidRDefault="00DA4706" w:rsidP="00DA4706">
      <w:pPr>
        <w:widowControl w:val="0"/>
        <w:autoSpaceDN w:val="0"/>
        <w:adjustRightInd w:val="0"/>
        <w:spacing w:line="360" w:lineRule="auto"/>
        <w:rPr>
          <w:rFonts w:ascii="Verdana" w:hAnsi="Verdana"/>
          <w:sz w:val="22"/>
          <w:szCs w:val="22"/>
        </w:rPr>
      </w:pPr>
    </w:p>
    <w:p w:rsidR="00DA4706" w:rsidRDefault="00DA4706" w:rsidP="00DA4706">
      <w:pPr>
        <w:widowControl w:val="0"/>
        <w:autoSpaceDN w:val="0"/>
        <w:adjustRightInd w:val="0"/>
        <w:spacing w:line="360" w:lineRule="auto"/>
        <w:rPr>
          <w:rFonts w:ascii="Calibri" w:hAnsi="Calibri"/>
          <w:sz w:val="22"/>
          <w:szCs w:val="22"/>
        </w:rPr>
      </w:pPr>
    </w:p>
    <w:p w:rsidR="00DA4706" w:rsidRPr="003E4EA4" w:rsidRDefault="003E4EA4" w:rsidP="00CD4654">
      <w:pPr>
        <w:widowControl w:val="0"/>
        <w:numPr>
          <w:ilvl w:val="0"/>
          <w:numId w:val="19"/>
        </w:numPr>
        <w:autoSpaceDN w:val="0"/>
        <w:adjustRightInd w:val="0"/>
        <w:spacing w:line="360" w:lineRule="auto"/>
        <w:rPr>
          <w:rFonts w:ascii="Calibri" w:hAnsi="Calibri" w:cs="Calibri"/>
          <w:b/>
          <w:sz w:val="22"/>
          <w:szCs w:val="22"/>
        </w:rPr>
      </w:pPr>
      <w:r w:rsidRPr="004B2140">
        <w:rPr>
          <w:rFonts w:ascii="Calibri" w:hAnsi="Calibri"/>
          <w:b/>
          <w:sz w:val="22"/>
          <w:szCs w:val="22"/>
        </w:rPr>
        <w:t>B. Tech</w:t>
      </w:r>
      <w:r>
        <w:rPr>
          <w:rFonts w:ascii="Calibri" w:hAnsi="Calibri"/>
          <w:sz w:val="22"/>
          <w:szCs w:val="22"/>
        </w:rPr>
        <w:t xml:space="preserve"> in </w:t>
      </w:r>
      <w:r w:rsidRPr="004B2140">
        <w:rPr>
          <w:rFonts w:ascii="Calibri" w:hAnsi="Calibri"/>
          <w:b/>
          <w:sz w:val="22"/>
          <w:szCs w:val="22"/>
        </w:rPr>
        <w:t>Electronics and Communication Engineering</w:t>
      </w:r>
      <w:r>
        <w:rPr>
          <w:rFonts w:ascii="Calibri" w:hAnsi="Calibri"/>
          <w:sz w:val="22"/>
          <w:szCs w:val="22"/>
        </w:rPr>
        <w:t>, 2013</w:t>
      </w:r>
      <w:r w:rsidR="004B2140">
        <w:rPr>
          <w:rFonts w:ascii="Calibri" w:hAnsi="Calibri"/>
          <w:sz w:val="22"/>
          <w:szCs w:val="22"/>
        </w:rPr>
        <w:t xml:space="preserve"> with </w:t>
      </w:r>
      <w:r w:rsidR="004B2140" w:rsidRPr="004B2140">
        <w:rPr>
          <w:rFonts w:ascii="Calibri" w:hAnsi="Calibri"/>
          <w:b/>
          <w:sz w:val="22"/>
          <w:szCs w:val="22"/>
        </w:rPr>
        <w:t>69%</w:t>
      </w:r>
      <w:r>
        <w:rPr>
          <w:rFonts w:ascii="Calibri" w:hAnsi="Calibri"/>
          <w:sz w:val="22"/>
          <w:szCs w:val="22"/>
        </w:rPr>
        <w:t xml:space="preserve"> from Avanthi’s Research and T</w:t>
      </w:r>
      <w:r w:rsidR="009F6F7F">
        <w:rPr>
          <w:rFonts w:ascii="Calibri" w:hAnsi="Calibri"/>
          <w:sz w:val="22"/>
          <w:szCs w:val="22"/>
        </w:rPr>
        <w:t>echnological Academy, Visakhapa</w:t>
      </w:r>
      <w:r>
        <w:rPr>
          <w:rFonts w:ascii="Calibri" w:hAnsi="Calibri"/>
          <w:sz w:val="22"/>
          <w:szCs w:val="22"/>
        </w:rPr>
        <w:t>t</w:t>
      </w:r>
      <w:r w:rsidR="009F6F7F">
        <w:rPr>
          <w:rFonts w:ascii="Calibri" w:hAnsi="Calibri"/>
          <w:sz w:val="22"/>
          <w:szCs w:val="22"/>
        </w:rPr>
        <w:t>n</w:t>
      </w:r>
      <w:r>
        <w:rPr>
          <w:rFonts w:ascii="Calibri" w:hAnsi="Calibri"/>
          <w:sz w:val="22"/>
          <w:szCs w:val="22"/>
        </w:rPr>
        <w:t>am.</w:t>
      </w:r>
    </w:p>
    <w:p w:rsidR="003E4EA4" w:rsidRPr="004B2140" w:rsidRDefault="004B2140" w:rsidP="00CD4654">
      <w:pPr>
        <w:widowControl w:val="0"/>
        <w:numPr>
          <w:ilvl w:val="0"/>
          <w:numId w:val="19"/>
        </w:numPr>
        <w:autoSpaceDN w:val="0"/>
        <w:adjustRightInd w:val="0"/>
        <w:spacing w:line="360" w:lineRule="auto"/>
        <w:rPr>
          <w:rFonts w:ascii="Calibri" w:hAnsi="Calibri" w:cs="Calibri"/>
          <w:b/>
          <w:sz w:val="22"/>
          <w:szCs w:val="22"/>
        </w:rPr>
      </w:pPr>
      <w:r w:rsidRPr="004B2140">
        <w:rPr>
          <w:rFonts w:ascii="Calibri" w:hAnsi="Calibri"/>
          <w:b/>
          <w:sz w:val="22"/>
          <w:szCs w:val="22"/>
        </w:rPr>
        <w:t>Intermediate</w:t>
      </w:r>
      <w:r>
        <w:rPr>
          <w:rFonts w:ascii="Calibri" w:hAnsi="Calibri"/>
          <w:sz w:val="22"/>
          <w:szCs w:val="22"/>
        </w:rPr>
        <w:t xml:space="preserve"> (</w:t>
      </w:r>
      <w:r w:rsidRPr="004B2140">
        <w:rPr>
          <w:rFonts w:ascii="Calibri" w:hAnsi="Calibri"/>
          <w:b/>
          <w:sz w:val="22"/>
          <w:szCs w:val="22"/>
        </w:rPr>
        <w:t>MPC</w:t>
      </w:r>
      <w:r>
        <w:rPr>
          <w:rFonts w:ascii="Calibri" w:hAnsi="Calibri"/>
          <w:sz w:val="22"/>
          <w:szCs w:val="22"/>
        </w:rPr>
        <w:t xml:space="preserve">), 2009 with </w:t>
      </w:r>
      <w:r w:rsidRPr="004B2140">
        <w:rPr>
          <w:rFonts w:ascii="Calibri" w:hAnsi="Calibri"/>
          <w:b/>
          <w:sz w:val="22"/>
          <w:szCs w:val="22"/>
        </w:rPr>
        <w:t>85.6%</w:t>
      </w:r>
      <w:r>
        <w:rPr>
          <w:rFonts w:ascii="Calibri" w:hAnsi="Calibri"/>
          <w:sz w:val="22"/>
          <w:szCs w:val="22"/>
        </w:rPr>
        <w:t xml:space="preserve"> from Narayan Jr. College, </w:t>
      </w:r>
      <w:r>
        <w:rPr>
          <w:rFonts w:ascii="Calibri" w:hAnsi="Calibri"/>
          <w:sz w:val="22"/>
          <w:szCs w:val="22"/>
        </w:rPr>
        <w:t>Visakhapat</w:t>
      </w:r>
      <w:r w:rsidR="009F6F7F">
        <w:rPr>
          <w:rFonts w:ascii="Calibri" w:hAnsi="Calibri"/>
          <w:sz w:val="22"/>
          <w:szCs w:val="22"/>
        </w:rPr>
        <w:t>n</w:t>
      </w:r>
      <w:r>
        <w:rPr>
          <w:rFonts w:ascii="Calibri" w:hAnsi="Calibri"/>
          <w:sz w:val="22"/>
          <w:szCs w:val="22"/>
        </w:rPr>
        <w:t>am</w:t>
      </w:r>
      <w:r>
        <w:rPr>
          <w:rFonts w:ascii="Calibri" w:hAnsi="Calibri"/>
          <w:sz w:val="22"/>
          <w:szCs w:val="22"/>
        </w:rPr>
        <w:t>.</w:t>
      </w:r>
    </w:p>
    <w:p w:rsidR="004B2140" w:rsidRPr="003E4EA4" w:rsidRDefault="004B2140" w:rsidP="00CD4654">
      <w:pPr>
        <w:widowControl w:val="0"/>
        <w:numPr>
          <w:ilvl w:val="0"/>
          <w:numId w:val="19"/>
        </w:numPr>
        <w:autoSpaceDN w:val="0"/>
        <w:adjustRightInd w:val="0"/>
        <w:spacing w:line="360" w:lineRule="auto"/>
        <w:rPr>
          <w:rFonts w:ascii="Calibri" w:hAnsi="Calibri" w:cs="Calibri"/>
          <w:b/>
          <w:sz w:val="22"/>
          <w:szCs w:val="22"/>
        </w:rPr>
      </w:pPr>
      <w:r w:rsidRPr="009F6F7F">
        <w:rPr>
          <w:rFonts w:ascii="Calibri" w:hAnsi="Calibri"/>
          <w:b/>
          <w:sz w:val="22"/>
          <w:szCs w:val="22"/>
        </w:rPr>
        <w:t>SSC</w:t>
      </w:r>
      <w:r>
        <w:rPr>
          <w:rFonts w:ascii="Calibri" w:hAnsi="Calibri"/>
          <w:sz w:val="22"/>
          <w:szCs w:val="22"/>
        </w:rPr>
        <w:t xml:space="preserve">, 2007 with </w:t>
      </w:r>
      <w:r w:rsidRPr="004B2140">
        <w:rPr>
          <w:rFonts w:ascii="Calibri" w:hAnsi="Calibri"/>
          <w:b/>
          <w:sz w:val="22"/>
          <w:szCs w:val="22"/>
        </w:rPr>
        <w:t>83.3%</w:t>
      </w:r>
      <w:r>
        <w:rPr>
          <w:rFonts w:ascii="Calibri" w:hAnsi="Calibri"/>
          <w:sz w:val="22"/>
          <w:szCs w:val="22"/>
        </w:rPr>
        <w:t xml:space="preserve"> from St. Francis School, </w:t>
      </w:r>
      <w:r w:rsidR="009F6F7F">
        <w:rPr>
          <w:rFonts w:ascii="Calibri" w:hAnsi="Calibri"/>
          <w:sz w:val="22"/>
          <w:szCs w:val="22"/>
        </w:rPr>
        <w:t>Visakhapa</w:t>
      </w:r>
      <w:r>
        <w:rPr>
          <w:rFonts w:ascii="Calibri" w:hAnsi="Calibri"/>
          <w:sz w:val="22"/>
          <w:szCs w:val="22"/>
        </w:rPr>
        <w:t>t</w:t>
      </w:r>
      <w:r w:rsidR="009F6F7F">
        <w:rPr>
          <w:rFonts w:ascii="Calibri" w:hAnsi="Calibri"/>
          <w:sz w:val="22"/>
          <w:szCs w:val="22"/>
        </w:rPr>
        <w:t>n</w:t>
      </w:r>
      <w:r>
        <w:rPr>
          <w:rFonts w:ascii="Calibri" w:hAnsi="Calibri"/>
          <w:sz w:val="22"/>
          <w:szCs w:val="22"/>
        </w:rPr>
        <w:t>am</w:t>
      </w:r>
      <w:r>
        <w:rPr>
          <w:rFonts w:ascii="Calibri" w:hAnsi="Calibri"/>
          <w:sz w:val="22"/>
          <w:szCs w:val="22"/>
        </w:rPr>
        <w:t>.</w:t>
      </w:r>
    </w:p>
    <w:p w:rsidR="00DA4706" w:rsidRDefault="00DA4706" w:rsidP="005708AF">
      <w:pPr>
        <w:spacing w:after="40"/>
        <w:rPr>
          <w:rFonts w:ascii="Calibri" w:hAnsi="Calibri" w:cs="Calibri"/>
          <w:b/>
          <w:sz w:val="22"/>
          <w:szCs w:val="22"/>
        </w:rPr>
      </w:pPr>
    </w:p>
    <w:p w:rsidR="00914E97" w:rsidRDefault="00DA4706" w:rsidP="005708AF">
      <w:pPr>
        <w:spacing w:after="4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noProof/>
          <w:sz w:val="22"/>
          <w:szCs w:val="22"/>
        </w:rPr>
        <w:pict>
          <v:shape id="_x0000_s1050" type="#_x0000_t109" style="position:absolute;margin-left:-2.25pt;margin-top:14.4pt;width:441pt;height:25.55pt;z-index:251661824" o:allowincell="f" fillcolor="#ddd" stroked="f">
            <v:fill rotate="t"/>
            <v:textbox style="mso-next-textbox:#_x0000_s1050">
              <w:txbxContent>
                <w:p w:rsidR="00DA4706" w:rsidRPr="00111020" w:rsidRDefault="00DA4706" w:rsidP="00DA4706">
                  <w:pPr>
                    <w:rPr>
                      <w:rFonts w:ascii="Calibri" w:hAnsi="Calibri" w:cs="Calibri"/>
                      <w:b/>
                      <w:snapToGrid w:val="0"/>
                    </w:rPr>
                  </w:pPr>
                  <w:r w:rsidRPr="00111020">
                    <w:rPr>
                      <w:rFonts w:ascii="Calibri" w:hAnsi="Calibri" w:cs="Calibri"/>
                      <w:b/>
                      <w:snapToGrid w:val="0"/>
                    </w:rPr>
                    <w:t>PROJECTS</w:t>
                  </w:r>
                  <w:r>
                    <w:rPr>
                      <w:rFonts w:ascii="Calibri" w:hAnsi="Calibri" w:cs="Calibri"/>
                      <w:b/>
                      <w:snapToGrid w:val="0"/>
                    </w:rPr>
                    <w:t>:</w:t>
                  </w:r>
                </w:p>
                <w:p w:rsidR="00DA4706" w:rsidRDefault="00DA4706" w:rsidP="00DA4706"/>
              </w:txbxContent>
            </v:textbox>
          </v:shape>
        </w:pict>
      </w:r>
    </w:p>
    <w:p w:rsidR="00DA4706" w:rsidRDefault="00DA4706" w:rsidP="005708AF">
      <w:pPr>
        <w:spacing w:after="40"/>
        <w:rPr>
          <w:rFonts w:ascii="Calibri" w:hAnsi="Calibri" w:cs="Calibri"/>
          <w:b/>
          <w:sz w:val="22"/>
          <w:szCs w:val="22"/>
        </w:rPr>
      </w:pPr>
    </w:p>
    <w:p w:rsidR="00DA4706" w:rsidRDefault="00DA4706" w:rsidP="005708AF">
      <w:pPr>
        <w:spacing w:after="40"/>
        <w:rPr>
          <w:rFonts w:ascii="Calibri" w:hAnsi="Calibri" w:cs="Calibri"/>
          <w:b/>
          <w:sz w:val="22"/>
          <w:szCs w:val="22"/>
        </w:rPr>
      </w:pPr>
    </w:p>
    <w:p w:rsidR="00DA4706" w:rsidRDefault="00DA4706" w:rsidP="005708AF">
      <w:pPr>
        <w:spacing w:after="40"/>
        <w:rPr>
          <w:rFonts w:ascii="Calibri" w:hAnsi="Calibri" w:cs="Calibri"/>
          <w:b/>
          <w:sz w:val="22"/>
          <w:szCs w:val="22"/>
        </w:rPr>
      </w:pPr>
    </w:p>
    <w:p w:rsidR="00E13FAD" w:rsidRPr="00E13FAD" w:rsidRDefault="00E13FAD" w:rsidP="00E13FAD">
      <w:pPr>
        <w:spacing w:after="4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Title</w:t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  <w:t>: iFoundry Health</w:t>
      </w:r>
      <w:r w:rsidR="006D48FE">
        <w:rPr>
          <w:rFonts w:ascii="Calibri" w:hAnsi="Calibri" w:cs="Calibri"/>
          <w:b/>
          <w:sz w:val="22"/>
          <w:szCs w:val="22"/>
        </w:rPr>
        <w:t>.</w:t>
      </w:r>
    </w:p>
    <w:p w:rsidR="00E13FAD" w:rsidRPr="00E13FAD" w:rsidRDefault="00E13FAD" w:rsidP="00E13FAD">
      <w:pPr>
        <w:spacing w:after="4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Client</w:t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 w:rsidRPr="00E13FAD">
        <w:rPr>
          <w:rFonts w:ascii="Calibri" w:hAnsi="Calibri" w:cs="Calibri"/>
          <w:b/>
          <w:sz w:val="22"/>
          <w:szCs w:val="22"/>
        </w:rPr>
        <w:t>: Insurance Product</w:t>
      </w:r>
      <w:r w:rsidR="006D48FE">
        <w:rPr>
          <w:rFonts w:ascii="Calibri" w:hAnsi="Calibri" w:cs="Calibri"/>
          <w:b/>
          <w:sz w:val="22"/>
          <w:szCs w:val="22"/>
        </w:rPr>
        <w:t>.</w:t>
      </w:r>
    </w:p>
    <w:p w:rsidR="00E13FAD" w:rsidRPr="00E13FAD" w:rsidRDefault="00E13FAD" w:rsidP="00E13FAD">
      <w:pPr>
        <w:spacing w:after="4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Environment</w:t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  <w:t xml:space="preserve">: C#.Net, </w:t>
      </w:r>
      <w:r w:rsidR="007E7702">
        <w:rPr>
          <w:rFonts w:ascii="Calibri" w:hAnsi="Calibri" w:cs="Calibri"/>
          <w:b/>
          <w:sz w:val="22"/>
          <w:szCs w:val="22"/>
        </w:rPr>
        <w:t>WEB API</w:t>
      </w:r>
      <w:r>
        <w:rPr>
          <w:rFonts w:ascii="Calibri" w:hAnsi="Calibri" w:cs="Calibri"/>
          <w:b/>
          <w:sz w:val="22"/>
          <w:szCs w:val="22"/>
        </w:rPr>
        <w:t xml:space="preserve">, </w:t>
      </w:r>
      <w:r w:rsidR="007E7702">
        <w:rPr>
          <w:rFonts w:ascii="Calibri" w:hAnsi="Calibri" w:cs="Calibri"/>
          <w:b/>
          <w:sz w:val="22"/>
          <w:szCs w:val="22"/>
        </w:rPr>
        <w:t>Angular JS, SQL</w:t>
      </w:r>
      <w:r w:rsidRPr="00E13FAD">
        <w:rPr>
          <w:rFonts w:ascii="Calibri" w:hAnsi="Calibri" w:cs="Calibri"/>
          <w:b/>
          <w:sz w:val="22"/>
          <w:szCs w:val="22"/>
        </w:rPr>
        <w:t xml:space="preserve"> Server 2008.</w:t>
      </w:r>
    </w:p>
    <w:p w:rsidR="00E13FAD" w:rsidRPr="00E13FAD" w:rsidRDefault="00E13FAD" w:rsidP="00E13FAD">
      <w:pPr>
        <w:spacing w:after="4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Role</w:t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 w:rsidRPr="00E13FAD">
        <w:rPr>
          <w:rFonts w:ascii="Calibri" w:hAnsi="Calibri" w:cs="Calibri"/>
          <w:b/>
          <w:sz w:val="22"/>
          <w:szCs w:val="22"/>
        </w:rPr>
        <w:t>: Developer</w:t>
      </w:r>
      <w:r w:rsidR="006D48FE">
        <w:rPr>
          <w:rFonts w:ascii="Calibri" w:hAnsi="Calibri" w:cs="Calibri"/>
          <w:b/>
          <w:sz w:val="22"/>
          <w:szCs w:val="22"/>
        </w:rPr>
        <w:t>.</w:t>
      </w:r>
    </w:p>
    <w:p w:rsidR="00500685" w:rsidRDefault="00E13FAD" w:rsidP="00E13FAD">
      <w:pPr>
        <w:spacing w:after="4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Duration</w:t>
      </w: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  <w:r w:rsidRPr="00E13FAD">
        <w:rPr>
          <w:rFonts w:ascii="Calibri" w:hAnsi="Calibri" w:cs="Calibri"/>
          <w:b/>
          <w:sz w:val="22"/>
          <w:szCs w:val="22"/>
        </w:rPr>
        <w:t xml:space="preserve">: </w:t>
      </w:r>
      <w:r w:rsidR="007E7702">
        <w:rPr>
          <w:rFonts w:ascii="Calibri" w:hAnsi="Calibri" w:cs="Calibri"/>
          <w:b/>
          <w:sz w:val="22"/>
          <w:szCs w:val="22"/>
        </w:rPr>
        <w:t>December</w:t>
      </w:r>
      <w:r w:rsidR="00870152">
        <w:rPr>
          <w:rFonts w:ascii="Calibri" w:hAnsi="Calibri" w:cs="Calibri"/>
          <w:b/>
          <w:sz w:val="22"/>
          <w:szCs w:val="22"/>
        </w:rPr>
        <w:t xml:space="preserve"> 2012 to till date</w:t>
      </w:r>
      <w:r w:rsidR="006D48FE">
        <w:rPr>
          <w:rFonts w:ascii="Calibri" w:hAnsi="Calibri" w:cs="Calibri"/>
          <w:b/>
          <w:sz w:val="22"/>
          <w:szCs w:val="22"/>
        </w:rPr>
        <w:t>.</w:t>
      </w:r>
    </w:p>
    <w:p w:rsidR="00E13FAD" w:rsidRPr="00500685" w:rsidRDefault="00E13FAD" w:rsidP="00E13FAD">
      <w:pPr>
        <w:spacing w:after="40"/>
        <w:rPr>
          <w:rFonts w:ascii="Calibri" w:hAnsi="Calibri" w:cs="Calibri"/>
          <w:b/>
          <w:bCs/>
          <w:i/>
          <w:smallCaps/>
          <w:snapToGrid w:val="0"/>
          <w:sz w:val="22"/>
          <w:szCs w:val="22"/>
          <w:lang w:val="fr-LU"/>
        </w:rPr>
      </w:pPr>
    </w:p>
    <w:p w:rsidR="00500685" w:rsidRPr="00500685" w:rsidRDefault="00EF0C20" w:rsidP="005708AF">
      <w:pPr>
        <w:tabs>
          <w:tab w:val="center" w:pos="4514"/>
          <w:tab w:val="right" w:pos="9029"/>
        </w:tabs>
        <w:autoSpaceDE w:val="0"/>
        <w:jc w:val="both"/>
        <w:rPr>
          <w:rFonts w:ascii="Calibri" w:hAnsi="Calibri" w:cs="Calibri"/>
          <w:b/>
          <w:bCs/>
          <w:smallCaps/>
          <w:snapToGrid w:val="0"/>
          <w:sz w:val="22"/>
          <w:szCs w:val="22"/>
        </w:rPr>
      </w:pPr>
      <w:r w:rsidRPr="00500685">
        <w:rPr>
          <w:rFonts w:ascii="Calibri" w:hAnsi="Calibri" w:cs="Calibri"/>
          <w:b/>
          <w:bCs/>
          <w:smallCaps/>
          <w:snapToGrid w:val="0"/>
          <w:color w:val="000000"/>
          <w:sz w:val="22"/>
          <w:szCs w:val="22"/>
          <w:lang w:val="fr-LU"/>
        </w:rPr>
        <w:t>DESCRIPTION :</w:t>
      </w:r>
    </w:p>
    <w:p w:rsidR="00500685" w:rsidRPr="00500685" w:rsidRDefault="00500685" w:rsidP="005708AF">
      <w:pPr>
        <w:tabs>
          <w:tab w:val="left" w:pos="720"/>
        </w:tabs>
        <w:spacing w:after="100"/>
        <w:jc w:val="both"/>
        <w:rPr>
          <w:rFonts w:ascii="Calibri" w:hAnsi="Calibri" w:cs="Calibri"/>
          <w:b/>
          <w:sz w:val="22"/>
          <w:szCs w:val="22"/>
        </w:rPr>
      </w:pPr>
      <w:r w:rsidRPr="00500685">
        <w:rPr>
          <w:rStyle w:val="tx1"/>
          <w:rFonts w:ascii="Calibri" w:hAnsi="Calibri" w:cs="Calibri"/>
          <w:bCs w:val="0"/>
          <w:color w:val="000000"/>
          <w:sz w:val="22"/>
          <w:szCs w:val="22"/>
        </w:rPr>
        <w:tab/>
      </w:r>
      <w:r w:rsidRPr="00500685">
        <w:rPr>
          <w:rStyle w:val="tx1"/>
          <w:rFonts w:ascii="Calibri" w:hAnsi="Calibri" w:cs="Calibri"/>
          <w:bCs w:val="0"/>
          <w:color w:val="000000"/>
          <w:sz w:val="22"/>
          <w:szCs w:val="22"/>
        </w:rPr>
        <w:tab/>
      </w:r>
      <w:r w:rsidR="007674CE">
        <w:rPr>
          <w:rFonts w:ascii="Calibri" w:hAnsi="Calibri" w:cs="Calibri"/>
          <w:b/>
          <w:sz w:val="22"/>
          <w:szCs w:val="22"/>
        </w:rPr>
        <w:t>iFoundry Health</w:t>
      </w:r>
      <w:r w:rsidR="007674CE" w:rsidRPr="00AA31E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AA31E1" w:rsidRPr="00AA31E1">
        <w:rPr>
          <w:rFonts w:ascii="Calibri" w:hAnsi="Calibri" w:cs="Calibri"/>
          <w:color w:val="000000"/>
          <w:sz w:val="22"/>
          <w:szCs w:val="22"/>
        </w:rPr>
        <w:t xml:space="preserve">is a Health Insurance project where the </w:t>
      </w:r>
      <w:r w:rsidR="007674CE">
        <w:rPr>
          <w:rStyle w:val="tx1"/>
          <w:rFonts w:ascii="Calibri" w:hAnsi="Calibri" w:cs="Calibri"/>
          <w:b w:val="0"/>
          <w:bCs w:val="0"/>
          <w:color w:val="000000"/>
          <w:sz w:val="22"/>
          <w:szCs w:val="22"/>
        </w:rPr>
        <w:t>user</w:t>
      </w:r>
      <w:r w:rsidR="00AA31E1">
        <w:rPr>
          <w:rStyle w:val="tx1"/>
          <w:rFonts w:ascii="Calibri" w:hAnsi="Calibri" w:cs="Calibri"/>
          <w:b w:val="0"/>
          <w:bCs w:val="0"/>
          <w:color w:val="000000"/>
          <w:sz w:val="22"/>
          <w:szCs w:val="22"/>
        </w:rPr>
        <w:t xml:space="preserve"> </w:t>
      </w:r>
      <w:r w:rsidR="007674CE">
        <w:rPr>
          <w:rFonts w:ascii="Calibri" w:hAnsi="Calibri" w:cs="Calibri"/>
          <w:color w:val="000000"/>
          <w:sz w:val="22"/>
          <w:szCs w:val="22"/>
        </w:rPr>
        <w:t>can design</w:t>
      </w:r>
      <w:r w:rsidR="00AA31E1" w:rsidRPr="00AA31E1">
        <w:rPr>
          <w:rFonts w:ascii="Calibri" w:hAnsi="Calibri" w:cs="Calibri"/>
          <w:color w:val="000000"/>
          <w:sz w:val="22"/>
          <w:szCs w:val="22"/>
        </w:rPr>
        <w:t xml:space="preserve"> a </w:t>
      </w:r>
      <w:r w:rsidR="007674CE">
        <w:rPr>
          <w:rFonts w:ascii="Calibri" w:hAnsi="Calibri" w:cs="Calibri"/>
          <w:color w:val="000000"/>
          <w:sz w:val="22"/>
          <w:szCs w:val="22"/>
        </w:rPr>
        <w:t>Health Insurance Plan. Here the user can select a plan template from various combinations available. Then define expenses and coverages for the different benefits from the selected template to design a Health insurance plan</w:t>
      </w:r>
      <w:r w:rsidR="00C66FE5">
        <w:rPr>
          <w:rFonts w:ascii="Calibri" w:hAnsi="Calibri" w:cs="Calibri"/>
          <w:color w:val="000000"/>
          <w:sz w:val="22"/>
          <w:szCs w:val="22"/>
        </w:rPr>
        <w:t>.</w:t>
      </w:r>
    </w:p>
    <w:p w:rsidR="00CE0E51" w:rsidRDefault="00CE0E51" w:rsidP="005708AF">
      <w:pPr>
        <w:autoSpaceDE w:val="0"/>
        <w:spacing w:after="100"/>
        <w:rPr>
          <w:rFonts w:ascii="Calibri" w:hAnsi="Calibri" w:cs="Calibri"/>
          <w:b/>
          <w:bCs/>
          <w:smallCaps/>
          <w:snapToGrid w:val="0"/>
          <w:sz w:val="22"/>
          <w:szCs w:val="22"/>
        </w:rPr>
      </w:pPr>
    </w:p>
    <w:p w:rsidR="00500685" w:rsidRPr="00500685" w:rsidRDefault="00EF0C20" w:rsidP="005708AF">
      <w:pPr>
        <w:autoSpaceDE w:val="0"/>
        <w:spacing w:after="100"/>
        <w:rPr>
          <w:rFonts w:ascii="Calibri" w:hAnsi="Calibri" w:cs="Calibri"/>
          <w:b/>
          <w:bCs/>
          <w:i/>
          <w:smallCaps/>
          <w:snapToGrid w:val="0"/>
          <w:sz w:val="22"/>
          <w:szCs w:val="22"/>
        </w:rPr>
      </w:pPr>
      <w:r>
        <w:rPr>
          <w:rFonts w:ascii="Calibri" w:hAnsi="Calibri" w:cs="Calibri"/>
          <w:b/>
          <w:bCs/>
          <w:smallCaps/>
          <w:snapToGrid w:val="0"/>
          <w:sz w:val="22"/>
          <w:szCs w:val="22"/>
        </w:rPr>
        <w:t>RESPONSIBILITIES</w:t>
      </w:r>
      <w:r w:rsidR="00500685" w:rsidRPr="00500685">
        <w:rPr>
          <w:rFonts w:ascii="Calibri" w:hAnsi="Calibri" w:cs="Calibri"/>
          <w:b/>
          <w:bCs/>
          <w:smallCaps/>
          <w:snapToGrid w:val="0"/>
          <w:sz w:val="22"/>
          <w:szCs w:val="22"/>
        </w:rPr>
        <w:t>:</w:t>
      </w:r>
      <w:r w:rsidR="00500685" w:rsidRPr="00500685">
        <w:rPr>
          <w:rFonts w:ascii="Calibri" w:hAnsi="Calibri" w:cs="Calibri"/>
          <w:bCs/>
          <w:smallCaps/>
          <w:snapToGrid w:val="0"/>
          <w:color w:val="000000"/>
          <w:sz w:val="22"/>
          <w:szCs w:val="22"/>
        </w:rPr>
        <w:t xml:space="preserve">           </w:t>
      </w:r>
    </w:p>
    <w:p w:rsidR="00500685" w:rsidRPr="005708AF" w:rsidRDefault="00456BF9" w:rsidP="002A499F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UI using HTML5 and Angular JS.</w:t>
      </w:r>
    </w:p>
    <w:p w:rsidR="002A499F" w:rsidRPr="005708AF" w:rsidRDefault="00B7422B" w:rsidP="002A499F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5708AF">
        <w:rPr>
          <w:rFonts w:ascii="Calibri" w:hAnsi="Calibri" w:cs="Calibri"/>
          <w:sz w:val="22"/>
          <w:szCs w:val="22"/>
        </w:rPr>
        <w:t>Played a key role in</w:t>
      </w:r>
      <w:r>
        <w:rPr>
          <w:rFonts w:ascii="Calibri" w:hAnsi="Calibri" w:cs="Calibri"/>
          <w:sz w:val="22"/>
          <w:szCs w:val="22"/>
        </w:rPr>
        <w:t xml:space="preserve"> developing Plan Designing Module</w:t>
      </w:r>
      <w:r w:rsidR="00347632">
        <w:rPr>
          <w:rFonts w:ascii="Calibri" w:hAnsi="Calibri" w:cs="Calibri"/>
          <w:color w:val="000000"/>
          <w:sz w:val="22"/>
          <w:szCs w:val="22"/>
        </w:rPr>
        <w:t>.</w:t>
      </w:r>
      <w:r w:rsidR="002A499F" w:rsidRPr="002A499F">
        <w:rPr>
          <w:rFonts w:ascii="Calibri" w:hAnsi="Calibri" w:cs="Calibri"/>
          <w:sz w:val="22"/>
          <w:szCs w:val="22"/>
        </w:rPr>
        <w:t xml:space="preserve"> </w:t>
      </w:r>
    </w:p>
    <w:p w:rsidR="00500685" w:rsidRPr="002A499F" w:rsidRDefault="002A499F" w:rsidP="002A499F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Involved</w:t>
      </w:r>
      <w:r w:rsidRPr="005708AF"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alibri" w:hAnsi="Calibri" w:cs="Calibri"/>
          <w:sz w:val="22"/>
          <w:szCs w:val="22"/>
        </w:rPr>
        <w:t>developing services using WEB API</w:t>
      </w:r>
      <w:r w:rsidRPr="005708AF">
        <w:rPr>
          <w:rFonts w:ascii="Calibri" w:hAnsi="Calibri" w:cs="Calibri"/>
          <w:color w:val="000000"/>
          <w:sz w:val="22"/>
          <w:szCs w:val="22"/>
        </w:rPr>
        <w:t>.</w:t>
      </w:r>
    </w:p>
    <w:p w:rsidR="002A499F" w:rsidRDefault="002A499F" w:rsidP="002A499F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Developing </w:t>
      </w:r>
      <w:r w:rsidR="005055B7">
        <w:rPr>
          <w:rFonts w:ascii="Calibri" w:hAnsi="Calibri" w:cs="Calibri"/>
          <w:color w:val="000000"/>
          <w:sz w:val="22"/>
          <w:szCs w:val="22"/>
        </w:rPr>
        <w:t>required layers of Application like Application layer and Data access layer.</w:t>
      </w:r>
    </w:p>
    <w:p w:rsidR="002A499F" w:rsidRPr="002A499F" w:rsidRDefault="001A6425" w:rsidP="002A499F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 w:rsidR="002A499F">
        <w:rPr>
          <w:rFonts w:ascii="Calibri" w:hAnsi="Calibri" w:cs="Calibri"/>
          <w:sz w:val="22"/>
          <w:szCs w:val="22"/>
        </w:rPr>
        <w:t>upport</w:t>
      </w:r>
      <w:r>
        <w:rPr>
          <w:rFonts w:ascii="Calibri" w:hAnsi="Calibri" w:cs="Calibri"/>
          <w:sz w:val="22"/>
          <w:szCs w:val="22"/>
        </w:rPr>
        <w:t>ing</w:t>
      </w:r>
      <w:r w:rsidR="002A499F">
        <w:rPr>
          <w:rFonts w:ascii="Calibri" w:hAnsi="Calibri" w:cs="Calibri"/>
          <w:sz w:val="22"/>
          <w:szCs w:val="22"/>
        </w:rPr>
        <w:t xml:space="preserve"> to existing clients.</w:t>
      </w:r>
    </w:p>
    <w:p w:rsidR="00C66FE5" w:rsidRDefault="00C66FE5" w:rsidP="00C66FE5">
      <w:pPr>
        <w:spacing w:line="276" w:lineRule="auto"/>
        <w:rPr>
          <w:rFonts w:ascii="Calibri" w:hAnsi="Calibri" w:cs="Calibri"/>
          <w:b/>
          <w:bCs/>
          <w:i/>
          <w:smallCaps/>
          <w:snapToGrid w:val="0"/>
          <w:sz w:val="22"/>
          <w:szCs w:val="22"/>
        </w:rPr>
      </w:pPr>
    </w:p>
    <w:p w:rsidR="00CE0E51" w:rsidRDefault="00C5102B" w:rsidP="00500685">
      <w:pPr>
        <w:autoSpaceDE w:val="0"/>
        <w:rPr>
          <w:rFonts w:ascii="Calibri" w:hAnsi="Calibri" w:cs="Calibri"/>
          <w:b/>
          <w:bCs/>
          <w:smallCaps/>
          <w:snapToGrid w:val="0"/>
          <w:sz w:val="22"/>
          <w:szCs w:val="22"/>
          <w:lang w:val="fr-LU"/>
        </w:rPr>
      </w:pPr>
      <w:r>
        <w:rPr>
          <w:rFonts w:ascii="Calibri" w:hAnsi="Calibri" w:cs="Calibri"/>
          <w:b/>
          <w:bCs/>
          <w:smallCaps/>
          <w:noProof/>
          <w:sz w:val="22"/>
          <w:szCs w:val="22"/>
        </w:rPr>
        <w:pict>
          <v:shape id="_x0000_s1047" type="#_x0000_t109" style="position:absolute;margin-left:-4.5pt;margin-top:8.75pt;width:441pt;height:25.55pt;z-index:251660800" o:allowincell="f" fillcolor="#ddd" stroked="f">
            <v:fill rotate="t"/>
            <v:textbox style="mso-next-textbox:#_x0000_s1047">
              <w:txbxContent>
                <w:p w:rsidR="005708AF" w:rsidRPr="00C66FE5" w:rsidRDefault="005708AF" w:rsidP="005708AF">
                  <w:r>
                    <w:rPr>
                      <w:rFonts w:ascii="Calibri" w:hAnsi="Calibri" w:cs="Calibri"/>
                      <w:b/>
                      <w:snapToGrid w:val="0"/>
                    </w:rPr>
                    <w:t>DECLARATION</w:t>
                  </w:r>
                  <w:r w:rsidR="00C66FE5" w:rsidRPr="00C66FE5">
                    <w:rPr>
                      <w:b/>
                    </w:rPr>
                    <w:t>:</w:t>
                  </w:r>
                </w:p>
                <w:p w:rsidR="005708AF" w:rsidRDefault="005708AF" w:rsidP="005708AF"/>
              </w:txbxContent>
            </v:textbox>
          </v:shape>
        </w:pict>
      </w:r>
    </w:p>
    <w:p w:rsidR="005708AF" w:rsidRPr="007A2EC9" w:rsidRDefault="005708AF" w:rsidP="005708AF">
      <w:pPr>
        <w:pStyle w:val="BodyText"/>
        <w:spacing w:after="60"/>
        <w:ind w:left="720" w:right="-360"/>
        <w:rPr>
          <w:rFonts w:ascii="Verdana" w:hAnsi="Verdana" w:cs="Verdana"/>
          <w:b/>
          <w:sz w:val="18"/>
          <w:szCs w:val="18"/>
        </w:rPr>
      </w:pPr>
    </w:p>
    <w:p w:rsidR="005708AF" w:rsidRDefault="005708AF" w:rsidP="005708AF">
      <w:pPr>
        <w:spacing w:line="360" w:lineRule="auto"/>
        <w:jc w:val="both"/>
        <w:rPr>
          <w:rFonts w:ascii="Verdana" w:hAnsi="Verdana" w:cs="Verdana"/>
          <w:sz w:val="18"/>
          <w:szCs w:val="18"/>
        </w:rPr>
      </w:pPr>
    </w:p>
    <w:p w:rsidR="00C66FE5" w:rsidRDefault="005708AF" w:rsidP="00385A72">
      <w:pPr>
        <w:jc w:val="both"/>
        <w:rPr>
          <w:rStyle w:val="tx1"/>
          <w:rFonts w:ascii="Calibri" w:hAnsi="Calibri" w:cs="Calibri"/>
          <w:bCs w:val="0"/>
          <w:color w:val="000000"/>
          <w:sz w:val="22"/>
          <w:szCs w:val="22"/>
        </w:rPr>
      </w:pPr>
      <w:r w:rsidRPr="00500685">
        <w:rPr>
          <w:rStyle w:val="tx1"/>
          <w:rFonts w:ascii="Calibri" w:hAnsi="Calibri" w:cs="Calibri"/>
          <w:bCs w:val="0"/>
          <w:color w:val="000000"/>
          <w:sz w:val="22"/>
          <w:szCs w:val="22"/>
        </w:rPr>
        <w:tab/>
      </w:r>
      <w:r w:rsidRPr="00500685">
        <w:rPr>
          <w:rStyle w:val="tx1"/>
          <w:rFonts w:ascii="Calibri" w:hAnsi="Calibri" w:cs="Calibri"/>
          <w:bCs w:val="0"/>
          <w:color w:val="000000"/>
          <w:sz w:val="22"/>
          <w:szCs w:val="22"/>
        </w:rPr>
        <w:tab/>
      </w:r>
    </w:p>
    <w:p w:rsidR="005708AF" w:rsidRPr="005708AF" w:rsidRDefault="005708AF" w:rsidP="00C66FE5">
      <w:pPr>
        <w:ind w:firstLine="720"/>
        <w:jc w:val="both"/>
        <w:rPr>
          <w:rFonts w:ascii="Calibri" w:hAnsi="Calibri" w:cs="Verdana"/>
          <w:sz w:val="22"/>
          <w:szCs w:val="22"/>
        </w:rPr>
      </w:pPr>
      <w:r w:rsidRPr="005708AF">
        <w:rPr>
          <w:rFonts w:ascii="Calibri" w:hAnsi="Calibri" w:cs="Verdana"/>
          <w:sz w:val="22"/>
          <w:szCs w:val="22"/>
        </w:rPr>
        <w:t>I hereby declare that the above stated particulars are true to the best of my knowledge &amp; belief</w:t>
      </w:r>
      <w:r w:rsidR="00C66FE5" w:rsidRPr="00C66FE5">
        <w:t xml:space="preserve"> </w:t>
      </w:r>
      <w:r w:rsidR="00C66FE5" w:rsidRPr="00C66FE5">
        <w:rPr>
          <w:rFonts w:ascii="Calibri" w:hAnsi="Calibri" w:cs="Verdana"/>
          <w:sz w:val="22"/>
          <w:szCs w:val="22"/>
        </w:rPr>
        <w:t>and I bear responsibility for the correctness of the above-mentioned particulars.</w:t>
      </w:r>
    </w:p>
    <w:p w:rsidR="005708AF" w:rsidRPr="005708AF" w:rsidRDefault="005708AF" w:rsidP="005708AF">
      <w:pPr>
        <w:jc w:val="both"/>
        <w:rPr>
          <w:rFonts w:ascii="Calibri" w:hAnsi="Calibri" w:cs="Verdana"/>
          <w:b/>
          <w:bCs/>
          <w:spacing w:val="-3"/>
          <w:sz w:val="22"/>
          <w:szCs w:val="22"/>
        </w:rPr>
      </w:pPr>
      <w:r w:rsidRPr="005708AF">
        <w:rPr>
          <w:rFonts w:ascii="Calibri" w:hAnsi="Calibri" w:cs="Verdana"/>
          <w:sz w:val="22"/>
          <w:szCs w:val="22"/>
        </w:rPr>
        <w:tab/>
        <w:t xml:space="preserve">           </w:t>
      </w:r>
    </w:p>
    <w:p w:rsidR="00456BF9" w:rsidRDefault="005708AF" w:rsidP="00456BF9">
      <w:pPr>
        <w:pStyle w:val="Header"/>
        <w:spacing w:line="276" w:lineRule="auto"/>
        <w:rPr>
          <w:rFonts w:ascii="Calibri" w:hAnsi="Calibri" w:cs="Verdana"/>
          <w:b/>
          <w:bCs/>
          <w:spacing w:val="-3"/>
          <w:sz w:val="22"/>
          <w:szCs w:val="22"/>
          <w:lang w:val="en-IN"/>
        </w:rPr>
      </w:pPr>
      <w:r w:rsidRPr="005708AF">
        <w:rPr>
          <w:rFonts w:ascii="Calibri" w:hAnsi="Calibri" w:cs="Verdana"/>
          <w:b/>
          <w:bCs/>
          <w:spacing w:val="-3"/>
          <w:sz w:val="22"/>
          <w:szCs w:val="22"/>
        </w:rPr>
        <w:t>Place</w:t>
      </w:r>
      <w:r>
        <w:rPr>
          <w:rFonts w:ascii="Calibri" w:hAnsi="Calibri" w:cs="Verdana"/>
          <w:b/>
          <w:bCs/>
          <w:spacing w:val="-3"/>
          <w:sz w:val="22"/>
          <w:szCs w:val="22"/>
        </w:rPr>
        <w:t>:</w:t>
      </w:r>
      <w:r w:rsidRPr="005708AF">
        <w:rPr>
          <w:rFonts w:ascii="Calibri" w:hAnsi="Calibri" w:cs="Verdana"/>
          <w:b/>
          <w:bCs/>
          <w:spacing w:val="-3"/>
          <w:sz w:val="22"/>
          <w:szCs w:val="22"/>
        </w:rPr>
        <w:t xml:space="preserve"> </w:t>
      </w:r>
      <w:r w:rsidR="00C66FE5">
        <w:rPr>
          <w:rFonts w:ascii="Calibri" w:hAnsi="Calibri" w:cs="Verdana"/>
          <w:b/>
          <w:bCs/>
          <w:spacing w:val="-3"/>
          <w:sz w:val="22"/>
          <w:szCs w:val="22"/>
          <w:lang w:val="en-IN"/>
        </w:rPr>
        <w:t>Hyderabad</w:t>
      </w:r>
    </w:p>
    <w:p w:rsidR="00456BF9" w:rsidRDefault="00456BF9" w:rsidP="00456BF9">
      <w:pPr>
        <w:pStyle w:val="Header"/>
        <w:spacing w:line="276" w:lineRule="auto"/>
        <w:rPr>
          <w:rFonts w:ascii="Calibri" w:hAnsi="Calibri" w:cs="Verdana"/>
          <w:b/>
          <w:bCs/>
          <w:spacing w:val="-3"/>
          <w:sz w:val="22"/>
          <w:szCs w:val="22"/>
          <w:lang w:val="en-IN"/>
        </w:rPr>
      </w:pPr>
      <w:r>
        <w:rPr>
          <w:rFonts w:ascii="Calibri" w:hAnsi="Calibri" w:cs="Verdana"/>
          <w:b/>
          <w:bCs/>
          <w:spacing w:val="-3"/>
          <w:sz w:val="22"/>
          <w:szCs w:val="22"/>
          <w:lang w:val="en-IN"/>
        </w:rPr>
        <w:t xml:space="preserve">Date: </w:t>
      </w:r>
    </w:p>
    <w:p w:rsidR="005708AF" w:rsidRPr="005708AF" w:rsidRDefault="006D48FE" w:rsidP="005708AF">
      <w:pPr>
        <w:pStyle w:val="Header"/>
        <w:spacing w:line="480" w:lineRule="auto"/>
        <w:jc w:val="right"/>
        <w:rPr>
          <w:rFonts w:ascii="Calibri" w:hAnsi="Calibri" w:cs="Verdana"/>
          <w:b/>
          <w:bCs/>
          <w:spacing w:val="-3"/>
          <w:sz w:val="22"/>
          <w:szCs w:val="22"/>
        </w:rPr>
      </w:pPr>
      <w:r>
        <w:rPr>
          <w:rFonts w:ascii="Calibri" w:hAnsi="Calibri" w:cs="Verdana"/>
          <w:b/>
          <w:bCs/>
          <w:spacing w:val="-3"/>
          <w:sz w:val="22"/>
          <w:szCs w:val="22"/>
          <w:lang w:val="en-IN"/>
        </w:rPr>
        <w:t xml:space="preserve">(Amar </w:t>
      </w:r>
      <w:r w:rsidR="005708AF">
        <w:rPr>
          <w:rFonts w:ascii="Calibri" w:hAnsi="Calibri" w:cs="Verdana"/>
          <w:b/>
          <w:bCs/>
          <w:spacing w:val="-3"/>
          <w:sz w:val="22"/>
          <w:szCs w:val="22"/>
          <w:lang w:val="en-IN"/>
        </w:rPr>
        <w:t>M</w:t>
      </w:r>
      <w:r w:rsidR="009F6F7F">
        <w:rPr>
          <w:rFonts w:ascii="Calibri" w:hAnsi="Calibri" w:cs="Verdana"/>
          <w:b/>
          <w:bCs/>
          <w:spacing w:val="-3"/>
          <w:sz w:val="22"/>
          <w:szCs w:val="22"/>
          <w:lang w:val="en-IN"/>
        </w:rPr>
        <w:t>adhu</w:t>
      </w:r>
      <w:r w:rsidR="005708AF">
        <w:rPr>
          <w:rFonts w:ascii="Calibri" w:hAnsi="Calibri" w:cs="Verdana"/>
          <w:b/>
          <w:bCs/>
          <w:spacing w:val="-3"/>
          <w:sz w:val="22"/>
          <w:szCs w:val="22"/>
          <w:lang w:val="en-IN"/>
        </w:rPr>
        <w:t>)</w:t>
      </w:r>
    </w:p>
    <w:sectPr w:rsidR="005708AF" w:rsidRPr="005708AF" w:rsidSect="0050068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102B" w:rsidRDefault="00C5102B">
      <w:r>
        <w:separator/>
      </w:r>
    </w:p>
  </w:endnote>
  <w:endnote w:type="continuationSeparator" w:id="0">
    <w:p w:rsidR="00C5102B" w:rsidRDefault="00C51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102B" w:rsidRDefault="00C5102B">
      <w:r>
        <w:separator/>
      </w:r>
    </w:p>
  </w:footnote>
  <w:footnote w:type="continuationSeparator" w:id="0">
    <w:p w:rsidR="00C5102B" w:rsidRDefault="00C51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E43675A0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bullet"/>
      <w:lvlText w:val="•"/>
      <w:lvlJc w:val="left"/>
      <w:pPr>
        <w:ind w:left="360" w:hanging="360"/>
      </w:pPr>
      <w:rPr>
        <w:rFonts w:ascii="OpenSymbol" w:eastAsia="OpenSymbol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OpenSymbol" w:eastAsia="OpenSymbol"/>
      </w:rPr>
    </w:lvl>
    <w:lvl w:ilvl="3">
      <w:start w:val="1"/>
      <w:numFmt w:val="bullet"/>
      <w:lvlText w:val="•"/>
      <w:lvlJc w:val="left"/>
      <w:pPr>
        <w:ind w:left="1440" w:hanging="360"/>
      </w:pPr>
      <w:rPr>
        <w:rFonts w:ascii="OpenSymbol" w:eastAsia="OpenSymbol"/>
      </w:rPr>
    </w:lvl>
    <w:lvl w:ilvl="4">
      <w:start w:val="1"/>
      <w:numFmt w:val="bullet"/>
      <w:lvlText w:val="◦"/>
      <w:lvlJc w:val="left"/>
      <w:pPr>
        <w:ind w:left="180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OpenSymbol" w:eastAsia="OpenSymbol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OpenSymbol" w:eastAsia="OpenSymbol"/>
      </w:rPr>
    </w:lvl>
    <w:lvl w:ilvl="7">
      <w:start w:val="1"/>
      <w:numFmt w:val="bullet"/>
      <w:lvlText w:val="◦"/>
      <w:lvlJc w:val="left"/>
      <w:pPr>
        <w:ind w:left="288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OpenSymbol" w:eastAsia="OpenSymbol"/>
      </w:rPr>
    </w:lvl>
  </w:abstractNum>
  <w:abstractNum w:abstractNumId="2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</w:abstractNum>
  <w:abstractNum w:abstractNumId="3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00000004"/>
    <w:multiLevelType w:val="multilevel"/>
    <w:tmpl w:val="00000004"/>
    <w:name w:val="RTF_Num 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43502E8"/>
    <w:multiLevelType w:val="hybridMultilevel"/>
    <w:tmpl w:val="55A4F2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B2EC3"/>
    <w:multiLevelType w:val="hybridMultilevel"/>
    <w:tmpl w:val="432AF852"/>
    <w:lvl w:ilvl="0" w:tplc="9126E1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E214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605F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90A7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6D4295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FD227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8CAA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3E7EE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55CB3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4E14B5"/>
    <w:multiLevelType w:val="hybridMultilevel"/>
    <w:tmpl w:val="24E00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02BE6"/>
    <w:multiLevelType w:val="hybridMultilevel"/>
    <w:tmpl w:val="123CF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41DBD"/>
    <w:multiLevelType w:val="hybridMultilevel"/>
    <w:tmpl w:val="30E2C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BC5CD6"/>
    <w:multiLevelType w:val="hybridMultilevel"/>
    <w:tmpl w:val="7794ED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D4FA8"/>
    <w:multiLevelType w:val="multilevel"/>
    <w:tmpl w:val="15D4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77182A"/>
    <w:multiLevelType w:val="hybridMultilevel"/>
    <w:tmpl w:val="5FF82986"/>
    <w:lvl w:ilvl="0" w:tplc="394C93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ADEF62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B60A3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0AFA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C681F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D361C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6DB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EC6B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C0E83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9765CD"/>
    <w:multiLevelType w:val="hybridMultilevel"/>
    <w:tmpl w:val="51360EB6"/>
    <w:lvl w:ilvl="0" w:tplc="1C00A612">
      <w:start w:val="1"/>
      <w:numFmt w:val="bullet"/>
      <w:pStyle w:val="RFPBullet-Space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pStyle w:val="RFP-Sub-Bullet-Space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E22B6D"/>
    <w:multiLevelType w:val="hybridMultilevel"/>
    <w:tmpl w:val="3B28D75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8667933"/>
    <w:multiLevelType w:val="hybridMultilevel"/>
    <w:tmpl w:val="C47689CC"/>
    <w:lvl w:ilvl="0" w:tplc="67A6D5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5C16F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B8E09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288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E07A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EEFB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64CA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E2FD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0AC56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60317"/>
    <w:multiLevelType w:val="hybridMultilevel"/>
    <w:tmpl w:val="520877C0"/>
    <w:lvl w:ilvl="0" w:tplc="B9E4D40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64AA5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43E21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96C4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E213F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BE8D3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2AC6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F4D0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C54D4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F108C"/>
    <w:multiLevelType w:val="hybridMultilevel"/>
    <w:tmpl w:val="BD224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45014"/>
    <w:multiLevelType w:val="hybridMultilevel"/>
    <w:tmpl w:val="CF9872D4"/>
    <w:lvl w:ilvl="0" w:tplc="04090001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</w:abstractNum>
  <w:abstractNum w:abstractNumId="19" w15:restartNumberingAfterBreak="0">
    <w:nsid w:val="70204605"/>
    <w:multiLevelType w:val="hybridMultilevel"/>
    <w:tmpl w:val="F6F83300"/>
    <w:lvl w:ilvl="0" w:tplc="00000002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A34B3C"/>
    <w:multiLevelType w:val="hybridMultilevel"/>
    <w:tmpl w:val="15D4D0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D769AC"/>
    <w:multiLevelType w:val="hybridMultilevel"/>
    <w:tmpl w:val="50DEA9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2"/>
  </w:num>
  <w:num w:numId="4">
    <w:abstractNumId w:val="6"/>
  </w:num>
  <w:num w:numId="5">
    <w:abstractNumId w:val="20"/>
  </w:num>
  <w:num w:numId="6">
    <w:abstractNumId w:val="11"/>
  </w:num>
  <w:num w:numId="7">
    <w:abstractNumId w:val="10"/>
  </w:num>
  <w:num w:numId="8">
    <w:abstractNumId w:val="21"/>
  </w:num>
  <w:num w:numId="9">
    <w:abstractNumId w:val="14"/>
  </w:num>
  <w:num w:numId="10">
    <w:abstractNumId w:val="7"/>
  </w:num>
  <w:num w:numId="11">
    <w:abstractNumId w:val="0"/>
    <w:lvlOverride w:ilvl="0">
      <w:lvl w:ilvl="0">
        <w:start w:val="1"/>
        <w:numFmt w:val="bullet"/>
        <w:lvlText w:val=""/>
        <w:legacy w:legacy="1" w:legacySpace="120" w:legacyIndent="216"/>
        <w:lvlJc w:val="left"/>
        <w:pPr>
          <w:ind w:left="936" w:hanging="216"/>
        </w:pPr>
        <w:rPr>
          <w:rFonts w:ascii="Wingdings" w:hAnsi="Wingdings" w:hint="default"/>
        </w:rPr>
      </w:lvl>
    </w:lvlOverride>
  </w:num>
  <w:num w:numId="12">
    <w:abstractNumId w:val="13"/>
  </w:num>
  <w:num w:numId="13">
    <w:abstractNumId w:val="5"/>
  </w:num>
  <w:num w:numId="14">
    <w:abstractNumId w:val="8"/>
  </w:num>
  <w:num w:numId="15">
    <w:abstractNumId w:val="13"/>
  </w:num>
  <w:num w:numId="16">
    <w:abstractNumId w:val="17"/>
  </w:num>
  <w:num w:numId="17">
    <w:abstractNumId w:val="18"/>
  </w:num>
  <w:num w:numId="18">
    <w:abstractNumId w:val="17"/>
  </w:num>
  <w:num w:numId="19">
    <w:abstractNumId w:val="2"/>
  </w:num>
  <w:num w:numId="20">
    <w:abstractNumId w:val="19"/>
  </w:num>
  <w:num w:numId="21">
    <w:abstractNumId w:val="1"/>
  </w:num>
  <w:num w:numId="22">
    <w:abstractNumId w:val="3"/>
  </w:num>
  <w:num w:numId="23">
    <w:abstractNumId w:val="4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5190D"/>
    <w:rsid w:val="00004114"/>
    <w:rsid w:val="0001003C"/>
    <w:rsid w:val="00012CE0"/>
    <w:rsid w:val="0001326A"/>
    <w:rsid w:val="0001577A"/>
    <w:rsid w:val="000174C0"/>
    <w:rsid w:val="000176AE"/>
    <w:rsid w:val="0003030E"/>
    <w:rsid w:val="000321E8"/>
    <w:rsid w:val="00033F4D"/>
    <w:rsid w:val="000357D3"/>
    <w:rsid w:val="000635E6"/>
    <w:rsid w:val="00063685"/>
    <w:rsid w:val="0006644F"/>
    <w:rsid w:val="00074A63"/>
    <w:rsid w:val="00086C11"/>
    <w:rsid w:val="000A0570"/>
    <w:rsid w:val="000A4FF6"/>
    <w:rsid w:val="000A5EEC"/>
    <w:rsid w:val="000A601F"/>
    <w:rsid w:val="000A78DB"/>
    <w:rsid w:val="000B3963"/>
    <w:rsid w:val="000B5EF4"/>
    <w:rsid w:val="000C23F6"/>
    <w:rsid w:val="000C7EEE"/>
    <w:rsid w:val="000D2607"/>
    <w:rsid w:val="000D66AC"/>
    <w:rsid w:val="000D6E35"/>
    <w:rsid w:val="000F1A9A"/>
    <w:rsid w:val="00111020"/>
    <w:rsid w:val="00112CCA"/>
    <w:rsid w:val="00115C0F"/>
    <w:rsid w:val="00124AE8"/>
    <w:rsid w:val="00127585"/>
    <w:rsid w:val="001301D0"/>
    <w:rsid w:val="00130C97"/>
    <w:rsid w:val="001333A3"/>
    <w:rsid w:val="00137E16"/>
    <w:rsid w:val="001465B2"/>
    <w:rsid w:val="00152CF1"/>
    <w:rsid w:val="001670FE"/>
    <w:rsid w:val="00167557"/>
    <w:rsid w:val="0016757D"/>
    <w:rsid w:val="00167DFF"/>
    <w:rsid w:val="001700D0"/>
    <w:rsid w:val="0017032E"/>
    <w:rsid w:val="00171A16"/>
    <w:rsid w:val="00174FFD"/>
    <w:rsid w:val="00175D79"/>
    <w:rsid w:val="00176F63"/>
    <w:rsid w:val="00185001"/>
    <w:rsid w:val="0018780C"/>
    <w:rsid w:val="00190880"/>
    <w:rsid w:val="00193F4B"/>
    <w:rsid w:val="0019440E"/>
    <w:rsid w:val="001957DA"/>
    <w:rsid w:val="001A5145"/>
    <w:rsid w:val="001A6425"/>
    <w:rsid w:val="001B0B62"/>
    <w:rsid w:val="001B298A"/>
    <w:rsid w:val="001B32A7"/>
    <w:rsid w:val="001B5148"/>
    <w:rsid w:val="001C3656"/>
    <w:rsid w:val="001C76E4"/>
    <w:rsid w:val="001D6976"/>
    <w:rsid w:val="001E3F20"/>
    <w:rsid w:val="001E45AA"/>
    <w:rsid w:val="001E615F"/>
    <w:rsid w:val="001F7BB0"/>
    <w:rsid w:val="00207283"/>
    <w:rsid w:val="00207BCB"/>
    <w:rsid w:val="002174D0"/>
    <w:rsid w:val="00220FE9"/>
    <w:rsid w:val="00232686"/>
    <w:rsid w:val="00233476"/>
    <w:rsid w:val="00233F28"/>
    <w:rsid w:val="002341CD"/>
    <w:rsid w:val="0023550A"/>
    <w:rsid w:val="002408A8"/>
    <w:rsid w:val="0025351F"/>
    <w:rsid w:val="002557AD"/>
    <w:rsid w:val="002624B0"/>
    <w:rsid w:val="00262C9D"/>
    <w:rsid w:val="00264B01"/>
    <w:rsid w:val="00272828"/>
    <w:rsid w:val="00272E18"/>
    <w:rsid w:val="00276C81"/>
    <w:rsid w:val="00280B80"/>
    <w:rsid w:val="00282785"/>
    <w:rsid w:val="00287D06"/>
    <w:rsid w:val="002A035D"/>
    <w:rsid w:val="002A499F"/>
    <w:rsid w:val="002C112C"/>
    <w:rsid w:val="002D4CCB"/>
    <w:rsid w:val="002D55D2"/>
    <w:rsid w:val="002E2F5E"/>
    <w:rsid w:val="002E60D3"/>
    <w:rsid w:val="002F0534"/>
    <w:rsid w:val="002F23C3"/>
    <w:rsid w:val="002F4C0B"/>
    <w:rsid w:val="002F5E63"/>
    <w:rsid w:val="002F6860"/>
    <w:rsid w:val="002F7548"/>
    <w:rsid w:val="00301C35"/>
    <w:rsid w:val="00311F9C"/>
    <w:rsid w:val="00311FB3"/>
    <w:rsid w:val="00312B3B"/>
    <w:rsid w:val="0031564E"/>
    <w:rsid w:val="003234BB"/>
    <w:rsid w:val="0033112F"/>
    <w:rsid w:val="00333024"/>
    <w:rsid w:val="003364BB"/>
    <w:rsid w:val="00341CD2"/>
    <w:rsid w:val="00347632"/>
    <w:rsid w:val="0035409A"/>
    <w:rsid w:val="00360471"/>
    <w:rsid w:val="00382F2E"/>
    <w:rsid w:val="00385A72"/>
    <w:rsid w:val="0039705F"/>
    <w:rsid w:val="00397163"/>
    <w:rsid w:val="00397A9D"/>
    <w:rsid w:val="003A2837"/>
    <w:rsid w:val="003B3C26"/>
    <w:rsid w:val="003C7842"/>
    <w:rsid w:val="003D22C8"/>
    <w:rsid w:val="003D512F"/>
    <w:rsid w:val="003D7475"/>
    <w:rsid w:val="003E3160"/>
    <w:rsid w:val="003E33EF"/>
    <w:rsid w:val="003E4EA4"/>
    <w:rsid w:val="003E6D27"/>
    <w:rsid w:val="00400001"/>
    <w:rsid w:val="00401518"/>
    <w:rsid w:val="0040327B"/>
    <w:rsid w:val="00414A35"/>
    <w:rsid w:val="004216B0"/>
    <w:rsid w:val="004247D3"/>
    <w:rsid w:val="00430D44"/>
    <w:rsid w:val="004458DC"/>
    <w:rsid w:val="00447961"/>
    <w:rsid w:val="00456BF9"/>
    <w:rsid w:val="004643D6"/>
    <w:rsid w:val="00471F1E"/>
    <w:rsid w:val="00474093"/>
    <w:rsid w:val="00474747"/>
    <w:rsid w:val="00485197"/>
    <w:rsid w:val="004866D3"/>
    <w:rsid w:val="004872CB"/>
    <w:rsid w:val="004A5307"/>
    <w:rsid w:val="004B1124"/>
    <w:rsid w:val="004B196F"/>
    <w:rsid w:val="004B2140"/>
    <w:rsid w:val="004B4563"/>
    <w:rsid w:val="004C7716"/>
    <w:rsid w:val="004D2887"/>
    <w:rsid w:val="004D31E3"/>
    <w:rsid w:val="004D480C"/>
    <w:rsid w:val="004E2E2F"/>
    <w:rsid w:val="004E6A93"/>
    <w:rsid w:val="004F0DE4"/>
    <w:rsid w:val="00500685"/>
    <w:rsid w:val="005055B7"/>
    <w:rsid w:val="005106B3"/>
    <w:rsid w:val="005170AC"/>
    <w:rsid w:val="00524240"/>
    <w:rsid w:val="00526EC6"/>
    <w:rsid w:val="00527215"/>
    <w:rsid w:val="00527DDE"/>
    <w:rsid w:val="00533D98"/>
    <w:rsid w:val="00547C45"/>
    <w:rsid w:val="0055190D"/>
    <w:rsid w:val="00552516"/>
    <w:rsid w:val="005536F4"/>
    <w:rsid w:val="0056025F"/>
    <w:rsid w:val="00562B7D"/>
    <w:rsid w:val="00564A03"/>
    <w:rsid w:val="00564E2C"/>
    <w:rsid w:val="005654E6"/>
    <w:rsid w:val="005708AF"/>
    <w:rsid w:val="00575075"/>
    <w:rsid w:val="00585960"/>
    <w:rsid w:val="00585DBF"/>
    <w:rsid w:val="00597AC0"/>
    <w:rsid w:val="005B1C2E"/>
    <w:rsid w:val="005B7795"/>
    <w:rsid w:val="005D5387"/>
    <w:rsid w:val="005F20EC"/>
    <w:rsid w:val="006012A6"/>
    <w:rsid w:val="006117A0"/>
    <w:rsid w:val="00613679"/>
    <w:rsid w:val="00621735"/>
    <w:rsid w:val="006237DD"/>
    <w:rsid w:val="006246D8"/>
    <w:rsid w:val="00624DC5"/>
    <w:rsid w:val="006255D7"/>
    <w:rsid w:val="0063003F"/>
    <w:rsid w:val="00631CA4"/>
    <w:rsid w:val="00635F17"/>
    <w:rsid w:val="00637EDE"/>
    <w:rsid w:val="00641080"/>
    <w:rsid w:val="00642247"/>
    <w:rsid w:val="00642B51"/>
    <w:rsid w:val="006433C3"/>
    <w:rsid w:val="0065321E"/>
    <w:rsid w:val="00664A23"/>
    <w:rsid w:val="006735BA"/>
    <w:rsid w:val="00687E19"/>
    <w:rsid w:val="006975EE"/>
    <w:rsid w:val="006A2B2B"/>
    <w:rsid w:val="006A38FC"/>
    <w:rsid w:val="006A3CCE"/>
    <w:rsid w:val="006B0064"/>
    <w:rsid w:val="006B3ABF"/>
    <w:rsid w:val="006C0129"/>
    <w:rsid w:val="006C6AFE"/>
    <w:rsid w:val="006D48FE"/>
    <w:rsid w:val="006E18B1"/>
    <w:rsid w:val="006E457F"/>
    <w:rsid w:val="006E4CCA"/>
    <w:rsid w:val="006E61EF"/>
    <w:rsid w:val="0070533F"/>
    <w:rsid w:val="00717144"/>
    <w:rsid w:val="00720716"/>
    <w:rsid w:val="0072202F"/>
    <w:rsid w:val="0072321B"/>
    <w:rsid w:val="00734520"/>
    <w:rsid w:val="00745BAF"/>
    <w:rsid w:val="00750F74"/>
    <w:rsid w:val="007556FB"/>
    <w:rsid w:val="007636DB"/>
    <w:rsid w:val="00763B9C"/>
    <w:rsid w:val="007666A1"/>
    <w:rsid w:val="007674CE"/>
    <w:rsid w:val="00771067"/>
    <w:rsid w:val="007723D3"/>
    <w:rsid w:val="007731EA"/>
    <w:rsid w:val="007749A4"/>
    <w:rsid w:val="00780263"/>
    <w:rsid w:val="00784A0D"/>
    <w:rsid w:val="007864C2"/>
    <w:rsid w:val="0078693F"/>
    <w:rsid w:val="00787CEE"/>
    <w:rsid w:val="0079585A"/>
    <w:rsid w:val="007B1AAB"/>
    <w:rsid w:val="007C4A72"/>
    <w:rsid w:val="007C757B"/>
    <w:rsid w:val="007C79C5"/>
    <w:rsid w:val="007E41BA"/>
    <w:rsid w:val="007E430A"/>
    <w:rsid w:val="007E690B"/>
    <w:rsid w:val="007E7702"/>
    <w:rsid w:val="00810EE8"/>
    <w:rsid w:val="00815815"/>
    <w:rsid w:val="00826448"/>
    <w:rsid w:val="00827B7A"/>
    <w:rsid w:val="00835FD5"/>
    <w:rsid w:val="00841D47"/>
    <w:rsid w:val="00844258"/>
    <w:rsid w:val="008447FB"/>
    <w:rsid w:val="008473EF"/>
    <w:rsid w:val="00851399"/>
    <w:rsid w:val="00854DFE"/>
    <w:rsid w:val="00870152"/>
    <w:rsid w:val="00872364"/>
    <w:rsid w:val="00873142"/>
    <w:rsid w:val="0087359E"/>
    <w:rsid w:val="00885755"/>
    <w:rsid w:val="00886FDC"/>
    <w:rsid w:val="00897064"/>
    <w:rsid w:val="008A30C5"/>
    <w:rsid w:val="008A5795"/>
    <w:rsid w:val="008B2C93"/>
    <w:rsid w:val="008C18CF"/>
    <w:rsid w:val="008C5650"/>
    <w:rsid w:val="008D5376"/>
    <w:rsid w:val="008E1EA3"/>
    <w:rsid w:val="008E6B5A"/>
    <w:rsid w:val="008F1C10"/>
    <w:rsid w:val="008F1F8F"/>
    <w:rsid w:val="008F3DA3"/>
    <w:rsid w:val="00913444"/>
    <w:rsid w:val="00914E97"/>
    <w:rsid w:val="009161DF"/>
    <w:rsid w:val="00921D57"/>
    <w:rsid w:val="00926BB1"/>
    <w:rsid w:val="0092713C"/>
    <w:rsid w:val="00941F7E"/>
    <w:rsid w:val="00944C5F"/>
    <w:rsid w:val="00945ABB"/>
    <w:rsid w:val="00957865"/>
    <w:rsid w:val="00967C84"/>
    <w:rsid w:val="009705A8"/>
    <w:rsid w:val="00971AC0"/>
    <w:rsid w:val="00973640"/>
    <w:rsid w:val="00980849"/>
    <w:rsid w:val="00983A5C"/>
    <w:rsid w:val="00991589"/>
    <w:rsid w:val="0099207C"/>
    <w:rsid w:val="0099713F"/>
    <w:rsid w:val="00997D3A"/>
    <w:rsid w:val="009A6EAB"/>
    <w:rsid w:val="009F0898"/>
    <w:rsid w:val="009F6F7F"/>
    <w:rsid w:val="00A01B3C"/>
    <w:rsid w:val="00A142E9"/>
    <w:rsid w:val="00A308D3"/>
    <w:rsid w:val="00A328BA"/>
    <w:rsid w:val="00A353DA"/>
    <w:rsid w:val="00A3671E"/>
    <w:rsid w:val="00A55C15"/>
    <w:rsid w:val="00A55FC7"/>
    <w:rsid w:val="00A7154D"/>
    <w:rsid w:val="00A92617"/>
    <w:rsid w:val="00AA31E1"/>
    <w:rsid w:val="00AA3E69"/>
    <w:rsid w:val="00AB0DA1"/>
    <w:rsid w:val="00AB6B66"/>
    <w:rsid w:val="00AC0367"/>
    <w:rsid w:val="00AD0949"/>
    <w:rsid w:val="00AD40CC"/>
    <w:rsid w:val="00AE1E2A"/>
    <w:rsid w:val="00AE4605"/>
    <w:rsid w:val="00AF040B"/>
    <w:rsid w:val="00AF0960"/>
    <w:rsid w:val="00AF376C"/>
    <w:rsid w:val="00AF7168"/>
    <w:rsid w:val="00B02DBC"/>
    <w:rsid w:val="00B05425"/>
    <w:rsid w:val="00B0677C"/>
    <w:rsid w:val="00B118B9"/>
    <w:rsid w:val="00B218E1"/>
    <w:rsid w:val="00B22CF8"/>
    <w:rsid w:val="00B30249"/>
    <w:rsid w:val="00B36607"/>
    <w:rsid w:val="00B46265"/>
    <w:rsid w:val="00B50D35"/>
    <w:rsid w:val="00B52A99"/>
    <w:rsid w:val="00B57221"/>
    <w:rsid w:val="00B70024"/>
    <w:rsid w:val="00B7422B"/>
    <w:rsid w:val="00B8094E"/>
    <w:rsid w:val="00B80B96"/>
    <w:rsid w:val="00B8154A"/>
    <w:rsid w:val="00B81FA6"/>
    <w:rsid w:val="00B861BF"/>
    <w:rsid w:val="00B9109F"/>
    <w:rsid w:val="00B952DB"/>
    <w:rsid w:val="00BA57BA"/>
    <w:rsid w:val="00BB2DCB"/>
    <w:rsid w:val="00BB45AA"/>
    <w:rsid w:val="00BB5F93"/>
    <w:rsid w:val="00BC073D"/>
    <w:rsid w:val="00BC285B"/>
    <w:rsid w:val="00BC3715"/>
    <w:rsid w:val="00BC43C7"/>
    <w:rsid w:val="00BC5150"/>
    <w:rsid w:val="00BD0BE9"/>
    <w:rsid w:val="00BD0F08"/>
    <w:rsid w:val="00BD23CC"/>
    <w:rsid w:val="00BE179D"/>
    <w:rsid w:val="00BE1E6A"/>
    <w:rsid w:val="00BE5BA9"/>
    <w:rsid w:val="00BF0B14"/>
    <w:rsid w:val="00BF1F52"/>
    <w:rsid w:val="00C11116"/>
    <w:rsid w:val="00C13647"/>
    <w:rsid w:val="00C13887"/>
    <w:rsid w:val="00C226DF"/>
    <w:rsid w:val="00C27221"/>
    <w:rsid w:val="00C27EF1"/>
    <w:rsid w:val="00C313A9"/>
    <w:rsid w:val="00C33DE3"/>
    <w:rsid w:val="00C426A5"/>
    <w:rsid w:val="00C43FA9"/>
    <w:rsid w:val="00C46492"/>
    <w:rsid w:val="00C5102B"/>
    <w:rsid w:val="00C52D19"/>
    <w:rsid w:val="00C609FB"/>
    <w:rsid w:val="00C6166A"/>
    <w:rsid w:val="00C66DB0"/>
    <w:rsid w:val="00C66FE5"/>
    <w:rsid w:val="00C8525F"/>
    <w:rsid w:val="00C85988"/>
    <w:rsid w:val="00C9478D"/>
    <w:rsid w:val="00C960F2"/>
    <w:rsid w:val="00CC396C"/>
    <w:rsid w:val="00CD2FFE"/>
    <w:rsid w:val="00CD46F0"/>
    <w:rsid w:val="00CD52FB"/>
    <w:rsid w:val="00CE0E51"/>
    <w:rsid w:val="00CE3A67"/>
    <w:rsid w:val="00CE5C00"/>
    <w:rsid w:val="00CF34D4"/>
    <w:rsid w:val="00D0135C"/>
    <w:rsid w:val="00D02BA8"/>
    <w:rsid w:val="00D16523"/>
    <w:rsid w:val="00D2290C"/>
    <w:rsid w:val="00D34518"/>
    <w:rsid w:val="00D3607C"/>
    <w:rsid w:val="00D424A4"/>
    <w:rsid w:val="00D47859"/>
    <w:rsid w:val="00D60C32"/>
    <w:rsid w:val="00D6428B"/>
    <w:rsid w:val="00D65211"/>
    <w:rsid w:val="00D663EA"/>
    <w:rsid w:val="00D701EA"/>
    <w:rsid w:val="00D73CD4"/>
    <w:rsid w:val="00D9750D"/>
    <w:rsid w:val="00DA1CA7"/>
    <w:rsid w:val="00DA4706"/>
    <w:rsid w:val="00DC337D"/>
    <w:rsid w:val="00DC3E01"/>
    <w:rsid w:val="00DC4495"/>
    <w:rsid w:val="00DD1C3F"/>
    <w:rsid w:val="00DD7955"/>
    <w:rsid w:val="00DE05C3"/>
    <w:rsid w:val="00DE1473"/>
    <w:rsid w:val="00DE3169"/>
    <w:rsid w:val="00DE6B74"/>
    <w:rsid w:val="00DF6578"/>
    <w:rsid w:val="00E00939"/>
    <w:rsid w:val="00E00E0A"/>
    <w:rsid w:val="00E02758"/>
    <w:rsid w:val="00E13FAD"/>
    <w:rsid w:val="00E14A99"/>
    <w:rsid w:val="00E36A21"/>
    <w:rsid w:val="00E37C8B"/>
    <w:rsid w:val="00E51FFE"/>
    <w:rsid w:val="00E914E0"/>
    <w:rsid w:val="00E96852"/>
    <w:rsid w:val="00EA65F2"/>
    <w:rsid w:val="00EA6A23"/>
    <w:rsid w:val="00EE18AD"/>
    <w:rsid w:val="00EE23A5"/>
    <w:rsid w:val="00EE36B3"/>
    <w:rsid w:val="00EF0C20"/>
    <w:rsid w:val="00EF1285"/>
    <w:rsid w:val="00EF30B1"/>
    <w:rsid w:val="00EF39D8"/>
    <w:rsid w:val="00EF7A0D"/>
    <w:rsid w:val="00F11D3A"/>
    <w:rsid w:val="00F23CF0"/>
    <w:rsid w:val="00F344E0"/>
    <w:rsid w:val="00F444E6"/>
    <w:rsid w:val="00F50BAB"/>
    <w:rsid w:val="00F707A8"/>
    <w:rsid w:val="00F7142E"/>
    <w:rsid w:val="00F814C7"/>
    <w:rsid w:val="00F93BB4"/>
    <w:rsid w:val="00F94665"/>
    <w:rsid w:val="00F97CEF"/>
    <w:rsid w:val="00FA633F"/>
    <w:rsid w:val="00FB02CD"/>
    <w:rsid w:val="00FB02EC"/>
    <w:rsid w:val="00FB07A6"/>
    <w:rsid w:val="00FB2C4E"/>
    <w:rsid w:val="00FB3E4A"/>
    <w:rsid w:val="00FB7CFD"/>
    <w:rsid w:val="00FC7B5C"/>
    <w:rsid w:val="00FF5B4F"/>
    <w:rsid w:val="00FF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3">
      <o:colormru v:ext="edit" colors="#d1d1d1,#ddd"/>
    </o:shapedefaults>
    <o:shapelayout v:ext="edit">
      <o:idmap v:ext="edit" data="1"/>
    </o:shapelayout>
  </w:shapeDefaults>
  <w:decimalSymbol w:val="."/>
  <w:listSeparator w:val=","/>
  <w14:docId w14:val="0812B6F9"/>
  <w15:docId w15:val="{404F71D1-3CA7-4D27-9286-D8353458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697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line="360" w:lineRule="auto"/>
      <w:jc w:val="center"/>
    </w:pPr>
    <w:rPr>
      <w:b/>
      <w:sz w:val="32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180" w:firstLine="540"/>
      <w:jc w:val="both"/>
    </w:pPr>
    <w:rPr>
      <w:rFonts w:ascii="Arial" w:hAnsi="Arial"/>
      <w:sz w:val="22"/>
      <w:szCs w:val="20"/>
    </w:rPr>
  </w:style>
  <w:style w:type="paragraph" w:styleId="BodyTextIndent2">
    <w:name w:val="Body Text Indent 2"/>
    <w:basedOn w:val="Normal"/>
    <w:pPr>
      <w:ind w:firstLine="1260"/>
      <w:jc w:val="both"/>
    </w:pPr>
    <w:rPr>
      <w:rFonts w:ascii="Arial" w:hAnsi="Arial"/>
    </w:rPr>
  </w:style>
  <w:style w:type="paragraph" w:styleId="NormalWeb">
    <w:name w:val="Normal (Web)"/>
    <w:basedOn w:val="Normal"/>
    <w:pPr>
      <w:autoSpaceDE w:val="0"/>
      <w:autoSpaceDN w:val="0"/>
      <w:spacing w:before="100" w:after="100"/>
    </w:pPr>
  </w:style>
  <w:style w:type="character" w:styleId="Hyperlink">
    <w:name w:val="Hyperlink"/>
    <w:rsid w:val="00547C4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E1E6A"/>
    <w:pPr>
      <w:ind w:left="720"/>
    </w:pPr>
  </w:style>
  <w:style w:type="character" w:customStyle="1" w:styleId="Heading3Char">
    <w:name w:val="Heading 3 Char"/>
    <w:link w:val="Heading3"/>
    <w:uiPriority w:val="9"/>
    <w:rsid w:val="001D6976"/>
    <w:rPr>
      <w:rFonts w:ascii="Cambria" w:eastAsia="Times New Roman" w:hAnsi="Cambria" w:cs="Times New Roman"/>
      <w:b/>
      <w:bCs/>
      <w:sz w:val="26"/>
      <w:szCs w:val="26"/>
    </w:rPr>
  </w:style>
  <w:style w:type="paragraph" w:styleId="BodyText2">
    <w:name w:val="Body Text 2"/>
    <w:basedOn w:val="Normal"/>
    <w:link w:val="BodyText2Char"/>
    <w:rsid w:val="001D6976"/>
    <w:pPr>
      <w:spacing w:after="120" w:line="480" w:lineRule="auto"/>
    </w:pPr>
  </w:style>
  <w:style w:type="character" w:customStyle="1" w:styleId="BodyText2Char">
    <w:name w:val="Body Text 2 Char"/>
    <w:link w:val="BodyText2"/>
    <w:rsid w:val="001D6976"/>
    <w:rPr>
      <w:sz w:val="24"/>
      <w:szCs w:val="24"/>
    </w:rPr>
  </w:style>
  <w:style w:type="paragraph" w:customStyle="1" w:styleId="RFPBullet-Space">
    <w:name w:val="RFP Bullet - Space"/>
    <w:basedOn w:val="Normal"/>
    <w:next w:val="Normal"/>
    <w:rsid w:val="001D6976"/>
    <w:pPr>
      <w:numPr>
        <w:numId w:val="12"/>
      </w:numPr>
      <w:spacing w:before="120"/>
    </w:pPr>
    <w:rPr>
      <w:sz w:val="20"/>
      <w:szCs w:val="20"/>
    </w:rPr>
  </w:style>
  <w:style w:type="paragraph" w:customStyle="1" w:styleId="RFP-Sub-Bullet-Space">
    <w:name w:val="RFP - Sub-Bullet - Space"/>
    <w:basedOn w:val="RFPBullet-Space"/>
    <w:rsid w:val="001D6976"/>
    <w:pPr>
      <w:numPr>
        <w:ilvl w:val="1"/>
      </w:numPr>
      <w:spacing w:before="60"/>
    </w:pPr>
  </w:style>
  <w:style w:type="paragraph" w:styleId="NoSpacing">
    <w:name w:val="No Spacing"/>
    <w:uiPriority w:val="99"/>
    <w:qFormat/>
    <w:rsid w:val="00500685"/>
    <w:pPr>
      <w:widowControl w:val="0"/>
      <w:autoSpaceDN w:val="0"/>
      <w:adjustRightInd w:val="0"/>
    </w:pPr>
    <w:rPr>
      <w:sz w:val="24"/>
      <w:szCs w:val="24"/>
    </w:rPr>
  </w:style>
  <w:style w:type="paragraph" w:styleId="BodyText3">
    <w:name w:val="Body Text 3"/>
    <w:basedOn w:val="Normal"/>
    <w:link w:val="BodyText3Char"/>
    <w:uiPriority w:val="99"/>
    <w:rsid w:val="00500685"/>
    <w:pPr>
      <w:widowControl w:val="0"/>
      <w:autoSpaceDN w:val="0"/>
      <w:adjustRightInd w:val="0"/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500685"/>
    <w:rPr>
      <w:sz w:val="16"/>
      <w:szCs w:val="16"/>
    </w:rPr>
  </w:style>
  <w:style w:type="character" w:customStyle="1" w:styleId="tx1">
    <w:name w:val="tx1"/>
    <w:uiPriority w:val="99"/>
    <w:rsid w:val="00500685"/>
    <w:rPr>
      <w:rFonts w:eastAsia="Times New Roman"/>
      <w:b/>
      <w:bCs/>
    </w:rPr>
  </w:style>
  <w:style w:type="character" w:customStyle="1" w:styleId="StrongEmphasis">
    <w:name w:val="Strong Emphasis"/>
    <w:uiPriority w:val="99"/>
    <w:rsid w:val="00500685"/>
    <w:rPr>
      <w:rFonts w:eastAsia="Times New Roman"/>
      <w:b/>
      <w:bCs/>
    </w:rPr>
  </w:style>
  <w:style w:type="character" w:customStyle="1" w:styleId="CharChar">
    <w:name w:val="Char Char"/>
    <w:uiPriority w:val="99"/>
    <w:rsid w:val="00500685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5708AF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708AF"/>
    <w:rPr>
      <w:sz w:val="24"/>
      <w:szCs w:val="24"/>
    </w:rPr>
  </w:style>
  <w:style w:type="paragraph" w:customStyle="1" w:styleId="Tit">
    <w:name w:val="Tit"/>
    <w:basedOn w:val="Normal"/>
    <w:rsid w:val="005708AF"/>
    <w:pPr>
      <w:shd w:val="clear" w:color="auto" w:fill="F2F2F2"/>
      <w:suppressAutoHyphens/>
      <w:spacing w:after="120"/>
      <w:ind w:left="851" w:hanging="851"/>
    </w:pPr>
    <w:rPr>
      <w:b/>
      <w:bCs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file:///E:\Stuff\Local%20Settings\Netuser\Desktop\email_ico.gi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LRK\Application%20Data\Microsoft\Templates\CURRICULAM%20VITA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DC0009-DF97-4DE5-88D1-718800031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CURRICULAM VITAE</Template>
  <TotalTime>82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/>
  <LinksUpToDate>false</LinksUpToDate>
  <CharactersWithSpaces>2493</CharactersWithSpaces>
  <SharedDoc>false</SharedDoc>
  <HLinks>
    <vt:vector size="6" baseType="variant">
      <vt:variant>
        <vt:i4>3276823</vt:i4>
      </vt:variant>
      <vt:variant>
        <vt:i4>2317</vt:i4>
      </vt:variant>
      <vt:variant>
        <vt:i4>1025</vt:i4>
      </vt:variant>
      <vt:variant>
        <vt:i4>1</vt:i4>
      </vt:variant>
      <vt:variant>
        <vt:lpwstr>../Local%20Settings/Netuser/Desktop/email_ico.gif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creator>JLRK</dc:creator>
  <cp:lastModifiedBy>Amar Madhu</cp:lastModifiedBy>
  <cp:revision>21</cp:revision>
  <cp:lastPrinted>1899-12-31T18:30:00Z</cp:lastPrinted>
  <dcterms:created xsi:type="dcterms:W3CDTF">2015-08-24T01:42:00Z</dcterms:created>
  <dcterms:modified xsi:type="dcterms:W3CDTF">2016-07-14T04:18:00Z</dcterms:modified>
</cp:coreProperties>
</file>