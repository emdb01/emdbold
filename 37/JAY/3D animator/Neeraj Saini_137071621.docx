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873D35" w:rsidRDefault="00873D35" w:rsidP="003904CB">
      <w:pPr>
        <w:pStyle w:val="BodyText"/>
        <w:pBdr>
          <w:bottom w:val="single" w:sz="6" w:space="10" w:color="000000"/>
        </w:pBdr>
        <w:jc w:val="both"/>
        <w:rPr>
          <w:rFonts w:ascii="Times New Roman" w:hAnsi="Times New Roman" w:cs="Times New Roman"/>
          <w:b/>
          <w:sz w:val="28"/>
          <w:szCs w:val="28"/>
          <w:lang w:val="pt-BR"/>
        </w:rPr>
      </w:pPr>
    </w:p>
    <w:p w:rsidR="00716AA1" w:rsidRDefault="00C654D6" w:rsidP="003904CB">
      <w:pPr>
        <w:pStyle w:val="BodyText"/>
        <w:pBdr>
          <w:bottom w:val="single" w:sz="6" w:space="10" w:color="000000"/>
        </w:pBdr>
        <w:jc w:val="both"/>
        <w:rPr>
          <w:rFonts w:ascii="Times New Roman" w:hAnsi="Times New Roman" w:cs="Times New Roman"/>
          <w:b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sz w:val="28"/>
          <w:szCs w:val="28"/>
          <w:lang w:val="pt-BR"/>
        </w:rPr>
        <w:t>NEERAJ  SAINI</w:t>
      </w:r>
      <w:r w:rsidR="00716AA1">
        <w:rPr>
          <w:rFonts w:ascii="Times New Roman" w:hAnsi="Times New Roman" w:cs="Times New Roman"/>
          <w:b/>
          <w:sz w:val="28"/>
          <w:szCs w:val="28"/>
          <w:lang w:val="pt-BR"/>
        </w:rPr>
        <w:tab/>
      </w:r>
    </w:p>
    <w:p w:rsidR="00716AA1" w:rsidRDefault="00716AA1" w:rsidP="003904CB">
      <w:pPr>
        <w:pStyle w:val="BodyText"/>
        <w:pBdr>
          <w:bottom w:val="single" w:sz="6" w:space="10" w:color="000000"/>
        </w:pBdr>
        <w:jc w:val="both"/>
        <w:rPr>
          <w:rFonts w:ascii="Times New Roman" w:hAnsi="Times New Roman" w:cs="Times New Roman"/>
          <w:b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b/>
          <w:sz w:val="28"/>
          <w:szCs w:val="28"/>
          <w:lang w:val="pt-BR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b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b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b/>
          <w:sz w:val="28"/>
          <w:szCs w:val="28"/>
          <w:lang w:val="pt-BR"/>
        </w:rPr>
        <w:tab/>
      </w:r>
    </w:p>
    <w:p w:rsidR="00716AA1" w:rsidRDefault="00716AA1" w:rsidP="003904CB">
      <w:pPr>
        <w:pStyle w:val="BodyText"/>
        <w:pBdr>
          <w:bottom w:val="single" w:sz="6" w:space="10" w:color="000000"/>
        </w:pBdr>
        <w:jc w:val="both"/>
        <w:rPr>
          <w:rFonts w:ascii="Times New Roman" w:hAnsi="Times New Roman" w:cs="Times New Roman"/>
          <w:b/>
          <w:sz w:val="24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Email Id: </w:t>
      </w:r>
      <w:r w:rsidR="00D553E9">
        <w:fldChar w:fldCharType="begin"/>
      </w:r>
      <w:r w:rsidR="00423F09">
        <w:instrText>HYPERLINK "mailto:rahul.kushwaha9@gmail.com"</w:instrText>
      </w:r>
      <w:r w:rsidR="00D553E9">
        <w:fldChar w:fldCharType="separate"/>
      </w:r>
      <w:r w:rsidR="00C654D6">
        <w:rPr>
          <w:rStyle w:val="Hyperlink"/>
          <w:rFonts w:ascii="Times New Roman" w:hAnsi="Times New Roman" w:cs="Times New Roman"/>
          <w:b/>
          <w:sz w:val="24"/>
          <w:lang w:val="pt-BR"/>
        </w:rPr>
        <w:t>neeraj.saini911hotmail</w:t>
      </w:r>
      <w:r w:rsidRPr="007E4336">
        <w:rPr>
          <w:rStyle w:val="Hyperlink"/>
          <w:rFonts w:ascii="Times New Roman" w:hAnsi="Times New Roman" w:cs="Times New Roman"/>
          <w:b/>
          <w:sz w:val="24"/>
          <w:lang w:val="pt-BR"/>
        </w:rPr>
        <w:t>.com</w:t>
      </w:r>
      <w:r w:rsidR="00D553E9">
        <w:fldChar w:fldCharType="end"/>
      </w:r>
      <w:r>
        <w:rPr>
          <w:rFonts w:ascii="Times New Roman" w:hAnsi="Times New Roman" w:cs="Times New Roman"/>
          <w:b/>
          <w:sz w:val="24"/>
          <w:lang w:val="pt-BR"/>
        </w:rPr>
        <w:tab/>
      </w:r>
      <w:r>
        <w:rPr>
          <w:rFonts w:ascii="Times New Roman" w:hAnsi="Times New Roman" w:cs="Times New Roman"/>
          <w:b/>
          <w:sz w:val="24"/>
          <w:lang w:val="pt-BR"/>
        </w:rPr>
        <w:tab/>
      </w:r>
      <w:r>
        <w:rPr>
          <w:rFonts w:ascii="Times New Roman" w:hAnsi="Times New Roman" w:cs="Times New Roman"/>
          <w:b/>
          <w:sz w:val="24"/>
          <w:lang w:val="pt-BR"/>
        </w:rPr>
        <w:tab/>
      </w:r>
      <w:r>
        <w:rPr>
          <w:rFonts w:ascii="Times New Roman" w:hAnsi="Times New Roman" w:cs="Times New Roman"/>
          <w:b/>
          <w:sz w:val="24"/>
          <w:lang w:val="pt-BR"/>
        </w:rPr>
        <w:tab/>
      </w:r>
      <w:r>
        <w:rPr>
          <w:rFonts w:ascii="Times New Roman" w:hAnsi="Times New Roman" w:cs="Times New Roman"/>
          <w:b/>
          <w:sz w:val="24"/>
          <w:lang w:val="pt-BR"/>
        </w:rPr>
        <w:tab/>
      </w:r>
    </w:p>
    <w:p w:rsidR="00716AA1" w:rsidRDefault="00716AA1" w:rsidP="003904CB">
      <w:pPr>
        <w:pStyle w:val="BodyText"/>
        <w:pBdr>
          <w:bottom w:val="single" w:sz="6" w:space="10" w:color="000000"/>
        </w:pBdr>
        <w:jc w:val="both"/>
        <w:rPr>
          <w:rFonts w:ascii="Times New Roman" w:hAnsi="Times New Roman" w:cs="Times New Roman"/>
          <w:b/>
          <w:sz w:val="24"/>
          <w:lang w:val="pt-BR"/>
        </w:rPr>
      </w:pPr>
    </w:p>
    <w:p w:rsidR="00716AA1" w:rsidRPr="00716AA1" w:rsidRDefault="00C654D6" w:rsidP="003904CB">
      <w:pPr>
        <w:pStyle w:val="BodyText"/>
        <w:pBdr>
          <w:bottom w:val="single" w:sz="6" w:space="10" w:color="000000"/>
        </w:pBdr>
        <w:jc w:val="both"/>
        <w:rPr>
          <w:rFonts w:ascii="Times New Roman" w:hAnsi="Times New Roman" w:cs="Times New Roman"/>
          <w:b/>
          <w:sz w:val="24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>Phone no. (+91) 8802958122</w:t>
      </w:r>
      <w:r w:rsidR="00716AA1">
        <w:rPr>
          <w:rFonts w:ascii="Times New Roman" w:hAnsi="Times New Roman" w:cs="Times New Roman"/>
          <w:b/>
          <w:sz w:val="24"/>
          <w:lang w:val="pt-BR"/>
        </w:rPr>
        <w:tab/>
      </w:r>
      <w:r w:rsidR="00716AA1">
        <w:rPr>
          <w:rFonts w:ascii="Times New Roman" w:hAnsi="Times New Roman" w:cs="Times New Roman"/>
          <w:b/>
          <w:sz w:val="24"/>
          <w:lang w:val="pt-BR"/>
        </w:rPr>
        <w:tab/>
      </w:r>
      <w:r w:rsidR="00716AA1">
        <w:rPr>
          <w:rFonts w:ascii="Times New Roman" w:hAnsi="Times New Roman" w:cs="Times New Roman"/>
          <w:b/>
          <w:sz w:val="24"/>
          <w:lang w:val="pt-BR"/>
        </w:rPr>
        <w:tab/>
      </w:r>
      <w:r w:rsidR="00716AA1">
        <w:rPr>
          <w:rFonts w:ascii="Times New Roman" w:hAnsi="Times New Roman" w:cs="Times New Roman"/>
          <w:b/>
          <w:sz w:val="24"/>
          <w:lang w:val="pt-BR"/>
        </w:rPr>
        <w:tab/>
      </w:r>
      <w:r w:rsidR="00716AA1">
        <w:rPr>
          <w:rFonts w:ascii="Times New Roman" w:hAnsi="Times New Roman" w:cs="Times New Roman"/>
          <w:b/>
          <w:sz w:val="24"/>
          <w:lang w:val="pt-BR"/>
        </w:rPr>
        <w:tab/>
      </w:r>
      <w:r w:rsidR="00716AA1">
        <w:rPr>
          <w:rFonts w:ascii="Times New Roman" w:hAnsi="Times New Roman" w:cs="Times New Roman"/>
          <w:b/>
          <w:sz w:val="24"/>
          <w:lang w:val="pt-BR"/>
        </w:rPr>
        <w:tab/>
      </w:r>
      <w:r w:rsidR="00716AA1">
        <w:rPr>
          <w:rFonts w:ascii="Times New Roman" w:hAnsi="Times New Roman" w:cs="Times New Roman"/>
          <w:b/>
          <w:sz w:val="24"/>
          <w:lang w:val="pt-BR"/>
        </w:rPr>
        <w:tab/>
      </w:r>
    </w:p>
    <w:p w:rsidR="001B5532" w:rsidRDefault="001B5532" w:rsidP="003904CB">
      <w:pPr>
        <w:pStyle w:val="BodyText"/>
        <w:pBdr>
          <w:bottom w:val="single" w:sz="6" w:space="10" w:color="000000"/>
        </w:pBdr>
        <w:jc w:val="both"/>
        <w:rPr>
          <w:rFonts w:ascii="Times New Roman" w:hAnsi="Times New Roman" w:cs="Times New Roman"/>
          <w:b/>
          <w:sz w:val="24"/>
          <w:lang w:val="pt-BR"/>
        </w:rPr>
      </w:pPr>
    </w:p>
    <w:p w:rsidR="00716AA1" w:rsidRDefault="00716AA1" w:rsidP="003904CB">
      <w:pPr>
        <w:spacing w:line="360" w:lineRule="auto"/>
        <w:jc w:val="both"/>
        <w:rPr>
          <w:b/>
        </w:rPr>
      </w:pPr>
    </w:p>
    <w:p w:rsidR="00BD78CC" w:rsidRPr="00716AA1" w:rsidRDefault="0018683F" w:rsidP="003904CB">
      <w:pPr>
        <w:spacing w:line="360" w:lineRule="auto"/>
        <w:jc w:val="both"/>
        <w:rPr>
          <w:b/>
        </w:rPr>
      </w:pPr>
      <w:r w:rsidRPr="00716AA1">
        <w:rPr>
          <w:b/>
        </w:rPr>
        <w:t>CAREER OBJECTIVE</w:t>
      </w:r>
      <w:r w:rsidR="001B5532" w:rsidRPr="00716AA1">
        <w:rPr>
          <w:b/>
        </w:rPr>
        <w:t>:</w:t>
      </w:r>
    </w:p>
    <w:p w:rsidR="00E41B9A" w:rsidRDefault="00BD78CC" w:rsidP="003904CB">
      <w:pPr>
        <w:jc w:val="both"/>
        <w:rPr>
          <w:sz w:val="28"/>
          <w:szCs w:val="28"/>
        </w:rPr>
      </w:pPr>
      <w:r>
        <w:rPr>
          <w:b/>
        </w:rPr>
        <w:t xml:space="preserve"> </w:t>
      </w:r>
      <w:r>
        <w:rPr>
          <w:b/>
        </w:rPr>
        <w:tab/>
      </w:r>
      <w:r w:rsidRPr="00E41B9A">
        <w:rPr>
          <w:rFonts w:ascii="Calibri" w:hAnsi="Calibri" w:cs="Calibri"/>
          <w:b/>
        </w:rPr>
        <w:t xml:space="preserve"> </w:t>
      </w:r>
      <w:r w:rsidR="00E41B9A" w:rsidRPr="00E41B9A">
        <w:rPr>
          <w:sz w:val="28"/>
          <w:szCs w:val="28"/>
        </w:rPr>
        <w:t xml:space="preserve">Seeking a challenging, growth-oriented position where an intimate knowledge of </w:t>
      </w:r>
      <w:r w:rsidR="00C654D6">
        <w:rPr>
          <w:sz w:val="28"/>
          <w:szCs w:val="28"/>
        </w:rPr>
        <w:t xml:space="preserve">Animation </w:t>
      </w:r>
      <w:r w:rsidR="00326ADC" w:rsidRPr="00E41B9A">
        <w:rPr>
          <w:sz w:val="28"/>
          <w:szCs w:val="28"/>
        </w:rPr>
        <w:t>can</w:t>
      </w:r>
      <w:r w:rsidR="00E41B9A" w:rsidRPr="00E41B9A">
        <w:rPr>
          <w:sz w:val="28"/>
          <w:szCs w:val="28"/>
        </w:rPr>
        <w:t xml:space="preserve"> effectively contribute to the successful and profitable operation of an organization.</w:t>
      </w:r>
    </w:p>
    <w:p w:rsidR="00326ADC" w:rsidRDefault="00326ADC" w:rsidP="003904CB">
      <w:pPr>
        <w:jc w:val="both"/>
        <w:rPr>
          <w:sz w:val="28"/>
          <w:szCs w:val="28"/>
        </w:rPr>
      </w:pPr>
    </w:p>
    <w:p w:rsidR="001B5532" w:rsidRPr="00716AA1" w:rsidRDefault="00326ADC" w:rsidP="003904CB">
      <w:pPr>
        <w:jc w:val="both"/>
        <w:rPr>
          <w:b/>
        </w:rPr>
      </w:pPr>
      <w:r w:rsidRPr="00716AA1">
        <w:rPr>
          <w:b/>
        </w:rPr>
        <w:t>EDUCATION QUALIFICATION</w:t>
      </w:r>
    </w:p>
    <w:p w:rsidR="00326ADC" w:rsidRPr="00326ADC" w:rsidRDefault="00326ADC" w:rsidP="003904CB">
      <w:pPr>
        <w:jc w:val="both"/>
        <w:rPr>
          <w:b/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537"/>
        <w:gridCol w:w="2081"/>
        <w:gridCol w:w="1980"/>
        <w:gridCol w:w="1530"/>
        <w:gridCol w:w="990"/>
        <w:gridCol w:w="1710"/>
      </w:tblGrid>
      <w:tr w:rsidR="00E41B9A" w:rsidRPr="008C3A09" w:rsidTr="00C654D6">
        <w:tc>
          <w:tcPr>
            <w:tcW w:w="1537" w:type="dxa"/>
          </w:tcPr>
          <w:p w:rsidR="00E41B9A" w:rsidRPr="008C3A09" w:rsidRDefault="00E41B9A" w:rsidP="003904CB">
            <w:pPr>
              <w:spacing w:line="360" w:lineRule="auto"/>
              <w:jc w:val="both"/>
              <w:rPr>
                <w:b/>
                <w:lang w:val="da-DK"/>
              </w:rPr>
            </w:pPr>
            <w:r>
              <w:rPr>
                <w:b/>
                <w:lang w:val="da-DK"/>
              </w:rPr>
              <w:t>Examination</w:t>
            </w:r>
          </w:p>
        </w:tc>
        <w:tc>
          <w:tcPr>
            <w:tcW w:w="2081" w:type="dxa"/>
          </w:tcPr>
          <w:p w:rsidR="00E41B9A" w:rsidRPr="008C3A09" w:rsidRDefault="00E41B9A" w:rsidP="003904CB">
            <w:pPr>
              <w:spacing w:line="360" w:lineRule="auto"/>
              <w:jc w:val="both"/>
              <w:rPr>
                <w:b/>
                <w:lang w:val="da-DK"/>
              </w:rPr>
            </w:pPr>
            <w:r>
              <w:rPr>
                <w:b/>
                <w:lang w:val="da-DK"/>
              </w:rPr>
              <w:t>Discipline/ Specialization</w:t>
            </w:r>
          </w:p>
        </w:tc>
        <w:tc>
          <w:tcPr>
            <w:tcW w:w="1980" w:type="dxa"/>
          </w:tcPr>
          <w:p w:rsidR="00E41B9A" w:rsidRDefault="00E41B9A" w:rsidP="003904CB">
            <w:pPr>
              <w:spacing w:line="360" w:lineRule="auto"/>
              <w:jc w:val="both"/>
              <w:rPr>
                <w:b/>
                <w:lang w:val="da-DK"/>
              </w:rPr>
            </w:pPr>
            <w:r>
              <w:rPr>
                <w:b/>
                <w:lang w:val="da-DK"/>
              </w:rPr>
              <w:t>Institute</w:t>
            </w:r>
          </w:p>
          <w:p w:rsidR="00E41B9A" w:rsidRPr="00151962" w:rsidRDefault="00E41B9A" w:rsidP="003904CB">
            <w:pPr>
              <w:jc w:val="both"/>
              <w:rPr>
                <w:b/>
                <w:lang w:val="da-DK"/>
              </w:rPr>
            </w:pPr>
          </w:p>
        </w:tc>
        <w:tc>
          <w:tcPr>
            <w:tcW w:w="1530" w:type="dxa"/>
          </w:tcPr>
          <w:p w:rsidR="00E41B9A" w:rsidRPr="008C3A09" w:rsidRDefault="00E41B9A" w:rsidP="003904CB">
            <w:pPr>
              <w:spacing w:line="360" w:lineRule="auto"/>
              <w:jc w:val="both"/>
              <w:rPr>
                <w:b/>
                <w:lang w:val="da-DK"/>
              </w:rPr>
            </w:pPr>
            <w:r w:rsidRPr="008C3A09">
              <w:rPr>
                <w:b/>
                <w:lang w:val="da-DK"/>
              </w:rPr>
              <w:t xml:space="preserve">Board/University </w:t>
            </w:r>
          </w:p>
        </w:tc>
        <w:tc>
          <w:tcPr>
            <w:tcW w:w="990" w:type="dxa"/>
          </w:tcPr>
          <w:p w:rsidR="00E41B9A" w:rsidRPr="008C3A09" w:rsidRDefault="00E41B9A" w:rsidP="003904CB">
            <w:pPr>
              <w:spacing w:line="360" w:lineRule="auto"/>
              <w:jc w:val="both"/>
              <w:rPr>
                <w:b/>
                <w:lang w:val="da-DK"/>
              </w:rPr>
            </w:pPr>
            <w:r w:rsidRPr="008C3A09">
              <w:rPr>
                <w:b/>
                <w:lang w:val="da-DK"/>
              </w:rPr>
              <w:t>Year of passing</w:t>
            </w:r>
          </w:p>
        </w:tc>
        <w:tc>
          <w:tcPr>
            <w:tcW w:w="1710" w:type="dxa"/>
          </w:tcPr>
          <w:p w:rsidR="00E41B9A" w:rsidRPr="008C3A09" w:rsidRDefault="00B264B3" w:rsidP="003904CB">
            <w:pPr>
              <w:spacing w:line="360" w:lineRule="auto"/>
              <w:jc w:val="both"/>
              <w:rPr>
                <w:b/>
                <w:lang w:val="da-DK"/>
              </w:rPr>
            </w:pPr>
            <w:r>
              <w:rPr>
                <w:b/>
                <w:lang w:val="da-DK"/>
              </w:rPr>
              <w:t>Status</w:t>
            </w:r>
            <w:r w:rsidR="00E41B9A" w:rsidRPr="008C3A09">
              <w:rPr>
                <w:b/>
                <w:lang w:val="da-DK"/>
              </w:rPr>
              <w:t>/</w:t>
            </w:r>
          </w:p>
        </w:tc>
      </w:tr>
      <w:tr w:rsidR="00E41B9A" w:rsidRPr="008C3A09" w:rsidTr="003904CB">
        <w:trPr>
          <w:trHeight w:val="683"/>
        </w:trPr>
        <w:tc>
          <w:tcPr>
            <w:tcW w:w="1537" w:type="dxa"/>
          </w:tcPr>
          <w:p w:rsidR="00E41B9A" w:rsidRPr="008C3A09" w:rsidRDefault="00C654D6" w:rsidP="003904CB">
            <w:pPr>
              <w:spacing w:line="360" w:lineRule="auto"/>
              <w:jc w:val="both"/>
              <w:rPr>
                <w:lang w:val="da-DK"/>
              </w:rPr>
            </w:pPr>
            <w:r>
              <w:rPr>
                <w:lang w:val="da-DK"/>
              </w:rPr>
              <w:t>B.A</w:t>
            </w:r>
          </w:p>
        </w:tc>
        <w:tc>
          <w:tcPr>
            <w:tcW w:w="2081" w:type="dxa"/>
          </w:tcPr>
          <w:p w:rsidR="00E41B9A" w:rsidRPr="008C3A09" w:rsidRDefault="00C654D6" w:rsidP="003904CB">
            <w:pPr>
              <w:spacing w:line="360" w:lineRule="auto"/>
              <w:jc w:val="both"/>
              <w:rPr>
                <w:lang w:val="da-DK"/>
              </w:rPr>
            </w:pPr>
            <w:r w:rsidRPr="00C654D6">
              <w:rPr>
                <w:sz w:val="22"/>
                <w:lang w:val="da-DK"/>
              </w:rPr>
              <w:t>ANIMATION &amp;VFX</w:t>
            </w:r>
          </w:p>
        </w:tc>
        <w:tc>
          <w:tcPr>
            <w:tcW w:w="1980" w:type="dxa"/>
          </w:tcPr>
          <w:p w:rsidR="00E41B9A" w:rsidRPr="00C654D6" w:rsidRDefault="00C654D6" w:rsidP="003904CB">
            <w:pPr>
              <w:spacing w:line="360" w:lineRule="auto"/>
              <w:jc w:val="both"/>
              <w:rPr>
                <w:sz w:val="22"/>
                <w:lang w:val="da-DK"/>
              </w:rPr>
            </w:pPr>
            <w:r w:rsidRPr="00C654D6">
              <w:rPr>
                <w:sz w:val="22"/>
                <w:lang w:val="da-DK"/>
              </w:rPr>
              <w:t>IGNOU</w:t>
            </w:r>
            <w:r w:rsidR="00B264B3">
              <w:rPr>
                <w:sz w:val="22"/>
                <w:lang w:val="da-DK"/>
              </w:rPr>
              <w:t>(MAAC)</w:t>
            </w:r>
          </w:p>
          <w:p w:rsidR="00E41B9A" w:rsidRPr="008C3A09" w:rsidRDefault="00E41B9A" w:rsidP="003904CB">
            <w:pPr>
              <w:spacing w:line="360" w:lineRule="auto"/>
              <w:jc w:val="both"/>
              <w:rPr>
                <w:lang w:val="da-DK"/>
              </w:rPr>
            </w:pPr>
          </w:p>
        </w:tc>
        <w:tc>
          <w:tcPr>
            <w:tcW w:w="1530" w:type="dxa"/>
          </w:tcPr>
          <w:p w:rsidR="00E41B9A" w:rsidRPr="00B264B3" w:rsidRDefault="00B264B3" w:rsidP="003904CB">
            <w:pPr>
              <w:spacing w:line="360" w:lineRule="auto"/>
              <w:jc w:val="both"/>
              <w:rPr>
                <w:sz w:val="22"/>
                <w:szCs w:val="22"/>
                <w:lang w:val="da-DK"/>
              </w:rPr>
            </w:pPr>
            <w:r>
              <w:rPr>
                <w:sz w:val="22"/>
                <w:szCs w:val="22"/>
                <w:lang w:val="da-DK"/>
              </w:rPr>
              <w:t>IGNOU</w:t>
            </w:r>
          </w:p>
        </w:tc>
        <w:tc>
          <w:tcPr>
            <w:tcW w:w="990" w:type="dxa"/>
          </w:tcPr>
          <w:p w:rsidR="00E41B9A" w:rsidRPr="00E41B9A" w:rsidRDefault="00E41B9A" w:rsidP="003904CB">
            <w:pPr>
              <w:spacing w:line="360" w:lineRule="auto"/>
              <w:jc w:val="both"/>
              <w:rPr>
                <w:lang w:val="da-DK"/>
              </w:rPr>
            </w:pPr>
            <w:r>
              <w:rPr>
                <w:lang w:val="da-DK"/>
              </w:rPr>
              <w:t>20</w:t>
            </w:r>
            <w:r w:rsidR="00B264B3">
              <w:rPr>
                <w:lang w:val="da-DK"/>
              </w:rPr>
              <w:t>16</w:t>
            </w:r>
          </w:p>
        </w:tc>
        <w:tc>
          <w:tcPr>
            <w:tcW w:w="1710" w:type="dxa"/>
          </w:tcPr>
          <w:p w:rsidR="00E41B9A" w:rsidRPr="00B264B3" w:rsidRDefault="00B264B3" w:rsidP="003904CB">
            <w:pPr>
              <w:spacing w:line="360" w:lineRule="auto"/>
              <w:jc w:val="both"/>
              <w:rPr>
                <w:sz w:val="22"/>
                <w:szCs w:val="22"/>
                <w:lang w:val="da-DK"/>
              </w:rPr>
            </w:pPr>
            <w:r>
              <w:rPr>
                <w:sz w:val="22"/>
                <w:szCs w:val="22"/>
                <w:lang w:val="da-DK"/>
              </w:rPr>
              <w:t>Completed</w:t>
            </w:r>
          </w:p>
        </w:tc>
      </w:tr>
      <w:tr w:rsidR="00E41B9A" w:rsidRPr="008C3A09" w:rsidTr="00C654D6">
        <w:tc>
          <w:tcPr>
            <w:tcW w:w="1537" w:type="dxa"/>
          </w:tcPr>
          <w:p w:rsidR="00E41B9A" w:rsidRPr="008C3A09" w:rsidRDefault="00E41B9A" w:rsidP="003904CB">
            <w:pPr>
              <w:spacing w:line="360" w:lineRule="auto"/>
              <w:jc w:val="both"/>
              <w:rPr>
                <w:lang w:val="da-DK"/>
              </w:rPr>
            </w:pPr>
            <w:r w:rsidRPr="008C3A09">
              <w:rPr>
                <w:lang w:val="da-DK"/>
              </w:rPr>
              <w:t>12th</w:t>
            </w:r>
          </w:p>
        </w:tc>
        <w:tc>
          <w:tcPr>
            <w:tcW w:w="2081" w:type="dxa"/>
          </w:tcPr>
          <w:p w:rsidR="00C654D6" w:rsidRPr="00C654D6" w:rsidRDefault="00C654D6" w:rsidP="003904CB">
            <w:pPr>
              <w:spacing w:line="360" w:lineRule="auto"/>
              <w:jc w:val="both"/>
              <w:rPr>
                <w:sz w:val="22"/>
                <w:lang w:val="da-DK"/>
              </w:rPr>
            </w:pPr>
            <w:r w:rsidRPr="00C654D6">
              <w:rPr>
                <w:sz w:val="22"/>
                <w:lang w:val="da-DK"/>
              </w:rPr>
              <w:t>PHYSICS</w:t>
            </w:r>
          </w:p>
          <w:p w:rsidR="00C654D6" w:rsidRPr="00C654D6" w:rsidRDefault="00C654D6" w:rsidP="003904CB">
            <w:pPr>
              <w:spacing w:line="360" w:lineRule="auto"/>
              <w:jc w:val="both"/>
              <w:rPr>
                <w:sz w:val="22"/>
                <w:lang w:val="da-DK"/>
              </w:rPr>
            </w:pPr>
            <w:r w:rsidRPr="00C654D6">
              <w:rPr>
                <w:sz w:val="22"/>
                <w:lang w:val="da-DK"/>
              </w:rPr>
              <w:t>CHEMISTRY</w:t>
            </w:r>
          </w:p>
          <w:p w:rsidR="00C654D6" w:rsidRPr="008C3A09" w:rsidRDefault="00C654D6" w:rsidP="003904CB">
            <w:pPr>
              <w:spacing w:line="360" w:lineRule="auto"/>
              <w:jc w:val="both"/>
              <w:rPr>
                <w:lang w:val="da-DK"/>
              </w:rPr>
            </w:pPr>
            <w:r w:rsidRPr="00C654D6">
              <w:rPr>
                <w:sz w:val="22"/>
                <w:lang w:val="da-DK"/>
              </w:rPr>
              <w:t>BIOLOZY</w:t>
            </w:r>
          </w:p>
        </w:tc>
        <w:tc>
          <w:tcPr>
            <w:tcW w:w="1980" w:type="dxa"/>
          </w:tcPr>
          <w:p w:rsidR="00E41B9A" w:rsidRPr="00C654D6" w:rsidRDefault="00C654D6" w:rsidP="003904CB">
            <w:pPr>
              <w:spacing w:line="360" w:lineRule="auto"/>
              <w:jc w:val="both"/>
              <w:rPr>
                <w:sz w:val="22"/>
                <w:lang w:val="da-DK"/>
              </w:rPr>
            </w:pPr>
            <w:r w:rsidRPr="00C654D6">
              <w:rPr>
                <w:sz w:val="22"/>
                <w:lang w:val="da-DK"/>
              </w:rPr>
              <w:t xml:space="preserve">S.K.A JANTA </w:t>
            </w:r>
          </w:p>
          <w:p w:rsidR="00C654D6" w:rsidRPr="008C3A09" w:rsidRDefault="00C654D6" w:rsidP="003904CB">
            <w:pPr>
              <w:spacing w:line="360" w:lineRule="auto"/>
              <w:jc w:val="both"/>
              <w:rPr>
                <w:lang w:val="da-DK"/>
              </w:rPr>
            </w:pPr>
            <w:r w:rsidRPr="00C654D6">
              <w:rPr>
                <w:sz w:val="22"/>
                <w:lang w:val="da-DK"/>
              </w:rPr>
              <w:t>COLLAGE</w:t>
            </w:r>
          </w:p>
        </w:tc>
        <w:tc>
          <w:tcPr>
            <w:tcW w:w="1530" w:type="dxa"/>
          </w:tcPr>
          <w:p w:rsidR="00E41B9A" w:rsidRPr="008C3A09" w:rsidRDefault="00B264B3" w:rsidP="003904CB">
            <w:pPr>
              <w:spacing w:line="360" w:lineRule="auto"/>
              <w:jc w:val="both"/>
              <w:rPr>
                <w:lang w:val="da-DK"/>
              </w:rPr>
            </w:pPr>
            <w:r>
              <w:rPr>
                <w:lang w:val="da-DK"/>
              </w:rPr>
              <w:t>UP BOARD</w:t>
            </w:r>
          </w:p>
        </w:tc>
        <w:tc>
          <w:tcPr>
            <w:tcW w:w="990" w:type="dxa"/>
          </w:tcPr>
          <w:p w:rsidR="00E41B9A" w:rsidRPr="00114994" w:rsidRDefault="00B264B3" w:rsidP="003904CB">
            <w:pPr>
              <w:spacing w:line="360" w:lineRule="auto"/>
              <w:jc w:val="both"/>
              <w:rPr>
                <w:lang w:val="da-DK"/>
              </w:rPr>
            </w:pPr>
            <w:r>
              <w:rPr>
                <w:lang w:val="da-DK"/>
              </w:rPr>
              <w:t>2012</w:t>
            </w:r>
          </w:p>
        </w:tc>
        <w:tc>
          <w:tcPr>
            <w:tcW w:w="1710" w:type="dxa"/>
          </w:tcPr>
          <w:p w:rsidR="00E41B9A" w:rsidRPr="00B264B3" w:rsidRDefault="00B264B3" w:rsidP="003904CB">
            <w:pPr>
              <w:spacing w:line="360" w:lineRule="auto"/>
              <w:jc w:val="both"/>
              <w:rPr>
                <w:lang w:val="da-DK"/>
              </w:rPr>
            </w:pPr>
            <w:r>
              <w:rPr>
                <w:lang w:val="da-DK"/>
              </w:rPr>
              <w:t>passed</w:t>
            </w:r>
          </w:p>
        </w:tc>
      </w:tr>
      <w:tr w:rsidR="00E41B9A" w:rsidRPr="008C3A09" w:rsidTr="00C654D6">
        <w:tc>
          <w:tcPr>
            <w:tcW w:w="1537" w:type="dxa"/>
          </w:tcPr>
          <w:p w:rsidR="00E41B9A" w:rsidRPr="008C3A09" w:rsidRDefault="00E41B9A" w:rsidP="003904CB">
            <w:pPr>
              <w:spacing w:line="360" w:lineRule="auto"/>
              <w:jc w:val="both"/>
              <w:rPr>
                <w:lang w:val="da-DK"/>
              </w:rPr>
            </w:pPr>
            <w:r w:rsidRPr="008C3A09">
              <w:rPr>
                <w:lang w:val="da-DK"/>
              </w:rPr>
              <w:t>10th</w:t>
            </w:r>
          </w:p>
        </w:tc>
        <w:tc>
          <w:tcPr>
            <w:tcW w:w="2081" w:type="dxa"/>
          </w:tcPr>
          <w:p w:rsidR="00E41B9A" w:rsidRPr="00C654D6" w:rsidRDefault="00C654D6" w:rsidP="003904CB">
            <w:pPr>
              <w:spacing w:line="360" w:lineRule="auto"/>
              <w:jc w:val="both"/>
              <w:rPr>
                <w:lang w:val="da-DK"/>
              </w:rPr>
            </w:pPr>
            <w:r w:rsidRPr="00C654D6">
              <w:rPr>
                <w:sz w:val="22"/>
                <w:lang w:val="da-DK"/>
              </w:rPr>
              <w:t>SCIENCE</w:t>
            </w:r>
            <w:r w:rsidRPr="00C654D6">
              <w:rPr>
                <w:b/>
                <w:sz w:val="22"/>
                <w:lang w:val="da-DK"/>
              </w:rPr>
              <w:t>+</w:t>
            </w:r>
            <w:r w:rsidRPr="00C654D6">
              <w:rPr>
                <w:sz w:val="22"/>
                <w:lang w:val="da-DK"/>
              </w:rPr>
              <w:t>MATH</w:t>
            </w:r>
          </w:p>
        </w:tc>
        <w:tc>
          <w:tcPr>
            <w:tcW w:w="1980" w:type="dxa"/>
          </w:tcPr>
          <w:p w:rsidR="00C654D6" w:rsidRPr="00C654D6" w:rsidRDefault="00C654D6" w:rsidP="003904CB">
            <w:pPr>
              <w:spacing w:line="360" w:lineRule="auto"/>
              <w:jc w:val="both"/>
              <w:rPr>
                <w:sz w:val="22"/>
                <w:lang w:val="da-DK"/>
              </w:rPr>
            </w:pPr>
            <w:r w:rsidRPr="00C654D6">
              <w:rPr>
                <w:sz w:val="22"/>
                <w:lang w:val="da-DK"/>
              </w:rPr>
              <w:t xml:space="preserve">S.K.A JANTA </w:t>
            </w:r>
          </w:p>
          <w:p w:rsidR="00E41B9A" w:rsidRPr="008C3A09" w:rsidRDefault="00C654D6" w:rsidP="003904CB">
            <w:pPr>
              <w:spacing w:line="360" w:lineRule="auto"/>
              <w:jc w:val="both"/>
              <w:rPr>
                <w:lang w:val="da-DK"/>
              </w:rPr>
            </w:pPr>
            <w:r w:rsidRPr="00C654D6">
              <w:rPr>
                <w:sz w:val="22"/>
                <w:lang w:val="da-DK"/>
              </w:rPr>
              <w:t>COLLAGE</w:t>
            </w:r>
          </w:p>
        </w:tc>
        <w:tc>
          <w:tcPr>
            <w:tcW w:w="1530" w:type="dxa"/>
          </w:tcPr>
          <w:p w:rsidR="00E41B9A" w:rsidRPr="008C3A09" w:rsidRDefault="00B264B3" w:rsidP="003904CB">
            <w:pPr>
              <w:spacing w:line="360" w:lineRule="auto"/>
              <w:jc w:val="both"/>
              <w:rPr>
                <w:lang w:val="da-DK"/>
              </w:rPr>
            </w:pPr>
            <w:r>
              <w:rPr>
                <w:lang w:val="da-DK"/>
              </w:rPr>
              <w:t>UP BOARD</w:t>
            </w:r>
          </w:p>
        </w:tc>
        <w:tc>
          <w:tcPr>
            <w:tcW w:w="990" w:type="dxa"/>
          </w:tcPr>
          <w:p w:rsidR="00E41B9A" w:rsidRPr="00114994" w:rsidRDefault="00B264B3" w:rsidP="003904CB">
            <w:pPr>
              <w:spacing w:line="360" w:lineRule="auto"/>
              <w:jc w:val="both"/>
              <w:rPr>
                <w:lang w:val="da-DK"/>
              </w:rPr>
            </w:pPr>
            <w:r>
              <w:rPr>
                <w:lang w:val="da-DK"/>
              </w:rPr>
              <w:t>2010</w:t>
            </w:r>
          </w:p>
        </w:tc>
        <w:tc>
          <w:tcPr>
            <w:tcW w:w="1710" w:type="dxa"/>
          </w:tcPr>
          <w:p w:rsidR="00E41B9A" w:rsidRPr="00B264B3" w:rsidRDefault="00211B44" w:rsidP="003904CB">
            <w:pPr>
              <w:spacing w:line="360" w:lineRule="auto"/>
              <w:jc w:val="both"/>
              <w:rPr>
                <w:lang w:val="da-DK"/>
              </w:rPr>
            </w:pPr>
            <w:r>
              <w:rPr>
                <w:lang w:val="da-DK"/>
              </w:rPr>
              <w:t>passed</w:t>
            </w:r>
          </w:p>
        </w:tc>
      </w:tr>
    </w:tbl>
    <w:p w:rsidR="001B5532" w:rsidRDefault="001B5532" w:rsidP="003904CB">
      <w:pPr>
        <w:spacing w:line="360" w:lineRule="auto"/>
        <w:jc w:val="both"/>
        <w:rPr>
          <w:b/>
          <w:lang w:val="da-DK"/>
        </w:rPr>
      </w:pPr>
    </w:p>
    <w:p w:rsidR="001B5532" w:rsidRPr="00716AA1" w:rsidRDefault="007877B4" w:rsidP="003904CB">
      <w:pPr>
        <w:pStyle w:val="FootnoteText"/>
        <w:spacing w:line="360" w:lineRule="auto"/>
        <w:jc w:val="both"/>
        <w:rPr>
          <w:sz w:val="24"/>
          <w:szCs w:val="24"/>
        </w:rPr>
      </w:pPr>
      <w:r w:rsidRPr="00716AA1">
        <w:rPr>
          <w:b/>
          <w:sz w:val="24"/>
          <w:szCs w:val="24"/>
        </w:rPr>
        <w:t>TECHNICAL SKILLS:</w:t>
      </w:r>
    </w:p>
    <w:p w:rsidR="007877B4" w:rsidRPr="00716AA1" w:rsidRDefault="00D553E9" w:rsidP="003904CB">
      <w:pPr>
        <w:pStyle w:val="FootnoteText"/>
        <w:tabs>
          <w:tab w:val="right" w:pos="10466"/>
        </w:tabs>
        <w:spacing w:line="360" w:lineRule="auto"/>
        <w:jc w:val="both"/>
        <w:rPr>
          <w:b/>
          <w:sz w:val="24"/>
          <w:szCs w:val="24"/>
          <w:lang w:eastAsia="en-US"/>
        </w:rPr>
      </w:pPr>
      <w:r>
        <w:rPr>
          <w:b/>
          <w:noProof/>
          <w:sz w:val="24"/>
          <w:szCs w:val="24"/>
          <w:lang w:eastAsia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9" type="#_x0000_t32" style="position:absolute;left:0;text-align:left;margin-left:0;margin-top:7.8pt;width:525.75pt;height:0;z-index:251660800" o:connectortype="straight"/>
        </w:pict>
      </w:r>
      <w:r w:rsidR="004A417F">
        <w:rPr>
          <w:b/>
          <w:sz w:val="24"/>
          <w:szCs w:val="24"/>
          <w:lang w:eastAsia="en-US"/>
        </w:rPr>
        <w:tab/>
      </w:r>
    </w:p>
    <w:p w:rsidR="001B5532" w:rsidRDefault="001B5532" w:rsidP="003904CB">
      <w:pPr>
        <w:pStyle w:val="FootnoteText"/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7877B4">
        <w:rPr>
          <w:b/>
          <w:sz w:val="24"/>
          <w:szCs w:val="24"/>
        </w:rPr>
        <w:t xml:space="preserve">Operating </w:t>
      </w:r>
      <w:r w:rsidR="00D13882" w:rsidRPr="007877B4">
        <w:rPr>
          <w:b/>
          <w:sz w:val="24"/>
          <w:szCs w:val="24"/>
        </w:rPr>
        <w:t>System:</w:t>
      </w:r>
      <w:r w:rsidRPr="007877B4">
        <w:rPr>
          <w:b/>
          <w:sz w:val="24"/>
          <w:szCs w:val="24"/>
        </w:rPr>
        <w:t xml:space="preserve">  </w:t>
      </w:r>
      <w:r w:rsidR="00373F5A">
        <w:rPr>
          <w:sz w:val="24"/>
          <w:szCs w:val="24"/>
        </w:rPr>
        <w:t>All windows</w:t>
      </w:r>
      <w:r w:rsidR="00E41B9A">
        <w:rPr>
          <w:sz w:val="24"/>
          <w:szCs w:val="24"/>
        </w:rPr>
        <w:t xml:space="preserve"> platform</w:t>
      </w:r>
      <w:r w:rsidRPr="007877B4">
        <w:rPr>
          <w:sz w:val="24"/>
          <w:szCs w:val="24"/>
        </w:rPr>
        <w:t>.</w:t>
      </w:r>
    </w:p>
    <w:p w:rsidR="009C4ED5" w:rsidRDefault="00274770" w:rsidP="003904CB">
      <w:pPr>
        <w:pStyle w:val="FootnoteText"/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274770">
        <w:rPr>
          <w:b/>
          <w:sz w:val="24"/>
          <w:szCs w:val="24"/>
        </w:rPr>
        <w:t xml:space="preserve">Technical </w:t>
      </w:r>
      <w:r w:rsidR="00A043F5">
        <w:rPr>
          <w:b/>
          <w:sz w:val="24"/>
          <w:szCs w:val="24"/>
        </w:rPr>
        <w:t>Qualification</w:t>
      </w:r>
      <w:r>
        <w:rPr>
          <w:b/>
        </w:rPr>
        <w:t>:</w:t>
      </w:r>
      <w:r w:rsidR="00610673">
        <w:rPr>
          <w:b/>
        </w:rPr>
        <w:t xml:space="preserve"> </w:t>
      </w:r>
      <w:r w:rsidR="00326ADC">
        <w:rPr>
          <w:b/>
        </w:rPr>
        <w:t xml:space="preserve"> </w:t>
      </w:r>
      <w:r w:rsidR="00211B44">
        <w:rPr>
          <w:sz w:val="24"/>
          <w:szCs w:val="24"/>
        </w:rPr>
        <w:t>Animation,</w:t>
      </w:r>
      <w:r w:rsidR="005F6D31">
        <w:rPr>
          <w:sz w:val="24"/>
          <w:szCs w:val="24"/>
        </w:rPr>
        <w:t xml:space="preserve"> Layout, Hair Simulation,</w:t>
      </w:r>
      <w:r w:rsidR="00211B44">
        <w:rPr>
          <w:sz w:val="24"/>
          <w:szCs w:val="24"/>
        </w:rPr>
        <w:t xml:space="preserve"> 3D modeling, </w:t>
      </w:r>
      <w:r w:rsidR="005F6D31">
        <w:rPr>
          <w:sz w:val="24"/>
          <w:szCs w:val="24"/>
        </w:rPr>
        <w:t>Texturing.</w:t>
      </w:r>
    </w:p>
    <w:p w:rsidR="005F6D31" w:rsidRPr="00610673" w:rsidRDefault="005F6D31" w:rsidP="003904CB">
      <w:pPr>
        <w:pStyle w:val="FootnoteText"/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Tools/</w:t>
      </w:r>
      <w:r w:rsidR="00344913">
        <w:rPr>
          <w:b/>
          <w:sz w:val="24"/>
          <w:szCs w:val="24"/>
        </w:rPr>
        <w:t>Software</w:t>
      </w:r>
      <w:r>
        <w:rPr>
          <w:b/>
          <w:sz w:val="24"/>
          <w:szCs w:val="24"/>
        </w:rPr>
        <w:t>:</w:t>
      </w:r>
      <w:r>
        <w:rPr>
          <w:sz w:val="24"/>
          <w:szCs w:val="24"/>
        </w:rPr>
        <w:t xml:space="preserve">  3D Maya, </w:t>
      </w:r>
      <w:proofErr w:type="spellStart"/>
      <w:r>
        <w:rPr>
          <w:sz w:val="24"/>
          <w:szCs w:val="24"/>
        </w:rPr>
        <w:t>Mudbox</w:t>
      </w:r>
      <w:proofErr w:type="spellEnd"/>
      <w:r>
        <w:rPr>
          <w:sz w:val="24"/>
          <w:szCs w:val="24"/>
        </w:rPr>
        <w:t xml:space="preserve">, Max, Photoshop, </w:t>
      </w:r>
      <w:r>
        <w:rPr>
          <w:rFonts w:ascii="Arial" w:eastAsia="Bookman Old Style" w:hAnsi="Arial" w:cs="Arial"/>
          <w:sz w:val="22"/>
          <w:szCs w:val="22"/>
        </w:rPr>
        <w:t>Premier, After Effect.</w:t>
      </w:r>
    </w:p>
    <w:p w:rsidR="00CD39E7" w:rsidRDefault="00CD39E7" w:rsidP="003904CB">
      <w:pPr>
        <w:pStyle w:val="FootnoteText"/>
        <w:spacing w:line="360" w:lineRule="auto"/>
        <w:jc w:val="both"/>
        <w:rPr>
          <w:b/>
          <w:sz w:val="24"/>
          <w:szCs w:val="24"/>
        </w:rPr>
      </w:pPr>
    </w:p>
    <w:p w:rsidR="007B65B5" w:rsidRDefault="00C71022" w:rsidP="003904CB">
      <w:pPr>
        <w:pStyle w:val="FootnoteText"/>
        <w:spacing w:line="360" w:lineRule="auto"/>
        <w:jc w:val="both"/>
      </w:pPr>
      <w:r>
        <w:rPr>
          <w:b/>
          <w:sz w:val="24"/>
          <w:szCs w:val="24"/>
        </w:rPr>
        <w:t>ACHIEVEMENTS</w:t>
      </w:r>
    </w:p>
    <w:p w:rsidR="009C4ED5" w:rsidRPr="007B65B5" w:rsidRDefault="00D553E9" w:rsidP="003904CB">
      <w:pPr>
        <w:pStyle w:val="FootnoteText"/>
        <w:spacing w:line="360" w:lineRule="auto"/>
        <w:jc w:val="both"/>
      </w:pPr>
      <w:r>
        <w:rPr>
          <w:noProof/>
          <w:lang w:eastAsia="en-US"/>
        </w:rPr>
        <w:pict>
          <v:shape id="_x0000_s1042" type="#_x0000_t32" style="position:absolute;left:0;text-align:left;margin-left:490.2pt;margin-top:7.45pt;width:47.55pt;height:.05pt;z-index:251657728" o:connectortype="straight"/>
        </w:pict>
      </w:r>
      <w:r>
        <w:pict>
          <v:shape id="_x0000_s1030" type="#_x0000_t32" style="position:absolute;left:0;text-align:left;margin-left:-1.1pt;margin-top:7.45pt;width:491.3pt;height:.05pt;z-index:251654656" o:connectortype="straight" strokeweight=".26mm">
            <v:stroke joinstyle="miter"/>
          </v:shape>
        </w:pict>
      </w:r>
    </w:p>
    <w:p w:rsidR="0093538C" w:rsidRPr="007D542F" w:rsidRDefault="007D542F" w:rsidP="003904CB">
      <w:pPr>
        <w:suppressAutoHyphens w:val="0"/>
        <w:ind w:right="-198"/>
        <w:jc w:val="both"/>
        <w:rPr>
          <w:rFonts w:ascii="Arial" w:eastAsia="Bookman Old Style" w:hAnsi="Arial" w:cs="Arial"/>
          <w:b/>
          <w:sz w:val="22"/>
          <w:szCs w:val="22"/>
        </w:rPr>
      </w:pPr>
      <w:r w:rsidRPr="007D542F">
        <w:rPr>
          <w:rFonts w:ascii="Arial" w:eastAsia="Bookman Old Style" w:hAnsi="Arial" w:cs="Arial"/>
          <w:b/>
          <w:sz w:val="22"/>
          <w:szCs w:val="22"/>
        </w:rPr>
        <w:t>Autodesk certified</w:t>
      </w:r>
      <w:r>
        <w:rPr>
          <w:rFonts w:ascii="Arial" w:eastAsia="Bookman Old Style" w:hAnsi="Arial" w:cs="Arial"/>
          <w:b/>
          <w:sz w:val="22"/>
          <w:szCs w:val="22"/>
        </w:rPr>
        <w:t>:-</w:t>
      </w:r>
    </w:p>
    <w:p w:rsidR="007D542F" w:rsidRDefault="007D542F" w:rsidP="003904CB">
      <w:pPr>
        <w:suppressAutoHyphens w:val="0"/>
        <w:ind w:left="840" w:right="-198"/>
        <w:jc w:val="both"/>
        <w:rPr>
          <w:color w:val="000000"/>
        </w:rPr>
      </w:pPr>
    </w:p>
    <w:p w:rsidR="00C53C8E" w:rsidRDefault="00484FFF" w:rsidP="00C53C8E">
      <w:pPr>
        <w:suppressAutoHyphens w:val="0"/>
        <w:ind w:left="840" w:right="-198"/>
        <w:jc w:val="both"/>
        <w:rPr>
          <w:noProof/>
          <w:color w:val="000000"/>
          <w:lang w:eastAsia="en-US"/>
        </w:rPr>
      </w:pPr>
      <w:r>
        <w:rPr>
          <w:noProof/>
          <w:color w:val="000000"/>
          <w:lang w:eastAsia="en-US"/>
        </w:rPr>
        <w:drawing>
          <wp:inline distT="0" distB="0" distL="0" distR="0">
            <wp:extent cx="1085850" cy="979148"/>
            <wp:effectExtent l="19050" t="0" r="0" b="0"/>
            <wp:docPr id="1" name="Picture 39" descr="C:\Users\neeraj saini\AppData\Local\Microsoft\Windows\INetCache\Content.Word\Maya_2013_Certified_Professiona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neeraj saini\AppData\Local\Microsoft\Windows\INetCache\Content.Word\Maya_2013_Certified_Professional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92" cy="981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F6D31">
        <w:rPr>
          <w:noProof/>
          <w:color w:val="000000"/>
          <w:lang w:eastAsia="en-US"/>
        </w:rPr>
        <w:t xml:space="preserve"> </w:t>
      </w:r>
      <w:r>
        <w:rPr>
          <w:noProof/>
          <w:color w:val="000000"/>
          <w:lang w:eastAsia="en-US"/>
        </w:rPr>
        <w:drawing>
          <wp:inline distT="0" distB="0" distL="0" distR="0">
            <wp:extent cx="1078230" cy="971661"/>
            <wp:effectExtent l="19050" t="0" r="7620" b="0"/>
            <wp:docPr id="3" name="Picture 38" descr="C:\Users\neeraj saini\AppData\Local\Microsoft\Windows\INetCache\Content.Word\3dsMax_2013_Certified_Professiona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neeraj saini\AppData\Local\Microsoft\Windows\INetCache\Content.Word\3dsMax_2013_Certified_Professional.gi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893" cy="977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3C8E" w:rsidRDefault="00C53C8E" w:rsidP="00C53C8E">
      <w:pPr>
        <w:suppressAutoHyphens w:val="0"/>
        <w:ind w:left="840" w:right="-198"/>
        <w:jc w:val="both"/>
        <w:rPr>
          <w:noProof/>
          <w:color w:val="000000"/>
          <w:lang w:eastAsia="en-US"/>
        </w:rPr>
      </w:pPr>
    </w:p>
    <w:p w:rsidR="00C53C8E" w:rsidRPr="00C53C8E" w:rsidRDefault="00C53C8E" w:rsidP="00C53C8E">
      <w:pPr>
        <w:suppressAutoHyphens w:val="0"/>
        <w:ind w:right="-198"/>
        <w:jc w:val="both"/>
        <w:rPr>
          <w:rFonts w:ascii="Arial Black" w:hAnsi="Arial Black"/>
          <w:noProof/>
          <w:color w:val="000000"/>
          <w:sz w:val="20"/>
          <w:szCs w:val="20"/>
          <w:lang w:eastAsia="en-US"/>
        </w:rPr>
      </w:pPr>
      <w:r w:rsidRPr="00C53C8E">
        <w:rPr>
          <w:rFonts w:ascii="Arial Black" w:hAnsi="Arial Black"/>
          <w:noProof/>
          <w:color w:val="000000"/>
          <w:sz w:val="20"/>
          <w:szCs w:val="20"/>
          <w:lang w:eastAsia="en-US"/>
        </w:rPr>
        <w:t>Autodesk Certificate Links:-</w:t>
      </w:r>
    </w:p>
    <w:p w:rsidR="003904CB" w:rsidRPr="003904CB" w:rsidRDefault="00D553E9" w:rsidP="003904CB">
      <w:pPr>
        <w:suppressAutoHyphens w:val="0"/>
        <w:ind w:left="840" w:right="-198"/>
        <w:jc w:val="both"/>
        <w:rPr>
          <w:color w:val="000000"/>
        </w:rPr>
      </w:pPr>
      <w:hyperlink r:id="rId8" w:history="1">
        <w:r w:rsidR="00C53C8E" w:rsidRPr="00C53C8E">
          <w:rPr>
            <w:rStyle w:val="Hyperlink"/>
          </w:rPr>
          <w:t>https://www.dropbox.com/sh/dau6sdiu529im60/AACjuTbowD_LysEINxIYRDnoa?dl=0</w:t>
        </w:r>
      </w:hyperlink>
    </w:p>
    <w:p w:rsidR="0016756E" w:rsidRPr="00716AA1" w:rsidRDefault="00716AA1" w:rsidP="003904CB">
      <w:pPr>
        <w:pStyle w:val="Title"/>
        <w:jc w:val="both"/>
        <w:rPr>
          <w:rFonts w:ascii="Times New Roman" w:hAnsi="Times New Roman"/>
          <w:b/>
          <w:color w:val="auto"/>
          <w:sz w:val="24"/>
          <w:szCs w:val="24"/>
        </w:rPr>
      </w:pPr>
      <w:r w:rsidRPr="00716AA1">
        <w:rPr>
          <w:rFonts w:ascii="Times New Roman" w:hAnsi="Times New Roman"/>
          <w:b/>
          <w:color w:val="auto"/>
          <w:sz w:val="24"/>
          <w:szCs w:val="24"/>
        </w:rPr>
        <w:lastRenderedPageBreak/>
        <w:t>EXTRACURRICULAR ACTIVITIES</w:t>
      </w:r>
    </w:p>
    <w:p w:rsidR="009C4ED5" w:rsidRPr="0016756E" w:rsidRDefault="004A5CCA" w:rsidP="003904CB">
      <w:pPr>
        <w:numPr>
          <w:ilvl w:val="0"/>
          <w:numId w:val="2"/>
        </w:numPr>
        <w:suppressAutoHyphens w:val="0"/>
        <w:ind w:right="-198"/>
        <w:jc w:val="both"/>
        <w:rPr>
          <w:color w:val="000000"/>
        </w:rPr>
      </w:pPr>
      <w:r>
        <w:rPr>
          <w:color w:val="000000"/>
        </w:rPr>
        <w:t xml:space="preserve">Actively participated in </w:t>
      </w:r>
      <w:r w:rsidR="007D542F">
        <w:rPr>
          <w:color w:val="000000"/>
        </w:rPr>
        <w:t>annual school drama during year 2006-2008</w:t>
      </w:r>
      <w:r w:rsidR="002067EC">
        <w:rPr>
          <w:color w:val="000000"/>
        </w:rPr>
        <w:t>.</w:t>
      </w:r>
    </w:p>
    <w:p w:rsidR="008D71D4" w:rsidRPr="00DF1A06" w:rsidRDefault="008D71D4" w:rsidP="003904CB">
      <w:pPr>
        <w:numPr>
          <w:ilvl w:val="0"/>
          <w:numId w:val="2"/>
        </w:numPr>
        <w:suppressAutoHyphens w:val="0"/>
        <w:ind w:right="-198"/>
        <w:jc w:val="both"/>
        <w:rPr>
          <w:color w:val="000000"/>
        </w:rPr>
      </w:pPr>
      <w:r>
        <w:rPr>
          <w:color w:val="222222"/>
        </w:rPr>
        <w:t xml:space="preserve">Actively organized </w:t>
      </w:r>
      <w:r w:rsidR="007D542F">
        <w:rPr>
          <w:color w:val="222222"/>
        </w:rPr>
        <w:t>and demonstrated session in 3D modeling 2014</w:t>
      </w:r>
    </w:p>
    <w:p w:rsidR="008D71D4" w:rsidRPr="000F0C60" w:rsidRDefault="008D71D4" w:rsidP="003904CB">
      <w:pPr>
        <w:numPr>
          <w:ilvl w:val="0"/>
          <w:numId w:val="2"/>
        </w:numPr>
        <w:suppressAutoHyphens w:val="0"/>
        <w:ind w:right="-198"/>
        <w:jc w:val="both"/>
        <w:rPr>
          <w:color w:val="000000"/>
        </w:rPr>
      </w:pPr>
      <w:r>
        <w:rPr>
          <w:color w:val="222222"/>
        </w:rPr>
        <w:t xml:space="preserve">Attended </w:t>
      </w:r>
      <w:r w:rsidR="000F0C60">
        <w:rPr>
          <w:color w:val="222222"/>
        </w:rPr>
        <w:t xml:space="preserve">Animation and Acting session hosted by DQ Entertainment </w:t>
      </w:r>
      <w:proofErr w:type="spellStart"/>
      <w:r w:rsidR="000F0C60">
        <w:rPr>
          <w:color w:val="222222"/>
        </w:rPr>
        <w:t>Intl.Ltd</w:t>
      </w:r>
      <w:proofErr w:type="spellEnd"/>
      <w:r w:rsidR="000F0C60">
        <w:rPr>
          <w:color w:val="222222"/>
        </w:rPr>
        <w:t>.</w:t>
      </w:r>
    </w:p>
    <w:p w:rsidR="000F0C60" w:rsidRPr="00A254F9" w:rsidRDefault="000F0C60" w:rsidP="003904CB">
      <w:pPr>
        <w:numPr>
          <w:ilvl w:val="0"/>
          <w:numId w:val="2"/>
        </w:numPr>
        <w:suppressAutoHyphens w:val="0"/>
        <w:ind w:right="-198"/>
        <w:jc w:val="both"/>
        <w:rPr>
          <w:color w:val="000000"/>
        </w:rPr>
      </w:pPr>
      <w:r>
        <w:rPr>
          <w:color w:val="000000"/>
        </w:rPr>
        <w:t>Participated and Team Stood 2</w:t>
      </w:r>
      <w:r w:rsidRPr="000F0C60">
        <w:rPr>
          <w:color w:val="000000"/>
          <w:vertAlign w:val="superscript"/>
        </w:rPr>
        <w:t>nd</w:t>
      </w:r>
      <w:r>
        <w:rPr>
          <w:color w:val="000000"/>
        </w:rPr>
        <w:t xml:space="preserve"> in annual cricket tournament </w:t>
      </w:r>
      <w:r>
        <w:rPr>
          <w:color w:val="222222"/>
        </w:rPr>
        <w:t xml:space="preserve">hosted by DQ Entertainment </w:t>
      </w:r>
      <w:proofErr w:type="spellStart"/>
      <w:r>
        <w:rPr>
          <w:color w:val="222222"/>
        </w:rPr>
        <w:t>Intl.Ltd</w:t>
      </w:r>
      <w:proofErr w:type="spellEnd"/>
      <w:r>
        <w:rPr>
          <w:color w:val="222222"/>
        </w:rPr>
        <w:t>.</w:t>
      </w:r>
    </w:p>
    <w:p w:rsidR="001B5532" w:rsidRDefault="001B5532" w:rsidP="003904CB">
      <w:pPr>
        <w:pStyle w:val="BodyTextIndent"/>
        <w:tabs>
          <w:tab w:val="left" w:pos="90"/>
          <w:tab w:val="left" w:pos="360"/>
          <w:tab w:val="left" w:pos="450"/>
          <w:tab w:val="left" w:pos="810"/>
          <w:tab w:val="right" w:pos="9734"/>
        </w:tabs>
        <w:spacing w:line="360" w:lineRule="auto"/>
        <w:ind w:left="0" w:right="-198" w:firstLine="0"/>
        <w:jc w:val="both"/>
        <w:rPr>
          <w:b/>
        </w:rPr>
      </w:pPr>
    </w:p>
    <w:p w:rsidR="00C71022" w:rsidRPr="00716AA1" w:rsidRDefault="00716AA1" w:rsidP="003904CB">
      <w:pPr>
        <w:pStyle w:val="FootnoteText"/>
        <w:spacing w:line="360" w:lineRule="auto"/>
        <w:jc w:val="both"/>
        <w:rPr>
          <w:sz w:val="24"/>
          <w:szCs w:val="24"/>
        </w:rPr>
      </w:pPr>
      <w:r w:rsidRPr="00716AA1">
        <w:rPr>
          <w:b/>
          <w:sz w:val="24"/>
          <w:szCs w:val="24"/>
        </w:rPr>
        <w:t>PROJECT:</w:t>
      </w:r>
    </w:p>
    <w:p w:rsidR="00C71022" w:rsidRDefault="00D553E9" w:rsidP="003904CB">
      <w:pPr>
        <w:pStyle w:val="FootnoteText"/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pict>
          <v:shape id="_x0000_s1044" type="#_x0000_t32" style="position:absolute;left:0;text-align:left;margin-left:491pt;margin-top:1.45pt;width:42.25pt;height:0;z-index:251658752" o:connectortype="straight"/>
        </w:pict>
      </w:r>
      <w:r>
        <w:rPr>
          <w:noProof/>
          <w:sz w:val="24"/>
          <w:szCs w:val="24"/>
          <w:lang w:eastAsia="en-US"/>
        </w:rPr>
        <w:pict>
          <v:shape id="_x0000_s1038" type="#_x0000_t32" style="position:absolute;left:0;text-align:left;margin-left:-.3pt;margin-top:1.45pt;width:491.3pt;height:0;z-index:251656704" o:connectortype="straight"/>
        </w:pict>
      </w:r>
      <w:r w:rsidR="00C71022">
        <w:rPr>
          <w:sz w:val="24"/>
          <w:szCs w:val="24"/>
        </w:rPr>
        <w:t xml:space="preserve">             </w:t>
      </w:r>
    </w:p>
    <w:p w:rsidR="00C71022" w:rsidRDefault="00C71022" w:rsidP="003904CB">
      <w:pPr>
        <w:pStyle w:val="FootnoteText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b/>
          <w:sz w:val="24"/>
          <w:szCs w:val="24"/>
        </w:rPr>
        <w:t>Title                                  :</w:t>
      </w:r>
      <w:r>
        <w:rPr>
          <w:sz w:val="24"/>
          <w:szCs w:val="24"/>
        </w:rPr>
        <w:t xml:space="preserve"> </w:t>
      </w:r>
      <w:r w:rsidR="00BD2DEF" w:rsidRPr="00502038">
        <w:rPr>
          <w:sz w:val="22"/>
          <w:szCs w:val="22"/>
        </w:rPr>
        <w:t>24FPS – 3D Modeling</w:t>
      </w:r>
    </w:p>
    <w:p w:rsidR="00C71022" w:rsidRDefault="00C71022" w:rsidP="003904CB">
      <w:pPr>
        <w:pStyle w:val="FootnoteText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b/>
          <w:sz w:val="24"/>
          <w:szCs w:val="24"/>
        </w:rPr>
        <w:t>Team size</w:t>
      </w:r>
      <w:r>
        <w:rPr>
          <w:sz w:val="24"/>
          <w:szCs w:val="24"/>
        </w:rPr>
        <w:t xml:space="preserve">                         </w:t>
      </w:r>
      <w:r>
        <w:rPr>
          <w:b/>
          <w:sz w:val="24"/>
          <w:szCs w:val="24"/>
        </w:rPr>
        <w:t>:</w:t>
      </w:r>
      <w:r w:rsidR="00BD2DEF">
        <w:rPr>
          <w:sz w:val="24"/>
          <w:szCs w:val="24"/>
        </w:rPr>
        <w:t xml:space="preserve"> 1</w:t>
      </w:r>
    </w:p>
    <w:p w:rsidR="00A043F5" w:rsidRDefault="00C71022" w:rsidP="003904CB">
      <w:pPr>
        <w:pStyle w:val="FootnoteText"/>
        <w:tabs>
          <w:tab w:val="left" w:pos="3975"/>
          <w:tab w:val="left" w:pos="5880"/>
        </w:tabs>
        <w:spacing w:line="360" w:lineRule="auto"/>
        <w:jc w:val="both"/>
        <w:rPr>
          <w:sz w:val="22"/>
          <w:szCs w:val="22"/>
        </w:rPr>
      </w:pPr>
      <w:r>
        <w:rPr>
          <w:sz w:val="24"/>
          <w:szCs w:val="24"/>
        </w:rPr>
        <w:t xml:space="preserve">      </w:t>
      </w:r>
      <w:r>
        <w:rPr>
          <w:b/>
          <w:sz w:val="24"/>
          <w:szCs w:val="24"/>
        </w:rPr>
        <w:t>Ro</w:t>
      </w:r>
      <w:r w:rsidR="004025E1">
        <w:rPr>
          <w:b/>
          <w:sz w:val="24"/>
          <w:szCs w:val="24"/>
        </w:rPr>
        <w:t xml:space="preserve">le played                      </w:t>
      </w:r>
      <w:r>
        <w:rPr>
          <w:b/>
          <w:sz w:val="24"/>
          <w:szCs w:val="24"/>
        </w:rPr>
        <w:t>:</w:t>
      </w:r>
      <w:r w:rsidR="00B37C81">
        <w:rPr>
          <w:sz w:val="24"/>
          <w:szCs w:val="24"/>
        </w:rPr>
        <w:t xml:space="preserve"> </w:t>
      </w:r>
      <w:r w:rsidR="00BD2DEF">
        <w:rPr>
          <w:sz w:val="22"/>
          <w:szCs w:val="22"/>
        </w:rPr>
        <w:t>Modeler, Texture</w:t>
      </w:r>
      <w:r w:rsidR="00FC33D1">
        <w:rPr>
          <w:sz w:val="22"/>
          <w:szCs w:val="22"/>
        </w:rPr>
        <w:t xml:space="preserve">      </w:t>
      </w:r>
    </w:p>
    <w:p w:rsidR="00FC33D1" w:rsidRDefault="00FC33D1" w:rsidP="003904CB">
      <w:pPr>
        <w:pStyle w:val="FootnoteText"/>
        <w:tabs>
          <w:tab w:val="left" w:pos="3975"/>
          <w:tab w:val="left" w:pos="5880"/>
        </w:tabs>
        <w:spacing w:line="360" w:lineRule="auto"/>
        <w:jc w:val="both"/>
        <w:rPr>
          <w:sz w:val="22"/>
          <w:szCs w:val="22"/>
        </w:rPr>
      </w:pPr>
    </w:p>
    <w:p w:rsidR="00502038" w:rsidRDefault="00D553E9" w:rsidP="003904CB">
      <w:pPr>
        <w:pStyle w:val="FootnoteText"/>
        <w:tabs>
          <w:tab w:val="left" w:pos="3975"/>
          <w:tab w:val="left" w:pos="5880"/>
        </w:tabs>
        <w:spacing w:line="360" w:lineRule="auto"/>
        <w:jc w:val="both"/>
        <w:rPr>
          <w:b/>
          <w:sz w:val="22"/>
          <w:szCs w:val="22"/>
        </w:rPr>
      </w:pPr>
      <w:r w:rsidRPr="00D553E9">
        <w:rPr>
          <w:noProof/>
          <w:sz w:val="24"/>
          <w:szCs w:val="24"/>
          <w:lang w:eastAsia="en-US"/>
        </w:rPr>
        <w:pict>
          <v:shape id="_x0000_s1050" type="#_x0000_t32" style="position:absolute;left:0;text-align:left;margin-left:-.3pt;margin-top:15.75pt;width:533.55pt;height:.05pt;z-index:251661824" o:connectortype="straight"/>
        </w:pict>
      </w:r>
      <w:r w:rsidR="00323831">
        <w:rPr>
          <w:b/>
          <w:sz w:val="22"/>
          <w:szCs w:val="22"/>
        </w:rPr>
        <w:t>SHOW-REEL LINK</w:t>
      </w:r>
    </w:p>
    <w:p w:rsidR="00323831" w:rsidRDefault="00323831" w:rsidP="003904CB">
      <w:pPr>
        <w:pStyle w:val="FootnoteText"/>
        <w:tabs>
          <w:tab w:val="left" w:pos="3975"/>
          <w:tab w:val="left" w:pos="5880"/>
        </w:tabs>
        <w:spacing w:line="360" w:lineRule="auto"/>
        <w:jc w:val="both"/>
        <w:rPr>
          <w:b/>
          <w:sz w:val="22"/>
          <w:szCs w:val="22"/>
        </w:rPr>
      </w:pPr>
      <w:hyperlink r:id="rId9" w:history="1">
        <w:r w:rsidRPr="00627E13">
          <w:rPr>
            <w:rStyle w:val="Hyperlink"/>
            <w:b/>
            <w:sz w:val="22"/>
            <w:szCs w:val="22"/>
          </w:rPr>
          <w:t>https://youtu.be/MmwRu39iubs</w:t>
        </w:r>
      </w:hyperlink>
    </w:p>
    <w:p w:rsidR="00FC33D1" w:rsidRPr="00FC33D1" w:rsidRDefault="00502038" w:rsidP="003904CB">
      <w:pPr>
        <w:pStyle w:val="FootnoteText"/>
        <w:tabs>
          <w:tab w:val="left" w:pos="3975"/>
          <w:tab w:val="left" w:pos="5880"/>
        </w:tabs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</w:p>
    <w:p w:rsidR="0069498F" w:rsidRPr="0069498F" w:rsidRDefault="00A043F5" w:rsidP="003904CB">
      <w:pPr>
        <w:pStyle w:val="FootnoteText"/>
        <w:pBdr>
          <w:bottom w:val="single" w:sz="12" w:space="0" w:color="auto"/>
        </w:pBdr>
        <w:tabs>
          <w:tab w:val="left" w:pos="5880"/>
        </w:tabs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AREA OF </w:t>
      </w:r>
      <w:r w:rsidRPr="00A043F5">
        <w:rPr>
          <w:b/>
          <w:sz w:val="24"/>
          <w:szCs w:val="24"/>
        </w:rPr>
        <w:t>STRENGTH</w:t>
      </w:r>
    </w:p>
    <w:p w:rsidR="0069498F" w:rsidRDefault="0069498F" w:rsidP="003904CB">
      <w:pPr>
        <w:ind w:left="720"/>
        <w:jc w:val="both"/>
      </w:pPr>
    </w:p>
    <w:p w:rsidR="00A043F5" w:rsidRDefault="00BD2DEF" w:rsidP="003904CB">
      <w:pPr>
        <w:numPr>
          <w:ilvl w:val="0"/>
          <w:numId w:val="11"/>
        </w:numPr>
        <w:jc w:val="both"/>
      </w:pPr>
      <w:r>
        <w:t>Good Learner</w:t>
      </w:r>
    </w:p>
    <w:p w:rsidR="00A043F5" w:rsidRDefault="00A043F5" w:rsidP="003904CB">
      <w:pPr>
        <w:numPr>
          <w:ilvl w:val="0"/>
          <w:numId w:val="11"/>
        </w:numPr>
        <w:jc w:val="both"/>
      </w:pPr>
      <w:r>
        <w:t>Highly focused,</w:t>
      </w:r>
    </w:p>
    <w:p w:rsidR="00A043F5" w:rsidRDefault="00A043F5" w:rsidP="003904CB">
      <w:pPr>
        <w:numPr>
          <w:ilvl w:val="0"/>
          <w:numId w:val="11"/>
        </w:numPr>
        <w:jc w:val="both"/>
      </w:pPr>
      <w:r>
        <w:t>Calm &amp; composed.</w:t>
      </w:r>
    </w:p>
    <w:p w:rsidR="00373F5A" w:rsidRDefault="00373F5A" w:rsidP="003904CB">
      <w:pPr>
        <w:jc w:val="both"/>
      </w:pPr>
    </w:p>
    <w:p w:rsidR="00373F5A" w:rsidRPr="0069498F" w:rsidRDefault="00373F5A" w:rsidP="003904CB">
      <w:pPr>
        <w:pStyle w:val="FootnoteText"/>
        <w:pBdr>
          <w:bottom w:val="single" w:sz="12" w:space="1" w:color="auto"/>
        </w:pBdr>
        <w:tabs>
          <w:tab w:val="left" w:pos="5880"/>
        </w:tabs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EXPERIENCE</w:t>
      </w:r>
    </w:p>
    <w:p w:rsidR="00A043F5" w:rsidRDefault="00A043F5" w:rsidP="003904CB">
      <w:pPr>
        <w:pStyle w:val="NormalWeb"/>
        <w:spacing w:before="0" w:beforeAutospacing="0" w:after="0" w:afterAutospacing="0"/>
        <w:jc w:val="both"/>
        <w:rPr>
          <w:color w:val="000000"/>
        </w:rPr>
      </w:pPr>
    </w:p>
    <w:p w:rsidR="00373F5A" w:rsidRDefault="003904CB" w:rsidP="003904CB">
      <w:pPr>
        <w:pStyle w:val="FootnoteText"/>
        <w:tabs>
          <w:tab w:val="left" w:pos="5880"/>
        </w:tabs>
        <w:spacing w:line="360" w:lineRule="auto"/>
        <w:jc w:val="both"/>
        <w:rPr>
          <w:sz w:val="22"/>
          <w:szCs w:val="22"/>
        </w:rPr>
      </w:pPr>
      <w:r>
        <w:rPr>
          <w:color w:val="222222"/>
          <w:sz w:val="24"/>
          <w:szCs w:val="24"/>
        </w:rPr>
        <w:t>DQ Entertainment.</w:t>
      </w:r>
      <w:r w:rsidR="00BD2DEF" w:rsidRPr="00BD2DEF">
        <w:rPr>
          <w:color w:val="222222"/>
          <w:sz w:val="24"/>
          <w:szCs w:val="24"/>
        </w:rPr>
        <w:t>Intl.Lt</w:t>
      </w:r>
      <w:r w:rsidR="00BD2DEF">
        <w:rPr>
          <w:color w:val="222222"/>
          <w:sz w:val="24"/>
          <w:szCs w:val="24"/>
        </w:rPr>
        <w:t>d</w:t>
      </w:r>
      <w:r w:rsidR="00BD2DEF">
        <w:rPr>
          <w:color w:val="222222"/>
        </w:rPr>
        <w:t xml:space="preserve">. </w:t>
      </w:r>
      <w:r w:rsidR="00373F5A">
        <w:rPr>
          <w:sz w:val="22"/>
          <w:szCs w:val="22"/>
        </w:rPr>
        <w:t>- 1 year completed.</w:t>
      </w:r>
    </w:p>
    <w:p w:rsidR="00DF2967" w:rsidRDefault="00486664" w:rsidP="003904CB">
      <w:pPr>
        <w:pStyle w:val="FootnoteText"/>
        <w:tabs>
          <w:tab w:val="left" w:pos="5880"/>
        </w:tabs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7 Dwarfs</w:t>
      </w:r>
      <w:r w:rsidR="00873D35">
        <w:rPr>
          <w:sz w:val="22"/>
          <w:szCs w:val="22"/>
        </w:rPr>
        <w:t xml:space="preserve"> &amp; Me</w:t>
      </w:r>
      <w:r>
        <w:rPr>
          <w:sz w:val="22"/>
          <w:szCs w:val="22"/>
        </w:rPr>
        <w:t xml:space="preserve"> – working as an Animator</w:t>
      </w:r>
    </w:p>
    <w:p w:rsidR="00486664" w:rsidRDefault="00486664" w:rsidP="003904CB">
      <w:pPr>
        <w:pStyle w:val="FootnoteText"/>
        <w:tabs>
          <w:tab w:val="left" w:pos="5880"/>
        </w:tabs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Super 4 – Worked as an Animator/Layout</w:t>
      </w:r>
    </w:p>
    <w:p w:rsidR="00373F5A" w:rsidRDefault="00486664" w:rsidP="003904CB">
      <w:pPr>
        <w:pStyle w:val="FootnoteText"/>
        <w:tabs>
          <w:tab w:val="left" w:pos="5880"/>
        </w:tabs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Peterpan – worked as a Hair </w:t>
      </w:r>
      <w:proofErr w:type="spellStart"/>
      <w:proofErr w:type="gramStart"/>
      <w:r>
        <w:rPr>
          <w:sz w:val="22"/>
          <w:szCs w:val="22"/>
        </w:rPr>
        <w:t>Fx</w:t>
      </w:r>
      <w:proofErr w:type="spellEnd"/>
      <w:proofErr w:type="gramEnd"/>
      <w:r>
        <w:rPr>
          <w:sz w:val="22"/>
          <w:szCs w:val="22"/>
        </w:rPr>
        <w:t xml:space="preserve"> Artist</w:t>
      </w:r>
      <w:r w:rsidR="00FA168B">
        <w:rPr>
          <w:sz w:val="22"/>
          <w:szCs w:val="22"/>
        </w:rPr>
        <w:t>/Animator</w:t>
      </w:r>
    </w:p>
    <w:p w:rsidR="00373F5A" w:rsidRPr="00373F5A" w:rsidRDefault="00373F5A" w:rsidP="003904CB">
      <w:pPr>
        <w:pStyle w:val="FootnoteText"/>
        <w:tabs>
          <w:tab w:val="left" w:pos="5880"/>
        </w:tabs>
        <w:spacing w:line="360" w:lineRule="auto"/>
        <w:jc w:val="both"/>
        <w:rPr>
          <w:sz w:val="22"/>
          <w:szCs w:val="22"/>
        </w:rPr>
      </w:pPr>
    </w:p>
    <w:p w:rsidR="001B5532" w:rsidRPr="00716AA1" w:rsidRDefault="00716AA1" w:rsidP="003904CB">
      <w:pPr>
        <w:pStyle w:val="FootnoteText"/>
        <w:tabs>
          <w:tab w:val="left" w:pos="5880"/>
        </w:tabs>
        <w:spacing w:line="360" w:lineRule="auto"/>
        <w:jc w:val="both"/>
        <w:rPr>
          <w:sz w:val="24"/>
          <w:szCs w:val="24"/>
        </w:rPr>
      </w:pPr>
      <w:r w:rsidRPr="00716AA1">
        <w:rPr>
          <w:b/>
          <w:sz w:val="24"/>
          <w:szCs w:val="24"/>
        </w:rPr>
        <w:t>PERSONAL DETAILS:</w:t>
      </w:r>
    </w:p>
    <w:p w:rsidR="00C71022" w:rsidRPr="00F24CC6" w:rsidRDefault="00D553E9" w:rsidP="003904CB">
      <w:pPr>
        <w:spacing w:line="360" w:lineRule="auto"/>
        <w:jc w:val="both"/>
        <w:rPr>
          <w:lang w:eastAsia="en-US"/>
        </w:rPr>
      </w:pPr>
      <w:r>
        <w:rPr>
          <w:noProof/>
          <w:lang w:eastAsia="en-US"/>
        </w:rPr>
        <w:pict>
          <v:shape id="_x0000_s1045" type="#_x0000_t32" style="position:absolute;left:0;text-align:left;margin-left:491pt;margin-top:1.7pt;width:42.25pt;height:.05pt;flip:y;z-index:251659776" o:connectortype="straight"/>
        </w:pict>
      </w:r>
      <w:r>
        <w:pict>
          <v:shape id="_x0000_s1033" type="#_x0000_t32" style="position:absolute;left:0;text-align:left;margin-left:-.3pt;margin-top:1.7pt;width:491.3pt;height:.05pt;z-index:251655680" o:connectortype="straight" strokeweight=".26mm">
            <v:stroke joinstyle="miter"/>
          </v:shape>
        </w:pict>
      </w:r>
    </w:p>
    <w:p w:rsidR="00C71022" w:rsidRDefault="00C71022" w:rsidP="003904CB">
      <w:pPr>
        <w:spacing w:line="360" w:lineRule="auto"/>
        <w:jc w:val="both"/>
      </w:pPr>
      <w:r>
        <w:t xml:space="preserve">Father’s Name </w:t>
      </w:r>
      <w:r w:rsidR="00F24CC6">
        <w:tab/>
      </w:r>
      <w:r w:rsidR="007E2E92">
        <w:t xml:space="preserve"> :  Rishipal Saini</w:t>
      </w:r>
    </w:p>
    <w:p w:rsidR="00C71022" w:rsidRDefault="008D71D4" w:rsidP="003904CB">
      <w:pPr>
        <w:spacing w:line="360" w:lineRule="auto"/>
        <w:jc w:val="both"/>
      </w:pPr>
      <w:r>
        <w:t xml:space="preserve">Date of Birth    </w:t>
      </w:r>
      <w:r w:rsidR="00F24CC6">
        <w:tab/>
      </w:r>
      <w:r w:rsidR="007E2E92">
        <w:t xml:space="preserve"> : 8th </w:t>
      </w:r>
      <w:r w:rsidR="00ED2FAF">
        <w:t>August</w:t>
      </w:r>
      <w:r w:rsidR="007E2E92">
        <w:t>,</w:t>
      </w:r>
      <w:r w:rsidR="00ED2FAF">
        <w:t xml:space="preserve"> </w:t>
      </w:r>
      <w:r w:rsidR="007E2E92">
        <w:t>1994</w:t>
      </w:r>
    </w:p>
    <w:p w:rsidR="00C71022" w:rsidRDefault="001B5532" w:rsidP="003904CB">
      <w:pPr>
        <w:spacing w:line="360" w:lineRule="auto"/>
        <w:jc w:val="both"/>
      </w:pPr>
      <w:r>
        <w:t xml:space="preserve">Nationality       </w:t>
      </w:r>
      <w:r w:rsidR="00F24CC6">
        <w:tab/>
      </w:r>
      <w:r>
        <w:t xml:space="preserve"> : Indian</w:t>
      </w:r>
    </w:p>
    <w:p w:rsidR="001F0720" w:rsidRDefault="007E2E92" w:rsidP="003904CB">
      <w:pPr>
        <w:spacing w:line="360" w:lineRule="auto"/>
        <w:jc w:val="both"/>
      </w:pPr>
      <w:r>
        <w:t xml:space="preserve">Address           </w:t>
      </w:r>
      <w:r w:rsidR="001F0720">
        <w:t xml:space="preserve">             </w:t>
      </w:r>
      <w:r w:rsidR="00274770">
        <w:t xml:space="preserve">: </w:t>
      </w:r>
      <w:r>
        <w:t xml:space="preserve">H.N 340, Rogangran-4, Police Station-Jhangirabad, Tahshil-Anupshahar, District-     </w:t>
      </w:r>
    </w:p>
    <w:p w:rsidR="00274770" w:rsidRPr="007E2E92" w:rsidRDefault="001F0720" w:rsidP="003904CB">
      <w:pPr>
        <w:spacing w:line="360" w:lineRule="auto"/>
        <w:jc w:val="both"/>
        <w:rPr>
          <w:color w:val="000000"/>
        </w:rPr>
      </w:pPr>
      <w:r>
        <w:t xml:space="preserve">                                       Bulandsahar, Pin Coad-203394                          </w:t>
      </w:r>
      <w:r w:rsidR="007E2E92">
        <w:t xml:space="preserve">                    </w:t>
      </w:r>
      <w:r>
        <w:t xml:space="preserve">      </w:t>
      </w:r>
    </w:p>
    <w:p w:rsidR="001B5532" w:rsidRDefault="001B5532" w:rsidP="003904CB">
      <w:pPr>
        <w:tabs>
          <w:tab w:val="left" w:pos="5580"/>
        </w:tabs>
        <w:spacing w:line="360" w:lineRule="auto"/>
        <w:jc w:val="both"/>
      </w:pPr>
      <w:r>
        <w:t xml:space="preserve">Languages       </w:t>
      </w:r>
      <w:r w:rsidR="00F24CC6">
        <w:t xml:space="preserve">             </w:t>
      </w:r>
      <w:r>
        <w:t xml:space="preserve"> : </w:t>
      </w:r>
      <w:r w:rsidR="008D71D4">
        <w:t>English and Hindi.</w:t>
      </w:r>
    </w:p>
    <w:p w:rsidR="00F24CC6" w:rsidRDefault="008D71D4" w:rsidP="003904CB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 xml:space="preserve">Interests     </w:t>
      </w:r>
      <w:r w:rsidR="00C71022">
        <w:rPr>
          <w:color w:val="000000"/>
        </w:rPr>
        <w:t xml:space="preserve">    </w:t>
      </w:r>
      <w:r>
        <w:rPr>
          <w:color w:val="000000"/>
        </w:rPr>
        <w:t> </w:t>
      </w:r>
      <w:r w:rsidR="00F24CC6">
        <w:rPr>
          <w:color w:val="000000"/>
        </w:rPr>
        <w:t xml:space="preserve">              </w:t>
      </w:r>
      <w:r>
        <w:rPr>
          <w:color w:val="000000"/>
        </w:rPr>
        <w:t xml:space="preserve"> </w:t>
      </w:r>
      <w:r w:rsidR="006D796A">
        <w:rPr>
          <w:color w:val="000000"/>
        </w:rPr>
        <w:t xml:space="preserve">: </w:t>
      </w:r>
      <w:r w:rsidR="007B65B5">
        <w:rPr>
          <w:color w:val="000000"/>
        </w:rPr>
        <w:t>M</w:t>
      </w:r>
      <w:r w:rsidR="009C2C14">
        <w:rPr>
          <w:color w:val="000000"/>
        </w:rPr>
        <w:t>ountain trekking</w:t>
      </w:r>
      <w:r w:rsidR="00274770">
        <w:rPr>
          <w:color w:val="000000"/>
        </w:rPr>
        <w:t>,</w:t>
      </w:r>
      <w:r w:rsidR="001F0720">
        <w:rPr>
          <w:color w:val="000000"/>
        </w:rPr>
        <w:t xml:space="preserve"> Cricket, playing guitar, Playing Video Games, </w:t>
      </w:r>
    </w:p>
    <w:p w:rsidR="001F0720" w:rsidRDefault="001F0720" w:rsidP="003904CB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 xml:space="preserve">                                         Watching Movies.</w:t>
      </w:r>
    </w:p>
    <w:p w:rsidR="001F0720" w:rsidRPr="003904CB" w:rsidRDefault="00F24CC6" w:rsidP="003904CB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 xml:space="preserve">                           </w:t>
      </w:r>
      <w:r w:rsidR="003904CB">
        <w:rPr>
          <w:color w:val="000000"/>
        </w:rPr>
        <w:t xml:space="preserve">        </w:t>
      </w:r>
    </w:p>
    <w:p w:rsidR="001F0720" w:rsidRDefault="001F0720" w:rsidP="003904CB">
      <w:pPr>
        <w:tabs>
          <w:tab w:val="left" w:pos="5580"/>
        </w:tabs>
        <w:spacing w:line="360" w:lineRule="auto"/>
        <w:jc w:val="both"/>
        <w:rPr>
          <w:b/>
        </w:rPr>
      </w:pPr>
    </w:p>
    <w:p w:rsidR="00323831" w:rsidRDefault="00323831" w:rsidP="003904CB">
      <w:pPr>
        <w:tabs>
          <w:tab w:val="left" w:pos="5580"/>
        </w:tabs>
        <w:spacing w:line="360" w:lineRule="auto"/>
        <w:jc w:val="both"/>
        <w:rPr>
          <w:b/>
        </w:rPr>
      </w:pPr>
    </w:p>
    <w:p w:rsidR="001B5532" w:rsidRDefault="00C71022" w:rsidP="003904CB">
      <w:pPr>
        <w:tabs>
          <w:tab w:val="left" w:pos="5580"/>
        </w:tabs>
        <w:spacing w:line="360" w:lineRule="auto"/>
        <w:jc w:val="both"/>
        <w:rPr>
          <w:b/>
        </w:rPr>
      </w:pPr>
      <w:r>
        <w:rPr>
          <w:b/>
        </w:rPr>
        <w:lastRenderedPageBreak/>
        <w:t>DECLARATION:</w:t>
      </w:r>
    </w:p>
    <w:p w:rsidR="00C71022" w:rsidRDefault="00C71022" w:rsidP="003904CB">
      <w:pPr>
        <w:tabs>
          <w:tab w:val="left" w:pos="5580"/>
        </w:tabs>
        <w:spacing w:line="360" w:lineRule="auto"/>
        <w:jc w:val="both"/>
        <w:rPr>
          <w:b/>
        </w:rPr>
      </w:pPr>
      <w:r>
        <w:rPr>
          <w:b/>
        </w:rPr>
        <w:t xml:space="preserve">         I hereby declare that all the information provided in this resume is true to my knowledge. </w:t>
      </w:r>
    </w:p>
    <w:p w:rsidR="001B5532" w:rsidRDefault="001B5532" w:rsidP="003904CB">
      <w:pPr>
        <w:tabs>
          <w:tab w:val="left" w:pos="5580"/>
        </w:tabs>
        <w:spacing w:line="360" w:lineRule="auto"/>
        <w:jc w:val="both"/>
        <w:rPr>
          <w:b/>
        </w:rPr>
      </w:pPr>
    </w:p>
    <w:p w:rsidR="004025E1" w:rsidRDefault="001B5532" w:rsidP="003904CB">
      <w:pPr>
        <w:tabs>
          <w:tab w:val="left" w:pos="5580"/>
        </w:tabs>
        <w:spacing w:line="360" w:lineRule="auto"/>
        <w:jc w:val="both"/>
      </w:pPr>
      <w:r>
        <w:rPr>
          <w:b/>
        </w:rPr>
        <w:t>Date:</w:t>
      </w:r>
      <w:r w:rsidR="009B721E">
        <w:t xml:space="preserve">   </w:t>
      </w:r>
      <w:r w:rsidR="00B46AC0">
        <w:t>8/18</w:t>
      </w:r>
      <w:r w:rsidR="00373F5A">
        <w:t>/2016</w:t>
      </w:r>
      <w:r>
        <w:tab/>
      </w:r>
      <w:r w:rsidR="00084DE5">
        <w:t xml:space="preserve">                                                             </w:t>
      </w:r>
    </w:p>
    <w:p w:rsidR="001B5532" w:rsidRPr="00F360BA" w:rsidRDefault="001B5532" w:rsidP="003904CB">
      <w:pPr>
        <w:tabs>
          <w:tab w:val="left" w:pos="5580"/>
        </w:tabs>
        <w:spacing w:line="360" w:lineRule="auto"/>
        <w:jc w:val="both"/>
      </w:pPr>
      <w:r>
        <w:rPr>
          <w:b/>
        </w:rPr>
        <w:t>Place</w:t>
      </w:r>
      <w:r w:rsidR="00084DE5">
        <w:rPr>
          <w:b/>
        </w:rPr>
        <w:t xml:space="preserve">: </w:t>
      </w:r>
      <w:r w:rsidR="001F0720" w:rsidRPr="001F0720">
        <w:rPr>
          <w:b/>
        </w:rPr>
        <w:t>Hyderabad</w:t>
      </w:r>
      <w:r w:rsidR="001F0720">
        <w:t xml:space="preserve"> </w:t>
      </w:r>
      <w:r>
        <w:tab/>
        <w:t xml:space="preserve">                  </w:t>
      </w:r>
      <w:r w:rsidR="00084DE5">
        <w:t xml:space="preserve">              </w:t>
      </w:r>
      <w:r w:rsidR="004025E1">
        <w:t xml:space="preserve">            </w:t>
      </w:r>
      <w:r>
        <w:t xml:space="preserve"> </w:t>
      </w:r>
      <w:r w:rsidR="009C2C14">
        <w:rPr>
          <w:b/>
        </w:rPr>
        <w:t>(</w:t>
      </w:r>
      <w:proofErr w:type="spellStart"/>
      <w:r w:rsidR="001F0720">
        <w:rPr>
          <w:b/>
        </w:rPr>
        <w:t>Neeraj</w:t>
      </w:r>
      <w:proofErr w:type="spellEnd"/>
      <w:r w:rsidR="001F0720">
        <w:rPr>
          <w:b/>
        </w:rPr>
        <w:t xml:space="preserve"> </w:t>
      </w:r>
      <w:proofErr w:type="spellStart"/>
      <w:r w:rsidR="001F0720">
        <w:rPr>
          <w:b/>
        </w:rPr>
        <w:t>Saini</w:t>
      </w:r>
      <w:proofErr w:type="spellEnd"/>
      <w:r w:rsidR="00F360BA">
        <w:rPr>
          <w:b/>
        </w:rPr>
        <w:t>)</w:t>
      </w:r>
    </w:p>
    <w:sectPr w:rsidR="001B5532" w:rsidRPr="00F360BA" w:rsidSect="004025E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8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ohit Hindi">
    <w:altName w:val="MS Mincho"/>
    <w:charset w:val="8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singleLevel"/>
    <w:tmpl w:val="5148B194"/>
    <w:name w:val="WW8Num11"/>
    <w:lvl w:ilvl="0">
      <w:start w:val="1"/>
      <w:numFmt w:val="bullet"/>
      <w:lvlText w:val=""/>
      <w:lvlJc w:val="left"/>
      <w:pPr>
        <w:tabs>
          <w:tab w:val="num" w:pos="0"/>
        </w:tabs>
        <w:ind w:left="840" w:hanging="360"/>
      </w:pPr>
      <w:rPr>
        <w:rFonts w:ascii="Symbol" w:hAnsi="Symbol" w:cs="Symbol" w:hint="default"/>
      </w:rPr>
    </w:lvl>
  </w:abstractNum>
  <w:abstractNum w:abstractNumId="2">
    <w:nsid w:val="00000003"/>
    <w:multiLevelType w:val="singleLevel"/>
    <w:tmpl w:val="00000003"/>
    <w:name w:val="WW8Num18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cs="Wingdings"/>
      </w:rPr>
    </w:lvl>
  </w:abstractNum>
  <w:abstractNum w:abstractNumId="3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140"/>
        </w:tabs>
        <w:ind w:left="114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500"/>
        </w:tabs>
        <w:ind w:left="150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60"/>
        </w:tabs>
        <w:ind w:left="186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220"/>
        </w:tabs>
        <w:ind w:left="222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80"/>
        </w:tabs>
        <w:ind w:left="258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300"/>
        </w:tabs>
        <w:ind w:left="330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60"/>
        </w:tabs>
        <w:ind w:left="3660" w:hanging="360"/>
      </w:pPr>
      <w:rPr>
        <w:rFonts w:ascii="OpenSymbol" w:hAnsi="OpenSymbol" w:cs="OpenSymbol"/>
      </w:rPr>
    </w:lvl>
  </w:abstractNum>
  <w:abstractNum w:abstractNumId="5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>
    <w:nsid w:val="080A1DC5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7">
    <w:nsid w:val="0BB41B30"/>
    <w:multiLevelType w:val="hybridMultilevel"/>
    <w:tmpl w:val="7D9669AA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>
    <w:nsid w:val="121015E7"/>
    <w:multiLevelType w:val="hybridMultilevel"/>
    <w:tmpl w:val="8BA25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B4140F"/>
    <w:multiLevelType w:val="hybridMultilevel"/>
    <w:tmpl w:val="F1BA0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54C1908"/>
    <w:multiLevelType w:val="multilevel"/>
    <w:tmpl w:val="1400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5A1F33AA"/>
    <w:multiLevelType w:val="hybridMultilevel"/>
    <w:tmpl w:val="99189EC4"/>
    <w:lvl w:ilvl="0" w:tplc="41C0B70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49A317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880C31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8892F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6EA17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AF0A5C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60506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025AD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A2C175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10"/>
  </w:num>
  <w:num w:numId="8">
    <w:abstractNumId w:val="7"/>
  </w:num>
  <w:num w:numId="9">
    <w:abstractNumId w:val="9"/>
  </w:num>
  <w:num w:numId="10">
    <w:abstractNumId w:val="11"/>
  </w:num>
  <w:num w:numId="11">
    <w:abstractNumId w:val="8"/>
  </w:num>
  <w:num w:numId="1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stylePaneFormatFilter w:val="0000"/>
  <w:defaultTabStop w:val="720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compat/>
  <w:rsids>
    <w:rsidRoot w:val="008D71D4"/>
    <w:rsid w:val="00015B2A"/>
    <w:rsid w:val="00084DE5"/>
    <w:rsid w:val="000A0DBE"/>
    <w:rsid w:val="000E0487"/>
    <w:rsid w:val="000F0C60"/>
    <w:rsid w:val="00114994"/>
    <w:rsid w:val="00146E36"/>
    <w:rsid w:val="00151962"/>
    <w:rsid w:val="00166B15"/>
    <w:rsid w:val="0016756E"/>
    <w:rsid w:val="0016782A"/>
    <w:rsid w:val="0018683F"/>
    <w:rsid w:val="00186A74"/>
    <w:rsid w:val="001A5253"/>
    <w:rsid w:val="001B5532"/>
    <w:rsid w:val="001F0720"/>
    <w:rsid w:val="002067EC"/>
    <w:rsid w:val="00211B44"/>
    <w:rsid w:val="00241C41"/>
    <w:rsid w:val="00272B20"/>
    <w:rsid w:val="00274770"/>
    <w:rsid w:val="002D51AF"/>
    <w:rsid w:val="002F3EC4"/>
    <w:rsid w:val="00323831"/>
    <w:rsid w:val="00326ADC"/>
    <w:rsid w:val="00344913"/>
    <w:rsid w:val="0037177E"/>
    <w:rsid w:val="00373F5A"/>
    <w:rsid w:val="0037409E"/>
    <w:rsid w:val="003904CB"/>
    <w:rsid w:val="003A0073"/>
    <w:rsid w:val="003A02A1"/>
    <w:rsid w:val="003A663D"/>
    <w:rsid w:val="004025E1"/>
    <w:rsid w:val="00423F09"/>
    <w:rsid w:val="004563B0"/>
    <w:rsid w:val="00465646"/>
    <w:rsid w:val="00483427"/>
    <w:rsid w:val="00484FFF"/>
    <w:rsid w:val="00486664"/>
    <w:rsid w:val="0049457F"/>
    <w:rsid w:val="004A417F"/>
    <w:rsid w:val="004A5CCA"/>
    <w:rsid w:val="00502038"/>
    <w:rsid w:val="00503C53"/>
    <w:rsid w:val="0055683E"/>
    <w:rsid w:val="005A05FF"/>
    <w:rsid w:val="005B0B17"/>
    <w:rsid w:val="005F6D31"/>
    <w:rsid w:val="00610673"/>
    <w:rsid w:val="006238B5"/>
    <w:rsid w:val="006436B8"/>
    <w:rsid w:val="006457CC"/>
    <w:rsid w:val="006768D5"/>
    <w:rsid w:val="0069498F"/>
    <w:rsid w:val="006A0ED0"/>
    <w:rsid w:val="006D3E5A"/>
    <w:rsid w:val="006D796A"/>
    <w:rsid w:val="006F5438"/>
    <w:rsid w:val="00715213"/>
    <w:rsid w:val="00716AA1"/>
    <w:rsid w:val="007877B4"/>
    <w:rsid w:val="007B65B5"/>
    <w:rsid w:val="007D542F"/>
    <w:rsid w:val="007E2E92"/>
    <w:rsid w:val="008360E4"/>
    <w:rsid w:val="00873D35"/>
    <w:rsid w:val="00883F14"/>
    <w:rsid w:val="008909BF"/>
    <w:rsid w:val="008C1928"/>
    <w:rsid w:val="008C3A09"/>
    <w:rsid w:val="008D71D4"/>
    <w:rsid w:val="008E6580"/>
    <w:rsid w:val="00901767"/>
    <w:rsid w:val="009026CB"/>
    <w:rsid w:val="0093538C"/>
    <w:rsid w:val="0093541B"/>
    <w:rsid w:val="009A18F1"/>
    <w:rsid w:val="009A6C4F"/>
    <w:rsid w:val="009B721E"/>
    <w:rsid w:val="009C2C14"/>
    <w:rsid w:val="009C4ED5"/>
    <w:rsid w:val="009F18E0"/>
    <w:rsid w:val="00A043F5"/>
    <w:rsid w:val="00A067CF"/>
    <w:rsid w:val="00A254F9"/>
    <w:rsid w:val="00AB091F"/>
    <w:rsid w:val="00AD5D5F"/>
    <w:rsid w:val="00B264B3"/>
    <w:rsid w:val="00B37C81"/>
    <w:rsid w:val="00B46AC0"/>
    <w:rsid w:val="00B808D4"/>
    <w:rsid w:val="00BB3E47"/>
    <w:rsid w:val="00BD2DEF"/>
    <w:rsid w:val="00BD78CC"/>
    <w:rsid w:val="00C53C8E"/>
    <w:rsid w:val="00C654D6"/>
    <w:rsid w:val="00C71022"/>
    <w:rsid w:val="00CD39E7"/>
    <w:rsid w:val="00D13882"/>
    <w:rsid w:val="00D553E9"/>
    <w:rsid w:val="00DC7C59"/>
    <w:rsid w:val="00DF2967"/>
    <w:rsid w:val="00E36016"/>
    <w:rsid w:val="00E41B9A"/>
    <w:rsid w:val="00E57002"/>
    <w:rsid w:val="00E85AE2"/>
    <w:rsid w:val="00EA54CF"/>
    <w:rsid w:val="00ED09D4"/>
    <w:rsid w:val="00ED2FAF"/>
    <w:rsid w:val="00F24CC6"/>
    <w:rsid w:val="00F32F21"/>
    <w:rsid w:val="00F33686"/>
    <w:rsid w:val="00F360BA"/>
    <w:rsid w:val="00F57329"/>
    <w:rsid w:val="00FA168B"/>
    <w:rsid w:val="00FC33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9" type="connector" idref="#_x0000_s1050"/>
        <o:r id="V:Rule10" type="connector" idref="#_x0000_s1044"/>
        <o:r id="V:Rule11" type="connector" idref="#_x0000_s1042"/>
        <o:r id="V:Rule12" type="connector" idref="#_x0000_s1049"/>
        <o:r id="V:Rule13" type="connector" idref="#_x0000_s1030"/>
        <o:r id="V:Rule14" type="connector" idref="#_x0000_s1045"/>
        <o:r id="V:Rule15" type="connector" idref="#_x0000_s1033"/>
        <o:r id="V:Rule16" type="connector" idref="#_x0000_s1038"/>
      </o:rules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3EC4"/>
    <w:pPr>
      <w:suppressAutoHyphens/>
    </w:pPr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2F3EC4"/>
    <w:pPr>
      <w:keepNext/>
      <w:numPr>
        <w:numId w:val="1"/>
      </w:numPr>
      <w:spacing w:line="360" w:lineRule="auto"/>
      <w:outlineLvl w:val="0"/>
    </w:pPr>
    <w:rPr>
      <w:b/>
      <w:sz w:val="26"/>
      <w:szCs w:val="20"/>
    </w:rPr>
  </w:style>
  <w:style w:type="paragraph" w:styleId="Heading2">
    <w:name w:val="heading 2"/>
    <w:basedOn w:val="Normal"/>
    <w:next w:val="Normal"/>
    <w:qFormat/>
    <w:rsid w:val="002F3EC4"/>
    <w:pPr>
      <w:keepNext/>
      <w:numPr>
        <w:ilvl w:val="1"/>
        <w:numId w:val="1"/>
      </w:numPr>
      <w:jc w:val="center"/>
      <w:outlineLvl w:val="1"/>
    </w:pPr>
    <w:rPr>
      <w:b/>
      <w:szCs w:val="20"/>
    </w:rPr>
  </w:style>
  <w:style w:type="paragraph" w:styleId="Heading3">
    <w:name w:val="heading 3"/>
    <w:basedOn w:val="Normal"/>
    <w:next w:val="Normal"/>
    <w:qFormat/>
    <w:rsid w:val="002F3EC4"/>
    <w:pPr>
      <w:keepNext/>
      <w:numPr>
        <w:ilvl w:val="2"/>
        <w:numId w:val="1"/>
      </w:numPr>
      <w:outlineLvl w:val="2"/>
    </w:pPr>
    <w:rPr>
      <w:b/>
      <w:szCs w:val="20"/>
    </w:rPr>
  </w:style>
  <w:style w:type="paragraph" w:styleId="Heading4">
    <w:name w:val="heading 4"/>
    <w:basedOn w:val="Normal"/>
    <w:next w:val="Normal"/>
    <w:qFormat/>
    <w:rsid w:val="002F3EC4"/>
    <w:pPr>
      <w:keepNext/>
      <w:numPr>
        <w:ilvl w:val="3"/>
        <w:numId w:val="1"/>
      </w:numPr>
      <w:outlineLvl w:val="3"/>
    </w:pPr>
    <w:rPr>
      <w:rFonts w:ascii="Verdana" w:hAnsi="Verdana" w:cs="Verdana"/>
      <w:b/>
      <w:bCs/>
      <w:sz w:val="16"/>
    </w:rPr>
  </w:style>
  <w:style w:type="paragraph" w:styleId="Heading5">
    <w:name w:val="heading 5"/>
    <w:basedOn w:val="Normal"/>
    <w:next w:val="Normal"/>
    <w:qFormat/>
    <w:rsid w:val="002F3EC4"/>
    <w:pPr>
      <w:keepNext/>
      <w:numPr>
        <w:ilvl w:val="4"/>
        <w:numId w:val="1"/>
      </w:numPr>
      <w:tabs>
        <w:tab w:val="left" w:pos="0"/>
      </w:tabs>
      <w:ind w:left="0" w:right="119" w:firstLine="0"/>
      <w:jc w:val="both"/>
      <w:outlineLvl w:val="4"/>
    </w:pPr>
    <w:rPr>
      <w:rFonts w:ascii="Verdana" w:hAnsi="Verdana" w:cs="Verdana"/>
      <w:b/>
      <w:bCs/>
      <w:sz w:val="16"/>
    </w:rPr>
  </w:style>
  <w:style w:type="paragraph" w:styleId="Heading6">
    <w:name w:val="heading 6"/>
    <w:basedOn w:val="Normal"/>
    <w:next w:val="Normal"/>
    <w:qFormat/>
    <w:rsid w:val="002F3EC4"/>
    <w:pPr>
      <w:keepNext/>
      <w:numPr>
        <w:ilvl w:val="5"/>
        <w:numId w:val="1"/>
      </w:numPr>
      <w:jc w:val="center"/>
      <w:outlineLvl w:val="5"/>
    </w:pPr>
    <w:rPr>
      <w:b/>
      <w:sz w:val="30"/>
      <w:szCs w:val="20"/>
      <w:u w:val="single"/>
    </w:rPr>
  </w:style>
  <w:style w:type="paragraph" w:styleId="Heading7">
    <w:name w:val="heading 7"/>
    <w:basedOn w:val="Normal"/>
    <w:next w:val="Normal"/>
    <w:qFormat/>
    <w:rsid w:val="002F3EC4"/>
    <w:pPr>
      <w:keepNext/>
      <w:numPr>
        <w:ilvl w:val="6"/>
        <w:numId w:val="1"/>
      </w:numPr>
      <w:ind w:left="-18" w:firstLine="0"/>
      <w:outlineLvl w:val="6"/>
    </w:pPr>
    <w:rPr>
      <w:rFonts w:ascii="Verdana" w:hAnsi="Verdana" w:cs="Verdana"/>
      <w:b/>
      <w:bCs/>
      <w:sz w:val="18"/>
    </w:rPr>
  </w:style>
  <w:style w:type="paragraph" w:styleId="Heading8">
    <w:name w:val="heading 8"/>
    <w:basedOn w:val="Normal"/>
    <w:next w:val="Normal"/>
    <w:qFormat/>
    <w:rsid w:val="002F3EC4"/>
    <w:pPr>
      <w:keepNext/>
      <w:numPr>
        <w:ilvl w:val="7"/>
        <w:numId w:val="1"/>
      </w:numPr>
      <w:outlineLvl w:val="7"/>
    </w:pPr>
    <w:rPr>
      <w:rFonts w:ascii="Verdana" w:hAnsi="Verdana" w:cs="Verdana"/>
      <w:b/>
      <w:bCs/>
      <w:sz w:val="18"/>
    </w:rPr>
  </w:style>
  <w:style w:type="paragraph" w:styleId="Heading9">
    <w:name w:val="heading 9"/>
    <w:basedOn w:val="Normal"/>
    <w:next w:val="Normal"/>
    <w:qFormat/>
    <w:rsid w:val="002F3EC4"/>
    <w:pPr>
      <w:keepNext/>
      <w:numPr>
        <w:ilvl w:val="8"/>
        <w:numId w:val="1"/>
      </w:numPr>
      <w:outlineLvl w:val="8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2F3EC4"/>
    <w:rPr>
      <w:rFonts w:ascii="Symbol" w:hAnsi="Symbol" w:cs="Symbol"/>
    </w:rPr>
  </w:style>
  <w:style w:type="character" w:customStyle="1" w:styleId="WW8Num1z1">
    <w:name w:val="WW8Num1z1"/>
    <w:rsid w:val="002F3EC4"/>
    <w:rPr>
      <w:rFonts w:ascii="Courier New" w:hAnsi="Courier New" w:cs="Courier New"/>
    </w:rPr>
  </w:style>
  <w:style w:type="character" w:customStyle="1" w:styleId="WW8Num1z2">
    <w:name w:val="WW8Num1z2"/>
    <w:rsid w:val="002F3EC4"/>
    <w:rPr>
      <w:rFonts w:ascii="Wingdings" w:hAnsi="Wingdings" w:cs="Wingdings"/>
    </w:rPr>
  </w:style>
  <w:style w:type="character" w:customStyle="1" w:styleId="WW8Num2z0">
    <w:name w:val="WW8Num2z0"/>
    <w:rsid w:val="002F3EC4"/>
    <w:rPr>
      <w:rFonts w:ascii="Symbol" w:hAnsi="Symbol" w:cs="Symbol"/>
    </w:rPr>
  </w:style>
  <w:style w:type="character" w:customStyle="1" w:styleId="WW8Num2z1">
    <w:name w:val="WW8Num2z1"/>
    <w:rsid w:val="002F3EC4"/>
    <w:rPr>
      <w:rFonts w:ascii="Courier New" w:hAnsi="Courier New" w:cs="Courier New"/>
    </w:rPr>
  </w:style>
  <w:style w:type="character" w:customStyle="1" w:styleId="WW8Num2z2">
    <w:name w:val="WW8Num2z2"/>
    <w:rsid w:val="002F3EC4"/>
    <w:rPr>
      <w:rFonts w:ascii="Wingdings" w:hAnsi="Wingdings" w:cs="Wingdings"/>
    </w:rPr>
  </w:style>
  <w:style w:type="character" w:customStyle="1" w:styleId="WW8Num3z0">
    <w:name w:val="WW8Num3z0"/>
    <w:rsid w:val="002F3EC4"/>
    <w:rPr>
      <w:rFonts w:ascii="Symbol" w:hAnsi="Symbol" w:cs="Symbol"/>
    </w:rPr>
  </w:style>
  <w:style w:type="character" w:customStyle="1" w:styleId="WW8Num3z1">
    <w:name w:val="WW8Num3z1"/>
    <w:rsid w:val="002F3EC4"/>
    <w:rPr>
      <w:rFonts w:ascii="Courier New" w:hAnsi="Courier New" w:cs="Courier New"/>
    </w:rPr>
  </w:style>
  <w:style w:type="character" w:customStyle="1" w:styleId="WW8Num3z2">
    <w:name w:val="WW8Num3z2"/>
    <w:rsid w:val="002F3EC4"/>
    <w:rPr>
      <w:rFonts w:ascii="Wingdings" w:hAnsi="Wingdings" w:cs="Wingdings"/>
    </w:rPr>
  </w:style>
  <w:style w:type="character" w:customStyle="1" w:styleId="WW8Num4z0">
    <w:name w:val="WW8Num4z0"/>
    <w:rsid w:val="002F3EC4"/>
    <w:rPr>
      <w:rFonts w:ascii="Symbol" w:hAnsi="Symbol" w:cs="Symbol"/>
    </w:rPr>
  </w:style>
  <w:style w:type="character" w:customStyle="1" w:styleId="WW8Num4z1">
    <w:name w:val="WW8Num4z1"/>
    <w:rsid w:val="002F3EC4"/>
    <w:rPr>
      <w:rFonts w:ascii="Courier New" w:hAnsi="Courier New" w:cs="Courier New"/>
    </w:rPr>
  </w:style>
  <w:style w:type="character" w:customStyle="1" w:styleId="WW8Num4z2">
    <w:name w:val="WW8Num4z2"/>
    <w:rsid w:val="002F3EC4"/>
    <w:rPr>
      <w:rFonts w:ascii="Wingdings" w:hAnsi="Wingdings" w:cs="Wingdings"/>
    </w:rPr>
  </w:style>
  <w:style w:type="character" w:customStyle="1" w:styleId="WW8Num5z0">
    <w:name w:val="WW8Num5z0"/>
    <w:rsid w:val="002F3EC4"/>
    <w:rPr>
      <w:rFonts w:ascii="Symbol" w:hAnsi="Symbol" w:cs="Symbol"/>
      <w:sz w:val="18"/>
      <w:szCs w:val="18"/>
    </w:rPr>
  </w:style>
  <w:style w:type="character" w:customStyle="1" w:styleId="WW8Num5z1">
    <w:name w:val="WW8Num5z1"/>
    <w:rsid w:val="002F3EC4"/>
    <w:rPr>
      <w:rFonts w:ascii="Courier New" w:hAnsi="Courier New" w:cs="Courier New"/>
    </w:rPr>
  </w:style>
  <w:style w:type="character" w:customStyle="1" w:styleId="WW8Num5z2">
    <w:name w:val="WW8Num5z2"/>
    <w:rsid w:val="002F3EC4"/>
    <w:rPr>
      <w:rFonts w:ascii="Wingdings" w:hAnsi="Wingdings" w:cs="Wingdings"/>
    </w:rPr>
  </w:style>
  <w:style w:type="character" w:customStyle="1" w:styleId="WW8Num5z3">
    <w:name w:val="WW8Num5z3"/>
    <w:rsid w:val="002F3EC4"/>
    <w:rPr>
      <w:rFonts w:ascii="Symbol" w:hAnsi="Symbol" w:cs="Symbol"/>
    </w:rPr>
  </w:style>
  <w:style w:type="character" w:customStyle="1" w:styleId="WW8Num6z0">
    <w:name w:val="WW8Num6z0"/>
    <w:rsid w:val="002F3EC4"/>
    <w:rPr>
      <w:rFonts w:ascii="Symbol" w:hAnsi="Symbol" w:cs="Symbol"/>
    </w:rPr>
  </w:style>
  <w:style w:type="character" w:customStyle="1" w:styleId="WW8Num6z1">
    <w:name w:val="WW8Num6z1"/>
    <w:rsid w:val="002F3EC4"/>
    <w:rPr>
      <w:rFonts w:ascii="Courier New" w:hAnsi="Courier New" w:cs="Courier New"/>
    </w:rPr>
  </w:style>
  <w:style w:type="character" w:customStyle="1" w:styleId="WW8Num6z2">
    <w:name w:val="WW8Num6z2"/>
    <w:rsid w:val="002F3EC4"/>
    <w:rPr>
      <w:rFonts w:ascii="Wingdings" w:hAnsi="Wingdings" w:cs="Wingdings"/>
    </w:rPr>
  </w:style>
  <w:style w:type="character" w:customStyle="1" w:styleId="WW8Num7z0">
    <w:name w:val="WW8Num7z0"/>
    <w:rsid w:val="002F3EC4"/>
    <w:rPr>
      <w:rFonts w:ascii="Symbol" w:hAnsi="Symbol" w:cs="Symbol"/>
    </w:rPr>
  </w:style>
  <w:style w:type="character" w:customStyle="1" w:styleId="WW8Num7z1">
    <w:name w:val="WW8Num7z1"/>
    <w:rsid w:val="002F3EC4"/>
    <w:rPr>
      <w:rFonts w:ascii="Courier New" w:hAnsi="Courier New" w:cs="Courier New"/>
    </w:rPr>
  </w:style>
  <w:style w:type="character" w:customStyle="1" w:styleId="WW8Num7z2">
    <w:name w:val="WW8Num7z2"/>
    <w:rsid w:val="002F3EC4"/>
    <w:rPr>
      <w:rFonts w:ascii="Wingdings" w:hAnsi="Wingdings" w:cs="Wingdings"/>
    </w:rPr>
  </w:style>
  <w:style w:type="character" w:customStyle="1" w:styleId="WW8Num8z0">
    <w:name w:val="WW8Num8z0"/>
    <w:rsid w:val="002F3EC4"/>
    <w:rPr>
      <w:rFonts w:ascii="Symbol" w:hAnsi="Symbol" w:cs="Symbol"/>
    </w:rPr>
  </w:style>
  <w:style w:type="character" w:customStyle="1" w:styleId="WW8Num8z1">
    <w:name w:val="WW8Num8z1"/>
    <w:rsid w:val="002F3EC4"/>
    <w:rPr>
      <w:rFonts w:ascii="Courier New" w:hAnsi="Courier New" w:cs="Courier New"/>
    </w:rPr>
  </w:style>
  <w:style w:type="character" w:customStyle="1" w:styleId="WW8Num8z2">
    <w:name w:val="WW8Num8z2"/>
    <w:rsid w:val="002F3EC4"/>
    <w:rPr>
      <w:rFonts w:ascii="Wingdings" w:hAnsi="Wingdings" w:cs="Wingdings"/>
    </w:rPr>
  </w:style>
  <w:style w:type="character" w:customStyle="1" w:styleId="WW8Num9z0">
    <w:name w:val="WW8Num9z0"/>
    <w:rsid w:val="002F3EC4"/>
    <w:rPr>
      <w:rFonts w:ascii="Symbol" w:hAnsi="Symbol" w:cs="Symbol"/>
      <w:sz w:val="18"/>
      <w:szCs w:val="18"/>
    </w:rPr>
  </w:style>
  <w:style w:type="character" w:customStyle="1" w:styleId="WW8Num9z1">
    <w:name w:val="WW8Num9z1"/>
    <w:rsid w:val="002F3EC4"/>
    <w:rPr>
      <w:rFonts w:ascii="Courier New" w:hAnsi="Courier New" w:cs="Courier New"/>
    </w:rPr>
  </w:style>
  <w:style w:type="character" w:customStyle="1" w:styleId="WW8Num9z2">
    <w:name w:val="WW8Num9z2"/>
    <w:rsid w:val="002F3EC4"/>
    <w:rPr>
      <w:rFonts w:ascii="Wingdings" w:hAnsi="Wingdings" w:cs="Wingdings"/>
    </w:rPr>
  </w:style>
  <w:style w:type="character" w:customStyle="1" w:styleId="WW8Num9z3">
    <w:name w:val="WW8Num9z3"/>
    <w:rsid w:val="002F3EC4"/>
    <w:rPr>
      <w:rFonts w:ascii="Symbol" w:hAnsi="Symbol" w:cs="Symbol"/>
    </w:rPr>
  </w:style>
  <w:style w:type="character" w:customStyle="1" w:styleId="WW8Num10z0">
    <w:name w:val="WW8Num10z0"/>
    <w:rsid w:val="002F3EC4"/>
    <w:rPr>
      <w:rFonts w:ascii="Symbol" w:hAnsi="Symbol" w:cs="Symbol"/>
      <w:sz w:val="18"/>
      <w:szCs w:val="18"/>
    </w:rPr>
  </w:style>
  <w:style w:type="character" w:customStyle="1" w:styleId="WW8Num10z2">
    <w:name w:val="WW8Num10z2"/>
    <w:rsid w:val="002F3EC4"/>
    <w:rPr>
      <w:rFonts w:ascii="Wingdings" w:hAnsi="Wingdings" w:cs="Wingdings"/>
    </w:rPr>
  </w:style>
  <w:style w:type="character" w:customStyle="1" w:styleId="WW8Num10z3">
    <w:name w:val="WW8Num10z3"/>
    <w:rsid w:val="002F3EC4"/>
    <w:rPr>
      <w:rFonts w:ascii="Symbol" w:hAnsi="Symbol" w:cs="Symbol"/>
    </w:rPr>
  </w:style>
  <w:style w:type="character" w:customStyle="1" w:styleId="WW8Num10z4">
    <w:name w:val="WW8Num10z4"/>
    <w:rsid w:val="002F3EC4"/>
    <w:rPr>
      <w:rFonts w:ascii="Courier New" w:hAnsi="Courier New" w:cs="Courier New"/>
    </w:rPr>
  </w:style>
  <w:style w:type="character" w:customStyle="1" w:styleId="WW8Num11z0">
    <w:name w:val="WW8Num11z0"/>
    <w:rsid w:val="002F3EC4"/>
    <w:rPr>
      <w:rFonts w:ascii="Symbol" w:hAnsi="Symbol" w:cs="Symbol"/>
    </w:rPr>
  </w:style>
  <w:style w:type="character" w:customStyle="1" w:styleId="WW8Num11z1">
    <w:name w:val="WW8Num11z1"/>
    <w:rsid w:val="002F3EC4"/>
    <w:rPr>
      <w:rFonts w:ascii="Courier New" w:hAnsi="Courier New" w:cs="Courier New"/>
    </w:rPr>
  </w:style>
  <w:style w:type="character" w:customStyle="1" w:styleId="WW8Num11z2">
    <w:name w:val="WW8Num11z2"/>
    <w:rsid w:val="002F3EC4"/>
    <w:rPr>
      <w:rFonts w:ascii="Wingdings" w:hAnsi="Wingdings" w:cs="Wingdings"/>
    </w:rPr>
  </w:style>
  <w:style w:type="character" w:customStyle="1" w:styleId="WW8Num12z0">
    <w:name w:val="WW8Num12z0"/>
    <w:rsid w:val="002F3EC4"/>
    <w:rPr>
      <w:rFonts w:ascii="Symbol" w:hAnsi="Symbol" w:cs="Symbol"/>
    </w:rPr>
  </w:style>
  <w:style w:type="character" w:customStyle="1" w:styleId="WW8Num12z1">
    <w:name w:val="WW8Num12z1"/>
    <w:rsid w:val="002F3EC4"/>
    <w:rPr>
      <w:rFonts w:ascii="Courier New" w:hAnsi="Courier New" w:cs="Courier New"/>
    </w:rPr>
  </w:style>
  <w:style w:type="character" w:customStyle="1" w:styleId="WW8Num12z2">
    <w:name w:val="WW8Num12z2"/>
    <w:rsid w:val="002F3EC4"/>
    <w:rPr>
      <w:rFonts w:ascii="Wingdings" w:hAnsi="Wingdings" w:cs="Wingdings"/>
    </w:rPr>
  </w:style>
  <w:style w:type="character" w:customStyle="1" w:styleId="WW8Num13z0">
    <w:name w:val="WW8Num13z0"/>
    <w:rsid w:val="002F3EC4"/>
    <w:rPr>
      <w:rFonts w:ascii="Symbol" w:hAnsi="Symbol" w:cs="Symbol"/>
    </w:rPr>
  </w:style>
  <w:style w:type="character" w:customStyle="1" w:styleId="WW8Num13z1">
    <w:name w:val="WW8Num13z1"/>
    <w:rsid w:val="002F3EC4"/>
    <w:rPr>
      <w:rFonts w:ascii="Courier New" w:hAnsi="Courier New" w:cs="Courier New"/>
    </w:rPr>
  </w:style>
  <w:style w:type="character" w:customStyle="1" w:styleId="WW8Num13z2">
    <w:name w:val="WW8Num13z2"/>
    <w:rsid w:val="002F3EC4"/>
    <w:rPr>
      <w:rFonts w:ascii="Wingdings" w:hAnsi="Wingdings" w:cs="Wingdings"/>
    </w:rPr>
  </w:style>
  <w:style w:type="character" w:customStyle="1" w:styleId="WW8Num14z0">
    <w:name w:val="WW8Num14z0"/>
    <w:rsid w:val="002F3EC4"/>
    <w:rPr>
      <w:rFonts w:ascii="Symbol" w:hAnsi="Symbol" w:cs="Symbol"/>
    </w:rPr>
  </w:style>
  <w:style w:type="character" w:customStyle="1" w:styleId="WW8Num14z1">
    <w:name w:val="WW8Num14z1"/>
    <w:rsid w:val="002F3EC4"/>
    <w:rPr>
      <w:rFonts w:ascii="Courier New" w:hAnsi="Courier New" w:cs="Courier New"/>
    </w:rPr>
  </w:style>
  <w:style w:type="character" w:customStyle="1" w:styleId="WW8Num14z2">
    <w:name w:val="WW8Num14z2"/>
    <w:rsid w:val="002F3EC4"/>
    <w:rPr>
      <w:rFonts w:ascii="Wingdings" w:hAnsi="Wingdings" w:cs="Wingdings"/>
    </w:rPr>
  </w:style>
  <w:style w:type="character" w:customStyle="1" w:styleId="WW8Num15z0">
    <w:name w:val="WW8Num15z0"/>
    <w:rsid w:val="002F3EC4"/>
    <w:rPr>
      <w:rFonts w:ascii="Symbol" w:hAnsi="Symbol" w:cs="Symbol"/>
    </w:rPr>
  </w:style>
  <w:style w:type="character" w:customStyle="1" w:styleId="WW8Num15z1">
    <w:name w:val="WW8Num15z1"/>
    <w:rsid w:val="002F3EC4"/>
    <w:rPr>
      <w:rFonts w:ascii="Courier New" w:hAnsi="Courier New" w:cs="Courier New"/>
    </w:rPr>
  </w:style>
  <w:style w:type="character" w:customStyle="1" w:styleId="WW8Num15z2">
    <w:name w:val="WW8Num15z2"/>
    <w:rsid w:val="002F3EC4"/>
    <w:rPr>
      <w:rFonts w:ascii="Wingdings" w:hAnsi="Wingdings" w:cs="Wingdings"/>
    </w:rPr>
  </w:style>
  <w:style w:type="character" w:customStyle="1" w:styleId="WW8Num16z0">
    <w:name w:val="WW8Num16z0"/>
    <w:rsid w:val="002F3EC4"/>
    <w:rPr>
      <w:rFonts w:ascii="Symbol" w:hAnsi="Symbol" w:cs="Symbol"/>
    </w:rPr>
  </w:style>
  <w:style w:type="character" w:customStyle="1" w:styleId="WW8Num16z1">
    <w:name w:val="WW8Num16z1"/>
    <w:rsid w:val="002F3EC4"/>
    <w:rPr>
      <w:rFonts w:ascii="Courier New" w:hAnsi="Courier New" w:cs="Courier New"/>
    </w:rPr>
  </w:style>
  <w:style w:type="character" w:customStyle="1" w:styleId="WW8Num16z2">
    <w:name w:val="WW8Num16z2"/>
    <w:rsid w:val="002F3EC4"/>
    <w:rPr>
      <w:rFonts w:ascii="Wingdings" w:hAnsi="Wingdings" w:cs="Wingdings"/>
    </w:rPr>
  </w:style>
  <w:style w:type="character" w:customStyle="1" w:styleId="WW8Num17z0">
    <w:name w:val="WW8Num17z0"/>
    <w:rsid w:val="002F3EC4"/>
    <w:rPr>
      <w:rFonts w:ascii="Symbol" w:hAnsi="Symbol" w:cs="Symbol"/>
    </w:rPr>
  </w:style>
  <w:style w:type="character" w:customStyle="1" w:styleId="WW8Num17z1">
    <w:name w:val="WW8Num17z1"/>
    <w:rsid w:val="002F3EC4"/>
    <w:rPr>
      <w:rFonts w:ascii="Courier New" w:hAnsi="Courier New" w:cs="Courier New"/>
    </w:rPr>
  </w:style>
  <w:style w:type="character" w:customStyle="1" w:styleId="WW8Num17z2">
    <w:name w:val="WW8Num17z2"/>
    <w:rsid w:val="002F3EC4"/>
    <w:rPr>
      <w:rFonts w:ascii="Wingdings" w:hAnsi="Wingdings" w:cs="Wingdings"/>
    </w:rPr>
  </w:style>
  <w:style w:type="character" w:customStyle="1" w:styleId="WW8Num18z0">
    <w:name w:val="WW8Num18z0"/>
    <w:rsid w:val="002F3EC4"/>
    <w:rPr>
      <w:rFonts w:ascii="Wingdings" w:hAnsi="Wingdings" w:cs="Wingdings"/>
    </w:rPr>
  </w:style>
  <w:style w:type="character" w:customStyle="1" w:styleId="WW8Num19z0">
    <w:name w:val="WW8Num19z0"/>
    <w:rsid w:val="002F3EC4"/>
    <w:rPr>
      <w:rFonts w:ascii="Symbol" w:hAnsi="Symbol" w:cs="Symbol"/>
    </w:rPr>
  </w:style>
  <w:style w:type="character" w:customStyle="1" w:styleId="WW8Num19z1">
    <w:name w:val="WW8Num19z1"/>
    <w:rsid w:val="002F3EC4"/>
    <w:rPr>
      <w:rFonts w:ascii="Courier New" w:hAnsi="Courier New" w:cs="Courier New"/>
    </w:rPr>
  </w:style>
  <w:style w:type="character" w:customStyle="1" w:styleId="WW8Num19z2">
    <w:name w:val="WW8Num19z2"/>
    <w:rsid w:val="002F3EC4"/>
    <w:rPr>
      <w:rFonts w:ascii="Wingdings" w:hAnsi="Wingdings" w:cs="Wingdings"/>
    </w:rPr>
  </w:style>
  <w:style w:type="character" w:customStyle="1" w:styleId="WW8Num20z0">
    <w:name w:val="WW8Num20z0"/>
    <w:rsid w:val="002F3EC4"/>
    <w:rPr>
      <w:rFonts w:ascii="Symbol" w:hAnsi="Symbol" w:cs="Symbol"/>
    </w:rPr>
  </w:style>
  <w:style w:type="character" w:customStyle="1" w:styleId="WW8Num20z1">
    <w:name w:val="WW8Num20z1"/>
    <w:rsid w:val="002F3EC4"/>
    <w:rPr>
      <w:rFonts w:ascii="Courier New" w:hAnsi="Courier New" w:cs="Courier New"/>
    </w:rPr>
  </w:style>
  <w:style w:type="character" w:customStyle="1" w:styleId="WW8Num20z2">
    <w:name w:val="WW8Num20z2"/>
    <w:rsid w:val="002F3EC4"/>
    <w:rPr>
      <w:rFonts w:ascii="Wingdings" w:hAnsi="Wingdings" w:cs="Wingdings"/>
    </w:rPr>
  </w:style>
  <w:style w:type="character" w:styleId="FollowedHyperlink">
    <w:name w:val="FollowedHyperlink"/>
    <w:rsid w:val="002F3EC4"/>
    <w:rPr>
      <w:color w:val="800080"/>
      <w:u w:val="single"/>
    </w:rPr>
  </w:style>
  <w:style w:type="character" w:styleId="Hyperlink">
    <w:name w:val="Hyperlink"/>
    <w:rsid w:val="002F3EC4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2F3EC4"/>
  </w:style>
  <w:style w:type="character" w:styleId="Emphasis">
    <w:name w:val="Emphasis"/>
    <w:qFormat/>
    <w:rsid w:val="002F3EC4"/>
    <w:rPr>
      <w:i/>
      <w:iCs/>
    </w:rPr>
  </w:style>
  <w:style w:type="character" w:customStyle="1" w:styleId="apple-style-span">
    <w:name w:val="apple-style-span"/>
    <w:basedOn w:val="DefaultParagraphFont"/>
    <w:rsid w:val="002F3EC4"/>
  </w:style>
  <w:style w:type="character" w:customStyle="1" w:styleId="BodyTextIndentChar">
    <w:name w:val="Body Text Indent Char"/>
    <w:rsid w:val="002F3EC4"/>
    <w:rPr>
      <w:sz w:val="24"/>
    </w:rPr>
  </w:style>
  <w:style w:type="character" w:customStyle="1" w:styleId="Bullets">
    <w:name w:val="Bullets"/>
    <w:rsid w:val="002F3EC4"/>
    <w:rPr>
      <w:rFonts w:ascii="OpenSymbol" w:eastAsia="OpenSymbol" w:hAnsi="OpenSymbol" w:cs="OpenSymbol"/>
    </w:rPr>
  </w:style>
  <w:style w:type="character" w:customStyle="1" w:styleId="NumberingSymbols">
    <w:name w:val="Numbering Symbols"/>
    <w:rsid w:val="002F3EC4"/>
  </w:style>
  <w:style w:type="paragraph" w:customStyle="1" w:styleId="Heading">
    <w:name w:val="Heading"/>
    <w:basedOn w:val="Normal"/>
    <w:next w:val="BodyText"/>
    <w:rsid w:val="002F3EC4"/>
    <w:pPr>
      <w:jc w:val="center"/>
    </w:pPr>
    <w:rPr>
      <w:b/>
      <w:sz w:val="32"/>
      <w:szCs w:val="20"/>
      <w:u w:val="single"/>
    </w:rPr>
  </w:style>
  <w:style w:type="paragraph" w:styleId="BodyText">
    <w:name w:val="Body Text"/>
    <w:basedOn w:val="Normal"/>
    <w:rsid w:val="002F3EC4"/>
    <w:rPr>
      <w:rFonts w:ascii="Verdana" w:hAnsi="Verdana" w:cs="Verdana"/>
      <w:sz w:val="16"/>
    </w:rPr>
  </w:style>
  <w:style w:type="paragraph" w:styleId="List">
    <w:name w:val="List"/>
    <w:basedOn w:val="BodyText"/>
    <w:rsid w:val="002F3EC4"/>
    <w:rPr>
      <w:rFonts w:cs="Lohit Hindi"/>
    </w:rPr>
  </w:style>
  <w:style w:type="paragraph" w:styleId="Caption">
    <w:name w:val="caption"/>
    <w:basedOn w:val="Normal"/>
    <w:qFormat/>
    <w:rsid w:val="002F3EC4"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rsid w:val="002F3EC4"/>
    <w:pPr>
      <w:suppressLineNumbers/>
    </w:pPr>
    <w:rPr>
      <w:rFonts w:cs="Lohit Hindi"/>
    </w:rPr>
  </w:style>
  <w:style w:type="paragraph" w:styleId="PlainText">
    <w:name w:val="Plain Text"/>
    <w:basedOn w:val="Normal"/>
    <w:rsid w:val="002F3EC4"/>
    <w:rPr>
      <w:rFonts w:ascii="Courier New" w:hAnsi="Courier New" w:cs="Courier New"/>
      <w:sz w:val="20"/>
      <w:szCs w:val="20"/>
    </w:rPr>
  </w:style>
  <w:style w:type="paragraph" w:styleId="FootnoteText">
    <w:name w:val="footnote text"/>
    <w:basedOn w:val="Normal"/>
    <w:rsid w:val="002F3EC4"/>
    <w:rPr>
      <w:sz w:val="20"/>
      <w:szCs w:val="20"/>
    </w:rPr>
  </w:style>
  <w:style w:type="paragraph" w:styleId="BodyTextIndent">
    <w:name w:val="Body Text Indent"/>
    <w:basedOn w:val="Normal"/>
    <w:rsid w:val="002F3EC4"/>
    <w:pPr>
      <w:ind w:left="810" w:hanging="450"/>
    </w:pPr>
    <w:rPr>
      <w:szCs w:val="20"/>
    </w:rPr>
  </w:style>
  <w:style w:type="paragraph" w:customStyle="1" w:styleId="Achievement">
    <w:name w:val="Achievement"/>
    <w:basedOn w:val="BodyText"/>
    <w:rsid w:val="002F3EC4"/>
    <w:pPr>
      <w:numPr>
        <w:numId w:val="3"/>
      </w:numPr>
      <w:spacing w:after="60" w:line="220" w:lineRule="atLeast"/>
      <w:jc w:val="both"/>
    </w:pPr>
    <w:rPr>
      <w:rFonts w:ascii="Arial" w:hAnsi="Arial" w:cs="Arial"/>
      <w:spacing w:val="-5"/>
      <w:sz w:val="20"/>
      <w:szCs w:val="20"/>
    </w:rPr>
  </w:style>
  <w:style w:type="paragraph" w:customStyle="1" w:styleId="CompanyName">
    <w:name w:val="Company Name"/>
    <w:basedOn w:val="Normal"/>
    <w:next w:val="Normal"/>
    <w:rsid w:val="002F3EC4"/>
    <w:rPr>
      <w:rFonts w:ascii="Arial" w:hAnsi="Arial" w:cs="Arial"/>
      <w:sz w:val="22"/>
      <w:szCs w:val="20"/>
    </w:rPr>
  </w:style>
  <w:style w:type="paragraph" w:styleId="BodyText2">
    <w:name w:val="Body Text 2"/>
    <w:basedOn w:val="Normal"/>
    <w:rsid w:val="002F3EC4"/>
    <w:pPr>
      <w:jc w:val="both"/>
    </w:pPr>
    <w:rPr>
      <w:rFonts w:ascii="Arial" w:hAnsi="Arial" w:cs="Arial"/>
      <w:sz w:val="22"/>
      <w:szCs w:val="22"/>
    </w:rPr>
  </w:style>
  <w:style w:type="paragraph" w:customStyle="1" w:styleId="Address1">
    <w:name w:val="Address 1"/>
    <w:basedOn w:val="Normal"/>
    <w:rsid w:val="002F3EC4"/>
    <w:pPr>
      <w:spacing w:line="160" w:lineRule="atLeast"/>
      <w:jc w:val="both"/>
    </w:pPr>
    <w:rPr>
      <w:rFonts w:ascii="Arial" w:hAnsi="Arial" w:cs="Arial"/>
      <w:sz w:val="14"/>
      <w:szCs w:val="20"/>
    </w:rPr>
  </w:style>
  <w:style w:type="paragraph" w:styleId="ListParagraph">
    <w:name w:val="List Paragraph"/>
    <w:basedOn w:val="Normal"/>
    <w:qFormat/>
    <w:rsid w:val="002F3EC4"/>
    <w:pPr>
      <w:ind w:left="720"/>
    </w:pPr>
  </w:style>
  <w:style w:type="paragraph" w:customStyle="1" w:styleId="TableContents">
    <w:name w:val="Table Contents"/>
    <w:basedOn w:val="Normal"/>
    <w:rsid w:val="002F3EC4"/>
    <w:pPr>
      <w:suppressLineNumbers/>
    </w:pPr>
  </w:style>
  <w:style w:type="paragraph" w:customStyle="1" w:styleId="TableHeading">
    <w:name w:val="Table Heading"/>
    <w:basedOn w:val="TableContents"/>
    <w:rsid w:val="002F3EC4"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unhideWhenUsed/>
    <w:rsid w:val="008D71D4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3368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16756E"/>
    <w:pPr>
      <w:pBdr>
        <w:bottom w:val="single" w:sz="8" w:space="4" w:color="4F81BD"/>
      </w:pBdr>
      <w:suppressAutoHyphens w:val="0"/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itleChar">
    <w:name w:val="Title Char"/>
    <w:link w:val="Title"/>
    <w:uiPriority w:val="10"/>
    <w:rsid w:val="0016756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B264B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45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57F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36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72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81045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669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opbox.com/sh/dau6sdiu529im60/AACjuTbowD_LysEINxIYRDnoa?dl=0" TargetMode="External"/><Relationship Id="rId3" Type="http://schemas.openxmlformats.org/officeDocument/2006/relationships/styles" Target="styles.xml"/><Relationship Id="rId7" Type="http://schemas.openxmlformats.org/officeDocument/2006/relationships/image" Target="media/image2.g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youtu.be/MmwRu39iub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3B6960-C59D-4FA9-B837-8D5CA4879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2868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mrunmayee</dc:creator>
  <cp:lastModifiedBy>neeraj  saini</cp:lastModifiedBy>
  <cp:revision>9</cp:revision>
  <cp:lastPrinted>2013-09-11T03:57:00Z</cp:lastPrinted>
  <dcterms:created xsi:type="dcterms:W3CDTF">2016-06-27T09:45:00Z</dcterms:created>
  <dcterms:modified xsi:type="dcterms:W3CDTF">2016-08-18T14:33:00Z</dcterms:modified>
</cp:coreProperties>
</file>