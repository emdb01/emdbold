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D3DE3" w:rsidRDefault="00953B17">
      <w:pPr>
        <w:jc w:val="both"/>
        <w:rPr>
          <w:rFonts w:ascii="Comic Sans MS" w:eastAsia="Malgun Gothic" w:hAnsi="Comic Sans MS" w:cs="Cambria"/>
          <w:szCs w:val="20"/>
        </w:rPr>
      </w:pPr>
      <w:r>
        <w:rPr>
          <w:rFonts w:ascii="Comic Sans MS" w:eastAsia="Malgun Gothic" w:hAnsi="Comic Sans MS" w:cs="Cambria"/>
          <w:b/>
          <w:sz w:val="28"/>
          <w:szCs w:val="28"/>
          <w:lang w:val="en-US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395.3pt;margin-top:-11.75pt;width:79.6pt;height:121.35pt;z-index:8;mso-wrap-distance-left:0;mso-wrap-distance-right:0;mso-position-horizontal:absolute;mso-position-horizontal-relative:text;mso-position-vertical:absolute;mso-position-vertical-relative:text" filled="t">
            <v:fill color2="black"/>
            <v:imagedata r:id="rId7" o:title=""/>
            <w10:wrap type="square" side="largest"/>
          </v:shape>
        </w:pict>
      </w:r>
      <w:r w:rsidR="004F5AA0" w:rsidRPr="00212A07">
        <w:rPr>
          <w:rFonts w:ascii="Comic Sans MS" w:eastAsia="Malgun Gothic" w:hAnsi="Comic Sans MS" w:cs="Cambria"/>
          <w:b/>
          <w:sz w:val="28"/>
          <w:szCs w:val="28"/>
        </w:rPr>
        <w:t>PRATIK VANMALI</w:t>
      </w:r>
      <w:r w:rsidR="004F5AA0" w:rsidRPr="00212A07">
        <w:rPr>
          <w:rFonts w:ascii="Comic Sans MS" w:eastAsia="Malgun Gothic" w:hAnsi="Comic Sans MS" w:cs="Cambria"/>
          <w:b/>
          <w:sz w:val="18"/>
          <w:szCs w:val="18"/>
        </w:rPr>
        <w:t xml:space="preserve"> </w:t>
      </w:r>
    </w:p>
    <w:p w:rsidR="002A7ECD" w:rsidRPr="00212A07" w:rsidRDefault="004F5AA0">
      <w:pPr>
        <w:jc w:val="both"/>
        <w:rPr>
          <w:rFonts w:ascii="Comic Sans MS" w:eastAsia="Malgun Gothic" w:hAnsi="Comic Sans MS" w:cs="Cambria"/>
          <w:szCs w:val="20"/>
        </w:rPr>
      </w:pPr>
      <w:r w:rsidRPr="00212A07">
        <w:rPr>
          <w:rFonts w:ascii="Comic Sans MS" w:eastAsia="Malgun Gothic" w:hAnsi="Comic Sans MS" w:cs="Cambria"/>
          <w:szCs w:val="20"/>
        </w:rPr>
        <w:t>Satya Sai Krupa Building, A – 203,</w:t>
      </w:r>
    </w:p>
    <w:p w:rsidR="002A7ECD" w:rsidRPr="00212A07" w:rsidRDefault="00C917B8">
      <w:pPr>
        <w:jc w:val="both"/>
        <w:rPr>
          <w:rFonts w:ascii="Comic Sans MS" w:eastAsia="Malgun Gothic" w:hAnsi="Comic Sans MS" w:cs="Cambria"/>
          <w:szCs w:val="20"/>
        </w:rPr>
      </w:pPr>
      <w:r>
        <w:rPr>
          <w:rFonts w:ascii="Comic Sans MS" w:eastAsia="Malgun Gothic" w:hAnsi="Comic Sans MS" w:cs="Cambria"/>
          <w:szCs w:val="20"/>
        </w:rPr>
        <w:t xml:space="preserve">Sai Baba Nagar Road, </w:t>
      </w:r>
      <w:r w:rsidR="004F5AA0" w:rsidRPr="00212A07">
        <w:rPr>
          <w:rFonts w:ascii="Comic Sans MS" w:eastAsia="Malgun Gothic" w:hAnsi="Comic Sans MS" w:cs="Cambria"/>
          <w:szCs w:val="20"/>
        </w:rPr>
        <w:t>Satya Nagar,</w:t>
      </w:r>
    </w:p>
    <w:p w:rsidR="002A7ECD" w:rsidRPr="00212A07" w:rsidRDefault="004F5AA0">
      <w:pPr>
        <w:jc w:val="both"/>
        <w:rPr>
          <w:rFonts w:ascii="Comic Sans MS" w:eastAsia="Malgun Gothic" w:hAnsi="Comic Sans MS" w:cs="Cambria"/>
          <w:szCs w:val="20"/>
        </w:rPr>
      </w:pPr>
      <w:r w:rsidRPr="00212A07">
        <w:rPr>
          <w:rFonts w:ascii="Comic Sans MS" w:eastAsia="Malgun Gothic" w:hAnsi="Comic Sans MS" w:cs="Cambria"/>
          <w:szCs w:val="20"/>
        </w:rPr>
        <w:t>Borivali (West)</w:t>
      </w:r>
    </w:p>
    <w:p w:rsidR="002A7ECD" w:rsidRPr="00212A07" w:rsidRDefault="003D36DD">
      <w:pPr>
        <w:jc w:val="both"/>
        <w:rPr>
          <w:rFonts w:ascii="Comic Sans MS" w:eastAsia="Malgun Gothic" w:hAnsi="Comic Sans MS" w:cs="Cambria"/>
          <w:szCs w:val="20"/>
        </w:rPr>
      </w:pPr>
      <w:r>
        <w:rPr>
          <w:rFonts w:ascii="Comic Sans MS" w:eastAsia="Malgun Gothic" w:hAnsi="Comic Sans MS" w:cs="Cambria"/>
          <w:szCs w:val="20"/>
        </w:rPr>
        <w:t xml:space="preserve">Mumbai </w:t>
      </w:r>
      <w:r w:rsidR="004F5AA0" w:rsidRPr="00212A07">
        <w:rPr>
          <w:rFonts w:ascii="Comic Sans MS" w:eastAsia="Malgun Gothic" w:hAnsi="Comic Sans MS" w:cs="Cambria"/>
          <w:szCs w:val="20"/>
        </w:rPr>
        <w:t xml:space="preserve">– 400 092. </w:t>
      </w:r>
      <w:r w:rsidR="004F5AA0" w:rsidRPr="00212A07">
        <w:rPr>
          <w:rFonts w:ascii="Comic Sans MS" w:eastAsia="Malgun Gothic" w:hAnsi="Comic Sans MS" w:cs="Cambria"/>
          <w:b/>
          <w:szCs w:val="20"/>
        </w:rPr>
        <w:t>INDIA.</w:t>
      </w:r>
    </w:p>
    <w:p w:rsidR="004347E2" w:rsidRDefault="004347E2">
      <w:pPr>
        <w:jc w:val="both"/>
        <w:rPr>
          <w:rFonts w:ascii="Comic Sans MS" w:eastAsia="Malgun Gothic" w:hAnsi="Comic Sans MS" w:cs="Cambria"/>
          <w:szCs w:val="20"/>
          <w:u w:val="single"/>
        </w:rPr>
      </w:pPr>
    </w:p>
    <w:p w:rsidR="002A7ECD" w:rsidRPr="00C9135E" w:rsidRDefault="00C9135E">
      <w:pPr>
        <w:jc w:val="both"/>
        <w:rPr>
          <w:rFonts w:ascii="Comic Sans MS" w:eastAsia="Malgun Gothic" w:hAnsi="Comic Sans MS" w:cs="Cambria"/>
          <w:szCs w:val="20"/>
          <w:u w:val="single"/>
        </w:rPr>
      </w:pPr>
      <w:r w:rsidRPr="00C9135E">
        <w:rPr>
          <w:rFonts w:ascii="Comic Sans MS" w:eastAsia="Malgun Gothic" w:hAnsi="Comic Sans MS" w:cs="Cambria"/>
          <w:szCs w:val="20"/>
          <w:u w:val="single"/>
        </w:rPr>
        <w:t xml:space="preserve">Mobile </w:t>
      </w:r>
      <w:r w:rsidR="00A27406" w:rsidRPr="00C9135E">
        <w:rPr>
          <w:rFonts w:ascii="Comic Sans MS" w:eastAsia="Malgun Gothic" w:hAnsi="Comic Sans MS" w:cs="Cambria"/>
          <w:szCs w:val="20"/>
          <w:u w:val="single"/>
        </w:rPr>
        <w:t>Number:</w:t>
      </w:r>
      <w:r w:rsidR="004F5AA0" w:rsidRPr="00C9135E">
        <w:rPr>
          <w:rFonts w:ascii="Comic Sans MS" w:eastAsia="Malgun Gothic" w:hAnsi="Comic Sans MS" w:cs="Cambria"/>
          <w:szCs w:val="20"/>
          <w:u w:val="single"/>
        </w:rPr>
        <w:t xml:space="preserve"> +91 9867448084</w:t>
      </w:r>
    </w:p>
    <w:p w:rsidR="002A7ECD" w:rsidRPr="00670529" w:rsidRDefault="004F5AA0">
      <w:pPr>
        <w:jc w:val="both"/>
        <w:rPr>
          <w:rFonts w:ascii="Comic Sans MS" w:eastAsia="Malgun Gothic" w:hAnsi="Comic Sans MS" w:cs="Cambria"/>
          <w:szCs w:val="20"/>
          <w:u w:val="single"/>
        </w:rPr>
      </w:pPr>
      <w:r w:rsidRPr="00670529">
        <w:rPr>
          <w:rFonts w:ascii="Comic Sans MS" w:eastAsia="Malgun Gothic" w:hAnsi="Comic Sans MS" w:cs="Cambria"/>
          <w:szCs w:val="20"/>
          <w:u w:val="single"/>
        </w:rPr>
        <w:t>Email Id: spanishvanz</w:t>
      </w:r>
      <w:r w:rsidRPr="00670529">
        <w:rPr>
          <w:rStyle w:val="Hyperlink"/>
          <w:rFonts w:ascii="Comic Sans MS" w:eastAsia="Malgun Gothic" w:hAnsi="Comic Sans MS" w:cs="Cambria"/>
          <w:szCs w:val="20"/>
        </w:rPr>
        <w:t>@gmail.com</w:t>
      </w:r>
    </w:p>
    <w:p w:rsidR="002A7ECD" w:rsidRPr="00212A07" w:rsidRDefault="004F5AA0">
      <w:pPr>
        <w:rPr>
          <w:rFonts w:ascii="Comic Sans MS" w:eastAsia="Malgun Gothic" w:hAnsi="Comic Sans MS"/>
        </w:rPr>
      </w:pPr>
      <w:r w:rsidRPr="00212A07">
        <w:rPr>
          <w:rFonts w:ascii="Comic Sans MS" w:eastAsia="Malgun Gothic" w:hAnsi="Comic Sans MS" w:cs="Cambria"/>
          <w:szCs w:val="20"/>
        </w:rPr>
        <w:t xml:space="preserve"> </w:t>
      </w:r>
    </w:p>
    <w:p w:rsidR="002A7ECD" w:rsidRPr="00212A07" w:rsidRDefault="00953B17">
      <w:pPr>
        <w:tabs>
          <w:tab w:val="left" w:pos="3600"/>
        </w:tabs>
        <w:jc w:val="center"/>
        <w:rPr>
          <w:rFonts w:ascii="Comic Sans MS" w:eastAsia="Malgun Gothic" w:hAnsi="Comic Sans MS" w:cs="Cambria"/>
          <w:szCs w:val="20"/>
        </w:rPr>
      </w:pPr>
      <w:r>
        <w:rPr>
          <w:rFonts w:ascii="Comic Sans MS" w:eastAsia="Malgun Gothic" w:hAnsi="Comic Sans MS"/>
        </w:rPr>
      </w:r>
      <w:r>
        <w:rPr>
          <w:rFonts w:ascii="Comic Sans MS" w:eastAsia="Malgun Gothic" w:hAnsi="Comic Sans MS"/>
        </w:rPr>
        <w:pict>
          <v:rect id="_x0000_s1040" style="width:508.9pt;height:3pt;mso-wrap-style:none;mso-left-percent:-10001;mso-top-percent:-10001;mso-position-horizontal:absolute;mso-position-horizontal-relative:char;mso-position-vertical:absolute;mso-position-vertical-relative:line;mso-left-percent:-10001;mso-top-percent:-10001;v-text-anchor:middle" fillcolor="#969696" stroked="f" strokecolor="#3465a4">
            <v:fill color2="#696969"/>
            <v:stroke color2="#cb9a5b" joinstyle="round"/>
            <w10:anchorlock/>
          </v:rect>
        </w:pict>
      </w:r>
      <w:r w:rsidR="004F5AA0" w:rsidRPr="00212A07">
        <w:rPr>
          <w:rFonts w:ascii="Comic Sans MS" w:eastAsia="Malgun Gothic" w:hAnsi="Comic Sans MS" w:cs="Cambria"/>
          <w:b/>
          <w:sz w:val="28"/>
          <w:szCs w:val="28"/>
          <w:u w:val="single"/>
        </w:rPr>
        <w:t>DESCRIPTION</w:t>
      </w:r>
    </w:p>
    <w:p w:rsidR="002A7ECD" w:rsidRPr="00212A07" w:rsidRDefault="002A7ECD">
      <w:pPr>
        <w:rPr>
          <w:rFonts w:ascii="Comic Sans MS" w:eastAsia="Malgun Gothic" w:hAnsi="Comic Sans MS" w:cs="Cambria"/>
          <w:szCs w:val="20"/>
        </w:rPr>
      </w:pPr>
    </w:p>
    <w:p w:rsidR="002A7ECD" w:rsidRPr="00212A07" w:rsidRDefault="004F5AA0">
      <w:pPr>
        <w:tabs>
          <w:tab w:val="left" w:pos="3600"/>
        </w:tabs>
        <w:jc w:val="both"/>
        <w:rPr>
          <w:rFonts w:ascii="Comic Sans MS" w:eastAsia="Malgun Gothic" w:hAnsi="Comic Sans MS" w:cs="Cambria"/>
          <w:b/>
          <w:i/>
          <w:iCs/>
          <w:color w:val="333333"/>
        </w:rPr>
      </w:pPr>
      <w:r w:rsidRPr="00212A07">
        <w:rPr>
          <w:rFonts w:ascii="Comic Sans MS" w:eastAsia="Malgun Gothic" w:hAnsi="Comic Sans MS" w:cs="Cambria"/>
          <w:i/>
          <w:iCs/>
          <w:color w:val="333333"/>
          <w:sz w:val="28"/>
          <w:szCs w:val="28"/>
        </w:rPr>
        <w:t xml:space="preserve">          </w:t>
      </w:r>
      <w:r w:rsidRPr="00212A07">
        <w:rPr>
          <w:rFonts w:ascii="Comic Sans MS" w:eastAsia="Malgun Gothic" w:hAnsi="Comic Sans MS" w:cs="Cambria"/>
          <w:i/>
          <w:iCs/>
          <w:color w:val="333333"/>
        </w:rPr>
        <w:t xml:space="preserve"> To work in a healthy, innovative and challenging environment extracting the best out of me and also to learn and adapt in any challenging environment and become a key contributor to the goal of an organization</w:t>
      </w:r>
      <w:r w:rsidRPr="00212A07">
        <w:rPr>
          <w:rFonts w:ascii="Comic Sans MS" w:eastAsia="Malgun Gothic" w:hAnsi="Comic Sans MS" w:cs="Cambria"/>
          <w:b/>
          <w:i/>
          <w:iCs/>
          <w:color w:val="333333"/>
        </w:rPr>
        <w:t xml:space="preserve">. </w:t>
      </w:r>
    </w:p>
    <w:p w:rsidR="002A7ECD" w:rsidRPr="007C2133" w:rsidRDefault="00591379">
      <w:pPr>
        <w:tabs>
          <w:tab w:val="left" w:pos="3600"/>
        </w:tabs>
        <w:jc w:val="both"/>
        <w:rPr>
          <w:rFonts w:ascii="Comic Sans MS" w:eastAsia="Malgun Gothic" w:hAnsi="Comic Sans MS" w:cs="Cambria"/>
          <w:i/>
          <w:iCs/>
          <w:color w:val="333333"/>
          <w:lang w:val="en-GB"/>
        </w:rPr>
      </w:pPr>
      <w:r>
        <w:rPr>
          <w:rFonts w:ascii="Comic Sans MS" w:eastAsia="Malgun Gothic" w:hAnsi="Comic Sans MS" w:cs="Cambria"/>
          <w:b/>
          <w:i/>
          <w:iCs/>
          <w:color w:val="333333"/>
        </w:rPr>
        <w:t xml:space="preserve">      </w:t>
      </w:r>
      <w:r w:rsidR="004F5AA0" w:rsidRPr="00212A07">
        <w:rPr>
          <w:rFonts w:ascii="Comic Sans MS" w:eastAsia="Malgun Gothic" w:hAnsi="Comic Sans MS" w:cs="Cambria"/>
          <w:b/>
          <w:i/>
          <w:iCs/>
          <w:color w:val="333333"/>
        </w:rPr>
        <w:t xml:space="preserve">  </w:t>
      </w:r>
      <w:r w:rsidR="004F5AA0" w:rsidRPr="00212A07">
        <w:rPr>
          <w:rFonts w:ascii="Comic Sans MS" w:eastAsia="Malgun Gothic" w:hAnsi="Comic Sans MS" w:cs="Cambria"/>
          <w:i/>
          <w:iCs/>
          <w:color w:val="333333"/>
        </w:rPr>
        <w:t>As I have worked in</w:t>
      </w:r>
      <w:r w:rsidR="00A92409">
        <w:rPr>
          <w:rFonts w:ascii="Comic Sans MS" w:eastAsia="Malgun Gothic" w:hAnsi="Comic Sans MS" w:cs="Cambria"/>
          <w:i/>
          <w:iCs/>
          <w:color w:val="333333"/>
        </w:rPr>
        <w:t xml:space="preserve"> </w:t>
      </w:r>
      <w:r w:rsidR="004F5AA0" w:rsidRPr="00212A07">
        <w:rPr>
          <w:rFonts w:ascii="Comic Sans MS" w:eastAsia="Malgun Gothic" w:hAnsi="Comic Sans MS" w:cs="Cambria"/>
          <w:b/>
          <w:bCs/>
          <w:i/>
          <w:iCs/>
          <w:color w:val="333333"/>
        </w:rPr>
        <w:t>Praxis Interactive Private Limited</w:t>
      </w:r>
      <w:r w:rsidR="004F5AA0" w:rsidRPr="00212A07">
        <w:rPr>
          <w:rFonts w:ascii="Comic Sans MS" w:eastAsia="Malgun Gothic" w:hAnsi="Comic Sans MS" w:cs="Cambria"/>
          <w:i/>
          <w:iCs/>
          <w:color w:val="333333"/>
        </w:rPr>
        <w:t xml:space="preserve"> for over a year</w:t>
      </w:r>
      <w:r w:rsidR="00365C40">
        <w:rPr>
          <w:rFonts w:ascii="Comic Sans MS" w:eastAsia="Malgun Gothic" w:hAnsi="Comic Sans MS" w:cs="Cambria"/>
          <w:i/>
          <w:iCs/>
          <w:color w:val="333333"/>
        </w:rPr>
        <w:t>.</w:t>
      </w:r>
      <w:r w:rsidR="004F5AA0" w:rsidRPr="00212A07">
        <w:rPr>
          <w:rFonts w:ascii="Comic Sans MS" w:eastAsia="Malgun Gothic" w:hAnsi="Comic Sans MS" w:cs="Cambria"/>
          <w:i/>
          <w:iCs/>
          <w:color w:val="333333"/>
        </w:rPr>
        <w:t xml:space="preserve"> I can say I can be a great contribution to the company that I may belong to. </w:t>
      </w:r>
    </w:p>
    <w:p w:rsidR="00A92409" w:rsidRPr="00212A07" w:rsidRDefault="00A92409">
      <w:pPr>
        <w:tabs>
          <w:tab w:val="left" w:pos="3600"/>
        </w:tabs>
        <w:jc w:val="both"/>
        <w:rPr>
          <w:rFonts w:ascii="Comic Sans MS" w:eastAsia="Malgun Gothic" w:hAnsi="Comic Sans MS"/>
        </w:rPr>
      </w:pPr>
      <w:r>
        <w:rPr>
          <w:rFonts w:ascii="Comic Sans MS" w:eastAsia="Malgun Gothic" w:hAnsi="Comic Sans MS" w:cs="Cambria"/>
          <w:i/>
          <w:iCs/>
          <w:color w:val="333333"/>
          <w:lang w:val="en-GB"/>
        </w:rPr>
        <w:t xml:space="preserve">         </w:t>
      </w:r>
      <w:r w:rsidR="00FC3C8A">
        <w:rPr>
          <w:rFonts w:ascii="Comic Sans MS" w:eastAsia="Malgun Gothic" w:hAnsi="Comic Sans MS" w:cs="Cambria"/>
          <w:i/>
          <w:iCs/>
          <w:color w:val="333333"/>
          <w:lang w:val="en-GB"/>
        </w:rPr>
        <w:t xml:space="preserve"> </w:t>
      </w:r>
      <w:r>
        <w:rPr>
          <w:rFonts w:ascii="Comic Sans MS" w:eastAsia="Malgun Gothic" w:hAnsi="Comic Sans MS" w:cs="Cambria"/>
          <w:i/>
          <w:iCs/>
          <w:color w:val="333333"/>
          <w:lang w:val="en-GB"/>
        </w:rPr>
        <w:t xml:space="preserve">  </w:t>
      </w:r>
      <w:r>
        <w:rPr>
          <w:rFonts w:ascii="Comic Sans MS" w:eastAsia="Malgun Gothic" w:hAnsi="Comic Sans MS" w:cs="Cambria"/>
          <w:i/>
          <w:iCs/>
          <w:color w:val="333333"/>
          <w:lang w:val="en-GB"/>
        </w:rPr>
        <w:t>I have</w:t>
      </w:r>
      <w:r>
        <w:rPr>
          <w:rFonts w:ascii="Comic Sans MS" w:eastAsia="Malgun Gothic" w:hAnsi="Comic Sans MS" w:cs="Cambria"/>
          <w:i/>
          <w:iCs/>
          <w:color w:val="333333"/>
          <w:lang w:val="en-GB"/>
        </w:rPr>
        <w:t xml:space="preserve"> also</w:t>
      </w:r>
      <w:r>
        <w:rPr>
          <w:rFonts w:ascii="Comic Sans MS" w:eastAsia="Malgun Gothic" w:hAnsi="Comic Sans MS" w:cs="Cambria"/>
          <w:i/>
          <w:iCs/>
          <w:color w:val="333333"/>
          <w:lang w:val="en-GB"/>
        </w:rPr>
        <w:t xml:space="preserve"> worked in </w:t>
      </w:r>
      <w:r w:rsidRPr="00A92409">
        <w:rPr>
          <w:rFonts w:ascii="Comic Sans MS" w:eastAsia="Malgun Gothic" w:hAnsi="Comic Sans MS" w:cs="Cambria"/>
          <w:b/>
          <w:i/>
          <w:iCs/>
          <w:color w:val="333333"/>
          <w:lang w:val="en-GB"/>
        </w:rPr>
        <w:t>Bank of Maharashtra</w:t>
      </w:r>
      <w:r>
        <w:rPr>
          <w:rFonts w:ascii="Comic Sans MS" w:eastAsia="Malgun Gothic" w:hAnsi="Comic Sans MS" w:cs="Cambria"/>
          <w:i/>
          <w:iCs/>
          <w:color w:val="333333"/>
          <w:lang w:val="en-GB"/>
        </w:rPr>
        <w:t xml:space="preserve"> during my college da</w:t>
      </w:r>
      <w:r w:rsidR="00FC3FF6">
        <w:rPr>
          <w:rFonts w:ascii="Comic Sans MS" w:eastAsia="Malgun Gothic" w:hAnsi="Comic Sans MS" w:cs="Cambria"/>
          <w:i/>
          <w:iCs/>
          <w:color w:val="333333"/>
          <w:lang w:val="en-GB"/>
        </w:rPr>
        <w:t>ys.</w:t>
      </w:r>
      <w:r>
        <w:rPr>
          <w:rFonts w:ascii="Comic Sans MS" w:eastAsia="Malgun Gothic" w:hAnsi="Comic Sans MS" w:cs="Cambria"/>
          <w:i/>
          <w:iCs/>
          <w:color w:val="333333"/>
          <w:lang w:val="en-GB"/>
        </w:rPr>
        <w:t xml:space="preserve"> I </w:t>
      </w:r>
      <w:r w:rsidR="004E7CDC">
        <w:rPr>
          <w:rFonts w:ascii="Comic Sans MS" w:eastAsia="Malgun Gothic" w:hAnsi="Comic Sans MS" w:cs="Cambria"/>
          <w:i/>
          <w:iCs/>
          <w:color w:val="333333"/>
          <w:lang w:val="en-GB"/>
        </w:rPr>
        <w:t>am opened to any field which will</w:t>
      </w:r>
      <w:r>
        <w:rPr>
          <w:rFonts w:ascii="Comic Sans MS" w:eastAsia="Malgun Gothic" w:hAnsi="Comic Sans MS" w:cs="Cambria"/>
          <w:i/>
          <w:iCs/>
          <w:color w:val="333333"/>
          <w:lang w:val="en-GB"/>
        </w:rPr>
        <w:t xml:space="preserve"> considerate my experience and</w:t>
      </w:r>
      <w:r>
        <w:rPr>
          <w:rFonts w:ascii="Comic Sans MS" w:eastAsia="Malgun Gothic" w:hAnsi="Comic Sans MS" w:cs="Cambria"/>
          <w:i/>
          <w:iCs/>
          <w:color w:val="333333"/>
          <w:lang w:val="en-GB"/>
        </w:rPr>
        <w:t xml:space="preserve"> with proper training and experience. I am sure that I will be successful in any field.</w:t>
      </w:r>
    </w:p>
    <w:p w:rsidR="002A7ECD" w:rsidRPr="00212A07" w:rsidRDefault="007C2133">
      <w:pPr>
        <w:tabs>
          <w:tab w:val="left" w:pos="3600"/>
        </w:tabs>
        <w:jc w:val="both"/>
        <w:rPr>
          <w:rFonts w:ascii="Comic Sans MS" w:eastAsia="Malgun Gothic" w:hAnsi="Comic Sans MS"/>
        </w:rPr>
      </w:pPr>
      <w:r w:rsidRPr="00212A07">
        <w:rPr>
          <w:rFonts w:ascii="Comic Sans MS" w:eastAsia="Malgun Gothic" w:hAnsi="Comic Sans MS" w:cs="Cambria"/>
          <w:i/>
          <w:iCs/>
          <w:color w:val="333333"/>
          <w:lang w:val="en-GB"/>
        </w:rPr>
        <w:t xml:space="preserve">            I </w:t>
      </w:r>
      <w:r>
        <w:rPr>
          <w:rFonts w:ascii="Comic Sans MS" w:eastAsia="Malgun Gothic" w:hAnsi="Comic Sans MS" w:cs="Cambria"/>
          <w:i/>
          <w:iCs/>
          <w:color w:val="333333"/>
          <w:lang w:val="en-GB"/>
        </w:rPr>
        <w:t xml:space="preserve">will give my 100% effort for it as </w:t>
      </w:r>
      <w:r w:rsidRPr="00212A07">
        <w:rPr>
          <w:rFonts w:ascii="Comic Sans MS" w:eastAsia="Malgun Gothic" w:hAnsi="Comic Sans MS" w:cs="Cambria"/>
          <w:i/>
          <w:iCs/>
          <w:color w:val="333333"/>
          <w:lang w:val="en-GB"/>
        </w:rPr>
        <w:t xml:space="preserve">I have </w:t>
      </w:r>
      <w:r w:rsidRPr="00212A07">
        <w:rPr>
          <w:rFonts w:ascii="Comic Sans MS" w:eastAsia="Malgun Gothic" w:hAnsi="Comic Sans MS" w:cs="Cambria"/>
          <w:bCs/>
          <w:i/>
          <w:iCs/>
          <w:color w:val="333333"/>
          <w:lang w:val="en-GB"/>
        </w:rPr>
        <w:t>Professional Training of 1 year from Bangalore</w:t>
      </w:r>
      <w:r w:rsidR="004E7CDC">
        <w:rPr>
          <w:rFonts w:ascii="Comic Sans MS" w:eastAsia="Malgun Gothic" w:hAnsi="Comic Sans MS" w:cs="Cambria"/>
          <w:bCs/>
          <w:i/>
          <w:iCs/>
          <w:color w:val="333333"/>
          <w:lang w:val="en-GB"/>
        </w:rPr>
        <w:t xml:space="preserve"> in Graphic Design and Animation</w:t>
      </w:r>
      <w:r w:rsidRPr="00212A07">
        <w:rPr>
          <w:rFonts w:ascii="Comic Sans MS" w:eastAsia="Malgun Gothic" w:hAnsi="Comic Sans MS" w:cs="Cambria"/>
          <w:bCs/>
          <w:i/>
          <w:iCs/>
          <w:color w:val="333333"/>
          <w:lang w:val="en-GB"/>
        </w:rPr>
        <w:t xml:space="preserve">. I have </w:t>
      </w:r>
      <w:r w:rsidR="00A72355"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>1-</w:t>
      </w:r>
      <w:r w:rsidRPr="00BC7445"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>year</w:t>
      </w:r>
      <w:r w:rsidR="00F62142"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 xml:space="preserve"> </w:t>
      </w:r>
      <w:r w:rsidR="00E82F54"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>experience</w:t>
      </w:r>
      <w:r w:rsidR="00F62142"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 xml:space="preserve"> in</w:t>
      </w:r>
      <w:r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 xml:space="preserve"> </w:t>
      </w:r>
      <w:r w:rsidR="00F62142"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 xml:space="preserve">Bank of </w:t>
      </w:r>
      <w:r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>Maharashtra,1 year</w:t>
      </w:r>
      <w:r w:rsidRPr="00BC7445"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 xml:space="preserve"> 5 months Experience</w:t>
      </w:r>
      <w:r w:rsidRPr="00212A07">
        <w:rPr>
          <w:rFonts w:ascii="Comic Sans MS" w:eastAsia="Malgun Gothic" w:hAnsi="Comic Sans MS" w:cs="Cambria"/>
          <w:bCs/>
          <w:i/>
          <w:iCs/>
          <w:color w:val="333333"/>
          <w:lang w:val="en-GB"/>
        </w:rPr>
        <w:t xml:space="preserve"> in </w:t>
      </w:r>
      <w:r w:rsidRPr="00212A07"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>Praxis Interactive Private Limited</w:t>
      </w:r>
      <w:r w:rsidR="009C12B6"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 xml:space="preserve"> in E-Learning Production team</w:t>
      </w:r>
      <w:r w:rsidRPr="00212A07">
        <w:rPr>
          <w:rFonts w:ascii="Comic Sans MS" w:eastAsia="Malgun Gothic" w:hAnsi="Comic Sans MS" w:cs="Cambria"/>
          <w:bCs/>
          <w:i/>
          <w:iCs/>
          <w:color w:val="333333"/>
          <w:lang w:val="en-GB"/>
        </w:rPr>
        <w:t xml:space="preserve"> and 9 months Freelancing in the field of </w:t>
      </w:r>
      <w:r w:rsidRPr="00212A07"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>Graphic Designing and Animation</w:t>
      </w:r>
      <w:r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 xml:space="preserve"> (Total 3</w:t>
      </w:r>
      <w:r w:rsidRPr="00A27406"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 xml:space="preserve"> years, 2 month)</w:t>
      </w:r>
      <w:r w:rsidRPr="00212A07">
        <w:rPr>
          <w:rFonts w:ascii="Comic Sans MS" w:eastAsia="Malgun Gothic" w:hAnsi="Comic Sans MS" w:cs="Cambria"/>
          <w:b/>
          <w:bCs/>
          <w:i/>
          <w:iCs/>
          <w:color w:val="333333"/>
          <w:lang w:val="en-GB"/>
        </w:rPr>
        <w:t>.</w:t>
      </w:r>
    </w:p>
    <w:p w:rsidR="002A7ECD" w:rsidRPr="00212A07" w:rsidRDefault="00953B17">
      <w:pPr>
        <w:tabs>
          <w:tab w:val="left" w:pos="3600"/>
        </w:tabs>
        <w:jc w:val="center"/>
        <w:rPr>
          <w:rFonts w:ascii="Comic Sans MS" w:eastAsia="Malgun Gothic" w:hAnsi="Comic Sans MS" w:cs="Cambria"/>
          <w:b/>
          <w:sz w:val="28"/>
          <w:szCs w:val="28"/>
        </w:rPr>
      </w:pPr>
      <w:r>
        <w:rPr>
          <w:rFonts w:ascii="Comic Sans MS" w:eastAsia="Malgun Gothic" w:hAnsi="Comic Sans MS"/>
        </w:rPr>
      </w:r>
      <w:r>
        <w:rPr>
          <w:rFonts w:ascii="Comic Sans MS" w:eastAsia="Malgun Gothic" w:hAnsi="Comic Sans MS"/>
        </w:rPr>
        <w:pict>
          <v:rect id="_x0000_s1039" style="width:508.9pt;height:3pt;mso-wrap-style:none;mso-left-percent:-10001;mso-top-percent:-10001;mso-position-horizontal:absolute;mso-position-horizontal-relative:char;mso-position-vertical:absolute;mso-position-vertical-relative:line;mso-left-percent:-10001;mso-top-percent:-10001;v-text-anchor:middle" fillcolor="#969696" stroked="f" strokecolor="#3465a4">
            <v:fill color2="#696969"/>
            <v:stroke color2="#cb9a5b" joinstyle="round"/>
            <w10:anchorlock/>
          </v:rect>
        </w:pict>
      </w:r>
      <w:r w:rsidR="004F5AA0" w:rsidRPr="00212A07">
        <w:rPr>
          <w:rFonts w:ascii="Comic Sans MS" w:eastAsia="Malgun Gothic" w:hAnsi="Comic Sans MS" w:cs="Cambria"/>
          <w:i/>
          <w:sz w:val="22"/>
          <w:szCs w:val="22"/>
        </w:rPr>
        <w:t xml:space="preserve"> </w:t>
      </w:r>
      <w:r w:rsidR="004F5AA0" w:rsidRPr="00212A07">
        <w:rPr>
          <w:rFonts w:ascii="Comic Sans MS" w:eastAsia="Malgun Gothic" w:hAnsi="Comic Sans MS" w:cs="Franklin Gothic Medium"/>
          <w:i/>
          <w:sz w:val="22"/>
          <w:szCs w:val="22"/>
        </w:rPr>
        <w:t xml:space="preserve"> </w:t>
      </w:r>
      <w:r w:rsidR="004F5AA0" w:rsidRPr="00212A07">
        <w:rPr>
          <w:rFonts w:ascii="Comic Sans MS" w:eastAsia="Malgun Gothic" w:hAnsi="Comic Sans MS" w:cs="Cambria"/>
          <w:b/>
          <w:sz w:val="28"/>
          <w:szCs w:val="28"/>
          <w:u w:val="single"/>
        </w:rPr>
        <w:t>SKILLS</w:t>
      </w:r>
    </w:p>
    <w:p w:rsidR="002A7ECD" w:rsidRPr="00212A07" w:rsidRDefault="002A7ECD">
      <w:pPr>
        <w:tabs>
          <w:tab w:val="left" w:pos="3600"/>
        </w:tabs>
        <w:rPr>
          <w:rFonts w:ascii="Comic Sans MS" w:eastAsia="Malgun Gothic" w:hAnsi="Comic Sans MS" w:cs="Cambria"/>
          <w:b/>
          <w:sz w:val="28"/>
          <w:szCs w:val="28"/>
        </w:rPr>
      </w:pPr>
    </w:p>
    <w:p w:rsidR="002A7ECD" w:rsidRPr="00212A07" w:rsidRDefault="009B3389">
      <w:pPr>
        <w:tabs>
          <w:tab w:val="left" w:pos="3600"/>
        </w:tabs>
        <w:rPr>
          <w:rFonts w:ascii="Comic Sans MS" w:eastAsia="Malgun Gothic" w:hAnsi="Comic Sans MS"/>
        </w:rPr>
      </w:pPr>
      <w:r w:rsidRPr="00212A07">
        <w:rPr>
          <w:rFonts w:ascii="Comic Sans MS" w:eastAsia="Malgun Gothic" w:hAnsi="Comic Sans MS" w:cs="Cambria"/>
          <w:b/>
          <w:sz w:val="26"/>
          <w:szCs w:val="26"/>
        </w:rPr>
        <w:t>Typing Speed: 30 w</w:t>
      </w:r>
      <w:r w:rsidR="004F5AA0" w:rsidRPr="00212A07">
        <w:rPr>
          <w:rFonts w:ascii="Comic Sans MS" w:eastAsia="Malgun Gothic" w:hAnsi="Comic Sans MS" w:cs="Cambria"/>
          <w:b/>
          <w:sz w:val="26"/>
          <w:szCs w:val="26"/>
        </w:rPr>
        <w:t>p</w:t>
      </w:r>
      <w:r w:rsidR="002A6451" w:rsidRPr="00212A07">
        <w:rPr>
          <w:rFonts w:ascii="Comic Sans MS" w:eastAsia="Malgun Gothic" w:hAnsi="Comic Sans MS" w:cs="Cambria"/>
          <w:b/>
          <w:sz w:val="26"/>
          <w:szCs w:val="26"/>
        </w:rPr>
        <w:t>m</w:t>
      </w:r>
      <w:r w:rsidR="004F5AA0" w:rsidRPr="00212A07">
        <w:rPr>
          <w:rFonts w:ascii="Comic Sans MS" w:eastAsia="Malgun Gothic" w:hAnsi="Comic Sans MS" w:cs="Cambria"/>
          <w:b/>
          <w:sz w:val="26"/>
          <w:szCs w:val="26"/>
        </w:rPr>
        <w:t xml:space="preserve"> (English)</w:t>
      </w:r>
    </w:p>
    <w:p w:rsidR="002A7ECD" w:rsidRPr="00212A07" w:rsidRDefault="002A7ECD">
      <w:pPr>
        <w:tabs>
          <w:tab w:val="left" w:pos="3600"/>
        </w:tabs>
        <w:jc w:val="center"/>
        <w:rPr>
          <w:rFonts w:ascii="Comic Sans MS" w:eastAsia="Malgun Gothic" w:hAnsi="Comic Sans MS"/>
        </w:rPr>
      </w:pPr>
    </w:p>
    <w:p w:rsidR="002A7ECD" w:rsidRPr="00212A07" w:rsidRDefault="004F5AA0">
      <w:pPr>
        <w:jc w:val="both"/>
        <w:rPr>
          <w:rFonts w:ascii="Comic Sans MS" w:eastAsia="Malgun Gothic" w:hAnsi="Comic Sans MS" w:cs="Cambria"/>
          <w:b/>
          <w:sz w:val="22"/>
          <w:szCs w:val="22"/>
          <w:u w:val="single"/>
        </w:rPr>
      </w:pPr>
      <w:r w:rsidRPr="00212A07">
        <w:rPr>
          <w:rFonts w:ascii="Comic Sans MS" w:eastAsia="Malgun Gothic" w:hAnsi="Comic Sans MS" w:cs="Cambria"/>
          <w:b/>
        </w:rPr>
        <w:t>Software</w:t>
      </w:r>
    </w:p>
    <w:p w:rsidR="002A7ECD" w:rsidRPr="00212A07" w:rsidRDefault="002A7ECD">
      <w:pPr>
        <w:jc w:val="both"/>
        <w:rPr>
          <w:rFonts w:ascii="Comic Sans MS" w:eastAsia="Malgun Gothic" w:hAnsi="Comic Sans MS" w:cs="Cambria"/>
          <w:b/>
          <w:sz w:val="22"/>
          <w:szCs w:val="22"/>
          <w:u w:val="single"/>
        </w:rPr>
      </w:pP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Adobe Photoshop.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Adobe Flash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Adobe Premiere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Sony Sound Forge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Toon Boom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Adobe Captivate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Gimp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b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 xml:space="preserve">Subtitle Edit </w:t>
      </w:r>
    </w:p>
    <w:p w:rsidR="00E32C91" w:rsidRDefault="00E32C91" w:rsidP="007E3478">
      <w:pPr>
        <w:ind w:left="360"/>
        <w:jc w:val="center"/>
        <w:rPr>
          <w:rFonts w:ascii="Comic Sans MS" w:eastAsia="Malgun Gothic" w:hAnsi="Comic Sans MS" w:cs="Cambria"/>
          <w:b/>
          <w:sz w:val="28"/>
          <w:szCs w:val="28"/>
          <w:u w:val="single"/>
        </w:rPr>
      </w:pPr>
    </w:p>
    <w:p w:rsidR="00324D7D" w:rsidRDefault="00324D7D" w:rsidP="007E3478">
      <w:pPr>
        <w:ind w:left="360"/>
        <w:jc w:val="center"/>
        <w:rPr>
          <w:rFonts w:ascii="Comic Sans MS" w:eastAsia="Malgun Gothic" w:hAnsi="Comic Sans MS" w:cs="Cambria"/>
          <w:b/>
          <w:sz w:val="28"/>
          <w:szCs w:val="28"/>
          <w:u w:val="single"/>
        </w:rPr>
      </w:pPr>
    </w:p>
    <w:p w:rsidR="00324D7D" w:rsidRDefault="00324D7D" w:rsidP="007E3478">
      <w:pPr>
        <w:ind w:left="360"/>
        <w:jc w:val="center"/>
        <w:rPr>
          <w:rFonts w:ascii="Comic Sans MS" w:eastAsia="Malgun Gothic" w:hAnsi="Comic Sans MS" w:cs="Cambria"/>
          <w:b/>
          <w:sz w:val="28"/>
          <w:szCs w:val="28"/>
          <w:u w:val="single"/>
        </w:rPr>
      </w:pPr>
    </w:p>
    <w:p w:rsidR="00324D7D" w:rsidRDefault="00324D7D" w:rsidP="007E3478">
      <w:pPr>
        <w:ind w:left="360"/>
        <w:jc w:val="center"/>
        <w:rPr>
          <w:rFonts w:ascii="Comic Sans MS" w:eastAsia="Malgun Gothic" w:hAnsi="Comic Sans MS" w:cs="Cambria"/>
          <w:b/>
          <w:sz w:val="28"/>
          <w:szCs w:val="28"/>
          <w:u w:val="single"/>
        </w:rPr>
      </w:pPr>
    </w:p>
    <w:p w:rsidR="00324D7D" w:rsidRDefault="00324D7D" w:rsidP="007E3478">
      <w:pPr>
        <w:ind w:left="360"/>
        <w:jc w:val="center"/>
        <w:rPr>
          <w:rFonts w:ascii="Comic Sans MS" w:eastAsia="Malgun Gothic" w:hAnsi="Comic Sans MS" w:cs="Cambria"/>
          <w:b/>
          <w:sz w:val="28"/>
          <w:szCs w:val="28"/>
          <w:u w:val="single"/>
        </w:rPr>
      </w:pPr>
    </w:p>
    <w:p w:rsidR="00324D7D" w:rsidRDefault="00324D7D" w:rsidP="007E3478">
      <w:pPr>
        <w:ind w:left="360"/>
        <w:jc w:val="center"/>
        <w:rPr>
          <w:rFonts w:ascii="Comic Sans MS" w:eastAsia="Malgun Gothic" w:hAnsi="Comic Sans MS" w:cs="Cambria"/>
          <w:b/>
          <w:sz w:val="28"/>
          <w:szCs w:val="28"/>
          <w:u w:val="single"/>
        </w:rPr>
      </w:pPr>
    </w:p>
    <w:p w:rsidR="007E3478" w:rsidRPr="00212A07" w:rsidRDefault="007E3478" w:rsidP="007E3478">
      <w:pPr>
        <w:ind w:left="360"/>
        <w:jc w:val="center"/>
        <w:rPr>
          <w:rFonts w:ascii="Comic Sans MS" w:eastAsia="Malgun Gothic" w:hAnsi="Comic Sans MS" w:cs="Cambria"/>
          <w:b/>
          <w:sz w:val="28"/>
          <w:szCs w:val="28"/>
          <w:u w:val="single"/>
        </w:rPr>
      </w:pPr>
      <w:r w:rsidRPr="00212A07">
        <w:rPr>
          <w:rFonts w:ascii="Comic Sans MS" w:eastAsia="Malgun Gothic" w:hAnsi="Comic Sans MS" w:cs="Cambria"/>
          <w:b/>
          <w:sz w:val="28"/>
          <w:szCs w:val="28"/>
          <w:u w:val="single"/>
        </w:rPr>
        <w:t>PROJECTS</w:t>
      </w:r>
    </w:p>
    <w:p w:rsidR="007E3478" w:rsidRPr="00212A07" w:rsidRDefault="007E3478" w:rsidP="007E3478">
      <w:pPr>
        <w:ind w:left="720"/>
        <w:rPr>
          <w:rFonts w:ascii="Comic Sans MS" w:eastAsia="Malgun Gothic" w:hAnsi="Comic Sans MS" w:cs="Cambria"/>
          <w:b/>
          <w:sz w:val="28"/>
          <w:szCs w:val="28"/>
          <w:u w:val="single"/>
        </w:rPr>
      </w:pP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 w:cs="Cambria"/>
          <w:b/>
        </w:rPr>
      </w:pPr>
      <w:r w:rsidRPr="00212A07">
        <w:rPr>
          <w:rFonts w:ascii="Comic Sans MS" w:eastAsia="Malgun Gothic" w:hAnsi="Comic Sans MS" w:cs="Cambria"/>
          <w:b/>
          <w:sz w:val="30"/>
          <w:szCs w:val="30"/>
          <w:u w:val="single"/>
        </w:rPr>
        <w:t>PHOTO EDITING:</w:t>
      </w:r>
      <w:r w:rsidRPr="00212A07">
        <w:rPr>
          <w:rFonts w:ascii="Comic Sans MS" w:eastAsia="Malgun Gothic" w:hAnsi="Comic Sans MS" w:cs="Cambria"/>
        </w:rPr>
        <w:t xml:space="preserve"> Clean up and Retouching</w:t>
      </w:r>
      <w:r w:rsidRPr="00212A07">
        <w:rPr>
          <w:rFonts w:ascii="Comic Sans MS" w:eastAsia="Malgun Gothic" w:hAnsi="Comic Sans MS" w:cs="Cambria"/>
          <w:b/>
        </w:rPr>
        <w:t xml:space="preserve"> of Fashion Models/Supermodels/TV Serials Celebrities/Bollywood Celebrities Photoshoots Photos.</w:t>
      </w: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 w:cs="Cambria"/>
          <w:b/>
        </w:rPr>
      </w:pPr>
    </w:p>
    <w:p w:rsidR="007E3478" w:rsidRPr="00212A07" w:rsidRDefault="007E3478" w:rsidP="007E3478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b/>
        </w:rPr>
      </w:pPr>
      <w:r w:rsidRPr="00212A07">
        <w:rPr>
          <w:rFonts w:ascii="Comic Sans MS" w:eastAsia="Malgun Gothic" w:hAnsi="Comic Sans MS" w:cs="Cambria"/>
          <w:b/>
        </w:rPr>
        <w:t>Designing Pamphlet’s, Br</w:t>
      </w:r>
      <w:r w:rsidR="001E1CC8">
        <w:rPr>
          <w:rFonts w:ascii="Comic Sans MS" w:eastAsia="Malgun Gothic" w:hAnsi="Comic Sans MS" w:cs="Cambria"/>
          <w:b/>
        </w:rPr>
        <w:t>ochures, Menu Cards, Vouchers– 9</w:t>
      </w:r>
      <w:r w:rsidRPr="00212A07">
        <w:rPr>
          <w:rFonts w:ascii="Comic Sans MS" w:eastAsia="Malgun Gothic" w:hAnsi="Comic Sans MS" w:cs="Cambria"/>
          <w:b/>
        </w:rPr>
        <w:t xml:space="preserve"> months.</w:t>
      </w:r>
    </w:p>
    <w:p w:rsidR="007E3478" w:rsidRPr="00212A07" w:rsidRDefault="007E3478" w:rsidP="00715C63">
      <w:pPr>
        <w:jc w:val="both"/>
        <w:rPr>
          <w:rFonts w:ascii="Comic Sans MS" w:eastAsia="Malgun Gothic" w:hAnsi="Comic Sans MS" w:cs="Cambria"/>
          <w:b/>
        </w:rPr>
      </w:pPr>
    </w:p>
    <w:p w:rsidR="007E3478" w:rsidRPr="00212A07" w:rsidRDefault="007E3478" w:rsidP="007E3478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b/>
          <w:bCs/>
          <w:sz w:val="28"/>
          <w:szCs w:val="28"/>
        </w:rPr>
      </w:pPr>
      <w:r w:rsidRPr="00212A07">
        <w:rPr>
          <w:rFonts w:ascii="Comic Sans MS" w:eastAsia="Malgun Gothic" w:hAnsi="Comic Sans MS" w:cs="Cambria"/>
          <w:b/>
          <w:sz w:val="28"/>
          <w:szCs w:val="28"/>
          <w:u w:val="single"/>
        </w:rPr>
        <w:t xml:space="preserve">EDMENTUM PROJECT: </w:t>
      </w:r>
      <w:r w:rsidR="00DC6865">
        <w:rPr>
          <w:rFonts w:ascii="Comic Sans MS" w:eastAsia="Malgun Gothic" w:hAnsi="Comic Sans MS" w:cs="Cambria"/>
          <w:sz w:val="28"/>
          <w:szCs w:val="28"/>
          <w:u w:val="single"/>
        </w:rPr>
        <w:t>1 YEAR, 5</w:t>
      </w:r>
      <w:r w:rsidRPr="00212A07">
        <w:rPr>
          <w:rFonts w:ascii="Comic Sans MS" w:eastAsia="Malgun Gothic" w:hAnsi="Comic Sans MS" w:cs="Cambria"/>
          <w:sz w:val="28"/>
          <w:szCs w:val="28"/>
          <w:u w:val="single"/>
        </w:rPr>
        <w:t xml:space="preserve"> MONTHS,</w:t>
      </w: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 w:cs="Cambria"/>
          <w:b/>
          <w:bCs/>
          <w:sz w:val="28"/>
          <w:szCs w:val="28"/>
        </w:rPr>
      </w:pPr>
    </w:p>
    <w:p w:rsidR="007E3478" w:rsidRPr="00212A07" w:rsidRDefault="007E3478" w:rsidP="007E3478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b/>
          <w:bCs/>
        </w:rPr>
      </w:pPr>
      <w:r w:rsidRPr="00212A07">
        <w:rPr>
          <w:rFonts w:ascii="Comic Sans MS" w:eastAsia="Malgun Gothic" w:hAnsi="Comic Sans MS" w:cs="Cambria"/>
          <w:b/>
          <w:bCs/>
          <w:sz w:val="28"/>
          <w:szCs w:val="28"/>
          <w:u w:val="single"/>
        </w:rPr>
        <w:t>SOFTWARES USED:</w:t>
      </w: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 w:cs="Cambria"/>
          <w:b/>
          <w:bCs/>
        </w:rPr>
      </w:pPr>
    </w:p>
    <w:p w:rsidR="007E3478" w:rsidRPr="00212A07" w:rsidRDefault="007E3478" w:rsidP="007E3478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  <w:u w:val="single"/>
        </w:rPr>
        <w:t xml:space="preserve">ADOBE PHOTOSHOP SOFTWARE: </w:t>
      </w:r>
      <w:r w:rsidRPr="00212A07">
        <w:rPr>
          <w:rFonts w:ascii="Comic Sans MS" w:eastAsia="Malgun Gothic" w:hAnsi="Comic Sans MS" w:cs="Cambria"/>
          <w:sz w:val="22"/>
          <w:szCs w:val="22"/>
        </w:rPr>
        <w:t>1 YEAR 1 MONTH,</w:t>
      </w: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 w:cs="Cambria"/>
          <w:b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Worked on Image Cropping, Image Editing, Collage of an image, Custom images such as Graphs.</w:t>
      </w: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 w:cs="Cambria"/>
          <w:b/>
        </w:rPr>
      </w:pPr>
    </w:p>
    <w:p w:rsidR="007E3478" w:rsidRPr="00212A07" w:rsidRDefault="007E3478" w:rsidP="007E3478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  <w:u w:val="single"/>
        </w:rPr>
        <w:t xml:space="preserve">ADOBE FLASH SOFTWARE: </w:t>
      </w:r>
      <w:r w:rsidRPr="00212A07">
        <w:rPr>
          <w:rFonts w:ascii="Comic Sans MS" w:eastAsia="Malgun Gothic" w:hAnsi="Comic Sans MS" w:cs="Cambria"/>
          <w:sz w:val="22"/>
          <w:szCs w:val="22"/>
        </w:rPr>
        <w:t>1 YEAR 1 MONTH,</w:t>
      </w: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Worked on Image Cropping, Image Editing, Collage of an image, Custom images such as Graphs,</w:t>
      </w: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br/>
      </w:r>
      <w:r w:rsidRPr="00212A07">
        <w:rPr>
          <w:rFonts w:ascii="Comic Sans MS" w:eastAsia="Malgun Gothic" w:hAnsi="Comic Sans MS" w:cs="Cambria"/>
          <w:b/>
          <w:bCs/>
          <w:sz w:val="28"/>
          <w:szCs w:val="28"/>
          <w:u w:val="single"/>
        </w:rPr>
        <w:t>KIDNEY PROJECT</w:t>
      </w:r>
      <w:r w:rsidRPr="00212A07">
        <w:rPr>
          <w:rFonts w:ascii="Comic Sans MS" w:eastAsia="Malgun Gothic" w:hAnsi="Comic Sans MS" w:cs="Cambria"/>
          <w:b/>
          <w:bCs/>
          <w:sz w:val="28"/>
          <w:szCs w:val="28"/>
        </w:rPr>
        <w:t xml:space="preserve">: </w:t>
      </w:r>
      <w:r w:rsidRPr="00212A07">
        <w:rPr>
          <w:rFonts w:ascii="Comic Sans MS" w:eastAsia="Malgun Gothic" w:hAnsi="Comic Sans MS" w:cs="Cambria"/>
        </w:rPr>
        <w:t>Animation</w:t>
      </w:r>
      <w:r w:rsidRPr="00212A07">
        <w:rPr>
          <w:rFonts w:ascii="Comic Sans MS" w:eastAsia="Malgun Gothic" w:hAnsi="Comic Sans MS" w:cs="Cambria"/>
          <w:b/>
          <w:bCs/>
          <w:sz w:val="28"/>
          <w:szCs w:val="28"/>
        </w:rPr>
        <w:t xml:space="preserve"> </w:t>
      </w:r>
      <w:r w:rsidRPr="00212A07">
        <w:rPr>
          <w:rFonts w:ascii="Comic Sans MS" w:eastAsia="Malgun Gothic" w:hAnsi="Comic Sans MS" w:cs="Cambria"/>
          <w:sz w:val="22"/>
          <w:szCs w:val="22"/>
        </w:rPr>
        <w:t>on Blood Flow in the Kidney, Tracing of Background.</w:t>
      </w: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/>
        </w:rPr>
      </w:pPr>
    </w:p>
    <w:p w:rsidR="007E3478" w:rsidRPr="00212A07" w:rsidRDefault="007E3478" w:rsidP="007E3478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  <w:u w:val="single"/>
        </w:rPr>
        <w:t xml:space="preserve">ADOBE PHOTOSHOP SOFTWARE: </w:t>
      </w:r>
      <w:r w:rsidRPr="00212A07">
        <w:rPr>
          <w:rFonts w:ascii="Comic Sans MS" w:eastAsia="Malgun Gothic" w:hAnsi="Comic Sans MS" w:cs="Cambria"/>
          <w:sz w:val="22"/>
          <w:szCs w:val="22"/>
        </w:rPr>
        <w:t>1 YEAR 1 MONTH,</w:t>
      </w: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 w:cs="Cambria"/>
          <w:b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Worked on Image Cropping, Image Editing, Collage of an image, Custom images such as Graphs, Tracing of an Image.</w:t>
      </w: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 w:cs="Cambria"/>
          <w:b/>
        </w:rPr>
      </w:pPr>
    </w:p>
    <w:p w:rsidR="007E3478" w:rsidRPr="00212A07" w:rsidRDefault="007E3478" w:rsidP="007E3478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  <w:u w:val="single"/>
        </w:rPr>
        <w:t xml:space="preserve">ADOBE FLASH SOFTWARE: </w:t>
      </w:r>
      <w:r w:rsidRPr="00212A07">
        <w:rPr>
          <w:rFonts w:ascii="Comic Sans MS" w:eastAsia="Malgun Gothic" w:hAnsi="Comic Sans MS" w:cs="Cambria"/>
          <w:sz w:val="22"/>
          <w:szCs w:val="22"/>
        </w:rPr>
        <w:t>1 YEAR 1 MONTH,</w:t>
      </w: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Worked on Image Cropping, Image Editing, Collage of an image, Custom images such as Graphs, Tracing of an Image.</w:t>
      </w: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 w:cs="Cambria"/>
          <w:b/>
          <w:bCs/>
          <w:sz w:val="22"/>
          <w:szCs w:val="22"/>
          <w:u w:val="single"/>
        </w:rPr>
      </w:pPr>
    </w:p>
    <w:p w:rsidR="007E3478" w:rsidRPr="00212A07" w:rsidRDefault="007E3478" w:rsidP="007E3478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bCs/>
          <w:sz w:val="22"/>
          <w:szCs w:val="22"/>
          <w:u w:val="single"/>
        </w:rPr>
        <w:t>ADOBE CAPTIVATE SOFTWARE:</w:t>
      </w:r>
      <w:r w:rsidRPr="00212A07">
        <w:rPr>
          <w:rFonts w:ascii="Comic Sans MS" w:eastAsia="Malgun Gothic" w:hAnsi="Comic Sans MS" w:cs="Cambria"/>
          <w:sz w:val="22"/>
          <w:szCs w:val="22"/>
        </w:rPr>
        <w:t xml:space="preserve"> 6 MONTHS,</w:t>
      </w:r>
    </w:p>
    <w:p w:rsidR="007E3478" w:rsidRDefault="007E3478" w:rsidP="007E3478">
      <w:pPr>
        <w:ind w:left="720"/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Simulation of the Tutorial Type Videos on Edmentum Project.</w:t>
      </w:r>
    </w:p>
    <w:p w:rsidR="00DC6865" w:rsidRPr="00212A07" w:rsidRDefault="00DC6865" w:rsidP="007E3478">
      <w:pPr>
        <w:ind w:left="720"/>
        <w:jc w:val="both"/>
        <w:rPr>
          <w:rFonts w:ascii="Comic Sans MS" w:eastAsia="Malgun Gothic" w:hAnsi="Comic Sans MS" w:cs="Cambria"/>
          <w:sz w:val="22"/>
          <w:szCs w:val="22"/>
        </w:rPr>
      </w:pPr>
    </w:p>
    <w:p w:rsidR="007E3478" w:rsidRPr="00212A07" w:rsidRDefault="007E3478" w:rsidP="007E3478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b/>
          <w:sz w:val="22"/>
          <w:szCs w:val="22"/>
          <w:u w:val="single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  <w:u w:val="single"/>
        </w:rPr>
        <w:t>DATA ENTRY OF E-LEARNING COURSES</w:t>
      </w:r>
    </w:p>
    <w:p w:rsidR="007E3478" w:rsidRPr="00212A07" w:rsidRDefault="007E3478" w:rsidP="007E3478">
      <w:pPr>
        <w:ind w:left="720"/>
        <w:jc w:val="both"/>
        <w:rPr>
          <w:rFonts w:ascii="Comic Sans MS" w:eastAsia="Malgun Gothic" w:hAnsi="Comic Sans MS" w:cs="Cambria"/>
          <w:sz w:val="22"/>
          <w:szCs w:val="22"/>
        </w:rPr>
      </w:pPr>
    </w:p>
    <w:p w:rsidR="007E3478" w:rsidRPr="00212A07" w:rsidRDefault="007E3478" w:rsidP="007E3478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b/>
          <w:sz w:val="22"/>
          <w:szCs w:val="22"/>
          <w:u w:val="single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  <w:u w:val="single"/>
        </w:rPr>
        <w:t>WORKING AND UPLOADING E-LEARNING COURSES ON INTERNET</w:t>
      </w:r>
    </w:p>
    <w:p w:rsidR="007E3478" w:rsidRDefault="007E3478">
      <w:p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</w:rPr>
      </w:pPr>
    </w:p>
    <w:p w:rsidR="00F142AC" w:rsidRDefault="00F142AC">
      <w:pPr>
        <w:spacing w:line="276" w:lineRule="auto"/>
        <w:jc w:val="both"/>
        <w:rPr>
          <w:rFonts w:ascii="Comic Sans MS" w:eastAsia="Malgun Gothic" w:hAnsi="Comic Sans MS" w:cs="Cambria"/>
          <w:b/>
          <w:sz w:val="28"/>
          <w:szCs w:val="28"/>
        </w:rPr>
      </w:pPr>
    </w:p>
    <w:p w:rsidR="00F142AC" w:rsidRDefault="00F142AC">
      <w:pPr>
        <w:spacing w:line="276" w:lineRule="auto"/>
        <w:jc w:val="both"/>
        <w:rPr>
          <w:rFonts w:ascii="Comic Sans MS" w:eastAsia="Malgun Gothic" w:hAnsi="Comic Sans MS" w:cs="Cambria"/>
          <w:b/>
          <w:sz w:val="28"/>
          <w:szCs w:val="28"/>
        </w:rPr>
      </w:pPr>
    </w:p>
    <w:p w:rsidR="00F142AC" w:rsidRDefault="00F142AC">
      <w:pPr>
        <w:spacing w:line="276" w:lineRule="auto"/>
        <w:jc w:val="both"/>
        <w:rPr>
          <w:rFonts w:ascii="Comic Sans MS" w:eastAsia="Malgun Gothic" w:hAnsi="Comic Sans MS" w:cs="Cambria"/>
          <w:b/>
          <w:sz w:val="28"/>
          <w:szCs w:val="28"/>
        </w:rPr>
      </w:pPr>
    </w:p>
    <w:p w:rsidR="00F142AC" w:rsidRDefault="00F142AC">
      <w:pPr>
        <w:spacing w:line="276" w:lineRule="auto"/>
        <w:jc w:val="both"/>
        <w:rPr>
          <w:rFonts w:ascii="Comic Sans MS" w:eastAsia="Malgun Gothic" w:hAnsi="Comic Sans MS" w:cs="Cambria"/>
          <w:b/>
          <w:sz w:val="28"/>
          <w:szCs w:val="28"/>
        </w:rPr>
      </w:pPr>
    </w:p>
    <w:p w:rsidR="00753098" w:rsidRDefault="00753098">
      <w:pPr>
        <w:spacing w:line="276" w:lineRule="auto"/>
        <w:jc w:val="both"/>
        <w:rPr>
          <w:rFonts w:ascii="Comic Sans MS" w:eastAsia="Malgun Gothic" w:hAnsi="Comic Sans MS" w:cs="Cambria"/>
          <w:b/>
          <w:sz w:val="28"/>
          <w:szCs w:val="28"/>
        </w:rPr>
      </w:pPr>
      <w:r w:rsidRPr="00753098">
        <w:rPr>
          <w:rFonts w:ascii="Comic Sans MS" w:eastAsia="Malgun Gothic" w:hAnsi="Comic Sans MS" w:cs="Cambria"/>
          <w:b/>
          <w:sz w:val="28"/>
          <w:szCs w:val="28"/>
        </w:rPr>
        <w:t>Bank of Maharashtra Experience:</w:t>
      </w:r>
    </w:p>
    <w:p w:rsidR="009E4FAD" w:rsidRPr="00753098" w:rsidRDefault="009E4FAD">
      <w:pPr>
        <w:spacing w:line="276" w:lineRule="auto"/>
        <w:jc w:val="both"/>
        <w:rPr>
          <w:rFonts w:ascii="Comic Sans MS" w:eastAsia="Malgun Gothic" w:hAnsi="Comic Sans MS" w:cs="Cambria"/>
          <w:b/>
          <w:sz w:val="28"/>
          <w:szCs w:val="28"/>
        </w:rPr>
      </w:pPr>
    </w:p>
    <w:p w:rsidR="00753098" w:rsidRDefault="00F142AC" w:rsidP="00F142AC">
      <w:pPr>
        <w:numPr>
          <w:ilvl w:val="0"/>
          <w:numId w:val="9"/>
        </w:num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>
        <w:rPr>
          <w:rFonts w:ascii="Comic Sans MS" w:eastAsia="Malgun Gothic" w:hAnsi="Comic Sans MS" w:cs="Cambria"/>
          <w:b/>
          <w:sz w:val="22"/>
          <w:szCs w:val="22"/>
        </w:rPr>
        <w:t>Opening and Closing of Bank Accounts</w:t>
      </w:r>
    </w:p>
    <w:p w:rsidR="00F142AC" w:rsidRDefault="00F142AC" w:rsidP="00F142AC">
      <w:pPr>
        <w:numPr>
          <w:ilvl w:val="0"/>
          <w:numId w:val="9"/>
        </w:num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>
        <w:rPr>
          <w:rFonts w:ascii="Comic Sans MS" w:eastAsia="Malgun Gothic" w:hAnsi="Comic Sans MS" w:cs="Cambria"/>
          <w:b/>
          <w:sz w:val="22"/>
          <w:szCs w:val="22"/>
        </w:rPr>
        <w:t>Signature Verification of the Customers</w:t>
      </w:r>
    </w:p>
    <w:p w:rsidR="00F142AC" w:rsidRDefault="00F142AC" w:rsidP="00F142AC">
      <w:pPr>
        <w:numPr>
          <w:ilvl w:val="0"/>
          <w:numId w:val="9"/>
        </w:num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>
        <w:rPr>
          <w:rFonts w:ascii="Comic Sans MS" w:eastAsia="Malgun Gothic" w:hAnsi="Comic Sans MS" w:cs="Cambria"/>
          <w:b/>
          <w:sz w:val="22"/>
          <w:szCs w:val="22"/>
        </w:rPr>
        <w:t>Scanning</w:t>
      </w:r>
      <w:r w:rsidR="00C76EA4">
        <w:rPr>
          <w:rFonts w:ascii="Comic Sans MS" w:eastAsia="Malgun Gothic" w:hAnsi="Comic Sans MS" w:cs="Cambria"/>
          <w:b/>
          <w:sz w:val="22"/>
          <w:szCs w:val="22"/>
        </w:rPr>
        <w:t xml:space="preserve"> and Printing</w:t>
      </w:r>
      <w:r w:rsidR="00A520EC">
        <w:rPr>
          <w:rFonts w:ascii="Comic Sans MS" w:eastAsia="Malgun Gothic" w:hAnsi="Comic Sans MS" w:cs="Cambria"/>
          <w:b/>
          <w:sz w:val="22"/>
          <w:szCs w:val="22"/>
        </w:rPr>
        <w:t xml:space="preserve"> the</w:t>
      </w:r>
      <w:r>
        <w:rPr>
          <w:rFonts w:ascii="Comic Sans MS" w:eastAsia="Malgun Gothic" w:hAnsi="Comic Sans MS" w:cs="Cambria"/>
          <w:b/>
          <w:sz w:val="22"/>
          <w:szCs w:val="22"/>
        </w:rPr>
        <w:t xml:space="preserve"> Documents</w:t>
      </w:r>
    </w:p>
    <w:p w:rsidR="00F142AC" w:rsidRDefault="00F142AC" w:rsidP="00F142AC">
      <w:pPr>
        <w:numPr>
          <w:ilvl w:val="0"/>
          <w:numId w:val="9"/>
        </w:num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>
        <w:rPr>
          <w:rFonts w:ascii="Comic Sans MS" w:eastAsia="Malgun Gothic" w:hAnsi="Comic Sans MS" w:cs="Cambria"/>
          <w:b/>
          <w:sz w:val="22"/>
          <w:szCs w:val="22"/>
        </w:rPr>
        <w:t>Taking out Xerox of Important Documents</w:t>
      </w:r>
    </w:p>
    <w:p w:rsidR="00F142AC" w:rsidRDefault="00F142AC" w:rsidP="00F142AC">
      <w:pPr>
        <w:numPr>
          <w:ilvl w:val="0"/>
          <w:numId w:val="9"/>
        </w:num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>
        <w:rPr>
          <w:rFonts w:ascii="Comic Sans MS" w:eastAsia="Malgun Gothic" w:hAnsi="Comic Sans MS" w:cs="Cambria"/>
          <w:b/>
          <w:sz w:val="22"/>
          <w:szCs w:val="22"/>
        </w:rPr>
        <w:t>Scanning Photos of the Customers</w:t>
      </w:r>
    </w:p>
    <w:p w:rsidR="00753098" w:rsidRDefault="00F142AC" w:rsidP="00F142AC">
      <w:pPr>
        <w:numPr>
          <w:ilvl w:val="0"/>
          <w:numId w:val="9"/>
        </w:num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>
        <w:rPr>
          <w:rFonts w:ascii="Comic Sans MS" w:eastAsia="Malgun Gothic" w:hAnsi="Comic Sans MS" w:cs="Cambria"/>
          <w:b/>
          <w:sz w:val="22"/>
          <w:szCs w:val="22"/>
        </w:rPr>
        <w:t>Maintaining</w:t>
      </w:r>
      <w:r w:rsidR="00423939">
        <w:rPr>
          <w:rFonts w:ascii="Comic Sans MS" w:eastAsia="Malgun Gothic" w:hAnsi="Comic Sans MS" w:cs="Cambria"/>
          <w:b/>
          <w:sz w:val="22"/>
          <w:szCs w:val="22"/>
        </w:rPr>
        <w:t xml:space="preserve"> Important</w:t>
      </w:r>
      <w:r>
        <w:rPr>
          <w:rFonts w:ascii="Comic Sans MS" w:eastAsia="Malgun Gothic" w:hAnsi="Comic Sans MS" w:cs="Cambria"/>
          <w:b/>
          <w:sz w:val="22"/>
          <w:szCs w:val="22"/>
        </w:rPr>
        <w:t xml:space="preserve"> Documentation</w:t>
      </w:r>
      <w:r w:rsidR="00423939">
        <w:rPr>
          <w:rFonts w:ascii="Comic Sans MS" w:eastAsia="Malgun Gothic" w:hAnsi="Comic Sans MS" w:cs="Cambria"/>
          <w:b/>
          <w:sz w:val="22"/>
          <w:szCs w:val="22"/>
        </w:rPr>
        <w:t>s</w:t>
      </w:r>
    </w:p>
    <w:p w:rsidR="00F142AC" w:rsidRDefault="00F142AC" w:rsidP="00F142AC">
      <w:pPr>
        <w:numPr>
          <w:ilvl w:val="0"/>
          <w:numId w:val="9"/>
        </w:num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>
        <w:rPr>
          <w:rFonts w:ascii="Comic Sans MS" w:eastAsia="Malgun Gothic" w:hAnsi="Comic Sans MS" w:cs="Cambria"/>
          <w:b/>
          <w:sz w:val="22"/>
          <w:szCs w:val="22"/>
        </w:rPr>
        <w:t>Data Entry of the</w:t>
      </w:r>
      <w:r w:rsidR="00A00660">
        <w:rPr>
          <w:rFonts w:ascii="Comic Sans MS" w:eastAsia="Malgun Gothic" w:hAnsi="Comic Sans MS" w:cs="Cambria"/>
          <w:b/>
          <w:sz w:val="22"/>
          <w:szCs w:val="22"/>
        </w:rPr>
        <w:t xml:space="preserve"> Cash and</w:t>
      </w:r>
      <w:r>
        <w:rPr>
          <w:rFonts w:ascii="Comic Sans MS" w:eastAsia="Malgun Gothic" w:hAnsi="Comic Sans MS" w:cs="Cambria"/>
          <w:b/>
          <w:sz w:val="22"/>
          <w:szCs w:val="22"/>
        </w:rPr>
        <w:t xml:space="preserve"> Cheques Amounts</w:t>
      </w:r>
    </w:p>
    <w:p w:rsidR="00F142AC" w:rsidRDefault="00F142AC" w:rsidP="00F142AC">
      <w:pPr>
        <w:numPr>
          <w:ilvl w:val="0"/>
          <w:numId w:val="9"/>
        </w:num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>
        <w:rPr>
          <w:rFonts w:ascii="Comic Sans MS" w:eastAsia="Malgun Gothic" w:hAnsi="Comic Sans MS" w:cs="Cambria"/>
          <w:b/>
          <w:sz w:val="22"/>
          <w:szCs w:val="22"/>
        </w:rPr>
        <w:t>Taking Customer Feedback</w:t>
      </w:r>
    </w:p>
    <w:p w:rsidR="00F142AC" w:rsidRDefault="00F142AC" w:rsidP="00F142AC">
      <w:pPr>
        <w:numPr>
          <w:ilvl w:val="0"/>
          <w:numId w:val="9"/>
        </w:num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>
        <w:rPr>
          <w:rFonts w:ascii="Comic Sans MS" w:eastAsia="Malgun Gothic" w:hAnsi="Comic Sans MS" w:cs="Cambria"/>
          <w:b/>
          <w:sz w:val="22"/>
          <w:szCs w:val="22"/>
        </w:rPr>
        <w:t>Entering the Amount provided in Computer</w:t>
      </w:r>
    </w:p>
    <w:p w:rsidR="00D75183" w:rsidRDefault="00D75183" w:rsidP="00F142AC">
      <w:pPr>
        <w:numPr>
          <w:ilvl w:val="0"/>
          <w:numId w:val="9"/>
        </w:num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>
        <w:rPr>
          <w:rFonts w:ascii="Comic Sans MS" w:eastAsia="Malgun Gothic" w:hAnsi="Comic Sans MS" w:cs="Cambria"/>
          <w:b/>
          <w:sz w:val="22"/>
          <w:szCs w:val="22"/>
        </w:rPr>
        <w:t>Checking the required Documents Provided</w:t>
      </w:r>
    </w:p>
    <w:p w:rsidR="00D75183" w:rsidRPr="00F142AC" w:rsidRDefault="00D75183" w:rsidP="00F142AC">
      <w:pPr>
        <w:numPr>
          <w:ilvl w:val="0"/>
          <w:numId w:val="9"/>
        </w:num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>
        <w:rPr>
          <w:rFonts w:ascii="Comic Sans MS" w:eastAsia="Malgun Gothic" w:hAnsi="Comic Sans MS" w:cs="Cambria"/>
          <w:b/>
          <w:sz w:val="22"/>
          <w:szCs w:val="22"/>
        </w:rPr>
        <w:t>Stamping the Cheques of the Customers</w:t>
      </w:r>
    </w:p>
    <w:p w:rsidR="00753098" w:rsidRPr="00212A07" w:rsidRDefault="00753098">
      <w:p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</w:rPr>
      </w:pPr>
    </w:p>
    <w:p w:rsidR="002A7ECD" w:rsidRPr="00212A07" w:rsidRDefault="004F5AA0">
      <w:pPr>
        <w:spacing w:line="276" w:lineRule="auto"/>
        <w:jc w:val="both"/>
        <w:rPr>
          <w:rFonts w:ascii="Comic Sans MS" w:eastAsia="Malgun Gothic" w:hAnsi="Comic Sans MS" w:cs="Cambria"/>
          <w:b/>
          <w:sz w:val="22"/>
          <w:szCs w:val="22"/>
          <w:u w:val="single"/>
        </w:rPr>
      </w:pPr>
      <w:r w:rsidRPr="00212A07">
        <w:rPr>
          <w:rFonts w:ascii="Comic Sans MS" w:eastAsia="Malgun Gothic" w:hAnsi="Comic Sans MS" w:cs="Cambria"/>
          <w:b/>
        </w:rPr>
        <w:t>Specialization</w:t>
      </w:r>
    </w:p>
    <w:p w:rsidR="002A7ECD" w:rsidRPr="00212A07" w:rsidRDefault="002A7ECD">
      <w:pPr>
        <w:jc w:val="both"/>
        <w:rPr>
          <w:rFonts w:ascii="Comic Sans MS" w:eastAsia="Malgun Gothic" w:hAnsi="Comic Sans MS" w:cs="Cambria"/>
          <w:b/>
          <w:sz w:val="22"/>
          <w:szCs w:val="22"/>
          <w:u w:val="single"/>
        </w:rPr>
      </w:pP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Sketching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2D Animation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Key Framing &amp; Inbetweening</w:t>
      </w:r>
    </w:p>
    <w:p w:rsidR="002A7ECD" w:rsidRPr="00212A07" w:rsidRDefault="004F5AA0">
      <w:pPr>
        <w:numPr>
          <w:ilvl w:val="0"/>
          <w:numId w:val="5"/>
        </w:numPr>
        <w:ind w:left="714" w:hanging="357"/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Character &amp; Text Animation Masking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Clean up Artist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 xml:space="preserve">Graphic Designing 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Manga &amp; Anime Characters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Semi Realistic Characters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 xml:space="preserve">Game Characters 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Designing of Visiting Cards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Banners &amp; Hoardings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 xml:space="preserve">3D Max </w:t>
      </w:r>
      <w:r w:rsidR="00A27406" w:rsidRPr="00212A07">
        <w:rPr>
          <w:rFonts w:ascii="Comic Sans MS" w:eastAsia="Malgun Gothic" w:hAnsi="Comic Sans MS" w:cs="Cambria"/>
          <w:sz w:val="22"/>
          <w:szCs w:val="22"/>
        </w:rPr>
        <w:t>Modelling</w:t>
      </w:r>
      <w:r w:rsidRPr="00212A07">
        <w:rPr>
          <w:rFonts w:ascii="Comic Sans MS" w:eastAsia="Malgun Gothic" w:hAnsi="Comic Sans MS" w:cs="Cambria"/>
          <w:sz w:val="22"/>
          <w:szCs w:val="22"/>
        </w:rPr>
        <w:t xml:space="preserve"> &amp; Lightings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Concept Artist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Matte Paintings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Live Action Movies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Short Films</w:t>
      </w:r>
    </w:p>
    <w:p w:rsidR="00CA26B2" w:rsidRPr="00212A07" w:rsidRDefault="00CA26B2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Acting in Short Films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 xml:space="preserve">Style </w:t>
      </w:r>
      <w:r w:rsidR="00FB705F" w:rsidRPr="00212A07">
        <w:rPr>
          <w:rFonts w:ascii="Comic Sans MS" w:eastAsia="Malgun Gothic" w:hAnsi="Comic Sans MS" w:cs="Cambria"/>
          <w:sz w:val="22"/>
          <w:szCs w:val="22"/>
        </w:rPr>
        <w:t>&amp; Fashion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Human &amp; Semi Realistic Characters</w:t>
      </w:r>
    </w:p>
    <w:p w:rsidR="002A7ECD" w:rsidRPr="00212A07" w:rsidRDefault="004F5AA0">
      <w:pPr>
        <w:numPr>
          <w:ilvl w:val="0"/>
          <w:numId w:val="5"/>
        </w:numPr>
        <w:jc w:val="both"/>
        <w:rPr>
          <w:rFonts w:ascii="Comic Sans MS" w:eastAsia="Malgun Gothic" w:hAnsi="Comic Sans MS" w:cs="Cambria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E-Learning</w:t>
      </w:r>
    </w:p>
    <w:p w:rsidR="002A7ECD" w:rsidRPr="00212A07" w:rsidRDefault="002A7ECD">
      <w:pPr>
        <w:jc w:val="both"/>
        <w:rPr>
          <w:rFonts w:ascii="Comic Sans MS" w:eastAsia="Malgun Gothic" w:hAnsi="Comic Sans MS" w:cs="Cambria"/>
          <w:b/>
          <w:sz w:val="22"/>
          <w:szCs w:val="22"/>
        </w:rPr>
      </w:pPr>
    </w:p>
    <w:p w:rsidR="00DC6865" w:rsidRDefault="00DC6865">
      <w:pPr>
        <w:jc w:val="both"/>
        <w:rPr>
          <w:rFonts w:ascii="Comic Sans MS" w:eastAsia="Malgun Gothic" w:hAnsi="Comic Sans MS" w:cs="Cambria"/>
          <w:b/>
          <w:bCs/>
          <w:sz w:val="30"/>
          <w:szCs w:val="30"/>
          <w:u w:val="single"/>
        </w:rPr>
      </w:pPr>
    </w:p>
    <w:p w:rsidR="00DC6865" w:rsidRDefault="00DC6865">
      <w:pPr>
        <w:jc w:val="both"/>
        <w:rPr>
          <w:rFonts w:ascii="Comic Sans MS" w:eastAsia="Malgun Gothic" w:hAnsi="Comic Sans MS" w:cs="Cambria"/>
          <w:b/>
          <w:bCs/>
          <w:sz w:val="30"/>
          <w:szCs w:val="30"/>
          <w:u w:val="single"/>
        </w:rPr>
      </w:pPr>
    </w:p>
    <w:p w:rsidR="00DC6865" w:rsidRDefault="00DC6865">
      <w:pPr>
        <w:jc w:val="both"/>
        <w:rPr>
          <w:rFonts w:ascii="Comic Sans MS" w:eastAsia="Malgun Gothic" w:hAnsi="Comic Sans MS" w:cs="Cambria"/>
          <w:b/>
          <w:bCs/>
          <w:sz w:val="30"/>
          <w:szCs w:val="30"/>
          <w:u w:val="single"/>
        </w:rPr>
      </w:pPr>
    </w:p>
    <w:p w:rsidR="00DC6865" w:rsidRDefault="00DC6865">
      <w:pPr>
        <w:jc w:val="both"/>
        <w:rPr>
          <w:rFonts w:ascii="Comic Sans MS" w:eastAsia="Malgun Gothic" w:hAnsi="Comic Sans MS" w:cs="Cambria"/>
          <w:b/>
          <w:bCs/>
          <w:sz w:val="30"/>
          <w:szCs w:val="30"/>
          <w:u w:val="single"/>
        </w:rPr>
      </w:pPr>
    </w:p>
    <w:p w:rsidR="002A7ECD" w:rsidRPr="00212A07" w:rsidRDefault="004F5AA0">
      <w:pPr>
        <w:jc w:val="both"/>
        <w:rPr>
          <w:rFonts w:ascii="Comic Sans MS" w:eastAsia="Malgun Gothic" w:hAnsi="Comic Sans MS" w:cs="Cambria"/>
          <w:b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bCs/>
          <w:sz w:val="30"/>
          <w:szCs w:val="30"/>
          <w:u w:val="single"/>
        </w:rPr>
        <w:lastRenderedPageBreak/>
        <w:t>Arena Multimedia Projects</w:t>
      </w:r>
    </w:p>
    <w:p w:rsidR="002A7ECD" w:rsidRPr="00212A07" w:rsidRDefault="002A7ECD">
      <w:pPr>
        <w:jc w:val="both"/>
        <w:rPr>
          <w:rFonts w:ascii="Comic Sans MS" w:eastAsia="Malgun Gothic" w:hAnsi="Comic Sans MS" w:cs="Cambria"/>
          <w:b/>
          <w:sz w:val="22"/>
          <w:szCs w:val="22"/>
        </w:rPr>
      </w:pPr>
    </w:p>
    <w:p w:rsidR="002A7ECD" w:rsidRPr="00212A07" w:rsidRDefault="004F5AA0">
      <w:pPr>
        <w:numPr>
          <w:ilvl w:val="0"/>
          <w:numId w:val="3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</w:rPr>
        <w:t xml:space="preserve">Sketching: </w:t>
      </w:r>
    </w:p>
    <w:p w:rsidR="002A7ECD" w:rsidRPr="00212A07" w:rsidRDefault="004F5AA0">
      <w:pPr>
        <w:ind w:left="360" w:firstLine="360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Basic shapes, line art studies, still life, 3D form shading.</w:t>
      </w:r>
    </w:p>
    <w:p w:rsidR="002A7ECD" w:rsidRPr="00212A07" w:rsidRDefault="004F5AA0">
      <w:pPr>
        <w:numPr>
          <w:ilvl w:val="0"/>
          <w:numId w:val="3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</w:rPr>
        <w:t>Human Anatomy:</w:t>
      </w:r>
      <w:r w:rsidRPr="00212A07">
        <w:rPr>
          <w:rFonts w:ascii="Comic Sans MS" w:eastAsia="Malgun Gothic" w:hAnsi="Comic Sans MS" w:cs="Cambria"/>
          <w:sz w:val="22"/>
          <w:szCs w:val="22"/>
        </w:rPr>
        <w:t xml:space="preserve"> </w:t>
      </w:r>
    </w:p>
    <w:p w:rsidR="002A7ECD" w:rsidRPr="00212A07" w:rsidRDefault="004F5AA0">
      <w:pPr>
        <w:ind w:left="360" w:firstLine="360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Structure of a man and women, face and feet study of a man and women. child anatomy</w:t>
      </w:r>
    </w:p>
    <w:p w:rsidR="002A7ECD" w:rsidRPr="00212A07" w:rsidRDefault="004F5AA0">
      <w:pPr>
        <w:numPr>
          <w:ilvl w:val="0"/>
          <w:numId w:val="3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</w:rPr>
        <w:t>Animal Anatomy:</w:t>
      </w:r>
      <w:r w:rsidRPr="00212A07">
        <w:rPr>
          <w:rFonts w:ascii="Comic Sans MS" w:eastAsia="Malgun Gothic" w:hAnsi="Comic Sans MS" w:cs="Cambria"/>
          <w:sz w:val="22"/>
          <w:szCs w:val="22"/>
        </w:rPr>
        <w:t xml:space="preserve"> </w:t>
      </w:r>
    </w:p>
    <w:p w:rsidR="002A7ECD" w:rsidRPr="00212A07" w:rsidRDefault="004F5AA0">
      <w:pPr>
        <w:ind w:left="360" w:firstLine="360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Basic animal movements, face study, tail study, animal in action.</w:t>
      </w:r>
    </w:p>
    <w:p w:rsidR="002A7ECD" w:rsidRPr="00212A07" w:rsidRDefault="004F5AA0">
      <w:pPr>
        <w:numPr>
          <w:ilvl w:val="0"/>
          <w:numId w:val="3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</w:rPr>
        <w:t>Cartoon Anatomy:</w:t>
      </w:r>
      <w:r w:rsidRPr="00212A07">
        <w:rPr>
          <w:rFonts w:ascii="Comic Sans MS" w:eastAsia="Malgun Gothic" w:hAnsi="Comic Sans MS" w:cs="Cambria"/>
          <w:sz w:val="22"/>
          <w:szCs w:val="22"/>
        </w:rPr>
        <w:t xml:space="preserve"> </w:t>
      </w:r>
    </w:p>
    <w:p w:rsidR="002A7ECD" w:rsidRPr="00212A07" w:rsidRDefault="004F5AA0">
      <w:pPr>
        <w:ind w:left="360" w:firstLine="360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Feet study, prospective of cartoons, cartoons in action.</w:t>
      </w:r>
    </w:p>
    <w:p w:rsidR="002A7ECD" w:rsidRPr="00212A07" w:rsidRDefault="004F5AA0">
      <w:pPr>
        <w:numPr>
          <w:ilvl w:val="0"/>
          <w:numId w:val="3"/>
        </w:numPr>
        <w:jc w:val="both"/>
        <w:rPr>
          <w:rFonts w:ascii="Comic Sans MS" w:eastAsia="Malgun Gothic" w:hAnsi="Comic Sans MS" w:cs="Cambria"/>
          <w:b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</w:rPr>
        <w:t>Outdoor Sketching</w:t>
      </w:r>
    </w:p>
    <w:p w:rsidR="002A7ECD" w:rsidRPr="00212A07" w:rsidRDefault="004F5AA0">
      <w:pPr>
        <w:numPr>
          <w:ilvl w:val="0"/>
          <w:numId w:val="3"/>
        </w:numPr>
        <w:jc w:val="both"/>
        <w:rPr>
          <w:rFonts w:ascii="Comic Sans MS" w:eastAsia="Malgun Gothic" w:hAnsi="Comic Sans MS" w:cs="Cambria"/>
          <w:b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</w:rPr>
        <w:t>Perspective Drawings</w:t>
      </w:r>
    </w:p>
    <w:p w:rsidR="002A7ECD" w:rsidRPr="00212A07" w:rsidRDefault="004F5AA0">
      <w:pPr>
        <w:numPr>
          <w:ilvl w:val="0"/>
          <w:numId w:val="3"/>
        </w:numPr>
        <w:jc w:val="both"/>
        <w:rPr>
          <w:rFonts w:ascii="Comic Sans MS" w:eastAsia="Malgun Gothic" w:hAnsi="Comic Sans MS" w:cs="Cambria"/>
          <w:b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</w:rPr>
        <w:t>Story &amp; Script writing</w:t>
      </w:r>
    </w:p>
    <w:p w:rsidR="002A7ECD" w:rsidRPr="00212A07" w:rsidRDefault="004F5AA0">
      <w:pPr>
        <w:numPr>
          <w:ilvl w:val="0"/>
          <w:numId w:val="3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</w:rPr>
        <w:t xml:space="preserve">Body Language: </w:t>
      </w:r>
    </w:p>
    <w:p w:rsidR="002A7ECD" w:rsidRPr="00212A07" w:rsidRDefault="004F5AA0">
      <w:pPr>
        <w:ind w:left="360" w:firstLine="360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Live actions, live models, cartoons</w:t>
      </w:r>
      <w:r w:rsidRPr="00212A07">
        <w:rPr>
          <w:rFonts w:ascii="Comic Sans MS" w:eastAsia="Malgun Gothic" w:hAnsi="Comic Sans MS" w:cs="Cambria"/>
          <w:b/>
          <w:sz w:val="22"/>
          <w:szCs w:val="22"/>
        </w:rPr>
        <w:t xml:space="preserve"> </w:t>
      </w:r>
    </w:p>
    <w:p w:rsidR="002A7ECD" w:rsidRPr="00212A07" w:rsidRDefault="004F5AA0">
      <w:pPr>
        <w:numPr>
          <w:ilvl w:val="0"/>
          <w:numId w:val="3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</w:rPr>
        <w:t xml:space="preserve">Facial Expressions: </w:t>
      </w:r>
    </w:p>
    <w:p w:rsidR="002A7ECD" w:rsidRPr="00212A07" w:rsidRDefault="004F5AA0">
      <w:pPr>
        <w:ind w:left="360" w:firstLine="360"/>
        <w:jc w:val="both"/>
        <w:rPr>
          <w:rFonts w:ascii="Comic Sans MS" w:eastAsia="Malgun Gothic" w:hAnsi="Comic Sans MS" w:cs="Cambria"/>
          <w:b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Eyes, full face &amp; full expressions</w:t>
      </w:r>
    </w:p>
    <w:p w:rsidR="002A7ECD" w:rsidRPr="00212A07" w:rsidRDefault="004F5AA0">
      <w:pPr>
        <w:numPr>
          <w:ilvl w:val="0"/>
          <w:numId w:val="3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2"/>
          <w:szCs w:val="22"/>
        </w:rPr>
        <w:t xml:space="preserve">2D Animation:  </w:t>
      </w:r>
    </w:p>
    <w:p w:rsidR="002A7ECD" w:rsidRPr="00212A07" w:rsidRDefault="004F5AA0">
      <w:pPr>
        <w:ind w:left="720"/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 xml:space="preserve">Key framing &amp; </w:t>
      </w:r>
      <w:r w:rsidR="00A27406" w:rsidRPr="00212A07">
        <w:rPr>
          <w:rFonts w:ascii="Comic Sans MS" w:eastAsia="Malgun Gothic" w:hAnsi="Comic Sans MS" w:cs="Cambria"/>
          <w:sz w:val="22"/>
          <w:szCs w:val="22"/>
        </w:rPr>
        <w:t>intertwining</w:t>
      </w:r>
      <w:r w:rsidRPr="00212A07">
        <w:rPr>
          <w:rFonts w:ascii="Comic Sans MS" w:eastAsia="Malgun Gothic" w:hAnsi="Comic Sans MS" w:cs="Cambria"/>
          <w:sz w:val="22"/>
          <w:szCs w:val="22"/>
        </w:rPr>
        <w:t xml:space="preserve">, clean up 2D animation, </w:t>
      </w:r>
      <w:r w:rsidR="00A27406" w:rsidRPr="00212A07">
        <w:rPr>
          <w:rFonts w:ascii="Comic Sans MS" w:eastAsia="Malgun Gothic" w:hAnsi="Comic Sans MS" w:cs="Cambria"/>
          <w:sz w:val="22"/>
          <w:szCs w:val="22"/>
        </w:rPr>
        <w:t>cut-out</w:t>
      </w:r>
      <w:r w:rsidRPr="00212A07">
        <w:rPr>
          <w:rFonts w:ascii="Comic Sans MS" w:eastAsia="Malgun Gothic" w:hAnsi="Comic Sans MS" w:cs="Cambria"/>
          <w:sz w:val="22"/>
          <w:szCs w:val="22"/>
        </w:rPr>
        <w:t xml:space="preserve"> animation, painting background, 2 D show reel, 3D </w:t>
      </w:r>
      <w:r w:rsidR="00A27406" w:rsidRPr="00212A07">
        <w:rPr>
          <w:rFonts w:ascii="Comic Sans MS" w:eastAsia="Malgun Gothic" w:hAnsi="Comic Sans MS" w:cs="Cambria"/>
          <w:sz w:val="22"/>
          <w:szCs w:val="22"/>
        </w:rPr>
        <w:t>modelling</w:t>
      </w:r>
      <w:r w:rsidRPr="00212A07">
        <w:rPr>
          <w:rFonts w:ascii="Comic Sans MS" w:eastAsia="Malgun Gothic" w:hAnsi="Comic Sans MS" w:cs="Cambria"/>
          <w:sz w:val="22"/>
          <w:szCs w:val="22"/>
        </w:rPr>
        <w:t xml:space="preserve"> &amp; Lighting, matte painting, movie posters, background @layout designing, story and script writing, working with camera’s and lighting’s, </w:t>
      </w:r>
      <w:r w:rsidR="00A27406" w:rsidRPr="00212A07">
        <w:rPr>
          <w:rFonts w:ascii="Comic Sans MS" w:eastAsia="Malgun Gothic" w:hAnsi="Comic Sans MS" w:cs="Cambria"/>
          <w:sz w:val="22"/>
          <w:szCs w:val="22"/>
        </w:rPr>
        <w:t>colouring</w:t>
      </w:r>
      <w:r w:rsidRPr="00212A07">
        <w:rPr>
          <w:rFonts w:ascii="Comic Sans MS" w:eastAsia="Malgun Gothic" w:hAnsi="Comic Sans MS" w:cs="Cambria"/>
          <w:sz w:val="22"/>
          <w:szCs w:val="22"/>
        </w:rPr>
        <w:t xml:space="preserve"> of background and characters, design cover page of magazines, logo animation, comic strip, working with sound, digital animatic, animatic with 2D animation.</w:t>
      </w:r>
    </w:p>
    <w:p w:rsidR="002A7ECD" w:rsidRPr="00212A07" w:rsidRDefault="002A7ECD">
      <w:pPr>
        <w:ind w:left="720"/>
        <w:jc w:val="both"/>
        <w:rPr>
          <w:rFonts w:ascii="Comic Sans MS" w:eastAsia="Malgun Gothic" w:hAnsi="Comic Sans MS" w:cs="Cambria"/>
          <w:sz w:val="22"/>
          <w:szCs w:val="22"/>
        </w:rPr>
      </w:pPr>
    </w:p>
    <w:p w:rsidR="002A7ECD" w:rsidRPr="00954B4F" w:rsidRDefault="00953B17" w:rsidP="00954B4F">
      <w:pPr>
        <w:jc w:val="center"/>
        <w:rPr>
          <w:rFonts w:ascii="Comic Sans MS" w:eastAsia="Malgun Gothic" w:hAnsi="Comic Sans MS" w:cs="Cambria"/>
          <w:b/>
          <w:sz w:val="28"/>
          <w:szCs w:val="28"/>
        </w:rPr>
      </w:pPr>
      <w:r>
        <w:rPr>
          <w:rFonts w:ascii="Comic Sans MS" w:eastAsia="Malgun Gothic" w:hAnsi="Comic Sans MS"/>
        </w:rPr>
      </w:r>
      <w:r>
        <w:rPr>
          <w:rFonts w:ascii="Comic Sans MS" w:eastAsia="Malgun Gothic" w:hAnsi="Comic Sans MS"/>
        </w:rPr>
        <w:pict>
          <v:rect id="_x0000_s1038" style="width:508.9pt;height:3pt;mso-wrap-style:none;mso-left-percent:-10001;mso-top-percent:-10001;mso-position-horizontal:absolute;mso-position-horizontal-relative:char;mso-position-vertical:absolute;mso-position-vertical-relative:line;mso-left-percent:-10001;mso-top-percent:-10001;v-text-anchor:middle" fillcolor="#969696" stroked="f" strokecolor="#3465a4">
            <v:fill color2="#696969"/>
            <v:stroke color2="#cb9a5b" joinstyle="round"/>
            <w10:anchorlock/>
          </v:rect>
        </w:pict>
      </w:r>
      <w:r w:rsidR="004F5AA0" w:rsidRPr="00212A07">
        <w:rPr>
          <w:rFonts w:ascii="Comic Sans MS" w:eastAsia="Malgun Gothic" w:hAnsi="Comic Sans MS" w:cs="Cambria"/>
          <w:b/>
          <w:sz w:val="28"/>
          <w:szCs w:val="28"/>
        </w:rPr>
        <w:t xml:space="preserve">    </w:t>
      </w:r>
      <w:r w:rsidR="004F5AA0" w:rsidRPr="00212A07">
        <w:rPr>
          <w:rFonts w:ascii="Comic Sans MS" w:eastAsia="Malgun Gothic" w:hAnsi="Comic Sans MS" w:cs="Cambria"/>
          <w:b/>
          <w:sz w:val="28"/>
          <w:szCs w:val="28"/>
          <w:u w:val="single"/>
        </w:rPr>
        <w:t>ACHIEVEMENTS</w:t>
      </w:r>
    </w:p>
    <w:p w:rsidR="002A7ECD" w:rsidRPr="00212A07" w:rsidRDefault="002A7ECD">
      <w:pPr>
        <w:ind w:left="2880" w:firstLine="360"/>
        <w:jc w:val="both"/>
        <w:rPr>
          <w:rFonts w:ascii="Comic Sans MS" w:eastAsia="Malgun Gothic" w:hAnsi="Comic Sans MS"/>
        </w:rPr>
      </w:pPr>
    </w:p>
    <w:p w:rsidR="002A7ECD" w:rsidRPr="00212A07" w:rsidRDefault="004F5AA0">
      <w:pPr>
        <w:numPr>
          <w:ilvl w:val="0"/>
          <w:numId w:val="7"/>
        </w:numPr>
        <w:jc w:val="both"/>
        <w:rPr>
          <w:rFonts w:ascii="Comic Sans MS" w:eastAsia="Malgun Gothic" w:hAnsi="Comic Sans MS" w:cs="Cambria"/>
          <w:b/>
          <w:bCs/>
        </w:rPr>
      </w:pPr>
      <w:r w:rsidRPr="00212A07">
        <w:rPr>
          <w:rFonts w:ascii="Comic Sans MS" w:eastAsia="Malgun Gothic" w:hAnsi="Comic Sans MS" w:cs="Cambria"/>
          <w:b/>
          <w:bCs/>
        </w:rPr>
        <w:t xml:space="preserve">Best Sketching Artist of </w:t>
      </w:r>
      <w:r w:rsidR="00D27714" w:rsidRPr="00212A07">
        <w:rPr>
          <w:rFonts w:ascii="Comic Sans MS" w:eastAsia="Malgun Gothic" w:hAnsi="Comic Sans MS" w:cs="Cambria"/>
          <w:b/>
          <w:bCs/>
        </w:rPr>
        <w:t>Aptech’s Arena</w:t>
      </w:r>
      <w:r w:rsidRPr="00212A07">
        <w:rPr>
          <w:rFonts w:ascii="Comic Sans MS" w:eastAsia="Malgun Gothic" w:hAnsi="Comic Sans MS" w:cs="Cambria"/>
          <w:b/>
          <w:bCs/>
        </w:rPr>
        <w:t xml:space="preserve"> Multimedia Abtarang 2010.</w:t>
      </w:r>
    </w:p>
    <w:p w:rsidR="002A7ECD" w:rsidRPr="00212A07" w:rsidRDefault="004F5AA0">
      <w:pPr>
        <w:numPr>
          <w:ilvl w:val="0"/>
          <w:numId w:val="7"/>
        </w:numPr>
        <w:jc w:val="both"/>
        <w:rPr>
          <w:rFonts w:ascii="Comic Sans MS" w:eastAsia="Malgun Gothic" w:hAnsi="Comic Sans MS" w:cs="Cambria"/>
          <w:b/>
          <w:bCs/>
        </w:rPr>
      </w:pPr>
      <w:r w:rsidRPr="00212A07">
        <w:rPr>
          <w:rFonts w:ascii="Comic Sans MS" w:eastAsia="Malgun Gothic" w:hAnsi="Comic Sans MS" w:cs="Cambria"/>
          <w:b/>
          <w:bCs/>
        </w:rPr>
        <w:t>MS-CIT Govt. Certificate</w:t>
      </w:r>
      <w:r w:rsidR="00625A2E">
        <w:rPr>
          <w:rFonts w:ascii="Comic Sans MS" w:eastAsia="Malgun Gothic" w:hAnsi="Comic Sans MS" w:cs="Cambria"/>
          <w:b/>
          <w:bCs/>
        </w:rPr>
        <w:t xml:space="preserve"> – 2016, “Passed with Distinction”</w:t>
      </w:r>
    </w:p>
    <w:p w:rsidR="00EF2D90" w:rsidRPr="00212A07" w:rsidRDefault="00EF2D90">
      <w:pPr>
        <w:numPr>
          <w:ilvl w:val="0"/>
          <w:numId w:val="7"/>
        </w:numPr>
        <w:jc w:val="both"/>
        <w:rPr>
          <w:rFonts w:ascii="Comic Sans MS" w:eastAsia="Malgun Gothic" w:hAnsi="Comic Sans MS" w:cs="Cambria"/>
          <w:b/>
          <w:bCs/>
        </w:rPr>
      </w:pPr>
      <w:r w:rsidRPr="00212A07">
        <w:rPr>
          <w:rFonts w:ascii="Comic Sans MS" w:eastAsia="Malgun Gothic" w:hAnsi="Comic Sans MS" w:cs="Cambria"/>
          <w:b/>
          <w:bCs/>
        </w:rPr>
        <w:t>School Kabaddi Certificate- 7</w:t>
      </w:r>
      <w:r w:rsidRPr="00212A07">
        <w:rPr>
          <w:rFonts w:ascii="Comic Sans MS" w:eastAsia="Malgun Gothic" w:hAnsi="Comic Sans MS" w:cs="Cambria"/>
          <w:b/>
          <w:bCs/>
          <w:vertAlign w:val="superscript"/>
        </w:rPr>
        <w:t>th</w:t>
      </w:r>
      <w:r w:rsidRPr="00212A07">
        <w:rPr>
          <w:rFonts w:ascii="Comic Sans MS" w:eastAsia="Malgun Gothic" w:hAnsi="Comic Sans MS" w:cs="Cambria"/>
          <w:b/>
          <w:bCs/>
        </w:rPr>
        <w:t xml:space="preserve"> ,8</w:t>
      </w:r>
      <w:r w:rsidRPr="00212A07">
        <w:rPr>
          <w:rFonts w:ascii="Comic Sans MS" w:eastAsia="Malgun Gothic" w:hAnsi="Comic Sans MS" w:cs="Cambria"/>
          <w:b/>
          <w:bCs/>
          <w:vertAlign w:val="superscript"/>
        </w:rPr>
        <w:t>th</w:t>
      </w:r>
      <w:r w:rsidRPr="00212A07">
        <w:rPr>
          <w:rFonts w:ascii="Comic Sans MS" w:eastAsia="Malgun Gothic" w:hAnsi="Comic Sans MS" w:cs="Cambria"/>
          <w:b/>
          <w:bCs/>
        </w:rPr>
        <w:t xml:space="preserve"> ,9</w:t>
      </w:r>
      <w:r w:rsidRPr="00212A07">
        <w:rPr>
          <w:rFonts w:ascii="Comic Sans MS" w:eastAsia="Malgun Gothic" w:hAnsi="Comic Sans MS" w:cs="Cambria"/>
          <w:b/>
          <w:bCs/>
          <w:vertAlign w:val="superscript"/>
        </w:rPr>
        <w:t>th</w:t>
      </w:r>
      <w:r w:rsidRPr="00212A07">
        <w:rPr>
          <w:rFonts w:ascii="Comic Sans MS" w:eastAsia="Malgun Gothic" w:hAnsi="Comic Sans MS" w:cs="Cambria"/>
          <w:b/>
          <w:bCs/>
        </w:rPr>
        <w:t xml:space="preserve"> ,10</w:t>
      </w:r>
      <w:r w:rsidRPr="00212A07">
        <w:rPr>
          <w:rFonts w:ascii="Comic Sans MS" w:eastAsia="Malgun Gothic" w:hAnsi="Comic Sans MS" w:cs="Cambria"/>
          <w:b/>
          <w:bCs/>
          <w:vertAlign w:val="superscript"/>
        </w:rPr>
        <w:t>th</w:t>
      </w:r>
      <w:r w:rsidRPr="00212A07">
        <w:rPr>
          <w:rFonts w:ascii="Comic Sans MS" w:eastAsia="Malgun Gothic" w:hAnsi="Comic Sans MS" w:cs="Cambria"/>
          <w:b/>
          <w:bCs/>
        </w:rPr>
        <w:t xml:space="preserve"> Standard.</w:t>
      </w:r>
    </w:p>
    <w:p w:rsidR="00EF2D90" w:rsidRPr="00212A07" w:rsidRDefault="00EF2D90">
      <w:pPr>
        <w:numPr>
          <w:ilvl w:val="0"/>
          <w:numId w:val="7"/>
        </w:numPr>
        <w:jc w:val="both"/>
        <w:rPr>
          <w:rFonts w:ascii="Comic Sans MS" w:eastAsia="Malgun Gothic" w:hAnsi="Comic Sans MS" w:cs="Cambria"/>
          <w:b/>
          <w:bCs/>
        </w:rPr>
      </w:pPr>
      <w:r w:rsidRPr="00212A07">
        <w:rPr>
          <w:rFonts w:ascii="Comic Sans MS" w:eastAsia="Malgun Gothic" w:hAnsi="Comic Sans MS" w:cs="Cambria"/>
          <w:b/>
          <w:bCs/>
        </w:rPr>
        <w:t>Dodge Ball Certificate- 7</w:t>
      </w:r>
      <w:r w:rsidRPr="00212A07">
        <w:rPr>
          <w:rFonts w:ascii="Comic Sans MS" w:eastAsia="Malgun Gothic" w:hAnsi="Comic Sans MS" w:cs="Cambria"/>
          <w:b/>
          <w:bCs/>
          <w:vertAlign w:val="superscript"/>
        </w:rPr>
        <w:t>th</w:t>
      </w:r>
      <w:r w:rsidRPr="00212A07">
        <w:rPr>
          <w:rFonts w:ascii="Comic Sans MS" w:eastAsia="Malgun Gothic" w:hAnsi="Comic Sans MS" w:cs="Cambria"/>
          <w:b/>
          <w:bCs/>
        </w:rPr>
        <w:t xml:space="preserve"> ,8</w:t>
      </w:r>
      <w:r w:rsidRPr="00212A07">
        <w:rPr>
          <w:rFonts w:ascii="Comic Sans MS" w:eastAsia="Malgun Gothic" w:hAnsi="Comic Sans MS" w:cs="Cambria"/>
          <w:b/>
          <w:bCs/>
          <w:vertAlign w:val="superscript"/>
        </w:rPr>
        <w:t>th</w:t>
      </w:r>
      <w:r w:rsidRPr="00212A07">
        <w:rPr>
          <w:rFonts w:ascii="Comic Sans MS" w:eastAsia="Malgun Gothic" w:hAnsi="Comic Sans MS" w:cs="Cambria"/>
          <w:b/>
          <w:bCs/>
        </w:rPr>
        <w:t xml:space="preserve"> ,9</w:t>
      </w:r>
      <w:r w:rsidRPr="00212A07">
        <w:rPr>
          <w:rFonts w:ascii="Comic Sans MS" w:eastAsia="Malgun Gothic" w:hAnsi="Comic Sans MS" w:cs="Cambria"/>
          <w:b/>
          <w:bCs/>
          <w:vertAlign w:val="superscript"/>
        </w:rPr>
        <w:t>th</w:t>
      </w:r>
      <w:r w:rsidRPr="00212A07">
        <w:rPr>
          <w:rFonts w:ascii="Comic Sans MS" w:eastAsia="Malgun Gothic" w:hAnsi="Comic Sans MS" w:cs="Cambria"/>
          <w:b/>
          <w:bCs/>
        </w:rPr>
        <w:t xml:space="preserve"> ,10</w:t>
      </w:r>
      <w:r w:rsidRPr="00212A07">
        <w:rPr>
          <w:rFonts w:ascii="Comic Sans MS" w:eastAsia="Malgun Gothic" w:hAnsi="Comic Sans MS" w:cs="Cambria"/>
          <w:b/>
          <w:bCs/>
          <w:vertAlign w:val="superscript"/>
        </w:rPr>
        <w:t>th</w:t>
      </w:r>
      <w:r w:rsidRPr="00212A07">
        <w:rPr>
          <w:rFonts w:ascii="Comic Sans MS" w:eastAsia="Malgun Gothic" w:hAnsi="Comic Sans MS" w:cs="Cambria"/>
          <w:b/>
          <w:bCs/>
        </w:rPr>
        <w:t xml:space="preserve"> Standard.</w:t>
      </w:r>
    </w:p>
    <w:p w:rsidR="002A7ECD" w:rsidRPr="00212A07" w:rsidRDefault="002A7ECD">
      <w:pPr>
        <w:jc w:val="both"/>
        <w:rPr>
          <w:rFonts w:ascii="Comic Sans MS" w:eastAsia="Malgun Gothic" w:hAnsi="Comic Sans MS" w:cs="Cambria"/>
          <w:b/>
          <w:bCs/>
        </w:rPr>
      </w:pPr>
    </w:p>
    <w:p w:rsidR="002A7ECD" w:rsidRPr="00212A07" w:rsidRDefault="004F5AA0" w:rsidP="00C07305">
      <w:pPr>
        <w:ind w:left="2880" w:firstLine="360"/>
        <w:rPr>
          <w:rFonts w:ascii="Comic Sans MS" w:eastAsia="Malgun Gothic" w:hAnsi="Comic Sans MS" w:cs="Cambria"/>
          <w:b/>
          <w:sz w:val="22"/>
          <w:szCs w:val="22"/>
        </w:rPr>
      </w:pPr>
      <w:r w:rsidRPr="00212A07">
        <w:rPr>
          <w:rFonts w:ascii="Comic Sans MS" w:eastAsia="Malgun Gothic" w:hAnsi="Comic Sans MS" w:cs="Cambria"/>
          <w:b/>
          <w:sz w:val="28"/>
          <w:szCs w:val="28"/>
          <w:u w:val="single"/>
        </w:rPr>
        <w:t>EXCELLENT INTERPERSONAL SKILLS</w:t>
      </w:r>
    </w:p>
    <w:p w:rsidR="002A7ECD" w:rsidRPr="00212A07" w:rsidRDefault="002A7ECD">
      <w:pPr>
        <w:jc w:val="both"/>
        <w:rPr>
          <w:rFonts w:ascii="Comic Sans MS" w:eastAsia="Malgun Gothic" w:hAnsi="Comic Sans MS" w:cs="Cambria"/>
          <w:b/>
          <w:sz w:val="22"/>
          <w:szCs w:val="22"/>
        </w:rPr>
      </w:pPr>
    </w:p>
    <w:p w:rsidR="002A7ECD" w:rsidRPr="00212A07" w:rsidRDefault="004F5AA0">
      <w:pPr>
        <w:numPr>
          <w:ilvl w:val="0"/>
          <w:numId w:val="2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Strong verbal and written communication skills.</w:t>
      </w:r>
    </w:p>
    <w:p w:rsidR="002A7ECD" w:rsidRPr="00212A07" w:rsidRDefault="004F5AA0">
      <w:pPr>
        <w:numPr>
          <w:ilvl w:val="0"/>
          <w:numId w:val="2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Computer Literate: Microsoft words, Microsoft excel, Microsoft power point.</w:t>
      </w:r>
    </w:p>
    <w:p w:rsidR="002A7ECD" w:rsidRPr="00212A07" w:rsidRDefault="004F5AA0">
      <w:pPr>
        <w:numPr>
          <w:ilvl w:val="0"/>
          <w:numId w:val="2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Service minded.</w:t>
      </w:r>
    </w:p>
    <w:p w:rsidR="002A7ECD" w:rsidRDefault="004F5AA0" w:rsidP="00954B4F">
      <w:pPr>
        <w:numPr>
          <w:ilvl w:val="0"/>
          <w:numId w:val="2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Eager to work hard and take on new challenges.</w:t>
      </w:r>
    </w:p>
    <w:p w:rsidR="00954B4F" w:rsidRPr="00954B4F" w:rsidRDefault="00954B4F" w:rsidP="001D7FE2">
      <w:pPr>
        <w:ind w:left="720"/>
        <w:jc w:val="both"/>
        <w:rPr>
          <w:rFonts w:ascii="Comic Sans MS" w:eastAsia="Malgun Gothic" w:hAnsi="Comic Sans MS" w:cs="Cambria"/>
          <w:sz w:val="22"/>
          <w:szCs w:val="22"/>
        </w:rPr>
      </w:pPr>
    </w:p>
    <w:p w:rsidR="002A7ECD" w:rsidRPr="00212A07" w:rsidRDefault="00953B17">
      <w:pPr>
        <w:jc w:val="both"/>
        <w:rPr>
          <w:rFonts w:ascii="Comic Sans MS" w:eastAsia="Malgun Gothic" w:hAnsi="Comic Sans MS" w:cs="Cambria"/>
          <w:b/>
          <w:sz w:val="28"/>
          <w:szCs w:val="28"/>
          <w:u w:val="single"/>
        </w:rPr>
      </w:pPr>
      <w:r>
        <w:rPr>
          <w:rFonts w:ascii="Comic Sans MS" w:eastAsia="Malgun Gothic" w:hAnsi="Comic Sans MS"/>
        </w:rPr>
      </w:r>
      <w:r>
        <w:rPr>
          <w:rFonts w:ascii="Comic Sans MS" w:eastAsia="Malgun Gothic" w:hAnsi="Comic Sans MS"/>
        </w:rPr>
        <w:pict>
          <v:rect id="_x0000_s1037" style="width:508.9pt;height:3pt;mso-wrap-style:none;mso-left-percent:-10001;mso-top-percent:-10001;mso-position-horizontal:absolute;mso-position-horizontal-relative:char;mso-position-vertical:absolute;mso-position-vertical-relative:line;mso-left-percent:-10001;mso-top-percent:-10001;v-text-anchor:middle" fillcolor="#969696" stroked="f" strokecolor="#3465a4">
            <v:fill color2="#696969"/>
            <v:stroke color2="#cb9a5b" joinstyle="round"/>
            <w10:anchorlock/>
          </v:rect>
        </w:pict>
      </w:r>
    </w:p>
    <w:p w:rsidR="00996C2A" w:rsidRDefault="00996C2A">
      <w:pPr>
        <w:ind w:left="3240" w:firstLine="360"/>
        <w:jc w:val="both"/>
        <w:rPr>
          <w:rFonts w:ascii="Comic Sans MS" w:eastAsia="Malgun Gothic" w:hAnsi="Comic Sans MS" w:cs="Cambria"/>
          <w:b/>
          <w:sz w:val="28"/>
          <w:szCs w:val="28"/>
          <w:u w:val="single"/>
        </w:rPr>
      </w:pPr>
    </w:p>
    <w:p w:rsidR="00996C2A" w:rsidRDefault="00996C2A">
      <w:pPr>
        <w:ind w:left="3240" w:firstLine="360"/>
        <w:jc w:val="both"/>
        <w:rPr>
          <w:rFonts w:ascii="Comic Sans MS" w:eastAsia="Malgun Gothic" w:hAnsi="Comic Sans MS" w:cs="Cambria"/>
          <w:b/>
          <w:sz w:val="28"/>
          <w:szCs w:val="28"/>
          <w:u w:val="single"/>
        </w:rPr>
      </w:pPr>
    </w:p>
    <w:p w:rsidR="00996C2A" w:rsidRDefault="00996C2A">
      <w:pPr>
        <w:ind w:left="3240" w:firstLine="360"/>
        <w:jc w:val="both"/>
        <w:rPr>
          <w:rFonts w:ascii="Comic Sans MS" w:eastAsia="Malgun Gothic" w:hAnsi="Comic Sans MS" w:cs="Cambria"/>
          <w:b/>
          <w:sz w:val="28"/>
          <w:szCs w:val="28"/>
          <w:u w:val="single"/>
        </w:rPr>
      </w:pPr>
    </w:p>
    <w:p w:rsidR="00996C2A" w:rsidRDefault="00996C2A">
      <w:pPr>
        <w:ind w:left="3240" w:firstLine="360"/>
        <w:jc w:val="both"/>
        <w:rPr>
          <w:rFonts w:ascii="Comic Sans MS" w:eastAsia="Malgun Gothic" w:hAnsi="Comic Sans MS" w:cs="Cambria"/>
          <w:b/>
          <w:sz w:val="28"/>
          <w:szCs w:val="28"/>
          <w:u w:val="single"/>
        </w:rPr>
      </w:pPr>
    </w:p>
    <w:p w:rsidR="00996C2A" w:rsidRDefault="00996C2A">
      <w:pPr>
        <w:ind w:left="3240" w:firstLine="360"/>
        <w:jc w:val="both"/>
        <w:rPr>
          <w:rFonts w:ascii="Comic Sans MS" w:eastAsia="Malgun Gothic" w:hAnsi="Comic Sans MS" w:cs="Cambria"/>
          <w:b/>
          <w:sz w:val="28"/>
          <w:szCs w:val="28"/>
          <w:u w:val="single"/>
        </w:rPr>
      </w:pPr>
    </w:p>
    <w:p w:rsidR="002A7ECD" w:rsidRPr="00212A07" w:rsidRDefault="004F5AA0">
      <w:pPr>
        <w:ind w:left="3240" w:firstLine="360"/>
        <w:jc w:val="both"/>
        <w:rPr>
          <w:rFonts w:ascii="Comic Sans MS" w:eastAsia="Malgun Gothic" w:hAnsi="Comic Sans MS" w:cs="Cambria"/>
          <w:b/>
          <w:sz w:val="28"/>
          <w:szCs w:val="28"/>
        </w:rPr>
      </w:pPr>
      <w:r w:rsidRPr="00212A07">
        <w:rPr>
          <w:rFonts w:ascii="Comic Sans MS" w:eastAsia="Malgun Gothic" w:hAnsi="Comic Sans MS" w:cs="Cambria"/>
          <w:b/>
          <w:sz w:val="28"/>
          <w:szCs w:val="28"/>
          <w:u w:val="single"/>
        </w:rPr>
        <w:lastRenderedPageBreak/>
        <w:t>EDUCATION QUALIFICATION</w:t>
      </w:r>
    </w:p>
    <w:p w:rsidR="002A7ECD" w:rsidRPr="00212A07" w:rsidRDefault="002A7ECD">
      <w:pPr>
        <w:jc w:val="both"/>
        <w:rPr>
          <w:rFonts w:ascii="Comic Sans MS" w:eastAsia="Malgun Gothic" w:hAnsi="Comic Sans MS" w:cs="Cambria"/>
          <w:b/>
          <w:sz w:val="28"/>
          <w:szCs w:val="28"/>
        </w:rPr>
      </w:pPr>
    </w:p>
    <w:p w:rsidR="002A7ECD" w:rsidRPr="00212A07" w:rsidRDefault="000A3D7C">
      <w:pPr>
        <w:numPr>
          <w:ilvl w:val="0"/>
          <w:numId w:val="6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>
        <w:rPr>
          <w:rFonts w:ascii="Comic Sans MS" w:eastAsia="Malgun Gothic" w:hAnsi="Comic Sans MS" w:cs="Cambria"/>
          <w:sz w:val="22"/>
          <w:szCs w:val="22"/>
        </w:rPr>
        <w:t>TY B. Com from Bha</w:t>
      </w:r>
      <w:r w:rsidR="004F5AA0" w:rsidRPr="00212A07">
        <w:rPr>
          <w:rFonts w:ascii="Comic Sans MS" w:eastAsia="Malgun Gothic" w:hAnsi="Comic Sans MS" w:cs="Cambria"/>
          <w:sz w:val="22"/>
          <w:szCs w:val="22"/>
        </w:rPr>
        <w:t>usaheb Vartak College (Mumbai University) - 2010.</w:t>
      </w:r>
    </w:p>
    <w:p w:rsidR="002A7ECD" w:rsidRPr="00212A07" w:rsidRDefault="00D27714">
      <w:pPr>
        <w:numPr>
          <w:ilvl w:val="0"/>
          <w:numId w:val="6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SYJC from Bha</w:t>
      </w:r>
      <w:r w:rsidR="004F5AA0" w:rsidRPr="00212A07">
        <w:rPr>
          <w:rFonts w:ascii="Comic Sans MS" w:eastAsia="Malgun Gothic" w:hAnsi="Comic Sans MS" w:cs="Cambria"/>
          <w:sz w:val="22"/>
          <w:szCs w:val="22"/>
        </w:rPr>
        <w:t xml:space="preserve">usaheb Vartak College (Mumbai University) - 2006 </w:t>
      </w:r>
    </w:p>
    <w:p w:rsidR="002A7ECD" w:rsidRPr="00212A07" w:rsidRDefault="004F5AA0">
      <w:pPr>
        <w:numPr>
          <w:ilvl w:val="0"/>
          <w:numId w:val="6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 xml:space="preserve">Pass Std. X from Gokhale High School (Mumbai University) - 2003. </w:t>
      </w:r>
    </w:p>
    <w:p w:rsidR="0059455A" w:rsidRPr="00212A07" w:rsidRDefault="0059455A">
      <w:pPr>
        <w:numPr>
          <w:ilvl w:val="0"/>
          <w:numId w:val="6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 xml:space="preserve">MS-CIT Government Exam </w:t>
      </w:r>
      <w:r w:rsidR="00B927FA" w:rsidRPr="00212A07">
        <w:rPr>
          <w:rFonts w:ascii="Comic Sans MS" w:eastAsia="Malgun Gothic" w:hAnsi="Comic Sans MS" w:cs="Cambria"/>
          <w:sz w:val="22"/>
          <w:szCs w:val="22"/>
        </w:rPr>
        <w:t>–</w:t>
      </w:r>
      <w:r w:rsidRPr="00212A07">
        <w:rPr>
          <w:rFonts w:ascii="Comic Sans MS" w:eastAsia="Malgun Gothic" w:hAnsi="Comic Sans MS" w:cs="Cambria"/>
          <w:sz w:val="22"/>
          <w:szCs w:val="22"/>
        </w:rPr>
        <w:t xml:space="preserve"> 2016</w:t>
      </w:r>
      <w:r w:rsidR="00B927FA" w:rsidRPr="00212A07">
        <w:rPr>
          <w:rFonts w:ascii="Comic Sans MS" w:eastAsia="Malgun Gothic" w:hAnsi="Comic Sans MS" w:cs="Cambria"/>
          <w:sz w:val="22"/>
          <w:szCs w:val="22"/>
        </w:rPr>
        <w:t>.</w:t>
      </w:r>
    </w:p>
    <w:p w:rsidR="002A7ECD" w:rsidRPr="00212A07" w:rsidRDefault="002A7ECD">
      <w:pPr>
        <w:jc w:val="both"/>
        <w:rPr>
          <w:rFonts w:ascii="Comic Sans MS" w:eastAsia="Malgun Gothic" w:hAnsi="Comic Sans MS" w:cs="Cambria"/>
          <w:sz w:val="22"/>
          <w:szCs w:val="22"/>
        </w:rPr>
      </w:pPr>
    </w:p>
    <w:p w:rsidR="00B863E2" w:rsidRDefault="00953B17">
      <w:pPr>
        <w:jc w:val="center"/>
        <w:rPr>
          <w:rFonts w:ascii="Comic Sans MS" w:eastAsia="Malgun Gothic" w:hAnsi="Comic Sans MS"/>
        </w:rPr>
      </w:pPr>
      <w:r>
        <w:rPr>
          <w:rFonts w:ascii="Comic Sans MS" w:eastAsia="Malgun Gothic" w:hAnsi="Comic Sans MS"/>
        </w:rPr>
      </w:r>
      <w:r>
        <w:rPr>
          <w:rFonts w:ascii="Comic Sans MS" w:eastAsia="Malgun Gothic" w:hAnsi="Comic Sans MS"/>
        </w:rPr>
        <w:pict>
          <v:rect id="_x0000_s1036" style="width:508.9pt;height:3pt;mso-wrap-style:none;mso-left-percent:-10001;mso-top-percent:-10001;mso-position-horizontal:absolute;mso-position-horizontal-relative:char;mso-position-vertical:absolute;mso-position-vertical-relative:line;mso-left-percent:-10001;mso-top-percent:-10001;v-text-anchor:middle" fillcolor="#969696" stroked="f" strokecolor="#3465a4">
            <v:fill color2="#696969"/>
            <v:stroke color2="#cb9a5b" joinstyle="round"/>
            <w10:anchorlock/>
          </v:rect>
        </w:pict>
      </w:r>
    </w:p>
    <w:p w:rsidR="00B863E2" w:rsidRDefault="00B863E2" w:rsidP="00E56E93">
      <w:pPr>
        <w:rPr>
          <w:rFonts w:ascii="Comic Sans MS" w:eastAsia="Malgun Gothic" w:hAnsi="Comic Sans MS"/>
        </w:rPr>
      </w:pPr>
    </w:p>
    <w:p w:rsidR="002A7ECD" w:rsidRPr="00212A07" w:rsidRDefault="004F5AA0">
      <w:pPr>
        <w:jc w:val="center"/>
        <w:rPr>
          <w:rFonts w:ascii="Comic Sans MS" w:eastAsia="Malgun Gothic" w:hAnsi="Comic Sans MS" w:cs="Cambria"/>
          <w:b/>
          <w:sz w:val="28"/>
          <w:szCs w:val="28"/>
        </w:rPr>
      </w:pPr>
      <w:r w:rsidRPr="00212A07">
        <w:rPr>
          <w:rFonts w:ascii="Comic Sans MS" w:eastAsia="Malgun Gothic" w:hAnsi="Comic Sans MS" w:cs="Cambria"/>
          <w:b/>
          <w:sz w:val="28"/>
          <w:szCs w:val="28"/>
          <w:u w:val="single"/>
        </w:rPr>
        <w:t>PERSONAL DETAILS</w:t>
      </w:r>
    </w:p>
    <w:p w:rsidR="002A7ECD" w:rsidRPr="00212A07" w:rsidRDefault="002A7ECD">
      <w:pPr>
        <w:jc w:val="both"/>
        <w:rPr>
          <w:rFonts w:ascii="Comic Sans MS" w:eastAsia="Malgun Gothic" w:hAnsi="Comic Sans MS" w:cs="Cambria"/>
          <w:b/>
          <w:sz w:val="28"/>
          <w:szCs w:val="28"/>
        </w:rPr>
      </w:pPr>
    </w:p>
    <w:p w:rsidR="002A7ECD" w:rsidRPr="00212A07" w:rsidRDefault="00250694">
      <w:pPr>
        <w:numPr>
          <w:ilvl w:val="0"/>
          <w:numId w:val="8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>
        <w:rPr>
          <w:rFonts w:ascii="Comic Sans MS" w:eastAsia="Malgun Gothic" w:hAnsi="Comic Sans MS" w:cs="Cambria"/>
          <w:sz w:val="22"/>
          <w:szCs w:val="22"/>
        </w:rPr>
        <w:t>Date of Birth</w:t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  <w:t>:</w:t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 w:rsidR="004F5AA0" w:rsidRPr="00212A07">
        <w:rPr>
          <w:rFonts w:ascii="Comic Sans MS" w:eastAsia="Malgun Gothic" w:hAnsi="Comic Sans MS" w:cs="Cambria"/>
          <w:sz w:val="22"/>
          <w:szCs w:val="22"/>
        </w:rPr>
        <w:t>25</w:t>
      </w:r>
      <w:r w:rsidR="004F5AA0" w:rsidRPr="00212A07">
        <w:rPr>
          <w:rFonts w:ascii="Comic Sans MS" w:eastAsia="Malgun Gothic" w:hAnsi="Comic Sans MS" w:cs="Cambria"/>
          <w:sz w:val="22"/>
          <w:szCs w:val="22"/>
          <w:vertAlign w:val="superscript"/>
        </w:rPr>
        <w:t>th</w:t>
      </w:r>
      <w:r w:rsidR="004F5AA0" w:rsidRPr="00212A07">
        <w:rPr>
          <w:rFonts w:ascii="Comic Sans MS" w:eastAsia="Malgun Gothic" w:hAnsi="Comic Sans MS" w:cs="Cambria"/>
          <w:sz w:val="22"/>
          <w:szCs w:val="22"/>
        </w:rPr>
        <w:t xml:space="preserve"> May, 1988</w:t>
      </w:r>
    </w:p>
    <w:p w:rsidR="002A7ECD" w:rsidRPr="00212A07" w:rsidRDefault="00734230">
      <w:pPr>
        <w:numPr>
          <w:ilvl w:val="0"/>
          <w:numId w:val="8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>
        <w:rPr>
          <w:rFonts w:ascii="Comic Sans MS" w:eastAsia="Malgun Gothic" w:hAnsi="Comic Sans MS" w:cs="Cambria"/>
          <w:sz w:val="22"/>
          <w:szCs w:val="22"/>
        </w:rPr>
        <w:t>Marital Status</w:t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>:</w:t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4F5AA0" w:rsidRPr="00212A07">
        <w:rPr>
          <w:rFonts w:ascii="Comic Sans MS" w:eastAsia="Malgun Gothic" w:hAnsi="Comic Sans MS" w:cs="Cambria"/>
          <w:sz w:val="22"/>
          <w:szCs w:val="22"/>
        </w:rPr>
        <w:t>Single</w:t>
      </w:r>
    </w:p>
    <w:p w:rsidR="002A7ECD" w:rsidRPr="00212A07" w:rsidRDefault="00734230">
      <w:pPr>
        <w:numPr>
          <w:ilvl w:val="0"/>
          <w:numId w:val="8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>
        <w:rPr>
          <w:rFonts w:ascii="Comic Sans MS" w:eastAsia="Malgun Gothic" w:hAnsi="Comic Sans MS" w:cs="Cambria"/>
          <w:sz w:val="22"/>
          <w:szCs w:val="22"/>
        </w:rPr>
        <w:t>Nationality</w:t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ab/>
        <w:t>:</w:t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4F5AA0" w:rsidRPr="00212A07">
        <w:rPr>
          <w:rFonts w:ascii="Comic Sans MS" w:eastAsia="Malgun Gothic" w:hAnsi="Comic Sans MS" w:cs="Cambria"/>
          <w:sz w:val="22"/>
          <w:szCs w:val="22"/>
        </w:rPr>
        <w:t>Indian</w:t>
      </w:r>
    </w:p>
    <w:p w:rsidR="002A7ECD" w:rsidRPr="00995787" w:rsidRDefault="004F5AA0" w:rsidP="00995787">
      <w:pPr>
        <w:numPr>
          <w:ilvl w:val="0"/>
          <w:numId w:val="8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Lang</w:t>
      </w:r>
      <w:r w:rsidR="00250694">
        <w:rPr>
          <w:rFonts w:ascii="Comic Sans MS" w:eastAsia="Malgun Gothic" w:hAnsi="Comic Sans MS" w:cs="Cambria"/>
          <w:sz w:val="22"/>
          <w:szCs w:val="22"/>
        </w:rPr>
        <w:t>uages Known</w:t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ab/>
        <w:t>:</w:t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ab/>
      </w:r>
      <w:r w:rsidR="00250694">
        <w:rPr>
          <w:rFonts w:ascii="Comic Sans MS" w:eastAsia="Malgun Gothic" w:hAnsi="Comic Sans MS" w:cs="Cambria"/>
          <w:sz w:val="22"/>
          <w:szCs w:val="22"/>
        </w:rPr>
        <w:tab/>
        <w:t xml:space="preserve">    </w:t>
      </w:r>
      <w:r w:rsidRPr="00212A07">
        <w:rPr>
          <w:rFonts w:ascii="Comic Sans MS" w:eastAsia="Malgun Gothic" w:hAnsi="Comic Sans MS" w:cs="Cambria"/>
          <w:sz w:val="22"/>
          <w:szCs w:val="22"/>
        </w:rPr>
        <w:t xml:space="preserve">  English, Learning Spanish, Hindi, Marathi</w:t>
      </w:r>
    </w:p>
    <w:p w:rsidR="002A7ECD" w:rsidRPr="00212A07" w:rsidRDefault="00953B17">
      <w:pPr>
        <w:jc w:val="both"/>
        <w:rPr>
          <w:rFonts w:ascii="Comic Sans MS" w:eastAsia="Malgun Gothic" w:hAnsi="Comic Sans MS" w:cs="Franklin Gothic Medium"/>
          <w:sz w:val="20"/>
          <w:szCs w:val="20"/>
        </w:rPr>
      </w:pPr>
      <w:r>
        <w:rPr>
          <w:rFonts w:ascii="Comic Sans MS" w:eastAsia="Malgun Gothic" w:hAnsi="Comic Sans MS"/>
        </w:rPr>
      </w:r>
      <w:r>
        <w:rPr>
          <w:rFonts w:ascii="Comic Sans MS" w:eastAsia="Malgun Gothic" w:hAnsi="Comic Sans MS"/>
        </w:rPr>
        <w:pict>
          <v:rect id="_x0000_s1035" style="width:508.9pt;height:3pt;mso-wrap-style:none;mso-left-percent:-10001;mso-top-percent:-10001;mso-position-horizontal:absolute;mso-position-horizontal-relative:char;mso-position-vertical:absolute;mso-position-vertical-relative:line;mso-left-percent:-10001;mso-top-percent:-10001;v-text-anchor:middle" fillcolor="#969696" stroked="f" strokecolor="#3465a4">
            <v:fill color2="#696969"/>
            <v:stroke color2="#cb9a5b" joinstyle="round"/>
            <w10:anchorlock/>
          </v:rect>
        </w:pict>
      </w:r>
    </w:p>
    <w:p w:rsidR="002A7ECD" w:rsidRPr="00212A07" w:rsidRDefault="002A7ECD">
      <w:pPr>
        <w:jc w:val="both"/>
        <w:rPr>
          <w:rFonts w:ascii="Comic Sans MS" w:eastAsia="Malgun Gothic" w:hAnsi="Comic Sans MS" w:cs="Franklin Gothic Medium"/>
          <w:sz w:val="20"/>
          <w:szCs w:val="20"/>
        </w:rPr>
      </w:pPr>
    </w:p>
    <w:p w:rsidR="002A7ECD" w:rsidRPr="00212A07" w:rsidRDefault="004F5AA0">
      <w:pPr>
        <w:ind w:left="3600" w:firstLine="360"/>
        <w:jc w:val="both"/>
        <w:rPr>
          <w:rFonts w:ascii="Comic Sans MS" w:eastAsia="Malgun Gothic" w:hAnsi="Comic Sans MS" w:cs="Cambria"/>
          <w:b/>
          <w:sz w:val="28"/>
          <w:szCs w:val="28"/>
        </w:rPr>
      </w:pPr>
      <w:r w:rsidRPr="00212A07">
        <w:rPr>
          <w:rFonts w:ascii="Comic Sans MS" w:eastAsia="Malgun Gothic" w:hAnsi="Comic Sans MS" w:cs="Cambria"/>
          <w:b/>
          <w:sz w:val="28"/>
          <w:szCs w:val="28"/>
          <w:u w:val="single"/>
        </w:rPr>
        <w:t>HOBBIES</w:t>
      </w:r>
    </w:p>
    <w:p w:rsidR="002A7ECD" w:rsidRPr="00212A07" w:rsidRDefault="002A7ECD">
      <w:pPr>
        <w:ind w:left="3600" w:firstLine="360"/>
        <w:jc w:val="both"/>
        <w:rPr>
          <w:rFonts w:ascii="Comic Sans MS" w:eastAsia="Malgun Gothic" w:hAnsi="Comic Sans MS" w:cs="Cambria"/>
          <w:b/>
          <w:sz w:val="28"/>
          <w:szCs w:val="28"/>
        </w:rPr>
      </w:pPr>
    </w:p>
    <w:p w:rsidR="002A7ECD" w:rsidRDefault="009F7BD8">
      <w:pPr>
        <w:numPr>
          <w:ilvl w:val="0"/>
          <w:numId w:val="4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>
        <w:rPr>
          <w:rFonts w:ascii="Comic Sans MS" w:eastAsia="Malgun Gothic" w:hAnsi="Comic Sans MS" w:cs="Cambria"/>
          <w:sz w:val="22"/>
          <w:szCs w:val="22"/>
        </w:rPr>
        <w:t>Playing Table-Tennis, as I was semi-finalist in</w:t>
      </w:r>
      <w:r w:rsidR="003D645B">
        <w:rPr>
          <w:rFonts w:ascii="Comic Sans MS" w:eastAsia="Malgun Gothic" w:hAnsi="Comic Sans MS" w:cs="Cambria"/>
          <w:sz w:val="22"/>
          <w:szCs w:val="22"/>
        </w:rPr>
        <w:t xml:space="preserve"> </w:t>
      </w:r>
      <w:bookmarkStart w:id="0" w:name="_GoBack"/>
      <w:bookmarkEnd w:id="0"/>
      <w:r w:rsidR="00761BC0">
        <w:rPr>
          <w:rFonts w:ascii="Comic Sans MS" w:eastAsia="Malgun Gothic" w:hAnsi="Comic Sans MS" w:cs="Cambria"/>
          <w:sz w:val="22"/>
          <w:szCs w:val="22"/>
        </w:rPr>
        <w:t>F. Y</w:t>
      </w:r>
      <w:r w:rsidR="003D645B">
        <w:rPr>
          <w:rFonts w:ascii="Comic Sans MS" w:eastAsia="Malgun Gothic" w:hAnsi="Comic Sans MS" w:cs="Cambria"/>
          <w:sz w:val="22"/>
          <w:szCs w:val="22"/>
        </w:rPr>
        <w:t xml:space="preserve"> </w:t>
      </w:r>
      <w:r w:rsidR="00761BC0">
        <w:rPr>
          <w:rFonts w:ascii="Comic Sans MS" w:eastAsia="Malgun Gothic" w:hAnsi="Comic Sans MS" w:cs="Cambria"/>
          <w:sz w:val="22"/>
          <w:szCs w:val="22"/>
        </w:rPr>
        <w:t>B. Com</w:t>
      </w:r>
      <w:r w:rsidR="003D645B">
        <w:rPr>
          <w:rFonts w:ascii="Comic Sans MS" w:eastAsia="Malgun Gothic" w:hAnsi="Comic Sans MS" w:cs="Cambria"/>
          <w:sz w:val="22"/>
          <w:szCs w:val="22"/>
        </w:rPr>
        <w:t xml:space="preserve"> and S.Y B.Com</w:t>
      </w:r>
      <w:r w:rsidR="008333AD">
        <w:rPr>
          <w:rFonts w:ascii="Comic Sans MS" w:eastAsia="Malgun Gothic" w:hAnsi="Comic Sans MS" w:cs="Cambria"/>
          <w:sz w:val="22"/>
          <w:szCs w:val="22"/>
        </w:rPr>
        <w:t>.</w:t>
      </w:r>
    </w:p>
    <w:p w:rsidR="00DD5CF5" w:rsidRDefault="00DD5CF5" w:rsidP="00DD5CF5">
      <w:pPr>
        <w:numPr>
          <w:ilvl w:val="0"/>
          <w:numId w:val="4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Lis</w:t>
      </w:r>
      <w:r>
        <w:rPr>
          <w:rFonts w:ascii="Comic Sans MS" w:eastAsia="Malgun Gothic" w:hAnsi="Comic Sans MS" w:cs="Cambria"/>
          <w:sz w:val="22"/>
          <w:szCs w:val="22"/>
        </w:rPr>
        <w:t>tening to Indian &amp; Western music</w:t>
      </w:r>
    </w:p>
    <w:p w:rsidR="00DD5CF5" w:rsidRPr="00DD5CF5" w:rsidRDefault="00DD5CF5" w:rsidP="00DD5CF5">
      <w:pPr>
        <w:numPr>
          <w:ilvl w:val="0"/>
          <w:numId w:val="4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>
        <w:rPr>
          <w:rFonts w:ascii="Comic Sans MS" w:eastAsia="Malgun Gothic" w:hAnsi="Comic Sans MS" w:cs="Cambria"/>
          <w:sz w:val="22"/>
          <w:szCs w:val="22"/>
        </w:rPr>
        <w:t>Watching World Movies</w:t>
      </w:r>
    </w:p>
    <w:p w:rsidR="002A7ECD" w:rsidRPr="00995787" w:rsidRDefault="004F5AA0" w:rsidP="00995787">
      <w:pPr>
        <w:numPr>
          <w:ilvl w:val="0"/>
          <w:numId w:val="4"/>
        </w:numPr>
        <w:jc w:val="both"/>
        <w:rPr>
          <w:rFonts w:ascii="Comic Sans MS" w:eastAsia="Malgun Gothic" w:hAnsi="Comic Sans MS" w:cs="Cambria"/>
          <w:sz w:val="22"/>
          <w:szCs w:val="22"/>
        </w:rPr>
      </w:pPr>
      <w:r w:rsidRPr="00212A07">
        <w:rPr>
          <w:rFonts w:ascii="Comic Sans MS" w:eastAsia="Malgun Gothic" w:hAnsi="Comic Sans MS" w:cs="Cambria"/>
          <w:sz w:val="22"/>
          <w:szCs w:val="22"/>
        </w:rPr>
        <w:t>Learning Spanish</w:t>
      </w:r>
    </w:p>
    <w:p w:rsidR="004F5AA0" w:rsidRPr="00212A07" w:rsidRDefault="00953B17">
      <w:pPr>
        <w:jc w:val="both"/>
        <w:rPr>
          <w:rFonts w:ascii="Comic Sans MS" w:eastAsia="Malgun Gothic" w:hAnsi="Comic Sans MS"/>
        </w:rPr>
      </w:pPr>
      <w:r>
        <w:rPr>
          <w:rFonts w:ascii="Comic Sans MS" w:eastAsia="Malgun Gothic" w:hAnsi="Comic Sans MS"/>
        </w:rPr>
      </w:r>
      <w:r>
        <w:rPr>
          <w:rFonts w:ascii="Comic Sans MS" w:eastAsia="Malgun Gothic" w:hAnsi="Comic Sans MS"/>
        </w:rPr>
        <w:pict>
          <v:rect id="_x0000_s1034" style="width:508.9pt;height:3pt;mso-wrap-style:none;mso-left-percent:-10001;mso-top-percent:-10001;mso-position-horizontal:absolute;mso-position-horizontal-relative:char;mso-position-vertical:absolute;mso-position-vertical-relative:line;mso-left-percent:-10001;mso-top-percent:-10001;v-text-anchor:middle" fillcolor="#969696" stroked="f" strokecolor="#3465a4">
            <v:fill color2="#696969"/>
            <v:stroke color2="#cb9a5b" joinstyle="round"/>
            <w10:anchorlock/>
          </v:rect>
        </w:pict>
      </w:r>
    </w:p>
    <w:sectPr w:rsidR="004F5AA0" w:rsidRPr="00212A07">
      <w:footerReference w:type="default" r:id="rId8"/>
      <w:footerReference w:type="first" r:id="rId9"/>
      <w:pgSz w:w="11906" w:h="16838"/>
      <w:pgMar w:top="864" w:right="864" w:bottom="1423" w:left="864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3B17" w:rsidRDefault="00953B17">
      <w:r>
        <w:separator/>
      </w:r>
    </w:p>
  </w:endnote>
  <w:endnote w:type="continuationSeparator" w:id="0">
    <w:p w:rsidR="00953B17" w:rsidRDefault="00953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ECD" w:rsidRDefault="002A7E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ECD" w:rsidRDefault="002A7E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3B17" w:rsidRDefault="00953B17">
      <w:r>
        <w:separator/>
      </w:r>
    </w:p>
  </w:footnote>
  <w:footnote w:type="continuationSeparator" w:id="0">
    <w:p w:rsidR="00953B17" w:rsidRDefault="00953B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22"/>
        <w:szCs w:val="22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/>
        <w:sz w:val="22"/>
        <w:szCs w:val="22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  <w:sz w:val="22"/>
        <w:szCs w:val="22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2"/>
        <w:szCs w:val="22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2"/>
        <w:szCs w:val="22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/>
        <w:sz w:val="22"/>
        <w:szCs w:val="22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2"/>
        <w:szCs w:val="22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/>
        <w:sz w:val="22"/>
        <w:szCs w:val="22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2"/>
        <w:szCs w:val="22"/>
      </w:rPr>
    </w:lvl>
  </w:abstractNum>
  <w:abstractNum w:abstractNumId="8" w15:restartNumberingAfterBreak="0">
    <w:nsid w:val="17AD6DD2"/>
    <w:multiLevelType w:val="hybridMultilevel"/>
    <w:tmpl w:val="BFCC71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36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00BC"/>
    <w:rsid w:val="00036065"/>
    <w:rsid w:val="000529A7"/>
    <w:rsid w:val="000634D2"/>
    <w:rsid w:val="000A3D7C"/>
    <w:rsid w:val="000F230A"/>
    <w:rsid w:val="0010485B"/>
    <w:rsid w:val="001545A1"/>
    <w:rsid w:val="00193CD7"/>
    <w:rsid w:val="00195F98"/>
    <w:rsid w:val="001B125A"/>
    <w:rsid w:val="001D7FE2"/>
    <w:rsid w:val="001E1CC8"/>
    <w:rsid w:val="00212432"/>
    <w:rsid w:val="00212A07"/>
    <w:rsid w:val="00231A84"/>
    <w:rsid w:val="00234BAE"/>
    <w:rsid w:val="00250694"/>
    <w:rsid w:val="002542E1"/>
    <w:rsid w:val="00285513"/>
    <w:rsid w:val="002A6451"/>
    <w:rsid w:val="002A7ECD"/>
    <w:rsid w:val="002B190E"/>
    <w:rsid w:val="002D2FD3"/>
    <w:rsid w:val="002D3DE3"/>
    <w:rsid w:val="002E1E52"/>
    <w:rsid w:val="002E503F"/>
    <w:rsid w:val="00324D7D"/>
    <w:rsid w:val="00354745"/>
    <w:rsid w:val="00356616"/>
    <w:rsid w:val="00365C40"/>
    <w:rsid w:val="003A5F80"/>
    <w:rsid w:val="003B604D"/>
    <w:rsid w:val="003C29F2"/>
    <w:rsid w:val="003D0AC8"/>
    <w:rsid w:val="003D36DD"/>
    <w:rsid w:val="003D645B"/>
    <w:rsid w:val="003E1038"/>
    <w:rsid w:val="00421DB1"/>
    <w:rsid w:val="00423939"/>
    <w:rsid w:val="0043169F"/>
    <w:rsid w:val="004347E2"/>
    <w:rsid w:val="00464ABC"/>
    <w:rsid w:val="00481231"/>
    <w:rsid w:val="004E7CDC"/>
    <w:rsid w:val="004F5AA0"/>
    <w:rsid w:val="004F5DB2"/>
    <w:rsid w:val="00520E2B"/>
    <w:rsid w:val="00543D34"/>
    <w:rsid w:val="00554B77"/>
    <w:rsid w:val="00565BC9"/>
    <w:rsid w:val="00591379"/>
    <w:rsid w:val="0059455A"/>
    <w:rsid w:val="005A4E91"/>
    <w:rsid w:val="00600DF9"/>
    <w:rsid w:val="00625A2E"/>
    <w:rsid w:val="00670529"/>
    <w:rsid w:val="00675B9B"/>
    <w:rsid w:val="00676A7D"/>
    <w:rsid w:val="00680D6B"/>
    <w:rsid w:val="0070272E"/>
    <w:rsid w:val="0071403E"/>
    <w:rsid w:val="00715C63"/>
    <w:rsid w:val="00724ED8"/>
    <w:rsid w:val="00725333"/>
    <w:rsid w:val="00734230"/>
    <w:rsid w:val="00735DDD"/>
    <w:rsid w:val="00753098"/>
    <w:rsid w:val="007609CF"/>
    <w:rsid w:val="007612D3"/>
    <w:rsid w:val="0076137F"/>
    <w:rsid w:val="00761BC0"/>
    <w:rsid w:val="00764163"/>
    <w:rsid w:val="007665E0"/>
    <w:rsid w:val="00780CEE"/>
    <w:rsid w:val="00785462"/>
    <w:rsid w:val="007B7783"/>
    <w:rsid w:val="007C2133"/>
    <w:rsid w:val="007E3478"/>
    <w:rsid w:val="008151E1"/>
    <w:rsid w:val="00822581"/>
    <w:rsid w:val="00823F64"/>
    <w:rsid w:val="008324A9"/>
    <w:rsid w:val="008333AD"/>
    <w:rsid w:val="00881250"/>
    <w:rsid w:val="008B4581"/>
    <w:rsid w:val="008D1241"/>
    <w:rsid w:val="008F2088"/>
    <w:rsid w:val="009206F2"/>
    <w:rsid w:val="00932996"/>
    <w:rsid w:val="00953B17"/>
    <w:rsid w:val="00954B4F"/>
    <w:rsid w:val="00966300"/>
    <w:rsid w:val="00995787"/>
    <w:rsid w:val="00996C2A"/>
    <w:rsid w:val="009A4528"/>
    <w:rsid w:val="009B11F4"/>
    <w:rsid w:val="009B3389"/>
    <w:rsid w:val="009B3C4B"/>
    <w:rsid w:val="009C12B6"/>
    <w:rsid w:val="009D4906"/>
    <w:rsid w:val="009E4FAD"/>
    <w:rsid w:val="009F7BD8"/>
    <w:rsid w:val="00A00660"/>
    <w:rsid w:val="00A06706"/>
    <w:rsid w:val="00A27406"/>
    <w:rsid w:val="00A520EC"/>
    <w:rsid w:val="00A72355"/>
    <w:rsid w:val="00A92409"/>
    <w:rsid w:val="00AC7115"/>
    <w:rsid w:val="00AE60E8"/>
    <w:rsid w:val="00B34D52"/>
    <w:rsid w:val="00B863E2"/>
    <w:rsid w:val="00B900BC"/>
    <w:rsid w:val="00B927FA"/>
    <w:rsid w:val="00BB43E8"/>
    <w:rsid w:val="00BC7445"/>
    <w:rsid w:val="00C07305"/>
    <w:rsid w:val="00C24474"/>
    <w:rsid w:val="00C54D58"/>
    <w:rsid w:val="00C6606A"/>
    <w:rsid w:val="00C742C8"/>
    <w:rsid w:val="00C76EA4"/>
    <w:rsid w:val="00C76F67"/>
    <w:rsid w:val="00C9135E"/>
    <w:rsid w:val="00C917B8"/>
    <w:rsid w:val="00CA26B2"/>
    <w:rsid w:val="00CA4B81"/>
    <w:rsid w:val="00CC5E4F"/>
    <w:rsid w:val="00CE0BED"/>
    <w:rsid w:val="00D27714"/>
    <w:rsid w:val="00D35284"/>
    <w:rsid w:val="00D75183"/>
    <w:rsid w:val="00D7790E"/>
    <w:rsid w:val="00DC1557"/>
    <w:rsid w:val="00DC18EB"/>
    <w:rsid w:val="00DC4F50"/>
    <w:rsid w:val="00DC6865"/>
    <w:rsid w:val="00DD41F5"/>
    <w:rsid w:val="00DD5CF5"/>
    <w:rsid w:val="00E01055"/>
    <w:rsid w:val="00E23FAE"/>
    <w:rsid w:val="00E26971"/>
    <w:rsid w:val="00E32C91"/>
    <w:rsid w:val="00E517ED"/>
    <w:rsid w:val="00E55716"/>
    <w:rsid w:val="00E56E93"/>
    <w:rsid w:val="00E82F54"/>
    <w:rsid w:val="00E86FB4"/>
    <w:rsid w:val="00E91102"/>
    <w:rsid w:val="00EE5F5C"/>
    <w:rsid w:val="00EF2D90"/>
    <w:rsid w:val="00F142AC"/>
    <w:rsid w:val="00F42E0A"/>
    <w:rsid w:val="00F62142"/>
    <w:rsid w:val="00FB705F"/>
    <w:rsid w:val="00FC3C8A"/>
    <w:rsid w:val="00FC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oNotEmbedSmartTags/>
  <w:decimalSymbol w:val="."/>
  <w:listSeparator w:val=","/>
  <w14:docId w14:val="24B2B696"/>
  <w15:chartTrackingRefBased/>
  <w15:docId w15:val="{FAF6A872-EC34-4B89-9341-442A5032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190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90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90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90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190E"/>
    <w:pPr>
      <w:keepNext/>
      <w:spacing w:before="240" w:after="60"/>
      <w:outlineLvl w:val="3"/>
    </w:pPr>
    <w:rPr>
      <w:rFonts w:cs="Verdan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90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90E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90E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90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90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3z0">
    <w:name w:val="WW8Num3z0"/>
    <w:rPr>
      <w:rFonts w:ascii="Wingdings" w:hAnsi="Wingdings" w:cs="Wingdings" w:hint="default"/>
      <w:sz w:val="22"/>
      <w:szCs w:val="22"/>
    </w:rPr>
  </w:style>
  <w:style w:type="character" w:customStyle="1" w:styleId="WW8Num4z0">
    <w:name w:val="WW8Num4z0"/>
    <w:rPr>
      <w:rFonts w:ascii="Wingdings" w:hAnsi="Wingdings" w:cs="Wingdings" w:hint="default"/>
      <w:sz w:val="22"/>
      <w:szCs w:val="22"/>
    </w:rPr>
  </w:style>
  <w:style w:type="character" w:customStyle="1" w:styleId="WW8Num5z0">
    <w:name w:val="WW8Num5z0"/>
    <w:rPr>
      <w:rFonts w:ascii="Wingdings" w:hAnsi="Wingdings" w:cs="Wingdings" w:hint="default"/>
      <w:sz w:val="22"/>
      <w:szCs w:val="22"/>
    </w:rPr>
  </w:style>
  <w:style w:type="character" w:customStyle="1" w:styleId="WW8Num6z0">
    <w:name w:val="WW8Num6z0"/>
    <w:rPr>
      <w:rFonts w:ascii="Wingdings" w:hAnsi="Wingdings" w:cs="Wingdings" w:hint="default"/>
      <w:sz w:val="22"/>
      <w:szCs w:val="22"/>
    </w:rPr>
  </w:style>
  <w:style w:type="character" w:customStyle="1" w:styleId="WW8Num7z0">
    <w:name w:val="WW8Num7z0"/>
    <w:rPr>
      <w:rFonts w:ascii="Wingdings" w:hAnsi="Wingdings" w:cs="Wingdings"/>
      <w:sz w:val="22"/>
      <w:szCs w:val="22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7z3">
    <w:name w:val="WW8Num7z3"/>
    <w:rPr>
      <w:rFonts w:ascii="Symbol" w:hAnsi="Symbol" w:cs="OpenSymbol"/>
    </w:rPr>
  </w:style>
  <w:style w:type="character" w:customStyle="1" w:styleId="WW8Num8z0">
    <w:name w:val="WW8Num8z0"/>
    <w:rPr>
      <w:rFonts w:ascii="Wingdings" w:hAnsi="Wingdings" w:cs="Wingdings"/>
      <w:sz w:val="22"/>
      <w:szCs w:val="22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  <w:sz w:val="20"/>
    </w:rPr>
  </w:style>
  <w:style w:type="character" w:customStyle="1" w:styleId="WW8Num4z2">
    <w:name w:val="WW8Num4z2"/>
    <w:rPr>
      <w:rFonts w:ascii="Wingdings" w:hAnsi="Wingdings" w:cs="Wingdings" w:hint="default"/>
      <w:sz w:val="20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 3" w:hAnsi="Wingdings 3" w:cs="Wingdings 3" w:hint="default"/>
      <w:color w:val="auto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Wingdings" w:hAnsi="Wingdings" w:cs="Wingdings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1z0">
    <w:name w:val="WW8Num11z0"/>
    <w:rPr>
      <w:rFonts w:ascii="Symbol" w:hAnsi="Symbol" w:cs="Symbol" w:hint="default"/>
      <w:sz w:val="20"/>
    </w:rPr>
  </w:style>
  <w:style w:type="character" w:customStyle="1" w:styleId="WW8Num11z1">
    <w:name w:val="WW8Num11z1"/>
    <w:rPr>
      <w:rFonts w:ascii="Courier New" w:hAnsi="Courier New" w:cs="Courier New" w:hint="default"/>
      <w:sz w:val="20"/>
    </w:rPr>
  </w:style>
  <w:style w:type="character" w:customStyle="1" w:styleId="WW8Num11z2">
    <w:name w:val="WW8Num11z2"/>
    <w:rPr>
      <w:rFonts w:ascii="Wingdings" w:hAnsi="Wingdings" w:cs="Wingdings" w:hint="default"/>
      <w:sz w:val="20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Wingdings 2" w:hAnsi="Wingdings 2" w:cs="Wingdings 2" w:hint="default"/>
      <w:color w:val="auto"/>
      <w:sz w:val="17"/>
      <w:szCs w:val="17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Wingdings 3" w:hAnsi="Wingdings 3" w:cs="Wingdings 3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Wingdings" w:hAnsi="Wingdings" w:cs="Wingdings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3">
    <w:name w:val="WW8Num15z3"/>
    <w:rPr>
      <w:rFonts w:ascii="Symbol" w:hAnsi="Symbol" w:cs="Symbol" w:hint="default"/>
    </w:rPr>
  </w:style>
  <w:style w:type="character" w:customStyle="1" w:styleId="WW8Num16z0">
    <w:name w:val="WW8Num16z0"/>
    <w:rPr>
      <w:rFonts w:ascii="Wingdings 3" w:hAnsi="Wingdings 3" w:cs="Wingdings 3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Wingdings 3" w:hAnsi="Wingdings 3" w:cs="Wingdings 3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Wingdings 3" w:hAnsi="Wingdings 3" w:cs="Wingdings 3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  <w:rPr>
      <w:rFonts w:ascii="Wingdings 3" w:hAnsi="Wingdings 3" w:cs="Wingdings 3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Wingdings 3" w:hAnsi="Wingdings 3" w:cs="Wingdings 3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0z3">
    <w:name w:val="WW8Num20z3"/>
    <w:rPr>
      <w:rFonts w:ascii="Symbol" w:hAnsi="Symbol" w:cs="Symbol" w:hint="default"/>
    </w:rPr>
  </w:style>
  <w:style w:type="character" w:customStyle="1" w:styleId="WW8Num21z0">
    <w:name w:val="WW8Num21z0"/>
    <w:rPr>
      <w:rFonts w:ascii="Wingdings" w:hAnsi="Wingdings" w:cs="Wingdings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23z0">
    <w:name w:val="WW8Num23z0"/>
    <w:rPr>
      <w:rFonts w:ascii="Wingdings 3" w:hAnsi="Wingdings 3" w:cs="Wingdings 3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24z0">
    <w:name w:val="WW8Num24z0"/>
    <w:rPr>
      <w:rFonts w:ascii="Wingdings 3" w:hAnsi="Wingdings 3" w:cs="Wingdings 3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5z0">
    <w:name w:val="WW8Num25z0"/>
    <w:rPr>
      <w:rFonts w:ascii="Wingdings" w:hAnsi="Wingdings" w:cs="Wingdings" w:hint="default"/>
      <w:sz w:val="22"/>
      <w:szCs w:val="22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uiPriority w:val="20"/>
    <w:qFormat/>
    <w:rsid w:val="002B190E"/>
    <w:rPr>
      <w:rFonts w:ascii="Calibri" w:hAnsi="Calibri"/>
      <w:b/>
      <w:i/>
      <w:iCs/>
    </w:rPr>
  </w:style>
  <w:style w:type="character" w:customStyle="1" w:styleId="Heading1Char">
    <w:name w:val="Heading 1 Char"/>
    <w:link w:val="Heading1"/>
    <w:uiPriority w:val="9"/>
    <w:rsid w:val="002B190E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erChar">
    <w:name w:val="Header Char"/>
    <w:rPr>
      <w:sz w:val="24"/>
      <w:szCs w:val="24"/>
    </w:rPr>
  </w:style>
  <w:style w:type="character" w:customStyle="1" w:styleId="FooterChar">
    <w:name w:val="Footer Char"/>
    <w:rPr>
      <w:sz w:val="24"/>
      <w:szCs w:val="24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widowControl w:val="0"/>
    </w:pPr>
    <w:rPr>
      <w:sz w:val="22"/>
      <w:szCs w:val="20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Char">
    <w:name w:val="Char"/>
    <w:basedOn w:val="Normal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ListParagraph">
    <w:name w:val="List Paragraph"/>
    <w:basedOn w:val="Normal"/>
    <w:uiPriority w:val="34"/>
    <w:qFormat/>
    <w:rsid w:val="002B190E"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Heading2Char">
    <w:name w:val="Heading 2 Char"/>
    <w:link w:val="Heading2"/>
    <w:uiPriority w:val="9"/>
    <w:semiHidden/>
    <w:rsid w:val="002B190E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2B190E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rsid w:val="002B190E"/>
    <w:rPr>
      <w:rFonts w:cs="Verdana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2B190E"/>
    <w:rPr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2B190E"/>
    <w:rPr>
      <w:b/>
      <w:bCs/>
    </w:rPr>
  </w:style>
  <w:style w:type="character" w:customStyle="1" w:styleId="Heading7Char">
    <w:name w:val="Heading 7 Char"/>
    <w:link w:val="Heading7"/>
    <w:uiPriority w:val="9"/>
    <w:semiHidden/>
    <w:rsid w:val="002B190E"/>
    <w:rPr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2B190E"/>
    <w:rPr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2B190E"/>
    <w:rPr>
      <w:rFonts w:ascii="Cambria" w:eastAsia="Times New Roman" w:hAnsi="Cambria"/>
    </w:rPr>
  </w:style>
  <w:style w:type="paragraph" w:styleId="Title">
    <w:name w:val="Title"/>
    <w:basedOn w:val="Normal"/>
    <w:next w:val="Normal"/>
    <w:link w:val="TitleChar"/>
    <w:uiPriority w:val="10"/>
    <w:qFormat/>
    <w:rsid w:val="002B190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2B190E"/>
    <w:rPr>
      <w:rFonts w:ascii="Cambria" w:eastAsia="Times New Roman" w:hAnsi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90E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uiPriority w:val="11"/>
    <w:rsid w:val="002B190E"/>
    <w:rPr>
      <w:rFonts w:ascii="Cambria" w:eastAsia="Times New Roman" w:hAnsi="Cambria"/>
      <w:sz w:val="24"/>
      <w:szCs w:val="24"/>
    </w:rPr>
  </w:style>
  <w:style w:type="character" w:styleId="Strong">
    <w:name w:val="Strong"/>
    <w:uiPriority w:val="22"/>
    <w:qFormat/>
    <w:rsid w:val="002B190E"/>
    <w:rPr>
      <w:b/>
      <w:bCs/>
    </w:rPr>
  </w:style>
  <w:style w:type="paragraph" w:styleId="NoSpacing">
    <w:name w:val="No Spacing"/>
    <w:basedOn w:val="Normal"/>
    <w:uiPriority w:val="1"/>
    <w:qFormat/>
    <w:rsid w:val="002B190E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2B190E"/>
    <w:rPr>
      <w:i/>
    </w:rPr>
  </w:style>
  <w:style w:type="character" w:customStyle="1" w:styleId="QuoteChar">
    <w:name w:val="Quote Char"/>
    <w:link w:val="Quote"/>
    <w:uiPriority w:val="29"/>
    <w:rsid w:val="002B190E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90E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link w:val="IntenseQuote"/>
    <w:uiPriority w:val="30"/>
    <w:rsid w:val="002B190E"/>
    <w:rPr>
      <w:b/>
      <w:i/>
      <w:sz w:val="24"/>
    </w:rPr>
  </w:style>
  <w:style w:type="character" w:styleId="SubtleEmphasis">
    <w:name w:val="Subtle Emphasis"/>
    <w:uiPriority w:val="19"/>
    <w:qFormat/>
    <w:rsid w:val="002B190E"/>
    <w:rPr>
      <w:i/>
      <w:color w:val="5A5A5A"/>
    </w:rPr>
  </w:style>
  <w:style w:type="character" w:styleId="IntenseEmphasis">
    <w:name w:val="Intense Emphasis"/>
    <w:uiPriority w:val="21"/>
    <w:qFormat/>
    <w:rsid w:val="002B190E"/>
    <w:rPr>
      <w:b/>
      <w:i/>
      <w:sz w:val="24"/>
      <w:szCs w:val="24"/>
      <w:u w:val="single"/>
    </w:rPr>
  </w:style>
  <w:style w:type="character" w:styleId="SubtleReference">
    <w:name w:val="Subtle Reference"/>
    <w:uiPriority w:val="31"/>
    <w:qFormat/>
    <w:rsid w:val="002B190E"/>
    <w:rPr>
      <w:sz w:val="24"/>
      <w:szCs w:val="24"/>
      <w:u w:val="single"/>
    </w:rPr>
  </w:style>
  <w:style w:type="character" w:styleId="IntenseReference">
    <w:name w:val="Intense Reference"/>
    <w:uiPriority w:val="32"/>
    <w:qFormat/>
    <w:rsid w:val="002B190E"/>
    <w:rPr>
      <w:b/>
      <w:sz w:val="24"/>
      <w:u w:val="single"/>
    </w:rPr>
  </w:style>
  <w:style w:type="character" w:styleId="BookTitle">
    <w:name w:val="Book Title"/>
    <w:uiPriority w:val="33"/>
    <w:qFormat/>
    <w:rsid w:val="002B190E"/>
    <w:rPr>
      <w:rFonts w:ascii="Cambria" w:eastAsia="Times New Roman" w:hAnsi="Cambria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190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Narendra Sawardekar</vt:lpstr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Narendra Sawardekar</dc:title>
  <dc:subject/>
  <dc:creator>naukri.com</dc:creator>
  <cp:keywords/>
  <dc:description/>
  <cp:lastModifiedBy>Pratik Vanz</cp:lastModifiedBy>
  <cp:revision>117</cp:revision>
  <cp:lastPrinted>1899-12-31T18:30:00Z</cp:lastPrinted>
  <dcterms:created xsi:type="dcterms:W3CDTF">2016-07-27T13:21:00Z</dcterms:created>
  <dcterms:modified xsi:type="dcterms:W3CDTF">2016-08-12T07:43:00Z</dcterms:modified>
</cp:coreProperties>
</file>