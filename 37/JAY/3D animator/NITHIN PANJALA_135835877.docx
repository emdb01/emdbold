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D00" w:rsidRPr="00347BAF" w:rsidRDefault="00834D00" w:rsidP="00834D00">
      <w:pPr>
        <w:jc w:val="center"/>
        <w:rPr>
          <w:color w:val="810D0D"/>
          <w:sz w:val="22"/>
          <w:szCs w:val="22"/>
        </w:rPr>
      </w:pPr>
      <w:r w:rsidRPr="00347BAF">
        <w:rPr>
          <w:b/>
          <w:color w:val="810D0D"/>
          <w:sz w:val="36"/>
          <w:szCs w:val="36"/>
          <w:u w:val="single"/>
        </w:rPr>
        <w:t>C</w:t>
      </w:r>
      <w:r w:rsidRPr="00ED2D9D">
        <w:rPr>
          <w:b/>
          <w:color w:val="810D0D"/>
          <w:sz w:val="36"/>
          <w:szCs w:val="36"/>
          <w:u w:val="single"/>
        </w:rPr>
        <w:t>URR</w:t>
      </w:r>
      <w:r w:rsidRPr="00347BAF">
        <w:rPr>
          <w:b/>
          <w:color w:val="810D0D"/>
          <w:sz w:val="36"/>
          <w:szCs w:val="36"/>
          <w:u w:val="single"/>
        </w:rPr>
        <w:t>ICULAM VITAE</w:t>
      </w:r>
    </w:p>
    <w:tbl>
      <w:tblPr>
        <w:tblW w:w="0" w:type="auto"/>
        <w:tblInd w:w="-65" w:type="dxa"/>
        <w:tblLayout w:type="fixed"/>
        <w:tblCellMar>
          <w:left w:w="115" w:type="dxa"/>
          <w:right w:w="115" w:type="dxa"/>
        </w:tblCellMar>
        <w:tblLook w:val="0000"/>
      </w:tblPr>
      <w:tblGrid>
        <w:gridCol w:w="7535"/>
        <w:gridCol w:w="1644"/>
      </w:tblGrid>
      <w:tr w:rsidR="00834D00" w:rsidTr="00575AFF">
        <w:trPr>
          <w:trHeight w:val="1610"/>
        </w:trPr>
        <w:tc>
          <w:tcPr>
            <w:tcW w:w="7535" w:type="dxa"/>
            <w:shd w:val="clear" w:color="auto" w:fill="FFFFFF"/>
          </w:tcPr>
          <w:p w:rsidR="00834D00" w:rsidRDefault="00834D00" w:rsidP="00575AFF">
            <w:pPr>
              <w:pStyle w:val="Title"/>
              <w:jc w:val="both"/>
              <w:rPr>
                <w:rFonts w:ascii="Times New Roman" w:hAnsi="Times New Roman"/>
                <w:sz w:val="22"/>
                <w:szCs w:val="22"/>
              </w:rPr>
            </w:pPr>
          </w:p>
          <w:p w:rsidR="00834D00" w:rsidRDefault="00834D00" w:rsidP="00575AFF">
            <w:pPr>
              <w:pStyle w:val="Title"/>
              <w:spacing w:line="276" w:lineRule="auto"/>
              <w:jc w:val="both"/>
              <w:rPr>
                <w:iCs/>
                <w:sz w:val="22"/>
                <w:szCs w:val="22"/>
              </w:rPr>
            </w:pPr>
            <w:r>
              <w:rPr>
                <w:rFonts w:ascii="Times New Roman" w:hAnsi="Times New Roman"/>
                <w:sz w:val="28"/>
                <w:szCs w:val="28"/>
                <w:lang w:val="en-IN"/>
              </w:rPr>
              <w:t xml:space="preserve">PANJALA NITHIN                                              </w:t>
            </w:r>
          </w:p>
          <w:p w:rsidR="00834D00" w:rsidRDefault="00834D00" w:rsidP="00575AFF">
            <w:pPr>
              <w:spacing w:line="276" w:lineRule="auto"/>
              <w:jc w:val="both"/>
              <w:rPr>
                <w:b/>
                <w:iCs/>
              </w:rPr>
            </w:pPr>
            <w:r>
              <w:rPr>
                <w:b/>
                <w:iCs/>
                <w:sz w:val="22"/>
                <w:szCs w:val="22"/>
              </w:rPr>
              <w:t>E-mail</w:t>
            </w:r>
            <w:r>
              <w:rPr>
                <w:sz w:val="22"/>
                <w:szCs w:val="22"/>
              </w:rPr>
              <w:t>: panjalanithin314</w:t>
            </w:r>
            <w:r>
              <w:rPr>
                <w:color w:val="0070C0"/>
                <w:sz w:val="22"/>
                <w:szCs w:val="22"/>
                <w:lang w:val="en-IN"/>
              </w:rPr>
              <w:t>@gmail.com</w:t>
            </w:r>
          </w:p>
          <w:p w:rsidR="00834D00" w:rsidRDefault="00834D00" w:rsidP="00575AFF">
            <w:pPr>
              <w:spacing w:line="276" w:lineRule="auto"/>
              <w:jc w:val="both"/>
              <w:rPr>
                <w:b/>
                <w:iCs/>
              </w:rPr>
            </w:pPr>
            <w:r>
              <w:rPr>
                <w:b/>
                <w:iCs/>
                <w:sz w:val="22"/>
                <w:szCs w:val="22"/>
              </w:rPr>
              <w:t>Contact No</w:t>
            </w:r>
            <w:r>
              <w:rPr>
                <w:b/>
                <w:sz w:val="22"/>
                <w:szCs w:val="22"/>
              </w:rPr>
              <w:t>:</w:t>
            </w:r>
            <w:r>
              <w:rPr>
                <w:color w:val="0070C0"/>
                <w:sz w:val="22"/>
                <w:szCs w:val="22"/>
                <w:lang w:val="en-IN"/>
              </w:rPr>
              <w:t xml:space="preserve">9491203310  </w:t>
            </w:r>
          </w:p>
          <w:p w:rsidR="00834D00" w:rsidRDefault="00B03A4E" w:rsidP="00575AFF">
            <w:pPr>
              <w:spacing w:line="276" w:lineRule="auto"/>
              <w:jc w:val="both"/>
            </w:pPr>
            <w:r w:rsidRPr="00B03A4E">
              <w:rPr>
                <w:noProof/>
              </w:rPr>
              <w:pict>
                <v:line id="Straight Connector 1" o:spid="_x0000_s1026" style="position:absolute;left:0;text-align:left;z-index:251659264;visibility:visible" from="-6.35pt,3.65pt" to="484.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" strokeweight="1.06mm"/>
              </w:pict>
            </w:r>
          </w:p>
        </w:tc>
        <w:tc>
          <w:tcPr>
            <w:tcW w:w="1644" w:type="dxa"/>
            <w:shd w:val="clear" w:color="auto" w:fill="FFFFFF"/>
          </w:tcPr>
          <w:p w:rsidR="00834D00" w:rsidRDefault="00834D00" w:rsidP="00575AFF">
            <w:pPr>
              <w:jc w:val="both"/>
            </w:pPr>
          </w:p>
        </w:tc>
      </w:tr>
    </w:tbl>
    <w:p w:rsidR="00834D00" w:rsidRDefault="00834D00" w:rsidP="00834D00">
      <w:pPr>
        <w:jc w:val="both"/>
        <w:rPr>
          <w:sz w:val="22"/>
          <w:szCs w:val="22"/>
        </w:rPr>
      </w:pPr>
      <w:r>
        <w:rPr>
          <w:sz w:val="22"/>
          <w:szCs w:val="22"/>
        </w:rPr>
        <w:tab/>
      </w:r>
      <w:r>
        <w:rPr>
          <w:sz w:val="22"/>
          <w:szCs w:val="22"/>
        </w:rPr>
        <w:tab/>
      </w:r>
      <w:r>
        <w:rPr>
          <w:sz w:val="22"/>
          <w:szCs w:val="22"/>
        </w:rPr>
        <w:tab/>
      </w:r>
      <w:r>
        <w:rPr>
          <w:sz w:val="22"/>
          <w:szCs w:val="22"/>
        </w:rPr>
        <w:tab/>
      </w:r>
      <w:r>
        <w:rPr>
          <w:sz w:val="22"/>
          <w:szCs w:val="22"/>
        </w:rPr>
        <w:tab/>
      </w:r>
    </w:p>
    <w:p w:rsidR="00834D00" w:rsidRPr="0055622C" w:rsidRDefault="00834D00" w:rsidP="00834D00">
      <w:pPr>
        <w:jc w:val="both"/>
      </w:pPr>
      <w:r w:rsidRPr="0055622C">
        <w:rPr>
          <w:b/>
          <w:i/>
          <w:color w:val="943634"/>
          <w:u w:val="single"/>
        </w:rPr>
        <w:t>CAREER OBJECTIVE:</w:t>
      </w:r>
    </w:p>
    <w:p w:rsidR="00834D00" w:rsidRDefault="00834D00" w:rsidP="00834D00">
      <w:pPr>
        <w:shd w:val="clear" w:color="auto" w:fill="FFFFFF"/>
        <w:spacing w:line="360" w:lineRule="auto"/>
        <w:jc w:val="both"/>
        <w:rPr>
          <w:color w:val="000000"/>
        </w:rPr>
      </w:pPr>
    </w:p>
    <w:p w:rsidR="00834D00" w:rsidRDefault="00834D00" w:rsidP="00834D00">
      <w:pPr>
        <w:shd w:val="clear" w:color="auto" w:fill="FFFFFF"/>
        <w:spacing w:line="360" w:lineRule="auto"/>
        <w:jc w:val="both"/>
        <w:rPr>
          <w:color w:val="000000"/>
        </w:rPr>
      </w:pPr>
      <w:r>
        <w:rPr>
          <w:color w:val="000000"/>
        </w:rPr>
        <w:t>Looking for a challenging career which demands the best of my professional ability in terms of technical and analytical skills, and helps me in broadening and enhancing my current skills and knowledge.</w:t>
      </w:r>
    </w:p>
    <w:p w:rsidR="0055622C" w:rsidRPr="0055622C" w:rsidRDefault="0055622C" w:rsidP="00834D00">
      <w:pPr>
        <w:shd w:val="clear" w:color="auto" w:fill="FFFFFF"/>
        <w:spacing w:line="360" w:lineRule="auto"/>
        <w:jc w:val="both"/>
        <w:rPr>
          <w:color w:val="000000"/>
        </w:rPr>
      </w:pPr>
    </w:p>
    <w:p w:rsidR="00834D00" w:rsidRPr="0055622C" w:rsidRDefault="00834D00" w:rsidP="00834D00">
      <w:pPr>
        <w:rPr>
          <w:rFonts w:ascii="Arial" w:hAnsi="Arial" w:cs="Arial"/>
          <w:b/>
          <w:bCs/>
          <w:i/>
          <w:color w:val="943634"/>
          <w:sz w:val="28"/>
          <w:szCs w:val="28"/>
          <w:u w:val="single"/>
        </w:rPr>
      </w:pPr>
      <w:proofErr w:type="gramStart"/>
      <w:r w:rsidRPr="0055622C">
        <w:rPr>
          <w:rStyle w:val="Heading3Char"/>
          <w:rFonts w:ascii="Times New Roman" w:hAnsi="Times New Roman" w:cs="Times New Roman"/>
          <w:i/>
          <w:color w:val="943634"/>
          <w:sz w:val="24"/>
          <w:szCs w:val="24"/>
          <w:u w:val="single"/>
        </w:rPr>
        <w:t>PROFESSIONAL  SYNOPSIS</w:t>
      </w:r>
      <w:proofErr w:type="gramEnd"/>
      <w:r w:rsidRPr="0055622C">
        <w:rPr>
          <w:rStyle w:val="Heading3Char"/>
          <w:i/>
          <w:color w:val="943634"/>
          <w:sz w:val="28"/>
          <w:szCs w:val="28"/>
          <w:u w:val="single"/>
        </w:rPr>
        <w:t>:</w:t>
      </w:r>
    </w:p>
    <w:p w:rsidR="00834D00" w:rsidRPr="00AF5C55" w:rsidRDefault="00834D00" w:rsidP="00834D00">
      <w:pPr>
        <w:pStyle w:val="ListParagraph"/>
        <w:numPr>
          <w:ilvl w:val="0"/>
          <w:numId w:val="1"/>
        </w:numPr>
        <w:tabs>
          <w:tab w:val="left" w:pos="5025"/>
        </w:tabs>
        <w:spacing w:before="300" w:after="360" w:line="240" w:lineRule="auto"/>
        <w:rPr>
          <w:rFonts w:ascii="Times New Roman" w:hAnsi="Times New Roman" w:cs="Times New Roman"/>
          <w:b/>
          <w:color w:val="000000"/>
          <w:sz w:val="28"/>
          <w:szCs w:val="28"/>
          <w:shd w:val="clear" w:color="auto" w:fill="FFFFFF"/>
        </w:rPr>
      </w:pPr>
      <w:r w:rsidRPr="00AF5C55">
        <w:rPr>
          <w:rFonts w:ascii="Times New Roman" w:hAnsi="Times New Roman" w:cs="Times New Roman"/>
          <w:color w:val="000000"/>
          <w:sz w:val="24"/>
          <w:szCs w:val="24"/>
          <w:shd w:val="clear" w:color="auto" w:fill="FFFFFF"/>
        </w:rPr>
        <w:t>Having 3 years of experience as</w:t>
      </w:r>
      <w:r>
        <w:rPr>
          <w:rFonts w:ascii="Times New Roman" w:hAnsi="Times New Roman" w:cs="Times New Roman"/>
          <w:color w:val="000000"/>
          <w:sz w:val="24"/>
          <w:szCs w:val="24"/>
          <w:shd w:val="clear" w:color="auto" w:fill="FFFFFF"/>
        </w:rPr>
        <w:t xml:space="preserve"> Mechanical</w:t>
      </w:r>
      <w:r w:rsidRPr="00AF5C55">
        <w:rPr>
          <w:rFonts w:ascii="Times New Roman" w:hAnsi="Times New Roman" w:cs="Times New Roman"/>
          <w:color w:val="000000"/>
          <w:sz w:val="24"/>
          <w:szCs w:val="24"/>
          <w:shd w:val="clear" w:color="auto" w:fill="FFFFFF"/>
        </w:rPr>
        <w:t xml:space="preserve"> CAD Engineer.</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In-depth knowledge </w:t>
      </w:r>
      <w:r w:rsidRPr="00AF5C55">
        <w:rPr>
          <w:rFonts w:ascii="Times New Roman" w:hAnsi="Times New Roman" w:cs="Times New Roman"/>
          <w:color w:val="000000"/>
          <w:sz w:val="24"/>
          <w:szCs w:val="24"/>
          <w:shd w:val="clear" w:color="auto" w:fill="FFFFFF"/>
        </w:rPr>
        <w:t xml:space="preserve">of Design </w:t>
      </w:r>
      <w:r w:rsidR="00B223D6">
        <w:rPr>
          <w:rFonts w:ascii="Times New Roman" w:hAnsi="Times New Roman" w:cs="Times New Roman"/>
          <w:color w:val="000000"/>
          <w:sz w:val="24"/>
          <w:szCs w:val="24"/>
          <w:shd w:val="clear" w:color="auto" w:fill="FFFFFF"/>
        </w:rPr>
        <w:t xml:space="preserve">Soft wares </w:t>
      </w:r>
      <w:r w:rsidRPr="00AF5C55">
        <w:rPr>
          <w:rFonts w:ascii="Times New Roman" w:hAnsi="Times New Roman" w:cs="Times New Roman"/>
          <w:color w:val="000000"/>
          <w:sz w:val="24"/>
          <w:szCs w:val="24"/>
          <w:shd w:val="clear" w:color="auto" w:fill="FFFFFF"/>
        </w:rPr>
        <w:t>like SOLIDWORKS</w:t>
      </w:r>
      <w:proofErr w:type="gramStart"/>
      <w:r w:rsidRPr="00AF5C55">
        <w:rPr>
          <w:rFonts w:ascii="Times New Roman" w:hAnsi="Times New Roman" w:cs="Times New Roman"/>
          <w:color w:val="000000"/>
          <w:sz w:val="24"/>
          <w:szCs w:val="24"/>
          <w:shd w:val="clear" w:color="auto" w:fill="FFFFFF"/>
        </w:rPr>
        <w:t>,CATIA</w:t>
      </w:r>
      <w:proofErr w:type="gramEnd"/>
      <w:r w:rsidRPr="00AF5C55">
        <w:rPr>
          <w:rFonts w:ascii="Times New Roman" w:hAnsi="Times New Roman" w:cs="Times New Roman"/>
          <w:color w:val="000000"/>
          <w:sz w:val="24"/>
          <w:szCs w:val="24"/>
          <w:shd w:val="clear" w:color="auto" w:fill="FFFFFF"/>
        </w:rPr>
        <w:t xml:space="preserve"> and  AUTOCAD.</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Extensive knowledge in 3D modeling, plastic design, design of dies, patterns, valves</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Good exposure in sheet metal, surfacing, tool design.</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Motion study and </w:t>
      </w:r>
      <w:proofErr w:type="gramStart"/>
      <w:r w:rsidRPr="00AF5C55">
        <w:rPr>
          <w:rFonts w:ascii="Times New Roman" w:hAnsi="Times New Roman" w:cs="Times New Roman"/>
          <w:color w:val="000000"/>
          <w:sz w:val="24"/>
          <w:szCs w:val="24"/>
          <w:shd w:val="clear" w:color="auto" w:fill="FFFFFF"/>
        </w:rPr>
        <w:t>Animating</w:t>
      </w:r>
      <w:proofErr w:type="gramEnd"/>
      <w:r w:rsidRPr="00AF5C55">
        <w:rPr>
          <w:rFonts w:ascii="Times New Roman" w:hAnsi="Times New Roman" w:cs="Times New Roman"/>
          <w:color w:val="000000"/>
          <w:sz w:val="24"/>
          <w:szCs w:val="24"/>
          <w:shd w:val="clear" w:color="auto" w:fill="FFFFFF"/>
        </w:rPr>
        <w:t xml:space="preserve"> the machines assembly-disassembly, animating functional operation in solid works.</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Photo realistic rendering of products seems like original product.</w:t>
      </w:r>
    </w:p>
    <w:p w:rsidR="00834D00" w:rsidRPr="00AF5C55" w:rsidRDefault="00834D00" w:rsidP="00834D00">
      <w:pPr>
        <w:pStyle w:val="ListParagraph"/>
        <w:numPr>
          <w:ilvl w:val="0"/>
          <w:numId w:val="1"/>
        </w:numPr>
        <w:tabs>
          <w:tab w:val="left" w:pos="5025"/>
        </w:tabs>
        <w:spacing w:before="300" w:after="360"/>
        <w:jc w:val="both"/>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Comprehensive knowledge of Product Lifecycle Management and computer-aided engineering, GD&amp;T.</w:t>
      </w:r>
    </w:p>
    <w:p w:rsidR="00834D00" w:rsidRPr="00AF5C55"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Handled the job of checking and correcting the drawings of components of a machine before it is delivered for manufacturing.</w:t>
      </w:r>
    </w:p>
    <w:p w:rsidR="00834D00" w:rsidRPr="00AF5C55"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sz w:val="24"/>
          <w:szCs w:val="24"/>
          <w:shd w:val="clear" w:color="auto" w:fill="FFFFFF"/>
        </w:rPr>
        <w:t>Communicating the client on review of proposals and approval. </w:t>
      </w:r>
    </w:p>
    <w:p w:rsidR="00834D00" w:rsidRPr="00AF5C55"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sz w:val="24"/>
          <w:szCs w:val="24"/>
          <w:shd w:val="clear" w:color="auto" w:fill="FFFFFF"/>
        </w:rPr>
        <w:t>Analyzing the structure analysis report and updating the model per report.</w:t>
      </w:r>
    </w:p>
    <w:p w:rsidR="00834D00" w:rsidRPr="00834D00"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sz w:val="24"/>
          <w:szCs w:val="24"/>
          <w:shd w:val="clear" w:color="auto" w:fill="FFFFFF"/>
        </w:rPr>
        <w:t xml:space="preserve"> Documentation of projects related and team related reports. </w:t>
      </w:r>
    </w:p>
    <w:p w:rsidR="000B70C6"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834D00">
        <w:rPr>
          <w:rFonts w:ascii="Times New Roman" w:hAnsi="Times New Roman" w:cs="Times New Roman"/>
          <w:color w:val="000000"/>
          <w:sz w:val="24"/>
          <w:szCs w:val="24"/>
          <w:shd w:val="clear" w:color="auto" w:fill="FFFFFF"/>
        </w:rPr>
        <w:t>Understand client requirements and deliver effective creative solutions within specified deadlines.</w:t>
      </w:r>
    </w:p>
    <w:p w:rsidR="00834D00" w:rsidRPr="0055622C" w:rsidRDefault="00834D00" w:rsidP="00834D00">
      <w:pPr>
        <w:ind w:left="360"/>
        <w:rPr>
          <w:rFonts w:ascii="Arial" w:hAnsi="Arial" w:cs="Arial"/>
          <w:b/>
          <w:bCs/>
          <w:i/>
          <w:color w:val="943634"/>
          <w:u w:val="single"/>
        </w:rPr>
      </w:pPr>
      <w:proofErr w:type="gramStart"/>
      <w:r w:rsidRPr="0055622C">
        <w:rPr>
          <w:rStyle w:val="Heading3Char"/>
          <w:rFonts w:ascii="Times New Roman" w:hAnsi="Times New Roman" w:cs="Times New Roman"/>
          <w:i/>
          <w:color w:val="943634"/>
          <w:sz w:val="24"/>
          <w:szCs w:val="24"/>
          <w:u w:val="single"/>
        </w:rPr>
        <w:t>PROFESSIONAL  EXPERIENCE</w:t>
      </w:r>
      <w:proofErr w:type="gramEnd"/>
      <w:r w:rsidRPr="0055622C">
        <w:rPr>
          <w:rStyle w:val="Heading3Char"/>
          <w:rFonts w:cs="Times New Roman"/>
          <w:i/>
          <w:color w:val="943634"/>
          <w:sz w:val="24"/>
          <w:szCs w:val="24"/>
          <w:u w:val="single"/>
        </w:rPr>
        <w:t>:</w:t>
      </w:r>
    </w:p>
    <w:p w:rsidR="00834D00" w:rsidRDefault="00834D0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Currently associating with Leverage Science and Technologies Pvt Ltd.</w:t>
      </w:r>
      <w:r>
        <w:rPr>
          <w:rFonts w:ascii="Times New Roman" w:hAnsi="Times New Roman" w:cs="Times New Roman"/>
          <w:color w:val="000000"/>
          <w:sz w:val="24"/>
          <w:szCs w:val="24"/>
          <w:shd w:val="clear" w:color="auto" w:fill="FFFFFF"/>
        </w:rPr>
        <w:t xml:space="preserve"> from 10</w:t>
      </w:r>
      <w:r>
        <w:rPr>
          <w:rFonts w:ascii="Times New Roman" w:hAnsi="Times New Roman" w:cs="Times New Roman"/>
          <w:color w:val="000000"/>
          <w:sz w:val="24"/>
          <w:szCs w:val="24"/>
          <w:shd w:val="clear" w:color="auto" w:fill="FFFFFF"/>
          <w:vertAlign w:val="superscript"/>
        </w:rPr>
        <w:t xml:space="preserve">th </w:t>
      </w:r>
      <w:r>
        <w:rPr>
          <w:rFonts w:ascii="Times New Roman" w:hAnsi="Times New Roman" w:cs="Times New Roman"/>
          <w:color w:val="000000"/>
          <w:sz w:val="24"/>
          <w:szCs w:val="24"/>
          <w:shd w:val="clear" w:color="auto" w:fill="FFFFFF"/>
        </w:rPr>
        <w:t>June 2015 to till date.</w:t>
      </w:r>
    </w:p>
    <w:p w:rsidR="00834D00" w:rsidRDefault="006759D0" w:rsidP="00834D00">
      <w:pPr>
        <w:pStyle w:val="ListParagraph"/>
        <w:numPr>
          <w:ilvl w:val="0"/>
          <w:numId w:val="1"/>
        </w:numPr>
        <w:tabs>
          <w:tab w:val="left" w:pos="5025"/>
        </w:tabs>
        <w:spacing w:before="300" w:after="36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Previously</w:t>
      </w:r>
      <w:r w:rsidR="00834D00">
        <w:rPr>
          <w:rFonts w:ascii="Times New Roman" w:hAnsi="Times New Roman" w:cs="Times New Roman"/>
          <w:color w:val="000000"/>
          <w:sz w:val="24"/>
          <w:szCs w:val="24"/>
          <w:shd w:val="clear" w:color="auto" w:fill="FFFFFF"/>
        </w:rPr>
        <w:t xml:space="preserve"> worked in Hyaline Enviro Engineers Pvt.Ltd. from 1</w:t>
      </w:r>
      <w:r w:rsidR="00834D00">
        <w:rPr>
          <w:rFonts w:ascii="Times New Roman" w:hAnsi="Times New Roman" w:cs="Times New Roman"/>
          <w:color w:val="000000"/>
          <w:sz w:val="24"/>
          <w:szCs w:val="24"/>
          <w:shd w:val="clear" w:color="auto" w:fill="FFFFFF"/>
          <w:vertAlign w:val="superscript"/>
        </w:rPr>
        <w:t>st</w:t>
      </w:r>
      <w:r w:rsidR="00834D00">
        <w:rPr>
          <w:rFonts w:ascii="Times New Roman" w:hAnsi="Times New Roman" w:cs="Times New Roman"/>
          <w:color w:val="000000"/>
          <w:sz w:val="24"/>
          <w:szCs w:val="24"/>
          <w:shd w:val="clear" w:color="auto" w:fill="FFFFFF"/>
        </w:rPr>
        <w:t>October 2013 to 31</w:t>
      </w:r>
      <w:r w:rsidR="00834D00">
        <w:rPr>
          <w:rFonts w:ascii="Times New Roman" w:hAnsi="Times New Roman" w:cs="Times New Roman"/>
          <w:color w:val="000000"/>
          <w:sz w:val="24"/>
          <w:szCs w:val="24"/>
          <w:shd w:val="clear" w:color="auto" w:fill="FFFFFF"/>
          <w:vertAlign w:val="superscript"/>
        </w:rPr>
        <w:t xml:space="preserve">st </w:t>
      </w:r>
      <w:r w:rsidR="00834D00">
        <w:rPr>
          <w:rFonts w:ascii="Times New Roman" w:hAnsi="Times New Roman" w:cs="Times New Roman"/>
          <w:color w:val="000000"/>
          <w:sz w:val="24"/>
          <w:szCs w:val="24"/>
          <w:shd w:val="clear" w:color="auto" w:fill="FFFFFF"/>
        </w:rPr>
        <w:t>May 2015.</w:t>
      </w:r>
      <w:bookmarkStart w:id="0" w:name="_GoBack"/>
      <w:bookmarkEnd w:id="0"/>
    </w:p>
    <w:p w:rsidR="00834D00" w:rsidRPr="0055622C" w:rsidRDefault="00834D00" w:rsidP="00834D00">
      <w:pPr>
        <w:rPr>
          <w:rStyle w:val="Heading3Char"/>
          <w:rFonts w:ascii="Times New Roman" w:hAnsi="Times New Roman" w:cs="Times New Roman"/>
          <w:i/>
          <w:color w:val="943634"/>
          <w:sz w:val="24"/>
          <w:szCs w:val="24"/>
          <w:u w:val="single"/>
        </w:rPr>
      </w:pPr>
      <w:r w:rsidRPr="0055622C">
        <w:rPr>
          <w:rStyle w:val="Heading3Char"/>
          <w:rFonts w:ascii="Times New Roman" w:hAnsi="Times New Roman" w:cs="Times New Roman"/>
          <w:i/>
          <w:color w:val="943634"/>
          <w:sz w:val="24"/>
          <w:szCs w:val="24"/>
          <w:u w:val="single"/>
        </w:rPr>
        <w:lastRenderedPageBreak/>
        <w:t>PROJECT-WORK DETAILS:</w:t>
      </w:r>
    </w:p>
    <w:p w:rsidR="00834D00" w:rsidRDefault="00834D00" w:rsidP="00834D00">
      <w:pPr>
        <w:rPr>
          <w:rStyle w:val="Heading3Char"/>
          <w:rFonts w:cs="Times New Roman"/>
          <w:i/>
          <w:color w:val="943634"/>
          <w:sz w:val="24"/>
          <w:szCs w:val="24"/>
          <w:u w:val="single"/>
        </w:rPr>
      </w:pPr>
    </w:p>
    <w:p w:rsidR="00834D00" w:rsidRPr="00AF5C55" w:rsidRDefault="00834D00" w:rsidP="00834D00">
      <w:pPr>
        <w:jc w:val="both"/>
        <w:rPr>
          <w:color w:val="000000"/>
          <w:shd w:val="clear" w:color="auto" w:fill="FFFFFF"/>
        </w:rPr>
      </w:pPr>
      <w:r w:rsidRPr="00AF5C55">
        <w:rPr>
          <w:b/>
        </w:rPr>
        <w:t>Organization:</w:t>
      </w:r>
      <w:r w:rsidRPr="00AF5C55">
        <w:rPr>
          <w:color w:val="000000"/>
          <w:shd w:val="clear" w:color="auto" w:fill="FFFFFF"/>
        </w:rPr>
        <w:t xml:space="preserve">Leverage Science and Technologies </w:t>
      </w:r>
      <w:proofErr w:type="spellStart"/>
      <w:r w:rsidRPr="00AF5C55">
        <w:rPr>
          <w:color w:val="000000"/>
          <w:shd w:val="clear" w:color="auto" w:fill="FFFFFF"/>
        </w:rPr>
        <w:t>Pvt</w:t>
      </w:r>
      <w:proofErr w:type="spellEnd"/>
      <w:r w:rsidRPr="00AF5C55">
        <w:rPr>
          <w:color w:val="000000"/>
          <w:shd w:val="clear" w:color="auto" w:fill="FFFFFF"/>
        </w:rPr>
        <w:t xml:space="preserve"> Ltd.</w:t>
      </w:r>
    </w:p>
    <w:p w:rsidR="00834D00" w:rsidRDefault="00834D00" w:rsidP="00834D00">
      <w:pPr>
        <w:tabs>
          <w:tab w:val="left" w:pos="5025"/>
        </w:tabs>
        <w:rPr>
          <w:b/>
        </w:rPr>
      </w:pPr>
      <w:r w:rsidRPr="00AF5C55">
        <w:t xml:space="preserve">Role: </w:t>
      </w:r>
      <w:r w:rsidRPr="00AF5C55">
        <w:rPr>
          <w:b/>
        </w:rPr>
        <w:t>CAD Engineer</w:t>
      </w:r>
    </w:p>
    <w:p w:rsidR="00305332" w:rsidRDefault="00305332" w:rsidP="00834D00">
      <w:pPr>
        <w:tabs>
          <w:tab w:val="left" w:pos="5025"/>
        </w:tabs>
        <w:rPr>
          <w:b/>
        </w:rPr>
      </w:pPr>
    </w:p>
    <w:p w:rsidR="00834D00" w:rsidRPr="00D13B0C" w:rsidRDefault="00834D00" w:rsidP="00834D00">
      <w:pPr>
        <w:tabs>
          <w:tab w:val="left" w:pos="5025"/>
        </w:tabs>
        <w:rPr>
          <w:b/>
        </w:rPr>
      </w:pPr>
      <w:r w:rsidRPr="00AF5C55">
        <w:rPr>
          <w:b/>
          <w:color w:val="000000"/>
          <w:shd w:val="clear" w:color="auto" w:fill="FFFFFF"/>
        </w:rPr>
        <w:t>Role&amp; Responsibilities</w:t>
      </w:r>
      <w:r>
        <w:rPr>
          <w:b/>
          <w:color w:val="000000"/>
          <w:shd w:val="clear" w:color="auto" w:fill="FFFFFF"/>
        </w:rPr>
        <w:t>:</w:t>
      </w:r>
    </w:p>
    <w:p w:rsidR="00834D00" w:rsidRPr="00AF5C55" w:rsidRDefault="00834D00" w:rsidP="00834D00">
      <w:pPr>
        <w:pStyle w:val="ListParagraph"/>
        <w:numPr>
          <w:ilvl w:val="0"/>
          <w:numId w:val="4"/>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Assigned with the responsibilities of creating the Dimensional Drawings, Main Assembly Drawing, Part Drawings and the Complete Bill of Materials.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Responsible for complete mechanical design of all types of cricket bowling machines and cricket accessories.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Handled the job of checking and correcting the complete Bill of Materials </w:t>
      </w:r>
      <w:proofErr w:type="gramStart"/>
      <w:r w:rsidRPr="00AF5C55">
        <w:rPr>
          <w:rFonts w:ascii="Times New Roman" w:hAnsi="Times New Roman" w:cs="Times New Roman"/>
          <w:color w:val="000000"/>
          <w:sz w:val="24"/>
          <w:szCs w:val="24"/>
          <w:shd w:val="clear" w:color="auto" w:fill="FFFFFF"/>
        </w:rPr>
        <w:t>of  machines</w:t>
      </w:r>
      <w:proofErr w:type="gramEnd"/>
      <w:r w:rsidRPr="00AF5C55">
        <w:rPr>
          <w:rFonts w:ascii="Times New Roman" w:hAnsi="Times New Roman" w:cs="Times New Roman"/>
          <w:color w:val="000000"/>
          <w:sz w:val="24"/>
          <w:szCs w:val="24"/>
          <w:shd w:val="clear" w:color="auto" w:fill="FFFFFF"/>
        </w:rPr>
        <w:t xml:space="preserve"> before it is released to manufacturing.</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Assigned to the tasks of selection of Bearings, low RPM Motors, shaft material and Gear boxes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We do product design by using Reverse Engineering technique.</w:t>
      </w:r>
    </w:p>
    <w:p w:rsidR="00834D00"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Solving problems in the shop floor by working closely with production people involved in fabrication, machining, assembly and testing areas.</w:t>
      </w:r>
    </w:p>
    <w:p w:rsidR="00834D00" w:rsidRPr="00AF5C55" w:rsidRDefault="00834D00" w:rsidP="00834D00">
      <w:pPr>
        <w:jc w:val="both"/>
        <w:rPr>
          <w:b/>
        </w:rPr>
      </w:pPr>
      <w:r w:rsidRPr="00AF5C55">
        <w:rPr>
          <w:b/>
        </w:rPr>
        <w:t>Project-: 1</w:t>
      </w:r>
    </w:p>
    <w:p w:rsidR="00834D00" w:rsidRDefault="00834D00" w:rsidP="00834D00">
      <w:pPr>
        <w:tabs>
          <w:tab w:val="left" w:pos="5025"/>
        </w:tabs>
        <w:rPr>
          <w:b/>
          <w:color w:val="000000"/>
          <w:shd w:val="clear" w:color="auto" w:fill="FFFFFF"/>
        </w:rPr>
      </w:pPr>
      <w:r w:rsidRPr="00AF5C55">
        <w:t xml:space="preserve">Title: </w:t>
      </w:r>
      <w:r w:rsidRPr="00AF5C55">
        <w:rPr>
          <w:b/>
          <w:color w:val="000000"/>
          <w:shd w:val="clear" w:color="auto" w:fill="FFFFFF"/>
        </w:rPr>
        <w:t>Four Wheel Cricket Bowling Machine</w:t>
      </w:r>
    </w:p>
    <w:p w:rsidR="00305332" w:rsidRPr="00AF5C55" w:rsidRDefault="00305332" w:rsidP="00834D00">
      <w:pPr>
        <w:tabs>
          <w:tab w:val="left" w:pos="5025"/>
        </w:tabs>
        <w:rPr>
          <w:color w:val="000000"/>
          <w:shd w:val="clear" w:color="auto" w:fill="FFFFFF"/>
        </w:rPr>
      </w:pPr>
    </w:p>
    <w:p w:rsidR="00834D00" w:rsidRPr="00AF5C55" w:rsidRDefault="00834D00" w:rsidP="00834D00">
      <w:pPr>
        <w:tabs>
          <w:tab w:val="left" w:pos="5025"/>
        </w:tabs>
        <w:rPr>
          <w:color w:val="000000"/>
          <w:shd w:val="clear" w:color="auto" w:fill="FFFFFF"/>
        </w:rPr>
      </w:pPr>
      <w:r w:rsidRPr="00AF5C55">
        <w:rPr>
          <w:b/>
        </w:rPr>
        <w:t>Description:</w:t>
      </w:r>
    </w:p>
    <w:p w:rsidR="00834D00" w:rsidRPr="00AF5C55" w:rsidRDefault="00834D00" w:rsidP="00834D00">
      <w:pPr>
        <w:pStyle w:val="ListParagraph"/>
        <w:numPr>
          <w:ilvl w:val="0"/>
          <w:numId w:val="5"/>
        </w:numPr>
        <w:tabs>
          <w:tab w:val="left" w:pos="5025"/>
        </w:tabs>
        <w:spacing w:before="300" w:after="360" w:line="240" w:lineRule="auto"/>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It </w:t>
      </w:r>
      <w:proofErr w:type="gramStart"/>
      <w:r w:rsidRPr="00AF5C55">
        <w:rPr>
          <w:rFonts w:ascii="Times New Roman" w:hAnsi="Times New Roman" w:cs="Times New Roman"/>
          <w:color w:val="000000"/>
          <w:sz w:val="24"/>
          <w:szCs w:val="24"/>
          <w:shd w:val="clear" w:color="auto" w:fill="FFFFFF"/>
        </w:rPr>
        <w:t>consist</w:t>
      </w:r>
      <w:proofErr w:type="gramEnd"/>
      <w:r w:rsidRPr="00AF5C55">
        <w:rPr>
          <w:rFonts w:ascii="Times New Roman" w:hAnsi="Times New Roman" w:cs="Times New Roman"/>
          <w:color w:val="000000"/>
          <w:sz w:val="24"/>
          <w:szCs w:val="24"/>
          <w:shd w:val="clear" w:color="auto" w:fill="FFFFFF"/>
        </w:rPr>
        <w:t xml:space="preserve"> of 4 rotating wheels which are mounted on a 6-8mm thick metal plate along with the motors.</w:t>
      </w:r>
    </w:p>
    <w:p w:rsidR="00834D00" w:rsidRPr="00AF5C55" w:rsidRDefault="00834D00" w:rsidP="00834D00">
      <w:pPr>
        <w:pStyle w:val="ListParagraph"/>
        <w:numPr>
          <w:ilvl w:val="0"/>
          <w:numId w:val="5"/>
        </w:numPr>
        <w:tabs>
          <w:tab w:val="left" w:pos="5025"/>
        </w:tabs>
        <w:spacing w:before="300" w:after="360" w:line="240" w:lineRule="auto"/>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The main intention behind the design of 4 wheel cricket bowling machine is to get great spin and swing deliveries by controlling the speeds of rotating wheels instead of increasing the tilt pan angles.</w:t>
      </w:r>
    </w:p>
    <w:p w:rsidR="00834D00" w:rsidRPr="00AF5C55" w:rsidRDefault="00834D00" w:rsidP="00834D00">
      <w:pPr>
        <w:pStyle w:val="ListParagraph"/>
        <w:numPr>
          <w:ilvl w:val="0"/>
          <w:numId w:val="5"/>
        </w:numPr>
        <w:tabs>
          <w:tab w:val="left" w:pos="5025"/>
        </w:tabs>
        <w:spacing w:before="300" w:after="360" w:line="240" w:lineRule="auto"/>
        <w:rPr>
          <w:rFonts w:ascii="Times New Roman" w:hAnsi="Times New Roman" w:cs="Times New Roman"/>
          <w:color w:val="000000"/>
          <w:sz w:val="24"/>
          <w:szCs w:val="24"/>
          <w:shd w:val="clear" w:color="auto" w:fill="FFFFFF"/>
        </w:rPr>
      </w:pPr>
      <w:proofErr w:type="gramStart"/>
      <w:r w:rsidRPr="00AF5C55">
        <w:rPr>
          <w:rFonts w:ascii="Times New Roman" w:hAnsi="Times New Roman" w:cs="Times New Roman"/>
          <w:color w:val="000000"/>
          <w:sz w:val="24"/>
          <w:szCs w:val="24"/>
          <w:shd w:val="clear" w:color="auto" w:fill="FFFFFF"/>
        </w:rPr>
        <w:t>we</w:t>
      </w:r>
      <w:proofErr w:type="gramEnd"/>
      <w:r w:rsidRPr="00AF5C55">
        <w:rPr>
          <w:rFonts w:ascii="Times New Roman" w:hAnsi="Times New Roman" w:cs="Times New Roman"/>
          <w:color w:val="000000"/>
          <w:sz w:val="24"/>
          <w:szCs w:val="24"/>
          <w:shd w:val="clear" w:color="auto" w:fill="FFFFFF"/>
        </w:rPr>
        <w:t xml:space="preserve"> get good spin and swing levels smoothly by altering the wheels rpm which is not possible in 3 wheel and 2 wheel machines.</w:t>
      </w:r>
    </w:p>
    <w:p w:rsidR="00834D00" w:rsidRPr="00AF5C55" w:rsidRDefault="00834D00" w:rsidP="00834D00">
      <w:pPr>
        <w:jc w:val="both"/>
        <w:rPr>
          <w:b/>
        </w:rPr>
      </w:pPr>
      <w:r w:rsidRPr="00AF5C55">
        <w:rPr>
          <w:b/>
        </w:rPr>
        <w:t>Project-: 2</w:t>
      </w:r>
    </w:p>
    <w:p w:rsidR="00834D00" w:rsidRDefault="00834D00" w:rsidP="00834D00">
      <w:pPr>
        <w:jc w:val="both"/>
        <w:rPr>
          <w:b/>
          <w:color w:val="000000"/>
          <w:shd w:val="clear" w:color="auto" w:fill="FFFFFF"/>
        </w:rPr>
      </w:pPr>
      <w:r w:rsidRPr="00AF5C55">
        <w:t xml:space="preserve">Title: </w:t>
      </w:r>
      <w:r w:rsidRPr="00AF5C55">
        <w:rPr>
          <w:b/>
          <w:color w:val="000000"/>
          <w:shd w:val="clear" w:color="auto" w:fill="FFFFFF"/>
        </w:rPr>
        <w:t>Three wheel</w:t>
      </w:r>
      <w:proofErr w:type="gramStart"/>
      <w:r w:rsidRPr="00AF5C55">
        <w:rPr>
          <w:b/>
          <w:color w:val="000000"/>
          <w:shd w:val="clear" w:color="auto" w:fill="FFFFFF"/>
        </w:rPr>
        <w:t>,Four</w:t>
      </w:r>
      <w:proofErr w:type="gramEnd"/>
      <w:r w:rsidRPr="00AF5C55">
        <w:rPr>
          <w:b/>
          <w:color w:val="000000"/>
          <w:shd w:val="clear" w:color="auto" w:fill="FFFFFF"/>
        </w:rPr>
        <w:t xml:space="preserve"> wheel DIY KIT (IN PLASTIC)</w:t>
      </w:r>
    </w:p>
    <w:p w:rsidR="00305332" w:rsidRPr="00AF5C55" w:rsidRDefault="00305332" w:rsidP="00834D00">
      <w:pPr>
        <w:jc w:val="both"/>
      </w:pPr>
    </w:p>
    <w:p w:rsidR="00834D00" w:rsidRPr="00AF5C55" w:rsidRDefault="00834D00" w:rsidP="00834D00">
      <w:pPr>
        <w:jc w:val="both"/>
      </w:pPr>
      <w:r w:rsidRPr="00AF5C55">
        <w:rPr>
          <w:b/>
        </w:rPr>
        <w:t>Description</w:t>
      </w:r>
      <w:r w:rsidRPr="00AF5C55">
        <w:t>:</w:t>
      </w:r>
    </w:p>
    <w:p w:rsidR="00834D00" w:rsidRPr="00AF5C55" w:rsidRDefault="00834D00" w:rsidP="00834D00">
      <w:pPr>
        <w:pStyle w:val="ListParagraph"/>
        <w:numPr>
          <w:ilvl w:val="0"/>
          <w:numId w:val="6"/>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These machines are totally different from regular production.</w:t>
      </w:r>
    </w:p>
    <w:p w:rsidR="00834D00" w:rsidRPr="00AF5C55" w:rsidRDefault="00834D00" w:rsidP="00834D00">
      <w:pPr>
        <w:pStyle w:val="ListParagraph"/>
        <w:numPr>
          <w:ilvl w:val="0"/>
          <w:numId w:val="6"/>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Main aim to do this project to produce single machine for three sports at the same </w:t>
      </w:r>
      <w:proofErr w:type="gramStart"/>
      <w:r w:rsidRPr="00AF5C55">
        <w:rPr>
          <w:rFonts w:ascii="Times New Roman" w:hAnsi="Times New Roman" w:cs="Times New Roman"/>
          <w:color w:val="000000"/>
          <w:sz w:val="24"/>
          <w:szCs w:val="24"/>
          <w:shd w:val="clear" w:color="auto" w:fill="FFFFFF"/>
        </w:rPr>
        <w:t>time  light</w:t>
      </w:r>
      <w:proofErr w:type="gramEnd"/>
      <w:r w:rsidRPr="00AF5C55">
        <w:rPr>
          <w:rFonts w:ascii="Times New Roman" w:hAnsi="Times New Roman" w:cs="Times New Roman"/>
          <w:color w:val="000000"/>
          <w:sz w:val="24"/>
          <w:szCs w:val="24"/>
          <w:shd w:val="clear" w:color="auto" w:fill="FFFFFF"/>
        </w:rPr>
        <w:t xml:space="preserve"> weight machines are our main concern.</w:t>
      </w:r>
    </w:p>
    <w:p w:rsidR="00834D00" w:rsidRPr="00AF5C55" w:rsidRDefault="00834D00" w:rsidP="00834D00">
      <w:pPr>
        <w:pStyle w:val="ListParagraph"/>
        <w:numPr>
          <w:ilvl w:val="0"/>
          <w:numId w:val="6"/>
        </w:numPr>
        <w:tabs>
          <w:tab w:val="left" w:pos="5025"/>
        </w:tabs>
        <w:spacing w:before="300" w:after="360"/>
        <w:rPr>
          <w:rFonts w:ascii="Times New Roman" w:hAnsi="Times New Roman" w:cs="Times New Roman"/>
          <w:color w:val="000000"/>
          <w:sz w:val="24"/>
          <w:szCs w:val="24"/>
          <w:shd w:val="clear" w:color="auto" w:fill="FFFFFF"/>
        </w:rPr>
      </w:pPr>
      <w:proofErr w:type="gramStart"/>
      <w:r w:rsidRPr="00AF5C55">
        <w:rPr>
          <w:rFonts w:ascii="Times New Roman" w:hAnsi="Times New Roman" w:cs="Times New Roman"/>
          <w:color w:val="000000"/>
          <w:sz w:val="24"/>
          <w:szCs w:val="24"/>
          <w:shd w:val="clear" w:color="auto" w:fill="FFFFFF"/>
        </w:rPr>
        <w:t>so</w:t>
      </w:r>
      <w:proofErr w:type="gramEnd"/>
      <w:r w:rsidRPr="00AF5C55">
        <w:rPr>
          <w:rFonts w:ascii="Times New Roman" w:hAnsi="Times New Roman" w:cs="Times New Roman"/>
          <w:color w:val="000000"/>
          <w:sz w:val="24"/>
          <w:szCs w:val="24"/>
          <w:shd w:val="clear" w:color="auto" w:fill="FFFFFF"/>
        </w:rPr>
        <w:t xml:space="preserve"> players can carry the machine to any place and install the machine easily.</w:t>
      </w:r>
    </w:p>
    <w:p w:rsidR="00834D00" w:rsidRPr="00305332" w:rsidRDefault="00834D00" w:rsidP="00834D00">
      <w:pPr>
        <w:pStyle w:val="ListParagraph"/>
        <w:numPr>
          <w:ilvl w:val="0"/>
          <w:numId w:val="6"/>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So we designed Total machine in plastic except the tilt pan mechanism, </w:t>
      </w:r>
      <w:proofErr w:type="gramStart"/>
      <w:r w:rsidRPr="00AF5C55">
        <w:rPr>
          <w:rFonts w:ascii="Times New Roman" w:hAnsi="Times New Roman" w:cs="Times New Roman"/>
          <w:color w:val="000000"/>
          <w:sz w:val="24"/>
          <w:szCs w:val="24"/>
          <w:shd w:val="clear" w:color="auto" w:fill="FFFFFF"/>
        </w:rPr>
        <w:t>In</w:t>
      </w:r>
      <w:proofErr w:type="gramEnd"/>
      <w:r w:rsidRPr="00AF5C55">
        <w:rPr>
          <w:rFonts w:ascii="Times New Roman" w:hAnsi="Times New Roman" w:cs="Times New Roman"/>
          <w:color w:val="000000"/>
          <w:sz w:val="24"/>
          <w:szCs w:val="24"/>
          <w:shd w:val="clear" w:color="auto" w:fill="FFFFFF"/>
        </w:rPr>
        <w:t xml:space="preserve"> these machines we used total different tilt pan mechanism than earlier we used.</w:t>
      </w:r>
    </w:p>
    <w:p w:rsidR="00834D00" w:rsidRPr="00AF5C55" w:rsidRDefault="00834D00" w:rsidP="00834D00">
      <w:pPr>
        <w:jc w:val="both"/>
        <w:rPr>
          <w:b/>
        </w:rPr>
      </w:pPr>
      <w:r w:rsidRPr="00AF5C55">
        <w:rPr>
          <w:b/>
        </w:rPr>
        <w:lastRenderedPageBreak/>
        <w:t>Project – 3</w:t>
      </w:r>
    </w:p>
    <w:p w:rsidR="00834D00" w:rsidRDefault="00834D00" w:rsidP="00834D00">
      <w:pPr>
        <w:jc w:val="both"/>
        <w:rPr>
          <w:b/>
          <w:color w:val="000000"/>
          <w:shd w:val="clear" w:color="auto" w:fill="FFFFFF"/>
        </w:rPr>
      </w:pPr>
      <w:r w:rsidRPr="00AF5C55">
        <w:t xml:space="preserve">Title:  </w:t>
      </w:r>
      <w:r w:rsidRPr="00AF5C55">
        <w:rPr>
          <w:b/>
          <w:color w:val="000000"/>
          <w:shd w:val="clear" w:color="auto" w:fill="FFFFFF"/>
        </w:rPr>
        <w:t>Multi Ball Thrower</w:t>
      </w:r>
    </w:p>
    <w:p w:rsidR="00305332" w:rsidRPr="00AF5C55" w:rsidRDefault="00305332" w:rsidP="00834D00">
      <w:pPr>
        <w:jc w:val="both"/>
      </w:pPr>
    </w:p>
    <w:p w:rsidR="00834D00" w:rsidRPr="00AF5C55" w:rsidRDefault="00834D00" w:rsidP="00834D00">
      <w:pPr>
        <w:pStyle w:val="CVSubhead"/>
        <w:keepNext w:val="0"/>
        <w:spacing w:before="0"/>
        <w:rPr>
          <w:rFonts w:ascii="Times New Roman" w:eastAsiaTheme="minorEastAsia" w:hAnsi="Times New Roman"/>
          <w:szCs w:val="24"/>
          <w:lang w:val="en-IN" w:eastAsia="en-IN"/>
        </w:rPr>
      </w:pPr>
      <w:r w:rsidRPr="00AF5C55">
        <w:rPr>
          <w:rFonts w:ascii="Times New Roman" w:eastAsiaTheme="minorEastAsia" w:hAnsi="Times New Roman"/>
          <w:szCs w:val="24"/>
          <w:lang w:val="en-IN" w:eastAsia="en-IN"/>
        </w:rPr>
        <w:t>Description:</w:t>
      </w:r>
    </w:p>
    <w:p w:rsidR="00834D00" w:rsidRPr="00AF5C55" w:rsidRDefault="00834D00" w:rsidP="00834D00">
      <w:pPr>
        <w:pStyle w:val="ListParagraph"/>
        <w:numPr>
          <w:ilvl w:val="0"/>
          <w:numId w:val="7"/>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The principle object of this invention is to incorporate angular adjustment mechanism for a ball holding part of a ball throwing aid, to attain varying lengths and positions for a projected ball with minimal effort.</w:t>
      </w:r>
    </w:p>
    <w:p w:rsidR="00834D00" w:rsidRPr="00AF5C55" w:rsidRDefault="00834D00" w:rsidP="00834D00">
      <w:pPr>
        <w:pStyle w:val="ListParagraph"/>
        <w:numPr>
          <w:ilvl w:val="0"/>
          <w:numId w:val="7"/>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Multi is a ball throwing aid,It is not only used for cricket </w:t>
      </w:r>
      <w:r>
        <w:rPr>
          <w:rFonts w:ascii="Times New Roman" w:hAnsi="Times New Roman" w:cs="Times New Roman"/>
          <w:color w:val="000000"/>
          <w:sz w:val="24"/>
          <w:szCs w:val="24"/>
          <w:shd w:val="clear" w:color="auto" w:fill="FFFFFF"/>
        </w:rPr>
        <w:t>practic</w:t>
      </w:r>
      <w:r w:rsidRPr="00AF5C55">
        <w:rPr>
          <w:rFonts w:ascii="Times New Roman" w:hAnsi="Times New Roman" w:cs="Times New Roman"/>
          <w:color w:val="000000"/>
          <w:sz w:val="24"/>
          <w:szCs w:val="24"/>
          <w:shd w:val="clear" w:color="auto" w:fill="FFFFFF"/>
        </w:rPr>
        <w:t>ing we can use it in throwing base ball, tennis ball, dog ball, and we can throw various kind of objects also.</w:t>
      </w:r>
    </w:p>
    <w:p w:rsidR="00834D00" w:rsidRPr="00AF5C55" w:rsidRDefault="00834D00" w:rsidP="00834D00">
      <w:pPr>
        <w:pStyle w:val="ListParagraph"/>
        <w:numPr>
          <w:ilvl w:val="0"/>
          <w:numId w:val="7"/>
        </w:numPr>
        <w:tabs>
          <w:tab w:val="left" w:pos="5025"/>
        </w:tabs>
        <w:spacing w:before="300" w:after="360"/>
        <w:rPr>
          <w:rFonts w:ascii="Times New Roman" w:hAnsi="Times New Roman" w:cs="Times New Roman"/>
          <w:color w:val="000000"/>
          <w:sz w:val="24"/>
          <w:szCs w:val="24"/>
          <w:shd w:val="clear" w:color="auto" w:fill="FFFFFF"/>
        </w:rPr>
      </w:pPr>
      <w:proofErr w:type="gramStart"/>
      <w:r w:rsidRPr="00AF5C55">
        <w:rPr>
          <w:rFonts w:ascii="Times New Roman" w:hAnsi="Times New Roman" w:cs="Times New Roman"/>
          <w:color w:val="000000"/>
          <w:sz w:val="24"/>
          <w:szCs w:val="24"/>
          <w:shd w:val="clear" w:color="auto" w:fill="FFFFFF"/>
        </w:rPr>
        <w:t>we</w:t>
      </w:r>
      <w:proofErr w:type="gramEnd"/>
      <w:r w:rsidRPr="00AF5C55">
        <w:rPr>
          <w:rFonts w:ascii="Times New Roman" w:hAnsi="Times New Roman" w:cs="Times New Roman"/>
          <w:color w:val="000000"/>
          <w:sz w:val="24"/>
          <w:szCs w:val="24"/>
          <w:shd w:val="clear" w:color="auto" w:fill="FFFFFF"/>
        </w:rPr>
        <w:t xml:space="preserve"> can change the ball delivery angles without altering our natural throw and we can bowl different kind of deliveries by just changing the ball holding cup position.</w:t>
      </w:r>
    </w:p>
    <w:p w:rsidR="00834D00" w:rsidRPr="00AF5C55" w:rsidRDefault="00834D00" w:rsidP="00834D00">
      <w:pPr>
        <w:pStyle w:val="ListParagraph"/>
        <w:numPr>
          <w:ilvl w:val="0"/>
          <w:numId w:val="7"/>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This ball throwing aid leverage the human effort to achieve more result in the form of throwing the ball with more speed and distance, and its long lever helps in high speed deliveries.</w:t>
      </w:r>
    </w:p>
    <w:p w:rsidR="00834D00" w:rsidRDefault="00834D00" w:rsidP="00834D00">
      <w:pPr>
        <w:tabs>
          <w:tab w:val="left" w:pos="5025"/>
        </w:tabs>
        <w:rPr>
          <w:color w:val="000000"/>
          <w:shd w:val="clear" w:color="auto" w:fill="FFFFFF"/>
        </w:rPr>
      </w:pPr>
      <w:r w:rsidRPr="00AF5C55">
        <w:rPr>
          <w:b/>
          <w:color w:val="000000"/>
          <w:shd w:val="clear" w:color="auto" w:fill="FFFFFF"/>
        </w:rPr>
        <w:t>Other Projects</w:t>
      </w:r>
      <w:r w:rsidRPr="00AF5C55">
        <w:rPr>
          <w:b/>
          <w:color w:val="000000"/>
          <w:sz w:val="28"/>
          <w:szCs w:val="28"/>
          <w:shd w:val="clear" w:color="auto" w:fill="FFFFFF"/>
        </w:rPr>
        <w:t xml:space="preserve">: </w:t>
      </w:r>
      <w:r>
        <w:rPr>
          <w:color w:val="000000"/>
          <w:shd w:val="clear" w:color="auto" w:fill="FFFFFF"/>
        </w:rPr>
        <w:t>Apart from these projects I</w:t>
      </w:r>
      <w:r w:rsidRPr="00AF5C55">
        <w:rPr>
          <w:color w:val="000000"/>
          <w:shd w:val="clear" w:color="auto" w:fill="FFFFFF"/>
        </w:rPr>
        <w:t xml:space="preserve"> designed more components which are used in cricket bowling machine PU Wheel, Plastic Rims, Plastic Auto feeder, Dome Patterns, Jai Alai, </w:t>
      </w:r>
      <w:proofErr w:type="gramStart"/>
      <w:r w:rsidRPr="00AF5C55">
        <w:rPr>
          <w:color w:val="000000"/>
          <w:shd w:val="clear" w:color="auto" w:fill="FFFFFF"/>
        </w:rPr>
        <w:t>Filament</w:t>
      </w:r>
      <w:proofErr w:type="gramEnd"/>
      <w:r w:rsidRPr="00AF5C55">
        <w:rPr>
          <w:color w:val="000000"/>
          <w:shd w:val="clear" w:color="auto" w:fill="FFFFFF"/>
        </w:rPr>
        <w:t xml:space="preserve"> Extruder of 3D Printing Machine, Bike Washing Machine etc.</w:t>
      </w:r>
    </w:p>
    <w:p w:rsidR="00834D00" w:rsidRDefault="00834D00" w:rsidP="00834D00">
      <w:pPr>
        <w:tabs>
          <w:tab w:val="left" w:pos="5025"/>
        </w:tabs>
        <w:rPr>
          <w:color w:val="000000"/>
          <w:shd w:val="clear" w:color="auto" w:fill="FFFFFF"/>
        </w:rPr>
      </w:pPr>
    </w:p>
    <w:p w:rsidR="007B5D30" w:rsidRPr="007B5D30" w:rsidRDefault="007B5D30" w:rsidP="00834D00">
      <w:pPr>
        <w:tabs>
          <w:tab w:val="left" w:pos="5025"/>
        </w:tabs>
        <w:rPr>
          <w:color w:val="000000"/>
          <w:sz w:val="28"/>
          <w:szCs w:val="28"/>
          <w:shd w:val="clear" w:color="auto" w:fill="FFFFFF"/>
        </w:rPr>
      </w:pPr>
    </w:p>
    <w:p w:rsidR="00834D00" w:rsidRPr="00AF5C55" w:rsidRDefault="00834D00" w:rsidP="00834D00">
      <w:pPr>
        <w:jc w:val="both"/>
        <w:rPr>
          <w:color w:val="000000"/>
          <w:shd w:val="clear" w:color="auto" w:fill="FFFFFF"/>
        </w:rPr>
      </w:pPr>
      <w:r w:rsidRPr="007B5D30">
        <w:rPr>
          <w:b/>
          <w:sz w:val="28"/>
          <w:szCs w:val="28"/>
        </w:rPr>
        <w:t xml:space="preserve">Organization: </w:t>
      </w:r>
      <w:r w:rsidRPr="00AF5C55">
        <w:rPr>
          <w:color w:val="000000"/>
          <w:shd w:val="clear" w:color="auto" w:fill="FFFFFF"/>
        </w:rPr>
        <w:t>Hyaline Enviro Engineers Pvt Ltd.</w:t>
      </w:r>
    </w:p>
    <w:p w:rsidR="00834D00" w:rsidRDefault="00834D00" w:rsidP="00834D00">
      <w:pPr>
        <w:tabs>
          <w:tab w:val="left" w:pos="5025"/>
        </w:tabs>
        <w:rPr>
          <w:b/>
        </w:rPr>
      </w:pPr>
      <w:r w:rsidRPr="00AF5C55">
        <w:t xml:space="preserve">Role: </w:t>
      </w:r>
      <w:r w:rsidRPr="00AF5C55">
        <w:rPr>
          <w:b/>
        </w:rPr>
        <w:t>CAD Engineer</w:t>
      </w:r>
    </w:p>
    <w:p w:rsidR="00305332" w:rsidRPr="00AF5C55" w:rsidRDefault="00305332" w:rsidP="00834D00">
      <w:pPr>
        <w:tabs>
          <w:tab w:val="left" w:pos="5025"/>
        </w:tabs>
        <w:rPr>
          <w:b/>
        </w:rPr>
      </w:pPr>
    </w:p>
    <w:p w:rsidR="00834D00" w:rsidRPr="00AF5C55" w:rsidRDefault="00834D00" w:rsidP="00834D00">
      <w:pPr>
        <w:tabs>
          <w:tab w:val="left" w:pos="5025"/>
        </w:tabs>
        <w:rPr>
          <w:b/>
          <w:color w:val="000000"/>
          <w:shd w:val="clear" w:color="auto" w:fill="FFFFFF"/>
        </w:rPr>
      </w:pPr>
      <w:r w:rsidRPr="00AF5C55">
        <w:rPr>
          <w:b/>
          <w:color w:val="000000"/>
          <w:shd w:val="clear" w:color="auto" w:fill="FFFFFF"/>
        </w:rPr>
        <w:t>Role&amp;responsibilities: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Assigned to the tasks of planning, conducting and providing guidance to staff in areas of mechanical design development.</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Responsible for </w:t>
      </w:r>
      <w:r>
        <w:rPr>
          <w:rFonts w:ascii="Times New Roman" w:hAnsi="Times New Roman" w:cs="Times New Roman"/>
          <w:color w:val="000000"/>
          <w:sz w:val="24"/>
          <w:szCs w:val="24"/>
          <w:shd w:val="clear" w:color="auto" w:fill="FFFFFF"/>
        </w:rPr>
        <w:t>analyz</w:t>
      </w:r>
      <w:r w:rsidRPr="00AF5C55">
        <w:rPr>
          <w:rFonts w:ascii="Times New Roman" w:hAnsi="Times New Roman" w:cs="Times New Roman"/>
          <w:color w:val="000000"/>
          <w:sz w:val="24"/>
          <w:szCs w:val="24"/>
          <w:shd w:val="clear" w:color="auto" w:fill="FFFFFF"/>
        </w:rPr>
        <w:t>ing the incoming inquiries from the sales department, and preparing accurate General Arrangement and Layout Drawings.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Responsible for establishing the specifications for the material procurement and play active role in helping the purchase dept. in developing these new materials</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Involved in training of new Engineers joining the Design Department.</w:t>
      </w:r>
    </w:p>
    <w:p w:rsidR="00834D00" w:rsidRPr="00AF5C55" w:rsidRDefault="00834D00" w:rsidP="00834D0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Assigned with the task of checking the design made by trainees and approving the same.</w:t>
      </w:r>
    </w:p>
    <w:p w:rsidR="00834D00" w:rsidRPr="007B5D30" w:rsidRDefault="00834D00" w:rsidP="007B5D30">
      <w:pPr>
        <w:pStyle w:val="ListParagraph"/>
        <w:numPr>
          <w:ilvl w:val="0"/>
          <w:numId w:val="3"/>
        </w:numPr>
        <w:tabs>
          <w:tab w:val="left" w:pos="5025"/>
        </w:tabs>
        <w:spacing w:before="300" w:after="360"/>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Involved in providing optimum design at minimum cost in order to be competitive in the market.</w:t>
      </w:r>
    </w:p>
    <w:p w:rsidR="00834D00" w:rsidRPr="00AF5C55" w:rsidRDefault="00834D00" w:rsidP="00834D00">
      <w:pPr>
        <w:jc w:val="both"/>
        <w:rPr>
          <w:b/>
        </w:rPr>
      </w:pPr>
      <w:r w:rsidRPr="00AF5C55">
        <w:rPr>
          <w:b/>
        </w:rPr>
        <w:t>Project – 1</w:t>
      </w:r>
    </w:p>
    <w:p w:rsidR="00834D00" w:rsidRDefault="00834D00" w:rsidP="00834D00">
      <w:pPr>
        <w:jc w:val="both"/>
        <w:rPr>
          <w:color w:val="000000"/>
          <w:shd w:val="clear" w:color="auto" w:fill="FFFFFF"/>
        </w:rPr>
      </w:pPr>
      <w:r w:rsidRPr="00305332">
        <w:rPr>
          <w:b/>
        </w:rPr>
        <w:t>Title:</w:t>
      </w:r>
      <w:r w:rsidRPr="00305332">
        <w:rPr>
          <w:color w:val="000000"/>
          <w:shd w:val="clear" w:color="auto" w:fill="FFFFFF"/>
        </w:rPr>
        <w:t>Domestic Water Treatment plants</w:t>
      </w:r>
    </w:p>
    <w:p w:rsidR="00305332" w:rsidRPr="00305332" w:rsidRDefault="00305332" w:rsidP="00834D00">
      <w:pPr>
        <w:jc w:val="both"/>
        <w:rPr>
          <w:color w:val="000000"/>
          <w:shd w:val="clear" w:color="auto" w:fill="FFFFFF"/>
        </w:rPr>
      </w:pPr>
    </w:p>
    <w:p w:rsidR="00834D00" w:rsidRPr="00834D00" w:rsidRDefault="00834D00" w:rsidP="00305332">
      <w:pPr>
        <w:tabs>
          <w:tab w:val="left" w:pos="5025"/>
        </w:tabs>
        <w:rPr>
          <w:color w:val="000000"/>
          <w:shd w:val="clear" w:color="auto" w:fill="FFFFFF"/>
        </w:rPr>
      </w:pPr>
      <w:r w:rsidRPr="00AF5C55">
        <w:rPr>
          <w:b/>
          <w:color w:val="000000"/>
          <w:shd w:val="clear" w:color="auto" w:fill="FFFFFF"/>
        </w:rPr>
        <w:t>Clients:</w:t>
      </w:r>
      <w:r w:rsidRPr="00AF5C55">
        <w:rPr>
          <w:color w:val="000000"/>
          <w:shd w:val="clear" w:color="auto" w:fill="FFFFFF"/>
        </w:rPr>
        <w:t xml:space="preserve"> NVIDIA GRAPHICS, ICFAI </w:t>
      </w:r>
      <w:r>
        <w:rPr>
          <w:color w:val="000000"/>
          <w:shd w:val="clear" w:color="auto" w:fill="FFFFFF"/>
        </w:rPr>
        <w:t>University</w:t>
      </w:r>
      <w:r w:rsidRPr="00AF5C55">
        <w:rPr>
          <w:color w:val="000000"/>
          <w:shd w:val="clear" w:color="auto" w:fill="FFFFFF"/>
        </w:rPr>
        <w:t>, HSBC V</w:t>
      </w:r>
      <w:r>
        <w:rPr>
          <w:color w:val="000000"/>
          <w:shd w:val="clear" w:color="auto" w:fill="FFFFFF"/>
        </w:rPr>
        <w:t>izag</w:t>
      </w:r>
      <w:r w:rsidRPr="00AF5C55">
        <w:rPr>
          <w:color w:val="000000"/>
          <w:shd w:val="clear" w:color="auto" w:fill="FFFFFF"/>
        </w:rPr>
        <w:t xml:space="preserve">, VIMTA LABS, SOS </w:t>
      </w:r>
      <w:r w:rsidR="007B5D30" w:rsidRPr="00AF5C55">
        <w:rPr>
          <w:color w:val="000000"/>
          <w:shd w:val="clear" w:color="auto" w:fill="FFFFFF"/>
        </w:rPr>
        <w:t>C</w:t>
      </w:r>
      <w:r w:rsidR="007B5D30">
        <w:rPr>
          <w:color w:val="000000"/>
          <w:shd w:val="clear" w:color="auto" w:fill="FFFFFF"/>
        </w:rPr>
        <w:t xml:space="preserve">hildren’s </w:t>
      </w:r>
      <w:r w:rsidRPr="00AF5C55">
        <w:rPr>
          <w:color w:val="000000"/>
          <w:shd w:val="clear" w:color="auto" w:fill="FFFFFF"/>
        </w:rPr>
        <w:t>V</w:t>
      </w:r>
      <w:r>
        <w:rPr>
          <w:color w:val="000000"/>
          <w:shd w:val="clear" w:color="auto" w:fill="FFFFFF"/>
        </w:rPr>
        <w:t>illage</w:t>
      </w:r>
      <w:r w:rsidRPr="00AF5C55">
        <w:rPr>
          <w:color w:val="000000"/>
          <w:shd w:val="clear" w:color="auto" w:fill="FFFFFF"/>
        </w:rPr>
        <w:t>,S</w:t>
      </w:r>
      <w:r>
        <w:rPr>
          <w:color w:val="000000"/>
          <w:shd w:val="clear" w:color="auto" w:fill="FFFFFF"/>
        </w:rPr>
        <w:t>heelBiotech</w:t>
      </w:r>
      <w:r w:rsidRPr="00AF5C55">
        <w:rPr>
          <w:color w:val="000000"/>
          <w:shd w:val="clear" w:color="auto" w:fill="FFFFFF"/>
        </w:rPr>
        <w:t>,OMNI H</w:t>
      </w:r>
      <w:r>
        <w:rPr>
          <w:color w:val="000000"/>
          <w:shd w:val="clear" w:color="auto" w:fill="FFFFFF"/>
        </w:rPr>
        <w:t>ospitals, INCOR</w:t>
      </w:r>
      <w:r w:rsidRPr="00AF5C55">
        <w:rPr>
          <w:color w:val="000000"/>
          <w:shd w:val="clear" w:color="auto" w:fill="FFFFFF"/>
        </w:rPr>
        <w:t xml:space="preserve"> HOSPITAL</w:t>
      </w:r>
    </w:p>
    <w:p w:rsidR="00834D00" w:rsidRPr="00AF5C55" w:rsidRDefault="00834D00" w:rsidP="00834D00">
      <w:pPr>
        <w:pStyle w:val="CVSubhead"/>
        <w:keepNext w:val="0"/>
        <w:spacing w:before="0"/>
        <w:rPr>
          <w:rFonts w:ascii="Times New Roman" w:eastAsiaTheme="minorEastAsia" w:hAnsi="Times New Roman"/>
          <w:szCs w:val="24"/>
          <w:lang w:val="en-IN" w:eastAsia="en-IN"/>
        </w:rPr>
      </w:pPr>
      <w:r w:rsidRPr="00AF5C55">
        <w:rPr>
          <w:rFonts w:ascii="Times New Roman" w:eastAsiaTheme="minorEastAsia" w:hAnsi="Times New Roman"/>
          <w:szCs w:val="24"/>
          <w:lang w:val="en-IN" w:eastAsia="en-IN"/>
        </w:rPr>
        <w:lastRenderedPageBreak/>
        <w:t>Description:</w:t>
      </w:r>
    </w:p>
    <w:p w:rsidR="00834D00" w:rsidRPr="00AF5C55" w:rsidRDefault="00834D00" w:rsidP="00834D00">
      <w:pPr>
        <w:pStyle w:val="ListParagraph"/>
        <w:numPr>
          <w:ilvl w:val="0"/>
          <w:numId w:val="8"/>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Designing of Water Treatment Plant </w:t>
      </w:r>
      <w:r w:rsidR="007B5D30" w:rsidRPr="00AF5C55">
        <w:rPr>
          <w:rFonts w:ascii="Times New Roman" w:hAnsi="Times New Roman" w:cs="Times New Roman"/>
          <w:color w:val="000000"/>
          <w:sz w:val="24"/>
          <w:szCs w:val="24"/>
          <w:shd w:val="clear" w:color="auto" w:fill="FFFFFF"/>
        </w:rPr>
        <w:t>Equipment</w:t>
      </w:r>
      <w:r w:rsidRPr="00AF5C55">
        <w:rPr>
          <w:rFonts w:ascii="Times New Roman" w:hAnsi="Times New Roman" w:cs="Times New Roman"/>
          <w:color w:val="000000"/>
          <w:sz w:val="24"/>
          <w:szCs w:val="24"/>
          <w:shd w:val="clear" w:color="auto" w:fill="FFFFFF"/>
        </w:rPr>
        <w:t>, Water Flow analysis and 2D layout of plants.</w:t>
      </w:r>
      <w:r w:rsidRPr="00AF5C55">
        <w:rPr>
          <w:rFonts w:ascii="Times New Roman" w:hAnsi="Times New Roman" w:cs="Times New Roman"/>
          <w:color w:val="000000"/>
          <w:sz w:val="24"/>
          <w:szCs w:val="24"/>
          <w:shd w:val="clear" w:color="auto" w:fill="FFFFFF"/>
        </w:rPr>
        <w:tab/>
      </w:r>
    </w:p>
    <w:p w:rsidR="00834D00" w:rsidRPr="00AF5C55" w:rsidRDefault="00834D00" w:rsidP="00834D00">
      <w:pPr>
        <w:pStyle w:val="ListParagraph"/>
        <w:numPr>
          <w:ilvl w:val="0"/>
          <w:numId w:val="8"/>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Designing of plant comprises of 3D </w:t>
      </w:r>
      <w:r>
        <w:rPr>
          <w:rFonts w:ascii="Times New Roman" w:hAnsi="Times New Roman" w:cs="Times New Roman"/>
          <w:color w:val="000000"/>
          <w:sz w:val="24"/>
          <w:szCs w:val="24"/>
          <w:shd w:val="clear" w:color="auto" w:fill="FFFFFF"/>
        </w:rPr>
        <w:t>mode</w:t>
      </w:r>
      <w:r w:rsidRPr="00AF5C55">
        <w:rPr>
          <w:rFonts w:ascii="Times New Roman" w:hAnsi="Times New Roman" w:cs="Times New Roman"/>
          <w:color w:val="000000"/>
          <w:sz w:val="24"/>
          <w:szCs w:val="24"/>
          <w:shd w:val="clear" w:color="auto" w:fill="FFFFFF"/>
        </w:rPr>
        <w:t xml:space="preserve">ling and drafting of water storage tanks, SS tanks, closed cylinders for sand filters &amp;activated carbon filters, sludge holding tanks, enclosures,  valves Rota meter flow meter, </w:t>
      </w:r>
      <w:r w:rsidR="007B5D30" w:rsidRPr="00AF5C55">
        <w:rPr>
          <w:rFonts w:ascii="Times New Roman" w:hAnsi="Times New Roman" w:cs="Times New Roman"/>
          <w:color w:val="000000"/>
          <w:sz w:val="24"/>
          <w:szCs w:val="24"/>
          <w:shd w:val="clear" w:color="auto" w:fill="FFFFFF"/>
        </w:rPr>
        <w:t>etc.</w:t>
      </w:r>
    </w:p>
    <w:p w:rsidR="00834D00" w:rsidRPr="00AF5C55" w:rsidRDefault="00834D00" w:rsidP="00834D00">
      <w:pPr>
        <w:pStyle w:val="ListParagraph"/>
        <w:numPr>
          <w:ilvl w:val="0"/>
          <w:numId w:val="8"/>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Design of ozonators</w:t>
      </w:r>
      <w:proofErr w:type="gramStart"/>
      <w:r w:rsidRPr="00AF5C55">
        <w:rPr>
          <w:rFonts w:ascii="Times New Roman" w:hAnsi="Times New Roman" w:cs="Times New Roman"/>
          <w:color w:val="000000"/>
          <w:sz w:val="24"/>
          <w:szCs w:val="24"/>
          <w:shd w:val="clear" w:color="auto" w:fill="FFFFFF"/>
        </w:rPr>
        <w:t>,  regulating</w:t>
      </w:r>
      <w:proofErr w:type="gramEnd"/>
      <w:r w:rsidRPr="00AF5C55">
        <w:rPr>
          <w:rFonts w:ascii="Times New Roman" w:hAnsi="Times New Roman" w:cs="Times New Roman"/>
          <w:color w:val="000000"/>
          <w:sz w:val="24"/>
          <w:szCs w:val="24"/>
          <w:shd w:val="clear" w:color="auto" w:fill="FFFFFF"/>
        </w:rPr>
        <w:t xml:space="preserve"> valve, membranes, </w:t>
      </w:r>
      <w:r>
        <w:rPr>
          <w:rFonts w:ascii="Times New Roman" w:hAnsi="Times New Roman" w:cs="Times New Roman"/>
          <w:color w:val="000000"/>
          <w:sz w:val="24"/>
          <w:szCs w:val="24"/>
          <w:shd w:val="clear" w:color="auto" w:fill="FFFFFF"/>
        </w:rPr>
        <w:t>mo</w:t>
      </w:r>
      <w:r w:rsidRPr="00AF5C55">
        <w:rPr>
          <w:rFonts w:ascii="Times New Roman" w:hAnsi="Times New Roman" w:cs="Times New Roman"/>
          <w:color w:val="000000"/>
          <w:sz w:val="24"/>
          <w:szCs w:val="24"/>
          <w:shd w:val="clear" w:color="auto" w:fill="FFFFFF"/>
        </w:rPr>
        <w:t>lded rubber gaskets, cartridge filters, yoke/angle valves, clarifiers.</w:t>
      </w:r>
    </w:p>
    <w:p w:rsidR="00834D00" w:rsidRPr="00AF5C55" w:rsidRDefault="00834D00" w:rsidP="00834D00">
      <w:pPr>
        <w:jc w:val="both"/>
        <w:rPr>
          <w:b/>
        </w:rPr>
      </w:pPr>
      <w:r w:rsidRPr="00AF5C55">
        <w:rPr>
          <w:b/>
        </w:rPr>
        <w:t>Project – 2</w:t>
      </w:r>
    </w:p>
    <w:p w:rsidR="00834D00" w:rsidRDefault="00834D00" w:rsidP="00834D00">
      <w:pPr>
        <w:jc w:val="both"/>
        <w:rPr>
          <w:color w:val="000000"/>
          <w:shd w:val="clear" w:color="auto" w:fill="FFFFFF"/>
        </w:rPr>
      </w:pPr>
      <w:r w:rsidRPr="00305332">
        <w:rPr>
          <w:b/>
        </w:rPr>
        <w:t>Title:</w:t>
      </w:r>
      <w:r w:rsidR="00305332">
        <w:rPr>
          <w:color w:val="000000"/>
          <w:shd w:val="clear" w:color="auto" w:fill="FFFFFF"/>
        </w:rPr>
        <w:t xml:space="preserve">Industrial </w:t>
      </w:r>
      <w:r w:rsidRPr="00305332">
        <w:rPr>
          <w:color w:val="000000"/>
          <w:shd w:val="clear" w:color="auto" w:fill="FFFFFF"/>
        </w:rPr>
        <w:t>Water Treatment plants</w:t>
      </w:r>
      <w:r w:rsidR="00305332">
        <w:rPr>
          <w:color w:val="000000"/>
          <w:shd w:val="clear" w:color="auto" w:fill="FFFFFF"/>
        </w:rPr>
        <w:t>.</w:t>
      </w:r>
    </w:p>
    <w:p w:rsidR="00305332" w:rsidRPr="00AF5C55" w:rsidRDefault="00305332" w:rsidP="00834D00">
      <w:pPr>
        <w:jc w:val="both"/>
        <w:rPr>
          <w:b/>
          <w:color w:val="000000"/>
          <w:shd w:val="clear" w:color="auto" w:fill="FFFFFF"/>
        </w:rPr>
      </w:pPr>
    </w:p>
    <w:p w:rsidR="00834D00" w:rsidRDefault="00834D00" w:rsidP="00834D00">
      <w:pPr>
        <w:tabs>
          <w:tab w:val="left" w:pos="5025"/>
        </w:tabs>
        <w:rPr>
          <w:color w:val="000000"/>
          <w:shd w:val="clear" w:color="auto" w:fill="FFFFFF"/>
        </w:rPr>
      </w:pPr>
      <w:r w:rsidRPr="00AF5C55">
        <w:rPr>
          <w:b/>
          <w:color w:val="000000"/>
          <w:shd w:val="clear" w:color="auto" w:fill="FFFFFF"/>
        </w:rPr>
        <w:t>Clients:</w:t>
      </w:r>
      <w:r w:rsidRPr="00610681">
        <w:rPr>
          <w:shd w:val="clear" w:color="auto" w:fill="FFFFFF"/>
        </w:rPr>
        <w:t>L&amp;T bheramara- Bangladesh</w:t>
      </w:r>
      <w:r w:rsidRPr="00AF5C55">
        <w:rPr>
          <w:color w:val="000000"/>
          <w:shd w:val="clear" w:color="auto" w:fill="FFFFFF"/>
        </w:rPr>
        <w:t>, L&amp;T khandwa-M</w:t>
      </w:r>
      <w:r>
        <w:rPr>
          <w:color w:val="000000"/>
          <w:shd w:val="clear" w:color="auto" w:fill="FFFFFF"/>
        </w:rPr>
        <w:t>adyaPradesh, Reliance Power-SASAN,  MERCK-Goa</w:t>
      </w:r>
      <w:r w:rsidRPr="00AF5C55">
        <w:rPr>
          <w:color w:val="000000"/>
          <w:shd w:val="clear" w:color="auto" w:fill="FFFFFF"/>
        </w:rPr>
        <w:t>.</w:t>
      </w:r>
    </w:p>
    <w:p w:rsidR="00305332" w:rsidRPr="00AF5C55" w:rsidRDefault="00305332" w:rsidP="00834D00">
      <w:pPr>
        <w:tabs>
          <w:tab w:val="left" w:pos="5025"/>
        </w:tabs>
        <w:rPr>
          <w:color w:val="000000"/>
          <w:shd w:val="clear" w:color="auto" w:fill="FFFFFF"/>
        </w:rPr>
      </w:pPr>
    </w:p>
    <w:p w:rsidR="00834D00" w:rsidRPr="00AF5C55" w:rsidRDefault="00834D00" w:rsidP="00834D00">
      <w:pPr>
        <w:pStyle w:val="ListParagraph"/>
        <w:numPr>
          <w:ilvl w:val="0"/>
          <w:numId w:val="9"/>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Raw Water, Portable Water, Bore well Water, Chlorinated Water treatment equipment for Large power plants, Textile, Oil &amp; Gas Industries, and Food processing Industries.</w:t>
      </w:r>
    </w:p>
    <w:p w:rsidR="00834D00" w:rsidRPr="00AF5C55" w:rsidRDefault="00834D00" w:rsidP="00834D00">
      <w:pPr>
        <w:pStyle w:val="ListParagraph"/>
        <w:numPr>
          <w:ilvl w:val="0"/>
          <w:numId w:val="9"/>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Designing of water treatment plant </w:t>
      </w:r>
      <w:r w:rsidR="007B5D30" w:rsidRPr="00AF5C55">
        <w:rPr>
          <w:rFonts w:ascii="Times New Roman" w:hAnsi="Times New Roman" w:cs="Times New Roman"/>
          <w:color w:val="000000"/>
          <w:sz w:val="24"/>
          <w:szCs w:val="24"/>
          <w:shd w:val="clear" w:color="auto" w:fill="FFFFFF"/>
        </w:rPr>
        <w:t>equipment</w:t>
      </w:r>
      <w:r w:rsidRPr="00AF5C55">
        <w:rPr>
          <w:rFonts w:ascii="Times New Roman" w:hAnsi="Times New Roman" w:cs="Times New Roman"/>
          <w:color w:val="000000"/>
          <w:sz w:val="24"/>
          <w:szCs w:val="24"/>
          <w:shd w:val="clear" w:color="auto" w:fill="FFFFFF"/>
        </w:rPr>
        <w:t>, P&amp;ID of the plant with detail documentation.</w:t>
      </w:r>
    </w:p>
    <w:p w:rsidR="00834D00" w:rsidRPr="00AF5C55" w:rsidRDefault="00834D00" w:rsidP="00834D00">
      <w:pPr>
        <w:pStyle w:val="ListParagraph"/>
        <w:numPr>
          <w:ilvl w:val="0"/>
          <w:numId w:val="9"/>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 xml:space="preserve">Designing of plant comprises of 3D </w:t>
      </w:r>
      <w:r>
        <w:rPr>
          <w:rFonts w:ascii="Times New Roman" w:hAnsi="Times New Roman" w:cs="Times New Roman"/>
          <w:color w:val="000000"/>
          <w:sz w:val="24"/>
          <w:szCs w:val="24"/>
          <w:shd w:val="clear" w:color="auto" w:fill="FFFFFF"/>
        </w:rPr>
        <w:t>mode</w:t>
      </w:r>
      <w:r w:rsidRPr="00AF5C55">
        <w:rPr>
          <w:rFonts w:ascii="Times New Roman" w:hAnsi="Times New Roman" w:cs="Times New Roman"/>
          <w:color w:val="000000"/>
          <w:sz w:val="24"/>
          <w:szCs w:val="24"/>
          <w:shd w:val="clear" w:color="auto" w:fill="FFFFFF"/>
        </w:rPr>
        <w:t xml:space="preserve">ling and drafting of water storage tanks, SS tanks, closed cylinders for sand filters &amp;activated carbon filters, sludge holding tanks, enclosures,  valves Rota meter flow meter, </w:t>
      </w:r>
      <w:r w:rsidR="007B5D30" w:rsidRPr="00AF5C55">
        <w:rPr>
          <w:rFonts w:ascii="Times New Roman" w:hAnsi="Times New Roman" w:cs="Times New Roman"/>
          <w:color w:val="000000"/>
          <w:sz w:val="24"/>
          <w:szCs w:val="24"/>
          <w:shd w:val="clear" w:color="auto" w:fill="FFFFFF"/>
        </w:rPr>
        <w:t>etc.</w:t>
      </w:r>
    </w:p>
    <w:p w:rsidR="00834D00" w:rsidRDefault="00834D00" w:rsidP="00834D00">
      <w:pPr>
        <w:pStyle w:val="ListParagraph"/>
        <w:numPr>
          <w:ilvl w:val="0"/>
          <w:numId w:val="9"/>
        </w:numPr>
        <w:tabs>
          <w:tab w:val="left" w:pos="5025"/>
        </w:tabs>
        <w:rPr>
          <w:rFonts w:ascii="Times New Roman" w:hAnsi="Times New Roman" w:cs="Times New Roman"/>
          <w:color w:val="000000"/>
          <w:sz w:val="24"/>
          <w:szCs w:val="24"/>
          <w:shd w:val="clear" w:color="auto" w:fill="FFFFFF"/>
        </w:rPr>
      </w:pPr>
      <w:r w:rsidRPr="00AF5C55">
        <w:rPr>
          <w:rFonts w:ascii="Times New Roman" w:hAnsi="Times New Roman" w:cs="Times New Roman"/>
          <w:color w:val="000000"/>
          <w:sz w:val="24"/>
          <w:szCs w:val="24"/>
          <w:shd w:val="clear" w:color="auto" w:fill="FFFFFF"/>
        </w:rPr>
        <w:t>Design of chlorine tonners, air duct ozone generators dosing pumps, chlorine vacuum regulators, ozonators</w:t>
      </w:r>
      <w:proofErr w:type="gramStart"/>
      <w:r w:rsidRPr="00AF5C55">
        <w:rPr>
          <w:rFonts w:ascii="Times New Roman" w:hAnsi="Times New Roman" w:cs="Times New Roman"/>
          <w:color w:val="000000"/>
          <w:sz w:val="24"/>
          <w:szCs w:val="24"/>
          <w:shd w:val="clear" w:color="auto" w:fill="FFFFFF"/>
        </w:rPr>
        <w:t>,  regulating</w:t>
      </w:r>
      <w:proofErr w:type="gramEnd"/>
      <w:r w:rsidRPr="00AF5C55">
        <w:rPr>
          <w:rFonts w:ascii="Times New Roman" w:hAnsi="Times New Roman" w:cs="Times New Roman"/>
          <w:color w:val="000000"/>
          <w:sz w:val="24"/>
          <w:szCs w:val="24"/>
          <w:shd w:val="clear" w:color="auto" w:fill="FFFFFF"/>
        </w:rPr>
        <w:t xml:space="preserve"> valve, membranes, </w:t>
      </w:r>
      <w:r>
        <w:rPr>
          <w:rFonts w:ascii="Times New Roman" w:hAnsi="Times New Roman" w:cs="Times New Roman"/>
          <w:color w:val="000000"/>
          <w:sz w:val="24"/>
          <w:szCs w:val="24"/>
          <w:shd w:val="clear" w:color="auto" w:fill="FFFFFF"/>
        </w:rPr>
        <w:t>mo</w:t>
      </w:r>
      <w:r w:rsidRPr="00AF5C55">
        <w:rPr>
          <w:rFonts w:ascii="Times New Roman" w:hAnsi="Times New Roman" w:cs="Times New Roman"/>
          <w:color w:val="000000"/>
          <w:sz w:val="24"/>
          <w:szCs w:val="24"/>
          <w:shd w:val="clear" w:color="auto" w:fill="FFFFFF"/>
        </w:rPr>
        <w:t>lded rubber gaskets, cartridge filters, yoke/angle valves, clarifiers.</w:t>
      </w:r>
    </w:p>
    <w:p w:rsidR="00834D00" w:rsidRDefault="00834D00" w:rsidP="00834D00">
      <w:pPr>
        <w:tabs>
          <w:tab w:val="left" w:pos="5025"/>
        </w:tabs>
        <w:rPr>
          <w:color w:val="000000"/>
          <w:shd w:val="clear" w:color="auto" w:fill="FFFFFF"/>
        </w:rPr>
      </w:pPr>
    </w:p>
    <w:p w:rsidR="00834D00" w:rsidRPr="009D53F1" w:rsidRDefault="00834D00" w:rsidP="00834D00">
      <w:r w:rsidRPr="009D53F1">
        <w:rPr>
          <w:rStyle w:val="Heading3Char"/>
          <w:rFonts w:ascii="Times New Roman" w:hAnsi="Times New Roman" w:cs="Times New Roman"/>
          <w:i/>
          <w:color w:val="943634"/>
          <w:sz w:val="24"/>
          <w:szCs w:val="24"/>
          <w:u w:val="single"/>
        </w:rPr>
        <w:t>QUALIFICATION:</w:t>
      </w:r>
    </w:p>
    <w:p w:rsidR="00834D00" w:rsidRPr="00834D00" w:rsidRDefault="00834D00" w:rsidP="00834D00">
      <w:pPr>
        <w:tabs>
          <w:tab w:val="left" w:pos="5025"/>
        </w:tabs>
        <w:rPr>
          <w:color w:val="000000"/>
          <w:shd w:val="clear" w:color="auto" w:fill="FFFFFF"/>
        </w:rPr>
      </w:pPr>
    </w:p>
    <w:tbl>
      <w:tblPr>
        <w:tblW w:w="0" w:type="auto"/>
        <w:tblInd w:w="-106" w:type="dxa"/>
        <w:tblLayout w:type="fixed"/>
        <w:tblLook w:val="0000"/>
      </w:tblPr>
      <w:tblGrid>
        <w:gridCol w:w="1790"/>
        <w:gridCol w:w="1779"/>
        <w:gridCol w:w="3302"/>
        <w:gridCol w:w="1143"/>
        <w:gridCol w:w="1670"/>
      </w:tblGrid>
      <w:tr w:rsidR="00834D00" w:rsidTr="00575AFF">
        <w:trPr>
          <w:trHeight w:val="1"/>
        </w:trPr>
        <w:tc>
          <w:tcPr>
            <w:tcW w:w="179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Examination Passed</w:t>
            </w:r>
          </w:p>
        </w:tc>
        <w:tc>
          <w:tcPr>
            <w:tcW w:w="1779"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Discipline</w:t>
            </w:r>
          </w:p>
        </w:tc>
        <w:tc>
          <w:tcPr>
            <w:tcW w:w="3302"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College/University</w:t>
            </w:r>
          </w:p>
        </w:tc>
        <w:tc>
          <w:tcPr>
            <w:tcW w:w="1143"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pPr>
            <w:r>
              <w:t>Class</w:t>
            </w:r>
          </w:p>
        </w:tc>
        <w:tc>
          <w:tcPr>
            <w:tcW w:w="167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pPr>
            <w:r>
              <w:t>% of Marks</w:t>
            </w:r>
          </w:p>
        </w:tc>
      </w:tr>
      <w:tr w:rsidR="00834D00" w:rsidTr="00575AFF">
        <w:trPr>
          <w:trHeight w:val="1"/>
        </w:trPr>
        <w:tc>
          <w:tcPr>
            <w:tcW w:w="179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B.Tech</w:t>
            </w:r>
          </w:p>
          <w:p w:rsidR="00834D00" w:rsidRDefault="00834D00" w:rsidP="00575AFF">
            <w:pPr>
              <w:widowControl w:val="0"/>
              <w:spacing w:line="276" w:lineRule="auto"/>
              <w:jc w:val="center"/>
            </w:pPr>
            <w:r>
              <w:t>2013</w:t>
            </w:r>
          </w:p>
        </w:tc>
        <w:tc>
          <w:tcPr>
            <w:tcW w:w="1779"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Mechanical Engineering</w:t>
            </w:r>
          </w:p>
        </w:tc>
        <w:tc>
          <w:tcPr>
            <w:tcW w:w="3302"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P. Indra Reddy Memorial Engineering College, Hyderabad</w:t>
            </w:r>
          </w:p>
        </w:tc>
        <w:tc>
          <w:tcPr>
            <w:tcW w:w="1143"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First</w:t>
            </w:r>
          </w:p>
        </w:tc>
        <w:tc>
          <w:tcPr>
            <w:tcW w:w="167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76.3</w:t>
            </w:r>
          </w:p>
          <w:p w:rsidR="00834D00" w:rsidRDefault="00834D00" w:rsidP="00575AFF">
            <w:pPr>
              <w:widowControl w:val="0"/>
              <w:spacing w:line="276" w:lineRule="auto"/>
              <w:jc w:val="center"/>
            </w:pPr>
          </w:p>
        </w:tc>
      </w:tr>
      <w:tr w:rsidR="00834D00" w:rsidTr="00575AFF">
        <w:trPr>
          <w:trHeight w:val="1"/>
        </w:trPr>
        <w:tc>
          <w:tcPr>
            <w:tcW w:w="179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pPr>
            <w:r>
              <w:t xml:space="preserve"> Intermediate</w:t>
            </w:r>
          </w:p>
        </w:tc>
        <w:tc>
          <w:tcPr>
            <w:tcW w:w="1779"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M.P.C</w:t>
            </w:r>
          </w:p>
        </w:tc>
        <w:tc>
          <w:tcPr>
            <w:tcW w:w="3302"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Kakatiya Junior College,</w:t>
            </w:r>
          </w:p>
          <w:p w:rsidR="00834D00" w:rsidRDefault="00834D00" w:rsidP="00575AFF">
            <w:pPr>
              <w:widowControl w:val="0"/>
              <w:spacing w:line="276" w:lineRule="auto"/>
              <w:jc w:val="center"/>
            </w:pPr>
            <w:r>
              <w:t>Nizamabad</w:t>
            </w:r>
          </w:p>
        </w:tc>
        <w:tc>
          <w:tcPr>
            <w:tcW w:w="1143"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First</w:t>
            </w:r>
          </w:p>
        </w:tc>
        <w:tc>
          <w:tcPr>
            <w:tcW w:w="167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94.1</w:t>
            </w:r>
          </w:p>
        </w:tc>
      </w:tr>
      <w:tr w:rsidR="00834D00" w:rsidTr="00575AFF">
        <w:trPr>
          <w:trHeight w:val="1"/>
        </w:trPr>
        <w:tc>
          <w:tcPr>
            <w:tcW w:w="179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S.S.C</w:t>
            </w:r>
          </w:p>
        </w:tc>
        <w:tc>
          <w:tcPr>
            <w:tcW w:w="1779"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w:t>
            </w:r>
          </w:p>
        </w:tc>
        <w:tc>
          <w:tcPr>
            <w:tcW w:w="3302"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Vishwa Vikas High School,</w:t>
            </w:r>
          </w:p>
          <w:p w:rsidR="00834D00" w:rsidRDefault="00834D00" w:rsidP="00575AFF">
            <w:pPr>
              <w:widowControl w:val="0"/>
              <w:spacing w:line="276" w:lineRule="auto"/>
              <w:jc w:val="center"/>
            </w:pPr>
            <w:r>
              <w:t>Nizamabad</w:t>
            </w:r>
          </w:p>
        </w:tc>
        <w:tc>
          <w:tcPr>
            <w:tcW w:w="1143"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First</w:t>
            </w:r>
          </w:p>
        </w:tc>
        <w:tc>
          <w:tcPr>
            <w:tcW w:w="1670" w:type="dxa"/>
            <w:tcBorders>
              <w:top w:val="single" w:sz="2" w:space="0" w:color="000000"/>
              <w:left w:val="single" w:sz="2" w:space="0" w:color="000000"/>
              <w:bottom w:val="single" w:sz="2" w:space="0" w:color="000000"/>
              <w:right w:val="single" w:sz="2" w:space="0" w:color="000000"/>
            </w:tcBorders>
            <w:shd w:val="clear" w:color="auto" w:fill="FFFFFF"/>
          </w:tcPr>
          <w:p w:rsidR="00834D00" w:rsidRDefault="00834D00" w:rsidP="00575AFF">
            <w:pPr>
              <w:widowControl w:val="0"/>
              <w:spacing w:line="276" w:lineRule="auto"/>
              <w:jc w:val="center"/>
            </w:pPr>
            <w:r>
              <w:t>88.1</w:t>
            </w:r>
          </w:p>
        </w:tc>
      </w:tr>
    </w:tbl>
    <w:p w:rsidR="00834D00" w:rsidRDefault="00834D00" w:rsidP="00834D00">
      <w:pPr>
        <w:tabs>
          <w:tab w:val="left" w:pos="5025"/>
        </w:tabs>
        <w:spacing w:before="300" w:after="360"/>
        <w:ind w:left="360"/>
        <w:rPr>
          <w:color w:val="000000"/>
          <w:shd w:val="clear" w:color="auto" w:fill="FFFFFF"/>
        </w:rPr>
      </w:pPr>
    </w:p>
    <w:p w:rsidR="00834D00" w:rsidRDefault="00834D00" w:rsidP="00305332">
      <w:pPr>
        <w:tabs>
          <w:tab w:val="left" w:pos="5025"/>
        </w:tabs>
        <w:spacing w:before="300" w:after="360"/>
        <w:rPr>
          <w:color w:val="000000"/>
          <w:shd w:val="clear" w:color="auto" w:fill="FFFFFF"/>
        </w:rPr>
      </w:pPr>
    </w:p>
    <w:p w:rsidR="00834D00" w:rsidRPr="009D53F1" w:rsidRDefault="00834D00" w:rsidP="00834D00">
      <w:r w:rsidRPr="009D53F1">
        <w:rPr>
          <w:b/>
          <w:bCs/>
          <w:i/>
          <w:color w:val="943634"/>
          <w:u w:val="single"/>
        </w:rPr>
        <w:lastRenderedPageBreak/>
        <w:t>PERSONAL DETAILS:</w:t>
      </w:r>
    </w:p>
    <w:p w:rsidR="00834D00" w:rsidRDefault="00834D00" w:rsidP="00834D00"/>
    <w:p w:rsidR="00834D00" w:rsidRDefault="00834D00" w:rsidP="00834D00">
      <w:pPr>
        <w:spacing w:line="360" w:lineRule="auto"/>
        <w:jc w:val="both"/>
      </w:pPr>
      <w:r>
        <w:t>Father’s Name                         : P.SRINIVAS GOUD</w:t>
      </w:r>
    </w:p>
    <w:p w:rsidR="00834D00" w:rsidRDefault="00834D00" w:rsidP="00834D00">
      <w:pPr>
        <w:spacing w:line="360" w:lineRule="auto"/>
        <w:jc w:val="both"/>
      </w:pPr>
      <w:r>
        <w:t xml:space="preserve">Nationality </w:t>
      </w:r>
      <w:r>
        <w:tab/>
      </w:r>
      <w:r>
        <w:tab/>
      </w:r>
      <w:r>
        <w:tab/>
        <w:t>: Indian</w:t>
      </w:r>
    </w:p>
    <w:p w:rsidR="00834D00" w:rsidRDefault="00834D00" w:rsidP="00834D00">
      <w:pPr>
        <w:spacing w:line="360" w:lineRule="auto"/>
        <w:jc w:val="both"/>
      </w:pPr>
      <w:r>
        <w:t>Date of Birth</w:t>
      </w:r>
      <w:r>
        <w:tab/>
      </w:r>
      <w:r>
        <w:tab/>
      </w:r>
      <w:r>
        <w:tab/>
        <w:t xml:space="preserve">: </w:t>
      </w:r>
      <w:r>
        <w:rPr>
          <w:lang w:val="en-IN"/>
        </w:rPr>
        <w:t>22 June, 1991</w:t>
      </w:r>
    </w:p>
    <w:p w:rsidR="00834D00" w:rsidRDefault="00834D00" w:rsidP="00834D00">
      <w:pPr>
        <w:spacing w:line="360" w:lineRule="auto"/>
        <w:jc w:val="both"/>
      </w:pPr>
      <w:r>
        <w:t>Marital Status</w:t>
      </w:r>
      <w:r>
        <w:tab/>
      </w:r>
      <w:r>
        <w:tab/>
      </w:r>
      <w:r>
        <w:tab/>
        <w:t>: Unmarried</w:t>
      </w:r>
    </w:p>
    <w:p w:rsidR="00834D00" w:rsidRDefault="00834D00" w:rsidP="00834D00">
      <w:pPr>
        <w:spacing w:line="360" w:lineRule="auto"/>
        <w:jc w:val="both"/>
      </w:pPr>
      <w:r>
        <w:t xml:space="preserve">Languages </w:t>
      </w:r>
      <w:r>
        <w:tab/>
      </w:r>
      <w:r>
        <w:tab/>
      </w:r>
      <w:r>
        <w:tab/>
        <w:t>: English, Hindi, Telugu</w:t>
      </w:r>
    </w:p>
    <w:p w:rsidR="007B5D30" w:rsidRPr="00AF5C55" w:rsidRDefault="007B5D30" w:rsidP="007B5D30">
      <w:pPr>
        <w:pStyle w:val="ListParagraph"/>
        <w:ind w:left="0"/>
        <w:rPr>
          <w:rFonts w:ascii="Times New Roman" w:hAnsi="Times New Roman" w:cs="Times New Roman"/>
        </w:rPr>
      </w:pPr>
      <w:r w:rsidRPr="00AF5C55">
        <w:rPr>
          <w:rFonts w:ascii="Times New Roman" w:hAnsi="Times New Roman" w:cs="Times New Roman"/>
        </w:rPr>
        <w:t>Residing Address</w:t>
      </w:r>
      <w:r>
        <w:tab/>
      </w:r>
      <w:r>
        <w:tab/>
        <w:t xml:space="preserve">: </w:t>
      </w:r>
      <w:r w:rsidRPr="00AF5C55">
        <w:rPr>
          <w:rFonts w:ascii="Times New Roman" w:hAnsi="Times New Roman" w:cs="Times New Roman"/>
        </w:rPr>
        <w:t>12-2-823/A/91,</w:t>
      </w:r>
    </w:p>
    <w:p w:rsidR="007B5D30" w:rsidRPr="00AF5C55" w:rsidRDefault="007B5D30" w:rsidP="007B5D30">
      <w:pPr>
        <w:pStyle w:val="ListParagraph"/>
        <w:ind w:left="0"/>
        <w:rPr>
          <w:rFonts w:ascii="Times New Roman" w:hAnsi="Times New Roman" w:cs="Times New Roman"/>
        </w:rPr>
      </w:pPr>
      <w:r>
        <w:tab/>
      </w:r>
      <w:r>
        <w:tab/>
      </w:r>
      <w:r>
        <w:tab/>
      </w:r>
      <w:r>
        <w:tab/>
      </w:r>
      <w:r w:rsidRPr="00AF5C55">
        <w:rPr>
          <w:rFonts w:ascii="Times New Roman" w:hAnsi="Times New Roman" w:cs="Times New Roman"/>
        </w:rPr>
        <w:t>Santosh Nagar, Jr. NTR Street</w:t>
      </w:r>
    </w:p>
    <w:p w:rsidR="007B5D30" w:rsidRPr="00AF5C55" w:rsidRDefault="007B5D30" w:rsidP="007B5D30">
      <w:pPr>
        <w:pStyle w:val="ListParagraph"/>
        <w:ind w:left="0"/>
        <w:rPr>
          <w:rFonts w:ascii="Times New Roman" w:hAnsi="Times New Roman" w:cs="Times New Roman"/>
        </w:rPr>
      </w:pPr>
      <w:r>
        <w:tab/>
      </w:r>
      <w:r>
        <w:tab/>
      </w:r>
      <w:r>
        <w:tab/>
      </w:r>
      <w:r>
        <w:tab/>
      </w:r>
      <w:r w:rsidRPr="00AF5C55">
        <w:rPr>
          <w:rFonts w:ascii="Times New Roman" w:hAnsi="Times New Roman" w:cs="Times New Roman"/>
        </w:rPr>
        <w:t>Mehdipatnam,Hyd - 500028</w:t>
      </w:r>
    </w:p>
    <w:p w:rsidR="00834D00" w:rsidRDefault="00834D00" w:rsidP="00834D00">
      <w:pPr>
        <w:rPr>
          <w:b/>
          <w:bCs/>
          <w:i/>
          <w:color w:val="943634"/>
          <w:sz w:val="28"/>
          <w:szCs w:val="28"/>
          <w:u w:val="single"/>
        </w:rPr>
      </w:pPr>
    </w:p>
    <w:p w:rsidR="00834D00" w:rsidRDefault="00834D00" w:rsidP="00834D00">
      <w:pPr>
        <w:rPr>
          <w:b/>
          <w:bCs/>
          <w:i/>
          <w:color w:val="943634"/>
          <w:sz w:val="28"/>
          <w:szCs w:val="28"/>
          <w:u w:val="single"/>
        </w:rPr>
      </w:pPr>
      <w:r w:rsidRPr="009D53F1">
        <w:rPr>
          <w:b/>
          <w:bCs/>
          <w:i/>
          <w:color w:val="943634"/>
          <w:u w:val="single"/>
        </w:rPr>
        <w:t>OTHER DETAILS</w:t>
      </w:r>
      <w:r>
        <w:rPr>
          <w:b/>
          <w:bCs/>
          <w:i/>
          <w:color w:val="943634"/>
          <w:sz w:val="28"/>
          <w:szCs w:val="28"/>
          <w:u w:val="single"/>
        </w:rPr>
        <w:t>:</w:t>
      </w:r>
    </w:p>
    <w:p w:rsidR="00834D00" w:rsidRDefault="00834D00" w:rsidP="00834D00">
      <w:pPr>
        <w:rPr>
          <w:b/>
          <w:bCs/>
          <w:i/>
          <w:color w:val="943634"/>
          <w:sz w:val="28"/>
          <w:szCs w:val="28"/>
          <w:u w:val="single"/>
        </w:rPr>
      </w:pPr>
    </w:p>
    <w:p w:rsidR="00834D00" w:rsidRDefault="00834D00" w:rsidP="00834D00">
      <w:pPr>
        <w:pStyle w:val="ListParagraph"/>
        <w:numPr>
          <w:ilvl w:val="0"/>
          <w:numId w:val="10"/>
        </w:numPr>
        <w:suppressAutoHyphens/>
      </w:pPr>
      <w:r>
        <w:rPr>
          <w:b/>
        </w:rPr>
        <w:t>INDUSTRIAL VISIT</w:t>
      </w:r>
    </w:p>
    <w:p w:rsidR="00834D00" w:rsidRDefault="00834D00" w:rsidP="00834D00">
      <w:pPr>
        <w:pStyle w:val="ListParagraph"/>
        <w:numPr>
          <w:ilvl w:val="2"/>
          <w:numId w:val="11"/>
        </w:numPr>
        <w:suppressAutoHyphens/>
        <w:rPr>
          <w:b/>
          <w:sz w:val="10"/>
          <w:u w:val="single"/>
        </w:rPr>
      </w:pPr>
      <w:r>
        <w:t>Visited “</w:t>
      </w:r>
      <w:r>
        <w:rPr>
          <w:b/>
        </w:rPr>
        <w:t>BHEL INDUSTRY”</w:t>
      </w:r>
      <w:r>
        <w:t xml:space="preserve">, Hyderabad In 2012.                                                                </w:t>
      </w:r>
    </w:p>
    <w:p w:rsidR="00834D00" w:rsidRDefault="00834D00" w:rsidP="00834D00">
      <w:pPr>
        <w:pStyle w:val="ListParagraph"/>
        <w:tabs>
          <w:tab w:val="left" w:pos="0"/>
        </w:tabs>
        <w:ind w:hanging="720"/>
        <w:rPr>
          <w:b/>
          <w:sz w:val="10"/>
          <w:u w:val="single"/>
        </w:rPr>
      </w:pPr>
    </w:p>
    <w:p w:rsidR="00834D00" w:rsidRDefault="00834D00" w:rsidP="00834D00">
      <w:pPr>
        <w:pStyle w:val="ListParagraph"/>
        <w:numPr>
          <w:ilvl w:val="0"/>
          <w:numId w:val="13"/>
        </w:numPr>
        <w:tabs>
          <w:tab w:val="left" w:pos="0"/>
        </w:tabs>
        <w:suppressAutoHyphens/>
      </w:pPr>
      <w:r>
        <w:rPr>
          <w:b/>
        </w:rPr>
        <w:t xml:space="preserve">ACHIEVEMENTS </w:t>
      </w:r>
    </w:p>
    <w:p w:rsidR="00834D00" w:rsidRDefault="00834D00" w:rsidP="00834D00">
      <w:pPr>
        <w:pStyle w:val="ListParagraph"/>
        <w:numPr>
          <w:ilvl w:val="0"/>
          <w:numId w:val="14"/>
        </w:numPr>
        <w:tabs>
          <w:tab w:val="left" w:pos="0"/>
        </w:tabs>
        <w:suppressAutoHyphens/>
        <w:rPr>
          <w:b/>
        </w:rPr>
      </w:pPr>
      <w:r>
        <w:t>Won First Prize in “</w:t>
      </w:r>
      <w:r>
        <w:rPr>
          <w:b/>
        </w:rPr>
        <w:t>Robotics”,</w:t>
      </w:r>
      <w:r>
        <w:t xml:space="preserve"> BASKAR College of Engineering, Hyderabad.</w:t>
      </w:r>
    </w:p>
    <w:p w:rsidR="00834D00" w:rsidRDefault="00834D00" w:rsidP="00834D00">
      <w:pPr>
        <w:pStyle w:val="ListParagraph"/>
        <w:numPr>
          <w:ilvl w:val="0"/>
          <w:numId w:val="13"/>
        </w:numPr>
        <w:tabs>
          <w:tab w:val="left" w:pos="0"/>
        </w:tabs>
        <w:suppressAutoHyphens/>
      </w:pPr>
      <w:r>
        <w:rPr>
          <w:b/>
        </w:rPr>
        <w:t>ACTIVE PARTICIPATION</w:t>
      </w:r>
    </w:p>
    <w:p w:rsidR="00834D00" w:rsidRDefault="00834D00" w:rsidP="00834D00">
      <w:pPr>
        <w:pStyle w:val="ListParagraph"/>
        <w:numPr>
          <w:ilvl w:val="0"/>
          <w:numId w:val="12"/>
        </w:numPr>
        <w:tabs>
          <w:tab w:val="left" w:pos="0"/>
        </w:tabs>
        <w:suppressAutoHyphens/>
      </w:pPr>
      <w:r>
        <w:t xml:space="preserve">Participated in </w:t>
      </w:r>
      <w:r>
        <w:rPr>
          <w:b/>
        </w:rPr>
        <w:t xml:space="preserve">“Technical Quiz”, </w:t>
      </w:r>
      <w:r>
        <w:t>in VIDYA VIKAS COLLEGE OF ENGINEERING, Hyderabad.</w:t>
      </w:r>
    </w:p>
    <w:p w:rsidR="00834D00" w:rsidRDefault="00834D00" w:rsidP="00834D00">
      <w:pPr>
        <w:pStyle w:val="ListParagraph"/>
        <w:numPr>
          <w:ilvl w:val="0"/>
          <w:numId w:val="12"/>
        </w:numPr>
        <w:tabs>
          <w:tab w:val="left" w:pos="0"/>
        </w:tabs>
        <w:suppressAutoHyphens/>
        <w:rPr>
          <w:b/>
          <w:bCs/>
          <w:i/>
          <w:color w:val="943634"/>
          <w:sz w:val="28"/>
          <w:szCs w:val="28"/>
          <w:u w:val="single"/>
        </w:rPr>
      </w:pPr>
      <w:r>
        <w:t xml:space="preserve">Participated in </w:t>
      </w:r>
      <w:r>
        <w:rPr>
          <w:b/>
        </w:rPr>
        <w:t xml:space="preserve">“AUTO-TECH FEST” </w:t>
      </w:r>
      <w:r>
        <w:t>JBIT, Hyderabad.</w:t>
      </w:r>
    </w:p>
    <w:p w:rsidR="00834D00" w:rsidRPr="009D53F1" w:rsidRDefault="00834D00" w:rsidP="00834D00">
      <w:pPr>
        <w:rPr>
          <w:b/>
          <w:bCs/>
          <w:i/>
          <w:color w:val="943634"/>
          <w:u w:val="single"/>
        </w:rPr>
      </w:pPr>
    </w:p>
    <w:p w:rsidR="00834D00" w:rsidRDefault="00834D00" w:rsidP="00834D00">
      <w:r w:rsidRPr="009D53F1">
        <w:rPr>
          <w:b/>
          <w:bCs/>
          <w:i/>
          <w:color w:val="943634"/>
          <w:u w:val="single"/>
        </w:rPr>
        <w:t>DECLARATION</w:t>
      </w:r>
      <w:r>
        <w:rPr>
          <w:b/>
          <w:bCs/>
          <w:i/>
          <w:color w:val="943634"/>
          <w:sz w:val="28"/>
          <w:szCs w:val="28"/>
          <w:u w:val="single"/>
        </w:rPr>
        <w:t>:</w:t>
      </w:r>
    </w:p>
    <w:p w:rsidR="00834D00" w:rsidRDefault="00834D00" w:rsidP="00834D00">
      <w:pPr>
        <w:tabs>
          <w:tab w:val="left" w:pos="5025"/>
        </w:tabs>
        <w:jc w:val="both"/>
      </w:pPr>
    </w:p>
    <w:p w:rsidR="00834D00" w:rsidRDefault="00834D00" w:rsidP="00834D00">
      <w:pPr>
        <w:tabs>
          <w:tab w:val="left" w:pos="5025"/>
        </w:tabs>
        <w:jc w:val="both"/>
      </w:pPr>
      <w:r>
        <w:t>I hereby declare that all statement made in the application are true, complete and correct to the best of my knowledge and belief.</w:t>
      </w:r>
    </w:p>
    <w:p w:rsidR="00834D00" w:rsidRDefault="00834D00" w:rsidP="00834D00">
      <w:pPr>
        <w:tabs>
          <w:tab w:val="left" w:pos="5025"/>
        </w:tabs>
        <w:jc w:val="both"/>
      </w:pPr>
    </w:p>
    <w:p w:rsidR="00834D00" w:rsidRDefault="00834D00" w:rsidP="00834D00">
      <w:pPr>
        <w:tabs>
          <w:tab w:val="left" w:pos="5025"/>
        </w:tabs>
        <w:jc w:val="both"/>
      </w:pPr>
    </w:p>
    <w:p w:rsidR="00834D00" w:rsidRDefault="00834D00" w:rsidP="00834D00">
      <w:pPr>
        <w:widowControl w:val="0"/>
        <w:spacing w:line="360" w:lineRule="auto"/>
      </w:pPr>
      <w:r>
        <w:t xml:space="preserve">Date:  </w:t>
      </w:r>
    </w:p>
    <w:p w:rsidR="00834D00" w:rsidRDefault="00834D00" w:rsidP="00834D00">
      <w:pPr>
        <w:widowControl w:val="0"/>
        <w:spacing w:line="360" w:lineRule="auto"/>
        <w:rPr>
          <w:b/>
          <w:bCs/>
        </w:rPr>
      </w:pPr>
      <w:r>
        <w:t xml:space="preserve">Place: HYDERABAD                                                                                                           </w:t>
      </w:r>
    </w:p>
    <w:p w:rsidR="00834D00" w:rsidRDefault="00834D00" w:rsidP="007B5D30">
      <w:pPr>
        <w:widowControl w:val="0"/>
        <w:spacing w:line="360" w:lineRule="auto"/>
        <w:ind w:left="6480"/>
      </w:pPr>
      <w:r>
        <w:rPr>
          <w:b/>
          <w:bCs/>
        </w:rPr>
        <w:t>(PANJALA NITHIN)</w:t>
      </w:r>
    </w:p>
    <w:p w:rsidR="00834D00" w:rsidRPr="00834D00" w:rsidRDefault="00834D00" w:rsidP="00834D00">
      <w:pPr>
        <w:tabs>
          <w:tab w:val="left" w:pos="5025"/>
        </w:tabs>
        <w:spacing w:before="300" w:after="360"/>
        <w:ind w:left="360"/>
        <w:rPr>
          <w:color w:val="000000"/>
          <w:shd w:val="clear" w:color="auto" w:fill="FFFFFF"/>
        </w:rPr>
      </w:pPr>
    </w:p>
    <w:p w:rsidR="00834D00" w:rsidRPr="00834D00" w:rsidRDefault="00834D00" w:rsidP="00834D00">
      <w:pPr>
        <w:rPr>
          <w:rFonts w:ascii="Arial" w:hAnsi="Arial" w:cs="Arial"/>
          <w:b/>
          <w:bCs/>
          <w:i/>
          <w:color w:val="943634"/>
          <w:sz w:val="26"/>
          <w:szCs w:val="26"/>
          <w:u w:val="single"/>
        </w:rPr>
      </w:pPr>
    </w:p>
    <w:p w:rsidR="00834D00" w:rsidRPr="00834D00" w:rsidRDefault="00834D00" w:rsidP="00834D00">
      <w:pPr>
        <w:tabs>
          <w:tab w:val="left" w:pos="5025"/>
        </w:tabs>
        <w:spacing w:before="300" w:after="360"/>
        <w:ind w:left="360"/>
        <w:rPr>
          <w:color w:val="000000"/>
          <w:shd w:val="clear" w:color="auto" w:fill="FFFFFF"/>
        </w:rPr>
      </w:pPr>
    </w:p>
    <w:sectPr w:rsidR="00834D00" w:rsidRPr="00834D00" w:rsidSect="00B03A4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multilevel"/>
    <w:tmpl w:val="00000007"/>
    <w:name w:val="WWNum41"/>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8"/>
    <w:multiLevelType w:val="multilevel"/>
    <w:tmpl w:val="00000008"/>
    <w:name w:val="WWNum42"/>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bullet"/>
      <w:lvlText w:val=""/>
      <w:lvlJc w:val="left"/>
      <w:pPr>
        <w:tabs>
          <w:tab w:val="num" w:pos="0"/>
        </w:tabs>
        <w:ind w:left="1080" w:hanging="360"/>
      </w:pPr>
      <w:rPr>
        <w:rFonts w:ascii="Symbol" w:hAnsi="Symbol"/>
      </w:r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nsid w:val="00000009"/>
    <w:multiLevelType w:val="multilevel"/>
    <w:tmpl w:val="00000009"/>
    <w:name w:val="WWNum43"/>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3">
    <w:nsid w:val="0000000A"/>
    <w:multiLevelType w:val="multilevel"/>
    <w:tmpl w:val="0000000A"/>
    <w:name w:val="WWNum44"/>
    <w:lvl w:ilvl="0">
      <w:start w:val="1"/>
      <w:numFmt w:val="bullet"/>
      <w:lvlText w:val=""/>
      <w:lvlJc w:val="left"/>
      <w:pPr>
        <w:tabs>
          <w:tab w:val="num" w:pos="0"/>
        </w:tabs>
        <w:ind w:left="720" w:hanging="360"/>
      </w:pPr>
      <w:rPr>
        <w:rFonts w:ascii="Wingdings" w:hAnsi="Wingdings"/>
        <w:sz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nsid w:val="0000000B"/>
    <w:multiLevelType w:val="multilevel"/>
    <w:tmpl w:val="0000000B"/>
    <w:name w:val="WWNum45"/>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5">
    <w:nsid w:val="03255ADE"/>
    <w:multiLevelType w:val="hybridMultilevel"/>
    <w:tmpl w:val="1D7ED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8277CB"/>
    <w:multiLevelType w:val="hybridMultilevel"/>
    <w:tmpl w:val="77B6F9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962295"/>
    <w:multiLevelType w:val="hybridMultilevel"/>
    <w:tmpl w:val="C2EC7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A46FA1"/>
    <w:multiLevelType w:val="hybridMultilevel"/>
    <w:tmpl w:val="61649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75254E"/>
    <w:multiLevelType w:val="hybridMultilevel"/>
    <w:tmpl w:val="AEDEE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B231B4"/>
    <w:multiLevelType w:val="hybridMultilevel"/>
    <w:tmpl w:val="03E6C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7A6F91"/>
    <w:multiLevelType w:val="hybridMultilevel"/>
    <w:tmpl w:val="AA60A1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341ECA"/>
    <w:multiLevelType w:val="hybridMultilevel"/>
    <w:tmpl w:val="B2F01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7A2322"/>
    <w:multiLevelType w:val="hybridMultilevel"/>
    <w:tmpl w:val="16A2B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6"/>
  </w:num>
  <w:num w:numId="4">
    <w:abstractNumId w:val="11"/>
  </w:num>
  <w:num w:numId="5">
    <w:abstractNumId w:val="13"/>
  </w:num>
  <w:num w:numId="6">
    <w:abstractNumId w:val="5"/>
  </w:num>
  <w:num w:numId="7">
    <w:abstractNumId w:val="9"/>
  </w:num>
  <w:num w:numId="8">
    <w:abstractNumId w:val="8"/>
  </w:num>
  <w:num w:numId="9">
    <w:abstractNumId w:val="7"/>
  </w:num>
  <w:num w:numId="10">
    <w:abstractNumId w:val="0"/>
  </w:num>
  <w:num w:numId="11">
    <w:abstractNumId w:val="1"/>
  </w:num>
  <w:num w:numId="12">
    <w:abstractNumId w:val="2"/>
  </w:num>
  <w:num w:numId="13">
    <w:abstractNumId w:val="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34D00"/>
    <w:rsid w:val="000B70C6"/>
    <w:rsid w:val="00305332"/>
    <w:rsid w:val="00347BAF"/>
    <w:rsid w:val="0055622C"/>
    <w:rsid w:val="006759D0"/>
    <w:rsid w:val="007B5D30"/>
    <w:rsid w:val="00834D00"/>
    <w:rsid w:val="009D53F1"/>
    <w:rsid w:val="00B03A4E"/>
    <w:rsid w:val="00B223D6"/>
    <w:rsid w:val="00D955C4"/>
    <w:rsid w:val="00ED2D9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00"/>
    <w:pPr>
      <w:suppressAutoHyphens/>
      <w:spacing w:after="0" w:line="240" w:lineRule="auto"/>
    </w:pPr>
    <w:rPr>
      <w:rFonts w:ascii="Times New Roman" w:eastAsia="Times New Roman"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834D00"/>
    <w:pPr>
      <w:spacing w:before="240" w:after="60"/>
      <w:jc w:val="center"/>
    </w:pPr>
    <w:rPr>
      <w:rFonts w:ascii="Cambria" w:hAnsi="Cambria"/>
      <w:b/>
      <w:bCs/>
      <w:sz w:val="32"/>
      <w:szCs w:val="32"/>
    </w:rPr>
  </w:style>
  <w:style w:type="character" w:customStyle="1" w:styleId="TitleChar">
    <w:name w:val="Title Char"/>
    <w:basedOn w:val="DefaultParagraphFont"/>
    <w:link w:val="Title"/>
    <w:rsid w:val="00834D00"/>
    <w:rPr>
      <w:rFonts w:ascii="Cambria" w:eastAsia="Times New Roman" w:hAnsi="Cambria" w:cs="Times New Roman"/>
      <w:b/>
      <w:bCs/>
      <w:kern w:val="1"/>
      <w:sz w:val="32"/>
      <w:szCs w:val="32"/>
    </w:rPr>
  </w:style>
  <w:style w:type="paragraph" w:styleId="Subtitle">
    <w:name w:val="Subtitle"/>
    <w:basedOn w:val="Normal"/>
    <w:next w:val="Normal"/>
    <w:link w:val="SubtitleChar"/>
    <w:uiPriority w:val="11"/>
    <w:qFormat/>
    <w:rsid w:val="00834D0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834D00"/>
    <w:rPr>
      <w:rFonts w:asciiTheme="majorHAnsi" w:eastAsiaTheme="majorEastAsia" w:hAnsiTheme="majorHAnsi" w:cstheme="majorBidi"/>
      <w:i/>
      <w:iCs/>
      <w:color w:val="4F81BD" w:themeColor="accent1"/>
      <w:spacing w:val="15"/>
      <w:kern w:val="1"/>
      <w:sz w:val="24"/>
      <w:szCs w:val="24"/>
    </w:rPr>
  </w:style>
  <w:style w:type="paragraph" w:styleId="ListParagraph">
    <w:name w:val="List Paragraph"/>
    <w:basedOn w:val="Normal"/>
    <w:qFormat/>
    <w:rsid w:val="00834D00"/>
    <w:pPr>
      <w:suppressAutoHyphens w:val="0"/>
      <w:spacing w:after="200" w:line="276" w:lineRule="auto"/>
      <w:ind w:left="720"/>
      <w:contextualSpacing/>
    </w:pPr>
    <w:rPr>
      <w:rFonts w:asciiTheme="minorHAnsi" w:eastAsiaTheme="minorEastAsia" w:hAnsiTheme="minorHAnsi" w:cstheme="minorBidi"/>
      <w:kern w:val="0"/>
      <w:sz w:val="22"/>
      <w:szCs w:val="22"/>
    </w:rPr>
  </w:style>
  <w:style w:type="character" w:customStyle="1" w:styleId="Heading3Char">
    <w:name w:val="Heading 3 Char"/>
    <w:rsid w:val="00834D00"/>
    <w:rPr>
      <w:rFonts w:ascii="Arial" w:hAnsi="Arial" w:cs="Arial"/>
      <w:b/>
      <w:bCs/>
      <w:sz w:val="26"/>
      <w:szCs w:val="26"/>
      <w:lang w:val="en-US" w:eastAsia="en-US" w:bidi="ar-SA"/>
    </w:rPr>
  </w:style>
  <w:style w:type="paragraph" w:customStyle="1" w:styleId="CVSubhead">
    <w:name w:val="CV_Subhead"/>
    <w:basedOn w:val="Normal"/>
    <w:next w:val="Normal"/>
    <w:rsid w:val="00834D00"/>
    <w:pPr>
      <w:keepNext/>
      <w:suppressAutoHyphens w:val="0"/>
      <w:spacing w:before="60" w:after="120"/>
    </w:pPr>
    <w:rPr>
      <w:rFonts w:ascii="Times" w:hAnsi="Times"/>
      <w:b/>
      <w:kern w:val="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00"/>
    <w:pPr>
      <w:suppressAutoHyphens/>
      <w:spacing w:after="0" w:line="240" w:lineRule="auto"/>
    </w:pPr>
    <w:rPr>
      <w:rFonts w:ascii="Times New Roman" w:eastAsia="Times New Roman"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834D00"/>
    <w:pPr>
      <w:spacing w:before="240" w:after="60"/>
      <w:jc w:val="center"/>
    </w:pPr>
    <w:rPr>
      <w:rFonts w:ascii="Cambria" w:hAnsi="Cambria"/>
      <w:b/>
      <w:bCs/>
      <w:sz w:val="32"/>
      <w:szCs w:val="32"/>
    </w:rPr>
  </w:style>
  <w:style w:type="character" w:customStyle="1" w:styleId="TitleChar">
    <w:name w:val="Title Char"/>
    <w:basedOn w:val="DefaultParagraphFont"/>
    <w:link w:val="Title"/>
    <w:rsid w:val="00834D00"/>
    <w:rPr>
      <w:rFonts w:ascii="Cambria" w:eastAsia="Times New Roman" w:hAnsi="Cambria" w:cs="Times New Roman"/>
      <w:b/>
      <w:bCs/>
      <w:kern w:val="1"/>
      <w:sz w:val="32"/>
      <w:szCs w:val="32"/>
    </w:rPr>
  </w:style>
  <w:style w:type="paragraph" w:styleId="Subtitle">
    <w:name w:val="Subtitle"/>
    <w:basedOn w:val="Normal"/>
    <w:next w:val="Normal"/>
    <w:link w:val="SubtitleChar"/>
    <w:uiPriority w:val="11"/>
    <w:qFormat/>
    <w:rsid w:val="00834D0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834D00"/>
    <w:rPr>
      <w:rFonts w:asciiTheme="majorHAnsi" w:eastAsiaTheme="majorEastAsia" w:hAnsiTheme="majorHAnsi" w:cstheme="majorBidi"/>
      <w:i/>
      <w:iCs/>
      <w:color w:val="4F81BD" w:themeColor="accent1"/>
      <w:spacing w:val="15"/>
      <w:kern w:val="1"/>
      <w:sz w:val="24"/>
      <w:szCs w:val="24"/>
    </w:rPr>
  </w:style>
  <w:style w:type="paragraph" w:styleId="ListParagraph">
    <w:name w:val="List Paragraph"/>
    <w:basedOn w:val="Normal"/>
    <w:qFormat/>
    <w:rsid w:val="00834D00"/>
    <w:pPr>
      <w:suppressAutoHyphens w:val="0"/>
      <w:spacing w:after="200" w:line="276" w:lineRule="auto"/>
      <w:ind w:left="720"/>
      <w:contextualSpacing/>
    </w:pPr>
    <w:rPr>
      <w:rFonts w:asciiTheme="minorHAnsi" w:eastAsiaTheme="minorEastAsia" w:hAnsiTheme="minorHAnsi" w:cstheme="minorBidi"/>
      <w:kern w:val="0"/>
      <w:sz w:val="22"/>
      <w:szCs w:val="22"/>
    </w:rPr>
  </w:style>
  <w:style w:type="character" w:customStyle="1" w:styleId="Heading3Char">
    <w:name w:val="Heading 3 Char"/>
    <w:rsid w:val="00834D00"/>
    <w:rPr>
      <w:rFonts w:ascii="Arial" w:hAnsi="Arial" w:cs="Arial"/>
      <w:b/>
      <w:bCs/>
      <w:sz w:val="26"/>
      <w:szCs w:val="26"/>
      <w:lang w:val="en-US" w:eastAsia="en-US" w:bidi="ar-SA"/>
    </w:rPr>
  </w:style>
  <w:style w:type="paragraph" w:customStyle="1" w:styleId="CVSubhead">
    <w:name w:val="CV_Subhead"/>
    <w:basedOn w:val="Normal"/>
    <w:next w:val="Normal"/>
    <w:rsid w:val="00834D00"/>
    <w:pPr>
      <w:keepNext/>
      <w:suppressAutoHyphens w:val="0"/>
      <w:spacing w:before="60" w:after="120"/>
    </w:pPr>
    <w:rPr>
      <w:rFonts w:ascii="Times" w:hAnsi="Times"/>
      <w:b/>
      <w:kern w:val="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LSTL-Design</cp:lastModifiedBy>
  <cp:revision>25</cp:revision>
  <dcterms:created xsi:type="dcterms:W3CDTF">2016-08-30T04:06:00Z</dcterms:created>
  <dcterms:modified xsi:type="dcterms:W3CDTF">2016-08-30T07:38:00Z</dcterms:modified>
</cp:coreProperties>
</file>