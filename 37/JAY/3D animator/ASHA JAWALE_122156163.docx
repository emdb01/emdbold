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34055" w:rsidRPr="00414B55" w:rsidRDefault="00B34055" w:rsidP="00B34055">
      <w:pPr>
        <w:spacing w:before="100" w:beforeAutospacing="1" w:after="100" w:afterAutospacing="1"/>
        <w:jc w:val="center"/>
        <w:rPr>
          <w:rFonts w:ascii="Verdana" w:hAnsi="Verdana"/>
          <w:color w:val="000000"/>
        </w:rPr>
      </w:pPr>
      <w:r w:rsidRPr="00414B55">
        <w:rPr>
          <w:rFonts w:ascii="Verdana" w:hAnsi="Verdana" w:cs="Arial"/>
          <w:b/>
          <w:bCs/>
          <w:color w:val="000000"/>
          <w:u w:val="single"/>
        </w:rPr>
        <w:t>Curriculum Vitae</w:t>
      </w:r>
      <w:r w:rsidRPr="00414B55">
        <w:rPr>
          <w:rFonts w:ascii="Verdana" w:hAnsi="Verdana"/>
          <w:color w:val="000000"/>
        </w:rPr>
        <w:br/>
      </w:r>
    </w:p>
    <w:p w:rsidR="0057044A" w:rsidRPr="00414B55" w:rsidRDefault="0057044A" w:rsidP="0057044A">
      <w:pPr>
        <w:rPr>
          <w:rFonts w:ascii="Verdana" w:hAnsi="Verdana" w:cs="Arial"/>
          <w:b/>
          <w:color w:val="000000"/>
        </w:rPr>
      </w:pPr>
      <w:bookmarkStart w:id="0" w:name="0.1_table01"/>
      <w:bookmarkEnd w:id="0"/>
      <w:r w:rsidRPr="00414B55">
        <w:rPr>
          <w:rFonts w:ascii="Verdana" w:hAnsi="Verdana" w:cs="Arial"/>
          <w:b/>
          <w:color w:val="000000"/>
        </w:rPr>
        <w:t>ASHA V. JAWALE</w:t>
      </w:r>
    </w:p>
    <w:p w:rsidR="003016C8" w:rsidRPr="0051224E" w:rsidRDefault="0057044A" w:rsidP="00744493">
      <w:pPr>
        <w:rPr>
          <w:rFonts w:ascii="Verdana" w:hAnsi="Verdana"/>
        </w:rPr>
      </w:pPr>
      <w:proofErr w:type="gramStart"/>
      <w:r w:rsidRPr="004F2883">
        <w:rPr>
          <w:rFonts w:ascii="Verdana" w:hAnsi="Verdana" w:cs="Arial"/>
          <w:sz w:val="20"/>
          <w:szCs w:val="20"/>
        </w:rPr>
        <w:t>aasajawale@</w:t>
      </w:r>
      <w:r w:rsidR="004F2883">
        <w:rPr>
          <w:rFonts w:ascii="Verdana" w:hAnsi="Verdana" w:cs="Arial"/>
          <w:sz w:val="20"/>
          <w:szCs w:val="20"/>
        </w:rPr>
        <w:t>gmail.com</w:t>
      </w:r>
      <w:r w:rsidR="0051224E">
        <w:rPr>
          <w:rFonts w:ascii="Verdana" w:hAnsi="Verdana" w:cs="Arial"/>
          <w:color w:val="000000"/>
        </w:rPr>
        <w:t xml:space="preserve"> </w:t>
      </w:r>
      <w:r w:rsidR="0051224E">
        <w:rPr>
          <w:rFonts w:ascii="Verdana" w:hAnsi="Verdana"/>
        </w:rPr>
        <w:t>,</w:t>
      </w:r>
      <w:r w:rsidRPr="00414B55">
        <w:rPr>
          <w:rFonts w:ascii="Verdana" w:hAnsi="Verdana" w:cs="Arial"/>
          <w:color w:val="000000"/>
        </w:rPr>
        <w:t>+</w:t>
      </w:r>
      <w:proofErr w:type="gramEnd"/>
      <w:r w:rsidRPr="00414B55">
        <w:rPr>
          <w:rFonts w:ascii="Verdana" w:hAnsi="Verdana" w:cs="Arial"/>
          <w:color w:val="000000"/>
        </w:rPr>
        <w:t>91-</w:t>
      </w:r>
      <w:r w:rsidR="00734150">
        <w:rPr>
          <w:rFonts w:ascii="Verdana" w:hAnsi="Verdana" w:cs="Arial"/>
          <w:color w:val="000000"/>
        </w:rPr>
        <w:t>9503342606</w:t>
      </w:r>
    </w:p>
    <w:p w:rsidR="00744493" w:rsidRPr="00414B55" w:rsidRDefault="00744493" w:rsidP="00744493">
      <w:pPr>
        <w:rPr>
          <w:rFonts w:ascii="Verdana" w:hAnsi="Verdana" w:cs="Arial"/>
          <w:b/>
          <w:color w:val="000000"/>
        </w:rPr>
      </w:pPr>
    </w:p>
    <w:tbl>
      <w:tblPr>
        <w:tblW w:w="0" w:type="auto"/>
        <w:tblInd w:w="-39" w:type="dxa"/>
        <w:tblLayout w:type="fixed"/>
        <w:tblLook w:val="0000"/>
      </w:tblPr>
      <w:tblGrid>
        <w:gridCol w:w="8826"/>
      </w:tblGrid>
      <w:tr w:rsidR="003016C8" w:rsidRPr="00414B55">
        <w:trPr>
          <w:trHeight w:val="362"/>
        </w:trPr>
        <w:tc>
          <w:tcPr>
            <w:tcW w:w="8826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1" w:space="0" w:color="808080"/>
            </w:tcBorders>
            <w:shd w:val="clear" w:color="auto" w:fill="E6E6E6"/>
          </w:tcPr>
          <w:p w:rsidR="003016C8" w:rsidRPr="00414B55" w:rsidRDefault="003016C8">
            <w:pPr>
              <w:pStyle w:val="Heading6"/>
              <w:tabs>
                <w:tab w:val="left" w:pos="0"/>
              </w:tabs>
              <w:snapToGrid w:val="0"/>
              <w:rPr>
                <w:b w:val="0"/>
                <w:bCs w:val="0"/>
                <w:color w:val="auto"/>
              </w:rPr>
            </w:pPr>
          </w:p>
          <w:p w:rsidR="003016C8" w:rsidRPr="00414B55" w:rsidRDefault="003016C8">
            <w:pPr>
              <w:pStyle w:val="Heading6"/>
              <w:tabs>
                <w:tab w:val="left" w:pos="0"/>
              </w:tabs>
            </w:pPr>
            <w:r w:rsidRPr="00414B55">
              <w:t xml:space="preserve">A </w:t>
            </w:r>
            <w:r w:rsidR="00DD49D2" w:rsidRPr="00414B55">
              <w:t>B</w:t>
            </w:r>
            <w:r w:rsidRPr="00414B55">
              <w:t>rief...</w:t>
            </w:r>
          </w:p>
          <w:p w:rsidR="003016C8" w:rsidRPr="00414B55" w:rsidRDefault="003016C8">
            <w:pPr>
              <w:rPr>
                <w:rFonts w:ascii="Verdana" w:hAnsi="Verdana"/>
              </w:rPr>
            </w:pPr>
          </w:p>
        </w:tc>
      </w:tr>
    </w:tbl>
    <w:p w:rsidR="00B34055" w:rsidRPr="00414B55" w:rsidRDefault="003016C8" w:rsidP="00B34055">
      <w:pPr>
        <w:jc w:val="both"/>
        <w:rPr>
          <w:rFonts w:ascii="Verdana" w:hAnsi="Verdana"/>
          <w:b/>
          <w:bCs/>
          <w:sz w:val="20"/>
          <w:szCs w:val="20"/>
        </w:rPr>
      </w:pPr>
      <w:r w:rsidRPr="00414B55">
        <w:rPr>
          <w:rFonts w:ascii="Verdana" w:hAnsi="Verdana" w:cs="Arial"/>
          <w:b/>
          <w:bCs/>
          <w:sz w:val="20"/>
          <w:szCs w:val="20"/>
        </w:rPr>
        <w:br/>
      </w:r>
      <w:r w:rsidR="00B34055" w:rsidRPr="00414B55">
        <w:rPr>
          <w:rFonts w:ascii="Verdana" w:hAnsi="Verdana"/>
          <w:b/>
          <w:bCs/>
          <w:sz w:val="20"/>
          <w:szCs w:val="20"/>
        </w:rPr>
        <w:t>Career objective:</w:t>
      </w:r>
    </w:p>
    <w:p w:rsidR="00B34055" w:rsidRPr="00414B55" w:rsidRDefault="00B34055" w:rsidP="00B34055">
      <w:pPr>
        <w:jc w:val="both"/>
        <w:rPr>
          <w:rFonts w:ascii="Verdana" w:hAnsi="Verdana"/>
          <w:b/>
          <w:bCs/>
          <w:sz w:val="20"/>
          <w:szCs w:val="20"/>
        </w:rPr>
      </w:pPr>
    </w:p>
    <w:p w:rsidR="00B34055" w:rsidRPr="00414B55" w:rsidRDefault="00B34055" w:rsidP="00B34055">
      <w:pPr>
        <w:jc w:val="both"/>
        <w:rPr>
          <w:rFonts w:ascii="Verdana" w:hAnsi="Verdana"/>
          <w:b/>
          <w:bCs/>
          <w:sz w:val="20"/>
          <w:szCs w:val="20"/>
        </w:rPr>
      </w:pPr>
      <w:r w:rsidRPr="00414B55">
        <w:rPr>
          <w:rFonts w:ascii="Verdana" w:hAnsi="Verdana" w:cs="Arial"/>
          <w:bCs/>
          <w:color w:val="000000"/>
          <w:sz w:val="20"/>
          <w:szCs w:val="20"/>
        </w:rPr>
        <w:t>To realize, develop and update my potential in the field of Illustration and Graphic Designing and to work as a team player for achieving organizational as well as personal goals.</w:t>
      </w:r>
      <w:r w:rsidRPr="00414B55">
        <w:rPr>
          <w:rFonts w:ascii="Verdana" w:hAnsi="Verdana"/>
          <w:color w:val="000000"/>
          <w:sz w:val="20"/>
          <w:szCs w:val="20"/>
        </w:rPr>
        <w:br/>
      </w:r>
    </w:p>
    <w:p w:rsidR="003016C8" w:rsidRPr="00414B55" w:rsidRDefault="003016C8">
      <w:pPr>
        <w:pStyle w:val="NormalWeb"/>
        <w:rPr>
          <w:bCs/>
          <w:color w:val="000000"/>
          <w:sz w:val="20"/>
          <w:szCs w:val="15"/>
        </w:rPr>
      </w:pPr>
      <w:r w:rsidRPr="00414B55">
        <w:rPr>
          <w:b/>
          <w:bCs/>
          <w:color w:val="000000"/>
          <w:sz w:val="20"/>
          <w:szCs w:val="15"/>
        </w:rPr>
        <w:t>Who I am…</w:t>
      </w:r>
      <w:r w:rsidRPr="00414B55">
        <w:rPr>
          <w:b/>
          <w:bCs/>
          <w:color w:val="000000"/>
          <w:sz w:val="20"/>
          <w:szCs w:val="15"/>
        </w:rPr>
        <w:br/>
      </w:r>
      <w:r w:rsidRPr="00414B55">
        <w:rPr>
          <w:bCs/>
          <w:color w:val="000000"/>
          <w:sz w:val="20"/>
          <w:szCs w:val="15"/>
        </w:rPr>
        <w:t xml:space="preserve">I am a </w:t>
      </w:r>
      <w:r w:rsidR="00BC5A73" w:rsidRPr="00414B55">
        <w:rPr>
          <w:bCs/>
          <w:color w:val="000000"/>
          <w:sz w:val="20"/>
          <w:szCs w:val="15"/>
        </w:rPr>
        <w:t>W</w:t>
      </w:r>
      <w:r w:rsidR="00A83ABA" w:rsidRPr="00414B55">
        <w:rPr>
          <w:bCs/>
          <w:color w:val="000000"/>
          <w:sz w:val="20"/>
          <w:szCs w:val="15"/>
        </w:rPr>
        <w:t>eb</w:t>
      </w:r>
      <w:r w:rsidR="00D07711" w:rsidRPr="00414B55">
        <w:rPr>
          <w:bCs/>
          <w:color w:val="000000"/>
          <w:sz w:val="20"/>
          <w:szCs w:val="15"/>
        </w:rPr>
        <w:t xml:space="preserve"> designer</w:t>
      </w:r>
      <w:r w:rsidR="007C7FAE" w:rsidRPr="00414B55">
        <w:rPr>
          <w:bCs/>
          <w:color w:val="000000"/>
          <w:sz w:val="20"/>
          <w:szCs w:val="15"/>
        </w:rPr>
        <w:t xml:space="preserve"> &amp; developer</w:t>
      </w:r>
      <w:r w:rsidR="00D07711" w:rsidRPr="00414B55">
        <w:rPr>
          <w:bCs/>
          <w:color w:val="000000"/>
          <w:sz w:val="20"/>
          <w:szCs w:val="15"/>
        </w:rPr>
        <w:t>,</w:t>
      </w:r>
      <w:r w:rsidR="007C7FAE" w:rsidRPr="00414B55">
        <w:rPr>
          <w:bCs/>
          <w:color w:val="000000"/>
          <w:sz w:val="20"/>
          <w:szCs w:val="15"/>
        </w:rPr>
        <w:t xml:space="preserve"> </w:t>
      </w:r>
      <w:r w:rsidR="00BC5A73" w:rsidRPr="00414B55">
        <w:rPr>
          <w:bCs/>
          <w:color w:val="000000"/>
          <w:sz w:val="20"/>
          <w:szCs w:val="15"/>
        </w:rPr>
        <w:t>G</w:t>
      </w:r>
      <w:r w:rsidR="007C7FAE" w:rsidRPr="00414B55">
        <w:rPr>
          <w:bCs/>
          <w:color w:val="000000"/>
          <w:sz w:val="20"/>
          <w:szCs w:val="15"/>
        </w:rPr>
        <w:t xml:space="preserve">ame designer &amp; developer, </w:t>
      </w:r>
      <w:r w:rsidR="00A83ABA" w:rsidRPr="00414B55">
        <w:rPr>
          <w:bCs/>
          <w:color w:val="000000"/>
          <w:sz w:val="20"/>
          <w:szCs w:val="15"/>
        </w:rPr>
        <w:t xml:space="preserve">2d &amp; 3d </w:t>
      </w:r>
      <w:r w:rsidR="00D07711" w:rsidRPr="00414B55">
        <w:rPr>
          <w:bCs/>
          <w:color w:val="000000"/>
          <w:sz w:val="20"/>
          <w:szCs w:val="15"/>
        </w:rPr>
        <w:t>animator</w:t>
      </w:r>
      <w:r w:rsidRPr="00414B55">
        <w:rPr>
          <w:bCs/>
          <w:color w:val="000000"/>
          <w:sz w:val="20"/>
          <w:szCs w:val="15"/>
        </w:rPr>
        <w:t>.</w:t>
      </w:r>
    </w:p>
    <w:p w:rsidR="003016C8" w:rsidRPr="00414B55" w:rsidRDefault="003016C8">
      <w:pPr>
        <w:pStyle w:val="NormalWeb"/>
        <w:rPr>
          <w:color w:val="000000"/>
          <w:sz w:val="20"/>
          <w:szCs w:val="15"/>
        </w:rPr>
      </w:pPr>
      <w:r w:rsidRPr="00414B55">
        <w:rPr>
          <w:b/>
          <w:bCs/>
          <w:color w:val="000000"/>
          <w:sz w:val="20"/>
          <w:szCs w:val="15"/>
        </w:rPr>
        <w:t>What I do...</w:t>
      </w:r>
      <w:r w:rsidRPr="00414B55">
        <w:rPr>
          <w:b/>
          <w:bCs/>
          <w:color w:val="000000"/>
          <w:sz w:val="20"/>
          <w:szCs w:val="15"/>
        </w:rPr>
        <w:br/>
      </w:r>
      <w:r w:rsidRPr="00414B55">
        <w:rPr>
          <w:color w:val="000000"/>
          <w:sz w:val="20"/>
          <w:szCs w:val="15"/>
        </w:rPr>
        <w:t xml:space="preserve">I </w:t>
      </w:r>
      <w:r w:rsidR="007D27D8" w:rsidRPr="00414B55">
        <w:rPr>
          <w:color w:val="000000"/>
          <w:sz w:val="20"/>
          <w:szCs w:val="15"/>
        </w:rPr>
        <w:t>develop media</w:t>
      </w:r>
      <w:r w:rsidRPr="00414B55">
        <w:rPr>
          <w:color w:val="000000"/>
          <w:sz w:val="20"/>
          <w:szCs w:val="15"/>
        </w:rPr>
        <w:t xml:space="preserve"> to be used as-</w:t>
      </w:r>
    </w:p>
    <w:p w:rsidR="003016C8" w:rsidRPr="00414B55" w:rsidRDefault="00C86EC5">
      <w:pPr>
        <w:pStyle w:val="NormalWeb"/>
        <w:numPr>
          <w:ilvl w:val="0"/>
          <w:numId w:val="3"/>
        </w:numPr>
        <w:tabs>
          <w:tab w:val="left" w:pos="720"/>
        </w:tabs>
        <w:spacing w:after="0"/>
        <w:rPr>
          <w:color w:val="000000"/>
          <w:sz w:val="20"/>
          <w:szCs w:val="15"/>
        </w:rPr>
      </w:pPr>
      <w:r w:rsidRPr="00414B55">
        <w:rPr>
          <w:color w:val="000000"/>
          <w:sz w:val="20"/>
          <w:szCs w:val="15"/>
        </w:rPr>
        <w:t>Graphic Designer</w:t>
      </w:r>
    </w:p>
    <w:p w:rsidR="003016C8" w:rsidRPr="00414B55" w:rsidRDefault="00A83ABA">
      <w:pPr>
        <w:pStyle w:val="NormalWeb"/>
        <w:numPr>
          <w:ilvl w:val="0"/>
          <w:numId w:val="3"/>
        </w:numPr>
        <w:tabs>
          <w:tab w:val="left" w:pos="720"/>
        </w:tabs>
        <w:spacing w:before="0" w:after="0"/>
        <w:rPr>
          <w:color w:val="000000"/>
          <w:sz w:val="20"/>
          <w:szCs w:val="15"/>
        </w:rPr>
      </w:pPr>
      <w:r w:rsidRPr="00414B55">
        <w:rPr>
          <w:color w:val="000000"/>
          <w:sz w:val="20"/>
          <w:szCs w:val="15"/>
        </w:rPr>
        <w:t xml:space="preserve">2d </w:t>
      </w:r>
      <w:r w:rsidR="003016C8" w:rsidRPr="00414B55">
        <w:rPr>
          <w:color w:val="000000"/>
          <w:sz w:val="20"/>
          <w:szCs w:val="15"/>
        </w:rPr>
        <w:t xml:space="preserve">Animation </w:t>
      </w:r>
    </w:p>
    <w:p w:rsidR="003016C8" w:rsidRPr="00414B55" w:rsidRDefault="00A83ABA">
      <w:pPr>
        <w:pStyle w:val="NormalWeb"/>
        <w:numPr>
          <w:ilvl w:val="0"/>
          <w:numId w:val="3"/>
        </w:numPr>
        <w:tabs>
          <w:tab w:val="left" w:pos="720"/>
        </w:tabs>
        <w:spacing w:before="0" w:after="0"/>
        <w:rPr>
          <w:color w:val="000000"/>
          <w:sz w:val="20"/>
          <w:szCs w:val="15"/>
        </w:rPr>
      </w:pPr>
      <w:r w:rsidRPr="00414B55">
        <w:rPr>
          <w:color w:val="000000"/>
          <w:sz w:val="20"/>
          <w:szCs w:val="15"/>
        </w:rPr>
        <w:t>Web designer</w:t>
      </w:r>
      <w:r w:rsidR="001F28FD" w:rsidRPr="00414B55">
        <w:rPr>
          <w:color w:val="000000"/>
          <w:sz w:val="20"/>
          <w:szCs w:val="15"/>
        </w:rPr>
        <w:t xml:space="preserve"> &amp; developer</w:t>
      </w:r>
    </w:p>
    <w:p w:rsidR="003016C8" w:rsidRDefault="00A74F7E" w:rsidP="00A74F7E">
      <w:pPr>
        <w:pStyle w:val="NormalWeb"/>
        <w:numPr>
          <w:ilvl w:val="0"/>
          <w:numId w:val="3"/>
        </w:numPr>
        <w:tabs>
          <w:tab w:val="left" w:pos="720"/>
        </w:tabs>
        <w:spacing w:before="0" w:after="0"/>
        <w:rPr>
          <w:color w:val="000000"/>
          <w:sz w:val="20"/>
          <w:szCs w:val="15"/>
        </w:rPr>
      </w:pPr>
      <w:r>
        <w:rPr>
          <w:color w:val="000000"/>
          <w:sz w:val="20"/>
          <w:szCs w:val="15"/>
        </w:rPr>
        <w:t>Game designer &amp; developer</w:t>
      </w:r>
    </w:p>
    <w:p w:rsidR="00A74F7E" w:rsidRPr="00A74F7E" w:rsidRDefault="00A74F7E" w:rsidP="00A74F7E">
      <w:pPr>
        <w:pStyle w:val="NormalWeb"/>
        <w:tabs>
          <w:tab w:val="left" w:pos="720"/>
        </w:tabs>
        <w:spacing w:before="0" w:after="0"/>
        <w:ind w:left="720"/>
        <w:rPr>
          <w:color w:val="000000"/>
          <w:sz w:val="20"/>
          <w:szCs w:val="15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8835"/>
      </w:tblGrid>
      <w:tr w:rsidR="003016C8" w:rsidRPr="00414B55">
        <w:trPr>
          <w:trHeight w:val="278"/>
        </w:trPr>
        <w:tc>
          <w:tcPr>
            <w:tcW w:w="8835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1" w:space="0" w:color="808080"/>
            </w:tcBorders>
            <w:shd w:val="clear" w:color="auto" w:fill="E6E6E6"/>
          </w:tcPr>
          <w:p w:rsidR="003016C8" w:rsidRPr="00414B55" w:rsidRDefault="003016C8">
            <w:pPr>
              <w:pStyle w:val="Heading6"/>
              <w:tabs>
                <w:tab w:val="left" w:pos="0"/>
              </w:tabs>
              <w:snapToGrid w:val="0"/>
              <w:rPr>
                <w:b w:val="0"/>
                <w:bCs w:val="0"/>
                <w:color w:val="auto"/>
              </w:rPr>
            </w:pPr>
          </w:p>
          <w:p w:rsidR="003016C8" w:rsidRPr="00414B55" w:rsidRDefault="003016C8">
            <w:pPr>
              <w:pStyle w:val="Heading6"/>
              <w:tabs>
                <w:tab w:val="left" w:pos="0"/>
              </w:tabs>
              <w:rPr>
                <w:szCs w:val="20"/>
              </w:rPr>
            </w:pPr>
            <w:r w:rsidRPr="00414B55">
              <w:rPr>
                <w:szCs w:val="20"/>
              </w:rPr>
              <w:t>Educational Qualification</w:t>
            </w:r>
          </w:p>
          <w:p w:rsidR="003016C8" w:rsidRPr="00414B55" w:rsidRDefault="003016C8">
            <w:pPr>
              <w:rPr>
                <w:rFonts w:ascii="Verdana" w:hAnsi="Verdana"/>
              </w:rPr>
            </w:pPr>
          </w:p>
        </w:tc>
      </w:tr>
    </w:tbl>
    <w:p w:rsidR="003016C8" w:rsidRPr="00414B55" w:rsidRDefault="003016C8">
      <w:pPr>
        <w:rPr>
          <w:rFonts w:ascii="Verdana" w:hAnsi="Verdana"/>
          <w:b/>
          <w:bCs/>
          <w:sz w:val="20"/>
          <w:szCs w:val="20"/>
        </w:rPr>
      </w:pPr>
      <w:r w:rsidRPr="00414B55">
        <w:rPr>
          <w:rFonts w:ascii="Verdana" w:hAnsi="Verdana"/>
          <w:b/>
          <w:bCs/>
          <w:sz w:val="20"/>
          <w:szCs w:val="20"/>
        </w:rPr>
        <w:t xml:space="preserve">               </w:t>
      </w:r>
    </w:p>
    <w:tbl>
      <w:tblPr>
        <w:tblW w:w="8820" w:type="dxa"/>
        <w:tblInd w:w="108" w:type="dxa"/>
        <w:tblLayout w:type="fixed"/>
        <w:tblLook w:val="0000"/>
      </w:tblPr>
      <w:tblGrid>
        <w:gridCol w:w="3421"/>
        <w:gridCol w:w="3012"/>
        <w:gridCol w:w="2387"/>
      </w:tblGrid>
      <w:tr w:rsidR="00F17C76" w:rsidRPr="00414B55" w:rsidTr="00990D12">
        <w:trPr>
          <w:trHeight w:val="426"/>
        </w:trPr>
        <w:tc>
          <w:tcPr>
            <w:tcW w:w="34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990D12" w:rsidRDefault="00990D12" w:rsidP="00713557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</w:p>
          <w:p w:rsidR="00F17C76" w:rsidRPr="00414B55" w:rsidRDefault="00F17C76" w:rsidP="00713557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>Course</w:t>
            </w:r>
          </w:p>
        </w:tc>
        <w:tc>
          <w:tcPr>
            <w:tcW w:w="301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990D12" w:rsidRDefault="00990D12" w:rsidP="00713557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</w:p>
          <w:p w:rsidR="00F17C76" w:rsidRPr="00414B55" w:rsidRDefault="00F17C76" w:rsidP="00713557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>Institute</w:t>
            </w:r>
          </w:p>
        </w:tc>
        <w:tc>
          <w:tcPr>
            <w:tcW w:w="238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990D12" w:rsidRDefault="00990D12" w:rsidP="00713557">
            <w:pPr>
              <w:snapToGrid w:val="0"/>
              <w:rPr>
                <w:rFonts w:ascii="Verdana" w:hAnsi="Verdana"/>
                <w:sz w:val="20"/>
                <w:szCs w:val="20"/>
              </w:rPr>
            </w:pPr>
          </w:p>
          <w:p w:rsidR="00F17C76" w:rsidRPr="00414B55" w:rsidRDefault="00F17C76" w:rsidP="00B44CEB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>Year</w:t>
            </w:r>
          </w:p>
        </w:tc>
      </w:tr>
      <w:tr w:rsidR="00F17C76" w:rsidRPr="00414B55" w:rsidTr="00744493">
        <w:trPr>
          <w:trHeight w:val="350"/>
        </w:trPr>
        <w:tc>
          <w:tcPr>
            <w:tcW w:w="34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F17C76" w:rsidRPr="00414B55" w:rsidRDefault="00F17C76">
            <w:pPr>
              <w:snapToGrid w:val="0"/>
              <w:rPr>
                <w:rFonts w:ascii="Verdana" w:hAnsi="Verdana"/>
                <w:sz w:val="20"/>
                <w:szCs w:val="20"/>
              </w:rPr>
            </w:pPr>
          </w:p>
          <w:p w:rsidR="00F17C76" w:rsidRPr="00414B55" w:rsidRDefault="00F17C76" w:rsidP="007135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>Post Graduate Diploma in Computer Arts (PGDACA)</w:t>
            </w:r>
          </w:p>
          <w:p w:rsidR="00F17C76" w:rsidRPr="00414B55" w:rsidRDefault="00F17C76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01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F17C76" w:rsidRPr="00414B55" w:rsidRDefault="00F17C76">
            <w:pPr>
              <w:snapToGrid w:val="0"/>
              <w:rPr>
                <w:rFonts w:ascii="Verdana" w:hAnsi="Verdana"/>
                <w:sz w:val="20"/>
                <w:szCs w:val="20"/>
              </w:rPr>
            </w:pPr>
          </w:p>
          <w:p w:rsidR="00F17C76" w:rsidRPr="00414B55" w:rsidRDefault="00F17C76" w:rsidP="00713557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>MET-IIT</w:t>
            </w:r>
          </w:p>
          <w:p w:rsidR="00F17C76" w:rsidRPr="00414B55" w:rsidRDefault="00F17C76" w:rsidP="007135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>C-DAC , Mumbai</w:t>
            </w:r>
          </w:p>
          <w:p w:rsidR="00F17C76" w:rsidRPr="00414B55" w:rsidRDefault="00F17C76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8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F17C76" w:rsidRPr="00414B55" w:rsidRDefault="00F17C76" w:rsidP="0088399B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</w:p>
          <w:p w:rsidR="00F17C76" w:rsidRPr="00414B55" w:rsidRDefault="00B34055" w:rsidP="0088399B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>2010</w:t>
            </w:r>
          </w:p>
          <w:p w:rsidR="00F17C76" w:rsidRPr="00414B55" w:rsidRDefault="00F17C76" w:rsidP="0088399B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17C76" w:rsidRPr="00414B55" w:rsidTr="00744493">
        <w:trPr>
          <w:trHeight w:val="1002"/>
        </w:trPr>
        <w:tc>
          <w:tcPr>
            <w:tcW w:w="34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F17C76" w:rsidRPr="00414B55" w:rsidRDefault="00F17C76" w:rsidP="00713557">
            <w:pPr>
              <w:widowControl w:val="0"/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</w:p>
          <w:p w:rsidR="00F17C76" w:rsidRPr="00414B55" w:rsidRDefault="00B34055" w:rsidP="00713557">
            <w:pPr>
              <w:widowControl w:val="0"/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 xml:space="preserve">Fine </w:t>
            </w:r>
            <w:r w:rsidR="00A83ABA" w:rsidRPr="00414B55">
              <w:rPr>
                <w:rFonts w:ascii="Verdana" w:hAnsi="Verdana"/>
                <w:sz w:val="20"/>
                <w:szCs w:val="20"/>
              </w:rPr>
              <w:t>Art</w:t>
            </w:r>
          </w:p>
        </w:tc>
        <w:tc>
          <w:tcPr>
            <w:tcW w:w="301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2A6CF2" w:rsidRPr="00414B55" w:rsidRDefault="002A6CF2">
            <w:pPr>
              <w:snapToGrid w:val="0"/>
              <w:rPr>
                <w:rFonts w:ascii="Verdana" w:hAnsi="Verdana"/>
                <w:sz w:val="20"/>
                <w:szCs w:val="20"/>
              </w:rPr>
            </w:pPr>
          </w:p>
          <w:p w:rsidR="00277648" w:rsidRPr="00414B55" w:rsidRDefault="00B34055" w:rsidP="00713557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14B55">
              <w:rPr>
                <w:rFonts w:ascii="Verdana" w:hAnsi="Verdana"/>
                <w:sz w:val="20"/>
                <w:szCs w:val="20"/>
              </w:rPr>
              <w:t>Bharti</w:t>
            </w:r>
            <w:proofErr w:type="spellEnd"/>
            <w:r w:rsidRPr="00414B55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14B55">
              <w:rPr>
                <w:rFonts w:ascii="Verdana" w:hAnsi="Verdana"/>
                <w:sz w:val="20"/>
                <w:szCs w:val="20"/>
              </w:rPr>
              <w:t>vidyapeeth</w:t>
            </w:r>
            <w:proofErr w:type="spellEnd"/>
            <w:r w:rsidRPr="00414B55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14B55">
              <w:rPr>
                <w:rFonts w:ascii="Verdana" w:hAnsi="Verdana"/>
                <w:sz w:val="20"/>
                <w:szCs w:val="20"/>
              </w:rPr>
              <w:t>colllege</w:t>
            </w:r>
            <w:proofErr w:type="spellEnd"/>
            <w:r w:rsidRPr="00414B55">
              <w:rPr>
                <w:rFonts w:ascii="Verdana" w:hAnsi="Verdana"/>
                <w:sz w:val="20"/>
                <w:szCs w:val="20"/>
              </w:rPr>
              <w:t xml:space="preserve"> of Fine Art’s</w:t>
            </w:r>
            <w:r w:rsidR="00F17C76" w:rsidRPr="00414B55">
              <w:rPr>
                <w:rFonts w:ascii="Verdana" w:hAnsi="Verdana"/>
                <w:sz w:val="20"/>
                <w:szCs w:val="20"/>
              </w:rPr>
              <w:t xml:space="preserve"> , </w:t>
            </w:r>
            <w:proofErr w:type="spellStart"/>
            <w:r w:rsidR="00F17C76" w:rsidRPr="00414B55">
              <w:rPr>
                <w:rFonts w:ascii="Verdana" w:hAnsi="Verdana"/>
                <w:sz w:val="20"/>
                <w:szCs w:val="20"/>
              </w:rPr>
              <w:t>Pune</w:t>
            </w:r>
            <w:proofErr w:type="spellEnd"/>
          </w:p>
        </w:tc>
        <w:tc>
          <w:tcPr>
            <w:tcW w:w="238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F17C76" w:rsidRPr="00414B55" w:rsidRDefault="00F17C76" w:rsidP="0088399B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</w:p>
          <w:p w:rsidR="00F17C76" w:rsidRPr="00414B55" w:rsidRDefault="00B34055" w:rsidP="0088399B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 w:cs="Arial"/>
                <w:color w:val="000000"/>
                <w:sz w:val="20"/>
                <w:szCs w:val="20"/>
              </w:rPr>
              <w:t>2009</w:t>
            </w:r>
          </w:p>
        </w:tc>
      </w:tr>
      <w:tr w:rsidR="00B34055" w:rsidRPr="00414B55" w:rsidTr="00744493">
        <w:trPr>
          <w:trHeight w:val="786"/>
        </w:trPr>
        <w:tc>
          <w:tcPr>
            <w:tcW w:w="34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2A6CF2" w:rsidRPr="00414B55" w:rsidRDefault="002A6CF2" w:rsidP="00713557">
            <w:pPr>
              <w:snapToGri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</w:p>
          <w:p w:rsidR="00B34055" w:rsidRPr="00414B55" w:rsidRDefault="00B34055" w:rsidP="00713557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 w:cs="Arial"/>
                <w:color w:val="000000"/>
                <w:sz w:val="20"/>
                <w:szCs w:val="20"/>
              </w:rPr>
              <w:t>Art Teachers Diploma</w:t>
            </w:r>
          </w:p>
        </w:tc>
        <w:tc>
          <w:tcPr>
            <w:tcW w:w="301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2A6CF2" w:rsidRPr="00414B55" w:rsidRDefault="002A6CF2">
            <w:pPr>
              <w:snapToGrid w:val="0"/>
              <w:rPr>
                <w:rFonts w:ascii="Verdana" w:hAnsi="Verdana"/>
                <w:sz w:val="20"/>
                <w:szCs w:val="20"/>
              </w:rPr>
            </w:pPr>
          </w:p>
          <w:p w:rsidR="00B34055" w:rsidRPr="00414B55" w:rsidRDefault="00B34055" w:rsidP="00713557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14B55">
              <w:rPr>
                <w:rFonts w:ascii="Verdana" w:hAnsi="Verdana"/>
                <w:sz w:val="20"/>
                <w:szCs w:val="20"/>
              </w:rPr>
              <w:t>Baramati</w:t>
            </w:r>
            <w:proofErr w:type="spellEnd"/>
          </w:p>
        </w:tc>
        <w:tc>
          <w:tcPr>
            <w:tcW w:w="238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B34055" w:rsidRPr="00414B55" w:rsidRDefault="00B34055" w:rsidP="0088399B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</w:p>
          <w:p w:rsidR="00B34055" w:rsidRPr="00414B55" w:rsidRDefault="00B34055" w:rsidP="0088399B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 w:cs="Arial"/>
                <w:color w:val="000000"/>
                <w:sz w:val="20"/>
                <w:szCs w:val="20"/>
              </w:rPr>
              <w:t>2005</w:t>
            </w:r>
          </w:p>
        </w:tc>
      </w:tr>
      <w:tr w:rsidR="00F17C76" w:rsidRPr="00414B55" w:rsidTr="00744493">
        <w:trPr>
          <w:trHeight w:val="1272"/>
        </w:trPr>
        <w:tc>
          <w:tcPr>
            <w:tcW w:w="34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F17C76" w:rsidRPr="00414B55" w:rsidRDefault="00F17C76">
            <w:pPr>
              <w:snapToGrid w:val="0"/>
              <w:rPr>
                <w:rFonts w:ascii="Verdana" w:hAnsi="Verdana"/>
                <w:sz w:val="20"/>
                <w:szCs w:val="20"/>
              </w:rPr>
            </w:pPr>
          </w:p>
          <w:p w:rsidR="00F17C76" w:rsidRPr="00414B55" w:rsidRDefault="00A83ABA" w:rsidP="00713557">
            <w:pPr>
              <w:widowControl w:val="0"/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>H. S. C.</w:t>
            </w:r>
          </w:p>
          <w:p w:rsidR="00F17C76" w:rsidRPr="00414B55" w:rsidRDefault="00F17C76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01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F17C76" w:rsidRPr="00414B55" w:rsidRDefault="00F17C76">
            <w:pPr>
              <w:snapToGrid w:val="0"/>
              <w:rPr>
                <w:rFonts w:ascii="Verdana" w:hAnsi="Verdana"/>
                <w:sz w:val="20"/>
                <w:szCs w:val="20"/>
              </w:rPr>
            </w:pPr>
          </w:p>
          <w:p w:rsidR="00F17C76" w:rsidRPr="00414B55" w:rsidRDefault="00B34055" w:rsidP="007135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 w:cs="Arial"/>
                <w:color w:val="000000"/>
                <w:sz w:val="20"/>
                <w:szCs w:val="20"/>
              </w:rPr>
              <w:t xml:space="preserve">Arts, Science &amp; Commerce College, </w:t>
            </w:r>
            <w:proofErr w:type="spellStart"/>
            <w:r w:rsidRPr="00414B55">
              <w:rPr>
                <w:rFonts w:ascii="Verdana" w:hAnsi="Verdana" w:cs="Arial"/>
                <w:color w:val="000000"/>
                <w:sz w:val="20"/>
                <w:szCs w:val="20"/>
              </w:rPr>
              <w:t>Indapur</w:t>
            </w:r>
            <w:proofErr w:type="spellEnd"/>
            <w:r w:rsidRPr="00414B55">
              <w:rPr>
                <w:rFonts w:ascii="Verdana" w:hAnsi="Verdana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414B55">
              <w:rPr>
                <w:rFonts w:ascii="Verdana" w:hAnsi="Verdana" w:cs="Arial"/>
                <w:color w:val="000000"/>
                <w:sz w:val="20"/>
                <w:szCs w:val="20"/>
              </w:rPr>
              <w:t>Pune</w:t>
            </w:r>
            <w:proofErr w:type="spellEnd"/>
          </w:p>
        </w:tc>
        <w:tc>
          <w:tcPr>
            <w:tcW w:w="238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F17C76" w:rsidRPr="00414B55" w:rsidRDefault="00F17C76" w:rsidP="0088399B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</w:p>
          <w:p w:rsidR="00F17C76" w:rsidRPr="00414B55" w:rsidRDefault="00B34055" w:rsidP="00713557">
            <w:pPr>
              <w:widowControl w:val="0"/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 w:cs="Arial"/>
                <w:color w:val="000000"/>
                <w:sz w:val="20"/>
                <w:szCs w:val="20"/>
              </w:rPr>
              <w:t>2003</w:t>
            </w:r>
          </w:p>
        </w:tc>
      </w:tr>
      <w:tr w:rsidR="00F17C76" w:rsidRPr="00414B55" w:rsidTr="00744493">
        <w:trPr>
          <w:trHeight w:val="467"/>
        </w:trPr>
        <w:tc>
          <w:tcPr>
            <w:tcW w:w="34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F17C76" w:rsidRPr="00414B55" w:rsidRDefault="00F17C76">
            <w:pPr>
              <w:snapToGrid w:val="0"/>
              <w:rPr>
                <w:rFonts w:ascii="Verdana" w:hAnsi="Verdana"/>
                <w:sz w:val="20"/>
                <w:szCs w:val="20"/>
              </w:rPr>
            </w:pPr>
          </w:p>
          <w:p w:rsidR="00F17C76" w:rsidRPr="00414B55" w:rsidRDefault="00A83ABA" w:rsidP="00713557">
            <w:pPr>
              <w:widowControl w:val="0"/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>S. S. C.</w:t>
            </w:r>
          </w:p>
          <w:p w:rsidR="00F17C76" w:rsidRPr="00414B55" w:rsidRDefault="00F17C76">
            <w:pPr>
              <w:rPr>
                <w:rFonts w:ascii="Verdana" w:hAnsi="Verdana"/>
                <w:sz w:val="20"/>
                <w:szCs w:val="20"/>
              </w:rPr>
            </w:pPr>
          </w:p>
          <w:p w:rsidR="00B34055" w:rsidRPr="00414B55" w:rsidRDefault="00B3405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01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F17C76" w:rsidRPr="00414B55" w:rsidRDefault="00F17C76">
            <w:pPr>
              <w:snapToGrid w:val="0"/>
              <w:rPr>
                <w:rFonts w:ascii="Verdana" w:hAnsi="Verdana"/>
                <w:sz w:val="20"/>
                <w:szCs w:val="20"/>
              </w:rPr>
            </w:pPr>
          </w:p>
          <w:p w:rsidR="00B22794" w:rsidRPr="00414B55" w:rsidRDefault="00B34055" w:rsidP="00713557">
            <w:pPr>
              <w:pStyle w:val="ListBullet2"/>
            </w:pPr>
            <w:r w:rsidRPr="00414B55">
              <w:t xml:space="preserve">S.N R High School, </w:t>
            </w:r>
            <w:proofErr w:type="spellStart"/>
            <w:r w:rsidRPr="00414B55">
              <w:t>Indapur</w:t>
            </w:r>
            <w:proofErr w:type="spellEnd"/>
            <w:r w:rsidRPr="00414B55">
              <w:t xml:space="preserve">, </w:t>
            </w:r>
            <w:proofErr w:type="spellStart"/>
            <w:r w:rsidRPr="00414B55">
              <w:t>Pune</w:t>
            </w:r>
            <w:proofErr w:type="spellEnd"/>
            <w:r w:rsidR="00A83ABA" w:rsidRPr="00414B55">
              <w:t>.</w:t>
            </w:r>
          </w:p>
          <w:p w:rsidR="00F17C76" w:rsidRPr="00414B55" w:rsidRDefault="00F17C76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8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:rsidR="00F17C76" w:rsidRPr="00414B55" w:rsidRDefault="00F17C76" w:rsidP="0088399B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</w:p>
          <w:p w:rsidR="00F17C76" w:rsidRPr="00414B55" w:rsidRDefault="00B34055" w:rsidP="007135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 w:cs="Arial"/>
                <w:color w:val="000000"/>
                <w:sz w:val="20"/>
                <w:szCs w:val="20"/>
              </w:rPr>
              <w:t>2001</w:t>
            </w:r>
          </w:p>
          <w:p w:rsidR="00F17C76" w:rsidRPr="00414B55" w:rsidRDefault="00F17C76" w:rsidP="0088399B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3016C8" w:rsidRPr="00414B55" w:rsidRDefault="003016C8">
      <w:pPr>
        <w:rPr>
          <w:rFonts w:ascii="Verdana" w:hAnsi="Verdana"/>
          <w:bCs/>
          <w:color w:val="999999"/>
          <w:sz w:val="20"/>
          <w:szCs w:val="20"/>
        </w:rPr>
      </w:pPr>
    </w:p>
    <w:p w:rsidR="003016C8" w:rsidRPr="00414B55" w:rsidRDefault="003016C8">
      <w:pPr>
        <w:rPr>
          <w:rFonts w:ascii="Verdana" w:hAnsi="Verdana"/>
          <w:bCs/>
          <w:color w:val="999999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8835"/>
      </w:tblGrid>
      <w:tr w:rsidR="003016C8" w:rsidRPr="00414B55">
        <w:trPr>
          <w:trHeight w:val="278"/>
        </w:trPr>
        <w:tc>
          <w:tcPr>
            <w:tcW w:w="8835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1" w:space="0" w:color="808080"/>
            </w:tcBorders>
            <w:shd w:val="clear" w:color="auto" w:fill="E6E6E6"/>
          </w:tcPr>
          <w:p w:rsidR="003016C8" w:rsidRPr="00414B55" w:rsidRDefault="003016C8">
            <w:pPr>
              <w:pStyle w:val="Heading6"/>
              <w:tabs>
                <w:tab w:val="left" w:pos="0"/>
              </w:tabs>
              <w:snapToGrid w:val="0"/>
              <w:rPr>
                <w:b w:val="0"/>
                <w:bCs w:val="0"/>
                <w:color w:val="auto"/>
              </w:rPr>
            </w:pPr>
          </w:p>
          <w:p w:rsidR="003016C8" w:rsidRPr="00414B55" w:rsidRDefault="003016C8">
            <w:pPr>
              <w:pStyle w:val="Heading6"/>
              <w:tabs>
                <w:tab w:val="left" w:pos="0"/>
              </w:tabs>
              <w:rPr>
                <w:szCs w:val="20"/>
              </w:rPr>
            </w:pPr>
            <w:r w:rsidRPr="00414B55">
              <w:rPr>
                <w:szCs w:val="20"/>
              </w:rPr>
              <w:t>Skill set</w:t>
            </w:r>
          </w:p>
          <w:p w:rsidR="003016C8" w:rsidRPr="00414B55" w:rsidRDefault="003016C8">
            <w:pPr>
              <w:rPr>
                <w:rFonts w:ascii="Verdana" w:hAnsi="Verdana"/>
              </w:rPr>
            </w:pPr>
          </w:p>
        </w:tc>
      </w:tr>
    </w:tbl>
    <w:p w:rsidR="003016C8" w:rsidRPr="00414B55" w:rsidRDefault="003016C8">
      <w:pPr>
        <w:rPr>
          <w:rFonts w:ascii="Verdana" w:hAnsi="Verdana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5866"/>
        <w:gridCol w:w="2969"/>
      </w:tblGrid>
      <w:tr w:rsidR="003016C8" w:rsidRPr="00414B55" w:rsidTr="002A6CF2">
        <w:trPr>
          <w:trHeight w:val="669"/>
        </w:trPr>
        <w:tc>
          <w:tcPr>
            <w:tcW w:w="5866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</w:tcBorders>
          </w:tcPr>
          <w:p w:rsidR="002A6CF2" w:rsidRPr="00414B55" w:rsidRDefault="002A6CF2">
            <w:pPr>
              <w:pStyle w:val="Heading3"/>
              <w:tabs>
                <w:tab w:val="left" w:pos="80"/>
              </w:tabs>
              <w:snapToGrid w:val="0"/>
              <w:rPr>
                <w:b w:val="0"/>
              </w:rPr>
            </w:pPr>
          </w:p>
          <w:p w:rsidR="003016C8" w:rsidRPr="00414B55" w:rsidRDefault="003016C8">
            <w:pPr>
              <w:pStyle w:val="Heading3"/>
              <w:tabs>
                <w:tab w:val="left" w:pos="80"/>
              </w:tabs>
              <w:snapToGrid w:val="0"/>
              <w:rPr>
                <w:b w:val="0"/>
              </w:rPr>
            </w:pPr>
            <w:r w:rsidRPr="00414B55">
              <w:rPr>
                <w:b w:val="0"/>
              </w:rPr>
              <w:t>Tools</w:t>
            </w:r>
          </w:p>
        </w:tc>
        <w:tc>
          <w:tcPr>
            <w:tcW w:w="2969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1" w:space="0" w:color="808080"/>
            </w:tcBorders>
          </w:tcPr>
          <w:p w:rsidR="002A6CF2" w:rsidRPr="00414B55" w:rsidRDefault="003016C8">
            <w:pPr>
              <w:pStyle w:val="Heading3"/>
              <w:tabs>
                <w:tab w:val="left" w:pos="0"/>
              </w:tabs>
              <w:snapToGrid w:val="0"/>
              <w:ind w:left="0"/>
              <w:rPr>
                <w:b w:val="0"/>
              </w:rPr>
            </w:pPr>
            <w:r w:rsidRPr="00414B55">
              <w:rPr>
                <w:b w:val="0"/>
              </w:rPr>
              <w:t xml:space="preserve"> </w:t>
            </w:r>
          </w:p>
          <w:p w:rsidR="003016C8" w:rsidRPr="00414B55" w:rsidRDefault="003016C8">
            <w:pPr>
              <w:pStyle w:val="Heading3"/>
              <w:tabs>
                <w:tab w:val="left" w:pos="0"/>
              </w:tabs>
              <w:snapToGrid w:val="0"/>
              <w:ind w:left="0"/>
              <w:rPr>
                <w:b w:val="0"/>
              </w:rPr>
            </w:pPr>
            <w:r w:rsidRPr="00414B55">
              <w:rPr>
                <w:b w:val="0"/>
              </w:rPr>
              <w:t>Skill level</w:t>
            </w:r>
          </w:p>
        </w:tc>
      </w:tr>
      <w:tr w:rsidR="003016C8" w:rsidRPr="00414B55" w:rsidTr="002A6CF2">
        <w:trPr>
          <w:cantSplit/>
          <w:trHeight w:val="3351"/>
        </w:trPr>
        <w:tc>
          <w:tcPr>
            <w:tcW w:w="5866" w:type="dxa"/>
            <w:tcBorders>
              <w:left w:val="double" w:sz="1" w:space="0" w:color="808080"/>
              <w:bottom w:val="double" w:sz="1" w:space="0" w:color="808080"/>
            </w:tcBorders>
          </w:tcPr>
          <w:p w:rsidR="003016C8" w:rsidRPr="00414B55" w:rsidRDefault="003016C8">
            <w:pPr>
              <w:snapToGrid w:val="0"/>
              <w:ind w:left="80"/>
              <w:rPr>
                <w:rFonts w:ascii="Verdana" w:hAnsi="Verdana"/>
                <w:sz w:val="20"/>
                <w:szCs w:val="20"/>
              </w:rPr>
            </w:pP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>Adobe Photoshop CS</w:t>
            </w:r>
            <w:r w:rsidR="005914FF">
              <w:rPr>
                <w:rFonts w:ascii="Verdana" w:hAnsi="Verdana"/>
                <w:sz w:val="20"/>
                <w:szCs w:val="20"/>
              </w:rPr>
              <w:t>5.5</w:t>
            </w: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 xml:space="preserve">Flash </w:t>
            </w:r>
            <w:r w:rsidR="005914FF">
              <w:rPr>
                <w:rFonts w:ascii="Verdana" w:hAnsi="Verdana"/>
                <w:sz w:val="20"/>
                <w:szCs w:val="20"/>
              </w:rPr>
              <w:t>CS5.5</w:t>
            </w: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</w:p>
          <w:p w:rsidR="003016C8" w:rsidRPr="00414B55" w:rsidRDefault="002A6CF2" w:rsidP="002A6CF2">
            <w:pPr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 xml:space="preserve">  </w:t>
            </w:r>
            <w:r w:rsidR="003016C8" w:rsidRPr="00414B55">
              <w:rPr>
                <w:rFonts w:ascii="Verdana" w:hAnsi="Verdana"/>
                <w:sz w:val="20"/>
                <w:szCs w:val="20"/>
              </w:rPr>
              <w:t xml:space="preserve">3D Studio Max </w:t>
            </w:r>
            <w:r w:rsidR="009326AD" w:rsidRPr="00414B55">
              <w:rPr>
                <w:rFonts w:ascii="Verdana" w:hAnsi="Verdana"/>
                <w:sz w:val="20"/>
                <w:szCs w:val="20"/>
              </w:rPr>
              <w:t>9</w:t>
            </w: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>Adobe Premiere</w:t>
            </w:r>
            <w:r w:rsidR="00C6528F">
              <w:rPr>
                <w:rFonts w:ascii="Verdana" w:hAnsi="Verdana"/>
                <w:sz w:val="20"/>
                <w:szCs w:val="20"/>
              </w:rPr>
              <w:t xml:space="preserve"> CS4</w:t>
            </w: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 xml:space="preserve">Sound Forge </w:t>
            </w:r>
            <w:r w:rsidR="009326AD" w:rsidRPr="00414B55">
              <w:rPr>
                <w:rFonts w:ascii="Verdana" w:hAnsi="Verdana"/>
                <w:sz w:val="20"/>
                <w:szCs w:val="20"/>
              </w:rPr>
              <w:t>8</w:t>
            </w: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</w:p>
          <w:p w:rsidR="003016C8" w:rsidRPr="00414B55" w:rsidRDefault="002A6CF2" w:rsidP="002A6CF2">
            <w:pPr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 xml:space="preserve"> </w:t>
            </w:r>
            <w:r w:rsidR="003016C8" w:rsidRPr="00414B55">
              <w:rPr>
                <w:rFonts w:ascii="Verdana" w:hAnsi="Verdana"/>
                <w:sz w:val="20"/>
                <w:szCs w:val="20"/>
              </w:rPr>
              <w:t xml:space="preserve">HTML, </w:t>
            </w:r>
            <w:r w:rsidR="00D7628A" w:rsidRPr="00414B55">
              <w:rPr>
                <w:rFonts w:ascii="Verdana" w:hAnsi="Verdana"/>
                <w:sz w:val="20"/>
                <w:szCs w:val="20"/>
              </w:rPr>
              <w:t>Dreamweaver</w:t>
            </w:r>
            <w:r w:rsidR="00C6528F">
              <w:rPr>
                <w:rFonts w:ascii="Verdana" w:hAnsi="Verdana"/>
                <w:sz w:val="20"/>
                <w:szCs w:val="20"/>
              </w:rPr>
              <w:t xml:space="preserve"> CS4</w:t>
            </w: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969" w:type="dxa"/>
            <w:tcBorders>
              <w:left w:val="double" w:sz="1" w:space="0" w:color="808080"/>
              <w:bottom w:val="double" w:sz="1" w:space="0" w:color="808080"/>
              <w:right w:val="double" w:sz="1" w:space="0" w:color="808080"/>
            </w:tcBorders>
          </w:tcPr>
          <w:p w:rsidR="003016C8" w:rsidRPr="00414B55" w:rsidRDefault="003016C8">
            <w:pPr>
              <w:snapToGrid w:val="0"/>
              <w:rPr>
                <w:rFonts w:ascii="Verdana" w:hAnsi="Verdana"/>
                <w:sz w:val="20"/>
                <w:szCs w:val="20"/>
              </w:rPr>
            </w:pPr>
          </w:p>
          <w:p w:rsidR="003016C8" w:rsidRPr="00414B55" w:rsidRDefault="003016C8">
            <w:pPr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 xml:space="preserve"> Excellent</w:t>
            </w: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>Excellent</w:t>
            </w: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</w:p>
          <w:p w:rsidR="008474C9" w:rsidRPr="00414B55" w:rsidRDefault="002A6CF2" w:rsidP="002A6CF2">
            <w:pPr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 xml:space="preserve"> </w:t>
            </w:r>
            <w:r w:rsidR="004A3FF0" w:rsidRPr="00414B55">
              <w:rPr>
                <w:rFonts w:ascii="Verdana" w:hAnsi="Verdana"/>
                <w:sz w:val="20"/>
                <w:szCs w:val="20"/>
              </w:rPr>
              <w:t>Good</w:t>
            </w: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</w:p>
          <w:p w:rsidR="008474C9" w:rsidRPr="00414B55" w:rsidRDefault="00E142EF" w:rsidP="008474C9">
            <w:pPr>
              <w:ind w:left="80"/>
              <w:rPr>
                <w:rFonts w:ascii="Verdana" w:hAnsi="Verdana"/>
                <w:sz w:val="20"/>
                <w:szCs w:val="20"/>
              </w:rPr>
            </w:pPr>
            <w:r w:rsidRPr="00414B55">
              <w:rPr>
                <w:rFonts w:ascii="Verdana" w:hAnsi="Verdana"/>
                <w:sz w:val="20"/>
                <w:szCs w:val="20"/>
              </w:rPr>
              <w:t>Good</w:t>
            </w: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</w:p>
          <w:p w:rsidR="008474C9" w:rsidRPr="00414B55" w:rsidRDefault="0036596E" w:rsidP="008474C9">
            <w:pPr>
              <w:ind w:left="8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Good</w:t>
            </w:r>
          </w:p>
          <w:p w:rsidR="003016C8" w:rsidRPr="00414B55" w:rsidRDefault="003016C8">
            <w:pPr>
              <w:ind w:left="80"/>
              <w:rPr>
                <w:rFonts w:ascii="Verdana" w:hAnsi="Verdana"/>
                <w:sz w:val="20"/>
                <w:szCs w:val="20"/>
              </w:rPr>
            </w:pPr>
          </w:p>
          <w:p w:rsidR="003016C8" w:rsidRPr="00414B55" w:rsidRDefault="00F41042" w:rsidP="002A6CF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8474C9" w:rsidRPr="00414B55">
              <w:rPr>
                <w:rFonts w:ascii="Verdana" w:hAnsi="Verdana"/>
                <w:sz w:val="20"/>
                <w:szCs w:val="20"/>
              </w:rPr>
              <w:t>Good</w:t>
            </w:r>
            <w:r w:rsidR="003016C8" w:rsidRPr="00414B55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</w:tbl>
    <w:p w:rsidR="00D7628A" w:rsidRPr="00414B55" w:rsidRDefault="00D7628A">
      <w:pPr>
        <w:rPr>
          <w:rFonts w:ascii="Verdana" w:hAnsi="Verdana"/>
        </w:rPr>
      </w:pPr>
    </w:p>
    <w:p w:rsidR="00362547" w:rsidRPr="00414B55" w:rsidRDefault="00362547">
      <w:pPr>
        <w:rPr>
          <w:rFonts w:ascii="Verdana" w:hAnsi="Verdana"/>
        </w:rPr>
      </w:pPr>
    </w:p>
    <w:p w:rsidR="00362547" w:rsidRPr="00414B55" w:rsidRDefault="00362547">
      <w:pPr>
        <w:rPr>
          <w:rFonts w:ascii="Verdana" w:hAnsi="Verdana"/>
        </w:rPr>
      </w:pPr>
    </w:p>
    <w:tbl>
      <w:tblPr>
        <w:tblW w:w="4992" w:type="pct"/>
        <w:tblInd w:w="7" w:type="dxa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shd w:val="clear" w:color="auto" w:fill="D9D9D9"/>
        <w:tblLook w:val="01E0"/>
      </w:tblPr>
      <w:tblGrid>
        <w:gridCol w:w="8856"/>
      </w:tblGrid>
      <w:tr w:rsidR="00816A8C" w:rsidRPr="00414B55" w:rsidTr="00E80830">
        <w:tc>
          <w:tcPr>
            <w:tcW w:w="5000" w:type="pct"/>
            <w:shd w:val="clear" w:color="auto" w:fill="D9D9D9"/>
            <w:noWrap/>
            <w:tcMar>
              <w:left w:w="115" w:type="dxa"/>
              <w:right w:w="115" w:type="dxa"/>
            </w:tcMar>
            <w:tcFitText/>
          </w:tcPr>
          <w:p w:rsidR="00816A8C" w:rsidRPr="00A03F39" w:rsidRDefault="00816A8C">
            <w:pPr>
              <w:rPr>
                <w:rFonts w:ascii="Verdana" w:hAnsi="Verdana"/>
              </w:rPr>
            </w:pPr>
          </w:p>
          <w:p w:rsidR="004D6618" w:rsidRPr="00A03F39" w:rsidRDefault="004D6618" w:rsidP="00744493">
            <w:pPr>
              <w:pStyle w:val="Heading6"/>
              <w:tabs>
                <w:tab w:val="left" w:pos="0"/>
              </w:tabs>
              <w:rPr>
                <w:bCs w:val="0"/>
                <w:szCs w:val="20"/>
              </w:rPr>
            </w:pPr>
            <w:r w:rsidRPr="00A03F39">
              <w:rPr>
                <w:bCs w:val="0"/>
                <w:szCs w:val="20"/>
              </w:rPr>
              <w:t>Job Experience</w:t>
            </w:r>
            <w:r w:rsidR="00744493" w:rsidRPr="00A03F39">
              <w:rPr>
                <w:bCs w:val="0"/>
                <w:szCs w:val="20"/>
              </w:rPr>
              <w:t xml:space="preserve"> and Responsibilities</w:t>
            </w:r>
          </w:p>
          <w:p w:rsidR="00816A8C" w:rsidRPr="00414B55" w:rsidRDefault="00816A8C">
            <w:pPr>
              <w:rPr>
                <w:rFonts w:ascii="Verdana" w:hAnsi="Verdana"/>
              </w:rPr>
            </w:pPr>
          </w:p>
        </w:tc>
      </w:tr>
    </w:tbl>
    <w:p w:rsidR="00816A8C" w:rsidRPr="00414B55" w:rsidRDefault="00816A8C">
      <w:pPr>
        <w:rPr>
          <w:rFonts w:ascii="Verdana" w:hAnsi="Verdana"/>
        </w:rPr>
      </w:pPr>
    </w:p>
    <w:p w:rsidR="00744493" w:rsidRPr="00C6528F" w:rsidRDefault="00744493" w:rsidP="00744493">
      <w:pPr>
        <w:pStyle w:val="BodyText3"/>
        <w:rPr>
          <w:b/>
          <w:color w:val="auto"/>
        </w:rPr>
      </w:pPr>
      <w:proofErr w:type="spellStart"/>
      <w:r w:rsidRPr="00C6528F">
        <w:rPr>
          <w:b/>
          <w:color w:val="auto"/>
        </w:rPr>
        <w:t>Kreeda</w:t>
      </w:r>
      <w:proofErr w:type="spellEnd"/>
      <w:r w:rsidRPr="00C6528F">
        <w:rPr>
          <w:b/>
          <w:color w:val="auto"/>
        </w:rPr>
        <w:t xml:space="preserve"> Games </w:t>
      </w:r>
      <w:proofErr w:type="spellStart"/>
      <w:proofErr w:type="gramStart"/>
      <w:r w:rsidRPr="00C6528F">
        <w:rPr>
          <w:b/>
          <w:color w:val="auto"/>
        </w:rPr>
        <w:t>iNDiA</w:t>
      </w:r>
      <w:proofErr w:type="spellEnd"/>
      <w:proofErr w:type="gramEnd"/>
      <w:r w:rsidRPr="00C6528F">
        <w:rPr>
          <w:b/>
          <w:color w:val="auto"/>
        </w:rPr>
        <w:t xml:space="preserve">, </w:t>
      </w:r>
      <w:proofErr w:type="spellStart"/>
      <w:r w:rsidRPr="00C6528F">
        <w:rPr>
          <w:b/>
          <w:color w:val="auto"/>
        </w:rPr>
        <w:t>Pvt</w:t>
      </w:r>
      <w:proofErr w:type="spellEnd"/>
      <w:r w:rsidRPr="00C6528F">
        <w:rPr>
          <w:b/>
          <w:color w:val="auto"/>
        </w:rPr>
        <w:t>, Ltd.</w:t>
      </w:r>
    </w:p>
    <w:p w:rsidR="00744493" w:rsidRPr="0051224E" w:rsidRDefault="00744493" w:rsidP="00744493">
      <w:pPr>
        <w:pStyle w:val="BodyText3"/>
        <w:rPr>
          <w:b/>
          <w:color w:val="auto"/>
        </w:rPr>
      </w:pPr>
    </w:p>
    <w:p w:rsidR="00744493" w:rsidRPr="0051224E" w:rsidRDefault="00744493" w:rsidP="00744493">
      <w:pPr>
        <w:pStyle w:val="BodyText3"/>
        <w:numPr>
          <w:ilvl w:val="0"/>
          <w:numId w:val="20"/>
        </w:numPr>
        <w:rPr>
          <w:color w:val="auto"/>
        </w:rPr>
      </w:pPr>
      <w:r w:rsidRPr="0051224E">
        <w:rPr>
          <w:color w:val="auto"/>
        </w:rPr>
        <w:t xml:space="preserve">Sep 2010 - March 2011, worked with </w:t>
      </w:r>
      <w:proofErr w:type="spellStart"/>
      <w:r w:rsidRPr="0051224E">
        <w:rPr>
          <w:color w:val="auto"/>
        </w:rPr>
        <w:t>Kreeda</w:t>
      </w:r>
      <w:proofErr w:type="spellEnd"/>
      <w:r w:rsidRPr="0051224E">
        <w:rPr>
          <w:color w:val="auto"/>
        </w:rPr>
        <w:t xml:space="preserve"> Games India, </w:t>
      </w:r>
      <w:proofErr w:type="spellStart"/>
      <w:r w:rsidRPr="0051224E">
        <w:rPr>
          <w:color w:val="auto"/>
        </w:rPr>
        <w:t>Pvt</w:t>
      </w:r>
      <w:proofErr w:type="spellEnd"/>
      <w:r w:rsidRPr="0051224E">
        <w:rPr>
          <w:color w:val="auto"/>
        </w:rPr>
        <w:t>, Ltd., as Graphic Designer and Animator.</w:t>
      </w:r>
    </w:p>
    <w:p w:rsidR="00744493" w:rsidRPr="00C6528F" w:rsidRDefault="00744493" w:rsidP="00744493">
      <w:pPr>
        <w:pStyle w:val="BodyText3"/>
        <w:rPr>
          <w:b/>
          <w:color w:val="auto"/>
        </w:rPr>
      </w:pPr>
    </w:p>
    <w:p w:rsidR="00744493" w:rsidRPr="00C6528F" w:rsidRDefault="00744493" w:rsidP="00744493">
      <w:pPr>
        <w:pStyle w:val="BodyText3"/>
        <w:numPr>
          <w:ilvl w:val="0"/>
          <w:numId w:val="22"/>
        </w:numPr>
        <w:rPr>
          <w:b/>
          <w:color w:val="auto"/>
        </w:rPr>
      </w:pPr>
      <w:r w:rsidRPr="00C6528F">
        <w:rPr>
          <w:b/>
          <w:color w:val="auto"/>
        </w:rPr>
        <w:t>UI(User Interface) Design</w:t>
      </w:r>
    </w:p>
    <w:p w:rsidR="00744493" w:rsidRPr="00C6528F" w:rsidRDefault="00744493" w:rsidP="00744493">
      <w:pPr>
        <w:pStyle w:val="BodyText3"/>
        <w:ind w:firstLine="360"/>
        <w:rPr>
          <w:b/>
          <w:color w:val="auto"/>
        </w:rPr>
      </w:pPr>
    </w:p>
    <w:p w:rsidR="00744493" w:rsidRPr="00C6528F" w:rsidRDefault="00744493" w:rsidP="00744493">
      <w:pPr>
        <w:pStyle w:val="BodyText3"/>
        <w:numPr>
          <w:ilvl w:val="0"/>
          <w:numId w:val="22"/>
        </w:numPr>
        <w:rPr>
          <w:b/>
          <w:color w:val="auto"/>
        </w:rPr>
      </w:pPr>
      <w:r w:rsidRPr="00C6528F">
        <w:rPr>
          <w:b/>
          <w:color w:val="auto"/>
        </w:rPr>
        <w:t>Character Animation</w:t>
      </w:r>
    </w:p>
    <w:p w:rsidR="00744493" w:rsidRPr="00C6528F" w:rsidRDefault="00744493" w:rsidP="00744493">
      <w:pPr>
        <w:pStyle w:val="BodyText3"/>
        <w:ind w:firstLine="360"/>
        <w:rPr>
          <w:b/>
          <w:color w:val="auto"/>
        </w:rPr>
      </w:pPr>
    </w:p>
    <w:p w:rsidR="00744493" w:rsidRPr="00C6528F" w:rsidRDefault="00744493" w:rsidP="00744493">
      <w:pPr>
        <w:pStyle w:val="BodyText3"/>
        <w:numPr>
          <w:ilvl w:val="0"/>
          <w:numId w:val="22"/>
        </w:numPr>
        <w:rPr>
          <w:b/>
          <w:color w:val="auto"/>
        </w:rPr>
      </w:pPr>
      <w:r w:rsidRPr="00C6528F">
        <w:rPr>
          <w:b/>
          <w:color w:val="auto"/>
        </w:rPr>
        <w:t>Background Design</w:t>
      </w:r>
    </w:p>
    <w:p w:rsidR="00744493" w:rsidRPr="00C6528F" w:rsidRDefault="00744493" w:rsidP="00744493">
      <w:pPr>
        <w:pStyle w:val="BodyText3"/>
        <w:ind w:firstLine="360"/>
        <w:rPr>
          <w:b/>
          <w:color w:val="auto"/>
        </w:rPr>
      </w:pPr>
    </w:p>
    <w:p w:rsidR="00744493" w:rsidRPr="00C6528F" w:rsidRDefault="00744493" w:rsidP="00744493">
      <w:pPr>
        <w:pStyle w:val="BodyText3"/>
        <w:numPr>
          <w:ilvl w:val="0"/>
          <w:numId w:val="22"/>
        </w:numPr>
        <w:rPr>
          <w:b/>
          <w:color w:val="auto"/>
        </w:rPr>
      </w:pPr>
      <w:r w:rsidRPr="00C6528F">
        <w:rPr>
          <w:b/>
          <w:color w:val="auto"/>
        </w:rPr>
        <w:t>Logo Design and Animation</w:t>
      </w:r>
    </w:p>
    <w:p w:rsidR="00744493" w:rsidRPr="00C6528F" w:rsidRDefault="00744493" w:rsidP="00744493">
      <w:pPr>
        <w:pStyle w:val="BodyText3"/>
        <w:rPr>
          <w:b/>
          <w:color w:val="auto"/>
        </w:rPr>
      </w:pPr>
    </w:p>
    <w:p w:rsidR="00744493" w:rsidRPr="00C6528F" w:rsidRDefault="00744493" w:rsidP="00C6528F">
      <w:pPr>
        <w:pStyle w:val="BodyText3"/>
        <w:rPr>
          <w:color w:val="auto"/>
        </w:rPr>
      </w:pPr>
      <w:r w:rsidRPr="00C6528F">
        <w:rPr>
          <w:b/>
          <w:color w:val="auto"/>
        </w:rPr>
        <w:t>Games:</w:t>
      </w:r>
      <w:r w:rsidRPr="00C6528F">
        <w:rPr>
          <w:color w:val="auto"/>
        </w:rPr>
        <w:t xml:space="preserve">       </w:t>
      </w:r>
    </w:p>
    <w:p w:rsidR="00744493" w:rsidRPr="00C6528F" w:rsidRDefault="00744493" w:rsidP="00744493">
      <w:pPr>
        <w:pStyle w:val="BodyText3"/>
        <w:numPr>
          <w:ilvl w:val="0"/>
          <w:numId w:val="15"/>
        </w:numPr>
        <w:rPr>
          <w:color w:val="auto"/>
        </w:rPr>
      </w:pPr>
      <w:r w:rsidRPr="00C6528F">
        <w:rPr>
          <w:color w:val="auto"/>
        </w:rPr>
        <w:t>BBMF 1&amp; 2</w:t>
      </w:r>
    </w:p>
    <w:p w:rsidR="00744493" w:rsidRPr="00C6528F" w:rsidRDefault="00744493" w:rsidP="00744493">
      <w:pPr>
        <w:pStyle w:val="BodyText3"/>
        <w:numPr>
          <w:ilvl w:val="0"/>
          <w:numId w:val="15"/>
        </w:numPr>
        <w:rPr>
          <w:color w:val="auto"/>
        </w:rPr>
      </w:pPr>
      <w:r w:rsidRPr="00C6528F">
        <w:rPr>
          <w:color w:val="auto"/>
        </w:rPr>
        <w:t>Miss Mess</w:t>
      </w:r>
    </w:p>
    <w:p w:rsidR="00744493" w:rsidRPr="00C6528F" w:rsidRDefault="00744493" w:rsidP="00744493">
      <w:pPr>
        <w:pStyle w:val="BodyText3"/>
        <w:numPr>
          <w:ilvl w:val="0"/>
          <w:numId w:val="15"/>
        </w:numPr>
        <w:rPr>
          <w:color w:val="auto"/>
        </w:rPr>
      </w:pPr>
      <w:r w:rsidRPr="00C6528F">
        <w:rPr>
          <w:color w:val="auto"/>
        </w:rPr>
        <w:lastRenderedPageBreak/>
        <w:t>Shopping Frenzy</w:t>
      </w:r>
    </w:p>
    <w:p w:rsidR="00744493" w:rsidRPr="00C6528F" w:rsidRDefault="00744493" w:rsidP="00744493">
      <w:pPr>
        <w:pStyle w:val="BodyText3"/>
        <w:numPr>
          <w:ilvl w:val="0"/>
          <w:numId w:val="15"/>
        </w:numPr>
        <w:rPr>
          <w:color w:val="auto"/>
        </w:rPr>
      </w:pPr>
      <w:r w:rsidRPr="00C6528F">
        <w:rPr>
          <w:color w:val="auto"/>
        </w:rPr>
        <w:t>Gold Ahoy</w:t>
      </w:r>
    </w:p>
    <w:p w:rsidR="00744493" w:rsidRPr="00C6528F" w:rsidRDefault="00744493" w:rsidP="00744493">
      <w:pPr>
        <w:pStyle w:val="BodyText3"/>
        <w:numPr>
          <w:ilvl w:val="0"/>
          <w:numId w:val="15"/>
        </w:numPr>
        <w:rPr>
          <w:color w:val="auto"/>
        </w:rPr>
      </w:pPr>
      <w:proofErr w:type="spellStart"/>
      <w:r w:rsidRPr="00C6528F">
        <w:rPr>
          <w:color w:val="auto"/>
        </w:rPr>
        <w:t>Zhombi</w:t>
      </w:r>
      <w:proofErr w:type="spellEnd"/>
      <w:r w:rsidRPr="00C6528F">
        <w:rPr>
          <w:color w:val="auto"/>
        </w:rPr>
        <w:t xml:space="preserve"> </w:t>
      </w:r>
      <w:proofErr w:type="spellStart"/>
      <w:r w:rsidRPr="00C6528F">
        <w:rPr>
          <w:color w:val="auto"/>
        </w:rPr>
        <w:t>Mosh</w:t>
      </w:r>
      <w:proofErr w:type="spellEnd"/>
    </w:p>
    <w:p w:rsidR="00744493" w:rsidRDefault="00744493" w:rsidP="00744493">
      <w:pPr>
        <w:pStyle w:val="BodyText3"/>
        <w:numPr>
          <w:ilvl w:val="0"/>
          <w:numId w:val="15"/>
        </w:numPr>
        <w:rPr>
          <w:color w:val="auto"/>
        </w:rPr>
      </w:pPr>
      <w:r w:rsidRPr="00C6528F">
        <w:rPr>
          <w:color w:val="auto"/>
        </w:rPr>
        <w:t>Big Wig in fishes Game (I leaded this project )</w:t>
      </w:r>
    </w:p>
    <w:p w:rsidR="008E4849" w:rsidRPr="00C6528F" w:rsidRDefault="008E4849" w:rsidP="008E4849">
      <w:pPr>
        <w:pStyle w:val="BodyText3"/>
        <w:ind w:left="1440"/>
        <w:rPr>
          <w:color w:val="auto"/>
        </w:rPr>
      </w:pPr>
    </w:p>
    <w:p w:rsidR="0043057B" w:rsidRPr="00414B55" w:rsidRDefault="0043057B">
      <w:pPr>
        <w:rPr>
          <w:rFonts w:ascii="Verdana" w:hAnsi="Verdana"/>
        </w:rPr>
      </w:pPr>
    </w:p>
    <w:p w:rsidR="00362547" w:rsidRDefault="008E4849">
      <w:pPr>
        <w:rPr>
          <w:rFonts w:ascii="Verdana" w:hAnsi="Verdana"/>
          <w:b/>
          <w:sz w:val="20"/>
          <w:szCs w:val="20"/>
        </w:rPr>
      </w:pPr>
      <w:proofErr w:type="spellStart"/>
      <w:proofErr w:type="gramStart"/>
      <w:r w:rsidRPr="008E4849">
        <w:rPr>
          <w:rFonts w:ascii="Verdana" w:hAnsi="Verdana"/>
          <w:b/>
          <w:sz w:val="20"/>
          <w:szCs w:val="20"/>
        </w:rPr>
        <w:t>Smart</w:t>
      </w:r>
      <w:r w:rsidR="00CB7422">
        <w:rPr>
          <w:rFonts w:ascii="Verdana" w:hAnsi="Verdana"/>
          <w:b/>
          <w:sz w:val="20"/>
          <w:szCs w:val="20"/>
        </w:rPr>
        <w:t>cloud</w:t>
      </w:r>
      <w:proofErr w:type="spellEnd"/>
      <w:r w:rsidR="00CB7422">
        <w:rPr>
          <w:rFonts w:ascii="Verdana" w:hAnsi="Verdana"/>
          <w:b/>
          <w:sz w:val="20"/>
          <w:szCs w:val="20"/>
        </w:rPr>
        <w:t xml:space="preserve"> </w:t>
      </w:r>
      <w:proofErr w:type="spellStart"/>
      <w:r w:rsidR="00CB7422">
        <w:rPr>
          <w:rFonts w:ascii="Verdana" w:hAnsi="Verdana"/>
          <w:b/>
          <w:sz w:val="20"/>
          <w:szCs w:val="20"/>
        </w:rPr>
        <w:t>Infotech</w:t>
      </w:r>
      <w:proofErr w:type="spellEnd"/>
      <w:r w:rsidR="00CB7422">
        <w:rPr>
          <w:rFonts w:ascii="Verdana" w:hAnsi="Verdana"/>
          <w:b/>
          <w:sz w:val="20"/>
          <w:szCs w:val="20"/>
        </w:rPr>
        <w:t xml:space="preserve"> </w:t>
      </w:r>
      <w:proofErr w:type="spellStart"/>
      <w:r w:rsidR="00CB7422">
        <w:rPr>
          <w:rFonts w:ascii="Verdana" w:hAnsi="Verdana"/>
          <w:b/>
          <w:sz w:val="20"/>
          <w:szCs w:val="20"/>
        </w:rPr>
        <w:t>pvt</w:t>
      </w:r>
      <w:proofErr w:type="spellEnd"/>
      <w:r w:rsidR="00CB7422">
        <w:rPr>
          <w:rFonts w:ascii="Verdana" w:hAnsi="Verdana"/>
          <w:b/>
          <w:sz w:val="20"/>
          <w:szCs w:val="20"/>
        </w:rPr>
        <w:t>.</w:t>
      </w:r>
      <w:proofErr w:type="gramEnd"/>
      <w:r w:rsidR="00CB7422">
        <w:rPr>
          <w:rFonts w:ascii="Verdana" w:hAnsi="Verdana"/>
          <w:b/>
          <w:sz w:val="20"/>
          <w:szCs w:val="20"/>
        </w:rPr>
        <w:t xml:space="preserve"> </w:t>
      </w:r>
      <w:proofErr w:type="gramStart"/>
      <w:r w:rsidR="00CB7422">
        <w:rPr>
          <w:rFonts w:ascii="Verdana" w:hAnsi="Verdana"/>
          <w:b/>
          <w:sz w:val="20"/>
          <w:szCs w:val="20"/>
        </w:rPr>
        <w:t>Ltd</w:t>
      </w:r>
      <w:r w:rsidR="00495CF2">
        <w:rPr>
          <w:rFonts w:ascii="Verdana" w:hAnsi="Verdana"/>
          <w:b/>
          <w:sz w:val="20"/>
          <w:szCs w:val="20"/>
        </w:rPr>
        <w:t>.</w:t>
      </w:r>
      <w:proofErr w:type="gramEnd"/>
    </w:p>
    <w:p w:rsidR="00495CF2" w:rsidRDefault="00495CF2">
      <w:pPr>
        <w:rPr>
          <w:rFonts w:ascii="Verdana" w:hAnsi="Verdana"/>
          <w:b/>
          <w:sz w:val="20"/>
          <w:szCs w:val="20"/>
        </w:rPr>
      </w:pPr>
    </w:p>
    <w:p w:rsidR="00495CF2" w:rsidRDefault="00D70A63" w:rsidP="00495CF2">
      <w:pPr>
        <w:pStyle w:val="BodyText3"/>
        <w:numPr>
          <w:ilvl w:val="0"/>
          <w:numId w:val="20"/>
        </w:numPr>
        <w:rPr>
          <w:color w:val="auto"/>
        </w:rPr>
      </w:pPr>
      <w:r>
        <w:rPr>
          <w:color w:val="auto"/>
        </w:rPr>
        <w:t>May 201</w:t>
      </w:r>
      <w:r w:rsidR="002901D3">
        <w:rPr>
          <w:color w:val="auto"/>
        </w:rPr>
        <w:t xml:space="preserve">2 </w:t>
      </w:r>
      <w:r w:rsidR="006276EC">
        <w:rPr>
          <w:color w:val="auto"/>
        </w:rPr>
        <w:t xml:space="preserve">– Sep 2014 </w:t>
      </w:r>
      <w:r w:rsidR="002901D3">
        <w:rPr>
          <w:color w:val="auto"/>
        </w:rPr>
        <w:t xml:space="preserve">work </w:t>
      </w:r>
      <w:r>
        <w:rPr>
          <w:color w:val="auto"/>
        </w:rPr>
        <w:t xml:space="preserve">with </w:t>
      </w:r>
      <w:proofErr w:type="spellStart"/>
      <w:r>
        <w:rPr>
          <w:color w:val="auto"/>
        </w:rPr>
        <w:t>Smartcloud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Infotech</w:t>
      </w:r>
      <w:proofErr w:type="spellEnd"/>
      <w:r w:rsidR="00495CF2" w:rsidRPr="0051224E">
        <w:rPr>
          <w:color w:val="auto"/>
        </w:rPr>
        <w:t xml:space="preserve">, </w:t>
      </w:r>
      <w:proofErr w:type="spellStart"/>
      <w:r w:rsidR="00495CF2" w:rsidRPr="0051224E">
        <w:rPr>
          <w:color w:val="auto"/>
        </w:rPr>
        <w:t>Pvt</w:t>
      </w:r>
      <w:proofErr w:type="spellEnd"/>
      <w:r w:rsidR="00495CF2" w:rsidRPr="0051224E">
        <w:rPr>
          <w:color w:val="auto"/>
        </w:rPr>
        <w:t xml:space="preserve">, Ltd., as </w:t>
      </w:r>
      <w:proofErr w:type="spellStart"/>
      <w:r w:rsidR="00A03F39">
        <w:rPr>
          <w:color w:val="auto"/>
        </w:rPr>
        <w:t>Sr.</w:t>
      </w:r>
      <w:r w:rsidR="00495CF2" w:rsidRPr="0051224E">
        <w:rPr>
          <w:color w:val="auto"/>
        </w:rPr>
        <w:t>Graphic</w:t>
      </w:r>
      <w:proofErr w:type="spellEnd"/>
      <w:r w:rsidR="00495CF2" w:rsidRPr="0051224E">
        <w:rPr>
          <w:color w:val="auto"/>
        </w:rPr>
        <w:t xml:space="preserve"> Designer and Animator.</w:t>
      </w:r>
    </w:p>
    <w:p w:rsidR="00EB4179" w:rsidRDefault="00EB4179" w:rsidP="007E0AC5">
      <w:pPr>
        <w:pStyle w:val="BodyText3"/>
        <w:ind w:left="720"/>
        <w:rPr>
          <w:color w:val="auto"/>
        </w:rPr>
      </w:pPr>
    </w:p>
    <w:p w:rsidR="00EB4179" w:rsidRPr="00C6528F" w:rsidRDefault="00EB4179" w:rsidP="00EB4179">
      <w:pPr>
        <w:pStyle w:val="BodyText3"/>
        <w:numPr>
          <w:ilvl w:val="0"/>
          <w:numId w:val="22"/>
        </w:numPr>
        <w:rPr>
          <w:b/>
          <w:color w:val="auto"/>
        </w:rPr>
      </w:pPr>
      <w:r w:rsidRPr="00C6528F">
        <w:rPr>
          <w:b/>
          <w:color w:val="auto"/>
        </w:rPr>
        <w:t>UI(User Interface) Design</w:t>
      </w:r>
    </w:p>
    <w:p w:rsidR="00EB4179" w:rsidRPr="00C6528F" w:rsidRDefault="00EB4179" w:rsidP="00EB4179">
      <w:pPr>
        <w:pStyle w:val="BodyText3"/>
        <w:ind w:firstLine="360"/>
        <w:rPr>
          <w:b/>
          <w:color w:val="auto"/>
        </w:rPr>
      </w:pPr>
    </w:p>
    <w:p w:rsidR="00EB4179" w:rsidRPr="00C6528F" w:rsidRDefault="00EB4179" w:rsidP="00EB4179">
      <w:pPr>
        <w:pStyle w:val="BodyText3"/>
        <w:numPr>
          <w:ilvl w:val="0"/>
          <w:numId w:val="22"/>
        </w:numPr>
        <w:rPr>
          <w:b/>
          <w:color w:val="auto"/>
        </w:rPr>
      </w:pPr>
      <w:r w:rsidRPr="00C6528F">
        <w:rPr>
          <w:b/>
          <w:color w:val="auto"/>
        </w:rPr>
        <w:t>Character Animation</w:t>
      </w:r>
    </w:p>
    <w:p w:rsidR="00EB4179" w:rsidRPr="00C6528F" w:rsidRDefault="00EB4179" w:rsidP="00EB4179">
      <w:pPr>
        <w:pStyle w:val="BodyText3"/>
        <w:ind w:firstLine="360"/>
        <w:rPr>
          <w:b/>
          <w:color w:val="auto"/>
        </w:rPr>
      </w:pPr>
    </w:p>
    <w:p w:rsidR="00EB4179" w:rsidRPr="00C6528F" w:rsidRDefault="00EB4179" w:rsidP="00EB4179">
      <w:pPr>
        <w:pStyle w:val="BodyText3"/>
        <w:numPr>
          <w:ilvl w:val="0"/>
          <w:numId w:val="22"/>
        </w:numPr>
        <w:rPr>
          <w:b/>
          <w:color w:val="auto"/>
        </w:rPr>
      </w:pPr>
      <w:r w:rsidRPr="00C6528F">
        <w:rPr>
          <w:b/>
          <w:color w:val="auto"/>
        </w:rPr>
        <w:t>Background Design</w:t>
      </w:r>
    </w:p>
    <w:p w:rsidR="00EB4179" w:rsidRPr="00C6528F" w:rsidRDefault="00EB4179" w:rsidP="00EB4179">
      <w:pPr>
        <w:pStyle w:val="BodyText3"/>
        <w:ind w:firstLine="360"/>
        <w:rPr>
          <w:b/>
          <w:color w:val="auto"/>
        </w:rPr>
      </w:pPr>
    </w:p>
    <w:p w:rsidR="00EB4179" w:rsidRPr="00C6528F" w:rsidRDefault="00EB4179" w:rsidP="00EB4179">
      <w:pPr>
        <w:pStyle w:val="BodyText3"/>
        <w:numPr>
          <w:ilvl w:val="0"/>
          <w:numId w:val="22"/>
        </w:numPr>
        <w:rPr>
          <w:b/>
          <w:color w:val="auto"/>
        </w:rPr>
      </w:pPr>
      <w:r w:rsidRPr="00C6528F">
        <w:rPr>
          <w:b/>
          <w:color w:val="auto"/>
        </w:rPr>
        <w:t>Logo Design and Animation</w:t>
      </w:r>
    </w:p>
    <w:p w:rsidR="00EB4179" w:rsidRPr="00C6528F" w:rsidRDefault="00EB4179" w:rsidP="00EB4179">
      <w:pPr>
        <w:pStyle w:val="BodyText3"/>
        <w:rPr>
          <w:b/>
          <w:color w:val="auto"/>
        </w:rPr>
      </w:pPr>
    </w:p>
    <w:p w:rsidR="00EB4179" w:rsidRPr="00C6528F" w:rsidRDefault="00EB4179" w:rsidP="00EB4179">
      <w:pPr>
        <w:pStyle w:val="BodyText3"/>
        <w:rPr>
          <w:color w:val="auto"/>
        </w:rPr>
      </w:pPr>
      <w:r w:rsidRPr="00C6528F">
        <w:rPr>
          <w:b/>
          <w:color w:val="auto"/>
        </w:rPr>
        <w:t>Games:</w:t>
      </w:r>
      <w:r w:rsidRPr="00C6528F">
        <w:rPr>
          <w:color w:val="auto"/>
        </w:rPr>
        <w:t xml:space="preserve">       </w:t>
      </w:r>
    </w:p>
    <w:p w:rsidR="0030351E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>Bob Boom</w:t>
      </w:r>
      <w:r w:rsidR="002E0509">
        <w:rPr>
          <w:color w:val="auto"/>
        </w:rPr>
        <w:t xml:space="preserve"> </w:t>
      </w:r>
      <w:r w:rsidR="007B121C">
        <w:rPr>
          <w:color w:val="auto"/>
        </w:rPr>
        <w:t>(</w:t>
      </w:r>
      <w:r w:rsidR="008E2FAC">
        <w:rPr>
          <w:color w:val="auto"/>
        </w:rPr>
        <w:t>Samsung Game</w:t>
      </w:r>
      <w:r w:rsidR="007B121C">
        <w:rPr>
          <w:color w:val="auto"/>
        </w:rPr>
        <w:t>)</w:t>
      </w:r>
    </w:p>
    <w:p w:rsidR="0030351E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>Parking Battles</w:t>
      </w:r>
    </w:p>
    <w:p w:rsidR="0030351E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>T</w:t>
      </w:r>
      <w:r w:rsidRPr="00614EDC">
        <w:rPr>
          <w:color w:val="auto"/>
        </w:rPr>
        <w:t>railer</w:t>
      </w:r>
      <w:r>
        <w:rPr>
          <w:color w:val="auto"/>
        </w:rPr>
        <w:t xml:space="preserve"> P</w:t>
      </w:r>
      <w:r w:rsidRPr="00614EDC">
        <w:rPr>
          <w:color w:val="auto"/>
        </w:rPr>
        <w:t>arking</w:t>
      </w:r>
    </w:p>
    <w:p w:rsidR="0030351E" w:rsidRPr="002D267D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>Rise-of-the-Zombie!</w:t>
      </w:r>
    </w:p>
    <w:p w:rsidR="0030351E" w:rsidRPr="002D267D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>Looped Out</w:t>
      </w:r>
    </w:p>
    <w:p w:rsidR="0030351E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>Shake N Quake</w:t>
      </w:r>
    </w:p>
    <w:p w:rsidR="0030351E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>Puzzling Shapes</w:t>
      </w:r>
    </w:p>
    <w:p w:rsidR="0030351E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>The Milky Way</w:t>
      </w:r>
    </w:p>
    <w:p w:rsidR="0030351E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>Find The Trail</w:t>
      </w:r>
    </w:p>
    <w:p w:rsidR="0030351E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>Cat Doctor</w:t>
      </w:r>
    </w:p>
    <w:p w:rsidR="0030351E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 xml:space="preserve">Jumping </w:t>
      </w:r>
      <w:proofErr w:type="spellStart"/>
      <w:r>
        <w:rPr>
          <w:color w:val="auto"/>
        </w:rPr>
        <w:t>Monkeez</w:t>
      </w:r>
      <w:proofErr w:type="spellEnd"/>
    </w:p>
    <w:p w:rsidR="0030351E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 xml:space="preserve">Line </w:t>
      </w:r>
      <w:proofErr w:type="spellStart"/>
      <w:r>
        <w:rPr>
          <w:color w:val="auto"/>
        </w:rPr>
        <w:t>Runer</w:t>
      </w:r>
      <w:proofErr w:type="spellEnd"/>
    </w:p>
    <w:p w:rsidR="0030351E" w:rsidRPr="004576CE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 xml:space="preserve">Bubble </w:t>
      </w:r>
      <w:proofErr w:type="spellStart"/>
      <w:r>
        <w:rPr>
          <w:color w:val="auto"/>
        </w:rPr>
        <w:t>Troble</w:t>
      </w:r>
      <w:proofErr w:type="spellEnd"/>
    </w:p>
    <w:p w:rsidR="0030351E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>Aqua Splash</w:t>
      </w:r>
    </w:p>
    <w:p w:rsidR="0030351E" w:rsidRPr="002D267D" w:rsidRDefault="0030351E" w:rsidP="0030351E">
      <w:pPr>
        <w:pStyle w:val="BodyText3"/>
        <w:numPr>
          <w:ilvl w:val="0"/>
          <w:numId w:val="26"/>
        </w:numPr>
        <w:rPr>
          <w:color w:val="auto"/>
        </w:rPr>
      </w:pPr>
      <w:r>
        <w:rPr>
          <w:color w:val="auto"/>
        </w:rPr>
        <w:t>Motley</w:t>
      </w:r>
    </w:p>
    <w:p w:rsidR="00532888" w:rsidRPr="00316F61" w:rsidRDefault="00532888" w:rsidP="0030351E">
      <w:pPr>
        <w:pStyle w:val="BodyText3"/>
        <w:rPr>
          <w:color w:val="auto"/>
        </w:rPr>
      </w:pPr>
    </w:p>
    <w:p w:rsidR="00416311" w:rsidRPr="00C6528F" w:rsidRDefault="00416311" w:rsidP="00416311">
      <w:pPr>
        <w:pStyle w:val="BodyText3"/>
        <w:ind w:left="1440"/>
        <w:rPr>
          <w:color w:val="auto"/>
        </w:rPr>
      </w:pPr>
    </w:p>
    <w:p w:rsidR="009F0DC8" w:rsidRPr="0051224E" w:rsidRDefault="00752782" w:rsidP="009F0DC8">
      <w:pPr>
        <w:pStyle w:val="BodyText3"/>
        <w:rPr>
          <w:color w:val="auto"/>
        </w:rPr>
      </w:pPr>
      <w:r>
        <w:rPr>
          <w:b/>
          <w:color w:val="auto"/>
        </w:rPr>
        <w:t>Link</w:t>
      </w:r>
      <w:r w:rsidR="009F0DC8" w:rsidRPr="00C6528F">
        <w:rPr>
          <w:b/>
          <w:color w:val="auto"/>
        </w:rPr>
        <w:t>:</w:t>
      </w:r>
    </w:p>
    <w:p w:rsidR="009F0DC8" w:rsidRPr="0051224E" w:rsidRDefault="009F0DC8" w:rsidP="009F0DC8">
      <w:pPr>
        <w:pStyle w:val="BodyText3"/>
        <w:rPr>
          <w:color w:val="auto"/>
        </w:rPr>
      </w:pPr>
    </w:p>
    <w:p w:rsidR="00144D2D" w:rsidRPr="00F52FF4" w:rsidRDefault="005530D9" w:rsidP="00144D2D">
      <w:pPr>
        <w:pStyle w:val="BodyText3"/>
        <w:numPr>
          <w:ilvl w:val="0"/>
          <w:numId w:val="27"/>
        </w:numPr>
        <w:spacing w:line="276" w:lineRule="auto"/>
        <w:rPr>
          <w:color w:val="1F497D" w:themeColor="text2"/>
        </w:rPr>
      </w:pPr>
      <w:hyperlink r:id="rId5" w:history="1">
        <w:r w:rsidR="00144D2D" w:rsidRPr="00F52FF4">
          <w:rPr>
            <w:rStyle w:val="Hyperlink"/>
            <w:color w:val="1F497D" w:themeColor="text2"/>
          </w:rPr>
          <w:t>https://play.google.com/store/apps/details?id=com.akabe5.bobboomm</w:t>
        </w:r>
      </w:hyperlink>
    </w:p>
    <w:p w:rsidR="00144D2D" w:rsidRDefault="00144D2D" w:rsidP="00144D2D">
      <w:pPr>
        <w:pStyle w:val="BodyText3"/>
        <w:spacing w:line="276" w:lineRule="auto"/>
        <w:ind w:left="720"/>
        <w:rPr>
          <w:color w:val="1F497D" w:themeColor="text2"/>
        </w:rPr>
      </w:pPr>
    </w:p>
    <w:p w:rsidR="00144D2D" w:rsidRPr="00E34884" w:rsidRDefault="00144D2D" w:rsidP="00144D2D">
      <w:pPr>
        <w:pStyle w:val="BodyText3"/>
        <w:numPr>
          <w:ilvl w:val="0"/>
          <w:numId w:val="27"/>
        </w:numPr>
        <w:spacing w:line="276" w:lineRule="auto"/>
        <w:rPr>
          <w:color w:val="1F497D" w:themeColor="text2"/>
        </w:rPr>
      </w:pPr>
      <w:r w:rsidRPr="00E34884">
        <w:rPr>
          <w:color w:val="1F497D" w:themeColor="text2"/>
        </w:rPr>
        <w:t>http://apps.samsung.com/mercury/topApps/topAppsDetail.as?productId=000000902652&amp;srchClickURL=|@sn=SAPS|@qh=ee62dc9814e7e627adb2536c03a9dc51|@qid=SAPS.SRCH|@q=Bob%20Boom|@idx=0|@tot=61|@doc=G00026393353|@title=Bob%20Boom</w:t>
      </w:r>
    </w:p>
    <w:p w:rsidR="00144D2D" w:rsidRPr="00614EDC" w:rsidRDefault="00144D2D" w:rsidP="00144D2D">
      <w:pPr>
        <w:pStyle w:val="BodyText3"/>
        <w:spacing w:line="276" w:lineRule="auto"/>
        <w:ind w:left="720"/>
        <w:rPr>
          <w:color w:val="1F497D" w:themeColor="text2"/>
        </w:rPr>
      </w:pPr>
    </w:p>
    <w:p w:rsidR="00144D2D" w:rsidRPr="00614EDC" w:rsidRDefault="005530D9" w:rsidP="00144D2D">
      <w:pPr>
        <w:pStyle w:val="BodyText3"/>
        <w:numPr>
          <w:ilvl w:val="0"/>
          <w:numId w:val="27"/>
        </w:numPr>
        <w:spacing w:line="276" w:lineRule="auto"/>
        <w:rPr>
          <w:color w:val="1F497D" w:themeColor="text2"/>
        </w:rPr>
      </w:pPr>
      <w:hyperlink r:id="rId6" w:history="1">
        <w:r w:rsidR="00144D2D" w:rsidRPr="00614EDC">
          <w:rPr>
            <w:color w:val="1F497D" w:themeColor="text2"/>
          </w:rPr>
          <w:t>https://play.google.com/store/apps/details?id=com.games2win.trailerparking</w:t>
        </w:r>
      </w:hyperlink>
    </w:p>
    <w:p w:rsidR="00144D2D" w:rsidRPr="00614EDC" w:rsidRDefault="00144D2D" w:rsidP="00144D2D">
      <w:pPr>
        <w:pStyle w:val="BodyText3"/>
        <w:spacing w:line="276" w:lineRule="auto"/>
        <w:ind w:left="360"/>
        <w:rPr>
          <w:color w:val="1F497D" w:themeColor="text2"/>
        </w:rPr>
      </w:pPr>
    </w:p>
    <w:p w:rsidR="00144D2D" w:rsidRPr="00614EDC" w:rsidRDefault="005530D9" w:rsidP="00144D2D">
      <w:pPr>
        <w:pStyle w:val="BodyText3"/>
        <w:numPr>
          <w:ilvl w:val="0"/>
          <w:numId w:val="27"/>
        </w:numPr>
        <w:spacing w:line="276" w:lineRule="auto"/>
        <w:rPr>
          <w:color w:val="1F497D" w:themeColor="text2"/>
        </w:rPr>
      </w:pPr>
      <w:hyperlink r:id="rId7" w:history="1">
        <w:r w:rsidR="00144D2D" w:rsidRPr="00614EDC">
          <w:rPr>
            <w:color w:val="1F497D" w:themeColor="text2"/>
          </w:rPr>
          <w:t>https://play.google.com/store/apps/details?id=com.games2win.parkingbattles&amp;hl=en</w:t>
        </w:r>
      </w:hyperlink>
    </w:p>
    <w:p w:rsidR="00144D2D" w:rsidRPr="00614EDC" w:rsidRDefault="00144D2D" w:rsidP="00144D2D">
      <w:pPr>
        <w:pStyle w:val="BodyText3"/>
        <w:spacing w:line="276" w:lineRule="auto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lastRenderedPageBreak/>
        <w:t>https://itunes.apple.com/us/app/rise-of-the-zombie!/id608936738?mt=8</w:t>
      </w:r>
    </w:p>
    <w:p w:rsidR="00144D2D" w:rsidRPr="00614EDC" w:rsidRDefault="00144D2D" w:rsidP="00144D2D">
      <w:pPr>
        <w:pStyle w:val="BodyText3"/>
        <w:spacing w:line="276" w:lineRule="auto"/>
        <w:rPr>
          <w:color w:val="1F497D" w:themeColor="text2"/>
        </w:rPr>
      </w:pPr>
    </w:p>
    <w:p w:rsidR="00144D2D" w:rsidRPr="00614EDC" w:rsidRDefault="005530D9" w:rsidP="00144D2D">
      <w:pPr>
        <w:pStyle w:val="BodyText3"/>
        <w:numPr>
          <w:ilvl w:val="0"/>
          <w:numId w:val="27"/>
        </w:numPr>
        <w:spacing w:line="276" w:lineRule="auto"/>
        <w:rPr>
          <w:color w:val="1F497D" w:themeColor="text2"/>
        </w:rPr>
      </w:pPr>
      <w:hyperlink r:id="rId8" w:history="1">
        <w:r w:rsidR="00144D2D" w:rsidRPr="00614EDC">
          <w:rPr>
            <w:color w:val="1F497D" w:themeColor="text2"/>
          </w:rPr>
          <w:t>https://itunes.apple.com/bw/app/monkeez-runner-for-iphone/id591084639?mt=8</w:t>
        </w:r>
      </w:hyperlink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https://itunes.apple.com/us/app/monkeez-runner-for-iphone/id591084639?mt=8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https://itunes.apple.com/us/app/monkeez-runner/id582596236?mt=8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https://itunes.apple.com/bw/app/jumping-monkeez-for-iphone/id590350047?mt=8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https://itunes.apple.com/us/app/jumping-monkeez-for-iphone/id590350047?mt=8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https://itunes.apple.com/us/app/jumping-monkeez/id588333911?mt=8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https://itunes.apple.com/bw/app/uncertainty!/id594815121?mt=8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https://itunes.apple.com/us/app/uncertainty!/id594815121?mt=8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https://itunes.apple.com/us/app/uncertainty-hd/id593039605?mt=8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https://itunes.apple.com/bw/app/monkeez-match/id604786619?mt=8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https://itunes.apple.com/us/app/monkeez-match/id604786619?mt=8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https://itunes.apple.com/us/app/monkeez-match-hd/id603516859?mt=8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https://itunes.apple.com/bw/app/monkeez-a-mazing-puzzle/id614485683?mt=8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https://itunes.apple.com/us/app/monkeez-a-mazing-puzzle-hd/id614477121?mt=8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https://itunes.apple.com/us/app/monkeez-a-mazing-puzzle/id614485683?mt=8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https://itunes.apple.com/us/app/shake-n-quake/id625171342?mt=8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https://itunes.apple.com/us/app/shake-n-quake-hd/id625167026?mt=8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https://itunes.apple.com/bw/app/shake-n-quake/id625171342?mt=8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color w:val="1F497D" w:themeColor="text2"/>
        </w:rPr>
      </w:pPr>
      <w:r w:rsidRPr="00614EDC">
        <w:rPr>
          <w:color w:val="1F497D" w:themeColor="text2"/>
        </w:rPr>
        <w:t>https://play.google.com/store/apps/details?id=com.smartcloud.rotzhd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7"/>
        </w:numPr>
        <w:rPr>
          <w:b/>
          <w:color w:val="1F497D" w:themeColor="text2"/>
        </w:rPr>
      </w:pPr>
      <w:r w:rsidRPr="00614EDC">
        <w:rPr>
          <w:color w:val="1F497D" w:themeColor="text2"/>
        </w:rPr>
        <w:t>https://play.google.com/store/apps/details?id=com.smartcloud.crackofdoom</w:t>
      </w:r>
    </w:p>
    <w:p w:rsidR="00144D2D" w:rsidRDefault="00144D2D" w:rsidP="00144D2D">
      <w:pPr>
        <w:pStyle w:val="BodyText3"/>
        <w:rPr>
          <w:b/>
          <w:color w:val="1F497D" w:themeColor="text2"/>
        </w:rPr>
      </w:pPr>
    </w:p>
    <w:p w:rsidR="00144D2D" w:rsidRDefault="00144D2D" w:rsidP="00144D2D">
      <w:pPr>
        <w:pStyle w:val="BodyText3"/>
        <w:rPr>
          <w:b/>
          <w:color w:val="1F497D" w:themeColor="text2"/>
        </w:rPr>
      </w:pPr>
    </w:p>
    <w:p w:rsidR="00144D2D" w:rsidRPr="00614EDC" w:rsidRDefault="00144D2D" w:rsidP="00144D2D">
      <w:pPr>
        <w:pStyle w:val="BodyText3"/>
        <w:rPr>
          <w:b/>
          <w:color w:val="1F497D" w:themeColor="text2"/>
        </w:rPr>
      </w:pPr>
    </w:p>
    <w:p w:rsidR="00144D2D" w:rsidRDefault="00144D2D" w:rsidP="00144D2D">
      <w:pPr>
        <w:pStyle w:val="BodyText3"/>
        <w:rPr>
          <w:b/>
          <w:color w:val="auto"/>
        </w:rPr>
      </w:pPr>
    </w:p>
    <w:p w:rsidR="00144D2D" w:rsidRDefault="00144D2D" w:rsidP="00144D2D">
      <w:pPr>
        <w:pStyle w:val="BodyText3"/>
        <w:rPr>
          <w:color w:val="auto"/>
        </w:rPr>
      </w:pPr>
      <w:r>
        <w:rPr>
          <w:b/>
          <w:color w:val="auto"/>
        </w:rPr>
        <w:lastRenderedPageBreak/>
        <w:t>Application:</w:t>
      </w:r>
    </w:p>
    <w:p w:rsidR="00144D2D" w:rsidRDefault="00144D2D" w:rsidP="00144D2D">
      <w:pPr>
        <w:pStyle w:val="BodyText3"/>
        <w:rPr>
          <w:color w:val="auto"/>
        </w:rPr>
      </w:pPr>
    </w:p>
    <w:p w:rsidR="00144D2D" w:rsidRPr="00144D2D" w:rsidRDefault="00144D2D" w:rsidP="00144D2D">
      <w:pPr>
        <w:pStyle w:val="BodyText3"/>
        <w:numPr>
          <w:ilvl w:val="0"/>
          <w:numId w:val="31"/>
        </w:numPr>
        <w:rPr>
          <w:b/>
          <w:color w:val="auto"/>
        </w:rPr>
      </w:pPr>
      <w:proofErr w:type="spellStart"/>
      <w:r w:rsidRPr="0081629B">
        <w:rPr>
          <w:color w:val="auto"/>
        </w:rPr>
        <w:t>Nirbhaya</w:t>
      </w:r>
      <w:proofErr w:type="spellEnd"/>
      <w:r w:rsidRPr="0081629B">
        <w:rPr>
          <w:color w:val="auto"/>
        </w:rPr>
        <w:t xml:space="preserve"> Be: Fearless (</w:t>
      </w:r>
      <w:r w:rsidRPr="00837D4A">
        <w:rPr>
          <w:b/>
          <w:color w:val="auto"/>
        </w:rPr>
        <w:t xml:space="preserve">Awarded at the </w:t>
      </w:r>
      <w:proofErr w:type="spellStart"/>
      <w:r w:rsidRPr="00837D4A">
        <w:rPr>
          <w:b/>
          <w:color w:val="auto"/>
        </w:rPr>
        <w:t>AppFame</w:t>
      </w:r>
      <w:proofErr w:type="spellEnd"/>
      <w:r w:rsidRPr="00837D4A">
        <w:rPr>
          <w:b/>
          <w:color w:val="auto"/>
        </w:rPr>
        <w:t xml:space="preserve"> contest 2013 by </w:t>
      </w:r>
      <w:proofErr w:type="spellStart"/>
      <w:r w:rsidRPr="00144D2D">
        <w:rPr>
          <w:b/>
          <w:color w:val="auto"/>
        </w:rPr>
        <w:t>Nasscom</w:t>
      </w:r>
      <w:proofErr w:type="spellEnd"/>
      <w:r w:rsidRPr="00144D2D">
        <w:rPr>
          <w:color w:val="auto"/>
        </w:rPr>
        <w:t>)</w:t>
      </w:r>
    </w:p>
    <w:p w:rsidR="00144D2D" w:rsidRDefault="00144D2D" w:rsidP="00144D2D">
      <w:pPr>
        <w:pStyle w:val="BodyText3"/>
        <w:numPr>
          <w:ilvl w:val="0"/>
          <w:numId w:val="31"/>
        </w:numPr>
        <w:rPr>
          <w:color w:val="auto"/>
        </w:rPr>
      </w:pPr>
      <w:proofErr w:type="spellStart"/>
      <w:r w:rsidRPr="0081629B">
        <w:rPr>
          <w:color w:val="auto"/>
        </w:rPr>
        <w:t>Himmat</w:t>
      </w:r>
      <w:proofErr w:type="spellEnd"/>
      <w:r w:rsidRPr="0081629B">
        <w:rPr>
          <w:color w:val="auto"/>
        </w:rPr>
        <w:t xml:space="preserve"> (</w:t>
      </w:r>
      <w:r w:rsidRPr="00DB132F">
        <w:rPr>
          <w:color w:val="auto"/>
        </w:rPr>
        <w:t>Safety App for Women : Delhi Police Initiative)</w:t>
      </w:r>
    </w:p>
    <w:p w:rsidR="00144D2D" w:rsidRPr="0081629B" w:rsidRDefault="00144D2D" w:rsidP="00144D2D">
      <w:pPr>
        <w:pStyle w:val="BodyText3"/>
        <w:numPr>
          <w:ilvl w:val="0"/>
          <w:numId w:val="31"/>
        </w:numPr>
        <w:rPr>
          <w:color w:val="auto"/>
        </w:rPr>
      </w:pPr>
      <w:r>
        <w:rPr>
          <w:color w:val="auto"/>
        </w:rPr>
        <w:t>Podcast</w:t>
      </w:r>
    </w:p>
    <w:p w:rsidR="00144D2D" w:rsidRDefault="00144D2D" w:rsidP="00144D2D">
      <w:pPr>
        <w:pStyle w:val="BodyText3"/>
        <w:numPr>
          <w:ilvl w:val="0"/>
          <w:numId w:val="31"/>
        </w:numPr>
        <w:rPr>
          <w:color w:val="auto"/>
        </w:rPr>
      </w:pPr>
      <w:proofErr w:type="spellStart"/>
      <w:r>
        <w:rPr>
          <w:color w:val="auto"/>
        </w:rPr>
        <w:t>WeMeet</w:t>
      </w:r>
      <w:proofErr w:type="spellEnd"/>
    </w:p>
    <w:p w:rsidR="00144D2D" w:rsidRPr="00107255" w:rsidRDefault="00144D2D" w:rsidP="00144D2D">
      <w:pPr>
        <w:pStyle w:val="BodyText3"/>
        <w:numPr>
          <w:ilvl w:val="0"/>
          <w:numId w:val="31"/>
        </w:numPr>
        <w:rPr>
          <w:b/>
          <w:color w:val="auto"/>
        </w:rPr>
      </w:pPr>
      <w:r>
        <w:rPr>
          <w:color w:val="auto"/>
        </w:rPr>
        <w:t>Daily Horoscope</w:t>
      </w:r>
    </w:p>
    <w:p w:rsidR="00144D2D" w:rsidRDefault="00144D2D" w:rsidP="00144D2D">
      <w:pPr>
        <w:pStyle w:val="BodyText3"/>
        <w:numPr>
          <w:ilvl w:val="0"/>
          <w:numId w:val="31"/>
        </w:numPr>
        <w:rPr>
          <w:color w:val="auto"/>
        </w:rPr>
      </w:pPr>
      <w:proofErr w:type="spellStart"/>
      <w:r>
        <w:rPr>
          <w:color w:val="auto"/>
        </w:rPr>
        <w:t>Nirbhaya@</w:t>
      </w:r>
      <w:r w:rsidRPr="00107255">
        <w:rPr>
          <w:color w:val="auto"/>
        </w:rPr>
        <w:t>Noida</w:t>
      </w:r>
      <w:proofErr w:type="spellEnd"/>
      <w:r>
        <w:rPr>
          <w:color w:val="auto"/>
        </w:rPr>
        <w:t xml:space="preserve"> Beta</w:t>
      </w:r>
    </w:p>
    <w:p w:rsidR="00144D2D" w:rsidRDefault="00144D2D" w:rsidP="00144D2D">
      <w:pPr>
        <w:pStyle w:val="BodyText3"/>
        <w:numPr>
          <w:ilvl w:val="0"/>
          <w:numId w:val="31"/>
        </w:numPr>
        <w:rPr>
          <w:color w:val="auto"/>
        </w:rPr>
      </w:pPr>
      <w:r w:rsidRPr="00107255">
        <w:rPr>
          <w:color w:val="auto"/>
        </w:rPr>
        <w:t>Child Safety Parent App</w:t>
      </w:r>
      <w:r>
        <w:rPr>
          <w:color w:val="auto"/>
        </w:rPr>
        <w:t xml:space="preserve"> (in Progress)</w:t>
      </w:r>
    </w:p>
    <w:p w:rsidR="00144D2D" w:rsidRPr="00107255" w:rsidRDefault="00144D2D" w:rsidP="00144D2D">
      <w:pPr>
        <w:pStyle w:val="BodyText3"/>
        <w:numPr>
          <w:ilvl w:val="0"/>
          <w:numId w:val="31"/>
        </w:numPr>
        <w:rPr>
          <w:color w:val="auto"/>
        </w:rPr>
      </w:pPr>
      <w:r w:rsidRPr="00107255">
        <w:rPr>
          <w:color w:val="auto"/>
        </w:rPr>
        <w:t>Nirbhaya_4.0</w:t>
      </w:r>
      <w:r>
        <w:rPr>
          <w:color w:val="auto"/>
        </w:rPr>
        <w:t xml:space="preserve"> (in Progress)</w:t>
      </w:r>
    </w:p>
    <w:p w:rsidR="00144D2D" w:rsidRDefault="00144D2D" w:rsidP="00144D2D">
      <w:pPr>
        <w:pStyle w:val="BodyText3"/>
        <w:rPr>
          <w:b/>
          <w:color w:val="auto"/>
        </w:rPr>
      </w:pPr>
    </w:p>
    <w:p w:rsidR="00144D2D" w:rsidRDefault="00144D2D" w:rsidP="00144D2D">
      <w:pPr>
        <w:pStyle w:val="BodyText3"/>
        <w:rPr>
          <w:color w:val="auto"/>
        </w:rPr>
      </w:pPr>
      <w:r>
        <w:rPr>
          <w:b/>
          <w:color w:val="auto"/>
        </w:rPr>
        <w:t>Link:</w:t>
      </w:r>
    </w:p>
    <w:p w:rsidR="00144D2D" w:rsidRDefault="00144D2D" w:rsidP="00144D2D">
      <w:pPr>
        <w:pStyle w:val="BodyText3"/>
        <w:rPr>
          <w:color w:val="auto"/>
        </w:rPr>
      </w:pPr>
    </w:p>
    <w:p w:rsidR="00144D2D" w:rsidRPr="008A7B4E" w:rsidRDefault="005530D9" w:rsidP="00144D2D">
      <w:pPr>
        <w:pStyle w:val="BodyText3"/>
        <w:numPr>
          <w:ilvl w:val="0"/>
          <w:numId w:val="28"/>
        </w:numPr>
        <w:rPr>
          <w:color w:val="1F497D" w:themeColor="text2"/>
        </w:rPr>
      </w:pPr>
      <w:hyperlink r:id="rId9" w:history="1">
        <w:r w:rsidR="00144D2D" w:rsidRPr="008A7B4E">
          <w:rPr>
            <w:rStyle w:val="Hyperlink"/>
            <w:color w:val="1F497D" w:themeColor="text2"/>
          </w:rPr>
          <w:t>https://play.google.com/store/apps/details?id=com.smartcloud.nirbhaya&amp;hl=en</w:t>
        </w:r>
      </w:hyperlink>
    </w:p>
    <w:p w:rsidR="00144D2D" w:rsidRDefault="00144D2D" w:rsidP="00144D2D">
      <w:pPr>
        <w:pStyle w:val="BodyText3"/>
        <w:ind w:left="720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8"/>
        </w:numPr>
        <w:rPr>
          <w:color w:val="1F497D" w:themeColor="text2"/>
        </w:rPr>
      </w:pPr>
      <w:r w:rsidRPr="008A7B4E">
        <w:rPr>
          <w:color w:val="1F497D" w:themeColor="text2"/>
        </w:rPr>
        <w:t>https://play.google.com/store/apps/details?id=com.smartcloud.delhi&amp;hl=en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8"/>
        </w:numPr>
        <w:rPr>
          <w:color w:val="1F497D" w:themeColor="text2"/>
        </w:rPr>
      </w:pPr>
      <w:r w:rsidRPr="00614EDC">
        <w:rPr>
          <w:color w:val="1F497D" w:themeColor="text2"/>
        </w:rPr>
        <w:t>https://play.google.com/store/apps/details?id=com.wemeet.wemeet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8"/>
        </w:numPr>
        <w:rPr>
          <w:color w:val="1F497D" w:themeColor="text2"/>
        </w:rPr>
      </w:pPr>
      <w:r w:rsidRPr="00614EDC">
        <w:rPr>
          <w:color w:val="1F497D" w:themeColor="text2"/>
        </w:rPr>
        <w:t>https://itunes.apple.com/us/podcast/the-startup-success-podcast/id293268482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8"/>
        </w:numPr>
        <w:rPr>
          <w:color w:val="1F497D" w:themeColor="text2"/>
        </w:rPr>
      </w:pPr>
      <w:r w:rsidRPr="00614EDC">
        <w:rPr>
          <w:color w:val="1F497D" w:themeColor="text2"/>
        </w:rPr>
        <w:t>https://play.google.com/store/apps/details?id=com.smartcloud.nirbhayanoida&amp;hl=en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8"/>
        </w:numPr>
        <w:rPr>
          <w:color w:val="1F497D" w:themeColor="text2"/>
        </w:rPr>
      </w:pPr>
      <w:r w:rsidRPr="00614EDC">
        <w:rPr>
          <w:color w:val="1F497D" w:themeColor="text2"/>
        </w:rPr>
        <w:t>https://play.google.com/store/apps/details?id=com.smart.bjpConnect</w:t>
      </w:r>
    </w:p>
    <w:p w:rsidR="00144D2D" w:rsidRPr="00614EDC" w:rsidRDefault="00144D2D" w:rsidP="00144D2D">
      <w:pPr>
        <w:pStyle w:val="BodyText3"/>
        <w:rPr>
          <w:color w:val="1F497D" w:themeColor="text2"/>
        </w:rPr>
      </w:pPr>
    </w:p>
    <w:p w:rsidR="00144D2D" w:rsidRPr="00614EDC" w:rsidRDefault="00144D2D" w:rsidP="00144D2D">
      <w:pPr>
        <w:pStyle w:val="BodyText3"/>
        <w:numPr>
          <w:ilvl w:val="0"/>
          <w:numId w:val="28"/>
        </w:numPr>
        <w:rPr>
          <w:b/>
          <w:color w:val="1F497D" w:themeColor="text2"/>
        </w:rPr>
      </w:pPr>
      <w:r w:rsidRPr="00614EDC">
        <w:rPr>
          <w:color w:val="1F497D" w:themeColor="text2"/>
        </w:rPr>
        <w:t>https://play.google.com/store/apps/details?id=com.casualcreatio.lovescanner</w:t>
      </w:r>
    </w:p>
    <w:p w:rsidR="00144D2D" w:rsidRPr="00614EDC" w:rsidRDefault="00144D2D" w:rsidP="00144D2D">
      <w:pPr>
        <w:pStyle w:val="BodyText3"/>
        <w:ind w:left="720"/>
        <w:rPr>
          <w:b/>
          <w:color w:val="1F497D" w:themeColor="text2"/>
        </w:rPr>
      </w:pPr>
    </w:p>
    <w:p w:rsidR="00144D2D" w:rsidRDefault="00144D2D" w:rsidP="00144D2D">
      <w:pPr>
        <w:pStyle w:val="BodyText3"/>
        <w:ind w:left="720"/>
        <w:rPr>
          <w:b/>
          <w:color w:val="auto"/>
        </w:rPr>
      </w:pPr>
    </w:p>
    <w:p w:rsidR="00144D2D" w:rsidRDefault="00144D2D" w:rsidP="00144D2D">
      <w:pPr>
        <w:pStyle w:val="BodyText3"/>
        <w:rPr>
          <w:b/>
          <w:color w:val="auto"/>
        </w:rPr>
      </w:pPr>
      <w:r>
        <w:rPr>
          <w:b/>
          <w:color w:val="auto"/>
        </w:rPr>
        <w:t>Website:</w:t>
      </w:r>
    </w:p>
    <w:p w:rsidR="00DD6074" w:rsidRDefault="00DD6074" w:rsidP="00144D2D">
      <w:pPr>
        <w:pStyle w:val="BodyText3"/>
        <w:rPr>
          <w:color w:val="auto"/>
        </w:rPr>
      </w:pPr>
    </w:p>
    <w:p w:rsidR="00144D2D" w:rsidRPr="004D73E6" w:rsidRDefault="00144D2D" w:rsidP="004D73E6">
      <w:pPr>
        <w:pStyle w:val="BodyText3"/>
        <w:numPr>
          <w:ilvl w:val="0"/>
          <w:numId w:val="32"/>
        </w:numPr>
        <w:rPr>
          <w:color w:val="auto"/>
        </w:rPr>
      </w:pPr>
      <w:proofErr w:type="spellStart"/>
      <w:r>
        <w:rPr>
          <w:color w:val="auto"/>
        </w:rPr>
        <w:t>Monkeez</w:t>
      </w:r>
      <w:proofErr w:type="spellEnd"/>
      <w:r>
        <w:rPr>
          <w:color w:val="auto"/>
        </w:rPr>
        <w:t xml:space="preserve"> &amp; Friends</w:t>
      </w:r>
      <w:r w:rsidR="004D73E6">
        <w:rPr>
          <w:color w:val="auto"/>
        </w:rPr>
        <w:t xml:space="preserve"> </w:t>
      </w:r>
      <w:r w:rsidRPr="004D73E6">
        <w:rPr>
          <w:color w:val="auto"/>
        </w:rPr>
        <w:t>(</w:t>
      </w:r>
      <w:proofErr w:type="spellStart"/>
      <w:r w:rsidRPr="004D73E6">
        <w:rPr>
          <w:b/>
          <w:color w:val="auto"/>
        </w:rPr>
        <w:t>Monkeez</w:t>
      </w:r>
      <w:proofErr w:type="spellEnd"/>
      <w:r w:rsidRPr="004D73E6">
        <w:rPr>
          <w:b/>
          <w:color w:val="auto"/>
        </w:rPr>
        <w:t xml:space="preserve"> Makes a Difference won the 2013 Media of the </w:t>
      </w:r>
      <w:proofErr w:type="gramStart"/>
      <w:r w:rsidRPr="004D73E6">
        <w:rPr>
          <w:b/>
          <w:color w:val="auto"/>
        </w:rPr>
        <w:t>Year  Award</w:t>
      </w:r>
      <w:proofErr w:type="gramEnd"/>
      <w:r w:rsidRPr="004D73E6">
        <w:rPr>
          <w:color w:val="auto"/>
        </w:rPr>
        <w:t xml:space="preserve"> -Interactive Media And Online categ</w:t>
      </w:r>
      <w:r w:rsidR="00DD6074" w:rsidRPr="004D73E6">
        <w:rPr>
          <w:color w:val="auto"/>
        </w:rPr>
        <w:t xml:space="preserve">ory from the Creative Child  </w:t>
      </w:r>
      <w:r w:rsidRPr="004D73E6">
        <w:rPr>
          <w:color w:val="auto"/>
        </w:rPr>
        <w:t>Awards Program.)</w:t>
      </w:r>
    </w:p>
    <w:p w:rsidR="00144D2D" w:rsidRDefault="00144D2D" w:rsidP="00144D2D">
      <w:pPr>
        <w:pStyle w:val="BodyText3"/>
        <w:ind w:left="1440"/>
        <w:rPr>
          <w:color w:val="auto"/>
        </w:rPr>
      </w:pPr>
    </w:p>
    <w:p w:rsidR="00144D2D" w:rsidRDefault="00144D2D" w:rsidP="00144D2D">
      <w:pPr>
        <w:pStyle w:val="BodyText3"/>
        <w:rPr>
          <w:b/>
          <w:color w:val="auto"/>
        </w:rPr>
      </w:pPr>
      <w:r>
        <w:rPr>
          <w:b/>
          <w:color w:val="auto"/>
        </w:rPr>
        <w:t>Link:</w:t>
      </w:r>
    </w:p>
    <w:p w:rsidR="00522A93" w:rsidRDefault="00522A93" w:rsidP="00144D2D">
      <w:pPr>
        <w:pStyle w:val="BodyText3"/>
      </w:pPr>
    </w:p>
    <w:p w:rsidR="00144D2D" w:rsidRPr="00614EDC" w:rsidRDefault="005530D9" w:rsidP="00144D2D">
      <w:pPr>
        <w:pStyle w:val="BodyText3"/>
        <w:numPr>
          <w:ilvl w:val="0"/>
          <w:numId w:val="29"/>
        </w:numPr>
        <w:rPr>
          <w:color w:val="1F497D" w:themeColor="text2"/>
        </w:rPr>
      </w:pPr>
      <w:hyperlink r:id="rId10" w:history="1">
        <w:r w:rsidR="00144D2D" w:rsidRPr="00614EDC">
          <w:rPr>
            <w:color w:val="1F497D" w:themeColor="text2"/>
          </w:rPr>
          <w:t>http://monkeezandfriends.com/</w:t>
        </w:r>
      </w:hyperlink>
    </w:p>
    <w:p w:rsidR="00144D2D" w:rsidRPr="00614EDC" w:rsidRDefault="00144D2D" w:rsidP="00144D2D">
      <w:pPr>
        <w:pStyle w:val="BodyText3"/>
        <w:numPr>
          <w:ilvl w:val="0"/>
          <w:numId w:val="29"/>
        </w:numPr>
        <w:rPr>
          <w:color w:val="1F497D" w:themeColor="text2"/>
        </w:rPr>
      </w:pPr>
      <w:r w:rsidRPr="00614EDC">
        <w:rPr>
          <w:color w:val="1F497D" w:themeColor="text2"/>
        </w:rPr>
        <w:t>http://nirbhayanoida.com/</w:t>
      </w:r>
    </w:p>
    <w:p w:rsidR="00144D2D" w:rsidRPr="00614EDC" w:rsidRDefault="005530D9" w:rsidP="00144D2D">
      <w:pPr>
        <w:pStyle w:val="BodyText3"/>
        <w:numPr>
          <w:ilvl w:val="0"/>
          <w:numId w:val="29"/>
        </w:numPr>
        <w:rPr>
          <w:color w:val="1F497D" w:themeColor="text2"/>
        </w:rPr>
      </w:pPr>
      <w:hyperlink r:id="rId11" w:history="1">
        <w:r w:rsidR="00144D2D" w:rsidRPr="00614EDC">
          <w:rPr>
            <w:color w:val="1F497D" w:themeColor="text2"/>
          </w:rPr>
          <w:t>http://nirbhayanoida.com/SOSCase/index</w:t>
        </w:r>
      </w:hyperlink>
    </w:p>
    <w:p w:rsidR="00144D2D" w:rsidRPr="00614EDC" w:rsidRDefault="00144D2D" w:rsidP="00144D2D">
      <w:pPr>
        <w:pStyle w:val="BodyText3"/>
        <w:numPr>
          <w:ilvl w:val="0"/>
          <w:numId w:val="29"/>
        </w:numPr>
        <w:rPr>
          <w:color w:val="1F497D" w:themeColor="text2"/>
        </w:rPr>
      </w:pPr>
      <w:r w:rsidRPr="00614EDC">
        <w:rPr>
          <w:color w:val="1F497D" w:themeColor="text2"/>
        </w:rPr>
        <w:t>https://play.google.com/store/apps/details?id=com.smartcloud.delhi</w:t>
      </w:r>
    </w:p>
    <w:p w:rsidR="00144D2D" w:rsidRDefault="00144D2D" w:rsidP="00144D2D">
      <w:pPr>
        <w:pStyle w:val="BodyText3"/>
        <w:ind w:left="720"/>
      </w:pPr>
    </w:p>
    <w:p w:rsidR="007D7972" w:rsidRDefault="007D7972" w:rsidP="00144D2D">
      <w:pPr>
        <w:pStyle w:val="BodyText3"/>
        <w:ind w:left="720"/>
      </w:pPr>
    </w:p>
    <w:p w:rsidR="00144D2D" w:rsidRPr="00107255" w:rsidRDefault="00144D2D" w:rsidP="00144D2D">
      <w:pPr>
        <w:pStyle w:val="BodyText3"/>
        <w:rPr>
          <w:b/>
          <w:color w:val="auto"/>
        </w:rPr>
      </w:pPr>
      <w:proofErr w:type="spellStart"/>
      <w:r>
        <w:rPr>
          <w:b/>
          <w:color w:val="auto"/>
        </w:rPr>
        <w:t>Y</w:t>
      </w:r>
      <w:r w:rsidRPr="00107255">
        <w:rPr>
          <w:b/>
          <w:color w:val="auto"/>
        </w:rPr>
        <w:t>outube</w:t>
      </w:r>
      <w:proofErr w:type="spellEnd"/>
      <w:r>
        <w:rPr>
          <w:b/>
          <w:color w:val="auto"/>
        </w:rPr>
        <w:t xml:space="preserve"> video:</w:t>
      </w:r>
    </w:p>
    <w:p w:rsidR="00144D2D" w:rsidRDefault="00144D2D" w:rsidP="00144D2D">
      <w:pPr>
        <w:pStyle w:val="BodyText3"/>
      </w:pPr>
    </w:p>
    <w:p w:rsidR="00144D2D" w:rsidRPr="00614EDC" w:rsidRDefault="00144D2D" w:rsidP="00144D2D">
      <w:pPr>
        <w:pStyle w:val="BodyText3"/>
        <w:numPr>
          <w:ilvl w:val="0"/>
          <w:numId w:val="30"/>
        </w:numPr>
        <w:rPr>
          <w:color w:val="1F497D" w:themeColor="text2"/>
        </w:rPr>
      </w:pPr>
      <w:r w:rsidRPr="00614EDC">
        <w:rPr>
          <w:color w:val="1F497D" w:themeColor="text2"/>
        </w:rPr>
        <w:t>http://www.youtube.com/watch?v=hwPJXyaixKQ&amp;feature=youtu.be</w:t>
      </w:r>
    </w:p>
    <w:p w:rsidR="001347FF" w:rsidRPr="005608C0" w:rsidRDefault="001347FF" w:rsidP="005608C0">
      <w:pPr>
        <w:pStyle w:val="BodyText3"/>
        <w:ind w:left="1440"/>
        <w:rPr>
          <w:color w:val="auto"/>
        </w:rPr>
      </w:pPr>
    </w:p>
    <w:p w:rsidR="00362547" w:rsidRPr="00414B55" w:rsidRDefault="00362547">
      <w:pPr>
        <w:rPr>
          <w:rFonts w:ascii="Verdana" w:hAnsi="Verdana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8835"/>
      </w:tblGrid>
      <w:tr w:rsidR="003016C8" w:rsidRPr="00414B55">
        <w:trPr>
          <w:trHeight w:val="278"/>
        </w:trPr>
        <w:tc>
          <w:tcPr>
            <w:tcW w:w="8835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1" w:space="0" w:color="808080"/>
            </w:tcBorders>
            <w:shd w:val="clear" w:color="auto" w:fill="E6E6E6"/>
          </w:tcPr>
          <w:p w:rsidR="003016C8" w:rsidRPr="00414B55" w:rsidRDefault="003016C8">
            <w:pPr>
              <w:pStyle w:val="Heading6"/>
              <w:tabs>
                <w:tab w:val="left" w:pos="0"/>
              </w:tabs>
              <w:snapToGrid w:val="0"/>
              <w:rPr>
                <w:b w:val="0"/>
                <w:bCs w:val="0"/>
                <w:color w:val="auto"/>
              </w:rPr>
            </w:pPr>
          </w:p>
          <w:p w:rsidR="003016C8" w:rsidRPr="00414B55" w:rsidRDefault="003016C8">
            <w:pPr>
              <w:pStyle w:val="Heading6"/>
              <w:tabs>
                <w:tab w:val="left" w:pos="0"/>
              </w:tabs>
              <w:rPr>
                <w:bCs w:val="0"/>
                <w:szCs w:val="20"/>
              </w:rPr>
            </w:pPr>
            <w:r w:rsidRPr="00414B55">
              <w:rPr>
                <w:bCs w:val="0"/>
                <w:szCs w:val="20"/>
              </w:rPr>
              <w:t>Strengths</w:t>
            </w:r>
          </w:p>
          <w:p w:rsidR="003016C8" w:rsidRPr="00414B55" w:rsidRDefault="003016C8">
            <w:pPr>
              <w:rPr>
                <w:rFonts w:ascii="Verdana" w:hAnsi="Verdana"/>
              </w:rPr>
            </w:pPr>
          </w:p>
        </w:tc>
      </w:tr>
    </w:tbl>
    <w:p w:rsidR="003016C8" w:rsidRPr="00414B55" w:rsidRDefault="003016C8">
      <w:pPr>
        <w:rPr>
          <w:rFonts w:ascii="Verdana" w:hAnsi="Verdana"/>
          <w:sz w:val="20"/>
          <w:szCs w:val="20"/>
        </w:rPr>
      </w:pPr>
      <w:r w:rsidRPr="00414B55">
        <w:rPr>
          <w:rFonts w:ascii="Verdana" w:hAnsi="Verdana"/>
          <w:sz w:val="20"/>
          <w:szCs w:val="20"/>
        </w:rPr>
        <w:tab/>
      </w:r>
      <w:r w:rsidRPr="00414B55">
        <w:rPr>
          <w:rFonts w:ascii="Verdana" w:hAnsi="Verdana"/>
          <w:sz w:val="20"/>
          <w:szCs w:val="20"/>
        </w:rPr>
        <w:tab/>
      </w:r>
      <w:r w:rsidRPr="00414B55">
        <w:rPr>
          <w:rFonts w:ascii="Verdana" w:hAnsi="Verdana"/>
          <w:sz w:val="20"/>
          <w:szCs w:val="20"/>
        </w:rPr>
        <w:tab/>
      </w:r>
      <w:r w:rsidRPr="00414B55">
        <w:rPr>
          <w:rFonts w:ascii="Verdana" w:hAnsi="Verdana"/>
          <w:sz w:val="20"/>
          <w:szCs w:val="20"/>
        </w:rPr>
        <w:tab/>
      </w:r>
    </w:p>
    <w:p w:rsidR="003016C8" w:rsidRPr="00414B55" w:rsidRDefault="003016C8">
      <w:pPr>
        <w:numPr>
          <w:ilvl w:val="0"/>
          <w:numId w:val="2"/>
        </w:numPr>
        <w:tabs>
          <w:tab w:val="left" w:pos="720"/>
        </w:tabs>
        <w:rPr>
          <w:rFonts w:ascii="Verdana" w:hAnsi="Verdana" w:cs="Arial"/>
          <w:sz w:val="20"/>
          <w:szCs w:val="20"/>
        </w:rPr>
      </w:pPr>
      <w:r w:rsidRPr="00414B55">
        <w:rPr>
          <w:rFonts w:ascii="Verdana" w:hAnsi="Verdana" w:cs="Arial"/>
          <w:sz w:val="20"/>
          <w:szCs w:val="20"/>
        </w:rPr>
        <w:t>Ability to work with deadline pressures.</w:t>
      </w:r>
    </w:p>
    <w:p w:rsidR="003016C8" w:rsidRPr="00414B55" w:rsidRDefault="003016C8">
      <w:pPr>
        <w:numPr>
          <w:ilvl w:val="0"/>
          <w:numId w:val="2"/>
        </w:numPr>
        <w:tabs>
          <w:tab w:val="left" w:pos="720"/>
        </w:tabs>
        <w:rPr>
          <w:rFonts w:ascii="Verdana" w:hAnsi="Verdana"/>
          <w:sz w:val="20"/>
          <w:szCs w:val="20"/>
        </w:rPr>
      </w:pPr>
      <w:r w:rsidRPr="00414B55">
        <w:rPr>
          <w:rFonts w:ascii="Verdana" w:hAnsi="Verdana"/>
          <w:sz w:val="20"/>
          <w:szCs w:val="20"/>
        </w:rPr>
        <w:t xml:space="preserve">Knowledge of Animation </w:t>
      </w:r>
    </w:p>
    <w:p w:rsidR="003016C8" w:rsidRPr="00414B55" w:rsidRDefault="003016C8">
      <w:pPr>
        <w:numPr>
          <w:ilvl w:val="0"/>
          <w:numId w:val="2"/>
        </w:numPr>
        <w:tabs>
          <w:tab w:val="left" w:pos="720"/>
        </w:tabs>
        <w:rPr>
          <w:rFonts w:ascii="Verdana" w:hAnsi="Verdana"/>
          <w:sz w:val="20"/>
          <w:szCs w:val="20"/>
        </w:rPr>
      </w:pPr>
      <w:r w:rsidRPr="00414B55">
        <w:rPr>
          <w:rFonts w:ascii="Verdana" w:hAnsi="Verdana" w:cs="Arial"/>
          <w:sz w:val="20"/>
          <w:szCs w:val="20"/>
        </w:rPr>
        <w:t>Fast grasp of new tools.</w:t>
      </w:r>
      <w:r w:rsidRPr="00414B55">
        <w:rPr>
          <w:rFonts w:ascii="Verdana" w:hAnsi="Verdana"/>
        </w:rPr>
        <w:t xml:space="preserve"> </w:t>
      </w:r>
      <w:r w:rsidRPr="00414B55">
        <w:rPr>
          <w:rFonts w:ascii="Verdana" w:hAnsi="Verdana"/>
          <w:sz w:val="20"/>
          <w:szCs w:val="20"/>
        </w:rPr>
        <w:t xml:space="preserve"> </w:t>
      </w:r>
    </w:p>
    <w:p w:rsidR="00362547" w:rsidRPr="00414B55" w:rsidRDefault="00362547" w:rsidP="0043057B">
      <w:pPr>
        <w:rPr>
          <w:rFonts w:ascii="Verdana" w:hAnsi="Verdana"/>
          <w:sz w:val="20"/>
          <w:szCs w:val="20"/>
        </w:rPr>
      </w:pPr>
    </w:p>
    <w:p w:rsidR="003016C8" w:rsidRPr="00414B55" w:rsidRDefault="003016C8">
      <w:pPr>
        <w:ind w:left="360"/>
        <w:rPr>
          <w:rFonts w:ascii="Verdana" w:hAnsi="Verdana"/>
          <w:sz w:val="20"/>
          <w:szCs w:val="20"/>
        </w:rPr>
      </w:pPr>
      <w:r w:rsidRPr="00414B55">
        <w:rPr>
          <w:rFonts w:ascii="Verdana" w:hAnsi="Verdana"/>
          <w:sz w:val="20"/>
          <w:szCs w:val="20"/>
        </w:rPr>
        <w:t xml:space="preserve"> </w:t>
      </w:r>
    </w:p>
    <w:p w:rsidR="003016C8" w:rsidRPr="00414B55" w:rsidRDefault="005530D9">
      <w:pPr>
        <w:rPr>
          <w:rFonts w:ascii="Verdana" w:hAnsi="Verdana"/>
          <w:b/>
          <w:sz w:val="20"/>
          <w:szCs w:val="20"/>
        </w:rPr>
      </w:pPr>
      <w:bookmarkStart w:id="1" w:name="_GoBack"/>
      <w:bookmarkEnd w:id="1"/>
      <w:r w:rsidRPr="005530D9">
        <w:rPr>
          <w:rFonts w:ascii="Verdana" w:hAnsi="Verdan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9.65pt;margin-top:4pt;width:441.7pt;height:40.25pt;z-index:251658240;mso-wrap-distance-left:0;mso-position-horizontal-relative:margin" stroked="f">
            <v:fill opacity="0" color2="black"/>
            <v:textbox inset="0,0,0,0">
              <w:txbxContent>
                <w:tbl>
                  <w:tblPr>
                    <w:tblW w:w="0" w:type="auto"/>
                    <w:tblInd w:w="108" w:type="dxa"/>
                    <w:tblLayout w:type="fixed"/>
                    <w:tblLook w:val="0000"/>
                  </w:tblPr>
                  <w:tblGrid>
                    <w:gridCol w:w="8835"/>
                  </w:tblGrid>
                  <w:tr w:rsidR="003016C8">
                    <w:trPr>
                      <w:trHeight w:val="278"/>
                    </w:trPr>
                    <w:tc>
                      <w:tcPr>
                        <w:tcW w:w="8835" w:type="dxa"/>
                        <w:tcBorders>
                          <w:top w:val="double" w:sz="1" w:space="0" w:color="808080"/>
                          <w:left w:val="double" w:sz="1" w:space="0" w:color="808080"/>
                          <w:bottom w:val="double" w:sz="1" w:space="0" w:color="808080"/>
                          <w:right w:val="double" w:sz="1" w:space="0" w:color="808080"/>
                        </w:tcBorders>
                        <w:shd w:val="clear" w:color="auto" w:fill="E6E6E6"/>
                      </w:tcPr>
                      <w:p w:rsidR="003016C8" w:rsidRDefault="003016C8">
                        <w:pPr>
                          <w:pStyle w:val="Heading6"/>
                          <w:tabs>
                            <w:tab w:val="left" w:pos="0"/>
                          </w:tabs>
                          <w:snapToGrid w:val="0"/>
                          <w:rPr>
                            <w:b w:val="0"/>
                            <w:bCs w:val="0"/>
                            <w:color w:val="auto"/>
                          </w:rPr>
                        </w:pPr>
                      </w:p>
                      <w:p w:rsidR="003016C8" w:rsidRDefault="003016C8">
                        <w:pPr>
                          <w:pStyle w:val="Heading6"/>
                          <w:tabs>
                            <w:tab w:val="left" w:pos="0"/>
                          </w:tabs>
                          <w:rPr>
                            <w:bCs w:val="0"/>
                            <w:szCs w:val="20"/>
                          </w:rPr>
                        </w:pPr>
                        <w:r>
                          <w:rPr>
                            <w:bCs w:val="0"/>
                            <w:szCs w:val="20"/>
                          </w:rPr>
                          <w:t>Other Interests</w:t>
                        </w:r>
                      </w:p>
                      <w:p w:rsidR="003016C8" w:rsidRDefault="003016C8"/>
                    </w:tc>
                  </w:tr>
                </w:tbl>
                <w:p w:rsidR="00F32E5A" w:rsidRDefault="00F32E5A"/>
              </w:txbxContent>
            </v:textbox>
            <w10:wrap type="square" side="largest" anchorx="margin"/>
          </v:shape>
        </w:pict>
      </w:r>
    </w:p>
    <w:p w:rsidR="003016C8" w:rsidRPr="00414B55" w:rsidRDefault="003016C8">
      <w:pPr>
        <w:numPr>
          <w:ilvl w:val="0"/>
          <w:numId w:val="5"/>
        </w:numPr>
        <w:tabs>
          <w:tab w:val="left" w:pos="720"/>
        </w:tabs>
        <w:rPr>
          <w:rFonts w:ascii="Verdana" w:hAnsi="Verdana"/>
          <w:bCs/>
          <w:sz w:val="20"/>
          <w:szCs w:val="20"/>
        </w:rPr>
      </w:pPr>
      <w:r w:rsidRPr="00414B55">
        <w:rPr>
          <w:rFonts w:ascii="Verdana" w:hAnsi="Verdana"/>
          <w:bCs/>
          <w:sz w:val="20"/>
          <w:szCs w:val="20"/>
        </w:rPr>
        <w:t>Music</w:t>
      </w:r>
      <w:r w:rsidR="007E532C" w:rsidRPr="00414B55">
        <w:rPr>
          <w:rFonts w:ascii="Verdana" w:hAnsi="Verdana"/>
          <w:bCs/>
          <w:sz w:val="20"/>
          <w:szCs w:val="20"/>
        </w:rPr>
        <w:t>.</w:t>
      </w:r>
    </w:p>
    <w:p w:rsidR="003016C8" w:rsidRPr="00414B55" w:rsidRDefault="003016C8">
      <w:pPr>
        <w:numPr>
          <w:ilvl w:val="0"/>
          <w:numId w:val="5"/>
        </w:numPr>
        <w:tabs>
          <w:tab w:val="left" w:pos="720"/>
        </w:tabs>
        <w:rPr>
          <w:rFonts w:ascii="Verdana" w:hAnsi="Verdana"/>
          <w:bCs/>
          <w:sz w:val="20"/>
          <w:szCs w:val="20"/>
        </w:rPr>
      </w:pPr>
      <w:r w:rsidRPr="00414B55">
        <w:rPr>
          <w:rFonts w:ascii="Verdana" w:hAnsi="Verdana"/>
          <w:bCs/>
          <w:sz w:val="20"/>
          <w:szCs w:val="20"/>
        </w:rPr>
        <w:t>Internet and Games</w:t>
      </w:r>
      <w:r w:rsidR="007E532C" w:rsidRPr="00414B55">
        <w:rPr>
          <w:rFonts w:ascii="Verdana" w:hAnsi="Verdana"/>
          <w:bCs/>
          <w:sz w:val="20"/>
          <w:szCs w:val="20"/>
        </w:rPr>
        <w:t>.</w:t>
      </w:r>
      <w:r w:rsidRPr="00414B55">
        <w:rPr>
          <w:rFonts w:ascii="Verdana" w:hAnsi="Verdana"/>
          <w:bCs/>
          <w:sz w:val="20"/>
          <w:szCs w:val="20"/>
        </w:rPr>
        <w:t xml:space="preserve"> </w:t>
      </w:r>
    </w:p>
    <w:p w:rsidR="003016C8" w:rsidRPr="00414B55" w:rsidRDefault="007D3B5F">
      <w:pPr>
        <w:numPr>
          <w:ilvl w:val="0"/>
          <w:numId w:val="5"/>
        </w:numPr>
        <w:tabs>
          <w:tab w:val="left" w:pos="720"/>
        </w:tabs>
        <w:rPr>
          <w:rFonts w:ascii="Verdana" w:hAnsi="Verdana"/>
          <w:bCs/>
          <w:sz w:val="20"/>
          <w:szCs w:val="20"/>
        </w:rPr>
      </w:pPr>
      <w:r w:rsidRPr="00414B55">
        <w:rPr>
          <w:rFonts w:ascii="Verdana" w:hAnsi="Verdana"/>
          <w:bCs/>
          <w:sz w:val="20"/>
          <w:szCs w:val="20"/>
        </w:rPr>
        <w:t>Drawing and sketching</w:t>
      </w:r>
      <w:r w:rsidR="003016C8" w:rsidRPr="00414B55">
        <w:rPr>
          <w:rFonts w:ascii="Verdana" w:hAnsi="Verdana"/>
          <w:bCs/>
          <w:sz w:val="20"/>
          <w:szCs w:val="20"/>
        </w:rPr>
        <w:t>.</w:t>
      </w:r>
    </w:p>
    <w:p w:rsidR="008D140F" w:rsidRPr="00414B55" w:rsidRDefault="004227FB">
      <w:pPr>
        <w:numPr>
          <w:ilvl w:val="0"/>
          <w:numId w:val="5"/>
        </w:numPr>
        <w:tabs>
          <w:tab w:val="left" w:pos="720"/>
        </w:tabs>
        <w:rPr>
          <w:rFonts w:ascii="Verdana" w:hAnsi="Verdana"/>
          <w:bCs/>
          <w:sz w:val="20"/>
          <w:szCs w:val="20"/>
        </w:rPr>
      </w:pPr>
      <w:r w:rsidRPr="00414B55">
        <w:rPr>
          <w:rFonts w:ascii="Verdana" w:hAnsi="Verdana"/>
          <w:bCs/>
          <w:sz w:val="20"/>
          <w:szCs w:val="20"/>
        </w:rPr>
        <w:t>Reading</w:t>
      </w:r>
    </w:p>
    <w:p w:rsidR="003016C8" w:rsidRPr="00414B55" w:rsidRDefault="003016C8">
      <w:pPr>
        <w:rPr>
          <w:rFonts w:ascii="Verdana" w:hAnsi="Verdana"/>
          <w:sz w:val="20"/>
          <w:szCs w:val="20"/>
        </w:rPr>
      </w:pPr>
    </w:p>
    <w:p w:rsidR="008219CF" w:rsidRPr="00414B55" w:rsidRDefault="008219CF">
      <w:pPr>
        <w:rPr>
          <w:rFonts w:ascii="Verdana" w:hAnsi="Verdana"/>
          <w:sz w:val="20"/>
          <w:szCs w:val="20"/>
        </w:rPr>
      </w:pPr>
    </w:p>
    <w:p w:rsidR="003016C8" w:rsidRPr="00414B55" w:rsidRDefault="003016C8">
      <w:pPr>
        <w:ind w:left="2160"/>
        <w:rPr>
          <w:rFonts w:ascii="Verdana" w:hAnsi="Verdana" w:cs="Arial"/>
          <w:b/>
          <w:sz w:val="20"/>
          <w:szCs w:val="20"/>
        </w:rPr>
      </w:pPr>
    </w:p>
    <w:p w:rsidR="0057044A" w:rsidRPr="00414B55" w:rsidRDefault="005530D9" w:rsidP="00EB7429">
      <w:pPr>
        <w:pStyle w:val="BodyText"/>
        <w:rPr>
          <w:rFonts w:ascii="Verdana" w:hAnsi="Verdana"/>
          <w:b/>
        </w:rPr>
      </w:pPr>
      <w:r>
        <w:rPr>
          <w:rFonts w:ascii="Verdana" w:hAnsi="Verdana"/>
          <w:b/>
        </w:rPr>
        <w:pict>
          <v:shape id="_x0000_s1026" type="#_x0000_t202" style="position:absolute;margin-left:-9.65pt;margin-top:-4.2pt;width:441.7pt;height:40.25pt;z-index:251657216;mso-wrap-distance-left:0;mso-position-horizontal-relative:margin" stroked="f">
            <v:fill opacity="0" color2="black"/>
            <v:textbox style="mso-next-textbox:#_x0000_s1026" inset="0,0,0,0">
              <w:txbxContent>
                <w:tbl>
                  <w:tblPr>
                    <w:tblW w:w="0" w:type="auto"/>
                    <w:tblInd w:w="108" w:type="dxa"/>
                    <w:tblLayout w:type="fixed"/>
                    <w:tblLook w:val="0000"/>
                  </w:tblPr>
                  <w:tblGrid>
                    <w:gridCol w:w="8835"/>
                  </w:tblGrid>
                  <w:tr w:rsidR="003016C8">
                    <w:trPr>
                      <w:trHeight w:val="278"/>
                    </w:trPr>
                    <w:tc>
                      <w:tcPr>
                        <w:tcW w:w="8835" w:type="dxa"/>
                        <w:tcBorders>
                          <w:top w:val="double" w:sz="1" w:space="0" w:color="808080"/>
                          <w:left w:val="double" w:sz="1" w:space="0" w:color="808080"/>
                          <w:bottom w:val="double" w:sz="1" w:space="0" w:color="808080"/>
                          <w:right w:val="double" w:sz="1" w:space="0" w:color="808080"/>
                        </w:tcBorders>
                        <w:shd w:val="clear" w:color="auto" w:fill="E6E6E6"/>
                      </w:tcPr>
                      <w:p w:rsidR="003016C8" w:rsidRDefault="003016C8">
                        <w:pPr>
                          <w:pStyle w:val="Heading6"/>
                          <w:tabs>
                            <w:tab w:val="left" w:pos="0"/>
                          </w:tabs>
                          <w:snapToGrid w:val="0"/>
                          <w:rPr>
                            <w:b w:val="0"/>
                            <w:bCs w:val="0"/>
                            <w:color w:val="auto"/>
                          </w:rPr>
                        </w:pPr>
                      </w:p>
                      <w:p w:rsidR="003016C8" w:rsidRDefault="003016C8">
                        <w:pPr>
                          <w:pStyle w:val="Heading6"/>
                          <w:tabs>
                            <w:tab w:val="left" w:pos="0"/>
                          </w:tabs>
                          <w:rPr>
                            <w:bCs w:val="0"/>
                            <w:szCs w:val="20"/>
                          </w:rPr>
                        </w:pPr>
                        <w:r>
                          <w:rPr>
                            <w:bCs w:val="0"/>
                            <w:szCs w:val="20"/>
                          </w:rPr>
                          <w:t>Personal Details</w:t>
                        </w:r>
                      </w:p>
                      <w:p w:rsidR="003016C8" w:rsidRDefault="003016C8"/>
                    </w:tc>
                  </w:tr>
                </w:tbl>
                <w:p w:rsidR="00F32E5A" w:rsidRDefault="00F32E5A"/>
              </w:txbxContent>
            </v:textbox>
            <w10:wrap type="square" side="largest" anchorx="margin"/>
          </v:shape>
        </w:pict>
      </w:r>
      <w:r w:rsidR="003016C8" w:rsidRPr="00414B55">
        <w:rPr>
          <w:rFonts w:ascii="Verdana" w:hAnsi="Verdana"/>
          <w:b/>
        </w:rPr>
        <w:t xml:space="preserve"> </w:t>
      </w:r>
      <w:r w:rsidR="0057044A" w:rsidRPr="00414B55">
        <w:rPr>
          <w:rFonts w:ascii="Verdana" w:hAnsi="Verdana"/>
          <w:b/>
        </w:rPr>
        <w:t>Name</w:t>
      </w:r>
      <w:r w:rsidR="003016C8" w:rsidRPr="00414B55">
        <w:rPr>
          <w:rFonts w:ascii="Verdana" w:hAnsi="Verdana"/>
          <w:b/>
        </w:rPr>
        <w:t xml:space="preserve"> </w:t>
      </w:r>
      <w:r w:rsidR="003016C8" w:rsidRPr="00414B55">
        <w:rPr>
          <w:rFonts w:ascii="Verdana" w:hAnsi="Verdana"/>
        </w:rPr>
        <w:t xml:space="preserve">                                           </w:t>
      </w:r>
      <w:proofErr w:type="spellStart"/>
      <w:r w:rsidR="0057044A" w:rsidRPr="00414B55">
        <w:rPr>
          <w:rFonts w:ascii="Verdana" w:hAnsi="Verdana"/>
          <w:b/>
        </w:rPr>
        <w:t>Asha</w:t>
      </w:r>
      <w:proofErr w:type="spellEnd"/>
      <w:r w:rsidR="0057044A" w:rsidRPr="00414B55">
        <w:rPr>
          <w:rFonts w:ascii="Verdana" w:hAnsi="Verdana"/>
          <w:b/>
        </w:rPr>
        <w:t xml:space="preserve"> </w:t>
      </w:r>
      <w:proofErr w:type="spellStart"/>
      <w:r w:rsidR="0057044A" w:rsidRPr="00414B55">
        <w:rPr>
          <w:rFonts w:ascii="Verdana" w:hAnsi="Verdana"/>
          <w:b/>
        </w:rPr>
        <w:t>Vasant</w:t>
      </w:r>
      <w:proofErr w:type="spellEnd"/>
      <w:r w:rsidR="0057044A" w:rsidRPr="00414B55">
        <w:rPr>
          <w:rFonts w:ascii="Verdana" w:hAnsi="Verdana"/>
          <w:b/>
        </w:rPr>
        <w:t xml:space="preserve"> </w:t>
      </w:r>
      <w:proofErr w:type="spellStart"/>
      <w:r w:rsidR="0057044A" w:rsidRPr="00414B55">
        <w:rPr>
          <w:rFonts w:ascii="Verdana" w:hAnsi="Verdana"/>
          <w:b/>
        </w:rPr>
        <w:t>Jawale</w:t>
      </w:r>
      <w:proofErr w:type="spellEnd"/>
      <w:r w:rsidR="003016C8" w:rsidRPr="00414B55">
        <w:rPr>
          <w:rFonts w:ascii="Verdana" w:hAnsi="Verdana"/>
          <w:b/>
        </w:rPr>
        <w:t xml:space="preserve">                                                                                                               </w:t>
      </w:r>
    </w:p>
    <w:p w:rsidR="0057044A" w:rsidRPr="00414B55" w:rsidRDefault="0057044A" w:rsidP="00EB7429">
      <w:pPr>
        <w:pStyle w:val="BodyText"/>
        <w:rPr>
          <w:rFonts w:ascii="Verdana" w:hAnsi="Verdana"/>
          <w:b/>
        </w:rPr>
      </w:pPr>
    </w:p>
    <w:p w:rsidR="003016C8" w:rsidRPr="00414B55" w:rsidRDefault="003016C8" w:rsidP="00EB7429">
      <w:pPr>
        <w:pStyle w:val="BodyText"/>
        <w:rPr>
          <w:rFonts w:ascii="Verdana" w:hAnsi="Verdana"/>
        </w:rPr>
      </w:pPr>
      <w:r w:rsidRPr="00414B55">
        <w:rPr>
          <w:rFonts w:ascii="Verdana" w:hAnsi="Verdana"/>
          <w:b/>
        </w:rPr>
        <w:t xml:space="preserve">Date of Birth: </w:t>
      </w:r>
      <w:r w:rsidRPr="00414B55">
        <w:rPr>
          <w:rFonts w:ascii="Verdana" w:hAnsi="Verdana"/>
          <w:b/>
        </w:rPr>
        <w:tab/>
      </w:r>
      <w:r w:rsidRPr="00414B55">
        <w:rPr>
          <w:rFonts w:ascii="Verdana" w:hAnsi="Verdana"/>
        </w:rPr>
        <w:tab/>
      </w:r>
      <w:r w:rsidRPr="00414B55">
        <w:rPr>
          <w:rFonts w:ascii="Verdana" w:hAnsi="Verdana"/>
        </w:rPr>
        <w:tab/>
      </w:r>
      <w:r w:rsidR="00220DE5">
        <w:rPr>
          <w:rFonts w:ascii="Verdana" w:hAnsi="Verdana"/>
        </w:rPr>
        <w:t xml:space="preserve"> </w:t>
      </w:r>
      <w:r w:rsidR="00EB7429" w:rsidRPr="00414B55">
        <w:rPr>
          <w:rFonts w:ascii="Verdana" w:hAnsi="Verdana"/>
        </w:rPr>
        <w:t xml:space="preserve">  </w:t>
      </w:r>
      <w:proofErr w:type="gramStart"/>
      <w:r w:rsidR="004227FB" w:rsidRPr="00414B55">
        <w:rPr>
          <w:rFonts w:ascii="Verdana" w:hAnsi="Verdana"/>
          <w:b/>
          <w:bCs/>
        </w:rPr>
        <w:t>05</w:t>
      </w:r>
      <w:r w:rsidRPr="00414B55">
        <w:rPr>
          <w:rFonts w:ascii="Verdana" w:hAnsi="Verdana"/>
          <w:b/>
          <w:bCs/>
          <w:vertAlign w:val="superscript"/>
        </w:rPr>
        <w:t>th</w:t>
      </w:r>
      <w:r w:rsidRPr="00414B55">
        <w:rPr>
          <w:rFonts w:ascii="Verdana" w:hAnsi="Verdana"/>
          <w:b/>
          <w:bCs/>
        </w:rPr>
        <w:t xml:space="preserve"> </w:t>
      </w:r>
      <w:r w:rsidR="00D75510" w:rsidRPr="00414B55">
        <w:rPr>
          <w:rFonts w:ascii="Verdana" w:hAnsi="Verdana"/>
          <w:b/>
          <w:bCs/>
        </w:rPr>
        <w:t xml:space="preserve"> </w:t>
      </w:r>
      <w:r w:rsidR="004227FB" w:rsidRPr="00414B55">
        <w:rPr>
          <w:rFonts w:ascii="Verdana" w:hAnsi="Verdana"/>
          <w:b/>
          <w:bCs/>
        </w:rPr>
        <w:t>July</w:t>
      </w:r>
      <w:proofErr w:type="gramEnd"/>
      <w:r w:rsidRPr="00414B55">
        <w:rPr>
          <w:rFonts w:ascii="Verdana" w:hAnsi="Verdana"/>
          <w:b/>
          <w:bCs/>
        </w:rPr>
        <w:t xml:space="preserve">  </w:t>
      </w:r>
      <w:r w:rsidR="00D75510" w:rsidRPr="00414B55">
        <w:rPr>
          <w:rFonts w:ascii="Verdana" w:hAnsi="Verdana"/>
          <w:b/>
          <w:bCs/>
        </w:rPr>
        <w:t xml:space="preserve"> </w:t>
      </w:r>
      <w:r w:rsidRPr="00414B55">
        <w:rPr>
          <w:rFonts w:ascii="Verdana" w:hAnsi="Verdana"/>
          <w:b/>
          <w:bCs/>
        </w:rPr>
        <w:t>19</w:t>
      </w:r>
      <w:r w:rsidR="004227FB" w:rsidRPr="00414B55">
        <w:rPr>
          <w:rFonts w:ascii="Verdana" w:hAnsi="Verdana"/>
          <w:b/>
          <w:bCs/>
        </w:rPr>
        <w:t>86</w:t>
      </w:r>
      <w:r w:rsidR="007E532C" w:rsidRPr="00414B55">
        <w:rPr>
          <w:rFonts w:ascii="Verdana" w:hAnsi="Verdana"/>
          <w:b/>
          <w:bCs/>
        </w:rPr>
        <w:t>.</w:t>
      </w:r>
    </w:p>
    <w:p w:rsidR="003016C8" w:rsidRPr="00414B55" w:rsidRDefault="003016C8">
      <w:pPr>
        <w:pStyle w:val="BodyText"/>
        <w:rPr>
          <w:rFonts w:ascii="Verdana" w:hAnsi="Verdana"/>
        </w:rPr>
      </w:pPr>
      <w:r w:rsidRPr="00414B55">
        <w:rPr>
          <w:rFonts w:ascii="Verdana" w:hAnsi="Verdana"/>
          <w:b/>
          <w:bCs/>
        </w:rPr>
        <w:tab/>
      </w:r>
      <w:r w:rsidRPr="00414B55">
        <w:rPr>
          <w:rFonts w:ascii="Verdana" w:hAnsi="Verdana"/>
        </w:rPr>
        <w:tab/>
      </w:r>
      <w:r w:rsidRPr="00414B55">
        <w:rPr>
          <w:rFonts w:ascii="Verdana" w:hAnsi="Verdana"/>
        </w:rPr>
        <w:tab/>
      </w:r>
      <w:r w:rsidRPr="00414B55">
        <w:rPr>
          <w:rFonts w:ascii="Verdana" w:hAnsi="Verdana"/>
        </w:rPr>
        <w:tab/>
      </w:r>
      <w:r w:rsidRPr="00414B55">
        <w:rPr>
          <w:rFonts w:ascii="Verdana" w:hAnsi="Verdana"/>
        </w:rPr>
        <w:tab/>
      </w:r>
    </w:p>
    <w:p w:rsidR="008D140F" w:rsidRPr="00414B55" w:rsidRDefault="003016C8">
      <w:pPr>
        <w:rPr>
          <w:rFonts w:ascii="Verdana" w:hAnsi="Verdana" w:cs="Arial"/>
          <w:b/>
          <w:bCs/>
          <w:sz w:val="20"/>
          <w:szCs w:val="20"/>
        </w:rPr>
      </w:pPr>
      <w:r w:rsidRPr="00414B55">
        <w:rPr>
          <w:rFonts w:ascii="Verdana" w:hAnsi="Verdana" w:cs="Arial"/>
          <w:b/>
          <w:bCs/>
          <w:sz w:val="20"/>
          <w:szCs w:val="20"/>
        </w:rPr>
        <w:t>Permanent Address:</w:t>
      </w:r>
      <w:r w:rsidRPr="00414B55">
        <w:rPr>
          <w:rFonts w:ascii="Verdana" w:hAnsi="Verdana" w:cs="Arial"/>
          <w:b/>
          <w:bCs/>
          <w:sz w:val="20"/>
          <w:szCs w:val="20"/>
        </w:rPr>
        <w:tab/>
      </w:r>
      <w:r w:rsidRPr="00414B55">
        <w:rPr>
          <w:rFonts w:ascii="Verdana" w:hAnsi="Verdana" w:cs="Arial"/>
          <w:b/>
          <w:bCs/>
          <w:sz w:val="20"/>
          <w:szCs w:val="20"/>
        </w:rPr>
        <w:tab/>
      </w:r>
      <w:r w:rsidR="00220DE5">
        <w:rPr>
          <w:rFonts w:ascii="Verdana" w:hAnsi="Verdana" w:cs="Arial"/>
          <w:b/>
          <w:bCs/>
          <w:sz w:val="20"/>
          <w:szCs w:val="20"/>
        </w:rPr>
        <w:t xml:space="preserve">   </w:t>
      </w:r>
      <w:proofErr w:type="spellStart"/>
      <w:r w:rsidR="004227FB" w:rsidRPr="00414B55">
        <w:rPr>
          <w:rFonts w:ascii="Verdana" w:hAnsi="Verdana" w:cs="Arial"/>
          <w:b/>
          <w:bCs/>
          <w:sz w:val="20"/>
          <w:szCs w:val="20"/>
        </w:rPr>
        <w:t>Netaji</w:t>
      </w:r>
      <w:proofErr w:type="spellEnd"/>
      <w:r w:rsidR="004227FB" w:rsidRPr="00414B55">
        <w:rPr>
          <w:rFonts w:ascii="Verdana" w:hAnsi="Verdana" w:cs="Arial"/>
          <w:b/>
          <w:bCs/>
          <w:sz w:val="20"/>
          <w:szCs w:val="20"/>
        </w:rPr>
        <w:t xml:space="preserve"> </w:t>
      </w:r>
      <w:proofErr w:type="spellStart"/>
      <w:r w:rsidR="004227FB" w:rsidRPr="00414B55">
        <w:rPr>
          <w:rFonts w:ascii="Verdana" w:hAnsi="Verdana" w:cs="Arial"/>
          <w:b/>
          <w:bCs/>
          <w:sz w:val="20"/>
          <w:szCs w:val="20"/>
        </w:rPr>
        <w:t>Nager</w:t>
      </w:r>
      <w:proofErr w:type="spellEnd"/>
      <w:r w:rsidR="004227FB" w:rsidRPr="00414B55">
        <w:rPr>
          <w:rFonts w:ascii="Verdana" w:hAnsi="Verdana" w:cs="Arial"/>
          <w:b/>
          <w:bCs/>
          <w:sz w:val="20"/>
          <w:szCs w:val="20"/>
        </w:rPr>
        <w:t xml:space="preserve">, 40 Feet Road, </w:t>
      </w:r>
      <w:proofErr w:type="spellStart"/>
      <w:r w:rsidR="004227FB" w:rsidRPr="00414B55">
        <w:rPr>
          <w:rFonts w:ascii="Verdana" w:hAnsi="Verdana" w:cs="Arial"/>
          <w:b/>
          <w:bCs/>
          <w:sz w:val="20"/>
          <w:szCs w:val="20"/>
        </w:rPr>
        <w:t>Indapur</w:t>
      </w:r>
      <w:proofErr w:type="spellEnd"/>
      <w:r w:rsidR="008D140F" w:rsidRPr="00414B55">
        <w:rPr>
          <w:rFonts w:ascii="Verdana" w:hAnsi="Verdana" w:cs="Arial"/>
          <w:b/>
          <w:bCs/>
          <w:sz w:val="20"/>
          <w:szCs w:val="20"/>
        </w:rPr>
        <w:t xml:space="preserve"> </w:t>
      </w:r>
    </w:p>
    <w:p w:rsidR="008D140F" w:rsidRPr="00414B55" w:rsidRDefault="008D140F">
      <w:pPr>
        <w:rPr>
          <w:rFonts w:ascii="Verdana" w:hAnsi="Verdana" w:cs="Arial"/>
          <w:b/>
          <w:bCs/>
          <w:sz w:val="20"/>
          <w:szCs w:val="20"/>
        </w:rPr>
      </w:pPr>
      <w:r w:rsidRPr="00414B55">
        <w:rPr>
          <w:rFonts w:ascii="Verdana" w:hAnsi="Verdana" w:cs="Arial"/>
          <w:b/>
          <w:bCs/>
          <w:sz w:val="20"/>
          <w:szCs w:val="20"/>
        </w:rPr>
        <w:t xml:space="preserve">                             </w:t>
      </w:r>
      <w:r w:rsidR="00220DE5">
        <w:rPr>
          <w:rFonts w:ascii="Verdana" w:hAnsi="Verdana" w:cs="Arial"/>
          <w:b/>
          <w:bCs/>
          <w:sz w:val="20"/>
          <w:szCs w:val="20"/>
        </w:rPr>
        <w:t xml:space="preserve">                          </w:t>
      </w:r>
      <w:r w:rsidR="0057044A" w:rsidRPr="00414B55">
        <w:rPr>
          <w:rFonts w:ascii="Verdana" w:hAnsi="Verdana" w:cs="Arial"/>
          <w:b/>
          <w:bCs/>
          <w:sz w:val="20"/>
          <w:szCs w:val="20"/>
        </w:rPr>
        <w:t xml:space="preserve"> </w:t>
      </w:r>
      <w:r w:rsidR="004227FB" w:rsidRPr="00414B55">
        <w:rPr>
          <w:rFonts w:ascii="Verdana" w:hAnsi="Verdana" w:cs="Arial"/>
          <w:b/>
          <w:bCs/>
          <w:sz w:val="20"/>
          <w:szCs w:val="20"/>
        </w:rPr>
        <w:t xml:space="preserve">Tal- </w:t>
      </w:r>
      <w:proofErr w:type="spellStart"/>
      <w:r w:rsidR="004227FB" w:rsidRPr="00414B55">
        <w:rPr>
          <w:rFonts w:ascii="Verdana" w:hAnsi="Verdana" w:cs="Arial"/>
          <w:b/>
          <w:bCs/>
          <w:sz w:val="20"/>
          <w:szCs w:val="20"/>
        </w:rPr>
        <w:t>Indapur</w:t>
      </w:r>
      <w:proofErr w:type="spellEnd"/>
      <w:r w:rsidR="004227FB" w:rsidRPr="00414B55">
        <w:rPr>
          <w:rFonts w:ascii="Verdana" w:hAnsi="Verdana" w:cs="Arial"/>
          <w:b/>
          <w:bCs/>
          <w:sz w:val="20"/>
          <w:szCs w:val="20"/>
        </w:rPr>
        <w:t>, Dist-</w:t>
      </w:r>
      <w:proofErr w:type="spellStart"/>
      <w:r w:rsidR="004227FB" w:rsidRPr="00414B55">
        <w:rPr>
          <w:rFonts w:ascii="Verdana" w:hAnsi="Verdana" w:cs="Arial"/>
          <w:b/>
          <w:bCs/>
          <w:sz w:val="20"/>
          <w:szCs w:val="20"/>
        </w:rPr>
        <w:t>Pune</w:t>
      </w:r>
      <w:proofErr w:type="spellEnd"/>
    </w:p>
    <w:p w:rsidR="0057044A" w:rsidRPr="00414B55" w:rsidRDefault="0057044A" w:rsidP="0057044A">
      <w:pPr>
        <w:suppressAutoHyphens w:val="0"/>
        <w:spacing w:before="100" w:beforeAutospacing="1" w:afterAutospacing="1"/>
        <w:rPr>
          <w:rFonts w:ascii="Verdana" w:hAnsi="Verdana" w:cs="Arial"/>
          <w:b/>
          <w:color w:val="000000"/>
          <w:sz w:val="20"/>
          <w:szCs w:val="20"/>
        </w:rPr>
      </w:pPr>
      <w:r w:rsidRPr="00414B55">
        <w:rPr>
          <w:rFonts w:ascii="Verdana" w:hAnsi="Verdana" w:cs="Arial"/>
          <w:b/>
          <w:color w:val="000000"/>
          <w:sz w:val="20"/>
          <w:szCs w:val="20"/>
        </w:rPr>
        <w:t>Gender:</w:t>
      </w:r>
      <w:r w:rsidRPr="00414B55">
        <w:rPr>
          <w:rFonts w:ascii="Verdana" w:hAnsi="Verdana" w:cs="Arial"/>
          <w:b/>
          <w:color w:val="000000"/>
          <w:sz w:val="20"/>
          <w:szCs w:val="20"/>
        </w:rPr>
        <w:tab/>
      </w:r>
      <w:r w:rsidRPr="00414B55">
        <w:rPr>
          <w:rFonts w:ascii="Verdana" w:hAnsi="Verdana" w:cs="Arial"/>
          <w:b/>
          <w:color w:val="000000"/>
          <w:sz w:val="20"/>
          <w:szCs w:val="20"/>
        </w:rPr>
        <w:tab/>
      </w:r>
      <w:r w:rsidRPr="00414B55">
        <w:rPr>
          <w:rFonts w:ascii="Verdana" w:hAnsi="Verdana" w:cs="Arial"/>
          <w:b/>
          <w:color w:val="000000"/>
          <w:sz w:val="20"/>
          <w:szCs w:val="20"/>
        </w:rPr>
        <w:tab/>
        <w:t xml:space="preserve">           </w:t>
      </w:r>
      <w:r w:rsidR="00220DE5">
        <w:rPr>
          <w:rFonts w:ascii="Verdana" w:hAnsi="Verdana" w:cs="Arial"/>
          <w:b/>
          <w:color w:val="000000"/>
          <w:sz w:val="20"/>
          <w:szCs w:val="20"/>
        </w:rPr>
        <w:t xml:space="preserve">   </w:t>
      </w:r>
      <w:r w:rsidRPr="00414B55">
        <w:rPr>
          <w:rFonts w:ascii="Verdana" w:hAnsi="Verdana" w:cs="Arial"/>
          <w:b/>
          <w:color w:val="000000"/>
          <w:sz w:val="20"/>
          <w:szCs w:val="20"/>
        </w:rPr>
        <w:t>Female</w:t>
      </w:r>
    </w:p>
    <w:p w:rsidR="0057044A" w:rsidRPr="00414B55" w:rsidRDefault="0057044A" w:rsidP="0057044A">
      <w:pPr>
        <w:suppressAutoHyphens w:val="0"/>
        <w:spacing w:before="100" w:beforeAutospacing="1" w:afterAutospacing="1"/>
        <w:rPr>
          <w:rFonts w:ascii="Verdana" w:hAnsi="Verdana"/>
          <w:b/>
          <w:bCs/>
          <w:sz w:val="20"/>
          <w:szCs w:val="20"/>
        </w:rPr>
      </w:pPr>
      <w:r w:rsidRPr="00414B55">
        <w:rPr>
          <w:rFonts w:ascii="Verdana" w:hAnsi="Verdana" w:cs="Arial"/>
          <w:b/>
          <w:color w:val="000000"/>
          <w:sz w:val="20"/>
          <w:szCs w:val="20"/>
        </w:rPr>
        <w:t>Nationality:</w:t>
      </w:r>
      <w:r w:rsidRPr="00414B55">
        <w:rPr>
          <w:rFonts w:ascii="Verdana" w:hAnsi="Verdana" w:cs="Arial"/>
          <w:b/>
          <w:color w:val="000000"/>
          <w:sz w:val="20"/>
          <w:szCs w:val="20"/>
        </w:rPr>
        <w:tab/>
      </w:r>
      <w:r w:rsidRPr="00414B55">
        <w:rPr>
          <w:rFonts w:ascii="Verdana" w:hAnsi="Verdana" w:cs="Arial"/>
          <w:b/>
          <w:color w:val="000000"/>
          <w:sz w:val="20"/>
          <w:szCs w:val="20"/>
        </w:rPr>
        <w:tab/>
        <w:t xml:space="preserve">                         Indian</w:t>
      </w:r>
      <w:r w:rsidRPr="00414B55">
        <w:rPr>
          <w:rFonts w:ascii="Verdana" w:hAnsi="Verdana"/>
          <w:b/>
          <w:bCs/>
          <w:sz w:val="20"/>
          <w:szCs w:val="20"/>
        </w:rPr>
        <w:t xml:space="preserve">   </w:t>
      </w:r>
    </w:p>
    <w:p w:rsidR="003016C8" w:rsidRPr="00414B55" w:rsidRDefault="008D140F" w:rsidP="0057044A">
      <w:pPr>
        <w:suppressAutoHyphens w:val="0"/>
        <w:spacing w:before="100" w:beforeAutospacing="1" w:afterAutospacing="1"/>
        <w:rPr>
          <w:rFonts w:ascii="Verdana" w:hAnsi="Verdana"/>
          <w:b/>
          <w:bCs/>
          <w:sz w:val="20"/>
          <w:szCs w:val="20"/>
        </w:rPr>
      </w:pPr>
      <w:r w:rsidRPr="00414B55">
        <w:rPr>
          <w:rFonts w:ascii="Verdana" w:hAnsi="Verdana"/>
          <w:b/>
          <w:bCs/>
          <w:sz w:val="20"/>
          <w:szCs w:val="20"/>
        </w:rPr>
        <w:t xml:space="preserve">                                             </w:t>
      </w:r>
      <w:r w:rsidR="003016C8" w:rsidRPr="00414B55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</w:p>
    <w:p w:rsidR="003016C8" w:rsidRPr="00414B55" w:rsidRDefault="00BA52E8">
      <w:pPr>
        <w:rPr>
          <w:rFonts w:ascii="Verdana" w:hAnsi="Verdana"/>
        </w:rPr>
      </w:pPr>
      <w:r w:rsidRPr="00414B55">
        <w:rPr>
          <w:rFonts w:ascii="Verdana" w:hAnsi="Verdana"/>
          <w:b/>
          <w:bCs/>
          <w:color w:val="000000"/>
          <w:sz w:val="20"/>
          <w:szCs w:val="20"/>
        </w:rPr>
        <w:t>DATE</w:t>
      </w:r>
      <w:r w:rsidR="003016C8" w:rsidRPr="00414B55">
        <w:rPr>
          <w:rFonts w:ascii="Verdana" w:hAnsi="Verdana"/>
          <w:b/>
          <w:bCs/>
          <w:color w:val="000000"/>
          <w:sz w:val="20"/>
          <w:szCs w:val="20"/>
        </w:rPr>
        <w:t xml:space="preserve">:                                                                                    Signature </w:t>
      </w:r>
    </w:p>
    <w:sectPr w:rsidR="003016C8" w:rsidRPr="00414B55" w:rsidSect="00816A8C">
      <w:footnotePr>
        <w:pos w:val="beneathText"/>
      </w:footnotePr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tar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537E7D9A"/>
    <w:lvl w:ilvl="0">
      <w:numFmt w:val="bullet"/>
      <w:lvlText w:val="*"/>
      <w:lvlJc w:val="left"/>
    </w:lvl>
  </w:abstractNum>
  <w:abstractNum w:abstractNumId="1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>
    <w:nsid w:val="00000006"/>
    <w:multiLevelType w:val="singleLevel"/>
    <w:tmpl w:val="00000006"/>
    <w:name w:val="WW8Num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7">
    <w:nsid w:val="00000007"/>
    <w:multiLevelType w:val="singleLevel"/>
    <w:tmpl w:val="00000007"/>
    <w:name w:val="WW8Num15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8">
    <w:nsid w:val="08E4434E"/>
    <w:multiLevelType w:val="hybridMultilevel"/>
    <w:tmpl w:val="A000B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BBC4FB0"/>
    <w:multiLevelType w:val="multilevel"/>
    <w:tmpl w:val="9FB4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021D02"/>
    <w:multiLevelType w:val="hybridMultilevel"/>
    <w:tmpl w:val="F364099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182572A8"/>
    <w:multiLevelType w:val="hybridMultilevel"/>
    <w:tmpl w:val="ABFC8E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2">
    <w:nsid w:val="214C155C"/>
    <w:multiLevelType w:val="hybridMultilevel"/>
    <w:tmpl w:val="52B0A7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3220533"/>
    <w:multiLevelType w:val="hybridMultilevel"/>
    <w:tmpl w:val="34226A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4350C79"/>
    <w:multiLevelType w:val="hybridMultilevel"/>
    <w:tmpl w:val="6FA47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1B543E"/>
    <w:multiLevelType w:val="hybridMultilevel"/>
    <w:tmpl w:val="3AF2D9E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88172F5"/>
    <w:multiLevelType w:val="hybridMultilevel"/>
    <w:tmpl w:val="C8B662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246EC4"/>
    <w:multiLevelType w:val="hybridMultilevel"/>
    <w:tmpl w:val="29C4AF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4AB100D"/>
    <w:multiLevelType w:val="hybridMultilevel"/>
    <w:tmpl w:val="FE627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A8177E"/>
    <w:multiLevelType w:val="hybridMultilevel"/>
    <w:tmpl w:val="869EDF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D45102F"/>
    <w:multiLevelType w:val="hybridMultilevel"/>
    <w:tmpl w:val="413E5F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0232534"/>
    <w:multiLevelType w:val="hybridMultilevel"/>
    <w:tmpl w:val="C846E3A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42B41E6"/>
    <w:multiLevelType w:val="hybridMultilevel"/>
    <w:tmpl w:val="C6EE44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4473A1"/>
    <w:multiLevelType w:val="hybridMultilevel"/>
    <w:tmpl w:val="4C18A13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45F5A6C"/>
    <w:multiLevelType w:val="hybridMultilevel"/>
    <w:tmpl w:val="6BECC14E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5">
    <w:nsid w:val="691A68A9"/>
    <w:multiLevelType w:val="hybridMultilevel"/>
    <w:tmpl w:val="BA2482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9727ED1"/>
    <w:multiLevelType w:val="hybridMultilevel"/>
    <w:tmpl w:val="F5AC8CE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CAA119B"/>
    <w:multiLevelType w:val="hybridMultilevel"/>
    <w:tmpl w:val="298C3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5B2F50"/>
    <w:multiLevelType w:val="hybridMultilevel"/>
    <w:tmpl w:val="8D2EBB48"/>
    <w:lvl w:ilvl="0" w:tplc="04090001">
      <w:start w:val="1"/>
      <w:numFmt w:val="bullet"/>
      <w:lvlText w:val=""/>
      <w:lvlJc w:val="left"/>
      <w:pPr>
        <w:ind w:left="17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8" w:hanging="360"/>
      </w:pPr>
      <w:rPr>
        <w:rFonts w:ascii="Wingdings" w:hAnsi="Wingdings" w:hint="default"/>
      </w:rPr>
    </w:lvl>
  </w:abstractNum>
  <w:abstractNum w:abstractNumId="29">
    <w:nsid w:val="753F4B88"/>
    <w:multiLevelType w:val="hybridMultilevel"/>
    <w:tmpl w:val="A6F0B6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>
    <w:nsid w:val="772B0793"/>
    <w:multiLevelType w:val="hybridMultilevel"/>
    <w:tmpl w:val="6966DC2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>
    <w:nsid w:val="7C046E6E"/>
    <w:multiLevelType w:val="hybridMultilevel"/>
    <w:tmpl w:val="661CB9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9">
    <w:abstractNumId w:val="31"/>
  </w:num>
  <w:num w:numId="10">
    <w:abstractNumId w:val="17"/>
  </w:num>
  <w:num w:numId="11">
    <w:abstractNumId w:val="24"/>
  </w:num>
  <w:num w:numId="12">
    <w:abstractNumId w:val="20"/>
  </w:num>
  <w:num w:numId="13">
    <w:abstractNumId w:val="11"/>
  </w:num>
  <w:num w:numId="14">
    <w:abstractNumId w:val="21"/>
  </w:num>
  <w:num w:numId="15">
    <w:abstractNumId w:val="30"/>
  </w:num>
  <w:num w:numId="16">
    <w:abstractNumId w:val="19"/>
  </w:num>
  <w:num w:numId="17">
    <w:abstractNumId w:val="10"/>
  </w:num>
  <w:num w:numId="18">
    <w:abstractNumId w:val="26"/>
  </w:num>
  <w:num w:numId="19">
    <w:abstractNumId w:val="15"/>
  </w:num>
  <w:num w:numId="20">
    <w:abstractNumId w:val="25"/>
  </w:num>
  <w:num w:numId="21">
    <w:abstractNumId w:val="23"/>
  </w:num>
  <w:num w:numId="22">
    <w:abstractNumId w:val="12"/>
  </w:num>
  <w:num w:numId="23">
    <w:abstractNumId w:val="9"/>
  </w:num>
  <w:num w:numId="24">
    <w:abstractNumId w:val="28"/>
  </w:num>
  <w:num w:numId="25">
    <w:abstractNumId w:val="13"/>
  </w:num>
  <w:num w:numId="26">
    <w:abstractNumId w:val="29"/>
  </w:num>
  <w:num w:numId="27">
    <w:abstractNumId w:val="16"/>
  </w:num>
  <w:num w:numId="28">
    <w:abstractNumId w:val="22"/>
  </w:num>
  <w:num w:numId="29">
    <w:abstractNumId w:val="18"/>
  </w:num>
  <w:num w:numId="30">
    <w:abstractNumId w:val="14"/>
  </w:num>
  <w:num w:numId="31">
    <w:abstractNumId w:val="27"/>
  </w:num>
  <w:num w:numId="3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3F01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</w:compat>
  <w:rsids>
    <w:rsidRoot w:val="00FF1ECF"/>
    <w:rsid w:val="000003E6"/>
    <w:rsid w:val="00000505"/>
    <w:rsid w:val="00075FFD"/>
    <w:rsid w:val="00080962"/>
    <w:rsid w:val="000C6B83"/>
    <w:rsid w:val="000D56B6"/>
    <w:rsid w:val="000F07DD"/>
    <w:rsid w:val="00103AE3"/>
    <w:rsid w:val="001105ED"/>
    <w:rsid w:val="001347FF"/>
    <w:rsid w:val="00144D2D"/>
    <w:rsid w:val="00157C3D"/>
    <w:rsid w:val="001714D5"/>
    <w:rsid w:val="001835D2"/>
    <w:rsid w:val="001A0E80"/>
    <w:rsid w:val="001B2B9D"/>
    <w:rsid w:val="001B3126"/>
    <w:rsid w:val="001F28FD"/>
    <w:rsid w:val="00220DE5"/>
    <w:rsid w:val="00277648"/>
    <w:rsid w:val="002901D3"/>
    <w:rsid w:val="002A6CF2"/>
    <w:rsid w:val="002B5C19"/>
    <w:rsid w:val="002D3E79"/>
    <w:rsid w:val="002E0509"/>
    <w:rsid w:val="003016C8"/>
    <w:rsid w:val="0030351E"/>
    <w:rsid w:val="00316F61"/>
    <w:rsid w:val="0032354E"/>
    <w:rsid w:val="00326AA3"/>
    <w:rsid w:val="0032721F"/>
    <w:rsid w:val="00362547"/>
    <w:rsid w:val="0036596E"/>
    <w:rsid w:val="003820C0"/>
    <w:rsid w:val="003A2E58"/>
    <w:rsid w:val="003A6F3E"/>
    <w:rsid w:val="003C6352"/>
    <w:rsid w:val="00414B55"/>
    <w:rsid w:val="00416311"/>
    <w:rsid w:val="00417EFA"/>
    <w:rsid w:val="004227FB"/>
    <w:rsid w:val="0043057B"/>
    <w:rsid w:val="00431290"/>
    <w:rsid w:val="004458B0"/>
    <w:rsid w:val="00453789"/>
    <w:rsid w:val="00495CF2"/>
    <w:rsid w:val="004A3FF0"/>
    <w:rsid w:val="004B3C5B"/>
    <w:rsid w:val="004B65D3"/>
    <w:rsid w:val="004D23D1"/>
    <w:rsid w:val="004D6618"/>
    <w:rsid w:val="004D73E6"/>
    <w:rsid w:val="004D7DF7"/>
    <w:rsid w:val="004F2883"/>
    <w:rsid w:val="004F6B75"/>
    <w:rsid w:val="00506E42"/>
    <w:rsid w:val="0051224E"/>
    <w:rsid w:val="00522A93"/>
    <w:rsid w:val="005310A6"/>
    <w:rsid w:val="005310FD"/>
    <w:rsid w:val="00532888"/>
    <w:rsid w:val="005530D9"/>
    <w:rsid w:val="00554688"/>
    <w:rsid w:val="005608C0"/>
    <w:rsid w:val="0057044A"/>
    <w:rsid w:val="00581D24"/>
    <w:rsid w:val="00583399"/>
    <w:rsid w:val="005914FF"/>
    <w:rsid w:val="005A5B01"/>
    <w:rsid w:val="005B01EC"/>
    <w:rsid w:val="005B13FF"/>
    <w:rsid w:val="006276EC"/>
    <w:rsid w:val="00646DB4"/>
    <w:rsid w:val="00650084"/>
    <w:rsid w:val="00662341"/>
    <w:rsid w:val="00667D55"/>
    <w:rsid w:val="00670BAD"/>
    <w:rsid w:val="00695F02"/>
    <w:rsid w:val="006D20D0"/>
    <w:rsid w:val="006F17D9"/>
    <w:rsid w:val="007108E3"/>
    <w:rsid w:val="00713557"/>
    <w:rsid w:val="007316A0"/>
    <w:rsid w:val="00734150"/>
    <w:rsid w:val="00744493"/>
    <w:rsid w:val="00750FA0"/>
    <w:rsid w:val="00752782"/>
    <w:rsid w:val="007760EA"/>
    <w:rsid w:val="007B121C"/>
    <w:rsid w:val="007B24D9"/>
    <w:rsid w:val="007C7FAE"/>
    <w:rsid w:val="007D27D8"/>
    <w:rsid w:val="007D3B5F"/>
    <w:rsid w:val="007D7972"/>
    <w:rsid w:val="007E0AC5"/>
    <w:rsid w:val="007E532C"/>
    <w:rsid w:val="007E7A1E"/>
    <w:rsid w:val="007F5F25"/>
    <w:rsid w:val="00816A8C"/>
    <w:rsid w:val="008219CF"/>
    <w:rsid w:val="008474C9"/>
    <w:rsid w:val="008823FB"/>
    <w:rsid w:val="0088399B"/>
    <w:rsid w:val="00896705"/>
    <w:rsid w:val="008D140F"/>
    <w:rsid w:val="008E2FAC"/>
    <w:rsid w:val="008E4849"/>
    <w:rsid w:val="008F6B03"/>
    <w:rsid w:val="00900872"/>
    <w:rsid w:val="00907486"/>
    <w:rsid w:val="009079A9"/>
    <w:rsid w:val="009326AD"/>
    <w:rsid w:val="009513AD"/>
    <w:rsid w:val="00985C33"/>
    <w:rsid w:val="00990D12"/>
    <w:rsid w:val="0099164D"/>
    <w:rsid w:val="009D19F8"/>
    <w:rsid w:val="009D4682"/>
    <w:rsid w:val="009E7133"/>
    <w:rsid w:val="009F0DC8"/>
    <w:rsid w:val="00A03F39"/>
    <w:rsid w:val="00A35774"/>
    <w:rsid w:val="00A56090"/>
    <w:rsid w:val="00A60A5F"/>
    <w:rsid w:val="00A62676"/>
    <w:rsid w:val="00A74F7E"/>
    <w:rsid w:val="00A83ABA"/>
    <w:rsid w:val="00A95F14"/>
    <w:rsid w:val="00AA1B99"/>
    <w:rsid w:val="00AF6623"/>
    <w:rsid w:val="00B05ED0"/>
    <w:rsid w:val="00B22794"/>
    <w:rsid w:val="00B309AE"/>
    <w:rsid w:val="00B34055"/>
    <w:rsid w:val="00B44CEB"/>
    <w:rsid w:val="00BA52E8"/>
    <w:rsid w:val="00BC2D82"/>
    <w:rsid w:val="00BC5A73"/>
    <w:rsid w:val="00BD3837"/>
    <w:rsid w:val="00BE53EE"/>
    <w:rsid w:val="00BE64D8"/>
    <w:rsid w:val="00BF5629"/>
    <w:rsid w:val="00C218D1"/>
    <w:rsid w:val="00C63396"/>
    <w:rsid w:val="00C6528F"/>
    <w:rsid w:val="00C86EC5"/>
    <w:rsid w:val="00CA30BA"/>
    <w:rsid w:val="00CB7422"/>
    <w:rsid w:val="00CC5F82"/>
    <w:rsid w:val="00CD1497"/>
    <w:rsid w:val="00D034AA"/>
    <w:rsid w:val="00D07711"/>
    <w:rsid w:val="00D70A63"/>
    <w:rsid w:val="00D75510"/>
    <w:rsid w:val="00D7628A"/>
    <w:rsid w:val="00DA2C48"/>
    <w:rsid w:val="00DB2712"/>
    <w:rsid w:val="00DB32AE"/>
    <w:rsid w:val="00DC30FA"/>
    <w:rsid w:val="00DD49D2"/>
    <w:rsid w:val="00DD6074"/>
    <w:rsid w:val="00DE77C3"/>
    <w:rsid w:val="00E142EF"/>
    <w:rsid w:val="00E364A4"/>
    <w:rsid w:val="00E80830"/>
    <w:rsid w:val="00EA1115"/>
    <w:rsid w:val="00EA12B8"/>
    <w:rsid w:val="00EB4179"/>
    <w:rsid w:val="00EB63F1"/>
    <w:rsid w:val="00EB7429"/>
    <w:rsid w:val="00EE33F8"/>
    <w:rsid w:val="00EF674F"/>
    <w:rsid w:val="00F17C76"/>
    <w:rsid w:val="00F32E5A"/>
    <w:rsid w:val="00F41042"/>
    <w:rsid w:val="00F5383B"/>
    <w:rsid w:val="00F87ABD"/>
    <w:rsid w:val="00FA1E61"/>
    <w:rsid w:val="00FC0C71"/>
    <w:rsid w:val="00FC5B24"/>
    <w:rsid w:val="00FD5B61"/>
    <w:rsid w:val="00FF1ECF"/>
    <w:rsid w:val="00FF67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4]" strokecolor="none [1]" shadowcolor="none [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2E5A"/>
    <w:pPr>
      <w:suppressAutoHyphens/>
    </w:pPr>
    <w:rPr>
      <w:sz w:val="24"/>
      <w:szCs w:val="24"/>
      <w:lang w:eastAsia="ar-SA"/>
    </w:rPr>
  </w:style>
  <w:style w:type="paragraph" w:styleId="Heading2">
    <w:name w:val="heading 2"/>
    <w:basedOn w:val="Normal"/>
    <w:next w:val="Normal"/>
    <w:qFormat/>
    <w:rsid w:val="00F32E5A"/>
    <w:pPr>
      <w:keepNext/>
      <w:tabs>
        <w:tab w:val="num" w:pos="0"/>
      </w:tabs>
      <w:outlineLvl w:val="1"/>
    </w:pPr>
    <w:rPr>
      <w:rFonts w:ascii="Verdana" w:hAnsi="Verdana"/>
      <w:b/>
      <w:bCs/>
      <w:szCs w:val="20"/>
    </w:rPr>
  </w:style>
  <w:style w:type="paragraph" w:styleId="Heading3">
    <w:name w:val="heading 3"/>
    <w:basedOn w:val="Normal"/>
    <w:next w:val="Normal"/>
    <w:qFormat/>
    <w:rsid w:val="00F32E5A"/>
    <w:pPr>
      <w:keepNext/>
      <w:tabs>
        <w:tab w:val="num" w:pos="0"/>
      </w:tabs>
      <w:ind w:left="80"/>
      <w:outlineLvl w:val="2"/>
    </w:pPr>
    <w:rPr>
      <w:rFonts w:ascii="Verdana" w:hAnsi="Verdana"/>
      <w:b/>
      <w:sz w:val="20"/>
      <w:szCs w:val="20"/>
    </w:rPr>
  </w:style>
  <w:style w:type="paragraph" w:styleId="Heading4">
    <w:name w:val="heading 4"/>
    <w:basedOn w:val="Normal"/>
    <w:next w:val="Normal"/>
    <w:qFormat/>
    <w:rsid w:val="00F32E5A"/>
    <w:pPr>
      <w:keepNext/>
      <w:tabs>
        <w:tab w:val="num" w:pos="0"/>
      </w:tabs>
      <w:jc w:val="right"/>
      <w:outlineLvl w:val="3"/>
    </w:pPr>
    <w:rPr>
      <w:rFonts w:ascii="Verdana" w:hAnsi="Verdana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F32E5A"/>
    <w:pPr>
      <w:keepNext/>
      <w:tabs>
        <w:tab w:val="num" w:pos="0"/>
      </w:tabs>
      <w:jc w:val="both"/>
      <w:outlineLvl w:val="4"/>
    </w:pPr>
    <w:rPr>
      <w:rFonts w:ascii="Verdana" w:hAnsi="Verdan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F32E5A"/>
    <w:pPr>
      <w:keepNext/>
      <w:tabs>
        <w:tab w:val="num" w:pos="0"/>
      </w:tabs>
      <w:jc w:val="both"/>
      <w:outlineLvl w:val="5"/>
    </w:pPr>
    <w:rPr>
      <w:rFonts w:ascii="Verdana" w:hAnsi="Verdana"/>
      <w:b/>
      <w:bCs/>
      <w:color w:val="000080"/>
      <w:sz w:val="20"/>
    </w:rPr>
  </w:style>
  <w:style w:type="paragraph" w:styleId="Heading7">
    <w:name w:val="heading 7"/>
    <w:basedOn w:val="Normal"/>
    <w:next w:val="Normal"/>
    <w:qFormat/>
    <w:rsid w:val="00F32E5A"/>
    <w:pPr>
      <w:keepNext/>
      <w:tabs>
        <w:tab w:val="num" w:pos="0"/>
      </w:tabs>
      <w:outlineLvl w:val="6"/>
    </w:pPr>
    <w:rPr>
      <w:rFonts w:ascii="Verdana" w:hAnsi="Verdana"/>
      <w:i/>
      <w:iCs/>
      <w:color w:val="0000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F32E5A"/>
    <w:rPr>
      <w:rFonts w:ascii="Symbol" w:hAnsi="Symbol"/>
    </w:rPr>
  </w:style>
  <w:style w:type="character" w:customStyle="1" w:styleId="WW8Num3z0">
    <w:name w:val="WW8Num3z0"/>
    <w:rsid w:val="00F32E5A"/>
    <w:rPr>
      <w:rFonts w:ascii="Symbol" w:hAnsi="Symbol"/>
    </w:rPr>
  </w:style>
  <w:style w:type="character" w:customStyle="1" w:styleId="WW8Num4z0">
    <w:name w:val="WW8Num4z0"/>
    <w:rsid w:val="00F32E5A"/>
    <w:rPr>
      <w:rFonts w:ascii="Symbol" w:hAnsi="Symbol"/>
    </w:rPr>
  </w:style>
  <w:style w:type="character" w:customStyle="1" w:styleId="WW8Num5z0">
    <w:name w:val="WW8Num5z0"/>
    <w:rsid w:val="00F32E5A"/>
    <w:rPr>
      <w:rFonts w:ascii="Symbol" w:hAnsi="Symbol"/>
    </w:rPr>
  </w:style>
  <w:style w:type="character" w:customStyle="1" w:styleId="WW8Num6z0">
    <w:name w:val="WW8Num6z0"/>
    <w:rsid w:val="00F32E5A"/>
    <w:rPr>
      <w:rFonts w:ascii="Symbol" w:hAnsi="Symbol"/>
    </w:rPr>
  </w:style>
  <w:style w:type="character" w:customStyle="1" w:styleId="WW8Num7z0">
    <w:name w:val="WW8Num7z0"/>
    <w:rsid w:val="00F32E5A"/>
    <w:rPr>
      <w:rFonts w:ascii="Symbol" w:hAnsi="Symbol"/>
    </w:rPr>
  </w:style>
  <w:style w:type="character" w:customStyle="1" w:styleId="WW8Num8z0">
    <w:name w:val="WW8Num8z0"/>
    <w:rsid w:val="00F32E5A"/>
    <w:rPr>
      <w:rFonts w:ascii="Symbol" w:hAnsi="Symbol"/>
    </w:rPr>
  </w:style>
  <w:style w:type="character" w:customStyle="1" w:styleId="Absatz-Standardschriftart">
    <w:name w:val="Absatz-Standardschriftart"/>
    <w:rsid w:val="00F32E5A"/>
  </w:style>
  <w:style w:type="character" w:customStyle="1" w:styleId="WW-Absatz-Standardschriftart">
    <w:name w:val="WW-Absatz-Standardschriftart"/>
    <w:rsid w:val="00F32E5A"/>
  </w:style>
  <w:style w:type="character" w:customStyle="1" w:styleId="WW-Absatz-Standardschriftart1">
    <w:name w:val="WW-Absatz-Standardschriftart1"/>
    <w:rsid w:val="00F32E5A"/>
  </w:style>
  <w:style w:type="character" w:customStyle="1" w:styleId="WW8Num1z0">
    <w:name w:val="WW8Num1z0"/>
    <w:rsid w:val="00F32E5A"/>
    <w:rPr>
      <w:rFonts w:ascii="Symbol" w:hAnsi="Symbol"/>
    </w:rPr>
  </w:style>
  <w:style w:type="character" w:customStyle="1" w:styleId="WW8Num1z1">
    <w:name w:val="WW8Num1z1"/>
    <w:rsid w:val="00F32E5A"/>
    <w:rPr>
      <w:rFonts w:ascii="Courier New" w:hAnsi="Courier New"/>
    </w:rPr>
  </w:style>
  <w:style w:type="character" w:customStyle="1" w:styleId="WW8Num1z2">
    <w:name w:val="WW8Num1z2"/>
    <w:rsid w:val="00F32E5A"/>
    <w:rPr>
      <w:rFonts w:ascii="Wingdings" w:hAnsi="Wingdings"/>
    </w:rPr>
  </w:style>
  <w:style w:type="character" w:customStyle="1" w:styleId="WW8Num2z1">
    <w:name w:val="WW8Num2z1"/>
    <w:rsid w:val="00F32E5A"/>
    <w:rPr>
      <w:rFonts w:ascii="Courier New" w:hAnsi="Courier New"/>
    </w:rPr>
  </w:style>
  <w:style w:type="character" w:customStyle="1" w:styleId="WW8Num2z2">
    <w:name w:val="WW8Num2z2"/>
    <w:rsid w:val="00F32E5A"/>
    <w:rPr>
      <w:rFonts w:ascii="Wingdings" w:hAnsi="Wingdings"/>
    </w:rPr>
  </w:style>
  <w:style w:type="character" w:customStyle="1" w:styleId="WW8Num3z1">
    <w:name w:val="WW8Num3z1"/>
    <w:rsid w:val="00F32E5A"/>
    <w:rPr>
      <w:rFonts w:ascii="Courier New" w:hAnsi="Courier New"/>
    </w:rPr>
  </w:style>
  <w:style w:type="character" w:customStyle="1" w:styleId="WW8Num3z2">
    <w:name w:val="WW8Num3z2"/>
    <w:rsid w:val="00F32E5A"/>
    <w:rPr>
      <w:rFonts w:ascii="Wingdings" w:hAnsi="Wingdings"/>
    </w:rPr>
  </w:style>
  <w:style w:type="character" w:customStyle="1" w:styleId="WW8Num4z1">
    <w:name w:val="WW8Num4z1"/>
    <w:rsid w:val="00F32E5A"/>
    <w:rPr>
      <w:rFonts w:ascii="Courier New" w:hAnsi="Courier New" w:cs="Courier New"/>
    </w:rPr>
  </w:style>
  <w:style w:type="character" w:customStyle="1" w:styleId="WW8Num4z2">
    <w:name w:val="WW8Num4z2"/>
    <w:rsid w:val="00F32E5A"/>
    <w:rPr>
      <w:rFonts w:ascii="Wingdings" w:hAnsi="Wingdings"/>
    </w:rPr>
  </w:style>
  <w:style w:type="character" w:customStyle="1" w:styleId="WW8Num5z1">
    <w:name w:val="WW8Num5z1"/>
    <w:rsid w:val="00F32E5A"/>
    <w:rPr>
      <w:rFonts w:ascii="Courier New" w:hAnsi="Courier New"/>
    </w:rPr>
  </w:style>
  <w:style w:type="character" w:customStyle="1" w:styleId="WW8Num5z2">
    <w:name w:val="WW8Num5z2"/>
    <w:rsid w:val="00F32E5A"/>
    <w:rPr>
      <w:rFonts w:ascii="Wingdings" w:hAnsi="Wingdings"/>
    </w:rPr>
  </w:style>
  <w:style w:type="character" w:customStyle="1" w:styleId="WW8Num6z1">
    <w:name w:val="WW8Num6z1"/>
    <w:rsid w:val="00F32E5A"/>
    <w:rPr>
      <w:rFonts w:ascii="Courier New" w:hAnsi="Courier New"/>
    </w:rPr>
  </w:style>
  <w:style w:type="character" w:customStyle="1" w:styleId="WW8Num6z2">
    <w:name w:val="WW8Num6z2"/>
    <w:rsid w:val="00F32E5A"/>
    <w:rPr>
      <w:rFonts w:ascii="Wingdings" w:hAnsi="Wingdings"/>
    </w:rPr>
  </w:style>
  <w:style w:type="character" w:customStyle="1" w:styleId="WW8Num7z1">
    <w:name w:val="WW8Num7z1"/>
    <w:rsid w:val="00F32E5A"/>
    <w:rPr>
      <w:rFonts w:ascii="Courier New" w:hAnsi="Courier New" w:cs="Courier New"/>
    </w:rPr>
  </w:style>
  <w:style w:type="character" w:customStyle="1" w:styleId="WW8Num7z2">
    <w:name w:val="WW8Num7z2"/>
    <w:rsid w:val="00F32E5A"/>
    <w:rPr>
      <w:rFonts w:ascii="Wingdings" w:hAnsi="Wingdings"/>
    </w:rPr>
  </w:style>
  <w:style w:type="character" w:customStyle="1" w:styleId="WW8Num8z1">
    <w:name w:val="WW8Num8z1"/>
    <w:rsid w:val="00F32E5A"/>
    <w:rPr>
      <w:rFonts w:ascii="Courier New" w:hAnsi="Courier New" w:cs="Courier New"/>
    </w:rPr>
  </w:style>
  <w:style w:type="character" w:customStyle="1" w:styleId="WW8Num8z2">
    <w:name w:val="WW8Num8z2"/>
    <w:rsid w:val="00F32E5A"/>
    <w:rPr>
      <w:rFonts w:ascii="Wingdings" w:hAnsi="Wingdings"/>
    </w:rPr>
  </w:style>
  <w:style w:type="character" w:customStyle="1" w:styleId="WW8Num9z0">
    <w:name w:val="WW8Num9z0"/>
    <w:rsid w:val="00F32E5A"/>
    <w:rPr>
      <w:rFonts w:ascii="Symbol" w:hAnsi="Symbol"/>
      <w:sz w:val="20"/>
    </w:rPr>
  </w:style>
  <w:style w:type="character" w:customStyle="1" w:styleId="WW8Num9z1">
    <w:name w:val="WW8Num9z1"/>
    <w:rsid w:val="00F32E5A"/>
    <w:rPr>
      <w:rFonts w:ascii="Courier New" w:hAnsi="Courier New"/>
      <w:sz w:val="20"/>
    </w:rPr>
  </w:style>
  <w:style w:type="character" w:customStyle="1" w:styleId="WW8Num9z2">
    <w:name w:val="WW8Num9z2"/>
    <w:rsid w:val="00F32E5A"/>
    <w:rPr>
      <w:rFonts w:ascii="Wingdings" w:hAnsi="Wingdings"/>
      <w:sz w:val="20"/>
    </w:rPr>
  </w:style>
  <w:style w:type="character" w:customStyle="1" w:styleId="WW8Num10z0">
    <w:name w:val="WW8Num10z0"/>
    <w:rsid w:val="00F32E5A"/>
    <w:rPr>
      <w:rFonts w:ascii="Symbol" w:hAnsi="Symbol"/>
    </w:rPr>
  </w:style>
  <w:style w:type="character" w:customStyle="1" w:styleId="WW8Num10z1">
    <w:name w:val="WW8Num10z1"/>
    <w:rsid w:val="00F32E5A"/>
    <w:rPr>
      <w:rFonts w:ascii="Courier New" w:hAnsi="Courier New" w:cs="Courier New"/>
    </w:rPr>
  </w:style>
  <w:style w:type="character" w:customStyle="1" w:styleId="WW8Num10z2">
    <w:name w:val="WW8Num10z2"/>
    <w:rsid w:val="00F32E5A"/>
    <w:rPr>
      <w:rFonts w:ascii="Wingdings" w:hAnsi="Wingdings"/>
    </w:rPr>
  </w:style>
  <w:style w:type="character" w:customStyle="1" w:styleId="WW8Num11z0">
    <w:name w:val="WW8Num11z0"/>
    <w:rsid w:val="00F32E5A"/>
    <w:rPr>
      <w:rFonts w:ascii="Symbol" w:hAnsi="Symbol"/>
    </w:rPr>
  </w:style>
  <w:style w:type="character" w:customStyle="1" w:styleId="WW8Num11z1">
    <w:name w:val="WW8Num11z1"/>
    <w:rsid w:val="00F32E5A"/>
    <w:rPr>
      <w:rFonts w:ascii="Courier New" w:hAnsi="Courier New"/>
    </w:rPr>
  </w:style>
  <w:style w:type="character" w:customStyle="1" w:styleId="WW8Num11z2">
    <w:name w:val="WW8Num11z2"/>
    <w:rsid w:val="00F32E5A"/>
    <w:rPr>
      <w:rFonts w:ascii="Wingdings" w:hAnsi="Wingdings"/>
    </w:rPr>
  </w:style>
  <w:style w:type="character" w:customStyle="1" w:styleId="WW8Num12z0">
    <w:name w:val="WW8Num12z0"/>
    <w:rsid w:val="00F32E5A"/>
    <w:rPr>
      <w:rFonts w:ascii="Wingdings" w:hAnsi="Wingdings"/>
    </w:rPr>
  </w:style>
  <w:style w:type="character" w:customStyle="1" w:styleId="WW8Num12z1">
    <w:name w:val="WW8Num12z1"/>
    <w:rsid w:val="00F32E5A"/>
    <w:rPr>
      <w:rFonts w:ascii="Courier New" w:hAnsi="Courier New"/>
    </w:rPr>
  </w:style>
  <w:style w:type="character" w:customStyle="1" w:styleId="WW8Num12z3">
    <w:name w:val="WW8Num12z3"/>
    <w:rsid w:val="00F32E5A"/>
    <w:rPr>
      <w:rFonts w:ascii="Symbol" w:hAnsi="Symbol"/>
    </w:rPr>
  </w:style>
  <w:style w:type="character" w:customStyle="1" w:styleId="WW8Num13z0">
    <w:name w:val="WW8Num13z0"/>
    <w:rsid w:val="00F32E5A"/>
    <w:rPr>
      <w:rFonts w:ascii="Symbol" w:hAnsi="Symbol"/>
    </w:rPr>
  </w:style>
  <w:style w:type="character" w:customStyle="1" w:styleId="WW8Num13z1">
    <w:name w:val="WW8Num13z1"/>
    <w:rsid w:val="00F32E5A"/>
    <w:rPr>
      <w:rFonts w:ascii="Courier New" w:hAnsi="Courier New"/>
    </w:rPr>
  </w:style>
  <w:style w:type="character" w:customStyle="1" w:styleId="WW8Num13z2">
    <w:name w:val="WW8Num13z2"/>
    <w:rsid w:val="00F32E5A"/>
    <w:rPr>
      <w:rFonts w:ascii="Wingdings" w:hAnsi="Wingdings"/>
    </w:rPr>
  </w:style>
  <w:style w:type="character" w:customStyle="1" w:styleId="WW8Num14z0">
    <w:name w:val="WW8Num14z0"/>
    <w:rsid w:val="00F32E5A"/>
    <w:rPr>
      <w:rFonts w:ascii="Symbol" w:hAnsi="Symbol"/>
    </w:rPr>
  </w:style>
  <w:style w:type="character" w:customStyle="1" w:styleId="WW8Num14z1">
    <w:name w:val="WW8Num14z1"/>
    <w:rsid w:val="00F32E5A"/>
    <w:rPr>
      <w:rFonts w:ascii="Courier New" w:hAnsi="Courier New" w:cs="Courier New"/>
    </w:rPr>
  </w:style>
  <w:style w:type="character" w:customStyle="1" w:styleId="WW8Num14z2">
    <w:name w:val="WW8Num14z2"/>
    <w:rsid w:val="00F32E5A"/>
    <w:rPr>
      <w:rFonts w:ascii="Wingdings" w:hAnsi="Wingdings"/>
    </w:rPr>
  </w:style>
  <w:style w:type="character" w:customStyle="1" w:styleId="WW8Num15z0">
    <w:name w:val="WW8Num15z0"/>
    <w:rsid w:val="00F32E5A"/>
    <w:rPr>
      <w:rFonts w:ascii="Symbol" w:hAnsi="Symbol"/>
    </w:rPr>
  </w:style>
  <w:style w:type="character" w:customStyle="1" w:styleId="WW8Num15z1">
    <w:name w:val="WW8Num15z1"/>
    <w:rsid w:val="00F32E5A"/>
    <w:rPr>
      <w:rFonts w:ascii="Courier New" w:hAnsi="Courier New"/>
    </w:rPr>
  </w:style>
  <w:style w:type="character" w:customStyle="1" w:styleId="WW8Num15z2">
    <w:name w:val="WW8Num15z2"/>
    <w:rsid w:val="00F32E5A"/>
    <w:rPr>
      <w:rFonts w:ascii="Wingdings" w:hAnsi="Wingdings"/>
    </w:rPr>
  </w:style>
  <w:style w:type="character" w:styleId="Hyperlink">
    <w:name w:val="Hyperlink"/>
    <w:basedOn w:val="DefaultParagraphFont"/>
    <w:rsid w:val="00F32E5A"/>
    <w:rPr>
      <w:rFonts w:ascii="Verdana" w:hAnsi="Verdana"/>
      <w:color w:val="990033"/>
      <w:sz w:val="20"/>
      <w:szCs w:val="20"/>
      <w:u w:val="single"/>
    </w:rPr>
  </w:style>
  <w:style w:type="character" w:customStyle="1" w:styleId="Bullets">
    <w:name w:val="Bullets"/>
    <w:rsid w:val="00F32E5A"/>
    <w:rPr>
      <w:rFonts w:ascii="StarSymbol" w:eastAsia="StarSymbol" w:hAnsi="StarSymbol" w:cs="StarSymbol"/>
      <w:sz w:val="18"/>
      <w:szCs w:val="18"/>
    </w:rPr>
  </w:style>
  <w:style w:type="character" w:customStyle="1" w:styleId="NumberingSymbols">
    <w:name w:val="Numbering Symbols"/>
    <w:rsid w:val="00F32E5A"/>
  </w:style>
  <w:style w:type="paragraph" w:customStyle="1" w:styleId="Heading">
    <w:name w:val="Heading"/>
    <w:basedOn w:val="Normal"/>
    <w:next w:val="BodyText"/>
    <w:rsid w:val="00F32E5A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F32E5A"/>
    <w:rPr>
      <w:rFonts w:ascii="Arial" w:hAnsi="Arial" w:cs="Arial"/>
      <w:sz w:val="20"/>
      <w:szCs w:val="20"/>
    </w:rPr>
  </w:style>
  <w:style w:type="paragraph" w:styleId="List">
    <w:name w:val="List"/>
    <w:basedOn w:val="BodyText"/>
    <w:rsid w:val="00F32E5A"/>
    <w:rPr>
      <w:rFonts w:cs="Tahoma"/>
    </w:rPr>
  </w:style>
  <w:style w:type="paragraph" w:styleId="Caption">
    <w:name w:val="caption"/>
    <w:basedOn w:val="Normal"/>
    <w:qFormat/>
    <w:rsid w:val="00F32E5A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F32E5A"/>
    <w:pPr>
      <w:suppressLineNumbers/>
    </w:pPr>
    <w:rPr>
      <w:rFonts w:cs="Tahoma"/>
    </w:rPr>
  </w:style>
  <w:style w:type="paragraph" w:styleId="NormalWeb">
    <w:name w:val="Normal (Web)"/>
    <w:basedOn w:val="Normal"/>
    <w:rsid w:val="00F32E5A"/>
    <w:pPr>
      <w:spacing w:before="280" w:after="280"/>
    </w:pPr>
    <w:rPr>
      <w:rFonts w:ascii="Verdana" w:hAnsi="Verdana"/>
      <w:color w:val="996699"/>
      <w:sz w:val="18"/>
      <w:szCs w:val="18"/>
    </w:rPr>
  </w:style>
  <w:style w:type="paragraph" w:styleId="BodyText3">
    <w:name w:val="Body Text 3"/>
    <w:basedOn w:val="Normal"/>
    <w:rsid w:val="00F32E5A"/>
    <w:rPr>
      <w:rFonts w:ascii="Verdana" w:hAnsi="Verdana"/>
      <w:color w:val="000080"/>
      <w:sz w:val="20"/>
      <w:szCs w:val="20"/>
    </w:rPr>
  </w:style>
  <w:style w:type="paragraph" w:styleId="BodyText2">
    <w:name w:val="Body Text 2"/>
    <w:basedOn w:val="Normal"/>
    <w:rsid w:val="00F32E5A"/>
    <w:rPr>
      <w:rFonts w:ascii="Verdana" w:hAnsi="Verdana"/>
      <w:i/>
      <w:iCs/>
      <w:color w:val="000080"/>
      <w:sz w:val="20"/>
      <w:szCs w:val="20"/>
    </w:rPr>
  </w:style>
  <w:style w:type="paragraph" w:customStyle="1" w:styleId="TableContents">
    <w:name w:val="Table Contents"/>
    <w:basedOn w:val="Normal"/>
    <w:rsid w:val="00F32E5A"/>
    <w:pPr>
      <w:suppressLineNumbers/>
    </w:pPr>
  </w:style>
  <w:style w:type="paragraph" w:customStyle="1" w:styleId="TableHeading">
    <w:name w:val="Table Heading"/>
    <w:basedOn w:val="TableContents"/>
    <w:rsid w:val="00F32E5A"/>
    <w:pPr>
      <w:jc w:val="center"/>
    </w:pPr>
    <w:rPr>
      <w:b/>
      <w:bCs/>
      <w:i/>
      <w:iCs/>
    </w:rPr>
  </w:style>
  <w:style w:type="paragraph" w:customStyle="1" w:styleId="Framecontents">
    <w:name w:val="Frame contents"/>
    <w:basedOn w:val="BodyText"/>
    <w:rsid w:val="00F32E5A"/>
  </w:style>
  <w:style w:type="paragraph" w:styleId="ListBullet2">
    <w:name w:val="List Bullet 2"/>
    <w:basedOn w:val="Normal"/>
    <w:autoRedefine/>
    <w:rsid w:val="00713557"/>
    <w:pPr>
      <w:suppressAutoHyphens w:val="0"/>
      <w:spacing w:line="360" w:lineRule="auto"/>
      <w:jc w:val="center"/>
    </w:pPr>
    <w:rPr>
      <w:rFonts w:ascii="Verdana" w:hAnsi="Verdana" w:cs="Arial"/>
      <w:color w:val="000000"/>
      <w:sz w:val="20"/>
      <w:szCs w:val="20"/>
      <w:lang w:eastAsia="en-US"/>
    </w:rPr>
  </w:style>
  <w:style w:type="table" w:styleId="TableGrid">
    <w:name w:val="Table Grid"/>
    <w:basedOn w:val="TableNormal"/>
    <w:rsid w:val="00D7628A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rsid w:val="003625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apple-style-span">
    <w:name w:val="apple-style-span"/>
    <w:basedOn w:val="DefaultParagraphFont"/>
    <w:rsid w:val="00CD1497"/>
  </w:style>
  <w:style w:type="character" w:styleId="HTMLCite">
    <w:name w:val="HTML Cite"/>
    <w:basedOn w:val="DefaultParagraphFont"/>
    <w:rsid w:val="0032354E"/>
    <w:rPr>
      <w:i/>
      <w:iCs/>
    </w:rPr>
  </w:style>
  <w:style w:type="paragraph" w:styleId="ListParagraph">
    <w:name w:val="List Paragraph"/>
    <w:basedOn w:val="Normal"/>
    <w:uiPriority w:val="34"/>
    <w:qFormat/>
    <w:rsid w:val="000F07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40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unes.apple.com/bw/app/monkeez-runner-for-iphone/id591084639?mt=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games2win.parkingbattles&amp;hl=e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games2win.trailerparking" TargetMode="External"/><Relationship Id="rId11" Type="http://schemas.openxmlformats.org/officeDocument/2006/relationships/hyperlink" Target="http://nirbhayanoida.com/SOSCase/index" TargetMode="External"/><Relationship Id="rId5" Type="http://schemas.openxmlformats.org/officeDocument/2006/relationships/hyperlink" Target="https://play.google.com/store/apps/details?id=com.akabe5.bobboomm" TargetMode="External"/><Relationship Id="rId10" Type="http://schemas.openxmlformats.org/officeDocument/2006/relationships/hyperlink" Target="http://monkeezandfriend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smartcloud.nirbhaya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950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A</dc:creator>
  <cp:lastModifiedBy>Santosh</cp:lastModifiedBy>
  <cp:revision>26</cp:revision>
  <cp:lastPrinted>2112-12-31T18:30:00Z</cp:lastPrinted>
  <dcterms:created xsi:type="dcterms:W3CDTF">2015-03-12T09:10:00Z</dcterms:created>
  <dcterms:modified xsi:type="dcterms:W3CDTF">2015-03-12T09:30:00Z</dcterms:modified>
</cp:coreProperties>
</file>