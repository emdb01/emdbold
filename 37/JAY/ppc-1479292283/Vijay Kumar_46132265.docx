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074" w:rsidRPr="008F69D4" w:rsidRDefault="00E323E6">
      <w:pPr>
        <w:jc w:val="center"/>
        <w:rPr>
          <w:color w:val="7F7F7F" w:themeColor="text1" w:themeTint="80"/>
          <w:sz w:val="40"/>
          <w:szCs w:val="40"/>
        </w:rPr>
      </w:pPr>
      <w:r w:rsidRPr="008F69D4">
        <w:rPr>
          <w:color w:val="E36C0A" w:themeColor="accent6" w:themeShade="BF"/>
          <w:sz w:val="40"/>
          <w:szCs w:val="40"/>
        </w:rPr>
        <w:t>VIJAY</w:t>
      </w:r>
      <w:r w:rsidRPr="008F69D4">
        <w:rPr>
          <w:sz w:val="40"/>
          <w:szCs w:val="40"/>
        </w:rPr>
        <w:t xml:space="preserve"> </w:t>
      </w:r>
      <w:r w:rsidRPr="008F69D4">
        <w:rPr>
          <w:color w:val="7F7F7F" w:themeColor="text1" w:themeTint="80"/>
          <w:sz w:val="40"/>
          <w:szCs w:val="40"/>
        </w:rPr>
        <w:t>KUMAR</w:t>
      </w:r>
      <w:r w:rsidRPr="008F69D4">
        <w:rPr>
          <w:sz w:val="40"/>
          <w:szCs w:val="40"/>
        </w:rPr>
        <w:t xml:space="preserve"> | </w:t>
      </w:r>
      <w:r w:rsidR="00E5145A" w:rsidRPr="008F69D4">
        <w:rPr>
          <w:color w:val="E36C0A" w:themeColor="accent6" w:themeShade="BF"/>
          <w:sz w:val="40"/>
          <w:szCs w:val="40"/>
        </w:rPr>
        <w:t>CURRICULAM</w:t>
      </w:r>
      <w:r w:rsidR="00E5145A" w:rsidRPr="008F69D4">
        <w:rPr>
          <w:sz w:val="40"/>
          <w:szCs w:val="40"/>
        </w:rPr>
        <w:t xml:space="preserve"> </w:t>
      </w:r>
      <w:r w:rsidR="00E5145A" w:rsidRPr="008F69D4">
        <w:rPr>
          <w:color w:val="7F7F7F" w:themeColor="text1" w:themeTint="80"/>
          <w:sz w:val="40"/>
          <w:szCs w:val="40"/>
        </w:rPr>
        <w:t>VITAE</w:t>
      </w:r>
    </w:p>
    <w:p w:rsidR="00E323E6" w:rsidRPr="00E323E6" w:rsidRDefault="00E323E6">
      <w:pPr>
        <w:jc w:val="center"/>
        <w:rPr>
          <w:sz w:val="28"/>
          <w:szCs w:val="28"/>
        </w:rPr>
      </w:pPr>
    </w:p>
    <w:p w:rsidR="00E5145A" w:rsidRPr="008F69D4" w:rsidRDefault="00E323E6">
      <w:pPr>
        <w:jc w:val="center"/>
        <w:rPr>
          <w:b/>
          <w:sz w:val="22"/>
          <w:szCs w:val="22"/>
        </w:rPr>
      </w:pPr>
      <w:r w:rsidRPr="008F69D4">
        <w:rPr>
          <w:sz w:val="22"/>
          <w:szCs w:val="22"/>
        </w:rPr>
        <w:t xml:space="preserve">Email:-  </w:t>
      </w:r>
      <w:hyperlink r:id="rId8" w:history="1">
        <w:r w:rsidRPr="008F69D4">
          <w:rPr>
            <w:rStyle w:val="Hyperlink"/>
            <w:b/>
            <w:sz w:val="22"/>
            <w:szCs w:val="22"/>
          </w:rPr>
          <w:t>kumar.vijay211284@gmail.com</w:t>
        </w:r>
      </w:hyperlink>
    </w:p>
    <w:p w:rsidR="00E323E6" w:rsidRPr="008F69D4" w:rsidRDefault="00E323E6">
      <w:pPr>
        <w:jc w:val="center"/>
        <w:rPr>
          <w:b/>
          <w:sz w:val="22"/>
          <w:szCs w:val="22"/>
        </w:rPr>
      </w:pPr>
    </w:p>
    <w:p w:rsidR="00E323E6" w:rsidRPr="008F69D4" w:rsidRDefault="00E323E6" w:rsidP="00E323E6">
      <w:pPr>
        <w:jc w:val="center"/>
        <w:rPr>
          <w:b/>
          <w:sz w:val="22"/>
          <w:szCs w:val="22"/>
        </w:rPr>
      </w:pPr>
      <w:r w:rsidRPr="008F69D4">
        <w:rPr>
          <w:b/>
          <w:sz w:val="22"/>
          <w:szCs w:val="22"/>
        </w:rPr>
        <w:t>M: +91-9891447178</w:t>
      </w:r>
    </w:p>
    <w:p w:rsidR="00E323E6" w:rsidRPr="008F69D4" w:rsidRDefault="00E323E6" w:rsidP="00E5145A">
      <w:pPr>
        <w:rPr>
          <w:b/>
          <w:sz w:val="22"/>
          <w:szCs w:val="22"/>
        </w:rPr>
      </w:pPr>
    </w:p>
    <w:p w:rsidR="00E323E6" w:rsidRDefault="00E323E6" w:rsidP="00E5145A">
      <w:pPr>
        <w:rPr>
          <w:b/>
          <w:sz w:val="22"/>
          <w:szCs w:val="22"/>
        </w:rPr>
      </w:pPr>
    </w:p>
    <w:p w:rsidR="00E323E6" w:rsidRDefault="00E323E6" w:rsidP="00E5145A">
      <w:pPr>
        <w:rPr>
          <w:b/>
          <w:sz w:val="22"/>
          <w:szCs w:val="22"/>
        </w:rPr>
      </w:pPr>
    </w:p>
    <w:p w:rsidR="008F69D4" w:rsidRDefault="00E323E6" w:rsidP="00E5145A">
      <w:pPr>
        <w:rPr>
          <w:b/>
        </w:rPr>
      </w:pPr>
      <w:r w:rsidRPr="008F69D4">
        <w:rPr>
          <w:b/>
          <w:color w:val="E36C0A" w:themeColor="accent6" w:themeShade="BF"/>
        </w:rPr>
        <w:t>Address:</w:t>
      </w:r>
      <w:r w:rsidRPr="00E323E6">
        <w:rPr>
          <w:b/>
        </w:rPr>
        <w:t>-</w:t>
      </w:r>
    </w:p>
    <w:p w:rsidR="00E5145A" w:rsidRPr="00E323E6" w:rsidRDefault="00A035CB" w:rsidP="00E5145A">
      <w:pPr>
        <w:rPr>
          <w:b/>
        </w:rPr>
      </w:pPr>
      <w:r w:rsidRPr="00E323E6">
        <w:rPr>
          <w:b/>
        </w:rPr>
        <w:tab/>
      </w:r>
      <w:r w:rsidRPr="00E323E6">
        <w:rPr>
          <w:b/>
        </w:rPr>
        <w:tab/>
      </w:r>
      <w:r w:rsidRPr="00E323E6">
        <w:rPr>
          <w:b/>
        </w:rPr>
        <w:tab/>
      </w:r>
      <w:r w:rsidRPr="00E323E6">
        <w:rPr>
          <w:b/>
        </w:rPr>
        <w:tab/>
      </w:r>
    </w:p>
    <w:p w:rsidR="00E323E6" w:rsidRPr="008F69D4" w:rsidRDefault="00821C14" w:rsidP="00E5145A">
      <w:pPr>
        <w:rPr>
          <w:b/>
          <w:sz w:val="22"/>
          <w:szCs w:val="22"/>
        </w:rPr>
      </w:pPr>
      <w:r w:rsidRPr="008F69D4">
        <w:rPr>
          <w:b/>
          <w:sz w:val="22"/>
          <w:szCs w:val="22"/>
        </w:rPr>
        <w:t xml:space="preserve">H. No-1468a/13, </w:t>
      </w:r>
    </w:p>
    <w:p w:rsidR="008F69D4" w:rsidRPr="008F69D4" w:rsidRDefault="008F69D4" w:rsidP="00E5145A">
      <w:pPr>
        <w:rPr>
          <w:b/>
          <w:sz w:val="22"/>
          <w:szCs w:val="22"/>
        </w:rPr>
      </w:pPr>
    </w:p>
    <w:p w:rsidR="001E7074" w:rsidRPr="008F69D4" w:rsidRDefault="00821C14" w:rsidP="00E5145A">
      <w:pPr>
        <w:rPr>
          <w:b/>
          <w:sz w:val="22"/>
          <w:szCs w:val="22"/>
        </w:rPr>
      </w:pPr>
      <w:r w:rsidRPr="008F69D4">
        <w:rPr>
          <w:b/>
          <w:sz w:val="22"/>
          <w:szCs w:val="22"/>
        </w:rPr>
        <w:t>Govind</w:t>
      </w:r>
      <w:r w:rsidR="001E7074" w:rsidRPr="008F69D4">
        <w:rPr>
          <w:b/>
          <w:sz w:val="22"/>
          <w:szCs w:val="22"/>
        </w:rPr>
        <w:t>puri,</w:t>
      </w:r>
      <w:r w:rsidR="00E323E6" w:rsidRPr="008F69D4">
        <w:rPr>
          <w:b/>
          <w:sz w:val="22"/>
          <w:szCs w:val="22"/>
        </w:rPr>
        <w:t xml:space="preserve"> Kalkaji,</w:t>
      </w:r>
    </w:p>
    <w:p w:rsidR="008F69D4" w:rsidRPr="008F69D4" w:rsidRDefault="008F69D4" w:rsidP="00E5145A">
      <w:pPr>
        <w:rPr>
          <w:b/>
          <w:sz w:val="22"/>
          <w:szCs w:val="22"/>
        </w:rPr>
      </w:pPr>
    </w:p>
    <w:p w:rsidR="001E7074" w:rsidRPr="008F69D4" w:rsidRDefault="008F69D4" w:rsidP="00E5145A">
      <w:pPr>
        <w:jc w:val="both"/>
        <w:rPr>
          <w:b/>
          <w:sz w:val="22"/>
          <w:szCs w:val="22"/>
        </w:rPr>
      </w:pPr>
      <w:r w:rsidRPr="008F69D4">
        <w:rPr>
          <w:b/>
          <w:sz w:val="22"/>
          <w:szCs w:val="22"/>
        </w:rPr>
        <w:t>New Delhi, India</w:t>
      </w:r>
    </w:p>
    <w:p w:rsidR="006D5CD1" w:rsidRPr="00102F8A" w:rsidRDefault="00EB21FF" w:rsidP="008F69D4">
      <w:pPr>
        <w:tabs>
          <w:tab w:val="left" w:pos="180"/>
        </w:tabs>
        <w:jc w:val="both"/>
        <w:rPr>
          <w:b/>
          <w:bCs/>
          <w:sz w:val="22"/>
          <w:szCs w:val="22"/>
        </w:rPr>
      </w:pPr>
      <w:r w:rsidRPr="00102F8A">
        <w:rPr>
          <w:sz w:val="22"/>
          <w:szCs w:val="22"/>
        </w:rPr>
        <w:t xml:space="preserve">                   </w:t>
      </w:r>
    </w:p>
    <w:p w:rsidR="006D5CD1" w:rsidRDefault="006D5CD1" w:rsidP="006D5CD1">
      <w:pPr>
        <w:rPr>
          <w:sz w:val="22"/>
          <w:szCs w:val="22"/>
        </w:rPr>
      </w:pPr>
    </w:p>
    <w:p w:rsidR="008F69D4" w:rsidRDefault="008F69D4" w:rsidP="008F69D4">
      <w:pPr>
        <w:jc w:val="center"/>
        <w:rPr>
          <w:sz w:val="22"/>
          <w:szCs w:val="22"/>
        </w:rPr>
      </w:pPr>
      <w:r w:rsidRPr="00885364">
        <w:rPr>
          <w:rFonts w:ascii="Calibri" w:eastAsia="Calibri" w:hAnsi="Calibri" w:cs="Calibri"/>
          <w:b/>
          <w:color w:val="E36C0A"/>
          <w:sz w:val="28"/>
          <w:szCs w:val="28"/>
        </w:rPr>
        <w:t>PERSONAL</w:t>
      </w:r>
      <w:r w:rsidRPr="00885364">
        <w:rPr>
          <w:rFonts w:ascii="Calibri" w:eastAsia="Calibri" w:hAnsi="Calibri" w:cs="Calibri"/>
          <w:b/>
          <w:color w:val="808080" w:themeColor="background1" w:themeShade="80"/>
          <w:sz w:val="28"/>
          <w:szCs w:val="28"/>
        </w:rPr>
        <w:t>SUMMERY</w:t>
      </w:r>
    </w:p>
    <w:p w:rsidR="008F69D4" w:rsidRDefault="008F69D4" w:rsidP="008F69D4">
      <w:pPr>
        <w:jc w:val="center"/>
        <w:rPr>
          <w:sz w:val="22"/>
          <w:szCs w:val="22"/>
        </w:rPr>
      </w:pPr>
    </w:p>
    <w:p w:rsidR="008F69D4" w:rsidRPr="009C53BA" w:rsidRDefault="008F69D4" w:rsidP="008F69D4">
      <w:pPr>
        <w:rPr>
          <w:rFonts w:asciiTheme="minorHAnsi" w:hAnsiTheme="minorHAnsi"/>
          <w:i/>
        </w:rPr>
      </w:pPr>
      <w:r w:rsidRPr="009C53BA">
        <w:rPr>
          <w:rFonts w:asciiTheme="minorHAnsi" w:hAnsiTheme="minorHAnsi"/>
          <w:i/>
        </w:rPr>
        <w:t>I am a hardworking, an ambitious and conscientious individual, who is constantly looking to break stereotypes and work out of the box. Quick-thinking, ambitious, love for hard-work has been the catalyst in making me more dependable than my colleagues for my company’s seniors.</w:t>
      </w:r>
    </w:p>
    <w:p w:rsidR="008F69D4" w:rsidRPr="009C53BA" w:rsidRDefault="008F69D4" w:rsidP="008F69D4">
      <w:pPr>
        <w:rPr>
          <w:rFonts w:asciiTheme="minorHAnsi" w:hAnsiTheme="minorHAnsi"/>
          <w:i/>
        </w:rPr>
      </w:pPr>
      <w:r w:rsidRPr="009C53BA">
        <w:rPr>
          <w:rFonts w:asciiTheme="minorHAnsi" w:hAnsiTheme="minorHAnsi"/>
          <w:i/>
        </w:rPr>
        <w:t>I am also a results driven individual that goes the extra mile to get things done.</w:t>
      </w:r>
    </w:p>
    <w:p w:rsidR="008F69D4" w:rsidRPr="009C53BA" w:rsidRDefault="008F69D4" w:rsidP="008F69D4">
      <w:pPr>
        <w:jc w:val="center"/>
        <w:rPr>
          <w:rFonts w:asciiTheme="minorHAnsi" w:hAnsiTheme="minorHAnsi"/>
          <w:i/>
        </w:rPr>
      </w:pPr>
    </w:p>
    <w:p w:rsidR="008F69D4" w:rsidRPr="008F69D4" w:rsidRDefault="00885364" w:rsidP="00885364">
      <w:pPr>
        <w:rPr>
          <w:i/>
        </w:rPr>
      </w:pPr>
      <w:r w:rsidRPr="009C53BA">
        <w:rPr>
          <w:rFonts w:asciiTheme="minorHAnsi" w:hAnsiTheme="minorHAnsi"/>
          <w:i/>
        </w:rPr>
        <w:t>As a PPC Executive, Taxonomy &amp;</w:t>
      </w:r>
      <w:r w:rsidR="004B42AC">
        <w:rPr>
          <w:rFonts w:asciiTheme="minorHAnsi" w:hAnsiTheme="minorHAnsi"/>
          <w:i/>
        </w:rPr>
        <w:t xml:space="preserve"> Data</w:t>
      </w:r>
      <w:r w:rsidRPr="009C53BA">
        <w:rPr>
          <w:rFonts w:asciiTheme="minorHAnsi" w:hAnsiTheme="minorHAnsi"/>
          <w:i/>
        </w:rPr>
        <w:t xml:space="preserve"> TL.</w:t>
      </w:r>
      <w:r w:rsidR="008F69D4" w:rsidRPr="009C53BA">
        <w:rPr>
          <w:rFonts w:asciiTheme="minorHAnsi" w:hAnsiTheme="minorHAnsi"/>
          <w:i/>
        </w:rPr>
        <w:t xml:space="preserve"> I am now on the hunt for a new challenge where I can hone my skills and gain further experience</w:t>
      </w:r>
      <w:r w:rsidR="008F69D4" w:rsidRPr="008F69D4">
        <w:rPr>
          <w:i/>
        </w:rPr>
        <w:t>.</w:t>
      </w:r>
    </w:p>
    <w:p w:rsidR="008F69D4" w:rsidRDefault="008F69D4" w:rsidP="008F69D4">
      <w:pPr>
        <w:jc w:val="center"/>
        <w:rPr>
          <w:sz w:val="22"/>
          <w:szCs w:val="22"/>
        </w:rPr>
      </w:pPr>
    </w:p>
    <w:p w:rsidR="00885364" w:rsidRDefault="00885364" w:rsidP="008F69D4">
      <w:pPr>
        <w:jc w:val="center"/>
        <w:rPr>
          <w:rFonts w:ascii="Calibri" w:eastAsia="Calibri" w:hAnsi="Calibri" w:cs="Calibri"/>
          <w:b/>
          <w:color w:val="808080"/>
          <w:sz w:val="28"/>
          <w:szCs w:val="28"/>
        </w:rPr>
      </w:pPr>
      <w:r>
        <w:rPr>
          <w:rFonts w:ascii="Calibri" w:eastAsia="Calibri" w:hAnsi="Calibri" w:cs="Calibri"/>
          <w:b/>
          <w:color w:val="E36C0A"/>
          <w:sz w:val="28"/>
          <w:szCs w:val="28"/>
        </w:rPr>
        <w:t>SKILLS</w:t>
      </w:r>
      <w:r>
        <w:rPr>
          <w:rFonts w:ascii="Calibri" w:eastAsia="Calibri" w:hAnsi="Calibri" w:cs="Calibri"/>
          <w:b/>
          <w:color w:val="808080"/>
          <w:sz w:val="28"/>
          <w:szCs w:val="28"/>
        </w:rPr>
        <w:t>COMPETENCIES</w:t>
      </w:r>
    </w:p>
    <w:p w:rsidR="00885364" w:rsidRDefault="00885364" w:rsidP="008F69D4">
      <w:pPr>
        <w:jc w:val="center"/>
        <w:rPr>
          <w:rFonts w:ascii="Calibri" w:eastAsia="Calibri" w:hAnsi="Calibri" w:cs="Calibri"/>
          <w:b/>
          <w:color w:val="808080"/>
          <w:sz w:val="28"/>
          <w:szCs w:val="28"/>
        </w:rPr>
      </w:pPr>
    </w:p>
    <w:p w:rsidR="008D43F6" w:rsidRPr="00252C2D" w:rsidRDefault="008D43F6" w:rsidP="008D43F6">
      <w:pPr>
        <w:rPr>
          <w:rFonts w:asciiTheme="minorHAnsi" w:hAnsiTheme="minorHAnsi"/>
        </w:rPr>
      </w:pPr>
      <w:r w:rsidRPr="00252C2D">
        <w:rPr>
          <w:rFonts w:asciiTheme="minorHAnsi" w:hAnsiTheme="minorHAnsi"/>
          <w:b/>
          <w:u w:val="single"/>
        </w:rPr>
        <w:t>Pay Per Click Marketing</w:t>
      </w:r>
      <w:r w:rsidRPr="00252C2D">
        <w:rPr>
          <w:rFonts w:asciiTheme="minorHAnsi" w:hAnsiTheme="minorHAnsi"/>
          <w:b/>
          <w:u w:val="single"/>
        </w:rPr>
        <w:br/>
      </w:r>
    </w:p>
    <w:p w:rsidR="008D43F6" w:rsidRPr="00252C2D" w:rsidRDefault="008D43F6" w:rsidP="008D43F6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  <w:rPr>
          <w:rFonts w:asciiTheme="minorHAnsi" w:hAnsiTheme="minorHAnsi"/>
          <w:sz w:val="22"/>
          <w:szCs w:val="22"/>
        </w:rPr>
      </w:pPr>
      <w:r w:rsidRPr="00252C2D">
        <w:rPr>
          <w:rFonts w:asciiTheme="minorHAnsi" w:hAnsiTheme="minorHAnsi"/>
          <w:sz w:val="22"/>
          <w:szCs w:val="22"/>
        </w:rPr>
        <w:t>Plan, optimize, implement and manage paid search campaigns on AdWords, Yahoo, Bing, Facebook.</w:t>
      </w:r>
    </w:p>
    <w:p w:rsidR="008D43F6" w:rsidRPr="00252C2D" w:rsidRDefault="008D43F6" w:rsidP="008D43F6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  <w:rPr>
          <w:rFonts w:asciiTheme="minorHAnsi" w:hAnsiTheme="minorHAnsi"/>
          <w:sz w:val="22"/>
          <w:szCs w:val="22"/>
        </w:rPr>
      </w:pPr>
      <w:r w:rsidRPr="00252C2D">
        <w:rPr>
          <w:rFonts w:asciiTheme="minorHAnsi" w:hAnsiTheme="minorHAnsi"/>
          <w:sz w:val="22"/>
          <w:szCs w:val="22"/>
        </w:rPr>
        <w:t>Ensure all PPC campaigns are up and optimized according to brief and best practice.</w:t>
      </w:r>
    </w:p>
    <w:p w:rsidR="008D43F6" w:rsidRPr="00252C2D" w:rsidRDefault="008D43F6" w:rsidP="008D43F6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  <w:rPr>
          <w:rFonts w:asciiTheme="minorHAnsi" w:hAnsiTheme="minorHAnsi"/>
          <w:sz w:val="22"/>
          <w:szCs w:val="22"/>
        </w:rPr>
      </w:pPr>
      <w:r w:rsidRPr="00252C2D">
        <w:rPr>
          <w:rFonts w:asciiTheme="minorHAnsi" w:hAnsiTheme="minorHAnsi"/>
          <w:sz w:val="22"/>
          <w:szCs w:val="22"/>
        </w:rPr>
        <w:t>Perform keyword research and manage all bid management.</w:t>
      </w:r>
    </w:p>
    <w:p w:rsidR="008D43F6" w:rsidRPr="00252C2D" w:rsidRDefault="008D43F6" w:rsidP="008D43F6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  <w:rPr>
          <w:rFonts w:asciiTheme="minorHAnsi" w:hAnsiTheme="minorHAnsi"/>
          <w:sz w:val="22"/>
          <w:szCs w:val="22"/>
        </w:rPr>
      </w:pPr>
      <w:r w:rsidRPr="00252C2D">
        <w:rPr>
          <w:rFonts w:asciiTheme="minorHAnsi" w:hAnsiTheme="minorHAnsi"/>
          <w:sz w:val="22"/>
          <w:szCs w:val="22"/>
        </w:rPr>
        <w:t>Develop near and long-time paid search strategies and campaigns.</w:t>
      </w:r>
    </w:p>
    <w:p w:rsidR="008D43F6" w:rsidRPr="00252C2D" w:rsidRDefault="008D43F6" w:rsidP="008D43F6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  <w:rPr>
          <w:rFonts w:asciiTheme="minorHAnsi" w:hAnsiTheme="minorHAnsi"/>
          <w:sz w:val="22"/>
          <w:szCs w:val="22"/>
        </w:rPr>
      </w:pPr>
      <w:r w:rsidRPr="00252C2D">
        <w:rPr>
          <w:rFonts w:asciiTheme="minorHAnsi" w:hAnsiTheme="minorHAnsi"/>
          <w:sz w:val="22"/>
          <w:szCs w:val="22"/>
        </w:rPr>
        <w:t>Work with the content team to ensure landing pages are effectively optimized for all PPC campaigns to ensure maximum ROI and conversion is possible.</w:t>
      </w:r>
    </w:p>
    <w:p w:rsidR="008D43F6" w:rsidRPr="00252C2D" w:rsidRDefault="008D43F6" w:rsidP="008D43F6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  <w:rPr>
          <w:rFonts w:asciiTheme="minorHAnsi" w:hAnsiTheme="minorHAnsi"/>
          <w:sz w:val="22"/>
          <w:szCs w:val="22"/>
        </w:rPr>
      </w:pPr>
      <w:r w:rsidRPr="00252C2D">
        <w:rPr>
          <w:rFonts w:asciiTheme="minorHAnsi" w:hAnsiTheme="minorHAnsi"/>
          <w:sz w:val="22"/>
          <w:szCs w:val="22"/>
        </w:rPr>
        <w:t>Analyze activity and performance of all paid search campaigns and report findings back to the PPC Manager.</w:t>
      </w:r>
    </w:p>
    <w:p w:rsidR="008D43F6" w:rsidRPr="00252C2D" w:rsidRDefault="008D43F6" w:rsidP="008D43F6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  <w:rPr>
          <w:rFonts w:asciiTheme="minorHAnsi" w:hAnsiTheme="minorHAnsi"/>
          <w:sz w:val="22"/>
          <w:szCs w:val="22"/>
        </w:rPr>
      </w:pPr>
      <w:r w:rsidRPr="00252C2D">
        <w:rPr>
          <w:rFonts w:asciiTheme="minorHAnsi" w:hAnsiTheme="minorHAnsi"/>
          <w:sz w:val="22"/>
          <w:szCs w:val="22"/>
        </w:rPr>
        <w:t>Maintain and monitor keyword bids, account daily and monthly budget caps, impression share, quality score and other important account metrics.</w:t>
      </w:r>
    </w:p>
    <w:p w:rsidR="00300C3C" w:rsidRPr="00252C2D" w:rsidRDefault="00300C3C" w:rsidP="008D43F6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  <w:rPr>
          <w:rFonts w:asciiTheme="minorHAnsi" w:hAnsiTheme="minorHAnsi"/>
          <w:sz w:val="22"/>
          <w:szCs w:val="22"/>
        </w:rPr>
      </w:pPr>
      <w:r w:rsidRPr="00252C2D">
        <w:rPr>
          <w:rFonts w:asciiTheme="minorHAnsi" w:hAnsiTheme="minorHAnsi"/>
          <w:sz w:val="22"/>
          <w:szCs w:val="22"/>
        </w:rPr>
        <w:t>Strategize, create and optimize the PPC campaigns to meet the lead creation targets within the specified budgets.</w:t>
      </w:r>
    </w:p>
    <w:p w:rsidR="008D43F6" w:rsidRPr="00252C2D" w:rsidRDefault="004B42AC" w:rsidP="008D43F6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 xml:space="preserve">Landing Page </w:t>
      </w:r>
      <w:r w:rsidR="008D43F6" w:rsidRPr="00252C2D">
        <w:rPr>
          <w:rFonts w:asciiTheme="minorHAnsi" w:hAnsiTheme="minorHAnsi"/>
          <w:bCs/>
          <w:sz w:val="22"/>
          <w:szCs w:val="22"/>
        </w:rPr>
        <w:t>A/B Testing</w:t>
      </w:r>
      <w:r>
        <w:rPr>
          <w:rFonts w:asciiTheme="minorHAnsi" w:hAnsiTheme="minorHAnsi"/>
          <w:bCs/>
          <w:sz w:val="22"/>
          <w:szCs w:val="22"/>
        </w:rPr>
        <w:t>.</w:t>
      </w:r>
    </w:p>
    <w:p w:rsidR="008C2168" w:rsidRDefault="008C2168" w:rsidP="00D0626A">
      <w:pPr>
        <w:tabs>
          <w:tab w:val="left" w:pos="1815"/>
        </w:tabs>
        <w:suppressAutoHyphens w:val="0"/>
        <w:spacing w:after="60"/>
        <w:ind w:left="360"/>
        <w:jc w:val="both"/>
        <w:rPr>
          <w:rFonts w:asciiTheme="minorHAnsi" w:hAnsiTheme="minorHAnsi"/>
          <w:b/>
          <w:u w:val="single"/>
        </w:rPr>
      </w:pPr>
    </w:p>
    <w:p w:rsidR="00856883" w:rsidRPr="00252C2D" w:rsidRDefault="008D43F6" w:rsidP="00D0626A">
      <w:pPr>
        <w:tabs>
          <w:tab w:val="left" w:pos="1815"/>
        </w:tabs>
        <w:suppressAutoHyphens w:val="0"/>
        <w:spacing w:after="60"/>
        <w:ind w:left="360"/>
        <w:jc w:val="both"/>
        <w:rPr>
          <w:rFonts w:asciiTheme="minorHAnsi" w:hAnsiTheme="minorHAnsi"/>
          <w:b/>
          <w:u w:val="single"/>
        </w:rPr>
      </w:pPr>
      <w:bookmarkStart w:id="0" w:name="_GoBack"/>
      <w:bookmarkEnd w:id="0"/>
      <w:r w:rsidRPr="00252C2D">
        <w:rPr>
          <w:rFonts w:asciiTheme="minorHAnsi" w:hAnsiTheme="minorHAnsi"/>
          <w:b/>
          <w:u w:val="single"/>
        </w:rPr>
        <w:t>Taxonomy</w:t>
      </w:r>
    </w:p>
    <w:p w:rsidR="00044F96" w:rsidRDefault="00044F96" w:rsidP="00D0626A">
      <w:pPr>
        <w:tabs>
          <w:tab w:val="left" w:pos="1815"/>
        </w:tabs>
        <w:suppressAutoHyphens w:val="0"/>
        <w:spacing w:after="60"/>
        <w:ind w:left="360"/>
        <w:jc w:val="both"/>
        <w:rPr>
          <w:b/>
          <w:sz w:val="22"/>
          <w:szCs w:val="22"/>
        </w:rPr>
      </w:pPr>
    </w:p>
    <w:p w:rsidR="00D0626A" w:rsidRPr="00D0626A" w:rsidRDefault="00D0626A" w:rsidP="00D0626A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</w:pPr>
      <w:r w:rsidRPr="00E724F5">
        <w:rPr>
          <w:sz w:val="22"/>
          <w:szCs w:val="22"/>
        </w:rPr>
        <w:t>Design &amp; Optimize Taxonomy (keywords, Attributes &amp; Levels) For Retail Website</w:t>
      </w:r>
      <w:r>
        <w:rPr>
          <w:sz w:val="22"/>
          <w:szCs w:val="22"/>
        </w:rPr>
        <w:t>.</w:t>
      </w:r>
    </w:p>
    <w:p w:rsidR="00D0626A" w:rsidRPr="00D0626A" w:rsidRDefault="00D0626A" w:rsidP="00D0626A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</w:pPr>
      <w:r w:rsidRPr="00102F8A">
        <w:rPr>
          <w:sz w:val="22"/>
          <w:szCs w:val="22"/>
        </w:rPr>
        <w:t>Data Integration between categories &amp; mapping the new keywords/categories with the master classification</w:t>
      </w:r>
      <w:r>
        <w:rPr>
          <w:sz w:val="22"/>
          <w:szCs w:val="22"/>
        </w:rPr>
        <w:t>.</w:t>
      </w:r>
    </w:p>
    <w:p w:rsidR="00D0626A" w:rsidRPr="00D0626A" w:rsidRDefault="00D0626A" w:rsidP="00D0626A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</w:pPr>
      <w:r w:rsidRPr="00102F8A">
        <w:rPr>
          <w:sz w:val="22"/>
          <w:szCs w:val="22"/>
        </w:rPr>
        <w:t>Using google keywords tool to</w:t>
      </w:r>
      <w:r>
        <w:rPr>
          <w:sz w:val="22"/>
          <w:szCs w:val="22"/>
        </w:rPr>
        <w:t xml:space="preserve"> add p</w:t>
      </w:r>
      <w:r w:rsidRPr="00102F8A">
        <w:rPr>
          <w:sz w:val="22"/>
          <w:szCs w:val="22"/>
        </w:rPr>
        <w:t>rimary (keywords) for Online &amp; Print</w:t>
      </w:r>
    </w:p>
    <w:p w:rsidR="00D0626A" w:rsidRPr="00D0626A" w:rsidRDefault="00D0626A" w:rsidP="00D0626A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</w:pPr>
      <w:r w:rsidRPr="00102F8A">
        <w:rPr>
          <w:sz w:val="22"/>
          <w:szCs w:val="22"/>
        </w:rPr>
        <w:t>Creation of Keywords &amp; Synonyms for Online, Print &amp; Voice</w:t>
      </w:r>
      <w:r>
        <w:rPr>
          <w:sz w:val="22"/>
          <w:szCs w:val="22"/>
        </w:rPr>
        <w:t>.</w:t>
      </w:r>
    </w:p>
    <w:p w:rsidR="00D0626A" w:rsidRPr="00D0626A" w:rsidRDefault="00D0626A" w:rsidP="00D0626A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</w:pPr>
      <w:r w:rsidRPr="00102F8A">
        <w:rPr>
          <w:sz w:val="22"/>
          <w:szCs w:val="22"/>
        </w:rPr>
        <w:t>QC of Askme.com paid client contracts related to their Products keywords and categories</w:t>
      </w:r>
      <w:r>
        <w:rPr>
          <w:sz w:val="22"/>
          <w:szCs w:val="22"/>
        </w:rPr>
        <w:t>.</w:t>
      </w:r>
    </w:p>
    <w:p w:rsidR="00D0626A" w:rsidRPr="00D0626A" w:rsidRDefault="00D0626A" w:rsidP="00D0626A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</w:pPr>
      <w:r w:rsidRPr="00102F8A">
        <w:rPr>
          <w:sz w:val="22"/>
          <w:szCs w:val="22"/>
        </w:rPr>
        <w:t>Assigning maximum valid category to the company to improve the visibility on our Askme.com portal, search engine’s</w:t>
      </w:r>
      <w:r>
        <w:rPr>
          <w:sz w:val="22"/>
          <w:szCs w:val="22"/>
        </w:rPr>
        <w:t>.</w:t>
      </w:r>
    </w:p>
    <w:p w:rsidR="00D0626A" w:rsidRPr="00D0626A" w:rsidRDefault="00D0626A" w:rsidP="00D0626A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</w:pPr>
      <w:r w:rsidRPr="000104F8">
        <w:rPr>
          <w:bCs/>
          <w:sz w:val="22"/>
          <w:szCs w:val="22"/>
        </w:rPr>
        <w:t>Inte</w:t>
      </w:r>
      <w:r>
        <w:rPr>
          <w:bCs/>
          <w:sz w:val="22"/>
          <w:szCs w:val="22"/>
        </w:rPr>
        <w:t xml:space="preserve">raction with </w:t>
      </w:r>
      <w:r w:rsidRPr="000104F8">
        <w:rPr>
          <w:bCs/>
          <w:sz w:val="22"/>
          <w:szCs w:val="22"/>
        </w:rPr>
        <w:t xml:space="preserve">clients </w:t>
      </w:r>
      <w:r w:rsidRPr="00102F8A">
        <w:rPr>
          <w:sz w:val="22"/>
          <w:szCs w:val="22"/>
        </w:rPr>
        <w:t xml:space="preserve">through web mails, chat and calls for all related to his </w:t>
      </w:r>
      <w:r>
        <w:rPr>
          <w:sz w:val="22"/>
          <w:szCs w:val="22"/>
        </w:rPr>
        <w:t xml:space="preserve">campaign </w:t>
      </w:r>
      <w:r w:rsidRPr="00102F8A">
        <w:rPr>
          <w:sz w:val="22"/>
          <w:szCs w:val="22"/>
        </w:rPr>
        <w:t>promotion queries</w:t>
      </w:r>
      <w:r>
        <w:rPr>
          <w:sz w:val="22"/>
          <w:szCs w:val="22"/>
        </w:rPr>
        <w:t xml:space="preserve"> and requirements.</w:t>
      </w:r>
    </w:p>
    <w:p w:rsidR="00D0626A" w:rsidRPr="004933C6" w:rsidRDefault="004933C6" w:rsidP="00D0626A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</w:pPr>
      <w:r>
        <w:rPr>
          <w:sz w:val="22"/>
          <w:szCs w:val="22"/>
        </w:rPr>
        <w:t>Creating &amp; m</w:t>
      </w:r>
      <w:r w:rsidRPr="00102F8A">
        <w:rPr>
          <w:sz w:val="22"/>
          <w:szCs w:val="22"/>
        </w:rPr>
        <w:t xml:space="preserve">aintaining </w:t>
      </w:r>
      <w:r>
        <w:rPr>
          <w:sz w:val="22"/>
          <w:szCs w:val="22"/>
        </w:rPr>
        <w:t>advance excel weekly/monthly</w:t>
      </w:r>
      <w:r w:rsidRPr="00102F8A">
        <w:rPr>
          <w:sz w:val="22"/>
          <w:szCs w:val="22"/>
        </w:rPr>
        <w:t xml:space="preserve"> report for analysis</w:t>
      </w:r>
      <w:r>
        <w:rPr>
          <w:sz w:val="22"/>
          <w:szCs w:val="22"/>
        </w:rPr>
        <w:t>.</w:t>
      </w:r>
    </w:p>
    <w:p w:rsidR="004933C6" w:rsidRPr="00252C2D" w:rsidRDefault="004933C6" w:rsidP="00A35214">
      <w:pPr>
        <w:suppressAutoHyphens w:val="0"/>
        <w:spacing w:line="259" w:lineRule="auto"/>
        <w:ind w:left="360"/>
        <w:contextualSpacing/>
        <w:rPr>
          <w:bCs/>
          <w:sz w:val="22"/>
          <w:szCs w:val="22"/>
        </w:rPr>
      </w:pPr>
    </w:p>
    <w:p w:rsidR="004933C6" w:rsidRDefault="004933C6" w:rsidP="004933C6">
      <w:pPr>
        <w:suppressAutoHyphens w:val="0"/>
        <w:spacing w:line="259" w:lineRule="auto"/>
        <w:contextualSpacing/>
        <w:rPr>
          <w:bCs/>
          <w:sz w:val="22"/>
          <w:szCs w:val="22"/>
        </w:rPr>
      </w:pPr>
    </w:p>
    <w:p w:rsidR="00252C2D" w:rsidRDefault="00252C2D" w:rsidP="004933C6">
      <w:pPr>
        <w:suppressAutoHyphens w:val="0"/>
        <w:spacing w:line="259" w:lineRule="auto"/>
        <w:contextualSpacing/>
        <w:rPr>
          <w:bCs/>
          <w:sz w:val="22"/>
          <w:szCs w:val="22"/>
        </w:rPr>
      </w:pPr>
    </w:p>
    <w:p w:rsidR="004933C6" w:rsidRPr="00252C2D" w:rsidRDefault="004933C6" w:rsidP="004933C6">
      <w:pPr>
        <w:suppressAutoHyphens w:val="0"/>
        <w:spacing w:line="259" w:lineRule="auto"/>
        <w:contextualSpacing/>
        <w:rPr>
          <w:rFonts w:asciiTheme="minorHAnsi" w:hAnsiTheme="minorHAnsi"/>
          <w:b/>
          <w:u w:val="single"/>
        </w:rPr>
      </w:pPr>
      <w:r w:rsidRPr="00252C2D">
        <w:rPr>
          <w:rFonts w:asciiTheme="minorHAnsi" w:hAnsiTheme="minorHAnsi"/>
          <w:b/>
          <w:u w:val="single"/>
        </w:rPr>
        <w:t>Data T</w:t>
      </w:r>
      <w:r w:rsidR="004B42AC">
        <w:rPr>
          <w:rFonts w:asciiTheme="minorHAnsi" w:hAnsiTheme="minorHAnsi"/>
          <w:b/>
          <w:u w:val="single"/>
        </w:rPr>
        <w:t>L</w:t>
      </w:r>
    </w:p>
    <w:p w:rsidR="00B22EFC" w:rsidRDefault="00B22EFC" w:rsidP="004933C6">
      <w:pPr>
        <w:suppressAutoHyphens w:val="0"/>
        <w:spacing w:line="259" w:lineRule="auto"/>
        <w:contextualSpacing/>
        <w:rPr>
          <w:b/>
        </w:rPr>
      </w:pPr>
    </w:p>
    <w:p w:rsidR="004933C6" w:rsidRDefault="00B22EFC" w:rsidP="004933C6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</w:pPr>
      <w:r>
        <w:t>Team Management</w:t>
      </w:r>
    </w:p>
    <w:p w:rsidR="00B22EFC" w:rsidRDefault="00B22EFC" w:rsidP="00B22EFC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</w:pPr>
      <w:r w:rsidRPr="00B22EFC">
        <w:t>Updating online catalogs of paid clients on our websites (Product names, specification, home page data and company profile).</w:t>
      </w:r>
    </w:p>
    <w:p w:rsidR="00B22EFC" w:rsidRDefault="00B22EFC" w:rsidP="00B22EFC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</w:pPr>
      <w:r w:rsidRPr="00B22EFC">
        <w:t>Post featured products of various free and paid customers on behalf of tradeindia.com</w:t>
      </w:r>
    </w:p>
    <w:p w:rsidR="00B22EFC" w:rsidRDefault="00B22EFC" w:rsidP="00B22EFC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</w:pPr>
      <w:r w:rsidRPr="00B22EFC">
        <w:t>Searching on internet for new profiles of companies that are not listed on our portal</w:t>
      </w:r>
      <w:r>
        <w:t>.</w:t>
      </w:r>
    </w:p>
    <w:p w:rsidR="00B22EFC" w:rsidRDefault="00B22EFC" w:rsidP="00B22EFC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</w:pPr>
      <w:r w:rsidRPr="00B22EFC">
        <w:t>Using google keywords tools to add search keywords in online profile, catalogs, directory of paid clients</w:t>
      </w:r>
      <w:r>
        <w:t>.</w:t>
      </w:r>
    </w:p>
    <w:p w:rsidR="00B22EFC" w:rsidRDefault="00B22EFC" w:rsidP="00B22EFC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</w:pPr>
      <w:r w:rsidRPr="00B22EFC">
        <w:t>Assigning maximum valid category to the company to improve the visibility on our B2B portal, search engine’s</w:t>
      </w:r>
      <w:r>
        <w:t>.</w:t>
      </w:r>
    </w:p>
    <w:p w:rsidR="00B22EFC" w:rsidRDefault="00B22EFC" w:rsidP="00B22EFC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</w:pPr>
      <w:r w:rsidRPr="00B22EFC">
        <w:t>Handle company official email’s and send emails to concern department.</w:t>
      </w:r>
    </w:p>
    <w:p w:rsidR="00B22EFC" w:rsidRDefault="00B22EFC" w:rsidP="00B22EFC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</w:pPr>
      <w:r w:rsidRPr="00B22EFC">
        <w:t>Interaction with client through web mails, chat and calls for all related to his promotion queries</w:t>
      </w:r>
      <w:r>
        <w:t>.</w:t>
      </w:r>
    </w:p>
    <w:p w:rsidR="00B22EFC" w:rsidRDefault="00B22EFC" w:rsidP="00B22EFC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</w:pPr>
      <w:r w:rsidRPr="00B22EFC">
        <w:t>Maintaining to work done on excel and creating monthly report for analysis</w:t>
      </w:r>
      <w:r>
        <w:t>.</w:t>
      </w:r>
    </w:p>
    <w:p w:rsidR="00300C3C" w:rsidRDefault="00B22EFC" w:rsidP="00B22EFC">
      <w:pPr>
        <w:numPr>
          <w:ilvl w:val="0"/>
          <w:numId w:val="24"/>
        </w:numPr>
        <w:suppressAutoHyphens w:val="0"/>
        <w:spacing w:line="259" w:lineRule="auto"/>
        <w:ind w:hanging="360"/>
        <w:contextualSpacing/>
      </w:pPr>
      <w:r w:rsidRPr="00B22EFC">
        <w:t>Coordinating with other Dept. for solving the client issues.</w:t>
      </w:r>
    </w:p>
    <w:p w:rsidR="00300C3C" w:rsidRDefault="00300C3C" w:rsidP="00300C3C">
      <w:pPr>
        <w:suppressAutoHyphens w:val="0"/>
        <w:spacing w:line="259" w:lineRule="auto"/>
        <w:contextualSpacing/>
      </w:pPr>
    </w:p>
    <w:p w:rsidR="00B22EFC" w:rsidRDefault="00300C3C" w:rsidP="00300C3C">
      <w:pPr>
        <w:suppressAutoHyphens w:val="0"/>
        <w:spacing w:line="259" w:lineRule="auto"/>
        <w:contextualSpacing/>
        <w:jc w:val="center"/>
        <w:rPr>
          <w:rFonts w:ascii="Calibri" w:eastAsia="Calibri" w:hAnsi="Calibri" w:cs="Calibri"/>
          <w:b/>
          <w:color w:val="808080"/>
          <w:sz w:val="28"/>
          <w:szCs w:val="28"/>
        </w:rPr>
      </w:pPr>
      <w:r>
        <w:rPr>
          <w:rFonts w:ascii="Calibri" w:eastAsia="Calibri" w:hAnsi="Calibri" w:cs="Calibri"/>
          <w:b/>
          <w:color w:val="E36C0A"/>
          <w:sz w:val="28"/>
          <w:szCs w:val="28"/>
        </w:rPr>
        <w:t>WORK</w:t>
      </w:r>
      <w:r>
        <w:rPr>
          <w:rFonts w:ascii="Calibri" w:eastAsia="Calibri" w:hAnsi="Calibri" w:cs="Calibri"/>
          <w:b/>
          <w:color w:val="808080"/>
          <w:sz w:val="28"/>
          <w:szCs w:val="28"/>
        </w:rPr>
        <w:t>EXPERIENCE</w:t>
      </w:r>
    </w:p>
    <w:p w:rsidR="00300C3C" w:rsidRDefault="00300C3C" w:rsidP="00300C3C">
      <w:pPr>
        <w:suppressAutoHyphens w:val="0"/>
        <w:spacing w:line="259" w:lineRule="auto"/>
        <w:contextualSpacing/>
      </w:pPr>
    </w:p>
    <w:p w:rsidR="00300C3C" w:rsidRDefault="00300C3C" w:rsidP="00300C3C">
      <w:pPr>
        <w:suppressAutoHyphens w:val="0"/>
        <w:spacing w:line="259" w:lineRule="auto"/>
        <w:contextualSpacing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r w:rsidRPr="00252C2D">
        <w:rPr>
          <w:rFonts w:ascii="EB Garamond" w:eastAsia="EB Garamond" w:hAnsi="EB Garamond" w:cs="EB Garamond"/>
          <w:b/>
          <w:color w:val="000000"/>
          <w:u w:val="single"/>
        </w:rPr>
        <w:t>Getit Infoservices Pvt. Ltd.</w:t>
      </w:r>
      <w:r w:rsidRPr="008043D0">
        <w:rPr>
          <w:rFonts w:ascii="EB Garamond" w:eastAsia="EB Garamond" w:hAnsi="EB Garamond" w:cs="EB Garamond"/>
          <w:b/>
          <w:color w:val="000000"/>
          <w:u w:val="single"/>
        </w:rPr>
        <w:t xml:space="preserve"> </w:t>
      </w:r>
      <w:r w:rsidRPr="008043D0">
        <w:rPr>
          <w:rFonts w:ascii="EB Garamond" w:eastAsia="EB Garamond" w:hAnsi="EB Garamond" w:cs="EB Garamond"/>
          <w:b/>
          <w:color w:val="000000"/>
        </w:rPr>
        <w:t xml:space="preserve">                                 </w:t>
      </w:r>
      <w:r w:rsidRPr="008043D0">
        <w:rPr>
          <w:b/>
          <w:i/>
        </w:rPr>
        <w:t xml:space="preserve">December </w:t>
      </w:r>
      <w:r w:rsidRPr="008043D0">
        <w:rPr>
          <w:rFonts w:ascii="Calibri" w:eastAsia="Calibri" w:hAnsi="Calibri" w:cs="Calibri"/>
          <w:b/>
          <w:i/>
          <w:color w:val="000000"/>
          <w:sz w:val="22"/>
          <w:szCs w:val="22"/>
        </w:rPr>
        <w:t>2012 – Ongoing (Permanent full time)</w:t>
      </w:r>
    </w:p>
    <w:p w:rsidR="006007C9" w:rsidRDefault="006007C9" w:rsidP="00300C3C">
      <w:pPr>
        <w:suppressAutoHyphens w:val="0"/>
        <w:spacing w:line="259" w:lineRule="auto"/>
        <w:contextualSpacing/>
      </w:pPr>
      <w:r>
        <w:t>Sr. Executive – PPC/Taxonomy</w:t>
      </w:r>
    </w:p>
    <w:p w:rsidR="006007C9" w:rsidRPr="004933C6" w:rsidRDefault="006007C9" w:rsidP="00300C3C">
      <w:pPr>
        <w:suppressAutoHyphens w:val="0"/>
        <w:spacing w:line="259" w:lineRule="auto"/>
        <w:contextualSpacing/>
      </w:pPr>
    </w:p>
    <w:p w:rsidR="00D0626A" w:rsidRDefault="00252C2D" w:rsidP="00CF6B2A">
      <w:pPr>
        <w:tabs>
          <w:tab w:val="left" w:pos="1815"/>
        </w:tabs>
        <w:suppressAutoHyphens w:val="0"/>
        <w:spacing w:after="60"/>
        <w:jc w:val="both"/>
        <w:rPr>
          <w:sz w:val="22"/>
          <w:szCs w:val="22"/>
        </w:rPr>
      </w:pPr>
      <w:r>
        <w:rPr>
          <w:sz w:val="22"/>
          <w:szCs w:val="22"/>
        </w:rPr>
        <w:t>It is</w:t>
      </w:r>
      <w:r w:rsidR="00CF6B2A">
        <w:rPr>
          <w:sz w:val="22"/>
          <w:szCs w:val="22"/>
        </w:rPr>
        <w:t xml:space="preserve"> </w:t>
      </w:r>
      <w:r w:rsidR="00CF6B2A" w:rsidRPr="00102F8A">
        <w:rPr>
          <w:sz w:val="22"/>
          <w:szCs w:val="22"/>
        </w:rPr>
        <w:t>india’s leading digital supermarket for SMEs. It connects buyers and sellers across all media platforms be it - Voice, Mobile Apps, Online, Print etc</w:t>
      </w:r>
      <w:r w:rsidR="00CF6B2A">
        <w:rPr>
          <w:sz w:val="22"/>
          <w:szCs w:val="22"/>
        </w:rPr>
        <w:t xml:space="preserve">. Its </w:t>
      </w:r>
      <w:r w:rsidR="00CF6B2A" w:rsidRPr="00CF6B2A">
        <w:rPr>
          <w:sz w:val="22"/>
          <w:szCs w:val="22"/>
        </w:rPr>
        <w:t>services include E-commerce, Grocery, Local search, yellow pages</w:t>
      </w:r>
      <w:r w:rsidR="006007C9">
        <w:rPr>
          <w:sz w:val="22"/>
          <w:szCs w:val="22"/>
        </w:rPr>
        <w:t xml:space="preserve"> etc.</w:t>
      </w:r>
    </w:p>
    <w:p w:rsidR="00CF6B2A" w:rsidRDefault="00CF6B2A" w:rsidP="00CF6B2A">
      <w:pPr>
        <w:tabs>
          <w:tab w:val="left" w:pos="1815"/>
        </w:tabs>
        <w:suppressAutoHyphens w:val="0"/>
        <w:spacing w:after="60"/>
        <w:jc w:val="both"/>
        <w:rPr>
          <w:sz w:val="22"/>
          <w:szCs w:val="22"/>
        </w:rPr>
      </w:pPr>
      <w:r w:rsidRPr="00102F8A">
        <w:rPr>
          <w:sz w:val="22"/>
          <w:szCs w:val="22"/>
        </w:rPr>
        <w:t xml:space="preserve">Key </w:t>
      </w:r>
      <w:r>
        <w:rPr>
          <w:sz w:val="22"/>
          <w:szCs w:val="22"/>
        </w:rPr>
        <w:t>Webs</w:t>
      </w:r>
      <w:r w:rsidRPr="00102F8A">
        <w:rPr>
          <w:sz w:val="22"/>
          <w:szCs w:val="22"/>
        </w:rPr>
        <w:t>ites- Askme.com, Askmebazaar.com, MebelKart.com, Askmegrocery.com, Freeads.in</w:t>
      </w:r>
      <w:r>
        <w:rPr>
          <w:sz w:val="22"/>
          <w:szCs w:val="22"/>
        </w:rPr>
        <w:t>.</w:t>
      </w:r>
    </w:p>
    <w:p w:rsidR="00CF6B2A" w:rsidRDefault="00CF6B2A" w:rsidP="00CF6B2A">
      <w:pPr>
        <w:tabs>
          <w:tab w:val="left" w:pos="1815"/>
        </w:tabs>
        <w:suppressAutoHyphens w:val="0"/>
        <w:spacing w:after="60"/>
        <w:jc w:val="both"/>
        <w:rPr>
          <w:i/>
        </w:rPr>
      </w:pPr>
    </w:p>
    <w:p w:rsidR="006007C9" w:rsidRDefault="006007C9" w:rsidP="006007C9">
      <w:pPr>
        <w:tabs>
          <w:tab w:val="left" w:pos="6660"/>
        </w:tabs>
      </w:pPr>
      <w:r w:rsidRPr="00252C2D">
        <w:rPr>
          <w:rFonts w:ascii="EB Garamond" w:eastAsia="EB Garamond" w:hAnsi="EB Garamond" w:cs="EB Garamond"/>
          <w:b/>
          <w:u w:val="single"/>
        </w:rPr>
        <w:t>Infocom Network Ltd.</w:t>
      </w:r>
      <w:r w:rsidRPr="00252C2D">
        <w:rPr>
          <w:rFonts w:ascii="EB Garamond" w:eastAsia="EB Garamond" w:hAnsi="EB Garamond" w:cs="EB Garamond"/>
          <w:b/>
          <w:color w:val="000000"/>
        </w:rPr>
        <w:t xml:space="preserve"> </w:t>
      </w:r>
      <w:r>
        <w:rPr>
          <w:rFonts w:ascii="EB Garamond" w:eastAsia="EB Garamond" w:hAnsi="EB Garamond" w:cs="EB Garamond"/>
          <w:b/>
          <w:color w:val="000000"/>
        </w:rPr>
        <w:t xml:space="preserve">                                  </w:t>
      </w:r>
      <w:r>
        <w:rPr>
          <w:b/>
          <w:i/>
        </w:rPr>
        <w:t>October</w:t>
      </w:r>
      <w:r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2006-   March 2012(</w:t>
      </w:r>
      <w:r>
        <w:rPr>
          <w:b/>
          <w:i/>
        </w:rPr>
        <w:t>Permanent full time</w:t>
      </w:r>
      <w:r>
        <w:rPr>
          <w:rFonts w:ascii="Calibri" w:eastAsia="Calibri" w:hAnsi="Calibri" w:cs="Calibri"/>
          <w:b/>
          <w:i/>
          <w:color w:val="000000"/>
          <w:sz w:val="22"/>
          <w:szCs w:val="22"/>
        </w:rPr>
        <w:t>)</w:t>
      </w:r>
    </w:p>
    <w:p w:rsidR="00CF6B2A" w:rsidRDefault="006007C9" w:rsidP="00CF6B2A">
      <w:pPr>
        <w:tabs>
          <w:tab w:val="left" w:pos="1815"/>
        </w:tabs>
        <w:suppressAutoHyphens w:val="0"/>
        <w:spacing w:after="60"/>
        <w:jc w:val="both"/>
        <w:rPr>
          <w:i/>
        </w:rPr>
      </w:pPr>
      <w:r>
        <w:rPr>
          <w:i/>
        </w:rPr>
        <w:t>Team Leader –Branding/Data</w:t>
      </w:r>
    </w:p>
    <w:p w:rsidR="006007C9" w:rsidRDefault="006007C9" w:rsidP="00CF6B2A">
      <w:pPr>
        <w:tabs>
          <w:tab w:val="left" w:pos="1815"/>
        </w:tabs>
        <w:suppressAutoHyphens w:val="0"/>
        <w:spacing w:after="60"/>
        <w:jc w:val="both"/>
        <w:rPr>
          <w:i/>
        </w:rPr>
      </w:pPr>
    </w:p>
    <w:p w:rsidR="006007C9" w:rsidRDefault="006007C9" w:rsidP="00CF6B2A">
      <w:pPr>
        <w:tabs>
          <w:tab w:val="left" w:pos="1815"/>
        </w:tabs>
        <w:suppressAutoHyphens w:val="0"/>
        <w:spacing w:after="60"/>
        <w:jc w:val="both"/>
        <w:rPr>
          <w:sz w:val="22"/>
          <w:szCs w:val="22"/>
        </w:rPr>
      </w:pPr>
      <w:r w:rsidRPr="00102F8A">
        <w:rPr>
          <w:sz w:val="22"/>
          <w:szCs w:val="22"/>
        </w:rPr>
        <w:t>Infocom Network Limited is India’s largest B2B E-Market place &amp; Web Portal. It’s promoting the online business through B2B portal, trade directories, major search engine’s and leading Trade Fair’s.</w:t>
      </w:r>
    </w:p>
    <w:p w:rsidR="008043D0" w:rsidRDefault="008043D0" w:rsidP="00CF6B2A">
      <w:pPr>
        <w:tabs>
          <w:tab w:val="left" w:pos="1815"/>
        </w:tabs>
        <w:suppressAutoHyphens w:val="0"/>
        <w:spacing w:after="60"/>
        <w:jc w:val="both"/>
        <w:rPr>
          <w:sz w:val="22"/>
          <w:szCs w:val="22"/>
        </w:rPr>
      </w:pPr>
    </w:p>
    <w:p w:rsidR="008043D0" w:rsidRDefault="008043D0" w:rsidP="00CF6B2A">
      <w:pPr>
        <w:tabs>
          <w:tab w:val="left" w:pos="1815"/>
        </w:tabs>
        <w:suppressAutoHyphens w:val="0"/>
        <w:spacing w:after="60"/>
        <w:jc w:val="both"/>
        <w:rPr>
          <w:sz w:val="22"/>
          <w:szCs w:val="22"/>
        </w:rPr>
      </w:pPr>
    </w:p>
    <w:p w:rsidR="008043D0" w:rsidRDefault="008043D0" w:rsidP="00CF6B2A">
      <w:pPr>
        <w:tabs>
          <w:tab w:val="left" w:pos="1815"/>
        </w:tabs>
        <w:suppressAutoHyphens w:val="0"/>
        <w:spacing w:after="60"/>
        <w:jc w:val="both"/>
        <w:rPr>
          <w:b/>
          <w:i/>
          <w:sz w:val="22"/>
          <w:szCs w:val="22"/>
        </w:rPr>
      </w:pPr>
      <w:r w:rsidRPr="00252C2D">
        <w:rPr>
          <w:rFonts w:asciiTheme="minorHAnsi" w:hAnsiTheme="minorHAnsi"/>
          <w:b/>
          <w:sz w:val="22"/>
          <w:szCs w:val="22"/>
          <w:u w:val="single"/>
        </w:rPr>
        <w:t>DPH Software Services Pvt. Ltd</w:t>
      </w:r>
      <w:r w:rsidRPr="00252C2D">
        <w:rPr>
          <w:b/>
          <w:sz w:val="22"/>
          <w:szCs w:val="22"/>
          <w:u w:val="single"/>
        </w:rPr>
        <w:t>.</w:t>
      </w:r>
      <w:r w:rsidRPr="008043D0">
        <w:rPr>
          <w:b/>
          <w:sz w:val="22"/>
          <w:szCs w:val="22"/>
        </w:rPr>
        <w:t xml:space="preserve">                                 </w:t>
      </w:r>
      <w:r>
        <w:rPr>
          <w:b/>
          <w:sz w:val="22"/>
          <w:szCs w:val="22"/>
        </w:rPr>
        <w:t xml:space="preserve">            </w:t>
      </w:r>
      <w:r w:rsidRPr="008043D0">
        <w:rPr>
          <w:b/>
          <w:i/>
          <w:sz w:val="22"/>
          <w:szCs w:val="22"/>
        </w:rPr>
        <w:t>April 2005- 2006 (Permanent Full time)</w:t>
      </w:r>
    </w:p>
    <w:p w:rsidR="008043D0" w:rsidRPr="00252C2D" w:rsidRDefault="008043D0" w:rsidP="00CF6B2A">
      <w:pPr>
        <w:tabs>
          <w:tab w:val="left" w:pos="1815"/>
        </w:tabs>
        <w:suppressAutoHyphens w:val="0"/>
        <w:spacing w:after="60"/>
        <w:jc w:val="both"/>
        <w:rPr>
          <w:sz w:val="22"/>
          <w:szCs w:val="22"/>
        </w:rPr>
      </w:pPr>
      <w:r w:rsidRPr="00252C2D">
        <w:rPr>
          <w:sz w:val="22"/>
          <w:szCs w:val="22"/>
        </w:rPr>
        <w:t>Computer Operator</w:t>
      </w:r>
    </w:p>
    <w:p w:rsidR="008043D0" w:rsidRDefault="008043D0" w:rsidP="00CF6B2A">
      <w:pPr>
        <w:tabs>
          <w:tab w:val="left" w:pos="1815"/>
        </w:tabs>
        <w:suppressAutoHyphens w:val="0"/>
        <w:spacing w:after="60"/>
        <w:jc w:val="both"/>
        <w:rPr>
          <w:b/>
          <w:i/>
          <w:sz w:val="22"/>
          <w:szCs w:val="22"/>
        </w:rPr>
      </w:pPr>
    </w:p>
    <w:p w:rsidR="008043D0" w:rsidRPr="008043D0" w:rsidRDefault="008043D0" w:rsidP="00CF6B2A">
      <w:pPr>
        <w:tabs>
          <w:tab w:val="left" w:pos="1815"/>
        </w:tabs>
        <w:suppressAutoHyphens w:val="0"/>
        <w:spacing w:after="60"/>
        <w:jc w:val="both"/>
        <w:rPr>
          <w:sz w:val="22"/>
          <w:szCs w:val="22"/>
        </w:rPr>
      </w:pPr>
      <w:r w:rsidRPr="008043D0">
        <w:rPr>
          <w:sz w:val="22"/>
          <w:szCs w:val="22"/>
        </w:rPr>
        <w:t>DPH Software Services (P) Ltd is a premier Data Management Company offering one stop solution for all your data processing needs</w:t>
      </w:r>
      <w:r>
        <w:rPr>
          <w:sz w:val="22"/>
          <w:szCs w:val="22"/>
        </w:rPr>
        <w:t xml:space="preserve"> </w:t>
      </w:r>
      <w:r w:rsidR="00E47448">
        <w:rPr>
          <w:sz w:val="22"/>
          <w:szCs w:val="22"/>
        </w:rPr>
        <w:t>Including</w:t>
      </w:r>
      <w:r>
        <w:rPr>
          <w:sz w:val="22"/>
          <w:szCs w:val="22"/>
        </w:rPr>
        <w:t xml:space="preserve"> Data Mining,</w:t>
      </w:r>
      <w:r w:rsidR="00E47448">
        <w:rPr>
          <w:sz w:val="22"/>
          <w:szCs w:val="22"/>
        </w:rPr>
        <w:t xml:space="preserve"> business support</w:t>
      </w:r>
      <w:r>
        <w:rPr>
          <w:sz w:val="22"/>
          <w:szCs w:val="22"/>
        </w:rPr>
        <w:t xml:space="preserve">, data enrichment service etc. </w:t>
      </w:r>
    </w:p>
    <w:p w:rsidR="008D28E3" w:rsidRDefault="008D28E3" w:rsidP="00CF6B2A">
      <w:pPr>
        <w:tabs>
          <w:tab w:val="left" w:pos="1815"/>
        </w:tabs>
        <w:suppressAutoHyphens w:val="0"/>
        <w:spacing w:after="60"/>
        <w:jc w:val="both"/>
        <w:rPr>
          <w:sz w:val="22"/>
          <w:szCs w:val="22"/>
        </w:rPr>
      </w:pPr>
    </w:p>
    <w:p w:rsidR="008D28E3" w:rsidRDefault="008D28E3" w:rsidP="008D28E3">
      <w:pPr>
        <w:tabs>
          <w:tab w:val="left" w:pos="1815"/>
        </w:tabs>
        <w:suppressAutoHyphens w:val="0"/>
        <w:spacing w:after="60"/>
        <w:jc w:val="center"/>
        <w:rPr>
          <w:rFonts w:ascii="Calibri" w:eastAsia="Calibri" w:hAnsi="Calibri" w:cs="Calibri"/>
          <w:b/>
          <w:color w:val="808080"/>
          <w:sz w:val="28"/>
          <w:szCs w:val="28"/>
        </w:rPr>
      </w:pPr>
      <w:r>
        <w:rPr>
          <w:rFonts w:ascii="Calibri" w:eastAsia="Calibri" w:hAnsi="Calibri" w:cs="Calibri"/>
          <w:b/>
          <w:color w:val="E36C0A"/>
          <w:sz w:val="28"/>
          <w:szCs w:val="28"/>
        </w:rPr>
        <w:t>EDUCATIONAL</w:t>
      </w:r>
      <w:r>
        <w:rPr>
          <w:rFonts w:ascii="Calibri" w:eastAsia="Calibri" w:hAnsi="Calibri" w:cs="Calibri"/>
          <w:b/>
          <w:color w:val="808080"/>
          <w:sz w:val="28"/>
          <w:szCs w:val="28"/>
        </w:rPr>
        <w:t>QUALTIFICATIONS</w:t>
      </w:r>
    </w:p>
    <w:p w:rsidR="00E47448" w:rsidRDefault="00E47448" w:rsidP="00E47448">
      <w:pPr>
        <w:suppressAutoHyphens w:val="0"/>
        <w:spacing w:line="276" w:lineRule="auto"/>
        <w:contextualSpacing/>
      </w:pPr>
    </w:p>
    <w:p w:rsidR="00E47448" w:rsidRPr="00E47448" w:rsidRDefault="00E47448" w:rsidP="00E47448">
      <w:pPr>
        <w:numPr>
          <w:ilvl w:val="0"/>
          <w:numId w:val="24"/>
        </w:numPr>
        <w:suppressAutoHyphens w:val="0"/>
        <w:spacing w:line="276" w:lineRule="auto"/>
        <w:ind w:hanging="360"/>
        <w:contextualSpacing/>
      </w:pPr>
      <w:r w:rsidRPr="008D28E3">
        <w:rPr>
          <w:bCs/>
          <w:sz w:val="22"/>
          <w:szCs w:val="22"/>
        </w:rPr>
        <w:t>Completed</w:t>
      </w:r>
      <w:r>
        <w:rPr>
          <w:bCs/>
          <w:sz w:val="22"/>
          <w:szCs w:val="22"/>
        </w:rPr>
        <w:t xml:space="preserve"> Master in Information Technology from Sikkim Manipal University.</w:t>
      </w:r>
    </w:p>
    <w:p w:rsidR="00E47448" w:rsidRPr="00E47448" w:rsidRDefault="00E47448" w:rsidP="00E47448">
      <w:pPr>
        <w:numPr>
          <w:ilvl w:val="0"/>
          <w:numId w:val="24"/>
        </w:numPr>
        <w:suppressAutoHyphens w:val="0"/>
        <w:spacing w:line="276" w:lineRule="auto"/>
        <w:ind w:hanging="360"/>
        <w:contextualSpacing/>
        <w:rPr>
          <w:b/>
          <w:sz w:val="22"/>
          <w:szCs w:val="22"/>
        </w:rPr>
      </w:pPr>
      <w:r w:rsidRPr="00E47448">
        <w:rPr>
          <w:sz w:val="22"/>
          <w:szCs w:val="22"/>
        </w:rPr>
        <w:t>Completed B.A (Hons.) Political Science from Delhi University.</w:t>
      </w:r>
    </w:p>
    <w:p w:rsidR="00E47448" w:rsidRPr="00E47448" w:rsidRDefault="00E47448" w:rsidP="00E47448">
      <w:pPr>
        <w:numPr>
          <w:ilvl w:val="0"/>
          <w:numId w:val="24"/>
        </w:numPr>
        <w:suppressAutoHyphens w:val="0"/>
        <w:spacing w:line="276" w:lineRule="auto"/>
        <w:ind w:hanging="360"/>
        <w:contextualSpacing/>
        <w:rPr>
          <w:b/>
          <w:sz w:val="22"/>
          <w:szCs w:val="22"/>
        </w:rPr>
      </w:pPr>
      <w:r>
        <w:rPr>
          <w:sz w:val="22"/>
          <w:szCs w:val="22"/>
        </w:rPr>
        <w:t>10</w:t>
      </w:r>
      <w:r w:rsidRPr="00E47448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12</w:t>
      </w:r>
      <w:r w:rsidRPr="00E47448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from CBSE Board.</w:t>
      </w:r>
    </w:p>
    <w:p w:rsidR="00E47448" w:rsidRDefault="00E47448" w:rsidP="00E47448">
      <w:pPr>
        <w:pStyle w:val="ListParagraph"/>
        <w:suppressAutoHyphens w:val="0"/>
        <w:spacing w:after="60"/>
        <w:jc w:val="both"/>
        <w:rPr>
          <w:b/>
          <w:sz w:val="22"/>
          <w:szCs w:val="22"/>
        </w:rPr>
      </w:pPr>
    </w:p>
    <w:p w:rsidR="00E47448" w:rsidRDefault="00E47448" w:rsidP="00E47448">
      <w:pPr>
        <w:suppressAutoHyphens w:val="0"/>
        <w:spacing w:after="60"/>
        <w:rPr>
          <w:b/>
          <w:sz w:val="22"/>
          <w:szCs w:val="22"/>
        </w:rPr>
      </w:pPr>
      <w:r w:rsidRPr="00E47448">
        <w:rPr>
          <w:b/>
          <w:sz w:val="22"/>
          <w:szCs w:val="22"/>
        </w:rPr>
        <w:t>Professional Qualification</w:t>
      </w:r>
    </w:p>
    <w:p w:rsidR="00F025D5" w:rsidRPr="00102F8A" w:rsidRDefault="00F025D5" w:rsidP="00E47448">
      <w:pPr>
        <w:suppressAutoHyphens w:val="0"/>
        <w:spacing w:after="60"/>
        <w:jc w:val="both"/>
        <w:rPr>
          <w:bCs/>
          <w:sz w:val="22"/>
          <w:szCs w:val="22"/>
        </w:rPr>
      </w:pPr>
      <w:r w:rsidRPr="00102F8A">
        <w:rPr>
          <w:bCs/>
          <w:sz w:val="22"/>
          <w:szCs w:val="22"/>
        </w:rPr>
        <w:t>Completed one year diploma in computer for business application from DICS, (Career ‘N’ Computer Academy).</w:t>
      </w:r>
    </w:p>
    <w:p w:rsidR="00F025D5" w:rsidRPr="00102F8A" w:rsidRDefault="00F025D5" w:rsidP="00F025D5">
      <w:pPr>
        <w:pStyle w:val="ListParagraph"/>
        <w:numPr>
          <w:ilvl w:val="0"/>
          <w:numId w:val="23"/>
        </w:numPr>
        <w:spacing w:after="60"/>
        <w:jc w:val="both"/>
        <w:rPr>
          <w:bCs/>
          <w:sz w:val="22"/>
          <w:szCs w:val="22"/>
        </w:rPr>
      </w:pPr>
      <w:r w:rsidRPr="00102F8A">
        <w:rPr>
          <w:bCs/>
          <w:sz w:val="22"/>
          <w:szCs w:val="22"/>
        </w:rPr>
        <w:t>Packages Known:- MS-WORD, EXCEL, POWERPOINT, HTML, INTERNET.</w:t>
      </w:r>
    </w:p>
    <w:p w:rsidR="00D34CE3" w:rsidRPr="00E47448" w:rsidRDefault="00F025D5" w:rsidP="00E47448">
      <w:pPr>
        <w:pStyle w:val="ListParagraph"/>
        <w:numPr>
          <w:ilvl w:val="0"/>
          <w:numId w:val="23"/>
        </w:numPr>
        <w:spacing w:after="60"/>
        <w:jc w:val="both"/>
        <w:rPr>
          <w:sz w:val="22"/>
          <w:szCs w:val="22"/>
        </w:rPr>
      </w:pPr>
      <w:r w:rsidRPr="00102F8A">
        <w:rPr>
          <w:bCs/>
          <w:sz w:val="22"/>
          <w:szCs w:val="22"/>
        </w:rPr>
        <w:t>Typing speed between 45-50 W.P.M</w:t>
      </w:r>
    </w:p>
    <w:p w:rsidR="00E47448" w:rsidRDefault="00E47448" w:rsidP="00E47448">
      <w:pPr>
        <w:spacing w:after="60"/>
        <w:jc w:val="both"/>
        <w:rPr>
          <w:sz w:val="22"/>
          <w:szCs w:val="22"/>
        </w:rPr>
      </w:pPr>
    </w:p>
    <w:p w:rsidR="00294F24" w:rsidRDefault="00294F24" w:rsidP="00294F24">
      <w:pPr>
        <w:spacing w:after="60"/>
        <w:jc w:val="center"/>
        <w:rPr>
          <w:rFonts w:ascii="Calibri" w:eastAsia="Calibri" w:hAnsi="Calibri" w:cs="Calibri"/>
          <w:b/>
          <w:color w:val="808080"/>
          <w:sz w:val="28"/>
          <w:szCs w:val="28"/>
        </w:rPr>
      </w:pPr>
      <w:r>
        <w:rPr>
          <w:rFonts w:ascii="Calibri" w:eastAsia="Calibri" w:hAnsi="Calibri" w:cs="Calibri"/>
          <w:b/>
          <w:color w:val="E36C0A"/>
          <w:sz w:val="28"/>
          <w:szCs w:val="28"/>
        </w:rPr>
        <w:t>INTERRESTS</w:t>
      </w:r>
      <w:r>
        <w:rPr>
          <w:rFonts w:ascii="Calibri" w:eastAsia="Calibri" w:hAnsi="Calibri" w:cs="Calibri"/>
          <w:b/>
          <w:color w:val="808080"/>
          <w:sz w:val="28"/>
          <w:szCs w:val="28"/>
        </w:rPr>
        <w:t>HOBBIES</w:t>
      </w:r>
    </w:p>
    <w:p w:rsidR="00294F24" w:rsidRDefault="00294F24" w:rsidP="00294F24">
      <w:pPr>
        <w:spacing w:after="60"/>
        <w:jc w:val="center"/>
        <w:rPr>
          <w:rFonts w:ascii="Calibri" w:eastAsia="Calibri" w:hAnsi="Calibri" w:cs="Calibri"/>
          <w:b/>
          <w:color w:val="808080"/>
          <w:sz w:val="28"/>
          <w:szCs w:val="28"/>
        </w:rPr>
      </w:pPr>
    </w:p>
    <w:p w:rsidR="00E47448" w:rsidRPr="00E47448" w:rsidRDefault="00294F24" w:rsidP="00252C2D">
      <w:pPr>
        <w:spacing w:after="200"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</w:rPr>
        <w:t xml:space="preserve">I enjoy to read motivational novels. I like to meet new people. When I get the time I enjoy to watch movies, listen to songs. </w:t>
      </w:r>
    </w:p>
    <w:sectPr w:rsidR="00E47448" w:rsidRPr="00E47448" w:rsidSect="00B124A3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494B" w:rsidRDefault="00F1494B" w:rsidP="006542E0">
      <w:r>
        <w:separator/>
      </w:r>
    </w:p>
  </w:endnote>
  <w:endnote w:type="continuationSeparator" w:id="0">
    <w:p w:rsidR="00F1494B" w:rsidRDefault="00F1494B" w:rsidP="00654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DejaVu Sans">
    <w:charset w:val="00"/>
    <w:family w:val="roman"/>
    <w:pitch w:val="variable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B Garamond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494B" w:rsidRDefault="00F1494B" w:rsidP="006542E0">
      <w:r>
        <w:separator/>
      </w:r>
    </w:p>
  </w:footnote>
  <w:footnote w:type="continuationSeparator" w:id="0">
    <w:p w:rsidR="00F1494B" w:rsidRDefault="00F1494B" w:rsidP="006542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615437A6"/>
    <w:name w:val="WW8Num4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sz w:val="16"/>
      </w:rPr>
    </w:lvl>
  </w:abstractNum>
  <w:abstractNum w:abstractNumId="4" w15:restartNumberingAfterBreak="0">
    <w:nsid w:val="0F7D557D"/>
    <w:multiLevelType w:val="multilevel"/>
    <w:tmpl w:val="E7F0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45E2E"/>
    <w:multiLevelType w:val="hybridMultilevel"/>
    <w:tmpl w:val="8B98C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32F6C"/>
    <w:multiLevelType w:val="hybridMultilevel"/>
    <w:tmpl w:val="9DDC6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3B2D79"/>
    <w:multiLevelType w:val="hybridMultilevel"/>
    <w:tmpl w:val="7E96B0A4"/>
    <w:lvl w:ilvl="0" w:tplc="9188BC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24122C"/>
    <w:multiLevelType w:val="hybridMultilevel"/>
    <w:tmpl w:val="DF9025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A740DF7"/>
    <w:multiLevelType w:val="hybridMultilevel"/>
    <w:tmpl w:val="F90E3C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97A60"/>
    <w:multiLevelType w:val="multilevel"/>
    <w:tmpl w:val="F668A9E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1" w15:restartNumberingAfterBreak="0">
    <w:nsid w:val="2DFC6351"/>
    <w:multiLevelType w:val="hybridMultilevel"/>
    <w:tmpl w:val="238896E6"/>
    <w:lvl w:ilvl="0" w:tplc="DB10B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E786B"/>
    <w:multiLevelType w:val="hybridMultilevel"/>
    <w:tmpl w:val="CEAC5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2B1E06"/>
    <w:multiLevelType w:val="hybridMultilevel"/>
    <w:tmpl w:val="22C06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914F98"/>
    <w:multiLevelType w:val="hybridMultilevel"/>
    <w:tmpl w:val="A050898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705FEC"/>
    <w:multiLevelType w:val="hybridMultilevel"/>
    <w:tmpl w:val="6B66C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252EAF"/>
    <w:multiLevelType w:val="hybridMultilevel"/>
    <w:tmpl w:val="5D98F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EB49B0"/>
    <w:multiLevelType w:val="hybridMultilevel"/>
    <w:tmpl w:val="432EB6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144C7"/>
    <w:multiLevelType w:val="hybridMultilevel"/>
    <w:tmpl w:val="B2A26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432AE0"/>
    <w:multiLevelType w:val="multilevel"/>
    <w:tmpl w:val="B05AEE20"/>
    <w:lvl w:ilvl="0">
      <w:start w:val="1"/>
      <w:numFmt w:val="bullet"/>
      <w:lvlText w:val="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20" w15:restartNumberingAfterBreak="0">
    <w:nsid w:val="60CE0CD0"/>
    <w:multiLevelType w:val="hybridMultilevel"/>
    <w:tmpl w:val="7A0A379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7E42EF"/>
    <w:multiLevelType w:val="hybridMultilevel"/>
    <w:tmpl w:val="14CC4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D23A89"/>
    <w:multiLevelType w:val="hybridMultilevel"/>
    <w:tmpl w:val="9CC4869A"/>
    <w:lvl w:ilvl="0" w:tplc="FFFFFFFF">
      <w:start w:val="1"/>
      <w:numFmt w:val="bullet"/>
      <w:lvlText w:val=""/>
      <w:lvlJc w:val="left"/>
      <w:pPr>
        <w:tabs>
          <w:tab w:val="num" w:pos="870"/>
        </w:tabs>
        <w:ind w:left="87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3D0757"/>
    <w:multiLevelType w:val="hybridMultilevel"/>
    <w:tmpl w:val="76C6F4B4"/>
    <w:lvl w:ilvl="0" w:tplc="0409000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7974F356">
      <w:start w:val="1"/>
      <w:numFmt w:val="bullet"/>
      <w:lvlText w:val="–"/>
      <w:lvlJc w:val="left"/>
      <w:pPr>
        <w:ind w:left="1512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4" w15:restartNumberingAfterBreak="0">
    <w:nsid w:val="79701BC3"/>
    <w:multiLevelType w:val="hybridMultilevel"/>
    <w:tmpl w:val="D1AC3B18"/>
    <w:lvl w:ilvl="0" w:tplc="DB10B57E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333333"/>
        <w:sz w:val="16"/>
      </w:rPr>
    </w:lvl>
    <w:lvl w:ilvl="1" w:tplc="FFFFFFFF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333333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24"/>
  </w:num>
  <w:num w:numId="6">
    <w:abstractNumId w:val="20"/>
  </w:num>
  <w:num w:numId="7">
    <w:abstractNumId w:val="12"/>
  </w:num>
  <w:num w:numId="8">
    <w:abstractNumId w:val="17"/>
  </w:num>
  <w:num w:numId="9">
    <w:abstractNumId w:val="19"/>
    <w:lvlOverride w:ilvl="0">
      <w:lvl w:ilvl="0">
        <w:start w:val="1"/>
        <w:numFmt w:val="bullet"/>
        <w:lvlText w:val=""/>
        <w:lvlJc w:val="left"/>
        <w:pPr>
          <w:tabs>
            <w:tab w:val="num" w:pos="450"/>
          </w:tabs>
          <w:ind w:left="450" w:hanging="360"/>
        </w:pPr>
        <w:rPr>
          <w:rFonts w:ascii="Wingdings" w:hAnsi="Wingdings" w:hint="default"/>
          <w:color w:val="auto"/>
          <w:sz w:val="20"/>
          <w:lang w:val="en-US"/>
        </w:rPr>
      </w:lvl>
    </w:lvlOverride>
  </w:num>
  <w:num w:numId="10">
    <w:abstractNumId w:val="22"/>
  </w:num>
  <w:num w:numId="11">
    <w:abstractNumId w:val="14"/>
  </w:num>
  <w:num w:numId="12">
    <w:abstractNumId w:val="13"/>
  </w:num>
  <w:num w:numId="13">
    <w:abstractNumId w:val="6"/>
  </w:num>
  <w:num w:numId="14">
    <w:abstractNumId w:val="15"/>
  </w:num>
  <w:num w:numId="15">
    <w:abstractNumId w:val="5"/>
  </w:num>
  <w:num w:numId="16">
    <w:abstractNumId w:val="4"/>
  </w:num>
  <w:num w:numId="17">
    <w:abstractNumId w:val="8"/>
  </w:num>
  <w:num w:numId="18">
    <w:abstractNumId w:val="23"/>
  </w:num>
  <w:num w:numId="19">
    <w:abstractNumId w:val="21"/>
  </w:num>
  <w:num w:numId="20">
    <w:abstractNumId w:val="16"/>
  </w:num>
  <w:num w:numId="21">
    <w:abstractNumId w:val="18"/>
  </w:num>
  <w:num w:numId="22">
    <w:abstractNumId w:val="11"/>
  </w:num>
  <w:num w:numId="23">
    <w:abstractNumId w:val="7"/>
  </w:num>
  <w:num w:numId="24">
    <w:abstractNumId w:val="10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074"/>
    <w:rsid w:val="000022B2"/>
    <w:rsid w:val="00006ADC"/>
    <w:rsid w:val="00007F5B"/>
    <w:rsid w:val="000104F8"/>
    <w:rsid w:val="00017DB3"/>
    <w:rsid w:val="00020FCB"/>
    <w:rsid w:val="00027F95"/>
    <w:rsid w:val="0004116B"/>
    <w:rsid w:val="00044F96"/>
    <w:rsid w:val="00050B48"/>
    <w:rsid w:val="00052B1D"/>
    <w:rsid w:val="0005517C"/>
    <w:rsid w:val="00070B9A"/>
    <w:rsid w:val="00070BF5"/>
    <w:rsid w:val="00070D0F"/>
    <w:rsid w:val="00081C3B"/>
    <w:rsid w:val="00084637"/>
    <w:rsid w:val="00085013"/>
    <w:rsid w:val="000A7C6E"/>
    <w:rsid w:val="000B2D05"/>
    <w:rsid w:val="000B3E70"/>
    <w:rsid w:val="000B6F24"/>
    <w:rsid w:val="000C70A3"/>
    <w:rsid w:val="000D05BE"/>
    <w:rsid w:val="000D2130"/>
    <w:rsid w:val="000D5252"/>
    <w:rsid w:val="000E7DE0"/>
    <w:rsid w:val="000F4191"/>
    <w:rsid w:val="000F598D"/>
    <w:rsid w:val="000F7D23"/>
    <w:rsid w:val="00102B07"/>
    <w:rsid w:val="00102BF5"/>
    <w:rsid w:val="00102F8A"/>
    <w:rsid w:val="00105519"/>
    <w:rsid w:val="001100F7"/>
    <w:rsid w:val="00131CEB"/>
    <w:rsid w:val="00133063"/>
    <w:rsid w:val="00136167"/>
    <w:rsid w:val="00141E27"/>
    <w:rsid w:val="001462F4"/>
    <w:rsid w:val="00155DD3"/>
    <w:rsid w:val="0016098C"/>
    <w:rsid w:val="00165387"/>
    <w:rsid w:val="00171596"/>
    <w:rsid w:val="0017659A"/>
    <w:rsid w:val="001802CF"/>
    <w:rsid w:val="00186E5D"/>
    <w:rsid w:val="0019211B"/>
    <w:rsid w:val="00192D49"/>
    <w:rsid w:val="001C44A7"/>
    <w:rsid w:val="001E5993"/>
    <w:rsid w:val="001E7074"/>
    <w:rsid w:val="001F334A"/>
    <w:rsid w:val="001F37B1"/>
    <w:rsid w:val="001F5487"/>
    <w:rsid w:val="00210D81"/>
    <w:rsid w:val="00217AE3"/>
    <w:rsid w:val="002402A9"/>
    <w:rsid w:val="00252C2D"/>
    <w:rsid w:val="00253AC1"/>
    <w:rsid w:val="00257E9B"/>
    <w:rsid w:val="0026524C"/>
    <w:rsid w:val="00267C87"/>
    <w:rsid w:val="0027003C"/>
    <w:rsid w:val="002700A2"/>
    <w:rsid w:val="002740A3"/>
    <w:rsid w:val="0027660A"/>
    <w:rsid w:val="00294D66"/>
    <w:rsid w:val="00294F24"/>
    <w:rsid w:val="0029597E"/>
    <w:rsid w:val="002B1D2A"/>
    <w:rsid w:val="002B4A7B"/>
    <w:rsid w:val="002B629C"/>
    <w:rsid w:val="002C00D4"/>
    <w:rsid w:val="002C0E83"/>
    <w:rsid w:val="002C19D3"/>
    <w:rsid w:val="002C3609"/>
    <w:rsid w:val="002C6487"/>
    <w:rsid w:val="002E18C1"/>
    <w:rsid w:val="002E1F89"/>
    <w:rsid w:val="002E3BFD"/>
    <w:rsid w:val="002F09D9"/>
    <w:rsid w:val="002F20C2"/>
    <w:rsid w:val="002F2682"/>
    <w:rsid w:val="002F27F6"/>
    <w:rsid w:val="002F46BB"/>
    <w:rsid w:val="002F5421"/>
    <w:rsid w:val="002F740A"/>
    <w:rsid w:val="00300C3C"/>
    <w:rsid w:val="0030539D"/>
    <w:rsid w:val="003111A5"/>
    <w:rsid w:val="00315C3A"/>
    <w:rsid w:val="003241C6"/>
    <w:rsid w:val="00326556"/>
    <w:rsid w:val="00332181"/>
    <w:rsid w:val="003322D8"/>
    <w:rsid w:val="0033502F"/>
    <w:rsid w:val="00335D12"/>
    <w:rsid w:val="00337DC8"/>
    <w:rsid w:val="00342ECE"/>
    <w:rsid w:val="00344E03"/>
    <w:rsid w:val="003519D3"/>
    <w:rsid w:val="00372C6D"/>
    <w:rsid w:val="003867F4"/>
    <w:rsid w:val="00394676"/>
    <w:rsid w:val="003A5EA1"/>
    <w:rsid w:val="003B3747"/>
    <w:rsid w:val="003B6D6A"/>
    <w:rsid w:val="003D35A9"/>
    <w:rsid w:val="003D3F6E"/>
    <w:rsid w:val="003D5CEB"/>
    <w:rsid w:val="003E3C7C"/>
    <w:rsid w:val="003E4045"/>
    <w:rsid w:val="003E6316"/>
    <w:rsid w:val="003F3B39"/>
    <w:rsid w:val="003F4201"/>
    <w:rsid w:val="003F4DC8"/>
    <w:rsid w:val="003F5180"/>
    <w:rsid w:val="00402489"/>
    <w:rsid w:val="004133A7"/>
    <w:rsid w:val="00413FF0"/>
    <w:rsid w:val="0042315E"/>
    <w:rsid w:val="004377B6"/>
    <w:rsid w:val="00437BC4"/>
    <w:rsid w:val="004466F2"/>
    <w:rsid w:val="00457719"/>
    <w:rsid w:val="004668ED"/>
    <w:rsid w:val="00492E37"/>
    <w:rsid w:val="004933C6"/>
    <w:rsid w:val="004A2FA6"/>
    <w:rsid w:val="004A46DC"/>
    <w:rsid w:val="004B12AC"/>
    <w:rsid w:val="004B42AC"/>
    <w:rsid w:val="004B5AE4"/>
    <w:rsid w:val="004B74DB"/>
    <w:rsid w:val="004C61FA"/>
    <w:rsid w:val="004C71E9"/>
    <w:rsid w:val="004C733F"/>
    <w:rsid w:val="004C7CF1"/>
    <w:rsid w:val="004E23D0"/>
    <w:rsid w:val="004F2230"/>
    <w:rsid w:val="004F22DB"/>
    <w:rsid w:val="004F5CD4"/>
    <w:rsid w:val="00514485"/>
    <w:rsid w:val="00517DA1"/>
    <w:rsid w:val="005204E9"/>
    <w:rsid w:val="00520729"/>
    <w:rsid w:val="00546434"/>
    <w:rsid w:val="005529C5"/>
    <w:rsid w:val="0055500C"/>
    <w:rsid w:val="005615A4"/>
    <w:rsid w:val="005632E6"/>
    <w:rsid w:val="0056670C"/>
    <w:rsid w:val="005743AF"/>
    <w:rsid w:val="0057490B"/>
    <w:rsid w:val="005845C7"/>
    <w:rsid w:val="005850AE"/>
    <w:rsid w:val="00585E29"/>
    <w:rsid w:val="005915D2"/>
    <w:rsid w:val="00591DCA"/>
    <w:rsid w:val="00593690"/>
    <w:rsid w:val="005A0BCB"/>
    <w:rsid w:val="005A2F5D"/>
    <w:rsid w:val="005E4C50"/>
    <w:rsid w:val="005F11FD"/>
    <w:rsid w:val="005F1217"/>
    <w:rsid w:val="0060006E"/>
    <w:rsid w:val="006007C9"/>
    <w:rsid w:val="00603CAD"/>
    <w:rsid w:val="00611772"/>
    <w:rsid w:val="006146DA"/>
    <w:rsid w:val="006219FD"/>
    <w:rsid w:val="00626FEC"/>
    <w:rsid w:val="00641D6A"/>
    <w:rsid w:val="006428D5"/>
    <w:rsid w:val="00643786"/>
    <w:rsid w:val="00645044"/>
    <w:rsid w:val="006542E0"/>
    <w:rsid w:val="0066421B"/>
    <w:rsid w:val="00665913"/>
    <w:rsid w:val="00672B70"/>
    <w:rsid w:val="006737DB"/>
    <w:rsid w:val="006740C5"/>
    <w:rsid w:val="006844C0"/>
    <w:rsid w:val="00692478"/>
    <w:rsid w:val="006A5994"/>
    <w:rsid w:val="006B2517"/>
    <w:rsid w:val="006B5CFD"/>
    <w:rsid w:val="006C0A9C"/>
    <w:rsid w:val="006D5CD1"/>
    <w:rsid w:val="006E40E2"/>
    <w:rsid w:val="006E7A4D"/>
    <w:rsid w:val="006F328E"/>
    <w:rsid w:val="006F62EA"/>
    <w:rsid w:val="00705D36"/>
    <w:rsid w:val="0070776B"/>
    <w:rsid w:val="007154EC"/>
    <w:rsid w:val="00715AF9"/>
    <w:rsid w:val="00733287"/>
    <w:rsid w:val="007412A7"/>
    <w:rsid w:val="0074135C"/>
    <w:rsid w:val="0074678B"/>
    <w:rsid w:val="00746F9D"/>
    <w:rsid w:val="00750429"/>
    <w:rsid w:val="00751BBA"/>
    <w:rsid w:val="007575C0"/>
    <w:rsid w:val="00762C7A"/>
    <w:rsid w:val="00766D1B"/>
    <w:rsid w:val="00772352"/>
    <w:rsid w:val="00775066"/>
    <w:rsid w:val="0077686E"/>
    <w:rsid w:val="00780927"/>
    <w:rsid w:val="00783E9E"/>
    <w:rsid w:val="00785207"/>
    <w:rsid w:val="0079152D"/>
    <w:rsid w:val="007A3FA0"/>
    <w:rsid w:val="007A4122"/>
    <w:rsid w:val="007A4B2D"/>
    <w:rsid w:val="007B6218"/>
    <w:rsid w:val="007C125D"/>
    <w:rsid w:val="007C1ED4"/>
    <w:rsid w:val="007C4B06"/>
    <w:rsid w:val="007C79F5"/>
    <w:rsid w:val="007D4050"/>
    <w:rsid w:val="007D4BA8"/>
    <w:rsid w:val="007E7CF4"/>
    <w:rsid w:val="007F3E4A"/>
    <w:rsid w:val="007F5E2C"/>
    <w:rsid w:val="008043D0"/>
    <w:rsid w:val="00815072"/>
    <w:rsid w:val="008151EF"/>
    <w:rsid w:val="00821C14"/>
    <w:rsid w:val="008243B6"/>
    <w:rsid w:val="00826B39"/>
    <w:rsid w:val="00826F5A"/>
    <w:rsid w:val="00831073"/>
    <w:rsid w:val="008330A6"/>
    <w:rsid w:val="00833928"/>
    <w:rsid w:val="008349CD"/>
    <w:rsid w:val="00841C3B"/>
    <w:rsid w:val="0084588D"/>
    <w:rsid w:val="00847D03"/>
    <w:rsid w:val="008557BC"/>
    <w:rsid w:val="00856883"/>
    <w:rsid w:val="008677FD"/>
    <w:rsid w:val="00873029"/>
    <w:rsid w:val="00877B6B"/>
    <w:rsid w:val="00880929"/>
    <w:rsid w:val="00885364"/>
    <w:rsid w:val="008908EF"/>
    <w:rsid w:val="0089580C"/>
    <w:rsid w:val="008A37CC"/>
    <w:rsid w:val="008A56C6"/>
    <w:rsid w:val="008B0E06"/>
    <w:rsid w:val="008B3C9E"/>
    <w:rsid w:val="008B6CDD"/>
    <w:rsid w:val="008C1EA5"/>
    <w:rsid w:val="008C2168"/>
    <w:rsid w:val="008C5D7C"/>
    <w:rsid w:val="008D28E3"/>
    <w:rsid w:val="008D43F6"/>
    <w:rsid w:val="008D7E8F"/>
    <w:rsid w:val="008E4376"/>
    <w:rsid w:val="008F5070"/>
    <w:rsid w:val="008F669E"/>
    <w:rsid w:val="008F69D4"/>
    <w:rsid w:val="00902618"/>
    <w:rsid w:val="009026E5"/>
    <w:rsid w:val="009028AD"/>
    <w:rsid w:val="00905600"/>
    <w:rsid w:val="00906E2A"/>
    <w:rsid w:val="00913204"/>
    <w:rsid w:val="00922198"/>
    <w:rsid w:val="0095049A"/>
    <w:rsid w:val="00984158"/>
    <w:rsid w:val="009905B4"/>
    <w:rsid w:val="009B67C6"/>
    <w:rsid w:val="009C33C0"/>
    <w:rsid w:val="009C53BA"/>
    <w:rsid w:val="009C5B7D"/>
    <w:rsid w:val="009C7EA4"/>
    <w:rsid w:val="009D4310"/>
    <w:rsid w:val="009D5A1D"/>
    <w:rsid w:val="009E1EF3"/>
    <w:rsid w:val="009F354D"/>
    <w:rsid w:val="009F5D0E"/>
    <w:rsid w:val="00A035CB"/>
    <w:rsid w:val="00A14AA7"/>
    <w:rsid w:val="00A202B6"/>
    <w:rsid w:val="00A238DB"/>
    <w:rsid w:val="00A3072F"/>
    <w:rsid w:val="00A35214"/>
    <w:rsid w:val="00A35F94"/>
    <w:rsid w:val="00A5125B"/>
    <w:rsid w:val="00A5250D"/>
    <w:rsid w:val="00A55172"/>
    <w:rsid w:val="00A572B9"/>
    <w:rsid w:val="00A60936"/>
    <w:rsid w:val="00A74841"/>
    <w:rsid w:val="00A75254"/>
    <w:rsid w:val="00A85E80"/>
    <w:rsid w:val="00A8616F"/>
    <w:rsid w:val="00A96D64"/>
    <w:rsid w:val="00AA029F"/>
    <w:rsid w:val="00AA3C0D"/>
    <w:rsid w:val="00AA7189"/>
    <w:rsid w:val="00AC3236"/>
    <w:rsid w:val="00AD4C58"/>
    <w:rsid w:val="00AD4E35"/>
    <w:rsid w:val="00AD61B9"/>
    <w:rsid w:val="00AE44AB"/>
    <w:rsid w:val="00AE7F40"/>
    <w:rsid w:val="00AF13E1"/>
    <w:rsid w:val="00AF23FB"/>
    <w:rsid w:val="00B00A99"/>
    <w:rsid w:val="00B124A3"/>
    <w:rsid w:val="00B21D60"/>
    <w:rsid w:val="00B22EFC"/>
    <w:rsid w:val="00B354ED"/>
    <w:rsid w:val="00B45AB0"/>
    <w:rsid w:val="00B63F22"/>
    <w:rsid w:val="00B64219"/>
    <w:rsid w:val="00B67958"/>
    <w:rsid w:val="00B67E6F"/>
    <w:rsid w:val="00B7349B"/>
    <w:rsid w:val="00B80992"/>
    <w:rsid w:val="00B81BD2"/>
    <w:rsid w:val="00B8672A"/>
    <w:rsid w:val="00B9177B"/>
    <w:rsid w:val="00B91A0E"/>
    <w:rsid w:val="00BA2A34"/>
    <w:rsid w:val="00BA2A8A"/>
    <w:rsid w:val="00BA5B99"/>
    <w:rsid w:val="00BA6C11"/>
    <w:rsid w:val="00BB2ABD"/>
    <w:rsid w:val="00BB62F3"/>
    <w:rsid w:val="00BC18FC"/>
    <w:rsid w:val="00BD2590"/>
    <w:rsid w:val="00BD6F15"/>
    <w:rsid w:val="00BE1A3F"/>
    <w:rsid w:val="00BE563E"/>
    <w:rsid w:val="00BE7F84"/>
    <w:rsid w:val="00C13468"/>
    <w:rsid w:val="00C30091"/>
    <w:rsid w:val="00C33DEE"/>
    <w:rsid w:val="00C43478"/>
    <w:rsid w:val="00C47CA4"/>
    <w:rsid w:val="00C60164"/>
    <w:rsid w:val="00C71240"/>
    <w:rsid w:val="00C77029"/>
    <w:rsid w:val="00C93747"/>
    <w:rsid w:val="00C94C99"/>
    <w:rsid w:val="00CA29B7"/>
    <w:rsid w:val="00CA457B"/>
    <w:rsid w:val="00CA784E"/>
    <w:rsid w:val="00CD2490"/>
    <w:rsid w:val="00CF2474"/>
    <w:rsid w:val="00CF6B2A"/>
    <w:rsid w:val="00D0626A"/>
    <w:rsid w:val="00D109DF"/>
    <w:rsid w:val="00D24850"/>
    <w:rsid w:val="00D34CE3"/>
    <w:rsid w:val="00D3588B"/>
    <w:rsid w:val="00D5128D"/>
    <w:rsid w:val="00D55083"/>
    <w:rsid w:val="00D600E8"/>
    <w:rsid w:val="00D615F6"/>
    <w:rsid w:val="00D627E1"/>
    <w:rsid w:val="00D818DC"/>
    <w:rsid w:val="00D85D0A"/>
    <w:rsid w:val="00DA1A5F"/>
    <w:rsid w:val="00DA31A2"/>
    <w:rsid w:val="00DA67D9"/>
    <w:rsid w:val="00DA79BB"/>
    <w:rsid w:val="00DB53FD"/>
    <w:rsid w:val="00DB5A7E"/>
    <w:rsid w:val="00DB6556"/>
    <w:rsid w:val="00DB799A"/>
    <w:rsid w:val="00DB7F4A"/>
    <w:rsid w:val="00DC1E86"/>
    <w:rsid w:val="00DC6A35"/>
    <w:rsid w:val="00DD4C5E"/>
    <w:rsid w:val="00E01021"/>
    <w:rsid w:val="00E04B8F"/>
    <w:rsid w:val="00E13EEA"/>
    <w:rsid w:val="00E323E6"/>
    <w:rsid w:val="00E32EA3"/>
    <w:rsid w:val="00E32F90"/>
    <w:rsid w:val="00E44774"/>
    <w:rsid w:val="00E45518"/>
    <w:rsid w:val="00E47448"/>
    <w:rsid w:val="00E5145A"/>
    <w:rsid w:val="00E724F5"/>
    <w:rsid w:val="00E73981"/>
    <w:rsid w:val="00E814A4"/>
    <w:rsid w:val="00EA0115"/>
    <w:rsid w:val="00EA56AE"/>
    <w:rsid w:val="00EB21FF"/>
    <w:rsid w:val="00EB2CA7"/>
    <w:rsid w:val="00EC792F"/>
    <w:rsid w:val="00ED3123"/>
    <w:rsid w:val="00EE40B7"/>
    <w:rsid w:val="00EE5A5F"/>
    <w:rsid w:val="00EE5F75"/>
    <w:rsid w:val="00EF2C89"/>
    <w:rsid w:val="00EF5621"/>
    <w:rsid w:val="00F025D5"/>
    <w:rsid w:val="00F1494B"/>
    <w:rsid w:val="00F27A46"/>
    <w:rsid w:val="00F329B7"/>
    <w:rsid w:val="00F43266"/>
    <w:rsid w:val="00F43D2C"/>
    <w:rsid w:val="00F4447C"/>
    <w:rsid w:val="00F478DE"/>
    <w:rsid w:val="00F62002"/>
    <w:rsid w:val="00F64D88"/>
    <w:rsid w:val="00F774DC"/>
    <w:rsid w:val="00F8066A"/>
    <w:rsid w:val="00F81753"/>
    <w:rsid w:val="00F831DA"/>
    <w:rsid w:val="00FA5750"/>
    <w:rsid w:val="00FA5A65"/>
    <w:rsid w:val="00FA7D9D"/>
    <w:rsid w:val="00FB3600"/>
    <w:rsid w:val="00FC3069"/>
    <w:rsid w:val="00FC4DCF"/>
    <w:rsid w:val="00FC4FDC"/>
    <w:rsid w:val="00FD08FA"/>
    <w:rsid w:val="00FD1B6F"/>
    <w:rsid w:val="00FF2519"/>
    <w:rsid w:val="00F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E5E930-43F1-4B7A-BBD3-0A87CF81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556"/>
    <w:pPr>
      <w:suppressAutoHyphens/>
    </w:pPr>
    <w:rPr>
      <w:sz w:val="24"/>
      <w:szCs w:val="24"/>
      <w:lang w:eastAsia="ar-SA"/>
    </w:rPr>
  </w:style>
  <w:style w:type="paragraph" w:styleId="Heading2">
    <w:name w:val="heading 2"/>
    <w:basedOn w:val="Normal"/>
    <w:next w:val="Normal"/>
    <w:qFormat/>
    <w:rsid w:val="00DB6556"/>
    <w:pPr>
      <w:keepNext/>
      <w:shd w:val="clear" w:color="auto" w:fill="C0C0C0"/>
      <w:tabs>
        <w:tab w:val="num" w:pos="0"/>
        <w:tab w:val="left" w:pos="180"/>
        <w:tab w:val="center" w:pos="4320"/>
      </w:tabs>
      <w:outlineLvl w:val="1"/>
    </w:pPr>
    <w:rPr>
      <w:b/>
      <w:color w:val="FFFFFF"/>
    </w:rPr>
  </w:style>
  <w:style w:type="paragraph" w:styleId="Heading3">
    <w:name w:val="heading 3"/>
    <w:basedOn w:val="Normal"/>
    <w:next w:val="Normal"/>
    <w:qFormat/>
    <w:rsid w:val="008151E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DB6556"/>
    <w:rPr>
      <w:rFonts w:ascii="Wingdings" w:hAnsi="Wingdings"/>
    </w:rPr>
  </w:style>
  <w:style w:type="character" w:customStyle="1" w:styleId="WW8Num3z0">
    <w:name w:val="WW8Num3z0"/>
    <w:rsid w:val="00DB6556"/>
    <w:rPr>
      <w:rFonts w:ascii="Wingdings" w:hAnsi="Wingdings"/>
    </w:rPr>
  </w:style>
  <w:style w:type="character" w:customStyle="1" w:styleId="WW8Num4z0">
    <w:name w:val="WW8Num4z0"/>
    <w:rsid w:val="00DB6556"/>
    <w:rPr>
      <w:rFonts w:ascii="Wingdings" w:hAnsi="Wingdings"/>
    </w:rPr>
  </w:style>
  <w:style w:type="character" w:customStyle="1" w:styleId="Absatz-Standardschriftart">
    <w:name w:val="Absatz-Standardschriftart"/>
    <w:rsid w:val="00DB6556"/>
  </w:style>
  <w:style w:type="character" w:customStyle="1" w:styleId="WW-Absatz-Standardschriftart">
    <w:name w:val="WW-Absatz-Standardschriftart"/>
    <w:rsid w:val="00DB6556"/>
  </w:style>
  <w:style w:type="character" w:customStyle="1" w:styleId="WW-Absatz-Standardschriftart1">
    <w:name w:val="WW-Absatz-Standardschriftart1"/>
    <w:rsid w:val="00DB6556"/>
  </w:style>
  <w:style w:type="character" w:customStyle="1" w:styleId="WW-Absatz-Standardschriftart11">
    <w:name w:val="WW-Absatz-Standardschriftart11"/>
    <w:rsid w:val="00DB6556"/>
  </w:style>
  <w:style w:type="character" w:customStyle="1" w:styleId="WW-Absatz-Standardschriftart111">
    <w:name w:val="WW-Absatz-Standardschriftart111"/>
    <w:rsid w:val="00DB6556"/>
  </w:style>
  <w:style w:type="character" w:customStyle="1" w:styleId="WW-DefaultParagraphFont">
    <w:name w:val="WW-Default Paragraph Font"/>
    <w:rsid w:val="00DB6556"/>
  </w:style>
  <w:style w:type="character" w:customStyle="1" w:styleId="WW-Absatz-Standardschriftart1111">
    <w:name w:val="WW-Absatz-Standardschriftart1111"/>
    <w:rsid w:val="00DB6556"/>
  </w:style>
  <w:style w:type="character" w:customStyle="1" w:styleId="WW8Num5z0">
    <w:name w:val="WW8Num5z0"/>
    <w:rsid w:val="00DB6556"/>
    <w:rPr>
      <w:rFonts w:ascii="Wingdings" w:hAnsi="Wingdings"/>
    </w:rPr>
  </w:style>
  <w:style w:type="character" w:customStyle="1" w:styleId="WW-Absatz-Standardschriftart11111">
    <w:name w:val="WW-Absatz-Standardschriftart11111"/>
    <w:rsid w:val="00DB6556"/>
  </w:style>
  <w:style w:type="character" w:customStyle="1" w:styleId="WW-Absatz-Standardschriftart111111">
    <w:name w:val="WW-Absatz-Standardschriftart111111"/>
    <w:rsid w:val="00DB6556"/>
  </w:style>
  <w:style w:type="character" w:customStyle="1" w:styleId="WW-Absatz-Standardschriftart1111111">
    <w:name w:val="WW-Absatz-Standardschriftart1111111"/>
    <w:rsid w:val="00DB6556"/>
  </w:style>
  <w:style w:type="character" w:customStyle="1" w:styleId="WW-Absatz-Standardschriftart11111111">
    <w:name w:val="WW-Absatz-Standardschriftart11111111"/>
    <w:rsid w:val="00DB6556"/>
  </w:style>
  <w:style w:type="character" w:customStyle="1" w:styleId="WW-Absatz-Standardschriftart111111111">
    <w:name w:val="WW-Absatz-Standardschriftart111111111"/>
    <w:rsid w:val="00DB6556"/>
  </w:style>
  <w:style w:type="character" w:customStyle="1" w:styleId="WW-Absatz-Standardschriftart1111111111">
    <w:name w:val="WW-Absatz-Standardschriftart1111111111"/>
    <w:rsid w:val="00DB6556"/>
  </w:style>
  <w:style w:type="character" w:customStyle="1" w:styleId="WW8Num3z1">
    <w:name w:val="WW8Num3z1"/>
    <w:rsid w:val="00DB6556"/>
    <w:rPr>
      <w:rFonts w:ascii="Courier New" w:hAnsi="Courier New" w:cs="Courier New"/>
    </w:rPr>
  </w:style>
  <w:style w:type="character" w:customStyle="1" w:styleId="WW8Num3z3">
    <w:name w:val="WW8Num3z3"/>
    <w:rsid w:val="00DB6556"/>
    <w:rPr>
      <w:rFonts w:ascii="Symbol" w:hAnsi="Symbol"/>
    </w:rPr>
  </w:style>
  <w:style w:type="character" w:customStyle="1" w:styleId="WW8Num5z1">
    <w:name w:val="WW8Num5z1"/>
    <w:rsid w:val="00DB6556"/>
    <w:rPr>
      <w:rFonts w:ascii="Courier New" w:hAnsi="Courier New" w:cs="Courier New"/>
    </w:rPr>
  </w:style>
  <w:style w:type="character" w:customStyle="1" w:styleId="WW8Num5z3">
    <w:name w:val="WW8Num5z3"/>
    <w:rsid w:val="00DB6556"/>
    <w:rPr>
      <w:rFonts w:ascii="Symbol" w:hAnsi="Symbol"/>
    </w:rPr>
  </w:style>
  <w:style w:type="character" w:customStyle="1" w:styleId="WW8Num6z0">
    <w:name w:val="WW8Num6z0"/>
    <w:rsid w:val="00DB6556"/>
    <w:rPr>
      <w:rFonts w:ascii="Symbol" w:hAnsi="Symbol"/>
      <w:color w:val="auto"/>
    </w:rPr>
  </w:style>
  <w:style w:type="character" w:customStyle="1" w:styleId="WW8Num7z0">
    <w:name w:val="WW8Num7z0"/>
    <w:rsid w:val="00DB6556"/>
    <w:rPr>
      <w:rFonts w:ascii="Symbol" w:hAnsi="Symbol"/>
    </w:rPr>
  </w:style>
  <w:style w:type="character" w:customStyle="1" w:styleId="WW8Num7z1">
    <w:name w:val="WW8Num7z1"/>
    <w:rsid w:val="00DB6556"/>
    <w:rPr>
      <w:rFonts w:ascii="Wingdings" w:hAnsi="Wingdings"/>
    </w:rPr>
  </w:style>
  <w:style w:type="character" w:customStyle="1" w:styleId="WW8Num7z4">
    <w:name w:val="WW8Num7z4"/>
    <w:rsid w:val="00DB6556"/>
    <w:rPr>
      <w:rFonts w:ascii="Courier New" w:hAnsi="Courier New" w:cs="Courier New"/>
    </w:rPr>
  </w:style>
  <w:style w:type="character" w:customStyle="1" w:styleId="WW8Num8z0">
    <w:name w:val="WW8Num8z0"/>
    <w:rsid w:val="00DB6556"/>
    <w:rPr>
      <w:rFonts w:ascii="Symbol" w:hAnsi="Symbol"/>
    </w:rPr>
  </w:style>
  <w:style w:type="character" w:customStyle="1" w:styleId="WW8Num9z0">
    <w:name w:val="WW8Num9z0"/>
    <w:rsid w:val="00DB6556"/>
    <w:rPr>
      <w:rFonts w:ascii="Wingdings" w:hAnsi="Wingdings"/>
    </w:rPr>
  </w:style>
  <w:style w:type="character" w:customStyle="1" w:styleId="WW8Num10z0">
    <w:name w:val="WW8Num10z0"/>
    <w:rsid w:val="00DB6556"/>
    <w:rPr>
      <w:rFonts w:ascii="Wingdings" w:hAnsi="Wingdings"/>
    </w:rPr>
  </w:style>
  <w:style w:type="character" w:customStyle="1" w:styleId="WW8Num10z1">
    <w:name w:val="WW8Num10z1"/>
    <w:rsid w:val="00DB6556"/>
    <w:rPr>
      <w:rFonts w:ascii="Courier New" w:hAnsi="Courier New" w:cs="Courier New"/>
    </w:rPr>
  </w:style>
  <w:style w:type="character" w:customStyle="1" w:styleId="WW8Num10z3">
    <w:name w:val="WW8Num10z3"/>
    <w:rsid w:val="00DB6556"/>
    <w:rPr>
      <w:rFonts w:ascii="Symbol" w:hAnsi="Symbol"/>
    </w:rPr>
  </w:style>
  <w:style w:type="character" w:customStyle="1" w:styleId="WW8Num11z0">
    <w:name w:val="WW8Num11z0"/>
    <w:rsid w:val="00DB6556"/>
    <w:rPr>
      <w:rFonts w:ascii="Wingdings" w:hAnsi="Wingdings"/>
    </w:rPr>
  </w:style>
  <w:style w:type="character" w:customStyle="1" w:styleId="WW8Num11z3">
    <w:name w:val="WW8Num11z3"/>
    <w:rsid w:val="00DB6556"/>
    <w:rPr>
      <w:rFonts w:ascii="Symbol" w:hAnsi="Symbol"/>
    </w:rPr>
  </w:style>
  <w:style w:type="character" w:customStyle="1" w:styleId="WW8Num11z4">
    <w:name w:val="WW8Num11z4"/>
    <w:rsid w:val="00DB6556"/>
    <w:rPr>
      <w:rFonts w:ascii="Courier New" w:hAnsi="Courier New" w:cs="Courier New"/>
    </w:rPr>
  </w:style>
  <w:style w:type="character" w:customStyle="1" w:styleId="WW8Num13z0">
    <w:name w:val="WW8Num13z0"/>
    <w:rsid w:val="00DB6556"/>
    <w:rPr>
      <w:rFonts w:ascii="Wingdings" w:hAnsi="Wingdings"/>
    </w:rPr>
  </w:style>
  <w:style w:type="character" w:customStyle="1" w:styleId="WW8Num13z1">
    <w:name w:val="WW8Num13z1"/>
    <w:rsid w:val="00DB6556"/>
    <w:rPr>
      <w:rFonts w:ascii="Courier New" w:hAnsi="Courier New" w:cs="Courier New"/>
    </w:rPr>
  </w:style>
  <w:style w:type="character" w:customStyle="1" w:styleId="WW8Num13z3">
    <w:name w:val="WW8Num13z3"/>
    <w:rsid w:val="00DB6556"/>
    <w:rPr>
      <w:rFonts w:ascii="Symbol" w:hAnsi="Symbol"/>
    </w:rPr>
  </w:style>
  <w:style w:type="character" w:customStyle="1" w:styleId="WW8Num14z0">
    <w:name w:val="WW8Num14z0"/>
    <w:rsid w:val="00DB6556"/>
    <w:rPr>
      <w:rFonts w:ascii="Symbol" w:hAnsi="Symbol"/>
    </w:rPr>
  </w:style>
  <w:style w:type="character" w:customStyle="1" w:styleId="WW8Num14z1">
    <w:name w:val="WW8Num14z1"/>
    <w:rsid w:val="00DB6556"/>
    <w:rPr>
      <w:rFonts w:ascii="Wingdings" w:hAnsi="Wingdings"/>
    </w:rPr>
  </w:style>
  <w:style w:type="character" w:customStyle="1" w:styleId="WW8Num14z4">
    <w:name w:val="WW8Num14z4"/>
    <w:rsid w:val="00DB6556"/>
    <w:rPr>
      <w:rFonts w:ascii="Courier New" w:hAnsi="Courier New" w:cs="Courier New"/>
    </w:rPr>
  </w:style>
  <w:style w:type="character" w:customStyle="1" w:styleId="WW8Num15z0">
    <w:name w:val="WW8Num15z0"/>
    <w:rsid w:val="00DB6556"/>
    <w:rPr>
      <w:rFonts w:ascii="Symbol" w:hAnsi="Symbol"/>
    </w:rPr>
  </w:style>
  <w:style w:type="character" w:customStyle="1" w:styleId="WW8Num15z1">
    <w:name w:val="WW8Num15z1"/>
    <w:rsid w:val="00DB6556"/>
    <w:rPr>
      <w:rFonts w:ascii="Courier New" w:hAnsi="Courier New" w:cs="Courier New"/>
    </w:rPr>
  </w:style>
  <w:style w:type="character" w:customStyle="1" w:styleId="WW8Num15z2">
    <w:name w:val="WW8Num15z2"/>
    <w:rsid w:val="00DB6556"/>
    <w:rPr>
      <w:rFonts w:ascii="Wingdings" w:hAnsi="Wingdings"/>
    </w:rPr>
  </w:style>
  <w:style w:type="character" w:customStyle="1" w:styleId="WW8Num16z0">
    <w:name w:val="WW8Num16z0"/>
    <w:rsid w:val="00DB6556"/>
    <w:rPr>
      <w:rFonts w:ascii="Symbol" w:hAnsi="Symbol"/>
    </w:rPr>
  </w:style>
  <w:style w:type="character" w:customStyle="1" w:styleId="WW8Num16z1">
    <w:name w:val="WW8Num16z1"/>
    <w:rsid w:val="00DB6556"/>
    <w:rPr>
      <w:rFonts w:ascii="Courier New" w:hAnsi="Courier New" w:cs="Courier New"/>
    </w:rPr>
  </w:style>
  <w:style w:type="character" w:customStyle="1" w:styleId="WW8Num16z2">
    <w:name w:val="WW8Num16z2"/>
    <w:rsid w:val="00DB6556"/>
    <w:rPr>
      <w:rFonts w:ascii="Wingdings" w:hAnsi="Wingdings"/>
    </w:rPr>
  </w:style>
  <w:style w:type="character" w:customStyle="1" w:styleId="WW8Num17z0">
    <w:name w:val="WW8Num17z0"/>
    <w:rsid w:val="00DB6556"/>
    <w:rPr>
      <w:rFonts w:ascii="Symbol" w:hAnsi="Symbol"/>
    </w:rPr>
  </w:style>
  <w:style w:type="character" w:customStyle="1" w:styleId="WW8Num17z1">
    <w:name w:val="WW8Num17z1"/>
    <w:rsid w:val="00DB6556"/>
    <w:rPr>
      <w:rFonts w:ascii="Courier New" w:hAnsi="Courier New" w:cs="Courier New"/>
    </w:rPr>
  </w:style>
  <w:style w:type="character" w:customStyle="1" w:styleId="WW8Num17z2">
    <w:name w:val="WW8Num17z2"/>
    <w:rsid w:val="00DB6556"/>
    <w:rPr>
      <w:rFonts w:ascii="Wingdings" w:hAnsi="Wingdings"/>
    </w:rPr>
  </w:style>
  <w:style w:type="character" w:customStyle="1" w:styleId="WW8Num18z0">
    <w:name w:val="WW8Num18z0"/>
    <w:rsid w:val="00DB6556"/>
    <w:rPr>
      <w:rFonts w:ascii="Wingdings" w:hAnsi="Wingdings"/>
    </w:rPr>
  </w:style>
  <w:style w:type="character" w:customStyle="1" w:styleId="WW8Num18z1">
    <w:name w:val="WW8Num18z1"/>
    <w:rsid w:val="00DB6556"/>
    <w:rPr>
      <w:rFonts w:ascii="Courier New" w:hAnsi="Courier New" w:cs="Courier New"/>
    </w:rPr>
  </w:style>
  <w:style w:type="character" w:customStyle="1" w:styleId="WW8Num18z3">
    <w:name w:val="WW8Num18z3"/>
    <w:rsid w:val="00DB6556"/>
    <w:rPr>
      <w:rFonts w:ascii="Symbol" w:hAnsi="Symbol"/>
    </w:rPr>
  </w:style>
  <w:style w:type="character" w:customStyle="1" w:styleId="WW8Num19z0">
    <w:name w:val="WW8Num19z0"/>
    <w:rsid w:val="00DB6556"/>
    <w:rPr>
      <w:rFonts w:ascii="Wingdings" w:hAnsi="Wingdings"/>
    </w:rPr>
  </w:style>
  <w:style w:type="character" w:customStyle="1" w:styleId="WW8Num19z1">
    <w:name w:val="WW8Num19z1"/>
    <w:rsid w:val="00DB6556"/>
    <w:rPr>
      <w:rFonts w:ascii="Courier New" w:hAnsi="Courier New" w:cs="Courier New"/>
    </w:rPr>
  </w:style>
  <w:style w:type="character" w:customStyle="1" w:styleId="WW8Num19z3">
    <w:name w:val="WW8Num19z3"/>
    <w:rsid w:val="00DB6556"/>
    <w:rPr>
      <w:rFonts w:ascii="Symbol" w:hAnsi="Symbol"/>
    </w:rPr>
  </w:style>
  <w:style w:type="character" w:customStyle="1" w:styleId="WW8Num20z0">
    <w:name w:val="WW8Num20z0"/>
    <w:rsid w:val="00DB6556"/>
    <w:rPr>
      <w:rFonts w:ascii="Symbol" w:hAnsi="Symbol"/>
    </w:rPr>
  </w:style>
  <w:style w:type="character" w:customStyle="1" w:styleId="WW8Num20z1">
    <w:name w:val="WW8Num20z1"/>
    <w:rsid w:val="00DB6556"/>
    <w:rPr>
      <w:rFonts w:ascii="Courier New" w:hAnsi="Courier New" w:cs="Courier New"/>
    </w:rPr>
  </w:style>
  <w:style w:type="character" w:customStyle="1" w:styleId="WW8Num20z2">
    <w:name w:val="WW8Num20z2"/>
    <w:rsid w:val="00DB6556"/>
    <w:rPr>
      <w:rFonts w:ascii="Wingdings" w:hAnsi="Wingdings"/>
    </w:rPr>
  </w:style>
  <w:style w:type="character" w:customStyle="1" w:styleId="WW8Num21z0">
    <w:name w:val="WW8Num21z0"/>
    <w:rsid w:val="00DB6556"/>
    <w:rPr>
      <w:rFonts w:ascii="Symbol" w:hAnsi="Symbol"/>
      <w:color w:val="auto"/>
    </w:rPr>
  </w:style>
  <w:style w:type="character" w:customStyle="1" w:styleId="WW8Num22z0">
    <w:name w:val="WW8Num22z0"/>
    <w:rsid w:val="00DB6556"/>
    <w:rPr>
      <w:rFonts w:ascii="Symbol" w:hAnsi="Symbol"/>
    </w:rPr>
  </w:style>
  <w:style w:type="character" w:customStyle="1" w:styleId="WW8Num23z0">
    <w:name w:val="WW8Num23z0"/>
    <w:rsid w:val="00DB6556"/>
    <w:rPr>
      <w:rFonts w:ascii="Symbol" w:hAnsi="Symbol"/>
    </w:rPr>
  </w:style>
  <w:style w:type="character" w:customStyle="1" w:styleId="WW8Num23z1">
    <w:name w:val="WW8Num23z1"/>
    <w:rsid w:val="00DB6556"/>
    <w:rPr>
      <w:rFonts w:ascii="Courier New" w:hAnsi="Courier New" w:cs="Courier New"/>
    </w:rPr>
  </w:style>
  <w:style w:type="character" w:customStyle="1" w:styleId="WW8Num23z2">
    <w:name w:val="WW8Num23z2"/>
    <w:rsid w:val="00DB6556"/>
    <w:rPr>
      <w:rFonts w:ascii="Wingdings" w:hAnsi="Wingdings"/>
    </w:rPr>
  </w:style>
  <w:style w:type="character" w:customStyle="1" w:styleId="WW8Num24z0">
    <w:name w:val="WW8Num24z0"/>
    <w:rsid w:val="00DB6556"/>
    <w:rPr>
      <w:rFonts w:ascii="Symbol" w:hAnsi="Symbol"/>
    </w:rPr>
  </w:style>
  <w:style w:type="character" w:customStyle="1" w:styleId="WW8Num24z1">
    <w:name w:val="WW8Num24z1"/>
    <w:rsid w:val="00DB6556"/>
    <w:rPr>
      <w:rFonts w:ascii="Courier New" w:hAnsi="Courier New" w:cs="Courier New"/>
    </w:rPr>
  </w:style>
  <w:style w:type="character" w:customStyle="1" w:styleId="WW8Num24z2">
    <w:name w:val="WW8Num24z2"/>
    <w:rsid w:val="00DB6556"/>
    <w:rPr>
      <w:rFonts w:ascii="Wingdings" w:hAnsi="Wingdings"/>
    </w:rPr>
  </w:style>
  <w:style w:type="character" w:customStyle="1" w:styleId="WW8Num25z0">
    <w:name w:val="WW8Num25z0"/>
    <w:rsid w:val="00DB6556"/>
    <w:rPr>
      <w:rFonts w:ascii="Symbol" w:hAnsi="Symbol"/>
    </w:rPr>
  </w:style>
  <w:style w:type="character" w:customStyle="1" w:styleId="WW8Num25z1">
    <w:name w:val="WW8Num25z1"/>
    <w:rsid w:val="00DB6556"/>
    <w:rPr>
      <w:rFonts w:ascii="Wingdings" w:hAnsi="Wingdings"/>
    </w:rPr>
  </w:style>
  <w:style w:type="character" w:customStyle="1" w:styleId="WW8Num25z4">
    <w:name w:val="WW8Num25z4"/>
    <w:rsid w:val="00DB6556"/>
    <w:rPr>
      <w:rFonts w:ascii="Courier New" w:hAnsi="Courier New" w:cs="Courier New"/>
    </w:rPr>
  </w:style>
  <w:style w:type="character" w:customStyle="1" w:styleId="WW8Num26z0">
    <w:name w:val="WW8Num26z0"/>
    <w:rsid w:val="00DB6556"/>
    <w:rPr>
      <w:rFonts w:ascii="Wingdings" w:hAnsi="Wingdings"/>
    </w:rPr>
  </w:style>
  <w:style w:type="character" w:customStyle="1" w:styleId="WW8Num26z1">
    <w:name w:val="WW8Num26z1"/>
    <w:rsid w:val="00DB6556"/>
    <w:rPr>
      <w:rFonts w:ascii="Courier New" w:hAnsi="Courier New" w:cs="Courier New"/>
    </w:rPr>
  </w:style>
  <w:style w:type="character" w:customStyle="1" w:styleId="WW8Num26z3">
    <w:name w:val="WW8Num26z3"/>
    <w:rsid w:val="00DB6556"/>
    <w:rPr>
      <w:rFonts w:ascii="Symbol" w:hAnsi="Symbol"/>
    </w:rPr>
  </w:style>
  <w:style w:type="character" w:customStyle="1" w:styleId="WW8Num27z0">
    <w:name w:val="WW8Num27z0"/>
    <w:rsid w:val="00DB6556"/>
    <w:rPr>
      <w:rFonts w:ascii="Wingdings" w:hAnsi="Wingdings"/>
    </w:rPr>
  </w:style>
  <w:style w:type="character" w:customStyle="1" w:styleId="WW8Num27z3">
    <w:name w:val="WW8Num27z3"/>
    <w:rsid w:val="00DB6556"/>
    <w:rPr>
      <w:rFonts w:ascii="Symbol" w:hAnsi="Symbol"/>
    </w:rPr>
  </w:style>
  <w:style w:type="character" w:customStyle="1" w:styleId="WW8Num27z4">
    <w:name w:val="WW8Num27z4"/>
    <w:rsid w:val="00DB6556"/>
    <w:rPr>
      <w:rFonts w:ascii="Courier New" w:hAnsi="Courier New" w:cs="Courier New"/>
    </w:rPr>
  </w:style>
  <w:style w:type="character" w:customStyle="1" w:styleId="WW8NumSt6z0">
    <w:name w:val="WW8NumSt6z0"/>
    <w:rsid w:val="00DB6556"/>
    <w:rPr>
      <w:rFonts w:ascii="Symbol" w:hAnsi="Symbol"/>
    </w:rPr>
  </w:style>
  <w:style w:type="character" w:customStyle="1" w:styleId="WW8NumSt9z0">
    <w:name w:val="WW8NumSt9z0"/>
    <w:rsid w:val="00DB6556"/>
    <w:rPr>
      <w:rFonts w:ascii="Symbol" w:hAnsi="Symbol" w:cs="Symbol"/>
    </w:rPr>
  </w:style>
  <w:style w:type="character" w:customStyle="1" w:styleId="WW8NumSt13z0">
    <w:name w:val="WW8NumSt13z0"/>
    <w:rsid w:val="00DB6556"/>
    <w:rPr>
      <w:color w:val="000000"/>
    </w:rPr>
  </w:style>
  <w:style w:type="character" w:customStyle="1" w:styleId="WW-DefaultParagraphFont1">
    <w:name w:val="WW-Default Paragraph Font1"/>
    <w:rsid w:val="00DB6556"/>
  </w:style>
  <w:style w:type="character" w:styleId="Hyperlink">
    <w:name w:val="Hyperlink"/>
    <w:basedOn w:val="WW-DefaultParagraphFont1"/>
    <w:rsid w:val="00DB6556"/>
    <w:rPr>
      <w:color w:val="0000FF"/>
      <w:u w:val="single"/>
    </w:rPr>
  </w:style>
  <w:style w:type="character" w:customStyle="1" w:styleId="AchievementChar">
    <w:name w:val="Achievement Char"/>
    <w:basedOn w:val="WW-DefaultParagraphFont1"/>
    <w:rsid w:val="00DB6556"/>
    <w:rPr>
      <w:rFonts w:ascii="Arial" w:hAnsi="Arial"/>
      <w:spacing w:val="-5"/>
      <w:lang w:val="en-US" w:eastAsia="ar-SA" w:bidi="ar-SA"/>
    </w:rPr>
  </w:style>
  <w:style w:type="character" w:customStyle="1" w:styleId="Heading2Char">
    <w:name w:val="Heading 2 Char"/>
    <w:basedOn w:val="WW-DefaultParagraphFont1"/>
    <w:rsid w:val="00DB6556"/>
    <w:rPr>
      <w:b/>
      <w:color w:val="FFFFFF"/>
      <w:sz w:val="24"/>
      <w:szCs w:val="24"/>
      <w:lang w:val="en-US" w:eastAsia="ar-SA" w:bidi="ar-SA"/>
    </w:rPr>
  </w:style>
  <w:style w:type="character" w:customStyle="1" w:styleId="NumberingSymbols">
    <w:name w:val="Numbering Symbols"/>
    <w:rsid w:val="00DB6556"/>
  </w:style>
  <w:style w:type="paragraph" w:customStyle="1" w:styleId="Heading">
    <w:name w:val="Heading"/>
    <w:basedOn w:val="Normal"/>
    <w:next w:val="BodyText"/>
    <w:rsid w:val="00DB6556"/>
    <w:pPr>
      <w:keepNext/>
      <w:spacing w:before="240" w:after="120"/>
    </w:pPr>
    <w:rPr>
      <w:rFonts w:ascii="Helvetica" w:eastAsia="DejaVu Sans" w:hAnsi="Helvetica" w:cs="DejaVu Sans"/>
      <w:sz w:val="28"/>
      <w:szCs w:val="28"/>
    </w:rPr>
  </w:style>
  <w:style w:type="paragraph" w:styleId="BodyText">
    <w:name w:val="Body Text"/>
    <w:basedOn w:val="Normal"/>
    <w:rsid w:val="00DB6556"/>
    <w:pPr>
      <w:spacing w:after="120"/>
    </w:pPr>
  </w:style>
  <w:style w:type="paragraph" w:styleId="List">
    <w:name w:val="List"/>
    <w:basedOn w:val="BodyText"/>
    <w:rsid w:val="00DB6556"/>
    <w:rPr>
      <w:rFonts w:ascii="Times" w:hAnsi="Times"/>
    </w:rPr>
  </w:style>
  <w:style w:type="paragraph" w:styleId="Caption">
    <w:name w:val="caption"/>
    <w:basedOn w:val="Normal"/>
    <w:qFormat/>
    <w:rsid w:val="00DB6556"/>
    <w:pPr>
      <w:suppressLineNumbers/>
      <w:spacing w:before="120" w:after="120"/>
    </w:pPr>
    <w:rPr>
      <w:rFonts w:ascii="Times" w:hAnsi="Times"/>
      <w:i/>
      <w:iCs/>
    </w:rPr>
  </w:style>
  <w:style w:type="paragraph" w:customStyle="1" w:styleId="Index">
    <w:name w:val="Index"/>
    <w:basedOn w:val="Normal"/>
    <w:rsid w:val="00DB6556"/>
    <w:pPr>
      <w:suppressLineNumbers/>
    </w:pPr>
    <w:rPr>
      <w:rFonts w:ascii="Times" w:hAnsi="Times"/>
    </w:rPr>
  </w:style>
  <w:style w:type="paragraph" w:styleId="BodyText3">
    <w:name w:val="Body Text 3"/>
    <w:basedOn w:val="Normal"/>
    <w:rsid w:val="00DB6556"/>
    <w:pPr>
      <w:spacing w:line="360" w:lineRule="auto"/>
      <w:jc w:val="both"/>
    </w:pPr>
    <w:rPr>
      <w:rFonts w:ascii="Arial" w:hAnsi="Arial"/>
      <w:sz w:val="22"/>
      <w:szCs w:val="20"/>
    </w:rPr>
  </w:style>
  <w:style w:type="paragraph" w:styleId="BodyTextIndent">
    <w:name w:val="Body Text Indent"/>
    <w:basedOn w:val="Normal"/>
    <w:rsid w:val="00DB6556"/>
    <w:pPr>
      <w:spacing w:after="120"/>
      <w:ind w:left="360"/>
    </w:pPr>
    <w:rPr>
      <w:sz w:val="20"/>
      <w:szCs w:val="20"/>
    </w:rPr>
  </w:style>
  <w:style w:type="paragraph" w:customStyle="1" w:styleId="Achievement">
    <w:name w:val="Achievement"/>
    <w:basedOn w:val="BodyText"/>
    <w:rsid w:val="00DB6556"/>
    <w:pPr>
      <w:spacing w:after="60" w:line="220" w:lineRule="atLeast"/>
      <w:jc w:val="both"/>
    </w:pPr>
    <w:rPr>
      <w:rFonts w:ascii="Arial" w:hAnsi="Arial"/>
      <w:spacing w:val="-5"/>
      <w:sz w:val="20"/>
      <w:szCs w:val="20"/>
    </w:rPr>
  </w:style>
  <w:style w:type="paragraph" w:styleId="NormalWeb">
    <w:name w:val="Normal (Web)"/>
    <w:basedOn w:val="Normal"/>
    <w:rsid w:val="008151EF"/>
    <w:pPr>
      <w:suppressAutoHyphens w:val="0"/>
      <w:spacing w:before="100" w:beforeAutospacing="1" w:after="100" w:afterAutospacing="1"/>
    </w:pPr>
    <w:rPr>
      <w:rFonts w:ascii="Verdana" w:hAnsi="Verdana"/>
      <w:color w:val="000000"/>
      <w:sz w:val="15"/>
      <w:szCs w:val="15"/>
      <w:lang w:eastAsia="en-US"/>
    </w:rPr>
  </w:style>
  <w:style w:type="paragraph" w:styleId="Header">
    <w:name w:val="header"/>
    <w:basedOn w:val="Normal"/>
    <w:link w:val="HeaderChar"/>
    <w:rsid w:val="006542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542E0"/>
    <w:rPr>
      <w:sz w:val="24"/>
      <w:szCs w:val="24"/>
      <w:lang w:eastAsia="ar-SA"/>
    </w:rPr>
  </w:style>
  <w:style w:type="paragraph" w:styleId="Footer">
    <w:name w:val="footer"/>
    <w:basedOn w:val="Normal"/>
    <w:link w:val="FooterChar"/>
    <w:rsid w:val="006542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542E0"/>
    <w:rPr>
      <w:sz w:val="24"/>
      <w:szCs w:val="24"/>
      <w:lang w:eastAsia="ar-SA"/>
    </w:rPr>
  </w:style>
  <w:style w:type="paragraph" w:styleId="ListParagraph">
    <w:name w:val="List Paragraph"/>
    <w:basedOn w:val="Normal"/>
    <w:qFormat/>
    <w:rsid w:val="00643786"/>
    <w:pPr>
      <w:ind w:left="720"/>
      <w:contextualSpacing/>
    </w:pPr>
  </w:style>
  <w:style w:type="character" w:customStyle="1" w:styleId="domain">
    <w:name w:val="domain"/>
    <w:basedOn w:val="DefaultParagraphFont"/>
    <w:rsid w:val="006E7A4D"/>
  </w:style>
  <w:style w:type="character" w:customStyle="1" w:styleId="vanity-name">
    <w:name w:val="vanity-name"/>
    <w:basedOn w:val="DefaultParagraphFont"/>
    <w:rsid w:val="006E7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8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9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4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1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umar.vijay21128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60599-8E09-4945-88F3-087930D19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&lt;arabianhorse&gt;</Company>
  <LinksUpToDate>false</LinksUpToDate>
  <CharactersWithSpaces>4916</CharactersWithSpaces>
  <SharedDoc>false</SharedDoc>
  <HLinks>
    <vt:vector size="6" baseType="variant">
      <vt:variant>
        <vt:i4>2097222</vt:i4>
      </vt:variant>
      <vt:variant>
        <vt:i4>0</vt:i4>
      </vt:variant>
      <vt:variant>
        <vt:i4>0</vt:i4>
      </vt:variant>
      <vt:variant>
        <vt:i4>5</vt:i4>
      </vt:variant>
      <vt:variant>
        <vt:lpwstr>mailto:kumar.vijay211284@gmail.com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Gitesh Oberoi</dc:creator>
  <cp:lastModifiedBy>l_usr</cp:lastModifiedBy>
  <cp:revision>8</cp:revision>
  <cp:lastPrinted>2112-12-31T18:30:00Z</cp:lastPrinted>
  <dcterms:created xsi:type="dcterms:W3CDTF">2016-11-10T15:02:00Z</dcterms:created>
  <dcterms:modified xsi:type="dcterms:W3CDTF">2016-11-11T19:04:00Z</dcterms:modified>
</cp:coreProperties>
</file>