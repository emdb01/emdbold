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09E6" w:rsidRPr="00A27837" w:rsidRDefault="005D49AA" w:rsidP="00DC09E6">
      <w:pPr>
        <w:tabs>
          <w:tab w:val="left" w:pos="3206"/>
          <w:tab w:val="center" w:pos="5152"/>
        </w:tabs>
        <w:jc w:val="center"/>
        <w:rPr>
          <w:rFonts w:ascii="Tahoma" w:eastAsia="Arial Unicode MS" w:hAnsi="Tahoma" w:cs="Tahoma"/>
          <w:sz w:val="96"/>
          <w:szCs w:val="96"/>
          <w:lang w:val="en-GB"/>
        </w:rPr>
      </w:pPr>
      <w:r w:rsidRPr="00A27837">
        <w:rPr>
          <w:rFonts w:ascii="Tahoma" w:eastAsia="Arial Unicode MS" w:hAnsi="Tahoma" w:cs="Tahoma"/>
          <w:sz w:val="96"/>
          <w:szCs w:val="96"/>
          <w:lang w:val="en-GB"/>
        </w:rPr>
        <w:t>Mohit Mehta</w:t>
      </w:r>
    </w:p>
    <w:p w:rsidR="0006728E" w:rsidRPr="0006728E" w:rsidRDefault="0006728E" w:rsidP="0006728E">
      <w:pPr>
        <w:tabs>
          <w:tab w:val="left" w:pos="3206"/>
          <w:tab w:val="center" w:pos="5152"/>
        </w:tabs>
        <w:rPr>
          <w:rFonts w:asciiTheme="minorHAnsi" w:hAnsiTheme="minorHAnsi" w:cstheme="minorHAnsi"/>
          <w:b/>
          <w:sz w:val="16"/>
          <w:szCs w:val="16"/>
          <w:u w:val="single"/>
          <w:lang w:val="en-GB"/>
        </w:rPr>
      </w:pPr>
    </w:p>
    <w:p w:rsidR="0036608D" w:rsidRPr="0036608D" w:rsidRDefault="002F286D" w:rsidP="005D49AA">
      <w:pPr>
        <w:rPr>
          <w:rFonts w:asciiTheme="minorHAnsi" w:hAnsiTheme="minorHAnsi" w:cstheme="minorHAnsi"/>
        </w:rPr>
      </w:pPr>
      <w:r w:rsidRPr="002F286D">
        <w:rPr>
          <w:rFonts w:asciiTheme="minorHAnsi" w:hAnsiTheme="minorHAnsi" w:cstheme="minorHAnsi"/>
          <w:b/>
        </w:rPr>
        <w:t>Mob</w:t>
      </w:r>
      <w:r w:rsidR="00DC09E6" w:rsidRPr="002F286D">
        <w:rPr>
          <w:rFonts w:asciiTheme="minorHAnsi" w:hAnsiTheme="minorHAnsi" w:cstheme="minorHAnsi"/>
          <w:b/>
          <w:sz w:val="28"/>
          <w:szCs w:val="28"/>
        </w:rPr>
        <w:t>:</w:t>
      </w:r>
      <w:r w:rsidR="00DC09E6" w:rsidRPr="002F286D">
        <w:rPr>
          <w:rFonts w:asciiTheme="minorHAnsi" w:hAnsiTheme="minorHAnsi" w:cstheme="minorHAnsi"/>
          <w:sz w:val="28"/>
          <w:szCs w:val="28"/>
        </w:rPr>
        <w:t xml:space="preserve"> </w:t>
      </w:r>
      <w:r w:rsidR="005D49AA" w:rsidRPr="002F286D">
        <w:rPr>
          <w:rFonts w:asciiTheme="minorHAnsi" w:hAnsiTheme="minorHAnsi" w:cstheme="minorHAnsi"/>
        </w:rPr>
        <w:t>9871842779</w:t>
      </w:r>
    </w:p>
    <w:p w:rsidR="002F286D" w:rsidRPr="002F286D" w:rsidRDefault="002F286D" w:rsidP="005D49AA">
      <w:pPr>
        <w:rPr>
          <w:rFonts w:asciiTheme="minorHAnsi" w:hAnsiTheme="minorHAnsi" w:cstheme="minorHAnsi"/>
        </w:rPr>
      </w:pPr>
      <w:r w:rsidRPr="002F286D">
        <w:rPr>
          <w:rFonts w:asciiTheme="minorHAnsi" w:hAnsiTheme="minorHAnsi" w:cstheme="minorHAnsi"/>
        </w:rPr>
        <w:t>29/17 Cassia Road,</w:t>
      </w:r>
      <w:r w:rsidRPr="002F286D">
        <w:rPr>
          <w:rFonts w:asciiTheme="minorHAnsi" w:hAnsiTheme="minorHAnsi" w:cstheme="minorHAnsi"/>
        </w:rPr>
        <w:tab/>
      </w:r>
      <w:r w:rsidRPr="002F286D">
        <w:rPr>
          <w:rFonts w:asciiTheme="minorHAnsi" w:hAnsiTheme="minorHAnsi" w:cstheme="minorHAnsi"/>
        </w:rPr>
        <w:tab/>
      </w:r>
      <w:r w:rsidRPr="002F286D">
        <w:rPr>
          <w:rFonts w:asciiTheme="minorHAnsi" w:hAnsiTheme="minorHAnsi" w:cstheme="minorHAnsi"/>
        </w:rPr>
        <w:tab/>
      </w:r>
      <w:r w:rsidRPr="002F286D">
        <w:rPr>
          <w:rFonts w:asciiTheme="minorHAnsi" w:hAnsiTheme="minorHAnsi" w:cstheme="minorHAnsi"/>
        </w:rPr>
        <w:tab/>
      </w:r>
      <w:r w:rsidRPr="002F286D">
        <w:rPr>
          <w:rFonts w:asciiTheme="minorHAnsi" w:hAnsiTheme="minorHAnsi" w:cstheme="minorHAnsi"/>
        </w:rPr>
        <w:tab/>
      </w:r>
      <w:r w:rsidRPr="002F286D">
        <w:rPr>
          <w:rFonts w:asciiTheme="minorHAnsi" w:hAnsiTheme="minorHAnsi" w:cstheme="minorHAnsi"/>
        </w:rPr>
        <w:tab/>
      </w:r>
      <w:r w:rsidRPr="002F286D">
        <w:rPr>
          <w:rFonts w:asciiTheme="minorHAnsi" w:hAnsiTheme="minorHAnsi" w:cstheme="minorHAnsi"/>
        </w:rPr>
        <w:tab/>
      </w:r>
    </w:p>
    <w:p w:rsidR="002F286D" w:rsidRPr="002F286D" w:rsidRDefault="002F286D" w:rsidP="005D49AA">
      <w:pPr>
        <w:rPr>
          <w:rFonts w:asciiTheme="minorHAnsi" w:hAnsiTheme="minorHAnsi" w:cstheme="minorHAnsi"/>
        </w:rPr>
      </w:pPr>
      <w:r w:rsidRPr="002F286D">
        <w:rPr>
          <w:rFonts w:asciiTheme="minorHAnsi" w:hAnsiTheme="minorHAnsi" w:cstheme="minorHAnsi"/>
        </w:rPr>
        <w:t>Shipra Sun</w:t>
      </w:r>
      <w:r>
        <w:rPr>
          <w:rFonts w:asciiTheme="minorHAnsi" w:hAnsiTheme="minorHAnsi" w:cstheme="minorHAnsi"/>
        </w:rPr>
        <w:t>c</w:t>
      </w:r>
      <w:r w:rsidRPr="002F286D">
        <w:rPr>
          <w:rFonts w:asciiTheme="minorHAnsi" w:hAnsiTheme="minorHAnsi" w:cstheme="minorHAnsi"/>
        </w:rPr>
        <w:t>ity,</w:t>
      </w:r>
    </w:p>
    <w:p w:rsidR="002F286D" w:rsidRPr="002F286D" w:rsidRDefault="002F286D" w:rsidP="005D49AA">
      <w:pPr>
        <w:rPr>
          <w:rFonts w:asciiTheme="minorHAnsi" w:hAnsiTheme="minorHAnsi" w:cstheme="minorHAnsi"/>
        </w:rPr>
      </w:pPr>
      <w:r w:rsidRPr="002F286D">
        <w:rPr>
          <w:rFonts w:asciiTheme="minorHAnsi" w:hAnsiTheme="minorHAnsi" w:cstheme="minorHAnsi"/>
        </w:rPr>
        <w:t>Indirapuram, Ghaziabad</w:t>
      </w:r>
    </w:p>
    <w:p w:rsidR="002B5823" w:rsidRPr="00DC09E6" w:rsidRDefault="002F286D" w:rsidP="005D49AA">
      <w:pPr>
        <w:rPr>
          <w:rFonts w:asciiTheme="minorHAnsi" w:hAnsiTheme="minorHAnsi" w:cstheme="minorHAnsi"/>
        </w:rPr>
      </w:pPr>
      <w:r w:rsidRPr="002F286D">
        <w:rPr>
          <w:rFonts w:asciiTheme="minorHAnsi" w:hAnsiTheme="minorHAnsi" w:cstheme="minorHAnsi"/>
        </w:rPr>
        <w:t>Uttar Pradesh - 201014</w:t>
      </w:r>
      <w:r w:rsidR="002B5823">
        <w:tab/>
      </w:r>
      <w:r w:rsidR="002B5823">
        <w:tab/>
      </w:r>
      <w:r w:rsidR="002B5823">
        <w:tab/>
      </w:r>
      <w:r w:rsidR="002B5823">
        <w:tab/>
      </w:r>
      <w:r w:rsidR="002B5823">
        <w:tab/>
      </w:r>
      <w:r w:rsidR="002B5823">
        <w:tab/>
      </w:r>
      <w:r w:rsidR="002B5823">
        <w:tab/>
      </w:r>
      <w:r w:rsidR="002B5823">
        <w:tab/>
        <w:t xml:space="preserve">   </w:t>
      </w:r>
    </w:p>
    <w:p w:rsidR="005D49AA" w:rsidRPr="00DC09E6" w:rsidRDefault="0036608D" w:rsidP="00DC09E6">
      <w:pPr>
        <w:rPr>
          <w:rFonts w:asciiTheme="minorHAnsi" w:hAnsiTheme="minorHAnsi" w:cstheme="minorHAnsi"/>
          <w:sz w:val="16"/>
          <w:szCs w:val="16"/>
        </w:rPr>
      </w:pPr>
      <w:r w:rsidRPr="00DC09E6">
        <w:rPr>
          <w:rFonts w:asciiTheme="minorHAnsi" w:hAnsiTheme="minorHAnsi" w:cstheme="minorHAnsi"/>
          <w:b/>
        </w:rPr>
        <w:t>Email:</w:t>
      </w:r>
      <w:r>
        <w:rPr>
          <w:rFonts w:asciiTheme="minorHAnsi" w:hAnsiTheme="minorHAnsi" w:cstheme="minorHAnsi"/>
          <w:b/>
        </w:rPr>
        <w:t xml:space="preserve"> </w:t>
      </w:r>
      <w:r>
        <w:rPr>
          <w:rStyle w:val="Hyperlink"/>
          <w:rFonts w:asciiTheme="minorHAnsi" w:hAnsiTheme="minorHAnsi" w:cstheme="minorHAnsi"/>
        </w:rPr>
        <w:t>m</w:t>
      </w:r>
      <w:r w:rsidRPr="002B5823">
        <w:rPr>
          <w:rStyle w:val="Hyperlink"/>
          <w:rFonts w:asciiTheme="minorHAnsi" w:hAnsiTheme="minorHAnsi" w:cstheme="minorHAnsi"/>
        </w:rPr>
        <w:t>mehta732@gmail.com</w:t>
      </w:r>
    </w:p>
    <w:p w:rsidR="00DC09E6" w:rsidRPr="00DC09E6" w:rsidRDefault="00DC09E6" w:rsidP="00DC09E6">
      <w:pPr>
        <w:tabs>
          <w:tab w:val="left" w:pos="11520"/>
          <w:tab w:val="left" w:pos="16740"/>
        </w:tabs>
        <w:ind w:left="360" w:right="360"/>
        <w:jc w:val="center"/>
        <w:rPr>
          <w:rFonts w:asciiTheme="minorHAnsi" w:hAnsiTheme="minorHAnsi" w:cstheme="minorHAnsi"/>
        </w:rPr>
      </w:pPr>
    </w:p>
    <w:p w:rsidR="00DC09E6" w:rsidRDefault="00FB589B" w:rsidP="00DC09E6">
      <w:pPr>
        <w:tabs>
          <w:tab w:val="left" w:pos="540"/>
          <w:tab w:val="left" w:pos="5960"/>
        </w:tabs>
        <w:ind w:right="360"/>
        <w:jc w:val="both"/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Core competencies/K</w:t>
      </w:r>
      <w:r w:rsidRPr="00FB589B">
        <w:rPr>
          <w:rFonts w:asciiTheme="minorHAnsi" w:hAnsiTheme="minorHAnsi" w:cstheme="minorHAnsi"/>
          <w:b/>
          <w:sz w:val="28"/>
          <w:szCs w:val="28"/>
          <w:u w:val="single"/>
        </w:rPr>
        <w:t>ey skills</w:t>
      </w:r>
    </w:p>
    <w:p w:rsidR="00FB589B" w:rsidRPr="00FB589B" w:rsidRDefault="00FB589B" w:rsidP="00DC09E6">
      <w:pPr>
        <w:tabs>
          <w:tab w:val="left" w:pos="540"/>
          <w:tab w:val="left" w:pos="5960"/>
        </w:tabs>
        <w:ind w:right="360"/>
        <w:jc w:val="both"/>
        <w:rPr>
          <w:rFonts w:asciiTheme="minorHAnsi" w:hAnsiTheme="minorHAnsi" w:cstheme="minorHAnsi"/>
          <w:b/>
          <w:sz w:val="28"/>
          <w:szCs w:val="28"/>
          <w:u w:val="single"/>
        </w:rPr>
      </w:pPr>
    </w:p>
    <w:p w:rsidR="00DC09E6" w:rsidRPr="00DC09E6" w:rsidRDefault="00DC09E6" w:rsidP="00FB589B">
      <w:pPr>
        <w:numPr>
          <w:ilvl w:val="0"/>
          <w:numId w:val="18"/>
        </w:numPr>
        <w:tabs>
          <w:tab w:val="left" w:pos="5960"/>
        </w:tabs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DC09E6">
        <w:rPr>
          <w:rFonts w:asciiTheme="minorHAnsi" w:hAnsiTheme="minorHAnsi" w:cstheme="minorHAnsi"/>
          <w:sz w:val="22"/>
          <w:szCs w:val="22"/>
        </w:rPr>
        <w:t>A highly motivated, goal oriented and keen analyst with demonstrated professionalism &amp; leadership abilities.</w:t>
      </w:r>
    </w:p>
    <w:p w:rsidR="00DC09E6" w:rsidRPr="00DC09E6" w:rsidRDefault="00DC09E6" w:rsidP="00FB589B">
      <w:pPr>
        <w:numPr>
          <w:ilvl w:val="0"/>
          <w:numId w:val="18"/>
        </w:numPr>
        <w:tabs>
          <w:tab w:val="left" w:pos="540"/>
          <w:tab w:val="left" w:pos="5960"/>
        </w:tabs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DC09E6">
        <w:rPr>
          <w:rFonts w:asciiTheme="minorHAnsi" w:hAnsiTheme="minorHAnsi" w:cstheme="minorHAnsi"/>
          <w:sz w:val="22"/>
          <w:szCs w:val="22"/>
        </w:rPr>
        <w:t>Strong desire to excel professionally, I am highly adaptable when dealing with ambiguity and conflicting priorities.</w:t>
      </w:r>
    </w:p>
    <w:p w:rsidR="00DC09E6" w:rsidRPr="00DC09E6" w:rsidRDefault="00DC09E6" w:rsidP="00FB589B">
      <w:pPr>
        <w:numPr>
          <w:ilvl w:val="0"/>
          <w:numId w:val="18"/>
        </w:numPr>
        <w:tabs>
          <w:tab w:val="left" w:pos="540"/>
        </w:tabs>
        <w:ind w:right="-180"/>
        <w:rPr>
          <w:rFonts w:asciiTheme="minorHAnsi" w:hAnsiTheme="minorHAnsi" w:cstheme="minorHAnsi"/>
          <w:sz w:val="22"/>
          <w:szCs w:val="22"/>
        </w:rPr>
      </w:pPr>
      <w:r w:rsidRPr="00DC09E6">
        <w:rPr>
          <w:rFonts w:asciiTheme="minorHAnsi" w:hAnsiTheme="minorHAnsi" w:cstheme="minorHAnsi"/>
          <w:sz w:val="22"/>
          <w:szCs w:val="22"/>
        </w:rPr>
        <w:t>Excellent temperament to multi-task and coordinate various activities under high pressure and time constraints</w:t>
      </w:r>
      <w:r w:rsidR="0049795F">
        <w:rPr>
          <w:rFonts w:asciiTheme="minorHAnsi" w:hAnsiTheme="minorHAnsi" w:cstheme="minorHAnsi"/>
          <w:sz w:val="22"/>
          <w:szCs w:val="22"/>
        </w:rPr>
        <w:t>.</w:t>
      </w:r>
    </w:p>
    <w:p w:rsidR="00DC09E6" w:rsidRPr="00DC09E6" w:rsidRDefault="00DC09E6" w:rsidP="00FB589B">
      <w:pPr>
        <w:numPr>
          <w:ilvl w:val="0"/>
          <w:numId w:val="18"/>
        </w:numPr>
        <w:tabs>
          <w:tab w:val="left" w:pos="540"/>
          <w:tab w:val="left" w:pos="5960"/>
        </w:tabs>
        <w:ind w:right="360"/>
        <w:rPr>
          <w:rFonts w:asciiTheme="minorHAnsi" w:hAnsiTheme="minorHAnsi" w:cstheme="minorHAnsi"/>
          <w:sz w:val="22"/>
          <w:szCs w:val="22"/>
        </w:rPr>
      </w:pPr>
      <w:r w:rsidRPr="00DC09E6">
        <w:rPr>
          <w:rFonts w:asciiTheme="minorHAnsi" w:hAnsiTheme="minorHAnsi" w:cstheme="minorHAnsi"/>
          <w:sz w:val="22"/>
          <w:szCs w:val="22"/>
        </w:rPr>
        <w:t>Excellent communication and interpersonal skills with proven abilities.</w:t>
      </w:r>
    </w:p>
    <w:p w:rsidR="00DC09E6" w:rsidRPr="00DC09E6" w:rsidRDefault="00DC09E6" w:rsidP="00FB589B">
      <w:pPr>
        <w:numPr>
          <w:ilvl w:val="0"/>
          <w:numId w:val="18"/>
        </w:numPr>
        <w:tabs>
          <w:tab w:val="left" w:pos="540"/>
          <w:tab w:val="left" w:pos="5960"/>
        </w:tabs>
        <w:ind w:right="360"/>
        <w:rPr>
          <w:rFonts w:asciiTheme="minorHAnsi" w:hAnsiTheme="minorHAnsi" w:cstheme="minorHAnsi"/>
          <w:sz w:val="22"/>
          <w:szCs w:val="22"/>
        </w:rPr>
      </w:pPr>
      <w:r w:rsidRPr="00DC09E6">
        <w:rPr>
          <w:rFonts w:asciiTheme="minorHAnsi" w:hAnsiTheme="minorHAnsi" w:cstheme="minorHAnsi"/>
          <w:sz w:val="22"/>
          <w:szCs w:val="22"/>
        </w:rPr>
        <w:t>Ability to achieve immediate and long term goals and meet operational deadlines.</w:t>
      </w:r>
    </w:p>
    <w:p w:rsidR="00DC09E6" w:rsidRPr="00DC09E6" w:rsidRDefault="00DC09E6" w:rsidP="00DC09E6">
      <w:pPr>
        <w:tabs>
          <w:tab w:val="left" w:pos="5960"/>
        </w:tabs>
        <w:ind w:right="360"/>
        <w:rPr>
          <w:rFonts w:asciiTheme="minorHAnsi" w:hAnsiTheme="minorHAnsi" w:cstheme="minorHAnsi"/>
          <w:sz w:val="20"/>
        </w:rPr>
      </w:pPr>
    </w:p>
    <w:p w:rsidR="00DC09E6" w:rsidRPr="00DC09E6" w:rsidRDefault="00FB589B" w:rsidP="00DC09E6">
      <w:pPr>
        <w:tabs>
          <w:tab w:val="left" w:pos="9920"/>
        </w:tabs>
        <w:ind w:right="360"/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Qualification</w:t>
      </w:r>
    </w:p>
    <w:p w:rsidR="00DC09E6" w:rsidRPr="00DC09E6" w:rsidRDefault="00DC09E6" w:rsidP="00DC09E6">
      <w:pPr>
        <w:tabs>
          <w:tab w:val="left" w:pos="9920"/>
        </w:tabs>
        <w:ind w:right="360"/>
        <w:jc w:val="center"/>
        <w:rPr>
          <w:rFonts w:asciiTheme="minorHAnsi" w:hAnsiTheme="minorHAnsi" w:cstheme="minorHAnsi"/>
          <w:b/>
          <w:sz w:val="20"/>
          <w:szCs w:val="20"/>
          <w:u w:val="single"/>
        </w:rPr>
      </w:pPr>
    </w:p>
    <w:p w:rsidR="00DC09E6" w:rsidRPr="002A141F" w:rsidRDefault="00DC09E6" w:rsidP="00FB589B">
      <w:pPr>
        <w:pStyle w:val="ListParagraph"/>
        <w:numPr>
          <w:ilvl w:val="0"/>
          <w:numId w:val="17"/>
        </w:numPr>
        <w:tabs>
          <w:tab w:val="left" w:pos="5235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2A141F">
        <w:rPr>
          <w:rFonts w:asciiTheme="minorHAnsi" w:hAnsiTheme="minorHAnsi" w:cstheme="minorHAnsi"/>
          <w:b/>
          <w:sz w:val="22"/>
          <w:szCs w:val="22"/>
        </w:rPr>
        <w:t>Bachelor</w:t>
      </w:r>
      <w:r w:rsidR="00AC761C" w:rsidRPr="002A141F">
        <w:rPr>
          <w:rFonts w:asciiTheme="minorHAnsi" w:hAnsiTheme="minorHAnsi" w:cstheme="minorHAnsi"/>
          <w:b/>
          <w:sz w:val="22"/>
          <w:szCs w:val="22"/>
        </w:rPr>
        <w:t>’</w:t>
      </w:r>
      <w:r w:rsidRPr="002A141F">
        <w:rPr>
          <w:rFonts w:asciiTheme="minorHAnsi" w:hAnsiTheme="minorHAnsi" w:cstheme="minorHAnsi"/>
          <w:b/>
          <w:sz w:val="22"/>
          <w:szCs w:val="22"/>
        </w:rPr>
        <w:t>s in Business Administration</w:t>
      </w:r>
      <w:r w:rsidRPr="002A141F">
        <w:rPr>
          <w:rFonts w:asciiTheme="minorHAnsi" w:hAnsiTheme="minorHAnsi" w:cstheme="minorHAnsi"/>
          <w:sz w:val="22"/>
          <w:szCs w:val="22"/>
        </w:rPr>
        <w:t xml:space="preserve"> from </w:t>
      </w:r>
      <w:r w:rsidRPr="002A141F">
        <w:rPr>
          <w:rFonts w:asciiTheme="minorHAnsi" w:hAnsiTheme="minorHAnsi" w:cstheme="minorHAnsi"/>
          <w:b/>
          <w:sz w:val="22"/>
          <w:szCs w:val="22"/>
        </w:rPr>
        <w:t>G.G.S. Indraprastha University,</w:t>
      </w:r>
      <w:r w:rsidR="002A141F">
        <w:rPr>
          <w:rFonts w:asciiTheme="minorHAnsi" w:hAnsiTheme="minorHAnsi" w:cstheme="minorHAnsi"/>
          <w:b/>
          <w:sz w:val="22"/>
          <w:szCs w:val="22"/>
        </w:rPr>
        <w:t xml:space="preserve"> Delhi, India (2007-10)</w:t>
      </w:r>
    </w:p>
    <w:p w:rsidR="00DC09E6" w:rsidRPr="005D49AA" w:rsidRDefault="005D49AA" w:rsidP="00FB589B">
      <w:pPr>
        <w:pStyle w:val="ListParagraph"/>
        <w:numPr>
          <w:ilvl w:val="0"/>
          <w:numId w:val="17"/>
        </w:numPr>
        <w:tabs>
          <w:tab w:val="left" w:pos="5235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5D49AA">
        <w:rPr>
          <w:rFonts w:asciiTheme="minorHAnsi" w:hAnsiTheme="minorHAnsi" w:cstheme="minorHAnsi"/>
          <w:b/>
          <w:sz w:val="22"/>
          <w:szCs w:val="22"/>
        </w:rPr>
        <w:t>10+2</w:t>
      </w:r>
      <w:r w:rsidRPr="005D49AA">
        <w:t xml:space="preserve"> </w:t>
      </w:r>
      <w:r w:rsidRPr="002A141F">
        <w:rPr>
          <w:rFonts w:asciiTheme="minorHAnsi" w:hAnsiTheme="minorHAnsi" w:cstheme="minorHAnsi"/>
          <w:sz w:val="22"/>
          <w:szCs w:val="22"/>
        </w:rPr>
        <w:t>from</w:t>
      </w:r>
      <w:r>
        <w:t xml:space="preserve"> </w:t>
      </w:r>
      <w:r w:rsidRPr="005D49AA">
        <w:rPr>
          <w:rFonts w:asciiTheme="minorHAnsi" w:hAnsiTheme="minorHAnsi" w:cstheme="minorHAnsi"/>
          <w:b/>
          <w:sz w:val="22"/>
          <w:szCs w:val="22"/>
        </w:rPr>
        <w:t>De</w:t>
      </w:r>
      <w:r>
        <w:rPr>
          <w:rFonts w:asciiTheme="minorHAnsi" w:hAnsiTheme="minorHAnsi" w:cstheme="minorHAnsi"/>
          <w:b/>
          <w:sz w:val="22"/>
          <w:szCs w:val="22"/>
        </w:rPr>
        <w:t xml:space="preserve">lhi Public School, </w:t>
      </w:r>
      <w:r w:rsidR="002A141F">
        <w:rPr>
          <w:rFonts w:asciiTheme="minorHAnsi" w:hAnsiTheme="minorHAnsi" w:cstheme="minorHAnsi"/>
          <w:b/>
          <w:sz w:val="22"/>
          <w:szCs w:val="22"/>
        </w:rPr>
        <w:t>V</w:t>
      </w:r>
      <w:r w:rsidR="002A141F" w:rsidRPr="002A141F">
        <w:rPr>
          <w:rFonts w:asciiTheme="minorHAnsi" w:hAnsiTheme="minorHAnsi" w:cstheme="minorHAnsi"/>
          <w:b/>
          <w:sz w:val="22"/>
          <w:szCs w:val="22"/>
        </w:rPr>
        <w:t>asun</w:t>
      </w:r>
      <w:r w:rsidR="002A141F">
        <w:rPr>
          <w:rFonts w:asciiTheme="minorHAnsi" w:hAnsiTheme="minorHAnsi" w:cstheme="minorHAnsi"/>
          <w:b/>
          <w:sz w:val="22"/>
          <w:szCs w:val="22"/>
        </w:rPr>
        <w:t>dhara (Ghaziabad)</w:t>
      </w:r>
      <w:r>
        <w:rPr>
          <w:rFonts w:asciiTheme="minorHAnsi" w:hAnsiTheme="minorHAnsi" w:cstheme="minorHAnsi"/>
          <w:b/>
          <w:sz w:val="22"/>
          <w:szCs w:val="22"/>
        </w:rPr>
        <w:t>, India (</w:t>
      </w:r>
      <w:r w:rsidRPr="005D49AA">
        <w:rPr>
          <w:rFonts w:asciiTheme="minorHAnsi" w:hAnsiTheme="minorHAnsi" w:cstheme="minorHAnsi"/>
          <w:b/>
          <w:sz w:val="22"/>
          <w:szCs w:val="22"/>
        </w:rPr>
        <w:t>2006-07)</w:t>
      </w:r>
    </w:p>
    <w:p w:rsidR="00DC09E6" w:rsidRPr="00DC09E6" w:rsidRDefault="005D49AA" w:rsidP="00FB589B">
      <w:pPr>
        <w:numPr>
          <w:ilvl w:val="0"/>
          <w:numId w:val="17"/>
        </w:numPr>
        <w:tabs>
          <w:tab w:val="left" w:pos="5160"/>
          <w:tab w:val="left" w:pos="5235"/>
        </w:tabs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5D49AA">
        <w:rPr>
          <w:rFonts w:asciiTheme="minorHAnsi" w:hAnsiTheme="minorHAnsi" w:cstheme="minorHAnsi"/>
          <w:b/>
          <w:sz w:val="22"/>
          <w:szCs w:val="22"/>
        </w:rPr>
        <w:t>10</w:t>
      </w:r>
      <w:r w:rsidRPr="005D49AA">
        <w:rPr>
          <w:rFonts w:asciiTheme="minorHAnsi" w:hAnsiTheme="minorHAnsi" w:cstheme="minorHAnsi"/>
          <w:b/>
          <w:sz w:val="22"/>
          <w:szCs w:val="22"/>
          <w:vertAlign w:val="superscript"/>
        </w:rPr>
        <w:t>th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2A141F">
        <w:rPr>
          <w:rFonts w:asciiTheme="minorHAnsi" w:hAnsiTheme="minorHAnsi" w:cstheme="minorHAnsi"/>
          <w:sz w:val="22"/>
          <w:szCs w:val="22"/>
        </w:rPr>
        <w:t>from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5D49AA">
        <w:rPr>
          <w:rFonts w:asciiTheme="minorHAnsi" w:hAnsiTheme="minorHAnsi" w:cstheme="minorHAnsi"/>
          <w:b/>
          <w:sz w:val="22"/>
          <w:szCs w:val="22"/>
        </w:rPr>
        <w:t>St. John’s</w:t>
      </w:r>
      <w:r>
        <w:rPr>
          <w:rFonts w:asciiTheme="minorHAnsi" w:hAnsiTheme="minorHAnsi" w:cstheme="minorHAnsi"/>
          <w:b/>
          <w:sz w:val="22"/>
          <w:szCs w:val="22"/>
        </w:rPr>
        <w:t xml:space="preserve"> International Residential S</w:t>
      </w:r>
      <w:r w:rsidRPr="005D49AA">
        <w:rPr>
          <w:rFonts w:asciiTheme="minorHAnsi" w:hAnsiTheme="minorHAnsi" w:cstheme="minorHAnsi"/>
          <w:b/>
          <w:sz w:val="22"/>
          <w:szCs w:val="22"/>
        </w:rPr>
        <w:t>chool, Chennai, India (</w:t>
      </w:r>
      <w:r w:rsidR="00DC09E6" w:rsidRPr="005D49AA">
        <w:rPr>
          <w:rFonts w:asciiTheme="minorHAnsi" w:hAnsiTheme="minorHAnsi" w:cstheme="minorHAnsi"/>
          <w:b/>
          <w:sz w:val="22"/>
          <w:szCs w:val="22"/>
        </w:rPr>
        <w:t>2004-05</w:t>
      </w:r>
      <w:r w:rsidRPr="005D49AA">
        <w:rPr>
          <w:rFonts w:asciiTheme="minorHAnsi" w:hAnsiTheme="minorHAnsi" w:cstheme="minorHAnsi"/>
          <w:b/>
          <w:sz w:val="22"/>
          <w:szCs w:val="22"/>
        </w:rPr>
        <w:t>)</w:t>
      </w:r>
    </w:p>
    <w:p w:rsidR="00DC09E6" w:rsidRPr="00DC09E6" w:rsidRDefault="00DC09E6" w:rsidP="00DC09E6">
      <w:pPr>
        <w:tabs>
          <w:tab w:val="left" w:pos="9920"/>
        </w:tabs>
        <w:ind w:right="360"/>
        <w:jc w:val="center"/>
        <w:rPr>
          <w:rFonts w:asciiTheme="minorHAnsi" w:hAnsiTheme="minorHAnsi" w:cstheme="minorHAnsi"/>
          <w:b/>
          <w:sz w:val="20"/>
          <w:szCs w:val="20"/>
          <w:u w:val="single"/>
        </w:rPr>
      </w:pPr>
    </w:p>
    <w:p w:rsidR="00DC09E6" w:rsidRDefault="00FB589B" w:rsidP="00DC09E6">
      <w:pPr>
        <w:tabs>
          <w:tab w:val="left" w:pos="360"/>
        </w:tabs>
        <w:ind w:right="360"/>
        <w:jc w:val="both"/>
        <w:rPr>
          <w:rFonts w:asciiTheme="minorHAnsi" w:hAnsiTheme="minorHAnsi" w:cstheme="minorHAnsi"/>
          <w:b/>
          <w:sz w:val="28"/>
          <w:szCs w:val="28"/>
          <w:u w:val="single"/>
          <w:lang w:val="de-DE"/>
        </w:rPr>
      </w:pPr>
      <w:r>
        <w:rPr>
          <w:rFonts w:asciiTheme="minorHAnsi" w:hAnsiTheme="minorHAnsi" w:cstheme="minorHAnsi"/>
          <w:b/>
          <w:sz w:val="28"/>
          <w:szCs w:val="28"/>
          <w:u w:val="single"/>
          <w:lang w:val="de-DE"/>
        </w:rPr>
        <w:t>P</w:t>
      </w:r>
      <w:r w:rsidRPr="00FB589B">
        <w:rPr>
          <w:rFonts w:asciiTheme="minorHAnsi" w:hAnsiTheme="minorHAnsi" w:cstheme="minorHAnsi"/>
          <w:b/>
          <w:sz w:val="28"/>
          <w:szCs w:val="28"/>
          <w:u w:val="single"/>
          <w:lang w:val="de-DE"/>
        </w:rPr>
        <w:t>rofessional experience</w:t>
      </w:r>
    </w:p>
    <w:p w:rsidR="00FB589B" w:rsidRDefault="00FB589B" w:rsidP="00DC09E6">
      <w:pPr>
        <w:tabs>
          <w:tab w:val="left" w:pos="360"/>
        </w:tabs>
        <w:ind w:right="360"/>
        <w:jc w:val="both"/>
        <w:rPr>
          <w:rFonts w:asciiTheme="minorHAnsi" w:hAnsiTheme="minorHAnsi" w:cstheme="minorHAnsi"/>
          <w:b/>
          <w:sz w:val="20"/>
          <w:szCs w:val="22"/>
          <w:lang w:val="de-DE"/>
        </w:rPr>
      </w:pPr>
    </w:p>
    <w:p w:rsidR="006F5C69" w:rsidRPr="00F53A16" w:rsidRDefault="006F5C69" w:rsidP="00F53A16">
      <w:pPr>
        <w:pStyle w:val="ListParagraph"/>
        <w:numPr>
          <w:ilvl w:val="0"/>
          <w:numId w:val="16"/>
        </w:numPr>
        <w:tabs>
          <w:tab w:val="left" w:pos="360"/>
        </w:tabs>
        <w:ind w:right="36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F53A16">
        <w:rPr>
          <w:rFonts w:asciiTheme="minorHAnsi" w:hAnsiTheme="minorHAnsi" w:cstheme="minorHAnsi"/>
          <w:b/>
          <w:bCs/>
          <w:sz w:val="22"/>
          <w:szCs w:val="22"/>
        </w:rPr>
        <w:t xml:space="preserve">May 2014 till date as a Business Development Associate </w:t>
      </w:r>
      <w:r w:rsidR="006C119F">
        <w:rPr>
          <w:rFonts w:asciiTheme="minorHAnsi" w:hAnsiTheme="minorHAnsi" w:cstheme="minorHAnsi"/>
          <w:b/>
          <w:bCs/>
          <w:sz w:val="22"/>
          <w:szCs w:val="22"/>
        </w:rPr>
        <w:t>at</w:t>
      </w:r>
      <w:r w:rsidR="00FB5C65" w:rsidRPr="00F53A16">
        <w:rPr>
          <w:rFonts w:asciiTheme="minorHAnsi" w:hAnsiTheme="minorHAnsi" w:cstheme="minorHAnsi"/>
          <w:b/>
          <w:bCs/>
          <w:sz w:val="22"/>
          <w:szCs w:val="22"/>
        </w:rPr>
        <w:t xml:space="preserve"> Prospect One Consulta</w:t>
      </w:r>
      <w:r w:rsidRPr="00F53A16">
        <w:rPr>
          <w:rFonts w:asciiTheme="minorHAnsi" w:hAnsiTheme="minorHAnsi" w:cstheme="minorHAnsi"/>
          <w:b/>
          <w:bCs/>
          <w:sz w:val="22"/>
          <w:szCs w:val="22"/>
        </w:rPr>
        <w:t>nts</w:t>
      </w:r>
      <w:r w:rsidR="00FB5C65" w:rsidRPr="00F53A16">
        <w:rPr>
          <w:rFonts w:asciiTheme="minorHAnsi" w:hAnsiTheme="minorHAnsi" w:cstheme="minorHAnsi"/>
          <w:b/>
          <w:bCs/>
          <w:sz w:val="22"/>
          <w:szCs w:val="22"/>
        </w:rPr>
        <w:t xml:space="preserve"> Private Ltd – </w:t>
      </w:r>
      <w:r w:rsidR="00FB5C65" w:rsidRPr="00F53A16">
        <w:rPr>
          <w:rFonts w:asciiTheme="minorHAnsi" w:hAnsiTheme="minorHAnsi" w:cstheme="minorHAnsi"/>
          <w:bCs/>
          <w:sz w:val="22"/>
          <w:szCs w:val="22"/>
        </w:rPr>
        <w:t xml:space="preserve">To </w:t>
      </w:r>
      <w:r w:rsidR="00633F61" w:rsidRPr="00F53A16">
        <w:rPr>
          <w:rFonts w:asciiTheme="minorHAnsi" w:hAnsiTheme="minorHAnsi" w:cstheme="minorHAnsi"/>
          <w:bCs/>
          <w:sz w:val="22"/>
          <w:szCs w:val="22"/>
        </w:rPr>
        <w:t>bring in prospective corporate clients by understanding their respective parameters for recruitment and subsequently aiding them in the hiring Process. Internally, co-ordinating with the Service delivery team</w:t>
      </w:r>
      <w:r w:rsidR="00CA63DE" w:rsidRPr="00F53A16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701331">
        <w:rPr>
          <w:rFonts w:asciiTheme="minorHAnsi" w:hAnsiTheme="minorHAnsi" w:cstheme="minorHAnsi"/>
          <w:bCs/>
          <w:sz w:val="22"/>
          <w:szCs w:val="22"/>
        </w:rPr>
        <w:t xml:space="preserve">in order </w:t>
      </w:r>
      <w:r w:rsidR="00CA63DE" w:rsidRPr="00F53A16">
        <w:rPr>
          <w:rFonts w:asciiTheme="minorHAnsi" w:hAnsiTheme="minorHAnsi" w:cstheme="minorHAnsi"/>
          <w:bCs/>
          <w:sz w:val="22"/>
          <w:szCs w:val="22"/>
        </w:rPr>
        <w:t xml:space="preserve">to keep the client updated and </w:t>
      </w:r>
      <w:r w:rsidR="003F3FB8" w:rsidRPr="00F53A16">
        <w:rPr>
          <w:rFonts w:asciiTheme="minorHAnsi" w:hAnsiTheme="minorHAnsi" w:cstheme="minorHAnsi"/>
          <w:bCs/>
          <w:sz w:val="22"/>
          <w:szCs w:val="22"/>
        </w:rPr>
        <w:t>ensures</w:t>
      </w:r>
      <w:r w:rsidR="00CA63DE" w:rsidRPr="00F53A16">
        <w:rPr>
          <w:rFonts w:asciiTheme="minorHAnsi" w:hAnsiTheme="minorHAnsi" w:cstheme="minorHAnsi"/>
          <w:bCs/>
          <w:sz w:val="22"/>
          <w:szCs w:val="22"/>
        </w:rPr>
        <w:t xml:space="preserve"> timely turn around.</w:t>
      </w:r>
    </w:p>
    <w:p w:rsidR="006F5C69" w:rsidRDefault="006F5C69" w:rsidP="00DC09E6">
      <w:pPr>
        <w:tabs>
          <w:tab w:val="left" w:pos="360"/>
        </w:tabs>
        <w:ind w:right="360"/>
        <w:jc w:val="both"/>
        <w:rPr>
          <w:rFonts w:asciiTheme="minorHAnsi" w:hAnsiTheme="minorHAnsi" w:cstheme="minorHAnsi"/>
          <w:b/>
          <w:sz w:val="20"/>
          <w:szCs w:val="22"/>
          <w:lang w:val="de-DE"/>
        </w:rPr>
      </w:pPr>
    </w:p>
    <w:p w:rsidR="00E449E2" w:rsidRDefault="002A141F" w:rsidP="00763B82">
      <w:pPr>
        <w:pStyle w:val="yiv1665059857msonormal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sz w:val="22"/>
          <w:szCs w:val="22"/>
        </w:rPr>
      </w:pPr>
      <w:r w:rsidRPr="00994A3B">
        <w:rPr>
          <w:rFonts w:asciiTheme="minorHAnsi" w:hAnsiTheme="minorHAnsi" w:cstheme="minorHAnsi"/>
          <w:b/>
          <w:bCs/>
          <w:sz w:val="22"/>
          <w:szCs w:val="22"/>
        </w:rPr>
        <w:t xml:space="preserve">January 2012 </w:t>
      </w:r>
      <w:r w:rsidR="00D953B3" w:rsidRPr="00994A3B">
        <w:rPr>
          <w:rFonts w:asciiTheme="minorHAnsi" w:hAnsiTheme="minorHAnsi" w:cstheme="minorHAnsi"/>
          <w:b/>
          <w:bCs/>
          <w:sz w:val="22"/>
          <w:szCs w:val="22"/>
        </w:rPr>
        <w:t>to Sep</w:t>
      </w:r>
      <w:r w:rsidR="006F5C69" w:rsidRPr="00994A3B">
        <w:rPr>
          <w:rFonts w:asciiTheme="minorHAnsi" w:hAnsiTheme="minorHAnsi" w:cstheme="minorHAnsi"/>
          <w:b/>
          <w:bCs/>
          <w:sz w:val="22"/>
          <w:szCs w:val="22"/>
        </w:rPr>
        <w:t>tember 2013</w:t>
      </w:r>
      <w:r w:rsidRPr="00994A3B">
        <w:rPr>
          <w:rFonts w:asciiTheme="minorHAnsi" w:hAnsiTheme="minorHAnsi" w:cstheme="minorHAnsi"/>
          <w:b/>
          <w:bCs/>
          <w:sz w:val="22"/>
          <w:szCs w:val="22"/>
        </w:rPr>
        <w:t xml:space="preserve"> as a Executive </w:t>
      </w:r>
      <w:r w:rsidR="00FA679A" w:rsidRPr="00994A3B">
        <w:rPr>
          <w:rFonts w:asciiTheme="minorHAnsi" w:hAnsiTheme="minorHAnsi" w:cstheme="minorHAnsi"/>
          <w:b/>
          <w:bCs/>
          <w:sz w:val="22"/>
          <w:szCs w:val="22"/>
        </w:rPr>
        <w:t xml:space="preserve">– Operations </w:t>
      </w:r>
      <w:r w:rsidRPr="00994A3B">
        <w:rPr>
          <w:rFonts w:asciiTheme="minorHAnsi" w:hAnsiTheme="minorHAnsi" w:cstheme="minorHAnsi"/>
          <w:b/>
          <w:bCs/>
          <w:sz w:val="22"/>
          <w:szCs w:val="22"/>
        </w:rPr>
        <w:t>(Order Processing</w:t>
      </w:r>
      <w:r w:rsidR="006F5C69" w:rsidRPr="00994A3B">
        <w:rPr>
          <w:rFonts w:asciiTheme="minorHAnsi" w:hAnsiTheme="minorHAnsi" w:cstheme="minorHAnsi"/>
          <w:b/>
          <w:bCs/>
          <w:sz w:val="22"/>
          <w:szCs w:val="22"/>
        </w:rPr>
        <w:t xml:space="preserve"> End-to-End</w:t>
      </w:r>
      <w:r w:rsidRPr="00994A3B">
        <w:rPr>
          <w:rFonts w:asciiTheme="minorHAnsi" w:hAnsiTheme="minorHAnsi" w:cstheme="minorHAnsi"/>
          <w:b/>
          <w:bCs/>
          <w:sz w:val="22"/>
          <w:szCs w:val="22"/>
        </w:rPr>
        <w:t xml:space="preserve">) </w:t>
      </w:r>
      <w:r w:rsidR="006C119F">
        <w:rPr>
          <w:rFonts w:asciiTheme="minorHAnsi" w:hAnsiTheme="minorHAnsi" w:cstheme="minorHAnsi"/>
          <w:b/>
          <w:bCs/>
          <w:sz w:val="22"/>
          <w:szCs w:val="22"/>
        </w:rPr>
        <w:t>at</w:t>
      </w:r>
      <w:r w:rsidRPr="00994A3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763B82" w:rsidRPr="00994A3B">
        <w:rPr>
          <w:rFonts w:asciiTheme="minorHAnsi" w:hAnsiTheme="minorHAnsi" w:cstheme="minorHAnsi"/>
          <w:b/>
          <w:bCs/>
          <w:sz w:val="22"/>
          <w:szCs w:val="22"/>
        </w:rPr>
        <w:t>SafeNet InfoTech Private Limited</w:t>
      </w:r>
      <w:r w:rsidR="00E449E2" w:rsidRPr="00994A3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994A3B">
        <w:rPr>
          <w:rFonts w:asciiTheme="minorHAnsi" w:hAnsiTheme="minorHAnsi" w:cstheme="minorHAnsi"/>
          <w:b/>
          <w:bCs/>
          <w:sz w:val="22"/>
          <w:szCs w:val="22"/>
        </w:rPr>
        <w:t>–</w:t>
      </w:r>
      <w:r w:rsidR="00E449E2" w:rsidRPr="00994A3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:rsidR="00994A3B" w:rsidRDefault="00994A3B" w:rsidP="00994A3B">
      <w:pPr>
        <w:pStyle w:val="yiv1665059857msonormal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sz w:val="22"/>
          <w:szCs w:val="22"/>
        </w:rPr>
      </w:pPr>
    </w:p>
    <w:p w:rsidR="00994A3B" w:rsidRDefault="00994A3B" w:rsidP="00994A3B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z w:val="22"/>
          <w:szCs w:val="22"/>
          <w:lang w:eastAsia="en-US"/>
        </w:rPr>
      </w:pPr>
      <w:r>
        <w:rPr>
          <w:rFonts w:asciiTheme="minorHAnsi" w:hAnsiTheme="minorHAnsi" w:cstheme="minorHAnsi"/>
          <w:bCs/>
          <w:sz w:val="22"/>
          <w:szCs w:val="22"/>
          <w:lang w:eastAsia="en-US"/>
        </w:rPr>
        <w:t>Validate incoming purchase orders to ensure compliance with company prerequisites.</w:t>
      </w:r>
    </w:p>
    <w:p w:rsidR="00994A3B" w:rsidRDefault="00994A3B" w:rsidP="00994A3B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z w:val="22"/>
          <w:szCs w:val="22"/>
          <w:lang w:eastAsia="en-US"/>
        </w:rPr>
      </w:pPr>
      <w:r>
        <w:rPr>
          <w:rFonts w:asciiTheme="minorHAnsi" w:hAnsiTheme="minorHAnsi" w:cstheme="minorHAnsi"/>
          <w:bCs/>
          <w:sz w:val="22"/>
          <w:szCs w:val="22"/>
          <w:lang w:eastAsia="en-US"/>
        </w:rPr>
        <w:t>Customers: Distributors, Banks, Direct Customers served globally</w:t>
      </w:r>
    </w:p>
    <w:p w:rsidR="00994A3B" w:rsidRDefault="00994A3B" w:rsidP="00994A3B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z w:val="22"/>
          <w:szCs w:val="22"/>
          <w:lang w:eastAsia="en-US"/>
        </w:rPr>
      </w:pPr>
      <w:r>
        <w:rPr>
          <w:rFonts w:asciiTheme="minorHAnsi" w:hAnsiTheme="minorHAnsi" w:cstheme="minorHAnsi"/>
          <w:bCs/>
          <w:sz w:val="22"/>
          <w:szCs w:val="22"/>
          <w:lang w:eastAsia="en-US"/>
        </w:rPr>
        <w:t>Set up and maintain customer accounts in SAP and ERP</w:t>
      </w:r>
    </w:p>
    <w:p w:rsidR="00994A3B" w:rsidRDefault="00994A3B" w:rsidP="00994A3B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z w:val="22"/>
          <w:szCs w:val="22"/>
          <w:lang w:eastAsia="en-US"/>
        </w:rPr>
      </w:pPr>
      <w:r>
        <w:rPr>
          <w:rFonts w:asciiTheme="minorHAnsi" w:hAnsiTheme="minorHAnsi" w:cstheme="minorHAnsi"/>
          <w:bCs/>
          <w:sz w:val="22"/>
          <w:szCs w:val="22"/>
          <w:lang w:eastAsia="en-US"/>
        </w:rPr>
        <w:t>Handle goods return/replacement requests and orders</w:t>
      </w:r>
    </w:p>
    <w:p w:rsidR="00994A3B" w:rsidRDefault="00994A3B" w:rsidP="00994A3B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z w:val="22"/>
          <w:szCs w:val="22"/>
          <w:lang w:eastAsia="en-US"/>
        </w:rPr>
      </w:pPr>
      <w:r>
        <w:rPr>
          <w:rFonts w:asciiTheme="minorHAnsi" w:hAnsiTheme="minorHAnsi" w:cstheme="minorHAnsi"/>
          <w:bCs/>
          <w:sz w:val="22"/>
          <w:szCs w:val="22"/>
          <w:lang w:eastAsia="en-US"/>
        </w:rPr>
        <w:t>Collaborate across offices spanning over 40 count</w:t>
      </w:r>
      <w:r w:rsidR="00AE34FA">
        <w:rPr>
          <w:rFonts w:asciiTheme="minorHAnsi" w:hAnsiTheme="minorHAnsi" w:cstheme="minorHAnsi"/>
          <w:bCs/>
          <w:sz w:val="22"/>
          <w:szCs w:val="22"/>
          <w:lang w:eastAsia="en-US"/>
        </w:rPr>
        <w:t>ries with multiple stakeholders</w:t>
      </w:r>
    </w:p>
    <w:p w:rsidR="00AE34FA" w:rsidRDefault="00AE34FA" w:rsidP="00994A3B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z w:val="22"/>
          <w:szCs w:val="22"/>
          <w:lang w:eastAsia="en-US"/>
        </w:rPr>
      </w:pPr>
      <w:r>
        <w:rPr>
          <w:rFonts w:asciiTheme="minorHAnsi" w:hAnsiTheme="minorHAnsi" w:cstheme="minorHAnsi"/>
          <w:bCs/>
          <w:sz w:val="22"/>
          <w:szCs w:val="22"/>
          <w:lang w:eastAsia="en-US"/>
        </w:rPr>
        <w:t>I</w:t>
      </w:r>
      <w:r w:rsidRPr="00AE34FA">
        <w:rPr>
          <w:rFonts w:asciiTheme="minorHAnsi" w:hAnsiTheme="minorHAnsi" w:cstheme="minorHAnsi"/>
          <w:bCs/>
          <w:sz w:val="22"/>
          <w:szCs w:val="22"/>
          <w:lang w:eastAsia="en-US"/>
        </w:rPr>
        <w:t>nteract</w:t>
      </w:r>
      <w:r>
        <w:rPr>
          <w:rFonts w:asciiTheme="minorHAnsi" w:hAnsiTheme="minorHAnsi" w:cstheme="minorHAnsi"/>
          <w:bCs/>
          <w:sz w:val="22"/>
          <w:szCs w:val="22"/>
          <w:lang w:eastAsia="en-US"/>
        </w:rPr>
        <w:t>ing</w:t>
      </w:r>
      <w:r w:rsidRPr="00AE34FA">
        <w:rPr>
          <w:rFonts w:asciiTheme="minorHAnsi" w:hAnsiTheme="minorHAnsi" w:cstheme="minorHAnsi"/>
          <w:bCs/>
          <w:sz w:val="22"/>
          <w:szCs w:val="22"/>
          <w:lang w:eastAsia="en-US"/>
        </w:rPr>
        <w:t xml:space="preserve"> effectively with disparate business units</w:t>
      </w:r>
    </w:p>
    <w:p w:rsidR="00994A3B" w:rsidRDefault="00994A3B" w:rsidP="00994A3B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z w:val="22"/>
          <w:szCs w:val="22"/>
          <w:lang w:eastAsia="en-US"/>
        </w:rPr>
      </w:pPr>
      <w:r>
        <w:rPr>
          <w:rFonts w:asciiTheme="minorHAnsi" w:hAnsiTheme="minorHAnsi" w:cstheme="minorHAnsi"/>
          <w:bCs/>
          <w:sz w:val="22"/>
          <w:szCs w:val="22"/>
          <w:lang w:eastAsia="en-US"/>
        </w:rPr>
        <w:lastRenderedPageBreak/>
        <w:t>Handle customer’s complaint &amp; general queries</w:t>
      </w:r>
    </w:p>
    <w:p w:rsidR="00994A3B" w:rsidRDefault="00994A3B" w:rsidP="00994A3B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z w:val="22"/>
          <w:szCs w:val="22"/>
          <w:lang w:eastAsia="en-US"/>
        </w:rPr>
      </w:pPr>
      <w:r>
        <w:rPr>
          <w:rFonts w:asciiTheme="minorHAnsi" w:hAnsiTheme="minorHAnsi" w:cstheme="minorHAnsi"/>
          <w:bCs/>
          <w:sz w:val="22"/>
          <w:szCs w:val="22"/>
          <w:lang w:eastAsia="en-US"/>
        </w:rPr>
        <w:t>To get warranty replacements authorized and processed</w:t>
      </w:r>
    </w:p>
    <w:p w:rsidR="00994A3B" w:rsidRDefault="00994A3B" w:rsidP="00994A3B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z w:val="22"/>
          <w:szCs w:val="22"/>
          <w:lang w:eastAsia="en-US"/>
        </w:rPr>
      </w:pPr>
      <w:r>
        <w:rPr>
          <w:rFonts w:asciiTheme="minorHAnsi" w:hAnsiTheme="minorHAnsi" w:cstheme="minorHAnsi"/>
          <w:bCs/>
          <w:sz w:val="22"/>
          <w:szCs w:val="22"/>
          <w:lang w:eastAsia="en-US"/>
        </w:rPr>
        <w:t>Process all orders for customers in SAP / Oracle system.</w:t>
      </w:r>
    </w:p>
    <w:p w:rsidR="00994A3B" w:rsidRDefault="00994A3B" w:rsidP="00994A3B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z w:val="22"/>
          <w:szCs w:val="22"/>
          <w:lang w:eastAsia="en-US"/>
        </w:rPr>
      </w:pPr>
      <w:r>
        <w:rPr>
          <w:rFonts w:asciiTheme="minorHAnsi" w:hAnsiTheme="minorHAnsi" w:cstheme="minorHAnsi"/>
          <w:bCs/>
          <w:sz w:val="22"/>
          <w:szCs w:val="22"/>
          <w:lang w:eastAsia="en-US"/>
        </w:rPr>
        <w:t>Ensure that faulty goods are returned to the company</w:t>
      </w:r>
    </w:p>
    <w:p w:rsidR="00FF3FD1" w:rsidRDefault="00994A3B" w:rsidP="00994A3B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z w:val="22"/>
          <w:szCs w:val="22"/>
          <w:lang w:eastAsia="en-US"/>
        </w:rPr>
      </w:pPr>
      <w:r w:rsidRPr="00FF3FD1">
        <w:rPr>
          <w:rFonts w:asciiTheme="minorHAnsi" w:hAnsiTheme="minorHAnsi" w:cstheme="minorHAnsi"/>
          <w:bCs/>
          <w:sz w:val="22"/>
          <w:szCs w:val="22"/>
          <w:lang w:eastAsia="en-US"/>
        </w:rPr>
        <w:t xml:space="preserve">Dealing with Logistics companies </w:t>
      </w:r>
      <w:r w:rsidR="00FF3FD1">
        <w:rPr>
          <w:rFonts w:asciiTheme="minorHAnsi" w:hAnsiTheme="minorHAnsi" w:cstheme="minorHAnsi"/>
          <w:bCs/>
          <w:sz w:val="22"/>
          <w:szCs w:val="22"/>
          <w:lang w:eastAsia="en-US"/>
        </w:rPr>
        <w:t>in various countries</w:t>
      </w:r>
    </w:p>
    <w:p w:rsidR="00994A3B" w:rsidRPr="00FF3FD1" w:rsidRDefault="00994A3B" w:rsidP="00994A3B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z w:val="22"/>
          <w:szCs w:val="22"/>
          <w:lang w:eastAsia="en-US"/>
        </w:rPr>
      </w:pPr>
      <w:r w:rsidRPr="00FF3FD1">
        <w:rPr>
          <w:rFonts w:asciiTheme="minorHAnsi" w:hAnsiTheme="minorHAnsi" w:cstheme="minorHAnsi"/>
          <w:bCs/>
          <w:sz w:val="22"/>
          <w:szCs w:val="22"/>
          <w:lang w:eastAsia="en-US"/>
        </w:rPr>
        <w:t>Planning, managing and reviewing daily operations to ensure smooth functioning at the business.</w:t>
      </w:r>
    </w:p>
    <w:p w:rsidR="00994A3B" w:rsidRDefault="00994A3B" w:rsidP="00994A3B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z w:val="22"/>
          <w:szCs w:val="22"/>
          <w:lang w:eastAsia="en-US"/>
        </w:rPr>
      </w:pPr>
      <w:r>
        <w:rPr>
          <w:rFonts w:asciiTheme="minorHAnsi" w:hAnsiTheme="minorHAnsi" w:cstheme="minorHAnsi"/>
          <w:bCs/>
          <w:sz w:val="22"/>
          <w:szCs w:val="22"/>
          <w:lang w:eastAsia="en-US"/>
        </w:rPr>
        <w:t>Keep track of customer’s policies to keep in line with the compliance.</w:t>
      </w:r>
    </w:p>
    <w:p w:rsidR="00994A3B" w:rsidRDefault="00994A3B" w:rsidP="00994A3B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bCs/>
          <w:sz w:val="22"/>
          <w:szCs w:val="22"/>
          <w:lang w:eastAsia="en-US"/>
        </w:rPr>
      </w:pPr>
      <w:r>
        <w:rPr>
          <w:rFonts w:asciiTheme="minorHAnsi" w:hAnsiTheme="minorHAnsi" w:cstheme="minorHAnsi"/>
          <w:bCs/>
          <w:sz w:val="22"/>
          <w:szCs w:val="22"/>
          <w:lang w:eastAsia="en-US"/>
        </w:rPr>
        <w:t>Working on a large scale data integration project simultaneously</w:t>
      </w:r>
    </w:p>
    <w:p w:rsidR="00994A3B" w:rsidRPr="00994A3B" w:rsidRDefault="00994A3B" w:rsidP="00994A3B">
      <w:pPr>
        <w:pStyle w:val="yiv1665059857msonormal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Cs/>
          <w:sz w:val="22"/>
          <w:szCs w:val="22"/>
        </w:rPr>
      </w:pPr>
    </w:p>
    <w:p w:rsidR="00E449E2" w:rsidRDefault="00E449E2" w:rsidP="00763B82">
      <w:pPr>
        <w:rPr>
          <w:rFonts w:asciiTheme="minorHAnsi" w:hAnsiTheme="minorHAnsi" w:cstheme="minorHAnsi"/>
          <w:bCs/>
          <w:sz w:val="22"/>
          <w:szCs w:val="22"/>
        </w:rPr>
      </w:pPr>
    </w:p>
    <w:p w:rsidR="00E449E2" w:rsidRPr="005606DD" w:rsidRDefault="002A141F" w:rsidP="005606DD">
      <w:pPr>
        <w:pStyle w:val="ListParagraph"/>
        <w:numPr>
          <w:ilvl w:val="0"/>
          <w:numId w:val="14"/>
        </w:numPr>
        <w:rPr>
          <w:rFonts w:eastAsia="MingLiU" w:cs="Segoe UI"/>
          <w:color w:val="000000"/>
        </w:rPr>
      </w:pPr>
      <w:r w:rsidRPr="005606DD">
        <w:rPr>
          <w:rFonts w:asciiTheme="minorHAnsi" w:hAnsiTheme="minorHAnsi" w:cstheme="minorHAnsi"/>
          <w:b/>
          <w:sz w:val="22"/>
          <w:szCs w:val="22"/>
          <w:lang w:val="de-DE"/>
        </w:rPr>
        <w:t>September 2010 to</w:t>
      </w:r>
      <w:r w:rsidR="00DC09E6" w:rsidRPr="005606DD">
        <w:rPr>
          <w:rFonts w:asciiTheme="minorHAnsi" w:hAnsiTheme="minorHAnsi" w:cstheme="minorHAnsi"/>
          <w:b/>
          <w:sz w:val="22"/>
          <w:szCs w:val="22"/>
          <w:lang w:val="de-DE"/>
        </w:rPr>
        <w:t xml:space="preserve"> </w:t>
      </w:r>
      <w:r w:rsidRPr="005606DD">
        <w:rPr>
          <w:rFonts w:asciiTheme="minorHAnsi" w:hAnsiTheme="minorHAnsi" w:cstheme="minorHAnsi"/>
          <w:b/>
          <w:sz w:val="22"/>
          <w:szCs w:val="22"/>
          <w:lang w:val="de-DE"/>
        </w:rPr>
        <w:t>January</w:t>
      </w:r>
      <w:r w:rsidR="00DC09E6" w:rsidRPr="005606DD">
        <w:rPr>
          <w:rFonts w:asciiTheme="minorHAnsi" w:hAnsiTheme="minorHAnsi" w:cstheme="minorHAnsi"/>
          <w:b/>
          <w:sz w:val="22"/>
          <w:szCs w:val="22"/>
          <w:lang w:val="de-DE"/>
        </w:rPr>
        <w:t xml:space="preserve"> 2012</w:t>
      </w:r>
      <w:r w:rsidR="00DC09E6" w:rsidRPr="005606DD">
        <w:rPr>
          <w:rFonts w:asciiTheme="minorHAnsi" w:hAnsiTheme="minorHAnsi" w:cstheme="minorHAnsi"/>
          <w:b/>
          <w:bCs/>
          <w:sz w:val="22"/>
          <w:szCs w:val="22"/>
        </w:rPr>
        <w:t xml:space="preserve"> as a </w:t>
      </w:r>
      <w:r w:rsidRPr="005606DD">
        <w:rPr>
          <w:rFonts w:asciiTheme="minorHAnsi" w:hAnsiTheme="minorHAnsi" w:cstheme="minorHAnsi"/>
          <w:b/>
          <w:bCs/>
          <w:sz w:val="22"/>
          <w:szCs w:val="22"/>
        </w:rPr>
        <w:t>Customer Care executive (Sales)</w:t>
      </w:r>
      <w:r w:rsidR="00DC09E6" w:rsidRPr="005606D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6C119F">
        <w:rPr>
          <w:rFonts w:asciiTheme="minorHAnsi" w:hAnsiTheme="minorHAnsi" w:cstheme="minorHAnsi"/>
          <w:b/>
          <w:bCs/>
          <w:sz w:val="22"/>
          <w:szCs w:val="22"/>
        </w:rPr>
        <w:t>at</w:t>
      </w:r>
      <w:r w:rsidR="00DC09E6" w:rsidRPr="005606D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5606DD">
        <w:rPr>
          <w:rFonts w:asciiTheme="minorHAnsi" w:hAnsiTheme="minorHAnsi" w:cstheme="minorHAnsi"/>
          <w:b/>
          <w:bCs/>
          <w:sz w:val="22"/>
          <w:szCs w:val="22"/>
        </w:rPr>
        <w:t>I-Energizer Inc</w:t>
      </w:r>
      <w:r w:rsidR="00E449E2" w:rsidRPr="005606DD">
        <w:rPr>
          <w:rFonts w:asciiTheme="minorHAnsi" w:hAnsiTheme="minorHAnsi" w:cstheme="minorHAnsi"/>
          <w:b/>
          <w:bCs/>
          <w:sz w:val="22"/>
          <w:szCs w:val="22"/>
        </w:rPr>
        <w:t xml:space="preserve">  </w:t>
      </w:r>
      <w:r w:rsidR="00E449E2" w:rsidRPr="005606DD">
        <w:rPr>
          <w:rFonts w:asciiTheme="minorHAnsi" w:hAnsiTheme="minorHAnsi" w:cstheme="minorHAnsi"/>
          <w:sz w:val="22"/>
          <w:szCs w:val="22"/>
        </w:rPr>
        <w:t>-</w:t>
      </w:r>
      <w:r w:rsidR="001B51DA" w:rsidRPr="005606DD">
        <w:rPr>
          <w:rFonts w:asciiTheme="minorHAnsi" w:hAnsiTheme="minorHAnsi" w:cstheme="minorHAnsi"/>
          <w:sz w:val="22"/>
          <w:szCs w:val="22"/>
        </w:rPr>
        <w:t xml:space="preserve"> </w:t>
      </w:r>
      <w:r w:rsidR="00D953B3" w:rsidRPr="005606DD">
        <w:rPr>
          <w:rFonts w:asciiTheme="minorHAnsi" w:hAnsiTheme="minorHAnsi" w:cstheme="minorHAnsi"/>
          <w:sz w:val="22"/>
          <w:szCs w:val="22"/>
        </w:rPr>
        <w:t>Sale</w:t>
      </w:r>
      <w:r w:rsidR="00E449E2" w:rsidRPr="005606DD">
        <w:rPr>
          <w:rFonts w:asciiTheme="minorHAnsi" w:hAnsiTheme="minorHAnsi" w:cstheme="minorHAnsi"/>
          <w:sz w:val="22"/>
          <w:szCs w:val="22"/>
        </w:rPr>
        <w:t xml:space="preserve"> of media services </w:t>
      </w:r>
      <w:r w:rsidR="00D953B3" w:rsidRPr="005606DD">
        <w:rPr>
          <w:rFonts w:asciiTheme="minorHAnsi" w:hAnsiTheme="minorHAnsi" w:cstheme="minorHAnsi"/>
          <w:sz w:val="22"/>
          <w:szCs w:val="22"/>
        </w:rPr>
        <w:t>such as Broadband, Phone and TV</w:t>
      </w:r>
      <w:r w:rsidR="00E449E2" w:rsidRPr="005606DD">
        <w:rPr>
          <w:rFonts w:asciiTheme="minorHAnsi" w:hAnsiTheme="minorHAnsi" w:cstheme="minorHAnsi"/>
          <w:sz w:val="22"/>
          <w:szCs w:val="22"/>
        </w:rPr>
        <w:t xml:space="preserve"> for </w:t>
      </w:r>
      <w:r w:rsidR="006F5C69" w:rsidRPr="005606DD">
        <w:rPr>
          <w:rFonts w:asciiTheme="minorHAnsi" w:hAnsiTheme="minorHAnsi" w:cstheme="minorHAnsi"/>
          <w:sz w:val="22"/>
          <w:szCs w:val="22"/>
        </w:rPr>
        <w:t>‘</w:t>
      </w:r>
      <w:r w:rsidR="00E449E2" w:rsidRPr="005606DD">
        <w:rPr>
          <w:rFonts w:asciiTheme="minorHAnsi" w:hAnsiTheme="minorHAnsi" w:cstheme="minorHAnsi"/>
          <w:sz w:val="22"/>
          <w:szCs w:val="22"/>
        </w:rPr>
        <w:t>Virgin Media</w:t>
      </w:r>
      <w:r w:rsidR="006F5C69" w:rsidRPr="005606DD">
        <w:rPr>
          <w:rFonts w:asciiTheme="minorHAnsi" w:hAnsiTheme="minorHAnsi" w:cstheme="minorHAnsi"/>
          <w:sz w:val="22"/>
          <w:szCs w:val="22"/>
        </w:rPr>
        <w:t>’</w:t>
      </w:r>
      <w:r w:rsidR="00E449E2" w:rsidRPr="005606DD">
        <w:rPr>
          <w:rFonts w:asciiTheme="minorHAnsi" w:hAnsiTheme="minorHAnsi" w:cstheme="minorHAnsi"/>
          <w:sz w:val="22"/>
          <w:szCs w:val="22"/>
        </w:rPr>
        <w:t xml:space="preserve"> by providing assistance over Live chat.</w:t>
      </w:r>
      <w:r w:rsidR="005606DD" w:rsidRPr="005606DD">
        <w:rPr>
          <w:rFonts w:asciiTheme="minorHAnsi" w:hAnsiTheme="minorHAnsi" w:cstheme="minorHAnsi"/>
          <w:sz w:val="22"/>
          <w:szCs w:val="22"/>
        </w:rPr>
        <w:t xml:space="preserve"> Some additional responsibilities were </w:t>
      </w:r>
      <w:r w:rsidR="005669A3">
        <w:rPr>
          <w:rFonts w:asciiTheme="minorHAnsi" w:hAnsiTheme="minorHAnsi" w:cstheme="minorHAnsi"/>
          <w:sz w:val="22"/>
          <w:szCs w:val="22"/>
        </w:rPr>
        <w:t xml:space="preserve">to </w:t>
      </w:r>
      <w:r w:rsidR="005606DD" w:rsidRPr="005606DD">
        <w:rPr>
          <w:rFonts w:asciiTheme="minorHAnsi" w:hAnsiTheme="minorHAnsi" w:cstheme="minorHAnsi"/>
          <w:sz w:val="22"/>
          <w:szCs w:val="22"/>
        </w:rPr>
        <w:t>discuss new updates with sen</w:t>
      </w:r>
      <w:r w:rsidR="005669A3">
        <w:rPr>
          <w:rFonts w:asciiTheme="minorHAnsi" w:hAnsiTheme="minorHAnsi" w:cstheme="minorHAnsi"/>
          <w:sz w:val="22"/>
          <w:szCs w:val="22"/>
        </w:rPr>
        <w:t>ior management and team members and</w:t>
      </w:r>
      <w:r w:rsidR="008061B3">
        <w:rPr>
          <w:rFonts w:asciiTheme="minorHAnsi" w:hAnsiTheme="minorHAnsi" w:cstheme="minorHAnsi"/>
          <w:sz w:val="22"/>
          <w:szCs w:val="22"/>
        </w:rPr>
        <w:t xml:space="preserve"> help</w:t>
      </w:r>
      <w:r w:rsidR="005606DD" w:rsidRPr="005606DD">
        <w:rPr>
          <w:rFonts w:asciiTheme="minorHAnsi" w:hAnsiTheme="minorHAnsi" w:cstheme="minorHAnsi"/>
          <w:sz w:val="22"/>
          <w:szCs w:val="22"/>
        </w:rPr>
        <w:t xml:space="preserve"> team members improve their professional chat technique and language</w:t>
      </w:r>
      <w:r w:rsidR="005606DD">
        <w:rPr>
          <w:rFonts w:asciiTheme="minorHAnsi" w:hAnsiTheme="minorHAnsi" w:cstheme="minorHAnsi"/>
          <w:sz w:val="22"/>
          <w:szCs w:val="22"/>
        </w:rPr>
        <w:t>.</w:t>
      </w:r>
    </w:p>
    <w:p w:rsidR="00E449E2" w:rsidRDefault="00E449E2" w:rsidP="00E449E2">
      <w:pPr>
        <w:rPr>
          <w:rFonts w:asciiTheme="minorHAnsi" w:hAnsiTheme="minorHAnsi" w:cstheme="minorHAnsi"/>
          <w:sz w:val="22"/>
          <w:szCs w:val="22"/>
        </w:rPr>
      </w:pPr>
    </w:p>
    <w:p w:rsidR="002A141F" w:rsidRDefault="00E449E2" w:rsidP="00F53A16">
      <w:pPr>
        <w:pStyle w:val="ListParagraph"/>
        <w:numPr>
          <w:ilvl w:val="0"/>
          <w:numId w:val="1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53A16">
        <w:rPr>
          <w:rFonts w:asciiTheme="minorHAnsi" w:hAnsiTheme="minorHAnsi" w:cstheme="minorHAnsi"/>
          <w:b/>
          <w:bCs/>
          <w:sz w:val="22"/>
          <w:szCs w:val="22"/>
        </w:rPr>
        <w:t>Ma</w:t>
      </w:r>
      <w:r w:rsidR="002A141F" w:rsidRPr="00F53A16">
        <w:rPr>
          <w:rFonts w:asciiTheme="minorHAnsi" w:hAnsiTheme="minorHAnsi" w:cstheme="minorHAnsi"/>
          <w:b/>
          <w:bCs/>
          <w:sz w:val="22"/>
          <w:szCs w:val="22"/>
        </w:rPr>
        <w:t xml:space="preserve">y 2010 to Jun 2010 as </w:t>
      </w:r>
      <w:r w:rsidR="00D953B3" w:rsidRPr="00F53A16">
        <w:rPr>
          <w:rFonts w:asciiTheme="minorHAnsi" w:hAnsiTheme="minorHAnsi" w:cstheme="minorHAnsi"/>
          <w:b/>
          <w:bCs/>
          <w:sz w:val="22"/>
          <w:szCs w:val="22"/>
        </w:rPr>
        <w:t xml:space="preserve">a </w:t>
      </w:r>
      <w:r w:rsidR="00FF42F9" w:rsidRPr="00FF42F9">
        <w:rPr>
          <w:rFonts w:asciiTheme="minorHAnsi" w:hAnsiTheme="minorHAnsi" w:cstheme="minorHAnsi"/>
          <w:b/>
          <w:bCs/>
          <w:sz w:val="22"/>
          <w:szCs w:val="22"/>
        </w:rPr>
        <w:t xml:space="preserve">Summer Research Intern </w:t>
      </w:r>
      <w:r w:rsidR="006C119F">
        <w:rPr>
          <w:rFonts w:asciiTheme="minorHAnsi" w:hAnsiTheme="minorHAnsi" w:cstheme="minorHAnsi"/>
          <w:b/>
          <w:bCs/>
          <w:sz w:val="22"/>
          <w:szCs w:val="22"/>
        </w:rPr>
        <w:t>at</w:t>
      </w:r>
      <w:r w:rsidR="002A141F" w:rsidRPr="00F53A16">
        <w:rPr>
          <w:rFonts w:asciiTheme="minorHAnsi" w:hAnsiTheme="minorHAnsi" w:cstheme="minorHAnsi"/>
          <w:b/>
          <w:bCs/>
          <w:sz w:val="22"/>
          <w:szCs w:val="22"/>
        </w:rPr>
        <w:t xml:space="preserve"> Frost &amp; Sullivan</w:t>
      </w:r>
      <w:r w:rsidRPr="00F53A16">
        <w:rPr>
          <w:rFonts w:asciiTheme="minorHAnsi" w:hAnsiTheme="minorHAnsi" w:cstheme="minorHAnsi"/>
          <w:sz w:val="22"/>
          <w:szCs w:val="22"/>
        </w:rPr>
        <w:t xml:space="preserve"> </w:t>
      </w:r>
      <w:r w:rsidR="001B51DA" w:rsidRPr="00F53A16">
        <w:rPr>
          <w:rFonts w:asciiTheme="minorHAnsi" w:hAnsiTheme="minorHAnsi" w:cstheme="minorHAnsi"/>
          <w:sz w:val="22"/>
          <w:szCs w:val="22"/>
        </w:rPr>
        <w:t>–</w:t>
      </w:r>
      <w:r w:rsidRPr="00F53A16">
        <w:rPr>
          <w:rFonts w:asciiTheme="minorHAnsi" w:hAnsiTheme="minorHAnsi" w:cstheme="minorHAnsi"/>
          <w:sz w:val="22"/>
          <w:szCs w:val="22"/>
        </w:rPr>
        <w:t xml:space="preserve"> </w:t>
      </w:r>
      <w:r w:rsidR="001B51DA" w:rsidRPr="00F53A16">
        <w:rPr>
          <w:rFonts w:asciiTheme="minorHAnsi" w:hAnsiTheme="minorHAnsi" w:cstheme="minorHAnsi"/>
          <w:sz w:val="22"/>
          <w:szCs w:val="22"/>
        </w:rPr>
        <w:t xml:space="preserve">Took up an intensive research based project on </w:t>
      </w:r>
      <w:r w:rsidR="00F50D06" w:rsidRPr="00F53A16">
        <w:rPr>
          <w:rFonts w:asciiTheme="minorHAnsi" w:hAnsiTheme="minorHAnsi" w:cstheme="minorHAnsi"/>
          <w:sz w:val="22"/>
          <w:szCs w:val="22"/>
        </w:rPr>
        <w:t>Smart-phones</w:t>
      </w:r>
      <w:r w:rsidR="001B51DA" w:rsidRPr="00F53A16">
        <w:rPr>
          <w:rFonts w:asciiTheme="minorHAnsi" w:hAnsiTheme="minorHAnsi" w:cstheme="minorHAnsi"/>
          <w:sz w:val="22"/>
          <w:szCs w:val="22"/>
        </w:rPr>
        <w:t xml:space="preserve"> and its usage in India</w:t>
      </w:r>
      <w:r w:rsidR="00D953B3" w:rsidRPr="00F53A16">
        <w:rPr>
          <w:rFonts w:asciiTheme="minorHAnsi" w:hAnsiTheme="minorHAnsi" w:cstheme="minorHAnsi"/>
          <w:sz w:val="22"/>
          <w:szCs w:val="22"/>
        </w:rPr>
        <w:t>n</w:t>
      </w:r>
      <w:r w:rsidR="001B51DA" w:rsidRPr="00F53A16">
        <w:rPr>
          <w:rFonts w:asciiTheme="minorHAnsi" w:hAnsiTheme="minorHAnsi" w:cstheme="minorHAnsi"/>
          <w:sz w:val="22"/>
          <w:szCs w:val="22"/>
        </w:rPr>
        <w:t xml:space="preserve"> region. </w:t>
      </w:r>
      <w:r w:rsidR="00D953B3" w:rsidRPr="00F53A16">
        <w:rPr>
          <w:rFonts w:asciiTheme="minorHAnsi" w:hAnsiTheme="minorHAnsi" w:cstheme="minorHAnsi"/>
          <w:sz w:val="22"/>
          <w:szCs w:val="22"/>
        </w:rPr>
        <w:t>A</w:t>
      </w:r>
      <w:r w:rsidR="001B51DA" w:rsidRPr="00F53A16">
        <w:rPr>
          <w:rFonts w:asciiTheme="minorHAnsi" w:hAnsiTheme="minorHAnsi" w:cstheme="minorHAnsi"/>
          <w:sz w:val="22"/>
          <w:szCs w:val="22"/>
        </w:rPr>
        <w:t>ddition</w:t>
      </w:r>
      <w:r w:rsidR="00D953B3" w:rsidRPr="00F53A16">
        <w:rPr>
          <w:rFonts w:asciiTheme="minorHAnsi" w:hAnsiTheme="minorHAnsi" w:cstheme="minorHAnsi"/>
          <w:sz w:val="22"/>
          <w:szCs w:val="22"/>
        </w:rPr>
        <w:t>ally</w:t>
      </w:r>
      <w:r w:rsidR="001B51DA" w:rsidRPr="00F53A16">
        <w:rPr>
          <w:rFonts w:asciiTheme="minorHAnsi" w:hAnsiTheme="minorHAnsi" w:cstheme="minorHAnsi"/>
          <w:sz w:val="22"/>
          <w:szCs w:val="22"/>
        </w:rPr>
        <w:t xml:space="preserve">, I </w:t>
      </w:r>
      <w:r w:rsidR="00D953B3" w:rsidRPr="00F53A16">
        <w:rPr>
          <w:rFonts w:asciiTheme="minorHAnsi" w:hAnsiTheme="minorHAnsi" w:cstheme="minorHAnsi"/>
          <w:sz w:val="22"/>
          <w:szCs w:val="22"/>
        </w:rPr>
        <w:t xml:space="preserve">assisted </w:t>
      </w:r>
      <w:r w:rsidR="001B51DA" w:rsidRPr="00F53A16">
        <w:rPr>
          <w:rFonts w:asciiTheme="minorHAnsi" w:hAnsiTheme="minorHAnsi" w:cstheme="minorHAnsi"/>
          <w:sz w:val="22"/>
          <w:szCs w:val="22"/>
        </w:rPr>
        <w:t>the research analysts</w:t>
      </w:r>
      <w:r w:rsidR="00E13EA9">
        <w:rPr>
          <w:rFonts w:asciiTheme="minorHAnsi" w:hAnsiTheme="minorHAnsi" w:cstheme="minorHAnsi"/>
          <w:sz w:val="22"/>
          <w:szCs w:val="22"/>
        </w:rPr>
        <w:t xml:space="preserve"> / associates</w:t>
      </w:r>
      <w:r w:rsidR="001B51DA" w:rsidRPr="00F53A16">
        <w:rPr>
          <w:rFonts w:asciiTheme="minorHAnsi" w:hAnsiTheme="minorHAnsi" w:cstheme="minorHAnsi"/>
          <w:sz w:val="22"/>
          <w:szCs w:val="22"/>
        </w:rPr>
        <w:t xml:space="preserve"> by </w:t>
      </w:r>
      <w:r w:rsidR="00D953B3" w:rsidRPr="00F53A16">
        <w:rPr>
          <w:rFonts w:asciiTheme="minorHAnsi" w:hAnsiTheme="minorHAnsi" w:cstheme="minorHAnsi"/>
          <w:sz w:val="22"/>
          <w:szCs w:val="22"/>
        </w:rPr>
        <w:t xml:space="preserve">transcribing </w:t>
      </w:r>
      <w:r w:rsidR="001B51DA" w:rsidRPr="00F53A16">
        <w:rPr>
          <w:rFonts w:asciiTheme="minorHAnsi" w:hAnsiTheme="minorHAnsi" w:cstheme="minorHAnsi"/>
          <w:sz w:val="22"/>
          <w:szCs w:val="22"/>
        </w:rPr>
        <w:t>the</w:t>
      </w:r>
      <w:r w:rsidR="00D953B3" w:rsidRPr="00F53A16">
        <w:rPr>
          <w:rFonts w:asciiTheme="minorHAnsi" w:hAnsiTheme="minorHAnsi" w:cstheme="minorHAnsi"/>
          <w:sz w:val="22"/>
          <w:szCs w:val="22"/>
        </w:rPr>
        <w:t>ir</w:t>
      </w:r>
      <w:r w:rsidR="001B51DA" w:rsidRPr="00F53A16">
        <w:rPr>
          <w:rFonts w:asciiTheme="minorHAnsi" w:hAnsiTheme="minorHAnsi" w:cstheme="minorHAnsi"/>
          <w:sz w:val="22"/>
          <w:szCs w:val="22"/>
        </w:rPr>
        <w:t xml:space="preserve"> calls with </w:t>
      </w:r>
      <w:r w:rsidR="00D953B3" w:rsidRPr="00F53A16">
        <w:rPr>
          <w:rFonts w:asciiTheme="minorHAnsi" w:hAnsiTheme="minorHAnsi" w:cstheme="minorHAnsi"/>
          <w:sz w:val="22"/>
          <w:szCs w:val="22"/>
        </w:rPr>
        <w:t>Top Management</w:t>
      </w:r>
      <w:r w:rsidR="001B51DA" w:rsidRPr="00F53A16">
        <w:rPr>
          <w:rFonts w:asciiTheme="minorHAnsi" w:hAnsiTheme="minorHAnsi" w:cstheme="minorHAnsi"/>
          <w:sz w:val="22"/>
          <w:szCs w:val="22"/>
        </w:rPr>
        <w:t xml:space="preserve"> officials of various </w:t>
      </w:r>
      <w:r w:rsidR="00D953B3" w:rsidRPr="00F53A16">
        <w:rPr>
          <w:rFonts w:asciiTheme="minorHAnsi" w:hAnsiTheme="minorHAnsi" w:cstheme="minorHAnsi"/>
          <w:sz w:val="22"/>
          <w:szCs w:val="22"/>
        </w:rPr>
        <w:t xml:space="preserve">reputed </w:t>
      </w:r>
      <w:r w:rsidR="001B51DA" w:rsidRPr="00F53A16">
        <w:rPr>
          <w:rFonts w:asciiTheme="minorHAnsi" w:hAnsiTheme="minorHAnsi" w:cstheme="minorHAnsi"/>
          <w:sz w:val="22"/>
          <w:szCs w:val="22"/>
        </w:rPr>
        <w:t>companies</w:t>
      </w:r>
      <w:r w:rsidR="00D953B3" w:rsidRPr="00F53A16">
        <w:rPr>
          <w:rFonts w:asciiTheme="minorHAnsi" w:hAnsiTheme="minorHAnsi" w:cstheme="minorHAnsi"/>
          <w:sz w:val="22"/>
          <w:szCs w:val="22"/>
        </w:rPr>
        <w:t xml:space="preserve"> such as Airtel, Vodafone etc</w:t>
      </w:r>
      <w:r w:rsidR="001B51DA" w:rsidRPr="00F53A16">
        <w:rPr>
          <w:rFonts w:asciiTheme="minorHAnsi" w:hAnsiTheme="minorHAnsi" w:cstheme="minorHAnsi"/>
          <w:sz w:val="22"/>
          <w:szCs w:val="22"/>
        </w:rPr>
        <w:t xml:space="preserve"> and prepared reports based on the same.</w:t>
      </w:r>
    </w:p>
    <w:p w:rsidR="002D729A" w:rsidRDefault="002D729A" w:rsidP="002D729A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2D729A" w:rsidRDefault="002D729A" w:rsidP="002D729A">
      <w:pPr>
        <w:jc w:val="both"/>
        <w:rPr>
          <w:rFonts w:asciiTheme="minorHAnsi" w:hAnsiTheme="minorHAnsi" w:cstheme="minorHAnsi"/>
          <w:b/>
          <w:sz w:val="28"/>
          <w:u w:val="single"/>
          <w:lang w:val="de-DE"/>
        </w:rPr>
      </w:pPr>
      <w:r>
        <w:rPr>
          <w:rFonts w:asciiTheme="minorHAnsi" w:hAnsiTheme="minorHAnsi" w:cstheme="minorHAnsi"/>
          <w:b/>
          <w:sz w:val="28"/>
          <w:u w:val="single"/>
          <w:lang w:val="de-DE"/>
        </w:rPr>
        <w:t>Project</w:t>
      </w:r>
      <w:r w:rsidRPr="002D729A">
        <w:rPr>
          <w:rFonts w:asciiTheme="minorHAnsi" w:hAnsiTheme="minorHAnsi" w:cstheme="minorHAnsi"/>
          <w:b/>
          <w:sz w:val="28"/>
          <w:u w:val="single"/>
          <w:lang w:val="de-DE"/>
        </w:rPr>
        <w:t xml:space="preserve"> Undertaken</w:t>
      </w:r>
    </w:p>
    <w:p w:rsidR="002D729A" w:rsidRDefault="002D729A" w:rsidP="002D729A">
      <w:pPr>
        <w:jc w:val="both"/>
        <w:rPr>
          <w:rFonts w:asciiTheme="minorHAnsi" w:hAnsiTheme="minorHAnsi" w:cstheme="minorHAnsi"/>
          <w:b/>
          <w:sz w:val="28"/>
          <w:u w:val="single"/>
          <w:lang w:val="de-DE"/>
        </w:rPr>
      </w:pPr>
    </w:p>
    <w:p w:rsidR="004606B8" w:rsidRDefault="002D729A" w:rsidP="00FE588F">
      <w:pPr>
        <w:jc w:val="both"/>
        <w:rPr>
          <w:rFonts w:asciiTheme="minorHAnsi" w:hAnsiTheme="minorHAnsi" w:cstheme="minorHAnsi"/>
          <w:bCs/>
          <w:sz w:val="22"/>
          <w:szCs w:val="22"/>
          <w:lang w:eastAsia="en-US"/>
        </w:rPr>
      </w:pPr>
      <w:r w:rsidRPr="002D729A">
        <w:rPr>
          <w:rFonts w:asciiTheme="minorHAnsi" w:hAnsiTheme="minorHAnsi" w:cstheme="minorHAnsi"/>
          <w:b/>
          <w:bCs/>
          <w:i/>
          <w:sz w:val="22"/>
          <w:szCs w:val="22"/>
          <w:u w:val="single"/>
          <w:lang w:eastAsia="en-US"/>
        </w:rPr>
        <w:t>Database integration – ERP project (Feb 2012-Sep 2013)</w:t>
      </w:r>
      <w:r>
        <w:rPr>
          <w:rFonts w:asciiTheme="minorHAnsi" w:hAnsiTheme="minorHAnsi" w:cstheme="minorHAnsi"/>
          <w:b/>
          <w:bCs/>
          <w:i/>
          <w:sz w:val="22"/>
          <w:szCs w:val="22"/>
          <w:u w:val="single"/>
          <w:lang w:eastAsia="en-US"/>
        </w:rPr>
        <w:t xml:space="preserve">: </w:t>
      </w:r>
      <w:r w:rsidRPr="002D729A">
        <w:rPr>
          <w:rFonts w:asciiTheme="minorHAnsi" w:hAnsiTheme="minorHAnsi" w:cstheme="minorHAnsi"/>
          <w:bCs/>
          <w:sz w:val="22"/>
          <w:szCs w:val="22"/>
          <w:lang w:eastAsia="en-US"/>
        </w:rPr>
        <w:t xml:space="preserve">The database integration was a large scale project which came into existence with an objective to install and implement ERP system across 100 odd offices that SafeNet operates worldwide. Since, I was part of the customer service department; I </w:t>
      </w:r>
      <w:r w:rsidR="00FE588F">
        <w:rPr>
          <w:rFonts w:asciiTheme="minorHAnsi" w:hAnsiTheme="minorHAnsi" w:cstheme="minorHAnsi"/>
          <w:bCs/>
          <w:sz w:val="22"/>
          <w:szCs w:val="22"/>
          <w:lang w:eastAsia="en-US"/>
        </w:rPr>
        <w:t>performed</w:t>
      </w:r>
      <w:r w:rsidR="00FE588F" w:rsidRPr="00FE588F">
        <w:rPr>
          <w:rFonts w:asciiTheme="minorHAnsi" w:hAnsiTheme="minorHAnsi" w:cstheme="minorHAnsi"/>
          <w:bCs/>
          <w:sz w:val="22"/>
          <w:szCs w:val="22"/>
          <w:lang w:eastAsia="en-US"/>
        </w:rPr>
        <w:t xml:space="preserve"> data validation </w:t>
      </w:r>
      <w:r w:rsidR="00FE588F">
        <w:rPr>
          <w:rFonts w:asciiTheme="minorHAnsi" w:hAnsiTheme="minorHAnsi" w:cstheme="minorHAnsi"/>
          <w:bCs/>
          <w:sz w:val="22"/>
          <w:szCs w:val="22"/>
          <w:lang w:eastAsia="en-US"/>
        </w:rPr>
        <w:t>&amp; testing and</w:t>
      </w:r>
      <w:r w:rsidR="00FE588F" w:rsidRPr="00FE588F">
        <w:rPr>
          <w:rFonts w:asciiTheme="minorHAnsi" w:hAnsiTheme="minorHAnsi" w:cstheme="minorHAnsi"/>
          <w:bCs/>
          <w:sz w:val="22"/>
          <w:szCs w:val="22"/>
          <w:lang w:eastAsia="en-US"/>
        </w:rPr>
        <w:t xml:space="preserve"> interacting and co-ordinating with disparate business units for data verification purpose. Further, a report had to be submitted seeking approval to set up the customer accounts for the data verified</w:t>
      </w:r>
      <w:r w:rsidR="00FE588F">
        <w:rPr>
          <w:rFonts w:asciiTheme="minorHAnsi" w:hAnsiTheme="minorHAnsi" w:cstheme="minorHAnsi"/>
          <w:bCs/>
          <w:sz w:val="22"/>
          <w:szCs w:val="22"/>
          <w:lang w:eastAsia="en-US"/>
        </w:rPr>
        <w:t>.</w:t>
      </w:r>
    </w:p>
    <w:p w:rsidR="00FE588F" w:rsidRDefault="00FE588F" w:rsidP="00FE588F">
      <w:pPr>
        <w:jc w:val="both"/>
        <w:rPr>
          <w:rFonts w:asciiTheme="minorHAnsi" w:hAnsiTheme="minorHAnsi" w:cstheme="minorHAnsi"/>
          <w:sz w:val="28"/>
          <w:u w:val="single"/>
        </w:rPr>
      </w:pPr>
    </w:p>
    <w:p w:rsidR="00F92EDE" w:rsidRPr="00F92EDE" w:rsidRDefault="00F92EDE" w:rsidP="00F92EDE">
      <w:pPr>
        <w:pStyle w:val="yiv1665059857msonormal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sz w:val="28"/>
          <w:u w:val="single"/>
          <w:lang w:val="de-DE" w:eastAsia="ar-SA"/>
        </w:rPr>
      </w:pPr>
      <w:r w:rsidRPr="00F92EDE">
        <w:rPr>
          <w:rFonts w:asciiTheme="minorHAnsi" w:hAnsiTheme="minorHAnsi" w:cstheme="minorHAnsi"/>
          <w:b/>
          <w:sz w:val="28"/>
          <w:u w:val="single"/>
          <w:lang w:val="de-DE" w:eastAsia="ar-SA"/>
        </w:rPr>
        <w:t>Professional Achievement</w:t>
      </w:r>
    </w:p>
    <w:p w:rsidR="00F92EDE" w:rsidRDefault="00F92EDE" w:rsidP="00F92EDE">
      <w:pPr>
        <w:rPr>
          <w:lang w:val="de-DE"/>
        </w:rPr>
      </w:pPr>
    </w:p>
    <w:p w:rsidR="006B117A" w:rsidRPr="006B117A" w:rsidRDefault="006B117A" w:rsidP="00D744ED">
      <w:pPr>
        <w:pStyle w:val="yiv1665059857msonormal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Theme="minorHAnsi" w:eastAsia="MingLiU" w:hAnsiTheme="minorHAnsi" w:cs="Segoe UI"/>
          <w:color w:val="000000"/>
          <w:sz w:val="22"/>
          <w:szCs w:val="22"/>
        </w:rPr>
      </w:pPr>
      <w:r>
        <w:rPr>
          <w:rFonts w:asciiTheme="minorHAnsi" w:eastAsia="MingLiU" w:hAnsiTheme="minorHAnsi" w:cs="Segoe UI"/>
          <w:color w:val="000000"/>
          <w:sz w:val="22"/>
          <w:szCs w:val="22"/>
        </w:rPr>
        <w:t xml:space="preserve">I was greatly appreciated for my contribution towards the </w:t>
      </w:r>
      <w:r w:rsidRPr="006B117A">
        <w:rPr>
          <w:rFonts w:asciiTheme="minorHAnsi" w:hAnsiTheme="minorHAnsi" w:cstheme="minorHAnsi"/>
          <w:bCs/>
          <w:sz w:val="22"/>
          <w:szCs w:val="22"/>
        </w:rPr>
        <w:t>Database integration project</w:t>
      </w:r>
      <w:r>
        <w:rPr>
          <w:rFonts w:asciiTheme="minorHAnsi" w:hAnsiTheme="minorHAnsi" w:cstheme="minorHAnsi"/>
          <w:bCs/>
          <w:sz w:val="22"/>
          <w:szCs w:val="22"/>
        </w:rPr>
        <w:t xml:space="preserve">. My </w:t>
      </w:r>
      <w:r>
        <w:rPr>
          <w:rFonts w:asciiTheme="minorHAnsi" w:eastAsia="MingLiU" w:hAnsiTheme="minorHAnsi" w:cs="Segoe UI"/>
          <w:color w:val="000000"/>
          <w:sz w:val="22"/>
          <w:szCs w:val="22"/>
        </w:rPr>
        <w:t>efforts were recognized by the top management of the company and I was rewarded for the same.</w:t>
      </w:r>
    </w:p>
    <w:p w:rsidR="00D744ED" w:rsidRPr="005669A3" w:rsidRDefault="00D744ED" w:rsidP="00D744ED">
      <w:pPr>
        <w:pStyle w:val="yiv1665059857msonormal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Theme="minorHAnsi" w:eastAsia="MingLiU" w:hAnsiTheme="minorHAnsi" w:cs="Segoe UI"/>
          <w:color w:val="000000"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Trained newly joined employees </w:t>
      </w:r>
      <w:r w:rsidR="005669A3">
        <w:rPr>
          <w:rFonts w:asciiTheme="minorHAnsi" w:hAnsiTheme="minorHAnsi" w:cstheme="minorHAnsi"/>
          <w:bCs/>
          <w:sz w:val="22"/>
          <w:szCs w:val="22"/>
        </w:rPr>
        <w:t xml:space="preserve">at SafeNet </w:t>
      </w:r>
      <w:r>
        <w:rPr>
          <w:rFonts w:asciiTheme="minorHAnsi" w:hAnsiTheme="minorHAnsi" w:cstheme="minorHAnsi"/>
          <w:bCs/>
          <w:sz w:val="22"/>
          <w:szCs w:val="22"/>
        </w:rPr>
        <w:t xml:space="preserve">by providing them product </w:t>
      </w:r>
      <w:r w:rsidR="005669A3">
        <w:rPr>
          <w:rFonts w:asciiTheme="minorHAnsi" w:hAnsiTheme="minorHAnsi" w:cstheme="minorHAnsi"/>
          <w:bCs/>
          <w:sz w:val="22"/>
          <w:szCs w:val="22"/>
        </w:rPr>
        <w:t xml:space="preserve">&amp; </w:t>
      </w:r>
      <w:r>
        <w:rPr>
          <w:rFonts w:asciiTheme="minorHAnsi" w:hAnsiTheme="minorHAnsi" w:cstheme="minorHAnsi"/>
          <w:bCs/>
          <w:sz w:val="22"/>
          <w:szCs w:val="22"/>
        </w:rPr>
        <w:t xml:space="preserve">process knowledge and </w:t>
      </w:r>
      <w:r w:rsidR="005669A3">
        <w:rPr>
          <w:rFonts w:asciiTheme="minorHAnsi" w:hAnsiTheme="minorHAnsi" w:cstheme="minorHAnsi"/>
          <w:bCs/>
          <w:sz w:val="22"/>
          <w:szCs w:val="22"/>
        </w:rPr>
        <w:t xml:space="preserve">enabling them to use the ERP and other required software tools in order to function smoothly. In addition, training SafeNet customer care team counterparts in the rest of the world </w:t>
      </w:r>
      <w:r>
        <w:rPr>
          <w:rFonts w:asciiTheme="minorHAnsi" w:hAnsiTheme="minorHAnsi" w:cstheme="minorHAnsi"/>
          <w:bCs/>
          <w:sz w:val="22"/>
          <w:szCs w:val="22"/>
        </w:rPr>
        <w:t>about newly introduced products, systems, methods, technological tools etc</w:t>
      </w:r>
      <w:r w:rsidR="005669A3">
        <w:rPr>
          <w:rFonts w:asciiTheme="minorHAnsi" w:hAnsiTheme="minorHAnsi" w:cstheme="minorHAnsi"/>
          <w:bCs/>
          <w:sz w:val="22"/>
          <w:szCs w:val="22"/>
        </w:rPr>
        <w:t>.</w:t>
      </w:r>
    </w:p>
    <w:p w:rsidR="005669A3" w:rsidRPr="00385BD2" w:rsidRDefault="006A7FE4" w:rsidP="00D744ED">
      <w:pPr>
        <w:pStyle w:val="yiv1665059857msonormal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Theme="minorHAnsi" w:eastAsia="MingLiU" w:hAnsiTheme="minorHAnsi" w:cs="Segoe UI"/>
          <w:color w:val="00000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Trained</w:t>
      </w:r>
      <w:r w:rsidRPr="005606DD">
        <w:rPr>
          <w:rFonts w:asciiTheme="minorHAnsi" w:hAnsiTheme="minorHAnsi" w:cstheme="minorHAnsi"/>
          <w:sz w:val="22"/>
          <w:szCs w:val="22"/>
        </w:rPr>
        <w:t xml:space="preserve"> new hires</w:t>
      </w:r>
      <w:r>
        <w:rPr>
          <w:rFonts w:asciiTheme="minorHAnsi" w:hAnsiTheme="minorHAnsi" w:cstheme="minorHAnsi"/>
          <w:sz w:val="22"/>
          <w:szCs w:val="22"/>
        </w:rPr>
        <w:t xml:space="preserve"> at Ienergizer Inc.</w:t>
      </w:r>
      <w:r w:rsidRPr="005606DD">
        <w:rPr>
          <w:rFonts w:asciiTheme="minorHAnsi" w:hAnsiTheme="minorHAnsi" w:cstheme="minorHAnsi"/>
          <w:sz w:val="22"/>
          <w:szCs w:val="22"/>
        </w:rPr>
        <w:t xml:space="preserve"> about how to maximize sales while maintaining a good level of quality, conversion rate, SPH (Sales per hour) and CSAT (Customer Satisfaction)</w:t>
      </w:r>
      <w:r w:rsidR="006B3667">
        <w:rPr>
          <w:rFonts w:asciiTheme="minorHAnsi" w:hAnsiTheme="minorHAnsi" w:cstheme="minorHAnsi"/>
          <w:sz w:val="22"/>
          <w:szCs w:val="22"/>
        </w:rPr>
        <w:t>.</w:t>
      </w:r>
    </w:p>
    <w:p w:rsidR="00385BD2" w:rsidRPr="006923FD" w:rsidRDefault="00385BD2" w:rsidP="00D744ED">
      <w:pPr>
        <w:pStyle w:val="yiv1665059857msonormal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Theme="minorHAnsi" w:eastAsia="MingLiU" w:hAnsiTheme="minorHAnsi" w:cs="Segoe UI"/>
          <w:color w:val="00000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 was one of the few who had been provided a laptop by the manager at SafeNet enabling me to work after hours</w:t>
      </w:r>
      <w:r w:rsidR="00374D49">
        <w:rPr>
          <w:rFonts w:asciiTheme="minorHAnsi" w:hAnsiTheme="minorHAnsi" w:cstheme="minorHAnsi"/>
          <w:sz w:val="22"/>
          <w:szCs w:val="22"/>
        </w:rPr>
        <w:t xml:space="preserve"> (work from home/remotely)</w:t>
      </w:r>
      <w:r>
        <w:rPr>
          <w:rFonts w:asciiTheme="minorHAnsi" w:hAnsiTheme="minorHAnsi" w:cstheme="minorHAnsi"/>
          <w:sz w:val="22"/>
          <w:szCs w:val="22"/>
        </w:rPr>
        <w:t xml:space="preserve"> as well since I had proven to be a useful resource for the team.</w:t>
      </w:r>
    </w:p>
    <w:p w:rsidR="006923FD" w:rsidRDefault="006923FD" w:rsidP="006923FD">
      <w:pPr>
        <w:pStyle w:val="yiv1665059857msonormal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:rsidR="006923FD" w:rsidRDefault="006923FD" w:rsidP="006923FD">
      <w:pPr>
        <w:pStyle w:val="yiv1665059857msonormal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sz w:val="28"/>
          <w:u w:val="single"/>
          <w:lang w:val="de-DE" w:eastAsia="ar-SA"/>
        </w:rPr>
      </w:pPr>
      <w:r w:rsidRPr="006923FD">
        <w:rPr>
          <w:rFonts w:asciiTheme="minorHAnsi" w:hAnsiTheme="minorHAnsi" w:cstheme="minorHAnsi"/>
          <w:b/>
          <w:sz w:val="28"/>
          <w:u w:val="single"/>
          <w:lang w:val="de-DE" w:eastAsia="ar-SA"/>
        </w:rPr>
        <w:t>Personal Achievements</w:t>
      </w:r>
      <w:r w:rsidR="00D27075">
        <w:rPr>
          <w:rFonts w:asciiTheme="minorHAnsi" w:hAnsiTheme="minorHAnsi" w:cstheme="minorHAnsi"/>
          <w:b/>
          <w:sz w:val="28"/>
          <w:u w:val="single"/>
          <w:lang w:val="de-DE" w:eastAsia="ar-SA"/>
        </w:rPr>
        <w:t>/Extra-Curricular Activities</w:t>
      </w:r>
    </w:p>
    <w:p w:rsidR="006923FD" w:rsidRDefault="006923FD" w:rsidP="006923FD">
      <w:pPr>
        <w:pStyle w:val="yiv1665059857msonormal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sz w:val="28"/>
          <w:u w:val="single"/>
          <w:lang w:val="de-DE" w:eastAsia="ar-SA"/>
        </w:rPr>
      </w:pPr>
    </w:p>
    <w:p w:rsidR="00F92EDE" w:rsidRPr="00073862" w:rsidRDefault="00073862" w:rsidP="00F92EDE">
      <w:pPr>
        <w:pStyle w:val="yiv1665059857msonormal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862">
        <w:rPr>
          <w:rFonts w:asciiTheme="minorHAnsi" w:hAnsiTheme="minorHAnsi" w:cstheme="minorHAnsi"/>
          <w:sz w:val="22"/>
          <w:szCs w:val="22"/>
        </w:rPr>
        <w:t>W</w:t>
      </w:r>
      <w:r w:rsidR="00E058D4" w:rsidRPr="00073862">
        <w:rPr>
          <w:rFonts w:asciiTheme="minorHAnsi" w:hAnsiTheme="minorHAnsi" w:cstheme="minorHAnsi"/>
          <w:sz w:val="22"/>
          <w:szCs w:val="22"/>
        </w:rPr>
        <w:t>on various Medals, Trophies, Certificates in Cricket, Volleyball, Basketball, Badminton, Carrom, Athletics, Quiz etc. at School, College and Zone Cluster level.</w:t>
      </w:r>
    </w:p>
    <w:p w:rsidR="00073862" w:rsidRDefault="00073862" w:rsidP="00073862">
      <w:pPr>
        <w:pStyle w:val="yiv1665059857msonormal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73862">
        <w:rPr>
          <w:rFonts w:asciiTheme="minorHAnsi" w:hAnsiTheme="minorHAnsi" w:cstheme="minorHAnsi"/>
          <w:sz w:val="22"/>
          <w:szCs w:val="22"/>
        </w:rPr>
        <w:t>Furthermore, I have also played Significant roles in stage plays at School and Organizational level.</w:t>
      </w:r>
    </w:p>
    <w:p w:rsidR="00D27075" w:rsidRDefault="00D27075" w:rsidP="00073862">
      <w:pPr>
        <w:pStyle w:val="yiv1665059857msonormal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Captain of the Inter-School U-14 and U-16 Cricket team.</w:t>
      </w:r>
    </w:p>
    <w:p w:rsidR="00BC531F" w:rsidRPr="00BC531F" w:rsidRDefault="00BC531F" w:rsidP="00BC531F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  <w:lang w:eastAsia="en-US"/>
        </w:rPr>
      </w:pPr>
      <w:r w:rsidRPr="00BC531F">
        <w:rPr>
          <w:rFonts w:asciiTheme="minorHAnsi" w:hAnsiTheme="minorHAnsi" w:cstheme="minorHAnsi"/>
          <w:sz w:val="22"/>
          <w:szCs w:val="22"/>
          <w:lang w:eastAsia="en-US"/>
        </w:rPr>
        <w:t>Volunteered as a member of the annual trip 2012 organizing committee at SafeNet Inc. gaining significant insight regarding the amount of efforts that go into organizing a successful event.</w:t>
      </w:r>
    </w:p>
    <w:p w:rsidR="00073862" w:rsidRPr="00073862" w:rsidRDefault="00073862" w:rsidP="00073862">
      <w:pPr>
        <w:pStyle w:val="yiv1665059857msonormal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sz w:val="28"/>
          <w:u w:val="single"/>
          <w:lang w:val="de-DE" w:eastAsia="ar-SA"/>
        </w:rPr>
      </w:pPr>
    </w:p>
    <w:p w:rsidR="00DC09E6" w:rsidRDefault="004606B8" w:rsidP="00DC09E6">
      <w:pPr>
        <w:rPr>
          <w:rFonts w:asciiTheme="minorHAnsi" w:hAnsiTheme="minorHAnsi" w:cstheme="minorHAnsi"/>
          <w:b/>
          <w:sz w:val="28"/>
          <w:u w:val="single"/>
          <w:lang w:val="de-DE"/>
        </w:rPr>
      </w:pPr>
      <w:r>
        <w:rPr>
          <w:rFonts w:asciiTheme="minorHAnsi" w:hAnsiTheme="minorHAnsi" w:cstheme="minorHAnsi"/>
          <w:b/>
          <w:sz w:val="28"/>
          <w:u w:val="single"/>
          <w:lang w:val="de-DE"/>
        </w:rPr>
        <w:t>Thinking C</w:t>
      </w:r>
      <w:r w:rsidRPr="004606B8">
        <w:rPr>
          <w:rFonts w:asciiTheme="minorHAnsi" w:hAnsiTheme="minorHAnsi" w:cstheme="minorHAnsi"/>
          <w:b/>
          <w:sz w:val="28"/>
          <w:u w:val="single"/>
          <w:lang w:val="de-DE"/>
        </w:rPr>
        <w:t>apability</w:t>
      </w:r>
    </w:p>
    <w:p w:rsidR="004606B8" w:rsidRPr="00DC09E6" w:rsidRDefault="004606B8" w:rsidP="00DC09E6">
      <w:pPr>
        <w:rPr>
          <w:rFonts w:asciiTheme="minorHAnsi" w:hAnsiTheme="minorHAnsi" w:cstheme="minorHAnsi"/>
          <w:sz w:val="20"/>
          <w:szCs w:val="20"/>
          <w:lang w:val="de-DE"/>
        </w:rPr>
      </w:pPr>
    </w:p>
    <w:p w:rsidR="00DC09E6" w:rsidRDefault="00DC09E6" w:rsidP="00482096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bCs/>
          <w:sz w:val="22"/>
          <w:szCs w:val="22"/>
          <w:lang w:val="de-DE"/>
        </w:rPr>
      </w:pPr>
      <w:r w:rsidRPr="00482096">
        <w:rPr>
          <w:rFonts w:asciiTheme="minorHAnsi" w:hAnsiTheme="minorHAnsi" w:cstheme="minorHAnsi"/>
          <w:bCs/>
          <w:sz w:val="22"/>
          <w:szCs w:val="22"/>
          <w:lang w:val="de-DE"/>
        </w:rPr>
        <w:t>Analytical reasoning ability to seek out, comprehend and evaluate relevant information to solve problems and make decisions.</w:t>
      </w:r>
    </w:p>
    <w:p w:rsidR="00DC09E6" w:rsidRPr="00482096" w:rsidRDefault="00DC09E6" w:rsidP="00482096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bCs/>
          <w:sz w:val="22"/>
          <w:szCs w:val="22"/>
          <w:lang w:val="de-DE"/>
        </w:rPr>
      </w:pPr>
      <w:r w:rsidRPr="00482096">
        <w:rPr>
          <w:rFonts w:asciiTheme="minorHAnsi" w:hAnsiTheme="minorHAnsi" w:cstheme="minorHAnsi"/>
          <w:bCs/>
          <w:sz w:val="22"/>
          <w:szCs w:val="22"/>
          <w:lang w:val="de-DE"/>
        </w:rPr>
        <w:t>Management Planning and scheduling to prioriti</w:t>
      </w:r>
      <w:r w:rsidR="00482096" w:rsidRPr="00482096">
        <w:rPr>
          <w:rFonts w:asciiTheme="minorHAnsi" w:hAnsiTheme="minorHAnsi" w:cstheme="minorHAnsi"/>
          <w:bCs/>
          <w:sz w:val="22"/>
          <w:szCs w:val="22"/>
          <w:lang w:val="de-DE"/>
        </w:rPr>
        <w:t>ze your own work and the work for</w:t>
      </w:r>
      <w:r w:rsidRPr="00482096">
        <w:rPr>
          <w:rFonts w:asciiTheme="minorHAnsi" w:hAnsiTheme="minorHAnsi" w:cstheme="minorHAnsi"/>
          <w:bCs/>
          <w:sz w:val="22"/>
          <w:szCs w:val="22"/>
          <w:lang w:val="de-DE"/>
        </w:rPr>
        <w:t xml:space="preserve"> </w:t>
      </w:r>
      <w:r w:rsidR="00482096" w:rsidRPr="00482096">
        <w:rPr>
          <w:rFonts w:asciiTheme="minorHAnsi" w:hAnsiTheme="minorHAnsi" w:cstheme="minorHAnsi"/>
          <w:bCs/>
          <w:sz w:val="22"/>
          <w:szCs w:val="22"/>
          <w:lang w:val="de-DE"/>
        </w:rPr>
        <w:t xml:space="preserve">peers/subordinates </w:t>
      </w:r>
      <w:r w:rsidRPr="00482096">
        <w:rPr>
          <w:rFonts w:asciiTheme="minorHAnsi" w:hAnsiTheme="minorHAnsi" w:cstheme="minorHAnsi"/>
          <w:bCs/>
          <w:sz w:val="22"/>
          <w:szCs w:val="22"/>
          <w:lang w:val="de-DE"/>
        </w:rPr>
        <w:t>.</w:t>
      </w:r>
    </w:p>
    <w:p w:rsidR="00DC09E6" w:rsidRDefault="00482096" w:rsidP="004606B8">
      <w:pPr>
        <w:pStyle w:val="Heading2"/>
        <w:numPr>
          <w:ilvl w:val="0"/>
          <w:numId w:val="7"/>
        </w:numPr>
        <w:tabs>
          <w:tab w:val="left" w:pos="360"/>
        </w:tabs>
        <w:ind w:left="360" w:hanging="270"/>
        <w:rPr>
          <w:rFonts w:asciiTheme="minorHAnsi" w:hAnsiTheme="minorHAnsi" w:cstheme="minorHAnsi"/>
          <w:b w:val="0"/>
          <w:bCs/>
        </w:rPr>
      </w:pPr>
      <w:r>
        <w:rPr>
          <w:rFonts w:asciiTheme="minorHAnsi" w:hAnsiTheme="minorHAnsi" w:cstheme="minorHAnsi"/>
          <w:b w:val="0"/>
          <w:bCs/>
        </w:rPr>
        <w:t xml:space="preserve">  </w:t>
      </w:r>
      <w:r w:rsidR="00DC09E6" w:rsidRPr="00DC09E6">
        <w:rPr>
          <w:rFonts w:asciiTheme="minorHAnsi" w:hAnsiTheme="minorHAnsi" w:cstheme="minorHAnsi"/>
          <w:b w:val="0"/>
          <w:bCs/>
        </w:rPr>
        <w:t>Firm Decision Making</w:t>
      </w:r>
      <w:r>
        <w:rPr>
          <w:rFonts w:asciiTheme="minorHAnsi" w:hAnsiTheme="minorHAnsi" w:cstheme="minorHAnsi"/>
          <w:b w:val="0"/>
          <w:bCs/>
        </w:rPr>
        <w:t xml:space="preserve"> </w:t>
      </w:r>
      <w:r w:rsidR="00DC09E6" w:rsidRPr="00DC09E6">
        <w:rPr>
          <w:rFonts w:asciiTheme="minorHAnsi" w:hAnsiTheme="minorHAnsi" w:cstheme="minorHAnsi"/>
          <w:b w:val="0"/>
          <w:bCs/>
        </w:rPr>
        <w:t>and the willingness to take risks,</w:t>
      </w:r>
      <w:r>
        <w:rPr>
          <w:rFonts w:asciiTheme="minorHAnsi" w:hAnsiTheme="minorHAnsi" w:cstheme="minorHAnsi"/>
          <w:b w:val="0"/>
          <w:bCs/>
        </w:rPr>
        <w:t xml:space="preserve"> </w:t>
      </w:r>
      <w:r w:rsidR="00DC09E6" w:rsidRPr="00DC09E6">
        <w:rPr>
          <w:rFonts w:asciiTheme="minorHAnsi" w:hAnsiTheme="minorHAnsi" w:cstheme="minorHAnsi"/>
          <w:b w:val="0"/>
          <w:bCs/>
        </w:rPr>
        <w:t>commit to ac</w:t>
      </w:r>
      <w:r>
        <w:rPr>
          <w:rFonts w:asciiTheme="minorHAnsi" w:hAnsiTheme="minorHAnsi" w:cstheme="minorHAnsi"/>
          <w:b w:val="0"/>
          <w:bCs/>
        </w:rPr>
        <w:t xml:space="preserve">tion and beheld accountable </w:t>
      </w:r>
      <w:r w:rsidR="00BD3DB7">
        <w:rPr>
          <w:rFonts w:asciiTheme="minorHAnsi" w:hAnsiTheme="minorHAnsi" w:cstheme="minorHAnsi"/>
          <w:b w:val="0"/>
          <w:bCs/>
        </w:rPr>
        <w:t xml:space="preserve">    </w:t>
      </w:r>
      <w:r>
        <w:rPr>
          <w:rFonts w:asciiTheme="minorHAnsi" w:hAnsiTheme="minorHAnsi" w:cstheme="minorHAnsi"/>
          <w:b w:val="0"/>
          <w:bCs/>
        </w:rPr>
        <w:t xml:space="preserve">for </w:t>
      </w:r>
      <w:r w:rsidRPr="00DC09E6">
        <w:rPr>
          <w:rFonts w:asciiTheme="minorHAnsi" w:hAnsiTheme="minorHAnsi" w:cstheme="minorHAnsi"/>
          <w:b w:val="0"/>
          <w:bCs/>
        </w:rPr>
        <w:t>the outcome.</w:t>
      </w:r>
    </w:p>
    <w:p w:rsidR="004606B8" w:rsidRDefault="004606B8" w:rsidP="004606B8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bCs/>
          <w:sz w:val="22"/>
          <w:szCs w:val="22"/>
          <w:lang w:val="de-DE"/>
        </w:rPr>
      </w:pPr>
      <w:r>
        <w:rPr>
          <w:rFonts w:asciiTheme="minorHAnsi" w:hAnsiTheme="minorHAnsi" w:cstheme="minorHAnsi"/>
          <w:bCs/>
          <w:sz w:val="22"/>
          <w:szCs w:val="22"/>
          <w:lang w:val="de-DE"/>
        </w:rPr>
        <w:t>Strong knack for numbers and logical reasoning.</w:t>
      </w:r>
    </w:p>
    <w:p w:rsidR="004606B8" w:rsidRDefault="004606B8" w:rsidP="004606B8">
      <w:pPr>
        <w:rPr>
          <w:rFonts w:asciiTheme="minorHAnsi" w:hAnsiTheme="minorHAnsi" w:cstheme="minorHAnsi"/>
          <w:bCs/>
          <w:sz w:val="22"/>
          <w:szCs w:val="22"/>
          <w:lang w:val="de-DE"/>
        </w:rPr>
      </w:pPr>
    </w:p>
    <w:p w:rsidR="004606B8" w:rsidRPr="004606B8" w:rsidRDefault="004606B8" w:rsidP="004606B8">
      <w:pPr>
        <w:rPr>
          <w:rFonts w:asciiTheme="minorHAnsi" w:hAnsiTheme="minorHAnsi" w:cstheme="minorHAnsi"/>
          <w:bCs/>
          <w:sz w:val="22"/>
          <w:szCs w:val="22"/>
          <w:lang w:val="de-DE"/>
        </w:rPr>
      </w:pPr>
    </w:p>
    <w:p w:rsidR="00DC09E6" w:rsidRDefault="004606B8" w:rsidP="00DC09E6">
      <w:pPr>
        <w:rPr>
          <w:rFonts w:asciiTheme="minorHAnsi" w:hAnsiTheme="minorHAnsi" w:cstheme="minorHAnsi"/>
          <w:b/>
          <w:sz w:val="28"/>
          <w:szCs w:val="28"/>
          <w:u w:val="single"/>
          <w:lang w:val="de-DE"/>
        </w:rPr>
      </w:pPr>
      <w:r>
        <w:rPr>
          <w:rFonts w:asciiTheme="minorHAnsi" w:hAnsiTheme="minorHAnsi" w:cstheme="minorHAnsi"/>
          <w:b/>
          <w:sz w:val="28"/>
          <w:szCs w:val="28"/>
          <w:u w:val="single"/>
          <w:lang w:val="de-DE"/>
        </w:rPr>
        <w:t>Interpersonal S</w:t>
      </w:r>
      <w:r w:rsidRPr="004606B8">
        <w:rPr>
          <w:rFonts w:asciiTheme="minorHAnsi" w:hAnsiTheme="minorHAnsi" w:cstheme="minorHAnsi"/>
          <w:b/>
          <w:sz w:val="28"/>
          <w:szCs w:val="28"/>
          <w:u w:val="single"/>
          <w:lang w:val="de-DE"/>
        </w:rPr>
        <w:t>kills</w:t>
      </w:r>
    </w:p>
    <w:p w:rsidR="004606B8" w:rsidRPr="00DC09E6" w:rsidRDefault="004606B8" w:rsidP="00DC09E6">
      <w:pPr>
        <w:rPr>
          <w:rFonts w:asciiTheme="minorHAnsi" w:hAnsiTheme="minorHAnsi" w:cstheme="minorHAnsi"/>
          <w:sz w:val="20"/>
          <w:szCs w:val="20"/>
          <w:lang w:val="de-DE"/>
        </w:rPr>
      </w:pPr>
    </w:p>
    <w:p w:rsidR="00DC09E6" w:rsidRPr="00DC09E6" w:rsidRDefault="00DC09E6" w:rsidP="00DC09E6">
      <w:pPr>
        <w:numPr>
          <w:ilvl w:val="0"/>
          <w:numId w:val="8"/>
        </w:numPr>
        <w:tabs>
          <w:tab w:val="left" w:pos="360"/>
        </w:tabs>
        <w:ind w:left="360" w:hanging="270"/>
        <w:jc w:val="both"/>
        <w:rPr>
          <w:rFonts w:asciiTheme="minorHAnsi" w:hAnsiTheme="minorHAnsi" w:cstheme="minorHAnsi"/>
          <w:sz w:val="22"/>
          <w:szCs w:val="22"/>
        </w:rPr>
      </w:pPr>
      <w:r w:rsidRPr="00DC09E6">
        <w:rPr>
          <w:rFonts w:asciiTheme="minorHAnsi" w:hAnsiTheme="minorHAnsi" w:cstheme="minorHAnsi"/>
          <w:sz w:val="22"/>
          <w:szCs w:val="22"/>
        </w:rPr>
        <w:t>Leadership oriented, towards reaching a defined goal or objective and the ability to influence others through persuasiveness rather than assertive direction.</w:t>
      </w:r>
    </w:p>
    <w:p w:rsidR="00DC09E6" w:rsidRPr="00DC09E6" w:rsidRDefault="00DC09E6" w:rsidP="00DC09E6">
      <w:pPr>
        <w:numPr>
          <w:ilvl w:val="0"/>
          <w:numId w:val="8"/>
        </w:numPr>
        <w:tabs>
          <w:tab w:val="clear" w:pos="630"/>
          <w:tab w:val="left" w:pos="360"/>
          <w:tab w:val="left" w:pos="720"/>
          <w:tab w:val="left" w:pos="900"/>
          <w:tab w:val="left" w:pos="990"/>
          <w:tab w:val="left" w:pos="1620"/>
        </w:tabs>
        <w:ind w:left="360" w:hanging="270"/>
        <w:jc w:val="both"/>
        <w:rPr>
          <w:rFonts w:asciiTheme="minorHAnsi" w:hAnsiTheme="minorHAnsi" w:cstheme="minorHAnsi"/>
          <w:sz w:val="22"/>
          <w:szCs w:val="22"/>
        </w:rPr>
      </w:pPr>
      <w:r w:rsidRPr="00DC09E6">
        <w:rPr>
          <w:rFonts w:asciiTheme="minorHAnsi" w:hAnsiTheme="minorHAnsi" w:cstheme="minorHAnsi"/>
          <w:sz w:val="22"/>
          <w:szCs w:val="22"/>
        </w:rPr>
        <w:t xml:space="preserve"> Teamwork and co-operation with others, fostering a sense of team spirit and encouraging an </w:t>
      </w:r>
      <w:r w:rsidR="00482096">
        <w:rPr>
          <w:rFonts w:asciiTheme="minorHAnsi" w:hAnsiTheme="minorHAnsi" w:cstheme="minorHAnsi"/>
          <w:sz w:val="22"/>
          <w:szCs w:val="22"/>
        </w:rPr>
        <w:t xml:space="preserve">     </w:t>
      </w:r>
      <w:r w:rsidRPr="00DC09E6">
        <w:rPr>
          <w:rFonts w:asciiTheme="minorHAnsi" w:hAnsiTheme="minorHAnsi" w:cstheme="minorHAnsi"/>
          <w:sz w:val="22"/>
          <w:szCs w:val="22"/>
        </w:rPr>
        <w:t>environment of open communication and information sharing. Interaction with others sensitively to build relationships.</w:t>
      </w:r>
    </w:p>
    <w:p w:rsidR="00DC09E6" w:rsidRPr="00DC09E6" w:rsidRDefault="00DC09E6" w:rsidP="00DC09E6">
      <w:pPr>
        <w:numPr>
          <w:ilvl w:val="0"/>
          <w:numId w:val="8"/>
        </w:numPr>
        <w:tabs>
          <w:tab w:val="clear" w:pos="630"/>
          <w:tab w:val="num" w:pos="360"/>
          <w:tab w:val="left" w:pos="720"/>
          <w:tab w:val="left" w:pos="1678"/>
        </w:tabs>
        <w:ind w:left="360" w:hanging="270"/>
        <w:jc w:val="both"/>
        <w:rPr>
          <w:rFonts w:asciiTheme="minorHAnsi" w:hAnsiTheme="minorHAnsi" w:cstheme="minorHAnsi"/>
          <w:sz w:val="22"/>
          <w:szCs w:val="22"/>
        </w:rPr>
      </w:pPr>
      <w:r w:rsidRPr="00DC09E6">
        <w:rPr>
          <w:rFonts w:asciiTheme="minorHAnsi" w:hAnsiTheme="minorHAnsi" w:cstheme="minorHAnsi"/>
          <w:sz w:val="22"/>
          <w:szCs w:val="22"/>
        </w:rPr>
        <w:t>Confident and clear Communication skills, both oral and written, with the flexibility to communicate at different levels and with different cultures.</w:t>
      </w:r>
    </w:p>
    <w:p w:rsidR="00DC09E6" w:rsidRPr="00DC09E6" w:rsidRDefault="00DC09E6" w:rsidP="00DC09E6">
      <w:p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:rsidR="0006728E" w:rsidRDefault="0006728E" w:rsidP="00DC09E6">
      <w:p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:rsidR="00DC09E6" w:rsidRDefault="00DC09E6" w:rsidP="00DC09E6">
      <w:p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DC09E6">
        <w:rPr>
          <w:rFonts w:asciiTheme="minorHAnsi" w:hAnsiTheme="minorHAnsi" w:cstheme="minorHAnsi"/>
          <w:b/>
          <w:bCs/>
          <w:sz w:val="28"/>
          <w:szCs w:val="28"/>
          <w:u w:val="single"/>
        </w:rPr>
        <w:t>Personal Details:</w:t>
      </w:r>
    </w:p>
    <w:p w:rsidR="0006728E" w:rsidRPr="0006728E" w:rsidRDefault="0006728E" w:rsidP="00DC09E6">
      <w:p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:rsidR="00DC09E6" w:rsidRPr="00DC09E6" w:rsidRDefault="00DC09E6" w:rsidP="00DC09E6">
      <w:pPr>
        <w:numPr>
          <w:ilvl w:val="0"/>
          <w:numId w:val="9"/>
        </w:numPr>
        <w:tabs>
          <w:tab w:val="left" w:pos="90"/>
          <w:tab w:val="num" w:pos="450"/>
        </w:tabs>
        <w:ind w:left="450"/>
        <w:rPr>
          <w:rFonts w:asciiTheme="minorHAnsi" w:hAnsiTheme="minorHAnsi" w:cstheme="minorHAnsi"/>
          <w:b/>
          <w:bCs/>
          <w:sz w:val="22"/>
          <w:szCs w:val="22"/>
        </w:rPr>
      </w:pPr>
      <w:r w:rsidRPr="00DC09E6">
        <w:rPr>
          <w:rFonts w:asciiTheme="minorHAnsi" w:hAnsiTheme="minorHAnsi" w:cstheme="minorHAnsi"/>
          <w:b/>
          <w:bCs/>
          <w:sz w:val="22"/>
          <w:szCs w:val="22"/>
        </w:rPr>
        <w:t>Date of Birth</w:t>
      </w:r>
      <w:r w:rsidR="007A4027">
        <w:rPr>
          <w:rFonts w:asciiTheme="minorHAnsi" w:hAnsiTheme="minorHAnsi" w:cstheme="minorHAnsi"/>
          <w:b/>
          <w:bCs/>
          <w:sz w:val="22"/>
          <w:szCs w:val="22"/>
        </w:rPr>
        <w:tab/>
        <w:t>:</w:t>
      </w:r>
      <w:r w:rsidR="007A4027">
        <w:rPr>
          <w:rFonts w:asciiTheme="minorHAnsi" w:hAnsiTheme="minorHAnsi" w:cstheme="minorHAnsi"/>
          <w:b/>
          <w:bCs/>
          <w:sz w:val="22"/>
          <w:szCs w:val="22"/>
        </w:rPr>
        <w:tab/>
        <w:t>03</w:t>
      </w:r>
      <w:r w:rsidR="007A4027" w:rsidRPr="007A4027">
        <w:rPr>
          <w:rFonts w:asciiTheme="minorHAnsi" w:hAnsiTheme="minorHAnsi" w:cstheme="minorHAnsi"/>
          <w:b/>
          <w:bCs/>
          <w:sz w:val="22"/>
          <w:szCs w:val="22"/>
          <w:vertAlign w:val="superscript"/>
        </w:rPr>
        <w:t>rd</w:t>
      </w:r>
      <w:r w:rsidR="007A4027">
        <w:rPr>
          <w:rFonts w:asciiTheme="minorHAnsi" w:hAnsiTheme="minorHAnsi" w:cstheme="minorHAnsi"/>
          <w:b/>
          <w:bCs/>
          <w:sz w:val="22"/>
          <w:szCs w:val="22"/>
        </w:rPr>
        <w:t xml:space="preserve"> August 1989</w:t>
      </w:r>
    </w:p>
    <w:p w:rsidR="00DC09E6" w:rsidRPr="00DC09E6" w:rsidRDefault="00DC09E6" w:rsidP="00DC09E6">
      <w:pPr>
        <w:numPr>
          <w:ilvl w:val="0"/>
          <w:numId w:val="9"/>
        </w:numPr>
        <w:tabs>
          <w:tab w:val="num" w:pos="450"/>
          <w:tab w:val="left" w:pos="720"/>
        </w:tabs>
        <w:ind w:hanging="720"/>
        <w:rPr>
          <w:rFonts w:asciiTheme="minorHAnsi" w:hAnsiTheme="minorHAnsi" w:cstheme="minorHAnsi"/>
          <w:b/>
          <w:bCs/>
          <w:sz w:val="22"/>
          <w:szCs w:val="22"/>
        </w:rPr>
      </w:pPr>
      <w:r w:rsidRPr="00DC09E6">
        <w:rPr>
          <w:rFonts w:asciiTheme="minorHAnsi" w:hAnsiTheme="minorHAnsi" w:cstheme="minorHAnsi"/>
          <w:b/>
          <w:bCs/>
          <w:sz w:val="22"/>
          <w:szCs w:val="22"/>
        </w:rPr>
        <w:t>Father’s Name</w:t>
      </w:r>
      <w:r w:rsidR="007A4027">
        <w:rPr>
          <w:rFonts w:asciiTheme="minorHAnsi" w:hAnsiTheme="minorHAnsi" w:cstheme="minorHAnsi"/>
          <w:b/>
          <w:bCs/>
          <w:sz w:val="22"/>
          <w:szCs w:val="22"/>
        </w:rPr>
        <w:tab/>
        <w:t>:</w:t>
      </w:r>
      <w:r w:rsidR="007A4027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C09E6">
        <w:rPr>
          <w:rFonts w:asciiTheme="minorHAnsi" w:hAnsiTheme="minorHAnsi" w:cstheme="minorHAnsi"/>
          <w:b/>
          <w:bCs/>
          <w:sz w:val="22"/>
          <w:szCs w:val="22"/>
        </w:rPr>
        <w:t xml:space="preserve">Mr. </w:t>
      </w:r>
      <w:r w:rsidR="007A4027">
        <w:rPr>
          <w:rFonts w:asciiTheme="minorHAnsi" w:hAnsiTheme="minorHAnsi" w:cstheme="minorHAnsi"/>
          <w:b/>
          <w:bCs/>
          <w:sz w:val="22"/>
          <w:szCs w:val="22"/>
        </w:rPr>
        <w:t>Sanjay Mehta</w:t>
      </w:r>
    </w:p>
    <w:p w:rsidR="00DC09E6" w:rsidRPr="00DC09E6" w:rsidRDefault="00DC09E6" w:rsidP="00DC09E6">
      <w:pPr>
        <w:numPr>
          <w:ilvl w:val="0"/>
          <w:numId w:val="9"/>
        </w:numPr>
        <w:tabs>
          <w:tab w:val="num" w:pos="450"/>
          <w:tab w:val="left" w:pos="720"/>
        </w:tabs>
        <w:ind w:hanging="720"/>
        <w:rPr>
          <w:rFonts w:asciiTheme="minorHAnsi" w:hAnsiTheme="minorHAnsi" w:cstheme="minorHAnsi"/>
          <w:b/>
          <w:bCs/>
          <w:sz w:val="22"/>
          <w:szCs w:val="22"/>
        </w:rPr>
      </w:pPr>
      <w:r w:rsidRPr="00DC09E6">
        <w:rPr>
          <w:rFonts w:asciiTheme="minorHAnsi" w:hAnsiTheme="minorHAnsi" w:cstheme="minorHAnsi"/>
          <w:b/>
          <w:bCs/>
          <w:sz w:val="22"/>
          <w:szCs w:val="22"/>
        </w:rPr>
        <w:t>Languages Known</w:t>
      </w:r>
      <w:r w:rsidR="007A4027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C09E6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="007A4027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C09E6">
        <w:rPr>
          <w:rFonts w:asciiTheme="minorHAnsi" w:hAnsiTheme="minorHAnsi" w:cstheme="minorHAnsi"/>
          <w:b/>
          <w:bCs/>
          <w:sz w:val="22"/>
          <w:szCs w:val="22"/>
        </w:rPr>
        <w:t>En</w:t>
      </w:r>
      <w:r w:rsidR="004606B8">
        <w:rPr>
          <w:rFonts w:asciiTheme="minorHAnsi" w:hAnsiTheme="minorHAnsi" w:cstheme="minorHAnsi"/>
          <w:b/>
          <w:bCs/>
          <w:sz w:val="22"/>
          <w:szCs w:val="22"/>
        </w:rPr>
        <w:t>glish &amp; Hindi</w:t>
      </w:r>
    </w:p>
    <w:p w:rsidR="00DC09E6" w:rsidRPr="00DC09E6" w:rsidRDefault="00C609A3" w:rsidP="00DC09E6">
      <w:pPr>
        <w:numPr>
          <w:ilvl w:val="0"/>
          <w:numId w:val="9"/>
        </w:numPr>
        <w:tabs>
          <w:tab w:val="num" w:pos="450"/>
          <w:tab w:val="left" w:pos="720"/>
        </w:tabs>
        <w:ind w:hanging="72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Interests</w:t>
      </w:r>
      <w:r w:rsidR="007A4027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7A4027">
        <w:rPr>
          <w:rFonts w:asciiTheme="minorHAnsi" w:hAnsiTheme="minorHAnsi" w:cstheme="minorHAnsi"/>
          <w:b/>
          <w:bCs/>
          <w:sz w:val="22"/>
          <w:szCs w:val="22"/>
        </w:rPr>
        <w:tab/>
        <w:t>:</w:t>
      </w:r>
      <w:r w:rsidR="007A4027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4655EB">
        <w:rPr>
          <w:rFonts w:asciiTheme="minorHAnsi" w:hAnsiTheme="minorHAnsi" w:cstheme="minorHAnsi"/>
          <w:b/>
          <w:bCs/>
          <w:sz w:val="22"/>
          <w:szCs w:val="22"/>
        </w:rPr>
        <w:t>Sports, Browsing</w:t>
      </w:r>
      <w:r w:rsidR="00D953B3">
        <w:rPr>
          <w:rFonts w:asciiTheme="minorHAnsi" w:hAnsiTheme="minorHAnsi" w:cstheme="minorHAnsi"/>
          <w:b/>
          <w:bCs/>
          <w:sz w:val="22"/>
          <w:szCs w:val="22"/>
        </w:rPr>
        <w:t>, Stock Markets</w:t>
      </w:r>
    </w:p>
    <w:p w:rsidR="00DC09E6" w:rsidRPr="00DC09E6" w:rsidRDefault="00DC09E6" w:rsidP="00DC09E6">
      <w:pPr>
        <w:numPr>
          <w:ilvl w:val="0"/>
          <w:numId w:val="9"/>
        </w:numPr>
        <w:tabs>
          <w:tab w:val="num" w:pos="450"/>
          <w:tab w:val="left" w:pos="720"/>
        </w:tabs>
        <w:ind w:hanging="720"/>
        <w:rPr>
          <w:rFonts w:asciiTheme="minorHAnsi" w:hAnsiTheme="minorHAnsi" w:cstheme="minorHAnsi"/>
          <w:b/>
          <w:bCs/>
          <w:sz w:val="22"/>
          <w:szCs w:val="22"/>
        </w:rPr>
      </w:pPr>
      <w:r w:rsidRPr="00DC09E6">
        <w:rPr>
          <w:rFonts w:asciiTheme="minorHAnsi" w:hAnsiTheme="minorHAnsi" w:cstheme="minorHAnsi"/>
          <w:b/>
          <w:bCs/>
          <w:sz w:val="22"/>
          <w:szCs w:val="22"/>
        </w:rPr>
        <w:t>Sex</w:t>
      </w:r>
      <w:r w:rsidR="007A4027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7A4027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7A4027">
        <w:rPr>
          <w:rFonts w:asciiTheme="minorHAnsi" w:hAnsiTheme="minorHAnsi" w:cstheme="minorHAnsi"/>
          <w:b/>
          <w:bCs/>
          <w:sz w:val="22"/>
          <w:szCs w:val="22"/>
        </w:rPr>
        <w:tab/>
        <w:t>:</w:t>
      </w:r>
      <w:r w:rsidR="007A4027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C609A3">
        <w:rPr>
          <w:rFonts w:asciiTheme="minorHAnsi" w:hAnsiTheme="minorHAnsi" w:cstheme="minorHAnsi"/>
          <w:b/>
          <w:bCs/>
          <w:sz w:val="22"/>
          <w:szCs w:val="22"/>
        </w:rPr>
        <w:t>M</w:t>
      </w:r>
      <w:r w:rsidRPr="00DC09E6">
        <w:rPr>
          <w:rFonts w:asciiTheme="minorHAnsi" w:hAnsiTheme="minorHAnsi" w:cstheme="minorHAnsi"/>
          <w:b/>
          <w:bCs/>
          <w:sz w:val="22"/>
          <w:szCs w:val="22"/>
        </w:rPr>
        <w:t>ale</w:t>
      </w:r>
    </w:p>
    <w:p w:rsidR="00DC09E6" w:rsidRPr="00DC09E6" w:rsidRDefault="007A4027" w:rsidP="00DC09E6">
      <w:pPr>
        <w:numPr>
          <w:ilvl w:val="0"/>
          <w:numId w:val="9"/>
        </w:numPr>
        <w:tabs>
          <w:tab w:val="num" w:pos="450"/>
          <w:tab w:val="left" w:pos="720"/>
        </w:tabs>
        <w:ind w:hanging="72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Nationality</w:t>
      </w:r>
      <w:r>
        <w:rPr>
          <w:rFonts w:asciiTheme="minorHAnsi" w:hAnsiTheme="minorHAnsi" w:cstheme="minorHAnsi"/>
          <w:b/>
          <w:bCs/>
          <w:sz w:val="22"/>
          <w:szCs w:val="22"/>
        </w:rPr>
        <w:tab/>
        <w:t>:</w:t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DC09E6" w:rsidRPr="00DC09E6">
        <w:rPr>
          <w:rFonts w:asciiTheme="minorHAnsi" w:hAnsiTheme="minorHAnsi" w:cstheme="minorHAnsi"/>
          <w:b/>
          <w:bCs/>
          <w:sz w:val="22"/>
          <w:szCs w:val="22"/>
        </w:rPr>
        <w:t>Indian</w:t>
      </w:r>
    </w:p>
    <w:p w:rsidR="00EB5E35" w:rsidRDefault="00DC09E6" w:rsidP="00A27837">
      <w:pPr>
        <w:numPr>
          <w:ilvl w:val="0"/>
          <w:numId w:val="9"/>
        </w:numPr>
        <w:tabs>
          <w:tab w:val="num" w:pos="450"/>
          <w:tab w:val="left" w:pos="720"/>
        </w:tabs>
        <w:ind w:hanging="720"/>
        <w:rPr>
          <w:rFonts w:asciiTheme="minorHAnsi" w:hAnsiTheme="minorHAnsi" w:cstheme="minorHAnsi"/>
          <w:b/>
          <w:bCs/>
          <w:sz w:val="22"/>
          <w:szCs w:val="22"/>
        </w:rPr>
      </w:pPr>
      <w:r w:rsidRPr="00DC09E6">
        <w:rPr>
          <w:rFonts w:asciiTheme="minorHAnsi" w:hAnsiTheme="minorHAnsi" w:cstheme="minorHAnsi"/>
          <w:b/>
          <w:bCs/>
          <w:sz w:val="22"/>
          <w:szCs w:val="22"/>
        </w:rPr>
        <w:t>Marital Status</w:t>
      </w:r>
      <w:r w:rsidR="007A4027">
        <w:rPr>
          <w:rFonts w:asciiTheme="minorHAnsi" w:hAnsiTheme="minorHAnsi" w:cstheme="minorHAnsi"/>
          <w:b/>
          <w:bCs/>
          <w:sz w:val="22"/>
          <w:szCs w:val="22"/>
        </w:rPr>
        <w:tab/>
        <w:t>:</w:t>
      </w:r>
      <w:r w:rsidR="007A4027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C09E6">
        <w:rPr>
          <w:rFonts w:asciiTheme="minorHAnsi" w:hAnsiTheme="minorHAnsi" w:cstheme="minorHAnsi"/>
          <w:b/>
          <w:bCs/>
          <w:sz w:val="22"/>
          <w:szCs w:val="22"/>
        </w:rPr>
        <w:t>Unmarried</w:t>
      </w:r>
      <w:bookmarkStart w:id="0" w:name="_GoBack"/>
      <w:bookmarkEnd w:id="0"/>
    </w:p>
    <w:p w:rsidR="00652DDB" w:rsidRDefault="00652DDB" w:rsidP="00652DDB">
      <w:pPr>
        <w:tabs>
          <w:tab w:val="left" w:pos="720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:rsidR="00652DDB" w:rsidRDefault="00652DDB" w:rsidP="00652DDB">
      <w:pPr>
        <w:tabs>
          <w:tab w:val="left" w:pos="720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:rsidR="00652DDB" w:rsidRDefault="00652DDB" w:rsidP="00652DDB">
      <w:pPr>
        <w:tabs>
          <w:tab w:val="left" w:pos="720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:rsidR="00652DDB" w:rsidRDefault="00652DDB" w:rsidP="00652DDB">
      <w:pPr>
        <w:tabs>
          <w:tab w:val="left" w:pos="720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:rsidR="00652DDB" w:rsidRPr="00327598" w:rsidRDefault="00652DDB" w:rsidP="00652DDB">
      <w:pPr>
        <w:tabs>
          <w:tab w:val="left" w:pos="720"/>
        </w:tabs>
        <w:rPr>
          <w:rFonts w:asciiTheme="minorHAnsi" w:hAnsiTheme="minorHAnsi" w:cstheme="minorHAnsi"/>
          <w:b/>
          <w:bCs/>
          <w:sz w:val="28"/>
          <w:szCs w:val="28"/>
        </w:rPr>
      </w:pPr>
      <w:r w:rsidRPr="00327598">
        <w:rPr>
          <w:rFonts w:asciiTheme="minorHAnsi" w:hAnsiTheme="minorHAnsi" w:cstheme="minorHAnsi"/>
          <w:b/>
          <w:bCs/>
          <w:sz w:val="28"/>
          <w:szCs w:val="28"/>
        </w:rPr>
        <w:t>(Mohit Mehta)</w:t>
      </w:r>
    </w:p>
    <w:sectPr w:rsidR="00652DDB" w:rsidRPr="00327598" w:rsidSect="002D40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4DAD" w:rsidRDefault="006B4DAD" w:rsidP="006828BA">
      <w:r>
        <w:separator/>
      </w:r>
    </w:p>
  </w:endnote>
  <w:endnote w:type="continuationSeparator" w:id="0">
    <w:p w:rsidR="006B4DAD" w:rsidRDefault="006B4DAD" w:rsidP="006828B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ingLiU">
    <w:altName w:val="細明體"/>
    <w:panose1 w:val="02010609000101010101"/>
    <w:charset w:val="88"/>
    <w:family w:val="modern"/>
    <w:notTrueType/>
    <w:pitch w:val="fixed"/>
    <w:sig w:usb0="00000001" w:usb1="08080000" w:usb2="00000010" w:usb3="00000000" w:csb0="00100000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4DAD" w:rsidRDefault="006B4DAD" w:rsidP="006828BA">
      <w:r>
        <w:separator/>
      </w:r>
    </w:p>
  </w:footnote>
  <w:footnote w:type="continuationSeparator" w:id="0">
    <w:p w:rsidR="006B4DAD" w:rsidRDefault="006B4DAD" w:rsidP="006828B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2">
    <w:nsid w:val="00000004"/>
    <w:multiLevelType w:val="singleLevel"/>
    <w:tmpl w:val="00000004"/>
    <w:lvl w:ilvl="0">
      <w:start w:val="1"/>
      <w:numFmt w:val="bullet"/>
      <w:pStyle w:val="Heading4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3">
    <w:nsid w:val="02657FC7"/>
    <w:multiLevelType w:val="hybridMultilevel"/>
    <w:tmpl w:val="99B681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475008"/>
    <w:multiLevelType w:val="hybridMultilevel"/>
    <w:tmpl w:val="176C0CFC"/>
    <w:lvl w:ilvl="0" w:tplc="0409000B">
      <w:start w:val="1"/>
      <w:numFmt w:val="bullet"/>
      <w:lvlText w:val=""/>
      <w:lvlJc w:val="left"/>
      <w:pPr>
        <w:ind w:left="7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5">
    <w:nsid w:val="10357971"/>
    <w:multiLevelType w:val="hybridMultilevel"/>
    <w:tmpl w:val="628AAF36"/>
    <w:lvl w:ilvl="0" w:tplc="3B4E9D3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192A14B8"/>
    <w:multiLevelType w:val="hybridMultilevel"/>
    <w:tmpl w:val="77BABE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7F2CB6"/>
    <w:multiLevelType w:val="hybridMultilevel"/>
    <w:tmpl w:val="D98460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A974895"/>
    <w:multiLevelType w:val="hybridMultilevel"/>
    <w:tmpl w:val="7AA23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6FE1AA0"/>
    <w:multiLevelType w:val="hybridMultilevel"/>
    <w:tmpl w:val="6226BA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D67B76"/>
    <w:multiLevelType w:val="hybridMultilevel"/>
    <w:tmpl w:val="847E58A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8E628BA"/>
    <w:multiLevelType w:val="hybridMultilevel"/>
    <w:tmpl w:val="24D2F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B18749C"/>
    <w:multiLevelType w:val="hybridMultilevel"/>
    <w:tmpl w:val="3768F14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>
    <w:nsid w:val="2FFB7A4A"/>
    <w:multiLevelType w:val="hybridMultilevel"/>
    <w:tmpl w:val="5F604688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32180FF6"/>
    <w:multiLevelType w:val="hybridMultilevel"/>
    <w:tmpl w:val="EF3C53A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3533BD5"/>
    <w:multiLevelType w:val="hybridMultilevel"/>
    <w:tmpl w:val="4504FF70"/>
    <w:lvl w:ilvl="0" w:tplc="04090001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">
    <w:nsid w:val="33BA17BB"/>
    <w:multiLevelType w:val="hybridMultilevel"/>
    <w:tmpl w:val="B6A2FD2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A976721"/>
    <w:multiLevelType w:val="hybridMultilevel"/>
    <w:tmpl w:val="3CF86F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F8E6915"/>
    <w:multiLevelType w:val="hybridMultilevel"/>
    <w:tmpl w:val="0DACEA7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D75E09"/>
    <w:multiLevelType w:val="hybridMultilevel"/>
    <w:tmpl w:val="8A2A0EFC"/>
    <w:name w:val="WW8Num522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20">
    <w:nsid w:val="627F6101"/>
    <w:multiLevelType w:val="hybridMultilevel"/>
    <w:tmpl w:val="4ADC6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2EB27D2"/>
    <w:multiLevelType w:val="hybridMultilevel"/>
    <w:tmpl w:val="969A34F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4F715F0"/>
    <w:multiLevelType w:val="hybridMultilevel"/>
    <w:tmpl w:val="95BAA7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D885533"/>
    <w:multiLevelType w:val="hybridMultilevel"/>
    <w:tmpl w:val="76C84F2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5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8"/>
  </w:num>
  <w:num w:numId="6">
    <w:abstractNumId w:val="12"/>
  </w:num>
  <w:num w:numId="7">
    <w:abstractNumId w:val="16"/>
  </w:num>
  <w:num w:numId="8">
    <w:abstractNumId w:val="15"/>
  </w:num>
  <w:num w:numId="9">
    <w:abstractNumId w:val="19"/>
  </w:num>
  <w:num w:numId="10">
    <w:abstractNumId w:val="8"/>
  </w:num>
  <w:num w:numId="11">
    <w:abstractNumId w:val="20"/>
  </w:num>
  <w:num w:numId="12">
    <w:abstractNumId w:val="17"/>
  </w:num>
  <w:num w:numId="13">
    <w:abstractNumId w:val="23"/>
  </w:num>
  <w:num w:numId="14">
    <w:abstractNumId w:val="7"/>
  </w:num>
  <w:num w:numId="15">
    <w:abstractNumId w:val="4"/>
  </w:num>
  <w:num w:numId="16">
    <w:abstractNumId w:val="6"/>
  </w:num>
  <w:num w:numId="17">
    <w:abstractNumId w:val="13"/>
  </w:num>
  <w:num w:numId="18">
    <w:abstractNumId w:val="10"/>
  </w:num>
  <w:num w:numId="19">
    <w:abstractNumId w:val="22"/>
  </w:num>
  <w:num w:numId="20">
    <w:abstractNumId w:val="9"/>
  </w:num>
  <w:num w:numId="21">
    <w:abstractNumId w:val="14"/>
  </w:num>
  <w:num w:numId="22">
    <w:abstractNumId w:val="3"/>
  </w:num>
  <w:num w:numId="23">
    <w:abstractNumId w:val="21"/>
  </w:num>
  <w:num w:numId="2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C09E6"/>
    <w:rsid w:val="0000491B"/>
    <w:rsid w:val="000476EA"/>
    <w:rsid w:val="000668FA"/>
    <w:rsid w:val="0006728E"/>
    <w:rsid w:val="00073862"/>
    <w:rsid w:val="000A0FFB"/>
    <w:rsid w:val="000F2FAE"/>
    <w:rsid w:val="001359DF"/>
    <w:rsid w:val="00137199"/>
    <w:rsid w:val="001B22F4"/>
    <w:rsid w:val="001B51DA"/>
    <w:rsid w:val="001C6C1F"/>
    <w:rsid w:val="001E5A55"/>
    <w:rsid w:val="002040DE"/>
    <w:rsid w:val="002A141F"/>
    <w:rsid w:val="002B5823"/>
    <w:rsid w:val="002D729A"/>
    <w:rsid w:val="002F286D"/>
    <w:rsid w:val="002F310E"/>
    <w:rsid w:val="00327598"/>
    <w:rsid w:val="00343BDD"/>
    <w:rsid w:val="0036608D"/>
    <w:rsid w:val="00374D49"/>
    <w:rsid w:val="00385BD2"/>
    <w:rsid w:val="003B54A7"/>
    <w:rsid w:val="003F3FB8"/>
    <w:rsid w:val="00435B27"/>
    <w:rsid w:val="00455640"/>
    <w:rsid w:val="004606B8"/>
    <w:rsid w:val="004655EB"/>
    <w:rsid w:val="00482096"/>
    <w:rsid w:val="0049795F"/>
    <w:rsid w:val="004A7248"/>
    <w:rsid w:val="004D6707"/>
    <w:rsid w:val="004E2C1B"/>
    <w:rsid w:val="004E314A"/>
    <w:rsid w:val="005606DD"/>
    <w:rsid w:val="005669A3"/>
    <w:rsid w:val="005B60E9"/>
    <w:rsid w:val="005D49AA"/>
    <w:rsid w:val="005E06EA"/>
    <w:rsid w:val="00616D0D"/>
    <w:rsid w:val="00633F61"/>
    <w:rsid w:val="00652DDB"/>
    <w:rsid w:val="006828BA"/>
    <w:rsid w:val="006923FD"/>
    <w:rsid w:val="006A584B"/>
    <w:rsid w:val="006A7FE4"/>
    <w:rsid w:val="006B117A"/>
    <w:rsid w:val="006B3667"/>
    <w:rsid w:val="006B4DAD"/>
    <w:rsid w:val="006C119F"/>
    <w:rsid w:val="006C43B3"/>
    <w:rsid w:val="006D4728"/>
    <w:rsid w:val="006F5C69"/>
    <w:rsid w:val="00701331"/>
    <w:rsid w:val="00763B82"/>
    <w:rsid w:val="007A4027"/>
    <w:rsid w:val="008061B3"/>
    <w:rsid w:val="00881BC6"/>
    <w:rsid w:val="008F03C5"/>
    <w:rsid w:val="0090483D"/>
    <w:rsid w:val="009119AB"/>
    <w:rsid w:val="0094400D"/>
    <w:rsid w:val="00994A3B"/>
    <w:rsid w:val="009D3C44"/>
    <w:rsid w:val="009E693F"/>
    <w:rsid w:val="00A27837"/>
    <w:rsid w:val="00A323D3"/>
    <w:rsid w:val="00A33E8C"/>
    <w:rsid w:val="00A9672E"/>
    <w:rsid w:val="00AC761C"/>
    <w:rsid w:val="00AE34FA"/>
    <w:rsid w:val="00AF47CC"/>
    <w:rsid w:val="00B72FCC"/>
    <w:rsid w:val="00B76507"/>
    <w:rsid w:val="00B76799"/>
    <w:rsid w:val="00B900AE"/>
    <w:rsid w:val="00BC531F"/>
    <w:rsid w:val="00BD3DB7"/>
    <w:rsid w:val="00C10074"/>
    <w:rsid w:val="00C30D45"/>
    <w:rsid w:val="00C609A3"/>
    <w:rsid w:val="00CA3325"/>
    <w:rsid w:val="00CA63DE"/>
    <w:rsid w:val="00D0138A"/>
    <w:rsid w:val="00D27075"/>
    <w:rsid w:val="00D744ED"/>
    <w:rsid w:val="00D953B3"/>
    <w:rsid w:val="00DC09E6"/>
    <w:rsid w:val="00DC1944"/>
    <w:rsid w:val="00DD5C8B"/>
    <w:rsid w:val="00E058D4"/>
    <w:rsid w:val="00E12C41"/>
    <w:rsid w:val="00E13EA9"/>
    <w:rsid w:val="00E15BA8"/>
    <w:rsid w:val="00E449E2"/>
    <w:rsid w:val="00E66C1E"/>
    <w:rsid w:val="00E8489B"/>
    <w:rsid w:val="00EB5E35"/>
    <w:rsid w:val="00F14A6A"/>
    <w:rsid w:val="00F50D06"/>
    <w:rsid w:val="00F53A16"/>
    <w:rsid w:val="00F57480"/>
    <w:rsid w:val="00F64107"/>
    <w:rsid w:val="00F92EDE"/>
    <w:rsid w:val="00F94B95"/>
    <w:rsid w:val="00FA679A"/>
    <w:rsid w:val="00FB589B"/>
    <w:rsid w:val="00FB5C65"/>
    <w:rsid w:val="00FE031F"/>
    <w:rsid w:val="00FE588F"/>
    <w:rsid w:val="00FF3FD1"/>
    <w:rsid w:val="00FF4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09E6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9E6"/>
    <w:pPr>
      <w:keepNext/>
      <w:tabs>
        <w:tab w:val="num" w:pos="360"/>
        <w:tab w:val="left" w:pos="11880"/>
      </w:tabs>
      <w:ind w:left="360" w:hanging="360"/>
      <w:jc w:val="both"/>
      <w:outlineLvl w:val="1"/>
    </w:pPr>
    <w:rPr>
      <w:rFonts w:ascii="Arial" w:hAnsi="Arial" w:cs="Arial"/>
      <w:b/>
      <w:sz w:val="22"/>
      <w:szCs w:val="22"/>
      <w:lang w:val="de-D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09E6"/>
    <w:pPr>
      <w:keepNext/>
      <w:numPr>
        <w:numId w:val="2"/>
      </w:numPr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09E6"/>
    <w:rPr>
      <w:rFonts w:ascii="Arial" w:eastAsia="Times New Roman" w:hAnsi="Arial" w:cs="Arial"/>
      <w:b/>
      <w:lang w:val="de-DE" w:eastAsia="ar-SA"/>
    </w:rPr>
  </w:style>
  <w:style w:type="character" w:customStyle="1" w:styleId="Heading4Char">
    <w:name w:val="Heading 4 Char"/>
    <w:basedOn w:val="DefaultParagraphFont"/>
    <w:link w:val="Heading4"/>
    <w:uiPriority w:val="9"/>
    <w:rsid w:val="00DC09E6"/>
    <w:rPr>
      <w:rFonts w:ascii="Times New Roman" w:eastAsia="Times New Roman" w:hAnsi="Times New Roman" w:cs="Times New Roman"/>
      <w:b/>
      <w:bCs/>
      <w:sz w:val="28"/>
      <w:szCs w:val="28"/>
      <w:lang w:val="en-US" w:eastAsia="ar-SA"/>
    </w:rPr>
  </w:style>
  <w:style w:type="character" w:styleId="Hyperlink">
    <w:name w:val="Hyperlink"/>
    <w:basedOn w:val="DefaultParagraphFont"/>
    <w:uiPriority w:val="99"/>
    <w:unhideWhenUsed/>
    <w:rsid w:val="00DC09E6"/>
    <w:rPr>
      <w:color w:val="0000FF"/>
      <w:u w:val="single"/>
    </w:rPr>
  </w:style>
  <w:style w:type="paragraph" w:customStyle="1" w:styleId="TableContents">
    <w:name w:val="Table Contents"/>
    <w:basedOn w:val="Normal"/>
    <w:rsid w:val="00DC09E6"/>
    <w:pPr>
      <w:suppressLineNumbers/>
    </w:pPr>
  </w:style>
  <w:style w:type="character" w:customStyle="1" w:styleId="WW8Num4z0">
    <w:name w:val="WW8Num4z0"/>
    <w:rsid w:val="00DC09E6"/>
    <w:rPr>
      <w:rFonts w:ascii="Wingdings" w:hAnsi="Wingdings"/>
    </w:rPr>
  </w:style>
  <w:style w:type="character" w:customStyle="1" w:styleId="apple-style-span">
    <w:name w:val="apple-style-span"/>
    <w:basedOn w:val="DefaultParagraphFont"/>
    <w:rsid w:val="00DC09E6"/>
    <w:rPr>
      <w:rFonts w:cs="Times New Roman"/>
    </w:rPr>
  </w:style>
  <w:style w:type="character" w:customStyle="1" w:styleId="apple-converted-space">
    <w:name w:val="apple-converted-space"/>
    <w:basedOn w:val="DefaultParagraphFont"/>
    <w:rsid w:val="00DC09E6"/>
    <w:rPr>
      <w:rFonts w:cs="Times New Roman"/>
    </w:rPr>
  </w:style>
  <w:style w:type="paragraph" w:styleId="ListParagraph">
    <w:name w:val="List Paragraph"/>
    <w:basedOn w:val="Normal"/>
    <w:uiPriority w:val="34"/>
    <w:qFormat/>
    <w:rsid w:val="005D49AA"/>
    <w:pPr>
      <w:ind w:left="720"/>
      <w:contextualSpacing/>
    </w:pPr>
  </w:style>
  <w:style w:type="paragraph" w:customStyle="1" w:styleId="yiv1843468749msonormal">
    <w:name w:val="yiv1843468749msonormal"/>
    <w:basedOn w:val="Normal"/>
    <w:rsid w:val="00137199"/>
    <w:pPr>
      <w:suppressAutoHyphens w:val="0"/>
      <w:spacing w:before="100" w:beforeAutospacing="1" w:after="100" w:afterAutospacing="1"/>
    </w:pPr>
    <w:rPr>
      <w:lang w:eastAsia="en-US"/>
    </w:rPr>
  </w:style>
  <w:style w:type="character" w:styleId="Strong">
    <w:name w:val="Strong"/>
    <w:basedOn w:val="DefaultParagraphFont"/>
    <w:uiPriority w:val="22"/>
    <w:qFormat/>
    <w:rsid w:val="002A141F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6828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828BA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Footer">
    <w:name w:val="footer"/>
    <w:basedOn w:val="Normal"/>
    <w:link w:val="FooterChar"/>
    <w:uiPriority w:val="99"/>
    <w:semiHidden/>
    <w:unhideWhenUsed/>
    <w:rsid w:val="006828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828BA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customStyle="1" w:styleId="yiv1665059857msonormal">
    <w:name w:val="yiv1665059857msonormal"/>
    <w:basedOn w:val="Normal"/>
    <w:rsid w:val="0090483D"/>
    <w:pPr>
      <w:suppressAutoHyphens w:val="0"/>
      <w:spacing w:before="100" w:beforeAutospacing="1" w:after="100" w:afterAutospacing="1"/>
    </w:pPr>
    <w:rPr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09E6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9E6"/>
    <w:pPr>
      <w:keepNext/>
      <w:tabs>
        <w:tab w:val="num" w:pos="360"/>
        <w:tab w:val="left" w:pos="11880"/>
      </w:tabs>
      <w:ind w:left="360" w:hanging="360"/>
      <w:jc w:val="both"/>
      <w:outlineLvl w:val="1"/>
    </w:pPr>
    <w:rPr>
      <w:rFonts w:ascii="Arial" w:hAnsi="Arial" w:cs="Arial"/>
      <w:b/>
      <w:sz w:val="22"/>
      <w:szCs w:val="22"/>
      <w:lang w:val="de-D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9E6"/>
    <w:pPr>
      <w:keepNext/>
      <w:numPr>
        <w:numId w:val="2"/>
      </w:numPr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09E6"/>
    <w:rPr>
      <w:rFonts w:ascii="Arial" w:eastAsia="Times New Roman" w:hAnsi="Arial" w:cs="Arial"/>
      <w:b/>
      <w:lang w:val="de-DE" w:eastAsia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9E6"/>
    <w:rPr>
      <w:rFonts w:ascii="Times New Roman" w:eastAsia="Times New Roman" w:hAnsi="Times New Roman" w:cs="Times New Roman"/>
      <w:b/>
      <w:bCs/>
      <w:sz w:val="28"/>
      <w:szCs w:val="28"/>
      <w:lang w:val="en-US" w:eastAsia="ar-SA"/>
    </w:rPr>
  </w:style>
  <w:style w:type="character" w:styleId="Hyperlink">
    <w:name w:val="Hyperlink"/>
    <w:basedOn w:val="DefaultParagraphFont"/>
    <w:uiPriority w:val="99"/>
    <w:semiHidden/>
    <w:unhideWhenUsed/>
    <w:rsid w:val="00DC09E6"/>
    <w:rPr>
      <w:color w:val="0000FF"/>
      <w:u w:val="single"/>
    </w:rPr>
  </w:style>
  <w:style w:type="paragraph" w:customStyle="1" w:styleId="TableContents">
    <w:name w:val="Table Contents"/>
    <w:basedOn w:val="Normal"/>
    <w:rsid w:val="00DC09E6"/>
    <w:pPr>
      <w:suppressLineNumbers/>
    </w:pPr>
  </w:style>
  <w:style w:type="character" w:customStyle="1" w:styleId="WW8Num4z0">
    <w:name w:val="WW8Num4z0"/>
    <w:rsid w:val="00DC09E6"/>
    <w:rPr>
      <w:rFonts w:ascii="Wingdings" w:hAnsi="Wingdings"/>
    </w:rPr>
  </w:style>
  <w:style w:type="character" w:customStyle="1" w:styleId="apple-style-span">
    <w:name w:val="apple-style-span"/>
    <w:basedOn w:val="DefaultParagraphFont"/>
    <w:rsid w:val="00DC09E6"/>
    <w:rPr>
      <w:rFonts w:cs="Times New Roman"/>
    </w:rPr>
  </w:style>
  <w:style w:type="character" w:customStyle="1" w:styleId="apple-converted-space">
    <w:name w:val="apple-converted-space"/>
    <w:basedOn w:val="DefaultParagraphFont"/>
    <w:rsid w:val="00DC09E6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454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</TotalTime>
  <Pages>4</Pages>
  <Words>954</Words>
  <Characters>5441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devika</dc:creator>
  <cp:lastModifiedBy>Mohit Mehta</cp:lastModifiedBy>
  <cp:revision>71</cp:revision>
  <dcterms:created xsi:type="dcterms:W3CDTF">2012-10-10T13:33:00Z</dcterms:created>
  <dcterms:modified xsi:type="dcterms:W3CDTF">2015-06-30T15:03:00Z</dcterms:modified>
</cp:coreProperties>
</file>