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95B61" w:rsidRPr="00EA5C2D" w:rsidRDefault="00F1230A">
      <w:pPr>
        <w:jc w:val="center"/>
        <w:rPr>
          <w:rFonts w:ascii="Sylfaen" w:hAnsi="Sylfaen"/>
          <w:b/>
          <w:sz w:val="36"/>
          <w:szCs w:val="36"/>
        </w:rPr>
      </w:pPr>
      <w:r w:rsidRPr="00EA5C2D">
        <w:rPr>
          <w:rFonts w:ascii="Sylfaen" w:hAnsi="Sylfaen"/>
          <w:b/>
          <w:sz w:val="36"/>
          <w:szCs w:val="36"/>
        </w:rPr>
        <w:t xml:space="preserve">PIYUSH </w:t>
      </w:r>
      <w:r w:rsidR="00A95B61" w:rsidRPr="00EA5C2D">
        <w:rPr>
          <w:rFonts w:ascii="Sylfaen" w:hAnsi="Sylfaen"/>
          <w:b/>
          <w:sz w:val="36"/>
          <w:szCs w:val="36"/>
        </w:rPr>
        <w:t>TIWARI</w:t>
      </w:r>
    </w:p>
    <w:p w:rsidR="00A95B61" w:rsidRDefault="00A95B61">
      <w:pPr>
        <w:jc w:val="center"/>
        <w:rPr>
          <w:rFonts w:ascii="Sylfaen" w:hAnsi="Sylfaen"/>
          <w:b/>
          <w:sz w:val="32"/>
          <w:szCs w:val="32"/>
        </w:rPr>
      </w:pPr>
    </w:p>
    <w:p w:rsidR="00A95B61" w:rsidRPr="0048178D" w:rsidRDefault="00A95B61">
      <w:pPr>
        <w:pBdr>
          <w:bottom w:val="double" w:sz="40" w:space="1" w:color="000000"/>
        </w:pBdr>
        <w:rPr>
          <w:rFonts w:ascii="Sylfaen" w:hAnsi="Sylfaen"/>
          <w:lang w:val="de-DE"/>
        </w:rPr>
      </w:pPr>
      <w:r>
        <w:rPr>
          <w:rFonts w:ascii="Sylfaen" w:hAnsi="Sylfaen"/>
          <w:b/>
        </w:rPr>
        <w:t xml:space="preserve">Mobile : </w:t>
      </w:r>
      <w:r>
        <w:rPr>
          <w:rFonts w:ascii="Sylfaen" w:hAnsi="Sylfaen"/>
        </w:rPr>
        <w:t xml:space="preserve"> </w:t>
      </w:r>
      <w:r>
        <w:rPr>
          <w:rFonts w:ascii="Sylfaen" w:hAnsi="Sylfaen"/>
          <w:lang w:val="de-DE"/>
        </w:rPr>
        <w:t>+</w:t>
      </w:r>
      <w:r w:rsidR="006B1A8B">
        <w:rPr>
          <w:rFonts w:ascii="Sylfaen" w:hAnsi="Sylfaen"/>
          <w:lang w:val="de-DE"/>
        </w:rPr>
        <w:t>91</w:t>
      </w:r>
      <w:r w:rsidR="00EA40ED">
        <w:rPr>
          <w:rFonts w:ascii="Sylfaen" w:hAnsi="Sylfaen"/>
          <w:lang w:val="de-DE"/>
        </w:rPr>
        <w:t>7291970309</w:t>
      </w:r>
      <w:r>
        <w:rPr>
          <w:rFonts w:ascii="Sylfaen" w:hAnsi="Sylfaen"/>
          <w:b/>
        </w:rPr>
        <w:t xml:space="preserve">                                  </w:t>
      </w:r>
      <w:r w:rsidR="0048178D">
        <w:rPr>
          <w:rFonts w:ascii="Sylfaen" w:hAnsi="Sylfaen"/>
          <w:b/>
        </w:rPr>
        <w:t xml:space="preserve">       </w:t>
      </w:r>
      <w:r>
        <w:rPr>
          <w:rFonts w:ascii="Sylfaen" w:hAnsi="Sylfaen"/>
          <w:b/>
        </w:rPr>
        <w:t>E-Mail :</w:t>
      </w:r>
      <w:r>
        <w:rPr>
          <w:rFonts w:ascii="Sylfaen" w:hAnsi="Sylfaen"/>
        </w:rPr>
        <w:t xml:space="preserve"> piyush7tiwari7@gmail.com</w:t>
      </w:r>
    </w:p>
    <w:p w:rsidR="00A95B61" w:rsidRDefault="00A95B61">
      <w:pPr>
        <w:rPr>
          <w:rFonts w:ascii="Sylfaen" w:hAnsi="Sylfaen"/>
        </w:rPr>
      </w:pPr>
    </w:p>
    <w:p w:rsidR="00A95B61" w:rsidRDefault="00A95B61">
      <w:pPr>
        <w:jc w:val="center"/>
        <w:rPr>
          <w:rFonts w:ascii="Sylfaen" w:hAnsi="Sylfaen"/>
          <w:b/>
          <w:i/>
        </w:rPr>
      </w:pPr>
      <w:r>
        <w:rPr>
          <w:rFonts w:ascii="Sylfaen" w:hAnsi="Sylfaen"/>
          <w:b/>
          <w:i/>
        </w:rPr>
        <w:t>Seeking opportunities in Sales &amp; Marketing/Business Development with a reputed organization</w:t>
      </w:r>
    </w:p>
    <w:p w:rsidR="00A95B61" w:rsidRDefault="00A95B61">
      <w:pPr>
        <w:rPr>
          <w:rFonts w:ascii="Sylfaen" w:hAnsi="Sylfaen"/>
        </w:rPr>
      </w:pPr>
    </w:p>
    <w:p w:rsidR="00A95B61" w:rsidRDefault="00494D92">
      <w:pPr>
        <w:pBdr>
          <w:top w:val="single" w:sz="8" w:space="0" w:color="000000"/>
          <w:bottom w:val="single" w:sz="8" w:space="1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b/>
        </w:rPr>
        <w:t xml:space="preserve">Career  </w:t>
      </w:r>
      <w:r w:rsidR="00A95B61">
        <w:rPr>
          <w:rFonts w:ascii="Sylfaen" w:hAnsi="Sylfaen"/>
          <w:b/>
        </w:rPr>
        <w:t>Objective</w:t>
      </w:r>
      <w:r w:rsidR="00A95B61">
        <w:rPr>
          <w:rFonts w:ascii="Sylfaen" w:hAnsi="Sylfaen"/>
          <w:b/>
          <w:sz w:val="17"/>
          <w:szCs w:val="17"/>
        </w:rPr>
        <w:t xml:space="preserve">   :                                                                                            </w:t>
      </w:r>
    </w:p>
    <w:p w:rsidR="00A95B61" w:rsidRDefault="00A95B61">
      <w:pPr>
        <w:rPr>
          <w:rFonts w:ascii="Sylfaen" w:hAnsi="Sylfaen"/>
          <w:sz w:val="20"/>
          <w:szCs w:val="20"/>
        </w:rPr>
      </w:pPr>
    </w:p>
    <w:p w:rsidR="00A95B61" w:rsidRDefault="00A95B61">
      <w:p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A challenging position in a professional organization in conjunction with company’s goals &amp; objectives so that, I can use my potential to make valuable contribution to the organization, enhance my skill set &amp; gain quality experience.</w:t>
      </w:r>
    </w:p>
    <w:p w:rsidR="00A95B61" w:rsidRDefault="00A95B61">
      <w:pPr>
        <w:rPr>
          <w:rFonts w:ascii="Sylfaen" w:hAnsi="Sylfaen"/>
          <w:lang w:val="de-DE"/>
        </w:rPr>
      </w:pPr>
    </w:p>
    <w:p w:rsidR="00A95B61" w:rsidRDefault="00A95B61">
      <w:pPr>
        <w:pBdr>
          <w:top w:val="single" w:sz="8" w:space="0" w:color="000000"/>
          <w:bottom w:val="single" w:sz="8" w:space="1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b/>
        </w:rPr>
        <w:t xml:space="preserve">Key  Skills  Include </w:t>
      </w:r>
      <w:r>
        <w:rPr>
          <w:rFonts w:ascii="Sylfaen" w:hAnsi="Sylfaen"/>
          <w:b/>
          <w:sz w:val="17"/>
          <w:szCs w:val="17"/>
        </w:rPr>
        <w:t xml:space="preserve"> :                                                                                             </w:t>
      </w:r>
    </w:p>
    <w:p w:rsidR="00A95B61" w:rsidRDefault="00A95B61">
      <w:pPr>
        <w:rPr>
          <w:rFonts w:ascii="Sylfaen" w:hAnsi="Sylfaen"/>
          <w:lang w:val="de-DE"/>
        </w:rPr>
      </w:pPr>
    </w:p>
    <w:p w:rsidR="00A95B61" w:rsidRDefault="00494D92">
      <w:pPr>
        <w:rPr>
          <w:rFonts w:ascii="Sylfaen" w:hAnsi="Sylfaen"/>
          <w:b/>
          <w:sz w:val="18"/>
          <w:szCs w:val="18"/>
          <w:lang w:val="de-DE"/>
        </w:rPr>
      </w:pPr>
      <w:r>
        <w:rPr>
          <w:rFonts w:ascii="Sylfaen" w:hAnsi="Sylfaen"/>
          <w:b/>
          <w:lang w:val="de-DE"/>
        </w:rPr>
        <w:t xml:space="preserve">Sales </w:t>
      </w:r>
      <w:r w:rsidR="00A95B61">
        <w:rPr>
          <w:rFonts w:ascii="Sylfaen" w:hAnsi="Sylfaen"/>
          <w:b/>
          <w:lang w:val="de-DE"/>
        </w:rPr>
        <w:t xml:space="preserve">&amp; Marketing </w:t>
      </w:r>
      <w:r w:rsidR="00A95B61">
        <w:rPr>
          <w:rFonts w:ascii="Sylfaen" w:hAnsi="Sylfaen"/>
          <w:b/>
          <w:sz w:val="18"/>
          <w:szCs w:val="18"/>
          <w:lang w:val="de-DE"/>
        </w:rPr>
        <w:t>:</w:t>
      </w:r>
    </w:p>
    <w:p w:rsidR="00A95B61" w:rsidRDefault="00A95B61">
      <w:pPr>
        <w:numPr>
          <w:ilvl w:val="0"/>
          <w:numId w:val="2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Exploring potential business avenues to penetrate new markets and expand existing </w:t>
      </w:r>
      <w:r w:rsidR="0038116E">
        <w:rPr>
          <w:rFonts w:ascii="Sylfaen" w:hAnsi="Sylfaen"/>
          <w:sz w:val="20"/>
          <w:szCs w:val="20"/>
        </w:rPr>
        <w:t>clientele</w:t>
      </w:r>
      <w:r>
        <w:rPr>
          <w:rFonts w:ascii="Sylfaen" w:hAnsi="Sylfaen"/>
          <w:sz w:val="20"/>
          <w:szCs w:val="20"/>
        </w:rPr>
        <w:t>.</w:t>
      </w:r>
    </w:p>
    <w:p w:rsidR="00A95B61" w:rsidRDefault="00A95B61">
      <w:pPr>
        <w:numPr>
          <w:ilvl w:val="0"/>
          <w:numId w:val="2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Analyzing latest marketing trends and tracking competitor’s activities.</w:t>
      </w:r>
    </w:p>
    <w:p w:rsidR="00A95B61" w:rsidRDefault="00A95B61">
      <w:pPr>
        <w:rPr>
          <w:rFonts w:ascii="Sylfaen" w:hAnsi="Sylfaen"/>
          <w:sz w:val="20"/>
          <w:szCs w:val="20"/>
        </w:rPr>
      </w:pPr>
    </w:p>
    <w:p w:rsidR="00A95B61" w:rsidRDefault="00494D92">
      <w:pPr>
        <w:rPr>
          <w:rFonts w:ascii="Sylfaen" w:hAnsi="Sylfaen"/>
          <w:b/>
        </w:rPr>
      </w:pPr>
      <w:r>
        <w:rPr>
          <w:rFonts w:ascii="Sylfaen" w:hAnsi="Sylfaen"/>
          <w:b/>
        </w:rPr>
        <w:t xml:space="preserve">Business </w:t>
      </w:r>
      <w:r w:rsidR="00A95B61">
        <w:rPr>
          <w:rFonts w:ascii="Sylfaen" w:hAnsi="Sylfaen"/>
          <w:b/>
        </w:rPr>
        <w:t>Development :</w:t>
      </w:r>
    </w:p>
    <w:p w:rsidR="00A95B61" w:rsidRDefault="00A95B61">
      <w:pPr>
        <w:numPr>
          <w:ilvl w:val="0"/>
          <w:numId w:val="3"/>
        </w:numPr>
        <w:tabs>
          <w:tab w:val="left" w:pos="7200"/>
          <w:tab w:val="left" w:pos="7694"/>
        </w:tabs>
        <w:overflowPunct w:val="0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Analyzing business potential, conceptualizing strategies to drive sales, augmenting turnover and achieving desired targets. </w:t>
      </w:r>
    </w:p>
    <w:p w:rsidR="00A95B61" w:rsidRDefault="00A95B61">
      <w:pPr>
        <w:numPr>
          <w:ilvl w:val="0"/>
          <w:numId w:val="3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Monitoring competitor activities and formulating effective counter measures.</w:t>
      </w:r>
    </w:p>
    <w:p w:rsidR="00A95B61" w:rsidRDefault="00A95B61">
      <w:pPr>
        <w:rPr>
          <w:rFonts w:ascii="Sylfaen" w:hAnsi="Sylfaen"/>
          <w:sz w:val="20"/>
          <w:szCs w:val="20"/>
        </w:rPr>
      </w:pPr>
    </w:p>
    <w:p w:rsidR="00A95B61" w:rsidRDefault="00494D92">
      <w:pPr>
        <w:tabs>
          <w:tab w:val="left" w:pos="360"/>
          <w:tab w:val="left" w:pos="854"/>
        </w:tabs>
        <w:rPr>
          <w:rFonts w:ascii="Sylfaen" w:hAnsi="Sylfaen"/>
          <w:b/>
        </w:rPr>
      </w:pPr>
      <w:r>
        <w:rPr>
          <w:rFonts w:ascii="Sylfaen" w:hAnsi="Sylfaen"/>
          <w:b/>
        </w:rPr>
        <w:t xml:space="preserve">Channel &amp; Distribution </w:t>
      </w:r>
      <w:r w:rsidR="00A95B61">
        <w:rPr>
          <w:rFonts w:ascii="Sylfaen" w:hAnsi="Sylfaen"/>
          <w:b/>
        </w:rPr>
        <w:t>Management :</w:t>
      </w:r>
    </w:p>
    <w:p w:rsidR="00A95B61" w:rsidRDefault="00A95B61">
      <w:pPr>
        <w:numPr>
          <w:ilvl w:val="0"/>
          <w:numId w:val="4"/>
        </w:numPr>
        <w:tabs>
          <w:tab w:val="left" w:pos="6974"/>
        </w:tabs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Conducting demand forecasting &amp; managing inventory, ensuring optimum inventory levels with channel partners to ensure timely deliveries to the customers.</w:t>
      </w:r>
    </w:p>
    <w:p w:rsidR="00A95B61" w:rsidRDefault="00A95B61">
      <w:pPr>
        <w:rPr>
          <w:rFonts w:ascii="Sylfaen" w:hAnsi="Sylfaen"/>
          <w:b/>
          <w:sz w:val="20"/>
          <w:szCs w:val="20"/>
        </w:rPr>
      </w:pPr>
    </w:p>
    <w:p w:rsidR="00A95B61" w:rsidRDefault="00494D92">
      <w:pPr>
        <w:rPr>
          <w:rFonts w:ascii="Sylfaen" w:hAnsi="Sylfaen"/>
          <w:b/>
        </w:rPr>
      </w:pPr>
      <w:r>
        <w:rPr>
          <w:rFonts w:ascii="Sylfaen" w:hAnsi="Sylfaen"/>
          <w:b/>
        </w:rPr>
        <w:t xml:space="preserve">Team </w:t>
      </w:r>
      <w:r w:rsidR="00A95B61">
        <w:rPr>
          <w:rFonts w:ascii="Sylfaen" w:hAnsi="Sylfaen"/>
          <w:b/>
        </w:rPr>
        <w:t>Management :</w:t>
      </w:r>
    </w:p>
    <w:p w:rsidR="00A95B61" w:rsidRDefault="00A95B61">
      <w:pPr>
        <w:numPr>
          <w:ilvl w:val="0"/>
          <w:numId w:val="4"/>
        </w:numPr>
        <w:rPr>
          <w:rFonts w:ascii="Sylfaen" w:hAnsi="Sylfaen"/>
          <w:sz w:val="20"/>
          <w:szCs w:val="20"/>
          <w:lang w:val="en-GB"/>
        </w:rPr>
      </w:pPr>
      <w:r>
        <w:rPr>
          <w:rFonts w:ascii="Sylfaen" w:hAnsi="Sylfaen"/>
          <w:sz w:val="20"/>
          <w:szCs w:val="20"/>
          <w:lang w:val="en-GB"/>
        </w:rPr>
        <w:t>Supervising and training sales and route agents for tracking competition.</w:t>
      </w:r>
    </w:p>
    <w:p w:rsidR="00A95B61" w:rsidRDefault="00A95B61">
      <w:pPr>
        <w:numPr>
          <w:ilvl w:val="0"/>
          <w:numId w:val="4"/>
        </w:numPr>
        <w:tabs>
          <w:tab w:val="left" w:pos="7200"/>
          <w:tab w:val="left" w:pos="7694"/>
        </w:tabs>
        <w:overflowPunct w:val="0"/>
        <w:jc w:val="both"/>
        <w:rPr>
          <w:rFonts w:ascii="Sylfaen" w:hAnsi="Sylfaen"/>
          <w:sz w:val="17"/>
          <w:szCs w:val="17"/>
        </w:rPr>
      </w:pPr>
      <w:r>
        <w:rPr>
          <w:rFonts w:ascii="Sylfaen" w:hAnsi="Sylfaen"/>
          <w:sz w:val="20"/>
          <w:szCs w:val="20"/>
        </w:rPr>
        <w:t>Managing &amp; monitoring the performance of executives and Distributors to ensure efficiency in business operations and meeting of revenue and collection targets</w:t>
      </w:r>
      <w:r>
        <w:rPr>
          <w:rFonts w:ascii="Sylfaen" w:hAnsi="Sylfaen"/>
          <w:sz w:val="17"/>
          <w:szCs w:val="17"/>
        </w:rPr>
        <w:t>.</w:t>
      </w:r>
    </w:p>
    <w:p w:rsidR="00A95B61" w:rsidRDefault="00A95B61">
      <w:pPr>
        <w:rPr>
          <w:rFonts w:ascii="Sylfaen" w:hAnsi="Sylfaen"/>
          <w:b/>
          <w:sz w:val="20"/>
          <w:szCs w:val="20"/>
        </w:rPr>
      </w:pPr>
    </w:p>
    <w:p w:rsidR="00A95B61" w:rsidRDefault="00A95B61">
      <w:pPr>
        <w:rPr>
          <w:rFonts w:ascii="Sylfaen" w:hAnsi="Sylfaen"/>
          <w:b/>
          <w:sz w:val="20"/>
          <w:szCs w:val="20"/>
        </w:rPr>
      </w:pPr>
    </w:p>
    <w:p w:rsidR="007075A1" w:rsidRPr="007075A1" w:rsidRDefault="00A95B61" w:rsidP="007075A1">
      <w:pPr>
        <w:pBdr>
          <w:top w:val="single" w:sz="8" w:space="0" w:color="000000"/>
          <w:bottom w:val="single" w:sz="8" w:space="1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b/>
        </w:rPr>
        <w:t>Career Highlights</w:t>
      </w:r>
      <w:r>
        <w:rPr>
          <w:rFonts w:ascii="Sylfaen" w:hAnsi="Sylfaen"/>
          <w:b/>
          <w:sz w:val="17"/>
          <w:szCs w:val="17"/>
        </w:rPr>
        <w:t xml:space="preserve">  :                                                                                              </w:t>
      </w:r>
    </w:p>
    <w:p w:rsidR="0018624E" w:rsidRDefault="0018624E" w:rsidP="0018624E">
      <w:pPr>
        <w:tabs>
          <w:tab w:val="left" w:pos="13110"/>
        </w:tabs>
        <w:rPr>
          <w:rFonts w:ascii="Sylfaen" w:hAnsi="Sylfaen"/>
          <w:bCs/>
          <w:color w:val="000000"/>
          <w:sz w:val="20"/>
          <w:szCs w:val="20"/>
        </w:rPr>
      </w:pPr>
      <w:r>
        <w:rPr>
          <w:rFonts w:ascii="Sylfaen" w:hAnsi="Sylfaen"/>
          <w:bCs/>
          <w:color w:val="000000"/>
          <w:sz w:val="20"/>
          <w:szCs w:val="20"/>
        </w:rPr>
        <w:t xml:space="preserve">             </w:t>
      </w:r>
    </w:p>
    <w:p w:rsidR="006B130F" w:rsidRPr="000B1DA0" w:rsidRDefault="000B1DA0" w:rsidP="0018624E">
      <w:pPr>
        <w:tabs>
          <w:tab w:val="left" w:pos="13110"/>
        </w:tabs>
        <w:rPr>
          <w:rFonts w:ascii="Sylfaen" w:hAnsi="Sylfaen"/>
          <w:bCs/>
          <w:color w:val="000000"/>
        </w:rPr>
      </w:pPr>
      <w:r>
        <w:rPr>
          <w:rFonts w:ascii="Sylfaen" w:hAnsi="Sylfaen"/>
          <w:bCs/>
          <w:color w:val="000000"/>
          <w:sz w:val="20"/>
          <w:szCs w:val="20"/>
        </w:rPr>
        <w:t xml:space="preserve">Working with </w:t>
      </w:r>
      <w:r w:rsidR="0038116E">
        <w:rPr>
          <w:rFonts w:ascii="Sylfaen" w:hAnsi="Sylfaen"/>
          <w:b/>
          <w:bCs/>
          <w:color w:val="000000"/>
          <w:sz w:val="22"/>
          <w:szCs w:val="22"/>
        </w:rPr>
        <w:t>PAYTM</w:t>
      </w:r>
      <w:r w:rsidR="00F144A0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="00494D92">
        <w:rPr>
          <w:rFonts w:ascii="Sylfaen" w:hAnsi="Sylfaen"/>
          <w:bCs/>
          <w:color w:val="000000"/>
        </w:rPr>
        <w:t xml:space="preserve"> </w:t>
      </w:r>
      <w:r w:rsidR="00190408">
        <w:rPr>
          <w:rFonts w:ascii="Sylfaen" w:hAnsi="Sylfaen"/>
          <w:bCs/>
          <w:color w:val="000000"/>
          <w:sz w:val="20"/>
          <w:szCs w:val="20"/>
        </w:rPr>
        <w:t xml:space="preserve">designation  </w:t>
      </w:r>
      <w:r w:rsidR="0038116E">
        <w:rPr>
          <w:rFonts w:ascii="Sylfaen" w:hAnsi="Sylfaen"/>
          <w:bCs/>
          <w:color w:val="000000"/>
          <w:sz w:val="20"/>
          <w:szCs w:val="20"/>
        </w:rPr>
        <w:t>Associate- sales</w:t>
      </w:r>
      <w:r w:rsidR="006B130F">
        <w:rPr>
          <w:rFonts w:ascii="Sylfaen" w:hAnsi="Sylfaen"/>
          <w:bCs/>
          <w:color w:val="000000"/>
          <w:sz w:val="20"/>
          <w:szCs w:val="20"/>
        </w:rPr>
        <w:t xml:space="preserve"> looking</w:t>
      </w:r>
      <w:r w:rsidR="00190408">
        <w:rPr>
          <w:rFonts w:ascii="Sylfaen" w:hAnsi="Sylfaen"/>
          <w:bCs/>
          <w:color w:val="000000"/>
          <w:sz w:val="20"/>
          <w:szCs w:val="20"/>
        </w:rPr>
        <w:t xml:space="preserve"> </w:t>
      </w:r>
      <w:r w:rsidR="009E2B61" w:rsidRPr="00564AFE">
        <w:rPr>
          <w:rFonts w:ascii="Sylfaen" w:hAnsi="Sylfaen"/>
          <w:bCs/>
          <w:color w:val="000000"/>
          <w:sz w:val="20"/>
          <w:szCs w:val="20"/>
        </w:rPr>
        <w:t>Delhi/</w:t>
      </w:r>
      <w:r w:rsidR="00494D92" w:rsidRPr="00564AFE">
        <w:rPr>
          <w:rFonts w:ascii="Sylfaen" w:hAnsi="Sylfaen"/>
          <w:bCs/>
          <w:color w:val="000000"/>
          <w:sz w:val="20"/>
          <w:szCs w:val="20"/>
        </w:rPr>
        <w:t>NCR</w:t>
      </w:r>
      <w:r w:rsidR="00190408">
        <w:rPr>
          <w:rFonts w:ascii="Sylfaen" w:hAnsi="Sylfaen"/>
          <w:bCs/>
          <w:color w:val="000000"/>
          <w:sz w:val="20"/>
          <w:szCs w:val="20"/>
        </w:rPr>
        <w:t xml:space="preserve"> Area</w:t>
      </w:r>
      <w:r w:rsidR="00A07243">
        <w:rPr>
          <w:rFonts w:ascii="Sylfaen" w:hAnsi="Sylfaen"/>
          <w:bCs/>
          <w:color w:val="000000"/>
        </w:rPr>
        <w:t xml:space="preserve"> </w:t>
      </w:r>
      <w:r w:rsidR="00A07243" w:rsidRPr="00F423F7">
        <w:rPr>
          <w:rFonts w:ascii="Sylfaen" w:hAnsi="Sylfaen"/>
          <w:bCs/>
          <w:color w:val="000000"/>
          <w:sz w:val="20"/>
          <w:szCs w:val="20"/>
        </w:rPr>
        <w:t>From Nov</w:t>
      </w:r>
      <w:r w:rsidR="00F423F7">
        <w:rPr>
          <w:rFonts w:ascii="Sylfaen" w:hAnsi="Sylfaen"/>
          <w:bCs/>
          <w:color w:val="000000"/>
          <w:sz w:val="20"/>
          <w:szCs w:val="20"/>
        </w:rPr>
        <w:t xml:space="preserve"> </w:t>
      </w:r>
      <w:r w:rsidR="00A07243" w:rsidRPr="00F423F7">
        <w:rPr>
          <w:rFonts w:ascii="Sylfaen" w:hAnsi="Sylfaen"/>
          <w:bCs/>
          <w:color w:val="000000"/>
          <w:sz w:val="20"/>
          <w:szCs w:val="20"/>
        </w:rPr>
        <w:t>2015</w:t>
      </w:r>
      <w:r w:rsidR="00A07243">
        <w:rPr>
          <w:rFonts w:ascii="Sylfaen" w:hAnsi="Sylfaen"/>
          <w:bCs/>
          <w:color w:val="000000"/>
        </w:rPr>
        <w:t>.</w:t>
      </w:r>
    </w:p>
    <w:p w:rsidR="00880ECA" w:rsidRPr="00880ECA" w:rsidRDefault="00880ECA" w:rsidP="00880ECA">
      <w:pPr>
        <w:tabs>
          <w:tab w:val="left" w:pos="13110"/>
        </w:tabs>
        <w:rPr>
          <w:rFonts w:ascii="Sylfaen" w:hAnsi="Sylfaen"/>
          <w:bCs/>
          <w:color w:val="000000"/>
          <w:sz w:val="20"/>
          <w:szCs w:val="20"/>
        </w:rPr>
      </w:pPr>
    </w:p>
    <w:p w:rsidR="002A42C5" w:rsidRDefault="000302D8" w:rsidP="00EE4AE7">
      <w:pPr>
        <w:tabs>
          <w:tab w:val="left" w:pos="13110"/>
        </w:tabs>
        <w:rPr>
          <w:rFonts w:ascii="Sylfaen" w:hAnsi="Sylfaen"/>
          <w:bCs/>
          <w:color w:val="000000"/>
          <w:sz w:val="20"/>
          <w:szCs w:val="20"/>
        </w:rPr>
      </w:pPr>
      <w:r>
        <w:rPr>
          <w:rFonts w:ascii="Sylfaen" w:hAnsi="Sylfaen"/>
          <w:bCs/>
          <w:color w:val="000000"/>
          <w:sz w:val="20"/>
          <w:szCs w:val="20"/>
        </w:rPr>
        <w:t>Worked</w:t>
      </w:r>
      <w:r w:rsidR="00D55E01">
        <w:rPr>
          <w:rFonts w:ascii="Sylfaen" w:hAnsi="Sylfaen"/>
          <w:bCs/>
          <w:color w:val="000000"/>
          <w:sz w:val="20"/>
          <w:szCs w:val="20"/>
        </w:rPr>
        <w:t xml:space="preserve"> </w:t>
      </w:r>
      <w:r w:rsidR="007075A1">
        <w:rPr>
          <w:rFonts w:ascii="Sylfaen" w:hAnsi="Sylfaen"/>
          <w:bCs/>
          <w:color w:val="000000"/>
          <w:sz w:val="20"/>
          <w:szCs w:val="20"/>
        </w:rPr>
        <w:t xml:space="preserve">with </w:t>
      </w:r>
      <w:r w:rsidR="000B1DA0" w:rsidRPr="00A86312">
        <w:rPr>
          <w:rFonts w:ascii="Sylfaen" w:hAnsi="Sylfaen"/>
          <w:b/>
          <w:bCs/>
          <w:color w:val="000000"/>
          <w:sz w:val="22"/>
          <w:szCs w:val="22"/>
        </w:rPr>
        <w:t xml:space="preserve">MICROTEK </w:t>
      </w:r>
      <w:r w:rsidR="00776224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="000B1DA0" w:rsidRPr="00A86312">
        <w:rPr>
          <w:rFonts w:ascii="Sylfaen" w:hAnsi="Sylfaen"/>
          <w:b/>
          <w:bCs/>
          <w:color w:val="000000"/>
          <w:sz w:val="22"/>
          <w:szCs w:val="22"/>
        </w:rPr>
        <w:t xml:space="preserve">INTERNATIONAL </w:t>
      </w:r>
      <w:r w:rsidR="00776224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="000B1DA0" w:rsidRPr="00A86312">
        <w:rPr>
          <w:rFonts w:ascii="Sylfaen" w:hAnsi="Sylfaen"/>
          <w:b/>
          <w:bCs/>
          <w:color w:val="000000"/>
          <w:sz w:val="22"/>
          <w:szCs w:val="22"/>
        </w:rPr>
        <w:t>PVT. L</w:t>
      </w:r>
      <w:r w:rsidR="00776224">
        <w:rPr>
          <w:rFonts w:ascii="Sylfaen" w:hAnsi="Sylfaen"/>
          <w:b/>
          <w:bCs/>
          <w:color w:val="000000"/>
          <w:sz w:val="22"/>
          <w:szCs w:val="22"/>
        </w:rPr>
        <w:t xml:space="preserve"> </w:t>
      </w:r>
      <w:r w:rsidR="000B1DA0" w:rsidRPr="00A86312">
        <w:rPr>
          <w:rFonts w:ascii="Sylfaen" w:hAnsi="Sylfaen"/>
          <w:b/>
          <w:bCs/>
          <w:color w:val="000000"/>
          <w:sz w:val="22"/>
          <w:szCs w:val="22"/>
        </w:rPr>
        <w:t>TD</w:t>
      </w:r>
      <w:r w:rsidR="00282134">
        <w:rPr>
          <w:rFonts w:ascii="Sylfaen" w:hAnsi="Sylfaen"/>
          <w:bCs/>
          <w:color w:val="000000"/>
          <w:sz w:val="20"/>
          <w:szCs w:val="20"/>
        </w:rPr>
        <w:t>.</w:t>
      </w:r>
      <w:r w:rsidR="00190408">
        <w:rPr>
          <w:rFonts w:ascii="Sylfaen" w:hAnsi="Sylfaen"/>
          <w:bCs/>
          <w:color w:val="000000"/>
          <w:sz w:val="20"/>
          <w:szCs w:val="20"/>
        </w:rPr>
        <w:t xml:space="preserve"> </w:t>
      </w:r>
      <w:r w:rsidR="00282134">
        <w:rPr>
          <w:rFonts w:ascii="Sylfaen" w:hAnsi="Sylfaen"/>
          <w:bCs/>
          <w:color w:val="000000"/>
          <w:sz w:val="20"/>
          <w:szCs w:val="20"/>
        </w:rPr>
        <w:t xml:space="preserve"> </w:t>
      </w:r>
      <w:r w:rsidR="00190408">
        <w:rPr>
          <w:rFonts w:ascii="Sylfaen" w:hAnsi="Sylfaen"/>
          <w:bCs/>
          <w:color w:val="000000"/>
          <w:sz w:val="20"/>
          <w:szCs w:val="20"/>
        </w:rPr>
        <w:t>designation</w:t>
      </w:r>
      <w:r w:rsidR="000B1DA0">
        <w:rPr>
          <w:rFonts w:ascii="Sylfaen" w:hAnsi="Sylfaen"/>
          <w:bCs/>
          <w:color w:val="000000"/>
          <w:sz w:val="20"/>
          <w:szCs w:val="20"/>
        </w:rPr>
        <w:t xml:space="preserve"> Area sales Executive</w:t>
      </w:r>
      <w:r w:rsidR="00D55E01">
        <w:rPr>
          <w:rFonts w:ascii="Sylfaen" w:hAnsi="Sylfaen"/>
          <w:bCs/>
          <w:color w:val="000000"/>
          <w:sz w:val="20"/>
          <w:szCs w:val="20"/>
        </w:rPr>
        <w:t xml:space="preserve"> </w:t>
      </w:r>
      <w:r w:rsidR="00190408">
        <w:rPr>
          <w:rFonts w:ascii="Sylfaen" w:hAnsi="Sylfaen"/>
          <w:bCs/>
          <w:color w:val="000000"/>
          <w:sz w:val="20"/>
          <w:szCs w:val="20"/>
        </w:rPr>
        <w:t xml:space="preserve">from Feb </w:t>
      </w:r>
      <w:r w:rsidR="007E6C90">
        <w:rPr>
          <w:rFonts w:ascii="Sylfaen" w:hAnsi="Sylfaen"/>
          <w:bCs/>
          <w:color w:val="000000"/>
          <w:sz w:val="20"/>
          <w:szCs w:val="20"/>
        </w:rPr>
        <w:t xml:space="preserve">2014 to October </w:t>
      </w:r>
      <w:r w:rsidR="00EE4AE7">
        <w:rPr>
          <w:rFonts w:ascii="Sylfaen" w:hAnsi="Sylfaen"/>
          <w:bCs/>
          <w:color w:val="000000"/>
          <w:sz w:val="20"/>
          <w:szCs w:val="20"/>
        </w:rPr>
        <w:t xml:space="preserve">2015 </w:t>
      </w:r>
      <w:r w:rsidR="000B1DA0">
        <w:rPr>
          <w:rFonts w:ascii="Sylfaen" w:hAnsi="Sylfaen"/>
          <w:bCs/>
          <w:color w:val="000000"/>
          <w:sz w:val="20"/>
          <w:szCs w:val="20"/>
        </w:rPr>
        <w:t xml:space="preserve">Looking after </w:t>
      </w:r>
      <w:r w:rsidR="00D55E01">
        <w:rPr>
          <w:rFonts w:ascii="Sylfaen" w:hAnsi="Sylfaen"/>
          <w:bCs/>
          <w:color w:val="000000"/>
          <w:sz w:val="20"/>
          <w:szCs w:val="20"/>
        </w:rPr>
        <w:t>East</w:t>
      </w:r>
      <w:r w:rsidR="000B1DA0">
        <w:rPr>
          <w:rFonts w:ascii="Sylfaen" w:hAnsi="Sylfaen"/>
          <w:bCs/>
          <w:color w:val="000000"/>
          <w:sz w:val="20"/>
          <w:szCs w:val="20"/>
        </w:rPr>
        <w:t>ern</w:t>
      </w:r>
      <w:r w:rsidR="00D55E01">
        <w:rPr>
          <w:rFonts w:ascii="Sylfaen" w:hAnsi="Sylfaen"/>
          <w:bCs/>
          <w:color w:val="000000"/>
          <w:sz w:val="20"/>
          <w:szCs w:val="20"/>
        </w:rPr>
        <w:t xml:space="preserve"> UP zone</w:t>
      </w:r>
      <w:r w:rsidR="000B1DA0">
        <w:rPr>
          <w:rFonts w:ascii="Sylfaen" w:hAnsi="Sylfaen"/>
          <w:bCs/>
          <w:color w:val="000000"/>
          <w:sz w:val="20"/>
          <w:szCs w:val="20"/>
        </w:rPr>
        <w:t xml:space="preserve">, </w:t>
      </w:r>
      <w:r>
        <w:rPr>
          <w:rFonts w:ascii="Sylfaen" w:hAnsi="Sylfaen"/>
          <w:bCs/>
          <w:color w:val="000000"/>
          <w:sz w:val="20"/>
          <w:szCs w:val="20"/>
        </w:rPr>
        <w:t>Lucknow</w:t>
      </w:r>
      <w:r w:rsidR="00880ECA">
        <w:rPr>
          <w:rFonts w:ascii="Sylfaen" w:hAnsi="Sylfaen"/>
          <w:bCs/>
          <w:color w:val="000000"/>
          <w:sz w:val="20"/>
          <w:szCs w:val="20"/>
        </w:rPr>
        <w:t>.</w:t>
      </w:r>
    </w:p>
    <w:p w:rsidR="00D55E01" w:rsidRPr="00D55E01" w:rsidRDefault="00D55E01" w:rsidP="00EE4AE7">
      <w:pPr>
        <w:numPr>
          <w:ilvl w:val="0"/>
          <w:numId w:val="14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50" w:after="150" w:line="240" w:lineRule="atLeast"/>
        <w:ind w:right="45"/>
        <w:rPr>
          <w:rFonts w:ascii="Sylfaen" w:hAnsi="Sylfaen" w:cs="Arial"/>
          <w:color w:val="000000"/>
          <w:sz w:val="20"/>
          <w:szCs w:val="20"/>
          <w:lang w:eastAsia="en-US"/>
        </w:rPr>
      </w:pPr>
      <w:r w:rsidRPr="00D55E01">
        <w:rPr>
          <w:rFonts w:ascii="Sylfaen" w:hAnsi="Sylfaen" w:cs="Arial"/>
          <w:color w:val="000000"/>
          <w:sz w:val="20"/>
          <w:szCs w:val="20"/>
          <w:lang w:eastAsia="en-US"/>
        </w:rPr>
        <w:t>Drives</w:t>
      </w:r>
      <w:r w:rsidR="00880ECA">
        <w:rPr>
          <w:rFonts w:ascii="Sylfaen" w:hAnsi="Sylfaen" w:cs="Arial"/>
          <w:color w:val="000000"/>
          <w:sz w:val="20"/>
          <w:szCs w:val="20"/>
          <w:lang w:eastAsia="en-US"/>
        </w:rPr>
        <w:t xml:space="preserve"> </w:t>
      </w:r>
      <w:r w:rsidR="00880ECA" w:rsidRPr="00880ECA">
        <w:rPr>
          <w:rFonts w:ascii="Sylfaen" w:hAnsi="Sylfaen" w:cs="Arial"/>
          <w:b/>
          <w:bCs/>
          <w:color w:val="000000"/>
          <w:sz w:val="20"/>
          <w:szCs w:val="20"/>
          <w:lang w:eastAsia="en-US"/>
        </w:rPr>
        <w:t>INVERTOR</w:t>
      </w:r>
      <w:r w:rsidR="00880ECA">
        <w:rPr>
          <w:rFonts w:ascii="Sylfaen" w:hAnsi="Sylfaen" w:cs="Arial"/>
          <w:b/>
          <w:bCs/>
          <w:color w:val="000000"/>
          <w:sz w:val="20"/>
          <w:szCs w:val="20"/>
          <w:lang w:eastAsia="en-US"/>
        </w:rPr>
        <w:t xml:space="preserve"> </w:t>
      </w:r>
      <w:r w:rsidR="007E6C90">
        <w:rPr>
          <w:rFonts w:ascii="Sylfaen" w:hAnsi="Sylfaen" w:cs="Arial"/>
          <w:b/>
          <w:bCs/>
          <w:color w:val="000000"/>
          <w:sz w:val="20"/>
          <w:szCs w:val="20"/>
          <w:lang w:eastAsia="en-US"/>
        </w:rPr>
        <w:t xml:space="preserve">BATTERY </w:t>
      </w:r>
      <w:r w:rsidR="00880ECA">
        <w:rPr>
          <w:rFonts w:ascii="Sylfaen" w:hAnsi="Sylfaen" w:cs="Arial"/>
          <w:b/>
          <w:bCs/>
          <w:color w:val="000000"/>
          <w:sz w:val="20"/>
          <w:szCs w:val="20"/>
          <w:lang w:eastAsia="en-US"/>
        </w:rPr>
        <w:t>and STABILIZER</w:t>
      </w:r>
      <w:r w:rsidRPr="00D55E01">
        <w:rPr>
          <w:rFonts w:ascii="Sylfaen" w:hAnsi="Sylfaen" w:cs="Arial"/>
          <w:color w:val="000000"/>
          <w:sz w:val="20"/>
          <w:szCs w:val="20"/>
          <w:lang w:eastAsia="en-US"/>
        </w:rPr>
        <w:t xml:space="preserve"> sales through distribution channels by identifying, developing and supporting </w:t>
      </w:r>
      <w:r w:rsidR="00880ECA">
        <w:rPr>
          <w:rFonts w:ascii="Sylfaen" w:hAnsi="Sylfaen" w:cs="Arial"/>
          <w:color w:val="000000"/>
          <w:sz w:val="20"/>
          <w:szCs w:val="20"/>
          <w:lang w:eastAsia="en-US"/>
        </w:rPr>
        <w:t xml:space="preserve"> partners;</w:t>
      </w:r>
      <w:r w:rsidRPr="00D55E01">
        <w:rPr>
          <w:rFonts w:ascii="Sylfaen" w:hAnsi="Sylfaen" w:cs="Arial"/>
          <w:color w:val="000000"/>
          <w:sz w:val="20"/>
          <w:szCs w:val="20"/>
          <w:lang w:eastAsia="en-US"/>
        </w:rPr>
        <w:t xml:space="preserve"> monitoring results; increasing sales; maximizing revenues.</w:t>
      </w:r>
    </w:p>
    <w:p w:rsidR="00D55E01" w:rsidRDefault="00D55E01" w:rsidP="00494D92">
      <w:pPr>
        <w:pStyle w:val="HTMLPreformatted"/>
        <w:numPr>
          <w:ilvl w:val="0"/>
          <w:numId w:val="14"/>
        </w:numPr>
        <w:shd w:val="clear" w:color="auto" w:fill="F7F7F7"/>
        <w:spacing w:before="150" w:after="150" w:line="240" w:lineRule="atLeast"/>
        <w:ind w:right="45"/>
        <w:rPr>
          <w:rFonts w:ascii="Sylfaen" w:hAnsi="Sylfaen" w:cs="Arial"/>
          <w:color w:val="000000"/>
        </w:rPr>
      </w:pPr>
      <w:r w:rsidRPr="00D55E01">
        <w:rPr>
          <w:rFonts w:ascii="Sylfaen" w:hAnsi="Sylfaen" w:cs="Arial"/>
          <w:color w:val="000000"/>
        </w:rPr>
        <w:lastRenderedPageBreak/>
        <w:t>Promote and Motivate Channel Partners to store and Display Products</w:t>
      </w:r>
      <w:r w:rsidR="003E4430">
        <w:rPr>
          <w:rFonts w:ascii="Sylfaen" w:hAnsi="Sylfaen" w:cs="Arial"/>
          <w:color w:val="000000"/>
        </w:rPr>
        <w:t>.</w:t>
      </w:r>
    </w:p>
    <w:p w:rsidR="00D55E01" w:rsidRDefault="00D55E01" w:rsidP="00B922FD">
      <w:pPr>
        <w:pStyle w:val="HTMLPreformatted"/>
        <w:numPr>
          <w:ilvl w:val="0"/>
          <w:numId w:val="14"/>
        </w:numPr>
        <w:shd w:val="clear" w:color="auto" w:fill="F7F7F7"/>
        <w:spacing w:before="150" w:after="150" w:line="240" w:lineRule="atLeast"/>
        <w:ind w:right="45"/>
        <w:rPr>
          <w:rFonts w:ascii="Sylfaen" w:hAnsi="Sylfaen" w:cs="Arial"/>
          <w:color w:val="000000"/>
        </w:rPr>
      </w:pPr>
      <w:r w:rsidRPr="00D55E01">
        <w:rPr>
          <w:rFonts w:ascii="Sylfaen" w:hAnsi="Sylfaen" w:cs="Arial"/>
          <w:color w:val="000000"/>
        </w:rPr>
        <w:t>Architect Visit and Regular Follo</w:t>
      </w:r>
      <w:r w:rsidR="00B922FD">
        <w:rPr>
          <w:rFonts w:ascii="Sylfaen" w:hAnsi="Sylfaen" w:cs="Arial"/>
          <w:color w:val="000000"/>
        </w:rPr>
        <w:t>w for secondary sales from them.</w:t>
      </w:r>
    </w:p>
    <w:p w:rsidR="00B922FD" w:rsidRPr="00B922FD" w:rsidRDefault="00B922FD" w:rsidP="00B922FD">
      <w:pPr>
        <w:pStyle w:val="HTMLPreformatted"/>
        <w:numPr>
          <w:ilvl w:val="0"/>
          <w:numId w:val="14"/>
        </w:numPr>
        <w:shd w:val="clear" w:color="auto" w:fill="F7F7F7"/>
        <w:spacing w:before="150" w:after="150" w:line="240" w:lineRule="atLeast"/>
        <w:ind w:right="45"/>
        <w:rPr>
          <w:rStyle w:val="apple-converted-space"/>
          <w:rFonts w:ascii="Sylfaen" w:hAnsi="Sylfaen" w:cs="Arial"/>
          <w:color w:val="000000"/>
        </w:rPr>
      </w:pPr>
      <w:r w:rsidRPr="00B922FD">
        <w:rPr>
          <w:rFonts w:ascii="Sylfaen" w:hAnsi="Sylfaen" w:cs="Arial"/>
          <w:color w:val="333333"/>
        </w:rPr>
        <w:t>Analyze market trends and accordingly develop sales plans to increase brand awareness</w:t>
      </w:r>
      <w:r w:rsidRPr="00B922FD">
        <w:rPr>
          <w:rFonts w:ascii="Arial" w:hAnsi="Arial" w:cs="Arial"/>
          <w:color w:val="333333"/>
        </w:rPr>
        <w:t>.</w:t>
      </w:r>
      <w:r w:rsidRPr="00B922FD">
        <w:rPr>
          <w:rStyle w:val="apple-converted-space"/>
          <w:rFonts w:ascii="Arial" w:hAnsi="Arial" w:cs="Arial"/>
          <w:color w:val="333333"/>
        </w:rPr>
        <w:t> </w:t>
      </w:r>
    </w:p>
    <w:p w:rsidR="00B922FD" w:rsidRPr="00A04F66" w:rsidRDefault="00B922FD" w:rsidP="00B922FD">
      <w:pPr>
        <w:pStyle w:val="HTMLPreformatted"/>
        <w:numPr>
          <w:ilvl w:val="0"/>
          <w:numId w:val="14"/>
        </w:numPr>
        <w:shd w:val="clear" w:color="auto" w:fill="F7F7F7"/>
        <w:spacing w:before="150" w:after="150" w:line="240" w:lineRule="atLeast"/>
        <w:ind w:right="45"/>
        <w:rPr>
          <w:rFonts w:ascii="Sylfaen" w:hAnsi="Sylfaen" w:cs="Arial"/>
          <w:color w:val="000000"/>
        </w:rPr>
      </w:pPr>
      <w:r w:rsidRPr="00B922FD">
        <w:rPr>
          <w:rFonts w:ascii="Sylfaen" w:hAnsi="Sylfaen" w:cs="Arial"/>
          <w:color w:val="333333"/>
        </w:rPr>
        <w:t>Coordinate with partners to create and execute business plans to meet sales goals.</w:t>
      </w:r>
    </w:p>
    <w:p w:rsidR="009C413A" w:rsidRPr="000B1DA0" w:rsidRDefault="00A04F66" w:rsidP="000B1DA0">
      <w:pPr>
        <w:pStyle w:val="HTMLPreformatted"/>
        <w:numPr>
          <w:ilvl w:val="0"/>
          <w:numId w:val="14"/>
        </w:numPr>
        <w:shd w:val="clear" w:color="auto" w:fill="F7F7F7"/>
        <w:spacing w:before="150" w:after="150" w:line="240" w:lineRule="atLeast"/>
        <w:ind w:right="45"/>
        <w:rPr>
          <w:rFonts w:ascii="Sylfaen" w:hAnsi="Sylfaen" w:cs="Arial"/>
          <w:color w:val="000000"/>
        </w:rPr>
      </w:pPr>
      <w:r>
        <w:rPr>
          <w:rFonts w:ascii="Sylfaen" w:hAnsi="Sylfaen" w:cs="Arial"/>
          <w:color w:val="333333"/>
        </w:rPr>
        <w:t>Identify new markets and business opportunities, Gather market and customer information        and provide feedback on buying trends.</w:t>
      </w:r>
    </w:p>
    <w:p w:rsidR="000B1DA0" w:rsidRPr="000B1DA0" w:rsidRDefault="000B1DA0" w:rsidP="00BB483B">
      <w:pPr>
        <w:pStyle w:val="HTMLPreformatted"/>
        <w:shd w:val="clear" w:color="auto" w:fill="F7F7F7"/>
        <w:spacing w:before="150" w:after="150" w:line="240" w:lineRule="atLeast"/>
        <w:ind w:left="720" w:right="45"/>
        <w:rPr>
          <w:rFonts w:ascii="Sylfaen" w:hAnsi="Sylfaen" w:cs="Arial"/>
          <w:color w:val="000000"/>
        </w:rPr>
      </w:pPr>
    </w:p>
    <w:p w:rsidR="00A95B61" w:rsidRDefault="00A95B61">
      <w:pPr>
        <w:pBdr>
          <w:top w:val="single" w:sz="8" w:space="0" w:color="000000"/>
          <w:bottom w:val="single" w:sz="8" w:space="1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b/>
        </w:rPr>
        <w:t xml:space="preserve">Industrial  Training  :   </w:t>
      </w:r>
      <w:r>
        <w:rPr>
          <w:rFonts w:ascii="Sylfaen" w:hAnsi="Sylfaen"/>
          <w:b/>
          <w:sz w:val="17"/>
          <w:szCs w:val="17"/>
        </w:rPr>
        <w:t xml:space="preserve">                                                                                          </w:t>
      </w:r>
    </w:p>
    <w:p w:rsidR="00A95B61" w:rsidRDefault="00A95B61">
      <w:pPr>
        <w:rPr>
          <w:rFonts w:ascii="Sylfaen" w:hAnsi="Sylfaen"/>
          <w:b/>
          <w:sz w:val="20"/>
          <w:szCs w:val="20"/>
        </w:rPr>
      </w:pPr>
    </w:p>
    <w:p w:rsidR="00A95B61" w:rsidRDefault="00A95B61">
      <w:pPr>
        <w:numPr>
          <w:ilvl w:val="0"/>
          <w:numId w:val="6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Company – </w:t>
      </w:r>
      <w:r w:rsidR="00D30E70" w:rsidRPr="00A86312">
        <w:rPr>
          <w:rFonts w:ascii="Sylfaen" w:hAnsi="Sylfaen"/>
          <w:b/>
          <w:bCs/>
          <w:sz w:val="22"/>
          <w:szCs w:val="22"/>
        </w:rPr>
        <w:t>BHARAT HEAVY ELECTRICAL LTD</w:t>
      </w:r>
      <w:r>
        <w:rPr>
          <w:rFonts w:ascii="Sylfaen" w:hAnsi="Sylfaen"/>
          <w:b/>
          <w:bCs/>
          <w:sz w:val="20"/>
          <w:szCs w:val="20"/>
        </w:rPr>
        <w:t xml:space="preserve"> </w:t>
      </w:r>
      <w:r>
        <w:rPr>
          <w:rFonts w:ascii="Sylfaen" w:hAnsi="Sylfaen"/>
          <w:sz w:val="20"/>
          <w:szCs w:val="20"/>
        </w:rPr>
        <w:t>(BHEL), New Delhi.</w:t>
      </w:r>
    </w:p>
    <w:p w:rsidR="00A95B61" w:rsidRDefault="00A95B61">
      <w:pPr>
        <w:numPr>
          <w:ilvl w:val="0"/>
          <w:numId w:val="6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 xml:space="preserve">Project Title – Marketing strategy of </w:t>
      </w:r>
      <w:r w:rsidRPr="00A86312">
        <w:rPr>
          <w:rFonts w:ascii="Sylfaen" w:hAnsi="Sylfaen"/>
          <w:b/>
          <w:bCs/>
          <w:sz w:val="22"/>
          <w:szCs w:val="22"/>
        </w:rPr>
        <w:t>BHEL</w:t>
      </w:r>
      <w:r w:rsidRPr="00040569">
        <w:rPr>
          <w:rFonts w:ascii="Sylfaen" w:hAnsi="Sylfaen"/>
        </w:rPr>
        <w:t xml:space="preserve"> </w:t>
      </w:r>
      <w:r>
        <w:rPr>
          <w:rFonts w:ascii="Sylfaen" w:hAnsi="Sylfaen"/>
          <w:sz w:val="20"/>
          <w:szCs w:val="20"/>
        </w:rPr>
        <w:t>Industry.</w:t>
      </w:r>
    </w:p>
    <w:p w:rsidR="00A95B61" w:rsidRDefault="00A95B61">
      <w:pPr>
        <w:numPr>
          <w:ilvl w:val="0"/>
          <w:numId w:val="6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Duration – 2 months.</w:t>
      </w:r>
    </w:p>
    <w:p w:rsidR="00A95B61" w:rsidRDefault="00A95B61"/>
    <w:p w:rsidR="00A95B61" w:rsidRDefault="00A95B61"/>
    <w:p w:rsidR="00A95B61" w:rsidRDefault="00A95B61">
      <w:pPr>
        <w:pBdr>
          <w:top w:val="single" w:sz="8" w:space="0" w:color="000000"/>
          <w:bottom w:val="single" w:sz="8" w:space="1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b/>
        </w:rPr>
        <w:t xml:space="preserve">Project  Profile  : </w:t>
      </w:r>
      <w:r>
        <w:rPr>
          <w:rFonts w:ascii="Sylfaen" w:hAnsi="Sylfaen"/>
          <w:b/>
          <w:sz w:val="17"/>
          <w:szCs w:val="17"/>
        </w:rPr>
        <w:t xml:space="preserve">                                                                       </w:t>
      </w:r>
    </w:p>
    <w:p w:rsidR="00A95B61" w:rsidRDefault="00A95B61">
      <w:pPr>
        <w:rPr>
          <w:rFonts w:ascii="Sylfaen" w:hAnsi="Sylfaen"/>
          <w:b/>
          <w:sz w:val="20"/>
          <w:szCs w:val="20"/>
        </w:rPr>
      </w:pPr>
    </w:p>
    <w:p w:rsidR="00A95B61" w:rsidRDefault="00A95B61">
      <w:pPr>
        <w:numPr>
          <w:ilvl w:val="0"/>
          <w:numId w:val="7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Visiting the various industries and meeting the marketing person.</w:t>
      </w:r>
    </w:p>
    <w:p w:rsidR="00A95B61" w:rsidRDefault="00A95B61">
      <w:pPr>
        <w:numPr>
          <w:ilvl w:val="0"/>
          <w:numId w:val="7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Taking their interview about their marketing strategy.</w:t>
      </w:r>
    </w:p>
    <w:p w:rsidR="00A95B61" w:rsidRDefault="00A95B61">
      <w:pPr>
        <w:numPr>
          <w:ilvl w:val="0"/>
          <w:numId w:val="7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Comparing the strategies of all the industry.</w:t>
      </w:r>
    </w:p>
    <w:p w:rsidR="00A95B61" w:rsidRDefault="00A95B61">
      <w:pPr>
        <w:numPr>
          <w:ilvl w:val="0"/>
          <w:numId w:val="7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Checking the market share of the companies and comparing with their marketing plans.</w:t>
      </w:r>
    </w:p>
    <w:p w:rsidR="00A95B61" w:rsidRDefault="00A95B61">
      <w:pPr>
        <w:numPr>
          <w:ilvl w:val="0"/>
          <w:numId w:val="7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Making final report about the effect of their strategy in capturing the market share.</w:t>
      </w:r>
    </w:p>
    <w:p w:rsidR="009C413A" w:rsidRPr="0020031F" w:rsidRDefault="00A95B61" w:rsidP="0020031F">
      <w:pPr>
        <w:numPr>
          <w:ilvl w:val="0"/>
          <w:numId w:val="7"/>
        </w:numPr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  <w:t>Making graphical presentation of the report.</w:t>
      </w:r>
    </w:p>
    <w:p w:rsidR="009C413A" w:rsidRDefault="009C413A">
      <w:pPr>
        <w:ind w:left="720" w:hanging="360"/>
        <w:rPr>
          <w:rFonts w:ascii="Sylfaen" w:hAnsi="Sylfaen"/>
          <w:sz w:val="20"/>
          <w:szCs w:val="20"/>
        </w:rPr>
      </w:pPr>
    </w:p>
    <w:p w:rsidR="006D2CC5" w:rsidRDefault="006D2CC5" w:rsidP="000B1DA0">
      <w:pPr>
        <w:rPr>
          <w:rFonts w:ascii="Sylfaen" w:hAnsi="Sylfaen"/>
          <w:sz w:val="20"/>
          <w:szCs w:val="20"/>
        </w:rPr>
      </w:pPr>
    </w:p>
    <w:p w:rsidR="00A95B61" w:rsidRDefault="00A95B61">
      <w:pPr>
        <w:pBdr>
          <w:top w:val="single" w:sz="8" w:space="0" w:color="000000"/>
          <w:bottom w:val="single" w:sz="8" w:space="1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b/>
        </w:rPr>
        <w:t>Education  Credentials</w:t>
      </w:r>
      <w:r>
        <w:rPr>
          <w:rFonts w:ascii="Sylfaen" w:hAnsi="Sylfaen"/>
          <w:b/>
          <w:sz w:val="17"/>
          <w:szCs w:val="17"/>
        </w:rPr>
        <w:t xml:space="preserve">   :                                                                                            </w:t>
      </w:r>
    </w:p>
    <w:p w:rsidR="00A95B61" w:rsidRDefault="00A95B61">
      <w:pPr>
        <w:ind w:right="30"/>
        <w:jc w:val="center"/>
        <w:rPr>
          <w:rFonts w:ascii="Sylfaen" w:hAnsi="Sylfaen"/>
          <w:lang w:val="de-DE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800"/>
        <w:gridCol w:w="6810"/>
      </w:tblGrid>
      <w:tr w:rsidR="00A95B61">
        <w:trPr>
          <w:trHeight w:val="624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A95B61" w:rsidRDefault="00A95B61">
            <w:pPr>
              <w:snapToGrid w:val="0"/>
              <w:rPr>
                <w:rFonts w:ascii="Sylfaen" w:hAnsi="Sylfaen"/>
                <w:b/>
              </w:rPr>
            </w:pPr>
            <w:r>
              <w:rPr>
                <w:rFonts w:ascii="Sylfaen" w:hAnsi="Sylfaen"/>
                <w:b/>
              </w:rPr>
              <w:t>Post Graduation</w:t>
            </w:r>
          </w:p>
        </w:tc>
        <w:tc>
          <w:tcPr>
            <w:tcW w:w="6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5B61" w:rsidRDefault="00A95B61">
            <w:pPr>
              <w:snapToGrid w:val="0"/>
            </w:pPr>
          </w:p>
          <w:p w:rsidR="00A95B61" w:rsidRPr="006A7AFA" w:rsidRDefault="00A95B61">
            <w:pPr>
              <w:snapToGrid w:val="0"/>
              <w:rPr>
                <w:rFonts w:ascii="Sylfaen" w:hAnsi="Sylfaen"/>
                <w:sz w:val="20"/>
                <w:szCs w:val="20"/>
              </w:rPr>
            </w:pPr>
            <w:r w:rsidRPr="006A7AFA">
              <w:rPr>
                <w:rFonts w:ascii="Sylfaen" w:hAnsi="Sylfaen"/>
                <w:sz w:val="20"/>
                <w:szCs w:val="20"/>
              </w:rPr>
              <w:t>MBA (Marketing) (201</w:t>
            </w:r>
            <w:r w:rsidR="006A7AFA">
              <w:rPr>
                <w:rFonts w:ascii="Sylfaen" w:hAnsi="Sylfaen"/>
                <w:sz w:val="20"/>
                <w:szCs w:val="20"/>
              </w:rPr>
              <w:t xml:space="preserve">0-2012) from Amrapali Institute of Management &amp; Computer Application, </w:t>
            </w:r>
            <w:r w:rsidRPr="006A7AFA">
              <w:rPr>
                <w:rFonts w:ascii="Sylfaen" w:hAnsi="Sylfaen"/>
                <w:sz w:val="20"/>
                <w:szCs w:val="20"/>
              </w:rPr>
              <w:t>Haldwani</w:t>
            </w:r>
            <w:r w:rsidR="006A7AFA">
              <w:rPr>
                <w:rFonts w:ascii="Sylfaen" w:hAnsi="Sylfaen"/>
                <w:sz w:val="20"/>
                <w:szCs w:val="20"/>
              </w:rPr>
              <w:t>, Uttarakhand.</w:t>
            </w:r>
          </w:p>
        </w:tc>
      </w:tr>
      <w:tr w:rsidR="00A95B61">
        <w:trPr>
          <w:trHeight w:val="548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A95B61" w:rsidRDefault="00A95B61">
            <w:pPr>
              <w:snapToGrid w:val="0"/>
              <w:rPr>
                <w:rFonts w:ascii="Sylfaen" w:hAnsi="Sylfaen"/>
                <w:b/>
              </w:rPr>
            </w:pPr>
            <w:r>
              <w:rPr>
                <w:rFonts w:ascii="Sylfaen" w:hAnsi="Sylfaen"/>
                <w:b/>
              </w:rPr>
              <w:t>Graduation</w:t>
            </w:r>
          </w:p>
        </w:tc>
        <w:tc>
          <w:tcPr>
            <w:tcW w:w="6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5B61" w:rsidRDefault="00A95B61">
            <w:pPr>
              <w:snapToGrid w:val="0"/>
              <w:rPr>
                <w:rFonts w:ascii="Sylfaen" w:hAnsi="Sylfaen"/>
                <w:sz w:val="20"/>
                <w:szCs w:val="20"/>
              </w:rPr>
            </w:pPr>
          </w:p>
          <w:p w:rsidR="00A95B61" w:rsidRDefault="00A95B61">
            <w:pPr>
              <w:snapToGrid w:val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Bachelor in Commerce(2007-2010) Fr</w:t>
            </w:r>
            <w:r w:rsidR="006A7AFA">
              <w:rPr>
                <w:rFonts w:ascii="Sylfaen" w:hAnsi="Sylfaen"/>
                <w:sz w:val="20"/>
                <w:szCs w:val="20"/>
              </w:rPr>
              <w:t>om M.B.G.P.G College, Uttarakhand</w:t>
            </w:r>
          </w:p>
        </w:tc>
      </w:tr>
      <w:tr w:rsidR="00A95B61">
        <w:trPr>
          <w:trHeight w:val="530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A95B61" w:rsidRDefault="00A95B61">
            <w:pPr>
              <w:snapToGrid w:val="0"/>
              <w:rPr>
                <w:rFonts w:ascii="Sylfaen" w:hAnsi="Sylfaen"/>
                <w:b/>
              </w:rPr>
            </w:pPr>
            <w:r>
              <w:rPr>
                <w:rFonts w:ascii="Sylfaen" w:hAnsi="Sylfaen"/>
                <w:b/>
              </w:rPr>
              <w:t>Intermediate</w:t>
            </w:r>
          </w:p>
        </w:tc>
        <w:tc>
          <w:tcPr>
            <w:tcW w:w="6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5B61" w:rsidRDefault="00A95B61">
            <w:pPr>
              <w:snapToGrid w:val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CBSE Board(2007) from Beersheba sr. sec. school</w:t>
            </w:r>
          </w:p>
          <w:p w:rsidR="00A95B61" w:rsidRDefault="00A95B61">
            <w:pPr>
              <w:snapToGrid w:val="0"/>
              <w:rPr>
                <w:rFonts w:ascii="Sylfaen" w:hAnsi="Sylfaen"/>
                <w:sz w:val="20"/>
                <w:szCs w:val="20"/>
              </w:rPr>
            </w:pPr>
          </w:p>
        </w:tc>
      </w:tr>
      <w:tr w:rsidR="00A95B61">
        <w:trPr>
          <w:trHeight w:val="530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A95B61" w:rsidRDefault="00A95B61">
            <w:pPr>
              <w:snapToGrid w:val="0"/>
              <w:rPr>
                <w:rFonts w:ascii="Sylfaen" w:hAnsi="Sylfaen"/>
                <w:b/>
              </w:rPr>
            </w:pPr>
            <w:r>
              <w:rPr>
                <w:rFonts w:ascii="Sylfaen" w:hAnsi="Sylfaen"/>
                <w:b/>
              </w:rPr>
              <w:t>Matriculation</w:t>
            </w:r>
          </w:p>
        </w:tc>
        <w:tc>
          <w:tcPr>
            <w:tcW w:w="6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5B61" w:rsidRDefault="00A95B61">
            <w:pPr>
              <w:snapToGrid w:val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CBSE Board(2004) from Beersheba sr. sec. school</w:t>
            </w:r>
          </w:p>
        </w:tc>
      </w:tr>
    </w:tbl>
    <w:p w:rsidR="009E7F23" w:rsidRDefault="009E7F23" w:rsidP="00494D92">
      <w:pPr>
        <w:rPr>
          <w:rFonts w:ascii="Sylfaen" w:hAnsi="Sylfaen"/>
          <w:lang w:val="de-DE"/>
        </w:rPr>
      </w:pPr>
    </w:p>
    <w:p w:rsidR="00A95B61" w:rsidRDefault="00A95B61">
      <w:pPr>
        <w:pBdr>
          <w:top w:val="single" w:sz="8" w:space="0" w:color="000000"/>
          <w:bottom w:val="single" w:sz="8" w:space="1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b/>
        </w:rPr>
        <w:t>Technical  Skills</w:t>
      </w:r>
      <w:r>
        <w:rPr>
          <w:rFonts w:ascii="Sylfaen" w:hAnsi="Sylfaen"/>
          <w:b/>
          <w:sz w:val="17"/>
          <w:szCs w:val="17"/>
        </w:rPr>
        <w:t xml:space="preserve">   :                                                                                           </w:t>
      </w:r>
    </w:p>
    <w:p w:rsidR="00A95B61" w:rsidRDefault="00A95B61">
      <w:pPr>
        <w:jc w:val="center"/>
        <w:rPr>
          <w:rFonts w:ascii="Sylfaen" w:hAnsi="Sylfaen"/>
          <w:sz w:val="20"/>
          <w:szCs w:val="20"/>
          <w:lang w:val="de-DE"/>
        </w:rPr>
      </w:pPr>
    </w:p>
    <w:p w:rsidR="00A95B61" w:rsidRPr="000006A2" w:rsidRDefault="00A95B61" w:rsidP="000006A2">
      <w:pPr>
        <w:numPr>
          <w:ilvl w:val="0"/>
          <w:numId w:val="1"/>
        </w:numPr>
        <w:jc w:val="both"/>
        <w:rPr>
          <w:rFonts w:ascii="Sylfaen" w:hAnsi="Sylfaen"/>
          <w:sz w:val="20"/>
          <w:szCs w:val="20"/>
          <w:lang w:val="de-DE"/>
        </w:rPr>
      </w:pPr>
      <w:r w:rsidRPr="000006A2">
        <w:rPr>
          <w:rFonts w:ascii="Sylfaen" w:hAnsi="Sylfaen"/>
          <w:sz w:val="20"/>
          <w:szCs w:val="20"/>
          <w:lang w:val="de-DE"/>
        </w:rPr>
        <w:t>Certificate in Computer Networking.</w:t>
      </w:r>
    </w:p>
    <w:p w:rsidR="00A95B61" w:rsidRDefault="00A95B61">
      <w:pPr>
        <w:numPr>
          <w:ilvl w:val="0"/>
          <w:numId w:val="1"/>
        </w:numPr>
        <w:jc w:val="both"/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Proficient in Hardware troubleshooting.</w:t>
      </w:r>
    </w:p>
    <w:p w:rsidR="00A95B61" w:rsidRDefault="00A95B61">
      <w:pPr>
        <w:numPr>
          <w:ilvl w:val="0"/>
          <w:numId w:val="1"/>
        </w:numPr>
        <w:jc w:val="both"/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Good in Internet tools &amp; search.</w:t>
      </w:r>
    </w:p>
    <w:p w:rsidR="000B1DA0" w:rsidRDefault="00A95B61" w:rsidP="00FF6B21">
      <w:pPr>
        <w:numPr>
          <w:ilvl w:val="0"/>
          <w:numId w:val="1"/>
        </w:numPr>
        <w:jc w:val="both"/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Sounds knowledge of Microsoft Office Tools.</w:t>
      </w:r>
    </w:p>
    <w:p w:rsidR="00F91B41" w:rsidRDefault="00F91B41" w:rsidP="00F91B41">
      <w:pPr>
        <w:jc w:val="both"/>
        <w:rPr>
          <w:rFonts w:ascii="Sylfaen" w:hAnsi="Sylfaen"/>
          <w:sz w:val="20"/>
          <w:szCs w:val="20"/>
          <w:lang w:val="de-DE"/>
        </w:rPr>
      </w:pPr>
    </w:p>
    <w:p w:rsidR="00F91B41" w:rsidRPr="00FF6B21" w:rsidRDefault="00F91B41" w:rsidP="00F91B41">
      <w:pPr>
        <w:jc w:val="both"/>
        <w:rPr>
          <w:rFonts w:ascii="Sylfaen" w:hAnsi="Sylfaen"/>
          <w:sz w:val="20"/>
          <w:szCs w:val="20"/>
          <w:lang w:val="de-DE"/>
        </w:rPr>
      </w:pPr>
    </w:p>
    <w:p w:rsidR="004E3371" w:rsidRDefault="00A15CC2" w:rsidP="00602B80">
      <w:pPr>
        <w:pBdr>
          <w:top w:val="single" w:sz="8" w:space="0" w:color="000000"/>
          <w:bottom w:val="single" w:sz="8" w:space="5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 w:rsidRPr="00A15CC2"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.25pt;margin-top:27.45pt;width:432.25pt;height:123.75pt;z-index:251657728;mso-position-horizontal-relative:margin" stroked="f">
            <v:fill opacity="0" color2="black"/>
            <v:textbox style="mso-next-textbox:#_x0000_s1026" inset="0,0,0,0">
              <w:txbxContent>
                <w:tbl>
                  <w:tblPr>
                    <w:tblW w:w="0" w:type="auto"/>
                    <w:tblInd w:w="108" w:type="dxa"/>
                    <w:tblLayout w:type="fixed"/>
                    <w:tblLook w:val="0000"/>
                  </w:tblPr>
                  <w:tblGrid>
                    <w:gridCol w:w="1664"/>
                    <w:gridCol w:w="7007"/>
                  </w:tblGrid>
                  <w:tr w:rsidR="00A95B61" w:rsidTr="004E3371">
                    <w:trPr>
                      <w:trHeight w:val="1092"/>
                    </w:trPr>
                    <w:tc>
                      <w:tcPr>
                        <w:tcW w:w="1664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E0E0E0"/>
                      </w:tcPr>
                      <w:p w:rsidR="00A95B61" w:rsidRDefault="00A95B61">
                        <w:pPr>
                          <w:snapToGrid w:val="0"/>
                          <w:rPr>
                            <w:rFonts w:ascii="Sylfaen" w:hAnsi="Sylfaen"/>
                            <w:b/>
                          </w:rPr>
                        </w:pPr>
                        <w:r>
                          <w:rPr>
                            <w:rFonts w:ascii="Sylfaen" w:hAnsi="Sylfaen"/>
                            <w:b/>
                          </w:rPr>
                          <w:t>Unique Selling Proposition</w:t>
                        </w:r>
                      </w:p>
                    </w:tc>
                    <w:tc>
                      <w:tcPr>
                        <w:tcW w:w="7007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A95B61" w:rsidRDefault="00A95B61">
                        <w:pPr>
                          <w:snapToGrid w:val="0"/>
                          <w:rPr>
                            <w:rFonts w:ascii="Sylfaen" w:hAnsi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/>
                            <w:sz w:val="20"/>
                            <w:szCs w:val="20"/>
                          </w:rPr>
                          <w:t>Sincere, attentive, quick learning attitude, adaptable to changes, right work at the right time, sharing my views, self-motivated &amp; optimistic &amp; strong desire to excel.</w:t>
                        </w:r>
                      </w:p>
                    </w:tc>
                  </w:tr>
                  <w:tr w:rsidR="00A95B61" w:rsidTr="004E3371">
                    <w:trPr>
                      <w:trHeight w:val="1092"/>
                    </w:trPr>
                    <w:tc>
                      <w:tcPr>
                        <w:tcW w:w="1664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E0E0E0"/>
                      </w:tcPr>
                      <w:p w:rsidR="00A95B61" w:rsidRDefault="00A95B61">
                        <w:pPr>
                          <w:snapToGrid w:val="0"/>
                          <w:rPr>
                            <w:rFonts w:ascii="Sylfaen" w:hAnsi="Sylfaen"/>
                            <w:b/>
                          </w:rPr>
                        </w:pPr>
                        <w:r>
                          <w:rPr>
                            <w:rFonts w:ascii="Sylfaen" w:hAnsi="Sylfaen"/>
                            <w:b/>
                          </w:rPr>
                          <w:t>Personal Skills</w:t>
                        </w:r>
                      </w:p>
                    </w:tc>
                    <w:tc>
                      <w:tcPr>
                        <w:tcW w:w="7007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A95B61" w:rsidRDefault="00A95B61">
                        <w:pPr>
                          <w:snapToGrid w:val="0"/>
                          <w:rPr>
                            <w:rFonts w:ascii="Sylfaen" w:hAnsi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/>
                            <w:sz w:val="20"/>
                            <w:szCs w:val="20"/>
                          </w:rPr>
                          <w:t>Excellent Verbal &amp; Written Communication Skills, Good Teamwork and Leadership Abilities, Quick Grasping Power, always tend to work with Dedication, determination and devotion &amp; matured enough to handle sensitive information in a professional way.</w:t>
                        </w:r>
                      </w:p>
                      <w:p w:rsidR="00A95B61" w:rsidRDefault="00A95B61">
                        <w:pPr>
                          <w:rPr>
                            <w:rFonts w:ascii="Sylfaen" w:hAnsi="Sylfae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A95B61" w:rsidRDefault="00A95B61">
                  <w:r>
                    <w:t xml:space="preserve"> </w:t>
                  </w:r>
                </w:p>
              </w:txbxContent>
            </v:textbox>
            <w10:wrap type="square" side="largest" anchorx="margin"/>
          </v:shape>
        </w:pict>
      </w:r>
      <w:r w:rsidR="00A95B61">
        <w:rPr>
          <w:rFonts w:ascii="Sylfaen" w:hAnsi="Sylfaen"/>
          <w:b/>
        </w:rPr>
        <w:t>Additional  Skills</w:t>
      </w:r>
      <w:r w:rsidR="00A95B61">
        <w:rPr>
          <w:rFonts w:ascii="Sylfaen" w:hAnsi="Sylfaen"/>
          <w:b/>
          <w:sz w:val="17"/>
          <w:szCs w:val="17"/>
        </w:rPr>
        <w:t xml:space="preserve">    :                                                          </w:t>
      </w:r>
      <w:r w:rsidR="009C413A">
        <w:rPr>
          <w:rFonts w:ascii="Sylfaen" w:hAnsi="Sylfaen"/>
          <w:b/>
          <w:sz w:val="17"/>
          <w:szCs w:val="17"/>
        </w:rPr>
        <w:t xml:space="preserve">                              </w:t>
      </w:r>
    </w:p>
    <w:p w:rsidR="0034493A" w:rsidRPr="00880ECA" w:rsidRDefault="0034493A" w:rsidP="00880ECA">
      <w:pPr>
        <w:pBdr>
          <w:top w:val="single" w:sz="8" w:space="0" w:color="000000"/>
          <w:bottom w:val="single" w:sz="8" w:space="5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lang w:val="de-DE"/>
        </w:rPr>
        <w:tab/>
      </w:r>
    </w:p>
    <w:p w:rsidR="004E3371" w:rsidRDefault="004E3371" w:rsidP="0034493A">
      <w:pPr>
        <w:tabs>
          <w:tab w:val="center" w:pos="4320"/>
          <w:tab w:val="right" w:pos="8640"/>
        </w:tabs>
        <w:rPr>
          <w:rFonts w:ascii="Sylfaen" w:hAnsi="Sylfaen"/>
          <w:lang w:val="de-DE"/>
        </w:rPr>
      </w:pPr>
    </w:p>
    <w:p w:rsidR="00A95B61" w:rsidRDefault="00A95B61">
      <w:pPr>
        <w:pBdr>
          <w:top w:val="single" w:sz="8" w:space="0" w:color="000000"/>
          <w:bottom w:val="single" w:sz="8" w:space="1" w:color="000000"/>
        </w:pBdr>
        <w:shd w:val="clear" w:color="auto" w:fill="D9D9D9"/>
        <w:jc w:val="center"/>
        <w:rPr>
          <w:rFonts w:ascii="Sylfaen" w:hAnsi="Sylfaen"/>
          <w:lang w:val="de-DE"/>
        </w:rPr>
      </w:pPr>
    </w:p>
    <w:p w:rsidR="00A95B61" w:rsidRDefault="00A95B61">
      <w:pPr>
        <w:pBdr>
          <w:top w:val="single" w:sz="8" w:space="0" w:color="000000"/>
          <w:bottom w:val="single" w:sz="8" w:space="1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b/>
        </w:rPr>
        <w:t>Extra  Curricular  &amp;  Interests</w:t>
      </w:r>
      <w:r>
        <w:rPr>
          <w:rFonts w:ascii="Sylfaen" w:hAnsi="Sylfaen"/>
          <w:b/>
          <w:sz w:val="17"/>
          <w:szCs w:val="17"/>
        </w:rPr>
        <w:t xml:space="preserve">   :                                                                             </w:t>
      </w:r>
    </w:p>
    <w:p w:rsidR="00A95B61" w:rsidRDefault="00A95B61" w:rsidP="000B1DA0">
      <w:pPr>
        <w:rPr>
          <w:rFonts w:ascii="Sylfaen" w:hAnsi="Sylfaen"/>
          <w:lang w:val="de-DE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692"/>
        <w:gridCol w:w="6963"/>
      </w:tblGrid>
      <w:tr w:rsidR="00A95B61">
        <w:trPr>
          <w:trHeight w:val="1067"/>
        </w:trPr>
        <w:tc>
          <w:tcPr>
            <w:tcW w:w="1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A95B61" w:rsidRDefault="00A95B61">
            <w:pPr>
              <w:snapToGrid w:val="0"/>
              <w:rPr>
                <w:rFonts w:ascii="Sylfaen" w:hAnsi="Sylfaen"/>
                <w:b/>
              </w:rPr>
            </w:pPr>
            <w:r>
              <w:rPr>
                <w:rFonts w:ascii="Sylfaen" w:hAnsi="Sylfaen"/>
                <w:b/>
              </w:rPr>
              <w:t>Extra-Curricular Activities</w:t>
            </w:r>
          </w:p>
        </w:tc>
        <w:tc>
          <w:tcPr>
            <w:tcW w:w="6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5B61" w:rsidRDefault="00A95B61">
            <w:pPr>
              <w:snapToGrid w:val="0"/>
              <w:rPr>
                <w:rFonts w:ascii="Sylfaen" w:hAnsi="Sylfaen"/>
                <w:color w:val="000000"/>
                <w:sz w:val="20"/>
                <w:szCs w:val="20"/>
                <w:lang w:val="en-GB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  <w:lang w:val="en-GB"/>
              </w:rPr>
              <w:t>Participated in cycling competition, kumaon.</w:t>
            </w:r>
          </w:p>
          <w:p w:rsidR="00A95B61" w:rsidRDefault="00A95B61">
            <w:pPr>
              <w:rPr>
                <w:rFonts w:ascii="Sylfaen" w:hAnsi="Sylfaen"/>
                <w:color w:val="000000"/>
                <w:sz w:val="20"/>
                <w:szCs w:val="20"/>
                <w:lang w:val="en-GB"/>
              </w:rPr>
            </w:pPr>
            <w:r>
              <w:rPr>
                <w:rFonts w:ascii="Sylfaen" w:hAnsi="Sylfaen"/>
                <w:color w:val="000000"/>
                <w:sz w:val="20"/>
                <w:szCs w:val="20"/>
                <w:lang w:val="en-GB"/>
              </w:rPr>
              <w:t>Participated In Several Blood Donation Camps.</w:t>
            </w:r>
          </w:p>
          <w:p w:rsidR="00A95B61" w:rsidRDefault="00A95B61">
            <w:pPr>
              <w:rPr>
                <w:rFonts w:ascii="Sylfaen" w:hAnsi="Sylfaen"/>
                <w:color w:val="000000"/>
                <w:sz w:val="20"/>
                <w:szCs w:val="20"/>
                <w:lang w:val="en-GB"/>
              </w:rPr>
            </w:pPr>
          </w:p>
          <w:p w:rsidR="00A95B61" w:rsidRDefault="00A95B61">
            <w:pPr>
              <w:rPr>
                <w:rFonts w:ascii="Sylfaen" w:hAnsi="Sylfaen"/>
                <w:sz w:val="20"/>
                <w:szCs w:val="20"/>
                <w:lang w:val="en-GB"/>
              </w:rPr>
            </w:pPr>
          </w:p>
        </w:tc>
      </w:tr>
      <w:tr w:rsidR="00A95B61">
        <w:trPr>
          <w:trHeight w:val="1067"/>
        </w:trPr>
        <w:tc>
          <w:tcPr>
            <w:tcW w:w="16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</w:tcPr>
          <w:p w:rsidR="00A95B61" w:rsidRDefault="00A95B61">
            <w:pPr>
              <w:snapToGrid w:val="0"/>
              <w:rPr>
                <w:rFonts w:ascii="Sylfaen" w:hAnsi="Sylfaen"/>
                <w:b/>
                <w:sz w:val="20"/>
                <w:szCs w:val="20"/>
              </w:rPr>
            </w:pPr>
          </w:p>
          <w:p w:rsidR="00A95B61" w:rsidRDefault="00A95B61">
            <w:pPr>
              <w:rPr>
                <w:rFonts w:ascii="Sylfaen" w:hAnsi="Sylfaen"/>
                <w:b/>
              </w:rPr>
            </w:pPr>
            <w:r>
              <w:rPr>
                <w:rFonts w:ascii="Sylfaen" w:hAnsi="Sylfaen"/>
                <w:b/>
              </w:rPr>
              <w:t>Interests</w:t>
            </w:r>
          </w:p>
        </w:tc>
        <w:tc>
          <w:tcPr>
            <w:tcW w:w="69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5B61" w:rsidRDefault="00A95B61">
            <w:pPr>
              <w:snapToGrid w:val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Internet surfing, creative participation, adventurous sports, traveling, social work.</w:t>
            </w:r>
          </w:p>
        </w:tc>
      </w:tr>
    </w:tbl>
    <w:p w:rsidR="009C413A" w:rsidRDefault="009C413A" w:rsidP="0020031F">
      <w:pPr>
        <w:tabs>
          <w:tab w:val="left" w:pos="1095"/>
        </w:tabs>
        <w:rPr>
          <w:rFonts w:ascii="Sylfaen" w:hAnsi="Sylfaen"/>
        </w:rPr>
      </w:pPr>
    </w:p>
    <w:p w:rsidR="00A95B61" w:rsidRDefault="00A95B61">
      <w:pPr>
        <w:pBdr>
          <w:top w:val="single" w:sz="8" w:space="0" w:color="000000"/>
          <w:bottom w:val="single" w:sz="8" w:space="1" w:color="000000"/>
        </w:pBdr>
        <w:shd w:val="clear" w:color="auto" w:fill="D9D9D9"/>
        <w:rPr>
          <w:rFonts w:ascii="Sylfaen" w:hAnsi="Sylfaen"/>
          <w:b/>
          <w:sz w:val="17"/>
          <w:szCs w:val="17"/>
        </w:rPr>
      </w:pPr>
      <w:r>
        <w:rPr>
          <w:rFonts w:ascii="Sylfaen" w:hAnsi="Sylfaen"/>
          <w:b/>
        </w:rPr>
        <w:t>Personal  Vitae</w:t>
      </w:r>
      <w:r>
        <w:rPr>
          <w:rFonts w:ascii="Sylfaen" w:hAnsi="Sylfaen"/>
          <w:b/>
          <w:sz w:val="17"/>
          <w:szCs w:val="17"/>
        </w:rPr>
        <w:t xml:space="preserve">   :                                                                            </w:t>
      </w:r>
    </w:p>
    <w:p w:rsidR="00A95B61" w:rsidRDefault="00A95B61">
      <w:pPr>
        <w:rPr>
          <w:rFonts w:ascii="Sylfaen" w:hAnsi="Sylfaen"/>
          <w:lang w:val="de-DE"/>
        </w:rPr>
      </w:pPr>
    </w:p>
    <w:p w:rsidR="00A95B61" w:rsidRDefault="00A95B61">
      <w:pPr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Date of Birth               :  26  Aug 1989</w:t>
      </w:r>
    </w:p>
    <w:p w:rsidR="00A95B61" w:rsidRDefault="00A95B61">
      <w:pPr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Father’s Name             :  Mr. H.C Tiwari</w:t>
      </w:r>
    </w:p>
    <w:p w:rsidR="00A95B61" w:rsidRDefault="00A95B61">
      <w:pPr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Permanent Address    :  Surabhi col</w:t>
      </w:r>
      <w:r w:rsidR="00602B80">
        <w:rPr>
          <w:rFonts w:ascii="Sylfaen" w:hAnsi="Sylfaen"/>
          <w:sz w:val="20"/>
          <w:szCs w:val="20"/>
          <w:lang w:val="de-DE"/>
        </w:rPr>
        <w:t>ony,Malli Bamori ,Haldwani,District-Nainital,</w:t>
      </w:r>
      <w:r>
        <w:rPr>
          <w:rFonts w:ascii="Sylfaen" w:hAnsi="Sylfaen"/>
          <w:sz w:val="20"/>
          <w:szCs w:val="20"/>
          <w:lang w:val="de-DE"/>
        </w:rPr>
        <w:t xml:space="preserve"> U.K.</w:t>
      </w:r>
    </w:p>
    <w:p w:rsidR="00A95B61" w:rsidRDefault="00A95B61">
      <w:pPr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Languages known       :  English &amp; Hindi</w:t>
      </w:r>
    </w:p>
    <w:p w:rsidR="00A95B61" w:rsidRDefault="00A95B61">
      <w:pPr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Marital Status              :  Unmarried</w:t>
      </w:r>
    </w:p>
    <w:p w:rsidR="00A95B61" w:rsidRDefault="00A95B61">
      <w:pPr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Nationality                  :   Indian</w:t>
      </w:r>
    </w:p>
    <w:p w:rsidR="00A95B61" w:rsidRDefault="00A95B61">
      <w:pPr>
        <w:spacing w:line="360" w:lineRule="auto"/>
        <w:jc w:val="both"/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 xml:space="preserve">I hereby declare that the above written particulars are true to the best of my knowledge and belief. </w:t>
      </w:r>
    </w:p>
    <w:p w:rsidR="00A95B61" w:rsidRDefault="00A95B61">
      <w:pPr>
        <w:spacing w:line="360" w:lineRule="auto"/>
        <w:jc w:val="both"/>
        <w:rPr>
          <w:rFonts w:ascii="Sylfaen" w:hAnsi="Sylfaen"/>
          <w:sz w:val="20"/>
          <w:szCs w:val="20"/>
          <w:lang w:val="de-DE"/>
        </w:rPr>
      </w:pPr>
      <w:r>
        <w:rPr>
          <w:rFonts w:ascii="Sylfaen" w:hAnsi="Sylfaen"/>
          <w:sz w:val="20"/>
          <w:szCs w:val="20"/>
          <w:lang w:val="de-DE"/>
        </w:rPr>
        <w:t>I assure an honest and sincere service.</w:t>
      </w:r>
    </w:p>
    <w:p w:rsidR="00A95B61" w:rsidRDefault="00A95B61">
      <w:pPr>
        <w:rPr>
          <w:rFonts w:ascii="Sylfaen" w:hAnsi="Sylfaen"/>
          <w:b/>
          <w:lang w:val="de-DE"/>
        </w:rPr>
      </w:pPr>
    </w:p>
    <w:p w:rsidR="00A95B61" w:rsidRDefault="00A95B61">
      <w:pPr>
        <w:rPr>
          <w:rFonts w:ascii="Sylfaen" w:hAnsi="Sylfaen"/>
          <w:b/>
          <w:lang w:val="de-DE"/>
        </w:rPr>
      </w:pPr>
      <w:r>
        <w:rPr>
          <w:rFonts w:ascii="Sylfaen" w:hAnsi="Sylfaen"/>
          <w:b/>
          <w:lang w:val="de-DE"/>
        </w:rPr>
        <w:t>Date :                                                                                                 (PIYUSH  TIWARI)</w:t>
      </w:r>
    </w:p>
    <w:p w:rsidR="00A95B61" w:rsidRDefault="00A95B61"/>
    <w:sectPr w:rsidR="00A95B61" w:rsidSect="00CF5882">
      <w:footnotePr>
        <w:pos w:val="beneathText"/>
      </w:footnotePr>
      <w:pgSz w:w="12240" w:h="15840"/>
      <w:pgMar w:top="117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2EAE" w:rsidRDefault="007A2EAE" w:rsidP="00316152">
      <w:r>
        <w:separator/>
      </w:r>
    </w:p>
  </w:endnote>
  <w:endnote w:type="continuationSeparator" w:id="1">
    <w:p w:rsidR="007A2EAE" w:rsidRDefault="007A2EAE" w:rsidP="003161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2EAE" w:rsidRDefault="007A2EAE" w:rsidP="00316152">
      <w:r>
        <w:separator/>
      </w:r>
    </w:p>
  </w:footnote>
  <w:footnote w:type="continuationSeparator" w:id="1">
    <w:p w:rsidR="007A2EAE" w:rsidRDefault="007A2EAE" w:rsidP="0031615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b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b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b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b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b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b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b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b/>
      </w:rPr>
    </w:lvl>
  </w:abstractNum>
  <w:abstractNum w:abstractNumId="6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>
    <w:nsid w:val="00000008"/>
    <w:multiLevelType w:val="multilevel"/>
    <w:tmpl w:val="00000008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>
    <w:nsid w:val="0B8E7869"/>
    <w:multiLevelType w:val="hybridMultilevel"/>
    <w:tmpl w:val="48DEDF5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>
    <w:nsid w:val="0D0D6990"/>
    <w:multiLevelType w:val="hybridMultilevel"/>
    <w:tmpl w:val="F81A9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755AE4"/>
    <w:multiLevelType w:val="hybridMultilevel"/>
    <w:tmpl w:val="3BE2A484"/>
    <w:lvl w:ilvl="0" w:tplc="040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1">
    <w:nsid w:val="36407D0A"/>
    <w:multiLevelType w:val="hybridMultilevel"/>
    <w:tmpl w:val="88825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DE4EAA"/>
    <w:multiLevelType w:val="hybridMultilevel"/>
    <w:tmpl w:val="4C6298AC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3">
    <w:nsid w:val="4608611D"/>
    <w:multiLevelType w:val="hybridMultilevel"/>
    <w:tmpl w:val="C8782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83755B"/>
    <w:multiLevelType w:val="hybridMultilevel"/>
    <w:tmpl w:val="CDA824C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>
    <w:nsid w:val="7E5843A7"/>
    <w:multiLevelType w:val="hybridMultilevel"/>
    <w:tmpl w:val="1F72C646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4"/>
  </w:num>
  <w:num w:numId="10">
    <w:abstractNumId w:val="10"/>
  </w:num>
  <w:num w:numId="11">
    <w:abstractNumId w:val="15"/>
  </w:num>
  <w:num w:numId="12">
    <w:abstractNumId w:val="8"/>
  </w:num>
  <w:num w:numId="13">
    <w:abstractNumId w:val="12"/>
  </w:num>
  <w:num w:numId="14">
    <w:abstractNumId w:val="13"/>
  </w:num>
  <w:num w:numId="15">
    <w:abstractNumId w:val="9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0"/>
    <w:footnote w:id="1"/>
  </w:footnotePr>
  <w:endnotePr>
    <w:endnote w:id="0"/>
    <w:endnote w:id="1"/>
  </w:endnotePr>
  <w:compat/>
  <w:rsids>
    <w:rsidRoot w:val="00F1230A"/>
    <w:rsid w:val="000006A2"/>
    <w:rsid w:val="000302D8"/>
    <w:rsid w:val="00040569"/>
    <w:rsid w:val="000B1DA0"/>
    <w:rsid w:val="000D172F"/>
    <w:rsid w:val="00100C08"/>
    <w:rsid w:val="00106E5A"/>
    <w:rsid w:val="00135086"/>
    <w:rsid w:val="0013563A"/>
    <w:rsid w:val="0018624E"/>
    <w:rsid w:val="00190408"/>
    <w:rsid w:val="001A6CB1"/>
    <w:rsid w:val="0020031F"/>
    <w:rsid w:val="00282134"/>
    <w:rsid w:val="002A42C5"/>
    <w:rsid w:val="00316152"/>
    <w:rsid w:val="0034493A"/>
    <w:rsid w:val="00351AC6"/>
    <w:rsid w:val="0038116E"/>
    <w:rsid w:val="003C4484"/>
    <w:rsid w:val="003E4430"/>
    <w:rsid w:val="0048178D"/>
    <w:rsid w:val="00494D92"/>
    <w:rsid w:val="00497384"/>
    <w:rsid w:val="004E3371"/>
    <w:rsid w:val="00564AFE"/>
    <w:rsid w:val="005D0326"/>
    <w:rsid w:val="005F34AB"/>
    <w:rsid w:val="00602B80"/>
    <w:rsid w:val="00612C52"/>
    <w:rsid w:val="00653BCF"/>
    <w:rsid w:val="006A7AFA"/>
    <w:rsid w:val="006B130F"/>
    <w:rsid w:val="006B1A8B"/>
    <w:rsid w:val="006D2CC5"/>
    <w:rsid w:val="007075A1"/>
    <w:rsid w:val="00776224"/>
    <w:rsid w:val="007A2EAE"/>
    <w:rsid w:val="007D39D7"/>
    <w:rsid w:val="007E6C90"/>
    <w:rsid w:val="0085288F"/>
    <w:rsid w:val="00880ECA"/>
    <w:rsid w:val="008C7F91"/>
    <w:rsid w:val="008F572E"/>
    <w:rsid w:val="008F7B2A"/>
    <w:rsid w:val="00915AAC"/>
    <w:rsid w:val="009C413A"/>
    <w:rsid w:val="009E2B61"/>
    <w:rsid w:val="009E7F23"/>
    <w:rsid w:val="00A04F66"/>
    <w:rsid w:val="00A057A4"/>
    <w:rsid w:val="00A07243"/>
    <w:rsid w:val="00A15CC2"/>
    <w:rsid w:val="00A86312"/>
    <w:rsid w:val="00A95B61"/>
    <w:rsid w:val="00B23A1D"/>
    <w:rsid w:val="00B922FD"/>
    <w:rsid w:val="00BB483B"/>
    <w:rsid w:val="00BC6D99"/>
    <w:rsid w:val="00C1621E"/>
    <w:rsid w:val="00C51F21"/>
    <w:rsid w:val="00CF24A9"/>
    <w:rsid w:val="00CF5882"/>
    <w:rsid w:val="00D30E70"/>
    <w:rsid w:val="00D55E01"/>
    <w:rsid w:val="00DC293E"/>
    <w:rsid w:val="00E07F44"/>
    <w:rsid w:val="00EA06A9"/>
    <w:rsid w:val="00EA40ED"/>
    <w:rsid w:val="00EA5C2D"/>
    <w:rsid w:val="00ED46E5"/>
    <w:rsid w:val="00EE4AE7"/>
    <w:rsid w:val="00EF1835"/>
    <w:rsid w:val="00F1230A"/>
    <w:rsid w:val="00F144A0"/>
    <w:rsid w:val="00F27ED9"/>
    <w:rsid w:val="00F423F7"/>
    <w:rsid w:val="00F91B41"/>
    <w:rsid w:val="00FA35D8"/>
    <w:rsid w:val="00FB5DC2"/>
    <w:rsid w:val="00FF6B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D99"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BC6D99"/>
    <w:rPr>
      <w:rFonts w:ascii="Wingdings" w:hAnsi="Wingdings"/>
    </w:rPr>
  </w:style>
  <w:style w:type="character" w:customStyle="1" w:styleId="WW8Num2z0">
    <w:name w:val="WW8Num2z0"/>
    <w:rsid w:val="00BC6D99"/>
    <w:rPr>
      <w:rFonts w:ascii="Wingdings" w:hAnsi="Wingdings"/>
    </w:rPr>
  </w:style>
  <w:style w:type="character" w:customStyle="1" w:styleId="WW8Num3z0">
    <w:name w:val="WW8Num3z0"/>
    <w:rsid w:val="00BC6D99"/>
    <w:rPr>
      <w:rFonts w:ascii="Wingdings" w:hAnsi="Wingdings"/>
    </w:rPr>
  </w:style>
  <w:style w:type="character" w:customStyle="1" w:styleId="WW8Num4z0">
    <w:name w:val="WW8Num4z0"/>
    <w:rsid w:val="00BC6D99"/>
    <w:rPr>
      <w:rFonts w:ascii="Symbol" w:hAnsi="Symbol"/>
    </w:rPr>
  </w:style>
  <w:style w:type="character" w:customStyle="1" w:styleId="WW8Num5z0">
    <w:name w:val="WW8Num5z0"/>
    <w:rsid w:val="00BC6D99"/>
    <w:rPr>
      <w:rFonts w:ascii="Symbol" w:hAnsi="Symbol"/>
    </w:rPr>
  </w:style>
  <w:style w:type="character" w:customStyle="1" w:styleId="WW8Num5z1">
    <w:name w:val="WW8Num5z1"/>
    <w:rsid w:val="00BC6D99"/>
    <w:rPr>
      <w:rFonts w:ascii="Courier New" w:hAnsi="Courier New" w:cs="Courier New"/>
    </w:rPr>
  </w:style>
  <w:style w:type="character" w:customStyle="1" w:styleId="WW8Num6z0">
    <w:name w:val="WW8Num6z0"/>
    <w:rsid w:val="00BC6D99"/>
    <w:rPr>
      <w:rFonts w:ascii="Symbol" w:hAnsi="Symbol"/>
      <w:b/>
    </w:rPr>
  </w:style>
  <w:style w:type="character" w:customStyle="1" w:styleId="WW8Num7z0">
    <w:name w:val="WW8Num7z0"/>
    <w:rsid w:val="00BC6D99"/>
    <w:rPr>
      <w:rFonts w:ascii="Symbol" w:hAnsi="Symbol"/>
    </w:rPr>
  </w:style>
  <w:style w:type="character" w:customStyle="1" w:styleId="Absatz-Standardschriftart">
    <w:name w:val="Absatz-Standardschriftart"/>
    <w:rsid w:val="00BC6D99"/>
  </w:style>
  <w:style w:type="character" w:customStyle="1" w:styleId="WW-Absatz-Standardschriftart">
    <w:name w:val="WW-Absatz-Standardschriftart"/>
    <w:rsid w:val="00BC6D99"/>
  </w:style>
  <w:style w:type="character" w:customStyle="1" w:styleId="WW-Absatz-Standardschriftart1">
    <w:name w:val="WW-Absatz-Standardschriftart1"/>
    <w:rsid w:val="00BC6D99"/>
  </w:style>
  <w:style w:type="character" w:customStyle="1" w:styleId="WW-Absatz-Standardschriftart11">
    <w:name w:val="WW-Absatz-Standardschriftart11"/>
    <w:rsid w:val="00BC6D99"/>
  </w:style>
  <w:style w:type="character" w:customStyle="1" w:styleId="WW-Absatz-Standardschriftart111">
    <w:name w:val="WW-Absatz-Standardschriftart111"/>
    <w:rsid w:val="00BC6D99"/>
  </w:style>
  <w:style w:type="character" w:customStyle="1" w:styleId="WW8Num6z1">
    <w:name w:val="WW8Num6z1"/>
    <w:rsid w:val="00BC6D99"/>
    <w:rPr>
      <w:rFonts w:ascii="Courier New" w:hAnsi="Courier New" w:cs="Courier New"/>
    </w:rPr>
  </w:style>
  <w:style w:type="character" w:customStyle="1" w:styleId="WW8Num8z0">
    <w:name w:val="WW8Num8z0"/>
    <w:rsid w:val="00BC6D99"/>
    <w:rPr>
      <w:rFonts w:ascii="Symbol" w:hAnsi="Symbol"/>
    </w:rPr>
  </w:style>
  <w:style w:type="character" w:customStyle="1" w:styleId="WW-Absatz-Standardschriftart1111">
    <w:name w:val="WW-Absatz-Standardschriftart1111"/>
    <w:rsid w:val="00BC6D99"/>
  </w:style>
  <w:style w:type="character" w:customStyle="1" w:styleId="WW8Num7z1">
    <w:name w:val="WW8Num7z1"/>
    <w:rsid w:val="00BC6D99"/>
    <w:rPr>
      <w:rFonts w:ascii="Courier New" w:hAnsi="Courier New" w:cs="Courier New"/>
    </w:rPr>
  </w:style>
  <w:style w:type="character" w:customStyle="1" w:styleId="WW-Absatz-Standardschriftart11111">
    <w:name w:val="WW-Absatz-Standardschriftart11111"/>
    <w:rsid w:val="00BC6D99"/>
  </w:style>
  <w:style w:type="character" w:customStyle="1" w:styleId="WW-Absatz-Standardschriftart111111">
    <w:name w:val="WW-Absatz-Standardschriftart111111"/>
    <w:rsid w:val="00BC6D99"/>
  </w:style>
  <w:style w:type="character" w:customStyle="1" w:styleId="WW-Absatz-Standardschriftart1111111">
    <w:name w:val="WW-Absatz-Standardschriftart1111111"/>
    <w:rsid w:val="00BC6D99"/>
  </w:style>
  <w:style w:type="character" w:customStyle="1" w:styleId="WW8Num8z1">
    <w:name w:val="WW8Num8z1"/>
    <w:rsid w:val="00BC6D99"/>
    <w:rPr>
      <w:rFonts w:ascii="Courier New" w:hAnsi="Courier New" w:cs="Courier New"/>
    </w:rPr>
  </w:style>
  <w:style w:type="character" w:customStyle="1" w:styleId="WW-Absatz-Standardschriftart11111111">
    <w:name w:val="WW-Absatz-Standardschriftart11111111"/>
    <w:rsid w:val="00BC6D99"/>
  </w:style>
  <w:style w:type="character" w:customStyle="1" w:styleId="WW8Num9z0">
    <w:name w:val="WW8Num9z0"/>
    <w:rsid w:val="00BC6D99"/>
    <w:rPr>
      <w:rFonts w:ascii="Symbol" w:hAnsi="Symbol"/>
    </w:rPr>
  </w:style>
  <w:style w:type="character" w:customStyle="1" w:styleId="WW8Num9z1">
    <w:name w:val="WW8Num9z1"/>
    <w:rsid w:val="00BC6D99"/>
    <w:rPr>
      <w:rFonts w:ascii="Courier New" w:hAnsi="Courier New" w:cs="Courier New"/>
    </w:rPr>
  </w:style>
  <w:style w:type="character" w:customStyle="1" w:styleId="WW8Num10z0">
    <w:name w:val="WW8Num10z0"/>
    <w:rsid w:val="00BC6D99"/>
    <w:rPr>
      <w:rFonts w:ascii="Symbol" w:hAnsi="Symbol"/>
    </w:rPr>
  </w:style>
  <w:style w:type="character" w:customStyle="1" w:styleId="WW8Num10z1">
    <w:name w:val="WW8Num10z1"/>
    <w:rsid w:val="00BC6D99"/>
    <w:rPr>
      <w:rFonts w:ascii="Courier New" w:hAnsi="Courier New" w:cs="Courier New"/>
    </w:rPr>
  </w:style>
  <w:style w:type="character" w:customStyle="1" w:styleId="WW-Absatz-Standardschriftart111111111">
    <w:name w:val="WW-Absatz-Standardschriftart111111111"/>
    <w:rsid w:val="00BC6D99"/>
  </w:style>
  <w:style w:type="character" w:customStyle="1" w:styleId="WW-Absatz-Standardschriftart1111111111">
    <w:name w:val="WW-Absatz-Standardschriftart1111111111"/>
    <w:rsid w:val="00BC6D99"/>
  </w:style>
  <w:style w:type="character" w:customStyle="1" w:styleId="WW-Absatz-Standardschriftart11111111111">
    <w:name w:val="WW-Absatz-Standardschriftart11111111111"/>
    <w:rsid w:val="00BC6D99"/>
  </w:style>
  <w:style w:type="character" w:customStyle="1" w:styleId="WW-Absatz-Standardschriftart111111111111">
    <w:name w:val="WW-Absatz-Standardschriftart111111111111"/>
    <w:rsid w:val="00BC6D99"/>
  </w:style>
  <w:style w:type="character" w:customStyle="1" w:styleId="WW-Absatz-Standardschriftart1111111111111">
    <w:name w:val="WW-Absatz-Standardschriftart1111111111111"/>
    <w:rsid w:val="00BC6D99"/>
  </w:style>
  <w:style w:type="character" w:customStyle="1" w:styleId="WW-Absatz-Standardschriftart11111111111111">
    <w:name w:val="WW-Absatz-Standardschriftart11111111111111"/>
    <w:rsid w:val="00BC6D99"/>
  </w:style>
  <w:style w:type="character" w:customStyle="1" w:styleId="WW8Num4z1">
    <w:name w:val="WW8Num4z1"/>
    <w:rsid w:val="00BC6D99"/>
    <w:rPr>
      <w:rFonts w:ascii="Courier New" w:hAnsi="Courier New" w:cs="Courier New"/>
    </w:rPr>
  </w:style>
  <w:style w:type="character" w:customStyle="1" w:styleId="WW8Num4z2">
    <w:name w:val="WW8Num4z2"/>
    <w:rsid w:val="00BC6D99"/>
    <w:rPr>
      <w:rFonts w:ascii="Wingdings" w:hAnsi="Wingdings"/>
    </w:rPr>
  </w:style>
  <w:style w:type="character" w:customStyle="1" w:styleId="WW8Num5z2">
    <w:name w:val="WW8Num5z2"/>
    <w:rsid w:val="00BC6D99"/>
    <w:rPr>
      <w:rFonts w:ascii="Wingdings" w:hAnsi="Wingdings"/>
    </w:rPr>
  </w:style>
  <w:style w:type="character" w:customStyle="1" w:styleId="WW8Num6z2">
    <w:name w:val="WW8Num6z2"/>
    <w:rsid w:val="00BC6D99"/>
    <w:rPr>
      <w:rFonts w:ascii="Wingdings" w:hAnsi="Wingdings"/>
    </w:rPr>
  </w:style>
  <w:style w:type="character" w:customStyle="1" w:styleId="WW8Num6z3">
    <w:name w:val="WW8Num6z3"/>
    <w:rsid w:val="00BC6D99"/>
    <w:rPr>
      <w:rFonts w:ascii="Symbol" w:hAnsi="Symbol"/>
    </w:rPr>
  </w:style>
  <w:style w:type="character" w:customStyle="1" w:styleId="WW8Num7z2">
    <w:name w:val="WW8Num7z2"/>
    <w:rsid w:val="00BC6D99"/>
    <w:rPr>
      <w:rFonts w:ascii="Wingdings" w:hAnsi="Wingdings"/>
    </w:rPr>
  </w:style>
  <w:style w:type="character" w:customStyle="1" w:styleId="WW8Num8z2">
    <w:name w:val="WW8Num8z2"/>
    <w:rsid w:val="00BC6D99"/>
    <w:rPr>
      <w:rFonts w:ascii="Wingdings" w:hAnsi="Wingdings"/>
    </w:rPr>
  </w:style>
  <w:style w:type="character" w:customStyle="1" w:styleId="WW8Num9z2">
    <w:name w:val="WW8Num9z2"/>
    <w:rsid w:val="00BC6D99"/>
    <w:rPr>
      <w:rFonts w:ascii="Wingdings" w:hAnsi="Wingdings"/>
    </w:rPr>
  </w:style>
  <w:style w:type="character" w:customStyle="1" w:styleId="WW8Num10z2">
    <w:name w:val="WW8Num10z2"/>
    <w:rsid w:val="00BC6D99"/>
    <w:rPr>
      <w:rFonts w:ascii="Wingdings" w:hAnsi="Wingdings"/>
    </w:rPr>
  </w:style>
  <w:style w:type="character" w:customStyle="1" w:styleId="WW8Num11z0">
    <w:name w:val="WW8Num11z0"/>
    <w:rsid w:val="00BC6D99"/>
    <w:rPr>
      <w:rFonts w:ascii="Symbol" w:hAnsi="Symbol"/>
    </w:rPr>
  </w:style>
  <w:style w:type="character" w:customStyle="1" w:styleId="WW8Num11z1">
    <w:name w:val="WW8Num11z1"/>
    <w:rsid w:val="00BC6D99"/>
    <w:rPr>
      <w:rFonts w:ascii="Courier New" w:hAnsi="Courier New" w:cs="Courier New"/>
    </w:rPr>
  </w:style>
  <w:style w:type="character" w:customStyle="1" w:styleId="WW8Num11z2">
    <w:name w:val="WW8Num11z2"/>
    <w:rsid w:val="00BC6D99"/>
    <w:rPr>
      <w:rFonts w:ascii="Wingdings" w:hAnsi="Wingdings"/>
    </w:rPr>
  </w:style>
  <w:style w:type="character" w:customStyle="1" w:styleId="WW8Num12z0">
    <w:name w:val="WW8Num12z0"/>
    <w:rsid w:val="00BC6D99"/>
    <w:rPr>
      <w:rFonts w:ascii="Symbol" w:hAnsi="Symbol"/>
    </w:rPr>
  </w:style>
  <w:style w:type="character" w:customStyle="1" w:styleId="WW8Num12z1">
    <w:name w:val="WW8Num12z1"/>
    <w:rsid w:val="00BC6D99"/>
    <w:rPr>
      <w:rFonts w:ascii="Courier New" w:hAnsi="Courier New" w:cs="Courier New"/>
    </w:rPr>
  </w:style>
  <w:style w:type="character" w:customStyle="1" w:styleId="WW8Num12z2">
    <w:name w:val="WW8Num12z2"/>
    <w:rsid w:val="00BC6D99"/>
    <w:rPr>
      <w:rFonts w:ascii="Wingdings" w:hAnsi="Wingdings"/>
    </w:rPr>
  </w:style>
  <w:style w:type="character" w:customStyle="1" w:styleId="WW8Num13z0">
    <w:name w:val="WW8Num13z0"/>
    <w:rsid w:val="00BC6D99"/>
    <w:rPr>
      <w:rFonts w:ascii="Symbol" w:hAnsi="Symbol"/>
    </w:rPr>
  </w:style>
  <w:style w:type="character" w:customStyle="1" w:styleId="WW8Num13z1">
    <w:name w:val="WW8Num13z1"/>
    <w:rsid w:val="00BC6D99"/>
    <w:rPr>
      <w:rFonts w:ascii="Courier New" w:hAnsi="Courier New" w:cs="Courier New"/>
    </w:rPr>
  </w:style>
  <w:style w:type="character" w:customStyle="1" w:styleId="WW8Num13z2">
    <w:name w:val="WW8Num13z2"/>
    <w:rsid w:val="00BC6D99"/>
    <w:rPr>
      <w:rFonts w:ascii="Wingdings" w:hAnsi="Wingdings"/>
    </w:rPr>
  </w:style>
  <w:style w:type="character" w:customStyle="1" w:styleId="WW8Num14z0">
    <w:name w:val="WW8Num14z0"/>
    <w:rsid w:val="00BC6D99"/>
    <w:rPr>
      <w:rFonts w:ascii="Symbol" w:hAnsi="Symbol"/>
    </w:rPr>
  </w:style>
  <w:style w:type="character" w:customStyle="1" w:styleId="WW8Num14z1">
    <w:name w:val="WW8Num14z1"/>
    <w:rsid w:val="00BC6D99"/>
    <w:rPr>
      <w:rFonts w:ascii="Courier New" w:hAnsi="Courier New" w:cs="Courier New"/>
    </w:rPr>
  </w:style>
  <w:style w:type="character" w:customStyle="1" w:styleId="WW8Num14z2">
    <w:name w:val="WW8Num14z2"/>
    <w:rsid w:val="00BC6D99"/>
    <w:rPr>
      <w:rFonts w:ascii="Wingdings" w:hAnsi="Wingdings"/>
    </w:rPr>
  </w:style>
  <w:style w:type="character" w:customStyle="1" w:styleId="WW8Num15z0">
    <w:name w:val="WW8Num15z0"/>
    <w:rsid w:val="00BC6D99"/>
    <w:rPr>
      <w:rFonts w:ascii="Symbol" w:hAnsi="Symbol"/>
    </w:rPr>
  </w:style>
  <w:style w:type="character" w:customStyle="1" w:styleId="WW8Num15z1">
    <w:name w:val="WW8Num15z1"/>
    <w:rsid w:val="00BC6D99"/>
    <w:rPr>
      <w:rFonts w:ascii="Courier New" w:hAnsi="Courier New" w:cs="Courier New"/>
    </w:rPr>
  </w:style>
  <w:style w:type="character" w:customStyle="1" w:styleId="WW8Num15z2">
    <w:name w:val="WW8Num15z2"/>
    <w:rsid w:val="00BC6D99"/>
    <w:rPr>
      <w:rFonts w:ascii="Wingdings" w:hAnsi="Wingdings"/>
    </w:rPr>
  </w:style>
  <w:style w:type="character" w:customStyle="1" w:styleId="WW8Num16z0">
    <w:name w:val="WW8Num16z0"/>
    <w:rsid w:val="00BC6D99"/>
    <w:rPr>
      <w:rFonts w:ascii="Symbol" w:hAnsi="Symbol"/>
    </w:rPr>
  </w:style>
  <w:style w:type="character" w:customStyle="1" w:styleId="WW8Num16z1">
    <w:name w:val="WW8Num16z1"/>
    <w:rsid w:val="00BC6D99"/>
    <w:rPr>
      <w:rFonts w:ascii="Courier New" w:hAnsi="Courier New" w:cs="Courier New"/>
    </w:rPr>
  </w:style>
  <w:style w:type="character" w:customStyle="1" w:styleId="WW8Num16z2">
    <w:name w:val="WW8Num16z2"/>
    <w:rsid w:val="00BC6D99"/>
    <w:rPr>
      <w:rFonts w:ascii="Wingdings" w:hAnsi="Wingdings"/>
    </w:rPr>
  </w:style>
  <w:style w:type="character" w:customStyle="1" w:styleId="WW8Num17z0">
    <w:name w:val="WW8Num17z0"/>
    <w:rsid w:val="00BC6D99"/>
    <w:rPr>
      <w:rFonts w:ascii="Symbol" w:hAnsi="Symbol"/>
    </w:rPr>
  </w:style>
  <w:style w:type="character" w:customStyle="1" w:styleId="WW8Num17z1">
    <w:name w:val="WW8Num17z1"/>
    <w:rsid w:val="00BC6D99"/>
    <w:rPr>
      <w:rFonts w:ascii="Courier New" w:hAnsi="Courier New" w:cs="Courier New"/>
    </w:rPr>
  </w:style>
  <w:style w:type="character" w:customStyle="1" w:styleId="WW8Num17z2">
    <w:name w:val="WW8Num17z2"/>
    <w:rsid w:val="00BC6D99"/>
    <w:rPr>
      <w:rFonts w:ascii="Wingdings" w:hAnsi="Wingdings"/>
    </w:rPr>
  </w:style>
  <w:style w:type="character" w:customStyle="1" w:styleId="WW8Num18z0">
    <w:name w:val="WW8Num18z0"/>
    <w:rsid w:val="00BC6D99"/>
    <w:rPr>
      <w:rFonts w:ascii="Symbol" w:hAnsi="Symbol"/>
    </w:rPr>
  </w:style>
  <w:style w:type="character" w:customStyle="1" w:styleId="WW8Num18z1">
    <w:name w:val="WW8Num18z1"/>
    <w:rsid w:val="00BC6D99"/>
    <w:rPr>
      <w:rFonts w:ascii="Courier New" w:hAnsi="Courier New" w:cs="Courier New"/>
    </w:rPr>
  </w:style>
  <w:style w:type="character" w:customStyle="1" w:styleId="WW8Num18z2">
    <w:name w:val="WW8Num18z2"/>
    <w:rsid w:val="00BC6D99"/>
    <w:rPr>
      <w:rFonts w:ascii="Wingdings" w:hAnsi="Wingdings"/>
    </w:rPr>
  </w:style>
  <w:style w:type="character" w:customStyle="1" w:styleId="WW8Num19z0">
    <w:name w:val="WW8Num19z0"/>
    <w:rsid w:val="00BC6D99"/>
    <w:rPr>
      <w:rFonts w:ascii="Wingdings" w:eastAsia="Times New Roman" w:hAnsi="Wingdings" w:cs="Times New Roman"/>
      <w:b/>
    </w:rPr>
  </w:style>
  <w:style w:type="character" w:customStyle="1" w:styleId="WW8Num19z1">
    <w:name w:val="WW8Num19z1"/>
    <w:rsid w:val="00BC6D99"/>
    <w:rPr>
      <w:rFonts w:ascii="Courier New" w:hAnsi="Courier New" w:cs="Courier New"/>
    </w:rPr>
  </w:style>
  <w:style w:type="character" w:customStyle="1" w:styleId="WW8Num19z2">
    <w:name w:val="WW8Num19z2"/>
    <w:rsid w:val="00BC6D99"/>
    <w:rPr>
      <w:rFonts w:ascii="Wingdings" w:hAnsi="Wingdings"/>
    </w:rPr>
  </w:style>
  <w:style w:type="character" w:customStyle="1" w:styleId="WW8Num19z3">
    <w:name w:val="WW8Num19z3"/>
    <w:rsid w:val="00BC6D99"/>
    <w:rPr>
      <w:rFonts w:ascii="Symbol" w:hAnsi="Symbol"/>
    </w:rPr>
  </w:style>
  <w:style w:type="character" w:customStyle="1" w:styleId="WW8Num20z0">
    <w:name w:val="WW8Num20z0"/>
    <w:rsid w:val="00BC6D99"/>
    <w:rPr>
      <w:rFonts w:ascii="Symbol" w:hAnsi="Symbol"/>
    </w:rPr>
  </w:style>
  <w:style w:type="character" w:customStyle="1" w:styleId="WW8Num20z1">
    <w:name w:val="WW8Num20z1"/>
    <w:rsid w:val="00BC6D99"/>
    <w:rPr>
      <w:rFonts w:ascii="Courier New" w:hAnsi="Courier New" w:cs="Courier New"/>
    </w:rPr>
  </w:style>
  <w:style w:type="character" w:customStyle="1" w:styleId="WW8Num20z2">
    <w:name w:val="WW8Num20z2"/>
    <w:rsid w:val="00BC6D99"/>
    <w:rPr>
      <w:rFonts w:ascii="Wingdings" w:hAnsi="Wingdings"/>
    </w:rPr>
  </w:style>
  <w:style w:type="character" w:customStyle="1" w:styleId="WW8Num21z0">
    <w:name w:val="WW8Num21z0"/>
    <w:rsid w:val="00BC6D99"/>
    <w:rPr>
      <w:rFonts w:ascii="Symbol" w:hAnsi="Symbol"/>
    </w:rPr>
  </w:style>
  <w:style w:type="character" w:customStyle="1" w:styleId="WW8Num21z1">
    <w:name w:val="WW8Num21z1"/>
    <w:rsid w:val="00BC6D99"/>
    <w:rPr>
      <w:rFonts w:ascii="Courier New" w:hAnsi="Courier New" w:cs="Courier New"/>
    </w:rPr>
  </w:style>
  <w:style w:type="character" w:customStyle="1" w:styleId="WW8Num21z2">
    <w:name w:val="WW8Num21z2"/>
    <w:rsid w:val="00BC6D99"/>
    <w:rPr>
      <w:rFonts w:ascii="Wingdings" w:hAnsi="Wingdings"/>
    </w:rPr>
  </w:style>
  <w:style w:type="character" w:styleId="Hyperlink">
    <w:name w:val="Hyperlink"/>
    <w:semiHidden/>
    <w:rsid w:val="00BC6D99"/>
    <w:rPr>
      <w:color w:val="0000FF"/>
      <w:u w:val="single"/>
    </w:rPr>
  </w:style>
  <w:style w:type="character" w:customStyle="1" w:styleId="Bullets">
    <w:name w:val="Bullets"/>
    <w:rsid w:val="00BC6D99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BC6D99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rsid w:val="00BC6D99"/>
    <w:pPr>
      <w:spacing w:after="120"/>
    </w:pPr>
  </w:style>
  <w:style w:type="paragraph" w:styleId="List">
    <w:name w:val="List"/>
    <w:basedOn w:val="BodyText"/>
    <w:semiHidden/>
    <w:rsid w:val="00BC6D99"/>
    <w:rPr>
      <w:rFonts w:cs="Tahoma"/>
    </w:rPr>
  </w:style>
  <w:style w:type="paragraph" w:styleId="Caption">
    <w:name w:val="caption"/>
    <w:basedOn w:val="Normal"/>
    <w:qFormat/>
    <w:rsid w:val="00BC6D99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BC6D99"/>
    <w:pPr>
      <w:suppressLineNumbers/>
    </w:pPr>
    <w:rPr>
      <w:rFonts w:cs="Tahoma"/>
    </w:rPr>
  </w:style>
  <w:style w:type="paragraph" w:customStyle="1" w:styleId="Framecontents">
    <w:name w:val="Frame contents"/>
    <w:basedOn w:val="BodyText"/>
    <w:rsid w:val="00BC6D99"/>
  </w:style>
  <w:style w:type="paragraph" w:customStyle="1" w:styleId="TableContents">
    <w:name w:val="Table Contents"/>
    <w:basedOn w:val="Normal"/>
    <w:rsid w:val="00BC6D99"/>
    <w:pPr>
      <w:suppressLineNumbers/>
    </w:pPr>
  </w:style>
  <w:style w:type="paragraph" w:customStyle="1" w:styleId="TableHeading">
    <w:name w:val="Table Heading"/>
    <w:basedOn w:val="TableContents"/>
    <w:rsid w:val="00BC6D99"/>
    <w:pPr>
      <w:jc w:val="center"/>
    </w:pPr>
    <w:rPr>
      <w:b/>
      <w:bCs/>
    </w:rPr>
  </w:style>
  <w:style w:type="paragraph" w:styleId="ListParagraph">
    <w:name w:val="List Paragraph"/>
    <w:basedOn w:val="Normal"/>
    <w:qFormat/>
    <w:rsid w:val="00BC6D99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55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D55E01"/>
    <w:rPr>
      <w:rFonts w:ascii="Courier New" w:hAnsi="Courier New" w:cs="Courier New"/>
    </w:rPr>
  </w:style>
  <w:style w:type="character" w:customStyle="1" w:styleId="apple-converted-space">
    <w:name w:val="apple-converted-space"/>
    <w:basedOn w:val="DefaultParagraphFont"/>
    <w:rsid w:val="00B922FD"/>
  </w:style>
  <w:style w:type="paragraph" w:styleId="Header">
    <w:name w:val="header"/>
    <w:basedOn w:val="Normal"/>
    <w:link w:val="HeaderChar"/>
    <w:uiPriority w:val="99"/>
    <w:semiHidden/>
    <w:unhideWhenUsed/>
    <w:rsid w:val="003161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316152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31615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316152"/>
    <w:rPr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</dc:creator>
  <cp:lastModifiedBy>c</cp:lastModifiedBy>
  <cp:revision>17</cp:revision>
  <cp:lastPrinted>2015-07-03T12:01:00Z</cp:lastPrinted>
  <dcterms:created xsi:type="dcterms:W3CDTF">2016-05-11T16:05:00Z</dcterms:created>
  <dcterms:modified xsi:type="dcterms:W3CDTF">2016-08-05T07:24:00Z</dcterms:modified>
</cp:coreProperties>
</file>