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1C7" w:rsidRPr="00C47600" w:rsidRDefault="00515C83" w:rsidP="00AF1769">
      <w:pPr>
        <w:ind w:left="-540"/>
        <w:jc w:val="center"/>
        <w:rPr>
          <w:rFonts w:ascii="Cambria" w:hAnsi="Cambria"/>
          <w:bCs/>
          <w:sz w:val="32"/>
          <w:szCs w:val="32"/>
        </w:rPr>
      </w:pPr>
      <w:r w:rsidRPr="00C47600">
        <w:rPr>
          <w:rFonts w:ascii="Cambria" w:hAnsi="Cambria"/>
          <w:b/>
          <w:bCs/>
          <w:sz w:val="32"/>
          <w:szCs w:val="32"/>
        </w:rPr>
        <w:t>Sindhu Ayyadapu</w:t>
      </w:r>
      <w:r w:rsidR="002141C7" w:rsidRPr="00C47600">
        <w:rPr>
          <w:rFonts w:ascii="Cambria" w:hAnsi="Cambria"/>
          <w:bCs/>
          <w:sz w:val="32"/>
          <w:szCs w:val="32"/>
        </w:rPr>
        <w:t xml:space="preserve">  </w:t>
      </w:r>
      <w:r w:rsidR="006A1466" w:rsidRPr="00C47600">
        <w:rPr>
          <w:rFonts w:ascii="Cambria" w:hAnsi="Cambria"/>
          <w:bCs/>
          <w:sz w:val="32"/>
          <w:szCs w:val="32"/>
        </w:rPr>
        <w:t xml:space="preserve">            </w:t>
      </w:r>
      <w:r w:rsidR="00391485" w:rsidRPr="00C47600">
        <w:rPr>
          <w:rFonts w:ascii="Cambria" w:hAnsi="Cambria"/>
          <w:bCs/>
          <w:sz w:val="32"/>
          <w:szCs w:val="32"/>
        </w:rPr>
        <w:t xml:space="preserve">         </w:t>
      </w:r>
      <w:r w:rsidR="00971372" w:rsidRPr="00C47600">
        <w:rPr>
          <w:rFonts w:ascii="Cambria" w:hAnsi="Cambria"/>
          <w:bCs/>
          <w:sz w:val="32"/>
          <w:szCs w:val="32"/>
        </w:rPr>
        <w:t xml:space="preserve">                                                                                                       </w:t>
      </w:r>
      <w:r w:rsidR="00422722" w:rsidRPr="00C47600">
        <w:rPr>
          <w:rFonts w:ascii="Cambria" w:hAnsi="Cambria"/>
          <w:bCs/>
          <w:sz w:val="32"/>
          <w:szCs w:val="32"/>
        </w:rPr>
        <w:t xml:space="preserve">          </w:t>
      </w:r>
      <w:r w:rsidR="002141C7" w:rsidRPr="00C47600">
        <w:rPr>
          <w:rFonts w:ascii="Cambria" w:hAnsi="Cambria"/>
          <w:bCs/>
          <w:sz w:val="32"/>
          <w:szCs w:val="32"/>
        </w:rPr>
        <w:t xml:space="preserve">                    </w:t>
      </w:r>
    </w:p>
    <w:p w:rsidR="002141C7" w:rsidRPr="00FB66CD" w:rsidRDefault="002141C7" w:rsidP="002141C7">
      <w:pPr>
        <w:ind w:left="5040" w:right="-630"/>
        <w:rPr>
          <w:rFonts w:ascii="Cambria" w:hAnsi="Cambria"/>
          <w:bCs/>
          <w:sz w:val="22"/>
          <w:szCs w:val="22"/>
        </w:rPr>
      </w:pPr>
    </w:p>
    <w:p w:rsidR="00422722" w:rsidRPr="00FB66CD" w:rsidRDefault="002141C7" w:rsidP="002141C7">
      <w:pPr>
        <w:ind w:left="5040" w:right="-630"/>
        <w:rPr>
          <w:rFonts w:ascii="Cambria" w:hAnsi="Cambria"/>
          <w:bCs/>
          <w:sz w:val="22"/>
          <w:szCs w:val="22"/>
        </w:rPr>
      </w:pPr>
      <w:r w:rsidRPr="00FB66CD">
        <w:rPr>
          <w:rFonts w:ascii="Cambria" w:hAnsi="Cambria"/>
          <w:bCs/>
          <w:sz w:val="22"/>
          <w:szCs w:val="22"/>
        </w:rPr>
        <w:t xml:space="preserve">                     </w:t>
      </w:r>
      <w:r w:rsidR="00C47600">
        <w:rPr>
          <w:rFonts w:ascii="Cambria" w:hAnsi="Cambria"/>
          <w:bCs/>
          <w:sz w:val="22"/>
          <w:szCs w:val="22"/>
        </w:rPr>
        <w:t xml:space="preserve">    </w:t>
      </w:r>
      <w:r w:rsidRPr="00FB66CD">
        <w:rPr>
          <w:rFonts w:ascii="Cambria" w:hAnsi="Cambria"/>
          <w:bCs/>
          <w:sz w:val="22"/>
          <w:szCs w:val="22"/>
        </w:rPr>
        <w:t xml:space="preserve">    </w:t>
      </w:r>
      <w:r w:rsidRPr="00FB66CD">
        <w:rPr>
          <w:rFonts w:ascii="Cambria" w:hAnsi="Cambria"/>
          <w:b/>
          <w:bCs/>
          <w:sz w:val="22"/>
          <w:szCs w:val="22"/>
        </w:rPr>
        <w:t xml:space="preserve">Ph.no: </w:t>
      </w:r>
      <w:r w:rsidR="00DF7DCA" w:rsidRPr="00FB66CD">
        <w:rPr>
          <w:rFonts w:ascii="Cambria" w:hAnsi="Cambria"/>
          <w:bCs/>
          <w:sz w:val="22"/>
          <w:szCs w:val="22"/>
        </w:rPr>
        <w:t>9494086865</w:t>
      </w:r>
      <w:r w:rsidR="00515C83" w:rsidRPr="00FB66CD">
        <w:rPr>
          <w:rFonts w:ascii="Cambria" w:hAnsi="Cambria"/>
          <w:bCs/>
          <w:sz w:val="22"/>
          <w:szCs w:val="22"/>
        </w:rPr>
        <w:tab/>
      </w:r>
      <w:r w:rsidR="00515C83" w:rsidRPr="00FB66CD">
        <w:rPr>
          <w:rFonts w:ascii="Cambria" w:hAnsi="Cambria"/>
          <w:bCs/>
          <w:sz w:val="22"/>
          <w:szCs w:val="22"/>
        </w:rPr>
        <w:tab/>
      </w:r>
      <w:r w:rsidR="006A1466" w:rsidRPr="00FB66CD">
        <w:rPr>
          <w:rFonts w:ascii="Cambria" w:hAnsi="Cambria"/>
          <w:bCs/>
          <w:sz w:val="22"/>
          <w:szCs w:val="22"/>
        </w:rPr>
        <w:t xml:space="preserve">           </w:t>
      </w:r>
      <w:r w:rsidR="00515C83" w:rsidRPr="00FB66CD">
        <w:rPr>
          <w:rFonts w:ascii="Cambria" w:hAnsi="Cambria"/>
          <w:bCs/>
          <w:sz w:val="22"/>
          <w:szCs w:val="22"/>
        </w:rPr>
        <w:t xml:space="preserve">      </w:t>
      </w:r>
      <w:r w:rsidR="0016237A" w:rsidRPr="00FB66CD">
        <w:rPr>
          <w:rFonts w:ascii="Cambria" w:hAnsi="Cambria"/>
          <w:bCs/>
          <w:sz w:val="22"/>
          <w:szCs w:val="22"/>
        </w:rPr>
        <w:t xml:space="preserve">             </w:t>
      </w:r>
      <w:r w:rsidR="00971372" w:rsidRPr="00FB66CD">
        <w:rPr>
          <w:rFonts w:ascii="Cambria" w:hAnsi="Cambria"/>
          <w:bCs/>
          <w:sz w:val="22"/>
          <w:szCs w:val="22"/>
        </w:rPr>
        <w:t xml:space="preserve">                                             </w:t>
      </w:r>
      <w:r w:rsidR="00422722" w:rsidRPr="00FB66CD">
        <w:rPr>
          <w:rFonts w:ascii="Cambria" w:hAnsi="Cambria"/>
          <w:bCs/>
          <w:sz w:val="22"/>
          <w:szCs w:val="22"/>
        </w:rPr>
        <w:t xml:space="preserve">   </w:t>
      </w:r>
      <w:r w:rsidR="00F251EF" w:rsidRPr="00FB66CD">
        <w:rPr>
          <w:rFonts w:ascii="Cambria" w:hAnsi="Cambria"/>
          <w:bCs/>
          <w:sz w:val="22"/>
          <w:szCs w:val="22"/>
        </w:rPr>
        <w:t xml:space="preserve">                          </w:t>
      </w:r>
    </w:p>
    <w:p w:rsidR="00515C83" w:rsidRPr="00FB66CD" w:rsidRDefault="00422722" w:rsidP="00FD3570">
      <w:pPr>
        <w:ind w:right="-630"/>
        <w:rPr>
          <w:rFonts w:ascii="Cambria" w:hAnsi="Cambria"/>
          <w:bCs/>
          <w:sz w:val="22"/>
          <w:szCs w:val="22"/>
        </w:rPr>
      </w:pPr>
      <w:r w:rsidRPr="00FB66CD">
        <w:rPr>
          <w:rFonts w:ascii="Cambria" w:hAnsi="Cambria"/>
          <w:bCs/>
          <w:sz w:val="22"/>
          <w:szCs w:val="22"/>
        </w:rPr>
        <w:t xml:space="preserve">                                                                                                                    </w:t>
      </w:r>
      <w:r w:rsidR="00C47600">
        <w:rPr>
          <w:rFonts w:ascii="Cambria" w:hAnsi="Cambria"/>
          <w:bCs/>
          <w:sz w:val="22"/>
          <w:szCs w:val="22"/>
        </w:rPr>
        <w:t xml:space="preserve">                </w:t>
      </w:r>
      <w:r w:rsidRPr="00FB66CD">
        <w:rPr>
          <w:rFonts w:ascii="Cambria" w:hAnsi="Cambria"/>
          <w:bCs/>
          <w:sz w:val="22"/>
          <w:szCs w:val="22"/>
        </w:rPr>
        <w:t xml:space="preserve"> </w:t>
      </w:r>
      <w:r w:rsidR="0016237A" w:rsidRPr="00FB66CD">
        <w:rPr>
          <w:rFonts w:ascii="Cambria" w:hAnsi="Cambria"/>
          <w:b/>
          <w:sz w:val="22"/>
          <w:szCs w:val="22"/>
        </w:rPr>
        <w:t>Email:</w:t>
      </w:r>
      <w:r w:rsidR="00F251EF" w:rsidRPr="00FB66CD">
        <w:rPr>
          <w:rFonts w:ascii="Cambria" w:hAnsi="Cambria"/>
          <w:b/>
          <w:sz w:val="22"/>
          <w:szCs w:val="22"/>
        </w:rPr>
        <w:t xml:space="preserve"> </w:t>
      </w:r>
      <w:hyperlink r:id="rId8" w:history="1">
        <w:r w:rsidR="00A502E4" w:rsidRPr="00FB66CD">
          <w:rPr>
            <w:rStyle w:val="Hyperlink"/>
            <w:rFonts w:ascii="Cambria" w:hAnsi="Cambria"/>
            <w:bCs/>
            <w:sz w:val="22"/>
            <w:szCs w:val="22"/>
          </w:rPr>
          <w:t>sindhu.ayyadapu@gmail.com</w:t>
        </w:r>
      </w:hyperlink>
    </w:p>
    <w:p w:rsidR="0030287A" w:rsidRPr="00FB66CD" w:rsidRDefault="0030287A" w:rsidP="00FD3570">
      <w:pPr>
        <w:ind w:right="-630"/>
        <w:rPr>
          <w:rFonts w:ascii="Cambria" w:hAnsi="Cambria"/>
          <w:bCs/>
          <w:sz w:val="22"/>
          <w:szCs w:val="22"/>
        </w:rPr>
      </w:pPr>
    </w:p>
    <w:p w:rsidR="004325F5" w:rsidRPr="00FB66CD" w:rsidRDefault="00CE6DBE" w:rsidP="00FD3570">
      <w:pPr>
        <w:ind w:left="-540"/>
        <w:rPr>
          <w:rFonts w:ascii="Cambria" w:hAnsi="Cambria"/>
          <w:bCs/>
          <w:sz w:val="22"/>
          <w:szCs w:val="22"/>
        </w:rPr>
      </w:pPr>
      <w:r w:rsidRPr="00CE6DBE">
        <w:rPr>
          <w:rFonts w:ascii="Cambria" w:hAnsi="Cambria"/>
          <w:sz w:val="22"/>
          <w:szCs w:val="22"/>
        </w:rPr>
        <w:pict>
          <v:rect id="_x0000_s1032" style="position:absolute;left:0;text-align:left;margin-left:-39.35pt;margin-top:1.9pt;width:557.7pt;height:24pt;z-index:251655680" fillcolor="#d8d8d8 [2732]" strokecolor="white [3212]">
            <v:textbox style="mso-next-textbox:#_x0000_s1032">
              <w:txbxContent>
                <w:p w:rsidR="00F251EF" w:rsidRPr="00677763" w:rsidRDefault="00F251EF" w:rsidP="004325F5">
                  <w:pPr>
                    <w:rPr>
                      <w:rFonts w:asciiTheme="majorHAnsi" w:hAnsiTheme="majorHAnsi"/>
                    </w:rPr>
                  </w:pPr>
                  <w:r>
                    <w:rPr>
                      <w:rFonts w:asciiTheme="majorHAnsi" w:hAnsiTheme="majorHAnsi"/>
                      <w:sz w:val="28"/>
                      <w:szCs w:val="28"/>
                    </w:rPr>
                    <w:t>PROFICIENCY:</w:t>
                  </w:r>
                </w:p>
              </w:txbxContent>
            </v:textbox>
          </v:rect>
        </w:pict>
      </w:r>
      <w:r w:rsidR="004325F5" w:rsidRPr="00FB66CD">
        <w:rPr>
          <w:rFonts w:ascii="Cambria" w:hAnsi="Cambria"/>
          <w:bCs/>
          <w:sz w:val="22"/>
          <w:szCs w:val="22"/>
        </w:rPr>
        <w:t xml:space="preserve">                </w:t>
      </w:r>
    </w:p>
    <w:p w:rsidR="004325F5" w:rsidRPr="00FB66CD" w:rsidRDefault="004325F5" w:rsidP="00FD3570">
      <w:pPr>
        <w:ind w:left="-540"/>
        <w:rPr>
          <w:rFonts w:ascii="Cambria" w:hAnsi="Cambria"/>
          <w:b/>
          <w:bCs/>
          <w:sz w:val="22"/>
          <w:szCs w:val="22"/>
        </w:rPr>
      </w:pPr>
    </w:p>
    <w:p w:rsidR="00B40DD8" w:rsidRPr="00FB66CD" w:rsidRDefault="00B40DD8" w:rsidP="00971372">
      <w:pPr>
        <w:ind w:left="-540"/>
        <w:rPr>
          <w:rFonts w:ascii="Cambria" w:hAnsi="Cambria"/>
          <w:b/>
          <w:bCs/>
          <w:sz w:val="22"/>
          <w:szCs w:val="22"/>
        </w:rPr>
      </w:pPr>
    </w:p>
    <w:p w:rsidR="00FA4EEA" w:rsidRPr="00BD1B1F" w:rsidRDefault="00515081" w:rsidP="00515081">
      <w:pPr>
        <w:pStyle w:val="ListParagraph"/>
        <w:numPr>
          <w:ilvl w:val="0"/>
          <w:numId w:val="33"/>
        </w:numPr>
        <w:spacing w:after="0" w:line="240" w:lineRule="auto"/>
        <w:contextualSpacing/>
        <w:rPr>
          <w:rStyle w:val="Normal9ptChar"/>
          <w:rFonts w:ascii="Cambria" w:eastAsiaTheme="minorEastAsia" w:hAnsi="Cambria"/>
          <w:sz w:val="22"/>
          <w:szCs w:val="22"/>
        </w:rPr>
      </w:pPr>
      <w:r>
        <w:rPr>
          <w:rStyle w:val="Normal9ptChar"/>
          <w:rFonts w:ascii="Cambria" w:eastAsiaTheme="minorEastAsia" w:hAnsi="Cambria"/>
          <w:sz w:val="22"/>
          <w:szCs w:val="22"/>
        </w:rPr>
        <w:t xml:space="preserve">Over </w:t>
      </w:r>
      <w:r w:rsidR="00D03FA7" w:rsidRPr="00FB66CD">
        <w:rPr>
          <w:rStyle w:val="Normal9ptChar"/>
          <w:rFonts w:ascii="Cambria" w:eastAsiaTheme="minorEastAsia" w:hAnsi="Cambria"/>
          <w:sz w:val="22"/>
          <w:szCs w:val="22"/>
        </w:rPr>
        <w:t>2 years of</w:t>
      </w:r>
      <w:r w:rsidR="00206D43">
        <w:rPr>
          <w:rStyle w:val="Normal9ptChar"/>
          <w:rFonts w:ascii="Cambria" w:eastAsiaTheme="minorEastAsia" w:hAnsi="Cambria"/>
          <w:sz w:val="22"/>
          <w:szCs w:val="22"/>
        </w:rPr>
        <w:t xml:space="preserve"> </w:t>
      </w:r>
      <w:r w:rsidR="00787B2F">
        <w:rPr>
          <w:rStyle w:val="Normal9ptChar"/>
          <w:rFonts w:ascii="Cambria" w:eastAsiaTheme="minorEastAsia" w:hAnsi="Cambria"/>
          <w:sz w:val="22"/>
          <w:szCs w:val="22"/>
        </w:rPr>
        <w:t>e</w:t>
      </w:r>
      <w:r w:rsidR="00FA4EEA" w:rsidRPr="00787B2F">
        <w:rPr>
          <w:rStyle w:val="Normal9ptChar"/>
          <w:rFonts w:ascii="Cambria" w:eastAsiaTheme="minorEastAsia" w:hAnsi="Cambria"/>
          <w:sz w:val="22"/>
          <w:szCs w:val="22"/>
        </w:rPr>
        <w:t>xperience</w:t>
      </w:r>
      <w:r w:rsidR="004F4F52">
        <w:rPr>
          <w:rStyle w:val="Normal9ptChar"/>
          <w:rFonts w:ascii="Cambria" w:eastAsiaTheme="minorEastAsia" w:hAnsi="Cambria"/>
          <w:sz w:val="22"/>
          <w:szCs w:val="22"/>
        </w:rPr>
        <w:t xml:space="preserve"> </w:t>
      </w:r>
      <w:r w:rsidR="00FA4EEA" w:rsidRPr="00FB66CD">
        <w:rPr>
          <w:rStyle w:val="Normal9ptChar"/>
          <w:rFonts w:ascii="Cambria" w:eastAsiaTheme="minorEastAsia" w:hAnsi="Cambria"/>
          <w:sz w:val="22"/>
          <w:szCs w:val="22"/>
        </w:rPr>
        <w:t xml:space="preserve">in </w:t>
      </w:r>
      <w:r w:rsidR="00FA4EEA" w:rsidRPr="00FB66CD">
        <w:rPr>
          <w:rStyle w:val="Normal9ptChar"/>
          <w:rFonts w:ascii="Cambria" w:eastAsiaTheme="minorEastAsia" w:hAnsi="Cambria"/>
          <w:b/>
          <w:sz w:val="22"/>
          <w:szCs w:val="22"/>
        </w:rPr>
        <w:t>Analysis</w:t>
      </w:r>
      <w:r w:rsidR="00FA4EEA" w:rsidRPr="00FB66CD">
        <w:rPr>
          <w:rStyle w:val="Normal9ptChar"/>
          <w:rFonts w:ascii="Cambria" w:eastAsiaTheme="minorEastAsia" w:hAnsi="Cambria"/>
          <w:sz w:val="22"/>
          <w:szCs w:val="22"/>
        </w:rPr>
        <w:t xml:space="preserve">, </w:t>
      </w:r>
      <w:r w:rsidR="00FA4EEA" w:rsidRPr="00FB66CD">
        <w:rPr>
          <w:rStyle w:val="Normal9ptChar"/>
          <w:rFonts w:ascii="Cambria" w:eastAsiaTheme="minorEastAsia" w:hAnsi="Cambria"/>
          <w:b/>
          <w:sz w:val="22"/>
          <w:szCs w:val="22"/>
        </w:rPr>
        <w:t>Design</w:t>
      </w:r>
      <w:r w:rsidR="00FA4EEA" w:rsidRPr="00FB66CD">
        <w:rPr>
          <w:rStyle w:val="Normal9ptChar"/>
          <w:rFonts w:ascii="Cambria" w:eastAsiaTheme="minorEastAsia" w:hAnsi="Cambria"/>
          <w:sz w:val="22"/>
          <w:szCs w:val="22"/>
        </w:rPr>
        <w:t xml:space="preserve">, </w:t>
      </w:r>
      <w:r w:rsidR="00FA4EEA" w:rsidRPr="00FB66CD">
        <w:rPr>
          <w:rStyle w:val="Normal9ptChar"/>
          <w:rFonts w:ascii="Cambria" w:eastAsiaTheme="minorEastAsia" w:hAnsi="Cambria"/>
          <w:b/>
          <w:sz w:val="22"/>
          <w:szCs w:val="22"/>
        </w:rPr>
        <w:t>Development</w:t>
      </w:r>
      <w:r w:rsidR="00FA4EEA" w:rsidRPr="00FB66CD">
        <w:rPr>
          <w:rStyle w:val="Normal9ptChar"/>
          <w:rFonts w:ascii="Cambria" w:eastAsiaTheme="minorEastAsia" w:hAnsi="Cambria"/>
          <w:sz w:val="22"/>
          <w:szCs w:val="22"/>
        </w:rPr>
        <w:t xml:space="preserve">, </w:t>
      </w:r>
      <w:r w:rsidR="00FA4EEA" w:rsidRPr="00FB66CD">
        <w:rPr>
          <w:rStyle w:val="Normal9ptChar"/>
          <w:rFonts w:ascii="Cambria" w:eastAsiaTheme="minorEastAsia" w:hAnsi="Cambria"/>
          <w:b/>
          <w:sz w:val="22"/>
          <w:szCs w:val="22"/>
        </w:rPr>
        <w:t>Testing</w:t>
      </w:r>
      <w:r w:rsidR="00FA4EEA" w:rsidRPr="00FB66CD">
        <w:rPr>
          <w:rStyle w:val="Normal9ptChar"/>
          <w:rFonts w:ascii="Cambria" w:eastAsiaTheme="minorEastAsia" w:hAnsi="Cambria"/>
          <w:sz w:val="22"/>
          <w:szCs w:val="22"/>
        </w:rPr>
        <w:t xml:space="preserve">, </w:t>
      </w:r>
      <w:r w:rsidR="00FA4EEA" w:rsidRPr="00FB66CD">
        <w:rPr>
          <w:rStyle w:val="Normal9ptChar"/>
          <w:rFonts w:ascii="Cambria" w:eastAsiaTheme="minorEastAsia" w:hAnsi="Cambria"/>
          <w:b/>
          <w:sz w:val="22"/>
          <w:szCs w:val="22"/>
        </w:rPr>
        <w:t>Implementation</w:t>
      </w:r>
      <w:r w:rsidR="00FA4EEA" w:rsidRPr="00FB66CD">
        <w:rPr>
          <w:rStyle w:val="Normal9ptChar"/>
          <w:rFonts w:ascii="Cambria" w:eastAsiaTheme="minorEastAsia" w:hAnsi="Cambria"/>
          <w:sz w:val="22"/>
          <w:szCs w:val="22"/>
        </w:rPr>
        <w:t xml:space="preserve">, </w:t>
      </w:r>
      <w:r w:rsidR="00FA4EEA" w:rsidRPr="00FB66CD">
        <w:rPr>
          <w:rStyle w:val="Normal9ptChar"/>
          <w:rFonts w:ascii="Cambria" w:eastAsiaTheme="minorEastAsia" w:hAnsi="Cambria"/>
          <w:b/>
          <w:sz w:val="22"/>
          <w:szCs w:val="22"/>
        </w:rPr>
        <w:t>Enhancement</w:t>
      </w:r>
      <w:r w:rsidR="00FA4EEA" w:rsidRPr="00FB66CD">
        <w:rPr>
          <w:rStyle w:val="Normal9ptChar"/>
          <w:rFonts w:ascii="Cambria" w:eastAsiaTheme="minorEastAsia" w:hAnsi="Cambria"/>
          <w:sz w:val="22"/>
          <w:szCs w:val="22"/>
        </w:rPr>
        <w:t xml:space="preserve"> and </w:t>
      </w:r>
      <w:r w:rsidR="00FA4EEA" w:rsidRPr="00FB66CD">
        <w:rPr>
          <w:rStyle w:val="Normal9ptChar"/>
          <w:rFonts w:ascii="Cambria" w:eastAsiaTheme="minorEastAsia" w:hAnsi="Cambria"/>
          <w:b/>
          <w:sz w:val="22"/>
          <w:szCs w:val="22"/>
        </w:rPr>
        <w:t>Support</w:t>
      </w:r>
      <w:r w:rsidR="00FA4EEA" w:rsidRPr="00FB66CD">
        <w:rPr>
          <w:rStyle w:val="Normal9ptChar"/>
          <w:rFonts w:ascii="Cambria" w:eastAsiaTheme="minorEastAsia" w:hAnsi="Cambria"/>
          <w:sz w:val="22"/>
          <w:szCs w:val="22"/>
        </w:rPr>
        <w:t xml:space="preserve"> of BI applications which includes strong proficiency in Data Warehousing (ETL &amp; OLAP) environment.</w:t>
      </w:r>
    </w:p>
    <w:p w:rsidR="00FA4EEA" w:rsidRPr="00FB66CD" w:rsidRDefault="00FA4EEA" w:rsidP="00D03FA7">
      <w:pPr>
        <w:pStyle w:val="ListParagraph"/>
        <w:numPr>
          <w:ilvl w:val="0"/>
          <w:numId w:val="33"/>
        </w:numPr>
        <w:spacing w:after="0" w:line="240" w:lineRule="auto"/>
        <w:contextualSpacing/>
        <w:jc w:val="both"/>
        <w:rPr>
          <w:rStyle w:val="Normal9ptChar"/>
          <w:rFonts w:ascii="Cambria" w:eastAsiaTheme="minorEastAsia" w:hAnsi="Cambria"/>
          <w:sz w:val="22"/>
          <w:szCs w:val="22"/>
        </w:rPr>
      </w:pPr>
      <w:r w:rsidRPr="00FB66CD">
        <w:rPr>
          <w:rStyle w:val="Normal9ptChar"/>
          <w:rFonts w:ascii="Cambria" w:eastAsiaTheme="minorEastAsia" w:hAnsi="Cambria"/>
          <w:sz w:val="22"/>
          <w:szCs w:val="22"/>
        </w:rPr>
        <w:t>Expert in understanding business problems and applying solutions to the Projects using Data warehousing technology.</w:t>
      </w:r>
    </w:p>
    <w:p w:rsidR="00FA4EEA" w:rsidRDefault="00FA4EEA" w:rsidP="00D03FA7">
      <w:pPr>
        <w:pStyle w:val="ListParagraph"/>
        <w:numPr>
          <w:ilvl w:val="0"/>
          <w:numId w:val="33"/>
        </w:numPr>
        <w:spacing w:after="0" w:line="240" w:lineRule="auto"/>
        <w:contextualSpacing/>
        <w:jc w:val="both"/>
        <w:rPr>
          <w:rStyle w:val="Normal9ptChar"/>
          <w:rFonts w:ascii="Cambria" w:eastAsiaTheme="minorEastAsia" w:hAnsi="Cambria"/>
          <w:b/>
          <w:sz w:val="22"/>
          <w:szCs w:val="22"/>
        </w:rPr>
      </w:pPr>
      <w:r w:rsidRPr="00FB66CD">
        <w:rPr>
          <w:rStyle w:val="Normal9ptChar"/>
          <w:rFonts w:ascii="Cambria" w:eastAsiaTheme="minorEastAsia" w:hAnsi="Cambria"/>
          <w:sz w:val="22"/>
          <w:szCs w:val="22"/>
        </w:rPr>
        <w:t xml:space="preserve">Worked on </w:t>
      </w:r>
      <w:r w:rsidR="00BD1B1F">
        <w:rPr>
          <w:rStyle w:val="Normal9ptChar"/>
          <w:rFonts w:ascii="Cambria" w:eastAsiaTheme="minorEastAsia" w:hAnsi="Cambria"/>
          <w:b/>
          <w:sz w:val="22"/>
          <w:szCs w:val="22"/>
        </w:rPr>
        <w:t xml:space="preserve">SAP </w:t>
      </w:r>
      <w:r w:rsidRPr="00FB66CD">
        <w:rPr>
          <w:rStyle w:val="Normal9ptChar"/>
          <w:rFonts w:ascii="Cambria" w:eastAsiaTheme="minorEastAsia" w:hAnsi="Cambria"/>
          <w:b/>
          <w:sz w:val="22"/>
          <w:szCs w:val="22"/>
        </w:rPr>
        <w:t>Business Objects XI 3.1 service pack 7</w:t>
      </w:r>
      <w:r w:rsidRPr="00FB66CD">
        <w:rPr>
          <w:rStyle w:val="Normal9ptChar"/>
          <w:rFonts w:ascii="Cambria" w:eastAsiaTheme="minorEastAsia" w:hAnsi="Cambria"/>
          <w:sz w:val="22"/>
          <w:szCs w:val="22"/>
        </w:rPr>
        <w:t xml:space="preserve"> with </w:t>
      </w:r>
      <w:r w:rsidR="001F2745">
        <w:rPr>
          <w:rStyle w:val="Normal9ptChar"/>
          <w:rFonts w:ascii="Cambria" w:eastAsiaTheme="minorEastAsia" w:hAnsi="Cambria"/>
          <w:b/>
          <w:sz w:val="22"/>
          <w:szCs w:val="22"/>
        </w:rPr>
        <w:t>oracle Database 10g/11g</w:t>
      </w:r>
    </w:p>
    <w:p w:rsidR="00BF5A96" w:rsidRDefault="00BF5A96" w:rsidP="00BF5A96">
      <w:pPr>
        <w:pStyle w:val="ListParagraph"/>
        <w:numPr>
          <w:ilvl w:val="0"/>
          <w:numId w:val="33"/>
        </w:numPr>
        <w:spacing w:after="0" w:line="240" w:lineRule="auto"/>
        <w:contextualSpacing/>
        <w:jc w:val="both"/>
        <w:rPr>
          <w:rStyle w:val="Normal9ptChar"/>
          <w:rFonts w:ascii="Cambria" w:eastAsiaTheme="minorEastAsia" w:hAnsi="Cambria"/>
          <w:b/>
          <w:sz w:val="22"/>
          <w:szCs w:val="22"/>
        </w:rPr>
      </w:pPr>
      <w:r w:rsidRPr="00FB66CD">
        <w:rPr>
          <w:rStyle w:val="Normal9ptChar"/>
          <w:rFonts w:ascii="Cambria" w:eastAsiaTheme="minorEastAsia" w:hAnsi="Cambria"/>
          <w:sz w:val="22"/>
          <w:szCs w:val="22"/>
        </w:rPr>
        <w:t xml:space="preserve">Involved in the design, development, maintenance and deployment of </w:t>
      </w:r>
      <w:r w:rsidRPr="00FB66CD">
        <w:rPr>
          <w:rStyle w:val="Normal9ptChar"/>
          <w:rFonts w:ascii="Cambria" w:eastAsiaTheme="minorEastAsia" w:hAnsi="Cambria"/>
          <w:b/>
          <w:sz w:val="22"/>
          <w:szCs w:val="22"/>
        </w:rPr>
        <w:t>Business Objects Universes</w:t>
      </w:r>
      <w:r w:rsidR="00BD1B1F">
        <w:rPr>
          <w:rStyle w:val="Normal9ptChar"/>
          <w:rFonts w:ascii="Cambria" w:eastAsiaTheme="minorEastAsia" w:hAnsi="Cambria"/>
          <w:b/>
          <w:sz w:val="22"/>
          <w:szCs w:val="22"/>
        </w:rPr>
        <w:t xml:space="preserve"> </w:t>
      </w:r>
      <w:r w:rsidR="00BD1B1F">
        <w:rPr>
          <w:rStyle w:val="Normal9ptChar"/>
          <w:rFonts w:ascii="Cambria" w:eastAsiaTheme="minorEastAsia" w:hAnsi="Cambria"/>
          <w:sz w:val="22"/>
          <w:szCs w:val="22"/>
        </w:rPr>
        <w:t>using Universe Designer</w:t>
      </w:r>
      <w:r w:rsidRPr="00FB66CD">
        <w:rPr>
          <w:rStyle w:val="Normal9ptChar"/>
          <w:rFonts w:ascii="Cambria" w:eastAsiaTheme="minorEastAsia" w:hAnsi="Cambria"/>
          <w:b/>
          <w:sz w:val="22"/>
          <w:szCs w:val="22"/>
        </w:rPr>
        <w:t>.</w:t>
      </w:r>
    </w:p>
    <w:p w:rsidR="00BF5A96" w:rsidRPr="005800B0" w:rsidRDefault="00BF5A96" w:rsidP="00BF5A96">
      <w:pPr>
        <w:pStyle w:val="ListParagraph"/>
        <w:numPr>
          <w:ilvl w:val="0"/>
          <w:numId w:val="33"/>
        </w:numPr>
        <w:spacing w:after="0" w:line="240" w:lineRule="auto"/>
        <w:contextualSpacing/>
        <w:jc w:val="both"/>
        <w:rPr>
          <w:rFonts w:ascii="Cambria" w:eastAsiaTheme="minorEastAsia" w:hAnsi="Cambria"/>
        </w:rPr>
      </w:pPr>
      <w:r w:rsidRPr="005800B0">
        <w:rPr>
          <w:rFonts w:ascii="Cambria" w:hAnsi="Cambria" w:cs="Arial"/>
          <w:color w:val="000000"/>
          <w:shd w:val="clear" w:color="auto" w:fill="FFFFFF"/>
        </w:rPr>
        <w:t xml:space="preserve">Experienced in creating </w:t>
      </w:r>
      <w:r w:rsidRPr="005800B0">
        <w:rPr>
          <w:rFonts w:ascii="Cambria" w:hAnsi="Cambria" w:cs="Arial"/>
          <w:b/>
          <w:color w:val="000000"/>
          <w:shd w:val="clear" w:color="auto" w:fill="FFFFFF"/>
        </w:rPr>
        <w:t>Universes</w:t>
      </w:r>
      <w:r w:rsidRPr="005800B0">
        <w:rPr>
          <w:rFonts w:ascii="Cambria" w:hAnsi="Cambria" w:cs="Arial"/>
          <w:color w:val="000000"/>
          <w:shd w:val="clear" w:color="auto" w:fill="FFFFFF"/>
        </w:rPr>
        <w:t xml:space="preserve">, </w:t>
      </w:r>
      <w:r w:rsidRPr="005800B0">
        <w:rPr>
          <w:rFonts w:ascii="Cambria" w:hAnsi="Cambria" w:cs="Arial"/>
          <w:b/>
          <w:color w:val="000000"/>
          <w:shd w:val="clear" w:color="auto" w:fill="FFFFFF"/>
        </w:rPr>
        <w:t>resolving Loops</w:t>
      </w:r>
      <w:r w:rsidRPr="005800B0">
        <w:rPr>
          <w:rFonts w:ascii="Cambria" w:hAnsi="Cambria" w:cs="Arial"/>
          <w:color w:val="000000"/>
          <w:shd w:val="clear" w:color="auto" w:fill="FFFFFF"/>
        </w:rPr>
        <w:t xml:space="preserve">, </w:t>
      </w:r>
      <w:r w:rsidRPr="005800B0">
        <w:rPr>
          <w:rFonts w:ascii="Cambria" w:hAnsi="Cambria" w:cs="Arial"/>
          <w:b/>
          <w:color w:val="000000"/>
          <w:shd w:val="clear" w:color="auto" w:fill="FFFFFF"/>
        </w:rPr>
        <w:t>Traps</w:t>
      </w:r>
      <w:r w:rsidRPr="005800B0">
        <w:rPr>
          <w:rFonts w:ascii="Cambria" w:hAnsi="Cambria" w:cs="Arial"/>
          <w:color w:val="000000"/>
          <w:shd w:val="clear" w:color="auto" w:fill="FFFFFF"/>
        </w:rPr>
        <w:t xml:space="preserve"> and Testing the Universe.</w:t>
      </w:r>
      <w:r w:rsidRPr="005800B0">
        <w:rPr>
          <w:rFonts w:ascii="Cambria" w:hAnsi="Cambria"/>
          <w:color w:val="000000"/>
        </w:rPr>
        <w:t xml:space="preserve"> </w:t>
      </w:r>
    </w:p>
    <w:p w:rsidR="00BF5A96" w:rsidRPr="005800B0" w:rsidRDefault="00BF5A96" w:rsidP="00BF5A96">
      <w:pPr>
        <w:pStyle w:val="ListParagraph"/>
        <w:numPr>
          <w:ilvl w:val="0"/>
          <w:numId w:val="33"/>
        </w:numPr>
        <w:spacing w:after="0" w:line="240" w:lineRule="auto"/>
        <w:contextualSpacing/>
        <w:jc w:val="both"/>
        <w:rPr>
          <w:rFonts w:ascii="Cambria" w:eastAsiaTheme="minorEastAsia" w:hAnsi="Cambria"/>
        </w:rPr>
      </w:pPr>
      <w:r w:rsidRPr="005800B0">
        <w:rPr>
          <w:rFonts w:ascii="Cambria" w:hAnsi="Cambria" w:cs="Arial"/>
          <w:color w:val="000000"/>
          <w:shd w:val="clear" w:color="auto" w:fill="FFFFFF"/>
        </w:rPr>
        <w:t xml:space="preserve">Created </w:t>
      </w:r>
      <w:r w:rsidRPr="00BF5A96">
        <w:rPr>
          <w:rFonts w:ascii="Cambria" w:hAnsi="Cambria" w:cs="Arial"/>
          <w:b/>
          <w:color w:val="000000"/>
          <w:shd w:val="clear" w:color="auto" w:fill="FFFFFF"/>
        </w:rPr>
        <w:t>Derived Tables</w:t>
      </w:r>
      <w:r w:rsidRPr="005800B0">
        <w:rPr>
          <w:rFonts w:ascii="Cambria" w:hAnsi="Cambria" w:cs="Arial"/>
          <w:color w:val="000000"/>
          <w:shd w:val="clear" w:color="auto" w:fill="FFFFFF"/>
        </w:rPr>
        <w:t xml:space="preserve"> according to end user requirements.</w:t>
      </w:r>
    </w:p>
    <w:p w:rsidR="00BF5A96" w:rsidRPr="00C53347" w:rsidRDefault="00BF5A96" w:rsidP="00BF5A96">
      <w:pPr>
        <w:pStyle w:val="ListParagraph"/>
        <w:numPr>
          <w:ilvl w:val="0"/>
          <w:numId w:val="33"/>
        </w:numPr>
        <w:spacing w:after="0" w:line="240" w:lineRule="auto"/>
        <w:contextualSpacing/>
        <w:jc w:val="both"/>
        <w:rPr>
          <w:rFonts w:ascii="Cambria" w:eastAsiaTheme="minorEastAsia" w:hAnsi="Cambria"/>
        </w:rPr>
      </w:pPr>
      <w:r w:rsidRPr="005800B0">
        <w:rPr>
          <w:rFonts w:ascii="Cambria" w:hAnsi="Cambria" w:cs="Arial"/>
          <w:color w:val="000000"/>
          <w:shd w:val="clear" w:color="auto" w:fill="FFFFFF"/>
        </w:rPr>
        <w:t xml:space="preserve">Experienced in creating reports using </w:t>
      </w:r>
      <w:r w:rsidRPr="00FB66CD">
        <w:rPr>
          <w:rStyle w:val="Normal9ptChar"/>
          <w:rFonts w:ascii="Cambria" w:eastAsiaTheme="minorEastAsia" w:hAnsi="Cambria"/>
          <w:sz w:val="22"/>
          <w:szCs w:val="22"/>
        </w:rPr>
        <w:t xml:space="preserve">Webi, Deski for </w:t>
      </w:r>
      <w:r w:rsidRPr="00BF5A96">
        <w:rPr>
          <w:rStyle w:val="Normal9ptChar"/>
          <w:rFonts w:ascii="Cambria" w:eastAsiaTheme="minorEastAsia" w:hAnsi="Cambria"/>
          <w:b/>
          <w:sz w:val="22"/>
          <w:szCs w:val="22"/>
        </w:rPr>
        <w:t>Query and analysis</w:t>
      </w:r>
      <w:r>
        <w:rPr>
          <w:rStyle w:val="Normal9ptChar"/>
          <w:rFonts w:ascii="Cambria" w:eastAsiaTheme="minorEastAsia" w:hAnsi="Cambria"/>
          <w:sz w:val="22"/>
          <w:szCs w:val="22"/>
        </w:rPr>
        <w:t xml:space="preserve"> and atlast</w:t>
      </w:r>
      <w:r w:rsidRPr="005800B0">
        <w:rPr>
          <w:rFonts w:ascii="Cambria" w:hAnsi="Cambria" w:cs="Arial"/>
          <w:color w:val="000000"/>
          <w:shd w:val="clear" w:color="auto" w:fill="FFFFFF"/>
        </w:rPr>
        <w:t xml:space="preserve"> schedule the reports as per the business needs and supporting.</w:t>
      </w:r>
    </w:p>
    <w:p w:rsidR="00C53347" w:rsidRPr="00C53347" w:rsidRDefault="00C53347" w:rsidP="00C53347">
      <w:pPr>
        <w:pStyle w:val="ListParagraph"/>
        <w:numPr>
          <w:ilvl w:val="0"/>
          <w:numId w:val="33"/>
        </w:numPr>
        <w:spacing w:after="0" w:line="240" w:lineRule="auto"/>
        <w:contextualSpacing/>
        <w:jc w:val="both"/>
        <w:rPr>
          <w:rFonts w:ascii="Cambria" w:eastAsiaTheme="minorEastAsia" w:hAnsi="Cambria"/>
        </w:rPr>
      </w:pPr>
      <w:r w:rsidRPr="005800B0">
        <w:rPr>
          <w:rFonts w:ascii="Cambria" w:hAnsi="Cambria" w:cs="Arial"/>
          <w:color w:val="000000"/>
          <w:shd w:val="clear" w:color="auto" w:fill="FFFFFF"/>
        </w:rPr>
        <w:t xml:space="preserve">Strong experience in Developing various </w:t>
      </w:r>
      <w:r w:rsidRPr="005800B0">
        <w:rPr>
          <w:rFonts w:ascii="Cambria" w:hAnsi="Cambria" w:cs="Arial"/>
          <w:b/>
          <w:color w:val="000000"/>
          <w:shd w:val="clear" w:color="auto" w:fill="FFFFFF"/>
        </w:rPr>
        <w:t>Charts, Graphs</w:t>
      </w:r>
      <w:r w:rsidRPr="005800B0">
        <w:rPr>
          <w:rFonts w:ascii="Cambria" w:hAnsi="Cambria" w:cs="Arial"/>
          <w:color w:val="000000"/>
          <w:shd w:val="clear" w:color="auto" w:fill="FFFFFF"/>
        </w:rPr>
        <w:t xml:space="preserve"> and </w:t>
      </w:r>
      <w:r w:rsidRPr="005800B0">
        <w:rPr>
          <w:rFonts w:ascii="Cambria" w:hAnsi="Cambria" w:cs="Arial"/>
          <w:b/>
          <w:color w:val="000000"/>
          <w:shd w:val="clear" w:color="auto" w:fill="FFFFFF"/>
        </w:rPr>
        <w:t>drill down</w:t>
      </w:r>
      <w:r w:rsidRPr="005800B0">
        <w:rPr>
          <w:rFonts w:ascii="Cambria" w:hAnsi="Cambria" w:cs="Arial"/>
          <w:color w:val="000000"/>
          <w:shd w:val="clear" w:color="auto" w:fill="FFFFFF"/>
        </w:rPr>
        <w:t xml:space="preserve"> reports</w:t>
      </w:r>
      <w:r>
        <w:rPr>
          <w:rFonts w:ascii="Cambria" w:hAnsi="Cambria" w:cs="Arial"/>
          <w:color w:val="000000"/>
          <w:shd w:val="clear" w:color="auto" w:fill="FFFFFF"/>
        </w:rPr>
        <w:t>.</w:t>
      </w:r>
    </w:p>
    <w:p w:rsidR="00C53347" w:rsidRPr="00166CAF" w:rsidRDefault="00C53347" w:rsidP="00C53347">
      <w:pPr>
        <w:pStyle w:val="NoSpacing"/>
        <w:numPr>
          <w:ilvl w:val="0"/>
          <w:numId w:val="33"/>
        </w:numPr>
        <w:rPr>
          <w:rFonts w:ascii="Cambria" w:hAnsi="Cambria"/>
          <w:color w:val="000000"/>
        </w:rPr>
      </w:pPr>
      <w:r w:rsidRPr="00166CAF">
        <w:rPr>
          <w:rFonts w:ascii="Cambria" w:hAnsi="Cambria"/>
          <w:color w:val="000000"/>
        </w:rPr>
        <w:t xml:space="preserve">Implemented security features of Business Objects like </w:t>
      </w:r>
      <w:r w:rsidRPr="00C53347">
        <w:rPr>
          <w:rFonts w:ascii="Cambria" w:hAnsi="Cambria"/>
          <w:b/>
          <w:color w:val="000000"/>
        </w:rPr>
        <w:t>row level, object level</w:t>
      </w:r>
      <w:r w:rsidRPr="00166CAF">
        <w:rPr>
          <w:rFonts w:ascii="Cambria" w:hAnsi="Cambria"/>
          <w:color w:val="000000"/>
        </w:rPr>
        <w:t xml:space="preserve"> and </w:t>
      </w:r>
      <w:r w:rsidRPr="00C53347">
        <w:rPr>
          <w:rFonts w:ascii="Cambria" w:hAnsi="Cambria"/>
          <w:b/>
          <w:color w:val="000000"/>
        </w:rPr>
        <w:t>report level</w:t>
      </w:r>
      <w:r w:rsidRPr="00166CAF">
        <w:rPr>
          <w:rFonts w:ascii="Cambria" w:hAnsi="Cambria"/>
          <w:color w:val="000000"/>
        </w:rPr>
        <w:t xml:space="preserve"> to make the data secure.</w:t>
      </w:r>
    </w:p>
    <w:p w:rsidR="00BF5A96" w:rsidRDefault="0092084B" w:rsidP="00D03FA7">
      <w:pPr>
        <w:pStyle w:val="ListParagraph"/>
        <w:numPr>
          <w:ilvl w:val="0"/>
          <w:numId w:val="33"/>
        </w:numPr>
        <w:spacing w:after="0" w:line="240" w:lineRule="auto"/>
        <w:contextualSpacing/>
        <w:jc w:val="both"/>
        <w:rPr>
          <w:rStyle w:val="Normal9ptChar"/>
          <w:rFonts w:ascii="Cambria" w:eastAsiaTheme="minorEastAsia" w:hAnsi="Cambria"/>
          <w:sz w:val="22"/>
          <w:szCs w:val="22"/>
        </w:rPr>
      </w:pPr>
      <w:r>
        <w:rPr>
          <w:rStyle w:val="Normal9ptChar"/>
          <w:rFonts w:ascii="Cambria" w:eastAsiaTheme="minorEastAsia" w:hAnsi="Cambria"/>
          <w:sz w:val="22"/>
          <w:szCs w:val="22"/>
        </w:rPr>
        <w:t>Very g</w:t>
      </w:r>
      <w:r w:rsidR="00BF5A96" w:rsidRPr="00BF5A96">
        <w:rPr>
          <w:rStyle w:val="Normal9ptChar"/>
          <w:rFonts w:ascii="Cambria" w:eastAsiaTheme="minorEastAsia" w:hAnsi="Cambria"/>
          <w:sz w:val="22"/>
          <w:szCs w:val="22"/>
        </w:rPr>
        <w:t xml:space="preserve">ood knowledge on </w:t>
      </w:r>
      <w:r w:rsidR="00BF5A96" w:rsidRPr="00C53347">
        <w:rPr>
          <w:rStyle w:val="Normal9ptChar"/>
          <w:rFonts w:ascii="Cambria" w:eastAsiaTheme="minorEastAsia" w:hAnsi="Cambria"/>
          <w:b/>
          <w:sz w:val="22"/>
          <w:szCs w:val="22"/>
        </w:rPr>
        <w:t>Business Objects 4.0</w:t>
      </w:r>
      <w:r>
        <w:rPr>
          <w:rStyle w:val="Normal9ptChar"/>
          <w:rFonts w:ascii="Cambria" w:eastAsiaTheme="minorEastAsia" w:hAnsi="Cambria"/>
          <w:b/>
          <w:sz w:val="22"/>
          <w:szCs w:val="22"/>
        </w:rPr>
        <w:t>/4.1</w:t>
      </w:r>
      <w:r w:rsidR="00BF5A96" w:rsidRPr="00C53347">
        <w:rPr>
          <w:rStyle w:val="Normal9ptChar"/>
          <w:rFonts w:ascii="Cambria" w:eastAsiaTheme="minorEastAsia" w:hAnsi="Cambria"/>
          <w:b/>
          <w:sz w:val="22"/>
          <w:szCs w:val="22"/>
        </w:rPr>
        <w:t xml:space="preserve"> suite</w:t>
      </w:r>
      <w:r w:rsidR="00BF5A96" w:rsidRPr="00BF5A96">
        <w:rPr>
          <w:rStyle w:val="Normal9ptChar"/>
          <w:rFonts w:ascii="Cambria" w:eastAsiaTheme="minorEastAsia" w:hAnsi="Cambria"/>
          <w:sz w:val="22"/>
          <w:szCs w:val="22"/>
        </w:rPr>
        <w:t>.</w:t>
      </w:r>
    </w:p>
    <w:p w:rsidR="00BD1B1F" w:rsidRDefault="00BD1B1F" w:rsidP="00D03FA7">
      <w:pPr>
        <w:pStyle w:val="ListParagraph"/>
        <w:numPr>
          <w:ilvl w:val="0"/>
          <w:numId w:val="33"/>
        </w:numPr>
        <w:spacing w:after="0" w:line="240" w:lineRule="auto"/>
        <w:contextualSpacing/>
        <w:jc w:val="both"/>
        <w:rPr>
          <w:rStyle w:val="Normal9ptChar"/>
          <w:rFonts w:ascii="Cambria" w:eastAsiaTheme="minorEastAsia" w:hAnsi="Cambria"/>
          <w:sz w:val="22"/>
          <w:szCs w:val="22"/>
        </w:rPr>
      </w:pPr>
      <w:r>
        <w:rPr>
          <w:rStyle w:val="Normal9ptChar"/>
          <w:rFonts w:ascii="Cambria" w:eastAsiaTheme="minorEastAsia" w:hAnsi="Cambria"/>
          <w:sz w:val="22"/>
          <w:szCs w:val="22"/>
        </w:rPr>
        <w:t xml:space="preserve">Strong understanding of SAP BO 3.1 to 4.1 Migration using </w:t>
      </w:r>
      <w:r w:rsidRPr="00BD1B1F">
        <w:rPr>
          <w:rStyle w:val="Normal9ptChar"/>
          <w:rFonts w:ascii="Cambria" w:eastAsiaTheme="minorEastAsia" w:hAnsi="Cambria"/>
          <w:b/>
          <w:sz w:val="22"/>
          <w:szCs w:val="22"/>
        </w:rPr>
        <w:t>Upgrade Management tool</w:t>
      </w:r>
      <w:r>
        <w:rPr>
          <w:rStyle w:val="Normal9ptChar"/>
          <w:rFonts w:ascii="Cambria" w:eastAsiaTheme="minorEastAsia" w:hAnsi="Cambria"/>
          <w:sz w:val="22"/>
          <w:szCs w:val="22"/>
        </w:rPr>
        <w:t>.</w:t>
      </w:r>
    </w:p>
    <w:p w:rsidR="00B15E87" w:rsidRPr="00B15E87" w:rsidRDefault="00B15E87" w:rsidP="00B15E87">
      <w:pPr>
        <w:pStyle w:val="ListParagraph"/>
        <w:numPr>
          <w:ilvl w:val="0"/>
          <w:numId w:val="33"/>
        </w:numPr>
        <w:spacing w:after="0" w:line="240" w:lineRule="auto"/>
        <w:contextualSpacing/>
        <w:jc w:val="both"/>
        <w:rPr>
          <w:rStyle w:val="Normal9ptChar"/>
          <w:rFonts w:ascii="Cambria" w:eastAsia="Calibri" w:hAnsi="Cambria"/>
          <w:sz w:val="22"/>
          <w:szCs w:val="22"/>
        </w:rPr>
      </w:pPr>
      <w:r w:rsidRPr="00FB66CD">
        <w:rPr>
          <w:rFonts w:ascii="Cambria" w:hAnsi="Cambria"/>
        </w:rPr>
        <w:t xml:space="preserve">Designed Fact and Dimension Tables as per the reporting requirements and ease of future enhancements. </w:t>
      </w:r>
    </w:p>
    <w:p w:rsidR="00FA4EEA" w:rsidRPr="00FB66CD" w:rsidRDefault="00FA4EEA" w:rsidP="00D03FA7">
      <w:pPr>
        <w:pStyle w:val="ListParagraph"/>
        <w:numPr>
          <w:ilvl w:val="0"/>
          <w:numId w:val="33"/>
        </w:numPr>
        <w:spacing w:after="0" w:line="240" w:lineRule="auto"/>
        <w:contextualSpacing/>
        <w:jc w:val="both"/>
        <w:rPr>
          <w:rFonts w:ascii="Cambria" w:hAnsi="Cambria"/>
        </w:rPr>
      </w:pPr>
      <w:r w:rsidRPr="00FB66CD">
        <w:rPr>
          <w:rFonts w:ascii="Cambria" w:hAnsi="Cambria"/>
        </w:rPr>
        <w:t xml:space="preserve">Strong experience in Dimensional Modeling, </w:t>
      </w:r>
      <w:r w:rsidRPr="00FB66CD">
        <w:rPr>
          <w:rFonts w:ascii="Cambria" w:hAnsi="Cambria"/>
          <w:b/>
        </w:rPr>
        <w:t>Star and Snowflake schema</w:t>
      </w:r>
      <w:r w:rsidRPr="00FB66CD">
        <w:rPr>
          <w:rFonts w:ascii="Cambria" w:hAnsi="Cambria"/>
        </w:rPr>
        <w:t xml:space="preserve">. </w:t>
      </w:r>
    </w:p>
    <w:p w:rsidR="00FA4EEA" w:rsidRPr="00FB66CD" w:rsidRDefault="00FA4EEA" w:rsidP="00D03FA7">
      <w:pPr>
        <w:pStyle w:val="ListParagraph"/>
        <w:numPr>
          <w:ilvl w:val="0"/>
          <w:numId w:val="33"/>
        </w:numPr>
        <w:spacing w:after="0" w:line="240" w:lineRule="auto"/>
        <w:contextualSpacing/>
        <w:jc w:val="both"/>
        <w:rPr>
          <w:rFonts w:ascii="Cambria" w:hAnsi="Cambria"/>
        </w:rPr>
      </w:pPr>
      <w:r w:rsidRPr="00FB66CD">
        <w:rPr>
          <w:rFonts w:ascii="Cambria" w:hAnsi="Cambria"/>
        </w:rPr>
        <w:t xml:space="preserve">Advanced knowledge on database languages such as </w:t>
      </w:r>
      <w:r w:rsidRPr="00FB66CD">
        <w:rPr>
          <w:rFonts w:ascii="Cambria" w:hAnsi="Cambria"/>
          <w:b/>
        </w:rPr>
        <w:t>SQL</w:t>
      </w:r>
      <w:r w:rsidRPr="00FB66CD">
        <w:rPr>
          <w:rFonts w:ascii="Cambria" w:hAnsi="Cambria"/>
        </w:rPr>
        <w:t xml:space="preserve"> and </w:t>
      </w:r>
      <w:r w:rsidRPr="00FB66CD">
        <w:rPr>
          <w:rFonts w:ascii="Cambria" w:hAnsi="Cambria"/>
          <w:b/>
        </w:rPr>
        <w:t>PL/SQL</w:t>
      </w:r>
      <w:r w:rsidRPr="00FB66CD">
        <w:rPr>
          <w:rFonts w:ascii="Cambria" w:hAnsi="Cambria"/>
        </w:rPr>
        <w:t xml:space="preserve"> which includes writing triggers, Stored Procedures, Functions, Views and Cursors</w:t>
      </w:r>
    </w:p>
    <w:p w:rsidR="00FA4EEA" w:rsidRPr="00FB66CD" w:rsidRDefault="00FA4EEA" w:rsidP="00D03FA7">
      <w:pPr>
        <w:pStyle w:val="ListParagraph"/>
        <w:numPr>
          <w:ilvl w:val="0"/>
          <w:numId w:val="33"/>
        </w:numPr>
        <w:spacing w:after="0" w:line="240" w:lineRule="auto"/>
        <w:contextualSpacing/>
        <w:jc w:val="both"/>
        <w:rPr>
          <w:rFonts w:ascii="Cambria" w:hAnsi="Cambria"/>
        </w:rPr>
      </w:pPr>
      <w:r w:rsidRPr="00FB66CD">
        <w:rPr>
          <w:rFonts w:ascii="Cambria" w:hAnsi="Cambria"/>
        </w:rPr>
        <w:t xml:space="preserve">Strong insight in designing and creating data marts using ETL tools such as </w:t>
      </w:r>
      <w:r w:rsidRPr="00FB66CD">
        <w:rPr>
          <w:rFonts w:ascii="Cambria" w:hAnsi="Cambria"/>
          <w:b/>
        </w:rPr>
        <w:t>Informatica Power Center 7.1/8.1/8.6.1</w:t>
      </w:r>
    </w:p>
    <w:p w:rsidR="00FA4EEA" w:rsidRPr="00FB66CD" w:rsidRDefault="00FA4EEA" w:rsidP="00D03FA7">
      <w:pPr>
        <w:pStyle w:val="ListParagraph"/>
        <w:numPr>
          <w:ilvl w:val="0"/>
          <w:numId w:val="33"/>
        </w:numPr>
        <w:spacing w:after="0" w:line="240" w:lineRule="auto"/>
        <w:contextualSpacing/>
        <w:jc w:val="both"/>
        <w:rPr>
          <w:rFonts w:ascii="Cambria" w:hAnsi="Cambria"/>
        </w:rPr>
      </w:pPr>
      <w:r w:rsidRPr="00FB66CD">
        <w:rPr>
          <w:rFonts w:ascii="Cambria" w:hAnsi="Cambria"/>
        </w:rPr>
        <w:t>Demonstrated ability to effectively transfer knowledge to clients or team members and to create clear concise documentation.</w:t>
      </w:r>
    </w:p>
    <w:p w:rsidR="00D43BF1" w:rsidRPr="00FB66CD" w:rsidRDefault="00FA4EEA" w:rsidP="00D03FA7">
      <w:pPr>
        <w:pStyle w:val="ListParagraph"/>
        <w:numPr>
          <w:ilvl w:val="0"/>
          <w:numId w:val="33"/>
        </w:numPr>
        <w:spacing w:after="0" w:line="240" w:lineRule="auto"/>
        <w:contextualSpacing/>
        <w:jc w:val="both"/>
        <w:rPr>
          <w:rFonts w:ascii="Cambria" w:hAnsi="Cambria"/>
        </w:rPr>
      </w:pPr>
      <w:r w:rsidRPr="00FB66CD">
        <w:rPr>
          <w:rFonts w:ascii="Cambria" w:hAnsi="Cambria"/>
        </w:rPr>
        <w:t>Flexible and versatile to adapt to any new environment with a strong desire to keep pace with latest technologies.</w:t>
      </w:r>
    </w:p>
    <w:p w:rsidR="000E76B0" w:rsidRPr="00FB66CD" w:rsidRDefault="00CE6DBE" w:rsidP="000E76B0">
      <w:pPr>
        <w:pStyle w:val="ListParagraph"/>
        <w:ind w:left="180"/>
        <w:rPr>
          <w:rFonts w:ascii="Cambria" w:hAnsi="Cambria"/>
          <w:bCs/>
          <w:noProof/>
          <w:lang w:eastAsia="en-US"/>
        </w:rPr>
      </w:pPr>
      <w:r>
        <w:rPr>
          <w:rFonts w:ascii="Cambria" w:hAnsi="Cambria"/>
          <w:bCs/>
          <w:noProof/>
          <w:lang w:eastAsia="en-US"/>
        </w:rPr>
        <w:pict>
          <v:rect id="_x0000_s1070" style="position:absolute;left:0;text-align:left;margin-left:-31.65pt;margin-top:20.6pt;width:534.1pt;height:21pt;z-index:251678208" fillcolor="#d8d8d8" strokecolor="white">
            <v:textbox style="mso-next-textbox:#_x0000_s1070">
              <w:txbxContent>
                <w:p w:rsidR="00F251EF" w:rsidRPr="00677763" w:rsidRDefault="00F251EF" w:rsidP="000E76B0">
                  <w:pPr>
                    <w:rPr>
                      <w:rFonts w:ascii="Cambria" w:hAnsi="Cambria"/>
                      <w:sz w:val="28"/>
                      <w:szCs w:val="28"/>
                    </w:rPr>
                  </w:pPr>
                  <w:r w:rsidRPr="00677763">
                    <w:rPr>
                      <w:rFonts w:ascii="Cambria" w:hAnsi="Cambria"/>
                      <w:sz w:val="28"/>
                      <w:szCs w:val="28"/>
                    </w:rPr>
                    <w:t>TECHNICAL SKILLS:</w:t>
                  </w:r>
                </w:p>
              </w:txbxContent>
            </v:textbox>
          </v:rect>
        </w:pict>
      </w:r>
    </w:p>
    <w:p w:rsidR="004325F5" w:rsidRPr="00FB66CD" w:rsidRDefault="004325F5" w:rsidP="00FD3570">
      <w:pPr>
        <w:rPr>
          <w:rFonts w:ascii="Cambria" w:hAnsi="Cambria"/>
          <w:b/>
          <w:bCs/>
          <w:sz w:val="22"/>
          <w:szCs w:val="22"/>
        </w:rPr>
      </w:pP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rPr>
        <w:t>Languages</w:t>
      </w:r>
      <w:r w:rsidRPr="00FB66CD">
        <w:rPr>
          <w:rFonts w:ascii="Cambria" w:hAnsi="Cambria"/>
        </w:rPr>
        <w:t>: C, JAVA, SQL, PL/SQL, MATLAB.</w:t>
      </w: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bCs/>
          <w:color w:val="000000"/>
        </w:rPr>
        <w:t>Databases</w:t>
      </w:r>
      <w:r w:rsidRPr="00FB66CD">
        <w:rPr>
          <w:rFonts w:ascii="Cambria" w:hAnsi="Cambria"/>
          <w:bCs/>
          <w:color w:val="000000"/>
        </w:rPr>
        <w:t xml:space="preserve">: </w:t>
      </w:r>
      <w:r w:rsidRPr="00FB66CD">
        <w:rPr>
          <w:rFonts w:ascii="Cambria" w:hAnsi="Cambria"/>
          <w:color w:val="000000"/>
        </w:rPr>
        <w:t>Oracle 11g/10g/9i/8i.</w:t>
      </w: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bCs/>
          <w:color w:val="000000"/>
        </w:rPr>
        <w:t>ETL Tools</w:t>
      </w:r>
      <w:r w:rsidRPr="00FB66CD">
        <w:rPr>
          <w:rFonts w:ascii="Cambria" w:hAnsi="Cambria"/>
          <w:bCs/>
          <w:color w:val="000000"/>
        </w:rPr>
        <w:t>: Informatica 8.x/7.x</w:t>
      </w: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bCs/>
          <w:color w:val="000000"/>
        </w:rPr>
        <w:t>Reporting Tools</w:t>
      </w:r>
      <w:r w:rsidRPr="00FB66CD">
        <w:rPr>
          <w:rFonts w:ascii="Cambria" w:hAnsi="Cambria"/>
          <w:bCs/>
          <w:color w:val="000000"/>
        </w:rPr>
        <w:t>: SAP Business Objects</w:t>
      </w:r>
      <w:r w:rsidR="000E76B0" w:rsidRPr="00FB66CD">
        <w:rPr>
          <w:rFonts w:ascii="Cambria" w:hAnsi="Cambria"/>
          <w:bCs/>
          <w:color w:val="000000"/>
        </w:rPr>
        <w:t xml:space="preserve"> </w:t>
      </w:r>
      <w:r w:rsidR="00F17F22">
        <w:rPr>
          <w:rFonts w:ascii="Cambria" w:hAnsi="Cambria"/>
          <w:bCs/>
          <w:color w:val="000000"/>
        </w:rPr>
        <w:t>4.1/</w:t>
      </w:r>
      <w:r w:rsidR="00DA6CCC" w:rsidRPr="00FB66CD">
        <w:rPr>
          <w:rFonts w:ascii="Cambria" w:hAnsi="Cambria"/>
          <w:bCs/>
          <w:color w:val="000000"/>
        </w:rPr>
        <w:t>4.0/</w:t>
      </w:r>
      <w:r w:rsidR="000E76B0" w:rsidRPr="00FB66CD">
        <w:rPr>
          <w:rFonts w:ascii="Cambria" w:hAnsi="Cambria"/>
          <w:bCs/>
          <w:color w:val="000000"/>
        </w:rPr>
        <w:t>3.1</w:t>
      </w:r>
      <w:r w:rsidRPr="00FB66CD">
        <w:rPr>
          <w:rFonts w:ascii="Cambria" w:hAnsi="Cambria"/>
          <w:bCs/>
          <w:color w:val="000000"/>
        </w:rPr>
        <w:t>.</w:t>
      </w: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bCs/>
          <w:color w:val="000000"/>
        </w:rPr>
        <w:t>Query Tools</w:t>
      </w:r>
      <w:r w:rsidRPr="00FB66CD">
        <w:rPr>
          <w:rFonts w:ascii="Cambria" w:hAnsi="Cambria"/>
          <w:bCs/>
          <w:color w:val="000000"/>
        </w:rPr>
        <w:t>: SQL Developer, SQL PLUS.</w:t>
      </w: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bCs/>
          <w:color w:val="000000"/>
        </w:rPr>
        <w:t>Operating System</w:t>
      </w:r>
      <w:r w:rsidRPr="00FB66CD">
        <w:rPr>
          <w:rFonts w:ascii="Cambria" w:hAnsi="Cambria"/>
          <w:bCs/>
          <w:color w:val="000000"/>
        </w:rPr>
        <w:t xml:space="preserve">: </w:t>
      </w:r>
      <w:r w:rsidRPr="00FB66CD">
        <w:rPr>
          <w:rFonts w:ascii="Cambria" w:hAnsi="Cambria"/>
          <w:color w:val="000000"/>
        </w:rPr>
        <w:t>WIN 95/98/NT/2000/XP, UNIX, HP-UX.</w:t>
      </w:r>
    </w:p>
    <w:p w:rsidR="004E6813" w:rsidRPr="00FB66CD" w:rsidRDefault="004E6813" w:rsidP="004E6813">
      <w:pPr>
        <w:pStyle w:val="ListParagraph"/>
        <w:numPr>
          <w:ilvl w:val="0"/>
          <w:numId w:val="13"/>
        </w:numPr>
        <w:spacing w:before="100" w:beforeAutospacing="1" w:after="100" w:afterAutospacing="1" w:line="240" w:lineRule="auto"/>
        <w:ind w:left="0" w:hanging="270"/>
        <w:jc w:val="both"/>
        <w:rPr>
          <w:rFonts w:ascii="Cambria" w:hAnsi="Cambria"/>
          <w:bCs/>
        </w:rPr>
      </w:pPr>
      <w:r w:rsidRPr="00FB66CD">
        <w:rPr>
          <w:rFonts w:ascii="Cambria" w:hAnsi="Cambria"/>
          <w:b/>
        </w:rPr>
        <w:t>Software’s</w:t>
      </w:r>
      <w:r w:rsidRPr="00FB66CD">
        <w:rPr>
          <w:rFonts w:ascii="Cambria" w:hAnsi="Cambria"/>
        </w:rPr>
        <w:t>: Microsoft Office.</w:t>
      </w:r>
    </w:p>
    <w:p w:rsidR="00D03FA7" w:rsidRPr="00C53347" w:rsidRDefault="004E6813" w:rsidP="00D03FA7">
      <w:pPr>
        <w:pStyle w:val="ListParagraph"/>
        <w:numPr>
          <w:ilvl w:val="0"/>
          <w:numId w:val="13"/>
        </w:numPr>
        <w:spacing w:before="100" w:beforeAutospacing="1" w:after="100" w:afterAutospacing="1" w:line="240" w:lineRule="auto"/>
        <w:ind w:left="0" w:hanging="270"/>
        <w:jc w:val="both"/>
        <w:rPr>
          <w:rFonts w:ascii="Cambria" w:hAnsi="Cambria"/>
          <w:b/>
          <w:bCs/>
        </w:rPr>
      </w:pPr>
      <w:r w:rsidRPr="00C53347">
        <w:rPr>
          <w:rFonts w:ascii="Cambria" w:hAnsi="Cambria"/>
          <w:b/>
        </w:rPr>
        <w:t>Model-Based Design Tools</w:t>
      </w:r>
      <w:r w:rsidRPr="00C53347">
        <w:rPr>
          <w:rFonts w:ascii="Cambria" w:hAnsi="Cambria"/>
        </w:rPr>
        <w:t>: SABER, SISO Design Tool, Cadence, Simulink, Multi-Sim, Ki-Cad.</w:t>
      </w:r>
      <w:r w:rsidR="003D3566" w:rsidRPr="00C53347">
        <w:rPr>
          <w:rFonts w:ascii="Cambria" w:hAnsi="Cambria"/>
        </w:rPr>
        <w:t xml:space="preserve">       </w:t>
      </w:r>
    </w:p>
    <w:p w:rsidR="00BF146F" w:rsidRPr="00FB66CD" w:rsidRDefault="00CE6DBE" w:rsidP="00FD3570">
      <w:pPr>
        <w:rPr>
          <w:rFonts w:ascii="Cambria" w:hAnsi="Cambria"/>
          <w:b/>
          <w:bCs/>
          <w:sz w:val="22"/>
          <w:szCs w:val="22"/>
        </w:rPr>
      </w:pPr>
      <w:r>
        <w:rPr>
          <w:rFonts w:ascii="Cambria" w:hAnsi="Cambria"/>
          <w:b/>
          <w:bCs/>
          <w:noProof/>
          <w:sz w:val="22"/>
          <w:szCs w:val="22"/>
          <w:lang w:eastAsia="en-US"/>
        </w:rPr>
        <w:lastRenderedPageBreak/>
        <w:pict>
          <v:rect id="_x0000_s1056" style="position:absolute;margin-left:-39.35pt;margin-top:11.6pt;width:547.2pt;height:21.75pt;z-index:251674112" fillcolor="#d8d8d8" strokecolor="white">
            <v:textbox style="mso-next-textbox:#_x0000_s1056">
              <w:txbxContent>
                <w:p w:rsidR="00F251EF" w:rsidRPr="00677763" w:rsidRDefault="00F251EF" w:rsidP="00AC621A">
                  <w:pPr>
                    <w:rPr>
                      <w:rFonts w:asciiTheme="majorHAnsi" w:hAnsiTheme="majorHAnsi"/>
                      <w:sz w:val="28"/>
                      <w:szCs w:val="28"/>
                    </w:rPr>
                  </w:pPr>
                  <w:r w:rsidRPr="00677763">
                    <w:rPr>
                      <w:rFonts w:asciiTheme="majorHAnsi" w:hAnsiTheme="majorHAnsi"/>
                      <w:sz w:val="28"/>
                      <w:szCs w:val="28"/>
                    </w:rPr>
                    <w:t>PROFESSIONAL EXPERIENCE:</w:t>
                  </w:r>
                </w:p>
                <w:p w:rsidR="00F251EF" w:rsidRDefault="00F251EF" w:rsidP="00AC621A">
                  <w:pPr>
                    <w:pStyle w:val="ListParagraph"/>
                    <w:spacing w:after="0" w:line="240" w:lineRule="auto"/>
                    <w:ind w:left="-540"/>
                    <w:rPr>
                      <w:rFonts w:ascii="Times New Roman" w:eastAsia="Times New Roman" w:hAnsi="Times New Roman"/>
                      <w:b/>
                      <w:sz w:val="24"/>
                      <w:szCs w:val="24"/>
                    </w:rPr>
                  </w:pPr>
                  <w:r>
                    <w:rPr>
                      <w:rFonts w:ascii="Times New Roman" w:eastAsia="Times New Roman" w:hAnsi="Times New Roman"/>
                      <w:b/>
                      <w:sz w:val="24"/>
                      <w:szCs w:val="24"/>
                    </w:rPr>
                    <w:t>EX</w:t>
                  </w:r>
                </w:p>
                <w:p w:rsidR="00F251EF" w:rsidRDefault="00F251EF" w:rsidP="00AC621A">
                  <w:pPr>
                    <w:pStyle w:val="ListParagraph"/>
                    <w:spacing w:after="0" w:line="240" w:lineRule="auto"/>
                    <w:ind w:left="-540"/>
                    <w:rPr>
                      <w:rFonts w:ascii="Times New Roman" w:eastAsia="Times New Roman" w:hAnsi="Times New Roman"/>
                      <w:b/>
                      <w:sz w:val="24"/>
                      <w:szCs w:val="24"/>
                    </w:rPr>
                  </w:pPr>
                  <w:r>
                    <w:rPr>
                      <w:rFonts w:ascii="Times New Roman" w:eastAsia="Times New Roman" w:hAnsi="Times New Roman"/>
                      <w:b/>
                      <w:sz w:val="24"/>
                      <w:szCs w:val="24"/>
                    </w:rPr>
                    <w:t>E</w:t>
                  </w:r>
                </w:p>
                <w:p w:rsidR="00F251EF" w:rsidRPr="00122017" w:rsidRDefault="00F251EF" w:rsidP="00AC621A"/>
              </w:txbxContent>
            </v:textbox>
          </v:rect>
        </w:pict>
      </w:r>
    </w:p>
    <w:p w:rsidR="004F2739" w:rsidRPr="00FB66CD" w:rsidRDefault="004F2739" w:rsidP="00FD3570">
      <w:pPr>
        <w:rPr>
          <w:rFonts w:ascii="Cambria" w:hAnsi="Cambria"/>
          <w:b/>
          <w:bCs/>
          <w:sz w:val="22"/>
          <w:szCs w:val="22"/>
        </w:rPr>
      </w:pPr>
    </w:p>
    <w:p w:rsidR="004F2739" w:rsidRPr="00FB66CD" w:rsidRDefault="004F2739" w:rsidP="00FD3570">
      <w:pPr>
        <w:pStyle w:val="NormalWeb"/>
        <w:pBdr>
          <w:bottom w:val="single" w:sz="6" w:space="1" w:color="auto"/>
        </w:pBdr>
        <w:spacing w:before="0" w:beforeAutospacing="0" w:after="0" w:afterAutospacing="0"/>
        <w:jc w:val="both"/>
        <w:rPr>
          <w:rFonts w:ascii="Cambria" w:hAnsi="Cambria"/>
          <w:b/>
          <w:bCs/>
          <w:sz w:val="22"/>
          <w:szCs w:val="22"/>
        </w:rPr>
      </w:pPr>
    </w:p>
    <w:p w:rsidR="00D03FA7" w:rsidRPr="00FB66CD" w:rsidRDefault="00D03FA7" w:rsidP="00FD3570">
      <w:pPr>
        <w:pStyle w:val="NormalWeb"/>
        <w:pBdr>
          <w:bottom w:val="single" w:sz="6" w:space="1" w:color="auto"/>
        </w:pBdr>
        <w:spacing w:before="0" w:beforeAutospacing="0" w:after="0" w:afterAutospacing="0"/>
        <w:jc w:val="both"/>
        <w:rPr>
          <w:rFonts w:ascii="Cambria" w:hAnsi="Cambria"/>
          <w:b/>
          <w:bCs/>
          <w:sz w:val="22"/>
          <w:szCs w:val="22"/>
        </w:rPr>
      </w:pPr>
    </w:p>
    <w:p w:rsidR="00671C65" w:rsidRPr="00FB66CD" w:rsidRDefault="00671C65" w:rsidP="00FD3570">
      <w:pPr>
        <w:pStyle w:val="NormalWeb"/>
        <w:spacing w:before="0" w:beforeAutospacing="0" w:after="0" w:afterAutospacing="0"/>
        <w:jc w:val="both"/>
        <w:rPr>
          <w:rFonts w:ascii="Cambria" w:hAnsi="Cambria"/>
          <w:b/>
          <w:bCs/>
          <w:sz w:val="22"/>
          <w:szCs w:val="22"/>
          <w:lang w:val="en-GB"/>
        </w:rPr>
      </w:pPr>
      <w:r w:rsidRPr="00FB66CD">
        <w:rPr>
          <w:rFonts w:ascii="Cambria" w:hAnsi="Cambria"/>
          <w:b/>
          <w:bCs/>
          <w:sz w:val="22"/>
          <w:szCs w:val="22"/>
        </w:rPr>
        <w:t>Xchange Software Inc</w:t>
      </w:r>
      <w:r w:rsidR="007655D6" w:rsidRPr="00FB66CD">
        <w:rPr>
          <w:rFonts w:ascii="Cambria" w:hAnsi="Cambria"/>
          <w:b/>
          <w:bCs/>
          <w:sz w:val="22"/>
          <w:szCs w:val="22"/>
        </w:rPr>
        <w:t>.</w:t>
      </w:r>
      <w:r w:rsidRPr="00FB66CD">
        <w:rPr>
          <w:rFonts w:ascii="Cambria" w:hAnsi="Cambria"/>
          <w:b/>
          <w:bCs/>
          <w:sz w:val="22"/>
          <w:szCs w:val="22"/>
        </w:rPr>
        <w:t xml:space="preserve">                                                                                            Jul 2015 – Apr 2016</w:t>
      </w:r>
    </w:p>
    <w:p w:rsidR="004F2739" w:rsidRPr="00FB66CD" w:rsidRDefault="00671C65" w:rsidP="00FD3570">
      <w:pPr>
        <w:pStyle w:val="NormalWeb"/>
        <w:spacing w:before="0" w:beforeAutospacing="0" w:after="0" w:afterAutospacing="0"/>
        <w:jc w:val="both"/>
        <w:rPr>
          <w:rFonts w:ascii="Cambria" w:hAnsi="Cambria"/>
          <w:b/>
          <w:bCs/>
          <w:sz w:val="22"/>
          <w:szCs w:val="22"/>
          <w:lang w:val="en-GB"/>
        </w:rPr>
      </w:pPr>
      <w:r w:rsidRPr="00FB66CD">
        <w:rPr>
          <w:rFonts w:ascii="Cambria" w:hAnsi="Cambria"/>
          <w:b/>
          <w:bCs/>
          <w:sz w:val="22"/>
          <w:szCs w:val="22"/>
          <w:lang w:val="en-GB"/>
        </w:rPr>
        <w:t xml:space="preserve">Client: </w:t>
      </w:r>
      <w:r w:rsidR="004F2739" w:rsidRPr="00FB66CD">
        <w:rPr>
          <w:rFonts w:ascii="Cambria" w:hAnsi="Cambria"/>
          <w:b/>
          <w:bCs/>
          <w:sz w:val="22"/>
          <w:szCs w:val="22"/>
          <w:lang w:val="en-GB"/>
        </w:rPr>
        <w:t xml:space="preserve">Hewlett-Packard Enterprise Services, Conway, Arkansas.      </w:t>
      </w:r>
      <w:r w:rsidR="00B763EC" w:rsidRPr="00FB66CD">
        <w:rPr>
          <w:rFonts w:ascii="Cambria" w:hAnsi="Cambria"/>
          <w:b/>
          <w:bCs/>
          <w:sz w:val="22"/>
          <w:szCs w:val="22"/>
        </w:rPr>
        <w:t xml:space="preserve">      </w:t>
      </w:r>
      <w:r w:rsidR="004F2739" w:rsidRPr="00FB66CD">
        <w:rPr>
          <w:rFonts w:ascii="Cambria" w:hAnsi="Cambria"/>
          <w:b/>
          <w:bCs/>
          <w:sz w:val="22"/>
          <w:szCs w:val="22"/>
        </w:rPr>
        <w:t xml:space="preserve">                          </w:t>
      </w:r>
    </w:p>
    <w:p w:rsidR="004F2739" w:rsidRPr="00FB66CD" w:rsidRDefault="004F2739" w:rsidP="00FD3570">
      <w:pPr>
        <w:pStyle w:val="NormalWeb"/>
        <w:pBdr>
          <w:bottom w:val="single" w:sz="6" w:space="1" w:color="auto"/>
        </w:pBdr>
        <w:spacing w:before="0" w:beforeAutospacing="0" w:after="0" w:afterAutospacing="0"/>
        <w:jc w:val="both"/>
        <w:rPr>
          <w:rFonts w:ascii="Cambria" w:hAnsi="Cambria"/>
          <w:b/>
          <w:sz w:val="22"/>
          <w:szCs w:val="22"/>
        </w:rPr>
      </w:pPr>
      <w:r w:rsidRPr="00FB66CD">
        <w:rPr>
          <w:rFonts w:ascii="Cambria" w:hAnsi="Cambria"/>
          <w:b/>
          <w:sz w:val="22"/>
          <w:szCs w:val="22"/>
        </w:rPr>
        <w:t xml:space="preserve">Role: </w:t>
      </w:r>
      <w:r w:rsidR="002F4F1D" w:rsidRPr="00FB66CD">
        <w:rPr>
          <w:rFonts w:ascii="Cambria" w:hAnsi="Cambria"/>
          <w:b/>
          <w:sz w:val="22"/>
          <w:szCs w:val="22"/>
        </w:rPr>
        <w:t>Systems Engineer</w:t>
      </w:r>
    </w:p>
    <w:p w:rsidR="00BF146F" w:rsidRPr="00FB66CD" w:rsidRDefault="00BF146F" w:rsidP="00FD3570">
      <w:pPr>
        <w:widowControl w:val="0"/>
        <w:tabs>
          <w:tab w:val="left" w:pos="360"/>
          <w:tab w:val="right" w:pos="9360"/>
        </w:tabs>
        <w:spacing w:before="120"/>
        <w:jc w:val="both"/>
        <w:rPr>
          <w:rFonts w:ascii="Cambria" w:hAnsi="Cambria"/>
          <w:sz w:val="22"/>
          <w:szCs w:val="22"/>
        </w:rPr>
      </w:pPr>
      <w:r w:rsidRPr="00FB66CD">
        <w:rPr>
          <w:rFonts w:ascii="Cambria" w:hAnsi="Cambria"/>
          <w:b/>
          <w:sz w:val="22"/>
          <w:szCs w:val="22"/>
        </w:rPr>
        <w:t xml:space="preserve">Project: </w:t>
      </w:r>
      <w:r w:rsidRPr="00FB66CD">
        <w:rPr>
          <w:rFonts w:ascii="Cambria" w:hAnsi="Cambria"/>
          <w:sz w:val="22"/>
          <w:szCs w:val="22"/>
        </w:rPr>
        <w:t>Medicaid Data Warehouse</w:t>
      </w:r>
    </w:p>
    <w:p w:rsidR="00BF146F" w:rsidRPr="00FB66CD" w:rsidRDefault="00BF146F" w:rsidP="00FD3570">
      <w:pPr>
        <w:pStyle w:val="NoSpacing"/>
        <w:jc w:val="both"/>
        <w:rPr>
          <w:rFonts w:ascii="Cambria" w:hAnsi="Cambria"/>
        </w:rPr>
      </w:pPr>
      <w:r w:rsidRPr="00FB66CD">
        <w:rPr>
          <w:rFonts w:ascii="Cambria" w:hAnsi="Cambria"/>
          <w:b/>
        </w:rPr>
        <w:t>Description:</w:t>
      </w:r>
      <w:r w:rsidRPr="00FB66CD">
        <w:rPr>
          <w:rFonts w:ascii="Cambria" w:hAnsi="Cambria"/>
        </w:rPr>
        <w:t xml:space="preserve">  </w:t>
      </w:r>
      <w:r w:rsidRPr="00FB66CD">
        <w:rPr>
          <w:rFonts w:ascii="Cambria" w:hAnsi="Cambria"/>
          <w:shd w:val="clear" w:color="auto" w:fill="FFFFFF"/>
        </w:rPr>
        <w:t>The Alabama Medicaid Agency, a state and federal program that pays for medical and long-term care services for low-income individuals, children, certain people on Medicare, individuals and disabilities and nursing home residents.</w:t>
      </w:r>
      <w:r w:rsidRPr="00FB66CD">
        <w:rPr>
          <w:rFonts w:ascii="Cambria" w:hAnsi="Cambria"/>
        </w:rPr>
        <w:t xml:space="preserve"> Medicaid’s primary source of data for healthcare analytics was the data warehouse developed and maintained by HPE. Medicaid utilized Business Objects standard and ad hoc reports to provide healthcare analytics for the Agency. The data encompasses both eligibility information and administrative claims data. This approach greatly enhanced Medicaid’s ability to provide analytics that addressed the cost and quality of healthcare.</w:t>
      </w:r>
    </w:p>
    <w:p w:rsidR="00BF146F" w:rsidRPr="00FB66CD" w:rsidRDefault="00BF146F" w:rsidP="00FD3570">
      <w:pPr>
        <w:jc w:val="both"/>
        <w:rPr>
          <w:rFonts w:ascii="Cambria" w:hAnsi="Cambria"/>
          <w:bCs/>
          <w:sz w:val="22"/>
          <w:szCs w:val="22"/>
        </w:rPr>
      </w:pPr>
    </w:p>
    <w:p w:rsidR="00BF146F" w:rsidRPr="00FB66CD" w:rsidRDefault="00BF146F" w:rsidP="00FD3570">
      <w:pPr>
        <w:jc w:val="both"/>
        <w:rPr>
          <w:rFonts w:ascii="Cambria" w:hAnsi="Cambria"/>
          <w:b/>
          <w:bCs/>
          <w:sz w:val="22"/>
          <w:szCs w:val="22"/>
          <w:u w:val="single"/>
        </w:rPr>
      </w:pPr>
      <w:r w:rsidRPr="00FB66CD">
        <w:rPr>
          <w:rFonts w:ascii="Cambria" w:hAnsi="Cambria"/>
          <w:b/>
          <w:bCs/>
          <w:sz w:val="22"/>
          <w:szCs w:val="22"/>
          <w:u w:val="single"/>
        </w:rPr>
        <w:t>Responsibilities:</w:t>
      </w:r>
    </w:p>
    <w:p w:rsidR="007D023B" w:rsidRPr="00FB66CD" w:rsidRDefault="007D023B" w:rsidP="00FD3570">
      <w:pPr>
        <w:jc w:val="both"/>
        <w:rPr>
          <w:rFonts w:ascii="Cambria" w:hAnsi="Cambria"/>
          <w:b/>
          <w:bCs/>
          <w:sz w:val="22"/>
          <w:szCs w:val="22"/>
          <w:u w:val="single"/>
        </w:rPr>
      </w:pP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Invo</w:t>
      </w:r>
      <w:r w:rsidR="00470DC1" w:rsidRPr="00FB66CD">
        <w:rPr>
          <w:rFonts w:ascii="Cambria" w:hAnsi="Cambria"/>
          <w:sz w:val="22"/>
          <w:szCs w:val="22"/>
        </w:rPr>
        <w:t xml:space="preserve">lved in the design, development, </w:t>
      </w:r>
      <w:r w:rsidRPr="00FB66CD">
        <w:rPr>
          <w:rFonts w:ascii="Cambria" w:hAnsi="Cambria"/>
          <w:sz w:val="22"/>
          <w:szCs w:val="22"/>
        </w:rPr>
        <w:t xml:space="preserve">maintenance and deployment of </w:t>
      </w:r>
      <w:r w:rsidRPr="00FB66CD">
        <w:rPr>
          <w:rFonts w:ascii="Cambria" w:hAnsi="Cambria"/>
          <w:b/>
          <w:sz w:val="22"/>
          <w:szCs w:val="22"/>
        </w:rPr>
        <w:t>Business Objects</w:t>
      </w:r>
      <w:r w:rsidRPr="00FB66CD">
        <w:rPr>
          <w:rFonts w:ascii="Cambria" w:hAnsi="Cambria"/>
          <w:sz w:val="22"/>
          <w:szCs w:val="22"/>
        </w:rPr>
        <w:t xml:space="preserve"> </w:t>
      </w:r>
      <w:r w:rsidRPr="00FB66CD">
        <w:rPr>
          <w:rFonts w:ascii="Cambria" w:hAnsi="Cambria"/>
          <w:b/>
          <w:sz w:val="22"/>
          <w:szCs w:val="22"/>
        </w:rPr>
        <w:t>Universes</w:t>
      </w:r>
      <w:r w:rsidRPr="00FB66CD">
        <w:rPr>
          <w:rFonts w:ascii="Cambria" w:hAnsi="Cambria"/>
          <w:sz w:val="22"/>
          <w:szCs w:val="22"/>
        </w:rPr>
        <w:t xml:space="preserve"> and </w:t>
      </w:r>
      <w:r w:rsidRPr="00FB66CD">
        <w:rPr>
          <w:rFonts w:ascii="Cambria" w:hAnsi="Cambria"/>
          <w:b/>
          <w:sz w:val="22"/>
          <w:szCs w:val="22"/>
        </w:rPr>
        <w:t>WEBI</w:t>
      </w:r>
      <w:r w:rsidRPr="00FB66CD">
        <w:rPr>
          <w:rFonts w:ascii="Cambria" w:hAnsi="Cambria"/>
          <w:sz w:val="22"/>
          <w:szCs w:val="22"/>
        </w:rPr>
        <w:t xml:space="preserve"> Reports.</w:t>
      </w:r>
    </w:p>
    <w:p w:rsidR="00BF146F"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Interacted with Business Users and End Users to know their Business views in developing and modifying Universes and Reports.</w:t>
      </w:r>
    </w:p>
    <w:p w:rsidR="00FB66CD" w:rsidRDefault="00FB66CD" w:rsidP="00FB66CD">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Built multiple universes with appropriate </w:t>
      </w:r>
      <w:r w:rsidRPr="00FB66CD">
        <w:rPr>
          <w:rFonts w:ascii="Cambria" w:hAnsi="Cambria"/>
          <w:b/>
          <w:sz w:val="22"/>
          <w:szCs w:val="22"/>
        </w:rPr>
        <w:t>Joins, Aliases</w:t>
      </w:r>
      <w:r w:rsidR="0092084B">
        <w:rPr>
          <w:rFonts w:ascii="Cambria" w:hAnsi="Cambria"/>
          <w:b/>
          <w:sz w:val="22"/>
          <w:szCs w:val="22"/>
        </w:rPr>
        <w:t>, Derived</w:t>
      </w:r>
      <w:r w:rsidRPr="00FB66CD">
        <w:rPr>
          <w:rFonts w:ascii="Cambria" w:hAnsi="Cambria"/>
          <w:sz w:val="22"/>
          <w:szCs w:val="22"/>
        </w:rPr>
        <w:t xml:space="preserve"> and </w:t>
      </w:r>
      <w:r w:rsidRPr="00FB66CD">
        <w:rPr>
          <w:rFonts w:ascii="Cambria" w:hAnsi="Cambria"/>
          <w:b/>
          <w:sz w:val="22"/>
          <w:szCs w:val="22"/>
        </w:rPr>
        <w:t>Aggregate Awareness tables</w:t>
      </w:r>
      <w:r w:rsidRPr="00FB66CD">
        <w:rPr>
          <w:rFonts w:ascii="Cambria" w:hAnsi="Cambria"/>
          <w:sz w:val="22"/>
          <w:szCs w:val="22"/>
        </w:rPr>
        <w:t xml:space="preserve"> and built customized </w:t>
      </w:r>
      <w:r w:rsidRPr="00FB66CD">
        <w:rPr>
          <w:rFonts w:ascii="Cambria" w:hAnsi="Cambria"/>
          <w:b/>
          <w:sz w:val="22"/>
          <w:szCs w:val="22"/>
        </w:rPr>
        <w:t>Classes and Objects</w:t>
      </w:r>
      <w:r w:rsidRPr="00FB66CD">
        <w:rPr>
          <w:rFonts w:ascii="Cambria" w:hAnsi="Cambria"/>
          <w:sz w:val="22"/>
          <w:szCs w:val="22"/>
        </w:rPr>
        <w:t>.</w:t>
      </w:r>
    </w:p>
    <w:p w:rsidR="00FB66CD" w:rsidRPr="00FB66CD" w:rsidRDefault="00FB66CD" w:rsidP="00FB66CD">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Resolved </w:t>
      </w:r>
      <w:r w:rsidRPr="00FB66CD">
        <w:rPr>
          <w:rFonts w:ascii="Cambria" w:hAnsi="Cambria"/>
          <w:b/>
          <w:sz w:val="22"/>
          <w:szCs w:val="22"/>
        </w:rPr>
        <w:t>loops and Traps</w:t>
      </w:r>
      <w:r>
        <w:rPr>
          <w:rFonts w:ascii="Cambria" w:hAnsi="Cambria"/>
          <w:b/>
          <w:sz w:val="22"/>
          <w:szCs w:val="22"/>
        </w:rPr>
        <w:t xml:space="preserve"> by </w:t>
      </w:r>
      <w:r w:rsidRPr="00FB66CD">
        <w:rPr>
          <w:rFonts w:ascii="Cambria" w:hAnsi="Cambria"/>
          <w:sz w:val="22"/>
          <w:szCs w:val="22"/>
        </w:rPr>
        <w:t>using appropriate aliases, context</w:t>
      </w:r>
      <w:r w:rsidR="001C5E7F">
        <w:rPr>
          <w:rFonts w:ascii="Cambria" w:hAnsi="Cambria"/>
          <w:sz w:val="22"/>
          <w:szCs w:val="22"/>
        </w:rPr>
        <w:t xml:space="preserve">s and </w:t>
      </w:r>
      <w:r w:rsidRPr="00FB66CD">
        <w:rPr>
          <w:rFonts w:ascii="Cambria" w:hAnsi="Cambria"/>
          <w:sz w:val="22"/>
          <w:szCs w:val="22"/>
        </w:rPr>
        <w:t xml:space="preserve"> shortcut joins</w:t>
      </w:r>
      <w:r>
        <w:rPr>
          <w:rFonts w:ascii="Cambria" w:hAnsi="Cambria"/>
          <w:sz w:val="22"/>
          <w:szCs w:val="22"/>
        </w:rPr>
        <w:t>.</w:t>
      </w:r>
    </w:p>
    <w:p w:rsidR="00FB66CD" w:rsidRPr="00FB66CD" w:rsidRDefault="00FB66CD" w:rsidP="00FB66CD">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Updated the Universe as per the changes of the Database table and notifies the users about changes made to the Universe.</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Involved in the design </w:t>
      </w:r>
      <w:r w:rsidR="001C05C5" w:rsidRPr="00FB66CD">
        <w:rPr>
          <w:rFonts w:ascii="Cambria" w:hAnsi="Cambria"/>
          <w:sz w:val="22"/>
          <w:szCs w:val="22"/>
        </w:rPr>
        <w:t xml:space="preserve">of </w:t>
      </w:r>
      <w:r w:rsidRPr="00FB66CD">
        <w:rPr>
          <w:rFonts w:ascii="Cambria" w:hAnsi="Cambria"/>
          <w:sz w:val="22"/>
          <w:szCs w:val="22"/>
        </w:rPr>
        <w:t xml:space="preserve">simple and </w:t>
      </w:r>
      <w:r w:rsidRPr="00FB66CD">
        <w:rPr>
          <w:rFonts w:ascii="Cambria" w:hAnsi="Cambria"/>
          <w:b/>
          <w:sz w:val="22"/>
          <w:szCs w:val="22"/>
        </w:rPr>
        <w:t>Complex reports</w:t>
      </w:r>
      <w:r w:rsidRPr="00FB66CD">
        <w:rPr>
          <w:rFonts w:ascii="Cambria" w:hAnsi="Cambria"/>
          <w:sz w:val="22"/>
          <w:szCs w:val="22"/>
        </w:rPr>
        <w:t xml:space="preserve"> and fine tuning the reports using </w:t>
      </w:r>
      <w:r w:rsidRPr="00BF5A96">
        <w:rPr>
          <w:rFonts w:ascii="Cambria" w:hAnsi="Cambria"/>
          <w:b/>
          <w:sz w:val="22"/>
          <w:szCs w:val="22"/>
        </w:rPr>
        <w:t>calculations</w:t>
      </w:r>
      <w:r w:rsidRPr="00FB66CD">
        <w:rPr>
          <w:rFonts w:ascii="Cambria" w:hAnsi="Cambria"/>
          <w:sz w:val="22"/>
          <w:szCs w:val="22"/>
        </w:rPr>
        <w:t xml:space="preserve">, </w:t>
      </w:r>
      <w:r w:rsidRPr="00BF5A96">
        <w:rPr>
          <w:rFonts w:ascii="Cambria" w:hAnsi="Cambria"/>
          <w:b/>
          <w:sz w:val="22"/>
          <w:szCs w:val="22"/>
        </w:rPr>
        <w:t>user variables</w:t>
      </w:r>
      <w:r w:rsidRPr="00FB66CD">
        <w:rPr>
          <w:rFonts w:ascii="Cambria" w:hAnsi="Cambria"/>
          <w:sz w:val="22"/>
          <w:szCs w:val="22"/>
        </w:rPr>
        <w:t xml:space="preserve">, </w:t>
      </w:r>
      <w:r w:rsidRPr="00BF5A96">
        <w:rPr>
          <w:rFonts w:ascii="Cambria" w:hAnsi="Cambria"/>
          <w:b/>
          <w:sz w:val="22"/>
          <w:szCs w:val="22"/>
        </w:rPr>
        <w:t>multilevel Breaks</w:t>
      </w:r>
      <w:r w:rsidRPr="00FB66CD">
        <w:rPr>
          <w:rFonts w:ascii="Cambria" w:hAnsi="Cambria"/>
          <w:sz w:val="22"/>
          <w:szCs w:val="22"/>
        </w:rPr>
        <w:t xml:space="preserve">, </w:t>
      </w:r>
      <w:r w:rsidR="00BF5A96" w:rsidRPr="00FB66CD">
        <w:rPr>
          <w:rFonts w:ascii="Cambria" w:hAnsi="Cambria"/>
          <w:b/>
          <w:sz w:val="22"/>
          <w:szCs w:val="22"/>
        </w:rPr>
        <w:t>Slice and Dice</w:t>
      </w:r>
      <w:r w:rsidR="00BF5A96">
        <w:rPr>
          <w:rFonts w:ascii="Cambria" w:hAnsi="Cambria"/>
          <w:sz w:val="22"/>
          <w:szCs w:val="22"/>
        </w:rPr>
        <w:t xml:space="preserve">, </w:t>
      </w:r>
      <w:r w:rsidR="00BF5A96" w:rsidRPr="00FB66CD">
        <w:rPr>
          <w:rFonts w:ascii="Cambria" w:hAnsi="Cambria"/>
          <w:b/>
          <w:sz w:val="22"/>
          <w:szCs w:val="22"/>
        </w:rPr>
        <w:t>Drill Down</w:t>
      </w:r>
      <w:r w:rsidR="00BF5A96">
        <w:rPr>
          <w:rFonts w:ascii="Cambria" w:hAnsi="Cambria"/>
          <w:b/>
          <w:sz w:val="22"/>
          <w:szCs w:val="22"/>
        </w:rPr>
        <w:t xml:space="preserve">, </w:t>
      </w:r>
      <w:r w:rsidR="00BF5A96" w:rsidRPr="00FB66CD">
        <w:rPr>
          <w:rFonts w:ascii="Cambria" w:hAnsi="Cambria"/>
          <w:b/>
          <w:sz w:val="22"/>
          <w:szCs w:val="22"/>
        </w:rPr>
        <w:t>Filters</w:t>
      </w:r>
      <w:r w:rsidR="00BF5A96" w:rsidRPr="00FB66CD">
        <w:rPr>
          <w:rFonts w:ascii="Cambria" w:hAnsi="Cambria"/>
          <w:sz w:val="22"/>
          <w:szCs w:val="22"/>
        </w:rPr>
        <w:t>,</w:t>
      </w:r>
      <w:r w:rsidR="00BF5A96">
        <w:rPr>
          <w:rFonts w:ascii="Cambria" w:hAnsi="Cambria"/>
          <w:b/>
          <w:sz w:val="22"/>
          <w:szCs w:val="22"/>
        </w:rPr>
        <w:t xml:space="preserve"> </w:t>
      </w:r>
      <w:r w:rsidR="00BF5A96">
        <w:rPr>
          <w:rFonts w:ascii="Cambria" w:hAnsi="Cambria"/>
          <w:sz w:val="22"/>
          <w:szCs w:val="22"/>
        </w:rPr>
        <w:t xml:space="preserve"> </w:t>
      </w:r>
      <w:r w:rsidRPr="00BF5A96">
        <w:rPr>
          <w:rFonts w:ascii="Cambria" w:hAnsi="Cambria"/>
          <w:b/>
          <w:sz w:val="22"/>
          <w:szCs w:val="22"/>
        </w:rPr>
        <w:t>Sorting and Alerters</w:t>
      </w:r>
      <w:r w:rsidR="00BF5A96">
        <w:rPr>
          <w:rFonts w:ascii="Cambria" w:hAnsi="Cambria"/>
          <w:sz w:val="22"/>
          <w:szCs w:val="22"/>
        </w:rPr>
        <w:t xml:space="preserve"> and </w:t>
      </w:r>
      <w:r w:rsidR="00BF5A96" w:rsidRPr="00FB66CD">
        <w:rPr>
          <w:rFonts w:ascii="Cambria" w:hAnsi="Cambria"/>
          <w:sz w:val="22"/>
          <w:szCs w:val="22"/>
        </w:rPr>
        <w:t>other features.</w:t>
      </w:r>
    </w:p>
    <w:p w:rsidR="00FB66CD" w:rsidRPr="00FB66CD" w:rsidRDefault="00FB66CD" w:rsidP="00FB66CD">
      <w:pPr>
        <w:pStyle w:val="NoSpacing"/>
        <w:numPr>
          <w:ilvl w:val="0"/>
          <w:numId w:val="24"/>
        </w:numPr>
        <w:rPr>
          <w:rFonts w:ascii="Cambria" w:hAnsi="Cambria"/>
          <w:color w:val="000000"/>
        </w:rPr>
      </w:pPr>
      <w:r w:rsidRPr="00FB66CD">
        <w:rPr>
          <w:rFonts w:ascii="Cambria" w:hAnsi="Cambria"/>
          <w:color w:val="000000"/>
        </w:rPr>
        <w:t>Created Web Intelligence reports with multiple data providers and synchronized the data using the merge dimensions option.</w:t>
      </w:r>
    </w:p>
    <w:p w:rsidR="00FB66CD" w:rsidRPr="00FB66CD" w:rsidRDefault="00FB66CD" w:rsidP="00FB66CD">
      <w:pPr>
        <w:pStyle w:val="NoSpacing"/>
        <w:numPr>
          <w:ilvl w:val="0"/>
          <w:numId w:val="24"/>
        </w:numPr>
        <w:rPr>
          <w:rStyle w:val="apple-converted-space"/>
          <w:rFonts w:ascii="Cambria" w:hAnsi="Cambria"/>
          <w:color w:val="000000"/>
        </w:rPr>
      </w:pPr>
      <w:r w:rsidRPr="00FB66CD">
        <w:rPr>
          <w:rFonts w:ascii="Cambria" w:hAnsi="Cambria"/>
          <w:color w:val="000000"/>
        </w:rPr>
        <w:t xml:space="preserve">Created Reports with graphical representation such as </w:t>
      </w:r>
      <w:r w:rsidRPr="00FB66CD">
        <w:rPr>
          <w:rFonts w:ascii="Cambria" w:hAnsi="Cambria"/>
          <w:b/>
          <w:color w:val="000000"/>
        </w:rPr>
        <w:t>Bar charts</w:t>
      </w:r>
      <w:r w:rsidRPr="00FB66CD">
        <w:rPr>
          <w:rFonts w:ascii="Cambria" w:hAnsi="Cambria"/>
          <w:color w:val="000000"/>
        </w:rPr>
        <w:t xml:space="preserve">, </w:t>
      </w:r>
      <w:r w:rsidRPr="00FB66CD">
        <w:rPr>
          <w:rFonts w:ascii="Cambria" w:hAnsi="Cambria"/>
          <w:b/>
          <w:color w:val="000000"/>
        </w:rPr>
        <w:t>Pie charts</w:t>
      </w:r>
      <w:r w:rsidRPr="00FB66CD">
        <w:rPr>
          <w:rFonts w:ascii="Cambria" w:hAnsi="Cambria"/>
          <w:color w:val="000000"/>
        </w:rPr>
        <w:t xml:space="preserve"> for multidimensional analysis.</w:t>
      </w:r>
      <w:r w:rsidRPr="00FB66CD">
        <w:rPr>
          <w:rStyle w:val="apple-converted-space"/>
          <w:rFonts w:ascii="Cambria" w:hAnsi="Cambria"/>
          <w:color w:val="000000"/>
        </w:rPr>
        <w:t> </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b/>
          <w:sz w:val="22"/>
          <w:szCs w:val="22"/>
        </w:rPr>
        <w:t>Scheduled reports</w:t>
      </w:r>
      <w:r w:rsidRPr="00FB66CD">
        <w:rPr>
          <w:rFonts w:ascii="Cambria" w:hAnsi="Cambria"/>
          <w:sz w:val="22"/>
          <w:szCs w:val="22"/>
        </w:rPr>
        <w:t xml:space="preserve"> based on specific time, events and calendars in various formats such as Excel and PDF.</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Used the </w:t>
      </w:r>
      <w:r w:rsidRPr="00FB66CD">
        <w:rPr>
          <w:rFonts w:ascii="Cambria" w:hAnsi="Cambria"/>
          <w:b/>
          <w:sz w:val="22"/>
          <w:szCs w:val="22"/>
        </w:rPr>
        <w:t>Publishing wizard</w:t>
      </w:r>
      <w:r w:rsidRPr="00FB66CD">
        <w:rPr>
          <w:rFonts w:ascii="Cambria" w:hAnsi="Cambria"/>
          <w:sz w:val="22"/>
          <w:szCs w:val="22"/>
        </w:rPr>
        <w:t xml:space="preserve"> to export different document types as objects to different folders in CMC.</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Deployment/Migrations of folders and objects from Development to Test Environment.</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Extensively worked on Creating </w:t>
      </w:r>
      <w:r w:rsidRPr="00FB66CD">
        <w:rPr>
          <w:rFonts w:ascii="Cambria" w:hAnsi="Cambria"/>
          <w:b/>
          <w:sz w:val="22"/>
          <w:szCs w:val="22"/>
        </w:rPr>
        <w:t xml:space="preserve">UNIX </w:t>
      </w:r>
      <w:r w:rsidR="00470DC1" w:rsidRPr="00FB66CD">
        <w:rPr>
          <w:rFonts w:ascii="Cambria" w:hAnsi="Cambria"/>
          <w:b/>
          <w:sz w:val="22"/>
          <w:szCs w:val="22"/>
        </w:rPr>
        <w:t xml:space="preserve">shell </w:t>
      </w:r>
      <w:r w:rsidRPr="00FB66CD">
        <w:rPr>
          <w:rFonts w:ascii="Cambria" w:hAnsi="Cambria"/>
          <w:b/>
          <w:sz w:val="22"/>
          <w:szCs w:val="22"/>
        </w:rPr>
        <w:t>scripts</w:t>
      </w:r>
      <w:r w:rsidRPr="00FB66CD">
        <w:rPr>
          <w:rFonts w:ascii="Cambria" w:hAnsi="Cambria"/>
          <w:sz w:val="22"/>
          <w:szCs w:val="22"/>
        </w:rPr>
        <w:t xml:space="preserve"> to </w:t>
      </w:r>
      <w:r w:rsidR="00470DC1" w:rsidRPr="00FB66CD">
        <w:rPr>
          <w:rFonts w:ascii="Cambria" w:hAnsi="Cambria"/>
          <w:sz w:val="22"/>
          <w:szCs w:val="22"/>
        </w:rPr>
        <w:t xml:space="preserve">load the Data warehouse </w:t>
      </w:r>
      <w:r w:rsidRPr="00FB66CD">
        <w:rPr>
          <w:rFonts w:ascii="Cambria" w:hAnsi="Cambria"/>
          <w:sz w:val="22"/>
          <w:szCs w:val="22"/>
        </w:rPr>
        <w:t xml:space="preserve">using </w:t>
      </w:r>
      <w:r w:rsidR="0076096F" w:rsidRPr="00FB66CD">
        <w:rPr>
          <w:rFonts w:ascii="Cambria" w:hAnsi="Cambria"/>
          <w:b/>
          <w:sz w:val="22"/>
          <w:szCs w:val="22"/>
        </w:rPr>
        <w:t>AutoS</w:t>
      </w:r>
      <w:r w:rsidRPr="00FB66CD">
        <w:rPr>
          <w:rFonts w:ascii="Cambria" w:hAnsi="Cambria"/>
          <w:b/>
          <w:sz w:val="22"/>
          <w:szCs w:val="22"/>
        </w:rPr>
        <w:t>ys scheduling tool.</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Extracted </w:t>
      </w:r>
      <w:r w:rsidR="00141FE2" w:rsidRPr="00FB66CD">
        <w:rPr>
          <w:rFonts w:ascii="Cambria" w:hAnsi="Cambria"/>
          <w:sz w:val="22"/>
          <w:szCs w:val="22"/>
        </w:rPr>
        <w:t>new DB</w:t>
      </w:r>
      <w:r w:rsidRPr="00FB66CD">
        <w:rPr>
          <w:rFonts w:ascii="Cambria" w:hAnsi="Cambria"/>
          <w:sz w:val="22"/>
          <w:szCs w:val="22"/>
        </w:rPr>
        <w:t xml:space="preserve"> tables to </w:t>
      </w:r>
      <w:r w:rsidR="008444AE">
        <w:rPr>
          <w:rFonts w:ascii="Cambria" w:hAnsi="Cambria"/>
          <w:sz w:val="22"/>
          <w:szCs w:val="22"/>
        </w:rPr>
        <w:t>F</w:t>
      </w:r>
      <w:r w:rsidRPr="00FB66CD">
        <w:rPr>
          <w:rFonts w:ascii="Cambria" w:hAnsi="Cambria"/>
          <w:b/>
          <w:sz w:val="22"/>
          <w:szCs w:val="22"/>
        </w:rPr>
        <w:t xml:space="preserve">lat </w:t>
      </w:r>
      <w:r w:rsidR="008444AE">
        <w:rPr>
          <w:rFonts w:ascii="Cambria" w:hAnsi="Cambria"/>
          <w:b/>
          <w:sz w:val="22"/>
          <w:szCs w:val="22"/>
        </w:rPr>
        <w:t>F</w:t>
      </w:r>
      <w:r w:rsidRPr="00FB66CD">
        <w:rPr>
          <w:rFonts w:ascii="Cambria" w:hAnsi="Cambria"/>
          <w:b/>
          <w:sz w:val="22"/>
          <w:szCs w:val="22"/>
        </w:rPr>
        <w:t>iles</w:t>
      </w:r>
      <w:r w:rsidRPr="00FB66CD">
        <w:rPr>
          <w:rFonts w:ascii="Cambria" w:hAnsi="Cambria"/>
          <w:sz w:val="22"/>
          <w:szCs w:val="22"/>
        </w:rPr>
        <w:t xml:space="preserve"> and transferred them through </w:t>
      </w:r>
      <w:r w:rsidRPr="00FB66CD">
        <w:rPr>
          <w:rFonts w:ascii="Cambria" w:hAnsi="Cambria"/>
          <w:b/>
          <w:sz w:val="22"/>
          <w:szCs w:val="22"/>
        </w:rPr>
        <w:t>FTP</w:t>
      </w:r>
      <w:r w:rsidRPr="00FB66CD">
        <w:rPr>
          <w:rFonts w:ascii="Cambria" w:hAnsi="Cambria"/>
          <w:sz w:val="22"/>
          <w:szCs w:val="22"/>
        </w:rPr>
        <w:t xml:space="preserve"> server for the agency to pick up the files.</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sz w:val="22"/>
          <w:szCs w:val="22"/>
        </w:rPr>
        <w:t xml:space="preserve">Performed data model changes </w:t>
      </w:r>
      <w:r w:rsidR="001C05C5" w:rsidRPr="00FB66CD">
        <w:rPr>
          <w:rFonts w:ascii="Cambria" w:hAnsi="Cambria"/>
          <w:sz w:val="22"/>
          <w:szCs w:val="22"/>
        </w:rPr>
        <w:t>based on user requirements</w:t>
      </w:r>
      <w:r w:rsidRPr="00FB66CD">
        <w:rPr>
          <w:rFonts w:ascii="Cambria" w:hAnsi="Cambria"/>
          <w:sz w:val="22"/>
          <w:szCs w:val="22"/>
        </w:rPr>
        <w:t>.</w:t>
      </w:r>
    </w:p>
    <w:p w:rsidR="00BF146F" w:rsidRPr="00FB66CD" w:rsidRDefault="00BF146F" w:rsidP="00FD3570">
      <w:pPr>
        <w:pStyle w:val="NoSpacing"/>
        <w:numPr>
          <w:ilvl w:val="0"/>
          <w:numId w:val="24"/>
        </w:numPr>
        <w:rPr>
          <w:rFonts w:ascii="Cambria" w:hAnsi="Cambria"/>
        </w:rPr>
      </w:pPr>
      <w:r w:rsidRPr="00FB66CD">
        <w:rPr>
          <w:rFonts w:ascii="Cambria" w:hAnsi="Cambria"/>
        </w:rPr>
        <w:lastRenderedPageBreak/>
        <w:t xml:space="preserve">Implemented various loads like </w:t>
      </w:r>
      <w:r w:rsidRPr="00FB66CD">
        <w:rPr>
          <w:rFonts w:ascii="Cambria" w:hAnsi="Cambria"/>
          <w:b/>
        </w:rPr>
        <w:t>Weekly, Bi- Weekly and Quarterly Loads</w:t>
      </w:r>
      <w:r w:rsidRPr="00FB66CD">
        <w:rPr>
          <w:rFonts w:ascii="Cambria" w:hAnsi="Cambria"/>
        </w:rPr>
        <w:t xml:space="preserve"> to the data warehouse using batch jobs.</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b/>
          <w:sz w:val="22"/>
          <w:szCs w:val="22"/>
        </w:rPr>
        <w:t>Technical Proficiency</w:t>
      </w:r>
      <w:r w:rsidRPr="00FB66CD">
        <w:rPr>
          <w:rFonts w:ascii="Cambria" w:hAnsi="Cambria"/>
          <w:sz w:val="22"/>
          <w:szCs w:val="22"/>
        </w:rPr>
        <w:t>: Understanding project related technical features, raising issues, proactively identifying the issues.</w:t>
      </w:r>
    </w:p>
    <w:p w:rsidR="00BF146F" w:rsidRPr="00FB66CD" w:rsidRDefault="00BF146F" w:rsidP="00FD3570">
      <w:pPr>
        <w:numPr>
          <w:ilvl w:val="0"/>
          <w:numId w:val="24"/>
        </w:numPr>
        <w:shd w:val="clear" w:color="auto" w:fill="FFFFFF"/>
        <w:suppressAutoHyphens w:val="0"/>
        <w:spacing w:after="75"/>
        <w:jc w:val="both"/>
        <w:rPr>
          <w:rFonts w:ascii="Cambria" w:hAnsi="Cambria"/>
          <w:sz w:val="22"/>
          <w:szCs w:val="22"/>
        </w:rPr>
      </w:pPr>
      <w:r w:rsidRPr="00FB66CD">
        <w:rPr>
          <w:rFonts w:ascii="Cambria" w:hAnsi="Cambria"/>
          <w:b/>
          <w:sz w:val="22"/>
          <w:szCs w:val="22"/>
        </w:rPr>
        <w:t>Project Completeness</w:t>
      </w:r>
      <w:r w:rsidRPr="00FB66CD">
        <w:rPr>
          <w:rFonts w:ascii="Cambria" w:hAnsi="Cambria"/>
          <w:sz w:val="22"/>
          <w:szCs w:val="22"/>
        </w:rPr>
        <w:t>: Timeliness of deliverable, Timely Escalation /Status Updates/ reports, Status updates of calls/requests, Problem solving, Ability to work out solutions independently.</w:t>
      </w:r>
    </w:p>
    <w:p w:rsidR="003F3216" w:rsidRPr="00FB66CD" w:rsidRDefault="00BF146F" w:rsidP="00FD3570">
      <w:pPr>
        <w:pStyle w:val="NoSpacing"/>
        <w:ind w:left="360"/>
        <w:jc w:val="both"/>
        <w:rPr>
          <w:rFonts w:ascii="Cambria" w:hAnsi="Cambria"/>
        </w:rPr>
      </w:pPr>
      <w:r w:rsidRPr="00FB66CD">
        <w:rPr>
          <w:rFonts w:ascii="Cambria" w:hAnsi="Cambria"/>
          <w:b/>
        </w:rPr>
        <w:t>Environment:</w:t>
      </w:r>
      <w:r w:rsidRPr="00FB66CD">
        <w:rPr>
          <w:rFonts w:ascii="Cambria" w:hAnsi="Cambria"/>
        </w:rPr>
        <w:t xml:space="preserve"> SAP Business Objects XI 3.1, </w:t>
      </w:r>
      <w:r w:rsidR="004F2739" w:rsidRPr="00FB66CD">
        <w:rPr>
          <w:rFonts w:ascii="Cambria" w:hAnsi="Cambria"/>
        </w:rPr>
        <w:t>Deski, Webi</w:t>
      </w:r>
      <w:r w:rsidR="00FB66CD">
        <w:rPr>
          <w:rFonts w:ascii="Cambria" w:hAnsi="Cambria"/>
        </w:rPr>
        <w:t xml:space="preserve"> Rich Client</w:t>
      </w:r>
      <w:r w:rsidR="004F2739" w:rsidRPr="00FB66CD">
        <w:rPr>
          <w:rFonts w:ascii="Cambria" w:hAnsi="Cambria"/>
        </w:rPr>
        <w:t xml:space="preserve">, Universe Designer, </w:t>
      </w:r>
      <w:r w:rsidR="00AB1BDB" w:rsidRPr="00FB66CD">
        <w:rPr>
          <w:rFonts w:ascii="Cambria" w:hAnsi="Cambria"/>
        </w:rPr>
        <w:t>InfoView</w:t>
      </w:r>
      <w:r w:rsidR="00141FE2" w:rsidRPr="00FB66CD">
        <w:rPr>
          <w:rFonts w:ascii="Cambria" w:hAnsi="Cambria"/>
        </w:rPr>
        <w:t xml:space="preserve">, </w:t>
      </w:r>
      <w:r w:rsidRPr="00FB66CD">
        <w:rPr>
          <w:rFonts w:ascii="Cambria" w:hAnsi="Cambria"/>
        </w:rPr>
        <w:t>Oracle 11g, SQL Developer, PuTTy, UNIX Shell Scripts,</w:t>
      </w:r>
      <w:r w:rsidR="00F63E41" w:rsidRPr="00FB66CD">
        <w:rPr>
          <w:rFonts w:ascii="Cambria" w:hAnsi="Cambria"/>
        </w:rPr>
        <w:t xml:space="preserve"> C,</w:t>
      </w:r>
      <w:r w:rsidR="00AB1BDB" w:rsidRPr="00FB66CD">
        <w:rPr>
          <w:rFonts w:ascii="Cambria" w:hAnsi="Cambria"/>
        </w:rPr>
        <w:t xml:space="preserve"> HP-UX 11i, AutoS</w:t>
      </w:r>
      <w:r w:rsidRPr="00FB66CD">
        <w:rPr>
          <w:rFonts w:ascii="Cambria" w:hAnsi="Cambria"/>
        </w:rPr>
        <w:t>ys Scheduling tool, SQL</w:t>
      </w:r>
      <w:r w:rsidR="004F2739" w:rsidRPr="00FB66CD">
        <w:rPr>
          <w:rFonts w:ascii="Cambria" w:hAnsi="Cambria"/>
        </w:rPr>
        <w:t>, SNOW FLAKE</w:t>
      </w:r>
      <w:r w:rsidRPr="00FB66CD">
        <w:rPr>
          <w:rFonts w:ascii="Cambria" w:hAnsi="Cambria"/>
        </w:rPr>
        <w:t xml:space="preserve"> and STAR Schema.</w:t>
      </w:r>
    </w:p>
    <w:p w:rsidR="00F6579D" w:rsidRPr="00FB66CD" w:rsidRDefault="00F6579D" w:rsidP="00F6579D">
      <w:pPr>
        <w:pStyle w:val="NormalWeb"/>
        <w:pBdr>
          <w:bottom w:val="single" w:sz="6" w:space="1" w:color="auto"/>
        </w:pBdr>
        <w:spacing w:before="0" w:beforeAutospacing="0" w:after="0" w:afterAutospacing="0"/>
        <w:jc w:val="both"/>
        <w:rPr>
          <w:rFonts w:ascii="Cambria" w:hAnsi="Cambria"/>
          <w:b/>
          <w:bCs/>
          <w:sz w:val="22"/>
          <w:szCs w:val="22"/>
        </w:rPr>
      </w:pPr>
    </w:p>
    <w:p w:rsidR="00671C65" w:rsidRPr="00FB66CD" w:rsidRDefault="00671C65" w:rsidP="00F6579D">
      <w:pPr>
        <w:pStyle w:val="NormalWeb"/>
        <w:spacing w:before="0" w:beforeAutospacing="0" w:after="0" w:afterAutospacing="0"/>
        <w:jc w:val="both"/>
        <w:rPr>
          <w:rFonts w:ascii="Cambria" w:hAnsi="Cambria"/>
          <w:b/>
          <w:bCs/>
          <w:sz w:val="22"/>
          <w:szCs w:val="22"/>
          <w:lang w:val="en-GB"/>
        </w:rPr>
      </w:pPr>
      <w:r w:rsidRPr="00FB66CD">
        <w:rPr>
          <w:rFonts w:ascii="Cambria" w:hAnsi="Cambria"/>
          <w:b/>
          <w:bCs/>
          <w:sz w:val="22"/>
          <w:szCs w:val="22"/>
        </w:rPr>
        <w:t>Xchange Software Inc</w:t>
      </w:r>
      <w:r w:rsidR="007655D6" w:rsidRPr="00FB66CD">
        <w:rPr>
          <w:rFonts w:ascii="Cambria" w:hAnsi="Cambria"/>
          <w:b/>
          <w:bCs/>
          <w:sz w:val="22"/>
          <w:szCs w:val="22"/>
        </w:rPr>
        <w:t>.</w:t>
      </w:r>
      <w:r w:rsidRPr="00FB66CD">
        <w:rPr>
          <w:rFonts w:ascii="Cambria" w:hAnsi="Cambria"/>
          <w:b/>
          <w:bCs/>
          <w:sz w:val="22"/>
          <w:szCs w:val="22"/>
        </w:rPr>
        <w:t xml:space="preserve">                                                                                    Aug 2014 – Jun 2015</w:t>
      </w:r>
    </w:p>
    <w:p w:rsidR="00F6579D" w:rsidRPr="00FB66CD" w:rsidRDefault="00B763EC" w:rsidP="00F6579D">
      <w:pPr>
        <w:pStyle w:val="NormalWeb"/>
        <w:spacing w:before="0" w:beforeAutospacing="0" w:after="0" w:afterAutospacing="0"/>
        <w:jc w:val="both"/>
        <w:rPr>
          <w:rFonts w:ascii="Cambria" w:hAnsi="Cambria"/>
          <w:sz w:val="22"/>
          <w:szCs w:val="22"/>
        </w:rPr>
      </w:pPr>
      <w:r w:rsidRPr="00FB66CD">
        <w:rPr>
          <w:rFonts w:ascii="Cambria" w:hAnsi="Cambria"/>
          <w:b/>
          <w:bCs/>
          <w:sz w:val="22"/>
          <w:szCs w:val="22"/>
          <w:lang w:val="en-GB"/>
        </w:rPr>
        <w:t xml:space="preserve">Client: </w:t>
      </w:r>
      <w:r w:rsidR="00F6579D" w:rsidRPr="00FB66CD">
        <w:rPr>
          <w:rFonts w:ascii="Cambria" w:hAnsi="Cambria"/>
          <w:b/>
          <w:bCs/>
          <w:sz w:val="22"/>
          <w:szCs w:val="22"/>
          <w:lang w:val="en-GB"/>
        </w:rPr>
        <w:t xml:space="preserve">Care First BCBS, </w:t>
      </w:r>
      <w:r w:rsidR="00AF1769" w:rsidRPr="00FB66CD">
        <w:rPr>
          <w:rFonts w:ascii="Cambria" w:hAnsi="Cambria" w:cs="Tahoma"/>
          <w:b/>
          <w:bCs/>
          <w:sz w:val="22"/>
          <w:szCs w:val="22"/>
          <w:lang w:val="en-GB"/>
        </w:rPr>
        <w:t>Owings Mills, MD</w:t>
      </w:r>
      <w:r w:rsidR="00F6579D" w:rsidRPr="00FB66CD">
        <w:rPr>
          <w:rFonts w:ascii="Cambria" w:hAnsi="Cambria"/>
          <w:b/>
          <w:bCs/>
          <w:color w:val="FF0000"/>
          <w:sz w:val="22"/>
          <w:szCs w:val="22"/>
          <w:lang w:val="en-GB"/>
        </w:rPr>
        <w:t xml:space="preserve">                </w:t>
      </w:r>
      <w:r w:rsidR="00DF10D1" w:rsidRPr="00FB66CD">
        <w:rPr>
          <w:rFonts w:ascii="Cambria" w:hAnsi="Cambria"/>
          <w:b/>
          <w:bCs/>
          <w:sz w:val="22"/>
          <w:szCs w:val="22"/>
        </w:rPr>
        <w:tab/>
      </w:r>
      <w:r w:rsidR="00DF10D1" w:rsidRPr="00FB66CD">
        <w:rPr>
          <w:rFonts w:ascii="Cambria" w:hAnsi="Cambria"/>
          <w:b/>
          <w:bCs/>
          <w:sz w:val="22"/>
          <w:szCs w:val="22"/>
        </w:rPr>
        <w:tab/>
        <w:t xml:space="preserve">                         </w:t>
      </w:r>
      <w:r w:rsidR="00F6579D" w:rsidRPr="00FB66CD">
        <w:rPr>
          <w:rFonts w:ascii="Cambria" w:hAnsi="Cambria"/>
          <w:b/>
          <w:bCs/>
          <w:sz w:val="22"/>
          <w:szCs w:val="22"/>
        </w:rPr>
        <w:t xml:space="preserve">                          </w:t>
      </w:r>
    </w:p>
    <w:p w:rsidR="00F6579D" w:rsidRPr="00FB66CD" w:rsidRDefault="004B3BE9" w:rsidP="00F6579D">
      <w:pPr>
        <w:pStyle w:val="NormalWeb"/>
        <w:pBdr>
          <w:bottom w:val="single" w:sz="6" w:space="1" w:color="auto"/>
        </w:pBdr>
        <w:spacing w:before="0" w:beforeAutospacing="0" w:after="0" w:afterAutospacing="0"/>
        <w:jc w:val="both"/>
        <w:rPr>
          <w:rFonts w:ascii="Cambria" w:hAnsi="Cambria"/>
          <w:b/>
          <w:sz w:val="22"/>
          <w:szCs w:val="22"/>
        </w:rPr>
      </w:pPr>
      <w:r w:rsidRPr="00FB66CD">
        <w:rPr>
          <w:rFonts w:ascii="Cambria" w:hAnsi="Cambria"/>
          <w:b/>
          <w:sz w:val="22"/>
          <w:szCs w:val="22"/>
        </w:rPr>
        <w:t>Role: Informatica/SAP BO Developer</w:t>
      </w:r>
    </w:p>
    <w:p w:rsidR="00F6579D" w:rsidRPr="00FB66CD" w:rsidRDefault="00F6579D" w:rsidP="00F6579D">
      <w:pPr>
        <w:widowControl w:val="0"/>
        <w:tabs>
          <w:tab w:val="left" w:pos="360"/>
          <w:tab w:val="right" w:pos="9360"/>
        </w:tabs>
        <w:spacing w:before="120"/>
        <w:jc w:val="both"/>
        <w:rPr>
          <w:rFonts w:ascii="Cambria" w:hAnsi="Cambria"/>
          <w:b/>
          <w:color w:val="333333"/>
          <w:sz w:val="22"/>
          <w:szCs w:val="22"/>
        </w:rPr>
      </w:pPr>
      <w:r w:rsidRPr="00FB66CD">
        <w:rPr>
          <w:rFonts w:ascii="Cambria" w:hAnsi="Cambria"/>
          <w:b/>
          <w:sz w:val="22"/>
          <w:szCs w:val="22"/>
        </w:rPr>
        <w:t xml:space="preserve">Project: </w:t>
      </w:r>
      <w:r w:rsidRPr="00FB66CD">
        <w:rPr>
          <w:rStyle w:val="apple-converted-space"/>
          <w:rFonts w:ascii="Cambria" w:hAnsi="Cambria"/>
          <w:color w:val="222222"/>
          <w:sz w:val="22"/>
          <w:szCs w:val="22"/>
          <w:shd w:val="clear" w:color="auto" w:fill="FFFFFF"/>
        </w:rPr>
        <w:t xml:space="preserve"> HealthCare DWH for </w:t>
      </w:r>
      <w:r w:rsidRPr="00FB66CD">
        <w:rPr>
          <w:rFonts w:ascii="Cambria" w:hAnsi="Cambria"/>
          <w:color w:val="222222"/>
          <w:sz w:val="22"/>
          <w:szCs w:val="22"/>
          <w:shd w:val="clear" w:color="auto" w:fill="FFFFFF"/>
        </w:rPr>
        <w:t>Recording and Storing healthcare information.</w:t>
      </w:r>
    </w:p>
    <w:p w:rsidR="002B0FD7" w:rsidRPr="00FB66CD" w:rsidRDefault="00F6579D" w:rsidP="002B0FD7">
      <w:pPr>
        <w:rPr>
          <w:rFonts w:ascii="Cambria" w:hAnsi="Cambria"/>
          <w:sz w:val="22"/>
          <w:szCs w:val="22"/>
        </w:rPr>
      </w:pPr>
      <w:r w:rsidRPr="00FB66CD">
        <w:rPr>
          <w:rFonts w:ascii="Cambria" w:hAnsi="Cambria"/>
          <w:b/>
          <w:sz w:val="22"/>
          <w:szCs w:val="22"/>
        </w:rPr>
        <w:t>Description</w:t>
      </w:r>
      <w:r w:rsidRPr="00FB66CD">
        <w:rPr>
          <w:rFonts w:ascii="Cambria" w:hAnsi="Cambria"/>
          <w:sz w:val="22"/>
          <w:szCs w:val="22"/>
        </w:rPr>
        <w:t xml:space="preserve">:  </w:t>
      </w:r>
      <w:r w:rsidRPr="00FB66CD">
        <w:rPr>
          <w:rFonts w:ascii="Cambria" w:eastAsia="Arial Unicode MS" w:hAnsi="Cambria"/>
          <w:sz w:val="22"/>
          <w:szCs w:val="22"/>
        </w:rPr>
        <w:t xml:space="preserve">CareFirst BlueCross BlueShield is </w:t>
      </w:r>
      <w:r w:rsidRPr="00FB66CD">
        <w:rPr>
          <w:rFonts w:ascii="Cambria" w:hAnsi="Cambria"/>
          <w:sz w:val="22"/>
          <w:szCs w:val="22"/>
        </w:rPr>
        <w:t>a medical insurance company that advocates proven consumer health. The scope of the project is to store the customer claims and health history to settle the claims and determine the premium of the old and new customer. The data warehouse is built using Informatica to store summarize</w:t>
      </w:r>
      <w:r w:rsidR="00A50723" w:rsidRPr="00FB66CD">
        <w:rPr>
          <w:rFonts w:ascii="Cambria" w:hAnsi="Cambria"/>
          <w:sz w:val="22"/>
          <w:szCs w:val="22"/>
        </w:rPr>
        <w:t xml:space="preserve">d data about customers, agents and </w:t>
      </w:r>
      <w:r w:rsidRPr="00FB66CD">
        <w:rPr>
          <w:rFonts w:ascii="Cambria" w:hAnsi="Cambria"/>
          <w:sz w:val="22"/>
          <w:szCs w:val="22"/>
        </w:rPr>
        <w:t>policies</w:t>
      </w:r>
      <w:r w:rsidR="002A113D" w:rsidRPr="00FB66CD">
        <w:rPr>
          <w:rFonts w:ascii="Cambria" w:hAnsi="Cambria"/>
          <w:sz w:val="22"/>
          <w:szCs w:val="22"/>
        </w:rPr>
        <w:t xml:space="preserve"> and analyze the performance of the company by building various business reports using </w:t>
      </w:r>
      <w:r w:rsidR="00C53347">
        <w:rPr>
          <w:rFonts w:ascii="Cambria" w:hAnsi="Cambria"/>
          <w:sz w:val="22"/>
          <w:szCs w:val="22"/>
        </w:rPr>
        <w:t xml:space="preserve">SAP </w:t>
      </w:r>
      <w:r w:rsidR="002A113D" w:rsidRPr="00FB66CD">
        <w:rPr>
          <w:rFonts w:ascii="Cambria" w:hAnsi="Cambria"/>
          <w:sz w:val="22"/>
          <w:szCs w:val="22"/>
        </w:rPr>
        <w:t>Business Objects.</w:t>
      </w:r>
    </w:p>
    <w:p w:rsidR="00636D91" w:rsidRPr="00FB66CD" w:rsidRDefault="00636D91" w:rsidP="002B0FD7">
      <w:pPr>
        <w:rPr>
          <w:rFonts w:ascii="Cambria" w:hAnsi="Cambria"/>
          <w:sz w:val="22"/>
          <w:szCs w:val="22"/>
        </w:rPr>
      </w:pPr>
    </w:p>
    <w:p w:rsidR="00636D91" w:rsidRPr="00FB66CD" w:rsidRDefault="00636D91" w:rsidP="00636D91">
      <w:pPr>
        <w:jc w:val="both"/>
        <w:rPr>
          <w:rFonts w:ascii="Cambria" w:hAnsi="Cambria"/>
          <w:b/>
          <w:bCs/>
          <w:sz w:val="22"/>
          <w:szCs w:val="22"/>
          <w:u w:val="single"/>
        </w:rPr>
      </w:pPr>
      <w:r w:rsidRPr="00FB66CD">
        <w:rPr>
          <w:rFonts w:ascii="Cambria" w:hAnsi="Cambria"/>
          <w:b/>
          <w:bCs/>
          <w:sz w:val="22"/>
          <w:szCs w:val="22"/>
          <w:u w:val="single"/>
        </w:rPr>
        <w:t>Responsibilities:</w:t>
      </w:r>
    </w:p>
    <w:p w:rsidR="002B0FD7" w:rsidRPr="00FB66CD" w:rsidRDefault="002B0FD7" w:rsidP="002B0FD7">
      <w:pPr>
        <w:rPr>
          <w:rFonts w:ascii="Cambria" w:hAnsi="Cambria"/>
          <w:sz w:val="22"/>
          <w:szCs w:val="22"/>
        </w:rPr>
      </w:pPr>
    </w:p>
    <w:p w:rsidR="002B0FD7" w:rsidRPr="00FB66CD" w:rsidRDefault="00F6579D" w:rsidP="00971372">
      <w:pPr>
        <w:pStyle w:val="ListParagraph"/>
        <w:numPr>
          <w:ilvl w:val="0"/>
          <w:numId w:val="34"/>
        </w:numPr>
        <w:spacing w:after="0" w:line="240" w:lineRule="auto"/>
        <w:jc w:val="both"/>
        <w:rPr>
          <w:rFonts w:ascii="Cambria" w:hAnsi="Cambria"/>
        </w:rPr>
      </w:pPr>
      <w:r w:rsidRPr="00FB66CD">
        <w:rPr>
          <w:rFonts w:ascii="Cambria" w:hAnsi="Cambria"/>
        </w:rPr>
        <w:t>Worked closely with the Business analyst to understand the various source data.</w:t>
      </w:r>
    </w:p>
    <w:p w:rsidR="002B0FD7" w:rsidRPr="00FB66CD" w:rsidRDefault="00F6579D" w:rsidP="00971372">
      <w:pPr>
        <w:pStyle w:val="ListParagraph"/>
        <w:numPr>
          <w:ilvl w:val="0"/>
          <w:numId w:val="34"/>
        </w:numPr>
        <w:spacing w:after="0" w:line="240" w:lineRule="auto"/>
        <w:jc w:val="both"/>
        <w:rPr>
          <w:rFonts w:ascii="Cambria" w:hAnsi="Cambria"/>
        </w:rPr>
      </w:pPr>
      <w:r w:rsidRPr="00FB66CD">
        <w:rPr>
          <w:rFonts w:ascii="Cambria" w:hAnsi="Cambria"/>
        </w:rPr>
        <w:t xml:space="preserve">Used Informatica </w:t>
      </w:r>
      <w:r w:rsidRPr="00FB66CD">
        <w:rPr>
          <w:rFonts w:ascii="Cambria" w:hAnsi="Cambria"/>
          <w:b/>
        </w:rPr>
        <w:t>Power Center 8.6.1</w:t>
      </w:r>
      <w:r w:rsidRPr="00FB66CD">
        <w:rPr>
          <w:rFonts w:ascii="Cambria" w:hAnsi="Cambria"/>
        </w:rPr>
        <w:t xml:space="preserve"> for migrating data from various OLTP databases to the data mart.</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Involved in requirements gathering, analysis, function/technical specifications, development, deploying and testing.</w:t>
      </w:r>
    </w:p>
    <w:p w:rsidR="002B0FD7" w:rsidRPr="00FB66CD" w:rsidRDefault="00F6579D" w:rsidP="00971372">
      <w:pPr>
        <w:pStyle w:val="ListParagraph"/>
        <w:numPr>
          <w:ilvl w:val="0"/>
          <w:numId w:val="34"/>
        </w:numPr>
        <w:spacing w:after="0" w:line="240" w:lineRule="auto"/>
        <w:jc w:val="both"/>
        <w:rPr>
          <w:rFonts w:ascii="Cambria" w:hAnsi="Cambria"/>
        </w:rPr>
      </w:pPr>
      <w:r w:rsidRPr="00FB66CD">
        <w:rPr>
          <w:rFonts w:ascii="Cambria" w:hAnsi="Cambria"/>
        </w:rPr>
        <w:t xml:space="preserve">Worked with different sources like </w:t>
      </w:r>
      <w:r w:rsidRPr="00FB66CD">
        <w:rPr>
          <w:rFonts w:ascii="Cambria" w:hAnsi="Cambria"/>
          <w:b/>
        </w:rPr>
        <w:t>Oracle</w:t>
      </w:r>
      <w:r w:rsidR="00377BB8">
        <w:rPr>
          <w:rFonts w:ascii="Cambria" w:hAnsi="Cambria"/>
        </w:rPr>
        <w:t xml:space="preserve"> and</w:t>
      </w:r>
      <w:r w:rsidR="00C47600">
        <w:rPr>
          <w:rFonts w:ascii="Cambria" w:hAnsi="Cambria"/>
        </w:rPr>
        <w:t xml:space="preserve"> </w:t>
      </w:r>
      <w:r w:rsidR="00C47600" w:rsidRPr="00C47600">
        <w:rPr>
          <w:rFonts w:ascii="Cambria" w:hAnsi="Cambria"/>
          <w:b/>
        </w:rPr>
        <w:t>F</w:t>
      </w:r>
      <w:r w:rsidRPr="00C47600">
        <w:rPr>
          <w:rFonts w:ascii="Cambria" w:hAnsi="Cambria"/>
          <w:b/>
        </w:rPr>
        <w:t>lat</w:t>
      </w:r>
      <w:r w:rsidR="00C47600" w:rsidRPr="00C47600">
        <w:rPr>
          <w:rFonts w:ascii="Cambria" w:hAnsi="Cambria"/>
          <w:b/>
        </w:rPr>
        <w:t xml:space="preserve"> F</w:t>
      </w:r>
      <w:r w:rsidRPr="00C47600">
        <w:rPr>
          <w:rFonts w:ascii="Cambria" w:hAnsi="Cambria"/>
          <w:b/>
        </w:rPr>
        <w:t>iles</w:t>
      </w:r>
      <w:r w:rsidRPr="00FB66CD">
        <w:rPr>
          <w:rFonts w:ascii="Cambria" w:hAnsi="Cambria"/>
        </w:rPr>
        <w:t>.</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Extracted data from sources like fixed width and Delimited Flat files transformed the data according to the business requirement and then loaded into Target Data mart.</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Created various Informatica mappings and mapplets to load the data mart. The mappings involved extensive use of transformations like Aggregator, Filter, Router, Expression, Joiner, Sequence generator.</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 xml:space="preserve">Configured the mappings to handle the updates to preserve the existing records using Update Strategy Transformation </w:t>
      </w:r>
      <w:r w:rsidRPr="00FB66CD">
        <w:rPr>
          <w:rFonts w:ascii="Cambria" w:hAnsi="Cambria"/>
          <w:b/>
        </w:rPr>
        <w:t>(SCD Type-2).</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Used Debugger to identify the errors in the mappings and fix them.</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Performed unit testing to validate mappings and populate the database.</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 xml:space="preserve">Used </w:t>
      </w:r>
      <w:r w:rsidRPr="00FB66CD">
        <w:rPr>
          <w:rFonts w:ascii="Cambria" w:hAnsi="Cambria"/>
          <w:b/>
        </w:rPr>
        <w:t>TOAD</w:t>
      </w:r>
      <w:r w:rsidRPr="00FB66CD">
        <w:rPr>
          <w:rFonts w:ascii="Cambria" w:hAnsi="Cambria"/>
        </w:rPr>
        <w:t xml:space="preserve"> and SQL Plus to write queries and interact with Oracle database.</w:t>
      </w:r>
    </w:p>
    <w:p w:rsidR="00F6579D" w:rsidRPr="00FB66CD" w:rsidRDefault="00F6579D" w:rsidP="00971372">
      <w:pPr>
        <w:pStyle w:val="NoSpacing"/>
        <w:numPr>
          <w:ilvl w:val="0"/>
          <w:numId w:val="34"/>
        </w:numPr>
        <w:jc w:val="both"/>
        <w:rPr>
          <w:rFonts w:ascii="Cambria" w:hAnsi="Cambria"/>
        </w:rPr>
      </w:pPr>
      <w:r w:rsidRPr="00FB66CD">
        <w:rPr>
          <w:rFonts w:ascii="Cambria" w:hAnsi="Cambria"/>
        </w:rPr>
        <w:t>Implemented several different tasks (Session, Assignment, Command, Decision, Timer, Email, Event-Raise, Event-Wait, and Control) in the workflow.</w:t>
      </w:r>
    </w:p>
    <w:p w:rsidR="00C47600" w:rsidRPr="00D665DD" w:rsidRDefault="004B3BE9" w:rsidP="00C47600">
      <w:pPr>
        <w:pStyle w:val="NoSpacing"/>
        <w:numPr>
          <w:ilvl w:val="0"/>
          <w:numId w:val="34"/>
        </w:numPr>
        <w:rPr>
          <w:rFonts w:ascii="Cambria" w:hAnsi="Cambria"/>
          <w:color w:val="000000"/>
        </w:rPr>
      </w:pPr>
      <w:r w:rsidRPr="00D665DD">
        <w:rPr>
          <w:rFonts w:ascii="Cambria" w:hAnsi="Cambria"/>
          <w:color w:val="000000"/>
        </w:rPr>
        <w:t xml:space="preserve">Involved in creating </w:t>
      </w:r>
      <w:r w:rsidRPr="00D665DD">
        <w:rPr>
          <w:rFonts w:ascii="Cambria" w:hAnsi="Cambria"/>
          <w:b/>
          <w:color w:val="000000"/>
        </w:rPr>
        <w:t>Universe, Classes, Measure Objects, Dimension Objects, and Detail Objects</w:t>
      </w:r>
      <w:r w:rsidRPr="00D665DD">
        <w:rPr>
          <w:rFonts w:ascii="Cambria" w:hAnsi="Cambria"/>
          <w:color w:val="000000"/>
        </w:rPr>
        <w:t xml:space="preserve"> and applied</w:t>
      </w:r>
      <w:r w:rsidRPr="00D665DD">
        <w:rPr>
          <w:rFonts w:ascii="Cambria" w:hAnsi="Cambria"/>
          <w:b/>
          <w:color w:val="000000"/>
        </w:rPr>
        <w:t xml:space="preserve"> Hierarchies</w:t>
      </w:r>
      <w:r w:rsidRPr="00D665DD">
        <w:rPr>
          <w:rFonts w:ascii="Cambria" w:hAnsi="Cambria"/>
          <w:color w:val="000000"/>
        </w:rPr>
        <w:t xml:space="preserve"> based on Business logic.</w:t>
      </w:r>
    </w:p>
    <w:p w:rsidR="00C47600" w:rsidRPr="00C47600" w:rsidRDefault="00C47600" w:rsidP="00C47600">
      <w:pPr>
        <w:pStyle w:val="NoSpacing"/>
        <w:numPr>
          <w:ilvl w:val="0"/>
          <w:numId w:val="34"/>
        </w:numPr>
        <w:rPr>
          <w:rFonts w:ascii="Cambria" w:hAnsi="Cambria"/>
          <w:color w:val="000000"/>
        </w:rPr>
      </w:pPr>
      <w:r w:rsidRPr="00C47600">
        <w:rPr>
          <w:rFonts w:ascii="Cambria" w:hAnsi="Cambria"/>
          <w:color w:val="000000"/>
        </w:rPr>
        <w:t xml:space="preserve">Exported the Universes to the </w:t>
      </w:r>
      <w:r w:rsidRPr="00C47600">
        <w:rPr>
          <w:rFonts w:ascii="Cambria" w:hAnsi="Cambria"/>
          <w:b/>
          <w:color w:val="000000"/>
        </w:rPr>
        <w:t xml:space="preserve">Repository </w:t>
      </w:r>
      <w:r w:rsidRPr="00C47600">
        <w:rPr>
          <w:rFonts w:ascii="Cambria" w:hAnsi="Cambria"/>
          <w:color w:val="000000"/>
        </w:rPr>
        <w:t>to make resources available to the users for ad-hoc report needs.</w:t>
      </w:r>
    </w:p>
    <w:p w:rsidR="00C47600" w:rsidRPr="00C47600" w:rsidRDefault="00C47600" w:rsidP="00C47600">
      <w:pPr>
        <w:pStyle w:val="NoSpacing"/>
        <w:numPr>
          <w:ilvl w:val="0"/>
          <w:numId w:val="34"/>
        </w:numPr>
        <w:rPr>
          <w:rFonts w:ascii="Cambria" w:hAnsi="Cambria"/>
          <w:color w:val="000000"/>
        </w:rPr>
      </w:pPr>
      <w:r w:rsidRPr="00C47600">
        <w:rPr>
          <w:rFonts w:ascii="Cambria" w:hAnsi="Cambria"/>
          <w:color w:val="000000"/>
        </w:rPr>
        <w:t>Formatted the reports as per the business requirements.</w:t>
      </w:r>
    </w:p>
    <w:p w:rsidR="00971372" w:rsidRPr="00C47600" w:rsidRDefault="00C47600" w:rsidP="00C47600">
      <w:pPr>
        <w:pStyle w:val="NoSpacing"/>
        <w:numPr>
          <w:ilvl w:val="0"/>
          <w:numId w:val="34"/>
        </w:numPr>
        <w:rPr>
          <w:rFonts w:ascii="Cambria" w:hAnsi="Cambria"/>
          <w:color w:val="000000"/>
        </w:rPr>
      </w:pPr>
      <w:r w:rsidRPr="00C47600">
        <w:rPr>
          <w:rFonts w:ascii="Cambria" w:hAnsi="Cambria"/>
          <w:color w:val="000000"/>
        </w:rPr>
        <w:t xml:space="preserve">Created complex reports using reporter module in </w:t>
      </w:r>
      <w:r w:rsidRPr="00C47600">
        <w:rPr>
          <w:rFonts w:ascii="Cambria" w:hAnsi="Cambria"/>
          <w:b/>
          <w:color w:val="000000"/>
        </w:rPr>
        <w:t>Desktop/Web Intelligence</w:t>
      </w:r>
      <w:r w:rsidRPr="00C47600">
        <w:rPr>
          <w:rFonts w:ascii="Cambria" w:hAnsi="Cambria"/>
          <w:color w:val="000000"/>
        </w:rPr>
        <w:t xml:space="preserve"> functionalities like </w:t>
      </w:r>
      <w:r w:rsidRPr="00C47600">
        <w:rPr>
          <w:rFonts w:ascii="Cambria" w:hAnsi="Cambria"/>
          <w:b/>
          <w:color w:val="000000"/>
        </w:rPr>
        <w:t>Slice and Dice</w:t>
      </w:r>
      <w:r w:rsidRPr="00C47600">
        <w:rPr>
          <w:rFonts w:ascii="Cambria" w:hAnsi="Cambria"/>
          <w:color w:val="000000"/>
        </w:rPr>
        <w:t xml:space="preserve">, </w:t>
      </w:r>
      <w:r w:rsidRPr="00C47600">
        <w:rPr>
          <w:rFonts w:ascii="Cambria" w:hAnsi="Cambria"/>
          <w:b/>
          <w:color w:val="000000"/>
        </w:rPr>
        <w:t>Drill Down</w:t>
      </w:r>
      <w:r w:rsidRPr="00C47600">
        <w:rPr>
          <w:rFonts w:ascii="Cambria" w:hAnsi="Cambria"/>
          <w:color w:val="000000"/>
        </w:rPr>
        <w:t xml:space="preserve">, </w:t>
      </w:r>
      <w:r w:rsidRPr="00C47600">
        <w:rPr>
          <w:rFonts w:ascii="Cambria" w:hAnsi="Cambria"/>
          <w:b/>
          <w:color w:val="000000"/>
        </w:rPr>
        <w:t>@Functions</w:t>
      </w:r>
      <w:r w:rsidRPr="00C47600">
        <w:rPr>
          <w:rFonts w:ascii="Cambria" w:hAnsi="Cambria"/>
          <w:color w:val="000000"/>
        </w:rPr>
        <w:t>, Cross Tabs, Master/Detail, and Formula.</w:t>
      </w:r>
    </w:p>
    <w:p w:rsidR="00C47600" w:rsidRDefault="00C47600" w:rsidP="00C47600">
      <w:pPr>
        <w:pStyle w:val="NoSpacing"/>
        <w:numPr>
          <w:ilvl w:val="0"/>
          <w:numId w:val="34"/>
        </w:numPr>
        <w:rPr>
          <w:rFonts w:ascii="Cambria" w:hAnsi="Cambria"/>
          <w:color w:val="000000"/>
        </w:rPr>
      </w:pPr>
      <w:r w:rsidRPr="00C47600">
        <w:rPr>
          <w:rFonts w:ascii="Cambria" w:hAnsi="Cambria"/>
          <w:color w:val="000000"/>
        </w:rPr>
        <w:lastRenderedPageBreak/>
        <w:t>Ensured the quality and timely delivery of all the important complex canned reports, and Involved in migration and testing of Objects to PROD environment from DEV through QA environment using Import Wizard.</w:t>
      </w:r>
    </w:p>
    <w:p w:rsidR="00C47600" w:rsidRPr="00C47600" w:rsidRDefault="00C47600" w:rsidP="00C47600">
      <w:pPr>
        <w:pStyle w:val="NoSpacing"/>
        <w:ind w:left="360"/>
        <w:rPr>
          <w:rFonts w:ascii="Cambria" w:hAnsi="Cambria"/>
          <w:color w:val="000000"/>
        </w:rPr>
      </w:pPr>
    </w:p>
    <w:p w:rsidR="00D03FA7" w:rsidRPr="00FB66CD" w:rsidRDefault="00F6579D" w:rsidP="00C47600">
      <w:pPr>
        <w:pStyle w:val="NoSpacing"/>
        <w:rPr>
          <w:rFonts w:ascii="Cambria" w:hAnsi="Cambria"/>
        </w:rPr>
      </w:pPr>
      <w:r w:rsidRPr="00FB66CD">
        <w:rPr>
          <w:rFonts w:ascii="Cambria" w:hAnsi="Cambria"/>
          <w:b/>
        </w:rPr>
        <w:t>Environment:</w:t>
      </w:r>
      <w:r w:rsidRPr="00FB66CD">
        <w:rPr>
          <w:rFonts w:ascii="Cambria" w:hAnsi="Cambria"/>
        </w:rPr>
        <w:t xml:space="preserve"> Informatica Power Center 8.6.1 (Informatica Services, Repository Manager, Designer, Workflow Manager, Workflow Monitor), Oracle 10g, PL/SQL, Flat files, PL/SQL Developer</w:t>
      </w:r>
      <w:r w:rsidR="000D0920" w:rsidRPr="00FB66CD">
        <w:rPr>
          <w:rFonts w:ascii="Cambria" w:hAnsi="Cambria"/>
        </w:rPr>
        <w:t xml:space="preserve">, </w:t>
      </w:r>
      <w:r w:rsidR="002F4F1D" w:rsidRPr="00FB66CD">
        <w:rPr>
          <w:rFonts w:ascii="Cambria" w:hAnsi="Cambria"/>
        </w:rPr>
        <w:t xml:space="preserve">SAP </w:t>
      </w:r>
      <w:r w:rsidR="000D0920" w:rsidRPr="00FB66CD">
        <w:rPr>
          <w:rFonts w:ascii="Cambria" w:hAnsi="Cambria"/>
        </w:rPr>
        <w:t>Business Objects</w:t>
      </w:r>
      <w:r w:rsidR="002F4F1D" w:rsidRPr="00FB66CD">
        <w:rPr>
          <w:rFonts w:ascii="Cambria" w:hAnsi="Cambria"/>
        </w:rPr>
        <w:t xml:space="preserve"> XI 3.1</w:t>
      </w:r>
      <w:r w:rsidRPr="00FB66CD">
        <w:rPr>
          <w:rFonts w:ascii="Cambria" w:hAnsi="Cambria"/>
        </w:rPr>
        <w:t>.</w:t>
      </w:r>
    </w:p>
    <w:p w:rsidR="00D03FA7" w:rsidRPr="00FB66CD" w:rsidRDefault="00D03FA7" w:rsidP="00FD3570">
      <w:pPr>
        <w:pStyle w:val="NormalWeb"/>
        <w:pBdr>
          <w:bottom w:val="single" w:sz="6" w:space="1" w:color="auto"/>
        </w:pBdr>
        <w:spacing w:before="0" w:beforeAutospacing="0" w:after="0" w:afterAutospacing="0"/>
        <w:jc w:val="both"/>
        <w:rPr>
          <w:rFonts w:ascii="Cambria" w:hAnsi="Cambria"/>
          <w:b/>
          <w:bCs/>
          <w:sz w:val="22"/>
          <w:szCs w:val="22"/>
        </w:rPr>
      </w:pPr>
    </w:p>
    <w:p w:rsidR="004F2739" w:rsidRPr="00FB66CD" w:rsidRDefault="004F2739" w:rsidP="00FD3570">
      <w:pPr>
        <w:pStyle w:val="NormalWeb"/>
        <w:spacing w:before="0" w:beforeAutospacing="0" w:after="0" w:afterAutospacing="0"/>
        <w:jc w:val="both"/>
        <w:rPr>
          <w:rFonts w:ascii="Cambria" w:hAnsi="Cambria"/>
          <w:b/>
          <w:bCs/>
          <w:sz w:val="22"/>
          <w:szCs w:val="22"/>
          <w:lang w:val="en-GB"/>
        </w:rPr>
      </w:pPr>
      <w:r w:rsidRPr="00FB66CD">
        <w:rPr>
          <w:rFonts w:ascii="Cambria" w:hAnsi="Cambria"/>
          <w:b/>
          <w:color w:val="000000"/>
          <w:sz w:val="22"/>
          <w:szCs w:val="22"/>
        </w:rPr>
        <w:t>Wright state University</w:t>
      </w:r>
      <w:r w:rsidR="00011B0C">
        <w:rPr>
          <w:rFonts w:ascii="Cambria" w:hAnsi="Cambria"/>
          <w:b/>
          <w:color w:val="000000"/>
          <w:sz w:val="22"/>
          <w:szCs w:val="22"/>
        </w:rPr>
        <w:t>,</w:t>
      </w:r>
      <w:r w:rsidR="001A169B" w:rsidRPr="00FB66CD">
        <w:rPr>
          <w:rFonts w:ascii="Cambria" w:eastAsiaTheme="minorHAnsi" w:hAnsi="Cambria"/>
          <w:b/>
          <w:color w:val="231F20"/>
          <w:sz w:val="22"/>
          <w:szCs w:val="22"/>
        </w:rPr>
        <w:t xml:space="preserve"> Dayton, Ohio, USA</w:t>
      </w:r>
      <w:r w:rsidRPr="00FB66CD">
        <w:rPr>
          <w:rFonts w:ascii="Cambria" w:hAnsi="Cambria"/>
          <w:b/>
          <w:bCs/>
          <w:sz w:val="22"/>
          <w:szCs w:val="22"/>
          <w:lang w:val="en-GB"/>
        </w:rPr>
        <w:t xml:space="preserve">.      </w:t>
      </w:r>
      <w:r w:rsidR="00422722" w:rsidRPr="00FB66CD">
        <w:rPr>
          <w:rFonts w:ascii="Cambria" w:hAnsi="Cambria"/>
          <w:b/>
          <w:bCs/>
          <w:sz w:val="22"/>
          <w:szCs w:val="22"/>
          <w:lang w:val="en-GB"/>
        </w:rPr>
        <w:t xml:space="preserve">                                                  </w:t>
      </w:r>
      <w:r w:rsidR="00422722" w:rsidRPr="00FB66CD">
        <w:rPr>
          <w:rFonts w:ascii="Cambria" w:hAnsi="Cambria"/>
          <w:b/>
          <w:color w:val="000000"/>
          <w:sz w:val="22"/>
          <w:szCs w:val="22"/>
        </w:rPr>
        <w:t xml:space="preserve">Jan </w:t>
      </w:r>
      <w:r w:rsidR="00422722" w:rsidRPr="00FB66CD">
        <w:rPr>
          <w:rFonts w:ascii="Cambria" w:eastAsiaTheme="minorHAnsi" w:hAnsi="Cambria"/>
          <w:b/>
          <w:color w:val="231F20"/>
          <w:sz w:val="22"/>
          <w:szCs w:val="22"/>
        </w:rPr>
        <w:t>2014</w:t>
      </w:r>
      <w:r w:rsidR="00AB3464" w:rsidRPr="00FB66CD">
        <w:rPr>
          <w:rFonts w:ascii="Cambria" w:hAnsi="Cambria"/>
          <w:b/>
          <w:color w:val="000000"/>
          <w:sz w:val="22"/>
          <w:szCs w:val="22"/>
        </w:rPr>
        <w:t xml:space="preserve"> – Jul</w:t>
      </w:r>
      <w:r w:rsidR="00422722" w:rsidRPr="00FB66CD">
        <w:rPr>
          <w:rFonts w:ascii="Cambria" w:hAnsi="Cambria"/>
          <w:b/>
          <w:color w:val="000000"/>
          <w:sz w:val="22"/>
          <w:szCs w:val="22"/>
        </w:rPr>
        <w:t xml:space="preserve"> 2014</w:t>
      </w:r>
    </w:p>
    <w:p w:rsidR="00BF146F" w:rsidRPr="00FB66CD" w:rsidRDefault="004F2739" w:rsidP="00FD3570">
      <w:pPr>
        <w:pStyle w:val="NormalWeb"/>
        <w:pBdr>
          <w:bottom w:val="single" w:sz="6" w:space="1" w:color="auto"/>
        </w:pBdr>
        <w:spacing w:before="0" w:beforeAutospacing="0" w:after="0" w:afterAutospacing="0"/>
        <w:jc w:val="both"/>
        <w:rPr>
          <w:rFonts w:ascii="Cambria" w:hAnsi="Cambria"/>
          <w:b/>
          <w:sz w:val="22"/>
          <w:szCs w:val="22"/>
        </w:rPr>
      </w:pPr>
      <w:r w:rsidRPr="00FB66CD">
        <w:rPr>
          <w:rFonts w:ascii="Cambria" w:hAnsi="Cambria"/>
          <w:b/>
          <w:sz w:val="22"/>
          <w:szCs w:val="22"/>
        </w:rPr>
        <w:t xml:space="preserve">Role: </w:t>
      </w:r>
      <w:r w:rsidR="001A169B" w:rsidRPr="00FB66CD">
        <w:rPr>
          <w:rFonts w:ascii="Cambria" w:hAnsi="Cambria"/>
          <w:b/>
          <w:color w:val="000000"/>
          <w:sz w:val="22"/>
          <w:szCs w:val="22"/>
        </w:rPr>
        <w:t xml:space="preserve">Involved in designing and analyzing                      </w:t>
      </w:r>
      <w:r w:rsidR="00422722" w:rsidRPr="00FB66CD">
        <w:rPr>
          <w:rFonts w:ascii="Cambria" w:hAnsi="Cambria"/>
          <w:b/>
          <w:color w:val="000000"/>
          <w:sz w:val="22"/>
          <w:szCs w:val="22"/>
        </w:rPr>
        <w:t xml:space="preserve">          </w:t>
      </w:r>
      <w:r w:rsidR="001A169B" w:rsidRPr="00FB66CD">
        <w:rPr>
          <w:rFonts w:ascii="Cambria" w:hAnsi="Cambria"/>
          <w:b/>
          <w:color w:val="000000"/>
          <w:sz w:val="22"/>
          <w:szCs w:val="22"/>
        </w:rPr>
        <w:t xml:space="preserve">  </w:t>
      </w:r>
      <w:r w:rsidR="00BF146F" w:rsidRPr="00FB66CD">
        <w:rPr>
          <w:rFonts w:ascii="Cambria" w:hAnsi="Cambria"/>
          <w:b/>
          <w:color w:val="000000"/>
          <w:sz w:val="22"/>
          <w:szCs w:val="22"/>
        </w:rPr>
        <w:t xml:space="preserve">                                                                                      </w:t>
      </w:r>
    </w:p>
    <w:p w:rsidR="001A169B" w:rsidRPr="00FB66CD" w:rsidRDefault="004F2739" w:rsidP="00FD3570">
      <w:pPr>
        <w:spacing w:before="100" w:beforeAutospacing="1" w:after="100" w:afterAutospacing="1"/>
        <w:jc w:val="both"/>
        <w:rPr>
          <w:rFonts w:ascii="Cambria" w:hAnsi="Cambria"/>
          <w:color w:val="000000"/>
          <w:sz w:val="22"/>
          <w:szCs w:val="22"/>
        </w:rPr>
      </w:pPr>
      <w:r w:rsidRPr="00FB66CD">
        <w:rPr>
          <w:rFonts w:ascii="Cambria" w:hAnsi="Cambria"/>
          <w:b/>
          <w:color w:val="000000"/>
          <w:sz w:val="22"/>
          <w:szCs w:val="22"/>
        </w:rPr>
        <w:t>Project</w:t>
      </w:r>
      <w:r w:rsidR="001A169B" w:rsidRPr="00FB66CD">
        <w:rPr>
          <w:rFonts w:ascii="Cambria" w:hAnsi="Cambria"/>
          <w:color w:val="000000"/>
          <w:sz w:val="22"/>
          <w:szCs w:val="22"/>
        </w:rPr>
        <w:t xml:space="preserve">: </w:t>
      </w:r>
      <w:r w:rsidR="00BF146F" w:rsidRPr="00FB66CD">
        <w:rPr>
          <w:rFonts w:ascii="Cambria" w:hAnsi="Cambria"/>
          <w:color w:val="000000"/>
          <w:sz w:val="22"/>
          <w:szCs w:val="22"/>
        </w:rPr>
        <w:t>ANALYSIS OF BUCK PWM DC-DC CONVERTER IN CONTINUOS CONDUCTION MODE</w:t>
      </w:r>
      <w:r w:rsidR="001A169B" w:rsidRPr="00FB66CD">
        <w:rPr>
          <w:rFonts w:ascii="Cambria" w:hAnsi="Cambria"/>
          <w:color w:val="000000"/>
          <w:sz w:val="22"/>
          <w:szCs w:val="22"/>
        </w:rPr>
        <w:t xml:space="preserve"> under the guidelines of Professor Dr. </w:t>
      </w:r>
      <w:r w:rsidR="001A169B" w:rsidRPr="00FB66CD">
        <w:rPr>
          <w:rFonts w:ascii="Cambria" w:eastAsiaTheme="minorHAnsi" w:hAnsi="Cambria"/>
          <w:color w:val="231F20"/>
          <w:sz w:val="22"/>
          <w:szCs w:val="22"/>
          <w:lang w:eastAsia="en-US"/>
        </w:rPr>
        <w:t>Marian K. Kazimierczuk.</w:t>
      </w:r>
    </w:p>
    <w:p w:rsidR="00C2667E" w:rsidRPr="00FB66CD" w:rsidRDefault="00BF146F" w:rsidP="00FD3570">
      <w:pPr>
        <w:spacing w:before="100" w:beforeAutospacing="1" w:after="100" w:afterAutospacing="1"/>
        <w:jc w:val="both"/>
        <w:rPr>
          <w:rFonts w:ascii="Cambria" w:hAnsi="Cambria"/>
          <w:color w:val="000000"/>
          <w:sz w:val="22"/>
          <w:szCs w:val="22"/>
        </w:rPr>
      </w:pPr>
      <w:r w:rsidRPr="00FB66CD">
        <w:rPr>
          <w:rFonts w:ascii="Cambria" w:hAnsi="Cambria"/>
          <w:b/>
          <w:color w:val="000000"/>
          <w:sz w:val="22"/>
          <w:szCs w:val="22"/>
        </w:rPr>
        <w:t>DESCRIPTION</w:t>
      </w:r>
      <w:r w:rsidRPr="00FB66CD">
        <w:rPr>
          <w:rFonts w:ascii="Cambria" w:hAnsi="Cambria"/>
          <w:color w:val="000000"/>
          <w:sz w:val="22"/>
          <w:szCs w:val="22"/>
        </w:rPr>
        <w:t>: It acts like a step down transformer. The main topology of this project is to know how Buck PWM DC-DC converters play a role in dynamic power supplies. Current and voltage waveforms of all the components in the circuit are determined. Their power losses and overall efficiency is also analyzed by designing on SABER</w:t>
      </w:r>
      <w:r w:rsidR="0030287A" w:rsidRPr="00FB66CD">
        <w:rPr>
          <w:rFonts w:ascii="Cambria" w:hAnsi="Cambria"/>
          <w:color w:val="000000"/>
          <w:sz w:val="22"/>
          <w:szCs w:val="22"/>
        </w:rPr>
        <w:t xml:space="preserve">. </w:t>
      </w:r>
    </w:p>
    <w:p w:rsidR="003F3216" w:rsidRPr="00FB66CD" w:rsidRDefault="001A169B" w:rsidP="00FD3570">
      <w:pPr>
        <w:jc w:val="both"/>
        <w:rPr>
          <w:rFonts w:ascii="Cambria" w:hAnsi="Cambria"/>
          <w:color w:val="000000"/>
          <w:sz w:val="22"/>
          <w:szCs w:val="22"/>
        </w:rPr>
      </w:pPr>
      <w:r w:rsidRPr="00FB66CD">
        <w:rPr>
          <w:rFonts w:ascii="Cambria" w:hAnsi="Cambria"/>
          <w:b/>
          <w:sz w:val="22"/>
          <w:szCs w:val="22"/>
        </w:rPr>
        <w:t>Environment</w:t>
      </w:r>
      <w:r w:rsidRPr="00FB66CD">
        <w:rPr>
          <w:rFonts w:ascii="Cambria" w:hAnsi="Cambria"/>
          <w:color w:val="000000"/>
          <w:sz w:val="22"/>
          <w:szCs w:val="22"/>
        </w:rPr>
        <w:t xml:space="preserve">: </w:t>
      </w:r>
      <w:r w:rsidR="004F2739" w:rsidRPr="00FB66CD">
        <w:rPr>
          <w:rFonts w:ascii="Cambria" w:hAnsi="Cambria"/>
          <w:color w:val="000000"/>
          <w:sz w:val="22"/>
          <w:szCs w:val="22"/>
        </w:rPr>
        <w:t>SABER</w:t>
      </w:r>
    </w:p>
    <w:p w:rsidR="0075505D" w:rsidRPr="00FB66CD" w:rsidRDefault="0075505D" w:rsidP="00FD3570">
      <w:pPr>
        <w:pStyle w:val="NormalWeb"/>
        <w:pBdr>
          <w:bottom w:val="single" w:sz="6" w:space="1" w:color="auto"/>
        </w:pBdr>
        <w:spacing w:before="0" w:beforeAutospacing="0" w:after="0" w:afterAutospacing="0"/>
        <w:jc w:val="both"/>
        <w:rPr>
          <w:rFonts w:ascii="Cambria" w:hAnsi="Cambria"/>
          <w:b/>
          <w:bCs/>
          <w:sz w:val="22"/>
          <w:szCs w:val="22"/>
        </w:rPr>
      </w:pPr>
    </w:p>
    <w:p w:rsidR="0075505D" w:rsidRPr="00FB66CD" w:rsidRDefault="0075505D" w:rsidP="00FD3570">
      <w:pPr>
        <w:pStyle w:val="NormalWeb"/>
        <w:spacing w:before="0" w:beforeAutospacing="0" w:after="0" w:afterAutospacing="0"/>
        <w:jc w:val="both"/>
        <w:rPr>
          <w:rFonts w:ascii="Cambria" w:hAnsi="Cambria"/>
          <w:b/>
          <w:bCs/>
          <w:sz w:val="22"/>
          <w:szCs w:val="22"/>
          <w:lang w:val="en-GB"/>
        </w:rPr>
      </w:pPr>
      <w:r w:rsidRPr="00FB66CD">
        <w:rPr>
          <w:rFonts w:ascii="Cambria" w:hAnsi="Cambria"/>
          <w:b/>
          <w:color w:val="000000"/>
          <w:sz w:val="22"/>
          <w:szCs w:val="22"/>
        </w:rPr>
        <w:t>Prayog Labs Private Limited at Hyderabad</w:t>
      </w:r>
      <w:r w:rsidRPr="00FB66CD">
        <w:rPr>
          <w:rFonts w:ascii="Cambria" w:hAnsi="Cambria"/>
          <w:b/>
          <w:bCs/>
          <w:sz w:val="22"/>
          <w:szCs w:val="22"/>
          <w:lang w:val="en-GB"/>
        </w:rPr>
        <w:t xml:space="preserve">.     </w:t>
      </w:r>
      <w:r w:rsidR="00971372" w:rsidRPr="00FB66CD">
        <w:rPr>
          <w:rFonts w:ascii="Cambria" w:hAnsi="Cambria"/>
          <w:b/>
          <w:bCs/>
          <w:sz w:val="22"/>
          <w:szCs w:val="22"/>
          <w:lang w:val="en-GB"/>
        </w:rPr>
        <w:t xml:space="preserve">                                                 </w:t>
      </w:r>
      <w:r w:rsidRPr="00FB66CD">
        <w:rPr>
          <w:rFonts w:ascii="Cambria" w:hAnsi="Cambria"/>
          <w:b/>
          <w:bCs/>
          <w:sz w:val="22"/>
          <w:szCs w:val="22"/>
          <w:lang w:val="en-GB"/>
        </w:rPr>
        <w:t xml:space="preserve"> </w:t>
      </w:r>
      <w:r w:rsidR="00971372" w:rsidRPr="00FB66CD">
        <w:rPr>
          <w:rFonts w:ascii="Cambria" w:eastAsiaTheme="minorHAnsi" w:hAnsi="Cambria"/>
          <w:b/>
          <w:color w:val="231F20"/>
          <w:sz w:val="22"/>
          <w:szCs w:val="22"/>
        </w:rPr>
        <w:t>Dec 2012- Apr 2013</w:t>
      </w:r>
    </w:p>
    <w:p w:rsidR="0075505D" w:rsidRPr="00FB66CD" w:rsidRDefault="0075505D" w:rsidP="00FD3570">
      <w:pPr>
        <w:pStyle w:val="NormalWeb"/>
        <w:pBdr>
          <w:bottom w:val="single" w:sz="6" w:space="1" w:color="auto"/>
        </w:pBdr>
        <w:spacing w:before="0" w:beforeAutospacing="0" w:after="0" w:afterAutospacing="0"/>
        <w:jc w:val="both"/>
        <w:rPr>
          <w:rFonts w:ascii="Cambria" w:hAnsi="Cambria"/>
          <w:b/>
          <w:sz w:val="22"/>
          <w:szCs w:val="22"/>
        </w:rPr>
      </w:pPr>
      <w:r w:rsidRPr="00FB66CD">
        <w:rPr>
          <w:rFonts w:ascii="Cambria" w:hAnsi="Cambria"/>
          <w:b/>
          <w:sz w:val="22"/>
          <w:szCs w:val="22"/>
        </w:rPr>
        <w:t>Role</w:t>
      </w:r>
      <w:r w:rsidRPr="00FB66CD">
        <w:rPr>
          <w:rFonts w:ascii="Cambria" w:hAnsi="Cambria"/>
          <w:sz w:val="22"/>
          <w:szCs w:val="22"/>
        </w:rPr>
        <w:t xml:space="preserve">: </w:t>
      </w:r>
      <w:r w:rsidRPr="00FB66CD">
        <w:rPr>
          <w:rFonts w:ascii="Cambria" w:hAnsi="Cambria"/>
          <w:b/>
          <w:color w:val="000000"/>
          <w:sz w:val="22"/>
          <w:szCs w:val="22"/>
        </w:rPr>
        <w:t>Involved in designing and testing</w:t>
      </w:r>
      <w:r w:rsidRPr="00FB66CD">
        <w:rPr>
          <w:rFonts w:ascii="Cambria" w:eastAsiaTheme="minorHAnsi" w:hAnsi="Cambria"/>
          <w:b/>
          <w:color w:val="231F20"/>
          <w:sz w:val="22"/>
          <w:szCs w:val="22"/>
        </w:rPr>
        <w:t xml:space="preserve">                        </w:t>
      </w:r>
      <w:r w:rsidR="006468EC" w:rsidRPr="00FB66CD">
        <w:rPr>
          <w:rFonts w:ascii="Cambria" w:eastAsiaTheme="minorHAnsi" w:hAnsi="Cambria"/>
          <w:b/>
          <w:color w:val="231F20"/>
          <w:sz w:val="22"/>
          <w:szCs w:val="22"/>
        </w:rPr>
        <w:t xml:space="preserve"> </w:t>
      </w:r>
      <w:r w:rsidRPr="00FB66CD">
        <w:rPr>
          <w:rFonts w:ascii="Cambria" w:eastAsiaTheme="minorHAnsi" w:hAnsi="Cambria"/>
          <w:b/>
          <w:color w:val="231F20"/>
          <w:sz w:val="22"/>
          <w:szCs w:val="22"/>
        </w:rPr>
        <w:t xml:space="preserve">              </w:t>
      </w:r>
      <w:r w:rsidR="00971372" w:rsidRPr="00FB66CD">
        <w:rPr>
          <w:rFonts w:ascii="Cambria" w:eastAsiaTheme="minorHAnsi" w:hAnsi="Cambria"/>
          <w:b/>
          <w:color w:val="231F20"/>
          <w:sz w:val="22"/>
          <w:szCs w:val="22"/>
        </w:rPr>
        <w:t xml:space="preserve">                     </w:t>
      </w:r>
      <w:r w:rsidRPr="00FB66CD">
        <w:rPr>
          <w:rFonts w:ascii="Cambria" w:hAnsi="Cambria"/>
          <w:b/>
          <w:color w:val="000000"/>
          <w:sz w:val="22"/>
          <w:szCs w:val="22"/>
        </w:rPr>
        <w:t xml:space="preserve">  </w:t>
      </w:r>
      <w:r w:rsidRPr="00FB66CD">
        <w:rPr>
          <w:rFonts w:ascii="Cambria" w:hAnsi="Cambria"/>
          <w:color w:val="000000"/>
          <w:sz w:val="22"/>
          <w:szCs w:val="22"/>
        </w:rPr>
        <w:t xml:space="preserve">                                                                                         </w:t>
      </w:r>
    </w:p>
    <w:p w:rsidR="00AA2386" w:rsidRPr="00FB66CD" w:rsidRDefault="0075505D" w:rsidP="00FD3570">
      <w:pPr>
        <w:spacing w:before="100" w:beforeAutospacing="1" w:after="100" w:afterAutospacing="1"/>
        <w:jc w:val="both"/>
        <w:rPr>
          <w:rFonts w:ascii="Cambria" w:hAnsi="Cambria"/>
          <w:color w:val="000000"/>
          <w:sz w:val="22"/>
          <w:szCs w:val="22"/>
        </w:rPr>
      </w:pPr>
      <w:r w:rsidRPr="00FB66CD">
        <w:rPr>
          <w:rFonts w:ascii="Cambria" w:hAnsi="Cambria"/>
          <w:b/>
          <w:color w:val="000000"/>
          <w:sz w:val="22"/>
          <w:szCs w:val="22"/>
        </w:rPr>
        <w:t>Project</w:t>
      </w:r>
      <w:r w:rsidRPr="00FB66CD">
        <w:rPr>
          <w:rFonts w:ascii="Cambria" w:hAnsi="Cambria"/>
          <w:color w:val="000000"/>
          <w:sz w:val="22"/>
          <w:szCs w:val="22"/>
        </w:rPr>
        <w:t>: RFID BASED ELECTRONIC PASSPORT SYSTEM</w:t>
      </w:r>
      <w:r w:rsidR="00AA2386" w:rsidRPr="00FB66CD">
        <w:rPr>
          <w:rFonts w:ascii="Cambria" w:hAnsi="Cambria"/>
          <w:color w:val="000000"/>
          <w:sz w:val="22"/>
          <w:szCs w:val="22"/>
        </w:rPr>
        <w:t xml:space="preserve"> under the guidance of Srikanth -Technical Engineer at Prayog Labs</w:t>
      </w:r>
      <w:r w:rsidR="006468EC" w:rsidRPr="00FB66CD">
        <w:rPr>
          <w:rFonts w:ascii="Cambria" w:hAnsi="Cambria"/>
          <w:color w:val="000000"/>
          <w:sz w:val="22"/>
          <w:szCs w:val="22"/>
        </w:rPr>
        <w:t>.</w:t>
      </w:r>
      <w:r w:rsidR="00451885" w:rsidRPr="00FB66CD">
        <w:rPr>
          <w:rFonts w:ascii="Cambria" w:hAnsi="Cambria"/>
          <w:color w:val="000000"/>
          <w:sz w:val="22"/>
          <w:szCs w:val="22"/>
        </w:rPr>
        <w:t xml:space="preserve"> </w:t>
      </w:r>
    </w:p>
    <w:p w:rsidR="00AC621A" w:rsidRPr="00FB66CD" w:rsidRDefault="00AC621A" w:rsidP="00FD3570">
      <w:pPr>
        <w:spacing w:before="100" w:beforeAutospacing="1" w:after="100" w:afterAutospacing="1"/>
        <w:jc w:val="both"/>
        <w:rPr>
          <w:rFonts w:ascii="Cambria" w:hAnsi="Cambria"/>
          <w:color w:val="000000"/>
          <w:sz w:val="22"/>
          <w:szCs w:val="22"/>
        </w:rPr>
      </w:pPr>
      <w:r w:rsidRPr="00FB66CD">
        <w:rPr>
          <w:rFonts w:ascii="Cambria" w:hAnsi="Cambria"/>
          <w:b/>
          <w:color w:val="000000"/>
          <w:sz w:val="22"/>
          <w:szCs w:val="22"/>
        </w:rPr>
        <w:t>DESCRIPTION</w:t>
      </w:r>
      <w:r w:rsidRPr="00FB66CD">
        <w:rPr>
          <w:rFonts w:ascii="Cambria" w:hAnsi="Cambria"/>
          <w:color w:val="000000"/>
          <w:sz w:val="22"/>
          <w:szCs w:val="22"/>
        </w:rPr>
        <w:t xml:space="preserve">: </w:t>
      </w:r>
      <w:r w:rsidR="00F078F1" w:rsidRPr="00FB66CD">
        <w:rPr>
          <w:rFonts w:ascii="Cambria" w:hAnsi="Cambria"/>
          <w:color w:val="000000"/>
          <w:sz w:val="22"/>
          <w:szCs w:val="22"/>
        </w:rPr>
        <w:t>The main aim of this project is to design innovative hardware and software, which deals with passport authori</w:t>
      </w:r>
      <w:r w:rsidR="00003C8B" w:rsidRPr="00FB66CD">
        <w:rPr>
          <w:rFonts w:ascii="Cambria" w:hAnsi="Cambria"/>
          <w:color w:val="000000"/>
          <w:sz w:val="22"/>
          <w:szCs w:val="22"/>
        </w:rPr>
        <w:t>ty management. The motto of the</w:t>
      </w:r>
      <w:r w:rsidR="00F078F1" w:rsidRPr="00FB66CD">
        <w:rPr>
          <w:rFonts w:ascii="Cambria" w:hAnsi="Cambria"/>
          <w:color w:val="000000"/>
          <w:sz w:val="22"/>
          <w:szCs w:val="22"/>
        </w:rPr>
        <w:t xml:space="preserve"> project is </w:t>
      </w:r>
      <w:r w:rsidR="00003C8B" w:rsidRPr="00FB66CD">
        <w:rPr>
          <w:rFonts w:ascii="Cambria" w:hAnsi="Cambria"/>
          <w:color w:val="000000"/>
          <w:sz w:val="22"/>
          <w:szCs w:val="22"/>
        </w:rPr>
        <w:t xml:space="preserve">to simplify the job of the security people and to have flawless passport verification system. In this the details of the person would be fed into the RFID </w:t>
      </w:r>
      <w:r w:rsidR="00451885" w:rsidRPr="00FB66CD">
        <w:rPr>
          <w:rFonts w:ascii="Cambria" w:hAnsi="Cambria"/>
          <w:color w:val="000000"/>
          <w:sz w:val="22"/>
          <w:szCs w:val="22"/>
        </w:rPr>
        <w:t>cards (</w:t>
      </w:r>
      <w:r w:rsidR="00003C8B" w:rsidRPr="00FB66CD">
        <w:rPr>
          <w:rFonts w:ascii="Cambria" w:hAnsi="Cambria"/>
          <w:color w:val="000000"/>
          <w:sz w:val="22"/>
          <w:szCs w:val="22"/>
        </w:rPr>
        <w:t>passports in RFID form). The RFID reader reads the details of the RFID passport and sends the data wirelessly. On the other side the receiver receives the details and sends to the microcontroller. Here, the controllers compares with the data already there. If it matches then person is allowed, less he would be termed as an unauthorized person by giving an alarm/buzzing signal.</w:t>
      </w:r>
    </w:p>
    <w:p w:rsidR="00BC0F2C" w:rsidRPr="00FB66CD" w:rsidRDefault="00642B3A" w:rsidP="00FD3570">
      <w:pPr>
        <w:spacing w:before="100" w:beforeAutospacing="1" w:after="100" w:afterAutospacing="1"/>
        <w:jc w:val="both"/>
        <w:rPr>
          <w:rFonts w:ascii="Cambria" w:hAnsi="Cambria"/>
          <w:color w:val="000000"/>
          <w:sz w:val="22"/>
          <w:szCs w:val="22"/>
        </w:rPr>
      </w:pPr>
      <w:r w:rsidRPr="00FB66CD">
        <w:rPr>
          <w:rFonts w:ascii="Cambria" w:hAnsi="Cambria"/>
          <w:b/>
          <w:color w:val="000000"/>
          <w:sz w:val="22"/>
          <w:szCs w:val="22"/>
        </w:rPr>
        <w:t>Environment:</w:t>
      </w:r>
      <w:r w:rsidRPr="00FB66CD">
        <w:rPr>
          <w:rFonts w:ascii="Cambria" w:hAnsi="Cambria"/>
          <w:color w:val="000000"/>
          <w:sz w:val="22"/>
          <w:szCs w:val="22"/>
        </w:rPr>
        <w:t xml:space="preserve"> KiCad.</w:t>
      </w:r>
    </w:p>
    <w:p w:rsidR="001A169B" w:rsidRPr="00FB66CD" w:rsidRDefault="00CE6DBE" w:rsidP="00FD3570">
      <w:pPr>
        <w:pStyle w:val="NormalWeb"/>
        <w:spacing w:before="0" w:beforeAutospacing="0" w:after="0" w:afterAutospacing="0"/>
        <w:jc w:val="both"/>
        <w:rPr>
          <w:rFonts w:ascii="Cambria" w:hAnsi="Cambria"/>
          <w:b/>
          <w:sz w:val="22"/>
          <w:szCs w:val="22"/>
        </w:rPr>
      </w:pPr>
      <w:r w:rsidRPr="00CE6DBE">
        <w:rPr>
          <w:rFonts w:ascii="Cambria" w:hAnsi="Cambria"/>
          <w:b/>
          <w:noProof/>
          <w:color w:val="000000"/>
          <w:sz w:val="22"/>
          <w:szCs w:val="22"/>
        </w:rPr>
        <w:pict>
          <v:shapetype id="_x0000_t32" coordsize="21600,21600" o:spt="32" o:oned="t" path="m,l21600,21600e" filled="f">
            <v:path arrowok="t" fillok="f" o:connecttype="none"/>
            <o:lock v:ext="edit" shapetype="t"/>
          </v:shapetype>
          <v:shape id="_x0000_s1064" type="#_x0000_t32" style="position:absolute;left:0;text-align:left;margin-left:0;margin-top:-2.25pt;width:463.5pt;height:0;z-index:251677184" o:connectortype="straight"/>
        </w:pict>
      </w:r>
      <w:r w:rsidR="001A169B" w:rsidRPr="00FB66CD">
        <w:rPr>
          <w:rFonts w:ascii="Cambria" w:hAnsi="Cambria"/>
          <w:b/>
          <w:bCs/>
          <w:sz w:val="22"/>
          <w:szCs w:val="22"/>
        </w:rPr>
        <w:t xml:space="preserve">RESEARCH CENTRE IMARAT (DRDO) </w:t>
      </w:r>
      <w:r w:rsidR="001A169B" w:rsidRPr="00FB66CD">
        <w:rPr>
          <w:rFonts w:ascii="Cambria" w:hAnsi="Cambria"/>
          <w:b/>
          <w:bCs/>
          <w:sz w:val="22"/>
          <w:szCs w:val="22"/>
          <w:lang w:val="en-GB"/>
        </w:rPr>
        <w:t xml:space="preserve">             </w:t>
      </w:r>
      <w:r w:rsidR="001A169B" w:rsidRPr="00FB66CD">
        <w:rPr>
          <w:rFonts w:ascii="Cambria" w:hAnsi="Cambria"/>
          <w:b/>
          <w:bCs/>
          <w:sz w:val="22"/>
          <w:szCs w:val="22"/>
        </w:rPr>
        <w:tab/>
        <w:t xml:space="preserve">       </w:t>
      </w:r>
      <w:r w:rsidR="00AA2386" w:rsidRPr="00FB66CD">
        <w:rPr>
          <w:rFonts w:ascii="Cambria" w:hAnsi="Cambria"/>
          <w:b/>
          <w:bCs/>
          <w:sz w:val="22"/>
          <w:szCs w:val="22"/>
        </w:rPr>
        <w:t xml:space="preserve">                                  </w:t>
      </w:r>
      <w:r w:rsidR="00971372" w:rsidRPr="00FB66CD">
        <w:rPr>
          <w:rFonts w:ascii="Cambria" w:hAnsi="Cambria"/>
          <w:b/>
          <w:bCs/>
          <w:sz w:val="22"/>
          <w:szCs w:val="22"/>
        </w:rPr>
        <w:t xml:space="preserve">  </w:t>
      </w:r>
      <w:r w:rsidR="00AA2386" w:rsidRPr="00FB66CD">
        <w:rPr>
          <w:rFonts w:ascii="Cambria" w:hAnsi="Cambria"/>
          <w:b/>
          <w:bCs/>
          <w:sz w:val="22"/>
          <w:szCs w:val="22"/>
        </w:rPr>
        <w:t>A</w:t>
      </w:r>
      <w:r w:rsidR="00971372" w:rsidRPr="00FB66CD">
        <w:rPr>
          <w:rFonts w:ascii="Cambria" w:hAnsi="Cambria"/>
          <w:b/>
          <w:bCs/>
          <w:sz w:val="22"/>
          <w:szCs w:val="22"/>
        </w:rPr>
        <w:t xml:space="preserve">pr </w:t>
      </w:r>
      <w:r w:rsidR="006468EC" w:rsidRPr="00FB66CD">
        <w:rPr>
          <w:rFonts w:ascii="Cambria" w:hAnsi="Cambria"/>
          <w:b/>
          <w:bCs/>
          <w:sz w:val="22"/>
          <w:szCs w:val="22"/>
        </w:rPr>
        <w:t>20</w:t>
      </w:r>
      <w:r w:rsidR="00AA2386" w:rsidRPr="00FB66CD">
        <w:rPr>
          <w:rFonts w:ascii="Cambria" w:hAnsi="Cambria"/>
          <w:b/>
          <w:bCs/>
          <w:sz w:val="22"/>
          <w:szCs w:val="22"/>
        </w:rPr>
        <w:t>11- J</w:t>
      </w:r>
      <w:r w:rsidR="00971372" w:rsidRPr="00FB66CD">
        <w:rPr>
          <w:rFonts w:ascii="Cambria" w:hAnsi="Cambria"/>
          <w:b/>
          <w:bCs/>
          <w:sz w:val="22"/>
          <w:szCs w:val="22"/>
        </w:rPr>
        <w:t>ul</w:t>
      </w:r>
      <w:r w:rsidR="00AA2386" w:rsidRPr="00FB66CD">
        <w:rPr>
          <w:rFonts w:ascii="Cambria" w:hAnsi="Cambria"/>
          <w:b/>
          <w:bCs/>
          <w:sz w:val="22"/>
          <w:szCs w:val="22"/>
        </w:rPr>
        <w:t xml:space="preserve"> 2011</w:t>
      </w:r>
    </w:p>
    <w:p w:rsidR="001A169B" w:rsidRPr="00FB66CD" w:rsidRDefault="001A169B" w:rsidP="00FD3570">
      <w:pPr>
        <w:pStyle w:val="NormalWeb"/>
        <w:pBdr>
          <w:bottom w:val="single" w:sz="6" w:space="1" w:color="auto"/>
        </w:pBdr>
        <w:spacing w:before="0" w:beforeAutospacing="0" w:after="0" w:afterAutospacing="0"/>
        <w:jc w:val="both"/>
        <w:rPr>
          <w:rFonts w:ascii="Cambria" w:hAnsi="Cambria"/>
          <w:b/>
          <w:sz w:val="22"/>
          <w:szCs w:val="22"/>
        </w:rPr>
      </w:pPr>
      <w:r w:rsidRPr="00FB66CD">
        <w:rPr>
          <w:rFonts w:ascii="Cambria" w:hAnsi="Cambria"/>
          <w:b/>
          <w:sz w:val="22"/>
          <w:szCs w:val="22"/>
        </w:rPr>
        <w:t xml:space="preserve">Role: </w:t>
      </w:r>
      <w:r w:rsidRPr="00FB66CD">
        <w:rPr>
          <w:rFonts w:ascii="Cambria" w:hAnsi="Cambria"/>
          <w:b/>
          <w:color w:val="000000"/>
          <w:sz w:val="22"/>
          <w:szCs w:val="22"/>
        </w:rPr>
        <w:t>Involved in designing, developing, and testing</w:t>
      </w:r>
      <w:r w:rsidR="00AA2386" w:rsidRPr="00FB66CD">
        <w:rPr>
          <w:rFonts w:ascii="Cambria" w:hAnsi="Cambria"/>
          <w:b/>
          <w:color w:val="000000"/>
          <w:sz w:val="22"/>
          <w:szCs w:val="22"/>
        </w:rPr>
        <w:t>.</w:t>
      </w:r>
    </w:p>
    <w:p w:rsidR="00F078F1" w:rsidRPr="00FB66CD" w:rsidRDefault="001A169B" w:rsidP="00FD3570">
      <w:pPr>
        <w:spacing w:before="100" w:beforeAutospacing="1" w:afterAutospacing="1"/>
        <w:jc w:val="both"/>
        <w:rPr>
          <w:rFonts w:ascii="Cambria" w:hAnsi="Cambria"/>
          <w:color w:val="000000"/>
          <w:sz w:val="22"/>
          <w:szCs w:val="22"/>
        </w:rPr>
      </w:pPr>
      <w:r w:rsidRPr="00FB66CD">
        <w:rPr>
          <w:rFonts w:ascii="Cambria" w:hAnsi="Cambria"/>
          <w:b/>
          <w:color w:val="000000"/>
          <w:sz w:val="22"/>
          <w:szCs w:val="22"/>
        </w:rPr>
        <w:t>Project</w:t>
      </w:r>
      <w:r w:rsidRPr="00FB66CD">
        <w:rPr>
          <w:rFonts w:ascii="Cambria" w:hAnsi="Cambria"/>
          <w:color w:val="000000"/>
          <w:sz w:val="22"/>
          <w:szCs w:val="22"/>
        </w:rPr>
        <w:t>: MODELING AND SIMULATION OF ACTUATOR</w:t>
      </w:r>
      <w:r w:rsidRPr="00FB66CD">
        <w:rPr>
          <w:rFonts w:ascii="Cambria" w:hAnsi="Cambria"/>
          <w:bCs/>
          <w:sz w:val="22"/>
          <w:szCs w:val="22"/>
        </w:rPr>
        <w:t xml:space="preserve"> </w:t>
      </w:r>
      <w:r w:rsidR="00C2667E" w:rsidRPr="00FB66CD">
        <w:rPr>
          <w:rFonts w:ascii="Cambria" w:hAnsi="Cambria"/>
          <w:bCs/>
          <w:sz w:val="22"/>
          <w:szCs w:val="22"/>
        </w:rPr>
        <w:t xml:space="preserve">under counsel of Laxmi Narayana </w:t>
      </w:r>
      <w:r w:rsidR="00AA2386" w:rsidRPr="00FB66CD">
        <w:rPr>
          <w:rFonts w:ascii="Cambria" w:hAnsi="Cambria"/>
          <w:bCs/>
          <w:sz w:val="22"/>
          <w:szCs w:val="22"/>
        </w:rPr>
        <w:t>(</w:t>
      </w:r>
      <w:r w:rsidR="00C2667E" w:rsidRPr="00FB66CD">
        <w:rPr>
          <w:rFonts w:ascii="Cambria" w:hAnsi="Cambria"/>
          <w:bCs/>
          <w:sz w:val="22"/>
          <w:szCs w:val="22"/>
        </w:rPr>
        <w:t xml:space="preserve">Scientist </w:t>
      </w:r>
      <w:r w:rsidR="00AA2386" w:rsidRPr="00FB66CD">
        <w:rPr>
          <w:rFonts w:ascii="Cambria" w:hAnsi="Cambria"/>
          <w:bCs/>
          <w:sz w:val="22"/>
          <w:szCs w:val="22"/>
        </w:rPr>
        <w:t>-</w:t>
      </w:r>
      <w:r w:rsidR="00C2667E" w:rsidRPr="00FB66CD">
        <w:rPr>
          <w:rFonts w:ascii="Cambria" w:hAnsi="Cambria"/>
          <w:bCs/>
          <w:sz w:val="22"/>
          <w:szCs w:val="22"/>
        </w:rPr>
        <w:t>D</w:t>
      </w:r>
      <w:r w:rsidR="00AA2386" w:rsidRPr="00FB66CD">
        <w:rPr>
          <w:rFonts w:ascii="Cambria" w:hAnsi="Cambria"/>
          <w:bCs/>
          <w:sz w:val="22"/>
          <w:szCs w:val="22"/>
        </w:rPr>
        <w:t>)</w:t>
      </w:r>
      <w:r w:rsidR="00C2667E" w:rsidRPr="00FB66CD">
        <w:rPr>
          <w:rFonts w:ascii="Cambria" w:hAnsi="Cambria"/>
          <w:bCs/>
          <w:sz w:val="22"/>
          <w:szCs w:val="22"/>
        </w:rPr>
        <w:t>.</w:t>
      </w:r>
      <w:r w:rsidR="00FE1103" w:rsidRPr="00FB66CD">
        <w:rPr>
          <w:rFonts w:ascii="Cambria" w:hAnsi="Cambria"/>
          <w:bCs/>
          <w:sz w:val="22"/>
          <w:szCs w:val="22"/>
        </w:rPr>
        <w:tab/>
      </w:r>
      <w:r w:rsidR="00FE1103" w:rsidRPr="00FB66CD">
        <w:rPr>
          <w:rFonts w:ascii="Cambria" w:hAnsi="Cambria"/>
          <w:bCs/>
          <w:sz w:val="22"/>
          <w:szCs w:val="22"/>
        </w:rPr>
        <w:tab/>
      </w:r>
      <w:r w:rsidR="00FE1103" w:rsidRPr="00FB66CD">
        <w:rPr>
          <w:rFonts w:ascii="Cambria" w:hAnsi="Cambria"/>
          <w:bCs/>
          <w:sz w:val="22"/>
          <w:szCs w:val="22"/>
        </w:rPr>
        <w:tab/>
      </w:r>
      <w:r w:rsidR="00FE1103" w:rsidRPr="00FB66CD">
        <w:rPr>
          <w:rFonts w:ascii="Cambria" w:hAnsi="Cambria"/>
          <w:bCs/>
          <w:sz w:val="22"/>
          <w:szCs w:val="22"/>
        </w:rPr>
        <w:tab/>
      </w:r>
      <w:r w:rsidR="00FE1103" w:rsidRPr="00FB66CD">
        <w:rPr>
          <w:rFonts w:ascii="Cambria" w:hAnsi="Cambria"/>
          <w:bCs/>
          <w:sz w:val="22"/>
          <w:szCs w:val="22"/>
        </w:rPr>
        <w:tab/>
      </w:r>
      <w:r w:rsidR="00FE1103" w:rsidRPr="00FB66CD">
        <w:rPr>
          <w:rFonts w:ascii="Cambria" w:hAnsi="Cambria"/>
          <w:bCs/>
          <w:sz w:val="22"/>
          <w:szCs w:val="22"/>
        </w:rPr>
        <w:tab/>
      </w:r>
      <w:r w:rsidR="00FE1103" w:rsidRPr="00FB66CD">
        <w:rPr>
          <w:rFonts w:ascii="Cambria" w:hAnsi="Cambria"/>
          <w:bCs/>
          <w:sz w:val="22"/>
          <w:szCs w:val="22"/>
        </w:rPr>
        <w:tab/>
      </w:r>
      <w:r w:rsidR="00FE1103" w:rsidRPr="00FB66CD">
        <w:rPr>
          <w:rFonts w:ascii="Cambria" w:hAnsi="Cambria"/>
          <w:bCs/>
          <w:sz w:val="22"/>
          <w:szCs w:val="22"/>
        </w:rPr>
        <w:tab/>
      </w:r>
    </w:p>
    <w:p w:rsidR="00F078F1" w:rsidRPr="00FB66CD" w:rsidRDefault="00F078F1" w:rsidP="00FD3570">
      <w:pPr>
        <w:pStyle w:val="ListParagraph"/>
        <w:spacing w:before="100" w:beforeAutospacing="1" w:after="100" w:afterAutospacing="1" w:line="240" w:lineRule="auto"/>
        <w:ind w:left="0"/>
        <w:jc w:val="both"/>
        <w:rPr>
          <w:rFonts w:ascii="Cambria" w:hAnsi="Cambria"/>
          <w:color w:val="000000"/>
        </w:rPr>
      </w:pPr>
      <w:r w:rsidRPr="00FB66CD">
        <w:rPr>
          <w:rFonts w:ascii="Cambria" w:hAnsi="Cambria"/>
          <w:b/>
          <w:color w:val="000000"/>
        </w:rPr>
        <w:t>DESCRIPTION</w:t>
      </w:r>
      <w:r w:rsidRPr="00FB66CD">
        <w:rPr>
          <w:rFonts w:ascii="Cambria" w:hAnsi="Cambria"/>
          <w:color w:val="000000"/>
        </w:rPr>
        <w:t>: An Actuator is a position loop control system used in industries, automobiles&amp; space vehicles. One of the position loop control system is a Rotary Electro Mechanical Actuator</w:t>
      </w:r>
      <w:r w:rsidRPr="00FB66CD">
        <w:rPr>
          <w:rFonts w:ascii="Cambria" w:hAnsi="Cambria"/>
          <w:b/>
          <w:color w:val="000000"/>
        </w:rPr>
        <w:t xml:space="preserve"> (</w:t>
      </w:r>
      <w:r w:rsidRPr="00FB66CD">
        <w:rPr>
          <w:rFonts w:ascii="Cambria" w:hAnsi="Cambria"/>
          <w:color w:val="000000"/>
        </w:rPr>
        <w:t xml:space="preserve">REMA)which is used in aero plane fins, wanes of missiles and cruise vehicles etc; .REMA consists of electric motor, gear &amp; servo controller and position sensor. The model represents the system in </w:t>
      </w:r>
      <w:r w:rsidRPr="00FB66CD">
        <w:rPr>
          <w:rFonts w:ascii="Cambria" w:hAnsi="Cambria"/>
          <w:color w:val="000000"/>
        </w:rPr>
        <w:lastRenderedPageBreak/>
        <w:t>a mathematic form. Simulation involves running the model with different inputs &amp; studying the model with output.</w:t>
      </w:r>
    </w:p>
    <w:p w:rsidR="00AC621A" w:rsidRPr="00FB66CD" w:rsidRDefault="00F078F1" w:rsidP="00FD3570">
      <w:pPr>
        <w:pStyle w:val="ListParagraph"/>
        <w:spacing w:before="100" w:beforeAutospacing="1" w:after="100" w:afterAutospacing="1" w:line="240" w:lineRule="auto"/>
        <w:ind w:left="0"/>
        <w:jc w:val="both"/>
        <w:rPr>
          <w:rFonts w:ascii="Cambria" w:hAnsi="Cambria"/>
          <w:color w:val="000000"/>
        </w:rPr>
      </w:pPr>
      <w:r w:rsidRPr="00FB66CD">
        <w:rPr>
          <w:rFonts w:ascii="Cambria" w:hAnsi="Cambria"/>
          <w:b/>
          <w:color w:val="000000"/>
        </w:rPr>
        <w:t>Modeling &amp;</w:t>
      </w:r>
      <w:r w:rsidR="006A1466" w:rsidRPr="00FB66CD">
        <w:rPr>
          <w:rFonts w:ascii="Cambria" w:hAnsi="Cambria"/>
          <w:b/>
          <w:color w:val="000000"/>
        </w:rPr>
        <w:t xml:space="preserve"> </w:t>
      </w:r>
      <w:r w:rsidRPr="00FB66CD">
        <w:rPr>
          <w:rFonts w:ascii="Cambria" w:hAnsi="Cambria"/>
          <w:b/>
          <w:color w:val="000000"/>
        </w:rPr>
        <w:t>Simulation</w:t>
      </w:r>
      <w:r w:rsidRPr="00FB66CD">
        <w:rPr>
          <w:rFonts w:ascii="Cambria" w:hAnsi="Cambria"/>
          <w:color w:val="000000"/>
        </w:rPr>
        <w:t xml:space="preserve"> is required to predict the performance of the hardware, to different inputs with change in parameters of different components and also to represent this system as a single block.</w:t>
      </w:r>
    </w:p>
    <w:p w:rsidR="00D03FA7" w:rsidRPr="00FB66CD" w:rsidRDefault="00AA2386" w:rsidP="00FD3570">
      <w:pPr>
        <w:spacing w:before="100" w:beforeAutospacing="1" w:afterAutospacing="1"/>
        <w:jc w:val="both"/>
        <w:rPr>
          <w:rFonts w:ascii="Cambria" w:hAnsi="Cambria"/>
          <w:color w:val="000000"/>
          <w:sz w:val="22"/>
          <w:szCs w:val="22"/>
        </w:rPr>
      </w:pPr>
      <w:r w:rsidRPr="00FB66CD">
        <w:rPr>
          <w:rFonts w:ascii="Cambria" w:hAnsi="Cambria"/>
          <w:b/>
          <w:sz w:val="22"/>
          <w:szCs w:val="22"/>
        </w:rPr>
        <w:t>Environment</w:t>
      </w:r>
      <w:r w:rsidR="001A169B" w:rsidRPr="00FB66CD">
        <w:rPr>
          <w:rFonts w:ascii="Cambria" w:hAnsi="Cambria"/>
          <w:color w:val="000000"/>
          <w:sz w:val="22"/>
          <w:szCs w:val="22"/>
        </w:rPr>
        <w:t>:</w:t>
      </w:r>
      <w:r w:rsidRPr="00FB66CD">
        <w:rPr>
          <w:rFonts w:ascii="Cambria" w:hAnsi="Cambria"/>
          <w:color w:val="000000"/>
          <w:sz w:val="22"/>
          <w:szCs w:val="22"/>
        </w:rPr>
        <w:t xml:space="preserve"> </w:t>
      </w:r>
      <w:r w:rsidR="001A169B" w:rsidRPr="00FB66CD">
        <w:rPr>
          <w:rFonts w:ascii="Cambria" w:hAnsi="Cambria"/>
          <w:color w:val="000000"/>
          <w:sz w:val="22"/>
          <w:szCs w:val="22"/>
        </w:rPr>
        <w:t>SIMULINK.</w:t>
      </w:r>
      <w:r w:rsidR="000B4F45" w:rsidRPr="00FB66CD">
        <w:rPr>
          <w:rFonts w:ascii="Cambria" w:hAnsi="Cambria"/>
          <w:color w:val="000000"/>
          <w:sz w:val="22"/>
          <w:szCs w:val="22"/>
        </w:rPr>
        <w:t xml:space="preserve"> </w:t>
      </w:r>
    </w:p>
    <w:p w:rsidR="000E76B0" w:rsidRPr="00FB66CD" w:rsidRDefault="00CE6DBE" w:rsidP="00FD3570">
      <w:pPr>
        <w:spacing w:before="100" w:beforeAutospacing="1" w:afterAutospacing="1"/>
        <w:jc w:val="both"/>
        <w:rPr>
          <w:rFonts w:ascii="Cambria" w:hAnsi="Cambria"/>
          <w:color w:val="000000"/>
          <w:sz w:val="22"/>
          <w:szCs w:val="22"/>
        </w:rPr>
      </w:pPr>
      <w:r>
        <w:rPr>
          <w:rFonts w:ascii="Cambria" w:hAnsi="Cambria"/>
          <w:noProof/>
          <w:color w:val="000000"/>
          <w:sz w:val="22"/>
          <w:szCs w:val="22"/>
          <w:lang w:eastAsia="en-US"/>
        </w:rPr>
        <w:pict>
          <v:rect id="_x0000_s1072" style="position:absolute;left:0;text-align:left;margin-left:-31.65pt;margin-top:.35pt;width:534.9pt;height:21.4pt;z-index:251679232" fillcolor="#d8d8d8 [2732]" strokecolor="white [3212]">
            <v:textbox style="mso-next-textbox:#_x0000_s1072">
              <w:txbxContent>
                <w:p w:rsidR="00F251EF" w:rsidRPr="00677763" w:rsidRDefault="00F251EF" w:rsidP="004717B6">
                  <w:pPr>
                    <w:rPr>
                      <w:rFonts w:asciiTheme="majorHAnsi" w:hAnsiTheme="majorHAnsi"/>
                      <w:sz w:val="28"/>
                      <w:szCs w:val="28"/>
                    </w:rPr>
                  </w:pPr>
                  <w:r w:rsidRPr="00677763">
                    <w:rPr>
                      <w:rFonts w:asciiTheme="majorHAnsi" w:hAnsiTheme="majorHAnsi"/>
                      <w:sz w:val="28"/>
                      <w:szCs w:val="28"/>
                    </w:rPr>
                    <w:t>ACADEMIC PROFILE:</w:t>
                  </w:r>
                </w:p>
                <w:p w:rsidR="00F251EF" w:rsidRDefault="00F251EF" w:rsidP="004717B6"/>
                <w:p w:rsidR="00F251EF" w:rsidRDefault="00F251EF" w:rsidP="004717B6"/>
              </w:txbxContent>
            </v:textbox>
          </v:rect>
        </w:pict>
      </w:r>
    </w:p>
    <w:p w:rsidR="00FD1756" w:rsidRPr="00FB66CD" w:rsidRDefault="00CC26F4" w:rsidP="00FD4BB5">
      <w:pPr>
        <w:pStyle w:val="ListParagraph"/>
        <w:numPr>
          <w:ilvl w:val="0"/>
          <w:numId w:val="31"/>
        </w:numPr>
        <w:snapToGrid w:val="0"/>
        <w:rPr>
          <w:rFonts w:ascii="Cambria" w:hAnsi="Cambria"/>
          <w:b/>
          <w:bCs/>
        </w:rPr>
      </w:pPr>
      <w:r w:rsidRPr="00FB66CD">
        <w:rPr>
          <w:rFonts w:ascii="Cambria" w:hAnsi="Cambria"/>
          <w:b/>
          <w:bCs/>
        </w:rPr>
        <w:t>Master</w:t>
      </w:r>
      <w:r w:rsidR="00E02B48">
        <w:rPr>
          <w:rFonts w:ascii="Cambria" w:hAnsi="Cambria"/>
          <w:b/>
          <w:bCs/>
        </w:rPr>
        <w:t>s</w:t>
      </w:r>
      <w:r w:rsidRPr="00FB66CD">
        <w:rPr>
          <w:rFonts w:ascii="Cambria" w:hAnsi="Cambria"/>
          <w:b/>
          <w:bCs/>
        </w:rPr>
        <w:t xml:space="preserve"> of Science</w:t>
      </w:r>
      <w:r w:rsidR="005153EE">
        <w:rPr>
          <w:rFonts w:ascii="Cambria" w:hAnsi="Cambria"/>
          <w:b/>
          <w:bCs/>
        </w:rPr>
        <w:t xml:space="preserve"> </w:t>
      </w:r>
      <w:r w:rsidR="005153EE">
        <w:rPr>
          <w:rFonts w:ascii="Cambria" w:hAnsi="Cambria"/>
          <w:bCs/>
        </w:rPr>
        <w:t>in</w:t>
      </w:r>
      <w:r w:rsidR="00FD1756" w:rsidRPr="00FB66CD">
        <w:rPr>
          <w:rFonts w:ascii="Cambria" w:hAnsi="Cambria"/>
          <w:b/>
          <w:bCs/>
        </w:rPr>
        <w:t xml:space="preserve"> </w:t>
      </w:r>
      <w:r w:rsidR="00FD1756" w:rsidRPr="00FB66CD">
        <w:rPr>
          <w:rFonts w:ascii="Cambria" w:hAnsi="Cambria"/>
          <w:bCs/>
        </w:rPr>
        <w:t>W</w:t>
      </w:r>
      <w:r w:rsidR="00404155" w:rsidRPr="00FB66CD">
        <w:rPr>
          <w:rFonts w:ascii="Cambria" w:hAnsi="Cambria"/>
          <w:bCs/>
        </w:rPr>
        <w:t xml:space="preserve">right State University, OH, USA </w:t>
      </w:r>
      <w:r w:rsidR="00FB439A" w:rsidRPr="00FB66CD">
        <w:rPr>
          <w:rFonts w:ascii="Cambria" w:hAnsi="Cambria"/>
          <w:bCs/>
        </w:rPr>
        <w:t xml:space="preserve">         </w:t>
      </w:r>
      <w:r w:rsidR="00AE3E2B">
        <w:rPr>
          <w:rFonts w:ascii="Cambria" w:hAnsi="Cambria"/>
          <w:bCs/>
        </w:rPr>
        <w:t xml:space="preserve">                       </w:t>
      </w:r>
      <w:r w:rsidR="00FB439A" w:rsidRPr="00FB66CD">
        <w:rPr>
          <w:rFonts w:ascii="Cambria" w:hAnsi="Cambria"/>
          <w:b/>
          <w:bCs/>
        </w:rPr>
        <w:t xml:space="preserve">Aug </w:t>
      </w:r>
      <w:r w:rsidR="00AB3464" w:rsidRPr="00FB66CD">
        <w:rPr>
          <w:rFonts w:ascii="Cambria" w:hAnsi="Cambria"/>
          <w:b/>
          <w:bCs/>
        </w:rPr>
        <w:t>2013-</w:t>
      </w:r>
      <w:r w:rsidR="00FB439A" w:rsidRPr="00FB66CD">
        <w:rPr>
          <w:rFonts w:ascii="Cambria" w:hAnsi="Cambria"/>
          <w:b/>
          <w:bCs/>
        </w:rPr>
        <w:t xml:space="preserve"> Dec 2014</w:t>
      </w:r>
    </w:p>
    <w:p w:rsidR="00FD1756" w:rsidRPr="00FB66CD" w:rsidRDefault="00FD1756" w:rsidP="00FD1756">
      <w:pPr>
        <w:pStyle w:val="ListParagraph"/>
        <w:numPr>
          <w:ilvl w:val="0"/>
          <w:numId w:val="31"/>
        </w:numPr>
        <w:snapToGrid w:val="0"/>
        <w:rPr>
          <w:rFonts w:ascii="Cambria" w:hAnsi="Cambria"/>
          <w:color w:val="000000"/>
        </w:rPr>
      </w:pPr>
      <w:r w:rsidRPr="00FB66CD">
        <w:rPr>
          <w:rFonts w:ascii="Cambria" w:eastAsia="ヒラギノ角ゴ Pro W3" w:hAnsi="Cambria"/>
          <w:b/>
        </w:rPr>
        <w:t>Bachelors of Engineering</w:t>
      </w:r>
      <w:r w:rsidR="005153EE">
        <w:rPr>
          <w:rFonts w:ascii="Cambria" w:eastAsia="ヒラギノ角ゴ Pro W3" w:hAnsi="Cambria"/>
          <w:b/>
        </w:rPr>
        <w:t xml:space="preserve"> </w:t>
      </w:r>
      <w:r w:rsidR="005153EE">
        <w:rPr>
          <w:rFonts w:ascii="Cambria" w:eastAsia="ヒラギノ角ゴ Pro W3" w:hAnsi="Cambria"/>
        </w:rPr>
        <w:t>in</w:t>
      </w:r>
      <w:r w:rsidR="00AE3E2B">
        <w:rPr>
          <w:rFonts w:ascii="Cambria" w:eastAsia="ヒラギノ角ゴ Pro W3" w:hAnsi="Cambria"/>
          <w:b/>
        </w:rPr>
        <w:t xml:space="preserve"> </w:t>
      </w:r>
      <w:r w:rsidRPr="00FB66CD">
        <w:rPr>
          <w:rFonts w:ascii="Cambria" w:eastAsia="ヒラギノ角ゴ Pro W3" w:hAnsi="Cambria"/>
          <w:bCs/>
        </w:rPr>
        <w:t>TKR college of Engineering, HYD, INDIA.</w:t>
      </w:r>
      <w:r w:rsidR="00FB439A" w:rsidRPr="00FB66CD">
        <w:rPr>
          <w:rFonts w:ascii="Cambria" w:eastAsia="ヒラギノ角ゴ Pro W3" w:hAnsi="Cambria"/>
          <w:bCs/>
        </w:rPr>
        <w:t xml:space="preserve">     </w:t>
      </w:r>
      <w:r w:rsidR="00FB439A" w:rsidRPr="00FB66CD">
        <w:rPr>
          <w:rFonts w:ascii="Cambria" w:eastAsia="ヒラギノ角ゴ Pro W3" w:hAnsi="Cambria"/>
          <w:b/>
          <w:bCs/>
        </w:rPr>
        <w:t>Sep 2009</w:t>
      </w:r>
      <w:r w:rsidR="00AB3464" w:rsidRPr="00FB66CD">
        <w:rPr>
          <w:rFonts w:ascii="Cambria" w:eastAsia="ヒラギノ角ゴ Pro W3" w:hAnsi="Cambria"/>
          <w:b/>
          <w:bCs/>
        </w:rPr>
        <w:t>-</w:t>
      </w:r>
      <w:r w:rsidR="00FB439A" w:rsidRPr="00FB66CD">
        <w:rPr>
          <w:rFonts w:ascii="Cambria" w:eastAsia="ヒラギノ角ゴ Pro W3" w:hAnsi="Cambria"/>
          <w:bCs/>
        </w:rPr>
        <w:t xml:space="preserve"> </w:t>
      </w:r>
      <w:r w:rsidR="00AB3464" w:rsidRPr="00FB66CD">
        <w:rPr>
          <w:rFonts w:ascii="Cambria" w:eastAsia="ヒラギノ角ゴ Pro W3" w:hAnsi="Cambria"/>
          <w:b/>
          <w:bCs/>
        </w:rPr>
        <w:t>May 2013</w:t>
      </w:r>
      <w:r w:rsidR="00FB439A" w:rsidRPr="00FB66CD">
        <w:rPr>
          <w:rFonts w:ascii="Cambria" w:eastAsia="ヒラギノ角ゴ Pro W3" w:hAnsi="Cambria"/>
          <w:bCs/>
        </w:rPr>
        <w:t xml:space="preserve"> </w:t>
      </w:r>
    </w:p>
    <w:p w:rsidR="005140FE" w:rsidRPr="00FB66CD" w:rsidRDefault="00CE6DBE" w:rsidP="00FD3570">
      <w:pPr>
        <w:pStyle w:val="ListParagraph"/>
        <w:spacing w:before="100" w:beforeAutospacing="1" w:after="100" w:afterAutospacing="1" w:line="240" w:lineRule="auto"/>
        <w:ind w:left="0"/>
        <w:jc w:val="both"/>
        <w:rPr>
          <w:rStyle w:val="apple-converted-space"/>
          <w:rFonts w:ascii="Cambria" w:hAnsi="Cambria"/>
          <w:color w:val="000000"/>
          <w:shd w:val="clear" w:color="auto" w:fill="FFFFFF"/>
        </w:rPr>
      </w:pPr>
      <w:r>
        <w:rPr>
          <w:rFonts w:ascii="Cambria" w:hAnsi="Cambria"/>
          <w:noProof/>
          <w:color w:val="000000"/>
          <w:lang w:eastAsia="en-US"/>
        </w:rPr>
        <w:pict>
          <v:rect id="_x0000_s1058" style="position:absolute;left:0;text-align:left;margin-left:-31.65pt;margin-top:3pt;width:534.1pt;height:22.35pt;z-index:251675136" fillcolor="#d8d8d8" strokecolor="white">
            <v:textbox style="mso-next-textbox:#_x0000_s1058">
              <w:txbxContent>
                <w:p w:rsidR="00F251EF" w:rsidRPr="00677763" w:rsidRDefault="00F251EF" w:rsidP="005140FE">
                  <w:pPr>
                    <w:rPr>
                      <w:rFonts w:asciiTheme="majorHAnsi" w:hAnsiTheme="majorHAnsi"/>
                      <w:sz w:val="28"/>
                      <w:szCs w:val="28"/>
                    </w:rPr>
                  </w:pPr>
                  <w:r w:rsidRPr="00677763">
                    <w:rPr>
                      <w:rFonts w:asciiTheme="majorHAnsi" w:hAnsiTheme="majorHAnsi"/>
                      <w:sz w:val="28"/>
                      <w:szCs w:val="28"/>
                    </w:rPr>
                    <w:t>PERSONAL SKILLS:</w:t>
                  </w:r>
                </w:p>
              </w:txbxContent>
            </v:textbox>
          </v:rect>
        </w:pict>
      </w:r>
    </w:p>
    <w:p w:rsidR="005140FE" w:rsidRPr="00BC0F2C" w:rsidRDefault="005140FE" w:rsidP="00BC0F2C">
      <w:pPr>
        <w:pStyle w:val="ListParagraph"/>
        <w:numPr>
          <w:ilvl w:val="0"/>
          <w:numId w:val="47"/>
        </w:numPr>
        <w:rPr>
          <w:rFonts w:ascii="Cambria" w:hAnsi="Cambria"/>
          <w:color w:val="000000"/>
          <w:shd w:val="clear" w:color="auto" w:fill="FFFFFF"/>
        </w:rPr>
      </w:pPr>
      <w:r w:rsidRPr="00BC0F2C">
        <w:rPr>
          <w:rStyle w:val="apple-converted-space"/>
          <w:rFonts w:ascii="Cambria" w:hAnsi="Cambria"/>
          <w:color w:val="000000"/>
          <w:shd w:val="clear" w:color="auto" w:fill="FFFFFF"/>
        </w:rPr>
        <w:t>Determined to learn with practical approach</w:t>
      </w:r>
      <w:r w:rsidRPr="00BC0F2C">
        <w:rPr>
          <w:rFonts w:ascii="Cambria" w:hAnsi="Cambria"/>
          <w:color w:val="000000"/>
          <w:shd w:val="clear" w:color="auto" w:fill="FFFFFF"/>
        </w:rPr>
        <w:t>.</w:t>
      </w:r>
    </w:p>
    <w:p w:rsidR="005140FE" w:rsidRPr="00FB66CD" w:rsidRDefault="005140FE" w:rsidP="00FD3570">
      <w:pPr>
        <w:pStyle w:val="ListParagraph"/>
        <w:numPr>
          <w:ilvl w:val="0"/>
          <w:numId w:val="13"/>
        </w:numPr>
        <w:spacing w:line="240" w:lineRule="auto"/>
        <w:rPr>
          <w:rFonts w:ascii="Cambria" w:hAnsi="Cambria"/>
          <w:color w:val="000000"/>
          <w:shd w:val="clear" w:color="auto" w:fill="FFFFFF"/>
        </w:rPr>
      </w:pPr>
      <w:r w:rsidRPr="00FB66CD">
        <w:rPr>
          <w:rFonts w:ascii="Cambria" w:hAnsi="Cambria"/>
          <w:color w:val="000000"/>
          <w:shd w:val="clear" w:color="auto" w:fill="FFFFFF"/>
        </w:rPr>
        <w:t>Enthusiastic and can produce results at deadline constraints.</w:t>
      </w:r>
    </w:p>
    <w:p w:rsidR="00A02AA7" w:rsidRPr="00FB66CD" w:rsidRDefault="005140FE" w:rsidP="003F3216">
      <w:pPr>
        <w:pStyle w:val="ListParagraph"/>
        <w:numPr>
          <w:ilvl w:val="0"/>
          <w:numId w:val="13"/>
        </w:numPr>
        <w:spacing w:line="240" w:lineRule="auto"/>
        <w:rPr>
          <w:rFonts w:ascii="Cambria" w:hAnsi="Cambria"/>
          <w:color w:val="000000"/>
          <w:shd w:val="clear" w:color="auto" w:fill="FFFFFF"/>
        </w:rPr>
      </w:pPr>
      <w:r w:rsidRPr="00FB66CD">
        <w:rPr>
          <w:rFonts w:ascii="Cambria" w:hAnsi="Cambria"/>
          <w:color w:val="000000"/>
          <w:shd w:val="clear" w:color="auto" w:fill="FFFFFF"/>
        </w:rPr>
        <w:t>Strong verbal and good communication skills.</w:t>
      </w:r>
    </w:p>
    <w:sectPr w:rsidR="00A02AA7" w:rsidRPr="00FB66CD" w:rsidSect="00DE68DA">
      <w:pgSz w:w="12240" w:h="15840"/>
      <w:pgMar w:top="1440" w:right="153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32F3" w:rsidRDefault="001F32F3" w:rsidP="00B535BC">
      <w:r>
        <w:separator/>
      </w:r>
    </w:p>
  </w:endnote>
  <w:endnote w:type="continuationSeparator" w:id="0">
    <w:p w:rsidR="001F32F3" w:rsidRDefault="001F32F3" w:rsidP="00B535B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ヒラギノ角ゴ Pro W3">
    <w:altName w:val="MS Mincho"/>
    <w:charset w:val="80"/>
    <w:family w:val="auto"/>
    <w:pitch w:val="variable"/>
    <w:sig w:usb0="00000000" w:usb1="00000000" w:usb2="01000407"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32F3" w:rsidRDefault="001F32F3" w:rsidP="00B535BC">
      <w:r>
        <w:separator/>
      </w:r>
    </w:p>
  </w:footnote>
  <w:footnote w:type="continuationSeparator" w:id="0">
    <w:p w:rsidR="001F32F3" w:rsidRDefault="001F32F3" w:rsidP="00B535B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1"/>
    <w:lvl w:ilvl="0">
      <w:start w:val="1"/>
      <w:numFmt w:val="bullet"/>
      <w:lvlText w:val=""/>
      <w:lvlJc w:val="left"/>
      <w:pPr>
        <w:tabs>
          <w:tab w:val="num" w:pos="360"/>
        </w:tabs>
        <w:ind w:left="360" w:hanging="360"/>
      </w:pPr>
      <w:rPr>
        <w:rFonts w:ascii="Symbol" w:hAnsi="Symbol"/>
      </w:rPr>
    </w:lvl>
  </w:abstractNum>
  <w:abstractNum w:abstractNumId="1">
    <w:nsid w:val="00000003"/>
    <w:multiLevelType w:val="singleLevel"/>
    <w:tmpl w:val="00000003"/>
    <w:name w:val="WW8Num2"/>
    <w:lvl w:ilvl="0">
      <w:start w:val="1"/>
      <w:numFmt w:val="bullet"/>
      <w:lvlText w:val=""/>
      <w:lvlJc w:val="left"/>
      <w:pPr>
        <w:tabs>
          <w:tab w:val="num" w:pos="0"/>
        </w:tabs>
        <w:ind w:left="720" w:hanging="360"/>
      </w:pPr>
      <w:rPr>
        <w:rFonts w:ascii="Symbol" w:hAnsi="Symbol"/>
      </w:rPr>
    </w:lvl>
  </w:abstractNum>
  <w:abstractNum w:abstractNumId="2">
    <w:nsid w:val="00000004"/>
    <w:multiLevelType w:val="singleLevel"/>
    <w:tmpl w:val="00000004"/>
    <w:name w:val="WW8Num6"/>
    <w:lvl w:ilvl="0">
      <w:start w:val="1"/>
      <w:numFmt w:val="bullet"/>
      <w:lvlText w:val=""/>
      <w:lvlJc w:val="left"/>
      <w:pPr>
        <w:tabs>
          <w:tab w:val="num" w:pos="720"/>
        </w:tabs>
        <w:ind w:left="720" w:hanging="360"/>
      </w:pPr>
      <w:rPr>
        <w:rFonts w:ascii="Symbol" w:hAnsi="Symbol"/>
      </w:rPr>
    </w:lvl>
  </w:abstractNum>
  <w:abstractNum w:abstractNumId="3">
    <w:nsid w:val="00000005"/>
    <w:multiLevelType w:val="singleLevel"/>
    <w:tmpl w:val="00000005"/>
    <w:name w:val="WW8Num10"/>
    <w:lvl w:ilvl="0">
      <w:start w:val="1"/>
      <w:numFmt w:val="bullet"/>
      <w:lvlText w:val=""/>
      <w:lvlJc w:val="left"/>
      <w:pPr>
        <w:tabs>
          <w:tab w:val="num" w:pos="0"/>
        </w:tabs>
        <w:ind w:left="720" w:hanging="360"/>
      </w:pPr>
      <w:rPr>
        <w:rFonts w:ascii="Symbol" w:hAnsi="Symbol"/>
      </w:rPr>
    </w:lvl>
  </w:abstractNum>
  <w:abstractNum w:abstractNumId="4">
    <w:nsid w:val="00000006"/>
    <w:multiLevelType w:val="singleLevel"/>
    <w:tmpl w:val="00000006"/>
    <w:name w:val="WW8Num15"/>
    <w:lvl w:ilvl="0">
      <w:start w:val="1"/>
      <w:numFmt w:val="bullet"/>
      <w:lvlText w:val=""/>
      <w:lvlJc w:val="left"/>
      <w:pPr>
        <w:tabs>
          <w:tab w:val="num" w:pos="360"/>
        </w:tabs>
        <w:ind w:left="360" w:hanging="360"/>
      </w:pPr>
      <w:rPr>
        <w:rFonts w:ascii="Symbol" w:hAnsi="Symbol"/>
      </w:rPr>
    </w:lvl>
  </w:abstractNum>
  <w:abstractNum w:abstractNumId="5">
    <w:nsid w:val="061203E9"/>
    <w:multiLevelType w:val="multilevel"/>
    <w:tmpl w:val="4658ED1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06162D9E"/>
    <w:multiLevelType w:val="hybridMultilevel"/>
    <w:tmpl w:val="A6BA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6202292"/>
    <w:multiLevelType w:val="hybridMultilevel"/>
    <w:tmpl w:val="29A4E8D0"/>
    <w:lvl w:ilvl="0" w:tplc="0A20BBA4">
      <w:start w:val="1"/>
      <w:numFmt w:val="bullet"/>
      <w:pStyle w:val="Normal9p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086B3333"/>
    <w:multiLevelType w:val="hybridMultilevel"/>
    <w:tmpl w:val="F850C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6D17A5"/>
    <w:multiLevelType w:val="hybridMultilevel"/>
    <w:tmpl w:val="829E653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3C1B46"/>
    <w:multiLevelType w:val="hybridMultilevel"/>
    <w:tmpl w:val="13A280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2F14DEB"/>
    <w:multiLevelType w:val="hybridMultilevel"/>
    <w:tmpl w:val="F898A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7030781"/>
    <w:multiLevelType w:val="hybridMultilevel"/>
    <w:tmpl w:val="014E5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EF2A8E"/>
    <w:multiLevelType w:val="hybridMultilevel"/>
    <w:tmpl w:val="AA4CD36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nsid w:val="1A091105"/>
    <w:multiLevelType w:val="hybridMultilevel"/>
    <w:tmpl w:val="238AEC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A1D7E17"/>
    <w:multiLevelType w:val="hybridMultilevel"/>
    <w:tmpl w:val="0450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AA14556"/>
    <w:multiLevelType w:val="hybridMultilevel"/>
    <w:tmpl w:val="D354D788"/>
    <w:lvl w:ilvl="0" w:tplc="14C63AFE">
      <w:start w:val="1"/>
      <w:numFmt w:val="decimal"/>
      <w:lvlText w:val="%1."/>
      <w:lvlJc w:val="left"/>
      <w:pPr>
        <w:ind w:left="450" w:hanging="360"/>
      </w:pPr>
      <w:rPr>
        <w:b/>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DFA2572"/>
    <w:multiLevelType w:val="hybridMultilevel"/>
    <w:tmpl w:val="0FBE39A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E7C2768"/>
    <w:multiLevelType w:val="hybridMultilevel"/>
    <w:tmpl w:val="E6BC5D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956CD2"/>
    <w:multiLevelType w:val="hybridMultilevel"/>
    <w:tmpl w:val="E8768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BA7588A"/>
    <w:multiLevelType w:val="hybridMultilevel"/>
    <w:tmpl w:val="C2443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DEA246E"/>
    <w:multiLevelType w:val="hybridMultilevel"/>
    <w:tmpl w:val="001EF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E077378"/>
    <w:multiLevelType w:val="hybridMultilevel"/>
    <w:tmpl w:val="1564EF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FE166B6"/>
    <w:multiLevelType w:val="hybridMultilevel"/>
    <w:tmpl w:val="2A4C3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7B76DB"/>
    <w:multiLevelType w:val="hybridMultilevel"/>
    <w:tmpl w:val="E7CE78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78D3168"/>
    <w:multiLevelType w:val="hybridMultilevel"/>
    <w:tmpl w:val="34E24DC0"/>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6">
    <w:nsid w:val="4AA907C7"/>
    <w:multiLevelType w:val="hybridMultilevel"/>
    <w:tmpl w:val="3F680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6C3519"/>
    <w:multiLevelType w:val="hybridMultilevel"/>
    <w:tmpl w:val="6026E7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1E6237"/>
    <w:multiLevelType w:val="hybridMultilevel"/>
    <w:tmpl w:val="6ADA945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3BE62DE"/>
    <w:multiLevelType w:val="hybridMultilevel"/>
    <w:tmpl w:val="C33203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544D62F4"/>
    <w:multiLevelType w:val="hybridMultilevel"/>
    <w:tmpl w:val="D3B2F1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7040C70"/>
    <w:multiLevelType w:val="hybridMultilevel"/>
    <w:tmpl w:val="985EED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BDD5031"/>
    <w:multiLevelType w:val="hybridMultilevel"/>
    <w:tmpl w:val="437096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CDB60BB"/>
    <w:multiLevelType w:val="hybridMultilevel"/>
    <w:tmpl w:val="679C6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E5D2F5A"/>
    <w:multiLevelType w:val="hybridMultilevel"/>
    <w:tmpl w:val="98D472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EBF5362"/>
    <w:multiLevelType w:val="hybridMultilevel"/>
    <w:tmpl w:val="3D9E5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21E4A77"/>
    <w:multiLevelType w:val="hybridMultilevel"/>
    <w:tmpl w:val="1D721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2A6295B"/>
    <w:multiLevelType w:val="hybridMultilevel"/>
    <w:tmpl w:val="8C96E5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4FC499D"/>
    <w:multiLevelType w:val="hybridMultilevel"/>
    <w:tmpl w:val="C40A28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AA2487"/>
    <w:multiLevelType w:val="hybridMultilevel"/>
    <w:tmpl w:val="ECD8C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8BF0AEC"/>
    <w:multiLevelType w:val="hybridMultilevel"/>
    <w:tmpl w:val="6FACA8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4432FE"/>
    <w:multiLevelType w:val="hybridMultilevel"/>
    <w:tmpl w:val="FC20DA78"/>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nsid w:val="7B925777"/>
    <w:multiLevelType w:val="hybridMultilevel"/>
    <w:tmpl w:val="6E2E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 w:numId="6">
    <w:abstractNumId w:val="2"/>
  </w:num>
  <w:num w:numId="7">
    <w:abstractNumId w:val="3"/>
  </w:num>
  <w:num w:numId="8">
    <w:abstractNumId w:val="4"/>
  </w:num>
  <w:num w:numId="9">
    <w:abstractNumId w:val="0"/>
  </w:num>
  <w:num w:numId="10">
    <w:abstractNumId w:val="29"/>
  </w:num>
  <w:num w:numId="11">
    <w:abstractNumId w:val="33"/>
  </w:num>
  <w:num w:numId="12">
    <w:abstractNumId w:val="38"/>
  </w:num>
  <w:num w:numId="13">
    <w:abstractNumId w:val="9"/>
  </w:num>
  <w:num w:numId="14">
    <w:abstractNumId w:val="21"/>
  </w:num>
  <w:num w:numId="15">
    <w:abstractNumId w:val="23"/>
  </w:num>
  <w:num w:numId="16">
    <w:abstractNumId w:val="13"/>
  </w:num>
  <w:num w:numId="17">
    <w:abstractNumId w:val="31"/>
  </w:num>
  <w:num w:numId="18">
    <w:abstractNumId w:val="8"/>
  </w:num>
  <w:num w:numId="19">
    <w:abstractNumId w:val="17"/>
  </w:num>
  <w:num w:numId="20">
    <w:abstractNumId w:val="35"/>
  </w:num>
  <w:num w:numId="21">
    <w:abstractNumId w:val="6"/>
  </w:num>
  <w:num w:numId="22">
    <w:abstractNumId w:val="11"/>
  </w:num>
  <w:num w:numId="23">
    <w:abstractNumId w:val="16"/>
  </w:num>
  <w:num w:numId="24">
    <w:abstractNumId w:val="5"/>
  </w:num>
  <w:num w:numId="25">
    <w:abstractNumId w:val="7"/>
  </w:num>
  <w:num w:numId="26">
    <w:abstractNumId w:val="25"/>
  </w:num>
  <w:num w:numId="27">
    <w:abstractNumId w:val="24"/>
  </w:num>
  <w:num w:numId="28">
    <w:abstractNumId w:val="32"/>
  </w:num>
  <w:num w:numId="29">
    <w:abstractNumId w:val="41"/>
  </w:num>
  <w:num w:numId="30">
    <w:abstractNumId w:val="20"/>
  </w:num>
  <w:num w:numId="31">
    <w:abstractNumId w:val="22"/>
  </w:num>
  <w:num w:numId="32">
    <w:abstractNumId w:val="42"/>
  </w:num>
  <w:num w:numId="33">
    <w:abstractNumId w:val="37"/>
  </w:num>
  <w:num w:numId="34">
    <w:abstractNumId w:val="10"/>
  </w:num>
  <w:num w:numId="35">
    <w:abstractNumId w:val="28"/>
  </w:num>
  <w:num w:numId="36">
    <w:abstractNumId w:val="19"/>
  </w:num>
  <w:num w:numId="37">
    <w:abstractNumId w:val="40"/>
  </w:num>
  <w:num w:numId="38">
    <w:abstractNumId w:val="36"/>
  </w:num>
  <w:num w:numId="39">
    <w:abstractNumId w:val="14"/>
  </w:num>
  <w:num w:numId="40">
    <w:abstractNumId w:val="15"/>
  </w:num>
  <w:num w:numId="41">
    <w:abstractNumId w:val="18"/>
  </w:num>
  <w:num w:numId="42">
    <w:abstractNumId w:val="39"/>
  </w:num>
  <w:num w:numId="43">
    <w:abstractNumId w:val="12"/>
  </w:num>
  <w:num w:numId="44">
    <w:abstractNumId w:val="30"/>
  </w:num>
  <w:num w:numId="45">
    <w:abstractNumId w:val="26"/>
  </w:num>
  <w:num w:numId="46">
    <w:abstractNumId w:val="27"/>
  </w:num>
  <w:num w:numId="47">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535AC"/>
    <w:rsid w:val="00003C8B"/>
    <w:rsid w:val="00011B0C"/>
    <w:rsid w:val="000166C6"/>
    <w:rsid w:val="00043FB0"/>
    <w:rsid w:val="00080F96"/>
    <w:rsid w:val="000B047A"/>
    <w:rsid w:val="000B1488"/>
    <w:rsid w:val="000B4F45"/>
    <w:rsid w:val="000B6AE2"/>
    <w:rsid w:val="000C16DB"/>
    <w:rsid w:val="000C4B83"/>
    <w:rsid w:val="000D0920"/>
    <w:rsid w:val="000E0F91"/>
    <w:rsid w:val="000E16E9"/>
    <w:rsid w:val="000E224C"/>
    <w:rsid w:val="000E76B0"/>
    <w:rsid w:val="00111077"/>
    <w:rsid w:val="001140F2"/>
    <w:rsid w:val="001164CD"/>
    <w:rsid w:val="00117E3D"/>
    <w:rsid w:val="00122017"/>
    <w:rsid w:val="00122217"/>
    <w:rsid w:val="001319BD"/>
    <w:rsid w:val="001368F7"/>
    <w:rsid w:val="00141FE2"/>
    <w:rsid w:val="001509CA"/>
    <w:rsid w:val="0016237A"/>
    <w:rsid w:val="00170A31"/>
    <w:rsid w:val="00174CFA"/>
    <w:rsid w:val="00175704"/>
    <w:rsid w:val="00191B55"/>
    <w:rsid w:val="001A169B"/>
    <w:rsid w:val="001A2903"/>
    <w:rsid w:val="001A6BED"/>
    <w:rsid w:val="001B049A"/>
    <w:rsid w:val="001C05C5"/>
    <w:rsid w:val="001C0C5B"/>
    <w:rsid w:val="001C0E30"/>
    <w:rsid w:val="001C1484"/>
    <w:rsid w:val="001C5E7F"/>
    <w:rsid w:val="001F2745"/>
    <w:rsid w:val="001F32F3"/>
    <w:rsid w:val="001F63C0"/>
    <w:rsid w:val="001F7050"/>
    <w:rsid w:val="00206D43"/>
    <w:rsid w:val="002132C1"/>
    <w:rsid w:val="002141C7"/>
    <w:rsid w:val="00221346"/>
    <w:rsid w:val="002337C0"/>
    <w:rsid w:val="0024348E"/>
    <w:rsid w:val="00244ABE"/>
    <w:rsid w:val="00251E90"/>
    <w:rsid w:val="002535AC"/>
    <w:rsid w:val="002546B2"/>
    <w:rsid w:val="0025598A"/>
    <w:rsid w:val="0025738D"/>
    <w:rsid w:val="00267270"/>
    <w:rsid w:val="00275205"/>
    <w:rsid w:val="002810A3"/>
    <w:rsid w:val="00295CC6"/>
    <w:rsid w:val="002A02BD"/>
    <w:rsid w:val="002A113D"/>
    <w:rsid w:val="002B0FD7"/>
    <w:rsid w:val="002B49DD"/>
    <w:rsid w:val="002B5F5D"/>
    <w:rsid w:val="002B721E"/>
    <w:rsid w:val="002E073B"/>
    <w:rsid w:val="002F1FE4"/>
    <w:rsid w:val="002F4F1D"/>
    <w:rsid w:val="00302364"/>
    <w:rsid w:val="0030287A"/>
    <w:rsid w:val="003047A5"/>
    <w:rsid w:val="00305C41"/>
    <w:rsid w:val="003127C7"/>
    <w:rsid w:val="00320B5B"/>
    <w:rsid w:val="00325485"/>
    <w:rsid w:val="0033428D"/>
    <w:rsid w:val="00342303"/>
    <w:rsid w:val="00345EED"/>
    <w:rsid w:val="00350D53"/>
    <w:rsid w:val="003629F9"/>
    <w:rsid w:val="0036574D"/>
    <w:rsid w:val="00372ADA"/>
    <w:rsid w:val="00377BB8"/>
    <w:rsid w:val="00391485"/>
    <w:rsid w:val="00395E14"/>
    <w:rsid w:val="003D3566"/>
    <w:rsid w:val="003E15E5"/>
    <w:rsid w:val="003F05AB"/>
    <w:rsid w:val="003F3216"/>
    <w:rsid w:val="003F3600"/>
    <w:rsid w:val="00404155"/>
    <w:rsid w:val="004051CA"/>
    <w:rsid w:val="00406FE0"/>
    <w:rsid w:val="00422722"/>
    <w:rsid w:val="00422EBC"/>
    <w:rsid w:val="004325F5"/>
    <w:rsid w:val="00451885"/>
    <w:rsid w:val="00470DC1"/>
    <w:rsid w:val="004717B6"/>
    <w:rsid w:val="00490186"/>
    <w:rsid w:val="0049361C"/>
    <w:rsid w:val="00496F28"/>
    <w:rsid w:val="004A15BF"/>
    <w:rsid w:val="004A4389"/>
    <w:rsid w:val="004B0F26"/>
    <w:rsid w:val="004B3BE9"/>
    <w:rsid w:val="004C01A6"/>
    <w:rsid w:val="004D1E97"/>
    <w:rsid w:val="004D5BD0"/>
    <w:rsid w:val="004E0C8B"/>
    <w:rsid w:val="004E6813"/>
    <w:rsid w:val="004F1400"/>
    <w:rsid w:val="004F19CB"/>
    <w:rsid w:val="004F2739"/>
    <w:rsid w:val="004F4F52"/>
    <w:rsid w:val="005140FE"/>
    <w:rsid w:val="00515081"/>
    <w:rsid w:val="005153EE"/>
    <w:rsid w:val="005153F9"/>
    <w:rsid w:val="00515C83"/>
    <w:rsid w:val="005278A6"/>
    <w:rsid w:val="00563C3B"/>
    <w:rsid w:val="00584B4F"/>
    <w:rsid w:val="005950A4"/>
    <w:rsid w:val="00597401"/>
    <w:rsid w:val="005C12FA"/>
    <w:rsid w:val="005C61F1"/>
    <w:rsid w:val="005E7E4C"/>
    <w:rsid w:val="00602062"/>
    <w:rsid w:val="00606845"/>
    <w:rsid w:val="00623C6C"/>
    <w:rsid w:val="0063240B"/>
    <w:rsid w:val="0063317C"/>
    <w:rsid w:val="00636D91"/>
    <w:rsid w:val="00642B3A"/>
    <w:rsid w:val="006468EC"/>
    <w:rsid w:val="00661B91"/>
    <w:rsid w:val="00671C65"/>
    <w:rsid w:val="00675093"/>
    <w:rsid w:val="00677763"/>
    <w:rsid w:val="00677B37"/>
    <w:rsid w:val="006803F7"/>
    <w:rsid w:val="00695EA1"/>
    <w:rsid w:val="006A051C"/>
    <w:rsid w:val="006A1466"/>
    <w:rsid w:val="006A1DEC"/>
    <w:rsid w:val="006A40A7"/>
    <w:rsid w:val="006B4AF1"/>
    <w:rsid w:val="006C48A8"/>
    <w:rsid w:val="006C67FD"/>
    <w:rsid w:val="006C6E6D"/>
    <w:rsid w:val="006E5D0E"/>
    <w:rsid w:val="006E6F13"/>
    <w:rsid w:val="00713FFF"/>
    <w:rsid w:val="00717AF0"/>
    <w:rsid w:val="00726FF6"/>
    <w:rsid w:val="00727FB4"/>
    <w:rsid w:val="0075176F"/>
    <w:rsid w:val="007539FF"/>
    <w:rsid w:val="0075505D"/>
    <w:rsid w:val="00757082"/>
    <w:rsid w:val="00757B68"/>
    <w:rsid w:val="0076096F"/>
    <w:rsid w:val="007630A8"/>
    <w:rsid w:val="007643C2"/>
    <w:rsid w:val="007655D6"/>
    <w:rsid w:val="007730EB"/>
    <w:rsid w:val="00782E28"/>
    <w:rsid w:val="0078304C"/>
    <w:rsid w:val="007836ED"/>
    <w:rsid w:val="007874E3"/>
    <w:rsid w:val="00787B2F"/>
    <w:rsid w:val="00795C38"/>
    <w:rsid w:val="007A31F5"/>
    <w:rsid w:val="007B589B"/>
    <w:rsid w:val="007C63D5"/>
    <w:rsid w:val="007D023B"/>
    <w:rsid w:val="007E39E1"/>
    <w:rsid w:val="007E71FD"/>
    <w:rsid w:val="008135E2"/>
    <w:rsid w:val="008163CB"/>
    <w:rsid w:val="008444AE"/>
    <w:rsid w:val="00856793"/>
    <w:rsid w:val="0086292F"/>
    <w:rsid w:val="008A3810"/>
    <w:rsid w:val="008B1C6D"/>
    <w:rsid w:val="008C5F3E"/>
    <w:rsid w:val="008D0C5A"/>
    <w:rsid w:val="008D3D31"/>
    <w:rsid w:val="008D6BFB"/>
    <w:rsid w:val="008F35D8"/>
    <w:rsid w:val="009123AC"/>
    <w:rsid w:val="009167B8"/>
    <w:rsid w:val="0092084B"/>
    <w:rsid w:val="00922ECE"/>
    <w:rsid w:val="0092407D"/>
    <w:rsid w:val="00926FB9"/>
    <w:rsid w:val="00944517"/>
    <w:rsid w:val="00971372"/>
    <w:rsid w:val="00981018"/>
    <w:rsid w:val="00994EF4"/>
    <w:rsid w:val="009C6259"/>
    <w:rsid w:val="00A02AA7"/>
    <w:rsid w:val="00A05CC5"/>
    <w:rsid w:val="00A34E14"/>
    <w:rsid w:val="00A41267"/>
    <w:rsid w:val="00A502E4"/>
    <w:rsid w:val="00A50723"/>
    <w:rsid w:val="00A847B8"/>
    <w:rsid w:val="00AA2386"/>
    <w:rsid w:val="00AA35CF"/>
    <w:rsid w:val="00AB1BDB"/>
    <w:rsid w:val="00AB3464"/>
    <w:rsid w:val="00AC1FD2"/>
    <w:rsid w:val="00AC621A"/>
    <w:rsid w:val="00AD31B0"/>
    <w:rsid w:val="00AD58CF"/>
    <w:rsid w:val="00AD5960"/>
    <w:rsid w:val="00AD7C7F"/>
    <w:rsid w:val="00AE3E2B"/>
    <w:rsid w:val="00AF1769"/>
    <w:rsid w:val="00B05195"/>
    <w:rsid w:val="00B15E87"/>
    <w:rsid w:val="00B23B6B"/>
    <w:rsid w:val="00B3487D"/>
    <w:rsid w:val="00B36B50"/>
    <w:rsid w:val="00B40DD8"/>
    <w:rsid w:val="00B473FD"/>
    <w:rsid w:val="00B535BC"/>
    <w:rsid w:val="00B55302"/>
    <w:rsid w:val="00B571A9"/>
    <w:rsid w:val="00B63E54"/>
    <w:rsid w:val="00B6403C"/>
    <w:rsid w:val="00B763EC"/>
    <w:rsid w:val="00B82E7E"/>
    <w:rsid w:val="00B91B6A"/>
    <w:rsid w:val="00B94231"/>
    <w:rsid w:val="00BA1C89"/>
    <w:rsid w:val="00BB2879"/>
    <w:rsid w:val="00BB599C"/>
    <w:rsid w:val="00BC0F2C"/>
    <w:rsid w:val="00BD1B1F"/>
    <w:rsid w:val="00BE67F9"/>
    <w:rsid w:val="00BF146F"/>
    <w:rsid w:val="00BF15C7"/>
    <w:rsid w:val="00BF5628"/>
    <w:rsid w:val="00BF5A96"/>
    <w:rsid w:val="00C0272E"/>
    <w:rsid w:val="00C22E73"/>
    <w:rsid w:val="00C2667E"/>
    <w:rsid w:val="00C31151"/>
    <w:rsid w:val="00C34BB9"/>
    <w:rsid w:val="00C47600"/>
    <w:rsid w:val="00C52603"/>
    <w:rsid w:val="00C53347"/>
    <w:rsid w:val="00CB4BB9"/>
    <w:rsid w:val="00CC26F4"/>
    <w:rsid w:val="00CD5404"/>
    <w:rsid w:val="00CE6DBE"/>
    <w:rsid w:val="00CF10B3"/>
    <w:rsid w:val="00CF1C6B"/>
    <w:rsid w:val="00D03C5D"/>
    <w:rsid w:val="00D03FA7"/>
    <w:rsid w:val="00D07219"/>
    <w:rsid w:val="00D21084"/>
    <w:rsid w:val="00D262E6"/>
    <w:rsid w:val="00D3481B"/>
    <w:rsid w:val="00D354C1"/>
    <w:rsid w:val="00D3577B"/>
    <w:rsid w:val="00D43BF1"/>
    <w:rsid w:val="00D44B19"/>
    <w:rsid w:val="00D54910"/>
    <w:rsid w:val="00D641E7"/>
    <w:rsid w:val="00D665DD"/>
    <w:rsid w:val="00D673F8"/>
    <w:rsid w:val="00D84DE3"/>
    <w:rsid w:val="00DA1A75"/>
    <w:rsid w:val="00DA6CCC"/>
    <w:rsid w:val="00DA71BF"/>
    <w:rsid w:val="00DB0079"/>
    <w:rsid w:val="00DB410B"/>
    <w:rsid w:val="00DE68DA"/>
    <w:rsid w:val="00DF10D1"/>
    <w:rsid w:val="00DF74C5"/>
    <w:rsid w:val="00DF7DCA"/>
    <w:rsid w:val="00E02B48"/>
    <w:rsid w:val="00E02F09"/>
    <w:rsid w:val="00E11E3D"/>
    <w:rsid w:val="00E24FF5"/>
    <w:rsid w:val="00E26C3F"/>
    <w:rsid w:val="00E40731"/>
    <w:rsid w:val="00E47DB1"/>
    <w:rsid w:val="00E54847"/>
    <w:rsid w:val="00E5743C"/>
    <w:rsid w:val="00E5779B"/>
    <w:rsid w:val="00E75EEE"/>
    <w:rsid w:val="00E849F0"/>
    <w:rsid w:val="00EA3A02"/>
    <w:rsid w:val="00EC5D8A"/>
    <w:rsid w:val="00ED7F01"/>
    <w:rsid w:val="00EE1CFA"/>
    <w:rsid w:val="00EE46E2"/>
    <w:rsid w:val="00F04D42"/>
    <w:rsid w:val="00F078F1"/>
    <w:rsid w:val="00F129ED"/>
    <w:rsid w:val="00F17F22"/>
    <w:rsid w:val="00F251EF"/>
    <w:rsid w:val="00F25420"/>
    <w:rsid w:val="00F36876"/>
    <w:rsid w:val="00F3780C"/>
    <w:rsid w:val="00F41D81"/>
    <w:rsid w:val="00F50FFB"/>
    <w:rsid w:val="00F54049"/>
    <w:rsid w:val="00F62BA0"/>
    <w:rsid w:val="00F63E41"/>
    <w:rsid w:val="00F6579D"/>
    <w:rsid w:val="00F97177"/>
    <w:rsid w:val="00FA1CBC"/>
    <w:rsid w:val="00FA4EEA"/>
    <w:rsid w:val="00FB439A"/>
    <w:rsid w:val="00FB66CD"/>
    <w:rsid w:val="00FD1756"/>
    <w:rsid w:val="00FD3570"/>
    <w:rsid w:val="00FD4BB5"/>
    <w:rsid w:val="00FD514C"/>
    <w:rsid w:val="00FD7D68"/>
    <w:rsid w:val="00FE0947"/>
    <w:rsid w:val="00FE11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2732]" strokecolor="none [3212]"/>
    </o:shapedefaults>
    <o:shapelayout v:ext="edit">
      <o:idmap v:ext="edit" data="1"/>
      <o:rules v:ext="edit">
        <o:r id="V:Rule2" type="connector" idref="#_x0000_s10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5AC"/>
    <w:pPr>
      <w:suppressAutoHyphens/>
      <w:spacing w:after="0" w:line="240" w:lineRule="auto"/>
    </w:pPr>
    <w:rPr>
      <w:rFonts w:ascii="Times New Roman" w:eastAsia="Times New Roman" w:hAnsi="Times New Roman" w:cs="Times New Roman"/>
      <w:sz w:val="24"/>
      <w:szCs w:val="24"/>
      <w:lang w:eastAsia="ar-SA"/>
    </w:rPr>
  </w:style>
  <w:style w:type="paragraph" w:styleId="Heading2">
    <w:name w:val="heading 2"/>
    <w:basedOn w:val="Normal"/>
    <w:next w:val="Normal"/>
    <w:link w:val="Heading2Char"/>
    <w:qFormat/>
    <w:rsid w:val="00BF146F"/>
    <w:pPr>
      <w:keepNext/>
      <w:suppressAutoHyphens w:val="0"/>
      <w:jc w:val="both"/>
      <w:outlineLvl w:val="1"/>
    </w:pPr>
    <w:rPr>
      <w:b/>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535AC"/>
    <w:pPr>
      <w:spacing w:after="200" w:line="276" w:lineRule="auto"/>
      <w:ind w:left="720"/>
    </w:pPr>
    <w:rPr>
      <w:rFonts w:ascii="Calibri" w:eastAsia="Calibri" w:hAnsi="Calibri"/>
      <w:sz w:val="22"/>
      <w:szCs w:val="22"/>
    </w:rPr>
  </w:style>
  <w:style w:type="character" w:customStyle="1" w:styleId="apple-converted-space">
    <w:name w:val="apple-converted-space"/>
    <w:basedOn w:val="DefaultParagraphFont"/>
    <w:rsid w:val="007836ED"/>
  </w:style>
  <w:style w:type="paragraph" w:styleId="BalloonText">
    <w:name w:val="Balloon Text"/>
    <w:basedOn w:val="Normal"/>
    <w:link w:val="BalloonTextChar"/>
    <w:uiPriority w:val="99"/>
    <w:semiHidden/>
    <w:unhideWhenUsed/>
    <w:rsid w:val="006A40A7"/>
    <w:rPr>
      <w:rFonts w:ascii="Tahoma" w:hAnsi="Tahoma" w:cs="Tahoma"/>
      <w:sz w:val="16"/>
      <w:szCs w:val="16"/>
    </w:rPr>
  </w:style>
  <w:style w:type="character" w:customStyle="1" w:styleId="BalloonTextChar">
    <w:name w:val="Balloon Text Char"/>
    <w:basedOn w:val="DefaultParagraphFont"/>
    <w:link w:val="BalloonText"/>
    <w:uiPriority w:val="99"/>
    <w:semiHidden/>
    <w:rsid w:val="006A40A7"/>
    <w:rPr>
      <w:rFonts w:ascii="Tahoma" w:eastAsia="Times New Roman" w:hAnsi="Tahoma" w:cs="Tahoma"/>
      <w:sz w:val="16"/>
      <w:szCs w:val="16"/>
      <w:lang w:eastAsia="ar-SA"/>
    </w:rPr>
  </w:style>
  <w:style w:type="paragraph" w:styleId="Header">
    <w:name w:val="header"/>
    <w:basedOn w:val="Normal"/>
    <w:link w:val="HeaderChar"/>
    <w:uiPriority w:val="99"/>
    <w:unhideWhenUsed/>
    <w:rsid w:val="00B535BC"/>
    <w:pPr>
      <w:tabs>
        <w:tab w:val="center" w:pos="4680"/>
        <w:tab w:val="right" w:pos="9360"/>
      </w:tabs>
    </w:pPr>
  </w:style>
  <w:style w:type="character" w:customStyle="1" w:styleId="HeaderChar">
    <w:name w:val="Header Char"/>
    <w:basedOn w:val="DefaultParagraphFont"/>
    <w:link w:val="Header"/>
    <w:uiPriority w:val="99"/>
    <w:rsid w:val="00B535BC"/>
    <w:rPr>
      <w:rFonts w:ascii="Times New Roman" w:eastAsia="Times New Roman" w:hAnsi="Times New Roman" w:cs="Times New Roman"/>
      <w:sz w:val="24"/>
      <w:szCs w:val="24"/>
      <w:lang w:eastAsia="ar-SA"/>
    </w:rPr>
  </w:style>
  <w:style w:type="paragraph" w:styleId="Footer">
    <w:name w:val="footer"/>
    <w:basedOn w:val="Normal"/>
    <w:link w:val="FooterChar"/>
    <w:uiPriority w:val="99"/>
    <w:semiHidden/>
    <w:unhideWhenUsed/>
    <w:rsid w:val="00B535BC"/>
    <w:pPr>
      <w:tabs>
        <w:tab w:val="center" w:pos="4680"/>
        <w:tab w:val="right" w:pos="9360"/>
      </w:tabs>
    </w:pPr>
  </w:style>
  <w:style w:type="character" w:customStyle="1" w:styleId="FooterChar">
    <w:name w:val="Footer Char"/>
    <w:basedOn w:val="DefaultParagraphFont"/>
    <w:link w:val="Footer"/>
    <w:uiPriority w:val="99"/>
    <w:semiHidden/>
    <w:rsid w:val="00B535BC"/>
    <w:rPr>
      <w:rFonts w:ascii="Times New Roman" w:eastAsia="Times New Roman" w:hAnsi="Times New Roman" w:cs="Times New Roman"/>
      <w:sz w:val="24"/>
      <w:szCs w:val="24"/>
      <w:lang w:eastAsia="ar-SA"/>
    </w:rPr>
  </w:style>
  <w:style w:type="character" w:styleId="Hyperlink">
    <w:name w:val="Hyperlink"/>
    <w:basedOn w:val="DefaultParagraphFont"/>
    <w:uiPriority w:val="99"/>
    <w:unhideWhenUsed/>
    <w:rsid w:val="00515C83"/>
    <w:rPr>
      <w:color w:val="0000FF" w:themeColor="hyperlink"/>
      <w:u w:val="single"/>
    </w:rPr>
  </w:style>
  <w:style w:type="character" w:customStyle="1" w:styleId="Heading2Char">
    <w:name w:val="Heading 2 Char"/>
    <w:basedOn w:val="DefaultParagraphFont"/>
    <w:link w:val="Heading2"/>
    <w:rsid w:val="00BF146F"/>
    <w:rPr>
      <w:rFonts w:ascii="Times New Roman" w:eastAsia="Times New Roman" w:hAnsi="Times New Roman" w:cs="Times New Roman"/>
      <w:b/>
      <w:sz w:val="28"/>
      <w:szCs w:val="20"/>
    </w:rPr>
  </w:style>
  <w:style w:type="paragraph" w:styleId="NormalWeb">
    <w:name w:val="Normal (Web)"/>
    <w:basedOn w:val="Normal"/>
    <w:rsid w:val="00BF146F"/>
    <w:pPr>
      <w:suppressAutoHyphens w:val="0"/>
      <w:spacing w:before="100" w:beforeAutospacing="1" w:after="100" w:afterAutospacing="1"/>
    </w:pPr>
    <w:rPr>
      <w:lang w:eastAsia="en-US"/>
    </w:rPr>
  </w:style>
  <w:style w:type="paragraph" w:styleId="NoSpacing">
    <w:name w:val="No Spacing"/>
    <w:link w:val="NoSpacingChar"/>
    <w:uiPriority w:val="1"/>
    <w:qFormat/>
    <w:rsid w:val="00BF146F"/>
    <w:pPr>
      <w:spacing w:after="0" w:line="240" w:lineRule="auto"/>
    </w:pPr>
    <w:rPr>
      <w:rFonts w:ascii="Calibri" w:eastAsia="Calibri" w:hAnsi="Calibri" w:cs="Times New Roman"/>
    </w:rPr>
  </w:style>
  <w:style w:type="character" w:customStyle="1" w:styleId="NoSpacingChar">
    <w:name w:val="No Spacing Char"/>
    <w:link w:val="NoSpacing"/>
    <w:uiPriority w:val="1"/>
    <w:rsid w:val="00BF146F"/>
    <w:rPr>
      <w:rFonts w:ascii="Calibri" w:eastAsia="Calibri" w:hAnsi="Calibri" w:cs="Times New Roman"/>
    </w:rPr>
  </w:style>
  <w:style w:type="character" w:styleId="FollowedHyperlink">
    <w:name w:val="FollowedHyperlink"/>
    <w:basedOn w:val="DefaultParagraphFont"/>
    <w:uiPriority w:val="99"/>
    <w:semiHidden/>
    <w:unhideWhenUsed/>
    <w:rsid w:val="0016237A"/>
    <w:rPr>
      <w:color w:val="800080" w:themeColor="followedHyperlink"/>
      <w:u w:val="single"/>
    </w:rPr>
  </w:style>
  <w:style w:type="paragraph" w:customStyle="1" w:styleId="Normal9pt">
    <w:name w:val="Normal + 9 pt"/>
    <w:aliases w:val="After:  4 pt,Line spacing:  1.5 lines"/>
    <w:basedOn w:val="Normal"/>
    <w:link w:val="Normal9ptChar"/>
    <w:rsid w:val="007E39E1"/>
    <w:pPr>
      <w:numPr>
        <w:numId w:val="25"/>
      </w:numPr>
      <w:tabs>
        <w:tab w:val="left" w:pos="720"/>
      </w:tabs>
      <w:suppressAutoHyphens w:val="0"/>
      <w:spacing w:after="80" w:line="360" w:lineRule="auto"/>
    </w:pPr>
    <w:rPr>
      <w:rFonts w:ascii="Arial" w:hAnsi="Arial"/>
      <w:sz w:val="18"/>
      <w:szCs w:val="20"/>
      <w:lang w:eastAsia="en-US"/>
    </w:rPr>
  </w:style>
  <w:style w:type="character" w:customStyle="1" w:styleId="Normal9ptChar">
    <w:name w:val="Normal + 9 pt Char"/>
    <w:aliases w:val="After:  4 pt Char,Line spacing:  1.5 lines Char"/>
    <w:link w:val="Normal9pt"/>
    <w:rsid w:val="007E39E1"/>
    <w:rPr>
      <w:rFonts w:ascii="Arial" w:eastAsia="Times New Roman" w:hAnsi="Arial" w:cs="Times New Roman"/>
      <w:sz w:val="18"/>
      <w:szCs w:val="20"/>
    </w:rPr>
  </w:style>
</w:styles>
</file>

<file path=word/webSettings.xml><?xml version="1.0" encoding="utf-8"?>
<w:webSettings xmlns:r="http://schemas.openxmlformats.org/officeDocument/2006/relationships" xmlns:w="http://schemas.openxmlformats.org/wordprocessingml/2006/main">
  <w:divs>
    <w:div w:id="1024405993">
      <w:bodyDiv w:val="1"/>
      <w:marLeft w:val="0"/>
      <w:marRight w:val="0"/>
      <w:marTop w:val="0"/>
      <w:marBottom w:val="0"/>
      <w:divBdr>
        <w:top w:val="none" w:sz="0" w:space="0" w:color="auto"/>
        <w:left w:val="none" w:sz="0" w:space="0" w:color="auto"/>
        <w:bottom w:val="none" w:sz="0" w:space="0" w:color="auto"/>
        <w:right w:val="none" w:sz="0" w:space="0" w:color="auto"/>
      </w:divBdr>
    </w:div>
    <w:div w:id="103385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dhu.ayyadapu@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7977CD-3257-495D-AA4E-62C05CF17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51720</TotalTime>
  <Pages>5</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dc:creator>
  <cp:lastModifiedBy>sindhu ayyadapu</cp:lastModifiedBy>
  <cp:revision>57</cp:revision>
  <dcterms:created xsi:type="dcterms:W3CDTF">2016-03-08T04:39:00Z</dcterms:created>
  <dcterms:modified xsi:type="dcterms:W3CDTF">2016-06-30T13:11:00Z</dcterms:modified>
</cp:coreProperties>
</file>