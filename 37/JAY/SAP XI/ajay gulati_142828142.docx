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581" w:rsidRPr="00E82F0E" w:rsidRDefault="005F035D" w:rsidP="00861EA5">
      <w:pPr>
        <w:pStyle w:val="Heading1"/>
        <w:rPr>
          <w:i w:val="0"/>
          <w:sz w:val="28"/>
          <w:szCs w:val="32"/>
        </w:rPr>
      </w:pPr>
      <w:r>
        <w:rPr>
          <w:i w:val="0"/>
          <w:sz w:val="28"/>
          <w:szCs w:val="32"/>
        </w:rPr>
        <w:t>Ajay Gulati</w:t>
      </w:r>
    </w:p>
    <w:p w:rsidR="00B84D2D" w:rsidRPr="00E82F0E" w:rsidRDefault="00DB410E" w:rsidP="00B84D2D">
      <w:pPr>
        <w:rPr>
          <w:b/>
          <w:i/>
          <w:sz w:val="20"/>
          <w:szCs w:val="22"/>
        </w:rPr>
      </w:pPr>
      <w:r w:rsidRPr="00E82F0E">
        <w:rPr>
          <w:b/>
          <w:i/>
          <w:sz w:val="20"/>
          <w:szCs w:val="22"/>
        </w:rPr>
        <w:t xml:space="preserve"> SAP</w:t>
      </w:r>
      <w:r w:rsidR="005F035D">
        <w:rPr>
          <w:b/>
          <w:i/>
          <w:sz w:val="20"/>
          <w:szCs w:val="22"/>
        </w:rPr>
        <w:t xml:space="preserve"> ABAP</w:t>
      </w:r>
      <w:r w:rsidR="00861EA5" w:rsidRPr="00E82F0E">
        <w:rPr>
          <w:b/>
          <w:i/>
          <w:sz w:val="20"/>
          <w:szCs w:val="22"/>
        </w:rPr>
        <w:t xml:space="preserve"> Consultant</w:t>
      </w:r>
    </w:p>
    <w:p w:rsidR="002A4B99" w:rsidRPr="00591D2D" w:rsidRDefault="002A4B99">
      <w:pPr>
        <w:autoSpaceDE w:val="0"/>
        <w:autoSpaceDN w:val="0"/>
        <w:adjustRightInd w:val="0"/>
        <w:jc w:val="right"/>
        <w:rPr>
          <w:color w:val="000000"/>
          <w:sz w:val="22"/>
          <w:szCs w:val="22"/>
        </w:rPr>
      </w:pPr>
    </w:p>
    <w:p w:rsidR="002A4B99" w:rsidRPr="00A36ACB" w:rsidRDefault="002A4B99" w:rsidP="008E6A31">
      <w:pPr>
        <w:rPr>
          <w:b/>
          <w:sz w:val="20"/>
          <w:szCs w:val="20"/>
        </w:rPr>
      </w:pPr>
      <w:r w:rsidRPr="00A36ACB">
        <w:rPr>
          <w:b/>
          <w:sz w:val="20"/>
          <w:szCs w:val="20"/>
        </w:rPr>
        <w:t>Phon</w:t>
      </w:r>
      <w:r w:rsidR="00B63581" w:rsidRPr="00A36ACB">
        <w:rPr>
          <w:b/>
          <w:sz w:val="20"/>
          <w:szCs w:val="20"/>
        </w:rPr>
        <w:t>e No.:</w:t>
      </w:r>
      <w:r w:rsidR="00457C2E" w:rsidRPr="00A36ACB">
        <w:rPr>
          <w:sz w:val="20"/>
          <w:szCs w:val="20"/>
        </w:rPr>
        <w:t xml:space="preserve"> </w:t>
      </w:r>
      <w:r w:rsidR="00251BB8">
        <w:rPr>
          <w:sz w:val="20"/>
          <w:szCs w:val="20"/>
        </w:rPr>
        <w:t xml:space="preserve">+91 </w:t>
      </w:r>
      <w:r w:rsidR="005F035D">
        <w:rPr>
          <w:sz w:val="20"/>
          <w:szCs w:val="20"/>
        </w:rPr>
        <w:t xml:space="preserve">9810617821                                                       </w:t>
      </w:r>
      <w:r w:rsidR="0059203A" w:rsidRPr="00A36ACB">
        <w:rPr>
          <w:b/>
          <w:sz w:val="20"/>
          <w:szCs w:val="20"/>
        </w:rPr>
        <w:tab/>
      </w:r>
      <w:r w:rsidR="00786EC0">
        <w:rPr>
          <w:b/>
          <w:sz w:val="20"/>
          <w:szCs w:val="20"/>
        </w:rPr>
        <w:tab/>
      </w:r>
      <w:r w:rsidR="00EC003B" w:rsidRPr="00A36ACB">
        <w:rPr>
          <w:b/>
          <w:sz w:val="20"/>
          <w:szCs w:val="20"/>
        </w:rPr>
        <w:t>Current</w:t>
      </w:r>
      <w:r w:rsidR="006C42F3" w:rsidRPr="00A36ACB">
        <w:rPr>
          <w:b/>
          <w:sz w:val="20"/>
          <w:szCs w:val="20"/>
        </w:rPr>
        <w:t xml:space="preserve"> Address</w:t>
      </w:r>
      <w:r w:rsidR="009305A3" w:rsidRPr="00A36ACB">
        <w:rPr>
          <w:b/>
          <w:sz w:val="20"/>
          <w:szCs w:val="20"/>
        </w:rPr>
        <w:t>:</w:t>
      </w:r>
    </w:p>
    <w:p w:rsidR="006C42F3" w:rsidRPr="00A36ACB" w:rsidRDefault="002A4B99">
      <w:pPr>
        <w:jc w:val="both"/>
        <w:rPr>
          <w:color w:val="000000"/>
          <w:sz w:val="20"/>
          <w:szCs w:val="20"/>
        </w:rPr>
      </w:pPr>
      <w:r w:rsidRPr="00A36ACB">
        <w:rPr>
          <w:b/>
          <w:sz w:val="20"/>
          <w:szCs w:val="20"/>
        </w:rPr>
        <w:t>Email:</w:t>
      </w:r>
      <w:r w:rsidR="00D30746">
        <w:rPr>
          <w:b/>
          <w:sz w:val="20"/>
          <w:szCs w:val="20"/>
        </w:rPr>
        <w:t xml:space="preserve"> </w:t>
      </w:r>
      <w:r w:rsidR="005F035D">
        <w:rPr>
          <w:sz w:val="20"/>
          <w:szCs w:val="20"/>
        </w:rPr>
        <w:t>ajaygulati77</w:t>
      </w:r>
      <w:r w:rsidR="00D30746" w:rsidRPr="00A36ACB">
        <w:rPr>
          <w:sz w:val="20"/>
          <w:szCs w:val="20"/>
        </w:rPr>
        <w:t>@gmail.com</w:t>
      </w:r>
      <w:r w:rsidR="00D30746" w:rsidRPr="00A36ACB">
        <w:rPr>
          <w:b/>
          <w:sz w:val="20"/>
          <w:szCs w:val="20"/>
        </w:rPr>
        <w:t xml:space="preserve"> </w:t>
      </w:r>
      <w:r w:rsidR="00D30746" w:rsidRPr="00A36ACB">
        <w:rPr>
          <w:b/>
          <w:sz w:val="20"/>
          <w:szCs w:val="20"/>
        </w:rPr>
        <w:tab/>
      </w:r>
      <w:r w:rsidR="005F035D">
        <w:rPr>
          <w:b/>
          <w:sz w:val="20"/>
          <w:szCs w:val="20"/>
        </w:rPr>
        <w:t xml:space="preserve">      </w:t>
      </w:r>
      <w:r w:rsidR="00D30746">
        <w:rPr>
          <w:b/>
          <w:sz w:val="20"/>
          <w:szCs w:val="20"/>
        </w:rPr>
        <w:tab/>
      </w:r>
      <w:r w:rsidR="006C42F3" w:rsidRPr="00A36ACB">
        <w:rPr>
          <w:b/>
          <w:color w:val="000000"/>
          <w:sz w:val="20"/>
          <w:szCs w:val="20"/>
        </w:rPr>
        <w:tab/>
      </w:r>
      <w:r w:rsidR="006C42F3" w:rsidRPr="00A36ACB">
        <w:rPr>
          <w:b/>
          <w:color w:val="000000"/>
          <w:sz w:val="20"/>
          <w:szCs w:val="20"/>
        </w:rPr>
        <w:tab/>
      </w:r>
      <w:r w:rsidR="0059203A" w:rsidRPr="00A36ACB">
        <w:rPr>
          <w:b/>
          <w:color w:val="000000"/>
          <w:sz w:val="20"/>
          <w:szCs w:val="20"/>
        </w:rPr>
        <w:tab/>
      </w:r>
      <w:r w:rsidR="005F035D">
        <w:rPr>
          <w:b/>
          <w:color w:val="000000"/>
          <w:sz w:val="20"/>
          <w:szCs w:val="20"/>
        </w:rPr>
        <w:t xml:space="preserve">              </w:t>
      </w:r>
      <w:r w:rsidR="005F035D">
        <w:rPr>
          <w:color w:val="000000"/>
          <w:sz w:val="20"/>
          <w:szCs w:val="20"/>
        </w:rPr>
        <w:t>Tower P</w:t>
      </w:r>
      <w:r w:rsidR="00B37987">
        <w:rPr>
          <w:color w:val="000000"/>
          <w:sz w:val="20"/>
          <w:szCs w:val="20"/>
        </w:rPr>
        <w:t>R-204</w:t>
      </w:r>
      <w:r w:rsidR="005F035D">
        <w:rPr>
          <w:color w:val="000000"/>
          <w:sz w:val="20"/>
          <w:szCs w:val="20"/>
        </w:rPr>
        <w:t xml:space="preserve">, Supertech Icon ,                       </w:t>
      </w:r>
    </w:p>
    <w:p w:rsidR="00E566DD" w:rsidRDefault="0059203A" w:rsidP="00E566DD">
      <w:pPr>
        <w:rPr>
          <w:color w:val="000000"/>
          <w:sz w:val="20"/>
          <w:szCs w:val="20"/>
        </w:rPr>
      </w:pPr>
      <w:r w:rsidRPr="00A36ACB">
        <w:rPr>
          <w:sz w:val="20"/>
          <w:szCs w:val="20"/>
        </w:rPr>
        <w:t xml:space="preserve">            </w:t>
      </w:r>
      <w:r w:rsidR="00D30746">
        <w:rPr>
          <w:sz w:val="20"/>
          <w:szCs w:val="20"/>
        </w:rPr>
        <w:t xml:space="preserve"> </w:t>
      </w:r>
      <w:r w:rsidR="005F035D">
        <w:rPr>
          <w:sz w:val="20"/>
          <w:szCs w:val="20"/>
        </w:rPr>
        <w:t xml:space="preserve">                                      </w:t>
      </w:r>
      <w:r w:rsidRPr="00A36ACB">
        <w:rPr>
          <w:b/>
          <w:sz w:val="20"/>
          <w:szCs w:val="20"/>
        </w:rPr>
        <w:tab/>
      </w:r>
      <w:r w:rsidR="003C30FA" w:rsidRPr="00A36ACB">
        <w:rPr>
          <w:b/>
          <w:sz w:val="20"/>
          <w:szCs w:val="20"/>
        </w:rPr>
        <w:tab/>
      </w:r>
      <w:r w:rsidR="003C30FA" w:rsidRPr="00A36ACB">
        <w:rPr>
          <w:b/>
          <w:sz w:val="20"/>
          <w:szCs w:val="20"/>
        </w:rPr>
        <w:tab/>
      </w:r>
      <w:r w:rsidR="003C30FA" w:rsidRPr="00A36ACB">
        <w:rPr>
          <w:b/>
          <w:sz w:val="20"/>
          <w:szCs w:val="20"/>
        </w:rPr>
        <w:tab/>
      </w:r>
      <w:r w:rsidR="00786EC0">
        <w:rPr>
          <w:b/>
          <w:sz w:val="20"/>
          <w:szCs w:val="20"/>
        </w:rPr>
        <w:tab/>
      </w:r>
      <w:r w:rsidR="00D30746">
        <w:rPr>
          <w:b/>
          <w:sz w:val="20"/>
          <w:szCs w:val="20"/>
        </w:rPr>
        <w:tab/>
      </w:r>
      <w:r w:rsidR="005F035D">
        <w:rPr>
          <w:color w:val="000000"/>
          <w:sz w:val="20"/>
          <w:szCs w:val="20"/>
        </w:rPr>
        <w:t>Indrapuram Ghaziabad (UP)</w:t>
      </w:r>
    </w:p>
    <w:p w:rsidR="005F035D" w:rsidRPr="00A36ACB" w:rsidRDefault="005F035D" w:rsidP="00E566DD">
      <w:pPr>
        <w:rPr>
          <w:b/>
          <w:sz w:val="20"/>
          <w:szCs w:val="20"/>
        </w:rPr>
      </w:pPr>
      <w:r>
        <w:rPr>
          <w:color w:val="000000"/>
          <w:sz w:val="20"/>
          <w:szCs w:val="20"/>
        </w:rPr>
        <w:t xml:space="preserve">                                                                                              </w:t>
      </w:r>
    </w:p>
    <w:p w:rsidR="002A4B99" w:rsidRPr="00A36ACB" w:rsidRDefault="003921BB" w:rsidP="00E566DD">
      <w:pPr>
        <w:rPr>
          <w:sz w:val="20"/>
          <w:szCs w:val="20"/>
        </w:rPr>
      </w:pPr>
      <w:r>
        <w:rPr>
          <w:noProof/>
          <w:sz w:val="20"/>
          <w:szCs w:val="20"/>
        </w:rPr>
        <mc:AlternateContent>
          <mc:Choice Requires="wps">
            <w:drawing>
              <wp:anchor distT="0" distB="0" distL="114300" distR="114300" simplePos="0" relativeHeight="251657728" behindDoc="0" locked="0" layoutInCell="1" allowOverlap="1">
                <wp:simplePos x="0" y="0"/>
                <wp:positionH relativeFrom="column">
                  <wp:posOffset>-1028700</wp:posOffset>
                </wp:positionH>
                <wp:positionV relativeFrom="paragraph">
                  <wp:posOffset>24765</wp:posOffset>
                </wp:positionV>
                <wp:extent cx="7772400" cy="0"/>
                <wp:effectExtent l="13335" t="13335" r="15240" b="1524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DA598A7"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1.95pt" to="53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" strokeweight="1.5pt"/>
            </w:pict>
          </mc:Fallback>
        </mc:AlternateContent>
      </w:r>
    </w:p>
    <w:p w:rsidR="00DB410E" w:rsidRPr="00A36ACB" w:rsidRDefault="00807FDC" w:rsidP="009E755F">
      <w:pPr>
        <w:pBdr>
          <w:bottom w:val="single" w:sz="6" w:space="2" w:color="auto"/>
        </w:pBdr>
        <w:shd w:val="pct10" w:color="auto" w:fill="auto"/>
        <w:spacing w:after="120"/>
        <w:ind w:right="-155"/>
        <w:jc w:val="both"/>
        <w:rPr>
          <w:b/>
          <w:bCs/>
          <w:sz w:val="20"/>
          <w:szCs w:val="20"/>
        </w:rPr>
      </w:pPr>
      <w:r w:rsidRPr="00A36ACB">
        <w:rPr>
          <w:rStyle w:val="Strong"/>
          <w:sz w:val="20"/>
          <w:szCs w:val="20"/>
        </w:rPr>
        <w:t>CAREER SUMM</w:t>
      </w:r>
      <w:r w:rsidR="005744CC">
        <w:rPr>
          <w:rStyle w:val="Strong"/>
          <w:sz w:val="20"/>
          <w:szCs w:val="20"/>
        </w:rPr>
        <w:t>A</w:t>
      </w:r>
      <w:r w:rsidRPr="00A36ACB">
        <w:rPr>
          <w:rStyle w:val="Strong"/>
          <w:sz w:val="20"/>
          <w:szCs w:val="20"/>
        </w:rPr>
        <w:t>RY</w:t>
      </w:r>
    </w:p>
    <w:p w:rsidR="00DB410E" w:rsidRDefault="00DB410E" w:rsidP="00F50323">
      <w:pPr>
        <w:widowControl w:val="0"/>
        <w:tabs>
          <w:tab w:val="left" w:pos="-540"/>
        </w:tabs>
        <w:autoSpaceDE w:val="0"/>
        <w:autoSpaceDN w:val="0"/>
        <w:adjustRightInd w:val="0"/>
        <w:jc w:val="both"/>
        <w:rPr>
          <w:rFonts w:ascii="Verdana" w:eastAsia="Arial" w:hAnsi="Verdana"/>
          <w:sz w:val="20"/>
          <w:szCs w:val="20"/>
          <w:lang w:eastAsia="ar-SA"/>
        </w:rPr>
      </w:pPr>
      <w:r w:rsidRPr="00F34807">
        <w:rPr>
          <w:rFonts w:ascii="Verdana" w:eastAsia="Arial" w:hAnsi="Verdana"/>
          <w:sz w:val="20"/>
          <w:szCs w:val="20"/>
          <w:lang w:eastAsia="ar-SA"/>
        </w:rPr>
        <w:t>Results oriented IT professional with an experience</w:t>
      </w:r>
      <w:r w:rsidRPr="00A36ACB">
        <w:rPr>
          <w:sz w:val="20"/>
          <w:szCs w:val="20"/>
        </w:rPr>
        <w:t xml:space="preserve"> </w:t>
      </w:r>
      <w:r w:rsidR="00042006">
        <w:rPr>
          <w:rFonts w:ascii="Verdana" w:eastAsia="Arial" w:hAnsi="Verdana"/>
          <w:sz w:val="20"/>
          <w:szCs w:val="20"/>
          <w:lang w:eastAsia="ar-SA"/>
        </w:rPr>
        <w:t>of 4.4</w:t>
      </w:r>
      <w:bookmarkStart w:id="0" w:name="_GoBack"/>
      <w:bookmarkEnd w:id="0"/>
      <w:r w:rsidR="00802D64">
        <w:rPr>
          <w:rFonts w:ascii="Verdana" w:eastAsia="Arial" w:hAnsi="Verdana"/>
          <w:sz w:val="20"/>
          <w:szCs w:val="20"/>
          <w:lang w:eastAsia="ar-SA"/>
        </w:rPr>
        <w:t xml:space="preserve"> </w:t>
      </w:r>
      <w:r w:rsidRPr="00F34807">
        <w:rPr>
          <w:rFonts w:ascii="Verdana" w:eastAsia="Arial" w:hAnsi="Verdana"/>
          <w:sz w:val="20"/>
          <w:szCs w:val="20"/>
          <w:lang w:eastAsia="ar-SA"/>
        </w:rPr>
        <w:t>years in IT In</w:t>
      </w:r>
      <w:r w:rsidR="00DD0B50" w:rsidRPr="00F34807">
        <w:rPr>
          <w:rFonts w:ascii="Verdana" w:eastAsia="Arial" w:hAnsi="Verdana"/>
          <w:sz w:val="20"/>
          <w:szCs w:val="20"/>
          <w:lang w:eastAsia="ar-SA"/>
        </w:rPr>
        <w:t>dustry</w:t>
      </w:r>
      <w:r w:rsidR="005F035D" w:rsidRPr="00F34807">
        <w:rPr>
          <w:rFonts w:ascii="Verdana" w:eastAsia="Arial" w:hAnsi="Verdana"/>
          <w:sz w:val="20"/>
          <w:szCs w:val="20"/>
          <w:lang w:eastAsia="ar-SA"/>
        </w:rPr>
        <w:t xml:space="preserve"> </w:t>
      </w:r>
      <w:r w:rsidR="00AD1030" w:rsidRPr="00F34807">
        <w:rPr>
          <w:rFonts w:ascii="Verdana" w:eastAsia="Arial" w:hAnsi="Verdana"/>
          <w:sz w:val="20"/>
          <w:szCs w:val="20"/>
          <w:lang w:eastAsia="ar-SA"/>
        </w:rPr>
        <w:t>on</w:t>
      </w:r>
      <w:r w:rsidR="00DD0B50" w:rsidRPr="00F34807">
        <w:rPr>
          <w:rFonts w:ascii="Verdana" w:eastAsia="Arial" w:hAnsi="Verdana"/>
          <w:sz w:val="20"/>
          <w:szCs w:val="20"/>
          <w:lang w:eastAsia="ar-SA"/>
        </w:rPr>
        <w:t xml:space="preserve"> SAP ABAP</w:t>
      </w:r>
      <w:r w:rsidR="00AD1030" w:rsidRPr="00F34807">
        <w:rPr>
          <w:rFonts w:ascii="Verdana" w:eastAsia="Arial" w:hAnsi="Verdana"/>
          <w:sz w:val="20"/>
          <w:szCs w:val="20"/>
          <w:lang w:eastAsia="ar-SA"/>
        </w:rPr>
        <w:t xml:space="preserve">  in SAP R/3 </w:t>
      </w:r>
    </w:p>
    <w:p w:rsidR="004F6B20" w:rsidRPr="00F34807" w:rsidRDefault="004F6B20" w:rsidP="00F50323">
      <w:pPr>
        <w:widowControl w:val="0"/>
        <w:tabs>
          <w:tab w:val="left" w:pos="-540"/>
        </w:tabs>
        <w:autoSpaceDE w:val="0"/>
        <w:autoSpaceDN w:val="0"/>
        <w:adjustRightInd w:val="0"/>
        <w:jc w:val="both"/>
        <w:rPr>
          <w:rFonts w:ascii="Verdana" w:eastAsia="Arial" w:hAnsi="Verdana"/>
          <w:sz w:val="20"/>
          <w:szCs w:val="20"/>
          <w:lang w:eastAsia="ar-SA"/>
        </w:rPr>
      </w:pPr>
    </w:p>
    <w:p w:rsidR="00807FDC" w:rsidRPr="00F34807" w:rsidRDefault="00807FDC" w:rsidP="00F34807">
      <w:pPr>
        <w:widowControl w:val="0"/>
        <w:tabs>
          <w:tab w:val="left" w:pos="-540"/>
        </w:tabs>
        <w:autoSpaceDE w:val="0"/>
        <w:autoSpaceDN w:val="0"/>
        <w:adjustRightInd w:val="0"/>
        <w:jc w:val="both"/>
        <w:rPr>
          <w:rFonts w:ascii="Verdana" w:eastAsia="Arial" w:hAnsi="Verdana"/>
          <w:sz w:val="20"/>
          <w:szCs w:val="20"/>
          <w:lang w:eastAsia="ar-SA"/>
        </w:rPr>
      </w:pPr>
    </w:p>
    <w:p w:rsidR="00591D2D" w:rsidRPr="00A36ACB" w:rsidRDefault="002A4B99" w:rsidP="000315D2">
      <w:pPr>
        <w:pBdr>
          <w:bottom w:val="single" w:sz="6" w:space="0" w:color="auto"/>
        </w:pBdr>
        <w:shd w:val="pct10" w:color="auto" w:fill="auto"/>
        <w:spacing w:after="120"/>
        <w:ind w:right="-155"/>
        <w:jc w:val="both"/>
        <w:rPr>
          <w:rStyle w:val="Strong"/>
          <w:b w:val="0"/>
          <w:i/>
          <w:sz w:val="20"/>
          <w:szCs w:val="20"/>
          <w:u w:val="single"/>
        </w:rPr>
      </w:pPr>
      <w:r w:rsidRPr="00A36ACB">
        <w:rPr>
          <w:b/>
          <w:sz w:val="20"/>
          <w:szCs w:val="20"/>
        </w:rPr>
        <w:t>O</w:t>
      </w:r>
      <w:r w:rsidR="0015418C" w:rsidRPr="00A36ACB">
        <w:rPr>
          <w:b/>
          <w:sz w:val="20"/>
          <w:szCs w:val="20"/>
        </w:rPr>
        <w:t>BJECTIVE</w:t>
      </w:r>
    </w:p>
    <w:p w:rsidR="002A4B99" w:rsidRDefault="00DB410E" w:rsidP="00F34807">
      <w:pPr>
        <w:widowControl w:val="0"/>
        <w:tabs>
          <w:tab w:val="left" w:pos="-540"/>
        </w:tabs>
        <w:autoSpaceDE w:val="0"/>
        <w:autoSpaceDN w:val="0"/>
        <w:adjustRightInd w:val="0"/>
        <w:jc w:val="both"/>
        <w:rPr>
          <w:rFonts w:ascii="Verdana" w:eastAsia="Arial" w:hAnsi="Verdana"/>
          <w:sz w:val="20"/>
          <w:szCs w:val="20"/>
          <w:lang w:eastAsia="ar-SA"/>
        </w:rPr>
      </w:pPr>
      <w:r w:rsidRPr="00F34807">
        <w:rPr>
          <w:rFonts w:ascii="Verdana" w:eastAsia="Arial" w:hAnsi="Verdana"/>
          <w:sz w:val="20"/>
          <w:szCs w:val="20"/>
          <w:lang w:eastAsia="ar-SA"/>
        </w:rPr>
        <w:t>Up-to-date with changes in technology &amp; business implications / applications of  new technologies aspire to yearn my career as a Consultant / Senior Consultant in IT Industry with proficiency in using technology to enhance data and information management</w:t>
      </w:r>
      <w:r w:rsidR="00BF4110" w:rsidRPr="00F34807">
        <w:rPr>
          <w:rFonts w:ascii="Verdana" w:eastAsia="Arial" w:hAnsi="Verdana"/>
          <w:sz w:val="20"/>
          <w:szCs w:val="20"/>
          <w:lang w:eastAsia="ar-SA"/>
        </w:rPr>
        <w:t>.</w:t>
      </w:r>
      <w:r w:rsidRPr="00F34807">
        <w:rPr>
          <w:rFonts w:ascii="Verdana" w:eastAsia="Arial" w:hAnsi="Verdana"/>
          <w:sz w:val="20"/>
          <w:szCs w:val="20"/>
          <w:lang w:eastAsia="ar-SA"/>
        </w:rPr>
        <w:t xml:space="preserve"> </w:t>
      </w:r>
    </w:p>
    <w:p w:rsidR="004F6B20" w:rsidRPr="00F34807" w:rsidRDefault="004F6B20" w:rsidP="00F34807">
      <w:pPr>
        <w:widowControl w:val="0"/>
        <w:tabs>
          <w:tab w:val="left" w:pos="-540"/>
        </w:tabs>
        <w:autoSpaceDE w:val="0"/>
        <w:autoSpaceDN w:val="0"/>
        <w:adjustRightInd w:val="0"/>
        <w:jc w:val="both"/>
        <w:rPr>
          <w:rFonts w:ascii="Verdana" w:eastAsia="Arial" w:hAnsi="Verdana"/>
          <w:sz w:val="20"/>
          <w:szCs w:val="20"/>
          <w:lang w:eastAsia="ar-SA"/>
        </w:rPr>
      </w:pPr>
    </w:p>
    <w:p w:rsidR="00BF4110" w:rsidRPr="00A36ACB" w:rsidRDefault="00BF4110">
      <w:pPr>
        <w:autoSpaceDE w:val="0"/>
        <w:autoSpaceDN w:val="0"/>
        <w:adjustRightInd w:val="0"/>
        <w:jc w:val="both"/>
        <w:rPr>
          <w:b/>
          <w:bCs/>
          <w:sz w:val="20"/>
          <w:szCs w:val="20"/>
        </w:rPr>
      </w:pPr>
    </w:p>
    <w:p w:rsidR="00363CBD" w:rsidRPr="00A36ACB" w:rsidRDefault="009270EE" w:rsidP="00363CBD">
      <w:pPr>
        <w:pBdr>
          <w:bottom w:val="single" w:sz="6" w:space="2" w:color="auto"/>
        </w:pBdr>
        <w:shd w:val="pct10" w:color="auto" w:fill="auto"/>
        <w:spacing w:after="120"/>
        <w:ind w:right="-155"/>
        <w:jc w:val="both"/>
        <w:rPr>
          <w:b/>
          <w:bCs/>
          <w:color w:val="000000"/>
          <w:sz w:val="20"/>
          <w:szCs w:val="20"/>
        </w:rPr>
      </w:pPr>
      <w:r w:rsidRPr="00A36ACB">
        <w:rPr>
          <w:b/>
          <w:bCs/>
          <w:color w:val="000000"/>
          <w:sz w:val="20"/>
          <w:szCs w:val="20"/>
        </w:rPr>
        <w:t>CAREER PATH</w:t>
      </w:r>
    </w:p>
    <w:p w:rsidR="00635F31" w:rsidRDefault="00635F31" w:rsidP="00273424">
      <w:pPr>
        <w:widowControl w:val="0"/>
        <w:numPr>
          <w:ilvl w:val="0"/>
          <w:numId w:val="6"/>
        </w:numPr>
        <w:tabs>
          <w:tab w:val="left" w:pos="-540"/>
        </w:tabs>
        <w:autoSpaceDE w:val="0"/>
        <w:autoSpaceDN w:val="0"/>
        <w:adjustRightInd w:val="0"/>
        <w:jc w:val="both"/>
        <w:rPr>
          <w:rFonts w:ascii="Verdana" w:eastAsia="Arial" w:hAnsi="Verdana"/>
          <w:sz w:val="20"/>
          <w:szCs w:val="20"/>
          <w:lang w:eastAsia="ar-SA"/>
        </w:rPr>
      </w:pPr>
      <w:r w:rsidRPr="00F34807">
        <w:rPr>
          <w:rFonts w:ascii="Verdana" w:eastAsia="Arial" w:hAnsi="Verdana"/>
          <w:sz w:val="20"/>
          <w:szCs w:val="20"/>
          <w:lang w:eastAsia="ar-SA"/>
        </w:rPr>
        <w:t xml:space="preserve">Working with </w:t>
      </w:r>
      <w:r w:rsidR="0059457E" w:rsidRPr="00976E4F">
        <w:rPr>
          <w:rFonts w:ascii="Verdana" w:eastAsia="Arial" w:hAnsi="Verdana"/>
          <w:b/>
          <w:sz w:val="20"/>
          <w:szCs w:val="20"/>
          <w:lang w:eastAsia="ar-SA"/>
        </w:rPr>
        <w:t>Accenture</w:t>
      </w:r>
      <w:r w:rsidR="00CD7874">
        <w:rPr>
          <w:rFonts w:ascii="Verdana" w:eastAsia="Arial" w:hAnsi="Verdana"/>
          <w:sz w:val="20"/>
          <w:szCs w:val="20"/>
          <w:lang w:eastAsia="ar-SA"/>
        </w:rPr>
        <w:t xml:space="preserve"> </w:t>
      </w:r>
      <w:r w:rsidRPr="00F34807">
        <w:rPr>
          <w:rFonts w:ascii="Verdana" w:eastAsia="Arial" w:hAnsi="Verdana"/>
          <w:sz w:val="20"/>
          <w:szCs w:val="20"/>
          <w:lang w:eastAsia="ar-SA"/>
        </w:rPr>
        <w:t xml:space="preserve">since </w:t>
      </w:r>
      <w:r w:rsidR="0059457E">
        <w:rPr>
          <w:rFonts w:ascii="Verdana" w:eastAsia="Arial" w:hAnsi="Verdana"/>
          <w:sz w:val="20"/>
          <w:szCs w:val="20"/>
          <w:lang w:eastAsia="ar-SA"/>
        </w:rPr>
        <w:t>July</w:t>
      </w:r>
      <w:r w:rsidR="004F0386" w:rsidRPr="00F34807">
        <w:rPr>
          <w:rFonts w:ascii="Verdana" w:eastAsia="Arial" w:hAnsi="Verdana"/>
          <w:sz w:val="20"/>
          <w:szCs w:val="20"/>
          <w:lang w:eastAsia="ar-SA"/>
        </w:rPr>
        <w:t>’</w:t>
      </w:r>
      <w:r w:rsidRPr="00F34807">
        <w:rPr>
          <w:rFonts w:ascii="Verdana" w:eastAsia="Arial" w:hAnsi="Verdana"/>
          <w:sz w:val="20"/>
          <w:szCs w:val="20"/>
          <w:lang w:eastAsia="ar-SA"/>
        </w:rPr>
        <w:t xml:space="preserve"> 1</w:t>
      </w:r>
      <w:r w:rsidR="0059457E">
        <w:rPr>
          <w:rFonts w:ascii="Verdana" w:eastAsia="Arial" w:hAnsi="Verdana"/>
          <w:sz w:val="20"/>
          <w:szCs w:val="20"/>
          <w:lang w:eastAsia="ar-SA"/>
        </w:rPr>
        <w:t>5</w:t>
      </w:r>
      <w:r w:rsidRPr="00F34807">
        <w:rPr>
          <w:rFonts w:ascii="Verdana" w:eastAsia="Arial" w:hAnsi="Verdana"/>
          <w:sz w:val="20"/>
          <w:szCs w:val="20"/>
          <w:lang w:eastAsia="ar-SA"/>
        </w:rPr>
        <w:t xml:space="preserve"> </w:t>
      </w:r>
      <w:r w:rsidR="004F0386" w:rsidRPr="00F34807">
        <w:rPr>
          <w:rFonts w:ascii="Verdana" w:eastAsia="Arial" w:hAnsi="Verdana"/>
          <w:sz w:val="20"/>
          <w:szCs w:val="20"/>
          <w:lang w:eastAsia="ar-SA"/>
        </w:rPr>
        <w:t>as (</w:t>
      </w:r>
      <w:r w:rsidRPr="00F34807">
        <w:rPr>
          <w:rFonts w:ascii="Verdana" w:eastAsia="Arial" w:hAnsi="Verdana"/>
          <w:sz w:val="20"/>
          <w:szCs w:val="20"/>
          <w:lang w:eastAsia="ar-SA"/>
        </w:rPr>
        <w:t>SAP ABAP).</w:t>
      </w:r>
    </w:p>
    <w:p w:rsidR="004F6B20" w:rsidRPr="00F34807" w:rsidRDefault="004F6B20" w:rsidP="004F6B20">
      <w:pPr>
        <w:widowControl w:val="0"/>
        <w:tabs>
          <w:tab w:val="left" w:pos="-540"/>
        </w:tabs>
        <w:autoSpaceDE w:val="0"/>
        <w:autoSpaceDN w:val="0"/>
        <w:adjustRightInd w:val="0"/>
        <w:ind w:left="720"/>
        <w:jc w:val="both"/>
        <w:rPr>
          <w:rFonts w:ascii="Verdana" w:eastAsia="Arial" w:hAnsi="Verdana"/>
          <w:sz w:val="20"/>
          <w:szCs w:val="20"/>
          <w:lang w:eastAsia="ar-SA"/>
        </w:rPr>
      </w:pPr>
    </w:p>
    <w:p w:rsidR="00363CBD" w:rsidRPr="00A36ACB" w:rsidRDefault="00363CBD" w:rsidP="007A2AAC">
      <w:pPr>
        <w:rPr>
          <w:b/>
          <w:sz w:val="20"/>
          <w:szCs w:val="20"/>
        </w:rPr>
      </w:pPr>
    </w:p>
    <w:p w:rsidR="00342248" w:rsidRPr="00A36ACB" w:rsidRDefault="007A2AAC" w:rsidP="007A2AAC">
      <w:pPr>
        <w:pBdr>
          <w:bottom w:val="single" w:sz="6" w:space="2" w:color="auto"/>
        </w:pBdr>
        <w:shd w:val="pct10" w:color="auto" w:fill="auto"/>
        <w:spacing w:after="120"/>
        <w:ind w:right="-155"/>
        <w:jc w:val="both"/>
        <w:rPr>
          <w:b/>
          <w:bCs/>
          <w:color w:val="000000"/>
          <w:sz w:val="20"/>
          <w:szCs w:val="20"/>
        </w:rPr>
      </w:pPr>
      <w:r w:rsidRPr="00A36ACB">
        <w:rPr>
          <w:b/>
          <w:bCs/>
          <w:color w:val="000000"/>
          <w:sz w:val="20"/>
          <w:szCs w:val="20"/>
        </w:rPr>
        <w:t>PROFESSIONAL RESPONSIBILITIES</w:t>
      </w:r>
    </w:p>
    <w:p w:rsidR="00A14AFF" w:rsidRPr="00F34807" w:rsidRDefault="00A14AFF" w:rsidP="00273424">
      <w:pPr>
        <w:widowControl w:val="0"/>
        <w:numPr>
          <w:ilvl w:val="0"/>
          <w:numId w:val="6"/>
        </w:numPr>
        <w:tabs>
          <w:tab w:val="left" w:pos="-540"/>
        </w:tabs>
        <w:autoSpaceDE w:val="0"/>
        <w:autoSpaceDN w:val="0"/>
        <w:adjustRightInd w:val="0"/>
        <w:jc w:val="both"/>
        <w:rPr>
          <w:rFonts w:ascii="Verdana" w:eastAsia="Arial" w:hAnsi="Verdana"/>
          <w:sz w:val="20"/>
          <w:szCs w:val="20"/>
          <w:lang w:eastAsia="ar-SA"/>
        </w:rPr>
      </w:pPr>
      <w:r w:rsidRPr="00F34807">
        <w:rPr>
          <w:rFonts w:ascii="Verdana" w:eastAsia="Arial" w:hAnsi="Verdana"/>
          <w:sz w:val="20"/>
          <w:szCs w:val="20"/>
          <w:lang w:eastAsia="ar-SA"/>
        </w:rPr>
        <w:t>Carried out activities in analyzing functional specification and developing coding standards in par with the specifications.</w:t>
      </w:r>
    </w:p>
    <w:p w:rsidR="00A14AFF" w:rsidRPr="00F34807" w:rsidRDefault="00A14AFF" w:rsidP="00273424">
      <w:pPr>
        <w:widowControl w:val="0"/>
        <w:numPr>
          <w:ilvl w:val="0"/>
          <w:numId w:val="6"/>
        </w:numPr>
        <w:tabs>
          <w:tab w:val="left" w:pos="-540"/>
        </w:tabs>
        <w:autoSpaceDE w:val="0"/>
        <w:autoSpaceDN w:val="0"/>
        <w:adjustRightInd w:val="0"/>
        <w:jc w:val="both"/>
        <w:rPr>
          <w:rFonts w:ascii="Verdana" w:eastAsia="Arial" w:hAnsi="Verdana"/>
          <w:sz w:val="20"/>
          <w:szCs w:val="20"/>
          <w:lang w:eastAsia="ar-SA"/>
        </w:rPr>
      </w:pPr>
      <w:r w:rsidRPr="00F34807">
        <w:rPr>
          <w:rFonts w:ascii="Verdana" w:eastAsia="Arial" w:hAnsi="Verdana"/>
          <w:sz w:val="20"/>
          <w:szCs w:val="20"/>
          <w:lang w:eastAsia="ar-SA"/>
        </w:rPr>
        <w:t>Development of Technical Design Specification as per requirements, object development and assessing development request assigned.</w:t>
      </w:r>
    </w:p>
    <w:p w:rsidR="00A14AFF" w:rsidRPr="00F34807" w:rsidRDefault="00A14AFF" w:rsidP="00273424">
      <w:pPr>
        <w:widowControl w:val="0"/>
        <w:numPr>
          <w:ilvl w:val="0"/>
          <w:numId w:val="6"/>
        </w:numPr>
        <w:tabs>
          <w:tab w:val="left" w:pos="-540"/>
        </w:tabs>
        <w:autoSpaceDE w:val="0"/>
        <w:autoSpaceDN w:val="0"/>
        <w:adjustRightInd w:val="0"/>
        <w:jc w:val="both"/>
        <w:rPr>
          <w:rFonts w:ascii="Verdana" w:eastAsia="Arial" w:hAnsi="Verdana"/>
          <w:sz w:val="20"/>
          <w:szCs w:val="20"/>
          <w:lang w:eastAsia="ar-SA"/>
        </w:rPr>
      </w:pPr>
      <w:r w:rsidRPr="00F34807">
        <w:rPr>
          <w:rFonts w:ascii="Verdana" w:eastAsia="Arial" w:hAnsi="Verdana"/>
          <w:sz w:val="20"/>
          <w:szCs w:val="20"/>
          <w:lang w:eastAsia="ar-SA"/>
        </w:rPr>
        <w:t>Performing coding operations and generating of Unit Test Document for the objects developed ensuring high quality standards in solutions provided for all the delivered objects to the client within the specified period.</w:t>
      </w:r>
    </w:p>
    <w:p w:rsidR="00A14AFF" w:rsidRDefault="00A14AFF" w:rsidP="003C653B">
      <w:pPr>
        <w:jc w:val="both"/>
        <w:rPr>
          <w:b/>
          <w:sz w:val="12"/>
          <w:szCs w:val="20"/>
        </w:rPr>
      </w:pPr>
    </w:p>
    <w:p w:rsidR="00D80812" w:rsidRDefault="00D80812" w:rsidP="003C653B">
      <w:pPr>
        <w:jc w:val="both"/>
        <w:rPr>
          <w:b/>
          <w:sz w:val="12"/>
          <w:szCs w:val="20"/>
        </w:rPr>
      </w:pPr>
    </w:p>
    <w:p w:rsidR="00D80812" w:rsidRPr="00A61F5C" w:rsidRDefault="00D80812" w:rsidP="003C653B">
      <w:pPr>
        <w:jc w:val="both"/>
        <w:rPr>
          <w:b/>
          <w:sz w:val="12"/>
          <w:szCs w:val="20"/>
        </w:rPr>
      </w:pPr>
    </w:p>
    <w:p w:rsidR="00F34807" w:rsidRDefault="00F34807" w:rsidP="00F34807">
      <w:pPr>
        <w:pStyle w:val="NoSpacing"/>
        <w:rPr>
          <w:rFonts w:ascii="Verdana" w:eastAsia="Batang" w:hAnsi="Verdana"/>
          <w:b/>
          <w:sz w:val="20"/>
          <w:szCs w:val="20"/>
        </w:rPr>
      </w:pPr>
      <w:r>
        <w:rPr>
          <w:rFonts w:ascii="Verdana" w:eastAsia="Batang" w:hAnsi="Verdana"/>
          <w:b/>
          <w:sz w:val="20"/>
          <w:szCs w:val="20"/>
        </w:rPr>
        <w:t xml:space="preserve">SAP R/3:    </w:t>
      </w:r>
    </w:p>
    <w:p w:rsidR="00AE4C3D" w:rsidRDefault="00AE4C3D" w:rsidP="00F34807">
      <w:pPr>
        <w:pStyle w:val="NoSpacing"/>
        <w:rPr>
          <w:rFonts w:ascii="Verdana" w:eastAsia="Batang" w:hAnsi="Verdana"/>
          <w:b/>
          <w:sz w:val="20"/>
          <w:szCs w:val="20"/>
        </w:rPr>
      </w:pPr>
    </w:p>
    <w:p w:rsidR="00F34807" w:rsidRDefault="00F34807" w:rsidP="00F34807">
      <w:pPr>
        <w:pStyle w:val="NoSpacing"/>
        <w:rPr>
          <w:rFonts w:ascii="Verdana" w:eastAsia="Batang" w:hAnsi="Verdana"/>
          <w:sz w:val="20"/>
          <w:szCs w:val="20"/>
        </w:rPr>
      </w:pPr>
    </w:p>
    <w:p w:rsidR="00F34807" w:rsidRDefault="00F34807" w:rsidP="00273424">
      <w:pPr>
        <w:pStyle w:val="NoSpacing"/>
        <w:numPr>
          <w:ilvl w:val="0"/>
          <w:numId w:val="9"/>
        </w:numPr>
        <w:rPr>
          <w:rFonts w:ascii="Verdana" w:hAnsi="Verdana"/>
          <w:sz w:val="20"/>
          <w:szCs w:val="20"/>
        </w:rPr>
      </w:pPr>
      <w:r>
        <w:rPr>
          <w:rFonts w:ascii="Verdana" w:hAnsi="Verdana"/>
          <w:sz w:val="20"/>
          <w:szCs w:val="20"/>
        </w:rPr>
        <w:t xml:space="preserve">Having exposure of </w:t>
      </w:r>
      <w:r>
        <w:rPr>
          <w:rFonts w:ascii="Verdana" w:hAnsi="Verdana"/>
          <w:b/>
          <w:bCs/>
          <w:sz w:val="20"/>
          <w:szCs w:val="20"/>
        </w:rPr>
        <w:t>SAP (ABAP)</w:t>
      </w:r>
      <w:r>
        <w:rPr>
          <w:rFonts w:ascii="Verdana" w:hAnsi="Verdana"/>
          <w:sz w:val="20"/>
          <w:szCs w:val="20"/>
        </w:rPr>
        <w:t xml:space="preserve"> in following fields.</w:t>
      </w:r>
    </w:p>
    <w:p w:rsidR="00F34807" w:rsidRDefault="00F34807" w:rsidP="00273424">
      <w:pPr>
        <w:pStyle w:val="NoSpacing"/>
        <w:numPr>
          <w:ilvl w:val="0"/>
          <w:numId w:val="9"/>
        </w:numPr>
        <w:rPr>
          <w:rFonts w:ascii="Verdana" w:hAnsi="Verdana"/>
          <w:sz w:val="20"/>
          <w:szCs w:val="20"/>
        </w:rPr>
      </w:pPr>
      <w:r>
        <w:rPr>
          <w:rFonts w:ascii="Verdana" w:hAnsi="Verdana"/>
          <w:sz w:val="20"/>
          <w:szCs w:val="20"/>
        </w:rPr>
        <w:t>DATA DICTIONARY (DDIC)</w:t>
      </w:r>
    </w:p>
    <w:p w:rsidR="00F34807" w:rsidRDefault="00F34807" w:rsidP="00273424">
      <w:pPr>
        <w:pStyle w:val="NoSpacing"/>
        <w:numPr>
          <w:ilvl w:val="0"/>
          <w:numId w:val="10"/>
        </w:numPr>
        <w:rPr>
          <w:rFonts w:ascii="Verdana" w:hAnsi="Verdana"/>
          <w:sz w:val="20"/>
          <w:szCs w:val="20"/>
        </w:rPr>
      </w:pPr>
      <w:r>
        <w:rPr>
          <w:rFonts w:ascii="Verdana" w:hAnsi="Verdana"/>
          <w:sz w:val="20"/>
          <w:szCs w:val="20"/>
        </w:rPr>
        <w:t>Classical Reporting.</w:t>
      </w:r>
    </w:p>
    <w:p w:rsidR="00F34807" w:rsidRDefault="00F34807" w:rsidP="00273424">
      <w:pPr>
        <w:pStyle w:val="NoSpacing"/>
        <w:numPr>
          <w:ilvl w:val="0"/>
          <w:numId w:val="10"/>
        </w:numPr>
        <w:rPr>
          <w:rFonts w:ascii="Verdana" w:hAnsi="Verdana"/>
          <w:sz w:val="20"/>
          <w:szCs w:val="20"/>
        </w:rPr>
      </w:pPr>
      <w:r>
        <w:rPr>
          <w:rFonts w:ascii="Verdana" w:hAnsi="Verdana"/>
          <w:sz w:val="20"/>
          <w:szCs w:val="20"/>
        </w:rPr>
        <w:t>Interactive Reporting</w:t>
      </w:r>
    </w:p>
    <w:p w:rsidR="00F34807" w:rsidRDefault="00F34807" w:rsidP="00273424">
      <w:pPr>
        <w:pStyle w:val="NoSpacing"/>
        <w:numPr>
          <w:ilvl w:val="0"/>
          <w:numId w:val="10"/>
        </w:numPr>
        <w:rPr>
          <w:rFonts w:ascii="Verdana" w:hAnsi="Verdana"/>
          <w:sz w:val="20"/>
          <w:szCs w:val="20"/>
        </w:rPr>
      </w:pPr>
      <w:r>
        <w:rPr>
          <w:rFonts w:ascii="Verdana" w:hAnsi="Verdana"/>
          <w:sz w:val="20"/>
          <w:szCs w:val="20"/>
        </w:rPr>
        <w:t>Dialog Programming</w:t>
      </w:r>
    </w:p>
    <w:p w:rsidR="00F34807" w:rsidRDefault="00F34807" w:rsidP="00273424">
      <w:pPr>
        <w:pStyle w:val="NoSpacing"/>
        <w:numPr>
          <w:ilvl w:val="0"/>
          <w:numId w:val="10"/>
        </w:numPr>
        <w:rPr>
          <w:rFonts w:ascii="Verdana" w:hAnsi="Verdana"/>
          <w:sz w:val="20"/>
          <w:szCs w:val="20"/>
        </w:rPr>
      </w:pPr>
      <w:r>
        <w:rPr>
          <w:rFonts w:ascii="Verdana" w:hAnsi="Verdana"/>
          <w:sz w:val="20"/>
          <w:szCs w:val="20"/>
        </w:rPr>
        <w:t>Establishment of connection between Sap Database and Non Sap Database</w:t>
      </w:r>
    </w:p>
    <w:p w:rsidR="00F34807" w:rsidRDefault="00F34807" w:rsidP="00273424">
      <w:pPr>
        <w:pStyle w:val="NoSpacing"/>
        <w:numPr>
          <w:ilvl w:val="0"/>
          <w:numId w:val="10"/>
        </w:numPr>
        <w:rPr>
          <w:rFonts w:ascii="Verdana" w:hAnsi="Verdana"/>
          <w:sz w:val="20"/>
          <w:szCs w:val="20"/>
        </w:rPr>
      </w:pPr>
      <w:r>
        <w:rPr>
          <w:rFonts w:ascii="Verdana" w:hAnsi="Verdana"/>
          <w:sz w:val="20"/>
          <w:szCs w:val="20"/>
        </w:rPr>
        <w:t>And updating the Non Sap Database from Sap Database and vice versa.</w:t>
      </w:r>
    </w:p>
    <w:p w:rsidR="00F34807" w:rsidRDefault="00F34807" w:rsidP="00273424">
      <w:pPr>
        <w:pStyle w:val="NoSpacing"/>
        <w:numPr>
          <w:ilvl w:val="0"/>
          <w:numId w:val="10"/>
        </w:numPr>
        <w:rPr>
          <w:rFonts w:ascii="Verdana" w:hAnsi="Verdana"/>
          <w:sz w:val="20"/>
          <w:szCs w:val="20"/>
        </w:rPr>
      </w:pPr>
      <w:r>
        <w:rPr>
          <w:rFonts w:ascii="Verdana" w:hAnsi="Verdana"/>
          <w:sz w:val="20"/>
          <w:szCs w:val="20"/>
        </w:rPr>
        <w:t>BDC</w:t>
      </w:r>
    </w:p>
    <w:p w:rsidR="00F34807" w:rsidRDefault="00F34807" w:rsidP="00273424">
      <w:pPr>
        <w:pStyle w:val="NoSpacing"/>
        <w:numPr>
          <w:ilvl w:val="0"/>
          <w:numId w:val="10"/>
        </w:numPr>
        <w:rPr>
          <w:rFonts w:ascii="Verdana" w:hAnsi="Verdana"/>
          <w:sz w:val="20"/>
          <w:szCs w:val="20"/>
        </w:rPr>
      </w:pPr>
      <w:r>
        <w:rPr>
          <w:rFonts w:ascii="Verdana" w:hAnsi="Verdana"/>
          <w:sz w:val="20"/>
          <w:szCs w:val="20"/>
        </w:rPr>
        <w:t>SMARTFORMS</w:t>
      </w:r>
      <w:r w:rsidR="00B87CB0">
        <w:rPr>
          <w:rFonts w:ascii="Verdana" w:hAnsi="Verdana"/>
          <w:sz w:val="20"/>
          <w:szCs w:val="20"/>
        </w:rPr>
        <w:t>/SCRIPT</w:t>
      </w:r>
    </w:p>
    <w:p w:rsidR="0019635D" w:rsidRPr="0019635D" w:rsidRDefault="00F34807" w:rsidP="0019635D">
      <w:pPr>
        <w:pStyle w:val="NoSpacing"/>
        <w:numPr>
          <w:ilvl w:val="0"/>
          <w:numId w:val="10"/>
        </w:numPr>
        <w:rPr>
          <w:rFonts w:ascii="Verdana" w:hAnsi="Verdana"/>
          <w:sz w:val="20"/>
          <w:szCs w:val="20"/>
        </w:rPr>
      </w:pPr>
      <w:r>
        <w:rPr>
          <w:rFonts w:ascii="Verdana" w:hAnsi="Verdana"/>
          <w:sz w:val="20"/>
          <w:szCs w:val="20"/>
        </w:rPr>
        <w:t>BAPI</w:t>
      </w:r>
    </w:p>
    <w:p w:rsidR="00F34807" w:rsidRDefault="00F34807" w:rsidP="00273424">
      <w:pPr>
        <w:pStyle w:val="NoSpacing"/>
        <w:numPr>
          <w:ilvl w:val="0"/>
          <w:numId w:val="10"/>
        </w:numPr>
        <w:rPr>
          <w:rFonts w:ascii="Verdana" w:hAnsi="Verdana"/>
          <w:sz w:val="20"/>
          <w:szCs w:val="20"/>
        </w:rPr>
      </w:pPr>
      <w:r>
        <w:rPr>
          <w:rFonts w:ascii="Verdana" w:hAnsi="Verdana"/>
          <w:sz w:val="20"/>
          <w:szCs w:val="20"/>
        </w:rPr>
        <w:t>USER EXIT</w:t>
      </w:r>
    </w:p>
    <w:p w:rsidR="001850DA" w:rsidRDefault="001850DA" w:rsidP="001850DA">
      <w:pPr>
        <w:pStyle w:val="NoSpacing"/>
        <w:numPr>
          <w:ilvl w:val="0"/>
          <w:numId w:val="10"/>
        </w:numPr>
        <w:rPr>
          <w:rFonts w:ascii="Verdana" w:hAnsi="Verdana"/>
          <w:sz w:val="20"/>
          <w:szCs w:val="20"/>
        </w:rPr>
      </w:pPr>
      <w:r>
        <w:rPr>
          <w:rFonts w:ascii="Verdana" w:hAnsi="Verdana"/>
          <w:sz w:val="20"/>
          <w:szCs w:val="20"/>
        </w:rPr>
        <w:t>ROUTINE</w:t>
      </w:r>
    </w:p>
    <w:p w:rsidR="00656E14" w:rsidRDefault="00656E14" w:rsidP="00273424">
      <w:pPr>
        <w:pStyle w:val="NoSpacing"/>
        <w:numPr>
          <w:ilvl w:val="0"/>
          <w:numId w:val="10"/>
        </w:numPr>
        <w:rPr>
          <w:rFonts w:ascii="Verdana" w:hAnsi="Verdana"/>
          <w:sz w:val="20"/>
          <w:szCs w:val="20"/>
        </w:rPr>
      </w:pPr>
      <w:r>
        <w:rPr>
          <w:rFonts w:ascii="Verdana" w:hAnsi="Verdana"/>
          <w:sz w:val="20"/>
          <w:szCs w:val="20"/>
        </w:rPr>
        <w:t>BADI</w:t>
      </w:r>
    </w:p>
    <w:p w:rsidR="00A95C03" w:rsidRDefault="00A95C03" w:rsidP="00273424">
      <w:pPr>
        <w:pStyle w:val="NoSpacing"/>
        <w:numPr>
          <w:ilvl w:val="0"/>
          <w:numId w:val="10"/>
        </w:numPr>
        <w:rPr>
          <w:rFonts w:ascii="Verdana" w:hAnsi="Verdana"/>
          <w:sz w:val="20"/>
          <w:szCs w:val="20"/>
        </w:rPr>
      </w:pPr>
      <w:r>
        <w:rPr>
          <w:rFonts w:ascii="Verdana" w:hAnsi="Verdana"/>
          <w:sz w:val="20"/>
          <w:szCs w:val="20"/>
        </w:rPr>
        <w:t>PI/XI</w:t>
      </w:r>
    </w:p>
    <w:p w:rsidR="00A95C03" w:rsidRDefault="00A95C03" w:rsidP="00A95C03">
      <w:pPr>
        <w:pStyle w:val="NoSpacing"/>
        <w:ind w:left="720"/>
        <w:rPr>
          <w:rFonts w:ascii="Verdana" w:hAnsi="Verdana"/>
          <w:sz w:val="20"/>
          <w:szCs w:val="20"/>
        </w:rPr>
      </w:pPr>
    </w:p>
    <w:p w:rsidR="001733EC" w:rsidRDefault="001733EC" w:rsidP="00A95C03">
      <w:pPr>
        <w:pStyle w:val="NoSpacing"/>
        <w:ind w:left="720"/>
        <w:rPr>
          <w:rFonts w:ascii="Verdana" w:hAnsi="Verdana"/>
          <w:sz w:val="20"/>
          <w:szCs w:val="20"/>
        </w:rPr>
      </w:pPr>
    </w:p>
    <w:p w:rsidR="00656E14" w:rsidRPr="00656E14" w:rsidRDefault="00656E14" w:rsidP="00656E14">
      <w:pPr>
        <w:pStyle w:val="NoSpacing"/>
        <w:ind w:left="360"/>
        <w:rPr>
          <w:rFonts w:ascii="Verdana" w:hAnsi="Verdana"/>
          <w:sz w:val="20"/>
          <w:szCs w:val="20"/>
        </w:rPr>
      </w:pPr>
    </w:p>
    <w:p w:rsidR="00F34807" w:rsidRDefault="00F34807" w:rsidP="00F34807">
      <w:pPr>
        <w:pStyle w:val="NoSpacing"/>
        <w:rPr>
          <w:rFonts w:ascii="Verdana" w:hAnsi="Verdana"/>
          <w:b/>
          <w:sz w:val="20"/>
          <w:szCs w:val="20"/>
        </w:rPr>
      </w:pPr>
      <w:r>
        <w:rPr>
          <w:rFonts w:ascii="Verdana" w:hAnsi="Verdana"/>
          <w:b/>
          <w:sz w:val="20"/>
          <w:szCs w:val="20"/>
        </w:rPr>
        <w:t>FUNCTIONAL MODULES: -</w:t>
      </w:r>
    </w:p>
    <w:p w:rsidR="00AE4C3D" w:rsidRDefault="00AE4C3D" w:rsidP="00F34807">
      <w:pPr>
        <w:pStyle w:val="NoSpacing"/>
        <w:rPr>
          <w:rFonts w:ascii="Verdana" w:hAnsi="Verdana"/>
          <w:b/>
          <w:sz w:val="20"/>
          <w:szCs w:val="20"/>
        </w:rPr>
      </w:pPr>
    </w:p>
    <w:p w:rsidR="00AE4C3D" w:rsidRDefault="00AE4C3D" w:rsidP="00F34807">
      <w:pPr>
        <w:pStyle w:val="NoSpacing"/>
        <w:rPr>
          <w:rFonts w:ascii="Verdana" w:hAnsi="Verdana"/>
          <w:b/>
          <w:sz w:val="20"/>
          <w:szCs w:val="20"/>
        </w:rPr>
      </w:pPr>
    </w:p>
    <w:p w:rsidR="004B797B" w:rsidRDefault="00E86F73" w:rsidP="000E13F5">
      <w:pPr>
        <w:pStyle w:val="NoSpacing"/>
        <w:numPr>
          <w:ilvl w:val="0"/>
          <w:numId w:val="10"/>
        </w:numPr>
        <w:rPr>
          <w:rFonts w:ascii="Verdana" w:hAnsi="Verdana"/>
          <w:sz w:val="20"/>
          <w:szCs w:val="20"/>
        </w:rPr>
      </w:pPr>
      <w:r>
        <w:rPr>
          <w:rFonts w:ascii="Verdana" w:hAnsi="Verdana"/>
          <w:sz w:val="20"/>
          <w:szCs w:val="20"/>
        </w:rPr>
        <w:tab/>
        <w:t xml:space="preserve">FI , SD , MM , </w:t>
      </w:r>
      <w:r w:rsidR="00F34807">
        <w:rPr>
          <w:rFonts w:ascii="Verdana" w:hAnsi="Verdana"/>
          <w:sz w:val="20"/>
          <w:szCs w:val="20"/>
        </w:rPr>
        <w:t>HR</w:t>
      </w:r>
      <w:r>
        <w:rPr>
          <w:rFonts w:ascii="Verdana" w:hAnsi="Verdana"/>
          <w:sz w:val="20"/>
          <w:szCs w:val="20"/>
        </w:rPr>
        <w:t xml:space="preserve"> , PP, Q</w:t>
      </w:r>
      <w:r w:rsidR="00803027">
        <w:rPr>
          <w:rFonts w:ascii="Verdana" w:hAnsi="Verdana"/>
          <w:sz w:val="20"/>
          <w:szCs w:val="20"/>
        </w:rPr>
        <w:t>M</w:t>
      </w:r>
      <w:r w:rsidR="00D50982">
        <w:rPr>
          <w:rFonts w:ascii="Verdana" w:hAnsi="Verdana"/>
          <w:sz w:val="20"/>
          <w:szCs w:val="20"/>
        </w:rPr>
        <w:t xml:space="preserve">, </w:t>
      </w:r>
      <w:r w:rsidR="00B62FE4">
        <w:rPr>
          <w:rFonts w:ascii="Verdana" w:hAnsi="Verdana"/>
          <w:sz w:val="20"/>
          <w:szCs w:val="20"/>
        </w:rPr>
        <w:t xml:space="preserve">FM, </w:t>
      </w:r>
      <w:r w:rsidR="00D50982">
        <w:rPr>
          <w:rFonts w:ascii="Verdana" w:hAnsi="Verdana"/>
          <w:sz w:val="20"/>
          <w:szCs w:val="20"/>
        </w:rPr>
        <w:t xml:space="preserve">PM, </w:t>
      </w:r>
      <w:r w:rsidR="00B62FE4">
        <w:rPr>
          <w:rFonts w:ascii="Verdana" w:hAnsi="Verdana"/>
          <w:sz w:val="20"/>
          <w:szCs w:val="20"/>
        </w:rPr>
        <w:t xml:space="preserve">PI, </w:t>
      </w:r>
      <w:r w:rsidR="00D50982">
        <w:rPr>
          <w:rFonts w:ascii="Verdana" w:hAnsi="Verdana"/>
          <w:sz w:val="20"/>
          <w:szCs w:val="20"/>
        </w:rPr>
        <w:t>DMS</w:t>
      </w:r>
      <w:r w:rsidR="0059457E">
        <w:rPr>
          <w:rFonts w:ascii="Verdana" w:hAnsi="Verdana"/>
          <w:sz w:val="20"/>
          <w:szCs w:val="20"/>
        </w:rPr>
        <w:t>,</w:t>
      </w:r>
      <w:r w:rsidR="00DD1CBE">
        <w:rPr>
          <w:rFonts w:ascii="Verdana" w:hAnsi="Verdana"/>
          <w:sz w:val="20"/>
          <w:szCs w:val="20"/>
        </w:rPr>
        <w:t xml:space="preserve"> </w:t>
      </w:r>
      <w:r w:rsidR="0059457E">
        <w:rPr>
          <w:rFonts w:ascii="Verdana" w:hAnsi="Verdana"/>
          <w:sz w:val="20"/>
          <w:szCs w:val="20"/>
        </w:rPr>
        <w:t>Syclo</w:t>
      </w:r>
    </w:p>
    <w:p w:rsidR="00A95C03" w:rsidRDefault="00A95C03" w:rsidP="0059457E">
      <w:pPr>
        <w:pStyle w:val="NoSpacing"/>
        <w:jc w:val="right"/>
        <w:rPr>
          <w:rFonts w:ascii="Verdana" w:hAnsi="Verdana"/>
          <w:sz w:val="20"/>
          <w:szCs w:val="20"/>
        </w:rPr>
      </w:pPr>
    </w:p>
    <w:p w:rsidR="0059457E" w:rsidRDefault="0059457E" w:rsidP="0059457E">
      <w:pPr>
        <w:pStyle w:val="NoSpacing"/>
        <w:jc w:val="right"/>
        <w:rPr>
          <w:rFonts w:ascii="Verdana" w:hAnsi="Verdana"/>
          <w:sz w:val="20"/>
          <w:szCs w:val="20"/>
        </w:rPr>
      </w:pPr>
    </w:p>
    <w:p w:rsidR="00A95C03" w:rsidRDefault="00A95C03" w:rsidP="00A95C03">
      <w:pPr>
        <w:pStyle w:val="NoSpacing"/>
        <w:rPr>
          <w:rFonts w:ascii="Verdana" w:hAnsi="Verdana"/>
          <w:sz w:val="20"/>
          <w:szCs w:val="20"/>
        </w:rPr>
      </w:pPr>
    </w:p>
    <w:p w:rsidR="00311593" w:rsidRDefault="00311593" w:rsidP="003F4837">
      <w:pPr>
        <w:rPr>
          <w:rFonts w:ascii="Verdana" w:eastAsia="Arial" w:hAnsi="Verdana"/>
          <w:sz w:val="20"/>
          <w:szCs w:val="20"/>
          <w:lang w:eastAsia="ar-SA"/>
        </w:rPr>
      </w:pPr>
    </w:p>
    <w:p w:rsidR="0059457E" w:rsidRPr="00A36ACB" w:rsidRDefault="0059457E" w:rsidP="0059457E">
      <w:pPr>
        <w:pBdr>
          <w:bottom w:val="single" w:sz="6" w:space="2" w:color="auto"/>
        </w:pBdr>
        <w:shd w:val="pct10" w:color="auto" w:fill="auto"/>
        <w:spacing w:after="120"/>
        <w:ind w:right="-155"/>
        <w:jc w:val="both"/>
        <w:rPr>
          <w:b/>
          <w:sz w:val="20"/>
          <w:szCs w:val="20"/>
        </w:rPr>
      </w:pPr>
      <w:r>
        <w:rPr>
          <w:b/>
          <w:bCs/>
          <w:sz w:val="20"/>
          <w:szCs w:val="20"/>
        </w:rPr>
        <w:lastRenderedPageBreak/>
        <w:t>PROJECT DETAIL</w:t>
      </w:r>
    </w:p>
    <w:p w:rsidR="0059457E" w:rsidRPr="00F34807" w:rsidRDefault="0059457E" w:rsidP="0059457E">
      <w:pPr>
        <w:pStyle w:val="NoSpacing"/>
        <w:ind w:left="720"/>
        <w:rPr>
          <w:rFonts w:ascii="Verdana" w:hAnsi="Verdana"/>
          <w:sz w:val="20"/>
          <w:szCs w:val="20"/>
        </w:rPr>
      </w:pPr>
      <w:r w:rsidRPr="00F34807">
        <w:rPr>
          <w:rFonts w:ascii="Verdana" w:hAnsi="Verdana"/>
          <w:b/>
          <w:sz w:val="20"/>
          <w:szCs w:val="20"/>
        </w:rPr>
        <w:t>Client</w:t>
      </w:r>
      <w:r w:rsidRPr="00F34807">
        <w:rPr>
          <w:rFonts w:ascii="Verdana" w:hAnsi="Verdana"/>
          <w:b/>
          <w:sz w:val="20"/>
          <w:szCs w:val="20"/>
        </w:rPr>
        <w:tab/>
      </w:r>
      <w:r w:rsidRPr="00F34807">
        <w:rPr>
          <w:rFonts w:ascii="Verdana" w:hAnsi="Verdana"/>
          <w:b/>
          <w:sz w:val="20"/>
          <w:szCs w:val="20"/>
        </w:rPr>
        <w:tab/>
      </w:r>
      <w:r w:rsidRPr="00F34807">
        <w:rPr>
          <w:rFonts w:ascii="Verdana" w:hAnsi="Verdana"/>
          <w:b/>
          <w:sz w:val="20"/>
          <w:szCs w:val="20"/>
        </w:rPr>
        <w:tab/>
        <w:t xml:space="preserve">: </w:t>
      </w:r>
      <w:r>
        <w:rPr>
          <w:rFonts w:ascii="Verdana" w:hAnsi="Verdana"/>
          <w:b/>
          <w:sz w:val="20"/>
          <w:szCs w:val="20"/>
        </w:rPr>
        <w:t>IL&amp;</w:t>
      </w:r>
      <w:r w:rsidR="006B2649">
        <w:rPr>
          <w:rFonts w:ascii="Verdana" w:hAnsi="Verdana"/>
          <w:b/>
          <w:sz w:val="20"/>
          <w:szCs w:val="20"/>
        </w:rPr>
        <w:t>FS</w:t>
      </w:r>
      <w:r w:rsidRPr="00F34807">
        <w:rPr>
          <w:rFonts w:ascii="Verdana" w:hAnsi="Verdana"/>
          <w:sz w:val="20"/>
          <w:szCs w:val="20"/>
        </w:rPr>
        <w:br/>
        <w:t>Environment</w:t>
      </w:r>
      <w:r w:rsidRPr="00F34807">
        <w:rPr>
          <w:rFonts w:ascii="Verdana" w:hAnsi="Verdana"/>
          <w:sz w:val="20"/>
          <w:szCs w:val="20"/>
        </w:rPr>
        <w:tab/>
      </w:r>
      <w:r w:rsidRPr="00F34807">
        <w:rPr>
          <w:rFonts w:ascii="Verdana" w:hAnsi="Verdana"/>
          <w:sz w:val="20"/>
          <w:szCs w:val="20"/>
        </w:rPr>
        <w:tab/>
        <w:t xml:space="preserve">: </w:t>
      </w:r>
      <w:r w:rsidR="00B37987" w:rsidRPr="00F34807">
        <w:rPr>
          <w:rFonts w:ascii="Verdana" w:hAnsi="Verdana"/>
          <w:sz w:val="20"/>
          <w:szCs w:val="20"/>
        </w:rPr>
        <w:t>Implementation 6.0</w:t>
      </w:r>
      <w:r w:rsidRPr="00F34807">
        <w:rPr>
          <w:rFonts w:ascii="Verdana" w:hAnsi="Verdana"/>
          <w:sz w:val="20"/>
          <w:szCs w:val="20"/>
        </w:rPr>
        <w:t>.</w:t>
      </w:r>
    </w:p>
    <w:p w:rsidR="0059457E" w:rsidRPr="00F34807" w:rsidRDefault="0059457E" w:rsidP="0059457E">
      <w:pPr>
        <w:pStyle w:val="NoSpacing"/>
        <w:ind w:left="720"/>
        <w:rPr>
          <w:rFonts w:ascii="Verdana" w:hAnsi="Verdana"/>
          <w:sz w:val="20"/>
          <w:szCs w:val="20"/>
        </w:rPr>
      </w:pPr>
      <w:r>
        <w:rPr>
          <w:rFonts w:ascii="Verdana" w:hAnsi="Verdana"/>
          <w:sz w:val="20"/>
          <w:szCs w:val="20"/>
        </w:rPr>
        <w:t>Applications</w:t>
      </w:r>
      <w:r>
        <w:rPr>
          <w:rFonts w:ascii="Verdana" w:hAnsi="Verdana"/>
          <w:sz w:val="20"/>
          <w:szCs w:val="20"/>
        </w:rPr>
        <w:tab/>
      </w:r>
      <w:r>
        <w:rPr>
          <w:rFonts w:ascii="Verdana" w:hAnsi="Verdana"/>
          <w:sz w:val="20"/>
          <w:szCs w:val="20"/>
        </w:rPr>
        <w:tab/>
        <w:t>: MM, SD, PM, QM, PI, DMS</w:t>
      </w:r>
      <w:r w:rsidRPr="00F34807">
        <w:rPr>
          <w:rFonts w:ascii="Verdana" w:hAnsi="Verdana"/>
          <w:sz w:val="20"/>
          <w:szCs w:val="20"/>
        </w:rPr>
        <w:br/>
        <w:t>Role</w:t>
      </w:r>
      <w:r w:rsidRPr="00F34807">
        <w:rPr>
          <w:rFonts w:ascii="Verdana" w:hAnsi="Verdana"/>
          <w:sz w:val="20"/>
          <w:szCs w:val="20"/>
        </w:rPr>
        <w:tab/>
      </w:r>
      <w:r w:rsidRPr="00F34807">
        <w:rPr>
          <w:rFonts w:ascii="Verdana" w:hAnsi="Verdana"/>
          <w:sz w:val="20"/>
          <w:szCs w:val="20"/>
        </w:rPr>
        <w:tab/>
      </w:r>
      <w:r w:rsidRPr="00F34807">
        <w:rPr>
          <w:rFonts w:ascii="Verdana" w:hAnsi="Verdana"/>
          <w:sz w:val="20"/>
          <w:szCs w:val="20"/>
        </w:rPr>
        <w:tab/>
        <w:t>: SAP ABAP Consultant</w:t>
      </w:r>
    </w:p>
    <w:p w:rsidR="0059457E" w:rsidRPr="00F34807" w:rsidRDefault="0059457E" w:rsidP="0059457E">
      <w:pPr>
        <w:pStyle w:val="NoSpacing"/>
        <w:ind w:left="720"/>
        <w:rPr>
          <w:rFonts w:ascii="Verdana" w:hAnsi="Verdana"/>
          <w:sz w:val="20"/>
          <w:szCs w:val="20"/>
        </w:rPr>
      </w:pPr>
      <w:r w:rsidRPr="00F34807">
        <w:rPr>
          <w:rFonts w:ascii="Verdana" w:hAnsi="Verdana"/>
          <w:sz w:val="20"/>
          <w:szCs w:val="20"/>
        </w:rPr>
        <w:t>Duration</w:t>
      </w:r>
      <w:r w:rsidRPr="00F34807">
        <w:rPr>
          <w:rFonts w:ascii="Verdana" w:hAnsi="Verdana"/>
          <w:sz w:val="20"/>
          <w:szCs w:val="20"/>
        </w:rPr>
        <w:tab/>
      </w:r>
      <w:r w:rsidRPr="00F34807">
        <w:rPr>
          <w:rFonts w:ascii="Verdana" w:hAnsi="Verdana"/>
          <w:sz w:val="20"/>
          <w:szCs w:val="20"/>
        </w:rPr>
        <w:tab/>
      </w:r>
      <w:r>
        <w:rPr>
          <w:rFonts w:ascii="Verdana" w:hAnsi="Verdana"/>
          <w:sz w:val="20"/>
          <w:szCs w:val="20"/>
        </w:rPr>
        <w:t xml:space="preserve">: </w:t>
      </w:r>
      <w:r w:rsidR="00B37987">
        <w:rPr>
          <w:rFonts w:ascii="Verdana" w:hAnsi="Verdana"/>
          <w:sz w:val="20"/>
          <w:szCs w:val="20"/>
        </w:rPr>
        <w:t>Jan</w:t>
      </w:r>
      <w:r w:rsidR="006B2649">
        <w:rPr>
          <w:rFonts w:ascii="Verdana" w:hAnsi="Verdana"/>
          <w:sz w:val="20"/>
          <w:szCs w:val="20"/>
        </w:rPr>
        <w:t xml:space="preserve"> </w:t>
      </w:r>
      <w:r w:rsidR="006B2649" w:rsidRPr="00F34807">
        <w:rPr>
          <w:rFonts w:ascii="Verdana" w:hAnsi="Verdana"/>
          <w:sz w:val="20"/>
          <w:szCs w:val="20"/>
        </w:rPr>
        <w:t>’1</w:t>
      </w:r>
      <w:r w:rsidR="006B2649">
        <w:rPr>
          <w:rFonts w:ascii="Verdana" w:hAnsi="Verdana"/>
          <w:sz w:val="20"/>
          <w:szCs w:val="20"/>
        </w:rPr>
        <w:t xml:space="preserve">6 </w:t>
      </w:r>
      <w:r w:rsidRPr="00F34807">
        <w:rPr>
          <w:rFonts w:ascii="Verdana" w:hAnsi="Verdana"/>
          <w:sz w:val="20"/>
          <w:szCs w:val="20"/>
        </w:rPr>
        <w:t>to</w:t>
      </w:r>
      <w:r w:rsidR="006B2649">
        <w:rPr>
          <w:rFonts w:ascii="Verdana" w:hAnsi="Verdana"/>
          <w:sz w:val="20"/>
          <w:szCs w:val="20"/>
        </w:rPr>
        <w:t xml:space="preserve"> till date</w:t>
      </w:r>
    </w:p>
    <w:p w:rsidR="0059457E" w:rsidRPr="00F34807" w:rsidRDefault="0059457E" w:rsidP="0059457E">
      <w:pPr>
        <w:pStyle w:val="NoSpacing"/>
        <w:ind w:left="720"/>
        <w:rPr>
          <w:rFonts w:ascii="Verdana" w:hAnsi="Verdana"/>
          <w:sz w:val="20"/>
          <w:szCs w:val="20"/>
        </w:rPr>
      </w:pPr>
      <w:r w:rsidRPr="00F34807">
        <w:rPr>
          <w:rFonts w:ascii="Verdana" w:hAnsi="Verdana"/>
          <w:sz w:val="20"/>
          <w:szCs w:val="20"/>
        </w:rPr>
        <w:t>Company</w:t>
      </w:r>
      <w:r w:rsidRPr="00F34807">
        <w:rPr>
          <w:rFonts w:ascii="Verdana" w:hAnsi="Verdana"/>
          <w:sz w:val="20"/>
          <w:szCs w:val="20"/>
        </w:rPr>
        <w:tab/>
      </w:r>
      <w:r w:rsidRPr="00F34807">
        <w:rPr>
          <w:rFonts w:ascii="Verdana" w:hAnsi="Verdana"/>
          <w:sz w:val="20"/>
          <w:szCs w:val="20"/>
        </w:rPr>
        <w:tab/>
        <w:t xml:space="preserve">: </w:t>
      </w:r>
      <w:r w:rsidRPr="0059457E">
        <w:rPr>
          <w:rFonts w:ascii="Verdana" w:hAnsi="Verdana"/>
          <w:sz w:val="20"/>
          <w:szCs w:val="20"/>
        </w:rPr>
        <w:t>Accenture</w:t>
      </w:r>
      <w:r>
        <w:rPr>
          <w:rFonts w:ascii="Verdana" w:hAnsi="Verdana"/>
          <w:sz w:val="20"/>
          <w:szCs w:val="20"/>
        </w:rPr>
        <w:t xml:space="preserve"> Services</w:t>
      </w:r>
      <w:r w:rsidRPr="00F34807">
        <w:rPr>
          <w:rFonts w:ascii="Verdana" w:hAnsi="Verdana"/>
          <w:sz w:val="20"/>
          <w:szCs w:val="20"/>
        </w:rPr>
        <w:t xml:space="preserve"> pvt Ltd</w:t>
      </w:r>
    </w:p>
    <w:p w:rsidR="0059457E" w:rsidRPr="00A4028A" w:rsidRDefault="0059457E" w:rsidP="0059457E">
      <w:pPr>
        <w:jc w:val="both"/>
        <w:rPr>
          <w:sz w:val="12"/>
          <w:szCs w:val="20"/>
        </w:rPr>
      </w:pPr>
    </w:p>
    <w:p w:rsidR="0059457E" w:rsidRPr="00F34807" w:rsidRDefault="0059457E" w:rsidP="0059457E">
      <w:pPr>
        <w:pStyle w:val="NoSpacing"/>
        <w:rPr>
          <w:rFonts w:ascii="Verdana" w:hAnsi="Verdana"/>
          <w:b/>
          <w:sz w:val="20"/>
          <w:szCs w:val="20"/>
        </w:rPr>
      </w:pPr>
      <w:r w:rsidRPr="00F34807">
        <w:rPr>
          <w:rFonts w:ascii="Verdana" w:hAnsi="Verdana"/>
          <w:b/>
          <w:sz w:val="20"/>
          <w:szCs w:val="20"/>
        </w:rPr>
        <w:t>Project Description</w:t>
      </w:r>
      <w:r>
        <w:rPr>
          <w:rFonts w:ascii="Verdana" w:hAnsi="Verdana"/>
          <w:b/>
          <w:sz w:val="20"/>
          <w:szCs w:val="20"/>
        </w:rPr>
        <w:t>:</w:t>
      </w:r>
      <w:r w:rsidRPr="00F34807">
        <w:rPr>
          <w:rFonts w:ascii="Verdana" w:hAnsi="Verdana"/>
          <w:b/>
          <w:sz w:val="20"/>
          <w:szCs w:val="20"/>
        </w:rPr>
        <w:t xml:space="preserve"> </w:t>
      </w:r>
    </w:p>
    <w:p w:rsidR="0059457E" w:rsidRPr="00A4028A" w:rsidRDefault="0059457E" w:rsidP="0059457E">
      <w:pPr>
        <w:rPr>
          <w:sz w:val="12"/>
          <w:szCs w:val="20"/>
        </w:rPr>
      </w:pPr>
    </w:p>
    <w:p w:rsidR="006B2649" w:rsidRPr="00CA6764" w:rsidRDefault="006B2649" w:rsidP="006B2649">
      <w:pPr>
        <w:rPr>
          <w:rFonts w:ascii="Verdana" w:hAnsi="Verdana" w:cs="Arial"/>
          <w:sz w:val="20"/>
          <w:szCs w:val="20"/>
        </w:rPr>
      </w:pPr>
      <w:r w:rsidRPr="00CA6764">
        <w:rPr>
          <w:rFonts w:ascii="Verdana" w:hAnsi="Verdana" w:cs="Arial"/>
          <w:sz w:val="20"/>
          <w:szCs w:val="20"/>
        </w:rPr>
        <w:t xml:space="preserve">IMICL is developing an </w:t>
      </w:r>
      <w:r w:rsidR="00B37987" w:rsidRPr="00CA6764">
        <w:rPr>
          <w:rFonts w:ascii="Verdana" w:hAnsi="Verdana" w:cs="Arial"/>
          <w:sz w:val="20"/>
          <w:szCs w:val="20"/>
        </w:rPr>
        <w:t>all-weather</w:t>
      </w:r>
      <w:r w:rsidRPr="00CA6764">
        <w:rPr>
          <w:rFonts w:ascii="Verdana" w:hAnsi="Verdana" w:cs="Arial"/>
          <w:sz w:val="20"/>
          <w:szCs w:val="20"/>
        </w:rPr>
        <w:t>, deep draft captive port with breakwaters for IL&amp;FS Tamil Nadu Power Company Limited (“ITPCL”) which is developing a 3,840 MW Thermal Power Project, in Porto Novo in Cuddalore District in Tamil Nadu</w:t>
      </w:r>
      <w:r w:rsidRPr="00DD1CBE">
        <w:rPr>
          <w:rFonts w:ascii="Verdana" w:hAnsi="Verdana" w:cs="Arial"/>
          <w:sz w:val="20"/>
          <w:szCs w:val="20"/>
        </w:rPr>
        <w:t> </w:t>
      </w:r>
      <w:r w:rsidRPr="00CA6764">
        <w:rPr>
          <w:rFonts w:ascii="Verdana" w:hAnsi="Verdana" w:cs="Arial"/>
          <w:sz w:val="20"/>
          <w:szCs w:val="20"/>
        </w:rPr>
        <w:br/>
      </w:r>
      <w:r w:rsidRPr="00CA6764">
        <w:rPr>
          <w:rFonts w:ascii="Verdana" w:hAnsi="Verdana" w:cs="Arial"/>
          <w:sz w:val="20"/>
          <w:szCs w:val="20"/>
        </w:rPr>
        <w:br/>
        <w:t>The port site is located at a distance of 30 km from Cuddalore, 160 km south of Chennai and 500 km north of Tuticorin. The site is endowed with adequate back-up land, sufficient waterfront and draft that facilitates the planned phase-wise development and sufficient built-up capacity of the project</w:t>
      </w:r>
      <w:r w:rsidRPr="00DD1CBE">
        <w:rPr>
          <w:rFonts w:ascii="Verdana" w:hAnsi="Verdana" w:cs="Arial"/>
          <w:sz w:val="20"/>
          <w:szCs w:val="20"/>
        </w:rPr>
        <w:t> </w:t>
      </w:r>
      <w:r w:rsidRPr="00CA6764">
        <w:rPr>
          <w:rFonts w:ascii="Verdana" w:hAnsi="Verdana" w:cs="Arial"/>
          <w:sz w:val="20"/>
          <w:szCs w:val="20"/>
        </w:rPr>
        <w:br/>
      </w:r>
      <w:r w:rsidRPr="00CA6764">
        <w:rPr>
          <w:rFonts w:ascii="Verdana" w:hAnsi="Verdana" w:cs="Arial"/>
          <w:sz w:val="20"/>
          <w:szCs w:val="20"/>
        </w:rPr>
        <w:br/>
        <w:t>The captive Port is proposed to be developed in Phases with ultimate capacity to handle 15 MTPA of imported coal catering to the requirement of the ITPCL’s Power plant</w:t>
      </w:r>
    </w:p>
    <w:p w:rsidR="006B2649" w:rsidRDefault="006B2649" w:rsidP="006B2649"/>
    <w:p w:rsidR="0059457E" w:rsidRPr="003C38F8" w:rsidRDefault="0059457E" w:rsidP="0059457E">
      <w:pPr>
        <w:pStyle w:val="NoSpacing"/>
        <w:ind w:left="720"/>
        <w:rPr>
          <w:rFonts w:ascii="Verdana" w:hAnsi="Verdana"/>
          <w:sz w:val="20"/>
          <w:szCs w:val="20"/>
        </w:rPr>
      </w:pPr>
    </w:p>
    <w:p w:rsidR="0059457E" w:rsidRPr="00BA4CF9" w:rsidRDefault="0059457E" w:rsidP="0059457E">
      <w:pPr>
        <w:pStyle w:val="NoSpacing"/>
        <w:rPr>
          <w:rFonts w:ascii="Verdana" w:hAnsi="Verdana"/>
          <w:sz w:val="20"/>
          <w:szCs w:val="20"/>
        </w:rPr>
      </w:pPr>
      <w:r w:rsidRPr="006B5E4B">
        <w:rPr>
          <w:rFonts w:ascii="Verdana" w:hAnsi="Verdana"/>
          <w:b/>
          <w:bCs/>
          <w:sz w:val="20"/>
          <w:szCs w:val="20"/>
        </w:rPr>
        <w:t>Roles:</w:t>
      </w:r>
    </w:p>
    <w:p w:rsidR="0059457E" w:rsidRDefault="0059457E" w:rsidP="0059457E">
      <w:pPr>
        <w:rPr>
          <w:sz w:val="20"/>
          <w:szCs w:val="20"/>
        </w:rPr>
      </w:pPr>
    </w:p>
    <w:p w:rsidR="0059457E" w:rsidRDefault="0059457E" w:rsidP="0059457E">
      <w:pPr>
        <w:pStyle w:val="NoSpacing"/>
        <w:numPr>
          <w:ilvl w:val="0"/>
          <w:numId w:val="4"/>
        </w:numPr>
        <w:rPr>
          <w:rFonts w:ascii="Verdana" w:hAnsi="Verdana"/>
          <w:sz w:val="20"/>
          <w:szCs w:val="20"/>
        </w:rPr>
      </w:pPr>
      <w:r>
        <w:rPr>
          <w:rFonts w:ascii="Verdana" w:hAnsi="Verdana"/>
          <w:sz w:val="20"/>
          <w:szCs w:val="20"/>
        </w:rPr>
        <w:t>Gathering the requirement from the Functional Consultant.</w:t>
      </w:r>
    </w:p>
    <w:p w:rsidR="0059457E" w:rsidRDefault="0059457E" w:rsidP="0059457E">
      <w:pPr>
        <w:pStyle w:val="NoSpacing"/>
        <w:numPr>
          <w:ilvl w:val="0"/>
          <w:numId w:val="4"/>
        </w:numPr>
        <w:rPr>
          <w:rFonts w:ascii="Verdana" w:hAnsi="Verdana"/>
          <w:sz w:val="20"/>
          <w:szCs w:val="20"/>
        </w:rPr>
      </w:pPr>
      <w:r>
        <w:rPr>
          <w:rFonts w:ascii="Verdana" w:hAnsi="Verdana"/>
          <w:sz w:val="20"/>
          <w:szCs w:val="20"/>
        </w:rPr>
        <w:t>Analyzing these Requirements.</w:t>
      </w:r>
    </w:p>
    <w:p w:rsidR="0059457E" w:rsidRDefault="0059457E" w:rsidP="0059457E">
      <w:pPr>
        <w:pStyle w:val="NoSpacing"/>
        <w:numPr>
          <w:ilvl w:val="0"/>
          <w:numId w:val="4"/>
        </w:numPr>
        <w:rPr>
          <w:rFonts w:ascii="Verdana" w:hAnsi="Verdana"/>
          <w:sz w:val="20"/>
          <w:szCs w:val="20"/>
        </w:rPr>
      </w:pPr>
      <w:r>
        <w:rPr>
          <w:rFonts w:ascii="Verdana" w:hAnsi="Verdana"/>
          <w:sz w:val="20"/>
          <w:szCs w:val="20"/>
        </w:rPr>
        <w:t>Start coding according to the Requirements.</w:t>
      </w:r>
    </w:p>
    <w:p w:rsidR="0059457E" w:rsidRDefault="0059457E" w:rsidP="0059457E">
      <w:pPr>
        <w:pStyle w:val="NoSpacing"/>
        <w:numPr>
          <w:ilvl w:val="0"/>
          <w:numId w:val="4"/>
        </w:numPr>
        <w:rPr>
          <w:rFonts w:ascii="Verdana" w:hAnsi="Verdana"/>
          <w:sz w:val="20"/>
          <w:szCs w:val="20"/>
        </w:rPr>
      </w:pPr>
      <w:r>
        <w:rPr>
          <w:rFonts w:ascii="Verdana" w:hAnsi="Verdana"/>
          <w:sz w:val="20"/>
          <w:szCs w:val="20"/>
        </w:rPr>
        <w:t xml:space="preserve">Submitting the Solutions to the Functional Consultant. </w:t>
      </w:r>
    </w:p>
    <w:p w:rsidR="0059457E" w:rsidRDefault="0059457E" w:rsidP="0059457E">
      <w:pPr>
        <w:pStyle w:val="NoSpacing"/>
        <w:rPr>
          <w:rFonts w:ascii="Verdana" w:hAnsi="Verdana"/>
          <w:sz w:val="20"/>
          <w:szCs w:val="20"/>
        </w:rPr>
      </w:pPr>
    </w:p>
    <w:p w:rsidR="0059457E" w:rsidRDefault="0059457E" w:rsidP="0059457E">
      <w:pPr>
        <w:pStyle w:val="NoSpacing"/>
        <w:rPr>
          <w:rFonts w:ascii="Verdana" w:hAnsi="Verdana"/>
          <w:sz w:val="20"/>
          <w:szCs w:val="20"/>
        </w:rPr>
      </w:pPr>
    </w:p>
    <w:p w:rsidR="0059457E" w:rsidRDefault="0059457E" w:rsidP="0059457E">
      <w:pPr>
        <w:pStyle w:val="NoSpacing"/>
        <w:rPr>
          <w:rFonts w:ascii="Verdana" w:hAnsi="Verdana"/>
          <w:sz w:val="20"/>
          <w:szCs w:val="20"/>
        </w:rPr>
      </w:pPr>
    </w:p>
    <w:p w:rsidR="0059457E" w:rsidRDefault="0059457E" w:rsidP="0059457E">
      <w:pPr>
        <w:pStyle w:val="NoSpacing"/>
        <w:rPr>
          <w:rFonts w:ascii="Verdana" w:eastAsia="Batang" w:hAnsi="Verdana"/>
          <w:b/>
          <w:sz w:val="20"/>
          <w:szCs w:val="20"/>
        </w:rPr>
      </w:pPr>
      <w:r>
        <w:rPr>
          <w:rFonts w:ascii="Verdana" w:eastAsia="Batang" w:hAnsi="Verdana"/>
          <w:b/>
          <w:sz w:val="20"/>
          <w:szCs w:val="20"/>
        </w:rPr>
        <w:t xml:space="preserve">Worked on: </w:t>
      </w:r>
    </w:p>
    <w:p w:rsidR="0059457E" w:rsidRDefault="0059457E" w:rsidP="0059457E">
      <w:pPr>
        <w:pStyle w:val="NoSpacing"/>
        <w:rPr>
          <w:rFonts w:ascii="Verdana" w:eastAsia="Batang" w:hAnsi="Verdana"/>
          <w:b/>
          <w:sz w:val="20"/>
          <w:szCs w:val="20"/>
        </w:rPr>
      </w:pPr>
    </w:p>
    <w:p w:rsidR="0059457E" w:rsidRDefault="0059457E" w:rsidP="0059457E">
      <w:pPr>
        <w:pStyle w:val="NoSpacing"/>
        <w:numPr>
          <w:ilvl w:val="0"/>
          <w:numId w:val="5"/>
        </w:numPr>
        <w:rPr>
          <w:rFonts w:ascii="Verdana" w:hAnsi="Verdana"/>
          <w:sz w:val="20"/>
          <w:szCs w:val="20"/>
        </w:rPr>
      </w:pPr>
      <w:r>
        <w:rPr>
          <w:rFonts w:ascii="Verdana" w:hAnsi="Verdana"/>
          <w:sz w:val="20"/>
          <w:szCs w:val="20"/>
        </w:rPr>
        <w:t>As a Sap-Technical Consultant in this project I have developed objects such as    Dialog programs, User Exit</w:t>
      </w:r>
      <w:r w:rsidR="00DD1CBE" w:rsidRPr="00DD1CBE">
        <w:rPr>
          <w:rFonts w:ascii="Verdana" w:hAnsi="Verdana"/>
          <w:sz w:val="20"/>
          <w:szCs w:val="20"/>
        </w:rPr>
        <w:t xml:space="preserve"> </w:t>
      </w:r>
      <w:r w:rsidR="00DD1CBE">
        <w:rPr>
          <w:rFonts w:ascii="Verdana" w:hAnsi="Verdana"/>
          <w:sz w:val="20"/>
          <w:szCs w:val="20"/>
        </w:rPr>
        <w:t xml:space="preserve">BADI, Enhancement, </w:t>
      </w:r>
      <w:r>
        <w:rPr>
          <w:rFonts w:ascii="Verdana" w:hAnsi="Verdana"/>
          <w:sz w:val="20"/>
          <w:szCs w:val="20"/>
        </w:rPr>
        <w:t xml:space="preserve">Sap Script, Smart forms. </w:t>
      </w:r>
    </w:p>
    <w:p w:rsidR="0059457E" w:rsidRDefault="0059457E" w:rsidP="0059457E">
      <w:pPr>
        <w:pStyle w:val="NoSpacing"/>
        <w:numPr>
          <w:ilvl w:val="0"/>
          <w:numId w:val="5"/>
        </w:numPr>
        <w:rPr>
          <w:rFonts w:ascii="Verdana" w:hAnsi="Verdana"/>
          <w:sz w:val="20"/>
          <w:szCs w:val="20"/>
        </w:rPr>
      </w:pPr>
      <w:r>
        <w:rPr>
          <w:rFonts w:ascii="Verdana" w:hAnsi="Verdana"/>
          <w:sz w:val="20"/>
          <w:szCs w:val="20"/>
        </w:rPr>
        <w:t xml:space="preserve">Developed Speaking order and Acknowledgement form. </w:t>
      </w:r>
    </w:p>
    <w:p w:rsidR="0059457E" w:rsidRPr="00F34807" w:rsidRDefault="0059457E" w:rsidP="0059457E">
      <w:pPr>
        <w:pStyle w:val="NoSpacing"/>
        <w:numPr>
          <w:ilvl w:val="0"/>
          <w:numId w:val="4"/>
        </w:numPr>
        <w:rPr>
          <w:rFonts w:ascii="Verdana" w:hAnsi="Verdana"/>
          <w:sz w:val="20"/>
          <w:szCs w:val="20"/>
        </w:rPr>
      </w:pPr>
      <w:r>
        <w:rPr>
          <w:rFonts w:ascii="Verdana" w:hAnsi="Verdana"/>
          <w:sz w:val="20"/>
          <w:szCs w:val="20"/>
        </w:rPr>
        <w:t xml:space="preserve">Developed Synchronous and Asynchronous outbound proxy for Project creation, Business partner creation, Service order creation and breakdown </w:t>
      </w:r>
      <w:r w:rsidRPr="00F47406">
        <w:rPr>
          <w:rFonts w:ascii="Verdana" w:hAnsi="Verdana"/>
          <w:sz w:val="20"/>
          <w:szCs w:val="20"/>
        </w:rPr>
        <w:t>maintenance</w:t>
      </w:r>
      <w:r w:rsidRPr="00F34807">
        <w:rPr>
          <w:rFonts w:ascii="Verdana" w:hAnsi="Verdana"/>
          <w:sz w:val="20"/>
          <w:szCs w:val="20"/>
        </w:rPr>
        <w:t>.</w:t>
      </w:r>
    </w:p>
    <w:p w:rsidR="0059457E" w:rsidRPr="00F34807" w:rsidRDefault="0059457E" w:rsidP="0059457E">
      <w:pPr>
        <w:pStyle w:val="NoSpacing"/>
        <w:numPr>
          <w:ilvl w:val="0"/>
          <w:numId w:val="4"/>
        </w:numPr>
        <w:rPr>
          <w:rFonts w:ascii="Verdana" w:hAnsi="Verdana"/>
          <w:sz w:val="20"/>
          <w:szCs w:val="20"/>
        </w:rPr>
      </w:pPr>
      <w:r>
        <w:rPr>
          <w:rFonts w:ascii="Verdana" w:hAnsi="Verdana"/>
          <w:sz w:val="20"/>
          <w:szCs w:val="20"/>
        </w:rPr>
        <w:t>Developed Process for DMS attachment.</w:t>
      </w:r>
    </w:p>
    <w:p w:rsidR="0059457E" w:rsidRDefault="0059457E" w:rsidP="0059457E">
      <w:pPr>
        <w:pStyle w:val="NoSpacing"/>
        <w:numPr>
          <w:ilvl w:val="0"/>
          <w:numId w:val="4"/>
        </w:numPr>
        <w:rPr>
          <w:rFonts w:ascii="Verdana" w:hAnsi="Verdana"/>
          <w:sz w:val="20"/>
          <w:szCs w:val="20"/>
        </w:rPr>
      </w:pPr>
      <w:r>
        <w:rPr>
          <w:rFonts w:ascii="Verdana" w:hAnsi="Verdana"/>
          <w:sz w:val="20"/>
          <w:szCs w:val="20"/>
        </w:rPr>
        <w:t>Developed report for PDF attachment in transaction CICO.</w:t>
      </w:r>
    </w:p>
    <w:p w:rsidR="00525763" w:rsidRDefault="00525763" w:rsidP="0059457E">
      <w:pPr>
        <w:pStyle w:val="NoSpacing"/>
        <w:numPr>
          <w:ilvl w:val="0"/>
          <w:numId w:val="4"/>
        </w:numPr>
        <w:rPr>
          <w:rFonts w:ascii="Verdana" w:hAnsi="Verdana"/>
          <w:sz w:val="20"/>
          <w:szCs w:val="20"/>
        </w:rPr>
      </w:pPr>
      <w:r>
        <w:rPr>
          <w:rFonts w:ascii="Verdana" w:hAnsi="Verdana"/>
          <w:sz w:val="20"/>
          <w:szCs w:val="20"/>
        </w:rPr>
        <w:t>Worked on ALE/IDOC for Equipment &amp; functional location Created</w:t>
      </w:r>
    </w:p>
    <w:p w:rsidR="0059457E" w:rsidRPr="00E51BBC" w:rsidRDefault="0059457E" w:rsidP="0059457E">
      <w:pPr>
        <w:pStyle w:val="NoSpacing"/>
        <w:numPr>
          <w:ilvl w:val="0"/>
          <w:numId w:val="4"/>
        </w:numPr>
        <w:rPr>
          <w:sz w:val="20"/>
          <w:szCs w:val="20"/>
        </w:rPr>
      </w:pPr>
      <w:r>
        <w:rPr>
          <w:rFonts w:ascii="Verdana" w:hAnsi="Verdana"/>
          <w:sz w:val="20"/>
          <w:szCs w:val="20"/>
        </w:rPr>
        <w:t>Developed</w:t>
      </w:r>
      <w:r w:rsidRPr="00F47406">
        <w:rPr>
          <w:rFonts w:ascii="Verdana" w:hAnsi="Verdana"/>
          <w:sz w:val="20"/>
          <w:szCs w:val="20"/>
        </w:rPr>
        <w:t xml:space="preserve"> proxy for </w:t>
      </w:r>
      <w:r>
        <w:rPr>
          <w:rFonts w:ascii="Verdana" w:hAnsi="Verdana"/>
          <w:sz w:val="20"/>
          <w:szCs w:val="20"/>
        </w:rPr>
        <w:t xml:space="preserve">Preventive </w:t>
      </w:r>
      <w:r w:rsidRPr="00F47406">
        <w:rPr>
          <w:rFonts w:ascii="Verdana" w:hAnsi="Verdana"/>
          <w:sz w:val="20"/>
          <w:szCs w:val="20"/>
        </w:rPr>
        <w:t>maintenance</w:t>
      </w:r>
      <w:r>
        <w:rPr>
          <w:rFonts w:ascii="Verdana" w:hAnsi="Verdana"/>
          <w:sz w:val="20"/>
          <w:szCs w:val="20"/>
        </w:rPr>
        <w:t>, breakdown process and Business</w:t>
      </w:r>
    </w:p>
    <w:p w:rsidR="0059457E" w:rsidRDefault="0059457E" w:rsidP="0059457E">
      <w:pPr>
        <w:pStyle w:val="NoSpacing"/>
        <w:ind w:left="720"/>
        <w:rPr>
          <w:rFonts w:ascii="Verdana" w:hAnsi="Verdana"/>
          <w:sz w:val="20"/>
          <w:szCs w:val="20"/>
        </w:rPr>
      </w:pPr>
      <w:r>
        <w:rPr>
          <w:rFonts w:ascii="Verdana" w:hAnsi="Verdana"/>
          <w:sz w:val="20"/>
          <w:szCs w:val="20"/>
        </w:rPr>
        <w:t>Partner update and service notification creation.</w:t>
      </w:r>
    </w:p>
    <w:p w:rsidR="0059457E" w:rsidRPr="00B37666" w:rsidRDefault="0059457E" w:rsidP="0059457E">
      <w:pPr>
        <w:pStyle w:val="NoSpacing"/>
        <w:numPr>
          <w:ilvl w:val="0"/>
          <w:numId w:val="4"/>
        </w:numPr>
        <w:rPr>
          <w:rFonts w:ascii="Verdana" w:hAnsi="Verdana"/>
          <w:sz w:val="20"/>
          <w:szCs w:val="20"/>
        </w:rPr>
      </w:pPr>
      <w:r>
        <w:rPr>
          <w:rFonts w:ascii="Verdana" w:hAnsi="Verdana"/>
          <w:sz w:val="20"/>
          <w:szCs w:val="20"/>
        </w:rPr>
        <w:t>Developed</w:t>
      </w:r>
      <w:r w:rsidRPr="00F47406">
        <w:rPr>
          <w:rFonts w:ascii="Verdana" w:hAnsi="Verdana"/>
          <w:sz w:val="20"/>
          <w:szCs w:val="20"/>
        </w:rPr>
        <w:t xml:space="preserve"> proxy for</w:t>
      </w:r>
      <w:r>
        <w:rPr>
          <w:rFonts w:ascii="Verdana" w:hAnsi="Verdana"/>
          <w:sz w:val="20"/>
          <w:szCs w:val="20"/>
        </w:rPr>
        <w:t xml:space="preserve"> LCC and CF check status.</w:t>
      </w:r>
    </w:p>
    <w:p w:rsidR="0059457E" w:rsidRPr="00E51BBC" w:rsidRDefault="0059457E" w:rsidP="0059457E">
      <w:pPr>
        <w:pStyle w:val="NoSpacing"/>
        <w:numPr>
          <w:ilvl w:val="0"/>
          <w:numId w:val="4"/>
        </w:numPr>
        <w:rPr>
          <w:sz w:val="20"/>
          <w:szCs w:val="20"/>
        </w:rPr>
      </w:pPr>
      <w:r>
        <w:rPr>
          <w:rFonts w:ascii="Verdana" w:hAnsi="Verdana"/>
          <w:sz w:val="20"/>
          <w:szCs w:val="20"/>
        </w:rPr>
        <w:t>Developed report to create URL of DMS attachment and send to GIS (Global</w:t>
      </w:r>
    </w:p>
    <w:p w:rsidR="0059457E" w:rsidRPr="00F47406" w:rsidRDefault="0059457E" w:rsidP="0059457E">
      <w:pPr>
        <w:pStyle w:val="NoSpacing"/>
        <w:ind w:left="720"/>
        <w:rPr>
          <w:sz w:val="20"/>
          <w:szCs w:val="20"/>
        </w:rPr>
      </w:pPr>
      <w:r>
        <w:rPr>
          <w:rFonts w:ascii="Verdana" w:hAnsi="Verdana"/>
          <w:sz w:val="20"/>
          <w:szCs w:val="20"/>
        </w:rPr>
        <w:t>Information system).</w:t>
      </w:r>
    </w:p>
    <w:p w:rsidR="0059457E" w:rsidRPr="00DA1222" w:rsidRDefault="0059457E" w:rsidP="0059457E">
      <w:pPr>
        <w:pStyle w:val="NoSpacing"/>
        <w:numPr>
          <w:ilvl w:val="0"/>
          <w:numId w:val="4"/>
        </w:numPr>
        <w:rPr>
          <w:sz w:val="20"/>
          <w:szCs w:val="20"/>
        </w:rPr>
      </w:pPr>
      <w:r>
        <w:rPr>
          <w:rFonts w:ascii="Verdana" w:hAnsi="Verdana"/>
          <w:sz w:val="20"/>
          <w:szCs w:val="20"/>
        </w:rPr>
        <w:t xml:space="preserve">Developed </w:t>
      </w:r>
      <w:r w:rsidRPr="00F47406">
        <w:rPr>
          <w:rFonts w:ascii="Verdana" w:hAnsi="Verdana"/>
          <w:sz w:val="20"/>
          <w:szCs w:val="20"/>
        </w:rPr>
        <w:t xml:space="preserve">a </w:t>
      </w:r>
      <w:r>
        <w:rPr>
          <w:rFonts w:ascii="Verdana" w:hAnsi="Verdana"/>
          <w:sz w:val="20"/>
          <w:szCs w:val="20"/>
        </w:rPr>
        <w:t>Report to update component tab of service order IW32.</w:t>
      </w:r>
    </w:p>
    <w:p w:rsidR="0059457E" w:rsidRDefault="0059457E" w:rsidP="0059457E">
      <w:pPr>
        <w:pStyle w:val="NoSpacing"/>
        <w:numPr>
          <w:ilvl w:val="0"/>
          <w:numId w:val="4"/>
        </w:numPr>
        <w:rPr>
          <w:rFonts w:ascii="Verdana" w:hAnsi="Verdana"/>
          <w:sz w:val="20"/>
          <w:szCs w:val="20"/>
        </w:rPr>
      </w:pPr>
      <w:r>
        <w:rPr>
          <w:rFonts w:ascii="Verdana" w:hAnsi="Verdana"/>
          <w:sz w:val="20"/>
          <w:szCs w:val="20"/>
        </w:rPr>
        <w:t>Screen Exit for transaction IW51 to update BOQ (Bill of Quantity) details.</w:t>
      </w:r>
    </w:p>
    <w:p w:rsidR="0059457E" w:rsidRDefault="0059457E" w:rsidP="0059457E">
      <w:pPr>
        <w:pStyle w:val="NoSpacing"/>
        <w:numPr>
          <w:ilvl w:val="0"/>
          <w:numId w:val="4"/>
        </w:numPr>
        <w:rPr>
          <w:rFonts w:ascii="Verdana" w:hAnsi="Verdana"/>
          <w:sz w:val="20"/>
          <w:szCs w:val="20"/>
        </w:rPr>
      </w:pPr>
      <w:r>
        <w:rPr>
          <w:rFonts w:ascii="Verdana" w:hAnsi="Verdana"/>
          <w:sz w:val="20"/>
          <w:szCs w:val="20"/>
        </w:rPr>
        <w:t xml:space="preserve">Screen Exit for transaction IW31 to update </w:t>
      </w:r>
      <w:r w:rsidR="004D74F2">
        <w:rPr>
          <w:rFonts w:ascii="Verdana" w:hAnsi="Verdana"/>
          <w:sz w:val="20"/>
          <w:szCs w:val="20"/>
        </w:rPr>
        <w:t>Equipment</w:t>
      </w:r>
      <w:r>
        <w:rPr>
          <w:rFonts w:ascii="Verdana" w:hAnsi="Verdana"/>
          <w:sz w:val="20"/>
          <w:szCs w:val="20"/>
        </w:rPr>
        <w:t>.</w:t>
      </w:r>
    </w:p>
    <w:p w:rsidR="0059457E" w:rsidRDefault="0059457E" w:rsidP="0059457E">
      <w:pPr>
        <w:pStyle w:val="NoSpacing"/>
        <w:numPr>
          <w:ilvl w:val="0"/>
          <w:numId w:val="4"/>
        </w:numPr>
        <w:rPr>
          <w:rFonts w:ascii="Verdana" w:hAnsi="Verdana"/>
          <w:sz w:val="20"/>
          <w:szCs w:val="20"/>
        </w:rPr>
      </w:pPr>
      <w:r>
        <w:rPr>
          <w:rFonts w:ascii="Verdana" w:hAnsi="Verdana"/>
          <w:sz w:val="20"/>
          <w:szCs w:val="20"/>
        </w:rPr>
        <w:t xml:space="preserve">Screen Exit for transaction IW21 to network change </w:t>
      </w:r>
      <w:r w:rsidR="004D74F2">
        <w:rPr>
          <w:rFonts w:ascii="Verdana" w:hAnsi="Verdana"/>
          <w:sz w:val="20"/>
          <w:szCs w:val="20"/>
        </w:rPr>
        <w:t>required</w:t>
      </w:r>
      <w:r>
        <w:rPr>
          <w:rFonts w:ascii="Verdana" w:hAnsi="Verdana"/>
          <w:sz w:val="20"/>
          <w:szCs w:val="20"/>
        </w:rPr>
        <w:t>.</w:t>
      </w:r>
    </w:p>
    <w:p w:rsidR="00DD1CBE" w:rsidRDefault="00DD1CBE" w:rsidP="00DD1CBE">
      <w:pPr>
        <w:pStyle w:val="NoSpacing"/>
        <w:rPr>
          <w:rFonts w:ascii="Verdana" w:hAnsi="Verdana"/>
          <w:sz w:val="20"/>
          <w:szCs w:val="20"/>
        </w:rPr>
      </w:pPr>
    </w:p>
    <w:p w:rsidR="00DD1CBE" w:rsidRDefault="00DD1CBE" w:rsidP="00DD1CBE">
      <w:pPr>
        <w:pStyle w:val="NoSpacing"/>
        <w:rPr>
          <w:rFonts w:ascii="Verdana" w:hAnsi="Verdana"/>
          <w:sz w:val="20"/>
          <w:szCs w:val="20"/>
        </w:rPr>
      </w:pPr>
    </w:p>
    <w:p w:rsidR="00BE3DC0" w:rsidRDefault="00BE3DC0" w:rsidP="003F4837">
      <w:pPr>
        <w:rPr>
          <w:sz w:val="20"/>
          <w:szCs w:val="20"/>
        </w:rPr>
      </w:pPr>
    </w:p>
    <w:p w:rsidR="00803027" w:rsidRPr="00A36ACB" w:rsidRDefault="00803027" w:rsidP="00803027">
      <w:pPr>
        <w:pBdr>
          <w:bottom w:val="single" w:sz="6" w:space="2" w:color="auto"/>
        </w:pBdr>
        <w:shd w:val="pct10" w:color="auto" w:fill="auto"/>
        <w:spacing w:after="120"/>
        <w:ind w:right="-155"/>
        <w:jc w:val="both"/>
        <w:rPr>
          <w:b/>
          <w:sz w:val="20"/>
          <w:szCs w:val="20"/>
        </w:rPr>
      </w:pPr>
      <w:r>
        <w:rPr>
          <w:b/>
          <w:bCs/>
          <w:sz w:val="20"/>
          <w:szCs w:val="20"/>
        </w:rPr>
        <w:t>PROJECT DETAIL</w:t>
      </w:r>
    </w:p>
    <w:p w:rsidR="00803027" w:rsidRPr="00F34807" w:rsidRDefault="00803027" w:rsidP="00803027">
      <w:pPr>
        <w:pStyle w:val="NoSpacing"/>
        <w:ind w:left="720"/>
        <w:rPr>
          <w:rFonts w:ascii="Verdana" w:hAnsi="Verdana"/>
          <w:sz w:val="20"/>
          <w:szCs w:val="20"/>
        </w:rPr>
      </w:pPr>
      <w:r w:rsidRPr="00F34807">
        <w:rPr>
          <w:rFonts w:ascii="Verdana" w:hAnsi="Verdana"/>
          <w:b/>
          <w:sz w:val="20"/>
          <w:szCs w:val="20"/>
        </w:rPr>
        <w:t>Client</w:t>
      </w:r>
      <w:r w:rsidRPr="00F34807">
        <w:rPr>
          <w:rFonts w:ascii="Verdana" w:hAnsi="Verdana"/>
          <w:b/>
          <w:sz w:val="20"/>
          <w:szCs w:val="20"/>
        </w:rPr>
        <w:tab/>
      </w:r>
      <w:r w:rsidRPr="00F34807">
        <w:rPr>
          <w:rFonts w:ascii="Verdana" w:hAnsi="Verdana"/>
          <w:b/>
          <w:sz w:val="20"/>
          <w:szCs w:val="20"/>
        </w:rPr>
        <w:tab/>
      </w:r>
      <w:r w:rsidRPr="00F34807">
        <w:rPr>
          <w:rFonts w:ascii="Verdana" w:hAnsi="Verdana"/>
          <w:b/>
          <w:sz w:val="20"/>
          <w:szCs w:val="20"/>
        </w:rPr>
        <w:tab/>
        <w:t xml:space="preserve">: </w:t>
      </w:r>
      <w:r>
        <w:rPr>
          <w:rFonts w:ascii="Verdana" w:hAnsi="Verdana"/>
          <w:b/>
          <w:sz w:val="20"/>
          <w:szCs w:val="20"/>
        </w:rPr>
        <w:t>Noida Power Company ltd</w:t>
      </w:r>
      <w:r w:rsidR="00B37987">
        <w:rPr>
          <w:rFonts w:ascii="Verdana" w:hAnsi="Verdana"/>
          <w:b/>
          <w:sz w:val="20"/>
          <w:szCs w:val="20"/>
        </w:rPr>
        <w:t xml:space="preserve"> </w:t>
      </w:r>
      <w:r>
        <w:rPr>
          <w:rFonts w:ascii="Verdana" w:hAnsi="Verdana"/>
          <w:b/>
          <w:sz w:val="20"/>
          <w:szCs w:val="20"/>
        </w:rPr>
        <w:t>(NPCL)</w:t>
      </w:r>
      <w:r w:rsidRPr="00F34807">
        <w:rPr>
          <w:rFonts w:ascii="Verdana" w:hAnsi="Verdana"/>
          <w:sz w:val="20"/>
          <w:szCs w:val="20"/>
        </w:rPr>
        <w:br/>
        <w:t>Environment</w:t>
      </w:r>
      <w:r w:rsidRPr="00F34807">
        <w:rPr>
          <w:rFonts w:ascii="Verdana" w:hAnsi="Verdana"/>
          <w:sz w:val="20"/>
          <w:szCs w:val="20"/>
        </w:rPr>
        <w:tab/>
      </w:r>
      <w:r w:rsidRPr="00F34807">
        <w:rPr>
          <w:rFonts w:ascii="Verdana" w:hAnsi="Verdana"/>
          <w:sz w:val="20"/>
          <w:szCs w:val="20"/>
        </w:rPr>
        <w:tab/>
        <w:t>: Implementation  6.0.</w:t>
      </w:r>
    </w:p>
    <w:p w:rsidR="00803027" w:rsidRPr="00F34807" w:rsidRDefault="00E507A3" w:rsidP="00803027">
      <w:pPr>
        <w:pStyle w:val="NoSpacing"/>
        <w:ind w:left="720"/>
        <w:rPr>
          <w:rFonts w:ascii="Verdana" w:hAnsi="Verdana"/>
          <w:sz w:val="20"/>
          <w:szCs w:val="20"/>
        </w:rPr>
      </w:pPr>
      <w:r>
        <w:rPr>
          <w:rFonts w:ascii="Verdana" w:hAnsi="Verdana"/>
          <w:sz w:val="20"/>
          <w:szCs w:val="20"/>
        </w:rPr>
        <w:t>Applications</w:t>
      </w:r>
      <w:r>
        <w:rPr>
          <w:rFonts w:ascii="Verdana" w:hAnsi="Verdana"/>
          <w:sz w:val="20"/>
          <w:szCs w:val="20"/>
        </w:rPr>
        <w:tab/>
      </w:r>
      <w:r>
        <w:rPr>
          <w:rFonts w:ascii="Verdana" w:hAnsi="Verdana"/>
          <w:sz w:val="20"/>
          <w:szCs w:val="20"/>
        </w:rPr>
        <w:tab/>
        <w:t>: MM</w:t>
      </w:r>
      <w:r w:rsidR="00061059">
        <w:rPr>
          <w:rFonts w:ascii="Verdana" w:hAnsi="Verdana"/>
          <w:sz w:val="20"/>
          <w:szCs w:val="20"/>
        </w:rPr>
        <w:t>, SD, PM, QM, PI, DMS</w:t>
      </w:r>
      <w:r w:rsidR="00803027" w:rsidRPr="00F34807">
        <w:rPr>
          <w:rFonts w:ascii="Verdana" w:hAnsi="Verdana"/>
          <w:sz w:val="20"/>
          <w:szCs w:val="20"/>
        </w:rPr>
        <w:br/>
        <w:t>Role</w:t>
      </w:r>
      <w:r w:rsidR="00803027" w:rsidRPr="00F34807">
        <w:rPr>
          <w:rFonts w:ascii="Verdana" w:hAnsi="Verdana"/>
          <w:sz w:val="20"/>
          <w:szCs w:val="20"/>
        </w:rPr>
        <w:tab/>
      </w:r>
      <w:r w:rsidR="00803027" w:rsidRPr="00F34807">
        <w:rPr>
          <w:rFonts w:ascii="Verdana" w:hAnsi="Verdana"/>
          <w:sz w:val="20"/>
          <w:szCs w:val="20"/>
        </w:rPr>
        <w:tab/>
      </w:r>
      <w:r w:rsidR="00803027" w:rsidRPr="00F34807">
        <w:rPr>
          <w:rFonts w:ascii="Verdana" w:hAnsi="Verdana"/>
          <w:sz w:val="20"/>
          <w:szCs w:val="20"/>
        </w:rPr>
        <w:tab/>
        <w:t>: SAP ABAP Consultant</w:t>
      </w:r>
    </w:p>
    <w:p w:rsidR="00803027" w:rsidRPr="00F34807" w:rsidRDefault="00803027" w:rsidP="00803027">
      <w:pPr>
        <w:pStyle w:val="NoSpacing"/>
        <w:ind w:left="720"/>
        <w:rPr>
          <w:rFonts w:ascii="Verdana" w:hAnsi="Verdana"/>
          <w:sz w:val="20"/>
          <w:szCs w:val="20"/>
        </w:rPr>
      </w:pPr>
      <w:r w:rsidRPr="00F34807">
        <w:rPr>
          <w:rFonts w:ascii="Verdana" w:hAnsi="Verdana"/>
          <w:sz w:val="20"/>
          <w:szCs w:val="20"/>
        </w:rPr>
        <w:t>Duration</w:t>
      </w:r>
      <w:r w:rsidRPr="00F34807">
        <w:rPr>
          <w:rFonts w:ascii="Verdana" w:hAnsi="Verdana"/>
          <w:sz w:val="20"/>
          <w:szCs w:val="20"/>
        </w:rPr>
        <w:tab/>
      </w:r>
      <w:r w:rsidRPr="00F34807">
        <w:rPr>
          <w:rFonts w:ascii="Verdana" w:hAnsi="Verdana"/>
          <w:sz w:val="20"/>
          <w:szCs w:val="20"/>
        </w:rPr>
        <w:tab/>
      </w:r>
      <w:r>
        <w:rPr>
          <w:rFonts w:ascii="Verdana" w:hAnsi="Verdana"/>
          <w:sz w:val="20"/>
          <w:szCs w:val="20"/>
        </w:rPr>
        <w:t xml:space="preserve">: </w:t>
      </w:r>
      <w:r w:rsidR="0059457E">
        <w:rPr>
          <w:rFonts w:ascii="Verdana" w:hAnsi="Verdana"/>
          <w:sz w:val="20"/>
          <w:szCs w:val="20"/>
        </w:rPr>
        <w:t>July</w:t>
      </w:r>
      <w:r w:rsidRPr="00F34807">
        <w:rPr>
          <w:rFonts w:ascii="Verdana" w:hAnsi="Verdana"/>
          <w:sz w:val="20"/>
          <w:szCs w:val="20"/>
        </w:rPr>
        <w:t xml:space="preserve"> </w:t>
      </w:r>
      <w:r w:rsidR="00061059" w:rsidRPr="00F34807">
        <w:rPr>
          <w:rFonts w:ascii="Verdana" w:hAnsi="Verdana"/>
          <w:sz w:val="20"/>
          <w:szCs w:val="20"/>
        </w:rPr>
        <w:t>’1</w:t>
      </w:r>
      <w:r w:rsidR="00061059">
        <w:rPr>
          <w:rFonts w:ascii="Verdana" w:hAnsi="Verdana"/>
          <w:sz w:val="20"/>
          <w:szCs w:val="20"/>
        </w:rPr>
        <w:t>5</w:t>
      </w:r>
      <w:r w:rsidR="00061059" w:rsidRPr="00F34807">
        <w:rPr>
          <w:rFonts w:ascii="Verdana" w:hAnsi="Verdana"/>
          <w:sz w:val="20"/>
          <w:szCs w:val="20"/>
        </w:rPr>
        <w:t xml:space="preserve"> to</w:t>
      </w:r>
      <w:r w:rsidR="00B37987">
        <w:rPr>
          <w:rFonts w:ascii="Verdana" w:hAnsi="Verdana"/>
          <w:sz w:val="20"/>
          <w:szCs w:val="20"/>
        </w:rPr>
        <w:t xml:space="preserve"> Jan</w:t>
      </w:r>
      <w:r w:rsidR="0059457E">
        <w:rPr>
          <w:rFonts w:ascii="Verdana" w:hAnsi="Verdana"/>
          <w:sz w:val="20"/>
          <w:szCs w:val="20"/>
        </w:rPr>
        <w:t xml:space="preserve"> </w:t>
      </w:r>
      <w:r w:rsidR="0059457E" w:rsidRPr="00F34807">
        <w:rPr>
          <w:rFonts w:ascii="Verdana" w:hAnsi="Verdana"/>
          <w:sz w:val="20"/>
          <w:szCs w:val="20"/>
        </w:rPr>
        <w:t>’1</w:t>
      </w:r>
      <w:r w:rsidR="0059457E">
        <w:rPr>
          <w:rFonts w:ascii="Verdana" w:hAnsi="Verdana"/>
          <w:sz w:val="20"/>
          <w:szCs w:val="20"/>
        </w:rPr>
        <w:t>6</w:t>
      </w:r>
    </w:p>
    <w:p w:rsidR="00803027" w:rsidRDefault="00803027" w:rsidP="00803027">
      <w:pPr>
        <w:pStyle w:val="NoSpacing"/>
        <w:ind w:left="720"/>
        <w:rPr>
          <w:rFonts w:ascii="Verdana" w:hAnsi="Verdana"/>
          <w:sz w:val="20"/>
          <w:szCs w:val="20"/>
        </w:rPr>
      </w:pPr>
      <w:r w:rsidRPr="00F34807">
        <w:rPr>
          <w:rFonts w:ascii="Verdana" w:hAnsi="Verdana"/>
          <w:sz w:val="20"/>
          <w:szCs w:val="20"/>
        </w:rPr>
        <w:t>Company</w:t>
      </w:r>
      <w:r w:rsidRPr="00F34807">
        <w:rPr>
          <w:rFonts w:ascii="Verdana" w:hAnsi="Verdana"/>
          <w:sz w:val="20"/>
          <w:szCs w:val="20"/>
        </w:rPr>
        <w:tab/>
      </w:r>
      <w:r w:rsidRPr="00F34807">
        <w:rPr>
          <w:rFonts w:ascii="Verdana" w:hAnsi="Verdana"/>
          <w:sz w:val="20"/>
          <w:szCs w:val="20"/>
        </w:rPr>
        <w:tab/>
        <w:t xml:space="preserve">: </w:t>
      </w:r>
      <w:r w:rsidR="00B37987" w:rsidRPr="0059457E">
        <w:rPr>
          <w:rFonts w:ascii="Verdana" w:hAnsi="Verdana"/>
          <w:sz w:val="20"/>
          <w:szCs w:val="20"/>
        </w:rPr>
        <w:t>Accenture</w:t>
      </w:r>
      <w:r w:rsidR="00B37987">
        <w:rPr>
          <w:rFonts w:ascii="Verdana" w:hAnsi="Verdana"/>
          <w:sz w:val="20"/>
          <w:szCs w:val="20"/>
        </w:rPr>
        <w:t xml:space="preserve"> Services</w:t>
      </w:r>
      <w:r w:rsidR="00B37987" w:rsidRPr="00F34807">
        <w:rPr>
          <w:rFonts w:ascii="Verdana" w:hAnsi="Verdana"/>
          <w:sz w:val="20"/>
          <w:szCs w:val="20"/>
        </w:rPr>
        <w:t xml:space="preserve"> pvt Ltd</w:t>
      </w:r>
    </w:p>
    <w:p w:rsidR="00DD1CBE" w:rsidRDefault="00DD1CBE" w:rsidP="00803027">
      <w:pPr>
        <w:pStyle w:val="NoSpacing"/>
        <w:ind w:left="720"/>
        <w:rPr>
          <w:rFonts w:ascii="Verdana" w:hAnsi="Verdana"/>
          <w:sz w:val="20"/>
          <w:szCs w:val="20"/>
        </w:rPr>
      </w:pPr>
    </w:p>
    <w:p w:rsidR="00DD1CBE" w:rsidRDefault="00DD1CBE" w:rsidP="00803027">
      <w:pPr>
        <w:pStyle w:val="NoSpacing"/>
        <w:ind w:left="720"/>
        <w:rPr>
          <w:rFonts w:ascii="Verdana" w:hAnsi="Verdana"/>
          <w:sz w:val="20"/>
          <w:szCs w:val="20"/>
        </w:rPr>
      </w:pPr>
    </w:p>
    <w:p w:rsidR="00DD1CBE" w:rsidRDefault="00DD1CBE" w:rsidP="00803027">
      <w:pPr>
        <w:pStyle w:val="NoSpacing"/>
        <w:ind w:left="720"/>
        <w:rPr>
          <w:rFonts w:ascii="Verdana" w:hAnsi="Verdana"/>
          <w:sz w:val="20"/>
          <w:szCs w:val="20"/>
        </w:rPr>
      </w:pPr>
    </w:p>
    <w:p w:rsidR="00DD1CBE" w:rsidRDefault="00DD1CBE" w:rsidP="00803027">
      <w:pPr>
        <w:pStyle w:val="NoSpacing"/>
        <w:ind w:left="720"/>
        <w:rPr>
          <w:rFonts w:ascii="Verdana" w:hAnsi="Verdana"/>
          <w:sz w:val="20"/>
          <w:szCs w:val="20"/>
        </w:rPr>
      </w:pPr>
    </w:p>
    <w:p w:rsidR="00DD1CBE" w:rsidRPr="00F34807" w:rsidRDefault="00DD1CBE" w:rsidP="00803027">
      <w:pPr>
        <w:pStyle w:val="NoSpacing"/>
        <w:ind w:left="720"/>
        <w:rPr>
          <w:rFonts w:ascii="Verdana" w:hAnsi="Verdana"/>
          <w:sz w:val="20"/>
          <w:szCs w:val="20"/>
        </w:rPr>
      </w:pPr>
    </w:p>
    <w:p w:rsidR="00803027" w:rsidRPr="00A4028A" w:rsidRDefault="00803027" w:rsidP="00803027">
      <w:pPr>
        <w:jc w:val="both"/>
        <w:rPr>
          <w:sz w:val="12"/>
          <w:szCs w:val="20"/>
        </w:rPr>
      </w:pPr>
    </w:p>
    <w:p w:rsidR="00803027" w:rsidRPr="00F34807" w:rsidRDefault="00803027" w:rsidP="00803027">
      <w:pPr>
        <w:pStyle w:val="NoSpacing"/>
        <w:rPr>
          <w:rFonts w:ascii="Verdana" w:hAnsi="Verdana"/>
          <w:b/>
          <w:sz w:val="20"/>
          <w:szCs w:val="20"/>
        </w:rPr>
      </w:pPr>
      <w:r w:rsidRPr="00F34807">
        <w:rPr>
          <w:rFonts w:ascii="Verdana" w:hAnsi="Verdana"/>
          <w:b/>
          <w:sz w:val="20"/>
          <w:szCs w:val="20"/>
        </w:rPr>
        <w:t>Project Description</w:t>
      </w:r>
      <w:r>
        <w:rPr>
          <w:rFonts w:ascii="Verdana" w:hAnsi="Verdana"/>
          <w:b/>
          <w:sz w:val="20"/>
          <w:szCs w:val="20"/>
        </w:rPr>
        <w:t>:</w:t>
      </w:r>
      <w:r w:rsidRPr="00F34807">
        <w:rPr>
          <w:rFonts w:ascii="Verdana" w:hAnsi="Verdana"/>
          <w:b/>
          <w:sz w:val="20"/>
          <w:szCs w:val="20"/>
        </w:rPr>
        <w:t xml:space="preserve"> </w:t>
      </w:r>
    </w:p>
    <w:p w:rsidR="00803027" w:rsidRPr="00A4028A" w:rsidRDefault="00803027" w:rsidP="00803027">
      <w:pPr>
        <w:rPr>
          <w:sz w:val="12"/>
          <w:szCs w:val="20"/>
        </w:rPr>
      </w:pPr>
    </w:p>
    <w:p w:rsidR="00803027" w:rsidRDefault="00B67B93" w:rsidP="00803027">
      <w:pPr>
        <w:pStyle w:val="NoSpacing"/>
        <w:ind w:left="720"/>
        <w:rPr>
          <w:rFonts w:ascii="Verdana" w:hAnsi="Verdana"/>
          <w:sz w:val="20"/>
          <w:szCs w:val="20"/>
        </w:rPr>
      </w:pPr>
      <w:r w:rsidRPr="00B67B93">
        <w:rPr>
          <w:rFonts w:ascii="Verdana" w:hAnsi="Verdana"/>
          <w:sz w:val="20"/>
          <w:szCs w:val="20"/>
        </w:rPr>
        <w:t>Noida Power Company Limited distributes power in Greater Noida, near Delhi in Uttar Pradesh, which is being developed as an industrial hub and urban settlements. The Company reaches out to a population of about 7 lac spread across hamlets, villages and a new township spanning an area of 335 sq. km. </w:t>
      </w:r>
      <w:r w:rsidRPr="00B67B93">
        <w:rPr>
          <w:rFonts w:ascii="Verdana" w:hAnsi="Verdana"/>
          <w:sz w:val="20"/>
          <w:szCs w:val="20"/>
        </w:rPr>
        <w:br/>
        <w:t>The Company is a joint venture between the RP-</w:t>
      </w:r>
      <w:r w:rsidR="00F20126" w:rsidRPr="00B67B93">
        <w:rPr>
          <w:rFonts w:ascii="Verdana" w:hAnsi="Verdana"/>
          <w:sz w:val="20"/>
          <w:szCs w:val="20"/>
        </w:rPr>
        <w:t>Sanjeev</w:t>
      </w:r>
      <w:r w:rsidRPr="00B67B93">
        <w:rPr>
          <w:rFonts w:ascii="Verdana" w:hAnsi="Verdana"/>
          <w:sz w:val="20"/>
          <w:szCs w:val="20"/>
        </w:rPr>
        <w:t xml:space="preserve"> Goenka Group, a leading business house in India and Greater Noida Industrial Development Authority, an autonomous body of U.P. Government responsible for town planning and infrastructure development. The venture marks the strategic entry of the Group into privatized distribution of electricity in North India. </w:t>
      </w:r>
    </w:p>
    <w:p w:rsidR="008175C4" w:rsidRPr="003C38F8" w:rsidRDefault="008175C4" w:rsidP="00803027">
      <w:pPr>
        <w:pStyle w:val="NoSpacing"/>
        <w:ind w:left="720"/>
        <w:rPr>
          <w:rFonts w:ascii="Verdana" w:hAnsi="Verdana"/>
          <w:sz w:val="20"/>
          <w:szCs w:val="20"/>
        </w:rPr>
      </w:pPr>
    </w:p>
    <w:p w:rsidR="00803027" w:rsidRPr="00BA4CF9" w:rsidRDefault="00803027" w:rsidP="00803027">
      <w:pPr>
        <w:pStyle w:val="NoSpacing"/>
        <w:rPr>
          <w:rFonts w:ascii="Verdana" w:hAnsi="Verdana"/>
          <w:sz w:val="20"/>
          <w:szCs w:val="20"/>
        </w:rPr>
      </w:pPr>
      <w:r w:rsidRPr="006B5E4B">
        <w:rPr>
          <w:rFonts w:ascii="Verdana" w:hAnsi="Verdana"/>
          <w:b/>
          <w:bCs/>
          <w:sz w:val="20"/>
          <w:szCs w:val="20"/>
        </w:rPr>
        <w:t>Roles:</w:t>
      </w:r>
    </w:p>
    <w:p w:rsidR="00803027" w:rsidRDefault="00803027" w:rsidP="00803027">
      <w:pPr>
        <w:rPr>
          <w:sz w:val="20"/>
          <w:szCs w:val="20"/>
        </w:rPr>
      </w:pPr>
    </w:p>
    <w:p w:rsidR="00803027" w:rsidRDefault="00803027" w:rsidP="00803027">
      <w:pPr>
        <w:pStyle w:val="NoSpacing"/>
        <w:numPr>
          <w:ilvl w:val="0"/>
          <w:numId w:val="4"/>
        </w:numPr>
        <w:rPr>
          <w:rFonts w:ascii="Verdana" w:hAnsi="Verdana"/>
          <w:sz w:val="20"/>
          <w:szCs w:val="20"/>
        </w:rPr>
      </w:pPr>
      <w:r>
        <w:rPr>
          <w:rFonts w:ascii="Verdana" w:hAnsi="Verdana"/>
          <w:sz w:val="20"/>
          <w:szCs w:val="20"/>
        </w:rPr>
        <w:t>Gathering the requirement from the Functional Consultant.</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Analyzing these Requirements.</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Start coding according to the Requirements.</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 xml:space="preserve">Submitting the Solutions to the Functional Consultant. </w:t>
      </w:r>
    </w:p>
    <w:p w:rsidR="00061059" w:rsidRDefault="00061059" w:rsidP="00061059">
      <w:pPr>
        <w:pStyle w:val="NoSpacing"/>
        <w:rPr>
          <w:rFonts w:ascii="Verdana" w:hAnsi="Verdana"/>
          <w:sz w:val="20"/>
          <w:szCs w:val="20"/>
        </w:rPr>
      </w:pPr>
    </w:p>
    <w:p w:rsidR="00061059" w:rsidRDefault="00061059" w:rsidP="00061059">
      <w:pPr>
        <w:pStyle w:val="NoSpacing"/>
        <w:rPr>
          <w:rFonts w:ascii="Verdana" w:hAnsi="Verdana"/>
          <w:sz w:val="20"/>
          <w:szCs w:val="20"/>
        </w:rPr>
      </w:pPr>
    </w:p>
    <w:p w:rsidR="00803027" w:rsidRDefault="00803027" w:rsidP="00803027">
      <w:pPr>
        <w:pStyle w:val="NoSpacing"/>
        <w:rPr>
          <w:rFonts w:ascii="Verdana" w:hAnsi="Verdana"/>
          <w:sz w:val="20"/>
          <w:szCs w:val="20"/>
        </w:rPr>
      </w:pPr>
    </w:p>
    <w:p w:rsidR="00803027" w:rsidRDefault="00803027" w:rsidP="00803027">
      <w:pPr>
        <w:pStyle w:val="NoSpacing"/>
        <w:rPr>
          <w:rFonts w:ascii="Verdana" w:eastAsia="Batang" w:hAnsi="Verdana"/>
          <w:b/>
          <w:sz w:val="20"/>
          <w:szCs w:val="20"/>
        </w:rPr>
      </w:pPr>
      <w:r>
        <w:rPr>
          <w:rFonts w:ascii="Verdana" w:eastAsia="Batang" w:hAnsi="Verdana"/>
          <w:b/>
          <w:sz w:val="20"/>
          <w:szCs w:val="20"/>
        </w:rPr>
        <w:t>Worked on:</w:t>
      </w:r>
      <w:r w:rsidR="00B62FE4">
        <w:rPr>
          <w:rFonts w:ascii="Verdana" w:eastAsia="Batang" w:hAnsi="Verdana"/>
          <w:b/>
          <w:sz w:val="20"/>
          <w:szCs w:val="20"/>
        </w:rPr>
        <w:t xml:space="preserve"> </w:t>
      </w:r>
    </w:p>
    <w:p w:rsidR="00B62FE4" w:rsidRDefault="00B62FE4" w:rsidP="00803027">
      <w:pPr>
        <w:pStyle w:val="NoSpacing"/>
        <w:rPr>
          <w:rFonts w:ascii="Verdana" w:eastAsia="Batang" w:hAnsi="Verdana"/>
          <w:b/>
          <w:sz w:val="20"/>
          <w:szCs w:val="20"/>
        </w:rPr>
      </w:pPr>
    </w:p>
    <w:p w:rsidR="00B62FE4" w:rsidRDefault="00B62FE4" w:rsidP="00B62FE4">
      <w:pPr>
        <w:pStyle w:val="NoSpacing"/>
        <w:numPr>
          <w:ilvl w:val="0"/>
          <w:numId w:val="5"/>
        </w:numPr>
        <w:rPr>
          <w:rFonts w:ascii="Verdana" w:hAnsi="Verdana"/>
          <w:sz w:val="20"/>
          <w:szCs w:val="20"/>
        </w:rPr>
      </w:pPr>
      <w:r>
        <w:rPr>
          <w:rFonts w:ascii="Verdana" w:hAnsi="Verdana"/>
          <w:sz w:val="20"/>
          <w:szCs w:val="20"/>
        </w:rPr>
        <w:t xml:space="preserve">As a Sap-Technical Consultant in </w:t>
      </w:r>
      <w:r w:rsidR="00A95C03">
        <w:rPr>
          <w:rFonts w:ascii="Verdana" w:hAnsi="Verdana"/>
          <w:sz w:val="20"/>
          <w:szCs w:val="20"/>
        </w:rPr>
        <w:t xml:space="preserve">this project I have developed </w:t>
      </w:r>
      <w:r>
        <w:rPr>
          <w:rFonts w:ascii="Verdana" w:hAnsi="Verdana"/>
          <w:sz w:val="20"/>
          <w:szCs w:val="20"/>
        </w:rPr>
        <w:t xml:space="preserve">objects such as    Dialog programs, User </w:t>
      </w:r>
      <w:r w:rsidR="001733EC">
        <w:rPr>
          <w:rFonts w:ascii="Verdana" w:hAnsi="Verdana"/>
          <w:sz w:val="20"/>
          <w:szCs w:val="20"/>
        </w:rPr>
        <w:t>Exit,</w:t>
      </w:r>
      <w:r>
        <w:rPr>
          <w:rFonts w:ascii="Verdana" w:hAnsi="Verdana"/>
          <w:sz w:val="20"/>
          <w:szCs w:val="20"/>
        </w:rPr>
        <w:t xml:space="preserve"> BADI, </w:t>
      </w:r>
      <w:r w:rsidR="001733EC">
        <w:rPr>
          <w:rFonts w:ascii="Verdana" w:hAnsi="Verdana"/>
          <w:sz w:val="20"/>
          <w:szCs w:val="20"/>
        </w:rPr>
        <w:t>Enhancement,</w:t>
      </w:r>
      <w:r>
        <w:rPr>
          <w:rFonts w:ascii="Verdana" w:hAnsi="Verdana"/>
          <w:sz w:val="20"/>
          <w:szCs w:val="20"/>
        </w:rPr>
        <w:t xml:space="preserve"> Sap </w:t>
      </w:r>
      <w:r w:rsidR="001733EC">
        <w:rPr>
          <w:rFonts w:ascii="Verdana" w:hAnsi="Verdana"/>
          <w:sz w:val="20"/>
          <w:szCs w:val="20"/>
        </w:rPr>
        <w:t>Script, Smart</w:t>
      </w:r>
      <w:r>
        <w:rPr>
          <w:rFonts w:ascii="Verdana" w:hAnsi="Verdana"/>
          <w:sz w:val="20"/>
          <w:szCs w:val="20"/>
        </w:rPr>
        <w:t xml:space="preserve"> forms. </w:t>
      </w:r>
    </w:p>
    <w:p w:rsidR="00B62FE4" w:rsidRDefault="00B62FE4" w:rsidP="00B62FE4">
      <w:pPr>
        <w:pStyle w:val="NoSpacing"/>
        <w:numPr>
          <w:ilvl w:val="0"/>
          <w:numId w:val="5"/>
        </w:numPr>
        <w:rPr>
          <w:rFonts w:ascii="Verdana" w:hAnsi="Verdana"/>
          <w:sz w:val="20"/>
          <w:szCs w:val="20"/>
        </w:rPr>
      </w:pPr>
      <w:r>
        <w:rPr>
          <w:rFonts w:ascii="Verdana" w:hAnsi="Verdana"/>
          <w:sz w:val="20"/>
          <w:szCs w:val="20"/>
        </w:rPr>
        <w:t xml:space="preserve">Developed Speaking order and Acknowledgement form. </w:t>
      </w:r>
    </w:p>
    <w:p w:rsidR="00B62FE4" w:rsidRPr="00F34807" w:rsidRDefault="001733EC" w:rsidP="00B62FE4">
      <w:pPr>
        <w:pStyle w:val="NoSpacing"/>
        <w:numPr>
          <w:ilvl w:val="0"/>
          <w:numId w:val="4"/>
        </w:numPr>
        <w:rPr>
          <w:rFonts w:ascii="Verdana" w:hAnsi="Verdana"/>
          <w:sz w:val="20"/>
          <w:szCs w:val="20"/>
        </w:rPr>
      </w:pPr>
      <w:r>
        <w:rPr>
          <w:rFonts w:ascii="Verdana" w:hAnsi="Verdana"/>
          <w:sz w:val="20"/>
          <w:szCs w:val="20"/>
        </w:rPr>
        <w:t>Developed</w:t>
      </w:r>
      <w:r w:rsidR="00B62FE4">
        <w:rPr>
          <w:rFonts w:ascii="Verdana" w:hAnsi="Verdana"/>
          <w:sz w:val="20"/>
          <w:szCs w:val="20"/>
        </w:rPr>
        <w:t xml:space="preserve"> Synchronous and Asynchronous outbound proxy for Project creation, Business partner creation, Service order creation and breakdown </w:t>
      </w:r>
      <w:r w:rsidR="00B62FE4" w:rsidRPr="00F47406">
        <w:rPr>
          <w:rFonts w:ascii="Verdana" w:hAnsi="Verdana"/>
          <w:sz w:val="20"/>
          <w:szCs w:val="20"/>
        </w:rPr>
        <w:t>maintenance</w:t>
      </w:r>
      <w:r w:rsidR="00B62FE4" w:rsidRPr="00F34807">
        <w:rPr>
          <w:rFonts w:ascii="Verdana" w:hAnsi="Verdana"/>
          <w:sz w:val="20"/>
          <w:szCs w:val="20"/>
        </w:rPr>
        <w:t>.</w:t>
      </w:r>
    </w:p>
    <w:p w:rsidR="00B62FE4" w:rsidRPr="00F34807" w:rsidRDefault="00A95C03" w:rsidP="00B62FE4">
      <w:pPr>
        <w:pStyle w:val="NoSpacing"/>
        <w:numPr>
          <w:ilvl w:val="0"/>
          <w:numId w:val="4"/>
        </w:numPr>
        <w:rPr>
          <w:rFonts w:ascii="Verdana" w:hAnsi="Verdana"/>
          <w:sz w:val="20"/>
          <w:szCs w:val="20"/>
        </w:rPr>
      </w:pPr>
      <w:r>
        <w:rPr>
          <w:rFonts w:ascii="Verdana" w:hAnsi="Verdana"/>
          <w:sz w:val="20"/>
          <w:szCs w:val="20"/>
        </w:rPr>
        <w:t xml:space="preserve">Developed Process for </w:t>
      </w:r>
      <w:r w:rsidR="00B62FE4">
        <w:rPr>
          <w:rFonts w:ascii="Verdana" w:hAnsi="Verdana"/>
          <w:sz w:val="20"/>
          <w:szCs w:val="20"/>
        </w:rPr>
        <w:t xml:space="preserve">DMS </w:t>
      </w:r>
      <w:r>
        <w:rPr>
          <w:rFonts w:ascii="Verdana" w:hAnsi="Verdana"/>
          <w:sz w:val="20"/>
          <w:szCs w:val="20"/>
        </w:rPr>
        <w:t>attachment.</w:t>
      </w:r>
    </w:p>
    <w:p w:rsidR="00B62FE4" w:rsidRDefault="00A95C03" w:rsidP="00B62FE4">
      <w:pPr>
        <w:pStyle w:val="NoSpacing"/>
        <w:numPr>
          <w:ilvl w:val="0"/>
          <w:numId w:val="4"/>
        </w:numPr>
        <w:rPr>
          <w:rFonts w:ascii="Verdana" w:hAnsi="Verdana"/>
          <w:sz w:val="20"/>
          <w:szCs w:val="20"/>
        </w:rPr>
      </w:pPr>
      <w:r>
        <w:rPr>
          <w:rFonts w:ascii="Verdana" w:hAnsi="Verdana"/>
          <w:sz w:val="20"/>
          <w:szCs w:val="20"/>
        </w:rPr>
        <w:t xml:space="preserve">Developed report </w:t>
      </w:r>
      <w:r w:rsidR="00B62FE4">
        <w:rPr>
          <w:rFonts w:ascii="Verdana" w:hAnsi="Verdana"/>
          <w:sz w:val="20"/>
          <w:szCs w:val="20"/>
        </w:rPr>
        <w:t>for PDF attachment in transaction CICO.</w:t>
      </w:r>
    </w:p>
    <w:p w:rsidR="00B62FE4" w:rsidRPr="00E51BBC" w:rsidRDefault="001733EC" w:rsidP="00B62FE4">
      <w:pPr>
        <w:pStyle w:val="NoSpacing"/>
        <w:numPr>
          <w:ilvl w:val="0"/>
          <w:numId w:val="4"/>
        </w:numPr>
        <w:rPr>
          <w:sz w:val="20"/>
          <w:szCs w:val="20"/>
        </w:rPr>
      </w:pPr>
      <w:r>
        <w:rPr>
          <w:rFonts w:ascii="Verdana" w:hAnsi="Verdana"/>
          <w:sz w:val="20"/>
          <w:szCs w:val="20"/>
        </w:rPr>
        <w:t>Developed</w:t>
      </w:r>
      <w:r w:rsidR="00B62FE4" w:rsidRPr="00F47406">
        <w:rPr>
          <w:rFonts w:ascii="Verdana" w:hAnsi="Verdana"/>
          <w:sz w:val="20"/>
          <w:szCs w:val="20"/>
        </w:rPr>
        <w:t xml:space="preserve"> proxy for </w:t>
      </w:r>
      <w:r w:rsidR="00B62FE4">
        <w:rPr>
          <w:rFonts w:ascii="Verdana" w:hAnsi="Verdana"/>
          <w:sz w:val="20"/>
          <w:szCs w:val="20"/>
        </w:rPr>
        <w:t xml:space="preserve">Preventive </w:t>
      </w:r>
      <w:r w:rsidR="00B62FE4" w:rsidRPr="00F47406">
        <w:rPr>
          <w:rFonts w:ascii="Verdana" w:hAnsi="Verdana"/>
          <w:sz w:val="20"/>
          <w:szCs w:val="20"/>
        </w:rPr>
        <w:t>maintenance</w:t>
      </w:r>
      <w:r w:rsidR="00B62FE4">
        <w:rPr>
          <w:rFonts w:ascii="Verdana" w:hAnsi="Verdana"/>
          <w:sz w:val="20"/>
          <w:szCs w:val="20"/>
        </w:rPr>
        <w:t>, breakdown process and Business</w:t>
      </w:r>
    </w:p>
    <w:p w:rsidR="00B62FE4" w:rsidRDefault="00B62FE4" w:rsidP="00B62FE4">
      <w:pPr>
        <w:pStyle w:val="NoSpacing"/>
        <w:ind w:left="720"/>
        <w:rPr>
          <w:rFonts w:ascii="Verdana" w:hAnsi="Verdana"/>
          <w:sz w:val="20"/>
          <w:szCs w:val="20"/>
        </w:rPr>
      </w:pPr>
      <w:r>
        <w:rPr>
          <w:rFonts w:ascii="Verdana" w:hAnsi="Verdana"/>
          <w:sz w:val="20"/>
          <w:szCs w:val="20"/>
        </w:rPr>
        <w:t>Partner update and service notification creation.</w:t>
      </w:r>
    </w:p>
    <w:p w:rsidR="009D7C5B" w:rsidRPr="00B37666" w:rsidRDefault="009D7C5B" w:rsidP="00B37666">
      <w:pPr>
        <w:pStyle w:val="NoSpacing"/>
        <w:numPr>
          <w:ilvl w:val="0"/>
          <w:numId w:val="4"/>
        </w:numPr>
        <w:rPr>
          <w:rFonts w:ascii="Verdana" w:hAnsi="Verdana"/>
          <w:sz w:val="20"/>
          <w:szCs w:val="20"/>
        </w:rPr>
      </w:pPr>
      <w:r>
        <w:rPr>
          <w:rFonts w:ascii="Verdana" w:hAnsi="Verdana"/>
          <w:sz w:val="20"/>
          <w:szCs w:val="20"/>
        </w:rPr>
        <w:t>Developed</w:t>
      </w:r>
      <w:r w:rsidRPr="00F47406">
        <w:rPr>
          <w:rFonts w:ascii="Verdana" w:hAnsi="Verdana"/>
          <w:sz w:val="20"/>
          <w:szCs w:val="20"/>
        </w:rPr>
        <w:t xml:space="preserve"> proxy for</w:t>
      </w:r>
      <w:r>
        <w:rPr>
          <w:rFonts w:ascii="Verdana" w:hAnsi="Verdana"/>
          <w:sz w:val="20"/>
          <w:szCs w:val="20"/>
        </w:rPr>
        <w:t xml:space="preserve"> LCC and CF check stat</w:t>
      </w:r>
      <w:r w:rsidR="00B37666">
        <w:rPr>
          <w:rFonts w:ascii="Verdana" w:hAnsi="Verdana"/>
          <w:sz w:val="20"/>
          <w:szCs w:val="20"/>
        </w:rPr>
        <w:t>us.</w:t>
      </w:r>
    </w:p>
    <w:p w:rsidR="00B62FE4" w:rsidRPr="00E51BBC" w:rsidRDefault="00B62FE4" w:rsidP="00B62FE4">
      <w:pPr>
        <w:pStyle w:val="NoSpacing"/>
        <w:numPr>
          <w:ilvl w:val="0"/>
          <w:numId w:val="4"/>
        </w:numPr>
        <w:rPr>
          <w:sz w:val="20"/>
          <w:szCs w:val="20"/>
        </w:rPr>
      </w:pPr>
      <w:r>
        <w:rPr>
          <w:rFonts w:ascii="Verdana" w:hAnsi="Verdana"/>
          <w:sz w:val="20"/>
          <w:szCs w:val="20"/>
        </w:rPr>
        <w:t>Developed report to create URL of DMS attachment and send to GIS (Global</w:t>
      </w:r>
    </w:p>
    <w:p w:rsidR="00B62FE4" w:rsidRPr="00F47406" w:rsidRDefault="00B62FE4" w:rsidP="00B62FE4">
      <w:pPr>
        <w:pStyle w:val="NoSpacing"/>
        <w:ind w:left="720"/>
        <w:rPr>
          <w:sz w:val="20"/>
          <w:szCs w:val="20"/>
        </w:rPr>
      </w:pPr>
      <w:r>
        <w:rPr>
          <w:rFonts w:ascii="Verdana" w:hAnsi="Verdana"/>
          <w:sz w:val="20"/>
          <w:szCs w:val="20"/>
        </w:rPr>
        <w:t>Information system).</w:t>
      </w:r>
    </w:p>
    <w:p w:rsidR="00B62FE4" w:rsidRPr="00DA1222" w:rsidRDefault="001733EC" w:rsidP="00B62FE4">
      <w:pPr>
        <w:pStyle w:val="NoSpacing"/>
        <w:numPr>
          <w:ilvl w:val="0"/>
          <w:numId w:val="4"/>
        </w:numPr>
        <w:rPr>
          <w:sz w:val="20"/>
          <w:szCs w:val="20"/>
        </w:rPr>
      </w:pPr>
      <w:r>
        <w:rPr>
          <w:rFonts w:ascii="Verdana" w:hAnsi="Verdana"/>
          <w:sz w:val="20"/>
          <w:szCs w:val="20"/>
        </w:rPr>
        <w:t xml:space="preserve">Developed </w:t>
      </w:r>
      <w:r w:rsidR="00B62FE4" w:rsidRPr="00F47406">
        <w:rPr>
          <w:rFonts w:ascii="Verdana" w:hAnsi="Verdana"/>
          <w:sz w:val="20"/>
          <w:szCs w:val="20"/>
        </w:rPr>
        <w:t xml:space="preserve">a </w:t>
      </w:r>
      <w:r w:rsidR="00B62FE4">
        <w:rPr>
          <w:rFonts w:ascii="Verdana" w:hAnsi="Verdana"/>
          <w:sz w:val="20"/>
          <w:szCs w:val="20"/>
        </w:rPr>
        <w:t>Report to update component tab of service order IW32.</w:t>
      </w:r>
    </w:p>
    <w:p w:rsidR="00B62FE4" w:rsidRDefault="00B62FE4" w:rsidP="00B62FE4">
      <w:pPr>
        <w:pStyle w:val="NoSpacing"/>
        <w:numPr>
          <w:ilvl w:val="0"/>
          <w:numId w:val="4"/>
        </w:numPr>
        <w:rPr>
          <w:rFonts w:ascii="Verdana" w:hAnsi="Verdana"/>
          <w:sz w:val="20"/>
          <w:szCs w:val="20"/>
        </w:rPr>
      </w:pPr>
      <w:r>
        <w:rPr>
          <w:rFonts w:ascii="Verdana" w:hAnsi="Verdana"/>
          <w:sz w:val="20"/>
          <w:szCs w:val="20"/>
        </w:rPr>
        <w:t>Screen Exit for trans</w:t>
      </w:r>
      <w:r w:rsidR="00DA1222">
        <w:rPr>
          <w:rFonts w:ascii="Verdana" w:hAnsi="Verdana"/>
          <w:sz w:val="20"/>
          <w:szCs w:val="20"/>
        </w:rPr>
        <w:t>a</w:t>
      </w:r>
      <w:r>
        <w:rPr>
          <w:rFonts w:ascii="Verdana" w:hAnsi="Verdana"/>
          <w:sz w:val="20"/>
          <w:szCs w:val="20"/>
        </w:rPr>
        <w:t xml:space="preserve">ction IW51 to update </w:t>
      </w:r>
      <w:r w:rsidR="00A95C03">
        <w:rPr>
          <w:rFonts w:ascii="Verdana" w:hAnsi="Verdana"/>
          <w:sz w:val="20"/>
          <w:szCs w:val="20"/>
        </w:rPr>
        <w:t xml:space="preserve">BOQ </w:t>
      </w:r>
      <w:r w:rsidR="001733EC">
        <w:rPr>
          <w:rFonts w:ascii="Verdana" w:hAnsi="Verdana"/>
          <w:sz w:val="20"/>
          <w:szCs w:val="20"/>
        </w:rPr>
        <w:t>(Bill</w:t>
      </w:r>
      <w:r>
        <w:rPr>
          <w:rFonts w:ascii="Verdana" w:hAnsi="Verdana"/>
          <w:sz w:val="20"/>
          <w:szCs w:val="20"/>
        </w:rPr>
        <w:t xml:space="preserve"> of Quantity) details.</w:t>
      </w:r>
    </w:p>
    <w:p w:rsidR="00B62FE4" w:rsidRDefault="00B62FE4" w:rsidP="00B62FE4">
      <w:pPr>
        <w:pStyle w:val="NoSpacing"/>
        <w:numPr>
          <w:ilvl w:val="0"/>
          <w:numId w:val="4"/>
        </w:numPr>
        <w:rPr>
          <w:rFonts w:ascii="Verdana" w:hAnsi="Verdana"/>
          <w:sz w:val="20"/>
          <w:szCs w:val="20"/>
        </w:rPr>
      </w:pPr>
      <w:r>
        <w:rPr>
          <w:rFonts w:ascii="Verdana" w:hAnsi="Verdana"/>
          <w:sz w:val="20"/>
          <w:szCs w:val="20"/>
        </w:rPr>
        <w:t>Screen Exit for trans</w:t>
      </w:r>
      <w:r w:rsidR="00DA1222">
        <w:rPr>
          <w:rFonts w:ascii="Verdana" w:hAnsi="Verdana"/>
          <w:sz w:val="20"/>
          <w:szCs w:val="20"/>
        </w:rPr>
        <w:t>a</w:t>
      </w:r>
      <w:r>
        <w:rPr>
          <w:rFonts w:ascii="Verdana" w:hAnsi="Verdana"/>
          <w:sz w:val="20"/>
          <w:szCs w:val="20"/>
        </w:rPr>
        <w:t xml:space="preserve">ction IW31 to update </w:t>
      </w:r>
      <w:r w:rsidR="00A95C03">
        <w:rPr>
          <w:rFonts w:ascii="Verdana" w:hAnsi="Verdana"/>
          <w:sz w:val="20"/>
          <w:szCs w:val="20"/>
        </w:rPr>
        <w:t>Equipments</w:t>
      </w:r>
      <w:r>
        <w:rPr>
          <w:rFonts w:ascii="Verdana" w:hAnsi="Verdana"/>
          <w:sz w:val="20"/>
          <w:szCs w:val="20"/>
        </w:rPr>
        <w:t>.</w:t>
      </w:r>
    </w:p>
    <w:p w:rsidR="00B62FE4" w:rsidRDefault="00B62FE4" w:rsidP="00B62FE4">
      <w:pPr>
        <w:pStyle w:val="NoSpacing"/>
        <w:numPr>
          <w:ilvl w:val="0"/>
          <w:numId w:val="4"/>
        </w:numPr>
        <w:rPr>
          <w:rFonts w:ascii="Verdana" w:hAnsi="Verdana"/>
          <w:sz w:val="20"/>
          <w:szCs w:val="20"/>
        </w:rPr>
      </w:pPr>
      <w:r>
        <w:rPr>
          <w:rFonts w:ascii="Verdana" w:hAnsi="Verdana"/>
          <w:sz w:val="20"/>
          <w:szCs w:val="20"/>
        </w:rPr>
        <w:t>Screen Exit for trans</w:t>
      </w:r>
      <w:r w:rsidR="00DA1222">
        <w:rPr>
          <w:rFonts w:ascii="Verdana" w:hAnsi="Verdana"/>
          <w:sz w:val="20"/>
          <w:szCs w:val="20"/>
        </w:rPr>
        <w:t>a</w:t>
      </w:r>
      <w:r>
        <w:rPr>
          <w:rFonts w:ascii="Verdana" w:hAnsi="Verdana"/>
          <w:sz w:val="20"/>
          <w:szCs w:val="20"/>
        </w:rPr>
        <w:t>ction IW21 to network change Require</w:t>
      </w:r>
      <w:r w:rsidR="001733EC">
        <w:rPr>
          <w:rFonts w:ascii="Verdana" w:hAnsi="Verdana"/>
          <w:sz w:val="20"/>
          <w:szCs w:val="20"/>
        </w:rPr>
        <w:t>d</w:t>
      </w:r>
      <w:r>
        <w:rPr>
          <w:rFonts w:ascii="Verdana" w:hAnsi="Verdana"/>
          <w:sz w:val="20"/>
          <w:szCs w:val="20"/>
        </w:rPr>
        <w:t>.</w:t>
      </w:r>
    </w:p>
    <w:p w:rsidR="00B62FE4" w:rsidRDefault="00B62FE4" w:rsidP="00803027">
      <w:pPr>
        <w:pStyle w:val="NoSpacing"/>
        <w:rPr>
          <w:rFonts w:ascii="Verdana" w:eastAsia="Batang" w:hAnsi="Verdana"/>
          <w:b/>
          <w:sz w:val="20"/>
          <w:szCs w:val="20"/>
        </w:rPr>
      </w:pPr>
    </w:p>
    <w:p w:rsidR="00803027" w:rsidRDefault="00803027" w:rsidP="003F4837">
      <w:pPr>
        <w:rPr>
          <w:sz w:val="20"/>
          <w:szCs w:val="20"/>
        </w:rPr>
      </w:pPr>
    </w:p>
    <w:p w:rsidR="00803027" w:rsidRDefault="00803027" w:rsidP="003F4837">
      <w:pPr>
        <w:rPr>
          <w:sz w:val="20"/>
          <w:szCs w:val="20"/>
        </w:rPr>
      </w:pPr>
    </w:p>
    <w:p w:rsidR="00803027" w:rsidRDefault="00803027" w:rsidP="00803027">
      <w:pPr>
        <w:rPr>
          <w:sz w:val="20"/>
          <w:szCs w:val="20"/>
        </w:rPr>
      </w:pPr>
    </w:p>
    <w:p w:rsidR="00803027" w:rsidRPr="00A36ACB" w:rsidRDefault="00803027" w:rsidP="00803027">
      <w:pPr>
        <w:pBdr>
          <w:bottom w:val="single" w:sz="6" w:space="2" w:color="auto"/>
        </w:pBdr>
        <w:shd w:val="pct10" w:color="auto" w:fill="auto"/>
        <w:spacing w:after="120"/>
        <w:ind w:right="-155"/>
        <w:jc w:val="both"/>
        <w:rPr>
          <w:b/>
          <w:sz w:val="20"/>
          <w:szCs w:val="20"/>
        </w:rPr>
      </w:pPr>
      <w:r>
        <w:rPr>
          <w:b/>
          <w:bCs/>
          <w:sz w:val="20"/>
          <w:szCs w:val="20"/>
        </w:rPr>
        <w:t>PROJECT DETAIL</w:t>
      </w:r>
    </w:p>
    <w:p w:rsidR="00803027" w:rsidRPr="00F34807" w:rsidRDefault="00803027" w:rsidP="00803027">
      <w:pPr>
        <w:pStyle w:val="NoSpacing"/>
        <w:ind w:left="720"/>
        <w:rPr>
          <w:rFonts w:ascii="Verdana" w:hAnsi="Verdana"/>
          <w:sz w:val="20"/>
          <w:szCs w:val="20"/>
        </w:rPr>
      </w:pPr>
      <w:r w:rsidRPr="00F34807">
        <w:rPr>
          <w:rFonts w:ascii="Verdana" w:hAnsi="Verdana"/>
          <w:b/>
          <w:sz w:val="20"/>
          <w:szCs w:val="20"/>
        </w:rPr>
        <w:t>Client</w:t>
      </w:r>
      <w:r w:rsidRPr="00F34807">
        <w:rPr>
          <w:rFonts w:ascii="Verdana" w:hAnsi="Verdana"/>
          <w:b/>
          <w:sz w:val="20"/>
          <w:szCs w:val="20"/>
        </w:rPr>
        <w:tab/>
      </w:r>
      <w:r w:rsidRPr="00F34807">
        <w:rPr>
          <w:rFonts w:ascii="Verdana" w:hAnsi="Verdana"/>
          <w:b/>
          <w:sz w:val="20"/>
          <w:szCs w:val="20"/>
        </w:rPr>
        <w:tab/>
      </w:r>
      <w:r w:rsidRPr="00F34807">
        <w:rPr>
          <w:rFonts w:ascii="Verdana" w:hAnsi="Verdana"/>
          <w:b/>
          <w:sz w:val="20"/>
          <w:szCs w:val="20"/>
        </w:rPr>
        <w:tab/>
        <w:t xml:space="preserve">: </w:t>
      </w:r>
      <w:r>
        <w:rPr>
          <w:rFonts w:ascii="Verdana" w:hAnsi="Verdana"/>
          <w:b/>
          <w:sz w:val="20"/>
          <w:szCs w:val="20"/>
        </w:rPr>
        <w:t>Khanna Paper Mill, Amrits</w:t>
      </w:r>
      <w:r w:rsidR="00B67B93">
        <w:rPr>
          <w:rFonts w:ascii="Verdana" w:hAnsi="Verdana"/>
          <w:b/>
          <w:sz w:val="20"/>
          <w:szCs w:val="20"/>
        </w:rPr>
        <w:t>a</w:t>
      </w:r>
      <w:r>
        <w:rPr>
          <w:rFonts w:ascii="Verdana" w:hAnsi="Verdana"/>
          <w:b/>
          <w:sz w:val="20"/>
          <w:szCs w:val="20"/>
        </w:rPr>
        <w:t>r</w:t>
      </w:r>
      <w:r w:rsidRPr="00F34807">
        <w:rPr>
          <w:rFonts w:ascii="Verdana" w:hAnsi="Verdana"/>
          <w:sz w:val="20"/>
          <w:szCs w:val="20"/>
        </w:rPr>
        <w:br/>
        <w:t>Environment</w:t>
      </w:r>
      <w:r w:rsidRPr="00F34807">
        <w:rPr>
          <w:rFonts w:ascii="Verdana" w:hAnsi="Verdana"/>
          <w:sz w:val="20"/>
          <w:szCs w:val="20"/>
        </w:rPr>
        <w:tab/>
      </w:r>
      <w:r w:rsidRPr="00F34807">
        <w:rPr>
          <w:rFonts w:ascii="Verdana" w:hAnsi="Verdana"/>
          <w:sz w:val="20"/>
          <w:szCs w:val="20"/>
        </w:rPr>
        <w:tab/>
        <w:t>: Implementation 6.0.</w:t>
      </w:r>
    </w:p>
    <w:p w:rsidR="00803027" w:rsidRPr="00F34807" w:rsidRDefault="00803027" w:rsidP="00803027">
      <w:pPr>
        <w:pStyle w:val="NoSpacing"/>
        <w:ind w:left="720"/>
        <w:rPr>
          <w:rFonts w:ascii="Verdana" w:hAnsi="Verdana"/>
          <w:sz w:val="20"/>
          <w:szCs w:val="20"/>
        </w:rPr>
      </w:pPr>
      <w:r w:rsidRPr="00F34807">
        <w:rPr>
          <w:rFonts w:ascii="Verdana" w:hAnsi="Verdana"/>
          <w:sz w:val="20"/>
          <w:szCs w:val="20"/>
        </w:rPr>
        <w:t>Applications</w:t>
      </w:r>
      <w:r w:rsidRPr="00F34807">
        <w:rPr>
          <w:rFonts w:ascii="Verdana" w:hAnsi="Verdana"/>
          <w:sz w:val="20"/>
          <w:szCs w:val="20"/>
        </w:rPr>
        <w:tab/>
      </w:r>
      <w:r w:rsidRPr="00F34807">
        <w:rPr>
          <w:rFonts w:ascii="Verdana" w:hAnsi="Verdana"/>
          <w:sz w:val="20"/>
          <w:szCs w:val="20"/>
        </w:rPr>
        <w:tab/>
        <w:t>: MM, SD,</w:t>
      </w:r>
      <w:r w:rsidR="00E507A3">
        <w:rPr>
          <w:rFonts w:ascii="Verdana" w:hAnsi="Verdana"/>
          <w:sz w:val="20"/>
          <w:szCs w:val="20"/>
        </w:rPr>
        <w:t xml:space="preserve"> </w:t>
      </w:r>
      <w:r w:rsidRPr="00F34807">
        <w:rPr>
          <w:rFonts w:ascii="Verdana" w:hAnsi="Verdana"/>
          <w:sz w:val="20"/>
          <w:szCs w:val="20"/>
        </w:rPr>
        <w:t>FI,</w:t>
      </w:r>
      <w:r w:rsidR="00E507A3">
        <w:rPr>
          <w:rFonts w:ascii="Verdana" w:hAnsi="Verdana"/>
          <w:sz w:val="20"/>
          <w:szCs w:val="20"/>
        </w:rPr>
        <w:t xml:space="preserve"> </w:t>
      </w:r>
      <w:r w:rsidRPr="00F34807">
        <w:rPr>
          <w:rFonts w:ascii="Verdana" w:hAnsi="Verdana"/>
          <w:sz w:val="20"/>
          <w:szCs w:val="20"/>
        </w:rPr>
        <w:t>PP,</w:t>
      </w:r>
      <w:r w:rsidR="00E507A3">
        <w:rPr>
          <w:rFonts w:ascii="Verdana" w:hAnsi="Verdana"/>
          <w:sz w:val="20"/>
          <w:szCs w:val="20"/>
        </w:rPr>
        <w:t xml:space="preserve"> </w:t>
      </w:r>
      <w:r w:rsidRPr="00F34807">
        <w:rPr>
          <w:rFonts w:ascii="Verdana" w:hAnsi="Verdana"/>
          <w:sz w:val="20"/>
          <w:szCs w:val="20"/>
        </w:rPr>
        <w:t>QM</w:t>
      </w:r>
      <w:r w:rsidRPr="00F34807">
        <w:rPr>
          <w:rFonts w:ascii="Verdana" w:hAnsi="Verdana"/>
          <w:sz w:val="20"/>
          <w:szCs w:val="20"/>
        </w:rPr>
        <w:br/>
        <w:t>Role</w:t>
      </w:r>
      <w:r w:rsidRPr="00F34807">
        <w:rPr>
          <w:rFonts w:ascii="Verdana" w:hAnsi="Verdana"/>
          <w:sz w:val="20"/>
          <w:szCs w:val="20"/>
        </w:rPr>
        <w:tab/>
      </w:r>
      <w:r w:rsidRPr="00F34807">
        <w:rPr>
          <w:rFonts w:ascii="Verdana" w:hAnsi="Verdana"/>
          <w:sz w:val="20"/>
          <w:szCs w:val="20"/>
        </w:rPr>
        <w:tab/>
      </w:r>
      <w:r w:rsidRPr="00F34807">
        <w:rPr>
          <w:rFonts w:ascii="Verdana" w:hAnsi="Verdana"/>
          <w:sz w:val="20"/>
          <w:szCs w:val="20"/>
        </w:rPr>
        <w:tab/>
        <w:t>: SAP ABAP Consultant</w:t>
      </w:r>
    </w:p>
    <w:p w:rsidR="00803027" w:rsidRPr="00F34807" w:rsidRDefault="00803027" w:rsidP="00803027">
      <w:pPr>
        <w:pStyle w:val="NoSpacing"/>
        <w:ind w:left="720"/>
        <w:rPr>
          <w:rFonts w:ascii="Verdana" w:hAnsi="Verdana"/>
          <w:sz w:val="20"/>
          <w:szCs w:val="20"/>
        </w:rPr>
      </w:pPr>
      <w:r w:rsidRPr="00F34807">
        <w:rPr>
          <w:rFonts w:ascii="Verdana" w:hAnsi="Verdana"/>
          <w:sz w:val="20"/>
          <w:szCs w:val="20"/>
        </w:rPr>
        <w:t>Duration</w:t>
      </w:r>
      <w:r w:rsidRPr="00F34807">
        <w:rPr>
          <w:rFonts w:ascii="Verdana" w:hAnsi="Verdana"/>
          <w:sz w:val="20"/>
          <w:szCs w:val="20"/>
        </w:rPr>
        <w:tab/>
      </w:r>
      <w:r w:rsidRPr="00F34807">
        <w:rPr>
          <w:rFonts w:ascii="Verdana" w:hAnsi="Verdana"/>
          <w:sz w:val="20"/>
          <w:szCs w:val="20"/>
        </w:rPr>
        <w:tab/>
      </w:r>
      <w:r>
        <w:rPr>
          <w:rFonts w:ascii="Verdana" w:hAnsi="Verdana"/>
          <w:sz w:val="20"/>
          <w:szCs w:val="20"/>
        </w:rPr>
        <w:t xml:space="preserve">: </w:t>
      </w:r>
      <w:r w:rsidR="00B67B93">
        <w:rPr>
          <w:rFonts w:ascii="Verdana" w:hAnsi="Verdana"/>
          <w:sz w:val="20"/>
          <w:szCs w:val="20"/>
        </w:rPr>
        <w:t>Dec</w:t>
      </w:r>
      <w:r w:rsidRPr="00F34807">
        <w:rPr>
          <w:rFonts w:ascii="Verdana" w:hAnsi="Verdana"/>
          <w:sz w:val="20"/>
          <w:szCs w:val="20"/>
        </w:rPr>
        <w:t xml:space="preserve"> ’1</w:t>
      </w:r>
      <w:r w:rsidR="00B67B93">
        <w:rPr>
          <w:rFonts w:ascii="Verdana" w:hAnsi="Verdana"/>
          <w:sz w:val="20"/>
          <w:szCs w:val="20"/>
        </w:rPr>
        <w:t>4</w:t>
      </w:r>
      <w:r w:rsidRPr="00F34807">
        <w:rPr>
          <w:rFonts w:ascii="Verdana" w:hAnsi="Verdana"/>
          <w:sz w:val="20"/>
          <w:szCs w:val="20"/>
        </w:rPr>
        <w:t xml:space="preserve"> to</w:t>
      </w:r>
      <w:r w:rsidR="00B37987">
        <w:rPr>
          <w:rFonts w:ascii="Verdana" w:hAnsi="Verdana"/>
          <w:sz w:val="20"/>
          <w:szCs w:val="20"/>
        </w:rPr>
        <w:t xml:space="preserve"> June</w:t>
      </w:r>
      <w:r w:rsidR="00B67B93">
        <w:rPr>
          <w:rFonts w:ascii="Verdana" w:hAnsi="Verdana"/>
          <w:sz w:val="20"/>
          <w:szCs w:val="20"/>
        </w:rPr>
        <w:t>'15</w:t>
      </w:r>
    </w:p>
    <w:p w:rsidR="009C686E" w:rsidRDefault="00803027" w:rsidP="0052490A">
      <w:pPr>
        <w:pStyle w:val="NoSpacing"/>
        <w:ind w:left="720"/>
        <w:rPr>
          <w:rFonts w:ascii="Verdana" w:hAnsi="Verdana"/>
          <w:sz w:val="20"/>
          <w:szCs w:val="20"/>
        </w:rPr>
      </w:pPr>
      <w:r w:rsidRPr="00F34807">
        <w:rPr>
          <w:rFonts w:ascii="Verdana" w:hAnsi="Verdana"/>
          <w:sz w:val="20"/>
          <w:szCs w:val="20"/>
        </w:rPr>
        <w:t>Company</w:t>
      </w:r>
      <w:r w:rsidRPr="00F34807">
        <w:rPr>
          <w:rFonts w:ascii="Verdana" w:hAnsi="Verdana"/>
          <w:sz w:val="20"/>
          <w:szCs w:val="20"/>
        </w:rPr>
        <w:tab/>
      </w:r>
      <w:r w:rsidRPr="00F34807">
        <w:rPr>
          <w:rFonts w:ascii="Verdana" w:hAnsi="Verdana"/>
          <w:sz w:val="20"/>
          <w:szCs w:val="20"/>
        </w:rPr>
        <w:tab/>
        <w:t>: Infocube Solution pvt Ltd</w:t>
      </w:r>
    </w:p>
    <w:p w:rsidR="00061059" w:rsidRDefault="00061059" w:rsidP="0052490A">
      <w:pPr>
        <w:pStyle w:val="NoSpacing"/>
        <w:ind w:left="720"/>
        <w:rPr>
          <w:rFonts w:ascii="Verdana" w:hAnsi="Verdana"/>
          <w:sz w:val="20"/>
          <w:szCs w:val="20"/>
        </w:rPr>
      </w:pPr>
    </w:p>
    <w:p w:rsidR="00061059" w:rsidRDefault="00061059" w:rsidP="0052490A">
      <w:pPr>
        <w:pStyle w:val="NoSpacing"/>
        <w:ind w:left="720"/>
        <w:rPr>
          <w:rFonts w:ascii="Verdana" w:hAnsi="Verdana"/>
          <w:sz w:val="20"/>
          <w:szCs w:val="20"/>
        </w:rPr>
      </w:pPr>
    </w:p>
    <w:p w:rsidR="00061059" w:rsidRDefault="00061059" w:rsidP="0052490A">
      <w:pPr>
        <w:pStyle w:val="NoSpacing"/>
        <w:ind w:left="720"/>
        <w:rPr>
          <w:rFonts w:ascii="Verdana" w:hAnsi="Verdana"/>
          <w:sz w:val="20"/>
          <w:szCs w:val="20"/>
        </w:rPr>
      </w:pPr>
    </w:p>
    <w:p w:rsidR="00061059" w:rsidRPr="00F34807" w:rsidRDefault="00061059" w:rsidP="0052490A">
      <w:pPr>
        <w:pStyle w:val="NoSpacing"/>
        <w:ind w:left="720"/>
        <w:rPr>
          <w:rFonts w:ascii="Verdana" w:hAnsi="Verdana"/>
          <w:sz w:val="20"/>
          <w:szCs w:val="20"/>
        </w:rPr>
      </w:pPr>
    </w:p>
    <w:p w:rsidR="00803027" w:rsidRPr="00A4028A" w:rsidRDefault="00803027" w:rsidP="00803027">
      <w:pPr>
        <w:jc w:val="both"/>
        <w:rPr>
          <w:sz w:val="12"/>
          <w:szCs w:val="20"/>
        </w:rPr>
      </w:pPr>
    </w:p>
    <w:p w:rsidR="00803027" w:rsidRPr="00F34807" w:rsidRDefault="00803027" w:rsidP="00803027">
      <w:pPr>
        <w:pStyle w:val="NoSpacing"/>
        <w:rPr>
          <w:rFonts w:ascii="Verdana" w:hAnsi="Verdana"/>
          <w:b/>
          <w:sz w:val="20"/>
          <w:szCs w:val="20"/>
        </w:rPr>
      </w:pPr>
      <w:r w:rsidRPr="00F34807">
        <w:rPr>
          <w:rFonts w:ascii="Verdana" w:hAnsi="Verdana"/>
          <w:b/>
          <w:sz w:val="20"/>
          <w:szCs w:val="20"/>
        </w:rPr>
        <w:t>Project Description</w:t>
      </w:r>
      <w:r>
        <w:rPr>
          <w:rFonts w:ascii="Verdana" w:hAnsi="Verdana"/>
          <w:b/>
          <w:sz w:val="20"/>
          <w:szCs w:val="20"/>
        </w:rPr>
        <w:t>:</w:t>
      </w:r>
      <w:r w:rsidRPr="00F34807">
        <w:rPr>
          <w:rFonts w:ascii="Verdana" w:hAnsi="Verdana"/>
          <w:b/>
          <w:sz w:val="20"/>
          <w:szCs w:val="20"/>
        </w:rPr>
        <w:t xml:space="preserve"> </w:t>
      </w:r>
    </w:p>
    <w:p w:rsidR="00803027" w:rsidRPr="00A4028A" w:rsidRDefault="00803027" w:rsidP="00803027">
      <w:pPr>
        <w:rPr>
          <w:sz w:val="12"/>
          <w:szCs w:val="20"/>
        </w:rPr>
      </w:pPr>
    </w:p>
    <w:p w:rsidR="00B67B93" w:rsidRDefault="00B67B93" w:rsidP="00803027">
      <w:pPr>
        <w:pStyle w:val="NoSpacing"/>
        <w:rPr>
          <w:rFonts w:ascii="Arial" w:hAnsi="Arial" w:cs="Arial"/>
          <w:color w:val="515756"/>
          <w:sz w:val="18"/>
          <w:szCs w:val="18"/>
          <w:shd w:val="clear" w:color="auto" w:fill="FFFFFF"/>
        </w:rPr>
      </w:pPr>
      <w:r w:rsidRPr="00B67B93">
        <w:rPr>
          <w:rFonts w:ascii="Verdana" w:hAnsi="Verdana"/>
          <w:sz w:val="20"/>
          <w:szCs w:val="20"/>
        </w:rPr>
        <w:t xml:space="preserve">Khanna Paper Mills Private Limited, is an ISO 9001:2000 certified company, manufacturing quality paper and board by recycling of waste paper as the feedstock  for domestic </w:t>
      </w:r>
      <w:r w:rsidRPr="00B67B93">
        <w:rPr>
          <w:rFonts w:ascii="Verdana" w:hAnsi="Verdana"/>
          <w:sz w:val="20"/>
          <w:szCs w:val="20"/>
        </w:rPr>
        <w:lastRenderedPageBreak/>
        <w:t>consumption for a little over 4 decades.  Although paper is traditionally identified with reading and writing, communication has now been replaced by packaging as the single largest category of paper use at 41% of all paper used. Khanna Paper Mills is the largest paper mill production house of its kind and is among the top ten in paper production in India</w:t>
      </w:r>
      <w:r>
        <w:rPr>
          <w:rFonts w:ascii="Arial" w:hAnsi="Arial" w:cs="Arial"/>
          <w:color w:val="515756"/>
          <w:sz w:val="18"/>
          <w:szCs w:val="18"/>
          <w:shd w:val="clear" w:color="auto" w:fill="FFFFFF"/>
        </w:rPr>
        <w:t>.</w:t>
      </w:r>
    </w:p>
    <w:p w:rsidR="00B67B93" w:rsidRDefault="00B67B93" w:rsidP="00803027">
      <w:pPr>
        <w:pStyle w:val="NoSpacing"/>
        <w:rPr>
          <w:rFonts w:ascii="Arial" w:hAnsi="Arial" w:cs="Arial"/>
          <w:color w:val="515756"/>
          <w:sz w:val="18"/>
          <w:szCs w:val="18"/>
          <w:shd w:val="clear" w:color="auto" w:fill="FFFFFF"/>
        </w:rPr>
      </w:pPr>
    </w:p>
    <w:p w:rsidR="00803027" w:rsidRPr="00BA4CF9" w:rsidRDefault="00803027" w:rsidP="00803027">
      <w:pPr>
        <w:pStyle w:val="NoSpacing"/>
        <w:rPr>
          <w:rFonts w:ascii="Verdana" w:hAnsi="Verdana"/>
          <w:sz w:val="20"/>
          <w:szCs w:val="20"/>
        </w:rPr>
      </w:pPr>
      <w:r w:rsidRPr="006B5E4B">
        <w:rPr>
          <w:rFonts w:ascii="Verdana" w:hAnsi="Verdana"/>
          <w:b/>
          <w:bCs/>
          <w:sz w:val="20"/>
          <w:szCs w:val="20"/>
        </w:rPr>
        <w:t>Roles:</w:t>
      </w:r>
    </w:p>
    <w:p w:rsidR="00803027" w:rsidRDefault="00803027" w:rsidP="00803027">
      <w:pPr>
        <w:rPr>
          <w:sz w:val="20"/>
          <w:szCs w:val="20"/>
        </w:rPr>
      </w:pPr>
    </w:p>
    <w:p w:rsidR="00803027" w:rsidRDefault="00803027" w:rsidP="00803027">
      <w:pPr>
        <w:pStyle w:val="NoSpacing"/>
        <w:numPr>
          <w:ilvl w:val="0"/>
          <w:numId w:val="4"/>
        </w:numPr>
        <w:rPr>
          <w:rFonts w:ascii="Verdana" w:hAnsi="Verdana"/>
          <w:sz w:val="20"/>
          <w:szCs w:val="20"/>
        </w:rPr>
      </w:pPr>
      <w:r>
        <w:rPr>
          <w:rFonts w:ascii="Verdana" w:hAnsi="Verdana"/>
          <w:sz w:val="20"/>
          <w:szCs w:val="20"/>
        </w:rPr>
        <w:t>Gathering the requirement from the Functional Consultant.</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Analyzing these Requirements.</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Start coding according to the Requirements.</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 xml:space="preserve">Submitting the Solutions to the Functional Consultant. </w:t>
      </w:r>
    </w:p>
    <w:p w:rsidR="00803027" w:rsidRDefault="00803027" w:rsidP="00803027">
      <w:pPr>
        <w:pStyle w:val="NoSpacing"/>
        <w:rPr>
          <w:rFonts w:ascii="Verdana" w:hAnsi="Verdana"/>
          <w:sz w:val="20"/>
          <w:szCs w:val="20"/>
        </w:rPr>
      </w:pPr>
    </w:p>
    <w:p w:rsidR="00803027" w:rsidRDefault="00803027" w:rsidP="00803027">
      <w:pPr>
        <w:pStyle w:val="NoSpacing"/>
        <w:rPr>
          <w:rFonts w:ascii="Verdana" w:eastAsia="Batang" w:hAnsi="Verdana"/>
          <w:b/>
          <w:sz w:val="20"/>
          <w:szCs w:val="20"/>
        </w:rPr>
      </w:pPr>
      <w:r>
        <w:rPr>
          <w:rFonts w:ascii="Verdana" w:eastAsia="Batang" w:hAnsi="Verdana"/>
          <w:b/>
          <w:sz w:val="20"/>
          <w:szCs w:val="20"/>
        </w:rPr>
        <w:t>Worked on:</w:t>
      </w:r>
    </w:p>
    <w:p w:rsidR="00B67B93" w:rsidRDefault="00B67B93" w:rsidP="00803027">
      <w:pPr>
        <w:pStyle w:val="NoSpacing"/>
        <w:rPr>
          <w:rFonts w:ascii="Verdana" w:eastAsia="Batang" w:hAnsi="Verdana"/>
          <w:b/>
          <w:sz w:val="20"/>
          <w:szCs w:val="20"/>
        </w:rPr>
      </w:pPr>
    </w:p>
    <w:p w:rsidR="009C686E" w:rsidRDefault="009C686E" w:rsidP="009C686E">
      <w:pPr>
        <w:pStyle w:val="NoSpacing"/>
        <w:numPr>
          <w:ilvl w:val="0"/>
          <w:numId w:val="5"/>
        </w:numPr>
        <w:rPr>
          <w:rFonts w:ascii="Verdana" w:hAnsi="Verdana"/>
          <w:sz w:val="20"/>
          <w:szCs w:val="20"/>
        </w:rPr>
      </w:pPr>
      <w:r>
        <w:rPr>
          <w:rFonts w:ascii="Verdana" w:hAnsi="Verdana"/>
          <w:sz w:val="20"/>
          <w:szCs w:val="20"/>
        </w:rPr>
        <w:t xml:space="preserve">As a Sap-Technical Consultant in this project I have developed   objects such as    Dialog programs, User Exit , BADI, Enhancement , Sap Script ,  Smart forms. </w:t>
      </w:r>
    </w:p>
    <w:p w:rsidR="009C686E" w:rsidRDefault="00CF2D4A" w:rsidP="009C686E">
      <w:pPr>
        <w:pStyle w:val="NoSpacing"/>
        <w:numPr>
          <w:ilvl w:val="0"/>
          <w:numId w:val="5"/>
        </w:numPr>
        <w:rPr>
          <w:rFonts w:ascii="Verdana" w:hAnsi="Verdana"/>
          <w:sz w:val="20"/>
          <w:szCs w:val="20"/>
        </w:rPr>
      </w:pPr>
      <w:r>
        <w:rPr>
          <w:rFonts w:ascii="Verdana" w:hAnsi="Verdana"/>
          <w:sz w:val="20"/>
          <w:szCs w:val="20"/>
        </w:rPr>
        <w:t xml:space="preserve">Developed PO, </w:t>
      </w:r>
      <w:r w:rsidR="00A95C03">
        <w:rPr>
          <w:rFonts w:ascii="Verdana" w:hAnsi="Verdana"/>
          <w:sz w:val="20"/>
          <w:szCs w:val="20"/>
        </w:rPr>
        <w:t>PR</w:t>
      </w:r>
      <w:r>
        <w:rPr>
          <w:rFonts w:ascii="Verdana" w:hAnsi="Verdana"/>
          <w:sz w:val="20"/>
          <w:szCs w:val="20"/>
        </w:rPr>
        <w:t xml:space="preserve"> and Gate Entry slip</w:t>
      </w:r>
      <w:r w:rsidR="00A95C03">
        <w:rPr>
          <w:rFonts w:ascii="Verdana" w:hAnsi="Verdana"/>
          <w:sz w:val="20"/>
          <w:szCs w:val="20"/>
        </w:rPr>
        <w:t xml:space="preserve"> Smart form. </w:t>
      </w:r>
    </w:p>
    <w:p w:rsidR="009C686E" w:rsidRPr="00F34807" w:rsidRDefault="009C686E" w:rsidP="009C686E">
      <w:pPr>
        <w:pStyle w:val="NoSpacing"/>
        <w:numPr>
          <w:ilvl w:val="0"/>
          <w:numId w:val="4"/>
        </w:numPr>
        <w:rPr>
          <w:rFonts w:ascii="Verdana" w:hAnsi="Verdana"/>
          <w:sz w:val="20"/>
          <w:szCs w:val="20"/>
        </w:rPr>
      </w:pPr>
      <w:r w:rsidRPr="00F34807">
        <w:rPr>
          <w:rFonts w:ascii="Verdana" w:hAnsi="Verdana"/>
          <w:sz w:val="20"/>
          <w:szCs w:val="20"/>
        </w:rPr>
        <w:t>Created</w:t>
      </w:r>
      <w:r w:rsidR="00CF2D4A">
        <w:rPr>
          <w:rFonts w:ascii="Verdana" w:hAnsi="Verdana"/>
          <w:sz w:val="20"/>
          <w:szCs w:val="20"/>
        </w:rPr>
        <w:t xml:space="preserve"> Report for Gate Entry Details</w:t>
      </w:r>
      <w:r w:rsidRPr="00F34807">
        <w:rPr>
          <w:rFonts w:ascii="Verdana" w:hAnsi="Verdana"/>
          <w:sz w:val="20"/>
          <w:szCs w:val="20"/>
        </w:rPr>
        <w:t>.</w:t>
      </w:r>
    </w:p>
    <w:p w:rsidR="009C686E" w:rsidRPr="00F34807" w:rsidRDefault="009C686E" w:rsidP="009C686E">
      <w:pPr>
        <w:pStyle w:val="NoSpacing"/>
        <w:numPr>
          <w:ilvl w:val="0"/>
          <w:numId w:val="4"/>
        </w:numPr>
        <w:rPr>
          <w:rFonts w:ascii="Verdana" w:hAnsi="Verdana"/>
          <w:sz w:val="20"/>
          <w:szCs w:val="20"/>
        </w:rPr>
      </w:pPr>
      <w:r w:rsidRPr="00F34807">
        <w:rPr>
          <w:rFonts w:ascii="Verdana" w:hAnsi="Verdana"/>
          <w:sz w:val="20"/>
          <w:szCs w:val="20"/>
        </w:rPr>
        <w:t xml:space="preserve">Created </w:t>
      </w:r>
      <w:r w:rsidR="00FA6839">
        <w:rPr>
          <w:rFonts w:ascii="Verdana" w:hAnsi="Verdana"/>
          <w:sz w:val="20"/>
          <w:szCs w:val="20"/>
        </w:rPr>
        <w:t>Report for Inspection lot details.</w:t>
      </w:r>
    </w:p>
    <w:p w:rsidR="009C686E" w:rsidRPr="00F34807" w:rsidRDefault="00FA6839" w:rsidP="009C686E">
      <w:pPr>
        <w:pStyle w:val="NoSpacing"/>
        <w:numPr>
          <w:ilvl w:val="0"/>
          <w:numId w:val="4"/>
        </w:numPr>
        <w:rPr>
          <w:rFonts w:ascii="Verdana" w:hAnsi="Verdana"/>
          <w:sz w:val="20"/>
          <w:szCs w:val="20"/>
        </w:rPr>
      </w:pPr>
      <w:r>
        <w:rPr>
          <w:rFonts w:ascii="Verdana" w:hAnsi="Verdana"/>
          <w:sz w:val="20"/>
          <w:szCs w:val="20"/>
        </w:rPr>
        <w:t>Created enhancement for production confirmation</w:t>
      </w:r>
      <w:r w:rsidR="009C686E" w:rsidRPr="00F34807">
        <w:rPr>
          <w:rFonts w:ascii="Verdana" w:hAnsi="Verdana"/>
          <w:sz w:val="20"/>
          <w:szCs w:val="20"/>
        </w:rPr>
        <w:t>.</w:t>
      </w:r>
    </w:p>
    <w:p w:rsidR="009C686E" w:rsidRPr="00F34807" w:rsidRDefault="009C686E" w:rsidP="009C686E">
      <w:pPr>
        <w:pStyle w:val="NoSpacing"/>
        <w:numPr>
          <w:ilvl w:val="0"/>
          <w:numId w:val="4"/>
        </w:numPr>
        <w:rPr>
          <w:rFonts w:ascii="Verdana" w:hAnsi="Verdana"/>
          <w:sz w:val="20"/>
          <w:szCs w:val="20"/>
        </w:rPr>
      </w:pPr>
      <w:r w:rsidRPr="00F34807">
        <w:rPr>
          <w:rFonts w:ascii="Verdana" w:hAnsi="Verdana"/>
          <w:sz w:val="20"/>
          <w:szCs w:val="20"/>
        </w:rPr>
        <w:t>Developed ALV commission report for the sales department sorted by sales representative. The data is extracted from VBAK, VBAP, KONV, and MARA tables.</w:t>
      </w:r>
    </w:p>
    <w:p w:rsidR="009C686E" w:rsidRPr="00F34807" w:rsidRDefault="009C686E" w:rsidP="009C686E">
      <w:pPr>
        <w:pStyle w:val="NoSpacing"/>
        <w:numPr>
          <w:ilvl w:val="0"/>
          <w:numId w:val="4"/>
        </w:numPr>
        <w:rPr>
          <w:rFonts w:ascii="Verdana" w:hAnsi="Verdana"/>
          <w:sz w:val="20"/>
          <w:szCs w:val="20"/>
        </w:rPr>
      </w:pPr>
      <w:r w:rsidRPr="00F34807">
        <w:rPr>
          <w:rFonts w:ascii="Verdana" w:hAnsi="Verdana"/>
          <w:sz w:val="20"/>
          <w:szCs w:val="20"/>
        </w:rPr>
        <w:t>Created an Interactive Report for displaying vendor information. Based on the selection made the corresponding Vendor Bank Details are listed such that the line selected in the basic list was visible along with the secondary list</w:t>
      </w:r>
    </w:p>
    <w:p w:rsidR="00FA6839" w:rsidRPr="00F34807" w:rsidRDefault="00FA6839" w:rsidP="00FA6839">
      <w:pPr>
        <w:pStyle w:val="NoSpacing"/>
        <w:numPr>
          <w:ilvl w:val="0"/>
          <w:numId w:val="4"/>
        </w:numPr>
        <w:rPr>
          <w:rFonts w:ascii="Verdana" w:hAnsi="Verdana"/>
          <w:sz w:val="20"/>
          <w:szCs w:val="20"/>
        </w:rPr>
      </w:pPr>
      <w:r w:rsidRPr="00F34807">
        <w:rPr>
          <w:rFonts w:ascii="Verdana" w:hAnsi="Verdana"/>
          <w:sz w:val="20"/>
          <w:szCs w:val="20"/>
        </w:rPr>
        <w:t>Create an Interactive ALV Report for PR Pending Status.</w:t>
      </w:r>
    </w:p>
    <w:p w:rsidR="00FA6839" w:rsidRPr="00803027" w:rsidRDefault="00FA6839" w:rsidP="00FA6839">
      <w:pPr>
        <w:pStyle w:val="NoSpacing"/>
        <w:numPr>
          <w:ilvl w:val="0"/>
          <w:numId w:val="4"/>
        </w:numPr>
        <w:rPr>
          <w:sz w:val="20"/>
          <w:szCs w:val="20"/>
        </w:rPr>
      </w:pPr>
      <w:r w:rsidRPr="00F34807">
        <w:rPr>
          <w:rFonts w:ascii="Verdana" w:hAnsi="Verdana"/>
          <w:sz w:val="20"/>
          <w:szCs w:val="20"/>
        </w:rPr>
        <w:t>Create a Interactive ALV Report for Purchase Register &amp; Sales Register.</w:t>
      </w:r>
    </w:p>
    <w:p w:rsidR="00B67B93" w:rsidRDefault="00B67B93" w:rsidP="00803027">
      <w:pPr>
        <w:pStyle w:val="NoSpacing"/>
        <w:rPr>
          <w:rFonts w:ascii="Verdana" w:eastAsia="Batang" w:hAnsi="Verdana"/>
          <w:b/>
          <w:sz w:val="20"/>
          <w:szCs w:val="20"/>
        </w:rPr>
      </w:pPr>
    </w:p>
    <w:p w:rsidR="00B67B93" w:rsidRDefault="00B67B93" w:rsidP="003F4837">
      <w:pPr>
        <w:rPr>
          <w:sz w:val="20"/>
          <w:szCs w:val="20"/>
        </w:rPr>
      </w:pPr>
    </w:p>
    <w:p w:rsidR="00B67B93" w:rsidRPr="00A36ACB" w:rsidRDefault="00B67B93" w:rsidP="00B67B93">
      <w:pPr>
        <w:pBdr>
          <w:bottom w:val="single" w:sz="6" w:space="2" w:color="auto"/>
        </w:pBdr>
        <w:shd w:val="pct10" w:color="auto" w:fill="auto"/>
        <w:spacing w:after="120"/>
        <w:ind w:right="-155"/>
        <w:jc w:val="both"/>
        <w:rPr>
          <w:b/>
          <w:sz w:val="20"/>
          <w:szCs w:val="20"/>
        </w:rPr>
      </w:pPr>
      <w:r>
        <w:rPr>
          <w:b/>
          <w:bCs/>
          <w:sz w:val="20"/>
          <w:szCs w:val="20"/>
        </w:rPr>
        <w:t>PROJECT DETAIL</w:t>
      </w:r>
    </w:p>
    <w:p w:rsidR="00B67B93" w:rsidRPr="00F34807" w:rsidRDefault="00B67B93" w:rsidP="00B67B93">
      <w:pPr>
        <w:pStyle w:val="NoSpacing"/>
        <w:ind w:left="720"/>
        <w:rPr>
          <w:rFonts w:ascii="Verdana" w:hAnsi="Verdana"/>
          <w:sz w:val="20"/>
          <w:szCs w:val="20"/>
        </w:rPr>
      </w:pPr>
      <w:r w:rsidRPr="00F34807">
        <w:rPr>
          <w:rFonts w:ascii="Verdana" w:hAnsi="Verdana"/>
          <w:b/>
          <w:sz w:val="20"/>
          <w:szCs w:val="20"/>
        </w:rPr>
        <w:t>Client</w:t>
      </w:r>
      <w:r w:rsidRPr="00F34807">
        <w:rPr>
          <w:rFonts w:ascii="Verdana" w:hAnsi="Verdana"/>
          <w:b/>
          <w:sz w:val="20"/>
          <w:szCs w:val="20"/>
        </w:rPr>
        <w:tab/>
      </w:r>
      <w:r w:rsidRPr="00F34807">
        <w:rPr>
          <w:rFonts w:ascii="Verdana" w:hAnsi="Verdana"/>
          <w:b/>
          <w:sz w:val="20"/>
          <w:szCs w:val="20"/>
        </w:rPr>
        <w:tab/>
      </w:r>
      <w:r w:rsidRPr="00F34807">
        <w:rPr>
          <w:rFonts w:ascii="Verdana" w:hAnsi="Verdana"/>
          <w:b/>
          <w:sz w:val="20"/>
          <w:szCs w:val="20"/>
        </w:rPr>
        <w:tab/>
        <w:t xml:space="preserve">: </w:t>
      </w:r>
      <w:r>
        <w:rPr>
          <w:rFonts w:ascii="Verdana" w:hAnsi="Verdana"/>
          <w:b/>
          <w:sz w:val="20"/>
          <w:szCs w:val="20"/>
        </w:rPr>
        <w:t>BSES</w:t>
      </w:r>
      <w:r w:rsidRPr="00F34807">
        <w:rPr>
          <w:rFonts w:ascii="Verdana" w:hAnsi="Verdana"/>
          <w:sz w:val="20"/>
          <w:szCs w:val="20"/>
        </w:rPr>
        <w:br/>
        <w:t>Environment</w:t>
      </w:r>
      <w:r w:rsidRPr="00F34807">
        <w:rPr>
          <w:rFonts w:ascii="Verdana" w:hAnsi="Verdana"/>
          <w:sz w:val="20"/>
          <w:szCs w:val="20"/>
        </w:rPr>
        <w:tab/>
      </w:r>
      <w:r w:rsidRPr="00F34807">
        <w:rPr>
          <w:rFonts w:ascii="Verdana" w:hAnsi="Verdana"/>
          <w:sz w:val="20"/>
          <w:szCs w:val="20"/>
        </w:rPr>
        <w:tab/>
        <w:t>: Implementation 6.0.</w:t>
      </w:r>
    </w:p>
    <w:p w:rsidR="00B67B93" w:rsidRPr="00F34807" w:rsidRDefault="00B67B93" w:rsidP="00B67B93">
      <w:pPr>
        <w:pStyle w:val="NoSpacing"/>
        <w:ind w:left="720"/>
        <w:rPr>
          <w:rFonts w:ascii="Verdana" w:hAnsi="Verdana"/>
          <w:sz w:val="20"/>
          <w:szCs w:val="20"/>
        </w:rPr>
      </w:pPr>
      <w:r w:rsidRPr="00F34807">
        <w:rPr>
          <w:rFonts w:ascii="Verdana" w:hAnsi="Verdana"/>
          <w:sz w:val="20"/>
          <w:szCs w:val="20"/>
        </w:rPr>
        <w:t>Applications</w:t>
      </w:r>
      <w:r w:rsidRPr="00F34807">
        <w:rPr>
          <w:rFonts w:ascii="Verdana" w:hAnsi="Verdana"/>
          <w:sz w:val="20"/>
          <w:szCs w:val="20"/>
        </w:rPr>
        <w:tab/>
      </w:r>
      <w:r w:rsidRPr="00F34807">
        <w:rPr>
          <w:rFonts w:ascii="Verdana" w:hAnsi="Verdana"/>
          <w:sz w:val="20"/>
          <w:szCs w:val="20"/>
        </w:rPr>
        <w:tab/>
        <w:t>: MM, SD</w:t>
      </w:r>
      <w:r w:rsidR="00A95C03" w:rsidRPr="00F34807">
        <w:rPr>
          <w:rFonts w:ascii="Verdana" w:hAnsi="Verdana"/>
          <w:sz w:val="20"/>
          <w:szCs w:val="20"/>
        </w:rPr>
        <w:t>, FI, PP, QM</w:t>
      </w:r>
      <w:r w:rsidR="00B432D2">
        <w:rPr>
          <w:rFonts w:ascii="Verdana" w:hAnsi="Verdana"/>
          <w:sz w:val="20"/>
          <w:szCs w:val="20"/>
        </w:rPr>
        <w:t>, FM</w:t>
      </w:r>
      <w:r w:rsidRPr="00F34807">
        <w:rPr>
          <w:rFonts w:ascii="Verdana" w:hAnsi="Verdana"/>
          <w:sz w:val="20"/>
          <w:szCs w:val="20"/>
        </w:rPr>
        <w:br/>
        <w:t>Role</w:t>
      </w:r>
      <w:r w:rsidRPr="00F34807">
        <w:rPr>
          <w:rFonts w:ascii="Verdana" w:hAnsi="Verdana"/>
          <w:sz w:val="20"/>
          <w:szCs w:val="20"/>
        </w:rPr>
        <w:tab/>
      </w:r>
      <w:r w:rsidRPr="00F34807">
        <w:rPr>
          <w:rFonts w:ascii="Verdana" w:hAnsi="Verdana"/>
          <w:sz w:val="20"/>
          <w:szCs w:val="20"/>
        </w:rPr>
        <w:tab/>
      </w:r>
      <w:r w:rsidRPr="00F34807">
        <w:rPr>
          <w:rFonts w:ascii="Verdana" w:hAnsi="Verdana"/>
          <w:sz w:val="20"/>
          <w:szCs w:val="20"/>
        </w:rPr>
        <w:tab/>
        <w:t>: SAP ABAP Consultant</w:t>
      </w:r>
    </w:p>
    <w:p w:rsidR="00B67B93" w:rsidRPr="00F34807" w:rsidRDefault="00B67B93" w:rsidP="00B67B93">
      <w:pPr>
        <w:pStyle w:val="NoSpacing"/>
        <w:ind w:left="720"/>
        <w:rPr>
          <w:rFonts w:ascii="Verdana" w:hAnsi="Verdana"/>
          <w:sz w:val="20"/>
          <w:szCs w:val="20"/>
        </w:rPr>
      </w:pPr>
      <w:r w:rsidRPr="00F34807">
        <w:rPr>
          <w:rFonts w:ascii="Verdana" w:hAnsi="Verdana"/>
          <w:sz w:val="20"/>
          <w:szCs w:val="20"/>
        </w:rPr>
        <w:t>Duration</w:t>
      </w:r>
      <w:r w:rsidRPr="00F34807">
        <w:rPr>
          <w:rFonts w:ascii="Verdana" w:hAnsi="Verdana"/>
          <w:sz w:val="20"/>
          <w:szCs w:val="20"/>
        </w:rPr>
        <w:tab/>
      </w:r>
      <w:r w:rsidRPr="00F34807">
        <w:rPr>
          <w:rFonts w:ascii="Verdana" w:hAnsi="Verdana"/>
          <w:sz w:val="20"/>
          <w:szCs w:val="20"/>
        </w:rPr>
        <w:tab/>
      </w:r>
      <w:r>
        <w:rPr>
          <w:rFonts w:ascii="Verdana" w:hAnsi="Verdana"/>
          <w:sz w:val="20"/>
          <w:szCs w:val="20"/>
        </w:rPr>
        <w:t>: Sep</w:t>
      </w:r>
      <w:r w:rsidRPr="00F34807">
        <w:rPr>
          <w:rFonts w:ascii="Verdana" w:hAnsi="Verdana"/>
          <w:sz w:val="20"/>
          <w:szCs w:val="20"/>
        </w:rPr>
        <w:t xml:space="preserve"> ’1</w:t>
      </w:r>
      <w:r>
        <w:rPr>
          <w:rFonts w:ascii="Verdana" w:hAnsi="Verdana"/>
          <w:sz w:val="20"/>
          <w:szCs w:val="20"/>
        </w:rPr>
        <w:t>4</w:t>
      </w:r>
      <w:r w:rsidRPr="00F34807">
        <w:rPr>
          <w:rFonts w:ascii="Verdana" w:hAnsi="Verdana"/>
          <w:sz w:val="20"/>
          <w:szCs w:val="20"/>
        </w:rPr>
        <w:t xml:space="preserve"> to</w:t>
      </w:r>
      <w:r>
        <w:rPr>
          <w:rFonts w:ascii="Verdana" w:hAnsi="Verdana"/>
          <w:sz w:val="20"/>
          <w:szCs w:val="20"/>
        </w:rPr>
        <w:t xml:space="preserve"> till Dec'14</w:t>
      </w:r>
    </w:p>
    <w:p w:rsidR="00B67B93" w:rsidRDefault="00B67B93" w:rsidP="00B67B93">
      <w:pPr>
        <w:pStyle w:val="NoSpacing"/>
        <w:ind w:left="720"/>
        <w:rPr>
          <w:rFonts w:ascii="Verdana" w:hAnsi="Verdana"/>
          <w:sz w:val="20"/>
          <w:szCs w:val="20"/>
        </w:rPr>
      </w:pPr>
      <w:r w:rsidRPr="00F34807">
        <w:rPr>
          <w:rFonts w:ascii="Verdana" w:hAnsi="Verdana"/>
          <w:sz w:val="20"/>
          <w:szCs w:val="20"/>
        </w:rPr>
        <w:t>Company</w:t>
      </w:r>
      <w:r w:rsidRPr="00F34807">
        <w:rPr>
          <w:rFonts w:ascii="Verdana" w:hAnsi="Verdana"/>
          <w:sz w:val="20"/>
          <w:szCs w:val="20"/>
        </w:rPr>
        <w:tab/>
      </w:r>
      <w:r w:rsidRPr="00F34807">
        <w:rPr>
          <w:rFonts w:ascii="Verdana" w:hAnsi="Verdana"/>
          <w:sz w:val="20"/>
          <w:szCs w:val="20"/>
        </w:rPr>
        <w:tab/>
        <w:t>: Infocube Solution pvt Ltd</w:t>
      </w:r>
    </w:p>
    <w:p w:rsidR="001733EC" w:rsidRPr="00F34807" w:rsidRDefault="001733EC" w:rsidP="00B67B93">
      <w:pPr>
        <w:pStyle w:val="NoSpacing"/>
        <w:ind w:left="720"/>
        <w:rPr>
          <w:rFonts w:ascii="Verdana" w:hAnsi="Verdana"/>
          <w:sz w:val="20"/>
          <w:szCs w:val="20"/>
        </w:rPr>
      </w:pPr>
    </w:p>
    <w:p w:rsidR="00B67B93" w:rsidRPr="00A4028A" w:rsidRDefault="00B67B93" w:rsidP="00B67B93">
      <w:pPr>
        <w:jc w:val="both"/>
        <w:rPr>
          <w:sz w:val="12"/>
          <w:szCs w:val="20"/>
        </w:rPr>
      </w:pPr>
    </w:p>
    <w:p w:rsidR="00B67B93" w:rsidRDefault="00B67B93" w:rsidP="00B67B93">
      <w:pPr>
        <w:pStyle w:val="NoSpacing"/>
        <w:rPr>
          <w:rFonts w:ascii="Verdana" w:hAnsi="Verdana"/>
          <w:b/>
          <w:sz w:val="20"/>
          <w:szCs w:val="20"/>
        </w:rPr>
      </w:pPr>
      <w:r w:rsidRPr="00F34807">
        <w:rPr>
          <w:rFonts w:ascii="Verdana" w:hAnsi="Verdana"/>
          <w:b/>
          <w:sz w:val="20"/>
          <w:szCs w:val="20"/>
        </w:rPr>
        <w:t>Project Description</w:t>
      </w:r>
      <w:r>
        <w:rPr>
          <w:rFonts w:ascii="Verdana" w:hAnsi="Verdana"/>
          <w:b/>
          <w:sz w:val="20"/>
          <w:szCs w:val="20"/>
        </w:rPr>
        <w:t>:</w:t>
      </w:r>
      <w:r w:rsidRPr="00F34807">
        <w:rPr>
          <w:rFonts w:ascii="Verdana" w:hAnsi="Verdana"/>
          <w:b/>
          <w:sz w:val="20"/>
          <w:szCs w:val="20"/>
        </w:rPr>
        <w:t xml:space="preserve"> </w:t>
      </w:r>
    </w:p>
    <w:p w:rsidR="00B67B93" w:rsidRPr="00A4028A" w:rsidRDefault="00B67B93" w:rsidP="00B67B93">
      <w:pPr>
        <w:rPr>
          <w:sz w:val="12"/>
          <w:szCs w:val="20"/>
        </w:rPr>
      </w:pPr>
    </w:p>
    <w:p w:rsidR="0070249B" w:rsidRPr="0070249B" w:rsidRDefault="0070249B" w:rsidP="0070249B">
      <w:pPr>
        <w:pStyle w:val="NoSpacing"/>
        <w:rPr>
          <w:rFonts w:ascii="Verdana" w:hAnsi="Verdana"/>
          <w:sz w:val="20"/>
          <w:szCs w:val="20"/>
        </w:rPr>
      </w:pPr>
      <w:r w:rsidRPr="0070249B">
        <w:rPr>
          <w:rFonts w:ascii="Verdana" w:hAnsi="Verdana"/>
          <w:sz w:val="20"/>
          <w:szCs w:val="20"/>
        </w:rPr>
        <w:t>Bombay Suburban Electric Supply (BSES), is India's largest private sector enterprise power utility</w:t>
      </w:r>
      <w:r w:rsidR="004379F1">
        <w:rPr>
          <w:rFonts w:ascii="Verdana" w:hAnsi="Verdana"/>
          <w:sz w:val="20"/>
          <w:szCs w:val="20"/>
        </w:rPr>
        <w:t>.</w:t>
      </w:r>
      <w:r w:rsidRPr="0070249B">
        <w:rPr>
          <w:rFonts w:ascii="Verdana" w:hAnsi="Verdana"/>
          <w:sz w:val="20"/>
          <w:szCs w:val="20"/>
        </w:rPr>
        <w:t xml:space="preserve"> It is part of the Reliance Anil Dhirubhai Ambani Group, one of India's largest </w:t>
      </w:r>
      <w:r w:rsidR="004379F1" w:rsidRPr="0070249B">
        <w:rPr>
          <w:rFonts w:ascii="Verdana" w:hAnsi="Verdana"/>
          <w:sz w:val="20"/>
          <w:szCs w:val="20"/>
        </w:rPr>
        <w:t>conglomerates. The</w:t>
      </w:r>
      <w:r w:rsidRPr="0070249B">
        <w:rPr>
          <w:rFonts w:ascii="Verdana" w:hAnsi="Verdana"/>
          <w:sz w:val="20"/>
          <w:szCs w:val="20"/>
        </w:rPr>
        <w:t xml:space="preserve"> company is headed by Anil Ambani The corporate headquarters is in  Mumbai The company is the</w:t>
      </w:r>
      <w:r w:rsidR="004379F1">
        <w:rPr>
          <w:rFonts w:ascii="Verdana" w:hAnsi="Verdana"/>
          <w:sz w:val="20"/>
          <w:szCs w:val="20"/>
        </w:rPr>
        <w:t xml:space="preserve"> </w:t>
      </w:r>
      <w:r w:rsidRPr="0070249B">
        <w:rPr>
          <w:rFonts w:ascii="Verdana" w:hAnsi="Verdana"/>
          <w:sz w:val="20"/>
          <w:szCs w:val="20"/>
        </w:rPr>
        <w:t>sole distributor of electricity to consumers in the suburbs of Mumbai. It also runs power generation,</w:t>
      </w:r>
      <w:r w:rsidR="004379F1">
        <w:rPr>
          <w:rFonts w:ascii="Verdana" w:hAnsi="Verdana"/>
          <w:sz w:val="20"/>
          <w:szCs w:val="20"/>
        </w:rPr>
        <w:t xml:space="preserve"> </w:t>
      </w:r>
      <w:r w:rsidRPr="0070249B">
        <w:rPr>
          <w:rFonts w:ascii="Verdana" w:hAnsi="Verdana"/>
          <w:sz w:val="20"/>
          <w:szCs w:val="20"/>
        </w:rPr>
        <w:t>transmission and distribution businesses in other parts of Maharashtra, Goa and Andhra Pradesh.</w:t>
      </w:r>
    </w:p>
    <w:p w:rsidR="0070249B" w:rsidRDefault="0070249B" w:rsidP="0070249B">
      <w:pPr>
        <w:pStyle w:val="NoSpacing"/>
        <w:rPr>
          <w:rStyle w:val="apple-converted-space"/>
          <w:rFonts w:ascii="Arial" w:hAnsi="Arial" w:cs="Arial"/>
          <w:color w:val="252525"/>
          <w:sz w:val="21"/>
          <w:szCs w:val="21"/>
          <w:shd w:val="clear" w:color="auto" w:fill="FFFFFF"/>
        </w:rPr>
      </w:pPr>
    </w:p>
    <w:p w:rsidR="00B67B93" w:rsidRDefault="00B67B93" w:rsidP="0070249B">
      <w:pPr>
        <w:pStyle w:val="NoSpacing"/>
        <w:rPr>
          <w:rFonts w:ascii="Verdana" w:hAnsi="Verdana"/>
          <w:b/>
          <w:bCs/>
          <w:sz w:val="20"/>
          <w:szCs w:val="20"/>
        </w:rPr>
      </w:pPr>
      <w:r w:rsidRPr="006B5E4B">
        <w:rPr>
          <w:rFonts w:ascii="Verdana" w:hAnsi="Verdana"/>
          <w:b/>
          <w:bCs/>
          <w:sz w:val="20"/>
          <w:szCs w:val="20"/>
        </w:rPr>
        <w:t>Roles:</w:t>
      </w:r>
    </w:p>
    <w:p w:rsidR="00B67B93" w:rsidRDefault="00B67B93" w:rsidP="00B67B93">
      <w:pPr>
        <w:rPr>
          <w:sz w:val="20"/>
          <w:szCs w:val="20"/>
        </w:rPr>
      </w:pPr>
    </w:p>
    <w:p w:rsidR="00B67B93" w:rsidRDefault="00B67B93" w:rsidP="00B67B93">
      <w:pPr>
        <w:pStyle w:val="NoSpacing"/>
        <w:numPr>
          <w:ilvl w:val="0"/>
          <w:numId w:val="4"/>
        </w:numPr>
        <w:rPr>
          <w:rFonts w:ascii="Verdana" w:hAnsi="Verdana"/>
          <w:sz w:val="20"/>
          <w:szCs w:val="20"/>
        </w:rPr>
      </w:pPr>
      <w:r>
        <w:rPr>
          <w:rFonts w:ascii="Verdana" w:hAnsi="Verdana"/>
          <w:sz w:val="20"/>
          <w:szCs w:val="20"/>
        </w:rPr>
        <w:t>Gathering the requirement from the Functional Consultant.</w:t>
      </w:r>
    </w:p>
    <w:p w:rsidR="00B67B93" w:rsidRDefault="00B67B93" w:rsidP="00B67B93">
      <w:pPr>
        <w:pStyle w:val="NoSpacing"/>
        <w:numPr>
          <w:ilvl w:val="0"/>
          <w:numId w:val="4"/>
        </w:numPr>
        <w:rPr>
          <w:rFonts w:ascii="Verdana" w:hAnsi="Verdana"/>
          <w:sz w:val="20"/>
          <w:szCs w:val="20"/>
        </w:rPr>
      </w:pPr>
      <w:r>
        <w:rPr>
          <w:rFonts w:ascii="Verdana" w:hAnsi="Verdana"/>
          <w:sz w:val="20"/>
          <w:szCs w:val="20"/>
        </w:rPr>
        <w:t>Analyzing these Requirements.</w:t>
      </w:r>
    </w:p>
    <w:p w:rsidR="00B67B93" w:rsidRDefault="00B67B93" w:rsidP="00B67B93">
      <w:pPr>
        <w:pStyle w:val="NoSpacing"/>
        <w:numPr>
          <w:ilvl w:val="0"/>
          <w:numId w:val="4"/>
        </w:numPr>
        <w:rPr>
          <w:rFonts w:ascii="Verdana" w:hAnsi="Verdana"/>
          <w:sz w:val="20"/>
          <w:szCs w:val="20"/>
        </w:rPr>
      </w:pPr>
      <w:r>
        <w:rPr>
          <w:rFonts w:ascii="Verdana" w:hAnsi="Verdana"/>
          <w:sz w:val="20"/>
          <w:szCs w:val="20"/>
        </w:rPr>
        <w:t>Start coding according to the Requirements.</w:t>
      </w:r>
    </w:p>
    <w:p w:rsidR="00B67B93" w:rsidRDefault="00B67B93" w:rsidP="00B67B93">
      <w:pPr>
        <w:pStyle w:val="NoSpacing"/>
        <w:numPr>
          <w:ilvl w:val="0"/>
          <w:numId w:val="4"/>
        </w:numPr>
        <w:rPr>
          <w:rFonts w:ascii="Verdana" w:hAnsi="Verdana"/>
          <w:sz w:val="20"/>
          <w:szCs w:val="20"/>
        </w:rPr>
      </w:pPr>
      <w:r>
        <w:rPr>
          <w:rFonts w:ascii="Verdana" w:hAnsi="Verdana"/>
          <w:sz w:val="20"/>
          <w:szCs w:val="20"/>
        </w:rPr>
        <w:t xml:space="preserve">Submitting the Solutions to the Functional Consultant. </w:t>
      </w:r>
    </w:p>
    <w:p w:rsidR="00B67B93" w:rsidRDefault="00B67B93" w:rsidP="00B67B93">
      <w:pPr>
        <w:pStyle w:val="NoSpacing"/>
        <w:rPr>
          <w:rFonts w:ascii="Verdana" w:hAnsi="Verdana"/>
          <w:sz w:val="20"/>
          <w:szCs w:val="20"/>
        </w:rPr>
      </w:pPr>
    </w:p>
    <w:p w:rsidR="007801D8" w:rsidRDefault="007801D8" w:rsidP="00B67B93">
      <w:pPr>
        <w:pStyle w:val="NoSpacing"/>
        <w:rPr>
          <w:rFonts w:ascii="Verdana" w:hAnsi="Verdana"/>
          <w:sz w:val="20"/>
          <w:szCs w:val="20"/>
        </w:rPr>
      </w:pPr>
    </w:p>
    <w:p w:rsidR="007801D8" w:rsidRDefault="007801D8" w:rsidP="00B67B93">
      <w:pPr>
        <w:pStyle w:val="NoSpacing"/>
        <w:rPr>
          <w:rFonts w:ascii="Verdana" w:hAnsi="Verdana"/>
          <w:sz w:val="20"/>
          <w:szCs w:val="20"/>
        </w:rPr>
      </w:pPr>
    </w:p>
    <w:p w:rsidR="007801D8" w:rsidRDefault="007801D8" w:rsidP="00B67B93">
      <w:pPr>
        <w:pStyle w:val="NoSpacing"/>
        <w:rPr>
          <w:rFonts w:ascii="Verdana" w:hAnsi="Verdana"/>
          <w:sz w:val="20"/>
          <w:szCs w:val="20"/>
        </w:rPr>
      </w:pPr>
    </w:p>
    <w:p w:rsidR="007801D8" w:rsidRDefault="007801D8" w:rsidP="00B67B93">
      <w:pPr>
        <w:pStyle w:val="NoSpacing"/>
        <w:rPr>
          <w:rFonts w:ascii="Verdana" w:hAnsi="Verdana"/>
          <w:sz w:val="20"/>
          <w:szCs w:val="20"/>
        </w:rPr>
      </w:pPr>
    </w:p>
    <w:p w:rsidR="007801D8" w:rsidRDefault="007801D8" w:rsidP="00B67B93">
      <w:pPr>
        <w:pStyle w:val="NoSpacing"/>
        <w:rPr>
          <w:rFonts w:ascii="Verdana" w:hAnsi="Verdana"/>
          <w:sz w:val="20"/>
          <w:szCs w:val="20"/>
        </w:rPr>
      </w:pPr>
    </w:p>
    <w:p w:rsidR="00B67B93" w:rsidRDefault="00B67B93" w:rsidP="00B67B93">
      <w:pPr>
        <w:pStyle w:val="NoSpacing"/>
        <w:rPr>
          <w:rFonts w:ascii="Verdana" w:eastAsia="Batang" w:hAnsi="Verdana"/>
          <w:b/>
          <w:sz w:val="20"/>
          <w:szCs w:val="20"/>
        </w:rPr>
      </w:pPr>
      <w:r>
        <w:rPr>
          <w:rFonts w:ascii="Verdana" w:eastAsia="Batang" w:hAnsi="Verdana"/>
          <w:b/>
          <w:sz w:val="20"/>
          <w:szCs w:val="20"/>
        </w:rPr>
        <w:t>Worked on:</w:t>
      </w:r>
    </w:p>
    <w:p w:rsidR="00B67B93" w:rsidRDefault="00B67B93" w:rsidP="003F4837">
      <w:pPr>
        <w:rPr>
          <w:sz w:val="20"/>
          <w:szCs w:val="20"/>
        </w:rPr>
      </w:pPr>
    </w:p>
    <w:p w:rsidR="00E51BBC" w:rsidRDefault="00E51BBC" w:rsidP="00E51BBC">
      <w:pPr>
        <w:pStyle w:val="NoSpacing"/>
        <w:numPr>
          <w:ilvl w:val="0"/>
          <w:numId w:val="5"/>
        </w:numPr>
        <w:rPr>
          <w:rFonts w:ascii="Verdana" w:hAnsi="Verdana"/>
          <w:sz w:val="20"/>
          <w:szCs w:val="20"/>
        </w:rPr>
      </w:pPr>
      <w:r>
        <w:rPr>
          <w:rFonts w:ascii="Verdana" w:hAnsi="Verdana"/>
          <w:sz w:val="20"/>
          <w:szCs w:val="20"/>
        </w:rPr>
        <w:lastRenderedPageBreak/>
        <w:t xml:space="preserve">As a Sap-Technical Consultant in this project I have developed   objects such as    Dialog programs, User Exit , BADI, Enhancement , Sap Script ,  Smart forms. </w:t>
      </w:r>
    </w:p>
    <w:p w:rsidR="00E51BBC" w:rsidRDefault="00E51BBC" w:rsidP="00E51BBC">
      <w:pPr>
        <w:pStyle w:val="NoSpacing"/>
        <w:numPr>
          <w:ilvl w:val="0"/>
          <w:numId w:val="5"/>
        </w:numPr>
        <w:rPr>
          <w:rFonts w:ascii="Verdana" w:hAnsi="Verdana"/>
          <w:sz w:val="20"/>
          <w:szCs w:val="20"/>
        </w:rPr>
      </w:pPr>
      <w:r>
        <w:rPr>
          <w:rFonts w:ascii="Verdana" w:hAnsi="Verdana"/>
          <w:sz w:val="20"/>
          <w:szCs w:val="20"/>
        </w:rPr>
        <w:t>Developed</w:t>
      </w:r>
      <w:r w:rsidR="001733EC">
        <w:rPr>
          <w:rFonts w:ascii="Verdana" w:hAnsi="Verdana"/>
          <w:sz w:val="20"/>
          <w:szCs w:val="20"/>
        </w:rPr>
        <w:t xml:space="preserve"> Module pool for </w:t>
      </w:r>
      <w:r w:rsidR="00BA0785">
        <w:rPr>
          <w:rFonts w:ascii="Verdana" w:hAnsi="Verdana"/>
          <w:sz w:val="20"/>
          <w:szCs w:val="20"/>
        </w:rPr>
        <w:t>NFA ( Additional Budget</w:t>
      </w:r>
      <w:r w:rsidR="001733EC">
        <w:rPr>
          <w:rFonts w:ascii="Verdana" w:hAnsi="Verdana"/>
          <w:sz w:val="20"/>
          <w:szCs w:val="20"/>
        </w:rPr>
        <w:t xml:space="preserve"> , </w:t>
      </w:r>
      <w:r w:rsidR="005E0F69">
        <w:rPr>
          <w:rFonts w:ascii="Verdana" w:hAnsi="Verdana"/>
          <w:sz w:val="20"/>
          <w:szCs w:val="20"/>
        </w:rPr>
        <w:t>Supplementary</w:t>
      </w:r>
      <w:r w:rsidR="001733EC">
        <w:rPr>
          <w:rFonts w:ascii="Verdana" w:hAnsi="Verdana"/>
          <w:sz w:val="20"/>
          <w:szCs w:val="20"/>
        </w:rPr>
        <w:t xml:space="preserve"> Budget</w:t>
      </w:r>
    </w:p>
    <w:p w:rsidR="005E0F69" w:rsidRDefault="005E0F69" w:rsidP="005E0F69">
      <w:pPr>
        <w:pStyle w:val="NoSpacing"/>
        <w:ind w:left="720"/>
        <w:rPr>
          <w:rFonts w:ascii="Verdana" w:hAnsi="Verdana"/>
          <w:sz w:val="20"/>
          <w:szCs w:val="20"/>
        </w:rPr>
      </w:pPr>
      <w:r>
        <w:rPr>
          <w:rFonts w:ascii="Verdana" w:hAnsi="Verdana"/>
          <w:sz w:val="20"/>
          <w:szCs w:val="20"/>
        </w:rPr>
        <w:t>And transfer Budget )</w:t>
      </w:r>
    </w:p>
    <w:p w:rsidR="00E51BBC" w:rsidRDefault="00E51BBC" w:rsidP="00E51BBC">
      <w:pPr>
        <w:pStyle w:val="NoSpacing"/>
        <w:numPr>
          <w:ilvl w:val="0"/>
          <w:numId w:val="4"/>
        </w:numPr>
        <w:rPr>
          <w:rFonts w:ascii="Verdana" w:hAnsi="Verdana"/>
          <w:sz w:val="20"/>
          <w:szCs w:val="20"/>
        </w:rPr>
      </w:pPr>
      <w:r w:rsidRPr="00F34807">
        <w:rPr>
          <w:rFonts w:ascii="Verdana" w:hAnsi="Verdana"/>
          <w:sz w:val="20"/>
          <w:szCs w:val="20"/>
        </w:rPr>
        <w:t>Created</w:t>
      </w:r>
      <w:r>
        <w:rPr>
          <w:rFonts w:ascii="Verdana" w:hAnsi="Verdana"/>
          <w:sz w:val="20"/>
          <w:szCs w:val="20"/>
        </w:rPr>
        <w:t xml:space="preserve"> </w:t>
      </w:r>
      <w:r w:rsidR="005E0F69">
        <w:rPr>
          <w:rFonts w:ascii="Verdana" w:hAnsi="Verdana"/>
          <w:sz w:val="20"/>
          <w:szCs w:val="20"/>
        </w:rPr>
        <w:t>Report for Plan budget details.</w:t>
      </w:r>
    </w:p>
    <w:p w:rsidR="00FA6839" w:rsidRPr="00FA6839" w:rsidRDefault="00FA6839" w:rsidP="00FA6839">
      <w:pPr>
        <w:pStyle w:val="NoSpacing"/>
        <w:numPr>
          <w:ilvl w:val="0"/>
          <w:numId w:val="4"/>
        </w:numPr>
        <w:rPr>
          <w:rFonts w:ascii="Verdana" w:hAnsi="Verdana"/>
          <w:sz w:val="20"/>
          <w:szCs w:val="20"/>
        </w:rPr>
      </w:pPr>
      <w:r>
        <w:rPr>
          <w:rFonts w:ascii="Verdana" w:hAnsi="Verdana"/>
          <w:sz w:val="20"/>
          <w:szCs w:val="20"/>
        </w:rPr>
        <w:t xml:space="preserve">Developed NFA details </w:t>
      </w:r>
      <w:r w:rsidR="00BB6163">
        <w:rPr>
          <w:rFonts w:ascii="Verdana" w:hAnsi="Verdana"/>
          <w:sz w:val="20"/>
          <w:szCs w:val="20"/>
        </w:rPr>
        <w:t xml:space="preserve">Smartforms. </w:t>
      </w:r>
    </w:p>
    <w:p w:rsidR="00FA6839" w:rsidRDefault="00FA6839" w:rsidP="00FA6839">
      <w:pPr>
        <w:pStyle w:val="NoSpacing"/>
        <w:numPr>
          <w:ilvl w:val="0"/>
          <w:numId w:val="4"/>
        </w:numPr>
        <w:rPr>
          <w:rFonts w:ascii="Verdana" w:hAnsi="Verdana"/>
          <w:sz w:val="20"/>
          <w:szCs w:val="20"/>
        </w:rPr>
      </w:pPr>
      <w:r>
        <w:rPr>
          <w:rFonts w:ascii="Verdana" w:hAnsi="Verdana"/>
          <w:sz w:val="20"/>
          <w:szCs w:val="20"/>
        </w:rPr>
        <w:t>Developed Module pool for Material consumption and procurement.</w:t>
      </w:r>
    </w:p>
    <w:p w:rsidR="00BB6163" w:rsidRPr="00BB6163" w:rsidRDefault="00E51BBC" w:rsidP="00BB6163">
      <w:pPr>
        <w:pStyle w:val="NoSpacing"/>
        <w:numPr>
          <w:ilvl w:val="0"/>
          <w:numId w:val="5"/>
        </w:numPr>
        <w:rPr>
          <w:rFonts w:ascii="Verdana" w:hAnsi="Verdana"/>
          <w:sz w:val="20"/>
          <w:szCs w:val="20"/>
        </w:rPr>
      </w:pPr>
      <w:r w:rsidRPr="00F47406">
        <w:rPr>
          <w:rFonts w:ascii="Verdana" w:hAnsi="Verdana"/>
          <w:sz w:val="20"/>
          <w:szCs w:val="20"/>
        </w:rPr>
        <w:t xml:space="preserve">Created </w:t>
      </w:r>
      <w:r w:rsidR="00BB6163">
        <w:rPr>
          <w:rFonts w:ascii="Verdana" w:hAnsi="Verdana"/>
          <w:sz w:val="20"/>
          <w:szCs w:val="20"/>
        </w:rPr>
        <w:t xml:space="preserve">Approval hierarchy to approve budget ( Additional Budget , Supplementary Budget </w:t>
      </w:r>
      <w:r w:rsidR="00BB6163" w:rsidRPr="00BB6163">
        <w:rPr>
          <w:rFonts w:ascii="Verdana" w:hAnsi="Verdana"/>
          <w:sz w:val="20"/>
          <w:szCs w:val="20"/>
        </w:rPr>
        <w:t>And transfer Budget )</w:t>
      </w:r>
    </w:p>
    <w:p w:rsidR="00BB6163" w:rsidRPr="00F34807" w:rsidRDefault="00BB6163" w:rsidP="00BB6163">
      <w:pPr>
        <w:pStyle w:val="NoSpacing"/>
        <w:numPr>
          <w:ilvl w:val="0"/>
          <w:numId w:val="4"/>
        </w:numPr>
        <w:rPr>
          <w:rFonts w:ascii="Verdana" w:hAnsi="Verdana"/>
          <w:sz w:val="20"/>
          <w:szCs w:val="20"/>
        </w:rPr>
      </w:pPr>
      <w:r w:rsidRPr="00F34807">
        <w:rPr>
          <w:rFonts w:ascii="Verdana" w:hAnsi="Verdana"/>
          <w:sz w:val="20"/>
          <w:szCs w:val="20"/>
        </w:rPr>
        <w:t>Created an Interactive Report for displaying vendor information. Based on the selection made the corresponding Vendor Bank Details are listed such that the line selected in the basic list was visible along with the secondary list</w:t>
      </w:r>
    </w:p>
    <w:p w:rsidR="00BB6163" w:rsidRPr="00F34807" w:rsidRDefault="00BB6163" w:rsidP="00BB6163">
      <w:pPr>
        <w:pStyle w:val="NoSpacing"/>
        <w:numPr>
          <w:ilvl w:val="0"/>
          <w:numId w:val="4"/>
        </w:numPr>
        <w:rPr>
          <w:rFonts w:ascii="Verdana" w:hAnsi="Verdana"/>
          <w:sz w:val="20"/>
          <w:szCs w:val="20"/>
        </w:rPr>
      </w:pPr>
      <w:r w:rsidRPr="00F34807">
        <w:rPr>
          <w:rFonts w:ascii="Verdana" w:hAnsi="Verdana"/>
          <w:sz w:val="20"/>
          <w:szCs w:val="20"/>
        </w:rPr>
        <w:t>Create an Interactive ALV Report for PR Pending Status.</w:t>
      </w:r>
    </w:p>
    <w:p w:rsidR="00E51BBC" w:rsidRDefault="00BB6163" w:rsidP="00BB6163">
      <w:pPr>
        <w:pStyle w:val="NoSpacing"/>
        <w:numPr>
          <w:ilvl w:val="0"/>
          <w:numId w:val="4"/>
        </w:numPr>
        <w:rPr>
          <w:rFonts w:ascii="Verdana" w:eastAsia="Batang" w:hAnsi="Verdana"/>
          <w:b/>
          <w:sz w:val="20"/>
          <w:szCs w:val="20"/>
        </w:rPr>
      </w:pPr>
      <w:r w:rsidRPr="00F34807">
        <w:rPr>
          <w:rFonts w:ascii="Verdana" w:hAnsi="Verdana"/>
          <w:sz w:val="20"/>
          <w:szCs w:val="20"/>
        </w:rPr>
        <w:t xml:space="preserve">Create a Interactive ALV Report for </w:t>
      </w:r>
      <w:r>
        <w:rPr>
          <w:rFonts w:ascii="Verdana" w:hAnsi="Verdana"/>
          <w:sz w:val="20"/>
          <w:szCs w:val="20"/>
        </w:rPr>
        <w:t>Change log history.</w:t>
      </w:r>
    </w:p>
    <w:p w:rsidR="00803027" w:rsidRDefault="00803027" w:rsidP="003F4837">
      <w:pPr>
        <w:rPr>
          <w:sz w:val="20"/>
          <w:szCs w:val="20"/>
        </w:rPr>
      </w:pPr>
    </w:p>
    <w:p w:rsidR="00803027" w:rsidRDefault="00803027" w:rsidP="003F4837">
      <w:pPr>
        <w:rPr>
          <w:sz w:val="20"/>
          <w:szCs w:val="20"/>
        </w:rPr>
      </w:pPr>
    </w:p>
    <w:p w:rsidR="00E86F73" w:rsidRPr="00E416B0" w:rsidRDefault="00E86F73" w:rsidP="00E86F73">
      <w:pPr>
        <w:jc w:val="both"/>
        <w:rPr>
          <w:b/>
          <w:sz w:val="20"/>
          <w:szCs w:val="20"/>
        </w:rPr>
      </w:pPr>
    </w:p>
    <w:p w:rsidR="00E86F73" w:rsidRPr="00A36ACB" w:rsidRDefault="00E86F73" w:rsidP="00E86F73">
      <w:pPr>
        <w:pBdr>
          <w:bottom w:val="single" w:sz="6" w:space="2" w:color="auto"/>
        </w:pBdr>
        <w:shd w:val="pct10" w:color="auto" w:fill="auto"/>
        <w:spacing w:after="120"/>
        <w:ind w:right="-155"/>
        <w:jc w:val="both"/>
        <w:rPr>
          <w:b/>
          <w:sz w:val="20"/>
          <w:szCs w:val="20"/>
        </w:rPr>
      </w:pPr>
      <w:r>
        <w:rPr>
          <w:b/>
          <w:bCs/>
          <w:sz w:val="20"/>
          <w:szCs w:val="20"/>
        </w:rPr>
        <w:t>PROJECT DETAIL</w:t>
      </w:r>
    </w:p>
    <w:p w:rsidR="00E86F73" w:rsidRPr="00F34807" w:rsidRDefault="00E86F73" w:rsidP="00E86F73">
      <w:pPr>
        <w:pStyle w:val="NoSpacing"/>
        <w:ind w:left="720"/>
        <w:rPr>
          <w:rFonts w:ascii="Verdana" w:hAnsi="Verdana"/>
          <w:sz w:val="20"/>
          <w:szCs w:val="20"/>
        </w:rPr>
      </w:pPr>
      <w:r w:rsidRPr="00F34807">
        <w:rPr>
          <w:rFonts w:ascii="Verdana" w:hAnsi="Verdana"/>
          <w:b/>
          <w:sz w:val="20"/>
          <w:szCs w:val="20"/>
        </w:rPr>
        <w:t>Client</w:t>
      </w:r>
      <w:r w:rsidRPr="00F34807">
        <w:rPr>
          <w:rFonts w:ascii="Verdana" w:hAnsi="Verdana"/>
          <w:b/>
          <w:sz w:val="20"/>
          <w:szCs w:val="20"/>
        </w:rPr>
        <w:tab/>
      </w:r>
      <w:r w:rsidRPr="00F34807">
        <w:rPr>
          <w:rFonts w:ascii="Verdana" w:hAnsi="Verdana"/>
          <w:b/>
          <w:sz w:val="20"/>
          <w:szCs w:val="20"/>
        </w:rPr>
        <w:tab/>
      </w:r>
      <w:r w:rsidRPr="00F34807">
        <w:rPr>
          <w:rFonts w:ascii="Verdana" w:hAnsi="Verdana"/>
          <w:b/>
          <w:sz w:val="20"/>
          <w:szCs w:val="20"/>
        </w:rPr>
        <w:tab/>
        <w:t xml:space="preserve">: </w:t>
      </w:r>
      <w:r w:rsidR="00A7525A">
        <w:rPr>
          <w:rFonts w:ascii="Verdana" w:hAnsi="Verdana"/>
          <w:b/>
          <w:sz w:val="20"/>
          <w:szCs w:val="20"/>
        </w:rPr>
        <w:t>Jindal Steel Limited</w:t>
      </w:r>
      <w:r w:rsidRPr="00F34807">
        <w:rPr>
          <w:rFonts w:ascii="Verdana" w:hAnsi="Verdana"/>
          <w:sz w:val="20"/>
          <w:szCs w:val="20"/>
        </w:rPr>
        <w:br/>
        <w:t>Environment</w:t>
      </w:r>
      <w:r w:rsidRPr="00F34807">
        <w:rPr>
          <w:rFonts w:ascii="Verdana" w:hAnsi="Verdana"/>
          <w:sz w:val="20"/>
          <w:szCs w:val="20"/>
        </w:rPr>
        <w:tab/>
      </w:r>
      <w:r w:rsidRPr="00F34807">
        <w:rPr>
          <w:rFonts w:ascii="Verdana" w:hAnsi="Verdana"/>
          <w:sz w:val="20"/>
          <w:szCs w:val="20"/>
        </w:rPr>
        <w:tab/>
        <w:t xml:space="preserve">: </w:t>
      </w:r>
      <w:r w:rsidR="00B432D2" w:rsidRPr="00F34807">
        <w:rPr>
          <w:rFonts w:ascii="Verdana" w:hAnsi="Verdana"/>
          <w:sz w:val="20"/>
          <w:szCs w:val="20"/>
        </w:rPr>
        <w:t>Implementation 6.0</w:t>
      </w:r>
      <w:r w:rsidRPr="00F34807">
        <w:rPr>
          <w:rFonts w:ascii="Verdana" w:hAnsi="Verdana"/>
          <w:sz w:val="20"/>
          <w:szCs w:val="20"/>
        </w:rPr>
        <w:t>.</w:t>
      </w:r>
    </w:p>
    <w:p w:rsidR="00E86F73" w:rsidRPr="00F34807" w:rsidRDefault="00E86F73" w:rsidP="00E86F73">
      <w:pPr>
        <w:pStyle w:val="NoSpacing"/>
        <w:ind w:left="720"/>
        <w:rPr>
          <w:rFonts w:ascii="Verdana" w:hAnsi="Verdana"/>
          <w:sz w:val="20"/>
          <w:szCs w:val="20"/>
        </w:rPr>
      </w:pPr>
      <w:r w:rsidRPr="00F34807">
        <w:rPr>
          <w:rFonts w:ascii="Verdana" w:hAnsi="Verdana"/>
          <w:sz w:val="20"/>
          <w:szCs w:val="20"/>
        </w:rPr>
        <w:t>Applications</w:t>
      </w:r>
      <w:r w:rsidRPr="00F34807">
        <w:rPr>
          <w:rFonts w:ascii="Verdana" w:hAnsi="Verdana"/>
          <w:sz w:val="20"/>
          <w:szCs w:val="20"/>
        </w:rPr>
        <w:tab/>
      </w:r>
      <w:r w:rsidRPr="00F34807">
        <w:rPr>
          <w:rFonts w:ascii="Verdana" w:hAnsi="Verdana"/>
          <w:sz w:val="20"/>
          <w:szCs w:val="20"/>
        </w:rPr>
        <w:tab/>
        <w:t>: MM,</w:t>
      </w:r>
      <w:r w:rsidR="00B432D2">
        <w:rPr>
          <w:rFonts w:ascii="Verdana" w:hAnsi="Verdana"/>
          <w:sz w:val="20"/>
          <w:szCs w:val="20"/>
        </w:rPr>
        <w:t xml:space="preserve"> </w:t>
      </w:r>
      <w:r w:rsidRPr="00F34807">
        <w:rPr>
          <w:rFonts w:ascii="Verdana" w:hAnsi="Verdana"/>
          <w:sz w:val="20"/>
          <w:szCs w:val="20"/>
        </w:rPr>
        <w:t>SD,</w:t>
      </w:r>
      <w:r w:rsidR="00B432D2">
        <w:rPr>
          <w:rFonts w:ascii="Verdana" w:hAnsi="Verdana"/>
          <w:sz w:val="20"/>
          <w:szCs w:val="20"/>
        </w:rPr>
        <w:t xml:space="preserve"> </w:t>
      </w:r>
      <w:r w:rsidRPr="00F34807">
        <w:rPr>
          <w:rFonts w:ascii="Verdana" w:hAnsi="Verdana"/>
          <w:sz w:val="20"/>
          <w:szCs w:val="20"/>
        </w:rPr>
        <w:t>FI,</w:t>
      </w:r>
      <w:r w:rsidR="00B432D2">
        <w:rPr>
          <w:rFonts w:ascii="Verdana" w:hAnsi="Verdana"/>
          <w:sz w:val="20"/>
          <w:szCs w:val="20"/>
        </w:rPr>
        <w:t xml:space="preserve"> </w:t>
      </w:r>
      <w:r w:rsidRPr="00F34807">
        <w:rPr>
          <w:rFonts w:ascii="Verdana" w:hAnsi="Verdana"/>
          <w:sz w:val="20"/>
          <w:szCs w:val="20"/>
        </w:rPr>
        <w:t>PP</w:t>
      </w:r>
      <w:r w:rsidR="006A4CB7">
        <w:rPr>
          <w:rFonts w:ascii="Verdana" w:hAnsi="Verdana"/>
          <w:sz w:val="20"/>
          <w:szCs w:val="20"/>
        </w:rPr>
        <w:t>,</w:t>
      </w:r>
      <w:r w:rsidR="00B432D2">
        <w:rPr>
          <w:rFonts w:ascii="Verdana" w:hAnsi="Verdana"/>
          <w:sz w:val="20"/>
          <w:szCs w:val="20"/>
        </w:rPr>
        <w:t xml:space="preserve"> </w:t>
      </w:r>
      <w:r w:rsidR="006A4CB7">
        <w:rPr>
          <w:rFonts w:ascii="Verdana" w:hAnsi="Verdana"/>
          <w:sz w:val="20"/>
          <w:szCs w:val="20"/>
        </w:rPr>
        <w:t>QM</w:t>
      </w:r>
      <w:r w:rsidRPr="00F34807">
        <w:rPr>
          <w:rFonts w:ascii="Verdana" w:hAnsi="Verdana"/>
          <w:sz w:val="20"/>
          <w:szCs w:val="20"/>
        </w:rPr>
        <w:br/>
        <w:t>Role</w:t>
      </w:r>
      <w:r w:rsidRPr="00F34807">
        <w:rPr>
          <w:rFonts w:ascii="Verdana" w:hAnsi="Verdana"/>
          <w:sz w:val="20"/>
          <w:szCs w:val="20"/>
        </w:rPr>
        <w:tab/>
      </w:r>
      <w:r w:rsidRPr="00F34807">
        <w:rPr>
          <w:rFonts w:ascii="Verdana" w:hAnsi="Verdana"/>
          <w:sz w:val="20"/>
          <w:szCs w:val="20"/>
        </w:rPr>
        <w:tab/>
      </w:r>
      <w:r w:rsidRPr="00F34807">
        <w:rPr>
          <w:rFonts w:ascii="Verdana" w:hAnsi="Verdana"/>
          <w:sz w:val="20"/>
          <w:szCs w:val="20"/>
        </w:rPr>
        <w:tab/>
        <w:t>: SAP ABAP Consultant</w:t>
      </w:r>
    </w:p>
    <w:p w:rsidR="00E86F73" w:rsidRPr="00F34807" w:rsidRDefault="00E86F73" w:rsidP="00E86F73">
      <w:pPr>
        <w:pStyle w:val="NoSpacing"/>
        <w:ind w:left="720"/>
        <w:rPr>
          <w:rFonts w:ascii="Verdana" w:hAnsi="Verdana"/>
          <w:sz w:val="20"/>
          <w:szCs w:val="20"/>
        </w:rPr>
      </w:pPr>
      <w:r w:rsidRPr="00F34807">
        <w:rPr>
          <w:rFonts w:ascii="Verdana" w:hAnsi="Verdana"/>
          <w:sz w:val="20"/>
          <w:szCs w:val="20"/>
        </w:rPr>
        <w:t>Duration</w:t>
      </w:r>
      <w:r w:rsidRPr="00F34807">
        <w:rPr>
          <w:rFonts w:ascii="Verdana" w:hAnsi="Verdana"/>
          <w:sz w:val="20"/>
          <w:szCs w:val="20"/>
        </w:rPr>
        <w:tab/>
      </w:r>
      <w:r w:rsidRPr="00F34807">
        <w:rPr>
          <w:rFonts w:ascii="Verdana" w:hAnsi="Verdana"/>
          <w:sz w:val="20"/>
          <w:szCs w:val="20"/>
        </w:rPr>
        <w:tab/>
      </w:r>
      <w:r w:rsidR="00783BD5">
        <w:rPr>
          <w:rFonts w:ascii="Verdana" w:hAnsi="Verdana"/>
          <w:sz w:val="20"/>
          <w:szCs w:val="20"/>
        </w:rPr>
        <w:t xml:space="preserve">: </w:t>
      </w:r>
      <w:r w:rsidR="0019635D">
        <w:rPr>
          <w:rFonts w:ascii="Verdana" w:hAnsi="Verdana"/>
          <w:sz w:val="20"/>
          <w:szCs w:val="20"/>
        </w:rPr>
        <w:t>Sep</w:t>
      </w:r>
      <w:r w:rsidRPr="00F34807">
        <w:rPr>
          <w:rFonts w:ascii="Verdana" w:hAnsi="Verdana"/>
          <w:sz w:val="20"/>
          <w:szCs w:val="20"/>
        </w:rPr>
        <w:t xml:space="preserve"> </w:t>
      </w:r>
      <w:r w:rsidR="00B432D2" w:rsidRPr="00F34807">
        <w:rPr>
          <w:rFonts w:ascii="Verdana" w:hAnsi="Verdana"/>
          <w:sz w:val="20"/>
          <w:szCs w:val="20"/>
        </w:rPr>
        <w:t>’1</w:t>
      </w:r>
      <w:r w:rsidR="00B432D2">
        <w:rPr>
          <w:rFonts w:ascii="Verdana" w:hAnsi="Verdana"/>
          <w:sz w:val="20"/>
          <w:szCs w:val="20"/>
        </w:rPr>
        <w:t>3</w:t>
      </w:r>
      <w:r w:rsidR="00B432D2" w:rsidRPr="00F34807">
        <w:rPr>
          <w:rFonts w:ascii="Verdana" w:hAnsi="Verdana"/>
          <w:sz w:val="20"/>
          <w:szCs w:val="20"/>
        </w:rPr>
        <w:t xml:space="preserve"> to</w:t>
      </w:r>
      <w:r w:rsidR="00B67B93">
        <w:rPr>
          <w:rFonts w:ascii="Verdana" w:hAnsi="Verdana"/>
          <w:sz w:val="20"/>
          <w:szCs w:val="20"/>
        </w:rPr>
        <w:t xml:space="preserve"> till Aug '14</w:t>
      </w:r>
    </w:p>
    <w:p w:rsidR="00E86F73" w:rsidRPr="00F34807" w:rsidRDefault="00E86F73" w:rsidP="00E86F73">
      <w:pPr>
        <w:pStyle w:val="NoSpacing"/>
        <w:ind w:left="720"/>
        <w:rPr>
          <w:rFonts w:ascii="Verdana" w:hAnsi="Verdana"/>
          <w:sz w:val="20"/>
          <w:szCs w:val="20"/>
        </w:rPr>
      </w:pPr>
      <w:r w:rsidRPr="00F34807">
        <w:rPr>
          <w:rFonts w:ascii="Verdana" w:hAnsi="Verdana"/>
          <w:sz w:val="20"/>
          <w:szCs w:val="20"/>
        </w:rPr>
        <w:t>Company</w:t>
      </w:r>
      <w:r w:rsidRPr="00F34807">
        <w:rPr>
          <w:rFonts w:ascii="Verdana" w:hAnsi="Verdana"/>
          <w:sz w:val="20"/>
          <w:szCs w:val="20"/>
        </w:rPr>
        <w:tab/>
      </w:r>
      <w:r w:rsidRPr="00F34807">
        <w:rPr>
          <w:rFonts w:ascii="Verdana" w:hAnsi="Verdana"/>
          <w:sz w:val="20"/>
          <w:szCs w:val="20"/>
        </w:rPr>
        <w:tab/>
        <w:t>: Infocube Solution pvt Ltd</w:t>
      </w:r>
    </w:p>
    <w:p w:rsidR="00E86F73" w:rsidRPr="00A4028A" w:rsidRDefault="00E86F73" w:rsidP="00E86F73">
      <w:pPr>
        <w:jc w:val="both"/>
        <w:rPr>
          <w:sz w:val="12"/>
          <w:szCs w:val="20"/>
        </w:rPr>
      </w:pPr>
    </w:p>
    <w:p w:rsidR="00E86F73" w:rsidRPr="00F34807" w:rsidRDefault="00E86F73" w:rsidP="00E86F73">
      <w:pPr>
        <w:pStyle w:val="NoSpacing"/>
        <w:rPr>
          <w:rFonts w:ascii="Verdana" w:hAnsi="Verdana"/>
          <w:b/>
          <w:sz w:val="20"/>
          <w:szCs w:val="20"/>
        </w:rPr>
      </w:pPr>
      <w:r w:rsidRPr="00F34807">
        <w:rPr>
          <w:rFonts w:ascii="Verdana" w:hAnsi="Verdana"/>
          <w:b/>
          <w:sz w:val="20"/>
          <w:szCs w:val="20"/>
        </w:rPr>
        <w:t>Project Description</w:t>
      </w:r>
      <w:r>
        <w:rPr>
          <w:rFonts w:ascii="Verdana" w:hAnsi="Verdana"/>
          <w:b/>
          <w:sz w:val="20"/>
          <w:szCs w:val="20"/>
        </w:rPr>
        <w:t>:</w:t>
      </w:r>
      <w:r w:rsidRPr="00F34807">
        <w:rPr>
          <w:rFonts w:ascii="Verdana" w:hAnsi="Verdana"/>
          <w:b/>
          <w:sz w:val="20"/>
          <w:szCs w:val="20"/>
        </w:rPr>
        <w:t xml:space="preserve"> </w:t>
      </w:r>
    </w:p>
    <w:p w:rsidR="00E86F73" w:rsidRPr="00A4028A" w:rsidRDefault="00E86F73" w:rsidP="00E86F73">
      <w:pPr>
        <w:rPr>
          <w:sz w:val="12"/>
          <w:szCs w:val="20"/>
        </w:rPr>
      </w:pPr>
    </w:p>
    <w:p w:rsidR="00E86F73" w:rsidRPr="003C38F8" w:rsidRDefault="00A7525A" w:rsidP="00E86F73">
      <w:pPr>
        <w:pStyle w:val="NoSpacing"/>
        <w:ind w:left="720"/>
        <w:rPr>
          <w:rFonts w:ascii="Verdana" w:hAnsi="Verdana"/>
          <w:sz w:val="20"/>
          <w:szCs w:val="20"/>
        </w:rPr>
      </w:pPr>
      <w:r w:rsidRPr="003C38F8">
        <w:rPr>
          <w:rFonts w:ascii="Verdana" w:hAnsi="Verdana" w:cs="Arial"/>
          <w:color w:val="222222"/>
          <w:sz w:val="20"/>
          <w:szCs w:val="20"/>
          <w:shd w:val="clear" w:color="auto" w:fill="FFFFFF"/>
        </w:rPr>
        <w:t>Jindal Organization, set up in 1970 by the steel visionary Mr. O.P. Jindal, has grown from an indigenous single-unit steel plant in Hisar, Haryana to the present multi-billion, multi-national and multi-product steel conglomerate. Like stainless steel the company is versatile in its thought process, strong and unrelenting in its operations, environment friendly in its manufacturing process, bright, shining and beautiful in its community support activity.</w:t>
      </w:r>
    </w:p>
    <w:p w:rsidR="00E86F73" w:rsidRPr="003C38F8" w:rsidRDefault="00E86F73" w:rsidP="00E86F73">
      <w:pPr>
        <w:pStyle w:val="NoSpacing"/>
        <w:ind w:left="720"/>
        <w:rPr>
          <w:rFonts w:ascii="Verdana" w:hAnsi="Verdana"/>
          <w:sz w:val="20"/>
          <w:szCs w:val="20"/>
        </w:rPr>
      </w:pPr>
    </w:p>
    <w:p w:rsidR="00E86F73" w:rsidRPr="00BA4CF9" w:rsidRDefault="00E86F73" w:rsidP="00E86F73">
      <w:pPr>
        <w:pStyle w:val="NoSpacing"/>
        <w:rPr>
          <w:rFonts w:ascii="Verdana" w:hAnsi="Verdana"/>
          <w:sz w:val="20"/>
          <w:szCs w:val="20"/>
        </w:rPr>
      </w:pPr>
      <w:r w:rsidRPr="006B5E4B">
        <w:rPr>
          <w:rFonts w:ascii="Verdana" w:hAnsi="Verdana"/>
          <w:b/>
          <w:bCs/>
          <w:sz w:val="20"/>
          <w:szCs w:val="20"/>
        </w:rPr>
        <w:t>Roles:</w:t>
      </w:r>
    </w:p>
    <w:p w:rsidR="00E86F73" w:rsidRDefault="00E86F73" w:rsidP="00E86F73">
      <w:pPr>
        <w:rPr>
          <w:sz w:val="20"/>
          <w:szCs w:val="20"/>
        </w:rPr>
      </w:pPr>
    </w:p>
    <w:p w:rsidR="00E86F73" w:rsidRDefault="00E86F73" w:rsidP="00E86F73">
      <w:pPr>
        <w:pStyle w:val="NoSpacing"/>
        <w:numPr>
          <w:ilvl w:val="0"/>
          <w:numId w:val="4"/>
        </w:numPr>
        <w:rPr>
          <w:rFonts w:ascii="Verdana" w:hAnsi="Verdana"/>
          <w:sz w:val="20"/>
          <w:szCs w:val="20"/>
        </w:rPr>
      </w:pPr>
      <w:r>
        <w:rPr>
          <w:rFonts w:ascii="Verdana" w:hAnsi="Verdana"/>
          <w:sz w:val="20"/>
          <w:szCs w:val="20"/>
        </w:rPr>
        <w:t>Gathering the requirement from the Functional Consultant.</w:t>
      </w:r>
    </w:p>
    <w:p w:rsidR="00E86F73" w:rsidRDefault="00E86F73" w:rsidP="00E86F73">
      <w:pPr>
        <w:pStyle w:val="NoSpacing"/>
        <w:numPr>
          <w:ilvl w:val="0"/>
          <w:numId w:val="4"/>
        </w:numPr>
        <w:rPr>
          <w:rFonts w:ascii="Verdana" w:hAnsi="Verdana"/>
          <w:sz w:val="20"/>
          <w:szCs w:val="20"/>
        </w:rPr>
      </w:pPr>
      <w:r>
        <w:rPr>
          <w:rFonts w:ascii="Verdana" w:hAnsi="Verdana"/>
          <w:sz w:val="20"/>
          <w:szCs w:val="20"/>
        </w:rPr>
        <w:t>Analyzing these Requirements.</w:t>
      </w:r>
    </w:p>
    <w:p w:rsidR="00E86F73" w:rsidRDefault="00E86F73" w:rsidP="00E86F73">
      <w:pPr>
        <w:pStyle w:val="NoSpacing"/>
        <w:numPr>
          <w:ilvl w:val="0"/>
          <w:numId w:val="4"/>
        </w:numPr>
        <w:rPr>
          <w:rFonts w:ascii="Verdana" w:hAnsi="Verdana"/>
          <w:sz w:val="20"/>
          <w:szCs w:val="20"/>
        </w:rPr>
      </w:pPr>
      <w:r>
        <w:rPr>
          <w:rFonts w:ascii="Verdana" w:hAnsi="Verdana"/>
          <w:sz w:val="20"/>
          <w:szCs w:val="20"/>
        </w:rPr>
        <w:t>Start coding according to the Requirements.</w:t>
      </w:r>
    </w:p>
    <w:p w:rsidR="00E86F73" w:rsidRDefault="00E86F73" w:rsidP="00E86F73">
      <w:pPr>
        <w:pStyle w:val="NoSpacing"/>
        <w:numPr>
          <w:ilvl w:val="0"/>
          <w:numId w:val="4"/>
        </w:numPr>
        <w:rPr>
          <w:rFonts w:ascii="Verdana" w:hAnsi="Verdana"/>
          <w:sz w:val="20"/>
          <w:szCs w:val="20"/>
        </w:rPr>
      </w:pPr>
      <w:r>
        <w:rPr>
          <w:rFonts w:ascii="Verdana" w:hAnsi="Verdana"/>
          <w:sz w:val="20"/>
          <w:szCs w:val="20"/>
        </w:rPr>
        <w:t xml:space="preserve">Submitting the Solutions to the Functional Consultant. </w:t>
      </w:r>
    </w:p>
    <w:p w:rsidR="00E86F73" w:rsidRDefault="00E86F73" w:rsidP="00E86F73">
      <w:pPr>
        <w:pStyle w:val="NoSpacing"/>
        <w:rPr>
          <w:rFonts w:ascii="Verdana" w:hAnsi="Verdana"/>
          <w:sz w:val="20"/>
          <w:szCs w:val="20"/>
        </w:rPr>
      </w:pPr>
    </w:p>
    <w:p w:rsidR="00E86F73" w:rsidRDefault="00E86F73" w:rsidP="00E86F73">
      <w:pPr>
        <w:pStyle w:val="NoSpacing"/>
        <w:rPr>
          <w:rFonts w:ascii="Verdana" w:eastAsia="Batang" w:hAnsi="Verdana"/>
          <w:b/>
          <w:sz w:val="20"/>
          <w:szCs w:val="20"/>
        </w:rPr>
      </w:pPr>
      <w:r>
        <w:rPr>
          <w:rFonts w:ascii="Verdana" w:eastAsia="Batang" w:hAnsi="Verdana"/>
          <w:b/>
          <w:sz w:val="20"/>
          <w:szCs w:val="20"/>
        </w:rPr>
        <w:t>Worked on:</w:t>
      </w:r>
    </w:p>
    <w:p w:rsidR="00E86F73" w:rsidRDefault="00E86F73" w:rsidP="00E86F73">
      <w:pPr>
        <w:pStyle w:val="NoSpacing"/>
        <w:numPr>
          <w:ilvl w:val="0"/>
          <w:numId w:val="5"/>
        </w:numPr>
        <w:rPr>
          <w:rFonts w:ascii="Verdana" w:hAnsi="Verdana"/>
          <w:sz w:val="20"/>
          <w:szCs w:val="20"/>
        </w:rPr>
      </w:pPr>
      <w:r>
        <w:rPr>
          <w:rFonts w:ascii="Verdana" w:hAnsi="Verdana"/>
          <w:sz w:val="20"/>
          <w:szCs w:val="20"/>
        </w:rPr>
        <w:t xml:space="preserve">As a Sap-Technical Consultant in this project I have developed   objects such as    Dialog programs, User Exit , BADI, Enhancement , Sap Script ,  Smart forms. </w:t>
      </w:r>
    </w:p>
    <w:p w:rsidR="00E86F73" w:rsidRDefault="00E86F73" w:rsidP="00E86F73">
      <w:pPr>
        <w:pStyle w:val="NoSpacing"/>
        <w:numPr>
          <w:ilvl w:val="0"/>
          <w:numId w:val="5"/>
        </w:numPr>
        <w:rPr>
          <w:rFonts w:ascii="Verdana" w:hAnsi="Verdana"/>
          <w:sz w:val="20"/>
          <w:szCs w:val="20"/>
        </w:rPr>
      </w:pPr>
      <w:r>
        <w:rPr>
          <w:rFonts w:ascii="Verdana" w:hAnsi="Verdana"/>
          <w:sz w:val="20"/>
          <w:szCs w:val="20"/>
        </w:rPr>
        <w:t xml:space="preserve">Developed PO &amp; PR  Smartform . </w:t>
      </w:r>
    </w:p>
    <w:p w:rsidR="00E86F73" w:rsidRPr="00F34807" w:rsidRDefault="00E86F73" w:rsidP="00E86F73">
      <w:pPr>
        <w:pStyle w:val="NoSpacing"/>
        <w:numPr>
          <w:ilvl w:val="0"/>
          <w:numId w:val="4"/>
        </w:numPr>
        <w:rPr>
          <w:rFonts w:ascii="Verdana" w:hAnsi="Verdana"/>
          <w:sz w:val="20"/>
          <w:szCs w:val="20"/>
        </w:rPr>
      </w:pPr>
      <w:r w:rsidRPr="00F34807">
        <w:rPr>
          <w:rFonts w:ascii="Verdana" w:hAnsi="Verdana"/>
          <w:sz w:val="20"/>
          <w:szCs w:val="20"/>
        </w:rPr>
        <w:t>Created Vendor Performance Report that lists Vendor Name, Materials Supplied, Planned &amp; Actual Delivery Times, Payments Terms and Prices.</w:t>
      </w:r>
    </w:p>
    <w:p w:rsidR="00E86F73" w:rsidRPr="00F34807" w:rsidRDefault="00E86F73" w:rsidP="00E86F73">
      <w:pPr>
        <w:pStyle w:val="NoSpacing"/>
        <w:numPr>
          <w:ilvl w:val="0"/>
          <w:numId w:val="4"/>
        </w:numPr>
        <w:rPr>
          <w:rFonts w:ascii="Verdana" w:hAnsi="Verdana"/>
          <w:sz w:val="20"/>
          <w:szCs w:val="20"/>
        </w:rPr>
      </w:pPr>
      <w:r w:rsidRPr="00F34807">
        <w:rPr>
          <w:rFonts w:ascii="Verdana" w:hAnsi="Verdana"/>
          <w:sz w:val="20"/>
          <w:szCs w:val="20"/>
        </w:rPr>
        <w:t>Created Report in Material Master that outputs Material Vaulted Stock, grouped by Material type and Plant. The output shows Material No., Storage Location, Unit of Measure and Description in addition to group totals. Data was extracted from MARA, MARC, MARD, MAKT, EKKO, EKPO, MKPF, MSEG and T001W.</w:t>
      </w:r>
    </w:p>
    <w:p w:rsidR="00E86F73" w:rsidRPr="00F34807" w:rsidRDefault="00E86F73" w:rsidP="00E86F73">
      <w:pPr>
        <w:pStyle w:val="NoSpacing"/>
        <w:numPr>
          <w:ilvl w:val="0"/>
          <w:numId w:val="4"/>
        </w:numPr>
        <w:rPr>
          <w:rFonts w:ascii="Verdana" w:hAnsi="Verdana"/>
          <w:sz w:val="20"/>
          <w:szCs w:val="20"/>
        </w:rPr>
      </w:pPr>
      <w:r w:rsidRPr="00F34807">
        <w:rPr>
          <w:rFonts w:ascii="Verdana" w:hAnsi="Verdana"/>
          <w:sz w:val="20"/>
          <w:szCs w:val="20"/>
        </w:rPr>
        <w:t>Developed interactive report of Purchase Orders between given period and vendor. It also shown the PO details on clicking particular PO.</w:t>
      </w:r>
    </w:p>
    <w:p w:rsidR="00E86F73" w:rsidRPr="00F34807" w:rsidRDefault="00E86F73" w:rsidP="00E86F73">
      <w:pPr>
        <w:pStyle w:val="NoSpacing"/>
        <w:numPr>
          <w:ilvl w:val="0"/>
          <w:numId w:val="4"/>
        </w:numPr>
        <w:rPr>
          <w:rFonts w:ascii="Verdana" w:hAnsi="Verdana"/>
          <w:sz w:val="20"/>
          <w:szCs w:val="20"/>
        </w:rPr>
      </w:pPr>
      <w:r w:rsidRPr="00F34807">
        <w:rPr>
          <w:rFonts w:ascii="Verdana" w:hAnsi="Verdana"/>
          <w:sz w:val="20"/>
          <w:szCs w:val="20"/>
        </w:rPr>
        <w:t>Developed ALV commission report for the sales department sorted by sales representative. The data is extracted from VBAK, VBAP, KONV, and MARA tables.</w:t>
      </w:r>
    </w:p>
    <w:p w:rsidR="00E86F73" w:rsidRPr="00F34807" w:rsidRDefault="00E86F73" w:rsidP="00E86F73">
      <w:pPr>
        <w:pStyle w:val="NoSpacing"/>
        <w:numPr>
          <w:ilvl w:val="0"/>
          <w:numId w:val="4"/>
        </w:numPr>
        <w:rPr>
          <w:rFonts w:ascii="Verdana" w:hAnsi="Verdana"/>
          <w:sz w:val="20"/>
          <w:szCs w:val="20"/>
        </w:rPr>
      </w:pPr>
      <w:r w:rsidRPr="00F34807">
        <w:rPr>
          <w:rFonts w:ascii="Verdana" w:hAnsi="Verdana"/>
          <w:sz w:val="20"/>
          <w:szCs w:val="20"/>
        </w:rPr>
        <w:t>Created an Interactive Report for displaying vendor information. Based on the selection made the corresponding Vendor Bank Details are listed such that the line selected in the basic list was visible along with the secondary list</w:t>
      </w:r>
    </w:p>
    <w:p w:rsidR="00E86F73" w:rsidRPr="00F34807" w:rsidRDefault="00E86F73" w:rsidP="00E86F73">
      <w:pPr>
        <w:pStyle w:val="NoSpacing"/>
        <w:numPr>
          <w:ilvl w:val="0"/>
          <w:numId w:val="4"/>
        </w:numPr>
        <w:rPr>
          <w:rFonts w:ascii="Verdana" w:hAnsi="Verdana"/>
          <w:sz w:val="20"/>
          <w:szCs w:val="20"/>
        </w:rPr>
      </w:pPr>
      <w:r w:rsidRPr="00F34807">
        <w:rPr>
          <w:rFonts w:ascii="Verdana" w:hAnsi="Verdana"/>
          <w:sz w:val="20"/>
          <w:szCs w:val="20"/>
        </w:rPr>
        <w:t>Create an Interactive ALV Report for PR Pending Status.</w:t>
      </w:r>
    </w:p>
    <w:p w:rsidR="00803027" w:rsidRPr="00725651" w:rsidRDefault="00E86F73" w:rsidP="00803027">
      <w:pPr>
        <w:pStyle w:val="NoSpacing"/>
        <w:numPr>
          <w:ilvl w:val="0"/>
          <w:numId w:val="4"/>
        </w:numPr>
        <w:rPr>
          <w:sz w:val="20"/>
          <w:szCs w:val="20"/>
        </w:rPr>
      </w:pPr>
      <w:r w:rsidRPr="00F34807">
        <w:rPr>
          <w:rFonts w:ascii="Verdana" w:hAnsi="Verdana"/>
          <w:sz w:val="20"/>
          <w:szCs w:val="20"/>
        </w:rPr>
        <w:t xml:space="preserve">Create a Interactive ALV Report for Purchase Register &amp; Sales </w:t>
      </w:r>
      <w:r w:rsidR="00803027" w:rsidRPr="00F34807">
        <w:rPr>
          <w:rFonts w:ascii="Verdana" w:hAnsi="Verdana"/>
          <w:sz w:val="20"/>
          <w:szCs w:val="20"/>
        </w:rPr>
        <w:t>Register.</w:t>
      </w:r>
    </w:p>
    <w:p w:rsidR="00725651" w:rsidRDefault="00725651" w:rsidP="00725651">
      <w:pPr>
        <w:pStyle w:val="NoSpacing"/>
        <w:rPr>
          <w:rFonts w:ascii="Verdana" w:hAnsi="Verdana"/>
          <w:sz w:val="20"/>
          <w:szCs w:val="20"/>
        </w:rPr>
      </w:pPr>
    </w:p>
    <w:p w:rsidR="00725651" w:rsidRDefault="00725651" w:rsidP="00725651">
      <w:pPr>
        <w:pStyle w:val="NoSpacing"/>
        <w:rPr>
          <w:rFonts w:ascii="Verdana" w:hAnsi="Verdana"/>
          <w:sz w:val="20"/>
          <w:szCs w:val="20"/>
        </w:rPr>
      </w:pPr>
    </w:p>
    <w:p w:rsidR="00725651" w:rsidRPr="00D96194" w:rsidRDefault="00725651" w:rsidP="00725651">
      <w:pPr>
        <w:pStyle w:val="NoSpacing"/>
        <w:rPr>
          <w:sz w:val="20"/>
          <w:szCs w:val="20"/>
        </w:rPr>
      </w:pPr>
    </w:p>
    <w:p w:rsidR="00803027" w:rsidRPr="00A36ACB" w:rsidRDefault="00803027" w:rsidP="00803027">
      <w:pPr>
        <w:pBdr>
          <w:bottom w:val="single" w:sz="6" w:space="2" w:color="auto"/>
        </w:pBdr>
        <w:shd w:val="pct10" w:color="auto" w:fill="auto"/>
        <w:spacing w:after="120"/>
        <w:ind w:right="-155"/>
        <w:jc w:val="both"/>
        <w:rPr>
          <w:b/>
          <w:sz w:val="20"/>
          <w:szCs w:val="20"/>
        </w:rPr>
      </w:pPr>
      <w:r>
        <w:rPr>
          <w:b/>
          <w:bCs/>
          <w:sz w:val="20"/>
          <w:szCs w:val="20"/>
        </w:rPr>
        <w:lastRenderedPageBreak/>
        <w:t>PROJECT DETAIL</w:t>
      </w:r>
    </w:p>
    <w:p w:rsidR="00803027" w:rsidRPr="00F34807" w:rsidRDefault="00803027" w:rsidP="00803027">
      <w:pPr>
        <w:pStyle w:val="NoSpacing"/>
        <w:ind w:left="720"/>
        <w:rPr>
          <w:rFonts w:ascii="Verdana" w:hAnsi="Verdana"/>
          <w:sz w:val="20"/>
          <w:szCs w:val="20"/>
        </w:rPr>
      </w:pPr>
      <w:r w:rsidRPr="00F34807">
        <w:rPr>
          <w:rFonts w:ascii="Verdana" w:hAnsi="Verdana"/>
          <w:b/>
          <w:sz w:val="20"/>
          <w:szCs w:val="20"/>
        </w:rPr>
        <w:t>Client</w:t>
      </w:r>
      <w:r w:rsidRPr="00F34807">
        <w:rPr>
          <w:rFonts w:ascii="Verdana" w:hAnsi="Verdana"/>
          <w:b/>
          <w:sz w:val="20"/>
          <w:szCs w:val="20"/>
        </w:rPr>
        <w:tab/>
      </w:r>
      <w:r w:rsidRPr="00F34807">
        <w:rPr>
          <w:rFonts w:ascii="Verdana" w:hAnsi="Verdana"/>
          <w:b/>
          <w:sz w:val="20"/>
          <w:szCs w:val="20"/>
        </w:rPr>
        <w:tab/>
      </w:r>
      <w:r w:rsidRPr="00F34807">
        <w:rPr>
          <w:rFonts w:ascii="Verdana" w:hAnsi="Verdana"/>
          <w:b/>
          <w:sz w:val="20"/>
          <w:szCs w:val="20"/>
        </w:rPr>
        <w:tab/>
        <w:t>: Halonix Limited</w:t>
      </w:r>
      <w:r w:rsidRPr="00F34807">
        <w:rPr>
          <w:rFonts w:ascii="Verdana" w:hAnsi="Verdana"/>
          <w:sz w:val="20"/>
          <w:szCs w:val="20"/>
        </w:rPr>
        <w:br/>
        <w:t>Environment</w:t>
      </w:r>
      <w:r w:rsidRPr="00F34807">
        <w:rPr>
          <w:rFonts w:ascii="Verdana" w:hAnsi="Verdana"/>
          <w:sz w:val="20"/>
          <w:szCs w:val="20"/>
        </w:rPr>
        <w:tab/>
      </w:r>
      <w:r w:rsidRPr="00F34807">
        <w:rPr>
          <w:rFonts w:ascii="Verdana" w:hAnsi="Verdana"/>
          <w:sz w:val="20"/>
          <w:szCs w:val="20"/>
        </w:rPr>
        <w:tab/>
        <w:t xml:space="preserve">: </w:t>
      </w:r>
      <w:r w:rsidR="00B432D2" w:rsidRPr="00F34807">
        <w:rPr>
          <w:rFonts w:ascii="Verdana" w:hAnsi="Verdana"/>
          <w:sz w:val="20"/>
          <w:szCs w:val="20"/>
        </w:rPr>
        <w:t>Implementation 6.0</w:t>
      </w:r>
      <w:r w:rsidRPr="00F34807">
        <w:rPr>
          <w:rFonts w:ascii="Verdana" w:hAnsi="Verdana"/>
          <w:sz w:val="20"/>
          <w:szCs w:val="20"/>
        </w:rPr>
        <w:t>.</w:t>
      </w:r>
    </w:p>
    <w:p w:rsidR="00803027" w:rsidRPr="00F34807" w:rsidRDefault="00803027" w:rsidP="00803027">
      <w:pPr>
        <w:pStyle w:val="NoSpacing"/>
        <w:ind w:left="720"/>
        <w:rPr>
          <w:rFonts w:ascii="Verdana" w:hAnsi="Verdana"/>
          <w:sz w:val="20"/>
          <w:szCs w:val="20"/>
        </w:rPr>
      </w:pPr>
      <w:r w:rsidRPr="00F34807">
        <w:rPr>
          <w:rFonts w:ascii="Verdana" w:hAnsi="Verdana"/>
          <w:sz w:val="20"/>
          <w:szCs w:val="20"/>
        </w:rPr>
        <w:t>Applications</w:t>
      </w:r>
      <w:r w:rsidRPr="00F34807">
        <w:rPr>
          <w:rFonts w:ascii="Verdana" w:hAnsi="Verdana"/>
          <w:sz w:val="20"/>
          <w:szCs w:val="20"/>
        </w:rPr>
        <w:tab/>
      </w:r>
      <w:r w:rsidRPr="00F34807">
        <w:rPr>
          <w:rFonts w:ascii="Verdana" w:hAnsi="Verdana"/>
          <w:sz w:val="20"/>
          <w:szCs w:val="20"/>
        </w:rPr>
        <w:tab/>
        <w:t>: MM,</w:t>
      </w:r>
      <w:r w:rsidR="00B432D2">
        <w:rPr>
          <w:rFonts w:ascii="Verdana" w:hAnsi="Verdana"/>
          <w:sz w:val="20"/>
          <w:szCs w:val="20"/>
        </w:rPr>
        <w:t xml:space="preserve"> </w:t>
      </w:r>
      <w:r w:rsidRPr="00F34807">
        <w:rPr>
          <w:rFonts w:ascii="Verdana" w:hAnsi="Verdana"/>
          <w:sz w:val="20"/>
          <w:szCs w:val="20"/>
        </w:rPr>
        <w:t>SD,</w:t>
      </w:r>
      <w:r w:rsidR="00B432D2">
        <w:rPr>
          <w:rFonts w:ascii="Verdana" w:hAnsi="Verdana"/>
          <w:sz w:val="20"/>
          <w:szCs w:val="20"/>
        </w:rPr>
        <w:t xml:space="preserve"> </w:t>
      </w:r>
      <w:r w:rsidRPr="00F34807">
        <w:rPr>
          <w:rFonts w:ascii="Verdana" w:hAnsi="Verdana"/>
          <w:sz w:val="20"/>
          <w:szCs w:val="20"/>
        </w:rPr>
        <w:t>FI,</w:t>
      </w:r>
      <w:r w:rsidR="00B432D2">
        <w:rPr>
          <w:rFonts w:ascii="Verdana" w:hAnsi="Verdana"/>
          <w:sz w:val="20"/>
          <w:szCs w:val="20"/>
        </w:rPr>
        <w:t xml:space="preserve"> </w:t>
      </w:r>
      <w:r w:rsidRPr="00F34807">
        <w:rPr>
          <w:rFonts w:ascii="Verdana" w:hAnsi="Verdana"/>
          <w:sz w:val="20"/>
          <w:szCs w:val="20"/>
        </w:rPr>
        <w:t>PP</w:t>
      </w:r>
      <w:r w:rsidRPr="00F34807">
        <w:rPr>
          <w:rFonts w:ascii="Verdana" w:hAnsi="Verdana"/>
          <w:sz w:val="20"/>
          <w:szCs w:val="20"/>
        </w:rPr>
        <w:br/>
        <w:t>Role</w:t>
      </w:r>
      <w:r w:rsidRPr="00F34807">
        <w:rPr>
          <w:rFonts w:ascii="Verdana" w:hAnsi="Verdana"/>
          <w:sz w:val="20"/>
          <w:szCs w:val="20"/>
        </w:rPr>
        <w:tab/>
      </w:r>
      <w:r w:rsidRPr="00F34807">
        <w:rPr>
          <w:rFonts w:ascii="Verdana" w:hAnsi="Verdana"/>
          <w:sz w:val="20"/>
          <w:szCs w:val="20"/>
        </w:rPr>
        <w:tab/>
      </w:r>
      <w:r w:rsidRPr="00F34807">
        <w:rPr>
          <w:rFonts w:ascii="Verdana" w:hAnsi="Verdana"/>
          <w:sz w:val="20"/>
          <w:szCs w:val="20"/>
        </w:rPr>
        <w:tab/>
        <w:t>: SAP ABAP Consultant</w:t>
      </w:r>
    </w:p>
    <w:p w:rsidR="00803027" w:rsidRPr="00F34807" w:rsidRDefault="00803027" w:rsidP="00803027">
      <w:pPr>
        <w:pStyle w:val="NoSpacing"/>
        <w:ind w:left="720"/>
        <w:rPr>
          <w:rFonts w:ascii="Verdana" w:hAnsi="Verdana"/>
          <w:sz w:val="20"/>
          <w:szCs w:val="20"/>
        </w:rPr>
      </w:pPr>
      <w:r>
        <w:rPr>
          <w:rFonts w:ascii="Verdana" w:hAnsi="Verdana"/>
          <w:sz w:val="20"/>
          <w:szCs w:val="20"/>
        </w:rPr>
        <w:t>Duration</w:t>
      </w:r>
      <w:r>
        <w:rPr>
          <w:rFonts w:ascii="Verdana" w:hAnsi="Verdana"/>
          <w:sz w:val="20"/>
          <w:szCs w:val="20"/>
        </w:rPr>
        <w:tab/>
      </w:r>
      <w:r>
        <w:rPr>
          <w:rFonts w:ascii="Verdana" w:hAnsi="Verdana"/>
          <w:sz w:val="20"/>
          <w:szCs w:val="20"/>
        </w:rPr>
        <w:tab/>
        <w:t>: Jun ’12  to Sep ’13</w:t>
      </w:r>
    </w:p>
    <w:p w:rsidR="00803027" w:rsidRDefault="00803027" w:rsidP="00803027">
      <w:pPr>
        <w:pStyle w:val="NoSpacing"/>
        <w:ind w:left="720"/>
        <w:rPr>
          <w:rFonts w:ascii="Verdana" w:hAnsi="Verdana"/>
          <w:sz w:val="20"/>
          <w:szCs w:val="20"/>
        </w:rPr>
      </w:pPr>
      <w:r w:rsidRPr="00F34807">
        <w:rPr>
          <w:rFonts w:ascii="Verdana" w:hAnsi="Verdana"/>
          <w:sz w:val="20"/>
          <w:szCs w:val="20"/>
        </w:rPr>
        <w:t>Company</w:t>
      </w:r>
      <w:r w:rsidRPr="00F34807">
        <w:rPr>
          <w:rFonts w:ascii="Verdana" w:hAnsi="Verdana"/>
          <w:sz w:val="20"/>
          <w:szCs w:val="20"/>
        </w:rPr>
        <w:tab/>
      </w:r>
      <w:r w:rsidRPr="00F34807">
        <w:rPr>
          <w:rFonts w:ascii="Verdana" w:hAnsi="Verdana"/>
          <w:sz w:val="20"/>
          <w:szCs w:val="20"/>
        </w:rPr>
        <w:tab/>
        <w:t>: Infocube Solution pvt Ltd</w:t>
      </w:r>
    </w:p>
    <w:p w:rsidR="00B432D2" w:rsidRDefault="00B432D2" w:rsidP="00803027">
      <w:pPr>
        <w:pStyle w:val="NoSpacing"/>
        <w:ind w:left="720"/>
        <w:rPr>
          <w:rFonts w:ascii="Verdana" w:hAnsi="Verdana"/>
          <w:sz w:val="20"/>
          <w:szCs w:val="20"/>
        </w:rPr>
      </w:pPr>
    </w:p>
    <w:p w:rsidR="00B432D2" w:rsidRPr="00F34807" w:rsidRDefault="00B432D2" w:rsidP="00803027">
      <w:pPr>
        <w:pStyle w:val="NoSpacing"/>
        <w:ind w:left="720"/>
        <w:rPr>
          <w:rFonts w:ascii="Verdana" w:hAnsi="Verdana"/>
          <w:sz w:val="20"/>
          <w:szCs w:val="20"/>
        </w:rPr>
      </w:pPr>
    </w:p>
    <w:p w:rsidR="00803027" w:rsidRPr="00A4028A" w:rsidRDefault="00803027" w:rsidP="00803027">
      <w:pPr>
        <w:jc w:val="both"/>
        <w:rPr>
          <w:sz w:val="12"/>
          <w:szCs w:val="20"/>
        </w:rPr>
      </w:pPr>
    </w:p>
    <w:p w:rsidR="00803027" w:rsidRPr="00F34807" w:rsidRDefault="00803027" w:rsidP="00803027">
      <w:pPr>
        <w:pStyle w:val="NoSpacing"/>
        <w:rPr>
          <w:rFonts w:ascii="Verdana" w:hAnsi="Verdana"/>
          <w:b/>
          <w:sz w:val="20"/>
          <w:szCs w:val="20"/>
        </w:rPr>
      </w:pPr>
      <w:r w:rsidRPr="00F34807">
        <w:rPr>
          <w:rFonts w:ascii="Verdana" w:hAnsi="Verdana"/>
          <w:b/>
          <w:sz w:val="20"/>
          <w:szCs w:val="20"/>
        </w:rPr>
        <w:t>Project Description</w:t>
      </w:r>
      <w:r>
        <w:rPr>
          <w:rFonts w:ascii="Verdana" w:hAnsi="Verdana"/>
          <w:b/>
          <w:sz w:val="20"/>
          <w:szCs w:val="20"/>
        </w:rPr>
        <w:t>:</w:t>
      </w:r>
      <w:r w:rsidRPr="00F34807">
        <w:rPr>
          <w:rFonts w:ascii="Verdana" w:hAnsi="Verdana"/>
          <w:b/>
          <w:sz w:val="20"/>
          <w:szCs w:val="20"/>
        </w:rPr>
        <w:t xml:space="preserve"> </w:t>
      </w:r>
    </w:p>
    <w:p w:rsidR="00803027" w:rsidRPr="00A4028A" w:rsidRDefault="00803027" w:rsidP="00803027">
      <w:pPr>
        <w:rPr>
          <w:sz w:val="12"/>
          <w:szCs w:val="20"/>
        </w:rPr>
      </w:pPr>
    </w:p>
    <w:p w:rsidR="00803027" w:rsidRDefault="00803027" w:rsidP="00803027">
      <w:pPr>
        <w:pStyle w:val="NoSpacing"/>
        <w:ind w:left="720"/>
        <w:rPr>
          <w:rFonts w:ascii="Verdana" w:hAnsi="Verdana"/>
          <w:sz w:val="20"/>
          <w:szCs w:val="20"/>
        </w:rPr>
      </w:pPr>
      <w:r w:rsidRPr="00F34807">
        <w:rPr>
          <w:rFonts w:ascii="Verdana" w:hAnsi="Verdana"/>
          <w:sz w:val="20"/>
          <w:szCs w:val="20"/>
        </w:rPr>
        <w:t>Halonix Limited (formerly known as Phoenix Lamps Limited), promoted in the year 1991 as an Indo Japanese Joint Venture, is counted amongst the most preferred manufacturers and suppliers of Compact Fluorescent Lamps for General Lighting and Halogen Lamps for Automotive</w:t>
      </w:r>
      <w:r>
        <w:rPr>
          <w:rFonts w:ascii="Verdana" w:hAnsi="Verdana"/>
          <w:sz w:val="20"/>
          <w:szCs w:val="20"/>
        </w:rPr>
        <w:t xml:space="preserve"> . </w:t>
      </w:r>
    </w:p>
    <w:p w:rsidR="00803027" w:rsidRPr="00BA4CF9" w:rsidRDefault="00803027" w:rsidP="00803027">
      <w:pPr>
        <w:pStyle w:val="NoSpacing"/>
        <w:rPr>
          <w:rFonts w:ascii="Verdana" w:hAnsi="Verdana"/>
          <w:sz w:val="20"/>
          <w:szCs w:val="20"/>
        </w:rPr>
      </w:pPr>
      <w:r w:rsidRPr="006B5E4B">
        <w:rPr>
          <w:rFonts w:ascii="Verdana" w:hAnsi="Verdana"/>
          <w:b/>
          <w:bCs/>
          <w:sz w:val="20"/>
          <w:szCs w:val="20"/>
        </w:rPr>
        <w:t>Roles:</w:t>
      </w:r>
    </w:p>
    <w:p w:rsidR="00803027" w:rsidRDefault="00803027" w:rsidP="00803027">
      <w:pPr>
        <w:pStyle w:val="NoSpacing"/>
        <w:ind w:left="720"/>
        <w:rPr>
          <w:rFonts w:ascii="Verdana" w:hAnsi="Verdana"/>
          <w:sz w:val="20"/>
          <w:szCs w:val="20"/>
        </w:rPr>
      </w:pPr>
    </w:p>
    <w:p w:rsidR="00803027" w:rsidRDefault="00803027" w:rsidP="00803027">
      <w:pPr>
        <w:pStyle w:val="NoSpacing"/>
        <w:numPr>
          <w:ilvl w:val="0"/>
          <w:numId w:val="4"/>
        </w:numPr>
        <w:rPr>
          <w:rFonts w:ascii="Verdana" w:hAnsi="Verdana"/>
          <w:sz w:val="20"/>
          <w:szCs w:val="20"/>
        </w:rPr>
      </w:pPr>
      <w:r>
        <w:rPr>
          <w:rFonts w:ascii="Verdana" w:hAnsi="Verdana"/>
          <w:sz w:val="20"/>
          <w:szCs w:val="20"/>
        </w:rPr>
        <w:t>Gathering the requirement from the Functional Consultant.</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Analyzing these Requirements.</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Start coding according to the Requirements.</w:t>
      </w:r>
    </w:p>
    <w:p w:rsidR="00803027" w:rsidRDefault="00803027" w:rsidP="00803027">
      <w:pPr>
        <w:pStyle w:val="NoSpacing"/>
        <w:numPr>
          <w:ilvl w:val="0"/>
          <w:numId w:val="4"/>
        </w:numPr>
        <w:rPr>
          <w:rFonts w:ascii="Verdana" w:hAnsi="Verdana"/>
          <w:sz w:val="20"/>
          <w:szCs w:val="20"/>
        </w:rPr>
      </w:pPr>
      <w:r>
        <w:rPr>
          <w:rFonts w:ascii="Verdana" w:hAnsi="Verdana"/>
          <w:sz w:val="20"/>
          <w:szCs w:val="20"/>
        </w:rPr>
        <w:t xml:space="preserve">Submitting the Solutions to the Functional Consultant. </w:t>
      </w:r>
    </w:p>
    <w:p w:rsidR="00B432D2" w:rsidRDefault="00B432D2" w:rsidP="00B432D2">
      <w:pPr>
        <w:pStyle w:val="NoSpacing"/>
        <w:rPr>
          <w:rFonts w:ascii="Verdana" w:hAnsi="Verdana"/>
          <w:sz w:val="20"/>
          <w:szCs w:val="20"/>
        </w:rPr>
      </w:pPr>
    </w:p>
    <w:p w:rsidR="00803027" w:rsidRDefault="00803027" w:rsidP="00803027">
      <w:pPr>
        <w:pStyle w:val="NoSpacing"/>
        <w:rPr>
          <w:rFonts w:ascii="Verdana" w:eastAsia="Batang" w:hAnsi="Verdana"/>
          <w:b/>
          <w:sz w:val="20"/>
          <w:szCs w:val="20"/>
        </w:rPr>
      </w:pPr>
      <w:r>
        <w:rPr>
          <w:rFonts w:ascii="Verdana" w:eastAsia="Batang" w:hAnsi="Verdana"/>
          <w:b/>
          <w:sz w:val="20"/>
          <w:szCs w:val="20"/>
        </w:rPr>
        <w:t>Worked on:</w:t>
      </w:r>
    </w:p>
    <w:p w:rsidR="00803027" w:rsidRDefault="00803027" w:rsidP="00803027">
      <w:pPr>
        <w:rPr>
          <w:sz w:val="20"/>
          <w:szCs w:val="20"/>
        </w:rPr>
      </w:pPr>
    </w:p>
    <w:p w:rsidR="00803027" w:rsidRPr="00BA4CF9" w:rsidRDefault="00803027" w:rsidP="00803027">
      <w:pPr>
        <w:numPr>
          <w:ilvl w:val="0"/>
          <w:numId w:val="3"/>
        </w:numPr>
        <w:tabs>
          <w:tab w:val="clear" w:pos="720"/>
          <w:tab w:val="num" w:pos="360"/>
        </w:tabs>
        <w:jc w:val="both"/>
        <w:rPr>
          <w:rFonts w:ascii="Verdana" w:hAnsi="Verdana"/>
          <w:sz w:val="20"/>
          <w:szCs w:val="20"/>
        </w:rPr>
      </w:pPr>
      <w:r w:rsidRPr="00BA4CF9">
        <w:rPr>
          <w:rFonts w:ascii="Verdana" w:hAnsi="Verdana"/>
          <w:sz w:val="20"/>
          <w:szCs w:val="20"/>
        </w:rPr>
        <w:t>Developed Smart Form for printing Purchase Order list with respective to client between two dates with uploaded user logo.</w:t>
      </w:r>
    </w:p>
    <w:p w:rsidR="00803027" w:rsidRDefault="00803027" w:rsidP="00803027">
      <w:pPr>
        <w:numPr>
          <w:ilvl w:val="0"/>
          <w:numId w:val="3"/>
        </w:numPr>
        <w:tabs>
          <w:tab w:val="clear" w:pos="720"/>
          <w:tab w:val="num" w:pos="360"/>
        </w:tabs>
        <w:jc w:val="both"/>
        <w:rPr>
          <w:rFonts w:ascii="Verdana" w:hAnsi="Verdana"/>
          <w:sz w:val="20"/>
          <w:szCs w:val="20"/>
        </w:rPr>
      </w:pPr>
      <w:r w:rsidRPr="00BA4CF9">
        <w:rPr>
          <w:rFonts w:ascii="Verdana" w:hAnsi="Verdana"/>
          <w:sz w:val="20"/>
          <w:szCs w:val="20"/>
        </w:rPr>
        <w:t>Developed Costing Report against BOM /</w:t>
      </w:r>
    </w:p>
    <w:p w:rsidR="00803027" w:rsidRDefault="00803027" w:rsidP="00803027">
      <w:pPr>
        <w:numPr>
          <w:ilvl w:val="0"/>
          <w:numId w:val="3"/>
        </w:numPr>
        <w:tabs>
          <w:tab w:val="clear" w:pos="720"/>
          <w:tab w:val="num" w:pos="360"/>
        </w:tabs>
        <w:jc w:val="both"/>
        <w:rPr>
          <w:rFonts w:ascii="Verdana" w:hAnsi="Verdana"/>
          <w:sz w:val="20"/>
          <w:szCs w:val="20"/>
        </w:rPr>
      </w:pPr>
      <w:r w:rsidRPr="00BA4CF9">
        <w:rPr>
          <w:rFonts w:ascii="Verdana" w:hAnsi="Verdana"/>
          <w:sz w:val="20"/>
          <w:szCs w:val="20"/>
        </w:rPr>
        <w:t xml:space="preserve">Storage Summary Report </w:t>
      </w:r>
      <w:r>
        <w:rPr>
          <w:rFonts w:ascii="Verdana" w:hAnsi="Verdana"/>
          <w:sz w:val="20"/>
          <w:szCs w:val="20"/>
        </w:rPr>
        <w:t xml:space="preserve"> </w:t>
      </w:r>
    </w:p>
    <w:p w:rsidR="00803027" w:rsidRPr="00BA4CF9" w:rsidRDefault="00803027" w:rsidP="00803027">
      <w:pPr>
        <w:numPr>
          <w:ilvl w:val="0"/>
          <w:numId w:val="3"/>
        </w:numPr>
        <w:tabs>
          <w:tab w:val="clear" w:pos="720"/>
          <w:tab w:val="num" w:pos="360"/>
        </w:tabs>
        <w:jc w:val="both"/>
        <w:rPr>
          <w:rFonts w:ascii="Verdana" w:hAnsi="Verdana"/>
          <w:sz w:val="20"/>
          <w:szCs w:val="20"/>
        </w:rPr>
      </w:pPr>
      <w:r w:rsidRPr="00BA4CF9">
        <w:rPr>
          <w:rFonts w:ascii="Verdana" w:hAnsi="Verdana"/>
          <w:sz w:val="20"/>
          <w:szCs w:val="20"/>
        </w:rPr>
        <w:t xml:space="preserve">Developed a new Report to for PR PENDING Approval </w:t>
      </w:r>
    </w:p>
    <w:p w:rsidR="00803027" w:rsidRPr="00BA4CF9" w:rsidRDefault="00803027" w:rsidP="00803027">
      <w:pPr>
        <w:numPr>
          <w:ilvl w:val="0"/>
          <w:numId w:val="3"/>
        </w:numPr>
        <w:tabs>
          <w:tab w:val="clear" w:pos="720"/>
          <w:tab w:val="num" w:pos="360"/>
        </w:tabs>
        <w:jc w:val="both"/>
        <w:rPr>
          <w:rFonts w:ascii="Verdana" w:hAnsi="Verdana"/>
          <w:sz w:val="20"/>
          <w:szCs w:val="20"/>
        </w:rPr>
      </w:pPr>
      <w:r w:rsidRPr="00BA4CF9">
        <w:rPr>
          <w:rFonts w:ascii="Verdana" w:hAnsi="Verdana"/>
          <w:sz w:val="20"/>
          <w:szCs w:val="20"/>
        </w:rPr>
        <w:t>Development A  BDC</w:t>
      </w:r>
      <w:r>
        <w:rPr>
          <w:rFonts w:ascii="Verdana" w:hAnsi="Verdana"/>
          <w:sz w:val="20"/>
          <w:szCs w:val="20"/>
        </w:rPr>
        <w:t xml:space="preserve"> For MM01</w:t>
      </w:r>
      <w:r w:rsidRPr="00BA4CF9">
        <w:rPr>
          <w:rFonts w:ascii="Verdana" w:hAnsi="Verdana"/>
          <w:sz w:val="20"/>
          <w:szCs w:val="20"/>
        </w:rPr>
        <w:t>(Transfer Posting and Stock Transfer)</w:t>
      </w:r>
    </w:p>
    <w:p w:rsidR="00803027" w:rsidRDefault="00803027" w:rsidP="00803027">
      <w:pPr>
        <w:pStyle w:val="NoSpacing"/>
        <w:numPr>
          <w:ilvl w:val="0"/>
          <w:numId w:val="3"/>
        </w:numPr>
        <w:rPr>
          <w:rFonts w:ascii="Verdana" w:hAnsi="Verdana"/>
          <w:sz w:val="20"/>
          <w:szCs w:val="20"/>
        </w:rPr>
      </w:pPr>
      <w:r>
        <w:rPr>
          <w:rFonts w:ascii="Verdana" w:hAnsi="Verdana"/>
          <w:sz w:val="20"/>
          <w:szCs w:val="20"/>
        </w:rPr>
        <w:t>Development A  BDC For f-02 (Document Posting)</w:t>
      </w:r>
    </w:p>
    <w:p w:rsidR="00803027" w:rsidRDefault="00803027" w:rsidP="00803027">
      <w:pPr>
        <w:pStyle w:val="NoSpacing"/>
        <w:numPr>
          <w:ilvl w:val="0"/>
          <w:numId w:val="3"/>
        </w:numPr>
        <w:rPr>
          <w:rFonts w:ascii="Verdana" w:hAnsi="Verdana"/>
          <w:sz w:val="20"/>
          <w:szCs w:val="20"/>
        </w:rPr>
      </w:pPr>
      <w:r>
        <w:rPr>
          <w:rFonts w:ascii="Verdana" w:hAnsi="Verdana"/>
          <w:sz w:val="20"/>
          <w:szCs w:val="20"/>
        </w:rPr>
        <w:t>Developed a smart forms for Payment Advice.</w:t>
      </w:r>
    </w:p>
    <w:p w:rsidR="00803027" w:rsidRDefault="00803027" w:rsidP="00803027">
      <w:pPr>
        <w:pStyle w:val="NoSpacing"/>
        <w:numPr>
          <w:ilvl w:val="0"/>
          <w:numId w:val="3"/>
        </w:numPr>
        <w:rPr>
          <w:rFonts w:ascii="Verdana" w:hAnsi="Verdana"/>
          <w:sz w:val="20"/>
          <w:szCs w:val="20"/>
        </w:rPr>
      </w:pPr>
      <w:r>
        <w:rPr>
          <w:rFonts w:ascii="Verdana" w:hAnsi="Verdana"/>
          <w:sz w:val="20"/>
          <w:szCs w:val="20"/>
        </w:rPr>
        <w:t>Developed a smart forms for Excise invoice</w:t>
      </w:r>
    </w:p>
    <w:p w:rsidR="00803027" w:rsidRPr="00F34807" w:rsidRDefault="00803027" w:rsidP="00803027">
      <w:pPr>
        <w:pStyle w:val="NoSpacing"/>
        <w:numPr>
          <w:ilvl w:val="0"/>
          <w:numId w:val="3"/>
        </w:numPr>
        <w:rPr>
          <w:rFonts w:ascii="Verdana" w:hAnsi="Verdana"/>
          <w:sz w:val="20"/>
          <w:szCs w:val="20"/>
        </w:rPr>
      </w:pPr>
      <w:r w:rsidRPr="00F34807">
        <w:rPr>
          <w:rFonts w:ascii="Verdana" w:hAnsi="Verdana"/>
          <w:sz w:val="20"/>
          <w:szCs w:val="20"/>
        </w:rPr>
        <w:t>Performance tuning on  Purchase register  and Sales register report</w:t>
      </w:r>
      <w:r>
        <w:rPr>
          <w:rFonts w:ascii="Verdana" w:hAnsi="Verdana"/>
          <w:sz w:val="20"/>
          <w:szCs w:val="20"/>
        </w:rPr>
        <w:t xml:space="preserve"> . </w:t>
      </w:r>
    </w:p>
    <w:p w:rsidR="00803027" w:rsidRDefault="00803027" w:rsidP="00803027">
      <w:pPr>
        <w:ind w:left="360"/>
        <w:jc w:val="both"/>
        <w:rPr>
          <w:sz w:val="20"/>
          <w:szCs w:val="20"/>
        </w:rPr>
      </w:pPr>
    </w:p>
    <w:p w:rsidR="00803027" w:rsidRDefault="00803027" w:rsidP="00803027">
      <w:pPr>
        <w:pStyle w:val="NoSpacing"/>
        <w:rPr>
          <w:rFonts w:ascii="Verdana" w:hAnsi="Verdana"/>
          <w:sz w:val="20"/>
          <w:szCs w:val="20"/>
        </w:rPr>
      </w:pPr>
    </w:p>
    <w:p w:rsidR="00BA4CF9" w:rsidRDefault="00BA4CF9" w:rsidP="003F4837">
      <w:pPr>
        <w:rPr>
          <w:sz w:val="20"/>
          <w:szCs w:val="20"/>
        </w:rPr>
      </w:pPr>
    </w:p>
    <w:p w:rsidR="002A4B99" w:rsidRPr="00A36ACB" w:rsidRDefault="00C832AE" w:rsidP="00C832AE">
      <w:pPr>
        <w:pBdr>
          <w:bottom w:val="single" w:sz="6" w:space="2" w:color="auto"/>
        </w:pBdr>
        <w:shd w:val="pct10" w:color="auto" w:fill="auto"/>
        <w:spacing w:after="120"/>
        <w:ind w:right="-155"/>
        <w:jc w:val="both"/>
        <w:rPr>
          <w:b/>
          <w:bCs/>
          <w:color w:val="000000"/>
          <w:sz w:val="20"/>
          <w:szCs w:val="20"/>
        </w:rPr>
      </w:pPr>
      <w:r w:rsidRPr="00A36ACB">
        <w:rPr>
          <w:b/>
          <w:bCs/>
          <w:color w:val="000000"/>
          <w:sz w:val="20"/>
          <w:szCs w:val="20"/>
        </w:rPr>
        <w:t>PROFESSIONAL QUALIFICATION</w:t>
      </w:r>
    </w:p>
    <w:p w:rsidR="002A4B99" w:rsidRPr="00B432D2" w:rsidRDefault="00A118A2" w:rsidP="00273424">
      <w:pPr>
        <w:numPr>
          <w:ilvl w:val="0"/>
          <w:numId w:val="1"/>
        </w:numPr>
        <w:autoSpaceDE w:val="0"/>
        <w:autoSpaceDN w:val="0"/>
        <w:adjustRightInd w:val="0"/>
        <w:rPr>
          <w:sz w:val="20"/>
          <w:szCs w:val="20"/>
        </w:rPr>
      </w:pPr>
      <w:r>
        <w:rPr>
          <w:b/>
          <w:sz w:val="20"/>
          <w:szCs w:val="20"/>
        </w:rPr>
        <w:t>B-TECH</w:t>
      </w:r>
      <w:r w:rsidR="002A4B99" w:rsidRPr="00A36ACB">
        <w:rPr>
          <w:sz w:val="20"/>
          <w:szCs w:val="20"/>
        </w:rPr>
        <w:t xml:space="preserve"> </w:t>
      </w:r>
      <w:r w:rsidR="00636F8D" w:rsidRPr="00A36ACB">
        <w:rPr>
          <w:sz w:val="20"/>
          <w:szCs w:val="20"/>
        </w:rPr>
        <w:t>from</w:t>
      </w:r>
      <w:r w:rsidR="002A4B99" w:rsidRPr="00A36ACB">
        <w:rPr>
          <w:sz w:val="20"/>
          <w:szCs w:val="20"/>
        </w:rPr>
        <w:t xml:space="preserve"> </w:t>
      </w:r>
      <w:r w:rsidRPr="00A118A2">
        <w:rPr>
          <w:b/>
          <w:sz w:val="20"/>
          <w:szCs w:val="20"/>
        </w:rPr>
        <w:t>Haryana Engineering College</w:t>
      </w:r>
      <w:r w:rsidR="002A4B99" w:rsidRPr="00A36ACB">
        <w:rPr>
          <w:sz w:val="20"/>
          <w:szCs w:val="20"/>
        </w:rPr>
        <w:t xml:space="preserve">, </w:t>
      </w:r>
      <w:r w:rsidRPr="00A118A2">
        <w:rPr>
          <w:sz w:val="20"/>
          <w:szCs w:val="20"/>
        </w:rPr>
        <w:t xml:space="preserve">Jagadhri, </w:t>
      </w:r>
      <w:r w:rsidR="00636F8D" w:rsidRPr="008D52B3">
        <w:rPr>
          <w:sz w:val="20"/>
          <w:szCs w:val="20"/>
        </w:rPr>
        <w:t>with</w:t>
      </w:r>
      <w:r>
        <w:rPr>
          <w:b/>
          <w:sz w:val="20"/>
          <w:szCs w:val="20"/>
        </w:rPr>
        <w:t xml:space="preserve"> First</w:t>
      </w:r>
      <w:r w:rsidR="00636F8D">
        <w:rPr>
          <w:b/>
          <w:sz w:val="20"/>
          <w:szCs w:val="20"/>
        </w:rPr>
        <w:t xml:space="preserve"> Division </w:t>
      </w:r>
      <w:r w:rsidR="00636F8D" w:rsidRPr="00636F8D">
        <w:rPr>
          <w:sz w:val="20"/>
          <w:szCs w:val="20"/>
        </w:rPr>
        <w:t>in</w:t>
      </w:r>
      <w:r w:rsidR="00636F8D">
        <w:rPr>
          <w:b/>
          <w:sz w:val="20"/>
          <w:szCs w:val="20"/>
        </w:rPr>
        <w:t xml:space="preserve"> 201</w:t>
      </w:r>
      <w:r w:rsidR="00D82BBF">
        <w:rPr>
          <w:b/>
          <w:sz w:val="20"/>
          <w:szCs w:val="20"/>
        </w:rPr>
        <w:t>2</w:t>
      </w:r>
      <w:r>
        <w:rPr>
          <w:sz w:val="20"/>
          <w:szCs w:val="20"/>
        </w:rPr>
        <w:t xml:space="preserve"> (69.5</w:t>
      </w:r>
      <w:r w:rsidR="00636F8D" w:rsidRPr="00636F8D">
        <w:rPr>
          <w:sz w:val="20"/>
          <w:szCs w:val="20"/>
        </w:rPr>
        <w:t>%)</w:t>
      </w:r>
      <w:r w:rsidR="002A4B99" w:rsidRPr="00636F8D">
        <w:rPr>
          <w:b/>
          <w:sz w:val="20"/>
          <w:szCs w:val="20"/>
        </w:rPr>
        <w:t>.</w:t>
      </w:r>
    </w:p>
    <w:p w:rsidR="00B432D2" w:rsidRDefault="00B432D2" w:rsidP="00B432D2">
      <w:pPr>
        <w:autoSpaceDE w:val="0"/>
        <w:autoSpaceDN w:val="0"/>
        <w:adjustRightInd w:val="0"/>
        <w:rPr>
          <w:b/>
          <w:sz w:val="20"/>
          <w:szCs w:val="20"/>
        </w:rPr>
      </w:pPr>
    </w:p>
    <w:p w:rsidR="002A4B99" w:rsidRPr="00A36ACB" w:rsidRDefault="002A4B99">
      <w:pPr>
        <w:autoSpaceDE w:val="0"/>
        <w:autoSpaceDN w:val="0"/>
        <w:adjustRightInd w:val="0"/>
        <w:jc w:val="both"/>
        <w:rPr>
          <w:b/>
          <w:bCs/>
          <w:sz w:val="20"/>
          <w:szCs w:val="20"/>
          <w:u w:val="single"/>
        </w:rPr>
      </w:pPr>
    </w:p>
    <w:p w:rsidR="002A4B99" w:rsidRPr="00A36ACB" w:rsidRDefault="00C832AE" w:rsidP="00C832AE">
      <w:pPr>
        <w:pBdr>
          <w:bottom w:val="single" w:sz="6" w:space="2" w:color="auto"/>
        </w:pBdr>
        <w:shd w:val="pct10" w:color="auto" w:fill="auto"/>
        <w:spacing w:after="120"/>
        <w:ind w:right="-155"/>
        <w:jc w:val="both"/>
        <w:rPr>
          <w:sz w:val="20"/>
          <w:szCs w:val="20"/>
        </w:rPr>
      </w:pPr>
      <w:r w:rsidRPr="00A36ACB">
        <w:rPr>
          <w:b/>
          <w:bCs/>
          <w:sz w:val="20"/>
          <w:szCs w:val="20"/>
        </w:rPr>
        <w:t xml:space="preserve">ACADEMIC </w:t>
      </w:r>
      <w:r w:rsidRPr="00A36ACB">
        <w:rPr>
          <w:b/>
          <w:bCs/>
          <w:color w:val="000000"/>
          <w:sz w:val="20"/>
          <w:szCs w:val="20"/>
        </w:rPr>
        <w:t>QUALIFICATION</w:t>
      </w:r>
      <w:r w:rsidRPr="00A36ACB">
        <w:rPr>
          <w:sz w:val="20"/>
          <w:szCs w:val="20"/>
        </w:rPr>
        <w:t xml:space="preserve"> </w:t>
      </w:r>
    </w:p>
    <w:p w:rsidR="002A4B99" w:rsidRPr="00A36ACB" w:rsidRDefault="002A4B99" w:rsidP="00273424">
      <w:pPr>
        <w:numPr>
          <w:ilvl w:val="0"/>
          <w:numId w:val="2"/>
        </w:numPr>
        <w:autoSpaceDE w:val="0"/>
        <w:autoSpaceDN w:val="0"/>
        <w:adjustRightInd w:val="0"/>
        <w:jc w:val="both"/>
        <w:rPr>
          <w:sz w:val="20"/>
          <w:szCs w:val="20"/>
        </w:rPr>
      </w:pPr>
      <w:r w:rsidRPr="00D05910">
        <w:rPr>
          <w:b/>
          <w:sz w:val="20"/>
          <w:szCs w:val="20"/>
        </w:rPr>
        <w:t>12</w:t>
      </w:r>
      <w:r w:rsidRPr="00D05910">
        <w:rPr>
          <w:b/>
          <w:sz w:val="20"/>
          <w:szCs w:val="20"/>
          <w:vertAlign w:val="superscript"/>
        </w:rPr>
        <w:t>th</w:t>
      </w:r>
      <w:r w:rsidRPr="00A36ACB">
        <w:rPr>
          <w:sz w:val="20"/>
          <w:szCs w:val="20"/>
        </w:rPr>
        <w:t xml:space="preserve"> from</w:t>
      </w:r>
      <w:r w:rsidR="0081588B">
        <w:rPr>
          <w:sz w:val="20"/>
          <w:szCs w:val="20"/>
        </w:rPr>
        <w:t xml:space="preserve"> </w:t>
      </w:r>
      <w:r w:rsidR="0081588B">
        <w:rPr>
          <w:b/>
          <w:sz w:val="20"/>
          <w:szCs w:val="20"/>
        </w:rPr>
        <w:t>CBSE</w:t>
      </w:r>
      <w:r w:rsidR="0081588B" w:rsidRPr="00A36ACB">
        <w:rPr>
          <w:b/>
          <w:sz w:val="20"/>
          <w:szCs w:val="20"/>
        </w:rPr>
        <w:t xml:space="preserve"> Board</w:t>
      </w:r>
      <w:r w:rsidRPr="00A36ACB">
        <w:rPr>
          <w:sz w:val="20"/>
          <w:szCs w:val="20"/>
        </w:rPr>
        <w:t xml:space="preserve"> with </w:t>
      </w:r>
      <w:r w:rsidR="0081588B">
        <w:rPr>
          <w:b/>
          <w:sz w:val="20"/>
          <w:szCs w:val="20"/>
        </w:rPr>
        <w:t>First</w:t>
      </w:r>
      <w:r w:rsidRPr="00A36ACB">
        <w:rPr>
          <w:b/>
          <w:sz w:val="20"/>
          <w:szCs w:val="20"/>
        </w:rPr>
        <w:t xml:space="preserve"> Division</w:t>
      </w:r>
      <w:r w:rsidR="00A118A2">
        <w:rPr>
          <w:b/>
          <w:sz w:val="20"/>
          <w:szCs w:val="20"/>
        </w:rPr>
        <w:t xml:space="preserve"> in </w:t>
      </w:r>
      <w:r w:rsidR="00B432D2">
        <w:rPr>
          <w:b/>
          <w:sz w:val="20"/>
          <w:szCs w:val="20"/>
        </w:rPr>
        <w:t xml:space="preserve">2008 </w:t>
      </w:r>
      <w:r w:rsidR="00B432D2" w:rsidRPr="00A36ACB">
        <w:rPr>
          <w:sz w:val="20"/>
          <w:szCs w:val="20"/>
        </w:rPr>
        <w:t>(</w:t>
      </w:r>
      <w:r w:rsidR="00A118A2">
        <w:rPr>
          <w:sz w:val="20"/>
          <w:szCs w:val="20"/>
        </w:rPr>
        <w:t>71.2</w:t>
      </w:r>
      <w:r w:rsidR="00040FBA" w:rsidRPr="00A36ACB">
        <w:rPr>
          <w:sz w:val="20"/>
          <w:szCs w:val="20"/>
        </w:rPr>
        <w:t>%)</w:t>
      </w:r>
      <w:r w:rsidRPr="00A36ACB">
        <w:rPr>
          <w:sz w:val="20"/>
          <w:szCs w:val="20"/>
        </w:rPr>
        <w:t>.</w:t>
      </w:r>
    </w:p>
    <w:p w:rsidR="0078341A" w:rsidRDefault="0078341A" w:rsidP="00273424">
      <w:pPr>
        <w:numPr>
          <w:ilvl w:val="0"/>
          <w:numId w:val="2"/>
        </w:numPr>
        <w:autoSpaceDE w:val="0"/>
        <w:autoSpaceDN w:val="0"/>
        <w:adjustRightInd w:val="0"/>
        <w:jc w:val="both"/>
        <w:rPr>
          <w:sz w:val="20"/>
          <w:szCs w:val="20"/>
        </w:rPr>
      </w:pPr>
      <w:r w:rsidRPr="00D05910">
        <w:rPr>
          <w:b/>
          <w:sz w:val="20"/>
          <w:szCs w:val="20"/>
        </w:rPr>
        <w:t>10</w:t>
      </w:r>
      <w:r w:rsidRPr="00D05910">
        <w:rPr>
          <w:b/>
          <w:sz w:val="20"/>
          <w:szCs w:val="20"/>
          <w:vertAlign w:val="superscript"/>
        </w:rPr>
        <w:t>th</w:t>
      </w:r>
      <w:r w:rsidRPr="00D05910">
        <w:rPr>
          <w:b/>
          <w:sz w:val="20"/>
          <w:szCs w:val="20"/>
        </w:rPr>
        <w:t xml:space="preserve"> </w:t>
      </w:r>
      <w:r w:rsidR="00B432D2" w:rsidRPr="00A36ACB">
        <w:rPr>
          <w:sz w:val="20"/>
          <w:szCs w:val="20"/>
        </w:rPr>
        <w:t>from</w:t>
      </w:r>
      <w:r w:rsidR="00B432D2">
        <w:rPr>
          <w:sz w:val="20"/>
          <w:szCs w:val="20"/>
        </w:rPr>
        <w:t xml:space="preserve"> </w:t>
      </w:r>
      <w:r w:rsidR="00B432D2" w:rsidRPr="00A36ACB">
        <w:rPr>
          <w:sz w:val="20"/>
          <w:szCs w:val="20"/>
        </w:rPr>
        <w:t>Haryana</w:t>
      </w:r>
      <w:r w:rsidR="0081588B" w:rsidRPr="00A36ACB">
        <w:rPr>
          <w:b/>
          <w:sz w:val="20"/>
          <w:szCs w:val="20"/>
        </w:rPr>
        <w:t xml:space="preserve"> Board</w:t>
      </w:r>
      <w:r w:rsidR="0081588B">
        <w:rPr>
          <w:sz w:val="20"/>
          <w:szCs w:val="20"/>
        </w:rPr>
        <w:t xml:space="preserve"> </w:t>
      </w:r>
      <w:r w:rsidRPr="00A36ACB">
        <w:rPr>
          <w:sz w:val="20"/>
          <w:szCs w:val="20"/>
        </w:rPr>
        <w:t xml:space="preserve">with </w:t>
      </w:r>
      <w:r w:rsidRPr="00A36ACB">
        <w:rPr>
          <w:b/>
          <w:sz w:val="20"/>
          <w:szCs w:val="20"/>
        </w:rPr>
        <w:t>First Division</w:t>
      </w:r>
      <w:r w:rsidRPr="00A36ACB">
        <w:rPr>
          <w:sz w:val="20"/>
          <w:szCs w:val="20"/>
        </w:rPr>
        <w:t xml:space="preserve"> </w:t>
      </w:r>
      <w:r w:rsidR="00A118A2">
        <w:rPr>
          <w:b/>
          <w:sz w:val="20"/>
          <w:szCs w:val="20"/>
        </w:rPr>
        <w:t xml:space="preserve">in </w:t>
      </w:r>
      <w:r w:rsidR="00B432D2">
        <w:rPr>
          <w:b/>
          <w:sz w:val="20"/>
          <w:szCs w:val="20"/>
        </w:rPr>
        <w:t xml:space="preserve">2005 </w:t>
      </w:r>
      <w:r w:rsidR="00B432D2">
        <w:rPr>
          <w:sz w:val="20"/>
          <w:szCs w:val="20"/>
        </w:rPr>
        <w:t>(</w:t>
      </w:r>
      <w:r w:rsidR="00A118A2">
        <w:rPr>
          <w:sz w:val="20"/>
          <w:szCs w:val="20"/>
        </w:rPr>
        <w:t>69.2</w:t>
      </w:r>
      <w:r w:rsidRPr="00A36ACB">
        <w:rPr>
          <w:sz w:val="20"/>
          <w:szCs w:val="20"/>
        </w:rPr>
        <w:t>%).</w:t>
      </w:r>
    </w:p>
    <w:p w:rsidR="004B797B" w:rsidRDefault="004B797B" w:rsidP="004B797B">
      <w:pPr>
        <w:autoSpaceDE w:val="0"/>
        <w:autoSpaceDN w:val="0"/>
        <w:adjustRightInd w:val="0"/>
        <w:jc w:val="both"/>
        <w:rPr>
          <w:sz w:val="20"/>
          <w:szCs w:val="20"/>
        </w:rPr>
      </w:pPr>
    </w:p>
    <w:p w:rsidR="002A4B99" w:rsidRPr="00A36ACB" w:rsidRDefault="004A7B35" w:rsidP="004A7B35">
      <w:pPr>
        <w:pBdr>
          <w:bottom w:val="single" w:sz="6" w:space="2" w:color="auto"/>
        </w:pBdr>
        <w:shd w:val="pct10" w:color="auto" w:fill="auto"/>
        <w:spacing w:after="120"/>
        <w:ind w:right="-155"/>
        <w:jc w:val="both"/>
        <w:rPr>
          <w:b/>
          <w:bCs/>
          <w:color w:val="000000"/>
          <w:sz w:val="20"/>
          <w:szCs w:val="20"/>
        </w:rPr>
      </w:pPr>
      <w:r w:rsidRPr="00A36ACB">
        <w:rPr>
          <w:b/>
          <w:bCs/>
          <w:color w:val="000000"/>
          <w:sz w:val="20"/>
          <w:szCs w:val="20"/>
        </w:rPr>
        <w:t xml:space="preserve">PERSONAL </w:t>
      </w:r>
      <w:r w:rsidRPr="00A36ACB">
        <w:rPr>
          <w:b/>
          <w:bCs/>
          <w:sz w:val="20"/>
          <w:szCs w:val="20"/>
        </w:rPr>
        <w:t>INFORMATION</w:t>
      </w:r>
    </w:p>
    <w:p w:rsidR="002A4B99" w:rsidRPr="00A36ACB" w:rsidRDefault="002A4B99" w:rsidP="006C50E4">
      <w:pPr>
        <w:autoSpaceDE w:val="0"/>
        <w:autoSpaceDN w:val="0"/>
        <w:adjustRightInd w:val="0"/>
        <w:jc w:val="both"/>
        <w:rPr>
          <w:sz w:val="20"/>
          <w:szCs w:val="20"/>
        </w:rPr>
      </w:pPr>
      <w:r w:rsidRPr="00A36ACB">
        <w:rPr>
          <w:sz w:val="20"/>
          <w:szCs w:val="20"/>
        </w:rPr>
        <w:tab/>
      </w:r>
      <w:r w:rsidR="00DF3297" w:rsidRPr="00A36ACB">
        <w:rPr>
          <w:sz w:val="20"/>
          <w:szCs w:val="20"/>
        </w:rPr>
        <w:t>Father’s Name</w:t>
      </w:r>
      <w:r w:rsidR="00DF3297" w:rsidRPr="00A36ACB">
        <w:rPr>
          <w:sz w:val="20"/>
          <w:szCs w:val="20"/>
        </w:rPr>
        <w:tab/>
      </w:r>
      <w:r w:rsidR="00DF3297" w:rsidRPr="00A36ACB">
        <w:rPr>
          <w:sz w:val="20"/>
          <w:szCs w:val="20"/>
        </w:rPr>
        <w:tab/>
      </w:r>
      <w:r w:rsidR="00DF3297" w:rsidRPr="00A36ACB">
        <w:rPr>
          <w:sz w:val="20"/>
          <w:szCs w:val="20"/>
        </w:rPr>
        <w:tab/>
        <w:t>:</w:t>
      </w:r>
      <w:r w:rsidR="00DF3297" w:rsidRPr="00A36ACB">
        <w:rPr>
          <w:sz w:val="20"/>
          <w:szCs w:val="20"/>
        </w:rPr>
        <w:tab/>
      </w:r>
      <w:r w:rsidRPr="00A36ACB">
        <w:rPr>
          <w:sz w:val="20"/>
          <w:szCs w:val="20"/>
        </w:rPr>
        <w:t xml:space="preserve">Shri </w:t>
      </w:r>
      <w:r w:rsidR="004B797B">
        <w:rPr>
          <w:sz w:val="20"/>
          <w:szCs w:val="20"/>
        </w:rPr>
        <w:t>Prem Chand Gulati</w:t>
      </w:r>
    </w:p>
    <w:p w:rsidR="002A4B99" w:rsidRPr="00A36ACB" w:rsidRDefault="00DF3297" w:rsidP="006C50E4">
      <w:pPr>
        <w:autoSpaceDE w:val="0"/>
        <w:autoSpaceDN w:val="0"/>
        <w:adjustRightInd w:val="0"/>
        <w:jc w:val="both"/>
        <w:rPr>
          <w:sz w:val="20"/>
          <w:szCs w:val="20"/>
        </w:rPr>
      </w:pPr>
      <w:r w:rsidRPr="00A36ACB">
        <w:rPr>
          <w:sz w:val="20"/>
          <w:szCs w:val="20"/>
        </w:rPr>
        <w:tab/>
        <w:t>Date Of Birth</w:t>
      </w:r>
      <w:r w:rsidRPr="00A36ACB">
        <w:rPr>
          <w:sz w:val="20"/>
          <w:szCs w:val="20"/>
        </w:rPr>
        <w:tab/>
      </w:r>
      <w:r w:rsidRPr="00A36ACB">
        <w:rPr>
          <w:sz w:val="20"/>
          <w:szCs w:val="20"/>
        </w:rPr>
        <w:tab/>
      </w:r>
      <w:r w:rsidRPr="00A36ACB">
        <w:rPr>
          <w:sz w:val="20"/>
          <w:szCs w:val="20"/>
        </w:rPr>
        <w:tab/>
        <w:t>:</w:t>
      </w:r>
      <w:r w:rsidR="004B797B">
        <w:rPr>
          <w:sz w:val="20"/>
          <w:szCs w:val="20"/>
        </w:rPr>
        <w:tab/>
        <w:t>Sep</w:t>
      </w:r>
      <w:r w:rsidR="002A4B99" w:rsidRPr="00A36ACB">
        <w:rPr>
          <w:sz w:val="20"/>
          <w:szCs w:val="20"/>
        </w:rPr>
        <w:t xml:space="preserve"> </w:t>
      </w:r>
      <w:r w:rsidR="004B797B">
        <w:rPr>
          <w:sz w:val="20"/>
          <w:szCs w:val="20"/>
        </w:rPr>
        <w:t>20</w:t>
      </w:r>
      <w:r w:rsidR="003F7B22" w:rsidRPr="00A36ACB">
        <w:rPr>
          <w:sz w:val="20"/>
          <w:szCs w:val="20"/>
          <w:vertAlign w:val="superscript"/>
        </w:rPr>
        <w:t>th</w:t>
      </w:r>
      <w:r w:rsidR="002A4B99" w:rsidRPr="00A36ACB">
        <w:rPr>
          <w:sz w:val="20"/>
          <w:szCs w:val="20"/>
        </w:rPr>
        <w:t>, 198</w:t>
      </w:r>
      <w:r w:rsidR="004B797B">
        <w:rPr>
          <w:sz w:val="20"/>
          <w:szCs w:val="20"/>
        </w:rPr>
        <w:t>9</w:t>
      </w:r>
    </w:p>
    <w:p w:rsidR="002A4B99" w:rsidRPr="00A36ACB" w:rsidRDefault="00DF3297" w:rsidP="006C50E4">
      <w:pPr>
        <w:autoSpaceDE w:val="0"/>
        <w:autoSpaceDN w:val="0"/>
        <w:adjustRightInd w:val="0"/>
        <w:jc w:val="both"/>
        <w:rPr>
          <w:sz w:val="20"/>
          <w:szCs w:val="20"/>
        </w:rPr>
      </w:pPr>
      <w:r w:rsidRPr="00A36ACB">
        <w:rPr>
          <w:sz w:val="20"/>
          <w:szCs w:val="20"/>
        </w:rPr>
        <w:tab/>
        <w:t>Languages Known</w:t>
      </w:r>
      <w:r w:rsidRPr="00A36ACB">
        <w:rPr>
          <w:sz w:val="20"/>
          <w:szCs w:val="20"/>
        </w:rPr>
        <w:tab/>
      </w:r>
      <w:r w:rsidRPr="00A36ACB">
        <w:rPr>
          <w:sz w:val="20"/>
          <w:szCs w:val="20"/>
        </w:rPr>
        <w:tab/>
        <w:t>:</w:t>
      </w:r>
      <w:r w:rsidR="002A4B99" w:rsidRPr="00A36ACB">
        <w:rPr>
          <w:sz w:val="20"/>
          <w:szCs w:val="20"/>
        </w:rPr>
        <w:tab/>
        <w:t>Hindi, English</w:t>
      </w:r>
      <w:r w:rsidR="004B797B">
        <w:rPr>
          <w:sz w:val="20"/>
          <w:szCs w:val="20"/>
        </w:rPr>
        <w:t>,Punjabi</w:t>
      </w:r>
    </w:p>
    <w:p w:rsidR="002A4B99" w:rsidRPr="00A36ACB" w:rsidRDefault="00DF3297" w:rsidP="006C50E4">
      <w:pPr>
        <w:jc w:val="both"/>
        <w:rPr>
          <w:sz w:val="20"/>
          <w:szCs w:val="20"/>
        </w:rPr>
      </w:pPr>
      <w:r w:rsidRPr="00A36ACB">
        <w:rPr>
          <w:sz w:val="20"/>
          <w:szCs w:val="20"/>
        </w:rPr>
        <w:tab/>
        <w:t>Nationality</w:t>
      </w:r>
      <w:r w:rsidRPr="00A36ACB">
        <w:rPr>
          <w:sz w:val="20"/>
          <w:szCs w:val="20"/>
        </w:rPr>
        <w:tab/>
      </w:r>
      <w:r w:rsidRPr="00A36ACB">
        <w:rPr>
          <w:sz w:val="20"/>
          <w:szCs w:val="20"/>
        </w:rPr>
        <w:tab/>
      </w:r>
      <w:r w:rsidRPr="00A36ACB">
        <w:rPr>
          <w:sz w:val="20"/>
          <w:szCs w:val="20"/>
        </w:rPr>
        <w:tab/>
        <w:t>:</w:t>
      </w:r>
      <w:r w:rsidR="002A4B99" w:rsidRPr="00A36ACB">
        <w:rPr>
          <w:sz w:val="20"/>
          <w:szCs w:val="20"/>
        </w:rPr>
        <w:tab/>
        <w:t>Indian</w:t>
      </w:r>
    </w:p>
    <w:p w:rsidR="002A4B99" w:rsidRDefault="00DF3297" w:rsidP="006C50E4">
      <w:pPr>
        <w:jc w:val="both"/>
        <w:rPr>
          <w:sz w:val="20"/>
          <w:szCs w:val="20"/>
        </w:rPr>
      </w:pPr>
      <w:r w:rsidRPr="00A36ACB">
        <w:rPr>
          <w:sz w:val="20"/>
          <w:szCs w:val="20"/>
        </w:rPr>
        <w:tab/>
        <w:t>Martial Status</w:t>
      </w:r>
      <w:r w:rsidRPr="00A36ACB">
        <w:rPr>
          <w:sz w:val="20"/>
          <w:szCs w:val="20"/>
        </w:rPr>
        <w:tab/>
      </w:r>
      <w:r w:rsidRPr="00A36ACB">
        <w:rPr>
          <w:sz w:val="20"/>
          <w:szCs w:val="20"/>
        </w:rPr>
        <w:tab/>
      </w:r>
      <w:r w:rsidRPr="00A36ACB">
        <w:rPr>
          <w:sz w:val="20"/>
          <w:szCs w:val="20"/>
        </w:rPr>
        <w:tab/>
        <w:t>:</w:t>
      </w:r>
      <w:r w:rsidR="004B797B">
        <w:rPr>
          <w:sz w:val="20"/>
          <w:szCs w:val="20"/>
        </w:rPr>
        <w:tab/>
        <w:t>Single</w:t>
      </w:r>
    </w:p>
    <w:p w:rsidR="002A4B99" w:rsidRDefault="005232B0" w:rsidP="004B797B">
      <w:pPr>
        <w:jc w:val="both"/>
        <w:rPr>
          <w:sz w:val="20"/>
          <w:szCs w:val="20"/>
        </w:rPr>
      </w:pPr>
      <w:r>
        <w:rPr>
          <w:sz w:val="20"/>
          <w:szCs w:val="20"/>
        </w:rPr>
        <w:t xml:space="preserve">    </w:t>
      </w:r>
    </w:p>
    <w:p w:rsidR="00B432D2" w:rsidRDefault="00B432D2" w:rsidP="004B797B">
      <w:pPr>
        <w:jc w:val="both"/>
        <w:rPr>
          <w:sz w:val="20"/>
          <w:szCs w:val="20"/>
        </w:rPr>
      </w:pPr>
    </w:p>
    <w:p w:rsidR="00B432D2" w:rsidRDefault="00B432D2" w:rsidP="004B797B">
      <w:pPr>
        <w:jc w:val="both"/>
        <w:rPr>
          <w:sz w:val="20"/>
          <w:szCs w:val="20"/>
        </w:rPr>
      </w:pPr>
    </w:p>
    <w:p w:rsidR="00B432D2" w:rsidRDefault="00B432D2" w:rsidP="004B797B">
      <w:pPr>
        <w:jc w:val="both"/>
        <w:rPr>
          <w:sz w:val="20"/>
          <w:szCs w:val="20"/>
        </w:rPr>
      </w:pPr>
    </w:p>
    <w:p w:rsidR="00B432D2" w:rsidRPr="00A36ACB" w:rsidRDefault="00B432D2" w:rsidP="004B797B">
      <w:pPr>
        <w:jc w:val="both"/>
      </w:pPr>
    </w:p>
    <w:p w:rsidR="002A4B99" w:rsidRPr="00A36ACB" w:rsidRDefault="002A4B99">
      <w:pPr>
        <w:pStyle w:val="Heading5"/>
        <w:rPr>
          <w:rFonts w:ascii="Times New Roman" w:hAnsi="Times New Roman" w:cs="Times New Roman"/>
        </w:rPr>
      </w:pPr>
      <w:r w:rsidRPr="00A36ACB">
        <w:rPr>
          <w:rFonts w:ascii="Times New Roman" w:hAnsi="Times New Roman" w:cs="Times New Roman"/>
        </w:rPr>
        <w:t>Date:   ______________</w:t>
      </w:r>
    </w:p>
    <w:p w:rsidR="002A4B99" w:rsidRPr="00A36ACB" w:rsidRDefault="002A4B99">
      <w:pPr>
        <w:jc w:val="both"/>
        <w:rPr>
          <w:b/>
          <w:sz w:val="20"/>
          <w:szCs w:val="20"/>
        </w:rPr>
      </w:pPr>
    </w:p>
    <w:p w:rsidR="002A4B99" w:rsidRPr="00A36ACB" w:rsidRDefault="002A4B99">
      <w:pPr>
        <w:jc w:val="both"/>
        <w:rPr>
          <w:b/>
          <w:sz w:val="20"/>
          <w:szCs w:val="20"/>
        </w:rPr>
      </w:pPr>
      <w:r w:rsidRPr="00A36ACB">
        <w:rPr>
          <w:b/>
          <w:sz w:val="20"/>
          <w:szCs w:val="20"/>
        </w:rPr>
        <w:t>Place: __</w:t>
      </w:r>
      <w:r w:rsidR="004B797B">
        <w:rPr>
          <w:b/>
          <w:sz w:val="20"/>
          <w:szCs w:val="20"/>
        </w:rPr>
        <w:t>____________</w:t>
      </w:r>
      <w:r w:rsidR="004B797B">
        <w:rPr>
          <w:b/>
          <w:sz w:val="20"/>
          <w:szCs w:val="20"/>
        </w:rPr>
        <w:tab/>
      </w:r>
      <w:r w:rsidR="004B797B">
        <w:rPr>
          <w:b/>
          <w:sz w:val="20"/>
          <w:szCs w:val="20"/>
        </w:rPr>
        <w:tab/>
      </w:r>
      <w:r w:rsidR="004B797B">
        <w:rPr>
          <w:b/>
          <w:sz w:val="20"/>
          <w:szCs w:val="20"/>
        </w:rPr>
        <w:tab/>
      </w:r>
      <w:r w:rsidR="004B797B">
        <w:rPr>
          <w:b/>
          <w:sz w:val="20"/>
          <w:szCs w:val="20"/>
        </w:rPr>
        <w:tab/>
      </w:r>
      <w:r w:rsidR="004B797B">
        <w:rPr>
          <w:b/>
          <w:sz w:val="20"/>
          <w:szCs w:val="20"/>
        </w:rPr>
        <w:tab/>
      </w:r>
      <w:r w:rsidR="004B797B">
        <w:rPr>
          <w:b/>
          <w:sz w:val="20"/>
          <w:szCs w:val="20"/>
        </w:rPr>
        <w:tab/>
      </w:r>
      <w:r w:rsidR="004B797B">
        <w:rPr>
          <w:b/>
          <w:sz w:val="20"/>
          <w:szCs w:val="20"/>
        </w:rPr>
        <w:tab/>
        <w:t>(Ajay Gulati</w:t>
      </w:r>
      <w:r w:rsidRPr="00A36ACB">
        <w:rPr>
          <w:b/>
          <w:sz w:val="20"/>
          <w:szCs w:val="20"/>
        </w:rPr>
        <w:t>)</w:t>
      </w:r>
    </w:p>
    <w:sectPr w:rsidR="002A4B99" w:rsidRPr="00A36ACB" w:rsidSect="00C367D1">
      <w:pgSz w:w="11909" w:h="16834" w:code="9"/>
      <w:pgMar w:top="720" w:right="1296" w:bottom="720" w:left="1296"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1FB7" w:rsidRDefault="008A1FB7">
      <w:r>
        <w:separator/>
      </w:r>
    </w:p>
  </w:endnote>
  <w:endnote w:type="continuationSeparator" w:id="0">
    <w:p w:rsidR="008A1FB7" w:rsidRDefault="008A1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1FB7" w:rsidRDefault="008A1FB7">
      <w:r>
        <w:separator/>
      </w:r>
    </w:p>
  </w:footnote>
  <w:footnote w:type="continuationSeparator" w:id="0">
    <w:p w:rsidR="008A1FB7" w:rsidRDefault="008A1F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2"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rPr>
    </w:lvl>
  </w:abstractNum>
  <w:abstractNum w:abstractNumId="4" w15:restartNumberingAfterBreak="0">
    <w:nsid w:val="05610732"/>
    <w:multiLevelType w:val="hybridMultilevel"/>
    <w:tmpl w:val="8D28AF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622B55"/>
    <w:multiLevelType w:val="hybridMultilevel"/>
    <w:tmpl w:val="28D85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305414"/>
    <w:multiLevelType w:val="hybridMultilevel"/>
    <w:tmpl w:val="8C9CA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20A48"/>
    <w:multiLevelType w:val="hybridMultilevel"/>
    <w:tmpl w:val="3F227D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1C398A"/>
    <w:multiLevelType w:val="hybridMultilevel"/>
    <w:tmpl w:val="2BEA07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6820F9"/>
    <w:multiLevelType w:val="hybridMultilevel"/>
    <w:tmpl w:val="C9BE2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8"/>
  </w:num>
  <w:num w:numId="4">
    <w:abstractNumId w:val="1"/>
  </w:num>
  <w:num w:numId="5">
    <w:abstractNumId w:val="0"/>
  </w:num>
  <w:num w:numId="6">
    <w:abstractNumId w:val="9"/>
  </w:num>
  <w:num w:numId="7">
    <w:abstractNumId w:val="6"/>
  </w:num>
  <w:num w:numId="8">
    <w:abstractNumId w:val="5"/>
  </w:num>
  <w:num w:numId="9">
    <w:abstractNumId w:val="3"/>
  </w:num>
  <w:num w:numId="1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581"/>
    <w:rsid w:val="00002844"/>
    <w:rsid w:val="00003A4B"/>
    <w:rsid w:val="000153C5"/>
    <w:rsid w:val="000171E5"/>
    <w:rsid w:val="000206FC"/>
    <w:rsid w:val="00021EB3"/>
    <w:rsid w:val="00023100"/>
    <w:rsid w:val="00025295"/>
    <w:rsid w:val="00025A6A"/>
    <w:rsid w:val="00027344"/>
    <w:rsid w:val="000315D2"/>
    <w:rsid w:val="000334BE"/>
    <w:rsid w:val="00036DC4"/>
    <w:rsid w:val="00040FBA"/>
    <w:rsid w:val="00042006"/>
    <w:rsid w:val="00047E8D"/>
    <w:rsid w:val="0005042D"/>
    <w:rsid w:val="00053E2F"/>
    <w:rsid w:val="00057887"/>
    <w:rsid w:val="00061059"/>
    <w:rsid w:val="0006335E"/>
    <w:rsid w:val="000639FA"/>
    <w:rsid w:val="000658D1"/>
    <w:rsid w:val="00073545"/>
    <w:rsid w:val="00083A44"/>
    <w:rsid w:val="000900B8"/>
    <w:rsid w:val="000934FE"/>
    <w:rsid w:val="000A06B2"/>
    <w:rsid w:val="000A4514"/>
    <w:rsid w:val="000A5D7A"/>
    <w:rsid w:val="000B63DE"/>
    <w:rsid w:val="000B6793"/>
    <w:rsid w:val="000B6EA3"/>
    <w:rsid w:val="000C6B9A"/>
    <w:rsid w:val="000C7D63"/>
    <w:rsid w:val="000D45C6"/>
    <w:rsid w:val="000D6205"/>
    <w:rsid w:val="000E13F5"/>
    <w:rsid w:val="000E4175"/>
    <w:rsid w:val="000E46F9"/>
    <w:rsid w:val="000F0607"/>
    <w:rsid w:val="000F271D"/>
    <w:rsid w:val="000F5754"/>
    <w:rsid w:val="00101E53"/>
    <w:rsid w:val="00104AF7"/>
    <w:rsid w:val="00104D12"/>
    <w:rsid w:val="00106176"/>
    <w:rsid w:val="00110399"/>
    <w:rsid w:val="00114015"/>
    <w:rsid w:val="00114BDD"/>
    <w:rsid w:val="00120EA8"/>
    <w:rsid w:val="0012735C"/>
    <w:rsid w:val="00133BDB"/>
    <w:rsid w:val="0015418C"/>
    <w:rsid w:val="00155189"/>
    <w:rsid w:val="00171968"/>
    <w:rsid w:val="001733EC"/>
    <w:rsid w:val="001778AC"/>
    <w:rsid w:val="001800C9"/>
    <w:rsid w:val="001850DA"/>
    <w:rsid w:val="00193484"/>
    <w:rsid w:val="00193D1D"/>
    <w:rsid w:val="00195CF6"/>
    <w:rsid w:val="0019635D"/>
    <w:rsid w:val="001A3DB3"/>
    <w:rsid w:val="001A46F0"/>
    <w:rsid w:val="001B0473"/>
    <w:rsid w:val="001B54F8"/>
    <w:rsid w:val="001C668D"/>
    <w:rsid w:val="001C77D3"/>
    <w:rsid w:val="001D569E"/>
    <w:rsid w:val="001E6BE5"/>
    <w:rsid w:val="001F08D6"/>
    <w:rsid w:val="001F1CD7"/>
    <w:rsid w:val="001F207F"/>
    <w:rsid w:val="00206D5F"/>
    <w:rsid w:val="00211C06"/>
    <w:rsid w:val="00211EDF"/>
    <w:rsid w:val="002134F3"/>
    <w:rsid w:val="0021372D"/>
    <w:rsid w:val="00221D4E"/>
    <w:rsid w:val="002232E7"/>
    <w:rsid w:val="00226F13"/>
    <w:rsid w:val="0023302F"/>
    <w:rsid w:val="00235D15"/>
    <w:rsid w:val="002427AC"/>
    <w:rsid w:val="00247015"/>
    <w:rsid w:val="00251BB8"/>
    <w:rsid w:val="00253682"/>
    <w:rsid w:val="002537E3"/>
    <w:rsid w:val="0025671F"/>
    <w:rsid w:val="002571D8"/>
    <w:rsid w:val="002664F4"/>
    <w:rsid w:val="00271D63"/>
    <w:rsid w:val="00273424"/>
    <w:rsid w:val="00274990"/>
    <w:rsid w:val="00281477"/>
    <w:rsid w:val="00283938"/>
    <w:rsid w:val="0029075B"/>
    <w:rsid w:val="00291119"/>
    <w:rsid w:val="00291FF6"/>
    <w:rsid w:val="00293B24"/>
    <w:rsid w:val="00294A6C"/>
    <w:rsid w:val="00294AA7"/>
    <w:rsid w:val="00295BB0"/>
    <w:rsid w:val="002A2223"/>
    <w:rsid w:val="002A2812"/>
    <w:rsid w:val="002A4B99"/>
    <w:rsid w:val="002B6BB9"/>
    <w:rsid w:val="002C126D"/>
    <w:rsid w:val="002C3077"/>
    <w:rsid w:val="002D0994"/>
    <w:rsid w:val="002D6F63"/>
    <w:rsid w:val="002E0268"/>
    <w:rsid w:val="002E2BE8"/>
    <w:rsid w:val="002E3F89"/>
    <w:rsid w:val="002E5C8E"/>
    <w:rsid w:val="002F1152"/>
    <w:rsid w:val="002F30AB"/>
    <w:rsid w:val="002F5FF9"/>
    <w:rsid w:val="002F6944"/>
    <w:rsid w:val="00305417"/>
    <w:rsid w:val="00305DC5"/>
    <w:rsid w:val="0031118D"/>
    <w:rsid w:val="00311593"/>
    <w:rsid w:val="00312B54"/>
    <w:rsid w:val="00313E2A"/>
    <w:rsid w:val="00323656"/>
    <w:rsid w:val="00327FD6"/>
    <w:rsid w:val="00331AA4"/>
    <w:rsid w:val="00336CB6"/>
    <w:rsid w:val="003373D4"/>
    <w:rsid w:val="00341EDB"/>
    <w:rsid w:val="00342248"/>
    <w:rsid w:val="00344A14"/>
    <w:rsid w:val="00363CBD"/>
    <w:rsid w:val="00365020"/>
    <w:rsid w:val="00370D2C"/>
    <w:rsid w:val="00371EAE"/>
    <w:rsid w:val="0037204B"/>
    <w:rsid w:val="00373C28"/>
    <w:rsid w:val="00382763"/>
    <w:rsid w:val="003916CE"/>
    <w:rsid w:val="003921BB"/>
    <w:rsid w:val="00394C2A"/>
    <w:rsid w:val="003A07D8"/>
    <w:rsid w:val="003A0EFC"/>
    <w:rsid w:val="003A1168"/>
    <w:rsid w:val="003A2282"/>
    <w:rsid w:val="003A774A"/>
    <w:rsid w:val="003B3CFD"/>
    <w:rsid w:val="003B5716"/>
    <w:rsid w:val="003B7CEB"/>
    <w:rsid w:val="003C1F37"/>
    <w:rsid w:val="003C30FA"/>
    <w:rsid w:val="003C34E1"/>
    <w:rsid w:val="003C38F8"/>
    <w:rsid w:val="003C653B"/>
    <w:rsid w:val="003C794F"/>
    <w:rsid w:val="003C7FED"/>
    <w:rsid w:val="003D6D0F"/>
    <w:rsid w:val="003D6EA9"/>
    <w:rsid w:val="003E1DE4"/>
    <w:rsid w:val="003E2581"/>
    <w:rsid w:val="003E4955"/>
    <w:rsid w:val="003E6A44"/>
    <w:rsid w:val="003F3D9C"/>
    <w:rsid w:val="003F4837"/>
    <w:rsid w:val="003F7B22"/>
    <w:rsid w:val="00402097"/>
    <w:rsid w:val="00412C69"/>
    <w:rsid w:val="00415BE6"/>
    <w:rsid w:val="004231D5"/>
    <w:rsid w:val="0043219F"/>
    <w:rsid w:val="0043534D"/>
    <w:rsid w:val="004379F1"/>
    <w:rsid w:val="004436E4"/>
    <w:rsid w:val="0044410F"/>
    <w:rsid w:val="00457C2E"/>
    <w:rsid w:val="00461BD1"/>
    <w:rsid w:val="00461F1A"/>
    <w:rsid w:val="00462225"/>
    <w:rsid w:val="00473DDF"/>
    <w:rsid w:val="00474D3A"/>
    <w:rsid w:val="00477FE4"/>
    <w:rsid w:val="00480113"/>
    <w:rsid w:val="0048308C"/>
    <w:rsid w:val="0048574D"/>
    <w:rsid w:val="00487527"/>
    <w:rsid w:val="0049584E"/>
    <w:rsid w:val="004A7787"/>
    <w:rsid w:val="004A7B35"/>
    <w:rsid w:val="004B1FCE"/>
    <w:rsid w:val="004B21EA"/>
    <w:rsid w:val="004B2C13"/>
    <w:rsid w:val="004B35B0"/>
    <w:rsid w:val="004B47C0"/>
    <w:rsid w:val="004B797B"/>
    <w:rsid w:val="004C06B7"/>
    <w:rsid w:val="004D65E6"/>
    <w:rsid w:val="004D70A4"/>
    <w:rsid w:val="004D74F2"/>
    <w:rsid w:val="004E03BF"/>
    <w:rsid w:val="004F0386"/>
    <w:rsid w:val="004F498C"/>
    <w:rsid w:val="004F4D46"/>
    <w:rsid w:val="004F6257"/>
    <w:rsid w:val="004F6366"/>
    <w:rsid w:val="004F6B20"/>
    <w:rsid w:val="004F6BDE"/>
    <w:rsid w:val="00502F79"/>
    <w:rsid w:val="0051505A"/>
    <w:rsid w:val="00516B0B"/>
    <w:rsid w:val="005232B0"/>
    <w:rsid w:val="005246EA"/>
    <w:rsid w:val="0052490A"/>
    <w:rsid w:val="00525763"/>
    <w:rsid w:val="00526B1F"/>
    <w:rsid w:val="00534A67"/>
    <w:rsid w:val="00540D50"/>
    <w:rsid w:val="00552D31"/>
    <w:rsid w:val="005562C0"/>
    <w:rsid w:val="00556577"/>
    <w:rsid w:val="00571540"/>
    <w:rsid w:val="00573E0E"/>
    <w:rsid w:val="005744CC"/>
    <w:rsid w:val="00580D83"/>
    <w:rsid w:val="00583A5A"/>
    <w:rsid w:val="005840C5"/>
    <w:rsid w:val="00587AF0"/>
    <w:rsid w:val="0059012F"/>
    <w:rsid w:val="00591BFD"/>
    <w:rsid w:val="00591D2D"/>
    <w:rsid w:val="0059203A"/>
    <w:rsid w:val="0059457E"/>
    <w:rsid w:val="00597EE6"/>
    <w:rsid w:val="005A1DA4"/>
    <w:rsid w:val="005A1DDD"/>
    <w:rsid w:val="005A735E"/>
    <w:rsid w:val="005A74D6"/>
    <w:rsid w:val="005B7DD3"/>
    <w:rsid w:val="005D212A"/>
    <w:rsid w:val="005D7999"/>
    <w:rsid w:val="005E0F69"/>
    <w:rsid w:val="005E5495"/>
    <w:rsid w:val="005E5A4C"/>
    <w:rsid w:val="005F035D"/>
    <w:rsid w:val="005F12A6"/>
    <w:rsid w:val="00606E62"/>
    <w:rsid w:val="006073FC"/>
    <w:rsid w:val="00611105"/>
    <w:rsid w:val="00614225"/>
    <w:rsid w:val="00615FEB"/>
    <w:rsid w:val="00624B4D"/>
    <w:rsid w:val="00633DE5"/>
    <w:rsid w:val="00635F31"/>
    <w:rsid w:val="00636F8D"/>
    <w:rsid w:val="00646524"/>
    <w:rsid w:val="0065202C"/>
    <w:rsid w:val="00654DA1"/>
    <w:rsid w:val="00656111"/>
    <w:rsid w:val="00656C77"/>
    <w:rsid w:val="00656E14"/>
    <w:rsid w:val="0066004E"/>
    <w:rsid w:val="006772F1"/>
    <w:rsid w:val="00691121"/>
    <w:rsid w:val="00693AFA"/>
    <w:rsid w:val="006A008C"/>
    <w:rsid w:val="006A4CB7"/>
    <w:rsid w:val="006A58DE"/>
    <w:rsid w:val="006A6DB2"/>
    <w:rsid w:val="006B2649"/>
    <w:rsid w:val="006C42F3"/>
    <w:rsid w:val="006C4918"/>
    <w:rsid w:val="006C50E4"/>
    <w:rsid w:val="006D0342"/>
    <w:rsid w:val="006D232A"/>
    <w:rsid w:val="006E2670"/>
    <w:rsid w:val="006F1643"/>
    <w:rsid w:val="006F1B68"/>
    <w:rsid w:val="00701AEA"/>
    <w:rsid w:val="0070249B"/>
    <w:rsid w:val="00703CD7"/>
    <w:rsid w:val="007119E9"/>
    <w:rsid w:val="00712044"/>
    <w:rsid w:val="007206C2"/>
    <w:rsid w:val="00725651"/>
    <w:rsid w:val="0073040C"/>
    <w:rsid w:val="007433A7"/>
    <w:rsid w:val="007470BE"/>
    <w:rsid w:val="007534E2"/>
    <w:rsid w:val="00754DD0"/>
    <w:rsid w:val="00755F3A"/>
    <w:rsid w:val="00762582"/>
    <w:rsid w:val="00763EFE"/>
    <w:rsid w:val="00772476"/>
    <w:rsid w:val="00773AA0"/>
    <w:rsid w:val="0077405D"/>
    <w:rsid w:val="007801D8"/>
    <w:rsid w:val="00780483"/>
    <w:rsid w:val="00781258"/>
    <w:rsid w:val="00782589"/>
    <w:rsid w:val="0078341A"/>
    <w:rsid w:val="007836DC"/>
    <w:rsid w:val="00783BD5"/>
    <w:rsid w:val="00786EC0"/>
    <w:rsid w:val="0079327F"/>
    <w:rsid w:val="00796BF3"/>
    <w:rsid w:val="007A1988"/>
    <w:rsid w:val="007A2AAC"/>
    <w:rsid w:val="007A3406"/>
    <w:rsid w:val="007A5B0C"/>
    <w:rsid w:val="007A688C"/>
    <w:rsid w:val="007A701F"/>
    <w:rsid w:val="007B21E1"/>
    <w:rsid w:val="007B6F4F"/>
    <w:rsid w:val="007C1FA4"/>
    <w:rsid w:val="007C4D18"/>
    <w:rsid w:val="007C7921"/>
    <w:rsid w:val="007C79CF"/>
    <w:rsid w:val="007D0CC1"/>
    <w:rsid w:val="007D39F2"/>
    <w:rsid w:val="007D4A87"/>
    <w:rsid w:val="007E362B"/>
    <w:rsid w:val="007E5901"/>
    <w:rsid w:val="007E5AC9"/>
    <w:rsid w:val="007F151F"/>
    <w:rsid w:val="007F67C2"/>
    <w:rsid w:val="0080076D"/>
    <w:rsid w:val="00802D64"/>
    <w:rsid w:val="00803027"/>
    <w:rsid w:val="008038FF"/>
    <w:rsid w:val="00807FDC"/>
    <w:rsid w:val="008116D7"/>
    <w:rsid w:val="00812C4E"/>
    <w:rsid w:val="0081588B"/>
    <w:rsid w:val="008175C4"/>
    <w:rsid w:val="00820FE6"/>
    <w:rsid w:val="00824C8D"/>
    <w:rsid w:val="008334D3"/>
    <w:rsid w:val="00833AB6"/>
    <w:rsid w:val="00852D7D"/>
    <w:rsid w:val="00861EA5"/>
    <w:rsid w:val="0086560C"/>
    <w:rsid w:val="008720ED"/>
    <w:rsid w:val="00877F4B"/>
    <w:rsid w:val="0088157C"/>
    <w:rsid w:val="008816FD"/>
    <w:rsid w:val="0088656B"/>
    <w:rsid w:val="00890344"/>
    <w:rsid w:val="008A1FB7"/>
    <w:rsid w:val="008A4110"/>
    <w:rsid w:val="008A5AEF"/>
    <w:rsid w:val="008C6F1A"/>
    <w:rsid w:val="008D52B3"/>
    <w:rsid w:val="008D65D1"/>
    <w:rsid w:val="008E09AB"/>
    <w:rsid w:val="008E348C"/>
    <w:rsid w:val="008E6A31"/>
    <w:rsid w:val="00901557"/>
    <w:rsid w:val="00902E04"/>
    <w:rsid w:val="00906590"/>
    <w:rsid w:val="00911A84"/>
    <w:rsid w:val="0092476B"/>
    <w:rsid w:val="009270EE"/>
    <w:rsid w:val="009272DF"/>
    <w:rsid w:val="009305A3"/>
    <w:rsid w:val="00931215"/>
    <w:rsid w:val="009322A5"/>
    <w:rsid w:val="00933172"/>
    <w:rsid w:val="0093548A"/>
    <w:rsid w:val="00940772"/>
    <w:rsid w:val="00941824"/>
    <w:rsid w:val="00943C66"/>
    <w:rsid w:val="00943EF7"/>
    <w:rsid w:val="00953A5F"/>
    <w:rsid w:val="00956320"/>
    <w:rsid w:val="00970E5D"/>
    <w:rsid w:val="00976E4F"/>
    <w:rsid w:val="00977266"/>
    <w:rsid w:val="00981CDE"/>
    <w:rsid w:val="00981D3C"/>
    <w:rsid w:val="00984633"/>
    <w:rsid w:val="00984BCF"/>
    <w:rsid w:val="00993393"/>
    <w:rsid w:val="009956B5"/>
    <w:rsid w:val="00997BDF"/>
    <w:rsid w:val="009B56F9"/>
    <w:rsid w:val="009B604B"/>
    <w:rsid w:val="009B7492"/>
    <w:rsid w:val="009C1985"/>
    <w:rsid w:val="009C5BEE"/>
    <w:rsid w:val="009C686E"/>
    <w:rsid w:val="009D7C5B"/>
    <w:rsid w:val="009E755F"/>
    <w:rsid w:val="009E7C97"/>
    <w:rsid w:val="009F3B07"/>
    <w:rsid w:val="009F6665"/>
    <w:rsid w:val="00A113F5"/>
    <w:rsid w:val="00A118A2"/>
    <w:rsid w:val="00A14AFF"/>
    <w:rsid w:val="00A20E6A"/>
    <w:rsid w:val="00A21B23"/>
    <w:rsid w:val="00A3287C"/>
    <w:rsid w:val="00A329DA"/>
    <w:rsid w:val="00A3313F"/>
    <w:rsid w:val="00A336A2"/>
    <w:rsid w:val="00A36ACB"/>
    <w:rsid w:val="00A4028A"/>
    <w:rsid w:val="00A408F2"/>
    <w:rsid w:val="00A44469"/>
    <w:rsid w:val="00A5614F"/>
    <w:rsid w:val="00A6081B"/>
    <w:rsid w:val="00A61412"/>
    <w:rsid w:val="00A617EC"/>
    <w:rsid w:val="00A61F5C"/>
    <w:rsid w:val="00A705C3"/>
    <w:rsid w:val="00A70E95"/>
    <w:rsid w:val="00A7525A"/>
    <w:rsid w:val="00A91E29"/>
    <w:rsid w:val="00A95C03"/>
    <w:rsid w:val="00AA2C1C"/>
    <w:rsid w:val="00AA4FA7"/>
    <w:rsid w:val="00AB01AF"/>
    <w:rsid w:val="00AD1030"/>
    <w:rsid w:val="00AD399E"/>
    <w:rsid w:val="00AE32D7"/>
    <w:rsid w:val="00AE4C3D"/>
    <w:rsid w:val="00B12C7F"/>
    <w:rsid w:val="00B157A1"/>
    <w:rsid w:val="00B16A2D"/>
    <w:rsid w:val="00B17F12"/>
    <w:rsid w:val="00B211BF"/>
    <w:rsid w:val="00B21385"/>
    <w:rsid w:val="00B22038"/>
    <w:rsid w:val="00B228AB"/>
    <w:rsid w:val="00B230F5"/>
    <w:rsid w:val="00B239D9"/>
    <w:rsid w:val="00B37666"/>
    <w:rsid w:val="00B37987"/>
    <w:rsid w:val="00B41DC9"/>
    <w:rsid w:val="00B432D2"/>
    <w:rsid w:val="00B4526C"/>
    <w:rsid w:val="00B50174"/>
    <w:rsid w:val="00B51654"/>
    <w:rsid w:val="00B53853"/>
    <w:rsid w:val="00B55FC9"/>
    <w:rsid w:val="00B62FE4"/>
    <w:rsid w:val="00B63581"/>
    <w:rsid w:val="00B67B93"/>
    <w:rsid w:val="00B75CE6"/>
    <w:rsid w:val="00B80999"/>
    <w:rsid w:val="00B83204"/>
    <w:rsid w:val="00B84D2D"/>
    <w:rsid w:val="00B871E4"/>
    <w:rsid w:val="00B87CB0"/>
    <w:rsid w:val="00B93A55"/>
    <w:rsid w:val="00BA0785"/>
    <w:rsid w:val="00BA4CF9"/>
    <w:rsid w:val="00BB09AB"/>
    <w:rsid w:val="00BB26C2"/>
    <w:rsid w:val="00BB6163"/>
    <w:rsid w:val="00BD1001"/>
    <w:rsid w:val="00BE3C66"/>
    <w:rsid w:val="00BE3DC0"/>
    <w:rsid w:val="00BE65B0"/>
    <w:rsid w:val="00BF2DD4"/>
    <w:rsid w:val="00BF4110"/>
    <w:rsid w:val="00C054CE"/>
    <w:rsid w:val="00C060BD"/>
    <w:rsid w:val="00C129BF"/>
    <w:rsid w:val="00C13BAB"/>
    <w:rsid w:val="00C173CA"/>
    <w:rsid w:val="00C32540"/>
    <w:rsid w:val="00C367D1"/>
    <w:rsid w:val="00C4069D"/>
    <w:rsid w:val="00C41F07"/>
    <w:rsid w:val="00C5409D"/>
    <w:rsid w:val="00C54955"/>
    <w:rsid w:val="00C66409"/>
    <w:rsid w:val="00C72286"/>
    <w:rsid w:val="00C725A6"/>
    <w:rsid w:val="00C763D3"/>
    <w:rsid w:val="00C8235F"/>
    <w:rsid w:val="00C832AE"/>
    <w:rsid w:val="00C84112"/>
    <w:rsid w:val="00C93E85"/>
    <w:rsid w:val="00CA0D56"/>
    <w:rsid w:val="00CA500D"/>
    <w:rsid w:val="00CB04D4"/>
    <w:rsid w:val="00CB1738"/>
    <w:rsid w:val="00CB6C70"/>
    <w:rsid w:val="00CB712A"/>
    <w:rsid w:val="00CC2224"/>
    <w:rsid w:val="00CC4C76"/>
    <w:rsid w:val="00CD0F1B"/>
    <w:rsid w:val="00CD7874"/>
    <w:rsid w:val="00CE7577"/>
    <w:rsid w:val="00CE7EA1"/>
    <w:rsid w:val="00CF0A14"/>
    <w:rsid w:val="00CF2D4A"/>
    <w:rsid w:val="00CF5F43"/>
    <w:rsid w:val="00CF7F46"/>
    <w:rsid w:val="00D01EA6"/>
    <w:rsid w:val="00D04A99"/>
    <w:rsid w:val="00D04CB3"/>
    <w:rsid w:val="00D05910"/>
    <w:rsid w:val="00D15AB0"/>
    <w:rsid w:val="00D166D4"/>
    <w:rsid w:val="00D23428"/>
    <w:rsid w:val="00D24179"/>
    <w:rsid w:val="00D25116"/>
    <w:rsid w:val="00D30112"/>
    <w:rsid w:val="00D30746"/>
    <w:rsid w:val="00D31973"/>
    <w:rsid w:val="00D32ADC"/>
    <w:rsid w:val="00D37AD2"/>
    <w:rsid w:val="00D424CB"/>
    <w:rsid w:val="00D50982"/>
    <w:rsid w:val="00D525B7"/>
    <w:rsid w:val="00D54787"/>
    <w:rsid w:val="00D7250A"/>
    <w:rsid w:val="00D73695"/>
    <w:rsid w:val="00D80648"/>
    <w:rsid w:val="00D80812"/>
    <w:rsid w:val="00D82BBF"/>
    <w:rsid w:val="00D84ABE"/>
    <w:rsid w:val="00D8663A"/>
    <w:rsid w:val="00D93971"/>
    <w:rsid w:val="00D9432B"/>
    <w:rsid w:val="00D96194"/>
    <w:rsid w:val="00DA1222"/>
    <w:rsid w:val="00DA5D48"/>
    <w:rsid w:val="00DB410E"/>
    <w:rsid w:val="00DC121F"/>
    <w:rsid w:val="00DC4223"/>
    <w:rsid w:val="00DD02A9"/>
    <w:rsid w:val="00DD0B50"/>
    <w:rsid w:val="00DD1AD5"/>
    <w:rsid w:val="00DD1CBE"/>
    <w:rsid w:val="00DD1DE8"/>
    <w:rsid w:val="00DD266C"/>
    <w:rsid w:val="00DD2852"/>
    <w:rsid w:val="00DE6710"/>
    <w:rsid w:val="00DF325B"/>
    <w:rsid w:val="00DF3297"/>
    <w:rsid w:val="00DF4739"/>
    <w:rsid w:val="00DF732E"/>
    <w:rsid w:val="00E00899"/>
    <w:rsid w:val="00E01878"/>
    <w:rsid w:val="00E04BB4"/>
    <w:rsid w:val="00E0554E"/>
    <w:rsid w:val="00E057B6"/>
    <w:rsid w:val="00E133F3"/>
    <w:rsid w:val="00E15A77"/>
    <w:rsid w:val="00E24C1F"/>
    <w:rsid w:val="00E3018B"/>
    <w:rsid w:val="00E338A5"/>
    <w:rsid w:val="00E416B0"/>
    <w:rsid w:val="00E507A3"/>
    <w:rsid w:val="00E51BBC"/>
    <w:rsid w:val="00E51BCF"/>
    <w:rsid w:val="00E566DD"/>
    <w:rsid w:val="00E5757E"/>
    <w:rsid w:val="00E67FBE"/>
    <w:rsid w:val="00E74AA7"/>
    <w:rsid w:val="00E82F0E"/>
    <w:rsid w:val="00E86F73"/>
    <w:rsid w:val="00E91B66"/>
    <w:rsid w:val="00E93AE4"/>
    <w:rsid w:val="00EB2A2F"/>
    <w:rsid w:val="00EB31DB"/>
    <w:rsid w:val="00EC003B"/>
    <w:rsid w:val="00ED3AE5"/>
    <w:rsid w:val="00ED3DEE"/>
    <w:rsid w:val="00ED79C9"/>
    <w:rsid w:val="00EE649E"/>
    <w:rsid w:val="00EE6D82"/>
    <w:rsid w:val="00EF0E1F"/>
    <w:rsid w:val="00EF3741"/>
    <w:rsid w:val="00EF3EE4"/>
    <w:rsid w:val="00F0695F"/>
    <w:rsid w:val="00F1755E"/>
    <w:rsid w:val="00F20126"/>
    <w:rsid w:val="00F21AA6"/>
    <w:rsid w:val="00F236F5"/>
    <w:rsid w:val="00F25653"/>
    <w:rsid w:val="00F25D17"/>
    <w:rsid w:val="00F3013B"/>
    <w:rsid w:val="00F33F53"/>
    <w:rsid w:val="00F34807"/>
    <w:rsid w:val="00F3612B"/>
    <w:rsid w:val="00F41384"/>
    <w:rsid w:val="00F42694"/>
    <w:rsid w:val="00F44037"/>
    <w:rsid w:val="00F47406"/>
    <w:rsid w:val="00F50323"/>
    <w:rsid w:val="00F504E8"/>
    <w:rsid w:val="00F543F6"/>
    <w:rsid w:val="00F75CB6"/>
    <w:rsid w:val="00F7615A"/>
    <w:rsid w:val="00F8282A"/>
    <w:rsid w:val="00F83963"/>
    <w:rsid w:val="00F96CD1"/>
    <w:rsid w:val="00FA6839"/>
    <w:rsid w:val="00FB23CA"/>
    <w:rsid w:val="00FC64E2"/>
    <w:rsid w:val="00FD73F7"/>
    <w:rsid w:val="00FE3D09"/>
    <w:rsid w:val="00FF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595BD97-3EB4-4BEE-AB5D-DF18DBF98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1DE8"/>
    <w:rPr>
      <w:sz w:val="24"/>
      <w:szCs w:val="24"/>
    </w:rPr>
  </w:style>
  <w:style w:type="paragraph" w:styleId="Heading1">
    <w:name w:val="heading 1"/>
    <w:basedOn w:val="Normal"/>
    <w:next w:val="Normal"/>
    <w:qFormat/>
    <w:rsid w:val="002F1152"/>
    <w:pPr>
      <w:keepNext/>
      <w:outlineLvl w:val="0"/>
    </w:pPr>
    <w:rPr>
      <w:b/>
      <w:bCs/>
      <w:i/>
      <w:iCs/>
      <w:color w:val="000000"/>
      <w:sz w:val="36"/>
      <w:szCs w:val="36"/>
    </w:rPr>
  </w:style>
  <w:style w:type="paragraph" w:styleId="Heading2">
    <w:name w:val="heading 2"/>
    <w:basedOn w:val="Normal"/>
    <w:next w:val="Normal"/>
    <w:qFormat/>
    <w:rsid w:val="002F1152"/>
    <w:pPr>
      <w:keepNext/>
      <w:autoSpaceDE w:val="0"/>
      <w:autoSpaceDN w:val="0"/>
      <w:adjustRightInd w:val="0"/>
      <w:jc w:val="both"/>
      <w:outlineLvl w:val="1"/>
    </w:pPr>
    <w:rPr>
      <w:b/>
      <w:bCs/>
      <w:sz w:val="28"/>
      <w:szCs w:val="26"/>
    </w:rPr>
  </w:style>
  <w:style w:type="paragraph" w:styleId="Heading3">
    <w:name w:val="heading 3"/>
    <w:basedOn w:val="Normal"/>
    <w:next w:val="Normal"/>
    <w:qFormat/>
    <w:rsid w:val="002F1152"/>
    <w:pPr>
      <w:keepNext/>
      <w:autoSpaceDE w:val="0"/>
      <w:autoSpaceDN w:val="0"/>
      <w:adjustRightInd w:val="0"/>
      <w:jc w:val="both"/>
      <w:outlineLvl w:val="2"/>
    </w:pPr>
    <w:rPr>
      <w:b/>
      <w:bCs/>
      <w:color w:val="000000"/>
      <w:sz w:val="28"/>
      <w:szCs w:val="26"/>
    </w:rPr>
  </w:style>
  <w:style w:type="paragraph" w:styleId="Heading4">
    <w:name w:val="heading 4"/>
    <w:basedOn w:val="Normal"/>
    <w:next w:val="Normal"/>
    <w:qFormat/>
    <w:rsid w:val="002F1152"/>
    <w:pPr>
      <w:keepNext/>
      <w:widowControl w:val="0"/>
      <w:tabs>
        <w:tab w:val="left" w:pos="360"/>
      </w:tabs>
      <w:autoSpaceDE w:val="0"/>
      <w:autoSpaceDN w:val="0"/>
      <w:adjustRightInd w:val="0"/>
      <w:jc w:val="both"/>
      <w:outlineLvl w:val="3"/>
    </w:pPr>
    <w:rPr>
      <w:rFonts w:ascii="Arial" w:hAnsi="Arial" w:cs="Arial"/>
      <w:b/>
      <w:sz w:val="20"/>
      <w:szCs w:val="20"/>
      <w:u w:val="single"/>
    </w:rPr>
  </w:style>
  <w:style w:type="paragraph" w:styleId="Heading5">
    <w:name w:val="heading 5"/>
    <w:basedOn w:val="Normal"/>
    <w:next w:val="Normal"/>
    <w:qFormat/>
    <w:rsid w:val="002F1152"/>
    <w:pPr>
      <w:keepNext/>
      <w:jc w:val="both"/>
      <w:outlineLvl w:val="4"/>
    </w:pPr>
    <w:rPr>
      <w:rFonts w:ascii="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F1152"/>
    <w:rPr>
      <w:color w:val="0000FF"/>
      <w:u w:val="single"/>
    </w:rPr>
  </w:style>
  <w:style w:type="paragraph" w:styleId="Title">
    <w:name w:val="Title"/>
    <w:basedOn w:val="Normal"/>
    <w:qFormat/>
    <w:rsid w:val="002F1152"/>
    <w:pPr>
      <w:autoSpaceDE w:val="0"/>
      <w:autoSpaceDN w:val="0"/>
      <w:adjustRightInd w:val="0"/>
      <w:jc w:val="center"/>
    </w:pPr>
    <w:rPr>
      <w:b/>
      <w:bCs/>
      <w:color w:val="000000"/>
      <w:sz w:val="36"/>
      <w:szCs w:val="36"/>
      <w:u w:val="single"/>
    </w:rPr>
  </w:style>
  <w:style w:type="character" w:styleId="FollowedHyperlink">
    <w:name w:val="FollowedHyperlink"/>
    <w:basedOn w:val="DefaultParagraphFont"/>
    <w:rsid w:val="002F1152"/>
    <w:rPr>
      <w:color w:val="800080"/>
      <w:u w:val="single"/>
    </w:rPr>
  </w:style>
  <w:style w:type="paragraph" w:styleId="Header">
    <w:name w:val="header"/>
    <w:basedOn w:val="Normal"/>
    <w:rsid w:val="002F1152"/>
    <w:pPr>
      <w:tabs>
        <w:tab w:val="center" w:pos="4320"/>
        <w:tab w:val="right" w:pos="8640"/>
      </w:tabs>
    </w:pPr>
  </w:style>
  <w:style w:type="paragraph" w:styleId="Footer">
    <w:name w:val="footer"/>
    <w:basedOn w:val="Normal"/>
    <w:rsid w:val="002F1152"/>
    <w:pPr>
      <w:tabs>
        <w:tab w:val="center" w:pos="4320"/>
        <w:tab w:val="right" w:pos="8640"/>
      </w:tabs>
    </w:pPr>
  </w:style>
  <w:style w:type="character" w:styleId="PageNumber">
    <w:name w:val="page number"/>
    <w:basedOn w:val="DefaultParagraphFont"/>
    <w:rsid w:val="002F1152"/>
  </w:style>
  <w:style w:type="paragraph" w:styleId="NormalWeb">
    <w:name w:val="Normal (Web)"/>
    <w:basedOn w:val="Normal"/>
    <w:rsid w:val="002F1152"/>
    <w:pPr>
      <w:spacing w:before="100" w:beforeAutospacing="1" w:after="100" w:afterAutospacing="1"/>
    </w:pPr>
  </w:style>
  <w:style w:type="character" w:styleId="Strong">
    <w:name w:val="Strong"/>
    <w:basedOn w:val="DefaultParagraphFont"/>
    <w:qFormat/>
    <w:rsid w:val="002F1152"/>
    <w:rPr>
      <w:b/>
      <w:bCs/>
    </w:rPr>
  </w:style>
  <w:style w:type="paragraph" w:styleId="BodyText2">
    <w:name w:val="Body Text 2"/>
    <w:basedOn w:val="Normal"/>
    <w:rsid w:val="002F1152"/>
    <w:rPr>
      <w:b/>
      <w:bCs/>
      <w:color w:val="303030"/>
      <w:sz w:val="22"/>
      <w:szCs w:val="18"/>
    </w:rPr>
  </w:style>
  <w:style w:type="paragraph" w:styleId="HTMLPreformatted">
    <w:name w:val="HTML Preformatted"/>
    <w:basedOn w:val="Normal"/>
    <w:rsid w:val="002F1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kn-IN"/>
    </w:rPr>
  </w:style>
  <w:style w:type="paragraph" w:styleId="BodyText">
    <w:name w:val="Body Text"/>
    <w:basedOn w:val="Normal"/>
    <w:rsid w:val="002F1152"/>
    <w:pPr>
      <w:jc w:val="both"/>
    </w:pPr>
    <w:rPr>
      <w:rFonts w:ascii="Arial" w:hAnsi="Arial" w:cs="Arial"/>
      <w:sz w:val="20"/>
      <w:szCs w:val="20"/>
    </w:rPr>
  </w:style>
  <w:style w:type="character" w:customStyle="1" w:styleId="NomalChar">
    <w:name w:val="Nomal Char"/>
    <w:basedOn w:val="DefaultParagraphFont"/>
    <w:rsid w:val="00462225"/>
    <w:rPr>
      <w:rFonts w:ascii="Verdana" w:hAnsi="Verdana"/>
      <w:color w:val="000000"/>
      <w:lang w:val="en-US" w:bidi="ar-SA"/>
    </w:rPr>
  </w:style>
  <w:style w:type="paragraph" w:styleId="NoSpacing">
    <w:name w:val="No Spacing"/>
    <w:qFormat/>
    <w:rsid w:val="00311593"/>
    <w:pPr>
      <w:suppressAutoHyphens/>
    </w:pPr>
    <w:rPr>
      <w:rFonts w:eastAsia="Arial"/>
      <w:sz w:val="24"/>
      <w:szCs w:val="24"/>
      <w:lang w:eastAsia="ar-SA"/>
    </w:rPr>
  </w:style>
  <w:style w:type="character" w:customStyle="1" w:styleId="apple-converted-space">
    <w:name w:val="apple-converted-space"/>
    <w:basedOn w:val="DefaultParagraphFont"/>
    <w:rsid w:val="00B67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CURRICULUM VITAE</vt:lpstr>
    </vt:vector>
  </TitlesOfParts>
  <Company>Vardhman Computers</Company>
  <LinksUpToDate>false</LinksUpToDate>
  <CharactersWithSpaces>13667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Deepak Kumar Jain</dc:creator>
  <cp:lastModifiedBy>Gulati, Ajay A.</cp:lastModifiedBy>
  <cp:revision>6</cp:revision>
  <cp:lastPrinted>2014-03-12T09:30:00Z</cp:lastPrinted>
  <dcterms:created xsi:type="dcterms:W3CDTF">2016-04-19T18:04:00Z</dcterms:created>
  <dcterms:modified xsi:type="dcterms:W3CDTF">2016-08-05T07:38:00Z</dcterms:modified>
</cp:coreProperties>
</file>