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00B8FF"/>
  <w:body>
    <w:p w:rsidR="00E847AA" w:rsidRPr="00B6370E" w:rsidRDefault="00D83CAB" w:rsidP="005F1B1C">
      <w:pPr>
        <w:jc w:val="center"/>
        <w:rPr>
          <w:b/>
          <w:sz w:val="36"/>
          <w:szCs w:val="36"/>
        </w:rPr>
      </w:pPr>
      <w:r>
        <w:rPr>
          <w:b/>
          <w:sz w:val="36"/>
          <w:szCs w:val="36"/>
        </w:rPr>
        <w:t>ABHINANDAN KUMAR</w:t>
      </w:r>
    </w:p>
    <w:p w:rsidR="009E0160" w:rsidRPr="00B6370E" w:rsidRDefault="009E0160" w:rsidP="00B55000">
      <w:pPr>
        <w:jc w:val="center"/>
        <w:rPr>
          <w:b/>
          <w:sz w:val="16"/>
          <w:szCs w:val="16"/>
        </w:rPr>
      </w:pPr>
    </w:p>
    <w:p w:rsidR="009E0160" w:rsidRPr="00B6370E" w:rsidRDefault="00D83CAB" w:rsidP="00B55000">
      <w:pPr>
        <w:jc w:val="center"/>
        <w:rPr>
          <w:sz w:val="20"/>
          <w:szCs w:val="20"/>
        </w:rPr>
      </w:pPr>
      <w:proofErr w:type="spellStart"/>
      <w:r>
        <w:rPr>
          <w:sz w:val="20"/>
          <w:szCs w:val="20"/>
        </w:rPr>
        <w:t>Ittina</w:t>
      </w:r>
      <w:proofErr w:type="spellEnd"/>
      <w:r>
        <w:rPr>
          <w:sz w:val="20"/>
          <w:szCs w:val="20"/>
        </w:rPr>
        <w:t xml:space="preserve"> </w:t>
      </w:r>
      <w:proofErr w:type="spellStart"/>
      <w:r>
        <w:rPr>
          <w:sz w:val="20"/>
          <w:szCs w:val="20"/>
        </w:rPr>
        <w:t>Mahaveer</w:t>
      </w:r>
      <w:proofErr w:type="spellEnd"/>
      <w:r>
        <w:rPr>
          <w:sz w:val="20"/>
          <w:szCs w:val="20"/>
        </w:rPr>
        <w:t xml:space="preserve"> Apartment, Flat no.I-610, </w:t>
      </w:r>
      <w:proofErr w:type="spellStart"/>
      <w:r>
        <w:rPr>
          <w:sz w:val="20"/>
          <w:szCs w:val="20"/>
        </w:rPr>
        <w:t>Neeladri</w:t>
      </w:r>
      <w:proofErr w:type="spellEnd"/>
      <w:r>
        <w:rPr>
          <w:sz w:val="20"/>
          <w:szCs w:val="20"/>
        </w:rPr>
        <w:t xml:space="preserve"> Nagar, Electronic City, 560100</w:t>
      </w:r>
    </w:p>
    <w:p w:rsidR="009E0160" w:rsidRPr="00B6370E" w:rsidRDefault="009E0160" w:rsidP="00B55000">
      <w:pPr>
        <w:jc w:val="center"/>
        <w:rPr>
          <w:sz w:val="20"/>
          <w:szCs w:val="20"/>
        </w:rPr>
      </w:pPr>
      <w:r w:rsidRPr="00B6370E">
        <w:rPr>
          <w:b/>
          <w:sz w:val="20"/>
          <w:szCs w:val="20"/>
        </w:rPr>
        <w:t>Contact</w:t>
      </w:r>
      <w:r w:rsidRPr="00B6370E">
        <w:rPr>
          <w:sz w:val="20"/>
          <w:szCs w:val="20"/>
        </w:rPr>
        <w:t>: +91</w:t>
      </w:r>
      <w:r w:rsidR="00173832" w:rsidRPr="00B6370E">
        <w:rPr>
          <w:sz w:val="20"/>
          <w:szCs w:val="20"/>
        </w:rPr>
        <w:t>-(</w:t>
      </w:r>
      <w:r w:rsidR="00BD0342">
        <w:rPr>
          <w:sz w:val="20"/>
          <w:szCs w:val="20"/>
        </w:rPr>
        <w:t>888</w:t>
      </w:r>
      <w:r w:rsidR="00173832" w:rsidRPr="00B6370E">
        <w:rPr>
          <w:sz w:val="20"/>
          <w:szCs w:val="20"/>
        </w:rPr>
        <w:t xml:space="preserve">) </w:t>
      </w:r>
      <w:r w:rsidR="00BD0342">
        <w:rPr>
          <w:sz w:val="20"/>
          <w:szCs w:val="20"/>
        </w:rPr>
        <w:t>466</w:t>
      </w:r>
      <w:r w:rsidR="00173832" w:rsidRPr="00B6370E">
        <w:rPr>
          <w:sz w:val="20"/>
          <w:szCs w:val="20"/>
        </w:rPr>
        <w:t>-</w:t>
      </w:r>
      <w:r w:rsidR="00BD0342">
        <w:rPr>
          <w:sz w:val="20"/>
          <w:szCs w:val="20"/>
        </w:rPr>
        <w:t>0125</w:t>
      </w:r>
    </w:p>
    <w:p w:rsidR="003E7942" w:rsidRDefault="009E0160" w:rsidP="003E7942">
      <w:pPr>
        <w:jc w:val="center"/>
        <w:rPr>
          <w:rStyle w:val="Hyperlink"/>
          <w:sz w:val="20"/>
          <w:szCs w:val="20"/>
        </w:rPr>
      </w:pPr>
      <w:r w:rsidRPr="00B6370E">
        <w:rPr>
          <w:b/>
          <w:sz w:val="20"/>
          <w:szCs w:val="20"/>
        </w:rPr>
        <w:t xml:space="preserve">Email: </w:t>
      </w:r>
      <w:hyperlink r:id="rId7" w:history="1">
        <w:r w:rsidR="00BD0342" w:rsidRPr="00BD0342">
          <w:rPr>
            <w:rStyle w:val="Hyperlink"/>
            <w:sz w:val="20"/>
            <w:szCs w:val="20"/>
          </w:rPr>
          <w:t>Abhinandan.singh28@gmail.com</w:t>
        </w:r>
      </w:hyperlink>
    </w:p>
    <w:p w:rsidR="003E7942" w:rsidRPr="003E7942" w:rsidRDefault="003E7942" w:rsidP="003E7942">
      <w:pPr>
        <w:jc w:val="center"/>
        <w:rPr>
          <w:color w:val="0000FF"/>
          <w:sz w:val="20"/>
          <w:szCs w:val="20"/>
          <w:u w:val="single"/>
        </w:rPr>
      </w:pPr>
      <w:r>
        <w:rPr>
          <w:rStyle w:val="Hyperlink"/>
          <w:sz w:val="20"/>
          <w:szCs w:val="20"/>
        </w:rPr>
        <w:t>Kumarabhinandan24@yahoo.in</w:t>
      </w:r>
    </w:p>
    <w:p w:rsidR="00BD0342" w:rsidRPr="00B6370E" w:rsidRDefault="00BD0342" w:rsidP="001B1D49">
      <w:pPr>
        <w:jc w:val="center"/>
        <w:rPr>
          <w:sz w:val="20"/>
          <w:szCs w:val="20"/>
        </w:rPr>
      </w:pPr>
    </w:p>
    <w:tbl>
      <w:tblPr>
        <w:tblW w:w="0" w:type="auto"/>
        <w:tblLayout w:type="fixed"/>
        <w:tblLook w:val="0000" w:firstRow="0" w:lastRow="0" w:firstColumn="0" w:lastColumn="0" w:noHBand="0" w:noVBand="0"/>
      </w:tblPr>
      <w:tblGrid>
        <w:gridCol w:w="11736"/>
      </w:tblGrid>
      <w:tr w:rsidR="00E847AA" w:rsidRPr="00B6370E">
        <w:tc>
          <w:tcPr>
            <w:tcW w:w="11736" w:type="dxa"/>
            <w:shd w:val="clear" w:color="auto" w:fill="BFBFBF"/>
          </w:tcPr>
          <w:p w:rsidR="00E847AA" w:rsidRPr="00B6370E" w:rsidRDefault="00E847AA">
            <w:pPr>
              <w:rPr>
                <w:b/>
              </w:rPr>
            </w:pPr>
            <w:r w:rsidRPr="00B6370E">
              <w:rPr>
                <w:b/>
              </w:rPr>
              <w:t>Brief Profile:</w:t>
            </w:r>
          </w:p>
        </w:tc>
      </w:tr>
    </w:tbl>
    <w:p w:rsidR="00E847AA" w:rsidRPr="00B6370E" w:rsidRDefault="00E847AA">
      <w:pPr>
        <w:rPr>
          <w:b/>
          <w:sz w:val="16"/>
          <w:szCs w:val="16"/>
        </w:rPr>
      </w:pPr>
    </w:p>
    <w:tbl>
      <w:tblPr>
        <w:tblW w:w="11160" w:type="dxa"/>
        <w:tblInd w:w="288" w:type="dxa"/>
        <w:tblLayout w:type="fixed"/>
        <w:tblLook w:val="0000" w:firstRow="0" w:lastRow="0" w:firstColumn="0" w:lastColumn="0" w:noHBand="0" w:noVBand="0"/>
      </w:tblPr>
      <w:tblGrid>
        <w:gridCol w:w="1662"/>
        <w:gridCol w:w="9498"/>
      </w:tblGrid>
      <w:tr w:rsidR="00E847AA" w:rsidRPr="00B6370E" w:rsidTr="00376E59">
        <w:tc>
          <w:tcPr>
            <w:tcW w:w="1662" w:type="dxa"/>
            <w:tcBorders>
              <w:top w:val="single" w:sz="1" w:space="0" w:color="000000"/>
              <w:left w:val="single" w:sz="1" w:space="0" w:color="000000"/>
              <w:bottom w:val="single" w:sz="1" w:space="0" w:color="000000"/>
            </w:tcBorders>
          </w:tcPr>
          <w:p w:rsidR="00E847AA" w:rsidRPr="00B6370E" w:rsidRDefault="00E847AA">
            <w:pPr>
              <w:rPr>
                <w:b/>
                <w:sz w:val="20"/>
                <w:szCs w:val="20"/>
              </w:rPr>
            </w:pPr>
            <w:r w:rsidRPr="00B6370E">
              <w:rPr>
                <w:b/>
                <w:sz w:val="20"/>
                <w:szCs w:val="20"/>
              </w:rPr>
              <w:t>Summary</w:t>
            </w:r>
          </w:p>
        </w:tc>
        <w:tc>
          <w:tcPr>
            <w:tcW w:w="9498" w:type="dxa"/>
            <w:tcBorders>
              <w:top w:val="single" w:sz="1" w:space="0" w:color="000000"/>
              <w:left w:val="single" w:sz="1" w:space="0" w:color="000000"/>
              <w:bottom w:val="single" w:sz="1" w:space="0" w:color="000000"/>
              <w:right w:val="single" w:sz="1" w:space="0" w:color="000000"/>
            </w:tcBorders>
          </w:tcPr>
          <w:p w:rsidR="00E847AA" w:rsidRPr="00B6370E" w:rsidRDefault="00D83CAB" w:rsidP="00D83CAB">
            <w:pPr>
              <w:rPr>
                <w:sz w:val="20"/>
                <w:szCs w:val="20"/>
              </w:rPr>
            </w:pPr>
            <w:r>
              <w:rPr>
                <w:sz w:val="20"/>
                <w:szCs w:val="20"/>
              </w:rPr>
              <w:t>3</w:t>
            </w:r>
            <w:r w:rsidR="00F52267">
              <w:rPr>
                <w:sz w:val="20"/>
                <w:szCs w:val="20"/>
              </w:rPr>
              <w:t>+</w:t>
            </w:r>
            <w:r w:rsidR="00FE2592">
              <w:rPr>
                <w:sz w:val="20"/>
                <w:szCs w:val="20"/>
              </w:rPr>
              <w:t xml:space="preserve"> </w:t>
            </w:r>
            <w:r>
              <w:rPr>
                <w:sz w:val="20"/>
                <w:szCs w:val="20"/>
              </w:rPr>
              <w:t xml:space="preserve">years of </w:t>
            </w:r>
            <w:r w:rsidR="001B1D49" w:rsidRPr="00B6370E">
              <w:rPr>
                <w:sz w:val="20"/>
                <w:szCs w:val="20"/>
              </w:rPr>
              <w:t>experience</w:t>
            </w:r>
            <w:r w:rsidR="00E847AA" w:rsidRPr="00B6370E">
              <w:rPr>
                <w:sz w:val="20"/>
                <w:szCs w:val="20"/>
              </w:rPr>
              <w:t xml:space="preserve"> in </w:t>
            </w:r>
            <w:r w:rsidR="00267990">
              <w:rPr>
                <w:sz w:val="20"/>
                <w:szCs w:val="20"/>
              </w:rPr>
              <w:t>Data Wa</w:t>
            </w:r>
            <w:r w:rsidR="006D0A57">
              <w:rPr>
                <w:sz w:val="20"/>
                <w:szCs w:val="20"/>
              </w:rPr>
              <w:t>rehouse, ETL</w:t>
            </w:r>
            <w:r w:rsidR="00F4703F">
              <w:rPr>
                <w:sz w:val="20"/>
                <w:szCs w:val="20"/>
              </w:rPr>
              <w:t xml:space="preserve"> </w:t>
            </w:r>
            <w:r w:rsidR="000D32B1">
              <w:rPr>
                <w:sz w:val="20"/>
                <w:szCs w:val="20"/>
              </w:rPr>
              <w:t>Testing,</w:t>
            </w:r>
            <w:r w:rsidR="00267990">
              <w:rPr>
                <w:sz w:val="20"/>
                <w:szCs w:val="20"/>
              </w:rPr>
              <w:t xml:space="preserve"> </w:t>
            </w:r>
            <w:r w:rsidR="006D0A57">
              <w:rPr>
                <w:sz w:val="20"/>
                <w:szCs w:val="20"/>
              </w:rPr>
              <w:t>BI R</w:t>
            </w:r>
            <w:r>
              <w:rPr>
                <w:sz w:val="20"/>
                <w:szCs w:val="20"/>
              </w:rPr>
              <w:t>eports Testing</w:t>
            </w:r>
            <w:r w:rsidR="00267990">
              <w:rPr>
                <w:sz w:val="20"/>
                <w:szCs w:val="20"/>
              </w:rPr>
              <w:t xml:space="preserve"> </w:t>
            </w:r>
            <w:r w:rsidR="000F5D4E">
              <w:rPr>
                <w:sz w:val="20"/>
                <w:szCs w:val="20"/>
              </w:rPr>
              <w:t xml:space="preserve">and Big-Data </w:t>
            </w:r>
            <w:r w:rsidR="008B510E" w:rsidRPr="00B6370E">
              <w:rPr>
                <w:sz w:val="20"/>
                <w:szCs w:val="20"/>
              </w:rPr>
              <w:t>Testing</w:t>
            </w:r>
            <w:r w:rsidR="0015393C" w:rsidRPr="00B6370E">
              <w:rPr>
                <w:sz w:val="20"/>
                <w:szCs w:val="20"/>
              </w:rPr>
              <w:t>.</w:t>
            </w:r>
          </w:p>
        </w:tc>
      </w:tr>
      <w:tr w:rsidR="00E847AA" w:rsidRPr="00B6370E" w:rsidTr="00376E59">
        <w:tc>
          <w:tcPr>
            <w:tcW w:w="1662" w:type="dxa"/>
            <w:tcBorders>
              <w:left w:val="single" w:sz="1" w:space="0" w:color="000000"/>
              <w:bottom w:val="single" w:sz="1" w:space="0" w:color="000000"/>
            </w:tcBorders>
          </w:tcPr>
          <w:p w:rsidR="00E847AA" w:rsidRPr="00B6370E" w:rsidRDefault="00E847AA">
            <w:pPr>
              <w:rPr>
                <w:b/>
                <w:sz w:val="20"/>
                <w:szCs w:val="20"/>
              </w:rPr>
            </w:pPr>
            <w:r w:rsidRPr="00B6370E">
              <w:rPr>
                <w:b/>
                <w:sz w:val="20"/>
                <w:szCs w:val="20"/>
              </w:rPr>
              <w:t>Highest Degree</w:t>
            </w:r>
          </w:p>
        </w:tc>
        <w:tc>
          <w:tcPr>
            <w:tcW w:w="9498" w:type="dxa"/>
            <w:tcBorders>
              <w:left w:val="single" w:sz="1" w:space="0" w:color="000000"/>
              <w:bottom w:val="single" w:sz="1" w:space="0" w:color="000000"/>
              <w:right w:val="single" w:sz="1" w:space="0" w:color="000000"/>
            </w:tcBorders>
          </w:tcPr>
          <w:p w:rsidR="00E847AA" w:rsidRPr="00B6370E" w:rsidRDefault="001B1D49" w:rsidP="00D83CAB">
            <w:pPr>
              <w:rPr>
                <w:sz w:val="20"/>
                <w:szCs w:val="20"/>
              </w:rPr>
            </w:pPr>
            <w:proofErr w:type="spellStart"/>
            <w:r>
              <w:rPr>
                <w:sz w:val="20"/>
                <w:szCs w:val="20"/>
              </w:rPr>
              <w:t>B.Tech</w:t>
            </w:r>
            <w:proofErr w:type="spellEnd"/>
            <w:r>
              <w:rPr>
                <w:sz w:val="20"/>
                <w:szCs w:val="20"/>
              </w:rPr>
              <w:t>. (</w:t>
            </w:r>
            <w:r w:rsidR="00D83CAB">
              <w:rPr>
                <w:sz w:val="20"/>
                <w:szCs w:val="20"/>
              </w:rPr>
              <w:t>Mechanical</w:t>
            </w:r>
            <w:r w:rsidR="00875CA4" w:rsidRPr="00B6370E">
              <w:rPr>
                <w:sz w:val="20"/>
                <w:szCs w:val="20"/>
              </w:rPr>
              <w:t xml:space="preserve"> Engineering)</w:t>
            </w:r>
          </w:p>
        </w:tc>
      </w:tr>
    </w:tbl>
    <w:p w:rsidR="00E847AA" w:rsidRPr="00B6370E" w:rsidRDefault="00E847AA">
      <w:pPr>
        <w:rPr>
          <w:sz w:val="16"/>
          <w:szCs w:val="16"/>
        </w:rPr>
      </w:pPr>
    </w:p>
    <w:tbl>
      <w:tblPr>
        <w:tblW w:w="0" w:type="auto"/>
        <w:tblLayout w:type="fixed"/>
        <w:tblLook w:val="0000" w:firstRow="0" w:lastRow="0" w:firstColumn="0" w:lastColumn="0" w:noHBand="0" w:noVBand="0"/>
      </w:tblPr>
      <w:tblGrid>
        <w:gridCol w:w="11736"/>
      </w:tblGrid>
      <w:tr w:rsidR="00E847AA" w:rsidRPr="00B6370E">
        <w:tc>
          <w:tcPr>
            <w:tcW w:w="11736" w:type="dxa"/>
            <w:shd w:val="clear" w:color="auto" w:fill="BFBFBF"/>
          </w:tcPr>
          <w:p w:rsidR="00E847AA" w:rsidRPr="00B6370E" w:rsidRDefault="00E847AA">
            <w:pPr>
              <w:rPr>
                <w:b/>
              </w:rPr>
            </w:pPr>
            <w:r w:rsidRPr="00B6370E">
              <w:rPr>
                <w:b/>
              </w:rPr>
              <w:t>Skills Summary:</w:t>
            </w:r>
          </w:p>
        </w:tc>
      </w:tr>
    </w:tbl>
    <w:p w:rsidR="00E847AA" w:rsidRPr="00B6370E" w:rsidRDefault="00E847AA">
      <w:pPr>
        <w:rPr>
          <w:b/>
        </w:rPr>
        <w:sectPr w:rsidR="00E847AA" w:rsidRPr="00B6370E">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pgMar w:top="576" w:right="360" w:bottom="576" w:left="360" w:header="720" w:footer="720" w:gutter="0"/>
          <w:cols w:space="720"/>
          <w:docGrid w:linePitch="360"/>
        </w:sectPr>
      </w:pPr>
    </w:p>
    <w:p w:rsidR="00657CC4" w:rsidRDefault="00657CC4" w:rsidP="00657CC4">
      <w:pPr>
        <w:numPr>
          <w:ilvl w:val="0"/>
          <w:numId w:val="3"/>
        </w:numPr>
        <w:rPr>
          <w:sz w:val="20"/>
          <w:szCs w:val="20"/>
        </w:rPr>
      </w:pPr>
      <w:r>
        <w:rPr>
          <w:sz w:val="20"/>
          <w:szCs w:val="20"/>
        </w:rPr>
        <w:t>ETL Testing</w:t>
      </w:r>
    </w:p>
    <w:p w:rsidR="00657CC4" w:rsidRDefault="00657CC4" w:rsidP="00657CC4">
      <w:pPr>
        <w:numPr>
          <w:ilvl w:val="0"/>
          <w:numId w:val="3"/>
        </w:numPr>
        <w:rPr>
          <w:sz w:val="20"/>
          <w:szCs w:val="20"/>
        </w:rPr>
      </w:pPr>
      <w:r>
        <w:rPr>
          <w:sz w:val="20"/>
          <w:szCs w:val="20"/>
        </w:rPr>
        <w:t xml:space="preserve">DWH </w:t>
      </w:r>
      <w:r w:rsidR="00D83CAB">
        <w:rPr>
          <w:sz w:val="20"/>
          <w:szCs w:val="20"/>
        </w:rPr>
        <w:t>Testing</w:t>
      </w:r>
    </w:p>
    <w:p w:rsidR="00D83CAB" w:rsidRDefault="00D83CAB" w:rsidP="00657CC4">
      <w:pPr>
        <w:numPr>
          <w:ilvl w:val="0"/>
          <w:numId w:val="3"/>
        </w:numPr>
        <w:rPr>
          <w:sz w:val="20"/>
          <w:szCs w:val="20"/>
        </w:rPr>
      </w:pPr>
      <w:r>
        <w:rPr>
          <w:sz w:val="20"/>
          <w:szCs w:val="20"/>
        </w:rPr>
        <w:t>Big Data Testing</w:t>
      </w:r>
    </w:p>
    <w:p w:rsidR="00F52267" w:rsidRDefault="00950032" w:rsidP="00950032">
      <w:pPr>
        <w:numPr>
          <w:ilvl w:val="0"/>
          <w:numId w:val="3"/>
        </w:numPr>
        <w:rPr>
          <w:sz w:val="20"/>
          <w:szCs w:val="20"/>
        </w:rPr>
      </w:pPr>
      <w:r>
        <w:rPr>
          <w:sz w:val="20"/>
          <w:szCs w:val="20"/>
        </w:rPr>
        <w:t>BI Reports Testing</w:t>
      </w:r>
    </w:p>
    <w:p w:rsidR="00950032" w:rsidRDefault="00586CE2" w:rsidP="00950032">
      <w:pPr>
        <w:numPr>
          <w:ilvl w:val="0"/>
          <w:numId w:val="3"/>
        </w:numPr>
        <w:rPr>
          <w:sz w:val="20"/>
          <w:szCs w:val="20"/>
        </w:rPr>
      </w:pPr>
      <w:r>
        <w:rPr>
          <w:sz w:val="20"/>
          <w:szCs w:val="20"/>
        </w:rPr>
        <w:t>SAP BO Reporting Tool</w:t>
      </w:r>
    </w:p>
    <w:p w:rsidR="00586CE2" w:rsidRDefault="00586CE2" w:rsidP="00950032">
      <w:pPr>
        <w:numPr>
          <w:ilvl w:val="0"/>
          <w:numId w:val="3"/>
        </w:numPr>
        <w:rPr>
          <w:sz w:val="20"/>
          <w:szCs w:val="20"/>
        </w:rPr>
      </w:pPr>
      <w:proofErr w:type="spellStart"/>
      <w:r>
        <w:rPr>
          <w:sz w:val="20"/>
          <w:szCs w:val="20"/>
        </w:rPr>
        <w:t>Informatica</w:t>
      </w:r>
      <w:proofErr w:type="spellEnd"/>
    </w:p>
    <w:p w:rsidR="00A653CD" w:rsidRDefault="00EC30F6" w:rsidP="001B1D49">
      <w:pPr>
        <w:numPr>
          <w:ilvl w:val="0"/>
          <w:numId w:val="3"/>
        </w:numPr>
        <w:rPr>
          <w:sz w:val="20"/>
          <w:szCs w:val="20"/>
        </w:rPr>
      </w:pPr>
      <w:r w:rsidRPr="00EC30F6">
        <w:rPr>
          <w:sz w:val="20"/>
          <w:szCs w:val="20"/>
        </w:rPr>
        <w:t>Oracle SQL Developer (4.0.0.38)</w:t>
      </w:r>
    </w:p>
    <w:p w:rsidR="001B1D49" w:rsidRDefault="00D83CAB" w:rsidP="001B1D49">
      <w:pPr>
        <w:numPr>
          <w:ilvl w:val="0"/>
          <w:numId w:val="3"/>
        </w:numPr>
        <w:rPr>
          <w:sz w:val="20"/>
          <w:szCs w:val="20"/>
        </w:rPr>
      </w:pPr>
      <w:r>
        <w:rPr>
          <w:sz w:val="20"/>
          <w:szCs w:val="20"/>
        </w:rPr>
        <w:t>Unix (Putty)</w:t>
      </w:r>
    </w:p>
    <w:p w:rsidR="00EC30F6" w:rsidRDefault="00EC30F6" w:rsidP="001B1D49">
      <w:pPr>
        <w:numPr>
          <w:ilvl w:val="0"/>
          <w:numId w:val="3"/>
        </w:numPr>
        <w:rPr>
          <w:sz w:val="20"/>
          <w:szCs w:val="20"/>
        </w:rPr>
      </w:pPr>
      <w:r>
        <w:rPr>
          <w:sz w:val="20"/>
          <w:szCs w:val="20"/>
        </w:rPr>
        <w:t>Shell Scripting</w:t>
      </w:r>
    </w:p>
    <w:p w:rsidR="00962394" w:rsidRDefault="00962394" w:rsidP="00962394">
      <w:pPr>
        <w:numPr>
          <w:ilvl w:val="0"/>
          <w:numId w:val="3"/>
        </w:numPr>
        <w:rPr>
          <w:sz w:val="20"/>
          <w:szCs w:val="20"/>
        </w:rPr>
      </w:pPr>
      <w:r w:rsidRPr="00B6370E">
        <w:rPr>
          <w:sz w:val="20"/>
          <w:szCs w:val="20"/>
        </w:rPr>
        <w:t>Agile methodologies</w:t>
      </w:r>
    </w:p>
    <w:p w:rsidR="00E847AA" w:rsidRPr="00B6370E" w:rsidRDefault="001A1E3A" w:rsidP="001A1E3A">
      <w:pPr>
        <w:numPr>
          <w:ilvl w:val="0"/>
          <w:numId w:val="3"/>
        </w:numPr>
        <w:rPr>
          <w:sz w:val="20"/>
          <w:szCs w:val="20"/>
        </w:rPr>
      </w:pPr>
      <w:r w:rsidRPr="00B6370E">
        <w:rPr>
          <w:sz w:val="20"/>
          <w:szCs w:val="20"/>
        </w:rPr>
        <w:t>SQL</w:t>
      </w:r>
    </w:p>
    <w:p w:rsidR="001A1E3A" w:rsidRPr="00B6370E" w:rsidRDefault="001A1E3A" w:rsidP="001A1E3A">
      <w:pPr>
        <w:numPr>
          <w:ilvl w:val="0"/>
          <w:numId w:val="3"/>
        </w:numPr>
        <w:rPr>
          <w:sz w:val="20"/>
          <w:szCs w:val="20"/>
        </w:rPr>
      </w:pPr>
      <w:r w:rsidRPr="00B6370E">
        <w:rPr>
          <w:sz w:val="20"/>
          <w:szCs w:val="20"/>
        </w:rPr>
        <w:t>Web Testing</w:t>
      </w:r>
    </w:p>
    <w:p w:rsidR="00F64933" w:rsidRDefault="000F5D4E" w:rsidP="004B7FC6">
      <w:pPr>
        <w:numPr>
          <w:ilvl w:val="0"/>
          <w:numId w:val="3"/>
        </w:numPr>
        <w:rPr>
          <w:sz w:val="20"/>
          <w:szCs w:val="20"/>
        </w:rPr>
      </w:pPr>
      <w:r>
        <w:rPr>
          <w:sz w:val="20"/>
          <w:szCs w:val="20"/>
        </w:rPr>
        <w:t>HIVE</w:t>
      </w:r>
      <w:r w:rsidR="004B7FC6">
        <w:rPr>
          <w:sz w:val="20"/>
          <w:szCs w:val="20"/>
        </w:rPr>
        <w:t>/DRILL</w:t>
      </w:r>
    </w:p>
    <w:p w:rsidR="00EC30F6" w:rsidRDefault="00EC30F6" w:rsidP="004B7FC6">
      <w:pPr>
        <w:numPr>
          <w:ilvl w:val="0"/>
          <w:numId w:val="3"/>
        </w:numPr>
        <w:rPr>
          <w:sz w:val="20"/>
          <w:szCs w:val="20"/>
        </w:rPr>
      </w:pPr>
      <w:proofErr w:type="spellStart"/>
      <w:r>
        <w:rPr>
          <w:sz w:val="20"/>
          <w:szCs w:val="20"/>
        </w:rPr>
        <w:t>HBase</w:t>
      </w:r>
      <w:proofErr w:type="spellEnd"/>
    </w:p>
    <w:p w:rsidR="003C0484" w:rsidRPr="004B7FC6" w:rsidRDefault="003C0484" w:rsidP="004B7FC6">
      <w:pPr>
        <w:numPr>
          <w:ilvl w:val="0"/>
          <w:numId w:val="3"/>
        </w:numPr>
        <w:rPr>
          <w:sz w:val="20"/>
          <w:szCs w:val="20"/>
        </w:rPr>
      </w:pPr>
      <w:r>
        <w:rPr>
          <w:sz w:val="20"/>
          <w:szCs w:val="20"/>
        </w:rPr>
        <w:t>Hadoop</w:t>
      </w:r>
    </w:p>
    <w:p w:rsidR="00D008CA" w:rsidRPr="00B6370E" w:rsidRDefault="00D008CA" w:rsidP="001A1E3A">
      <w:pPr>
        <w:numPr>
          <w:ilvl w:val="0"/>
          <w:numId w:val="3"/>
        </w:numPr>
        <w:rPr>
          <w:sz w:val="20"/>
          <w:szCs w:val="20"/>
        </w:rPr>
      </w:pPr>
      <w:r w:rsidRPr="00B6370E">
        <w:rPr>
          <w:sz w:val="20"/>
          <w:szCs w:val="20"/>
        </w:rPr>
        <w:t>HP-ALM(Quality Center)</w:t>
      </w:r>
      <w:r w:rsidR="00F64933">
        <w:rPr>
          <w:sz w:val="20"/>
          <w:szCs w:val="20"/>
        </w:rPr>
        <w:t>/Rally</w:t>
      </w:r>
    </w:p>
    <w:p w:rsidR="001B1D49" w:rsidRDefault="001B1D49" w:rsidP="00962394">
      <w:pPr>
        <w:numPr>
          <w:ilvl w:val="0"/>
          <w:numId w:val="3"/>
        </w:numPr>
        <w:rPr>
          <w:sz w:val="20"/>
          <w:szCs w:val="20"/>
        </w:rPr>
      </w:pPr>
      <w:r>
        <w:rPr>
          <w:sz w:val="20"/>
          <w:szCs w:val="20"/>
        </w:rPr>
        <w:t>Application Testing</w:t>
      </w:r>
    </w:p>
    <w:p w:rsidR="00B638E2" w:rsidRDefault="00B638E2" w:rsidP="00962394">
      <w:pPr>
        <w:numPr>
          <w:ilvl w:val="0"/>
          <w:numId w:val="3"/>
        </w:numPr>
        <w:rPr>
          <w:sz w:val="20"/>
          <w:szCs w:val="20"/>
        </w:rPr>
      </w:pPr>
      <w:r>
        <w:rPr>
          <w:sz w:val="20"/>
          <w:szCs w:val="20"/>
        </w:rPr>
        <w:t>T</w:t>
      </w:r>
      <w:r w:rsidR="00032719">
        <w:rPr>
          <w:sz w:val="20"/>
          <w:szCs w:val="20"/>
        </w:rPr>
        <w:t xml:space="preserve">idal(TES) </w:t>
      </w:r>
      <w:r>
        <w:rPr>
          <w:sz w:val="20"/>
          <w:szCs w:val="20"/>
        </w:rPr>
        <w:t>- Job Scheduler</w:t>
      </w:r>
      <w:r w:rsidR="00032719">
        <w:rPr>
          <w:sz w:val="20"/>
          <w:szCs w:val="20"/>
        </w:rPr>
        <w:t xml:space="preserve"> Tool</w:t>
      </w:r>
    </w:p>
    <w:p w:rsidR="001B1D49" w:rsidRPr="00F64933" w:rsidRDefault="001B1D49" w:rsidP="00EC30F6">
      <w:pPr>
        <w:suppressAutoHyphens/>
        <w:overflowPunct/>
        <w:spacing w:line="288" w:lineRule="auto"/>
        <w:ind w:left="720"/>
        <w:jc w:val="both"/>
        <w:rPr>
          <w:sz w:val="20"/>
          <w:szCs w:val="20"/>
        </w:rPr>
      </w:pPr>
    </w:p>
    <w:p w:rsidR="001A2770" w:rsidRPr="00B6370E" w:rsidRDefault="001A2770" w:rsidP="00014D39">
      <w:pPr>
        <w:ind w:left="720"/>
        <w:rPr>
          <w:sz w:val="20"/>
          <w:szCs w:val="20"/>
        </w:rPr>
      </w:pPr>
    </w:p>
    <w:p w:rsidR="00E847AA" w:rsidRPr="00B6370E" w:rsidRDefault="00E847AA">
      <w:pPr>
        <w:rPr>
          <w:sz w:val="20"/>
          <w:szCs w:val="20"/>
        </w:rPr>
      </w:pPr>
    </w:p>
    <w:p w:rsidR="00E847AA" w:rsidRPr="00B6370E" w:rsidRDefault="00E847AA">
      <w:pPr>
        <w:rPr>
          <w:sz w:val="20"/>
          <w:szCs w:val="20"/>
        </w:rPr>
        <w:sectPr w:rsidR="00E847AA" w:rsidRPr="00B6370E">
          <w:footnotePr>
            <w:pos w:val="beneathText"/>
          </w:footnotePr>
          <w:type w:val="continuous"/>
          <w:pgSz w:w="12240" w:h="15840"/>
          <w:pgMar w:top="576" w:right="360" w:bottom="576" w:left="360" w:header="720" w:footer="720" w:gutter="0"/>
          <w:cols w:num="2" w:space="708"/>
          <w:docGrid w:linePitch="360"/>
        </w:sectPr>
      </w:pPr>
    </w:p>
    <w:p w:rsidR="00E847AA" w:rsidRPr="00B6370E" w:rsidRDefault="00E847AA">
      <w:pPr>
        <w:rPr>
          <w:sz w:val="16"/>
          <w:szCs w:val="16"/>
        </w:rPr>
      </w:pPr>
    </w:p>
    <w:tbl>
      <w:tblPr>
        <w:tblW w:w="0" w:type="auto"/>
        <w:tblLayout w:type="fixed"/>
        <w:tblLook w:val="0000" w:firstRow="0" w:lastRow="0" w:firstColumn="0" w:lastColumn="0" w:noHBand="0" w:noVBand="0"/>
      </w:tblPr>
      <w:tblGrid>
        <w:gridCol w:w="11736"/>
      </w:tblGrid>
      <w:tr w:rsidR="00E847AA" w:rsidRPr="00B6370E">
        <w:tc>
          <w:tcPr>
            <w:tcW w:w="11736" w:type="dxa"/>
            <w:shd w:val="clear" w:color="auto" w:fill="BFBFBF"/>
          </w:tcPr>
          <w:p w:rsidR="00E847AA" w:rsidRPr="00B6370E" w:rsidRDefault="00E847AA">
            <w:pPr>
              <w:rPr>
                <w:b/>
              </w:rPr>
            </w:pPr>
            <w:r w:rsidRPr="00B6370E">
              <w:rPr>
                <w:b/>
              </w:rPr>
              <w:t>Experience Summary:</w:t>
            </w:r>
          </w:p>
        </w:tc>
      </w:tr>
    </w:tbl>
    <w:p w:rsidR="00E847AA" w:rsidRPr="00B6370E" w:rsidRDefault="00E847AA">
      <w:pPr>
        <w:rPr>
          <w:sz w:val="16"/>
          <w:szCs w:val="16"/>
        </w:rPr>
      </w:pPr>
    </w:p>
    <w:tbl>
      <w:tblPr>
        <w:tblW w:w="0" w:type="auto"/>
        <w:tblInd w:w="288" w:type="dxa"/>
        <w:tblLayout w:type="fixed"/>
        <w:tblLook w:val="0000" w:firstRow="0" w:lastRow="0" w:firstColumn="0" w:lastColumn="0" w:noHBand="0" w:noVBand="0"/>
      </w:tblPr>
      <w:tblGrid>
        <w:gridCol w:w="3595"/>
        <w:gridCol w:w="3960"/>
        <w:gridCol w:w="3605"/>
      </w:tblGrid>
      <w:tr w:rsidR="00E847AA" w:rsidRPr="00B6370E" w:rsidTr="00376E59">
        <w:tc>
          <w:tcPr>
            <w:tcW w:w="3595" w:type="dxa"/>
            <w:tcBorders>
              <w:top w:val="single" w:sz="1" w:space="0" w:color="000000"/>
              <w:left w:val="single" w:sz="1" w:space="0" w:color="000000"/>
              <w:bottom w:val="single" w:sz="1" w:space="0" w:color="000000"/>
            </w:tcBorders>
            <w:vAlign w:val="center"/>
          </w:tcPr>
          <w:p w:rsidR="00E847AA" w:rsidRPr="00B6370E" w:rsidRDefault="00E847AA">
            <w:pPr>
              <w:rPr>
                <w:b/>
                <w:sz w:val="20"/>
                <w:szCs w:val="20"/>
              </w:rPr>
            </w:pPr>
            <w:r w:rsidRPr="00B6370E">
              <w:rPr>
                <w:b/>
                <w:sz w:val="20"/>
                <w:szCs w:val="20"/>
              </w:rPr>
              <w:t>ORGANIZATION</w:t>
            </w:r>
          </w:p>
        </w:tc>
        <w:tc>
          <w:tcPr>
            <w:tcW w:w="3960" w:type="dxa"/>
            <w:tcBorders>
              <w:top w:val="single" w:sz="1" w:space="0" w:color="000000"/>
              <w:left w:val="single" w:sz="1" w:space="0" w:color="000000"/>
              <w:bottom w:val="single" w:sz="1" w:space="0" w:color="000000"/>
            </w:tcBorders>
            <w:vAlign w:val="center"/>
          </w:tcPr>
          <w:p w:rsidR="00E847AA" w:rsidRPr="00B6370E" w:rsidRDefault="00E847AA">
            <w:pPr>
              <w:rPr>
                <w:b/>
                <w:sz w:val="20"/>
                <w:szCs w:val="20"/>
              </w:rPr>
            </w:pPr>
            <w:r w:rsidRPr="00B6370E">
              <w:rPr>
                <w:b/>
                <w:sz w:val="20"/>
                <w:szCs w:val="20"/>
              </w:rPr>
              <w:t>DESIGNATION</w:t>
            </w:r>
          </w:p>
        </w:tc>
        <w:tc>
          <w:tcPr>
            <w:tcW w:w="3605" w:type="dxa"/>
            <w:tcBorders>
              <w:top w:val="single" w:sz="1" w:space="0" w:color="000000"/>
              <w:left w:val="single" w:sz="1" w:space="0" w:color="000000"/>
              <w:bottom w:val="single" w:sz="1" w:space="0" w:color="000000"/>
              <w:right w:val="single" w:sz="1" w:space="0" w:color="000000"/>
            </w:tcBorders>
          </w:tcPr>
          <w:p w:rsidR="00E847AA" w:rsidRPr="00B6370E" w:rsidRDefault="00E847AA">
            <w:pPr>
              <w:rPr>
                <w:b/>
                <w:sz w:val="20"/>
                <w:szCs w:val="20"/>
              </w:rPr>
            </w:pPr>
            <w:r w:rsidRPr="00B6370E">
              <w:rPr>
                <w:b/>
                <w:sz w:val="20"/>
                <w:szCs w:val="20"/>
              </w:rPr>
              <w:t>PERIOD</w:t>
            </w:r>
          </w:p>
        </w:tc>
      </w:tr>
      <w:tr w:rsidR="00E847AA" w:rsidRPr="00B6370E" w:rsidTr="00376E59">
        <w:tc>
          <w:tcPr>
            <w:tcW w:w="3595" w:type="dxa"/>
            <w:tcBorders>
              <w:left w:val="single" w:sz="1" w:space="0" w:color="000000"/>
              <w:bottom w:val="single" w:sz="1" w:space="0" w:color="000000"/>
            </w:tcBorders>
          </w:tcPr>
          <w:p w:rsidR="00E847AA" w:rsidRPr="00B6370E" w:rsidRDefault="00F64933">
            <w:pPr>
              <w:rPr>
                <w:sz w:val="20"/>
                <w:szCs w:val="20"/>
              </w:rPr>
            </w:pPr>
            <w:r>
              <w:rPr>
                <w:sz w:val="20"/>
                <w:szCs w:val="20"/>
              </w:rPr>
              <w:t>Infosys Ltd</w:t>
            </w:r>
          </w:p>
        </w:tc>
        <w:tc>
          <w:tcPr>
            <w:tcW w:w="3960" w:type="dxa"/>
            <w:tcBorders>
              <w:left w:val="single" w:sz="1" w:space="0" w:color="000000"/>
              <w:bottom w:val="single" w:sz="1" w:space="0" w:color="000000"/>
            </w:tcBorders>
          </w:tcPr>
          <w:p w:rsidR="00E847AA" w:rsidRPr="00B6370E" w:rsidRDefault="00D83CAB">
            <w:pPr>
              <w:rPr>
                <w:sz w:val="20"/>
                <w:szCs w:val="20"/>
              </w:rPr>
            </w:pPr>
            <w:r>
              <w:rPr>
                <w:sz w:val="20"/>
                <w:szCs w:val="20"/>
              </w:rPr>
              <w:t>Test engineer</w:t>
            </w:r>
          </w:p>
        </w:tc>
        <w:tc>
          <w:tcPr>
            <w:tcW w:w="3605" w:type="dxa"/>
            <w:tcBorders>
              <w:left w:val="single" w:sz="1" w:space="0" w:color="000000"/>
              <w:bottom w:val="single" w:sz="1" w:space="0" w:color="000000"/>
              <w:right w:val="single" w:sz="1" w:space="0" w:color="000000"/>
            </w:tcBorders>
          </w:tcPr>
          <w:p w:rsidR="00E847AA" w:rsidRPr="00B6370E" w:rsidRDefault="00D83CAB">
            <w:pPr>
              <w:rPr>
                <w:sz w:val="20"/>
                <w:szCs w:val="20"/>
              </w:rPr>
            </w:pPr>
            <w:r>
              <w:rPr>
                <w:sz w:val="20"/>
                <w:szCs w:val="20"/>
              </w:rPr>
              <w:t>June 2013 to present</w:t>
            </w:r>
          </w:p>
        </w:tc>
      </w:tr>
    </w:tbl>
    <w:p w:rsidR="00E847AA" w:rsidRDefault="00E847AA">
      <w:pPr>
        <w:rPr>
          <w:b/>
          <w:sz w:val="16"/>
          <w:szCs w:val="16"/>
        </w:rPr>
      </w:pPr>
    </w:p>
    <w:p w:rsidR="00F64933" w:rsidRPr="00B6370E" w:rsidRDefault="00F64933">
      <w:pPr>
        <w:rPr>
          <w:b/>
          <w:sz w:val="16"/>
          <w:szCs w:val="16"/>
        </w:rPr>
      </w:pPr>
    </w:p>
    <w:tbl>
      <w:tblPr>
        <w:tblW w:w="0" w:type="auto"/>
        <w:tblLayout w:type="fixed"/>
        <w:tblLook w:val="0000" w:firstRow="0" w:lastRow="0" w:firstColumn="0" w:lastColumn="0" w:noHBand="0" w:noVBand="0"/>
      </w:tblPr>
      <w:tblGrid>
        <w:gridCol w:w="11736"/>
      </w:tblGrid>
      <w:tr w:rsidR="00E847AA" w:rsidRPr="00B6370E">
        <w:tc>
          <w:tcPr>
            <w:tcW w:w="11736" w:type="dxa"/>
            <w:shd w:val="clear" w:color="auto" w:fill="BFBFBF"/>
          </w:tcPr>
          <w:p w:rsidR="00E847AA" w:rsidRPr="00B6370E" w:rsidRDefault="00E847AA">
            <w:pPr>
              <w:rPr>
                <w:b/>
              </w:rPr>
            </w:pPr>
            <w:r w:rsidRPr="00B6370E">
              <w:rPr>
                <w:b/>
              </w:rPr>
              <w:t>Project Details:</w:t>
            </w:r>
          </w:p>
        </w:tc>
      </w:tr>
    </w:tbl>
    <w:p w:rsidR="00E847AA" w:rsidRPr="00B6370E" w:rsidRDefault="00E847AA">
      <w:pPr>
        <w:rPr>
          <w:b/>
          <w:sz w:val="16"/>
          <w:szCs w:val="16"/>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10467"/>
      </w:tblGrid>
      <w:tr w:rsidR="005B3DA7" w:rsidRPr="00B6370E" w:rsidTr="00376E59">
        <w:tc>
          <w:tcPr>
            <w:tcW w:w="672" w:type="dxa"/>
            <w:shd w:val="clear" w:color="auto" w:fill="auto"/>
          </w:tcPr>
          <w:p w:rsidR="005B3DA7" w:rsidRPr="00B6370E" w:rsidRDefault="005B3DA7">
            <w:pPr>
              <w:rPr>
                <w:b/>
                <w:sz w:val="22"/>
                <w:szCs w:val="22"/>
              </w:rPr>
            </w:pPr>
            <w:proofErr w:type="spellStart"/>
            <w:r w:rsidRPr="00B6370E">
              <w:rPr>
                <w:b/>
                <w:sz w:val="22"/>
                <w:szCs w:val="22"/>
              </w:rPr>
              <w:t>S</w:t>
            </w:r>
            <w:r w:rsidR="009D7A9F">
              <w:rPr>
                <w:b/>
                <w:sz w:val="22"/>
                <w:szCs w:val="22"/>
              </w:rPr>
              <w:t>l</w:t>
            </w:r>
            <w:r w:rsidRPr="00B6370E">
              <w:rPr>
                <w:b/>
                <w:sz w:val="22"/>
                <w:szCs w:val="22"/>
              </w:rPr>
              <w:t>.No</w:t>
            </w:r>
            <w:proofErr w:type="spellEnd"/>
            <w:r w:rsidRPr="00B6370E">
              <w:rPr>
                <w:b/>
                <w:sz w:val="22"/>
                <w:szCs w:val="22"/>
              </w:rPr>
              <w:t>.</w:t>
            </w:r>
          </w:p>
        </w:tc>
        <w:tc>
          <w:tcPr>
            <w:tcW w:w="10488" w:type="dxa"/>
            <w:shd w:val="clear" w:color="auto" w:fill="auto"/>
          </w:tcPr>
          <w:p w:rsidR="005B3DA7" w:rsidRPr="00B6370E" w:rsidRDefault="009403BE" w:rsidP="009403BE">
            <w:pPr>
              <w:jc w:val="center"/>
              <w:rPr>
                <w:sz w:val="22"/>
                <w:szCs w:val="22"/>
              </w:rPr>
            </w:pPr>
            <w:r w:rsidRPr="00E0638F">
              <w:rPr>
                <w:b/>
                <w:sz w:val="22"/>
                <w:szCs w:val="22"/>
              </w:rPr>
              <w:t>Project Description</w:t>
            </w:r>
          </w:p>
        </w:tc>
      </w:tr>
      <w:tr w:rsidR="005B3DA7" w:rsidRPr="00B6370E" w:rsidTr="00376E59">
        <w:tc>
          <w:tcPr>
            <w:tcW w:w="672" w:type="dxa"/>
            <w:shd w:val="clear" w:color="auto" w:fill="auto"/>
          </w:tcPr>
          <w:p w:rsidR="005B3DA7" w:rsidRPr="00B6370E" w:rsidRDefault="005B3DA7" w:rsidP="00F5503D">
            <w:pPr>
              <w:jc w:val="center"/>
              <w:rPr>
                <w:b/>
                <w:sz w:val="20"/>
                <w:szCs w:val="20"/>
              </w:rPr>
            </w:pPr>
            <w:r w:rsidRPr="00B6370E">
              <w:rPr>
                <w:b/>
                <w:sz w:val="20"/>
                <w:szCs w:val="20"/>
              </w:rPr>
              <w:t>1</w:t>
            </w: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Pr="00B6370E" w:rsidRDefault="005B3DA7">
            <w:pPr>
              <w:rPr>
                <w:sz w:val="20"/>
                <w:szCs w:val="20"/>
              </w:rPr>
            </w:pPr>
          </w:p>
          <w:p w:rsidR="005B3DA7" w:rsidRDefault="005B3DA7">
            <w:pPr>
              <w:rPr>
                <w:sz w:val="20"/>
                <w:szCs w:val="20"/>
              </w:rPr>
            </w:pPr>
          </w:p>
          <w:p w:rsidR="009D7A9F" w:rsidRDefault="009D7A9F">
            <w:pPr>
              <w:rPr>
                <w:sz w:val="20"/>
                <w:szCs w:val="20"/>
              </w:rPr>
            </w:pPr>
          </w:p>
          <w:p w:rsidR="009D7A9F" w:rsidRPr="00B6370E" w:rsidRDefault="009D7A9F">
            <w:pPr>
              <w:rPr>
                <w:sz w:val="20"/>
                <w:szCs w:val="20"/>
              </w:rPr>
            </w:pPr>
          </w:p>
          <w:p w:rsidR="009D7A9F" w:rsidRDefault="009D7A9F">
            <w:pPr>
              <w:rPr>
                <w:sz w:val="20"/>
                <w:szCs w:val="20"/>
              </w:rPr>
            </w:pPr>
          </w:p>
          <w:p w:rsidR="005B3DA7" w:rsidRPr="009D7A9F" w:rsidRDefault="005B3DA7">
            <w:pPr>
              <w:rPr>
                <w:b/>
                <w:sz w:val="20"/>
                <w:szCs w:val="20"/>
              </w:rPr>
            </w:pPr>
          </w:p>
          <w:p w:rsidR="00547ABE" w:rsidRDefault="00EC30F6" w:rsidP="00F5503D">
            <w:pPr>
              <w:jc w:val="center"/>
              <w:rPr>
                <w:b/>
                <w:sz w:val="20"/>
                <w:szCs w:val="20"/>
              </w:rPr>
            </w:pPr>
            <w:r>
              <w:rPr>
                <w:b/>
                <w:sz w:val="20"/>
                <w:szCs w:val="20"/>
              </w:rPr>
              <w:t>2</w:t>
            </w:r>
          </w:p>
          <w:p w:rsidR="00547ABE" w:rsidRDefault="00547ABE" w:rsidP="00F5503D">
            <w:pPr>
              <w:jc w:val="center"/>
              <w:rPr>
                <w:b/>
                <w:sz w:val="20"/>
                <w:szCs w:val="20"/>
              </w:rPr>
            </w:pPr>
          </w:p>
          <w:p w:rsidR="00547ABE" w:rsidRDefault="00547ABE" w:rsidP="00F5503D">
            <w:pPr>
              <w:jc w:val="center"/>
              <w:rPr>
                <w:b/>
                <w:sz w:val="20"/>
                <w:szCs w:val="20"/>
              </w:rPr>
            </w:pPr>
          </w:p>
          <w:p w:rsidR="00547ABE" w:rsidRDefault="00547ABE" w:rsidP="00F5503D">
            <w:pPr>
              <w:jc w:val="center"/>
              <w:rPr>
                <w:b/>
                <w:sz w:val="20"/>
                <w:szCs w:val="20"/>
              </w:rPr>
            </w:pPr>
          </w:p>
          <w:p w:rsidR="00547ABE" w:rsidRDefault="00547ABE" w:rsidP="00F5503D">
            <w:pPr>
              <w:jc w:val="center"/>
              <w:rPr>
                <w:b/>
                <w:sz w:val="20"/>
                <w:szCs w:val="20"/>
              </w:rPr>
            </w:pPr>
          </w:p>
          <w:p w:rsidR="00547ABE" w:rsidRDefault="00547ABE" w:rsidP="00F5503D">
            <w:pPr>
              <w:jc w:val="center"/>
              <w:rPr>
                <w:b/>
                <w:sz w:val="20"/>
                <w:szCs w:val="20"/>
              </w:rPr>
            </w:pPr>
          </w:p>
          <w:p w:rsidR="005B3DA7" w:rsidRDefault="005B3DA7"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F5503D">
            <w:pPr>
              <w:jc w:val="center"/>
              <w:rPr>
                <w:b/>
                <w:sz w:val="20"/>
                <w:szCs w:val="20"/>
              </w:rPr>
            </w:pPr>
          </w:p>
          <w:p w:rsidR="00275253" w:rsidRDefault="00275253" w:rsidP="00D04E84">
            <w:pPr>
              <w:rPr>
                <w:b/>
                <w:sz w:val="20"/>
                <w:szCs w:val="20"/>
              </w:rPr>
            </w:pPr>
          </w:p>
          <w:p w:rsidR="00D04E84" w:rsidRDefault="00D04E84" w:rsidP="00D04E84">
            <w:pPr>
              <w:rPr>
                <w:b/>
                <w:sz w:val="20"/>
                <w:szCs w:val="20"/>
              </w:rPr>
            </w:pPr>
          </w:p>
          <w:p w:rsidR="00014D39" w:rsidRDefault="00014D39" w:rsidP="00A958B1">
            <w:pPr>
              <w:rPr>
                <w:b/>
                <w:sz w:val="20"/>
                <w:szCs w:val="20"/>
              </w:rPr>
            </w:pPr>
          </w:p>
          <w:p w:rsidR="00014D39" w:rsidRDefault="00014D39" w:rsidP="00A958B1">
            <w:pPr>
              <w:rPr>
                <w:b/>
                <w:sz w:val="20"/>
                <w:szCs w:val="20"/>
              </w:rPr>
            </w:pPr>
          </w:p>
          <w:p w:rsidR="00275253" w:rsidRPr="00B6370E" w:rsidRDefault="00275253" w:rsidP="009D7A9F">
            <w:pPr>
              <w:rPr>
                <w:b/>
                <w:sz w:val="20"/>
                <w:szCs w:val="20"/>
              </w:rPr>
            </w:pPr>
          </w:p>
        </w:tc>
        <w:tc>
          <w:tcPr>
            <w:tcW w:w="10488" w:type="dxa"/>
            <w:shd w:val="clear" w:color="auto" w:fill="auto"/>
          </w:tcPr>
          <w:p w:rsidR="004F6A30" w:rsidRPr="00A958B1" w:rsidRDefault="004607AA" w:rsidP="004F6A30">
            <w:pPr>
              <w:rPr>
                <w:b/>
                <w:sz w:val="20"/>
                <w:szCs w:val="20"/>
              </w:rPr>
            </w:pPr>
            <w:r>
              <w:rPr>
                <w:b/>
                <w:sz w:val="20"/>
                <w:szCs w:val="20"/>
              </w:rPr>
              <w:lastRenderedPageBreak/>
              <w:t>Project Name: 360_DF</w:t>
            </w:r>
            <w:r w:rsidR="00E000D2">
              <w:rPr>
                <w:b/>
                <w:sz w:val="20"/>
                <w:szCs w:val="20"/>
              </w:rPr>
              <w:t xml:space="preserve">                                              </w:t>
            </w:r>
            <w:r w:rsidR="004F6A30" w:rsidRPr="00A958B1">
              <w:rPr>
                <w:b/>
                <w:sz w:val="20"/>
                <w:szCs w:val="20"/>
              </w:rPr>
              <w:t xml:space="preserve">Client:  </w:t>
            </w:r>
            <w:r>
              <w:rPr>
                <w:b/>
                <w:sz w:val="20"/>
                <w:szCs w:val="20"/>
              </w:rPr>
              <w:t>Cisco</w:t>
            </w:r>
            <w:r w:rsidR="004F6A30" w:rsidRPr="00A958B1">
              <w:rPr>
                <w:b/>
                <w:sz w:val="20"/>
                <w:szCs w:val="20"/>
              </w:rPr>
              <w:tab/>
            </w:r>
            <w:r w:rsidR="00E000D2">
              <w:rPr>
                <w:b/>
                <w:sz w:val="20"/>
                <w:szCs w:val="20"/>
              </w:rPr>
              <w:t xml:space="preserve">                                                        </w:t>
            </w:r>
            <w:r w:rsidR="004F6A30" w:rsidRPr="00A958B1">
              <w:rPr>
                <w:b/>
                <w:sz w:val="20"/>
                <w:szCs w:val="20"/>
              </w:rPr>
              <w:t xml:space="preserve">Duration: </w:t>
            </w:r>
            <w:r w:rsidR="00D83CAB">
              <w:rPr>
                <w:b/>
                <w:sz w:val="20"/>
                <w:szCs w:val="20"/>
              </w:rPr>
              <w:t>Nov 2015</w:t>
            </w:r>
            <w:r w:rsidR="004F6A30" w:rsidRPr="00A958B1">
              <w:rPr>
                <w:b/>
                <w:sz w:val="20"/>
                <w:szCs w:val="20"/>
              </w:rPr>
              <w:t>- till date</w:t>
            </w:r>
          </w:p>
          <w:p w:rsidR="004F6A30" w:rsidRPr="00B6370E" w:rsidRDefault="004F6A30" w:rsidP="004F6A30">
            <w:pPr>
              <w:rPr>
                <w:sz w:val="20"/>
                <w:szCs w:val="20"/>
              </w:rPr>
            </w:pPr>
          </w:p>
          <w:p w:rsidR="004F6A30" w:rsidRDefault="004F6A30" w:rsidP="004F6A30">
            <w:pPr>
              <w:rPr>
                <w:b/>
                <w:sz w:val="20"/>
                <w:szCs w:val="20"/>
              </w:rPr>
            </w:pPr>
            <w:r w:rsidRPr="00B6370E">
              <w:rPr>
                <w:sz w:val="20"/>
                <w:szCs w:val="20"/>
              </w:rPr>
              <w:t>P</w:t>
            </w:r>
            <w:r w:rsidRPr="00B6370E">
              <w:rPr>
                <w:b/>
                <w:sz w:val="20"/>
                <w:szCs w:val="20"/>
              </w:rPr>
              <w:t>roject Description :</w:t>
            </w:r>
          </w:p>
          <w:p w:rsidR="004607AA" w:rsidRPr="004607AA" w:rsidRDefault="004607AA" w:rsidP="004F6A30">
            <w:pPr>
              <w:rPr>
                <w:sz w:val="20"/>
                <w:szCs w:val="20"/>
              </w:rPr>
            </w:pPr>
            <w:r w:rsidRPr="004607AA">
              <w:rPr>
                <w:sz w:val="20"/>
                <w:szCs w:val="20"/>
              </w:rPr>
              <w:t>360_Df</w:t>
            </w:r>
            <w:r>
              <w:rPr>
                <w:sz w:val="20"/>
                <w:szCs w:val="20"/>
              </w:rPr>
              <w:t xml:space="preserve"> is </w:t>
            </w:r>
            <w:r w:rsidR="00D83CAB">
              <w:rPr>
                <w:sz w:val="20"/>
                <w:szCs w:val="20"/>
              </w:rPr>
              <w:t>project which deals with the entire data-set of Cisco software and Hardware side and constitutes</w:t>
            </w:r>
            <w:r>
              <w:rPr>
                <w:sz w:val="20"/>
                <w:szCs w:val="20"/>
              </w:rPr>
              <w:t xml:space="preserve"> almost nearly 20% of the cisco revenue. This Project is called as 360_DF as this data is being used by all levels in Cisco from CEO to sales </w:t>
            </w:r>
            <w:proofErr w:type="spellStart"/>
            <w:r>
              <w:rPr>
                <w:sz w:val="20"/>
                <w:szCs w:val="20"/>
              </w:rPr>
              <w:t>representives</w:t>
            </w:r>
            <w:proofErr w:type="spellEnd"/>
            <w:r>
              <w:rPr>
                <w:sz w:val="20"/>
                <w:szCs w:val="20"/>
              </w:rPr>
              <w:t>.</w:t>
            </w:r>
          </w:p>
          <w:p w:rsidR="004F6A30" w:rsidRDefault="004F6A30" w:rsidP="004F6A30">
            <w:pPr>
              <w:rPr>
                <w:sz w:val="20"/>
                <w:szCs w:val="20"/>
              </w:rPr>
            </w:pPr>
          </w:p>
          <w:p w:rsidR="004F6A30" w:rsidRDefault="004F6A30" w:rsidP="004F6A30">
            <w:pPr>
              <w:rPr>
                <w:sz w:val="20"/>
                <w:szCs w:val="20"/>
              </w:rPr>
            </w:pPr>
          </w:p>
          <w:p w:rsidR="004F6A30" w:rsidRPr="00802EDD" w:rsidRDefault="004607AA" w:rsidP="004F6A30">
            <w:pPr>
              <w:numPr>
                <w:ilvl w:val="0"/>
                <w:numId w:val="11"/>
              </w:numPr>
              <w:suppressAutoHyphens/>
              <w:overflowPunct/>
              <w:rPr>
                <w:sz w:val="20"/>
                <w:szCs w:val="20"/>
              </w:rPr>
            </w:pPr>
            <w:r>
              <w:rPr>
                <w:sz w:val="20"/>
                <w:szCs w:val="20"/>
              </w:rPr>
              <w:t xml:space="preserve">360_DF is entirely running in Hadoop </w:t>
            </w:r>
            <w:r w:rsidR="00D83CAB">
              <w:rPr>
                <w:sz w:val="20"/>
                <w:szCs w:val="20"/>
              </w:rPr>
              <w:t>architecture</w:t>
            </w:r>
            <w:r w:rsidR="004F6A30">
              <w:rPr>
                <w:sz w:val="20"/>
                <w:szCs w:val="20"/>
              </w:rPr>
              <w:t>.</w:t>
            </w:r>
          </w:p>
          <w:p w:rsidR="004F6A30" w:rsidRPr="00802EDD" w:rsidRDefault="004F6A30" w:rsidP="004F6A30">
            <w:pPr>
              <w:numPr>
                <w:ilvl w:val="0"/>
                <w:numId w:val="11"/>
              </w:numPr>
              <w:suppressAutoHyphens/>
              <w:overflowPunct/>
              <w:rPr>
                <w:sz w:val="20"/>
                <w:szCs w:val="20"/>
              </w:rPr>
            </w:pPr>
            <w:r w:rsidRPr="00802EDD">
              <w:rPr>
                <w:sz w:val="20"/>
                <w:szCs w:val="20"/>
              </w:rPr>
              <w:t xml:space="preserve">It deals with </w:t>
            </w:r>
            <w:r w:rsidR="004607AA">
              <w:rPr>
                <w:sz w:val="20"/>
                <w:szCs w:val="20"/>
              </w:rPr>
              <w:t>telecom domain</w:t>
            </w:r>
            <w:r w:rsidRPr="00802EDD">
              <w:rPr>
                <w:sz w:val="20"/>
                <w:szCs w:val="20"/>
              </w:rPr>
              <w:t>.</w:t>
            </w:r>
          </w:p>
          <w:p w:rsidR="004F6A30" w:rsidRPr="00802EDD" w:rsidRDefault="004607AA" w:rsidP="004F6A30">
            <w:pPr>
              <w:numPr>
                <w:ilvl w:val="0"/>
                <w:numId w:val="11"/>
              </w:numPr>
              <w:suppressAutoHyphens/>
              <w:overflowPunct/>
              <w:rPr>
                <w:sz w:val="20"/>
                <w:szCs w:val="20"/>
              </w:rPr>
            </w:pPr>
            <w:r>
              <w:rPr>
                <w:sz w:val="20"/>
                <w:szCs w:val="20"/>
              </w:rPr>
              <w:t>Hive/Drill</w:t>
            </w:r>
            <w:r w:rsidR="004F6A30">
              <w:rPr>
                <w:sz w:val="20"/>
                <w:szCs w:val="20"/>
              </w:rPr>
              <w:t xml:space="preserve"> is used </w:t>
            </w:r>
            <w:r>
              <w:rPr>
                <w:sz w:val="20"/>
                <w:szCs w:val="20"/>
              </w:rPr>
              <w:t>for validating the data</w:t>
            </w:r>
          </w:p>
          <w:p w:rsidR="004F6A30" w:rsidRPr="00B6370E" w:rsidRDefault="004F6A30" w:rsidP="004F6A30">
            <w:pPr>
              <w:rPr>
                <w:sz w:val="20"/>
                <w:szCs w:val="20"/>
              </w:rPr>
            </w:pPr>
          </w:p>
          <w:p w:rsidR="004F6A30" w:rsidRPr="00802EDD" w:rsidRDefault="004F6A30" w:rsidP="004F6A30">
            <w:pPr>
              <w:rPr>
                <w:sz w:val="20"/>
                <w:szCs w:val="20"/>
              </w:rPr>
            </w:pPr>
          </w:p>
          <w:p w:rsidR="004F6A30" w:rsidRPr="00B6370E" w:rsidRDefault="004F6A30" w:rsidP="004F6A30">
            <w:pPr>
              <w:rPr>
                <w:b/>
                <w:sz w:val="20"/>
                <w:szCs w:val="20"/>
              </w:rPr>
            </w:pPr>
            <w:r w:rsidRPr="00802EDD">
              <w:rPr>
                <w:b/>
                <w:sz w:val="20"/>
                <w:szCs w:val="20"/>
              </w:rPr>
              <w:t>Major Contributions Done</w:t>
            </w:r>
            <w:r w:rsidRPr="00B6370E">
              <w:rPr>
                <w:b/>
                <w:sz w:val="20"/>
                <w:szCs w:val="20"/>
              </w:rPr>
              <w:t xml:space="preserve">: </w:t>
            </w:r>
          </w:p>
          <w:p w:rsidR="004F6A30" w:rsidRDefault="004F6A30" w:rsidP="004F6A30">
            <w:pPr>
              <w:numPr>
                <w:ilvl w:val="0"/>
                <w:numId w:val="11"/>
              </w:numPr>
              <w:rPr>
                <w:sz w:val="20"/>
                <w:szCs w:val="20"/>
              </w:rPr>
            </w:pPr>
            <w:r w:rsidRPr="00B6370E">
              <w:rPr>
                <w:sz w:val="20"/>
                <w:szCs w:val="20"/>
              </w:rPr>
              <w:t>Preparation</w:t>
            </w:r>
            <w:r>
              <w:rPr>
                <w:sz w:val="20"/>
                <w:szCs w:val="20"/>
              </w:rPr>
              <w:t xml:space="preserve"> of test data as per DQ checks</w:t>
            </w:r>
          </w:p>
          <w:p w:rsidR="004F6A30" w:rsidRDefault="004F6A30" w:rsidP="004F6A30">
            <w:pPr>
              <w:numPr>
                <w:ilvl w:val="0"/>
                <w:numId w:val="11"/>
              </w:numPr>
              <w:overflowPunct/>
              <w:jc w:val="both"/>
              <w:rPr>
                <w:sz w:val="20"/>
                <w:szCs w:val="20"/>
              </w:rPr>
            </w:pPr>
            <w:r>
              <w:rPr>
                <w:sz w:val="20"/>
                <w:szCs w:val="20"/>
              </w:rPr>
              <w:t>Involved in end to end</w:t>
            </w:r>
            <w:r w:rsidRPr="00802EDD">
              <w:rPr>
                <w:sz w:val="20"/>
                <w:szCs w:val="20"/>
              </w:rPr>
              <w:t xml:space="preserve"> Testing.</w:t>
            </w:r>
          </w:p>
          <w:p w:rsidR="004F6A30" w:rsidRPr="00802EDD" w:rsidRDefault="004F6A30" w:rsidP="004F6A30">
            <w:pPr>
              <w:numPr>
                <w:ilvl w:val="0"/>
                <w:numId w:val="11"/>
              </w:numPr>
              <w:overflowPunct/>
              <w:jc w:val="both"/>
              <w:rPr>
                <w:sz w:val="20"/>
                <w:szCs w:val="20"/>
              </w:rPr>
            </w:pPr>
            <w:r>
              <w:rPr>
                <w:sz w:val="20"/>
                <w:szCs w:val="20"/>
              </w:rPr>
              <w:t>Responsible of creating full RTM of the assigned stories.</w:t>
            </w:r>
          </w:p>
          <w:p w:rsidR="004F6A30" w:rsidRDefault="004F6A30" w:rsidP="004F6A30">
            <w:pPr>
              <w:pStyle w:val="ResExpSummary"/>
              <w:numPr>
                <w:ilvl w:val="0"/>
                <w:numId w:val="11"/>
              </w:numPr>
              <w:rPr>
                <w:rFonts w:ascii="Calibri" w:hAnsi="Calibri" w:cs="Calibri"/>
                <w:lang w:bidi="en-US"/>
              </w:rPr>
            </w:pPr>
            <w:r w:rsidRPr="00802EDD">
              <w:rPr>
                <w:rFonts w:ascii="Calibri" w:hAnsi="Calibri" w:cs="Calibri"/>
                <w:lang w:bidi="en-US"/>
              </w:rPr>
              <w:t>Preparation of Test scenario, Test case</w:t>
            </w:r>
            <w:r>
              <w:rPr>
                <w:rFonts w:ascii="Calibri" w:hAnsi="Calibri" w:cs="Calibri"/>
                <w:lang w:bidi="en-US"/>
              </w:rPr>
              <w:t xml:space="preserve"> design documents, Test results</w:t>
            </w:r>
          </w:p>
          <w:p w:rsidR="004F6A30" w:rsidRDefault="004F6A30" w:rsidP="004F6A30">
            <w:pPr>
              <w:pStyle w:val="ResExpSummary"/>
              <w:numPr>
                <w:ilvl w:val="0"/>
                <w:numId w:val="11"/>
              </w:numPr>
              <w:rPr>
                <w:rFonts w:ascii="Calibri" w:hAnsi="Calibri" w:cs="Calibri"/>
                <w:lang w:bidi="en-US"/>
              </w:rPr>
            </w:pPr>
            <w:r>
              <w:rPr>
                <w:rFonts w:ascii="Calibri" w:hAnsi="Calibri" w:cs="Calibri"/>
                <w:lang w:bidi="en-US"/>
              </w:rPr>
              <w:t xml:space="preserve">Document all the test results in </w:t>
            </w:r>
            <w:r w:rsidR="004607AA">
              <w:rPr>
                <w:rFonts w:ascii="Calibri" w:hAnsi="Calibri" w:cs="Calibri"/>
                <w:lang w:bidi="en-US"/>
              </w:rPr>
              <w:t>Rally</w:t>
            </w:r>
            <w:r>
              <w:rPr>
                <w:rFonts w:ascii="Calibri" w:hAnsi="Calibri" w:cs="Calibri"/>
                <w:lang w:bidi="en-US"/>
              </w:rPr>
              <w:t>.</w:t>
            </w:r>
          </w:p>
          <w:p w:rsidR="004F6A30" w:rsidRPr="0065489B" w:rsidRDefault="004F6A30" w:rsidP="004F6A30">
            <w:pPr>
              <w:pStyle w:val="ResExpSummary"/>
              <w:numPr>
                <w:ilvl w:val="0"/>
                <w:numId w:val="11"/>
              </w:numPr>
              <w:rPr>
                <w:rFonts w:ascii="Calibri" w:hAnsi="Calibri" w:cs="Calibri"/>
                <w:lang w:bidi="en-US"/>
              </w:rPr>
            </w:pPr>
            <w:r w:rsidRPr="00802EDD">
              <w:rPr>
                <w:rFonts w:ascii="Calibri" w:hAnsi="Calibri" w:cs="Calibri"/>
                <w:lang w:bidi="en-US"/>
              </w:rPr>
              <w:lastRenderedPageBreak/>
              <w:t xml:space="preserve">Raising/tracking/retesting/closing valid defects in </w:t>
            </w:r>
            <w:r w:rsidR="004607AA">
              <w:rPr>
                <w:rFonts w:ascii="Calibri" w:hAnsi="Calibri" w:cs="Calibri"/>
                <w:lang w:bidi="en-US"/>
              </w:rPr>
              <w:t>rally</w:t>
            </w:r>
            <w:r w:rsidRPr="00802EDD">
              <w:rPr>
                <w:rFonts w:ascii="Calibri" w:hAnsi="Calibri" w:cs="Calibri"/>
                <w:lang w:bidi="en-US"/>
              </w:rPr>
              <w:t>.</w:t>
            </w:r>
          </w:p>
          <w:p w:rsidR="004F6A30" w:rsidRDefault="004F6A30" w:rsidP="004F6A30">
            <w:pPr>
              <w:numPr>
                <w:ilvl w:val="0"/>
                <w:numId w:val="11"/>
              </w:numPr>
              <w:rPr>
                <w:sz w:val="20"/>
                <w:szCs w:val="20"/>
              </w:rPr>
            </w:pPr>
            <w:r w:rsidRPr="00B6370E">
              <w:rPr>
                <w:sz w:val="20"/>
                <w:szCs w:val="20"/>
              </w:rPr>
              <w:t xml:space="preserve">Ensured system tests and verified the quality criteria specified by the customer. </w:t>
            </w:r>
          </w:p>
          <w:p w:rsidR="00D83CAB" w:rsidRDefault="00D83CAB" w:rsidP="004F6A30">
            <w:pPr>
              <w:numPr>
                <w:ilvl w:val="0"/>
                <w:numId w:val="11"/>
              </w:numPr>
              <w:rPr>
                <w:sz w:val="20"/>
                <w:szCs w:val="20"/>
              </w:rPr>
            </w:pPr>
            <w:r>
              <w:rPr>
                <w:sz w:val="20"/>
                <w:szCs w:val="20"/>
              </w:rPr>
              <w:t>Analyzing the data and providing useful information based on the analysis.</w:t>
            </w:r>
          </w:p>
          <w:p w:rsidR="00D83CAB" w:rsidRPr="00B6370E" w:rsidRDefault="00D83CAB" w:rsidP="004F6A30">
            <w:pPr>
              <w:numPr>
                <w:ilvl w:val="0"/>
                <w:numId w:val="11"/>
              </w:numPr>
              <w:rPr>
                <w:sz w:val="20"/>
                <w:szCs w:val="20"/>
              </w:rPr>
            </w:pPr>
            <w:r>
              <w:rPr>
                <w:sz w:val="20"/>
                <w:szCs w:val="20"/>
              </w:rPr>
              <w:t>Supporting Development activities by debugging the logic implemented.</w:t>
            </w:r>
          </w:p>
          <w:p w:rsidR="004F6A30" w:rsidRDefault="004F6A30" w:rsidP="00275253">
            <w:pPr>
              <w:rPr>
                <w:b/>
                <w:sz w:val="20"/>
                <w:szCs w:val="20"/>
              </w:rPr>
            </w:pPr>
          </w:p>
          <w:p w:rsidR="004F6A30" w:rsidRDefault="004F6A30" w:rsidP="00275253">
            <w:pPr>
              <w:rPr>
                <w:b/>
                <w:sz w:val="20"/>
                <w:szCs w:val="20"/>
              </w:rPr>
            </w:pPr>
          </w:p>
          <w:p w:rsidR="004F6A30" w:rsidRDefault="004F6A30" w:rsidP="00275253">
            <w:pPr>
              <w:rPr>
                <w:b/>
                <w:sz w:val="20"/>
                <w:szCs w:val="20"/>
              </w:rPr>
            </w:pPr>
          </w:p>
          <w:p w:rsidR="004F6A30" w:rsidRDefault="004F6A30" w:rsidP="00275253">
            <w:pPr>
              <w:rPr>
                <w:b/>
                <w:sz w:val="20"/>
                <w:szCs w:val="20"/>
              </w:rPr>
            </w:pPr>
          </w:p>
          <w:p w:rsidR="009D7A9F" w:rsidRDefault="009D7A9F" w:rsidP="00F23894">
            <w:pPr>
              <w:pStyle w:val="Default"/>
              <w:rPr>
                <w:b/>
                <w:sz w:val="20"/>
                <w:szCs w:val="20"/>
              </w:rPr>
            </w:pPr>
          </w:p>
          <w:p w:rsidR="00275253" w:rsidRPr="00EC30F6" w:rsidRDefault="00275253" w:rsidP="00EC30F6">
            <w:pPr>
              <w:rPr>
                <w:b/>
                <w:sz w:val="20"/>
                <w:szCs w:val="20"/>
              </w:rPr>
            </w:pPr>
            <w:r w:rsidRPr="00A958B1">
              <w:rPr>
                <w:b/>
                <w:sz w:val="20"/>
                <w:szCs w:val="20"/>
              </w:rPr>
              <w:t xml:space="preserve">Project Name: </w:t>
            </w:r>
            <w:proofErr w:type="spellStart"/>
            <w:r w:rsidR="00F23894">
              <w:rPr>
                <w:b/>
                <w:sz w:val="20"/>
                <w:szCs w:val="20"/>
              </w:rPr>
              <w:t>DASHboard</w:t>
            </w:r>
            <w:proofErr w:type="spellEnd"/>
            <w:r w:rsidR="00F23894">
              <w:rPr>
                <w:b/>
                <w:sz w:val="20"/>
                <w:szCs w:val="20"/>
              </w:rPr>
              <w:t xml:space="preserve">         </w:t>
            </w:r>
            <w:r w:rsidRPr="00A958B1">
              <w:rPr>
                <w:b/>
                <w:sz w:val="20"/>
                <w:szCs w:val="20"/>
              </w:rPr>
              <w:t xml:space="preserve">Client:  </w:t>
            </w:r>
            <w:r w:rsidR="00F23894" w:rsidRPr="00F23894">
              <w:rPr>
                <w:b/>
                <w:sz w:val="20"/>
                <w:szCs w:val="20"/>
              </w:rPr>
              <w:t>Allstate Insurance Company, USA</w:t>
            </w:r>
            <w:r w:rsidR="00F23894">
              <w:rPr>
                <w:b/>
                <w:sz w:val="20"/>
                <w:szCs w:val="20"/>
              </w:rPr>
              <w:tab/>
            </w:r>
            <w:r w:rsidRPr="00A958B1">
              <w:rPr>
                <w:b/>
                <w:sz w:val="20"/>
                <w:szCs w:val="20"/>
              </w:rPr>
              <w:t xml:space="preserve">Duration: </w:t>
            </w:r>
            <w:r w:rsidR="009D7A9F">
              <w:rPr>
                <w:b/>
                <w:sz w:val="20"/>
                <w:szCs w:val="20"/>
              </w:rPr>
              <w:t>OCT 2013</w:t>
            </w:r>
            <w:r w:rsidRPr="00A958B1">
              <w:rPr>
                <w:b/>
                <w:sz w:val="20"/>
                <w:szCs w:val="20"/>
              </w:rPr>
              <w:t xml:space="preserve">- </w:t>
            </w:r>
            <w:r w:rsidR="009D7A9F">
              <w:rPr>
                <w:b/>
                <w:sz w:val="20"/>
                <w:szCs w:val="20"/>
              </w:rPr>
              <w:t>OCT 2015</w:t>
            </w:r>
          </w:p>
          <w:p w:rsidR="00275253" w:rsidRPr="00B6370E" w:rsidRDefault="00275253" w:rsidP="00275253">
            <w:pPr>
              <w:rPr>
                <w:sz w:val="20"/>
                <w:szCs w:val="20"/>
              </w:rPr>
            </w:pPr>
          </w:p>
          <w:p w:rsidR="00275253" w:rsidRDefault="00275253" w:rsidP="00275253">
            <w:pPr>
              <w:rPr>
                <w:b/>
                <w:sz w:val="20"/>
                <w:szCs w:val="20"/>
              </w:rPr>
            </w:pPr>
            <w:r w:rsidRPr="00B6370E">
              <w:rPr>
                <w:sz w:val="20"/>
                <w:szCs w:val="20"/>
              </w:rPr>
              <w:t>P</w:t>
            </w:r>
            <w:r w:rsidRPr="00B6370E">
              <w:rPr>
                <w:b/>
                <w:sz w:val="20"/>
                <w:szCs w:val="20"/>
              </w:rPr>
              <w:t>roject Description :</w:t>
            </w:r>
          </w:p>
          <w:p w:rsidR="00EC30F6" w:rsidRPr="00B6370E" w:rsidRDefault="00EC30F6" w:rsidP="00275253">
            <w:pPr>
              <w:rPr>
                <w:sz w:val="20"/>
                <w:szCs w:val="20"/>
              </w:rPr>
            </w:pPr>
          </w:p>
          <w:p w:rsidR="00EC30F6" w:rsidRPr="00EC30F6" w:rsidRDefault="00EC30F6" w:rsidP="00EC30F6">
            <w:pPr>
              <w:numPr>
                <w:ilvl w:val="0"/>
                <w:numId w:val="11"/>
              </w:numPr>
              <w:rPr>
                <w:sz w:val="20"/>
                <w:szCs w:val="20"/>
              </w:rPr>
            </w:pPr>
            <w:r w:rsidRPr="00EC30F6">
              <w:rPr>
                <w:sz w:val="20"/>
                <w:szCs w:val="20"/>
              </w:rPr>
              <w:t>Allstate is an US Insurance company which has lakhs of agents who have policy transactions on daily basis.</w:t>
            </w:r>
          </w:p>
          <w:p w:rsidR="00EC30F6" w:rsidRPr="00EC30F6" w:rsidRDefault="00EC30F6" w:rsidP="00EC30F6">
            <w:pPr>
              <w:numPr>
                <w:ilvl w:val="0"/>
                <w:numId w:val="11"/>
              </w:numPr>
              <w:rPr>
                <w:sz w:val="20"/>
                <w:szCs w:val="20"/>
              </w:rPr>
            </w:pPr>
            <w:r w:rsidRPr="00EC30F6">
              <w:rPr>
                <w:sz w:val="20"/>
                <w:szCs w:val="20"/>
              </w:rPr>
              <w:t xml:space="preserve"> At Allstate, the current agent pay technology operating environment is quite complex. In order to address the complexities and issues of existing system, Agent Pay Reporting Simplification program has been initialized. </w:t>
            </w:r>
          </w:p>
          <w:p w:rsidR="00EC30F6" w:rsidRPr="00EC30F6" w:rsidRDefault="00EC30F6" w:rsidP="00EC30F6">
            <w:pPr>
              <w:numPr>
                <w:ilvl w:val="0"/>
                <w:numId w:val="11"/>
              </w:numPr>
              <w:rPr>
                <w:sz w:val="20"/>
                <w:szCs w:val="20"/>
              </w:rPr>
            </w:pPr>
            <w:r w:rsidRPr="00EC30F6">
              <w:rPr>
                <w:sz w:val="20"/>
                <w:szCs w:val="20"/>
              </w:rPr>
              <w:t xml:space="preserve"> One of the primary objectives of the Agent Pay Report Simplification Roadmap comprising of the DASH program is to build "Sales Data Foundation"(SDF). SDF will provide a single definition of sales performance metrics via a single governed data layer that will enable more fact based decisions for agents, home office, field sales, and controllers.</w:t>
            </w:r>
          </w:p>
          <w:p w:rsidR="00EC30F6" w:rsidRPr="00EC30F6" w:rsidRDefault="00EC30F6" w:rsidP="00EC30F6">
            <w:pPr>
              <w:numPr>
                <w:ilvl w:val="0"/>
                <w:numId w:val="11"/>
              </w:numPr>
              <w:rPr>
                <w:sz w:val="20"/>
                <w:szCs w:val="20"/>
              </w:rPr>
            </w:pPr>
            <w:r w:rsidRPr="00EC30F6">
              <w:rPr>
                <w:sz w:val="20"/>
                <w:szCs w:val="20"/>
              </w:rPr>
              <w:t>From technical point of view, we have some source files which is either a text file or an xml file.</w:t>
            </w:r>
          </w:p>
          <w:p w:rsidR="00EC30F6" w:rsidRPr="00EC30F6" w:rsidRDefault="00EC30F6" w:rsidP="00EC30F6">
            <w:pPr>
              <w:ind w:left="720"/>
              <w:rPr>
                <w:sz w:val="20"/>
                <w:szCs w:val="20"/>
              </w:rPr>
            </w:pPr>
            <w:r w:rsidRPr="00EC30F6">
              <w:rPr>
                <w:sz w:val="20"/>
                <w:szCs w:val="20"/>
              </w:rPr>
              <w:t xml:space="preserve">This source file loaded through </w:t>
            </w:r>
            <w:proofErr w:type="spellStart"/>
            <w:r w:rsidRPr="00EC30F6">
              <w:rPr>
                <w:sz w:val="20"/>
                <w:szCs w:val="20"/>
              </w:rPr>
              <w:t>Informatica</w:t>
            </w:r>
            <w:proofErr w:type="spellEnd"/>
            <w:r w:rsidRPr="00EC30F6">
              <w:rPr>
                <w:sz w:val="20"/>
                <w:szCs w:val="20"/>
              </w:rPr>
              <w:t xml:space="preserve"> tool which takes care of all the transformations and the data is loaded to target table.</w:t>
            </w:r>
          </w:p>
          <w:p w:rsidR="00EC30F6" w:rsidRPr="00EC30F6" w:rsidRDefault="00EC30F6" w:rsidP="00EC30F6">
            <w:pPr>
              <w:numPr>
                <w:ilvl w:val="0"/>
                <w:numId w:val="11"/>
              </w:numPr>
              <w:rPr>
                <w:sz w:val="20"/>
                <w:szCs w:val="20"/>
              </w:rPr>
            </w:pPr>
            <w:r w:rsidRPr="00EC30F6">
              <w:rPr>
                <w:sz w:val="20"/>
                <w:szCs w:val="20"/>
              </w:rPr>
              <w:t>Using this data from target table agent reports get generated.</w:t>
            </w:r>
          </w:p>
          <w:p w:rsidR="00EC30F6" w:rsidRPr="00EC30F6" w:rsidRDefault="00EC30F6" w:rsidP="00EC30F6">
            <w:pPr>
              <w:numPr>
                <w:ilvl w:val="0"/>
                <w:numId w:val="11"/>
              </w:numPr>
              <w:rPr>
                <w:sz w:val="20"/>
                <w:szCs w:val="20"/>
              </w:rPr>
            </w:pPr>
            <w:r w:rsidRPr="00EC30F6">
              <w:rPr>
                <w:sz w:val="20"/>
                <w:szCs w:val="20"/>
              </w:rPr>
              <w:t>DASH (Dynamic Agency Sales Hub) is an application which has different reports based on Agent transactions, Sales, Profit and Loss which is user friendly. This report generation involves various ETL processes of millions of transactions based on the type of report.</w:t>
            </w:r>
          </w:p>
          <w:p w:rsidR="001A2770" w:rsidRDefault="001A2770" w:rsidP="00275253">
            <w:pPr>
              <w:rPr>
                <w:sz w:val="20"/>
                <w:szCs w:val="20"/>
              </w:rPr>
            </w:pPr>
          </w:p>
          <w:p w:rsidR="00275253" w:rsidRPr="00B6370E" w:rsidRDefault="00275253" w:rsidP="00275253">
            <w:pPr>
              <w:rPr>
                <w:sz w:val="20"/>
                <w:szCs w:val="20"/>
              </w:rPr>
            </w:pPr>
          </w:p>
          <w:p w:rsidR="00275253" w:rsidRPr="00802EDD" w:rsidRDefault="00275253" w:rsidP="00275253">
            <w:pPr>
              <w:rPr>
                <w:sz w:val="20"/>
                <w:szCs w:val="20"/>
              </w:rPr>
            </w:pPr>
          </w:p>
          <w:p w:rsidR="00275253" w:rsidRPr="00B6370E" w:rsidRDefault="00275253" w:rsidP="00275253">
            <w:pPr>
              <w:rPr>
                <w:b/>
                <w:sz w:val="20"/>
                <w:szCs w:val="20"/>
              </w:rPr>
            </w:pPr>
            <w:r w:rsidRPr="00802EDD">
              <w:rPr>
                <w:b/>
                <w:sz w:val="20"/>
                <w:szCs w:val="20"/>
              </w:rPr>
              <w:t>Major Contributions Done</w:t>
            </w:r>
            <w:r w:rsidRPr="00B6370E">
              <w:rPr>
                <w:b/>
                <w:sz w:val="20"/>
                <w:szCs w:val="20"/>
              </w:rPr>
              <w:t xml:space="preserve">: </w:t>
            </w:r>
          </w:p>
          <w:p w:rsidR="00BD0342" w:rsidRDefault="00BD0342" w:rsidP="00BD0342">
            <w:pPr>
              <w:numPr>
                <w:ilvl w:val="0"/>
                <w:numId w:val="11"/>
              </w:numPr>
              <w:rPr>
                <w:sz w:val="20"/>
                <w:szCs w:val="20"/>
              </w:rPr>
            </w:pPr>
            <w:r w:rsidRPr="00BD0342">
              <w:rPr>
                <w:sz w:val="20"/>
                <w:szCs w:val="20"/>
              </w:rPr>
              <w:t>Analyzing requirements to understand the business functionality.</w:t>
            </w:r>
          </w:p>
          <w:p w:rsidR="00BD0342" w:rsidRPr="00BD0342" w:rsidRDefault="00BD0342" w:rsidP="00BD0342">
            <w:pPr>
              <w:numPr>
                <w:ilvl w:val="0"/>
                <w:numId w:val="11"/>
              </w:numPr>
              <w:rPr>
                <w:sz w:val="20"/>
                <w:szCs w:val="20"/>
              </w:rPr>
            </w:pPr>
            <w:r w:rsidRPr="00BD0342">
              <w:rPr>
                <w:sz w:val="20"/>
                <w:szCs w:val="20"/>
              </w:rPr>
              <w:t>Preparing the test strategy to test the proposed functionality or modifications / amendments to the system.</w:t>
            </w:r>
          </w:p>
          <w:p w:rsidR="00BD0342" w:rsidRDefault="00BD0342" w:rsidP="00BD0342">
            <w:pPr>
              <w:numPr>
                <w:ilvl w:val="0"/>
                <w:numId w:val="11"/>
              </w:numPr>
              <w:rPr>
                <w:sz w:val="20"/>
                <w:szCs w:val="20"/>
              </w:rPr>
            </w:pPr>
            <w:r w:rsidRPr="00BD0342">
              <w:rPr>
                <w:sz w:val="20"/>
                <w:szCs w:val="20"/>
              </w:rPr>
              <w:t>Preparing test cases based on the design and mapping documents.</w:t>
            </w:r>
          </w:p>
          <w:p w:rsidR="00BD0342" w:rsidRPr="00BD0342" w:rsidRDefault="00BD0342" w:rsidP="00BD0342">
            <w:pPr>
              <w:numPr>
                <w:ilvl w:val="0"/>
                <w:numId w:val="11"/>
              </w:numPr>
              <w:rPr>
                <w:sz w:val="20"/>
                <w:szCs w:val="20"/>
              </w:rPr>
            </w:pPr>
            <w:r>
              <w:rPr>
                <w:sz w:val="20"/>
                <w:szCs w:val="20"/>
              </w:rPr>
              <w:t>Validating Reports data against database</w:t>
            </w:r>
          </w:p>
          <w:p w:rsidR="00BD0342" w:rsidRPr="00BD0342" w:rsidRDefault="00BD0342" w:rsidP="00BD0342">
            <w:pPr>
              <w:numPr>
                <w:ilvl w:val="0"/>
                <w:numId w:val="11"/>
              </w:numPr>
              <w:rPr>
                <w:sz w:val="20"/>
                <w:szCs w:val="20"/>
              </w:rPr>
            </w:pPr>
            <w:r w:rsidRPr="00BD0342">
              <w:rPr>
                <w:sz w:val="20"/>
                <w:szCs w:val="20"/>
              </w:rPr>
              <w:t>Reviewing of the test cases.</w:t>
            </w:r>
          </w:p>
          <w:p w:rsidR="00BD0342" w:rsidRPr="00BD0342" w:rsidRDefault="00BD0342" w:rsidP="00BD0342">
            <w:pPr>
              <w:numPr>
                <w:ilvl w:val="0"/>
                <w:numId w:val="11"/>
              </w:numPr>
              <w:rPr>
                <w:sz w:val="20"/>
                <w:szCs w:val="20"/>
              </w:rPr>
            </w:pPr>
            <w:r w:rsidRPr="00BD0342">
              <w:rPr>
                <w:sz w:val="20"/>
                <w:szCs w:val="20"/>
              </w:rPr>
              <w:t>Writing queries in SQL developer and testing the system and analyzing the test results.</w:t>
            </w:r>
          </w:p>
          <w:p w:rsidR="00275253" w:rsidRPr="00BD0342" w:rsidRDefault="00BD0342" w:rsidP="00BD0342">
            <w:pPr>
              <w:numPr>
                <w:ilvl w:val="0"/>
                <w:numId w:val="11"/>
              </w:numPr>
              <w:rPr>
                <w:sz w:val="20"/>
                <w:szCs w:val="20"/>
              </w:rPr>
            </w:pPr>
            <w:r w:rsidRPr="00BD0342">
              <w:rPr>
                <w:sz w:val="20"/>
                <w:szCs w:val="20"/>
              </w:rPr>
              <w:t>Performing functional testing, End-to-End testing support and Data Quality testing.</w:t>
            </w:r>
          </w:p>
          <w:p w:rsidR="00BD0342" w:rsidRPr="00BD0342" w:rsidRDefault="00BD0342" w:rsidP="00BD0342">
            <w:pPr>
              <w:numPr>
                <w:ilvl w:val="0"/>
                <w:numId w:val="11"/>
              </w:numPr>
              <w:rPr>
                <w:sz w:val="20"/>
                <w:szCs w:val="20"/>
              </w:rPr>
            </w:pPr>
            <w:r w:rsidRPr="00BD0342">
              <w:rPr>
                <w:sz w:val="20"/>
                <w:szCs w:val="20"/>
              </w:rPr>
              <w:t>C</w:t>
            </w:r>
            <w:r>
              <w:rPr>
                <w:sz w:val="20"/>
                <w:szCs w:val="20"/>
              </w:rPr>
              <w:t xml:space="preserve">arried out System testing, Regression </w:t>
            </w:r>
            <w:r w:rsidR="009D7A9F">
              <w:rPr>
                <w:sz w:val="20"/>
                <w:szCs w:val="20"/>
              </w:rPr>
              <w:t xml:space="preserve">testing, Security testing, Integrating Testing, UAT </w:t>
            </w:r>
            <w:r w:rsidRPr="00BD0342">
              <w:rPr>
                <w:sz w:val="20"/>
                <w:szCs w:val="20"/>
              </w:rPr>
              <w:t>and Production Validation.</w:t>
            </w:r>
          </w:p>
          <w:p w:rsidR="00BD0342" w:rsidRPr="00BD0342" w:rsidRDefault="00BD0342" w:rsidP="00BD0342">
            <w:pPr>
              <w:numPr>
                <w:ilvl w:val="0"/>
                <w:numId w:val="11"/>
              </w:numPr>
              <w:rPr>
                <w:sz w:val="20"/>
                <w:szCs w:val="20"/>
              </w:rPr>
            </w:pPr>
            <w:r w:rsidRPr="00BD0342">
              <w:rPr>
                <w:sz w:val="20"/>
                <w:szCs w:val="20"/>
              </w:rPr>
              <w:t>Reporting of test results.</w:t>
            </w:r>
          </w:p>
          <w:p w:rsidR="00BD0342" w:rsidRPr="00BD0342" w:rsidRDefault="00BD0342" w:rsidP="00BD0342">
            <w:pPr>
              <w:numPr>
                <w:ilvl w:val="0"/>
                <w:numId w:val="11"/>
              </w:numPr>
              <w:rPr>
                <w:sz w:val="20"/>
                <w:szCs w:val="20"/>
              </w:rPr>
            </w:pPr>
            <w:r w:rsidRPr="00BD0342">
              <w:rPr>
                <w:sz w:val="20"/>
                <w:szCs w:val="20"/>
              </w:rPr>
              <w:t>Reporting and Tracking defects identified during test execution.</w:t>
            </w:r>
          </w:p>
          <w:p w:rsidR="00BD0342" w:rsidRDefault="00BD0342" w:rsidP="00BD0342">
            <w:pPr>
              <w:numPr>
                <w:ilvl w:val="0"/>
                <w:numId w:val="11"/>
              </w:numPr>
              <w:rPr>
                <w:sz w:val="20"/>
                <w:szCs w:val="20"/>
              </w:rPr>
            </w:pPr>
            <w:r w:rsidRPr="00BD0342">
              <w:rPr>
                <w:sz w:val="20"/>
                <w:szCs w:val="20"/>
              </w:rPr>
              <w:t>Onsite – offshore coordination and prov</w:t>
            </w:r>
            <w:r>
              <w:rPr>
                <w:sz w:val="20"/>
                <w:szCs w:val="20"/>
              </w:rPr>
              <w:t>iding status updates to client.</w:t>
            </w:r>
          </w:p>
          <w:p w:rsidR="00BD0342" w:rsidRPr="00BD0342" w:rsidRDefault="00BD0342" w:rsidP="00BD0342">
            <w:pPr>
              <w:numPr>
                <w:ilvl w:val="0"/>
                <w:numId w:val="11"/>
              </w:numPr>
              <w:rPr>
                <w:sz w:val="20"/>
                <w:szCs w:val="20"/>
              </w:rPr>
            </w:pPr>
            <w:r>
              <w:rPr>
                <w:sz w:val="20"/>
                <w:szCs w:val="20"/>
              </w:rPr>
              <w:t>Walking through the test cases and SQL queries to client.</w:t>
            </w:r>
          </w:p>
          <w:p w:rsidR="00A46621" w:rsidRDefault="00BD0342" w:rsidP="00BD0342">
            <w:pPr>
              <w:numPr>
                <w:ilvl w:val="0"/>
                <w:numId w:val="11"/>
              </w:numPr>
              <w:rPr>
                <w:sz w:val="20"/>
                <w:szCs w:val="20"/>
              </w:rPr>
            </w:pPr>
            <w:r w:rsidRPr="00BD0342">
              <w:rPr>
                <w:sz w:val="20"/>
                <w:szCs w:val="20"/>
              </w:rPr>
              <w:t>Issue reporting and follow up with development team.</w:t>
            </w:r>
          </w:p>
          <w:p w:rsidR="009D7A9F" w:rsidRDefault="009D7A9F" w:rsidP="00BD0342">
            <w:pPr>
              <w:numPr>
                <w:ilvl w:val="0"/>
                <w:numId w:val="11"/>
              </w:numPr>
              <w:rPr>
                <w:sz w:val="20"/>
                <w:szCs w:val="20"/>
              </w:rPr>
            </w:pPr>
            <w:r>
              <w:rPr>
                <w:sz w:val="20"/>
                <w:szCs w:val="20"/>
              </w:rPr>
              <w:t xml:space="preserve">Writing </w:t>
            </w:r>
            <w:proofErr w:type="spellStart"/>
            <w:r>
              <w:rPr>
                <w:sz w:val="20"/>
                <w:szCs w:val="20"/>
              </w:rPr>
              <w:t>extrapolatory</w:t>
            </w:r>
            <w:proofErr w:type="spellEnd"/>
            <w:r>
              <w:rPr>
                <w:sz w:val="20"/>
                <w:szCs w:val="20"/>
              </w:rPr>
              <w:t xml:space="preserve"> test cases.</w:t>
            </w:r>
          </w:p>
          <w:p w:rsidR="009D7A9F" w:rsidRDefault="009D7A9F" w:rsidP="009D7A9F">
            <w:pPr>
              <w:rPr>
                <w:sz w:val="20"/>
                <w:szCs w:val="20"/>
              </w:rPr>
            </w:pPr>
          </w:p>
          <w:p w:rsidR="009D7A9F" w:rsidRPr="009D7A9F" w:rsidRDefault="009D7A9F" w:rsidP="009D7A9F">
            <w:pPr>
              <w:rPr>
                <w:b/>
                <w:sz w:val="20"/>
                <w:szCs w:val="20"/>
              </w:rPr>
            </w:pPr>
            <w:r w:rsidRPr="009D7A9F">
              <w:rPr>
                <w:b/>
                <w:sz w:val="20"/>
                <w:szCs w:val="20"/>
              </w:rPr>
              <w:t>Extra Contribution</w:t>
            </w:r>
            <w:r w:rsidR="00B43D6E">
              <w:rPr>
                <w:b/>
                <w:sz w:val="20"/>
                <w:szCs w:val="20"/>
              </w:rPr>
              <w:t>s</w:t>
            </w:r>
            <w:r w:rsidRPr="009D7A9F">
              <w:rPr>
                <w:b/>
                <w:sz w:val="20"/>
                <w:szCs w:val="20"/>
              </w:rPr>
              <w:t xml:space="preserve"> :</w:t>
            </w:r>
          </w:p>
          <w:p w:rsidR="009D7A9F" w:rsidRDefault="009D7A9F" w:rsidP="009D7A9F">
            <w:pPr>
              <w:rPr>
                <w:sz w:val="20"/>
                <w:szCs w:val="20"/>
              </w:rPr>
            </w:pPr>
          </w:p>
          <w:p w:rsidR="009D7A9F" w:rsidRPr="00B43D6E" w:rsidRDefault="009D7A9F" w:rsidP="009D7A9F">
            <w:pPr>
              <w:numPr>
                <w:ilvl w:val="0"/>
                <w:numId w:val="16"/>
              </w:numPr>
              <w:rPr>
                <w:sz w:val="20"/>
                <w:szCs w:val="20"/>
              </w:rPr>
            </w:pPr>
            <w:r>
              <w:rPr>
                <w:sz w:val="20"/>
                <w:szCs w:val="20"/>
              </w:rPr>
              <w:t>Suggested development team in designing the report such a way that Agents can open the report in minimal amount of time with providing minimum information</w:t>
            </w:r>
            <w:r w:rsidR="00EC30F6">
              <w:rPr>
                <w:sz w:val="20"/>
                <w:szCs w:val="20"/>
              </w:rPr>
              <w:t>. So that it improves the Performance of the report.</w:t>
            </w:r>
            <w:r>
              <w:rPr>
                <w:sz w:val="20"/>
                <w:szCs w:val="20"/>
              </w:rPr>
              <w:t xml:space="preserve"> Received Client appreciation.</w:t>
            </w:r>
          </w:p>
          <w:p w:rsidR="009D7A9F" w:rsidRPr="00B43D6E" w:rsidRDefault="009D7A9F" w:rsidP="00B43D6E">
            <w:pPr>
              <w:numPr>
                <w:ilvl w:val="0"/>
                <w:numId w:val="16"/>
              </w:numPr>
              <w:rPr>
                <w:sz w:val="20"/>
                <w:szCs w:val="20"/>
              </w:rPr>
            </w:pPr>
            <w:r>
              <w:rPr>
                <w:sz w:val="20"/>
                <w:szCs w:val="20"/>
              </w:rPr>
              <w:t>Provided analysis report looking at the data of the Agents. Received client appreciation on the same.</w:t>
            </w:r>
          </w:p>
          <w:p w:rsidR="009D7A9F" w:rsidRPr="00BD0342" w:rsidRDefault="009D7A9F" w:rsidP="009D7A9F">
            <w:pPr>
              <w:numPr>
                <w:ilvl w:val="0"/>
                <w:numId w:val="16"/>
              </w:numPr>
              <w:rPr>
                <w:sz w:val="20"/>
                <w:szCs w:val="20"/>
              </w:rPr>
            </w:pPr>
            <w:r>
              <w:rPr>
                <w:sz w:val="20"/>
                <w:szCs w:val="20"/>
              </w:rPr>
              <w:t>Received client appreciation and mangers Appreciation in finding defect which was causing Security issue.</w:t>
            </w:r>
          </w:p>
        </w:tc>
      </w:tr>
    </w:tbl>
    <w:p w:rsidR="009D7A9F" w:rsidRDefault="009D7A9F">
      <w:pPr>
        <w:rPr>
          <w:sz w:val="20"/>
          <w:szCs w:val="20"/>
        </w:rPr>
      </w:pPr>
    </w:p>
    <w:p w:rsidR="009D7A9F" w:rsidRDefault="009D7A9F">
      <w:pPr>
        <w:rPr>
          <w:sz w:val="20"/>
          <w:szCs w:val="20"/>
        </w:rPr>
      </w:pPr>
    </w:p>
    <w:p w:rsidR="009D7A9F" w:rsidRDefault="009D7A9F">
      <w:pPr>
        <w:rPr>
          <w:sz w:val="20"/>
          <w:szCs w:val="20"/>
        </w:rPr>
      </w:pPr>
    </w:p>
    <w:p w:rsidR="009D7A9F" w:rsidRPr="00B6370E" w:rsidRDefault="009D7A9F">
      <w:pPr>
        <w:rPr>
          <w:sz w:val="20"/>
          <w:szCs w:val="20"/>
        </w:rPr>
      </w:pPr>
    </w:p>
    <w:p w:rsidR="005E4CE6" w:rsidRDefault="005E4CE6">
      <w:pPr>
        <w:rPr>
          <w:sz w:val="20"/>
          <w:szCs w:val="20"/>
        </w:rPr>
      </w:pPr>
    </w:p>
    <w:p w:rsidR="00CD32C9" w:rsidRDefault="00CD32C9">
      <w:pPr>
        <w:rPr>
          <w:sz w:val="20"/>
          <w:szCs w:val="20"/>
        </w:rPr>
      </w:pPr>
    </w:p>
    <w:p w:rsidR="00CD32C9" w:rsidRDefault="00CD32C9">
      <w:pPr>
        <w:rPr>
          <w:sz w:val="20"/>
          <w:szCs w:val="20"/>
        </w:rPr>
      </w:pPr>
    </w:p>
    <w:p w:rsidR="00CD32C9" w:rsidRDefault="00CD32C9">
      <w:pPr>
        <w:rPr>
          <w:sz w:val="20"/>
          <w:szCs w:val="20"/>
        </w:rPr>
      </w:pPr>
    </w:p>
    <w:p w:rsidR="00CD32C9" w:rsidRDefault="00CD32C9">
      <w:pPr>
        <w:rPr>
          <w:sz w:val="20"/>
          <w:szCs w:val="20"/>
        </w:rPr>
      </w:pPr>
    </w:p>
    <w:p w:rsidR="00B43D6E" w:rsidRDefault="00B43D6E">
      <w:pPr>
        <w:rPr>
          <w:sz w:val="20"/>
          <w:szCs w:val="20"/>
        </w:rPr>
      </w:pPr>
    </w:p>
    <w:p w:rsidR="00B43D6E" w:rsidRDefault="00B43D6E">
      <w:pPr>
        <w:rPr>
          <w:sz w:val="20"/>
          <w:szCs w:val="20"/>
        </w:rPr>
      </w:pPr>
    </w:p>
    <w:p w:rsidR="00EC30F6" w:rsidRDefault="00EC30F6">
      <w:pPr>
        <w:rPr>
          <w:sz w:val="20"/>
          <w:szCs w:val="20"/>
        </w:rPr>
      </w:pPr>
    </w:p>
    <w:p w:rsidR="00CD32C9" w:rsidRPr="00B6370E" w:rsidRDefault="00CD32C9">
      <w:pPr>
        <w:rPr>
          <w:sz w:val="20"/>
          <w:szCs w:val="20"/>
        </w:rPr>
      </w:pPr>
    </w:p>
    <w:tbl>
      <w:tblPr>
        <w:tblW w:w="0" w:type="auto"/>
        <w:tblLayout w:type="fixed"/>
        <w:tblLook w:val="0000" w:firstRow="0" w:lastRow="0" w:firstColumn="0" w:lastColumn="0" w:noHBand="0" w:noVBand="0"/>
      </w:tblPr>
      <w:tblGrid>
        <w:gridCol w:w="11736"/>
      </w:tblGrid>
      <w:tr w:rsidR="00E847AA" w:rsidRPr="00B6370E">
        <w:tc>
          <w:tcPr>
            <w:tcW w:w="11736" w:type="dxa"/>
            <w:shd w:val="clear" w:color="auto" w:fill="BFBFBF"/>
          </w:tcPr>
          <w:p w:rsidR="00E847AA" w:rsidRPr="00B6370E" w:rsidRDefault="00E847AA">
            <w:pPr>
              <w:rPr>
                <w:b/>
              </w:rPr>
            </w:pPr>
            <w:r w:rsidRPr="00B6370E">
              <w:rPr>
                <w:b/>
              </w:rPr>
              <w:t>Educational Qualification:</w:t>
            </w:r>
          </w:p>
        </w:tc>
      </w:tr>
    </w:tbl>
    <w:p w:rsidR="00E847AA" w:rsidRPr="00B6370E" w:rsidRDefault="00E847AA">
      <w:pPr>
        <w:rPr>
          <w:b/>
          <w:sz w:val="16"/>
          <w:szCs w:val="16"/>
        </w:rPr>
      </w:pPr>
    </w:p>
    <w:tbl>
      <w:tblPr>
        <w:tblW w:w="0" w:type="auto"/>
        <w:tblInd w:w="288" w:type="dxa"/>
        <w:tblLayout w:type="fixed"/>
        <w:tblLook w:val="0000" w:firstRow="0" w:lastRow="0" w:firstColumn="0" w:lastColumn="0" w:noHBand="0" w:noVBand="0"/>
      </w:tblPr>
      <w:tblGrid>
        <w:gridCol w:w="1221"/>
        <w:gridCol w:w="1659"/>
        <w:gridCol w:w="4737"/>
        <w:gridCol w:w="1563"/>
        <w:gridCol w:w="1980"/>
      </w:tblGrid>
      <w:tr w:rsidR="00E847AA" w:rsidRPr="00B6370E" w:rsidTr="00331D14">
        <w:trPr>
          <w:trHeight w:val="257"/>
        </w:trPr>
        <w:tc>
          <w:tcPr>
            <w:tcW w:w="1221" w:type="dxa"/>
            <w:tcBorders>
              <w:top w:val="single" w:sz="1" w:space="0" w:color="000000"/>
              <w:left w:val="single" w:sz="1" w:space="0" w:color="000000"/>
              <w:bottom w:val="single" w:sz="1" w:space="0" w:color="000000"/>
            </w:tcBorders>
            <w:vAlign w:val="center"/>
          </w:tcPr>
          <w:p w:rsidR="00E847AA" w:rsidRPr="00B6370E" w:rsidRDefault="00E847AA">
            <w:pPr>
              <w:rPr>
                <w:b/>
                <w:sz w:val="18"/>
                <w:szCs w:val="18"/>
              </w:rPr>
            </w:pPr>
            <w:r w:rsidRPr="00B6370E">
              <w:rPr>
                <w:b/>
                <w:sz w:val="18"/>
                <w:szCs w:val="18"/>
              </w:rPr>
              <w:t>COURSE</w:t>
            </w:r>
          </w:p>
        </w:tc>
        <w:tc>
          <w:tcPr>
            <w:tcW w:w="1659" w:type="dxa"/>
            <w:tcBorders>
              <w:top w:val="single" w:sz="1" w:space="0" w:color="000000"/>
              <w:left w:val="single" w:sz="1" w:space="0" w:color="000000"/>
              <w:bottom w:val="single" w:sz="1" w:space="0" w:color="000000"/>
            </w:tcBorders>
            <w:vAlign w:val="center"/>
          </w:tcPr>
          <w:p w:rsidR="00E847AA" w:rsidRPr="00B6370E" w:rsidRDefault="00E847AA">
            <w:pPr>
              <w:rPr>
                <w:b/>
                <w:sz w:val="18"/>
                <w:szCs w:val="18"/>
              </w:rPr>
            </w:pPr>
            <w:r w:rsidRPr="00B6370E">
              <w:rPr>
                <w:b/>
                <w:sz w:val="18"/>
                <w:szCs w:val="18"/>
              </w:rPr>
              <w:t>BOARD</w:t>
            </w:r>
          </w:p>
        </w:tc>
        <w:tc>
          <w:tcPr>
            <w:tcW w:w="4737" w:type="dxa"/>
            <w:tcBorders>
              <w:top w:val="single" w:sz="1" w:space="0" w:color="000000"/>
              <w:left w:val="single" w:sz="1" w:space="0" w:color="000000"/>
              <w:bottom w:val="single" w:sz="1" w:space="0" w:color="000000"/>
            </w:tcBorders>
            <w:vAlign w:val="center"/>
          </w:tcPr>
          <w:p w:rsidR="00E847AA" w:rsidRPr="00B6370E" w:rsidRDefault="00E847AA">
            <w:pPr>
              <w:rPr>
                <w:b/>
                <w:sz w:val="18"/>
                <w:szCs w:val="18"/>
              </w:rPr>
            </w:pPr>
            <w:r w:rsidRPr="00B6370E">
              <w:rPr>
                <w:b/>
                <w:sz w:val="18"/>
                <w:szCs w:val="18"/>
              </w:rPr>
              <w:t>COLLEGE / INSTITUTE</w:t>
            </w:r>
          </w:p>
        </w:tc>
        <w:tc>
          <w:tcPr>
            <w:tcW w:w="1563" w:type="dxa"/>
            <w:tcBorders>
              <w:top w:val="single" w:sz="1" w:space="0" w:color="000000"/>
              <w:left w:val="single" w:sz="1" w:space="0" w:color="000000"/>
              <w:bottom w:val="single" w:sz="1" w:space="0" w:color="000000"/>
            </w:tcBorders>
            <w:vAlign w:val="center"/>
          </w:tcPr>
          <w:p w:rsidR="00E847AA" w:rsidRPr="00B6370E" w:rsidRDefault="00E847AA">
            <w:pPr>
              <w:rPr>
                <w:b/>
                <w:sz w:val="18"/>
                <w:szCs w:val="18"/>
              </w:rPr>
            </w:pPr>
            <w:r w:rsidRPr="00B6370E">
              <w:rPr>
                <w:b/>
                <w:sz w:val="18"/>
                <w:szCs w:val="18"/>
              </w:rPr>
              <w:t>YEAR OF PASSING</w:t>
            </w:r>
          </w:p>
        </w:tc>
        <w:tc>
          <w:tcPr>
            <w:tcW w:w="1980" w:type="dxa"/>
            <w:tcBorders>
              <w:top w:val="single" w:sz="1" w:space="0" w:color="000000"/>
              <w:left w:val="single" w:sz="1" w:space="0" w:color="000000"/>
              <w:bottom w:val="single" w:sz="1" w:space="0" w:color="000000"/>
              <w:right w:val="single" w:sz="1" w:space="0" w:color="000000"/>
            </w:tcBorders>
            <w:vAlign w:val="center"/>
          </w:tcPr>
          <w:p w:rsidR="00E847AA" w:rsidRPr="00B6370E" w:rsidRDefault="00E847AA">
            <w:pPr>
              <w:rPr>
                <w:b/>
                <w:sz w:val="18"/>
                <w:szCs w:val="18"/>
              </w:rPr>
            </w:pPr>
            <w:r w:rsidRPr="00B6370E">
              <w:rPr>
                <w:b/>
                <w:sz w:val="18"/>
                <w:szCs w:val="18"/>
              </w:rPr>
              <w:t>PERCENTAGE</w:t>
            </w:r>
          </w:p>
        </w:tc>
      </w:tr>
      <w:tr w:rsidR="00E847AA" w:rsidRPr="00B6370E" w:rsidTr="00331D14">
        <w:trPr>
          <w:trHeight w:val="257"/>
        </w:trPr>
        <w:tc>
          <w:tcPr>
            <w:tcW w:w="1221" w:type="dxa"/>
            <w:tcBorders>
              <w:left w:val="single" w:sz="1" w:space="0" w:color="000000"/>
              <w:bottom w:val="single" w:sz="1" w:space="0" w:color="000000"/>
            </w:tcBorders>
          </w:tcPr>
          <w:p w:rsidR="00E847AA" w:rsidRPr="00B6370E" w:rsidRDefault="000646D0">
            <w:pPr>
              <w:rPr>
                <w:sz w:val="20"/>
                <w:szCs w:val="20"/>
              </w:rPr>
            </w:pPr>
            <w:proofErr w:type="spellStart"/>
            <w:r w:rsidRPr="00B6370E">
              <w:rPr>
                <w:sz w:val="20"/>
                <w:szCs w:val="20"/>
              </w:rPr>
              <w:t>B.Tech</w:t>
            </w:r>
            <w:proofErr w:type="spellEnd"/>
          </w:p>
        </w:tc>
        <w:tc>
          <w:tcPr>
            <w:tcW w:w="1659" w:type="dxa"/>
            <w:tcBorders>
              <w:left w:val="single" w:sz="1" w:space="0" w:color="000000"/>
              <w:bottom w:val="single" w:sz="1" w:space="0" w:color="000000"/>
            </w:tcBorders>
          </w:tcPr>
          <w:p w:rsidR="00E847AA" w:rsidRPr="00B6370E" w:rsidRDefault="00CD32C9">
            <w:pPr>
              <w:rPr>
                <w:sz w:val="20"/>
                <w:szCs w:val="20"/>
              </w:rPr>
            </w:pPr>
            <w:r>
              <w:rPr>
                <w:sz w:val="20"/>
                <w:szCs w:val="20"/>
              </w:rPr>
              <w:t>V.T.U</w:t>
            </w:r>
          </w:p>
        </w:tc>
        <w:tc>
          <w:tcPr>
            <w:tcW w:w="4737" w:type="dxa"/>
            <w:tcBorders>
              <w:left w:val="single" w:sz="1" w:space="0" w:color="000000"/>
              <w:bottom w:val="single" w:sz="1" w:space="0" w:color="000000"/>
            </w:tcBorders>
          </w:tcPr>
          <w:p w:rsidR="00E847AA" w:rsidRPr="00B6370E" w:rsidRDefault="00CD32C9" w:rsidP="00AB519B">
            <w:pPr>
              <w:rPr>
                <w:sz w:val="20"/>
                <w:szCs w:val="20"/>
              </w:rPr>
            </w:pPr>
            <w:r>
              <w:rPr>
                <w:sz w:val="20"/>
                <w:szCs w:val="20"/>
              </w:rPr>
              <w:t>Acharya Institute Of Technology, Bangalore, Karnataka</w:t>
            </w:r>
          </w:p>
        </w:tc>
        <w:tc>
          <w:tcPr>
            <w:tcW w:w="1563" w:type="dxa"/>
            <w:tcBorders>
              <w:left w:val="single" w:sz="1" w:space="0" w:color="000000"/>
              <w:bottom w:val="single" w:sz="1" w:space="0" w:color="000000"/>
            </w:tcBorders>
          </w:tcPr>
          <w:p w:rsidR="00E847AA" w:rsidRPr="00B6370E" w:rsidRDefault="00CD32C9">
            <w:pPr>
              <w:rPr>
                <w:sz w:val="20"/>
                <w:szCs w:val="20"/>
              </w:rPr>
            </w:pPr>
            <w:r>
              <w:rPr>
                <w:sz w:val="20"/>
                <w:szCs w:val="20"/>
              </w:rPr>
              <w:t>2012</w:t>
            </w:r>
          </w:p>
        </w:tc>
        <w:tc>
          <w:tcPr>
            <w:tcW w:w="1980" w:type="dxa"/>
            <w:tcBorders>
              <w:left w:val="single" w:sz="1" w:space="0" w:color="000000"/>
              <w:bottom w:val="single" w:sz="1" w:space="0" w:color="000000"/>
              <w:right w:val="single" w:sz="1" w:space="0" w:color="000000"/>
            </w:tcBorders>
          </w:tcPr>
          <w:p w:rsidR="00E847AA" w:rsidRPr="00B6370E" w:rsidRDefault="009D3C6F" w:rsidP="009D3C6F">
            <w:pPr>
              <w:rPr>
                <w:sz w:val="20"/>
                <w:szCs w:val="20"/>
              </w:rPr>
            </w:pPr>
            <w:r>
              <w:rPr>
                <w:sz w:val="20"/>
                <w:szCs w:val="20"/>
              </w:rPr>
              <w:t>6</w:t>
            </w:r>
            <w:r w:rsidR="00CD32C9">
              <w:rPr>
                <w:sz w:val="20"/>
                <w:szCs w:val="20"/>
              </w:rPr>
              <w:t>9.9%</w:t>
            </w:r>
          </w:p>
        </w:tc>
      </w:tr>
      <w:tr w:rsidR="00714359" w:rsidRPr="00B6370E" w:rsidTr="00331D14">
        <w:trPr>
          <w:trHeight w:val="257"/>
        </w:trPr>
        <w:tc>
          <w:tcPr>
            <w:tcW w:w="1221" w:type="dxa"/>
            <w:tcBorders>
              <w:left w:val="single" w:sz="1" w:space="0" w:color="000000"/>
              <w:bottom w:val="single" w:sz="1" w:space="0" w:color="000000"/>
            </w:tcBorders>
          </w:tcPr>
          <w:p w:rsidR="00714359" w:rsidRPr="00B6370E" w:rsidRDefault="00714359" w:rsidP="007F40B3">
            <w:pPr>
              <w:rPr>
                <w:sz w:val="20"/>
                <w:szCs w:val="20"/>
              </w:rPr>
            </w:pPr>
            <w:r w:rsidRPr="00B6370E">
              <w:rPr>
                <w:sz w:val="20"/>
                <w:szCs w:val="20"/>
              </w:rPr>
              <w:t>12</w:t>
            </w:r>
            <w:r w:rsidRPr="00B6370E">
              <w:rPr>
                <w:sz w:val="20"/>
                <w:szCs w:val="20"/>
                <w:vertAlign w:val="superscript"/>
              </w:rPr>
              <w:t>th</w:t>
            </w:r>
          </w:p>
        </w:tc>
        <w:tc>
          <w:tcPr>
            <w:tcW w:w="1659" w:type="dxa"/>
            <w:tcBorders>
              <w:left w:val="single" w:sz="1" w:space="0" w:color="000000"/>
              <w:bottom w:val="single" w:sz="1" w:space="0" w:color="000000"/>
            </w:tcBorders>
          </w:tcPr>
          <w:p w:rsidR="00714359" w:rsidRPr="00B6370E" w:rsidRDefault="00331D14" w:rsidP="00331D14">
            <w:pPr>
              <w:rPr>
                <w:sz w:val="20"/>
                <w:szCs w:val="20"/>
              </w:rPr>
            </w:pPr>
            <w:r>
              <w:rPr>
                <w:sz w:val="20"/>
                <w:szCs w:val="20"/>
              </w:rPr>
              <w:t>CBSE</w:t>
            </w:r>
            <w:r w:rsidR="00714359" w:rsidRPr="00B6370E">
              <w:rPr>
                <w:sz w:val="20"/>
                <w:szCs w:val="20"/>
              </w:rPr>
              <w:t xml:space="preserve"> Board</w:t>
            </w:r>
          </w:p>
        </w:tc>
        <w:tc>
          <w:tcPr>
            <w:tcW w:w="4737" w:type="dxa"/>
            <w:tcBorders>
              <w:left w:val="single" w:sz="1" w:space="0" w:color="000000"/>
              <w:bottom w:val="single" w:sz="1" w:space="0" w:color="000000"/>
            </w:tcBorders>
          </w:tcPr>
          <w:p w:rsidR="00714359" w:rsidRPr="00B6370E" w:rsidRDefault="00CD32C9" w:rsidP="007F40B3">
            <w:pPr>
              <w:rPr>
                <w:sz w:val="20"/>
                <w:szCs w:val="20"/>
              </w:rPr>
            </w:pPr>
            <w:r>
              <w:rPr>
                <w:sz w:val="20"/>
                <w:szCs w:val="20"/>
              </w:rPr>
              <w:t xml:space="preserve">DAV </w:t>
            </w:r>
            <w:proofErr w:type="spellStart"/>
            <w:r>
              <w:rPr>
                <w:sz w:val="20"/>
                <w:szCs w:val="20"/>
              </w:rPr>
              <w:t>Bariatu</w:t>
            </w:r>
            <w:proofErr w:type="spellEnd"/>
            <w:r>
              <w:rPr>
                <w:sz w:val="20"/>
                <w:szCs w:val="20"/>
              </w:rPr>
              <w:t xml:space="preserve"> Ranchi, Jharkhand</w:t>
            </w:r>
          </w:p>
        </w:tc>
        <w:tc>
          <w:tcPr>
            <w:tcW w:w="1563" w:type="dxa"/>
            <w:tcBorders>
              <w:left w:val="single" w:sz="1" w:space="0" w:color="000000"/>
              <w:bottom w:val="single" w:sz="1" w:space="0" w:color="000000"/>
            </w:tcBorders>
          </w:tcPr>
          <w:p w:rsidR="00714359" w:rsidRPr="00B6370E" w:rsidRDefault="00CD32C9" w:rsidP="007F40B3">
            <w:pPr>
              <w:rPr>
                <w:sz w:val="20"/>
                <w:szCs w:val="20"/>
              </w:rPr>
            </w:pPr>
            <w:r>
              <w:rPr>
                <w:sz w:val="20"/>
                <w:szCs w:val="20"/>
              </w:rPr>
              <w:t>2008</w:t>
            </w:r>
          </w:p>
        </w:tc>
        <w:tc>
          <w:tcPr>
            <w:tcW w:w="1980" w:type="dxa"/>
            <w:tcBorders>
              <w:left w:val="single" w:sz="1" w:space="0" w:color="000000"/>
              <w:bottom w:val="single" w:sz="1" w:space="0" w:color="000000"/>
              <w:right w:val="single" w:sz="1" w:space="0" w:color="000000"/>
            </w:tcBorders>
          </w:tcPr>
          <w:p w:rsidR="00714359" w:rsidRPr="00B6370E" w:rsidRDefault="00CD32C9" w:rsidP="007F40B3">
            <w:pPr>
              <w:rPr>
                <w:sz w:val="20"/>
                <w:szCs w:val="20"/>
              </w:rPr>
            </w:pPr>
            <w:r>
              <w:rPr>
                <w:sz w:val="20"/>
                <w:szCs w:val="20"/>
              </w:rPr>
              <w:t>78.00%</w:t>
            </w:r>
          </w:p>
        </w:tc>
      </w:tr>
      <w:tr w:rsidR="00331D14" w:rsidRPr="00B6370E" w:rsidTr="00331D14">
        <w:trPr>
          <w:trHeight w:val="257"/>
        </w:trPr>
        <w:tc>
          <w:tcPr>
            <w:tcW w:w="1221" w:type="dxa"/>
            <w:tcBorders>
              <w:left w:val="single" w:sz="1" w:space="0" w:color="000000"/>
              <w:bottom w:val="single" w:sz="1" w:space="0" w:color="000000"/>
            </w:tcBorders>
          </w:tcPr>
          <w:p w:rsidR="00331D14" w:rsidRPr="00B6370E" w:rsidRDefault="00331D14" w:rsidP="007F40B3">
            <w:pPr>
              <w:rPr>
                <w:sz w:val="20"/>
                <w:szCs w:val="20"/>
              </w:rPr>
            </w:pPr>
            <w:r w:rsidRPr="00B6370E">
              <w:rPr>
                <w:sz w:val="20"/>
                <w:szCs w:val="20"/>
              </w:rPr>
              <w:t>10</w:t>
            </w:r>
            <w:r w:rsidRPr="00B6370E">
              <w:rPr>
                <w:sz w:val="20"/>
                <w:szCs w:val="20"/>
                <w:vertAlign w:val="superscript"/>
              </w:rPr>
              <w:t>th</w:t>
            </w:r>
          </w:p>
        </w:tc>
        <w:tc>
          <w:tcPr>
            <w:tcW w:w="1659" w:type="dxa"/>
            <w:tcBorders>
              <w:left w:val="single" w:sz="1" w:space="0" w:color="000000"/>
              <w:bottom w:val="single" w:sz="1" w:space="0" w:color="000000"/>
            </w:tcBorders>
          </w:tcPr>
          <w:p w:rsidR="00331D14" w:rsidRPr="00B6370E" w:rsidRDefault="00331D14" w:rsidP="00352CA5">
            <w:pPr>
              <w:rPr>
                <w:sz w:val="20"/>
                <w:szCs w:val="20"/>
              </w:rPr>
            </w:pPr>
            <w:r>
              <w:rPr>
                <w:sz w:val="20"/>
                <w:szCs w:val="20"/>
              </w:rPr>
              <w:t>CBSE</w:t>
            </w:r>
            <w:r w:rsidRPr="00B6370E">
              <w:rPr>
                <w:sz w:val="20"/>
                <w:szCs w:val="20"/>
              </w:rPr>
              <w:t xml:space="preserve"> Board</w:t>
            </w:r>
          </w:p>
        </w:tc>
        <w:tc>
          <w:tcPr>
            <w:tcW w:w="4737" w:type="dxa"/>
            <w:tcBorders>
              <w:left w:val="single" w:sz="1" w:space="0" w:color="000000"/>
              <w:bottom w:val="single" w:sz="1" w:space="0" w:color="000000"/>
            </w:tcBorders>
          </w:tcPr>
          <w:p w:rsidR="00331D14" w:rsidRPr="00B6370E" w:rsidRDefault="00CD32C9" w:rsidP="00CD32C9">
            <w:pPr>
              <w:rPr>
                <w:sz w:val="20"/>
                <w:szCs w:val="20"/>
              </w:rPr>
            </w:pPr>
            <w:proofErr w:type="spellStart"/>
            <w:r>
              <w:rPr>
                <w:sz w:val="20"/>
                <w:szCs w:val="20"/>
              </w:rPr>
              <w:t>Subhash</w:t>
            </w:r>
            <w:proofErr w:type="spellEnd"/>
            <w:r>
              <w:rPr>
                <w:sz w:val="20"/>
                <w:szCs w:val="20"/>
              </w:rPr>
              <w:t xml:space="preserve"> Public School , </w:t>
            </w:r>
            <w:proofErr w:type="spellStart"/>
            <w:r>
              <w:rPr>
                <w:sz w:val="20"/>
                <w:szCs w:val="20"/>
              </w:rPr>
              <w:t>Giridih</w:t>
            </w:r>
            <w:proofErr w:type="spellEnd"/>
            <w:r>
              <w:rPr>
                <w:sz w:val="20"/>
                <w:szCs w:val="20"/>
              </w:rPr>
              <w:t>, Jharkhand</w:t>
            </w:r>
          </w:p>
        </w:tc>
        <w:tc>
          <w:tcPr>
            <w:tcW w:w="1563" w:type="dxa"/>
            <w:tcBorders>
              <w:left w:val="single" w:sz="1" w:space="0" w:color="000000"/>
              <w:bottom w:val="single" w:sz="1" w:space="0" w:color="000000"/>
            </w:tcBorders>
          </w:tcPr>
          <w:p w:rsidR="00331D14" w:rsidRPr="00B6370E" w:rsidRDefault="00CD32C9" w:rsidP="007F40B3">
            <w:pPr>
              <w:rPr>
                <w:sz w:val="20"/>
                <w:szCs w:val="20"/>
              </w:rPr>
            </w:pPr>
            <w:r>
              <w:rPr>
                <w:sz w:val="20"/>
                <w:szCs w:val="20"/>
              </w:rPr>
              <w:t>2006</w:t>
            </w:r>
          </w:p>
        </w:tc>
        <w:tc>
          <w:tcPr>
            <w:tcW w:w="1980" w:type="dxa"/>
            <w:tcBorders>
              <w:left w:val="single" w:sz="1" w:space="0" w:color="000000"/>
              <w:bottom w:val="single" w:sz="1" w:space="0" w:color="000000"/>
              <w:right w:val="single" w:sz="1" w:space="0" w:color="000000"/>
            </w:tcBorders>
          </w:tcPr>
          <w:p w:rsidR="00331D14" w:rsidRPr="00B6370E" w:rsidRDefault="00CD32C9" w:rsidP="007F40B3">
            <w:pPr>
              <w:rPr>
                <w:sz w:val="20"/>
                <w:szCs w:val="20"/>
              </w:rPr>
            </w:pPr>
            <w:r>
              <w:rPr>
                <w:sz w:val="20"/>
                <w:szCs w:val="20"/>
              </w:rPr>
              <w:t>82.8%</w:t>
            </w:r>
          </w:p>
        </w:tc>
      </w:tr>
    </w:tbl>
    <w:p w:rsidR="000D1AAB" w:rsidRPr="00B6370E" w:rsidRDefault="000D1AAB">
      <w:pPr>
        <w:rPr>
          <w:b/>
          <w:bCs/>
          <w:color w:val="000000"/>
          <w:sz w:val="16"/>
          <w:szCs w:val="16"/>
        </w:rPr>
      </w:pPr>
    </w:p>
    <w:tbl>
      <w:tblPr>
        <w:tblW w:w="0" w:type="auto"/>
        <w:tblLayout w:type="fixed"/>
        <w:tblLook w:val="0000" w:firstRow="0" w:lastRow="0" w:firstColumn="0" w:lastColumn="0" w:noHBand="0" w:noVBand="0"/>
      </w:tblPr>
      <w:tblGrid>
        <w:gridCol w:w="11736"/>
      </w:tblGrid>
      <w:tr w:rsidR="00E847AA" w:rsidRPr="00B6370E">
        <w:tc>
          <w:tcPr>
            <w:tcW w:w="11736" w:type="dxa"/>
            <w:shd w:val="clear" w:color="auto" w:fill="BFBFBF"/>
          </w:tcPr>
          <w:p w:rsidR="00E847AA" w:rsidRPr="00B6370E" w:rsidRDefault="00E847AA">
            <w:pPr>
              <w:rPr>
                <w:b/>
                <w:bCs/>
                <w:color w:val="000000"/>
              </w:rPr>
            </w:pPr>
            <w:r w:rsidRPr="00B6370E">
              <w:rPr>
                <w:b/>
                <w:bCs/>
                <w:color w:val="000000"/>
              </w:rPr>
              <w:t>Achievements:</w:t>
            </w:r>
          </w:p>
        </w:tc>
      </w:tr>
    </w:tbl>
    <w:p w:rsidR="00E847AA" w:rsidRPr="00B6370E" w:rsidRDefault="00E847AA">
      <w:pPr>
        <w:widowControl w:val="0"/>
        <w:autoSpaceDE w:val="0"/>
        <w:rPr>
          <w:b/>
          <w:bCs/>
          <w:color w:val="000000"/>
          <w:sz w:val="16"/>
          <w:szCs w:val="16"/>
        </w:rPr>
      </w:pPr>
    </w:p>
    <w:p w:rsidR="00331D14" w:rsidRPr="00331D14" w:rsidRDefault="00331D14" w:rsidP="00331D14">
      <w:pPr>
        <w:rPr>
          <w:sz w:val="20"/>
          <w:szCs w:val="20"/>
        </w:rPr>
      </w:pPr>
      <w:r w:rsidRPr="00331D14">
        <w:rPr>
          <w:sz w:val="20"/>
          <w:szCs w:val="20"/>
        </w:rPr>
        <w:t xml:space="preserve">Awarded </w:t>
      </w:r>
      <w:r w:rsidRPr="00331D14">
        <w:rPr>
          <w:b/>
          <w:sz w:val="20"/>
          <w:szCs w:val="20"/>
        </w:rPr>
        <w:t>“</w:t>
      </w:r>
      <w:r w:rsidR="00CD32C9">
        <w:rPr>
          <w:b/>
          <w:sz w:val="20"/>
          <w:szCs w:val="20"/>
        </w:rPr>
        <w:t>Best Debutant</w:t>
      </w:r>
      <w:r w:rsidRPr="00331D14">
        <w:rPr>
          <w:b/>
          <w:sz w:val="20"/>
          <w:szCs w:val="20"/>
        </w:rPr>
        <w:t>”</w:t>
      </w:r>
      <w:r w:rsidRPr="00331D14">
        <w:rPr>
          <w:sz w:val="20"/>
          <w:szCs w:val="20"/>
        </w:rPr>
        <w:t xml:space="preserve"> for the following contributions towards project:</w:t>
      </w:r>
    </w:p>
    <w:p w:rsidR="00331D14" w:rsidRPr="00331D14" w:rsidRDefault="00331D14" w:rsidP="00331D14">
      <w:pPr>
        <w:rPr>
          <w:sz w:val="20"/>
          <w:szCs w:val="20"/>
        </w:rPr>
      </w:pPr>
    </w:p>
    <w:p w:rsidR="00331D14" w:rsidRPr="00331D14" w:rsidRDefault="00331D14" w:rsidP="00331D14">
      <w:pPr>
        <w:numPr>
          <w:ilvl w:val="0"/>
          <w:numId w:val="15"/>
        </w:numPr>
        <w:suppressAutoHyphens/>
        <w:overflowPunct/>
        <w:rPr>
          <w:sz w:val="20"/>
          <w:szCs w:val="20"/>
        </w:rPr>
      </w:pPr>
      <w:r w:rsidRPr="00331D14">
        <w:rPr>
          <w:sz w:val="20"/>
          <w:szCs w:val="20"/>
        </w:rPr>
        <w:t xml:space="preserve">Proactive engagement in execution phase, sharing knowledge with the team, </w:t>
      </w:r>
      <w:r w:rsidR="00563A2C">
        <w:rPr>
          <w:sz w:val="20"/>
          <w:szCs w:val="20"/>
        </w:rPr>
        <w:t>Quick</w:t>
      </w:r>
      <w:r w:rsidRPr="00331D14">
        <w:rPr>
          <w:sz w:val="20"/>
          <w:szCs w:val="20"/>
        </w:rPr>
        <w:t xml:space="preserve"> learner and active participation in all team activities.</w:t>
      </w:r>
    </w:p>
    <w:p w:rsidR="00331D14" w:rsidRPr="00331D14" w:rsidRDefault="00331D14" w:rsidP="00331D14">
      <w:pPr>
        <w:ind w:left="360"/>
        <w:rPr>
          <w:sz w:val="20"/>
          <w:szCs w:val="20"/>
        </w:rPr>
      </w:pPr>
    </w:p>
    <w:p w:rsidR="00331D14" w:rsidRPr="00331D14" w:rsidRDefault="00331D14" w:rsidP="00331D14">
      <w:pPr>
        <w:numPr>
          <w:ilvl w:val="0"/>
          <w:numId w:val="15"/>
        </w:numPr>
        <w:suppressAutoHyphens/>
        <w:overflowPunct/>
        <w:rPr>
          <w:sz w:val="20"/>
          <w:szCs w:val="20"/>
        </w:rPr>
      </w:pPr>
      <w:r w:rsidRPr="00331D14">
        <w:rPr>
          <w:sz w:val="20"/>
          <w:szCs w:val="20"/>
        </w:rPr>
        <w:t>Participation in knowledge sharing sessions.</w:t>
      </w:r>
    </w:p>
    <w:p w:rsidR="00331D14" w:rsidRPr="00331D14" w:rsidRDefault="00331D14" w:rsidP="00331D14">
      <w:pPr>
        <w:numPr>
          <w:ilvl w:val="0"/>
          <w:numId w:val="15"/>
        </w:numPr>
        <w:suppressAutoHyphens/>
        <w:overflowPunct/>
        <w:rPr>
          <w:sz w:val="20"/>
          <w:szCs w:val="20"/>
        </w:rPr>
      </w:pPr>
      <w:r w:rsidRPr="00331D14">
        <w:rPr>
          <w:sz w:val="20"/>
          <w:szCs w:val="20"/>
        </w:rPr>
        <w:t xml:space="preserve">Outstanding performance for raising significant no. of valid defects during system testing phase in </w:t>
      </w:r>
      <w:r w:rsidR="00FE2F80">
        <w:rPr>
          <w:sz w:val="20"/>
          <w:szCs w:val="20"/>
        </w:rPr>
        <w:t>Allstate project</w:t>
      </w:r>
      <w:r w:rsidRPr="00331D14">
        <w:rPr>
          <w:sz w:val="20"/>
          <w:szCs w:val="20"/>
        </w:rPr>
        <w:t>.</w:t>
      </w:r>
    </w:p>
    <w:p w:rsidR="00CD32C9" w:rsidRDefault="00CD32C9" w:rsidP="006627AE">
      <w:pPr>
        <w:ind w:left="360"/>
        <w:rPr>
          <w:sz w:val="16"/>
          <w:szCs w:val="16"/>
        </w:rPr>
      </w:pPr>
    </w:p>
    <w:p w:rsidR="00CD32C9" w:rsidRDefault="00CD32C9" w:rsidP="00CD32C9">
      <w:pPr>
        <w:rPr>
          <w:sz w:val="20"/>
          <w:szCs w:val="20"/>
        </w:rPr>
      </w:pPr>
      <w:r w:rsidRPr="00331D14">
        <w:rPr>
          <w:sz w:val="20"/>
          <w:szCs w:val="20"/>
        </w:rPr>
        <w:t xml:space="preserve">Awarded </w:t>
      </w:r>
      <w:r w:rsidRPr="00331D14">
        <w:rPr>
          <w:b/>
          <w:sz w:val="20"/>
          <w:szCs w:val="20"/>
        </w:rPr>
        <w:t>“</w:t>
      </w:r>
      <w:r>
        <w:rPr>
          <w:b/>
          <w:sz w:val="20"/>
          <w:szCs w:val="20"/>
        </w:rPr>
        <w:t xml:space="preserve">Best </w:t>
      </w:r>
      <w:proofErr w:type="spellStart"/>
      <w:r w:rsidR="00462D64">
        <w:rPr>
          <w:b/>
          <w:sz w:val="20"/>
          <w:szCs w:val="20"/>
        </w:rPr>
        <w:t>Performer”</w:t>
      </w:r>
      <w:r w:rsidR="00462D64">
        <w:rPr>
          <w:sz w:val="20"/>
          <w:szCs w:val="20"/>
        </w:rPr>
        <w:t>and</w:t>
      </w:r>
      <w:proofErr w:type="spellEnd"/>
      <w:r w:rsidR="00462D64">
        <w:rPr>
          <w:sz w:val="20"/>
          <w:szCs w:val="20"/>
        </w:rPr>
        <w:t xml:space="preserve"> </w:t>
      </w:r>
      <w:r w:rsidR="00462D64" w:rsidRPr="00462D64">
        <w:rPr>
          <w:b/>
          <w:sz w:val="20"/>
          <w:szCs w:val="20"/>
        </w:rPr>
        <w:t xml:space="preserve">“Spot </w:t>
      </w:r>
      <w:proofErr w:type="spellStart"/>
      <w:r w:rsidR="00462D64" w:rsidRPr="00462D64">
        <w:rPr>
          <w:b/>
          <w:sz w:val="20"/>
          <w:szCs w:val="20"/>
        </w:rPr>
        <w:t>Award”</w:t>
      </w:r>
      <w:r w:rsidRPr="00331D14">
        <w:rPr>
          <w:sz w:val="20"/>
          <w:szCs w:val="20"/>
        </w:rPr>
        <w:t>for</w:t>
      </w:r>
      <w:proofErr w:type="spellEnd"/>
      <w:r w:rsidRPr="00331D14">
        <w:rPr>
          <w:sz w:val="20"/>
          <w:szCs w:val="20"/>
        </w:rPr>
        <w:t xml:space="preserve"> the </w:t>
      </w:r>
      <w:r w:rsidR="00462D64">
        <w:rPr>
          <w:sz w:val="20"/>
          <w:szCs w:val="20"/>
        </w:rPr>
        <w:t>below</w:t>
      </w:r>
      <w:r w:rsidRPr="00331D14">
        <w:rPr>
          <w:sz w:val="20"/>
          <w:szCs w:val="20"/>
        </w:rPr>
        <w:t xml:space="preserve"> contributions towards project:</w:t>
      </w:r>
    </w:p>
    <w:p w:rsidR="00462D64" w:rsidRDefault="00462D64" w:rsidP="00CD32C9">
      <w:pPr>
        <w:rPr>
          <w:sz w:val="20"/>
          <w:szCs w:val="20"/>
        </w:rPr>
      </w:pPr>
    </w:p>
    <w:p w:rsidR="00462D64" w:rsidRDefault="00462D64" w:rsidP="00462D64">
      <w:pPr>
        <w:numPr>
          <w:ilvl w:val="0"/>
          <w:numId w:val="17"/>
        </w:numPr>
        <w:rPr>
          <w:sz w:val="20"/>
          <w:szCs w:val="20"/>
        </w:rPr>
      </w:pPr>
      <w:r>
        <w:rPr>
          <w:sz w:val="20"/>
          <w:szCs w:val="20"/>
        </w:rPr>
        <w:t>Completed three tracks independently.</w:t>
      </w:r>
    </w:p>
    <w:p w:rsidR="00EC30F6" w:rsidRDefault="00EC30F6" w:rsidP="00462D64">
      <w:pPr>
        <w:numPr>
          <w:ilvl w:val="0"/>
          <w:numId w:val="17"/>
        </w:numPr>
        <w:rPr>
          <w:sz w:val="20"/>
          <w:szCs w:val="20"/>
        </w:rPr>
      </w:pPr>
      <w:r>
        <w:rPr>
          <w:sz w:val="20"/>
          <w:szCs w:val="20"/>
        </w:rPr>
        <w:t>Valuable input in Report designing.</w:t>
      </w:r>
    </w:p>
    <w:p w:rsidR="00CD32C9" w:rsidRDefault="00CD32C9" w:rsidP="00CD32C9">
      <w:pPr>
        <w:rPr>
          <w:sz w:val="20"/>
          <w:szCs w:val="20"/>
        </w:rPr>
      </w:pPr>
    </w:p>
    <w:p w:rsidR="00CD32C9" w:rsidRPr="00331D14" w:rsidRDefault="00CD32C9" w:rsidP="00CD32C9">
      <w:pPr>
        <w:rPr>
          <w:sz w:val="20"/>
          <w:szCs w:val="20"/>
        </w:rPr>
      </w:pPr>
      <w:r>
        <w:rPr>
          <w:sz w:val="20"/>
          <w:szCs w:val="20"/>
        </w:rPr>
        <w:t>Received “outstanding” rating in the Appraisal cycle.</w:t>
      </w:r>
    </w:p>
    <w:p w:rsidR="00CD32C9" w:rsidRDefault="00CD32C9" w:rsidP="006627AE">
      <w:pPr>
        <w:ind w:left="360"/>
        <w:rPr>
          <w:sz w:val="16"/>
          <w:szCs w:val="16"/>
        </w:rPr>
      </w:pPr>
    </w:p>
    <w:p w:rsidR="00CD32C9" w:rsidRPr="00B6370E" w:rsidRDefault="00CD32C9" w:rsidP="006627AE">
      <w:pPr>
        <w:ind w:left="360"/>
        <w:rPr>
          <w:sz w:val="16"/>
          <w:szCs w:val="16"/>
        </w:rPr>
      </w:pPr>
    </w:p>
    <w:tbl>
      <w:tblPr>
        <w:tblW w:w="0" w:type="auto"/>
        <w:tblLayout w:type="fixed"/>
        <w:tblLook w:val="0000" w:firstRow="0" w:lastRow="0" w:firstColumn="0" w:lastColumn="0" w:noHBand="0" w:noVBand="0"/>
      </w:tblPr>
      <w:tblGrid>
        <w:gridCol w:w="11736"/>
      </w:tblGrid>
      <w:tr w:rsidR="00E847AA" w:rsidRPr="00B6370E">
        <w:tc>
          <w:tcPr>
            <w:tcW w:w="11736" w:type="dxa"/>
            <w:shd w:val="clear" w:color="auto" w:fill="BFBFBF"/>
          </w:tcPr>
          <w:p w:rsidR="00E847AA" w:rsidRPr="00B6370E" w:rsidRDefault="00E847AA">
            <w:pPr>
              <w:rPr>
                <w:b/>
              </w:rPr>
            </w:pPr>
            <w:r w:rsidRPr="00B6370E">
              <w:rPr>
                <w:b/>
              </w:rPr>
              <w:t>Personal Profile:</w:t>
            </w:r>
          </w:p>
        </w:tc>
      </w:tr>
    </w:tbl>
    <w:p w:rsidR="00E847AA" w:rsidRPr="00B6370E" w:rsidRDefault="00E847AA">
      <w:pPr>
        <w:rPr>
          <w:b/>
          <w:sz w:val="16"/>
          <w:szCs w:val="16"/>
        </w:rPr>
      </w:pPr>
    </w:p>
    <w:tbl>
      <w:tblPr>
        <w:tblW w:w="0" w:type="auto"/>
        <w:tblInd w:w="288" w:type="dxa"/>
        <w:tblLayout w:type="fixed"/>
        <w:tblLook w:val="0000" w:firstRow="0" w:lastRow="0" w:firstColumn="0" w:lastColumn="0" w:noHBand="0" w:noVBand="0"/>
      </w:tblPr>
      <w:tblGrid>
        <w:gridCol w:w="1710"/>
        <w:gridCol w:w="9738"/>
      </w:tblGrid>
      <w:tr w:rsidR="00E847AA" w:rsidRPr="00B6370E" w:rsidTr="008648FC">
        <w:tc>
          <w:tcPr>
            <w:tcW w:w="1710" w:type="dxa"/>
            <w:tcBorders>
              <w:top w:val="single" w:sz="1" w:space="0" w:color="000000"/>
              <w:left w:val="single" w:sz="1" w:space="0" w:color="000000"/>
              <w:bottom w:val="single" w:sz="1" w:space="0" w:color="000000"/>
            </w:tcBorders>
          </w:tcPr>
          <w:p w:rsidR="00E847AA" w:rsidRPr="00B6370E" w:rsidRDefault="00E847AA">
            <w:pPr>
              <w:rPr>
                <w:b/>
                <w:sz w:val="20"/>
                <w:szCs w:val="20"/>
              </w:rPr>
            </w:pPr>
            <w:r w:rsidRPr="00B6370E">
              <w:rPr>
                <w:b/>
                <w:sz w:val="20"/>
                <w:szCs w:val="20"/>
              </w:rPr>
              <w:t>Name</w:t>
            </w:r>
          </w:p>
        </w:tc>
        <w:tc>
          <w:tcPr>
            <w:tcW w:w="9738" w:type="dxa"/>
            <w:tcBorders>
              <w:top w:val="single" w:sz="1" w:space="0" w:color="000000"/>
              <w:left w:val="single" w:sz="1" w:space="0" w:color="000000"/>
              <w:bottom w:val="single" w:sz="1" w:space="0" w:color="000000"/>
              <w:right w:val="single" w:sz="1" w:space="0" w:color="000000"/>
            </w:tcBorders>
          </w:tcPr>
          <w:p w:rsidR="00E847AA" w:rsidRPr="00B6370E" w:rsidRDefault="00CD32C9" w:rsidP="00CD32C9">
            <w:pPr>
              <w:rPr>
                <w:sz w:val="20"/>
                <w:szCs w:val="20"/>
              </w:rPr>
            </w:pPr>
            <w:r>
              <w:rPr>
                <w:sz w:val="20"/>
                <w:szCs w:val="20"/>
              </w:rPr>
              <w:t>Abhinandan Kumar</w:t>
            </w:r>
          </w:p>
        </w:tc>
      </w:tr>
      <w:tr w:rsidR="002877C1" w:rsidRPr="00B6370E" w:rsidTr="008648FC">
        <w:tc>
          <w:tcPr>
            <w:tcW w:w="1710" w:type="dxa"/>
            <w:tcBorders>
              <w:top w:val="single" w:sz="1" w:space="0" w:color="000000"/>
              <w:left w:val="single" w:sz="1" w:space="0" w:color="000000"/>
              <w:bottom w:val="single" w:sz="1" w:space="0" w:color="000000"/>
            </w:tcBorders>
          </w:tcPr>
          <w:p w:rsidR="002877C1" w:rsidRPr="00B6370E" w:rsidRDefault="00331D14">
            <w:pPr>
              <w:rPr>
                <w:b/>
                <w:sz w:val="20"/>
                <w:szCs w:val="20"/>
              </w:rPr>
            </w:pPr>
            <w:r w:rsidRPr="00331D14">
              <w:rPr>
                <w:b/>
                <w:sz w:val="20"/>
                <w:szCs w:val="20"/>
              </w:rPr>
              <w:t>Father’s Name</w:t>
            </w:r>
          </w:p>
        </w:tc>
        <w:tc>
          <w:tcPr>
            <w:tcW w:w="9738" w:type="dxa"/>
            <w:tcBorders>
              <w:top w:val="single" w:sz="1" w:space="0" w:color="000000"/>
              <w:left w:val="single" w:sz="1" w:space="0" w:color="000000"/>
              <w:bottom w:val="single" w:sz="1" w:space="0" w:color="000000"/>
              <w:right w:val="single" w:sz="1" w:space="0" w:color="000000"/>
            </w:tcBorders>
          </w:tcPr>
          <w:p w:rsidR="002877C1" w:rsidRPr="00B6370E" w:rsidRDefault="00CD32C9" w:rsidP="00CD32C9">
            <w:pPr>
              <w:rPr>
                <w:sz w:val="20"/>
                <w:szCs w:val="20"/>
              </w:rPr>
            </w:pPr>
            <w:r>
              <w:rPr>
                <w:sz w:val="20"/>
                <w:szCs w:val="20"/>
              </w:rPr>
              <w:t xml:space="preserve">Shri </w:t>
            </w:r>
            <w:proofErr w:type="spellStart"/>
            <w:r>
              <w:rPr>
                <w:sz w:val="20"/>
                <w:szCs w:val="20"/>
              </w:rPr>
              <w:t>Raghuveer</w:t>
            </w:r>
            <w:proofErr w:type="spellEnd"/>
            <w:r>
              <w:rPr>
                <w:sz w:val="20"/>
                <w:szCs w:val="20"/>
              </w:rPr>
              <w:t xml:space="preserve"> Singh</w:t>
            </w:r>
          </w:p>
        </w:tc>
      </w:tr>
      <w:tr w:rsidR="00E847AA" w:rsidRPr="00B6370E" w:rsidTr="008648FC">
        <w:tc>
          <w:tcPr>
            <w:tcW w:w="1710" w:type="dxa"/>
            <w:tcBorders>
              <w:left w:val="single" w:sz="1" w:space="0" w:color="000000"/>
              <w:bottom w:val="single" w:sz="1" w:space="0" w:color="000000"/>
            </w:tcBorders>
          </w:tcPr>
          <w:p w:rsidR="00E847AA" w:rsidRPr="00B6370E" w:rsidRDefault="00331D14">
            <w:pPr>
              <w:rPr>
                <w:b/>
                <w:sz w:val="20"/>
                <w:szCs w:val="20"/>
              </w:rPr>
            </w:pPr>
            <w:r w:rsidRPr="00331D14">
              <w:rPr>
                <w:b/>
                <w:sz w:val="20"/>
                <w:szCs w:val="20"/>
              </w:rPr>
              <w:t>Gender</w:t>
            </w:r>
          </w:p>
        </w:tc>
        <w:tc>
          <w:tcPr>
            <w:tcW w:w="9738" w:type="dxa"/>
            <w:tcBorders>
              <w:left w:val="single" w:sz="1" w:space="0" w:color="000000"/>
              <w:bottom w:val="single" w:sz="1" w:space="0" w:color="000000"/>
              <w:right w:val="single" w:sz="1" w:space="0" w:color="000000"/>
            </w:tcBorders>
          </w:tcPr>
          <w:p w:rsidR="00E847AA" w:rsidRPr="00B6370E" w:rsidRDefault="00331D14">
            <w:pPr>
              <w:rPr>
                <w:sz w:val="20"/>
                <w:szCs w:val="20"/>
              </w:rPr>
            </w:pPr>
            <w:r w:rsidRPr="00331D14">
              <w:rPr>
                <w:sz w:val="20"/>
                <w:szCs w:val="20"/>
              </w:rPr>
              <w:t>Male</w:t>
            </w:r>
          </w:p>
        </w:tc>
      </w:tr>
      <w:tr w:rsidR="00E847AA" w:rsidRPr="00B6370E" w:rsidTr="008648FC">
        <w:tc>
          <w:tcPr>
            <w:tcW w:w="1710" w:type="dxa"/>
            <w:tcBorders>
              <w:left w:val="single" w:sz="1" w:space="0" w:color="000000"/>
              <w:bottom w:val="single" w:sz="4" w:space="0" w:color="auto"/>
            </w:tcBorders>
          </w:tcPr>
          <w:p w:rsidR="00E847AA" w:rsidRPr="00B6370E" w:rsidRDefault="00E847AA">
            <w:pPr>
              <w:rPr>
                <w:b/>
                <w:sz w:val="20"/>
                <w:szCs w:val="20"/>
              </w:rPr>
            </w:pPr>
            <w:r w:rsidRPr="00B6370E">
              <w:rPr>
                <w:b/>
                <w:sz w:val="20"/>
                <w:szCs w:val="20"/>
              </w:rPr>
              <w:t>Date Of Birth</w:t>
            </w:r>
          </w:p>
        </w:tc>
        <w:tc>
          <w:tcPr>
            <w:tcW w:w="9738" w:type="dxa"/>
            <w:tcBorders>
              <w:left w:val="single" w:sz="1" w:space="0" w:color="000000"/>
              <w:bottom w:val="single" w:sz="4" w:space="0" w:color="auto"/>
              <w:right w:val="single" w:sz="1" w:space="0" w:color="000000"/>
            </w:tcBorders>
          </w:tcPr>
          <w:p w:rsidR="00E847AA" w:rsidRPr="00B6370E" w:rsidRDefault="00CD32C9" w:rsidP="00CD32C9">
            <w:pPr>
              <w:rPr>
                <w:sz w:val="20"/>
                <w:szCs w:val="20"/>
              </w:rPr>
            </w:pPr>
            <w:r>
              <w:rPr>
                <w:sz w:val="20"/>
                <w:szCs w:val="20"/>
              </w:rPr>
              <w:t>24</w:t>
            </w:r>
            <w:r w:rsidRPr="00CD32C9">
              <w:rPr>
                <w:sz w:val="20"/>
                <w:szCs w:val="20"/>
                <w:vertAlign w:val="superscript"/>
              </w:rPr>
              <w:t>Th</w:t>
            </w:r>
            <w:r>
              <w:rPr>
                <w:sz w:val="20"/>
                <w:szCs w:val="20"/>
              </w:rPr>
              <w:t xml:space="preserve"> May, 1991</w:t>
            </w:r>
          </w:p>
        </w:tc>
      </w:tr>
      <w:tr w:rsidR="00E847AA" w:rsidRPr="00B6370E" w:rsidTr="008648FC">
        <w:tc>
          <w:tcPr>
            <w:tcW w:w="1710" w:type="dxa"/>
            <w:tcBorders>
              <w:top w:val="single" w:sz="4" w:space="0" w:color="auto"/>
              <w:left w:val="single" w:sz="4" w:space="0" w:color="auto"/>
              <w:bottom w:val="single" w:sz="4" w:space="0" w:color="auto"/>
              <w:right w:val="single" w:sz="4" w:space="0" w:color="auto"/>
            </w:tcBorders>
          </w:tcPr>
          <w:p w:rsidR="00E847AA" w:rsidRPr="00B6370E" w:rsidRDefault="00E847AA">
            <w:pPr>
              <w:rPr>
                <w:b/>
                <w:sz w:val="20"/>
                <w:szCs w:val="20"/>
              </w:rPr>
            </w:pPr>
            <w:r w:rsidRPr="00B6370E">
              <w:rPr>
                <w:b/>
                <w:sz w:val="20"/>
                <w:szCs w:val="20"/>
              </w:rPr>
              <w:t>Languages Known</w:t>
            </w:r>
          </w:p>
        </w:tc>
        <w:tc>
          <w:tcPr>
            <w:tcW w:w="9738" w:type="dxa"/>
            <w:tcBorders>
              <w:top w:val="single" w:sz="4" w:space="0" w:color="auto"/>
              <w:left w:val="single" w:sz="4" w:space="0" w:color="auto"/>
              <w:bottom w:val="single" w:sz="4" w:space="0" w:color="auto"/>
              <w:right w:val="single" w:sz="4" w:space="0" w:color="auto"/>
            </w:tcBorders>
          </w:tcPr>
          <w:p w:rsidR="00E847AA" w:rsidRPr="00B6370E" w:rsidRDefault="00E847AA">
            <w:pPr>
              <w:rPr>
                <w:sz w:val="20"/>
                <w:szCs w:val="20"/>
              </w:rPr>
            </w:pPr>
            <w:r w:rsidRPr="00B6370E">
              <w:rPr>
                <w:sz w:val="20"/>
                <w:szCs w:val="20"/>
              </w:rPr>
              <w:t>English, Hindi.</w:t>
            </w:r>
          </w:p>
        </w:tc>
      </w:tr>
      <w:tr w:rsidR="00331D14" w:rsidRPr="00B6370E" w:rsidTr="008648FC">
        <w:tc>
          <w:tcPr>
            <w:tcW w:w="1710" w:type="dxa"/>
            <w:tcBorders>
              <w:top w:val="single" w:sz="4" w:space="0" w:color="auto"/>
              <w:left w:val="single" w:sz="4" w:space="0" w:color="auto"/>
              <w:bottom w:val="single" w:sz="4" w:space="0" w:color="auto"/>
              <w:right w:val="single" w:sz="4" w:space="0" w:color="auto"/>
            </w:tcBorders>
          </w:tcPr>
          <w:p w:rsidR="00331D14" w:rsidRPr="00B6370E" w:rsidRDefault="00331D14" w:rsidP="00352CA5">
            <w:pPr>
              <w:rPr>
                <w:b/>
                <w:sz w:val="20"/>
                <w:szCs w:val="20"/>
              </w:rPr>
            </w:pPr>
            <w:r w:rsidRPr="00B6370E">
              <w:rPr>
                <w:b/>
                <w:sz w:val="20"/>
                <w:szCs w:val="20"/>
              </w:rPr>
              <w:t>Nationality</w:t>
            </w:r>
          </w:p>
        </w:tc>
        <w:tc>
          <w:tcPr>
            <w:tcW w:w="9738" w:type="dxa"/>
            <w:tcBorders>
              <w:top w:val="single" w:sz="4" w:space="0" w:color="auto"/>
              <w:left w:val="single" w:sz="4" w:space="0" w:color="auto"/>
              <w:bottom w:val="single" w:sz="4" w:space="0" w:color="auto"/>
              <w:right w:val="single" w:sz="4" w:space="0" w:color="auto"/>
            </w:tcBorders>
          </w:tcPr>
          <w:p w:rsidR="00331D14" w:rsidRPr="00B6370E" w:rsidRDefault="00331D14" w:rsidP="00352CA5">
            <w:pPr>
              <w:rPr>
                <w:sz w:val="20"/>
                <w:szCs w:val="20"/>
              </w:rPr>
            </w:pPr>
            <w:r w:rsidRPr="00B6370E">
              <w:rPr>
                <w:sz w:val="20"/>
                <w:szCs w:val="20"/>
              </w:rPr>
              <w:t>Indian</w:t>
            </w:r>
          </w:p>
        </w:tc>
      </w:tr>
    </w:tbl>
    <w:p w:rsidR="00E847AA" w:rsidRPr="00B6370E" w:rsidRDefault="00E847AA">
      <w:pPr>
        <w:rPr>
          <w:sz w:val="16"/>
          <w:szCs w:val="16"/>
          <w:lang w:val="fr-FR"/>
        </w:rPr>
      </w:pPr>
    </w:p>
    <w:tbl>
      <w:tblPr>
        <w:tblW w:w="0" w:type="auto"/>
        <w:tblLayout w:type="fixed"/>
        <w:tblLook w:val="0000" w:firstRow="0" w:lastRow="0" w:firstColumn="0" w:lastColumn="0" w:noHBand="0" w:noVBand="0"/>
      </w:tblPr>
      <w:tblGrid>
        <w:gridCol w:w="11736"/>
      </w:tblGrid>
      <w:tr w:rsidR="00E847AA" w:rsidRPr="00B6370E">
        <w:tc>
          <w:tcPr>
            <w:tcW w:w="11736" w:type="dxa"/>
            <w:shd w:val="clear" w:color="auto" w:fill="BFBFBF"/>
          </w:tcPr>
          <w:p w:rsidR="00E847AA" w:rsidRPr="00B6370E" w:rsidRDefault="00E847AA">
            <w:pPr>
              <w:rPr>
                <w:b/>
              </w:rPr>
            </w:pPr>
            <w:r w:rsidRPr="00B6370E">
              <w:rPr>
                <w:b/>
              </w:rPr>
              <w:t>Declaration:</w:t>
            </w:r>
          </w:p>
        </w:tc>
      </w:tr>
    </w:tbl>
    <w:p w:rsidR="00E847AA" w:rsidRPr="00B6370E" w:rsidRDefault="00E847AA">
      <w:pPr>
        <w:rPr>
          <w:b/>
          <w:bCs/>
          <w:color w:val="000000"/>
          <w:sz w:val="16"/>
          <w:szCs w:val="16"/>
        </w:rPr>
      </w:pPr>
    </w:p>
    <w:p w:rsidR="00E847AA" w:rsidRPr="00B6370E" w:rsidRDefault="00E847AA">
      <w:pPr>
        <w:rPr>
          <w:color w:val="000000"/>
          <w:sz w:val="20"/>
          <w:szCs w:val="20"/>
        </w:rPr>
      </w:pPr>
      <w:r w:rsidRPr="00B6370E">
        <w:rPr>
          <w:color w:val="000000"/>
          <w:sz w:val="20"/>
          <w:szCs w:val="20"/>
        </w:rPr>
        <w:t xml:space="preserve">I hereby declare that the information furnished above </w:t>
      </w:r>
      <w:r w:rsidR="00462D64" w:rsidRPr="00B6370E">
        <w:rPr>
          <w:color w:val="000000"/>
          <w:sz w:val="20"/>
          <w:szCs w:val="20"/>
        </w:rPr>
        <w:t>is</w:t>
      </w:r>
      <w:r w:rsidRPr="00B6370E">
        <w:rPr>
          <w:color w:val="000000"/>
          <w:sz w:val="20"/>
          <w:szCs w:val="20"/>
        </w:rPr>
        <w:t xml:space="preserve"> true to the best of my knowledge.</w:t>
      </w:r>
    </w:p>
    <w:p w:rsidR="00E847AA" w:rsidRPr="00B6370E" w:rsidRDefault="00E847AA">
      <w:pPr>
        <w:rPr>
          <w:color w:val="000000"/>
          <w:sz w:val="20"/>
          <w:szCs w:val="20"/>
        </w:rPr>
      </w:pPr>
    </w:p>
    <w:p w:rsidR="00E847AA" w:rsidRPr="00B6370E" w:rsidRDefault="00E847AA">
      <w:pPr>
        <w:rPr>
          <w:color w:val="000000"/>
          <w:sz w:val="20"/>
          <w:szCs w:val="20"/>
        </w:rPr>
      </w:pPr>
    </w:p>
    <w:p w:rsidR="00E847AA" w:rsidRPr="00B6370E" w:rsidRDefault="00085E4B">
      <w:pPr>
        <w:rPr>
          <w:b/>
          <w:bCs/>
          <w:color w:val="000000"/>
          <w:sz w:val="20"/>
          <w:szCs w:val="20"/>
          <w:lang w:val="fr-FR"/>
        </w:rPr>
      </w:pPr>
      <w:r w:rsidRPr="00B6370E">
        <w:rPr>
          <w:b/>
          <w:bCs/>
          <w:color w:val="000000"/>
          <w:sz w:val="20"/>
          <w:szCs w:val="20"/>
          <w:lang w:val="fr-FR"/>
        </w:rPr>
        <w:t>Date:</w:t>
      </w:r>
      <w:r w:rsidRPr="00462D64">
        <w:rPr>
          <w:bCs/>
          <w:color w:val="000000"/>
          <w:sz w:val="20"/>
          <w:szCs w:val="20"/>
          <w:lang w:val="fr-FR"/>
        </w:rPr>
        <w:t xml:space="preserve"> April</w:t>
      </w:r>
      <w:r w:rsidR="00462D64" w:rsidRPr="00462D64">
        <w:rPr>
          <w:bCs/>
          <w:color w:val="000000"/>
          <w:sz w:val="20"/>
          <w:szCs w:val="20"/>
          <w:lang w:val="fr-FR"/>
        </w:rPr>
        <w:t>, 2016</w:t>
      </w:r>
    </w:p>
    <w:p w:rsidR="00E847AA" w:rsidRPr="00B6370E" w:rsidRDefault="00085E4B">
      <w:r w:rsidRPr="00B6370E">
        <w:rPr>
          <w:b/>
          <w:bCs/>
          <w:color w:val="000000"/>
          <w:sz w:val="20"/>
          <w:szCs w:val="20"/>
          <w:lang w:val="fr-FR"/>
        </w:rPr>
        <w:t>Place:</w:t>
      </w:r>
      <w:r w:rsidRPr="00B6370E">
        <w:rPr>
          <w:color w:val="000000"/>
          <w:sz w:val="20"/>
          <w:szCs w:val="20"/>
          <w:lang w:val="fr-FR"/>
        </w:rPr>
        <w:t xml:space="preserve"> Bangalore</w:t>
      </w:r>
      <w:bookmarkStart w:id="0" w:name="_GoBack"/>
      <w:bookmarkEnd w:id="0"/>
      <w:r w:rsidR="000A3ED2" w:rsidRPr="00B6370E">
        <w:rPr>
          <w:color w:val="000000"/>
          <w:sz w:val="20"/>
          <w:szCs w:val="20"/>
          <w:lang w:val="fr-FR"/>
        </w:rPr>
        <w:tab/>
      </w:r>
      <w:r w:rsidR="000A3ED2" w:rsidRPr="00B6370E">
        <w:rPr>
          <w:color w:val="000000"/>
          <w:sz w:val="20"/>
          <w:szCs w:val="20"/>
          <w:lang w:val="fr-FR"/>
        </w:rPr>
        <w:tab/>
      </w:r>
      <w:r w:rsidR="000A3ED2" w:rsidRPr="00B6370E">
        <w:rPr>
          <w:color w:val="000000"/>
          <w:sz w:val="20"/>
          <w:szCs w:val="20"/>
          <w:lang w:val="fr-FR"/>
        </w:rPr>
        <w:tab/>
      </w:r>
      <w:r w:rsidR="000A3ED2" w:rsidRPr="00B6370E">
        <w:rPr>
          <w:color w:val="000000"/>
          <w:sz w:val="20"/>
          <w:szCs w:val="20"/>
          <w:lang w:val="fr-FR"/>
        </w:rPr>
        <w:tab/>
      </w:r>
      <w:r w:rsidR="000A3ED2" w:rsidRPr="00B6370E">
        <w:rPr>
          <w:color w:val="000000"/>
          <w:sz w:val="20"/>
          <w:szCs w:val="20"/>
          <w:lang w:val="fr-FR"/>
        </w:rPr>
        <w:tab/>
      </w:r>
      <w:r w:rsidR="000A3ED2" w:rsidRPr="00B6370E">
        <w:rPr>
          <w:color w:val="000000"/>
          <w:sz w:val="20"/>
          <w:szCs w:val="20"/>
          <w:lang w:val="fr-FR"/>
        </w:rPr>
        <w:tab/>
      </w:r>
      <w:r w:rsidR="000A3ED2" w:rsidRPr="00B6370E">
        <w:rPr>
          <w:color w:val="000000"/>
          <w:sz w:val="20"/>
          <w:szCs w:val="20"/>
          <w:lang w:val="fr-FR"/>
        </w:rPr>
        <w:tab/>
      </w:r>
      <w:r w:rsidR="000A3ED2" w:rsidRPr="00B6370E">
        <w:rPr>
          <w:color w:val="000000"/>
          <w:sz w:val="20"/>
          <w:szCs w:val="20"/>
          <w:lang w:val="fr-FR"/>
        </w:rPr>
        <w:tab/>
      </w:r>
      <w:r w:rsidR="00E847AA" w:rsidRPr="00B6370E">
        <w:rPr>
          <w:b/>
          <w:bCs/>
          <w:color w:val="000000"/>
          <w:sz w:val="22"/>
          <w:szCs w:val="22"/>
          <w:lang w:val="fr-FR"/>
        </w:rPr>
        <w:t>(</w:t>
      </w:r>
      <w:r w:rsidR="00CD32C9">
        <w:rPr>
          <w:b/>
          <w:bCs/>
          <w:color w:val="000000"/>
          <w:sz w:val="22"/>
          <w:szCs w:val="22"/>
          <w:lang w:val="fr-FR"/>
        </w:rPr>
        <w:t xml:space="preserve">Abhinandan </w:t>
      </w:r>
      <w:r w:rsidR="00462D64">
        <w:rPr>
          <w:b/>
          <w:bCs/>
          <w:color w:val="000000"/>
          <w:sz w:val="22"/>
          <w:szCs w:val="22"/>
          <w:lang w:val="fr-FR"/>
        </w:rPr>
        <w:t>Kumar</w:t>
      </w:r>
      <w:r w:rsidR="00E847AA" w:rsidRPr="00B6370E">
        <w:rPr>
          <w:b/>
          <w:bCs/>
          <w:color w:val="000000"/>
          <w:sz w:val="22"/>
          <w:szCs w:val="22"/>
          <w:lang w:val="fr-FR"/>
        </w:rPr>
        <w:t>)</w:t>
      </w:r>
    </w:p>
    <w:sectPr w:rsidR="00E847AA" w:rsidRPr="00B6370E" w:rsidSect="004534BF">
      <w:footnotePr>
        <w:pos w:val="beneathText"/>
      </w:footnotePr>
      <w:type w:val="continuous"/>
      <w:pgSz w:w="12240" w:h="15840"/>
      <w:pgMar w:top="576" w:right="360" w:bottom="576" w:left="3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33D5" w:rsidRDefault="007D33D5" w:rsidP="000F571E">
      <w:r>
        <w:separator/>
      </w:r>
    </w:p>
  </w:endnote>
  <w:endnote w:type="continuationSeparator" w:id="0">
    <w:p w:rsidR="007D33D5" w:rsidRDefault="007D33D5" w:rsidP="000F5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71E" w:rsidRDefault="000F571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71E" w:rsidRDefault="000F571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71E" w:rsidRDefault="000F57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33D5" w:rsidRDefault="007D33D5" w:rsidP="000F571E">
      <w:r>
        <w:separator/>
      </w:r>
    </w:p>
  </w:footnote>
  <w:footnote w:type="continuationSeparator" w:id="0">
    <w:p w:rsidR="007D33D5" w:rsidRDefault="007D33D5" w:rsidP="000F57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71E" w:rsidRDefault="000F571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71E" w:rsidRDefault="000F571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71E" w:rsidRDefault="000F57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02"/>
    <w:multiLevelType w:val="singleLevel"/>
    <w:tmpl w:val="00000002"/>
    <w:name w:val="WW8Num4"/>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00000003"/>
    <w:multiLevelType w:val="singleLevel"/>
    <w:tmpl w:val="00000003"/>
    <w:name w:val="WW8Num6"/>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0000004"/>
    <w:multiLevelType w:val="singleLevel"/>
    <w:tmpl w:val="00000004"/>
    <w:name w:val="WW8Num1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00000005"/>
    <w:multiLevelType w:val="multilevel"/>
    <w:tmpl w:val="E210FB82"/>
    <w:lvl w:ilvl="0">
      <w:numFmt w:val="none"/>
      <w:lvlText w:val=""/>
      <w:lvlJc w:val="left"/>
      <w:pPr>
        <w:tabs>
          <w:tab w:val="num" w:pos="360"/>
        </w:tabs>
      </w:p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5" w15:restartNumberingAfterBreak="0">
    <w:nsid w:val="1D4B0D98"/>
    <w:multiLevelType w:val="hybridMultilevel"/>
    <w:tmpl w:val="46220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23A55"/>
    <w:multiLevelType w:val="hybridMultilevel"/>
    <w:tmpl w:val="97144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AC1F3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358A28CB"/>
    <w:multiLevelType w:val="hybridMultilevel"/>
    <w:tmpl w:val="482C433C"/>
    <w:lvl w:ilvl="0" w:tplc="00000007">
      <w:start w:val="1"/>
      <w:numFmt w:val="bullet"/>
      <w:lvlText w:val=""/>
      <w:lvlJc w:val="left"/>
      <w:pPr>
        <w:tabs>
          <w:tab w:val="num" w:pos="720"/>
        </w:tabs>
        <w:ind w:left="720" w:hanging="360"/>
      </w:pPr>
      <w:rPr>
        <w:rFonts w:ascii="Symbol" w:hAnsi="Symbol"/>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510621"/>
    <w:multiLevelType w:val="hybridMultilevel"/>
    <w:tmpl w:val="D90E9F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D970DCE"/>
    <w:multiLevelType w:val="hybridMultilevel"/>
    <w:tmpl w:val="7742B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11201F"/>
    <w:multiLevelType w:val="hybridMultilevel"/>
    <w:tmpl w:val="F522B3EE"/>
    <w:lvl w:ilvl="0" w:tplc="00000003">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BE6E57"/>
    <w:multiLevelType w:val="hybridMultilevel"/>
    <w:tmpl w:val="121E4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B03B97"/>
    <w:multiLevelType w:val="hybridMultilevel"/>
    <w:tmpl w:val="D4AA09A0"/>
    <w:lvl w:ilvl="0" w:tplc="945E857A">
      <w:start w:val="1"/>
      <w:numFmt w:val="bullet"/>
      <w:lvlText w:val="•"/>
      <w:lvlJc w:val="left"/>
      <w:pPr>
        <w:tabs>
          <w:tab w:val="num" w:pos="720"/>
        </w:tabs>
        <w:ind w:left="720" w:hanging="360"/>
      </w:pPr>
      <w:rPr>
        <w:rFonts w:ascii="Arial" w:hAnsi="Arial" w:cs="Times New Roman" w:hint="default"/>
      </w:rPr>
    </w:lvl>
    <w:lvl w:ilvl="1" w:tplc="23EA09CE">
      <w:start w:val="1"/>
      <w:numFmt w:val="bullet"/>
      <w:lvlText w:val="•"/>
      <w:lvlJc w:val="left"/>
      <w:pPr>
        <w:tabs>
          <w:tab w:val="num" w:pos="1440"/>
        </w:tabs>
        <w:ind w:left="1440" w:hanging="360"/>
      </w:pPr>
      <w:rPr>
        <w:rFonts w:ascii="Arial" w:hAnsi="Arial" w:cs="Times New Roman" w:hint="default"/>
      </w:rPr>
    </w:lvl>
    <w:lvl w:ilvl="2" w:tplc="73AAC132">
      <w:start w:val="1"/>
      <w:numFmt w:val="bullet"/>
      <w:lvlText w:val="•"/>
      <w:lvlJc w:val="left"/>
      <w:pPr>
        <w:tabs>
          <w:tab w:val="num" w:pos="2160"/>
        </w:tabs>
        <w:ind w:left="2160" w:hanging="360"/>
      </w:pPr>
      <w:rPr>
        <w:rFonts w:ascii="Arial" w:hAnsi="Arial" w:cs="Times New Roman" w:hint="default"/>
      </w:rPr>
    </w:lvl>
    <w:lvl w:ilvl="3" w:tplc="4D02A0F0">
      <w:start w:val="1"/>
      <w:numFmt w:val="bullet"/>
      <w:lvlText w:val="•"/>
      <w:lvlJc w:val="left"/>
      <w:pPr>
        <w:tabs>
          <w:tab w:val="num" w:pos="2880"/>
        </w:tabs>
        <w:ind w:left="2880" w:hanging="360"/>
      </w:pPr>
      <w:rPr>
        <w:rFonts w:ascii="Arial" w:hAnsi="Arial" w:cs="Times New Roman" w:hint="default"/>
      </w:rPr>
    </w:lvl>
    <w:lvl w:ilvl="4" w:tplc="8F82E904">
      <w:start w:val="1"/>
      <w:numFmt w:val="bullet"/>
      <w:lvlText w:val="•"/>
      <w:lvlJc w:val="left"/>
      <w:pPr>
        <w:tabs>
          <w:tab w:val="num" w:pos="3600"/>
        </w:tabs>
        <w:ind w:left="3600" w:hanging="360"/>
      </w:pPr>
      <w:rPr>
        <w:rFonts w:ascii="Arial" w:hAnsi="Arial" w:cs="Times New Roman" w:hint="default"/>
      </w:rPr>
    </w:lvl>
    <w:lvl w:ilvl="5" w:tplc="E070BD8A">
      <w:start w:val="1"/>
      <w:numFmt w:val="bullet"/>
      <w:lvlText w:val="•"/>
      <w:lvlJc w:val="left"/>
      <w:pPr>
        <w:tabs>
          <w:tab w:val="num" w:pos="4320"/>
        </w:tabs>
        <w:ind w:left="4320" w:hanging="360"/>
      </w:pPr>
      <w:rPr>
        <w:rFonts w:ascii="Arial" w:hAnsi="Arial" w:cs="Times New Roman" w:hint="default"/>
      </w:rPr>
    </w:lvl>
    <w:lvl w:ilvl="6" w:tplc="CD7CCDF8">
      <w:start w:val="1"/>
      <w:numFmt w:val="bullet"/>
      <w:lvlText w:val="•"/>
      <w:lvlJc w:val="left"/>
      <w:pPr>
        <w:tabs>
          <w:tab w:val="num" w:pos="5040"/>
        </w:tabs>
        <w:ind w:left="5040" w:hanging="360"/>
      </w:pPr>
      <w:rPr>
        <w:rFonts w:ascii="Arial" w:hAnsi="Arial" w:cs="Times New Roman" w:hint="default"/>
      </w:rPr>
    </w:lvl>
    <w:lvl w:ilvl="7" w:tplc="2050EE5E">
      <w:start w:val="1"/>
      <w:numFmt w:val="bullet"/>
      <w:lvlText w:val="•"/>
      <w:lvlJc w:val="left"/>
      <w:pPr>
        <w:tabs>
          <w:tab w:val="num" w:pos="5760"/>
        </w:tabs>
        <w:ind w:left="5760" w:hanging="360"/>
      </w:pPr>
      <w:rPr>
        <w:rFonts w:ascii="Arial" w:hAnsi="Arial" w:cs="Times New Roman" w:hint="default"/>
      </w:rPr>
    </w:lvl>
    <w:lvl w:ilvl="8" w:tplc="10281D26">
      <w:start w:val="1"/>
      <w:numFmt w:val="bullet"/>
      <w:lvlText w:val="•"/>
      <w:lvlJc w:val="left"/>
      <w:pPr>
        <w:tabs>
          <w:tab w:val="num" w:pos="6480"/>
        </w:tabs>
        <w:ind w:left="6480" w:hanging="360"/>
      </w:pPr>
      <w:rPr>
        <w:rFonts w:ascii="Arial" w:hAnsi="Arial" w:cs="Times New Roman" w:hint="default"/>
      </w:rPr>
    </w:lvl>
  </w:abstractNum>
  <w:abstractNum w:abstractNumId="14" w15:restartNumberingAfterBreak="0">
    <w:nsid w:val="566B194A"/>
    <w:multiLevelType w:val="hybridMultilevel"/>
    <w:tmpl w:val="DBE2E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1C20B6"/>
    <w:multiLevelType w:val="hybridMultilevel"/>
    <w:tmpl w:val="40F2E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E10FBF"/>
    <w:multiLevelType w:val="hybridMultilevel"/>
    <w:tmpl w:val="90D84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C46EF3"/>
    <w:multiLevelType w:val="hybridMultilevel"/>
    <w:tmpl w:val="93582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17"/>
  </w:num>
  <w:num w:numId="7">
    <w:abstractNumId w:val="6"/>
  </w:num>
  <w:num w:numId="8">
    <w:abstractNumId w:val="7"/>
  </w:num>
  <w:num w:numId="9">
    <w:abstractNumId w:val="14"/>
  </w:num>
  <w:num w:numId="10">
    <w:abstractNumId w:val="12"/>
  </w:num>
  <w:num w:numId="11">
    <w:abstractNumId w:val="15"/>
  </w:num>
  <w:num w:numId="12">
    <w:abstractNumId w:val="9"/>
  </w:num>
  <w:num w:numId="13">
    <w:abstractNumId w:val="11"/>
  </w:num>
  <w:num w:numId="14">
    <w:abstractNumId w:val="16"/>
  </w:num>
  <w:num w:numId="15">
    <w:abstractNumId w:val="8"/>
  </w:num>
  <w:num w:numId="16">
    <w:abstractNumId w:val="10"/>
  </w:num>
  <w:num w:numId="17">
    <w:abstractNumId w:val="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4F3"/>
    <w:rsid w:val="000006B0"/>
    <w:rsid w:val="00001274"/>
    <w:rsid w:val="00014D39"/>
    <w:rsid w:val="00025127"/>
    <w:rsid w:val="00026FE3"/>
    <w:rsid w:val="00032719"/>
    <w:rsid w:val="00033271"/>
    <w:rsid w:val="00052954"/>
    <w:rsid w:val="00054ED2"/>
    <w:rsid w:val="0005759C"/>
    <w:rsid w:val="000646D0"/>
    <w:rsid w:val="000707F1"/>
    <w:rsid w:val="000733CF"/>
    <w:rsid w:val="0007794F"/>
    <w:rsid w:val="00085E4B"/>
    <w:rsid w:val="000A18A3"/>
    <w:rsid w:val="000A28BF"/>
    <w:rsid w:val="000A3ED2"/>
    <w:rsid w:val="000C0C18"/>
    <w:rsid w:val="000D1AAB"/>
    <w:rsid w:val="000D32B1"/>
    <w:rsid w:val="000E2678"/>
    <w:rsid w:val="000E703E"/>
    <w:rsid w:val="000F51CF"/>
    <w:rsid w:val="000F571E"/>
    <w:rsid w:val="000F5D4E"/>
    <w:rsid w:val="000F608B"/>
    <w:rsid w:val="000F6674"/>
    <w:rsid w:val="00103434"/>
    <w:rsid w:val="001064CD"/>
    <w:rsid w:val="001143A1"/>
    <w:rsid w:val="00120F9B"/>
    <w:rsid w:val="001234F3"/>
    <w:rsid w:val="001240BA"/>
    <w:rsid w:val="00131715"/>
    <w:rsid w:val="00134C50"/>
    <w:rsid w:val="00143683"/>
    <w:rsid w:val="00145392"/>
    <w:rsid w:val="00152C1C"/>
    <w:rsid w:val="0015393C"/>
    <w:rsid w:val="00160ED1"/>
    <w:rsid w:val="00171C71"/>
    <w:rsid w:val="00173832"/>
    <w:rsid w:val="00184FAE"/>
    <w:rsid w:val="00191093"/>
    <w:rsid w:val="00192D04"/>
    <w:rsid w:val="00193F46"/>
    <w:rsid w:val="001A1BD7"/>
    <w:rsid w:val="001A1E3A"/>
    <w:rsid w:val="001A2770"/>
    <w:rsid w:val="001B1D49"/>
    <w:rsid w:val="001C1221"/>
    <w:rsid w:val="001C766F"/>
    <w:rsid w:val="001E3C63"/>
    <w:rsid w:val="001E7C43"/>
    <w:rsid w:val="001F4C93"/>
    <w:rsid w:val="001F57BD"/>
    <w:rsid w:val="001F71AD"/>
    <w:rsid w:val="002139B9"/>
    <w:rsid w:val="002229AD"/>
    <w:rsid w:val="00224831"/>
    <w:rsid w:val="002250E4"/>
    <w:rsid w:val="00225702"/>
    <w:rsid w:val="00233224"/>
    <w:rsid w:val="00242260"/>
    <w:rsid w:val="002423A2"/>
    <w:rsid w:val="00245999"/>
    <w:rsid w:val="002502BD"/>
    <w:rsid w:val="00254F0D"/>
    <w:rsid w:val="0025677F"/>
    <w:rsid w:val="00267990"/>
    <w:rsid w:val="00267E37"/>
    <w:rsid w:val="002709EF"/>
    <w:rsid w:val="0027378B"/>
    <w:rsid w:val="00275253"/>
    <w:rsid w:val="00280A7C"/>
    <w:rsid w:val="00283BBA"/>
    <w:rsid w:val="002877C1"/>
    <w:rsid w:val="002A4929"/>
    <w:rsid w:val="002A63A4"/>
    <w:rsid w:val="002B19A2"/>
    <w:rsid w:val="002B7923"/>
    <w:rsid w:val="002C0D22"/>
    <w:rsid w:val="002C5C45"/>
    <w:rsid w:val="002D0D4B"/>
    <w:rsid w:val="002D12E1"/>
    <w:rsid w:val="002E6509"/>
    <w:rsid w:val="0031716C"/>
    <w:rsid w:val="003237B3"/>
    <w:rsid w:val="00331D14"/>
    <w:rsid w:val="00337416"/>
    <w:rsid w:val="003413BA"/>
    <w:rsid w:val="003500B3"/>
    <w:rsid w:val="003526F8"/>
    <w:rsid w:val="00352CA5"/>
    <w:rsid w:val="00353FFB"/>
    <w:rsid w:val="00370610"/>
    <w:rsid w:val="00376E59"/>
    <w:rsid w:val="00383BF5"/>
    <w:rsid w:val="00394FF6"/>
    <w:rsid w:val="00395332"/>
    <w:rsid w:val="003A007E"/>
    <w:rsid w:val="003A3DF2"/>
    <w:rsid w:val="003C0484"/>
    <w:rsid w:val="003C1527"/>
    <w:rsid w:val="003C2005"/>
    <w:rsid w:val="003D501F"/>
    <w:rsid w:val="003D66A8"/>
    <w:rsid w:val="003E7942"/>
    <w:rsid w:val="003F4A2B"/>
    <w:rsid w:val="00415925"/>
    <w:rsid w:val="00416A36"/>
    <w:rsid w:val="0041740E"/>
    <w:rsid w:val="0043537C"/>
    <w:rsid w:val="00445A26"/>
    <w:rsid w:val="0045216B"/>
    <w:rsid w:val="004534BF"/>
    <w:rsid w:val="004607AA"/>
    <w:rsid w:val="004617AB"/>
    <w:rsid w:val="00462D64"/>
    <w:rsid w:val="00464393"/>
    <w:rsid w:val="00470081"/>
    <w:rsid w:val="00471DA7"/>
    <w:rsid w:val="00472071"/>
    <w:rsid w:val="0047476C"/>
    <w:rsid w:val="004B7FC6"/>
    <w:rsid w:val="004C1E82"/>
    <w:rsid w:val="004C6775"/>
    <w:rsid w:val="004D1D4C"/>
    <w:rsid w:val="004D292D"/>
    <w:rsid w:val="004D4061"/>
    <w:rsid w:val="004F6A30"/>
    <w:rsid w:val="00500277"/>
    <w:rsid w:val="00502BF2"/>
    <w:rsid w:val="00515129"/>
    <w:rsid w:val="00525DBD"/>
    <w:rsid w:val="005302CB"/>
    <w:rsid w:val="00530967"/>
    <w:rsid w:val="005333BC"/>
    <w:rsid w:val="005432A2"/>
    <w:rsid w:val="00547ABE"/>
    <w:rsid w:val="00560C77"/>
    <w:rsid w:val="00563A2C"/>
    <w:rsid w:val="00570557"/>
    <w:rsid w:val="005868BF"/>
    <w:rsid w:val="00586CE2"/>
    <w:rsid w:val="005978DA"/>
    <w:rsid w:val="005A19FD"/>
    <w:rsid w:val="005A2340"/>
    <w:rsid w:val="005B3DA7"/>
    <w:rsid w:val="005C0EF9"/>
    <w:rsid w:val="005D7DD7"/>
    <w:rsid w:val="005E4CE6"/>
    <w:rsid w:val="005F1B1C"/>
    <w:rsid w:val="006010A9"/>
    <w:rsid w:val="00617627"/>
    <w:rsid w:val="00634E37"/>
    <w:rsid w:val="00642845"/>
    <w:rsid w:val="00642AFF"/>
    <w:rsid w:val="006439BE"/>
    <w:rsid w:val="00644C40"/>
    <w:rsid w:val="0065489B"/>
    <w:rsid w:val="00657CC4"/>
    <w:rsid w:val="006627AE"/>
    <w:rsid w:val="0066562A"/>
    <w:rsid w:val="00666402"/>
    <w:rsid w:val="00672B8A"/>
    <w:rsid w:val="00676479"/>
    <w:rsid w:val="006878FB"/>
    <w:rsid w:val="00693CD2"/>
    <w:rsid w:val="0069553C"/>
    <w:rsid w:val="006A7861"/>
    <w:rsid w:val="006B0E55"/>
    <w:rsid w:val="006B4673"/>
    <w:rsid w:val="006B7B4D"/>
    <w:rsid w:val="006C006A"/>
    <w:rsid w:val="006C1E8A"/>
    <w:rsid w:val="006C3F5C"/>
    <w:rsid w:val="006C486C"/>
    <w:rsid w:val="006D0A57"/>
    <w:rsid w:val="006D6FA9"/>
    <w:rsid w:val="006D73BC"/>
    <w:rsid w:val="006D765D"/>
    <w:rsid w:val="006F10DA"/>
    <w:rsid w:val="0070357C"/>
    <w:rsid w:val="00706816"/>
    <w:rsid w:val="00706C3F"/>
    <w:rsid w:val="00714359"/>
    <w:rsid w:val="00734000"/>
    <w:rsid w:val="007448AA"/>
    <w:rsid w:val="00750A00"/>
    <w:rsid w:val="00753A43"/>
    <w:rsid w:val="00760CE8"/>
    <w:rsid w:val="00763913"/>
    <w:rsid w:val="007700AA"/>
    <w:rsid w:val="00771D33"/>
    <w:rsid w:val="00776AF5"/>
    <w:rsid w:val="00784C27"/>
    <w:rsid w:val="00784E76"/>
    <w:rsid w:val="00790B56"/>
    <w:rsid w:val="007922CB"/>
    <w:rsid w:val="007942F5"/>
    <w:rsid w:val="007A4489"/>
    <w:rsid w:val="007B2D96"/>
    <w:rsid w:val="007D1112"/>
    <w:rsid w:val="007D33D5"/>
    <w:rsid w:val="007D34D4"/>
    <w:rsid w:val="007E312D"/>
    <w:rsid w:val="007E5BCC"/>
    <w:rsid w:val="007F2F83"/>
    <w:rsid w:val="007F40B3"/>
    <w:rsid w:val="007F6D4C"/>
    <w:rsid w:val="00802EDD"/>
    <w:rsid w:val="00803FCE"/>
    <w:rsid w:val="00805403"/>
    <w:rsid w:val="008062D9"/>
    <w:rsid w:val="00825239"/>
    <w:rsid w:val="00831912"/>
    <w:rsid w:val="00832C39"/>
    <w:rsid w:val="00836F7A"/>
    <w:rsid w:val="008441E0"/>
    <w:rsid w:val="0084725D"/>
    <w:rsid w:val="00852825"/>
    <w:rsid w:val="00857862"/>
    <w:rsid w:val="00863649"/>
    <w:rsid w:val="008648FC"/>
    <w:rsid w:val="008665B6"/>
    <w:rsid w:val="008729E2"/>
    <w:rsid w:val="00875CA4"/>
    <w:rsid w:val="00880BC5"/>
    <w:rsid w:val="00882C1A"/>
    <w:rsid w:val="008841A8"/>
    <w:rsid w:val="00885582"/>
    <w:rsid w:val="008915C2"/>
    <w:rsid w:val="008B014E"/>
    <w:rsid w:val="008B214A"/>
    <w:rsid w:val="008B2E3F"/>
    <w:rsid w:val="008B395F"/>
    <w:rsid w:val="008B510E"/>
    <w:rsid w:val="008C1D3D"/>
    <w:rsid w:val="008E42C2"/>
    <w:rsid w:val="008E6129"/>
    <w:rsid w:val="008F25F5"/>
    <w:rsid w:val="008F2CD9"/>
    <w:rsid w:val="008F542D"/>
    <w:rsid w:val="008F59CD"/>
    <w:rsid w:val="008F671A"/>
    <w:rsid w:val="00915F23"/>
    <w:rsid w:val="00924068"/>
    <w:rsid w:val="00937557"/>
    <w:rsid w:val="009403BE"/>
    <w:rsid w:val="00941327"/>
    <w:rsid w:val="00944579"/>
    <w:rsid w:val="00950032"/>
    <w:rsid w:val="00962394"/>
    <w:rsid w:val="00971E65"/>
    <w:rsid w:val="009A06AE"/>
    <w:rsid w:val="009A3B54"/>
    <w:rsid w:val="009B2803"/>
    <w:rsid w:val="009B3222"/>
    <w:rsid w:val="009B3394"/>
    <w:rsid w:val="009B7872"/>
    <w:rsid w:val="009B7EE7"/>
    <w:rsid w:val="009C20EA"/>
    <w:rsid w:val="009D1567"/>
    <w:rsid w:val="009D3C6F"/>
    <w:rsid w:val="009D7A9F"/>
    <w:rsid w:val="009E0160"/>
    <w:rsid w:val="009F2F25"/>
    <w:rsid w:val="009F32DC"/>
    <w:rsid w:val="00A17DAC"/>
    <w:rsid w:val="00A20254"/>
    <w:rsid w:val="00A20279"/>
    <w:rsid w:val="00A22C05"/>
    <w:rsid w:val="00A230F4"/>
    <w:rsid w:val="00A31440"/>
    <w:rsid w:val="00A46621"/>
    <w:rsid w:val="00A53016"/>
    <w:rsid w:val="00A54A1C"/>
    <w:rsid w:val="00A62D25"/>
    <w:rsid w:val="00A63F37"/>
    <w:rsid w:val="00A649D9"/>
    <w:rsid w:val="00A653CD"/>
    <w:rsid w:val="00A66A31"/>
    <w:rsid w:val="00A717FB"/>
    <w:rsid w:val="00A764EB"/>
    <w:rsid w:val="00A90259"/>
    <w:rsid w:val="00A958B1"/>
    <w:rsid w:val="00AB519B"/>
    <w:rsid w:val="00AC5B25"/>
    <w:rsid w:val="00AC5EF6"/>
    <w:rsid w:val="00AC631D"/>
    <w:rsid w:val="00AC6EDB"/>
    <w:rsid w:val="00AD1907"/>
    <w:rsid w:val="00AD7365"/>
    <w:rsid w:val="00AE7D35"/>
    <w:rsid w:val="00B05A4B"/>
    <w:rsid w:val="00B334FC"/>
    <w:rsid w:val="00B33BE3"/>
    <w:rsid w:val="00B375A4"/>
    <w:rsid w:val="00B43D6E"/>
    <w:rsid w:val="00B4598D"/>
    <w:rsid w:val="00B55000"/>
    <w:rsid w:val="00B57487"/>
    <w:rsid w:val="00B6370E"/>
    <w:rsid w:val="00B638E2"/>
    <w:rsid w:val="00B75D08"/>
    <w:rsid w:val="00B7650D"/>
    <w:rsid w:val="00B84A09"/>
    <w:rsid w:val="00B85544"/>
    <w:rsid w:val="00B85E04"/>
    <w:rsid w:val="00B91839"/>
    <w:rsid w:val="00B96B70"/>
    <w:rsid w:val="00BB0BF6"/>
    <w:rsid w:val="00BD0342"/>
    <w:rsid w:val="00BD5E9A"/>
    <w:rsid w:val="00BD6AEC"/>
    <w:rsid w:val="00BE01CD"/>
    <w:rsid w:val="00BE7725"/>
    <w:rsid w:val="00C06A11"/>
    <w:rsid w:val="00C1364A"/>
    <w:rsid w:val="00C17ED8"/>
    <w:rsid w:val="00C33948"/>
    <w:rsid w:val="00C445AD"/>
    <w:rsid w:val="00C46422"/>
    <w:rsid w:val="00C477AE"/>
    <w:rsid w:val="00C804A5"/>
    <w:rsid w:val="00C80667"/>
    <w:rsid w:val="00C94AF6"/>
    <w:rsid w:val="00C96920"/>
    <w:rsid w:val="00CA4495"/>
    <w:rsid w:val="00CA50A3"/>
    <w:rsid w:val="00CC27D5"/>
    <w:rsid w:val="00CC61F8"/>
    <w:rsid w:val="00CC71B3"/>
    <w:rsid w:val="00CD32C9"/>
    <w:rsid w:val="00CD6C3B"/>
    <w:rsid w:val="00CE1B7D"/>
    <w:rsid w:val="00CE5534"/>
    <w:rsid w:val="00CF6501"/>
    <w:rsid w:val="00D008CA"/>
    <w:rsid w:val="00D01F3D"/>
    <w:rsid w:val="00D044F9"/>
    <w:rsid w:val="00D04608"/>
    <w:rsid w:val="00D04E84"/>
    <w:rsid w:val="00D06B58"/>
    <w:rsid w:val="00D07B23"/>
    <w:rsid w:val="00D128A6"/>
    <w:rsid w:val="00D13102"/>
    <w:rsid w:val="00D14A16"/>
    <w:rsid w:val="00D34775"/>
    <w:rsid w:val="00D35186"/>
    <w:rsid w:val="00D4383E"/>
    <w:rsid w:val="00D4547A"/>
    <w:rsid w:val="00D62190"/>
    <w:rsid w:val="00D6450B"/>
    <w:rsid w:val="00D725B2"/>
    <w:rsid w:val="00D80D33"/>
    <w:rsid w:val="00D83CAB"/>
    <w:rsid w:val="00D91F44"/>
    <w:rsid w:val="00DA2570"/>
    <w:rsid w:val="00DA2D73"/>
    <w:rsid w:val="00DA5767"/>
    <w:rsid w:val="00DA72D0"/>
    <w:rsid w:val="00DB640C"/>
    <w:rsid w:val="00DD4B72"/>
    <w:rsid w:val="00DE1759"/>
    <w:rsid w:val="00DE3D73"/>
    <w:rsid w:val="00E000D2"/>
    <w:rsid w:val="00E050B3"/>
    <w:rsid w:val="00E0638F"/>
    <w:rsid w:val="00E215DB"/>
    <w:rsid w:val="00E25079"/>
    <w:rsid w:val="00E44E50"/>
    <w:rsid w:val="00E4512C"/>
    <w:rsid w:val="00E53339"/>
    <w:rsid w:val="00E56E1F"/>
    <w:rsid w:val="00E60F81"/>
    <w:rsid w:val="00E62206"/>
    <w:rsid w:val="00E801CE"/>
    <w:rsid w:val="00E847AA"/>
    <w:rsid w:val="00E910E5"/>
    <w:rsid w:val="00EA2321"/>
    <w:rsid w:val="00EA3ABF"/>
    <w:rsid w:val="00EA5C24"/>
    <w:rsid w:val="00EB128B"/>
    <w:rsid w:val="00EB449D"/>
    <w:rsid w:val="00EC30F6"/>
    <w:rsid w:val="00EC6270"/>
    <w:rsid w:val="00ED5042"/>
    <w:rsid w:val="00EE44E6"/>
    <w:rsid w:val="00F0641D"/>
    <w:rsid w:val="00F23894"/>
    <w:rsid w:val="00F24000"/>
    <w:rsid w:val="00F44157"/>
    <w:rsid w:val="00F460B0"/>
    <w:rsid w:val="00F4703F"/>
    <w:rsid w:val="00F52267"/>
    <w:rsid w:val="00F5503D"/>
    <w:rsid w:val="00F64933"/>
    <w:rsid w:val="00F80795"/>
    <w:rsid w:val="00F95E6F"/>
    <w:rsid w:val="00FA0975"/>
    <w:rsid w:val="00FA4BB6"/>
    <w:rsid w:val="00FB1AEA"/>
    <w:rsid w:val="00FB7174"/>
    <w:rsid w:val="00FD7EB3"/>
    <w:rsid w:val="00FE2592"/>
    <w:rsid w:val="00FE2F80"/>
    <w:rsid w:val="00FE58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5979BBB-9D06-0B4B-A873-CF7E4F5D1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34BF"/>
    <w:pPr>
      <w:overflowPunct w:val="0"/>
    </w:pPr>
    <w:rPr>
      <w:rFonts w:ascii="Calibri" w:hAnsi="Calibri" w:cs="Calibri"/>
      <w:sz w:val="24"/>
      <w:szCs w:val="24"/>
      <w:lang w:bidi="en-US"/>
    </w:rPr>
  </w:style>
  <w:style w:type="paragraph" w:styleId="Heading1">
    <w:name w:val="heading 1"/>
    <w:basedOn w:val="Normal"/>
    <w:next w:val="Normal"/>
    <w:qFormat/>
    <w:rsid w:val="004534BF"/>
    <w:pPr>
      <w:keepNext/>
      <w:spacing w:before="240" w:after="60"/>
      <w:outlineLvl w:val="0"/>
    </w:pPr>
    <w:rPr>
      <w:rFonts w:ascii="Cambria" w:hAnsi="Cambria"/>
      <w:b/>
      <w:bCs/>
      <w:kern w:val="1"/>
      <w:sz w:val="32"/>
      <w:szCs w:val="32"/>
    </w:rPr>
  </w:style>
  <w:style w:type="paragraph" w:styleId="Heading2">
    <w:name w:val="heading 2"/>
    <w:basedOn w:val="Normal"/>
    <w:next w:val="Normal"/>
    <w:qFormat/>
    <w:rsid w:val="004534BF"/>
    <w:pPr>
      <w:keepNext/>
      <w:spacing w:before="240" w:after="60"/>
      <w:outlineLvl w:val="1"/>
    </w:pPr>
    <w:rPr>
      <w:rFonts w:ascii="Cambria" w:hAnsi="Cambria"/>
      <w:b/>
      <w:bCs/>
      <w:i/>
      <w:iCs/>
      <w:sz w:val="28"/>
      <w:szCs w:val="28"/>
    </w:rPr>
  </w:style>
  <w:style w:type="paragraph" w:styleId="Heading3">
    <w:name w:val="heading 3"/>
    <w:basedOn w:val="Normal"/>
    <w:next w:val="Normal"/>
    <w:qFormat/>
    <w:rsid w:val="004534BF"/>
    <w:pPr>
      <w:keepNext/>
      <w:spacing w:before="240" w:after="60"/>
      <w:outlineLvl w:val="2"/>
    </w:pPr>
    <w:rPr>
      <w:rFonts w:ascii="Cambria" w:hAnsi="Cambria"/>
      <w:b/>
      <w:bCs/>
      <w:sz w:val="26"/>
      <w:szCs w:val="26"/>
    </w:rPr>
  </w:style>
  <w:style w:type="paragraph" w:styleId="Heading4">
    <w:name w:val="heading 4"/>
    <w:basedOn w:val="Normal"/>
    <w:next w:val="Normal"/>
    <w:qFormat/>
    <w:rsid w:val="004534BF"/>
    <w:pPr>
      <w:keepNext/>
      <w:spacing w:before="240" w:after="60"/>
      <w:outlineLvl w:val="3"/>
    </w:pPr>
    <w:rPr>
      <w:b/>
      <w:bCs/>
      <w:sz w:val="28"/>
      <w:szCs w:val="28"/>
    </w:rPr>
  </w:style>
  <w:style w:type="paragraph" w:styleId="Heading5">
    <w:name w:val="heading 5"/>
    <w:basedOn w:val="Normal"/>
    <w:next w:val="Normal"/>
    <w:qFormat/>
    <w:rsid w:val="004534BF"/>
    <w:pPr>
      <w:spacing w:before="240" w:after="60"/>
      <w:outlineLvl w:val="4"/>
    </w:pPr>
    <w:rPr>
      <w:b/>
      <w:bCs/>
      <w:i/>
      <w:iCs/>
      <w:sz w:val="26"/>
      <w:szCs w:val="26"/>
    </w:rPr>
  </w:style>
  <w:style w:type="paragraph" w:styleId="Heading6">
    <w:name w:val="heading 6"/>
    <w:basedOn w:val="Normal"/>
    <w:next w:val="Normal"/>
    <w:qFormat/>
    <w:rsid w:val="004534BF"/>
    <w:pPr>
      <w:spacing w:before="240" w:after="60"/>
      <w:outlineLvl w:val="5"/>
    </w:pPr>
    <w:rPr>
      <w:b/>
      <w:bCs/>
      <w:sz w:val="22"/>
      <w:szCs w:val="22"/>
    </w:rPr>
  </w:style>
  <w:style w:type="paragraph" w:styleId="Heading7">
    <w:name w:val="heading 7"/>
    <w:basedOn w:val="Normal"/>
    <w:next w:val="Normal"/>
    <w:qFormat/>
    <w:rsid w:val="004534BF"/>
    <w:pPr>
      <w:spacing w:before="240" w:after="60"/>
      <w:outlineLvl w:val="6"/>
    </w:pPr>
  </w:style>
  <w:style w:type="paragraph" w:styleId="Heading8">
    <w:name w:val="heading 8"/>
    <w:basedOn w:val="Normal"/>
    <w:next w:val="Normal"/>
    <w:qFormat/>
    <w:rsid w:val="004534BF"/>
    <w:pPr>
      <w:spacing w:before="240" w:after="60"/>
      <w:outlineLvl w:val="7"/>
    </w:pPr>
    <w:rPr>
      <w:i/>
      <w:iCs/>
    </w:rPr>
  </w:style>
  <w:style w:type="paragraph" w:styleId="Heading9">
    <w:name w:val="heading 9"/>
    <w:basedOn w:val="Normal"/>
    <w:next w:val="Normal"/>
    <w:qFormat/>
    <w:rsid w:val="004534BF"/>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DefaultParagraphFont">
    <w:name w:val="WW-Default Paragraph Font"/>
    <w:rsid w:val="004534BF"/>
  </w:style>
  <w:style w:type="character" w:styleId="Hyperlink">
    <w:name w:val="Hyperlink"/>
    <w:semiHidden/>
    <w:rsid w:val="004534BF"/>
    <w:rPr>
      <w:color w:val="0000FF"/>
      <w:u w:val="single"/>
    </w:rPr>
  </w:style>
  <w:style w:type="character" w:customStyle="1" w:styleId="Char11">
    <w:name w:val="Char11"/>
    <w:rsid w:val="004534BF"/>
    <w:rPr>
      <w:rFonts w:ascii="Cambria" w:eastAsia="Times New Roman" w:hAnsi="Cambria"/>
      <w:b/>
      <w:bCs/>
      <w:kern w:val="1"/>
      <w:sz w:val="32"/>
      <w:szCs w:val="32"/>
    </w:rPr>
  </w:style>
  <w:style w:type="character" w:customStyle="1" w:styleId="Char10">
    <w:name w:val="Char10"/>
    <w:rsid w:val="004534BF"/>
    <w:rPr>
      <w:rFonts w:ascii="Cambria" w:eastAsia="Times New Roman" w:hAnsi="Cambria"/>
      <w:b/>
      <w:bCs/>
      <w:i/>
      <w:iCs/>
      <w:sz w:val="28"/>
      <w:szCs w:val="28"/>
    </w:rPr>
  </w:style>
  <w:style w:type="character" w:customStyle="1" w:styleId="Char9">
    <w:name w:val="Char9"/>
    <w:rsid w:val="004534BF"/>
    <w:rPr>
      <w:rFonts w:ascii="Cambria" w:eastAsia="Times New Roman" w:hAnsi="Cambria"/>
      <w:b/>
      <w:bCs/>
      <w:sz w:val="26"/>
      <w:szCs w:val="26"/>
    </w:rPr>
  </w:style>
  <w:style w:type="character" w:customStyle="1" w:styleId="Char8">
    <w:name w:val="Char8"/>
    <w:rsid w:val="004534BF"/>
    <w:rPr>
      <w:b/>
      <w:bCs/>
      <w:sz w:val="28"/>
      <w:szCs w:val="28"/>
    </w:rPr>
  </w:style>
  <w:style w:type="character" w:customStyle="1" w:styleId="Char7">
    <w:name w:val="Char7"/>
    <w:rsid w:val="004534BF"/>
    <w:rPr>
      <w:b/>
      <w:bCs/>
      <w:i/>
      <w:iCs/>
      <w:sz w:val="26"/>
      <w:szCs w:val="26"/>
    </w:rPr>
  </w:style>
  <w:style w:type="character" w:customStyle="1" w:styleId="Char6">
    <w:name w:val="Char6"/>
    <w:rsid w:val="004534BF"/>
    <w:rPr>
      <w:b/>
      <w:bCs/>
    </w:rPr>
  </w:style>
  <w:style w:type="character" w:customStyle="1" w:styleId="Char5">
    <w:name w:val="Char5"/>
    <w:rsid w:val="004534BF"/>
    <w:rPr>
      <w:sz w:val="24"/>
      <w:szCs w:val="24"/>
    </w:rPr>
  </w:style>
  <w:style w:type="character" w:customStyle="1" w:styleId="Char4">
    <w:name w:val="Char4"/>
    <w:rsid w:val="004534BF"/>
    <w:rPr>
      <w:i/>
      <w:iCs/>
      <w:sz w:val="24"/>
      <w:szCs w:val="24"/>
    </w:rPr>
  </w:style>
  <w:style w:type="character" w:customStyle="1" w:styleId="Char3">
    <w:name w:val="Char3"/>
    <w:rsid w:val="004534BF"/>
    <w:rPr>
      <w:rFonts w:ascii="Cambria" w:eastAsia="Times New Roman" w:hAnsi="Cambria"/>
    </w:rPr>
  </w:style>
  <w:style w:type="character" w:customStyle="1" w:styleId="Char2">
    <w:name w:val="Char2"/>
    <w:rsid w:val="004534BF"/>
    <w:rPr>
      <w:rFonts w:ascii="Cambria" w:eastAsia="Times New Roman" w:hAnsi="Cambria"/>
      <w:b/>
      <w:bCs/>
      <w:kern w:val="1"/>
      <w:sz w:val="32"/>
      <w:szCs w:val="32"/>
    </w:rPr>
  </w:style>
  <w:style w:type="character" w:customStyle="1" w:styleId="Char1">
    <w:name w:val="Char1"/>
    <w:rsid w:val="004534BF"/>
    <w:rPr>
      <w:rFonts w:ascii="Cambria" w:eastAsia="Times New Roman" w:hAnsi="Cambria"/>
      <w:sz w:val="24"/>
      <w:szCs w:val="24"/>
    </w:rPr>
  </w:style>
  <w:style w:type="character" w:styleId="Strong">
    <w:name w:val="Strong"/>
    <w:qFormat/>
    <w:rsid w:val="004534BF"/>
    <w:rPr>
      <w:b/>
      <w:bCs/>
    </w:rPr>
  </w:style>
  <w:style w:type="character" w:styleId="Emphasis">
    <w:name w:val="Emphasis"/>
    <w:qFormat/>
    <w:rsid w:val="004534BF"/>
    <w:rPr>
      <w:rFonts w:ascii="Calibri" w:hAnsi="Calibri"/>
      <w:b/>
      <w:i/>
      <w:iCs/>
    </w:rPr>
  </w:style>
  <w:style w:type="character" w:customStyle="1" w:styleId="QuoteChar">
    <w:name w:val="Quote Char"/>
    <w:rsid w:val="004534BF"/>
    <w:rPr>
      <w:i/>
      <w:sz w:val="24"/>
      <w:szCs w:val="24"/>
    </w:rPr>
  </w:style>
  <w:style w:type="character" w:customStyle="1" w:styleId="IntenseQuoteChar">
    <w:name w:val="Intense Quote Char"/>
    <w:rsid w:val="004534BF"/>
    <w:rPr>
      <w:b/>
      <w:i/>
      <w:sz w:val="24"/>
    </w:rPr>
  </w:style>
  <w:style w:type="character" w:styleId="SubtleEmphasis">
    <w:name w:val="Subtle Emphasis"/>
    <w:qFormat/>
    <w:rsid w:val="004534BF"/>
    <w:rPr>
      <w:i/>
      <w:color w:val="5A5A5A"/>
    </w:rPr>
  </w:style>
  <w:style w:type="character" w:styleId="IntenseEmphasis">
    <w:name w:val="Intense Emphasis"/>
    <w:qFormat/>
    <w:rsid w:val="004534BF"/>
    <w:rPr>
      <w:b/>
      <w:i/>
      <w:sz w:val="24"/>
      <w:szCs w:val="24"/>
      <w:u w:val="single"/>
    </w:rPr>
  </w:style>
  <w:style w:type="character" w:styleId="SubtleReference">
    <w:name w:val="Subtle Reference"/>
    <w:qFormat/>
    <w:rsid w:val="004534BF"/>
    <w:rPr>
      <w:sz w:val="24"/>
      <w:szCs w:val="24"/>
      <w:u w:val="single"/>
    </w:rPr>
  </w:style>
  <w:style w:type="character" w:styleId="IntenseReference">
    <w:name w:val="Intense Reference"/>
    <w:qFormat/>
    <w:rsid w:val="004534BF"/>
    <w:rPr>
      <w:b/>
      <w:sz w:val="24"/>
      <w:u w:val="single"/>
    </w:rPr>
  </w:style>
  <w:style w:type="character" w:styleId="BookTitle">
    <w:name w:val="Book Title"/>
    <w:qFormat/>
    <w:rsid w:val="004534BF"/>
    <w:rPr>
      <w:rFonts w:ascii="Cambria" w:eastAsia="Times New Roman" w:hAnsi="Cambria"/>
      <w:b/>
      <w:i/>
      <w:sz w:val="24"/>
      <w:szCs w:val="24"/>
    </w:rPr>
  </w:style>
  <w:style w:type="character" w:customStyle="1" w:styleId="Char">
    <w:name w:val="Char"/>
    <w:rsid w:val="004534BF"/>
    <w:rPr>
      <w:rFonts w:ascii="Tahoma" w:hAnsi="Tahoma" w:cs="Tahoma"/>
      <w:sz w:val="16"/>
      <w:szCs w:val="16"/>
    </w:rPr>
  </w:style>
  <w:style w:type="character" w:styleId="FollowedHyperlink">
    <w:name w:val="FollowedHyperlink"/>
    <w:semiHidden/>
    <w:rsid w:val="004534BF"/>
    <w:rPr>
      <w:color w:val="800080"/>
      <w:u w:val="single"/>
    </w:rPr>
  </w:style>
  <w:style w:type="paragraph" w:styleId="BodyText">
    <w:name w:val="Body Text"/>
    <w:basedOn w:val="Normal"/>
    <w:semiHidden/>
    <w:rsid w:val="004534BF"/>
    <w:pPr>
      <w:spacing w:after="120"/>
    </w:pPr>
  </w:style>
  <w:style w:type="paragraph" w:styleId="List">
    <w:name w:val="List"/>
    <w:basedOn w:val="BodyText"/>
    <w:semiHidden/>
    <w:rsid w:val="004534BF"/>
    <w:rPr>
      <w:rFonts w:cs="Tahoma"/>
    </w:rPr>
  </w:style>
  <w:style w:type="paragraph" w:customStyle="1" w:styleId="Caption1">
    <w:name w:val="Caption1"/>
    <w:basedOn w:val="Normal"/>
    <w:rsid w:val="004534BF"/>
    <w:pPr>
      <w:suppressLineNumbers/>
      <w:spacing w:before="120" w:after="120"/>
    </w:pPr>
    <w:rPr>
      <w:rFonts w:cs="Tahoma"/>
      <w:i/>
      <w:iCs/>
      <w:sz w:val="20"/>
      <w:szCs w:val="20"/>
    </w:rPr>
  </w:style>
  <w:style w:type="paragraph" w:customStyle="1" w:styleId="Index">
    <w:name w:val="Index"/>
    <w:basedOn w:val="Normal"/>
    <w:rsid w:val="004534BF"/>
    <w:pPr>
      <w:suppressLineNumbers/>
    </w:pPr>
    <w:rPr>
      <w:rFonts w:cs="Tahoma"/>
    </w:rPr>
  </w:style>
  <w:style w:type="paragraph" w:customStyle="1" w:styleId="Heading">
    <w:name w:val="Heading"/>
    <w:basedOn w:val="Normal"/>
    <w:next w:val="BodyText"/>
    <w:rsid w:val="004534BF"/>
    <w:pPr>
      <w:keepNext/>
      <w:spacing w:before="240" w:after="120"/>
    </w:pPr>
    <w:rPr>
      <w:rFonts w:ascii="Arial" w:eastAsia="SimSun" w:hAnsi="Arial" w:cs="Tahoma"/>
      <w:sz w:val="28"/>
      <w:szCs w:val="28"/>
    </w:rPr>
  </w:style>
  <w:style w:type="paragraph" w:styleId="Title">
    <w:name w:val="Title"/>
    <w:basedOn w:val="Normal"/>
    <w:next w:val="Normal"/>
    <w:qFormat/>
    <w:rsid w:val="004534BF"/>
    <w:pPr>
      <w:spacing w:before="240" w:after="60"/>
      <w:jc w:val="center"/>
      <w:outlineLvl w:val="0"/>
    </w:pPr>
    <w:rPr>
      <w:rFonts w:ascii="Cambria" w:hAnsi="Cambria"/>
      <w:b/>
      <w:bCs/>
      <w:kern w:val="1"/>
      <w:sz w:val="32"/>
      <w:szCs w:val="32"/>
    </w:rPr>
  </w:style>
  <w:style w:type="paragraph" w:styleId="Subtitle">
    <w:name w:val="Subtitle"/>
    <w:basedOn w:val="Normal"/>
    <w:next w:val="Normal"/>
    <w:qFormat/>
    <w:rsid w:val="004534BF"/>
    <w:pPr>
      <w:spacing w:after="60"/>
      <w:jc w:val="center"/>
      <w:outlineLvl w:val="1"/>
    </w:pPr>
    <w:rPr>
      <w:rFonts w:ascii="Cambria" w:hAnsi="Cambria"/>
    </w:rPr>
  </w:style>
  <w:style w:type="paragraph" w:styleId="NoSpacing">
    <w:name w:val="No Spacing"/>
    <w:basedOn w:val="Normal"/>
    <w:qFormat/>
    <w:rsid w:val="004534BF"/>
    <w:rPr>
      <w:szCs w:val="32"/>
    </w:rPr>
  </w:style>
  <w:style w:type="paragraph" w:styleId="ListParagraph">
    <w:name w:val="List Paragraph"/>
    <w:basedOn w:val="Normal"/>
    <w:uiPriority w:val="99"/>
    <w:qFormat/>
    <w:rsid w:val="004534BF"/>
    <w:pPr>
      <w:ind w:left="720"/>
    </w:pPr>
  </w:style>
  <w:style w:type="paragraph" w:styleId="Quote">
    <w:name w:val="Quote"/>
    <w:basedOn w:val="Normal"/>
    <w:next w:val="Normal"/>
    <w:qFormat/>
    <w:rsid w:val="004534BF"/>
    <w:rPr>
      <w:i/>
    </w:rPr>
  </w:style>
  <w:style w:type="paragraph" w:styleId="IntenseQuote">
    <w:name w:val="Intense Quote"/>
    <w:basedOn w:val="Normal"/>
    <w:next w:val="Normal"/>
    <w:qFormat/>
    <w:rsid w:val="004534BF"/>
    <w:pPr>
      <w:ind w:left="720" w:right="720"/>
    </w:pPr>
    <w:rPr>
      <w:b/>
      <w:i/>
      <w:szCs w:val="22"/>
    </w:rPr>
  </w:style>
  <w:style w:type="paragraph" w:styleId="TOCHeading">
    <w:name w:val="TOC Heading"/>
    <w:basedOn w:val="Heading1"/>
    <w:next w:val="Normal"/>
    <w:qFormat/>
    <w:rsid w:val="004534BF"/>
  </w:style>
  <w:style w:type="paragraph" w:customStyle="1" w:styleId="WW-BalloonText">
    <w:name w:val="WW-Balloon Text"/>
    <w:basedOn w:val="Normal"/>
    <w:rsid w:val="004534BF"/>
    <w:rPr>
      <w:rFonts w:ascii="Tahoma" w:hAnsi="Tahoma" w:cs="Tahoma"/>
      <w:sz w:val="16"/>
      <w:szCs w:val="16"/>
    </w:rPr>
  </w:style>
  <w:style w:type="paragraph" w:customStyle="1" w:styleId="Normal3">
    <w:name w:val="Normal3"/>
    <w:rsid w:val="004534BF"/>
    <w:rPr>
      <w:rFonts w:ascii="Verdana" w:hAnsi="Verdana" w:cs="Verdana"/>
      <w:sz w:val="22"/>
      <w:szCs w:val="22"/>
      <w:lang w:eastAsia="ar-SA"/>
    </w:rPr>
  </w:style>
  <w:style w:type="paragraph" w:customStyle="1" w:styleId="TableContents">
    <w:name w:val="Table Contents"/>
    <w:basedOn w:val="BodyText"/>
    <w:rsid w:val="004534BF"/>
    <w:pPr>
      <w:suppressLineNumbers/>
    </w:pPr>
  </w:style>
  <w:style w:type="paragraph" w:customStyle="1" w:styleId="TableHeading">
    <w:name w:val="Table Heading"/>
    <w:basedOn w:val="TableContents"/>
    <w:rsid w:val="004534BF"/>
    <w:pPr>
      <w:jc w:val="center"/>
    </w:pPr>
    <w:rPr>
      <w:b/>
      <w:bCs/>
      <w:i/>
      <w:iCs/>
    </w:rPr>
  </w:style>
  <w:style w:type="paragraph" w:customStyle="1" w:styleId="Framecontents">
    <w:name w:val="Frame contents"/>
    <w:basedOn w:val="BodyText"/>
    <w:rsid w:val="004534BF"/>
  </w:style>
  <w:style w:type="table" w:styleId="TableGrid">
    <w:name w:val="Table Grid"/>
    <w:basedOn w:val="TableNormal"/>
    <w:uiPriority w:val="59"/>
    <w:rsid w:val="005B3D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ExpSummary">
    <w:name w:val="Res Exp Summary"/>
    <w:rsid w:val="005C0EF9"/>
    <w:pPr>
      <w:spacing w:before="60" w:after="60"/>
    </w:pPr>
    <w:rPr>
      <w:rFonts w:cs="Arial"/>
    </w:rPr>
  </w:style>
  <w:style w:type="paragraph" w:styleId="BalloonText">
    <w:name w:val="Balloon Text"/>
    <w:basedOn w:val="Normal"/>
    <w:link w:val="BalloonTextChar"/>
    <w:uiPriority w:val="99"/>
    <w:semiHidden/>
    <w:unhideWhenUsed/>
    <w:rsid w:val="00803FCE"/>
    <w:rPr>
      <w:rFonts w:ascii="Tahoma" w:hAnsi="Tahoma" w:cs="Tahoma"/>
      <w:sz w:val="16"/>
      <w:szCs w:val="16"/>
    </w:rPr>
  </w:style>
  <w:style w:type="character" w:customStyle="1" w:styleId="BalloonTextChar">
    <w:name w:val="Balloon Text Char"/>
    <w:link w:val="BalloonText"/>
    <w:uiPriority w:val="99"/>
    <w:semiHidden/>
    <w:rsid w:val="00803FCE"/>
    <w:rPr>
      <w:rFonts w:ascii="Tahoma" w:hAnsi="Tahoma" w:cs="Tahoma"/>
      <w:sz w:val="16"/>
      <w:szCs w:val="16"/>
      <w:lang w:bidi="en-US"/>
    </w:rPr>
  </w:style>
  <w:style w:type="paragraph" w:customStyle="1" w:styleId="Default">
    <w:name w:val="Default"/>
    <w:rsid w:val="00F23894"/>
    <w:pPr>
      <w:autoSpaceDE w:val="0"/>
      <w:autoSpaceDN w:val="0"/>
      <w:adjustRightInd w:val="0"/>
    </w:pPr>
    <w:rPr>
      <w:rFonts w:ascii="Arial" w:hAnsi="Arial" w:cs="Arial"/>
      <w:color w:val="000000"/>
      <w:sz w:val="24"/>
      <w:szCs w:val="24"/>
    </w:rPr>
  </w:style>
  <w:style w:type="paragraph" w:styleId="Header">
    <w:name w:val="header"/>
    <w:basedOn w:val="Normal"/>
    <w:link w:val="HeaderChar"/>
    <w:uiPriority w:val="99"/>
    <w:unhideWhenUsed/>
    <w:rsid w:val="000F571E"/>
    <w:pPr>
      <w:tabs>
        <w:tab w:val="center" w:pos="4680"/>
        <w:tab w:val="right" w:pos="9360"/>
      </w:tabs>
    </w:pPr>
  </w:style>
  <w:style w:type="character" w:customStyle="1" w:styleId="HeaderChar">
    <w:name w:val="Header Char"/>
    <w:basedOn w:val="DefaultParagraphFont"/>
    <w:link w:val="Header"/>
    <w:uiPriority w:val="99"/>
    <w:rsid w:val="000F571E"/>
    <w:rPr>
      <w:rFonts w:ascii="Calibri" w:hAnsi="Calibri" w:cs="Calibri"/>
      <w:sz w:val="24"/>
      <w:szCs w:val="24"/>
      <w:lang w:bidi="en-US"/>
    </w:rPr>
  </w:style>
  <w:style w:type="paragraph" w:styleId="Footer">
    <w:name w:val="footer"/>
    <w:basedOn w:val="Normal"/>
    <w:link w:val="FooterChar"/>
    <w:uiPriority w:val="99"/>
    <w:unhideWhenUsed/>
    <w:rsid w:val="000F571E"/>
    <w:pPr>
      <w:tabs>
        <w:tab w:val="center" w:pos="4680"/>
        <w:tab w:val="right" w:pos="9360"/>
      </w:tabs>
    </w:pPr>
  </w:style>
  <w:style w:type="character" w:customStyle="1" w:styleId="FooterChar">
    <w:name w:val="Footer Char"/>
    <w:basedOn w:val="DefaultParagraphFont"/>
    <w:link w:val="Footer"/>
    <w:uiPriority w:val="99"/>
    <w:rsid w:val="000F571E"/>
    <w:rPr>
      <w:rFonts w:ascii="Calibri" w:hAnsi="Calibri" w:cs="Calibri"/>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9795989">
      <w:bodyDiv w:val="1"/>
      <w:marLeft w:val="0"/>
      <w:marRight w:val="0"/>
      <w:marTop w:val="0"/>
      <w:marBottom w:val="0"/>
      <w:divBdr>
        <w:top w:val="none" w:sz="0" w:space="0" w:color="auto"/>
        <w:left w:val="none" w:sz="0" w:space="0" w:color="auto"/>
        <w:bottom w:val="none" w:sz="0" w:space="0" w:color="auto"/>
        <w:right w:val="none" w:sz="0" w:space="0" w:color="auto"/>
      </w:divBdr>
      <w:divsChild>
        <w:div w:id="97991895">
          <w:marLeft w:val="0"/>
          <w:marRight w:val="0"/>
          <w:marTop w:val="0"/>
          <w:marBottom w:val="0"/>
          <w:divBdr>
            <w:top w:val="none" w:sz="0" w:space="0" w:color="auto"/>
            <w:left w:val="none" w:sz="0" w:space="0" w:color="auto"/>
            <w:bottom w:val="none" w:sz="0" w:space="0" w:color="auto"/>
            <w:right w:val="none" w:sz="0" w:space="0" w:color="auto"/>
          </w:divBdr>
        </w:div>
        <w:div w:id="1939676312">
          <w:marLeft w:val="0"/>
          <w:marRight w:val="0"/>
          <w:marTop w:val="0"/>
          <w:marBottom w:val="0"/>
          <w:divBdr>
            <w:top w:val="none" w:sz="0" w:space="0" w:color="auto"/>
            <w:left w:val="none" w:sz="0" w:space="0" w:color="auto"/>
            <w:bottom w:val="none" w:sz="0" w:space="0" w:color="auto"/>
            <w:right w:val="none" w:sz="0" w:space="0" w:color="auto"/>
          </w:divBdr>
        </w:div>
      </w:divsChild>
    </w:div>
    <w:div w:id="477310888">
      <w:bodyDiv w:val="1"/>
      <w:marLeft w:val="0"/>
      <w:marRight w:val="0"/>
      <w:marTop w:val="0"/>
      <w:marBottom w:val="0"/>
      <w:divBdr>
        <w:top w:val="none" w:sz="0" w:space="0" w:color="auto"/>
        <w:left w:val="none" w:sz="0" w:space="0" w:color="auto"/>
        <w:bottom w:val="none" w:sz="0" w:space="0" w:color="auto"/>
        <w:right w:val="none" w:sz="0" w:space="0" w:color="auto"/>
      </w:divBdr>
      <w:divsChild>
        <w:div w:id="17507944">
          <w:marLeft w:val="0"/>
          <w:marRight w:val="0"/>
          <w:marTop w:val="0"/>
          <w:marBottom w:val="0"/>
          <w:divBdr>
            <w:top w:val="none" w:sz="0" w:space="0" w:color="auto"/>
            <w:left w:val="none" w:sz="0" w:space="0" w:color="auto"/>
            <w:bottom w:val="none" w:sz="0" w:space="0" w:color="auto"/>
            <w:right w:val="none" w:sz="0" w:space="0" w:color="auto"/>
          </w:divBdr>
        </w:div>
        <w:div w:id="19211960">
          <w:marLeft w:val="0"/>
          <w:marRight w:val="0"/>
          <w:marTop w:val="0"/>
          <w:marBottom w:val="0"/>
          <w:divBdr>
            <w:top w:val="none" w:sz="0" w:space="0" w:color="auto"/>
            <w:left w:val="none" w:sz="0" w:space="0" w:color="auto"/>
            <w:bottom w:val="none" w:sz="0" w:space="0" w:color="auto"/>
            <w:right w:val="none" w:sz="0" w:space="0" w:color="auto"/>
          </w:divBdr>
        </w:div>
        <w:div w:id="20864275">
          <w:marLeft w:val="0"/>
          <w:marRight w:val="0"/>
          <w:marTop w:val="0"/>
          <w:marBottom w:val="0"/>
          <w:divBdr>
            <w:top w:val="none" w:sz="0" w:space="0" w:color="auto"/>
            <w:left w:val="none" w:sz="0" w:space="0" w:color="auto"/>
            <w:bottom w:val="none" w:sz="0" w:space="0" w:color="auto"/>
            <w:right w:val="none" w:sz="0" w:space="0" w:color="auto"/>
          </w:divBdr>
        </w:div>
        <w:div w:id="32921113">
          <w:marLeft w:val="0"/>
          <w:marRight w:val="0"/>
          <w:marTop w:val="0"/>
          <w:marBottom w:val="0"/>
          <w:divBdr>
            <w:top w:val="none" w:sz="0" w:space="0" w:color="auto"/>
            <w:left w:val="none" w:sz="0" w:space="0" w:color="auto"/>
            <w:bottom w:val="none" w:sz="0" w:space="0" w:color="auto"/>
            <w:right w:val="none" w:sz="0" w:space="0" w:color="auto"/>
          </w:divBdr>
        </w:div>
        <w:div w:id="34279345">
          <w:marLeft w:val="0"/>
          <w:marRight w:val="0"/>
          <w:marTop w:val="0"/>
          <w:marBottom w:val="0"/>
          <w:divBdr>
            <w:top w:val="none" w:sz="0" w:space="0" w:color="auto"/>
            <w:left w:val="none" w:sz="0" w:space="0" w:color="auto"/>
            <w:bottom w:val="none" w:sz="0" w:space="0" w:color="auto"/>
            <w:right w:val="none" w:sz="0" w:space="0" w:color="auto"/>
          </w:divBdr>
        </w:div>
        <w:div w:id="126358737">
          <w:marLeft w:val="0"/>
          <w:marRight w:val="0"/>
          <w:marTop w:val="0"/>
          <w:marBottom w:val="0"/>
          <w:divBdr>
            <w:top w:val="none" w:sz="0" w:space="0" w:color="auto"/>
            <w:left w:val="none" w:sz="0" w:space="0" w:color="auto"/>
            <w:bottom w:val="none" w:sz="0" w:space="0" w:color="auto"/>
            <w:right w:val="none" w:sz="0" w:space="0" w:color="auto"/>
          </w:divBdr>
        </w:div>
        <w:div w:id="158544504">
          <w:marLeft w:val="0"/>
          <w:marRight w:val="0"/>
          <w:marTop w:val="0"/>
          <w:marBottom w:val="0"/>
          <w:divBdr>
            <w:top w:val="none" w:sz="0" w:space="0" w:color="auto"/>
            <w:left w:val="none" w:sz="0" w:space="0" w:color="auto"/>
            <w:bottom w:val="none" w:sz="0" w:space="0" w:color="auto"/>
            <w:right w:val="none" w:sz="0" w:space="0" w:color="auto"/>
          </w:divBdr>
        </w:div>
        <w:div w:id="158690489">
          <w:marLeft w:val="0"/>
          <w:marRight w:val="0"/>
          <w:marTop w:val="0"/>
          <w:marBottom w:val="0"/>
          <w:divBdr>
            <w:top w:val="none" w:sz="0" w:space="0" w:color="auto"/>
            <w:left w:val="none" w:sz="0" w:space="0" w:color="auto"/>
            <w:bottom w:val="none" w:sz="0" w:space="0" w:color="auto"/>
            <w:right w:val="none" w:sz="0" w:space="0" w:color="auto"/>
          </w:divBdr>
        </w:div>
        <w:div w:id="269048612">
          <w:marLeft w:val="0"/>
          <w:marRight w:val="0"/>
          <w:marTop w:val="0"/>
          <w:marBottom w:val="0"/>
          <w:divBdr>
            <w:top w:val="none" w:sz="0" w:space="0" w:color="auto"/>
            <w:left w:val="none" w:sz="0" w:space="0" w:color="auto"/>
            <w:bottom w:val="none" w:sz="0" w:space="0" w:color="auto"/>
            <w:right w:val="none" w:sz="0" w:space="0" w:color="auto"/>
          </w:divBdr>
        </w:div>
        <w:div w:id="288052676">
          <w:marLeft w:val="0"/>
          <w:marRight w:val="0"/>
          <w:marTop w:val="0"/>
          <w:marBottom w:val="0"/>
          <w:divBdr>
            <w:top w:val="none" w:sz="0" w:space="0" w:color="auto"/>
            <w:left w:val="none" w:sz="0" w:space="0" w:color="auto"/>
            <w:bottom w:val="none" w:sz="0" w:space="0" w:color="auto"/>
            <w:right w:val="none" w:sz="0" w:space="0" w:color="auto"/>
          </w:divBdr>
        </w:div>
        <w:div w:id="295254797">
          <w:marLeft w:val="0"/>
          <w:marRight w:val="0"/>
          <w:marTop w:val="0"/>
          <w:marBottom w:val="0"/>
          <w:divBdr>
            <w:top w:val="none" w:sz="0" w:space="0" w:color="auto"/>
            <w:left w:val="none" w:sz="0" w:space="0" w:color="auto"/>
            <w:bottom w:val="none" w:sz="0" w:space="0" w:color="auto"/>
            <w:right w:val="none" w:sz="0" w:space="0" w:color="auto"/>
          </w:divBdr>
        </w:div>
        <w:div w:id="442920422">
          <w:marLeft w:val="0"/>
          <w:marRight w:val="0"/>
          <w:marTop w:val="0"/>
          <w:marBottom w:val="0"/>
          <w:divBdr>
            <w:top w:val="none" w:sz="0" w:space="0" w:color="auto"/>
            <w:left w:val="none" w:sz="0" w:space="0" w:color="auto"/>
            <w:bottom w:val="none" w:sz="0" w:space="0" w:color="auto"/>
            <w:right w:val="none" w:sz="0" w:space="0" w:color="auto"/>
          </w:divBdr>
        </w:div>
        <w:div w:id="482504979">
          <w:marLeft w:val="0"/>
          <w:marRight w:val="0"/>
          <w:marTop w:val="0"/>
          <w:marBottom w:val="0"/>
          <w:divBdr>
            <w:top w:val="none" w:sz="0" w:space="0" w:color="auto"/>
            <w:left w:val="none" w:sz="0" w:space="0" w:color="auto"/>
            <w:bottom w:val="none" w:sz="0" w:space="0" w:color="auto"/>
            <w:right w:val="none" w:sz="0" w:space="0" w:color="auto"/>
          </w:divBdr>
        </w:div>
        <w:div w:id="549457474">
          <w:marLeft w:val="0"/>
          <w:marRight w:val="0"/>
          <w:marTop w:val="0"/>
          <w:marBottom w:val="0"/>
          <w:divBdr>
            <w:top w:val="none" w:sz="0" w:space="0" w:color="auto"/>
            <w:left w:val="none" w:sz="0" w:space="0" w:color="auto"/>
            <w:bottom w:val="none" w:sz="0" w:space="0" w:color="auto"/>
            <w:right w:val="none" w:sz="0" w:space="0" w:color="auto"/>
          </w:divBdr>
        </w:div>
        <w:div w:id="580796788">
          <w:marLeft w:val="0"/>
          <w:marRight w:val="0"/>
          <w:marTop w:val="0"/>
          <w:marBottom w:val="0"/>
          <w:divBdr>
            <w:top w:val="none" w:sz="0" w:space="0" w:color="auto"/>
            <w:left w:val="none" w:sz="0" w:space="0" w:color="auto"/>
            <w:bottom w:val="none" w:sz="0" w:space="0" w:color="auto"/>
            <w:right w:val="none" w:sz="0" w:space="0" w:color="auto"/>
          </w:divBdr>
        </w:div>
        <w:div w:id="607083695">
          <w:marLeft w:val="0"/>
          <w:marRight w:val="0"/>
          <w:marTop w:val="0"/>
          <w:marBottom w:val="0"/>
          <w:divBdr>
            <w:top w:val="none" w:sz="0" w:space="0" w:color="auto"/>
            <w:left w:val="none" w:sz="0" w:space="0" w:color="auto"/>
            <w:bottom w:val="none" w:sz="0" w:space="0" w:color="auto"/>
            <w:right w:val="none" w:sz="0" w:space="0" w:color="auto"/>
          </w:divBdr>
        </w:div>
        <w:div w:id="646934406">
          <w:marLeft w:val="0"/>
          <w:marRight w:val="0"/>
          <w:marTop w:val="0"/>
          <w:marBottom w:val="0"/>
          <w:divBdr>
            <w:top w:val="none" w:sz="0" w:space="0" w:color="auto"/>
            <w:left w:val="none" w:sz="0" w:space="0" w:color="auto"/>
            <w:bottom w:val="none" w:sz="0" w:space="0" w:color="auto"/>
            <w:right w:val="none" w:sz="0" w:space="0" w:color="auto"/>
          </w:divBdr>
        </w:div>
        <w:div w:id="658117286">
          <w:marLeft w:val="0"/>
          <w:marRight w:val="0"/>
          <w:marTop w:val="0"/>
          <w:marBottom w:val="0"/>
          <w:divBdr>
            <w:top w:val="none" w:sz="0" w:space="0" w:color="auto"/>
            <w:left w:val="none" w:sz="0" w:space="0" w:color="auto"/>
            <w:bottom w:val="none" w:sz="0" w:space="0" w:color="auto"/>
            <w:right w:val="none" w:sz="0" w:space="0" w:color="auto"/>
          </w:divBdr>
        </w:div>
        <w:div w:id="658508545">
          <w:marLeft w:val="0"/>
          <w:marRight w:val="0"/>
          <w:marTop w:val="0"/>
          <w:marBottom w:val="0"/>
          <w:divBdr>
            <w:top w:val="none" w:sz="0" w:space="0" w:color="auto"/>
            <w:left w:val="none" w:sz="0" w:space="0" w:color="auto"/>
            <w:bottom w:val="none" w:sz="0" w:space="0" w:color="auto"/>
            <w:right w:val="none" w:sz="0" w:space="0" w:color="auto"/>
          </w:divBdr>
        </w:div>
        <w:div w:id="674040774">
          <w:marLeft w:val="0"/>
          <w:marRight w:val="0"/>
          <w:marTop w:val="0"/>
          <w:marBottom w:val="0"/>
          <w:divBdr>
            <w:top w:val="none" w:sz="0" w:space="0" w:color="auto"/>
            <w:left w:val="none" w:sz="0" w:space="0" w:color="auto"/>
            <w:bottom w:val="none" w:sz="0" w:space="0" w:color="auto"/>
            <w:right w:val="none" w:sz="0" w:space="0" w:color="auto"/>
          </w:divBdr>
        </w:div>
        <w:div w:id="791746415">
          <w:marLeft w:val="0"/>
          <w:marRight w:val="0"/>
          <w:marTop w:val="0"/>
          <w:marBottom w:val="0"/>
          <w:divBdr>
            <w:top w:val="none" w:sz="0" w:space="0" w:color="auto"/>
            <w:left w:val="none" w:sz="0" w:space="0" w:color="auto"/>
            <w:bottom w:val="none" w:sz="0" w:space="0" w:color="auto"/>
            <w:right w:val="none" w:sz="0" w:space="0" w:color="auto"/>
          </w:divBdr>
        </w:div>
        <w:div w:id="823469894">
          <w:marLeft w:val="0"/>
          <w:marRight w:val="0"/>
          <w:marTop w:val="0"/>
          <w:marBottom w:val="0"/>
          <w:divBdr>
            <w:top w:val="none" w:sz="0" w:space="0" w:color="auto"/>
            <w:left w:val="none" w:sz="0" w:space="0" w:color="auto"/>
            <w:bottom w:val="none" w:sz="0" w:space="0" w:color="auto"/>
            <w:right w:val="none" w:sz="0" w:space="0" w:color="auto"/>
          </w:divBdr>
        </w:div>
        <w:div w:id="885989166">
          <w:marLeft w:val="0"/>
          <w:marRight w:val="0"/>
          <w:marTop w:val="0"/>
          <w:marBottom w:val="0"/>
          <w:divBdr>
            <w:top w:val="none" w:sz="0" w:space="0" w:color="auto"/>
            <w:left w:val="none" w:sz="0" w:space="0" w:color="auto"/>
            <w:bottom w:val="none" w:sz="0" w:space="0" w:color="auto"/>
            <w:right w:val="none" w:sz="0" w:space="0" w:color="auto"/>
          </w:divBdr>
        </w:div>
        <w:div w:id="910849314">
          <w:marLeft w:val="0"/>
          <w:marRight w:val="0"/>
          <w:marTop w:val="0"/>
          <w:marBottom w:val="0"/>
          <w:divBdr>
            <w:top w:val="none" w:sz="0" w:space="0" w:color="auto"/>
            <w:left w:val="none" w:sz="0" w:space="0" w:color="auto"/>
            <w:bottom w:val="none" w:sz="0" w:space="0" w:color="auto"/>
            <w:right w:val="none" w:sz="0" w:space="0" w:color="auto"/>
          </w:divBdr>
        </w:div>
        <w:div w:id="936326223">
          <w:marLeft w:val="0"/>
          <w:marRight w:val="0"/>
          <w:marTop w:val="0"/>
          <w:marBottom w:val="0"/>
          <w:divBdr>
            <w:top w:val="none" w:sz="0" w:space="0" w:color="auto"/>
            <w:left w:val="none" w:sz="0" w:space="0" w:color="auto"/>
            <w:bottom w:val="none" w:sz="0" w:space="0" w:color="auto"/>
            <w:right w:val="none" w:sz="0" w:space="0" w:color="auto"/>
          </w:divBdr>
        </w:div>
        <w:div w:id="967473191">
          <w:marLeft w:val="0"/>
          <w:marRight w:val="0"/>
          <w:marTop w:val="0"/>
          <w:marBottom w:val="0"/>
          <w:divBdr>
            <w:top w:val="none" w:sz="0" w:space="0" w:color="auto"/>
            <w:left w:val="none" w:sz="0" w:space="0" w:color="auto"/>
            <w:bottom w:val="none" w:sz="0" w:space="0" w:color="auto"/>
            <w:right w:val="none" w:sz="0" w:space="0" w:color="auto"/>
          </w:divBdr>
        </w:div>
        <w:div w:id="1010985681">
          <w:marLeft w:val="0"/>
          <w:marRight w:val="0"/>
          <w:marTop w:val="0"/>
          <w:marBottom w:val="0"/>
          <w:divBdr>
            <w:top w:val="none" w:sz="0" w:space="0" w:color="auto"/>
            <w:left w:val="none" w:sz="0" w:space="0" w:color="auto"/>
            <w:bottom w:val="none" w:sz="0" w:space="0" w:color="auto"/>
            <w:right w:val="none" w:sz="0" w:space="0" w:color="auto"/>
          </w:divBdr>
        </w:div>
        <w:div w:id="1012954129">
          <w:marLeft w:val="0"/>
          <w:marRight w:val="0"/>
          <w:marTop w:val="0"/>
          <w:marBottom w:val="0"/>
          <w:divBdr>
            <w:top w:val="none" w:sz="0" w:space="0" w:color="auto"/>
            <w:left w:val="none" w:sz="0" w:space="0" w:color="auto"/>
            <w:bottom w:val="none" w:sz="0" w:space="0" w:color="auto"/>
            <w:right w:val="none" w:sz="0" w:space="0" w:color="auto"/>
          </w:divBdr>
        </w:div>
        <w:div w:id="1036006474">
          <w:marLeft w:val="0"/>
          <w:marRight w:val="0"/>
          <w:marTop w:val="0"/>
          <w:marBottom w:val="0"/>
          <w:divBdr>
            <w:top w:val="none" w:sz="0" w:space="0" w:color="auto"/>
            <w:left w:val="none" w:sz="0" w:space="0" w:color="auto"/>
            <w:bottom w:val="none" w:sz="0" w:space="0" w:color="auto"/>
            <w:right w:val="none" w:sz="0" w:space="0" w:color="auto"/>
          </w:divBdr>
        </w:div>
        <w:div w:id="1050811424">
          <w:marLeft w:val="0"/>
          <w:marRight w:val="0"/>
          <w:marTop w:val="0"/>
          <w:marBottom w:val="0"/>
          <w:divBdr>
            <w:top w:val="none" w:sz="0" w:space="0" w:color="auto"/>
            <w:left w:val="none" w:sz="0" w:space="0" w:color="auto"/>
            <w:bottom w:val="none" w:sz="0" w:space="0" w:color="auto"/>
            <w:right w:val="none" w:sz="0" w:space="0" w:color="auto"/>
          </w:divBdr>
        </w:div>
        <w:div w:id="1080443891">
          <w:marLeft w:val="0"/>
          <w:marRight w:val="0"/>
          <w:marTop w:val="0"/>
          <w:marBottom w:val="0"/>
          <w:divBdr>
            <w:top w:val="none" w:sz="0" w:space="0" w:color="auto"/>
            <w:left w:val="none" w:sz="0" w:space="0" w:color="auto"/>
            <w:bottom w:val="none" w:sz="0" w:space="0" w:color="auto"/>
            <w:right w:val="none" w:sz="0" w:space="0" w:color="auto"/>
          </w:divBdr>
        </w:div>
        <w:div w:id="1128160700">
          <w:marLeft w:val="0"/>
          <w:marRight w:val="0"/>
          <w:marTop w:val="0"/>
          <w:marBottom w:val="0"/>
          <w:divBdr>
            <w:top w:val="none" w:sz="0" w:space="0" w:color="auto"/>
            <w:left w:val="none" w:sz="0" w:space="0" w:color="auto"/>
            <w:bottom w:val="none" w:sz="0" w:space="0" w:color="auto"/>
            <w:right w:val="none" w:sz="0" w:space="0" w:color="auto"/>
          </w:divBdr>
        </w:div>
        <w:div w:id="1134252588">
          <w:marLeft w:val="0"/>
          <w:marRight w:val="0"/>
          <w:marTop w:val="0"/>
          <w:marBottom w:val="0"/>
          <w:divBdr>
            <w:top w:val="none" w:sz="0" w:space="0" w:color="auto"/>
            <w:left w:val="none" w:sz="0" w:space="0" w:color="auto"/>
            <w:bottom w:val="none" w:sz="0" w:space="0" w:color="auto"/>
            <w:right w:val="none" w:sz="0" w:space="0" w:color="auto"/>
          </w:divBdr>
        </w:div>
        <w:div w:id="1159880235">
          <w:marLeft w:val="0"/>
          <w:marRight w:val="0"/>
          <w:marTop w:val="0"/>
          <w:marBottom w:val="0"/>
          <w:divBdr>
            <w:top w:val="none" w:sz="0" w:space="0" w:color="auto"/>
            <w:left w:val="none" w:sz="0" w:space="0" w:color="auto"/>
            <w:bottom w:val="none" w:sz="0" w:space="0" w:color="auto"/>
            <w:right w:val="none" w:sz="0" w:space="0" w:color="auto"/>
          </w:divBdr>
        </w:div>
        <w:div w:id="1179583345">
          <w:marLeft w:val="0"/>
          <w:marRight w:val="0"/>
          <w:marTop w:val="0"/>
          <w:marBottom w:val="0"/>
          <w:divBdr>
            <w:top w:val="none" w:sz="0" w:space="0" w:color="auto"/>
            <w:left w:val="none" w:sz="0" w:space="0" w:color="auto"/>
            <w:bottom w:val="none" w:sz="0" w:space="0" w:color="auto"/>
            <w:right w:val="none" w:sz="0" w:space="0" w:color="auto"/>
          </w:divBdr>
        </w:div>
        <w:div w:id="1214193695">
          <w:marLeft w:val="0"/>
          <w:marRight w:val="0"/>
          <w:marTop w:val="0"/>
          <w:marBottom w:val="0"/>
          <w:divBdr>
            <w:top w:val="none" w:sz="0" w:space="0" w:color="auto"/>
            <w:left w:val="none" w:sz="0" w:space="0" w:color="auto"/>
            <w:bottom w:val="none" w:sz="0" w:space="0" w:color="auto"/>
            <w:right w:val="none" w:sz="0" w:space="0" w:color="auto"/>
          </w:divBdr>
        </w:div>
        <w:div w:id="1256396890">
          <w:marLeft w:val="0"/>
          <w:marRight w:val="0"/>
          <w:marTop w:val="0"/>
          <w:marBottom w:val="0"/>
          <w:divBdr>
            <w:top w:val="none" w:sz="0" w:space="0" w:color="auto"/>
            <w:left w:val="none" w:sz="0" w:space="0" w:color="auto"/>
            <w:bottom w:val="none" w:sz="0" w:space="0" w:color="auto"/>
            <w:right w:val="none" w:sz="0" w:space="0" w:color="auto"/>
          </w:divBdr>
        </w:div>
        <w:div w:id="1317223169">
          <w:marLeft w:val="0"/>
          <w:marRight w:val="0"/>
          <w:marTop w:val="0"/>
          <w:marBottom w:val="0"/>
          <w:divBdr>
            <w:top w:val="none" w:sz="0" w:space="0" w:color="auto"/>
            <w:left w:val="none" w:sz="0" w:space="0" w:color="auto"/>
            <w:bottom w:val="none" w:sz="0" w:space="0" w:color="auto"/>
            <w:right w:val="none" w:sz="0" w:space="0" w:color="auto"/>
          </w:divBdr>
        </w:div>
        <w:div w:id="1336418509">
          <w:marLeft w:val="0"/>
          <w:marRight w:val="0"/>
          <w:marTop w:val="0"/>
          <w:marBottom w:val="0"/>
          <w:divBdr>
            <w:top w:val="none" w:sz="0" w:space="0" w:color="auto"/>
            <w:left w:val="none" w:sz="0" w:space="0" w:color="auto"/>
            <w:bottom w:val="none" w:sz="0" w:space="0" w:color="auto"/>
            <w:right w:val="none" w:sz="0" w:space="0" w:color="auto"/>
          </w:divBdr>
        </w:div>
        <w:div w:id="1450931005">
          <w:marLeft w:val="0"/>
          <w:marRight w:val="0"/>
          <w:marTop w:val="0"/>
          <w:marBottom w:val="0"/>
          <w:divBdr>
            <w:top w:val="none" w:sz="0" w:space="0" w:color="auto"/>
            <w:left w:val="none" w:sz="0" w:space="0" w:color="auto"/>
            <w:bottom w:val="none" w:sz="0" w:space="0" w:color="auto"/>
            <w:right w:val="none" w:sz="0" w:space="0" w:color="auto"/>
          </w:divBdr>
        </w:div>
        <w:div w:id="1452434170">
          <w:marLeft w:val="0"/>
          <w:marRight w:val="0"/>
          <w:marTop w:val="0"/>
          <w:marBottom w:val="0"/>
          <w:divBdr>
            <w:top w:val="none" w:sz="0" w:space="0" w:color="auto"/>
            <w:left w:val="none" w:sz="0" w:space="0" w:color="auto"/>
            <w:bottom w:val="none" w:sz="0" w:space="0" w:color="auto"/>
            <w:right w:val="none" w:sz="0" w:space="0" w:color="auto"/>
          </w:divBdr>
        </w:div>
        <w:div w:id="1630238917">
          <w:marLeft w:val="0"/>
          <w:marRight w:val="0"/>
          <w:marTop w:val="0"/>
          <w:marBottom w:val="0"/>
          <w:divBdr>
            <w:top w:val="none" w:sz="0" w:space="0" w:color="auto"/>
            <w:left w:val="none" w:sz="0" w:space="0" w:color="auto"/>
            <w:bottom w:val="none" w:sz="0" w:space="0" w:color="auto"/>
            <w:right w:val="none" w:sz="0" w:space="0" w:color="auto"/>
          </w:divBdr>
        </w:div>
        <w:div w:id="1650401933">
          <w:marLeft w:val="0"/>
          <w:marRight w:val="0"/>
          <w:marTop w:val="0"/>
          <w:marBottom w:val="0"/>
          <w:divBdr>
            <w:top w:val="none" w:sz="0" w:space="0" w:color="auto"/>
            <w:left w:val="none" w:sz="0" w:space="0" w:color="auto"/>
            <w:bottom w:val="none" w:sz="0" w:space="0" w:color="auto"/>
            <w:right w:val="none" w:sz="0" w:space="0" w:color="auto"/>
          </w:divBdr>
        </w:div>
        <w:div w:id="1693067029">
          <w:marLeft w:val="0"/>
          <w:marRight w:val="0"/>
          <w:marTop w:val="0"/>
          <w:marBottom w:val="0"/>
          <w:divBdr>
            <w:top w:val="none" w:sz="0" w:space="0" w:color="auto"/>
            <w:left w:val="none" w:sz="0" w:space="0" w:color="auto"/>
            <w:bottom w:val="none" w:sz="0" w:space="0" w:color="auto"/>
            <w:right w:val="none" w:sz="0" w:space="0" w:color="auto"/>
          </w:divBdr>
        </w:div>
        <w:div w:id="1706710112">
          <w:marLeft w:val="0"/>
          <w:marRight w:val="0"/>
          <w:marTop w:val="0"/>
          <w:marBottom w:val="0"/>
          <w:divBdr>
            <w:top w:val="none" w:sz="0" w:space="0" w:color="auto"/>
            <w:left w:val="none" w:sz="0" w:space="0" w:color="auto"/>
            <w:bottom w:val="none" w:sz="0" w:space="0" w:color="auto"/>
            <w:right w:val="none" w:sz="0" w:space="0" w:color="auto"/>
          </w:divBdr>
        </w:div>
        <w:div w:id="1728138262">
          <w:marLeft w:val="0"/>
          <w:marRight w:val="0"/>
          <w:marTop w:val="0"/>
          <w:marBottom w:val="0"/>
          <w:divBdr>
            <w:top w:val="none" w:sz="0" w:space="0" w:color="auto"/>
            <w:left w:val="none" w:sz="0" w:space="0" w:color="auto"/>
            <w:bottom w:val="none" w:sz="0" w:space="0" w:color="auto"/>
            <w:right w:val="none" w:sz="0" w:space="0" w:color="auto"/>
          </w:divBdr>
        </w:div>
        <w:div w:id="1769151468">
          <w:marLeft w:val="0"/>
          <w:marRight w:val="0"/>
          <w:marTop w:val="0"/>
          <w:marBottom w:val="0"/>
          <w:divBdr>
            <w:top w:val="none" w:sz="0" w:space="0" w:color="auto"/>
            <w:left w:val="none" w:sz="0" w:space="0" w:color="auto"/>
            <w:bottom w:val="none" w:sz="0" w:space="0" w:color="auto"/>
            <w:right w:val="none" w:sz="0" w:space="0" w:color="auto"/>
          </w:divBdr>
        </w:div>
        <w:div w:id="1776707683">
          <w:marLeft w:val="0"/>
          <w:marRight w:val="0"/>
          <w:marTop w:val="0"/>
          <w:marBottom w:val="0"/>
          <w:divBdr>
            <w:top w:val="none" w:sz="0" w:space="0" w:color="auto"/>
            <w:left w:val="none" w:sz="0" w:space="0" w:color="auto"/>
            <w:bottom w:val="none" w:sz="0" w:space="0" w:color="auto"/>
            <w:right w:val="none" w:sz="0" w:space="0" w:color="auto"/>
          </w:divBdr>
        </w:div>
        <w:div w:id="1886595673">
          <w:marLeft w:val="0"/>
          <w:marRight w:val="0"/>
          <w:marTop w:val="0"/>
          <w:marBottom w:val="0"/>
          <w:divBdr>
            <w:top w:val="none" w:sz="0" w:space="0" w:color="auto"/>
            <w:left w:val="none" w:sz="0" w:space="0" w:color="auto"/>
            <w:bottom w:val="none" w:sz="0" w:space="0" w:color="auto"/>
            <w:right w:val="none" w:sz="0" w:space="0" w:color="auto"/>
          </w:divBdr>
        </w:div>
        <w:div w:id="1912808430">
          <w:marLeft w:val="0"/>
          <w:marRight w:val="0"/>
          <w:marTop w:val="0"/>
          <w:marBottom w:val="0"/>
          <w:divBdr>
            <w:top w:val="none" w:sz="0" w:space="0" w:color="auto"/>
            <w:left w:val="none" w:sz="0" w:space="0" w:color="auto"/>
            <w:bottom w:val="none" w:sz="0" w:space="0" w:color="auto"/>
            <w:right w:val="none" w:sz="0" w:space="0" w:color="auto"/>
          </w:divBdr>
        </w:div>
        <w:div w:id="2019892507">
          <w:marLeft w:val="0"/>
          <w:marRight w:val="0"/>
          <w:marTop w:val="0"/>
          <w:marBottom w:val="0"/>
          <w:divBdr>
            <w:top w:val="none" w:sz="0" w:space="0" w:color="auto"/>
            <w:left w:val="none" w:sz="0" w:space="0" w:color="auto"/>
            <w:bottom w:val="none" w:sz="0" w:space="0" w:color="auto"/>
            <w:right w:val="none" w:sz="0" w:space="0" w:color="auto"/>
          </w:divBdr>
        </w:div>
        <w:div w:id="2030835849">
          <w:marLeft w:val="0"/>
          <w:marRight w:val="0"/>
          <w:marTop w:val="0"/>
          <w:marBottom w:val="0"/>
          <w:divBdr>
            <w:top w:val="none" w:sz="0" w:space="0" w:color="auto"/>
            <w:left w:val="none" w:sz="0" w:space="0" w:color="auto"/>
            <w:bottom w:val="none" w:sz="0" w:space="0" w:color="auto"/>
            <w:right w:val="none" w:sz="0" w:space="0" w:color="auto"/>
          </w:divBdr>
        </w:div>
        <w:div w:id="2038118211">
          <w:marLeft w:val="0"/>
          <w:marRight w:val="0"/>
          <w:marTop w:val="0"/>
          <w:marBottom w:val="0"/>
          <w:divBdr>
            <w:top w:val="none" w:sz="0" w:space="0" w:color="auto"/>
            <w:left w:val="none" w:sz="0" w:space="0" w:color="auto"/>
            <w:bottom w:val="none" w:sz="0" w:space="0" w:color="auto"/>
            <w:right w:val="none" w:sz="0" w:space="0" w:color="auto"/>
          </w:divBdr>
        </w:div>
        <w:div w:id="2044554713">
          <w:marLeft w:val="0"/>
          <w:marRight w:val="0"/>
          <w:marTop w:val="0"/>
          <w:marBottom w:val="0"/>
          <w:divBdr>
            <w:top w:val="none" w:sz="0" w:space="0" w:color="auto"/>
            <w:left w:val="none" w:sz="0" w:space="0" w:color="auto"/>
            <w:bottom w:val="none" w:sz="0" w:space="0" w:color="auto"/>
            <w:right w:val="none" w:sz="0" w:space="0" w:color="auto"/>
          </w:divBdr>
        </w:div>
      </w:divsChild>
    </w:div>
    <w:div w:id="1257471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AppData/Local/Microsoft/Windows/Temporary%20Internet%20Files/Content.Outlook/198520EE/Abhinandan.singh28@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928</Words>
  <Characters>5293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6209</CharactersWithSpaces>
  <SharedDoc>false</SharedDoc>
  <HLinks>
    <vt:vector size="6" baseType="variant">
      <vt:variant>
        <vt:i4>6291472</vt:i4>
      </vt:variant>
      <vt:variant>
        <vt:i4>0</vt:i4>
      </vt:variant>
      <vt:variant>
        <vt:i4>0</vt:i4>
      </vt:variant>
      <vt:variant>
        <vt:i4>5</vt:i4>
      </vt:variant>
      <vt:variant>
        <vt:lpwstr>../AppData/Local/Microsoft/Windows/Temporary Internet Files/Content.Outlook/198520EE/Abhinandan.singh28@gmail.com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Saurabh Rajora (WT01 - BAS)</dc:creator>
  <cp:lastModifiedBy>Abhinandan Kumar -X (abhinank - INFOSYS LIMITED at Cisco)</cp:lastModifiedBy>
  <cp:revision>32</cp:revision>
  <cp:lastPrinted>2014-03-10T09:35:00Z</cp:lastPrinted>
  <dcterms:created xsi:type="dcterms:W3CDTF">2016-05-10T04:42:00Z</dcterms:created>
  <dcterms:modified xsi:type="dcterms:W3CDTF">2016-07-22T05:21:00Z</dcterms:modified>
</cp:coreProperties>
</file>