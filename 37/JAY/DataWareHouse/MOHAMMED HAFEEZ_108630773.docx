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C66" w:rsidRPr="00DE54FF" w:rsidRDefault="00405C66" w:rsidP="00405C66">
      <w:pPr>
        <w:jc w:val="center"/>
        <w:rPr>
          <w:rFonts w:ascii="Tahoma" w:hAnsi="Tahoma" w:cs="Tahoma"/>
          <w:b/>
          <w:sz w:val="24"/>
          <w:szCs w:val="24"/>
        </w:rPr>
      </w:pPr>
      <w:bookmarkStart w:id="0" w:name="OLE_LINK1"/>
      <w:bookmarkStart w:id="1" w:name="OLE_LINK2"/>
      <w:r w:rsidRPr="00DE54FF">
        <w:rPr>
          <w:rFonts w:ascii="Tahoma" w:hAnsi="Tahoma" w:cs="Tahoma"/>
          <w:b/>
          <w:sz w:val="24"/>
          <w:szCs w:val="24"/>
        </w:rPr>
        <w:t>Mohammed Hafeez</w:t>
      </w:r>
    </w:p>
    <w:p w:rsidR="00405C66" w:rsidRPr="00555C8F" w:rsidRDefault="00405C66" w:rsidP="00405C66">
      <w:pPr>
        <w:jc w:val="center"/>
        <w:rPr>
          <w:rFonts w:ascii="Tahoma" w:hAnsi="Tahoma" w:cs="Tahoma"/>
        </w:rPr>
      </w:pPr>
      <w:r w:rsidRPr="00555C8F">
        <w:rPr>
          <w:rFonts w:ascii="Tahoma" w:hAnsi="Tahoma" w:cs="Tahoma"/>
        </w:rPr>
        <w:t xml:space="preserve">Email: meet_hafiz@hotmail.com </w:t>
      </w:r>
    </w:p>
    <w:p w:rsidR="00405C66" w:rsidRPr="00555C8F" w:rsidRDefault="00EA2A25" w:rsidP="00405C66">
      <w:pPr>
        <w:jc w:val="center"/>
        <w:rPr>
          <w:rFonts w:ascii="Tahoma" w:hAnsi="Tahoma" w:cs="Tahoma"/>
        </w:rPr>
      </w:pPr>
      <w:r w:rsidRPr="00555C8F">
        <w:rPr>
          <w:rFonts w:ascii="Tahoma" w:hAnsi="Tahoma" w:cs="Tahoma"/>
        </w:rPr>
        <w:t xml:space="preserve"> Mobile: +91-9158762684</w:t>
      </w:r>
      <w:r w:rsidR="009806ED">
        <w:rPr>
          <w:rFonts w:ascii="Tahoma" w:hAnsi="Tahoma" w:cs="Tahoma"/>
        </w:rPr>
        <w:t>/+91 9916819377</w:t>
      </w:r>
    </w:p>
    <w:p w:rsidR="00405C66" w:rsidRDefault="00D30A23" w:rsidP="00405C66">
      <w:pPr>
        <w:jc w:val="center"/>
        <w:rPr>
          <w:rFonts w:ascii="Arial" w:hAnsi="Arial" w:cs="Arial"/>
          <w:b/>
          <w:bCs/>
        </w:rPr>
      </w:pPr>
      <w:r>
        <w:rPr>
          <w:noProof/>
          <w:lang w:eastAsia="en-US"/>
        </w:rPr>
        <mc:AlternateContent>
          <mc:Choice Requires="wps">
            <w:drawing>
              <wp:anchor distT="0" distB="0" distL="114300" distR="114300" simplePos="0" relativeHeight="251660288" behindDoc="0" locked="0" layoutInCell="1" allowOverlap="1">
                <wp:simplePos x="0" y="0"/>
                <wp:positionH relativeFrom="column">
                  <wp:posOffset>-352425</wp:posOffset>
                </wp:positionH>
                <wp:positionV relativeFrom="paragraph">
                  <wp:posOffset>31115</wp:posOffset>
                </wp:positionV>
                <wp:extent cx="6762750" cy="19050"/>
                <wp:effectExtent l="9525" t="5715" r="9525" b="1333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B0F1A8" id="_x0000_t32" coordsize="21600,21600" o:spt="32" o:oned="t" path="m,l21600,21600e" filled="f">
                <v:path arrowok="t" fillok="f" o:connecttype="none"/>
                <o:lock v:ext="edit" shapetype="t"/>
              </v:shapetype>
              <v:shape id="AutoShape 3" o:spid="_x0000_s1026" type="#_x0000_t32" style="position:absolute;margin-left:-27.75pt;margin-top:2.45pt;width:532.5pt;height: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"/>
            </w:pict>
          </mc:Fallback>
        </mc:AlternateContent>
      </w:r>
    </w:p>
    <w:p w:rsidR="00405C66" w:rsidRPr="004A30D9" w:rsidRDefault="00405C66" w:rsidP="00405C66">
      <w:pPr>
        <w:pStyle w:val="Title"/>
        <w:shd w:val="clear" w:color="auto" w:fill="C0C0C0"/>
        <w:jc w:val="left"/>
        <w:rPr>
          <w:rFonts w:ascii="Arial" w:hAnsi="Arial" w:cs="Arial"/>
          <w:sz w:val="20"/>
        </w:rPr>
      </w:pPr>
      <w:r w:rsidRPr="004A30D9">
        <w:rPr>
          <w:rFonts w:ascii="Arial" w:hAnsi="Arial" w:cs="Arial"/>
          <w:sz w:val="20"/>
        </w:rPr>
        <w:t>Summary:</w:t>
      </w:r>
    </w:p>
    <w:p w:rsidR="00405C66" w:rsidRDefault="00405C66" w:rsidP="00405C66">
      <w:pPr>
        <w:rPr>
          <w:rFonts w:ascii="Arial" w:hAnsi="Arial" w:cs="Arial"/>
          <w:color w:val="000000"/>
        </w:rPr>
      </w:pPr>
    </w:p>
    <w:p w:rsidR="00405C66" w:rsidRDefault="00405C66" w:rsidP="00405C66">
      <w:pPr>
        <w:pStyle w:val="BodyText2"/>
        <w:numPr>
          <w:ilvl w:val="0"/>
          <w:numId w:val="6"/>
        </w:numPr>
        <w:spacing w:line="276" w:lineRule="auto"/>
        <w:jc w:val="both"/>
        <w:rPr>
          <w:rStyle w:val="BodyText3Char"/>
          <w:rFonts w:ascii="Arial" w:hAnsi="Arial"/>
          <w:sz w:val="20"/>
          <w:szCs w:val="20"/>
        </w:rPr>
      </w:pPr>
      <w:r>
        <w:rPr>
          <w:rStyle w:val="BodyText3Char"/>
          <w:rFonts w:ascii="Arial" w:hAnsi="Arial"/>
          <w:sz w:val="20"/>
          <w:szCs w:val="20"/>
        </w:rPr>
        <w:t xml:space="preserve">Over </w:t>
      </w:r>
      <w:r w:rsidR="00364318">
        <w:rPr>
          <w:rStyle w:val="BodyText3Char"/>
          <w:rFonts w:ascii="Arial" w:hAnsi="Arial"/>
          <w:b/>
          <w:sz w:val="20"/>
          <w:szCs w:val="20"/>
        </w:rPr>
        <w:t>3.1</w:t>
      </w:r>
      <w:r w:rsidRPr="003E1911">
        <w:rPr>
          <w:rStyle w:val="BodyText3Char"/>
          <w:rFonts w:ascii="Arial" w:hAnsi="Arial"/>
          <w:b/>
          <w:sz w:val="20"/>
          <w:szCs w:val="20"/>
        </w:rPr>
        <w:t xml:space="preserve"> years</w:t>
      </w:r>
      <w:r>
        <w:rPr>
          <w:rStyle w:val="BodyText3Char"/>
          <w:rFonts w:ascii="Arial" w:hAnsi="Arial"/>
          <w:sz w:val="20"/>
          <w:szCs w:val="20"/>
        </w:rPr>
        <w:t xml:space="preserve"> </w:t>
      </w:r>
      <w:r w:rsidRPr="008D27AC">
        <w:rPr>
          <w:rStyle w:val="BodyText3Char"/>
          <w:rFonts w:ascii="Arial" w:hAnsi="Arial"/>
          <w:sz w:val="20"/>
          <w:szCs w:val="20"/>
        </w:rPr>
        <w:t>of experience in Information Technology with progressive experience in Data Warehousing applications design, development and testing of enterprise-wide, large-scale applications with market leading ETL tool called</w:t>
      </w:r>
      <w:r w:rsidR="00660D20">
        <w:rPr>
          <w:rStyle w:val="BodyText3Char"/>
          <w:rFonts w:ascii="Arial" w:hAnsi="Arial"/>
          <w:i/>
          <w:sz w:val="20"/>
          <w:szCs w:val="20"/>
        </w:rPr>
        <w:t xml:space="preserve"> InfoSphere DataStage</w:t>
      </w:r>
    </w:p>
    <w:p w:rsidR="00405C66" w:rsidRDefault="00405C66" w:rsidP="00405C66">
      <w:pPr>
        <w:pStyle w:val="BodyText2"/>
        <w:numPr>
          <w:ilvl w:val="0"/>
          <w:numId w:val="6"/>
        </w:numPr>
        <w:spacing w:line="276" w:lineRule="auto"/>
        <w:rPr>
          <w:rStyle w:val="BodyText3Char"/>
          <w:rFonts w:ascii="Arial" w:hAnsi="Arial"/>
          <w:sz w:val="20"/>
          <w:szCs w:val="20"/>
        </w:rPr>
      </w:pPr>
      <w:r>
        <w:rPr>
          <w:rStyle w:val="BodyText3Char"/>
          <w:rFonts w:ascii="Arial" w:hAnsi="Arial"/>
          <w:sz w:val="20"/>
          <w:szCs w:val="20"/>
        </w:rPr>
        <w:t xml:space="preserve">Extensively worked in </w:t>
      </w:r>
      <w:r w:rsidRPr="00F34977">
        <w:rPr>
          <w:rStyle w:val="BodyText3Char"/>
          <w:rFonts w:ascii="Arial" w:hAnsi="Arial"/>
          <w:i/>
          <w:sz w:val="20"/>
          <w:szCs w:val="20"/>
        </w:rPr>
        <w:t>DataStage</w:t>
      </w:r>
      <w:r w:rsidR="00CD6B58" w:rsidRPr="00F34977">
        <w:rPr>
          <w:rStyle w:val="BodyText3Char"/>
          <w:rFonts w:ascii="Arial" w:hAnsi="Arial"/>
          <w:sz w:val="20"/>
          <w:szCs w:val="20"/>
        </w:rPr>
        <w:t xml:space="preserve"> </w:t>
      </w:r>
      <w:r w:rsidR="003350E0" w:rsidRPr="00F34977">
        <w:rPr>
          <w:rStyle w:val="BodyText3Char"/>
          <w:rFonts w:ascii="Arial" w:hAnsi="Arial"/>
          <w:sz w:val="20"/>
          <w:szCs w:val="20"/>
        </w:rPr>
        <w:t>8.5</w:t>
      </w:r>
      <w:r w:rsidR="00F36BC4" w:rsidRPr="00F34977">
        <w:rPr>
          <w:rStyle w:val="BodyText3Char"/>
          <w:rFonts w:ascii="Arial" w:hAnsi="Arial"/>
          <w:sz w:val="20"/>
          <w:szCs w:val="20"/>
        </w:rPr>
        <w:t>/9.1</w:t>
      </w:r>
      <w:r w:rsidR="003350E0" w:rsidRPr="00F34977">
        <w:rPr>
          <w:rStyle w:val="BodyText3Char"/>
          <w:rFonts w:ascii="Arial" w:hAnsi="Arial"/>
          <w:sz w:val="20"/>
          <w:szCs w:val="20"/>
        </w:rPr>
        <w:t xml:space="preserve"> </w:t>
      </w:r>
      <w:r w:rsidR="00F81934">
        <w:rPr>
          <w:rStyle w:val="BodyText3Char"/>
          <w:rFonts w:ascii="Arial" w:hAnsi="Arial"/>
          <w:sz w:val="20"/>
          <w:szCs w:val="20"/>
        </w:rPr>
        <w:t>(Designer</w:t>
      </w:r>
      <w:r w:rsidR="00D30A23">
        <w:rPr>
          <w:rStyle w:val="BodyText3Char"/>
          <w:rFonts w:ascii="Arial" w:hAnsi="Arial"/>
          <w:sz w:val="20"/>
          <w:szCs w:val="20"/>
        </w:rPr>
        <w:t xml:space="preserve">, Manager, Director and </w:t>
      </w:r>
      <w:r w:rsidRPr="008D27AC">
        <w:rPr>
          <w:rStyle w:val="BodyText3Char"/>
          <w:rFonts w:ascii="Arial" w:hAnsi="Arial"/>
          <w:sz w:val="20"/>
          <w:szCs w:val="20"/>
        </w:rPr>
        <w:t>Administrator Client).</w:t>
      </w:r>
    </w:p>
    <w:p w:rsidR="001774C8" w:rsidRDefault="00F35EA5" w:rsidP="00405C66">
      <w:pPr>
        <w:pStyle w:val="BodyText2"/>
        <w:numPr>
          <w:ilvl w:val="0"/>
          <w:numId w:val="6"/>
        </w:numPr>
        <w:spacing w:line="276" w:lineRule="auto"/>
        <w:rPr>
          <w:rStyle w:val="BodyText3Char"/>
          <w:rFonts w:ascii="Arial" w:hAnsi="Arial"/>
          <w:sz w:val="20"/>
          <w:szCs w:val="20"/>
        </w:rPr>
      </w:pPr>
      <w:r>
        <w:rPr>
          <w:rStyle w:val="BodyText3Char"/>
          <w:rFonts w:ascii="Arial" w:hAnsi="Arial"/>
          <w:sz w:val="20"/>
          <w:szCs w:val="20"/>
        </w:rPr>
        <w:t xml:space="preserve">Worked as </w:t>
      </w:r>
      <w:r w:rsidRPr="00DE54FF">
        <w:rPr>
          <w:rStyle w:val="BodyText3Char"/>
          <w:rFonts w:ascii="Arial" w:hAnsi="Arial"/>
          <w:i/>
          <w:sz w:val="20"/>
          <w:szCs w:val="20"/>
        </w:rPr>
        <w:t>Developer</w:t>
      </w:r>
      <w:r>
        <w:rPr>
          <w:rStyle w:val="BodyText3Char"/>
          <w:rFonts w:ascii="Arial" w:hAnsi="Arial"/>
          <w:sz w:val="20"/>
          <w:szCs w:val="20"/>
        </w:rPr>
        <w:t xml:space="preserve"> </w:t>
      </w:r>
      <w:r w:rsidRPr="00DE54FF">
        <w:rPr>
          <w:rStyle w:val="BodyText3Char"/>
          <w:rFonts w:ascii="Arial" w:hAnsi="Arial"/>
          <w:i/>
          <w:sz w:val="20"/>
          <w:szCs w:val="20"/>
        </w:rPr>
        <w:t>and Administrator</w:t>
      </w:r>
      <w:r w:rsidR="001774C8">
        <w:rPr>
          <w:rStyle w:val="BodyText3Char"/>
          <w:rFonts w:ascii="Arial" w:hAnsi="Arial"/>
          <w:sz w:val="20"/>
          <w:szCs w:val="20"/>
        </w:rPr>
        <w:t xml:space="preserve"> on InfoSphere suite of products</w:t>
      </w:r>
    </w:p>
    <w:p w:rsidR="00F35EA5" w:rsidRPr="008D27AC" w:rsidRDefault="001774C8" w:rsidP="001774C8">
      <w:pPr>
        <w:pStyle w:val="BodyText2"/>
        <w:spacing w:line="276" w:lineRule="auto"/>
        <w:ind w:left="720"/>
        <w:rPr>
          <w:rStyle w:val="BodyText3Char"/>
          <w:rFonts w:ascii="Arial" w:hAnsi="Arial"/>
          <w:sz w:val="20"/>
          <w:szCs w:val="20"/>
        </w:rPr>
      </w:pPr>
      <w:r>
        <w:rPr>
          <w:rStyle w:val="BodyText3Char"/>
          <w:rFonts w:ascii="Arial" w:hAnsi="Arial"/>
          <w:sz w:val="20"/>
          <w:szCs w:val="20"/>
        </w:rPr>
        <w:t xml:space="preserve">(DataStage, Information analyzer, Business Glossary, IMAM, Metadata workbench, Data </w:t>
      </w:r>
      <w:r w:rsidR="003659B8">
        <w:rPr>
          <w:rStyle w:val="BodyText3Char"/>
          <w:rFonts w:ascii="Arial" w:hAnsi="Arial"/>
          <w:sz w:val="20"/>
          <w:szCs w:val="20"/>
        </w:rPr>
        <w:t>Architech</w:t>
      </w:r>
      <w:r>
        <w:rPr>
          <w:rStyle w:val="BodyText3Char"/>
          <w:rFonts w:ascii="Arial" w:hAnsi="Arial"/>
          <w:sz w:val="20"/>
          <w:szCs w:val="20"/>
        </w:rPr>
        <w:t xml:space="preserve"> v8.5)</w:t>
      </w:r>
      <w:r w:rsidR="00F35EA5">
        <w:rPr>
          <w:rStyle w:val="BodyText3Char"/>
          <w:rFonts w:ascii="Arial" w:hAnsi="Arial"/>
          <w:sz w:val="20"/>
          <w:szCs w:val="20"/>
        </w:rPr>
        <w:t>.</w:t>
      </w:r>
    </w:p>
    <w:p w:rsidR="00405C66" w:rsidRPr="008D27AC" w:rsidRDefault="00405C66" w:rsidP="00405C66">
      <w:pPr>
        <w:widowControl/>
        <w:numPr>
          <w:ilvl w:val="0"/>
          <w:numId w:val="6"/>
        </w:numPr>
        <w:tabs>
          <w:tab w:val="left" w:pos="360"/>
        </w:tabs>
        <w:overflowPunct/>
        <w:autoSpaceDE/>
        <w:spacing w:line="276" w:lineRule="auto"/>
        <w:jc w:val="both"/>
        <w:textAlignment w:val="auto"/>
        <w:rPr>
          <w:rFonts w:ascii="Arial" w:hAnsi="Arial" w:cs="Arial"/>
        </w:rPr>
      </w:pPr>
      <w:r w:rsidRPr="008D27AC">
        <w:rPr>
          <w:rFonts w:ascii="Arial" w:hAnsi="Arial" w:cs="Arial"/>
        </w:rPr>
        <w:t>Proficiency in Design &amp; implementation of ET</w:t>
      </w:r>
      <w:r w:rsidR="00F35EA5">
        <w:rPr>
          <w:rFonts w:ascii="Arial" w:hAnsi="Arial" w:cs="Arial"/>
        </w:rPr>
        <w:t>L processes</w:t>
      </w:r>
      <w:r w:rsidRPr="008D27AC">
        <w:rPr>
          <w:rFonts w:ascii="Arial" w:hAnsi="Arial" w:cs="Arial"/>
        </w:rPr>
        <w:t>.</w:t>
      </w:r>
    </w:p>
    <w:p w:rsidR="00405C66" w:rsidRPr="008D27AC" w:rsidRDefault="00405C66" w:rsidP="00405C66">
      <w:pPr>
        <w:pStyle w:val="BodyText2"/>
        <w:numPr>
          <w:ilvl w:val="0"/>
          <w:numId w:val="6"/>
        </w:numPr>
        <w:spacing w:line="276" w:lineRule="auto"/>
        <w:jc w:val="both"/>
        <w:rPr>
          <w:rStyle w:val="BodyText3Char"/>
          <w:rFonts w:ascii="Arial" w:hAnsi="Arial"/>
          <w:sz w:val="20"/>
          <w:szCs w:val="20"/>
        </w:rPr>
      </w:pPr>
      <w:r w:rsidRPr="008D27AC">
        <w:rPr>
          <w:rStyle w:val="BodyText3Char"/>
          <w:rFonts w:ascii="Arial" w:hAnsi="Arial"/>
          <w:sz w:val="20"/>
          <w:szCs w:val="20"/>
        </w:rPr>
        <w:t>Extensively used ETL methodology for Designing jobs that extract, integrate, aggregate, transform data, create, manage and reuse metadata and run, monitor jobs using DataStage</w:t>
      </w:r>
      <w:r w:rsidR="00D30A23">
        <w:rPr>
          <w:rStyle w:val="BodyText3Char"/>
          <w:rFonts w:ascii="Arial" w:hAnsi="Arial"/>
          <w:sz w:val="20"/>
          <w:szCs w:val="20"/>
        </w:rPr>
        <w:t>.</w:t>
      </w:r>
    </w:p>
    <w:p w:rsidR="00405C66" w:rsidRPr="008D27AC" w:rsidRDefault="00405C66" w:rsidP="00405C66">
      <w:pPr>
        <w:widowControl/>
        <w:numPr>
          <w:ilvl w:val="0"/>
          <w:numId w:val="6"/>
        </w:numPr>
        <w:tabs>
          <w:tab w:val="left" w:pos="360"/>
        </w:tabs>
        <w:overflowPunct/>
        <w:autoSpaceDE/>
        <w:spacing w:line="276" w:lineRule="auto"/>
        <w:jc w:val="both"/>
        <w:textAlignment w:val="auto"/>
        <w:rPr>
          <w:rFonts w:ascii="Arial" w:hAnsi="Arial" w:cs="Arial"/>
        </w:rPr>
      </w:pPr>
      <w:r w:rsidRPr="008D27AC">
        <w:rPr>
          <w:rFonts w:ascii="Arial" w:hAnsi="Arial" w:cs="Arial"/>
          <w:bCs/>
        </w:rPr>
        <w:t>Seaso</w:t>
      </w:r>
      <w:r w:rsidR="00D30A23">
        <w:rPr>
          <w:rFonts w:ascii="Arial" w:hAnsi="Arial" w:cs="Arial"/>
          <w:bCs/>
        </w:rPr>
        <w:t xml:space="preserve">ned Software Profession with good </w:t>
      </w:r>
      <w:r w:rsidRPr="008D27AC">
        <w:rPr>
          <w:rFonts w:ascii="Arial" w:hAnsi="Arial" w:cs="Arial"/>
          <w:bCs/>
        </w:rPr>
        <w:t>understanding of all phases of SDLC, focusing on translating business requirements into viable technical solutions.</w:t>
      </w:r>
    </w:p>
    <w:p w:rsidR="00405C66" w:rsidRPr="008D27AC" w:rsidRDefault="00405C66" w:rsidP="00405C66">
      <w:pPr>
        <w:pStyle w:val="BodyText2"/>
        <w:numPr>
          <w:ilvl w:val="0"/>
          <w:numId w:val="6"/>
        </w:numPr>
        <w:spacing w:line="276" w:lineRule="auto"/>
        <w:jc w:val="both"/>
        <w:rPr>
          <w:rStyle w:val="BodyText3Char"/>
          <w:rFonts w:ascii="Arial" w:hAnsi="Arial"/>
          <w:sz w:val="20"/>
          <w:szCs w:val="20"/>
        </w:rPr>
      </w:pPr>
      <w:r w:rsidRPr="008D27AC">
        <w:rPr>
          <w:rStyle w:val="BodyText3Char"/>
          <w:rFonts w:ascii="Arial" w:hAnsi="Arial"/>
          <w:sz w:val="20"/>
          <w:szCs w:val="20"/>
        </w:rPr>
        <w:t>Hands on experience in Oracle SQL and fare understanding of PL/SQL.</w:t>
      </w:r>
    </w:p>
    <w:p w:rsidR="00405C66" w:rsidRPr="008D27AC" w:rsidRDefault="00405C66" w:rsidP="00405C66">
      <w:pPr>
        <w:pStyle w:val="BodyText2"/>
        <w:numPr>
          <w:ilvl w:val="0"/>
          <w:numId w:val="6"/>
        </w:numPr>
        <w:spacing w:line="276" w:lineRule="auto"/>
        <w:jc w:val="both"/>
        <w:rPr>
          <w:rStyle w:val="BodyText3Char"/>
          <w:rFonts w:ascii="Arial" w:hAnsi="Arial"/>
          <w:sz w:val="20"/>
          <w:szCs w:val="20"/>
        </w:rPr>
      </w:pPr>
      <w:r w:rsidRPr="008D27AC">
        <w:rPr>
          <w:rStyle w:val="BodyText3Char"/>
          <w:rFonts w:ascii="Arial" w:hAnsi="Arial"/>
          <w:sz w:val="20"/>
          <w:szCs w:val="20"/>
        </w:rPr>
        <w:t>Good exposure to the life cycle of Data Warehousing projects, schemas (star &amp; snowflake), extraction of data from source systems, staging area and data transformations.</w:t>
      </w:r>
    </w:p>
    <w:p w:rsidR="00405C66" w:rsidRPr="008D27AC" w:rsidRDefault="00405C66" w:rsidP="00405C66">
      <w:pPr>
        <w:pStyle w:val="BodyText2"/>
        <w:numPr>
          <w:ilvl w:val="0"/>
          <w:numId w:val="6"/>
        </w:numPr>
        <w:spacing w:line="276" w:lineRule="auto"/>
        <w:jc w:val="both"/>
        <w:rPr>
          <w:rStyle w:val="BodyText3Char"/>
          <w:rFonts w:ascii="Arial" w:hAnsi="Arial"/>
          <w:sz w:val="20"/>
          <w:szCs w:val="20"/>
        </w:rPr>
      </w:pPr>
      <w:r w:rsidRPr="008D27AC">
        <w:rPr>
          <w:rStyle w:val="BodyText3Char"/>
          <w:rFonts w:ascii="Arial" w:hAnsi="Arial"/>
          <w:sz w:val="20"/>
          <w:szCs w:val="20"/>
        </w:rPr>
        <w:t>Good at understanding of user requirements and concepts at technical level for the                             RIM, ERP and Banking/Insurance domain’s Enterprise level data integration.</w:t>
      </w:r>
    </w:p>
    <w:p w:rsidR="00405C66" w:rsidRPr="008D27AC" w:rsidRDefault="00405C66" w:rsidP="00405C66">
      <w:pPr>
        <w:widowControl/>
        <w:numPr>
          <w:ilvl w:val="0"/>
          <w:numId w:val="6"/>
        </w:numPr>
        <w:tabs>
          <w:tab w:val="left" w:pos="360"/>
        </w:tabs>
        <w:overflowPunct/>
        <w:autoSpaceDE/>
        <w:spacing w:line="276" w:lineRule="auto"/>
        <w:jc w:val="both"/>
        <w:textAlignment w:val="auto"/>
        <w:rPr>
          <w:rFonts w:ascii="Arial" w:hAnsi="Arial" w:cs="Arial"/>
        </w:rPr>
      </w:pPr>
      <w:r w:rsidRPr="008D27AC">
        <w:rPr>
          <w:rFonts w:ascii="Arial" w:hAnsi="Arial" w:cs="Arial"/>
        </w:rPr>
        <w:t>Strong understanding of UML modeling and OOMD concepts.</w:t>
      </w:r>
    </w:p>
    <w:p w:rsidR="00405C66" w:rsidRPr="008D27AC" w:rsidRDefault="00405C66" w:rsidP="00405C66">
      <w:pPr>
        <w:widowControl/>
        <w:numPr>
          <w:ilvl w:val="0"/>
          <w:numId w:val="6"/>
        </w:numPr>
        <w:tabs>
          <w:tab w:val="left" w:pos="360"/>
        </w:tabs>
        <w:overflowPunct/>
        <w:autoSpaceDE/>
        <w:spacing w:line="276" w:lineRule="auto"/>
        <w:jc w:val="both"/>
        <w:textAlignment w:val="auto"/>
        <w:rPr>
          <w:rFonts w:ascii="Arial" w:hAnsi="Arial" w:cs="Arial"/>
        </w:rPr>
      </w:pPr>
      <w:r w:rsidRPr="008D27AC">
        <w:rPr>
          <w:rFonts w:ascii="Arial" w:hAnsi="Arial" w:cs="Arial"/>
        </w:rPr>
        <w:t>Dynamic team player who is consistently motivated toward success and completion of projects with an ability to work independently.</w:t>
      </w:r>
    </w:p>
    <w:p w:rsidR="00405C66" w:rsidRPr="00203C58" w:rsidRDefault="00405C66" w:rsidP="00405C66">
      <w:pPr>
        <w:widowControl/>
        <w:tabs>
          <w:tab w:val="left" w:pos="360"/>
        </w:tabs>
        <w:overflowPunct/>
        <w:autoSpaceDE/>
        <w:ind w:left="720"/>
        <w:jc w:val="both"/>
        <w:textAlignment w:val="auto"/>
        <w:rPr>
          <w:rFonts w:ascii="Arial" w:hAnsi="Arial" w:cs="Arial"/>
        </w:rPr>
      </w:pPr>
    </w:p>
    <w:p w:rsidR="00405C66" w:rsidRDefault="00405C66" w:rsidP="00405C66">
      <w:pPr>
        <w:pStyle w:val="BodyText3"/>
        <w:rPr>
          <w:rFonts w:ascii="Arial" w:hAnsi="Arial"/>
          <w:sz w:val="20"/>
          <w:szCs w:val="20"/>
        </w:rPr>
      </w:pPr>
    </w:p>
    <w:p w:rsidR="00405C66" w:rsidRPr="004A30D9" w:rsidRDefault="00405C66" w:rsidP="00405C66">
      <w:pPr>
        <w:pStyle w:val="Title"/>
        <w:shd w:val="clear" w:color="auto" w:fill="C0C0C0"/>
        <w:jc w:val="left"/>
        <w:rPr>
          <w:rFonts w:ascii="Arial" w:hAnsi="Arial" w:cs="Arial"/>
          <w:sz w:val="20"/>
        </w:rPr>
      </w:pPr>
      <w:r w:rsidRPr="004A30D9">
        <w:rPr>
          <w:rFonts w:ascii="Arial" w:hAnsi="Arial" w:cs="Arial"/>
          <w:sz w:val="20"/>
        </w:rPr>
        <w:t>Experience Summary:</w:t>
      </w:r>
    </w:p>
    <w:p w:rsidR="00405C66" w:rsidRDefault="00CD6B58" w:rsidP="00CD6B58">
      <w:pPr>
        <w:numPr>
          <w:ilvl w:val="0"/>
          <w:numId w:val="8"/>
        </w:numPr>
        <w:rPr>
          <w:rFonts w:ascii="Arial" w:hAnsi="Arial" w:cs="Arial"/>
        </w:rPr>
      </w:pPr>
      <w:r>
        <w:rPr>
          <w:rFonts w:ascii="Arial" w:hAnsi="Arial" w:cs="Arial"/>
        </w:rPr>
        <w:t xml:space="preserve">Working at </w:t>
      </w:r>
      <w:r w:rsidRPr="00CD6B58">
        <w:rPr>
          <w:rFonts w:ascii="Arial" w:hAnsi="Arial" w:cs="Arial"/>
          <w:b/>
        </w:rPr>
        <w:t>Collabera Technologies</w:t>
      </w:r>
      <w:r w:rsidR="00405C66" w:rsidRPr="00CD6B58">
        <w:rPr>
          <w:rFonts w:ascii="Arial" w:hAnsi="Arial" w:cs="Arial"/>
        </w:rPr>
        <w:t xml:space="preserve"> till Date</w:t>
      </w:r>
      <w:r>
        <w:rPr>
          <w:rFonts w:ascii="Arial" w:hAnsi="Arial" w:cs="Arial"/>
        </w:rPr>
        <w:t xml:space="preserve"> from Aug 2013- Till Date</w:t>
      </w:r>
      <w:r w:rsidR="00716730" w:rsidRPr="00CD6B58">
        <w:rPr>
          <w:rFonts w:ascii="Arial" w:hAnsi="Arial" w:cs="Arial"/>
        </w:rPr>
        <w:t>.</w:t>
      </w:r>
    </w:p>
    <w:p w:rsidR="00A3465E" w:rsidRDefault="00A3465E" w:rsidP="00A3465E">
      <w:pPr>
        <w:rPr>
          <w:rFonts w:ascii="Arial" w:hAnsi="Arial" w:cs="Arial"/>
          <w:color w:val="000000"/>
        </w:rPr>
      </w:pPr>
    </w:p>
    <w:p w:rsidR="00405C66" w:rsidRPr="004A30D9" w:rsidRDefault="00405C66" w:rsidP="00405C66">
      <w:pPr>
        <w:pStyle w:val="Title"/>
        <w:shd w:val="clear" w:color="auto" w:fill="C0C0C0"/>
        <w:jc w:val="left"/>
        <w:rPr>
          <w:rFonts w:ascii="Arial" w:hAnsi="Arial" w:cs="Arial"/>
          <w:sz w:val="20"/>
        </w:rPr>
      </w:pPr>
      <w:r w:rsidRPr="004A30D9">
        <w:rPr>
          <w:rFonts w:ascii="Arial" w:hAnsi="Arial" w:cs="Arial"/>
          <w:sz w:val="20"/>
        </w:rPr>
        <w:t>Academic Qualification:</w:t>
      </w:r>
    </w:p>
    <w:p w:rsidR="00405C66" w:rsidRDefault="00405C66" w:rsidP="00405C66">
      <w:pPr>
        <w:rPr>
          <w:rFonts w:ascii="Arial" w:hAnsi="Arial" w:cs="Arial"/>
          <w:color w:val="000000"/>
        </w:rPr>
      </w:pPr>
    </w:p>
    <w:p w:rsidR="00405C66" w:rsidRPr="009B1D53" w:rsidRDefault="00405C66" w:rsidP="00405C66">
      <w:pPr>
        <w:widowControl/>
        <w:numPr>
          <w:ilvl w:val="0"/>
          <w:numId w:val="4"/>
        </w:numPr>
        <w:suppressAutoHyphens w:val="0"/>
        <w:overflowPunct/>
        <w:autoSpaceDE/>
        <w:spacing w:after="120"/>
        <w:textAlignment w:val="auto"/>
        <w:rPr>
          <w:rFonts w:ascii="Arial" w:hAnsi="Arial" w:cs="Arial"/>
        </w:rPr>
      </w:pPr>
      <w:r>
        <w:rPr>
          <w:rFonts w:ascii="Arial" w:hAnsi="Arial" w:cs="Arial"/>
          <w:b/>
          <w:bCs/>
          <w:iCs/>
        </w:rPr>
        <w:t xml:space="preserve">M.C.A, </w:t>
      </w:r>
      <w:r w:rsidRPr="008956E0">
        <w:rPr>
          <w:rFonts w:ascii="Arial" w:hAnsi="Arial" w:cs="Arial"/>
          <w:bCs/>
          <w:iCs/>
        </w:rPr>
        <w:t>completed from</w:t>
      </w:r>
      <w:r>
        <w:rPr>
          <w:rFonts w:ascii="Arial" w:hAnsi="Arial" w:cs="Arial"/>
          <w:b/>
          <w:bCs/>
          <w:iCs/>
        </w:rPr>
        <w:t xml:space="preserve"> P.E.S Institute of Technology</w:t>
      </w:r>
      <w:r>
        <w:rPr>
          <w:rFonts w:ascii="Arial" w:hAnsi="Arial" w:cs="Arial"/>
          <w:bCs/>
          <w:iCs/>
        </w:rPr>
        <w:t xml:space="preserve"> under</w:t>
      </w:r>
      <w:r w:rsidRPr="001E6331">
        <w:rPr>
          <w:rFonts w:ascii="Arial" w:hAnsi="Arial" w:cs="Arial"/>
          <w:bCs/>
          <w:iCs/>
        </w:rPr>
        <w:t xml:space="preserve"> </w:t>
      </w:r>
      <w:r w:rsidRPr="009B1D53">
        <w:rPr>
          <w:rFonts w:ascii="Arial" w:hAnsi="Arial" w:cs="Arial"/>
          <w:b/>
          <w:bCs/>
          <w:iCs/>
        </w:rPr>
        <w:t>V</w:t>
      </w:r>
      <w:r>
        <w:rPr>
          <w:rFonts w:ascii="Arial" w:hAnsi="Arial" w:cs="Arial"/>
          <w:b/>
          <w:bCs/>
          <w:iCs/>
        </w:rPr>
        <w:t>.</w:t>
      </w:r>
      <w:r w:rsidRPr="009B1D53">
        <w:rPr>
          <w:rFonts w:ascii="Arial" w:hAnsi="Arial" w:cs="Arial"/>
          <w:b/>
          <w:bCs/>
          <w:iCs/>
        </w:rPr>
        <w:t>T</w:t>
      </w:r>
      <w:r>
        <w:rPr>
          <w:rFonts w:ascii="Arial" w:hAnsi="Arial" w:cs="Arial"/>
          <w:b/>
          <w:bCs/>
          <w:iCs/>
        </w:rPr>
        <w:t>.</w:t>
      </w:r>
      <w:r w:rsidRPr="009B1D53">
        <w:rPr>
          <w:rFonts w:ascii="Arial" w:hAnsi="Arial" w:cs="Arial"/>
          <w:b/>
          <w:bCs/>
          <w:iCs/>
        </w:rPr>
        <w:t>U</w:t>
      </w:r>
      <w:r>
        <w:rPr>
          <w:rFonts w:ascii="Arial" w:hAnsi="Arial" w:cs="Arial"/>
          <w:bCs/>
          <w:iCs/>
        </w:rPr>
        <w:t>,</w:t>
      </w:r>
      <w:r w:rsidRPr="001E6331">
        <w:rPr>
          <w:rFonts w:ascii="Arial" w:hAnsi="Arial" w:cs="Arial"/>
          <w:bCs/>
          <w:iCs/>
        </w:rPr>
        <w:t xml:space="preserve"> Karnataka</w:t>
      </w:r>
      <w:r w:rsidR="000136AE">
        <w:rPr>
          <w:rFonts w:ascii="Arial" w:hAnsi="Arial" w:cs="Arial"/>
          <w:bCs/>
          <w:iCs/>
        </w:rPr>
        <w:t xml:space="preserve"> in 2010</w:t>
      </w:r>
      <w:r w:rsidRPr="001E6331">
        <w:rPr>
          <w:rFonts w:ascii="Arial" w:hAnsi="Arial" w:cs="Arial"/>
          <w:bCs/>
          <w:iCs/>
        </w:rPr>
        <w:t>.</w:t>
      </w:r>
    </w:p>
    <w:p w:rsidR="00405C66" w:rsidRPr="004A30D9" w:rsidRDefault="00405C66" w:rsidP="00405C66">
      <w:pPr>
        <w:rPr>
          <w:rFonts w:ascii="Arial" w:hAnsi="Arial" w:cs="Arial"/>
        </w:rPr>
      </w:pPr>
    </w:p>
    <w:p w:rsidR="00405C66" w:rsidRPr="004A30D9" w:rsidRDefault="00405C66" w:rsidP="00405C66">
      <w:pPr>
        <w:pStyle w:val="Title"/>
        <w:shd w:val="clear" w:color="auto" w:fill="C0C0C0"/>
        <w:jc w:val="left"/>
        <w:rPr>
          <w:rFonts w:ascii="Arial" w:hAnsi="Arial" w:cs="Arial"/>
          <w:sz w:val="20"/>
        </w:rPr>
      </w:pPr>
      <w:r w:rsidRPr="004A30D9">
        <w:rPr>
          <w:rFonts w:ascii="Arial" w:hAnsi="Arial" w:cs="Arial"/>
          <w:sz w:val="20"/>
        </w:rPr>
        <w:t>Technical Skills:</w:t>
      </w:r>
    </w:p>
    <w:p w:rsidR="00405C66" w:rsidRDefault="00405C66" w:rsidP="00405C66">
      <w:pPr>
        <w:pStyle w:val="WW-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Arial"/>
        </w:rPr>
      </w:pPr>
    </w:p>
    <w:p w:rsidR="00405C66" w:rsidRDefault="00405C66" w:rsidP="00405C66">
      <w:pPr>
        <w:pStyle w:val="BodyText"/>
        <w:tabs>
          <w:tab w:val="left" w:pos="2160"/>
        </w:tabs>
        <w:spacing w:after="240"/>
        <w:ind w:left="2160" w:hanging="2160"/>
        <w:rPr>
          <w:rFonts w:ascii="Arial" w:hAnsi="Arial" w:cs="Arial"/>
          <w:b/>
        </w:rPr>
      </w:pPr>
      <w:r>
        <w:rPr>
          <w:rFonts w:ascii="Arial" w:hAnsi="Arial" w:cs="Arial"/>
          <w:b/>
        </w:rPr>
        <w:t>Operating Systems</w:t>
      </w:r>
      <w:r>
        <w:rPr>
          <w:rFonts w:ascii="Arial" w:hAnsi="Arial" w:cs="Arial"/>
          <w:b/>
        </w:rPr>
        <w:tab/>
      </w:r>
      <w:r>
        <w:rPr>
          <w:rFonts w:ascii="Arial" w:hAnsi="Arial" w:cs="Arial"/>
          <w:b/>
        </w:rPr>
        <w:tab/>
        <w:t xml:space="preserve">             :         </w:t>
      </w:r>
      <w:r w:rsidR="00A37838">
        <w:rPr>
          <w:rFonts w:ascii="Arial" w:hAnsi="Arial" w:cs="Arial"/>
          <w:bCs/>
        </w:rPr>
        <w:t xml:space="preserve">   WINDOWS </w:t>
      </w:r>
      <w:r w:rsidR="00BF5D1A">
        <w:rPr>
          <w:rFonts w:ascii="Arial" w:hAnsi="Arial" w:cs="Arial"/>
          <w:bCs/>
        </w:rPr>
        <w:t>7/</w:t>
      </w:r>
      <w:r w:rsidR="00660D20">
        <w:rPr>
          <w:rFonts w:ascii="Arial" w:hAnsi="Arial" w:cs="Arial"/>
          <w:bCs/>
        </w:rPr>
        <w:t>Server 2008</w:t>
      </w:r>
      <w:r w:rsidR="001774C8">
        <w:rPr>
          <w:rFonts w:ascii="Arial" w:hAnsi="Arial" w:cs="Arial"/>
          <w:bCs/>
        </w:rPr>
        <w:t>, AIX</w:t>
      </w:r>
      <w:r w:rsidR="00A37838">
        <w:rPr>
          <w:rFonts w:ascii="Arial" w:hAnsi="Arial" w:cs="Arial"/>
          <w:bCs/>
        </w:rPr>
        <w:t xml:space="preserve"> 7</w:t>
      </w:r>
      <w:r>
        <w:rPr>
          <w:rFonts w:ascii="Arial" w:hAnsi="Arial" w:cs="Arial"/>
          <w:bCs/>
        </w:rPr>
        <w:t>.</w:t>
      </w:r>
      <w:r>
        <w:rPr>
          <w:rFonts w:ascii="Arial" w:hAnsi="Arial" w:cs="Arial"/>
          <w:b/>
        </w:rPr>
        <w:t xml:space="preserve">          </w:t>
      </w:r>
    </w:p>
    <w:p w:rsidR="00405C66" w:rsidRDefault="00405C66" w:rsidP="00405C66">
      <w:pPr>
        <w:pStyle w:val="BodyText"/>
        <w:tabs>
          <w:tab w:val="left" w:pos="0"/>
        </w:tabs>
        <w:spacing w:after="240"/>
        <w:rPr>
          <w:rFonts w:ascii="Arial" w:hAnsi="Arial" w:cs="Arial"/>
          <w:b/>
        </w:rPr>
      </w:pPr>
      <w:r>
        <w:rPr>
          <w:rFonts w:ascii="Arial" w:hAnsi="Arial" w:cs="Arial"/>
          <w:b/>
        </w:rPr>
        <w:t>Scripting Languages</w:t>
      </w:r>
      <w:r>
        <w:rPr>
          <w:rFonts w:ascii="Arial" w:hAnsi="Arial" w:cs="Arial"/>
          <w:b/>
        </w:rPr>
        <w:tab/>
      </w:r>
      <w:r>
        <w:rPr>
          <w:rFonts w:ascii="Arial" w:hAnsi="Arial" w:cs="Arial"/>
          <w:b/>
        </w:rPr>
        <w:tab/>
      </w:r>
      <w:r w:rsidRPr="00E976E3">
        <w:rPr>
          <w:rFonts w:ascii="Arial" w:hAnsi="Arial" w:cs="Arial"/>
        </w:rPr>
        <w:tab/>
      </w:r>
      <w:r w:rsidRPr="00E976E3">
        <w:rPr>
          <w:rFonts w:ascii="Arial" w:hAnsi="Arial" w:cs="Arial"/>
          <w:b/>
        </w:rPr>
        <w:t>:</w:t>
      </w:r>
      <w:r w:rsidRPr="00E976E3">
        <w:rPr>
          <w:rFonts w:ascii="Arial" w:hAnsi="Arial" w:cs="Arial"/>
        </w:rPr>
        <w:tab/>
      </w:r>
      <w:r>
        <w:rPr>
          <w:rFonts w:ascii="Arial" w:hAnsi="Arial" w:cs="Arial"/>
        </w:rPr>
        <w:t xml:space="preserve">JavaScript, UNIX shell </w:t>
      </w:r>
      <w:r w:rsidRPr="00E976E3">
        <w:rPr>
          <w:rFonts w:ascii="Arial" w:hAnsi="Arial" w:cs="Arial"/>
        </w:rPr>
        <w:t>scr</w:t>
      </w:r>
      <w:r>
        <w:rPr>
          <w:rFonts w:ascii="Arial" w:hAnsi="Arial" w:cs="Arial"/>
        </w:rPr>
        <w:t>ipting, XML.</w:t>
      </w:r>
    </w:p>
    <w:p w:rsidR="00405C66" w:rsidRDefault="00405C66" w:rsidP="00405C66">
      <w:pPr>
        <w:pStyle w:val="BodyText"/>
        <w:spacing w:after="240"/>
        <w:rPr>
          <w:rFonts w:ascii="Arial" w:hAnsi="Arial" w:cs="Arial"/>
          <w:bCs/>
        </w:rPr>
      </w:pPr>
      <w:r>
        <w:rPr>
          <w:rFonts w:ascii="Arial" w:hAnsi="Arial" w:cs="Arial"/>
          <w:b/>
          <w:bCs/>
        </w:rPr>
        <w:t>RDBMS</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w:t>
      </w:r>
      <w:r>
        <w:rPr>
          <w:rFonts w:ascii="Arial" w:hAnsi="Arial" w:cs="Arial"/>
          <w:b/>
          <w:bCs/>
        </w:rPr>
        <w:tab/>
      </w:r>
      <w:r w:rsidR="006F32E3">
        <w:rPr>
          <w:rFonts w:ascii="Arial" w:hAnsi="Arial" w:cs="Arial"/>
        </w:rPr>
        <w:t>ORACLE 10g/11g</w:t>
      </w:r>
      <w:r w:rsidR="00CD6B58">
        <w:rPr>
          <w:rFonts w:ascii="Arial" w:hAnsi="Arial" w:cs="Arial"/>
        </w:rPr>
        <w:t xml:space="preserve">. </w:t>
      </w:r>
    </w:p>
    <w:p w:rsidR="00405C66" w:rsidRDefault="00405C66" w:rsidP="00BF5D1A">
      <w:pPr>
        <w:pStyle w:val="BodyText"/>
        <w:spacing w:after="240"/>
        <w:rPr>
          <w:rFonts w:ascii="Arial" w:hAnsi="Arial" w:cs="Arial"/>
        </w:rPr>
      </w:pPr>
      <w:r>
        <w:rPr>
          <w:rFonts w:ascii="Arial" w:hAnsi="Arial" w:cs="Arial"/>
          <w:b/>
        </w:rPr>
        <w:t>Tools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w:t>
      </w:r>
      <w:r>
        <w:rPr>
          <w:rFonts w:ascii="Arial" w:hAnsi="Arial" w:cs="Arial"/>
          <w:b/>
        </w:rPr>
        <w:tab/>
      </w:r>
      <w:r>
        <w:rPr>
          <w:rFonts w:ascii="Arial" w:hAnsi="Arial" w:cs="Arial"/>
        </w:rPr>
        <w:t xml:space="preserve">DataStage </w:t>
      </w:r>
      <w:r w:rsidR="00660D20">
        <w:rPr>
          <w:rFonts w:ascii="Arial" w:hAnsi="Arial" w:cs="Arial"/>
        </w:rPr>
        <w:t>9.1</w:t>
      </w:r>
      <w:r w:rsidR="00760844">
        <w:rPr>
          <w:rFonts w:ascii="Arial" w:hAnsi="Arial" w:cs="Arial"/>
        </w:rPr>
        <w:t>/.8.7</w:t>
      </w:r>
      <w:r>
        <w:rPr>
          <w:rFonts w:ascii="Arial" w:hAnsi="Arial" w:cs="Arial"/>
        </w:rPr>
        <w:t xml:space="preserve">, </w:t>
      </w:r>
      <w:r w:rsidR="00660D20">
        <w:rPr>
          <w:rFonts w:ascii="Arial" w:hAnsi="Arial" w:cs="Arial"/>
        </w:rPr>
        <w:t>InfoSphere suite of products</w:t>
      </w:r>
    </w:p>
    <w:bookmarkEnd w:id="0"/>
    <w:bookmarkEnd w:id="1"/>
    <w:p w:rsidR="00405C66" w:rsidRDefault="00405C66" w:rsidP="00405C66">
      <w:pPr>
        <w:pStyle w:val="BodyText"/>
        <w:spacing w:after="240"/>
        <w:rPr>
          <w:rFonts w:ascii="Arial" w:hAnsi="Arial" w:cs="Arial"/>
        </w:rPr>
      </w:pPr>
    </w:p>
    <w:p w:rsidR="00D30A23" w:rsidRDefault="00D30A23" w:rsidP="00405C66">
      <w:pPr>
        <w:pStyle w:val="BodyText"/>
        <w:spacing w:after="240"/>
        <w:rPr>
          <w:rFonts w:ascii="Arial" w:hAnsi="Arial" w:cs="Arial"/>
        </w:rPr>
      </w:pPr>
    </w:p>
    <w:p w:rsidR="00D30A23" w:rsidRDefault="00D30A23" w:rsidP="00405C66">
      <w:pPr>
        <w:pStyle w:val="BodyText"/>
        <w:spacing w:after="240"/>
        <w:rPr>
          <w:rFonts w:ascii="Arial" w:hAnsi="Arial" w:cs="Arial"/>
        </w:rPr>
      </w:pPr>
    </w:p>
    <w:p w:rsidR="00660D20" w:rsidRDefault="00660D20" w:rsidP="00405C66">
      <w:pPr>
        <w:pStyle w:val="BodyText"/>
        <w:spacing w:after="240"/>
        <w:rPr>
          <w:rFonts w:ascii="Arial" w:hAnsi="Arial" w:cs="Arial"/>
        </w:rPr>
      </w:pPr>
    </w:p>
    <w:p w:rsidR="00405C66" w:rsidRPr="004A30D9" w:rsidRDefault="00405C66" w:rsidP="00405C66">
      <w:pPr>
        <w:pStyle w:val="Title"/>
        <w:shd w:val="clear" w:color="auto" w:fill="C0C0C0"/>
        <w:jc w:val="left"/>
        <w:rPr>
          <w:rFonts w:ascii="Arial" w:hAnsi="Arial" w:cs="Arial"/>
          <w:sz w:val="20"/>
        </w:rPr>
      </w:pPr>
      <w:bookmarkStart w:id="2" w:name="OLE_LINK3"/>
      <w:bookmarkStart w:id="3" w:name="OLE_LINK4"/>
      <w:r w:rsidRPr="004A30D9">
        <w:rPr>
          <w:rFonts w:ascii="Arial" w:hAnsi="Arial" w:cs="Arial"/>
          <w:sz w:val="20"/>
        </w:rPr>
        <w:lastRenderedPageBreak/>
        <w:t>Projects Pro</w:t>
      </w:r>
      <w:bookmarkStart w:id="4" w:name="_GoBack"/>
      <w:bookmarkEnd w:id="4"/>
      <w:r w:rsidRPr="004A30D9">
        <w:rPr>
          <w:rFonts w:ascii="Arial" w:hAnsi="Arial" w:cs="Arial"/>
          <w:sz w:val="20"/>
        </w:rPr>
        <w:t>files:</w:t>
      </w:r>
    </w:p>
    <w:p w:rsidR="00405C66" w:rsidRDefault="00405C66" w:rsidP="00405C66">
      <w:pPr>
        <w:pStyle w:val="BodyText"/>
        <w:spacing w:line="360" w:lineRule="auto"/>
        <w:rPr>
          <w:rFonts w:ascii="Arial" w:hAnsi="Arial" w:cs="Arial"/>
          <w:b/>
          <w:shd w:val="clear" w:color="auto" w:fill="C0C0C0"/>
        </w:rPr>
      </w:pPr>
    </w:p>
    <w:p w:rsidR="00BE6D62" w:rsidRDefault="00BE6D62" w:rsidP="00BE6D62">
      <w:pPr>
        <w:pStyle w:val="BodyText"/>
        <w:spacing w:line="360" w:lineRule="auto"/>
        <w:rPr>
          <w:rStyle w:val="Strong"/>
          <w:rFonts w:ascii="Arial" w:hAnsi="Arial" w:cs="Arial"/>
          <w:color w:val="000000"/>
          <w:shd w:val="clear" w:color="auto" w:fill="C0C0C0"/>
        </w:rPr>
      </w:pPr>
      <w:r>
        <w:rPr>
          <w:rFonts w:ascii="Arial" w:hAnsi="Arial" w:cs="Arial"/>
          <w:b/>
          <w:shd w:val="clear" w:color="auto" w:fill="C0C0C0"/>
        </w:rPr>
        <w:t>Project # 1</w:t>
      </w:r>
      <w:r>
        <w:rPr>
          <w:rFonts w:ascii="Arial" w:hAnsi="Arial" w:cs="Arial"/>
          <w:b/>
          <w:shd w:val="clear" w:color="auto" w:fill="C0C0C0"/>
        </w:rPr>
        <w:tab/>
      </w:r>
      <w:r>
        <w:rPr>
          <w:rFonts w:ascii="Arial" w:hAnsi="Arial" w:cs="Arial"/>
          <w:b/>
          <w:shd w:val="clear" w:color="auto" w:fill="C0C0C0"/>
        </w:rPr>
        <w:tab/>
      </w:r>
      <w:r>
        <w:rPr>
          <w:rFonts w:ascii="Arial" w:hAnsi="Arial" w:cs="Arial"/>
          <w:b/>
          <w:shd w:val="clear" w:color="auto" w:fill="C0C0C0"/>
        </w:rPr>
        <w:tab/>
      </w:r>
      <w:r w:rsidR="00F81934">
        <w:rPr>
          <w:rFonts w:ascii="Arial" w:hAnsi="Arial" w:cs="Arial"/>
          <w:b/>
          <w:shd w:val="clear" w:color="auto" w:fill="C0C0C0"/>
        </w:rPr>
        <w:t>AMSr</w:t>
      </w:r>
      <w:r w:rsidR="00206B00">
        <w:rPr>
          <w:rFonts w:ascii="Arial" w:hAnsi="Arial" w:cs="Arial"/>
          <w:b/>
          <w:shd w:val="clear" w:color="auto" w:fill="C0C0C0"/>
        </w:rPr>
        <w:t>3</w:t>
      </w:r>
      <w:r w:rsidR="00F81934">
        <w:rPr>
          <w:rFonts w:ascii="Arial" w:hAnsi="Arial" w:cs="Arial"/>
          <w:b/>
          <w:shd w:val="clear" w:color="auto" w:fill="C0C0C0"/>
        </w:rPr>
        <w:t xml:space="preserve"> - BIM</w:t>
      </w:r>
    </w:p>
    <w:p w:rsidR="00BE6D62" w:rsidRDefault="00BE6D62" w:rsidP="00BE6D62">
      <w:pPr>
        <w:pStyle w:val="BodyText"/>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         </w:t>
      </w:r>
      <w:r w:rsidR="008F2384">
        <w:rPr>
          <w:rFonts w:ascii="Arial" w:hAnsi="Arial" w:cs="Arial"/>
          <w:bCs/>
        </w:rPr>
        <w:t>Consulting engineer</w:t>
      </w:r>
      <w:r>
        <w:rPr>
          <w:rFonts w:ascii="Arial" w:hAnsi="Arial" w:cs="Arial"/>
          <w:bCs/>
        </w:rPr>
        <w:t>.</w:t>
      </w:r>
    </w:p>
    <w:p w:rsidR="00BE6D62" w:rsidRPr="00504ADE" w:rsidRDefault="00BE6D62" w:rsidP="00BE6D62">
      <w:pPr>
        <w:pStyle w:val="BodyText"/>
        <w:rPr>
          <w:rFonts w:ascii="Arial" w:hAnsi="Arial" w:cs="Arial"/>
        </w:rPr>
      </w:pPr>
      <w:r w:rsidRPr="00504ADE">
        <w:rPr>
          <w:rFonts w:ascii="Arial" w:hAnsi="Arial" w:cs="Arial"/>
          <w:b/>
        </w:rPr>
        <w:t>Client</w:t>
      </w:r>
      <w:r w:rsidRPr="00504ADE">
        <w:rPr>
          <w:rFonts w:ascii="Arial" w:hAnsi="Arial" w:cs="Arial"/>
        </w:rPr>
        <w:tab/>
      </w:r>
      <w:r w:rsidRPr="00504ADE">
        <w:rPr>
          <w:rFonts w:ascii="Arial" w:hAnsi="Arial" w:cs="Arial"/>
        </w:rPr>
        <w:tab/>
      </w:r>
      <w:r w:rsidRPr="00504ADE">
        <w:rPr>
          <w:rFonts w:ascii="Arial" w:hAnsi="Arial" w:cs="Arial"/>
        </w:rPr>
        <w:tab/>
        <w:t xml:space="preserve">            :         </w:t>
      </w:r>
      <w:r w:rsidR="00D30A23" w:rsidRPr="00504ADE">
        <w:rPr>
          <w:rFonts w:ascii="Arial" w:hAnsi="Arial" w:cs="Arial"/>
        </w:rPr>
        <w:t>ONCOR</w:t>
      </w:r>
      <w:r w:rsidRPr="00504ADE">
        <w:rPr>
          <w:rFonts w:ascii="Arial" w:hAnsi="Arial" w:cs="Arial"/>
        </w:rPr>
        <w:t>.</w:t>
      </w:r>
    </w:p>
    <w:p w:rsidR="00BE6D62" w:rsidRDefault="00BE6D62" w:rsidP="00BE6D62">
      <w:pPr>
        <w:pStyle w:val="BodyText"/>
        <w:ind w:left="720" w:hanging="720"/>
        <w:rPr>
          <w:rFonts w:ascii="Arial" w:hAnsi="Arial" w:cs="Arial"/>
        </w:rPr>
      </w:pPr>
      <w:r>
        <w:rPr>
          <w:rFonts w:ascii="Arial" w:hAnsi="Arial" w:cs="Arial"/>
          <w:b/>
        </w:rPr>
        <w:t xml:space="preserve">Technology used                     :         </w:t>
      </w:r>
      <w:r>
        <w:rPr>
          <w:rFonts w:ascii="Arial" w:hAnsi="Arial" w:cs="Arial"/>
        </w:rPr>
        <w:t>InfoSphere DataStage 8.5</w:t>
      </w:r>
      <w:r w:rsidR="00015788">
        <w:rPr>
          <w:rFonts w:ascii="Arial" w:hAnsi="Arial" w:cs="Arial"/>
        </w:rPr>
        <w:t>/9.1</w:t>
      </w:r>
    </w:p>
    <w:p w:rsidR="00BE6D62" w:rsidRDefault="00BE6D62" w:rsidP="00BE6D62">
      <w:pPr>
        <w:pStyle w:val="BodyText"/>
        <w:ind w:left="720" w:hanging="720"/>
        <w:rPr>
          <w:rFonts w:ascii="Arial" w:hAnsi="Arial" w:cs="Arial"/>
        </w:rPr>
      </w:pPr>
      <w:r>
        <w:rPr>
          <w:rFonts w:ascii="Arial" w:hAnsi="Arial" w:cs="Arial"/>
          <w:b/>
        </w:rPr>
        <w:t>Data Base used</w:t>
      </w:r>
      <w:r>
        <w:rPr>
          <w:rFonts w:ascii="Arial" w:hAnsi="Arial" w:cs="Arial"/>
          <w:b/>
        </w:rPr>
        <w:tab/>
        <w:t xml:space="preserve">            :</w:t>
      </w:r>
      <w:r w:rsidR="005E1D56">
        <w:rPr>
          <w:rFonts w:ascii="Arial" w:hAnsi="Arial" w:cs="Arial"/>
        </w:rPr>
        <w:t xml:space="preserve">         Oracle 11</w:t>
      </w:r>
      <w:r>
        <w:rPr>
          <w:rFonts w:ascii="Arial" w:hAnsi="Arial" w:cs="Arial"/>
        </w:rPr>
        <w:t>g</w:t>
      </w:r>
      <w:r w:rsidR="00D04655">
        <w:rPr>
          <w:rFonts w:ascii="Arial" w:hAnsi="Arial" w:cs="Arial"/>
        </w:rPr>
        <w:t xml:space="preserve">, </w:t>
      </w:r>
      <w:r w:rsidR="00F81934">
        <w:rPr>
          <w:rFonts w:ascii="Arial" w:hAnsi="Arial" w:cs="Arial"/>
        </w:rPr>
        <w:t>DB2, Informix</w:t>
      </w:r>
      <w:r w:rsidR="003659B8">
        <w:rPr>
          <w:rFonts w:ascii="Arial" w:hAnsi="Arial" w:cs="Arial"/>
        </w:rPr>
        <w:t xml:space="preserve"> 11</w:t>
      </w:r>
    </w:p>
    <w:p w:rsidR="00BE6D62" w:rsidRDefault="00BE6D62" w:rsidP="00BE6D62">
      <w:pPr>
        <w:pStyle w:val="BodyText"/>
        <w:ind w:left="720" w:hanging="720"/>
        <w:rPr>
          <w:rFonts w:ascii="Arial" w:hAnsi="Arial" w:cs="Arial"/>
        </w:rPr>
      </w:pPr>
      <w:r>
        <w:rPr>
          <w:rFonts w:ascii="Arial" w:hAnsi="Arial" w:cs="Arial"/>
          <w:b/>
        </w:rPr>
        <w:t>Other Tools Used</w:t>
      </w:r>
      <w:r>
        <w:rPr>
          <w:rFonts w:ascii="Arial" w:hAnsi="Arial" w:cs="Arial"/>
          <w:b/>
        </w:rPr>
        <w:tab/>
        <w:t xml:space="preserve">            :         </w:t>
      </w:r>
      <w:r w:rsidR="00AA21B6">
        <w:rPr>
          <w:rFonts w:ascii="Arial" w:hAnsi="Arial" w:cs="Arial"/>
        </w:rPr>
        <w:t>Control-M.</w:t>
      </w:r>
    </w:p>
    <w:p w:rsidR="00BE6D62" w:rsidRDefault="00BE6D62" w:rsidP="00BE6D62">
      <w:pPr>
        <w:pStyle w:val="BodyText"/>
        <w:ind w:left="720" w:hanging="720"/>
        <w:rPr>
          <w:rFonts w:ascii="Arial" w:hAnsi="Arial" w:cs="Arial"/>
          <w:color w:val="000000"/>
        </w:rPr>
      </w:pPr>
      <w:r>
        <w:rPr>
          <w:rStyle w:val="Strong"/>
          <w:rFonts w:ascii="Arial" w:hAnsi="Arial" w:cs="Arial"/>
          <w:color w:val="000000"/>
        </w:rPr>
        <w:t>Environment</w:t>
      </w:r>
      <w:r>
        <w:rPr>
          <w:rStyle w:val="Strong"/>
          <w:rFonts w:ascii="Arial" w:hAnsi="Arial" w:cs="Arial"/>
          <w:color w:val="000000"/>
        </w:rPr>
        <w:tab/>
      </w:r>
      <w:r>
        <w:rPr>
          <w:rStyle w:val="Strong"/>
          <w:rFonts w:ascii="Arial" w:hAnsi="Arial" w:cs="Arial"/>
          <w:color w:val="000000"/>
        </w:rPr>
        <w:tab/>
        <w:t xml:space="preserve">            :        </w:t>
      </w:r>
      <w:r w:rsidR="00D30A23">
        <w:rPr>
          <w:rFonts w:ascii="Arial" w:hAnsi="Arial" w:cs="Arial"/>
          <w:color w:val="000000"/>
        </w:rPr>
        <w:t xml:space="preserve"> AIX</w:t>
      </w:r>
      <w:r w:rsidR="00F81934">
        <w:rPr>
          <w:rFonts w:ascii="Arial" w:hAnsi="Arial" w:cs="Arial"/>
          <w:color w:val="000000"/>
        </w:rPr>
        <w:t xml:space="preserve"> 6</w:t>
      </w:r>
      <w:r>
        <w:rPr>
          <w:rFonts w:ascii="Arial" w:hAnsi="Arial" w:cs="Arial"/>
          <w:color w:val="000000"/>
        </w:rPr>
        <w:t xml:space="preserve">, Windows </w:t>
      </w:r>
      <w:r w:rsidR="005E1D56">
        <w:rPr>
          <w:rFonts w:ascii="Arial" w:hAnsi="Arial" w:cs="Arial"/>
          <w:color w:val="000000"/>
        </w:rPr>
        <w:t>7.</w:t>
      </w:r>
    </w:p>
    <w:p w:rsidR="00BE6D62" w:rsidRPr="004A30D9" w:rsidRDefault="00BE6D62" w:rsidP="00BE6D62">
      <w:pPr>
        <w:pStyle w:val="BodyText"/>
        <w:spacing w:line="360" w:lineRule="auto"/>
        <w:rPr>
          <w:rFonts w:ascii="Arial" w:hAnsi="Arial" w:cs="Arial"/>
          <w:b/>
          <w:bCs/>
          <w:shd w:val="clear" w:color="auto" w:fill="C0C0C0"/>
        </w:rPr>
      </w:pPr>
    </w:p>
    <w:p w:rsidR="00BE6D62" w:rsidRPr="004A30D9" w:rsidRDefault="00BE6D62" w:rsidP="00BE6D62">
      <w:pPr>
        <w:pStyle w:val="BodyText"/>
        <w:spacing w:line="360" w:lineRule="auto"/>
        <w:rPr>
          <w:rFonts w:ascii="Arial" w:hAnsi="Arial" w:cs="Arial"/>
          <w:b/>
          <w:bCs/>
          <w:shd w:val="clear" w:color="auto" w:fill="C0C0C0"/>
        </w:rPr>
      </w:pPr>
      <w:r w:rsidRPr="004A30D9">
        <w:rPr>
          <w:rFonts w:ascii="Arial" w:hAnsi="Arial" w:cs="Arial"/>
          <w:b/>
          <w:bCs/>
          <w:shd w:val="clear" w:color="auto" w:fill="C0C0C0"/>
        </w:rPr>
        <w:t xml:space="preserve">  Project Description:</w:t>
      </w:r>
    </w:p>
    <w:p w:rsidR="00BE6D62" w:rsidRPr="00F81934" w:rsidRDefault="00F81934" w:rsidP="00BE6D62">
      <w:pPr>
        <w:jc w:val="both"/>
        <w:rPr>
          <w:rFonts w:ascii="Arial" w:hAnsi="Arial" w:cs="Arial"/>
        </w:rPr>
      </w:pPr>
      <w:r>
        <w:rPr>
          <w:rFonts w:ascii="Arial" w:hAnsi="Arial" w:cs="Arial"/>
        </w:rPr>
        <w:t xml:space="preserve">AMS(automated metering system) is the unified application built with various interfaces which allows to manage the electrical power supply to various vendors/customers from the company. Objective is to enhance the current system &amp; address the </w:t>
      </w:r>
      <w:r w:rsidR="003E4847" w:rsidRPr="003E4847">
        <w:rPr>
          <w:rFonts w:ascii="Arial" w:hAnsi="Arial" w:cs="Arial"/>
        </w:rPr>
        <w:t xml:space="preserve">Source data flows to the Stage database.  From there, the data flows to the Enterprise ODS and from there to the Historical Data Store, </w:t>
      </w:r>
      <w:r w:rsidR="003E4847">
        <w:rPr>
          <w:rFonts w:ascii="Arial" w:hAnsi="Arial" w:cs="Arial"/>
        </w:rPr>
        <w:t>with some MV’s help</w:t>
      </w:r>
      <w:r w:rsidR="003E4847" w:rsidRPr="003E4847">
        <w:rPr>
          <w:rFonts w:ascii="Arial" w:hAnsi="Arial" w:cs="Arial"/>
        </w:rPr>
        <w:t xml:space="preserve"> to one or more Data Marts</w:t>
      </w:r>
      <w:r w:rsidR="003E4847">
        <w:rPr>
          <w:rFonts w:ascii="Arial" w:hAnsi="Arial" w:cs="Arial"/>
        </w:rPr>
        <w:t xml:space="preserve"> available</w:t>
      </w:r>
      <w:r w:rsidR="00213EDB">
        <w:rPr>
          <w:rFonts w:ascii="Arial" w:hAnsi="Arial" w:cs="Arial"/>
        </w:rPr>
        <w:t>.</w:t>
      </w:r>
    </w:p>
    <w:p w:rsidR="00BE6D62" w:rsidRPr="004A30D9" w:rsidRDefault="00BE6D62" w:rsidP="00BE6D62">
      <w:pPr>
        <w:jc w:val="both"/>
        <w:rPr>
          <w:rFonts w:ascii="Arial" w:hAnsi="Arial"/>
        </w:rPr>
      </w:pPr>
    </w:p>
    <w:p w:rsidR="00BE6D62" w:rsidRPr="004A30D9" w:rsidRDefault="00BE6D62" w:rsidP="00BE6D62">
      <w:pPr>
        <w:pStyle w:val="BodyText"/>
        <w:rPr>
          <w:rFonts w:ascii="Arial" w:hAnsi="Arial" w:cs="Arial"/>
          <w:b/>
          <w:bCs/>
          <w:shd w:val="clear" w:color="auto" w:fill="C0C0C0"/>
        </w:rPr>
      </w:pPr>
      <w:r w:rsidRPr="004A30D9">
        <w:rPr>
          <w:rFonts w:ascii="Arial" w:hAnsi="Arial" w:cs="Arial"/>
          <w:b/>
          <w:bCs/>
          <w:shd w:val="clear" w:color="auto" w:fill="C0C0C0"/>
        </w:rPr>
        <w:t xml:space="preserve"> Contribution:</w:t>
      </w:r>
    </w:p>
    <w:p w:rsidR="00BE6D62" w:rsidRDefault="00BE6D62" w:rsidP="00BE6D62">
      <w:pPr>
        <w:pStyle w:val="BodyText"/>
        <w:spacing w:line="360" w:lineRule="auto"/>
        <w:rPr>
          <w:rFonts w:ascii="Arial" w:hAnsi="Arial" w:cs="Arial"/>
        </w:rPr>
      </w:pPr>
      <w:r>
        <w:rPr>
          <w:rFonts w:ascii="Arial" w:hAnsi="Arial" w:cs="Arial"/>
        </w:rPr>
        <w:t>As a team member, was responsible for</w:t>
      </w:r>
      <w:r w:rsidR="00F66024">
        <w:rPr>
          <w:rFonts w:ascii="Arial" w:hAnsi="Arial" w:cs="Arial"/>
        </w:rPr>
        <w:t xml:space="preserve"> </w:t>
      </w:r>
    </w:p>
    <w:p w:rsidR="00F66024" w:rsidRDefault="00F66024" w:rsidP="00BE6D62">
      <w:pPr>
        <w:pStyle w:val="BodyText"/>
        <w:spacing w:line="360" w:lineRule="auto"/>
        <w:rPr>
          <w:rFonts w:ascii="Arial" w:hAnsi="Arial" w:cs="Arial"/>
        </w:rPr>
      </w:pPr>
      <w:r>
        <w:rPr>
          <w:rFonts w:ascii="Arial" w:hAnsi="Arial" w:cs="Arial"/>
        </w:rPr>
        <w:t>Administration Activities:</w:t>
      </w:r>
    </w:p>
    <w:p w:rsidR="00F66024" w:rsidRDefault="005F3F3A" w:rsidP="00F66024">
      <w:pPr>
        <w:pStyle w:val="BodyText"/>
        <w:numPr>
          <w:ilvl w:val="0"/>
          <w:numId w:val="2"/>
        </w:numPr>
        <w:rPr>
          <w:rFonts w:ascii="Arial" w:hAnsi="Arial" w:cs="Arial"/>
        </w:rPr>
      </w:pPr>
      <w:r>
        <w:rPr>
          <w:rFonts w:ascii="Arial" w:hAnsi="Arial" w:cs="Arial"/>
        </w:rPr>
        <w:t>Performed complete installation and configuration of  In</w:t>
      </w:r>
      <w:r w:rsidR="00E07798">
        <w:rPr>
          <w:rFonts w:ascii="Arial" w:hAnsi="Arial" w:cs="Arial"/>
        </w:rPr>
        <w:t xml:space="preserve">foSphere information server </w:t>
      </w:r>
      <w:r>
        <w:rPr>
          <w:rFonts w:ascii="Arial" w:hAnsi="Arial" w:cs="Arial"/>
        </w:rPr>
        <w:t>9.1</w:t>
      </w:r>
    </w:p>
    <w:p w:rsidR="005F3F3A" w:rsidRDefault="005F3F3A" w:rsidP="005F3F3A">
      <w:pPr>
        <w:pStyle w:val="BodyText"/>
        <w:numPr>
          <w:ilvl w:val="2"/>
          <w:numId w:val="19"/>
        </w:numPr>
        <w:rPr>
          <w:rFonts w:ascii="Arial" w:hAnsi="Arial" w:cs="Arial"/>
        </w:rPr>
      </w:pPr>
      <w:r>
        <w:rPr>
          <w:rFonts w:ascii="Arial" w:hAnsi="Arial" w:cs="Arial"/>
        </w:rPr>
        <w:t>Checked required ports</w:t>
      </w:r>
      <w:r w:rsidR="008C4076">
        <w:rPr>
          <w:rFonts w:ascii="Arial" w:hAnsi="Arial" w:cs="Arial"/>
        </w:rPr>
        <w:t>, telnet/netstat etc</w:t>
      </w:r>
      <w:r>
        <w:rPr>
          <w:rFonts w:ascii="Arial" w:hAnsi="Arial" w:cs="Arial"/>
        </w:rPr>
        <w:t>, resolved firewall blocking issues</w:t>
      </w:r>
      <w:r w:rsidR="008C4076">
        <w:rPr>
          <w:rFonts w:ascii="Arial" w:hAnsi="Arial" w:cs="Arial"/>
        </w:rPr>
        <w:t>.</w:t>
      </w:r>
    </w:p>
    <w:p w:rsidR="008C4076" w:rsidRDefault="008D6775" w:rsidP="005F3F3A">
      <w:pPr>
        <w:pStyle w:val="BodyText"/>
        <w:numPr>
          <w:ilvl w:val="2"/>
          <w:numId w:val="19"/>
        </w:numPr>
        <w:rPr>
          <w:rFonts w:ascii="Arial" w:hAnsi="Arial" w:cs="Arial"/>
        </w:rPr>
      </w:pPr>
      <w:r>
        <w:rPr>
          <w:rFonts w:ascii="Arial" w:hAnsi="Arial" w:cs="Arial"/>
        </w:rPr>
        <w:t>C</w:t>
      </w:r>
      <w:r w:rsidR="008C4076">
        <w:rPr>
          <w:rFonts w:ascii="Arial" w:hAnsi="Arial" w:cs="Arial"/>
        </w:rPr>
        <w:t>reated profile files needed for each type application configuration to automate environment variables.</w:t>
      </w:r>
    </w:p>
    <w:p w:rsidR="008C4076" w:rsidRDefault="008C4076" w:rsidP="005F3F3A">
      <w:pPr>
        <w:pStyle w:val="BodyText"/>
        <w:numPr>
          <w:ilvl w:val="2"/>
          <w:numId w:val="19"/>
        </w:numPr>
        <w:rPr>
          <w:rFonts w:ascii="Arial" w:hAnsi="Arial" w:cs="Arial"/>
        </w:rPr>
      </w:pPr>
      <w:r>
        <w:rPr>
          <w:rFonts w:ascii="Arial" w:hAnsi="Arial" w:cs="Arial"/>
        </w:rPr>
        <w:t>Identified &amp; installed prerequisites, such as Installation manager, WebSphere Application Server, db client, Compilers (Java/C++)</w:t>
      </w:r>
    </w:p>
    <w:p w:rsidR="008C4076" w:rsidRDefault="008C4076" w:rsidP="005F3F3A">
      <w:pPr>
        <w:pStyle w:val="BodyText"/>
        <w:numPr>
          <w:ilvl w:val="2"/>
          <w:numId w:val="19"/>
        </w:numPr>
        <w:rPr>
          <w:rFonts w:ascii="Arial" w:hAnsi="Arial" w:cs="Arial"/>
        </w:rPr>
      </w:pPr>
      <w:r>
        <w:rPr>
          <w:rFonts w:ascii="Arial" w:hAnsi="Arial" w:cs="Arial"/>
        </w:rPr>
        <w:t>For WebSphere Application Server, created HTTP server, Profile manager, Deployment manager</w:t>
      </w:r>
      <w:r w:rsidR="00E07798">
        <w:rPr>
          <w:rFonts w:ascii="Arial" w:hAnsi="Arial" w:cs="Arial"/>
        </w:rPr>
        <w:t xml:space="preserve"> on a</w:t>
      </w:r>
      <w:r w:rsidR="00B118CC">
        <w:rPr>
          <w:rFonts w:ascii="Arial" w:hAnsi="Arial" w:cs="Arial"/>
        </w:rPr>
        <w:t xml:space="preserve"> Ne</w:t>
      </w:r>
      <w:r w:rsidR="00E07798">
        <w:rPr>
          <w:rFonts w:ascii="Arial" w:hAnsi="Arial" w:cs="Arial"/>
        </w:rPr>
        <w:t>twork Deployment package.</w:t>
      </w:r>
    </w:p>
    <w:p w:rsidR="00B118CC" w:rsidRDefault="008D6775" w:rsidP="005F3F3A">
      <w:pPr>
        <w:pStyle w:val="BodyText"/>
        <w:numPr>
          <w:ilvl w:val="2"/>
          <w:numId w:val="19"/>
        </w:numPr>
        <w:rPr>
          <w:rFonts w:ascii="Arial" w:hAnsi="Arial" w:cs="Arial"/>
        </w:rPr>
      </w:pPr>
      <w:r>
        <w:rPr>
          <w:rFonts w:ascii="Arial" w:hAnsi="Arial" w:cs="Arial"/>
        </w:rPr>
        <w:t>Performed installation of WAS, IIS on Engine and Service tier</w:t>
      </w:r>
    </w:p>
    <w:p w:rsidR="008D6775" w:rsidRDefault="008D6775" w:rsidP="005F3F3A">
      <w:pPr>
        <w:pStyle w:val="BodyText"/>
        <w:numPr>
          <w:ilvl w:val="2"/>
          <w:numId w:val="19"/>
        </w:numPr>
        <w:rPr>
          <w:rFonts w:ascii="Arial" w:hAnsi="Arial" w:cs="Arial"/>
        </w:rPr>
      </w:pPr>
      <w:r w:rsidRPr="008D6775">
        <w:rPr>
          <w:rFonts w:ascii="Arial" w:hAnsi="Arial" w:cs="Arial"/>
        </w:rPr>
        <w:t>Configured IIS to use its sub components (DataStage, Business Glossary, Metadata Workbench, Asset manager)</w:t>
      </w:r>
    </w:p>
    <w:p w:rsidR="008D6775" w:rsidRDefault="008D6775" w:rsidP="005F3F3A">
      <w:pPr>
        <w:pStyle w:val="BodyText"/>
        <w:numPr>
          <w:ilvl w:val="2"/>
          <w:numId w:val="19"/>
        </w:numPr>
        <w:rPr>
          <w:rFonts w:ascii="Arial" w:hAnsi="Arial" w:cs="Arial"/>
        </w:rPr>
      </w:pPr>
      <w:r>
        <w:rPr>
          <w:rFonts w:ascii="Arial" w:hAnsi="Arial" w:cs="Arial"/>
        </w:rPr>
        <w:t>Identified know bugs and Updated the application with latest patches.</w:t>
      </w:r>
    </w:p>
    <w:p w:rsidR="008D6775" w:rsidRDefault="008D6775" w:rsidP="005F3F3A">
      <w:pPr>
        <w:pStyle w:val="BodyText"/>
        <w:numPr>
          <w:ilvl w:val="2"/>
          <w:numId w:val="19"/>
        </w:numPr>
        <w:rPr>
          <w:rFonts w:ascii="Arial" w:hAnsi="Arial" w:cs="Arial"/>
        </w:rPr>
      </w:pPr>
      <w:r>
        <w:rPr>
          <w:rFonts w:ascii="Arial" w:hAnsi="Arial" w:cs="Arial"/>
        </w:rPr>
        <w:t>Written script to automate Application bounce.</w:t>
      </w:r>
    </w:p>
    <w:p w:rsidR="008D6775" w:rsidRDefault="008D6775" w:rsidP="005F3F3A">
      <w:pPr>
        <w:pStyle w:val="BodyText"/>
        <w:numPr>
          <w:ilvl w:val="2"/>
          <w:numId w:val="19"/>
        </w:numPr>
        <w:rPr>
          <w:rFonts w:ascii="Arial" w:hAnsi="Arial" w:cs="Arial"/>
        </w:rPr>
      </w:pPr>
      <w:r>
        <w:rPr>
          <w:rFonts w:ascii="Arial" w:hAnsi="Arial" w:cs="Arial"/>
        </w:rPr>
        <w:t xml:space="preserve">Performed </w:t>
      </w:r>
      <w:r>
        <w:rPr>
          <w:rFonts w:ascii="Arial" w:hAnsi="Arial" w:cs="Arial"/>
          <w:b/>
          <w:i/>
        </w:rPr>
        <w:t xml:space="preserve">DB(odbc/tns) </w:t>
      </w:r>
      <w:r w:rsidRPr="008D6775">
        <w:rPr>
          <w:rFonts w:ascii="Arial" w:hAnsi="Arial" w:cs="Arial"/>
        </w:rPr>
        <w:t>and</w:t>
      </w:r>
      <w:r w:rsidRPr="008D6775">
        <w:rPr>
          <w:rFonts w:ascii="Arial" w:hAnsi="Arial" w:cs="Arial"/>
          <w:b/>
          <w:i/>
        </w:rPr>
        <w:t xml:space="preserve"> LDAP</w:t>
      </w:r>
      <w:r>
        <w:rPr>
          <w:rFonts w:ascii="Arial" w:hAnsi="Arial" w:cs="Arial"/>
        </w:rPr>
        <w:t xml:space="preserve"> configuration on IIS.</w:t>
      </w:r>
    </w:p>
    <w:p w:rsidR="00EA2B25" w:rsidRDefault="006372A6" w:rsidP="005F3F3A">
      <w:pPr>
        <w:pStyle w:val="BodyText"/>
        <w:numPr>
          <w:ilvl w:val="2"/>
          <w:numId w:val="19"/>
        </w:numPr>
        <w:rPr>
          <w:rFonts w:ascii="Arial" w:hAnsi="Arial" w:cs="Arial"/>
        </w:rPr>
      </w:pPr>
      <w:r>
        <w:rPr>
          <w:rFonts w:ascii="Arial" w:hAnsi="Arial" w:cs="Arial"/>
        </w:rPr>
        <w:t>Done Export/Import</w:t>
      </w:r>
      <w:r w:rsidR="00EA2B25">
        <w:rPr>
          <w:rFonts w:ascii="Arial" w:hAnsi="Arial" w:cs="Arial"/>
        </w:rPr>
        <w:t xml:space="preserve"> </w:t>
      </w:r>
      <w:r>
        <w:rPr>
          <w:rFonts w:ascii="Arial" w:hAnsi="Arial" w:cs="Arial"/>
        </w:rPr>
        <w:t xml:space="preserve">of </w:t>
      </w:r>
      <w:r w:rsidR="00EA2B25">
        <w:rPr>
          <w:rFonts w:ascii="Arial" w:hAnsi="Arial" w:cs="Arial"/>
        </w:rPr>
        <w:t xml:space="preserve">Project/s, Job/s using </w:t>
      </w:r>
      <w:r w:rsidR="001919EF">
        <w:rPr>
          <w:rFonts w:ascii="Arial" w:hAnsi="Arial" w:cs="Arial"/>
        </w:rPr>
        <w:t>ISTOOL, Manager</w:t>
      </w:r>
    </w:p>
    <w:p w:rsidR="00B118CC" w:rsidRDefault="00B118CC" w:rsidP="00B118CC">
      <w:pPr>
        <w:pStyle w:val="BodyText"/>
        <w:ind w:left="1080"/>
        <w:rPr>
          <w:rFonts w:ascii="Arial" w:hAnsi="Arial" w:cs="Arial"/>
        </w:rPr>
      </w:pPr>
    </w:p>
    <w:p w:rsidR="00EA2B25" w:rsidRPr="00EA2B25" w:rsidRDefault="00EA2B25" w:rsidP="00EA2B25">
      <w:pPr>
        <w:pStyle w:val="BodyText0"/>
        <w:numPr>
          <w:ilvl w:val="0"/>
          <w:numId w:val="2"/>
        </w:numPr>
        <w:rPr>
          <w:rFonts w:ascii="Arial" w:hAnsi="Arial" w:cs="Arial"/>
        </w:rPr>
      </w:pPr>
      <w:r w:rsidRPr="00EA2B25">
        <w:rPr>
          <w:rFonts w:ascii="Arial" w:hAnsi="Arial" w:cs="Arial"/>
        </w:rPr>
        <w:t>Implemented automated health</w:t>
      </w:r>
      <w:r>
        <w:rPr>
          <w:rFonts w:ascii="Arial" w:hAnsi="Arial" w:cs="Arial"/>
        </w:rPr>
        <w:t>-</w:t>
      </w:r>
      <w:r w:rsidRPr="00EA2B25">
        <w:rPr>
          <w:rFonts w:ascii="Arial" w:hAnsi="Arial" w:cs="Arial"/>
        </w:rPr>
        <w:t xml:space="preserve">check script on all the </w:t>
      </w:r>
      <w:r>
        <w:rPr>
          <w:rFonts w:ascii="Arial" w:hAnsi="Arial" w:cs="Arial"/>
        </w:rPr>
        <w:t>lower env’s</w:t>
      </w:r>
      <w:r w:rsidRPr="00EA2B25">
        <w:rPr>
          <w:rFonts w:ascii="Arial" w:hAnsi="Arial" w:cs="Arial"/>
        </w:rPr>
        <w:t xml:space="preserve"> for monitoring server status and component status.</w:t>
      </w:r>
    </w:p>
    <w:p w:rsidR="00EA2B25" w:rsidRPr="00EA2B25" w:rsidRDefault="00EA2B25" w:rsidP="00EA2B25">
      <w:pPr>
        <w:pStyle w:val="BodyText0"/>
        <w:numPr>
          <w:ilvl w:val="0"/>
          <w:numId w:val="2"/>
        </w:numPr>
        <w:rPr>
          <w:rFonts w:ascii="Arial" w:hAnsi="Arial" w:cs="Arial"/>
        </w:rPr>
      </w:pPr>
      <w:r w:rsidRPr="00EA2B25">
        <w:rPr>
          <w:rFonts w:ascii="Arial" w:hAnsi="Arial" w:cs="Arial"/>
        </w:rPr>
        <w:t>Troubleshooting and providing support during</w:t>
      </w:r>
      <w:r>
        <w:rPr>
          <w:rFonts w:ascii="Arial" w:hAnsi="Arial" w:cs="Arial"/>
        </w:rPr>
        <w:t xml:space="preserve"> on both normal days &amp;</w:t>
      </w:r>
      <w:r w:rsidRPr="00EA2B25">
        <w:rPr>
          <w:rFonts w:ascii="Arial" w:hAnsi="Arial" w:cs="Arial"/>
        </w:rPr>
        <w:t xml:space="preserve"> Production GO-LIVE deployment</w:t>
      </w:r>
      <w:r>
        <w:rPr>
          <w:rFonts w:ascii="Arial" w:hAnsi="Arial" w:cs="Arial"/>
        </w:rPr>
        <w:t xml:space="preserve">/s </w:t>
      </w:r>
      <w:r w:rsidRPr="00EA2B25">
        <w:rPr>
          <w:rFonts w:ascii="Arial" w:hAnsi="Arial" w:cs="Arial"/>
        </w:rPr>
        <w:t xml:space="preserve">. </w:t>
      </w:r>
    </w:p>
    <w:p w:rsidR="00B118CC" w:rsidRPr="00CA4F6E" w:rsidRDefault="00B118CC" w:rsidP="00B118CC">
      <w:pPr>
        <w:widowControl/>
        <w:numPr>
          <w:ilvl w:val="0"/>
          <w:numId w:val="2"/>
        </w:numPr>
        <w:overflowPunct/>
        <w:autoSpaceDE/>
        <w:jc w:val="both"/>
        <w:textAlignment w:val="auto"/>
        <w:rPr>
          <w:rFonts w:ascii="Arial" w:hAnsi="Arial" w:cs="Arial"/>
        </w:rPr>
      </w:pPr>
      <w:r>
        <w:rPr>
          <w:rFonts w:ascii="Arial" w:hAnsi="Arial" w:cs="Arial"/>
          <w:lang w:val="en-GB"/>
        </w:rPr>
        <w:t xml:space="preserve">Written scripts to automate the Jobs, </w:t>
      </w:r>
      <w:r w:rsidRPr="00CA4F6E">
        <w:rPr>
          <w:rFonts w:ascii="Arial" w:hAnsi="Arial" w:cs="Arial"/>
        </w:rPr>
        <w:t xml:space="preserve">Used </w:t>
      </w:r>
      <w:r w:rsidRPr="008D27AC">
        <w:rPr>
          <w:rFonts w:ascii="Arial" w:hAnsi="Arial" w:cs="Arial"/>
          <w:bCs/>
        </w:rPr>
        <w:t>UNIX</w:t>
      </w:r>
      <w:r w:rsidRPr="00CA4F6E">
        <w:rPr>
          <w:rFonts w:ascii="Arial" w:hAnsi="Arial" w:cs="Arial"/>
          <w:b/>
          <w:bCs/>
        </w:rPr>
        <w:t xml:space="preserve"> </w:t>
      </w:r>
      <w:r w:rsidRPr="00CA4F6E">
        <w:rPr>
          <w:rFonts w:ascii="Arial" w:hAnsi="Arial" w:cs="Arial"/>
        </w:rPr>
        <w:t>commands and utilities to monitor server side activities and performance.</w:t>
      </w:r>
    </w:p>
    <w:p w:rsidR="00B118CC" w:rsidRDefault="0079715B" w:rsidP="00F66024">
      <w:pPr>
        <w:numPr>
          <w:ilvl w:val="0"/>
          <w:numId w:val="2"/>
        </w:numPr>
        <w:suppressAutoHyphens w:val="0"/>
        <w:overflowPunct/>
        <w:autoSpaceDN w:val="0"/>
        <w:adjustRightInd w:val="0"/>
        <w:jc w:val="both"/>
        <w:textAlignment w:val="auto"/>
        <w:rPr>
          <w:rFonts w:ascii="Arial" w:hAnsi="Arial" w:cs="Arial"/>
          <w:lang w:val="en-GB"/>
        </w:rPr>
      </w:pPr>
      <w:r>
        <w:rPr>
          <w:rFonts w:ascii="Arial" w:hAnsi="Arial" w:cs="Arial"/>
          <w:lang w:val="en-GB"/>
        </w:rPr>
        <w:t>Performed required Unit testing of Jobs/Scripts/Codes/ before deploying into Production</w:t>
      </w:r>
      <w:r w:rsidR="00EA2B25">
        <w:rPr>
          <w:rFonts w:ascii="Arial" w:hAnsi="Arial" w:cs="Arial"/>
          <w:lang w:val="en-GB"/>
        </w:rPr>
        <w:t>.</w:t>
      </w:r>
    </w:p>
    <w:p w:rsidR="00EA2B25" w:rsidRPr="00EA2B25" w:rsidRDefault="00EA2B25" w:rsidP="00EA2B25">
      <w:pPr>
        <w:pStyle w:val="BodyText0"/>
        <w:numPr>
          <w:ilvl w:val="0"/>
          <w:numId w:val="2"/>
        </w:numPr>
        <w:rPr>
          <w:rFonts w:ascii="Arial" w:hAnsi="Arial" w:cs="Arial"/>
        </w:rPr>
      </w:pPr>
      <w:r w:rsidRPr="00EA2B25">
        <w:rPr>
          <w:rFonts w:ascii="Arial" w:hAnsi="Arial" w:cs="Arial"/>
        </w:rPr>
        <w:t xml:space="preserve">Troubleshooting the application problems like environmental issues, configuration, and performance issues related on </w:t>
      </w:r>
      <w:r>
        <w:rPr>
          <w:rFonts w:ascii="Arial" w:hAnsi="Arial" w:cs="Arial"/>
        </w:rPr>
        <w:t>lower env’s</w:t>
      </w:r>
      <w:r w:rsidRPr="00EA2B25">
        <w:rPr>
          <w:rFonts w:ascii="Arial" w:hAnsi="Arial" w:cs="Arial"/>
        </w:rPr>
        <w:t>.</w:t>
      </w:r>
    </w:p>
    <w:p w:rsidR="00EA2B25" w:rsidRDefault="00EA2B25" w:rsidP="00F66024">
      <w:pPr>
        <w:numPr>
          <w:ilvl w:val="0"/>
          <w:numId w:val="2"/>
        </w:numPr>
        <w:suppressAutoHyphens w:val="0"/>
        <w:overflowPunct/>
        <w:autoSpaceDN w:val="0"/>
        <w:adjustRightInd w:val="0"/>
        <w:jc w:val="both"/>
        <w:textAlignment w:val="auto"/>
        <w:rPr>
          <w:rFonts w:ascii="Arial" w:hAnsi="Arial" w:cs="Arial"/>
          <w:lang w:val="en-GB"/>
        </w:rPr>
      </w:pPr>
      <w:r>
        <w:rPr>
          <w:rFonts w:ascii="Arial" w:hAnsi="Arial" w:cs="Arial"/>
          <w:lang w:val="en-GB"/>
        </w:rPr>
        <w:t>Performed conducting scheduled backup/s, Assigning user/s, role/s</w:t>
      </w:r>
      <w:r w:rsidR="006372A6">
        <w:rPr>
          <w:rFonts w:ascii="Arial" w:hAnsi="Arial" w:cs="Arial"/>
          <w:lang w:val="en-GB"/>
        </w:rPr>
        <w:t xml:space="preserve"> </w:t>
      </w:r>
      <w:r>
        <w:rPr>
          <w:rFonts w:ascii="Arial" w:hAnsi="Arial" w:cs="Arial"/>
          <w:lang w:val="en-GB"/>
        </w:rPr>
        <w:t xml:space="preserve">based on security matrix. </w:t>
      </w:r>
    </w:p>
    <w:p w:rsidR="00D04655" w:rsidRDefault="00915008" w:rsidP="00F66024">
      <w:pPr>
        <w:numPr>
          <w:ilvl w:val="0"/>
          <w:numId w:val="2"/>
        </w:numPr>
        <w:suppressAutoHyphens w:val="0"/>
        <w:overflowPunct/>
        <w:autoSpaceDN w:val="0"/>
        <w:adjustRightInd w:val="0"/>
        <w:jc w:val="both"/>
        <w:textAlignment w:val="auto"/>
        <w:rPr>
          <w:rFonts w:ascii="Arial" w:hAnsi="Arial" w:cs="Arial"/>
          <w:lang w:val="en-GB"/>
        </w:rPr>
      </w:pPr>
      <w:r>
        <w:rPr>
          <w:rFonts w:ascii="Arial" w:hAnsi="Arial" w:cs="Arial"/>
          <w:lang w:val="en-GB"/>
        </w:rPr>
        <w:t xml:space="preserve">Involved in </w:t>
      </w:r>
      <w:r w:rsidR="00D04655">
        <w:rPr>
          <w:rFonts w:ascii="Arial" w:hAnsi="Arial" w:cs="Arial"/>
          <w:lang w:val="en-GB"/>
        </w:rPr>
        <w:t>the Application Integration with ESB/s, MQ adapters, Mount point</w:t>
      </w:r>
      <w:r w:rsidR="007675D6">
        <w:rPr>
          <w:rFonts w:ascii="Arial" w:hAnsi="Arial" w:cs="Arial"/>
          <w:lang w:val="en-GB"/>
        </w:rPr>
        <w:t>, FTP/SFTP access</w:t>
      </w:r>
      <w:r w:rsidR="00D04655">
        <w:rPr>
          <w:rFonts w:ascii="Arial" w:hAnsi="Arial" w:cs="Arial"/>
          <w:lang w:val="en-GB"/>
        </w:rPr>
        <w:t xml:space="preserve"> and NAS location</w:t>
      </w:r>
      <w:r w:rsidR="007675D6">
        <w:rPr>
          <w:rFonts w:ascii="Arial" w:hAnsi="Arial" w:cs="Arial"/>
          <w:lang w:val="en-GB"/>
        </w:rPr>
        <w:t xml:space="preserve"> mounting</w:t>
      </w:r>
      <w:r w:rsidR="00D04655">
        <w:rPr>
          <w:rFonts w:ascii="Arial" w:hAnsi="Arial" w:cs="Arial"/>
          <w:lang w:val="en-GB"/>
        </w:rPr>
        <w:t xml:space="preserve"> of various interfaces with IIS</w:t>
      </w:r>
      <w:r>
        <w:rPr>
          <w:rFonts w:ascii="Arial" w:hAnsi="Arial" w:cs="Arial"/>
          <w:lang w:val="en-GB"/>
        </w:rPr>
        <w:t xml:space="preserve"> app server</w:t>
      </w:r>
      <w:r w:rsidR="00D04655">
        <w:rPr>
          <w:rFonts w:ascii="Arial" w:hAnsi="Arial" w:cs="Arial"/>
          <w:lang w:val="en-GB"/>
        </w:rPr>
        <w:t>.</w:t>
      </w:r>
    </w:p>
    <w:p w:rsidR="00135B0F" w:rsidRPr="00CA4F6E" w:rsidRDefault="00874DAC" w:rsidP="00135B0F">
      <w:pPr>
        <w:pStyle w:val="BodyText"/>
        <w:ind w:left="360"/>
        <w:rPr>
          <w:rFonts w:ascii="Arial" w:hAnsi="Arial" w:cs="Arial"/>
        </w:rPr>
      </w:pPr>
      <w:r>
        <w:rPr>
          <w:rFonts w:ascii="Arial" w:hAnsi="Arial" w:cs="Arial"/>
        </w:rPr>
        <w:t>(</w:t>
      </w:r>
      <w:r w:rsidR="00135B0F">
        <w:rPr>
          <w:rFonts w:ascii="Arial" w:hAnsi="Arial" w:cs="Arial"/>
        </w:rPr>
        <w:t>Identified  Connection strings, db location/user/jdbc strings)</w:t>
      </w:r>
    </w:p>
    <w:p w:rsidR="00135B0F" w:rsidRPr="00CA2571" w:rsidRDefault="00135B0F" w:rsidP="00135B0F">
      <w:pPr>
        <w:suppressAutoHyphens w:val="0"/>
        <w:overflowPunct/>
        <w:autoSpaceDN w:val="0"/>
        <w:adjustRightInd w:val="0"/>
        <w:ind w:left="720"/>
        <w:jc w:val="both"/>
        <w:textAlignment w:val="auto"/>
        <w:rPr>
          <w:rFonts w:ascii="Arial" w:hAnsi="Arial" w:cs="Arial"/>
          <w:lang w:val="en-GB"/>
        </w:rPr>
      </w:pPr>
    </w:p>
    <w:p w:rsidR="00F66024" w:rsidRDefault="00F66024" w:rsidP="00F66024">
      <w:pPr>
        <w:pStyle w:val="BodyText"/>
        <w:spacing w:line="360" w:lineRule="auto"/>
        <w:rPr>
          <w:rFonts w:ascii="Arial" w:hAnsi="Arial" w:cs="Arial"/>
        </w:rPr>
      </w:pPr>
    </w:p>
    <w:p w:rsidR="006372A6" w:rsidRDefault="006372A6" w:rsidP="00F66024">
      <w:pPr>
        <w:pStyle w:val="BodyText"/>
        <w:spacing w:line="360" w:lineRule="auto"/>
        <w:rPr>
          <w:rFonts w:ascii="Arial" w:hAnsi="Arial" w:cs="Arial"/>
        </w:rPr>
      </w:pPr>
    </w:p>
    <w:p w:rsidR="006372A6" w:rsidRDefault="006372A6" w:rsidP="00F66024">
      <w:pPr>
        <w:pStyle w:val="BodyText"/>
        <w:spacing w:line="360" w:lineRule="auto"/>
        <w:rPr>
          <w:rFonts w:ascii="Arial" w:hAnsi="Arial" w:cs="Arial"/>
        </w:rPr>
      </w:pPr>
    </w:p>
    <w:p w:rsidR="006372A6" w:rsidRDefault="006372A6" w:rsidP="00F66024">
      <w:pPr>
        <w:pStyle w:val="BodyText"/>
        <w:spacing w:line="360" w:lineRule="auto"/>
        <w:rPr>
          <w:rFonts w:ascii="Arial" w:hAnsi="Arial" w:cs="Arial"/>
        </w:rPr>
      </w:pPr>
    </w:p>
    <w:p w:rsidR="006372A6" w:rsidRDefault="006372A6" w:rsidP="00F66024">
      <w:pPr>
        <w:pStyle w:val="BodyText"/>
        <w:spacing w:line="360" w:lineRule="auto"/>
        <w:rPr>
          <w:rFonts w:ascii="Arial" w:hAnsi="Arial" w:cs="Arial"/>
        </w:rPr>
      </w:pPr>
    </w:p>
    <w:p w:rsidR="00F66024" w:rsidRDefault="00F66024" w:rsidP="00BE6D62">
      <w:pPr>
        <w:pStyle w:val="BodyText"/>
        <w:spacing w:line="360" w:lineRule="auto"/>
        <w:rPr>
          <w:rFonts w:ascii="Arial" w:hAnsi="Arial" w:cs="Arial"/>
        </w:rPr>
      </w:pPr>
      <w:r>
        <w:rPr>
          <w:rFonts w:ascii="Arial" w:hAnsi="Arial" w:cs="Arial"/>
        </w:rPr>
        <w:t>Development activities:</w:t>
      </w:r>
    </w:p>
    <w:p w:rsidR="00BE6D62" w:rsidRPr="00CA4F6E" w:rsidRDefault="00BE6D62" w:rsidP="00BE6D62">
      <w:pPr>
        <w:pStyle w:val="PlainText"/>
        <w:numPr>
          <w:ilvl w:val="0"/>
          <w:numId w:val="2"/>
        </w:numPr>
        <w:jc w:val="both"/>
        <w:rPr>
          <w:rFonts w:ascii="Arial" w:hAnsi="Arial" w:cs="Arial"/>
          <w:bCs/>
          <w:color w:val="000000"/>
        </w:rPr>
      </w:pPr>
      <w:r w:rsidRPr="00CA4F6E">
        <w:rPr>
          <w:rFonts w:ascii="Arial" w:hAnsi="Arial" w:cs="Arial"/>
          <w:bCs/>
          <w:color w:val="000000"/>
        </w:rPr>
        <w:t>Involved in Conceptual/development phase meetings for Business Analysis and Requirements Gathering.</w:t>
      </w:r>
    </w:p>
    <w:p w:rsidR="00BE6D62" w:rsidRPr="00CA4F6E" w:rsidRDefault="00BE6D62" w:rsidP="00BE6D62">
      <w:pPr>
        <w:pStyle w:val="BodyText"/>
        <w:numPr>
          <w:ilvl w:val="0"/>
          <w:numId w:val="2"/>
        </w:numPr>
        <w:rPr>
          <w:rFonts w:ascii="Arial" w:hAnsi="Arial" w:cs="Arial"/>
        </w:rPr>
      </w:pPr>
      <w:r w:rsidRPr="00CA4F6E">
        <w:rPr>
          <w:rFonts w:ascii="Arial" w:hAnsi="Arial" w:cs="Arial"/>
        </w:rPr>
        <w:t>Involved in writing the Interface Designing documents (</w:t>
      </w:r>
      <w:r w:rsidRPr="00CA4F6E">
        <w:rPr>
          <w:rFonts w:ascii="Arial" w:hAnsi="Arial" w:cs="Arial"/>
          <w:color w:val="000000"/>
        </w:rPr>
        <w:t>IDD’s</w:t>
      </w:r>
      <w:r w:rsidRPr="00CA4F6E">
        <w:rPr>
          <w:rFonts w:ascii="Arial" w:hAnsi="Arial" w:cs="Arial"/>
        </w:rPr>
        <w:t>).</w:t>
      </w:r>
    </w:p>
    <w:p w:rsidR="00BE6D62" w:rsidRPr="00CA4F6E" w:rsidRDefault="00BE6D62" w:rsidP="00BE6D62">
      <w:pPr>
        <w:pStyle w:val="BodyText"/>
        <w:numPr>
          <w:ilvl w:val="0"/>
          <w:numId w:val="2"/>
        </w:numPr>
        <w:rPr>
          <w:rFonts w:ascii="Arial" w:hAnsi="Arial" w:cs="Arial"/>
        </w:rPr>
      </w:pPr>
      <w:r w:rsidRPr="00CA4F6E">
        <w:rPr>
          <w:rFonts w:ascii="Arial" w:hAnsi="Arial" w:cs="Arial"/>
        </w:rPr>
        <w:t>Continues communication with the On-site member/s to simplify the problem and quickly designing the transformation logic on various scenarios.</w:t>
      </w:r>
    </w:p>
    <w:p w:rsidR="00BE6D62" w:rsidRDefault="00BE6D62" w:rsidP="00BE6D62">
      <w:pPr>
        <w:numPr>
          <w:ilvl w:val="0"/>
          <w:numId w:val="2"/>
        </w:numPr>
        <w:suppressAutoHyphens w:val="0"/>
        <w:overflowPunct/>
        <w:autoSpaceDN w:val="0"/>
        <w:adjustRightInd w:val="0"/>
        <w:jc w:val="both"/>
        <w:textAlignment w:val="auto"/>
        <w:rPr>
          <w:rFonts w:ascii="Arial" w:hAnsi="Arial" w:cs="Arial"/>
          <w:lang w:val="en-GB"/>
        </w:rPr>
      </w:pPr>
      <w:r w:rsidRPr="00CA4F6E">
        <w:rPr>
          <w:rFonts w:ascii="Arial" w:hAnsi="Arial" w:cs="Arial"/>
          <w:lang w:val="en-GB"/>
        </w:rPr>
        <w:t>Identification of Data Sources and Capture through deferred data extraction.</w:t>
      </w:r>
    </w:p>
    <w:p w:rsidR="008648D2" w:rsidRDefault="008648D2" w:rsidP="00BE6D62">
      <w:pPr>
        <w:numPr>
          <w:ilvl w:val="0"/>
          <w:numId w:val="2"/>
        </w:numPr>
        <w:suppressAutoHyphens w:val="0"/>
        <w:overflowPunct/>
        <w:autoSpaceDN w:val="0"/>
        <w:adjustRightInd w:val="0"/>
        <w:jc w:val="both"/>
        <w:textAlignment w:val="auto"/>
        <w:rPr>
          <w:rFonts w:ascii="Arial" w:hAnsi="Arial" w:cs="Arial"/>
          <w:lang w:val="en-GB"/>
        </w:rPr>
      </w:pPr>
      <w:r>
        <w:rPr>
          <w:rFonts w:ascii="Arial" w:hAnsi="Arial" w:cs="Arial"/>
          <w:lang w:val="en-GB"/>
        </w:rPr>
        <w:t>Performed analysis of data in IA, Identified lineage in MDW, Model prepared in IDA</w:t>
      </w:r>
    </w:p>
    <w:p w:rsidR="00CA2571" w:rsidRPr="00CA2571" w:rsidRDefault="00CA2571" w:rsidP="00CA2571">
      <w:pPr>
        <w:numPr>
          <w:ilvl w:val="0"/>
          <w:numId w:val="2"/>
        </w:numPr>
        <w:suppressAutoHyphens w:val="0"/>
        <w:overflowPunct/>
        <w:autoSpaceDN w:val="0"/>
        <w:adjustRightInd w:val="0"/>
        <w:jc w:val="both"/>
        <w:textAlignment w:val="auto"/>
        <w:rPr>
          <w:rFonts w:ascii="Arial" w:hAnsi="Arial" w:cs="Arial"/>
          <w:lang w:val="en-GB"/>
        </w:rPr>
      </w:pPr>
      <w:r w:rsidRPr="00CA2571">
        <w:rPr>
          <w:rFonts w:ascii="Arial" w:hAnsi="Arial" w:cs="Arial"/>
          <w:lang w:val="en-GB"/>
        </w:rPr>
        <w:t>Involved in using the File stages like Sequential file stage, Dataset stage, File Set stage, Lookup File Set stage, Processing stages like Aggregator stage, Change capture stage, Filter stage, Funnel stage, Copy stage, Join stage, Lookup stage, Merge stage, Sort stage, Surrogate Key Generator stage, Transformer stage, Modify stage, Pivot stage, Remove Duplicate stage.</w:t>
      </w:r>
    </w:p>
    <w:p w:rsidR="00CA2571" w:rsidRPr="00CA2571" w:rsidRDefault="00CA2571" w:rsidP="00CA2571">
      <w:pPr>
        <w:numPr>
          <w:ilvl w:val="0"/>
          <w:numId w:val="2"/>
        </w:numPr>
        <w:suppressAutoHyphens w:val="0"/>
        <w:overflowPunct/>
        <w:autoSpaceDN w:val="0"/>
        <w:adjustRightInd w:val="0"/>
        <w:jc w:val="both"/>
        <w:textAlignment w:val="auto"/>
        <w:rPr>
          <w:rFonts w:ascii="Arial" w:hAnsi="Arial" w:cs="Arial"/>
          <w:lang w:val="en-GB"/>
        </w:rPr>
      </w:pPr>
      <w:r w:rsidRPr="00CA2571">
        <w:rPr>
          <w:rFonts w:ascii="Arial" w:hAnsi="Arial" w:cs="Arial"/>
          <w:lang w:val="en-GB"/>
        </w:rPr>
        <w:t xml:space="preserve">Implemented many transformation activities in DataStage before loading the data into various </w:t>
      </w:r>
      <w:r>
        <w:rPr>
          <w:rFonts w:ascii="Arial" w:hAnsi="Arial" w:cs="Arial"/>
          <w:lang w:val="en-GB"/>
        </w:rPr>
        <w:t xml:space="preserve"> </w:t>
      </w:r>
      <w:r w:rsidRPr="00CA2571">
        <w:rPr>
          <w:rFonts w:ascii="Arial" w:hAnsi="Arial" w:cs="Arial"/>
          <w:lang w:val="en-GB"/>
        </w:rPr>
        <w:t>dimensions and fact tables.</w:t>
      </w:r>
    </w:p>
    <w:p w:rsidR="00CA2571" w:rsidRPr="00CA2571" w:rsidRDefault="00CA2571" w:rsidP="00CA2571">
      <w:pPr>
        <w:numPr>
          <w:ilvl w:val="0"/>
          <w:numId w:val="2"/>
        </w:numPr>
        <w:suppressAutoHyphens w:val="0"/>
        <w:overflowPunct/>
        <w:autoSpaceDN w:val="0"/>
        <w:adjustRightInd w:val="0"/>
        <w:jc w:val="both"/>
        <w:textAlignment w:val="auto"/>
        <w:rPr>
          <w:rFonts w:ascii="Arial" w:hAnsi="Arial" w:cs="Arial"/>
          <w:lang w:val="en-GB"/>
        </w:rPr>
      </w:pPr>
      <w:r>
        <w:rPr>
          <w:rFonts w:ascii="Arial" w:hAnsi="Arial" w:cs="Arial"/>
          <w:lang w:val="en-GB"/>
        </w:rPr>
        <w:t>Extensively u</w:t>
      </w:r>
      <w:r w:rsidRPr="00CA2571">
        <w:rPr>
          <w:rFonts w:ascii="Arial" w:hAnsi="Arial" w:cs="Arial"/>
          <w:lang w:val="en-GB"/>
        </w:rPr>
        <w:t>sed DS Designer, DS Manager and DS Director in the Development phase.</w:t>
      </w:r>
    </w:p>
    <w:p w:rsidR="00CA2571" w:rsidRPr="00CA2571" w:rsidRDefault="00CA2571" w:rsidP="00CA2571">
      <w:pPr>
        <w:numPr>
          <w:ilvl w:val="0"/>
          <w:numId w:val="2"/>
        </w:numPr>
        <w:suppressAutoHyphens w:val="0"/>
        <w:overflowPunct/>
        <w:autoSpaceDN w:val="0"/>
        <w:adjustRightInd w:val="0"/>
        <w:jc w:val="both"/>
        <w:textAlignment w:val="auto"/>
        <w:rPr>
          <w:rFonts w:ascii="Arial" w:hAnsi="Arial" w:cs="Arial"/>
          <w:lang w:val="en-GB"/>
        </w:rPr>
      </w:pPr>
      <w:r w:rsidRPr="00CA2571">
        <w:rPr>
          <w:rFonts w:ascii="Arial" w:hAnsi="Arial" w:cs="Arial"/>
          <w:lang w:val="en-GB"/>
        </w:rPr>
        <w:t>Documenting every critical issue and its associated resolution so that it is very useful for the other developers in the team to reduce the time factor to implement the same.</w:t>
      </w:r>
    </w:p>
    <w:p w:rsidR="00CA2571" w:rsidRPr="00CA2571" w:rsidRDefault="00CA2571" w:rsidP="00CA2571">
      <w:pPr>
        <w:numPr>
          <w:ilvl w:val="0"/>
          <w:numId w:val="2"/>
        </w:numPr>
        <w:suppressAutoHyphens w:val="0"/>
        <w:overflowPunct/>
        <w:autoSpaceDN w:val="0"/>
        <w:adjustRightInd w:val="0"/>
        <w:jc w:val="both"/>
        <w:textAlignment w:val="auto"/>
        <w:rPr>
          <w:rFonts w:ascii="Arial" w:hAnsi="Arial" w:cs="Arial"/>
          <w:lang w:val="en-GB"/>
        </w:rPr>
      </w:pPr>
      <w:r w:rsidRPr="00CA2571">
        <w:rPr>
          <w:rFonts w:ascii="Arial" w:hAnsi="Arial" w:cs="Arial"/>
          <w:lang w:val="en-GB"/>
        </w:rPr>
        <w:t>Preparing the technical specifications and Test script documents.</w:t>
      </w:r>
    </w:p>
    <w:p w:rsidR="00CA2571" w:rsidRPr="00CA2571" w:rsidRDefault="00CA2571" w:rsidP="00CA2571">
      <w:pPr>
        <w:numPr>
          <w:ilvl w:val="0"/>
          <w:numId w:val="2"/>
        </w:numPr>
        <w:suppressAutoHyphens w:val="0"/>
        <w:overflowPunct/>
        <w:autoSpaceDN w:val="0"/>
        <w:adjustRightInd w:val="0"/>
        <w:jc w:val="both"/>
        <w:textAlignment w:val="auto"/>
        <w:rPr>
          <w:rFonts w:ascii="Arial" w:hAnsi="Arial" w:cs="Arial"/>
          <w:lang w:val="en-GB"/>
        </w:rPr>
      </w:pPr>
      <w:r w:rsidRPr="00CA2571">
        <w:rPr>
          <w:rFonts w:ascii="Arial" w:hAnsi="Arial" w:cs="Arial"/>
          <w:lang w:val="en-GB"/>
        </w:rPr>
        <w:t>Involved in Peer review of the DS Job Designs.</w:t>
      </w:r>
    </w:p>
    <w:p w:rsidR="00CA2571" w:rsidRPr="00CA4F6E" w:rsidRDefault="00CA2571" w:rsidP="00CA2571">
      <w:pPr>
        <w:numPr>
          <w:ilvl w:val="0"/>
          <w:numId w:val="2"/>
        </w:numPr>
        <w:suppressAutoHyphens w:val="0"/>
        <w:overflowPunct/>
        <w:autoSpaceDN w:val="0"/>
        <w:adjustRightInd w:val="0"/>
        <w:jc w:val="both"/>
        <w:textAlignment w:val="auto"/>
        <w:rPr>
          <w:rFonts w:ascii="Arial" w:hAnsi="Arial" w:cs="Arial"/>
          <w:lang w:val="en-GB"/>
        </w:rPr>
      </w:pPr>
      <w:r w:rsidRPr="00CA2571">
        <w:rPr>
          <w:rFonts w:ascii="Arial" w:hAnsi="Arial" w:cs="Arial"/>
          <w:lang w:val="en-GB"/>
        </w:rPr>
        <w:t>Performed in Unit Testing of the job designs based on the test script document.</w:t>
      </w:r>
    </w:p>
    <w:p w:rsidR="00BE6D62" w:rsidRPr="00CA4F6E" w:rsidRDefault="00BE6D62" w:rsidP="00BE6D62">
      <w:pPr>
        <w:pStyle w:val="BodyText"/>
        <w:numPr>
          <w:ilvl w:val="0"/>
          <w:numId w:val="2"/>
        </w:numPr>
        <w:rPr>
          <w:rFonts w:ascii="Arial" w:hAnsi="Arial" w:cs="Arial"/>
          <w:color w:val="000000"/>
        </w:rPr>
      </w:pPr>
      <w:r w:rsidRPr="00CA4F6E">
        <w:rPr>
          <w:rFonts w:ascii="Arial" w:hAnsi="Arial" w:cs="Arial"/>
          <w:color w:val="000000"/>
        </w:rPr>
        <w:t>Involved in designing and developing of the DataStage Jobs.</w:t>
      </w:r>
    </w:p>
    <w:p w:rsidR="00BE6D62" w:rsidRPr="00CA4F6E" w:rsidRDefault="00BE6D62" w:rsidP="00BE6D62">
      <w:pPr>
        <w:numPr>
          <w:ilvl w:val="0"/>
          <w:numId w:val="2"/>
        </w:numPr>
        <w:suppressAutoHyphens w:val="0"/>
        <w:overflowPunct/>
        <w:autoSpaceDN w:val="0"/>
        <w:adjustRightInd w:val="0"/>
        <w:jc w:val="both"/>
        <w:textAlignment w:val="auto"/>
        <w:rPr>
          <w:rFonts w:ascii="Arial" w:hAnsi="Arial" w:cs="Arial"/>
          <w:color w:val="000000"/>
        </w:rPr>
      </w:pPr>
      <w:r w:rsidRPr="00CA4F6E">
        <w:rPr>
          <w:rFonts w:ascii="Arial" w:hAnsi="Arial" w:cs="Arial"/>
          <w:color w:val="000000"/>
        </w:rPr>
        <w:t>Created transformations like Filter, Peek, Transformer, Aggregator, Join, Lookup, and Update Strategy in the mappings using DataStage Designer Tool set.</w:t>
      </w:r>
    </w:p>
    <w:p w:rsidR="00BE6D62" w:rsidRPr="00CA4F6E" w:rsidRDefault="00BE6D62" w:rsidP="00BE6D62">
      <w:pPr>
        <w:pStyle w:val="PlainText"/>
        <w:numPr>
          <w:ilvl w:val="0"/>
          <w:numId w:val="2"/>
        </w:numPr>
        <w:jc w:val="both"/>
        <w:rPr>
          <w:rFonts w:ascii="Arial" w:hAnsi="Arial" w:cs="Arial"/>
          <w:bCs/>
          <w:color w:val="000000"/>
        </w:rPr>
      </w:pPr>
      <w:r w:rsidRPr="00CA4F6E">
        <w:rPr>
          <w:rFonts w:ascii="Arial" w:hAnsi="Arial" w:cs="Arial"/>
          <w:bCs/>
          <w:color w:val="000000"/>
        </w:rPr>
        <w:t xml:space="preserve">Used the DataStage Director and </w:t>
      </w:r>
      <w:r>
        <w:rPr>
          <w:rFonts w:ascii="Arial" w:hAnsi="Arial" w:cs="Arial"/>
          <w:bCs/>
          <w:color w:val="000000"/>
        </w:rPr>
        <w:t>other</w:t>
      </w:r>
      <w:r w:rsidRPr="00CA4F6E">
        <w:rPr>
          <w:rFonts w:ascii="Arial" w:hAnsi="Arial" w:cs="Arial"/>
          <w:bCs/>
          <w:color w:val="000000"/>
        </w:rPr>
        <w:t xml:space="preserve"> run-time engine to schedule</w:t>
      </w:r>
      <w:r>
        <w:rPr>
          <w:rFonts w:ascii="Arial" w:hAnsi="Arial" w:cs="Arial"/>
          <w:bCs/>
          <w:color w:val="000000"/>
        </w:rPr>
        <w:t>/</w:t>
      </w:r>
      <w:r w:rsidRPr="00CA4F6E">
        <w:rPr>
          <w:rFonts w:ascii="Arial" w:hAnsi="Arial" w:cs="Arial"/>
          <w:bCs/>
          <w:color w:val="000000"/>
        </w:rPr>
        <w:t xml:space="preserve"> running the solution, testing and debugging its components, and monitoring the resulting executable versions (on an ad hoc or scheduled basis).</w:t>
      </w:r>
    </w:p>
    <w:p w:rsidR="00BE6D62" w:rsidRPr="00CA4F6E" w:rsidRDefault="00BE6D62" w:rsidP="00BE6D62">
      <w:pPr>
        <w:pStyle w:val="ListParagraph"/>
        <w:numPr>
          <w:ilvl w:val="0"/>
          <w:numId w:val="2"/>
        </w:numPr>
        <w:spacing w:after="0"/>
        <w:jc w:val="both"/>
        <w:rPr>
          <w:rFonts w:ascii="Arial" w:hAnsi="Arial" w:cs="Arial"/>
          <w:sz w:val="20"/>
          <w:szCs w:val="20"/>
        </w:rPr>
      </w:pPr>
      <w:r w:rsidRPr="00CA4F6E">
        <w:rPr>
          <w:rFonts w:ascii="Arial" w:hAnsi="Arial" w:cs="Arial"/>
          <w:sz w:val="20"/>
          <w:szCs w:val="20"/>
        </w:rPr>
        <w:t>Involved in Interacting with different source system like Oracle database and Flat files.</w:t>
      </w:r>
    </w:p>
    <w:p w:rsidR="00BE6D62" w:rsidRDefault="00BE6D62" w:rsidP="00BE6D62">
      <w:pPr>
        <w:pStyle w:val="ListParagraph"/>
        <w:numPr>
          <w:ilvl w:val="0"/>
          <w:numId w:val="2"/>
        </w:numPr>
        <w:spacing w:after="0"/>
        <w:jc w:val="both"/>
        <w:rPr>
          <w:rFonts w:ascii="Arial" w:hAnsi="Arial" w:cs="Arial"/>
          <w:sz w:val="20"/>
          <w:szCs w:val="20"/>
        </w:rPr>
      </w:pPr>
      <w:r w:rsidRPr="00CA4F6E">
        <w:rPr>
          <w:rFonts w:ascii="Arial" w:hAnsi="Arial" w:cs="Arial"/>
          <w:sz w:val="20"/>
          <w:szCs w:val="20"/>
        </w:rPr>
        <w:t xml:space="preserve">Used Row Generator, Peek Stages while testing the </w:t>
      </w:r>
      <w:r w:rsidRPr="00CA4F6E">
        <w:rPr>
          <w:rStyle w:val="hl"/>
          <w:rFonts w:ascii="Arial" w:hAnsi="Arial" w:cs="Arial"/>
          <w:sz w:val="20"/>
          <w:szCs w:val="20"/>
        </w:rPr>
        <w:t xml:space="preserve">DataStage </w:t>
      </w:r>
      <w:r w:rsidRPr="00CA4F6E">
        <w:rPr>
          <w:rFonts w:ascii="Arial" w:hAnsi="Arial" w:cs="Arial"/>
          <w:sz w:val="20"/>
          <w:szCs w:val="20"/>
        </w:rPr>
        <w:t>jobs.</w:t>
      </w:r>
    </w:p>
    <w:p w:rsidR="00BE6D62" w:rsidRPr="00793658" w:rsidRDefault="00BE6D62" w:rsidP="00BE6D62">
      <w:pPr>
        <w:numPr>
          <w:ilvl w:val="0"/>
          <w:numId w:val="2"/>
        </w:numPr>
        <w:suppressAutoHyphens w:val="0"/>
        <w:overflowPunct/>
        <w:autoSpaceDN w:val="0"/>
        <w:adjustRightInd w:val="0"/>
        <w:jc w:val="both"/>
        <w:textAlignment w:val="auto"/>
        <w:rPr>
          <w:rFonts w:ascii="Arial" w:hAnsi="Arial" w:cs="Arial"/>
          <w:lang w:val="en-GB"/>
        </w:rPr>
      </w:pPr>
      <w:r w:rsidRPr="00793658">
        <w:rPr>
          <w:rFonts w:ascii="Arial" w:hAnsi="Arial" w:cs="Arial"/>
          <w:lang w:val="en-GB"/>
        </w:rPr>
        <w:t xml:space="preserve">Handling Initial, Incremental and Full refresh loading.  </w:t>
      </w:r>
    </w:p>
    <w:p w:rsidR="00BE6D62" w:rsidRPr="00CA4F6E" w:rsidRDefault="00BE6D62" w:rsidP="00BE6D62">
      <w:pPr>
        <w:pStyle w:val="ListParagraph"/>
        <w:numPr>
          <w:ilvl w:val="0"/>
          <w:numId w:val="2"/>
        </w:numPr>
        <w:spacing w:after="0"/>
        <w:rPr>
          <w:rFonts w:ascii="Arial" w:hAnsi="Arial" w:cs="Arial"/>
          <w:b/>
          <w:sz w:val="20"/>
          <w:szCs w:val="20"/>
        </w:rPr>
      </w:pPr>
      <w:r w:rsidRPr="00CA4F6E">
        <w:rPr>
          <w:rFonts w:ascii="Arial" w:hAnsi="Arial" w:cs="Arial"/>
          <w:sz w:val="20"/>
          <w:szCs w:val="20"/>
        </w:rPr>
        <w:t xml:space="preserve">Used </w:t>
      </w:r>
      <w:r w:rsidRPr="00CA4F6E">
        <w:rPr>
          <w:rStyle w:val="hl"/>
          <w:rFonts w:ascii="Arial" w:hAnsi="Arial" w:cs="Arial"/>
          <w:sz w:val="20"/>
          <w:szCs w:val="20"/>
        </w:rPr>
        <w:t>DataStage</w:t>
      </w:r>
      <w:r w:rsidRPr="00CA4F6E">
        <w:rPr>
          <w:rFonts w:ascii="Arial" w:hAnsi="Arial" w:cs="Arial"/>
          <w:sz w:val="20"/>
          <w:szCs w:val="20"/>
        </w:rPr>
        <w:t xml:space="preserve"> Designer to for Exporting and Importing of Jobs from Development Environment to QA</w:t>
      </w:r>
      <w:r>
        <w:rPr>
          <w:rFonts w:ascii="Arial" w:hAnsi="Arial" w:cs="Arial"/>
          <w:sz w:val="20"/>
          <w:szCs w:val="20"/>
        </w:rPr>
        <w:t xml:space="preserve"> (Test)</w:t>
      </w:r>
      <w:r w:rsidRPr="00CA4F6E">
        <w:rPr>
          <w:rFonts w:ascii="Arial" w:hAnsi="Arial" w:cs="Arial"/>
          <w:sz w:val="20"/>
          <w:szCs w:val="20"/>
        </w:rPr>
        <w:t xml:space="preserve"> Environment.</w:t>
      </w:r>
    </w:p>
    <w:p w:rsidR="00BE6D62" w:rsidRPr="00CA4F6E" w:rsidRDefault="00BE6D62" w:rsidP="00BE6D62">
      <w:pPr>
        <w:pStyle w:val="ListParagraph"/>
        <w:numPr>
          <w:ilvl w:val="0"/>
          <w:numId w:val="2"/>
        </w:numPr>
        <w:spacing w:after="0"/>
        <w:jc w:val="both"/>
        <w:rPr>
          <w:rFonts w:ascii="Arial" w:hAnsi="Arial" w:cs="Arial"/>
          <w:sz w:val="20"/>
          <w:szCs w:val="20"/>
        </w:rPr>
      </w:pPr>
      <w:r w:rsidRPr="00CA4F6E">
        <w:rPr>
          <w:rFonts w:ascii="Arial" w:hAnsi="Arial" w:cs="Arial"/>
          <w:sz w:val="20"/>
          <w:szCs w:val="20"/>
        </w:rPr>
        <w:t xml:space="preserve">Implemented job sequence to integrate the entire performance of the </w:t>
      </w:r>
      <w:r w:rsidRPr="00CA4F6E">
        <w:rPr>
          <w:rStyle w:val="hl"/>
          <w:rFonts w:ascii="Arial" w:hAnsi="Arial" w:cs="Arial"/>
          <w:sz w:val="20"/>
          <w:szCs w:val="20"/>
        </w:rPr>
        <w:t>DataStage</w:t>
      </w:r>
      <w:r w:rsidRPr="00CA4F6E">
        <w:rPr>
          <w:rFonts w:ascii="Arial" w:hAnsi="Arial" w:cs="Arial"/>
          <w:sz w:val="20"/>
          <w:szCs w:val="20"/>
        </w:rPr>
        <w:t xml:space="preserve"> Jobs.</w:t>
      </w:r>
    </w:p>
    <w:p w:rsidR="00BE6D62" w:rsidRDefault="00BE6D62" w:rsidP="00BE6D62">
      <w:pPr>
        <w:pStyle w:val="ListParagraph"/>
        <w:numPr>
          <w:ilvl w:val="0"/>
          <w:numId w:val="2"/>
        </w:numPr>
        <w:spacing w:after="0"/>
        <w:jc w:val="both"/>
        <w:rPr>
          <w:rFonts w:ascii="Arial" w:hAnsi="Arial" w:cs="Arial"/>
          <w:sz w:val="20"/>
          <w:szCs w:val="20"/>
        </w:rPr>
      </w:pPr>
      <w:r w:rsidRPr="00CA4F6E">
        <w:rPr>
          <w:rFonts w:ascii="Arial" w:hAnsi="Arial" w:cs="Arial"/>
          <w:sz w:val="20"/>
          <w:szCs w:val="20"/>
        </w:rPr>
        <w:t xml:space="preserve">Extensively </w:t>
      </w:r>
      <w:r>
        <w:rPr>
          <w:rFonts w:ascii="Arial" w:hAnsi="Arial" w:cs="Arial"/>
          <w:sz w:val="20"/>
          <w:szCs w:val="20"/>
        </w:rPr>
        <w:t>used</w:t>
      </w:r>
      <w:r w:rsidRPr="00CA4F6E">
        <w:rPr>
          <w:rFonts w:ascii="Arial" w:hAnsi="Arial" w:cs="Arial"/>
          <w:sz w:val="20"/>
          <w:szCs w:val="20"/>
        </w:rPr>
        <w:t xml:space="preserve"> the various activities like Job activity, Routine activity, Wait for file activity, Terminator activity and exception handler activity.</w:t>
      </w:r>
    </w:p>
    <w:p w:rsidR="00BE6D62" w:rsidRPr="005D44B3" w:rsidRDefault="00BE6D62" w:rsidP="00BE6D62">
      <w:pPr>
        <w:pStyle w:val="PlainText"/>
        <w:numPr>
          <w:ilvl w:val="0"/>
          <w:numId w:val="2"/>
        </w:numPr>
        <w:autoSpaceDE w:val="0"/>
        <w:autoSpaceDN w:val="0"/>
        <w:rPr>
          <w:rFonts w:ascii="Arial" w:hAnsi="Arial" w:cs="Arial"/>
        </w:rPr>
      </w:pPr>
      <w:r w:rsidRPr="005D44B3">
        <w:rPr>
          <w:rFonts w:ascii="Arial" w:hAnsi="Arial" w:cs="Arial"/>
        </w:rPr>
        <w:t xml:space="preserve">Used Job Control and </w:t>
      </w:r>
      <w:r w:rsidRPr="00A32CE7">
        <w:rPr>
          <w:rFonts w:ascii="Arial" w:hAnsi="Arial" w:cs="Arial"/>
          <w:bCs/>
        </w:rPr>
        <w:t>Job Sequencer</w:t>
      </w:r>
      <w:r w:rsidRPr="00A32CE7">
        <w:rPr>
          <w:rFonts w:ascii="Arial" w:hAnsi="Arial" w:cs="Arial"/>
        </w:rPr>
        <w:t xml:space="preserve"> </w:t>
      </w:r>
      <w:r w:rsidRPr="005D44B3">
        <w:rPr>
          <w:rFonts w:ascii="Arial" w:hAnsi="Arial" w:cs="Arial"/>
        </w:rPr>
        <w:t>to run the job by using parameters.</w:t>
      </w:r>
    </w:p>
    <w:p w:rsidR="00BE6D62" w:rsidRPr="00CA4F6E" w:rsidRDefault="00BE6D62" w:rsidP="00BE6D62">
      <w:pPr>
        <w:pStyle w:val="ListParagraph"/>
        <w:numPr>
          <w:ilvl w:val="0"/>
          <w:numId w:val="2"/>
        </w:numPr>
        <w:spacing w:after="0"/>
        <w:jc w:val="both"/>
        <w:rPr>
          <w:rFonts w:ascii="Arial" w:hAnsi="Arial" w:cs="Arial"/>
          <w:sz w:val="20"/>
          <w:szCs w:val="20"/>
        </w:rPr>
      </w:pPr>
      <w:r w:rsidRPr="00CA4F6E">
        <w:rPr>
          <w:rFonts w:ascii="Arial" w:hAnsi="Arial" w:cs="Arial"/>
          <w:sz w:val="20"/>
          <w:szCs w:val="20"/>
        </w:rPr>
        <w:t xml:space="preserve">Involved </w:t>
      </w:r>
      <w:r>
        <w:rPr>
          <w:rFonts w:ascii="Arial" w:hAnsi="Arial" w:cs="Arial"/>
          <w:sz w:val="20"/>
          <w:szCs w:val="20"/>
        </w:rPr>
        <w:t>in complete</w:t>
      </w:r>
      <w:r w:rsidRPr="00CA4F6E">
        <w:rPr>
          <w:rFonts w:ascii="Arial" w:hAnsi="Arial" w:cs="Arial"/>
          <w:sz w:val="20"/>
          <w:szCs w:val="20"/>
        </w:rPr>
        <w:t xml:space="preserve"> project development life cycle. </w:t>
      </w:r>
    </w:p>
    <w:p w:rsidR="00BE6D62" w:rsidRDefault="00BE6D62" w:rsidP="00B20E8D">
      <w:pPr>
        <w:pStyle w:val="BodyText"/>
        <w:numPr>
          <w:ilvl w:val="0"/>
          <w:numId w:val="2"/>
        </w:numPr>
        <w:rPr>
          <w:rFonts w:ascii="Arial" w:hAnsi="Arial" w:cs="Arial"/>
        </w:rPr>
      </w:pPr>
      <w:r w:rsidRPr="00CA4F6E">
        <w:rPr>
          <w:rFonts w:ascii="Arial" w:hAnsi="Arial" w:cs="Arial"/>
          <w:color w:val="000000"/>
        </w:rPr>
        <w:t>Debugging and tuning the performance of Developed Jobs.</w:t>
      </w:r>
      <w:r w:rsidR="00B20E8D">
        <w:rPr>
          <w:rFonts w:ascii="Arial" w:hAnsi="Arial" w:cs="Arial"/>
        </w:rPr>
        <w:t xml:space="preserve"> </w:t>
      </w:r>
    </w:p>
    <w:p w:rsidR="00135B0F" w:rsidRPr="00CA4F6E" w:rsidRDefault="00135B0F" w:rsidP="00135B0F">
      <w:pPr>
        <w:pStyle w:val="BodyText"/>
        <w:numPr>
          <w:ilvl w:val="0"/>
          <w:numId w:val="2"/>
        </w:numPr>
        <w:rPr>
          <w:rFonts w:ascii="Arial" w:hAnsi="Arial" w:cs="Arial"/>
        </w:rPr>
      </w:pPr>
      <w:r w:rsidRPr="00CA4F6E">
        <w:rPr>
          <w:rFonts w:ascii="Arial" w:hAnsi="Arial" w:cs="Arial"/>
        </w:rPr>
        <w:t>I</w:t>
      </w:r>
      <w:r>
        <w:rPr>
          <w:rFonts w:ascii="Arial" w:hAnsi="Arial" w:cs="Arial"/>
        </w:rPr>
        <w:t>nvolved in writing the Implementation plans, Updating the Application information document(AID)</w:t>
      </w:r>
    </w:p>
    <w:bookmarkEnd w:id="2"/>
    <w:bookmarkEnd w:id="3"/>
    <w:p w:rsidR="00135B0F" w:rsidRDefault="00135B0F" w:rsidP="00135B0F">
      <w:pPr>
        <w:pStyle w:val="BodyText"/>
        <w:ind w:left="720"/>
        <w:rPr>
          <w:rFonts w:ascii="Arial" w:hAnsi="Arial" w:cs="Arial"/>
        </w:rPr>
      </w:pPr>
    </w:p>
    <w:p w:rsidR="00135B0F" w:rsidRDefault="00135B0F" w:rsidP="00135B0F">
      <w:pPr>
        <w:pStyle w:val="BodyText"/>
        <w:ind w:left="720"/>
        <w:rPr>
          <w:rFonts w:ascii="Arial" w:hAnsi="Arial" w:cs="Arial"/>
        </w:rPr>
      </w:pPr>
    </w:p>
    <w:p w:rsidR="00BE6D62" w:rsidRDefault="00BE6D62" w:rsidP="00405C66">
      <w:pPr>
        <w:pStyle w:val="BodyText"/>
        <w:spacing w:line="360" w:lineRule="auto"/>
        <w:rPr>
          <w:rFonts w:ascii="Arial" w:hAnsi="Arial" w:cs="Arial"/>
          <w:b/>
          <w:shd w:val="clear" w:color="auto" w:fill="C0C0C0"/>
        </w:rPr>
      </w:pPr>
    </w:p>
    <w:p w:rsidR="006372A6" w:rsidRDefault="006372A6" w:rsidP="00405C66">
      <w:pPr>
        <w:pStyle w:val="BodyText"/>
        <w:spacing w:line="360" w:lineRule="auto"/>
        <w:rPr>
          <w:rFonts w:ascii="Arial" w:hAnsi="Arial" w:cs="Arial"/>
          <w:b/>
          <w:shd w:val="clear" w:color="auto" w:fill="C0C0C0"/>
        </w:rPr>
      </w:pPr>
    </w:p>
    <w:p w:rsidR="006372A6" w:rsidRDefault="006372A6" w:rsidP="00405C66">
      <w:pPr>
        <w:pStyle w:val="BodyText"/>
        <w:spacing w:line="360" w:lineRule="auto"/>
        <w:rPr>
          <w:rFonts w:ascii="Arial" w:hAnsi="Arial" w:cs="Arial"/>
          <w:b/>
          <w:shd w:val="clear" w:color="auto" w:fill="C0C0C0"/>
        </w:rPr>
      </w:pPr>
    </w:p>
    <w:p w:rsidR="006372A6" w:rsidRDefault="006372A6" w:rsidP="00405C66">
      <w:pPr>
        <w:pStyle w:val="BodyText"/>
        <w:spacing w:line="360" w:lineRule="auto"/>
        <w:rPr>
          <w:rFonts w:ascii="Arial" w:hAnsi="Arial" w:cs="Arial"/>
          <w:b/>
          <w:shd w:val="clear" w:color="auto" w:fill="C0C0C0"/>
        </w:rPr>
      </w:pPr>
    </w:p>
    <w:p w:rsidR="00213EDB" w:rsidRDefault="00213EDB" w:rsidP="00405C66">
      <w:pPr>
        <w:pStyle w:val="BodyText"/>
        <w:spacing w:line="360" w:lineRule="auto"/>
        <w:rPr>
          <w:rFonts w:ascii="Arial" w:hAnsi="Arial" w:cs="Arial"/>
          <w:b/>
          <w:shd w:val="clear" w:color="auto" w:fill="C0C0C0"/>
        </w:rPr>
      </w:pPr>
    </w:p>
    <w:p w:rsidR="006372A6" w:rsidRDefault="006372A6" w:rsidP="00405C66">
      <w:pPr>
        <w:pStyle w:val="BodyText"/>
        <w:spacing w:line="360" w:lineRule="auto"/>
        <w:rPr>
          <w:rFonts w:ascii="Arial" w:hAnsi="Arial" w:cs="Arial"/>
          <w:b/>
          <w:shd w:val="clear" w:color="auto" w:fill="C0C0C0"/>
        </w:rPr>
      </w:pPr>
    </w:p>
    <w:p w:rsidR="006372A6" w:rsidRDefault="006372A6" w:rsidP="00405C66">
      <w:pPr>
        <w:pStyle w:val="BodyText"/>
        <w:spacing w:line="360" w:lineRule="auto"/>
        <w:rPr>
          <w:rFonts w:ascii="Arial" w:hAnsi="Arial" w:cs="Arial"/>
          <w:b/>
          <w:shd w:val="clear" w:color="auto" w:fill="C0C0C0"/>
        </w:rPr>
      </w:pPr>
    </w:p>
    <w:p w:rsidR="006372A6" w:rsidRDefault="006372A6" w:rsidP="00405C66">
      <w:pPr>
        <w:pStyle w:val="BodyText"/>
        <w:spacing w:line="360" w:lineRule="auto"/>
        <w:rPr>
          <w:rFonts w:ascii="Arial" w:hAnsi="Arial" w:cs="Arial"/>
          <w:b/>
          <w:shd w:val="clear" w:color="auto" w:fill="C0C0C0"/>
        </w:rPr>
      </w:pPr>
    </w:p>
    <w:p w:rsidR="006372A6" w:rsidRDefault="006372A6" w:rsidP="00405C66">
      <w:pPr>
        <w:pStyle w:val="BodyText"/>
        <w:spacing w:line="360" w:lineRule="auto"/>
        <w:rPr>
          <w:rFonts w:ascii="Arial" w:hAnsi="Arial" w:cs="Arial"/>
          <w:b/>
          <w:shd w:val="clear" w:color="auto" w:fill="C0C0C0"/>
        </w:rPr>
      </w:pPr>
    </w:p>
    <w:p w:rsidR="007675D6" w:rsidRDefault="007675D6" w:rsidP="00405C66">
      <w:pPr>
        <w:pStyle w:val="BodyText"/>
        <w:spacing w:line="360" w:lineRule="auto"/>
        <w:rPr>
          <w:rFonts w:ascii="Arial" w:hAnsi="Arial" w:cs="Arial"/>
          <w:b/>
          <w:bCs/>
          <w:u w:val="single"/>
          <w:shd w:val="clear" w:color="auto" w:fill="C0C0C0"/>
        </w:rPr>
      </w:pPr>
    </w:p>
    <w:p w:rsidR="007675D6" w:rsidRPr="004F2E14" w:rsidRDefault="00213EDB" w:rsidP="007675D6">
      <w:pPr>
        <w:pStyle w:val="BodyText"/>
        <w:spacing w:line="360" w:lineRule="auto"/>
        <w:rPr>
          <w:rFonts w:ascii="Arial" w:hAnsi="Arial" w:cs="Arial"/>
          <w:b/>
          <w:shd w:val="clear" w:color="auto" w:fill="C0C0C0"/>
        </w:rPr>
      </w:pPr>
      <w:r>
        <w:rPr>
          <w:rFonts w:ascii="Arial" w:hAnsi="Arial" w:cs="Arial"/>
          <w:b/>
          <w:shd w:val="clear" w:color="auto" w:fill="C0C0C0"/>
        </w:rPr>
        <w:t>Project # 2</w:t>
      </w:r>
      <w:r w:rsidR="007675D6">
        <w:rPr>
          <w:rFonts w:ascii="Arial" w:hAnsi="Arial" w:cs="Arial"/>
          <w:b/>
          <w:shd w:val="clear" w:color="auto" w:fill="C0C0C0"/>
        </w:rPr>
        <w:tab/>
      </w:r>
      <w:r w:rsidR="007675D6">
        <w:rPr>
          <w:rFonts w:ascii="Arial" w:hAnsi="Arial" w:cs="Arial"/>
          <w:b/>
          <w:shd w:val="clear" w:color="auto" w:fill="C0C0C0"/>
        </w:rPr>
        <w:tab/>
        <w:t xml:space="preserve">            </w:t>
      </w:r>
      <w:r>
        <w:rPr>
          <w:rFonts w:ascii="Arial" w:hAnsi="Arial" w:cs="Arial"/>
          <w:b/>
          <w:shd w:val="clear" w:color="auto" w:fill="C0C0C0"/>
        </w:rPr>
        <w:t xml:space="preserve">    </w:t>
      </w:r>
      <w:r w:rsidR="007675D6" w:rsidRPr="004F2E14">
        <w:rPr>
          <w:rFonts w:ascii="Arial" w:hAnsi="Arial" w:cs="Arial"/>
          <w:b/>
          <w:shd w:val="clear" w:color="auto" w:fill="C0C0C0"/>
        </w:rPr>
        <w:t xml:space="preserve"> </w:t>
      </w:r>
      <w:r>
        <w:rPr>
          <w:rFonts w:ascii="Arial" w:hAnsi="Arial" w:cs="Arial"/>
          <w:b/>
          <w:shd w:val="clear" w:color="auto" w:fill="C0C0C0"/>
        </w:rPr>
        <w:t>Missing ESIIDS in LSE</w:t>
      </w:r>
      <w:r w:rsidR="007675D6">
        <w:rPr>
          <w:rFonts w:ascii="Arial" w:hAnsi="Arial" w:cs="Arial"/>
          <w:b/>
          <w:shd w:val="clear" w:color="auto" w:fill="C0C0C0"/>
        </w:rPr>
        <w:t xml:space="preserve">                                     </w:t>
      </w:r>
    </w:p>
    <w:p w:rsidR="007675D6" w:rsidRDefault="007675D6" w:rsidP="007675D6">
      <w:pPr>
        <w:pStyle w:val="BodyText"/>
        <w:rPr>
          <w:rFonts w:ascii="Arial" w:hAnsi="Arial" w:cs="Arial"/>
          <w:bCs/>
        </w:rPr>
      </w:pPr>
      <w:r>
        <w:rPr>
          <w:rFonts w:ascii="Arial" w:hAnsi="Arial" w:cs="Arial"/>
          <w:b/>
        </w:rPr>
        <w:t>Role</w:t>
      </w:r>
      <w:r>
        <w:rPr>
          <w:rFonts w:ascii="Arial" w:hAnsi="Arial" w:cs="Arial"/>
          <w:b/>
        </w:rPr>
        <w:tab/>
      </w:r>
      <w:r>
        <w:rPr>
          <w:rFonts w:ascii="Arial" w:hAnsi="Arial" w:cs="Arial"/>
          <w:b/>
        </w:rPr>
        <w:tab/>
      </w:r>
      <w:r>
        <w:rPr>
          <w:rFonts w:ascii="Arial" w:hAnsi="Arial" w:cs="Arial"/>
          <w:b/>
        </w:rPr>
        <w:tab/>
        <w:t xml:space="preserve">            :</w:t>
      </w:r>
      <w:r>
        <w:rPr>
          <w:rFonts w:ascii="Arial" w:hAnsi="Arial" w:cs="Arial"/>
          <w:b/>
        </w:rPr>
        <w:tab/>
      </w:r>
      <w:r w:rsidR="008F2384">
        <w:rPr>
          <w:rFonts w:ascii="Arial" w:hAnsi="Arial" w:cs="Arial"/>
          <w:bCs/>
        </w:rPr>
        <w:t>Consulting</w:t>
      </w:r>
      <w:r>
        <w:rPr>
          <w:rFonts w:ascii="Arial" w:hAnsi="Arial" w:cs="Arial"/>
          <w:bCs/>
        </w:rPr>
        <w:t xml:space="preserve"> Engineer.</w:t>
      </w:r>
    </w:p>
    <w:p w:rsidR="007675D6" w:rsidRDefault="007675D6" w:rsidP="007675D6">
      <w:pPr>
        <w:pStyle w:val="BodyText"/>
        <w:rPr>
          <w:rFonts w:ascii="Arial" w:hAnsi="Arial" w:cs="Arial"/>
        </w:rPr>
      </w:pPr>
      <w:r>
        <w:rPr>
          <w:rFonts w:ascii="Arial" w:hAnsi="Arial" w:cs="Arial"/>
          <w:b/>
        </w:rPr>
        <w:t>Client</w:t>
      </w:r>
      <w:r>
        <w:rPr>
          <w:rFonts w:ascii="Arial" w:hAnsi="Arial" w:cs="Arial"/>
          <w:b/>
        </w:rPr>
        <w:tab/>
      </w:r>
      <w:r>
        <w:rPr>
          <w:rFonts w:ascii="Arial" w:hAnsi="Arial" w:cs="Arial"/>
          <w:b/>
        </w:rPr>
        <w:tab/>
      </w:r>
      <w:r>
        <w:rPr>
          <w:rFonts w:ascii="Arial" w:hAnsi="Arial" w:cs="Arial"/>
          <w:b/>
        </w:rPr>
        <w:tab/>
        <w:t xml:space="preserve">            :</w:t>
      </w:r>
      <w:r>
        <w:rPr>
          <w:rFonts w:ascii="Arial" w:hAnsi="Arial" w:cs="Arial"/>
          <w:b/>
        </w:rPr>
        <w:tab/>
      </w:r>
      <w:r w:rsidR="00213EDB">
        <w:rPr>
          <w:rFonts w:ascii="Arial" w:hAnsi="Arial" w:cs="Arial"/>
        </w:rPr>
        <w:t>ONCOR</w:t>
      </w:r>
    </w:p>
    <w:p w:rsidR="007675D6" w:rsidRDefault="007675D6" w:rsidP="007675D6">
      <w:pPr>
        <w:pStyle w:val="BodyText"/>
        <w:ind w:left="720" w:hanging="720"/>
        <w:rPr>
          <w:rFonts w:ascii="Arial" w:hAnsi="Arial" w:cs="Arial"/>
        </w:rPr>
      </w:pPr>
      <w:r>
        <w:rPr>
          <w:rFonts w:ascii="Arial" w:hAnsi="Arial" w:cs="Arial"/>
          <w:b/>
        </w:rPr>
        <w:t xml:space="preserve">Technology used                     </w:t>
      </w:r>
      <w:r w:rsidRPr="001477CC">
        <w:rPr>
          <w:rFonts w:ascii="Arial" w:hAnsi="Arial" w:cs="Arial"/>
          <w:b/>
        </w:rPr>
        <w:t>:</w:t>
      </w:r>
      <w:r w:rsidRPr="001477CC">
        <w:rPr>
          <w:rFonts w:ascii="Arial" w:hAnsi="Arial" w:cs="Arial"/>
          <w:b/>
        </w:rPr>
        <w:tab/>
      </w:r>
      <w:r>
        <w:rPr>
          <w:rFonts w:ascii="Arial" w:hAnsi="Arial" w:cs="Arial"/>
          <w:b/>
        </w:rPr>
        <w:t xml:space="preserve">             </w:t>
      </w:r>
      <w:r w:rsidR="00213EDB">
        <w:rPr>
          <w:rFonts w:ascii="Arial" w:hAnsi="Arial" w:cs="Arial"/>
        </w:rPr>
        <w:t>InfoSphere DataStage 9.1</w:t>
      </w:r>
    </w:p>
    <w:p w:rsidR="007675D6" w:rsidRDefault="007675D6" w:rsidP="007675D6">
      <w:pPr>
        <w:pStyle w:val="BodyText"/>
        <w:ind w:left="720" w:hanging="720"/>
        <w:rPr>
          <w:rFonts w:ascii="Arial" w:hAnsi="Arial" w:cs="Arial"/>
        </w:rPr>
      </w:pPr>
      <w:r>
        <w:rPr>
          <w:rFonts w:ascii="Arial" w:hAnsi="Arial" w:cs="Arial"/>
          <w:b/>
        </w:rPr>
        <w:t>Other Tools Used</w:t>
      </w:r>
      <w:r>
        <w:rPr>
          <w:rFonts w:ascii="Arial" w:hAnsi="Arial" w:cs="Arial"/>
          <w:b/>
        </w:rPr>
        <w:tab/>
        <w:t xml:space="preserve">            :            </w:t>
      </w:r>
      <w:r>
        <w:rPr>
          <w:rFonts w:ascii="Arial" w:hAnsi="Arial" w:cs="Arial"/>
        </w:rPr>
        <w:t>TOAD 9.6</w:t>
      </w:r>
    </w:p>
    <w:p w:rsidR="007675D6" w:rsidRDefault="007675D6" w:rsidP="007675D6">
      <w:pPr>
        <w:pStyle w:val="BodyText"/>
        <w:ind w:left="720" w:hanging="720"/>
        <w:rPr>
          <w:rFonts w:ascii="Arial" w:hAnsi="Arial" w:cs="Arial"/>
          <w:color w:val="000000"/>
        </w:rPr>
      </w:pPr>
      <w:r>
        <w:rPr>
          <w:rStyle w:val="Strong"/>
          <w:rFonts w:ascii="Arial" w:hAnsi="Arial" w:cs="Arial"/>
          <w:color w:val="000000"/>
        </w:rPr>
        <w:t>Environment</w:t>
      </w:r>
      <w:r>
        <w:rPr>
          <w:rStyle w:val="Strong"/>
          <w:rFonts w:ascii="Arial" w:hAnsi="Arial" w:cs="Arial"/>
          <w:color w:val="000000"/>
        </w:rPr>
        <w:tab/>
      </w:r>
      <w:r>
        <w:rPr>
          <w:rStyle w:val="Strong"/>
          <w:rFonts w:ascii="Arial" w:hAnsi="Arial" w:cs="Arial"/>
          <w:color w:val="000000"/>
        </w:rPr>
        <w:tab/>
        <w:t xml:space="preserve">            :            </w:t>
      </w:r>
      <w:r w:rsidR="00213EDB">
        <w:rPr>
          <w:rFonts w:ascii="Arial" w:hAnsi="Arial" w:cs="Arial"/>
          <w:color w:val="000000"/>
        </w:rPr>
        <w:t>Oracle11g</w:t>
      </w:r>
      <w:r>
        <w:rPr>
          <w:rFonts w:ascii="Arial" w:hAnsi="Arial" w:cs="Arial"/>
          <w:color w:val="000000"/>
        </w:rPr>
        <w:t>,</w:t>
      </w:r>
      <w:r w:rsidR="00213EDB">
        <w:rPr>
          <w:rFonts w:ascii="Arial" w:hAnsi="Arial" w:cs="Arial"/>
          <w:color w:val="000000"/>
        </w:rPr>
        <w:t xml:space="preserve"> AIX, Win 7</w:t>
      </w:r>
      <w:r>
        <w:rPr>
          <w:rFonts w:ascii="Arial" w:hAnsi="Arial" w:cs="Arial"/>
          <w:color w:val="000000"/>
        </w:rPr>
        <w:t>.</w:t>
      </w:r>
    </w:p>
    <w:p w:rsidR="007675D6" w:rsidRDefault="007675D6" w:rsidP="007675D6">
      <w:pPr>
        <w:pStyle w:val="BodyText"/>
        <w:ind w:left="720" w:hanging="720"/>
        <w:rPr>
          <w:rFonts w:ascii="Arial" w:hAnsi="Arial" w:cs="Arial"/>
          <w:b/>
          <w:bCs/>
          <w:u w:val="single"/>
          <w:shd w:val="clear" w:color="auto" w:fill="C0C0C0"/>
        </w:rPr>
      </w:pPr>
    </w:p>
    <w:p w:rsidR="007675D6" w:rsidRPr="004A30D9" w:rsidRDefault="007675D6" w:rsidP="007675D6">
      <w:pPr>
        <w:pStyle w:val="BodyText"/>
        <w:rPr>
          <w:rFonts w:ascii="Arial" w:hAnsi="Arial" w:cs="Arial"/>
          <w:b/>
          <w:bCs/>
          <w:shd w:val="clear" w:color="auto" w:fill="C0C0C0"/>
        </w:rPr>
      </w:pPr>
      <w:r w:rsidRPr="004A30D9">
        <w:rPr>
          <w:rFonts w:ascii="Arial" w:hAnsi="Arial" w:cs="Arial"/>
          <w:b/>
          <w:bCs/>
          <w:shd w:val="clear" w:color="auto" w:fill="C0C0C0"/>
        </w:rPr>
        <w:t xml:space="preserve"> Project Description:</w:t>
      </w:r>
    </w:p>
    <w:p w:rsidR="007675D6" w:rsidRDefault="00213EDB" w:rsidP="007675D6">
      <w:pPr>
        <w:pStyle w:val="BodyText"/>
        <w:rPr>
          <w:rFonts w:ascii="Arial" w:hAnsi="Arial" w:cs="Arial"/>
        </w:rPr>
      </w:pPr>
      <w:r w:rsidRPr="00213EDB">
        <w:rPr>
          <w:rFonts w:ascii="Arial" w:hAnsi="Arial" w:cs="Arial"/>
        </w:rPr>
        <w:t>Analyze for the missing LSE ESIIDs in the ERCOT 30 Day Report and determine the causes for the same. Analyze current workaround implemented by the AM team and design a solution to cater to the list of ESIID’s in the 30 Day report by ERCOT. Develop the reusable solution to generate the LSE Files for the given set of ESIID’s.</w:t>
      </w:r>
    </w:p>
    <w:p w:rsidR="00213EDB" w:rsidRPr="00213EDB" w:rsidRDefault="00213EDB" w:rsidP="007675D6">
      <w:pPr>
        <w:pStyle w:val="BodyText"/>
        <w:rPr>
          <w:rFonts w:ascii="Arial" w:hAnsi="Arial" w:cs="Arial"/>
          <w:b/>
          <w:bCs/>
          <w:u w:val="single"/>
          <w:shd w:val="clear" w:color="auto" w:fill="C0C0C0"/>
        </w:rPr>
      </w:pPr>
    </w:p>
    <w:p w:rsidR="007675D6" w:rsidRPr="004A30D9" w:rsidRDefault="007675D6" w:rsidP="007675D6">
      <w:pPr>
        <w:pStyle w:val="BodyText"/>
        <w:rPr>
          <w:rFonts w:ascii="Arial" w:hAnsi="Arial" w:cs="Arial"/>
          <w:b/>
          <w:bCs/>
          <w:shd w:val="clear" w:color="auto" w:fill="C0C0C0"/>
        </w:rPr>
      </w:pPr>
      <w:r w:rsidRPr="004A30D9">
        <w:rPr>
          <w:rFonts w:ascii="Arial" w:hAnsi="Arial" w:cs="Arial"/>
          <w:b/>
          <w:bCs/>
          <w:shd w:val="clear" w:color="auto" w:fill="C0C0C0"/>
        </w:rPr>
        <w:t xml:space="preserve"> Contribution:</w:t>
      </w:r>
    </w:p>
    <w:p w:rsidR="007675D6" w:rsidRDefault="007675D6" w:rsidP="007675D6">
      <w:pPr>
        <w:pStyle w:val="BodyText"/>
        <w:spacing w:line="360" w:lineRule="auto"/>
        <w:rPr>
          <w:rFonts w:ascii="Arial" w:hAnsi="Arial" w:cs="Arial"/>
        </w:rPr>
      </w:pPr>
      <w:r>
        <w:rPr>
          <w:rFonts w:ascii="Arial" w:hAnsi="Arial" w:cs="Arial"/>
        </w:rPr>
        <w:t>As a team member, was responsible for</w:t>
      </w:r>
    </w:p>
    <w:p w:rsidR="007675D6" w:rsidRDefault="007675D6" w:rsidP="007675D6">
      <w:pPr>
        <w:pStyle w:val="BodyText"/>
        <w:numPr>
          <w:ilvl w:val="0"/>
          <w:numId w:val="2"/>
        </w:numPr>
        <w:rPr>
          <w:rFonts w:ascii="Arial" w:hAnsi="Arial" w:cs="Arial"/>
        </w:rPr>
      </w:pPr>
      <w:r>
        <w:rPr>
          <w:rFonts w:ascii="Arial" w:hAnsi="Arial" w:cs="Arial"/>
        </w:rPr>
        <w:t>Participation in the discussion of analysis of problem and conceptual understanding.</w:t>
      </w:r>
    </w:p>
    <w:p w:rsidR="007675D6" w:rsidRDefault="007675D6" w:rsidP="007675D6">
      <w:pPr>
        <w:pStyle w:val="BodyText"/>
        <w:numPr>
          <w:ilvl w:val="0"/>
          <w:numId w:val="2"/>
        </w:numPr>
        <w:rPr>
          <w:rFonts w:ascii="Arial" w:hAnsi="Arial" w:cs="Arial"/>
        </w:rPr>
      </w:pPr>
      <w:r>
        <w:rPr>
          <w:rFonts w:ascii="Arial" w:hAnsi="Arial" w:cs="Arial"/>
        </w:rPr>
        <w:t>Involved in writing the Interface Designing documents (</w:t>
      </w:r>
      <w:r>
        <w:rPr>
          <w:rFonts w:ascii="Arial" w:hAnsi="Arial" w:cs="Arial"/>
          <w:color w:val="000000"/>
        </w:rPr>
        <w:t>IDD’s</w:t>
      </w:r>
      <w:r>
        <w:rPr>
          <w:rFonts w:ascii="Arial" w:hAnsi="Arial" w:cs="Arial"/>
        </w:rPr>
        <w:t>).</w:t>
      </w:r>
    </w:p>
    <w:p w:rsidR="007675D6" w:rsidRPr="005D44B3" w:rsidRDefault="007675D6" w:rsidP="007675D6">
      <w:pPr>
        <w:pStyle w:val="ListParagraph"/>
        <w:numPr>
          <w:ilvl w:val="0"/>
          <w:numId w:val="2"/>
        </w:numPr>
        <w:spacing w:after="0"/>
        <w:rPr>
          <w:rFonts w:ascii="Arial" w:hAnsi="Arial" w:cs="Arial"/>
          <w:b/>
          <w:sz w:val="20"/>
          <w:szCs w:val="20"/>
        </w:rPr>
      </w:pPr>
      <w:r w:rsidRPr="005D44B3">
        <w:rPr>
          <w:rFonts w:ascii="Arial" w:hAnsi="Arial" w:cs="Arial"/>
          <w:sz w:val="20"/>
          <w:szCs w:val="20"/>
        </w:rPr>
        <w:t xml:space="preserve">Used </w:t>
      </w:r>
      <w:r w:rsidRPr="005D44B3">
        <w:rPr>
          <w:rStyle w:val="hl"/>
          <w:rFonts w:ascii="Arial" w:hAnsi="Arial" w:cs="Arial"/>
          <w:sz w:val="20"/>
          <w:szCs w:val="20"/>
        </w:rPr>
        <w:t>DataStage</w:t>
      </w:r>
      <w:r w:rsidRPr="005D44B3">
        <w:rPr>
          <w:rFonts w:ascii="Arial" w:hAnsi="Arial" w:cs="Arial"/>
          <w:sz w:val="20"/>
          <w:szCs w:val="20"/>
        </w:rPr>
        <w:t xml:space="preserve"> Designer to develop process for extracting, cleaning, transforming, integrating</w:t>
      </w:r>
      <w:r w:rsidRPr="005D44B3">
        <w:rPr>
          <w:rFonts w:ascii="Arial" w:hAnsi="Arial" w:cs="Arial"/>
          <w:sz w:val="20"/>
          <w:szCs w:val="20"/>
        </w:rPr>
        <w:br/>
        <w:t>and loading the data into the Warehouse.</w:t>
      </w:r>
    </w:p>
    <w:p w:rsidR="007675D6" w:rsidRPr="00793658" w:rsidRDefault="007675D6" w:rsidP="007675D6">
      <w:pPr>
        <w:numPr>
          <w:ilvl w:val="0"/>
          <w:numId w:val="2"/>
        </w:numPr>
        <w:suppressAutoHyphens w:val="0"/>
        <w:overflowPunct/>
        <w:autoSpaceDN w:val="0"/>
        <w:adjustRightInd w:val="0"/>
        <w:jc w:val="both"/>
        <w:textAlignment w:val="auto"/>
        <w:rPr>
          <w:rFonts w:ascii="Arial" w:hAnsi="Arial" w:cs="Arial"/>
          <w:color w:val="000000"/>
        </w:rPr>
      </w:pPr>
      <w:r w:rsidRPr="00793658">
        <w:rPr>
          <w:rFonts w:ascii="Arial" w:hAnsi="Arial" w:cs="Arial"/>
          <w:color w:val="000000"/>
        </w:rPr>
        <w:t xml:space="preserve">Created transformations like </w:t>
      </w:r>
      <w:r>
        <w:rPr>
          <w:rFonts w:ascii="Arial" w:hAnsi="Arial" w:cs="Arial"/>
          <w:color w:val="000000"/>
        </w:rPr>
        <w:t>Transformer, Funnel, Copy, Aggregator, Join</w:t>
      </w:r>
      <w:r w:rsidRPr="00793658">
        <w:rPr>
          <w:rFonts w:ascii="Arial" w:hAnsi="Arial" w:cs="Arial"/>
          <w:color w:val="000000"/>
        </w:rPr>
        <w:t xml:space="preserve">, Lookup, and </w:t>
      </w:r>
      <w:r>
        <w:rPr>
          <w:rFonts w:ascii="Arial" w:hAnsi="Arial" w:cs="Arial"/>
          <w:color w:val="000000"/>
        </w:rPr>
        <w:t>Filter</w:t>
      </w:r>
      <w:r w:rsidRPr="00793658">
        <w:rPr>
          <w:rFonts w:ascii="Arial" w:hAnsi="Arial" w:cs="Arial"/>
          <w:color w:val="000000"/>
        </w:rPr>
        <w:t xml:space="preserve"> mappings using </w:t>
      </w:r>
      <w:r>
        <w:rPr>
          <w:rFonts w:ascii="Arial" w:hAnsi="Arial" w:cs="Arial"/>
          <w:color w:val="000000"/>
        </w:rPr>
        <w:t>DataStage</w:t>
      </w:r>
      <w:r w:rsidRPr="00793658">
        <w:rPr>
          <w:rFonts w:ascii="Arial" w:hAnsi="Arial" w:cs="Arial"/>
          <w:color w:val="000000"/>
        </w:rPr>
        <w:t xml:space="preserve"> Designer Tool set.</w:t>
      </w:r>
    </w:p>
    <w:p w:rsidR="007675D6" w:rsidRDefault="007675D6" w:rsidP="007675D6">
      <w:pPr>
        <w:pStyle w:val="BodyText"/>
        <w:numPr>
          <w:ilvl w:val="0"/>
          <w:numId w:val="2"/>
        </w:numPr>
        <w:rPr>
          <w:rFonts w:ascii="Arial" w:hAnsi="Arial" w:cs="Arial"/>
          <w:color w:val="000000"/>
        </w:rPr>
      </w:pPr>
      <w:r>
        <w:rPr>
          <w:rFonts w:ascii="Arial" w:hAnsi="Arial" w:cs="Arial"/>
          <w:color w:val="000000"/>
        </w:rPr>
        <w:t>Involved designing and developing of the DataStage Jobs in daily activities.</w:t>
      </w:r>
    </w:p>
    <w:p w:rsidR="007675D6" w:rsidRPr="00793658" w:rsidRDefault="007675D6" w:rsidP="007675D6">
      <w:pPr>
        <w:numPr>
          <w:ilvl w:val="0"/>
          <w:numId w:val="2"/>
        </w:numPr>
        <w:suppressAutoHyphens w:val="0"/>
        <w:overflowPunct/>
        <w:autoSpaceDN w:val="0"/>
        <w:adjustRightInd w:val="0"/>
        <w:jc w:val="both"/>
        <w:textAlignment w:val="auto"/>
        <w:rPr>
          <w:rFonts w:ascii="Arial" w:hAnsi="Arial" w:cs="Arial"/>
          <w:lang w:val="en-GB"/>
        </w:rPr>
      </w:pPr>
      <w:r w:rsidRPr="00793658">
        <w:rPr>
          <w:rFonts w:ascii="Arial" w:hAnsi="Arial" w:cs="Arial"/>
          <w:lang w:val="en-GB"/>
        </w:rPr>
        <w:t xml:space="preserve">Managing the reference tables </w:t>
      </w:r>
      <w:r>
        <w:rPr>
          <w:rFonts w:ascii="Arial" w:hAnsi="Arial" w:cs="Arial"/>
          <w:lang w:val="en-GB"/>
        </w:rPr>
        <w:t xml:space="preserve">for Staging area </w:t>
      </w:r>
      <w:r w:rsidRPr="00793658">
        <w:rPr>
          <w:rFonts w:ascii="Arial" w:hAnsi="Arial" w:cs="Arial"/>
          <w:lang w:val="en-GB"/>
        </w:rPr>
        <w:t xml:space="preserve">and various </w:t>
      </w:r>
      <w:r>
        <w:rPr>
          <w:rFonts w:ascii="Arial" w:hAnsi="Arial" w:cs="Arial"/>
          <w:lang w:val="en-GB"/>
        </w:rPr>
        <w:t>t</w:t>
      </w:r>
      <w:r w:rsidRPr="00793658">
        <w:rPr>
          <w:rFonts w:ascii="Arial" w:hAnsi="Arial" w:cs="Arial"/>
          <w:lang w:val="en-GB"/>
        </w:rPr>
        <w:t>ransformations Process.</w:t>
      </w:r>
    </w:p>
    <w:p w:rsidR="007675D6" w:rsidRPr="00793658" w:rsidRDefault="007675D6" w:rsidP="007675D6">
      <w:pPr>
        <w:numPr>
          <w:ilvl w:val="0"/>
          <w:numId w:val="2"/>
        </w:numPr>
        <w:suppressAutoHyphens w:val="0"/>
        <w:overflowPunct/>
        <w:autoSpaceDN w:val="0"/>
        <w:adjustRightInd w:val="0"/>
        <w:jc w:val="both"/>
        <w:textAlignment w:val="auto"/>
        <w:rPr>
          <w:rFonts w:ascii="Arial" w:hAnsi="Arial" w:cs="Arial"/>
          <w:lang w:val="en-GB"/>
        </w:rPr>
      </w:pPr>
      <w:r w:rsidRPr="00793658">
        <w:rPr>
          <w:rFonts w:ascii="Arial" w:hAnsi="Arial" w:cs="Arial"/>
          <w:lang w:val="en-GB"/>
        </w:rPr>
        <w:t xml:space="preserve">Handling Initial, Incremental and Full refresh loading.  </w:t>
      </w:r>
    </w:p>
    <w:p w:rsidR="007675D6" w:rsidRPr="005D44B3" w:rsidRDefault="007675D6" w:rsidP="007675D6">
      <w:pPr>
        <w:pStyle w:val="ListParagraph"/>
        <w:numPr>
          <w:ilvl w:val="0"/>
          <w:numId w:val="2"/>
        </w:numPr>
        <w:spacing w:after="0"/>
        <w:rPr>
          <w:rFonts w:ascii="Arial" w:hAnsi="Arial" w:cs="Arial"/>
          <w:b/>
          <w:sz w:val="20"/>
          <w:szCs w:val="20"/>
        </w:rPr>
      </w:pPr>
      <w:r w:rsidRPr="005D44B3">
        <w:rPr>
          <w:rFonts w:ascii="Arial" w:hAnsi="Arial" w:cs="Arial"/>
          <w:sz w:val="20"/>
          <w:szCs w:val="20"/>
        </w:rPr>
        <w:t xml:space="preserve">Used </w:t>
      </w:r>
      <w:r w:rsidRPr="005D44B3">
        <w:rPr>
          <w:rStyle w:val="hl"/>
          <w:rFonts w:ascii="Arial" w:hAnsi="Arial" w:cs="Arial"/>
          <w:sz w:val="20"/>
          <w:szCs w:val="20"/>
        </w:rPr>
        <w:t>DataStage</w:t>
      </w:r>
      <w:r w:rsidRPr="005D44B3">
        <w:rPr>
          <w:rFonts w:ascii="Arial" w:hAnsi="Arial" w:cs="Arial"/>
          <w:sz w:val="20"/>
          <w:szCs w:val="20"/>
        </w:rPr>
        <w:t xml:space="preserve"> Designer to for Exporting and importing of Jobs from Development Environment to QA Environment.</w:t>
      </w:r>
    </w:p>
    <w:p w:rsidR="007675D6" w:rsidRDefault="007675D6" w:rsidP="007675D6">
      <w:pPr>
        <w:widowControl/>
        <w:numPr>
          <w:ilvl w:val="0"/>
          <w:numId w:val="2"/>
        </w:numPr>
        <w:suppressAutoHyphens w:val="0"/>
        <w:overflowPunct/>
        <w:autoSpaceDE/>
        <w:textAlignment w:val="auto"/>
        <w:rPr>
          <w:rFonts w:ascii="Arial" w:hAnsi="Arial" w:cs="Arial"/>
        </w:rPr>
      </w:pPr>
      <w:r w:rsidRPr="005D44B3">
        <w:rPr>
          <w:rFonts w:ascii="Arial" w:hAnsi="Arial" w:cs="Arial"/>
        </w:rPr>
        <w:t xml:space="preserve">Done </w:t>
      </w:r>
      <w:r w:rsidRPr="005D44B3">
        <w:rPr>
          <w:rFonts w:ascii="Arial" w:hAnsi="Arial" w:cs="Arial"/>
          <w:b/>
          <w:bCs/>
        </w:rPr>
        <w:t>Performance tuning</w:t>
      </w:r>
      <w:r>
        <w:rPr>
          <w:rFonts w:ascii="Arial" w:hAnsi="Arial" w:cs="Arial"/>
        </w:rPr>
        <w:t xml:space="preserve"> for various Jobs under Daily activities</w:t>
      </w:r>
      <w:r w:rsidRPr="005D44B3">
        <w:rPr>
          <w:rFonts w:ascii="Arial" w:hAnsi="Arial" w:cs="Arial"/>
        </w:rPr>
        <w:t>.</w:t>
      </w:r>
    </w:p>
    <w:p w:rsidR="007675D6" w:rsidRPr="00DB766A" w:rsidRDefault="007675D6" w:rsidP="007675D6">
      <w:pPr>
        <w:numPr>
          <w:ilvl w:val="0"/>
          <w:numId w:val="2"/>
        </w:numPr>
        <w:tabs>
          <w:tab w:val="left" w:pos="360"/>
          <w:tab w:val="left" w:pos="1457"/>
        </w:tabs>
        <w:suppressAutoHyphens w:val="0"/>
        <w:overflowPunct/>
        <w:autoSpaceDN w:val="0"/>
        <w:adjustRightInd w:val="0"/>
        <w:textAlignment w:val="auto"/>
        <w:rPr>
          <w:rFonts w:ascii="Arial" w:hAnsi="Arial" w:cs="Arial"/>
          <w:b/>
          <w:bCs/>
        </w:rPr>
      </w:pPr>
      <w:r w:rsidRPr="00DB766A">
        <w:rPr>
          <w:rFonts w:ascii="Arial" w:hAnsi="Arial" w:cs="Arial"/>
        </w:rPr>
        <w:t>Unit testing of Data Stage Jobs.</w:t>
      </w:r>
    </w:p>
    <w:p w:rsidR="007675D6" w:rsidRDefault="007675D6" w:rsidP="00405C66">
      <w:pPr>
        <w:pStyle w:val="BodyText"/>
        <w:spacing w:line="360" w:lineRule="auto"/>
        <w:rPr>
          <w:rFonts w:ascii="Arial" w:hAnsi="Arial" w:cs="Arial"/>
          <w:b/>
          <w:bCs/>
          <w:u w:val="single"/>
          <w:shd w:val="clear" w:color="auto" w:fill="C0C0C0"/>
        </w:rPr>
      </w:pPr>
    </w:p>
    <w:p w:rsidR="00405C66" w:rsidRPr="004A30D9" w:rsidRDefault="00405C66" w:rsidP="00405C66">
      <w:pPr>
        <w:pStyle w:val="BodyText"/>
        <w:spacing w:line="360" w:lineRule="auto"/>
        <w:rPr>
          <w:rFonts w:ascii="Arial" w:hAnsi="Arial" w:cs="Arial"/>
          <w:b/>
          <w:bCs/>
          <w:shd w:val="clear" w:color="auto" w:fill="C0C0C0"/>
        </w:rPr>
      </w:pPr>
      <w:bookmarkStart w:id="5" w:name="OLE_LINK5"/>
      <w:r w:rsidRPr="004A30D9">
        <w:rPr>
          <w:rFonts w:ascii="Arial" w:hAnsi="Arial" w:cs="Arial"/>
          <w:b/>
          <w:bCs/>
          <w:shd w:val="clear" w:color="auto" w:fill="C0C0C0"/>
        </w:rPr>
        <w:t xml:space="preserve"> Personal Details:</w:t>
      </w:r>
    </w:p>
    <w:p w:rsidR="00405C66" w:rsidRPr="001E6331" w:rsidRDefault="00405C66" w:rsidP="00405C66">
      <w:pPr>
        <w:numPr>
          <w:ilvl w:val="0"/>
          <w:numId w:val="5"/>
        </w:numPr>
        <w:tabs>
          <w:tab w:val="left" w:pos="360"/>
        </w:tabs>
        <w:suppressAutoHyphens w:val="0"/>
        <w:overflowPunct/>
        <w:autoSpaceDN w:val="0"/>
        <w:adjustRightInd w:val="0"/>
        <w:spacing w:line="276" w:lineRule="auto"/>
        <w:textAlignment w:val="auto"/>
        <w:rPr>
          <w:rFonts w:ascii="Arial" w:hAnsi="Arial" w:cs="Arial"/>
        </w:rPr>
      </w:pPr>
      <w:r w:rsidRPr="001E6331">
        <w:rPr>
          <w:rFonts w:ascii="Arial" w:hAnsi="Arial" w:cs="Arial"/>
        </w:rPr>
        <w:t>Date of Birth</w:t>
      </w:r>
      <w:r w:rsidRPr="001E6331">
        <w:rPr>
          <w:rFonts w:ascii="Arial" w:hAnsi="Arial" w:cs="Arial"/>
        </w:rPr>
        <w:tab/>
      </w:r>
      <w:r w:rsidRPr="001E6331">
        <w:rPr>
          <w:rFonts w:ascii="Arial" w:hAnsi="Arial" w:cs="Arial"/>
        </w:rPr>
        <w:tab/>
      </w:r>
      <w:r w:rsidRPr="001E6331">
        <w:rPr>
          <w:rFonts w:ascii="Arial" w:hAnsi="Arial" w:cs="Arial"/>
          <w:b/>
        </w:rPr>
        <w:t xml:space="preserve">: </w:t>
      </w:r>
      <w:r>
        <w:rPr>
          <w:rFonts w:ascii="Arial" w:hAnsi="Arial" w:cs="Arial"/>
          <w:b/>
        </w:rPr>
        <w:t xml:space="preserve">     </w:t>
      </w:r>
      <w:r w:rsidRPr="001E6331">
        <w:rPr>
          <w:rFonts w:ascii="Arial" w:hAnsi="Arial" w:cs="Arial"/>
        </w:rPr>
        <w:t>26/06/1985.</w:t>
      </w:r>
    </w:p>
    <w:p w:rsidR="00405C66" w:rsidRDefault="00405C66" w:rsidP="00405C66">
      <w:pPr>
        <w:numPr>
          <w:ilvl w:val="0"/>
          <w:numId w:val="5"/>
        </w:numPr>
        <w:tabs>
          <w:tab w:val="left" w:pos="360"/>
        </w:tabs>
        <w:suppressAutoHyphens w:val="0"/>
        <w:overflowPunct/>
        <w:autoSpaceDN w:val="0"/>
        <w:adjustRightInd w:val="0"/>
        <w:spacing w:line="276" w:lineRule="auto"/>
        <w:textAlignment w:val="auto"/>
        <w:rPr>
          <w:rFonts w:ascii="Arial" w:hAnsi="Arial" w:cs="Arial"/>
        </w:rPr>
      </w:pPr>
      <w:r w:rsidRPr="001E6331">
        <w:rPr>
          <w:rFonts w:ascii="Arial" w:hAnsi="Arial" w:cs="Arial"/>
        </w:rPr>
        <w:t>Marital Status</w:t>
      </w:r>
      <w:r w:rsidRPr="001E6331">
        <w:rPr>
          <w:rFonts w:ascii="Arial" w:hAnsi="Arial" w:cs="Arial"/>
        </w:rPr>
        <w:tab/>
      </w:r>
      <w:r w:rsidRPr="001E6331">
        <w:rPr>
          <w:rFonts w:ascii="Arial" w:hAnsi="Arial" w:cs="Arial"/>
        </w:rPr>
        <w:tab/>
      </w:r>
      <w:r w:rsidRPr="001E6331">
        <w:rPr>
          <w:rFonts w:ascii="Arial" w:hAnsi="Arial" w:cs="Arial"/>
          <w:b/>
        </w:rPr>
        <w:t xml:space="preserve">: </w:t>
      </w:r>
      <w:r>
        <w:rPr>
          <w:rFonts w:ascii="Arial" w:hAnsi="Arial" w:cs="Arial"/>
          <w:b/>
        </w:rPr>
        <w:t xml:space="preserve">     </w:t>
      </w:r>
      <w:r w:rsidR="00DC261B">
        <w:rPr>
          <w:rFonts w:ascii="Arial" w:hAnsi="Arial" w:cs="Arial"/>
        </w:rPr>
        <w:t>Married</w:t>
      </w:r>
      <w:r w:rsidRPr="001E6331">
        <w:rPr>
          <w:rFonts w:ascii="Arial" w:hAnsi="Arial" w:cs="Arial"/>
        </w:rPr>
        <w:t>.</w:t>
      </w:r>
    </w:p>
    <w:p w:rsidR="00405C66" w:rsidRDefault="00405C66" w:rsidP="00405C66">
      <w:pPr>
        <w:pStyle w:val="NoSpacing"/>
        <w:numPr>
          <w:ilvl w:val="0"/>
          <w:numId w:val="5"/>
        </w:numPr>
        <w:spacing w:line="276" w:lineRule="auto"/>
        <w:rPr>
          <w:rFonts w:ascii="Arial" w:hAnsi="Arial" w:cs="Arial"/>
          <w:sz w:val="20"/>
          <w:szCs w:val="20"/>
        </w:rPr>
      </w:pPr>
      <w:r w:rsidRPr="001E6331">
        <w:rPr>
          <w:rFonts w:ascii="Arial" w:hAnsi="Arial" w:cs="Arial"/>
          <w:sz w:val="18"/>
          <w:szCs w:val="18"/>
        </w:rPr>
        <w:t xml:space="preserve">Languages Known       </w:t>
      </w:r>
      <w:r>
        <w:rPr>
          <w:rFonts w:ascii="Arial" w:hAnsi="Arial" w:cs="Arial"/>
          <w:sz w:val="18"/>
          <w:szCs w:val="18"/>
        </w:rPr>
        <w:t xml:space="preserve">      </w:t>
      </w:r>
      <w:r w:rsidRPr="001E6331">
        <w:rPr>
          <w:rFonts w:ascii="Arial" w:hAnsi="Arial" w:cs="Arial"/>
          <w:b/>
          <w:sz w:val="18"/>
          <w:szCs w:val="18"/>
        </w:rPr>
        <w:t>:</w:t>
      </w:r>
      <w:r w:rsidRPr="001E6331">
        <w:rPr>
          <w:rFonts w:ascii="Arial" w:hAnsi="Arial" w:cs="Arial"/>
          <w:sz w:val="18"/>
          <w:szCs w:val="18"/>
        </w:rPr>
        <w:t xml:space="preserve">  </w:t>
      </w:r>
      <w:r>
        <w:rPr>
          <w:rFonts w:ascii="Arial" w:hAnsi="Arial" w:cs="Arial"/>
          <w:sz w:val="18"/>
          <w:szCs w:val="18"/>
        </w:rPr>
        <w:t xml:space="preserve">     </w:t>
      </w:r>
      <w:r w:rsidRPr="001E6331">
        <w:rPr>
          <w:rFonts w:ascii="Arial" w:hAnsi="Arial" w:cs="Arial"/>
          <w:sz w:val="18"/>
          <w:szCs w:val="18"/>
        </w:rPr>
        <w:t>English, Hindi, Kannada, and Telugu.</w:t>
      </w:r>
      <w:r w:rsidRPr="009F51FF">
        <w:rPr>
          <w:rFonts w:ascii="Arial" w:hAnsi="Arial" w:cs="Arial"/>
          <w:sz w:val="20"/>
          <w:szCs w:val="20"/>
        </w:rPr>
        <w:t xml:space="preserve"> </w:t>
      </w:r>
    </w:p>
    <w:p w:rsidR="00405C66" w:rsidRPr="00D7233D" w:rsidRDefault="00405C66" w:rsidP="00405C66">
      <w:pPr>
        <w:pStyle w:val="NoSpacing"/>
        <w:numPr>
          <w:ilvl w:val="0"/>
          <w:numId w:val="5"/>
        </w:numPr>
        <w:spacing w:line="276" w:lineRule="auto"/>
        <w:rPr>
          <w:rFonts w:ascii="Arial" w:hAnsi="Arial" w:cs="Arial"/>
          <w:sz w:val="20"/>
          <w:szCs w:val="20"/>
        </w:rPr>
      </w:pPr>
      <w:r>
        <w:rPr>
          <w:rFonts w:ascii="Arial" w:hAnsi="Arial" w:cs="Arial"/>
          <w:sz w:val="20"/>
          <w:szCs w:val="20"/>
        </w:rPr>
        <w:t>Nationality</w:t>
      </w:r>
      <w:r>
        <w:rPr>
          <w:rFonts w:ascii="Arial" w:hAnsi="Arial" w:cs="Arial"/>
          <w:sz w:val="20"/>
          <w:szCs w:val="20"/>
        </w:rPr>
        <w:tab/>
      </w:r>
      <w:r>
        <w:rPr>
          <w:rFonts w:ascii="Arial" w:hAnsi="Arial" w:cs="Arial"/>
          <w:sz w:val="20"/>
          <w:szCs w:val="20"/>
        </w:rPr>
        <w:tab/>
      </w:r>
      <w:r w:rsidRPr="0004316C">
        <w:rPr>
          <w:rFonts w:ascii="Arial" w:hAnsi="Arial" w:cs="Arial"/>
          <w:b/>
          <w:sz w:val="20"/>
          <w:szCs w:val="20"/>
        </w:rPr>
        <w:t xml:space="preserve">: </w:t>
      </w:r>
      <w:r>
        <w:rPr>
          <w:rFonts w:ascii="Arial" w:hAnsi="Arial" w:cs="Arial"/>
          <w:sz w:val="20"/>
          <w:szCs w:val="20"/>
        </w:rPr>
        <w:t xml:space="preserve">     </w:t>
      </w:r>
      <w:r w:rsidRPr="009F51FF">
        <w:rPr>
          <w:rFonts w:ascii="Arial" w:hAnsi="Arial" w:cs="Arial"/>
          <w:sz w:val="20"/>
          <w:szCs w:val="20"/>
          <w:lang w:val="af-ZA"/>
        </w:rPr>
        <w:t>Indian</w:t>
      </w:r>
      <w:r w:rsidR="004C6DCE">
        <w:rPr>
          <w:rFonts w:ascii="Arial" w:hAnsi="Arial" w:cs="Arial"/>
          <w:sz w:val="20"/>
          <w:szCs w:val="20"/>
          <w:lang w:val="af-ZA"/>
        </w:rPr>
        <w:t>.</w:t>
      </w:r>
    </w:p>
    <w:p w:rsidR="00405C66" w:rsidRPr="002F595B" w:rsidRDefault="00405C66" w:rsidP="00405C66">
      <w:pPr>
        <w:pStyle w:val="NoSpacing"/>
        <w:numPr>
          <w:ilvl w:val="0"/>
          <w:numId w:val="5"/>
        </w:numPr>
        <w:spacing w:line="276" w:lineRule="auto"/>
        <w:rPr>
          <w:rFonts w:ascii="Arial" w:hAnsi="Arial" w:cs="Arial"/>
          <w:sz w:val="20"/>
          <w:szCs w:val="20"/>
        </w:rPr>
      </w:pPr>
      <w:r>
        <w:rPr>
          <w:rFonts w:ascii="Arial" w:hAnsi="Arial" w:cs="Arial"/>
          <w:sz w:val="20"/>
          <w:szCs w:val="20"/>
          <w:lang w:val="af-ZA"/>
        </w:rPr>
        <w:t xml:space="preserve">Present Address             </w:t>
      </w:r>
      <w:r w:rsidRPr="00D7233D">
        <w:rPr>
          <w:rFonts w:ascii="Arial" w:hAnsi="Arial" w:cs="Arial"/>
          <w:b/>
          <w:sz w:val="20"/>
          <w:szCs w:val="20"/>
          <w:lang w:val="af-ZA"/>
        </w:rPr>
        <w:t xml:space="preserve">: </w:t>
      </w:r>
      <w:r>
        <w:rPr>
          <w:rFonts w:ascii="Arial" w:hAnsi="Arial" w:cs="Arial"/>
          <w:sz w:val="20"/>
          <w:szCs w:val="20"/>
          <w:lang w:val="af-ZA"/>
        </w:rPr>
        <w:t xml:space="preserve">    #</w:t>
      </w:r>
      <w:r w:rsidR="00760844">
        <w:rPr>
          <w:rFonts w:ascii="Arial" w:hAnsi="Arial" w:cs="Arial"/>
          <w:sz w:val="20"/>
          <w:szCs w:val="20"/>
          <w:lang w:val="af-ZA"/>
        </w:rPr>
        <w:t>09</w:t>
      </w:r>
      <w:r>
        <w:rPr>
          <w:rFonts w:ascii="Arial" w:hAnsi="Arial" w:cs="Arial"/>
          <w:sz w:val="20"/>
          <w:szCs w:val="20"/>
          <w:lang w:val="af-ZA"/>
        </w:rPr>
        <w:t>,</w:t>
      </w:r>
      <w:r w:rsidR="005E1D56">
        <w:rPr>
          <w:rFonts w:ascii="Arial" w:hAnsi="Arial" w:cs="Arial"/>
          <w:sz w:val="20"/>
          <w:szCs w:val="20"/>
          <w:lang w:val="af-ZA"/>
        </w:rPr>
        <w:t>Hinjewadi</w:t>
      </w:r>
      <w:r>
        <w:rPr>
          <w:rFonts w:ascii="Arial" w:hAnsi="Arial" w:cs="Arial"/>
          <w:sz w:val="20"/>
          <w:szCs w:val="20"/>
          <w:lang w:val="af-ZA"/>
        </w:rPr>
        <w:t>,</w:t>
      </w:r>
      <w:r w:rsidR="005E1D56">
        <w:rPr>
          <w:rFonts w:ascii="Arial" w:hAnsi="Arial" w:cs="Arial"/>
          <w:sz w:val="20"/>
          <w:szCs w:val="20"/>
          <w:lang w:val="af-ZA"/>
        </w:rPr>
        <w:t xml:space="preserve"> Pune </w:t>
      </w:r>
      <w:r w:rsidR="00760844">
        <w:rPr>
          <w:rFonts w:ascii="Arial" w:hAnsi="Arial" w:cs="Arial"/>
          <w:sz w:val="20"/>
          <w:szCs w:val="20"/>
          <w:lang w:val="af-ZA"/>
        </w:rPr>
        <w:t>M</w:t>
      </w:r>
      <w:r w:rsidR="00EE3D44">
        <w:rPr>
          <w:rFonts w:ascii="Arial" w:hAnsi="Arial" w:cs="Arial"/>
          <w:sz w:val="20"/>
          <w:szCs w:val="20"/>
          <w:lang w:val="af-ZA"/>
        </w:rPr>
        <w:t>aharastra</w:t>
      </w:r>
      <w:r>
        <w:rPr>
          <w:rFonts w:ascii="Arial" w:hAnsi="Arial" w:cs="Arial"/>
          <w:lang w:val="af-ZA"/>
        </w:rPr>
        <w:t>.</w:t>
      </w:r>
    </w:p>
    <w:p w:rsidR="00405C66" w:rsidRPr="00C20B3C" w:rsidRDefault="00405C66" w:rsidP="00C20B3C">
      <w:pPr>
        <w:pStyle w:val="NoSpacing"/>
        <w:numPr>
          <w:ilvl w:val="0"/>
          <w:numId w:val="5"/>
        </w:numPr>
        <w:spacing w:line="276" w:lineRule="auto"/>
        <w:rPr>
          <w:rFonts w:ascii="Arial" w:hAnsi="Arial" w:cs="Arial"/>
          <w:sz w:val="20"/>
          <w:szCs w:val="20"/>
        </w:rPr>
      </w:pPr>
      <w:r>
        <w:rPr>
          <w:rFonts w:ascii="Arial" w:hAnsi="Arial" w:cs="Arial"/>
          <w:sz w:val="20"/>
          <w:szCs w:val="20"/>
          <w:lang w:val="af-ZA"/>
        </w:rPr>
        <w:t xml:space="preserve">Permananet Address     </w:t>
      </w:r>
      <w:r w:rsidRPr="002F595B">
        <w:rPr>
          <w:rFonts w:ascii="Arial" w:hAnsi="Arial" w:cs="Arial"/>
          <w:b/>
          <w:sz w:val="20"/>
          <w:szCs w:val="20"/>
          <w:lang w:val="af-ZA"/>
        </w:rPr>
        <w:t xml:space="preserve">: </w:t>
      </w:r>
      <w:r w:rsidR="00760844">
        <w:rPr>
          <w:rFonts w:ascii="Arial" w:hAnsi="Arial" w:cs="Arial"/>
          <w:sz w:val="20"/>
          <w:szCs w:val="20"/>
          <w:lang w:val="af-ZA"/>
        </w:rPr>
        <w:t xml:space="preserve">    #12-24</w:t>
      </w:r>
      <w:r>
        <w:rPr>
          <w:rFonts w:ascii="Arial" w:hAnsi="Arial" w:cs="Arial"/>
          <w:sz w:val="20"/>
          <w:szCs w:val="20"/>
          <w:lang w:val="af-ZA"/>
        </w:rPr>
        <w:t>, Post-Ilkal 58125, Dq: Bagalkot</w:t>
      </w:r>
      <w:r w:rsidR="00760844">
        <w:rPr>
          <w:rFonts w:ascii="Arial" w:hAnsi="Arial" w:cs="Arial"/>
          <w:sz w:val="20"/>
          <w:szCs w:val="20"/>
          <w:lang w:val="af-ZA"/>
        </w:rPr>
        <w:t xml:space="preserve"> Karnataka</w:t>
      </w:r>
      <w:r>
        <w:rPr>
          <w:rFonts w:ascii="Arial" w:hAnsi="Arial" w:cs="Arial"/>
          <w:sz w:val="20"/>
          <w:szCs w:val="20"/>
          <w:lang w:val="af-ZA"/>
        </w:rPr>
        <w:t xml:space="preserve">.                                                                                                      </w:t>
      </w:r>
      <w:r w:rsidRPr="00C20B3C">
        <w:rPr>
          <w:rFonts w:ascii="Arial" w:hAnsi="Arial" w:cs="Arial"/>
          <w:sz w:val="18"/>
          <w:szCs w:val="18"/>
        </w:rPr>
        <w:t xml:space="preserve">                                                                </w:t>
      </w:r>
    </w:p>
    <w:bookmarkEnd w:id="5"/>
    <w:p w:rsidR="00405C66" w:rsidRDefault="00405C66" w:rsidP="00405C66">
      <w:pPr>
        <w:tabs>
          <w:tab w:val="left" w:pos="360"/>
        </w:tabs>
        <w:suppressAutoHyphens w:val="0"/>
        <w:overflowPunct/>
        <w:autoSpaceDN w:val="0"/>
        <w:adjustRightInd w:val="0"/>
        <w:textAlignment w:val="auto"/>
        <w:rPr>
          <w:rFonts w:ascii="Arial" w:hAnsi="Arial" w:cs="Arial"/>
          <w:sz w:val="18"/>
          <w:szCs w:val="18"/>
        </w:rPr>
      </w:pPr>
    </w:p>
    <w:p w:rsidR="00405C66" w:rsidRDefault="00405C66" w:rsidP="00405C66">
      <w:pPr>
        <w:pStyle w:val="BodyText"/>
        <w:spacing w:line="360" w:lineRule="auto"/>
        <w:rPr>
          <w:rFonts w:ascii="Arial" w:hAnsi="Arial" w:cs="Arial"/>
          <w:b/>
          <w:bCs/>
          <w:u w:val="single"/>
          <w:shd w:val="clear" w:color="auto" w:fill="C0C0C0"/>
        </w:rPr>
      </w:pPr>
    </w:p>
    <w:p w:rsidR="00405C66" w:rsidRPr="004A30D9" w:rsidRDefault="00405C66" w:rsidP="00405C66">
      <w:pPr>
        <w:pStyle w:val="BodyText"/>
        <w:spacing w:line="360" w:lineRule="auto"/>
        <w:rPr>
          <w:rFonts w:ascii="Arial" w:hAnsi="Arial" w:cs="Arial"/>
          <w:b/>
          <w:bCs/>
          <w:shd w:val="clear" w:color="auto" w:fill="C0C0C0"/>
        </w:rPr>
      </w:pPr>
      <w:r w:rsidRPr="004A30D9">
        <w:rPr>
          <w:rFonts w:ascii="Arial" w:hAnsi="Arial" w:cs="Arial"/>
          <w:b/>
          <w:bCs/>
          <w:shd w:val="clear" w:color="auto" w:fill="C0C0C0"/>
        </w:rPr>
        <w:t>Declaration:</w:t>
      </w:r>
    </w:p>
    <w:p w:rsidR="00405C66" w:rsidRPr="001E6331" w:rsidRDefault="00405C66" w:rsidP="00405C66">
      <w:pPr>
        <w:tabs>
          <w:tab w:val="left" w:pos="360"/>
          <w:tab w:val="left" w:pos="540"/>
          <w:tab w:val="left" w:pos="720"/>
          <w:tab w:val="left" w:pos="1080"/>
          <w:tab w:val="left" w:pos="6120"/>
        </w:tabs>
        <w:jc w:val="both"/>
        <w:rPr>
          <w:rFonts w:ascii="Arial" w:hAnsi="Arial" w:cs="Arial"/>
        </w:rPr>
      </w:pPr>
      <w:r w:rsidRPr="001E6331">
        <w:rPr>
          <w:rFonts w:ascii="Arial" w:hAnsi="Arial" w:cs="Arial"/>
        </w:rPr>
        <w:t>I hereby declare that the above information is true to the best of my knowledge and Belief, if given a chance, I will try my best to come true to your aspirations.</w:t>
      </w:r>
    </w:p>
    <w:p w:rsidR="00405C66" w:rsidRPr="001E6331" w:rsidRDefault="00405C66" w:rsidP="00405C66">
      <w:pPr>
        <w:tabs>
          <w:tab w:val="left" w:pos="360"/>
          <w:tab w:val="left" w:pos="540"/>
          <w:tab w:val="left" w:pos="720"/>
          <w:tab w:val="left" w:pos="1080"/>
          <w:tab w:val="left" w:pos="6120"/>
        </w:tabs>
        <w:jc w:val="both"/>
        <w:rPr>
          <w:rFonts w:ascii="Arial" w:hAnsi="Arial" w:cs="Arial"/>
        </w:rPr>
      </w:pPr>
    </w:p>
    <w:p w:rsidR="00405C66" w:rsidRPr="001E6331" w:rsidRDefault="00405C66" w:rsidP="00405C66">
      <w:pPr>
        <w:tabs>
          <w:tab w:val="left" w:pos="360"/>
          <w:tab w:val="left" w:pos="540"/>
          <w:tab w:val="left" w:pos="720"/>
          <w:tab w:val="left" w:pos="1080"/>
          <w:tab w:val="left" w:pos="6120"/>
        </w:tabs>
        <w:jc w:val="both"/>
        <w:rPr>
          <w:rFonts w:ascii="Arial" w:hAnsi="Arial" w:cs="Arial"/>
        </w:rPr>
      </w:pPr>
      <w:r w:rsidRPr="001E6331">
        <w:rPr>
          <w:rFonts w:ascii="Arial" w:hAnsi="Arial" w:cs="Arial"/>
          <w:b/>
        </w:rPr>
        <w:t xml:space="preserve">Place: </w:t>
      </w:r>
    </w:p>
    <w:p w:rsidR="00405C66" w:rsidRPr="001E6331" w:rsidRDefault="00405C66" w:rsidP="00405C66">
      <w:pPr>
        <w:tabs>
          <w:tab w:val="left" w:pos="360"/>
          <w:tab w:val="left" w:pos="540"/>
          <w:tab w:val="left" w:pos="720"/>
          <w:tab w:val="left" w:pos="1080"/>
          <w:tab w:val="left" w:pos="6120"/>
        </w:tabs>
        <w:jc w:val="both"/>
        <w:rPr>
          <w:rFonts w:ascii="Arial" w:hAnsi="Arial" w:cs="Arial"/>
          <w:b/>
        </w:rPr>
      </w:pPr>
    </w:p>
    <w:p w:rsidR="00405C66" w:rsidRPr="002F595B" w:rsidRDefault="00405C66" w:rsidP="00405C66">
      <w:pPr>
        <w:tabs>
          <w:tab w:val="left" w:pos="360"/>
          <w:tab w:val="left" w:pos="540"/>
          <w:tab w:val="left" w:pos="720"/>
          <w:tab w:val="left" w:pos="1080"/>
          <w:tab w:val="left" w:pos="6120"/>
        </w:tabs>
        <w:jc w:val="both"/>
        <w:rPr>
          <w:rFonts w:ascii="Verdana" w:hAnsi="Verdana"/>
          <w:b/>
        </w:rPr>
      </w:pPr>
      <w:r w:rsidRPr="001E6331">
        <w:rPr>
          <w:rFonts w:ascii="Arial" w:hAnsi="Arial" w:cs="Arial"/>
          <w:b/>
        </w:rPr>
        <w:t>Date:</w:t>
      </w:r>
      <w:r w:rsidRPr="001E6331">
        <w:rPr>
          <w:rFonts w:ascii="Arial" w:hAnsi="Arial" w:cs="Arial"/>
          <w:b/>
        </w:rPr>
        <w:tab/>
      </w:r>
      <w:r w:rsidRPr="001E6331">
        <w:rPr>
          <w:rFonts w:ascii="Arial" w:hAnsi="Arial" w:cs="Arial"/>
          <w:b/>
        </w:rPr>
        <w:tab/>
      </w:r>
      <w:r>
        <w:rPr>
          <w:rFonts w:ascii="Verdana" w:hAnsi="Verdana"/>
          <w:b/>
        </w:rPr>
        <w:tab/>
      </w:r>
      <w:r>
        <w:rPr>
          <w:rFonts w:ascii="Verdana" w:hAnsi="Verdana"/>
          <w:b/>
        </w:rPr>
        <w:tab/>
        <w:t>Mohammed Hafeez</w:t>
      </w:r>
    </w:p>
    <w:sectPr w:rsidR="00405C66" w:rsidRPr="002F595B" w:rsidSect="004F3C4B">
      <w:footnotePr>
        <w:pos w:val="beneathText"/>
      </w:footnotePr>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691" w:rsidRDefault="00A63691" w:rsidP="008224AF">
      <w:r>
        <w:separator/>
      </w:r>
    </w:p>
  </w:endnote>
  <w:endnote w:type="continuationSeparator" w:id="0">
    <w:p w:rsidR="00A63691" w:rsidRDefault="00A63691" w:rsidP="00822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691" w:rsidRDefault="00A63691" w:rsidP="008224AF">
      <w:r>
        <w:separator/>
      </w:r>
    </w:p>
  </w:footnote>
  <w:footnote w:type="continuationSeparator" w:id="0">
    <w:p w:rsidR="00A63691" w:rsidRDefault="00A63691" w:rsidP="008224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95B82D54"/>
    <w:lvl w:ilvl="0">
      <w:numFmt w:val="decimal"/>
      <w:lvlText w:val="*"/>
      <w:lvlJc w:val="left"/>
      <w:rPr>
        <w:rFonts w:cs="Times New Roman"/>
      </w:rPr>
    </w:lvl>
  </w:abstractNum>
  <w:abstractNum w:abstractNumId="1" w15:restartNumberingAfterBreak="0">
    <w:nsid w:val="00000002"/>
    <w:multiLevelType w:val="singleLevel"/>
    <w:tmpl w:val="00000002"/>
    <w:name w:val="WW8Num4"/>
    <w:lvl w:ilvl="0">
      <w:start w:val="1"/>
      <w:numFmt w:val="bullet"/>
      <w:lvlText w:val=""/>
      <w:lvlJc w:val="left"/>
      <w:pPr>
        <w:tabs>
          <w:tab w:val="num" w:pos="720"/>
        </w:tabs>
        <w:ind w:left="720" w:hanging="360"/>
      </w:pPr>
      <w:rPr>
        <w:rFonts w:ascii="Symbol" w:hAnsi="Symbol"/>
        <w:color w:val="auto"/>
      </w:rPr>
    </w:lvl>
  </w:abstractNum>
  <w:abstractNum w:abstractNumId="2" w15:restartNumberingAfterBreak="0">
    <w:nsid w:val="00000003"/>
    <w:multiLevelType w:val="singleLevel"/>
    <w:tmpl w:val="00000003"/>
    <w:lvl w:ilvl="0">
      <w:start w:val="1"/>
      <w:numFmt w:val="bullet"/>
      <w:lvlText w:val=""/>
      <w:lvlJc w:val="left"/>
      <w:pPr>
        <w:ind w:left="720" w:hanging="360"/>
      </w:pPr>
      <w:rPr>
        <w:rFonts w:ascii="Symbol" w:hAnsi="Symbol"/>
        <w:color w:val="auto"/>
      </w:rPr>
    </w:lvl>
  </w:abstractNum>
  <w:abstractNum w:abstractNumId="3" w15:restartNumberingAfterBreak="0">
    <w:nsid w:val="00000004"/>
    <w:multiLevelType w:val="singleLevel"/>
    <w:tmpl w:val="00000004"/>
    <w:name w:val="WW8Num11"/>
    <w:lvl w:ilvl="0">
      <w:start w:val="1"/>
      <w:numFmt w:val="bullet"/>
      <w:lvlText w:val=""/>
      <w:lvlJc w:val="left"/>
      <w:pPr>
        <w:tabs>
          <w:tab w:val="num" w:pos="720"/>
        </w:tabs>
        <w:ind w:left="720" w:hanging="360"/>
      </w:pPr>
      <w:rPr>
        <w:rFonts w:ascii="Symbol" w:hAnsi="Symbol"/>
        <w:color w:val="auto"/>
      </w:rPr>
    </w:lvl>
  </w:abstractNum>
  <w:abstractNum w:abstractNumId="4" w15:restartNumberingAfterBreak="0">
    <w:nsid w:val="018B58B4"/>
    <w:multiLevelType w:val="hybridMultilevel"/>
    <w:tmpl w:val="961AF95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 w15:restartNumberingAfterBreak="0">
    <w:nsid w:val="055C434E"/>
    <w:multiLevelType w:val="hybridMultilevel"/>
    <w:tmpl w:val="7DD86D28"/>
    <w:lvl w:ilvl="0" w:tplc="00000003">
      <w:start w:val="1"/>
      <w:numFmt w:val="bullet"/>
      <w:lvlText w:val=""/>
      <w:lvlJc w:val="left"/>
      <w:pPr>
        <w:ind w:left="720" w:hanging="360"/>
      </w:pPr>
      <w:rPr>
        <w:rFonts w:ascii="Symbol" w:hAnsi="Symbol"/>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2F4D5E"/>
    <w:multiLevelType w:val="hybridMultilevel"/>
    <w:tmpl w:val="F886D294"/>
    <w:lvl w:ilvl="0" w:tplc="00000003">
      <w:start w:val="1"/>
      <w:numFmt w:val="bullet"/>
      <w:lvlText w:val=""/>
      <w:lvlJc w:val="left"/>
      <w:pPr>
        <w:ind w:left="720" w:hanging="360"/>
      </w:pPr>
      <w:rPr>
        <w:rFonts w:ascii="Symbol" w:hAnsi="Symbol"/>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BC4222"/>
    <w:multiLevelType w:val="hybridMultilevel"/>
    <w:tmpl w:val="B5EA4132"/>
    <w:lvl w:ilvl="0" w:tplc="00000004">
      <w:start w:val="1"/>
      <w:numFmt w:val="bullet"/>
      <w:lvlText w:val=""/>
      <w:lvlJc w:val="left"/>
      <w:pPr>
        <w:ind w:left="720" w:hanging="360"/>
      </w:pPr>
      <w:rPr>
        <w:rFonts w:ascii="Symbol" w:hAnsi="Symbol"/>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F040AF"/>
    <w:multiLevelType w:val="hybridMultilevel"/>
    <w:tmpl w:val="80385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93899"/>
    <w:multiLevelType w:val="hybridMultilevel"/>
    <w:tmpl w:val="6C1E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B049A"/>
    <w:multiLevelType w:val="hybridMultilevel"/>
    <w:tmpl w:val="EC867198"/>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2C0B63"/>
    <w:multiLevelType w:val="hybridMultilevel"/>
    <w:tmpl w:val="61F0B5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4E1B47"/>
    <w:multiLevelType w:val="hybridMultilevel"/>
    <w:tmpl w:val="53FC41F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476A695A"/>
    <w:multiLevelType w:val="hybridMultilevel"/>
    <w:tmpl w:val="C9FC6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A147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FF06060"/>
    <w:multiLevelType w:val="hybridMultilevel"/>
    <w:tmpl w:val="00086FE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946905"/>
    <w:multiLevelType w:val="hybridMultilevel"/>
    <w:tmpl w:val="8242C64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DEA0450"/>
    <w:multiLevelType w:val="hybridMultilevel"/>
    <w:tmpl w:val="B6D2078E"/>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3F3634"/>
    <w:multiLevelType w:val="hybridMultilevel"/>
    <w:tmpl w:val="501EEE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F3F65DA"/>
    <w:multiLevelType w:val="hybridMultilevel"/>
    <w:tmpl w:val="437E9AC4"/>
    <w:lvl w:ilvl="0" w:tplc="AD8EA338">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3"/>
  </w:num>
  <w:num w:numId="4">
    <w:abstractNumId w:val="17"/>
  </w:num>
  <w:num w:numId="5">
    <w:abstractNumId w:val="7"/>
  </w:num>
  <w:num w:numId="6">
    <w:abstractNumId w:val="10"/>
  </w:num>
  <w:num w:numId="7">
    <w:abstractNumId w:val="4"/>
  </w:num>
  <w:num w:numId="8">
    <w:abstractNumId w:val="13"/>
  </w:num>
  <w:num w:numId="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8"/>
  </w:num>
  <w:num w:numId="13">
    <w:abstractNumId w:val="15"/>
  </w:num>
  <w:num w:numId="14">
    <w:abstractNumId w:val="18"/>
  </w:num>
  <w:num w:numId="15">
    <w:abstractNumId w:val="0"/>
    <w:lvlOverride w:ilvl="0">
      <w:lvl w:ilvl="0">
        <w:numFmt w:val="bullet"/>
        <w:lvlText w:val=""/>
        <w:legacy w:legacy="1" w:legacySpace="0" w:legacyIndent="360"/>
        <w:lvlJc w:val="left"/>
        <w:rPr>
          <w:rFonts w:ascii="Symbol" w:hAnsi="Symbol" w:hint="default"/>
        </w:rPr>
      </w:lvl>
    </w:lvlOverride>
  </w:num>
  <w:num w:numId="16">
    <w:abstractNumId w:val="6"/>
  </w:num>
  <w:num w:numId="17">
    <w:abstractNumId w:val="19"/>
  </w:num>
  <w:num w:numId="18">
    <w:abstractNumId w:val="5"/>
  </w:num>
  <w:num w:numId="19">
    <w:abstractNumId w:val="1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4AF"/>
    <w:rsid w:val="000001F4"/>
    <w:rsid w:val="0000140E"/>
    <w:rsid w:val="0000506A"/>
    <w:rsid w:val="00005959"/>
    <w:rsid w:val="00011195"/>
    <w:rsid w:val="000136AE"/>
    <w:rsid w:val="00015788"/>
    <w:rsid w:val="00041413"/>
    <w:rsid w:val="0004316C"/>
    <w:rsid w:val="000438C6"/>
    <w:rsid w:val="00050021"/>
    <w:rsid w:val="00060BF7"/>
    <w:rsid w:val="0006138D"/>
    <w:rsid w:val="000655A5"/>
    <w:rsid w:val="00085CE9"/>
    <w:rsid w:val="00087D9B"/>
    <w:rsid w:val="000B13F8"/>
    <w:rsid w:val="000C59A4"/>
    <w:rsid w:val="000C7699"/>
    <w:rsid w:val="000D183E"/>
    <w:rsid w:val="000D3A14"/>
    <w:rsid w:val="000D5216"/>
    <w:rsid w:val="000D5D7B"/>
    <w:rsid w:val="000D79B9"/>
    <w:rsid w:val="000E7CA3"/>
    <w:rsid w:val="000F23A4"/>
    <w:rsid w:val="00104CD4"/>
    <w:rsid w:val="00110141"/>
    <w:rsid w:val="001112EC"/>
    <w:rsid w:val="00116897"/>
    <w:rsid w:val="00121205"/>
    <w:rsid w:val="00122F5F"/>
    <w:rsid w:val="0012363C"/>
    <w:rsid w:val="00125679"/>
    <w:rsid w:val="00127DB4"/>
    <w:rsid w:val="00135B0F"/>
    <w:rsid w:val="0013763E"/>
    <w:rsid w:val="00140FA0"/>
    <w:rsid w:val="00143047"/>
    <w:rsid w:val="001444B9"/>
    <w:rsid w:val="00147477"/>
    <w:rsid w:val="001477CC"/>
    <w:rsid w:val="00147E3C"/>
    <w:rsid w:val="00152DDC"/>
    <w:rsid w:val="001625C1"/>
    <w:rsid w:val="001774C8"/>
    <w:rsid w:val="001779EC"/>
    <w:rsid w:val="00177D54"/>
    <w:rsid w:val="00181941"/>
    <w:rsid w:val="00186666"/>
    <w:rsid w:val="001919EF"/>
    <w:rsid w:val="00197FFE"/>
    <w:rsid w:val="001B354C"/>
    <w:rsid w:val="001B4614"/>
    <w:rsid w:val="001B4745"/>
    <w:rsid w:val="001B551F"/>
    <w:rsid w:val="001B6C26"/>
    <w:rsid w:val="001D1EA8"/>
    <w:rsid w:val="001D505B"/>
    <w:rsid w:val="001E6331"/>
    <w:rsid w:val="001F4C14"/>
    <w:rsid w:val="00203C58"/>
    <w:rsid w:val="00206ACC"/>
    <w:rsid w:val="00206B00"/>
    <w:rsid w:val="0021285E"/>
    <w:rsid w:val="00213EDB"/>
    <w:rsid w:val="00215ECD"/>
    <w:rsid w:val="00235A4D"/>
    <w:rsid w:val="00247F93"/>
    <w:rsid w:val="00257DDC"/>
    <w:rsid w:val="002607ED"/>
    <w:rsid w:val="00263C0D"/>
    <w:rsid w:val="00264882"/>
    <w:rsid w:val="002761B5"/>
    <w:rsid w:val="00280BEB"/>
    <w:rsid w:val="00284AF2"/>
    <w:rsid w:val="00285FFC"/>
    <w:rsid w:val="00294373"/>
    <w:rsid w:val="00295FC3"/>
    <w:rsid w:val="0029779C"/>
    <w:rsid w:val="002A5BB9"/>
    <w:rsid w:val="002E11DD"/>
    <w:rsid w:val="002E17AD"/>
    <w:rsid w:val="00327568"/>
    <w:rsid w:val="003338DA"/>
    <w:rsid w:val="0033452B"/>
    <w:rsid w:val="00334892"/>
    <w:rsid w:val="003350E0"/>
    <w:rsid w:val="003412AB"/>
    <w:rsid w:val="00341662"/>
    <w:rsid w:val="00346E91"/>
    <w:rsid w:val="00357BCD"/>
    <w:rsid w:val="00364318"/>
    <w:rsid w:val="003659B8"/>
    <w:rsid w:val="003662D3"/>
    <w:rsid w:val="003B1F67"/>
    <w:rsid w:val="003B2019"/>
    <w:rsid w:val="003C0178"/>
    <w:rsid w:val="003C60D3"/>
    <w:rsid w:val="003C7E1F"/>
    <w:rsid w:val="003E1911"/>
    <w:rsid w:val="003E4847"/>
    <w:rsid w:val="003F3794"/>
    <w:rsid w:val="003F501F"/>
    <w:rsid w:val="00405C66"/>
    <w:rsid w:val="00416A29"/>
    <w:rsid w:val="00435CE4"/>
    <w:rsid w:val="00443066"/>
    <w:rsid w:val="00443599"/>
    <w:rsid w:val="0044700A"/>
    <w:rsid w:val="00463CCA"/>
    <w:rsid w:val="00475953"/>
    <w:rsid w:val="004779DB"/>
    <w:rsid w:val="00484171"/>
    <w:rsid w:val="00485D09"/>
    <w:rsid w:val="00492211"/>
    <w:rsid w:val="004923DA"/>
    <w:rsid w:val="004944D2"/>
    <w:rsid w:val="004A30D9"/>
    <w:rsid w:val="004A4CEB"/>
    <w:rsid w:val="004B51D1"/>
    <w:rsid w:val="004B59F3"/>
    <w:rsid w:val="004C6DCE"/>
    <w:rsid w:val="004F2E14"/>
    <w:rsid w:val="004F3C4B"/>
    <w:rsid w:val="00504ADE"/>
    <w:rsid w:val="005232E8"/>
    <w:rsid w:val="005236F4"/>
    <w:rsid w:val="00527A60"/>
    <w:rsid w:val="00534F86"/>
    <w:rsid w:val="005470A2"/>
    <w:rsid w:val="00555C8F"/>
    <w:rsid w:val="005563B3"/>
    <w:rsid w:val="00562CBC"/>
    <w:rsid w:val="005970B8"/>
    <w:rsid w:val="00597E7F"/>
    <w:rsid w:val="005A7307"/>
    <w:rsid w:val="005C64A0"/>
    <w:rsid w:val="005D393E"/>
    <w:rsid w:val="005D3D66"/>
    <w:rsid w:val="005D44B3"/>
    <w:rsid w:val="005E1D56"/>
    <w:rsid w:val="005E5D4F"/>
    <w:rsid w:val="005F3F3A"/>
    <w:rsid w:val="00604901"/>
    <w:rsid w:val="006103B4"/>
    <w:rsid w:val="00616D45"/>
    <w:rsid w:val="00620B88"/>
    <w:rsid w:val="00621317"/>
    <w:rsid w:val="00626E6F"/>
    <w:rsid w:val="006372A6"/>
    <w:rsid w:val="00643BB0"/>
    <w:rsid w:val="00656712"/>
    <w:rsid w:val="00660D20"/>
    <w:rsid w:val="006718C7"/>
    <w:rsid w:val="006A1FFB"/>
    <w:rsid w:val="006A7B73"/>
    <w:rsid w:val="006B4BD7"/>
    <w:rsid w:val="006C5A6C"/>
    <w:rsid w:val="006E6628"/>
    <w:rsid w:val="006F2C25"/>
    <w:rsid w:val="006F32E3"/>
    <w:rsid w:val="006F4779"/>
    <w:rsid w:val="006F7104"/>
    <w:rsid w:val="007048DC"/>
    <w:rsid w:val="00712150"/>
    <w:rsid w:val="00716730"/>
    <w:rsid w:val="007247DD"/>
    <w:rsid w:val="00725589"/>
    <w:rsid w:val="00744831"/>
    <w:rsid w:val="007600E0"/>
    <w:rsid w:val="00760844"/>
    <w:rsid w:val="0076267B"/>
    <w:rsid w:val="007675D6"/>
    <w:rsid w:val="007755BD"/>
    <w:rsid w:val="00780E7B"/>
    <w:rsid w:val="00793658"/>
    <w:rsid w:val="0079715B"/>
    <w:rsid w:val="007A2A3B"/>
    <w:rsid w:val="007A6CBA"/>
    <w:rsid w:val="007B3A52"/>
    <w:rsid w:val="007B4658"/>
    <w:rsid w:val="007B632C"/>
    <w:rsid w:val="007D1465"/>
    <w:rsid w:val="007E71E6"/>
    <w:rsid w:val="007F1F7B"/>
    <w:rsid w:val="008040DF"/>
    <w:rsid w:val="00805B0E"/>
    <w:rsid w:val="008224AF"/>
    <w:rsid w:val="00822543"/>
    <w:rsid w:val="00823DDA"/>
    <w:rsid w:val="008255C3"/>
    <w:rsid w:val="00831758"/>
    <w:rsid w:val="00840177"/>
    <w:rsid w:val="0084030D"/>
    <w:rsid w:val="008404BB"/>
    <w:rsid w:val="00852C60"/>
    <w:rsid w:val="00861C52"/>
    <w:rsid w:val="008648D2"/>
    <w:rsid w:val="008668CC"/>
    <w:rsid w:val="00874DAC"/>
    <w:rsid w:val="00884065"/>
    <w:rsid w:val="008956E0"/>
    <w:rsid w:val="008C4076"/>
    <w:rsid w:val="008D6775"/>
    <w:rsid w:val="008E73E0"/>
    <w:rsid w:val="008F2384"/>
    <w:rsid w:val="008F4674"/>
    <w:rsid w:val="00901FF8"/>
    <w:rsid w:val="00910D97"/>
    <w:rsid w:val="009124F7"/>
    <w:rsid w:val="0091397A"/>
    <w:rsid w:val="00915008"/>
    <w:rsid w:val="00923DF0"/>
    <w:rsid w:val="009354B4"/>
    <w:rsid w:val="0093717A"/>
    <w:rsid w:val="0094119E"/>
    <w:rsid w:val="009430EA"/>
    <w:rsid w:val="00946953"/>
    <w:rsid w:val="00951744"/>
    <w:rsid w:val="00962184"/>
    <w:rsid w:val="00971AE6"/>
    <w:rsid w:val="009806ED"/>
    <w:rsid w:val="00982505"/>
    <w:rsid w:val="009A50D1"/>
    <w:rsid w:val="009B1D53"/>
    <w:rsid w:val="009B2D53"/>
    <w:rsid w:val="009C487A"/>
    <w:rsid w:val="009C7A94"/>
    <w:rsid w:val="009D0FBD"/>
    <w:rsid w:val="009E363D"/>
    <w:rsid w:val="009E44C2"/>
    <w:rsid w:val="009F51FF"/>
    <w:rsid w:val="00A068C6"/>
    <w:rsid w:val="00A117CD"/>
    <w:rsid w:val="00A171FF"/>
    <w:rsid w:val="00A22F29"/>
    <w:rsid w:val="00A32CE7"/>
    <w:rsid w:val="00A3465E"/>
    <w:rsid w:val="00A37838"/>
    <w:rsid w:val="00A434E2"/>
    <w:rsid w:val="00A54194"/>
    <w:rsid w:val="00A63691"/>
    <w:rsid w:val="00A72C67"/>
    <w:rsid w:val="00A7503F"/>
    <w:rsid w:val="00A866D2"/>
    <w:rsid w:val="00A94E25"/>
    <w:rsid w:val="00AA21B6"/>
    <w:rsid w:val="00AA2E08"/>
    <w:rsid w:val="00AB53FB"/>
    <w:rsid w:val="00AB5D88"/>
    <w:rsid w:val="00AC1AC1"/>
    <w:rsid w:val="00AD7FF3"/>
    <w:rsid w:val="00AE7D11"/>
    <w:rsid w:val="00B01428"/>
    <w:rsid w:val="00B06D33"/>
    <w:rsid w:val="00B07B86"/>
    <w:rsid w:val="00B10E0B"/>
    <w:rsid w:val="00B118CC"/>
    <w:rsid w:val="00B12FCD"/>
    <w:rsid w:val="00B15112"/>
    <w:rsid w:val="00B20E8D"/>
    <w:rsid w:val="00B3241C"/>
    <w:rsid w:val="00B3495C"/>
    <w:rsid w:val="00B41231"/>
    <w:rsid w:val="00B47EBB"/>
    <w:rsid w:val="00B51BB2"/>
    <w:rsid w:val="00B6149F"/>
    <w:rsid w:val="00B64509"/>
    <w:rsid w:val="00B77EA0"/>
    <w:rsid w:val="00B95F9D"/>
    <w:rsid w:val="00BA2497"/>
    <w:rsid w:val="00BA4EF1"/>
    <w:rsid w:val="00BA79CD"/>
    <w:rsid w:val="00BB46E5"/>
    <w:rsid w:val="00BB5418"/>
    <w:rsid w:val="00BD3480"/>
    <w:rsid w:val="00BE6D62"/>
    <w:rsid w:val="00BF5D1A"/>
    <w:rsid w:val="00C00F0A"/>
    <w:rsid w:val="00C024C8"/>
    <w:rsid w:val="00C10734"/>
    <w:rsid w:val="00C17F28"/>
    <w:rsid w:val="00C20B3C"/>
    <w:rsid w:val="00C26B77"/>
    <w:rsid w:val="00C33A0C"/>
    <w:rsid w:val="00C35A8D"/>
    <w:rsid w:val="00C51951"/>
    <w:rsid w:val="00C51EC1"/>
    <w:rsid w:val="00C564C6"/>
    <w:rsid w:val="00C57A46"/>
    <w:rsid w:val="00C57F2E"/>
    <w:rsid w:val="00C638AE"/>
    <w:rsid w:val="00C72280"/>
    <w:rsid w:val="00C74516"/>
    <w:rsid w:val="00C84AB5"/>
    <w:rsid w:val="00C9174E"/>
    <w:rsid w:val="00C95F17"/>
    <w:rsid w:val="00CA2571"/>
    <w:rsid w:val="00CA4F6E"/>
    <w:rsid w:val="00CA7228"/>
    <w:rsid w:val="00CC21C8"/>
    <w:rsid w:val="00CC36BB"/>
    <w:rsid w:val="00CD6B58"/>
    <w:rsid w:val="00CD7AD5"/>
    <w:rsid w:val="00CE0AF5"/>
    <w:rsid w:val="00CF2DFA"/>
    <w:rsid w:val="00CF4E2B"/>
    <w:rsid w:val="00D04655"/>
    <w:rsid w:val="00D12276"/>
    <w:rsid w:val="00D30A23"/>
    <w:rsid w:val="00D4293D"/>
    <w:rsid w:val="00D46364"/>
    <w:rsid w:val="00D47753"/>
    <w:rsid w:val="00D77313"/>
    <w:rsid w:val="00D855D5"/>
    <w:rsid w:val="00D85BDF"/>
    <w:rsid w:val="00D90BB6"/>
    <w:rsid w:val="00DA35DA"/>
    <w:rsid w:val="00DA70FA"/>
    <w:rsid w:val="00DB3D94"/>
    <w:rsid w:val="00DB766A"/>
    <w:rsid w:val="00DC261B"/>
    <w:rsid w:val="00DC7536"/>
    <w:rsid w:val="00DE35A0"/>
    <w:rsid w:val="00DE54FF"/>
    <w:rsid w:val="00E0391E"/>
    <w:rsid w:val="00E07798"/>
    <w:rsid w:val="00E14261"/>
    <w:rsid w:val="00E30FF2"/>
    <w:rsid w:val="00E31BBE"/>
    <w:rsid w:val="00E35462"/>
    <w:rsid w:val="00E52E34"/>
    <w:rsid w:val="00E86AFD"/>
    <w:rsid w:val="00E976E3"/>
    <w:rsid w:val="00EA2A25"/>
    <w:rsid w:val="00EA2B25"/>
    <w:rsid w:val="00EA3938"/>
    <w:rsid w:val="00EA6E60"/>
    <w:rsid w:val="00EB6CF4"/>
    <w:rsid w:val="00ED3F3A"/>
    <w:rsid w:val="00ED7DEB"/>
    <w:rsid w:val="00ED7E3D"/>
    <w:rsid w:val="00EE3D44"/>
    <w:rsid w:val="00EE4806"/>
    <w:rsid w:val="00EE73B8"/>
    <w:rsid w:val="00EF1ACC"/>
    <w:rsid w:val="00EF1EFC"/>
    <w:rsid w:val="00EF3D84"/>
    <w:rsid w:val="00EF3DF4"/>
    <w:rsid w:val="00F137A8"/>
    <w:rsid w:val="00F30CB1"/>
    <w:rsid w:val="00F327A2"/>
    <w:rsid w:val="00F34977"/>
    <w:rsid w:val="00F35EA5"/>
    <w:rsid w:val="00F36BC4"/>
    <w:rsid w:val="00F402F1"/>
    <w:rsid w:val="00F435E9"/>
    <w:rsid w:val="00F446D8"/>
    <w:rsid w:val="00F66024"/>
    <w:rsid w:val="00F7111B"/>
    <w:rsid w:val="00F81934"/>
    <w:rsid w:val="00F84CA7"/>
    <w:rsid w:val="00F95AF3"/>
    <w:rsid w:val="00F95FF1"/>
    <w:rsid w:val="00FA0D6F"/>
    <w:rsid w:val="00FB38EA"/>
    <w:rsid w:val="00FC050E"/>
    <w:rsid w:val="00FC5EFF"/>
    <w:rsid w:val="00FE7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662E0063-0028-4E84-97F3-EE6A8505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24AF"/>
    <w:pPr>
      <w:widowControl w:val="0"/>
      <w:suppressAutoHyphens/>
      <w:overflowPunct w:val="0"/>
      <w:autoSpaceDE w:val="0"/>
      <w:textAlignment w:val="baseline"/>
    </w:pPr>
    <w:rPr>
      <w:rFonts w:ascii="Times New Roman" w:eastAsia="Times New Roman" w:hAnsi="Times New Roman"/>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99"/>
    <w:qFormat/>
    <w:rsid w:val="008224AF"/>
    <w:rPr>
      <w:rFonts w:cs="Times New Roman"/>
      <w:b/>
      <w:bCs/>
    </w:rPr>
  </w:style>
  <w:style w:type="character" w:customStyle="1" w:styleId="BodyText3Char">
    <w:name w:val="Body Text 3 Char"/>
    <w:basedOn w:val="DefaultParagraphFont"/>
    <w:uiPriority w:val="99"/>
    <w:rsid w:val="008224AF"/>
    <w:rPr>
      <w:rFonts w:ascii="Garamond" w:hAnsi="Garamond" w:cs="Arial"/>
      <w:color w:val="000000"/>
      <w:sz w:val="22"/>
      <w:szCs w:val="22"/>
      <w:lang w:val="en-US" w:eastAsia="ar-SA" w:bidi="ar-SA"/>
    </w:rPr>
  </w:style>
  <w:style w:type="paragraph" w:styleId="BodyText">
    <w:name w:val="Body Text"/>
    <w:basedOn w:val="Normal"/>
    <w:link w:val="BodyTextChar"/>
    <w:uiPriority w:val="99"/>
    <w:semiHidden/>
    <w:rsid w:val="008224AF"/>
    <w:pPr>
      <w:overflowPunct/>
      <w:autoSpaceDE/>
      <w:jc w:val="both"/>
      <w:textAlignment w:val="auto"/>
    </w:pPr>
    <w:rPr>
      <w:rFonts w:ascii="Verdana" w:hAnsi="Verdana"/>
    </w:rPr>
  </w:style>
  <w:style w:type="character" w:customStyle="1" w:styleId="BodyTextChar">
    <w:name w:val="Body Text Char"/>
    <w:basedOn w:val="DefaultParagraphFont"/>
    <w:link w:val="BodyText"/>
    <w:uiPriority w:val="99"/>
    <w:semiHidden/>
    <w:locked/>
    <w:rsid w:val="008224AF"/>
    <w:rPr>
      <w:rFonts w:ascii="Verdana" w:hAnsi="Verdana" w:cs="Times New Roman"/>
      <w:sz w:val="20"/>
      <w:szCs w:val="20"/>
      <w:lang w:eastAsia="ar-SA" w:bidi="ar-SA"/>
    </w:rPr>
  </w:style>
  <w:style w:type="paragraph" w:styleId="Title">
    <w:name w:val="Title"/>
    <w:basedOn w:val="Normal"/>
    <w:next w:val="Subtitle"/>
    <w:link w:val="TitleChar"/>
    <w:uiPriority w:val="99"/>
    <w:qFormat/>
    <w:rsid w:val="008224AF"/>
    <w:pPr>
      <w:overflowPunct/>
      <w:jc w:val="center"/>
      <w:textAlignment w:val="auto"/>
    </w:pPr>
    <w:rPr>
      <w:rFonts w:ascii="Book Antiqua" w:hAnsi="Book Antiqua"/>
      <w:b/>
      <w:sz w:val="32"/>
    </w:rPr>
  </w:style>
  <w:style w:type="character" w:customStyle="1" w:styleId="TitleChar">
    <w:name w:val="Title Char"/>
    <w:basedOn w:val="DefaultParagraphFont"/>
    <w:link w:val="Title"/>
    <w:uiPriority w:val="99"/>
    <w:locked/>
    <w:rsid w:val="008224AF"/>
    <w:rPr>
      <w:rFonts w:ascii="Book Antiqua" w:hAnsi="Book Antiqua" w:cs="Times New Roman"/>
      <w:b/>
      <w:sz w:val="20"/>
      <w:szCs w:val="20"/>
      <w:lang w:eastAsia="ar-SA" w:bidi="ar-SA"/>
    </w:rPr>
  </w:style>
  <w:style w:type="paragraph" w:customStyle="1" w:styleId="WW-HTMLPreformatted">
    <w:name w:val="WW-HTML Preformatted"/>
    <w:basedOn w:val="Normal"/>
    <w:uiPriority w:val="99"/>
    <w:rsid w:val="00822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extAlignment w:val="auto"/>
    </w:pPr>
  </w:style>
  <w:style w:type="paragraph" w:styleId="BodyText2">
    <w:name w:val="Body Text 2"/>
    <w:basedOn w:val="Normal"/>
    <w:link w:val="BodyText2Char"/>
    <w:uiPriority w:val="99"/>
    <w:rsid w:val="008224AF"/>
    <w:pPr>
      <w:overflowPunct/>
      <w:autoSpaceDE/>
      <w:spacing w:line="360" w:lineRule="auto"/>
      <w:textAlignment w:val="auto"/>
    </w:pPr>
    <w:rPr>
      <w:rFonts w:ascii="Garamond" w:hAnsi="Garamond" w:cs="Arial"/>
      <w:color w:val="000000"/>
      <w:sz w:val="22"/>
      <w:szCs w:val="22"/>
    </w:rPr>
  </w:style>
  <w:style w:type="character" w:customStyle="1" w:styleId="BodyText2Char">
    <w:name w:val="Body Text 2 Char"/>
    <w:basedOn w:val="DefaultParagraphFont"/>
    <w:link w:val="BodyText2"/>
    <w:uiPriority w:val="99"/>
    <w:locked/>
    <w:rsid w:val="008224AF"/>
    <w:rPr>
      <w:rFonts w:ascii="Garamond" w:hAnsi="Garamond" w:cs="Arial"/>
      <w:color w:val="000000"/>
      <w:lang w:eastAsia="ar-SA" w:bidi="ar-SA"/>
    </w:rPr>
  </w:style>
  <w:style w:type="paragraph" w:styleId="BodyText3">
    <w:name w:val="Body Text 3"/>
    <w:basedOn w:val="Normal"/>
    <w:link w:val="BodyText3Char1"/>
    <w:uiPriority w:val="99"/>
    <w:rsid w:val="008224AF"/>
    <w:pPr>
      <w:overflowPunct/>
      <w:jc w:val="both"/>
      <w:textAlignment w:val="auto"/>
    </w:pPr>
    <w:rPr>
      <w:rFonts w:ascii="Garamond" w:hAnsi="Garamond" w:cs="Arial"/>
      <w:color w:val="000000"/>
      <w:sz w:val="22"/>
      <w:szCs w:val="22"/>
    </w:rPr>
  </w:style>
  <w:style w:type="character" w:customStyle="1" w:styleId="BodyText3Char1">
    <w:name w:val="Body Text 3 Char1"/>
    <w:basedOn w:val="DefaultParagraphFont"/>
    <w:link w:val="BodyText3"/>
    <w:uiPriority w:val="99"/>
    <w:locked/>
    <w:rsid w:val="008224AF"/>
    <w:rPr>
      <w:rFonts w:ascii="Garamond" w:hAnsi="Garamond" w:cs="Arial"/>
      <w:color w:val="000000"/>
      <w:lang w:eastAsia="ar-SA" w:bidi="ar-SA"/>
    </w:rPr>
  </w:style>
  <w:style w:type="paragraph" w:styleId="Header">
    <w:name w:val="header"/>
    <w:basedOn w:val="Normal"/>
    <w:link w:val="HeaderChar"/>
    <w:uiPriority w:val="99"/>
    <w:semiHidden/>
    <w:rsid w:val="008224AF"/>
    <w:pPr>
      <w:tabs>
        <w:tab w:val="center" w:pos="4680"/>
        <w:tab w:val="right" w:pos="9360"/>
      </w:tabs>
    </w:pPr>
  </w:style>
  <w:style w:type="character" w:customStyle="1" w:styleId="HeaderChar">
    <w:name w:val="Header Char"/>
    <w:basedOn w:val="DefaultParagraphFont"/>
    <w:link w:val="Header"/>
    <w:uiPriority w:val="99"/>
    <w:semiHidden/>
    <w:locked/>
    <w:rsid w:val="008224AF"/>
    <w:rPr>
      <w:rFonts w:ascii="Times New Roman" w:hAnsi="Times New Roman" w:cs="Times New Roman"/>
      <w:sz w:val="20"/>
      <w:szCs w:val="20"/>
      <w:lang w:eastAsia="ar-SA" w:bidi="ar-SA"/>
    </w:rPr>
  </w:style>
  <w:style w:type="paragraph" w:styleId="Subtitle">
    <w:name w:val="Subtitle"/>
    <w:basedOn w:val="Normal"/>
    <w:next w:val="Normal"/>
    <w:link w:val="SubtitleChar"/>
    <w:uiPriority w:val="99"/>
    <w:qFormat/>
    <w:rsid w:val="008224AF"/>
    <w:pPr>
      <w:numPr>
        <w:ilvl w:val="1"/>
      </w:numPr>
    </w:pPr>
    <w:rPr>
      <w:rFonts w:ascii="Cambria" w:hAnsi="Cambria"/>
      <w:i/>
      <w:iCs/>
      <w:color w:val="4F81BD"/>
      <w:spacing w:val="15"/>
      <w:sz w:val="24"/>
      <w:szCs w:val="24"/>
    </w:rPr>
  </w:style>
  <w:style w:type="character" w:customStyle="1" w:styleId="SubtitleChar">
    <w:name w:val="Subtitle Char"/>
    <w:basedOn w:val="DefaultParagraphFont"/>
    <w:link w:val="Subtitle"/>
    <w:uiPriority w:val="99"/>
    <w:locked/>
    <w:rsid w:val="008224AF"/>
    <w:rPr>
      <w:rFonts w:ascii="Cambria" w:hAnsi="Cambria" w:cs="Times New Roman"/>
      <w:i/>
      <w:iCs/>
      <w:color w:val="4F81BD"/>
      <w:spacing w:val="15"/>
      <w:sz w:val="24"/>
      <w:szCs w:val="24"/>
      <w:lang w:eastAsia="ar-SA" w:bidi="ar-SA"/>
    </w:rPr>
  </w:style>
  <w:style w:type="paragraph" w:styleId="Footer">
    <w:name w:val="footer"/>
    <w:basedOn w:val="Normal"/>
    <w:link w:val="FooterChar"/>
    <w:uiPriority w:val="99"/>
    <w:semiHidden/>
    <w:rsid w:val="008224AF"/>
    <w:pPr>
      <w:tabs>
        <w:tab w:val="center" w:pos="4680"/>
        <w:tab w:val="right" w:pos="9360"/>
      </w:tabs>
    </w:pPr>
  </w:style>
  <w:style w:type="character" w:customStyle="1" w:styleId="FooterChar">
    <w:name w:val="Footer Char"/>
    <w:basedOn w:val="DefaultParagraphFont"/>
    <w:link w:val="Footer"/>
    <w:uiPriority w:val="99"/>
    <w:semiHidden/>
    <w:locked/>
    <w:rsid w:val="008224AF"/>
    <w:rPr>
      <w:rFonts w:ascii="Times New Roman" w:hAnsi="Times New Roman" w:cs="Times New Roman"/>
      <w:sz w:val="20"/>
      <w:szCs w:val="20"/>
      <w:lang w:eastAsia="ar-SA" w:bidi="ar-SA"/>
    </w:rPr>
  </w:style>
  <w:style w:type="character" w:styleId="Hyperlink">
    <w:name w:val="Hyperlink"/>
    <w:basedOn w:val="DefaultParagraphFont"/>
    <w:rsid w:val="00823DDA"/>
    <w:rPr>
      <w:color w:val="0000FF"/>
      <w:u w:val="single"/>
    </w:rPr>
  </w:style>
  <w:style w:type="paragraph" w:customStyle="1" w:styleId="BodyText1">
    <w:name w:val="Body Text1"/>
    <w:aliases w:val="b"/>
    <w:basedOn w:val="Normal"/>
    <w:rsid w:val="00823DDA"/>
    <w:pPr>
      <w:widowControl/>
      <w:tabs>
        <w:tab w:val="left" w:pos="216"/>
      </w:tabs>
      <w:overflowPunct/>
      <w:autoSpaceDE/>
      <w:spacing w:after="200" w:line="264" w:lineRule="exact"/>
      <w:textAlignment w:val="auto"/>
    </w:pPr>
    <w:rPr>
      <w:rFonts w:ascii="Arial" w:hAnsi="Arial"/>
      <w:color w:val="000080"/>
      <w:lang w:eastAsia="en-US"/>
    </w:rPr>
  </w:style>
  <w:style w:type="character" w:customStyle="1" w:styleId="hl">
    <w:name w:val="h_l"/>
    <w:basedOn w:val="DefaultParagraphFont"/>
    <w:uiPriority w:val="99"/>
    <w:rsid w:val="00F327A2"/>
    <w:rPr>
      <w:rFonts w:cs="Times New Roman"/>
    </w:rPr>
  </w:style>
  <w:style w:type="paragraph" w:styleId="ListParagraph">
    <w:name w:val="List Paragraph"/>
    <w:basedOn w:val="Normal"/>
    <w:uiPriority w:val="99"/>
    <w:qFormat/>
    <w:rsid w:val="00F327A2"/>
    <w:pPr>
      <w:widowControl/>
      <w:suppressAutoHyphens w:val="0"/>
      <w:overflowPunct/>
      <w:autoSpaceDE/>
      <w:spacing w:after="200" w:line="276" w:lineRule="auto"/>
      <w:ind w:left="720"/>
      <w:contextualSpacing/>
      <w:textAlignment w:val="auto"/>
    </w:pPr>
    <w:rPr>
      <w:rFonts w:ascii="Calibri" w:hAnsi="Calibri"/>
      <w:sz w:val="22"/>
      <w:szCs w:val="22"/>
      <w:lang w:eastAsia="en-US"/>
    </w:rPr>
  </w:style>
  <w:style w:type="paragraph" w:styleId="PlainText">
    <w:name w:val="Plain Text"/>
    <w:basedOn w:val="Normal"/>
    <w:link w:val="PlainTextChar"/>
    <w:rsid w:val="00F446D8"/>
    <w:pPr>
      <w:widowControl/>
      <w:suppressAutoHyphens w:val="0"/>
      <w:overflowPunct/>
      <w:autoSpaceDE/>
      <w:textAlignment w:val="auto"/>
    </w:pPr>
    <w:rPr>
      <w:rFonts w:ascii="Courier New" w:hAnsi="Courier New" w:cs="Courier New"/>
      <w:lang w:eastAsia="en-US"/>
    </w:rPr>
  </w:style>
  <w:style w:type="character" w:customStyle="1" w:styleId="PlainTextChar">
    <w:name w:val="Plain Text Char"/>
    <w:basedOn w:val="DefaultParagraphFont"/>
    <w:link w:val="PlainText"/>
    <w:rsid w:val="00F446D8"/>
    <w:rPr>
      <w:rFonts w:ascii="Courier New" w:eastAsia="Times New Roman" w:hAnsi="Courier New" w:cs="Courier New"/>
    </w:rPr>
  </w:style>
  <w:style w:type="paragraph" w:styleId="NoSpacing">
    <w:name w:val="No Spacing"/>
    <w:uiPriority w:val="1"/>
    <w:qFormat/>
    <w:rsid w:val="009F51FF"/>
    <w:rPr>
      <w:sz w:val="22"/>
      <w:szCs w:val="22"/>
    </w:rPr>
  </w:style>
  <w:style w:type="paragraph" w:customStyle="1" w:styleId="BodyText0">
    <w:name w:val="BodyText"/>
    <w:basedOn w:val="Normal"/>
    <w:rsid w:val="00EA2B25"/>
    <w:pPr>
      <w:widowControl/>
      <w:suppressAutoHyphens w:val="0"/>
      <w:overflowPunct/>
      <w:autoSpaceDE/>
      <w:ind w:left="720"/>
      <w:jc w:val="both"/>
      <w:textAlignment w:val="auto"/>
    </w:pPr>
    <w:rPr>
      <w:rFonts w:ascii="Verdana" w:hAnsi="Verdana"/>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2A2CC9-14DC-48C1-AAF6-62759C6A2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1468</Words>
  <Characters>8372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9821</CharactersWithSpaces>
  <SharedDoc>false</SharedDoc>
  <HLinks>
    <vt:vector size="6" baseType="variant">
      <vt:variant>
        <vt:i4>5701725</vt:i4>
      </vt:variant>
      <vt:variant>
        <vt:i4>0</vt:i4>
      </vt:variant>
      <vt:variant>
        <vt:i4>0</vt:i4>
      </vt:variant>
      <vt:variant>
        <vt:i4>5</vt:i4>
      </vt:variant>
      <vt:variant>
        <vt:lpwstr>mailto:meet_hafiz@hotmail.com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Hafiz</dc:creator>
  <cp:lastModifiedBy>ADMINIBM</cp:lastModifiedBy>
  <cp:revision>17</cp:revision>
  <cp:lastPrinted>2015-01-09T10:26:00Z</cp:lastPrinted>
  <dcterms:created xsi:type="dcterms:W3CDTF">2016-06-30T15:51:00Z</dcterms:created>
  <dcterms:modified xsi:type="dcterms:W3CDTF">2016-08-22T14:48:00Z</dcterms:modified>
</cp:coreProperties>
</file>