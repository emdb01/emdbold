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64E9" w:rsidRDefault="002864E9" w:rsidP="002864E9">
      <w:pPr>
        <w:pStyle w:val="Standard"/>
        <w:jc w:val="center"/>
        <w:rPr>
          <w:b/>
          <w:sz w:val="32"/>
          <w:szCs w:val="32"/>
          <w:u w:val="single"/>
        </w:rPr>
      </w:pPr>
      <w:r w:rsidRPr="00CE17F0">
        <w:rPr>
          <w:b/>
          <w:sz w:val="32"/>
          <w:szCs w:val="32"/>
          <w:u w:val="single"/>
        </w:rPr>
        <w:t>CURRICULUM VITAE</w:t>
      </w:r>
    </w:p>
    <w:p w:rsidR="00236729" w:rsidRDefault="00236729" w:rsidP="002864E9">
      <w:pPr>
        <w:pStyle w:val="Standard"/>
        <w:jc w:val="center"/>
        <w:rPr>
          <w:b/>
          <w:sz w:val="32"/>
          <w:szCs w:val="32"/>
          <w:u w:val="single"/>
        </w:rPr>
      </w:pPr>
    </w:p>
    <w:p w:rsidR="00236729" w:rsidRDefault="00236729" w:rsidP="002864E9">
      <w:pPr>
        <w:pStyle w:val="Standard"/>
        <w:jc w:val="center"/>
        <w:rPr>
          <w:b/>
          <w:sz w:val="32"/>
          <w:szCs w:val="32"/>
          <w:u w:val="single"/>
        </w:rPr>
      </w:pPr>
    </w:p>
    <w:p w:rsidR="005109D9" w:rsidRDefault="005109D9" w:rsidP="005109D9">
      <w:pPr>
        <w:rPr>
          <w:rFonts w:ascii="Arial" w:hAnsi="Arial" w:cs="Arial"/>
          <w:b/>
          <w:sz w:val="22"/>
          <w:szCs w:val="22"/>
        </w:rPr>
      </w:pPr>
    </w:p>
    <w:p w:rsidR="005109D9" w:rsidRDefault="005109D9" w:rsidP="005109D9">
      <w:pPr>
        <w:rPr>
          <w:rFonts w:ascii="Arial" w:hAnsi="Arial" w:cs="Arial"/>
          <w:b/>
          <w:sz w:val="22"/>
          <w:szCs w:val="22"/>
        </w:rPr>
        <w:sectPr w:rsidR="005109D9" w:rsidSect="00D25C4C">
          <w:type w:val="continuous"/>
          <w:pgSz w:w="12240" w:h="15840"/>
          <w:pgMar w:top="907" w:right="994" w:bottom="907" w:left="994" w:header="720" w:footer="720" w:gutter="0"/>
          <w:pgBorders w:offsetFrom="page">
            <w:top w:val="single" w:sz="4" w:space="24" w:color="auto"/>
            <w:left w:val="single" w:sz="4" w:space="24" w:color="auto"/>
            <w:bottom w:val="single" w:sz="4" w:space="14" w:color="auto"/>
            <w:right w:val="single" w:sz="4" w:space="24" w:color="auto"/>
          </w:pgBorders>
          <w:cols w:space="720"/>
          <w:docGrid w:linePitch="360"/>
        </w:sectPr>
      </w:pPr>
    </w:p>
    <w:p w:rsidR="00BD432A" w:rsidRDefault="00BD432A" w:rsidP="005109D9">
      <w:pPr>
        <w:rPr>
          <w:rFonts w:ascii="Arial" w:hAnsi="Arial" w:cs="Arial"/>
          <w:b/>
          <w:sz w:val="22"/>
          <w:szCs w:val="22"/>
        </w:rPr>
      </w:pPr>
      <w:r w:rsidRPr="00C8594A">
        <w:rPr>
          <w:rFonts w:ascii="Arial" w:hAnsi="Arial" w:cs="Arial"/>
          <w:b/>
        </w:rPr>
        <w:lastRenderedPageBreak/>
        <w:t>Name</w:t>
      </w:r>
      <w:r w:rsidR="00C8594A">
        <w:rPr>
          <w:rFonts w:ascii="Arial" w:hAnsi="Arial" w:cs="Arial"/>
          <w:b/>
        </w:rPr>
        <w:t xml:space="preserve">    </w:t>
      </w:r>
      <w:r w:rsidR="003E05D1" w:rsidRPr="00C8594A">
        <w:rPr>
          <w:rFonts w:ascii="Arial" w:hAnsi="Arial" w:cs="Arial"/>
          <w:b/>
        </w:rPr>
        <w:t xml:space="preserve"> </w:t>
      </w:r>
      <w:r w:rsidRPr="00C8594A">
        <w:rPr>
          <w:rFonts w:ascii="Arial" w:hAnsi="Arial" w:cs="Arial"/>
          <w:b/>
        </w:rPr>
        <w:t>:</w:t>
      </w:r>
      <w:r w:rsidRPr="00311479">
        <w:rPr>
          <w:rFonts w:ascii="Arial" w:hAnsi="Arial" w:cs="Arial"/>
          <w:b/>
          <w:sz w:val="22"/>
          <w:szCs w:val="22"/>
        </w:rPr>
        <w:t xml:space="preserve"> </w:t>
      </w:r>
      <w:r w:rsidR="007F5359" w:rsidRPr="00C8594A">
        <w:rPr>
          <w:rFonts w:ascii="Arial" w:hAnsi="Arial" w:cs="Arial"/>
          <w:b/>
        </w:rPr>
        <w:t>VIKAS DWIVEDI</w:t>
      </w:r>
    </w:p>
    <w:p w:rsidR="00B10201" w:rsidRDefault="00B10201" w:rsidP="005109D9">
      <w:pPr>
        <w:rPr>
          <w:rFonts w:ascii="Arial" w:hAnsi="Arial" w:cs="Arial"/>
          <w:sz w:val="22"/>
          <w:szCs w:val="22"/>
        </w:rPr>
      </w:pPr>
      <w:r w:rsidRPr="00C8594A">
        <w:rPr>
          <w:rFonts w:ascii="Arial" w:hAnsi="Arial" w:cs="Arial"/>
          <w:b/>
        </w:rPr>
        <w:t>Email</w:t>
      </w:r>
      <w:r w:rsidR="00C8594A">
        <w:rPr>
          <w:rFonts w:ascii="Arial" w:hAnsi="Arial" w:cs="Arial"/>
          <w:b/>
        </w:rPr>
        <w:t xml:space="preserve">    </w:t>
      </w:r>
      <w:r w:rsidR="003E05D1" w:rsidRPr="00C8594A">
        <w:rPr>
          <w:rFonts w:ascii="Arial" w:hAnsi="Arial" w:cs="Arial"/>
          <w:b/>
        </w:rPr>
        <w:t xml:space="preserve"> </w:t>
      </w:r>
      <w:r w:rsidRPr="00C8594A">
        <w:rPr>
          <w:rFonts w:ascii="Arial" w:hAnsi="Arial" w:cs="Arial"/>
          <w:b/>
        </w:rPr>
        <w:t>:</w:t>
      </w:r>
      <w:r>
        <w:rPr>
          <w:rFonts w:ascii="Arial" w:hAnsi="Arial" w:cs="Arial"/>
          <w:b/>
          <w:sz w:val="22"/>
          <w:szCs w:val="22"/>
        </w:rPr>
        <w:t xml:space="preserve"> </w:t>
      </w:r>
      <w:hyperlink r:id="rId7" w:history="1">
        <w:r w:rsidR="003E05D1" w:rsidRPr="00C8594A">
          <w:rPr>
            <w:rStyle w:val="Hyperlink"/>
            <w:rFonts w:ascii="Arial" w:hAnsi="Arial" w:cs="Arial"/>
            <w:b/>
          </w:rPr>
          <w:t>vikas.sqldeveloper@gmail.com</w:t>
        </w:r>
      </w:hyperlink>
    </w:p>
    <w:p w:rsidR="00BD432A" w:rsidRPr="00C8594A" w:rsidRDefault="00C8594A" w:rsidP="005109D9">
      <w:pPr>
        <w:rPr>
          <w:rFonts w:ascii="Arial" w:hAnsi="Arial" w:cs="Arial"/>
          <w:b/>
        </w:rPr>
      </w:pPr>
      <w:r w:rsidRPr="00C8594A">
        <w:rPr>
          <w:rFonts w:ascii="Arial" w:hAnsi="Arial" w:cs="Arial"/>
          <w:b/>
        </w:rPr>
        <w:t>Contact</w:t>
      </w:r>
      <w:r>
        <w:rPr>
          <w:rFonts w:ascii="Arial" w:hAnsi="Arial" w:cs="Arial"/>
          <w:b/>
        </w:rPr>
        <w:t xml:space="preserve"> :</w:t>
      </w:r>
      <w:r w:rsidR="00B50D71" w:rsidRPr="00C8594A">
        <w:rPr>
          <w:rFonts w:ascii="Arial" w:hAnsi="Arial" w:cs="Arial"/>
          <w:b/>
        </w:rPr>
        <w:t xml:space="preserve"> </w:t>
      </w:r>
      <w:r w:rsidR="007D6BB9">
        <w:rPr>
          <w:rFonts w:ascii="Arial" w:hAnsi="Arial" w:cs="Arial"/>
          <w:b/>
        </w:rPr>
        <w:t>+91-</w:t>
      </w:r>
      <w:r w:rsidR="00EF11FD">
        <w:rPr>
          <w:rFonts w:ascii="Arial" w:hAnsi="Arial" w:cs="Arial"/>
          <w:b/>
        </w:rPr>
        <w:t>86</w:t>
      </w:r>
      <w:r w:rsidR="0014544C">
        <w:rPr>
          <w:rFonts w:ascii="Arial" w:hAnsi="Arial" w:cs="Arial"/>
          <w:b/>
        </w:rPr>
        <w:t>23996720</w:t>
      </w:r>
    </w:p>
    <w:p w:rsidR="00C34673" w:rsidRPr="00C8594A" w:rsidRDefault="00C8594A" w:rsidP="005109D9">
      <w:pPr>
        <w:rPr>
          <w:rFonts w:ascii="Arial" w:hAnsi="Arial" w:cs="Arial"/>
          <w:b/>
        </w:rPr>
      </w:pPr>
      <w:r>
        <w:rPr>
          <w:rFonts w:ascii="Arial" w:hAnsi="Arial" w:cs="Arial"/>
          <w:b/>
        </w:rPr>
        <w:lastRenderedPageBreak/>
        <w:t xml:space="preserve">       </w:t>
      </w:r>
      <w:r w:rsidR="00DD2929">
        <w:rPr>
          <w:rFonts w:ascii="Arial" w:hAnsi="Arial" w:cs="Arial"/>
          <w:b/>
        </w:rPr>
        <w:t>Location</w:t>
      </w:r>
      <w:r w:rsidR="00B50D71" w:rsidRPr="00C8594A">
        <w:rPr>
          <w:rFonts w:ascii="Arial" w:hAnsi="Arial" w:cs="Arial"/>
          <w:b/>
        </w:rPr>
        <w:t>:</w:t>
      </w:r>
      <w:r w:rsidR="00DD2929">
        <w:rPr>
          <w:rFonts w:ascii="Arial" w:hAnsi="Arial" w:cs="Arial"/>
          <w:b/>
        </w:rPr>
        <w:t xml:space="preserve"> </w:t>
      </w:r>
      <w:r w:rsidR="0049539E" w:rsidRPr="00C8594A">
        <w:rPr>
          <w:rFonts w:ascii="Arial" w:hAnsi="Arial" w:cs="Arial"/>
          <w:b/>
        </w:rPr>
        <w:t>lane 11 piyush   bungalow</w:t>
      </w:r>
    </w:p>
    <w:p w:rsidR="0035553A" w:rsidRPr="00C8594A" w:rsidRDefault="003B78CB" w:rsidP="005109D9">
      <w:pPr>
        <w:rPr>
          <w:rFonts w:ascii="Arial" w:hAnsi="Arial" w:cs="Arial"/>
          <w:b/>
          <w:sz w:val="22"/>
          <w:szCs w:val="22"/>
        </w:rPr>
      </w:pPr>
      <w:r w:rsidRPr="00C8594A">
        <w:rPr>
          <w:rFonts w:ascii="Arial" w:hAnsi="Arial" w:cs="Arial"/>
          <w:b/>
          <w:sz w:val="22"/>
          <w:szCs w:val="22"/>
        </w:rPr>
        <w:t xml:space="preserve">                </w:t>
      </w:r>
      <w:r w:rsidR="00C8594A">
        <w:rPr>
          <w:rFonts w:ascii="Arial" w:hAnsi="Arial" w:cs="Arial"/>
          <w:b/>
          <w:sz w:val="22"/>
          <w:szCs w:val="22"/>
        </w:rPr>
        <w:t xml:space="preserve">         </w:t>
      </w:r>
      <w:r w:rsidRPr="00C8594A">
        <w:rPr>
          <w:rFonts w:ascii="Arial" w:hAnsi="Arial" w:cs="Arial"/>
          <w:b/>
          <w:sz w:val="22"/>
          <w:szCs w:val="22"/>
        </w:rPr>
        <w:t xml:space="preserve"> </w:t>
      </w:r>
      <w:r w:rsidR="00DD2929">
        <w:rPr>
          <w:rFonts w:ascii="Arial" w:hAnsi="Arial" w:cs="Arial"/>
          <w:b/>
          <w:sz w:val="22"/>
          <w:szCs w:val="22"/>
        </w:rPr>
        <w:t xml:space="preserve"> Karve Nagar Pune </w:t>
      </w:r>
      <w:r w:rsidR="0049539E" w:rsidRPr="00C8594A">
        <w:rPr>
          <w:rFonts w:ascii="Arial" w:hAnsi="Arial" w:cs="Arial"/>
          <w:b/>
          <w:sz w:val="22"/>
          <w:szCs w:val="22"/>
        </w:rPr>
        <w:t>(MH)</w:t>
      </w:r>
      <w:r w:rsidR="00B50D71" w:rsidRPr="00C8594A">
        <w:rPr>
          <w:rFonts w:ascii="Arial" w:hAnsi="Arial" w:cs="Arial"/>
          <w:b/>
          <w:sz w:val="22"/>
          <w:szCs w:val="22"/>
        </w:rPr>
        <w:t xml:space="preserve"> </w:t>
      </w:r>
    </w:p>
    <w:p w:rsidR="00C8594A" w:rsidRPr="00C920D5" w:rsidRDefault="003B78CB" w:rsidP="005109D9">
      <w:pPr>
        <w:rPr>
          <w:rFonts w:ascii="Arial" w:hAnsi="Arial" w:cs="Arial"/>
          <w:b/>
          <w:sz w:val="22"/>
          <w:szCs w:val="22"/>
        </w:rPr>
        <w:sectPr w:rsidR="00C8594A" w:rsidRPr="00C920D5" w:rsidSect="00D25C4C">
          <w:type w:val="continuous"/>
          <w:pgSz w:w="12240" w:h="15840"/>
          <w:pgMar w:top="907" w:right="994" w:bottom="907" w:left="994" w:header="720" w:footer="720" w:gutter="0"/>
          <w:pgBorders w:offsetFrom="page">
            <w:top w:val="single" w:sz="4" w:space="24" w:color="auto"/>
            <w:left w:val="single" w:sz="4" w:space="24" w:color="auto"/>
            <w:bottom w:val="single" w:sz="4" w:space="14" w:color="auto"/>
            <w:right w:val="single" w:sz="4" w:space="24" w:color="auto"/>
          </w:pgBorders>
          <w:cols w:num="2" w:space="720"/>
          <w:docGrid w:linePitch="360"/>
        </w:sectPr>
      </w:pPr>
      <w:r w:rsidRPr="00C8594A">
        <w:rPr>
          <w:rFonts w:ascii="Arial" w:hAnsi="Arial" w:cs="Arial"/>
          <w:b/>
          <w:sz w:val="22"/>
          <w:szCs w:val="22"/>
        </w:rPr>
        <w:t xml:space="preserve">                </w:t>
      </w:r>
      <w:r w:rsidR="00C8594A">
        <w:rPr>
          <w:rFonts w:ascii="Arial" w:hAnsi="Arial" w:cs="Arial"/>
          <w:b/>
          <w:sz w:val="22"/>
          <w:szCs w:val="22"/>
        </w:rPr>
        <w:t xml:space="preserve">         </w:t>
      </w:r>
      <w:r w:rsidR="00DD2929">
        <w:rPr>
          <w:rFonts w:ascii="Arial" w:hAnsi="Arial" w:cs="Arial"/>
          <w:b/>
          <w:sz w:val="22"/>
          <w:szCs w:val="22"/>
        </w:rPr>
        <w:t xml:space="preserve"> </w:t>
      </w:r>
      <w:r w:rsidR="00700DDA" w:rsidRPr="00C8594A">
        <w:rPr>
          <w:rFonts w:ascii="Arial" w:hAnsi="Arial" w:cs="Arial"/>
          <w:b/>
          <w:sz w:val="22"/>
          <w:szCs w:val="22"/>
        </w:rPr>
        <w:t xml:space="preserve"> Pin-411052</w:t>
      </w:r>
    </w:p>
    <w:p w:rsidR="00236729" w:rsidRDefault="00236729" w:rsidP="00C920D5">
      <w:pPr>
        <w:rPr>
          <w:rFonts w:ascii="Arial" w:hAnsi="Arial" w:cs="Arial"/>
          <w:b/>
        </w:rPr>
      </w:pPr>
    </w:p>
    <w:p w:rsidR="00BD432A" w:rsidRPr="00311479" w:rsidRDefault="00624722" w:rsidP="00C920D5">
      <w:pPr>
        <w:rPr>
          <w:rFonts w:ascii="Arial" w:hAnsi="Arial" w:cs="Arial"/>
          <w:b/>
        </w:rPr>
      </w:pPr>
      <w:r>
        <w:rPr>
          <w:rFonts w:ascii="Arial" w:hAnsi="Arial" w:cs="Arial"/>
          <w:b/>
        </w:rPr>
        <w:t>___</w:t>
      </w:r>
      <w:r w:rsidR="00CB4707">
        <w:rPr>
          <w:rFonts w:ascii="Arial" w:hAnsi="Arial" w:cs="Arial"/>
          <w:b/>
        </w:rPr>
        <w:t>__________</w:t>
      </w:r>
      <w:r w:rsidR="00B50D71" w:rsidRPr="00311479">
        <w:rPr>
          <w:rFonts w:ascii="Arial" w:hAnsi="Arial" w:cs="Arial"/>
          <w:b/>
        </w:rPr>
        <w:t>_______________________________________________________________</w:t>
      </w:r>
    </w:p>
    <w:p w:rsidR="00C87895" w:rsidRDefault="00C87895" w:rsidP="00C87895">
      <w:pPr>
        <w:jc w:val="both"/>
        <w:rPr>
          <w:rFonts w:ascii="Arial" w:hAnsi="Arial" w:cs="Arial"/>
          <w:b/>
        </w:rPr>
      </w:pPr>
    </w:p>
    <w:p w:rsidR="004D02BE" w:rsidRDefault="004D02BE" w:rsidP="00C87895">
      <w:pPr>
        <w:jc w:val="both"/>
        <w:rPr>
          <w:b/>
          <w:sz w:val="32"/>
          <w:szCs w:val="32"/>
          <w:u w:val="single"/>
        </w:rPr>
      </w:pPr>
      <w:r w:rsidRPr="005A2EC2">
        <w:rPr>
          <w:b/>
          <w:sz w:val="32"/>
          <w:szCs w:val="32"/>
          <w:u w:val="single"/>
        </w:rPr>
        <w:t>Career objective</w:t>
      </w:r>
      <w:r w:rsidR="005A2EC2">
        <w:rPr>
          <w:b/>
          <w:sz w:val="32"/>
          <w:szCs w:val="32"/>
          <w:u w:val="single"/>
        </w:rPr>
        <w:t>:</w:t>
      </w:r>
    </w:p>
    <w:p w:rsidR="00DB712D" w:rsidRPr="00DB712D" w:rsidRDefault="00DB712D" w:rsidP="00DB712D">
      <w:pPr>
        <w:suppressAutoHyphens w:val="0"/>
        <w:spacing w:before="100" w:beforeAutospacing="1" w:after="100" w:afterAutospacing="1"/>
        <w:rPr>
          <w:lang w:eastAsia="en-US"/>
        </w:rPr>
      </w:pPr>
      <w:r w:rsidRPr="00DB712D">
        <w:rPr>
          <w:lang w:eastAsia="en-US"/>
        </w:rPr>
        <w:t>To get a challenging position where I can put my all experience and knowledge to give a significant growth to the organization.</w:t>
      </w:r>
    </w:p>
    <w:p w:rsidR="00B15D26" w:rsidRDefault="00B15D26" w:rsidP="00B15D26">
      <w:pPr>
        <w:jc w:val="both"/>
        <w:rPr>
          <w:b/>
          <w:sz w:val="32"/>
          <w:szCs w:val="32"/>
          <w:u w:val="single"/>
        </w:rPr>
      </w:pPr>
      <w:r>
        <w:rPr>
          <w:b/>
          <w:sz w:val="32"/>
          <w:szCs w:val="32"/>
          <w:u w:val="single"/>
        </w:rPr>
        <w:t>Professional Summary:</w:t>
      </w:r>
    </w:p>
    <w:p w:rsidR="00B15D26" w:rsidRDefault="00B15D26" w:rsidP="00B15D26">
      <w:pPr>
        <w:jc w:val="both"/>
        <w:rPr>
          <w:b/>
          <w:sz w:val="32"/>
          <w:szCs w:val="32"/>
          <w:u w:val="single"/>
        </w:rPr>
      </w:pPr>
      <w:r>
        <w:rPr>
          <w:b/>
          <w:sz w:val="32"/>
          <w:szCs w:val="32"/>
          <w:u w:val="single"/>
        </w:rPr>
        <w:t>Professional Experience:</w:t>
      </w:r>
    </w:p>
    <w:p w:rsidR="00B15D26" w:rsidRDefault="00B15D26" w:rsidP="00206835">
      <w:pPr>
        <w:jc w:val="both"/>
        <w:rPr>
          <w:sz w:val="22"/>
        </w:rPr>
      </w:pPr>
    </w:p>
    <w:p w:rsidR="00B15D26" w:rsidRDefault="00CF71A1" w:rsidP="00206835">
      <w:pPr>
        <w:jc w:val="both"/>
        <w:rPr>
          <w:sz w:val="22"/>
        </w:rPr>
      </w:pPr>
      <w:r>
        <w:t>Currently working</w:t>
      </w:r>
      <w:r w:rsidR="00B15D26">
        <w:t xml:space="preserve"> as a Software Database Developer in </w:t>
      </w:r>
      <w:r w:rsidR="00B15D26" w:rsidRPr="00C32CAD">
        <w:rPr>
          <w:b/>
        </w:rPr>
        <w:t>Weblogic</w:t>
      </w:r>
      <w:r w:rsidR="00F1635F" w:rsidRPr="00C32CAD">
        <w:rPr>
          <w:b/>
        </w:rPr>
        <w:t>x</w:t>
      </w:r>
      <w:r w:rsidR="00F1635F">
        <w:t>, Pune from July</w:t>
      </w:r>
      <w:r w:rsidR="00B15D26">
        <w:t xml:space="preserve"> 2013 to till Date.</w:t>
      </w:r>
    </w:p>
    <w:p w:rsidR="00B15D26" w:rsidRDefault="00B15D26" w:rsidP="00206835">
      <w:pPr>
        <w:jc w:val="both"/>
        <w:rPr>
          <w:sz w:val="22"/>
        </w:rPr>
      </w:pPr>
    </w:p>
    <w:p w:rsidR="0082186B" w:rsidRDefault="0082186B" w:rsidP="0082186B">
      <w:pPr>
        <w:jc w:val="both"/>
        <w:rPr>
          <w:b/>
          <w:sz w:val="32"/>
          <w:szCs w:val="32"/>
          <w:u w:val="single"/>
        </w:rPr>
      </w:pPr>
      <w:r>
        <w:rPr>
          <w:b/>
          <w:sz w:val="32"/>
          <w:szCs w:val="32"/>
          <w:u w:val="single"/>
        </w:rPr>
        <w:t>Summary:</w:t>
      </w:r>
    </w:p>
    <w:p w:rsidR="00B34BC8" w:rsidRDefault="00140058" w:rsidP="0082186B">
      <w:pPr>
        <w:pStyle w:val="NormalWeb"/>
      </w:pPr>
      <w:r>
        <w:t>Having 1.</w:t>
      </w:r>
      <w:r w:rsidR="00E133EA">
        <w:t>9</w:t>
      </w:r>
      <w:r w:rsidR="0082186B">
        <w:t xml:space="preserve"> years of experience in Application Softwa</w:t>
      </w:r>
      <w:r w:rsidR="00C64FF2">
        <w:t>re development using Oracle 10g</w:t>
      </w:r>
      <w:r w:rsidR="004032B7">
        <w:t>, 11g</w:t>
      </w:r>
      <w:r w:rsidR="00C64FF2">
        <w:t>.</w:t>
      </w:r>
    </w:p>
    <w:p w:rsidR="0082186B" w:rsidRDefault="0082186B" w:rsidP="0082186B">
      <w:pPr>
        <w:pStyle w:val="NormalWeb"/>
      </w:pPr>
      <w:r>
        <w:t>Extensive experience in developing Stored Procedures, Functions, Tri</w:t>
      </w:r>
      <w:r w:rsidR="00FB12FC">
        <w:t>ggers, Views, Cursors,</w:t>
      </w:r>
      <w:r w:rsidR="00C52F30">
        <w:t xml:space="preserve"> </w:t>
      </w:r>
      <w:r w:rsidR="0099341D">
        <w:t>Record,</w:t>
      </w:r>
      <w:r>
        <w:t xml:space="preserve"> Exceptions handling, Joins, Sub Queries and Set Operators.</w:t>
      </w:r>
    </w:p>
    <w:p w:rsidR="0082186B" w:rsidRDefault="0082186B" w:rsidP="0082186B">
      <w:pPr>
        <w:pStyle w:val="NormalWeb"/>
      </w:pPr>
      <w:r>
        <w:t>Involved Explain plan and investigate the performance issues.</w:t>
      </w:r>
    </w:p>
    <w:p w:rsidR="0082186B" w:rsidRDefault="0082186B" w:rsidP="0082186B">
      <w:pPr>
        <w:pStyle w:val="NormalWeb"/>
      </w:pPr>
      <w:r>
        <w:t>Strong understanding of business processes with good experience in development.</w:t>
      </w:r>
    </w:p>
    <w:p w:rsidR="0082186B" w:rsidRDefault="0082186B" w:rsidP="0082186B">
      <w:pPr>
        <w:pStyle w:val="NormalWeb"/>
      </w:pPr>
      <w:r>
        <w:t>Good exposure on</w:t>
      </w:r>
      <w:r w:rsidR="00645C6E">
        <w:t xml:space="preserve"> advanced topics Like Aggregate </w:t>
      </w:r>
      <w:r>
        <w:t>Functi</w:t>
      </w:r>
      <w:r w:rsidR="00D63C24">
        <w:t>ons, Indexes, Sequence</w:t>
      </w:r>
      <w:r>
        <w:t>.</w:t>
      </w:r>
    </w:p>
    <w:p w:rsidR="0082186B" w:rsidRDefault="00B720F3" w:rsidP="0082186B">
      <w:pPr>
        <w:pStyle w:val="NormalWeb"/>
      </w:pPr>
      <w:r>
        <w:t xml:space="preserve">Strong knowledge in database development life cycle </w:t>
      </w:r>
      <w:r w:rsidR="007B19FD">
        <w:t>(</w:t>
      </w:r>
      <w:r>
        <w:t>D</w:t>
      </w:r>
      <w:r w:rsidR="0082186B">
        <w:t>DLC</w:t>
      </w:r>
      <w:r w:rsidR="007B19FD">
        <w:t>)</w:t>
      </w:r>
      <w:r w:rsidR="0082186B">
        <w:t xml:space="preserve"> and all phases of Application development.</w:t>
      </w:r>
    </w:p>
    <w:p w:rsidR="0082186B" w:rsidRDefault="0082186B" w:rsidP="0082186B">
      <w:pPr>
        <w:pStyle w:val="NormalWeb"/>
      </w:pPr>
      <w:r>
        <w:t xml:space="preserve">Experience in </w:t>
      </w:r>
      <w:r w:rsidR="00626294">
        <w:t>WINDOS/</w:t>
      </w:r>
      <w:r>
        <w:t>UNIX Operating System.</w:t>
      </w:r>
    </w:p>
    <w:p w:rsidR="0082186B" w:rsidRDefault="0082186B" w:rsidP="0082186B">
      <w:pPr>
        <w:pStyle w:val="NormalWeb"/>
      </w:pPr>
      <w:r>
        <w:t>Good experience of coordinating with various teams like Deployment, Testing Team to speed up Development process.</w:t>
      </w:r>
    </w:p>
    <w:p w:rsidR="0082186B" w:rsidRDefault="0082186B" w:rsidP="0082186B">
      <w:pPr>
        <w:pStyle w:val="NormalWeb"/>
      </w:pPr>
      <w:r>
        <w:t>Experience of good client interaction and to deal with their requirements.</w:t>
      </w:r>
    </w:p>
    <w:p w:rsidR="0082186B" w:rsidRDefault="0082186B" w:rsidP="0082186B">
      <w:pPr>
        <w:pStyle w:val="NormalWeb"/>
      </w:pPr>
      <w:r>
        <w:t>Quick learner &amp; Self-directed, consistently updating self with emerging trends in the industry.</w:t>
      </w:r>
    </w:p>
    <w:p w:rsidR="00A850ED" w:rsidRDefault="00A850ED" w:rsidP="00A850ED">
      <w:pPr>
        <w:jc w:val="both"/>
        <w:rPr>
          <w:b/>
          <w:bCs/>
          <w:sz w:val="28"/>
          <w:szCs w:val="28"/>
          <w:u w:val="single"/>
        </w:rPr>
      </w:pPr>
      <w:r>
        <w:rPr>
          <w:b/>
          <w:bCs/>
          <w:sz w:val="28"/>
          <w:szCs w:val="28"/>
          <w:u w:val="single"/>
        </w:rPr>
        <w:t>Professional Experience:</w:t>
      </w:r>
      <w:r w:rsidR="00E057A5">
        <w:rPr>
          <w:b/>
          <w:bCs/>
          <w:sz w:val="28"/>
          <w:szCs w:val="28"/>
          <w:u w:val="single"/>
        </w:rPr>
        <w:t xml:space="preserve">  </w:t>
      </w:r>
    </w:p>
    <w:p w:rsidR="0021264A" w:rsidRPr="005246AA" w:rsidRDefault="0021264A" w:rsidP="0021264A">
      <w:pPr>
        <w:spacing w:before="100" w:beforeAutospacing="1" w:after="100" w:afterAutospacing="1"/>
      </w:pPr>
    </w:p>
    <w:p w:rsidR="0021264A" w:rsidRDefault="00F46434" w:rsidP="0021264A">
      <w:pPr>
        <w:jc w:val="both"/>
        <w:rPr>
          <w:b/>
          <w:bCs/>
          <w:sz w:val="28"/>
          <w:szCs w:val="28"/>
          <w:u w:val="single"/>
        </w:rPr>
      </w:pPr>
      <w:r>
        <w:rPr>
          <w:b/>
          <w:bCs/>
          <w:sz w:val="28"/>
          <w:szCs w:val="28"/>
          <w:u w:val="single"/>
        </w:rPr>
        <w:lastRenderedPageBreak/>
        <w:t>Project # 1</w:t>
      </w:r>
      <w:r w:rsidR="0021264A">
        <w:rPr>
          <w:b/>
          <w:bCs/>
          <w:sz w:val="28"/>
          <w:szCs w:val="28"/>
          <w:u w:val="single"/>
        </w:rPr>
        <w:t>:</w:t>
      </w:r>
    </w:p>
    <w:p w:rsidR="0021264A" w:rsidRPr="005246AA" w:rsidRDefault="0021264A" w:rsidP="0021264A">
      <w:pPr>
        <w:spacing w:before="100" w:beforeAutospacing="1" w:after="100" w:afterAutospacing="1"/>
      </w:pPr>
      <w:r w:rsidRPr="005246AA">
        <w:t>Title: Project Management Information System (PMIS)</w:t>
      </w:r>
    </w:p>
    <w:p w:rsidR="0021264A" w:rsidRPr="005246AA" w:rsidRDefault="00344AFE" w:rsidP="0021264A">
      <w:pPr>
        <w:spacing w:before="100" w:beforeAutospacing="1" w:after="100" w:afterAutospacing="1"/>
      </w:pPr>
      <w:r>
        <w:t>Client: Lotus I</w:t>
      </w:r>
      <w:r w:rsidR="0079636A">
        <w:t>t Hub</w:t>
      </w:r>
      <w:r w:rsidR="004A7B9F">
        <w:t>, Pune</w:t>
      </w:r>
      <w:r>
        <w:t>.</w:t>
      </w:r>
    </w:p>
    <w:p w:rsidR="0021264A" w:rsidRPr="005246AA" w:rsidRDefault="001D50E4" w:rsidP="0021264A">
      <w:pPr>
        <w:spacing w:before="100" w:beforeAutospacing="1" w:after="100" w:afterAutospacing="1"/>
      </w:pPr>
      <w:r>
        <w:t>Duration: Mar 2014 to December</w:t>
      </w:r>
      <w:r w:rsidR="00EF2DFF">
        <w:t xml:space="preserve"> 2014.</w:t>
      </w:r>
    </w:p>
    <w:p w:rsidR="0021264A" w:rsidRPr="005246AA" w:rsidRDefault="0021264A" w:rsidP="0021264A">
      <w:pPr>
        <w:spacing w:before="100" w:beforeAutospacing="1" w:after="100" w:afterAutospacing="1"/>
      </w:pPr>
      <w:r w:rsidRPr="005246AA">
        <w:t>Team size: 3</w:t>
      </w:r>
    </w:p>
    <w:p w:rsidR="0021264A" w:rsidRPr="005246AA" w:rsidRDefault="0021264A" w:rsidP="0021264A">
      <w:pPr>
        <w:spacing w:before="100" w:beforeAutospacing="1" w:after="100" w:afterAutospacing="1"/>
      </w:pPr>
      <w:r w:rsidRPr="005246AA">
        <w:t>Environment: O</w:t>
      </w:r>
      <w:r w:rsidR="00B460DF">
        <w:t>racle 10g</w:t>
      </w:r>
      <w:r w:rsidR="00344AFE">
        <w:t>, Windows, UNIX/LINUX.</w:t>
      </w:r>
    </w:p>
    <w:p w:rsidR="00A850ED" w:rsidRDefault="0021264A" w:rsidP="0021264A">
      <w:pPr>
        <w:spacing w:before="100" w:beforeAutospacing="1" w:after="100" w:afterAutospacing="1"/>
      </w:pPr>
      <w:r w:rsidRPr="005246AA">
        <w:t>Role: PL/SQL Developer</w:t>
      </w:r>
    </w:p>
    <w:p w:rsidR="0021264A" w:rsidRDefault="0021264A" w:rsidP="0021264A">
      <w:pPr>
        <w:jc w:val="both"/>
        <w:rPr>
          <w:b/>
          <w:bCs/>
          <w:sz w:val="28"/>
          <w:szCs w:val="28"/>
          <w:u w:val="single"/>
        </w:rPr>
      </w:pPr>
      <w:r>
        <w:rPr>
          <w:b/>
          <w:bCs/>
          <w:sz w:val="28"/>
          <w:szCs w:val="28"/>
          <w:u w:val="single"/>
        </w:rPr>
        <w:t>Project Description:</w:t>
      </w:r>
    </w:p>
    <w:p w:rsidR="0021264A" w:rsidRPr="005246AA" w:rsidRDefault="0021264A" w:rsidP="0021264A">
      <w:pPr>
        <w:spacing w:before="100" w:beforeAutospacing="1" w:after="100" w:afterAutospacing="1"/>
      </w:pPr>
      <w:r w:rsidRPr="005246AA">
        <w:t xml:space="preserve">Project Management Information system is a Database System which is used for maintaining the entire Database regarding </w:t>
      </w:r>
      <w:r w:rsidR="00297BE3">
        <w:t>Naval Projects developed by ‘</w:t>
      </w:r>
      <w:r w:rsidR="009D0F77">
        <w:t>WebLogicx</w:t>
      </w:r>
      <w:r w:rsidR="00297BE3">
        <w:t>’</w:t>
      </w:r>
      <w:r w:rsidRPr="005246AA">
        <w:t>. This Project Processing Lifecycle of Products from gathering of Technical Requirements to Final Production which includes Master data, financial data, Purchase Orders, Quality Assurance report etc. The centralized data is maintained in the oracle database. The end users will be able to take the Business Decisions based on our different Forecast reports. Finally the data is maintained in different staging servers. The data warehouse systems will be maintained internally for Business analysis and ongoing customization.</w:t>
      </w:r>
    </w:p>
    <w:p w:rsidR="0021264A" w:rsidRDefault="0021264A" w:rsidP="0021264A">
      <w:pPr>
        <w:jc w:val="both"/>
        <w:rPr>
          <w:b/>
          <w:bCs/>
          <w:sz w:val="28"/>
          <w:szCs w:val="28"/>
          <w:u w:val="single"/>
        </w:rPr>
      </w:pPr>
      <w:r>
        <w:rPr>
          <w:b/>
          <w:bCs/>
          <w:sz w:val="28"/>
          <w:szCs w:val="28"/>
          <w:u w:val="single"/>
        </w:rPr>
        <w:t>Responsibilities:</w:t>
      </w:r>
    </w:p>
    <w:p w:rsidR="0021264A" w:rsidRPr="005246AA" w:rsidRDefault="0021264A" w:rsidP="0021264A">
      <w:pPr>
        <w:spacing w:before="100" w:beforeAutospacing="1" w:after="100" w:afterAutospacing="1"/>
      </w:pPr>
      <w:r w:rsidRPr="005246AA">
        <w:t>Requirement gathering and worked according to the CR.</w:t>
      </w:r>
    </w:p>
    <w:p w:rsidR="0021264A" w:rsidRPr="005246AA" w:rsidRDefault="0021264A" w:rsidP="0021264A">
      <w:pPr>
        <w:spacing w:before="100" w:beforeAutospacing="1" w:after="100" w:afterAutospacing="1"/>
      </w:pPr>
      <w:r w:rsidRPr="005246AA">
        <w:t>Worked under the senior level guidance.</w:t>
      </w:r>
    </w:p>
    <w:p w:rsidR="0021264A" w:rsidRPr="005246AA" w:rsidRDefault="0021264A" w:rsidP="0021264A">
      <w:pPr>
        <w:spacing w:before="100" w:beforeAutospacing="1" w:after="100" w:afterAutospacing="1"/>
      </w:pPr>
      <w:r w:rsidRPr="005246AA">
        <w:t>Code Development as per the client requirements.</w:t>
      </w:r>
    </w:p>
    <w:p w:rsidR="0021264A" w:rsidRPr="005246AA" w:rsidRDefault="0021264A" w:rsidP="0021264A">
      <w:pPr>
        <w:spacing w:before="100" w:beforeAutospacing="1" w:after="100" w:afterAutospacing="1"/>
      </w:pPr>
      <w:r w:rsidRPr="005246AA">
        <w:t>Involved in the development backend code, altered tables to add new columns, Constraints, Sequences and Indexes as per business requirements.</w:t>
      </w:r>
    </w:p>
    <w:p w:rsidR="0021264A" w:rsidRPr="005246AA" w:rsidRDefault="0021264A" w:rsidP="0021264A">
      <w:pPr>
        <w:spacing w:before="100" w:beforeAutospacing="1" w:after="100" w:afterAutospacing="1"/>
      </w:pPr>
      <w:r w:rsidRPr="005246AA">
        <w:t>Perform DML, DDL Operations as per the Business requirement.</w:t>
      </w:r>
    </w:p>
    <w:p w:rsidR="0021264A" w:rsidRPr="005246AA" w:rsidRDefault="0021264A" w:rsidP="0021264A">
      <w:pPr>
        <w:spacing w:before="100" w:beforeAutospacing="1" w:after="100" w:afterAutospacing="1"/>
      </w:pPr>
      <w:r w:rsidRPr="005246AA">
        <w:t>Creating views and prepares the Business Reports.</w:t>
      </w:r>
    </w:p>
    <w:p w:rsidR="0021264A" w:rsidRPr="005246AA" w:rsidRDefault="0021264A" w:rsidP="0021264A">
      <w:pPr>
        <w:spacing w:before="100" w:beforeAutospacing="1" w:after="100" w:afterAutospacing="1"/>
      </w:pPr>
      <w:r w:rsidRPr="005246AA">
        <w:t>Resolved production issues by modifying backend code as and when required.</w:t>
      </w:r>
    </w:p>
    <w:p w:rsidR="0021264A" w:rsidRPr="005246AA" w:rsidRDefault="0021264A" w:rsidP="0021264A">
      <w:pPr>
        <w:spacing w:before="100" w:beforeAutospacing="1" w:after="100" w:afterAutospacing="1"/>
      </w:pPr>
      <w:r w:rsidRPr="005246AA">
        <w:t>Used different joins, sub queries and nested query in SQL query.</w:t>
      </w:r>
    </w:p>
    <w:p w:rsidR="0021264A" w:rsidRPr="005246AA" w:rsidRDefault="0021264A" w:rsidP="0021264A">
      <w:pPr>
        <w:spacing w:before="100" w:beforeAutospacing="1" w:after="100" w:afterAutospacing="1"/>
      </w:pPr>
      <w:r w:rsidRPr="005246AA">
        <w:t>Involved in creation of sequences for automatic generation of Product ID.</w:t>
      </w:r>
    </w:p>
    <w:p w:rsidR="00D7634D" w:rsidRDefault="0021264A" w:rsidP="00CF71A1">
      <w:pPr>
        <w:spacing w:before="100" w:beforeAutospacing="1" w:after="100" w:afterAutospacing="1"/>
      </w:pPr>
      <w:r w:rsidRPr="005246AA">
        <w:t>Created Data</w:t>
      </w:r>
      <w:r w:rsidR="00B50557">
        <w:t xml:space="preserve">base Objects like </w:t>
      </w:r>
      <w:r w:rsidR="00B0628A">
        <w:t>T</w:t>
      </w:r>
      <w:r w:rsidR="00B0628A" w:rsidRPr="005246AA">
        <w:t>a</w:t>
      </w:r>
      <w:r w:rsidR="00B0628A">
        <w:t>bles, Views</w:t>
      </w:r>
      <w:r w:rsidR="00AD0735">
        <w:t>, Sequences</w:t>
      </w:r>
      <w:r w:rsidR="001A6743">
        <w:t>, Stored Procedures, F</w:t>
      </w:r>
      <w:r w:rsidRPr="005246AA">
        <w:t>unction</w:t>
      </w:r>
      <w:r w:rsidR="004E3525">
        <w:t xml:space="preserve">s, Packages, </w:t>
      </w:r>
      <w:r w:rsidR="008D5BC0">
        <w:t>Cursors,</w:t>
      </w:r>
      <w:r w:rsidR="00DB7403">
        <w:t xml:space="preserve"> </w:t>
      </w:r>
      <w:r w:rsidRPr="005246AA">
        <w:t>and Triggers.</w:t>
      </w:r>
    </w:p>
    <w:p w:rsidR="005365F1" w:rsidRPr="005246AA" w:rsidRDefault="005365F1" w:rsidP="005365F1">
      <w:pPr>
        <w:spacing w:before="100" w:beforeAutospacing="1" w:after="100" w:afterAutospacing="1"/>
      </w:pPr>
      <w:r>
        <w:t>Unit testing of code by Query firing.</w:t>
      </w:r>
    </w:p>
    <w:p w:rsidR="00D7634D" w:rsidRPr="005246AA" w:rsidRDefault="00D7634D" w:rsidP="00D7634D">
      <w:pPr>
        <w:spacing w:before="100" w:beforeAutospacing="1" w:after="100" w:afterAutospacing="1"/>
      </w:pPr>
      <w:r w:rsidRPr="005246AA">
        <w:lastRenderedPageBreak/>
        <w:t xml:space="preserve">Project # </w:t>
      </w:r>
      <w:r w:rsidR="00941E40">
        <w:rPr>
          <w:b/>
          <w:bCs/>
        </w:rPr>
        <w:t>2</w:t>
      </w:r>
      <w:r w:rsidRPr="005246AA">
        <w:t>:</w:t>
      </w:r>
    </w:p>
    <w:p w:rsidR="00D7634D" w:rsidRPr="005246AA" w:rsidRDefault="00D7634D" w:rsidP="00D7634D">
      <w:pPr>
        <w:spacing w:before="100" w:beforeAutospacing="1" w:after="100" w:afterAutospacing="1"/>
      </w:pPr>
      <w:r w:rsidRPr="005246AA">
        <w:t>Title: Product Lifecycle Management (Team Centre)</w:t>
      </w:r>
    </w:p>
    <w:p w:rsidR="00D7634D" w:rsidRPr="005246AA" w:rsidRDefault="00D7634D" w:rsidP="00D7634D">
      <w:pPr>
        <w:spacing w:before="100" w:beforeAutospacing="1" w:after="100" w:afterAutospacing="1"/>
      </w:pPr>
      <w:r>
        <w:t>Client: WebLogicx, Pune.</w:t>
      </w:r>
    </w:p>
    <w:p w:rsidR="00D7634D" w:rsidRPr="005246AA" w:rsidRDefault="00D7634D" w:rsidP="00D7634D">
      <w:pPr>
        <w:spacing w:before="100" w:beforeAutospacing="1" w:after="100" w:afterAutospacing="1"/>
      </w:pPr>
      <w:r>
        <w:t>Duration: Aug 2013</w:t>
      </w:r>
      <w:r w:rsidRPr="005246AA">
        <w:t xml:space="preserve"> to Till Date</w:t>
      </w:r>
      <w:r>
        <w:t>.</w:t>
      </w:r>
    </w:p>
    <w:p w:rsidR="00D7634D" w:rsidRPr="005246AA" w:rsidRDefault="00D7634D" w:rsidP="00D7634D">
      <w:pPr>
        <w:spacing w:before="100" w:beforeAutospacing="1" w:after="100" w:afterAutospacing="1"/>
      </w:pPr>
      <w:r w:rsidRPr="005246AA">
        <w:t>Team size: 4</w:t>
      </w:r>
    </w:p>
    <w:p w:rsidR="00D7634D" w:rsidRPr="005246AA" w:rsidRDefault="00D7634D" w:rsidP="00D7634D">
      <w:pPr>
        <w:spacing w:before="100" w:beforeAutospacing="1" w:after="100" w:afterAutospacing="1"/>
      </w:pPr>
      <w:r w:rsidRPr="005246AA">
        <w:t>Environment: Oracl</w:t>
      </w:r>
      <w:r>
        <w:t>e 10G, 11g Windows, UNIX/LINUX.</w:t>
      </w:r>
    </w:p>
    <w:p w:rsidR="00D7634D" w:rsidRDefault="00D7634D" w:rsidP="00D7634D">
      <w:pPr>
        <w:spacing w:before="100" w:beforeAutospacing="1" w:after="100" w:afterAutospacing="1"/>
      </w:pPr>
      <w:r w:rsidRPr="005246AA">
        <w:t xml:space="preserve">Role: </w:t>
      </w:r>
      <w:r>
        <w:t xml:space="preserve">SQL &amp; </w:t>
      </w:r>
      <w:r w:rsidRPr="005246AA">
        <w:t>PL/SQL Developer</w:t>
      </w:r>
    </w:p>
    <w:p w:rsidR="00D7634D" w:rsidRDefault="00D7634D" w:rsidP="00D7634D">
      <w:pPr>
        <w:jc w:val="both"/>
        <w:rPr>
          <w:b/>
          <w:bCs/>
          <w:sz w:val="28"/>
          <w:szCs w:val="28"/>
          <w:u w:val="single"/>
        </w:rPr>
      </w:pPr>
      <w:r>
        <w:rPr>
          <w:b/>
          <w:bCs/>
          <w:sz w:val="28"/>
          <w:szCs w:val="28"/>
          <w:u w:val="single"/>
        </w:rPr>
        <w:t>Project Description:</w:t>
      </w:r>
    </w:p>
    <w:p w:rsidR="00D7634D" w:rsidRPr="005246AA" w:rsidRDefault="00D7634D" w:rsidP="00D7634D">
      <w:pPr>
        <w:spacing w:before="100" w:beforeAutospacing="1" w:after="100" w:afterAutospacing="1"/>
      </w:pPr>
      <w:r w:rsidRPr="005246AA">
        <w:t>Product Lifecycle Management is the process of managing the entire lifecycle of product from its conception, through design and manufacture, to service and disposal.</w:t>
      </w:r>
      <w:r>
        <w:t xml:space="preserve"> </w:t>
      </w:r>
      <w:r w:rsidRPr="005246AA">
        <w:t>PLM integrates people, data, processes and business system provides a product information backbone for the organization. A major part of PLM is the co – ordination and management product definition data. The deploy</w:t>
      </w:r>
      <w:r>
        <w:t>ment of PLM “TEAMCENTER” at Weblogicx</w:t>
      </w:r>
      <w:r w:rsidRPr="005246AA">
        <w:t xml:space="preserve"> is mainly aimed at establishing an efficient knowledge management system. The system is planned to be project with a single central data repository which would be accessible to all authorized users over the Local Area Network. The System has a data Management module which serves as a tool for archival and retrieval of both product and project related information required for knowledge management. The typically would include Tender Enquiries, Purchase Orders, Quality assurance Plans, Design Documents, Approved Test Plans, drawings, Model files, Trial and inspection reports etc.</w:t>
      </w:r>
    </w:p>
    <w:p w:rsidR="00D7634D" w:rsidRDefault="00D7634D" w:rsidP="00D7634D">
      <w:pPr>
        <w:jc w:val="both"/>
        <w:rPr>
          <w:b/>
          <w:bCs/>
          <w:sz w:val="28"/>
          <w:szCs w:val="28"/>
          <w:u w:val="single"/>
        </w:rPr>
      </w:pPr>
      <w:r>
        <w:rPr>
          <w:b/>
          <w:bCs/>
          <w:sz w:val="28"/>
          <w:szCs w:val="28"/>
          <w:u w:val="single"/>
        </w:rPr>
        <w:t>Responsibilities:</w:t>
      </w:r>
    </w:p>
    <w:p w:rsidR="00D7634D" w:rsidRPr="005246AA" w:rsidRDefault="00D7634D" w:rsidP="00D7634D">
      <w:pPr>
        <w:spacing w:before="100" w:beforeAutospacing="1" w:after="100" w:afterAutospacing="1"/>
      </w:pPr>
      <w:r w:rsidRPr="005246AA">
        <w:t>Requirement gathering from the Business Team.</w:t>
      </w:r>
    </w:p>
    <w:p w:rsidR="00D7634D" w:rsidRPr="005246AA" w:rsidRDefault="00D7634D" w:rsidP="00D7634D">
      <w:pPr>
        <w:spacing w:before="100" w:beforeAutospacing="1" w:after="100" w:afterAutospacing="1"/>
      </w:pPr>
      <w:r w:rsidRPr="005246AA">
        <w:t>Convert the functional requirements into technical document as per the business standards.</w:t>
      </w:r>
    </w:p>
    <w:p w:rsidR="00D7634D" w:rsidRPr="005246AA" w:rsidRDefault="00D7634D" w:rsidP="00D7634D">
      <w:pPr>
        <w:spacing w:before="100" w:beforeAutospacing="1" w:after="100" w:afterAutospacing="1"/>
      </w:pPr>
      <w:r w:rsidRPr="005246AA">
        <w:t>Worked as per the CR Raised from the end user.</w:t>
      </w:r>
    </w:p>
    <w:p w:rsidR="00D7634D" w:rsidRPr="005246AA" w:rsidRDefault="00D7634D" w:rsidP="00D7634D">
      <w:pPr>
        <w:spacing w:before="100" w:beforeAutospacing="1" w:after="100" w:afterAutospacing="1"/>
      </w:pPr>
      <w:r w:rsidRPr="005246AA">
        <w:t>Analyze the Existing code and do the impact analysis.</w:t>
      </w:r>
    </w:p>
    <w:p w:rsidR="00D7634D" w:rsidRPr="005246AA" w:rsidRDefault="00D7634D" w:rsidP="00D7634D">
      <w:pPr>
        <w:spacing w:before="100" w:beforeAutospacing="1" w:after="100" w:afterAutospacing="1"/>
      </w:pPr>
      <w:r w:rsidRPr="005246AA">
        <w:t>Created Database Objects like tab</w:t>
      </w:r>
      <w:r w:rsidR="00B66B81">
        <w:t>les, Views, sequences,</w:t>
      </w:r>
      <w:r w:rsidRPr="005246AA">
        <w:t xml:space="preserve"> Stored Procedures, function</w:t>
      </w:r>
      <w:r w:rsidR="00D8071D">
        <w:t>s, Packages, Cursors</w:t>
      </w:r>
      <w:proofErr w:type="gramStart"/>
      <w:r w:rsidR="00D8071D">
        <w:t xml:space="preserve">, </w:t>
      </w:r>
      <w:r w:rsidRPr="005246AA">
        <w:t xml:space="preserve"> and</w:t>
      </w:r>
      <w:proofErr w:type="gramEnd"/>
      <w:r w:rsidRPr="005246AA">
        <w:t xml:space="preserve"> Triggers as per the Business requirements.</w:t>
      </w:r>
    </w:p>
    <w:p w:rsidR="00D7634D" w:rsidRPr="005246AA" w:rsidRDefault="00D7634D" w:rsidP="00D7634D">
      <w:pPr>
        <w:spacing w:before="100" w:beforeAutospacing="1" w:after="100" w:afterAutospacing="1"/>
      </w:pPr>
      <w:r w:rsidRPr="005246AA">
        <w:t>Involved in mod</w:t>
      </w:r>
      <w:r w:rsidR="00CA0F63">
        <w:t>ifying various existing</w:t>
      </w:r>
      <w:r w:rsidRPr="005246AA">
        <w:t>, Procedures, functions, triggers according to the new business needs.</w:t>
      </w:r>
    </w:p>
    <w:p w:rsidR="00D7634D" w:rsidRPr="005246AA" w:rsidRDefault="00D7634D" w:rsidP="00D7634D">
      <w:pPr>
        <w:spacing w:before="100" w:beforeAutospacing="1" w:after="100" w:afterAutospacing="1"/>
      </w:pPr>
      <w:r w:rsidRPr="005246AA">
        <w:t>Wrote SQL Queries using Joins, Sub Queries and correlated sub Queries to retrieve data from the database.</w:t>
      </w:r>
    </w:p>
    <w:p w:rsidR="00D7634D" w:rsidRPr="005246AA" w:rsidRDefault="00D7634D" w:rsidP="00D7634D">
      <w:pPr>
        <w:spacing w:before="100" w:beforeAutospacing="1" w:after="100" w:afterAutospacing="1"/>
      </w:pPr>
      <w:r w:rsidRPr="005246AA">
        <w:t>Involved in explain plan for query optimization.</w:t>
      </w:r>
    </w:p>
    <w:p w:rsidR="00D7634D" w:rsidRPr="005246AA" w:rsidRDefault="00D7634D" w:rsidP="00D7634D">
      <w:pPr>
        <w:spacing w:before="100" w:beforeAutospacing="1" w:after="100" w:afterAutospacing="1"/>
      </w:pPr>
      <w:r w:rsidRPr="005246AA">
        <w:t>Code validation as per client requirement.</w:t>
      </w:r>
    </w:p>
    <w:p w:rsidR="00D7634D" w:rsidRDefault="00D7634D" w:rsidP="00D7634D">
      <w:pPr>
        <w:spacing w:before="100" w:beforeAutospacing="1" w:after="100" w:afterAutospacing="1"/>
      </w:pPr>
      <w:r w:rsidRPr="005246AA">
        <w:lastRenderedPageBreak/>
        <w:t>Involved in peer to peer code reviews.</w:t>
      </w:r>
    </w:p>
    <w:p w:rsidR="0093022A" w:rsidRPr="005246AA" w:rsidRDefault="0093022A" w:rsidP="00D7634D">
      <w:pPr>
        <w:spacing w:before="100" w:beforeAutospacing="1" w:after="100" w:afterAutospacing="1"/>
      </w:pPr>
      <w:r>
        <w:t>Unit testing of code by Query firing</w:t>
      </w:r>
      <w:r w:rsidR="00173FE4">
        <w:t>.</w:t>
      </w:r>
    </w:p>
    <w:p w:rsidR="00C82584" w:rsidRDefault="00C82584" w:rsidP="00C82584">
      <w:pPr>
        <w:jc w:val="both"/>
        <w:rPr>
          <w:b/>
          <w:bCs/>
          <w:sz w:val="28"/>
          <w:szCs w:val="28"/>
          <w:u w:val="single"/>
        </w:rPr>
      </w:pPr>
      <w:r>
        <w:rPr>
          <w:b/>
          <w:bCs/>
          <w:sz w:val="28"/>
          <w:szCs w:val="28"/>
          <w:u w:val="single"/>
        </w:rPr>
        <w:t>Skill &amp; Expertise:</w:t>
      </w:r>
    </w:p>
    <w:p w:rsidR="00C82584" w:rsidRDefault="00C82584" w:rsidP="00C82584">
      <w:pPr>
        <w:pStyle w:val="NormalWeb"/>
      </w:pPr>
      <w:r>
        <w:t>Languages: SQL, PL/SQL</w:t>
      </w:r>
      <w:r w:rsidR="00E30BE7">
        <w:t>.</w:t>
      </w:r>
    </w:p>
    <w:p w:rsidR="00C82584" w:rsidRDefault="00C82584" w:rsidP="00C82584">
      <w:pPr>
        <w:pStyle w:val="NormalWeb"/>
      </w:pPr>
      <w:r>
        <w:t>IDE: SQL Developer, SQL*PLUS, Toad.</w:t>
      </w:r>
    </w:p>
    <w:p w:rsidR="00C82584" w:rsidRDefault="00C82584" w:rsidP="00C82584">
      <w:pPr>
        <w:pStyle w:val="NormalWeb"/>
      </w:pPr>
      <w:r>
        <w:t>Operating System: Windows XP, Window 7, UNIX/LINUX</w:t>
      </w:r>
    </w:p>
    <w:p w:rsidR="00C82584" w:rsidRDefault="004213A1" w:rsidP="00C82584">
      <w:pPr>
        <w:pStyle w:val="NormalWeb"/>
      </w:pPr>
      <w:r>
        <w:t xml:space="preserve">Databases: Oracle </w:t>
      </w:r>
      <w:r w:rsidR="00C82584">
        <w:t>10g, 11g.</w:t>
      </w:r>
    </w:p>
    <w:p w:rsidR="00C82584" w:rsidRDefault="00C82584" w:rsidP="00C82584">
      <w:pPr>
        <w:pStyle w:val="NormalWeb"/>
      </w:pPr>
      <w:r>
        <w:t>Tools &amp; Technologies: UNIX</w:t>
      </w:r>
      <w:r w:rsidR="00FB0642">
        <w:t>/LINUX</w:t>
      </w:r>
    </w:p>
    <w:p w:rsidR="00C82584" w:rsidRPr="00CF71A1" w:rsidRDefault="008651D7" w:rsidP="00C920D5">
      <w:pPr>
        <w:pStyle w:val="NormalWeb"/>
      </w:pPr>
      <w:r>
        <w:t>Functional Domain: Logistics,</w:t>
      </w:r>
      <w:r w:rsidR="00C82584">
        <w:t xml:space="preserve"> Order management.</w:t>
      </w:r>
    </w:p>
    <w:p w:rsidR="00C82584" w:rsidRPr="00872231" w:rsidRDefault="00C82584" w:rsidP="00C82584">
      <w:pPr>
        <w:jc w:val="both"/>
        <w:rPr>
          <w:b/>
          <w:bCs/>
          <w:sz w:val="28"/>
          <w:szCs w:val="28"/>
          <w:u w:val="single"/>
        </w:rPr>
      </w:pPr>
      <w:r>
        <w:rPr>
          <w:b/>
          <w:bCs/>
          <w:sz w:val="28"/>
          <w:szCs w:val="28"/>
          <w:u w:val="single"/>
        </w:rPr>
        <w:t>Education Profile:</w:t>
      </w:r>
    </w:p>
    <w:p w:rsidR="00C82584" w:rsidRDefault="00C82584" w:rsidP="00C82584">
      <w:pPr>
        <w:pStyle w:val="NormalWeb"/>
      </w:pPr>
      <w:r>
        <w:t>B.E. (CSE) from Infinity Management &amp; Engineering College Sagar, M.P. with an aggregate of 67.8%.</w:t>
      </w:r>
    </w:p>
    <w:p w:rsidR="00C82584" w:rsidRDefault="00C82584" w:rsidP="00C82584">
      <w:pPr>
        <w:pStyle w:val="NormalWeb"/>
      </w:pPr>
      <w:r>
        <w:t>Intermediate from Bal Vikas HSS Rewa, M.P. with an aggregate of 59%.</w:t>
      </w:r>
    </w:p>
    <w:p w:rsidR="00C82584" w:rsidRPr="00C920D5" w:rsidRDefault="00C82584" w:rsidP="00C920D5">
      <w:pPr>
        <w:pStyle w:val="NormalWeb"/>
      </w:pPr>
      <w:r>
        <w:t xml:space="preserve">SSC from Govt. Martand Higher Secondary School Rewa, M.P. with an aggregate </w:t>
      </w:r>
      <w:r w:rsidR="006C01E4">
        <w:t>of 55</w:t>
      </w:r>
      <w:r>
        <w:t>%.</w:t>
      </w:r>
    </w:p>
    <w:p w:rsidR="005B751C" w:rsidRDefault="000D043C" w:rsidP="005B751C">
      <w:pPr>
        <w:rPr>
          <w:rFonts w:ascii="Arial" w:hAnsi="Arial" w:cs="Arial"/>
          <w:b/>
          <w:u w:val="single"/>
        </w:rPr>
      </w:pPr>
      <w:r>
        <w:rPr>
          <w:rFonts w:ascii="Arial" w:hAnsi="Arial" w:cs="Arial"/>
          <w:b/>
          <w:u w:val="single"/>
        </w:rPr>
        <w:t>Personal Details</w:t>
      </w:r>
      <w:r w:rsidR="005B751C">
        <w:rPr>
          <w:rFonts w:ascii="Arial" w:hAnsi="Arial" w:cs="Arial"/>
          <w:b/>
          <w:u w:val="single"/>
        </w:rPr>
        <w:t xml:space="preserve">: </w:t>
      </w:r>
    </w:p>
    <w:p w:rsidR="000D043C" w:rsidRDefault="000D043C" w:rsidP="000D043C">
      <w:pPr>
        <w:rPr>
          <w:rFonts w:ascii="Arial" w:hAnsi="Arial" w:cs="Arial"/>
          <w:b/>
          <w:u w:val="single"/>
        </w:rPr>
      </w:pPr>
    </w:p>
    <w:p w:rsidR="000D043C" w:rsidRPr="005B751C" w:rsidRDefault="000D043C" w:rsidP="005109D9">
      <w:pPr>
        <w:rPr>
          <w:rFonts w:ascii="Arial" w:hAnsi="Arial" w:cs="Arial"/>
          <w:b/>
          <w:u w:val="single"/>
        </w:rPr>
      </w:pPr>
      <w:r w:rsidRPr="003160D5">
        <w:rPr>
          <w:rFonts w:ascii="Arial" w:hAnsi="Arial" w:cs="Arial"/>
        </w:rPr>
        <w:t xml:space="preserve">Date of </w:t>
      </w:r>
      <w:r w:rsidR="007659DB" w:rsidRPr="003160D5">
        <w:rPr>
          <w:rFonts w:ascii="Arial" w:hAnsi="Arial" w:cs="Arial"/>
        </w:rPr>
        <w:t>Birth</w:t>
      </w:r>
      <w:r w:rsidR="00DE0463">
        <w:rPr>
          <w:rFonts w:ascii="Arial" w:hAnsi="Arial" w:cs="Arial"/>
        </w:rPr>
        <w:t xml:space="preserve">          </w:t>
      </w:r>
      <w:r w:rsidR="00EA3AF1">
        <w:rPr>
          <w:rFonts w:ascii="Arial" w:hAnsi="Arial" w:cs="Arial"/>
        </w:rPr>
        <w:t xml:space="preserve"> </w:t>
      </w:r>
      <w:r w:rsidR="00DE0463">
        <w:rPr>
          <w:rFonts w:ascii="Arial" w:hAnsi="Arial" w:cs="Arial"/>
        </w:rPr>
        <w:t xml:space="preserve">  </w:t>
      </w:r>
      <w:r w:rsidR="007659DB">
        <w:rPr>
          <w:rFonts w:ascii="Arial" w:hAnsi="Arial" w:cs="Arial"/>
          <w:b/>
        </w:rPr>
        <w:t>: -</w:t>
      </w:r>
      <w:r w:rsidR="00EA3AF1">
        <w:rPr>
          <w:rFonts w:ascii="Arial" w:hAnsi="Arial" w:cs="Arial"/>
          <w:b/>
        </w:rPr>
        <w:t xml:space="preserve"> </w:t>
      </w:r>
      <w:r>
        <w:rPr>
          <w:rFonts w:ascii="Arial" w:hAnsi="Arial" w:cs="Arial"/>
          <w:b/>
        </w:rPr>
        <w:t xml:space="preserve"> </w:t>
      </w:r>
      <w:r w:rsidR="005B751C" w:rsidRPr="008E6E4F">
        <w:rPr>
          <w:rFonts w:ascii="Arial" w:hAnsi="Arial" w:cs="Arial"/>
          <w:sz w:val="22"/>
        </w:rPr>
        <w:t>1</w:t>
      </w:r>
      <w:r w:rsidR="005B751C" w:rsidRPr="008E6E4F">
        <w:rPr>
          <w:rFonts w:ascii="Arial" w:hAnsi="Arial" w:cs="Arial"/>
          <w:sz w:val="22"/>
          <w:vertAlign w:val="superscript"/>
        </w:rPr>
        <w:t>st</w:t>
      </w:r>
      <w:r w:rsidR="005B751C" w:rsidRPr="008E6E4F">
        <w:rPr>
          <w:rFonts w:ascii="Arial" w:hAnsi="Arial" w:cs="Arial"/>
          <w:sz w:val="22"/>
        </w:rPr>
        <w:t xml:space="preserve">  march 1990</w:t>
      </w:r>
      <w:r w:rsidR="005B751C">
        <w:rPr>
          <w:rFonts w:ascii="Arial" w:hAnsi="Arial" w:cs="Arial"/>
        </w:rPr>
        <w:t>.</w:t>
      </w:r>
    </w:p>
    <w:p w:rsidR="005B751C" w:rsidRDefault="000D043C" w:rsidP="005109D9">
      <w:pPr>
        <w:rPr>
          <w:rFonts w:ascii="Arial" w:hAnsi="Arial" w:cs="Arial"/>
          <w:sz w:val="22"/>
        </w:rPr>
      </w:pPr>
      <w:r w:rsidRPr="003160D5">
        <w:rPr>
          <w:rFonts w:ascii="Arial" w:hAnsi="Arial" w:cs="Arial"/>
        </w:rPr>
        <w:t xml:space="preserve">Marital </w:t>
      </w:r>
      <w:r w:rsidR="009A4B09" w:rsidRPr="003160D5">
        <w:rPr>
          <w:rFonts w:ascii="Arial" w:hAnsi="Arial" w:cs="Arial"/>
        </w:rPr>
        <w:t>Status</w:t>
      </w:r>
      <w:r w:rsidR="00DE0463">
        <w:rPr>
          <w:rFonts w:ascii="Arial" w:hAnsi="Arial" w:cs="Arial"/>
        </w:rPr>
        <w:t xml:space="preserve">        </w:t>
      </w:r>
      <w:r w:rsidR="00EA3AF1">
        <w:rPr>
          <w:rFonts w:ascii="Arial" w:hAnsi="Arial" w:cs="Arial"/>
        </w:rPr>
        <w:t xml:space="preserve"> </w:t>
      </w:r>
      <w:r w:rsidR="00DE0463">
        <w:rPr>
          <w:rFonts w:ascii="Arial" w:hAnsi="Arial" w:cs="Arial"/>
        </w:rPr>
        <w:t xml:space="preserve">  </w:t>
      </w:r>
      <w:r w:rsidR="009A4B09">
        <w:rPr>
          <w:rFonts w:ascii="Arial" w:hAnsi="Arial" w:cs="Arial"/>
          <w:b/>
        </w:rPr>
        <w:t>: -</w:t>
      </w:r>
      <w:r w:rsidR="00EA3AF1">
        <w:rPr>
          <w:rFonts w:ascii="Arial" w:hAnsi="Arial" w:cs="Arial"/>
          <w:b/>
        </w:rPr>
        <w:t xml:space="preserve"> </w:t>
      </w:r>
      <w:r w:rsidR="005B751C" w:rsidRPr="005B751C">
        <w:rPr>
          <w:rFonts w:ascii="Arial" w:hAnsi="Arial" w:cs="Arial"/>
        </w:rPr>
        <w:t xml:space="preserve"> </w:t>
      </w:r>
      <w:r w:rsidR="005B751C" w:rsidRPr="008E6E4F">
        <w:rPr>
          <w:rFonts w:ascii="Arial" w:hAnsi="Arial" w:cs="Arial"/>
          <w:sz w:val="22"/>
        </w:rPr>
        <w:t>Single.</w:t>
      </w:r>
    </w:p>
    <w:p w:rsidR="007B314F" w:rsidRPr="007B314F" w:rsidRDefault="007B314F" w:rsidP="005109D9">
      <w:pPr>
        <w:rPr>
          <w:rFonts w:ascii="Arial" w:hAnsi="Arial" w:cs="Arial"/>
          <w:b/>
          <w:sz w:val="28"/>
        </w:rPr>
      </w:pPr>
      <w:r w:rsidRPr="003160D5">
        <w:rPr>
          <w:rFonts w:ascii="Arial" w:hAnsi="Arial" w:cs="Arial"/>
        </w:rPr>
        <w:t xml:space="preserve">Language </w:t>
      </w:r>
      <w:r w:rsidR="00E477B1" w:rsidRPr="003160D5">
        <w:rPr>
          <w:rFonts w:ascii="Arial" w:hAnsi="Arial" w:cs="Arial"/>
        </w:rPr>
        <w:t>Known</w:t>
      </w:r>
      <w:r w:rsidR="00DE0463">
        <w:rPr>
          <w:rFonts w:ascii="Arial" w:hAnsi="Arial" w:cs="Arial"/>
        </w:rPr>
        <w:t xml:space="preserve">  </w:t>
      </w:r>
      <w:r w:rsidR="00EA3AF1">
        <w:rPr>
          <w:rFonts w:ascii="Arial" w:hAnsi="Arial" w:cs="Arial"/>
        </w:rPr>
        <w:t xml:space="preserve"> </w:t>
      </w:r>
      <w:r w:rsidR="00DE0463">
        <w:rPr>
          <w:rFonts w:ascii="Arial" w:hAnsi="Arial" w:cs="Arial"/>
        </w:rPr>
        <w:t xml:space="preserve">  </w:t>
      </w:r>
      <w:r w:rsidR="00F41CFB" w:rsidRPr="00F41CFB">
        <w:rPr>
          <w:rFonts w:ascii="Arial" w:hAnsi="Arial" w:cs="Arial"/>
          <w:b/>
        </w:rPr>
        <w:t>:</w:t>
      </w:r>
      <w:r w:rsidR="00E477B1">
        <w:rPr>
          <w:rFonts w:ascii="Arial" w:hAnsi="Arial" w:cs="Arial"/>
        </w:rPr>
        <w:t xml:space="preserve"> </w:t>
      </w:r>
      <w:r w:rsidR="00F41CFB" w:rsidRPr="00F41CFB">
        <w:rPr>
          <w:rFonts w:ascii="Arial" w:hAnsi="Arial" w:cs="Arial"/>
          <w:b/>
        </w:rPr>
        <w:t>-</w:t>
      </w:r>
      <w:r w:rsidR="00EA3AF1">
        <w:rPr>
          <w:rFonts w:ascii="Arial" w:hAnsi="Arial" w:cs="Arial"/>
          <w:b/>
        </w:rPr>
        <w:t xml:space="preserve"> </w:t>
      </w:r>
      <w:r w:rsidR="00F41CFB">
        <w:rPr>
          <w:rFonts w:ascii="Arial" w:hAnsi="Arial" w:cs="Arial"/>
          <w:b/>
        </w:rPr>
        <w:t xml:space="preserve"> </w:t>
      </w:r>
      <w:r w:rsidR="00F41CFB">
        <w:rPr>
          <w:rFonts w:ascii="Arial" w:hAnsi="Arial" w:cs="Arial"/>
          <w:sz w:val="22"/>
        </w:rPr>
        <w:t>Hindi</w:t>
      </w:r>
      <w:r w:rsidR="000D2B96">
        <w:rPr>
          <w:rFonts w:ascii="Arial" w:hAnsi="Arial" w:cs="Arial"/>
          <w:sz w:val="22"/>
        </w:rPr>
        <w:t>,</w:t>
      </w:r>
      <w:r w:rsidR="00173F0F">
        <w:rPr>
          <w:rFonts w:ascii="Arial" w:hAnsi="Arial" w:cs="Arial"/>
          <w:sz w:val="22"/>
        </w:rPr>
        <w:t xml:space="preserve"> </w:t>
      </w:r>
      <w:r w:rsidR="000D2B96">
        <w:rPr>
          <w:rFonts w:ascii="Arial" w:hAnsi="Arial" w:cs="Arial"/>
          <w:sz w:val="22"/>
        </w:rPr>
        <w:t>English.</w:t>
      </w:r>
    </w:p>
    <w:p w:rsidR="005B751C" w:rsidRPr="005B751C" w:rsidRDefault="005B7007" w:rsidP="005109D9">
      <w:pPr>
        <w:rPr>
          <w:rFonts w:ascii="Arial" w:hAnsi="Arial" w:cs="Arial"/>
          <w:sz w:val="20"/>
          <w:szCs w:val="20"/>
        </w:rPr>
      </w:pPr>
      <w:r w:rsidRPr="003160D5">
        <w:rPr>
          <w:rFonts w:ascii="Arial" w:hAnsi="Arial" w:cs="Arial"/>
        </w:rPr>
        <w:t>Hobbies</w:t>
      </w:r>
      <w:r w:rsidR="00DE0463">
        <w:rPr>
          <w:rFonts w:ascii="Arial" w:hAnsi="Arial" w:cs="Arial"/>
        </w:rPr>
        <w:t xml:space="preserve">                 </w:t>
      </w:r>
      <w:r w:rsidR="00EA3AF1">
        <w:rPr>
          <w:rFonts w:ascii="Arial" w:hAnsi="Arial" w:cs="Arial"/>
        </w:rPr>
        <w:t xml:space="preserve"> </w:t>
      </w:r>
      <w:r w:rsidR="00DE0463">
        <w:rPr>
          <w:rFonts w:ascii="Arial" w:hAnsi="Arial" w:cs="Arial"/>
        </w:rPr>
        <w:t xml:space="preserve">  </w:t>
      </w:r>
      <w:r>
        <w:rPr>
          <w:rFonts w:ascii="Arial" w:hAnsi="Arial" w:cs="Arial"/>
          <w:b/>
        </w:rPr>
        <w:t>: -</w:t>
      </w:r>
      <w:r w:rsidR="00EA3AF1">
        <w:rPr>
          <w:rFonts w:ascii="Arial" w:hAnsi="Arial" w:cs="Arial"/>
          <w:b/>
        </w:rPr>
        <w:t xml:space="preserve"> </w:t>
      </w:r>
      <w:r w:rsidR="005B751C">
        <w:rPr>
          <w:rFonts w:ascii="Arial" w:hAnsi="Arial" w:cs="Arial"/>
          <w:b/>
        </w:rPr>
        <w:t xml:space="preserve"> </w:t>
      </w:r>
      <w:r w:rsidR="005B751C" w:rsidRPr="008E6E4F">
        <w:rPr>
          <w:rFonts w:ascii="Arial" w:hAnsi="Arial" w:cs="Arial"/>
          <w:sz w:val="22"/>
        </w:rPr>
        <w:t>Net Surfing, Research and Development, etc</w:t>
      </w:r>
      <w:r w:rsidR="005B751C" w:rsidRPr="008E6E4F">
        <w:rPr>
          <w:rFonts w:ascii="Arial" w:hAnsi="Arial" w:cs="Arial"/>
          <w:sz w:val="18"/>
          <w:szCs w:val="20"/>
        </w:rPr>
        <w:t>.</w:t>
      </w:r>
    </w:p>
    <w:p w:rsidR="005B751C" w:rsidRPr="008E6E4F" w:rsidRDefault="00864661" w:rsidP="005109D9">
      <w:pPr>
        <w:rPr>
          <w:rFonts w:ascii="Arial" w:hAnsi="Arial" w:cs="Arial"/>
          <w:sz w:val="22"/>
        </w:rPr>
      </w:pPr>
      <w:r w:rsidRPr="003160D5">
        <w:rPr>
          <w:rFonts w:ascii="Arial" w:hAnsi="Arial" w:cs="Arial"/>
        </w:rPr>
        <w:t>Address</w:t>
      </w:r>
      <w:r w:rsidR="00DE0463">
        <w:rPr>
          <w:rFonts w:ascii="Arial" w:hAnsi="Arial" w:cs="Arial"/>
        </w:rPr>
        <w:t xml:space="preserve">                 </w:t>
      </w:r>
      <w:r w:rsidR="00EA3AF1">
        <w:rPr>
          <w:rFonts w:ascii="Arial" w:hAnsi="Arial" w:cs="Arial"/>
        </w:rPr>
        <w:t xml:space="preserve"> </w:t>
      </w:r>
      <w:r w:rsidR="00DE0463">
        <w:rPr>
          <w:rFonts w:ascii="Arial" w:hAnsi="Arial" w:cs="Arial"/>
        </w:rPr>
        <w:t xml:space="preserve">  </w:t>
      </w:r>
      <w:r>
        <w:rPr>
          <w:rFonts w:ascii="Arial" w:hAnsi="Arial" w:cs="Arial"/>
          <w:b/>
        </w:rPr>
        <w:t>: -</w:t>
      </w:r>
      <w:r w:rsidR="00EA3AF1">
        <w:rPr>
          <w:rFonts w:ascii="Arial" w:hAnsi="Arial" w:cs="Arial"/>
          <w:b/>
        </w:rPr>
        <w:t xml:space="preserve"> </w:t>
      </w:r>
      <w:r w:rsidR="00863DFB">
        <w:rPr>
          <w:rFonts w:ascii="Arial" w:hAnsi="Arial" w:cs="Arial"/>
          <w:b/>
        </w:rPr>
        <w:t xml:space="preserve"> </w:t>
      </w:r>
      <w:r w:rsidR="00863DFB" w:rsidRPr="008E6E4F">
        <w:rPr>
          <w:rFonts w:ascii="Arial" w:hAnsi="Arial" w:cs="Arial"/>
          <w:sz w:val="22"/>
        </w:rPr>
        <w:t>Vill.</w:t>
      </w:r>
      <w:r w:rsidR="00EF7F46" w:rsidRPr="008E6E4F">
        <w:rPr>
          <w:rFonts w:ascii="Arial" w:hAnsi="Arial" w:cs="Arial"/>
          <w:sz w:val="22"/>
        </w:rPr>
        <w:t>-</w:t>
      </w:r>
      <w:r w:rsidR="00863DFB" w:rsidRPr="008E6E4F">
        <w:rPr>
          <w:rFonts w:ascii="Arial" w:hAnsi="Arial" w:cs="Arial"/>
          <w:sz w:val="22"/>
        </w:rPr>
        <w:t>Gohata no. 1</w:t>
      </w:r>
      <w:r w:rsidR="0087510F" w:rsidRPr="008E6E4F">
        <w:rPr>
          <w:rFonts w:ascii="Arial" w:hAnsi="Arial" w:cs="Arial"/>
          <w:sz w:val="22"/>
        </w:rPr>
        <w:t xml:space="preserve">, Post- Purauna, </w:t>
      </w:r>
    </w:p>
    <w:p w:rsidR="0087510F" w:rsidRPr="008E6E4F" w:rsidRDefault="00B716E3" w:rsidP="005109D9">
      <w:pPr>
        <w:rPr>
          <w:rFonts w:ascii="Arial" w:hAnsi="Arial" w:cs="Arial"/>
          <w:sz w:val="22"/>
        </w:rPr>
      </w:pPr>
      <w:r>
        <w:rPr>
          <w:rFonts w:ascii="Arial" w:hAnsi="Arial" w:cs="Arial"/>
          <w:sz w:val="22"/>
        </w:rPr>
        <w:t xml:space="preserve">                 </w:t>
      </w:r>
      <w:r w:rsidR="00DE0463">
        <w:rPr>
          <w:rFonts w:ascii="Arial" w:hAnsi="Arial" w:cs="Arial"/>
          <w:sz w:val="22"/>
        </w:rPr>
        <w:t xml:space="preserve">                     </w:t>
      </w:r>
      <w:r>
        <w:rPr>
          <w:rFonts w:ascii="Arial" w:hAnsi="Arial" w:cs="Arial"/>
          <w:sz w:val="22"/>
        </w:rPr>
        <w:t xml:space="preserve"> </w:t>
      </w:r>
      <w:r w:rsidR="00EA3AF1">
        <w:rPr>
          <w:rFonts w:ascii="Arial" w:hAnsi="Arial" w:cs="Arial"/>
          <w:sz w:val="22"/>
        </w:rPr>
        <w:t xml:space="preserve"> </w:t>
      </w:r>
      <w:r w:rsidR="004B1F1F">
        <w:rPr>
          <w:rFonts w:ascii="Arial" w:hAnsi="Arial" w:cs="Arial"/>
          <w:sz w:val="22"/>
        </w:rPr>
        <w:t xml:space="preserve"> </w:t>
      </w:r>
      <w:r w:rsidR="00EA3AF1">
        <w:rPr>
          <w:rFonts w:ascii="Arial" w:hAnsi="Arial" w:cs="Arial"/>
          <w:sz w:val="22"/>
        </w:rPr>
        <w:t xml:space="preserve"> </w:t>
      </w:r>
      <w:r w:rsidR="0087510F" w:rsidRPr="008E6E4F">
        <w:rPr>
          <w:rFonts w:ascii="Arial" w:hAnsi="Arial" w:cs="Arial"/>
          <w:sz w:val="22"/>
        </w:rPr>
        <w:t>Rewa</w:t>
      </w:r>
      <w:bookmarkStart w:id="0" w:name="_GoBack"/>
      <w:bookmarkEnd w:id="0"/>
      <w:r w:rsidR="0087510F" w:rsidRPr="008E6E4F">
        <w:rPr>
          <w:rFonts w:ascii="Arial" w:hAnsi="Arial" w:cs="Arial"/>
          <w:sz w:val="22"/>
        </w:rPr>
        <w:t>, Madhya Pradesh.</w:t>
      </w:r>
    </w:p>
    <w:p w:rsidR="00662968" w:rsidRDefault="0087510F" w:rsidP="005109D9">
      <w:pPr>
        <w:rPr>
          <w:rFonts w:ascii="Arial" w:hAnsi="Arial" w:cs="Arial"/>
          <w:sz w:val="22"/>
        </w:rPr>
      </w:pPr>
      <w:r w:rsidRPr="008E6E4F">
        <w:rPr>
          <w:rFonts w:ascii="Arial" w:hAnsi="Arial" w:cs="Arial"/>
          <w:sz w:val="22"/>
        </w:rPr>
        <w:t xml:space="preserve">                   </w:t>
      </w:r>
      <w:r w:rsidR="00DE0463">
        <w:rPr>
          <w:rFonts w:ascii="Arial" w:hAnsi="Arial" w:cs="Arial"/>
          <w:sz w:val="22"/>
        </w:rPr>
        <w:t xml:space="preserve">                    </w:t>
      </w:r>
      <w:r w:rsidR="00EA3AF1">
        <w:rPr>
          <w:rFonts w:ascii="Arial" w:hAnsi="Arial" w:cs="Arial"/>
          <w:sz w:val="22"/>
        </w:rPr>
        <w:t xml:space="preserve">  </w:t>
      </w:r>
      <w:r w:rsidRPr="008E6E4F">
        <w:rPr>
          <w:rFonts w:ascii="Arial" w:hAnsi="Arial" w:cs="Arial"/>
          <w:sz w:val="22"/>
        </w:rPr>
        <w:t xml:space="preserve"> Pin-</w:t>
      </w:r>
      <w:r w:rsidR="008E6E4F" w:rsidRPr="008E6E4F">
        <w:rPr>
          <w:rFonts w:ascii="Arial" w:hAnsi="Arial" w:cs="Arial"/>
          <w:sz w:val="22"/>
        </w:rPr>
        <w:t xml:space="preserve"> </w:t>
      </w:r>
      <w:r w:rsidRPr="008E6E4F">
        <w:rPr>
          <w:rFonts w:ascii="Arial" w:hAnsi="Arial" w:cs="Arial"/>
          <w:sz w:val="22"/>
        </w:rPr>
        <w:t xml:space="preserve">486447.    </w:t>
      </w:r>
    </w:p>
    <w:p w:rsidR="0087510F" w:rsidRDefault="0087510F" w:rsidP="005109D9">
      <w:pPr>
        <w:rPr>
          <w:rFonts w:ascii="Arial" w:hAnsi="Arial" w:cs="Arial"/>
        </w:rPr>
      </w:pPr>
      <w:r w:rsidRPr="008E6E4F">
        <w:rPr>
          <w:rFonts w:ascii="Arial" w:hAnsi="Arial" w:cs="Arial"/>
          <w:sz w:val="22"/>
        </w:rPr>
        <w:t xml:space="preserve">       </w:t>
      </w:r>
    </w:p>
    <w:p w:rsidR="00B1163D" w:rsidRDefault="00B1163D" w:rsidP="005109D9">
      <w:pPr>
        <w:rPr>
          <w:rFonts w:ascii="Arial" w:hAnsi="Arial" w:cs="Arial"/>
          <w:b/>
          <w:sz w:val="22"/>
          <w:szCs w:val="22"/>
        </w:rPr>
      </w:pPr>
    </w:p>
    <w:p w:rsidR="00B1163D" w:rsidRDefault="00B1163D" w:rsidP="005109D9">
      <w:pPr>
        <w:rPr>
          <w:rFonts w:ascii="Arial" w:hAnsi="Arial" w:cs="Arial"/>
          <w:b/>
          <w:sz w:val="22"/>
          <w:szCs w:val="22"/>
        </w:rPr>
      </w:pPr>
    </w:p>
    <w:p w:rsidR="005A36F1" w:rsidRDefault="005A36F1" w:rsidP="005109D9">
      <w:pPr>
        <w:rPr>
          <w:rFonts w:ascii="Arial" w:hAnsi="Arial" w:cs="Arial"/>
          <w:b/>
          <w:sz w:val="22"/>
          <w:szCs w:val="22"/>
        </w:rPr>
      </w:pPr>
    </w:p>
    <w:p w:rsidR="005A36F1" w:rsidRDefault="005A36F1" w:rsidP="005109D9">
      <w:pPr>
        <w:rPr>
          <w:rFonts w:ascii="Arial" w:hAnsi="Arial" w:cs="Arial"/>
          <w:b/>
          <w:sz w:val="22"/>
          <w:szCs w:val="22"/>
        </w:rPr>
      </w:pPr>
    </w:p>
    <w:p w:rsidR="005A36F1" w:rsidRDefault="005A36F1" w:rsidP="005109D9">
      <w:pPr>
        <w:rPr>
          <w:rFonts w:ascii="Arial" w:hAnsi="Arial" w:cs="Arial"/>
          <w:b/>
          <w:sz w:val="22"/>
          <w:szCs w:val="22"/>
        </w:rPr>
      </w:pPr>
    </w:p>
    <w:p w:rsidR="005A36F1" w:rsidRDefault="005A36F1" w:rsidP="005109D9">
      <w:pPr>
        <w:rPr>
          <w:rFonts w:ascii="Arial" w:hAnsi="Arial" w:cs="Arial"/>
          <w:b/>
          <w:sz w:val="22"/>
          <w:szCs w:val="22"/>
        </w:rPr>
      </w:pPr>
    </w:p>
    <w:p w:rsidR="005A36F1" w:rsidRDefault="005A36F1" w:rsidP="005109D9">
      <w:pPr>
        <w:rPr>
          <w:rFonts w:ascii="Arial" w:hAnsi="Arial" w:cs="Arial"/>
          <w:b/>
          <w:sz w:val="22"/>
          <w:szCs w:val="22"/>
        </w:rPr>
      </w:pPr>
    </w:p>
    <w:p w:rsidR="00A57EFC" w:rsidRPr="001C621D" w:rsidRDefault="00461912" w:rsidP="005109D9">
      <w:pPr>
        <w:rPr>
          <w:rFonts w:ascii="Arial" w:hAnsi="Arial" w:cs="Arial"/>
          <w:b/>
          <w:sz w:val="22"/>
          <w:szCs w:val="20"/>
        </w:rPr>
      </w:pPr>
      <w:r w:rsidRPr="00A57EFC">
        <w:rPr>
          <w:rFonts w:ascii="Arial" w:hAnsi="Arial" w:cs="Arial"/>
          <w:b/>
          <w:sz w:val="22"/>
          <w:szCs w:val="22"/>
        </w:rPr>
        <w:t>Date</w:t>
      </w:r>
      <w:r w:rsidRPr="001C621D">
        <w:rPr>
          <w:rFonts w:ascii="Arial" w:hAnsi="Arial" w:cs="Arial"/>
          <w:b/>
          <w:szCs w:val="22"/>
        </w:rPr>
        <w:t>:</w:t>
      </w:r>
      <w:r w:rsidRPr="001C621D">
        <w:rPr>
          <w:rFonts w:ascii="Arial" w:hAnsi="Arial" w:cs="Arial"/>
          <w:b/>
          <w:sz w:val="22"/>
          <w:szCs w:val="20"/>
        </w:rPr>
        <w:t xml:space="preserve">  </w:t>
      </w:r>
      <w:r w:rsidR="00A57EFC" w:rsidRPr="001C621D">
        <w:rPr>
          <w:rFonts w:ascii="Arial" w:hAnsi="Arial" w:cs="Arial"/>
          <w:b/>
          <w:sz w:val="22"/>
          <w:szCs w:val="20"/>
        </w:rPr>
        <w:t xml:space="preserve"> </w:t>
      </w:r>
      <w:r w:rsidR="00AC72A8">
        <w:rPr>
          <w:rFonts w:ascii="Arial" w:hAnsi="Arial" w:cs="Arial"/>
          <w:b/>
          <w:sz w:val="22"/>
          <w:szCs w:val="20"/>
        </w:rPr>
        <w:t xml:space="preserve"> </w:t>
      </w:r>
      <w:r w:rsidR="007B3C52" w:rsidRPr="001C621D">
        <w:rPr>
          <w:rFonts w:ascii="Arial" w:hAnsi="Arial" w:cs="Arial"/>
          <w:b/>
          <w:sz w:val="22"/>
          <w:szCs w:val="20"/>
        </w:rPr>
        <w:t xml:space="preserve"> /</w:t>
      </w:r>
      <w:r w:rsidR="00AC72A8">
        <w:rPr>
          <w:rFonts w:ascii="Arial" w:hAnsi="Arial" w:cs="Arial"/>
          <w:b/>
          <w:sz w:val="22"/>
          <w:szCs w:val="20"/>
        </w:rPr>
        <w:t xml:space="preserve"> </w:t>
      </w:r>
      <w:r w:rsidR="007B3C52" w:rsidRPr="001C621D">
        <w:rPr>
          <w:rFonts w:ascii="Arial" w:hAnsi="Arial" w:cs="Arial"/>
          <w:b/>
          <w:sz w:val="22"/>
          <w:szCs w:val="20"/>
        </w:rPr>
        <w:t xml:space="preserve">  </w:t>
      </w:r>
      <w:r w:rsidR="00A57EFC" w:rsidRPr="001C621D">
        <w:rPr>
          <w:rFonts w:ascii="Arial" w:hAnsi="Arial" w:cs="Arial"/>
          <w:b/>
          <w:sz w:val="22"/>
          <w:szCs w:val="20"/>
        </w:rPr>
        <w:t xml:space="preserve"> </w:t>
      </w:r>
      <w:r w:rsidR="007B3C52" w:rsidRPr="001C621D">
        <w:rPr>
          <w:rFonts w:ascii="Arial" w:hAnsi="Arial" w:cs="Arial"/>
          <w:b/>
          <w:sz w:val="22"/>
          <w:szCs w:val="20"/>
        </w:rPr>
        <w:t xml:space="preserve"> /</w:t>
      </w:r>
    </w:p>
    <w:p w:rsidR="001C621D" w:rsidRPr="00F90614" w:rsidRDefault="001C621D" w:rsidP="005109D9">
      <w:pPr>
        <w:rPr>
          <w:rFonts w:ascii="Arial" w:hAnsi="Arial" w:cs="Arial"/>
          <w:b/>
          <w:sz w:val="20"/>
          <w:szCs w:val="20"/>
        </w:rPr>
      </w:pPr>
    </w:p>
    <w:p w:rsidR="00461912" w:rsidRDefault="00461912" w:rsidP="005109D9">
      <w:pPr>
        <w:rPr>
          <w:rFonts w:ascii="Arial" w:hAnsi="Arial" w:cs="Arial"/>
          <w:b/>
          <w:szCs w:val="22"/>
        </w:rPr>
      </w:pPr>
      <w:r w:rsidRPr="00A57EFC">
        <w:rPr>
          <w:rFonts w:ascii="Arial" w:hAnsi="Arial" w:cs="Arial"/>
          <w:b/>
          <w:sz w:val="22"/>
          <w:szCs w:val="22"/>
        </w:rPr>
        <w:t>Place</w:t>
      </w:r>
      <w:r w:rsidRPr="001C621D">
        <w:rPr>
          <w:rFonts w:ascii="Arial" w:hAnsi="Arial" w:cs="Arial"/>
          <w:b/>
          <w:szCs w:val="22"/>
        </w:rPr>
        <w:t>:</w:t>
      </w:r>
      <w:r w:rsidRPr="001C621D">
        <w:rPr>
          <w:rFonts w:ascii="Arial" w:hAnsi="Arial" w:cs="Arial"/>
          <w:b/>
          <w:sz w:val="22"/>
          <w:szCs w:val="20"/>
        </w:rPr>
        <w:t xml:space="preserve"> </w:t>
      </w:r>
      <w:r w:rsidR="00433BC0" w:rsidRPr="001C621D">
        <w:rPr>
          <w:rFonts w:ascii="Arial" w:hAnsi="Arial" w:cs="Arial"/>
          <w:sz w:val="22"/>
          <w:szCs w:val="20"/>
        </w:rPr>
        <w:t>PUNE</w:t>
      </w:r>
      <w:r w:rsidR="006871B2">
        <w:rPr>
          <w:rFonts w:ascii="Arial" w:hAnsi="Arial" w:cs="Arial"/>
          <w:b/>
          <w:sz w:val="20"/>
          <w:szCs w:val="20"/>
        </w:rPr>
        <w:t xml:space="preserve">    </w:t>
      </w:r>
      <w:r w:rsidR="00A55B09">
        <w:rPr>
          <w:rFonts w:ascii="Arial" w:hAnsi="Arial" w:cs="Arial"/>
          <w:b/>
          <w:sz w:val="20"/>
          <w:szCs w:val="20"/>
        </w:rPr>
        <w:t xml:space="preserve">                                                                                                         </w:t>
      </w:r>
      <w:r w:rsidR="00F53886">
        <w:rPr>
          <w:rFonts w:ascii="Arial" w:hAnsi="Arial" w:cs="Arial"/>
          <w:b/>
          <w:sz w:val="20"/>
          <w:szCs w:val="20"/>
        </w:rPr>
        <w:t xml:space="preserve">   </w:t>
      </w:r>
      <w:r w:rsidR="00A55B09">
        <w:rPr>
          <w:rFonts w:ascii="Arial" w:hAnsi="Arial" w:cs="Arial"/>
          <w:b/>
          <w:sz w:val="20"/>
          <w:szCs w:val="20"/>
        </w:rPr>
        <w:t xml:space="preserve">  </w:t>
      </w:r>
      <w:r w:rsidR="001C621D">
        <w:rPr>
          <w:rFonts w:ascii="Arial" w:hAnsi="Arial" w:cs="Arial"/>
          <w:b/>
          <w:sz w:val="20"/>
          <w:szCs w:val="20"/>
        </w:rPr>
        <w:t xml:space="preserve">           </w:t>
      </w:r>
      <w:r w:rsidR="00433BC0">
        <w:rPr>
          <w:rFonts w:ascii="Arial" w:hAnsi="Arial" w:cs="Arial"/>
          <w:b/>
          <w:sz w:val="20"/>
          <w:szCs w:val="20"/>
        </w:rPr>
        <w:t xml:space="preserve"> </w:t>
      </w:r>
      <w:r w:rsidR="00433BC0" w:rsidRPr="001C621D">
        <w:rPr>
          <w:rFonts w:ascii="Arial" w:hAnsi="Arial" w:cs="Arial"/>
          <w:b/>
          <w:szCs w:val="22"/>
        </w:rPr>
        <w:t xml:space="preserve">VIKAS </w:t>
      </w:r>
      <w:r w:rsidR="001C621D" w:rsidRPr="001C621D">
        <w:rPr>
          <w:rFonts w:ascii="Arial" w:hAnsi="Arial" w:cs="Arial"/>
          <w:b/>
          <w:szCs w:val="22"/>
        </w:rPr>
        <w:t>DWIVEDI</w:t>
      </w:r>
    </w:p>
    <w:p w:rsidR="001C621D" w:rsidRDefault="001C621D" w:rsidP="005109D9">
      <w:pPr>
        <w:rPr>
          <w:rFonts w:ascii="Arial" w:hAnsi="Arial" w:cs="Arial"/>
          <w:b/>
          <w:sz w:val="22"/>
          <w:szCs w:val="22"/>
        </w:rPr>
      </w:pPr>
    </w:p>
    <w:p w:rsidR="00A57EFC" w:rsidRDefault="00A57EF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Default="00F065DC" w:rsidP="005109D9">
      <w:pPr>
        <w:rPr>
          <w:rFonts w:ascii="Arial" w:hAnsi="Arial" w:cs="Arial"/>
          <w:b/>
          <w:sz w:val="20"/>
          <w:szCs w:val="20"/>
        </w:rPr>
      </w:pPr>
    </w:p>
    <w:p w:rsidR="00F065DC" w:rsidRPr="00F90614" w:rsidRDefault="00F065DC" w:rsidP="005109D9">
      <w:pPr>
        <w:rPr>
          <w:rFonts w:ascii="Arial" w:hAnsi="Arial" w:cs="Arial"/>
          <w:b/>
          <w:sz w:val="20"/>
          <w:szCs w:val="20"/>
        </w:rPr>
      </w:pPr>
    </w:p>
    <w:sectPr w:rsidR="00F065DC" w:rsidRPr="00F90614" w:rsidSect="00D25C4C">
      <w:type w:val="continuous"/>
      <w:pgSz w:w="12240" w:h="15840"/>
      <w:pgMar w:top="907" w:right="994" w:bottom="907" w:left="994" w:header="720" w:footer="720" w:gutter="0"/>
      <w:pgBorders w:offsetFrom="page">
        <w:top w:val="single" w:sz="4" w:space="24" w:color="auto"/>
        <w:left w:val="single" w:sz="4" w:space="24" w:color="auto"/>
        <w:bottom w:val="single" w:sz="4" w:space="1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OpenSymbol">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Liberation Serif">
    <w:altName w:val="Times New Roman"/>
    <w:charset w:val="01"/>
    <w:family w:val="roman"/>
    <w:pitch w:val="variable"/>
  </w:font>
  <w:font w:name="DejaVu Sans">
    <w:altName w:val="Times New Roman"/>
    <w:charset w:val="00"/>
    <w:family w:val="auto"/>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decimal"/>
      <w:lvlText w:val="%1."/>
      <w:lvlJc w:val="left"/>
      <w:pPr>
        <w:tabs>
          <w:tab w:val="num" w:pos="990"/>
        </w:tabs>
        <w:ind w:left="990" w:hanging="360"/>
      </w:pPr>
    </w:lvl>
  </w:abstractNum>
  <w:abstractNum w:abstractNumId="1">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nsid w:val="00000003"/>
    <w:multiLevelType w:val="singleLevel"/>
    <w:tmpl w:val="00000003"/>
    <w:name w:val="WW8Num3"/>
    <w:lvl w:ilvl="0">
      <w:start w:val="1"/>
      <w:numFmt w:val="decimal"/>
      <w:lvlText w:val="%1."/>
      <w:lvlJc w:val="left"/>
      <w:pPr>
        <w:tabs>
          <w:tab w:val="num" w:pos="720"/>
        </w:tabs>
        <w:ind w:left="720" w:hanging="360"/>
      </w:pPr>
    </w:lvl>
  </w:abstractNum>
  <w:abstractNum w:abstractNumId="3">
    <w:nsid w:val="00000004"/>
    <w:multiLevelType w:val="singleLevel"/>
    <w:tmpl w:val="00000004"/>
    <w:name w:val="WW8Num4"/>
    <w:lvl w:ilvl="0">
      <w:start w:val="1"/>
      <w:numFmt w:val="decimal"/>
      <w:lvlText w:val="%1."/>
      <w:lvlJc w:val="left"/>
      <w:pPr>
        <w:tabs>
          <w:tab w:val="num" w:pos="0"/>
        </w:tabs>
        <w:ind w:left="720" w:hanging="360"/>
      </w:pPr>
    </w:lvl>
  </w:abstractNum>
  <w:abstractNum w:abstractNumId="4">
    <w:nsid w:val="08C512EC"/>
    <w:multiLevelType w:val="hybridMultilevel"/>
    <w:tmpl w:val="D7A677DE"/>
    <w:lvl w:ilvl="0" w:tplc="CFEC1D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F56B51"/>
    <w:multiLevelType w:val="hybridMultilevel"/>
    <w:tmpl w:val="703891A4"/>
    <w:lvl w:ilvl="0" w:tplc="F216E42E">
      <w:start w:val="1"/>
      <w:numFmt w:val="decimal"/>
      <w:lvlText w:val="%1."/>
      <w:lvlJc w:val="left"/>
      <w:pPr>
        <w:ind w:left="1350" w:hanging="360"/>
      </w:pPr>
      <w:rPr>
        <w:rFonts w:hint="default"/>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nsid w:val="1EC9415E"/>
    <w:multiLevelType w:val="multilevel"/>
    <w:tmpl w:val="EA08B65E"/>
    <w:lvl w:ilvl="0">
      <w:numFmt w:val="bullet"/>
      <w:lvlText w:val="•"/>
      <w:lvlJc w:val="left"/>
      <w:pPr>
        <w:ind w:left="720" w:hanging="283"/>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nsid w:val="235B0477"/>
    <w:multiLevelType w:val="hybridMultilevel"/>
    <w:tmpl w:val="055E31C8"/>
    <w:lvl w:ilvl="0" w:tplc="3B7C6B22">
      <w:start w:val="1"/>
      <w:numFmt w:val="decimal"/>
      <w:lvlText w:val="%1."/>
      <w:lvlJc w:val="left"/>
      <w:pPr>
        <w:ind w:left="720" w:hanging="360"/>
      </w:pPr>
      <w:rPr>
        <w:rFonts w:ascii="Arial" w:eastAsia="Times New Roman" w:hAnsi="Arial" w:cs="Aria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BE597D"/>
    <w:multiLevelType w:val="hybridMultilevel"/>
    <w:tmpl w:val="12DCC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D537C6D"/>
    <w:multiLevelType w:val="hybridMultilevel"/>
    <w:tmpl w:val="931E6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F7436"/>
    <w:multiLevelType w:val="hybridMultilevel"/>
    <w:tmpl w:val="37F4D58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1">
    <w:nsid w:val="36812F10"/>
    <w:multiLevelType w:val="hybridMultilevel"/>
    <w:tmpl w:val="494C5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57AA545E"/>
    <w:multiLevelType w:val="hybridMultilevel"/>
    <w:tmpl w:val="87D811BE"/>
    <w:lvl w:ilvl="0" w:tplc="DACAFD4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E2745A3"/>
    <w:multiLevelType w:val="hybridMultilevel"/>
    <w:tmpl w:val="E41205F2"/>
    <w:lvl w:ilvl="0" w:tplc="8A7E9D1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740F01"/>
    <w:multiLevelType w:val="hybridMultilevel"/>
    <w:tmpl w:val="7E8AE0B0"/>
    <w:lvl w:ilvl="0" w:tplc="6836444A">
      <w:start w:val="1"/>
      <w:numFmt w:val="decimal"/>
      <w:lvlText w:val="%1."/>
      <w:lvlJc w:val="left"/>
      <w:pPr>
        <w:ind w:left="750" w:hanging="360"/>
      </w:pPr>
      <w:rPr>
        <w:rFonts w:hint="default"/>
        <w:b w:val="0"/>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nsid w:val="74651587"/>
    <w:multiLevelType w:val="hybridMultilevel"/>
    <w:tmpl w:val="238C24D8"/>
    <w:lvl w:ilvl="0" w:tplc="C93EC4A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14"/>
  </w:num>
  <w:num w:numId="7">
    <w:abstractNumId w:val="8"/>
  </w:num>
  <w:num w:numId="8">
    <w:abstractNumId w:val="15"/>
  </w:num>
  <w:num w:numId="9">
    <w:abstractNumId w:val="9"/>
  </w:num>
  <w:num w:numId="10">
    <w:abstractNumId w:val="10"/>
  </w:num>
  <w:num w:numId="11">
    <w:abstractNumId w:val="7"/>
  </w:num>
  <w:num w:numId="12">
    <w:abstractNumId w:val="4"/>
  </w:num>
  <w:num w:numId="13">
    <w:abstractNumId w:val="13"/>
  </w:num>
  <w:num w:numId="1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BC26D5"/>
    <w:rsid w:val="00001AE3"/>
    <w:rsid w:val="00002F3A"/>
    <w:rsid w:val="0002245E"/>
    <w:rsid w:val="00030E5D"/>
    <w:rsid w:val="00041728"/>
    <w:rsid w:val="00050401"/>
    <w:rsid w:val="0005044C"/>
    <w:rsid w:val="000600E1"/>
    <w:rsid w:val="0006377E"/>
    <w:rsid w:val="00065180"/>
    <w:rsid w:val="000702DB"/>
    <w:rsid w:val="00071A7C"/>
    <w:rsid w:val="00077F1B"/>
    <w:rsid w:val="00092E27"/>
    <w:rsid w:val="000A3EC0"/>
    <w:rsid w:val="000A422F"/>
    <w:rsid w:val="000C3969"/>
    <w:rsid w:val="000D043C"/>
    <w:rsid w:val="000D1B1D"/>
    <w:rsid w:val="000D2B96"/>
    <w:rsid w:val="000D4BC4"/>
    <w:rsid w:val="000E5736"/>
    <w:rsid w:val="00113AE1"/>
    <w:rsid w:val="0011406A"/>
    <w:rsid w:val="001233A7"/>
    <w:rsid w:val="00127F29"/>
    <w:rsid w:val="00131B13"/>
    <w:rsid w:val="001335F3"/>
    <w:rsid w:val="00140058"/>
    <w:rsid w:val="0014544C"/>
    <w:rsid w:val="001509F9"/>
    <w:rsid w:val="0015441F"/>
    <w:rsid w:val="00157720"/>
    <w:rsid w:val="001633EB"/>
    <w:rsid w:val="00164249"/>
    <w:rsid w:val="001733AF"/>
    <w:rsid w:val="00173F0F"/>
    <w:rsid w:val="00173FE4"/>
    <w:rsid w:val="00185E32"/>
    <w:rsid w:val="00187E8A"/>
    <w:rsid w:val="00197178"/>
    <w:rsid w:val="001A0C44"/>
    <w:rsid w:val="001A6743"/>
    <w:rsid w:val="001B083F"/>
    <w:rsid w:val="001B4E89"/>
    <w:rsid w:val="001C621D"/>
    <w:rsid w:val="001D50E4"/>
    <w:rsid w:val="001D5A70"/>
    <w:rsid w:val="001E4FA8"/>
    <w:rsid w:val="001E6B6D"/>
    <w:rsid w:val="001F0CB1"/>
    <w:rsid w:val="0020111F"/>
    <w:rsid w:val="002063A1"/>
    <w:rsid w:val="002063A4"/>
    <w:rsid w:val="00206835"/>
    <w:rsid w:val="0021264A"/>
    <w:rsid w:val="00214D98"/>
    <w:rsid w:val="00216E11"/>
    <w:rsid w:val="00223E65"/>
    <w:rsid w:val="00223FCC"/>
    <w:rsid w:val="00224799"/>
    <w:rsid w:val="00225E54"/>
    <w:rsid w:val="00236729"/>
    <w:rsid w:val="002372A0"/>
    <w:rsid w:val="0024111B"/>
    <w:rsid w:val="00250309"/>
    <w:rsid w:val="00253E2C"/>
    <w:rsid w:val="00256EC3"/>
    <w:rsid w:val="00263BE0"/>
    <w:rsid w:val="00267C71"/>
    <w:rsid w:val="00275590"/>
    <w:rsid w:val="00280569"/>
    <w:rsid w:val="00283496"/>
    <w:rsid w:val="00285286"/>
    <w:rsid w:val="002864E9"/>
    <w:rsid w:val="00297BE3"/>
    <w:rsid w:val="002A01AB"/>
    <w:rsid w:val="002A17F1"/>
    <w:rsid w:val="002B0128"/>
    <w:rsid w:val="002B3D82"/>
    <w:rsid w:val="002B7115"/>
    <w:rsid w:val="002B74D9"/>
    <w:rsid w:val="002C02D1"/>
    <w:rsid w:val="002C1013"/>
    <w:rsid w:val="002C5081"/>
    <w:rsid w:val="002D38D1"/>
    <w:rsid w:val="002E1D61"/>
    <w:rsid w:val="00305E53"/>
    <w:rsid w:val="00307071"/>
    <w:rsid w:val="00307C27"/>
    <w:rsid w:val="00311479"/>
    <w:rsid w:val="003152D1"/>
    <w:rsid w:val="003160D5"/>
    <w:rsid w:val="00321C5C"/>
    <w:rsid w:val="0032492C"/>
    <w:rsid w:val="00327097"/>
    <w:rsid w:val="0033545F"/>
    <w:rsid w:val="003434FA"/>
    <w:rsid w:val="00344AFE"/>
    <w:rsid w:val="00344DCA"/>
    <w:rsid w:val="00353283"/>
    <w:rsid w:val="0035553A"/>
    <w:rsid w:val="0035671F"/>
    <w:rsid w:val="00360311"/>
    <w:rsid w:val="00360C50"/>
    <w:rsid w:val="003613BE"/>
    <w:rsid w:val="00365D0C"/>
    <w:rsid w:val="0037496A"/>
    <w:rsid w:val="003758C5"/>
    <w:rsid w:val="0037640C"/>
    <w:rsid w:val="0039036B"/>
    <w:rsid w:val="00392BEF"/>
    <w:rsid w:val="00396642"/>
    <w:rsid w:val="003A2EA0"/>
    <w:rsid w:val="003B4D28"/>
    <w:rsid w:val="003B78CB"/>
    <w:rsid w:val="003C6AD3"/>
    <w:rsid w:val="003E05D1"/>
    <w:rsid w:val="003F3D7E"/>
    <w:rsid w:val="003F3F68"/>
    <w:rsid w:val="004015A1"/>
    <w:rsid w:val="004032B7"/>
    <w:rsid w:val="00407B1C"/>
    <w:rsid w:val="00407B41"/>
    <w:rsid w:val="004213A1"/>
    <w:rsid w:val="004267E2"/>
    <w:rsid w:val="00433BC0"/>
    <w:rsid w:val="00434094"/>
    <w:rsid w:val="00442083"/>
    <w:rsid w:val="00447A31"/>
    <w:rsid w:val="00453CF8"/>
    <w:rsid w:val="00454406"/>
    <w:rsid w:val="0045498F"/>
    <w:rsid w:val="00461912"/>
    <w:rsid w:val="00467512"/>
    <w:rsid w:val="00471572"/>
    <w:rsid w:val="00474887"/>
    <w:rsid w:val="00482DD5"/>
    <w:rsid w:val="004861D5"/>
    <w:rsid w:val="0049539E"/>
    <w:rsid w:val="004956D5"/>
    <w:rsid w:val="004A02EF"/>
    <w:rsid w:val="004A7B9F"/>
    <w:rsid w:val="004B1F1F"/>
    <w:rsid w:val="004B44C1"/>
    <w:rsid w:val="004C15DE"/>
    <w:rsid w:val="004D02BE"/>
    <w:rsid w:val="004D1462"/>
    <w:rsid w:val="004D46A5"/>
    <w:rsid w:val="004E30FA"/>
    <w:rsid w:val="004E3525"/>
    <w:rsid w:val="004E58A1"/>
    <w:rsid w:val="004F0BEA"/>
    <w:rsid w:val="004F6AB1"/>
    <w:rsid w:val="00500F70"/>
    <w:rsid w:val="005065BE"/>
    <w:rsid w:val="00506B11"/>
    <w:rsid w:val="005109D9"/>
    <w:rsid w:val="00514D0C"/>
    <w:rsid w:val="0053015D"/>
    <w:rsid w:val="00530D36"/>
    <w:rsid w:val="00531865"/>
    <w:rsid w:val="0053561A"/>
    <w:rsid w:val="005365F1"/>
    <w:rsid w:val="005411BB"/>
    <w:rsid w:val="0054609C"/>
    <w:rsid w:val="00567E24"/>
    <w:rsid w:val="00572B23"/>
    <w:rsid w:val="00580F47"/>
    <w:rsid w:val="0058202D"/>
    <w:rsid w:val="0058289F"/>
    <w:rsid w:val="00586251"/>
    <w:rsid w:val="00591188"/>
    <w:rsid w:val="0059271F"/>
    <w:rsid w:val="005A2EC2"/>
    <w:rsid w:val="005A36F1"/>
    <w:rsid w:val="005A48B6"/>
    <w:rsid w:val="005A7408"/>
    <w:rsid w:val="005B1C1C"/>
    <w:rsid w:val="005B2F05"/>
    <w:rsid w:val="005B3DE2"/>
    <w:rsid w:val="005B7007"/>
    <w:rsid w:val="005B751C"/>
    <w:rsid w:val="005C0330"/>
    <w:rsid w:val="005C11E9"/>
    <w:rsid w:val="005D4A42"/>
    <w:rsid w:val="005E07F5"/>
    <w:rsid w:val="005E09DF"/>
    <w:rsid w:val="005E265B"/>
    <w:rsid w:val="005E6FBE"/>
    <w:rsid w:val="005F177C"/>
    <w:rsid w:val="0062121E"/>
    <w:rsid w:val="00624722"/>
    <w:rsid w:val="00626294"/>
    <w:rsid w:val="006441EA"/>
    <w:rsid w:val="00645C6E"/>
    <w:rsid w:val="00646CDB"/>
    <w:rsid w:val="006554CE"/>
    <w:rsid w:val="0065659F"/>
    <w:rsid w:val="006602DC"/>
    <w:rsid w:val="006621EA"/>
    <w:rsid w:val="00662968"/>
    <w:rsid w:val="00663A9C"/>
    <w:rsid w:val="0067399E"/>
    <w:rsid w:val="00673FC7"/>
    <w:rsid w:val="006776EE"/>
    <w:rsid w:val="00682D52"/>
    <w:rsid w:val="006871B2"/>
    <w:rsid w:val="00691F32"/>
    <w:rsid w:val="006938B9"/>
    <w:rsid w:val="006967B9"/>
    <w:rsid w:val="006A11C6"/>
    <w:rsid w:val="006A6BD6"/>
    <w:rsid w:val="006C01E4"/>
    <w:rsid w:val="006D4D4C"/>
    <w:rsid w:val="006D52B9"/>
    <w:rsid w:val="006F5D3A"/>
    <w:rsid w:val="00700DDA"/>
    <w:rsid w:val="00701AF7"/>
    <w:rsid w:val="007048B8"/>
    <w:rsid w:val="00706625"/>
    <w:rsid w:val="00706DDB"/>
    <w:rsid w:val="00707AC8"/>
    <w:rsid w:val="00724938"/>
    <w:rsid w:val="00724D54"/>
    <w:rsid w:val="00725314"/>
    <w:rsid w:val="00726BA9"/>
    <w:rsid w:val="00732120"/>
    <w:rsid w:val="00734466"/>
    <w:rsid w:val="007412E4"/>
    <w:rsid w:val="00743BAA"/>
    <w:rsid w:val="00750BBB"/>
    <w:rsid w:val="00757409"/>
    <w:rsid w:val="007659DB"/>
    <w:rsid w:val="00774E97"/>
    <w:rsid w:val="0078011A"/>
    <w:rsid w:val="0078242C"/>
    <w:rsid w:val="00784A6B"/>
    <w:rsid w:val="00786BF1"/>
    <w:rsid w:val="00794EE5"/>
    <w:rsid w:val="00796011"/>
    <w:rsid w:val="0079636A"/>
    <w:rsid w:val="007A3AAD"/>
    <w:rsid w:val="007A3D8C"/>
    <w:rsid w:val="007A7B8F"/>
    <w:rsid w:val="007B19FD"/>
    <w:rsid w:val="007B314F"/>
    <w:rsid w:val="007B3C52"/>
    <w:rsid w:val="007B6039"/>
    <w:rsid w:val="007B7EF3"/>
    <w:rsid w:val="007C03B3"/>
    <w:rsid w:val="007C1B5B"/>
    <w:rsid w:val="007C5CE5"/>
    <w:rsid w:val="007C7690"/>
    <w:rsid w:val="007D5CD0"/>
    <w:rsid w:val="007D6BB9"/>
    <w:rsid w:val="007E0923"/>
    <w:rsid w:val="007E3A6C"/>
    <w:rsid w:val="007E76FA"/>
    <w:rsid w:val="007F5359"/>
    <w:rsid w:val="007F661E"/>
    <w:rsid w:val="008054BC"/>
    <w:rsid w:val="00811735"/>
    <w:rsid w:val="008118CD"/>
    <w:rsid w:val="00814AD9"/>
    <w:rsid w:val="00815555"/>
    <w:rsid w:val="008163A9"/>
    <w:rsid w:val="0082186B"/>
    <w:rsid w:val="00823865"/>
    <w:rsid w:val="00827562"/>
    <w:rsid w:val="008357A9"/>
    <w:rsid w:val="00836E2D"/>
    <w:rsid w:val="00840683"/>
    <w:rsid w:val="00845CFB"/>
    <w:rsid w:val="008507DF"/>
    <w:rsid w:val="008518CC"/>
    <w:rsid w:val="00852CDB"/>
    <w:rsid w:val="00863DFB"/>
    <w:rsid w:val="00863FFE"/>
    <w:rsid w:val="00864661"/>
    <w:rsid w:val="008651D7"/>
    <w:rsid w:val="00866167"/>
    <w:rsid w:val="0087209A"/>
    <w:rsid w:val="00872231"/>
    <w:rsid w:val="0087510F"/>
    <w:rsid w:val="00876962"/>
    <w:rsid w:val="008779D6"/>
    <w:rsid w:val="00877BA1"/>
    <w:rsid w:val="008932EE"/>
    <w:rsid w:val="008B12EE"/>
    <w:rsid w:val="008B16DD"/>
    <w:rsid w:val="008B491B"/>
    <w:rsid w:val="008D305A"/>
    <w:rsid w:val="008D5BC0"/>
    <w:rsid w:val="008E00FB"/>
    <w:rsid w:val="008E2833"/>
    <w:rsid w:val="008E4472"/>
    <w:rsid w:val="008E6630"/>
    <w:rsid w:val="008E6E4F"/>
    <w:rsid w:val="008F0AED"/>
    <w:rsid w:val="008F2901"/>
    <w:rsid w:val="008F54E2"/>
    <w:rsid w:val="00906284"/>
    <w:rsid w:val="009063C8"/>
    <w:rsid w:val="0093022A"/>
    <w:rsid w:val="0093239D"/>
    <w:rsid w:val="00932705"/>
    <w:rsid w:val="00934621"/>
    <w:rsid w:val="0093575F"/>
    <w:rsid w:val="00941E40"/>
    <w:rsid w:val="009467BB"/>
    <w:rsid w:val="00947120"/>
    <w:rsid w:val="00957076"/>
    <w:rsid w:val="00962DCF"/>
    <w:rsid w:val="009716AD"/>
    <w:rsid w:val="00982A2A"/>
    <w:rsid w:val="00986A1C"/>
    <w:rsid w:val="00986B68"/>
    <w:rsid w:val="00987E6D"/>
    <w:rsid w:val="0099341D"/>
    <w:rsid w:val="009956C8"/>
    <w:rsid w:val="009974DF"/>
    <w:rsid w:val="009A0CEA"/>
    <w:rsid w:val="009A3169"/>
    <w:rsid w:val="009A4B09"/>
    <w:rsid w:val="009A5CFE"/>
    <w:rsid w:val="009A617D"/>
    <w:rsid w:val="009B0E82"/>
    <w:rsid w:val="009B50A0"/>
    <w:rsid w:val="009B50A4"/>
    <w:rsid w:val="009C6DC9"/>
    <w:rsid w:val="009D0F77"/>
    <w:rsid w:val="009E13D9"/>
    <w:rsid w:val="009E1497"/>
    <w:rsid w:val="009E48C8"/>
    <w:rsid w:val="009F27D6"/>
    <w:rsid w:val="009F7FC3"/>
    <w:rsid w:val="00A03147"/>
    <w:rsid w:val="00A112B5"/>
    <w:rsid w:val="00A20C53"/>
    <w:rsid w:val="00A25F0E"/>
    <w:rsid w:val="00A30909"/>
    <w:rsid w:val="00A32315"/>
    <w:rsid w:val="00A50C30"/>
    <w:rsid w:val="00A55B09"/>
    <w:rsid w:val="00A57EFC"/>
    <w:rsid w:val="00A7773A"/>
    <w:rsid w:val="00A848DC"/>
    <w:rsid w:val="00A850ED"/>
    <w:rsid w:val="00A91C40"/>
    <w:rsid w:val="00AA0E46"/>
    <w:rsid w:val="00AA4E3D"/>
    <w:rsid w:val="00AB6A78"/>
    <w:rsid w:val="00AC4487"/>
    <w:rsid w:val="00AC72A8"/>
    <w:rsid w:val="00AD0735"/>
    <w:rsid w:val="00AD1599"/>
    <w:rsid w:val="00AD21DE"/>
    <w:rsid w:val="00AD5F9B"/>
    <w:rsid w:val="00AF0D17"/>
    <w:rsid w:val="00AF1C1F"/>
    <w:rsid w:val="00AF3012"/>
    <w:rsid w:val="00B0628A"/>
    <w:rsid w:val="00B10201"/>
    <w:rsid w:val="00B1163D"/>
    <w:rsid w:val="00B128F3"/>
    <w:rsid w:val="00B13F7F"/>
    <w:rsid w:val="00B15D26"/>
    <w:rsid w:val="00B262AF"/>
    <w:rsid w:val="00B2720E"/>
    <w:rsid w:val="00B3468C"/>
    <w:rsid w:val="00B34BC8"/>
    <w:rsid w:val="00B42C7C"/>
    <w:rsid w:val="00B43365"/>
    <w:rsid w:val="00B45A6B"/>
    <w:rsid w:val="00B460DF"/>
    <w:rsid w:val="00B50557"/>
    <w:rsid w:val="00B50D71"/>
    <w:rsid w:val="00B54FD5"/>
    <w:rsid w:val="00B55A04"/>
    <w:rsid w:val="00B57117"/>
    <w:rsid w:val="00B57C78"/>
    <w:rsid w:val="00B63140"/>
    <w:rsid w:val="00B66B81"/>
    <w:rsid w:val="00B716E3"/>
    <w:rsid w:val="00B719FB"/>
    <w:rsid w:val="00B72061"/>
    <w:rsid w:val="00B720F3"/>
    <w:rsid w:val="00B77BD9"/>
    <w:rsid w:val="00B77C45"/>
    <w:rsid w:val="00B80C81"/>
    <w:rsid w:val="00BA0964"/>
    <w:rsid w:val="00BA7CB6"/>
    <w:rsid w:val="00BB3D00"/>
    <w:rsid w:val="00BB4FFF"/>
    <w:rsid w:val="00BB7C63"/>
    <w:rsid w:val="00BB7DEE"/>
    <w:rsid w:val="00BC1CEC"/>
    <w:rsid w:val="00BC26D5"/>
    <w:rsid w:val="00BC7421"/>
    <w:rsid w:val="00BD432A"/>
    <w:rsid w:val="00BD436B"/>
    <w:rsid w:val="00BD6965"/>
    <w:rsid w:val="00BE58A6"/>
    <w:rsid w:val="00BE6ACD"/>
    <w:rsid w:val="00BF4F3E"/>
    <w:rsid w:val="00BF7C92"/>
    <w:rsid w:val="00C01E91"/>
    <w:rsid w:val="00C0591F"/>
    <w:rsid w:val="00C32CAD"/>
    <w:rsid w:val="00C34673"/>
    <w:rsid w:val="00C4370D"/>
    <w:rsid w:val="00C4627F"/>
    <w:rsid w:val="00C52F30"/>
    <w:rsid w:val="00C60853"/>
    <w:rsid w:val="00C64FF2"/>
    <w:rsid w:val="00C677F6"/>
    <w:rsid w:val="00C71F6F"/>
    <w:rsid w:val="00C7509A"/>
    <w:rsid w:val="00C76FB3"/>
    <w:rsid w:val="00C81FBA"/>
    <w:rsid w:val="00C82584"/>
    <w:rsid w:val="00C8594A"/>
    <w:rsid w:val="00C85DC1"/>
    <w:rsid w:val="00C87895"/>
    <w:rsid w:val="00C917D1"/>
    <w:rsid w:val="00C91AA0"/>
    <w:rsid w:val="00C920D5"/>
    <w:rsid w:val="00C92FBF"/>
    <w:rsid w:val="00CA0F63"/>
    <w:rsid w:val="00CA388E"/>
    <w:rsid w:val="00CB0820"/>
    <w:rsid w:val="00CB4707"/>
    <w:rsid w:val="00CC0568"/>
    <w:rsid w:val="00CC11CA"/>
    <w:rsid w:val="00CC33D8"/>
    <w:rsid w:val="00CD4129"/>
    <w:rsid w:val="00CD7EB5"/>
    <w:rsid w:val="00CE0BAF"/>
    <w:rsid w:val="00CE17F0"/>
    <w:rsid w:val="00CF304B"/>
    <w:rsid w:val="00CF3C6C"/>
    <w:rsid w:val="00CF54D2"/>
    <w:rsid w:val="00CF6E40"/>
    <w:rsid w:val="00CF71A1"/>
    <w:rsid w:val="00D00E5B"/>
    <w:rsid w:val="00D0578C"/>
    <w:rsid w:val="00D07666"/>
    <w:rsid w:val="00D1066E"/>
    <w:rsid w:val="00D25C4C"/>
    <w:rsid w:val="00D305DC"/>
    <w:rsid w:val="00D30C21"/>
    <w:rsid w:val="00D35391"/>
    <w:rsid w:val="00D44DE2"/>
    <w:rsid w:val="00D502DE"/>
    <w:rsid w:val="00D52AE8"/>
    <w:rsid w:val="00D61B67"/>
    <w:rsid w:val="00D63C24"/>
    <w:rsid w:val="00D65C03"/>
    <w:rsid w:val="00D72F32"/>
    <w:rsid w:val="00D7634D"/>
    <w:rsid w:val="00D802AE"/>
    <w:rsid w:val="00D8071D"/>
    <w:rsid w:val="00DA21EA"/>
    <w:rsid w:val="00DA3CBA"/>
    <w:rsid w:val="00DA7A27"/>
    <w:rsid w:val="00DB05EA"/>
    <w:rsid w:val="00DB28D9"/>
    <w:rsid w:val="00DB3358"/>
    <w:rsid w:val="00DB6941"/>
    <w:rsid w:val="00DB712D"/>
    <w:rsid w:val="00DB7403"/>
    <w:rsid w:val="00DD2929"/>
    <w:rsid w:val="00DD3492"/>
    <w:rsid w:val="00DD6223"/>
    <w:rsid w:val="00DE0463"/>
    <w:rsid w:val="00DE0E53"/>
    <w:rsid w:val="00DF39C2"/>
    <w:rsid w:val="00DF3EA1"/>
    <w:rsid w:val="00E00451"/>
    <w:rsid w:val="00E00554"/>
    <w:rsid w:val="00E057A5"/>
    <w:rsid w:val="00E112D3"/>
    <w:rsid w:val="00E117D8"/>
    <w:rsid w:val="00E133EA"/>
    <w:rsid w:val="00E30B22"/>
    <w:rsid w:val="00E30BE7"/>
    <w:rsid w:val="00E34454"/>
    <w:rsid w:val="00E406A5"/>
    <w:rsid w:val="00E43971"/>
    <w:rsid w:val="00E46D75"/>
    <w:rsid w:val="00E477B1"/>
    <w:rsid w:val="00E53F4C"/>
    <w:rsid w:val="00E72AC5"/>
    <w:rsid w:val="00E77270"/>
    <w:rsid w:val="00E80DE1"/>
    <w:rsid w:val="00E8533F"/>
    <w:rsid w:val="00E9122F"/>
    <w:rsid w:val="00E91419"/>
    <w:rsid w:val="00E920D9"/>
    <w:rsid w:val="00EA1DC6"/>
    <w:rsid w:val="00EA3AF1"/>
    <w:rsid w:val="00EA45B3"/>
    <w:rsid w:val="00EA5D39"/>
    <w:rsid w:val="00EA63C1"/>
    <w:rsid w:val="00EB4E90"/>
    <w:rsid w:val="00EB5C6A"/>
    <w:rsid w:val="00EB74FC"/>
    <w:rsid w:val="00EE43DE"/>
    <w:rsid w:val="00EF11FD"/>
    <w:rsid w:val="00EF2DFF"/>
    <w:rsid w:val="00EF7F46"/>
    <w:rsid w:val="00F05ED8"/>
    <w:rsid w:val="00F065C1"/>
    <w:rsid w:val="00F065DC"/>
    <w:rsid w:val="00F10B42"/>
    <w:rsid w:val="00F10C65"/>
    <w:rsid w:val="00F1635F"/>
    <w:rsid w:val="00F26045"/>
    <w:rsid w:val="00F41CFB"/>
    <w:rsid w:val="00F46434"/>
    <w:rsid w:val="00F502AF"/>
    <w:rsid w:val="00F51FDA"/>
    <w:rsid w:val="00F53886"/>
    <w:rsid w:val="00F57DC5"/>
    <w:rsid w:val="00F65575"/>
    <w:rsid w:val="00F7625E"/>
    <w:rsid w:val="00F81594"/>
    <w:rsid w:val="00F82DDB"/>
    <w:rsid w:val="00F90614"/>
    <w:rsid w:val="00F937E2"/>
    <w:rsid w:val="00F96DD3"/>
    <w:rsid w:val="00F970B4"/>
    <w:rsid w:val="00FB036A"/>
    <w:rsid w:val="00FB0642"/>
    <w:rsid w:val="00FB12FC"/>
    <w:rsid w:val="00FC03AD"/>
    <w:rsid w:val="00FC4375"/>
    <w:rsid w:val="00FC6B3D"/>
    <w:rsid w:val="00FD2302"/>
    <w:rsid w:val="00FD7941"/>
    <w:rsid w:val="00FE185C"/>
    <w:rsid w:val="00FE3EE1"/>
    <w:rsid w:val="00FE6D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6D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C26D5"/>
    <w:rPr>
      <w:color w:val="0000FF"/>
      <w:u w:val="single"/>
    </w:rPr>
  </w:style>
  <w:style w:type="paragraph" w:styleId="NoSpacing">
    <w:name w:val="No Spacing"/>
    <w:uiPriority w:val="1"/>
    <w:qFormat/>
    <w:rsid w:val="00BC26D5"/>
    <w:pPr>
      <w:spacing w:after="0" w:line="240" w:lineRule="auto"/>
    </w:pPr>
    <w:rPr>
      <w:rFonts w:ascii="Calibri" w:eastAsia="Times New Roman" w:hAnsi="Calibri" w:cs="Times New Roman"/>
    </w:rPr>
  </w:style>
  <w:style w:type="table" w:styleId="TableGrid">
    <w:name w:val="Table Grid"/>
    <w:basedOn w:val="TableNormal"/>
    <w:uiPriority w:val="59"/>
    <w:rsid w:val="00F762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67512"/>
    <w:pPr>
      <w:ind w:left="720"/>
      <w:contextualSpacing/>
    </w:pPr>
  </w:style>
  <w:style w:type="paragraph" w:styleId="BodyText">
    <w:name w:val="Body Text"/>
    <w:basedOn w:val="Normal"/>
    <w:link w:val="BodyTextChar"/>
    <w:rsid w:val="00D72F32"/>
    <w:pPr>
      <w:suppressAutoHyphens w:val="0"/>
      <w:ind w:right="-360"/>
    </w:pPr>
    <w:rPr>
      <w:rFonts w:ascii="Trebuchet MS" w:hAnsi="Trebuchet MS"/>
      <w:lang w:eastAsia="en-US"/>
    </w:rPr>
  </w:style>
  <w:style w:type="character" w:customStyle="1" w:styleId="BodyTextChar">
    <w:name w:val="Body Text Char"/>
    <w:basedOn w:val="DefaultParagraphFont"/>
    <w:link w:val="BodyText"/>
    <w:rsid w:val="00D72F32"/>
    <w:rPr>
      <w:rFonts w:ascii="Trebuchet MS" w:eastAsia="Times New Roman" w:hAnsi="Trebuchet MS" w:cs="Times New Roman"/>
      <w:sz w:val="24"/>
      <w:szCs w:val="24"/>
    </w:rPr>
  </w:style>
  <w:style w:type="paragraph" w:customStyle="1" w:styleId="Standard">
    <w:name w:val="Standard"/>
    <w:rsid w:val="002864E9"/>
    <w:pPr>
      <w:widowControl w:val="0"/>
      <w:suppressAutoHyphens/>
      <w:autoSpaceDN w:val="0"/>
      <w:spacing w:after="0" w:line="240" w:lineRule="auto"/>
    </w:pPr>
    <w:rPr>
      <w:rFonts w:ascii="Liberation Serif" w:eastAsia="DejaVu Sans" w:hAnsi="Liberation Serif" w:cs="DejaVu Sans"/>
      <w:kern w:val="3"/>
      <w:sz w:val="24"/>
      <w:szCs w:val="24"/>
    </w:rPr>
  </w:style>
  <w:style w:type="paragraph" w:customStyle="1" w:styleId="Textbody">
    <w:name w:val="Text body"/>
    <w:basedOn w:val="Normal"/>
    <w:rsid w:val="00AA0E46"/>
    <w:pPr>
      <w:widowControl w:val="0"/>
      <w:autoSpaceDN w:val="0"/>
      <w:spacing w:after="120"/>
    </w:pPr>
    <w:rPr>
      <w:rFonts w:ascii="Liberation Serif" w:eastAsia="DejaVu Sans" w:hAnsi="Liberation Serif" w:cs="DejaVu Sans"/>
      <w:kern w:val="3"/>
      <w:lang w:eastAsia="en-US"/>
    </w:rPr>
  </w:style>
  <w:style w:type="paragraph" w:styleId="NormalWeb">
    <w:name w:val="Normal (Web)"/>
    <w:basedOn w:val="Normal"/>
    <w:uiPriority w:val="99"/>
    <w:unhideWhenUsed/>
    <w:rsid w:val="0082186B"/>
    <w:pPr>
      <w:suppressAutoHyphens w:val="0"/>
      <w:spacing w:before="100" w:beforeAutospacing="1" w:after="100" w:afterAutospacing="1"/>
    </w:pPr>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589969">
      <w:bodyDiv w:val="1"/>
      <w:marLeft w:val="0"/>
      <w:marRight w:val="0"/>
      <w:marTop w:val="0"/>
      <w:marBottom w:val="0"/>
      <w:divBdr>
        <w:top w:val="none" w:sz="0" w:space="0" w:color="auto"/>
        <w:left w:val="none" w:sz="0" w:space="0" w:color="auto"/>
        <w:bottom w:val="none" w:sz="0" w:space="0" w:color="auto"/>
        <w:right w:val="none" w:sz="0" w:space="0" w:color="auto"/>
      </w:divBdr>
    </w:div>
    <w:div w:id="395784994">
      <w:bodyDiv w:val="1"/>
      <w:marLeft w:val="0"/>
      <w:marRight w:val="0"/>
      <w:marTop w:val="0"/>
      <w:marBottom w:val="0"/>
      <w:divBdr>
        <w:top w:val="none" w:sz="0" w:space="0" w:color="auto"/>
        <w:left w:val="none" w:sz="0" w:space="0" w:color="auto"/>
        <w:bottom w:val="none" w:sz="0" w:space="0" w:color="auto"/>
        <w:right w:val="none" w:sz="0" w:space="0" w:color="auto"/>
      </w:divBdr>
    </w:div>
    <w:div w:id="689111062">
      <w:bodyDiv w:val="1"/>
      <w:marLeft w:val="0"/>
      <w:marRight w:val="0"/>
      <w:marTop w:val="0"/>
      <w:marBottom w:val="0"/>
      <w:divBdr>
        <w:top w:val="none" w:sz="0" w:space="0" w:color="auto"/>
        <w:left w:val="none" w:sz="0" w:space="0" w:color="auto"/>
        <w:bottom w:val="none" w:sz="0" w:space="0" w:color="auto"/>
        <w:right w:val="none" w:sz="0" w:space="0" w:color="auto"/>
      </w:divBdr>
    </w:div>
    <w:div w:id="933443770">
      <w:bodyDiv w:val="1"/>
      <w:marLeft w:val="0"/>
      <w:marRight w:val="0"/>
      <w:marTop w:val="0"/>
      <w:marBottom w:val="0"/>
      <w:divBdr>
        <w:top w:val="none" w:sz="0" w:space="0" w:color="auto"/>
        <w:left w:val="none" w:sz="0" w:space="0" w:color="auto"/>
        <w:bottom w:val="none" w:sz="0" w:space="0" w:color="auto"/>
        <w:right w:val="none" w:sz="0" w:space="0" w:color="auto"/>
      </w:divBdr>
    </w:div>
    <w:div w:id="1541895657">
      <w:bodyDiv w:val="1"/>
      <w:marLeft w:val="0"/>
      <w:marRight w:val="0"/>
      <w:marTop w:val="0"/>
      <w:marBottom w:val="0"/>
      <w:divBdr>
        <w:top w:val="none" w:sz="0" w:space="0" w:color="auto"/>
        <w:left w:val="none" w:sz="0" w:space="0" w:color="auto"/>
        <w:bottom w:val="none" w:sz="0" w:space="0" w:color="auto"/>
        <w:right w:val="none" w:sz="0" w:space="0" w:color="auto"/>
      </w:divBdr>
    </w:div>
    <w:div w:id="1794128285">
      <w:bodyDiv w:val="1"/>
      <w:marLeft w:val="0"/>
      <w:marRight w:val="0"/>
      <w:marTop w:val="0"/>
      <w:marBottom w:val="0"/>
      <w:divBdr>
        <w:top w:val="none" w:sz="0" w:space="0" w:color="auto"/>
        <w:left w:val="none" w:sz="0" w:space="0" w:color="auto"/>
        <w:bottom w:val="none" w:sz="0" w:space="0" w:color="auto"/>
        <w:right w:val="none" w:sz="0" w:space="0" w:color="auto"/>
      </w:divBdr>
    </w:div>
    <w:div w:id="1806073132">
      <w:bodyDiv w:val="1"/>
      <w:marLeft w:val="0"/>
      <w:marRight w:val="0"/>
      <w:marTop w:val="0"/>
      <w:marBottom w:val="0"/>
      <w:divBdr>
        <w:top w:val="none" w:sz="0" w:space="0" w:color="auto"/>
        <w:left w:val="none" w:sz="0" w:space="0" w:color="auto"/>
        <w:bottom w:val="none" w:sz="0" w:space="0" w:color="auto"/>
        <w:right w:val="none" w:sz="0" w:space="0" w:color="auto"/>
      </w:divBdr>
    </w:div>
    <w:div w:id="21368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ikas.sqldevelope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7F69703-0CCF-480C-8D47-5B595DE42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5</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anuj</dc:creator>
  <cp:lastModifiedBy>vikash</cp:lastModifiedBy>
  <cp:revision>1276</cp:revision>
  <cp:lastPrinted>2013-04-24T14:19:00Z</cp:lastPrinted>
  <dcterms:created xsi:type="dcterms:W3CDTF">2013-04-17T14:26:00Z</dcterms:created>
  <dcterms:modified xsi:type="dcterms:W3CDTF">2015-04-06T06:27:00Z</dcterms:modified>
</cp:coreProperties>
</file>