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0277C" w:rsidRDefault="008B1E98" w:rsidP="008B1E98">
      <w:pPr>
        <w:tabs>
          <w:tab w:val="center" w:pos="4687"/>
        </w:tabs>
        <w:spacing w:line="360" w:lineRule="auto"/>
        <w:rPr>
          <w:b/>
          <w:sz w:val="28"/>
          <w:szCs w:val="28"/>
          <w:lang w:val="pt-BR"/>
        </w:rPr>
      </w:pPr>
      <w:r>
        <w:rPr>
          <w:b/>
          <w:sz w:val="28"/>
          <w:szCs w:val="28"/>
          <w:lang w:val="pt-BR"/>
        </w:rPr>
        <w:tab/>
      </w:r>
      <w:r w:rsidR="00BA4E0E">
        <w:rPr>
          <w:b/>
          <w:sz w:val="28"/>
          <w:szCs w:val="28"/>
          <w:lang w:val="pt-BR"/>
        </w:rPr>
        <w:t xml:space="preserve">RADHIKA  </w:t>
      </w:r>
      <w:r w:rsidR="000C1D62">
        <w:rPr>
          <w:b/>
          <w:sz w:val="28"/>
          <w:szCs w:val="28"/>
          <w:lang w:val="pt-BR"/>
        </w:rPr>
        <w:t>VADLAPATLA</w:t>
      </w:r>
    </w:p>
    <w:p w:rsidR="00D0435F" w:rsidRDefault="00D0435F" w:rsidP="00D0435F">
      <w:pPr>
        <w:spacing w:line="360" w:lineRule="auto"/>
        <w:rPr>
          <w:lang w:val="pt-BR"/>
        </w:rPr>
      </w:pPr>
    </w:p>
    <w:p w:rsidR="0080277C" w:rsidRPr="00D65021" w:rsidRDefault="003932F6">
      <w:pPr>
        <w:spacing w:line="360" w:lineRule="auto"/>
        <w:rPr>
          <w:lang w:val="pt-BR"/>
        </w:rPr>
      </w:pP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sidR="003E732B">
        <w:rPr>
          <w:rFonts w:ascii="Wingdings" w:hAnsi="Wingdings"/>
        </w:rPr>
        <w:t></w:t>
      </w:r>
      <w:r w:rsidR="003E732B">
        <w:t>:</w:t>
      </w:r>
      <w:r w:rsidR="003C613C">
        <w:t>+91</w:t>
      </w:r>
      <w:r w:rsidR="00715131">
        <w:rPr>
          <w:bCs/>
          <w:smallCaps/>
        </w:rPr>
        <w:t>7</w:t>
      </w:r>
      <w:r w:rsidR="000C1D62">
        <w:rPr>
          <w:bCs/>
          <w:smallCaps/>
        </w:rPr>
        <w:t>0</w:t>
      </w:r>
      <w:r w:rsidR="00715131">
        <w:rPr>
          <w:bCs/>
          <w:smallCaps/>
        </w:rPr>
        <w:t>32</w:t>
      </w:r>
      <w:r w:rsidR="000C1D62">
        <w:rPr>
          <w:bCs/>
          <w:smallCaps/>
        </w:rPr>
        <w:t>67197</w:t>
      </w:r>
      <w:r w:rsidR="00715131">
        <w:rPr>
          <w:bCs/>
          <w:smallCaps/>
        </w:rPr>
        <w:t>0</w:t>
      </w:r>
    </w:p>
    <w:p w:rsidR="0080277C" w:rsidRDefault="00245255">
      <w:pPr>
        <w:pBdr>
          <w:bottom w:val="single" w:sz="4" w:space="1" w:color="000000"/>
        </w:pBdr>
        <w:spacing w:line="360" w:lineRule="auto"/>
        <w:rPr>
          <w:b/>
        </w:rPr>
      </w:pPr>
      <w:r>
        <w:rPr>
          <w:lang w:val="pt-BR"/>
        </w:rPr>
        <w:tab/>
      </w:r>
      <w:r>
        <w:rPr>
          <w:lang w:val="pt-BR"/>
        </w:rPr>
        <w:tab/>
      </w:r>
      <w:r>
        <w:rPr>
          <w:lang w:val="pt-BR"/>
        </w:rPr>
        <w:tab/>
      </w:r>
      <w:r>
        <w:rPr>
          <w:lang w:val="pt-BR"/>
        </w:rPr>
        <w:tab/>
      </w:r>
      <w:r>
        <w:rPr>
          <w:lang w:val="pt-BR"/>
        </w:rPr>
        <w:tab/>
      </w:r>
      <w:r>
        <w:rPr>
          <w:lang w:val="pt-BR"/>
        </w:rPr>
        <w:tab/>
      </w:r>
      <w:r>
        <w:rPr>
          <w:lang w:val="pt-BR"/>
        </w:rPr>
        <w:tab/>
      </w:r>
      <w:r w:rsidR="0080277C">
        <w:rPr>
          <w:lang w:val="pt-BR"/>
        </w:rPr>
        <w:t>E</w:t>
      </w:r>
      <w:r w:rsidR="0080277C">
        <w:rPr>
          <w:bCs/>
          <w:smallCaps/>
        </w:rPr>
        <w:t>-</w:t>
      </w:r>
      <w:r w:rsidR="0080277C">
        <w:t>mail:</w:t>
      </w:r>
      <w:r w:rsidR="00F724D8">
        <w:t>vadlapatla</w:t>
      </w:r>
      <w:r>
        <w:t>radhika.914@gmail.com</w:t>
      </w:r>
    </w:p>
    <w:p w:rsidR="0080277C" w:rsidRPr="003D1DA2" w:rsidRDefault="0080277C" w:rsidP="003D1DA2">
      <w:pPr>
        <w:tabs>
          <w:tab w:val="left" w:pos="5430"/>
        </w:tabs>
        <w:spacing w:line="276"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p>
    <w:p w:rsidR="006C6D75" w:rsidRPr="003D1DA2" w:rsidRDefault="003D1DA2" w:rsidP="006C6D75">
      <w:pPr>
        <w:spacing w:line="360" w:lineRule="auto"/>
        <w:jc w:val="both"/>
        <w:rPr>
          <w:b/>
          <w:sz w:val="28"/>
          <w:szCs w:val="28"/>
          <w:u w:val="single"/>
          <w:lang w:val="en-US"/>
        </w:rPr>
      </w:pPr>
      <w:r w:rsidRPr="003D1DA2">
        <w:rPr>
          <w:b/>
          <w:sz w:val="28"/>
          <w:szCs w:val="28"/>
          <w:u w:val="single"/>
          <w:lang w:val="en-US"/>
        </w:rPr>
        <w:t>CARRER OBJECTIVE</w:t>
      </w:r>
    </w:p>
    <w:p w:rsidR="00EE4976" w:rsidRDefault="006835D7" w:rsidP="006C6D75">
      <w:pPr>
        <w:spacing w:line="360" w:lineRule="auto"/>
        <w:jc w:val="both"/>
        <w:rPr>
          <w:lang w:val="en-US"/>
        </w:rPr>
      </w:pPr>
      <w:r w:rsidRPr="006835D7">
        <w:rPr>
          <w:lang w:val="en-US"/>
        </w:rPr>
        <w:t xml:space="preserve">To get a challenging position </w:t>
      </w:r>
      <w:r w:rsidR="00EE4976" w:rsidRPr="00EE4976">
        <w:rPr>
          <w:lang w:val="en-US"/>
        </w:rPr>
        <w:t xml:space="preserve">with a strong </w:t>
      </w:r>
      <w:r w:rsidR="00730352">
        <w:rPr>
          <w:lang w:val="en-US"/>
        </w:rPr>
        <w:t xml:space="preserve">desire </w:t>
      </w:r>
      <w:r w:rsidR="00EE4976" w:rsidRPr="00EE4976">
        <w:rPr>
          <w:lang w:val="en-US"/>
        </w:rPr>
        <w:t>to</w:t>
      </w:r>
      <w:r w:rsidR="00800AFF">
        <w:rPr>
          <w:lang w:val="en-US"/>
        </w:rPr>
        <w:t xml:space="preserve">continuously </w:t>
      </w:r>
      <w:r w:rsidR="000D46F9">
        <w:rPr>
          <w:lang w:val="en-US"/>
        </w:rPr>
        <w:t>learn the</w:t>
      </w:r>
      <w:r w:rsidR="00EE4976" w:rsidRPr="00EE4976">
        <w:rPr>
          <w:lang w:val="en-US"/>
        </w:rPr>
        <w:t xml:space="preserve"> methodologies and</w:t>
      </w:r>
      <w:r w:rsidR="00607633">
        <w:rPr>
          <w:lang w:val="en-US"/>
        </w:rPr>
        <w:t xml:space="preserve"> practices</w:t>
      </w:r>
      <w:r w:rsidR="00EE4976" w:rsidRPr="00EE4976">
        <w:rPr>
          <w:lang w:val="en-US"/>
        </w:rPr>
        <w:t xml:space="preserve"> in </w:t>
      </w:r>
      <w:r w:rsidR="00607633">
        <w:rPr>
          <w:lang w:val="en-US"/>
        </w:rPr>
        <w:t>this dynamic environment.</w:t>
      </w:r>
    </w:p>
    <w:p w:rsidR="00EE4976" w:rsidRPr="00EE4976" w:rsidRDefault="00EE4976" w:rsidP="003D1DA2">
      <w:pPr>
        <w:rPr>
          <w:lang w:val="en-US"/>
        </w:rPr>
      </w:pPr>
    </w:p>
    <w:p w:rsidR="00F63954" w:rsidRDefault="00F63954" w:rsidP="003D1DA2">
      <w:pPr>
        <w:pStyle w:val="Heading1"/>
        <w:numPr>
          <w:ilvl w:val="0"/>
          <w:numId w:val="0"/>
        </w:numPr>
        <w:tabs>
          <w:tab w:val="center" w:pos="4677"/>
        </w:tabs>
        <w:ind w:left="432" w:hanging="432"/>
        <w:rPr>
          <w:sz w:val="28"/>
          <w:szCs w:val="28"/>
          <w:u w:val="single"/>
        </w:rPr>
      </w:pPr>
      <w:r>
        <w:rPr>
          <w:sz w:val="28"/>
          <w:szCs w:val="28"/>
          <w:u w:val="single"/>
        </w:rPr>
        <w:t>WORK EXPERIENCE</w:t>
      </w:r>
    </w:p>
    <w:p w:rsidR="00175C95" w:rsidRPr="00175C95" w:rsidRDefault="009B6CB6" w:rsidP="00175C95">
      <w:pPr>
        <w:pStyle w:val="BodyText"/>
        <w:spacing w:line="360" w:lineRule="auto"/>
        <w:jc w:val="both"/>
        <w:rPr>
          <w:rFonts w:cs="Calibri"/>
          <w:b/>
          <w:color w:val="000000"/>
          <w:sz w:val="24"/>
          <w:szCs w:val="24"/>
        </w:rPr>
      </w:pPr>
      <w:r>
        <w:rPr>
          <w:rFonts w:cs="Calibri"/>
          <w:b/>
          <w:color w:val="000000"/>
          <w:sz w:val="24"/>
          <w:szCs w:val="24"/>
        </w:rPr>
        <w:t>S&amp;P</w:t>
      </w:r>
      <w:r w:rsidR="00ED4219">
        <w:rPr>
          <w:rFonts w:cs="Calibri"/>
          <w:b/>
          <w:color w:val="000000"/>
          <w:sz w:val="24"/>
          <w:szCs w:val="24"/>
        </w:rPr>
        <w:t xml:space="preserve"> Global</w:t>
      </w:r>
      <w:r>
        <w:rPr>
          <w:rFonts w:cs="Calibri"/>
          <w:b/>
          <w:color w:val="000000"/>
          <w:sz w:val="24"/>
          <w:szCs w:val="24"/>
        </w:rPr>
        <w:t xml:space="preserve"> Market Intelligence</w:t>
      </w:r>
      <w:r w:rsidR="00ED4219">
        <w:rPr>
          <w:rFonts w:cs="Calibri"/>
          <w:b/>
          <w:color w:val="000000"/>
          <w:sz w:val="24"/>
          <w:szCs w:val="24"/>
        </w:rPr>
        <w:t>,</w:t>
      </w:r>
      <w:r w:rsidR="00175C95" w:rsidRPr="00175C95">
        <w:rPr>
          <w:rFonts w:cs="Calibri"/>
          <w:b/>
          <w:color w:val="000000"/>
          <w:sz w:val="24"/>
          <w:szCs w:val="24"/>
        </w:rPr>
        <w:t xml:space="preserve"> Hyderabad</w:t>
      </w:r>
    </w:p>
    <w:p w:rsidR="00175C95" w:rsidRPr="00175C95" w:rsidRDefault="00175C95" w:rsidP="00175C95">
      <w:pPr>
        <w:pStyle w:val="BodyText"/>
        <w:spacing w:line="360" w:lineRule="auto"/>
        <w:jc w:val="both"/>
        <w:rPr>
          <w:rFonts w:cs="Calibri"/>
          <w:b/>
          <w:color w:val="000000"/>
          <w:sz w:val="24"/>
          <w:szCs w:val="24"/>
        </w:rPr>
      </w:pPr>
      <w:r w:rsidRPr="00175C95">
        <w:rPr>
          <w:rFonts w:cs="Calibri"/>
          <w:b/>
          <w:color w:val="000000"/>
          <w:sz w:val="24"/>
          <w:szCs w:val="24"/>
        </w:rPr>
        <w:t xml:space="preserve">EXP: </w:t>
      </w:r>
      <w:r w:rsidR="00F60E8D">
        <w:rPr>
          <w:rFonts w:cs="Calibri"/>
          <w:b/>
          <w:color w:val="000000"/>
          <w:sz w:val="24"/>
          <w:szCs w:val="24"/>
        </w:rPr>
        <w:t>Apr</w:t>
      </w:r>
      <w:r w:rsidRPr="00175C95">
        <w:rPr>
          <w:rFonts w:cs="Calibri"/>
          <w:b/>
          <w:color w:val="000000"/>
          <w:sz w:val="24"/>
          <w:szCs w:val="24"/>
        </w:rPr>
        <w:t>’2012 – Current date</w:t>
      </w:r>
      <w:r w:rsidRPr="00175C95">
        <w:rPr>
          <w:rFonts w:cs="Calibri"/>
          <w:b/>
          <w:color w:val="000000"/>
          <w:sz w:val="24"/>
          <w:szCs w:val="24"/>
        </w:rPr>
        <w:tab/>
      </w:r>
      <w:r w:rsidRPr="00175C95">
        <w:rPr>
          <w:rFonts w:cs="Calibri"/>
          <w:b/>
          <w:color w:val="000000"/>
          <w:sz w:val="24"/>
          <w:szCs w:val="24"/>
        </w:rPr>
        <w:tab/>
      </w:r>
    </w:p>
    <w:p w:rsidR="00175C95" w:rsidRDefault="00175C95" w:rsidP="00175C95">
      <w:pPr>
        <w:pStyle w:val="BodyText"/>
        <w:spacing w:line="360" w:lineRule="auto"/>
        <w:jc w:val="both"/>
        <w:rPr>
          <w:rFonts w:cs="Calibri"/>
          <w:b/>
          <w:color w:val="000000"/>
          <w:sz w:val="24"/>
          <w:szCs w:val="24"/>
          <w:shd w:val="clear" w:color="auto" w:fill="FFFFFF"/>
        </w:rPr>
      </w:pPr>
      <w:r w:rsidRPr="00175C95">
        <w:rPr>
          <w:rFonts w:cs="Calibri"/>
          <w:b/>
          <w:color w:val="000000"/>
          <w:sz w:val="24"/>
          <w:szCs w:val="24"/>
        </w:rPr>
        <w:t>(Product Support &amp; Reference Data Management)</w:t>
      </w:r>
    </w:p>
    <w:p w:rsidR="006835D7" w:rsidRDefault="006835D7" w:rsidP="00FA3550">
      <w:pPr>
        <w:pStyle w:val="Heading3"/>
        <w:shd w:val="clear" w:color="auto" w:fill="FFFFFF"/>
        <w:spacing w:line="300" w:lineRule="atLeast"/>
        <w:jc w:val="both"/>
        <w:rPr>
          <w:rFonts w:ascii="Times New Roman" w:eastAsia="Times New Roman" w:hAnsi="Times New Roman" w:cs="Times New Roman"/>
          <w:bCs w:val="0"/>
          <w:color w:val="auto"/>
          <w:u w:val="single"/>
          <w:lang w:val="en-US"/>
        </w:rPr>
      </w:pPr>
      <w:r w:rsidRPr="00FA3550">
        <w:rPr>
          <w:rFonts w:ascii="Times New Roman" w:eastAsia="Times New Roman" w:hAnsi="Times New Roman" w:cs="Times New Roman"/>
          <w:bCs w:val="0"/>
          <w:color w:val="auto"/>
          <w:u w:val="single"/>
          <w:lang w:val="en-US"/>
        </w:rPr>
        <w:t>Career Summary-</w:t>
      </w:r>
    </w:p>
    <w:p w:rsidR="00E72758" w:rsidRPr="00E72758" w:rsidRDefault="00E72758" w:rsidP="00E72758">
      <w:pPr>
        <w:rPr>
          <w:lang w:val="en-US"/>
        </w:rPr>
      </w:pPr>
    </w:p>
    <w:p w:rsidR="00175C95" w:rsidRPr="00A333BD" w:rsidRDefault="00ED2840" w:rsidP="00FA3550">
      <w:pPr>
        <w:numPr>
          <w:ilvl w:val="0"/>
          <w:numId w:val="7"/>
        </w:numPr>
        <w:shd w:val="clear" w:color="auto" w:fill="FFFFFF"/>
        <w:tabs>
          <w:tab w:val="clear" w:pos="720"/>
        </w:tabs>
        <w:suppressAutoHyphens w:val="0"/>
        <w:spacing w:before="0" w:line="360" w:lineRule="auto"/>
        <w:ind w:left="360" w:hanging="450"/>
        <w:jc w:val="both"/>
        <w:rPr>
          <w:lang w:val="en-US"/>
        </w:rPr>
      </w:pPr>
      <w:r>
        <w:rPr>
          <w:lang w:val="en-US"/>
        </w:rPr>
        <w:t>Having 2 plus</w:t>
      </w:r>
      <w:r w:rsidR="00175C95" w:rsidRPr="00A333BD">
        <w:rPr>
          <w:lang w:val="en-US"/>
        </w:rPr>
        <w:t xml:space="preserve"> years of experience in Database, using Oracle</w:t>
      </w:r>
      <w:r w:rsidR="00697A3B" w:rsidRPr="00A333BD">
        <w:rPr>
          <w:lang w:val="en-US"/>
        </w:rPr>
        <w:t xml:space="preserve">SQL </w:t>
      </w:r>
      <w:r w:rsidR="00175C95" w:rsidRPr="00A333BD">
        <w:rPr>
          <w:lang w:val="en-US"/>
        </w:rPr>
        <w:t>includingProcedures, Functions, Triggers, Packages</w:t>
      </w:r>
      <w:r w:rsidR="00697A3B" w:rsidRPr="00A333BD">
        <w:rPr>
          <w:lang w:val="en-US"/>
        </w:rPr>
        <w:t xml:space="preserve">, </w:t>
      </w:r>
      <w:r w:rsidR="00175C95" w:rsidRPr="00A333BD">
        <w:rPr>
          <w:lang w:val="en-US"/>
        </w:rPr>
        <w:t>Programming</w:t>
      </w:r>
      <w:r w:rsidR="002302D3" w:rsidRPr="00A333BD">
        <w:rPr>
          <w:lang w:val="en-US"/>
        </w:rPr>
        <w:t xml:space="preserve">, </w:t>
      </w:r>
      <w:r w:rsidR="000D0B8D" w:rsidRPr="00A333BD">
        <w:rPr>
          <w:lang w:val="en-US"/>
        </w:rPr>
        <w:t>and Synonyms</w:t>
      </w:r>
      <w:r w:rsidR="00175C95" w:rsidRPr="00A333BD">
        <w:rPr>
          <w:lang w:val="en-US"/>
        </w:rPr>
        <w:t>.</w:t>
      </w:r>
    </w:p>
    <w:p w:rsidR="00175C95" w:rsidRPr="00FA3550" w:rsidRDefault="00175C95" w:rsidP="00FA3550">
      <w:pPr>
        <w:numPr>
          <w:ilvl w:val="0"/>
          <w:numId w:val="7"/>
        </w:numPr>
        <w:shd w:val="clear" w:color="auto" w:fill="FFFFFF"/>
        <w:tabs>
          <w:tab w:val="clear" w:pos="720"/>
        </w:tabs>
        <w:suppressAutoHyphens w:val="0"/>
        <w:spacing w:before="0" w:line="360" w:lineRule="auto"/>
        <w:ind w:left="360" w:hanging="450"/>
        <w:jc w:val="both"/>
        <w:rPr>
          <w:lang w:val="en-US"/>
        </w:rPr>
      </w:pPr>
      <w:r w:rsidRPr="00FA3550">
        <w:rPr>
          <w:lang w:val="en-US"/>
        </w:rPr>
        <w:t xml:space="preserve">Knowledge in </w:t>
      </w:r>
      <w:r w:rsidRPr="00FA3550">
        <w:rPr>
          <w:b/>
          <w:lang w:val="en-US"/>
        </w:rPr>
        <w:t xml:space="preserve">Oracle 10g/11g &amp; PL/ SQL </w:t>
      </w:r>
      <w:r w:rsidRPr="00FA3550">
        <w:rPr>
          <w:lang w:val="en-US"/>
        </w:rPr>
        <w:t>programming.</w:t>
      </w:r>
    </w:p>
    <w:p w:rsidR="006835D7" w:rsidRPr="00FA3550" w:rsidRDefault="006835D7" w:rsidP="00FA3550">
      <w:pPr>
        <w:numPr>
          <w:ilvl w:val="0"/>
          <w:numId w:val="7"/>
        </w:numPr>
        <w:shd w:val="clear" w:color="auto" w:fill="FFFFFF"/>
        <w:tabs>
          <w:tab w:val="clear" w:pos="720"/>
        </w:tabs>
        <w:suppressAutoHyphens w:val="0"/>
        <w:spacing w:before="0" w:line="360" w:lineRule="auto"/>
        <w:ind w:left="360" w:hanging="450"/>
        <w:jc w:val="both"/>
        <w:rPr>
          <w:lang w:val="en-US"/>
        </w:rPr>
      </w:pPr>
      <w:r w:rsidRPr="00FA3550">
        <w:rPr>
          <w:lang w:val="en-US"/>
        </w:rPr>
        <w:t>Extensive experience in writing stored procedures, functions and views.</w:t>
      </w:r>
    </w:p>
    <w:p w:rsidR="006835D7" w:rsidRPr="00FA3550" w:rsidRDefault="006835D7" w:rsidP="00FA3550">
      <w:pPr>
        <w:numPr>
          <w:ilvl w:val="0"/>
          <w:numId w:val="7"/>
        </w:numPr>
        <w:shd w:val="clear" w:color="auto" w:fill="FFFFFF"/>
        <w:suppressAutoHyphens w:val="0"/>
        <w:spacing w:before="0" w:line="360" w:lineRule="auto"/>
        <w:ind w:left="300"/>
        <w:jc w:val="both"/>
        <w:rPr>
          <w:lang w:val="en-US"/>
        </w:rPr>
      </w:pPr>
      <w:r w:rsidRPr="00FA3550">
        <w:rPr>
          <w:lang w:val="en-US"/>
        </w:rPr>
        <w:t xml:space="preserve">Extensive experience in </w:t>
      </w:r>
      <w:r w:rsidRPr="0072274E">
        <w:rPr>
          <w:b/>
          <w:lang w:val="en-US"/>
        </w:rPr>
        <w:t>writing and tuning complex</w:t>
      </w:r>
      <w:r w:rsidRPr="00FA3550">
        <w:rPr>
          <w:lang w:val="en-US"/>
        </w:rPr>
        <w:t xml:space="preserve"> sub queries, SQL, PL/SQL stored procedures, functions, and triggers.</w:t>
      </w:r>
    </w:p>
    <w:p w:rsidR="006835D7" w:rsidRPr="00FA3550" w:rsidRDefault="006835D7" w:rsidP="00FA3550">
      <w:pPr>
        <w:numPr>
          <w:ilvl w:val="0"/>
          <w:numId w:val="7"/>
        </w:numPr>
        <w:shd w:val="clear" w:color="auto" w:fill="FFFFFF"/>
        <w:suppressAutoHyphens w:val="0"/>
        <w:spacing w:before="0" w:line="360" w:lineRule="auto"/>
        <w:ind w:left="300"/>
        <w:jc w:val="both"/>
        <w:rPr>
          <w:lang w:val="en-US"/>
        </w:rPr>
      </w:pPr>
      <w:r w:rsidRPr="00FA3550">
        <w:rPr>
          <w:lang w:val="en-US"/>
        </w:rPr>
        <w:t>Experience in requirement analysis, coding and testing various modules in a software development life cycle.</w:t>
      </w:r>
    </w:p>
    <w:p w:rsidR="00175C95" w:rsidRPr="00FA3550" w:rsidRDefault="00175C95" w:rsidP="00FA3550">
      <w:pPr>
        <w:pStyle w:val="ListParagraph"/>
        <w:numPr>
          <w:ilvl w:val="0"/>
          <w:numId w:val="7"/>
        </w:numPr>
        <w:tabs>
          <w:tab w:val="clear" w:pos="720"/>
          <w:tab w:val="left" w:pos="0"/>
          <w:tab w:val="left" w:pos="90"/>
        </w:tabs>
        <w:ind w:left="270" w:hanging="270"/>
        <w:jc w:val="both"/>
        <w:rPr>
          <w:rFonts w:ascii="Times New Roman" w:hAnsi="Times New Roman" w:cs="Times New Roman"/>
          <w:sz w:val="22"/>
          <w:szCs w:val="22"/>
        </w:rPr>
      </w:pPr>
      <w:r w:rsidRPr="00FA3550">
        <w:rPr>
          <w:rFonts w:ascii="Times New Roman" w:hAnsi="Times New Roman" w:cs="Times New Roman"/>
          <w:sz w:val="22"/>
          <w:szCs w:val="22"/>
        </w:rPr>
        <w:t>Good Technical, Communication, Analytical and Problem Solving skills and ability to get on well with people including cross-cultural backgrounds</w:t>
      </w:r>
      <w:r w:rsidR="00452CD2" w:rsidRPr="00FA3550">
        <w:rPr>
          <w:rFonts w:ascii="Times New Roman" w:hAnsi="Times New Roman" w:cs="Times New Roman"/>
          <w:sz w:val="22"/>
          <w:szCs w:val="22"/>
        </w:rPr>
        <w:t>.</w:t>
      </w:r>
    </w:p>
    <w:p w:rsidR="00452CD2" w:rsidRPr="00FA3550" w:rsidRDefault="00452CD2" w:rsidP="00FA3550">
      <w:pPr>
        <w:pStyle w:val="ListParagraph"/>
        <w:tabs>
          <w:tab w:val="left" w:pos="0"/>
          <w:tab w:val="left" w:pos="90"/>
        </w:tabs>
        <w:ind w:left="270"/>
        <w:jc w:val="both"/>
        <w:rPr>
          <w:rFonts w:ascii="Times New Roman" w:hAnsi="Times New Roman" w:cs="Times New Roman"/>
          <w:sz w:val="22"/>
          <w:szCs w:val="22"/>
        </w:rPr>
      </w:pPr>
    </w:p>
    <w:p w:rsidR="00452CD2" w:rsidRPr="00FA3550" w:rsidRDefault="00452CD2" w:rsidP="00FA3550">
      <w:pPr>
        <w:pStyle w:val="ListParagraph"/>
        <w:numPr>
          <w:ilvl w:val="0"/>
          <w:numId w:val="7"/>
        </w:numPr>
        <w:tabs>
          <w:tab w:val="clear" w:pos="720"/>
        </w:tabs>
        <w:ind w:left="270"/>
        <w:jc w:val="both"/>
        <w:rPr>
          <w:rFonts w:ascii="Times New Roman" w:hAnsi="Times New Roman" w:cs="Times New Roman"/>
          <w:sz w:val="22"/>
          <w:szCs w:val="22"/>
        </w:rPr>
      </w:pPr>
      <w:r w:rsidRPr="00FA3550">
        <w:rPr>
          <w:rFonts w:ascii="Times New Roman" w:hAnsi="Times New Roman" w:cs="Times New Roman"/>
          <w:sz w:val="22"/>
          <w:szCs w:val="22"/>
        </w:rPr>
        <w:t xml:space="preserve">Strong quantitative, secondary </w:t>
      </w:r>
      <w:r w:rsidR="00306BEA" w:rsidRPr="00FA3550">
        <w:rPr>
          <w:rFonts w:ascii="Times New Roman" w:hAnsi="Times New Roman" w:cs="Times New Roman"/>
          <w:sz w:val="22"/>
          <w:szCs w:val="22"/>
        </w:rPr>
        <w:t>research</w:t>
      </w:r>
      <w:r w:rsidRPr="00FA3550">
        <w:rPr>
          <w:rFonts w:ascii="Times New Roman" w:hAnsi="Times New Roman" w:cs="Times New Roman"/>
          <w:sz w:val="22"/>
          <w:szCs w:val="22"/>
        </w:rPr>
        <w:t xml:space="preserve"> and data analytic skills.</w:t>
      </w:r>
    </w:p>
    <w:p w:rsidR="00452CD2" w:rsidRPr="00FA3550" w:rsidRDefault="00452CD2" w:rsidP="00FA3550">
      <w:pPr>
        <w:pStyle w:val="ListParagraph"/>
        <w:jc w:val="both"/>
        <w:rPr>
          <w:rFonts w:ascii="Times New Roman" w:hAnsi="Times New Roman" w:cs="Times New Roman"/>
          <w:sz w:val="22"/>
          <w:szCs w:val="22"/>
        </w:rPr>
      </w:pPr>
    </w:p>
    <w:p w:rsidR="00452CD2" w:rsidRPr="00FA3550" w:rsidRDefault="00452CD2" w:rsidP="00FA3550">
      <w:pPr>
        <w:pStyle w:val="BodyText"/>
        <w:widowControl w:val="0"/>
        <w:numPr>
          <w:ilvl w:val="0"/>
          <w:numId w:val="7"/>
        </w:numPr>
        <w:tabs>
          <w:tab w:val="clear" w:pos="720"/>
        </w:tabs>
        <w:spacing w:before="0"/>
        <w:ind w:left="270"/>
        <w:jc w:val="both"/>
        <w:rPr>
          <w:rFonts w:cs="Calibri"/>
        </w:rPr>
      </w:pPr>
      <w:r w:rsidRPr="00FA3550">
        <w:rPr>
          <w:rFonts w:cs="Calibri"/>
        </w:rPr>
        <w:t>Ability to perform effectively and efficiently in team and individually.</w:t>
      </w:r>
    </w:p>
    <w:p w:rsidR="006835D7" w:rsidRDefault="006835D7" w:rsidP="00F63954">
      <w:pPr>
        <w:rPr>
          <w:b/>
          <w:sz w:val="28"/>
          <w:szCs w:val="28"/>
          <w:u w:val="single"/>
          <w:lang w:val="en-US"/>
        </w:rPr>
      </w:pPr>
    </w:p>
    <w:p w:rsidR="00C1661B" w:rsidRDefault="00C1661B" w:rsidP="00C1661B">
      <w:pPr>
        <w:rPr>
          <w:lang w:val="en-US"/>
        </w:rPr>
      </w:pPr>
    </w:p>
    <w:p w:rsidR="009557B7" w:rsidRPr="00E72758" w:rsidRDefault="00E72758" w:rsidP="009557B7">
      <w:pPr>
        <w:pStyle w:val="experience-jobtitle"/>
        <w:tabs>
          <w:tab w:val="left" w:pos="3690"/>
        </w:tabs>
        <w:spacing w:after="0" w:line="276" w:lineRule="auto"/>
        <w:jc w:val="left"/>
        <w:rPr>
          <w:rFonts w:ascii="Times New Roman" w:hAnsi="Times New Roman"/>
          <w:sz w:val="28"/>
          <w:szCs w:val="28"/>
          <w:u w:val="single"/>
          <w:lang w:eastAsia="ar-SA"/>
        </w:rPr>
      </w:pPr>
      <w:r w:rsidRPr="00E72758">
        <w:rPr>
          <w:rFonts w:ascii="Times New Roman" w:hAnsi="Times New Roman"/>
          <w:sz w:val="28"/>
          <w:szCs w:val="28"/>
          <w:u w:val="single"/>
          <w:lang w:eastAsia="ar-SA"/>
        </w:rPr>
        <w:lastRenderedPageBreak/>
        <w:t xml:space="preserve">PROJECT </w:t>
      </w:r>
      <w:r w:rsidR="0011454F">
        <w:rPr>
          <w:rFonts w:ascii="Times New Roman" w:hAnsi="Times New Roman"/>
          <w:sz w:val="28"/>
          <w:szCs w:val="28"/>
          <w:u w:val="single"/>
          <w:lang w:eastAsia="ar-SA"/>
        </w:rPr>
        <w:t># 2</w:t>
      </w:r>
    </w:p>
    <w:p w:rsidR="009557B7" w:rsidRDefault="009557B7" w:rsidP="009557B7">
      <w:pPr>
        <w:pStyle w:val="experience-jobtitle"/>
        <w:tabs>
          <w:tab w:val="left" w:pos="3690"/>
        </w:tabs>
        <w:spacing w:after="0" w:line="276" w:lineRule="auto"/>
        <w:jc w:val="left"/>
        <w:rPr>
          <w:rFonts w:ascii="Times New Roman" w:hAnsi="Times New Roman"/>
          <w:sz w:val="22"/>
          <w:szCs w:val="22"/>
          <w:u w:val="single"/>
        </w:rPr>
      </w:pPr>
    </w:p>
    <w:p w:rsidR="009557B7" w:rsidRDefault="009557B7" w:rsidP="009557B7">
      <w:pPr>
        <w:pStyle w:val="experience-jobtitle"/>
        <w:spacing w:after="0" w:line="276" w:lineRule="auto"/>
        <w:jc w:val="left"/>
        <w:rPr>
          <w:rFonts w:ascii="Times New Roman" w:hAnsi="Times New Roman"/>
          <w:b w:val="0"/>
          <w:sz w:val="22"/>
          <w:szCs w:val="22"/>
        </w:rPr>
      </w:pPr>
      <w:r>
        <w:rPr>
          <w:rFonts w:ascii="Times New Roman" w:hAnsi="Times New Roman"/>
          <w:sz w:val="22"/>
          <w:szCs w:val="22"/>
        </w:rPr>
        <w:t xml:space="preserve">Client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w:t>
      </w:r>
      <w:r>
        <w:rPr>
          <w:rFonts w:ascii="Times New Roman" w:hAnsi="Times New Roman"/>
          <w:sz w:val="22"/>
          <w:szCs w:val="22"/>
        </w:rPr>
        <w:tab/>
      </w:r>
      <w:r w:rsidR="00555BBB">
        <w:rPr>
          <w:rFonts w:ascii="Times New Roman" w:eastAsia="Arial Unicode MS" w:hAnsi="Times New Roman"/>
          <w:sz w:val="22"/>
          <w:szCs w:val="22"/>
        </w:rPr>
        <w:t>Capital IQ</w:t>
      </w:r>
    </w:p>
    <w:p w:rsidR="009557B7" w:rsidRDefault="009557B7" w:rsidP="009557B7">
      <w:pPr>
        <w:pStyle w:val="experience-jobtitle"/>
        <w:spacing w:after="0" w:line="276" w:lineRule="auto"/>
        <w:jc w:val="left"/>
        <w:rPr>
          <w:rFonts w:ascii="Times New Roman" w:hAnsi="Times New Roman"/>
          <w:sz w:val="22"/>
          <w:szCs w:val="22"/>
        </w:rPr>
      </w:pPr>
      <w:r>
        <w:rPr>
          <w:rFonts w:ascii="Times New Roman" w:hAnsi="Times New Roman"/>
          <w:sz w:val="22"/>
          <w:szCs w:val="22"/>
        </w:rPr>
        <w:t>My Role</w:t>
      </w:r>
      <w:r>
        <w:rPr>
          <w:rFonts w:ascii="Times New Roman" w:hAnsi="Times New Roman"/>
          <w:sz w:val="22"/>
          <w:szCs w:val="22"/>
        </w:rPr>
        <w:tab/>
      </w:r>
      <w:r>
        <w:rPr>
          <w:rFonts w:ascii="Times New Roman" w:hAnsi="Times New Roman"/>
          <w:sz w:val="22"/>
          <w:szCs w:val="22"/>
        </w:rPr>
        <w:tab/>
        <w:t>:</w:t>
      </w:r>
      <w:r>
        <w:rPr>
          <w:rFonts w:ascii="Times New Roman" w:hAnsi="Times New Roman"/>
          <w:sz w:val="22"/>
          <w:szCs w:val="22"/>
        </w:rPr>
        <w:tab/>
      </w:r>
      <w:r w:rsidR="00470C04">
        <w:rPr>
          <w:rFonts w:ascii="Times New Roman" w:hAnsi="Times New Roman"/>
          <w:sz w:val="22"/>
          <w:szCs w:val="22"/>
        </w:rPr>
        <w:t>SQL/PL SQL Developer</w:t>
      </w:r>
    </w:p>
    <w:p w:rsidR="009557B7" w:rsidRDefault="009557B7" w:rsidP="009557B7">
      <w:pPr>
        <w:pStyle w:val="experience-jobtitle"/>
        <w:spacing w:after="0" w:line="276" w:lineRule="auto"/>
        <w:jc w:val="left"/>
        <w:rPr>
          <w:rFonts w:ascii="Times New Roman" w:hAnsi="Times New Roman"/>
          <w:sz w:val="22"/>
          <w:szCs w:val="22"/>
        </w:rPr>
      </w:pPr>
      <w:r>
        <w:rPr>
          <w:rFonts w:ascii="Times New Roman" w:hAnsi="Times New Roman"/>
          <w:sz w:val="22"/>
          <w:szCs w:val="22"/>
        </w:rPr>
        <w:t>Duration</w:t>
      </w:r>
      <w:r>
        <w:rPr>
          <w:rFonts w:ascii="Times New Roman" w:hAnsi="Times New Roman"/>
          <w:sz w:val="22"/>
          <w:szCs w:val="22"/>
        </w:rPr>
        <w:tab/>
      </w:r>
      <w:r>
        <w:rPr>
          <w:rFonts w:ascii="Times New Roman" w:hAnsi="Times New Roman"/>
          <w:sz w:val="22"/>
          <w:szCs w:val="22"/>
        </w:rPr>
        <w:tab/>
      </w:r>
      <w:r>
        <w:rPr>
          <w:rFonts w:ascii="Times New Roman" w:hAnsi="Times New Roman"/>
          <w:b w:val="0"/>
          <w:sz w:val="22"/>
          <w:szCs w:val="22"/>
        </w:rPr>
        <w:t>:</w:t>
      </w:r>
      <w:r>
        <w:rPr>
          <w:rFonts w:ascii="Times New Roman" w:hAnsi="Times New Roman"/>
          <w:b w:val="0"/>
          <w:sz w:val="22"/>
          <w:szCs w:val="22"/>
        </w:rPr>
        <w:tab/>
      </w:r>
      <w:r w:rsidR="00CC6C3C">
        <w:rPr>
          <w:rFonts w:ascii="Times New Roman" w:hAnsi="Times New Roman"/>
          <w:b w:val="0"/>
          <w:sz w:val="22"/>
          <w:szCs w:val="22"/>
        </w:rPr>
        <w:t>Jan</w:t>
      </w:r>
      <w:r>
        <w:rPr>
          <w:rFonts w:ascii="Times New Roman" w:hAnsi="Times New Roman"/>
          <w:b w:val="0"/>
          <w:sz w:val="22"/>
          <w:szCs w:val="22"/>
        </w:rPr>
        <w:t>2015 to Till Yet.</w:t>
      </w:r>
    </w:p>
    <w:p w:rsidR="009557B7" w:rsidRDefault="009557B7" w:rsidP="009557B7">
      <w:pPr>
        <w:spacing w:line="276" w:lineRule="auto"/>
      </w:pPr>
      <w:r>
        <w:rPr>
          <w:b/>
        </w:rPr>
        <w:t xml:space="preserve">Team Size </w:t>
      </w:r>
      <w:r>
        <w:rPr>
          <w:b/>
        </w:rPr>
        <w:tab/>
      </w:r>
      <w:r>
        <w:rPr>
          <w:b/>
        </w:rPr>
        <w:tab/>
        <w:t>:</w:t>
      </w:r>
      <w:r>
        <w:rPr>
          <w:b/>
        </w:rPr>
        <w:tab/>
      </w:r>
      <w:r w:rsidR="009456FE">
        <w:t>10</w:t>
      </w:r>
      <w:bookmarkStart w:id="0" w:name="_GoBack"/>
      <w:bookmarkEnd w:id="0"/>
    </w:p>
    <w:p w:rsidR="009557B7" w:rsidRDefault="009557B7" w:rsidP="009557B7">
      <w:pPr>
        <w:spacing w:line="276" w:lineRule="auto"/>
        <w:rPr>
          <w:b/>
        </w:rPr>
      </w:pPr>
    </w:p>
    <w:p w:rsidR="009557B7" w:rsidRDefault="009557B7" w:rsidP="009557B7">
      <w:pPr>
        <w:pStyle w:val="experience-jobtitle"/>
        <w:spacing w:after="0" w:line="276" w:lineRule="auto"/>
        <w:jc w:val="left"/>
        <w:rPr>
          <w:rFonts w:ascii="Times New Roman" w:hAnsi="Times New Roman"/>
          <w:sz w:val="22"/>
          <w:szCs w:val="22"/>
          <w:u w:val="single"/>
        </w:rPr>
      </w:pPr>
      <w:r>
        <w:rPr>
          <w:rFonts w:ascii="Times New Roman" w:hAnsi="Times New Roman"/>
          <w:sz w:val="22"/>
          <w:szCs w:val="22"/>
          <w:u w:val="single"/>
        </w:rPr>
        <w:t>Description</w:t>
      </w:r>
    </w:p>
    <w:p w:rsidR="009557B7" w:rsidRDefault="009557B7" w:rsidP="009557B7">
      <w:pPr>
        <w:pStyle w:val="experience-jobtitle"/>
        <w:spacing w:after="0" w:line="276" w:lineRule="auto"/>
        <w:jc w:val="left"/>
        <w:rPr>
          <w:rFonts w:ascii="Times New Roman" w:hAnsi="Times New Roman"/>
          <w:sz w:val="22"/>
          <w:szCs w:val="22"/>
          <w:u w:val="single"/>
        </w:rPr>
      </w:pPr>
    </w:p>
    <w:p w:rsidR="009557B7" w:rsidRDefault="00CC6C3C" w:rsidP="009557B7">
      <w:pPr>
        <w:pStyle w:val="WW-BodyText2"/>
        <w:spacing w:line="276" w:lineRule="auto"/>
        <w:jc w:val="left"/>
        <w:rPr>
          <w:rFonts w:ascii="Times New Roman" w:hAnsi="Times New Roman"/>
          <w:sz w:val="22"/>
          <w:szCs w:val="22"/>
        </w:rPr>
      </w:pPr>
      <w:r w:rsidRPr="00CC6C3C">
        <w:rPr>
          <w:rFonts w:ascii="Times New Roman" w:hAnsi="Times New Roman"/>
          <w:color w:val="000000"/>
          <w:sz w:val="22"/>
          <w:szCs w:val="22"/>
          <w:lang w:val="en-AU" w:eastAsia="ar-SA"/>
        </w:rPr>
        <w:t>S&amp;P Capital IQ is a leading provider of financial data and analytic applications for investment management and investment banking professionals around the globe. CapitalIQ offers instant access to financial /data and /products to thousands of analysts, portfolio managers, and investment bankers at the world’s financial institutions. CapitalIQ has been listed as one of Forbes’ “200 Best Small Companies” for 20 consecutive years</w:t>
      </w:r>
      <w:r>
        <w:rPr>
          <w:rFonts w:ascii="Times New Roman" w:hAnsi="Times New Roman"/>
          <w:color w:val="000000"/>
          <w:sz w:val="22"/>
          <w:szCs w:val="22"/>
          <w:lang w:val="en-AU" w:eastAsia="ar-SA"/>
        </w:rPr>
        <w:t>.</w:t>
      </w:r>
    </w:p>
    <w:p w:rsidR="009557B7" w:rsidRDefault="009557B7" w:rsidP="009557B7">
      <w:pPr>
        <w:pStyle w:val="WW-BodyText2"/>
        <w:spacing w:line="276" w:lineRule="auto"/>
        <w:jc w:val="left"/>
        <w:rPr>
          <w:rFonts w:ascii="Times New Roman" w:hAnsi="Times New Roman"/>
          <w:b/>
          <w:sz w:val="22"/>
          <w:szCs w:val="22"/>
          <w:u w:val="single"/>
        </w:rPr>
      </w:pPr>
    </w:p>
    <w:p w:rsidR="009557B7" w:rsidRDefault="009557B7" w:rsidP="009557B7">
      <w:pPr>
        <w:pStyle w:val="WW-BodyText2"/>
        <w:spacing w:line="360" w:lineRule="auto"/>
        <w:rPr>
          <w:rFonts w:ascii="Times New Roman" w:hAnsi="Times New Roman"/>
          <w:sz w:val="22"/>
          <w:szCs w:val="22"/>
          <w:u w:val="single"/>
        </w:rPr>
      </w:pPr>
      <w:r>
        <w:rPr>
          <w:rFonts w:ascii="Times New Roman" w:hAnsi="Times New Roman"/>
          <w:b/>
          <w:sz w:val="22"/>
          <w:szCs w:val="22"/>
          <w:u w:val="single"/>
        </w:rPr>
        <w:t>Contribution</w:t>
      </w:r>
    </w:p>
    <w:p w:rsidR="009557B7" w:rsidRDefault="009557B7" w:rsidP="009557B7">
      <w:pPr>
        <w:shd w:val="clear" w:color="auto" w:fill="FFFFFF"/>
        <w:suppressAutoHyphens w:val="0"/>
        <w:spacing w:before="0" w:line="360" w:lineRule="auto"/>
        <w:ind w:left="720"/>
        <w:jc w:val="both"/>
        <w:rPr>
          <w:color w:val="222222"/>
        </w:rPr>
      </w:pPr>
    </w:p>
    <w:p w:rsidR="009F439E" w:rsidRDefault="009F439E" w:rsidP="009F439E">
      <w:pPr>
        <w:numPr>
          <w:ilvl w:val="0"/>
          <w:numId w:val="18"/>
        </w:numPr>
        <w:shd w:val="clear" w:color="auto" w:fill="FFFFFF"/>
        <w:suppressAutoHyphens w:val="0"/>
        <w:spacing w:before="0" w:line="276" w:lineRule="auto"/>
        <w:rPr>
          <w:color w:val="222222"/>
        </w:rPr>
      </w:pPr>
      <w:r>
        <w:rPr>
          <w:color w:val="222222"/>
        </w:rPr>
        <w:t>Involved in Analysing, designing and implementation of the project.</w:t>
      </w:r>
    </w:p>
    <w:p w:rsidR="009557B7" w:rsidRPr="003F422A" w:rsidRDefault="009557B7" w:rsidP="003F422A">
      <w:pPr>
        <w:numPr>
          <w:ilvl w:val="0"/>
          <w:numId w:val="18"/>
        </w:numPr>
        <w:shd w:val="clear" w:color="auto" w:fill="FFFFFF"/>
        <w:suppressAutoHyphens w:val="0"/>
        <w:spacing w:before="0" w:line="360" w:lineRule="auto"/>
        <w:jc w:val="both"/>
        <w:rPr>
          <w:color w:val="222222"/>
        </w:rPr>
      </w:pPr>
      <w:r>
        <w:rPr>
          <w:color w:val="222222"/>
        </w:rPr>
        <w:t xml:space="preserve">Created database objects like procedures, functions, </w:t>
      </w:r>
      <w:r w:rsidR="0020553D">
        <w:rPr>
          <w:color w:val="222222"/>
        </w:rPr>
        <w:t>packages, cursor, Ref-cursors.</w:t>
      </w:r>
    </w:p>
    <w:p w:rsidR="009557B7" w:rsidRDefault="009557B7" w:rsidP="009557B7">
      <w:pPr>
        <w:numPr>
          <w:ilvl w:val="0"/>
          <w:numId w:val="18"/>
        </w:numPr>
        <w:shd w:val="clear" w:color="auto" w:fill="FFFFFF"/>
        <w:suppressAutoHyphens w:val="0"/>
        <w:spacing w:before="0" w:line="360" w:lineRule="auto"/>
        <w:jc w:val="both"/>
        <w:rPr>
          <w:color w:val="222222"/>
        </w:rPr>
      </w:pPr>
      <w:r>
        <w:rPr>
          <w:color w:val="222222"/>
        </w:rPr>
        <w:t>Modifying the code to accommodate Client’s requirements.</w:t>
      </w:r>
    </w:p>
    <w:p w:rsidR="009557B7" w:rsidRDefault="009557B7" w:rsidP="009557B7">
      <w:pPr>
        <w:numPr>
          <w:ilvl w:val="0"/>
          <w:numId w:val="19"/>
        </w:numPr>
        <w:shd w:val="clear" w:color="auto" w:fill="FFFFFF"/>
        <w:suppressAutoHyphens w:val="0"/>
        <w:spacing w:before="0" w:line="360" w:lineRule="auto"/>
        <w:jc w:val="both"/>
        <w:rPr>
          <w:color w:val="222222"/>
        </w:rPr>
      </w:pPr>
      <w:r>
        <w:rPr>
          <w:color w:val="222222"/>
        </w:rPr>
        <w:t xml:space="preserve">Data </w:t>
      </w:r>
      <w:r w:rsidR="00AD0EF1">
        <w:rPr>
          <w:color w:val="222222"/>
        </w:rPr>
        <w:t>fixing involves writing PL/SQL queries</w:t>
      </w:r>
      <w:r>
        <w:rPr>
          <w:color w:val="222222"/>
        </w:rPr>
        <w:t>, which would cater the needs of the businesses requirement.</w:t>
      </w:r>
    </w:p>
    <w:p w:rsidR="009557B7" w:rsidRDefault="009557B7" w:rsidP="009557B7">
      <w:pPr>
        <w:numPr>
          <w:ilvl w:val="0"/>
          <w:numId w:val="19"/>
        </w:numPr>
        <w:shd w:val="clear" w:color="auto" w:fill="FFFFFF"/>
        <w:suppressAutoHyphens w:val="0"/>
        <w:spacing w:before="40" w:after="40" w:line="360" w:lineRule="auto"/>
        <w:jc w:val="both"/>
        <w:rPr>
          <w:color w:val="222222"/>
        </w:rPr>
      </w:pPr>
      <w:r>
        <w:rPr>
          <w:color w:val="222222"/>
        </w:rPr>
        <w:t>Wrote complex SQL Queries using Joins, sub query and inline views to retrieve data from the database.</w:t>
      </w:r>
    </w:p>
    <w:p w:rsidR="001E54C9" w:rsidRDefault="001E54C9" w:rsidP="009557B7">
      <w:pPr>
        <w:numPr>
          <w:ilvl w:val="0"/>
          <w:numId w:val="19"/>
        </w:numPr>
        <w:shd w:val="clear" w:color="auto" w:fill="FFFFFF"/>
        <w:suppressAutoHyphens w:val="0"/>
        <w:spacing w:before="40" w:after="40" w:line="360" w:lineRule="auto"/>
        <w:jc w:val="both"/>
        <w:rPr>
          <w:color w:val="222222"/>
        </w:rPr>
      </w:pPr>
      <w:r>
        <w:rPr>
          <w:color w:val="222222"/>
        </w:rPr>
        <w:t>Validated the data consistency in different databases for related product.</w:t>
      </w:r>
    </w:p>
    <w:p w:rsidR="009557B7" w:rsidRDefault="009557B7" w:rsidP="009557B7">
      <w:pPr>
        <w:numPr>
          <w:ilvl w:val="0"/>
          <w:numId w:val="19"/>
        </w:numPr>
        <w:shd w:val="clear" w:color="auto" w:fill="FFFFFF"/>
        <w:suppressAutoHyphens w:val="0"/>
        <w:spacing w:before="40" w:after="40" w:line="360" w:lineRule="auto"/>
        <w:jc w:val="both"/>
        <w:rPr>
          <w:color w:val="222222"/>
        </w:rPr>
      </w:pPr>
      <w:r>
        <w:rPr>
          <w:color w:val="222222"/>
        </w:rPr>
        <w:t>Ensure the overall quality of the project.</w:t>
      </w:r>
    </w:p>
    <w:p w:rsidR="009557B7" w:rsidRDefault="009557B7" w:rsidP="009557B7">
      <w:pPr>
        <w:numPr>
          <w:ilvl w:val="0"/>
          <w:numId w:val="19"/>
        </w:numPr>
        <w:shd w:val="clear" w:color="auto" w:fill="FFFFFF"/>
        <w:suppressAutoHyphens w:val="0"/>
        <w:spacing w:before="40" w:after="40" w:line="360" w:lineRule="auto"/>
        <w:jc w:val="both"/>
        <w:rPr>
          <w:color w:val="222222"/>
        </w:rPr>
      </w:pPr>
      <w:r>
        <w:rPr>
          <w:color w:val="222222"/>
        </w:rPr>
        <w:t xml:space="preserve">Strong Knowledge on working with Collections to </w:t>
      </w:r>
      <w:r w:rsidR="001E54C9">
        <w:rPr>
          <w:color w:val="222222"/>
        </w:rPr>
        <w:t>fulfil</w:t>
      </w:r>
      <w:r>
        <w:rPr>
          <w:color w:val="222222"/>
        </w:rPr>
        <w:t xml:space="preserve"> the user requirement.</w:t>
      </w:r>
    </w:p>
    <w:p w:rsidR="009557B7" w:rsidRDefault="009557B7" w:rsidP="009557B7">
      <w:pPr>
        <w:numPr>
          <w:ilvl w:val="0"/>
          <w:numId w:val="19"/>
        </w:numPr>
        <w:shd w:val="clear" w:color="auto" w:fill="FFFFFF"/>
        <w:suppressAutoHyphens w:val="0"/>
        <w:spacing w:before="0" w:line="360" w:lineRule="auto"/>
        <w:jc w:val="both"/>
        <w:rPr>
          <w:color w:val="222222"/>
        </w:rPr>
      </w:pPr>
      <w:r>
        <w:rPr>
          <w:color w:val="222222"/>
        </w:rPr>
        <w:t>Prepared Technical Design Document.</w:t>
      </w:r>
    </w:p>
    <w:p w:rsidR="009557B7" w:rsidRDefault="009557B7" w:rsidP="009557B7">
      <w:pPr>
        <w:shd w:val="clear" w:color="auto" w:fill="FFFFFF"/>
        <w:spacing w:line="276" w:lineRule="auto"/>
        <w:ind w:left="720"/>
        <w:rPr>
          <w:color w:val="222222"/>
        </w:rPr>
      </w:pPr>
    </w:p>
    <w:p w:rsidR="009557B7" w:rsidRDefault="009557B7" w:rsidP="009557B7">
      <w:pPr>
        <w:spacing w:line="276" w:lineRule="auto"/>
        <w:ind w:left="720"/>
        <w:rPr>
          <w:b/>
          <w:bCs/>
        </w:rPr>
      </w:pPr>
    </w:p>
    <w:p w:rsidR="0011454F" w:rsidRDefault="0011454F" w:rsidP="009557B7">
      <w:pPr>
        <w:spacing w:line="276" w:lineRule="auto"/>
        <w:ind w:left="720"/>
        <w:rPr>
          <w:b/>
          <w:bCs/>
        </w:rPr>
      </w:pPr>
    </w:p>
    <w:p w:rsidR="0011454F" w:rsidRDefault="0011454F" w:rsidP="009557B7">
      <w:pPr>
        <w:spacing w:line="276" w:lineRule="auto"/>
        <w:ind w:left="720"/>
        <w:rPr>
          <w:b/>
          <w:bCs/>
        </w:rPr>
      </w:pPr>
    </w:p>
    <w:p w:rsidR="0011454F" w:rsidRDefault="0011454F" w:rsidP="009557B7">
      <w:pPr>
        <w:spacing w:line="276" w:lineRule="auto"/>
        <w:ind w:left="720"/>
        <w:rPr>
          <w:b/>
          <w:bCs/>
        </w:rPr>
      </w:pPr>
    </w:p>
    <w:p w:rsidR="0011454F" w:rsidRDefault="0011454F" w:rsidP="009557B7">
      <w:pPr>
        <w:spacing w:line="276" w:lineRule="auto"/>
        <w:ind w:left="720"/>
        <w:rPr>
          <w:b/>
          <w:bCs/>
        </w:rPr>
      </w:pPr>
    </w:p>
    <w:p w:rsidR="0011454F" w:rsidRDefault="0011454F" w:rsidP="009557B7">
      <w:pPr>
        <w:spacing w:line="276" w:lineRule="auto"/>
        <w:ind w:left="720"/>
        <w:rPr>
          <w:b/>
          <w:bCs/>
        </w:rPr>
      </w:pPr>
    </w:p>
    <w:p w:rsidR="0011454F" w:rsidRDefault="0011454F" w:rsidP="009557B7">
      <w:pPr>
        <w:spacing w:line="276" w:lineRule="auto"/>
        <w:ind w:left="720"/>
        <w:rPr>
          <w:b/>
          <w:bCs/>
        </w:rPr>
      </w:pPr>
    </w:p>
    <w:p w:rsidR="009557B7" w:rsidRPr="00E72758" w:rsidRDefault="00E72758" w:rsidP="009557B7">
      <w:pPr>
        <w:pStyle w:val="experience-jobtitle"/>
        <w:tabs>
          <w:tab w:val="left" w:pos="3690"/>
        </w:tabs>
        <w:spacing w:after="0" w:line="276" w:lineRule="auto"/>
        <w:ind w:left="360"/>
        <w:jc w:val="left"/>
        <w:rPr>
          <w:rFonts w:ascii="Times New Roman" w:hAnsi="Times New Roman"/>
          <w:sz w:val="28"/>
          <w:szCs w:val="28"/>
          <w:u w:val="single"/>
          <w:lang w:eastAsia="ar-SA"/>
        </w:rPr>
      </w:pPr>
      <w:r w:rsidRPr="00E72758">
        <w:rPr>
          <w:rFonts w:ascii="Times New Roman" w:hAnsi="Times New Roman"/>
          <w:sz w:val="28"/>
          <w:szCs w:val="28"/>
          <w:u w:val="single"/>
          <w:lang w:eastAsia="ar-SA"/>
        </w:rPr>
        <w:lastRenderedPageBreak/>
        <w:t>PROJECT</w:t>
      </w:r>
      <w:r w:rsidR="0011454F">
        <w:rPr>
          <w:rFonts w:ascii="Times New Roman" w:hAnsi="Times New Roman"/>
          <w:sz w:val="28"/>
          <w:szCs w:val="28"/>
          <w:u w:val="single"/>
          <w:lang w:eastAsia="ar-SA"/>
        </w:rPr>
        <w:t xml:space="preserve"> # 1</w:t>
      </w:r>
    </w:p>
    <w:p w:rsidR="009557B7" w:rsidRDefault="009557B7" w:rsidP="009557B7">
      <w:pPr>
        <w:pStyle w:val="experience-jobtitle"/>
        <w:spacing w:after="0" w:line="276" w:lineRule="auto"/>
        <w:ind w:left="720"/>
        <w:jc w:val="left"/>
        <w:rPr>
          <w:rFonts w:ascii="Times New Roman" w:hAnsi="Times New Roman"/>
          <w:b w:val="0"/>
          <w:sz w:val="22"/>
          <w:szCs w:val="22"/>
        </w:rPr>
      </w:pPr>
      <w:r>
        <w:rPr>
          <w:rFonts w:ascii="Times New Roman" w:hAnsi="Times New Roman"/>
          <w:sz w:val="22"/>
          <w:szCs w:val="22"/>
        </w:rPr>
        <w:t xml:space="preserve">Client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w:t>
      </w:r>
      <w:r>
        <w:rPr>
          <w:rFonts w:ascii="Times New Roman" w:hAnsi="Times New Roman"/>
          <w:sz w:val="22"/>
          <w:szCs w:val="22"/>
        </w:rPr>
        <w:tab/>
      </w:r>
      <w:r>
        <w:rPr>
          <w:rFonts w:ascii="Times New Roman" w:eastAsia="Arial Unicode MS" w:hAnsi="Times New Roman"/>
          <w:sz w:val="22"/>
          <w:szCs w:val="22"/>
        </w:rPr>
        <w:t>PIXELWORKS USA (Implementation).</w:t>
      </w:r>
    </w:p>
    <w:p w:rsidR="009557B7" w:rsidRDefault="009557B7" w:rsidP="009557B7">
      <w:pPr>
        <w:pStyle w:val="experience-jobtitle"/>
        <w:spacing w:after="0" w:line="276" w:lineRule="auto"/>
        <w:ind w:left="720"/>
        <w:jc w:val="left"/>
        <w:rPr>
          <w:rFonts w:ascii="Times New Roman" w:hAnsi="Times New Roman"/>
          <w:sz w:val="22"/>
          <w:szCs w:val="22"/>
        </w:rPr>
      </w:pPr>
      <w:r>
        <w:rPr>
          <w:rFonts w:ascii="Times New Roman" w:hAnsi="Times New Roman"/>
          <w:sz w:val="22"/>
          <w:szCs w:val="22"/>
        </w:rPr>
        <w:t>My Role</w:t>
      </w:r>
      <w:r>
        <w:rPr>
          <w:rFonts w:ascii="Times New Roman" w:hAnsi="Times New Roman"/>
          <w:sz w:val="22"/>
          <w:szCs w:val="22"/>
        </w:rPr>
        <w:tab/>
      </w:r>
      <w:r>
        <w:rPr>
          <w:rFonts w:ascii="Times New Roman" w:hAnsi="Times New Roman"/>
          <w:sz w:val="22"/>
          <w:szCs w:val="22"/>
        </w:rPr>
        <w:tab/>
        <w:t>:</w:t>
      </w:r>
      <w:r>
        <w:rPr>
          <w:rFonts w:ascii="Times New Roman" w:hAnsi="Times New Roman"/>
          <w:sz w:val="22"/>
          <w:szCs w:val="22"/>
        </w:rPr>
        <w:tab/>
      </w:r>
      <w:r w:rsidR="00470C04">
        <w:rPr>
          <w:rFonts w:ascii="Times New Roman" w:hAnsi="Times New Roman"/>
          <w:sz w:val="22"/>
          <w:szCs w:val="22"/>
        </w:rPr>
        <w:t>SQL/PL SQL Developer</w:t>
      </w:r>
    </w:p>
    <w:p w:rsidR="00351570" w:rsidRDefault="009557B7" w:rsidP="009557B7">
      <w:pPr>
        <w:pStyle w:val="experience-jobtitle"/>
        <w:spacing w:after="0" w:line="276" w:lineRule="auto"/>
        <w:ind w:left="360"/>
        <w:jc w:val="left"/>
        <w:rPr>
          <w:rFonts w:ascii="Times New Roman" w:hAnsi="Times New Roman"/>
          <w:b w:val="0"/>
          <w:sz w:val="22"/>
          <w:szCs w:val="22"/>
        </w:rPr>
      </w:pPr>
      <w:r>
        <w:rPr>
          <w:rFonts w:ascii="Times New Roman" w:hAnsi="Times New Roman"/>
          <w:sz w:val="22"/>
          <w:szCs w:val="22"/>
        </w:rPr>
        <w:t xml:space="preserve">       Duration</w:t>
      </w:r>
      <w:r>
        <w:rPr>
          <w:rFonts w:ascii="Times New Roman" w:hAnsi="Times New Roman"/>
          <w:sz w:val="22"/>
          <w:szCs w:val="22"/>
        </w:rPr>
        <w:tab/>
      </w:r>
      <w:r>
        <w:rPr>
          <w:rFonts w:ascii="Times New Roman" w:hAnsi="Times New Roman"/>
          <w:sz w:val="22"/>
          <w:szCs w:val="22"/>
        </w:rPr>
        <w:tab/>
      </w:r>
      <w:r>
        <w:rPr>
          <w:rFonts w:ascii="Times New Roman" w:hAnsi="Times New Roman"/>
          <w:b w:val="0"/>
          <w:sz w:val="22"/>
          <w:szCs w:val="22"/>
        </w:rPr>
        <w:t>:</w:t>
      </w:r>
      <w:r>
        <w:rPr>
          <w:rFonts w:ascii="Times New Roman" w:hAnsi="Times New Roman"/>
          <w:b w:val="0"/>
          <w:sz w:val="22"/>
          <w:szCs w:val="22"/>
        </w:rPr>
        <w:tab/>
      </w:r>
      <w:r w:rsidR="00351570">
        <w:t>Nov 2013 to Jan 2015.</w:t>
      </w:r>
    </w:p>
    <w:p w:rsidR="009557B7" w:rsidRDefault="009557B7" w:rsidP="009557B7">
      <w:pPr>
        <w:spacing w:line="276" w:lineRule="auto"/>
        <w:ind w:left="720"/>
      </w:pPr>
      <w:r>
        <w:rPr>
          <w:b/>
        </w:rPr>
        <w:t xml:space="preserve">Team Size </w:t>
      </w:r>
      <w:r>
        <w:rPr>
          <w:b/>
        </w:rPr>
        <w:tab/>
      </w:r>
      <w:r>
        <w:rPr>
          <w:b/>
        </w:rPr>
        <w:tab/>
        <w:t>:</w:t>
      </w:r>
      <w:r>
        <w:rPr>
          <w:b/>
        </w:rPr>
        <w:tab/>
      </w:r>
      <w:r>
        <w:t>10</w:t>
      </w:r>
    </w:p>
    <w:p w:rsidR="009557B7" w:rsidRDefault="009557B7" w:rsidP="009557B7">
      <w:pPr>
        <w:spacing w:line="276" w:lineRule="auto"/>
        <w:ind w:left="720"/>
        <w:rPr>
          <w:b/>
        </w:rPr>
      </w:pPr>
    </w:p>
    <w:p w:rsidR="00DD6D81" w:rsidRDefault="00DD6D81" w:rsidP="009557B7">
      <w:pPr>
        <w:spacing w:line="276" w:lineRule="auto"/>
        <w:ind w:left="720"/>
        <w:rPr>
          <w:b/>
        </w:rPr>
      </w:pPr>
    </w:p>
    <w:p w:rsidR="009557B7" w:rsidRDefault="009557B7" w:rsidP="009557B7">
      <w:pPr>
        <w:pStyle w:val="experience-jobtitle"/>
        <w:spacing w:after="0" w:line="276" w:lineRule="auto"/>
        <w:jc w:val="left"/>
        <w:rPr>
          <w:rFonts w:ascii="Times New Roman" w:hAnsi="Times New Roman"/>
          <w:sz w:val="22"/>
          <w:szCs w:val="22"/>
          <w:u w:val="single"/>
        </w:rPr>
      </w:pPr>
      <w:r>
        <w:rPr>
          <w:rFonts w:ascii="Times New Roman" w:hAnsi="Times New Roman"/>
          <w:sz w:val="22"/>
          <w:szCs w:val="22"/>
          <w:u w:val="single"/>
        </w:rPr>
        <w:t>Description</w:t>
      </w:r>
    </w:p>
    <w:p w:rsidR="009557B7" w:rsidRDefault="009557B7" w:rsidP="009557B7">
      <w:pPr>
        <w:pStyle w:val="WW-BodyText2"/>
        <w:spacing w:line="276" w:lineRule="auto"/>
        <w:jc w:val="left"/>
        <w:rPr>
          <w:rFonts w:ascii="Times New Roman" w:hAnsi="Times New Roman"/>
          <w:b/>
          <w:sz w:val="22"/>
          <w:szCs w:val="22"/>
          <w:u w:val="single"/>
        </w:rPr>
      </w:pPr>
    </w:p>
    <w:p w:rsidR="009557B7" w:rsidRDefault="009557B7" w:rsidP="009557B7">
      <w:pPr>
        <w:pStyle w:val="WW-BodyText2"/>
        <w:spacing w:line="360" w:lineRule="auto"/>
        <w:rPr>
          <w:rFonts w:ascii="Times New Roman" w:hAnsi="Times New Roman"/>
          <w:sz w:val="22"/>
          <w:szCs w:val="22"/>
        </w:rPr>
      </w:pPr>
      <w:r>
        <w:rPr>
          <w:rFonts w:ascii="Times New Roman" w:hAnsi="Times New Roman"/>
          <w:sz w:val="22"/>
          <w:szCs w:val="22"/>
        </w:rPr>
        <w:t xml:space="preserve">                   Pixelworks is a fabless semiconductor company that designs, develops and markets system-on chip semiconductors and software for the advanced display industry, including   advanced t elevisions, multimedia projectors and LCD panels. System-on-chip   semiconductors  provide   the    "intelligence" for these new types of displays and devices by processing and optimizing video and computer graphic signals to produce high-quality images</w:t>
      </w:r>
    </w:p>
    <w:p w:rsidR="009557B7" w:rsidRDefault="009557B7" w:rsidP="009557B7">
      <w:pPr>
        <w:pStyle w:val="WW-BodyText2"/>
        <w:spacing w:line="360" w:lineRule="auto"/>
        <w:ind w:left="720"/>
        <w:rPr>
          <w:rFonts w:ascii="Times New Roman" w:hAnsi="Times New Roman"/>
          <w:sz w:val="22"/>
          <w:szCs w:val="22"/>
        </w:rPr>
      </w:pPr>
    </w:p>
    <w:p w:rsidR="009557B7" w:rsidRDefault="009557B7" w:rsidP="009557B7">
      <w:pPr>
        <w:spacing w:line="360" w:lineRule="auto"/>
        <w:jc w:val="both"/>
        <w:rPr>
          <w:b/>
          <w:u w:val="single"/>
        </w:rPr>
      </w:pPr>
      <w:r>
        <w:rPr>
          <w:b/>
          <w:u w:val="single"/>
        </w:rPr>
        <w:t>Responsibilities</w:t>
      </w:r>
    </w:p>
    <w:p w:rsidR="009557B7" w:rsidRDefault="009557B7" w:rsidP="009557B7">
      <w:pPr>
        <w:numPr>
          <w:ilvl w:val="0"/>
          <w:numId w:val="18"/>
        </w:numPr>
        <w:shd w:val="clear" w:color="auto" w:fill="FFFFFF"/>
        <w:suppressAutoHyphens w:val="0"/>
        <w:spacing w:before="0" w:line="360" w:lineRule="auto"/>
        <w:jc w:val="both"/>
        <w:rPr>
          <w:color w:val="222222"/>
        </w:rPr>
      </w:pPr>
      <w:r>
        <w:rPr>
          <w:color w:val="222222"/>
        </w:rPr>
        <w:t>Involved in Analysing, designing and implementation of the project.</w:t>
      </w:r>
    </w:p>
    <w:p w:rsidR="009557B7" w:rsidRDefault="009557B7" w:rsidP="009557B7">
      <w:pPr>
        <w:numPr>
          <w:ilvl w:val="0"/>
          <w:numId w:val="18"/>
        </w:numPr>
        <w:shd w:val="clear" w:color="auto" w:fill="FFFFFF"/>
        <w:suppressAutoHyphens w:val="0"/>
        <w:spacing w:before="0" w:line="360" w:lineRule="auto"/>
        <w:jc w:val="both"/>
        <w:rPr>
          <w:color w:val="222222"/>
        </w:rPr>
      </w:pPr>
      <w:r>
        <w:rPr>
          <w:color w:val="222222"/>
        </w:rPr>
        <w:t>Involved in Development of Database using Oracle 10g/11g.</w:t>
      </w:r>
    </w:p>
    <w:p w:rsidR="009557B7" w:rsidRDefault="009557B7" w:rsidP="009557B7">
      <w:pPr>
        <w:numPr>
          <w:ilvl w:val="0"/>
          <w:numId w:val="18"/>
        </w:numPr>
        <w:shd w:val="clear" w:color="auto" w:fill="FFFFFF"/>
        <w:suppressAutoHyphens w:val="0"/>
        <w:spacing w:before="0" w:line="360" w:lineRule="auto"/>
        <w:jc w:val="both"/>
        <w:rPr>
          <w:color w:val="222222"/>
        </w:rPr>
      </w:pPr>
      <w:r>
        <w:rPr>
          <w:color w:val="222222"/>
        </w:rPr>
        <w:t xml:space="preserve">Created database objects like procedures, functions, packages, cursor, Ref-cursor </w:t>
      </w:r>
      <w:r w:rsidR="0020553D">
        <w:rPr>
          <w:color w:val="222222"/>
        </w:rPr>
        <w:t>,Triggers</w:t>
      </w:r>
    </w:p>
    <w:p w:rsidR="009557B7" w:rsidRPr="00DD6D81" w:rsidRDefault="009557B7" w:rsidP="009557B7">
      <w:pPr>
        <w:pStyle w:val="WW-BodyText2"/>
        <w:numPr>
          <w:ilvl w:val="0"/>
          <w:numId w:val="21"/>
        </w:numPr>
        <w:spacing w:line="276" w:lineRule="auto"/>
        <w:jc w:val="left"/>
        <w:rPr>
          <w:rFonts w:ascii="Times New Roman" w:hAnsi="Times New Roman"/>
          <w:sz w:val="22"/>
          <w:szCs w:val="22"/>
        </w:rPr>
      </w:pPr>
      <w:r>
        <w:rPr>
          <w:rFonts w:ascii="Times New Roman" w:hAnsi="Times New Roman"/>
          <w:color w:val="222222"/>
          <w:sz w:val="22"/>
          <w:szCs w:val="22"/>
        </w:rPr>
        <w:t>Wrote complex SQL Queries using Joins, sub query and inline views to retrieve data from the database</w:t>
      </w:r>
    </w:p>
    <w:p w:rsidR="00DD6D81" w:rsidRPr="00854687" w:rsidRDefault="00DD6D81" w:rsidP="00DD6D81">
      <w:pPr>
        <w:pStyle w:val="WW-BodyText2"/>
        <w:spacing w:line="276" w:lineRule="auto"/>
        <w:jc w:val="left"/>
        <w:rPr>
          <w:rFonts w:ascii="Times New Roman" w:hAnsi="Times New Roman"/>
          <w:sz w:val="22"/>
          <w:szCs w:val="22"/>
        </w:rPr>
      </w:pPr>
    </w:p>
    <w:p w:rsidR="009557B7" w:rsidRDefault="009557B7" w:rsidP="00DB4FDA">
      <w:pPr>
        <w:pStyle w:val="Heading1"/>
        <w:numPr>
          <w:ilvl w:val="0"/>
          <w:numId w:val="0"/>
        </w:numPr>
        <w:tabs>
          <w:tab w:val="center" w:pos="4677"/>
        </w:tabs>
        <w:rPr>
          <w:sz w:val="28"/>
          <w:szCs w:val="28"/>
          <w:u w:val="single"/>
        </w:rPr>
      </w:pPr>
    </w:p>
    <w:p w:rsidR="006F0436" w:rsidRDefault="006F0436" w:rsidP="006F0436">
      <w:pPr>
        <w:rPr>
          <w:lang w:val="en-US"/>
        </w:rPr>
      </w:pPr>
    </w:p>
    <w:p w:rsidR="006F0436" w:rsidRDefault="006F0436" w:rsidP="006F0436">
      <w:pPr>
        <w:rPr>
          <w:lang w:val="en-US"/>
        </w:rPr>
      </w:pPr>
    </w:p>
    <w:p w:rsidR="006F0436" w:rsidRPr="006F0436" w:rsidRDefault="006F0436" w:rsidP="006F0436">
      <w:pPr>
        <w:rPr>
          <w:lang w:val="en-US"/>
        </w:rPr>
      </w:pPr>
    </w:p>
    <w:p w:rsidR="00854687" w:rsidRPr="00854687" w:rsidRDefault="00854687" w:rsidP="00854687">
      <w:pPr>
        <w:rPr>
          <w:lang w:val="en-US"/>
        </w:rPr>
      </w:pPr>
    </w:p>
    <w:p w:rsidR="0080277C" w:rsidRPr="003D1DA2" w:rsidRDefault="0080277C" w:rsidP="00DB4FDA">
      <w:pPr>
        <w:pStyle w:val="Heading1"/>
        <w:numPr>
          <w:ilvl w:val="0"/>
          <w:numId w:val="0"/>
        </w:numPr>
        <w:tabs>
          <w:tab w:val="center" w:pos="4677"/>
        </w:tabs>
        <w:rPr>
          <w:sz w:val="28"/>
          <w:szCs w:val="28"/>
          <w:u w:val="single"/>
        </w:rPr>
      </w:pPr>
      <w:r w:rsidRPr="003D1DA2">
        <w:rPr>
          <w:sz w:val="28"/>
          <w:szCs w:val="28"/>
          <w:u w:val="single"/>
        </w:rPr>
        <w:t>EDUCATIONAL QUALIFICATION</w:t>
      </w:r>
    </w:p>
    <w:p w:rsidR="004F7845" w:rsidRDefault="004F7845" w:rsidP="004F7845">
      <w:pPr>
        <w:spacing w:line="360" w:lineRule="auto"/>
        <w:rPr>
          <w:rFonts w:cs="Calibri"/>
          <w:b/>
          <w:sz w:val="24"/>
          <w:szCs w:val="24"/>
        </w:rPr>
      </w:pPr>
      <w:r>
        <w:rPr>
          <w:rFonts w:cs="Calibri"/>
          <w:b/>
          <w:sz w:val="24"/>
          <w:szCs w:val="24"/>
        </w:rPr>
        <w:t>Academic Profile:</w:t>
      </w:r>
    </w:p>
    <w:p w:rsidR="0011454F" w:rsidRPr="0011454F" w:rsidRDefault="0011454F" w:rsidP="004F7845">
      <w:pPr>
        <w:pStyle w:val="BodyText"/>
        <w:widowControl w:val="0"/>
        <w:numPr>
          <w:ilvl w:val="0"/>
          <w:numId w:val="14"/>
        </w:numPr>
        <w:spacing w:before="60" w:after="0" w:line="276" w:lineRule="auto"/>
        <w:jc w:val="both"/>
        <w:rPr>
          <w:rFonts w:cs="Calibri"/>
        </w:rPr>
      </w:pPr>
      <w:r w:rsidRPr="0011454F">
        <w:rPr>
          <w:rFonts w:cs="Calibri"/>
          <w:b/>
        </w:rPr>
        <w:t>P</w:t>
      </w:r>
      <w:r w:rsidRPr="0011454F">
        <w:rPr>
          <w:rFonts w:cs="Calibri"/>
        </w:rPr>
        <w:t xml:space="preserve">ost </w:t>
      </w:r>
      <w:r w:rsidRPr="0011454F">
        <w:rPr>
          <w:rFonts w:cs="Calibri"/>
          <w:b/>
        </w:rPr>
        <w:t>G</w:t>
      </w:r>
      <w:r w:rsidRPr="0011454F">
        <w:rPr>
          <w:rFonts w:cs="Calibri"/>
        </w:rPr>
        <w:t>raduation in</w:t>
      </w:r>
      <w:r w:rsidRPr="0011454F">
        <w:rPr>
          <w:rFonts w:cs="Calibri"/>
          <w:b/>
        </w:rPr>
        <w:t xml:space="preserve"> D</w:t>
      </w:r>
      <w:r w:rsidRPr="0011454F">
        <w:rPr>
          <w:rFonts w:cs="Calibri"/>
        </w:rPr>
        <w:t xml:space="preserve">iploma of </w:t>
      </w:r>
      <w:r w:rsidRPr="0011454F">
        <w:rPr>
          <w:rFonts w:cs="Calibri"/>
          <w:b/>
        </w:rPr>
        <w:t>M</w:t>
      </w:r>
      <w:r w:rsidRPr="0011454F">
        <w:rPr>
          <w:rFonts w:cs="Calibri"/>
        </w:rPr>
        <w:t>anagement from Vigana Jyothi Indtitute of Management(2010-2012)</w:t>
      </w:r>
    </w:p>
    <w:p w:rsidR="004F7845" w:rsidRPr="004F7845" w:rsidRDefault="004F7845" w:rsidP="004F7845">
      <w:pPr>
        <w:pStyle w:val="BodyText"/>
        <w:widowControl w:val="0"/>
        <w:numPr>
          <w:ilvl w:val="0"/>
          <w:numId w:val="14"/>
        </w:numPr>
        <w:spacing w:before="60" w:after="0" w:line="276" w:lineRule="auto"/>
        <w:jc w:val="both"/>
        <w:rPr>
          <w:b/>
          <w:bCs/>
          <w:sz w:val="28"/>
          <w:szCs w:val="28"/>
          <w:u w:val="single"/>
        </w:rPr>
      </w:pPr>
      <w:r w:rsidRPr="004F7845">
        <w:rPr>
          <w:rFonts w:cs="Calibri"/>
          <w:b/>
        </w:rPr>
        <w:t>B</w:t>
      </w:r>
      <w:r w:rsidRPr="004F7845">
        <w:rPr>
          <w:rFonts w:cs="Calibri"/>
        </w:rPr>
        <w:t xml:space="preserve">achelor of </w:t>
      </w:r>
      <w:r w:rsidRPr="004F7845">
        <w:rPr>
          <w:rFonts w:cs="Calibri"/>
          <w:b/>
        </w:rPr>
        <w:t>T</w:t>
      </w:r>
      <w:r w:rsidRPr="004F7845">
        <w:rPr>
          <w:rFonts w:cs="Calibri"/>
        </w:rPr>
        <w:t>echnology  from Gudlavalleru Engineering College( JNTU-Kakinada), during the year (200</w:t>
      </w:r>
      <w:r>
        <w:rPr>
          <w:rFonts w:cs="Calibri"/>
        </w:rPr>
        <w:t>6-</w:t>
      </w:r>
      <w:r w:rsidRPr="004F7845">
        <w:rPr>
          <w:rFonts w:cs="Calibri"/>
        </w:rPr>
        <w:t>2010)</w:t>
      </w:r>
    </w:p>
    <w:p w:rsidR="00E72758" w:rsidRDefault="00E72758" w:rsidP="003D1DA2">
      <w:pPr>
        <w:spacing w:before="60" w:line="276" w:lineRule="auto"/>
        <w:jc w:val="both"/>
        <w:rPr>
          <w:b/>
          <w:bCs/>
          <w:sz w:val="28"/>
          <w:szCs w:val="28"/>
          <w:u w:val="single"/>
        </w:rPr>
      </w:pPr>
    </w:p>
    <w:p w:rsidR="006F0436" w:rsidRDefault="006F0436" w:rsidP="003D1DA2">
      <w:pPr>
        <w:spacing w:before="60" w:line="276" w:lineRule="auto"/>
        <w:jc w:val="both"/>
        <w:rPr>
          <w:b/>
          <w:bCs/>
          <w:sz w:val="28"/>
          <w:szCs w:val="28"/>
          <w:u w:val="single"/>
        </w:rPr>
      </w:pPr>
    </w:p>
    <w:p w:rsidR="006F0436" w:rsidRDefault="006F0436" w:rsidP="003D1DA2">
      <w:pPr>
        <w:spacing w:before="60" w:line="276" w:lineRule="auto"/>
        <w:jc w:val="both"/>
        <w:rPr>
          <w:b/>
          <w:bCs/>
          <w:sz w:val="28"/>
          <w:szCs w:val="28"/>
          <w:u w:val="single"/>
        </w:rPr>
      </w:pPr>
    </w:p>
    <w:p w:rsidR="006F0436" w:rsidRDefault="006F0436" w:rsidP="003D1DA2">
      <w:pPr>
        <w:spacing w:before="60" w:line="276" w:lineRule="auto"/>
        <w:jc w:val="both"/>
        <w:rPr>
          <w:b/>
          <w:bCs/>
          <w:sz w:val="28"/>
          <w:szCs w:val="28"/>
          <w:u w:val="single"/>
        </w:rPr>
      </w:pPr>
    </w:p>
    <w:p w:rsidR="006F0436" w:rsidRDefault="006F0436" w:rsidP="003D1DA2">
      <w:pPr>
        <w:spacing w:before="60" w:line="276" w:lineRule="auto"/>
        <w:jc w:val="both"/>
        <w:rPr>
          <w:b/>
          <w:bCs/>
          <w:sz w:val="28"/>
          <w:szCs w:val="28"/>
          <w:u w:val="single"/>
        </w:rPr>
      </w:pPr>
    </w:p>
    <w:p w:rsidR="00173B59" w:rsidRPr="003D1DA2" w:rsidRDefault="003D1DA2" w:rsidP="003D1DA2">
      <w:pPr>
        <w:spacing w:before="60" w:line="276" w:lineRule="auto"/>
        <w:jc w:val="both"/>
        <w:rPr>
          <w:b/>
          <w:bCs/>
          <w:sz w:val="28"/>
          <w:szCs w:val="28"/>
          <w:u w:val="single"/>
        </w:rPr>
      </w:pPr>
      <w:r w:rsidRPr="003D1DA2">
        <w:rPr>
          <w:b/>
          <w:bCs/>
          <w:sz w:val="28"/>
          <w:szCs w:val="28"/>
          <w:u w:val="single"/>
        </w:rPr>
        <w:lastRenderedPageBreak/>
        <w:t>TECHNICAL SKILLS</w:t>
      </w:r>
    </w:p>
    <w:p w:rsidR="0018079E" w:rsidRPr="008127A9" w:rsidRDefault="0018079E" w:rsidP="008127A9">
      <w:pPr>
        <w:pStyle w:val="ListParagraph"/>
        <w:numPr>
          <w:ilvl w:val="0"/>
          <w:numId w:val="22"/>
        </w:numPr>
        <w:spacing w:before="60" w:line="276" w:lineRule="auto"/>
        <w:jc w:val="both"/>
        <w:rPr>
          <w:rFonts w:ascii="Times New Roman" w:hAnsi="Times New Roman" w:cs="Times New Roman"/>
          <w:bCs/>
          <w:sz w:val="22"/>
          <w:szCs w:val="22"/>
        </w:rPr>
      </w:pPr>
      <w:r w:rsidRPr="008127A9">
        <w:rPr>
          <w:rFonts w:ascii="Times New Roman" w:hAnsi="Times New Roman" w:cs="Times New Roman"/>
          <w:bCs/>
          <w:sz w:val="22"/>
          <w:szCs w:val="22"/>
        </w:rPr>
        <w:t>SQL,PL SQL,</w:t>
      </w:r>
      <w:r w:rsidR="00FA5777" w:rsidRPr="008127A9">
        <w:rPr>
          <w:rFonts w:ascii="Times New Roman" w:hAnsi="Times New Roman" w:cs="Times New Roman"/>
          <w:bCs/>
          <w:sz w:val="22"/>
          <w:szCs w:val="22"/>
        </w:rPr>
        <w:t xml:space="preserve"> SQL Loader,SQL Developer</w:t>
      </w:r>
    </w:p>
    <w:p w:rsidR="0018079E" w:rsidRPr="008127A9" w:rsidRDefault="00CB5676" w:rsidP="008127A9">
      <w:pPr>
        <w:pStyle w:val="ListParagraph"/>
        <w:numPr>
          <w:ilvl w:val="0"/>
          <w:numId w:val="22"/>
        </w:numPr>
        <w:spacing w:before="60" w:line="276" w:lineRule="auto"/>
        <w:jc w:val="both"/>
        <w:rPr>
          <w:rFonts w:ascii="Times New Roman" w:hAnsi="Times New Roman" w:cs="Times New Roman"/>
          <w:bCs/>
          <w:sz w:val="22"/>
          <w:szCs w:val="22"/>
        </w:rPr>
      </w:pPr>
      <w:r w:rsidRPr="008127A9">
        <w:rPr>
          <w:rFonts w:ascii="Times New Roman" w:hAnsi="Times New Roman" w:cs="Times New Roman"/>
          <w:bCs/>
          <w:sz w:val="22"/>
          <w:szCs w:val="22"/>
        </w:rPr>
        <w:t>Toad for Oracle,Oracle 10g/11g</w:t>
      </w:r>
    </w:p>
    <w:p w:rsidR="00FA5777" w:rsidRPr="008127A9" w:rsidRDefault="006C6D75" w:rsidP="008127A9">
      <w:pPr>
        <w:pStyle w:val="ListParagraph"/>
        <w:numPr>
          <w:ilvl w:val="0"/>
          <w:numId w:val="22"/>
        </w:numPr>
        <w:spacing w:before="60" w:line="276" w:lineRule="auto"/>
        <w:jc w:val="both"/>
        <w:rPr>
          <w:rFonts w:ascii="Times New Roman" w:hAnsi="Times New Roman" w:cs="Times New Roman"/>
          <w:bCs/>
          <w:sz w:val="22"/>
          <w:szCs w:val="22"/>
        </w:rPr>
      </w:pPr>
      <w:r w:rsidRPr="008127A9">
        <w:rPr>
          <w:rFonts w:ascii="Times New Roman" w:hAnsi="Times New Roman" w:cs="Times New Roman"/>
          <w:bCs/>
          <w:sz w:val="22"/>
          <w:szCs w:val="22"/>
        </w:rPr>
        <w:t>MS Office</w:t>
      </w:r>
      <w:r w:rsidR="003D1DA2" w:rsidRPr="008127A9">
        <w:rPr>
          <w:rFonts w:ascii="Times New Roman" w:hAnsi="Times New Roman" w:cs="Times New Roman"/>
          <w:bCs/>
          <w:sz w:val="22"/>
          <w:szCs w:val="22"/>
        </w:rPr>
        <w:t>,</w:t>
      </w:r>
      <w:r w:rsidR="00FA5777" w:rsidRPr="008127A9">
        <w:rPr>
          <w:rFonts w:ascii="Times New Roman" w:hAnsi="Times New Roman" w:cs="Times New Roman"/>
          <w:bCs/>
          <w:sz w:val="22"/>
          <w:szCs w:val="22"/>
        </w:rPr>
        <w:t xml:space="preserve"> Advanced Excel</w:t>
      </w:r>
    </w:p>
    <w:p w:rsidR="00F93949" w:rsidRPr="008127A9" w:rsidRDefault="003D1DA2" w:rsidP="008127A9">
      <w:pPr>
        <w:pStyle w:val="ListParagraph"/>
        <w:numPr>
          <w:ilvl w:val="0"/>
          <w:numId w:val="22"/>
        </w:numPr>
        <w:spacing w:before="60" w:line="276" w:lineRule="auto"/>
        <w:jc w:val="both"/>
        <w:rPr>
          <w:rFonts w:ascii="Times New Roman" w:hAnsi="Times New Roman" w:cs="Times New Roman"/>
          <w:bCs/>
          <w:sz w:val="22"/>
          <w:szCs w:val="22"/>
        </w:rPr>
      </w:pPr>
      <w:r w:rsidRPr="008127A9">
        <w:rPr>
          <w:rFonts w:ascii="Times New Roman" w:hAnsi="Times New Roman" w:cs="Times New Roman"/>
          <w:bCs/>
          <w:sz w:val="22"/>
          <w:szCs w:val="22"/>
        </w:rPr>
        <w:t>C language</w:t>
      </w:r>
    </w:p>
    <w:p w:rsidR="00E72758" w:rsidRDefault="00E72758" w:rsidP="00FA3550">
      <w:pPr>
        <w:rPr>
          <w:b/>
          <w:bCs/>
          <w:sz w:val="28"/>
          <w:szCs w:val="28"/>
          <w:u w:val="single"/>
        </w:rPr>
      </w:pPr>
    </w:p>
    <w:p w:rsidR="006F0436" w:rsidRDefault="006F0436" w:rsidP="00FA3550">
      <w:pPr>
        <w:rPr>
          <w:b/>
          <w:bCs/>
          <w:sz w:val="28"/>
          <w:szCs w:val="28"/>
          <w:u w:val="single"/>
        </w:rPr>
      </w:pPr>
    </w:p>
    <w:p w:rsidR="006F0436" w:rsidRDefault="006F0436" w:rsidP="00FA3550">
      <w:pPr>
        <w:rPr>
          <w:b/>
          <w:bCs/>
          <w:sz w:val="28"/>
          <w:szCs w:val="28"/>
          <w:u w:val="single"/>
        </w:rPr>
      </w:pPr>
    </w:p>
    <w:p w:rsidR="00FA3550" w:rsidRPr="00FA3550" w:rsidRDefault="00FA3550" w:rsidP="00FA3550">
      <w:pPr>
        <w:rPr>
          <w:b/>
          <w:bCs/>
          <w:sz w:val="28"/>
          <w:szCs w:val="28"/>
          <w:u w:val="single"/>
        </w:rPr>
      </w:pPr>
      <w:r w:rsidRPr="00FA3550">
        <w:rPr>
          <w:b/>
          <w:bCs/>
          <w:sz w:val="28"/>
          <w:szCs w:val="28"/>
          <w:u w:val="single"/>
        </w:rPr>
        <w:t>EXTRA CURRICULAR ACTIVITIES &amp; ACHIEVEMENTS</w:t>
      </w:r>
    </w:p>
    <w:p w:rsidR="00FA3550" w:rsidRDefault="00FA3550" w:rsidP="00FA3550">
      <w:pPr>
        <w:spacing w:before="0" w:after="200" w:line="276" w:lineRule="auto"/>
        <w:ind w:left="360" w:hanging="450"/>
        <w:rPr>
          <w:rFonts w:cs="Calibri"/>
        </w:rPr>
      </w:pPr>
    </w:p>
    <w:p w:rsidR="00FA3550" w:rsidRPr="00FA3550" w:rsidRDefault="00FA3550" w:rsidP="00FA3550">
      <w:pPr>
        <w:pStyle w:val="ListParagraph"/>
        <w:numPr>
          <w:ilvl w:val="0"/>
          <w:numId w:val="17"/>
        </w:numPr>
        <w:spacing w:after="200" w:line="276" w:lineRule="auto"/>
        <w:rPr>
          <w:rFonts w:ascii="Times New Roman" w:hAnsi="Times New Roman" w:cs="Times New Roman"/>
          <w:sz w:val="22"/>
          <w:szCs w:val="22"/>
          <w:lang w:val="en-AU"/>
        </w:rPr>
      </w:pPr>
      <w:r w:rsidRPr="00FA3550">
        <w:rPr>
          <w:rFonts w:ascii="Times New Roman" w:hAnsi="Times New Roman" w:cs="Times New Roman"/>
          <w:sz w:val="22"/>
          <w:szCs w:val="22"/>
          <w:lang w:val="en-AU"/>
        </w:rPr>
        <w:t>Actively participated in CSR projects &amp;blood donation camp conducted by organization.</w:t>
      </w:r>
    </w:p>
    <w:p w:rsidR="00FA3550" w:rsidRPr="00FA3550" w:rsidRDefault="00FA3550" w:rsidP="00FA3550">
      <w:pPr>
        <w:pStyle w:val="ListParagraph"/>
        <w:numPr>
          <w:ilvl w:val="0"/>
          <w:numId w:val="17"/>
        </w:numPr>
        <w:spacing w:after="200"/>
        <w:rPr>
          <w:rFonts w:ascii="Times New Roman" w:hAnsi="Times New Roman" w:cs="Times New Roman"/>
          <w:sz w:val="22"/>
          <w:szCs w:val="22"/>
          <w:lang w:val="en-AU"/>
        </w:rPr>
      </w:pPr>
      <w:r w:rsidRPr="00FA3550">
        <w:rPr>
          <w:rFonts w:ascii="Times New Roman" w:hAnsi="Times New Roman" w:cs="Times New Roman"/>
          <w:sz w:val="22"/>
          <w:szCs w:val="22"/>
          <w:lang w:val="en-AU"/>
        </w:rPr>
        <w:t>Passion to learn Managerial skills.</w:t>
      </w:r>
    </w:p>
    <w:p w:rsidR="00FA3550" w:rsidRPr="00FA3550" w:rsidRDefault="00FA3550" w:rsidP="00FA3550">
      <w:pPr>
        <w:pStyle w:val="ListParagraph"/>
        <w:numPr>
          <w:ilvl w:val="0"/>
          <w:numId w:val="17"/>
        </w:numPr>
        <w:spacing w:after="200"/>
        <w:rPr>
          <w:rFonts w:ascii="Times New Roman" w:hAnsi="Times New Roman" w:cs="Times New Roman"/>
          <w:sz w:val="22"/>
          <w:szCs w:val="22"/>
          <w:lang w:val="en-AU"/>
        </w:rPr>
      </w:pPr>
      <w:r w:rsidRPr="00FA3550">
        <w:rPr>
          <w:rFonts w:ascii="Times New Roman" w:hAnsi="Times New Roman" w:cs="Times New Roman"/>
          <w:sz w:val="22"/>
          <w:szCs w:val="22"/>
          <w:lang w:val="en-AU"/>
        </w:rPr>
        <w:t>Good team Maker and hardworking nature.</w:t>
      </w:r>
    </w:p>
    <w:p w:rsidR="00FA3550" w:rsidRPr="00FA3550" w:rsidRDefault="00FA3550" w:rsidP="00FA3550">
      <w:pPr>
        <w:pStyle w:val="ListParagraph"/>
        <w:numPr>
          <w:ilvl w:val="0"/>
          <w:numId w:val="17"/>
        </w:numPr>
        <w:spacing w:after="200"/>
        <w:rPr>
          <w:rFonts w:ascii="Times New Roman" w:hAnsi="Times New Roman" w:cs="Times New Roman"/>
          <w:sz w:val="22"/>
          <w:szCs w:val="22"/>
          <w:lang w:val="en-AU"/>
        </w:rPr>
      </w:pPr>
      <w:r w:rsidRPr="00FA3550">
        <w:rPr>
          <w:rFonts w:ascii="Times New Roman" w:hAnsi="Times New Roman" w:cs="Times New Roman"/>
          <w:sz w:val="22"/>
          <w:szCs w:val="22"/>
          <w:lang w:val="en-AU"/>
        </w:rPr>
        <w:t>Good verbal and written communication skill.</w:t>
      </w:r>
    </w:p>
    <w:p w:rsidR="00E72758" w:rsidRDefault="00E72758" w:rsidP="00FA3550">
      <w:pPr>
        <w:spacing w:before="60" w:line="276" w:lineRule="auto"/>
        <w:jc w:val="both"/>
        <w:rPr>
          <w:b/>
          <w:bCs/>
          <w:sz w:val="28"/>
          <w:szCs w:val="28"/>
          <w:u w:val="single"/>
        </w:rPr>
      </w:pPr>
    </w:p>
    <w:p w:rsidR="006F0436" w:rsidRDefault="006F0436" w:rsidP="00FA3550">
      <w:pPr>
        <w:spacing w:before="60" w:line="276" w:lineRule="auto"/>
        <w:jc w:val="both"/>
        <w:rPr>
          <w:b/>
          <w:bCs/>
          <w:sz w:val="28"/>
          <w:szCs w:val="28"/>
          <w:u w:val="single"/>
        </w:rPr>
      </w:pPr>
    </w:p>
    <w:p w:rsidR="006F0436" w:rsidRDefault="006F0436" w:rsidP="00FA3550">
      <w:pPr>
        <w:spacing w:before="60" w:line="276" w:lineRule="auto"/>
        <w:jc w:val="both"/>
        <w:rPr>
          <w:b/>
          <w:bCs/>
          <w:sz w:val="28"/>
          <w:szCs w:val="28"/>
          <w:u w:val="single"/>
        </w:rPr>
      </w:pPr>
    </w:p>
    <w:p w:rsidR="0080277C" w:rsidRPr="003D1DA2" w:rsidRDefault="0080277C" w:rsidP="003D1DA2">
      <w:pPr>
        <w:pStyle w:val="Heading4"/>
        <w:numPr>
          <w:ilvl w:val="0"/>
          <w:numId w:val="0"/>
        </w:numPr>
        <w:spacing w:line="276" w:lineRule="auto"/>
        <w:rPr>
          <w:sz w:val="28"/>
          <w:szCs w:val="28"/>
          <w:u w:val="single"/>
        </w:rPr>
      </w:pPr>
      <w:r w:rsidRPr="003D1DA2">
        <w:rPr>
          <w:sz w:val="28"/>
          <w:szCs w:val="28"/>
          <w:u w:val="single"/>
        </w:rPr>
        <w:t>PERSONAL DETAILS</w:t>
      </w:r>
    </w:p>
    <w:p w:rsidR="0071191A" w:rsidRDefault="0071191A">
      <w:pPr>
        <w:widowControl w:val="0"/>
        <w:spacing w:line="276" w:lineRule="auto"/>
        <w:jc w:val="both"/>
        <w:rPr>
          <w:sz w:val="24"/>
          <w:szCs w:val="24"/>
        </w:rPr>
      </w:pPr>
      <w:r>
        <w:rPr>
          <w:rFonts w:cs="Calibri"/>
        </w:rPr>
        <w:t>Name:</w:t>
      </w:r>
      <w:r w:rsidR="00F93949">
        <w:rPr>
          <w:rFonts w:cs="Calibri"/>
        </w:rPr>
        <w:tab/>
      </w:r>
      <w:r w:rsidR="00F93949">
        <w:rPr>
          <w:rFonts w:cs="Calibri"/>
        </w:rPr>
        <w:tab/>
      </w:r>
      <w:r w:rsidR="00F93949">
        <w:rPr>
          <w:rFonts w:cs="Calibri"/>
        </w:rPr>
        <w:tab/>
      </w:r>
      <w:r>
        <w:rPr>
          <w:rFonts w:cs="Calibri"/>
        </w:rPr>
        <w:t>Radhika Vadlapatla</w:t>
      </w:r>
    </w:p>
    <w:p w:rsidR="0080277C" w:rsidRDefault="00F93949">
      <w:pPr>
        <w:widowControl w:val="0"/>
        <w:spacing w:line="276" w:lineRule="auto"/>
        <w:jc w:val="both"/>
        <w:rPr>
          <w:sz w:val="24"/>
          <w:szCs w:val="24"/>
        </w:rPr>
      </w:pPr>
      <w:r>
        <w:rPr>
          <w:sz w:val="24"/>
          <w:szCs w:val="24"/>
        </w:rPr>
        <w:t>Date of Birth</w:t>
      </w:r>
      <w:r w:rsidR="0080277C">
        <w:rPr>
          <w:sz w:val="24"/>
          <w:szCs w:val="24"/>
        </w:rPr>
        <w:t xml:space="preserve"> : </w:t>
      </w:r>
      <w:r>
        <w:rPr>
          <w:sz w:val="24"/>
          <w:szCs w:val="24"/>
        </w:rPr>
        <w:tab/>
      </w:r>
      <w:r w:rsidR="003435D9">
        <w:rPr>
          <w:sz w:val="24"/>
          <w:szCs w:val="24"/>
        </w:rPr>
        <w:t>14/02/1989</w:t>
      </w:r>
    </w:p>
    <w:p w:rsidR="0071191A" w:rsidRDefault="0071191A" w:rsidP="0071191A">
      <w:pPr>
        <w:rPr>
          <w:rFonts w:cs="Calibri"/>
        </w:rPr>
      </w:pPr>
      <w:r>
        <w:rPr>
          <w:rFonts w:cs="Calibri"/>
        </w:rPr>
        <w:t>FathersName:</w:t>
      </w:r>
      <w:r w:rsidR="00F93949">
        <w:rPr>
          <w:rFonts w:cs="Calibri"/>
        </w:rPr>
        <w:tab/>
      </w:r>
      <w:r w:rsidR="00F93949">
        <w:rPr>
          <w:rFonts w:cs="Calibri"/>
        </w:rPr>
        <w:tab/>
      </w:r>
      <w:r>
        <w:rPr>
          <w:rFonts w:cs="Calibri"/>
        </w:rPr>
        <w:t>Raja Ramachandra Rao</w:t>
      </w:r>
    </w:p>
    <w:p w:rsidR="0071191A" w:rsidRDefault="0071191A" w:rsidP="0071191A">
      <w:pPr>
        <w:tabs>
          <w:tab w:val="left" w:pos="6075"/>
        </w:tabs>
        <w:rPr>
          <w:rFonts w:cs="Calibri"/>
        </w:rPr>
      </w:pPr>
      <w:r>
        <w:rPr>
          <w:rFonts w:cs="Calibri"/>
        </w:rPr>
        <w:t>MaritalStatus:</w:t>
      </w:r>
      <w:r w:rsidR="007745DF">
        <w:rPr>
          <w:rFonts w:cs="Calibri"/>
        </w:rPr>
        <w:t xml:space="preserve">                 </w:t>
      </w:r>
      <w:r>
        <w:rPr>
          <w:rFonts w:cs="Calibri"/>
        </w:rPr>
        <w:t>Single</w:t>
      </w:r>
    </w:p>
    <w:p w:rsidR="0071191A" w:rsidRDefault="00F93949" w:rsidP="0071191A">
      <w:pPr>
        <w:widowControl w:val="0"/>
        <w:spacing w:line="276" w:lineRule="auto"/>
        <w:jc w:val="both"/>
        <w:rPr>
          <w:sz w:val="24"/>
          <w:szCs w:val="24"/>
        </w:rPr>
      </w:pPr>
      <w:r>
        <w:rPr>
          <w:sz w:val="24"/>
          <w:szCs w:val="24"/>
        </w:rPr>
        <w:t xml:space="preserve">Languages:                 </w:t>
      </w:r>
      <w:r w:rsidR="0071191A">
        <w:rPr>
          <w:sz w:val="24"/>
          <w:szCs w:val="24"/>
        </w:rPr>
        <w:t xml:space="preserve"> English, Telugu, Hindi</w:t>
      </w:r>
    </w:p>
    <w:p w:rsidR="0071191A" w:rsidRDefault="0071191A" w:rsidP="0071191A">
      <w:pPr>
        <w:rPr>
          <w:rFonts w:cs="Calibri"/>
        </w:rPr>
      </w:pPr>
      <w:r>
        <w:rPr>
          <w:rFonts w:cs="Calibri"/>
        </w:rPr>
        <w:t>Gender</w:t>
      </w:r>
      <w:r>
        <w:rPr>
          <w:rFonts w:cs="Calibri"/>
        </w:rPr>
        <w:tab/>
        <w:t>:</w:t>
      </w:r>
      <w:r w:rsidR="00F93949">
        <w:rPr>
          <w:rFonts w:eastAsia="Calibri" w:cs="Calibri"/>
        </w:rPr>
        <w:tab/>
      </w:r>
      <w:r w:rsidR="00F93949">
        <w:rPr>
          <w:rFonts w:eastAsia="Calibri" w:cs="Calibri"/>
        </w:rPr>
        <w:tab/>
      </w:r>
      <w:r>
        <w:rPr>
          <w:rFonts w:eastAsia="Calibri" w:cs="Calibri"/>
        </w:rPr>
        <w:t>Fem</w:t>
      </w:r>
      <w:r>
        <w:rPr>
          <w:rFonts w:cs="Calibri"/>
        </w:rPr>
        <w:t>ale</w:t>
      </w:r>
    </w:p>
    <w:p w:rsidR="0071191A" w:rsidRDefault="0071191A" w:rsidP="0071191A">
      <w:pPr>
        <w:rPr>
          <w:rFonts w:cs="Calibri"/>
        </w:rPr>
      </w:pPr>
      <w:r>
        <w:rPr>
          <w:rFonts w:cs="Calibri"/>
        </w:rPr>
        <w:t>Nationality :</w:t>
      </w:r>
      <w:r w:rsidR="00F93949">
        <w:rPr>
          <w:rFonts w:cs="Calibri"/>
        </w:rPr>
        <w:tab/>
      </w:r>
      <w:r w:rsidR="00F93949">
        <w:rPr>
          <w:rFonts w:cs="Calibri"/>
        </w:rPr>
        <w:tab/>
      </w:r>
      <w:r>
        <w:rPr>
          <w:rFonts w:cs="Calibri"/>
        </w:rPr>
        <w:t>Indian</w:t>
      </w:r>
    </w:p>
    <w:p w:rsidR="0069702D" w:rsidRDefault="0069702D" w:rsidP="007075E2">
      <w:pPr>
        <w:pStyle w:val="BodyText2"/>
        <w:pBdr>
          <w:bottom w:val="single" w:sz="4" w:space="1" w:color="auto"/>
        </w:pBdr>
        <w:rPr>
          <w:i/>
          <w:sz w:val="24"/>
          <w:szCs w:val="24"/>
        </w:rPr>
      </w:pPr>
    </w:p>
    <w:p w:rsidR="006F0436" w:rsidRDefault="006F0436" w:rsidP="007075E2">
      <w:pPr>
        <w:pStyle w:val="BodyText2"/>
        <w:pBdr>
          <w:bottom w:val="single" w:sz="4" w:space="1" w:color="auto"/>
        </w:pBdr>
        <w:rPr>
          <w:i/>
          <w:sz w:val="24"/>
          <w:szCs w:val="24"/>
        </w:rPr>
      </w:pPr>
    </w:p>
    <w:p w:rsidR="0069702D" w:rsidRPr="009E30E7" w:rsidRDefault="0080277C" w:rsidP="009B61BB">
      <w:pPr>
        <w:pStyle w:val="BodyText2"/>
        <w:rPr>
          <w:b/>
          <w:sz w:val="20"/>
          <w:szCs w:val="20"/>
        </w:rPr>
      </w:pPr>
      <w:r w:rsidRPr="009E30E7">
        <w:rPr>
          <w:i/>
          <w:sz w:val="20"/>
          <w:szCs w:val="20"/>
        </w:rPr>
        <w:t>I hereby declare that all the information provided by me in this application is factual and correct to the best of my knowledge and belief.</w:t>
      </w:r>
    </w:p>
    <w:p w:rsidR="0080277C" w:rsidRPr="00AC3253" w:rsidRDefault="0080277C">
      <w:pPr>
        <w:rPr>
          <w:b/>
          <w:sz w:val="24"/>
          <w:szCs w:val="24"/>
        </w:rPr>
      </w:pPr>
      <w:r>
        <w:rPr>
          <w:b/>
          <w:sz w:val="24"/>
          <w:szCs w:val="24"/>
        </w:rPr>
        <w:t xml:space="preserve">PLACE: </w:t>
      </w:r>
      <w:r w:rsidR="008911CE">
        <w:rPr>
          <w:b/>
          <w:sz w:val="24"/>
          <w:szCs w:val="24"/>
        </w:rPr>
        <w:t>Hyderabad</w:t>
      </w:r>
      <w:r w:rsidR="003739FE">
        <w:rPr>
          <w:b/>
          <w:sz w:val="24"/>
          <w:szCs w:val="24"/>
        </w:rPr>
        <w:tab/>
      </w:r>
      <w:r w:rsidR="003739FE">
        <w:rPr>
          <w:b/>
          <w:sz w:val="24"/>
          <w:szCs w:val="24"/>
        </w:rPr>
        <w:tab/>
      </w:r>
      <w:r w:rsidR="003739FE">
        <w:rPr>
          <w:b/>
          <w:sz w:val="24"/>
          <w:szCs w:val="24"/>
        </w:rPr>
        <w:tab/>
      </w:r>
      <w:r w:rsidR="003739FE">
        <w:rPr>
          <w:b/>
          <w:sz w:val="24"/>
          <w:szCs w:val="24"/>
        </w:rPr>
        <w:tab/>
      </w:r>
      <w:r w:rsidR="003739FE">
        <w:rPr>
          <w:b/>
          <w:sz w:val="24"/>
          <w:szCs w:val="24"/>
        </w:rPr>
        <w:tab/>
      </w:r>
      <w:r w:rsidR="003739FE">
        <w:rPr>
          <w:b/>
          <w:sz w:val="24"/>
          <w:szCs w:val="24"/>
        </w:rPr>
        <w:tab/>
      </w:r>
      <w:r w:rsidR="003739FE">
        <w:rPr>
          <w:b/>
          <w:sz w:val="24"/>
          <w:szCs w:val="24"/>
        </w:rPr>
        <w:tab/>
      </w:r>
      <w:r w:rsidR="003739FE">
        <w:rPr>
          <w:b/>
          <w:sz w:val="24"/>
          <w:szCs w:val="24"/>
        </w:rPr>
        <w:tab/>
      </w:r>
      <w:r w:rsidR="003739FE">
        <w:rPr>
          <w:b/>
          <w:sz w:val="24"/>
          <w:szCs w:val="24"/>
        </w:rPr>
        <w:tab/>
      </w:r>
      <w:r w:rsidR="008911CE">
        <w:rPr>
          <w:b/>
          <w:sz w:val="24"/>
          <w:szCs w:val="24"/>
        </w:rPr>
        <w:t>(</w:t>
      </w:r>
      <w:r w:rsidR="00DF6C2D">
        <w:rPr>
          <w:b/>
          <w:sz w:val="24"/>
          <w:szCs w:val="24"/>
        </w:rPr>
        <w:t>R</w:t>
      </w:r>
      <w:r w:rsidR="008911CE">
        <w:rPr>
          <w:b/>
          <w:sz w:val="24"/>
          <w:szCs w:val="24"/>
        </w:rPr>
        <w:t>adhika</w:t>
      </w:r>
      <w:r>
        <w:rPr>
          <w:b/>
          <w:sz w:val="24"/>
          <w:szCs w:val="24"/>
        </w:rPr>
        <w:t>)</w:t>
      </w:r>
    </w:p>
    <w:sectPr w:rsidR="0080277C" w:rsidRPr="00AC3253" w:rsidSect="00400145">
      <w:pgSz w:w="11905" w:h="16837"/>
      <w:pgMar w:top="1426" w:right="1094" w:bottom="1008" w:left="1350" w:header="720" w:footer="720" w:gutter="0"/>
      <w:pgBorders>
        <w:top w:val="double" w:sz="4" w:space="31" w:color="auto"/>
        <w:left w:val="double" w:sz="4" w:space="31" w:color="auto"/>
        <w:bottom w:val="double" w:sz="4" w:space="0" w:color="auto"/>
        <w:right w:val="double" w:sz="4" w:space="31"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filled="t">
        <v:fill color2="black"/>
        <v:imagedata r:id="rId1" o:title=""/>
      </v:shape>
    </w:pict>
  </w:numPicBullet>
  <w:abstractNum w:abstractNumId="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pStyle w:val="Heading9"/>
      <w:lvlText w:val=""/>
      <w:lvlJc w:val="left"/>
      <w:pPr>
        <w:tabs>
          <w:tab w:val="num" w:pos="1584"/>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81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0"/>
        </w:tabs>
        <w:ind w:left="810" w:hanging="360"/>
      </w:pPr>
      <w:rPr>
        <w:rFonts w:ascii="Symbol" w:hAnsi="Symbol"/>
      </w:rPr>
    </w:lvl>
  </w:abstractNum>
  <w:abstractNum w:abstractNumId="4">
    <w:nsid w:val="09553964"/>
    <w:multiLevelType w:val="hybridMultilevel"/>
    <w:tmpl w:val="A4C6CF90"/>
    <w:lvl w:ilvl="0" w:tplc="6CE6326E">
      <w:numFmt w:val="bullet"/>
      <w:lvlText w:val=""/>
      <w:lvlJc w:val="left"/>
      <w:pPr>
        <w:tabs>
          <w:tab w:val="num" w:pos="1290"/>
        </w:tabs>
        <w:ind w:left="1290" w:hanging="390"/>
      </w:pPr>
      <w:rPr>
        <w:rFonts w:ascii="Wingdings" w:eastAsia="Times New Roman" w:hAnsi="Wingdings" w:cs="Times New Roman" w:hint="default"/>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09E25952"/>
    <w:multiLevelType w:val="hybridMultilevel"/>
    <w:tmpl w:val="E3EA2A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4AD628D"/>
    <w:multiLevelType w:val="hybridMultilevel"/>
    <w:tmpl w:val="082C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7D03F8"/>
    <w:multiLevelType w:val="hybridMultilevel"/>
    <w:tmpl w:val="C5A043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BC35EA0"/>
    <w:multiLevelType w:val="multilevel"/>
    <w:tmpl w:val="D8B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BEA40EF"/>
    <w:multiLevelType w:val="multilevel"/>
    <w:tmpl w:val="C2E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C70D12"/>
    <w:multiLevelType w:val="multilevel"/>
    <w:tmpl w:val="1DC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9F51285"/>
    <w:multiLevelType w:val="hybridMultilevel"/>
    <w:tmpl w:val="25F8E6B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2DC07BB"/>
    <w:multiLevelType w:val="hybridMultilevel"/>
    <w:tmpl w:val="82743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5BC86384"/>
    <w:multiLevelType w:val="hybridMultilevel"/>
    <w:tmpl w:val="5AEED9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57F0B8C"/>
    <w:multiLevelType w:val="hybridMultilevel"/>
    <w:tmpl w:val="5DE8EA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4814CE8"/>
    <w:multiLevelType w:val="hybridMultilevel"/>
    <w:tmpl w:val="3FC4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4F266C"/>
    <w:multiLevelType w:val="hybridMultilevel"/>
    <w:tmpl w:val="4838F1A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7BC21FBD"/>
    <w:multiLevelType w:val="hybridMultilevel"/>
    <w:tmpl w:val="747C25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9"/>
  </w:num>
  <w:num w:numId="8">
    <w:abstractNumId w:val="8"/>
  </w:num>
  <w:num w:numId="9">
    <w:abstractNumId w:val="10"/>
  </w:num>
  <w:num w:numId="10">
    <w:abstractNumId w:val="1"/>
  </w:num>
  <w:num w:numId="11">
    <w:abstractNumId w:val="16"/>
  </w:num>
  <w:num w:numId="12">
    <w:abstractNumId w:val="16"/>
  </w:num>
  <w:num w:numId="13">
    <w:abstractNumId w:val="12"/>
  </w:num>
  <w:num w:numId="14">
    <w:abstractNumId w:val="3"/>
  </w:num>
  <w:num w:numId="15">
    <w:abstractNumId w:val="7"/>
  </w:num>
  <w:num w:numId="16">
    <w:abstractNumId w:val="7"/>
  </w:num>
  <w:num w:numId="17">
    <w:abstractNumId w:val="17"/>
  </w:num>
  <w:num w:numId="18">
    <w:abstractNumId w:val="13"/>
  </w:num>
  <w:num w:numId="19">
    <w:abstractNumId w:val="14"/>
  </w:num>
  <w:num w:numId="20">
    <w:abstractNumId w:val="11"/>
  </w:num>
  <w:num w:numId="21">
    <w:abstractNumId w:val="5"/>
  </w:num>
  <w:num w:numId="22">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rsids>
    <w:rsidRoot w:val="003932F6"/>
    <w:rsid w:val="00007AE9"/>
    <w:rsid w:val="00012CF4"/>
    <w:rsid w:val="00035376"/>
    <w:rsid w:val="0003740F"/>
    <w:rsid w:val="00042BBB"/>
    <w:rsid w:val="0004409B"/>
    <w:rsid w:val="00067557"/>
    <w:rsid w:val="0008292F"/>
    <w:rsid w:val="00095C52"/>
    <w:rsid w:val="000B2EE1"/>
    <w:rsid w:val="000C1D62"/>
    <w:rsid w:val="000D0B8D"/>
    <w:rsid w:val="000D26D3"/>
    <w:rsid w:val="000D46F9"/>
    <w:rsid w:val="000D7BFE"/>
    <w:rsid w:val="000E485E"/>
    <w:rsid w:val="00101896"/>
    <w:rsid w:val="00103F94"/>
    <w:rsid w:val="001056D8"/>
    <w:rsid w:val="0011454F"/>
    <w:rsid w:val="00124A94"/>
    <w:rsid w:val="0013460C"/>
    <w:rsid w:val="0013749B"/>
    <w:rsid w:val="001504DE"/>
    <w:rsid w:val="00172B7F"/>
    <w:rsid w:val="00173B59"/>
    <w:rsid w:val="0017579B"/>
    <w:rsid w:val="00175C95"/>
    <w:rsid w:val="001805D1"/>
    <w:rsid w:val="0018079E"/>
    <w:rsid w:val="001B7781"/>
    <w:rsid w:val="001C0F19"/>
    <w:rsid w:val="001E40DD"/>
    <w:rsid w:val="001E54C9"/>
    <w:rsid w:val="001F472F"/>
    <w:rsid w:val="0020553D"/>
    <w:rsid w:val="0022037B"/>
    <w:rsid w:val="0022463B"/>
    <w:rsid w:val="002302D3"/>
    <w:rsid w:val="0023784E"/>
    <w:rsid w:val="00243043"/>
    <w:rsid w:val="00245255"/>
    <w:rsid w:val="002524A9"/>
    <w:rsid w:val="0025554E"/>
    <w:rsid w:val="002839D2"/>
    <w:rsid w:val="0029060C"/>
    <w:rsid w:val="002D638B"/>
    <w:rsid w:val="002E51E7"/>
    <w:rsid w:val="00306BEA"/>
    <w:rsid w:val="00314D42"/>
    <w:rsid w:val="00327393"/>
    <w:rsid w:val="003324A0"/>
    <w:rsid w:val="003420DC"/>
    <w:rsid w:val="003435D9"/>
    <w:rsid w:val="00351113"/>
    <w:rsid w:val="00351570"/>
    <w:rsid w:val="00357113"/>
    <w:rsid w:val="003722D8"/>
    <w:rsid w:val="003739FE"/>
    <w:rsid w:val="003932F6"/>
    <w:rsid w:val="003B75E4"/>
    <w:rsid w:val="003C613C"/>
    <w:rsid w:val="003C6411"/>
    <w:rsid w:val="003D06B8"/>
    <w:rsid w:val="003D1DA2"/>
    <w:rsid w:val="003E67DB"/>
    <w:rsid w:val="003E732B"/>
    <w:rsid w:val="003F422A"/>
    <w:rsid w:val="00400145"/>
    <w:rsid w:val="004101FD"/>
    <w:rsid w:val="0043490D"/>
    <w:rsid w:val="00452CD2"/>
    <w:rsid w:val="00462A7B"/>
    <w:rsid w:val="00470C04"/>
    <w:rsid w:val="00470D79"/>
    <w:rsid w:val="00475E78"/>
    <w:rsid w:val="0048102E"/>
    <w:rsid w:val="00483874"/>
    <w:rsid w:val="00493A54"/>
    <w:rsid w:val="00494F36"/>
    <w:rsid w:val="004A2111"/>
    <w:rsid w:val="004B6E9C"/>
    <w:rsid w:val="004E551F"/>
    <w:rsid w:val="004F1F1F"/>
    <w:rsid w:val="004F3230"/>
    <w:rsid w:val="004F7845"/>
    <w:rsid w:val="00513F68"/>
    <w:rsid w:val="005265D7"/>
    <w:rsid w:val="00533CE3"/>
    <w:rsid w:val="00552C17"/>
    <w:rsid w:val="00555BBB"/>
    <w:rsid w:val="00556DD4"/>
    <w:rsid w:val="00563FDA"/>
    <w:rsid w:val="00566FC0"/>
    <w:rsid w:val="00574D51"/>
    <w:rsid w:val="00584610"/>
    <w:rsid w:val="00593127"/>
    <w:rsid w:val="00595E2A"/>
    <w:rsid w:val="005A2654"/>
    <w:rsid w:val="005B2660"/>
    <w:rsid w:val="005B3DEC"/>
    <w:rsid w:val="005D0CBC"/>
    <w:rsid w:val="005E2C6E"/>
    <w:rsid w:val="005E4572"/>
    <w:rsid w:val="005F7142"/>
    <w:rsid w:val="006063CE"/>
    <w:rsid w:val="00607633"/>
    <w:rsid w:val="00607B05"/>
    <w:rsid w:val="006608BD"/>
    <w:rsid w:val="006634B1"/>
    <w:rsid w:val="00663C03"/>
    <w:rsid w:val="0067214A"/>
    <w:rsid w:val="00681421"/>
    <w:rsid w:val="006835D7"/>
    <w:rsid w:val="00685347"/>
    <w:rsid w:val="00695BE3"/>
    <w:rsid w:val="0069702D"/>
    <w:rsid w:val="00697A3B"/>
    <w:rsid w:val="006B6719"/>
    <w:rsid w:val="006C052A"/>
    <w:rsid w:val="006C6D75"/>
    <w:rsid w:val="006D23A3"/>
    <w:rsid w:val="006D5490"/>
    <w:rsid w:val="006D7F4D"/>
    <w:rsid w:val="006F0436"/>
    <w:rsid w:val="00702003"/>
    <w:rsid w:val="007075E2"/>
    <w:rsid w:val="0071191A"/>
    <w:rsid w:val="00715131"/>
    <w:rsid w:val="00721CCA"/>
    <w:rsid w:val="0072274E"/>
    <w:rsid w:val="007265D0"/>
    <w:rsid w:val="00730352"/>
    <w:rsid w:val="00742FAC"/>
    <w:rsid w:val="007458C4"/>
    <w:rsid w:val="007531C6"/>
    <w:rsid w:val="007611E5"/>
    <w:rsid w:val="0076378B"/>
    <w:rsid w:val="00764081"/>
    <w:rsid w:val="007645C9"/>
    <w:rsid w:val="00764F98"/>
    <w:rsid w:val="00771B2D"/>
    <w:rsid w:val="007745DF"/>
    <w:rsid w:val="00786751"/>
    <w:rsid w:val="007933A9"/>
    <w:rsid w:val="007B22EA"/>
    <w:rsid w:val="007B263A"/>
    <w:rsid w:val="007D0E4D"/>
    <w:rsid w:val="007D3FA7"/>
    <w:rsid w:val="007D6F09"/>
    <w:rsid w:val="007E222E"/>
    <w:rsid w:val="00800AFF"/>
    <w:rsid w:val="0080277C"/>
    <w:rsid w:val="008127A9"/>
    <w:rsid w:val="00816ECB"/>
    <w:rsid w:val="0083525E"/>
    <w:rsid w:val="00844B88"/>
    <w:rsid w:val="00854687"/>
    <w:rsid w:val="00866311"/>
    <w:rsid w:val="008752DB"/>
    <w:rsid w:val="008812C1"/>
    <w:rsid w:val="00884C57"/>
    <w:rsid w:val="008911CE"/>
    <w:rsid w:val="008932EF"/>
    <w:rsid w:val="008B1E98"/>
    <w:rsid w:val="00900D59"/>
    <w:rsid w:val="00903E5E"/>
    <w:rsid w:val="00920AE8"/>
    <w:rsid w:val="009456FE"/>
    <w:rsid w:val="009526FB"/>
    <w:rsid w:val="009557B7"/>
    <w:rsid w:val="0095668D"/>
    <w:rsid w:val="00962167"/>
    <w:rsid w:val="009750F8"/>
    <w:rsid w:val="00991DDA"/>
    <w:rsid w:val="009B114F"/>
    <w:rsid w:val="009B61BB"/>
    <w:rsid w:val="009B6CB6"/>
    <w:rsid w:val="009C5196"/>
    <w:rsid w:val="009D2837"/>
    <w:rsid w:val="009E248E"/>
    <w:rsid w:val="009E30E7"/>
    <w:rsid w:val="009E5C5E"/>
    <w:rsid w:val="009F439E"/>
    <w:rsid w:val="00A05DA6"/>
    <w:rsid w:val="00A31E24"/>
    <w:rsid w:val="00A333BD"/>
    <w:rsid w:val="00A3684D"/>
    <w:rsid w:val="00A74C86"/>
    <w:rsid w:val="00A7792A"/>
    <w:rsid w:val="00A95AC8"/>
    <w:rsid w:val="00AA3132"/>
    <w:rsid w:val="00AA600E"/>
    <w:rsid w:val="00AC3253"/>
    <w:rsid w:val="00AD0EF1"/>
    <w:rsid w:val="00AD4489"/>
    <w:rsid w:val="00AD580A"/>
    <w:rsid w:val="00AE1A91"/>
    <w:rsid w:val="00B1611B"/>
    <w:rsid w:val="00B269C6"/>
    <w:rsid w:val="00B36846"/>
    <w:rsid w:val="00B946E7"/>
    <w:rsid w:val="00BA34DC"/>
    <w:rsid w:val="00BA4E0E"/>
    <w:rsid w:val="00BC4AEA"/>
    <w:rsid w:val="00BC6575"/>
    <w:rsid w:val="00BF313A"/>
    <w:rsid w:val="00C03BA2"/>
    <w:rsid w:val="00C1661B"/>
    <w:rsid w:val="00C32BDE"/>
    <w:rsid w:val="00C6008A"/>
    <w:rsid w:val="00C74218"/>
    <w:rsid w:val="00C755D6"/>
    <w:rsid w:val="00C83BEF"/>
    <w:rsid w:val="00CB5676"/>
    <w:rsid w:val="00CC0736"/>
    <w:rsid w:val="00CC6C3C"/>
    <w:rsid w:val="00CE466C"/>
    <w:rsid w:val="00CF0629"/>
    <w:rsid w:val="00CF7CFD"/>
    <w:rsid w:val="00D02CEB"/>
    <w:rsid w:val="00D0435F"/>
    <w:rsid w:val="00D10CAA"/>
    <w:rsid w:val="00D50E85"/>
    <w:rsid w:val="00D53A1B"/>
    <w:rsid w:val="00D5576B"/>
    <w:rsid w:val="00D563E1"/>
    <w:rsid w:val="00D65021"/>
    <w:rsid w:val="00D7097E"/>
    <w:rsid w:val="00D756B6"/>
    <w:rsid w:val="00D807BE"/>
    <w:rsid w:val="00D83802"/>
    <w:rsid w:val="00D92037"/>
    <w:rsid w:val="00DB3B3B"/>
    <w:rsid w:val="00DB4FDA"/>
    <w:rsid w:val="00DC441F"/>
    <w:rsid w:val="00DD1607"/>
    <w:rsid w:val="00DD6D81"/>
    <w:rsid w:val="00DD7DEB"/>
    <w:rsid w:val="00DF6C2D"/>
    <w:rsid w:val="00E26999"/>
    <w:rsid w:val="00E3178C"/>
    <w:rsid w:val="00E32DB0"/>
    <w:rsid w:val="00E37FD4"/>
    <w:rsid w:val="00E4091E"/>
    <w:rsid w:val="00E42A32"/>
    <w:rsid w:val="00E72758"/>
    <w:rsid w:val="00E762FD"/>
    <w:rsid w:val="00E86FF5"/>
    <w:rsid w:val="00EA272C"/>
    <w:rsid w:val="00ED2840"/>
    <w:rsid w:val="00ED4219"/>
    <w:rsid w:val="00EE3536"/>
    <w:rsid w:val="00EE4976"/>
    <w:rsid w:val="00F131A3"/>
    <w:rsid w:val="00F177D0"/>
    <w:rsid w:val="00F27D78"/>
    <w:rsid w:val="00F51E6E"/>
    <w:rsid w:val="00F60E8D"/>
    <w:rsid w:val="00F63954"/>
    <w:rsid w:val="00F724D8"/>
    <w:rsid w:val="00F76025"/>
    <w:rsid w:val="00F81273"/>
    <w:rsid w:val="00F845CB"/>
    <w:rsid w:val="00F926FD"/>
    <w:rsid w:val="00F93949"/>
    <w:rsid w:val="00F96F98"/>
    <w:rsid w:val="00FA3550"/>
    <w:rsid w:val="00FA5777"/>
    <w:rsid w:val="00FB505A"/>
    <w:rsid w:val="00FC0CDD"/>
    <w:rsid w:val="00FE3D86"/>
    <w:rsid w:val="00FE5789"/>
    <w:rsid w:val="00FF185C"/>
    <w:rsid w:val="00FF1F76"/>
    <w:rsid w:val="00FF6A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02"/>
    <w:pPr>
      <w:suppressAutoHyphens/>
      <w:spacing w:before="120"/>
    </w:pPr>
    <w:rPr>
      <w:sz w:val="22"/>
      <w:szCs w:val="22"/>
      <w:lang w:val="en-AU" w:eastAsia="ar-SA"/>
    </w:rPr>
  </w:style>
  <w:style w:type="paragraph" w:styleId="Heading1">
    <w:name w:val="heading 1"/>
    <w:basedOn w:val="Normal"/>
    <w:next w:val="Normal"/>
    <w:qFormat/>
    <w:rsid w:val="00D83802"/>
    <w:pPr>
      <w:keepNext/>
      <w:numPr>
        <w:numId w:val="1"/>
      </w:numPr>
      <w:spacing w:before="0"/>
      <w:outlineLvl w:val="0"/>
    </w:pPr>
    <w:rPr>
      <w:b/>
      <w:sz w:val="20"/>
      <w:szCs w:val="20"/>
      <w:lang w:val="en-US"/>
    </w:rPr>
  </w:style>
  <w:style w:type="paragraph" w:styleId="Heading2">
    <w:name w:val="heading 2"/>
    <w:basedOn w:val="Normal"/>
    <w:next w:val="Normal"/>
    <w:qFormat/>
    <w:rsid w:val="00D83802"/>
    <w:pPr>
      <w:keepNext/>
      <w:numPr>
        <w:ilvl w:val="1"/>
        <w:numId w:val="1"/>
      </w:numPr>
      <w:outlineLvl w:val="1"/>
    </w:pPr>
    <w:rPr>
      <w:b/>
      <w:bCs/>
    </w:rPr>
  </w:style>
  <w:style w:type="paragraph" w:styleId="Heading3">
    <w:name w:val="heading 3"/>
    <w:basedOn w:val="Normal"/>
    <w:next w:val="Normal"/>
    <w:link w:val="Heading3Char"/>
    <w:uiPriority w:val="9"/>
    <w:semiHidden/>
    <w:unhideWhenUsed/>
    <w:qFormat/>
    <w:rsid w:val="006835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D83802"/>
    <w:pPr>
      <w:keepNext/>
      <w:numPr>
        <w:ilvl w:val="3"/>
        <w:numId w:val="1"/>
      </w:numPr>
      <w:spacing w:before="0"/>
      <w:outlineLvl w:val="3"/>
    </w:pPr>
    <w:rPr>
      <w:b/>
      <w:sz w:val="16"/>
      <w:szCs w:val="20"/>
      <w:lang w:val="en-US"/>
    </w:rPr>
  </w:style>
  <w:style w:type="paragraph" w:styleId="Heading9">
    <w:name w:val="heading 9"/>
    <w:basedOn w:val="Normal"/>
    <w:next w:val="Normal"/>
    <w:qFormat/>
    <w:rsid w:val="00D83802"/>
    <w:pPr>
      <w:keepNext/>
      <w:numPr>
        <w:ilvl w:val="8"/>
        <w:numId w:val="1"/>
      </w:numPr>
      <w:shd w:val="clear" w:color="auto" w:fill="C0C0C0"/>
      <w:tabs>
        <w:tab w:val="left" w:pos="5793"/>
      </w:tabs>
      <w:jc w:val="center"/>
      <w:outlineLvl w:val="8"/>
    </w:pPr>
    <w:rPr>
      <w:b/>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D83802"/>
    <w:rPr>
      <w:rFonts w:ascii="Symbol" w:hAnsi="Symbol"/>
    </w:rPr>
  </w:style>
  <w:style w:type="character" w:customStyle="1" w:styleId="WW8Num3z0">
    <w:name w:val="WW8Num3z0"/>
    <w:rsid w:val="00D83802"/>
    <w:rPr>
      <w:rFonts w:ascii="Symbol" w:hAnsi="Symbol"/>
    </w:rPr>
  </w:style>
  <w:style w:type="character" w:customStyle="1" w:styleId="WW8Num4z0">
    <w:name w:val="WW8Num4z0"/>
    <w:rsid w:val="00D83802"/>
    <w:rPr>
      <w:rFonts w:ascii="Wingdings" w:hAnsi="Wingdings"/>
    </w:rPr>
  </w:style>
  <w:style w:type="character" w:customStyle="1" w:styleId="WW-DefaultParagraphFont">
    <w:name w:val="WW-Default Paragraph Font"/>
    <w:rsid w:val="00D83802"/>
  </w:style>
  <w:style w:type="character" w:customStyle="1" w:styleId="Absatz-Standardschriftart">
    <w:name w:val="Absatz-Standardschriftart"/>
    <w:rsid w:val="00D83802"/>
  </w:style>
  <w:style w:type="character" w:customStyle="1" w:styleId="WW-Absatz-Standardschriftart">
    <w:name w:val="WW-Absatz-Standardschriftart"/>
    <w:rsid w:val="00D83802"/>
  </w:style>
  <w:style w:type="character" w:customStyle="1" w:styleId="WW-Absatz-Standardschriftart1">
    <w:name w:val="WW-Absatz-Standardschriftart1"/>
    <w:rsid w:val="00D83802"/>
  </w:style>
  <w:style w:type="character" w:customStyle="1" w:styleId="WW8Num1z0">
    <w:name w:val="WW8Num1z0"/>
    <w:rsid w:val="00D83802"/>
    <w:rPr>
      <w:rFonts w:ascii="Symbol" w:hAnsi="Symbol"/>
    </w:rPr>
  </w:style>
  <w:style w:type="character" w:customStyle="1" w:styleId="WW8Num1z1">
    <w:name w:val="WW8Num1z1"/>
    <w:rsid w:val="00D83802"/>
    <w:rPr>
      <w:rFonts w:ascii="Courier New" w:hAnsi="Courier New" w:cs="Courier New"/>
    </w:rPr>
  </w:style>
  <w:style w:type="character" w:customStyle="1" w:styleId="WW8Num1z2">
    <w:name w:val="WW8Num1z2"/>
    <w:rsid w:val="00D83802"/>
    <w:rPr>
      <w:rFonts w:ascii="Wingdings" w:hAnsi="Wingdings"/>
    </w:rPr>
  </w:style>
  <w:style w:type="character" w:customStyle="1" w:styleId="WW8Num2z1">
    <w:name w:val="WW8Num2z1"/>
    <w:rsid w:val="00D83802"/>
    <w:rPr>
      <w:rFonts w:ascii="Courier New" w:hAnsi="Courier New" w:cs="Courier New"/>
    </w:rPr>
  </w:style>
  <w:style w:type="character" w:customStyle="1" w:styleId="WW8Num2z2">
    <w:name w:val="WW8Num2z2"/>
    <w:rsid w:val="00D83802"/>
    <w:rPr>
      <w:rFonts w:ascii="Wingdings" w:hAnsi="Wingdings"/>
    </w:rPr>
  </w:style>
  <w:style w:type="character" w:customStyle="1" w:styleId="WW8Num4z1">
    <w:name w:val="WW8Num4z1"/>
    <w:rsid w:val="00D83802"/>
    <w:rPr>
      <w:rFonts w:ascii="Courier New" w:hAnsi="Courier New" w:cs="Courier New"/>
    </w:rPr>
  </w:style>
  <w:style w:type="character" w:customStyle="1" w:styleId="WW8Num4z3">
    <w:name w:val="WW8Num4z3"/>
    <w:rsid w:val="00D83802"/>
    <w:rPr>
      <w:rFonts w:ascii="Symbol" w:hAnsi="Symbol"/>
    </w:rPr>
  </w:style>
  <w:style w:type="character" w:customStyle="1" w:styleId="WW8Num5z0">
    <w:name w:val="WW8Num5z0"/>
    <w:rsid w:val="00D83802"/>
    <w:rPr>
      <w:rFonts w:ascii="Wingdings" w:hAnsi="Wingdings"/>
    </w:rPr>
  </w:style>
  <w:style w:type="character" w:customStyle="1" w:styleId="WW8Num5z1">
    <w:name w:val="WW8Num5z1"/>
    <w:rsid w:val="00D83802"/>
    <w:rPr>
      <w:rFonts w:ascii="Courier New" w:hAnsi="Courier New" w:cs="Courier New"/>
    </w:rPr>
  </w:style>
  <w:style w:type="character" w:customStyle="1" w:styleId="WW8Num5z3">
    <w:name w:val="WW8Num5z3"/>
    <w:rsid w:val="00D83802"/>
    <w:rPr>
      <w:rFonts w:ascii="Symbol" w:hAnsi="Symbol"/>
    </w:rPr>
  </w:style>
  <w:style w:type="character" w:customStyle="1" w:styleId="WW8Num6z0">
    <w:name w:val="WW8Num6z0"/>
    <w:rsid w:val="00D83802"/>
    <w:rPr>
      <w:rFonts w:ascii="Symbol" w:hAnsi="Symbol"/>
    </w:rPr>
  </w:style>
  <w:style w:type="character" w:customStyle="1" w:styleId="WW8Num6z1">
    <w:name w:val="WW8Num6z1"/>
    <w:rsid w:val="00D83802"/>
    <w:rPr>
      <w:rFonts w:ascii="Courier New" w:hAnsi="Courier New" w:cs="Courier New"/>
    </w:rPr>
  </w:style>
  <w:style w:type="character" w:customStyle="1" w:styleId="WW8Num6z2">
    <w:name w:val="WW8Num6z2"/>
    <w:rsid w:val="00D83802"/>
    <w:rPr>
      <w:rFonts w:ascii="Wingdings" w:hAnsi="Wingdings"/>
    </w:rPr>
  </w:style>
  <w:style w:type="character" w:customStyle="1" w:styleId="WW8Num7z0">
    <w:name w:val="WW8Num7z0"/>
    <w:rsid w:val="00D83802"/>
    <w:rPr>
      <w:rFonts w:ascii="Symbol" w:hAnsi="Symbol"/>
    </w:rPr>
  </w:style>
  <w:style w:type="character" w:customStyle="1" w:styleId="WW8Num7z1">
    <w:name w:val="WW8Num7z1"/>
    <w:rsid w:val="00D83802"/>
    <w:rPr>
      <w:rFonts w:ascii="Courier New" w:hAnsi="Courier New" w:cs="Courier New"/>
    </w:rPr>
  </w:style>
  <w:style w:type="character" w:customStyle="1" w:styleId="WW8Num7z2">
    <w:name w:val="WW8Num7z2"/>
    <w:rsid w:val="00D83802"/>
    <w:rPr>
      <w:rFonts w:ascii="Wingdings" w:hAnsi="Wingdings"/>
    </w:rPr>
  </w:style>
  <w:style w:type="character" w:customStyle="1" w:styleId="WW8Num8z0">
    <w:name w:val="WW8Num8z0"/>
    <w:rsid w:val="00D83802"/>
    <w:rPr>
      <w:rFonts w:ascii="Symbol" w:hAnsi="Symbol"/>
    </w:rPr>
  </w:style>
  <w:style w:type="character" w:customStyle="1" w:styleId="WW8Num8z1">
    <w:name w:val="WW8Num8z1"/>
    <w:rsid w:val="00D83802"/>
    <w:rPr>
      <w:rFonts w:ascii="Courier New" w:hAnsi="Courier New" w:cs="Courier New"/>
    </w:rPr>
  </w:style>
  <w:style w:type="character" w:customStyle="1" w:styleId="WW8Num8z2">
    <w:name w:val="WW8Num8z2"/>
    <w:rsid w:val="00D83802"/>
    <w:rPr>
      <w:rFonts w:ascii="Wingdings" w:hAnsi="Wingdings"/>
    </w:rPr>
  </w:style>
  <w:style w:type="character" w:customStyle="1" w:styleId="WW8Num9z0">
    <w:name w:val="WW8Num9z0"/>
    <w:rsid w:val="00D83802"/>
    <w:rPr>
      <w:rFonts w:ascii="Symbol" w:hAnsi="Symbol"/>
    </w:rPr>
  </w:style>
  <w:style w:type="character" w:customStyle="1" w:styleId="WW8Num9z1">
    <w:name w:val="WW8Num9z1"/>
    <w:rsid w:val="00D83802"/>
    <w:rPr>
      <w:rFonts w:ascii="Courier New" w:hAnsi="Courier New" w:cs="Courier New"/>
    </w:rPr>
  </w:style>
  <w:style w:type="character" w:customStyle="1" w:styleId="WW8Num9z2">
    <w:name w:val="WW8Num9z2"/>
    <w:rsid w:val="00D83802"/>
    <w:rPr>
      <w:rFonts w:ascii="Wingdings" w:hAnsi="Wingdings"/>
    </w:rPr>
  </w:style>
  <w:style w:type="character" w:customStyle="1" w:styleId="WW8Num10z0">
    <w:name w:val="WW8Num10z0"/>
    <w:rsid w:val="00D83802"/>
    <w:rPr>
      <w:rFonts w:ascii="Wingdings" w:hAnsi="Wingdings"/>
    </w:rPr>
  </w:style>
  <w:style w:type="character" w:customStyle="1" w:styleId="WW8Num10z1">
    <w:name w:val="WW8Num10z1"/>
    <w:rsid w:val="00D83802"/>
    <w:rPr>
      <w:rFonts w:ascii="Courier New" w:hAnsi="Courier New" w:cs="Courier New"/>
    </w:rPr>
  </w:style>
  <w:style w:type="character" w:customStyle="1" w:styleId="WW8Num10z3">
    <w:name w:val="WW8Num10z3"/>
    <w:rsid w:val="00D83802"/>
    <w:rPr>
      <w:rFonts w:ascii="Symbol" w:hAnsi="Symbol"/>
    </w:rPr>
  </w:style>
  <w:style w:type="character" w:customStyle="1" w:styleId="WW8Num11z0">
    <w:name w:val="WW8Num11z0"/>
    <w:rsid w:val="00D83802"/>
    <w:rPr>
      <w:rFonts w:ascii="Wingdings" w:hAnsi="Wingdings"/>
    </w:rPr>
  </w:style>
  <w:style w:type="character" w:customStyle="1" w:styleId="WW8Num11z1">
    <w:name w:val="WW8Num11z1"/>
    <w:rsid w:val="00D83802"/>
    <w:rPr>
      <w:rFonts w:ascii="Symbol" w:hAnsi="Symbol"/>
    </w:rPr>
  </w:style>
  <w:style w:type="character" w:customStyle="1" w:styleId="WW8Num11z4">
    <w:name w:val="WW8Num11z4"/>
    <w:rsid w:val="00D83802"/>
    <w:rPr>
      <w:rFonts w:ascii="Courier New" w:hAnsi="Courier New"/>
    </w:rPr>
  </w:style>
  <w:style w:type="character" w:customStyle="1" w:styleId="WW8Num12z0">
    <w:name w:val="WW8Num12z0"/>
    <w:rsid w:val="00D83802"/>
    <w:rPr>
      <w:rFonts w:ascii="Wingdings" w:hAnsi="Wingdings"/>
    </w:rPr>
  </w:style>
  <w:style w:type="character" w:customStyle="1" w:styleId="WW8Num12z1">
    <w:name w:val="WW8Num12z1"/>
    <w:rsid w:val="00D83802"/>
    <w:rPr>
      <w:rFonts w:ascii="Courier New" w:hAnsi="Courier New" w:cs="Courier New"/>
    </w:rPr>
  </w:style>
  <w:style w:type="character" w:customStyle="1" w:styleId="WW8Num12z3">
    <w:name w:val="WW8Num12z3"/>
    <w:rsid w:val="00D83802"/>
    <w:rPr>
      <w:rFonts w:ascii="Symbol" w:hAnsi="Symbol"/>
    </w:rPr>
  </w:style>
  <w:style w:type="character" w:customStyle="1" w:styleId="WW8Num13z0">
    <w:name w:val="WW8Num13z0"/>
    <w:rsid w:val="00D83802"/>
    <w:rPr>
      <w:rFonts w:ascii="Wingdings" w:hAnsi="Wingdings"/>
    </w:rPr>
  </w:style>
  <w:style w:type="character" w:customStyle="1" w:styleId="WW8Num13z1">
    <w:name w:val="WW8Num13z1"/>
    <w:rsid w:val="00D83802"/>
    <w:rPr>
      <w:rFonts w:ascii="Courier New" w:hAnsi="Courier New" w:cs="Courier New"/>
    </w:rPr>
  </w:style>
  <w:style w:type="character" w:customStyle="1" w:styleId="WW8Num13z3">
    <w:name w:val="WW8Num13z3"/>
    <w:rsid w:val="00D83802"/>
    <w:rPr>
      <w:rFonts w:ascii="Symbol" w:hAnsi="Symbol"/>
    </w:rPr>
  </w:style>
  <w:style w:type="character" w:customStyle="1" w:styleId="WW-DefaultParagraphFont1">
    <w:name w:val="WW-Default Paragraph Font1"/>
    <w:rsid w:val="00D83802"/>
  </w:style>
  <w:style w:type="character" w:styleId="Hyperlink">
    <w:name w:val="Hyperlink"/>
    <w:rsid w:val="00D83802"/>
    <w:rPr>
      <w:color w:val="0000FF"/>
      <w:u w:val="single"/>
    </w:rPr>
  </w:style>
  <w:style w:type="character" w:customStyle="1" w:styleId="CharChar">
    <w:name w:val="Char Char"/>
    <w:rsid w:val="00D83802"/>
    <w:rPr>
      <w:sz w:val="22"/>
      <w:szCs w:val="22"/>
      <w:lang w:val="en-AU"/>
    </w:rPr>
  </w:style>
  <w:style w:type="paragraph" w:customStyle="1" w:styleId="Heading">
    <w:name w:val="Heading"/>
    <w:basedOn w:val="Normal"/>
    <w:next w:val="BodyText"/>
    <w:rsid w:val="00D83802"/>
    <w:pPr>
      <w:keepNext/>
      <w:spacing w:before="240" w:after="120"/>
    </w:pPr>
    <w:rPr>
      <w:rFonts w:ascii="Arial" w:eastAsia="Lucida Sans Unicode" w:hAnsi="Arial" w:cs="Tahoma"/>
      <w:sz w:val="28"/>
      <w:szCs w:val="28"/>
    </w:rPr>
  </w:style>
  <w:style w:type="paragraph" w:styleId="BodyText">
    <w:name w:val="Body Text"/>
    <w:basedOn w:val="Normal"/>
    <w:link w:val="BodyTextChar"/>
    <w:rsid w:val="00D83802"/>
    <w:pPr>
      <w:spacing w:after="120"/>
    </w:pPr>
  </w:style>
  <w:style w:type="paragraph" w:styleId="List">
    <w:name w:val="List"/>
    <w:basedOn w:val="BodyText"/>
    <w:rsid w:val="00D83802"/>
    <w:rPr>
      <w:rFonts w:cs="Tahoma"/>
    </w:rPr>
  </w:style>
  <w:style w:type="paragraph" w:styleId="Caption">
    <w:name w:val="caption"/>
    <w:basedOn w:val="Normal"/>
    <w:qFormat/>
    <w:rsid w:val="00D83802"/>
    <w:pPr>
      <w:suppressLineNumbers/>
      <w:spacing w:after="120"/>
    </w:pPr>
    <w:rPr>
      <w:rFonts w:cs="Tahoma"/>
      <w:i/>
      <w:iCs/>
      <w:sz w:val="24"/>
      <w:szCs w:val="24"/>
    </w:rPr>
  </w:style>
  <w:style w:type="paragraph" w:customStyle="1" w:styleId="Index">
    <w:name w:val="Index"/>
    <w:basedOn w:val="Normal"/>
    <w:rsid w:val="00D83802"/>
    <w:pPr>
      <w:suppressLineNumbers/>
    </w:pPr>
    <w:rPr>
      <w:rFonts w:cs="Tahoma"/>
    </w:rPr>
  </w:style>
  <w:style w:type="paragraph" w:customStyle="1" w:styleId="Objective">
    <w:name w:val="Objective"/>
    <w:basedOn w:val="Normal"/>
    <w:next w:val="BodyText"/>
    <w:rsid w:val="00D83802"/>
    <w:pPr>
      <w:spacing w:before="240" w:after="220" w:line="220" w:lineRule="atLeast"/>
    </w:pPr>
    <w:rPr>
      <w:rFonts w:ascii="Arial" w:hAnsi="Arial"/>
      <w:sz w:val="20"/>
      <w:szCs w:val="20"/>
      <w:lang w:val="en-US"/>
    </w:rPr>
  </w:style>
  <w:style w:type="paragraph" w:styleId="BodyText2">
    <w:name w:val="Body Text 2"/>
    <w:basedOn w:val="Normal"/>
    <w:rsid w:val="00D83802"/>
    <w:pPr>
      <w:spacing w:after="120" w:line="480" w:lineRule="auto"/>
    </w:pPr>
  </w:style>
  <w:style w:type="paragraph" w:styleId="ListParagraph">
    <w:name w:val="List Paragraph"/>
    <w:basedOn w:val="Normal"/>
    <w:qFormat/>
    <w:rsid w:val="00D83802"/>
    <w:pPr>
      <w:widowControl w:val="0"/>
      <w:autoSpaceDE w:val="0"/>
      <w:spacing w:before="0"/>
      <w:ind w:left="720"/>
    </w:pPr>
    <w:rPr>
      <w:rFonts w:ascii="Arial" w:hAnsi="Arial" w:cs="Arial"/>
      <w:sz w:val="24"/>
      <w:szCs w:val="24"/>
      <w:lang w:val="en-US"/>
    </w:rPr>
  </w:style>
  <w:style w:type="paragraph" w:styleId="BalloonText">
    <w:name w:val="Balloon Text"/>
    <w:basedOn w:val="Normal"/>
    <w:rsid w:val="00D83802"/>
    <w:rPr>
      <w:rFonts w:ascii="Tahoma" w:hAnsi="Tahoma" w:cs="Tahoma"/>
      <w:sz w:val="16"/>
      <w:szCs w:val="16"/>
    </w:rPr>
  </w:style>
  <w:style w:type="paragraph" w:customStyle="1" w:styleId="Framecontents">
    <w:name w:val="Frame contents"/>
    <w:basedOn w:val="BodyText"/>
    <w:rsid w:val="00D83802"/>
  </w:style>
  <w:style w:type="paragraph" w:customStyle="1" w:styleId="TableContents">
    <w:name w:val="Table Contents"/>
    <w:basedOn w:val="Normal"/>
    <w:rsid w:val="00D83802"/>
    <w:pPr>
      <w:suppressLineNumbers/>
    </w:pPr>
  </w:style>
  <w:style w:type="paragraph" w:customStyle="1" w:styleId="TableHeading">
    <w:name w:val="Table Heading"/>
    <w:basedOn w:val="TableContents"/>
    <w:rsid w:val="00D83802"/>
    <w:pPr>
      <w:jc w:val="center"/>
    </w:pPr>
    <w:rPr>
      <w:b/>
      <w:bCs/>
    </w:rPr>
  </w:style>
  <w:style w:type="character" w:customStyle="1" w:styleId="apple-converted-space">
    <w:name w:val="apple-converted-space"/>
    <w:basedOn w:val="DefaultParagraphFont"/>
    <w:rsid w:val="00AD4489"/>
  </w:style>
  <w:style w:type="character" w:customStyle="1" w:styleId="Heading3Char">
    <w:name w:val="Heading 3 Char"/>
    <w:basedOn w:val="DefaultParagraphFont"/>
    <w:link w:val="Heading3"/>
    <w:uiPriority w:val="9"/>
    <w:semiHidden/>
    <w:rsid w:val="006835D7"/>
    <w:rPr>
      <w:rFonts w:asciiTheme="majorHAnsi" w:eastAsiaTheme="majorEastAsia" w:hAnsiTheme="majorHAnsi" w:cstheme="majorBidi"/>
      <w:b/>
      <w:bCs/>
      <w:color w:val="4F81BD" w:themeColor="accent1"/>
      <w:sz w:val="22"/>
      <w:szCs w:val="22"/>
      <w:lang w:val="en-AU" w:eastAsia="ar-SA"/>
    </w:rPr>
  </w:style>
  <w:style w:type="paragraph" w:styleId="NormalWeb">
    <w:name w:val="Normal (Web)"/>
    <w:basedOn w:val="Normal"/>
    <w:uiPriority w:val="99"/>
    <w:semiHidden/>
    <w:unhideWhenUsed/>
    <w:rsid w:val="006835D7"/>
    <w:pPr>
      <w:suppressAutoHyphens w:val="0"/>
      <w:spacing w:before="100" w:beforeAutospacing="1" w:after="100" w:afterAutospacing="1"/>
    </w:pPr>
    <w:rPr>
      <w:sz w:val="24"/>
      <w:szCs w:val="24"/>
      <w:lang w:val="en-US" w:eastAsia="en-US"/>
    </w:rPr>
  </w:style>
  <w:style w:type="paragraph" w:customStyle="1" w:styleId="WW-BodyText2">
    <w:name w:val="WW-Body Text 2"/>
    <w:basedOn w:val="Normal"/>
    <w:rsid w:val="00400145"/>
    <w:pPr>
      <w:overflowPunct w:val="0"/>
      <w:autoSpaceDE w:val="0"/>
      <w:autoSpaceDN w:val="0"/>
      <w:adjustRightInd w:val="0"/>
      <w:spacing w:before="0"/>
      <w:jc w:val="both"/>
    </w:pPr>
    <w:rPr>
      <w:rFonts w:ascii="Arial" w:hAnsi="Arial"/>
      <w:sz w:val="20"/>
      <w:szCs w:val="20"/>
      <w:lang w:val="en-US" w:eastAsia="en-US"/>
    </w:rPr>
  </w:style>
  <w:style w:type="character" w:customStyle="1" w:styleId="BodyTextChar">
    <w:name w:val="Body Text Char"/>
    <w:basedOn w:val="DefaultParagraphFont"/>
    <w:link w:val="BodyText"/>
    <w:rsid w:val="004F7845"/>
    <w:rPr>
      <w:sz w:val="22"/>
      <w:szCs w:val="22"/>
      <w:lang w:val="en-AU" w:eastAsia="ar-SA"/>
    </w:rPr>
  </w:style>
  <w:style w:type="paragraph" w:customStyle="1" w:styleId="experience-jobtitle">
    <w:name w:val="experience - job title"/>
    <w:basedOn w:val="Normal"/>
    <w:rsid w:val="009557B7"/>
    <w:pPr>
      <w:keepNext/>
      <w:suppressAutoHyphens w:val="0"/>
      <w:spacing w:before="0" w:after="200"/>
      <w:jc w:val="both"/>
    </w:pPr>
    <w:rPr>
      <w:rFonts w:ascii="Palatino" w:hAnsi="Palatino"/>
      <w:b/>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02"/>
    <w:pPr>
      <w:suppressAutoHyphens/>
      <w:spacing w:before="120"/>
    </w:pPr>
    <w:rPr>
      <w:sz w:val="22"/>
      <w:szCs w:val="22"/>
      <w:lang w:val="en-AU" w:eastAsia="ar-SA"/>
    </w:rPr>
  </w:style>
  <w:style w:type="paragraph" w:styleId="Heading1">
    <w:name w:val="heading 1"/>
    <w:basedOn w:val="Normal"/>
    <w:next w:val="Normal"/>
    <w:qFormat/>
    <w:rsid w:val="00D83802"/>
    <w:pPr>
      <w:keepNext/>
      <w:numPr>
        <w:numId w:val="1"/>
      </w:numPr>
      <w:spacing w:before="0"/>
      <w:outlineLvl w:val="0"/>
    </w:pPr>
    <w:rPr>
      <w:b/>
      <w:sz w:val="20"/>
      <w:szCs w:val="20"/>
      <w:lang w:val="en-US"/>
    </w:rPr>
  </w:style>
  <w:style w:type="paragraph" w:styleId="Heading2">
    <w:name w:val="heading 2"/>
    <w:basedOn w:val="Normal"/>
    <w:next w:val="Normal"/>
    <w:qFormat/>
    <w:rsid w:val="00D83802"/>
    <w:pPr>
      <w:keepNext/>
      <w:numPr>
        <w:ilvl w:val="1"/>
        <w:numId w:val="1"/>
      </w:numPr>
      <w:outlineLvl w:val="1"/>
    </w:pPr>
    <w:rPr>
      <w:b/>
      <w:bCs/>
    </w:rPr>
  </w:style>
  <w:style w:type="paragraph" w:styleId="Heading3">
    <w:name w:val="heading 3"/>
    <w:basedOn w:val="Normal"/>
    <w:next w:val="Normal"/>
    <w:link w:val="Heading3Char"/>
    <w:uiPriority w:val="9"/>
    <w:semiHidden/>
    <w:unhideWhenUsed/>
    <w:qFormat/>
    <w:rsid w:val="006835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D83802"/>
    <w:pPr>
      <w:keepNext/>
      <w:numPr>
        <w:ilvl w:val="3"/>
        <w:numId w:val="1"/>
      </w:numPr>
      <w:spacing w:before="0"/>
      <w:outlineLvl w:val="3"/>
    </w:pPr>
    <w:rPr>
      <w:b/>
      <w:sz w:val="16"/>
      <w:szCs w:val="20"/>
      <w:lang w:val="en-US"/>
    </w:rPr>
  </w:style>
  <w:style w:type="paragraph" w:styleId="Heading9">
    <w:name w:val="heading 9"/>
    <w:basedOn w:val="Normal"/>
    <w:next w:val="Normal"/>
    <w:qFormat/>
    <w:rsid w:val="00D83802"/>
    <w:pPr>
      <w:keepNext/>
      <w:numPr>
        <w:ilvl w:val="8"/>
        <w:numId w:val="1"/>
      </w:numPr>
      <w:shd w:val="clear" w:color="auto" w:fill="C0C0C0"/>
      <w:tabs>
        <w:tab w:val="left" w:pos="5793"/>
      </w:tabs>
      <w:jc w:val="center"/>
      <w:outlineLvl w:val="8"/>
    </w:pPr>
    <w:rPr>
      <w:b/>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D83802"/>
    <w:rPr>
      <w:rFonts w:ascii="Symbol" w:hAnsi="Symbol"/>
    </w:rPr>
  </w:style>
  <w:style w:type="character" w:customStyle="1" w:styleId="WW8Num3z0">
    <w:name w:val="WW8Num3z0"/>
    <w:rsid w:val="00D83802"/>
    <w:rPr>
      <w:rFonts w:ascii="Symbol" w:hAnsi="Symbol"/>
    </w:rPr>
  </w:style>
  <w:style w:type="character" w:customStyle="1" w:styleId="WW8Num4z0">
    <w:name w:val="WW8Num4z0"/>
    <w:rsid w:val="00D83802"/>
    <w:rPr>
      <w:rFonts w:ascii="Wingdings" w:hAnsi="Wingdings"/>
    </w:rPr>
  </w:style>
  <w:style w:type="character" w:customStyle="1" w:styleId="WW-DefaultParagraphFont">
    <w:name w:val="WW-Default Paragraph Font"/>
    <w:rsid w:val="00D83802"/>
  </w:style>
  <w:style w:type="character" w:customStyle="1" w:styleId="Absatz-Standardschriftart">
    <w:name w:val="Absatz-Standardschriftart"/>
    <w:rsid w:val="00D83802"/>
  </w:style>
  <w:style w:type="character" w:customStyle="1" w:styleId="WW-Absatz-Standardschriftart">
    <w:name w:val="WW-Absatz-Standardschriftart"/>
    <w:rsid w:val="00D83802"/>
  </w:style>
  <w:style w:type="character" w:customStyle="1" w:styleId="WW-Absatz-Standardschriftart1">
    <w:name w:val="WW-Absatz-Standardschriftart1"/>
    <w:rsid w:val="00D83802"/>
  </w:style>
  <w:style w:type="character" w:customStyle="1" w:styleId="WW8Num1z0">
    <w:name w:val="WW8Num1z0"/>
    <w:rsid w:val="00D83802"/>
    <w:rPr>
      <w:rFonts w:ascii="Symbol" w:hAnsi="Symbol"/>
    </w:rPr>
  </w:style>
  <w:style w:type="character" w:customStyle="1" w:styleId="WW8Num1z1">
    <w:name w:val="WW8Num1z1"/>
    <w:rsid w:val="00D83802"/>
    <w:rPr>
      <w:rFonts w:ascii="Courier New" w:hAnsi="Courier New" w:cs="Courier New"/>
    </w:rPr>
  </w:style>
  <w:style w:type="character" w:customStyle="1" w:styleId="WW8Num1z2">
    <w:name w:val="WW8Num1z2"/>
    <w:rsid w:val="00D83802"/>
    <w:rPr>
      <w:rFonts w:ascii="Wingdings" w:hAnsi="Wingdings"/>
    </w:rPr>
  </w:style>
  <w:style w:type="character" w:customStyle="1" w:styleId="WW8Num2z1">
    <w:name w:val="WW8Num2z1"/>
    <w:rsid w:val="00D83802"/>
    <w:rPr>
      <w:rFonts w:ascii="Courier New" w:hAnsi="Courier New" w:cs="Courier New"/>
    </w:rPr>
  </w:style>
  <w:style w:type="character" w:customStyle="1" w:styleId="WW8Num2z2">
    <w:name w:val="WW8Num2z2"/>
    <w:rsid w:val="00D83802"/>
    <w:rPr>
      <w:rFonts w:ascii="Wingdings" w:hAnsi="Wingdings"/>
    </w:rPr>
  </w:style>
  <w:style w:type="character" w:customStyle="1" w:styleId="WW8Num4z1">
    <w:name w:val="WW8Num4z1"/>
    <w:rsid w:val="00D83802"/>
    <w:rPr>
      <w:rFonts w:ascii="Courier New" w:hAnsi="Courier New" w:cs="Courier New"/>
    </w:rPr>
  </w:style>
  <w:style w:type="character" w:customStyle="1" w:styleId="WW8Num4z3">
    <w:name w:val="WW8Num4z3"/>
    <w:rsid w:val="00D83802"/>
    <w:rPr>
      <w:rFonts w:ascii="Symbol" w:hAnsi="Symbol"/>
    </w:rPr>
  </w:style>
  <w:style w:type="character" w:customStyle="1" w:styleId="WW8Num5z0">
    <w:name w:val="WW8Num5z0"/>
    <w:rsid w:val="00D83802"/>
    <w:rPr>
      <w:rFonts w:ascii="Wingdings" w:hAnsi="Wingdings"/>
    </w:rPr>
  </w:style>
  <w:style w:type="character" w:customStyle="1" w:styleId="WW8Num5z1">
    <w:name w:val="WW8Num5z1"/>
    <w:rsid w:val="00D83802"/>
    <w:rPr>
      <w:rFonts w:ascii="Courier New" w:hAnsi="Courier New" w:cs="Courier New"/>
    </w:rPr>
  </w:style>
  <w:style w:type="character" w:customStyle="1" w:styleId="WW8Num5z3">
    <w:name w:val="WW8Num5z3"/>
    <w:rsid w:val="00D83802"/>
    <w:rPr>
      <w:rFonts w:ascii="Symbol" w:hAnsi="Symbol"/>
    </w:rPr>
  </w:style>
  <w:style w:type="character" w:customStyle="1" w:styleId="WW8Num6z0">
    <w:name w:val="WW8Num6z0"/>
    <w:rsid w:val="00D83802"/>
    <w:rPr>
      <w:rFonts w:ascii="Symbol" w:hAnsi="Symbol"/>
    </w:rPr>
  </w:style>
  <w:style w:type="character" w:customStyle="1" w:styleId="WW8Num6z1">
    <w:name w:val="WW8Num6z1"/>
    <w:rsid w:val="00D83802"/>
    <w:rPr>
      <w:rFonts w:ascii="Courier New" w:hAnsi="Courier New" w:cs="Courier New"/>
    </w:rPr>
  </w:style>
  <w:style w:type="character" w:customStyle="1" w:styleId="WW8Num6z2">
    <w:name w:val="WW8Num6z2"/>
    <w:rsid w:val="00D83802"/>
    <w:rPr>
      <w:rFonts w:ascii="Wingdings" w:hAnsi="Wingdings"/>
    </w:rPr>
  </w:style>
  <w:style w:type="character" w:customStyle="1" w:styleId="WW8Num7z0">
    <w:name w:val="WW8Num7z0"/>
    <w:rsid w:val="00D83802"/>
    <w:rPr>
      <w:rFonts w:ascii="Symbol" w:hAnsi="Symbol"/>
    </w:rPr>
  </w:style>
  <w:style w:type="character" w:customStyle="1" w:styleId="WW8Num7z1">
    <w:name w:val="WW8Num7z1"/>
    <w:rsid w:val="00D83802"/>
    <w:rPr>
      <w:rFonts w:ascii="Courier New" w:hAnsi="Courier New" w:cs="Courier New"/>
    </w:rPr>
  </w:style>
  <w:style w:type="character" w:customStyle="1" w:styleId="WW8Num7z2">
    <w:name w:val="WW8Num7z2"/>
    <w:rsid w:val="00D83802"/>
    <w:rPr>
      <w:rFonts w:ascii="Wingdings" w:hAnsi="Wingdings"/>
    </w:rPr>
  </w:style>
  <w:style w:type="character" w:customStyle="1" w:styleId="WW8Num8z0">
    <w:name w:val="WW8Num8z0"/>
    <w:rsid w:val="00D83802"/>
    <w:rPr>
      <w:rFonts w:ascii="Symbol" w:hAnsi="Symbol"/>
    </w:rPr>
  </w:style>
  <w:style w:type="character" w:customStyle="1" w:styleId="WW8Num8z1">
    <w:name w:val="WW8Num8z1"/>
    <w:rsid w:val="00D83802"/>
    <w:rPr>
      <w:rFonts w:ascii="Courier New" w:hAnsi="Courier New" w:cs="Courier New"/>
    </w:rPr>
  </w:style>
  <w:style w:type="character" w:customStyle="1" w:styleId="WW8Num8z2">
    <w:name w:val="WW8Num8z2"/>
    <w:rsid w:val="00D83802"/>
    <w:rPr>
      <w:rFonts w:ascii="Wingdings" w:hAnsi="Wingdings"/>
    </w:rPr>
  </w:style>
  <w:style w:type="character" w:customStyle="1" w:styleId="WW8Num9z0">
    <w:name w:val="WW8Num9z0"/>
    <w:rsid w:val="00D83802"/>
    <w:rPr>
      <w:rFonts w:ascii="Symbol" w:hAnsi="Symbol"/>
    </w:rPr>
  </w:style>
  <w:style w:type="character" w:customStyle="1" w:styleId="WW8Num9z1">
    <w:name w:val="WW8Num9z1"/>
    <w:rsid w:val="00D83802"/>
    <w:rPr>
      <w:rFonts w:ascii="Courier New" w:hAnsi="Courier New" w:cs="Courier New"/>
    </w:rPr>
  </w:style>
  <w:style w:type="character" w:customStyle="1" w:styleId="WW8Num9z2">
    <w:name w:val="WW8Num9z2"/>
    <w:rsid w:val="00D83802"/>
    <w:rPr>
      <w:rFonts w:ascii="Wingdings" w:hAnsi="Wingdings"/>
    </w:rPr>
  </w:style>
  <w:style w:type="character" w:customStyle="1" w:styleId="WW8Num10z0">
    <w:name w:val="WW8Num10z0"/>
    <w:rsid w:val="00D83802"/>
    <w:rPr>
      <w:rFonts w:ascii="Wingdings" w:hAnsi="Wingdings"/>
    </w:rPr>
  </w:style>
  <w:style w:type="character" w:customStyle="1" w:styleId="WW8Num10z1">
    <w:name w:val="WW8Num10z1"/>
    <w:rsid w:val="00D83802"/>
    <w:rPr>
      <w:rFonts w:ascii="Courier New" w:hAnsi="Courier New" w:cs="Courier New"/>
    </w:rPr>
  </w:style>
  <w:style w:type="character" w:customStyle="1" w:styleId="WW8Num10z3">
    <w:name w:val="WW8Num10z3"/>
    <w:rsid w:val="00D83802"/>
    <w:rPr>
      <w:rFonts w:ascii="Symbol" w:hAnsi="Symbol"/>
    </w:rPr>
  </w:style>
  <w:style w:type="character" w:customStyle="1" w:styleId="WW8Num11z0">
    <w:name w:val="WW8Num11z0"/>
    <w:rsid w:val="00D83802"/>
    <w:rPr>
      <w:rFonts w:ascii="Wingdings" w:hAnsi="Wingdings"/>
    </w:rPr>
  </w:style>
  <w:style w:type="character" w:customStyle="1" w:styleId="WW8Num11z1">
    <w:name w:val="WW8Num11z1"/>
    <w:rsid w:val="00D83802"/>
    <w:rPr>
      <w:rFonts w:ascii="Symbol" w:hAnsi="Symbol"/>
    </w:rPr>
  </w:style>
  <w:style w:type="character" w:customStyle="1" w:styleId="WW8Num11z4">
    <w:name w:val="WW8Num11z4"/>
    <w:rsid w:val="00D83802"/>
    <w:rPr>
      <w:rFonts w:ascii="Courier New" w:hAnsi="Courier New"/>
    </w:rPr>
  </w:style>
  <w:style w:type="character" w:customStyle="1" w:styleId="WW8Num12z0">
    <w:name w:val="WW8Num12z0"/>
    <w:rsid w:val="00D83802"/>
    <w:rPr>
      <w:rFonts w:ascii="Wingdings" w:hAnsi="Wingdings"/>
    </w:rPr>
  </w:style>
  <w:style w:type="character" w:customStyle="1" w:styleId="WW8Num12z1">
    <w:name w:val="WW8Num12z1"/>
    <w:rsid w:val="00D83802"/>
    <w:rPr>
      <w:rFonts w:ascii="Courier New" w:hAnsi="Courier New" w:cs="Courier New"/>
    </w:rPr>
  </w:style>
  <w:style w:type="character" w:customStyle="1" w:styleId="WW8Num12z3">
    <w:name w:val="WW8Num12z3"/>
    <w:rsid w:val="00D83802"/>
    <w:rPr>
      <w:rFonts w:ascii="Symbol" w:hAnsi="Symbol"/>
    </w:rPr>
  </w:style>
  <w:style w:type="character" w:customStyle="1" w:styleId="WW8Num13z0">
    <w:name w:val="WW8Num13z0"/>
    <w:rsid w:val="00D83802"/>
    <w:rPr>
      <w:rFonts w:ascii="Wingdings" w:hAnsi="Wingdings"/>
    </w:rPr>
  </w:style>
  <w:style w:type="character" w:customStyle="1" w:styleId="WW8Num13z1">
    <w:name w:val="WW8Num13z1"/>
    <w:rsid w:val="00D83802"/>
    <w:rPr>
      <w:rFonts w:ascii="Courier New" w:hAnsi="Courier New" w:cs="Courier New"/>
    </w:rPr>
  </w:style>
  <w:style w:type="character" w:customStyle="1" w:styleId="WW8Num13z3">
    <w:name w:val="WW8Num13z3"/>
    <w:rsid w:val="00D83802"/>
    <w:rPr>
      <w:rFonts w:ascii="Symbol" w:hAnsi="Symbol"/>
    </w:rPr>
  </w:style>
  <w:style w:type="character" w:customStyle="1" w:styleId="WW-DefaultParagraphFont1">
    <w:name w:val="WW-Default Paragraph Font1"/>
    <w:rsid w:val="00D83802"/>
  </w:style>
  <w:style w:type="character" w:styleId="Hyperlink">
    <w:name w:val="Hyperlink"/>
    <w:rsid w:val="00D83802"/>
    <w:rPr>
      <w:color w:val="0000FF"/>
      <w:u w:val="single"/>
    </w:rPr>
  </w:style>
  <w:style w:type="character" w:customStyle="1" w:styleId="CharChar">
    <w:name w:val="Char Char"/>
    <w:rsid w:val="00D83802"/>
    <w:rPr>
      <w:sz w:val="22"/>
      <w:szCs w:val="22"/>
      <w:lang w:val="en-AU"/>
    </w:rPr>
  </w:style>
  <w:style w:type="paragraph" w:customStyle="1" w:styleId="Heading">
    <w:name w:val="Heading"/>
    <w:basedOn w:val="Normal"/>
    <w:next w:val="BodyText"/>
    <w:rsid w:val="00D83802"/>
    <w:pPr>
      <w:keepNext/>
      <w:spacing w:before="240" w:after="120"/>
    </w:pPr>
    <w:rPr>
      <w:rFonts w:ascii="Arial" w:eastAsia="Lucida Sans Unicode" w:hAnsi="Arial" w:cs="Tahoma"/>
      <w:sz w:val="28"/>
      <w:szCs w:val="28"/>
    </w:rPr>
  </w:style>
  <w:style w:type="paragraph" w:styleId="BodyText">
    <w:name w:val="Body Text"/>
    <w:basedOn w:val="Normal"/>
    <w:rsid w:val="00D83802"/>
    <w:pPr>
      <w:spacing w:after="120"/>
    </w:pPr>
  </w:style>
  <w:style w:type="paragraph" w:styleId="List">
    <w:name w:val="List"/>
    <w:basedOn w:val="BodyText"/>
    <w:rsid w:val="00D83802"/>
    <w:rPr>
      <w:rFonts w:cs="Tahoma"/>
    </w:rPr>
  </w:style>
  <w:style w:type="paragraph" w:styleId="Caption">
    <w:name w:val="caption"/>
    <w:basedOn w:val="Normal"/>
    <w:qFormat/>
    <w:rsid w:val="00D83802"/>
    <w:pPr>
      <w:suppressLineNumbers/>
      <w:spacing w:after="120"/>
    </w:pPr>
    <w:rPr>
      <w:rFonts w:cs="Tahoma"/>
      <w:i/>
      <w:iCs/>
      <w:sz w:val="24"/>
      <w:szCs w:val="24"/>
    </w:rPr>
  </w:style>
  <w:style w:type="paragraph" w:customStyle="1" w:styleId="Index">
    <w:name w:val="Index"/>
    <w:basedOn w:val="Normal"/>
    <w:rsid w:val="00D83802"/>
    <w:pPr>
      <w:suppressLineNumbers/>
    </w:pPr>
    <w:rPr>
      <w:rFonts w:cs="Tahoma"/>
    </w:rPr>
  </w:style>
  <w:style w:type="paragraph" w:customStyle="1" w:styleId="Objective">
    <w:name w:val="Objective"/>
    <w:basedOn w:val="Normal"/>
    <w:next w:val="BodyText"/>
    <w:rsid w:val="00D83802"/>
    <w:pPr>
      <w:spacing w:before="240" w:after="220" w:line="220" w:lineRule="atLeast"/>
    </w:pPr>
    <w:rPr>
      <w:rFonts w:ascii="Arial" w:hAnsi="Arial"/>
      <w:sz w:val="20"/>
      <w:szCs w:val="20"/>
      <w:lang w:val="en-US"/>
    </w:rPr>
  </w:style>
  <w:style w:type="paragraph" w:styleId="BodyText2">
    <w:name w:val="Body Text 2"/>
    <w:basedOn w:val="Normal"/>
    <w:rsid w:val="00D83802"/>
    <w:pPr>
      <w:spacing w:after="120" w:line="480" w:lineRule="auto"/>
    </w:pPr>
  </w:style>
  <w:style w:type="paragraph" w:styleId="ListParagraph">
    <w:name w:val="List Paragraph"/>
    <w:basedOn w:val="Normal"/>
    <w:qFormat/>
    <w:rsid w:val="00D83802"/>
    <w:pPr>
      <w:widowControl w:val="0"/>
      <w:autoSpaceDE w:val="0"/>
      <w:spacing w:before="0"/>
      <w:ind w:left="720"/>
    </w:pPr>
    <w:rPr>
      <w:rFonts w:ascii="Arial" w:hAnsi="Arial" w:cs="Arial"/>
      <w:sz w:val="24"/>
      <w:szCs w:val="24"/>
      <w:lang w:val="en-US"/>
    </w:rPr>
  </w:style>
  <w:style w:type="paragraph" w:styleId="BalloonText">
    <w:name w:val="Balloon Text"/>
    <w:basedOn w:val="Normal"/>
    <w:rsid w:val="00D83802"/>
    <w:rPr>
      <w:rFonts w:ascii="Tahoma" w:hAnsi="Tahoma" w:cs="Tahoma"/>
      <w:sz w:val="16"/>
      <w:szCs w:val="16"/>
    </w:rPr>
  </w:style>
  <w:style w:type="paragraph" w:customStyle="1" w:styleId="Framecontents">
    <w:name w:val="Frame contents"/>
    <w:basedOn w:val="BodyText"/>
    <w:rsid w:val="00D83802"/>
  </w:style>
  <w:style w:type="paragraph" w:customStyle="1" w:styleId="TableContents">
    <w:name w:val="Table Contents"/>
    <w:basedOn w:val="Normal"/>
    <w:rsid w:val="00D83802"/>
    <w:pPr>
      <w:suppressLineNumbers/>
    </w:pPr>
  </w:style>
  <w:style w:type="paragraph" w:customStyle="1" w:styleId="TableHeading">
    <w:name w:val="Table Heading"/>
    <w:basedOn w:val="TableContents"/>
    <w:rsid w:val="00D83802"/>
    <w:pPr>
      <w:jc w:val="center"/>
    </w:pPr>
    <w:rPr>
      <w:b/>
      <w:bCs/>
    </w:rPr>
  </w:style>
  <w:style w:type="character" w:customStyle="1" w:styleId="apple-converted-space">
    <w:name w:val="apple-converted-space"/>
    <w:basedOn w:val="DefaultParagraphFont"/>
    <w:rsid w:val="00AD4489"/>
  </w:style>
  <w:style w:type="character" w:customStyle="1" w:styleId="Heading3Char">
    <w:name w:val="Heading 3 Char"/>
    <w:basedOn w:val="DefaultParagraphFont"/>
    <w:link w:val="Heading3"/>
    <w:uiPriority w:val="9"/>
    <w:semiHidden/>
    <w:rsid w:val="006835D7"/>
    <w:rPr>
      <w:rFonts w:asciiTheme="majorHAnsi" w:eastAsiaTheme="majorEastAsia" w:hAnsiTheme="majorHAnsi" w:cstheme="majorBidi"/>
      <w:b/>
      <w:bCs/>
      <w:color w:val="4F81BD" w:themeColor="accent1"/>
      <w:sz w:val="22"/>
      <w:szCs w:val="22"/>
      <w:lang w:val="en-AU" w:eastAsia="ar-SA"/>
    </w:rPr>
  </w:style>
  <w:style w:type="paragraph" w:styleId="NormalWeb">
    <w:name w:val="Normal (Web)"/>
    <w:basedOn w:val="Normal"/>
    <w:uiPriority w:val="99"/>
    <w:semiHidden/>
    <w:unhideWhenUsed/>
    <w:rsid w:val="006835D7"/>
    <w:pPr>
      <w:suppressAutoHyphens w:val="0"/>
      <w:spacing w:before="100" w:beforeAutospacing="1" w:after="100" w:afterAutospacing="1"/>
    </w:pPr>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69160530">
      <w:bodyDiv w:val="1"/>
      <w:marLeft w:val="0"/>
      <w:marRight w:val="0"/>
      <w:marTop w:val="0"/>
      <w:marBottom w:val="0"/>
      <w:divBdr>
        <w:top w:val="none" w:sz="0" w:space="0" w:color="auto"/>
        <w:left w:val="none" w:sz="0" w:space="0" w:color="auto"/>
        <w:bottom w:val="none" w:sz="0" w:space="0" w:color="auto"/>
        <w:right w:val="none" w:sz="0" w:space="0" w:color="auto"/>
      </w:divBdr>
    </w:div>
    <w:div w:id="207302253">
      <w:bodyDiv w:val="1"/>
      <w:marLeft w:val="0"/>
      <w:marRight w:val="0"/>
      <w:marTop w:val="0"/>
      <w:marBottom w:val="0"/>
      <w:divBdr>
        <w:top w:val="none" w:sz="0" w:space="0" w:color="auto"/>
        <w:left w:val="none" w:sz="0" w:space="0" w:color="auto"/>
        <w:bottom w:val="none" w:sz="0" w:space="0" w:color="auto"/>
        <w:right w:val="none" w:sz="0" w:space="0" w:color="auto"/>
      </w:divBdr>
    </w:div>
    <w:div w:id="360205162">
      <w:bodyDiv w:val="1"/>
      <w:marLeft w:val="0"/>
      <w:marRight w:val="0"/>
      <w:marTop w:val="0"/>
      <w:marBottom w:val="0"/>
      <w:divBdr>
        <w:top w:val="none" w:sz="0" w:space="0" w:color="auto"/>
        <w:left w:val="none" w:sz="0" w:space="0" w:color="auto"/>
        <w:bottom w:val="none" w:sz="0" w:space="0" w:color="auto"/>
        <w:right w:val="none" w:sz="0" w:space="0" w:color="auto"/>
      </w:divBdr>
    </w:div>
    <w:div w:id="382415301">
      <w:bodyDiv w:val="1"/>
      <w:marLeft w:val="0"/>
      <w:marRight w:val="0"/>
      <w:marTop w:val="0"/>
      <w:marBottom w:val="0"/>
      <w:divBdr>
        <w:top w:val="none" w:sz="0" w:space="0" w:color="auto"/>
        <w:left w:val="none" w:sz="0" w:space="0" w:color="auto"/>
        <w:bottom w:val="none" w:sz="0" w:space="0" w:color="auto"/>
        <w:right w:val="none" w:sz="0" w:space="0" w:color="auto"/>
      </w:divBdr>
    </w:div>
    <w:div w:id="455372369">
      <w:bodyDiv w:val="1"/>
      <w:marLeft w:val="0"/>
      <w:marRight w:val="0"/>
      <w:marTop w:val="0"/>
      <w:marBottom w:val="0"/>
      <w:divBdr>
        <w:top w:val="none" w:sz="0" w:space="0" w:color="auto"/>
        <w:left w:val="none" w:sz="0" w:space="0" w:color="auto"/>
        <w:bottom w:val="none" w:sz="0" w:space="0" w:color="auto"/>
        <w:right w:val="none" w:sz="0" w:space="0" w:color="auto"/>
      </w:divBdr>
    </w:div>
    <w:div w:id="484975283">
      <w:bodyDiv w:val="1"/>
      <w:marLeft w:val="0"/>
      <w:marRight w:val="0"/>
      <w:marTop w:val="0"/>
      <w:marBottom w:val="0"/>
      <w:divBdr>
        <w:top w:val="none" w:sz="0" w:space="0" w:color="auto"/>
        <w:left w:val="none" w:sz="0" w:space="0" w:color="auto"/>
        <w:bottom w:val="none" w:sz="0" w:space="0" w:color="auto"/>
        <w:right w:val="none" w:sz="0" w:space="0" w:color="auto"/>
      </w:divBdr>
    </w:div>
    <w:div w:id="503279219">
      <w:bodyDiv w:val="1"/>
      <w:marLeft w:val="0"/>
      <w:marRight w:val="0"/>
      <w:marTop w:val="0"/>
      <w:marBottom w:val="0"/>
      <w:divBdr>
        <w:top w:val="none" w:sz="0" w:space="0" w:color="auto"/>
        <w:left w:val="none" w:sz="0" w:space="0" w:color="auto"/>
        <w:bottom w:val="none" w:sz="0" w:space="0" w:color="auto"/>
        <w:right w:val="none" w:sz="0" w:space="0" w:color="auto"/>
      </w:divBdr>
    </w:div>
    <w:div w:id="572548383">
      <w:bodyDiv w:val="1"/>
      <w:marLeft w:val="0"/>
      <w:marRight w:val="0"/>
      <w:marTop w:val="0"/>
      <w:marBottom w:val="0"/>
      <w:divBdr>
        <w:top w:val="none" w:sz="0" w:space="0" w:color="auto"/>
        <w:left w:val="none" w:sz="0" w:space="0" w:color="auto"/>
        <w:bottom w:val="none" w:sz="0" w:space="0" w:color="auto"/>
        <w:right w:val="none" w:sz="0" w:space="0" w:color="auto"/>
      </w:divBdr>
    </w:div>
    <w:div w:id="574586781">
      <w:bodyDiv w:val="1"/>
      <w:marLeft w:val="0"/>
      <w:marRight w:val="0"/>
      <w:marTop w:val="0"/>
      <w:marBottom w:val="0"/>
      <w:divBdr>
        <w:top w:val="none" w:sz="0" w:space="0" w:color="auto"/>
        <w:left w:val="none" w:sz="0" w:space="0" w:color="auto"/>
        <w:bottom w:val="none" w:sz="0" w:space="0" w:color="auto"/>
        <w:right w:val="none" w:sz="0" w:space="0" w:color="auto"/>
      </w:divBdr>
    </w:div>
    <w:div w:id="676469394">
      <w:bodyDiv w:val="1"/>
      <w:marLeft w:val="0"/>
      <w:marRight w:val="0"/>
      <w:marTop w:val="0"/>
      <w:marBottom w:val="0"/>
      <w:divBdr>
        <w:top w:val="none" w:sz="0" w:space="0" w:color="auto"/>
        <w:left w:val="none" w:sz="0" w:space="0" w:color="auto"/>
        <w:bottom w:val="none" w:sz="0" w:space="0" w:color="auto"/>
        <w:right w:val="none" w:sz="0" w:space="0" w:color="auto"/>
      </w:divBdr>
    </w:div>
    <w:div w:id="939265224">
      <w:bodyDiv w:val="1"/>
      <w:marLeft w:val="0"/>
      <w:marRight w:val="0"/>
      <w:marTop w:val="0"/>
      <w:marBottom w:val="0"/>
      <w:divBdr>
        <w:top w:val="none" w:sz="0" w:space="0" w:color="auto"/>
        <w:left w:val="none" w:sz="0" w:space="0" w:color="auto"/>
        <w:bottom w:val="none" w:sz="0" w:space="0" w:color="auto"/>
        <w:right w:val="none" w:sz="0" w:space="0" w:color="auto"/>
      </w:divBdr>
    </w:div>
    <w:div w:id="988635301">
      <w:bodyDiv w:val="1"/>
      <w:marLeft w:val="0"/>
      <w:marRight w:val="0"/>
      <w:marTop w:val="0"/>
      <w:marBottom w:val="0"/>
      <w:divBdr>
        <w:top w:val="none" w:sz="0" w:space="0" w:color="auto"/>
        <w:left w:val="none" w:sz="0" w:space="0" w:color="auto"/>
        <w:bottom w:val="none" w:sz="0" w:space="0" w:color="auto"/>
        <w:right w:val="none" w:sz="0" w:space="0" w:color="auto"/>
      </w:divBdr>
    </w:div>
    <w:div w:id="992492406">
      <w:bodyDiv w:val="1"/>
      <w:marLeft w:val="0"/>
      <w:marRight w:val="0"/>
      <w:marTop w:val="0"/>
      <w:marBottom w:val="0"/>
      <w:divBdr>
        <w:top w:val="none" w:sz="0" w:space="0" w:color="auto"/>
        <w:left w:val="none" w:sz="0" w:space="0" w:color="auto"/>
        <w:bottom w:val="none" w:sz="0" w:space="0" w:color="auto"/>
        <w:right w:val="none" w:sz="0" w:space="0" w:color="auto"/>
      </w:divBdr>
    </w:div>
    <w:div w:id="1030573353">
      <w:bodyDiv w:val="1"/>
      <w:marLeft w:val="0"/>
      <w:marRight w:val="0"/>
      <w:marTop w:val="0"/>
      <w:marBottom w:val="0"/>
      <w:divBdr>
        <w:top w:val="none" w:sz="0" w:space="0" w:color="auto"/>
        <w:left w:val="none" w:sz="0" w:space="0" w:color="auto"/>
        <w:bottom w:val="none" w:sz="0" w:space="0" w:color="auto"/>
        <w:right w:val="none" w:sz="0" w:space="0" w:color="auto"/>
      </w:divBdr>
    </w:div>
    <w:div w:id="1050499425">
      <w:bodyDiv w:val="1"/>
      <w:marLeft w:val="0"/>
      <w:marRight w:val="0"/>
      <w:marTop w:val="0"/>
      <w:marBottom w:val="0"/>
      <w:divBdr>
        <w:top w:val="none" w:sz="0" w:space="0" w:color="auto"/>
        <w:left w:val="none" w:sz="0" w:space="0" w:color="auto"/>
        <w:bottom w:val="none" w:sz="0" w:space="0" w:color="auto"/>
        <w:right w:val="none" w:sz="0" w:space="0" w:color="auto"/>
      </w:divBdr>
    </w:div>
    <w:div w:id="1069574126">
      <w:bodyDiv w:val="1"/>
      <w:marLeft w:val="0"/>
      <w:marRight w:val="0"/>
      <w:marTop w:val="0"/>
      <w:marBottom w:val="0"/>
      <w:divBdr>
        <w:top w:val="none" w:sz="0" w:space="0" w:color="auto"/>
        <w:left w:val="none" w:sz="0" w:space="0" w:color="auto"/>
        <w:bottom w:val="none" w:sz="0" w:space="0" w:color="auto"/>
        <w:right w:val="none" w:sz="0" w:space="0" w:color="auto"/>
      </w:divBdr>
    </w:div>
    <w:div w:id="1081027576">
      <w:bodyDiv w:val="1"/>
      <w:marLeft w:val="0"/>
      <w:marRight w:val="0"/>
      <w:marTop w:val="0"/>
      <w:marBottom w:val="0"/>
      <w:divBdr>
        <w:top w:val="none" w:sz="0" w:space="0" w:color="auto"/>
        <w:left w:val="none" w:sz="0" w:space="0" w:color="auto"/>
        <w:bottom w:val="none" w:sz="0" w:space="0" w:color="auto"/>
        <w:right w:val="none" w:sz="0" w:space="0" w:color="auto"/>
      </w:divBdr>
    </w:div>
    <w:div w:id="1286083026">
      <w:bodyDiv w:val="1"/>
      <w:marLeft w:val="0"/>
      <w:marRight w:val="0"/>
      <w:marTop w:val="0"/>
      <w:marBottom w:val="0"/>
      <w:divBdr>
        <w:top w:val="none" w:sz="0" w:space="0" w:color="auto"/>
        <w:left w:val="none" w:sz="0" w:space="0" w:color="auto"/>
        <w:bottom w:val="none" w:sz="0" w:space="0" w:color="auto"/>
        <w:right w:val="none" w:sz="0" w:space="0" w:color="auto"/>
      </w:divBdr>
    </w:div>
    <w:div w:id="1380472927">
      <w:bodyDiv w:val="1"/>
      <w:marLeft w:val="0"/>
      <w:marRight w:val="0"/>
      <w:marTop w:val="0"/>
      <w:marBottom w:val="0"/>
      <w:divBdr>
        <w:top w:val="none" w:sz="0" w:space="0" w:color="auto"/>
        <w:left w:val="none" w:sz="0" w:space="0" w:color="auto"/>
        <w:bottom w:val="none" w:sz="0" w:space="0" w:color="auto"/>
        <w:right w:val="none" w:sz="0" w:space="0" w:color="auto"/>
      </w:divBdr>
    </w:div>
    <w:div w:id="1424259809">
      <w:bodyDiv w:val="1"/>
      <w:marLeft w:val="0"/>
      <w:marRight w:val="0"/>
      <w:marTop w:val="0"/>
      <w:marBottom w:val="0"/>
      <w:divBdr>
        <w:top w:val="none" w:sz="0" w:space="0" w:color="auto"/>
        <w:left w:val="none" w:sz="0" w:space="0" w:color="auto"/>
        <w:bottom w:val="none" w:sz="0" w:space="0" w:color="auto"/>
        <w:right w:val="none" w:sz="0" w:space="0" w:color="auto"/>
      </w:divBdr>
    </w:div>
    <w:div w:id="1585339721">
      <w:bodyDiv w:val="1"/>
      <w:marLeft w:val="0"/>
      <w:marRight w:val="0"/>
      <w:marTop w:val="0"/>
      <w:marBottom w:val="0"/>
      <w:divBdr>
        <w:top w:val="none" w:sz="0" w:space="0" w:color="auto"/>
        <w:left w:val="none" w:sz="0" w:space="0" w:color="auto"/>
        <w:bottom w:val="none" w:sz="0" w:space="0" w:color="auto"/>
        <w:right w:val="none" w:sz="0" w:space="0" w:color="auto"/>
      </w:divBdr>
    </w:div>
    <w:div w:id="1689746422">
      <w:bodyDiv w:val="1"/>
      <w:marLeft w:val="0"/>
      <w:marRight w:val="0"/>
      <w:marTop w:val="0"/>
      <w:marBottom w:val="0"/>
      <w:divBdr>
        <w:top w:val="none" w:sz="0" w:space="0" w:color="auto"/>
        <w:left w:val="none" w:sz="0" w:space="0" w:color="auto"/>
        <w:bottom w:val="none" w:sz="0" w:space="0" w:color="auto"/>
        <w:right w:val="none" w:sz="0" w:space="0" w:color="auto"/>
      </w:divBdr>
    </w:div>
    <w:div w:id="1696612890">
      <w:bodyDiv w:val="1"/>
      <w:marLeft w:val="0"/>
      <w:marRight w:val="0"/>
      <w:marTop w:val="0"/>
      <w:marBottom w:val="0"/>
      <w:divBdr>
        <w:top w:val="none" w:sz="0" w:space="0" w:color="auto"/>
        <w:left w:val="none" w:sz="0" w:space="0" w:color="auto"/>
        <w:bottom w:val="none" w:sz="0" w:space="0" w:color="auto"/>
        <w:right w:val="none" w:sz="0" w:space="0" w:color="auto"/>
      </w:divBdr>
    </w:div>
    <w:div w:id="1727491595">
      <w:bodyDiv w:val="1"/>
      <w:marLeft w:val="0"/>
      <w:marRight w:val="0"/>
      <w:marTop w:val="0"/>
      <w:marBottom w:val="0"/>
      <w:divBdr>
        <w:top w:val="none" w:sz="0" w:space="0" w:color="auto"/>
        <w:left w:val="none" w:sz="0" w:space="0" w:color="auto"/>
        <w:bottom w:val="none" w:sz="0" w:space="0" w:color="auto"/>
        <w:right w:val="none" w:sz="0" w:space="0" w:color="auto"/>
      </w:divBdr>
    </w:div>
    <w:div w:id="1947039980">
      <w:bodyDiv w:val="1"/>
      <w:marLeft w:val="0"/>
      <w:marRight w:val="0"/>
      <w:marTop w:val="0"/>
      <w:marBottom w:val="0"/>
      <w:divBdr>
        <w:top w:val="none" w:sz="0" w:space="0" w:color="auto"/>
        <w:left w:val="none" w:sz="0" w:space="0" w:color="auto"/>
        <w:bottom w:val="none" w:sz="0" w:space="0" w:color="auto"/>
        <w:right w:val="none" w:sz="0" w:space="0" w:color="auto"/>
      </w:divBdr>
    </w:div>
    <w:div w:id="1957709734">
      <w:bodyDiv w:val="1"/>
      <w:marLeft w:val="0"/>
      <w:marRight w:val="0"/>
      <w:marTop w:val="0"/>
      <w:marBottom w:val="0"/>
      <w:divBdr>
        <w:top w:val="none" w:sz="0" w:space="0" w:color="auto"/>
        <w:left w:val="none" w:sz="0" w:space="0" w:color="auto"/>
        <w:bottom w:val="none" w:sz="0" w:space="0" w:color="auto"/>
        <w:right w:val="none" w:sz="0" w:space="0" w:color="auto"/>
      </w:divBdr>
    </w:div>
    <w:div w:id="2057315136">
      <w:bodyDiv w:val="1"/>
      <w:marLeft w:val="0"/>
      <w:marRight w:val="0"/>
      <w:marTop w:val="0"/>
      <w:marBottom w:val="0"/>
      <w:divBdr>
        <w:top w:val="none" w:sz="0" w:space="0" w:color="auto"/>
        <w:left w:val="none" w:sz="0" w:space="0" w:color="auto"/>
        <w:bottom w:val="none" w:sz="0" w:space="0" w:color="auto"/>
        <w:right w:val="none" w:sz="0" w:space="0" w:color="auto"/>
      </w:divBdr>
    </w:div>
    <w:div w:id="206086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9ABE7-231D-484D-B43B-4C31A8507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CURRICULAM VITAE</vt:lpstr>
    </vt:vector>
  </TitlesOfParts>
  <Company>Capital IQ, Inc.</Company>
  <LinksUpToDate>false</LinksUpToDate>
  <CharactersWithSpaces>4411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SURESH</dc:creator>
  <cp:lastModifiedBy>User</cp:lastModifiedBy>
  <cp:revision>112</cp:revision>
  <cp:lastPrinted>2010-05-25T09:38:00Z</cp:lastPrinted>
  <dcterms:created xsi:type="dcterms:W3CDTF">2014-04-14T18:50:00Z</dcterms:created>
  <dcterms:modified xsi:type="dcterms:W3CDTF">2016-06-13T06:27:00Z</dcterms:modified>
</cp:coreProperties>
</file>