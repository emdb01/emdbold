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51ED" w:rsidRDefault="00D339F8" w:rsidP="00093080">
      <w:pPr>
        <w:ind w:left="720" w:firstLine="720"/>
        <w:jc w:val="center"/>
        <w:rPr>
          <w:rFonts w:ascii="Arial" w:hAnsi="Arial"/>
          <w:b/>
          <w:sz w:val="28"/>
          <w:szCs w:val="28"/>
          <w:u w:val="single"/>
        </w:rPr>
      </w:pPr>
      <w:r>
        <w:rPr>
          <w:rFonts w:ascii="Arial" w:hAnsi="Arial"/>
          <w:b/>
          <w:sz w:val="28"/>
          <w:szCs w:val="28"/>
          <w:u w:val="single"/>
        </w:rPr>
        <w:t xml:space="preserve">Oracle Pl/SQL Developer, with </w:t>
      </w:r>
      <w:r w:rsidR="002C4453">
        <w:rPr>
          <w:rFonts w:ascii="Arial" w:hAnsi="Arial"/>
          <w:b/>
          <w:sz w:val="28"/>
          <w:szCs w:val="28"/>
          <w:u w:val="single"/>
        </w:rPr>
        <w:t>3</w:t>
      </w:r>
      <w:r w:rsidR="00AD51ED" w:rsidRPr="003615B4">
        <w:rPr>
          <w:rFonts w:ascii="Arial" w:hAnsi="Arial"/>
          <w:b/>
          <w:sz w:val="28"/>
          <w:szCs w:val="28"/>
          <w:u w:val="single"/>
        </w:rPr>
        <w:t xml:space="preserve"> Years</w:t>
      </w:r>
      <w:r w:rsidR="002C12F4">
        <w:rPr>
          <w:rFonts w:ascii="Arial" w:hAnsi="Arial"/>
          <w:b/>
          <w:sz w:val="28"/>
          <w:szCs w:val="28"/>
          <w:u w:val="single"/>
        </w:rPr>
        <w:t xml:space="preserve"> and 8</w:t>
      </w:r>
      <w:r w:rsidR="002C4453">
        <w:rPr>
          <w:rFonts w:ascii="Arial" w:hAnsi="Arial"/>
          <w:b/>
          <w:sz w:val="28"/>
          <w:szCs w:val="28"/>
          <w:u w:val="single"/>
        </w:rPr>
        <w:t xml:space="preserve"> Months</w:t>
      </w:r>
      <w:r w:rsidR="00AD51ED" w:rsidRPr="003615B4">
        <w:rPr>
          <w:rFonts w:ascii="Arial" w:hAnsi="Arial"/>
          <w:b/>
          <w:sz w:val="28"/>
          <w:szCs w:val="28"/>
          <w:u w:val="single"/>
        </w:rPr>
        <w:t xml:space="preserve"> of IT Experience</w:t>
      </w:r>
      <w:r w:rsidR="00093080">
        <w:rPr>
          <w:rFonts w:ascii="Arial" w:hAnsi="Arial"/>
          <w:b/>
          <w:sz w:val="28"/>
          <w:szCs w:val="28"/>
          <w:u w:val="single"/>
        </w:rPr>
        <w:t xml:space="preserve"> </w:t>
      </w:r>
    </w:p>
    <w:p w:rsidR="00D67743" w:rsidRDefault="00D67743" w:rsidP="000A5A0A">
      <w:pPr>
        <w:ind w:left="720" w:firstLine="720"/>
        <w:rPr>
          <w:rFonts w:ascii="Arial" w:hAnsi="Arial"/>
          <w:b/>
          <w:sz w:val="28"/>
          <w:szCs w:val="28"/>
          <w:u w:val="single"/>
        </w:rPr>
      </w:pPr>
    </w:p>
    <w:p w:rsidR="003615B4" w:rsidRPr="003615B4" w:rsidRDefault="003615B4" w:rsidP="000A5A0A">
      <w:pPr>
        <w:ind w:left="720" w:firstLine="720"/>
      </w:pPr>
    </w:p>
    <w:p w:rsidR="00AD51ED" w:rsidRPr="003615B4" w:rsidRDefault="00AD51ED" w:rsidP="00AD51ED">
      <w:pPr>
        <w:ind w:left="7200" w:firstLine="720"/>
      </w:pPr>
    </w:p>
    <w:p w:rsidR="00ED09F0" w:rsidRDefault="00A84514" w:rsidP="00AD51ED">
      <w:pPr>
        <w:pStyle w:val="Heading1"/>
        <w:rPr>
          <w:rFonts w:ascii="Arial" w:hAnsi="Arial"/>
          <w:sz w:val="28"/>
          <w:szCs w:val="28"/>
          <w:u w:val="single"/>
        </w:rPr>
      </w:pPr>
      <w:r>
        <w:rPr>
          <w:rFonts w:ascii="Arial" w:hAnsi="Arial"/>
          <w:noProof/>
          <w:sz w:val="28"/>
          <w:szCs w:val="28"/>
          <w:u w:val="single"/>
          <w:lang w:eastAsia="en-US"/>
        </w:rPr>
        <w:drawing>
          <wp:inline distT="0" distB="0" distL="0" distR="0">
            <wp:extent cx="1009650" cy="1228725"/>
            <wp:effectExtent l="38100" t="19050" r="19050" b="28575"/>
            <wp:docPr id="1" name="Picture 1" descr="PALLAV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LLAVI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22872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ED09F0" w:rsidRPr="00ED09F0" w:rsidRDefault="00ED09F0" w:rsidP="00ED09F0"/>
    <w:p w:rsidR="00ED415D" w:rsidRDefault="00ED09F0" w:rsidP="00ED09F0">
      <w:pPr>
        <w:pStyle w:val="Heading1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PALLAVI</w:t>
      </w:r>
      <w:r w:rsidR="000A5A0A" w:rsidRPr="00ED09F0">
        <w:rPr>
          <w:rFonts w:ascii="Arial" w:hAnsi="Arial" w:cs="Arial"/>
          <w:sz w:val="32"/>
          <w:szCs w:val="32"/>
        </w:rPr>
        <w:tab/>
      </w:r>
    </w:p>
    <w:p w:rsidR="00ED415D" w:rsidRDefault="00ED415D" w:rsidP="00ED09F0">
      <w:pPr>
        <w:pStyle w:val="Heading1"/>
        <w:rPr>
          <w:rFonts w:ascii="Arial" w:hAnsi="Arial" w:cs="Arial"/>
          <w:sz w:val="32"/>
          <w:szCs w:val="32"/>
        </w:rPr>
      </w:pPr>
    </w:p>
    <w:p w:rsidR="00ED415D" w:rsidRDefault="00ED415D" w:rsidP="00ED09F0">
      <w:pPr>
        <w:pStyle w:val="Heading1"/>
        <w:rPr>
          <w:rFonts w:ascii="Arial" w:hAnsi="Arial" w:cs="Arial"/>
          <w:b w:val="0"/>
          <w:bCs w:val="0"/>
          <w:sz w:val="22"/>
          <w:szCs w:val="22"/>
        </w:rPr>
      </w:pPr>
      <w:r w:rsidRPr="00ED415D">
        <w:rPr>
          <w:rFonts w:ascii="Arial" w:hAnsi="Arial" w:cs="Arial"/>
          <w:b w:val="0"/>
          <w:bCs w:val="0"/>
          <w:sz w:val="22"/>
          <w:szCs w:val="22"/>
        </w:rPr>
        <w:t xml:space="preserve">Email1: </w:t>
      </w:r>
      <w:hyperlink r:id="rId7" w:history="1">
        <w:r w:rsidRPr="005D72CB">
          <w:rPr>
            <w:rStyle w:val="Hyperlink"/>
            <w:rFonts w:ascii="Arial" w:hAnsi="Arial" w:cs="Arial"/>
            <w:b w:val="0"/>
            <w:bCs w:val="0"/>
            <w:sz w:val="22"/>
            <w:szCs w:val="22"/>
          </w:rPr>
          <w:t>pallavi.tat@gmail.com</w:t>
        </w:r>
      </w:hyperlink>
    </w:p>
    <w:p w:rsidR="000A5A0A" w:rsidRPr="00DA2605" w:rsidRDefault="000A5A0A" w:rsidP="000A5A0A">
      <w:pPr>
        <w:rPr>
          <w:rFonts w:ascii="Arial" w:hAnsi="Arial" w:cs="Arial"/>
          <w:sz w:val="22"/>
          <w:szCs w:val="22"/>
        </w:rPr>
      </w:pPr>
      <w:r w:rsidRPr="00DA2605">
        <w:rPr>
          <w:rFonts w:ascii="Arial" w:hAnsi="Arial" w:cs="Arial"/>
          <w:sz w:val="22"/>
          <w:szCs w:val="22"/>
        </w:rPr>
        <w:t>Email</w:t>
      </w:r>
      <w:r w:rsidR="00ED415D">
        <w:rPr>
          <w:rFonts w:ascii="Arial" w:hAnsi="Arial" w:cs="Arial"/>
          <w:sz w:val="22"/>
          <w:szCs w:val="22"/>
        </w:rPr>
        <w:t>2</w:t>
      </w:r>
      <w:r w:rsidRPr="00DA2605">
        <w:rPr>
          <w:rFonts w:ascii="Arial" w:hAnsi="Arial" w:cs="Arial"/>
          <w:sz w:val="22"/>
          <w:szCs w:val="22"/>
        </w:rPr>
        <w:tab/>
        <w:t>:</w:t>
      </w:r>
      <w:hyperlink r:id="rId8" w:history="1">
        <w:r w:rsidR="002C4453" w:rsidRPr="00340D5B">
          <w:rPr>
            <w:rStyle w:val="Hyperlink"/>
            <w:rFonts w:ascii="Arial" w:hAnsi="Arial" w:cs="Arial"/>
            <w:sz w:val="22"/>
            <w:szCs w:val="22"/>
          </w:rPr>
          <w:t>pallavi.engg@yahoo.co.in</w:t>
        </w:r>
      </w:hyperlink>
      <w:r w:rsidRPr="00DA2605">
        <w:rPr>
          <w:rFonts w:ascii="Arial" w:hAnsi="Arial" w:cs="Arial"/>
          <w:sz w:val="22"/>
          <w:szCs w:val="22"/>
        </w:rPr>
        <w:t xml:space="preserve">   </w:t>
      </w:r>
    </w:p>
    <w:p w:rsidR="009C2047" w:rsidRPr="003615B4" w:rsidRDefault="000A5A0A">
      <w:pPr>
        <w:spacing w:before="120"/>
      </w:pPr>
      <w:r w:rsidRPr="00DA2605">
        <w:rPr>
          <w:rFonts w:ascii="Arial" w:hAnsi="Arial" w:cs="Arial"/>
          <w:sz w:val="22"/>
          <w:szCs w:val="22"/>
        </w:rPr>
        <w:t>Phone</w:t>
      </w:r>
      <w:r w:rsidRPr="00DA2605">
        <w:rPr>
          <w:rFonts w:ascii="Arial" w:hAnsi="Arial" w:cs="Arial"/>
          <w:sz w:val="22"/>
          <w:szCs w:val="22"/>
        </w:rPr>
        <w:tab/>
      </w:r>
      <w:r w:rsidR="00D67743" w:rsidRPr="00DA2605">
        <w:rPr>
          <w:rFonts w:ascii="Arial" w:hAnsi="Arial" w:cs="Arial"/>
          <w:sz w:val="22"/>
          <w:szCs w:val="22"/>
        </w:rPr>
        <w:t>:</w:t>
      </w:r>
      <w:r w:rsidR="00D67743" w:rsidRPr="00DA2605">
        <w:rPr>
          <w:rFonts w:ascii="Arial" w:hAnsi="Arial" w:cs="Arial"/>
          <w:b/>
          <w:bCs/>
          <w:sz w:val="22"/>
          <w:szCs w:val="22"/>
        </w:rPr>
        <w:t xml:space="preserve"> +</w:t>
      </w:r>
      <w:r w:rsidRPr="00DA2605">
        <w:rPr>
          <w:rFonts w:ascii="Arial" w:hAnsi="Arial" w:cs="Arial"/>
          <w:b/>
          <w:bCs/>
          <w:sz w:val="22"/>
          <w:szCs w:val="22"/>
        </w:rPr>
        <w:t>91</w:t>
      </w:r>
      <w:r w:rsidR="002C12F4">
        <w:rPr>
          <w:rFonts w:ascii="Arial" w:hAnsi="Arial" w:cs="Arial"/>
          <w:b/>
          <w:bCs/>
          <w:sz w:val="22"/>
          <w:szCs w:val="22"/>
        </w:rPr>
        <w:t>-9040635373</w:t>
      </w:r>
      <w:r w:rsidRPr="00DA2605">
        <w:rPr>
          <w:rFonts w:ascii="Arial" w:hAnsi="Arial" w:cs="Arial"/>
          <w:sz w:val="22"/>
          <w:szCs w:val="22"/>
        </w:rPr>
        <w:tab/>
      </w:r>
      <w:r w:rsidRPr="003615B4">
        <w:tab/>
      </w:r>
      <w:r w:rsidRPr="003615B4">
        <w:tab/>
      </w:r>
      <w:r w:rsidRPr="003615B4">
        <w:tab/>
      </w:r>
      <w:r w:rsidRPr="003615B4">
        <w:tab/>
      </w:r>
    </w:p>
    <w:p w:rsidR="009C2047" w:rsidRPr="003615B4" w:rsidRDefault="009C2047">
      <w:pPr>
        <w:spacing w:before="120"/>
      </w:pPr>
    </w:p>
    <w:p w:rsidR="009C2047" w:rsidRPr="00DA2605" w:rsidRDefault="009C2047">
      <w:pPr>
        <w:spacing w:before="120"/>
        <w:jc w:val="both"/>
        <w:rPr>
          <w:rFonts w:ascii="Arial" w:hAnsi="Arial" w:cs="Arial"/>
          <w:sz w:val="20"/>
          <w:szCs w:val="20"/>
        </w:rPr>
      </w:pPr>
      <w:r w:rsidRPr="00DA2605">
        <w:rPr>
          <w:rFonts w:ascii="Arial" w:hAnsi="Arial" w:cs="Arial"/>
          <w:b/>
          <w:bCs/>
          <w:sz w:val="20"/>
          <w:szCs w:val="20"/>
          <w:lang w:val="en-GB"/>
        </w:rPr>
        <w:t>Career Objective:</w:t>
      </w:r>
      <w:r w:rsidRPr="00DA2605">
        <w:rPr>
          <w:rFonts w:ascii="Arial" w:hAnsi="Arial" w:cs="Arial"/>
          <w:b/>
          <w:bCs/>
          <w:sz w:val="20"/>
          <w:szCs w:val="20"/>
        </w:rPr>
        <w:t xml:space="preserve"> </w:t>
      </w:r>
      <w:r w:rsidRPr="00DA2605">
        <w:rPr>
          <w:rFonts w:ascii="Arial" w:hAnsi="Arial" w:cs="Arial"/>
          <w:sz w:val="20"/>
          <w:szCs w:val="20"/>
        </w:rPr>
        <w:t xml:space="preserve">I would like to contribute my technical qualification and experience in challenging environment </w:t>
      </w:r>
      <w:r w:rsidR="00B64401">
        <w:rPr>
          <w:rFonts w:ascii="Arial" w:hAnsi="Arial" w:cs="Arial"/>
          <w:sz w:val="20"/>
          <w:szCs w:val="20"/>
        </w:rPr>
        <w:t>for</w:t>
      </w:r>
      <w:r w:rsidRPr="00DA2605">
        <w:rPr>
          <w:rFonts w:ascii="Arial" w:hAnsi="Arial" w:cs="Arial"/>
          <w:sz w:val="20"/>
          <w:szCs w:val="20"/>
        </w:rPr>
        <w:t xml:space="preserve"> the pr</w:t>
      </w:r>
      <w:r w:rsidR="00702B82">
        <w:rPr>
          <w:rFonts w:ascii="Arial" w:hAnsi="Arial" w:cs="Arial"/>
          <w:sz w:val="20"/>
          <w:szCs w:val="20"/>
        </w:rPr>
        <w:t>ofitability of the organization.</w:t>
      </w:r>
    </w:p>
    <w:p w:rsidR="009C2047" w:rsidRPr="00DA2605" w:rsidRDefault="009C2047">
      <w:pPr>
        <w:pStyle w:val="WW-HTMLPreformatted"/>
        <w:rPr>
          <w:rFonts w:ascii="Arial" w:hAnsi="Arial" w:cs="Arial"/>
        </w:rPr>
      </w:pPr>
    </w:p>
    <w:p w:rsidR="009C2047" w:rsidRDefault="009C2047">
      <w:pPr>
        <w:jc w:val="both"/>
        <w:rPr>
          <w:rFonts w:ascii="Arial" w:hAnsi="Arial" w:cs="Arial"/>
          <w:sz w:val="20"/>
          <w:szCs w:val="20"/>
        </w:rPr>
      </w:pPr>
      <w:r w:rsidRPr="00DA2605">
        <w:rPr>
          <w:rFonts w:ascii="Arial" w:hAnsi="Arial" w:cs="Arial"/>
          <w:b/>
          <w:bCs/>
          <w:sz w:val="20"/>
          <w:szCs w:val="20"/>
        </w:rPr>
        <w:t xml:space="preserve">Personal Skills: </w:t>
      </w:r>
      <w:r w:rsidRPr="00DA2605">
        <w:rPr>
          <w:rFonts w:ascii="Arial" w:hAnsi="Arial" w:cs="Arial"/>
          <w:sz w:val="20"/>
          <w:szCs w:val="20"/>
        </w:rPr>
        <w:t xml:space="preserve">Comprehensive problem solving abilities, excellent verbal and written communication skills, ability to deal with people diplomatically, willingness to learn, team </w:t>
      </w:r>
      <w:r w:rsidR="009E3081">
        <w:rPr>
          <w:rFonts w:ascii="Arial" w:hAnsi="Arial" w:cs="Arial"/>
          <w:sz w:val="20"/>
          <w:szCs w:val="20"/>
        </w:rPr>
        <w:t xml:space="preserve">facilitator, solution oriented, </w:t>
      </w:r>
      <w:r w:rsidRPr="00DA2605">
        <w:rPr>
          <w:rFonts w:ascii="Arial" w:hAnsi="Arial" w:cs="Arial"/>
          <w:sz w:val="20"/>
          <w:szCs w:val="20"/>
        </w:rPr>
        <w:t>te</w:t>
      </w:r>
      <w:r w:rsidR="009E3081">
        <w:rPr>
          <w:rFonts w:ascii="Arial" w:hAnsi="Arial" w:cs="Arial"/>
          <w:sz w:val="20"/>
          <w:szCs w:val="20"/>
        </w:rPr>
        <w:t xml:space="preserve">am player with good analytical and </w:t>
      </w:r>
      <w:r w:rsidRPr="00DA2605">
        <w:rPr>
          <w:rFonts w:ascii="Arial" w:hAnsi="Arial" w:cs="Arial"/>
          <w:sz w:val="20"/>
          <w:szCs w:val="20"/>
        </w:rPr>
        <w:t>technical skills.</w:t>
      </w:r>
    </w:p>
    <w:p w:rsidR="00D67743" w:rsidRPr="00DA2605" w:rsidRDefault="00D67743">
      <w:pPr>
        <w:jc w:val="both"/>
        <w:rPr>
          <w:rFonts w:ascii="Arial" w:hAnsi="Arial" w:cs="Arial"/>
          <w:sz w:val="20"/>
          <w:szCs w:val="20"/>
        </w:rPr>
      </w:pPr>
    </w:p>
    <w:p w:rsidR="009C2047" w:rsidRPr="00DA2605" w:rsidRDefault="009C2047">
      <w:pPr>
        <w:jc w:val="both"/>
        <w:rPr>
          <w:rFonts w:ascii="Arial" w:hAnsi="Arial" w:cs="Arial"/>
          <w:sz w:val="20"/>
          <w:szCs w:val="20"/>
        </w:rPr>
      </w:pPr>
    </w:p>
    <w:p w:rsidR="009C2047" w:rsidRPr="00DA2605" w:rsidRDefault="009C2047">
      <w:pPr>
        <w:tabs>
          <w:tab w:val="left" w:pos="2898"/>
          <w:tab w:val="left" w:pos="8838"/>
        </w:tabs>
        <w:spacing w:before="120" w:after="120"/>
        <w:jc w:val="both"/>
        <w:rPr>
          <w:rFonts w:ascii="Arial" w:hAnsi="Arial" w:cs="Arial"/>
          <w:b/>
          <w:bCs/>
          <w:sz w:val="20"/>
          <w:szCs w:val="20"/>
        </w:rPr>
      </w:pPr>
      <w:r w:rsidRPr="00DA2605">
        <w:rPr>
          <w:rFonts w:ascii="Arial" w:hAnsi="Arial" w:cs="Arial"/>
          <w:b/>
          <w:bCs/>
          <w:sz w:val="20"/>
          <w:szCs w:val="20"/>
        </w:rPr>
        <w:t xml:space="preserve">Experience Summary:  </w:t>
      </w:r>
    </w:p>
    <w:tbl>
      <w:tblPr>
        <w:tblW w:w="0" w:type="auto"/>
        <w:tblInd w:w="108" w:type="dxa"/>
        <w:tblLayout w:type="fixed"/>
        <w:tblLook w:val="0000"/>
      </w:tblPr>
      <w:tblGrid>
        <w:gridCol w:w="3240"/>
        <w:gridCol w:w="7562"/>
      </w:tblGrid>
      <w:tr w:rsidR="009C2047" w:rsidRPr="00DA2605" w:rsidTr="00D67743">
        <w:trPr>
          <w:cantSplit/>
          <w:trHeight w:val="538"/>
        </w:trPr>
        <w:tc>
          <w:tcPr>
            <w:tcW w:w="3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9C2047" w:rsidRPr="00DA2605" w:rsidRDefault="009C2047">
            <w:pPr>
              <w:pStyle w:val="Heading1"/>
              <w:widowControl/>
              <w:autoSpaceDE/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 xml:space="preserve"> Role Description</w:t>
            </w:r>
          </w:p>
        </w:tc>
        <w:tc>
          <w:tcPr>
            <w:tcW w:w="7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D67743" w:rsidRPr="00DA2605" w:rsidRDefault="002C12F4" w:rsidP="002C4453">
            <w:pPr>
              <w:tabs>
                <w:tab w:val="left" w:pos="1800"/>
              </w:tabs>
              <w:spacing w:before="12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Worked</w:t>
            </w:r>
            <w:r w:rsidR="009C2047" w:rsidRPr="00DA2605">
              <w:rPr>
                <w:rFonts w:ascii="Arial" w:hAnsi="Arial" w:cs="Arial"/>
                <w:sz w:val="20"/>
                <w:szCs w:val="20"/>
                <w:lang w:val="en-GB"/>
              </w:rPr>
              <w:t xml:space="preserve"> as a </w:t>
            </w:r>
            <w:r w:rsidR="005C1750">
              <w:rPr>
                <w:rFonts w:ascii="Arial" w:hAnsi="Arial" w:cs="Arial"/>
                <w:sz w:val="20"/>
                <w:szCs w:val="20"/>
                <w:lang w:val="en-GB"/>
              </w:rPr>
              <w:t xml:space="preserve">Software engineer </w:t>
            </w:r>
            <w:r w:rsidR="009C2047" w:rsidRPr="00DA2605">
              <w:rPr>
                <w:rFonts w:ascii="Arial" w:hAnsi="Arial" w:cs="Arial"/>
                <w:sz w:val="20"/>
                <w:szCs w:val="20"/>
                <w:lang w:val="en-GB"/>
              </w:rPr>
              <w:t>in “</w:t>
            </w:r>
            <w:r w:rsidR="003615B4" w:rsidRPr="00DA2605">
              <w:rPr>
                <w:rFonts w:ascii="Arial" w:hAnsi="Arial" w:cs="Arial"/>
                <w:b/>
                <w:sz w:val="20"/>
                <w:szCs w:val="20"/>
              </w:rPr>
              <w:t>Tech Mahindra Limited</w:t>
            </w:r>
            <w:r w:rsidR="009C2047" w:rsidRPr="00DA2605">
              <w:rPr>
                <w:rFonts w:ascii="Arial" w:hAnsi="Arial" w:cs="Arial"/>
                <w:sz w:val="20"/>
                <w:szCs w:val="20"/>
                <w:lang w:val="en-GB"/>
              </w:rPr>
              <w:t xml:space="preserve">”, Kolkata. </w:t>
            </w:r>
          </w:p>
        </w:tc>
      </w:tr>
      <w:tr w:rsidR="009C2047" w:rsidRPr="00DA2605" w:rsidTr="00D67743">
        <w:trPr>
          <w:cantSplit/>
          <w:trHeight w:val="690"/>
        </w:trPr>
        <w:tc>
          <w:tcPr>
            <w:tcW w:w="32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9C2047" w:rsidRPr="00DA2605" w:rsidRDefault="009C2047"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2605">
              <w:rPr>
                <w:rFonts w:ascii="Arial" w:hAnsi="Arial" w:cs="Arial"/>
                <w:b/>
                <w:bCs/>
                <w:sz w:val="20"/>
                <w:szCs w:val="20"/>
              </w:rPr>
              <w:t>Skill / Experience Summary</w:t>
            </w:r>
          </w:p>
        </w:tc>
        <w:tc>
          <w:tcPr>
            <w:tcW w:w="756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D67743" w:rsidRDefault="00D67743">
            <w:pPr>
              <w:ind w:right="42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:rsidR="009C2047" w:rsidRDefault="002C4453">
            <w:pPr>
              <w:ind w:right="42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3</w:t>
            </w:r>
            <w:r w:rsidR="009C2047" w:rsidRPr="00DA2605">
              <w:rPr>
                <w:rFonts w:ascii="Arial" w:hAnsi="Arial" w:cs="Arial"/>
                <w:sz w:val="20"/>
                <w:szCs w:val="20"/>
                <w:lang w:val="en-GB"/>
              </w:rPr>
              <w:t xml:space="preserve"> Years</w:t>
            </w:r>
            <w:r w:rsidR="004C6FE1">
              <w:rPr>
                <w:rFonts w:ascii="Arial" w:hAnsi="Arial" w:cs="Arial"/>
                <w:sz w:val="20"/>
                <w:szCs w:val="20"/>
                <w:lang w:val="en-GB"/>
              </w:rPr>
              <w:t xml:space="preserve"> and 6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Months</w:t>
            </w:r>
            <w:r w:rsidR="009C2047" w:rsidRPr="00DA2605">
              <w:rPr>
                <w:rFonts w:ascii="Arial" w:hAnsi="Arial" w:cs="Arial"/>
                <w:sz w:val="20"/>
                <w:szCs w:val="20"/>
                <w:lang w:val="en-GB"/>
              </w:rPr>
              <w:t xml:space="preserve"> Experience in analysis, design, development, debugging, testing and Implementation with a good experience in</w:t>
            </w:r>
            <w:r w:rsidR="00B202F5" w:rsidRPr="00DA2605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D54122" w:rsidRPr="00DA2605">
              <w:rPr>
                <w:rFonts w:ascii="Arial" w:hAnsi="Arial" w:cs="Arial"/>
                <w:sz w:val="20"/>
                <w:szCs w:val="20"/>
                <w:lang w:val="en-GB"/>
              </w:rPr>
              <w:t>PL/</w:t>
            </w:r>
            <w:r w:rsidR="00B64401" w:rsidRPr="00DA2605">
              <w:rPr>
                <w:rFonts w:ascii="Arial" w:hAnsi="Arial" w:cs="Arial"/>
                <w:sz w:val="20"/>
                <w:szCs w:val="20"/>
                <w:lang w:val="en-GB"/>
              </w:rPr>
              <w:t>SQL, Oracle</w:t>
            </w:r>
            <w:r w:rsidR="0021577C" w:rsidRPr="00DA2605">
              <w:rPr>
                <w:rFonts w:ascii="Arial" w:hAnsi="Arial" w:cs="Arial"/>
                <w:sz w:val="20"/>
                <w:szCs w:val="20"/>
                <w:lang w:val="en-GB"/>
              </w:rPr>
              <w:t xml:space="preserve"> 10G</w:t>
            </w:r>
            <w:r w:rsidR="005C1750">
              <w:rPr>
                <w:rFonts w:ascii="Arial" w:hAnsi="Arial" w:cs="Arial"/>
                <w:sz w:val="20"/>
                <w:szCs w:val="20"/>
                <w:lang w:val="en-GB"/>
              </w:rPr>
              <w:t>,</w:t>
            </w:r>
            <w:r w:rsidR="00D339F8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21577C" w:rsidRPr="00DA2605">
              <w:rPr>
                <w:rFonts w:ascii="Arial" w:hAnsi="Arial" w:cs="Arial"/>
                <w:sz w:val="20"/>
                <w:szCs w:val="20"/>
              </w:rPr>
              <w:t xml:space="preserve">with application areas </w:t>
            </w:r>
            <w:r w:rsidR="005C1750">
              <w:rPr>
                <w:rFonts w:ascii="Arial" w:hAnsi="Arial" w:cs="Arial"/>
                <w:sz w:val="20"/>
                <w:szCs w:val="20"/>
              </w:rPr>
              <w:t>Telecom</w:t>
            </w:r>
            <w:r w:rsidR="0021577C" w:rsidRPr="00DA2605">
              <w:rPr>
                <w:rFonts w:ascii="Arial" w:hAnsi="Arial" w:cs="Arial"/>
                <w:sz w:val="20"/>
                <w:szCs w:val="20"/>
              </w:rPr>
              <w:t>.</w:t>
            </w:r>
            <w:r w:rsidR="009C2047" w:rsidRPr="00DA2605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</w:p>
          <w:p w:rsidR="002C4453" w:rsidRPr="00DA2605" w:rsidRDefault="002C4453">
            <w:pPr>
              <w:ind w:right="42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:rsidR="009C2047" w:rsidRPr="00DA2605" w:rsidRDefault="009C2047">
            <w:pPr>
              <w:ind w:right="42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A2605">
              <w:rPr>
                <w:rFonts w:ascii="Arial" w:hAnsi="Arial" w:cs="Arial"/>
                <w:sz w:val="20"/>
                <w:szCs w:val="20"/>
                <w:lang w:val="en-GB"/>
              </w:rPr>
              <w:t>Worked in development, support and delivered both end-user and technical training to customer organizations.</w:t>
            </w:r>
          </w:p>
          <w:p w:rsidR="009C2047" w:rsidRPr="00DA2605" w:rsidRDefault="009C2047">
            <w:pPr>
              <w:ind w:right="42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:rsidR="009C2047" w:rsidRPr="00DA2605" w:rsidRDefault="009C2047">
            <w:pPr>
              <w:ind w:right="42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A2605">
              <w:rPr>
                <w:rFonts w:ascii="Arial" w:hAnsi="Arial" w:cs="Arial"/>
                <w:sz w:val="20"/>
                <w:szCs w:val="20"/>
                <w:lang w:val="en-GB"/>
              </w:rPr>
              <w:t>Exposure in various stages of project development life cycle:-</w:t>
            </w:r>
          </w:p>
          <w:p w:rsidR="009C2047" w:rsidRPr="00DA2605" w:rsidRDefault="009C2047">
            <w:pPr>
              <w:numPr>
                <w:ilvl w:val="0"/>
                <w:numId w:val="4"/>
              </w:numPr>
              <w:ind w:right="42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A2605">
              <w:rPr>
                <w:rFonts w:ascii="Arial" w:hAnsi="Arial" w:cs="Arial"/>
                <w:sz w:val="20"/>
                <w:szCs w:val="20"/>
                <w:lang w:val="en-GB"/>
              </w:rPr>
              <w:t>Analyzing the client requirement and converting their specifications.</w:t>
            </w:r>
          </w:p>
          <w:p w:rsidR="009C2047" w:rsidRPr="00DA2605" w:rsidRDefault="009C2047">
            <w:pPr>
              <w:numPr>
                <w:ilvl w:val="0"/>
                <w:numId w:val="4"/>
              </w:numPr>
              <w:ind w:right="42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A2605">
              <w:rPr>
                <w:rFonts w:ascii="Arial" w:hAnsi="Arial" w:cs="Arial"/>
                <w:sz w:val="20"/>
                <w:szCs w:val="20"/>
                <w:lang w:val="en-GB"/>
              </w:rPr>
              <w:t>Designing and Development of the user interface, Coding and Testing.</w:t>
            </w:r>
          </w:p>
          <w:p w:rsidR="009C2047" w:rsidRPr="00DA2605" w:rsidRDefault="009C2047">
            <w:pPr>
              <w:numPr>
                <w:ilvl w:val="0"/>
                <w:numId w:val="4"/>
              </w:numPr>
              <w:ind w:right="42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A2605">
              <w:rPr>
                <w:rFonts w:ascii="Arial" w:hAnsi="Arial" w:cs="Arial"/>
                <w:sz w:val="20"/>
                <w:szCs w:val="20"/>
                <w:lang w:val="en-GB"/>
              </w:rPr>
              <w:t>Documentation.</w:t>
            </w:r>
          </w:p>
          <w:p w:rsidR="009C2047" w:rsidRPr="00DA2605" w:rsidRDefault="009C2047">
            <w:pPr>
              <w:ind w:right="42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9C2047" w:rsidRPr="00DA2605" w:rsidTr="00D67743">
        <w:trPr>
          <w:cantSplit/>
          <w:trHeight w:val="495"/>
        </w:trPr>
        <w:tc>
          <w:tcPr>
            <w:tcW w:w="32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9C2047" w:rsidRPr="00DA2605" w:rsidRDefault="009C2047"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2605">
              <w:rPr>
                <w:rFonts w:ascii="Arial" w:hAnsi="Arial" w:cs="Arial"/>
                <w:b/>
                <w:bCs/>
                <w:sz w:val="20"/>
                <w:szCs w:val="20"/>
              </w:rPr>
              <w:t>Software</w:t>
            </w:r>
          </w:p>
        </w:tc>
        <w:tc>
          <w:tcPr>
            <w:tcW w:w="756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D67743" w:rsidRDefault="00D67743">
            <w:pPr>
              <w:ind w:right="42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:rsidR="009C2047" w:rsidRDefault="009C2047">
            <w:pPr>
              <w:ind w:right="42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A2605">
              <w:rPr>
                <w:rFonts w:ascii="Arial" w:hAnsi="Arial" w:cs="Arial"/>
                <w:sz w:val="20"/>
                <w:szCs w:val="20"/>
                <w:lang w:val="en-GB"/>
              </w:rPr>
              <w:t>Oracle 10g, Oracle 9i</w:t>
            </w:r>
          </w:p>
          <w:p w:rsidR="00D67743" w:rsidRPr="00DA2605" w:rsidRDefault="00D67743">
            <w:pPr>
              <w:ind w:right="42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9C2047" w:rsidRPr="00DA2605" w:rsidTr="00D67743">
        <w:trPr>
          <w:cantSplit/>
          <w:trHeight w:val="480"/>
        </w:trPr>
        <w:tc>
          <w:tcPr>
            <w:tcW w:w="32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9C2047" w:rsidRPr="00DA2605" w:rsidRDefault="009C2047"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2605">
              <w:rPr>
                <w:rFonts w:ascii="Arial" w:hAnsi="Arial" w:cs="Arial"/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756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D67743" w:rsidRDefault="00D67743">
            <w:pPr>
              <w:ind w:right="42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:rsidR="009C2047" w:rsidRDefault="009C2047">
            <w:pPr>
              <w:ind w:right="42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A2605">
              <w:rPr>
                <w:rFonts w:ascii="Arial" w:hAnsi="Arial" w:cs="Arial"/>
                <w:sz w:val="20"/>
                <w:szCs w:val="20"/>
                <w:lang w:val="en-GB"/>
              </w:rPr>
              <w:t>PL/SQL D</w:t>
            </w:r>
            <w:r w:rsidR="005C1750">
              <w:rPr>
                <w:rFonts w:ascii="Arial" w:hAnsi="Arial" w:cs="Arial"/>
                <w:sz w:val="20"/>
                <w:szCs w:val="20"/>
                <w:lang w:val="en-GB"/>
              </w:rPr>
              <w:t>eveloper, Toad.</w:t>
            </w:r>
          </w:p>
          <w:p w:rsidR="00D67743" w:rsidRPr="00DA2605" w:rsidRDefault="00D67743">
            <w:pPr>
              <w:ind w:right="42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9C2047" w:rsidRPr="00DA2605" w:rsidTr="00D67743">
        <w:trPr>
          <w:cantSplit/>
          <w:trHeight w:val="763"/>
        </w:trPr>
        <w:tc>
          <w:tcPr>
            <w:tcW w:w="32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9C2047" w:rsidRPr="00DA2605" w:rsidRDefault="009C2047"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2605">
              <w:rPr>
                <w:rFonts w:ascii="Arial" w:hAnsi="Arial" w:cs="Arial"/>
                <w:b/>
                <w:bCs/>
                <w:sz w:val="20"/>
                <w:szCs w:val="20"/>
              </w:rPr>
              <w:t>Domain Experience</w:t>
            </w:r>
          </w:p>
        </w:tc>
        <w:tc>
          <w:tcPr>
            <w:tcW w:w="756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D67743" w:rsidRPr="00DA2605" w:rsidRDefault="00AE044F" w:rsidP="002C4453">
            <w:pPr>
              <w:spacing w:before="120"/>
              <w:ind w:right="42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OSS Telecom</w:t>
            </w:r>
          </w:p>
        </w:tc>
      </w:tr>
    </w:tbl>
    <w:p w:rsidR="009C2047" w:rsidRPr="00DA2605" w:rsidRDefault="009C2047">
      <w:pPr>
        <w:tabs>
          <w:tab w:val="left" w:pos="2898"/>
          <w:tab w:val="left" w:pos="8838"/>
        </w:tabs>
        <w:spacing w:before="120" w:after="120"/>
        <w:jc w:val="both"/>
        <w:rPr>
          <w:rFonts w:ascii="Arial" w:hAnsi="Arial" w:cs="Arial"/>
          <w:sz w:val="20"/>
          <w:szCs w:val="20"/>
        </w:rPr>
      </w:pPr>
    </w:p>
    <w:p w:rsidR="00ED09F0" w:rsidRDefault="00ED09F0">
      <w:pPr>
        <w:tabs>
          <w:tab w:val="left" w:pos="2898"/>
          <w:tab w:val="left" w:pos="8838"/>
        </w:tabs>
        <w:spacing w:before="120" w:after="120"/>
        <w:jc w:val="both"/>
        <w:rPr>
          <w:rFonts w:ascii="Arial" w:hAnsi="Arial" w:cs="Arial"/>
          <w:b/>
          <w:bCs/>
          <w:sz w:val="20"/>
          <w:szCs w:val="20"/>
        </w:rPr>
      </w:pPr>
    </w:p>
    <w:p w:rsidR="00ED09F0" w:rsidRDefault="00ED09F0">
      <w:pPr>
        <w:tabs>
          <w:tab w:val="left" w:pos="2898"/>
          <w:tab w:val="left" w:pos="8838"/>
        </w:tabs>
        <w:spacing w:before="120" w:after="120"/>
        <w:jc w:val="both"/>
        <w:rPr>
          <w:rFonts w:ascii="Arial" w:hAnsi="Arial" w:cs="Arial"/>
          <w:b/>
          <w:bCs/>
          <w:sz w:val="20"/>
          <w:szCs w:val="20"/>
        </w:rPr>
      </w:pPr>
    </w:p>
    <w:p w:rsidR="00ED09F0" w:rsidRDefault="00ED09F0">
      <w:pPr>
        <w:tabs>
          <w:tab w:val="left" w:pos="2898"/>
          <w:tab w:val="left" w:pos="8838"/>
        </w:tabs>
        <w:spacing w:before="120" w:after="120"/>
        <w:jc w:val="both"/>
        <w:rPr>
          <w:rFonts w:ascii="Arial" w:hAnsi="Arial" w:cs="Arial"/>
          <w:b/>
          <w:bCs/>
          <w:sz w:val="20"/>
          <w:szCs w:val="20"/>
        </w:rPr>
      </w:pPr>
    </w:p>
    <w:p w:rsidR="009C2047" w:rsidRPr="00DA2605" w:rsidRDefault="009C2047">
      <w:pPr>
        <w:tabs>
          <w:tab w:val="left" w:pos="2898"/>
          <w:tab w:val="left" w:pos="8838"/>
        </w:tabs>
        <w:spacing w:before="120" w:after="120"/>
        <w:jc w:val="both"/>
        <w:rPr>
          <w:rFonts w:ascii="Arial" w:hAnsi="Arial" w:cs="Arial"/>
          <w:b/>
          <w:bCs/>
          <w:sz w:val="20"/>
          <w:szCs w:val="20"/>
        </w:rPr>
      </w:pPr>
      <w:r w:rsidRPr="00DA2605">
        <w:rPr>
          <w:rFonts w:ascii="Arial" w:hAnsi="Arial" w:cs="Arial"/>
          <w:b/>
          <w:bCs/>
          <w:sz w:val="20"/>
          <w:szCs w:val="20"/>
        </w:rPr>
        <w:t xml:space="preserve">Education Summary:   </w:t>
      </w:r>
    </w:p>
    <w:tbl>
      <w:tblPr>
        <w:tblW w:w="12131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554"/>
        <w:gridCol w:w="1504"/>
        <w:gridCol w:w="1504"/>
        <w:gridCol w:w="2523"/>
        <w:gridCol w:w="2523"/>
        <w:gridCol w:w="2523"/>
      </w:tblGrid>
      <w:tr w:rsidR="00432744" w:rsidRPr="00DA2605" w:rsidTr="00432744">
        <w:trPr>
          <w:cantSplit/>
          <w:trHeight w:val="473"/>
          <w:jc w:val="center"/>
        </w:trPr>
        <w:tc>
          <w:tcPr>
            <w:tcW w:w="1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0C0C0"/>
            <w:vAlign w:val="center"/>
          </w:tcPr>
          <w:p w:rsidR="00432744" w:rsidRPr="00DA2605" w:rsidRDefault="004327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>Degree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32744" w:rsidRPr="00DA2605" w:rsidRDefault="004327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>Month of Passing</w:t>
            </w:r>
          </w:p>
        </w:tc>
        <w:tc>
          <w:tcPr>
            <w:tcW w:w="15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32744" w:rsidRPr="00DA2605" w:rsidRDefault="004327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>Year of Passing</w:t>
            </w:r>
          </w:p>
        </w:tc>
        <w:tc>
          <w:tcPr>
            <w:tcW w:w="25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0C0C0"/>
            <w:vAlign w:val="center"/>
          </w:tcPr>
          <w:p w:rsidR="00432744" w:rsidRPr="00DA2605" w:rsidRDefault="00432744" w:rsidP="004327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Percentage/CGPA</w:t>
            </w:r>
          </w:p>
        </w:tc>
        <w:tc>
          <w:tcPr>
            <w:tcW w:w="25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0C0C0"/>
            <w:vAlign w:val="center"/>
          </w:tcPr>
          <w:p w:rsidR="00432744" w:rsidRPr="00DA2605" w:rsidRDefault="00432744" w:rsidP="004031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 xml:space="preserve">Institute/ University </w:t>
            </w:r>
          </w:p>
        </w:tc>
        <w:tc>
          <w:tcPr>
            <w:tcW w:w="25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0C0C0"/>
            <w:vAlign w:val="center"/>
          </w:tcPr>
          <w:p w:rsidR="00432744" w:rsidRPr="00DA2605" w:rsidRDefault="004327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>Major / Specialization</w:t>
            </w:r>
          </w:p>
        </w:tc>
      </w:tr>
      <w:tr w:rsidR="00432744" w:rsidRPr="00DA2605" w:rsidTr="00432744">
        <w:trPr>
          <w:cantSplit/>
          <w:trHeight w:val="429"/>
          <w:jc w:val="center"/>
        </w:trPr>
        <w:tc>
          <w:tcPr>
            <w:tcW w:w="155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vAlign w:val="center"/>
          </w:tcPr>
          <w:p w:rsidR="00432744" w:rsidRPr="00DA2605" w:rsidRDefault="00432744" w:rsidP="002C44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 Tech</w:t>
            </w:r>
          </w:p>
        </w:tc>
        <w:tc>
          <w:tcPr>
            <w:tcW w:w="150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32744" w:rsidRDefault="00090222" w:rsidP="007157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50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32744" w:rsidRDefault="004327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2016</w:t>
            </w:r>
          </w:p>
        </w:tc>
        <w:tc>
          <w:tcPr>
            <w:tcW w:w="252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vAlign w:val="center"/>
          </w:tcPr>
          <w:p w:rsidR="007C6B4A" w:rsidRDefault="007C6B4A" w:rsidP="00EA735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8.26</w:t>
            </w:r>
          </w:p>
          <w:p w:rsidR="00432744" w:rsidRDefault="007C6B4A" w:rsidP="007C6B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(till 2nd semester)</w:t>
            </w:r>
          </w:p>
        </w:tc>
        <w:tc>
          <w:tcPr>
            <w:tcW w:w="2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:rsidR="00432744" w:rsidRDefault="00432744" w:rsidP="004031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BPUT,Odisha</w:t>
            </w:r>
          </w:p>
        </w:tc>
        <w:tc>
          <w:tcPr>
            <w:tcW w:w="2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:rsidR="00432744" w:rsidRDefault="004327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Electronics and Communication Engineering</w:t>
            </w:r>
          </w:p>
        </w:tc>
      </w:tr>
      <w:tr w:rsidR="00432744" w:rsidRPr="00DA2605" w:rsidTr="00432744">
        <w:trPr>
          <w:cantSplit/>
          <w:trHeight w:val="429"/>
          <w:jc w:val="center"/>
        </w:trPr>
        <w:tc>
          <w:tcPr>
            <w:tcW w:w="155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vAlign w:val="center"/>
          </w:tcPr>
          <w:p w:rsidR="00432744" w:rsidRPr="00DA2605" w:rsidRDefault="00432744" w:rsidP="002C44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> </w:t>
            </w:r>
            <w:r>
              <w:rPr>
                <w:rFonts w:ascii="Arial" w:hAnsi="Arial" w:cs="Arial"/>
                <w:sz w:val="20"/>
                <w:szCs w:val="20"/>
              </w:rPr>
              <w:t>B Tech</w:t>
            </w:r>
          </w:p>
        </w:tc>
        <w:tc>
          <w:tcPr>
            <w:tcW w:w="150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32744" w:rsidRPr="00DA2605" w:rsidRDefault="004327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July</w:t>
            </w:r>
          </w:p>
        </w:tc>
        <w:tc>
          <w:tcPr>
            <w:tcW w:w="150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32744" w:rsidRPr="00DA2605" w:rsidRDefault="004327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2010</w:t>
            </w:r>
          </w:p>
        </w:tc>
        <w:tc>
          <w:tcPr>
            <w:tcW w:w="252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vAlign w:val="center"/>
          </w:tcPr>
          <w:p w:rsidR="00432744" w:rsidRDefault="00432744" w:rsidP="004327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8.32</w:t>
            </w:r>
          </w:p>
        </w:tc>
        <w:tc>
          <w:tcPr>
            <w:tcW w:w="2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:rsidR="00432744" w:rsidRPr="00DA2605" w:rsidRDefault="00432744" w:rsidP="004031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BPUT,Odisha</w:t>
            </w:r>
          </w:p>
        </w:tc>
        <w:tc>
          <w:tcPr>
            <w:tcW w:w="2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:rsidR="00432744" w:rsidRPr="00DA2605" w:rsidRDefault="00432744" w:rsidP="007157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Electronics &amp; Telecommunication Engineering</w:t>
            </w:r>
          </w:p>
        </w:tc>
      </w:tr>
      <w:tr w:rsidR="00432744" w:rsidRPr="00DA2605" w:rsidTr="00432744">
        <w:trPr>
          <w:cantSplit/>
          <w:trHeight w:val="439"/>
          <w:jc w:val="center"/>
        </w:trPr>
        <w:tc>
          <w:tcPr>
            <w:tcW w:w="155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vAlign w:val="center"/>
          </w:tcPr>
          <w:p w:rsidR="00432744" w:rsidRPr="00DA2605" w:rsidRDefault="004327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> 10+2</w:t>
            </w:r>
          </w:p>
        </w:tc>
        <w:tc>
          <w:tcPr>
            <w:tcW w:w="150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32744" w:rsidRPr="00DA2605" w:rsidRDefault="00432744" w:rsidP="002C44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> </w:t>
            </w:r>
            <w:r>
              <w:rPr>
                <w:rFonts w:ascii="Arial" w:hAnsi="Arial" w:cs="Arial"/>
                <w:sz w:val="20"/>
                <w:szCs w:val="20"/>
              </w:rPr>
              <w:t>May</w:t>
            </w:r>
          </w:p>
        </w:tc>
        <w:tc>
          <w:tcPr>
            <w:tcW w:w="150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32744" w:rsidRPr="00DA2605" w:rsidRDefault="004327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2006</w:t>
            </w:r>
          </w:p>
        </w:tc>
        <w:tc>
          <w:tcPr>
            <w:tcW w:w="252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vAlign w:val="center"/>
          </w:tcPr>
          <w:p w:rsidR="00432744" w:rsidRPr="00DA2605" w:rsidRDefault="00432744" w:rsidP="004327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74.8</w:t>
            </w:r>
          </w:p>
        </w:tc>
        <w:tc>
          <w:tcPr>
            <w:tcW w:w="2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:rsidR="00432744" w:rsidRPr="00DA2605" w:rsidRDefault="00432744" w:rsidP="004031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CBSE</w:t>
            </w:r>
          </w:p>
        </w:tc>
        <w:tc>
          <w:tcPr>
            <w:tcW w:w="2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:rsidR="00432744" w:rsidRPr="00DA2605" w:rsidRDefault="004327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> SCIENCE</w:t>
            </w:r>
          </w:p>
        </w:tc>
      </w:tr>
      <w:tr w:rsidR="00432744" w:rsidRPr="00DA2605" w:rsidTr="00432744">
        <w:trPr>
          <w:cantSplit/>
          <w:trHeight w:val="458"/>
          <w:jc w:val="center"/>
        </w:trPr>
        <w:tc>
          <w:tcPr>
            <w:tcW w:w="155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vAlign w:val="center"/>
          </w:tcPr>
          <w:p w:rsidR="00432744" w:rsidRPr="00DA2605" w:rsidRDefault="004327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> 10</w:t>
            </w:r>
          </w:p>
        </w:tc>
        <w:tc>
          <w:tcPr>
            <w:tcW w:w="150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32744" w:rsidRPr="00DA2605" w:rsidRDefault="004327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May</w:t>
            </w:r>
          </w:p>
        </w:tc>
        <w:tc>
          <w:tcPr>
            <w:tcW w:w="150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32744" w:rsidRPr="00DA2605" w:rsidRDefault="004327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2004</w:t>
            </w:r>
          </w:p>
        </w:tc>
        <w:tc>
          <w:tcPr>
            <w:tcW w:w="252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vAlign w:val="center"/>
          </w:tcPr>
          <w:p w:rsidR="00432744" w:rsidRPr="00DA2605" w:rsidRDefault="00432744" w:rsidP="004327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90.6</w:t>
            </w:r>
          </w:p>
        </w:tc>
        <w:tc>
          <w:tcPr>
            <w:tcW w:w="2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:rsidR="00432744" w:rsidRPr="00DA2605" w:rsidRDefault="00432744" w:rsidP="004031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CBSE</w:t>
            </w:r>
          </w:p>
        </w:tc>
        <w:tc>
          <w:tcPr>
            <w:tcW w:w="252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:rsidR="00432744" w:rsidRPr="00DA2605" w:rsidRDefault="004327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> SCIENCE</w:t>
            </w:r>
          </w:p>
        </w:tc>
      </w:tr>
    </w:tbl>
    <w:p w:rsidR="00DA2605" w:rsidRDefault="00DA2605" w:rsidP="004C6FE1">
      <w:pPr>
        <w:tabs>
          <w:tab w:val="left" w:pos="1800"/>
        </w:tabs>
        <w:spacing w:before="120"/>
        <w:rPr>
          <w:rFonts w:ascii="Arial" w:hAnsi="Arial" w:cs="Arial"/>
          <w:sz w:val="20"/>
          <w:szCs w:val="20"/>
        </w:rPr>
      </w:pPr>
    </w:p>
    <w:p w:rsidR="007123AA" w:rsidRPr="00CA2134" w:rsidRDefault="007123AA" w:rsidP="004C6FE1">
      <w:pPr>
        <w:tabs>
          <w:tab w:val="left" w:pos="1800"/>
        </w:tabs>
        <w:spacing w:before="120"/>
        <w:rPr>
          <w:rFonts w:ascii="Arial" w:hAnsi="Arial" w:cs="Arial"/>
          <w:b/>
        </w:rPr>
      </w:pPr>
      <w:r w:rsidRPr="00CA2134">
        <w:rPr>
          <w:rFonts w:ascii="Arial" w:hAnsi="Arial" w:cs="Arial"/>
          <w:b/>
        </w:rPr>
        <w:t>Tech Mahindra Limited, Kolkata</w:t>
      </w:r>
    </w:p>
    <w:p w:rsidR="007123AA" w:rsidRPr="00CA2134" w:rsidRDefault="002C12F4" w:rsidP="004C6FE1">
      <w:pPr>
        <w:tabs>
          <w:tab w:val="left" w:pos="1800"/>
        </w:tabs>
        <w:spacing w:before="120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>Duration: Nov 2010 to July 2014</w:t>
      </w:r>
      <w:r w:rsidR="007123AA" w:rsidRPr="00CA2134">
        <w:rPr>
          <w:rFonts w:ascii="Arial" w:hAnsi="Arial" w:cs="Arial"/>
          <w:b/>
          <w:lang w:val="en-GB"/>
        </w:rPr>
        <w:tab/>
      </w:r>
    </w:p>
    <w:p w:rsidR="007123AA" w:rsidRPr="00DA2605" w:rsidRDefault="007123AA" w:rsidP="007123AA">
      <w:pPr>
        <w:tabs>
          <w:tab w:val="left" w:pos="1800"/>
        </w:tabs>
        <w:spacing w:before="120"/>
        <w:ind w:left="1800" w:hanging="1260"/>
        <w:rPr>
          <w:rFonts w:ascii="Arial" w:hAnsi="Arial" w:cs="Arial"/>
          <w:b/>
          <w:sz w:val="20"/>
          <w:szCs w:val="20"/>
          <w:lang w:val="en-GB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6840"/>
        <w:gridCol w:w="3967"/>
      </w:tblGrid>
      <w:tr w:rsidR="007123AA" w:rsidRPr="00DA2605" w:rsidTr="00D67743">
        <w:trPr>
          <w:cantSplit/>
          <w:trHeight w:val="625"/>
        </w:trPr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6A6A6"/>
            <w:vAlign w:val="center"/>
          </w:tcPr>
          <w:p w:rsidR="007123AA" w:rsidRPr="00DA2605" w:rsidRDefault="007123AA" w:rsidP="002C4453">
            <w:pPr>
              <w:tabs>
                <w:tab w:val="left" w:pos="900"/>
              </w:tabs>
              <w:spacing w:before="120"/>
              <w:ind w:right="42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DA2605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Project:  Data Quality (DQ) Tool</w:t>
            </w:r>
          </w:p>
        </w:tc>
        <w:tc>
          <w:tcPr>
            <w:tcW w:w="39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vAlign w:val="center"/>
          </w:tcPr>
          <w:p w:rsidR="007123AA" w:rsidRPr="00DA2605" w:rsidRDefault="00272850" w:rsidP="00272850">
            <w:pPr>
              <w:pStyle w:val="Heading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Duration: Jan</w:t>
            </w:r>
            <w:r w:rsidR="007123AA" w:rsidRPr="00DA2605">
              <w:rPr>
                <w:rFonts w:ascii="Arial" w:hAnsi="Arial" w:cs="Arial"/>
                <w:sz w:val="20"/>
                <w:szCs w:val="20"/>
              </w:rPr>
              <w:t>’1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7123AA" w:rsidRPr="00DA260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7123AA" w:rsidRPr="00DA2605">
              <w:rPr>
                <w:rFonts w:ascii="Arial" w:hAnsi="Arial" w:cs="Arial"/>
                <w:sz w:val="20"/>
                <w:szCs w:val="20"/>
              </w:rPr>
              <w:t>To</w:t>
            </w:r>
            <w:proofErr w:type="gramEnd"/>
            <w:r w:rsidR="007123AA" w:rsidRPr="00DA26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C12F4">
              <w:rPr>
                <w:rFonts w:ascii="Arial" w:hAnsi="Arial" w:cs="Arial"/>
                <w:sz w:val="20"/>
                <w:szCs w:val="20"/>
              </w:rPr>
              <w:t>July’14</w:t>
            </w:r>
          </w:p>
        </w:tc>
      </w:tr>
      <w:tr w:rsidR="00D54122" w:rsidRPr="00DA2605" w:rsidTr="00EB3CDB">
        <w:trPr>
          <w:cantSplit/>
          <w:trHeight w:val="565"/>
        </w:trPr>
        <w:tc>
          <w:tcPr>
            <w:tcW w:w="10807" w:type="dxa"/>
            <w:gridSpan w:val="2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vAlign w:val="center"/>
          </w:tcPr>
          <w:p w:rsidR="00D54122" w:rsidRPr="00DA2605" w:rsidRDefault="00D54122" w:rsidP="007123A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2605">
              <w:rPr>
                <w:rFonts w:ascii="Arial" w:hAnsi="Arial" w:cs="Arial"/>
                <w:b/>
                <w:bCs/>
                <w:sz w:val="20"/>
                <w:szCs w:val="20"/>
              </w:rPr>
              <w:t>Customer name:</w:t>
            </w:r>
            <w:r w:rsidRPr="00DA2605">
              <w:rPr>
                <w:rFonts w:ascii="Arial" w:hAnsi="Arial" w:cs="Arial"/>
                <w:sz w:val="20"/>
                <w:szCs w:val="20"/>
                <w:lang w:val="en-GB"/>
              </w:rPr>
              <w:t xml:space="preserve">  </w:t>
            </w:r>
            <w:r w:rsidR="009D0F77">
              <w:rPr>
                <w:rFonts w:ascii="Arial" w:hAnsi="Arial" w:cs="Arial"/>
                <w:sz w:val="20"/>
                <w:szCs w:val="20"/>
              </w:rPr>
              <w:t>British Telecommunications PLC</w:t>
            </w:r>
            <w:r w:rsidRPr="00DA2605">
              <w:rPr>
                <w:rFonts w:ascii="Arial" w:hAnsi="Arial" w:cs="Arial"/>
                <w:sz w:val="20"/>
                <w:szCs w:val="20"/>
              </w:rPr>
              <w:t>. UK</w:t>
            </w:r>
          </w:p>
        </w:tc>
      </w:tr>
      <w:tr w:rsidR="007123AA" w:rsidRPr="00DA2605" w:rsidTr="00EB3CDB">
        <w:trPr>
          <w:cantSplit/>
          <w:trHeight w:val="2401"/>
        </w:trPr>
        <w:tc>
          <w:tcPr>
            <w:tcW w:w="108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743" w:rsidRDefault="00D67743" w:rsidP="007123A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775831" w:rsidRDefault="007123AA" w:rsidP="00775831">
            <w:pPr>
              <w:spacing w:before="60"/>
              <w:ind w:left="389"/>
              <w:rPr>
                <w:rFonts w:ascii="Segoe UI" w:hAnsi="Segoe UI" w:cs="Segoe UI"/>
                <w:bCs/>
                <w:sz w:val="20"/>
                <w:lang w:val="en-GB" w:eastAsia="en-US"/>
              </w:rPr>
            </w:pPr>
            <w:r w:rsidRPr="00DA2605">
              <w:rPr>
                <w:rFonts w:ascii="Arial" w:hAnsi="Arial" w:cs="Arial"/>
                <w:b/>
                <w:bCs/>
                <w:sz w:val="20"/>
                <w:szCs w:val="20"/>
              </w:rPr>
              <w:t>Project Description:</w:t>
            </w:r>
            <w:r w:rsidRPr="00DA26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75831">
              <w:rPr>
                <w:rFonts w:ascii="Segoe UI" w:hAnsi="Segoe UI" w:cs="Segoe UI"/>
                <w:bCs/>
                <w:sz w:val="20"/>
                <w:lang w:val="en-GB"/>
              </w:rPr>
              <w:t xml:space="preserve">DQ Tool is an Application/Dashboard which performs data quality and data integrity checks in Service Delivery Systems. It highlights data issues to Order Managers &amp; Supplier Order Processors at a very early stage in the order process. </w:t>
            </w:r>
          </w:p>
          <w:p w:rsidR="00775831" w:rsidRDefault="00775831" w:rsidP="00775831">
            <w:pPr>
              <w:spacing w:before="60"/>
              <w:ind w:left="389"/>
              <w:rPr>
                <w:rFonts w:ascii="Segoe UI" w:hAnsi="Segoe UI" w:cs="Segoe UI"/>
                <w:bCs/>
                <w:sz w:val="20"/>
                <w:lang w:val="en-GB"/>
              </w:rPr>
            </w:pPr>
            <w:r>
              <w:rPr>
                <w:rFonts w:ascii="Segoe UI" w:hAnsi="Segoe UI" w:cs="Segoe UI"/>
                <w:bCs/>
                <w:sz w:val="20"/>
                <w:lang w:val="en-GB"/>
              </w:rPr>
              <w:t>DQ Tool Provides statistical data in graphical representation for performance reporting, network diagrams and many other useful features. It gives the Service Delivery Team, especially the Order Management Community a better insight upon the status of their orders.</w:t>
            </w:r>
          </w:p>
          <w:p w:rsidR="00EB3CDB" w:rsidRDefault="00EB3CDB" w:rsidP="00775831">
            <w:pPr>
              <w:spacing w:before="60"/>
              <w:ind w:left="389"/>
              <w:rPr>
                <w:rFonts w:ascii="Segoe UI" w:hAnsi="Segoe UI" w:cs="Segoe UI"/>
                <w:bCs/>
                <w:sz w:val="20"/>
                <w:lang w:val="en-GB"/>
              </w:rPr>
            </w:pPr>
          </w:p>
          <w:p w:rsidR="00EB3CDB" w:rsidRDefault="00EB3CDB" w:rsidP="00775831">
            <w:pPr>
              <w:spacing w:before="60"/>
              <w:ind w:left="389"/>
              <w:rPr>
                <w:rFonts w:ascii="Segoe UI" w:hAnsi="Segoe UI" w:cs="Segoe UI"/>
                <w:bCs/>
                <w:sz w:val="20"/>
                <w:lang w:val="en-GB"/>
              </w:rPr>
            </w:pPr>
          </w:p>
          <w:p w:rsidR="00775831" w:rsidRDefault="00775831" w:rsidP="00775831">
            <w:pPr>
              <w:ind w:left="725"/>
              <w:rPr>
                <w:rFonts w:ascii="Segoe UI" w:hAnsi="Segoe UI" w:cs="Segoe UI"/>
                <w:bCs/>
                <w:sz w:val="20"/>
              </w:rPr>
            </w:pPr>
            <w:r>
              <w:rPr>
                <w:rFonts w:ascii="Segoe UI" w:hAnsi="Segoe UI" w:cs="Segoe UI"/>
                <w:bCs/>
                <w:sz w:val="20"/>
              </w:rPr>
              <w:t>Responsibilities handled:</w:t>
            </w:r>
          </w:p>
          <w:p w:rsidR="00775831" w:rsidRDefault="00775831" w:rsidP="00775831">
            <w:pPr>
              <w:numPr>
                <w:ilvl w:val="0"/>
                <w:numId w:val="6"/>
              </w:numPr>
              <w:suppressAutoHyphens w:val="0"/>
              <w:ind w:left="1164" w:hanging="200"/>
              <w:jc w:val="both"/>
              <w:rPr>
                <w:rFonts w:ascii="Segoe UI" w:hAnsi="Segoe UI" w:cs="Segoe UI"/>
                <w:bCs/>
                <w:sz w:val="20"/>
              </w:rPr>
            </w:pPr>
            <w:r>
              <w:rPr>
                <w:rFonts w:ascii="Segoe UI" w:hAnsi="Segoe UI" w:cs="Segoe UI"/>
                <w:bCs/>
                <w:sz w:val="20"/>
              </w:rPr>
              <w:t>A</w:t>
            </w:r>
            <w:r w:rsidRPr="00BF1813">
              <w:rPr>
                <w:rFonts w:ascii="Segoe UI" w:hAnsi="Segoe UI" w:cs="Segoe UI"/>
                <w:bCs/>
                <w:sz w:val="20"/>
              </w:rPr>
              <w:t>nalyzing new requirement spec. and comparing the gap with existing system implement</w:t>
            </w:r>
            <w:r>
              <w:rPr>
                <w:rFonts w:ascii="Segoe UI" w:hAnsi="Segoe UI" w:cs="Segoe UI"/>
                <w:bCs/>
                <w:sz w:val="20"/>
              </w:rPr>
              <w:t>ed.</w:t>
            </w:r>
          </w:p>
          <w:p w:rsidR="00775831" w:rsidRDefault="00775831" w:rsidP="00775831">
            <w:pPr>
              <w:numPr>
                <w:ilvl w:val="0"/>
                <w:numId w:val="6"/>
              </w:numPr>
              <w:suppressAutoHyphens w:val="0"/>
              <w:ind w:left="1164" w:hanging="200"/>
              <w:jc w:val="both"/>
              <w:rPr>
                <w:rFonts w:ascii="Segoe UI" w:hAnsi="Segoe UI" w:cs="Segoe UI"/>
                <w:bCs/>
                <w:sz w:val="20"/>
              </w:rPr>
            </w:pPr>
            <w:r>
              <w:rPr>
                <w:rFonts w:ascii="Segoe UI" w:hAnsi="Segoe UI" w:cs="Segoe UI"/>
                <w:bCs/>
                <w:sz w:val="20"/>
              </w:rPr>
              <w:t>LLD preparation, coding on LLD.</w:t>
            </w:r>
          </w:p>
          <w:p w:rsidR="00775831" w:rsidRDefault="00775831" w:rsidP="00775831">
            <w:pPr>
              <w:numPr>
                <w:ilvl w:val="0"/>
                <w:numId w:val="6"/>
              </w:numPr>
              <w:suppressAutoHyphens w:val="0"/>
              <w:ind w:left="1164" w:hanging="200"/>
              <w:jc w:val="both"/>
              <w:rPr>
                <w:rFonts w:ascii="Segoe UI" w:hAnsi="Segoe UI" w:cs="Segoe UI"/>
                <w:bCs/>
                <w:sz w:val="20"/>
              </w:rPr>
            </w:pPr>
            <w:r w:rsidRPr="007004F0">
              <w:rPr>
                <w:rFonts w:ascii="Segoe UI" w:hAnsi="Segoe UI" w:cs="Segoe UI"/>
                <w:bCs/>
                <w:sz w:val="20"/>
              </w:rPr>
              <w:t>Add/modify the functionalities for the or</w:t>
            </w:r>
            <w:r>
              <w:rPr>
                <w:rFonts w:ascii="Segoe UI" w:hAnsi="Segoe UI" w:cs="Segoe UI"/>
                <w:bCs/>
                <w:sz w:val="20"/>
              </w:rPr>
              <w:t xml:space="preserve">der provisioning or validation. </w:t>
            </w:r>
          </w:p>
          <w:p w:rsidR="00775831" w:rsidRDefault="00775831" w:rsidP="00775831">
            <w:pPr>
              <w:numPr>
                <w:ilvl w:val="0"/>
                <w:numId w:val="6"/>
              </w:numPr>
              <w:suppressAutoHyphens w:val="0"/>
              <w:ind w:left="1164" w:hanging="200"/>
              <w:jc w:val="both"/>
              <w:rPr>
                <w:rFonts w:ascii="Segoe UI" w:hAnsi="Segoe UI" w:cs="Segoe UI"/>
                <w:bCs/>
                <w:sz w:val="20"/>
              </w:rPr>
            </w:pPr>
            <w:r>
              <w:rPr>
                <w:rFonts w:ascii="Segoe UI" w:hAnsi="Segoe UI" w:cs="Segoe UI"/>
                <w:bCs/>
                <w:sz w:val="20"/>
              </w:rPr>
              <w:t>Enhancement/</w:t>
            </w:r>
            <w:r w:rsidRPr="007004F0">
              <w:rPr>
                <w:rFonts w:ascii="Segoe UI" w:hAnsi="Segoe UI" w:cs="Segoe UI"/>
                <w:bCs/>
                <w:sz w:val="20"/>
              </w:rPr>
              <w:t>addition of new products and services into the application.</w:t>
            </w:r>
          </w:p>
          <w:p w:rsidR="00775831" w:rsidRPr="00B47230" w:rsidRDefault="00775831" w:rsidP="00775831">
            <w:pPr>
              <w:numPr>
                <w:ilvl w:val="0"/>
                <w:numId w:val="6"/>
              </w:numPr>
              <w:suppressAutoHyphens w:val="0"/>
              <w:ind w:left="1164" w:hanging="200"/>
              <w:jc w:val="both"/>
              <w:rPr>
                <w:rFonts w:ascii="Segoe UI" w:hAnsi="Segoe UI" w:cs="Segoe UI"/>
                <w:bCs/>
                <w:sz w:val="20"/>
              </w:rPr>
            </w:pPr>
            <w:r w:rsidRPr="00B47230">
              <w:rPr>
                <w:rFonts w:ascii="Segoe UI" w:hAnsi="Segoe UI" w:cs="Segoe UI"/>
                <w:bCs/>
                <w:sz w:val="20"/>
              </w:rPr>
              <w:t>Development to add new or modify existing functionalities into the application.</w:t>
            </w:r>
          </w:p>
          <w:p w:rsidR="00775831" w:rsidRDefault="00775831" w:rsidP="00775831">
            <w:pPr>
              <w:numPr>
                <w:ilvl w:val="0"/>
                <w:numId w:val="6"/>
              </w:numPr>
              <w:suppressAutoHyphens w:val="0"/>
              <w:ind w:left="1164" w:hanging="200"/>
              <w:jc w:val="both"/>
              <w:rPr>
                <w:rFonts w:ascii="Segoe UI" w:hAnsi="Segoe UI" w:cs="Segoe UI"/>
                <w:bCs/>
                <w:sz w:val="20"/>
              </w:rPr>
            </w:pPr>
            <w:r>
              <w:rPr>
                <w:rFonts w:ascii="Segoe UI" w:hAnsi="Segoe UI" w:cs="Segoe UI"/>
                <w:bCs/>
                <w:sz w:val="20"/>
              </w:rPr>
              <w:t>C</w:t>
            </w:r>
            <w:r w:rsidRPr="00B47230">
              <w:rPr>
                <w:rFonts w:ascii="Segoe UI" w:hAnsi="Segoe UI" w:cs="Segoe UI"/>
                <w:bCs/>
                <w:sz w:val="20"/>
              </w:rPr>
              <w:t>reating database objects (</w:t>
            </w:r>
            <w:r>
              <w:rPr>
                <w:rFonts w:ascii="Segoe UI" w:hAnsi="Segoe UI" w:cs="Segoe UI"/>
                <w:bCs/>
                <w:sz w:val="20"/>
              </w:rPr>
              <w:t>Tables, Views, Synonyms, DB Links, Index, P</w:t>
            </w:r>
            <w:r w:rsidRPr="00B47230">
              <w:rPr>
                <w:rFonts w:ascii="Segoe UI" w:hAnsi="Segoe UI" w:cs="Segoe UI"/>
                <w:bCs/>
                <w:sz w:val="20"/>
              </w:rPr>
              <w:t xml:space="preserve">ackage, </w:t>
            </w:r>
            <w:r>
              <w:rPr>
                <w:rFonts w:ascii="Segoe UI" w:hAnsi="Segoe UI" w:cs="Segoe UI"/>
                <w:bCs/>
                <w:sz w:val="20"/>
              </w:rPr>
              <w:t>P</w:t>
            </w:r>
            <w:r w:rsidRPr="00B47230">
              <w:rPr>
                <w:rFonts w:ascii="Segoe UI" w:hAnsi="Segoe UI" w:cs="Segoe UI"/>
                <w:bCs/>
                <w:sz w:val="20"/>
              </w:rPr>
              <w:t xml:space="preserve">rocedure and </w:t>
            </w:r>
            <w:r>
              <w:rPr>
                <w:rFonts w:ascii="Segoe UI" w:hAnsi="Segoe UI" w:cs="Segoe UI"/>
                <w:bCs/>
                <w:sz w:val="20"/>
              </w:rPr>
              <w:t>F</w:t>
            </w:r>
            <w:r w:rsidRPr="00B47230">
              <w:rPr>
                <w:rFonts w:ascii="Segoe UI" w:hAnsi="Segoe UI" w:cs="Segoe UI"/>
                <w:bCs/>
                <w:sz w:val="20"/>
              </w:rPr>
              <w:t>unction</w:t>
            </w:r>
            <w:r>
              <w:rPr>
                <w:rFonts w:ascii="Segoe UI" w:hAnsi="Segoe UI" w:cs="Segoe UI"/>
                <w:bCs/>
                <w:sz w:val="20"/>
              </w:rPr>
              <w:t>) to meet the business requirement.</w:t>
            </w:r>
          </w:p>
          <w:p w:rsidR="00775831" w:rsidRPr="00B47230" w:rsidRDefault="00775831" w:rsidP="00775831">
            <w:pPr>
              <w:numPr>
                <w:ilvl w:val="0"/>
                <w:numId w:val="6"/>
              </w:numPr>
              <w:suppressAutoHyphens w:val="0"/>
              <w:ind w:left="1164" w:hanging="200"/>
              <w:jc w:val="both"/>
              <w:rPr>
                <w:rFonts w:ascii="Segoe UI" w:hAnsi="Segoe UI" w:cs="Segoe UI"/>
                <w:bCs/>
                <w:sz w:val="20"/>
              </w:rPr>
            </w:pPr>
            <w:r>
              <w:rPr>
                <w:rFonts w:ascii="Segoe UI" w:hAnsi="Segoe UI" w:cs="Segoe UI"/>
                <w:bCs/>
                <w:sz w:val="20"/>
              </w:rPr>
              <w:t>Developing</w:t>
            </w:r>
            <w:r w:rsidRPr="00B47230">
              <w:rPr>
                <w:rFonts w:ascii="Segoe UI" w:hAnsi="Segoe UI" w:cs="Segoe UI"/>
                <w:bCs/>
                <w:sz w:val="20"/>
              </w:rPr>
              <w:t xml:space="preserve"> static</w:t>
            </w:r>
            <w:r>
              <w:rPr>
                <w:rFonts w:ascii="Segoe UI" w:hAnsi="Segoe UI" w:cs="Segoe UI"/>
                <w:bCs/>
                <w:sz w:val="20"/>
              </w:rPr>
              <w:t>/dynamic</w:t>
            </w:r>
            <w:r w:rsidRPr="00B47230">
              <w:rPr>
                <w:rFonts w:ascii="Segoe UI" w:hAnsi="Segoe UI" w:cs="Segoe UI"/>
                <w:bCs/>
                <w:sz w:val="20"/>
              </w:rPr>
              <w:t xml:space="preserve"> data load/unload </w:t>
            </w:r>
            <w:r>
              <w:rPr>
                <w:rFonts w:ascii="Segoe UI" w:hAnsi="Segoe UI" w:cs="Segoe UI"/>
                <w:bCs/>
                <w:sz w:val="20"/>
              </w:rPr>
              <w:t>release/rollback scripts using PL/SQL.</w:t>
            </w:r>
            <w:r w:rsidRPr="00B47230">
              <w:rPr>
                <w:rFonts w:ascii="Segoe UI" w:hAnsi="Segoe UI" w:cs="Segoe UI"/>
                <w:bCs/>
                <w:sz w:val="20"/>
              </w:rPr>
              <w:t xml:space="preserve"> </w:t>
            </w:r>
          </w:p>
          <w:p w:rsidR="00775831" w:rsidRPr="00B47230" w:rsidRDefault="00775831" w:rsidP="00775831">
            <w:pPr>
              <w:numPr>
                <w:ilvl w:val="0"/>
                <w:numId w:val="6"/>
              </w:numPr>
              <w:suppressAutoHyphens w:val="0"/>
              <w:ind w:left="1164" w:hanging="200"/>
              <w:jc w:val="both"/>
              <w:rPr>
                <w:rFonts w:ascii="Segoe UI" w:hAnsi="Segoe UI" w:cs="Segoe UI"/>
                <w:bCs/>
                <w:sz w:val="20"/>
              </w:rPr>
            </w:pPr>
            <w:r>
              <w:rPr>
                <w:rFonts w:ascii="Segoe UI" w:hAnsi="Segoe UI" w:cs="Segoe UI"/>
                <w:bCs/>
                <w:sz w:val="20"/>
              </w:rPr>
              <w:t>Providing KT sessions to (E2E/CIT) testers</w:t>
            </w:r>
            <w:r w:rsidRPr="00B47230">
              <w:rPr>
                <w:rFonts w:ascii="Segoe UI" w:hAnsi="Segoe UI" w:cs="Segoe UI"/>
                <w:bCs/>
                <w:sz w:val="20"/>
              </w:rPr>
              <w:t>.</w:t>
            </w:r>
          </w:p>
          <w:p w:rsidR="00775831" w:rsidRPr="00B47230" w:rsidRDefault="00775831" w:rsidP="00775831">
            <w:pPr>
              <w:numPr>
                <w:ilvl w:val="0"/>
                <w:numId w:val="6"/>
              </w:numPr>
              <w:suppressAutoHyphens w:val="0"/>
              <w:ind w:left="1164" w:hanging="200"/>
              <w:jc w:val="both"/>
              <w:rPr>
                <w:rFonts w:ascii="Segoe UI" w:hAnsi="Segoe UI" w:cs="Segoe UI"/>
                <w:bCs/>
                <w:sz w:val="20"/>
              </w:rPr>
            </w:pPr>
            <w:r w:rsidRPr="00B47230">
              <w:rPr>
                <w:rFonts w:ascii="Segoe UI" w:hAnsi="Segoe UI" w:cs="Segoe UI"/>
                <w:bCs/>
                <w:sz w:val="20"/>
              </w:rPr>
              <w:t>Giving LIVE</w:t>
            </w:r>
            <w:r>
              <w:rPr>
                <w:rFonts w:ascii="Segoe UI" w:hAnsi="Segoe UI" w:cs="Segoe UI"/>
                <w:bCs/>
                <w:sz w:val="20"/>
              </w:rPr>
              <w:t xml:space="preserve">/production </w:t>
            </w:r>
            <w:r w:rsidRPr="00B47230">
              <w:rPr>
                <w:rFonts w:ascii="Segoe UI" w:hAnsi="Segoe UI" w:cs="Segoe UI"/>
                <w:bCs/>
                <w:sz w:val="20"/>
              </w:rPr>
              <w:t>support whenever required.</w:t>
            </w:r>
          </w:p>
          <w:p w:rsidR="00775831" w:rsidRDefault="00775831" w:rsidP="00775831">
            <w:pPr>
              <w:numPr>
                <w:ilvl w:val="0"/>
                <w:numId w:val="6"/>
              </w:numPr>
              <w:suppressAutoHyphens w:val="0"/>
              <w:ind w:left="1162" w:hanging="198"/>
              <w:jc w:val="both"/>
              <w:rPr>
                <w:rFonts w:ascii="Segoe UI" w:hAnsi="Segoe UI" w:cs="Segoe UI"/>
                <w:bCs/>
                <w:sz w:val="20"/>
              </w:rPr>
            </w:pPr>
            <w:r w:rsidRPr="00B47230">
              <w:rPr>
                <w:rFonts w:ascii="Segoe UI" w:hAnsi="Segoe UI" w:cs="Segoe UI"/>
                <w:bCs/>
                <w:sz w:val="20"/>
              </w:rPr>
              <w:t xml:space="preserve">Defect tracking of code for LIVE as well as </w:t>
            </w:r>
            <w:r>
              <w:rPr>
                <w:rFonts w:ascii="Segoe UI" w:hAnsi="Segoe UI" w:cs="Segoe UI"/>
                <w:bCs/>
                <w:sz w:val="20"/>
              </w:rPr>
              <w:t xml:space="preserve">development </w:t>
            </w:r>
            <w:r w:rsidRPr="00B47230">
              <w:rPr>
                <w:rFonts w:ascii="Segoe UI" w:hAnsi="Segoe UI" w:cs="Segoe UI"/>
                <w:bCs/>
                <w:sz w:val="20"/>
              </w:rPr>
              <w:t>environment</w:t>
            </w:r>
            <w:r>
              <w:rPr>
                <w:rFonts w:ascii="Segoe UI" w:hAnsi="Segoe UI" w:cs="Segoe UI"/>
                <w:bCs/>
                <w:sz w:val="20"/>
              </w:rPr>
              <w:t>.</w:t>
            </w:r>
          </w:p>
          <w:p w:rsidR="00775831" w:rsidRDefault="00775831" w:rsidP="00775831">
            <w:pPr>
              <w:numPr>
                <w:ilvl w:val="0"/>
                <w:numId w:val="7"/>
              </w:numPr>
              <w:tabs>
                <w:tab w:val="clear" w:pos="720"/>
              </w:tabs>
              <w:ind w:left="1162" w:hanging="198"/>
              <w:jc w:val="both"/>
              <w:rPr>
                <w:rFonts w:ascii="Segoe UI" w:hAnsi="Segoe UI" w:cs="Segoe UI"/>
                <w:bCs/>
                <w:sz w:val="20"/>
              </w:rPr>
            </w:pPr>
            <w:r w:rsidRPr="00B26244">
              <w:rPr>
                <w:rFonts w:ascii="Segoe UI" w:hAnsi="Segoe UI" w:cs="Segoe UI"/>
                <w:bCs/>
                <w:sz w:val="20"/>
              </w:rPr>
              <w:t xml:space="preserve">Providing fixes and root cause analyzing of </w:t>
            </w:r>
            <w:r>
              <w:rPr>
                <w:rFonts w:ascii="Segoe UI" w:hAnsi="Segoe UI" w:cs="Segoe UI"/>
                <w:bCs/>
                <w:sz w:val="20"/>
              </w:rPr>
              <w:t>defects</w:t>
            </w:r>
            <w:r w:rsidRPr="00B26244">
              <w:rPr>
                <w:rFonts w:ascii="Segoe UI" w:hAnsi="Segoe UI" w:cs="Segoe UI"/>
                <w:bCs/>
                <w:sz w:val="20"/>
              </w:rPr>
              <w:t xml:space="preserve"> to CIT</w:t>
            </w:r>
            <w:r>
              <w:rPr>
                <w:rFonts w:ascii="Segoe UI" w:hAnsi="Segoe UI" w:cs="Segoe UI"/>
                <w:bCs/>
                <w:sz w:val="20"/>
              </w:rPr>
              <w:t>/E2E</w:t>
            </w:r>
            <w:r w:rsidRPr="00B26244">
              <w:rPr>
                <w:rFonts w:ascii="Segoe UI" w:hAnsi="Segoe UI" w:cs="Segoe UI"/>
                <w:bCs/>
                <w:sz w:val="20"/>
              </w:rPr>
              <w:t xml:space="preserve"> </w:t>
            </w:r>
            <w:r>
              <w:rPr>
                <w:rFonts w:ascii="Segoe UI" w:hAnsi="Segoe UI" w:cs="Segoe UI"/>
                <w:bCs/>
                <w:sz w:val="20"/>
              </w:rPr>
              <w:t xml:space="preserve">test </w:t>
            </w:r>
            <w:r w:rsidRPr="00B26244">
              <w:rPr>
                <w:rFonts w:ascii="Segoe UI" w:hAnsi="Segoe UI" w:cs="Segoe UI"/>
                <w:bCs/>
                <w:sz w:val="20"/>
              </w:rPr>
              <w:t>team.</w:t>
            </w:r>
          </w:p>
          <w:p w:rsidR="00775831" w:rsidRDefault="00775831" w:rsidP="00775831">
            <w:pPr>
              <w:numPr>
                <w:ilvl w:val="0"/>
                <w:numId w:val="7"/>
              </w:numPr>
              <w:tabs>
                <w:tab w:val="clear" w:pos="720"/>
              </w:tabs>
              <w:ind w:left="1162" w:hanging="198"/>
              <w:rPr>
                <w:rFonts w:ascii="Segoe UI" w:hAnsi="Segoe UI" w:cs="Segoe UI"/>
                <w:bCs/>
                <w:sz w:val="20"/>
              </w:rPr>
            </w:pPr>
            <w:r w:rsidRPr="007C3439">
              <w:rPr>
                <w:rFonts w:ascii="Segoe UI" w:hAnsi="Segoe UI" w:cs="Segoe UI"/>
                <w:bCs/>
                <w:sz w:val="20"/>
              </w:rPr>
              <w:t>Defect Monitoring, SVN up-to-date maintain.</w:t>
            </w:r>
          </w:p>
          <w:p w:rsidR="00775831" w:rsidRPr="004C6FE1" w:rsidRDefault="009D0F77" w:rsidP="004C6FE1">
            <w:pPr>
              <w:numPr>
                <w:ilvl w:val="0"/>
                <w:numId w:val="7"/>
              </w:numPr>
              <w:tabs>
                <w:tab w:val="clear" w:pos="720"/>
              </w:tabs>
              <w:ind w:left="1162" w:hanging="198"/>
              <w:rPr>
                <w:rFonts w:ascii="Segoe UI" w:hAnsi="Segoe UI" w:cs="Segoe UI"/>
                <w:bCs/>
                <w:sz w:val="20"/>
              </w:rPr>
            </w:pPr>
            <w:r>
              <w:rPr>
                <w:rFonts w:ascii="Segoe UI" w:hAnsi="Segoe UI" w:cs="Segoe UI"/>
                <w:bCs/>
                <w:sz w:val="20"/>
              </w:rPr>
              <w:t>Interact</w:t>
            </w:r>
            <w:r w:rsidR="00775831">
              <w:rPr>
                <w:rFonts w:ascii="Segoe UI" w:hAnsi="Segoe UI" w:cs="Segoe UI"/>
                <w:bCs/>
                <w:sz w:val="20"/>
              </w:rPr>
              <w:t xml:space="preserve"> with other component team</w:t>
            </w:r>
            <w:r>
              <w:rPr>
                <w:rFonts w:ascii="Segoe UI" w:hAnsi="Segoe UI" w:cs="Segoe UI"/>
                <w:bCs/>
                <w:sz w:val="20"/>
              </w:rPr>
              <w:t xml:space="preserve"> (Within </w:t>
            </w:r>
            <w:proofErr w:type="spellStart"/>
            <w:r>
              <w:rPr>
                <w:rFonts w:ascii="Segoe UI" w:hAnsi="Segoe UI" w:cs="Segoe UI"/>
                <w:bCs/>
                <w:sz w:val="20"/>
              </w:rPr>
              <w:t>TechM</w:t>
            </w:r>
            <w:proofErr w:type="spellEnd"/>
            <w:r>
              <w:rPr>
                <w:rFonts w:ascii="Segoe UI" w:hAnsi="Segoe UI" w:cs="Segoe UI"/>
                <w:bCs/>
                <w:sz w:val="20"/>
              </w:rPr>
              <w:t xml:space="preserve"> and Outside </w:t>
            </w:r>
            <w:proofErr w:type="spellStart"/>
            <w:r>
              <w:rPr>
                <w:rFonts w:ascii="Segoe UI" w:hAnsi="Segoe UI" w:cs="Segoe UI"/>
                <w:bCs/>
                <w:sz w:val="20"/>
              </w:rPr>
              <w:t>TechM</w:t>
            </w:r>
            <w:proofErr w:type="spellEnd"/>
            <w:r>
              <w:rPr>
                <w:rFonts w:ascii="Segoe UI" w:hAnsi="Segoe UI" w:cs="Segoe UI"/>
                <w:bCs/>
                <w:sz w:val="20"/>
              </w:rPr>
              <w:t>)</w:t>
            </w:r>
            <w:r w:rsidR="00775831">
              <w:rPr>
                <w:rFonts w:ascii="Segoe UI" w:hAnsi="Segoe UI" w:cs="Segoe UI"/>
                <w:bCs/>
                <w:sz w:val="20"/>
              </w:rPr>
              <w:t xml:space="preserve"> for requirement analysis.  </w:t>
            </w:r>
          </w:p>
          <w:p w:rsidR="007123AA" w:rsidRDefault="002C4453" w:rsidP="005946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/>
              <w:t>Team Size :10</w:t>
            </w:r>
          </w:p>
          <w:p w:rsidR="00594663" w:rsidRPr="00DA2605" w:rsidRDefault="00594663" w:rsidP="005946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23AA" w:rsidRPr="00DA2605" w:rsidTr="007157A4">
        <w:trPr>
          <w:cantSplit/>
          <w:trHeight w:val="715"/>
        </w:trPr>
        <w:tc>
          <w:tcPr>
            <w:tcW w:w="10807" w:type="dxa"/>
            <w:gridSpan w:val="2"/>
            <w:tcBorders>
              <w:top w:val="single" w:sz="4" w:space="0" w:color="auto"/>
              <w:left w:val="single" w:sz="1" w:space="0" w:color="000000"/>
              <w:bottom w:val="single" w:sz="4" w:space="0" w:color="auto"/>
              <w:right w:val="single" w:sz="1" w:space="0" w:color="000000"/>
            </w:tcBorders>
            <w:vAlign w:val="center"/>
          </w:tcPr>
          <w:p w:rsidR="007123AA" w:rsidRPr="00DA2605" w:rsidRDefault="007123AA" w:rsidP="00AE044F">
            <w:pPr>
              <w:ind w:right="420"/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Role Description</w:t>
            </w:r>
            <w:r w:rsidRPr="00DA2605">
              <w:rPr>
                <w:rFonts w:ascii="Arial" w:hAnsi="Arial" w:cs="Arial"/>
                <w:sz w:val="20"/>
                <w:szCs w:val="20"/>
              </w:rPr>
              <w:t>:</w:t>
            </w:r>
            <w:r w:rsidRPr="00DA2605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Pr="00DA2605">
              <w:rPr>
                <w:rFonts w:ascii="Arial" w:hAnsi="Arial" w:cs="Arial"/>
                <w:sz w:val="20"/>
                <w:szCs w:val="20"/>
              </w:rPr>
              <w:t xml:space="preserve">  Design, </w:t>
            </w:r>
            <w:r w:rsidRPr="00DA2605">
              <w:rPr>
                <w:rFonts w:ascii="Arial" w:hAnsi="Arial" w:cs="Arial"/>
                <w:snapToGrid w:val="0"/>
                <w:sz w:val="20"/>
                <w:szCs w:val="20"/>
              </w:rPr>
              <w:t>Team Member &amp; Developer</w:t>
            </w:r>
          </w:p>
        </w:tc>
      </w:tr>
      <w:tr w:rsidR="007123AA" w:rsidRPr="00DA2605" w:rsidTr="007157A4">
        <w:trPr>
          <w:cantSplit/>
          <w:trHeight w:val="835"/>
        </w:trPr>
        <w:tc>
          <w:tcPr>
            <w:tcW w:w="10807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123AA" w:rsidRPr="00DA2605" w:rsidRDefault="007123AA" w:rsidP="002C4453">
            <w:pPr>
              <w:ind w:right="42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A2605">
              <w:rPr>
                <w:rFonts w:ascii="Arial" w:hAnsi="Arial" w:cs="Arial"/>
                <w:b/>
                <w:bCs/>
                <w:sz w:val="20"/>
                <w:szCs w:val="20"/>
              </w:rPr>
              <w:t>Technology Used:</w:t>
            </w:r>
            <w:r w:rsidRPr="00DA2605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  </w:t>
            </w:r>
            <w:r w:rsidRPr="00DA2605">
              <w:rPr>
                <w:rFonts w:ascii="Arial" w:hAnsi="Arial" w:cs="Arial"/>
                <w:sz w:val="20"/>
                <w:szCs w:val="20"/>
              </w:rPr>
              <w:t>Oracle 9i/10g, PL/SQL</w:t>
            </w:r>
          </w:p>
        </w:tc>
      </w:tr>
    </w:tbl>
    <w:p w:rsidR="00D67743" w:rsidRDefault="00D67743" w:rsidP="004C6FE1">
      <w:pPr>
        <w:tabs>
          <w:tab w:val="left" w:pos="1800"/>
        </w:tabs>
        <w:spacing w:before="120"/>
        <w:rPr>
          <w:rFonts w:ascii="Arial" w:hAnsi="Arial" w:cs="Arial"/>
          <w:b/>
        </w:rPr>
      </w:pPr>
    </w:p>
    <w:p w:rsidR="002C4453" w:rsidRDefault="002C4453" w:rsidP="00D67743">
      <w:pPr>
        <w:tabs>
          <w:tab w:val="left" w:pos="1800"/>
        </w:tabs>
        <w:spacing w:before="120"/>
        <w:ind w:left="540"/>
        <w:rPr>
          <w:rFonts w:ascii="Arial" w:hAnsi="Arial" w:cs="Arial"/>
          <w:b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6840"/>
        <w:gridCol w:w="3967"/>
      </w:tblGrid>
      <w:tr w:rsidR="002C4453" w:rsidRPr="00DA2605" w:rsidTr="00272850">
        <w:trPr>
          <w:cantSplit/>
          <w:trHeight w:val="625"/>
        </w:trPr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6A6A6"/>
            <w:vAlign w:val="center"/>
          </w:tcPr>
          <w:p w:rsidR="002C4453" w:rsidRPr="00DA2605" w:rsidRDefault="002C4453" w:rsidP="002C4453">
            <w:pPr>
              <w:tabs>
                <w:tab w:val="left" w:pos="900"/>
              </w:tabs>
              <w:spacing w:before="120"/>
              <w:ind w:right="42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DA2605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Project: 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DUA (Data Upload Application)</w:t>
            </w:r>
          </w:p>
        </w:tc>
        <w:tc>
          <w:tcPr>
            <w:tcW w:w="39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6A6A6"/>
            <w:vAlign w:val="center"/>
          </w:tcPr>
          <w:p w:rsidR="002C4453" w:rsidRPr="00DA2605" w:rsidRDefault="002C4453" w:rsidP="002C4453">
            <w:pPr>
              <w:pStyle w:val="Heading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Duration: Jan</w:t>
            </w:r>
            <w:r w:rsidRPr="00DA2605">
              <w:rPr>
                <w:rFonts w:ascii="Arial" w:hAnsi="Arial" w:cs="Arial"/>
                <w:sz w:val="20"/>
                <w:szCs w:val="20"/>
              </w:rPr>
              <w:t>’1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DA260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DA2605">
              <w:rPr>
                <w:rFonts w:ascii="Arial" w:hAnsi="Arial" w:cs="Arial"/>
                <w:sz w:val="20"/>
                <w:szCs w:val="20"/>
              </w:rPr>
              <w:t>To</w:t>
            </w:r>
            <w:proofErr w:type="gramEnd"/>
            <w:r w:rsidRPr="00DA26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C12F4">
              <w:rPr>
                <w:rFonts w:ascii="Arial" w:hAnsi="Arial" w:cs="Arial"/>
                <w:sz w:val="20"/>
                <w:szCs w:val="20"/>
              </w:rPr>
              <w:t>July’14</w:t>
            </w:r>
          </w:p>
        </w:tc>
      </w:tr>
      <w:tr w:rsidR="002C4453" w:rsidRPr="00DA2605" w:rsidTr="00272850">
        <w:trPr>
          <w:cantSplit/>
          <w:trHeight w:val="565"/>
        </w:trPr>
        <w:tc>
          <w:tcPr>
            <w:tcW w:w="108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C4453" w:rsidRPr="00DA2605" w:rsidRDefault="002C4453" w:rsidP="0027285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2605">
              <w:rPr>
                <w:rFonts w:ascii="Arial" w:hAnsi="Arial" w:cs="Arial"/>
                <w:b/>
                <w:bCs/>
                <w:sz w:val="20"/>
                <w:szCs w:val="20"/>
              </w:rPr>
              <w:t>Customer name:</w:t>
            </w:r>
            <w:r w:rsidRPr="00DA2605">
              <w:rPr>
                <w:rFonts w:ascii="Arial" w:hAnsi="Arial" w:cs="Arial"/>
                <w:sz w:val="20"/>
                <w:szCs w:val="20"/>
                <w:lang w:val="en-GB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t>British Telecommunications PLC</w:t>
            </w:r>
            <w:r w:rsidRPr="00DA2605">
              <w:rPr>
                <w:rFonts w:ascii="Arial" w:hAnsi="Arial" w:cs="Arial"/>
                <w:sz w:val="20"/>
                <w:szCs w:val="20"/>
              </w:rPr>
              <w:t>. UK</w:t>
            </w:r>
          </w:p>
        </w:tc>
      </w:tr>
      <w:tr w:rsidR="002C4453" w:rsidRPr="00DA2605" w:rsidTr="00272850">
        <w:trPr>
          <w:cantSplit/>
          <w:trHeight w:val="2401"/>
        </w:trPr>
        <w:tc>
          <w:tcPr>
            <w:tcW w:w="108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C4453" w:rsidRDefault="002C4453" w:rsidP="0027285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B3CDB" w:rsidRDefault="002C4453" w:rsidP="002C4453">
            <w:pPr>
              <w:jc w:val="both"/>
              <w:rPr>
                <w:rFonts w:ascii="Segoe UI" w:hAnsi="Segoe UI" w:cs="Segoe UI"/>
                <w:bCs/>
                <w:sz w:val="20"/>
              </w:rPr>
            </w:pPr>
            <w:r w:rsidRPr="00DA2605">
              <w:rPr>
                <w:rFonts w:ascii="Arial" w:hAnsi="Arial" w:cs="Arial"/>
                <w:b/>
                <w:bCs/>
                <w:sz w:val="20"/>
                <w:szCs w:val="20"/>
              </w:rPr>
              <w:t>Project Description:</w:t>
            </w:r>
            <w:r w:rsidRPr="00DA26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C4453">
              <w:rPr>
                <w:rFonts w:ascii="Segoe UI" w:hAnsi="Segoe UI" w:cs="Segoe UI"/>
                <w:bCs/>
                <w:sz w:val="20"/>
              </w:rPr>
              <w:t>The objective of DUA (Data Upload Application) is to function as an integration HUB</w:t>
            </w:r>
            <w:r>
              <w:rPr>
                <w:rFonts w:ascii="Segoe UI" w:hAnsi="Segoe UI" w:cs="Segoe UI"/>
                <w:bCs/>
                <w:sz w:val="20"/>
              </w:rPr>
              <w:t xml:space="preserve"> in Service fulfillment vertical </w:t>
            </w:r>
            <w:r w:rsidRPr="002C4453">
              <w:rPr>
                <w:rFonts w:ascii="Segoe UI" w:hAnsi="Segoe UI" w:cs="Segoe UI"/>
                <w:bCs/>
                <w:sz w:val="20"/>
              </w:rPr>
              <w:t xml:space="preserve">of the SPRING OSS stack. The key drivers for this system are reduced overall effort, cost and time due to data quality issues. It is required to load order data for </w:t>
            </w:r>
            <w:r>
              <w:rPr>
                <w:rFonts w:ascii="Segoe UI" w:hAnsi="Segoe UI" w:cs="Segoe UI"/>
                <w:bCs/>
                <w:sz w:val="20"/>
              </w:rPr>
              <w:t>various</w:t>
            </w:r>
            <w:r w:rsidRPr="002C4453">
              <w:rPr>
                <w:rFonts w:ascii="Segoe UI" w:hAnsi="Segoe UI" w:cs="Segoe UI"/>
                <w:bCs/>
                <w:sz w:val="20"/>
              </w:rPr>
              <w:t xml:space="preserve"> orders on to ce</w:t>
            </w:r>
            <w:r>
              <w:rPr>
                <w:rFonts w:ascii="Segoe UI" w:hAnsi="Segoe UI" w:cs="Segoe UI"/>
                <w:bCs/>
                <w:sz w:val="20"/>
              </w:rPr>
              <w:t>ntral BT GS system</w:t>
            </w:r>
            <w:r w:rsidRPr="002C4453">
              <w:rPr>
                <w:rFonts w:ascii="Segoe UI" w:hAnsi="Segoe UI" w:cs="Segoe UI"/>
                <w:bCs/>
                <w:sz w:val="20"/>
              </w:rPr>
              <w:t xml:space="preserve">. DUA collects this information from </w:t>
            </w:r>
            <w:r>
              <w:rPr>
                <w:rFonts w:ascii="Segoe UI" w:hAnsi="Segoe UI" w:cs="Segoe UI"/>
                <w:bCs/>
                <w:sz w:val="20"/>
              </w:rPr>
              <w:t xml:space="preserve">various </w:t>
            </w:r>
            <w:r w:rsidRPr="002C4453">
              <w:rPr>
                <w:rFonts w:ascii="Segoe UI" w:hAnsi="Segoe UI" w:cs="Segoe UI"/>
                <w:bCs/>
                <w:sz w:val="20"/>
              </w:rPr>
              <w:t xml:space="preserve">interfacing </w:t>
            </w:r>
            <w:r>
              <w:rPr>
                <w:rFonts w:ascii="Segoe UI" w:hAnsi="Segoe UI" w:cs="Segoe UI"/>
                <w:bCs/>
                <w:sz w:val="20"/>
              </w:rPr>
              <w:t xml:space="preserve">upstream </w:t>
            </w:r>
            <w:r w:rsidRPr="002C4453">
              <w:rPr>
                <w:rFonts w:ascii="Segoe UI" w:hAnsi="Segoe UI" w:cs="Segoe UI"/>
                <w:bCs/>
                <w:sz w:val="20"/>
              </w:rPr>
              <w:t xml:space="preserve">systems and load this data on to </w:t>
            </w:r>
            <w:r>
              <w:rPr>
                <w:rFonts w:ascii="Segoe UI" w:hAnsi="Segoe UI" w:cs="Segoe UI"/>
                <w:bCs/>
                <w:sz w:val="20"/>
              </w:rPr>
              <w:t>central repository system</w:t>
            </w:r>
            <w:r w:rsidRPr="002C4453">
              <w:rPr>
                <w:rFonts w:ascii="Segoe UI" w:hAnsi="Segoe UI" w:cs="Segoe UI"/>
                <w:bCs/>
                <w:sz w:val="20"/>
              </w:rPr>
              <w:t>.</w:t>
            </w:r>
            <w:r w:rsidRPr="002C4453">
              <w:rPr>
                <w:rFonts w:ascii="Segoe UI" w:hAnsi="Segoe UI" w:cs="Segoe UI"/>
                <w:bCs/>
                <w:sz w:val="20"/>
              </w:rPr>
              <w:br/>
            </w:r>
          </w:p>
          <w:p w:rsidR="002C4453" w:rsidRDefault="002C4453" w:rsidP="002C4453">
            <w:pPr>
              <w:jc w:val="both"/>
              <w:rPr>
                <w:rFonts w:ascii="Arial" w:hAnsi="Arial" w:cs="Arial"/>
              </w:rPr>
            </w:pPr>
            <w:r w:rsidRPr="002C4453">
              <w:rPr>
                <w:rFonts w:ascii="Segoe UI" w:hAnsi="Segoe UI" w:cs="Segoe UI"/>
                <w:bCs/>
                <w:sz w:val="20"/>
              </w:rPr>
              <w:t>This data is required by the business in the target system for initiate bi</w:t>
            </w:r>
            <w:r w:rsidR="00EB3CDB">
              <w:rPr>
                <w:rFonts w:ascii="Segoe UI" w:hAnsi="Segoe UI" w:cs="Segoe UI"/>
                <w:bCs/>
                <w:sz w:val="20"/>
              </w:rPr>
              <w:t xml:space="preserve">lling, service </w:t>
            </w:r>
            <w:r w:rsidR="00B64401">
              <w:rPr>
                <w:rFonts w:ascii="Segoe UI" w:hAnsi="Segoe UI" w:cs="Segoe UI"/>
                <w:bCs/>
                <w:sz w:val="20"/>
              </w:rPr>
              <w:t>fulfillment,</w:t>
            </w:r>
            <w:r w:rsidR="00EB3CDB">
              <w:rPr>
                <w:rFonts w:ascii="Segoe UI" w:hAnsi="Segoe UI" w:cs="Segoe UI"/>
                <w:bCs/>
                <w:sz w:val="20"/>
              </w:rPr>
              <w:t xml:space="preserve"> </w:t>
            </w:r>
            <w:proofErr w:type="gramStart"/>
            <w:r w:rsidR="00EB3CDB">
              <w:rPr>
                <w:rFonts w:ascii="Segoe UI" w:hAnsi="Segoe UI" w:cs="Segoe UI"/>
                <w:bCs/>
                <w:sz w:val="20"/>
              </w:rPr>
              <w:t>assurance</w:t>
            </w:r>
            <w:proofErr w:type="gramEnd"/>
            <w:r w:rsidR="00EB3CDB">
              <w:rPr>
                <w:rFonts w:ascii="Segoe UI" w:hAnsi="Segoe UI" w:cs="Segoe UI"/>
                <w:bCs/>
                <w:sz w:val="20"/>
              </w:rPr>
              <w:t xml:space="preserve"> tasks and to fulfill SLAs in target system.</w:t>
            </w:r>
          </w:p>
          <w:p w:rsidR="002C4453" w:rsidRDefault="002C4453" w:rsidP="00272850">
            <w:pPr>
              <w:spacing w:before="60"/>
              <w:ind w:left="389"/>
              <w:rPr>
                <w:rFonts w:ascii="Segoe UI" w:hAnsi="Segoe UI" w:cs="Segoe UI"/>
                <w:bCs/>
                <w:sz w:val="20"/>
                <w:lang w:val="en-GB"/>
              </w:rPr>
            </w:pPr>
          </w:p>
          <w:p w:rsidR="002C4453" w:rsidRDefault="002C4453" w:rsidP="00272850">
            <w:pPr>
              <w:ind w:left="725"/>
              <w:rPr>
                <w:rFonts w:ascii="Segoe UI" w:hAnsi="Segoe UI" w:cs="Segoe UI"/>
                <w:bCs/>
                <w:sz w:val="20"/>
              </w:rPr>
            </w:pPr>
            <w:r>
              <w:rPr>
                <w:rFonts w:ascii="Segoe UI" w:hAnsi="Segoe UI" w:cs="Segoe UI"/>
                <w:bCs/>
                <w:sz w:val="20"/>
              </w:rPr>
              <w:t>Responsibilities handled:</w:t>
            </w:r>
          </w:p>
          <w:p w:rsidR="002C4453" w:rsidRDefault="002C4453" w:rsidP="00272850">
            <w:pPr>
              <w:numPr>
                <w:ilvl w:val="0"/>
                <w:numId w:val="6"/>
              </w:numPr>
              <w:suppressAutoHyphens w:val="0"/>
              <w:ind w:left="1164" w:hanging="200"/>
              <w:jc w:val="both"/>
              <w:rPr>
                <w:rFonts w:ascii="Segoe UI" w:hAnsi="Segoe UI" w:cs="Segoe UI"/>
                <w:bCs/>
                <w:sz w:val="20"/>
              </w:rPr>
            </w:pPr>
            <w:r>
              <w:rPr>
                <w:rFonts w:ascii="Segoe UI" w:hAnsi="Segoe UI" w:cs="Segoe UI"/>
                <w:bCs/>
                <w:sz w:val="20"/>
              </w:rPr>
              <w:t>A</w:t>
            </w:r>
            <w:r w:rsidRPr="00BF1813">
              <w:rPr>
                <w:rFonts w:ascii="Segoe UI" w:hAnsi="Segoe UI" w:cs="Segoe UI"/>
                <w:bCs/>
                <w:sz w:val="20"/>
              </w:rPr>
              <w:t>nalyzing new requirement spec. and comparing the gap with existing system implement</w:t>
            </w:r>
            <w:r>
              <w:rPr>
                <w:rFonts w:ascii="Segoe UI" w:hAnsi="Segoe UI" w:cs="Segoe UI"/>
                <w:bCs/>
                <w:sz w:val="20"/>
              </w:rPr>
              <w:t>ed.</w:t>
            </w:r>
          </w:p>
          <w:p w:rsidR="002C4453" w:rsidRDefault="002C4453" w:rsidP="00272850">
            <w:pPr>
              <w:numPr>
                <w:ilvl w:val="0"/>
                <w:numId w:val="6"/>
              </w:numPr>
              <w:suppressAutoHyphens w:val="0"/>
              <w:ind w:left="1164" w:hanging="200"/>
              <w:jc w:val="both"/>
              <w:rPr>
                <w:rFonts w:ascii="Segoe UI" w:hAnsi="Segoe UI" w:cs="Segoe UI"/>
                <w:bCs/>
                <w:sz w:val="20"/>
              </w:rPr>
            </w:pPr>
            <w:r>
              <w:rPr>
                <w:rFonts w:ascii="Segoe UI" w:hAnsi="Segoe UI" w:cs="Segoe UI"/>
                <w:bCs/>
                <w:sz w:val="20"/>
              </w:rPr>
              <w:t>LLD preparation, coding on LLD.</w:t>
            </w:r>
          </w:p>
          <w:p w:rsidR="002C4453" w:rsidRDefault="002C4453" w:rsidP="00272850">
            <w:pPr>
              <w:numPr>
                <w:ilvl w:val="0"/>
                <w:numId w:val="6"/>
              </w:numPr>
              <w:suppressAutoHyphens w:val="0"/>
              <w:ind w:left="1164" w:hanging="200"/>
              <w:jc w:val="both"/>
              <w:rPr>
                <w:rFonts w:ascii="Segoe UI" w:hAnsi="Segoe UI" w:cs="Segoe UI"/>
                <w:bCs/>
                <w:sz w:val="20"/>
              </w:rPr>
            </w:pPr>
            <w:r w:rsidRPr="007004F0">
              <w:rPr>
                <w:rFonts w:ascii="Segoe UI" w:hAnsi="Segoe UI" w:cs="Segoe UI"/>
                <w:bCs/>
                <w:sz w:val="20"/>
              </w:rPr>
              <w:t>Add/modify the functionalities for the or</w:t>
            </w:r>
            <w:r>
              <w:rPr>
                <w:rFonts w:ascii="Segoe UI" w:hAnsi="Segoe UI" w:cs="Segoe UI"/>
                <w:bCs/>
                <w:sz w:val="20"/>
              </w:rPr>
              <w:t xml:space="preserve">der provisioning or validation. </w:t>
            </w:r>
          </w:p>
          <w:p w:rsidR="002C4453" w:rsidRDefault="002C4453" w:rsidP="00272850">
            <w:pPr>
              <w:numPr>
                <w:ilvl w:val="0"/>
                <w:numId w:val="6"/>
              </w:numPr>
              <w:suppressAutoHyphens w:val="0"/>
              <w:ind w:left="1164" w:hanging="200"/>
              <w:jc w:val="both"/>
              <w:rPr>
                <w:rFonts w:ascii="Segoe UI" w:hAnsi="Segoe UI" w:cs="Segoe UI"/>
                <w:bCs/>
                <w:sz w:val="20"/>
              </w:rPr>
            </w:pPr>
            <w:r>
              <w:rPr>
                <w:rFonts w:ascii="Segoe UI" w:hAnsi="Segoe UI" w:cs="Segoe UI"/>
                <w:bCs/>
                <w:sz w:val="20"/>
              </w:rPr>
              <w:t>Enhancement/</w:t>
            </w:r>
            <w:r w:rsidRPr="007004F0">
              <w:rPr>
                <w:rFonts w:ascii="Segoe UI" w:hAnsi="Segoe UI" w:cs="Segoe UI"/>
                <w:bCs/>
                <w:sz w:val="20"/>
              </w:rPr>
              <w:t>addition of new products and services into the application.</w:t>
            </w:r>
          </w:p>
          <w:p w:rsidR="002C4453" w:rsidRPr="00B47230" w:rsidRDefault="002C4453" w:rsidP="00272850">
            <w:pPr>
              <w:numPr>
                <w:ilvl w:val="0"/>
                <w:numId w:val="6"/>
              </w:numPr>
              <w:suppressAutoHyphens w:val="0"/>
              <w:ind w:left="1164" w:hanging="200"/>
              <w:jc w:val="both"/>
              <w:rPr>
                <w:rFonts w:ascii="Segoe UI" w:hAnsi="Segoe UI" w:cs="Segoe UI"/>
                <w:bCs/>
                <w:sz w:val="20"/>
              </w:rPr>
            </w:pPr>
            <w:r w:rsidRPr="00B47230">
              <w:rPr>
                <w:rFonts w:ascii="Segoe UI" w:hAnsi="Segoe UI" w:cs="Segoe UI"/>
                <w:bCs/>
                <w:sz w:val="20"/>
              </w:rPr>
              <w:t>Development to add new or modify existing functionalities into the application.</w:t>
            </w:r>
          </w:p>
          <w:p w:rsidR="002C4453" w:rsidRDefault="002C4453" w:rsidP="00272850">
            <w:pPr>
              <w:numPr>
                <w:ilvl w:val="0"/>
                <w:numId w:val="6"/>
              </w:numPr>
              <w:suppressAutoHyphens w:val="0"/>
              <w:ind w:left="1164" w:hanging="200"/>
              <w:jc w:val="both"/>
              <w:rPr>
                <w:rFonts w:ascii="Segoe UI" w:hAnsi="Segoe UI" w:cs="Segoe UI"/>
                <w:bCs/>
                <w:sz w:val="20"/>
              </w:rPr>
            </w:pPr>
            <w:r>
              <w:rPr>
                <w:rFonts w:ascii="Segoe UI" w:hAnsi="Segoe UI" w:cs="Segoe UI"/>
                <w:bCs/>
                <w:sz w:val="20"/>
              </w:rPr>
              <w:t>C</w:t>
            </w:r>
            <w:r w:rsidRPr="00B47230">
              <w:rPr>
                <w:rFonts w:ascii="Segoe UI" w:hAnsi="Segoe UI" w:cs="Segoe UI"/>
                <w:bCs/>
                <w:sz w:val="20"/>
              </w:rPr>
              <w:t>reating database objects (</w:t>
            </w:r>
            <w:r>
              <w:rPr>
                <w:rFonts w:ascii="Segoe UI" w:hAnsi="Segoe UI" w:cs="Segoe UI"/>
                <w:bCs/>
                <w:sz w:val="20"/>
              </w:rPr>
              <w:t>Tables, Views, Synonyms, DB Links, Index, P</w:t>
            </w:r>
            <w:r w:rsidRPr="00B47230">
              <w:rPr>
                <w:rFonts w:ascii="Segoe UI" w:hAnsi="Segoe UI" w:cs="Segoe UI"/>
                <w:bCs/>
                <w:sz w:val="20"/>
              </w:rPr>
              <w:t xml:space="preserve">ackage, </w:t>
            </w:r>
            <w:r>
              <w:rPr>
                <w:rFonts w:ascii="Segoe UI" w:hAnsi="Segoe UI" w:cs="Segoe UI"/>
                <w:bCs/>
                <w:sz w:val="20"/>
              </w:rPr>
              <w:t>P</w:t>
            </w:r>
            <w:r w:rsidRPr="00B47230">
              <w:rPr>
                <w:rFonts w:ascii="Segoe UI" w:hAnsi="Segoe UI" w:cs="Segoe UI"/>
                <w:bCs/>
                <w:sz w:val="20"/>
              </w:rPr>
              <w:t xml:space="preserve">rocedure and </w:t>
            </w:r>
            <w:r>
              <w:rPr>
                <w:rFonts w:ascii="Segoe UI" w:hAnsi="Segoe UI" w:cs="Segoe UI"/>
                <w:bCs/>
                <w:sz w:val="20"/>
              </w:rPr>
              <w:t>F</w:t>
            </w:r>
            <w:r w:rsidRPr="00B47230">
              <w:rPr>
                <w:rFonts w:ascii="Segoe UI" w:hAnsi="Segoe UI" w:cs="Segoe UI"/>
                <w:bCs/>
                <w:sz w:val="20"/>
              </w:rPr>
              <w:t>unction</w:t>
            </w:r>
            <w:r>
              <w:rPr>
                <w:rFonts w:ascii="Segoe UI" w:hAnsi="Segoe UI" w:cs="Segoe UI"/>
                <w:bCs/>
                <w:sz w:val="20"/>
              </w:rPr>
              <w:t>) to meet the business requirement.</w:t>
            </w:r>
          </w:p>
          <w:p w:rsidR="002C4453" w:rsidRPr="00B47230" w:rsidRDefault="002C4453" w:rsidP="00272850">
            <w:pPr>
              <w:numPr>
                <w:ilvl w:val="0"/>
                <w:numId w:val="6"/>
              </w:numPr>
              <w:suppressAutoHyphens w:val="0"/>
              <w:ind w:left="1164" w:hanging="200"/>
              <w:jc w:val="both"/>
              <w:rPr>
                <w:rFonts w:ascii="Segoe UI" w:hAnsi="Segoe UI" w:cs="Segoe UI"/>
                <w:bCs/>
                <w:sz w:val="20"/>
              </w:rPr>
            </w:pPr>
            <w:r>
              <w:rPr>
                <w:rFonts w:ascii="Segoe UI" w:hAnsi="Segoe UI" w:cs="Segoe UI"/>
                <w:bCs/>
                <w:sz w:val="20"/>
              </w:rPr>
              <w:t>Developing</w:t>
            </w:r>
            <w:r w:rsidRPr="00B47230">
              <w:rPr>
                <w:rFonts w:ascii="Segoe UI" w:hAnsi="Segoe UI" w:cs="Segoe UI"/>
                <w:bCs/>
                <w:sz w:val="20"/>
              </w:rPr>
              <w:t xml:space="preserve"> static</w:t>
            </w:r>
            <w:r>
              <w:rPr>
                <w:rFonts w:ascii="Segoe UI" w:hAnsi="Segoe UI" w:cs="Segoe UI"/>
                <w:bCs/>
                <w:sz w:val="20"/>
              </w:rPr>
              <w:t>/dynamic</w:t>
            </w:r>
            <w:r w:rsidRPr="00B47230">
              <w:rPr>
                <w:rFonts w:ascii="Segoe UI" w:hAnsi="Segoe UI" w:cs="Segoe UI"/>
                <w:bCs/>
                <w:sz w:val="20"/>
              </w:rPr>
              <w:t xml:space="preserve"> data load/unload </w:t>
            </w:r>
            <w:r>
              <w:rPr>
                <w:rFonts w:ascii="Segoe UI" w:hAnsi="Segoe UI" w:cs="Segoe UI"/>
                <w:bCs/>
                <w:sz w:val="20"/>
              </w:rPr>
              <w:t>release/rollback scripts using PL/SQL.</w:t>
            </w:r>
            <w:r w:rsidRPr="00B47230">
              <w:rPr>
                <w:rFonts w:ascii="Segoe UI" w:hAnsi="Segoe UI" w:cs="Segoe UI"/>
                <w:bCs/>
                <w:sz w:val="20"/>
              </w:rPr>
              <w:t xml:space="preserve"> </w:t>
            </w:r>
          </w:p>
          <w:p w:rsidR="002C4453" w:rsidRPr="00B47230" w:rsidRDefault="002C4453" w:rsidP="00272850">
            <w:pPr>
              <w:numPr>
                <w:ilvl w:val="0"/>
                <w:numId w:val="6"/>
              </w:numPr>
              <w:suppressAutoHyphens w:val="0"/>
              <w:ind w:left="1164" w:hanging="200"/>
              <w:jc w:val="both"/>
              <w:rPr>
                <w:rFonts w:ascii="Segoe UI" w:hAnsi="Segoe UI" w:cs="Segoe UI"/>
                <w:bCs/>
                <w:sz w:val="20"/>
              </w:rPr>
            </w:pPr>
            <w:r>
              <w:rPr>
                <w:rFonts w:ascii="Segoe UI" w:hAnsi="Segoe UI" w:cs="Segoe UI"/>
                <w:bCs/>
                <w:sz w:val="20"/>
              </w:rPr>
              <w:t>Providing KT sessions to (E2E/CIT) testers</w:t>
            </w:r>
            <w:r w:rsidRPr="00B47230">
              <w:rPr>
                <w:rFonts w:ascii="Segoe UI" w:hAnsi="Segoe UI" w:cs="Segoe UI"/>
                <w:bCs/>
                <w:sz w:val="20"/>
              </w:rPr>
              <w:t>.</w:t>
            </w:r>
          </w:p>
          <w:p w:rsidR="002C4453" w:rsidRPr="00B47230" w:rsidRDefault="002C4453" w:rsidP="00272850">
            <w:pPr>
              <w:numPr>
                <w:ilvl w:val="0"/>
                <w:numId w:val="6"/>
              </w:numPr>
              <w:suppressAutoHyphens w:val="0"/>
              <w:ind w:left="1164" w:hanging="200"/>
              <w:jc w:val="both"/>
              <w:rPr>
                <w:rFonts w:ascii="Segoe UI" w:hAnsi="Segoe UI" w:cs="Segoe UI"/>
                <w:bCs/>
                <w:sz w:val="20"/>
              </w:rPr>
            </w:pPr>
            <w:r w:rsidRPr="00B47230">
              <w:rPr>
                <w:rFonts w:ascii="Segoe UI" w:hAnsi="Segoe UI" w:cs="Segoe UI"/>
                <w:bCs/>
                <w:sz w:val="20"/>
              </w:rPr>
              <w:t>Giving LIVE</w:t>
            </w:r>
            <w:r>
              <w:rPr>
                <w:rFonts w:ascii="Segoe UI" w:hAnsi="Segoe UI" w:cs="Segoe UI"/>
                <w:bCs/>
                <w:sz w:val="20"/>
              </w:rPr>
              <w:t xml:space="preserve">/production </w:t>
            </w:r>
            <w:r w:rsidRPr="00B47230">
              <w:rPr>
                <w:rFonts w:ascii="Segoe UI" w:hAnsi="Segoe UI" w:cs="Segoe UI"/>
                <w:bCs/>
                <w:sz w:val="20"/>
              </w:rPr>
              <w:t>support whenever required.</w:t>
            </w:r>
          </w:p>
          <w:p w:rsidR="002C4453" w:rsidRDefault="002C4453" w:rsidP="00272850">
            <w:pPr>
              <w:numPr>
                <w:ilvl w:val="0"/>
                <w:numId w:val="6"/>
              </w:numPr>
              <w:suppressAutoHyphens w:val="0"/>
              <w:ind w:left="1162" w:hanging="198"/>
              <w:jc w:val="both"/>
              <w:rPr>
                <w:rFonts w:ascii="Segoe UI" w:hAnsi="Segoe UI" w:cs="Segoe UI"/>
                <w:bCs/>
                <w:sz w:val="20"/>
              </w:rPr>
            </w:pPr>
            <w:r w:rsidRPr="00B47230">
              <w:rPr>
                <w:rFonts w:ascii="Segoe UI" w:hAnsi="Segoe UI" w:cs="Segoe UI"/>
                <w:bCs/>
                <w:sz w:val="20"/>
              </w:rPr>
              <w:t xml:space="preserve">Defect tracking of code for LIVE as well as </w:t>
            </w:r>
            <w:r>
              <w:rPr>
                <w:rFonts w:ascii="Segoe UI" w:hAnsi="Segoe UI" w:cs="Segoe UI"/>
                <w:bCs/>
                <w:sz w:val="20"/>
              </w:rPr>
              <w:t xml:space="preserve">development </w:t>
            </w:r>
            <w:r w:rsidRPr="00B47230">
              <w:rPr>
                <w:rFonts w:ascii="Segoe UI" w:hAnsi="Segoe UI" w:cs="Segoe UI"/>
                <w:bCs/>
                <w:sz w:val="20"/>
              </w:rPr>
              <w:t>environment</w:t>
            </w:r>
            <w:r>
              <w:rPr>
                <w:rFonts w:ascii="Segoe UI" w:hAnsi="Segoe UI" w:cs="Segoe UI"/>
                <w:bCs/>
                <w:sz w:val="20"/>
              </w:rPr>
              <w:t>.</w:t>
            </w:r>
          </w:p>
          <w:p w:rsidR="002C4453" w:rsidRDefault="002C4453" w:rsidP="00272850">
            <w:pPr>
              <w:numPr>
                <w:ilvl w:val="0"/>
                <w:numId w:val="7"/>
              </w:numPr>
              <w:tabs>
                <w:tab w:val="clear" w:pos="720"/>
              </w:tabs>
              <w:ind w:left="1162" w:hanging="198"/>
              <w:jc w:val="both"/>
              <w:rPr>
                <w:rFonts w:ascii="Segoe UI" w:hAnsi="Segoe UI" w:cs="Segoe UI"/>
                <w:bCs/>
                <w:sz w:val="20"/>
              </w:rPr>
            </w:pPr>
            <w:r w:rsidRPr="00B26244">
              <w:rPr>
                <w:rFonts w:ascii="Segoe UI" w:hAnsi="Segoe UI" w:cs="Segoe UI"/>
                <w:bCs/>
                <w:sz w:val="20"/>
              </w:rPr>
              <w:t xml:space="preserve">Providing fixes and root cause analyzing of </w:t>
            </w:r>
            <w:r>
              <w:rPr>
                <w:rFonts w:ascii="Segoe UI" w:hAnsi="Segoe UI" w:cs="Segoe UI"/>
                <w:bCs/>
                <w:sz w:val="20"/>
              </w:rPr>
              <w:t>defects</w:t>
            </w:r>
            <w:r w:rsidRPr="00B26244">
              <w:rPr>
                <w:rFonts w:ascii="Segoe UI" w:hAnsi="Segoe UI" w:cs="Segoe UI"/>
                <w:bCs/>
                <w:sz w:val="20"/>
              </w:rPr>
              <w:t xml:space="preserve"> to CIT</w:t>
            </w:r>
            <w:r>
              <w:rPr>
                <w:rFonts w:ascii="Segoe UI" w:hAnsi="Segoe UI" w:cs="Segoe UI"/>
                <w:bCs/>
                <w:sz w:val="20"/>
              </w:rPr>
              <w:t>/E2E</w:t>
            </w:r>
            <w:r w:rsidRPr="00B26244">
              <w:rPr>
                <w:rFonts w:ascii="Segoe UI" w:hAnsi="Segoe UI" w:cs="Segoe UI"/>
                <w:bCs/>
                <w:sz w:val="20"/>
              </w:rPr>
              <w:t xml:space="preserve"> </w:t>
            </w:r>
            <w:r>
              <w:rPr>
                <w:rFonts w:ascii="Segoe UI" w:hAnsi="Segoe UI" w:cs="Segoe UI"/>
                <w:bCs/>
                <w:sz w:val="20"/>
              </w:rPr>
              <w:t xml:space="preserve">test </w:t>
            </w:r>
            <w:r w:rsidRPr="00B26244">
              <w:rPr>
                <w:rFonts w:ascii="Segoe UI" w:hAnsi="Segoe UI" w:cs="Segoe UI"/>
                <w:bCs/>
                <w:sz w:val="20"/>
              </w:rPr>
              <w:t>team.</w:t>
            </w:r>
          </w:p>
          <w:p w:rsidR="002C4453" w:rsidRDefault="002C4453" w:rsidP="00272850">
            <w:pPr>
              <w:numPr>
                <w:ilvl w:val="0"/>
                <w:numId w:val="7"/>
              </w:numPr>
              <w:tabs>
                <w:tab w:val="clear" w:pos="720"/>
              </w:tabs>
              <w:ind w:left="1162" w:hanging="198"/>
              <w:rPr>
                <w:rFonts w:ascii="Segoe UI" w:hAnsi="Segoe UI" w:cs="Segoe UI"/>
                <w:bCs/>
                <w:sz w:val="20"/>
              </w:rPr>
            </w:pPr>
            <w:r w:rsidRPr="007C3439">
              <w:rPr>
                <w:rFonts w:ascii="Segoe UI" w:hAnsi="Segoe UI" w:cs="Segoe UI"/>
                <w:bCs/>
                <w:sz w:val="20"/>
              </w:rPr>
              <w:t>Defect Monitoring, SVN up-to-date maintain.</w:t>
            </w:r>
          </w:p>
          <w:p w:rsidR="002C4453" w:rsidRDefault="002C4453" w:rsidP="00272850">
            <w:pPr>
              <w:numPr>
                <w:ilvl w:val="0"/>
                <w:numId w:val="7"/>
              </w:numPr>
              <w:tabs>
                <w:tab w:val="clear" w:pos="720"/>
              </w:tabs>
              <w:ind w:left="1162" w:hanging="198"/>
              <w:rPr>
                <w:rFonts w:ascii="Segoe UI" w:hAnsi="Segoe UI" w:cs="Segoe UI"/>
                <w:bCs/>
                <w:sz w:val="20"/>
              </w:rPr>
            </w:pPr>
            <w:r>
              <w:rPr>
                <w:rFonts w:ascii="Segoe UI" w:hAnsi="Segoe UI" w:cs="Segoe UI"/>
                <w:bCs/>
                <w:sz w:val="20"/>
              </w:rPr>
              <w:t xml:space="preserve">Interact with other component team (Within </w:t>
            </w:r>
            <w:proofErr w:type="spellStart"/>
            <w:r>
              <w:rPr>
                <w:rFonts w:ascii="Segoe UI" w:hAnsi="Segoe UI" w:cs="Segoe UI"/>
                <w:bCs/>
                <w:sz w:val="20"/>
              </w:rPr>
              <w:t>TechM</w:t>
            </w:r>
            <w:proofErr w:type="spellEnd"/>
            <w:r>
              <w:rPr>
                <w:rFonts w:ascii="Segoe UI" w:hAnsi="Segoe UI" w:cs="Segoe UI"/>
                <w:bCs/>
                <w:sz w:val="20"/>
              </w:rPr>
              <w:t xml:space="preserve"> and Outside </w:t>
            </w:r>
            <w:proofErr w:type="spellStart"/>
            <w:r>
              <w:rPr>
                <w:rFonts w:ascii="Segoe UI" w:hAnsi="Segoe UI" w:cs="Segoe UI"/>
                <w:bCs/>
                <w:sz w:val="20"/>
              </w:rPr>
              <w:t>TechM</w:t>
            </w:r>
            <w:proofErr w:type="spellEnd"/>
            <w:r>
              <w:rPr>
                <w:rFonts w:ascii="Segoe UI" w:hAnsi="Segoe UI" w:cs="Segoe UI"/>
                <w:bCs/>
                <w:sz w:val="20"/>
              </w:rPr>
              <w:t xml:space="preserve">) for requirement analysis.  </w:t>
            </w:r>
          </w:p>
          <w:p w:rsidR="002C4453" w:rsidRPr="00CF1875" w:rsidRDefault="002C4453" w:rsidP="00272850">
            <w:pPr>
              <w:ind w:left="1162"/>
              <w:rPr>
                <w:rFonts w:ascii="Segoe UI" w:hAnsi="Segoe UI" w:cs="Segoe UI"/>
                <w:bCs/>
                <w:sz w:val="20"/>
              </w:rPr>
            </w:pPr>
          </w:p>
          <w:p w:rsidR="002C4453" w:rsidRDefault="002C4453" w:rsidP="00272850">
            <w:pPr>
              <w:spacing w:before="60"/>
              <w:ind w:left="389"/>
              <w:rPr>
                <w:rFonts w:ascii="Segoe UI" w:hAnsi="Segoe UI" w:cs="Segoe UI"/>
                <w:bCs/>
                <w:sz w:val="20"/>
                <w:lang w:val="en-GB"/>
              </w:rPr>
            </w:pPr>
          </w:p>
          <w:p w:rsidR="002C4453" w:rsidRDefault="002C4453" w:rsidP="0027285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/>
              <w:t>Team Size :10</w:t>
            </w:r>
          </w:p>
          <w:p w:rsidR="002C4453" w:rsidRPr="00DA2605" w:rsidRDefault="002C4453" w:rsidP="0027285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4453" w:rsidRPr="00DA2605" w:rsidTr="00272850">
        <w:trPr>
          <w:cantSplit/>
          <w:trHeight w:val="715"/>
        </w:trPr>
        <w:tc>
          <w:tcPr>
            <w:tcW w:w="108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C4453" w:rsidRPr="00DA2605" w:rsidRDefault="002C4453" w:rsidP="00272850">
            <w:pPr>
              <w:ind w:right="420"/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b/>
                <w:bCs/>
                <w:sz w:val="20"/>
                <w:szCs w:val="20"/>
              </w:rPr>
              <w:t>Role Description</w:t>
            </w:r>
            <w:r w:rsidRPr="00DA2605">
              <w:rPr>
                <w:rFonts w:ascii="Arial" w:hAnsi="Arial" w:cs="Arial"/>
                <w:sz w:val="20"/>
                <w:szCs w:val="20"/>
              </w:rPr>
              <w:t>:</w:t>
            </w:r>
            <w:r w:rsidRPr="00DA2605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Pr="00DA2605">
              <w:rPr>
                <w:rFonts w:ascii="Arial" w:hAnsi="Arial" w:cs="Arial"/>
                <w:sz w:val="20"/>
                <w:szCs w:val="20"/>
              </w:rPr>
              <w:t xml:space="preserve">  Design, </w:t>
            </w:r>
            <w:r w:rsidRPr="00DA2605">
              <w:rPr>
                <w:rFonts w:ascii="Arial" w:hAnsi="Arial" w:cs="Arial"/>
                <w:snapToGrid w:val="0"/>
                <w:sz w:val="20"/>
                <w:szCs w:val="20"/>
              </w:rPr>
              <w:t>Team Member &amp; Developer</w:t>
            </w:r>
          </w:p>
        </w:tc>
      </w:tr>
      <w:tr w:rsidR="002C4453" w:rsidRPr="00DA2605" w:rsidTr="00272850">
        <w:trPr>
          <w:cantSplit/>
          <w:trHeight w:val="835"/>
        </w:trPr>
        <w:tc>
          <w:tcPr>
            <w:tcW w:w="10807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C4453" w:rsidRPr="00DA2605" w:rsidRDefault="002C4453" w:rsidP="00272850">
            <w:pPr>
              <w:ind w:right="42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DA2605">
              <w:rPr>
                <w:rFonts w:ascii="Arial" w:hAnsi="Arial" w:cs="Arial"/>
                <w:b/>
                <w:bCs/>
                <w:sz w:val="20"/>
                <w:szCs w:val="20"/>
              </w:rPr>
              <w:t>Technology Used:</w:t>
            </w:r>
            <w:r w:rsidRPr="00DA2605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  </w:t>
            </w:r>
            <w:r w:rsidRPr="00DA2605">
              <w:rPr>
                <w:rFonts w:ascii="Arial" w:hAnsi="Arial" w:cs="Arial"/>
                <w:sz w:val="20"/>
                <w:szCs w:val="20"/>
              </w:rPr>
              <w:t>Oracle 9i/10g, PL/SQL</w:t>
            </w:r>
          </w:p>
        </w:tc>
      </w:tr>
    </w:tbl>
    <w:p w:rsidR="002C4453" w:rsidRPr="00D67743" w:rsidRDefault="002C4453" w:rsidP="00D67743">
      <w:pPr>
        <w:tabs>
          <w:tab w:val="left" w:pos="1800"/>
        </w:tabs>
        <w:spacing w:before="120"/>
        <w:ind w:left="540"/>
        <w:rPr>
          <w:rFonts w:ascii="Arial" w:hAnsi="Arial" w:cs="Arial"/>
          <w:b/>
        </w:rPr>
      </w:pPr>
    </w:p>
    <w:p w:rsidR="0089022E" w:rsidRDefault="0089022E">
      <w:pPr>
        <w:rPr>
          <w:rFonts w:ascii="Arial" w:hAnsi="Arial" w:cs="Arial"/>
          <w:sz w:val="20"/>
          <w:szCs w:val="20"/>
        </w:rPr>
      </w:pPr>
    </w:p>
    <w:p w:rsidR="00005855" w:rsidRDefault="00005855">
      <w:pPr>
        <w:rPr>
          <w:rFonts w:ascii="Arial" w:hAnsi="Arial" w:cs="Arial"/>
          <w:sz w:val="20"/>
          <w:szCs w:val="20"/>
        </w:rPr>
      </w:pPr>
    </w:p>
    <w:p w:rsidR="00005855" w:rsidRDefault="00005855">
      <w:pPr>
        <w:rPr>
          <w:rFonts w:ascii="Arial" w:hAnsi="Arial" w:cs="Arial"/>
          <w:sz w:val="20"/>
          <w:szCs w:val="20"/>
        </w:rPr>
      </w:pPr>
    </w:p>
    <w:p w:rsidR="00005855" w:rsidRDefault="00005855">
      <w:pPr>
        <w:rPr>
          <w:rFonts w:ascii="Arial" w:hAnsi="Arial" w:cs="Arial"/>
          <w:sz w:val="20"/>
          <w:szCs w:val="20"/>
        </w:rPr>
      </w:pPr>
    </w:p>
    <w:p w:rsidR="00005855" w:rsidRDefault="00005855">
      <w:pPr>
        <w:rPr>
          <w:rFonts w:ascii="Arial" w:hAnsi="Arial" w:cs="Arial"/>
          <w:sz w:val="20"/>
          <w:szCs w:val="20"/>
        </w:rPr>
      </w:pPr>
    </w:p>
    <w:p w:rsidR="00005855" w:rsidRPr="00DA2605" w:rsidRDefault="00005855">
      <w:pPr>
        <w:rPr>
          <w:rFonts w:ascii="Arial" w:hAnsi="Arial" w:cs="Arial"/>
          <w:sz w:val="20"/>
          <w:szCs w:val="20"/>
        </w:rPr>
      </w:pPr>
    </w:p>
    <w:p w:rsidR="00B202F5" w:rsidRPr="00DA2605" w:rsidRDefault="00B202F5" w:rsidP="00B202F5">
      <w:pPr>
        <w:rPr>
          <w:rFonts w:ascii="Arial" w:hAnsi="Arial" w:cs="Arial"/>
          <w:b/>
          <w:bCs/>
          <w:sz w:val="20"/>
          <w:szCs w:val="20"/>
        </w:rPr>
      </w:pPr>
      <w:r w:rsidRPr="00DA2605">
        <w:rPr>
          <w:rFonts w:ascii="Arial" w:hAnsi="Arial" w:cs="Arial"/>
          <w:b/>
          <w:bCs/>
          <w:sz w:val="20"/>
          <w:szCs w:val="20"/>
        </w:rPr>
        <w:t xml:space="preserve">Passport: 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0739"/>
      </w:tblGrid>
      <w:tr w:rsidR="00B202F5" w:rsidRPr="00DA2605" w:rsidTr="00B202F5">
        <w:trPr>
          <w:cantSplit/>
          <w:trHeight w:val="327"/>
          <w:jc w:val="center"/>
        </w:trPr>
        <w:tc>
          <w:tcPr>
            <w:tcW w:w="107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0C0C0"/>
            <w:vAlign w:val="center"/>
          </w:tcPr>
          <w:p w:rsidR="00B202F5" w:rsidRPr="00DA2605" w:rsidRDefault="00B202F5" w:rsidP="00B202F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2605"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B202F5" w:rsidRPr="00DA2605" w:rsidTr="00B202F5">
        <w:trPr>
          <w:cantSplit/>
          <w:trHeight w:val="421"/>
          <w:jc w:val="center"/>
        </w:trPr>
        <w:tc>
          <w:tcPr>
            <w:tcW w:w="1073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vAlign w:val="center"/>
          </w:tcPr>
          <w:p w:rsidR="00B202F5" w:rsidRPr="00DA2605" w:rsidRDefault="0068673A" w:rsidP="006867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H9801399</w:t>
            </w:r>
            <w:r w:rsidR="00D46467">
              <w:rPr>
                <w:rFonts w:ascii="Arial" w:hAnsi="Arial" w:cs="Arial"/>
                <w:sz w:val="20"/>
                <w:szCs w:val="20"/>
              </w:rPr>
              <w:t xml:space="preserve"> Valid Up To 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D46467" w:rsidRPr="00D46467">
              <w:rPr>
                <w:rFonts w:ascii="Arial" w:hAnsi="Arial" w:cs="Arial"/>
                <w:sz w:val="20"/>
                <w:szCs w:val="20"/>
              </w:rPr>
              <w:t>1/09/2020</w:t>
            </w:r>
          </w:p>
        </w:tc>
      </w:tr>
    </w:tbl>
    <w:p w:rsidR="00B202F5" w:rsidRDefault="00B202F5">
      <w:pPr>
        <w:rPr>
          <w:rFonts w:ascii="Arial" w:hAnsi="Arial" w:cs="Arial"/>
          <w:sz w:val="20"/>
          <w:szCs w:val="20"/>
        </w:rPr>
      </w:pPr>
    </w:p>
    <w:p w:rsidR="00EB3CDB" w:rsidRDefault="00EB3CDB">
      <w:pPr>
        <w:rPr>
          <w:rFonts w:ascii="Arial" w:hAnsi="Arial" w:cs="Arial"/>
          <w:sz w:val="20"/>
          <w:szCs w:val="20"/>
        </w:rPr>
      </w:pPr>
    </w:p>
    <w:p w:rsidR="00EB3CDB" w:rsidRDefault="00EB3CDB">
      <w:pPr>
        <w:rPr>
          <w:rFonts w:ascii="Arial" w:hAnsi="Arial" w:cs="Arial"/>
          <w:sz w:val="20"/>
          <w:szCs w:val="20"/>
        </w:rPr>
      </w:pPr>
    </w:p>
    <w:p w:rsidR="004C6FE1" w:rsidRDefault="004C6FE1">
      <w:pPr>
        <w:rPr>
          <w:rFonts w:ascii="Arial" w:hAnsi="Arial" w:cs="Arial"/>
          <w:sz w:val="20"/>
          <w:szCs w:val="20"/>
        </w:rPr>
      </w:pPr>
    </w:p>
    <w:p w:rsidR="004C6FE1" w:rsidRDefault="004C6FE1">
      <w:pPr>
        <w:rPr>
          <w:rFonts w:ascii="Arial" w:hAnsi="Arial" w:cs="Arial"/>
          <w:sz w:val="20"/>
          <w:szCs w:val="20"/>
        </w:rPr>
      </w:pPr>
    </w:p>
    <w:p w:rsidR="00EB3CDB" w:rsidRDefault="00EB3CDB">
      <w:pPr>
        <w:rPr>
          <w:rFonts w:ascii="Arial" w:hAnsi="Arial" w:cs="Arial"/>
          <w:sz w:val="20"/>
          <w:szCs w:val="20"/>
        </w:rPr>
      </w:pPr>
    </w:p>
    <w:p w:rsidR="00EB3CDB" w:rsidRPr="00095678" w:rsidRDefault="00EB3CDB" w:rsidP="00EB3CDB">
      <w:pPr>
        <w:pStyle w:val="PlainText"/>
        <w:jc w:val="center"/>
        <w:rPr>
          <w:rFonts w:ascii="Arial" w:hAnsi="Arial" w:cs="Arial"/>
          <w:b/>
          <w:u w:val="single"/>
        </w:rPr>
      </w:pPr>
      <w:r w:rsidRPr="00E825EE">
        <w:rPr>
          <w:rFonts w:ascii="Arial" w:hAnsi="Arial" w:cs="Arial"/>
          <w:b/>
          <w:u w:val="single"/>
        </w:rPr>
        <w:t>WO</w:t>
      </w:r>
      <w:r>
        <w:rPr>
          <w:rFonts w:ascii="Arial" w:hAnsi="Arial" w:cs="Arial"/>
          <w:b/>
          <w:u w:val="single"/>
        </w:rPr>
        <w:t>RKSHOPS/TRAINING PROGRAMS ATTEN</w:t>
      </w:r>
      <w:r w:rsidRPr="00E825EE">
        <w:rPr>
          <w:rFonts w:ascii="Arial" w:hAnsi="Arial" w:cs="Arial"/>
          <w:b/>
          <w:u w:val="single"/>
        </w:rPr>
        <w:t>DED</w:t>
      </w:r>
      <w:r>
        <w:rPr>
          <w:rFonts w:ascii="Arial" w:hAnsi="Arial" w:cs="Arial"/>
          <w:b/>
          <w:u w:val="single"/>
        </w:rPr>
        <w:br/>
      </w:r>
    </w:p>
    <w:p w:rsidR="00EB3CDB" w:rsidRPr="007157A4" w:rsidRDefault="00EB3CDB" w:rsidP="007157A4">
      <w:pPr>
        <w:numPr>
          <w:ilvl w:val="0"/>
          <w:numId w:val="6"/>
        </w:numPr>
        <w:suppressAutoHyphens w:val="0"/>
        <w:spacing w:line="276" w:lineRule="auto"/>
        <w:ind w:left="1164" w:hanging="200"/>
        <w:jc w:val="both"/>
        <w:rPr>
          <w:rFonts w:ascii="Arial" w:hAnsi="Arial" w:cs="Arial"/>
          <w:bCs/>
          <w:sz w:val="20"/>
          <w:szCs w:val="20"/>
        </w:rPr>
      </w:pPr>
      <w:r w:rsidRPr="007157A4">
        <w:rPr>
          <w:rFonts w:ascii="Arial" w:hAnsi="Arial" w:cs="Arial"/>
          <w:bCs/>
          <w:sz w:val="20"/>
          <w:szCs w:val="20"/>
        </w:rPr>
        <w:t>Attended training of 1.5 months in Kolkata as part of fresher training (Tech Mahindra Ld).</w:t>
      </w:r>
    </w:p>
    <w:p w:rsidR="00EB3CDB" w:rsidRPr="007157A4" w:rsidRDefault="00272850" w:rsidP="007157A4">
      <w:pPr>
        <w:numPr>
          <w:ilvl w:val="0"/>
          <w:numId w:val="6"/>
        </w:numPr>
        <w:suppressAutoHyphens w:val="0"/>
        <w:spacing w:line="276" w:lineRule="auto"/>
        <w:ind w:left="1164" w:hanging="200"/>
        <w:jc w:val="both"/>
        <w:rPr>
          <w:rFonts w:ascii="Arial" w:hAnsi="Arial" w:cs="Arial"/>
          <w:bCs/>
          <w:sz w:val="20"/>
          <w:szCs w:val="20"/>
        </w:rPr>
      </w:pPr>
      <w:r w:rsidRPr="007157A4">
        <w:rPr>
          <w:rFonts w:ascii="Arial" w:hAnsi="Arial" w:cs="Arial"/>
          <w:bCs/>
          <w:sz w:val="20"/>
          <w:szCs w:val="20"/>
        </w:rPr>
        <w:t>Trained in</w:t>
      </w:r>
      <w:r w:rsidR="00A35140" w:rsidRPr="007157A4">
        <w:rPr>
          <w:rFonts w:ascii="Arial" w:hAnsi="Arial" w:cs="Arial"/>
          <w:bCs/>
          <w:sz w:val="20"/>
          <w:szCs w:val="20"/>
        </w:rPr>
        <w:t xml:space="preserve"> UNIX, Data Warehousing</w:t>
      </w:r>
      <w:r w:rsidRPr="007157A4">
        <w:rPr>
          <w:rFonts w:ascii="Arial" w:hAnsi="Arial" w:cs="Arial"/>
          <w:bCs/>
          <w:sz w:val="20"/>
          <w:szCs w:val="20"/>
        </w:rPr>
        <w:t xml:space="preserve"> Basics.</w:t>
      </w:r>
    </w:p>
    <w:p w:rsidR="00EB3CDB" w:rsidRPr="007157A4" w:rsidRDefault="00EB3CDB" w:rsidP="007157A4">
      <w:pPr>
        <w:numPr>
          <w:ilvl w:val="0"/>
          <w:numId w:val="6"/>
        </w:numPr>
        <w:suppressAutoHyphens w:val="0"/>
        <w:spacing w:line="276" w:lineRule="auto"/>
        <w:ind w:left="1164" w:hanging="200"/>
        <w:jc w:val="both"/>
        <w:rPr>
          <w:rFonts w:ascii="Arial" w:hAnsi="Arial" w:cs="Arial"/>
          <w:bCs/>
          <w:sz w:val="20"/>
          <w:szCs w:val="20"/>
        </w:rPr>
      </w:pPr>
      <w:r w:rsidRPr="007157A4">
        <w:rPr>
          <w:rFonts w:ascii="Arial" w:hAnsi="Arial" w:cs="Arial"/>
          <w:bCs/>
          <w:sz w:val="20"/>
          <w:szCs w:val="20"/>
        </w:rPr>
        <w:t xml:space="preserve">Completed </w:t>
      </w:r>
      <w:hyperlink r:id="rId9" w:history="1">
        <w:r w:rsidRPr="007157A4">
          <w:rPr>
            <w:rFonts w:ascii="Arial" w:hAnsi="Arial" w:cs="Arial"/>
            <w:bCs/>
            <w:sz w:val="20"/>
            <w:szCs w:val="20"/>
          </w:rPr>
          <w:t>Lean Six Sigma - Yellow Belt</w:t>
        </w:r>
      </w:hyperlink>
      <w:r w:rsidRPr="007157A4">
        <w:rPr>
          <w:rFonts w:ascii="Arial" w:hAnsi="Arial" w:cs="Arial"/>
          <w:bCs/>
          <w:sz w:val="20"/>
          <w:szCs w:val="20"/>
        </w:rPr>
        <w:t xml:space="preserve"> Certification </w:t>
      </w:r>
      <w:r w:rsidR="00B64401" w:rsidRPr="007157A4">
        <w:rPr>
          <w:rFonts w:ascii="Arial" w:hAnsi="Arial" w:cs="Arial"/>
          <w:bCs/>
          <w:sz w:val="20"/>
          <w:szCs w:val="20"/>
        </w:rPr>
        <w:t xml:space="preserve">(Tech Mahindra </w:t>
      </w:r>
      <w:proofErr w:type="gramStart"/>
      <w:r w:rsidR="00B64401" w:rsidRPr="007157A4">
        <w:rPr>
          <w:rFonts w:ascii="Arial" w:hAnsi="Arial" w:cs="Arial"/>
          <w:bCs/>
          <w:sz w:val="20"/>
          <w:szCs w:val="20"/>
        </w:rPr>
        <w:t>Ld</w:t>
      </w:r>
      <w:proofErr w:type="gramEnd"/>
      <w:r w:rsidR="00B64401" w:rsidRPr="007157A4">
        <w:rPr>
          <w:rFonts w:ascii="Arial" w:hAnsi="Arial" w:cs="Arial"/>
          <w:bCs/>
          <w:sz w:val="20"/>
          <w:szCs w:val="20"/>
        </w:rPr>
        <w:t>).</w:t>
      </w:r>
    </w:p>
    <w:p w:rsidR="009C2047" w:rsidRPr="00DA2605" w:rsidRDefault="009C2047">
      <w:pPr>
        <w:rPr>
          <w:rFonts w:ascii="Arial" w:hAnsi="Arial" w:cs="Arial"/>
          <w:b/>
          <w:bCs/>
          <w:sz w:val="20"/>
          <w:szCs w:val="20"/>
        </w:rPr>
      </w:pPr>
    </w:p>
    <w:p w:rsidR="009C2047" w:rsidRPr="00DA2605" w:rsidRDefault="009C2047">
      <w:pPr>
        <w:rPr>
          <w:rFonts w:ascii="Arial" w:hAnsi="Arial" w:cs="Arial"/>
          <w:b/>
          <w:bCs/>
          <w:sz w:val="20"/>
          <w:szCs w:val="20"/>
        </w:rPr>
      </w:pPr>
    </w:p>
    <w:p w:rsidR="00DA2605" w:rsidRDefault="00DA2605">
      <w:pPr>
        <w:rPr>
          <w:rFonts w:ascii="Arial" w:hAnsi="Arial" w:cs="Arial"/>
          <w:b/>
          <w:bCs/>
          <w:sz w:val="20"/>
          <w:szCs w:val="20"/>
        </w:rPr>
      </w:pPr>
    </w:p>
    <w:p w:rsidR="009C2047" w:rsidRPr="007157A4" w:rsidRDefault="007157A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  </w:t>
      </w:r>
      <w:r w:rsidR="009C2047" w:rsidRPr="007157A4">
        <w:rPr>
          <w:rFonts w:ascii="Arial" w:hAnsi="Arial" w:cs="Arial"/>
          <w:b/>
          <w:bCs/>
          <w:sz w:val="20"/>
          <w:szCs w:val="20"/>
        </w:rPr>
        <w:t>Achievements:</w:t>
      </w:r>
    </w:p>
    <w:p w:rsidR="000626BC" w:rsidRPr="00DA2605" w:rsidRDefault="000626BC">
      <w:pPr>
        <w:rPr>
          <w:rFonts w:ascii="Arial" w:hAnsi="Arial" w:cs="Arial"/>
          <w:b/>
          <w:bCs/>
          <w:sz w:val="20"/>
          <w:szCs w:val="20"/>
        </w:rPr>
      </w:pPr>
    </w:p>
    <w:p w:rsidR="000626BC" w:rsidRPr="00DA2605" w:rsidRDefault="000626BC" w:rsidP="000626BC">
      <w:pPr>
        <w:pStyle w:val="BodyText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A2605">
        <w:rPr>
          <w:rFonts w:ascii="Arial" w:hAnsi="Arial" w:cs="Arial"/>
          <w:sz w:val="20"/>
          <w:szCs w:val="20"/>
        </w:rPr>
        <w:t xml:space="preserve">Received </w:t>
      </w:r>
      <w:r w:rsidR="00A35140">
        <w:rPr>
          <w:rFonts w:ascii="Arial" w:hAnsi="Arial" w:cs="Arial"/>
          <w:b/>
          <w:bCs/>
          <w:sz w:val="20"/>
          <w:szCs w:val="20"/>
        </w:rPr>
        <w:t>Cookies Award</w:t>
      </w:r>
      <w:r w:rsidRPr="00DA2605">
        <w:rPr>
          <w:rFonts w:ascii="Arial" w:hAnsi="Arial" w:cs="Arial"/>
          <w:sz w:val="20"/>
          <w:szCs w:val="20"/>
        </w:rPr>
        <w:t xml:space="preserve"> </w:t>
      </w:r>
      <w:r w:rsidR="00A35140">
        <w:rPr>
          <w:rFonts w:ascii="Arial" w:hAnsi="Arial" w:cs="Arial"/>
          <w:sz w:val="20"/>
          <w:szCs w:val="20"/>
        </w:rPr>
        <w:t>for Q4-FY12-13</w:t>
      </w:r>
      <w:r w:rsidRPr="00DA2605">
        <w:rPr>
          <w:rFonts w:ascii="Arial" w:hAnsi="Arial" w:cs="Arial"/>
          <w:sz w:val="20"/>
          <w:szCs w:val="20"/>
        </w:rPr>
        <w:t xml:space="preserve"> in Tech Mahindra Ltd.</w:t>
      </w:r>
    </w:p>
    <w:p w:rsidR="00DA2605" w:rsidRPr="007157A4" w:rsidRDefault="009C2047" w:rsidP="00A35140">
      <w:pPr>
        <w:pStyle w:val="BodyText"/>
        <w:widowControl w:val="0"/>
        <w:numPr>
          <w:ilvl w:val="0"/>
          <w:numId w:val="2"/>
        </w:numPr>
        <w:tabs>
          <w:tab w:val="left" w:pos="2898"/>
          <w:tab w:val="left" w:pos="8838"/>
        </w:tabs>
        <w:autoSpaceDE w:val="0"/>
        <w:spacing w:before="120"/>
        <w:jc w:val="both"/>
        <w:rPr>
          <w:rFonts w:ascii="Arial" w:hAnsi="Arial" w:cs="Arial"/>
          <w:b/>
          <w:bCs/>
          <w:sz w:val="20"/>
          <w:szCs w:val="20"/>
        </w:rPr>
      </w:pPr>
      <w:r w:rsidRPr="00A35140">
        <w:rPr>
          <w:rFonts w:ascii="Arial" w:hAnsi="Arial" w:cs="Arial"/>
          <w:sz w:val="20"/>
          <w:szCs w:val="20"/>
        </w:rPr>
        <w:t xml:space="preserve">Received </w:t>
      </w:r>
      <w:r w:rsidR="00A35140" w:rsidRPr="00A35140">
        <w:rPr>
          <w:rFonts w:ascii="Arial" w:hAnsi="Arial" w:cs="Arial"/>
          <w:b/>
          <w:bCs/>
          <w:sz w:val="20"/>
          <w:szCs w:val="20"/>
        </w:rPr>
        <w:t>Bravo</w:t>
      </w:r>
      <w:r w:rsidRPr="00A35140">
        <w:rPr>
          <w:rFonts w:ascii="Arial" w:hAnsi="Arial" w:cs="Arial"/>
          <w:b/>
          <w:sz w:val="20"/>
          <w:szCs w:val="20"/>
        </w:rPr>
        <w:t xml:space="preserve"> Award</w:t>
      </w:r>
      <w:r w:rsidRPr="00A35140">
        <w:rPr>
          <w:rFonts w:ascii="Arial" w:hAnsi="Arial" w:cs="Arial"/>
          <w:sz w:val="20"/>
          <w:szCs w:val="20"/>
        </w:rPr>
        <w:t xml:space="preserve"> </w:t>
      </w:r>
      <w:r w:rsidR="00A35140" w:rsidRPr="00A35140">
        <w:rPr>
          <w:rFonts w:ascii="Arial" w:hAnsi="Arial" w:cs="Arial"/>
          <w:sz w:val="20"/>
          <w:szCs w:val="20"/>
        </w:rPr>
        <w:t>for Q4-FY-13-14</w:t>
      </w:r>
      <w:r w:rsidRPr="00A35140">
        <w:rPr>
          <w:rFonts w:ascii="Arial" w:hAnsi="Arial" w:cs="Arial"/>
          <w:sz w:val="20"/>
          <w:szCs w:val="20"/>
        </w:rPr>
        <w:t xml:space="preserve"> </w:t>
      </w:r>
      <w:r w:rsidR="00A35140" w:rsidRPr="00A35140">
        <w:rPr>
          <w:rFonts w:ascii="Arial" w:hAnsi="Arial" w:cs="Arial"/>
          <w:sz w:val="20"/>
          <w:szCs w:val="20"/>
        </w:rPr>
        <w:t xml:space="preserve">in Tech Mahindra </w:t>
      </w:r>
      <w:r w:rsidR="00A35140">
        <w:rPr>
          <w:rFonts w:ascii="Arial" w:hAnsi="Arial" w:cs="Arial"/>
          <w:sz w:val="20"/>
          <w:szCs w:val="20"/>
        </w:rPr>
        <w:t>Ltd.</w:t>
      </w:r>
    </w:p>
    <w:p w:rsidR="007157A4" w:rsidRPr="00A35140" w:rsidRDefault="007157A4" w:rsidP="007157A4">
      <w:pPr>
        <w:pStyle w:val="BodyText"/>
        <w:widowControl w:val="0"/>
        <w:tabs>
          <w:tab w:val="left" w:pos="2898"/>
          <w:tab w:val="left" w:pos="8838"/>
        </w:tabs>
        <w:autoSpaceDE w:val="0"/>
        <w:spacing w:before="120"/>
        <w:ind w:left="707"/>
        <w:jc w:val="both"/>
        <w:rPr>
          <w:rFonts w:ascii="Arial" w:hAnsi="Arial" w:cs="Arial"/>
          <w:b/>
          <w:bCs/>
          <w:sz w:val="20"/>
          <w:szCs w:val="20"/>
        </w:rPr>
      </w:pPr>
    </w:p>
    <w:p w:rsidR="00D67743" w:rsidRPr="00DA2605" w:rsidRDefault="00D67743">
      <w:pPr>
        <w:tabs>
          <w:tab w:val="left" w:pos="2898"/>
          <w:tab w:val="left" w:pos="8838"/>
        </w:tabs>
        <w:spacing w:before="120" w:after="120"/>
        <w:rPr>
          <w:rFonts w:ascii="Arial" w:hAnsi="Arial" w:cs="Arial"/>
          <w:b/>
          <w:bCs/>
          <w:sz w:val="20"/>
          <w:szCs w:val="20"/>
        </w:rPr>
      </w:pPr>
    </w:p>
    <w:p w:rsidR="009C2047" w:rsidRPr="00DA2605" w:rsidRDefault="009C2047">
      <w:pPr>
        <w:tabs>
          <w:tab w:val="left" w:pos="2898"/>
          <w:tab w:val="left" w:pos="8838"/>
        </w:tabs>
        <w:spacing w:before="120" w:after="120"/>
        <w:rPr>
          <w:rFonts w:ascii="Arial" w:hAnsi="Arial" w:cs="Arial"/>
          <w:b/>
          <w:bCs/>
          <w:sz w:val="20"/>
          <w:szCs w:val="20"/>
        </w:rPr>
      </w:pPr>
      <w:r w:rsidRPr="00DA2605">
        <w:rPr>
          <w:rFonts w:ascii="Arial" w:hAnsi="Arial" w:cs="Arial"/>
          <w:b/>
          <w:bCs/>
          <w:sz w:val="20"/>
          <w:szCs w:val="20"/>
        </w:rPr>
        <w:t>Key Technical Skills:</w:t>
      </w:r>
      <w:r w:rsidRPr="00DA2605">
        <w:rPr>
          <w:rFonts w:ascii="Arial" w:hAnsi="Arial" w:cs="Arial"/>
          <w:b/>
          <w:bCs/>
          <w:sz w:val="20"/>
          <w:szCs w:val="20"/>
        </w:rPr>
        <w:tab/>
      </w:r>
    </w:p>
    <w:tbl>
      <w:tblPr>
        <w:tblW w:w="10812" w:type="dxa"/>
        <w:tblInd w:w="1" w:type="dxa"/>
        <w:tblLayout w:type="fixed"/>
        <w:tblCellMar>
          <w:left w:w="0" w:type="dxa"/>
          <w:right w:w="0" w:type="dxa"/>
        </w:tblCellMar>
        <w:tblLook w:val="0000"/>
      </w:tblPr>
      <w:tblGrid>
        <w:gridCol w:w="3780"/>
        <w:gridCol w:w="7032"/>
      </w:tblGrid>
      <w:tr w:rsidR="009C2047" w:rsidRPr="00DA2605" w:rsidTr="00AB27A2">
        <w:trPr>
          <w:cantSplit/>
          <w:trHeight w:val="573"/>
        </w:trPr>
        <w:tc>
          <w:tcPr>
            <w:tcW w:w="37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9D9D9"/>
            <w:vAlign w:val="center"/>
          </w:tcPr>
          <w:p w:rsidR="009C2047" w:rsidRPr="00DA2605" w:rsidRDefault="009C2047">
            <w:pPr>
              <w:pStyle w:val="Heading5"/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 xml:space="preserve">    Languages </w:t>
            </w:r>
          </w:p>
        </w:tc>
        <w:tc>
          <w:tcPr>
            <w:tcW w:w="70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C2047" w:rsidRPr="00DA2605" w:rsidRDefault="009C2047" w:rsidP="00A35140">
            <w:pPr>
              <w:pStyle w:val="Header"/>
              <w:widowControl/>
              <w:tabs>
                <w:tab w:val="clear" w:pos="4320"/>
                <w:tab w:val="clear" w:pos="8640"/>
              </w:tabs>
              <w:autoSpaceDE/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 xml:space="preserve"> PL/SQL</w:t>
            </w:r>
            <w:r w:rsidR="00A35140">
              <w:rPr>
                <w:rFonts w:ascii="Arial" w:hAnsi="Arial" w:cs="Arial"/>
                <w:sz w:val="20"/>
                <w:szCs w:val="20"/>
              </w:rPr>
              <w:t>, SQL</w:t>
            </w:r>
          </w:p>
        </w:tc>
      </w:tr>
      <w:tr w:rsidR="009C2047" w:rsidRPr="005C1750" w:rsidTr="00AB27A2">
        <w:trPr>
          <w:cantSplit/>
          <w:trHeight w:val="573"/>
        </w:trPr>
        <w:tc>
          <w:tcPr>
            <w:tcW w:w="378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/>
            <w:vAlign w:val="center"/>
          </w:tcPr>
          <w:p w:rsidR="009C2047" w:rsidRPr="00DA2605" w:rsidRDefault="009C20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260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RDBMS</w:t>
            </w:r>
          </w:p>
        </w:tc>
        <w:tc>
          <w:tcPr>
            <w:tcW w:w="703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C2047" w:rsidRPr="005C1750" w:rsidRDefault="009C2047" w:rsidP="00A35140">
            <w:pPr>
              <w:rPr>
                <w:rFonts w:ascii="Arial" w:hAnsi="Arial" w:cs="Arial"/>
                <w:sz w:val="20"/>
                <w:szCs w:val="20"/>
                <w:lang w:val="it-IT"/>
              </w:rPr>
            </w:pPr>
            <w:r w:rsidRPr="005C1750">
              <w:rPr>
                <w:rFonts w:ascii="Arial" w:hAnsi="Arial" w:cs="Arial"/>
                <w:sz w:val="20"/>
                <w:szCs w:val="20"/>
                <w:lang w:val="it-IT"/>
              </w:rPr>
              <w:t xml:space="preserve"> ORACLE 9i &amp; 10g</w:t>
            </w:r>
          </w:p>
        </w:tc>
      </w:tr>
      <w:tr w:rsidR="009C2047" w:rsidRPr="00DA2605" w:rsidTr="00AB27A2">
        <w:trPr>
          <w:cantSplit/>
          <w:trHeight w:val="916"/>
        </w:trPr>
        <w:tc>
          <w:tcPr>
            <w:tcW w:w="378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/>
            <w:vAlign w:val="center"/>
          </w:tcPr>
          <w:p w:rsidR="009C2047" w:rsidRPr="00DA2605" w:rsidRDefault="00CA2134" w:rsidP="00AB27A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</w:t>
            </w:r>
            <w:r w:rsidR="009C2047" w:rsidRPr="00DA2605">
              <w:rPr>
                <w:rFonts w:ascii="Arial" w:hAnsi="Arial" w:cs="Arial"/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703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C2047" w:rsidRPr="00DA2605" w:rsidRDefault="00AB27A2" w:rsidP="00AB27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35140">
              <w:rPr>
                <w:rFonts w:ascii="Arial" w:hAnsi="Arial" w:cs="Arial"/>
                <w:spacing w:val="6"/>
                <w:sz w:val="20"/>
                <w:lang w:val="en-GB"/>
              </w:rPr>
              <w:t>Toad, SQL Developer, SQL Navigator Clarify</w:t>
            </w:r>
            <w:r w:rsidR="00432744">
              <w:rPr>
                <w:rFonts w:ascii="Arial" w:hAnsi="Arial" w:cs="Arial"/>
                <w:spacing w:val="6"/>
                <w:sz w:val="20"/>
                <w:lang w:val="en-GB"/>
              </w:rPr>
              <w:t xml:space="preserve"> </w:t>
            </w:r>
            <w:r w:rsidR="00A35140">
              <w:rPr>
                <w:rFonts w:ascii="Arial" w:hAnsi="Arial" w:cs="Arial"/>
                <w:spacing w:val="6"/>
                <w:sz w:val="20"/>
                <w:lang w:val="en-GB"/>
              </w:rPr>
              <w:t>CRM, Tortoise</w:t>
            </w:r>
            <w:r w:rsidR="00432744">
              <w:rPr>
                <w:rFonts w:ascii="Arial" w:hAnsi="Arial" w:cs="Arial"/>
                <w:spacing w:val="6"/>
                <w:sz w:val="20"/>
                <w:lang w:val="en-GB"/>
              </w:rPr>
              <w:t xml:space="preserve"> </w:t>
            </w:r>
            <w:r w:rsidR="00A35140">
              <w:rPr>
                <w:rFonts w:ascii="Arial" w:hAnsi="Arial" w:cs="Arial"/>
                <w:spacing w:val="6"/>
                <w:sz w:val="20"/>
                <w:lang w:val="en-GB"/>
              </w:rPr>
              <w:t>SVN, HPQC, QTP, SharePoint, JIRA, Microsoft Virtual SourceSafe</w:t>
            </w:r>
          </w:p>
        </w:tc>
      </w:tr>
    </w:tbl>
    <w:p w:rsidR="009C2047" w:rsidRPr="00DA2605" w:rsidRDefault="009C2047">
      <w:pPr>
        <w:rPr>
          <w:rFonts w:ascii="Arial" w:hAnsi="Arial" w:cs="Arial"/>
          <w:sz w:val="20"/>
          <w:szCs w:val="20"/>
        </w:rPr>
      </w:pPr>
    </w:p>
    <w:p w:rsidR="00D46467" w:rsidRDefault="00D46467">
      <w:pPr>
        <w:rPr>
          <w:rFonts w:ascii="Arial" w:hAnsi="Arial" w:cs="Arial"/>
          <w:b/>
          <w:bCs/>
          <w:sz w:val="20"/>
          <w:szCs w:val="20"/>
        </w:rPr>
      </w:pPr>
    </w:p>
    <w:p w:rsidR="00D67743" w:rsidRDefault="00D67743">
      <w:pPr>
        <w:rPr>
          <w:rFonts w:ascii="Arial" w:hAnsi="Arial" w:cs="Arial"/>
          <w:b/>
          <w:bCs/>
          <w:sz w:val="20"/>
          <w:szCs w:val="20"/>
        </w:rPr>
      </w:pPr>
    </w:p>
    <w:p w:rsidR="009C2047" w:rsidRPr="00DA2605" w:rsidRDefault="009C2047">
      <w:pPr>
        <w:rPr>
          <w:rFonts w:ascii="Arial" w:hAnsi="Arial" w:cs="Arial"/>
          <w:b/>
          <w:bCs/>
          <w:sz w:val="20"/>
          <w:szCs w:val="20"/>
        </w:rPr>
      </w:pPr>
      <w:r w:rsidRPr="00DA2605">
        <w:rPr>
          <w:rFonts w:ascii="Arial" w:hAnsi="Arial" w:cs="Arial"/>
          <w:b/>
          <w:bCs/>
          <w:sz w:val="20"/>
          <w:szCs w:val="20"/>
        </w:rPr>
        <w:t xml:space="preserve">Personal </w:t>
      </w:r>
      <w:r w:rsidR="00D46467" w:rsidRPr="00D46467">
        <w:rPr>
          <w:rFonts w:ascii="Arial" w:hAnsi="Arial" w:cs="Arial"/>
          <w:b/>
          <w:bCs/>
          <w:sz w:val="20"/>
          <w:szCs w:val="20"/>
        </w:rPr>
        <w:t>P</w:t>
      </w:r>
      <w:r w:rsidR="00D46467">
        <w:rPr>
          <w:rFonts w:ascii="Arial" w:hAnsi="Arial" w:cs="Arial"/>
          <w:b/>
          <w:bCs/>
          <w:sz w:val="20"/>
          <w:szCs w:val="20"/>
        </w:rPr>
        <w:t>rofile: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3753"/>
        <w:gridCol w:w="6986"/>
      </w:tblGrid>
      <w:tr w:rsidR="009C2047" w:rsidRPr="00DA2605" w:rsidTr="00AB27A2">
        <w:trPr>
          <w:cantSplit/>
          <w:trHeight w:val="246"/>
          <w:jc w:val="center"/>
        </w:trPr>
        <w:tc>
          <w:tcPr>
            <w:tcW w:w="37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  <w:vAlign w:val="center"/>
          </w:tcPr>
          <w:p w:rsidR="009C2047" w:rsidRPr="00DA2605" w:rsidRDefault="009C204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> Date of Birth  </w:t>
            </w:r>
          </w:p>
        </w:tc>
        <w:tc>
          <w:tcPr>
            <w:tcW w:w="69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2047" w:rsidRPr="00DA2605" w:rsidRDefault="009C2047" w:rsidP="00A35140">
            <w:pPr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> </w:t>
            </w:r>
            <w:r w:rsidR="00A35140">
              <w:rPr>
                <w:rFonts w:ascii="Arial" w:hAnsi="Arial" w:cs="Arial"/>
                <w:sz w:val="20"/>
                <w:szCs w:val="20"/>
              </w:rPr>
              <w:t>05</w:t>
            </w:r>
            <w:r w:rsidRPr="00DA2605">
              <w:rPr>
                <w:rFonts w:ascii="Arial" w:hAnsi="Arial" w:cs="Arial"/>
                <w:sz w:val="20"/>
                <w:szCs w:val="20"/>
              </w:rPr>
              <w:t>/0</w:t>
            </w:r>
            <w:r w:rsidR="00A35140">
              <w:rPr>
                <w:rFonts w:ascii="Arial" w:hAnsi="Arial" w:cs="Arial"/>
                <w:sz w:val="20"/>
                <w:szCs w:val="20"/>
              </w:rPr>
              <w:t>9</w:t>
            </w:r>
            <w:r w:rsidRPr="00DA2605">
              <w:rPr>
                <w:rFonts w:ascii="Arial" w:hAnsi="Arial" w:cs="Arial"/>
                <w:sz w:val="20"/>
                <w:szCs w:val="20"/>
              </w:rPr>
              <w:t>/1</w:t>
            </w:r>
            <w:r w:rsidR="00A35140">
              <w:rPr>
                <w:rFonts w:ascii="Arial" w:hAnsi="Arial" w:cs="Arial"/>
                <w:sz w:val="20"/>
                <w:szCs w:val="20"/>
              </w:rPr>
              <w:t>988</w:t>
            </w:r>
          </w:p>
        </w:tc>
      </w:tr>
      <w:tr w:rsidR="009C2047" w:rsidRPr="00DA2605" w:rsidTr="00AB27A2">
        <w:trPr>
          <w:cantSplit/>
          <w:trHeight w:val="246"/>
          <w:jc w:val="center"/>
        </w:trPr>
        <w:tc>
          <w:tcPr>
            <w:tcW w:w="375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vAlign w:val="center"/>
          </w:tcPr>
          <w:p w:rsidR="009C2047" w:rsidRPr="00DA2605" w:rsidRDefault="009C204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> Nationality  </w:t>
            </w:r>
          </w:p>
        </w:tc>
        <w:tc>
          <w:tcPr>
            <w:tcW w:w="698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2047" w:rsidRPr="00DA2605" w:rsidRDefault="009C2047">
            <w:pPr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 xml:space="preserve"> INDIAN </w:t>
            </w:r>
          </w:p>
        </w:tc>
      </w:tr>
      <w:tr w:rsidR="009C2047" w:rsidRPr="00DA2605" w:rsidTr="00AB27A2">
        <w:trPr>
          <w:cantSplit/>
          <w:trHeight w:val="246"/>
          <w:jc w:val="center"/>
        </w:trPr>
        <w:tc>
          <w:tcPr>
            <w:tcW w:w="375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vAlign w:val="center"/>
          </w:tcPr>
          <w:p w:rsidR="009C2047" w:rsidRPr="00DA2605" w:rsidRDefault="009C204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> Sex  </w:t>
            </w:r>
          </w:p>
        </w:tc>
        <w:tc>
          <w:tcPr>
            <w:tcW w:w="698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2047" w:rsidRPr="00DA2605" w:rsidRDefault="009C2047" w:rsidP="00A35140">
            <w:pPr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> </w:t>
            </w:r>
            <w:r w:rsidR="00A35140">
              <w:rPr>
                <w:rFonts w:ascii="Arial" w:hAnsi="Arial" w:cs="Arial"/>
                <w:sz w:val="20"/>
                <w:szCs w:val="20"/>
              </w:rPr>
              <w:t>Fem</w:t>
            </w:r>
            <w:r w:rsidRPr="00DA2605">
              <w:rPr>
                <w:rFonts w:ascii="Arial" w:hAnsi="Arial" w:cs="Arial"/>
                <w:sz w:val="20"/>
                <w:szCs w:val="20"/>
              </w:rPr>
              <w:t>ale</w:t>
            </w:r>
          </w:p>
        </w:tc>
      </w:tr>
      <w:tr w:rsidR="009C2047" w:rsidRPr="00DA2605" w:rsidTr="00AB27A2">
        <w:trPr>
          <w:cantSplit/>
          <w:trHeight w:val="246"/>
          <w:jc w:val="center"/>
        </w:trPr>
        <w:tc>
          <w:tcPr>
            <w:tcW w:w="375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vAlign w:val="center"/>
          </w:tcPr>
          <w:p w:rsidR="009C2047" w:rsidRPr="00DA2605" w:rsidRDefault="009C204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 xml:space="preserve">Marital Status    </w:t>
            </w:r>
          </w:p>
        </w:tc>
        <w:tc>
          <w:tcPr>
            <w:tcW w:w="698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2047" w:rsidRPr="00DA2605" w:rsidRDefault="004573F3" w:rsidP="00725C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Unmarried</w:t>
            </w:r>
          </w:p>
        </w:tc>
      </w:tr>
      <w:tr w:rsidR="00B64401" w:rsidRPr="00DA2605" w:rsidTr="00AB27A2">
        <w:trPr>
          <w:cantSplit/>
          <w:trHeight w:val="246"/>
          <w:jc w:val="center"/>
        </w:trPr>
        <w:tc>
          <w:tcPr>
            <w:tcW w:w="375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vAlign w:val="center"/>
          </w:tcPr>
          <w:p w:rsidR="00B64401" w:rsidRPr="00DA2605" w:rsidRDefault="00B64401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Languages Known</w:t>
            </w:r>
          </w:p>
        </w:tc>
        <w:tc>
          <w:tcPr>
            <w:tcW w:w="698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4401" w:rsidRPr="00DA2605" w:rsidRDefault="00B64401" w:rsidP="00A3514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Hindi,English,Odia,Bengali</w:t>
            </w:r>
          </w:p>
        </w:tc>
      </w:tr>
      <w:tr w:rsidR="009C2047" w:rsidRPr="00DA2605" w:rsidTr="00AB27A2">
        <w:trPr>
          <w:cantSplit/>
          <w:trHeight w:val="246"/>
          <w:jc w:val="center"/>
        </w:trPr>
        <w:tc>
          <w:tcPr>
            <w:tcW w:w="375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vAlign w:val="center"/>
          </w:tcPr>
          <w:p w:rsidR="009C2047" w:rsidRPr="00DA2605" w:rsidRDefault="004C6FE1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Interests</w:t>
            </w:r>
          </w:p>
        </w:tc>
        <w:tc>
          <w:tcPr>
            <w:tcW w:w="698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2047" w:rsidRPr="00DA2605" w:rsidRDefault="009C2047" w:rsidP="00A35140">
            <w:pPr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35140">
              <w:rPr>
                <w:rFonts w:ascii="Arial" w:hAnsi="Arial" w:cs="Arial"/>
                <w:sz w:val="20"/>
                <w:szCs w:val="20"/>
              </w:rPr>
              <w:t>Reading Fiction Novels,Cooking,Cycling</w:t>
            </w:r>
          </w:p>
        </w:tc>
      </w:tr>
      <w:tr w:rsidR="009C2047" w:rsidRPr="00DA2605" w:rsidTr="00AB27A2">
        <w:trPr>
          <w:cantSplit/>
          <w:trHeight w:val="246"/>
          <w:jc w:val="center"/>
        </w:trPr>
        <w:tc>
          <w:tcPr>
            <w:tcW w:w="375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vAlign w:val="center"/>
          </w:tcPr>
          <w:p w:rsidR="009C2047" w:rsidRPr="00DA2605" w:rsidRDefault="009C204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>Mobile No.  </w:t>
            </w:r>
          </w:p>
        </w:tc>
        <w:tc>
          <w:tcPr>
            <w:tcW w:w="698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2047" w:rsidRPr="00DA2605" w:rsidRDefault="009C2047" w:rsidP="00A35140">
            <w:pPr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> </w:t>
            </w:r>
            <w:r w:rsidR="00A35140">
              <w:rPr>
                <w:rFonts w:ascii="Arial" w:hAnsi="Arial" w:cs="Arial"/>
                <w:sz w:val="20"/>
                <w:szCs w:val="20"/>
              </w:rPr>
              <w:t>9</w:t>
            </w:r>
            <w:r w:rsidR="002C12F4">
              <w:rPr>
                <w:rFonts w:ascii="Arial" w:hAnsi="Arial" w:cs="Arial"/>
                <w:sz w:val="20"/>
                <w:szCs w:val="20"/>
              </w:rPr>
              <w:t>040635373</w:t>
            </w:r>
          </w:p>
        </w:tc>
      </w:tr>
      <w:tr w:rsidR="009C2047" w:rsidRPr="00DA2605" w:rsidTr="00AB27A2">
        <w:trPr>
          <w:cantSplit/>
          <w:trHeight w:val="246"/>
          <w:jc w:val="center"/>
        </w:trPr>
        <w:tc>
          <w:tcPr>
            <w:tcW w:w="375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FFFFFF"/>
            <w:vAlign w:val="center"/>
          </w:tcPr>
          <w:p w:rsidR="009C2047" w:rsidRPr="00DA2605" w:rsidRDefault="009C204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>Mail ID  </w:t>
            </w:r>
          </w:p>
        </w:tc>
        <w:tc>
          <w:tcPr>
            <w:tcW w:w="698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2047" w:rsidRPr="00DA2605" w:rsidRDefault="009C2047" w:rsidP="00A35140">
            <w:pPr>
              <w:rPr>
                <w:rFonts w:ascii="Arial" w:hAnsi="Arial" w:cs="Arial"/>
                <w:sz w:val="20"/>
                <w:szCs w:val="20"/>
              </w:rPr>
            </w:pPr>
            <w:r w:rsidRPr="00DA2605">
              <w:rPr>
                <w:rFonts w:ascii="Arial" w:hAnsi="Arial" w:cs="Arial"/>
                <w:sz w:val="20"/>
                <w:szCs w:val="20"/>
              </w:rPr>
              <w:t> </w:t>
            </w:r>
            <w:r w:rsidR="00A35140">
              <w:rPr>
                <w:rFonts w:ascii="Arial" w:hAnsi="Arial" w:cs="Arial"/>
                <w:sz w:val="20"/>
                <w:szCs w:val="20"/>
              </w:rPr>
              <w:t>pallavi.engg@yahoo.co.in</w:t>
            </w:r>
            <w:r w:rsidR="009E3081">
              <w:rPr>
                <w:rFonts w:ascii="Arial" w:hAnsi="Arial" w:cs="Arial"/>
                <w:sz w:val="20"/>
                <w:szCs w:val="20"/>
              </w:rPr>
              <w:t>/pallavi.tat@gmail.com</w:t>
            </w:r>
          </w:p>
        </w:tc>
      </w:tr>
    </w:tbl>
    <w:p w:rsidR="009C2047" w:rsidRPr="00DA2605" w:rsidRDefault="009C2047">
      <w:pPr>
        <w:tabs>
          <w:tab w:val="left" w:pos="2898"/>
          <w:tab w:val="left" w:pos="8838"/>
        </w:tabs>
        <w:spacing w:before="120" w:after="120"/>
        <w:rPr>
          <w:rFonts w:ascii="Arial" w:hAnsi="Arial" w:cs="Arial"/>
          <w:sz w:val="20"/>
          <w:szCs w:val="20"/>
        </w:rPr>
      </w:pPr>
    </w:p>
    <w:p w:rsidR="009C2047" w:rsidRPr="00DA2605" w:rsidRDefault="009C2047">
      <w:pPr>
        <w:tabs>
          <w:tab w:val="left" w:pos="2898"/>
          <w:tab w:val="left" w:pos="8838"/>
        </w:tabs>
        <w:spacing w:before="120" w:after="120"/>
        <w:rPr>
          <w:rFonts w:ascii="Arial" w:hAnsi="Arial" w:cs="Arial"/>
          <w:sz w:val="20"/>
          <w:szCs w:val="20"/>
        </w:rPr>
      </w:pPr>
      <w:r w:rsidRPr="00DA2605">
        <w:rPr>
          <w:rFonts w:ascii="Arial" w:hAnsi="Arial" w:cs="Arial"/>
          <w:b/>
          <w:bCs/>
          <w:sz w:val="20"/>
          <w:szCs w:val="20"/>
        </w:rPr>
        <w:t>Declaration:</w:t>
      </w:r>
      <w:r w:rsidRPr="00DA2605">
        <w:rPr>
          <w:rFonts w:ascii="Arial" w:hAnsi="Arial" w:cs="Arial"/>
          <w:sz w:val="20"/>
          <w:szCs w:val="20"/>
        </w:rPr>
        <w:t xml:space="preserve"> I </w:t>
      </w:r>
      <w:r w:rsidR="00450F22" w:rsidRPr="00DA2605">
        <w:rPr>
          <w:rFonts w:ascii="Arial" w:hAnsi="Arial" w:cs="Arial"/>
          <w:sz w:val="20"/>
          <w:szCs w:val="20"/>
        </w:rPr>
        <w:t>hereby</w:t>
      </w:r>
      <w:r w:rsidRPr="00DA2605">
        <w:rPr>
          <w:rFonts w:ascii="Arial" w:hAnsi="Arial" w:cs="Arial"/>
          <w:sz w:val="20"/>
          <w:szCs w:val="20"/>
        </w:rPr>
        <w:t xml:space="preserve"> declare that the above information is correct to the best of my knowledge and belief. I have not suppressed any material or factual information in above statement.</w:t>
      </w:r>
    </w:p>
    <w:p w:rsidR="009C2047" w:rsidRPr="00DA2605" w:rsidRDefault="009C2047">
      <w:pPr>
        <w:spacing w:before="120"/>
        <w:ind w:left="7920"/>
        <w:rPr>
          <w:rFonts w:ascii="Arial" w:hAnsi="Arial" w:cs="Arial"/>
          <w:sz w:val="20"/>
          <w:szCs w:val="20"/>
        </w:rPr>
      </w:pPr>
    </w:p>
    <w:p w:rsidR="009C2047" w:rsidRPr="003615B4" w:rsidRDefault="009C2047">
      <w:pPr>
        <w:spacing w:before="120"/>
        <w:ind w:left="7920"/>
      </w:pPr>
    </w:p>
    <w:sectPr w:rsidR="009C2047" w:rsidRPr="003615B4" w:rsidSect="00492776">
      <w:footnotePr>
        <w:pos w:val="beneathText"/>
      </w:footnotePr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Nimbus Sans L">
    <w:altName w:val="Arial"/>
    <w:charset w:val="00"/>
    <w:family w:val="swiss"/>
    <w:pitch w:val="variable"/>
    <w:sig w:usb0="00000000" w:usb1="00000000" w:usb2="00000000" w:usb3="00000000" w:csb0="00000000" w:csb1="00000000"/>
  </w:font>
  <w:font w:name="HG Mincho Light J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name w:val="WW8Num1"/>
    <w:lvl w:ilvl="0">
      <w:start w:val="1"/>
      <w:numFmt w:val="decimal"/>
      <w:lvlText w:val="%1"/>
      <w:lvlJc w:val="left"/>
      <w:pPr>
        <w:tabs>
          <w:tab w:val="num" w:pos="540"/>
        </w:tabs>
        <w:ind w:left="540" w:hanging="360"/>
      </w:pPr>
      <w:rPr>
        <w:b/>
        <w:bCs/>
      </w:r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"/>
      <w:lvlJc w:val="left"/>
      <w:pPr>
        <w:tabs>
          <w:tab w:val="num" w:pos="707"/>
        </w:tabs>
        <w:ind w:left="707" w:hanging="283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●"/>
      <w:lvlJc w:val="left"/>
      <w:pPr>
        <w:tabs>
          <w:tab w:val="num" w:pos="1414"/>
        </w:tabs>
        <w:ind w:left="1414" w:hanging="283"/>
      </w:pPr>
      <w:rPr>
        <w:rFonts w:ascii="StarSymbol" w:hAnsi="StarSymbol" w:cs="StarSymbol"/>
        <w:sz w:val="18"/>
        <w:szCs w:val="18"/>
      </w:rPr>
    </w:lvl>
    <w:lvl w:ilvl="2">
      <w:start w:val="1"/>
      <w:numFmt w:val="bullet"/>
      <w:lvlText w:val="●"/>
      <w:lvlJc w:val="left"/>
      <w:pPr>
        <w:tabs>
          <w:tab w:val="num" w:pos="2121"/>
        </w:tabs>
        <w:ind w:left="2121" w:hanging="283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●"/>
      <w:lvlJc w:val="left"/>
      <w:pPr>
        <w:tabs>
          <w:tab w:val="num" w:pos="2828"/>
        </w:tabs>
        <w:ind w:left="2828" w:hanging="283"/>
      </w:pPr>
      <w:rPr>
        <w:rFonts w:ascii="StarSymbol" w:hAnsi="StarSymbol" w:cs="StarSymbol"/>
        <w:sz w:val="18"/>
        <w:szCs w:val="18"/>
      </w:rPr>
    </w:lvl>
    <w:lvl w:ilvl="4">
      <w:start w:val="1"/>
      <w:numFmt w:val="bullet"/>
      <w:lvlText w:val="●"/>
      <w:lvlJc w:val="left"/>
      <w:pPr>
        <w:tabs>
          <w:tab w:val="num" w:pos="3535"/>
        </w:tabs>
        <w:ind w:left="3535" w:hanging="283"/>
      </w:pPr>
      <w:rPr>
        <w:rFonts w:ascii="StarSymbol" w:hAnsi="StarSymbol" w:cs="StarSymbol"/>
        <w:sz w:val="18"/>
        <w:szCs w:val="18"/>
      </w:rPr>
    </w:lvl>
    <w:lvl w:ilvl="5">
      <w:start w:val="1"/>
      <w:numFmt w:val="bullet"/>
      <w:lvlText w:val="●"/>
      <w:lvlJc w:val="left"/>
      <w:pPr>
        <w:tabs>
          <w:tab w:val="num" w:pos="4242"/>
        </w:tabs>
        <w:ind w:left="4242" w:hanging="283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●"/>
      <w:lvlJc w:val="left"/>
      <w:pPr>
        <w:tabs>
          <w:tab w:val="num" w:pos="4949"/>
        </w:tabs>
        <w:ind w:left="4949" w:hanging="283"/>
      </w:pPr>
      <w:rPr>
        <w:rFonts w:ascii="StarSymbol" w:hAnsi="StarSymbol" w:cs="StarSymbol"/>
        <w:sz w:val="18"/>
        <w:szCs w:val="18"/>
      </w:rPr>
    </w:lvl>
    <w:lvl w:ilvl="7">
      <w:start w:val="1"/>
      <w:numFmt w:val="bullet"/>
      <w:lvlText w:val="●"/>
      <w:lvlJc w:val="left"/>
      <w:pPr>
        <w:tabs>
          <w:tab w:val="num" w:pos="5656"/>
        </w:tabs>
        <w:ind w:left="5656" w:hanging="283"/>
      </w:pPr>
      <w:rPr>
        <w:rFonts w:ascii="StarSymbol" w:hAnsi="StarSymbol" w:cs="StarSymbol"/>
        <w:sz w:val="18"/>
        <w:szCs w:val="18"/>
      </w:rPr>
    </w:lvl>
    <w:lvl w:ilvl="8">
      <w:start w:val="1"/>
      <w:numFmt w:val="bullet"/>
      <w:lvlText w:val="●"/>
      <w:lvlJc w:val="left"/>
      <w:pPr>
        <w:tabs>
          <w:tab w:val="num" w:pos="6363"/>
        </w:tabs>
        <w:ind w:left="6363" w:hanging="283"/>
      </w:pPr>
      <w:rPr>
        <w:rFonts w:ascii="StarSymbol" w:hAnsi="StarSymbol" w:cs="StarSymbol"/>
        <w:sz w:val="18"/>
        <w:szCs w:val="18"/>
      </w:rPr>
    </w:lvl>
  </w:abstractNum>
  <w:abstractNum w:abstractNumId="2">
    <w:nsid w:val="00000003"/>
    <w:multiLevelType w:val="multilevel"/>
    <w:tmpl w:val="00000003"/>
    <w:name w:val="Outline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1B3F65F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E6E1957"/>
    <w:multiLevelType w:val="hybridMultilevel"/>
    <w:tmpl w:val="B30EAF08"/>
    <w:lvl w:ilvl="0" w:tplc="DECA7AA0">
      <w:start w:val="2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5">
    <w:nsid w:val="416C069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4C1B77AE"/>
    <w:multiLevelType w:val="hybridMultilevel"/>
    <w:tmpl w:val="6396D300"/>
    <w:lvl w:ilvl="0" w:tplc="40090001">
      <w:start w:val="1"/>
      <w:numFmt w:val="bullet"/>
      <w:lvlText w:val=""/>
      <w:lvlJc w:val="left"/>
      <w:pPr>
        <w:ind w:left="20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72" w:hanging="360"/>
      </w:pPr>
      <w:rPr>
        <w:rFonts w:ascii="Wingdings" w:hAnsi="Wingdings" w:hint="default"/>
      </w:rPr>
    </w:lvl>
  </w:abstractNum>
  <w:abstractNum w:abstractNumId="7">
    <w:nsid w:val="76E91C4D"/>
    <w:multiLevelType w:val="hybridMultilevel"/>
    <w:tmpl w:val="CC9879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</w:compat>
  <w:rsids>
    <w:rsidRoot w:val="0021577C"/>
    <w:rsid w:val="00005855"/>
    <w:rsid w:val="0004734A"/>
    <w:rsid w:val="000626BC"/>
    <w:rsid w:val="00067522"/>
    <w:rsid w:val="00090222"/>
    <w:rsid w:val="00093080"/>
    <w:rsid w:val="000A5A0A"/>
    <w:rsid w:val="00133CE3"/>
    <w:rsid w:val="001A067E"/>
    <w:rsid w:val="001F3765"/>
    <w:rsid w:val="0021577C"/>
    <w:rsid w:val="0026288B"/>
    <w:rsid w:val="00272850"/>
    <w:rsid w:val="00285C3A"/>
    <w:rsid w:val="002C12F4"/>
    <w:rsid w:val="002C4453"/>
    <w:rsid w:val="002C4F08"/>
    <w:rsid w:val="002D3A61"/>
    <w:rsid w:val="003615B4"/>
    <w:rsid w:val="003B290A"/>
    <w:rsid w:val="003B4D84"/>
    <w:rsid w:val="003D4FA3"/>
    <w:rsid w:val="00432744"/>
    <w:rsid w:val="00450F22"/>
    <w:rsid w:val="004573F3"/>
    <w:rsid w:val="00461DE7"/>
    <w:rsid w:val="00492776"/>
    <w:rsid w:val="004B6E0C"/>
    <w:rsid w:val="004C6FE1"/>
    <w:rsid w:val="004D758B"/>
    <w:rsid w:val="0052328F"/>
    <w:rsid w:val="005722E5"/>
    <w:rsid w:val="00594663"/>
    <w:rsid w:val="005C1750"/>
    <w:rsid w:val="00645329"/>
    <w:rsid w:val="0068673A"/>
    <w:rsid w:val="00702B82"/>
    <w:rsid w:val="007123AA"/>
    <w:rsid w:val="007157A4"/>
    <w:rsid w:val="00725CAA"/>
    <w:rsid w:val="00775831"/>
    <w:rsid w:val="007B069C"/>
    <w:rsid w:val="007C6B4A"/>
    <w:rsid w:val="00865FF3"/>
    <w:rsid w:val="0089022E"/>
    <w:rsid w:val="008A309F"/>
    <w:rsid w:val="009C2047"/>
    <w:rsid w:val="009D0F72"/>
    <w:rsid w:val="009D0F77"/>
    <w:rsid w:val="009E3081"/>
    <w:rsid w:val="00A35140"/>
    <w:rsid w:val="00A46390"/>
    <w:rsid w:val="00A84514"/>
    <w:rsid w:val="00AB27A2"/>
    <w:rsid w:val="00AD51ED"/>
    <w:rsid w:val="00AE044F"/>
    <w:rsid w:val="00B202F5"/>
    <w:rsid w:val="00B64401"/>
    <w:rsid w:val="00BF0BD4"/>
    <w:rsid w:val="00CA2134"/>
    <w:rsid w:val="00D16ED5"/>
    <w:rsid w:val="00D339F8"/>
    <w:rsid w:val="00D46467"/>
    <w:rsid w:val="00D54122"/>
    <w:rsid w:val="00D67743"/>
    <w:rsid w:val="00DA2605"/>
    <w:rsid w:val="00EA735A"/>
    <w:rsid w:val="00EB3CDB"/>
    <w:rsid w:val="00ED09F0"/>
    <w:rsid w:val="00ED415D"/>
    <w:rsid w:val="00ED5A6A"/>
    <w:rsid w:val="00EF37BA"/>
    <w:rsid w:val="00EF4F45"/>
    <w:rsid w:val="00F277AB"/>
    <w:rsid w:val="00F6773E"/>
    <w:rsid w:val="00F83A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92776"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rsid w:val="00492776"/>
    <w:pPr>
      <w:keepNext/>
      <w:widowControl w:val="0"/>
      <w:tabs>
        <w:tab w:val="num" w:pos="0"/>
      </w:tabs>
      <w:autoSpaceDE w:val="0"/>
      <w:outlineLvl w:val="0"/>
    </w:pPr>
    <w:rPr>
      <w:rFonts w:ascii="Tahoma" w:hAnsi="Tahoma" w:cs="Tahoma"/>
      <w:b/>
      <w:bCs/>
    </w:rPr>
  </w:style>
  <w:style w:type="paragraph" w:styleId="Heading2">
    <w:name w:val="heading 2"/>
    <w:basedOn w:val="Normal"/>
    <w:next w:val="Normal"/>
    <w:qFormat/>
    <w:rsid w:val="00492776"/>
    <w:pPr>
      <w:keepNext/>
      <w:tabs>
        <w:tab w:val="num" w:pos="0"/>
      </w:tabs>
      <w:ind w:right="420"/>
      <w:jc w:val="both"/>
      <w:outlineLvl w:val="1"/>
    </w:pPr>
    <w:rPr>
      <w:b/>
      <w:bCs/>
      <w:lang w:val="en-GB"/>
    </w:rPr>
  </w:style>
  <w:style w:type="paragraph" w:styleId="Heading3">
    <w:name w:val="heading 3"/>
    <w:basedOn w:val="Normal"/>
    <w:next w:val="Normal"/>
    <w:qFormat/>
    <w:rsid w:val="00492776"/>
    <w:pPr>
      <w:keepNext/>
      <w:widowControl w:val="0"/>
      <w:tabs>
        <w:tab w:val="num" w:pos="0"/>
      </w:tabs>
      <w:autoSpaceDE w:val="0"/>
      <w:outlineLvl w:val="2"/>
    </w:pPr>
    <w:rPr>
      <w:rFonts w:ascii="Arial Black" w:hAnsi="Arial Black" w:cs="Arial Black"/>
      <w:b/>
      <w:bCs/>
      <w:color w:val="333399"/>
      <w:sz w:val="36"/>
      <w:szCs w:val="36"/>
    </w:rPr>
  </w:style>
  <w:style w:type="paragraph" w:styleId="Heading4">
    <w:name w:val="heading 4"/>
    <w:basedOn w:val="Normal"/>
    <w:next w:val="Normal"/>
    <w:qFormat/>
    <w:rsid w:val="00492776"/>
    <w:pPr>
      <w:keepNext/>
      <w:tabs>
        <w:tab w:val="num" w:pos="0"/>
      </w:tabs>
      <w:jc w:val="center"/>
      <w:outlineLvl w:val="3"/>
    </w:pPr>
    <w:rPr>
      <w:rFonts w:ascii="Arial" w:hAnsi="Arial" w:cs="Arial"/>
      <w:b/>
      <w:bCs/>
      <w:sz w:val="20"/>
      <w:szCs w:val="20"/>
    </w:rPr>
  </w:style>
  <w:style w:type="paragraph" w:styleId="Heading5">
    <w:name w:val="heading 5"/>
    <w:basedOn w:val="Normal"/>
    <w:next w:val="Normal"/>
    <w:qFormat/>
    <w:rsid w:val="00492776"/>
    <w:pPr>
      <w:keepNext/>
      <w:tabs>
        <w:tab w:val="num" w:pos="0"/>
      </w:tabs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492776"/>
    <w:pPr>
      <w:keepNext/>
      <w:tabs>
        <w:tab w:val="num" w:pos="0"/>
      </w:tabs>
      <w:outlineLvl w:val="5"/>
    </w:pPr>
    <w:rPr>
      <w:rFonts w:ascii="Georgia" w:hAnsi="Georgia" w:cs="Georgia"/>
      <w:b/>
      <w:bCs/>
      <w:sz w:val="20"/>
      <w:szCs w:val="20"/>
    </w:rPr>
  </w:style>
  <w:style w:type="paragraph" w:styleId="Heading7">
    <w:name w:val="heading 7"/>
    <w:basedOn w:val="Normal"/>
    <w:next w:val="Normal"/>
    <w:qFormat/>
    <w:rsid w:val="00492776"/>
    <w:pPr>
      <w:keepNext/>
      <w:spacing w:before="120"/>
      <w:ind w:left="7920"/>
      <w:jc w:val="right"/>
      <w:outlineLvl w:val="6"/>
    </w:pPr>
    <w:rPr>
      <w:rFonts w:ascii="Bookman Old Style" w:hAnsi="Bookman Old Style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492776"/>
    <w:rPr>
      <w:b/>
      <w:bCs/>
    </w:rPr>
  </w:style>
  <w:style w:type="character" w:customStyle="1" w:styleId="WW-Absatz-Standardschriftart">
    <w:name w:val="WW-Absatz-Standardschriftart"/>
    <w:rsid w:val="00492776"/>
  </w:style>
  <w:style w:type="character" w:customStyle="1" w:styleId="WW-WW8Num1z0">
    <w:name w:val="WW-WW8Num1z0"/>
    <w:rsid w:val="00492776"/>
    <w:rPr>
      <w:rFonts w:ascii="Symbol" w:hAnsi="Symbol" w:cs="Symbol"/>
      <w:sz w:val="20"/>
      <w:szCs w:val="20"/>
    </w:rPr>
  </w:style>
  <w:style w:type="character" w:customStyle="1" w:styleId="WW8Num2z0">
    <w:name w:val="WW8Num2z0"/>
    <w:rsid w:val="00492776"/>
    <w:rPr>
      <w:color w:val="000000"/>
    </w:rPr>
  </w:style>
  <w:style w:type="character" w:customStyle="1" w:styleId="WW8Num3z0">
    <w:name w:val="WW8Num3z0"/>
    <w:rsid w:val="00492776"/>
    <w:rPr>
      <w:rFonts w:ascii="Bookman Old Style" w:eastAsia="Times New Roman" w:hAnsi="Bookman Old Style"/>
    </w:rPr>
  </w:style>
  <w:style w:type="character" w:customStyle="1" w:styleId="WW8Num3z1">
    <w:name w:val="WW8Num3z1"/>
    <w:rsid w:val="00492776"/>
    <w:rPr>
      <w:rFonts w:ascii="Courier New" w:hAnsi="Courier New" w:cs="Courier New"/>
    </w:rPr>
  </w:style>
  <w:style w:type="character" w:customStyle="1" w:styleId="WW8Num3z2">
    <w:name w:val="WW8Num3z2"/>
    <w:rsid w:val="00492776"/>
    <w:rPr>
      <w:rFonts w:ascii="Wingdings" w:hAnsi="Wingdings" w:cs="Wingdings"/>
    </w:rPr>
  </w:style>
  <w:style w:type="character" w:customStyle="1" w:styleId="WW8Num3z3">
    <w:name w:val="WW8Num3z3"/>
    <w:rsid w:val="00492776"/>
    <w:rPr>
      <w:rFonts w:ascii="Symbol" w:hAnsi="Symbol" w:cs="Symbol"/>
    </w:rPr>
  </w:style>
  <w:style w:type="character" w:customStyle="1" w:styleId="WW8Num4z0">
    <w:name w:val="WW8Num4z0"/>
    <w:rsid w:val="00492776"/>
    <w:rPr>
      <w:b/>
      <w:bCs/>
    </w:rPr>
  </w:style>
  <w:style w:type="character" w:customStyle="1" w:styleId="WW8Num5z0">
    <w:name w:val="WW8Num5z0"/>
    <w:rsid w:val="00492776"/>
    <w:rPr>
      <w:rFonts w:ascii="Bookman Old Style" w:eastAsia="Times New Roman" w:hAnsi="Bookman Old Style"/>
    </w:rPr>
  </w:style>
  <w:style w:type="character" w:customStyle="1" w:styleId="WW8Num5z1">
    <w:name w:val="WW8Num5z1"/>
    <w:rsid w:val="00492776"/>
    <w:rPr>
      <w:rFonts w:ascii="Courier New" w:hAnsi="Courier New" w:cs="Courier New"/>
    </w:rPr>
  </w:style>
  <w:style w:type="character" w:customStyle="1" w:styleId="WW8Num5z2">
    <w:name w:val="WW8Num5z2"/>
    <w:rsid w:val="00492776"/>
    <w:rPr>
      <w:rFonts w:ascii="Wingdings" w:hAnsi="Wingdings" w:cs="Wingdings"/>
    </w:rPr>
  </w:style>
  <w:style w:type="character" w:customStyle="1" w:styleId="WW8Num5z3">
    <w:name w:val="WW8Num5z3"/>
    <w:rsid w:val="00492776"/>
    <w:rPr>
      <w:rFonts w:ascii="Symbol" w:hAnsi="Symbol" w:cs="Symbol"/>
    </w:rPr>
  </w:style>
  <w:style w:type="character" w:customStyle="1" w:styleId="WW8Num6z0">
    <w:name w:val="WW8Num6z0"/>
    <w:rsid w:val="00492776"/>
    <w:rPr>
      <w:b/>
      <w:bCs/>
    </w:rPr>
  </w:style>
  <w:style w:type="character" w:customStyle="1" w:styleId="WW-DefaultParagraphFont">
    <w:name w:val="WW-Default Paragraph Font"/>
    <w:rsid w:val="00492776"/>
  </w:style>
  <w:style w:type="character" w:styleId="Hyperlink">
    <w:name w:val="Hyperlink"/>
    <w:rsid w:val="00492776"/>
    <w:rPr>
      <w:color w:val="0000FF"/>
      <w:u w:val="single"/>
    </w:rPr>
  </w:style>
  <w:style w:type="character" w:styleId="FollowedHyperlink">
    <w:name w:val="FollowedHyperlink"/>
    <w:rsid w:val="00492776"/>
    <w:rPr>
      <w:color w:val="800080"/>
      <w:u w:val="single"/>
    </w:rPr>
  </w:style>
  <w:style w:type="character" w:customStyle="1" w:styleId="Bullets">
    <w:name w:val="Bullets"/>
    <w:rsid w:val="00492776"/>
    <w:rPr>
      <w:rFonts w:ascii="StarSymbol" w:eastAsia="StarSymbol" w:hAnsi="StarSymbol" w:cs="StarSymbol"/>
      <w:sz w:val="18"/>
      <w:szCs w:val="18"/>
    </w:rPr>
  </w:style>
  <w:style w:type="paragraph" w:styleId="BodyText">
    <w:name w:val="Body Text"/>
    <w:basedOn w:val="Normal"/>
    <w:rsid w:val="00492776"/>
    <w:pPr>
      <w:spacing w:after="120"/>
    </w:pPr>
  </w:style>
  <w:style w:type="paragraph" w:styleId="List">
    <w:name w:val="List"/>
    <w:basedOn w:val="BodyText"/>
    <w:rsid w:val="00492776"/>
    <w:rPr>
      <w:rFonts w:cs="Tahoma"/>
    </w:rPr>
  </w:style>
  <w:style w:type="paragraph" w:customStyle="1" w:styleId="Caption1">
    <w:name w:val="Caption1"/>
    <w:basedOn w:val="Normal"/>
    <w:rsid w:val="0049277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ex">
    <w:name w:val="Index"/>
    <w:basedOn w:val="Normal"/>
    <w:rsid w:val="00492776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BodyText"/>
    <w:rsid w:val="00492776"/>
    <w:pPr>
      <w:keepNext/>
      <w:spacing w:before="240" w:after="120"/>
    </w:pPr>
    <w:rPr>
      <w:rFonts w:ascii="Nimbus Sans L" w:eastAsia="HG Mincho Light J" w:hAnsi="Nimbus Sans L" w:cs="Tahoma"/>
      <w:sz w:val="28"/>
      <w:szCs w:val="28"/>
    </w:rPr>
  </w:style>
  <w:style w:type="paragraph" w:customStyle="1" w:styleId="WW-Caption">
    <w:name w:val="WW-Caption"/>
    <w:basedOn w:val="Normal"/>
    <w:rsid w:val="0049277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ex">
    <w:name w:val="WW-Index"/>
    <w:basedOn w:val="Normal"/>
    <w:rsid w:val="00492776"/>
    <w:pPr>
      <w:suppressLineNumbers/>
    </w:pPr>
    <w:rPr>
      <w:rFonts w:cs="Tahoma"/>
    </w:rPr>
  </w:style>
  <w:style w:type="paragraph" w:customStyle="1" w:styleId="WW-Heading">
    <w:name w:val="WW-Heading"/>
    <w:basedOn w:val="Normal"/>
    <w:next w:val="BodyText"/>
    <w:rsid w:val="00492776"/>
    <w:pPr>
      <w:keepNext/>
      <w:spacing w:before="240" w:after="120"/>
    </w:pPr>
    <w:rPr>
      <w:rFonts w:ascii="Nimbus Sans L" w:eastAsia="HG Mincho Light J" w:hAnsi="Nimbus Sans L" w:cs="Tahoma"/>
      <w:sz w:val="28"/>
      <w:szCs w:val="28"/>
    </w:rPr>
  </w:style>
  <w:style w:type="paragraph" w:customStyle="1" w:styleId="WW-HTMLPreformatted">
    <w:name w:val="WW-HTML Preformatted"/>
    <w:basedOn w:val="Normal"/>
    <w:rsid w:val="00492776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cs="Arial Unicode MS"/>
      <w:sz w:val="20"/>
      <w:szCs w:val="20"/>
    </w:rPr>
  </w:style>
  <w:style w:type="paragraph" w:styleId="Header">
    <w:name w:val="header"/>
    <w:basedOn w:val="Normal"/>
    <w:rsid w:val="00492776"/>
    <w:pPr>
      <w:widowControl w:val="0"/>
      <w:tabs>
        <w:tab w:val="center" w:pos="4320"/>
        <w:tab w:val="right" w:pos="8640"/>
      </w:tabs>
      <w:autoSpaceDE w:val="0"/>
    </w:pPr>
    <w:rPr>
      <w:rFonts w:ascii="Tahoma" w:hAnsi="Tahoma" w:cs="Tahoma"/>
    </w:rPr>
  </w:style>
  <w:style w:type="paragraph" w:customStyle="1" w:styleId="WW-BodyText3">
    <w:name w:val="WW-Body Text 3"/>
    <w:basedOn w:val="Normal"/>
    <w:rsid w:val="00492776"/>
    <w:pPr>
      <w:jc w:val="both"/>
    </w:pPr>
    <w:rPr>
      <w:rFonts w:ascii="Arial" w:hAnsi="Arial" w:cs="Arial"/>
      <w:color w:val="0000FF"/>
      <w:sz w:val="20"/>
      <w:szCs w:val="20"/>
      <w:lang w:val="en-GB"/>
    </w:rPr>
  </w:style>
  <w:style w:type="paragraph" w:customStyle="1" w:styleId="WW-NormalWeb">
    <w:name w:val="WW-Normal (Web)"/>
    <w:basedOn w:val="Normal"/>
    <w:rsid w:val="00492776"/>
    <w:pPr>
      <w:spacing w:before="280" w:after="280"/>
    </w:pPr>
  </w:style>
  <w:style w:type="paragraph" w:customStyle="1" w:styleId="TableContents">
    <w:name w:val="Table Contents"/>
    <w:basedOn w:val="BodyText"/>
    <w:rsid w:val="00492776"/>
    <w:pPr>
      <w:suppressLineNumbers/>
    </w:pPr>
  </w:style>
  <w:style w:type="paragraph" w:customStyle="1" w:styleId="WW-TableContents">
    <w:name w:val="WW-Table Contents"/>
    <w:basedOn w:val="BodyText"/>
    <w:rsid w:val="00492776"/>
    <w:pPr>
      <w:suppressLineNumbers/>
    </w:pPr>
  </w:style>
  <w:style w:type="paragraph" w:customStyle="1" w:styleId="TableHeading">
    <w:name w:val="Table Heading"/>
    <w:basedOn w:val="TableContents"/>
    <w:rsid w:val="00492776"/>
    <w:pPr>
      <w:jc w:val="center"/>
    </w:pPr>
    <w:rPr>
      <w:b/>
      <w:bCs/>
      <w:i/>
      <w:iCs/>
    </w:rPr>
  </w:style>
  <w:style w:type="paragraph" w:customStyle="1" w:styleId="WW-TableHeading">
    <w:name w:val="WW-Table Heading"/>
    <w:basedOn w:val="WW-TableContents"/>
    <w:rsid w:val="00492776"/>
    <w:pPr>
      <w:jc w:val="center"/>
    </w:pPr>
    <w:rPr>
      <w:b/>
      <w:bCs/>
      <w:i/>
      <w:iCs/>
    </w:rPr>
  </w:style>
  <w:style w:type="character" w:customStyle="1" w:styleId="grey1">
    <w:name w:val="grey1"/>
    <w:rsid w:val="00492776"/>
    <w:rPr>
      <w:rFonts w:ascii="Verdana" w:hAnsi="Verdana" w:hint="default"/>
      <w:b/>
      <w:bCs/>
      <w:color w:val="929292"/>
      <w:sz w:val="18"/>
      <w:szCs w:val="18"/>
    </w:rPr>
  </w:style>
  <w:style w:type="paragraph" w:styleId="BalloonText">
    <w:name w:val="Balloon Text"/>
    <w:basedOn w:val="Normal"/>
    <w:link w:val="BalloonTextChar"/>
    <w:rsid w:val="00AB27A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AB27A2"/>
    <w:rPr>
      <w:rFonts w:ascii="Tahoma" w:hAnsi="Tahoma" w:cs="Tahoma"/>
      <w:sz w:val="16"/>
      <w:szCs w:val="16"/>
      <w:lang w:eastAsia="ar-SA"/>
    </w:rPr>
  </w:style>
  <w:style w:type="paragraph" w:styleId="PlainText">
    <w:name w:val="Plain Text"/>
    <w:basedOn w:val="Normal"/>
    <w:link w:val="PlainTextChar"/>
    <w:rsid w:val="00EB3CDB"/>
    <w:pPr>
      <w:suppressAutoHyphens w:val="0"/>
    </w:pPr>
    <w:rPr>
      <w:rFonts w:ascii="Courier New" w:eastAsia="PMingLiU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EB3CDB"/>
    <w:rPr>
      <w:rFonts w:ascii="Courier New" w:eastAsia="PMingLiU" w:hAnsi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0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llavi.engg@yahoo.co.in" TargetMode="External"/><Relationship Id="rId3" Type="http://schemas.openxmlformats.org/officeDocument/2006/relationships/styles" Target="styles.xml"/><Relationship Id="rId7" Type="http://schemas.openxmlformats.org/officeDocument/2006/relationships/hyperlink" Target="mailto:pallavi.tat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umtotal.techmahindra.com/sumtotal/app/management/LMS_ActDetails.aspx?UserMode=0&amp;CallerURL=/sumtotal/app/management/LMS_LearnerReports.aspx%3FUserMode%3D0&amp;ActivityId=1130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A83D7F7-DE9C-4CCA-BC94-5C42DBD2D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1012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RAJIV MISHRA</vt:lpstr>
    </vt:vector>
  </TitlesOfParts>
  <Company>home</Company>
  <LinksUpToDate>false</LinksUpToDate>
  <CharactersWithSpaces>6774</CharactersWithSpaces>
  <SharedDoc>false</SharedDoc>
  <HLinks>
    <vt:vector size="12" baseType="variant">
      <vt:variant>
        <vt:i4>1638480</vt:i4>
      </vt:variant>
      <vt:variant>
        <vt:i4>3</vt:i4>
      </vt:variant>
      <vt:variant>
        <vt:i4>0</vt:i4>
      </vt:variant>
      <vt:variant>
        <vt:i4>5</vt:i4>
      </vt:variant>
      <vt:variant>
        <vt:lpwstr>https://sumtotal.techmahindra.com/sumtotal/app/management/LMS_ActDetails.aspx?UserMode=0&amp;CallerURL=/sumtotal/app/management/LMS_LearnerReports.aspx%3FUserMode%3D0&amp;ActivityId=113018</vt:lpwstr>
      </vt:variant>
      <vt:variant>
        <vt:lpwstr/>
      </vt:variant>
      <vt:variant>
        <vt:i4>1179685</vt:i4>
      </vt:variant>
      <vt:variant>
        <vt:i4>0</vt:i4>
      </vt:variant>
      <vt:variant>
        <vt:i4>0</vt:i4>
      </vt:variant>
      <vt:variant>
        <vt:i4>5</vt:i4>
      </vt:variant>
      <vt:variant>
        <vt:lpwstr>mailto:pallavi.engg@yahoo.co.in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RAJIV MISHRA</dc:title>
  <dc:creator>clw</dc:creator>
  <cp:lastModifiedBy>PALLAV</cp:lastModifiedBy>
  <cp:revision>16</cp:revision>
  <cp:lastPrinted>1601-01-01T00:04:06Z</cp:lastPrinted>
  <dcterms:created xsi:type="dcterms:W3CDTF">2016-01-27T19:25:00Z</dcterms:created>
  <dcterms:modified xsi:type="dcterms:W3CDTF">2016-05-25T19:45:00Z</dcterms:modified>
</cp:coreProperties>
</file>