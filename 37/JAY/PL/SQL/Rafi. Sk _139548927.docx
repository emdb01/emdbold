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B10BA" w:rsidRPr="007B7708" w:rsidRDefault="00DA420E" w:rsidP="008B10BA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8"/>
          <w:szCs w:val="28"/>
        </w:rPr>
        <w:t>Rafi Shaik</w:t>
      </w:r>
      <w:r w:rsidR="004A5663" w:rsidRPr="007B7708">
        <w:rPr>
          <w:rFonts w:cs="Times New Roman"/>
          <w:b/>
          <w:sz w:val="24"/>
          <w:szCs w:val="24"/>
        </w:rPr>
        <w:tab/>
      </w:r>
      <w:r w:rsidR="004A5663" w:rsidRPr="007B7708">
        <w:rPr>
          <w:rFonts w:cs="Times New Roman"/>
          <w:b/>
          <w:sz w:val="24"/>
          <w:szCs w:val="24"/>
        </w:rPr>
        <w:tab/>
      </w:r>
      <w:r w:rsidR="004A5663" w:rsidRPr="007B7708">
        <w:rPr>
          <w:rFonts w:cs="Times New Roman"/>
          <w:b/>
          <w:sz w:val="24"/>
          <w:szCs w:val="24"/>
        </w:rPr>
        <w:tab/>
      </w:r>
      <w:r w:rsidR="00062317" w:rsidRPr="007B7708">
        <w:rPr>
          <w:rFonts w:cs="Times New Roman"/>
          <w:b/>
          <w:sz w:val="24"/>
          <w:szCs w:val="24"/>
        </w:rPr>
        <w:t xml:space="preserve">            </w:t>
      </w:r>
      <w:r w:rsidR="00114B0A" w:rsidRPr="007B7708">
        <w:rPr>
          <w:rFonts w:cs="Times New Roman"/>
          <w:b/>
          <w:sz w:val="24"/>
          <w:szCs w:val="24"/>
        </w:rPr>
        <w:t xml:space="preserve"> </w:t>
      </w:r>
      <w:r w:rsidR="00C71991">
        <w:rPr>
          <w:rFonts w:cs="Times New Roman"/>
          <w:b/>
          <w:sz w:val="24"/>
          <w:szCs w:val="24"/>
        </w:rPr>
        <w:tab/>
      </w:r>
      <w:r w:rsidR="00C71991">
        <w:rPr>
          <w:rFonts w:cs="Times New Roman"/>
          <w:b/>
          <w:sz w:val="24"/>
          <w:szCs w:val="24"/>
        </w:rPr>
        <w:tab/>
      </w:r>
      <w:r w:rsidR="00A000DD">
        <w:rPr>
          <w:rFonts w:cs="Times New Roman"/>
          <w:b/>
          <w:sz w:val="24"/>
          <w:szCs w:val="24"/>
        </w:rPr>
        <w:t xml:space="preserve">          </w:t>
      </w:r>
      <w:r w:rsidR="000334DA">
        <w:rPr>
          <w:rFonts w:cs="Times New Roman"/>
          <w:b/>
          <w:sz w:val="24"/>
          <w:szCs w:val="24"/>
        </w:rPr>
        <w:t xml:space="preserve">              </w:t>
      </w:r>
      <w:r w:rsidR="0029702C">
        <w:rPr>
          <w:rFonts w:cs="Times New Roman"/>
          <w:b/>
          <w:sz w:val="24"/>
          <w:szCs w:val="24"/>
        </w:rPr>
        <w:t xml:space="preserve">  </w:t>
      </w:r>
      <w:r w:rsidR="008B10BA" w:rsidRPr="007B7708">
        <w:rPr>
          <w:rFonts w:cs="Times New Roman"/>
          <w:b/>
          <w:sz w:val="24"/>
          <w:szCs w:val="24"/>
        </w:rPr>
        <w:t xml:space="preserve">Email: </w:t>
      </w:r>
      <w:r w:rsidR="000334DA">
        <w:rPr>
          <w:rFonts w:cs="Times New Roman"/>
          <w:b/>
          <w:sz w:val="24"/>
          <w:szCs w:val="24"/>
        </w:rPr>
        <w:t>nellorerafi</w:t>
      </w:r>
      <w:r w:rsidR="0078406C" w:rsidRPr="007B7708">
        <w:rPr>
          <w:rFonts w:cs="Times New Roman"/>
          <w:b/>
          <w:sz w:val="24"/>
          <w:szCs w:val="24"/>
        </w:rPr>
        <w:t>@gmail.com</w:t>
      </w:r>
      <w:r w:rsidR="008B10BA" w:rsidRPr="007B7708">
        <w:rPr>
          <w:rFonts w:cs="Times New Roman"/>
          <w:b/>
          <w:bCs/>
          <w:sz w:val="24"/>
          <w:szCs w:val="24"/>
        </w:rPr>
        <w:t xml:space="preserve">                                                  </w:t>
      </w:r>
    </w:p>
    <w:p w:rsidR="00A9408E" w:rsidRPr="007B7708" w:rsidRDefault="001714C6" w:rsidP="008B10BA">
      <w:pPr>
        <w:pBdr>
          <w:bottom w:val="single" w:sz="6" w:space="1" w:color="auto"/>
        </w:pBd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PL/SQL</w:t>
      </w:r>
      <w:r w:rsidR="00C44A1D">
        <w:rPr>
          <w:rFonts w:cs="Times New Roman"/>
          <w:b/>
          <w:sz w:val="24"/>
          <w:szCs w:val="24"/>
        </w:rPr>
        <w:t xml:space="preserve"> Developer</w:t>
      </w:r>
      <w:r w:rsidR="00F5628E">
        <w:rPr>
          <w:rFonts w:cs="Times New Roman"/>
          <w:b/>
          <w:sz w:val="24"/>
          <w:szCs w:val="24"/>
        </w:rPr>
        <w:tab/>
      </w:r>
      <w:r w:rsidR="00F5628E">
        <w:rPr>
          <w:rFonts w:cs="Times New Roman"/>
          <w:b/>
          <w:sz w:val="24"/>
          <w:szCs w:val="24"/>
        </w:rPr>
        <w:tab/>
      </w:r>
      <w:r w:rsidR="00825698" w:rsidRPr="007B7708">
        <w:rPr>
          <w:rFonts w:cs="Times New Roman"/>
          <w:b/>
          <w:sz w:val="24"/>
          <w:szCs w:val="24"/>
        </w:rPr>
        <w:tab/>
      </w:r>
      <w:r w:rsidR="00825698" w:rsidRPr="007B7708">
        <w:rPr>
          <w:rFonts w:cs="Times New Roman"/>
          <w:b/>
          <w:sz w:val="24"/>
          <w:szCs w:val="24"/>
        </w:rPr>
        <w:tab/>
      </w:r>
      <w:r w:rsidR="00825698" w:rsidRPr="007B7708">
        <w:rPr>
          <w:rFonts w:cs="Times New Roman"/>
          <w:b/>
          <w:sz w:val="24"/>
          <w:szCs w:val="24"/>
        </w:rPr>
        <w:tab/>
      </w:r>
      <w:r w:rsidR="0078406C" w:rsidRPr="007B7708">
        <w:rPr>
          <w:rFonts w:cs="Times New Roman"/>
          <w:b/>
          <w:sz w:val="24"/>
          <w:szCs w:val="24"/>
        </w:rPr>
        <w:t xml:space="preserve"> </w:t>
      </w:r>
      <w:r w:rsidR="007C3D51">
        <w:rPr>
          <w:rFonts w:cs="Times New Roman"/>
          <w:b/>
          <w:sz w:val="24"/>
          <w:szCs w:val="24"/>
        </w:rPr>
        <w:tab/>
      </w:r>
      <w:r w:rsidR="000334DA">
        <w:rPr>
          <w:rFonts w:cs="Times New Roman"/>
          <w:b/>
          <w:sz w:val="24"/>
          <w:szCs w:val="24"/>
        </w:rPr>
        <w:t xml:space="preserve">            </w:t>
      </w:r>
      <w:r w:rsidR="0029702C">
        <w:rPr>
          <w:rFonts w:cs="Times New Roman"/>
          <w:b/>
          <w:sz w:val="24"/>
          <w:szCs w:val="24"/>
        </w:rPr>
        <w:t xml:space="preserve">             </w:t>
      </w:r>
      <w:r w:rsidR="00133543" w:rsidRPr="007B7708">
        <w:rPr>
          <w:rFonts w:cs="Times New Roman"/>
          <w:b/>
          <w:sz w:val="24"/>
          <w:szCs w:val="24"/>
        </w:rPr>
        <w:t>Phone</w:t>
      </w:r>
      <w:r w:rsidR="00770592" w:rsidRPr="007B7708">
        <w:rPr>
          <w:rFonts w:cs="Times New Roman"/>
          <w:b/>
          <w:sz w:val="24"/>
          <w:szCs w:val="24"/>
        </w:rPr>
        <w:t>: +</w:t>
      </w:r>
      <w:r w:rsidR="003344BE" w:rsidRPr="007B7708">
        <w:rPr>
          <w:rFonts w:cs="Times New Roman"/>
          <w:b/>
          <w:sz w:val="24"/>
          <w:szCs w:val="24"/>
        </w:rPr>
        <w:t>91-</w:t>
      </w:r>
      <w:r w:rsidR="000334DA">
        <w:rPr>
          <w:rFonts w:cs="Times New Roman"/>
          <w:b/>
          <w:sz w:val="24"/>
          <w:szCs w:val="24"/>
        </w:rPr>
        <w:t>9676</w:t>
      </w:r>
      <w:r w:rsidR="008F425E">
        <w:rPr>
          <w:rFonts w:cs="Times New Roman"/>
          <w:b/>
          <w:sz w:val="24"/>
          <w:szCs w:val="24"/>
        </w:rPr>
        <w:t>0</w:t>
      </w:r>
      <w:r w:rsidR="000334DA">
        <w:rPr>
          <w:rFonts w:cs="Times New Roman"/>
          <w:b/>
          <w:sz w:val="24"/>
          <w:szCs w:val="24"/>
        </w:rPr>
        <w:t>20243</w:t>
      </w:r>
    </w:p>
    <w:p w:rsidR="00A9408E" w:rsidRPr="007B7708" w:rsidRDefault="00A9408E" w:rsidP="008B10BA">
      <w:pPr>
        <w:jc w:val="both"/>
        <w:rPr>
          <w:rFonts w:cs="Times New Roman"/>
          <w:b/>
          <w:sz w:val="24"/>
          <w:szCs w:val="24"/>
        </w:rPr>
      </w:pPr>
    </w:p>
    <w:p w:rsidR="002E17F4" w:rsidRPr="00411536" w:rsidRDefault="00411536" w:rsidP="002E17F4">
      <w:pPr>
        <w:tabs>
          <w:tab w:val="right" w:pos="8640"/>
        </w:tabs>
        <w:spacing w:line="276" w:lineRule="auto"/>
        <w:rPr>
          <w:b/>
          <w:bCs/>
          <w:shadow/>
          <w:sz w:val="24"/>
          <w:szCs w:val="24"/>
          <w:u w:val="single"/>
        </w:rPr>
      </w:pPr>
      <w:r>
        <w:rPr>
          <w:b/>
          <w:bCs/>
          <w:shadow/>
          <w:sz w:val="24"/>
          <w:szCs w:val="24"/>
          <w:u w:val="single"/>
        </w:rPr>
        <w:t>OBJECTIVE</w:t>
      </w:r>
    </w:p>
    <w:p w:rsidR="002E17F4" w:rsidRPr="00870526" w:rsidRDefault="002E17F4" w:rsidP="002E17F4">
      <w:pPr>
        <w:tabs>
          <w:tab w:val="right" w:pos="8640"/>
        </w:tabs>
        <w:spacing w:line="276" w:lineRule="auto"/>
        <w:rPr>
          <w:bCs/>
          <w:shadow/>
          <w:sz w:val="22"/>
          <w:szCs w:val="22"/>
        </w:rPr>
      </w:pPr>
      <w:r w:rsidRPr="00870526">
        <w:rPr>
          <w:bCs/>
          <w:shadow/>
          <w:sz w:val="22"/>
          <w:szCs w:val="22"/>
        </w:rPr>
        <w:tab/>
      </w:r>
    </w:p>
    <w:p w:rsidR="002E17F4" w:rsidRPr="002E17F4" w:rsidRDefault="0030492D" w:rsidP="0041153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Looking </w:t>
      </w:r>
      <w:r w:rsidRPr="002E17F4">
        <w:rPr>
          <w:sz w:val="24"/>
          <w:szCs w:val="24"/>
        </w:rPr>
        <w:t>for</w:t>
      </w:r>
      <w:r w:rsidR="002E17F4" w:rsidRPr="002E17F4">
        <w:rPr>
          <w:sz w:val="24"/>
          <w:szCs w:val="24"/>
        </w:rPr>
        <w:t xml:space="preserve"> an opportunity in a challenging environment, w</w:t>
      </w:r>
      <w:r w:rsidR="00092EAB">
        <w:rPr>
          <w:sz w:val="24"/>
          <w:szCs w:val="24"/>
        </w:rPr>
        <w:t>here I can utilize my knowledge</w:t>
      </w:r>
      <w:r w:rsidR="002E17F4" w:rsidRPr="002E17F4">
        <w:rPr>
          <w:sz w:val="24"/>
          <w:szCs w:val="24"/>
        </w:rPr>
        <w:t xml:space="preserve"> and skills in contribution effectively to the success of the organization and also for the improvement of my personal skills.</w:t>
      </w:r>
    </w:p>
    <w:p w:rsidR="002E17F4" w:rsidRPr="002E17F4" w:rsidRDefault="002E17F4" w:rsidP="002E17F4">
      <w:pPr>
        <w:spacing w:line="276" w:lineRule="auto"/>
        <w:rPr>
          <w:b/>
          <w:sz w:val="24"/>
          <w:szCs w:val="24"/>
          <w:u w:val="single"/>
        </w:rPr>
      </w:pPr>
    </w:p>
    <w:p w:rsidR="002E17F4" w:rsidRPr="002E17F4" w:rsidRDefault="00411536" w:rsidP="002E17F4">
      <w:pPr>
        <w:spacing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STRENGTHS</w:t>
      </w:r>
    </w:p>
    <w:p w:rsidR="002E17F4" w:rsidRPr="002E17F4" w:rsidRDefault="002E17F4" w:rsidP="002E17F4">
      <w:pPr>
        <w:spacing w:line="276" w:lineRule="auto"/>
        <w:rPr>
          <w:b/>
          <w:sz w:val="24"/>
          <w:szCs w:val="24"/>
          <w:u w:val="single"/>
        </w:rPr>
      </w:pPr>
    </w:p>
    <w:p w:rsidR="002E17F4" w:rsidRDefault="002E17F4" w:rsidP="002E17F4">
      <w:pPr>
        <w:widowControl/>
        <w:numPr>
          <w:ilvl w:val="0"/>
          <w:numId w:val="36"/>
        </w:numPr>
        <w:suppressAutoHyphens/>
        <w:autoSpaceDE w:val="0"/>
        <w:jc w:val="both"/>
        <w:rPr>
          <w:sz w:val="24"/>
          <w:szCs w:val="24"/>
        </w:rPr>
      </w:pPr>
      <w:r w:rsidRPr="002E17F4">
        <w:rPr>
          <w:sz w:val="24"/>
          <w:szCs w:val="24"/>
        </w:rPr>
        <w:t>Good Technical knowledge in Joins, Sub Queries, Single and Multi Row Functions, Cursors, Exceptions, loops, Conditions and Statements.</w:t>
      </w:r>
    </w:p>
    <w:p w:rsidR="008F425E" w:rsidRPr="002E17F4" w:rsidRDefault="008F425E" w:rsidP="008F425E">
      <w:pPr>
        <w:widowControl/>
        <w:suppressAutoHyphens/>
        <w:autoSpaceDE w:val="0"/>
        <w:ind w:left="1080"/>
        <w:jc w:val="both"/>
        <w:rPr>
          <w:sz w:val="24"/>
          <w:szCs w:val="24"/>
        </w:rPr>
      </w:pPr>
    </w:p>
    <w:p w:rsidR="002E17F4" w:rsidRDefault="002E17F4" w:rsidP="002E17F4">
      <w:pPr>
        <w:widowControl/>
        <w:numPr>
          <w:ilvl w:val="0"/>
          <w:numId w:val="36"/>
        </w:numPr>
        <w:suppressAutoHyphens/>
        <w:autoSpaceDE w:val="0"/>
        <w:jc w:val="both"/>
        <w:rPr>
          <w:sz w:val="24"/>
          <w:szCs w:val="24"/>
        </w:rPr>
      </w:pPr>
      <w:r w:rsidRPr="002E17F4">
        <w:rPr>
          <w:sz w:val="24"/>
          <w:szCs w:val="24"/>
        </w:rPr>
        <w:t xml:space="preserve">Good Technical knowledge in Advance PL/SQL Concepts like </w:t>
      </w:r>
      <w:r w:rsidR="000334DA">
        <w:rPr>
          <w:sz w:val="24"/>
          <w:szCs w:val="24"/>
        </w:rPr>
        <w:t>Ref Cursor, PL/SQL Table, Pl/Sql</w:t>
      </w:r>
      <w:r w:rsidRPr="002E17F4">
        <w:rPr>
          <w:sz w:val="24"/>
          <w:szCs w:val="24"/>
        </w:rPr>
        <w:t xml:space="preserve"> Record, Nested Tables, Varrays and Bulk Collect.</w:t>
      </w:r>
    </w:p>
    <w:p w:rsidR="008F425E" w:rsidRPr="002E17F4" w:rsidRDefault="008F425E" w:rsidP="00934C5A">
      <w:pPr>
        <w:widowControl/>
        <w:suppressAutoHyphens/>
        <w:autoSpaceDE w:val="0"/>
        <w:jc w:val="both"/>
        <w:rPr>
          <w:sz w:val="24"/>
          <w:szCs w:val="24"/>
        </w:rPr>
      </w:pPr>
    </w:p>
    <w:p w:rsidR="002E17F4" w:rsidRPr="002E17F4" w:rsidRDefault="002E17F4" w:rsidP="002E17F4">
      <w:pPr>
        <w:widowControl/>
        <w:numPr>
          <w:ilvl w:val="0"/>
          <w:numId w:val="36"/>
        </w:numPr>
        <w:suppressAutoHyphens/>
        <w:autoSpaceDE w:val="0"/>
        <w:jc w:val="both"/>
        <w:rPr>
          <w:sz w:val="24"/>
          <w:szCs w:val="24"/>
        </w:rPr>
      </w:pPr>
      <w:r w:rsidRPr="002E17F4">
        <w:rPr>
          <w:sz w:val="24"/>
          <w:szCs w:val="24"/>
        </w:rPr>
        <w:t>Good Technical knowledge in Developing Database objects like Table, View, Sequence, Synonym, Index, Materialized View, Procedure, Function, Package and Trigger.</w:t>
      </w:r>
    </w:p>
    <w:p w:rsidR="008F425E" w:rsidRDefault="008F425E" w:rsidP="008F425E">
      <w:pPr>
        <w:widowControl/>
        <w:spacing w:line="276" w:lineRule="auto"/>
        <w:ind w:left="1080"/>
        <w:rPr>
          <w:sz w:val="24"/>
          <w:szCs w:val="24"/>
        </w:rPr>
      </w:pPr>
    </w:p>
    <w:p w:rsidR="002E17F4" w:rsidRPr="002E17F4" w:rsidRDefault="002E17F4" w:rsidP="002E17F4">
      <w:pPr>
        <w:widowControl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2E17F4">
        <w:rPr>
          <w:sz w:val="24"/>
          <w:szCs w:val="24"/>
        </w:rPr>
        <w:t>Good communication and Inter-personal Skills and able to work as an active member maintaining</w:t>
      </w:r>
      <w:r w:rsidR="00411536">
        <w:rPr>
          <w:sz w:val="24"/>
          <w:szCs w:val="24"/>
        </w:rPr>
        <w:t xml:space="preserve"> </w:t>
      </w:r>
      <w:r w:rsidRPr="002E17F4">
        <w:rPr>
          <w:sz w:val="24"/>
          <w:szCs w:val="24"/>
        </w:rPr>
        <w:t>good interaction with team members.</w:t>
      </w:r>
    </w:p>
    <w:p w:rsidR="001467B2" w:rsidRPr="00F5628E" w:rsidRDefault="001467B2" w:rsidP="001467B2">
      <w:pPr>
        <w:spacing w:line="360" w:lineRule="auto"/>
        <w:ind w:left="360"/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5628E" w:rsidRDefault="00F5628E" w:rsidP="00F5628E">
      <w:pPr>
        <w:spacing w:line="360" w:lineRule="auto"/>
        <w:rPr>
          <w:rFonts w:cs="Times New Roman"/>
          <w:b/>
          <w:color w:val="000000"/>
          <w:sz w:val="24"/>
          <w:szCs w:val="24"/>
          <w:u w:val="single"/>
          <w:shd w:val="clear" w:color="auto" w:fill="FFFFFF"/>
        </w:rPr>
      </w:pPr>
      <w:r w:rsidRPr="00F5628E">
        <w:rPr>
          <w:rFonts w:cs="Times New Roman"/>
          <w:b/>
          <w:color w:val="000000"/>
          <w:sz w:val="24"/>
          <w:szCs w:val="24"/>
          <w:u w:val="single"/>
          <w:shd w:val="clear" w:color="auto" w:fill="FFFFFF"/>
        </w:rPr>
        <w:t>T</w:t>
      </w:r>
      <w:r w:rsidR="00411536">
        <w:rPr>
          <w:rFonts w:cs="Times New Roman"/>
          <w:b/>
          <w:color w:val="000000"/>
          <w:sz w:val="24"/>
          <w:szCs w:val="24"/>
          <w:u w:val="single"/>
          <w:shd w:val="clear" w:color="auto" w:fill="FFFFFF"/>
        </w:rPr>
        <w:t>ECHNICAL SKILLS</w:t>
      </w:r>
    </w:p>
    <w:tbl>
      <w:tblPr>
        <w:tblW w:w="9900" w:type="dxa"/>
        <w:tblInd w:w="108" w:type="dxa"/>
        <w:tblLayout w:type="fixed"/>
        <w:tblLook w:val="04A0"/>
      </w:tblPr>
      <w:tblGrid>
        <w:gridCol w:w="3267"/>
        <w:gridCol w:w="297"/>
        <w:gridCol w:w="6336"/>
      </w:tblGrid>
      <w:tr w:rsidR="004011FA" w:rsidRPr="004011FA" w:rsidTr="001163F8">
        <w:trPr>
          <w:trHeight w:val="171"/>
        </w:trPr>
        <w:tc>
          <w:tcPr>
            <w:tcW w:w="3267" w:type="dxa"/>
            <w:hideMark/>
          </w:tcPr>
          <w:p w:rsidR="004011FA" w:rsidRPr="001467B2" w:rsidRDefault="004011FA" w:rsidP="001163F8">
            <w:pPr>
              <w:pStyle w:val="Header"/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97" w:type="dxa"/>
            <w:hideMark/>
          </w:tcPr>
          <w:p w:rsidR="004011FA" w:rsidRPr="001467B2" w:rsidRDefault="004011FA" w:rsidP="001163F8">
            <w:pPr>
              <w:pStyle w:val="Header"/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6336" w:type="dxa"/>
            <w:hideMark/>
          </w:tcPr>
          <w:p w:rsidR="004011FA" w:rsidRPr="001467B2" w:rsidRDefault="004011FA" w:rsidP="001163F8">
            <w:pPr>
              <w:jc w:val="both"/>
              <w:rPr>
                <w:bCs/>
                <w:color w:val="000000"/>
                <w:sz w:val="24"/>
                <w:szCs w:val="24"/>
                <w:lang w:val="pt-BR"/>
              </w:rPr>
            </w:pPr>
          </w:p>
        </w:tc>
      </w:tr>
      <w:tr w:rsidR="004011FA" w:rsidRPr="004011FA" w:rsidTr="00C44A1D">
        <w:trPr>
          <w:trHeight w:val="360"/>
        </w:trPr>
        <w:tc>
          <w:tcPr>
            <w:tcW w:w="3267" w:type="dxa"/>
            <w:hideMark/>
          </w:tcPr>
          <w:p w:rsidR="004011FA" w:rsidRPr="001467B2" w:rsidRDefault="00CD42E0" w:rsidP="001163F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</w:t>
            </w:r>
            <w:r w:rsidR="004011FA" w:rsidRPr="001467B2">
              <w:rPr>
                <w:color w:val="000000"/>
                <w:sz w:val="24"/>
                <w:szCs w:val="24"/>
              </w:rPr>
              <w:t>Oracle Tools</w:t>
            </w:r>
          </w:p>
        </w:tc>
        <w:tc>
          <w:tcPr>
            <w:tcW w:w="297" w:type="dxa"/>
            <w:hideMark/>
          </w:tcPr>
          <w:p w:rsidR="004011FA" w:rsidRPr="001467B2" w:rsidRDefault="004011FA" w:rsidP="001163F8">
            <w:pPr>
              <w:rPr>
                <w:color w:val="000000"/>
                <w:sz w:val="24"/>
                <w:szCs w:val="24"/>
              </w:rPr>
            </w:pPr>
            <w:r w:rsidRPr="001467B2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36" w:type="dxa"/>
            <w:hideMark/>
          </w:tcPr>
          <w:p w:rsidR="004011FA" w:rsidRPr="001467B2" w:rsidRDefault="004011FA" w:rsidP="003F3118">
            <w:pPr>
              <w:pStyle w:val="Heading1"/>
              <w:jc w:val="left"/>
              <w:rPr>
                <w:sz w:val="24"/>
                <w:szCs w:val="24"/>
              </w:rPr>
            </w:pPr>
            <w:r w:rsidRPr="001467B2">
              <w:rPr>
                <w:sz w:val="24"/>
                <w:szCs w:val="24"/>
              </w:rPr>
              <w:t>SQL * Plus, SQL * Loader</w:t>
            </w:r>
          </w:p>
        </w:tc>
      </w:tr>
      <w:tr w:rsidR="00C44A1D" w:rsidRPr="004011FA" w:rsidTr="00C44A1D">
        <w:trPr>
          <w:trHeight w:val="360"/>
        </w:trPr>
        <w:tc>
          <w:tcPr>
            <w:tcW w:w="3267" w:type="dxa"/>
            <w:hideMark/>
          </w:tcPr>
          <w:p w:rsidR="00C44A1D" w:rsidRPr="001467B2" w:rsidRDefault="00CD42E0" w:rsidP="00277C23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</w:t>
            </w:r>
            <w:r w:rsidR="00C44A1D" w:rsidRPr="001467B2">
              <w:rPr>
                <w:color w:val="000000"/>
                <w:sz w:val="24"/>
                <w:szCs w:val="24"/>
              </w:rPr>
              <w:t xml:space="preserve">Front End Tools </w:t>
            </w:r>
          </w:p>
        </w:tc>
        <w:tc>
          <w:tcPr>
            <w:tcW w:w="297" w:type="dxa"/>
            <w:hideMark/>
          </w:tcPr>
          <w:p w:rsidR="00C44A1D" w:rsidRPr="001467B2" w:rsidRDefault="00C44A1D" w:rsidP="00277C23">
            <w:pPr>
              <w:rPr>
                <w:color w:val="000000"/>
                <w:sz w:val="24"/>
                <w:szCs w:val="24"/>
              </w:rPr>
            </w:pPr>
            <w:r w:rsidRPr="001467B2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36" w:type="dxa"/>
            <w:hideMark/>
          </w:tcPr>
          <w:p w:rsidR="00C44A1D" w:rsidRPr="001467B2" w:rsidRDefault="00870526" w:rsidP="00277C2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Forms and </w:t>
            </w:r>
            <w:r w:rsidR="00C44A1D">
              <w:rPr>
                <w:color w:val="000000"/>
                <w:sz w:val="24"/>
                <w:szCs w:val="24"/>
              </w:rPr>
              <w:t>Reports 10G</w:t>
            </w:r>
          </w:p>
        </w:tc>
      </w:tr>
      <w:tr w:rsidR="00C44A1D" w:rsidRPr="004011FA" w:rsidTr="00C44A1D">
        <w:trPr>
          <w:trHeight w:val="360"/>
        </w:trPr>
        <w:tc>
          <w:tcPr>
            <w:tcW w:w="3267" w:type="dxa"/>
            <w:hideMark/>
          </w:tcPr>
          <w:p w:rsidR="00C44A1D" w:rsidRPr="001467B2" w:rsidRDefault="00CD42E0" w:rsidP="001163F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</w:t>
            </w:r>
            <w:r w:rsidR="00C44A1D" w:rsidRPr="001467B2">
              <w:rPr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297" w:type="dxa"/>
            <w:hideMark/>
          </w:tcPr>
          <w:p w:rsidR="00C44A1D" w:rsidRPr="001467B2" w:rsidRDefault="00C44A1D" w:rsidP="001163F8">
            <w:pPr>
              <w:rPr>
                <w:color w:val="000000"/>
                <w:sz w:val="24"/>
                <w:szCs w:val="24"/>
              </w:rPr>
            </w:pPr>
            <w:r w:rsidRPr="001467B2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36" w:type="dxa"/>
            <w:hideMark/>
          </w:tcPr>
          <w:p w:rsidR="00C44A1D" w:rsidRPr="001467B2" w:rsidRDefault="00C44A1D" w:rsidP="009C2151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Unix/Linux,Windows-7/8</w:t>
            </w:r>
          </w:p>
        </w:tc>
      </w:tr>
      <w:tr w:rsidR="00C44A1D" w:rsidRPr="004011FA" w:rsidTr="001163F8">
        <w:trPr>
          <w:trHeight w:val="348"/>
        </w:trPr>
        <w:tc>
          <w:tcPr>
            <w:tcW w:w="3267" w:type="dxa"/>
            <w:hideMark/>
          </w:tcPr>
          <w:p w:rsidR="00C44A1D" w:rsidRPr="001467B2" w:rsidRDefault="00CD42E0" w:rsidP="001163F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</w:t>
            </w:r>
            <w:r w:rsidR="00C44A1D" w:rsidRPr="001467B2">
              <w:rPr>
                <w:color w:val="000000"/>
                <w:sz w:val="24"/>
                <w:szCs w:val="24"/>
              </w:rPr>
              <w:t>Languages Known</w:t>
            </w:r>
          </w:p>
        </w:tc>
        <w:tc>
          <w:tcPr>
            <w:tcW w:w="297" w:type="dxa"/>
            <w:hideMark/>
          </w:tcPr>
          <w:p w:rsidR="00C44A1D" w:rsidRPr="001467B2" w:rsidRDefault="00C44A1D" w:rsidP="001163F8">
            <w:pPr>
              <w:rPr>
                <w:color w:val="000000"/>
                <w:sz w:val="24"/>
                <w:szCs w:val="24"/>
              </w:rPr>
            </w:pPr>
            <w:r w:rsidRPr="001467B2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36" w:type="dxa"/>
            <w:hideMark/>
          </w:tcPr>
          <w:p w:rsidR="00C44A1D" w:rsidRPr="001467B2" w:rsidRDefault="00C44A1D" w:rsidP="004011FA">
            <w:pPr>
              <w:jc w:val="both"/>
              <w:rPr>
                <w:color w:val="000000"/>
                <w:sz w:val="24"/>
                <w:szCs w:val="24"/>
              </w:rPr>
            </w:pPr>
            <w:r w:rsidRPr="001467B2">
              <w:rPr>
                <w:bCs/>
                <w:color w:val="000000"/>
                <w:sz w:val="24"/>
                <w:szCs w:val="24"/>
              </w:rPr>
              <w:t xml:space="preserve">SQL, PL/SQL </w:t>
            </w:r>
          </w:p>
        </w:tc>
      </w:tr>
      <w:tr w:rsidR="00C44A1D" w:rsidRPr="004011FA" w:rsidTr="001163F8">
        <w:trPr>
          <w:trHeight w:val="348"/>
        </w:trPr>
        <w:tc>
          <w:tcPr>
            <w:tcW w:w="3267" w:type="dxa"/>
            <w:hideMark/>
          </w:tcPr>
          <w:p w:rsidR="00C44A1D" w:rsidRPr="001467B2" w:rsidRDefault="00CD42E0" w:rsidP="001163F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</w:t>
            </w:r>
            <w:r w:rsidR="00C44A1D" w:rsidRPr="001467B2">
              <w:rPr>
                <w:color w:val="000000"/>
                <w:sz w:val="24"/>
                <w:szCs w:val="24"/>
              </w:rPr>
              <w:t>Other Tools</w:t>
            </w:r>
          </w:p>
        </w:tc>
        <w:tc>
          <w:tcPr>
            <w:tcW w:w="297" w:type="dxa"/>
            <w:hideMark/>
          </w:tcPr>
          <w:p w:rsidR="00C44A1D" w:rsidRPr="001467B2" w:rsidRDefault="00C44A1D" w:rsidP="001163F8">
            <w:pPr>
              <w:rPr>
                <w:color w:val="000000"/>
                <w:sz w:val="24"/>
                <w:szCs w:val="24"/>
              </w:rPr>
            </w:pPr>
            <w:r w:rsidRPr="001467B2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36" w:type="dxa"/>
            <w:hideMark/>
          </w:tcPr>
          <w:p w:rsidR="00C44A1D" w:rsidRPr="001467B2" w:rsidRDefault="00C44A1D" w:rsidP="003F3118">
            <w:pPr>
              <w:jc w:val="both"/>
              <w:rPr>
                <w:color w:val="000000"/>
                <w:sz w:val="24"/>
                <w:szCs w:val="24"/>
              </w:rPr>
            </w:pPr>
            <w:r w:rsidRPr="001467B2">
              <w:rPr>
                <w:color w:val="000000"/>
                <w:sz w:val="24"/>
                <w:szCs w:val="24"/>
              </w:rPr>
              <w:t>TOAD</w:t>
            </w:r>
          </w:p>
        </w:tc>
      </w:tr>
    </w:tbl>
    <w:p w:rsidR="00474494" w:rsidRDefault="00474494" w:rsidP="00F5628E">
      <w:pPr>
        <w:spacing w:line="360" w:lineRule="auto"/>
        <w:rPr>
          <w:rFonts w:cs="Times New Roman"/>
          <w:color w:val="000000"/>
          <w:sz w:val="24"/>
          <w:szCs w:val="24"/>
        </w:rPr>
      </w:pPr>
    </w:p>
    <w:p w:rsidR="001467B2" w:rsidRDefault="00F5628E" w:rsidP="00F5628E">
      <w:pPr>
        <w:spacing w:line="360" w:lineRule="auto"/>
        <w:rPr>
          <w:rFonts w:cs="Times New Roman"/>
          <w:color w:val="000000"/>
          <w:sz w:val="24"/>
          <w:szCs w:val="24"/>
        </w:rPr>
      </w:pPr>
      <w:r w:rsidRPr="00411536">
        <w:rPr>
          <w:rFonts w:cs="Times New Roman"/>
          <w:b/>
          <w:color w:val="000000"/>
          <w:sz w:val="24"/>
          <w:szCs w:val="24"/>
          <w:u w:val="single"/>
          <w:shd w:val="clear" w:color="auto" w:fill="FFFFFF"/>
        </w:rPr>
        <w:t>A</w:t>
      </w:r>
      <w:r w:rsidR="00411536" w:rsidRPr="00411536">
        <w:rPr>
          <w:rFonts w:cs="Times New Roman"/>
          <w:b/>
          <w:color w:val="000000"/>
          <w:sz w:val="24"/>
          <w:szCs w:val="24"/>
          <w:u w:val="single"/>
          <w:shd w:val="clear" w:color="auto" w:fill="FFFFFF"/>
        </w:rPr>
        <w:t>CADEMICS</w:t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  <w:r w:rsidR="008B34C9">
        <w:rPr>
          <w:rFonts w:cs="Times New Roman"/>
          <w:color w:val="000000"/>
          <w:sz w:val="24"/>
          <w:szCs w:val="24"/>
        </w:rPr>
        <w:tab/>
      </w:r>
    </w:p>
    <w:p w:rsidR="000334DA" w:rsidRDefault="009D4567" w:rsidP="008B34C9">
      <w:pPr>
        <w:numPr>
          <w:ilvl w:val="1"/>
          <w:numId w:val="41"/>
        </w:numPr>
        <w:tabs>
          <w:tab w:val="left" w:pos="1440"/>
          <w:tab w:val="left" w:pos="9468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MCA</w:t>
      </w:r>
      <w:r w:rsidR="00CC1E3B">
        <w:rPr>
          <w:sz w:val="24"/>
          <w:szCs w:val="24"/>
        </w:rPr>
        <w:t xml:space="preserve"> </w:t>
      </w:r>
      <w:r w:rsidR="00D8569D">
        <w:rPr>
          <w:sz w:val="24"/>
          <w:szCs w:val="24"/>
        </w:rPr>
        <w:t>from Malla</w:t>
      </w:r>
      <w:r w:rsidR="001E5322">
        <w:rPr>
          <w:sz w:val="24"/>
          <w:szCs w:val="24"/>
        </w:rPr>
        <w:t xml:space="preserve"> Reddy </w:t>
      </w:r>
      <w:r>
        <w:rPr>
          <w:sz w:val="24"/>
          <w:szCs w:val="24"/>
        </w:rPr>
        <w:t>Engineering College (JNTUH) in the year 2015 with</w:t>
      </w:r>
      <w:r w:rsidR="00777A42">
        <w:rPr>
          <w:sz w:val="24"/>
          <w:szCs w:val="24"/>
        </w:rPr>
        <w:t xml:space="preserve"> 77</w:t>
      </w:r>
      <w:r w:rsidR="00C71991" w:rsidRPr="00C71991">
        <w:rPr>
          <w:sz w:val="24"/>
          <w:szCs w:val="24"/>
        </w:rPr>
        <w:t>%.</w:t>
      </w:r>
    </w:p>
    <w:p w:rsidR="00C71991" w:rsidRPr="00C71991" w:rsidRDefault="00B27544" w:rsidP="008B34C9">
      <w:pPr>
        <w:numPr>
          <w:ilvl w:val="1"/>
          <w:numId w:val="41"/>
        </w:numPr>
        <w:tabs>
          <w:tab w:val="left" w:pos="1440"/>
          <w:tab w:val="left" w:pos="9468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BSC</w:t>
      </w:r>
      <w:r w:rsidR="000334DA">
        <w:rPr>
          <w:sz w:val="24"/>
          <w:szCs w:val="24"/>
        </w:rPr>
        <w:t xml:space="preserve"> (Computer Science) </w:t>
      </w:r>
      <w:r w:rsidR="00CC1E3B">
        <w:rPr>
          <w:sz w:val="24"/>
          <w:szCs w:val="24"/>
        </w:rPr>
        <w:t xml:space="preserve"> from </w:t>
      </w:r>
      <w:r w:rsidR="001E5322">
        <w:rPr>
          <w:sz w:val="24"/>
          <w:szCs w:val="24"/>
        </w:rPr>
        <w:t xml:space="preserve">Krishna chatinya Degree college </w:t>
      </w:r>
      <w:r w:rsidR="000334DA">
        <w:rPr>
          <w:sz w:val="24"/>
          <w:szCs w:val="24"/>
        </w:rPr>
        <w:t xml:space="preserve">(SVU) in </w:t>
      </w:r>
      <w:r w:rsidR="008F425E">
        <w:rPr>
          <w:sz w:val="24"/>
          <w:szCs w:val="24"/>
        </w:rPr>
        <w:t xml:space="preserve"> the  </w:t>
      </w:r>
      <w:r w:rsidR="000334DA">
        <w:rPr>
          <w:sz w:val="24"/>
          <w:szCs w:val="24"/>
        </w:rPr>
        <w:t>year 2012 with  77%</w:t>
      </w:r>
    </w:p>
    <w:p w:rsidR="00C71991" w:rsidRPr="00C71991" w:rsidRDefault="00C71991" w:rsidP="008B34C9">
      <w:pPr>
        <w:widowControl/>
        <w:numPr>
          <w:ilvl w:val="1"/>
          <w:numId w:val="41"/>
        </w:numPr>
        <w:tabs>
          <w:tab w:val="left" w:pos="1440"/>
          <w:tab w:val="left" w:pos="7308"/>
          <w:tab w:val="left" w:pos="9468"/>
        </w:tabs>
        <w:spacing w:line="360" w:lineRule="auto"/>
        <w:rPr>
          <w:bCs/>
          <w:sz w:val="24"/>
          <w:szCs w:val="24"/>
        </w:rPr>
      </w:pPr>
      <w:r w:rsidRPr="00C71991">
        <w:rPr>
          <w:sz w:val="24"/>
          <w:szCs w:val="24"/>
        </w:rPr>
        <w:t>Intermediate</w:t>
      </w:r>
      <w:r w:rsidR="00C44A1D">
        <w:rPr>
          <w:sz w:val="24"/>
          <w:szCs w:val="24"/>
        </w:rPr>
        <w:t xml:space="preserve"> (MPC) from Ratnam junior college</w:t>
      </w:r>
      <w:r w:rsidR="008F425E">
        <w:rPr>
          <w:sz w:val="24"/>
          <w:szCs w:val="24"/>
        </w:rPr>
        <w:t xml:space="preserve"> in the year 2009 with 82.2</w:t>
      </w:r>
      <w:r w:rsidRPr="00C71991">
        <w:rPr>
          <w:sz w:val="24"/>
          <w:szCs w:val="24"/>
        </w:rPr>
        <w:t>%.</w:t>
      </w:r>
    </w:p>
    <w:p w:rsidR="00C71991" w:rsidRPr="00CC1E3B" w:rsidRDefault="00C71991" w:rsidP="00567D8C">
      <w:pPr>
        <w:numPr>
          <w:ilvl w:val="1"/>
          <w:numId w:val="41"/>
        </w:numPr>
        <w:spacing w:line="360" w:lineRule="auto"/>
        <w:rPr>
          <w:rFonts w:cs="Times New Roman"/>
          <w:sz w:val="24"/>
          <w:szCs w:val="24"/>
        </w:rPr>
      </w:pPr>
      <w:r w:rsidRPr="00C71991">
        <w:rPr>
          <w:bCs/>
          <w:sz w:val="24"/>
          <w:szCs w:val="24"/>
        </w:rPr>
        <w:t>SSC from State Board of Secondary Educa</w:t>
      </w:r>
      <w:r w:rsidR="005F6682">
        <w:rPr>
          <w:bCs/>
          <w:sz w:val="24"/>
          <w:szCs w:val="24"/>
        </w:rPr>
        <w:t>ti</w:t>
      </w:r>
      <w:r w:rsidR="008F425E">
        <w:rPr>
          <w:bCs/>
          <w:sz w:val="24"/>
          <w:szCs w:val="24"/>
        </w:rPr>
        <w:t>on in the year 2007with 78.16</w:t>
      </w:r>
      <w:r w:rsidRPr="00C71991">
        <w:rPr>
          <w:bCs/>
          <w:sz w:val="24"/>
          <w:szCs w:val="24"/>
        </w:rPr>
        <w:t>%.</w:t>
      </w:r>
      <w:r w:rsidR="008F425E">
        <w:rPr>
          <w:bCs/>
          <w:sz w:val="24"/>
          <w:szCs w:val="24"/>
        </w:rPr>
        <w:tab/>
      </w:r>
    </w:p>
    <w:p w:rsidR="00CC1E3B" w:rsidRPr="00CC1E3B" w:rsidRDefault="00CC1E3B" w:rsidP="00CC1E3B">
      <w:pPr>
        <w:spacing w:line="360" w:lineRule="auto"/>
        <w:ind w:left="1440"/>
        <w:rPr>
          <w:rFonts w:cs="Times New Roman"/>
          <w:sz w:val="24"/>
          <w:szCs w:val="24"/>
        </w:rPr>
      </w:pPr>
    </w:p>
    <w:p w:rsidR="002E17F4" w:rsidRPr="00235CBA" w:rsidRDefault="002E17F4" w:rsidP="00235CB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2E17F4">
        <w:rPr>
          <w:rFonts w:ascii="Times New Roman" w:hAnsi="Times New Roman" w:cs="Times New Roman"/>
          <w:sz w:val="24"/>
          <w:szCs w:val="24"/>
        </w:rPr>
        <w:lastRenderedPageBreak/>
        <w:t>ACHIEVEMENTS</w:t>
      </w:r>
    </w:p>
    <w:p w:rsidR="002E17F4" w:rsidRPr="002E17F4" w:rsidRDefault="002E17F4" w:rsidP="002E17F4">
      <w:pPr>
        <w:pStyle w:val="ListParagraph"/>
        <w:ind w:left="360"/>
        <w:contextualSpacing/>
        <w:jc w:val="both"/>
      </w:pPr>
    </w:p>
    <w:p w:rsidR="002E17F4" w:rsidRPr="002E17F4" w:rsidRDefault="00215C24" w:rsidP="00A000DD">
      <w:pPr>
        <w:contextualSpacing/>
        <w:jc w:val="both"/>
      </w:pPr>
      <w:r>
        <w:tab/>
      </w:r>
    </w:p>
    <w:p w:rsidR="008F425E" w:rsidRPr="008F425E" w:rsidRDefault="008F425E" w:rsidP="008F425E">
      <w:pPr>
        <w:widowControl/>
        <w:numPr>
          <w:ilvl w:val="0"/>
          <w:numId w:val="38"/>
        </w:numPr>
        <w:overflowPunct w:val="0"/>
        <w:autoSpaceDE w:val="0"/>
        <w:autoSpaceDN w:val="0"/>
        <w:adjustRightInd w:val="0"/>
        <w:textAlignment w:val="baseline"/>
        <w:rPr>
          <w:rFonts w:cs="Times New Roman"/>
          <w:b/>
          <w:sz w:val="24"/>
          <w:szCs w:val="24"/>
          <w:u w:val="single"/>
        </w:rPr>
      </w:pPr>
      <w:r>
        <w:rPr>
          <w:rFonts w:cs="Times New Roman"/>
          <w:sz w:val="24"/>
          <w:szCs w:val="24"/>
        </w:rPr>
        <w:t>Got ball badminton Champion ship in school zonal gricks.</w:t>
      </w:r>
      <w:r w:rsidR="002E17F4" w:rsidRPr="002E17F4">
        <w:rPr>
          <w:rFonts w:cs="Times New Roman"/>
          <w:sz w:val="24"/>
          <w:szCs w:val="24"/>
          <w:lang w:val="pt-PT"/>
        </w:rPr>
        <w:t xml:space="preserve"> </w:t>
      </w:r>
    </w:p>
    <w:p w:rsidR="00215C24" w:rsidRPr="008F425E" w:rsidRDefault="008F425E" w:rsidP="008F425E">
      <w:pPr>
        <w:widowControl/>
        <w:numPr>
          <w:ilvl w:val="0"/>
          <w:numId w:val="38"/>
        </w:numPr>
        <w:overflowPunct w:val="0"/>
        <w:autoSpaceDE w:val="0"/>
        <w:autoSpaceDN w:val="0"/>
        <w:adjustRightInd w:val="0"/>
        <w:textAlignment w:val="baseline"/>
        <w:rPr>
          <w:rFonts w:cs="Times New Roman"/>
          <w:b/>
          <w:sz w:val="24"/>
          <w:szCs w:val="24"/>
          <w:u w:val="single"/>
        </w:rPr>
      </w:pPr>
      <w:r>
        <w:rPr>
          <w:rFonts w:cs="Times New Roman"/>
          <w:sz w:val="24"/>
          <w:szCs w:val="24"/>
          <w:lang w:val="pt-PT"/>
        </w:rPr>
        <w:t>Leader for Arjun team in NCC.</w:t>
      </w:r>
      <w:r w:rsidR="002E17F4" w:rsidRPr="002E17F4">
        <w:rPr>
          <w:rFonts w:cs="Times New Roman"/>
          <w:sz w:val="24"/>
          <w:szCs w:val="24"/>
          <w:lang w:val="pt-PT"/>
        </w:rPr>
        <w:t xml:space="preserve">                                                                                                                         </w:t>
      </w:r>
    </w:p>
    <w:p w:rsidR="005A1FF9" w:rsidRPr="005A1FF9" w:rsidRDefault="005A1FF9" w:rsidP="005A1FF9"/>
    <w:p w:rsidR="00870526" w:rsidRPr="00510850" w:rsidRDefault="00411536" w:rsidP="00870526">
      <w:pPr>
        <w:rPr>
          <w:b/>
          <w:color w:val="000000"/>
          <w:sz w:val="24"/>
          <w:szCs w:val="24"/>
          <w:u w:val="single"/>
        </w:rPr>
      </w:pPr>
      <w:r w:rsidRPr="00510850">
        <w:rPr>
          <w:b/>
          <w:color w:val="000000"/>
          <w:sz w:val="24"/>
          <w:szCs w:val="24"/>
          <w:u w:val="single"/>
        </w:rPr>
        <w:t>REFERENCE PROJECT</w:t>
      </w:r>
      <w:r w:rsidR="00870526" w:rsidRPr="00510850">
        <w:rPr>
          <w:b/>
          <w:color w:val="000000"/>
          <w:sz w:val="24"/>
          <w:szCs w:val="24"/>
          <w:u w:val="single"/>
        </w:rPr>
        <w:t>:</w:t>
      </w:r>
    </w:p>
    <w:p w:rsidR="00870526" w:rsidRPr="00215C24" w:rsidRDefault="00870526" w:rsidP="00870526">
      <w:pPr>
        <w:rPr>
          <w:color w:val="000000"/>
          <w:u w:val="single"/>
        </w:rPr>
      </w:pPr>
    </w:p>
    <w:p w:rsidR="00870526" w:rsidRPr="00215C24" w:rsidRDefault="00870526" w:rsidP="00870526">
      <w:pPr>
        <w:autoSpaceDE w:val="0"/>
        <w:autoSpaceDN w:val="0"/>
        <w:adjustRightInd w:val="0"/>
        <w:snapToGrid w:val="0"/>
        <w:rPr>
          <w:color w:val="000000"/>
          <w:sz w:val="24"/>
          <w:szCs w:val="24"/>
        </w:rPr>
      </w:pPr>
      <w:r>
        <w:rPr>
          <w:color w:val="000000"/>
        </w:rPr>
        <w:t xml:space="preserve">                 </w:t>
      </w:r>
      <w:r w:rsidR="00D8569D">
        <w:rPr>
          <w:color w:val="000000"/>
        </w:rPr>
        <w:t xml:space="preserve"> </w:t>
      </w:r>
      <w:r w:rsidR="004426C3">
        <w:rPr>
          <w:color w:val="000000"/>
        </w:rPr>
        <w:t xml:space="preserve">  </w:t>
      </w:r>
      <w:r w:rsidRPr="00215C24">
        <w:rPr>
          <w:color w:val="000000"/>
          <w:sz w:val="24"/>
          <w:szCs w:val="24"/>
        </w:rPr>
        <w:t xml:space="preserve">Title                           </w:t>
      </w:r>
      <w:r w:rsidR="00F5526B">
        <w:rPr>
          <w:color w:val="000000"/>
          <w:sz w:val="24"/>
          <w:szCs w:val="24"/>
        </w:rPr>
        <w:t xml:space="preserve">        </w:t>
      </w:r>
      <w:r>
        <w:rPr>
          <w:color w:val="000000"/>
          <w:sz w:val="24"/>
          <w:szCs w:val="24"/>
        </w:rPr>
        <w:t xml:space="preserve"> : Room Accounts</w:t>
      </w:r>
    </w:p>
    <w:p w:rsidR="00870526" w:rsidRPr="00215C24" w:rsidRDefault="00D8569D" w:rsidP="00870526">
      <w:pPr>
        <w:autoSpaceDE w:val="0"/>
        <w:autoSpaceDN w:val="0"/>
        <w:adjustRightInd w:val="0"/>
        <w:snapToGri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</w:t>
      </w:r>
      <w:r w:rsidR="004426C3">
        <w:rPr>
          <w:color w:val="000000"/>
          <w:sz w:val="24"/>
          <w:szCs w:val="24"/>
        </w:rPr>
        <w:t xml:space="preserve">  </w:t>
      </w:r>
      <w:r w:rsidR="00870526" w:rsidRPr="00215C24">
        <w:rPr>
          <w:color w:val="000000"/>
          <w:sz w:val="24"/>
          <w:szCs w:val="24"/>
        </w:rPr>
        <w:t xml:space="preserve">Role                      </w:t>
      </w:r>
      <w:r w:rsidR="00870526">
        <w:rPr>
          <w:color w:val="000000"/>
          <w:sz w:val="24"/>
          <w:szCs w:val="24"/>
        </w:rPr>
        <w:t xml:space="preserve">              : Pl/Sql Programmer</w:t>
      </w:r>
    </w:p>
    <w:p w:rsidR="00870526" w:rsidRPr="00215C24" w:rsidRDefault="00D8569D" w:rsidP="00870526">
      <w:pPr>
        <w:autoSpaceDE w:val="0"/>
        <w:autoSpaceDN w:val="0"/>
        <w:adjustRightInd w:val="0"/>
        <w:snapToGri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</w:t>
      </w:r>
      <w:r w:rsidR="004426C3">
        <w:rPr>
          <w:color w:val="000000"/>
          <w:sz w:val="24"/>
          <w:szCs w:val="24"/>
        </w:rPr>
        <w:t xml:space="preserve">  </w:t>
      </w:r>
      <w:r w:rsidR="00870526" w:rsidRPr="00215C24">
        <w:rPr>
          <w:color w:val="000000"/>
          <w:sz w:val="24"/>
          <w:szCs w:val="24"/>
        </w:rPr>
        <w:t>Software                             : sql, pl/sql</w:t>
      </w:r>
    </w:p>
    <w:p w:rsidR="00870526" w:rsidRDefault="00D8569D" w:rsidP="00870526">
      <w:pPr>
        <w:autoSpaceDE w:val="0"/>
        <w:autoSpaceDN w:val="0"/>
        <w:adjustRightInd w:val="0"/>
        <w:snapToGri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</w:t>
      </w:r>
      <w:r w:rsidR="004426C3">
        <w:rPr>
          <w:color w:val="000000"/>
          <w:sz w:val="24"/>
          <w:szCs w:val="24"/>
        </w:rPr>
        <w:t xml:space="preserve">  </w:t>
      </w:r>
      <w:r w:rsidR="00870526" w:rsidRPr="00215C24">
        <w:rPr>
          <w:color w:val="000000"/>
          <w:sz w:val="24"/>
          <w:szCs w:val="24"/>
        </w:rPr>
        <w:t>Environments</w:t>
      </w:r>
      <w:r w:rsidR="00870526">
        <w:rPr>
          <w:color w:val="000000"/>
          <w:sz w:val="24"/>
          <w:szCs w:val="24"/>
        </w:rPr>
        <w:t xml:space="preserve">                     : oracle 11</w:t>
      </w:r>
      <w:r w:rsidR="00870526" w:rsidRPr="00215C24">
        <w:rPr>
          <w:color w:val="000000"/>
          <w:sz w:val="24"/>
          <w:szCs w:val="24"/>
        </w:rPr>
        <w:t xml:space="preserve">g, </w:t>
      </w:r>
      <w:r w:rsidR="00870526" w:rsidRPr="00215C24">
        <w:rPr>
          <w:sz w:val="24"/>
          <w:szCs w:val="24"/>
        </w:rPr>
        <w:t>Windows</w:t>
      </w:r>
      <w:r w:rsidR="00870526" w:rsidRPr="00215C24">
        <w:rPr>
          <w:color w:val="000000"/>
          <w:sz w:val="24"/>
          <w:szCs w:val="24"/>
        </w:rPr>
        <w:t>.</w:t>
      </w:r>
    </w:p>
    <w:p w:rsidR="00870526" w:rsidRDefault="00870526" w:rsidP="00870526">
      <w:pPr>
        <w:autoSpaceDE w:val="0"/>
        <w:autoSpaceDN w:val="0"/>
        <w:adjustRightInd w:val="0"/>
        <w:snapToGrid w:val="0"/>
        <w:rPr>
          <w:color w:val="000000"/>
          <w:sz w:val="24"/>
          <w:szCs w:val="24"/>
        </w:rPr>
      </w:pPr>
    </w:p>
    <w:p w:rsidR="00870526" w:rsidRPr="00510850" w:rsidRDefault="00411536" w:rsidP="00870526">
      <w:pPr>
        <w:autoSpaceDE w:val="0"/>
        <w:autoSpaceDN w:val="0"/>
        <w:adjustRightInd w:val="0"/>
        <w:snapToGrid w:val="0"/>
        <w:rPr>
          <w:b/>
          <w:color w:val="000000"/>
          <w:sz w:val="24"/>
          <w:szCs w:val="24"/>
          <w:u w:val="single"/>
        </w:rPr>
      </w:pPr>
      <w:r w:rsidRPr="00510850">
        <w:rPr>
          <w:b/>
          <w:color w:val="000000"/>
          <w:sz w:val="24"/>
          <w:szCs w:val="24"/>
          <w:u w:val="single"/>
        </w:rPr>
        <w:t>DESCRIPTION</w:t>
      </w:r>
      <w:r w:rsidR="00870526" w:rsidRPr="00510850">
        <w:rPr>
          <w:b/>
          <w:color w:val="000000"/>
          <w:sz w:val="24"/>
          <w:szCs w:val="24"/>
          <w:u w:val="single"/>
        </w:rPr>
        <w:t>:</w:t>
      </w:r>
    </w:p>
    <w:p w:rsidR="00870526" w:rsidRDefault="00870526" w:rsidP="00870526">
      <w:pPr>
        <w:autoSpaceDE w:val="0"/>
        <w:autoSpaceDN w:val="0"/>
        <w:adjustRightInd w:val="0"/>
        <w:snapToGrid w:val="0"/>
        <w:rPr>
          <w:color w:val="000000"/>
          <w:sz w:val="24"/>
          <w:szCs w:val="24"/>
        </w:rPr>
      </w:pPr>
    </w:p>
    <w:p w:rsidR="00B8367F" w:rsidRDefault="00B8367F" w:rsidP="00B8367F">
      <w:pPr>
        <w:tabs>
          <w:tab w:val="left" w:pos="10260"/>
        </w:tabs>
        <w:ind w:right="-18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Room Accounts gives full information about room members and who take money  from the room </w:t>
      </w:r>
    </w:p>
    <w:p w:rsidR="00B8367F" w:rsidRDefault="00B8367F" w:rsidP="00B8367F">
      <w:pPr>
        <w:tabs>
          <w:tab w:val="left" w:pos="10260"/>
        </w:tabs>
        <w:ind w:right="-1800"/>
        <w:jc w:val="both"/>
        <w:rPr>
          <w:rFonts w:cs="Times New Roman"/>
          <w:b/>
          <w:sz w:val="24"/>
          <w:szCs w:val="24"/>
          <w:lang w:val="en-AU"/>
        </w:rPr>
      </w:pPr>
      <w:r>
        <w:rPr>
          <w:color w:val="000000"/>
          <w:sz w:val="24"/>
          <w:szCs w:val="24"/>
        </w:rPr>
        <w:t>and transactions like expenses of full month details of each member.</w:t>
      </w:r>
    </w:p>
    <w:p w:rsidR="002E17F4" w:rsidRPr="00510850" w:rsidRDefault="002E17F4" w:rsidP="002E17F4">
      <w:pPr>
        <w:tabs>
          <w:tab w:val="left" w:pos="10260"/>
        </w:tabs>
        <w:ind w:right="-1800"/>
        <w:jc w:val="both"/>
        <w:rPr>
          <w:rFonts w:cs="Times New Roman"/>
          <w:b/>
          <w:sz w:val="24"/>
          <w:szCs w:val="24"/>
          <w:lang w:val="en-AU"/>
        </w:rPr>
      </w:pPr>
    </w:p>
    <w:p w:rsidR="002E17F4" w:rsidRPr="00510850" w:rsidRDefault="002E17F4" w:rsidP="002E17F4">
      <w:pPr>
        <w:spacing w:line="276" w:lineRule="auto"/>
        <w:jc w:val="both"/>
        <w:rPr>
          <w:b/>
          <w:sz w:val="24"/>
          <w:szCs w:val="24"/>
          <w:u w:val="single"/>
        </w:rPr>
      </w:pPr>
      <w:r w:rsidRPr="00510850">
        <w:rPr>
          <w:b/>
          <w:sz w:val="24"/>
          <w:szCs w:val="24"/>
          <w:u w:val="single"/>
        </w:rPr>
        <w:t>PERSONAL DETAILS:</w:t>
      </w: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  <w:r w:rsidRPr="002E17F4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</w:t>
      </w:r>
      <w:r w:rsidRPr="002E17F4">
        <w:rPr>
          <w:rFonts w:cs="Times New Roman"/>
          <w:sz w:val="24"/>
          <w:szCs w:val="24"/>
          <w:lang w:val="en-AU"/>
        </w:rPr>
        <w:t>D</w:t>
      </w:r>
      <w:r w:rsidR="00235CBA">
        <w:rPr>
          <w:rFonts w:cs="Times New Roman"/>
          <w:sz w:val="24"/>
          <w:szCs w:val="24"/>
          <w:lang w:val="en-AU"/>
        </w:rPr>
        <w:t>ate of</w:t>
      </w:r>
      <w:r w:rsidR="004426C3">
        <w:rPr>
          <w:rFonts w:cs="Times New Roman"/>
          <w:sz w:val="24"/>
          <w:szCs w:val="24"/>
          <w:lang w:val="en-AU"/>
        </w:rPr>
        <w:t xml:space="preserve"> Birth</w:t>
      </w:r>
      <w:r w:rsidR="008F425E">
        <w:rPr>
          <w:rFonts w:cs="Times New Roman"/>
          <w:sz w:val="24"/>
          <w:szCs w:val="24"/>
          <w:lang w:val="en-AU"/>
        </w:rPr>
        <w:tab/>
      </w:r>
      <w:r w:rsidR="008F425E">
        <w:rPr>
          <w:rFonts w:cs="Times New Roman"/>
          <w:sz w:val="24"/>
          <w:szCs w:val="24"/>
          <w:lang w:val="en-AU"/>
        </w:rPr>
        <w:tab/>
        <w:t xml:space="preserve">:          </w:t>
      </w:r>
      <w:r w:rsidR="00870526">
        <w:rPr>
          <w:rFonts w:cs="Times New Roman"/>
          <w:sz w:val="24"/>
          <w:szCs w:val="24"/>
          <w:lang w:val="en-AU"/>
        </w:rPr>
        <w:t xml:space="preserve"> </w:t>
      </w:r>
      <w:r w:rsidR="008F425E">
        <w:rPr>
          <w:rFonts w:cs="Times New Roman"/>
          <w:sz w:val="24"/>
          <w:szCs w:val="24"/>
          <w:lang w:val="en-AU"/>
        </w:rPr>
        <w:t>08-03-1991</w:t>
      </w: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  <w:r w:rsidRPr="002E17F4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</w:t>
      </w:r>
      <w:r w:rsidRPr="002E17F4">
        <w:rPr>
          <w:rFonts w:cs="Times New Roman"/>
          <w:sz w:val="24"/>
          <w:szCs w:val="24"/>
          <w:lang w:val="en-AU"/>
        </w:rPr>
        <w:t>Father’s Na</w:t>
      </w:r>
      <w:r w:rsidR="004426C3">
        <w:rPr>
          <w:rFonts w:cs="Times New Roman"/>
          <w:sz w:val="24"/>
          <w:szCs w:val="24"/>
          <w:lang w:val="en-AU"/>
        </w:rPr>
        <w:t>me</w:t>
      </w:r>
      <w:r w:rsidR="00235CBA">
        <w:rPr>
          <w:rFonts w:cs="Times New Roman"/>
          <w:sz w:val="24"/>
          <w:szCs w:val="24"/>
          <w:lang w:val="en-AU"/>
        </w:rPr>
        <w:tab/>
      </w:r>
      <w:r w:rsidR="00235CBA">
        <w:rPr>
          <w:rFonts w:cs="Times New Roman"/>
          <w:sz w:val="24"/>
          <w:szCs w:val="24"/>
          <w:lang w:val="en-AU"/>
        </w:rPr>
        <w:tab/>
        <w:t xml:space="preserve">:       </w:t>
      </w:r>
      <w:r w:rsidR="008F425E">
        <w:rPr>
          <w:rFonts w:cs="Times New Roman"/>
          <w:sz w:val="24"/>
          <w:szCs w:val="24"/>
          <w:lang w:val="en-AU"/>
        </w:rPr>
        <w:t xml:space="preserve">    Sk.</w:t>
      </w:r>
      <w:r w:rsidR="00291743">
        <w:rPr>
          <w:rFonts w:cs="Times New Roman"/>
          <w:sz w:val="24"/>
          <w:szCs w:val="24"/>
          <w:lang w:val="en-AU"/>
        </w:rPr>
        <w:t xml:space="preserve"> </w:t>
      </w:r>
      <w:r w:rsidR="008F425E">
        <w:rPr>
          <w:rFonts w:cs="Times New Roman"/>
          <w:sz w:val="24"/>
          <w:szCs w:val="24"/>
          <w:lang w:val="en-AU"/>
        </w:rPr>
        <w:t>Masthanaiah</w:t>
      </w:r>
    </w:p>
    <w:p w:rsidR="002E17F4" w:rsidRPr="002E17F4" w:rsidRDefault="008F425E" w:rsidP="002E17F4">
      <w:pPr>
        <w:rPr>
          <w:rFonts w:cs="Times New Roman"/>
          <w:sz w:val="24"/>
          <w:szCs w:val="24"/>
          <w:lang w:val="en-AU"/>
        </w:rPr>
      </w:pPr>
      <w:r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Nationality</w:t>
      </w:r>
      <w:r w:rsidR="004426C3">
        <w:rPr>
          <w:rFonts w:cs="Times New Roman"/>
          <w:sz w:val="24"/>
          <w:szCs w:val="24"/>
          <w:lang w:val="en-AU"/>
        </w:rPr>
        <w:tab/>
      </w:r>
      <w:r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ab/>
      </w:r>
      <w:r>
        <w:rPr>
          <w:rFonts w:cs="Times New Roman"/>
          <w:sz w:val="24"/>
          <w:szCs w:val="24"/>
          <w:lang w:val="en-AU"/>
        </w:rPr>
        <w:t>:</w:t>
      </w:r>
      <w:r>
        <w:rPr>
          <w:rFonts w:cs="Times New Roman"/>
          <w:sz w:val="24"/>
          <w:szCs w:val="24"/>
          <w:lang w:val="en-AU"/>
        </w:rPr>
        <w:tab/>
        <w:t>Indian</w:t>
      </w: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  <w:r w:rsidRPr="002E17F4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Religion</w:t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>:</w:t>
      </w:r>
      <w:r w:rsidRPr="002E17F4">
        <w:rPr>
          <w:rFonts w:cs="Times New Roman"/>
          <w:sz w:val="24"/>
          <w:szCs w:val="24"/>
          <w:lang w:val="en-AU"/>
        </w:rPr>
        <w:tab/>
      </w:r>
      <w:r w:rsidR="008F425E">
        <w:rPr>
          <w:rFonts w:cs="Times New Roman"/>
          <w:sz w:val="24"/>
          <w:szCs w:val="24"/>
          <w:lang w:val="en-AU"/>
        </w:rPr>
        <w:t>Muslim</w:t>
      </w:r>
    </w:p>
    <w:p w:rsidR="002E17F4" w:rsidRPr="002E17F4" w:rsidRDefault="004426C3" w:rsidP="002E17F4">
      <w:pPr>
        <w:rPr>
          <w:rFonts w:cs="Times New Roman"/>
          <w:sz w:val="24"/>
          <w:szCs w:val="24"/>
          <w:lang w:val="en-AU"/>
        </w:rPr>
      </w:pPr>
      <w:r>
        <w:rPr>
          <w:rFonts w:cs="Times New Roman"/>
          <w:sz w:val="24"/>
          <w:szCs w:val="24"/>
          <w:lang w:val="en-AU"/>
        </w:rPr>
        <w:t xml:space="preserve"> </w:t>
      </w:r>
      <w:r w:rsidR="002E17F4">
        <w:rPr>
          <w:rFonts w:cs="Times New Roman"/>
          <w:sz w:val="24"/>
          <w:szCs w:val="24"/>
          <w:lang w:val="en-AU"/>
        </w:rPr>
        <w:tab/>
      </w:r>
      <w:r>
        <w:rPr>
          <w:rFonts w:cs="Times New Roman"/>
          <w:sz w:val="24"/>
          <w:szCs w:val="24"/>
          <w:lang w:val="en-AU"/>
        </w:rPr>
        <w:t xml:space="preserve">   Gender </w:t>
      </w:r>
      <w:r w:rsidR="002E17F4">
        <w:rPr>
          <w:rFonts w:cs="Times New Roman"/>
          <w:sz w:val="24"/>
          <w:szCs w:val="24"/>
          <w:lang w:val="en-AU"/>
        </w:rPr>
        <w:tab/>
      </w:r>
      <w:r w:rsidR="002E17F4">
        <w:rPr>
          <w:rFonts w:cs="Times New Roman"/>
          <w:sz w:val="24"/>
          <w:szCs w:val="24"/>
          <w:lang w:val="en-AU"/>
        </w:rPr>
        <w:tab/>
      </w:r>
      <w:r>
        <w:rPr>
          <w:rFonts w:cs="Times New Roman"/>
          <w:sz w:val="24"/>
          <w:szCs w:val="24"/>
          <w:lang w:val="en-AU"/>
        </w:rPr>
        <w:tab/>
      </w:r>
      <w:r w:rsidR="008F425E">
        <w:rPr>
          <w:rFonts w:cs="Times New Roman"/>
          <w:sz w:val="24"/>
          <w:szCs w:val="24"/>
          <w:lang w:val="en-AU"/>
        </w:rPr>
        <w:t>:</w:t>
      </w:r>
      <w:r w:rsidR="008F425E">
        <w:rPr>
          <w:rFonts w:cs="Times New Roman"/>
          <w:sz w:val="24"/>
          <w:szCs w:val="24"/>
          <w:lang w:val="en-AU"/>
        </w:rPr>
        <w:tab/>
        <w:t>Male</w:t>
      </w:r>
    </w:p>
    <w:p w:rsidR="002E17F4" w:rsidRPr="002E17F4" w:rsidRDefault="008F425E" w:rsidP="002E17F4">
      <w:pPr>
        <w:rPr>
          <w:rFonts w:cs="Times New Roman"/>
          <w:sz w:val="24"/>
          <w:szCs w:val="24"/>
          <w:lang w:val="en-AU"/>
        </w:rPr>
      </w:pPr>
      <w:r>
        <w:rPr>
          <w:rFonts w:cs="Times New Roman"/>
          <w:sz w:val="24"/>
          <w:szCs w:val="24"/>
          <w:lang w:val="en-AU"/>
        </w:rPr>
        <w:t xml:space="preserve"> </w:t>
      </w:r>
      <w:r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</w:t>
      </w:r>
      <w:r>
        <w:rPr>
          <w:rFonts w:cs="Times New Roman"/>
          <w:sz w:val="24"/>
          <w:szCs w:val="24"/>
          <w:lang w:val="en-AU"/>
        </w:rPr>
        <w:t xml:space="preserve">Marital </w:t>
      </w:r>
      <w:r w:rsidR="004426C3">
        <w:rPr>
          <w:rFonts w:cs="Times New Roman"/>
          <w:sz w:val="24"/>
          <w:szCs w:val="24"/>
          <w:lang w:val="en-AU"/>
        </w:rPr>
        <w:t>Status</w:t>
      </w:r>
      <w:r>
        <w:rPr>
          <w:rFonts w:cs="Times New Roman"/>
          <w:sz w:val="24"/>
          <w:szCs w:val="24"/>
          <w:lang w:val="en-AU"/>
        </w:rPr>
        <w:tab/>
      </w:r>
      <w:r>
        <w:rPr>
          <w:rFonts w:cs="Times New Roman"/>
          <w:sz w:val="24"/>
          <w:szCs w:val="24"/>
          <w:lang w:val="en-AU"/>
        </w:rPr>
        <w:tab/>
        <w:t>:</w:t>
      </w:r>
      <w:r>
        <w:rPr>
          <w:rFonts w:cs="Times New Roman"/>
          <w:sz w:val="24"/>
          <w:szCs w:val="24"/>
          <w:lang w:val="en-AU"/>
        </w:rPr>
        <w:tab/>
        <w:t>Single</w:t>
      </w: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  <w:r w:rsidRPr="002E17F4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</w:t>
      </w:r>
      <w:r w:rsidRPr="002E17F4">
        <w:rPr>
          <w:rFonts w:cs="Times New Roman"/>
          <w:sz w:val="24"/>
          <w:szCs w:val="24"/>
          <w:lang w:val="en-AU"/>
        </w:rPr>
        <w:t>Lan</w:t>
      </w:r>
      <w:r w:rsidR="008F425E">
        <w:rPr>
          <w:rFonts w:cs="Times New Roman"/>
          <w:sz w:val="24"/>
          <w:szCs w:val="24"/>
          <w:lang w:val="en-AU"/>
        </w:rPr>
        <w:t>g</w:t>
      </w:r>
      <w:r w:rsidR="004426C3">
        <w:rPr>
          <w:rFonts w:cs="Times New Roman"/>
          <w:sz w:val="24"/>
          <w:szCs w:val="24"/>
          <w:lang w:val="en-AU"/>
        </w:rPr>
        <w:t>uages Known</w:t>
      </w:r>
      <w:r w:rsidR="004426C3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ab/>
      </w:r>
      <w:r w:rsidR="00291743">
        <w:rPr>
          <w:rFonts w:cs="Times New Roman"/>
          <w:sz w:val="24"/>
          <w:szCs w:val="24"/>
          <w:lang w:val="en-AU"/>
        </w:rPr>
        <w:t>:</w:t>
      </w:r>
      <w:r w:rsidR="00291743">
        <w:rPr>
          <w:rFonts w:cs="Times New Roman"/>
          <w:sz w:val="24"/>
          <w:szCs w:val="24"/>
          <w:lang w:val="en-AU"/>
        </w:rPr>
        <w:tab/>
        <w:t>English, Telugu and Hindi</w:t>
      </w:r>
      <w:r w:rsidRPr="002E17F4">
        <w:rPr>
          <w:rFonts w:cs="Times New Roman"/>
          <w:sz w:val="24"/>
          <w:szCs w:val="24"/>
          <w:lang w:val="en-AU"/>
        </w:rPr>
        <w:t xml:space="preserve"> </w:t>
      </w: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  <w:r w:rsidRPr="002E17F4">
        <w:rPr>
          <w:rFonts w:cs="Times New Roman"/>
          <w:sz w:val="24"/>
          <w:szCs w:val="24"/>
          <w:lang w:val="en-AU"/>
        </w:rPr>
        <w:tab/>
      </w:r>
      <w:r w:rsidR="004426C3">
        <w:rPr>
          <w:rFonts w:cs="Times New Roman"/>
          <w:sz w:val="24"/>
          <w:szCs w:val="24"/>
          <w:lang w:val="en-AU"/>
        </w:rPr>
        <w:t xml:space="preserve">   </w:t>
      </w:r>
      <w:r w:rsidRPr="002E17F4">
        <w:rPr>
          <w:rFonts w:cs="Times New Roman"/>
          <w:sz w:val="24"/>
          <w:szCs w:val="24"/>
          <w:lang w:val="en-AU"/>
        </w:rPr>
        <w:t>Hobbies</w:t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  <w:t>:</w:t>
      </w:r>
      <w:r w:rsidRPr="002E17F4">
        <w:rPr>
          <w:rFonts w:cs="Times New Roman"/>
          <w:sz w:val="24"/>
          <w:szCs w:val="24"/>
          <w:lang w:val="en-AU"/>
        </w:rPr>
        <w:tab/>
      </w:r>
      <w:r w:rsidR="00010EB8">
        <w:rPr>
          <w:rFonts w:cs="Times New Roman"/>
          <w:sz w:val="24"/>
          <w:szCs w:val="24"/>
          <w:lang w:val="en-AU"/>
        </w:rPr>
        <w:t>Browsing</w:t>
      </w:r>
      <w:r w:rsidR="00777A42">
        <w:rPr>
          <w:rFonts w:cs="Times New Roman"/>
          <w:sz w:val="24"/>
          <w:szCs w:val="24"/>
          <w:lang w:val="en-AU"/>
        </w:rPr>
        <w:t xml:space="preserve">, Learning new things, </w:t>
      </w:r>
      <w:r w:rsidRPr="002E17F4">
        <w:rPr>
          <w:rFonts w:cs="Times New Roman"/>
          <w:sz w:val="24"/>
          <w:szCs w:val="24"/>
          <w:lang w:val="en-AU"/>
        </w:rPr>
        <w:t>L</w:t>
      </w:r>
      <w:r w:rsidR="00777A42">
        <w:rPr>
          <w:rFonts w:cs="Times New Roman"/>
          <w:sz w:val="24"/>
          <w:szCs w:val="24"/>
          <w:lang w:val="en-AU"/>
        </w:rPr>
        <w:t>istening Music.</w:t>
      </w: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</w:p>
    <w:p w:rsidR="002E17F4" w:rsidRPr="002E17F4" w:rsidRDefault="002E17F4" w:rsidP="002E17F4">
      <w:pPr>
        <w:rPr>
          <w:rFonts w:cs="Times New Roman"/>
          <w:sz w:val="24"/>
          <w:szCs w:val="24"/>
          <w:lang w:val="en-AU"/>
        </w:rPr>
      </w:pPr>
    </w:p>
    <w:p w:rsidR="002E17F4" w:rsidRPr="002E17F4" w:rsidRDefault="002E17F4" w:rsidP="002E17F4">
      <w:pPr>
        <w:rPr>
          <w:rFonts w:cs="Times New Roman"/>
          <w:b/>
          <w:bCs/>
          <w:sz w:val="24"/>
          <w:szCs w:val="24"/>
          <w:lang w:val="en-AU"/>
        </w:rPr>
      </w:pPr>
      <w:r w:rsidRPr="002E17F4">
        <w:rPr>
          <w:rFonts w:cs="Times New Roman"/>
          <w:sz w:val="24"/>
          <w:szCs w:val="24"/>
          <w:lang w:val="en-AU"/>
        </w:rPr>
        <w:t xml:space="preserve">                                  </w:t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</w:r>
      <w:r w:rsidRPr="002E17F4">
        <w:rPr>
          <w:rFonts w:cs="Times New Roman"/>
          <w:sz w:val="24"/>
          <w:szCs w:val="24"/>
          <w:lang w:val="en-AU"/>
        </w:rPr>
        <w:tab/>
        <w:t xml:space="preserve">      </w:t>
      </w:r>
      <w:r w:rsidRPr="002E17F4">
        <w:rPr>
          <w:rFonts w:cs="Times New Roman"/>
          <w:b/>
          <w:bCs/>
          <w:sz w:val="24"/>
          <w:szCs w:val="24"/>
          <w:lang w:val="en-AU"/>
        </w:rPr>
        <w:t xml:space="preserve"> </w:t>
      </w:r>
    </w:p>
    <w:p w:rsidR="002E17F4" w:rsidRPr="002E17F4" w:rsidRDefault="002E17F4" w:rsidP="002E17F4">
      <w:pPr>
        <w:spacing w:line="276" w:lineRule="auto"/>
        <w:rPr>
          <w:rFonts w:cs="Times New Roman"/>
          <w:b/>
          <w:bCs/>
          <w:shadow/>
          <w:sz w:val="24"/>
          <w:szCs w:val="24"/>
          <w:u w:val="single"/>
        </w:rPr>
      </w:pPr>
      <w:r w:rsidRPr="002E17F4">
        <w:rPr>
          <w:rFonts w:cs="Times New Roman"/>
          <w:b/>
          <w:bCs/>
          <w:shadow/>
          <w:sz w:val="24"/>
          <w:szCs w:val="24"/>
          <w:u w:val="single"/>
        </w:rPr>
        <w:t>DECLARATION:</w:t>
      </w:r>
    </w:p>
    <w:p w:rsidR="002E17F4" w:rsidRPr="002E17F4" w:rsidRDefault="002E17F4" w:rsidP="002E17F4">
      <w:pPr>
        <w:spacing w:line="276" w:lineRule="auto"/>
        <w:rPr>
          <w:rFonts w:cs="Times New Roman"/>
          <w:bCs/>
          <w:color w:val="000000"/>
          <w:sz w:val="24"/>
          <w:szCs w:val="24"/>
        </w:rPr>
      </w:pPr>
    </w:p>
    <w:p w:rsidR="002E17F4" w:rsidRPr="002E17F4" w:rsidRDefault="002E17F4" w:rsidP="002E17F4">
      <w:pPr>
        <w:spacing w:line="276" w:lineRule="auto"/>
        <w:rPr>
          <w:rFonts w:cs="Times New Roman"/>
          <w:bCs/>
          <w:color w:val="000000"/>
          <w:sz w:val="24"/>
          <w:szCs w:val="24"/>
        </w:rPr>
      </w:pPr>
      <w:r w:rsidRPr="002E17F4">
        <w:rPr>
          <w:rFonts w:cs="Times New Roman"/>
          <w:bCs/>
          <w:color w:val="000000"/>
          <w:sz w:val="24"/>
          <w:szCs w:val="24"/>
        </w:rPr>
        <w:t xml:space="preserve">I </w:t>
      </w:r>
      <w:r w:rsidR="00DA420E" w:rsidRPr="002E17F4">
        <w:rPr>
          <w:rFonts w:cs="Times New Roman"/>
          <w:bCs/>
          <w:color w:val="000000"/>
          <w:sz w:val="24"/>
          <w:szCs w:val="24"/>
        </w:rPr>
        <w:t>here</w:t>
      </w:r>
      <w:r w:rsidR="00DA420E">
        <w:rPr>
          <w:rFonts w:cs="Times New Roman"/>
          <w:bCs/>
          <w:color w:val="000000"/>
          <w:sz w:val="24"/>
          <w:szCs w:val="24"/>
        </w:rPr>
        <w:t>b</w:t>
      </w:r>
      <w:r w:rsidR="00DA420E" w:rsidRPr="002E17F4">
        <w:rPr>
          <w:rFonts w:cs="Times New Roman"/>
          <w:bCs/>
          <w:color w:val="000000"/>
          <w:sz w:val="24"/>
          <w:szCs w:val="24"/>
        </w:rPr>
        <w:t>y</w:t>
      </w:r>
      <w:r w:rsidRPr="002E17F4">
        <w:rPr>
          <w:rFonts w:cs="Times New Roman"/>
          <w:bCs/>
          <w:color w:val="000000"/>
          <w:sz w:val="24"/>
          <w:szCs w:val="24"/>
        </w:rPr>
        <w:t xml:space="preserve"> declare that all the above particulars are correct and true of my knowledge.</w:t>
      </w:r>
    </w:p>
    <w:p w:rsidR="002E17F4" w:rsidRPr="002E17F4" w:rsidRDefault="002E17F4" w:rsidP="002E17F4">
      <w:pPr>
        <w:spacing w:line="276" w:lineRule="auto"/>
        <w:rPr>
          <w:rFonts w:cs="Times New Roman"/>
          <w:bCs/>
          <w:color w:val="000000"/>
          <w:sz w:val="24"/>
          <w:szCs w:val="24"/>
        </w:rPr>
      </w:pPr>
    </w:p>
    <w:p w:rsidR="002E17F4" w:rsidRPr="002E17F4" w:rsidRDefault="002E17F4" w:rsidP="002E17F4">
      <w:pPr>
        <w:spacing w:line="276" w:lineRule="auto"/>
        <w:rPr>
          <w:rFonts w:cs="Times New Roman"/>
          <w:bCs/>
          <w:color w:val="000000"/>
          <w:sz w:val="24"/>
          <w:szCs w:val="24"/>
        </w:rPr>
      </w:pPr>
    </w:p>
    <w:p w:rsidR="002E17F4" w:rsidRPr="002E17F4" w:rsidRDefault="002E17F4" w:rsidP="002E17F4">
      <w:pPr>
        <w:spacing w:line="276" w:lineRule="auto"/>
        <w:rPr>
          <w:rFonts w:cs="Times New Roman"/>
          <w:bCs/>
          <w:color w:val="000000"/>
          <w:sz w:val="24"/>
          <w:szCs w:val="24"/>
        </w:rPr>
      </w:pPr>
    </w:p>
    <w:p w:rsidR="002E17F4" w:rsidRPr="002E17F4" w:rsidRDefault="002E17F4" w:rsidP="002E17F4">
      <w:pPr>
        <w:spacing w:line="276" w:lineRule="auto"/>
        <w:rPr>
          <w:rFonts w:cs="Times New Roman"/>
          <w:bCs/>
          <w:color w:val="000000"/>
          <w:sz w:val="24"/>
          <w:szCs w:val="24"/>
        </w:rPr>
      </w:pPr>
    </w:p>
    <w:p w:rsidR="002E17F4" w:rsidRPr="002E17F4" w:rsidRDefault="002E17F4" w:rsidP="002E17F4">
      <w:pPr>
        <w:spacing w:line="276" w:lineRule="auto"/>
        <w:rPr>
          <w:rFonts w:cs="Times New Roman"/>
          <w:b/>
          <w:bCs/>
          <w:color w:val="000000"/>
          <w:sz w:val="24"/>
          <w:szCs w:val="24"/>
        </w:rPr>
      </w:pPr>
      <w:r w:rsidRPr="002E17F4">
        <w:rPr>
          <w:rFonts w:cs="Times New Roman"/>
          <w:b/>
          <w:bCs/>
          <w:color w:val="000000"/>
          <w:sz w:val="24"/>
          <w:szCs w:val="24"/>
        </w:rPr>
        <w:t>Date:</w:t>
      </w:r>
    </w:p>
    <w:p w:rsidR="002E17F4" w:rsidRPr="002E17F4" w:rsidRDefault="002E17F4" w:rsidP="002E17F4">
      <w:pPr>
        <w:spacing w:line="276" w:lineRule="auto"/>
        <w:rPr>
          <w:rFonts w:cs="Times New Roman"/>
          <w:b/>
          <w:bCs/>
          <w:color w:val="000000"/>
          <w:sz w:val="24"/>
          <w:szCs w:val="24"/>
        </w:rPr>
      </w:pPr>
      <w:r w:rsidRPr="002E17F4">
        <w:rPr>
          <w:rFonts w:cs="Times New Roman"/>
          <w:shadow/>
          <w:sz w:val="24"/>
          <w:szCs w:val="24"/>
        </w:rPr>
        <w:t xml:space="preserve">Place: </w:t>
      </w:r>
      <w:r w:rsidR="00235CBA">
        <w:rPr>
          <w:rFonts w:cs="Times New Roman"/>
          <w:b/>
          <w:bCs/>
          <w:color w:val="000000"/>
          <w:sz w:val="24"/>
          <w:szCs w:val="24"/>
        </w:rPr>
        <w:t xml:space="preserve">   Hyderabad</w:t>
      </w:r>
      <w:r w:rsidR="00777A42">
        <w:rPr>
          <w:rFonts w:cs="Times New Roman"/>
          <w:b/>
          <w:bCs/>
          <w:color w:val="000000"/>
          <w:sz w:val="24"/>
          <w:szCs w:val="24"/>
        </w:rPr>
        <w:t xml:space="preserve">                                                                      Sk. Rafi</w:t>
      </w:r>
      <w:r w:rsidRPr="002E17F4">
        <w:rPr>
          <w:rFonts w:cs="Times New Roman"/>
          <w:b/>
          <w:bCs/>
          <w:color w:val="000000"/>
          <w:sz w:val="24"/>
          <w:szCs w:val="24"/>
        </w:rPr>
        <w:t xml:space="preserve">                                                                     </w:t>
      </w:r>
    </w:p>
    <w:p w:rsidR="003A207D" w:rsidRPr="002E17F4" w:rsidRDefault="002E17F4" w:rsidP="002E17F4">
      <w:pPr>
        <w:spacing w:line="360" w:lineRule="auto"/>
        <w:rPr>
          <w:rFonts w:cs="Times New Roman"/>
          <w:sz w:val="24"/>
          <w:szCs w:val="24"/>
        </w:rPr>
      </w:pPr>
      <w:r w:rsidRPr="002E17F4">
        <w:rPr>
          <w:rFonts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</w:t>
      </w:r>
      <w:r w:rsidR="00777A42">
        <w:rPr>
          <w:rFonts w:cs="Times New Roman"/>
          <w:b/>
          <w:bCs/>
          <w:color w:val="000000"/>
          <w:sz w:val="24"/>
          <w:szCs w:val="24"/>
        </w:rPr>
        <w:t xml:space="preserve">             </w:t>
      </w:r>
      <w:r w:rsidRPr="002E17F4">
        <w:rPr>
          <w:rFonts w:cs="Times New Roman"/>
          <w:b/>
          <w:bCs/>
          <w:color w:val="000000"/>
          <w:sz w:val="24"/>
          <w:szCs w:val="24"/>
        </w:rPr>
        <w:t xml:space="preserve">  </w:t>
      </w:r>
    </w:p>
    <w:sectPr w:rsidR="003A207D" w:rsidRPr="002E17F4" w:rsidSect="005D5B06">
      <w:headerReference w:type="default" r:id="rId7"/>
      <w:endnotePr>
        <w:numFmt w:val="decimal"/>
        <w:numStart w:val="0"/>
      </w:endnotePr>
      <w:pgSz w:w="12240" w:h="15840"/>
      <w:pgMar w:top="1350" w:right="1350" w:bottom="1170" w:left="1170" w:header="270" w:footer="179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421B" w:rsidRDefault="0086421B" w:rsidP="002168EC">
      <w:r>
        <w:separator/>
      </w:r>
    </w:p>
  </w:endnote>
  <w:endnote w:type="continuationSeparator" w:id="1">
    <w:p w:rsidR="0086421B" w:rsidRDefault="0086421B" w:rsidP="002168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 Inspira">
    <w:altName w:val="Arial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421B" w:rsidRDefault="0086421B" w:rsidP="002168EC">
      <w:r>
        <w:separator/>
      </w:r>
    </w:p>
  </w:footnote>
  <w:footnote w:type="continuationSeparator" w:id="1">
    <w:p w:rsidR="0086421B" w:rsidRDefault="0086421B" w:rsidP="002168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C08" w:rsidRPr="00486B71" w:rsidRDefault="00124C08">
    <w:pPr>
      <w:pStyle w:val="Header"/>
      <w:rPr>
        <w:rFonts w:ascii="Arial" w:hAnsi="Arial" w:cs="Arial"/>
        <w:i/>
      </w:rPr>
    </w:pPr>
    <w:r>
      <w:rPr>
        <w:rFonts w:ascii="Arial" w:hAnsi="Arial" w:cs="Arial"/>
      </w:rPr>
      <w:t xml:space="preserve">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"/>
      </v:shape>
    </w:pict>
  </w:numPicBullet>
  <w:abstractNum w:abstractNumId="0">
    <w:nsid w:val="FFFFFFFE"/>
    <w:multiLevelType w:val="singleLevel"/>
    <w:tmpl w:val="569056C0"/>
    <w:lvl w:ilvl="0">
      <w:numFmt w:val="decimal"/>
      <w:pStyle w:val="RT-ProjectBody"/>
      <w:lvlText w:val="*"/>
      <w:lvlJc w:val="left"/>
    </w:lvl>
  </w:abstractNum>
  <w:abstractNum w:abstractNumId="1">
    <w:nsid w:val="00000001"/>
    <w:multiLevelType w:val="multi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945"/>
        </w:tabs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665"/>
        </w:tabs>
        <w:ind w:left="0" w:firstLine="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385"/>
        </w:tabs>
        <w:ind w:left="0" w:firstLine="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3105"/>
        </w:tabs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825"/>
        </w:tabs>
        <w:ind w:left="0" w:firstLine="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545"/>
        </w:tabs>
        <w:ind w:left="0" w:firstLine="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265"/>
        </w:tabs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985"/>
        </w:tabs>
        <w:ind w:left="0" w:firstLine="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705"/>
        </w:tabs>
        <w:ind w:left="0" w:firstLine="0"/>
      </w:pPr>
      <w:rPr>
        <w:rFonts w:ascii="Wingdings" w:hAnsi="Wingdings"/>
      </w:r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4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5FF39BA"/>
    <w:multiLevelType w:val="hybridMultilevel"/>
    <w:tmpl w:val="9D1A58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E12848"/>
    <w:multiLevelType w:val="hybridMultilevel"/>
    <w:tmpl w:val="11AEA1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FE1532"/>
    <w:multiLevelType w:val="hybridMultilevel"/>
    <w:tmpl w:val="8E56E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DE40B48"/>
    <w:multiLevelType w:val="hybridMultilevel"/>
    <w:tmpl w:val="E5DC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136F35"/>
    <w:multiLevelType w:val="hybridMultilevel"/>
    <w:tmpl w:val="3B9AF45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AD23EE"/>
    <w:multiLevelType w:val="multilevel"/>
    <w:tmpl w:val="0510929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0B520E5"/>
    <w:multiLevelType w:val="hybridMultilevel"/>
    <w:tmpl w:val="71322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51B6A70"/>
    <w:multiLevelType w:val="hybridMultilevel"/>
    <w:tmpl w:val="1D3A845E"/>
    <w:lvl w:ilvl="0" w:tplc="A2A668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5AA5DDD"/>
    <w:multiLevelType w:val="hybridMultilevel"/>
    <w:tmpl w:val="DCDEE0A8"/>
    <w:lvl w:ilvl="0" w:tplc="43E4FDD0">
      <w:start w:val="1"/>
      <w:numFmt w:val="bullet"/>
      <w:pStyle w:val="BulletList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5DB2DC5"/>
    <w:multiLevelType w:val="hybridMultilevel"/>
    <w:tmpl w:val="182CAF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F17AB4"/>
    <w:multiLevelType w:val="hybridMultilevel"/>
    <w:tmpl w:val="36246BD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B814BF4"/>
    <w:multiLevelType w:val="hybridMultilevel"/>
    <w:tmpl w:val="2D8A5A9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E5267A3"/>
    <w:multiLevelType w:val="hybridMultilevel"/>
    <w:tmpl w:val="5CE426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F245C3C"/>
    <w:multiLevelType w:val="hybridMultilevel"/>
    <w:tmpl w:val="78968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F6021B"/>
    <w:multiLevelType w:val="hybridMultilevel"/>
    <w:tmpl w:val="D6787B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6A362E9"/>
    <w:multiLevelType w:val="hybridMultilevel"/>
    <w:tmpl w:val="A586938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A6D56BF"/>
    <w:multiLevelType w:val="hybridMultilevel"/>
    <w:tmpl w:val="301606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B186576"/>
    <w:multiLevelType w:val="hybridMultilevel"/>
    <w:tmpl w:val="40FECC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BB75455"/>
    <w:multiLevelType w:val="hybridMultilevel"/>
    <w:tmpl w:val="FB7A37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2D71059D"/>
    <w:multiLevelType w:val="hybridMultilevel"/>
    <w:tmpl w:val="50E4BCF0"/>
    <w:lvl w:ilvl="0" w:tplc="F77CEB10">
      <w:start w:val="1"/>
      <w:numFmt w:val="bullet"/>
      <w:pStyle w:val="paragraph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2E315BB7"/>
    <w:multiLevelType w:val="hybridMultilevel"/>
    <w:tmpl w:val="ACA4BD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2F2C5A38"/>
    <w:multiLevelType w:val="hybridMultilevel"/>
    <w:tmpl w:val="E9DE6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2F910C67"/>
    <w:multiLevelType w:val="hybridMultilevel"/>
    <w:tmpl w:val="F0C8DE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2D96C20"/>
    <w:multiLevelType w:val="hybridMultilevel"/>
    <w:tmpl w:val="8A267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40867DD"/>
    <w:multiLevelType w:val="hybridMultilevel"/>
    <w:tmpl w:val="AB44F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581500D"/>
    <w:multiLevelType w:val="hybridMultilevel"/>
    <w:tmpl w:val="8DBC0CF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3BF152BF"/>
    <w:multiLevelType w:val="hybridMultilevel"/>
    <w:tmpl w:val="E63AE45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3A26C8E"/>
    <w:multiLevelType w:val="hybridMultilevel"/>
    <w:tmpl w:val="0510929E"/>
    <w:name w:val="WW8Num522"/>
    <w:lvl w:ilvl="0" w:tplc="EB74647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23800C7"/>
    <w:multiLevelType w:val="hybridMultilevel"/>
    <w:tmpl w:val="07CC87D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2E96BB0"/>
    <w:multiLevelType w:val="multilevel"/>
    <w:tmpl w:val="006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3A35017"/>
    <w:multiLevelType w:val="hybridMultilevel"/>
    <w:tmpl w:val="732831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4B161C1"/>
    <w:multiLevelType w:val="hybridMultilevel"/>
    <w:tmpl w:val="E4B214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5BA75988"/>
    <w:multiLevelType w:val="hybridMultilevel"/>
    <w:tmpl w:val="24B21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83A83"/>
    <w:multiLevelType w:val="hybridMultilevel"/>
    <w:tmpl w:val="7D50D5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3C96C39"/>
    <w:multiLevelType w:val="hybridMultilevel"/>
    <w:tmpl w:val="1AB4C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081537A"/>
    <w:multiLevelType w:val="hybridMultilevel"/>
    <w:tmpl w:val="7BBAF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254A2F"/>
    <w:multiLevelType w:val="hybridMultilevel"/>
    <w:tmpl w:val="7F2EA8A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86C2B0C"/>
    <w:multiLevelType w:val="hybridMultilevel"/>
    <w:tmpl w:val="5CC210A6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>
    <w:nsid w:val="7F215BDB"/>
    <w:multiLevelType w:val="hybridMultilevel"/>
    <w:tmpl w:val="356484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RT-ProjectBody"/>
        <w:lvlText w:val="Ø"/>
        <w:legacy w:legacy="1" w:legacySpace="0" w:legacyIndent="144"/>
        <w:lvlJc w:val="left"/>
        <w:rPr>
          <w:rFonts w:ascii="Wingdings" w:hAnsi="Wingdings" w:hint="default"/>
          <w:color w:val="000000"/>
        </w:rPr>
      </w:lvl>
    </w:lvlOverride>
  </w:num>
  <w:num w:numId="2">
    <w:abstractNumId w:val="24"/>
  </w:num>
  <w:num w:numId="3">
    <w:abstractNumId w:val="33"/>
  </w:num>
  <w:num w:numId="4">
    <w:abstractNumId w:val="13"/>
  </w:num>
  <w:num w:numId="5">
    <w:abstractNumId w:val="40"/>
  </w:num>
  <w:num w:numId="6">
    <w:abstractNumId w:val="18"/>
  </w:num>
  <w:num w:numId="7">
    <w:abstractNumId w:val="37"/>
  </w:num>
  <w:num w:numId="8">
    <w:abstractNumId w:val="25"/>
  </w:num>
  <w:num w:numId="9">
    <w:abstractNumId w:val="21"/>
  </w:num>
  <w:num w:numId="10">
    <w:abstractNumId w:val="34"/>
  </w:num>
  <w:num w:numId="11">
    <w:abstractNumId w:val="20"/>
  </w:num>
  <w:num w:numId="12">
    <w:abstractNumId w:val="42"/>
  </w:num>
  <w:num w:numId="13">
    <w:abstractNumId w:val="31"/>
  </w:num>
  <w:num w:numId="14">
    <w:abstractNumId w:val="16"/>
  </w:num>
  <w:num w:numId="15">
    <w:abstractNumId w:val="27"/>
  </w:num>
  <w:num w:numId="16">
    <w:abstractNumId w:val="44"/>
  </w:num>
  <w:num w:numId="17">
    <w:abstractNumId w:val="38"/>
  </w:num>
  <w:num w:numId="18">
    <w:abstractNumId w:val="30"/>
  </w:num>
  <w:num w:numId="19">
    <w:abstractNumId w:val="22"/>
  </w:num>
  <w:num w:numId="20">
    <w:abstractNumId w:val="41"/>
  </w:num>
  <w:num w:numId="21">
    <w:abstractNumId w:val="32"/>
  </w:num>
  <w:num w:numId="22">
    <w:abstractNumId w:val="15"/>
  </w:num>
  <w:num w:numId="23">
    <w:abstractNumId w:val="10"/>
  </w:num>
  <w:num w:numId="24">
    <w:abstractNumId w:val="12"/>
  </w:num>
  <w:num w:numId="25">
    <w:abstractNumId w:val="39"/>
  </w:num>
  <w:num w:numId="26">
    <w:abstractNumId w:val="6"/>
  </w:num>
  <w:num w:numId="27">
    <w:abstractNumId w:val="23"/>
  </w:num>
  <w:num w:numId="28">
    <w:abstractNumId w:val="29"/>
  </w:num>
  <w:num w:numId="29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5"/>
  </w:num>
  <w:num w:numId="31">
    <w:abstractNumId w:val="17"/>
  </w:num>
  <w:num w:numId="32">
    <w:abstractNumId w:val="28"/>
  </w:num>
  <w:num w:numId="33">
    <w:abstractNumId w:val="36"/>
  </w:num>
  <w:num w:numId="34">
    <w:abstractNumId w:val="8"/>
  </w:num>
  <w:num w:numId="35">
    <w:abstractNumId w:val="9"/>
  </w:num>
  <w:num w:numId="36">
    <w:abstractNumId w:val="43"/>
  </w:num>
  <w:num w:numId="37">
    <w:abstractNumId w:val="11"/>
  </w:num>
  <w:num w:numId="38">
    <w:abstractNumId w:val="26"/>
  </w:num>
  <w:num w:numId="39">
    <w:abstractNumId w:val="7"/>
  </w:num>
  <w:num w:numId="40">
    <w:abstractNumId w:val="14"/>
  </w:num>
  <w:num w:numId="41">
    <w:abstractNumId w:val="19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numFmt w:val="decimal"/>
    <w:numStart w:val="0"/>
    <w:endnote w:id="0"/>
    <w:endnote w:id="1"/>
  </w:endnotePr>
  <w:compat/>
  <w:rsids>
    <w:rsidRoot w:val="0096256D"/>
    <w:rsid w:val="00000AFD"/>
    <w:rsid w:val="00000E53"/>
    <w:rsid w:val="00001E81"/>
    <w:rsid w:val="00002EE1"/>
    <w:rsid w:val="00010EB8"/>
    <w:rsid w:val="00011403"/>
    <w:rsid w:val="0001558F"/>
    <w:rsid w:val="00015A42"/>
    <w:rsid w:val="00017EAA"/>
    <w:rsid w:val="000211C8"/>
    <w:rsid w:val="000230C0"/>
    <w:rsid w:val="00023EDB"/>
    <w:rsid w:val="00025902"/>
    <w:rsid w:val="000314A5"/>
    <w:rsid w:val="00031755"/>
    <w:rsid w:val="00031758"/>
    <w:rsid w:val="000334DA"/>
    <w:rsid w:val="000338CD"/>
    <w:rsid w:val="00033C20"/>
    <w:rsid w:val="00034B33"/>
    <w:rsid w:val="00035A8B"/>
    <w:rsid w:val="000376BB"/>
    <w:rsid w:val="000422A9"/>
    <w:rsid w:val="000425EA"/>
    <w:rsid w:val="000430A0"/>
    <w:rsid w:val="000443F8"/>
    <w:rsid w:val="00046A1E"/>
    <w:rsid w:val="0004748E"/>
    <w:rsid w:val="00053F6A"/>
    <w:rsid w:val="0005414F"/>
    <w:rsid w:val="00054475"/>
    <w:rsid w:val="00062317"/>
    <w:rsid w:val="00066925"/>
    <w:rsid w:val="0006796E"/>
    <w:rsid w:val="000709C9"/>
    <w:rsid w:val="000717B5"/>
    <w:rsid w:val="00081D1E"/>
    <w:rsid w:val="000830E5"/>
    <w:rsid w:val="000851B5"/>
    <w:rsid w:val="00086C5C"/>
    <w:rsid w:val="00091577"/>
    <w:rsid w:val="00092EAB"/>
    <w:rsid w:val="0009573D"/>
    <w:rsid w:val="00096052"/>
    <w:rsid w:val="00096B11"/>
    <w:rsid w:val="00097835"/>
    <w:rsid w:val="000A4D19"/>
    <w:rsid w:val="000A556A"/>
    <w:rsid w:val="000B3043"/>
    <w:rsid w:val="000B58A4"/>
    <w:rsid w:val="000B7664"/>
    <w:rsid w:val="000C0529"/>
    <w:rsid w:val="000C064F"/>
    <w:rsid w:val="000C0C98"/>
    <w:rsid w:val="000C2018"/>
    <w:rsid w:val="000C6484"/>
    <w:rsid w:val="000C73D2"/>
    <w:rsid w:val="000D164E"/>
    <w:rsid w:val="000D1D34"/>
    <w:rsid w:val="000D2052"/>
    <w:rsid w:val="000D60CF"/>
    <w:rsid w:val="000E04F9"/>
    <w:rsid w:val="000E3E27"/>
    <w:rsid w:val="000E4DE1"/>
    <w:rsid w:val="000E6047"/>
    <w:rsid w:val="000F0F57"/>
    <w:rsid w:val="000F5F8F"/>
    <w:rsid w:val="000F655F"/>
    <w:rsid w:val="00107ECF"/>
    <w:rsid w:val="00113028"/>
    <w:rsid w:val="00114B0A"/>
    <w:rsid w:val="00115439"/>
    <w:rsid w:val="001163F8"/>
    <w:rsid w:val="001208C5"/>
    <w:rsid w:val="00120937"/>
    <w:rsid w:val="00120BA7"/>
    <w:rsid w:val="00120C24"/>
    <w:rsid w:val="00120C78"/>
    <w:rsid w:val="00121908"/>
    <w:rsid w:val="001249C5"/>
    <w:rsid w:val="00124C08"/>
    <w:rsid w:val="00127617"/>
    <w:rsid w:val="00133543"/>
    <w:rsid w:val="001337B2"/>
    <w:rsid w:val="0013435D"/>
    <w:rsid w:val="001343BD"/>
    <w:rsid w:val="001349DF"/>
    <w:rsid w:val="00140F3B"/>
    <w:rsid w:val="0014281D"/>
    <w:rsid w:val="001428F8"/>
    <w:rsid w:val="0014344F"/>
    <w:rsid w:val="001436BF"/>
    <w:rsid w:val="00143D2A"/>
    <w:rsid w:val="001444CA"/>
    <w:rsid w:val="001467B2"/>
    <w:rsid w:val="001520C4"/>
    <w:rsid w:val="00156D89"/>
    <w:rsid w:val="00163D21"/>
    <w:rsid w:val="001650B7"/>
    <w:rsid w:val="0016587C"/>
    <w:rsid w:val="00166E96"/>
    <w:rsid w:val="00167A5A"/>
    <w:rsid w:val="00170500"/>
    <w:rsid w:val="001714C6"/>
    <w:rsid w:val="00172CAB"/>
    <w:rsid w:val="00173E3D"/>
    <w:rsid w:val="00180521"/>
    <w:rsid w:val="00180674"/>
    <w:rsid w:val="00182212"/>
    <w:rsid w:val="00183037"/>
    <w:rsid w:val="00185D3D"/>
    <w:rsid w:val="00186EC1"/>
    <w:rsid w:val="0018734B"/>
    <w:rsid w:val="00193725"/>
    <w:rsid w:val="0019474E"/>
    <w:rsid w:val="00194D6F"/>
    <w:rsid w:val="00195168"/>
    <w:rsid w:val="001954DF"/>
    <w:rsid w:val="00196C3D"/>
    <w:rsid w:val="00196E90"/>
    <w:rsid w:val="00196EA8"/>
    <w:rsid w:val="001A0F39"/>
    <w:rsid w:val="001A324B"/>
    <w:rsid w:val="001A4471"/>
    <w:rsid w:val="001A4DEB"/>
    <w:rsid w:val="001A54D6"/>
    <w:rsid w:val="001A57A5"/>
    <w:rsid w:val="001A6E49"/>
    <w:rsid w:val="001A794D"/>
    <w:rsid w:val="001A7ED0"/>
    <w:rsid w:val="001B31C7"/>
    <w:rsid w:val="001B3F59"/>
    <w:rsid w:val="001B6E31"/>
    <w:rsid w:val="001C0407"/>
    <w:rsid w:val="001C0852"/>
    <w:rsid w:val="001C0A45"/>
    <w:rsid w:val="001C0D49"/>
    <w:rsid w:val="001C0DB6"/>
    <w:rsid w:val="001C615B"/>
    <w:rsid w:val="001C792A"/>
    <w:rsid w:val="001C7F26"/>
    <w:rsid w:val="001D5C91"/>
    <w:rsid w:val="001D7BC4"/>
    <w:rsid w:val="001D7C03"/>
    <w:rsid w:val="001E0525"/>
    <w:rsid w:val="001E5322"/>
    <w:rsid w:val="001F0E71"/>
    <w:rsid w:val="001F1523"/>
    <w:rsid w:val="001F1B6B"/>
    <w:rsid w:val="001F1FE6"/>
    <w:rsid w:val="001F4315"/>
    <w:rsid w:val="00201D70"/>
    <w:rsid w:val="00203A05"/>
    <w:rsid w:val="00206121"/>
    <w:rsid w:val="00207364"/>
    <w:rsid w:val="00210965"/>
    <w:rsid w:val="00210DCE"/>
    <w:rsid w:val="002120C3"/>
    <w:rsid w:val="00212279"/>
    <w:rsid w:val="00215C24"/>
    <w:rsid w:val="00215C2B"/>
    <w:rsid w:val="00216398"/>
    <w:rsid w:val="002168EC"/>
    <w:rsid w:val="00216F2D"/>
    <w:rsid w:val="0022078A"/>
    <w:rsid w:val="00220FE7"/>
    <w:rsid w:val="00221D17"/>
    <w:rsid w:val="00222073"/>
    <w:rsid w:val="002228A1"/>
    <w:rsid w:val="00222B04"/>
    <w:rsid w:val="00222FD3"/>
    <w:rsid w:val="0022511E"/>
    <w:rsid w:val="002266BD"/>
    <w:rsid w:val="0022734C"/>
    <w:rsid w:val="00232876"/>
    <w:rsid w:val="00234D4E"/>
    <w:rsid w:val="00235CBA"/>
    <w:rsid w:val="002378B6"/>
    <w:rsid w:val="0024272E"/>
    <w:rsid w:val="00245E08"/>
    <w:rsid w:val="002468D0"/>
    <w:rsid w:val="00250F7B"/>
    <w:rsid w:val="002512D4"/>
    <w:rsid w:val="0025341F"/>
    <w:rsid w:val="0026156F"/>
    <w:rsid w:val="002619C5"/>
    <w:rsid w:val="00261A24"/>
    <w:rsid w:val="00263992"/>
    <w:rsid w:val="00264AF1"/>
    <w:rsid w:val="002709A6"/>
    <w:rsid w:val="00270FBD"/>
    <w:rsid w:val="002729E5"/>
    <w:rsid w:val="0027406D"/>
    <w:rsid w:val="002759D3"/>
    <w:rsid w:val="00275E74"/>
    <w:rsid w:val="00277077"/>
    <w:rsid w:val="00280E83"/>
    <w:rsid w:val="00285045"/>
    <w:rsid w:val="00285C8F"/>
    <w:rsid w:val="00286800"/>
    <w:rsid w:val="002869A5"/>
    <w:rsid w:val="00287EDD"/>
    <w:rsid w:val="00291743"/>
    <w:rsid w:val="002938CF"/>
    <w:rsid w:val="00296493"/>
    <w:rsid w:val="0029702C"/>
    <w:rsid w:val="00297138"/>
    <w:rsid w:val="002A2D2F"/>
    <w:rsid w:val="002A2F35"/>
    <w:rsid w:val="002A626F"/>
    <w:rsid w:val="002A7019"/>
    <w:rsid w:val="002A7FA6"/>
    <w:rsid w:val="002B01AD"/>
    <w:rsid w:val="002B0284"/>
    <w:rsid w:val="002B0DEA"/>
    <w:rsid w:val="002B12FD"/>
    <w:rsid w:val="002B2778"/>
    <w:rsid w:val="002B304A"/>
    <w:rsid w:val="002B3097"/>
    <w:rsid w:val="002B6585"/>
    <w:rsid w:val="002B7ACC"/>
    <w:rsid w:val="002C04A9"/>
    <w:rsid w:val="002C0C23"/>
    <w:rsid w:val="002C29AD"/>
    <w:rsid w:val="002C39B4"/>
    <w:rsid w:val="002C7712"/>
    <w:rsid w:val="002C7FDB"/>
    <w:rsid w:val="002D0504"/>
    <w:rsid w:val="002D26A6"/>
    <w:rsid w:val="002D3203"/>
    <w:rsid w:val="002D3C53"/>
    <w:rsid w:val="002D55BF"/>
    <w:rsid w:val="002E17F4"/>
    <w:rsid w:val="002E5069"/>
    <w:rsid w:val="002E6F1F"/>
    <w:rsid w:val="002F0278"/>
    <w:rsid w:val="002F25FD"/>
    <w:rsid w:val="002F509B"/>
    <w:rsid w:val="002F57E3"/>
    <w:rsid w:val="003004EF"/>
    <w:rsid w:val="00302A7B"/>
    <w:rsid w:val="0030492D"/>
    <w:rsid w:val="00305B20"/>
    <w:rsid w:val="00306F92"/>
    <w:rsid w:val="00310CCE"/>
    <w:rsid w:val="003110C2"/>
    <w:rsid w:val="00313ADD"/>
    <w:rsid w:val="00314012"/>
    <w:rsid w:val="00314B9F"/>
    <w:rsid w:val="00314EDE"/>
    <w:rsid w:val="00315B18"/>
    <w:rsid w:val="00315CDE"/>
    <w:rsid w:val="00316093"/>
    <w:rsid w:val="0031773F"/>
    <w:rsid w:val="003214AB"/>
    <w:rsid w:val="003224BC"/>
    <w:rsid w:val="0033021B"/>
    <w:rsid w:val="00330AFB"/>
    <w:rsid w:val="003344BE"/>
    <w:rsid w:val="0033488B"/>
    <w:rsid w:val="00335D34"/>
    <w:rsid w:val="00336093"/>
    <w:rsid w:val="00337DE3"/>
    <w:rsid w:val="00340431"/>
    <w:rsid w:val="00341EB1"/>
    <w:rsid w:val="003530AC"/>
    <w:rsid w:val="00354250"/>
    <w:rsid w:val="00361535"/>
    <w:rsid w:val="00361E67"/>
    <w:rsid w:val="003627B2"/>
    <w:rsid w:val="00372131"/>
    <w:rsid w:val="00372C9C"/>
    <w:rsid w:val="00376236"/>
    <w:rsid w:val="00376ADE"/>
    <w:rsid w:val="00377D4E"/>
    <w:rsid w:val="003828E5"/>
    <w:rsid w:val="00382C2A"/>
    <w:rsid w:val="00385CA2"/>
    <w:rsid w:val="00386C93"/>
    <w:rsid w:val="003871D9"/>
    <w:rsid w:val="003904B5"/>
    <w:rsid w:val="00391781"/>
    <w:rsid w:val="00392714"/>
    <w:rsid w:val="00393473"/>
    <w:rsid w:val="00394FE1"/>
    <w:rsid w:val="0039646B"/>
    <w:rsid w:val="003A1548"/>
    <w:rsid w:val="003A207D"/>
    <w:rsid w:val="003A4523"/>
    <w:rsid w:val="003A53C9"/>
    <w:rsid w:val="003B39A6"/>
    <w:rsid w:val="003B3B7A"/>
    <w:rsid w:val="003B3F53"/>
    <w:rsid w:val="003B4892"/>
    <w:rsid w:val="003B5F36"/>
    <w:rsid w:val="003B64C9"/>
    <w:rsid w:val="003B7D3F"/>
    <w:rsid w:val="003C2104"/>
    <w:rsid w:val="003C730B"/>
    <w:rsid w:val="003C7C9E"/>
    <w:rsid w:val="003D1BFE"/>
    <w:rsid w:val="003D24CF"/>
    <w:rsid w:val="003D476E"/>
    <w:rsid w:val="003D5949"/>
    <w:rsid w:val="003D5B78"/>
    <w:rsid w:val="003E0897"/>
    <w:rsid w:val="003E38B8"/>
    <w:rsid w:val="003F3118"/>
    <w:rsid w:val="003F4E6C"/>
    <w:rsid w:val="003F72A4"/>
    <w:rsid w:val="003F75AD"/>
    <w:rsid w:val="003F7AA3"/>
    <w:rsid w:val="003F7DF0"/>
    <w:rsid w:val="004011FA"/>
    <w:rsid w:val="0040252C"/>
    <w:rsid w:val="00405751"/>
    <w:rsid w:val="00406440"/>
    <w:rsid w:val="00406BE1"/>
    <w:rsid w:val="00407856"/>
    <w:rsid w:val="00411536"/>
    <w:rsid w:val="0041355C"/>
    <w:rsid w:val="0041560B"/>
    <w:rsid w:val="00415CC2"/>
    <w:rsid w:val="0041736D"/>
    <w:rsid w:val="0042007E"/>
    <w:rsid w:val="00421B0E"/>
    <w:rsid w:val="00421F7F"/>
    <w:rsid w:val="0042299B"/>
    <w:rsid w:val="004254E7"/>
    <w:rsid w:val="00425872"/>
    <w:rsid w:val="00430E65"/>
    <w:rsid w:val="00431035"/>
    <w:rsid w:val="00432DCB"/>
    <w:rsid w:val="004334F6"/>
    <w:rsid w:val="00433E91"/>
    <w:rsid w:val="00433FDE"/>
    <w:rsid w:val="00434B3C"/>
    <w:rsid w:val="00437B21"/>
    <w:rsid w:val="00437B43"/>
    <w:rsid w:val="0044258F"/>
    <w:rsid w:val="00442670"/>
    <w:rsid w:val="004426C3"/>
    <w:rsid w:val="00444235"/>
    <w:rsid w:val="004471B5"/>
    <w:rsid w:val="004474F5"/>
    <w:rsid w:val="00451A42"/>
    <w:rsid w:val="004564F2"/>
    <w:rsid w:val="004578D2"/>
    <w:rsid w:val="004601FE"/>
    <w:rsid w:val="00461867"/>
    <w:rsid w:val="00462664"/>
    <w:rsid w:val="00466C35"/>
    <w:rsid w:val="00467058"/>
    <w:rsid w:val="004678F9"/>
    <w:rsid w:val="00471F5D"/>
    <w:rsid w:val="0047236A"/>
    <w:rsid w:val="00473991"/>
    <w:rsid w:val="00474494"/>
    <w:rsid w:val="004744BF"/>
    <w:rsid w:val="004760D2"/>
    <w:rsid w:val="004773A7"/>
    <w:rsid w:val="004825F3"/>
    <w:rsid w:val="00482AB9"/>
    <w:rsid w:val="00483F5E"/>
    <w:rsid w:val="00484739"/>
    <w:rsid w:val="00484C48"/>
    <w:rsid w:val="00484F7A"/>
    <w:rsid w:val="00486B71"/>
    <w:rsid w:val="00491688"/>
    <w:rsid w:val="00491B73"/>
    <w:rsid w:val="00492415"/>
    <w:rsid w:val="00492EBE"/>
    <w:rsid w:val="00497CD2"/>
    <w:rsid w:val="004A309A"/>
    <w:rsid w:val="004A464B"/>
    <w:rsid w:val="004A4B99"/>
    <w:rsid w:val="004A5358"/>
    <w:rsid w:val="004A5663"/>
    <w:rsid w:val="004B0190"/>
    <w:rsid w:val="004B19DE"/>
    <w:rsid w:val="004B5833"/>
    <w:rsid w:val="004B7748"/>
    <w:rsid w:val="004C008F"/>
    <w:rsid w:val="004C200F"/>
    <w:rsid w:val="004C2207"/>
    <w:rsid w:val="004C249A"/>
    <w:rsid w:val="004C2848"/>
    <w:rsid w:val="004C2E53"/>
    <w:rsid w:val="004C5A8E"/>
    <w:rsid w:val="004C6135"/>
    <w:rsid w:val="004C7EFA"/>
    <w:rsid w:val="004D281A"/>
    <w:rsid w:val="004D2932"/>
    <w:rsid w:val="004D3F70"/>
    <w:rsid w:val="004D541F"/>
    <w:rsid w:val="004D5711"/>
    <w:rsid w:val="004D5A1E"/>
    <w:rsid w:val="004D6D7D"/>
    <w:rsid w:val="004E179D"/>
    <w:rsid w:val="004E1F32"/>
    <w:rsid w:val="004E2EC5"/>
    <w:rsid w:val="004E2FFE"/>
    <w:rsid w:val="004E40CE"/>
    <w:rsid w:val="004E4366"/>
    <w:rsid w:val="004E5E4B"/>
    <w:rsid w:val="004E731D"/>
    <w:rsid w:val="004F1849"/>
    <w:rsid w:val="004F45B2"/>
    <w:rsid w:val="004F4AF7"/>
    <w:rsid w:val="004F4EB4"/>
    <w:rsid w:val="004F508A"/>
    <w:rsid w:val="004F7990"/>
    <w:rsid w:val="00500FDB"/>
    <w:rsid w:val="005012F2"/>
    <w:rsid w:val="00506F17"/>
    <w:rsid w:val="00506F79"/>
    <w:rsid w:val="00510194"/>
    <w:rsid w:val="00510850"/>
    <w:rsid w:val="00511CB1"/>
    <w:rsid w:val="00514B53"/>
    <w:rsid w:val="00515473"/>
    <w:rsid w:val="005161EF"/>
    <w:rsid w:val="005206E1"/>
    <w:rsid w:val="00525DA7"/>
    <w:rsid w:val="00526DEC"/>
    <w:rsid w:val="00526F21"/>
    <w:rsid w:val="00526F7A"/>
    <w:rsid w:val="0053171F"/>
    <w:rsid w:val="00532DD9"/>
    <w:rsid w:val="00537AE2"/>
    <w:rsid w:val="00540186"/>
    <w:rsid w:val="00540448"/>
    <w:rsid w:val="00541F22"/>
    <w:rsid w:val="00542A85"/>
    <w:rsid w:val="00542C55"/>
    <w:rsid w:val="005441A2"/>
    <w:rsid w:val="00545033"/>
    <w:rsid w:val="005476C1"/>
    <w:rsid w:val="0055106F"/>
    <w:rsid w:val="00551C15"/>
    <w:rsid w:val="0055225C"/>
    <w:rsid w:val="005537D4"/>
    <w:rsid w:val="005543DE"/>
    <w:rsid w:val="005546CE"/>
    <w:rsid w:val="00556241"/>
    <w:rsid w:val="00556DE2"/>
    <w:rsid w:val="00557CC4"/>
    <w:rsid w:val="00565944"/>
    <w:rsid w:val="00565D30"/>
    <w:rsid w:val="00567CA1"/>
    <w:rsid w:val="00567D8C"/>
    <w:rsid w:val="005711A8"/>
    <w:rsid w:val="005735EA"/>
    <w:rsid w:val="00575B92"/>
    <w:rsid w:val="005766D8"/>
    <w:rsid w:val="0058139C"/>
    <w:rsid w:val="00581442"/>
    <w:rsid w:val="00582B1C"/>
    <w:rsid w:val="0058372B"/>
    <w:rsid w:val="00583F34"/>
    <w:rsid w:val="0058465E"/>
    <w:rsid w:val="0059314A"/>
    <w:rsid w:val="00594640"/>
    <w:rsid w:val="00594D2C"/>
    <w:rsid w:val="005963A5"/>
    <w:rsid w:val="005A0565"/>
    <w:rsid w:val="005A1D9A"/>
    <w:rsid w:val="005A1FF9"/>
    <w:rsid w:val="005A2D74"/>
    <w:rsid w:val="005A4AC9"/>
    <w:rsid w:val="005A4CEF"/>
    <w:rsid w:val="005B5931"/>
    <w:rsid w:val="005B704B"/>
    <w:rsid w:val="005C06E4"/>
    <w:rsid w:val="005C28AE"/>
    <w:rsid w:val="005C44C9"/>
    <w:rsid w:val="005C5619"/>
    <w:rsid w:val="005C5CF6"/>
    <w:rsid w:val="005C7CE1"/>
    <w:rsid w:val="005D0608"/>
    <w:rsid w:val="005D33CF"/>
    <w:rsid w:val="005D5B06"/>
    <w:rsid w:val="005D64C9"/>
    <w:rsid w:val="005D6738"/>
    <w:rsid w:val="005D6885"/>
    <w:rsid w:val="005E146A"/>
    <w:rsid w:val="005E4C99"/>
    <w:rsid w:val="005E65C5"/>
    <w:rsid w:val="005F12EF"/>
    <w:rsid w:val="005F273C"/>
    <w:rsid w:val="005F3AAF"/>
    <w:rsid w:val="005F3F72"/>
    <w:rsid w:val="005F5F96"/>
    <w:rsid w:val="005F6682"/>
    <w:rsid w:val="005F7DDA"/>
    <w:rsid w:val="0060182F"/>
    <w:rsid w:val="00601BEA"/>
    <w:rsid w:val="00603530"/>
    <w:rsid w:val="00606585"/>
    <w:rsid w:val="0061015B"/>
    <w:rsid w:val="006130C9"/>
    <w:rsid w:val="00615E4F"/>
    <w:rsid w:val="006167D0"/>
    <w:rsid w:val="0061767C"/>
    <w:rsid w:val="006215CF"/>
    <w:rsid w:val="00621CF0"/>
    <w:rsid w:val="00621FFB"/>
    <w:rsid w:val="0062592E"/>
    <w:rsid w:val="00627F74"/>
    <w:rsid w:val="00631934"/>
    <w:rsid w:val="00631E3F"/>
    <w:rsid w:val="006323B1"/>
    <w:rsid w:val="0063370A"/>
    <w:rsid w:val="00635889"/>
    <w:rsid w:val="00636F90"/>
    <w:rsid w:val="006406E5"/>
    <w:rsid w:val="006433EA"/>
    <w:rsid w:val="00644B08"/>
    <w:rsid w:val="0064611F"/>
    <w:rsid w:val="0064625E"/>
    <w:rsid w:val="006502FE"/>
    <w:rsid w:val="00653295"/>
    <w:rsid w:val="00655545"/>
    <w:rsid w:val="00656BA9"/>
    <w:rsid w:val="0066187A"/>
    <w:rsid w:val="006625F7"/>
    <w:rsid w:val="00662659"/>
    <w:rsid w:val="0066331B"/>
    <w:rsid w:val="00663861"/>
    <w:rsid w:val="00663963"/>
    <w:rsid w:val="00664980"/>
    <w:rsid w:val="006649DE"/>
    <w:rsid w:val="00671BCE"/>
    <w:rsid w:val="00674319"/>
    <w:rsid w:val="006744BA"/>
    <w:rsid w:val="00675F7F"/>
    <w:rsid w:val="00680334"/>
    <w:rsid w:val="00687848"/>
    <w:rsid w:val="00690348"/>
    <w:rsid w:val="006913AD"/>
    <w:rsid w:val="00691698"/>
    <w:rsid w:val="00693CFD"/>
    <w:rsid w:val="00694B29"/>
    <w:rsid w:val="0069637F"/>
    <w:rsid w:val="006965B4"/>
    <w:rsid w:val="006A16A3"/>
    <w:rsid w:val="006A36CB"/>
    <w:rsid w:val="006A45DD"/>
    <w:rsid w:val="006A696B"/>
    <w:rsid w:val="006A79B3"/>
    <w:rsid w:val="006B064F"/>
    <w:rsid w:val="006B0F18"/>
    <w:rsid w:val="006B1467"/>
    <w:rsid w:val="006B50BD"/>
    <w:rsid w:val="006C2319"/>
    <w:rsid w:val="006C54F0"/>
    <w:rsid w:val="006D2466"/>
    <w:rsid w:val="006D30A4"/>
    <w:rsid w:val="006D6D57"/>
    <w:rsid w:val="006E0E7E"/>
    <w:rsid w:val="006E2682"/>
    <w:rsid w:val="006E57B0"/>
    <w:rsid w:val="006F0205"/>
    <w:rsid w:val="006F06F1"/>
    <w:rsid w:val="006F216F"/>
    <w:rsid w:val="006F2BC2"/>
    <w:rsid w:val="006F77FD"/>
    <w:rsid w:val="00706AEA"/>
    <w:rsid w:val="0071206F"/>
    <w:rsid w:val="00712083"/>
    <w:rsid w:val="00713F46"/>
    <w:rsid w:val="00714BF9"/>
    <w:rsid w:val="007209E0"/>
    <w:rsid w:val="00721B04"/>
    <w:rsid w:val="0072395E"/>
    <w:rsid w:val="00723AEA"/>
    <w:rsid w:val="00726A32"/>
    <w:rsid w:val="00727C68"/>
    <w:rsid w:val="00732F00"/>
    <w:rsid w:val="00733E03"/>
    <w:rsid w:val="007350F5"/>
    <w:rsid w:val="0073769A"/>
    <w:rsid w:val="0074169C"/>
    <w:rsid w:val="007444BB"/>
    <w:rsid w:val="00747C14"/>
    <w:rsid w:val="007505C1"/>
    <w:rsid w:val="00751DDC"/>
    <w:rsid w:val="00755C47"/>
    <w:rsid w:val="00757552"/>
    <w:rsid w:val="00761977"/>
    <w:rsid w:val="00761AC1"/>
    <w:rsid w:val="00763834"/>
    <w:rsid w:val="007655BB"/>
    <w:rsid w:val="0076577B"/>
    <w:rsid w:val="00766BC6"/>
    <w:rsid w:val="00767C7B"/>
    <w:rsid w:val="00770592"/>
    <w:rsid w:val="00770EC9"/>
    <w:rsid w:val="00770F08"/>
    <w:rsid w:val="007718C0"/>
    <w:rsid w:val="007719CC"/>
    <w:rsid w:val="00773700"/>
    <w:rsid w:val="007743CE"/>
    <w:rsid w:val="00776A88"/>
    <w:rsid w:val="0077769C"/>
    <w:rsid w:val="007779FC"/>
    <w:rsid w:val="00777A42"/>
    <w:rsid w:val="00777A9E"/>
    <w:rsid w:val="0078030F"/>
    <w:rsid w:val="0078231D"/>
    <w:rsid w:val="0078406C"/>
    <w:rsid w:val="00784FA2"/>
    <w:rsid w:val="00785ED0"/>
    <w:rsid w:val="00794F9D"/>
    <w:rsid w:val="007A38A7"/>
    <w:rsid w:val="007A4A05"/>
    <w:rsid w:val="007A547E"/>
    <w:rsid w:val="007B20E2"/>
    <w:rsid w:val="007B48DB"/>
    <w:rsid w:val="007B4DB7"/>
    <w:rsid w:val="007B50DF"/>
    <w:rsid w:val="007B70EE"/>
    <w:rsid w:val="007B7708"/>
    <w:rsid w:val="007C1C71"/>
    <w:rsid w:val="007C3D51"/>
    <w:rsid w:val="007C47C2"/>
    <w:rsid w:val="007C4AF4"/>
    <w:rsid w:val="007D11BB"/>
    <w:rsid w:val="007D15D5"/>
    <w:rsid w:val="007D49D1"/>
    <w:rsid w:val="007D634D"/>
    <w:rsid w:val="007D6FCC"/>
    <w:rsid w:val="007E0C23"/>
    <w:rsid w:val="007E1CE7"/>
    <w:rsid w:val="007E2B0B"/>
    <w:rsid w:val="007E5899"/>
    <w:rsid w:val="007E799A"/>
    <w:rsid w:val="007F092A"/>
    <w:rsid w:val="007F0ED2"/>
    <w:rsid w:val="007F44EC"/>
    <w:rsid w:val="007F4BCF"/>
    <w:rsid w:val="007F68E5"/>
    <w:rsid w:val="007F70C0"/>
    <w:rsid w:val="007F7A3C"/>
    <w:rsid w:val="00802463"/>
    <w:rsid w:val="00802CAF"/>
    <w:rsid w:val="00802D83"/>
    <w:rsid w:val="00805D11"/>
    <w:rsid w:val="00806243"/>
    <w:rsid w:val="00813780"/>
    <w:rsid w:val="00814922"/>
    <w:rsid w:val="008157CA"/>
    <w:rsid w:val="00815A19"/>
    <w:rsid w:val="00816421"/>
    <w:rsid w:val="00825698"/>
    <w:rsid w:val="00825A75"/>
    <w:rsid w:val="00827EFC"/>
    <w:rsid w:val="008301E9"/>
    <w:rsid w:val="00830E29"/>
    <w:rsid w:val="0083600B"/>
    <w:rsid w:val="00836ED8"/>
    <w:rsid w:val="00840774"/>
    <w:rsid w:val="008421C9"/>
    <w:rsid w:val="00843B12"/>
    <w:rsid w:val="008443D9"/>
    <w:rsid w:val="00847A3D"/>
    <w:rsid w:val="00850E8C"/>
    <w:rsid w:val="00852035"/>
    <w:rsid w:val="0085401D"/>
    <w:rsid w:val="00857FED"/>
    <w:rsid w:val="0086421B"/>
    <w:rsid w:val="00866CA7"/>
    <w:rsid w:val="00870526"/>
    <w:rsid w:val="0087129C"/>
    <w:rsid w:val="00871F0B"/>
    <w:rsid w:val="00872DB7"/>
    <w:rsid w:val="0087349F"/>
    <w:rsid w:val="00874D5B"/>
    <w:rsid w:val="0087508E"/>
    <w:rsid w:val="008769ED"/>
    <w:rsid w:val="00887455"/>
    <w:rsid w:val="0089065A"/>
    <w:rsid w:val="00891741"/>
    <w:rsid w:val="00893860"/>
    <w:rsid w:val="00894528"/>
    <w:rsid w:val="00894C57"/>
    <w:rsid w:val="008951CA"/>
    <w:rsid w:val="0089655B"/>
    <w:rsid w:val="00897520"/>
    <w:rsid w:val="008A1214"/>
    <w:rsid w:val="008A3578"/>
    <w:rsid w:val="008A6A31"/>
    <w:rsid w:val="008B0315"/>
    <w:rsid w:val="008B063B"/>
    <w:rsid w:val="008B10BA"/>
    <w:rsid w:val="008B1B56"/>
    <w:rsid w:val="008B27FC"/>
    <w:rsid w:val="008B34C9"/>
    <w:rsid w:val="008B4BAC"/>
    <w:rsid w:val="008B633B"/>
    <w:rsid w:val="008C0F1B"/>
    <w:rsid w:val="008C1EAC"/>
    <w:rsid w:val="008C256D"/>
    <w:rsid w:val="008C34E9"/>
    <w:rsid w:val="008C3C0A"/>
    <w:rsid w:val="008C70FB"/>
    <w:rsid w:val="008C764A"/>
    <w:rsid w:val="008C7FB4"/>
    <w:rsid w:val="008D075D"/>
    <w:rsid w:val="008D237D"/>
    <w:rsid w:val="008D42C4"/>
    <w:rsid w:val="008E2DD4"/>
    <w:rsid w:val="008E3BEE"/>
    <w:rsid w:val="008E3CEC"/>
    <w:rsid w:val="008E65EB"/>
    <w:rsid w:val="008E7BF5"/>
    <w:rsid w:val="008F1CF7"/>
    <w:rsid w:val="008F3CF8"/>
    <w:rsid w:val="008F3ED6"/>
    <w:rsid w:val="008F425E"/>
    <w:rsid w:val="008F4F4C"/>
    <w:rsid w:val="008F5634"/>
    <w:rsid w:val="008F7AF2"/>
    <w:rsid w:val="009004AA"/>
    <w:rsid w:val="00902B53"/>
    <w:rsid w:val="00903713"/>
    <w:rsid w:val="00904089"/>
    <w:rsid w:val="00905764"/>
    <w:rsid w:val="0090786F"/>
    <w:rsid w:val="00907EB9"/>
    <w:rsid w:val="00914BC4"/>
    <w:rsid w:val="00915F83"/>
    <w:rsid w:val="00916B92"/>
    <w:rsid w:val="00917777"/>
    <w:rsid w:val="0092407A"/>
    <w:rsid w:val="0093303E"/>
    <w:rsid w:val="009332E8"/>
    <w:rsid w:val="00934C5A"/>
    <w:rsid w:val="0093644B"/>
    <w:rsid w:val="00936A84"/>
    <w:rsid w:val="0093770C"/>
    <w:rsid w:val="009409FB"/>
    <w:rsid w:val="009414B4"/>
    <w:rsid w:val="009416B8"/>
    <w:rsid w:val="00942076"/>
    <w:rsid w:val="0094322D"/>
    <w:rsid w:val="0094360B"/>
    <w:rsid w:val="00943A77"/>
    <w:rsid w:val="00944EF0"/>
    <w:rsid w:val="00946226"/>
    <w:rsid w:val="00946548"/>
    <w:rsid w:val="00946D1D"/>
    <w:rsid w:val="00953A16"/>
    <w:rsid w:val="00953ACD"/>
    <w:rsid w:val="0095596F"/>
    <w:rsid w:val="0095672B"/>
    <w:rsid w:val="00957C3C"/>
    <w:rsid w:val="0096256D"/>
    <w:rsid w:val="009659B4"/>
    <w:rsid w:val="00965FCB"/>
    <w:rsid w:val="00967444"/>
    <w:rsid w:val="0097040B"/>
    <w:rsid w:val="00970D11"/>
    <w:rsid w:val="00975C20"/>
    <w:rsid w:val="00976C58"/>
    <w:rsid w:val="00976F1E"/>
    <w:rsid w:val="009816D7"/>
    <w:rsid w:val="00981C5A"/>
    <w:rsid w:val="00983304"/>
    <w:rsid w:val="009836C8"/>
    <w:rsid w:val="00983D35"/>
    <w:rsid w:val="00986372"/>
    <w:rsid w:val="00986AFB"/>
    <w:rsid w:val="0099049E"/>
    <w:rsid w:val="009930F8"/>
    <w:rsid w:val="00993847"/>
    <w:rsid w:val="00994113"/>
    <w:rsid w:val="00994922"/>
    <w:rsid w:val="009958BF"/>
    <w:rsid w:val="009A05AC"/>
    <w:rsid w:val="009A10A6"/>
    <w:rsid w:val="009A1ADE"/>
    <w:rsid w:val="009A35C7"/>
    <w:rsid w:val="009A6C37"/>
    <w:rsid w:val="009B3DAF"/>
    <w:rsid w:val="009B6B01"/>
    <w:rsid w:val="009B6DF6"/>
    <w:rsid w:val="009C2151"/>
    <w:rsid w:val="009C307D"/>
    <w:rsid w:val="009C4AB4"/>
    <w:rsid w:val="009C779B"/>
    <w:rsid w:val="009D08DC"/>
    <w:rsid w:val="009D3A55"/>
    <w:rsid w:val="009D3E63"/>
    <w:rsid w:val="009D4034"/>
    <w:rsid w:val="009D4423"/>
    <w:rsid w:val="009D4567"/>
    <w:rsid w:val="009D4856"/>
    <w:rsid w:val="009D6D61"/>
    <w:rsid w:val="009D7717"/>
    <w:rsid w:val="009D7895"/>
    <w:rsid w:val="009E0070"/>
    <w:rsid w:val="009E6863"/>
    <w:rsid w:val="009E7ED5"/>
    <w:rsid w:val="009F087E"/>
    <w:rsid w:val="009F3FC6"/>
    <w:rsid w:val="00A000DD"/>
    <w:rsid w:val="00A012B5"/>
    <w:rsid w:val="00A01BB7"/>
    <w:rsid w:val="00A022EB"/>
    <w:rsid w:val="00A03D1B"/>
    <w:rsid w:val="00A04DBB"/>
    <w:rsid w:val="00A04F4B"/>
    <w:rsid w:val="00A054FC"/>
    <w:rsid w:val="00A059FB"/>
    <w:rsid w:val="00A075D2"/>
    <w:rsid w:val="00A1086F"/>
    <w:rsid w:val="00A11BD0"/>
    <w:rsid w:val="00A12077"/>
    <w:rsid w:val="00A13A0B"/>
    <w:rsid w:val="00A16463"/>
    <w:rsid w:val="00A17EEB"/>
    <w:rsid w:val="00A218AE"/>
    <w:rsid w:val="00A23361"/>
    <w:rsid w:val="00A2436D"/>
    <w:rsid w:val="00A2617D"/>
    <w:rsid w:val="00A267E9"/>
    <w:rsid w:val="00A26A95"/>
    <w:rsid w:val="00A314CB"/>
    <w:rsid w:val="00A36272"/>
    <w:rsid w:val="00A3729E"/>
    <w:rsid w:val="00A42CA4"/>
    <w:rsid w:val="00A42F58"/>
    <w:rsid w:val="00A44C36"/>
    <w:rsid w:val="00A462A5"/>
    <w:rsid w:val="00A50B17"/>
    <w:rsid w:val="00A5691E"/>
    <w:rsid w:val="00A6554B"/>
    <w:rsid w:val="00A659C7"/>
    <w:rsid w:val="00A70F96"/>
    <w:rsid w:val="00A74D24"/>
    <w:rsid w:val="00A7617E"/>
    <w:rsid w:val="00A803B6"/>
    <w:rsid w:val="00A80BE8"/>
    <w:rsid w:val="00A81C4A"/>
    <w:rsid w:val="00A82997"/>
    <w:rsid w:val="00A850DC"/>
    <w:rsid w:val="00A86B2E"/>
    <w:rsid w:val="00A87EBA"/>
    <w:rsid w:val="00A90D62"/>
    <w:rsid w:val="00A935CA"/>
    <w:rsid w:val="00A9408E"/>
    <w:rsid w:val="00A95392"/>
    <w:rsid w:val="00A958D3"/>
    <w:rsid w:val="00A96DAE"/>
    <w:rsid w:val="00AA2D21"/>
    <w:rsid w:val="00AA601F"/>
    <w:rsid w:val="00AA6510"/>
    <w:rsid w:val="00AA7D9C"/>
    <w:rsid w:val="00AB166B"/>
    <w:rsid w:val="00AB2654"/>
    <w:rsid w:val="00AB39BC"/>
    <w:rsid w:val="00AC2D9B"/>
    <w:rsid w:val="00AC5C7E"/>
    <w:rsid w:val="00AD16D5"/>
    <w:rsid w:val="00AD1C21"/>
    <w:rsid w:val="00AD21AC"/>
    <w:rsid w:val="00AD2E71"/>
    <w:rsid w:val="00AD615F"/>
    <w:rsid w:val="00AD7177"/>
    <w:rsid w:val="00AE03CF"/>
    <w:rsid w:val="00AE4B72"/>
    <w:rsid w:val="00AE63BC"/>
    <w:rsid w:val="00AE6C77"/>
    <w:rsid w:val="00AE762C"/>
    <w:rsid w:val="00AF037E"/>
    <w:rsid w:val="00AF1A93"/>
    <w:rsid w:val="00AF41D9"/>
    <w:rsid w:val="00AF585E"/>
    <w:rsid w:val="00B006B8"/>
    <w:rsid w:val="00B015C5"/>
    <w:rsid w:val="00B02507"/>
    <w:rsid w:val="00B04F85"/>
    <w:rsid w:val="00B061D0"/>
    <w:rsid w:val="00B06BA2"/>
    <w:rsid w:val="00B1100D"/>
    <w:rsid w:val="00B13840"/>
    <w:rsid w:val="00B14361"/>
    <w:rsid w:val="00B15DA7"/>
    <w:rsid w:val="00B16021"/>
    <w:rsid w:val="00B1641F"/>
    <w:rsid w:val="00B16CD4"/>
    <w:rsid w:val="00B16E85"/>
    <w:rsid w:val="00B22A64"/>
    <w:rsid w:val="00B23E40"/>
    <w:rsid w:val="00B242E2"/>
    <w:rsid w:val="00B24431"/>
    <w:rsid w:val="00B24E1B"/>
    <w:rsid w:val="00B26E6E"/>
    <w:rsid w:val="00B27544"/>
    <w:rsid w:val="00B306EE"/>
    <w:rsid w:val="00B30FF9"/>
    <w:rsid w:val="00B31160"/>
    <w:rsid w:val="00B32BB3"/>
    <w:rsid w:val="00B34250"/>
    <w:rsid w:val="00B344CA"/>
    <w:rsid w:val="00B37047"/>
    <w:rsid w:val="00B37C35"/>
    <w:rsid w:val="00B37DDB"/>
    <w:rsid w:val="00B44F9B"/>
    <w:rsid w:val="00B45EEF"/>
    <w:rsid w:val="00B468F9"/>
    <w:rsid w:val="00B47CF9"/>
    <w:rsid w:val="00B5017A"/>
    <w:rsid w:val="00B51259"/>
    <w:rsid w:val="00B513C2"/>
    <w:rsid w:val="00B531CD"/>
    <w:rsid w:val="00B54198"/>
    <w:rsid w:val="00B56115"/>
    <w:rsid w:val="00B5698B"/>
    <w:rsid w:val="00B6013E"/>
    <w:rsid w:val="00B62E2B"/>
    <w:rsid w:val="00B6585E"/>
    <w:rsid w:val="00B67892"/>
    <w:rsid w:val="00B70599"/>
    <w:rsid w:val="00B756E8"/>
    <w:rsid w:val="00B77A55"/>
    <w:rsid w:val="00B77F27"/>
    <w:rsid w:val="00B81F17"/>
    <w:rsid w:val="00B82686"/>
    <w:rsid w:val="00B8367F"/>
    <w:rsid w:val="00B847D1"/>
    <w:rsid w:val="00B859C3"/>
    <w:rsid w:val="00B85B4D"/>
    <w:rsid w:val="00B86BE2"/>
    <w:rsid w:val="00B90AA6"/>
    <w:rsid w:val="00B91120"/>
    <w:rsid w:val="00B9174D"/>
    <w:rsid w:val="00B9615B"/>
    <w:rsid w:val="00B97583"/>
    <w:rsid w:val="00BA007E"/>
    <w:rsid w:val="00BA0B3C"/>
    <w:rsid w:val="00BA10D3"/>
    <w:rsid w:val="00BA2A16"/>
    <w:rsid w:val="00BA3082"/>
    <w:rsid w:val="00BA379C"/>
    <w:rsid w:val="00BB1BE3"/>
    <w:rsid w:val="00BB24CC"/>
    <w:rsid w:val="00BB6DA5"/>
    <w:rsid w:val="00BB744F"/>
    <w:rsid w:val="00BC105A"/>
    <w:rsid w:val="00BC328D"/>
    <w:rsid w:val="00BC334D"/>
    <w:rsid w:val="00BC3DFE"/>
    <w:rsid w:val="00BC4694"/>
    <w:rsid w:val="00BC79A2"/>
    <w:rsid w:val="00BD3BD3"/>
    <w:rsid w:val="00BD3C7C"/>
    <w:rsid w:val="00BD45A6"/>
    <w:rsid w:val="00BD7385"/>
    <w:rsid w:val="00BD7CC1"/>
    <w:rsid w:val="00BE0305"/>
    <w:rsid w:val="00BE547D"/>
    <w:rsid w:val="00BE64B5"/>
    <w:rsid w:val="00BF3371"/>
    <w:rsid w:val="00BF391A"/>
    <w:rsid w:val="00BF5511"/>
    <w:rsid w:val="00BF6A29"/>
    <w:rsid w:val="00C00018"/>
    <w:rsid w:val="00C013BA"/>
    <w:rsid w:val="00C013F6"/>
    <w:rsid w:val="00C0329A"/>
    <w:rsid w:val="00C046D6"/>
    <w:rsid w:val="00C1181E"/>
    <w:rsid w:val="00C1236C"/>
    <w:rsid w:val="00C12711"/>
    <w:rsid w:val="00C15E89"/>
    <w:rsid w:val="00C16ADA"/>
    <w:rsid w:val="00C17E32"/>
    <w:rsid w:val="00C2101C"/>
    <w:rsid w:val="00C24379"/>
    <w:rsid w:val="00C2723C"/>
    <w:rsid w:val="00C3164E"/>
    <w:rsid w:val="00C33A1F"/>
    <w:rsid w:val="00C352BA"/>
    <w:rsid w:val="00C3664D"/>
    <w:rsid w:val="00C4073A"/>
    <w:rsid w:val="00C422EE"/>
    <w:rsid w:val="00C44A1D"/>
    <w:rsid w:val="00C47DB3"/>
    <w:rsid w:val="00C529A3"/>
    <w:rsid w:val="00C529C0"/>
    <w:rsid w:val="00C551BA"/>
    <w:rsid w:val="00C568C2"/>
    <w:rsid w:val="00C577AB"/>
    <w:rsid w:val="00C664B6"/>
    <w:rsid w:val="00C6675A"/>
    <w:rsid w:val="00C71991"/>
    <w:rsid w:val="00C74829"/>
    <w:rsid w:val="00C752A1"/>
    <w:rsid w:val="00C76F38"/>
    <w:rsid w:val="00C80A94"/>
    <w:rsid w:val="00C82C58"/>
    <w:rsid w:val="00C86367"/>
    <w:rsid w:val="00C872BA"/>
    <w:rsid w:val="00C90555"/>
    <w:rsid w:val="00C94BC6"/>
    <w:rsid w:val="00C9688D"/>
    <w:rsid w:val="00C96C90"/>
    <w:rsid w:val="00CA3A0E"/>
    <w:rsid w:val="00CA3DAF"/>
    <w:rsid w:val="00CA4724"/>
    <w:rsid w:val="00CA5388"/>
    <w:rsid w:val="00CA681C"/>
    <w:rsid w:val="00CA7BBE"/>
    <w:rsid w:val="00CB0102"/>
    <w:rsid w:val="00CB0BD8"/>
    <w:rsid w:val="00CB16F0"/>
    <w:rsid w:val="00CB27E5"/>
    <w:rsid w:val="00CB2847"/>
    <w:rsid w:val="00CB567E"/>
    <w:rsid w:val="00CB6276"/>
    <w:rsid w:val="00CB77A3"/>
    <w:rsid w:val="00CB7B39"/>
    <w:rsid w:val="00CC0109"/>
    <w:rsid w:val="00CC030E"/>
    <w:rsid w:val="00CC0D8A"/>
    <w:rsid w:val="00CC0F08"/>
    <w:rsid w:val="00CC1003"/>
    <w:rsid w:val="00CC1E3B"/>
    <w:rsid w:val="00CC317C"/>
    <w:rsid w:val="00CC4809"/>
    <w:rsid w:val="00CD1CFB"/>
    <w:rsid w:val="00CD2173"/>
    <w:rsid w:val="00CD42E0"/>
    <w:rsid w:val="00CD55C5"/>
    <w:rsid w:val="00CD7A45"/>
    <w:rsid w:val="00CE099A"/>
    <w:rsid w:val="00CE1E58"/>
    <w:rsid w:val="00CE7EFA"/>
    <w:rsid w:val="00CF1B7A"/>
    <w:rsid w:val="00CF1EA7"/>
    <w:rsid w:val="00CF32CF"/>
    <w:rsid w:val="00CF3315"/>
    <w:rsid w:val="00CF6062"/>
    <w:rsid w:val="00D04C0C"/>
    <w:rsid w:val="00D05C93"/>
    <w:rsid w:val="00D07179"/>
    <w:rsid w:val="00D133D3"/>
    <w:rsid w:val="00D20278"/>
    <w:rsid w:val="00D20E90"/>
    <w:rsid w:val="00D2298D"/>
    <w:rsid w:val="00D24BAD"/>
    <w:rsid w:val="00D25106"/>
    <w:rsid w:val="00D33268"/>
    <w:rsid w:val="00D33FF2"/>
    <w:rsid w:val="00D3433E"/>
    <w:rsid w:val="00D34E44"/>
    <w:rsid w:val="00D35427"/>
    <w:rsid w:val="00D422CE"/>
    <w:rsid w:val="00D434EE"/>
    <w:rsid w:val="00D44B5E"/>
    <w:rsid w:val="00D457A3"/>
    <w:rsid w:val="00D46FA0"/>
    <w:rsid w:val="00D50844"/>
    <w:rsid w:val="00D51993"/>
    <w:rsid w:val="00D566E5"/>
    <w:rsid w:val="00D60916"/>
    <w:rsid w:val="00D61133"/>
    <w:rsid w:val="00D623D0"/>
    <w:rsid w:val="00D625F0"/>
    <w:rsid w:val="00D6335B"/>
    <w:rsid w:val="00D63586"/>
    <w:rsid w:val="00D6429D"/>
    <w:rsid w:val="00D65AB8"/>
    <w:rsid w:val="00D66A44"/>
    <w:rsid w:val="00D67F3F"/>
    <w:rsid w:val="00D7105F"/>
    <w:rsid w:val="00D74F61"/>
    <w:rsid w:val="00D75D92"/>
    <w:rsid w:val="00D7616F"/>
    <w:rsid w:val="00D777CD"/>
    <w:rsid w:val="00D77AC2"/>
    <w:rsid w:val="00D77F6C"/>
    <w:rsid w:val="00D80154"/>
    <w:rsid w:val="00D83BC6"/>
    <w:rsid w:val="00D840BE"/>
    <w:rsid w:val="00D847E3"/>
    <w:rsid w:val="00D8532A"/>
    <w:rsid w:val="00D85692"/>
    <w:rsid w:val="00D8569D"/>
    <w:rsid w:val="00D86A41"/>
    <w:rsid w:val="00D91EAA"/>
    <w:rsid w:val="00D92A0A"/>
    <w:rsid w:val="00D94C6C"/>
    <w:rsid w:val="00D979D7"/>
    <w:rsid w:val="00DA199D"/>
    <w:rsid w:val="00DA2F2A"/>
    <w:rsid w:val="00DA33E3"/>
    <w:rsid w:val="00DA420E"/>
    <w:rsid w:val="00DA439A"/>
    <w:rsid w:val="00DA4FBC"/>
    <w:rsid w:val="00DA5BCE"/>
    <w:rsid w:val="00DA6D50"/>
    <w:rsid w:val="00DB23C5"/>
    <w:rsid w:val="00DB2805"/>
    <w:rsid w:val="00DB3AAF"/>
    <w:rsid w:val="00DB4147"/>
    <w:rsid w:val="00DC0E23"/>
    <w:rsid w:val="00DC12DA"/>
    <w:rsid w:val="00DC4539"/>
    <w:rsid w:val="00DC6A30"/>
    <w:rsid w:val="00DE07A3"/>
    <w:rsid w:val="00DE26F1"/>
    <w:rsid w:val="00DE49F4"/>
    <w:rsid w:val="00DE567C"/>
    <w:rsid w:val="00DE65E7"/>
    <w:rsid w:val="00DE68E9"/>
    <w:rsid w:val="00DE790F"/>
    <w:rsid w:val="00DF01C4"/>
    <w:rsid w:val="00DF174F"/>
    <w:rsid w:val="00DF3395"/>
    <w:rsid w:val="00DF4C06"/>
    <w:rsid w:val="00DF5A00"/>
    <w:rsid w:val="00E0179C"/>
    <w:rsid w:val="00E02043"/>
    <w:rsid w:val="00E0452A"/>
    <w:rsid w:val="00E04F58"/>
    <w:rsid w:val="00E06B0B"/>
    <w:rsid w:val="00E116FD"/>
    <w:rsid w:val="00E11E9F"/>
    <w:rsid w:val="00E124D7"/>
    <w:rsid w:val="00E159A8"/>
    <w:rsid w:val="00E21143"/>
    <w:rsid w:val="00E21334"/>
    <w:rsid w:val="00E2370D"/>
    <w:rsid w:val="00E25FFE"/>
    <w:rsid w:val="00E26233"/>
    <w:rsid w:val="00E271EA"/>
    <w:rsid w:val="00E304A7"/>
    <w:rsid w:val="00E30EE4"/>
    <w:rsid w:val="00E332D1"/>
    <w:rsid w:val="00E338FC"/>
    <w:rsid w:val="00E359E8"/>
    <w:rsid w:val="00E369E6"/>
    <w:rsid w:val="00E36FED"/>
    <w:rsid w:val="00E374FE"/>
    <w:rsid w:val="00E50D24"/>
    <w:rsid w:val="00E53711"/>
    <w:rsid w:val="00E54713"/>
    <w:rsid w:val="00E55717"/>
    <w:rsid w:val="00E617F4"/>
    <w:rsid w:val="00E65E00"/>
    <w:rsid w:val="00E6750E"/>
    <w:rsid w:val="00E67C93"/>
    <w:rsid w:val="00E72ED2"/>
    <w:rsid w:val="00E7360E"/>
    <w:rsid w:val="00E751C7"/>
    <w:rsid w:val="00E75600"/>
    <w:rsid w:val="00E76245"/>
    <w:rsid w:val="00E776CB"/>
    <w:rsid w:val="00E778F4"/>
    <w:rsid w:val="00E803AD"/>
    <w:rsid w:val="00E815E9"/>
    <w:rsid w:val="00E86A13"/>
    <w:rsid w:val="00E86F37"/>
    <w:rsid w:val="00E915AB"/>
    <w:rsid w:val="00E9164D"/>
    <w:rsid w:val="00E919A5"/>
    <w:rsid w:val="00E94964"/>
    <w:rsid w:val="00E95FA4"/>
    <w:rsid w:val="00EA286E"/>
    <w:rsid w:val="00EA310C"/>
    <w:rsid w:val="00EA34F8"/>
    <w:rsid w:val="00EA3A53"/>
    <w:rsid w:val="00EA57A0"/>
    <w:rsid w:val="00EA6D61"/>
    <w:rsid w:val="00EA75B8"/>
    <w:rsid w:val="00EB4322"/>
    <w:rsid w:val="00EB6EC5"/>
    <w:rsid w:val="00EC06C5"/>
    <w:rsid w:val="00EC223D"/>
    <w:rsid w:val="00EC3961"/>
    <w:rsid w:val="00EC4A3D"/>
    <w:rsid w:val="00EC7751"/>
    <w:rsid w:val="00EC7C48"/>
    <w:rsid w:val="00ED008E"/>
    <w:rsid w:val="00ED562D"/>
    <w:rsid w:val="00ED57DC"/>
    <w:rsid w:val="00ED793E"/>
    <w:rsid w:val="00EE2753"/>
    <w:rsid w:val="00EE34C0"/>
    <w:rsid w:val="00EE5341"/>
    <w:rsid w:val="00EE57B8"/>
    <w:rsid w:val="00EF0350"/>
    <w:rsid w:val="00EF1D3B"/>
    <w:rsid w:val="00EF2868"/>
    <w:rsid w:val="00EF2C0E"/>
    <w:rsid w:val="00EF2FFB"/>
    <w:rsid w:val="00EF3ABF"/>
    <w:rsid w:val="00EF4D57"/>
    <w:rsid w:val="00EF5032"/>
    <w:rsid w:val="00EF645E"/>
    <w:rsid w:val="00EF6D3F"/>
    <w:rsid w:val="00EF6DED"/>
    <w:rsid w:val="00F01CD5"/>
    <w:rsid w:val="00F02B92"/>
    <w:rsid w:val="00F04406"/>
    <w:rsid w:val="00F044A7"/>
    <w:rsid w:val="00F050E6"/>
    <w:rsid w:val="00F10BB3"/>
    <w:rsid w:val="00F139D8"/>
    <w:rsid w:val="00F15427"/>
    <w:rsid w:val="00F16BAA"/>
    <w:rsid w:val="00F16EC5"/>
    <w:rsid w:val="00F20F90"/>
    <w:rsid w:val="00F21553"/>
    <w:rsid w:val="00F21F8E"/>
    <w:rsid w:val="00F25427"/>
    <w:rsid w:val="00F270A8"/>
    <w:rsid w:val="00F3158F"/>
    <w:rsid w:val="00F357DD"/>
    <w:rsid w:val="00F372C8"/>
    <w:rsid w:val="00F45C4E"/>
    <w:rsid w:val="00F501CE"/>
    <w:rsid w:val="00F519D3"/>
    <w:rsid w:val="00F53F4A"/>
    <w:rsid w:val="00F5526B"/>
    <w:rsid w:val="00F55B16"/>
    <w:rsid w:val="00F5628E"/>
    <w:rsid w:val="00F56452"/>
    <w:rsid w:val="00F572CE"/>
    <w:rsid w:val="00F60730"/>
    <w:rsid w:val="00F610F0"/>
    <w:rsid w:val="00F614C5"/>
    <w:rsid w:val="00F62D4B"/>
    <w:rsid w:val="00F64FF8"/>
    <w:rsid w:val="00F7048D"/>
    <w:rsid w:val="00F70974"/>
    <w:rsid w:val="00F71CFF"/>
    <w:rsid w:val="00F72859"/>
    <w:rsid w:val="00F74079"/>
    <w:rsid w:val="00F74147"/>
    <w:rsid w:val="00F7427A"/>
    <w:rsid w:val="00F746A5"/>
    <w:rsid w:val="00F74899"/>
    <w:rsid w:val="00F76941"/>
    <w:rsid w:val="00F76CB4"/>
    <w:rsid w:val="00F7714F"/>
    <w:rsid w:val="00F77F56"/>
    <w:rsid w:val="00F82318"/>
    <w:rsid w:val="00F83111"/>
    <w:rsid w:val="00F8380F"/>
    <w:rsid w:val="00F85354"/>
    <w:rsid w:val="00F85924"/>
    <w:rsid w:val="00F86965"/>
    <w:rsid w:val="00F90588"/>
    <w:rsid w:val="00F9335A"/>
    <w:rsid w:val="00F9594F"/>
    <w:rsid w:val="00F9623A"/>
    <w:rsid w:val="00F96E9F"/>
    <w:rsid w:val="00FA0778"/>
    <w:rsid w:val="00FA102C"/>
    <w:rsid w:val="00FA17D9"/>
    <w:rsid w:val="00FA25F0"/>
    <w:rsid w:val="00FA6A41"/>
    <w:rsid w:val="00FB29B0"/>
    <w:rsid w:val="00FB3453"/>
    <w:rsid w:val="00FB3A18"/>
    <w:rsid w:val="00FB3EAF"/>
    <w:rsid w:val="00FB690F"/>
    <w:rsid w:val="00FB7A45"/>
    <w:rsid w:val="00FC0925"/>
    <w:rsid w:val="00FC26FA"/>
    <w:rsid w:val="00FC371C"/>
    <w:rsid w:val="00FC4129"/>
    <w:rsid w:val="00FC61BD"/>
    <w:rsid w:val="00FC66A4"/>
    <w:rsid w:val="00FD1191"/>
    <w:rsid w:val="00FD134E"/>
    <w:rsid w:val="00FD6519"/>
    <w:rsid w:val="00FE1BA3"/>
    <w:rsid w:val="00FE3F33"/>
    <w:rsid w:val="00FE6CA3"/>
    <w:rsid w:val="00FF1EEB"/>
    <w:rsid w:val="00FF50FA"/>
    <w:rsid w:val="00FF7196"/>
    <w:rsid w:val="00FF79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9C5"/>
    <w:pPr>
      <w:widowControl w:val="0"/>
    </w:pPr>
  </w:style>
  <w:style w:type="paragraph" w:styleId="Heading1">
    <w:name w:val="heading 1"/>
    <w:basedOn w:val="Normal"/>
    <w:next w:val="Normal"/>
    <w:qFormat/>
    <w:rsid w:val="002619C5"/>
    <w:pPr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2619C5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2619C5"/>
    <w:p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2619C5"/>
    <w:pPr>
      <w:keepNext/>
      <w:outlineLvl w:val="3"/>
    </w:pPr>
    <w:rPr>
      <w:rFonts w:ascii="Verdana" w:hAnsi="Verdana" w:cs="Arial"/>
      <w:b/>
      <w:sz w:val="18"/>
      <w:u w:val="single"/>
    </w:rPr>
  </w:style>
  <w:style w:type="paragraph" w:styleId="Heading5">
    <w:name w:val="heading 5"/>
    <w:basedOn w:val="Normal"/>
    <w:next w:val="Normal"/>
    <w:qFormat/>
    <w:rsid w:val="002619C5"/>
    <w:pPr>
      <w:keepNext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BF5511"/>
    <w:p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7E5899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619C5"/>
    <w:pPr>
      <w:keepLines/>
      <w:widowControl/>
      <w:spacing w:after="120"/>
      <w:ind w:left="2520" w:right="720"/>
    </w:pPr>
    <w:rPr>
      <w:rFonts w:ascii="Book Antiqua" w:hAnsi="Book Antiqua"/>
      <w:sz w:val="48"/>
    </w:rPr>
  </w:style>
  <w:style w:type="paragraph" w:customStyle="1" w:styleId="Heading41">
    <w:name w:val="Heading 41"/>
    <w:basedOn w:val="Normal"/>
    <w:next w:val="Normal"/>
    <w:rsid w:val="002619C5"/>
    <w:pPr>
      <w:jc w:val="center"/>
    </w:pPr>
    <w:rPr>
      <w:sz w:val="28"/>
      <w:u w:val="single"/>
    </w:rPr>
  </w:style>
  <w:style w:type="paragraph" w:customStyle="1" w:styleId="Heading51">
    <w:name w:val="Heading 51"/>
    <w:basedOn w:val="Normal"/>
    <w:next w:val="Normal"/>
    <w:rsid w:val="002619C5"/>
    <w:rPr>
      <w:b/>
      <w:i/>
      <w:sz w:val="24"/>
      <w:u w:val="single"/>
    </w:rPr>
  </w:style>
  <w:style w:type="paragraph" w:customStyle="1" w:styleId="Heading61">
    <w:name w:val="Heading 61"/>
    <w:basedOn w:val="Normal"/>
    <w:next w:val="Normal"/>
    <w:rsid w:val="002619C5"/>
    <w:pPr>
      <w:jc w:val="center"/>
    </w:pPr>
    <w:rPr>
      <w:rFonts w:ascii="Helv" w:hAnsi="Helv"/>
      <w:b/>
      <w:color w:val="000000"/>
    </w:rPr>
  </w:style>
  <w:style w:type="paragraph" w:customStyle="1" w:styleId="Heading71">
    <w:name w:val="Heading 71"/>
    <w:basedOn w:val="Normal"/>
    <w:next w:val="Normal"/>
    <w:rsid w:val="002619C5"/>
    <w:pPr>
      <w:jc w:val="center"/>
    </w:pPr>
    <w:rPr>
      <w:b/>
      <w:sz w:val="22"/>
      <w:u w:val="single"/>
    </w:rPr>
  </w:style>
  <w:style w:type="paragraph" w:customStyle="1" w:styleId="Heading81">
    <w:name w:val="Heading 81"/>
    <w:basedOn w:val="Normal"/>
    <w:next w:val="Normal"/>
    <w:rsid w:val="002619C5"/>
    <w:pPr>
      <w:jc w:val="center"/>
    </w:pPr>
    <w:rPr>
      <w:b/>
      <w:sz w:val="28"/>
    </w:rPr>
  </w:style>
  <w:style w:type="paragraph" w:customStyle="1" w:styleId="Heading91">
    <w:name w:val="Heading 91"/>
    <w:basedOn w:val="Normal"/>
    <w:next w:val="Normal"/>
    <w:rsid w:val="002619C5"/>
    <w:pPr>
      <w:tabs>
        <w:tab w:val="left" w:pos="1170"/>
      </w:tabs>
      <w:jc w:val="both"/>
    </w:pPr>
    <w:rPr>
      <w:b/>
      <w:sz w:val="22"/>
    </w:rPr>
  </w:style>
  <w:style w:type="paragraph" w:styleId="BodyText">
    <w:name w:val="Body Text"/>
    <w:aliases w:val="body text,bt,contents,body tesx,Corps de texte,heading_txt,bodytxy2,Body Text - Level 2,??2,contents indent,body text1,body text2,bt1,body text3,bt2,body text4,bt3,body text5,bt4,body text6,bt5,body text7,bt6,body text8,bt7,body text11,bt11"/>
    <w:basedOn w:val="Normal"/>
    <w:rsid w:val="002619C5"/>
    <w:rPr>
      <w:sz w:val="24"/>
    </w:rPr>
  </w:style>
  <w:style w:type="paragraph" w:styleId="BodyText2">
    <w:name w:val="Body Text 2"/>
    <w:basedOn w:val="Normal"/>
    <w:rsid w:val="002619C5"/>
    <w:rPr>
      <w:sz w:val="22"/>
    </w:rPr>
  </w:style>
  <w:style w:type="paragraph" w:customStyle="1" w:styleId="BodyText20">
    <w:name w:val="Body Text 2~0"/>
    <w:basedOn w:val="Normal"/>
    <w:rsid w:val="002619C5"/>
    <w:pPr>
      <w:ind w:left="720" w:hanging="360"/>
    </w:pPr>
    <w:rPr>
      <w:sz w:val="24"/>
    </w:rPr>
  </w:style>
  <w:style w:type="paragraph" w:styleId="PlainText">
    <w:name w:val="Plain Text"/>
    <w:basedOn w:val="Normal"/>
    <w:rsid w:val="002619C5"/>
    <w:rPr>
      <w:rFonts w:ascii="Courier New" w:hAnsi="Courier New"/>
      <w:sz w:val="22"/>
    </w:rPr>
  </w:style>
  <w:style w:type="paragraph" w:styleId="BodyTextIndent">
    <w:name w:val="Body Text Indent"/>
    <w:basedOn w:val="Normal"/>
    <w:rsid w:val="002619C5"/>
    <w:pPr>
      <w:ind w:left="1980" w:hanging="1980"/>
      <w:jc w:val="both"/>
    </w:pPr>
    <w:rPr>
      <w:rFonts w:ascii="Arial" w:hAnsi="Arial"/>
      <w:sz w:val="22"/>
    </w:rPr>
  </w:style>
  <w:style w:type="paragraph" w:styleId="BodyTextIndent2">
    <w:name w:val="Body Text Indent 2"/>
    <w:basedOn w:val="Normal"/>
    <w:rsid w:val="002619C5"/>
    <w:pPr>
      <w:tabs>
        <w:tab w:val="left" w:pos="1080"/>
      </w:tabs>
      <w:ind w:left="720"/>
    </w:pPr>
    <w:rPr>
      <w:sz w:val="22"/>
    </w:rPr>
  </w:style>
  <w:style w:type="paragraph" w:customStyle="1" w:styleId="Normal0">
    <w:name w:val="Normal~"/>
    <w:basedOn w:val="Normal"/>
    <w:rsid w:val="002619C5"/>
    <w:rPr>
      <w:sz w:val="22"/>
    </w:rPr>
  </w:style>
  <w:style w:type="paragraph" w:customStyle="1" w:styleId="Heading10">
    <w:name w:val="Heading 1~"/>
    <w:basedOn w:val="Normal0"/>
    <w:rsid w:val="002619C5"/>
    <w:pPr>
      <w:spacing w:before="240" w:after="60"/>
    </w:pPr>
    <w:rPr>
      <w:b/>
      <w:sz w:val="24"/>
    </w:rPr>
  </w:style>
  <w:style w:type="paragraph" w:customStyle="1" w:styleId="Heading40">
    <w:name w:val="Heading 4~"/>
    <w:basedOn w:val="Normal0"/>
    <w:rsid w:val="002619C5"/>
    <w:pPr>
      <w:jc w:val="both"/>
    </w:pPr>
    <w:rPr>
      <w:b/>
    </w:rPr>
  </w:style>
  <w:style w:type="paragraph" w:styleId="DocumentMap">
    <w:name w:val="Document Map"/>
    <w:basedOn w:val="Normal"/>
    <w:semiHidden/>
    <w:rsid w:val="002619C5"/>
    <w:pPr>
      <w:shd w:val="clear" w:color="auto" w:fill="000080"/>
    </w:pPr>
    <w:rPr>
      <w:rFonts w:ascii="Tahoma" w:hAnsi="Tahoma" w:cs="Tahoma"/>
    </w:rPr>
  </w:style>
  <w:style w:type="character" w:customStyle="1" w:styleId="HighlightedVariable">
    <w:name w:val="Highlighted Variable"/>
    <w:rsid w:val="002619C5"/>
    <w:rPr>
      <w:color w:val="0000FF"/>
    </w:rPr>
  </w:style>
  <w:style w:type="paragraph" w:customStyle="1" w:styleId="Preformatted">
    <w:name w:val="Preformatted"/>
    <w:basedOn w:val="Normal"/>
    <w:rsid w:val="002619C5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</w:rPr>
  </w:style>
  <w:style w:type="character" w:styleId="Strong">
    <w:name w:val="Strong"/>
    <w:qFormat/>
    <w:rsid w:val="002619C5"/>
    <w:rPr>
      <w:b/>
      <w:bCs/>
    </w:rPr>
  </w:style>
  <w:style w:type="paragraph" w:styleId="BodyText3">
    <w:name w:val="Body Text 3"/>
    <w:basedOn w:val="Normal"/>
    <w:rsid w:val="002619C5"/>
    <w:pPr>
      <w:jc w:val="both"/>
    </w:pPr>
    <w:rPr>
      <w:rFonts w:ascii="Verdana" w:hAnsi="Verdana"/>
      <w:color w:val="000000"/>
      <w:sz w:val="18"/>
    </w:rPr>
  </w:style>
  <w:style w:type="paragraph" w:customStyle="1" w:styleId="paragraph1">
    <w:name w:val="paragraph 1"/>
    <w:basedOn w:val="Normal"/>
    <w:next w:val="Normal"/>
    <w:autoRedefine/>
    <w:rsid w:val="002619C5"/>
    <w:pPr>
      <w:widowControl/>
      <w:numPr>
        <w:numId w:val="2"/>
      </w:numPr>
    </w:pPr>
    <w:rPr>
      <w:rFonts w:ascii="Trebuchet MS" w:hAnsi="Trebuchet MS"/>
      <w:bCs/>
    </w:rPr>
  </w:style>
  <w:style w:type="paragraph" w:customStyle="1" w:styleId="WW-PlainText">
    <w:name w:val="WW-Plain Text"/>
    <w:basedOn w:val="Normal"/>
    <w:rsid w:val="002619C5"/>
    <w:pPr>
      <w:widowControl/>
      <w:suppressAutoHyphens/>
    </w:pPr>
    <w:rPr>
      <w:rFonts w:ascii="Courier New"/>
    </w:rPr>
  </w:style>
  <w:style w:type="paragraph" w:styleId="BlockText">
    <w:name w:val="Block Text"/>
    <w:basedOn w:val="Normal"/>
    <w:rsid w:val="00377D4E"/>
    <w:pPr>
      <w:widowControl/>
      <w:ind w:left="-180" w:right="180" w:firstLine="810"/>
      <w:jc w:val="both"/>
    </w:pPr>
  </w:style>
  <w:style w:type="paragraph" w:styleId="HTMLPreformatted">
    <w:name w:val="HTML Preformatted"/>
    <w:basedOn w:val="Normal"/>
    <w:rsid w:val="00BF55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N w:val="0"/>
    </w:pPr>
    <w:rPr>
      <w:rFonts w:ascii="Arial Unicode MS" w:eastAsia="Arial Unicode MS" w:hAnsi="Arial Unicode MS" w:hint="eastAsia"/>
    </w:rPr>
  </w:style>
  <w:style w:type="paragraph" w:customStyle="1" w:styleId="RT-SummaryBody">
    <w:name w:val="RT- Summary Body"/>
    <w:basedOn w:val="Normal"/>
    <w:rsid w:val="00263992"/>
    <w:pPr>
      <w:widowControl/>
      <w:suppressAutoHyphens/>
      <w:spacing w:after="60"/>
      <w:ind w:left="-360"/>
    </w:pPr>
    <w:rPr>
      <w:bCs/>
      <w:sz w:val="22"/>
      <w:szCs w:val="24"/>
      <w:lang w:eastAsia="ar-SA"/>
    </w:rPr>
  </w:style>
  <w:style w:type="paragraph" w:customStyle="1" w:styleId="RT-ProjectBody">
    <w:name w:val="RT - Project Body"/>
    <w:basedOn w:val="Normal"/>
    <w:rsid w:val="00894C57"/>
    <w:pPr>
      <w:widowControl/>
      <w:numPr>
        <w:numId w:val="1"/>
      </w:numPr>
      <w:suppressAutoHyphens/>
      <w:spacing w:after="60"/>
    </w:pPr>
    <w:rPr>
      <w:bCs/>
      <w:sz w:val="22"/>
      <w:szCs w:val="24"/>
      <w:lang w:eastAsia="ar-SA"/>
    </w:rPr>
  </w:style>
  <w:style w:type="paragraph" w:styleId="Header">
    <w:name w:val="header"/>
    <w:basedOn w:val="Normal"/>
    <w:link w:val="HeaderChar"/>
    <w:uiPriority w:val="99"/>
    <w:rsid w:val="002168E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168EC"/>
    <w:rPr>
      <w:lang w:val="en-US" w:eastAsia="en-US"/>
    </w:rPr>
  </w:style>
  <w:style w:type="paragraph" w:styleId="Footer">
    <w:name w:val="footer"/>
    <w:basedOn w:val="Normal"/>
    <w:link w:val="FooterChar"/>
    <w:rsid w:val="002168E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168EC"/>
    <w:rPr>
      <w:lang w:val="en-US" w:eastAsia="en-US"/>
    </w:rPr>
  </w:style>
  <w:style w:type="paragraph" w:customStyle="1" w:styleId="worktable">
    <w:name w:val="worktable"/>
    <w:basedOn w:val="Normal"/>
    <w:rsid w:val="00E915AB"/>
    <w:pPr>
      <w:widowControl/>
      <w:spacing w:before="100" w:after="100"/>
    </w:pPr>
    <w:rPr>
      <w:sz w:val="24"/>
    </w:rPr>
  </w:style>
  <w:style w:type="character" w:customStyle="1" w:styleId="Char">
    <w:name w:val="Char"/>
    <w:rsid w:val="00770EC9"/>
    <w:rPr>
      <w:rFonts w:ascii="Arial" w:hAnsi="Arial"/>
      <w:sz w:val="16"/>
      <w:szCs w:val="16"/>
      <w:lang w:val="en-US" w:eastAsia="ar-SA" w:bidi="ar-SA"/>
    </w:rPr>
  </w:style>
  <w:style w:type="character" w:styleId="Hyperlink">
    <w:name w:val="Hyperlink"/>
    <w:rsid w:val="0064611F"/>
    <w:rPr>
      <w:color w:val="0000FF"/>
      <w:u w:val="single"/>
    </w:rPr>
  </w:style>
  <w:style w:type="paragraph" w:styleId="BodyTextIndent3">
    <w:name w:val="Body Text Indent 3"/>
    <w:basedOn w:val="Normal"/>
    <w:rsid w:val="00914BC4"/>
    <w:pPr>
      <w:widowControl/>
      <w:spacing w:after="120"/>
      <w:ind w:left="360"/>
    </w:pPr>
    <w:rPr>
      <w:sz w:val="16"/>
      <w:szCs w:val="16"/>
    </w:rPr>
  </w:style>
  <w:style w:type="numbering" w:customStyle="1" w:styleId="Bulletedlist">
    <w:name w:val="Bulleted list"/>
    <w:basedOn w:val="NoList"/>
    <w:rsid w:val="001B3F59"/>
    <w:pPr>
      <w:numPr>
        <w:numId w:val="3"/>
      </w:numPr>
    </w:pPr>
  </w:style>
  <w:style w:type="table" w:styleId="TableClassic2">
    <w:name w:val="Table Classic 2"/>
    <w:basedOn w:val="TableNormal"/>
    <w:rsid w:val="007E589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77AC2"/>
    <w:pPr>
      <w:widowControl/>
      <w:jc w:val="center"/>
    </w:pPr>
    <w:rPr>
      <w:rFonts w:ascii="Arial" w:eastAsia="MS Mincho" w:hAnsi="Arial" w:cs="Arial"/>
      <w:b/>
      <w:bCs/>
      <w:sz w:val="22"/>
      <w:szCs w:val="22"/>
    </w:rPr>
  </w:style>
  <w:style w:type="character" w:customStyle="1" w:styleId="SubtitleChar">
    <w:name w:val="Subtitle Char"/>
    <w:link w:val="Subtitle"/>
    <w:rsid w:val="00D77AC2"/>
    <w:rPr>
      <w:rFonts w:ascii="Arial" w:eastAsia="MS Mincho" w:hAnsi="Arial" w:cs="Arial"/>
      <w:b/>
      <w:bCs/>
      <w:sz w:val="22"/>
      <w:szCs w:val="22"/>
    </w:rPr>
  </w:style>
  <w:style w:type="character" w:customStyle="1" w:styleId="highlightedsearchterm">
    <w:name w:val="highlightedsearchterm"/>
    <w:basedOn w:val="DefaultParagraphFont"/>
    <w:rsid w:val="00F9594F"/>
  </w:style>
  <w:style w:type="paragraph" w:customStyle="1" w:styleId="NormalVerdana">
    <w:name w:val="Normal + Verdana"/>
    <w:aliases w:val="8 pt,Black,Justified,Line spacing:  1.5 lines,Normal + Arial,10 pt,Right:  0.13&quot;"/>
    <w:basedOn w:val="BodyText"/>
    <w:rsid w:val="008A6A31"/>
    <w:pPr>
      <w:ind w:left="2160"/>
    </w:pPr>
    <w:rPr>
      <w:rFonts w:ascii="GE Inspira" w:hAnsi="GE Inspira"/>
      <w:color w:val="000000"/>
      <w:sz w:val="40"/>
    </w:rPr>
  </w:style>
  <w:style w:type="paragraph" w:customStyle="1" w:styleId="BulletList1">
    <w:name w:val="Bullet_List1"/>
    <w:basedOn w:val="Normal"/>
    <w:autoRedefine/>
    <w:rsid w:val="00D2298D"/>
    <w:pPr>
      <w:widowControl/>
      <w:numPr>
        <w:numId w:val="4"/>
      </w:numPr>
      <w:spacing w:before="60" w:after="60"/>
      <w:jc w:val="both"/>
    </w:pPr>
    <w:rPr>
      <w:rFonts w:ascii="Book Antiqua" w:hAnsi="Book Antiqua" w:cs="Arial"/>
      <w:bCs/>
    </w:rPr>
  </w:style>
  <w:style w:type="paragraph" w:customStyle="1" w:styleId="NormalWeb8">
    <w:name w:val="Normal (Web)8"/>
    <w:basedOn w:val="Normal"/>
    <w:rsid w:val="00270FBD"/>
    <w:pPr>
      <w:widowControl/>
      <w:spacing w:line="336" w:lineRule="auto"/>
    </w:pPr>
    <w:rPr>
      <w:rFonts w:ascii="Arial" w:hAnsi="Arial" w:cs="Arial"/>
      <w:color w:val="000000"/>
      <w:sz w:val="18"/>
      <w:szCs w:val="18"/>
    </w:rPr>
  </w:style>
  <w:style w:type="paragraph" w:customStyle="1" w:styleId="RMHeading2">
    <w:name w:val="RM Heading 2"/>
    <w:basedOn w:val="Normal"/>
    <w:uiPriority w:val="99"/>
    <w:rsid w:val="00DE567C"/>
    <w:pPr>
      <w:keepNext/>
      <w:keepLines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  <w:style w:type="character" w:customStyle="1" w:styleId="apple-style-span">
    <w:name w:val="apple-style-span"/>
    <w:basedOn w:val="DefaultParagraphFont"/>
    <w:rsid w:val="004C2207"/>
  </w:style>
  <w:style w:type="character" w:customStyle="1" w:styleId="Char0">
    <w:name w:val="Char"/>
    <w:rsid w:val="00BC105A"/>
    <w:rPr>
      <w:rFonts w:ascii="Arial" w:hAnsi="Arial"/>
      <w:noProof w:val="0"/>
      <w:sz w:val="16"/>
      <w:szCs w:val="16"/>
      <w:lang w:val="en-US" w:eastAsia="en-US" w:bidi="ar-SA"/>
    </w:rPr>
  </w:style>
  <w:style w:type="paragraph" w:customStyle="1" w:styleId="Default">
    <w:name w:val="Default"/>
    <w:rsid w:val="00BC105A"/>
    <w:rPr>
      <w:rFonts w:cs="Times New Roman"/>
      <w:snapToGrid w:val="0"/>
      <w:sz w:val="24"/>
    </w:rPr>
  </w:style>
  <w:style w:type="character" w:customStyle="1" w:styleId="st">
    <w:name w:val="st"/>
    <w:basedOn w:val="DefaultParagraphFont"/>
    <w:rsid w:val="007350F5"/>
  </w:style>
  <w:style w:type="character" w:styleId="Emphasis">
    <w:name w:val="Emphasis"/>
    <w:qFormat/>
    <w:rsid w:val="007350F5"/>
    <w:rPr>
      <w:i/>
      <w:iCs/>
    </w:rPr>
  </w:style>
  <w:style w:type="paragraph" w:styleId="ListParagraph">
    <w:name w:val="List Paragraph"/>
    <w:basedOn w:val="Normal"/>
    <w:uiPriority w:val="34"/>
    <w:qFormat/>
    <w:rsid w:val="002E17F4"/>
    <w:pPr>
      <w:widowControl/>
      <w:ind w:left="720"/>
    </w:pPr>
    <w:rPr>
      <w:rFonts w:cs="Times New Roman"/>
      <w:sz w:val="24"/>
      <w:szCs w:val="24"/>
    </w:rPr>
  </w:style>
  <w:style w:type="character" w:customStyle="1" w:styleId="kc4r59p0w5">
    <w:name w:val="kc4r59p0w5"/>
    <w:basedOn w:val="DefaultParagraphFont"/>
    <w:rsid w:val="005A1F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suresh</vt:lpstr>
    </vt:vector>
  </TitlesOfParts>
  <Company>Grizli777</Company>
  <LinksUpToDate>false</LinksUpToDate>
  <CharactersWithSpaces>3114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suresh</dc:title>
  <dc:creator>suresh</dc:creator>
  <cp:lastModifiedBy>R</cp:lastModifiedBy>
  <cp:revision>40</cp:revision>
  <cp:lastPrinted>2015-04-07T04:33:00Z</cp:lastPrinted>
  <dcterms:created xsi:type="dcterms:W3CDTF">2015-04-07T04:33:00Z</dcterms:created>
  <dcterms:modified xsi:type="dcterms:W3CDTF">2015-11-14T00:17:00Z</dcterms:modified>
</cp:coreProperties>
</file>