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412" w:rsidRPr="00EF6BB0" w:rsidRDefault="00BE4412" w:rsidP="00CB53F0">
      <w:pPr>
        <w:spacing w:after="0" w:line="240" w:lineRule="auto"/>
        <w:jc w:val="right"/>
        <w:rPr>
          <w:rFonts w:ascii="Times New Roman" w:hAnsi="Times New Roman" w:cs="Times New Roman"/>
          <w:b/>
          <w:sz w:val="24"/>
          <w:szCs w:val="24"/>
        </w:rPr>
      </w:pPr>
      <w:r w:rsidRPr="00EF6BB0">
        <w:rPr>
          <w:rFonts w:ascii="Times New Roman" w:hAnsi="Times New Roman" w:cs="Times New Roman"/>
          <w:b/>
          <w:sz w:val="24"/>
          <w:szCs w:val="24"/>
        </w:rPr>
        <w:t>Venkatesh Netam</w:t>
      </w:r>
    </w:p>
    <w:p w:rsidR="00BE4412" w:rsidRPr="00EF6BB0" w:rsidRDefault="00BE4412" w:rsidP="00CB53F0">
      <w:pPr>
        <w:spacing w:after="0" w:line="240" w:lineRule="auto"/>
        <w:jc w:val="right"/>
        <w:rPr>
          <w:rFonts w:ascii="Times New Roman" w:hAnsi="Times New Roman" w:cs="Times New Roman"/>
          <w:b/>
          <w:sz w:val="24"/>
          <w:szCs w:val="24"/>
        </w:rPr>
      </w:pPr>
      <w:r w:rsidRPr="00EF6BB0">
        <w:rPr>
          <w:rFonts w:ascii="Times New Roman" w:hAnsi="Times New Roman" w:cs="Times New Roman"/>
          <w:b/>
          <w:sz w:val="24"/>
          <w:szCs w:val="24"/>
        </w:rPr>
        <w:t>+917893738132</w:t>
      </w:r>
    </w:p>
    <w:p w:rsidR="00BE4412" w:rsidRDefault="00EF6BB0" w:rsidP="00CB53F0">
      <w:pPr>
        <w:spacing w:after="0" w:line="240" w:lineRule="auto"/>
        <w:jc w:val="right"/>
        <w:rPr>
          <w:rFonts w:ascii="Times New Roman" w:hAnsi="Times New Roman" w:cs="Times New Roman"/>
          <w:b/>
          <w:sz w:val="24"/>
          <w:szCs w:val="24"/>
        </w:rPr>
      </w:pPr>
      <w:hyperlink r:id="rId5" w:history="1">
        <w:r w:rsidRPr="00574E59">
          <w:rPr>
            <w:rStyle w:val="Hyperlink"/>
            <w:rFonts w:ascii="Times New Roman" w:hAnsi="Times New Roman" w:cs="Times New Roman"/>
            <w:b/>
            <w:sz w:val="24"/>
            <w:szCs w:val="24"/>
          </w:rPr>
          <w:t>venkateshnettam@yahoo.com</w:t>
        </w:r>
      </w:hyperlink>
    </w:p>
    <w:p w:rsidR="00EF6BB0" w:rsidRPr="00EF6BB0" w:rsidRDefault="00EF6BB0" w:rsidP="00EF6BB0">
      <w:pPr>
        <w:pStyle w:val="Heading2"/>
        <w:spacing w:after="0"/>
        <w:rPr>
          <w:rFonts w:ascii="Times New Roman" w:hAnsi="Times New Roman"/>
          <w:b w:val="0"/>
          <w:i w:val="0"/>
          <w:color w:val="000000"/>
          <w:sz w:val="24"/>
          <w:szCs w:val="24"/>
        </w:rPr>
      </w:pPr>
      <w:r w:rsidRPr="00EF6BB0">
        <w:rPr>
          <w:rFonts w:ascii="Times New Roman" w:eastAsiaTheme="majorEastAsia" w:hAnsi="Times New Roman"/>
          <w:bCs/>
          <w:i w:val="0"/>
          <w:color w:val="365F91" w:themeColor="accent1" w:themeShade="BF"/>
          <w:sz w:val="24"/>
          <w:szCs w:val="24"/>
          <w:lang w:val="en-GB" w:eastAsia="en-GB"/>
        </w:rPr>
        <w:t>Objective:</w:t>
      </w:r>
      <w:r w:rsidRPr="00EF6BB0">
        <w:rPr>
          <w:rFonts w:ascii="Times New Roman" w:hAnsi="Times New Roman"/>
          <w:b w:val="0"/>
          <w:i w:val="0"/>
          <w:color w:val="000000"/>
          <w:sz w:val="24"/>
          <w:szCs w:val="24"/>
        </w:rPr>
        <w:tab/>
      </w:r>
    </w:p>
    <w:p w:rsidR="00EF6BB0" w:rsidRPr="00EF6BB0" w:rsidRDefault="00EF6BB0" w:rsidP="00EF6BB0">
      <w:pPr>
        <w:spacing w:after="0" w:line="240" w:lineRule="auto"/>
        <w:ind w:firstLine="720"/>
        <w:jc w:val="both"/>
        <w:rPr>
          <w:rFonts w:ascii="Times New Roman" w:hAnsi="Times New Roman" w:cs="Times New Roman"/>
          <w:sz w:val="24"/>
          <w:szCs w:val="24"/>
        </w:rPr>
      </w:pPr>
      <w:r w:rsidRPr="00EF6BB0">
        <w:rPr>
          <w:rFonts w:ascii="Times New Roman" w:hAnsi="Times New Roman" w:cs="Times New Roman"/>
          <w:sz w:val="24"/>
          <w:szCs w:val="24"/>
        </w:rPr>
        <w:t>To excel in the industry and to serve the company to my fullest capabilities taking up challenging assignments, enhancing interpersonal skills, sincerity, team spirit and correctness at work place that would lead to the fulfilment of personnel and corporate goals.</w:t>
      </w:r>
    </w:p>
    <w:p w:rsidR="0008415A" w:rsidRPr="00EF6BB0" w:rsidRDefault="00FD4484" w:rsidP="00CB53F0">
      <w:pPr>
        <w:pStyle w:val="Heading2"/>
        <w:spacing w:after="0"/>
        <w:rPr>
          <w:rFonts w:ascii="Times New Roman" w:hAnsi="Times New Roman"/>
          <w:b w:val="0"/>
          <w:i w:val="0"/>
          <w:color w:val="000000"/>
          <w:sz w:val="24"/>
          <w:szCs w:val="24"/>
        </w:rPr>
      </w:pPr>
      <w:r w:rsidRPr="00EF6BB0">
        <w:rPr>
          <w:rFonts w:ascii="Times New Roman" w:eastAsiaTheme="majorEastAsia" w:hAnsi="Times New Roman"/>
          <w:bCs/>
          <w:i w:val="0"/>
          <w:color w:val="365F91" w:themeColor="accent1" w:themeShade="BF"/>
          <w:sz w:val="24"/>
          <w:szCs w:val="24"/>
          <w:lang w:val="en-GB" w:eastAsia="en-GB"/>
        </w:rPr>
        <w:t>PROFESSIONAL</w:t>
      </w:r>
      <w:r w:rsidRPr="00EF6BB0">
        <w:rPr>
          <w:rFonts w:ascii="Times New Roman" w:hAnsi="Times New Roman"/>
          <w:sz w:val="24"/>
          <w:szCs w:val="24"/>
        </w:rPr>
        <w:t xml:space="preserve"> </w:t>
      </w:r>
      <w:r w:rsidRPr="00EF6BB0">
        <w:rPr>
          <w:rFonts w:ascii="Times New Roman" w:eastAsiaTheme="majorEastAsia" w:hAnsi="Times New Roman"/>
          <w:bCs/>
          <w:i w:val="0"/>
          <w:color w:val="365F91" w:themeColor="accent1" w:themeShade="BF"/>
          <w:sz w:val="24"/>
          <w:szCs w:val="24"/>
          <w:lang w:val="en-GB" w:eastAsia="en-GB"/>
        </w:rPr>
        <w:t>SUMMARY</w:t>
      </w:r>
      <w:r w:rsidRPr="00EF6BB0">
        <w:rPr>
          <w:rFonts w:ascii="Times New Roman" w:hAnsi="Times New Roman"/>
          <w:b w:val="0"/>
          <w:i w:val="0"/>
          <w:color w:val="000000"/>
          <w:sz w:val="24"/>
          <w:szCs w:val="24"/>
        </w:rPr>
        <w:tab/>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Having around 1 years of experience in software development using Oracle SQL, PL/ SQL (including Procedures, Functions, Triggers, Packages)</w:t>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Extensive experience in developing Stored Procedures, Functions, Triggers, Views, Cursors, Packages and Exceptions.</w:t>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Sound knowledge in Oracle 10g/ 9i &amp; PL/SQL programming.</w:t>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 xml:space="preserve"> Data Conversion from Flat files to Oracle using Oracle SQL* Loader.</w:t>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 xml:space="preserve"> Analyzing of SQL statements using EXPLAIN PLAN to improve the performance.</w:t>
      </w:r>
    </w:p>
    <w:p w:rsidR="00BE4412"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 xml:space="preserve"> Comprehensive Application development experience using Oracle Forms and Reports.</w:t>
      </w:r>
    </w:p>
    <w:p w:rsidR="004A7E4E" w:rsidRPr="00EF6BB0" w:rsidRDefault="00BE4412" w:rsidP="00EF6BB0">
      <w:pPr>
        <w:pStyle w:val="ListParagraph"/>
        <w:numPr>
          <w:ilvl w:val="0"/>
          <w:numId w:val="1"/>
        </w:numPr>
        <w:shd w:val="clear" w:color="auto" w:fill="FFFFFF"/>
        <w:spacing w:before="90" w:after="90"/>
        <w:jc w:val="both"/>
        <w:rPr>
          <w:color w:val="000000"/>
        </w:rPr>
      </w:pPr>
      <w:r w:rsidRPr="00EF6BB0">
        <w:rPr>
          <w:color w:val="000000"/>
        </w:rPr>
        <w:t xml:space="preserve"> Having good analytical and programming capabilities.</w:t>
      </w:r>
    </w:p>
    <w:p w:rsidR="00BE4412" w:rsidRPr="00EF6BB0" w:rsidRDefault="00BE4412" w:rsidP="00CB53F0">
      <w:pPr>
        <w:pStyle w:val="ListParagraph"/>
        <w:shd w:val="clear" w:color="auto" w:fill="FFFFFF"/>
        <w:ind w:left="360"/>
        <w:rPr>
          <w:color w:val="000000"/>
        </w:rPr>
      </w:pPr>
    </w:p>
    <w:p w:rsidR="00FD4484" w:rsidRPr="00EF6BB0" w:rsidRDefault="0009248A" w:rsidP="00CB53F0">
      <w:pPr>
        <w:pStyle w:val="Heading1"/>
        <w:shd w:val="clear" w:color="auto" w:fill="EAF1DD"/>
        <w:spacing w:line="240" w:lineRule="auto"/>
        <w:rPr>
          <w:rFonts w:ascii="Times New Roman" w:hAnsi="Times New Roman" w:cs="Times New Roman"/>
          <w:sz w:val="24"/>
          <w:szCs w:val="24"/>
        </w:rPr>
      </w:pPr>
      <w:r w:rsidRPr="00EF6BB0">
        <w:rPr>
          <w:rFonts w:ascii="Times New Roman" w:hAnsi="Times New Roman" w:cs="Times New Roman"/>
          <w:sz w:val="24"/>
          <w:szCs w:val="24"/>
        </w:rPr>
        <w:t>EDUCATION</w:t>
      </w:r>
      <w:r w:rsidR="00FD4484" w:rsidRPr="00EF6BB0">
        <w:rPr>
          <w:rFonts w:ascii="Times New Roman" w:hAnsi="Times New Roman" w:cs="Times New Roman"/>
          <w:sz w:val="24"/>
          <w:szCs w:val="24"/>
        </w:rPr>
        <w:t xml:space="preserve"> </w:t>
      </w:r>
      <w:r w:rsidRPr="00EF6BB0">
        <w:rPr>
          <w:rFonts w:ascii="Times New Roman" w:hAnsi="Times New Roman" w:cs="Times New Roman"/>
          <w:sz w:val="24"/>
          <w:szCs w:val="24"/>
        </w:rPr>
        <w:t>QUALIFICATION</w:t>
      </w:r>
      <w:r w:rsidR="00FD4484" w:rsidRPr="00EF6BB0">
        <w:rPr>
          <w:rFonts w:ascii="Times New Roman" w:hAnsi="Times New Roman" w:cs="Times New Roman"/>
          <w:sz w:val="24"/>
          <w:szCs w:val="24"/>
        </w:rPr>
        <w:t xml:space="preserve"> </w:t>
      </w:r>
    </w:p>
    <w:p w:rsidR="00FD4484" w:rsidRPr="00EF6BB0" w:rsidRDefault="00BE4412" w:rsidP="00EF6BB0">
      <w:pPr>
        <w:numPr>
          <w:ilvl w:val="0"/>
          <w:numId w:val="1"/>
        </w:numPr>
        <w:tabs>
          <w:tab w:val="left" w:pos="720"/>
        </w:tabs>
        <w:spacing w:after="0" w:line="240" w:lineRule="auto"/>
        <w:jc w:val="both"/>
        <w:rPr>
          <w:rFonts w:ascii="Times New Roman" w:hAnsi="Times New Roman" w:cs="Times New Roman"/>
          <w:sz w:val="24"/>
          <w:szCs w:val="24"/>
        </w:rPr>
      </w:pPr>
      <w:r w:rsidRPr="00EF6BB0">
        <w:rPr>
          <w:rFonts w:ascii="Times New Roman" w:hAnsi="Times New Roman" w:cs="Times New Roman"/>
          <w:sz w:val="24"/>
          <w:szCs w:val="24"/>
        </w:rPr>
        <w:t>Graduated bachelor</w:t>
      </w:r>
      <w:r w:rsidR="00480209" w:rsidRPr="00EF6BB0">
        <w:rPr>
          <w:rFonts w:ascii="Times New Roman" w:hAnsi="Times New Roman" w:cs="Times New Roman"/>
          <w:sz w:val="24"/>
          <w:szCs w:val="24"/>
        </w:rPr>
        <w:t xml:space="preserve"> of</w:t>
      </w:r>
      <w:r w:rsidRPr="00EF6BB0">
        <w:rPr>
          <w:rFonts w:ascii="Times New Roman" w:hAnsi="Times New Roman" w:cs="Times New Roman"/>
          <w:sz w:val="24"/>
          <w:szCs w:val="24"/>
        </w:rPr>
        <w:t xml:space="preserve"> engineering in Computer Science and Engineering</w:t>
      </w:r>
      <w:r w:rsidR="00480209" w:rsidRPr="00EF6BB0">
        <w:rPr>
          <w:rFonts w:ascii="Times New Roman" w:hAnsi="Times New Roman" w:cs="Times New Roman"/>
          <w:sz w:val="24"/>
          <w:szCs w:val="24"/>
        </w:rPr>
        <w:t xml:space="preserve"> from </w:t>
      </w:r>
      <w:r w:rsidRPr="00EF6BB0">
        <w:rPr>
          <w:rFonts w:ascii="Times New Roman" w:hAnsi="Times New Roman" w:cs="Times New Roman"/>
          <w:sz w:val="24"/>
          <w:szCs w:val="24"/>
        </w:rPr>
        <w:t>Gudlavalleru Engineering College.</w:t>
      </w:r>
    </w:p>
    <w:p w:rsidR="00BE4412" w:rsidRPr="00EF6BB0" w:rsidRDefault="00BE4412" w:rsidP="00CB53F0">
      <w:pPr>
        <w:pStyle w:val="ListParagraph"/>
        <w:shd w:val="clear" w:color="auto" w:fill="FFFFFF"/>
        <w:spacing w:before="90" w:after="90"/>
        <w:ind w:left="360"/>
        <w:rPr>
          <w:color w:val="000000"/>
        </w:rPr>
      </w:pPr>
    </w:p>
    <w:p w:rsidR="00CB53F0" w:rsidRPr="00EF6BB0" w:rsidRDefault="00FD4484" w:rsidP="00CB53F0">
      <w:pPr>
        <w:pStyle w:val="Heading1"/>
        <w:shd w:val="clear" w:color="auto" w:fill="EAF1DD"/>
        <w:spacing w:before="0" w:line="240" w:lineRule="auto"/>
        <w:rPr>
          <w:rFonts w:ascii="Times New Roman" w:hAnsi="Times New Roman" w:cs="Times New Roman"/>
          <w:sz w:val="24"/>
          <w:szCs w:val="24"/>
        </w:rPr>
      </w:pPr>
      <w:r w:rsidRPr="00EF6BB0">
        <w:rPr>
          <w:rFonts w:ascii="Times New Roman" w:hAnsi="Times New Roman" w:cs="Times New Roman"/>
          <w:sz w:val="24"/>
          <w:szCs w:val="24"/>
        </w:rPr>
        <w:t>TECHNICAL EXPERIENCE:</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80"/>
        <w:gridCol w:w="6120"/>
      </w:tblGrid>
      <w:tr w:rsidR="00FD4484" w:rsidRPr="00EF6BB0" w:rsidTr="009E29C8">
        <w:trPr>
          <w:trHeight w:val="357"/>
        </w:trPr>
        <w:tc>
          <w:tcPr>
            <w:tcW w:w="2880" w:type="dxa"/>
          </w:tcPr>
          <w:p w:rsidR="00FD4484" w:rsidRPr="00EF6BB0" w:rsidRDefault="00FD4484" w:rsidP="00CB53F0">
            <w:pPr>
              <w:pStyle w:val="Heading1"/>
              <w:spacing w:before="60" w:after="60" w:line="240" w:lineRule="auto"/>
              <w:rPr>
                <w:rFonts w:ascii="Times New Roman" w:hAnsi="Times New Roman" w:cs="Times New Roman"/>
                <w:smallCaps/>
                <w:spacing w:val="4"/>
                <w:sz w:val="24"/>
                <w:szCs w:val="24"/>
              </w:rPr>
            </w:pPr>
            <w:r w:rsidRPr="00EF6BB0">
              <w:rPr>
                <w:rFonts w:ascii="Times New Roman" w:hAnsi="Times New Roman" w:cs="Times New Roman"/>
                <w:spacing w:val="4"/>
                <w:sz w:val="24"/>
                <w:szCs w:val="24"/>
              </w:rPr>
              <w:t>Languages</w:t>
            </w:r>
          </w:p>
        </w:tc>
        <w:tc>
          <w:tcPr>
            <w:tcW w:w="6120" w:type="dxa"/>
          </w:tcPr>
          <w:p w:rsidR="00FD4484" w:rsidRPr="00EF6BB0" w:rsidRDefault="000746F5" w:rsidP="00CB53F0">
            <w:pPr>
              <w:pStyle w:val="Header"/>
              <w:tabs>
                <w:tab w:val="clear" w:pos="4320"/>
                <w:tab w:val="clear" w:pos="8640"/>
              </w:tabs>
              <w:spacing w:before="60" w:after="60"/>
              <w:rPr>
                <w:rFonts w:ascii="Times New Roman" w:hAnsi="Times New Roman"/>
                <w:spacing w:val="4"/>
                <w:sz w:val="24"/>
                <w:szCs w:val="24"/>
              </w:rPr>
            </w:pPr>
            <w:r w:rsidRPr="00EF6BB0">
              <w:rPr>
                <w:rFonts w:ascii="Times New Roman" w:hAnsi="Times New Roman"/>
                <w:color w:val="000000"/>
                <w:sz w:val="24"/>
                <w:szCs w:val="24"/>
              </w:rPr>
              <w:t>SQL</w:t>
            </w:r>
            <w:r w:rsidR="00CB53F0" w:rsidRPr="00EF6BB0">
              <w:rPr>
                <w:rFonts w:ascii="Times New Roman" w:hAnsi="Times New Roman"/>
                <w:color w:val="000000"/>
                <w:sz w:val="24"/>
                <w:szCs w:val="24"/>
              </w:rPr>
              <w:t>,PLSQL, JAVA,HTML</w:t>
            </w:r>
          </w:p>
        </w:tc>
      </w:tr>
      <w:tr w:rsidR="00FD4484" w:rsidRPr="00EF6BB0" w:rsidTr="009E29C8">
        <w:trPr>
          <w:trHeight w:val="512"/>
        </w:trPr>
        <w:tc>
          <w:tcPr>
            <w:tcW w:w="2880" w:type="dxa"/>
          </w:tcPr>
          <w:p w:rsidR="00FD4484" w:rsidRPr="00EF6BB0" w:rsidRDefault="00FD4484" w:rsidP="00CB53F0">
            <w:pPr>
              <w:pStyle w:val="Heading1"/>
              <w:spacing w:before="60" w:after="60" w:line="240" w:lineRule="auto"/>
              <w:rPr>
                <w:rFonts w:ascii="Times New Roman" w:hAnsi="Times New Roman" w:cs="Times New Roman"/>
                <w:smallCaps/>
                <w:spacing w:val="4"/>
                <w:sz w:val="24"/>
                <w:szCs w:val="24"/>
              </w:rPr>
            </w:pPr>
            <w:r w:rsidRPr="00EF6BB0">
              <w:rPr>
                <w:rFonts w:ascii="Times New Roman" w:hAnsi="Times New Roman" w:cs="Times New Roman"/>
                <w:spacing w:val="4"/>
                <w:sz w:val="24"/>
                <w:szCs w:val="24"/>
              </w:rPr>
              <w:t>Databases</w:t>
            </w:r>
          </w:p>
        </w:tc>
        <w:tc>
          <w:tcPr>
            <w:tcW w:w="6120" w:type="dxa"/>
          </w:tcPr>
          <w:p w:rsidR="00FD4484" w:rsidRPr="00EF6BB0" w:rsidRDefault="00F101D4" w:rsidP="00CB53F0">
            <w:pPr>
              <w:pStyle w:val="Header"/>
              <w:tabs>
                <w:tab w:val="clear" w:pos="4320"/>
                <w:tab w:val="clear" w:pos="8640"/>
              </w:tabs>
              <w:spacing w:before="60" w:after="60"/>
              <w:rPr>
                <w:rFonts w:ascii="Times New Roman" w:hAnsi="Times New Roman"/>
                <w:b/>
                <w:spacing w:val="4"/>
                <w:sz w:val="24"/>
                <w:szCs w:val="24"/>
                <w:lang w:val="da-DK"/>
              </w:rPr>
            </w:pPr>
            <w:r w:rsidRPr="00EF6BB0">
              <w:rPr>
                <w:rFonts w:ascii="Times New Roman" w:hAnsi="Times New Roman"/>
                <w:color w:val="000000"/>
                <w:sz w:val="24"/>
                <w:szCs w:val="24"/>
                <w:lang w:val="da-DK"/>
              </w:rPr>
              <w:t xml:space="preserve">Oracle </w:t>
            </w:r>
            <w:r w:rsidR="00CB53F0" w:rsidRPr="00EF6BB0">
              <w:rPr>
                <w:rFonts w:ascii="Times New Roman" w:hAnsi="Times New Roman"/>
                <w:color w:val="000000"/>
                <w:sz w:val="24"/>
                <w:szCs w:val="24"/>
                <w:lang w:val="da-DK"/>
              </w:rPr>
              <w:t>11g/10g</w:t>
            </w:r>
          </w:p>
        </w:tc>
      </w:tr>
      <w:tr w:rsidR="00FD4484" w:rsidRPr="00EF6BB0" w:rsidTr="009E29C8">
        <w:trPr>
          <w:trHeight w:val="402"/>
        </w:trPr>
        <w:tc>
          <w:tcPr>
            <w:tcW w:w="2880" w:type="dxa"/>
          </w:tcPr>
          <w:p w:rsidR="00FD4484" w:rsidRPr="00EF6BB0" w:rsidRDefault="00FD4484" w:rsidP="00CB53F0">
            <w:pPr>
              <w:pStyle w:val="Heading1"/>
              <w:spacing w:before="60" w:after="60" w:line="240" w:lineRule="auto"/>
              <w:rPr>
                <w:rFonts w:ascii="Times New Roman" w:hAnsi="Times New Roman" w:cs="Times New Roman"/>
                <w:smallCaps/>
                <w:spacing w:val="4"/>
                <w:sz w:val="24"/>
                <w:szCs w:val="24"/>
              </w:rPr>
            </w:pPr>
            <w:r w:rsidRPr="00EF6BB0">
              <w:rPr>
                <w:rFonts w:ascii="Times New Roman" w:hAnsi="Times New Roman" w:cs="Times New Roman"/>
                <w:spacing w:val="4"/>
                <w:sz w:val="24"/>
                <w:szCs w:val="24"/>
              </w:rPr>
              <w:t>Operating Systems</w:t>
            </w:r>
          </w:p>
        </w:tc>
        <w:tc>
          <w:tcPr>
            <w:tcW w:w="6120" w:type="dxa"/>
          </w:tcPr>
          <w:p w:rsidR="00FD4484" w:rsidRPr="00EF6BB0" w:rsidRDefault="00FD4484" w:rsidP="00CB53F0">
            <w:pPr>
              <w:spacing w:before="60" w:after="60" w:line="240" w:lineRule="auto"/>
              <w:rPr>
                <w:rFonts w:ascii="Times New Roman" w:hAnsi="Times New Roman" w:cs="Times New Roman"/>
                <w:spacing w:val="4"/>
                <w:sz w:val="24"/>
                <w:szCs w:val="24"/>
              </w:rPr>
            </w:pPr>
            <w:r w:rsidRPr="00EF6BB0">
              <w:rPr>
                <w:rFonts w:ascii="Times New Roman" w:hAnsi="Times New Roman" w:cs="Times New Roman"/>
                <w:color w:val="000000"/>
                <w:sz w:val="24"/>
                <w:szCs w:val="24"/>
              </w:rPr>
              <w:t>Windows,</w:t>
            </w:r>
            <w:r w:rsidR="00CB53F0" w:rsidRPr="00EF6BB0">
              <w:rPr>
                <w:rFonts w:ascii="Times New Roman" w:hAnsi="Times New Roman" w:cs="Times New Roman"/>
                <w:color w:val="000000"/>
                <w:sz w:val="24"/>
                <w:szCs w:val="24"/>
              </w:rPr>
              <w:t xml:space="preserve"> </w:t>
            </w:r>
            <w:r w:rsidRPr="00EF6BB0">
              <w:rPr>
                <w:rFonts w:ascii="Times New Roman" w:hAnsi="Times New Roman" w:cs="Times New Roman"/>
                <w:color w:val="000000"/>
                <w:sz w:val="24"/>
                <w:szCs w:val="24"/>
              </w:rPr>
              <w:t>Unix</w:t>
            </w:r>
            <w:r w:rsidR="00CB53F0" w:rsidRPr="00EF6BB0">
              <w:rPr>
                <w:rFonts w:ascii="Times New Roman" w:hAnsi="Times New Roman" w:cs="Times New Roman"/>
                <w:color w:val="000000"/>
                <w:sz w:val="24"/>
                <w:szCs w:val="24"/>
              </w:rPr>
              <w:t>.</w:t>
            </w:r>
          </w:p>
        </w:tc>
      </w:tr>
      <w:tr w:rsidR="00FD4484" w:rsidRPr="00EF6BB0" w:rsidTr="009E29C8">
        <w:trPr>
          <w:trHeight w:val="402"/>
        </w:trPr>
        <w:tc>
          <w:tcPr>
            <w:tcW w:w="2880" w:type="dxa"/>
          </w:tcPr>
          <w:p w:rsidR="00E96376" w:rsidRPr="00EF6BB0" w:rsidRDefault="00FD4484" w:rsidP="00CB53F0">
            <w:pPr>
              <w:pStyle w:val="Heading1"/>
              <w:spacing w:before="60" w:after="60" w:line="240" w:lineRule="auto"/>
              <w:rPr>
                <w:rFonts w:ascii="Times New Roman" w:hAnsi="Times New Roman" w:cs="Times New Roman"/>
                <w:spacing w:val="4"/>
                <w:sz w:val="24"/>
                <w:szCs w:val="24"/>
              </w:rPr>
            </w:pPr>
            <w:r w:rsidRPr="00EF6BB0">
              <w:rPr>
                <w:rFonts w:ascii="Times New Roman" w:hAnsi="Times New Roman" w:cs="Times New Roman"/>
                <w:spacing w:val="4"/>
                <w:sz w:val="24"/>
                <w:szCs w:val="24"/>
              </w:rPr>
              <w:t xml:space="preserve">Tools </w:t>
            </w:r>
            <w:r w:rsidR="00E96376" w:rsidRPr="00EF6BB0">
              <w:rPr>
                <w:rFonts w:ascii="Times New Roman" w:hAnsi="Times New Roman" w:cs="Times New Roman"/>
                <w:spacing w:val="4"/>
                <w:sz w:val="24"/>
                <w:szCs w:val="24"/>
              </w:rPr>
              <w:t xml:space="preserve"> </w:t>
            </w:r>
          </w:p>
        </w:tc>
        <w:tc>
          <w:tcPr>
            <w:tcW w:w="6120" w:type="dxa"/>
          </w:tcPr>
          <w:p w:rsidR="00E96376" w:rsidRPr="00EF6BB0" w:rsidRDefault="003A2B4B" w:rsidP="00CB53F0">
            <w:pPr>
              <w:spacing w:before="60" w:after="6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Sql </w:t>
            </w:r>
            <w:r w:rsidR="00CB53F0" w:rsidRPr="00EF6BB0">
              <w:rPr>
                <w:rFonts w:ascii="Times New Roman" w:hAnsi="Times New Roman" w:cs="Times New Roman"/>
                <w:color w:val="000000"/>
                <w:sz w:val="24"/>
                <w:szCs w:val="24"/>
              </w:rPr>
              <w:t>loader, Form &amp; Reports</w:t>
            </w:r>
          </w:p>
        </w:tc>
      </w:tr>
    </w:tbl>
    <w:p w:rsidR="00070D4D" w:rsidRPr="00EF6BB0" w:rsidRDefault="00070D4D" w:rsidP="00CB53F0">
      <w:pPr>
        <w:spacing w:after="0" w:line="240" w:lineRule="auto"/>
        <w:rPr>
          <w:rFonts w:ascii="Times New Roman" w:eastAsiaTheme="majorEastAsia" w:hAnsi="Times New Roman" w:cs="Times New Roman"/>
          <w:bCs/>
          <w:color w:val="365F91" w:themeColor="accent1" w:themeShade="BF"/>
          <w:sz w:val="24"/>
          <w:szCs w:val="24"/>
        </w:rPr>
      </w:pPr>
    </w:p>
    <w:p w:rsidR="00CB53F0" w:rsidRPr="00EF6BB0" w:rsidRDefault="00CB53F0" w:rsidP="00CB53F0">
      <w:pPr>
        <w:pStyle w:val="Heading1"/>
        <w:shd w:val="clear" w:color="auto" w:fill="EAF1DD"/>
        <w:spacing w:line="240" w:lineRule="auto"/>
        <w:rPr>
          <w:rFonts w:ascii="Times New Roman" w:hAnsi="Times New Roman" w:cs="Times New Roman"/>
          <w:sz w:val="24"/>
          <w:szCs w:val="24"/>
        </w:rPr>
      </w:pPr>
      <w:r w:rsidRPr="00EF6BB0">
        <w:rPr>
          <w:rFonts w:ascii="Times New Roman" w:hAnsi="Times New Roman" w:cs="Times New Roman"/>
          <w:sz w:val="24"/>
          <w:szCs w:val="24"/>
        </w:rPr>
        <w:t>PROFESSIONAL EXPERIENCE:</w:t>
      </w:r>
    </w:p>
    <w:p w:rsidR="00CB53F0" w:rsidRPr="00EF6BB0" w:rsidRDefault="00CB53F0" w:rsidP="00EF6BB0">
      <w:pPr>
        <w:pStyle w:val="ListParagraph"/>
        <w:numPr>
          <w:ilvl w:val="0"/>
          <w:numId w:val="1"/>
        </w:numPr>
        <w:shd w:val="clear" w:color="auto" w:fill="FFFFFF"/>
        <w:spacing w:before="90" w:after="90"/>
        <w:jc w:val="both"/>
        <w:rPr>
          <w:color w:val="000000"/>
        </w:rPr>
      </w:pPr>
      <w:bookmarkStart w:id="0" w:name="_GoBack"/>
      <w:bookmarkEnd w:id="0"/>
      <w:r w:rsidRPr="00EF6BB0">
        <w:rPr>
          <w:color w:val="000000"/>
        </w:rPr>
        <w:t>Team : Purchase Order System</w:t>
      </w:r>
    </w:p>
    <w:p w:rsidR="00CB53F0" w:rsidRPr="00EF6BB0" w:rsidRDefault="00CB53F0" w:rsidP="00EF6BB0">
      <w:pPr>
        <w:pStyle w:val="ListParagraph"/>
        <w:numPr>
          <w:ilvl w:val="0"/>
          <w:numId w:val="1"/>
        </w:numPr>
        <w:shd w:val="clear" w:color="auto" w:fill="FFFFFF"/>
        <w:spacing w:before="90" w:after="90"/>
        <w:jc w:val="both"/>
        <w:rPr>
          <w:color w:val="000000"/>
        </w:rPr>
      </w:pPr>
      <w:r w:rsidRPr="00EF6BB0">
        <w:rPr>
          <w:color w:val="000000"/>
        </w:rPr>
        <w:t>Designation : PL/SQL Developer</w:t>
      </w:r>
    </w:p>
    <w:p w:rsidR="00CB53F0" w:rsidRPr="00EF6BB0" w:rsidRDefault="00CB53F0" w:rsidP="00EF6BB0">
      <w:pPr>
        <w:pStyle w:val="ListParagraph"/>
        <w:numPr>
          <w:ilvl w:val="0"/>
          <w:numId w:val="1"/>
        </w:numPr>
        <w:shd w:val="clear" w:color="auto" w:fill="FFFFFF"/>
        <w:spacing w:before="90" w:after="90"/>
        <w:jc w:val="both"/>
        <w:rPr>
          <w:color w:val="000000"/>
        </w:rPr>
      </w:pPr>
      <w:r w:rsidRPr="00EF6BB0">
        <w:rPr>
          <w:color w:val="000000"/>
        </w:rPr>
        <w:t>Client : BrainEye InfoTech Pvt Ltd</w:t>
      </w:r>
    </w:p>
    <w:p w:rsidR="00CB53F0" w:rsidRPr="00EF6BB0" w:rsidRDefault="00CB53F0" w:rsidP="00EF6BB0">
      <w:pPr>
        <w:pStyle w:val="ListParagraph"/>
        <w:numPr>
          <w:ilvl w:val="0"/>
          <w:numId w:val="1"/>
        </w:numPr>
        <w:shd w:val="clear" w:color="auto" w:fill="FFFFFF"/>
        <w:spacing w:before="90" w:after="90"/>
        <w:jc w:val="both"/>
        <w:rPr>
          <w:color w:val="000000"/>
        </w:rPr>
      </w:pPr>
      <w:r w:rsidRPr="00EF6BB0">
        <w:rPr>
          <w:color w:val="000000"/>
        </w:rPr>
        <w:t>Talentnid</w:t>
      </w:r>
    </w:p>
    <w:p w:rsidR="00CB53F0" w:rsidRPr="00EF6BB0" w:rsidRDefault="00CB53F0" w:rsidP="00EF6BB0">
      <w:pPr>
        <w:pStyle w:val="ListParagraph"/>
        <w:numPr>
          <w:ilvl w:val="0"/>
          <w:numId w:val="1"/>
        </w:numPr>
        <w:shd w:val="clear" w:color="auto" w:fill="FFFFFF"/>
        <w:spacing w:before="90" w:after="90"/>
        <w:jc w:val="both"/>
        <w:rPr>
          <w:color w:val="000000"/>
        </w:rPr>
      </w:pPr>
      <w:r w:rsidRPr="00EF6BB0">
        <w:rPr>
          <w:color w:val="000000"/>
        </w:rPr>
        <w:t>May 2015 – Till Date.</w:t>
      </w:r>
    </w:p>
    <w:p w:rsidR="00CB53F0" w:rsidRPr="00EF6BB0" w:rsidRDefault="00CB53F0" w:rsidP="00EF6BB0">
      <w:pPr>
        <w:shd w:val="clear" w:color="auto" w:fill="FFFFFF"/>
        <w:spacing w:before="90" w:after="90"/>
        <w:rPr>
          <w:rFonts w:eastAsia="Times New Roman"/>
          <w:color w:val="000000"/>
        </w:rPr>
      </w:pPr>
    </w:p>
    <w:p w:rsidR="00CB53F0" w:rsidRPr="00EF6BB0" w:rsidRDefault="00CB53F0" w:rsidP="00CB53F0">
      <w:pPr>
        <w:pStyle w:val="Heading1"/>
        <w:shd w:val="clear" w:color="auto" w:fill="EAF1DD"/>
        <w:spacing w:line="240" w:lineRule="auto"/>
        <w:rPr>
          <w:rFonts w:ascii="Times New Roman" w:hAnsi="Times New Roman" w:cs="Times New Roman"/>
          <w:sz w:val="24"/>
          <w:szCs w:val="24"/>
        </w:rPr>
      </w:pPr>
      <w:r w:rsidRPr="00EF6BB0">
        <w:rPr>
          <w:rFonts w:ascii="Times New Roman" w:hAnsi="Times New Roman" w:cs="Times New Roman"/>
          <w:sz w:val="24"/>
          <w:szCs w:val="24"/>
        </w:rPr>
        <w:lastRenderedPageBreak/>
        <w:t>Key Roles &amp; Responsibilities:</w:t>
      </w:r>
    </w:p>
    <w:p w:rsidR="00CB53F0" w:rsidRPr="00EF6BB0" w:rsidRDefault="00CB53F0" w:rsidP="00CB53F0">
      <w:pPr>
        <w:spacing w:line="240" w:lineRule="auto"/>
        <w:rPr>
          <w:rFonts w:ascii="Times New Roman" w:hAnsi="Times New Roman" w:cs="Times New Roman"/>
          <w:sz w:val="24"/>
          <w:szCs w:val="24"/>
        </w:rPr>
      </w:pP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Collected User Requirements by participating in meetings and studying existing System.</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Creating E-R diagrams, Function Hierarchy diagrams, Process diagrams, Data Flow diagrams using Oracle Designer.</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Created database objects like tables, views, Sequences, Directories, Synonyms, stored procedures, function, packages, Cursor, Ref Cursor and Triggers.</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Inolved in analysis, design, coding and Testing.</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Involved in modifying various existing packages, procedures, functions and triggers according to the new business needs.</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Front End Screen was developed using Forms 9i.</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Wrote complex SQL queries using joins, sub queries and correlated sub queries to retrieve data from the database.</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Used SQL LOADER to upload the information into the database.</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Used Explain Plan for query optimization.</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Created Database design and converting them into database objects.</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Wrote test cases and performed Unit testing.</w:t>
      </w:r>
    </w:p>
    <w:p w:rsidR="00CB53F0" w:rsidRPr="00EF6BB0" w:rsidRDefault="00CB53F0" w:rsidP="00CB53F0">
      <w:pPr>
        <w:pStyle w:val="ListParagraph"/>
        <w:numPr>
          <w:ilvl w:val="0"/>
          <w:numId w:val="1"/>
        </w:numPr>
        <w:shd w:val="clear" w:color="auto" w:fill="FFFFFF"/>
        <w:spacing w:before="90" w:after="90"/>
        <w:rPr>
          <w:color w:val="000000"/>
        </w:rPr>
      </w:pPr>
      <w:r w:rsidRPr="00EF6BB0">
        <w:rPr>
          <w:color w:val="000000"/>
        </w:rPr>
        <w:t xml:space="preserve"> Involved in writing Technical Specification Documentation.</w:t>
      </w:r>
    </w:p>
    <w:p w:rsidR="003F4C5A" w:rsidRPr="00EF6BB0" w:rsidRDefault="003F4C5A" w:rsidP="00CB53F0">
      <w:pPr>
        <w:suppressAutoHyphens/>
        <w:spacing w:after="0" w:line="240" w:lineRule="auto"/>
        <w:rPr>
          <w:rFonts w:ascii="Times New Roman" w:hAnsi="Times New Roman" w:cs="Times New Roman"/>
          <w:b/>
          <w:sz w:val="24"/>
          <w:szCs w:val="24"/>
        </w:rPr>
      </w:pPr>
    </w:p>
    <w:p w:rsidR="00CB53F0" w:rsidRPr="00EF6BB0" w:rsidRDefault="00EF6BB0" w:rsidP="00CB53F0">
      <w:pPr>
        <w:pStyle w:val="Heading1"/>
        <w:shd w:val="clear" w:color="auto" w:fill="EAF1DD"/>
        <w:spacing w:line="240" w:lineRule="auto"/>
        <w:rPr>
          <w:rFonts w:ascii="Times New Roman" w:hAnsi="Times New Roman" w:cs="Times New Roman"/>
          <w:sz w:val="24"/>
          <w:szCs w:val="24"/>
          <w:lang w:val="en-US"/>
        </w:rPr>
      </w:pPr>
      <w:r w:rsidRPr="00EF6BB0">
        <w:rPr>
          <w:rFonts w:ascii="Times New Roman" w:hAnsi="Times New Roman" w:cs="Times New Roman"/>
          <w:sz w:val="24"/>
          <w:szCs w:val="24"/>
          <w:lang w:val="en-US"/>
        </w:rPr>
        <w:t>Personal Details:</w:t>
      </w:r>
    </w:p>
    <w:p w:rsidR="00EF6BB0" w:rsidRPr="00EF6BB0" w:rsidRDefault="00EF6BB0" w:rsidP="00EF6BB0">
      <w:pPr>
        <w:rPr>
          <w:rFonts w:ascii="Times New Roman" w:hAnsi="Times New Roman" w:cs="Times New Roman"/>
          <w:b/>
          <w:bCs/>
          <w:sz w:val="24"/>
          <w:szCs w:val="24"/>
        </w:rPr>
      </w:pPr>
    </w:p>
    <w:tbl>
      <w:tblPr>
        <w:tblW w:w="10362" w:type="dxa"/>
        <w:tblInd w:w="8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000"/>
      </w:tblPr>
      <w:tblGrid>
        <w:gridCol w:w="2852"/>
        <w:gridCol w:w="7510"/>
      </w:tblGrid>
      <w:tr w:rsidR="00EF6BB0" w:rsidRPr="00EF6BB0" w:rsidTr="00EF6BB0">
        <w:trPr>
          <w:trHeight w:val="467"/>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Name</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Venkatesh Nettam</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Father’s Name</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Apparao</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Date of Birth</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10</w:t>
            </w:r>
            <w:r w:rsidRPr="00EF6BB0">
              <w:rPr>
                <w:rFonts w:ascii="Times New Roman" w:hAnsi="Times New Roman" w:cs="Times New Roman"/>
                <w:sz w:val="24"/>
                <w:szCs w:val="24"/>
                <w:vertAlign w:val="superscript"/>
              </w:rPr>
              <w:t>th</w:t>
            </w:r>
            <w:r w:rsidRPr="00EF6BB0">
              <w:rPr>
                <w:rFonts w:ascii="Times New Roman" w:hAnsi="Times New Roman" w:cs="Times New Roman"/>
                <w:sz w:val="24"/>
                <w:szCs w:val="24"/>
              </w:rPr>
              <w:t xml:space="preserve"> Aug,1994</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Gender</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Male</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Nationality</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Indian</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Languages</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English, Telugu</w:t>
            </w:r>
          </w:p>
        </w:tc>
      </w:tr>
      <w:tr w:rsidR="00EF6BB0" w:rsidRPr="00EF6BB0" w:rsidTr="00293862">
        <w:trPr>
          <w:trHeight w:val="368"/>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Address</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lang w:val="es-ES_tradnl"/>
              </w:rPr>
              <w:t>#8, 1st cross road, Lakshminaryanaswamy road, Munekolala, Marthahalli, Bangalore-37.</w:t>
            </w:r>
          </w:p>
        </w:tc>
      </w:tr>
      <w:tr w:rsidR="00EF6BB0" w:rsidRPr="00EF6BB0" w:rsidTr="00293862">
        <w:trPr>
          <w:trHeight w:val="377"/>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Email Id</w:t>
            </w:r>
            <w:r w:rsidRPr="00EF6BB0">
              <w:rPr>
                <w:rFonts w:ascii="Times New Roman" w:hAnsi="Times New Roman" w:cs="Times New Roman"/>
                <w:b/>
                <w:bCs/>
                <w:sz w:val="24"/>
                <w:szCs w:val="24"/>
                <w:lang w:val="es-ES_tradnl"/>
              </w:rPr>
              <w:t> </w:t>
            </w:r>
          </w:p>
        </w:tc>
        <w:tc>
          <w:tcPr>
            <w:tcW w:w="7510" w:type="dxa"/>
            <w:shd w:val="clear" w:color="auto" w:fill="auto"/>
            <w:noWrap/>
            <w:vAlign w:val="center"/>
          </w:tcPr>
          <w:p w:rsidR="00EF6BB0" w:rsidRPr="00EF6BB0" w:rsidRDefault="00EF6BB0" w:rsidP="00293862">
            <w:pPr>
              <w:rPr>
                <w:rFonts w:ascii="Times New Roman" w:hAnsi="Times New Roman" w:cs="Times New Roman"/>
                <w:color w:val="0000FF"/>
                <w:sz w:val="24"/>
                <w:szCs w:val="24"/>
              </w:rPr>
            </w:pPr>
            <w:hyperlink r:id="rId6" w:history="1">
              <w:r w:rsidRPr="00EF6BB0">
                <w:rPr>
                  <w:rStyle w:val="Hyperlink"/>
                  <w:rFonts w:ascii="Times New Roman" w:hAnsi="Times New Roman" w:cs="Times New Roman"/>
                  <w:sz w:val="24"/>
                  <w:szCs w:val="24"/>
                </w:rPr>
                <w:t>venkateshnettam@yahoo.com</w:t>
              </w:r>
            </w:hyperlink>
          </w:p>
        </w:tc>
      </w:tr>
      <w:tr w:rsidR="00EF6BB0" w:rsidRPr="00EF6BB0" w:rsidTr="00293862">
        <w:trPr>
          <w:trHeight w:val="359"/>
        </w:trPr>
        <w:tc>
          <w:tcPr>
            <w:tcW w:w="2852" w:type="dxa"/>
            <w:shd w:val="clear" w:color="auto" w:fill="C0C0C0"/>
            <w:noWrap/>
            <w:vAlign w:val="center"/>
          </w:tcPr>
          <w:p w:rsidR="00EF6BB0" w:rsidRPr="00EF6BB0" w:rsidRDefault="00EF6BB0" w:rsidP="00293862">
            <w:pPr>
              <w:rPr>
                <w:rFonts w:ascii="Times New Roman" w:hAnsi="Times New Roman" w:cs="Times New Roman"/>
                <w:b/>
                <w:bCs/>
                <w:sz w:val="24"/>
                <w:szCs w:val="24"/>
              </w:rPr>
            </w:pPr>
            <w:r w:rsidRPr="00EF6BB0">
              <w:rPr>
                <w:rFonts w:ascii="Times New Roman" w:hAnsi="Times New Roman" w:cs="Times New Roman"/>
                <w:b/>
                <w:bCs/>
                <w:sz w:val="24"/>
                <w:szCs w:val="24"/>
              </w:rPr>
              <w:t>Mobile</w:t>
            </w:r>
          </w:p>
        </w:tc>
        <w:tc>
          <w:tcPr>
            <w:tcW w:w="7510" w:type="dxa"/>
            <w:shd w:val="clear" w:color="auto" w:fill="auto"/>
            <w:noWrap/>
            <w:vAlign w:val="center"/>
          </w:tcPr>
          <w:p w:rsidR="00EF6BB0" w:rsidRPr="00EF6BB0" w:rsidRDefault="00EF6BB0" w:rsidP="00293862">
            <w:pPr>
              <w:rPr>
                <w:rFonts w:ascii="Times New Roman" w:hAnsi="Times New Roman" w:cs="Times New Roman"/>
                <w:sz w:val="24"/>
                <w:szCs w:val="24"/>
              </w:rPr>
            </w:pPr>
            <w:r w:rsidRPr="00EF6BB0">
              <w:rPr>
                <w:rFonts w:ascii="Times New Roman" w:hAnsi="Times New Roman" w:cs="Times New Roman"/>
                <w:sz w:val="24"/>
                <w:szCs w:val="24"/>
              </w:rPr>
              <w:t> +91- 7893738132</w:t>
            </w:r>
          </w:p>
        </w:tc>
      </w:tr>
    </w:tbl>
    <w:p w:rsidR="00CB53F0" w:rsidRPr="00EF6BB0" w:rsidRDefault="00CB53F0" w:rsidP="00EF6BB0">
      <w:pPr>
        <w:pStyle w:val="NormalWeb"/>
        <w:shd w:val="clear" w:color="auto" w:fill="FFFFFF"/>
        <w:spacing w:before="90" w:after="90" w:line="255" w:lineRule="atLeast"/>
        <w:rPr>
          <w:rFonts w:ascii="Times New Roman" w:hAnsi="Times New Roman" w:cs="Times New Roman"/>
          <w:sz w:val="24"/>
          <w:szCs w:val="24"/>
        </w:rPr>
      </w:pPr>
    </w:p>
    <w:sectPr w:rsidR="00CB53F0" w:rsidRPr="00EF6BB0" w:rsidSect="006021A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color w:val="000000"/>
        <w:sz w:val="22"/>
        <w:szCs w:val="22"/>
      </w:r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hint="default"/>
        <w:sz w:val="24"/>
        <w:szCs w:val="24"/>
      </w:rPr>
    </w:lvl>
  </w:abstractNum>
  <w:abstractNum w:abstractNumId="2">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rPr>
    </w:lvl>
  </w:abstractNum>
  <w:abstractNum w:abstractNumId="3">
    <w:nsid w:val="00000007"/>
    <w:multiLevelType w:val="multilevel"/>
    <w:tmpl w:val="00000007"/>
    <w:name w:val="WW8Num7"/>
    <w:lvl w:ilvl="0">
      <w:start w:val="1"/>
      <w:numFmt w:val="decimal"/>
      <w:lvlText w:val="%1."/>
      <w:lvlJc w:val="left"/>
      <w:pPr>
        <w:tabs>
          <w:tab w:val="num" w:pos="720"/>
        </w:tabs>
        <w:ind w:left="720" w:hanging="360"/>
      </w:pPr>
      <w:rPr>
        <w:rFonts w:ascii="Candara" w:hAnsi="Candara" w:cs="Candar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32F22A45"/>
    <w:multiLevelType w:val="multilevel"/>
    <w:tmpl w:val="9DEE58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6744D14"/>
    <w:multiLevelType w:val="hybridMultilevel"/>
    <w:tmpl w:val="C05CFBD2"/>
    <w:lvl w:ilvl="0" w:tplc="757EBC1C">
      <w:start w:val="1"/>
      <w:numFmt w:val="bullet"/>
      <w:lvlText w:val="o"/>
      <w:lvlJc w:val="left"/>
      <w:pPr>
        <w:tabs>
          <w:tab w:val="num" w:pos="1440"/>
        </w:tabs>
        <w:ind w:left="1440" w:hanging="360"/>
      </w:pPr>
      <w:rPr>
        <w:rFonts w:ascii="Courier New" w:hAnsi="Courier New" w:hint="default"/>
        <w:b/>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476D52B2"/>
    <w:multiLevelType w:val="hybridMultilevel"/>
    <w:tmpl w:val="C96A7C4E"/>
    <w:lvl w:ilvl="0" w:tplc="5560A7D8">
      <w:start w:val="1"/>
      <w:numFmt w:val="bullet"/>
      <w:lvlText w:val=""/>
      <w:lvlJc w:val="left"/>
      <w:pPr>
        <w:tabs>
          <w:tab w:val="num" w:pos="360"/>
        </w:tabs>
        <w:ind w:left="36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D730603"/>
    <w:multiLevelType w:val="hybridMultilevel"/>
    <w:tmpl w:val="A9A46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5E101F"/>
    <w:multiLevelType w:val="hybridMultilevel"/>
    <w:tmpl w:val="7BCCE2D2"/>
    <w:lvl w:ilvl="0" w:tplc="04090001">
      <w:start w:val="1"/>
      <w:numFmt w:val="bullet"/>
      <w:lvlText w:val=""/>
      <w:lvlJc w:val="left"/>
      <w:pPr>
        <w:tabs>
          <w:tab w:val="num" w:pos="360"/>
        </w:tabs>
        <w:ind w:left="360" w:hanging="360"/>
      </w:pPr>
      <w:rPr>
        <w:rFonts w:ascii="Symbol" w:hAnsi="Symbol" w:cs="Symbol" w:hint="default"/>
      </w:rPr>
    </w:lvl>
    <w:lvl w:ilvl="1" w:tplc="367A4950">
      <w:numFmt w:val="bullet"/>
      <w:lvlText w:val=""/>
      <w:lvlJc w:val="left"/>
      <w:pPr>
        <w:tabs>
          <w:tab w:val="num" w:pos="1080"/>
        </w:tabs>
        <w:ind w:left="1080" w:hanging="360"/>
      </w:pPr>
      <w:rPr>
        <w:rFonts w:ascii="Wingdings" w:eastAsia="Times New Roman" w:hAnsi="Wingdings" w:hint="default"/>
      </w:rPr>
    </w:lvl>
    <w:lvl w:ilvl="2" w:tplc="A48CFDCA">
      <w:numFmt w:val="bullet"/>
      <w:lvlText w:val=""/>
      <w:lvlJc w:val="left"/>
      <w:pPr>
        <w:tabs>
          <w:tab w:val="num" w:pos="1815"/>
        </w:tabs>
        <w:ind w:left="1815" w:hanging="375"/>
      </w:pPr>
      <w:rPr>
        <w:rFonts w:ascii="Wingdings" w:eastAsia="Times New Roman" w:hAnsi="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9">
    <w:nsid w:val="75EA5834"/>
    <w:multiLevelType w:val="hybridMultilevel"/>
    <w:tmpl w:val="FB04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7"/>
  </w:num>
  <w:num w:numId="4">
    <w:abstractNumId w:val="5"/>
  </w:num>
  <w:num w:numId="5">
    <w:abstractNumId w:val="9"/>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D4484"/>
    <w:rsid w:val="0000501A"/>
    <w:rsid w:val="0002158E"/>
    <w:rsid w:val="00056A9E"/>
    <w:rsid w:val="00070D4D"/>
    <w:rsid w:val="000746F5"/>
    <w:rsid w:val="0008415A"/>
    <w:rsid w:val="0008628F"/>
    <w:rsid w:val="00086C53"/>
    <w:rsid w:val="0009248A"/>
    <w:rsid w:val="000F21D5"/>
    <w:rsid w:val="000F58AD"/>
    <w:rsid w:val="00102738"/>
    <w:rsid w:val="00124E1E"/>
    <w:rsid w:val="00135DB9"/>
    <w:rsid w:val="00153667"/>
    <w:rsid w:val="0015374D"/>
    <w:rsid w:val="001C02C9"/>
    <w:rsid w:val="001C49AF"/>
    <w:rsid w:val="001D39C5"/>
    <w:rsid w:val="001E2E2B"/>
    <w:rsid w:val="001E5CFE"/>
    <w:rsid w:val="00202078"/>
    <w:rsid w:val="0020268A"/>
    <w:rsid w:val="002809CB"/>
    <w:rsid w:val="0029217E"/>
    <w:rsid w:val="00296732"/>
    <w:rsid w:val="002B132E"/>
    <w:rsid w:val="00330897"/>
    <w:rsid w:val="003513AB"/>
    <w:rsid w:val="00351884"/>
    <w:rsid w:val="00396515"/>
    <w:rsid w:val="003A2B4B"/>
    <w:rsid w:val="003B1101"/>
    <w:rsid w:val="003D2420"/>
    <w:rsid w:val="003F4C5A"/>
    <w:rsid w:val="004320BE"/>
    <w:rsid w:val="004367DE"/>
    <w:rsid w:val="00454E10"/>
    <w:rsid w:val="00455508"/>
    <w:rsid w:val="00472FB6"/>
    <w:rsid w:val="00474E14"/>
    <w:rsid w:val="00480209"/>
    <w:rsid w:val="00482CF4"/>
    <w:rsid w:val="004A7E4E"/>
    <w:rsid w:val="004B67C5"/>
    <w:rsid w:val="004E25A0"/>
    <w:rsid w:val="004F63F8"/>
    <w:rsid w:val="00504E6D"/>
    <w:rsid w:val="00527540"/>
    <w:rsid w:val="00551FFD"/>
    <w:rsid w:val="005B3AA8"/>
    <w:rsid w:val="006021A9"/>
    <w:rsid w:val="00603717"/>
    <w:rsid w:val="0060506A"/>
    <w:rsid w:val="00636332"/>
    <w:rsid w:val="006412D9"/>
    <w:rsid w:val="0067217E"/>
    <w:rsid w:val="00673FBD"/>
    <w:rsid w:val="006D59C1"/>
    <w:rsid w:val="00702AC5"/>
    <w:rsid w:val="00714222"/>
    <w:rsid w:val="00723579"/>
    <w:rsid w:val="00723D6E"/>
    <w:rsid w:val="00754C15"/>
    <w:rsid w:val="0075590F"/>
    <w:rsid w:val="007B0AD6"/>
    <w:rsid w:val="007E3302"/>
    <w:rsid w:val="00844CBB"/>
    <w:rsid w:val="00861A5D"/>
    <w:rsid w:val="00870F64"/>
    <w:rsid w:val="00874865"/>
    <w:rsid w:val="0087657F"/>
    <w:rsid w:val="008860BA"/>
    <w:rsid w:val="00894F96"/>
    <w:rsid w:val="008A239C"/>
    <w:rsid w:val="008B2DF1"/>
    <w:rsid w:val="008B5CC9"/>
    <w:rsid w:val="008C4E65"/>
    <w:rsid w:val="00907604"/>
    <w:rsid w:val="00924688"/>
    <w:rsid w:val="00933F8E"/>
    <w:rsid w:val="00982EC6"/>
    <w:rsid w:val="009A3AEB"/>
    <w:rsid w:val="009B5D05"/>
    <w:rsid w:val="009C50B8"/>
    <w:rsid w:val="009F32A7"/>
    <w:rsid w:val="00A14CAD"/>
    <w:rsid w:val="00A31902"/>
    <w:rsid w:val="00AE0DF9"/>
    <w:rsid w:val="00AF533F"/>
    <w:rsid w:val="00B56E6A"/>
    <w:rsid w:val="00B63AB4"/>
    <w:rsid w:val="00B8192D"/>
    <w:rsid w:val="00B859A5"/>
    <w:rsid w:val="00BB192A"/>
    <w:rsid w:val="00BB4F15"/>
    <w:rsid w:val="00BC0A4C"/>
    <w:rsid w:val="00BC0EFF"/>
    <w:rsid w:val="00BC75FA"/>
    <w:rsid w:val="00BE1D74"/>
    <w:rsid w:val="00BE4412"/>
    <w:rsid w:val="00C239A1"/>
    <w:rsid w:val="00C258B5"/>
    <w:rsid w:val="00C41CC0"/>
    <w:rsid w:val="00C66CBF"/>
    <w:rsid w:val="00C817F2"/>
    <w:rsid w:val="00CB53F0"/>
    <w:rsid w:val="00CD2412"/>
    <w:rsid w:val="00D23280"/>
    <w:rsid w:val="00D36738"/>
    <w:rsid w:val="00D4349B"/>
    <w:rsid w:val="00D547A6"/>
    <w:rsid w:val="00D72E83"/>
    <w:rsid w:val="00D96975"/>
    <w:rsid w:val="00DB32F0"/>
    <w:rsid w:val="00DE78CB"/>
    <w:rsid w:val="00DF043E"/>
    <w:rsid w:val="00E21CAF"/>
    <w:rsid w:val="00E41F6A"/>
    <w:rsid w:val="00E45ADF"/>
    <w:rsid w:val="00E46C88"/>
    <w:rsid w:val="00E8635A"/>
    <w:rsid w:val="00E96376"/>
    <w:rsid w:val="00EB21A4"/>
    <w:rsid w:val="00ED729E"/>
    <w:rsid w:val="00ED74F4"/>
    <w:rsid w:val="00EF6947"/>
    <w:rsid w:val="00EF6BB0"/>
    <w:rsid w:val="00EF76E6"/>
    <w:rsid w:val="00F101D4"/>
    <w:rsid w:val="00F50072"/>
    <w:rsid w:val="00F57089"/>
    <w:rsid w:val="00F6485D"/>
    <w:rsid w:val="00F65D34"/>
    <w:rsid w:val="00F74077"/>
    <w:rsid w:val="00F77B95"/>
    <w:rsid w:val="00F900FF"/>
    <w:rsid w:val="00F93045"/>
    <w:rsid w:val="00FD4484"/>
    <w:rsid w:val="00FE7ECF"/>
    <w:rsid w:val="00FF70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484"/>
    <w:rPr>
      <w:rFonts w:eastAsiaTheme="minorEastAsia"/>
      <w:lang w:eastAsia="en-GB"/>
    </w:rPr>
  </w:style>
  <w:style w:type="paragraph" w:styleId="Heading1">
    <w:name w:val="heading 1"/>
    <w:basedOn w:val="Normal"/>
    <w:next w:val="Normal"/>
    <w:link w:val="Heading1Char"/>
    <w:uiPriority w:val="9"/>
    <w:qFormat/>
    <w:rsid w:val="00FD44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FD4484"/>
    <w:pPr>
      <w:keepNext/>
      <w:shd w:val="clear" w:color="auto" w:fill="EAF1DD"/>
      <w:tabs>
        <w:tab w:val="left" w:pos="6000"/>
      </w:tabs>
      <w:spacing w:before="240" w:after="60" w:line="240" w:lineRule="auto"/>
      <w:outlineLvl w:val="1"/>
    </w:pPr>
    <w:rPr>
      <w:rFonts w:ascii="Arial" w:eastAsia="Times New Roman" w:hAnsi="Arial" w:cs="Times New Roman"/>
      <w:b/>
      <w:i/>
      <w:szCs w:val="20"/>
      <w:lang w:val="en-US" w:eastAsia="en-US"/>
    </w:rPr>
  </w:style>
  <w:style w:type="paragraph" w:styleId="Heading4">
    <w:name w:val="heading 4"/>
    <w:basedOn w:val="Normal"/>
    <w:next w:val="Normal"/>
    <w:link w:val="Heading4Char"/>
    <w:uiPriority w:val="9"/>
    <w:semiHidden/>
    <w:unhideWhenUsed/>
    <w:qFormat/>
    <w:rsid w:val="00FD448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FD448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D4484"/>
    <w:rPr>
      <w:rFonts w:ascii="Arial" w:eastAsia="Times New Roman" w:hAnsi="Arial" w:cs="Times New Roman"/>
      <w:b/>
      <w:i/>
      <w:szCs w:val="20"/>
      <w:shd w:val="clear" w:color="auto" w:fill="EAF1DD"/>
      <w:lang w:val="en-US"/>
    </w:rPr>
  </w:style>
  <w:style w:type="paragraph" w:styleId="ListParagraph">
    <w:name w:val="List Paragraph"/>
    <w:basedOn w:val="Normal"/>
    <w:uiPriority w:val="34"/>
    <w:qFormat/>
    <w:rsid w:val="00FD4484"/>
    <w:pPr>
      <w:spacing w:after="0" w:line="240" w:lineRule="auto"/>
      <w:ind w:left="720"/>
    </w:pPr>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FD4484"/>
    <w:rPr>
      <w:rFonts w:asciiTheme="majorHAnsi" w:eastAsiaTheme="majorEastAsia" w:hAnsiTheme="majorHAnsi" w:cstheme="majorBidi"/>
      <w:b/>
      <w:bCs/>
      <w:color w:val="365F91" w:themeColor="accent1" w:themeShade="BF"/>
      <w:sz w:val="28"/>
      <w:szCs w:val="28"/>
      <w:lang w:eastAsia="en-GB"/>
    </w:rPr>
  </w:style>
  <w:style w:type="character" w:customStyle="1" w:styleId="Heading4Char">
    <w:name w:val="Heading 4 Char"/>
    <w:basedOn w:val="DefaultParagraphFont"/>
    <w:link w:val="Heading4"/>
    <w:uiPriority w:val="9"/>
    <w:semiHidden/>
    <w:rsid w:val="00FD4484"/>
    <w:rPr>
      <w:rFonts w:asciiTheme="majorHAnsi" w:eastAsiaTheme="majorEastAsia" w:hAnsiTheme="majorHAnsi" w:cstheme="majorBidi"/>
      <w:b/>
      <w:bCs/>
      <w:i/>
      <w:iCs/>
      <w:color w:val="4F81BD" w:themeColor="accent1"/>
      <w:lang w:eastAsia="en-GB"/>
    </w:rPr>
  </w:style>
  <w:style w:type="character" w:customStyle="1" w:styleId="Heading7Char">
    <w:name w:val="Heading 7 Char"/>
    <w:basedOn w:val="DefaultParagraphFont"/>
    <w:link w:val="Heading7"/>
    <w:uiPriority w:val="9"/>
    <w:semiHidden/>
    <w:rsid w:val="00FD4484"/>
    <w:rPr>
      <w:rFonts w:asciiTheme="majorHAnsi" w:eastAsiaTheme="majorEastAsia" w:hAnsiTheme="majorHAnsi" w:cstheme="majorBidi"/>
      <w:i/>
      <w:iCs/>
      <w:color w:val="404040" w:themeColor="text1" w:themeTint="BF"/>
      <w:lang w:eastAsia="en-GB"/>
    </w:rPr>
  </w:style>
  <w:style w:type="table" w:styleId="TableGrid">
    <w:name w:val="Table Grid"/>
    <w:basedOn w:val="TableNormal"/>
    <w:uiPriority w:val="59"/>
    <w:rsid w:val="00FD4484"/>
    <w:pPr>
      <w:spacing w:after="0" w:line="240" w:lineRule="auto"/>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FD4484"/>
    <w:pPr>
      <w:spacing w:after="0" w:line="240" w:lineRule="auto"/>
    </w:pPr>
    <w:rPr>
      <w:rFonts w:ascii="Arial Unicode MS" w:eastAsia="Arial Unicode MS" w:hAnsi="Arial Unicode MS" w:cs="Arial Unicode MS"/>
      <w:color w:val="000000"/>
      <w:sz w:val="17"/>
      <w:szCs w:val="17"/>
      <w:lang w:val="en-US" w:eastAsia="en-US"/>
    </w:rPr>
  </w:style>
  <w:style w:type="paragraph" w:customStyle="1" w:styleId="kpmgbody">
    <w:name w:val="kpmgbody"/>
    <w:basedOn w:val="BodyText"/>
    <w:rsid w:val="00FD4484"/>
  </w:style>
  <w:style w:type="paragraph" w:styleId="Header">
    <w:name w:val="header"/>
    <w:basedOn w:val="Normal"/>
    <w:link w:val="HeaderChar"/>
    <w:rsid w:val="00FD4484"/>
    <w:pPr>
      <w:tabs>
        <w:tab w:val="center" w:pos="4320"/>
        <w:tab w:val="right" w:pos="8640"/>
      </w:tabs>
      <w:spacing w:after="0" w:line="240" w:lineRule="auto"/>
      <w:jc w:val="both"/>
    </w:pPr>
    <w:rPr>
      <w:rFonts w:ascii="Arial" w:eastAsia="Times New Roman" w:hAnsi="Arial" w:cs="Times New Roman"/>
      <w:szCs w:val="20"/>
      <w:lang w:val="en-US" w:eastAsia="en-US"/>
    </w:rPr>
  </w:style>
  <w:style w:type="character" w:customStyle="1" w:styleId="HeaderChar">
    <w:name w:val="Header Char"/>
    <w:basedOn w:val="DefaultParagraphFont"/>
    <w:link w:val="Header"/>
    <w:rsid w:val="00FD4484"/>
    <w:rPr>
      <w:rFonts w:ascii="Arial" w:eastAsia="Times New Roman" w:hAnsi="Arial" w:cs="Times New Roman"/>
      <w:szCs w:val="20"/>
      <w:lang w:val="en-US"/>
    </w:rPr>
  </w:style>
  <w:style w:type="paragraph" w:styleId="BodyText">
    <w:name w:val="Body Text"/>
    <w:basedOn w:val="Normal"/>
    <w:link w:val="BodyTextChar"/>
    <w:uiPriority w:val="99"/>
    <w:semiHidden/>
    <w:unhideWhenUsed/>
    <w:rsid w:val="00FD4484"/>
    <w:pPr>
      <w:spacing w:after="120"/>
    </w:pPr>
  </w:style>
  <w:style w:type="character" w:customStyle="1" w:styleId="BodyTextChar">
    <w:name w:val="Body Text Char"/>
    <w:basedOn w:val="DefaultParagraphFont"/>
    <w:link w:val="BodyText"/>
    <w:uiPriority w:val="99"/>
    <w:semiHidden/>
    <w:rsid w:val="00FD4484"/>
    <w:rPr>
      <w:rFonts w:eastAsiaTheme="minorEastAsia"/>
      <w:lang w:eastAsia="en-GB"/>
    </w:rPr>
  </w:style>
  <w:style w:type="character" w:styleId="Hyperlink">
    <w:name w:val="Hyperlink"/>
    <w:basedOn w:val="DefaultParagraphFont"/>
    <w:uiPriority w:val="99"/>
    <w:unhideWhenUsed/>
    <w:rsid w:val="00FD4484"/>
    <w:rPr>
      <w:color w:val="0000FF" w:themeColor="hyperlink"/>
      <w:u w:val="single"/>
    </w:rPr>
  </w:style>
  <w:style w:type="paragraph" w:styleId="HTMLPreformatted">
    <w:name w:val="HTML Preformatted"/>
    <w:basedOn w:val="Normal"/>
    <w:link w:val="HTMLPreformattedChar"/>
    <w:uiPriority w:val="99"/>
    <w:semiHidden/>
    <w:unhideWhenUsed/>
    <w:rsid w:val="001D3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1D39C5"/>
    <w:rPr>
      <w:rFonts w:ascii="Courier New" w:eastAsia="Times New Roman" w:hAnsi="Courier New" w:cs="Courier New"/>
      <w:sz w:val="20"/>
      <w:szCs w:val="20"/>
      <w:lang w:val="en-US"/>
    </w:rPr>
  </w:style>
  <w:style w:type="paragraph" w:styleId="NoSpacing">
    <w:name w:val="No Spacing"/>
    <w:uiPriority w:val="1"/>
    <w:qFormat/>
    <w:rsid w:val="009F32A7"/>
    <w:pPr>
      <w:spacing w:after="0" w:line="240" w:lineRule="auto"/>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0922880">
      <w:bodyDiv w:val="1"/>
      <w:marLeft w:val="0"/>
      <w:marRight w:val="0"/>
      <w:marTop w:val="0"/>
      <w:marBottom w:val="0"/>
      <w:divBdr>
        <w:top w:val="none" w:sz="0" w:space="0" w:color="auto"/>
        <w:left w:val="none" w:sz="0" w:space="0" w:color="auto"/>
        <w:bottom w:val="none" w:sz="0" w:space="0" w:color="auto"/>
        <w:right w:val="none" w:sz="0" w:space="0" w:color="auto"/>
      </w:divBdr>
    </w:div>
    <w:div w:id="260383096">
      <w:bodyDiv w:val="1"/>
      <w:marLeft w:val="0"/>
      <w:marRight w:val="0"/>
      <w:marTop w:val="0"/>
      <w:marBottom w:val="0"/>
      <w:divBdr>
        <w:top w:val="none" w:sz="0" w:space="0" w:color="auto"/>
        <w:left w:val="none" w:sz="0" w:space="0" w:color="auto"/>
        <w:bottom w:val="none" w:sz="0" w:space="0" w:color="auto"/>
        <w:right w:val="none" w:sz="0" w:space="0" w:color="auto"/>
      </w:divBdr>
    </w:div>
    <w:div w:id="448353591">
      <w:bodyDiv w:val="1"/>
      <w:marLeft w:val="0"/>
      <w:marRight w:val="0"/>
      <w:marTop w:val="0"/>
      <w:marBottom w:val="0"/>
      <w:divBdr>
        <w:top w:val="none" w:sz="0" w:space="0" w:color="auto"/>
        <w:left w:val="none" w:sz="0" w:space="0" w:color="auto"/>
        <w:bottom w:val="none" w:sz="0" w:space="0" w:color="auto"/>
        <w:right w:val="none" w:sz="0" w:space="0" w:color="auto"/>
      </w:divBdr>
    </w:div>
    <w:div w:id="604848278">
      <w:bodyDiv w:val="1"/>
      <w:marLeft w:val="0"/>
      <w:marRight w:val="0"/>
      <w:marTop w:val="0"/>
      <w:marBottom w:val="0"/>
      <w:divBdr>
        <w:top w:val="none" w:sz="0" w:space="0" w:color="auto"/>
        <w:left w:val="none" w:sz="0" w:space="0" w:color="auto"/>
        <w:bottom w:val="none" w:sz="0" w:space="0" w:color="auto"/>
        <w:right w:val="none" w:sz="0" w:space="0" w:color="auto"/>
      </w:divBdr>
    </w:div>
    <w:div w:id="607394873">
      <w:bodyDiv w:val="1"/>
      <w:marLeft w:val="0"/>
      <w:marRight w:val="0"/>
      <w:marTop w:val="0"/>
      <w:marBottom w:val="0"/>
      <w:divBdr>
        <w:top w:val="none" w:sz="0" w:space="0" w:color="auto"/>
        <w:left w:val="none" w:sz="0" w:space="0" w:color="auto"/>
        <w:bottom w:val="none" w:sz="0" w:space="0" w:color="auto"/>
        <w:right w:val="none" w:sz="0" w:space="0" w:color="auto"/>
      </w:divBdr>
    </w:div>
    <w:div w:id="1016158550">
      <w:bodyDiv w:val="1"/>
      <w:marLeft w:val="0"/>
      <w:marRight w:val="0"/>
      <w:marTop w:val="0"/>
      <w:marBottom w:val="0"/>
      <w:divBdr>
        <w:top w:val="none" w:sz="0" w:space="0" w:color="auto"/>
        <w:left w:val="none" w:sz="0" w:space="0" w:color="auto"/>
        <w:bottom w:val="none" w:sz="0" w:space="0" w:color="auto"/>
        <w:right w:val="none" w:sz="0" w:space="0" w:color="auto"/>
      </w:divBdr>
    </w:div>
    <w:div w:id="1059748853">
      <w:bodyDiv w:val="1"/>
      <w:marLeft w:val="0"/>
      <w:marRight w:val="0"/>
      <w:marTop w:val="0"/>
      <w:marBottom w:val="0"/>
      <w:divBdr>
        <w:top w:val="none" w:sz="0" w:space="0" w:color="auto"/>
        <w:left w:val="none" w:sz="0" w:space="0" w:color="auto"/>
        <w:bottom w:val="none" w:sz="0" w:space="0" w:color="auto"/>
        <w:right w:val="none" w:sz="0" w:space="0" w:color="auto"/>
      </w:divBdr>
    </w:div>
    <w:div w:id="1125852840">
      <w:bodyDiv w:val="1"/>
      <w:marLeft w:val="0"/>
      <w:marRight w:val="0"/>
      <w:marTop w:val="0"/>
      <w:marBottom w:val="0"/>
      <w:divBdr>
        <w:top w:val="none" w:sz="0" w:space="0" w:color="auto"/>
        <w:left w:val="none" w:sz="0" w:space="0" w:color="auto"/>
        <w:bottom w:val="none" w:sz="0" w:space="0" w:color="auto"/>
        <w:right w:val="none" w:sz="0" w:space="0" w:color="auto"/>
      </w:divBdr>
    </w:div>
    <w:div w:id="1198197745">
      <w:bodyDiv w:val="1"/>
      <w:marLeft w:val="0"/>
      <w:marRight w:val="0"/>
      <w:marTop w:val="0"/>
      <w:marBottom w:val="0"/>
      <w:divBdr>
        <w:top w:val="none" w:sz="0" w:space="0" w:color="auto"/>
        <w:left w:val="none" w:sz="0" w:space="0" w:color="auto"/>
        <w:bottom w:val="none" w:sz="0" w:space="0" w:color="auto"/>
        <w:right w:val="none" w:sz="0" w:space="0" w:color="auto"/>
      </w:divBdr>
    </w:div>
    <w:div w:id="1228299309">
      <w:bodyDiv w:val="1"/>
      <w:marLeft w:val="0"/>
      <w:marRight w:val="0"/>
      <w:marTop w:val="0"/>
      <w:marBottom w:val="0"/>
      <w:divBdr>
        <w:top w:val="none" w:sz="0" w:space="0" w:color="auto"/>
        <w:left w:val="none" w:sz="0" w:space="0" w:color="auto"/>
        <w:bottom w:val="none" w:sz="0" w:space="0" w:color="auto"/>
        <w:right w:val="none" w:sz="0" w:space="0" w:color="auto"/>
      </w:divBdr>
    </w:div>
    <w:div w:id="1230383697">
      <w:bodyDiv w:val="1"/>
      <w:marLeft w:val="0"/>
      <w:marRight w:val="0"/>
      <w:marTop w:val="0"/>
      <w:marBottom w:val="0"/>
      <w:divBdr>
        <w:top w:val="none" w:sz="0" w:space="0" w:color="auto"/>
        <w:left w:val="none" w:sz="0" w:space="0" w:color="auto"/>
        <w:bottom w:val="none" w:sz="0" w:space="0" w:color="auto"/>
        <w:right w:val="none" w:sz="0" w:space="0" w:color="auto"/>
      </w:divBdr>
    </w:div>
    <w:div w:id="1352299880">
      <w:bodyDiv w:val="1"/>
      <w:marLeft w:val="0"/>
      <w:marRight w:val="0"/>
      <w:marTop w:val="0"/>
      <w:marBottom w:val="0"/>
      <w:divBdr>
        <w:top w:val="none" w:sz="0" w:space="0" w:color="auto"/>
        <w:left w:val="none" w:sz="0" w:space="0" w:color="auto"/>
        <w:bottom w:val="none" w:sz="0" w:space="0" w:color="auto"/>
        <w:right w:val="none" w:sz="0" w:space="0" w:color="auto"/>
      </w:divBdr>
    </w:div>
    <w:div w:id="1427573007">
      <w:bodyDiv w:val="1"/>
      <w:marLeft w:val="0"/>
      <w:marRight w:val="0"/>
      <w:marTop w:val="0"/>
      <w:marBottom w:val="0"/>
      <w:divBdr>
        <w:top w:val="none" w:sz="0" w:space="0" w:color="auto"/>
        <w:left w:val="none" w:sz="0" w:space="0" w:color="auto"/>
        <w:bottom w:val="none" w:sz="0" w:space="0" w:color="auto"/>
        <w:right w:val="none" w:sz="0" w:space="0" w:color="auto"/>
      </w:divBdr>
    </w:div>
    <w:div w:id="1592396739">
      <w:bodyDiv w:val="1"/>
      <w:marLeft w:val="0"/>
      <w:marRight w:val="0"/>
      <w:marTop w:val="0"/>
      <w:marBottom w:val="0"/>
      <w:divBdr>
        <w:top w:val="none" w:sz="0" w:space="0" w:color="auto"/>
        <w:left w:val="none" w:sz="0" w:space="0" w:color="auto"/>
        <w:bottom w:val="none" w:sz="0" w:space="0" w:color="auto"/>
        <w:right w:val="none" w:sz="0" w:space="0" w:color="auto"/>
      </w:divBdr>
    </w:div>
    <w:div w:id="1606616823">
      <w:bodyDiv w:val="1"/>
      <w:marLeft w:val="0"/>
      <w:marRight w:val="0"/>
      <w:marTop w:val="0"/>
      <w:marBottom w:val="0"/>
      <w:divBdr>
        <w:top w:val="none" w:sz="0" w:space="0" w:color="auto"/>
        <w:left w:val="none" w:sz="0" w:space="0" w:color="auto"/>
        <w:bottom w:val="none" w:sz="0" w:space="0" w:color="auto"/>
        <w:right w:val="none" w:sz="0" w:space="0" w:color="auto"/>
      </w:divBdr>
    </w:div>
    <w:div w:id="1862695401">
      <w:bodyDiv w:val="1"/>
      <w:marLeft w:val="0"/>
      <w:marRight w:val="0"/>
      <w:marTop w:val="0"/>
      <w:marBottom w:val="0"/>
      <w:divBdr>
        <w:top w:val="none" w:sz="0" w:space="0" w:color="auto"/>
        <w:left w:val="none" w:sz="0" w:space="0" w:color="auto"/>
        <w:bottom w:val="none" w:sz="0" w:space="0" w:color="auto"/>
        <w:right w:val="none" w:sz="0" w:space="0" w:color="auto"/>
      </w:divBdr>
    </w:div>
    <w:div w:id="1889604280">
      <w:bodyDiv w:val="1"/>
      <w:marLeft w:val="0"/>
      <w:marRight w:val="0"/>
      <w:marTop w:val="0"/>
      <w:marBottom w:val="0"/>
      <w:divBdr>
        <w:top w:val="none" w:sz="0" w:space="0" w:color="auto"/>
        <w:left w:val="none" w:sz="0" w:space="0" w:color="auto"/>
        <w:bottom w:val="none" w:sz="0" w:space="0" w:color="auto"/>
        <w:right w:val="none" w:sz="0" w:space="0" w:color="auto"/>
      </w:divBdr>
    </w:div>
    <w:div w:id="191254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nkateshnettam@yahoo.com" TargetMode="External"/><Relationship Id="rId5" Type="http://schemas.openxmlformats.org/officeDocument/2006/relationships/hyperlink" Target="mailto:venkateshnettam@yahoo.com"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Nareen</dc:creator>
  <cp:lastModifiedBy>REDCOIN</cp:lastModifiedBy>
  <cp:revision>4</cp:revision>
  <dcterms:created xsi:type="dcterms:W3CDTF">2016-07-01T08:05:00Z</dcterms:created>
  <dcterms:modified xsi:type="dcterms:W3CDTF">2016-07-01T08:16:00Z</dcterms:modified>
</cp:coreProperties>
</file>