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560B" w:rsidRDefault="00C3560B" w:rsidP="00C3560B">
      <w:pPr>
        <w:jc w:val="center"/>
        <w:rPr>
          <w:rFonts w:ascii="Calibri" w:hAnsi="Calibri" w:cs="Calibri"/>
          <w:b/>
          <w:sz w:val="28"/>
          <w:szCs w:val="28"/>
        </w:rPr>
      </w:pPr>
      <w:r>
        <w:rPr>
          <w:rFonts w:ascii="Calibri" w:hAnsi="Calibri" w:cs="Calibri"/>
          <w:b/>
          <w:sz w:val="28"/>
          <w:szCs w:val="28"/>
        </w:rPr>
        <w:t>RUBITA RANI PATEL</w:t>
      </w:r>
    </w:p>
    <w:p w:rsidR="00C3560B" w:rsidRDefault="00C3560B" w:rsidP="00C3560B">
      <w:pPr>
        <w:pStyle w:val="ListParagraph"/>
        <w:ind w:left="3762"/>
        <w:rPr>
          <w:rFonts w:ascii="Calibri" w:hAnsi="Calibri" w:cs="Calibri"/>
        </w:rPr>
      </w:pPr>
      <w:r>
        <w:rPr>
          <w:rFonts w:ascii="Calibri" w:hAnsi="Calibri" w:cs="Calibri"/>
        </w:rPr>
        <w:t>Fortune east society,</w:t>
      </w:r>
    </w:p>
    <w:p w:rsidR="00C3560B" w:rsidRDefault="00C3560B" w:rsidP="00C3560B">
      <w:pPr>
        <w:ind w:left="720" w:firstLine="720"/>
        <w:rPr>
          <w:rFonts w:ascii="Calibri" w:hAnsi="Calibri" w:cs="Calibri"/>
        </w:rPr>
      </w:pPr>
      <w:r>
        <w:rPr>
          <w:rFonts w:ascii="Calibri" w:hAnsi="Calibri" w:cs="Calibri"/>
        </w:rPr>
        <w:t xml:space="preserve">                                          Pune, Maharashtra</w:t>
      </w:r>
    </w:p>
    <w:p w:rsidR="00C3560B" w:rsidRDefault="00C3560B" w:rsidP="00C3560B">
      <w:pPr>
        <w:numPr>
          <w:ilvl w:val="0"/>
          <w:numId w:val="22"/>
        </w:numPr>
        <w:rPr>
          <w:rFonts w:ascii="Calibri" w:hAnsi="Calibri" w:cs="Calibri"/>
        </w:rPr>
      </w:pPr>
      <w:r>
        <w:rPr>
          <w:rFonts w:ascii="Calibri" w:hAnsi="Calibri" w:cs="Calibri"/>
        </w:rPr>
        <w:t>Mobile: +91-7038797343</w:t>
      </w:r>
    </w:p>
    <w:p w:rsidR="00C3560B" w:rsidRDefault="00C3560B" w:rsidP="00C3560B">
      <w:pPr>
        <w:numPr>
          <w:ilvl w:val="0"/>
          <w:numId w:val="22"/>
        </w:numPr>
        <w:rPr>
          <w:rFonts w:ascii="Calibri" w:hAnsi="Calibri" w:cs="Calibri"/>
        </w:rPr>
      </w:pPr>
      <w:r>
        <w:rPr>
          <w:rFonts w:ascii="Calibri" w:hAnsi="Calibri" w:cs="Calibri"/>
        </w:rPr>
        <w:t>Email : rubitapatel@gmail.com</w:t>
      </w:r>
    </w:p>
    <w:p w:rsidR="00A77B3E" w:rsidRDefault="007379C2">
      <w:pPr>
        <w:rPr>
          <w:rFonts w:ascii="Calibri" w:eastAsia="Calibri" w:hAnsi="Calibri" w:cs="Calibri"/>
          <w:b/>
          <w:bCs/>
          <w:shd w:val="solid" w:color="C0C0C0" w:fill="C0C0C0"/>
        </w:rPr>
      </w:pPr>
      <w:r>
        <w:rPr>
          <w:rFonts w:ascii="Calibri" w:eastAsia="Calibri" w:hAnsi="Calibri" w:cs="Calibri"/>
          <w:b/>
          <w:bCs/>
          <w:shd w:val="solid" w:color="C0C0C0" w:fill="C0C0C0"/>
        </w:rPr>
        <w:t>OBJECTIVE:</w:t>
      </w:r>
      <w:r>
        <w:rPr>
          <w:rFonts w:ascii="Calibri" w:eastAsia="Calibri" w:hAnsi="Calibri" w:cs="Calibri"/>
          <w:b/>
          <w:bCs/>
        </w:rPr>
        <w:t xml:space="preserve">  </w:t>
      </w:r>
    </w:p>
    <w:p w:rsidR="00A77B3E" w:rsidRPr="00C54CE3" w:rsidRDefault="007D46FF" w:rsidP="007D46FF">
      <w:pPr>
        <w:rPr>
          <w:rFonts w:asciiTheme="minorHAnsi" w:eastAsia="Calibri" w:hAnsiTheme="minorHAnsi" w:cs="Calibri"/>
          <w:b/>
          <w:bCs/>
          <w:sz w:val="22"/>
          <w:szCs w:val="22"/>
        </w:rPr>
      </w:pPr>
      <w:r>
        <w:rPr>
          <w:rFonts w:ascii="Calibri" w:eastAsia="Calibri" w:hAnsi="Calibri" w:cs="Calibri"/>
          <w:b/>
          <w:bCs/>
        </w:rPr>
        <w:t xml:space="preserve">                   </w:t>
      </w:r>
      <w:r w:rsidR="007379C2">
        <w:rPr>
          <w:rFonts w:ascii="Calibri" w:eastAsia="Calibri" w:hAnsi="Calibri" w:cs="Calibri"/>
          <w:b/>
          <w:bCs/>
        </w:rPr>
        <w:t xml:space="preserve">   </w:t>
      </w:r>
      <w:r w:rsidR="007F2ED6">
        <w:rPr>
          <w:rFonts w:ascii="Calibri" w:eastAsia="Calibri" w:hAnsi="Calibri" w:cs="Calibri"/>
          <w:sz w:val="22"/>
          <w:szCs w:val="22"/>
        </w:rPr>
        <w:t>A professional</w:t>
      </w:r>
      <w:r w:rsidR="004D5CEF">
        <w:rPr>
          <w:rFonts w:ascii="Calibri" w:eastAsia="Calibri" w:hAnsi="Calibri" w:cs="Calibri"/>
          <w:sz w:val="22"/>
          <w:szCs w:val="22"/>
        </w:rPr>
        <w:t xml:space="preserve"> </w:t>
      </w:r>
      <w:r w:rsidR="004D5CEF" w:rsidRPr="00D1401A">
        <w:rPr>
          <w:rFonts w:ascii="Calibri" w:eastAsia="Calibri" w:hAnsi="Calibri" w:cs="Calibri"/>
          <w:b/>
          <w:sz w:val="22"/>
          <w:szCs w:val="22"/>
        </w:rPr>
        <w:t>SAP</w:t>
      </w:r>
      <w:r w:rsidR="00413F84" w:rsidRPr="00413F84">
        <w:rPr>
          <w:rFonts w:ascii="Calibri" w:eastAsia="Calibri" w:hAnsi="Calibri" w:cs="Calibri"/>
          <w:b/>
          <w:sz w:val="22"/>
          <w:szCs w:val="22"/>
        </w:rPr>
        <w:t xml:space="preserve"> </w:t>
      </w:r>
      <w:r w:rsidR="000F4AA4" w:rsidRPr="009A6AC1">
        <w:rPr>
          <w:rFonts w:ascii="Verdana" w:eastAsia="Verdana" w:hAnsi="Verdana" w:cs="Verdana"/>
          <w:b/>
          <w:sz w:val="20"/>
          <w:szCs w:val="20"/>
        </w:rPr>
        <w:t>Master D</w:t>
      </w:r>
      <w:r w:rsidR="000F4AA4" w:rsidRPr="009A6AC1">
        <w:rPr>
          <w:b/>
        </w:rPr>
        <w:t xml:space="preserve">ata </w:t>
      </w:r>
      <w:r w:rsidR="005316E3">
        <w:rPr>
          <w:b/>
        </w:rPr>
        <w:t>Consultant</w:t>
      </w:r>
      <w:r w:rsidR="00250BAE">
        <w:rPr>
          <w:rFonts w:ascii="Calibri" w:eastAsia="Calibri" w:hAnsi="Calibri" w:cs="Calibri"/>
          <w:b/>
          <w:sz w:val="22"/>
          <w:szCs w:val="22"/>
        </w:rPr>
        <w:t xml:space="preserve"> </w:t>
      </w:r>
      <w:r w:rsidR="00C54CE3" w:rsidRPr="007F2ED6">
        <w:rPr>
          <w:rFonts w:asciiTheme="minorHAnsi" w:eastAsia="Calibri" w:hAnsiTheme="minorHAnsi" w:cs="Calibri"/>
          <w:sz w:val="22"/>
          <w:szCs w:val="22"/>
        </w:rPr>
        <w:t>t</w:t>
      </w:r>
      <w:r w:rsidR="00C54CE3" w:rsidRPr="007F2ED6">
        <w:rPr>
          <w:rFonts w:asciiTheme="minorHAnsi" w:hAnsiTheme="minorHAnsi" w:cs="Arial"/>
          <w:sz w:val="22"/>
          <w:szCs w:val="22"/>
          <w:shd w:val="clear" w:color="auto" w:fill="FFFFFF"/>
        </w:rPr>
        <w:t>o</w:t>
      </w:r>
      <w:r w:rsidR="00C54CE3" w:rsidRPr="00C54CE3">
        <w:rPr>
          <w:rFonts w:asciiTheme="minorHAnsi" w:hAnsiTheme="minorHAnsi" w:cs="Arial"/>
          <w:sz w:val="22"/>
          <w:szCs w:val="22"/>
          <w:shd w:val="clear" w:color="auto" w:fill="FFFFFF"/>
        </w:rPr>
        <w:t xml:space="preserve"> augment expertise in various emerging and existing technologies to stay proficient in the Information Technologies realm. To take up initiative and contribute towards Organization development by coming up with innovative solution and giving the fullest of my caliber.</w:t>
      </w:r>
    </w:p>
    <w:p w:rsidR="00A77B3E" w:rsidRPr="00354FE9" w:rsidRDefault="007379C2">
      <w:pPr>
        <w:spacing w:before="100" w:after="100"/>
        <w:rPr>
          <w:rFonts w:ascii="Calibri" w:eastAsia="Calibri" w:hAnsi="Calibri" w:cs="Calibri"/>
          <w:b/>
          <w:bCs/>
          <w:shd w:val="solid" w:color="C0C0C0" w:fill="C0C0C0"/>
        </w:rPr>
      </w:pPr>
      <w:r w:rsidRPr="00354FE9">
        <w:rPr>
          <w:rFonts w:ascii="Calibri" w:eastAsia="Calibri" w:hAnsi="Calibri" w:cs="Calibri"/>
          <w:b/>
          <w:bCs/>
          <w:shd w:val="solid" w:color="C0C0C0" w:fill="C0C0C0"/>
        </w:rPr>
        <w:t>Summary:</w:t>
      </w:r>
      <w:r w:rsidRPr="00354FE9">
        <w:rPr>
          <w:u w:val="single"/>
        </w:rPr>
        <w:t xml:space="preserve"> </w:t>
      </w:r>
    </w:p>
    <w:p w:rsidR="00A77B3E" w:rsidRDefault="007379C2">
      <w:pPr>
        <w:numPr>
          <w:ilvl w:val="0"/>
          <w:numId w:val="2"/>
        </w:numPr>
        <w:tabs>
          <w:tab w:val="num" w:pos="720"/>
        </w:tabs>
        <w:rPr>
          <w:rFonts w:ascii="Calibri" w:eastAsia="Calibri" w:hAnsi="Calibri" w:cs="Calibri"/>
          <w:sz w:val="22"/>
          <w:szCs w:val="22"/>
        </w:rPr>
      </w:pPr>
      <w:r w:rsidRPr="00354FE9">
        <w:rPr>
          <w:rFonts w:ascii="Calibri" w:eastAsia="Calibri" w:hAnsi="Calibri" w:cs="Calibri"/>
          <w:sz w:val="22"/>
          <w:szCs w:val="22"/>
        </w:rPr>
        <w:t>Demonstrates an understanding of the issues relevant to a variety of software modules including Material Manag</w:t>
      </w:r>
      <w:r w:rsidR="002D79FF" w:rsidRPr="00354FE9">
        <w:rPr>
          <w:rFonts w:ascii="Calibri" w:eastAsia="Calibri" w:hAnsi="Calibri" w:cs="Calibri"/>
          <w:sz w:val="22"/>
          <w:szCs w:val="22"/>
        </w:rPr>
        <w:t xml:space="preserve">ement, Supply chain </w:t>
      </w:r>
      <w:r w:rsidR="00413F84" w:rsidRPr="00354FE9">
        <w:rPr>
          <w:rFonts w:ascii="Calibri" w:eastAsia="Calibri" w:hAnsi="Calibri" w:cs="Calibri"/>
          <w:sz w:val="22"/>
          <w:szCs w:val="22"/>
        </w:rPr>
        <w:t xml:space="preserve">management, </w:t>
      </w:r>
      <w:r w:rsidR="00615B51" w:rsidRPr="00354FE9">
        <w:rPr>
          <w:rFonts w:ascii="Calibri" w:eastAsia="Calibri" w:hAnsi="Calibri" w:cs="Calibri"/>
          <w:sz w:val="22"/>
          <w:szCs w:val="22"/>
        </w:rPr>
        <w:t xml:space="preserve">Master data </w:t>
      </w:r>
      <w:r w:rsidR="000A4FF6" w:rsidRPr="00354FE9">
        <w:rPr>
          <w:rFonts w:ascii="Calibri" w:eastAsia="Calibri" w:hAnsi="Calibri" w:cs="Calibri"/>
          <w:sz w:val="22"/>
          <w:szCs w:val="22"/>
        </w:rPr>
        <w:t>management (</w:t>
      </w:r>
      <w:r w:rsidR="00615B51" w:rsidRPr="00354FE9">
        <w:rPr>
          <w:rFonts w:ascii="Calibri" w:eastAsia="Calibri" w:hAnsi="Calibri" w:cs="Calibri"/>
          <w:sz w:val="22"/>
          <w:szCs w:val="22"/>
        </w:rPr>
        <w:t>MDM), Data</w:t>
      </w:r>
      <w:r w:rsidR="002D79FF" w:rsidRPr="00354FE9">
        <w:rPr>
          <w:rFonts w:ascii="Calibri" w:eastAsia="Calibri" w:hAnsi="Calibri" w:cs="Calibri"/>
          <w:sz w:val="22"/>
          <w:szCs w:val="22"/>
        </w:rPr>
        <w:t xml:space="preserve"> </w:t>
      </w:r>
      <w:r w:rsidR="00413F84" w:rsidRPr="00354FE9">
        <w:rPr>
          <w:rFonts w:ascii="Calibri" w:eastAsia="Calibri" w:hAnsi="Calibri" w:cs="Calibri"/>
          <w:sz w:val="22"/>
          <w:szCs w:val="22"/>
        </w:rPr>
        <w:t>migration, Data</w:t>
      </w:r>
      <w:r w:rsidR="002D79FF" w:rsidRPr="00354FE9">
        <w:rPr>
          <w:rFonts w:ascii="Calibri" w:eastAsia="Calibri" w:hAnsi="Calibri" w:cs="Calibri"/>
          <w:sz w:val="22"/>
          <w:szCs w:val="22"/>
        </w:rPr>
        <w:t xml:space="preserve"> </w:t>
      </w:r>
      <w:r w:rsidR="00413F84" w:rsidRPr="00354FE9">
        <w:rPr>
          <w:rFonts w:ascii="Calibri" w:eastAsia="Calibri" w:hAnsi="Calibri" w:cs="Calibri"/>
          <w:sz w:val="22"/>
          <w:szCs w:val="22"/>
        </w:rPr>
        <w:t>Governance</w:t>
      </w:r>
      <w:r w:rsidR="002D79FF" w:rsidRPr="00354FE9">
        <w:rPr>
          <w:rFonts w:ascii="Calibri" w:eastAsia="Calibri" w:hAnsi="Calibri" w:cs="Calibri"/>
          <w:sz w:val="22"/>
          <w:szCs w:val="22"/>
        </w:rPr>
        <w:t>.</w:t>
      </w:r>
    </w:p>
    <w:p w:rsidR="00AE175B" w:rsidRDefault="00AE175B">
      <w:pPr>
        <w:numPr>
          <w:ilvl w:val="0"/>
          <w:numId w:val="2"/>
        </w:numPr>
        <w:tabs>
          <w:tab w:val="num" w:pos="720"/>
        </w:tabs>
        <w:rPr>
          <w:rFonts w:ascii="Calibri" w:eastAsia="Calibri" w:hAnsi="Calibri" w:cs="Calibri"/>
          <w:b/>
          <w:sz w:val="22"/>
          <w:szCs w:val="22"/>
        </w:rPr>
      </w:pPr>
      <w:r w:rsidRPr="00AE175B">
        <w:rPr>
          <w:rFonts w:ascii="Calibri" w:eastAsia="Calibri" w:hAnsi="Calibri" w:cs="Calibri"/>
          <w:b/>
          <w:sz w:val="22"/>
          <w:szCs w:val="22"/>
        </w:rPr>
        <w:t>Primarily involved in handling tickets and solving issue.</w:t>
      </w:r>
    </w:p>
    <w:p w:rsidR="008D2784" w:rsidRPr="008D2784" w:rsidRDefault="008D2784" w:rsidP="008D2784">
      <w:pPr>
        <w:pStyle w:val="ListParagraph"/>
        <w:numPr>
          <w:ilvl w:val="0"/>
          <w:numId w:val="2"/>
        </w:numPr>
        <w:rPr>
          <w:rFonts w:ascii="Arial" w:hAnsi="Arial" w:cs="Arial"/>
          <w:sz w:val="18"/>
          <w:szCs w:val="18"/>
        </w:rPr>
      </w:pPr>
      <w:r w:rsidRPr="008D2784">
        <w:rPr>
          <w:rFonts w:ascii="Arial" w:hAnsi="Arial" w:cs="Arial"/>
          <w:b/>
          <w:bCs/>
          <w:sz w:val="18"/>
          <w:szCs w:val="18"/>
        </w:rPr>
        <w:t>SAP</w:t>
      </w:r>
      <w:r w:rsidRPr="008D2784">
        <w:rPr>
          <w:rFonts w:ascii="Arial" w:hAnsi="Arial" w:cs="Arial"/>
          <w:sz w:val="18"/>
        </w:rPr>
        <w:t> </w:t>
      </w:r>
      <w:r w:rsidRPr="008D2784">
        <w:rPr>
          <w:rFonts w:asciiTheme="minorHAnsi" w:hAnsiTheme="minorHAnsi" w:cs="Arial"/>
          <w:b/>
          <w:sz w:val="22"/>
          <w:szCs w:val="18"/>
        </w:rPr>
        <w:t>Net weaver</w:t>
      </w:r>
      <w:r w:rsidRPr="008D2784">
        <w:rPr>
          <w:rFonts w:asciiTheme="minorHAnsi" w:hAnsiTheme="minorHAnsi" w:cs="Arial"/>
          <w:b/>
          <w:sz w:val="22"/>
        </w:rPr>
        <w:t> </w:t>
      </w:r>
      <w:r w:rsidRPr="008D2784">
        <w:rPr>
          <w:rFonts w:asciiTheme="minorHAnsi" w:hAnsiTheme="minorHAnsi" w:cs="Arial"/>
          <w:b/>
          <w:bCs/>
          <w:sz w:val="22"/>
          <w:szCs w:val="18"/>
        </w:rPr>
        <w:t>MDM</w:t>
      </w:r>
      <w:r w:rsidRPr="008D2784">
        <w:rPr>
          <w:rFonts w:asciiTheme="minorHAnsi" w:hAnsiTheme="minorHAnsi" w:cs="Arial"/>
          <w:b/>
          <w:sz w:val="22"/>
        </w:rPr>
        <w:t> </w:t>
      </w:r>
      <w:r w:rsidR="00733569" w:rsidRPr="008D2784">
        <w:rPr>
          <w:rFonts w:asciiTheme="minorHAnsi" w:hAnsiTheme="minorHAnsi" w:cs="Arial"/>
          <w:b/>
          <w:sz w:val="22"/>
          <w:szCs w:val="18"/>
        </w:rPr>
        <w:t>Tool Console</w:t>
      </w:r>
      <w:r w:rsidRPr="008D2784">
        <w:rPr>
          <w:rFonts w:asciiTheme="minorHAnsi" w:hAnsiTheme="minorHAnsi" w:cs="Arial"/>
          <w:b/>
          <w:sz w:val="22"/>
          <w:szCs w:val="18"/>
        </w:rPr>
        <w:t>, Data Manager, Import Manager,</w:t>
      </w:r>
      <w:r w:rsidRPr="008D2784">
        <w:rPr>
          <w:rFonts w:asciiTheme="minorHAnsi" w:hAnsiTheme="minorHAnsi" w:cs="Arial"/>
          <w:b/>
          <w:sz w:val="22"/>
        </w:rPr>
        <w:t> </w:t>
      </w:r>
      <w:r w:rsidRPr="008D2784">
        <w:rPr>
          <w:rFonts w:asciiTheme="minorHAnsi" w:hAnsiTheme="minorHAnsi" w:cs="Arial"/>
          <w:b/>
          <w:sz w:val="22"/>
          <w:szCs w:val="18"/>
        </w:rPr>
        <w:t>Customize</w:t>
      </w:r>
      <w:r w:rsidRPr="008D2784">
        <w:rPr>
          <w:rFonts w:asciiTheme="minorHAnsi" w:hAnsiTheme="minorHAnsi" w:cs="Arial"/>
          <w:b/>
          <w:sz w:val="22"/>
        </w:rPr>
        <w:t> </w:t>
      </w:r>
      <w:r w:rsidRPr="008D2784">
        <w:rPr>
          <w:rFonts w:asciiTheme="minorHAnsi" w:hAnsiTheme="minorHAnsi" w:cs="Arial"/>
          <w:b/>
          <w:bCs/>
          <w:sz w:val="22"/>
          <w:szCs w:val="18"/>
        </w:rPr>
        <w:t>MDM</w:t>
      </w:r>
      <w:r w:rsidRPr="008D2784">
        <w:rPr>
          <w:rFonts w:asciiTheme="minorHAnsi" w:hAnsiTheme="minorHAnsi" w:cs="Arial"/>
          <w:b/>
          <w:sz w:val="22"/>
        </w:rPr>
        <w:t> </w:t>
      </w:r>
      <w:r w:rsidRPr="008D2784">
        <w:rPr>
          <w:rFonts w:asciiTheme="minorHAnsi" w:hAnsiTheme="minorHAnsi" w:cs="Arial"/>
          <w:b/>
          <w:sz w:val="22"/>
          <w:szCs w:val="18"/>
        </w:rPr>
        <w:t>catalog according to business requirements</w:t>
      </w:r>
      <w:r w:rsidRPr="008D2784">
        <w:rPr>
          <w:rFonts w:ascii="Arial" w:hAnsi="Arial" w:cs="Arial"/>
          <w:sz w:val="18"/>
          <w:szCs w:val="18"/>
        </w:rPr>
        <w:t>.</w:t>
      </w:r>
    </w:p>
    <w:p w:rsidR="004C5B27" w:rsidRPr="008D2784" w:rsidRDefault="00321C3C">
      <w:pPr>
        <w:numPr>
          <w:ilvl w:val="0"/>
          <w:numId w:val="2"/>
        </w:numPr>
        <w:tabs>
          <w:tab w:val="num" w:pos="720"/>
        </w:tabs>
        <w:rPr>
          <w:rStyle w:val="apple-converted-space"/>
          <w:rFonts w:asciiTheme="minorHAnsi" w:eastAsia="Calibri" w:hAnsiTheme="minorHAnsi" w:cs="Calibri"/>
          <w:b/>
          <w:color w:val="auto"/>
          <w:sz w:val="22"/>
          <w:szCs w:val="22"/>
        </w:rPr>
      </w:pPr>
      <w:r w:rsidRPr="008D2784">
        <w:rPr>
          <w:rFonts w:asciiTheme="minorHAnsi" w:hAnsiTheme="minorHAnsi" w:cs="Arial"/>
          <w:b/>
          <w:color w:val="auto"/>
          <w:sz w:val="22"/>
          <w:szCs w:val="22"/>
          <w:shd w:val="clear" w:color="auto" w:fill="FFFFFF"/>
        </w:rPr>
        <w:t>Knowledge on implementation</w:t>
      </w:r>
      <w:r w:rsidR="000B0692" w:rsidRPr="008D2784">
        <w:rPr>
          <w:rStyle w:val="apple-converted-space"/>
          <w:rFonts w:asciiTheme="minorHAnsi" w:hAnsiTheme="minorHAnsi" w:cs="Arial"/>
          <w:b/>
          <w:color w:val="auto"/>
          <w:sz w:val="22"/>
          <w:szCs w:val="22"/>
          <w:shd w:val="clear" w:color="auto" w:fill="FFFFFF"/>
        </w:rPr>
        <w:t> Project</w:t>
      </w:r>
      <w:r w:rsidR="004C5B27" w:rsidRPr="008D2784">
        <w:rPr>
          <w:rStyle w:val="apple-converted-space"/>
          <w:rFonts w:asciiTheme="minorHAnsi" w:hAnsiTheme="minorHAnsi" w:cs="Arial"/>
          <w:b/>
          <w:color w:val="auto"/>
          <w:sz w:val="22"/>
          <w:szCs w:val="22"/>
          <w:shd w:val="clear" w:color="auto" w:fill="FFFFFF"/>
        </w:rPr>
        <w:t>.</w:t>
      </w:r>
    </w:p>
    <w:p w:rsidR="004C5B27" w:rsidRPr="000B0692" w:rsidRDefault="004C5B27">
      <w:pPr>
        <w:numPr>
          <w:ilvl w:val="0"/>
          <w:numId w:val="2"/>
        </w:numPr>
        <w:tabs>
          <w:tab w:val="num" w:pos="720"/>
        </w:tabs>
        <w:rPr>
          <w:rFonts w:asciiTheme="minorHAnsi" w:eastAsia="Calibri" w:hAnsiTheme="minorHAnsi" w:cs="Calibri"/>
          <w:b/>
          <w:color w:val="auto"/>
          <w:sz w:val="22"/>
          <w:szCs w:val="22"/>
        </w:rPr>
      </w:pPr>
      <w:r w:rsidRPr="000B0692">
        <w:rPr>
          <w:rStyle w:val="apple-converted-space"/>
          <w:rFonts w:asciiTheme="minorHAnsi" w:hAnsiTheme="minorHAnsi" w:cs="Arial"/>
          <w:b/>
          <w:color w:val="auto"/>
          <w:sz w:val="22"/>
          <w:szCs w:val="22"/>
          <w:shd w:val="clear" w:color="auto" w:fill="FFFFFF"/>
        </w:rPr>
        <w:t xml:space="preserve">Strong Knowledge in business process </w:t>
      </w:r>
      <w:r w:rsidRPr="000B0692">
        <w:rPr>
          <w:rFonts w:asciiTheme="minorHAnsi" w:hAnsiTheme="minorHAnsi" w:cs="Arial"/>
          <w:b/>
          <w:color w:val="auto"/>
          <w:sz w:val="22"/>
          <w:szCs w:val="22"/>
          <w:shd w:val="clear" w:color="auto" w:fill="FFFFFF"/>
        </w:rPr>
        <w:t xml:space="preserve">and configuration experience </w:t>
      </w:r>
    </w:p>
    <w:p w:rsidR="004C5B27" w:rsidRPr="00EC3EB7" w:rsidRDefault="004C5B27">
      <w:pPr>
        <w:numPr>
          <w:ilvl w:val="0"/>
          <w:numId w:val="2"/>
        </w:numPr>
        <w:tabs>
          <w:tab w:val="num" w:pos="720"/>
        </w:tabs>
        <w:rPr>
          <w:rFonts w:asciiTheme="minorHAnsi" w:eastAsia="Calibri" w:hAnsiTheme="minorHAnsi" w:cs="Calibri"/>
          <w:b/>
          <w:color w:val="auto"/>
          <w:sz w:val="22"/>
          <w:szCs w:val="22"/>
        </w:rPr>
      </w:pPr>
      <w:r w:rsidRPr="000B0692">
        <w:rPr>
          <w:rFonts w:asciiTheme="minorHAnsi" w:hAnsiTheme="minorHAnsi" w:cs="Arial"/>
          <w:b/>
          <w:color w:val="auto"/>
          <w:sz w:val="22"/>
          <w:szCs w:val="22"/>
          <w:shd w:val="clear" w:color="auto" w:fill="FFFFFF"/>
        </w:rPr>
        <w:t xml:space="preserve">Experience in SAP production </w:t>
      </w:r>
      <w:r w:rsidR="000606BA" w:rsidRPr="000B0692">
        <w:rPr>
          <w:rFonts w:asciiTheme="minorHAnsi" w:hAnsiTheme="minorHAnsi" w:cs="Arial"/>
          <w:b/>
          <w:color w:val="auto"/>
          <w:sz w:val="22"/>
          <w:szCs w:val="22"/>
          <w:shd w:val="clear" w:color="auto" w:fill="FFFFFF"/>
        </w:rPr>
        <w:t>support</w:t>
      </w:r>
      <w:r w:rsidR="000606BA" w:rsidRPr="00404438">
        <w:rPr>
          <w:rFonts w:asciiTheme="minorHAnsi" w:hAnsiTheme="minorHAnsi" w:cs="Arial"/>
          <w:b/>
          <w:color w:val="auto"/>
          <w:sz w:val="22"/>
          <w:szCs w:val="22"/>
          <w:shd w:val="clear" w:color="auto" w:fill="FFFFFF"/>
        </w:rPr>
        <w:t>.</w:t>
      </w:r>
    </w:p>
    <w:p w:rsidR="00EC3EB7" w:rsidRPr="00EC3EB7" w:rsidRDefault="00EC3EB7" w:rsidP="00EC3EB7">
      <w:pPr>
        <w:numPr>
          <w:ilvl w:val="0"/>
          <w:numId w:val="2"/>
        </w:numPr>
        <w:rPr>
          <w:rFonts w:asciiTheme="minorHAnsi" w:eastAsia="Calibri" w:hAnsiTheme="minorHAnsi" w:cs="Calibri"/>
          <w:color w:val="auto"/>
          <w:sz w:val="22"/>
          <w:szCs w:val="22"/>
        </w:rPr>
      </w:pPr>
      <w:r>
        <w:rPr>
          <w:rFonts w:asciiTheme="minorHAnsi" w:hAnsiTheme="minorHAnsi" w:cs="Arial"/>
          <w:b/>
          <w:color w:val="auto"/>
          <w:sz w:val="22"/>
          <w:szCs w:val="22"/>
          <w:shd w:val="clear" w:color="auto" w:fill="FFFFFF"/>
        </w:rPr>
        <w:t>Involved in user Testing.</w:t>
      </w:r>
    </w:p>
    <w:p w:rsidR="004C5B27" w:rsidRPr="00BB5918" w:rsidRDefault="004C5B27" w:rsidP="004C5B27">
      <w:pPr>
        <w:numPr>
          <w:ilvl w:val="0"/>
          <w:numId w:val="3"/>
        </w:numPr>
        <w:tabs>
          <w:tab w:val="num" w:pos="720"/>
        </w:tabs>
        <w:ind w:left="720" w:hanging="360"/>
        <w:rPr>
          <w:rFonts w:ascii="Calibri" w:eastAsia="Calibri" w:hAnsi="Calibri" w:cs="Calibri"/>
          <w:sz w:val="22"/>
          <w:szCs w:val="22"/>
        </w:rPr>
      </w:pPr>
      <w:r w:rsidRPr="00354FE9">
        <w:rPr>
          <w:rFonts w:ascii="Calibri" w:eastAsia="Calibri" w:hAnsi="Calibri" w:cs="Calibri"/>
          <w:sz w:val="22"/>
          <w:szCs w:val="22"/>
        </w:rPr>
        <w:t xml:space="preserve">Knowledgeable in SAP ERP Applications and </w:t>
      </w:r>
      <w:r w:rsidRPr="001057CD">
        <w:rPr>
          <w:rFonts w:asciiTheme="minorHAnsi" w:hAnsiTheme="minorHAnsi"/>
          <w:color w:val="auto"/>
          <w:sz w:val="22"/>
          <w:szCs w:val="22"/>
        </w:rPr>
        <w:t>Functional knowledge of</w:t>
      </w:r>
      <w:r w:rsidRPr="00354FE9">
        <w:rPr>
          <w:rFonts w:asciiTheme="minorHAnsi" w:hAnsiTheme="minorHAnsi"/>
          <w:color w:val="333333"/>
          <w:sz w:val="22"/>
          <w:szCs w:val="22"/>
        </w:rPr>
        <w:t> </w:t>
      </w:r>
      <w:r w:rsidRPr="00354FE9">
        <w:rPr>
          <w:rFonts w:asciiTheme="minorHAnsi" w:hAnsiTheme="minorHAnsi"/>
          <w:b/>
          <w:bCs/>
          <w:color w:val="333333"/>
          <w:sz w:val="22"/>
          <w:szCs w:val="22"/>
        </w:rPr>
        <w:t>MM, IM, WM, QM, PP, SD, FI, CO, HR, SRM, SCM </w:t>
      </w:r>
      <w:r w:rsidRPr="001057CD">
        <w:rPr>
          <w:rFonts w:asciiTheme="minorHAnsi" w:hAnsiTheme="minorHAnsi"/>
          <w:color w:val="auto"/>
          <w:sz w:val="22"/>
          <w:szCs w:val="22"/>
        </w:rPr>
        <w:t>modules from data migration view point</w:t>
      </w:r>
      <w:r w:rsidRPr="00354FE9">
        <w:rPr>
          <w:rFonts w:asciiTheme="minorHAnsi" w:hAnsiTheme="minorHAnsi"/>
          <w:color w:val="333333"/>
          <w:sz w:val="22"/>
          <w:szCs w:val="22"/>
        </w:rPr>
        <w:t>.</w:t>
      </w:r>
    </w:p>
    <w:p w:rsidR="004C5B27" w:rsidRPr="00B94454" w:rsidRDefault="004C5B27" w:rsidP="004C5B27">
      <w:pPr>
        <w:numPr>
          <w:ilvl w:val="0"/>
          <w:numId w:val="3"/>
        </w:numPr>
        <w:tabs>
          <w:tab w:val="num" w:pos="720"/>
        </w:tabs>
        <w:ind w:left="720" w:hanging="360"/>
        <w:rPr>
          <w:rFonts w:asciiTheme="minorHAnsi" w:eastAsia="Calibri" w:hAnsiTheme="minorHAnsi" w:cs="Calibri"/>
          <w:color w:val="auto"/>
          <w:sz w:val="22"/>
          <w:szCs w:val="22"/>
        </w:rPr>
      </w:pPr>
      <w:r w:rsidRPr="00354FE9">
        <w:rPr>
          <w:rFonts w:asciiTheme="minorHAnsi" w:hAnsiTheme="minorHAnsi"/>
          <w:color w:val="auto"/>
        </w:rPr>
        <w:t xml:space="preserve">Excellent analytical and data management skills intend to be part of challenging assignments in the </w:t>
      </w:r>
      <w:r w:rsidR="00B94454">
        <w:rPr>
          <w:rFonts w:asciiTheme="minorHAnsi" w:hAnsiTheme="minorHAnsi"/>
          <w:color w:val="auto"/>
        </w:rPr>
        <w:t xml:space="preserve">field of </w:t>
      </w:r>
      <w:r w:rsidR="00B94454" w:rsidRPr="00B94454">
        <w:rPr>
          <w:rFonts w:asciiTheme="minorHAnsi" w:hAnsiTheme="minorHAnsi"/>
          <w:b/>
          <w:color w:val="auto"/>
        </w:rPr>
        <w:t>Master Data Governance(MDG),</w:t>
      </w:r>
      <w:r w:rsidR="00B94454" w:rsidRPr="00B94454">
        <w:rPr>
          <w:rFonts w:ascii="Arial" w:hAnsi="Arial" w:cs="Arial"/>
          <w:b/>
          <w:sz w:val="18"/>
          <w:szCs w:val="18"/>
          <w:shd w:val="clear" w:color="auto" w:fill="FFFFFF"/>
        </w:rPr>
        <w:t xml:space="preserve"> </w:t>
      </w:r>
      <w:r w:rsidR="00B94454" w:rsidRPr="00B94454">
        <w:rPr>
          <w:rFonts w:asciiTheme="minorHAnsi" w:hAnsiTheme="minorHAnsi" w:cs="Arial"/>
          <w:b/>
          <w:sz w:val="22"/>
          <w:szCs w:val="22"/>
          <w:shd w:val="clear" w:color="auto" w:fill="FFFFFF"/>
        </w:rPr>
        <w:t>Master Data Definition</w:t>
      </w:r>
      <w:r w:rsidR="00B94454" w:rsidRPr="00B94454">
        <w:rPr>
          <w:rStyle w:val="apple-converted-space"/>
          <w:rFonts w:asciiTheme="minorHAnsi" w:hAnsiTheme="minorHAnsi" w:cs="Arial"/>
          <w:b/>
          <w:sz w:val="22"/>
          <w:szCs w:val="22"/>
          <w:shd w:val="clear" w:color="auto" w:fill="FFFFFF"/>
        </w:rPr>
        <w:t> ,</w:t>
      </w:r>
      <w:r w:rsidR="00B94454" w:rsidRPr="00B94454">
        <w:rPr>
          <w:rFonts w:asciiTheme="minorHAnsi" w:hAnsiTheme="minorHAnsi" w:cs="Arial"/>
          <w:b/>
          <w:sz w:val="22"/>
          <w:szCs w:val="22"/>
          <w:shd w:val="clear" w:color="auto" w:fill="FFFFFF"/>
        </w:rPr>
        <w:t xml:space="preserve"> Configuration for MDG</w:t>
      </w:r>
      <w:r w:rsidR="00B94454" w:rsidRPr="00B94454">
        <w:rPr>
          <w:rStyle w:val="apple-converted-space"/>
          <w:rFonts w:asciiTheme="minorHAnsi" w:hAnsiTheme="minorHAnsi" w:cs="Arial"/>
          <w:b/>
          <w:sz w:val="22"/>
          <w:szCs w:val="22"/>
          <w:shd w:val="clear" w:color="auto" w:fill="FFFFFF"/>
        </w:rPr>
        <w:t> ,</w:t>
      </w:r>
      <w:r w:rsidR="00B94454" w:rsidRPr="00B94454">
        <w:rPr>
          <w:rFonts w:asciiTheme="minorHAnsi" w:hAnsiTheme="minorHAnsi" w:cs="Arial"/>
          <w:b/>
          <w:sz w:val="22"/>
          <w:szCs w:val="22"/>
          <w:shd w:val="clear" w:color="auto" w:fill="FFFFFF"/>
        </w:rPr>
        <w:t xml:space="preserve"> Document all the Configuration</w:t>
      </w:r>
      <w:r w:rsidR="00B94454" w:rsidRPr="00B94454">
        <w:rPr>
          <w:rStyle w:val="apple-converted-space"/>
          <w:rFonts w:asciiTheme="minorHAnsi" w:hAnsiTheme="minorHAnsi" w:cs="Arial"/>
          <w:b/>
          <w:sz w:val="22"/>
          <w:szCs w:val="22"/>
          <w:shd w:val="clear" w:color="auto" w:fill="FFFFFF"/>
        </w:rPr>
        <w:t> </w:t>
      </w:r>
    </w:p>
    <w:p w:rsidR="004C5B27" w:rsidRPr="00AF7DDF" w:rsidRDefault="004C5B27" w:rsidP="004C5B27">
      <w:pPr>
        <w:numPr>
          <w:ilvl w:val="0"/>
          <w:numId w:val="2"/>
        </w:numPr>
        <w:tabs>
          <w:tab w:val="num" w:pos="720"/>
        </w:tabs>
        <w:rPr>
          <w:rFonts w:ascii="Calibri" w:eastAsia="Calibri" w:hAnsi="Calibri" w:cs="Calibri"/>
          <w:b/>
          <w:sz w:val="22"/>
          <w:szCs w:val="22"/>
        </w:rPr>
      </w:pPr>
      <w:r w:rsidRPr="00AF7DDF">
        <w:rPr>
          <w:rFonts w:ascii="Calibri" w:eastAsia="Calibri" w:hAnsi="Calibri" w:cs="Calibri"/>
          <w:b/>
          <w:sz w:val="22"/>
          <w:szCs w:val="22"/>
        </w:rPr>
        <w:t>Good knowledge in Excel (v-lookup, H-lookup, macro, pivot table, sort, filter</w:t>
      </w:r>
      <w:r w:rsidR="00AF7DDF" w:rsidRPr="00AF7DDF">
        <w:rPr>
          <w:rFonts w:ascii="Calibri" w:eastAsia="Calibri" w:hAnsi="Calibri" w:cs="Calibri"/>
          <w:b/>
          <w:sz w:val="22"/>
          <w:szCs w:val="22"/>
        </w:rPr>
        <w:t xml:space="preserve"> etc</w:t>
      </w:r>
      <w:r w:rsidRPr="00AF7DDF">
        <w:rPr>
          <w:rFonts w:ascii="Calibri" w:eastAsia="Calibri" w:hAnsi="Calibri" w:cs="Calibri"/>
          <w:b/>
          <w:sz w:val="22"/>
          <w:szCs w:val="22"/>
        </w:rPr>
        <w:t>) and MS Access.</w:t>
      </w:r>
    </w:p>
    <w:p w:rsidR="004C5B27" w:rsidRPr="00354FE9" w:rsidRDefault="004C5B27" w:rsidP="004C5B27">
      <w:pPr>
        <w:numPr>
          <w:ilvl w:val="0"/>
          <w:numId w:val="2"/>
        </w:numPr>
        <w:tabs>
          <w:tab w:val="num" w:pos="720"/>
        </w:tabs>
        <w:rPr>
          <w:rFonts w:ascii="Calibri" w:eastAsia="Calibri" w:hAnsi="Calibri" w:cs="Calibri"/>
        </w:rPr>
      </w:pPr>
      <w:r w:rsidRPr="00354FE9">
        <w:rPr>
          <w:rFonts w:ascii="Calibri" w:eastAsia="Calibri" w:hAnsi="Calibri" w:cs="Calibri"/>
          <w:sz w:val="22"/>
          <w:szCs w:val="22"/>
        </w:rPr>
        <w:t>Proven data analysis, data verification, and problem solving abilities</w:t>
      </w:r>
      <w:r w:rsidRPr="00354FE9">
        <w:rPr>
          <w:rFonts w:ascii="Calibri" w:eastAsia="Calibri" w:hAnsi="Calibri" w:cs="Calibri"/>
        </w:rPr>
        <w:t>.</w:t>
      </w:r>
    </w:p>
    <w:p w:rsidR="004C5B27" w:rsidRPr="00354FE9" w:rsidRDefault="004C5B27" w:rsidP="004C5B27">
      <w:pPr>
        <w:numPr>
          <w:ilvl w:val="0"/>
          <w:numId w:val="3"/>
        </w:numPr>
        <w:tabs>
          <w:tab w:val="num" w:pos="720"/>
        </w:tabs>
        <w:ind w:left="720" w:hanging="360"/>
        <w:rPr>
          <w:rFonts w:ascii="Calibri" w:eastAsia="Calibri" w:hAnsi="Calibri" w:cs="Calibri"/>
          <w:color w:val="auto"/>
          <w:sz w:val="22"/>
          <w:szCs w:val="22"/>
        </w:rPr>
      </w:pPr>
      <w:r w:rsidRPr="00354FE9">
        <w:rPr>
          <w:rFonts w:ascii="Calibri" w:eastAsia="Calibri" w:hAnsi="Calibri" w:cs="Calibri"/>
          <w:color w:val="auto"/>
        </w:rPr>
        <w:t>Possess strong verbal and written communication skills</w:t>
      </w:r>
      <w:r w:rsidRPr="00354FE9">
        <w:rPr>
          <w:rFonts w:ascii="Calibri" w:eastAsia="Calibri" w:hAnsi="Calibri" w:cs="Calibri"/>
          <w:color w:val="auto"/>
          <w:sz w:val="22"/>
          <w:szCs w:val="22"/>
        </w:rPr>
        <w:t>.</w:t>
      </w:r>
    </w:p>
    <w:p w:rsidR="004C5B27" w:rsidRDefault="004C5B27" w:rsidP="004C5B27">
      <w:pPr>
        <w:numPr>
          <w:ilvl w:val="0"/>
          <w:numId w:val="3"/>
        </w:numPr>
        <w:tabs>
          <w:tab w:val="num" w:pos="720"/>
        </w:tabs>
        <w:ind w:left="720" w:hanging="360"/>
        <w:rPr>
          <w:rFonts w:ascii="Calibri" w:eastAsia="Calibri" w:hAnsi="Calibri" w:cs="Calibri"/>
          <w:color w:val="auto"/>
        </w:rPr>
      </w:pPr>
      <w:r w:rsidRPr="00354FE9">
        <w:rPr>
          <w:rFonts w:ascii="Calibri" w:eastAsia="Calibri" w:hAnsi="Calibri" w:cs="Calibri"/>
          <w:color w:val="auto"/>
        </w:rPr>
        <w:t xml:space="preserve">Ability to communicate business goals and objectives in an effective way </w:t>
      </w:r>
    </w:p>
    <w:p w:rsidR="004C5B27" w:rsidRPr="00BB5918" w:rsidRDefault="004C5B27" w:rsidP="004C5B27">
      <w:pPr>
        <w:numPr>
          <w:ilvl w:val="0"/>
          <w:numId w:val="3"/>
        </w:numPr>
        <w:tabs>
          <w:tab w:val="num" w:pos="720"/>
        </w:tabs>
        <w:ind w:left="720" w:hanging="360"/>
        <w:rPr>
          <w:rFonts w:ascii="Calibri" w:eastAsia="Calibri" w:hAnsi="Calibri" w:cs="Calibri"/>
          <w:color w:val="auto"/>
        </w:rPr>
      </w:pPr>
      <w:r w:rsidRPr="00BB5918">
        <w:rPr>
          <w:rFonts w:ascii="Calibri" w:eastAsia="Calibri" w:hAnsi="Calibri" w:cs="Calibri"/>
          <w:color w:val="auto"/>
        </w:rPr>
        <w:t>Intellectual capacity to break down a problem or situation into its component parts.</w:t>
      </w:r>
    </w:p>
    <w:p w:rsidR="004C5B27" w:rsidRDefault="004C5B27" w:rsidP="00B94454">
      <w:pPr>
        <w:numPr>
          <w:ilvl w:val="0"/>
          <w:numId w:val="3"/>
        </w:numPr>
        <w:tabs>
          <w:tab w:val="num" w:pos="720"/>
        </w:tabs>
        <w:ind w:left="720" w:hanging="360"/>
        <w:rPr>
          <w:rFonts w:ascii="Calibri" w:eastAsia="Calibri" w:hAnsi="Calibri" w:cs="Calibri"/>
        </w:rPr>
      </w:pPr>
      <w:r w:rsidRPr="00354FE9">
        <w:rPr>
          <w:rFonts w:ascii="Calibri" w:eastAsia="Calibri" w:hAnsi="Calibri" w:cs="Calibri"/>
          <w:color w:val="auto"/>
        </w:rPr>
        <w:t xml:space="preserve">Ability to troubleshoot and recommend suggestions to resolve conflicts between business requirements and standard system </w:t>
      </w:r>
      <w:r w:rsidR="00B94454" w:rsidRPr="00354FE9">
        <w:rPr>
          <w:rFonts w:ascii="Calibri" w:eastAsia="Calibri" w:hAnsi="Calibri" w:cs="Calibri"/>
          <w:color w:val="auto"/>
        </w:rPr>
        <w:t>functionality</w:t>
      </w:r>
      <w:r w:rsidR="00B94454" w:rsidRPr="000A4FF6">
        <w:rPr>
          <w:rFonts w:ascii="Calibri" w:eastAsia="Calibri" w:hAnsi="Calibri" w:cs="Calibri"/>
        </w:rPr>
        <w:t>.</w:t>
      </w:r>
    </w:p>
    <w:p w:rsidR="00BC0362" w:rsidRPr="00B94454" w:rsidRDefault="00BC0362" w:rsidP="00BC0362">
      <w:pPr>
        <w:tabs>
          <w:tab w:val="num" w:pos="720"/>
        </w:tabs>
        <w:ind w:left="720"/>
        <w:rPr>
          <w:rFonts w:ascii="Calibri" w:eastAsia="Calibri" w:hAnsi="Calibri" w:cs="Calibri"/>
        </w:rPr>
      </w:pPr>
    </w:p>
    <w:p w:rsidR="00BC0362" w:rsidRPr="00BC0362" w:rsidRDefault="007379C2" w:rsidP="00BC0362">
      <w:pPr>
        <w:rPr>
          <w:rFonts w:ascii="Calibri" w:eastAsia="Calibri" w:hAnsi="Calibri" w:cs="Calibri"/>
          <w:b/>
          <w:bCs/>
          <w:shd w:val="solid" w:color="C0C0C0" w:fill="C0C0C0"/>
        </w:rPr>
      </w:pPr>
      <w:r>
        <w:rPr>
          <w:rFonts w:ascii="Calibri" w:eastAsia="Calibri" w:hAnsi="Calibri" w:cs="Calibri"/>
          <w:b/>
          <w:bCs/>
          <w:shd w:val="solid" w:color="C0C0C0" w:fill="C0C0C0"/>
        </w:rPr>
        <w:t>WORK EXPERIENCE:</w:t>
      </w:r>
    </w:p>
    <w:p w:rsidR="00BC0362" w:rsidRPr="00BC0362" w:rsidRDefault="00BC0362" w:rsidP="00BC0362">
      <w:pPr>
        <w:pStyle w:val="ListParagraph"/>
        <w:numPr>
          <w:ilvl w:val="0"/>
          <w:numId w:val="16"/>
        </w:numPr>
        <w:rPr>
          <w:rFonts w:ascii="Calibri" w:eastAsia="Calibri" w:hAnsi="Calibri" w:cs="Calibri"/>
          <w:b/>
          <w:bCs/>
          <w:shd w:val="solid" w:color="C0C0C0" w:fill="C0C0C0"/>
        </w:rPr>
      </w:pPr>
      <w:r w:rsidRPr="00BC0362">
        <w:rPr>
          <w:rFonts w:ascii="Verdana" w:eastAsia="Verdana" w:hAnsi="Verdana" w:cs="Verdana"/>
          <w:sz w:val="20"/>
          <w:szCs w:val="20"/>
        </w:rPr>
        <w:t xml:space="preserve">Working as a </w:t>
      </w:r>
      <w:r w:rsidRPr="00BC0362">
        <w:rPr>
          <w:rFonts w:ascii="Verdana" w:eastAsia="Verdana" w:hAnsi="Verdana" w:cs="Verdana"/>
          <w:b/>
          <w:sz w:val="18"/>
          <w:szCs w:val="18"/>
        </w:rPr>
        <w:t xml:space="preserve">SAP </w:t>
      </w:r>
      <w:r w:rsidRPr="00BC0362">
        <w:rPr>
          <w:rFonts w:ascii="Verdana" w:eastAsia="Verdana" w:hAnsi="Verdana" w:cs="Verdana"/>
          <w:b/>
          <w:sz w:val="20"/>
          <w:szCs w:val="20"/>
        </w:rPr>
        <w:t>Master D</w:t>
      </w:r>
      <w:r w:rsidRPr="00BC0362">
        <w:rPr>
          <w:b/>
        </w:rPr>
        <w:t>ata Consultant</w:t>
      </w:r>
      <w:r w:rsidRPr="00BC0362">
        <w:rPr>
          <w:rFonts w:ascii="Verdana" w:eastAsia="Verdana" w:hAnsi="Verdana" w:cs="Verdana"/>
          <w:sz w:val="20"/>
          <w:szCs w:val="20"/>
        </w:rPr>
        <w:t xml:space="preserve"> with </w:t>
      </w:r>
      <w:r w:rsidRPr="00BC0362">
        <w:rPr>
          <w:rFonts w:ascii="Calibri" w:eastAsia="Calibri" w:hAnsi="Calibri" w:cs="Calibri"/>
          <w:b/>
          <w:bCs/>
        </w:rPr>
        <w:t>“</w:t>
      </w:r>
      <w:r w:rsidRPr="00BC0362">
        <w:rPr>
          <w:rFonts w:ascii="Vodafone Rg" w:hAnsi="Vodafone Rg"/>
          <w:b/>
          <w:color w:val="222222"/>
          <w:sz w:val="20"/>
          <w:szCs w:val="20"/>
          <w:shd w:val="clear" w:color="auto" w:fill="FFFFFF"/>
        </w:rPr>
        <w:t xml:space="preserve">VISPL </w:t>
      </w:r>
      <w:r w:rsidRPr="00BC0362">
        <w:rPr>
          <w:rFonts w:asciiTheme="minorHAnsi" w:hAnsiTheme="minorHAnsi"/>
          <w:b/>
          <w:sz w:val="22"/>
          <w:szCs w:val="22"/>
          <w:shd w:val="clear" w:color="auto" w:fill="FFFFFF"/>
        </w:rPr>
        <w:t>(</w:t>
      </w:r>
      <w:hyperlink r:id="rId9" w:history="1">
        <w:r w:rsidRPr="00BC0362">
          <w:rPr>
            <w:rStyle w:val="org"/>
            <w:rFonts w:ascii="inherit" w:hAnsi="inherit" w:cs="Arial"/>
            <w:color w:val="000000"/>
            <w:sz w:val="20"/>
            <w:szCs w:val="20"/>
            <w:bdr w:val="none" w:sz="0" w:space="0" w:color="auto" w:frame="1"/>
          </w:rPr>
          <w:t>Vodafone India Services Pvt. Ltd.</w:t>
        </w:r>
      </w:hyperlink>
      <w:r w:rsidRPr="00BC0362">
        <w:rPr>
          <w:rFonts w:asciiTheme="minorHAnsi" w:hAnsiTheme="minorHAnsi"/>
          <w:b/>
          <w:sz w:val="22"/>
          <w:szCs w:val="22"/>
          <w:shd w:val="clear" w:color="auto" w:fill="FFFFFF"/>
        </w:rPr>
        <w:t>)”</w:t>
      </w:r>
    </w:p>
    <w:p w:rsidR="00BC0362" w:rsidRPr="00BC0362" w:rsidRDefault="002468D3" w:rsidP="00BC0362">
      <w:pPr>
        <w:pStyle w:val="ListParagraph"/>
        <w:numPr>
          <w:ilvl w:val="0"/>
          <w:numId w:val="16"/>
        </w:numPr>
        <w:rPr>
          <w:rFonts w:ascii="Calibri" w:eastAsia="Calibri" w:hAnsi="Calibri" w:cs="Calibri"/>
          <w:b/>
          <w:bCs/>
          <w:shd w:val="solid" w:color="C0C0C0" w:fill="C0C0C0"/>
        </w:rPr>
      </w:pPr>
      <w:r>
        <w:rPr>
          <w:rFonts w:ascii="Verdana" w:eastAsia="Verdana" w:hAnsi="Verdana" w:cs="Verdana"/>
          <w:b/>
          <w:sz w:val="20"/>
          <w:szCs w:val="20"/>
        </w:rPr>
        <w:t>4</w:t>
      </w:r>
      <w:r w:rsidR="0085609E">
        <w:rPr>
          <w:rFonts w:ascii="Verdana" w:eastAsia="Verdana" w:hAnsi="Verdana" w:cs="Verdana"/>
          <w:b/>
          <w:sz w:val="20"/>
          <w:szCs w:val="20"/>
        </w:rPr>
        <w:t>.2</w:t>
      </w:r>
      <w:bookmarkStart w:id="0" w:name="_GoBack"/>
      <w:bookmarkEnd w:id="0"/>
      <w:r w:rsidR="00BC0362" w:rsidRPr="00F84214">
        <w:rPr>
          <w:rFonts w:ascii="Verdana" w:eastAsia="Verdana" w:hAnsi="Verdana" w:cs="Verdana"/>
          <w:sz w:val="20"/>
          <w:szCs w:val="20"/>
        </w:rPr>
        <w:t xml:space="preserve"> years of experience as </w:t>
      </w:r>
      <w:r w:rsidR="00BC0362" w:rsidRPr="00F84214">
        <w:rPr>
          <w:rFonts w:ascii="Verdana" w:eastAsia="Verdana" w:hAnsi="Verdana" w:cs="Verdana"/>
          <w:b/>
          <w:sz w:val="20"/>
          <w:szCs w:val="20"/>
        </w:rPr>
        <w:t>SAP</w:t>
      </w:r>
      <w:r w:rsidR="00BC0362" w:rsidRPr="00F84214">
        <w:rPr>
          <w:rFonts w:ascii="Verdana" w:eastAsia="Verdana" w:hAnsi="Verdana" w:cs="Verdana"/>
          <w:sz w:val="20"/>
          <w:szCs w:val="20"/>
        </w:rPr>
        <w:t xml:space="preserve"> </w:t>
      </w:r>
      <w:r w:rsidR="00BC0362" w:rsidRPr="00F84214">
        <w:rPr>
          <w:rFonts w:ascii="Verdana" w:eastAsia="Verdana" w:hAnsi="Verdana" w:cs="Verdana"/>
          <w:b/>
          <w:sz w:val="20"/>
          <w:szCs w:val="20"/>
        </w:rPr>
        <w:t>Master D</w:t>
      </w:r>
      <w:r w:rsidR="00BC0362" w:rsidRPr="00F84214">
        <w:rPr>
          <w:b/>
        </w:rPr>
        <w:t xml:space="preserve">ata </w:t>
      </w:r>
      <w:r w:rsidR="00BC0362">
        <w:rPr>
          <w:b/>
        </w:rPr>
        <w:t>consultant</w:t>
      </w:r>
    </w:p>
    <w:p w:rsidR="00A77B3E" w:rsidRPr="00BC0362" w:rsidRDefault="007379C2">
      <w:pPr>
        <w:rPr>
          <w:rFonts w:ascii="Calibri" w:eastAsia="Calibri" w:hAnsi="Calibri" w:cs="Calibri"/>
          <w:b/>
          <w:bCs/>
          <w:sz w:val="20"/>
          <w:szCs w:val="20"/>
          <w:shd w:val="solid" w:color="C0C0C0" w:fill="C0C0C0"/>
        </w:rPr>
      </w:pPr>
      <w:r>
        <w:rPr>
          <w:rFonts w:ascii="Calibri" w:eastAsia="Calibri" w:hAnsi="Calibri" w:cs="Calibri"/>
          <w:b/>
          <w:bCs/>
          <w:shd w:val="solid" w:color="C0C0C0" w:fill="C0C0C0"/>
        </w:rPr>
        <w:t>ACADEMICS:</w:t>
      </w:r>
    </w:p>
    <w:p w:rsidR="00F738C4" w:rsidRDefault="00F738C4" w:rsidP="00F738C4">
      <w:pPr>
        <w:numPr>
          <w:ilvl w:val="0"/>
          <w:numId w:val="8"/>
        </w:numPr>
        <w:spacing w:line="360" w:lineRule="auto"/>
        <w:rPr>
          <w:rFonts w:ascii="Calibri" w:hAnsi="Calibri" w:cs="Calibri"/>
          <w:sz w:val="22"/>
          <w:szCs w:val="22"/>
        </w:rPr>
      </w:pPr>
      <w:r>
        <w:rPr>
          <w:rFonts w:ascii="Calibri" w:hAnsi="Calibri" w:cs="Calibri"/>
          <w:bCs/>
          <w:sz w:val="22"/>
          <w:szCs w:val="22"/>
        </w:rPr>
        <w:t xml:space="preserve">Completed </w:t>
      </w:r>
      <w:r w:rsidR="00413F84">
        <w:rPr>
          <w:rFonts w:ascii="Calibri" w:hAnsi="Calibri" w:cs="Calibri"/>
          <w:bCs/>
          <w:sz w:val="22"/>
          <w:szCs w:val="22"/>
        </w:rPr>
        <w:t>BE</w:t>
      </w:r>
      <w:r w:rsidR="00FA581C">
        <w:rPr>
          <w:rFonts w:ascii="Calibri" w:hAnsi="Calibri" w:cs="Calibri"/>
          <w:bCs/>
          <w:sz w:val="22"/>
          <w:szCs w:val="22"/>
        </w:rPr>
        <w:t>-</w:t>
      </w:r>
      <w:r w:rsidR="00413F84">
        <w:rPr>
          <w:rFonts w:ascii="Calibri" w:hAnsi="Calibri" w:cs="Calibri"/>
          <w:bCs/>
          <w:sz w:val="22"/>
          <w:szCs w:val="22"/>
        </w:rPr>
        <w:t>TECH</w:t>
      </w:r>
      <w:r>
        <w:rPr>
          <w:rFonts w:ascii="Calibri" w:hAnsi="Calibri" w:cs="Calibri"/>
          <w:bCs/>
          <w:sz w:val="22"/>
          <w:szCs w:val="22"/>
        </w:rPr>
        <w:t xml:space="preserve"> (IT) from BPUT, Orissa with </w:t>
      </w:r>
      <w:r w:rsidR="00413F84">
        <w:rPr>
          <w:rFonts w:ascii="Calibri" w:hAnsi="Calibri" w:cs="Calibri"/>
          <w:bCs/>
          <w:sz w:val="22"/>
          <w:szCs w:val="22"/>
        </w:rPr>
        <w:t xml:space="preserve">CGPA </w:t>
      </w:r>
      <w:r w:rsidR="00413F84">
        <w:rPr>
          <w:rFonts w:ascii="Calibri" w:hAnsi="Calibri" w:cs="Calibri"/>
          <w:sz w:val="22"/>
          <w:szCs w:val="22"/>
        </w:rPr>
        <w:t xml:space="preserve">of </w:t>
      </w:r>
      <w:r w:rsidR="00413F84" w:rsidRPr="00FA581C">
        <w:rPr>
          <w:rFonts w:ascii="Calibri" w:hAnsi="Calibri" w:cs="Calibri"/>
          <w:b/>
          <w:sz w:val="22"/>
          <w:szCs w:val="22"/>
        </w:rPr>
        <w:t>70</w:t>
      </w:r>
      <w:r w:rsidR="00136357" w:rsidRPr="00FA581C">
        <w:rPr>
          <w:rFonts w:ascii="Calibri" w:hAnsi="Calibri" w:cs="Calibri"/>
          <w:b/>
          <w:sz w:val="22"/>
          <w:szCs w:val="22"/>
        </w:rPr>
        <w:t>%</w:t>
      </w:r>
      <w:r>
        <w:rPr>
          <w:rFonts w:ascii="Calibri" w:hAnsi="Calibri" w:cs="Calibri"/>
          <w:b/>
          <w:sz w:val="22"/>
          <w:szCs w:val="22"/>
        </w:rPr>
        <w:t xml:space="preserve"> </w:t>
      </w:r>
      <w:r>
        <w:rPr>
          <w:rFonts w:ascii="Calibri" w:hAnsi="Calibri" w:cs="Calibri"/>
          <w:sz w:val="22"/>
          <w:szCs w:val="22"/>
        </w:rPr>
        <w:t xml:space="preserve">in the year 2011.    </w:t>
      </w:r>
    </w:p>
    <w:p w:rsidR="00F738C4" w:rsidRPr="00733569" w:rsidRDefault="00F738C4" w:rsidP="00733569">
      <w:pPr>
        <w:pStyle w:val="ListParagraph"/>
        <w:numPr>
          <w:ilvl w:val="0"/>
          <w:numId w:val="8"/>
        </w:numPr>
        <w:spacing w:line="360" w:lineRule="auto"/>
        <w:rPr>
          <w:rFonts w:ascii="Calibri" w:hAnsi="Calibri" w:cs="Calibri"/>
          <w:b/>
          <w:sz w:val="22"/>
          <w:szCs w:val="22"/>
        </w:rPr>
      </w:pPr>
      <w:r w:rsidRPr="00733569">
        <w:rPr>
          <w:rFonts w:ascii="Calibri" w:hAnsi="Calibri" w:cs="Calibri"/>
          <w:bCs/>
          <w:sz w:val="22"/>
          <w:szCs w:val="22"/>
        </w:rPr>
        <w:t xml:space="preserve">Intermediate (10+2) from CBSE with </w:t>
      </w:r>
      <w:r w:rsidRPr="00733569">
        <w:rPr>
          <w:rFonts w:ascii="Calibri" w:hAnsi="Calibri" w:cs="Calibri"/>
          <w:b/>
          <w:bCs/>
          <w:sz w:val="22"/>
          <w:szCs w:val="22"/>
        </w:rPr>
        <w:t>66</w:t>
      </w:r>
      <w:r w:rsidRPr="00733569">
        <w:rPr>
          <w:rFonts w:ascii="Calibri" w:hAnsi="Calibri" w:cs="Calibri"/>
          <w:b/>
          <w:sz w:val="22"/>
          <w:szCs w:val="22"/>
        </w:rPr>
        <w:t xml:space="preserve">% </w:t>
      </w:r>
      <w:r w:rsidRPr="00733569">
        <w:rPr>
          <w:rFonts w:ascii="Calibri" w:hAnsi="Calibri" w:cs="Calibri"/>
          <w:bCs/>
          <w:sz w:val="22"/>
          <w:szCs w:val="22"/>
        </w:rPr>
        <w:t xml:space="preserve">in April 2007.    </w:t>
      </w:r>
    </w:p>
    <w:p w:rsidR="002B2EFD" w:rsidRPr="00733569" w:rsidRDefault="00F738C4" w:rsidP="002B2EFD">
      <w:pPr>
        <w:pStyle w:val="ListParagraph"/>
        <w:numPr>
          <w:ilvl w:val="0"/>
          <w:numId w:val="8"/>
        </w:numPr>
        <w:spacing w:line="360" w:lineRule="auto"/>
        <w:rPr>
          <w:rFonts w:ascii="Calibri" w:hAnsi="Calibri" w:cs="Calibri"/>
          <w:b/>
          <w:sz w:val="22"/>
          <w:szCs w:val="22"/>
        </w:rPr>
      </w:pPr>
      <w:r w:rsidRPr="00733569">
        <w:rPr>
          <w:rFonts w:ascii="Calibri" w:hAnsi="Calibri" w:cs="Calibri"/>
          <w:bCs/>
          <w:sz w:val="22"/>
          <w:szCs w:val="22"/>
        </w:rPr>
        <w:t>10</w:t>
      </w:r>
      <w:r w:rsidRPr="00733569">
        <w:rPr>
          <w:rFonts w:ascii="Calibri" w:hAnsi="Calibri" w:cs="Calibri"/>
          <w:bCs/>
          <w:sz w:val="22"/>
          <w:szCs w:val="22"/>
          <w:vertAlign w:val="superscript"/>
        </w:rPr>
        <w:t>th</w:t>
      </w:r>
      <w:r w:rsidRPr="00733569">
        <w:rPr>
          <w:rFonts w:ascii="Calibri" w:hAnsi="Calibri" w:cs="Calibri"/>
          <w:bCs/>
          <w:sz w:val="22"/>
          <w:szCs w:val="22"/>
        </w:rPr>
        <w:t xml:space="preserve"> standard from CBSE with </w:t>
      </w:r>
      <w:r w:rsidRPr="00733569">
        <w:rPr>
          <w:rFonts w:ascii="Calibri" w:hAnsi="Calibri" w:cs="Calibri"/>
          <w:b/>
          <w:sz w:val="22"/>
          <w:szCs w:val="22"/>
        </w:rPr>
        <w:t>70%</w:t>
      </w:r>
      <w:r w:rsidRPr="00733569">
        <w:rPr>
          <w:rFonts w:ascii="Calibri" w:hAnsi="Calibri" w:cs="Calibri"/>
          <w:bCs/>
          <w:sz w:val="22"/>
          <w:szCs w:val="22"/>
        </w:rPr>
        <w:t xml:space="preserve"> in March 2005.</w:t>
      </w:r>
    </w:p>
    <w:p w:rsidR="00733569" w:rsidRDefault="00733569" w:rsidP="00733569">
      <w:pPr>
        <w:spacing w:line="360" w:lineRule="auto"/>
        <w:rPr>
          <w:rFonts w:ascii="Calibri" w:hAnsi="Calibri" w:cs="Calibri"/>
          <w:b/>
          <w:sz w:val="22"/>
          <w:szCs w:val="22"/>
        </w:rPr>
      </w:pPr>
    </w:p>
    <w:p w:rsidR="00733569" w:rsidRPr="00733569" w:rsidRDefault="00733569" w:rsidP="00733569">
      <w:pPr>
        <w:spacing w:line="360" w:lineRule="auto"/>
        <w:rPr>
          <w:rFonts w:ascii="Calibri" w:hAnsi="Calibri" w:cs="Calibri"/>
          <w:b/>
          <w:sz w:val="22"/>
          <w:szCs w:val="22"/>
        </w:rPr>
      </w:pPr>
    </w:p>
    <w:p w:rsidR="00843778" w:rsidRDefault="00843778" w:rsidP="002B2EFD">
      <w:pPr>
        <w:rPr>
          <w:rFonts w:ascii="Calibri" w:eastAsia="Calibri" w:hAnsi="Calibri" w:cs="Calibri"/>
          <w:b/>
          <w:bCs/>
          <w:shd w:val="solid" w:color="C0C0C0" w:fill="C0C0C0"/>
        </w:rPr>
      </w:pPr>
      <w:r>
        <w:rPr>
          <w:rFonts w:ascii="Calibri" w:eastAsia="Calibri" w:hAnsi="Calibri" w:cs="Calibri"/>
          <w:b/>
          <w:bCs/>
          <w:shd w:val="solid" w:color="C0C0C0" w:fill="C0C0C0"/>
        </w:rPr>
        <w:t>EXPERIENCE :</w:t>
      </w:r>
    </w:p>
    <w:p w:rsidR="00843778" w:rsidRDefault="00843778" w:rsidP="002B2EFD">
      <w:pPr>
        <w:rPr>
          <w:rFonts w:ascii="Calibri" w:eastAsia="Calibri" w:hAnsi="Calibri" w:cs="Calibri"/>
          <w:b/>
          <w:bCs/>
          <w:shd w:val="solid" w:color="C0C0C0" w:fill="C0C0C0"/>
        </w:rPr>
      </w:pPr>
    </w:p>
    <w:p w:rsidR="002B2EFD" w:rsidRDefault="002B2EFD" w:rsidP="002B2EFD">
      <w:pPr>
        <w:rPr>
          <w:rFonts w:ascii="Calibri" w:eastAsia="Calibri" w:hAnsi="Calibri" w:cs="Calibri"/>
          <w:b/>
          <w:bCs/>
          <w:sz w:val="22"/>
          <w:szCs w:val="22"/>
          <w:u w:val="single"/>
        </w:rPr>
      </w:pPr>
      <w:r>
        <w:rPr>
          <w:rFonts w:ascii="Calibri" w:eastAsia="Calibri" w:hAnsi="Calibri" w:cs="Calibri"/>
          <w:b/>
          <w:bCs/>
          <w:sz w:val="22"/>
          <w:szCs w:val="22"/>
          <w:u w:val="single"/>
        </w:rPr>
        <w:t>Company:</w:t>
      </w:r>
      <w:r>
        <w:rPr>
          <w:rFonts w:ascii="Calibri" w:eastAsia="Calibri" w:hAnsi="Calibri" w:cs="Calibri"/>
          <w:b/>
          <w:bCs/>
          <w:sz w:val="22"/>
          <w:szCs w:val="22"/>
        </w:rPr>
        <w:t xml:space="preserve"> </w:t>
      </w:r>
      <w:r w:rsidR="008342D3">
        <w:rPr>
          <w:rFonts w:ascii="Calibri" w:eastAsia="Calibri" w:hAnsi="Calibri" w:cs="Calibri"/>
          <w:b/>
          <w:bCs/>
          <w:sz w:val="22"/>
          <w:szCs w:val="22"/>
        </w:rPr>
        <w:t>VCentric</w:t>
      </w:r>
      <w:r>
        <w:rPr>
          <w:rFonts w:ascii="Calibri" w:eastAsia="Calibri" w:hAnsi="Calibri" w:cs="Calibri"/>
          <w:b/>
          <w:bCs/>
          <w:sz w:val="22"/>
          <w:szCs w:val="22"/>
        </w:rPr>
        <w:t xml:space="preserve">  Pvt Ltd</w:t>
      </w:r>
    </w:p>
    <w:p w:rsidR="002B2EFD" w:rsidRDefault="002B2EFD" w:rsidP="002B2EFD">
      <w:pPr>
        <w:rPr>
          <w:rFonts w:ascii="Calibri" w:eastAsia="Calibri" w:hAnsi="Calibri" w:cs="Calibri"/>
          <w:b/>
          <w:bCs/>
          <w:sz w:val="22"/>
          <w:szCs w:val="22"/>
        </w:rPr>
      </w:pPr>
    </w:p>
    <w:p w:rsidR="002B2EFD" w:rsidRPr="006F4B85" w:rsidRDefault="002B2EFD" w:rsidP="006F4B85">
      <w:pPr>
        <w:pStyle w:val="Heading4"/>
        <w:shd w:val="clear" w:color="auto" w:fill="FFFFFF"/>
        <w:textAlignment w:val="baseline"/>
        <w:rPr>
          <w:rFonts w:ascii="Arial" w:hAnsi="Arial" w:cs="Arial"/>
          <w:sz w:val="20"/>
          <w:szCs w:val="20"/>
        </w:rPr>
      </w:pPr>
      <w:r>
        <w:rPr>
          <w:rFonts w:ascii="Calibri" w:eastAsia="Calibri" w:hAnsi="Calibri" w:cs="Calibri"/>
          <w:sz w:val="22"/>
          <w:szCs w:val="22"/>
          <w:u w:val="single"/>
        </w:rPr>
        <w:t xml:space="preserve">Client:  </w:t>
      </w:r>
      <w:r w:rsidRPr="00B676F7">
        <w:rPr>
          <w:rFonts w:asciiTheme="minorHAnsi" w:hAnsiTheme="minorHAnsi"/>
          <w:color w:val="auto"/>
          <w:sz w:val="22"/>
          <w:szCs w:val="22"/>
          <w:shd w:val="clear" w:color="auto" w:fill="FFFFFF"/>
        </w:rPr>
        <w:t>VISPL (</w:t>
      </w:r>
      <w:hyperlink r:id="rId10" w:history="1">
        <w:r w:rsidR="006F4B85">
          <w:rPr>
            <w:rStyle w:val="org"/>
            <w:rFonts w:ascii="inherit" w:hAnsi="inherit" w:cs="Arial"/>
            <w:sz w:val="20"/>
            <w:szCs w:val="20"/>
            <w:bdr w:val="none" w:sz="0" w:space="0" w:color="auto" w:frame="1"/>
          </w:rPr>
          <w:t>Vodafone India Services Pvt. Ltd.</w:t>
        </w:r>
      </w:hyperlink>
      <w:r w:rsidRPr="00B676F7">
        <w:rPr>
          <w:rFonts w:asciiTheme="minorHAnsi" w:hAnsiTheme="minorHAnsi"/>
          <w:color w:val="auto"/>
          <w:sz w:val="22"/>
          <w:szCs w:val="22"/>
          <w:shd w:val="clear" w:color="auto" w:fill="FFFFFF"/>
        </w:rPr>
        <w:t>)</w:t>
      </w:r>
    </w:p>
    <w:p w:rsidR="002B2EFD" w:rsidRDefault="002B2EFD" w:rsidP="002B2EFD">
      <w:pPr>
        <w:rPr>
          <w:rFonts w:ascii="Calibri" w:eastAsia="Calibri" w:hAnsi="Calibri" w:cs="Calibri"/>
          <w:b/>
          <w:bCs/>
          <w:sz w:val="22"/>
          <w:szCs w:val="22"/>
        </w:rPr>
      </w:pPr>
    </w:p>
    <w:p w:rsidR="002B2EFD" w:rsidRDefault="002B2EFD" w:rsidP="002B2EFD">
      <w:pPr>
        <w:rPr>
          <w:rFonts w:ascii="Calibri" w:eastAsia="Calibri" w:hAnsi="Calibri" w:cs="Calibri"/>
          <w:b/>
          <w:bCs/>
          <w:sz w:val="22"/>
          <w:szCs w:val="22"/>
          <w:u w:val="single"/>
        </w:rPr>
      </w:pPr>
      <w:r>
        <w:rPr>
          <w:rFonts w:ascii="Calibri" w:eastAsia="Calibri" w:hAnsi="Calibri" w:cs="Calibri"/>
          <w:b/>
          <w:bCs/>
          <w:sz w:val="22"/>
          <w:szCs w:val="22"/>
          <w:u w:val="single"/>
        </w:rPr>
        <w:t>Project Name</w:t>
      </w:r>
      <w:r>
        <w:rPr>
          <w:rFonts w:ascii="Calibri" w:eastAsia="Calibri" w:hAnsi="Calibri" w:cs="Calibri"/>
          <w:b/>
          <w:bCs/>
          <w:sz w:val="22"/>
          <w:szCs w:val="22"/>
        </w:rPr>
        <w:t>: Evo</w:t>
      </w:r>
    </w:p>
    <w:p w:rsidR="002B2EFD" w:rsidRPr="005F0CD8" w:rsidRDefault="002B2EFD" w:rsidP="002B2EFD">
      <w:pPr>
        <w:rPr>
          <w:rFonts w:ascii="Calibri" w:eastAsia="Calibri" w:hAnsi="Calibri" w:cs="Calibri"/>
          <w:b/>
          <w:bCs/>
          <w:sz w:val="22"/>
          <w:szCs w:val="22"/>
          <w:u w:val="single"/>
        </w:rPr>
      </w:pPr>
    </w:p>
    <w:p w:rsidR="002B2EFD" w:rsidRPr="009A6AC1" w:rsidRDefault="002B2EFD" w:rsidP="002B2EFD">
      <w:pPr>
        <w:rPr>
          <w:rFonts w:ascii="Calibri" w:eastAsia="Calibri" w:hAnsi="Calibri" w:cs="Calibri"/>
          <w:bCs/>
          <w:sz w:val="22"/>
          <w:szCs w:val="22"/>
        </w:rPr>
      </w:pPr>
      <w:r w:rsidRPr="002D79FF">
        <w:rPr>
          <w:rFonts w:ascii="Calibri" w:eastAsia="Calibri" w:hAnsi="Calibri" w:cs="Calibri"/>
          <w:b/>
          <w:bCs/>
          <w:sz w:val="22"/>
          <w:szCs w:val="22"/>
          <w:u w:val="single"/>
        </w:rPr>
        <w:t>Job Title</w:t>
      </w:r>
      <w:r>
        <w:rPr>
          <w:rFonts w:ascii="Calibri" w:eastAsia="Calibri" w:hAnsi="Calibri" w:cs="Calibri"/>
          <w:b/>
          <w:bCs/>
          <w:sz w:val="22"/>
          <w:szCs w:val="22"/>
        </w:rPr>
        <w:t xml:space="preserve">:  </w:t>
      </w:r>
      <w:r w:rsidRPr="009A6AC1">
        <w:rPr>
          <w:rFonts w:ascii="Calibri" w:eastAsia="Calibri" w:hAnsi="Calibri" w:cs="Calibri"/>
          <w:b/>
          <w:bCs/>
          <w:sz w:val="22"/>
          <w:szCs w:val="22"/>
        </w:rPr>
        <w:t xml:space="preserve">SAP </w:t>
      </w:r>
      <w:r w:rsidRPr="009A6AC1">
        <w:rPr>
          <w:rFonts w:ascii="Verdana" w:eastAsia="Verdana" w:hAnsi="Verdana" w:cs="Verdana"/>
          <w:b/>
          <w:sz w:val="20"/>
          <w:szCs w:val="20"/>
        </w:rPr>
        <w:t>Master D</w:t>
      </w:r>
      <w:r w:rsidRPr="009A6AC1">
        <w:rPr>
          <w:b/>
        </w:rPr>
        <w:t xml:space="preserve">ata </w:t>
      </w:r>
      <w:r>
        <w:rPr>
          <w:b/>
        </w:rPr>
        <w:t>Consultant</w:t>
      </w:r>
    </w:p>
    <w:p w:rsidR="002B2EFD" w:rsidRDefault="002B2EFD" w:rsidP="002B2EFD">
      <w:pPr>
        <w:rPr>
          <w:rFonts w:ascii="Calibri" w:eastAsia="Calibri" w:hAnsi="Calibri" w:cs="Calibri"/>
          <w:b/>
          <w:bCs/>
          <w:sz w:val="22"/>
          <w:szCs w:val="22"/>
        </w:rPr>
      </w:pPr>
    </w:p>
    <w:p w:rsidR="002B2EFD" w:rsidRDefault="002B2EFD" w:rsidP="002B2EFD">
      <w:pPr>
        <w:rPr>
          <w:rFonts w:ascii="Calibri" w:eastAsia="Calibri" w:hAnsi="Calibri" w:cs="Calibri"/>
          <w:b/>
          <w:bCs/>
          <w:sz w:val="22"/>
          <w:szCs w:val="22"/>
        </w:rPr>
      </w:pPr>
      <w:r w:rsidRPr="002D79FF">
        <w:rPr>
          <w:rFonts w:ascii="Calibri" w:eastAsia="Calibri" w:hAnsi="Calibri" w:cs="Calibri"/>
          <w:b/>
          <w:bCs/>
          <w:sz w:val="22"/>
          <w:szCs w:val="22"/>
          <w:u w:val="single"/>
        </w:rPr>
        <w:t>Roles and Responsibilities as SAP</w:t>
      </w:r>
      <w:r>
        <w:rPr>
          <w:rFonts w:ascii="Calibri" w:eastAsia="Calibri" w:hAnsi="Calibri" w:cs="Calibri"/>
          <w:b/>
          <w:bCs/>
          <w:sz w:val="22"/>
          <w:szCs w:val="22"/>
          <w:u w:val="single"/>
        </w:rPr>
        <w:t xml:space="preserve"> Master Data Consultant</w:t>
      </w:r>
      <w:r>
        <w:rPr>
          <w:rFonts w:ascii="Calibri" w:eastAsia="Calibri" w:hAnsi="Calibri" w:cs="Calibri"/>
          <w:b/>
          <w:bCs/>
          <w:sz w:val="22"/>
          <w:szCs w:val="22"/>
        </w:rPr>
        <w:t>:</w:t>
      </w:r>
    </w:p>
    <w:p w:rsidR="00A03BB7" w:rsidRPr="00C6669D" w:rsidRDefault="002B2EFD" w:rsidP="00C6669D">
      <w:pPr>
        <w:pStyle w:val="ListParagraph"/>
        <w:numPr>
          <w:ilvl w:val="0"/>
          <w:numId w:val="21"/>
        </w:numPr>
        <w:shd w:val="clear" w:color="auto" w:fill="FFFFFF"/>
        <w:spacing w:line="253" w:lineRule="atLeast"/>
        <w:rPr>
          <w:rFonts w:asciiTheme="minorHAnsi" w:hAnsiTheme="minorHAnsi"/>
          <w:color w:val="222222"/>
          <w:sz w:val="22"/>
          <w:szCs w:val="22"/>
        </w:rPr>
      </w:pPr>
      <w:r w:rsidRPr="00A03BB7">
        <w:rPr>
          <w:rFonts w:asciiTheme="minorHAnsi" w:hAnsiTheme="minorHAnsi"/>
          <w:color w:val="222222"/>
          <w:sz w:val="22"/>
          <w:szCs w:val="22"/>
          <w:lang w:val="hu-HU"/>
        </w:rPr>
        <w:t>Creation and maintenance of SCM, HR and Finance related master data objects</w:t>
      </w:r>
    </w:p>
    <w:p w:rsidR="00A03BB7" w:rsidRPr="00B94454" w:rsidRDefault="00A03BB7" w:rsidP="00A03BB7">
      <w:pPr>
        <w:pStyle w:val="ListParagraph"/>
        <w:numPr>
          <w:ilvl w:val="0"/>
          <w:numId w:val="21"/>
        </w:numPr>
        <w:shd w:val="clear" w:color="auto" w:fill="FFFFFF"/>
        <w:spacing w:line="253" w:lineRule="atLeast"/>
        <w:rPr>
          <w:rFonts w:asciiTheme="minorHAnsi" w:hAnsiTheme="minorHAnsi"/>
          <w:color w:val="222222"/>
          <w:sz w:val="22"/>
          <w:szCs w:val="22"/>
        </w:rPr>
      </w:pPr>
      <w:r w:rsidRPr="00A03BB7">
        <w:rPr>
          <w:rFonts w:asciiTheme="minorHAnsi" w:hAnsiTheme="minorHAnsi"/>
          <w:color w:val="222222"/>
          <w:sz w:val="22"/>
          <w:szCs w:val="22"/>
          <w:lang w:val="hu-HU"/>
        </w:rPr>
        <w:t>Day to day decisions about system specific master data objects and the application of business rules, policy and strategy</w:t>
      </w:r>
    </w:p>
    <w:p w:rsidR="00A03BB7" w:rsidRPr="00C6669D" w:rsidRDefault="00A03BB7" w:rsidP="00C6669D">
      <w:pPr>
        <w:pStyle w:val="ListParagraph"/>
        <w:numPr>
          <w:ilvl w:val="0"/>
          <w:numId w:val="21"/>
        </w:numPr>
        <w:shd w:val="clear" w:color="auto" w:fill="FFFFFF"/>
        <w:spacing w:line="253" w:lineRule="atLeast"/>
        <w:rPr>
          <w:rFonts w:asciiTheme="minorHAnsi" w:hAnsiTheme="minorHAnsi"/>
          <w:color w:val="222222"/>
          <w:sz w:val="22"/>
          <w:szCs w:val="22"/>
        </w:rPr>
      </w:pPr>
      <w:r w:rsidRPr="00A03BB7">
        <w:rPr>
          <w:rFonts w:asciiTheme="minorHAnsi" w:hAnsiTheme="minorHAnsi"/>
          <w:color w:val="222222"/>
          <w:sz w:val="22"/>
          <w:szCs w:val="22"/>
          <w:lang w:val="hu-HU"/>
        </w:rPr>
        <w:t> Ensuring data accuracy, performing and reporting on periodic audits and data integrity checks</w:t>
      </w:r>
    </w:p>
    <w:p w:rsidR="00C6669D" w:rsidRPr="004632A3" w:rsidRDefault="00A03BB7" w:rsidP="004632A3">
      <w:pPr>
        <w:pStyle w:val="ListParagraph"/>
        <w:numPr>
          <w:ilvl w:val="0"/>
          <w:numId w:val="21"/>
        </w:numPr>
        <w:shd w:val="clear" w:color="auto" w:fill="FFFFFF"/>
        <w:spacing w:line="253" w:lineRule="atLeast"/>
        <w:rPr>
          <w:rFonts w:asciiTheme="minorHAnsi" w:hAnsiTheme="minorHAnsi"/>
          <w:color w:val="222222"/>
          <w:sz w:val="22"/>
          <w:szCs w:val="22"/>
          <w:lang w:val="hu-HU"/>
        </w:rPr>
      </w:pPr>
      <w:r w:rsidRPr="00A03BB7">
        <w:rPr>
          <w:rFonts w:asciiTheme="minorHAnsi" w:hAnsiTheme="minorHAnsi"/>
          <w:color w:val="222222"/>
          <w:sz w:val="22"/>
          <w:szCs w:val="22"/>
          <w:lang w:val="hu-HU"/>
        </w:rPr>
        <w:t> Perform</w:t>
      </w:r>
      <w:r w:rsidR="00C6669D">
        <w:rPr>
          <w:rFonts w:asciiTheme="minorHAnsi" w:hAnsiTheme="minorHAnsi"/>
          <w:color w:val="222222"/>
          <w:sz w:val="22"/>
          <w:szCs w:val="22"/>
          <w:lang w:val="hu-HU"/>
        </w:rPr>
        <w:t xml:space="preserve">ing </w:t>
      </w:r>
      <w:r w:rsidRPr="00A03BB7">
        <w:rPr>
          <w:rFonts w:asciiTheme="minorHAnsi" w:hAnsiTheme="minorHAnsi"/>
          <w:color w:val="222222"/>
          <w:sz w:val="22"/>
          <w:szCs w:val="22"/>
          <w:lang w:val="hu-HU"/>
        </w:rPr>
        <w:t xml:space="preserve"> Master Data transaction processing responsibilities in a timely and accurate manner, in accordance  with defined operating procedures.</w:t>
      </w:r>
    </w:p>
    <w:p w:rsidR="00E0449E" w:rsidRPr="008D2784" w:rsidRDefault="00E0449E" w:rsidP="00C6669D">
      <w:pPr>
        <w:pStyle w:val="NormalWeb"/>
        <w:numPr>
          <w:ilvl w:val="0"/>
          <w:numId w:val="21"/>
        </w:numPr>
        <w:shd w:val="clear" w:color="auto" w:fill="FFFFFF"/>
        <w:spacing w:before="0" w:beforeAutospacing="0" w:after="0" w:afterAutospacing="0" w:line="270" w:lineRule="atLeast"/>
        <w:textAlignment w:val="baseline"/>
        <w:rPr>
          <w:rFonts w:asciiTheme="minorHAnsi" w:hAnsiTheme="minorHAnsi" w:cstheme="minorHAnsi"/>
          <w:sz w:val="22"/>
          <w:szCs w:val="22"/>
        </w:rPr>
      </w:pPr>
      <w:r w:rsidRPr="00E0449E">
        <w:rPr>
          <w:rFonts w:asciiTheme="minorHAnsi" w:hAnsiTheme="minorHAnsi" w:cs="Arial"/>
          <w:color w:val="000000"/>
          <w:sz w:val="22"/>
          <w:szCs w:val="22"/>
          <w:shd w:val="clear" w:color="auto" w:fill="FFFFFF"/>
        </w:rPr>
        <w:t>Worked extensively with MDM tools including Console, Data Manager, Import Manager and Syndicator</w:t>
      </w:r>
    </w:p>
    <w:p w:rsidR="008D2784" w:rsidRPr="008C3D0B" w:rsidRDefault="008D2784" w:rsidP="00C6669D">
      <w:pPr>
        <w:pStyle w:val="NormalWeb"/>
        <w:numPr>
          <w:ilvl w:val="0"/>
          <w:numId w:val="21"/>
        </w:numPr>
        <w:shd w:val="clear" w:color="auto" w:fill="FFFFFF"/>
        <w:spacing w:before="0" w:beforeAutospacing="0" w:after="0" w:afterAutospacing="0" w:line="270" w:lineRule="atLeast"/>
        <w:textAlignment w:val="baseline"/>
        <w:rPr>
          <w:rFonts w:asciiTheme="minorHAnsi" w:hAnsiTheme="minorHAnsi" w:cstheme="minorHAnsi"/>
          <w:sz w:val="22"/>
          <w:szCs w:val="22"/>
        </w:rPr>
      </w:pPr>
      <w:r w:rsidRPr="008D2784">
        <w:rPr>
          <w:rFonts w:ascii="Arial" w:hAnsi="Arial" w:cs="Arial"/>
          <w:b/>
          <w:bCs/>
          <w:sz w:val="18"/>
          <w:szCs w:val="18"/>
        </w:rPr>
        <w:t>SAP</w:t>
      </w:r>
      <w:r w:rsidRPr="008D2784">
        <w:rPr>
          <w:rFonts w:ascii="Arial" w:hAnsi="Arial" w:cs="Arial"/>
          <w:sz w:val="18"/>
        </w:rPr>
        <w:t> </w:t>
      </w:r>
      <w:r w:rsidRPr="008D2784">
        <w:rPr>
          <w:rFonts w:asciiTheme="minorHAnsi" w:hAnsiTheme="minorHAnsi" w:cs="Arial"/>
          <w:b/>
          <w:sz w:val="22"/>
          <w:szCs w:val="18"/>
        </w:rPr>
        <w:t>Net weaver</w:t>
      </w:r>
      <w:r w:rsidRPr="008D2784">
        <w:rPr>
          <w:rFonts w:asciiTheme="minorHAnsi" w:hAnsiTheme="minorHAnsi" w:cs="Arial"/>
          <w:b/>
          <w:sz w:val="22"/>
        </w:rPr>
        <w:t> </w:t>
      </w:r>
      <w:r w:rsidRPr="008D2784">
        <w:rPr>
          <w:rFonts w:asciiTheme="minorHAnsi" w:hAnsiTheme="minorHAnsi" w:cs="Arial"/>
          <w:b/>
          <w:bCs/>
          <w:sz w:val="22"/>
          <w:szCs w:val="18"/>
        </w:rPr>
        <w:t>MDM</w:t>
      </w:r>
      <w:r w:rsidRPr="008D2784">
        <w:rPr>
          <w:rFonts w:asciiTheme="minorHAnsi" w:hAnsiTheme="minorHAnsi" w:cs="Arial"/>
          <w:b/>
          <w:sz w:val="22"/>
        </w:rPr>
        <w:t> </w:t>
      </w:r>
      <w:r w:rsidRPr="008D2784">
        <w:rPr>
          <w:rFonts w:asciiTheme="minorHAnsi" w:hAnsiTheme="minorHAnsi" w:cs="Arial"/>
          <w:b/>
          <w:sz w:val="22"/>
          <w:szCs w:val="18"/>
        </w:rPr>
        <w:t>Tool</w:t>
      </w:r>
      <w:r>
        <w:rPr>
          <w:rFonts w:asciiTheme="minorHAnsi" w:hAnsiTheme="minorHAnsi" w:cs="Arial"/>
          <w:b/>
          <w:sz w:val="22"/>
          <w:szCs w:val="18"/>
        </w:rPr>
        <w:t xml:space="preserve"> </w:t>
      </w:r>
      <w:r w:rsidRPr="008D2784">
        <w:rPr>
          <w:rFonts w:asciiTheme="minorHAnsi" w:hAnsiTheme="minorHAnsi" w:cs="Arial"/>
          <w:b/>
          <w:sz w:val="22"/>
          <w:szCs w:val="18"/>
        </w:rPr>
        <w:t>Console, Data Manager, Import Manager,</w:t>
      </w:r>
      <w:r w:rsidRPr="008D2784">
        <w:rPr>
          <w:rFonts w:asciiTheme="minorHAnsi" w:hAnsiTheme="minorHAnsi" w:cs="Arial"/>
          <w:b/>
          <w:sz w:val="22"/>
        </w:rPr>
        <w:t> </w:t>
      </w:r>
      <w:r w:rsidRPr="008D2784">
        <w:rPr>
          <w:rFonts w:asciiTheme="minorHAnsi" w:hAnsiTheme="minorHAnsi" w:cs="Arial"/>
          <w:b/>
          <w:sz w:val="22"/>
          <w:szCs w:val="18"/>
        </w:rPr>
        <w:t>Customize</w:t>
      </w:r>
      <w:r w:rsidRPr="008D2784">
        <w:rPr>
          <w:rFonts w:asciiTheme="minorHAnsi" w:hAnsiTheme="minorHAnsi" w:cs="Arial"/>
          <w:b/>
          <w:sz w:val="22"/>
        </w:rPr>
        <w:t> </w:t>
      </w:r>
      <w:r w:rsidRPr="008D2784">
        <w:rPr>
          <w:rFonts w:asciiTheme="minorHAnsi" w:hAnsiTheme="minorHAnsi" w:cs="Arial"/>
          <w:b/>
          <w:bCs/>
          <w:sz w:val="22"/>
          <w:szCs w:val="18"/>
        </w:rPr>
        <w:t>MDM</w:t>
      </w:r>
      <w:r w:rsidRPr="008D2784">
        <w:rPr>
          <w:rFonts w:asciiTheme="minorHAnsi" w:hAnsiTheme="minorHAnsi" w:cs="Arial"/>
          <w:b/>
          <w:sz w:val="22"/>
        </w:rPr>
        <w:t> </w:t>
      </w:r>
      <w:r w:rsidRPr="008D2784">
        <w:rPr>
          <w:rFonts w:asciiTheme="minorHAnsi" w:hAnsiTheme="minorHAnsi" w:cs="Arial"/>
          <w:b/>
          <w:sz w:val="22"/>
          <w:szCs w:val="18"/>
        </w:rPr>
        <w:t>catalog according to business requirements</w:t>
      </w:r>
    </w:p>
    <w:p w:rsidR="00C6669D" w:rsidRPr="00F064DB" w:rsidRDefault="00C6669D" w:rsidP="00F064DB">
      <w:pPr>
        <w:pStyle w:val="ListParagraph"/>
        <w:numPr>
          <w:ilvl w:val="0"/>
          <w:numId w:val="21"/>
        </w:numPr>
        <w:shd w:val="clear" w:color="auto" w:fill="FFFFFF"/>
        <w:spacing w:line="253" w:lineRule="atLeast"/>
        <w:rPr>
          <w:rFonts w:asciiTheme="minorHAnsi" w:hAnsiTheme="minorHAnsi"/>
          <w:color w:val="222222"/>
          <w:sz w:val="22"/>
          <w:szCs w:val="22"/>
          <w:lang w:val="hu-HU"/>
        </w:rPr>
      </w:pPr>
      <w:r w:rsidRPr="00BB5918">
        <w:rPr>
          <w:rFonts w:asciiTheme="minorHAnsi" w:hAnsiTheme="minorHAnsi"/>
          <w:color w:val="000000"/>
          <w:sz w:val="22"/>
          <w:szCs w:val="22"/>
        </w:rPr>
        <w:t>SAP Data migration including LSMWs &amp; BDC</w:t>
      </w:r>
      <w:r w:rsidRPr="00BB5918">
        <w:rPr>
          <w:rFonts w:asciiTheme="minorHAnsi" w:hAnsiTheme="minorHAnsi" w:cs="Arial"/>
          <w:color w:val="000000"/>
          <w:sz w:val="22"/>
          <w:szCs w:val="22"/>
          <w:shd w:val="clear" w:color="auto" w:fill="FFFFFF"/>
        </w:rPr>
        <w:t xml:space="preserve"> Mass Loads</w:t>
      </w:r>
      <w:r w:rsidRPr="00BB5918">
        <w:rPr>
          <w:rFonts w:asciiTheme="minorHAnsi" w:hAnsiTheme="minorHAnsi"/>
          <w:color w:val="000000"/>
          <w:sz w:val="22"/>
          <w:szCs w:val="22"/>
        </w:rPr>
        <w:t>, Mass maintenance, data discovery, extraction, consolidation, data cleansing, transformation, mapping, loading and reconciliation, Substitution activities of material in SAP, field mapping, value mapping, business rules &amp; data validations and handling mass changes like mass extension of materials in all levels</w:t>
      </w:r>
    </w:p>
    <w:p w:rsidR="00252A02" w:rsidRPr="00252A02" w:rsidRDefault="00252A02" w:rsidP="00A03BB7">
      <w:pPr>
        <w:pStyle w:val="ListParagraph"/>
        <w:numPr>
          <w:ilvl w:val="0"/>
          <w:numId w:val="21"/>
        </w:numPr>
        <w:shd w:val="clear" w:color="auto" w:fill="FFFFFF"/>
        <w:spacing w:line="253" w:lineRule="atLeast"/>
        <w:rPr>
          <w:rFonts w:asciiTheme="minorHAnsi" w:hAnsiTheme="minorHAnsi"/>
          <w:color w:val="222222"/>
          <w:sz w:val="22"/>
          <w:szCs w:val="22"/>
        </w:rPr>
      </w:pPr>
      <w:r w:rsidRPr="00252A02">
        <w:rPr>
          <w:rFonts w:asciiTheme="minorHAnsi" w:hAnsiTheme="minorHAnsi" w:cs="Arial"/>
          <w:color w:val="000000"/>
          <w:sz w:val="22"/>
          <w:szCs w:val="22"/>
          <w:shd w:val="clear" w:color="auto" w:fill="FFFFFF"/>
        </w:rPr>
        <w:t>Migration system design and support in coordination with the SAP PI Team for the Material Records for their bi-directional transfers between different Legacy systems.</w:t>
      </w:r>
    </w:p>
    <w:p w:rsidR="00252A02" w:rsidRPr="00252A02" w:rsidRDefault="00252A02" w:rsidP="00A03BB7">
      <w:pPr>
        <w:pStyle w:val="ListParagraph"/>
        <w:numPr>
          <w:ilvl w:val="0"/>
          <w:numId w:val="21"/>
        </w:numPr>
        <w:shd w:val="clear" w:color="auto" w:fill="FFFFFF"/>
        <w:spacing w:line="253" w:lineRule="atLeast"/>
        <w:rPr>
          <w:rFonts w:asciiTheme="minorHAnsi" w:hAnsiTheme="minorHAnsi"/>
          <w:color w:val="222222"/>
          <w:sz w:val="22"/>
          <w:szCs w:val="22"/>
        </w:rPr>
      </w:pPr>
      <w:r w:rsidRPr="00252A02">
        <w:rPr>
          <w:rFonts w:asciiTheme="minorHAnsi" w:hAnsiTheme="minorHAnsi" w:cs="Arial"/>
          <w:color w:val="000000"/>
          <w:sz w:val="22"/>
          <w:szCs w:val="22"/>
          <w:shd w:val="clear" w:color="auto" w:fill="FFFFFF"/>
        </w:rPr>
        <w:t>Design of an alternative approach in preventing the IDOCS failures during postings.</w:t>
      </w:r>
    </w:p>
    <w:p w:rsidR="00E0449E" w:rsidRPr="004632A3" w:rsidRDefault="00252A02" w:rsidP="00E0449E">
      <w:pPr>
        <w:pStyle w:val="ListParagraph"/>
        <w:numPr>
          <w:ilvl w:val="0"/>
          <w:numId w:val="21"/>
        </w:numPr>
        <w:shd w:val="clear" w:color="auto" w:fill="FFFFFF"/>
        <w:spacing w:line="253" w:lineRule="atLeast"/>
        <w:rPr>
          <w:rFonts w:asciiTheme="minorHAnsi" w:hAnsiTheme="minorHAnsi"/>
          <w:color w:val="222222"/>
          <w:sz w:val="22"/>
          <w:szCs w:val="22"/>
        </w:rPr>
      </w:pPr>
      <w:r w:rsidRPr="00252A02">
        <w:rPr>
          <w:rFonts w:asciiTheme="minorHAnsi" w:hAnsiTheme="minorHAnsi" w:cs="Arial"/>
          <w:color w:val="000000"/>
          <w:sz w:val="22"/>
          <w:szCs w:val="22"/>
          <w:shd w:val="clear" w:color="auto" w:fill="FFFFFF"/>
        </w:rPr>
        <w:t>Presently working in Support team in SAP Material Management as an SAP MDM Consultant, on Customer, Vendor and Material Solutions</w:t>
      </w:r>
    </w:p>
    <w:p w:rsidR="004632A3" w:rsidRPr="004632A3" w:rsidRDefault="004632A3" w:rsidP="00E0449E">
      <w:pPr>
        <w:pStyle w:val="ListParagraph"/>
        <w:numPr>
          <w:ilvl w:val="0"/>
          <w:numId w:val="21"/>
        </w:numPr>
        <w:shd w:val="clear" w:color="auto" w:fill="FFFFFF"/>
        <w:spacing w:line="253" w:lineRule="atLeast"/>
        <w:rPr>
          <w:rFonts w:asciiTheme="minorHAnsi" w:hAnsiTheme="minorHAnsi"/>
          <w:color w:val="222222"/>
          <w:sz w:val="22"/>
          <w:szCs w:val="22"/>
        </w:rPr>
      </w:pPr>
      <w:r w:rsidRPr="004632A3">
        <w:rPr>
          <w:rFonts w:asciiTheme="minorHAnsi" w:hAnsiTheme="minorHAnsi" w:cs="Arial"/>
          <w:color w:val="000000"/>
          <w:sz w:val="22"/>
          <w:szCs w:val="22"/>
          <w:shd w:val="clear" w:color="auto" w:fill="FFFFFF"/>
        </w:rPr>
        <w:t>Responsible for daily issues related to SRM MDM catalogs, Material, Vendor and other repositories.</w:t>
      </w:r>
    </w:p>
    <w:p w:rsidR="00E0449E" w:rsidRPr="00E0449E" w:rsidRDefault="00E0449E" w:rsidP="00E0449E">
      <w:pPr>
        <w:pStyle w:val="ListParagraph"/>
        <w:numPr>
          <w:ilvl w:val="0"/>
          <w:numId w:val="21"/>
        </w:numPr>
        <w:shd w:val="clear" w:color="auto" w:fill="FFFFFF"/>
        <w:spacing w:line="253" w:lineRule="atLeast"/>
        <w:rPr>
          <w:rFonts w:asciiTheme="minorHAnsi" w:hAnsiTheme="minorHAnsi"/>
          <w:color w:val="222222"/>
          <w:sz w:val="22"/>
          <w:szCs w:val="22"/>
        </w:rPr>
      </w:pPr>
      <w:r w:rsidRPr="00E0449E">
        <w:rPr>
          <w:rFonts w:asciiTheme="minorHAnsi" w:hAnsiTheme="minorHAnsi" w:cs="Arial"/>
          <w:color w:val="000000"/>
          <w:sz w:val="22"/>
          <w:szCs w:val="22"/>
          <w:shd w:val="clear" w:color="auto" w:fill="FFFFFF"/>
        </w:rPr>
        <w:t>Working closely with SRM team, Portal team, Basis team and BI team to solve various incidents</w:t>
      </w:r>
    </w:p>
    <w:p w:rsidR="00252A02" w:rsidRPr="00252A02" w:rsidRDefault="00E0449E" w:rsidP="00A03BB7">
      <w:pPr>
        <w:pStyle w:val="ListParagraph"/>
        <w:numPr>
          <w:ilvl w:val="0"/>
          <w:numId w:val="21"/>
        </w:numPr>
        <w:shd w:val="clear" w:color="auto" w:fill="FFFFFF"/>
        <w:spacing w:line="253" w:lineRule="atLeast"/>
        <w:rPr>
          <w:rFonts w:asciiTheme="minorHAnsi" w:hAnsiTheme="minorHAnsi"/>
          <w:color w:val="222222"/>
          <w:sz w:val="22"/>
          <w:szCs w:val="22"/>
        </w:rPr>
      </w:pPr>
      <w:r w:rsidRPr="00252A02">
        <w:rPr>
          <w:rFonts w:asciiTheme="minorHAnsi" w:hAnsiTheme="minorHAnsi" w:cs="Arial"/>
          <w:color w:val="000000"/>
          <w:sz w:val="22"/>
          <w:szCs w:val="22"/>
          <w:shd w:val="clear" w:color="auto" w:fill="FFFFFF"/>
        </w:rPr>
        <w:t xml:space="preserve"> </w:t>
      </w:r>
      <w:r w:rsidR="00252A02" w:rsidRPr="00252A02">
        <w:rPr>
          <w:rFonts w:asciiTheme="minorHAnsi" w:hAnsiTheme="minorHAnsi" w:cs="Arial"/>
          <w:color w:val="000000"/>
          <w:sz w:val="22"/>
          <w:szCs w:val="22"/>
          <w:shd w:val="clear" w:color="auto" w:fill="FFFFFF"/>
        </w:rPr>
        <w:t>Supporting the activities of Customer, Vendor and Material records creation and edit and workflows management</w:t>
      </w:r>
    </w:p>
    <w:p w:rsidR="00252A02" w:rsidRPr="00252A02" w:rsidRDefault="00252A02" w:rsidP="00A03BB7">
      <w:pPr>
        <w:pStyle w:val="ListParagraph"/>
        <w:numPr>
          <w:ilvl w:val="0"/>
          <w:numId w:val="21"/>
        </w:numPr>
        <w:shd w:val="clear" w:color="auto" w:fill="FFFFFF"/>
        <w:spacing w:line="253" w:lineRule="atLeast"/>
        <w:rPr>
          <w:rFonts w:asciiTheme="minorHAnsi" w:hAnsiTheme="minorHAnsi"/>
          <w:color w:val="222222"/>
          <w:sz w:val="22"/>
          <w:szCs w:val="22"/>
        </w:rPr>
      </w:pPr>
      <w:r w:rsidRPr="00252A02">
        <w:rPr>
          <w:rFonts w:asciiTheme="minorHAnsi" w:hAnsiTheme="minorHAnsi" w:cs="Arial"/>
          <w:color w:val="000000"/>
          <w:sz w:val="22"/>
          <w:szCs w:val="22"/>
          <w:shd w:val="clear" w:color="auto" w:fill="FFFFFF"/>
        </w:rPr>
        <w:t>Analysis of IDOCS for Customer/Vendor/Variety Records Maintenance in Foundation systems.</w:t>
      </w:r>
    </w:p>
    <w:p w:rsidR="00252A02" w:rsidRPr="00C6669D" w:rsidRDefault="00A03BB7" w:rsidP="00252A02">
      <w:pPr>
        <w:pStyle w:val="ListParagraph"/>
        <w:numPr>
          <w:ilvl w:val="0"/>
          <w:numId w:val="21"/>
        </w:numPr>
        <w:shd w:val="clear" w:color="auto" w:fill="FFFFFF"/>
        <w:spacing w:line="253" w:lineRule="atLeast"/>
        <w:rPr>
          <w:rFonts w:asciiTheme="minorHAnsi" w:hAnsiTheme="minorHAnsi"/>
          <w:color w:val="222222"/>
          <w:sz w:val="22"/>
          <w:szCs w:val="22"/>
        </w:rPr>
      </w:pPr>
      <w:r w:rsidRPr="00A03BB7">
        <w:rPr>
          <w:rFonts w:asciiTheme="minorHAnsi" w:hAnsiTheme="minorHAnsi"/>
          <w:color w:val="222222"/>
          <w:sz w:val="22"/>
          <w:szCs w:val="22"/>
          <w:lang w:val="hu-HU"/>
        </w:rPr>
        <w:t>  Provide a highly customer focused service to the end users ensuring their processes are not delayed</w:t>
      </w:r>
      <w:r w:rsidR="00C6669D">
        <w:rPr>
          <w:rFonts w:asciiTheme="minorHAnsi" w:hAnsiTheme="minorHAnsi"/>
          <w:color w:val="222222"/>
          <w:sz w:val="22"/>
          <w:szCs w:val="22"/>
          <w:lang w:val="hu-HU"/>
        </w:rPr>
        <w:t>.</w:t>
      </w:r>
    </w:p>
    <w:p w:rsidR="00C6669D" w:rsidRPr="00C6669D" w:rsidRDefault="00C6669D" w:rsidP="00C6669D">
      <w:pPr>
        <w:pStyle w:val="ListParagraph"/>
        <w:numPr>
          <w:ilvl w:val="0"/>
          <w:numId w:val="21"/>
        </w:numPr>
        <w:rPr>
          <w:rFonts w:asciiTheme="minorHAnsi" w:eastAsia="Calibri" w:hAnsiTheme="minorHAnsi" w:cs="Calibri"/>
          <w:bCs/>
          <w:sz w:val="22"/>
          <w:szCs w:val="22"/>
          <w:u w:val="single"/>
        </w:rPr>
      </w:pPr>
      <w:r w:rsidRPr="000A4FF6">
        <w:rPr>
          <w:rFonts w:asciiTheme="minorHAnsi" w:hAnsiTheme="minorHAnsi" w:cs="Arial"/>
          <w:color w:val="000000"/>
          <w:sz w:val="22"/>
          <w:szCs w:val="22"/>
          <w:shd w:val="clear" w:color="auto" w:fill="FFFFFF"/>
        </w:rPr>
        <w:t>Analyst experience / skills: Querying with SE16 and SQVI</w:t>
      </w:r>
    </w:p>
    <w:p w:rsidR="00A03BB7" w:rsidRPr="00252A02" w:rsidRDefault="00A03BB7" w:rsidP="00252A02">
      <w:pPr>
        <w:pStyle w:val="ListParagraph"/>
        <w:numPr>
          <w:ilvl w:val="0"/>
          <w:numId w:val="21"/>
        </w:numPr>
        <w:shd w:val="clear" w:color="auto" w:fill="FFFFFF"/>
        <w:spacing w:line="253" w:lineRule="atLeast"/>
        <w:rPr>
          <w:rFonts w:asciiTheme="minorHAnsi" w:hAnsiTheme="minorHAnsi"/>
          <w:color w:val="222222"/>
          <w:sz w:val="22"/>
          <w:szCs w:val="22"/>
        </w:rPr>
      </w:pPr>
      <w:r w:rsidRPr="00252A02">
        <w:rPr>
          <w:rFonts w:asciiTheme="minorHAnsi" w:hAnsiTheme="minorHAnsi"/>
          <w:color w:val="222222"/>
          <w:sz w:val="22"/>
          <w:szCs w:val="22"/>
          <w:lang w:val="hu-HU"/>
        </w:rPr>
        <w:t> Supporting role in ongoing and special projects</w:t>
      </w:r>
      <w:r w:rsidR="00C6669D">
        <w:rPr>
          <w:rFonts w:asciiTheme="minorHAnsi" w:hAnsiTheme="minorHAnsi"/>
          <w:color w:val="222222"/>
          <w:sz w:val="22"/>
          <w:szCs w:val="22"/>
          <w:lang w:val="hu-HU"/>
        </w:rPr>
        <w:t xml:space="preserve"> and s</w:t>
      </w:r>
      <w:r w:rsidR="00C6669D" w:rsidRPr="00A03BB7">
        <w:rPr>
          <w:rFonts w:asciiTheme="minorHAnsi" w:hAnsiTheme="minorHAnsi"/>
          <w:color w:val="222222"/>
          <w:sz w:val="22"/>
          <w:szCs w:val="22"/>
          <w:lang w:val="hu-HU"/>
        </w:rPr>
        <w:t>hare process and technical knowledge openly</w:t>
      </w:r>
    </w:p>
    <w:p w:rsidR="00A03BB7" w:rsidRPr="00C6669D" w:rsidRDefault="00A03BB7" w:rsidP="00C6669D">
      <w:pPr>
        <w:pStyle w:val="ListParagraph"/>
        <w:numPr>
          <w:ilvl w:val="0"/>
          <w:numId w:val="21"/>
        </w:numPr>
        <w:shd w:val="clear" w:color="auto" w:fill="FFFFFF"/>
        <w:spacing w:line="253" w:lineRule="atLeast"/>
        <w:rPr>
          <w:rFonts w:asciiTheme="minorHAnsi" w:hAnsiTheme="minorHAnsi"/>
          <w:color w:val="222222"/>
          <w:sz w:val="22"/>
          <w:szCs w:val="22"/>
          <w:lang w:val="hu-HU"/>
        </w:rPr>
      </w:pPr>
      <w:r w:rsidRPr="00037557">
        <w:rPr>
          <w:rFonts w:asciiTheme="minorHAnsi" w:hAnsiTheme="minorHAnsi"/>
          <w:color w:val="222222"/>
          <w:sz w:val="22"/>
          <w:szCs w:val="22"/>
          <w:lang w:val="hu-HU"/>
        </w:rPr>
        <w:t> Be self motivated and proactive to ensure that Master Data issues cause minimum impact to end user communitie</w:t>
      </w:r>
      <w:r w:rsidR="00C6669D">
        <w:rPr>
          <w:rFonts w:asciiTheme="minorHAnsi" w:hAnsiTheme="minorHAnsi"/>
          <w:color w:val="222222"/>
          <w:sz w:val="22"/>
          <w:szCs w:val="22"/>
          <w:lang w:val="hu-HU"/>
        </w:rPr>
        <w:t>.</w:t>
      </w:r>
    </w:p>
    <w:p w:rsidR="00252A02" w:rsidRPr="004632A3" w:rsidRDefault="00252A02" w:rsidP="004632A3">
      <w:pPr>
        <w:shd w:val="clear" w:color="auto" w:fill="FFFFFF"/>
        <w:spacing w:line="253" w:lineRule="atLeast"/>
        <w:ind w:left="270"/>
        <w:rPr>
          <w:rFonts w:asciiTheme="minorHAnsi" w:hAnsiTheme="minorHAnsi"/>
          <w:color w:val="222222"/>
          <w:sz w:val="22"/>
          <w:szCs w:val="22"/>
        </w:rPr>
      </w:pPr>
    </w:p>
    <w:p w:rsidR="002B2EFD" w:rsidRPr="00037557" w:rsidRDefault="00843778" w:rsidP="00037557">
      <w:pPr>
        <w:shd w:val="clear" w:color="auto" w:fill="FFFFFF"/>
        <w:spacing w:line="253" w:lineRule="atLeast"/>
        <w:ind w:left="270"/>
        <w:rPr>
          <w:rFonts w:asciiTheme="minorHAnsi" w:hAnsiTheme="minorHAnsi"/>
          <w:color w:val="222222"/>
          <w:sz w:val="22"/>
          <w:szCs w:val="22"/>
        </w:rPr>
      </w:pPr>
      <w:r w:rsidRPr="00037557">
        <w:rPr>
          <w:rFonts w:ascii="Vodafone Rg" w:hAnsi="Vodafone Rg"/>
          <w:b/>
          <w:color w:val="222222"/>
          <w:sz w:val="22"/>
          <w:szCs w:val="22"/>
          <w:lang w:val="hu-HU"/>
        </w:rPr>
        <w:t xml:space="preserve">Project Duration: </w:t>
      </w:r>
      <w:r w:rsidRPr="00037557">
        <w:rPr>
          <w:rFonts w:ascii="Vodafone Rg" w:hAnsi="Vodafone Rg"/>
          <w:color w:val="222222"/>
          <w:sz w:val="22"/>
          <w:szCs w:val="22"/>
          <w:lang w:val="hu-HU"/>
        </w:rPr>
        <w:t xml:space="preserve">May 2014 </w:t>
      </w:r>
      <w:r w:rsidR="009036A8">
        <w:rPr>
          <w:rFonts w:ascii="Vodafone Rg" w:hAnsi="Vodafone Rg"/>
          <w:color w:val="222222"/>
          <w:sz w:val="22"/>
          <w:szCs w:val="22"/>
          <w:lang w:val="hu-HU"/>
        </w:rPr>
        <w:t>to present</w:t>
      </w:r>
      <w:r w:rsidR="00783D21">
        <w:rPr>
          <w:rFonts w:ascii="Vodafone Rg" w:hAnsi="Vodafone Rg"/>
          <w:color w:val="222222"/>
          <w:sz w:val="22"/>
          <w:szCs w:val="22"/>
          <w:lang w:val="hu-HU"/>
        </w:rPr>
        <w:t xml:space="preserve"> </w:t>
      </w:r>
      <w:r w:rsidRPr="00037557">
        <w:rPr>
          <w:rFonts w:ascii="Vodafone Rg" w:hAnsi="Vodafone Rg"/>
          <w:color w:val="222222"/>
          <w:sz w:val="22"/>
          <w:szCs w:val="22"/>
          <w:lang w:val="hu-HU"/>
        </w:rPr>
        <w:t>.</w:t>
      </w:r>
    </w:p>
    <w:p w:rsidR="00843778" w:rsidRDefault="00843778" w:rsidP="002B2EFD">
      <w:pPr>
        <w:shd w:val="clear" w:color="auto" w:fill="FFFFFF"/>
        <w:spacing w:line="253" w:lineRule="atLeast"/>
        <w:rPr>
          <w:rFonts w:ascii="Vodafone Rg" w:hAnsi="Vodafone Rg"/>
          <w:color w:val="222222"/>
          <w:sz w:val="20"/>
          <w:szCs w:val="20"/>
          <w:lang w:val="hu-HU"/>
        </w:rPr>
      </w:pPr>
    </w:p>
    <w:p w:rsidR="00A71012" w:rsidRDefault="00A71012" w:rsidP="002B2EFD">
      <w:pPr>
        <w:shd w:val="clear" w:color="auto" w:fill="FFFFFF"/>
        <w:spacing w:line="253" w:lineRule="atLeast"/>
        <w:rPr>
          <w:rFonts w:ascii="Vodafone Rg" w:hAnsi="Vodafone Rg"/>
          <w:color w:val="222222"/>
          <w:sz w:val="20"/>
          <w:szCs w:val="20"/>
          <w:lang w:val="hu-HU"/>
        </w:rPr>
      </w:pPr>
    </w:p>
    <w:p w:rsidR="00A71012" w:rsidRDefault="00A71012" w:rsidP="002B2EFD">
      <w:pPr>
        <w:shd w:val="clear" w:color="auto" w:fill="FFFFFF"/>
        <w:spacing w:line="253" w:lineRule="atLeast"/>
        <w:rPr>
          <w:rFonts w:ascii="Vodafone Rg" w:hAnsi="Vodafone Rg"/>
          <w:color w:val="222222"/>
          <w:sz w:val="20"/>
          <w:szCs w:val="20"/>
          <w:lang w:val="hu-HU"/>
        </w:rPr>
      </w:pPr>
    </w:p>
    <w:p w:rsidR="00A71012" w:rsidRDefault="00A71012" w:rsidP="002B2EFD">
      <w:pPr>
        <w:shd w:val="clear" w:color="auto" w:fill="FFFFFF"/>
        <w:spacing w:line="253" w:lineRule="atLeast"/>
        <w:rPr>
          <w:rFonts w:ascii="Vodafone Rg" w:hAnsi="Vodafone Rg"/>
          <w:color w:val="222222"/>
          <w:sz w:val="20"/>
          <w:szCs w:val="20"/>
          <w:lang w:val="hu-HU"/>
        </w:rPr>
      </w:pPr>
    </w:p>
    <w:p w:rsidR="002B2EFD" w:rsidRDefault="002B2EFD" w:rsidP="002B2EFD">
      <w:pPr>
        <w:shd w:val="clear" w:color="auto" w:fill="FFFFFF"/>
        <w:spacing w:line="253" w:lineRule="atLeast"/>
        <w:rPr>
          <w:rFonts w:ascii="Calibri" w:eastAsia="Calibri" w:hAnsi="Calibri" w:cs="Calibri"/>
          <w:b/>
          <w:bCs/>
          <w:shd w:val="solid" w:color="C0C0C0" w:fill="C0C0C0"/>
        </w:rPr>
      </w:pPr>
      <w:r>
        <w:rPr>
          <w:rFonts w:ascii="Calibri" w:eastAsia="Calibri" w:hAnsi="Calibri" w:cs="Calibri"/>
          <w:b/>
          <w:bCs/>
          <w:shd w:val="solid" w:color="C0C0C0" w:fill="C0C0C0"/>
        </w:rPr>
        <w:t>EXPERIENCE 1:</w:t>
      </w:r>
    </w:p>
    <w:p w:rsidR="002B2EFD" w:rsidRPr="002B2EFD" w:rsidRDefault="002B2EFD" w:rsidP="002B2EFD">
      <w:pPr>
        <w:shd w:val="clear" w:color="auto" w:fill="FFFFFF"/>
        <w:spacing w:line="253" w:lineRule="atLeast"/>
        <w:rPr>
          <w:rFonts w:ascii="Vodafone Rg" w:hAnsi="Vodafone Rg"/>
          <w:color w:val="222222"/>
          <w:sz w:val="20"/>
          <w:szCs w:val="20"/>
          <w:lang w:val="hu-HU"/>
        </w:rPr>
      </w:pPr>
    </w:p>
    <w:p w:rsidR="005F0CD8" w:rsidRDefault="005F0CD8" w:rsidP="005F0CD8">
      <w:pPr>
        <w:rPr>
          <w:rFonts w:ascii="Calibri" w:eastAsia="Calibri" w:hAnsi="Calibri" w:cs="Calibri"/>
          <w:b/>
          <w:bCs/>
          <w:sz w:val="22"/>
          <w:szCs w:val="22"/>
          <w:u w:val="single"/>
        </w:rPr>
      </w:pPr>
      <w:r>
        <w:rPr>
          <w:rFonts w:ascii="Calibri" w:eastAsia="Calibri" w:hAnsi="Calibri" w:cs="Calibri"/>
          <w:b/>
          <w:bCs/>
          <w:sz w:val="22"/>
          <w:szCs w:val="22"/>
          <w:u w:val="single"/>
        </w:rPr>
        <w:t>Company:</w:t>
      </w:r>
      <w:r>
        <w:rPr>
          <w:rFonts w:ascii="Calibri" w:eastAsia="Calibri" w:hAnsi="Calibri" w:cs="Calibri"/>
          <w:b/>
          <w:bCs/>
          <w:sz w:val="22"/>
          <w:szCs w:val="22"/>
        </w:rPr>
        <w:t xml:space="preserve"> Future Focus InfoTech Pvt Ltd</w:t>
      </w:r>
    </w:p>
    <w:p w:rsidR="005F0CD8" w:rsidRDefault="005F0CD8" w:rsidP="005F0CD8">
      <w:pPr>
        <w:rPr>
          <w:rFonts w:ascii="Calibri" w:eastAsia="Calibri" w:hAnsi="Calibri" w:cs="Calibri"/>
          <w:b/>
          <w:bCs/>
          <w:sz w:val="22"/>
          <w:szCs w:val="22"/>
        </w:rPr>
      </w:pPr>
    </w:p>
    <w:p w:rsidR="005F0CD8" w:rsidRDefault="005F0CD8" w:rsidP="005F0CD8">
      <w:pPr>
        <w:rPr>
          <w:rFonts w:ascii="Calibri" w:eastAsia="Calibri" w:hAnsi="Calibri" w:cs="Calibri"/>
          <w:b/>
          <w:bCs/>
          <w:sz w:val="22"/>
          <w:szCs w:val="22"/>
        </w:rPr>
      </w:pPr>
      <w:r>
        <w:rPr>
          <w:rFonts w:ascii="Calibri" w:eastAsia="Calibri" w:hAnsi="Calibri" w:cs="Calibri"/>
          <w:b/>
          <w:bCs/>
          <w:sz w:val="22"/>
          <w:szCs w:val="22"/>
          <w:u w:val="single"/>
        </w:rPr>
        <w:t xml:space="preserve">Client:  </w:t>
      </w:r>
      <w:r w:rsidR="002C2A46">
        <w:rPr>
          <w:rFonts w:ascii="Arial" w:hAnsi="Arial" w:cs="Arial"/>
          <w:b/>
          <w:sz w:val="20"/>
          <w:szCs w:val="20"/>
        </w:rPr>
        <w:t>Hibu India</w:t>
      </w:r>
      <w:r w:rsidR="002C2A46" w:rsidRPr="00FE5C83">
        <w:rPr>
          <w:rFonts w:ascii="Arial" w:hAnsi="Arial" w:cs="Arial"/>
          <w:b/>
          <w:sz w:val="20"/>
          <w:szCs w:val="20"/>
        </w:rPr>
        <w:t xml:space="preserve"> Private Limited</w:t>
      </w:r>
      <w:r w:rsidRPr="00FE5C83">
        <w:rPr>
          <w:rFonts w:ascii="Calibri" w:eastAsia="Calibri" w:hAnsi="Calibri" w:cs="Calibri"/>
          <w:b/>
          <w:bCs/>
          <w:color w:val="auto"/>
          <w:sz w:val="22"/>
          <w:szCs w:val="22"/>
        </w:rPr>
        <w:t>.</w:t>
      </w:r>
    </w:p>
    <w:p w:rsidR="005F0CD8" w:rsidRDefault="005F0CD8" w:rsidP="005F0CD8">
      <w:pPr>
        <w:rPr>
          <w:rFonts w:ascii="Calibri" w:eastAsia="Calibri" w:hAnsi="Calibri" w:cs="Calibri"/>
          <w:b/>
          <w:bCs/>
          <w:sz w:val="22"/>
          <w:szCs w:val="22"/>
        </w:rPr>
      </w:pPr>
    </w:p>
    <w:p w:rsidR="00C622A8" w:rsidRDefault="005F0CD8" w:rsidP="00C622A8">
      <w:pPr>
        <w:rPr>
          <w:rFonts w:ascii="Calibri" w:eastAsia="Calibri" w:hAnsi="Calibri" w:cs="Calibri"/>
          <w:b/>
          <w:bCs/>
          <w:sz w:val="22"/>
          <w:szCs w:val="22"/>
          <w:u w:val="single"/>
        </w:rPr>
      </w:pPr>
      <w:r>
        <w:rPr>
          <w:rFonts w:ascii="Calibri" w:eastAsia="Calibri" w:hAnsi="Calibri" w:cs="Calibri"/>
          <w:b/>
          <w:bCs/>
          <w:sz w:val="22"/>
          <w:szCs w:val="22"/>
          <w:u w:val="single"/>
        </w:rPr>
        <w:t xml:space="preserve">Project </w:t>
      </w:r>
      <w:r w:rsidR="002E44EC">
        <w:rPr>
          <w:rFonts w:ascii="Calibri" w:eastAsia="Calibri" w:hAnsi="Calibri" w:cs="Calibri"/>
          <w:b/>
          <w:bCs/>
          <w:sz w:val="22"/>
          <w:szCs w:val="22"/>
          <w:u w:val="single"/>
        </w:rPr>
        <w:t>Name</w:t>
      </w:r>
      <w:r w:rsidR="002E44EC">
        <w:rPr>
          <w:rFonts w:ascii="Calibri" w:eastAsia="Calibri" w:hAnsi="Calibri" w:cs="Calibri"/>
          <w:b/>
          <w:bCs/>
          <w:sz w:val="22"/>
          <w:szCs w:val="22"/>
        </w:rPr>
        <w:t xml:space="preserve">: </w:t>
      </w:r>
      <w:r w:rsidR="00D9052A">
        <w:rPr>
          <w:rFonts w:ascii="Calibri" w:eastAsia="Calibri" w:hAnsi="Calibri" w:cs="Calibri"/>
          <w:b/>
          <w:bCs/>
          <w:sz w:val="22"/>
          <w:szCs w:val="22"/>
        </w:rPr>
        <w:t xml:space="preserve"> </w:t>
      </w:r>
      <w:r w:rsidR="002E44EC">
        <w:rPr>
          <w:rFonts w:ascii="Calibri" w:eastAsia="Calibri" w:hAnsi="Calibri" w:cs="Calibri"/>
          <w:b/>
          <w:bCs/>
          <w:sz w:val="22"/>
          <w:szCs w:val="22"/>
        </w:rPr>
        <w:t>Catalyst (India</w:t>
      </w:r>
      <w:r>
        <w:rPr>
          <w:rFonts w:ascii="Calibri" w:eastAsia="Calibri" w:hAnsi="Calibri" w:cs="Calibri"/>
          <w:b/>
          <w:bCs/>
          <w:sz w:val="22"/>
          <w:szCs w:val="22"/>
        </w:rPr>
        <w:t>-Philippines Roll out Project</w:t>
      </w:r>
      <w:r w:rsidR="002E44EC">
        <w:rPr>
          <w:rFonts w:ascii="Calibri" w:eastAsia="Calibri" w:hAnsi="Calibri" w:cs="Calibri"/>
          <w:b/>
          <w:bCs/>
          <w:sz w:val="22"/>
          <w:szCs w:val="22"/>
        </w:rPr>
        <w:t>)</w:t>
      </w:r>
      <w:r>
        <w:rPr>
          <w:rFonts w:ascii="Calibri" w:eastAsia="Calibri" w:hAnsi="Calibri" w:cs="Calibri"/>
          <w:b/>
          <w:bCs/>
          <w:sz w:val="22"/>
          <w:szCs w:val="22"/>
        </w:rPr>
        <w:t>.</w:t>
      </w:r>
    </w:p>
    <w:p w:rsidR="005F0CD8" w:rsidRPr="005F0CD8" w:rsidRDefault="005F0CD8" w:rsidP="00C622A8">
      <w:pPr>
        <w:rPr>
          <w:rFonts w:ascii="Calibri" w:eastAsia="Calibri" w:hAnsi="Calibri" w:cs="Calibri"/>
          <w:b/>
          <w:bCs/>
          <w:sz w:val="22"/>
          <w:szCs w:val="22"/>
          <w:u w:val="single"/>
        </w:rPr>
      </w:pPr>
    </w:p>
    <w:p w:rsidR="00C622A8" w:rsidRPr="009A6AC1" w:rsidRDefault="00C622A8" w:rsidP="00C622A8">
      <w:pPr>
        <w:rPr>
          <w:rFonts w:ascii="Calibri" w:eastAsia="Calibri" w:hAnsi="Calibri" w:cs="Calibri"/>
          <w:bCs/>
          <w:sz w:val="22"/>
          <w:szCs w:val="22"/>
        </w:rPr>
      </w:pPr>
      <w:r w:rsidRPr="002D79FF">
        <w:rPr>
          <w:rFonts w:ascii="Calibri" w:eastAsia="Calibri" w:hAnsi="Calibri" w:cs="Calibri"/>
          <w:b/>
          <w:bCs/>
          <w:sz w:val="22"/>
          <w:szCs w:val="22"/>
          <w:u w:val="single"/>
        </w:rPr>
        <w:t>Job Title</w:t>
      </w:r>
      <w:r w:rsidR="008C3D0B">
        <w:rPr>
          <w:rFonts w:ascii="Calibri" w:eastAsia="Calibri" w:hAnsi="Calibri" w:cs="Calibri"/>
          <w:b/>
          <w:bCs/>
          <w:sz w:val="22"/>
          <w:szCs w:val="22"/>
        </w:rPr>
        <w:t>:</w:t>
      </w:r>
      <w:r w:rsidR="00567D9F">
        <w:rPr>
          <w:rFonts w:ascii="Calibri" w:eastAsia="Calibri" w:hAnsi="Calibri" w:cs="Calibri"/>
          <w:b/>
          <w:bCs/>
          <w:sz w:val="22"/>
          <w:szCs w:val="22"/>
        </w:rPr>
        <w:t xml:space="preserve"> </w:t>
      </w:r>
      <w:r w:rsidR="008C3D0B">
        <w:rPr>
          <w:rFonts w:ascii="Calibri" w:eastAsia="Calibri" w:hAnsi="Calibri" w:cs="Calibri"/>
          <w:b/>
          <w:bCs/>
          <w:sz w:val="22"/>
          <w:szCs w:val="22"/>
        </w:rPr>
        <w:t xml:space="preserve"> </w:t>
      </w:r>
      <w:r w:rsidR="008C3D0B" w:rsidRPr="009A6AC1">
        <w:rPr>
          <w:rFonts w:ascii="Calibri" w:eastAsia="Calibri" w:hAnsi="Calibri" w:cs="Calibri"/>
          <w:b/>
          <w:bCs/>
          <w:sz w:val="22"/>
          <w:szCs w:val="22"/>
        </w:rPr>
        <w:t xml:space="preserve">SAP </w:t>
      </w:r>
      <w:r w:rsidR="009A6AC1" w:rsidRPr="009A6AC1">
        <w:rPr>
          <w:rFonts w:ascii="Verdana" w:eastAsia="Verdana" w:hAnsi="Verdana" w:cs="Verdana"/>
          <w:b/>
          <w:sz w:val="20"/>
          <w:szCs w:val="20"/>
        </w:rPr>
        <w:t>Master D</w:t>
      </w:r>
      <w:r w:rsidR="009A6AC1" w:rsidRPr="009A6AC1">
        <w:rPr>
          <w:b/>
        </w:rPr>
        <w:t xml:space="preserve">ata </w:t>
      </w:r>
      <w:r w:rsidR="00B1562E">
        <w:rPr>
          <w:b/>
        </w:rPr>
        <w:t>Consultant</w:t>
      </w:r>
    </w:p>
    <w:p w:rsidR="00C622A8" w:rsidRDefault="00C622A8" w:rsidP="00C622A8">
      <w:pPr>
        <w:rPr>
          <w:rFonts w:ascii="Calibri" w:eastAsia="Calibri" w:hAnsi="Calibri" w:cs="Calibri"/>
          <w:b/>
          <w:bCs/>
          <w:sz w:val="22"/>
          <w:szCs w:val="22"/>
        </w:rPr>
      </w:pPr>
    </w:p>
    <w:p w:rsidR="00C622A8" w:rsidRDefault="00C622A8" w:rsidP="00C622A8">
      <w:pPr>
        <w:rPr>
          <w:rFonts w:ascii="Calibri" w:eastAsia="Calibri" w:hAnsi="Calibri" w:cs="Calibri"/>
          <w:b/>
          <w:bCs/>
          <w:sz w:val="22"/>
          <w:szCs w:val="22"/>
        </w:rPr>
      </w:pPr>
      <w:r w:rsidRPr="002D79FF">
        <w:rPr>
          <w:rFonts w:ascii="Calibri" w:eastAsia="Calibri" w:hAnsi="Calibri" w:cs="Calibri"/>
          <w:b/>
          <w:bCs/>
          <w:sz w:val="22"/>
          <w:szCs w:val="22"/>
          <w:u w:val="single"/>
        </w:rPr>
        <w:t xml:space="preserve">Roles and Responsibilities as </w:t>
      </w:r>
      <w:r w:rsidR="00C9605B" w:rsidRPr="002D79FF">
        <w:rPr>
          <w:rFonts w:ascii="Calibri" w:eastAsia="Calibri" w:hAnsi="Calibri" w:cs="Calibri"/>
          <w:b/>
          <w:bCs/>
          <w:sz w:val="22"/>
          <w:szCs w:val="22"/>
          <w:u w:val="single"/>
        </w:rPr>
        <w:t>SAP</w:t>
      </w:r>
      <w:r w:rsidR="00C9605B">
        <w:rPr>
          <w:rFonts w:ascii="Calibri" w:eastAsia="Calibri" w:hAnsi="Calibri" w:cs="Calibri"/>
          <w:b/>
          <w:bCs/>
          <w:sz w:val="22"/>
          <w:szCs w:val="22"/>
          <w:u w:val="single"/>
        </w:rPr>
        <w:t xml:space="preserve"> </w:t>
      </w:r>
      <w:r w:rsidR="009A6AC1">
        <w:rPr>
          <w:rFonts w:ascii="Calibri" w:eastAsia="Calibri" w:hAnsi="Calibri" w:cs="Calibri"/>
          <w:b/>
          <w:bCs/>
          <w:sz w:val="22"/>
          <w:szCs w:val="22"/>
          <w:u w:val="single"/>
        </w:rPr>
        <w:t xml:space="preserve">Master Data </w:t>
      </w:r>
      <w:r w:rsidR="0021531A">
        <w:rPr>
          <w:rFonts w:ascii="Calibri" w:eastAsia="Calibri" w:hAnsi="Calibri" w:cs="Calibri"/>
          <w:b/>
          <w:bCs/>
          <w:sz w:val="22"/>
          <w:szCs w:val="22"/>
          <w:u w:val="single"/>
        </w:rPr>
        <w:t>Consultant</w:t>
      </w:r>
      <w:r>
        <w:rPr>
          <w:rFonts w:ascii="Calibri" w:eastAsia="Calibri" w:hAnsi="Calibri" w:cs="Calibri"/>
          <w:b/>
          <w:bCs/>
          <w:sz w:val="22"/>
          <w:szCs w:val="22"/>
        </w:rPr>
        <w:t>:</w:t>
      </w:r>
    </w:p>
    <w:p w:rsidR="00AD4955" w:rsidRDefault="00AD4955" w:rsidP="00C622A8">
      <w:pPr>
        <w:rPr>
          <w:rFonts w:ascii="Calibri" w:eastAsia="Calibri" w:hAnsi="Calibri" w:cs="Calibri"/>
          <w:b/>
          <w:bCs/>
          <w:sz w:val="22"/>
          <w:szCs w:val="22"/>
        </w:rPr>
      </w:pPr>
    </w:p>
    <w:p w:rsidR="008C3D0B" w:rsidRDefault="00C622A8" w:rsidP="008C3D0B">
      <w:pPr>
        <w:pStyle w:val="HTMLPreformatted"/>
        <w:numPr>
          <w:ilvl w:val="0"/>
          <w:numId w:val="12"/>
        </w:numPr>
        <w:shd w:val="clear" w:color="auto" w:fill="FFFFFF"/>
        <w:rPr>
          <w:rFonts w:asciiTheme="minorHAnsi" w:hAnsiTheme="minorHAnsi"/>
          <w:color w:val="000000"/>
          <w:sz w:val="22"/>
          <w:szCs w:val="22"/>
        </w:rPr>
      </w:pPr>
      <w:r w:rsidRPr="00BB5918">
        <w:rPr>
          <w:rFonts w:asciiTheme="minorHAnsi" w:hAnsiTheme="minorHAnsi"/>
          <w:color w:val="000000"/>
          <w:sz w:val="22"/>
          <w:szCs w:val="22"/>
        </w:rPr>
        <w:t>As a team of Global Master Data Team hands</w:t>
      </w:r>
      <w:r w:rsidRPr="008C3D0B">
        <w:rPr>
          <w:rFonts w:asciiTheme="minorHAnsi" w:hAnsiTheme="minorHAnsi"/>
          <w:color w:val="000000"/>
          <w:sz w:val="22"/>
          <w:szCs w:val="22"/>
        </w:rPr>
        <w:t xml:space="preserve"> on experience on handling various SAP Master Data Objects including Vendor Master,</w:t>
      </w:r>
      <w:r w:rsidRPr="008C3D0B">
        <w:rPr>
          <w:rFonts w:asciiTheme="minorHAnsi" w:hAnsiTheme="minorHAnsi"/>
          <w:sz w:val="22"/>
          <w:szCs w:val="22"/>
        </w:rPr>
        <w:t xml:space="preserve"> Customer Master, Finance Objects and Material Master, </w:t>
      </w:r>
      <w:r w:rsidRPr="008C3D0B">
        <w:rPr>
          <w:rFonts w:asciiTheme="minorHAnsi" w:hAnsiTheme="minorHAnsi"/>
          <w:color w:val="000000"/>
          <w:sz w:val="22"/>
          <w:szCs w:val="22"/>
        </w:rPr>
        <w:t>Extraction, transformation and loading of Master Data.</w:t>
      </w:r>
    </w:p>
    <w:p w:rsidR="005508BF" w:rsidRPr="006906EF" w:rsidRDefault="006906EF" w:rsidP="005508BF">
      <w:pPr>
        <w:numPr>
          <w:ilvl w:val="0"/>
          <w:numId w:val="12"/>
        </w:numPr>
        <w:tabs>
          <w:tab w:val="num" w:pos="720"/>
        </w:tabs>
        <w:rPr>
          <w:rStyle w:val="apple-converted-space"/>
          <w:rFonts w:asciiTheme="minorHAnsi" w:eastAsia="Calibri" w:hAnsiTheme="minorHAnsi" w:cs="Calibri"/>
          <w:color w:val="auto"/>
          <w:sz w:val="22"/>
          <w:szCs w:val="22"/>
        </w:rPr>
      </w:pPr>
      <w:r w:rsidRPr="006906EF">
        <w:rPr>
          <w:rFonts w:asciiTheme="minorHAnsi" w:hAnsiTheme="minorHAnsi" w:cs="Arial"/>
          <w:b/>
          <w:color w:val="auto"/>
          <w:sz w:val="22"/>
          <w:szCs w:val="22"/>
          <w:shd w:val="clear" w:color="auto" w:fill="FFFFFF"/>
        </w:rPr>
        <w:t>Excellent on implementation</w:t>
      </w:r>
      <w:r w:rsidR="006F5DB9" w:rsidRPr="006906EF">
        <w:rPr>
          <w:rStyle w:val="apple-converted-space"/>
          <w:rFonts w:asciiTheme="minorHAnsi" w:hAnsiTheme="minorHAnsi" w:cs="Arial"/>
          <w:b/>
          <w:color w:val="auto"/>
          <w:sz w:val="22"/>
          <w:szCs w:val="22"/>
          <w:shd w:val="clear" w:color="auto" w:fill="FFFFFF"/>
        </w:rPr>
        <w:t> and</w:t>
      </w:r>
      <w:r w:rsidRPr="006906EF">
        <w:rPr>
          <w:rStyle w:val="apple-converted-space"/>
          <w:rFonts w:asciiTheme="minorHAnsi" w:hAnsiTheme="minorHAnsi" w:cs="Arial"/>
          <w:b/>
          <w:color w:val="auto"/>
          <w:sz w:val="22"/>
          <w:szCs w:val="22"/>
          <w:shd w:val="clear" w:color="auto" w:fill="FFFFFF"/>
        </w:rPr>
        <w:t xml:space="preserve"> Rollout </w:t>
      </w:r>
      <w:r w:rsidR="005508BF" w:rsidRPr="006906EF">
        <w:rPr>
          <w:rStyle w:val="apple-converted-space"/>
          <w:rFonts w:asciiTheme="minorHAnsi" w:hAnsiTheme="minorHAnsi" w:cs="Arial"/>
          <w:b/>
          <w:color w:val="auto"/>
          <w:sz w:val="22"/>
          <w:szCs w:val="22"/>
          <w:shd w:val="clear" w:color="auto" w:fill="FFFFFF"/>
        </w:rPr>
        <w:t>Project</w:t>
      </w:r>
      <w:r w:rsidR="005508BF" w:rsidRPr="005508BF">
        <w:rPr>
          <w:rStyle w:val="apple-converted-space"/>
          <w:rFonts w:asciiTheme="minorHAnsi" w:hAnsiTheme="minorHAnsi" w:cs="Arial"/>
          <w:color w:val="auto"/>
          <w:sz w:val="22"/>
          <w:szCs w:val="22"/>
          <w:shd w:val="clear" w:color="auto" w:fill="FFFFFF"/>
        </w:rPr>
        <w:t>.</w:t>
      </w:r>
    </w:p>
    <w:p w:rsidR="006906EF" w:rsidRPr="000B0692" w:rsidRDefault="006906EF" w:rsidP="006906EF">
      <w:pPr>
        <w:numPr>
          <w:ilvl w:val="0"/>
          <w:numId w:val="2"/>
        </w:numPr>
        <w:tabs>
          <w:tab w:val="num" w:pos="720"/>
        </w:tabs>
        <w:rPr>
          <w:rFonts w:asciiTheme="minorHAnsi" w:eastAsia="Calibri" w:hAnsiTheme="minorHAnsi" w:cs="Calibri"/>
          <w:b/>
          <w:color w:val="auto"/>
          <w:sz w:val="22"/>
          <w:szCs w:val="22"/>
        </w:rPr>
      </w:pPr>
      <w:r w:rsidRPr="000B0692">
        <w:rPr>
          <w:rStyle w:val="apple-converted-space"/>
          <w:rFonts w:asciiTheme="minorHAnsi" w:hAnsiTheme="minorHAnsi" w:cs="Arial"/>
          <w:b/>
          <w:color w:val="auto"/>
          <w:sz w:val="22"/>
          <w:szCs w:val="22"/>
          <w:shd w:val="clear" w:color="auto" w:fill="FFFFFF"/>
        </w:rPr>
        <w:t xml:space="preserve">Strong Knowledge in business process </w:t>
      </w:r>
      <w:r w:rsidRPr="000B0692">
        <w:rPr>
          <w:rFonts w:asciiTheme="minorHAnsi" w:hAnsiTheme="minorHAnsi" w:cs="Arial"/>
          <w:b/>
          <w:color w:val="auto"/>
          <w:sz w:val="22"/>
          <w:szCs w:val="22"/>
          <w:shd w:val="clear" w:color="auto" w:fill="FFFFFF"/>
        </w:rPr>
        <w:t xml:space="preserve">and configuration experience </w:t>
      </w:r>
    </w:p>
    <w:p w:rsidR="006906EF" w:rsidRPr="006F5DB9" w:rsidRDefault="006906EF" w:rsidP="006906EF">
      <w:pPr>
        <w:numPr>
          <w:ilvl w:val="0"/>
          <w:numId w:val="12"/>
        </w:numPr>
        <w:tabs>
          <w:tab w:val="num" w:pos="720"/>
        </w:tabs>
        <w:rPr>
          <w:rFonts w:asciiTheme="minorHAnsi" w:eastAsia="Calibri" w:hAnsiTheme="minorHAnsi" w:cs="Calibri"/>
          <w:color w:val="auto"/>
          <w:sz w:val="22"/>
          <w:szCs w:val="22"/>
        </w:rPr>
      </w:pPr>
      <w:r w:rsidRPr="000B0692">
        <w:rPr>
          <w:rFonts w:asciiTheme="minorHAnsi" w:hAnsiTheme="minorHAnsi" w:cs="Arial"/>
          <w:b/>
          <w:color w:val="auto"/>
          <w:sz w:val="22"/>
          <w:szCs w:val="22"/>
          <w:shd w:val="clear" w:color="auto" w:fill="FFFFFF"/>
        </w:rPr>
        <w:t xml:space="preserve">Experience in SAP production </w:t>
      </w:r>
      <w:r w:rsidR="00ED67F5" w:rsidRPr="000B0692">
        <w:rPr>
          <w:rFonts w:asciiTheme="minorHAnsi" w:hAnsiTheme="minorHAnsi" w:cs="Arial"/>
          <w:b/>
          <w:color w:val="auto"/>
          <w:sz w:val="22"/>
          <w:szCs w:val="22"/>
          <w:shd w:val="clear" w:color="auto" w:fill="FFFFFF"/>
        </w:rPr>
        <w:t>support</w:t>
      </w:r>
      <w:r w:rsidR="00ED67F5">
        <w:rPr>
          <w:rFonts w:asciiTheme="minorHAnsi" w:hAnsiTheme="minorHAnsi" w:cs="Arial"/>
          <w:b/>
          <w:color w:val="auto"/>
          <w:sz w:val="22"/>
          <w:szCs w:val="22"/>
          <w:shd w:val="clear" w:color="auto" w:fill="FFFFFF"/>
        </w:rPr>
        <w:t>.</w:t>
      </w:r>
    </w:p>
    <w:p w:rsidR="006F5DB9" w:rsidRPr="006906EF" w:rsidRDefault="006F5DB9" w:rsidP="006906EF">
      <w:pPr>
        <w:numPr>
          <w:ilvl w:val="0"/>
          <w:numId w:val="12"/>
        </w:numPr>
        <w:tabs>
          <w:tab w:val="num" w:pos="720"/>
        </w:tabs>
        <w:rPr>
          <w:rStyle w:val="apple-converted-space"/>
          <w:rFonts w:asciiTheme="minorHAnsi" w:eastAsia="Calibri" w:hAnsiTheme="minorHAnsi" w:cs="Calibri"/>
          <w:color w:val="auto"/>
          <w:sz w:val="22"/>
          <w:szCs w:val="22"/>
        </w:rPr>
      </w:pPr>
      <w:r>
        <w:rPr>
          <w:rFonts w:asciiTheme="minorHAnsi" w:hAnsiTheme="minorHAnsi" w:cs="Arial"/>
          <w:b/>
          <w:color w:val="auto"/>
          <w:sz w:val="22"/>
          <w:szCs w:val="22"/>
          <w:shd w:val="clear" w:color="auto" w:fill="FFFFFF"/>
        </w:rPr>
        <w:t>Involved in user Testing</w:t>
      </w:r>
      <w:r w:rsidR="00404438">
        <w:rPr>
          <w:rFonts w:asciiTheme="minorHAnsi" w:hAnsiTheme="minorHAnsi" w:cs="Arial"/>
          <w:b/>
          <w:color w:val="auto"/>
          <w:sz w:val="22"/>
          <w:szCs w:val="22"/>
          <w:shd w:val="clear" w:color="auto" w:fill="FFFFFF"/>
        </w:rPr>
        <w:t>.</w:t>
      </w:r>
    </w:p>
    <w:p w:rsidR="008C3D0B" w:rsidRPr="008C3D0B" w:rsidRDefault="008C3D0B" w:rsidP="008C3D0B">
      <w:pPr>
        <w:pStyle w:val="NormalWeb"/>
        <w:numPr>
          <w:ilvl w:val="0"/>
          <w:numId w:val="12"/>
        </w:numPr>
        <w:shd w:val="clear" w:color="auto" w:fill="FFFFFF"/>
        <w:spacing w:before="0" w:beforeAutospacing="0" w:after="0" w:afterAutospacing="0" w:line="270" w:lineRule="atLeast"/>
        <w:textAlignment w:val="baseline"/>
        <w:rPr>
          <w:rFonts w:asciiTheme="minorHAnsi" w:hAnsiTheme="minorHAnsi" w:cstheme="minorHAnsi"/>
          <w:sz w:val="22"/>
          <w:szCs w:val="22"/>
        </w:rPr>
      </w:pPr>
      <w:r w:rsidRPr="008C3D0B">
        <w:rPr>
          <w:rFonts w:asciiTheme="minorHAnsi" w:hAnsiTheme="minorHAnsi" w:cstheme="minorHAnsi"/>
          <w:sz w:val="22"/>
          <w:szCs w:val="22"/>
        </w:rPr>
        <w:t>Primarily responsible for Handling tickets and application support to the end</w:t>
      </w:r>
      <w:r>
        <w:rPr>
          <w:rFonts w:asciiTheme="minorHAnsi" w:hAnsiTheme="minorHAnsi" w:cstheme="minorHAnsi"/>
          <w:sz w:val="22"/>
          <w:szCs w:val="22"/>
        </w:rPr>
        <w:t xml:space="preserve"> </w:t>
      </w:r>
      <w:r w:rsidRPr="008C3D0B">
        <w:rPr>
          <w:rFonts w:asciiTheme="minorHAnsi" w:hAnsiTheme="minorHAnsi" w:cstheme="minorHAnsi"/>
          <w:sz w:val="22"/>
          <w:szCs w:val="22"/>
        </w:rPr>
        <w:t>users</w:t>
      </w:r>
      <w:r w:rsidR="00AD4955">
        <w:rPr>
          <w:rFonts w:asciiTheme="minorHAnsi" w:hAnsiTheme="minorHAnsi" w:cstheme="minorHAnsi"/>
          <w:sz w:val="22"/>
          <w:szCs w:val="22"/>
        </w:rPr>
        <w:t>.</w:t>
      </w:r>
    </w:p>
    <w:p w:rsidR="008C3D0B" w:rsidRDefault="008C3D0B" w:rsidP="008C3D0B">
      <w:pPr>
        <w:pStyle w:val="NormalWeb"/>
        <w:numPr>
          <w:ilvl w:val="0"/>
          <w:numId w:val="12"/>
        </w:numPr>
        <w:shd w:val="clear" w:color="auto" w:fill="FFFFFF"/>
        <w:spacing w:before="0" w:beforeAutospacing="0" w:after="0" w:afterAutospacing="0" w:line="270" w:lineRule="atLeast"/>
        <w:textAlignment w:val="baseline"/>
        <w:rPr>
          <w:rFonts w:asciiTheme="minorHAnsi" w:hAnsiTheme="minorHAnsi" w:cstheme="minorHAnsi"/>
          <w:sz w:val="22"/>
          <w:szCs w:val="22"/>
        </w:rPr>
      </w:pPr>
      <w:r w:rsidRPr="008C3D0B">
        <w:rPr>
          <w:rFonts w:asciiTheme="minorHAnsi" w:hAnsiTheme="minorHAnsi" w:cstheme="minorHAnsi"/>
          <w:sz w:val="22"/>
          <w:szCs w:val="22"/>
        </w:rPr>
        <w:t xml:space="preserve">When an issue comes diagnose, </w:t>
      </w:r>
      <w:r w:rsidR="00AD4955" w:rsidRPr="008C3D0B">
        <w:rPr>
          <w:rFonts w:asciiTheme="minorHAnsi" w:hAnsiTheme="minorHAnsi" w:cstheme="minorHAnsi"/>
          <w:sz w:val="22"/>
          <w:szCs w:val="22"/>
        </w:rPr>
        <w:t>analyze</w:t>
      </w:r>
      <w:r w:rsidR="00AD4955">
        <w:rPr>
          <w:rFonts w:asciiTheme="minorHAnsi" w:hAnsiTheme="minorHAnsi" w:cstheme="minorHAnsi"/>
          <w:sz w:val="22"/>
          <w:szCs w:val="22"/>
        </w:rPr>
        <w:t xml:space="preserve"> </w:t>
      </w:r>
      <w:r w:rsidR="00AD4955" w:rsidRPr="008C3D0B">
        <w:rPr>
          <w:rFonts w:asciiTheme="minorHAnsi" w:hAnsiTheme="minorHAnsi" w:cstheme="minorHAnsi"/>
          <w:sz w:val="22"/>
          <w:szCs w:val="22"/>
        </w:rPr>
        <w:t>and</w:t>
      </w:r>
      <w:r w:rsidRPr="008C3D0B">
        <w:rPr>
          <w:rFonts w:asciiTheme="minorHAnsi" w:hAnsiTheme="minorHAnsi" w:cstheme="minorHAnsi"/>
          <w:sz w:val="22"/>
          <w:szCs w:val="22"/>
        </w:rPr>
        <w:t xml:space="preserve"> solve the issue</w:t>
      </w:r>
      <w:r w:rsidR="00AD4955">
        <w:rPr>
          <w:rFonts w:asciiTheme="minorHAnsi" w:hAnsiTheme="minorHAnsi" w:cstheme="minorHAnsi"/>
          <w:sz w:val="22"/>
          <w:szCs w:val="22"/>
        </w:rPr>
        <w:t>.</w:t>
      </w:r>
    </w:p>
    <w:p w:rsidR="008C3D0B" w:rsidRDefault="00E139F0" w:rsidP="00E139F0">
      <w:pPr>
        <w:pStyle w:val="NormalWeb"/>
        <w:numPr>
          <w:ilvl w:val="0"/>
          <w:numId w:val="12"/>
        </w:numPr>
        <w:shd w:val="clear" w:color="auto" w:fill="FFFFFF"/>
        <w:spacing w:before="0" w:beforeAutospacing="0" w:after="0" w:afterAutospacing="0" w:line="270" w:lineRule="atLeast"/>
        <w:textAlignment w:val="baseline"/>
        <w:rPr>
          <w:rFonts w:asciiTheme="minorHAnsi" w:hAnsiTheme="minorHAnsi" w:cstheme="minorHAnsi"/>
          <w:sz w:val="22"/>
          <w:szCs w:val="22"/>
        </w:rPr>
      </w:pPr>
      <w:r w:rsidRPr="008C3D0B">
        <w:rPr>
          <w:rFonts w:asciiTheme="minorHAnsi" w:hAnsiTheme="minorHAnsi" w:cstheme="minorHAnsi"/>
          <w:sz w:val="22"/>
          <w:szCs w:val="22"/>
        </w:rPr>
        <w:t xml:space="preserve">Creation of </w:t>
      </w:r>
      <w:r w:rsidR="00AD4955">
        <w:rPr>
          <w:rFonts w:asciiTheme="minorHAnsi" w:hAnsiTheme="minorHAnsi" w:cstheme="minorHAnsi"/>
          <w:sz w:val="22"/>
          <w:szCs w:val="22"/>
        </w:rPr>
        <w:t xml:space="preserve">Business </w:t>
      </w:r>
      <w:r w:rsidRPr="008C3D0B">
        <w:rPr>
          <w:rFonts w:asciiTheme="minorHAnsi" w:hAnsiTheme="minorHAnsi" w:cstheme="minorHAnsi"/>
          <w:sz w:val="22"/>
          <w:szCs w:val="22"/>
        </w:rPr>
        <w:t>process documents</w:t>
      </w:r>
      <w:r>
        <w:rPr>
          <w:rFonts w:asciiTheme="minorHAnsi" w:hAnsiTheme="minorHAnsi" w:cstheme="minorHAnsi"/>
          <w:sz w:val="22"/>
          <w:szCs w:val="22"/>
        </w:rPr>
        <w:t xml:space="preserve"> (WPB)</w:t>
      </w:r>
      <w:r w:rsidRPr="008C3D0B">
        <w:rPr>
          <w:rFonts w:asciiTheme="minorHAnsi" w:hAnsiTheme="minorHAnsi" w:cstheme="minorHAnsi"/>
          <w:sz w:val="22"/>
          <w:szCs w:val="22"/>
        </w:rPr>
        <w:t xml:space="preserve"> &amp; its </w:t>
      </w:r>
      <w:r w:rsidR="00CE693D" w:rsidRPr="008C3D0B">
        <w:rPr>
          <w:rFonts w:asciiTheme="minorHAnsi" w:hAnsiTheme="minorHAnsi" w:cstheme="minorHAnsi"/>
          <w:sz w:val="22"/>
          <w:szCs w:val="22"/>
        </w:rPr>
        <w:t>updating</w:t>
      </w:r>
      <w:r>
        <w:rPr>
          <w:rFonts w:asciiTheme="minorHAnsi" w:hAnsiTheme="minorHAnsi" w:cstheme="minorHAnsi"/>
          <w:sz w:val="22"/>
          <w:szCs w:val="22"/>
        </w:rPr>
        <w:t xml:space="preserve"> on </w:t>
      </w:r>
      <w:r w:rsidR="00C43F28">
        <w:rPr>
          <w:rFonts w:asciiTheme="minorHAnsi" w:hAnsiTheme="minorHAnsi" w:cstheme="minorHAnsi"/>
          <w:sz w:val="22"/>
          <w:szCs w:val="22"/>
        </w:rPr>
        <w:t>SharePoint</w:t>
      </w:r>
      <w:r>
        <w:rPr>
          <w:rFonts w:asciiTheme="minorHAnsi" w:hAnsiTheme="minorHAnsi" w:cstheme="minorHAnsi"/>
          <w:sz w:val="22"/>
          <w:szCs w:val="22"/>
        </w:rPr>
        <w:t>.</w:t>
      </w:r>
    </w:p>
    <w:p w:rsidR="00E139F0" w:rsidRPr="00BB5918" w:rsidRDefault="002D4C49" w:rsidP="00BB5918">
      <w:pPr>
        <w:pStyle w:val="NormalWeb"/>
        <w:numPr>
          <w:ilvl w:val="0"/>
          <w:numId w:val="12"/>
        </w:numPr>
        <w:shd w:val="clear" w:color="auto" w:fill="FFFFFF"/>
        <w:spacing w:before="0" w:beforeAutospacing="0" w:after="0" w:afterAutospacing="0" w:line="270" w:lineRule="atLeast"/>
        <w:textAlignment w:val="baseline"/>
        <w:rPr>
          <w:rFonts w:asciiTheme="minorHAnsi" w:hAnsiTheme="minorHAnsi" w:cstheme="minorHAnsi"/>
          <w:sz w:val="22"/>
          <w:szCs w:val="22"/>
        </w:rPr>
      </w:pPr>
      <w:r>
        <w:rPr>
          <w:rFonts w:asciiTheme="minorHAnsi" w:hAnsiTheme="minorHAnsi" w:cstheme="minorHAnsi"/>
          <w:sz w:val="22"/>
          <w:szCs w:val="22"/>
        </w:rPr>
        <w:t>Created Global Template and track mas</w:t>
      </w:r>
      <w:r w:rsidR="00E139F0">
        <w:rPr>
          <w:rFonts w:asciiTheme="minorHAnsi" w:hAnsiTheme="minorHAnsi" w:cstheme="minorHAnsi"/>
          <w:sz w:val="22"/>
          <w:szCs w:val="22"/>
        </w:rPr>
        <w:t>ter data template progress, issues, remarks</w:t>
      </w:r>
      <w:r w:rsidR="00E51570">
        <w:rPr>
          <w:rFonts w:asciiTheme="minorHAnsi" w:hAnsiTheme="minorHAnsi" w:cstheme="minorHAnsi"/>
          <w:sz w:val="22"/>
          <w:szCs w:val="22"/>
        </w:rPr>
        <w:t>.</w:t>
      </w:r>
    </w:p>
    <w:p w:rsidR="008C3D0B" w:rsidRDefault="003957B5" w:rsidP="003957B5">
      <w:pPr>
        <w:pStyle w:val="HTMLPreformatted"/>
        <w:numPr>
          <w:ilvl w:val="0"/>
          <w:numId w:val="12"/>
        </w:numPr>
        <w:shd w:val="clear" w:color="auto" w:fill="FFFFFF"/>
        <w:rPr>
          <w:rFonts w:asciiTheme="minorHAnsi" w:hAnsiTheme="minorHAnsi"/>
          <w:color w:val="000000"/>
          <w:sz w:val="22"/>
          <w:szCs w:val="22"/>
        </w:rPr>
      </w:pPr>
      <w:r w:rsidRPr="00BB5918">
        <w:rPr>
          <w:rFonts w:asciiTheme="minorHAnsi" w:hAnsiTheme="minorHAnsi"/>
          <w:color w:val="000000"/>
          <w:sz w:val="22"/>
          <w:szCs w:val="22"/>
        </w:rPr>
        <w:t>SAP Data migration including LSMWs &amp; BDC</w:t>
      </w:r>
      <w:r w:rsidRPr="00BB5918">
        <w:rPr>
          <w:rFonts w:asciiTheme="minorHAnsi" w:hAnsiTheme="minorHAnsi" w:cs="Arial"/>
          <w:color w:val="000000"/>
          <w:sz w:val="22"/>
          <w:szCs w:val="22"/>
          <w:shd w:val="clear" w:color="auto" w:fill="FFFFFF"/>
        </w:rPr>
        <w:t xml:space="preserve"> Mass Loads</w:t>
      </w:r>
      <w:r w:rsidRPr="00BB5918">
        <w:rPr>
          <w:rFonts w:asciiTheme="minorHAnsi" w:hAnsiTheme="minorHAnsi"/>
          <w:color w:val="000000"/>
          <w:sz w:val="22"/>
          <w:szCs w:val="22"/>
        </w:rPr>
        <w:t>, Mass maintenance, data discovery, extraction, consolidation, data cleansing, transformation, mapping, loading and reconciliation, Substitution activities of material in SAP, field mapping, value mapping, business rules &amp; data validations and handling mass changes like mass extension of materials in all levels.</w:t>
      </w:r>
    </w:p>
    <w:p w:rsidR="00E51570" w:rsidRPr="003957B5" w:rsidRDefault="00E51570" w:rsidP="003957B5">
      <w:pPr>
        <w:pStyle w:val="HTMLPreformatted"/>
        <w:numPr>
          <w:ilvl w:val="0"/>
          <w:numId w:val="12"/>
        </w:numPr>
        <w:shd w:val="clear" w:color="auto" w:fill="FFFFFF"/>
        <w:rPr>
          <w:rFonts w:asciiTheme="minorHAnsi" w:hAnsiTheme="minorHAnsi"/>
          <w:color w:val="000000"/>
          <w:sz w:val="22"/>
          <w:szCs w:val="22"/>
        </w:rPr>
      </w:pPr>
      <w:r w:rsidRPr="000A4FF6">
        <w:rPr>
          <w:rFonts w:asciiTheme="minorHAnsi" w:hAnsiTheme="minorHAnsi"/>
          <w:color w:val="000000"/>
          <w:sz w:val="22"/>
          <w:szCs w:val="22"/>
        </w:rPr>
        <w:t>Proved ability to work with project managers, business representatives, business analysts, developers and system testers</w:t>
      </w:r>
      <w:r>
        <w:rPr>
          <w:rFonts w:asciiTheme="minorHAnsi" w:hAnsiTheme="minorHAnsi"/>
          <w:color w:val="000000"/>
          <w:sz w:val="22"/>
          <w:szCs w:val="22"/>
        </w:rPr>
        <w:t>.</w:t>
      </w:r>
    </w:p>
    <w:p w:rsidR="003957B5" w:rsidRDefault="003957B5" w:rsidP="003957B5">
      <w:pPr>
        <w:pStyle w:val="NormalWeb"/>
        <w:shd w:val="clear" w:color="auto" w:fill="FFFFFF"/>
        <w:spacing w:before="0" w:beforeAutospacing="0" w:after="0" w:afterAutospacing="0"/>
        <w:rPr>
          <w:rFonts w:asciiTheme="minorHAnsi" w:hAnsiTheme="minorHAnsi" w:cs="Arial"/>
          <w:sz w:val="20"/>
          <w:szCs w:val="20"/>
        </w:rPr>
      </w:pPr>
    </w:p>
    <w:p w:rsidR="005F0CD8" w:rsidRPr="003957B5" w:rsidRDefault="00631F63" w:rsidP="003957B5">
      <w:pPr>
        <w:pStyle w:val="NormalWeb"/>
        <w:shd w:val="clear" w:color="auto" w:fill="FFFFFF"/>
        <w:spacing w:before="0" w:beforeAutospacing="0" w:after="0" w:afterAutospacing="0"/>
        <w:rPr>
          <w:rFonts w:asciiTheme="minorHAnsi" w:hAnsiTheme="minorHAnsi" w:cs="Arial"/>
          <w:sz w:val="20"/>
          <w:szCs w:val="20"/>
        </w:rPr>
      </w:pPr>
      <w:r>
        <w:rPr>
          <w:rFonts w:ascii="Calibri" w:eastAsia="Calibri" w:hAnsi="Calibri" w:cs="Calibri"/>
          <w:b/>
          <w:bCs/>
          <w:sz w:val="22"/>
          <w:szCs w:val="22"/>
        </w:rPr>
        <w:t>Project duration</w:t>
      </w:r>
      <w:r w:rsidR="00CB3045">
        <w:rPr>
          <w:rFonts w:ascii="Calibri" w:eastAsia="Calibri" w:hAnsi="Calibri" w:cs="Calibri"/>
          <w:sz w:val="22"/>
          <w:szCs w:val="22"/>
        </w:rPr>
        <w:t>:  SEP 2013 to Feb</w:t>
      </w:r>
      <w:r w:rsidR="00A37B98">
        <w:rPr>
          <w:rFonts w:ascii="Calibri" w:eastAsia="Calibri" w:hAnsi="Calibri" w:cs="Calibri"/>
          <w:sz w:val="22"/>
          <w:szCs w:val="22"/>
        </w:rPr>
        <w:t xml:space="preserve"> </w:t>
      </w:r>
      <w:r w:rsidR="00CB3045">
        <w:rPr>
          <w:rFonts w:ascii="Calibri" w:eastAsia="Calibri" w:hAnsi="Calibri" w:cs="Calibri"/>
          <w:sz w:val="22"/>
          <w:szCs w:val="22"/>
        </w:rPr>
        <w:t>2014</w:t>
      </w:r>
      <w:r>
        <w:rPr>
          <w:rFonts w:ascii="Calibri" w:eastAsia="Calibri" w:hAnsi="Calibri" w:cs="Calibri"/>
          <w:sz w:val="22"/>
          <w:szCs w:val="22"/>
        </w:rPr>
        <w:t>.</w:t>
      </w:r>
    </w:p>
    <w:p w:rsidR="007D46FF" w:rsidRPr="007D46FF" w:rsidRDefault="007D46FF" w:rsidP="007D46FF">
      <w:pPr>
        <w:pStyle w:val="NormalWeb"/>
        <w:shd w:val="clear" w:color="auto" w:fill="FFFFFF"/>
        <w:spacing w:before="0" w:beforeAutospacing="0" w:after="0" w:afterAutospacing="0"/>
        <w:ind w:left="360"/>
        <w:rPr>
          <w:rFonts w:asciiTheme="minorHAnsi" w:hAnsiTheme="minorHAnsi" w:cs="Arial"/>
          <w:sz w:val="22"/>
          <w:szCs w:val="22"/>
        </w:rPr>
      </w:pPr>
    </w:p>
    <w:p w:rsidR="00C622A8" w:rsidRDefault="005416D1">
      <w:pPr>
        <w:rPr>
          <w:rFonts w:ascii="Calibri" w:eastAsia="Calibri" w:hAnsi="Calibri" w:cs="Calibri"/>
          <w:b/>
          <w:bCs/>
          <w:shd w:val="solid" w:color="C0C0C0" w:fill="C0C0C0"/>
        </w:rPr>
      </w:pPr>
      <w:r>
        <w:rPr>
          <w:rFonts w:ascii="Calibri" w:eastAsia="Calibri" w:hAnsi="Calibri" w:cs="Calibri"/>
          <w:b/>
          <w:bCs/>
          <w:shd w:val="solid" w:color="C0C0C0" w:fill="C0C0C0"/>
        </w:rPr>
        <w:t>PREVIOUS EXPERIENCE 2</w:t>
      </w:r>
      <w:r w:rsidR="00C622A8">
        <w:rPr>
          <w:rFonts w:ascii="Calibri" w:eastAsia="Calibri" w:hAnsi="Calibri" w:cs="Calibri"/>
          <w:b/>
          <w:bCs/>
          <w:shd w:val="solid" w:color="C0C0C0" w:fill="C0C0C0"/>
        </w:rPr>
        <w:t>:</w:t>
      </w:r>
    </w:p>
    <w:p w:rsidR="007D46FF" w:rsidRDefault="007D46FF">
      <w:pPr>
        <w:rPr>
          <w:rFonts w:ascii="Calibri" w:eastAsia="Calibri" w:hAnsi="Calibri" w:cs="Calibri"/>
          <w:b/>
          <w:bCs/>
          <w:shd w:val="solid" w:color="C0C0C0" w:fill="C0C0C0"/>
        </w:rPr>
      </w:pPr>
    </w:p>
    <w:p w:rsidR="002D79FF" w:rsidRDefault="002D79FF" w:rsidP="002D79FF">
      <w:pPr>
        <w:rPr>
          <w:rFonts w:ascii="Calibri" w:eastAsia="Calibri" w:hAnsi="Calibri" w:cs="Calibri"/>
          <w:b/>
          <w:bCs/>
          <w:sz w:val="22"/>
          <w:szCs w:val="22"/>
        </w:rPr>
      </w:pPr>
      <w:r>
        <w:rPr>
          <w:rFonts w:ascii="Calibri" w:eastAsia="Calibri" w:hAnsi="Calibri" w:cs="Calibri"/>
          <w:b/>
          <w:bCs/>
          <w:sz w:val="22"/>
          <w:szCs w:val="22"/>
          <w:u w:val="single"/>
        </w:rPr>
        <w:t>Company:</w:t>
      </w:r>
      <w:r>
        <w:rPr>
          <w:rFonts w:ascii="Calibri" w:eastAsia="Calibri" w:hAnsi="Calibri" w:cs="Calibri"/>
          <w:b/>
          <w:bCs/>
          <w:sz w:val="22"/>
          <w:szCs w:val="22"/>
        </w:rPr>
        <w:t xml:space="preserve"> </w:t>
      </w:r>
      <w:r w:rsidR="00413F84">
        <w:rPr>
          <w:rFonts w:ascii="Calibri" w:eastAsia="Calibri" w:hAnsi="Calibri" w:cs="Calibri"/>
          <w:b/>
          <w:bCs/>
          <w:sz w:val="22"/>
          <w:szCs w:val="22"/>
        </w:rPr>
        <w:t>John crane</w:t>
      </w:r>
      <w:r>
        <w:rPr>
          <w:rFonts w:ascii="Calibri" w:eastAsia="Calibri" w:hAnsi="Calibri" w:cs="Calibri"/>
          <w:b/>
          <w:bCs/>
          <w:sz w:val="22"/>
          <w:szCs w:val="22"/>
        </w:rPr>
        <w:t xml:space="preserve"> sealing systems </w:t>
      </w:r>
      <w:r w:rsidR="00413F84">
        <w:rPr>
          <w:rFonts w:ascii="Calibri" w:eastAsia="Calibri" w:hAnsi="Calibri" w:cs="Calibri"/>
          <w:b/>
          <w:bCs/>
          <w:sz w:val="22"/>
          <w:szCs w:val="22"/>
        </w:rPr>
        <w:t>India P</w:t>
      </w:r>
      <w:r>
        <w:rPr>
          <w:rFonts w:ascii="Calibri" w:eastAsia="Calibri" w:hAnsi="Calibri" w:cs="Calibri"/>
          <w:b/>
          <w:bCs/>
          <w:sz w:val="22"/>
          <w:szCs w:val="22"/>
        </w:rPr>
        <w:t>vt. Ltd.</w:t>
      </w:r>
    </w:p>
    <w:p w:rsidR="002D79FF" w:rsidRDefault="002D79FF" w:rsidP="002D79FF">
      <w:pPr>
        <w:rPr>
          <w:rFonts w:ascii="Calibri" w:eastAsia="Calibri" w:hAnsi="Calibri" w:cs="Calibri"/>
          <w:b/>
          <w:bCs/>
          <w:sz w:val="22"/>
          <w:szCs w:val="22"/>
        </w:rPr>
      </w:pPr>
      <w:r>
        <w:rPr>
          <w:rFonts w:ascii="Calibri" w:eastAsia="Calibri" w:hAnsi="Calibri" w:cs="Calibri"/>
          <w:b/>
          <w:bCs/>
          <w:sz w:val="22"/>
          <w:szCs w:val="22"/>
        </w:rPr>
        <w:t xml:space="preserve"> </w:t>
      </w:r>
    </w:p>
    <w:p w:rsidR="002D79FF" w:rsidRDefault="002D79FF" w:rsidP="002D79FF">
      <w:pPr>
        <w:rPr>
          <w:rFonts w:ascii="Calibri" w:eastAsia="Calibri" w:hAnsi="Calibri" w:cs="Calibri"/>
          <w:b/>
          <w:bCs/>
          <w:sz w:val="22"/>
          <w:szCs w:val="22"/>
        </w:rPr>
      </w:pPr>
      <w:r w:rsidRPr="002D79FF">
        <w:rPr>
          <w:rFonts w:ascii="Calibri" w:eastAsia="Calibri" w:hAnsi="Calibri" w:cs="Calibri"/>
          <w:b/>
          <w:bCs/>
          <w:sz w:val="22"/>
          <w:szCs w:val="22"/>
          <w:u w:val="single"/>
        </w:rPr>
        <w:t>Job Title</w:t>
      </w:r>
      <w:r>
        <w:rPr>
          <w:rFonts w:ascii="Calibri" w:eastAsia="Calibri" w:hAnsi="Calibri" w:cs="Calibri"/>
          <w:b/>
          <w:bCs/>
          <w:sz w:val="22"/>
          <w:szCs w:val="22"/>
        </w:rPr>
        <w:t>: SAP GLOBAL MASTER DATA ANALYST</w:t>
      </w:r>
    </w:p>
    <w:p w:rsidR="003B6FCE" w:rsidRDefault="003B6FCE" w:rsidP="002D79FF">
      <w:pPr>
        <w:rPr>
          <w:rFonts w:ascii="Calibri" w:eastAsia="Calibri" w:hAnsi="Calibri" w:cs="Calibri"/>
          <w:b/>
          <w:bCs/>
          <w:sz w:val="22"/>
          <w:szCs w:val="22"/>
        </w:rPr>
      </w:pPr>
    </w:p>
    <w:p w:rsidR="002D79FF" w:rsidRDefault="00D96FB8" w:rsidP="002D79FF">
      <w:pPr>
        <w:rPr>
          <w:rFonts w:ascii="Calibri" w:eastAsia="Calibri" w:hAnsi="Calibri" w:cs="Calibri"/>
          <w:b/>
          <w:bCs/>
          <w:sz w:val="22"/>
          <w:szCs w:val="22"/>
        </w:rPr>
      </w:pPr>
      <w:r w:rsidRPr="002D79FF">
        <w:rPr>
          <w:rFonts w:ascii="Calibri" w:eastAsia="Calibri" w:hAnsi="Calibri" w:cs="Calibri"/>
          <w:b/>
          <w:bCs/>
          <w:sz w:val="22"/>
          <w:szCs w:val="22"/>
          <w:u w:val="single"/>
        </w:rPr>
        <w:t xml:space="preserve">Roles </w:t>
      </w:r>
      <w:r w:rsidR="00615B51" w:rsidRPr="002D79FF">
        <w:rPr>
          <w:rFonts w:ascii="Calibri" w:eastAsia="Calibri" w:hAnsi="Calibri" w:cs="Calibri"/>
          <w:b/>
          <w:bCs/>
          <w:sz w:val="22"/>
          <w:szCs w:val="22"/>
          <w:u w:val="single"/>
        </w:rPr>
        <w:t>and Responsibilities</w:t>
      </w:r>
      <w:r w:rsidR="002D79FF" w:rsidRPr="002D79FF">
        <w:rPr>
          <w:rFonts w:ascii="Calibri" w:eastAsia="Calibri" w:hAnsi="Calibri" w:cs="Calibri"/>
          <w:b/>
          <w:bCs/>
          <w:sz w:val="22"/>
          <w:szCs w:val="22"/>
          <w:u w:val="single"/>
        </w:rPr>
        <w:t xml:space="preserve"> as SAP GLOBAL MASTER DATA ANALYST</w:t>
      </w:r>
      <w:r w:rsidR="002D79FF">
        <w:rPr>
          <w:rFonts w:ascii="Calibri" w:eastAsia="Calibri" w:hAnsi="Calibri" w:cs="Calibri"/>
          <w:b/>
          <w:bCs/>
          <w:sz w:val="22"/>
          <w:szCs w:val="22"/>
        </w:rPr>
        <w:t>:</w:t>
      </w:r>
    </w:p>
    <w:p w:rsidR="00316C59" w:rsidRDefault="00316C59" w:rsidP="002D79FF">
      <w:pPr>
        <w:rPr>
          <w:rFonts w:ascii="Calibri" w:eastAsia="Calibri" w:hAnsi="Calibri" w:cs="Calibri"/>
          <w:b/>
          <w:bCs/>
          <w:sz w:val="22"/>
          <w:szCs w:val="22"/>
        </w:rPr>
      </w:pPr>
    </w:p>
    <w:p w:rsidR="002D79FF" w:rsidRPr="008C3D0B" w:rsidRDefault="002D79FF" w:rsidP="002D79FF">
      <w:pPr>
        <w:pStyle w:val="HTMLPreformatted"/>
        <w:numPr>
          <w:ilvl w:val="0"/>
          <w:numId w:val="12"/>
        </w:numPr>
        <w:shd w:val="clear" w:color="auto" w:fill="FFFFFF"/>
        <w:rPr>
          <w:rFonts w:asciiTheme="minorHAnsi" w:hAnsiTheme="minorHAnsi"/>
          <w:color w:val="000000"/>
          <w:sz w:val="22"/>
          <w:szCs w:val="22"/>
        </w:rPr>
      </w:pPr>
      <w:r w:rsidRPr="00BB5918">
        <w:rPr>
          <w:rFonts w:asciiTheme="minorHAnsi" w:hAnsiTheme="minorHAnsi"/>
          <w:color w:val="000000"/>
          <w:sz w:val="22"/>
          <w:szCs w:val="22"/>
        </w:rPr>
        <w:t xml:space="preserve">As a team of Global Master Data Team </w:t>
      </w:r>
      <w:r w:rsidR="00354FE9" w:rsidRPr="00BB5918">
        <w:rPr>
          <w:rFonts w:asciiTheme="minorHAnsi" w:hAnsiTheme="minorHAnsi"/>
          <w:color w:val="000000"/>
          <w:sz w:val="22"/>
          <w:szCs w:val="22"/>
        </w:rPr>
        <w:t>h</w:t>
      </w:r>
      <w:r w:rsidRPr="008C3D0B">
        <w:rPr>
          <w:rFonts w:asciiTheme="minorHAnsi" w:hAnsiTheme="minorHAnsi"/>
          <w:color w:val="000000"/>
          <w:sz w:val="22"/>
          <w:szCs w:val="22"/>
        </w:rPr>
        <w:t>ands on experience on handling various SAP Master Data Objects including Vendor Master,</w:t>
      </w:r>
      <w:r w:rsidRPr="008C3D0B">
        <w:rPr>
          <w:rFonts w:asciiTheme="minorHAnsi" w:hAnsiTheme="minorHAnsi"/>
          <w:sz w:val="22"/>
          <w:szCs w:val="22"/>
        </w:rPr>
        <w:t xml:space="preserve"> Customer Master, Finance Objects and Material Master, </w:t>
      </w:r>
      <w:r w:rsidRPr="008C3D0B">
        <w:rPr>
          <w:rFonts w:asciiTheme="minorHAnsi" w:hAnsiTheme="minorHAnsi"/>
          <w:color w:val="000000"/>
          <w:sz w:val="22"/>
          <w:szCs w:val="22"/>
        </w:rPr>
        <w:t xml:space="preserve">Extraction, </w:t>
      </w:r>
      <w:r w:rsidR="00354FE9" w:rsidRPr="008C3D0B">
        <w:rPr>
          <w:rFonts w:asciiTheme="minorHAnsi" w:hAnsiTheme="minorHAnsi"/>
          <w:color w:val="000000"/>
          <w:sz w:val="22"/>
          <w:szCs w:val="22"/>
        </w:rPr>
        <w:t>t</w:t>
      </w:r>
      <w:r w:rsidRPr="008C3D0B">
        <w:rPr>
          <w:rFonts w:asciiTheme="minorHAnsi" w:hAnsiTheme="minorHAnsi"/>
          <w:color w:val="000000"/>
          <w:sz w:val="22"/>
          <w:szCs w:val="22"/>
        </w:rPr>
        <w:t>ransforma</w:t>
      </w:r>
      <w:r w:rsidR="00413F84" w:rsidRPr="008C3D0B">
        <w:rPr>
          <w:rFonts w:asciiTheme="minorHAnsi" w:hAnsiTheme="minorHAnsi"/>
          <w:color w:val="000000"/>
          <w:sz w:val="22"/>
          <w:szCs w:val="22"/>
        </w:rPr>
        <w:t xml:space="preserve">tion and </w:t>
      </w:r>
      <w:r w:rsidR="00354FE9" w:rsidRPr="008C3D0B">
        <w:rPr>
          <w:rFonts w:asciiTheme="minorHAnsi" w:hAnsiTheme="minorHAnsi"/>
          <w:color w:val="000000"/>
          <w:sz w:val="22"/>
          <w:szCs w:val="22"/>
        </w:rPr>
        <w:t>l</w:t>
      </w:r>
      <w:r w:rsidR="00413F84" w:rsidRPr="008C3D0B">
        <w:rPr>
          <w:rFonts w:asciiTheme="minorHAnsi" w:hAnsiTheme="minorHAnsi"/>
          <w:color w:val="000000"/>
          <w:sz w:val="22"/>
          <w:szCs w:val="22"/>
        </w:rPr>
        <w:t>oading of Master Data.</w:t>
      </w:r>
    </w:p>
    <w:p w:rsidR="00413F84" w:rsidRPr="008C3D0B" w:rsidRDefault="00413F84" w:rsidP="00413F84">
      <w:pPr>
        <w:pStyle w:val="HTMLPreformatted"/>
        <w:numPr>
          <w:ilvl w:val="0"/>
          <w:numId w:val="12"/>
        </w:numPr>
        <w:shd w:val="clear" w:color="auto" w:fill="FFFFFF"/>
        <w:rPr>
          <w:rFonts w:asciiTheme="minorHAnsi" w:hAnsiTheme="minorHAnsi"/>
          <w:color w:val="000000"/>
          <w:sz w:val="22"/>
          <w:szCs w:val="22"/>
        </w:rPr>
      </w:pPr>
      <w:r w:rsidRPr="008C3D0B">
        <w:rPr>
          <w:rFonts w:asciiTheme="minorHAnsi" w:hAnsiTheme="minorHAnsi"/>
          <w:color w:val="000000"/>
          <w:sz w:val="22"/>
          <w:szCs w:val="22"/>
        </w:rPr>
        <w:lastRenderedPageBreak/>
        <w:t xml:space="preserve">Strong knowledge of various business processes across the domains and various industry sectors. </w:t>
      </w:r>
    </w:p>
    <w:p w:rsidR="002D79FF" w:rsidRPr="008C3D0B" w:rsidRDefault="00413F84" w:rsidP="00413F84">
      <w:pPr>
        <w:pStyle w:val="HTMLPreformatted"/>
        <w:numPr>
          <w:ilvl w:val="0"/>
          <w:numId w:val="12"/>
        </w:numPr>
        <w:shd w:val="clear" w:color="auto" w:fill="FFFFFF"/>
        <w:rPr>
          <w:rFonts w:asciiTheme="minorHAnsi" w:hAnsiTheme="minorHAnsi"/>
          <w:color w:val="000000"/>
          <w:sz w:val="22"/>
          <w:szCs w:val="22"/>
        </w:rPr>
      </w:pPr>
      <w:r w:rsidRPr="008C3D0B">
        <w:rPr>
          <w:rFonts w:asciiTheme="minorHAnsi" w:hAnsiTheme="minorHAnsi"/>
          <w:color w:val="000000"/>
          <w:sz w:val="22"/>
          <w:szCs w:val="22"/>
        </w:rPr>
        <w:t xml:space="preserve"> Interacted with business representatives for identifying and resolving various gaps to make the Master data maintenance process speedy and more accurate.</w:t>
      </w:r>
    </w:p>
    <w:p w:rsidR="002D79FF" w:rsidRPr="008C3D0B" w:rsidRDefault="002D79FF" w:rsidP="002D79FF">
      <w:pPr>
        <w:pStyle w:val="HTMLPreformatted"/>
        <w:numPr>
          <w:ilvl w:val="0"/>
          <w:numId w:val="11"/>
        </w:numPr>
        <w:shd w:val="clear" w:color="auto" w:fill="FFFFFF"/>
        <w:rPr>
          <w:rFonts w:asciiTheme="minorHAnsi" w:hAnsiTheme="minorHAnsi"/>
          <w:color w:val="000000"/>
          <w:sz w:val="22"/>
          <w:szCs w:val="22"/>
        </w:rPr>
      </w:pPr>
      <w:r w:rsidRPr="008C3D0B">
        <w:rPr>
          <w:rFonts w:asciiTheme="minorHAnsi" w:hAnsiTheme="minorHAnsi"/>
          <w:color w:val="000000"/>
          <w:sz w:val="22"/>
          <w:szCs w:val="22"/>
        </w:rPr>
        <w:t>Good understanding</w:t>
      </w:r>
      <w:r w:rsidR="00413F84" w:rsidRPr="008C3D0B">
        <w:rPr>
          <w:rFonts w:asciiTheme="minorHAnsi" w:hAnsiTheme="minorHAnsi"/>
          <w:color w:val="000000"/>
          <w:sz w:val="22"/>
          <w:szCs w:val="22"/>
        </w:rPr>
        <w:t xml:space="preserve"> and technical knowledge</w:t>
      </w:r>
      <w:r w:rsidRPr="008C3D0B">
        <w:rPr>
          <w:rFonts w:asciiTheme="minorHAnsi" w:hAnsiTheme="minorHAnsi"/>
          <w:color w:val="000000"/>
          <w:sz w:val="22"/>
          <w:szCs w:val="22"/>
        </w:rPr>
        <w:t xml:space="preserve"> of SAP ABAP</w:t>
      </w:r>
      <w:r w:rsidR="00413F84" w:rsidRPr="008C3D0B">
        <w:rPr>
          <w:rFonts w:asciiTheme="minorHAnsi" w:hAnsiTheme="minorHAnsi"/>
          <w:color w:val="000000"/>
          <w:sz w:val="22"/>
          <w:szCs w:val="22"/>
        </w:rPr>
        <w:t xml:space="preserve"> programming workflows</w:t>
      </w:r>
      <w:r w:rsidRPr="008C3D0B">
        <w:rPr>
          <w:rFonts w:asciiTheme="minorHAnsi" w:hAnsiTheme="minorHAnsi"/>
          <w:color w:val="000000"/>
          <w:sz w:val="22"/>
          <w:szCs w:val="22"/>
        </w:rPr>
        <w:t xml:space="preserve"> and also SAP MDM workflows</w:t>
      </w:r>
      <w:r w:rsidR="00413F84" w:rsidRPr="008C3D0B">
        <w:rPr>
          <w:rFonts w:asciiTheme="minorHAnsi" w:hAnsiTheme="minorHAnsi"/>
          <w:color w:val="000000"/>
          <w:sz w:val="22"/>
          <w:szCs w:val="22"/>
        </w:rPr>
        <w:t>.</w:t>
      </w:r>
    </w:p>
    <w:p w:rsidR="00413F84" w:rsidRPr="00354FE9" w:rsidRDefault="00413F84" w:rsidP="00413F84">
      <w:pPr>
        <w:numPr>
          <w:ilvl w:val="0"/>
          <w:numId w:val="11"/>
        </w:numPr>
        <w:shd w:val="clear" w:color="auto" w:fill="FFFFFF"/>
        <w:spacing w:line="300" w:lineRule="atLeast"/>
        <w:rPr>
          <w:rFonts w:asciiTheme="minorHAnsi" w:hAnsiTheme="minorHAnsi"/>
          <w:color w:val="auto"/>
          <w:sz w:val="22"/>
          <w:szCs w:val="22"/>
        </w:rPr>
      </w:pPr>
      <w:r w:rsidRPr="008C3D0B">
        <w:rPr>
          <w:rFonts w:asciiTheme="minorHAnsi" w:hAnsiTheme="minorHAnsi"/>
          <w:color w:val="auto"/>
          <w:sz w:val="22"/>
          <w:szCs w:val="22"/>
        </w:rPr>
        <w:t>Strong knowledge of</w:t>
      </w:r>
      <w:r w:rsidRPr="008C3D0B">
        <w:rPr>
          <w:rFonts w:asciiTheme="minorHAnsi" w:hAnsiTheme="minorHAnsi"/>
          <w:b/>
          <w:bCs/>
          <w:color w:val="auto"/>
          <w:sz w:val="22"/>
          <w:szCs w:val="22"/>
        </w:rPr>
        <w:t> </w:t>
      </w:r>
      <w:r w:rsidRPr="008C3D0B">
        <w:rPr>
          <w:rFonts w:asciiTheme="minorHAnsi" w:hAnsiTheme="minorHAnsi"/>
          <w:bCs/>
          <w:color w:val="auto"/>
          <w:sz w:val="22"/>
          <w:szCs w:val="22"/>
        </w:rPr>
        <w:t>SAP Master Data,</w:t>
      </w:r>
      <w:r w:rsidRPr="008C3D0B">
        <w:rPr>
          <w:rFonts w:asciiTheme="minorHAnsi" w:hAnsiTheme="minorHAnsi"/>
          <w:color w:val="auto"/>
          <w:sz w:val="22"/>
          <w:szCs w:val="22"/>
        </w:rPr>
        <w:t> </w:t>
      </w:r>
      <w:r w:rsidRPr="008C3D0B">
        <w:rPr>
          <w:rFonts w:asciiTheme="minorHAnsi" w:hAnsiTheme="minorHAnsi"/>
          <w:bCs/>
          <w:color w:val="auto"/>
          <w:sz w:val="22"/>
          <w:szCs w:val="22"/>
        </w:rPr>
        <w:t>Transactional data</w:t>
      </w:r>
      <w:r w:rsidR="000A4FF6" w:rsidRPr="008C3D0B">
        <w:rPr>
          <w:rFonts w:asciiTheme="minorHAnsi" w:hAnsiTheme="minorHAnsi"/>
          <w:color w:val="auto"/>
          <w:sz w:val="22"/>
          <w:szCs w:val="22"/>
        </w:rPr>
        <w:t>, Logistics,</w:t>
      </w:r>
      <w:r w:rsidRPr="008C3D0B">
        <w:rPr>
          <w:rFonts w:asciiTheme="minorHAnsi" w:hAnsiTheme="minorHAnsi"/>
          <w:color w:val="auto"/>
          <w:sz w:val="22"/>
          <w:szCs w:val="22"/>
        </w:rPr>
        <w:t xml:space="preserve"> Inventory, Purchase Orders, Sales Orders, Purch</w:t>
      </w:r>
      <w:r w:rsidR="000A4FF6" w:rsidRPr="008C3D0B">
        <w:rPr>
          <w:rFonts w:asciiTheme="minorHAnsi" w:hAnsiTheme="minorHAnsi"/>
          <w:color w:val="auto"/>
          <w:sz w:val="22"/>
          <w:szCs w:val="22"/>
        </w:rPr>
        <w:t>ase Info Records, Source Lists, create and maintain material part number master data,</w:t>
      </w:r>
      <w:r w:rsidRPr="008C3D0B">
        <w:rPr>
          <w:rFonts w:asciiTheme="minorHAnsi" w:hAnsiTheme="minorHAnsi"/>
          <w:color w:val="auto"/>
          <w:sz w:val="22"/>
          <w:szCs w:val="22"/>
        </w:rPr>
        <w:t xml:space="preserve"> BOMs</w:t>
      </w:r>
      <w:r w:rsidR="000A4FF6" w:rsidRPr="008C3D0B">
        <w:rPr>
          <w:rFonts w:asciiTheme="minorHAnsi" w:hAnsiTheme="minorHAnsi"/>
          <w:color w:val="auto"/>
          <w:sz w:val="22"/>
          <w:szCs w:val="22"/>
        </w:rPr>
        <w:t xml:space="preserve"> &amp;</w:t>
      </w:r>
      <w:r w:rsidRPr="008C3D0B">
        <w:rPr>
          <w:rFonts w:asciiTheme="minorHAnsi" w:hAnsiTheme="minorHAnsi"/>
          <w:color w:val="auto"/>
          <w:sz w:val="22"/>
          <w:szCs w:val="22"/>
        </w:rPr>
        <w:t xml:space="preserve"> Routings</w:t>
      </w:r>
      <w:r w:rsidR="000A4FF6" w:rsidRPr="008C3D0B">
        <w:rPr>
          <w:rFonts w:asciiTheme="minorHAnsi" w:hAnsiTheme="minorHAnsi"/>
          <w:color w:val="auto"/>
          <w:sz w:val="22"/>
          <w:szCs w:val="22"/>
        </w:rPr>
        <w:t xml:space="preserve"> assignments</w:t>
      </w:r>
      <w:r w:rsidRPr="008C3D0B">
        <w:rPr>
          <w:rFonts w:asciiTheme="minorHAnsi" w:hAnsiTheme="minorHAnsi"/>
          <w:color w:val="auto"/>
          <w:sz w:val="22"/>
          <w:szCs w:val="22"/>
        </w:rPr>
        <w:t>, PPM, MRP, Phantoms, Components, Stranded parts,  ECM (Engineering Change Management), PLM (Product Life Cycle Management), and Variant configuration – Classi</w:t>
      </w:r>
      <w:r w:rsidR="000A4FF6" w:rsidRPr="008C3D0B">
        <w:rPr>
          <w:rFonts w:asciiTheme="minorHAnsi" w:hAnsiTheme="minorHAnsi"/>
          <w:color w:val="auto"/>
          <w:sz w:val="22"/>
          <w:szCs w:val="22"/>
        </w:rPr>
        <w:t>fication, Material Master</w:t>
      </w:r>
      <w:r w:rsidR="000A4FF6" w:rsidRPr="00354FE9">
        <w:rPr>
          <w:rFonts w:asciiTheme="minorHAnsi" w:hAnsiTheme="minorHAnsi"/>
          <w:color w:val="auto"/>
          <w:sz w:val="22"/>
          <w:szCs w:val="22"/>
        </w:rPr>
        <w:t>.</w:t>
      </w:r>
    </w:p>
    <w:p w:rsidR="00413F84" w:rsidRPr="00354FE9" w:rsidRDefault="00413F84" w:rsidP="00413F84">
      <w:pPr>
        <w:numPr>
          <w:ilvl w:val="0"/>
          <w:numId w:val="11"/>
        </w:numPr>
        <w:shd w:val="clear" w:color="auto" w:fill="FFFFFF"/>
        <w:spacing w:line="300" w:lineRule="atLeast"/>
        <w:rPr>
          <w:rFonts w:asciiTheme="minorHAnsi" w:hAnsiTheme="minorHAnsi"/>
          <w:color w:val="auto"/>
          <w:sz w:val="22"/>
          <w:szCs w:val="22"/>
        </w:rPr>
      </w:pPr>
      <w:r w:rsidRPr="00354FE9">
        <w:rPr>
          <w:rFonts w:asciiTheme="minorHAnsi" w:hAnsiTheme="minorHAnsi"/>
          <w:color w:val="auto"/>
          <w:sz w:val="22"/>
          <w:szCs w:val="22"/>
        </w:rPr>
        <w:t>Functional knowledge of </w:t>
      </w:r>
      <w:r w:rsidRPr="00354FE9">
        <w:rPr>
          <w:rFonts w:asciiTheme="minorHAnsi" w:hAnsiTheme="minorHAnsi"/>
          <w:b/>
          <w:bCs/>
          <w:color w:val="auto"/>
          <w:sz w:val="22"/>
          <w:szCs w:val="22"/>
        </w:rPr>
        <w:t>MM, IM, WM, QM, PP, SD, FI, CO, HR, SRM, SCM </w:t>
      </w:r>
      <w:r w:rsidRPr="00354FE9">
        <w:rPr>
          <w:rFonts w:asciiTheme="minorHAnsi" w:hAnsiTheme="minorHAnsi"/>
          <w:color w:val="auto"/>
          <w:sz w:val="22"/>
          <w:szCs w:val="22"/>
        </w:rPr>
        <w:t>modules from data migration view point.</w:t>
      </w:r>
    </w:p>
    <w:p w:rsidR="002D79FF" w:rsidRPr="000A4FF6" w:rsidRDefault="002D79FF" w:rsidP="002D79FF">
      <w:pPr>
        <w:pStyle w:val="HTMLPreformatted"/>
        <w:numPr>
          <w:ilvl w:val="0"/>
          <w:numId w:val="11"/>
        </w:numPr>
        <w:shd w:val="clear" w:color="auto" w:fill="FFFFFF"/>
        <w:rPr>
          <w:rFonts w:asciiTheme="minorHAnsi" w:hAnsiTheme="minorHAnsi"/>
          <w:color w:val="000000"/>
          <w:sz w:val="22"/>
          <w:szCs w:val="22"/>
        </w:rPr>
      </w:pPr>
      <w:r w:rsidRPr="000A4FF6">
        <w:rPr>
          <w:rFonts w:asciiTheme="minorHAnsi" w:hAnsiTheme="minorHAnsi"/>
          <w:color w:val="000000"/>
          <w:sz w:val="22"/>
          <w:szCs w:val="22"/>
        </w:rPr>
        <w:t xml:space="preserve">Also with some good hands on other tools like conceptual knowledge and experience SAP Master Data Management, </w:t>
      </w:r>
      <w:r w:rsidR="000A4FF6">
        <w:rPr>
          <w:rFonts w:asciiTheme="minorHAnsi" w:hAnsiTheme="minorHAnsi"/>
          <w:color w:val="000000"/>
          <w:sz w:val="22"/>
          <w:szCs w:val="22"/>
        </w:rPr>
        <w:t xml:space="preserve">Data </w:t>
      </w:r>
      <w:r w:rsidRPr="000A4FF6">
        <w:rPr>
          <w:rFonts w:asciiTheme="minorHAnsi" w:hAnsiTheme="minorHAnsi"/>
          <w:color w:val="000000"/>
          <w:sz w:val="22"/>
          <w:szCs w:val="22"/>
        </w:rPr>
        <w:t>G</w:t>
      </w:r>
      <w:r w:rsidR="00413F84" w:rsidRPr="000A4FF6">
        <w:rPr>
          <w:rFonts w:asciiTheme="minorHAnsi" w:hAnsiTheme="minorHAnsi"/>
          <w:color w:val="000000"/>
          <w:sz w:val="22"/>
          <w:szCs w:val="22"/>
        </w:rPr>
        <w:t>overnance,</w:t>
      </w:r>
      <w:r w:rsidRPr="000A4FF6">
        <w:rPr>
          <w:rFonts w:asciiTheme="minorHAnsi" w:hAnsiTheme="minorHAnsi"/>
          <w:color w:val="000000"/>
          <w:sz w:val="22"/>
          <w:szCs w:val="22"/>
        </w:rPr>
        <w:t xml:space="preserve"> Data Migration projects</w:t>
      </w:r>
      <w:r w:rsidR="00413F84" w:rsidRPr="000A4FF6">
        <w:rPr>
          <w:rFonts w:asciiTheme="minorHAnsi" w:hAnsiTheme="minorHAnsi"/>
          <w:color w:val="000000"/>
          <w:sz w:val="22"/>
          <w:szCs w:val="22"/>
        </w:rPr>
        <w:t xml:space="preserve"> and </w:t>
      </w:r>
      <w:r w:rsidR="000A4FF6">
        <w:rPr>
          <w:rFonts w:asciiTheme="minorHAnsi" w:hAnsiTheme="minorHAnsi"/>
          <w:color w:val="000000"/>
          <w:sz w:val="22"/>
          <w:szCs w:val="22"/>
        </w:rPr>
        <w:t>on-going maintenance of master data</w:t>
      </w:r>
      <w:r w:rsidR="00413F84" w:rsidRPr="000A4FF6">
        <w:rPr>
          <w:rFonts w:ascii="Verdana" w:hAnsi="Verdana"/>
          <w:color w:val="333333"/>
          <w:sz w:val="22"/>
          <w:szCs w:val="22"/>
          <w:shd w:val="clear" w:color="auto" w:fill="FFFFFF"/>
        </w:rPr>
        <w:t>.</w:t>
      </w:r>
    </w:p>
    <w:p w:rsidR="002D79FF" w:rsidRPr="000A4FF6" w:rsidRDefault="002D79FF" w:rsidP="002D79FF">
      <w:pPr>
        <w:pStyle w:val="HTMLPreformatted"/>
        <w:numPr>
          <w:ilvl w:val="0"/>
          <w:numId w:val="11"/>
        </w:numPr>
        <w:shd w:val="clear" w:color="auto" w:fill="FFFFFF"/>
        <w:rPr>
          <w:rFonts w:asciiTheme="minorHAnsi" w:hAnsiTheme="minorHAnsi"/>
          <w:color w:val="000000"/>
          <w:sz w:val="22"/>
          <w:szCs w:val="22"/>
        </w:rPr>
      </w:pPr>
      <w:r w:rsidRPr="000A4FF6">
        <w:rPr>
          <w:rFonts w:asciiTheme="minorHAnsi" w:hAnsiTheme="minorHAnsi"/>
          <w:color w:val="000000"/>
          <w:sz w:val="22"/>
          <w:szCs w:val="22"/>
        </w:rPr>
        <w:t>SAP Data migration including LSMWs</w:t>
      </w:r>
      <w:r w:rsidR="00413F84" w:rsidRPr="000A4FF6">
        <w:rPr>
          <w:rFonts w:asciiTheme="minorHAnsi" w:hAnsiTheme="minorHAnsi"/>
          <w:color w:val="000000"/>
          <w:sz w:val="22"/>
          <w:szCs w:val="22"/>
        </w:rPr>
        <w:t xml:space="preserve"> &amp; BDC</w:t>
      </w:r>
      <w:r w:rsidRPr="000A4FF6">
        <w:rPr>
          <w:rFonts w:asciiTheme="minorHAnsi" w:hAnsiTheme="minorHAnsi"/>
          <w:color w:val="000000"/>
          <w:sz w:val="22"/>
          <w:szCs w:val="22"/>
        </w:rPr>
        <w:t xml:space="preserve"> </w:t>
      </w:r>
      <w:r w:rsidRPr="000A4FF6">
        <w:rPr>
          <w:rFonts w:asciiTheme="minorHAnsi" w:hAnsiTheme="minorHAnsi" w:cs="Arial"/>
          <w:color w:val="000000"/>
          <w:sz w:val="22"/>
          <w:szCs w:val="22"/>
          <w:shd w:val="clear" w:color="auto" w:fill="FFFFFF"/>
        </w:rPr>
        <w:t>Mass Loads</w:t>
      </w:r>
      <w:r w:rsidRPr="000A4FF6">
        <w:rPr>
          <w:rFonts w:asciiTheme="minorHAnsi" w:hAnsiTheme="minorHAnsi"/>
          <w:color w:val="000000"/>
          <w:sz w:val="22"/>
          <w:szCs w:val="22"/>
        </w:rPr>
        <w:t xml:space="preserve">, Mass maintenance, data discovery, extraction, consolidation, data cleansing, transformation, mapping, loading and reconciliation, Substitution activities of material in </w:t>
      </w:r>
      <w:r w:rsidR="00615B51" w:rsidRPr="000A4FF6">
        <w:rPr>
          <w:rFonts w:asciiTheme="minorHAnsi" w:hAnsiTheme="minorHAnsi"/>
          <w:color w:val="000000"/>
          <w:sz w:val="22"/>
          <w:szCs w:val="22"/>
        </w:rPr>
        <w:t>SAP, field</w:t>
      </w:r>
      <w:r w:rsidRPr="000A4FF6">
        <w:rPr>
          <w:rFonts w:asciiTheme="minorHAnsi" w:hAnsiTheme="minorHAnsi"/>
          <w:color w:val="000000"/>
          <w:sz w:val="22"/>
          <w:szCs w:val="22"/>
        </w:rPr>
        <w:t xml:space="preserve"> mapping, value mapping, business rules &amp; data validations and</w:t>
      </w:r>
      <w:r w:rsidR="00615B51" w:rsidRPr="000A4FF6">
        <w:rPr>
          <w:rFonts w:asciiTheme="minorHAnsi" w:hAnsiTheme="minorHAnsi"/>
          <w:color w:val="000000"/>
          <w:sz w:val="22"/>
          <w:szCs w:val="22"/>
        </w:rPr>
        <w:t xml:space="preserve"> h</w:t>
      </w:r>
      <w:r w:rsidRPr="000A4FF6">
        <w:rPr>
          <w:rFonts w:asciiTheme="minorHAnsi" w:hAnsiTheme="minorHAnsi"/>
          <w:color w:val="000000"/>
          <w:sz w:val="22"/>
          <w:szCs w:val="22"/>
        </w:rPr>
        <w:t>andling mass changes</w:t>
      </w:r>
      <w:r w:rsidR="00413F84" w:rsidRPr="000A4FF6">
        <w:rPr>
          <w:rFonts w:asciiTheme="minorHAnsi" w:hAnsiTheme="minorHAnsi"/>
          <w:color w:val="000000"/>
          <w:sz w:val="22"/>
          <w:szCs w:val="22"/>
        </w:rPr>
        <w:t xml:space="preserve"> like mass extension of materials in all levels.</w:t>
      </w:r>
    </w:p>
    <w:p w:rsidR="002D79FF" w:rsidRPr="000A4FF6" w:rsidRDefault="002D79FF" w:rsidP="002D79FF">
      <w:pPr>
        <w:pStyle w:val="HTMLPreformatted"/>
        <w:numPr>
          <w:ilvl w:val="0"/>
          <w:numId w:val="11"/>
        </w:numPr>
        <w:shd w:val="clear" w:color="auto" w:fill="FFFFFF"/>
        <w:rPr>
          <w:rFonts w:asciiTheme="minorHAnsi" w:hAnsiTheme="minorHAnsi"/>
          <w:color w:val="000000"/>
          <w:sz w:val="22"/>
          <w:szCs w:val="22"/>
        </w:rPr>
      </w:pPr>
      <w:r w:rsidRPr="000A4FF6">
        <w:rPr>
          <w:rFonts w:asciiTheme="minorHAnsi" w:hAnsiTheme="minorHAnsi"/>
          <w:color w:val="000000"/>
          <w:sz w:val="22"/>
          <w:szCs w:val="22"/>
        </w:rPr>
        <w:t xml:space="preserve">Demonstrated ability to meet strict deadlines, provide technical advice and solutions. Ability to </w:t>
      </w:r>
      <w:r w:rsidR="000A4FF6" w:rsidRPr="000A4FF6">
        <w:rPr>
          <w:rFonts w:asciiTheme="minorHAnsi" w:hAnsiTheme="minorHAnsi"/>
          <w:color w:val="000000"/>
          <w:sz w:val="22"/>
          <w:szCs w:val="22"/>
        </w:rPr>
        <w:t>Identify, gather</w:t>
      </w:r>
      <w:r w:rsidRPr="000A4FF6">
        <w:rPr>
          <w:rFonts w:asciiTheme="minorHAnsi" w:hAnsiTheme="minorHAnsi"/>
          <w:color w:val="000000"/>
          <w:sz w:val="22"/>
          <w:szCs w:val="22"/>
        </w:rPr>
        <w:t xml:space="preserve"> &amp; </w:t>
      </w:r>
      <w:r w:rsidR="000A4FF6" w:rsidRPr="000A4FF6">
        <w:rPr>
          <w:rFonts w:asciiTheme="minorHAnsi" w:hAnsiTheme="minorHAnsi"/>
          <w:color w:val="000000"/>
          <w:sz w:val="22"/>
          <w:szCs w:val="22"/>
        </w:rPr>
        <w:t>t</w:t>
      </w:r>
      <w:r w:rsidRPr="000A4FF6">
        <w:rPr>
          <w:rFonts w:asciiTheme="minorHAnsi" w:hAnsiTheme="minorHAnsi"/>
          <w:color w:val="000000"/>
          <w:sz w:val="22"/>
          <w:szCs w:val="22"/>
        </w:rPr>
        <w:t>ranslate complex requirements into specifications for IT Solutions</w:t>
      </w:r>
      <w:r w:rsidR="000A4FF6" w:rsidRPr="000A4FF6">
        <w:rPr>
          <w:rFonts w:asciiTheme="minorHAnsi" w:hAnsiTheme="minorHAnsi"/>
          <w:color w:val="000000"/>
          <w:sz w:val="22"/>
          <w:szCs w:val="22"/>
        </w:rPr>
        <w:t>.</w:t>
      </w:r>
    </w:p>
    <w:p w:rsidR="002D79FF" w:rsidRPr="000A4FF6" w:rsidRDefault="002D79FF" w:rsidP="00413F84">
      <w:pPr>
        <w:pStyle w:val="ListParagraph"/>
        <w:numPr>
          <w:ilvl w:val="0"/>
          <w:numId w:val="11"/>
        </w:numPr>
        <w:rPr>
          <w:rFonts w:asciiTheme="minorHAnsi" w:eastAsia="Calibri" w:hAnsiTheme="minorHAnsi" w:cs="Calibri"/>
          <w:bCs/>
          <w:sz w:val="22"/>
          <w:szCs w:val="22"/>
          <w:u w:val="single"/>
        </w:rPr>
      </w:pPr>
      <w:r w:rsidRPr="000A4FF6">
        <w:rPr>
          <w:rFonts w:asciiTheme="minorHAnsi" w:hAnsiTheme="minorHAnsi" w:cs="Arial"/>
          <w:color w:val="000000"/>
          <w:sz w:val="22"/>
          <w:szCs w:val="22"/>
          <w:shd w:val="clear" w:color="auto" w:fill="FFFFFF"/>
        </w:rPr>
        <w:t xml:space="preserve">Analyst experience / </w:t>
      </w:r>
      <w:r w:rsidR="00413F84" w:rsidRPr="000A4FF6">
        <w:rPr>
          <w:rFonts w:asciiTheme="minorHAnsi" w:hAnsiTheme="minorHAnsi" w:cs="Arial"/>
          <w:color w:val="000000"/>
          <w:sz w:val="22"/>
          <w:szCs w:val="22"/>
          <w:shd w:val="clear" w:color="auto" w:fill="FFFFFF"/>
        </w:rPr>
        <w:t>skills: Querying</w:t>
      </w:r>
      <w:r w:rsidRPr="000A4FF6">
        <w:rPr>
          <w:rFonts w:asciiTheme="minorHAnsi" w:hAnsiTheme="minorHAnsi" w:cs="Arial"/>
          <w:color w:val="000000"/>
          <w:sz w:val="22"/>
          <w:szCs w:val="22"/>
          <w:shd w:val="clear" w:color="auto" w:fill="FFFFFF"/>
        </w:rPr>
        <w:t xml:space="preserve"> with SE16 and SQVI</w:t>
      </w:r>
    </w:p>
    <w:p w:rsidR="00413F84" w:rsidRPr="000A4FF6" w:rsidRDefault="00413F84" w:rsidP="00413F84">
      <w:pPr>
        <w:pStyle w:val="HTMLPreformatted"/>
        <w:numPr>
          <w:ilvl w:val="0"/>
          <w:numId w:val="11"/>
        </w:numPr>
        <w:shd w:val="clear" w:color="auto" w:fill="FFFFFF"/>
        <w:rPr>
          <w:rFonts w:asciiTheme="minorHAnsi" w:hAnsiTheme="minorHAnsi"/>
          <w:color w:val="000000"/>
          <w:sz w:val="22"/>
          <w:szCs w:val="22"/>
        </w:rPr>
      </w:pPr>
      <w:r w:rsidRPr="000A4FF6">
        <w:rPr>
          <w:rFonts w:asciiTheme="minorHAnsi" w:hAnsiTheme="minorHAnsi"/>
          <w:color w:val="000000"/>
          <w:sz w:val="22"/>
          <w:szCs w:val="22"/>
        </w:rPr>
        <w:t>Standardized the data collection and data load processes by creating global templates.</w:t>
      </w:r>
    </w:p>
    <w:p w:rsidR="00413F84" w:rsidRPr="000A4FF6" w:rsidRDefault="00413F84" w:rsidP="00413F84">
      <w:pPr>
        <w:pStyle w:val="HTMLPreformatted"/>
        <w:numPr>
          <w:ilvl w:val="0"/>
          <w:numId w:val="11"/>
        </w:numPr>
        <w:shd w:val="clear" w:color="auto" w:fill="FFFFFF"/>
        <w:rPr>
          <w:rFonts w:asciiTheme="minorHAnsi" w:hAnsiTheme="minorHAnsi"/>
          <w:color w:val="000000"/>
          <w:sz w:val="22"/>
          <w:szCs w:val="22"/>
        </w:rPr>
      </w:pPr>
      <w:r w:rsidRPr="000A4FF6">
        <w:rPr>
          <w:rFonts w:asciiTheme="minorHAnsi" w:hAnsiTheme="minorHAnsi" w:cs="Arial"/>
          <w:color w:val="222222"/>
          <w:sz w:val="22"/>
          <w:szCs w:val="22"/>
          <w:shd w:val="clear" w:color="auto" w:fill="FFFFFF"/>
        </w:rPr>
        <w:t xml:space="preserve">Worked </w:t>
      </w:r>
      <w:r w:rsidR="00354FE9" w:rsidRPr="000A4FF6">
        <w:rPr>
          <w:rFonts w:asciiTheme="minorHAnsi" w:hAnsiTheme="minorHAnsi" w:cs="Arial"/>
          <w:color w:val="222222"/>
          <w:sz w:val="22"/>
          <w:szCs w:val="22"/>
          <w:shd w:val="clear" w:color="auto" w:fill="FFFFFF"/>
        </w:rPr>
        <w:t xml:space="preserve">on </w:t>
      </w:r>
      <w:r w:rsidR="00354FE9">
        <w:rPr>
          <w:rFonts w:asciiTheme="minorHAnsi" w:hAnsiTheme="minorHAnsi" w:cs="Arial"/>
          <w:color w:val="222222"/>
          <w:sz w:val="22"/>
          <w:szCs w:val="22"/>
          <w:shd w:val="clear" w:color="auto" w:fill="FFFFFF"/>
        </w:rPr>
        <w:t>creation</w:t>
      </w:r>
      <w:r w:rsidR="000A4FF6">
        <w:rPr>
          <w:rFonts w:asciiTheme="minorHAnsi" w:hAnsiTheme="minorHAnsi" w:cs="Arial"/>
          <w:color w:val="222222"/>
          <w:sz w:val="22"/>
          <w:szCs w:val="22"/>
          <w:shd w:val="clear" w:color="auto" w:fill="FFFFFF"/>
        </w:rPr>
        <w:t xml:space="preserve"> and updating of </w:t>
      </w:r>
      <w:r w:rsidRPr="000A4FF6">
        <w:rPr>
          <w:rFonts w:asciiTheme="minorHAnsi" w:hAnsiTheme="minorHAnsi" w:cs="Arial"/>
          <w:color w:val="222222"/>
          <w:sz w:val="22"/>
          <w:szCs w:val="22"/>
          <w:shd w:val="clear" w:color="auto" w:fill="FFFFFF"/>
        </w:rPr>
        <w:t>Material master MRP Profile,</w:t>
      </w:r>
      <w:r w:rsidRPr="000A4FF6">
        <w:rPr>
          <w:rFonts w:asciiTheme="minorHAnsi" w:hAnsiTheme="minorHAnsi"/>
          <w:sz w:val="22"/>
          <w:szCs w:val="22"/>
        </w:rPr>
        <w:t xml:space="preserve"> </w:t>
      </w:r>
      <w:r w:rsidRPr="000A4FF6">
        <w:rPr>
          <w:rFonts w:asciiTheme="minorHAnsi" w:hAnsiTheme="minorHAnsi"/>
          <w:color w:val="000000"/>
          <w:sz w:val="22"/>
          <w:szCs w:val="22"/>
        </w:rPr>
        <w:t>Characteristics</w:t>
      </w:r>
      <w:r w:rsidR="000A4FF6" w:rsidRPr="000A4FF6">
        <w:rPr>
          <w:rFonts w:asciiTheme="minorHAnsi" w:hAnsiTheme="minorHAnsi"/>
          <w:color w:val="000000"/>
          <w:sz w:val="22"/>
          <w:szCs w:val="22"/>
        </w:rPr>
        <w:t>, class</w:t>
      </w:r>
      <w:r w:rsidR="00354FE9" w:rsidRPr="000A4FF6">
        <w:rPr>
          <w:rFonts w:asciiTheme="minorHAnsi" w:hAnsiTheme="minorHAnsi"/>
          <w:color w:val="000000"/>
          <w:sz w:val="22"/>
          <w:szCs w:val="22"/>
        </w:rPr>
        <w:t>, in</w:t>
      </w:r>
      <w:r w:rsidRPr="000A4FF6">
        <w:rPr>
          <w:rFonts w:asciiTheme="minorHAnsi" w:hAnsiTheme="minorHAnsi"/>
          <w:color w:val="000000"/>
          <w:sz w:val="22"/>
          <w:szCs w:val="22"/>
        </w:rPr>
        <w:t>-house production time, plant d</w:t>
      </w:r>
      <w:r w:rsidR="000A4FF6">
        <w:rPr>
          <w:rFonts w:asciiTheme="minorHAnsi" w:hAnsiTheme="minorHAnsi"/>
          <w:color w:val="000000"/>
          <w:sz w:val="22"/>
          <w:szCs w:val="22"/>
        </w:rPr>
        <w:t>elivery time</w:t>
      </w:r>
      <w:r w:rsidR="00354FE9">
        <w:rPr>
          <w:rFonts w:asciiTheme="minorHAnsi" w:hAnsiTheme="minorHAnsi"/>
          <w:color w:val="000000"/>
          <w:sz w:val="22"/>
          <w:szCs w:val="22"/>
        </w:rPr>
        <w:t>, classification, etc</w:t>
      </w:r>
      <w:r w:rsidRPr="000A4FF6">
        <w:rPr>
          <w:rFonts w:asciiTheme="minorHAnsi" w:hAnsiTheme="minorHAnsi"/>
          <w:color w:val="000000"/>
          <w:sz w:val="22"/>
          <w:szCs w:val="22"/>
        </w:rPr>
        <w:t>.</w:t>
      </w:r>
    </w:p>
    <w:p w:rsidR="00413F84" w:rsidRPr="000A4FF6" w:rsidRDefault="00413F84" w:rsidP="00413F84">
      <w:pPr>
        <w:pStyle w:val="HTMLPreformatted"/>
        <w:numPr>
          <w:ilvl w:val="0"/>
          <w:numId w:val="11"/>
        </w:numPr>
        <w:shd w:val="clear" w:color="auto" w:fill="FFFFFF"/>
        <w:rPr>
          <w:rFonts w:asciiTheme="minorHAnsi" w:hAnsiTheme="minorHAnsi"/>
          <w:color w:val="000000"/>
          <w:sz w:val="22"/>
          <w:szCs w:val="22"/>
        </w:rPr>
      </w:pPr>
      <w:r w:rsidRPr="000A4FF6">
        <w:rPr>
          <w:rFonts w:asciiTheme="minorHAnsi" w:hAnsiTheme="minorHAnsi" w:cs="Arial"/>
          <w:color w:val="222222"/>
          <w:sz w:val="22"/>
          <w:szCs w:val="22"/>
          <w:shd w:val="clear" w:color="auto" w:fill="FFFFFF"/>
        </w:rPr>
        <w:t xml:space="preserve">Worked on </w:t>
      </w:r>
      <w:r w:rsidR="00615B51" w:rsidRPr="000A4FF6">
        <w:rPr>
          <w:rFonts w:asciiTheme="minorHAnsi" w:hAnsiTheme="minorHAnsi" w:cs="Arial"/>
          <w:color w:val="222222"/>
          <w:sz w:val="22"/>
          <w:szCs w:val="22"/>
          <w:shd w:val="clear" w:color="auto" w:fill="FFFFFF"/>
        </w:rPr>
        <w:t>cross application components(drawing no &amp; drawing version-add, delete)</w:t>
      </w:r>
    </w:p>
    <w:p w:rsidR="00413F84" w:rsidRPr="000A4FF6" w:rsidRDefault="00413F84" w:rsidP="00413F84">
      <w:pPr>
        <w:pStyle w:val="HTMLPreformatted"/>
        <w:numPr>
          <w:ilvl w:val="0"/>
          <w:numId w:val="11"/>
        </w:numPr>
        <w:shd w:val="clear" w:color="auto" w:fill="FFFFFF"/>
        <w:rPr>
          <w:rFonts w:asciiTheme="minorHAnsi" w:hAnsiTheme="minorHAnsi"/>
          <w:color w:val="000000"/>
          <w:sz w:val="22"/>
          <w:szCs w:val="22"/>
        </w:rPr>
      </w:pPr>
      <w:r w:rsidRPr="000A4FF6">
        <w:rPr>
          <w:rFonts w:asciiTheme="minorHAnsi" w:hAnsiTheme="minorHAnsi"/>
          <w:color w:val="000000"/>
          <w:sz w:val="22"/>
          <w:szCs w:val="22"/>
        </w:rPr>
        <w:t>Worked on Customer master data: Pricing condition i.e. tax addition and intercompany price updating, customer and customer group price updating in SAP for different currencies.</w:t>
      </w:r>
    </w:p>
    <w:p w:rsidR="002D79FF" w:rsidRPr="000A4FF6" w:rsidRDefault="00413F84" w:rsidP="002D79FF">
      <w:pPr>
        <w:pStyle w:val="HTMLPreformatted"/>
        <w:numPr>
          <w:ilvl w:val="0"/>
          <w:numId w:val="11"/>
        </w:numPr>
        <w:shd w:val="clear" w:color="auto" w:fill="FFFFFF"/>
        <w:rPr>
          <w:rFonts w:asciiTheme="minorHAnsi" w:hAnsiTheme="minorHAnsi"/>
          <w:color w:val="000000"/>
          <w:sz w:val="22"/>
          <w:szCs w:val="22"/>
        </w:rPr>
      </w:pPr>
      <w:r w:rsidRPr="000A4FF6">
        <w:rPr>
          <w:rFonts w:asciiTheme="minorHAnsi" w:hAnsiTheme="minorHAnsi"/>
          <w:color w:val="000000"/>
          <w:sz w:val="22"/>
          <w:szCs w:val="22"/>
        </w:rPr>
        <w:t>Worked on creation, deletion of purchase info record, condition record, vendor and source list.</w:t>
      </w:r>
    </w:p>
    <w:p w:rsidR="003957B5" w:rsidRDefault="00413F84" w:rsidP="003957B5">
      <w:pPr>
        <w:pStyle w:val="HTMLPreformatted"/>
        <w:numPr>
          <w:ilvl w:val="0"/>
          <w:numId w:val="11"/>
        </w:numPr>
        <w:shd w:val="clear" w:color="auto" w:fill="FFFFFF"/>
        <w:rPr>
          <w:rFonts w:asciiTheme="minorHAnsi" w:hAnsiTheme="minorHAnsi"/>
          <w:color w:val="000000"/>
          <w:sz w:val="22"/>
          <w:szCs w:val="22"/>
        </w:rPr>
      </w:pPr>
      <w:r w:rsidRPr="000A4FF6">
        <w:rPr>
          <w:rFonts w:asciiTheme="minorHAnsi" w:hAnsiTheme="minorHAnsi"/>
          <w:color w:val="000000"/>
          <w:sz w:val="22"/>
          <w:szCs w:val="22"/>
        </w:rPr>
        <w:t xml:space="preserve">Extensive experience in source list creation and </w:t>
      </w:r>
      <w:r w:rsidR="00B252D8">
        <w:rPr>
          <w:rFonts w:asciiTheme="minorHAnsi" w:hAnsiTheme="minorHAnsi"/>
          <w:color w:val="000000"/>
          <w:sz w:val="22"/>
          <w:szCs w:val="22"/>
        </w:rPr>
        <w:t xml:space="preserve">deletion &amp; </w:t>
      </w:r>
      <w:r w:rsidR="00B252D8" w:rsidRPr="000A4FF6">
        <w:rPr>
          <w:rFonts w:asciiTheme="minorHAnsi" w:hAnsiTheme="minorHAnsi"/>
          <w:color w:val="000000"/>
          <w:sz w:val="22"/>
          <w:szCs w:val="22"/>
        </w:rPr>
        <w:t>Worked on mass maintenance of info record table EINA and EINE</w:t>
      </w:r>
      <w:r w:rsidR="00B252D8">
        <w:rPr>
          <w:rFonts w:asciiTheme="minorHAnsi" w:hAnsiTheme="minorHAnsi"/>
          <w:color w:val="000000"/>
          <w:sz w:val="22"/>
          <w:szCs w:val="22"/>
        </w:rPr>
        <w:t>.</w:t>
      </w:r>
    </w:p>
    <w:p w:rsidR="003957B5" w:rsidRPr="003957B5" w:rsidRDefault="003957B5" w:rsidP="00060821">
      <w:pPr>
        <w:pStyle w:val="HTMLPreformatted"/>
        <w:shd w:val="clear" w:color="auto" w:fill="FFFFFF"/>
        <w:ind w:left="720"/>
        <w:rPr>
          <w:rFonts w:asciiTheme="minorHAnsi" w:hAnsiTheme="minorHAnsi"/>
          <w:color w:val="000000"/>
          <w:sz w:val="22"/>
          <w:szCs w:val="22"/>
        </w:rPr>
      </w:pPr>
    </w:p>
    <w:p w:rsidR="007D46FF" w:rsidRDefault="00823AF8" w:rsidP="002D79FF">
      <w:pPr>
        <w:spacing w:line="360" w:lineRule="auto"/>
        <w:jc w:val="both"/>
        <w:rPr>
          <w:rFonts w:ascii="Calibri" w:eastAsia="Calibri" w:hAnsi="Calibri" w:cs="Calibri"/>
          <w:sz w:val="22"/>
          <w:szCs w:val="22"/>
        </w:rPr>
      </w:pPr>
      <w:r>
        <w:rPr>
          <w:rFonts w:ascii="Calibri" w:eastAsia="Calibri" w:hAnsi="Calibri" w:cs="Calibri"/>
          <w:b/>
          <w:bCs/>
          <w:sz w:val="22"/>
          <w:szCs w:val="22"/>
        </w:rPr>
        <w:t>Project duration</w:t>
      </w:r>
      <w:r>
        <w:rPr>
          <w:rFonts w:ascii="Calibri" w:eastAsia="Calibri" w:hAnsi="Calibri" w:cs="Calibri"/>
          <w:sz w:val="22"/>
          <w:szCs w:val="22"/>
        </w:rPr>
        <w:t>:  Nov 2012 to July 2013</w:t>
      </w:r>
    </w:p>
    <w:p w:rsidR="003A760D" w:rsidRDefault="007379C2" w:rsidP="00D86B1C">
      <w:pPr>
        <w:rPr>
          <w:rFonts w:ascii="Calibri" w:eastAsia="Calibri" w:hAnsi="Calibri" w:cs="Calibri"/>
          <w:b/>
          <w:bCs/>
          <w:shd w:val="solid" w:color="C0C0C0" w:fill="C0C0C0"/>
        </w:rPr>
      </w:pPr>
      <w:r>
        <w:rPr>
          <w:rFonts w:ascii="Calibri" w:eastAsia="Calibri" w:hAnsi="Calibri" w:cs="Calibri"/>
          <w:b/>
          <w:bCs/>
          <w:shd w:val="solid" w:color="C0C0C0" w:fill="C0C0C0"/>
        </w:rPr>
        <w:t>TECHNICAL SKILLS:</w:t>
      </w:r>
    </w:p>
    <w:p w:rsidR="003A09FA" w:rsidRPr="003B6FCE" w:rsidRDefault="003A09FA" w:rsidP="00D86B1C">
      <w:pPr>
        <w:rPr>
          <w:rFonts w:ascii="Calibri" w:eastAsia="Calibri" w:hAnsi="Calibri" w:cs="Calibri"/>
          <w:b/>
          <w:bCs/>
          <w:shd w:val="solid" w:color="C0C0C0" w:fill="C0C0C0"/>
        </w:rPr>
      </w:pPr>
    </w:p>
    <w:p w:rsidR="00A77B3E" w:rsidRDefault="007379C2">
      <w:pPr>
        <w:numPr>
          <w:ilvl w:val="0"/>
          <w:numId w:val="7"/>
        </w:numPr>
        <w:spacing w:line="360" w:lineRule="auto"/>
        <w:jc w:val="both"/>
        <w:rPr>
          <w:rFonts w:ascii="Calibri" w:eastAsia="Calibri" w:hAnsi="Calibri" w:cs="Calibri"/>
          <w:b/>
          <w:bCs/>
          <w:sz w:val="22"/>
          <w:szCs w:val="22"/>
        </w:rPr>
      </w:pPr>
      <w:r>
        <w:rPr>
          <w:rFonts w:ascii="Calibri" w:eastAsia="Calibri" w:hAnsi="Calibri" w:cs="Calibri"/>
          <w:b/>
          <w:bCs/>
          <w:sz w:val="22"/>
          <w:szCs w:val="22"/>
        </w:rPr>
        <w:t>Languages</w:t>
      </w:r>
      <w:r>
        <w:rPr>
          <w:rFonts w:ascii="Calibri" w:eastAsia="Calibri" w:hAnsi="Calibri" w:cs="Calibri"/>
          <w:sz w:val="22"/>
          <w:szCs w:val="22"/>
        </w:rPr>
        <w:t xml:space="preserve">             : ABAP/C</w:t>
      </w:r>
      <w:r w:rsidR="00413F84">
        <w:rPr>
          <w:rFonts w:ascii="Calibri" w:eastAsia="Calibri" w:hAnsi="Calibri" w:cs="Calibri"/>
          <w:sz w:val="22"/>
          <w:szCs w:val="22"/>
        </w:rPr>
        <w:t>A</w:t>
      </w:r>
      <w:r w:rsidR="007D46FF">
        <w:rPr>
          <w:rFonts w:ascii="Calibri" w:eastAsia="Calibri" w:hAnsi="Calibri" w:cs="Calibri"/>
          <w:sz w:val="22"/>
          <w:szCs w:val="22"/>
        </w:rPr>
        <w:t>, SQL</w:t>
      </w:r>
      <w:r w:rsidR="00C211D6">
        <w:rPr>
          <w:rFonts w:ascii="Calibri" w:eastAsia="Calibri" w:hAnsi="Calibri" w:cs="Calibri"/>
          <w:sz w:val="22"/>
          <w:szCs w:val="22"/>
        </w:rPr>
        <w:t>.</w:t>
      </w:r>
    </w:p>
    <w:p w:rsidR="00A77B3E" w:rsidRPr="005B070C" w:rsidRDefault="007379C2">
      <w:pPr>
        <w:numPr>
          <w:ilvl w:val="0"/>
          <w:numId w:val="7"/>
        </w:numPr>
        <w:spacing w:line="360" w:lineRule="auto"/>
        <w:jc w:val="both"/>
        <w:rPr>
          <w:rFonts w:ascii="Calibri" w:eastAsia="Calibri" w:hAnsi="Calibri" w:cs="Calibri"/>
          <w:b/>
          <w:bCs/>
          <w:sz w:val="18"/>
          <w:szCs w:val="18"/>
        </w:rPr>
      </w:pPr>
      <w:r>
        <w:rPr>
          <w:rFonts w:ascii="Calibri" w:eastAsia="Calibri" w:hAnsi="Calibri" w:cs="Calibri"/>
          <w:b/>
          <w:bCs/>
          <w:sz w:val="22"/>
          <w:szCs w:val="22"/>
        </w:rPr>
        <w:t xml:space="preserve">ERP </w:t>
      </w:r>
      <w:r w:rsidR="00413F84">
        <w:rPr>
          <w:rFonts w:ascii="Calibri" w:eastAsia="Calibri" w:hAnsi="Calibri" w:cs="Calibri"/>
          <w:b/>
          <w:bCs/>
          <w:sz w:val="22"/>
          <w:szCs w:val="22"/>
        </w:rPr>
        <w:t>Application</w:t>
      </w:r>
      <w:r w:rsidR="00413F84">
        <w:rPr>
          <w:rFonts w:ascii="Calibri" w:eastAsia="Calibri" w:hAnsi="Calibri" w:cs="Calibri"/>
          <w:sz w:val="22"/>
          <w:szCs w:val="22"/>
        </w:rPr>
        <w:t>:</w:t>
      </w:r>
      <w:r>
        <w:rPr>
          <w:rFonts w:ascii="Calibri" w:eastAsia="Calibri" w:hAnsi="Calibri" w:cs="Calibri"/>
          <w:sz w:val="22"/>
          <w:szCs w:val="22"/>
        </w:rPr>
        <w:t xml:space="preserve"> SAP</w:t>
      </w:r>
      <w:r w:rsidR="00413F84">
        <w:rPr>
          <w:rFonts w:ascii="Calibri" w:eastAsia="Calibri" w:hAnsi="Calibri" w:cs="Calibri"/>
          <w:sz w:val="22"/>
          <w:szCs w:val="22"/>
        </w:rPr>
        <w:t xml:space="preserve"> ECC 6.0</w:t>
      </w:r>
      <w:r w:rsidR="005B070C">
        <w:rPr>
          <w:rFonts w:ascii="Calibri" w:eastAsia="Calibri" w:hAnsi="Calibri" w:cs="Calibri"/>
          <w:sz w:val="22"/>
          <w:szCs w:val="22"/>
        </w:rPr>
        <w:t>,</w:t>
      </w:r>
      <w:r w:rsidR="005B070C" w:rsidRPr="005B070C">
        <w:rPr>
          <w:rFonts w:ascii="Arial" w:hAnsi="Arial" w:cs="Arial"/>
          <w:sz w:val="27"/>
          <w:szCs w:val="27"/>
          <w:shd w:val="clear" w:color="auto" w:fill="FFFFFF"/>
        </w:rPr>
        <w:t xml:space="preserve"> </w:t>
      </w:r>
      <w:r w:rsidR="005B070C" w:rsidRPr="005B070C">
        <w:rPr>
          <w:rFonts w:ascii="Arial" w:hAnsi="Arial" w:cs="Arial"/>
          <w:sz w:val="18"/>
          <w:szCs w:val="18"/>
          <w:shd w:val="clear" w:color="auto" w:fill="FFFFFF"/>
        </w:rPr>
        <w:t>SAP NETWEAVER MDM</w:t>
      </w:r>
      <w:r w:rsidR="005B070C">
        <w:rPr>
          <w:rFonts w:ascii="Arial" w:hAnsi="Arial" w:cs="Arial"/>
          <w:sz w:val="18"/>
          <w:szCs w:val="18"/>
          <w:shd w:val="clear" w:color="auto" w:fill="FFFFFF"/>
        </w:rPr>
        <w:t xml:space="preserve"> 7.</w:t>
      </w:r>
      <w:r w:rsidR="00840A70">
        <w:rPr>
          <w:rFonts w:ascii="Arial" w:hAnsi="Arial" w:cs="Arial"/>
          <w:sz w:val="18"/>
          <w:szCs w:val="18"/>
          <w:shd w:val="clear" w:color="auto" w:fill="FFFFFF"/>
        </w:rPr>
        <w:t>1</w:t>
      </w:r>
    </w:p>
    <w:p w:rsidR="00A77B3E" w:rsidRDefault="007379C2">
      <w:pPr>
        <w:numPr>
          <w:ilvl w:val="0"/>
          <w:numId w:val="7"/>
        </w:numPr>
        <w:spacing w:line="360" w:lineRule="auto"/>
        <w:jc w:val="both"/>
        <w:rPr>
          <w:rFonts w:ascii="Calibri" w:eastAsia="Calibri" w:hAnsi="Calibri" w:cs="Calibri"/>
          <w:b/>
          <w:bCs/>
          <w:sz w:val="22"/>
          <w:szCs w:val="22"/>
        </w:rPr>
      </w:pPr>
      <w:r>
        <w:rPr>
          <w:rFonts w:ascii="Calibri" w:eastAsia="Calibri" w:hAnsi="Calibri" w:cs="Calibri"/>
          <w:b/>
          <w:bCs/>
          <w:sz w:val="22"/>
          <w:szCs w:val="22"/>
        </w:rPr>
        <w:t xml:space="preserve">OS  </w:t>
      </w:r>
      <w:r>
        <w:rPr>
          <w:rFonts w:ascii="Calibri" w:eastAsia="Calibri" w:hAnsi="Calibri" w:cs="Calibri"/>
          <w:sz w:val="22"/>
          <w:szCs w:val="22"/>
        </w:rPr>
        <w:t xml:space="preserve">                           : Windows XP/VISTA/7</w:t>
      </w:r>
    </w:p>
    <w:p w:rsidR="00A77B3E" w:rsidRDefault="007379C2">
      <w:pPr>
        <w:numPr>
          <w:ilvl w:val="0"/>
          <w:numId w:val="7"/>
        </w:numPr>
        <w:spacing w:line="360" w:lineRule="auto"/>
        <w:jc w:val="both"/>
        <w:rPr>
          <w:rFonts w:ascii="Calibri" w:eastAsia="Calibri" w:hAnsi="Calibri" w:cs="Calibri"/>
          <w:b/>
          <w:bCs/>
          <w:sz w:val="22"/>
          <w:szCs w:val="22"/>
        </w:rPr>
      </w:pPr>
      <w:r>
        <w:rPr>
          <w:rFonts w:ascii="Calibri" w:eastAsia="Calibri" w:hAnsi="Calibri" w:cs="Calibri"/>
          <w:b/>
          <w:bCs/>
          <w:sz w:val="22"/>
          <w:szCs w:val="22"/>
        </w:rPr>
        <w:t xml:space="preserve">Applications  </w:t>
      </w:r>
      <w:r>
        <w:rPr>
          <w:rFonts w:ascii="Calibri" w:eastAsia="Calibri" w:hAnsi="Calibri" w:cs="Calibri"/>
          <w:sz w:val="22"/>
          <w:szCs w:val="22"/>
        </w:rPr>
        <w:t xml:space="preserve">      : Microsoft Word, Outlook</w:t>
      </w:r>
      <w:r w:rsidR="00FA581C">
        <w:rPr>
          <w:rFonts w:ascii="Calibri" w:eastAsia="Calibri" w:hAnsi="Calibri" w:cs="Calibri"/>
          <w:sz w:val="22"/>
          <w:szCs w:val="22"/>
        </w:rPr>
        <w:t>, Lync</w:t>
      </w:r>
      <w:r w:rsidR="00354FE9">
        <w:rPr>
          <w:rFonts w:ascii="Calibri" w:eastAsia="Calibri" w:hAnsi="Calibri" w:cs="Calibri"/>
          <w:sz w:val="22"/>
          <w:szCs w:val="22"/>
        </w:rPr>
        <w:t>,</w:t>
      </w:r>
      <w:r>
        <w:rPr>
          <w:rFonts w:ascii="Calibri" w:eastAsia="Calibri" w:hAnsi="Calibri" w:cs="Calibri"/>
          <w:sz w:val="22"/>
          <w:szCs w:val="22"/>
        </w:rPr>
        <w:t xml:space="preserve"> Excel, Power Point</w:t>
      </w:r>
      <w:r w:rsidR="00413F84">
        <w:rPr>
          <w:rFonts w:ascii="Calibri" w:eastAsia="Calibri" w:hAnsi="Calibri" w:cs="Calibri"/>
          <w:sz w:val="22"/>
          <w:szCs w:val="22"/>
        </w:rPr>
        <w:t>, MS ACCESS.</w:t>
      </w:r>
    </w:p>
    <w:p w:rsidR="00A77B3E" w:rsidRPr="003A09FA" w:rsidRDefault="007379C2">
      <w:pPr>
        <w:numPr>
          <w:ilvl w:val="0"/>
          <w:numId w:val="7"/>
        </w:numPr>
        <w:spacing w:line="360" w:lineRule="auto"/>
        <w:jc w:val="both"/>
        <w:rPr>
          <w:rFonts w:ascii="Calibri" w:eastAsia="Calibri" w:hAnsi="Calibri" w:cs="Calibri"/>
          <w:b/>
          <w:bCs/>
          <w:sz w:val="22"/>
          <w:szCs w:val="22"/>
        </w:rPr>
      </w:pPr>
      <w:r>
        <w:rPr>
          <w:rFonts w:ascii="Calibri" w:eastAsia="Calibri" w:hAnsi="Calibri" w:cs="Calibri"/>
          <w:b/>
          <w:bCs/>
          <w:sz w:val="22"/>
          <w:szCs w:val="22"/>
        </w:rPr>
        <w:t>Modeling Tools</w:t>
      </w:r>
      <w:r>
        <w:rPr>
          <w:rFonts w:ascii="Calibri" w:eastAsia="Calibri" w:hAnsi="Calibri" w:cs="Calibri"/>
          <w:sz w:val="22"/>
          <w:szCs w:val="22"/>
        </w:rPr>
        <w:t xml:space="preserve">   : MS Visio</w:t>
      </w:r>
      <w:r w:rsidR="003B6FCE">
        <w:rPr>
          <w:rFonts w:ascii="Calibri" w:eastAsia="Calibri" w:hAnsi="Calibri" w:cs="Calibri"/>
          <w:sz w:val="22"/>
          <w:szCs w:val="22"/>
        </w:rPr>
        <w:t>,</w:t>
      </w:r>
      <w:r w:rsidR="00783D21">
        <w:rPr>
          <w:rFonts w:ascii="Calibri" w:eastAsia="Calibri" w:hAnsi="Calibri" w:cs="Calibri"/>
          <w:sz w:val="22"/>
          <w:szCs w:val="22"/>
        </w:rPr>
        <w:t xml:space="preserve"> </w:t>
      </w:r>
      <w:r w:rsidR="003B6FCE">
        <w:rPr>
          <w:rFonts w:ascii="Calibri" w:eastAsia="Calibri" w:hAnsi="Calibri" w:cs="Calibri"/>
          <w:sz w:val="22"/>
          <w:szCs w:val="22"/>
        </w:rPr>
        <w:t>WPB(Workforce Performance Builder)</w:t>
      </w:r>
    </w:p>
    <w:p w:rsidR="003A09FA" w:rsidRDefault="003A09FA" w:rsidP="003A09FA">
      <w:pPr>
        <w:spacing w:line="360" w:lineRule="auto"/>
        <w:ind w:left="720"/>
        <w:jc w:val="both"/>
        <w:rPr>
          <w:rFonts w:ascii="Calibri" w:eastAsia="Calibri" w:hAnsi="Calibri" w:cs="Calibri"/>
          <w:b/>
          <w:bCs/>
          <w:sz w:val="22"/>
          <w:szCs w:val="22"/>
        </w:rPr>
      </w:pPr>
    </w:p>
    <w:p w:rsidR="00A77B3E" w:rsidRDefault="007379C2">
      <w:pPr>
        <w:rPr>
          <w:rFonts w:ascii="Calibri" w:eastAsia="Calibri" w:hAnsi="Calibri" w:cs="Calibri"/>
          <w:b/>
          <w:bCs/>
          <w:shd w:val="solid" w:color="C0C0C0" w:fill="C0C0C0"/>
        </w:rPr>
      </w:pPr>
      <w:r>
        <w:rPr>
          <w:rFonts w:ascii="Calibri" w:eastAsia="Calibri" w:hAnsi="Calibri" w:cs="Calibri"/>
          <w:b/>
          <w:bCs/>
          <w:shd w:val="solid" w:color="C0C0C0" w:fill="C0C0C0"/>
        </w:rPr>
        <w:t>PERSONAL DETAILS:</w:t>
      </w:r>
    </w:p>
    <w:p w:rsidR="003A09FA" w:rsidRDefault="003A09FA">
      <w:pPr>
        <w:rPr>
          <w:rFonts w:ascii="Calibri" w:eastAsia="Calibri" w:hAnsi="Calibri" w:cs="Calibri"/>
          <w:b/>
          <w:bCs/>
          <w:shd w:val="solid" w:color="C0C0C0" w:fill="C0C0C0"/>
        </w:rPr>
      </w:pPr>
    </w:p>
    <w:p w:rsidR="00D86B1C" w:rsidRDefault="00D86B1C" w:rsidP="00D86B1C">
      <w:pPr>
        <w:spacing w:line="360" w:lineRule="auto"/>
        <w:jc w:val="both"/>
        <w:rPr>
          <w:rFonts w:ascii="Calibri" w:hAnsi="Calibri" w:cs="Calibri"/>
        </w:rPr>
      </w:pPr>
      <w:r>
        <w:rPr>
          <w:rFonts w:ascii="Calibri" w:hAnsi="Calibri" w:cs="Calibri"/>
          <w:b/>
          <w:sz w:val="22"/>
          <w:szCs w:val="22"/>
        </w:rPr>
        <w:t>Father’s Name</w:t>
      </w:r>
      <w:r>
        <w:rPr>
          <w:rFonts w:ascii="Calibri" w:hAnsi="Calibri" w:cs="Calibri"/>
          <w:b/>
        </w:rPr>
        <w:tab/>
      </w:r>
      <w:r>
        <w:rPr>
          <w:rFonts w:ascii="Calibri" w:hAnsi="Calibri" w:cs="Calibri"/>
        </w:rPr>
        <w:tab/>
        <w:t xml:space="preserve">            :</w:t>
      </w:r>
      <w:r>
        <w:rPr>
          <w:rFonts w:ascii="Calibri" w:hAnsi="Calibri" w:cs="Calibri"/>
        </w:rPr>
        <w:tab/>
        <w:t xml:space="preserve">            Mr. Laxmidhar Patel</w:t>
      </w:r>
    </w:p>
    <w:p w:rsidR="00D86B1C" w:rsidRDefault="00D86B1C" w:rsidP="00D86B1C">
      <w:pPr>
        <w:spacing w:line="360" w:lineRule="auto"/>
        <w:jc w:val="both"/>
        <w:rPr>
          <w:rFonts w:ascii="Calibri" w:hAnsi="Calibri" w:cs="Calibri"/>
        </w:rPr>
      </w:pPr>
      <w:r>
        <w:rPr>
          <w:rFonts w:ascii="Calibri" w:hAnsi="Calibri" w:cs="Calibri"/>
          <w:b/>
          <w:sz w:val="22"/>
          <w:szCs w:val="22"/>
        </w:rPr>
        <w:t>Nationality</w:t>
      </w:r>
      <w:r>
        <w:rPr>
          <w:rFonts w:ascii="Calibri" w:hAnsi="Calibri" w:cs="Calibri"/>
          <w:b/>
          <w:sz w:val="22"/>
          <w:szCs w:val="22"/>
        </w:rPr>
        <w:tab/>
      </w:r>
      <w:r>
        <w:rPr>
          <w:rFonts w:ascii="Calibri" w:hAnsi="Calibri" w:cs="Calibri"/>
        </w:rPr>
        <w:tab/>
      </w:r>
      <w:r>
        <w:rPr>
          <w:rFonts w:ascii="Calibri" w:hAnsi="Calibri" w:cs="Calibri"/>
        </w:rPr>
        <w:tab/>
        <w:t>:</w:t>
      </w:r>
      <w:r>
        <w:rPr>
          <w:rFonts w:ascii="Calibri" w:hAnsi="Calibri" w:cs="Calibri"/>
        </w:rPr>
        <w:tab/>
        <w:t>Indian</w:t>
      </w:r>
    </w:p>
    <w:p w:rsidR="00D86B1C" w:rsidRDefault="00D86B1C" w:rsidP="00D86B1C">
      <w:pPr>
        <w:spacing w:line="360" w:lineRule="auto"/>
        <w:jc w:val="both"/>
        <w:rPr>
          <w:rFonts w:ascii="Calibri" w:hAnsi="Calibri" w:cs="Calibri"/>
        </w:rPr>
      </w:pPr>
      <w:r>
        <w:rPr>
          <w:rFonts w:ascii="Calibri" w:hAnsi="Calibri" w:cs="Calibri"/>
          <w:b/>
          <w:sz w:val="22"/>
          <w:szCs w:val="22"/>
        </w:rPr>
        <w:t xml:space="preserve">Date of birth </w:t>
      </w:r>
      <w:r>
        <w:rPr>
          <w:rFonts w:ascii="Calibri" w:hAnsi="Calibri" w:cs="Calibri"/>
          <w:b/>
          <w:sz w:val="22"/>
          <w:szCs w:val="22"/>
        </w:rPr>
        <w:tab/>
      </w:r>
      <w:r>
        <w:rPr>
          <w:rFonts w:ascii="Calibri" w:hAnsi="Calibri" w:cs="Calibri"/>
        </w:rPr>
        <w:tab/>
      </w:r>
      <w:r>
        <w:rPr>
          <w:rFonts w:ascii="Calibri" w:hAnsi="Calibri" w:cs="Calibri"/>
        </w:rPr>
        <w:tab/>
        <w:t>:</w:t>
      </w:r>
      <w:r>
        <w:rPr>
          <w:rFonts w:ascii="Calibri" w:hAnsi="Calibri" w:cs="Calibri"/>
        </w:rPr>
        <w:tab/>
        <w:t>05.05.1989</w:t>
      </w:r>
    </w:p>
    <w:p w:rsidR="00D86B1C" w:rsidRDefault="00D86B1C" w:rsidP="00D86B1C">
      <w:pPr>
        <w:spacing w:line="360" w:lineRule="auto"/>
        <w:jc w:val="both"/>
        <w:rPr>
          <w:rFonts w:ascii="Calibri" w:hAnsi="Calibri" w:cs="Calibri"/>
        </w:rPr>
      </w:pPr>
      <w:r>
        <w:rPr>
          <w:rFonts w:ascii="Calibri" w:hAnsi="Calibri" w:cs="Calibri"/>
          <w:b/>
          <w:sz w:val="22"/>
          <w:szCs w:val="22"/>
        </w:rPr>
        <w:t>Sex</w:t>
      </w:r>
      <w:r>
        <w:rPr>
          <w:rFonts w:ascii="Calibri" w:hAnsi="Calibri" w:cs="Calibri"/>
          <w:b/>
          <w:sz w:val="22"/>
          <w:szCs w:val="22"/>
        </w:rPr>
        <w:tab/>
      </w:r>
      <w:r>
        <w:rPr>
          <w:rFonts w:ascii="Calibri" w:hAnsi="Calibri" w:cs="Calibri"/>
        </w:rPr>
        <w:tab/>
      </w:r>
      <w:r>
        <w:rPr>
          <w:rFonts w:ascii="Calibri" w:hAnsi="Calibri" w:cs="Calibri"/>
        </w:rPr>
        <w:tab/>
      </w:r>
      <w:r>
        <w:rPr>
          <w:rFonts w:ascii="Calibri" w:hAnsi="Calibri" w:cs="Calibri"/>
        </w:rPr>
        <w:tab/>
        <w:t>:</w:t>
      </w:r>
      <w:r>
        <w:rPr>
          <w:rFonts w:ascii="Calibri" w:hAnsi="Calibri" w:cs="Calibri"/>
        </w:rPr>
        <w:tab/>
        <w:t>Female</w:t>
      </w:r>
    </w:p>
    <w:p w:rsidR="00D86B1C" w:rsidRDefault="00D86B1C" w:rsidP="00D86B1C">
      <w:pPr>
        <w:spacing w:line="360" w:lineRule="auto"/>
        <w:jc w:val="both"/>
        <w:rPr>
          <w:rFonts w:ascii="Calibri" w:hAnsi="Calibri" w:cs="Calibri"/>
        </w:rPr>
      </w:pPr>
      <w:r>
        <w:rPr>
          <w:rFonts w:ascii="Calibri" w:hAnsi="Calibri" w:cs="Calibri"/>
          <w:b/>
          <w:sz w:val="22"/>
          <w:szCs w:val="22"/>
        </w:rPr>
        <w:t>Marital Status</w:t>
      </w:r>
      <w:r>
        <w:rPr>
          <w:rFonts w:ascii="Calibri" w:hAnsi="Calibri" w:cs="Calibri"/>
          <w:b/>
          <w:sz w:val="22"/>
          <w:szCs w:val="22"/>
        </w:rPr>
        <w:tab/>
      </w:r>
      <w:r>
        <w:rPr>
          <w:rFonts w:ascii="Calibri" w:hAnsi="Calibri" w:cs="Calibri"/>
        </w:rPr>
        <w:tab/>
      </w:r>
      <w:r>
        <w:rPr>
          <w:rFonts w:ascii="Calibri" w:hAnsi="Calibri" w:cs="Calibri"/>
        </w:rPr>
        <w:tab/>
        <w:t>:</w:t>
      </w:r>
      <w:r>
        <w:rPr>
          <w:rFonts w:ascii="Calibri" w:hAnsi="Calibri" w:cs="Calibri"/>
        </w:rPr>
        <w:tab/>
        <w:t>Single</w:t>
      </w:r>
    </w:p>
    <w:p w:rsidR="00D86B1C" w:rsidRDefault="00D86B1C" w:rsidP="00D86B1C">
      <w:pPr>
        <w:spacing w:line="360" w:lineRule="auto"/>
        <w:jc w:val="both"/>
        <w:rPr>
          <w:rFonts w:ascii="Calibri" w:hAnsi="Calibri" w:cs="Calibri"/>
        </w:rPr>
      </w:pPr>
      <w:r>
        <w:rPr>
          <w:rFonts w:ascii="Calibri" w:hAnsi="Calibri" w:cs="Calibri"/>
          <w:b/>
          <w:sz w:val="22"/>
          <w:szCs w:val="22"/>
        </w:rPr>
        <w:t>Languages Known</w:t>
      </w:r>
      <w:r>
        <w:rPr>
          <w:rFonts w:ascii="Calibri" w:hAnsi="Calibri" w:cs="Calibri"/>
          <w:b/>
          <w:sz w:val="22"/>
          <w:szCs w:val="22"/>
        </w:rPr>
        <w:tab/>
      </w:r>
      <w:r>
        <w:rPr>
          <w:rFonts w:ascii="Calibri" w:hAnsi="Calibri" w:cs="Calibri"/>
        </w:rPr>
        <w:tab/>
        <w:t>:</w:t>
      </w:r>
      <w:r>
        <w:rPr>
          <w:rFonts w:ascii="Calibri" w:hAnsi="Calibri" w:cs="Calibri"/>
        </w:rPr>
        <w:tab/>
        <w:t>English, Hindi, and Oriya</w:t>
      </w:r>
    </w:p>
    <w:p w:rsidR="00D86B1C" w:rsidRDefault="00D86B1C" w:rsidP="00291E25">
      <w:pPr>
        <w:spacing w:line="360" w:lineRule="auto"/>
        <w:jc w:val="both"/>
        <w:rPr>
          <w:rFonts w:ascii="Calibri" w:hAnsi="Calibri" w:cs="Calibri"/>
        </w:rPr>
      </w:pPr>
      <w:r>
        <w:rPr>
          <w:rFonts w:ascii="Calibri" w:hAnsi="Calibri" w:cs="Calibri"/>
        </w:rPr>
        <w:t xml:space="preserve">                                                        </w:t>
      </w:r>
      <w:r w:rsidR="00291E25">
        <w:rPr>
          <w:rFonts w:ascii="Calibri" w:hAnsi="Calibri" w:cs="Calibri"/>
        </w:rPr>
        <w:t xml:space="preserve">                                                        </w:t>
      </w:r>
      <w:r>
        <w:rPr>
          <w:rFonts w:ascii="Calibri" w:hAnsi="Calibri" w:cs="Calibri"/>
        </w:rPr>
        <w:t>Yours faithfully</w:t>
      </w:r>
    </w:p>
    <w:p w:rsidR="00D86B1C" w:rsidRDefault="00D86B1C" w:rsidP="00D86B1C">
      <w:pPr>
        <w:ind w:left="6480"/>
        <w:jc w:val="both"/>
        <w:rPr>
          <w:rFonts w:ascii="Calibri" w:hAnsi="Calibri" w:cs="Calibri"/>
          <w:b/>
        </w:rPr>
      </w:pPr>
      <w:r>
        <w:rPr>
          <w:rFonts w:ascii="Calibri" w:hAnsi="Calibri" w:cs="Calibri"/>
          <w:b/>
        </w:rPr>
        <w:t>(RUBITA RANI PATEL)</w:t>
      </w:r>
    </w:p>
    <w:p w:rsidR="00D86B1C" w:rsidRDefault="00D86B1C" w:rsidP="00D86B1C">
      <w:pPr>
        <w:ind w:left="4320" w:hanging="4320"/>
        <w:jc w:val="both"/>
        <w:rPr>
          <w:rFonts w:ascii="Calibri" w:hAnsi="Calibri" w:cs="Calibri"/>
        </w:rPr>
      </w:pPr>
    </w:p>
    <w:p w:rsidR="00A77B3E" w:rsidRDefault="00A77B3E">
      <w:pPr>
        <w:ind w:left="4320" w:hanging="4320"/>
        <w:jc w:val="both"/>
        <w:rPr>
          <w:rFonts w:ascii="Calibri" w:eastAsia="Calibri" w:hAnsi="Calibri" w:cs="Calibri"/>
          <w:b/>
          <w:bCs/>
        </w:rPr>
      </w:pPr>
    </w:p>
    <w:sectPr w:rsidR="00A77B3E" w:rsidSect="00F738C4">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66A0" w:rsidRDefault="009F66A0">
      <w:r>
        <w:separator/>
      </w:r>
    </w:p>
  </w:endnote>
  <w:endnote w:type="continuationSeparator" w:id="0">
    <w:p w:rsidR="009F66A0" w:rsidRDefault="009F6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odafone Rg">
    <w:panose1 w:val="020B0606080202020204"/>
    <w:charset w:val="00"/>
    <w:family w:val="swiss"/>
    <w:pitch w:val="variable"/>
    <w:sig w:usb0="800002AF" w:usb1="4000204B" w:usb2="00000000" w:usb3="00000000" w:csb0="0000009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66A0" w:rsidRDefault="009F66A0">
      <w:r>
        <w:separator/>
      </w:r>
    </w:p>
  </w:footnote>
  <w:footnote w:type="continuationSeparator" w:id="0">
    <w:p w:rsidR="009F66A0" w:rsidRDefault="009F66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79FF" w:rsidRDefault="002D79FF">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C57CA12E">
      <w:start w:val="1"/>
      <w:numFmt w:val="bullet"/>
      <w:lvlText w:val="●"/>
      <w:lvlJc w:val="left"/>
      <w:pPr>
        <w:tabs>
          <w:tab w:val="num" w:pos="0"/>
        </w:tabs>
        <w:ind w:left="3762" w:hanging="3402"/>
      </w:pPr>
      <w:rPr>
        <w:rFonts w:ascii="Verdana" w:eastAsia="Verdana" w:hAnsi="Verdana" w:cs="Verdana"/>
        <w:b w:val="0"/>
        <w:bCs w:val="0"/>
        <w:i w:val="0"/>
        <w:iCs w:val="0"/>
        <w:strike w:val="0"/>
        <w:color w:val="000000"/>
        <w:sz w:val="20"/>
        <w:szCs w:val="20"/>
        <w:u w:val="none"/>
      </w:rPr>
    </w:lvl>
    <w:lvl w:ilvl="1" w:tplc="CABC29DE">
      <w:start w:val="1"/>
      <w:numFmt w:val="bullet"/>
      <w:lvlText w:val="○"/>
      <w:lvlJc w:val="left"/>
      <w:pPr>
        <w:tabs>
          <w:tab w:val="num" w:pos="0"/>
        </w:tabs>
        <w:ind w:left="4482" w:hanging="3402"/>
      </w:pPr>
      <w:rPr>
        <w:rFonts w:ascii="Courier New" w:eastAsia="Courier New" w:hAnsi="Courier New" w:cs="Courier New"/>
        <w:b w:val="0"/>
        <w:bCs w:val="0"/>
        <w:i w:val="0"/>
        <w:iCs w:val="0"/>
        <w:strike w:val="0"/>
        <w:color w:val="000000"/>
        <w:sz w:val="20"/>
        <w:szCs w:val="20"/>
        <w:u w:val="none"/>
      </w:rPr>
    </w:lvl>
    <w:lvl w:ilvl="2" w:tplc="92FAEF2C">
      <w:start w:val="1"/>
      <w:numFmt w:val="bullet"/>
      <w:lvlText w:val="■"/>
      <w:lvlJc w:val="right"/>
      <w:pPr>
        <w:tabs>
          <w:tab w:val="num" w:pos="0"/>
        </w:tabs>
        <w:ind w:left="5202" w:hanging="3222"/>
      </w:pPr>
      <w:rPr>
        <w:rFonts w:ascii="Verdana" w:eastAsia="Verdana" w:hAnsi="Verdana" w:cs="Verdana"/>
        <w:b w:val="0"/>
        <w:bCs w:val="0"/>
        <w:i w:val="0"/>
        <w:iCs w:val="0"/>
        <w:strike w:val="0"/>
        <w:color w:val="000000"/>
        <w:sz w:val="20"/>
        <w:szCs w:val="20"/>
        <w:u w:val="none"/>
      </w:rPr>
    </w:lvl>
    <w:lvl w:ilvl="3" w:tplc="F716C440">
      <w:start w:val="1"/>
      <w:numFmt w:val="bullet"/>
      <w:lvlText w:val="●"/>
      <w:lvlJc w:val="left"/>
      <w:pPr>
        <w:tabs>
          <w:tab w:val="num" w:pos="0"/>
        </w:tabs>
        <w:ind w:left="5922" w:hanging="3402"/>
      </w:pPr>
      <w:rPr>
        <w:rFonts w:ascii="Verdana" w:eastAsia="Verdana" w:hAnsi="Verdana" w:cs="Verdana"/>
        <w:b w:val="0"/>
        <w:bCs w:val="0"/>
        <w:i w:val="0"/>
        <w:iCs w:val="0"/>
        <w:strike w:val="0"/>
        <w:color w:val="000000"/>
        <w:sz w:val="20"/>
        <w:szCs w:val="20"/>
        <w:u w:val="none"/>
      </w:rPr>
    </w:lvl>
    <w:lvl w:ilvl="4" w:tplc="8312CA84">
      <w:start w:val="1"/>
      <w:numFmt w:val="bullet"/>
      <w:lvlText w:val="○"/>
      <w:lvlJc w:val="left"/>
      <w:pPr>
        <w:tabs>
          <w:tab w:val="num" w:pos="0"/>
        </w:tabs>
        <w:ind w:left="6642" w:hanging="3402"/>
      </w:pPr>
      <w:rPr>
        <w:rFonts w:ascii="Courier New" w:eastAsia="Courier New" w:hAnsi="Courier New" w:cs="Courier New"/>
        <w:b w:val="0"/>
        <w:bCs w:val="0"/>
        <w:i w:val="0"/>
        <w:iCs w:val="0"/>
        <w:strike w:val="0"/>
        <w:color w:val="000000"/>
        <w:sz w:val="20"/>
        <w:szCs w:val="20"/>
        <w:u w:val="none"/>
      </w:rPr>
    </w:lvl>
    <w:lvl w:ilvl="5" w:tplc="ACF0FB4E">
      <w:start w:val="1"/>
      <w:numFmt w:val="bullet"/>
      <w:lvlText w:val="■"/>
      <w:lvlJc w:val="right"/>
      <w:pPr>
        <w:tabs>
          <w:tab w:val="num" w:pos="0"/>
        </w:tabs>
        <w:ind w:left="7362" w:hanging="3222"/>
      </w:pPr>
      <w:rPr>
        <w:rFonts w:ascii="Verdana" w:eastAsia="Verdana" w:hAnsi="Verdana" w:cs="Verdana"/>
        <w:b w:val="0"/>
        <w:bCs w:val="0"/>
        <w:i w:val="0"/>
        <w:iCs w:val="0"/>
        <w:strike w:val="0"/>
        <w:color w:val="000000"/>
        <w:sz w:val="20"/>
        <w:szCs w:val="20"/>
        <w:u w:val="none"/>
      </w:rPr>
    </w:lvl>
    <w:lvl w:ilvl="6" w:tplc="885839CA">
      <w:start w:val="1"/>
      <w:numFmt w:val="bullet"/>
      <w:lvlText w:val="●"/>
      <w:lvlJc w:val="left"/>
      <w:pPr>
        <w:tabs>
          <w:tab w:val="num" w:pos="0"/>
        </w:tabs>
        <w:ind w:left="8082" w:hanging="3402"/>
      </w:pPr>
      <w:rPr>
        <w:rFonts w:ascii="Verdana" w:eastAsia="Verdana" w:hAnsi="Verdana" w:cs="Verdana"/>
        <w:b w:val="0"/>
        <w:bCs w:val="0"/>
        <w:i w:val="0"/>
        <w:iCs w:val="0"/>
        <w:strike w:val="0"/>
        <w:color w:val="000000"/>
        <w:sz w:val="20"/>
        <w:szCs w:val="20"/>
        <w:u w:val="none"/>
      </w:rPr>
    </w:lvl>
    <w:lvl w:ilvl="7" w:tplc="43BA9F08">
      <w:start w:val="1"/>
      <w:numFmt w:val="bullet"/>
      <w:lvlText w:val="○"/>
      <w:lvlJc w:val="left"/>
      <w:pPr>
        <w:tabs>
          <w:tab w:val="num" w:pos="0"/>
        </w:tabs>
        <w:ind w:left="8802" w:hanging="3402"/>
      </w:pPr>
      <w:rPr>
        <w:rFonts w:ascii="Courier New" w:eastAsia="Courier New" w:hAnsi="Courier New" w:cs="Courier New"/>
        <w:b w:val="0"/>
        <w:bCs w:val="0"/>
        <w:i w:val="0"/>
        <w:iCs w:val="0"/>
        <w:strike w:val="0"/>
        <w:color w:val="000000"/>
        <w:sz w:val="20"/>
        <w:szCs w:val="20"/>
        <w:u w:val="none"/>
      </w:rPr>
    </w:lvl>
    <w:lvl w:ilvl="8" w:tplc="9D6CE4E8">
      <w:start w:val="1"/>
      <w:numFmt w:val="bullet"/>
      <w:lvlText w:val="■"/>
      <w:lvlJc w:val="right"/>
      <w:pPr>
        <w:tabs>
          <w:tab w:val="num" w:pos="0"/>
        </w:tabs>
        <w:ind w:left="9522" w:hanging="3222"/>
      </w:pPr>
      <w:rPr>
        <w:rFonts w:ascii="Verdana" w:eastAsia="Verdana" w:hAnsi="Verdana" w:cs="Verdana"/>
        <w:b w:val="0"/>
        <w:bCs w:val="0"/>
        <w:i w:val="0"/>
        <w:iCs w:val="0"/>
        <w:strike w:val="0"/>
        <w:color w:val="000000"/>
        <w:sz w:val="20"/>
        <w:szCs w:val="20"/>
        <w:u w:val="none"/>
      </w:rPr>
    </w:lvl>
  </w:abstractNum>
  <w:abstractNum w:abstractNumId="1">
    <w:nsid w:val="00000002"/>
    <w:multiLevelType w:val="hybridMultilevel"/>
    <w:tmpl w:val="00000002"/>
    <w:lvl w:ilvl="0" w:tplc="6B74BAA4">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CB2E3554">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5C2C6340">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E540662E">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4E16153A">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AF98FE9A">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03DC56E0">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3034AAB4">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693E0E76">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2">
    <w:nsid w:val="00000003"/>
    <w:multiLevelType w:val="hybridMultilevel"/>
    <w:tmpl w:val="00000003"/>
    <w:lvl w:ilvl="0" w:tplc="CAFA6578">
      <w:start w:val="1"/>
      <w:numFmt w:val="bullet"/>
      <w:lvlText w:val="●"/>
      <w:lvlJc w:val="left"/>
      <w:pPr>
        <w:tabs>
          <w:tab w:val="num" w:pos="180"/>
        </w:tabs>
        <w:ind w:left="180" w:firstLine="360"/>
      </w:pPr>
      <w:rPr>
        <w:rFonts w:ascii="Times New Roman" w:eastAsia="Times New Roman" w:hAnsi="Times New Roman" w:cs="Times New Roman"/>
        <w:b w:val="0"/>
        <w:bCs w:val="0"/>
        <w:i w:val="0"/>
        <w:iCs w:val="0"/>
        <w:strike w:val="0"/>
        <w:color w:val="000000"/>
        <w:sz w:val="20"/>
        <w:szCs w:val="20"/>
        <w:u w:val="none"/>
      </w:rPr>
    </w:lvl>
    <w:lvl w:ilvl="1" w:tplc="21D2BDEE">
      <w:start w:val="1"/>
      <w:numFmt w:val="bullet"/>
      <w:lvlText w:val="●"/>
      <w:lvlJc w:val="left"/>
      <w:pPr>
        <w:tabs>
          <w:tab w:val="num" w:pos="0"/>
        </w:tabs>
        <w:ind w:left="0" w:firstLine="1080"/>
      </w:pPr>
      <w:rPr>
        <w:rFonts w:ascii="Times New Roman" w:eastAsia="Times New Roman" w:hAnsi="Times New Roman" w:cs="Times New Roman"/>
        <w:b w:val="0"/>
        <w:bCs w:val="0"/>
        <w:i w:val="0"/>
        <w:iCs w:val="0"/>
        <w:strike w:val="0"/>
        <w:color w:val="000000"/>
        <w:sz w:val="20"/>
        <w:szCs w:val="20"/>
        <w:u w:val="none"/>
      </w:rPr>
    </w:lvl>
    <w:lvl w:ilvl="2" w:tplc="CEE01B6C">
      <w:start w:val="1"/>
      <w:numFmt w:val="bullet"/>
      <w:lvlText w:val="●"/>
      <w:lvlJc w:val="right"/>
      <w:pPr>
        <w:tabs>
          <w:tab w:val="num" w:pos="0"/>
        </w:tabs>
        <w:ind w:left="0" w:firstLine="1980"/>
      </w:pPr>
      <w:rPr>
        <w:rFonts w:ascii="Times New Roman" w:eastAsia="Times New Roman" w:hAnsi="Times New Roman" w:cs="Times New Roman"/>
        <w:b w:val="0"/>
        <w:bCs w:val="0"/>
        <w:i w:val="0"/>
        <w:iCs w:val="0"/>
        <w:strike w:val="0"/>
        <w:color w:val="000000"/>
        <w:sz w:val="20"/>
        <w:szCs w:val="20"/>
        <w:u w:val="none"/>
      </w:rPr>
    </w:lvl>
    <w:lvl w:ilvl="3" w:tplc="47748C74">
      <w:start w:val="1"/>
      <w:numFmt w:val="bullet"/>
      <w:lvlText w:val="●"/>
      <w:lvlJc w:val="left"/>
      <w:pPr>
        <w:tabs>
          <w:tab w:val="num" w:pos="0"/>
        </w:tabs>
        <w:ind w:left="0" w:firstLine="2520"/>
      </w:pPr>
      <w:rPr>
        <w:rFonts w:ascii="Times New Roman" w:eastAsia="Times New Roman" w:hAnsi="Times New Roman" w:cs="Times New Roman"/>
        <w:b w:val="0"/>
        <w:bCs w:val="0"/>
        <w:i w:val="0"/>
        <w:iCs w:val="0"/>
        <w:strike w:val="0"/>
        <w:color w:val="000000"/>
        <w:sz w:val="20"/>
        <w:szCs w:val="20"/>
        <w:u w:val="none"/>
      </w:rPr>
    </w:lvl>
    <w:lvl w:ilvl="4" w:tplc="E1923FC8">
      <w:start w:val="1"/>
      <w:numFmt w:val="bullet"/>
      <w:lvlText w:val="●"/>
      <w:lvlJc w:val="left"/>
      <w:pPr>
        <w:tabs>
          <w:tab w:val="num" w:pos="0"/>
        </w:tabs>
        <w:ind w:left="0" w:firstLine="3240"/>
      </w:pPr>
      <w:rPr>
        <w:rFonts w:ascii="Times New Roman" w:eastAsia="Times New Roman" w:hAnsi="Times New Roman" w:cs="Times New Roman"/>
        <w:b w:val="0"/>
        <w:bCs w:val="0"/>
        <w:i w:val="0"/>
        <w:iCs w:val="0"/>
        <w:strike w:val="0"/>
        <w:color w:val="000000"/>
        <w:sz w:val="20"/>
        <w:szCs w:val="20"/>
        <w:u w:val="none"/>
      </w:rPr>
    </w:lvl>
    <w:lvl w:ilvl="5" w:tplc="40C88EC2">
      <w:start w:val="1"/>
      <w:numFmt w:val="bullet"/>
      <w:lvlText w:val="●"/>
      <w:lvlJc w:val="right"/>
      <w:pPr>
        <w:tabs>
          <w:tab w:val="num" w:pos="0"/>
        </w:tabs>
        <w:ind w:left="0" w:firstLine="4140"/>
      </w:pPr>
      <w:rPr>
        <w:rFonts w:ascii="Times New Roman" w:eastAsia="Times New Roman" w:hAnsi="Times New Roman" w:cs="Times New Roman"/>
        <w:b w:val="0"/>
        <w:bCs w:val="0"/>
        <w:i w:val="0"/>
        <w:iCs w:val="0"/>
        <w:strike w:val="0"/>
        <w:color w:val="000000"/>
        <w:sz w:val="20"/>
        <w:szCs w:val="20"/>
        <w:u w:val="none"/>
      </w:rPr>
    </w:lvl>
    <w:lvl w:ilvl="6" w:tplc="0EB0F71E">
      <w:start w:val="1"/>
      <w:numFmt w:val="bullet"/>
      <w:lvlText w:val="●"/>
      <w:lvlJc w:val="left"/>
      <w:pPr>
        <w:tabs>
          <w:tab w:val="num" w:pos="0"/>
        </w:tabs>
        <w:ind w:left="0" w:firstLine="4680"/>
      </w:pPr>
      <w:rPr>
        <w:rFonts w:ascii="Times New Roman" w:eastAsia="Times New Roman" w:hAnsi="Times New Roman" w:cs="Times New Roman"/>
        <w:b w:val="0"/>
        <w:bCs w:val="0"/>
        <w:i w:val="0"/>
        <w:iCs w:val="0"/>
        <w:strike w:val="0"/>
        <w:color w:val="000000"/>
        <w:sz w:val="20"/>
        <w:szCs w:val="20"/>
        <w:u w:val="none"/>
      </w:rPr>
    </w:lvl>
    <w:lvl w:ilvl="7" w:tplc="E2AA1DBE">
      <w:start w:val="1"/>
      <w:numFmt w:val="bullet"/>
      <w:lvlText w:val="●"/>
      <w:lvlJc w:val="left"/>
      <w:pPr>
        <w:tabs>
          <w:tab w:val="num" w:pos="0"/>
        </w:tabs>
        <w:ind w:left="0" w:firstLine="5400"/>
      </w:pPr>
      <w:rPr>
        <w:rFonts w:ascii="Times New Roman" w:eastAsia="Times New Roman" w:hAnsi="Times New Roman" w:cs="Times New Roman"/>
        <w:b w:val="0"/>
        <w:bCs w:val="0"/>
        <w:i w:val="0"/>
        <w:iCs w:val="0"/>
        <w:strike w:val="0"/>
        <w:color w:val="000000"/>
        <w:sz w:val="20"/>
        <w:szCs w:val="20"/>
        <w:u w:val="none"/>
      </w:rPr>
    </w:lvl>
    <w:lvl w:ilvl="8" w:tplc="4E98810A">
      <w:start w:val="1"/>
      <w:numFmt w:val="bullet"/>
      <w:lvlText w:val="●"/>
      <w:lvlJc w:val="right"/>
      <w:pPr>
        <w:tabs>
          <w:tab w:val="num" w:pos="0"/>
        </w:tabs>
        <w:ind w:left="0" w:firstLine="6300"/>
      </w:pPr>
      <w:rPr>
        <w:rFonts w:ascii="Times New Roman" w:eastAsia="Times New Roman" w:hAnsi="Times New Roman" w:cs="Times New Roman"/>
        <w:b w:val="0"/>
        <w:bCs w:val="0"/>
        <w:i w:val="0"/>
        <w:iCs w:val="0"/>
        <w:strike w:val="0"/>
        <w:color w:val="000000"/>
        <w:sz w:val="20"/>
        <w:szCs w:val="20"/>
        <w:u w:val="none"/>
      </w:rPr>
    </w:lvl>
  </w:abstractNum>
  <w:abstractNum w:abstractNumId="3">
    <w:nsid w:val="00000004"/>
    <w:multiLevelType w:val="hybridMultilevel"/>
    <w:tmpl w:val="00000004"/>
    <w:lvl w:ilvl="0" w:tplc="2C065678">
      <w:start w:val="1"/>
      <w:numFmt w:val="bullet"/>
      <w:lvlText w:val="●"/>
      <w:lvlJc w:val="left"/>
      <w:pPr>
        <w:tabs>
          <w:tab w:val="num" w:pos="1170"/>
        </w:tabs>
        <w:ind w:left="1170" w:hanging="810"/>
      </w:pPr>
      <w:rPr>
        <w:rFonts w:ascii="Verdana" w:eastAsia="Verdana" w:hAnsi="Verdana" w:cs="Verdana"/>
        <w:b w:val="0"/>
        <w:bCs w:val="0"/>
        <w:i w:val="0"/>
        <w:iCs w:val="0"/>
        <w:strike w:val="0"/>
        <w:color w:val="000000"/>
        <w:sz w:val="20"/>
        <w:szCs w:val="20"/>
        <w:u w:val="none"/>
      </w:rPr>
    </w:lvl>
    <w:lvl w:ilvl="1" w:tplc="8EEC7F30">
      <w:start w:val="1"/>
      <w:numFmt w:val="bullet"/>
      <w:lvlText w:val="○"/>
      <w:lvlJc w:val="left"/>
      <w:pPr>
        <w:tabs>
          <w:tab w:val="num" w:pos="1890"/>
        </w:tabs>
        <w:ind w:left="1890" w:hanging="810"/>
      </w:pPr>
      <w:rPr>
        <w:rFonts w:ascii="Courier New" w:eastAsia="Courier New" w:hAnsi="Courier New" w:cs="Courier New"/>
        <w:b w:val="0"/>
        <w:bCs w:val="0"/>
        <w:i w:val="0"/>
        <w:iCs w:val="0"/>
        <w:strike w:val="0"/>
        <w:color w:val="000000"/>
        <w:sz w:val="20"/>
        <w:szCs w:val="20"/>
        <w:u w:val="none"/>
      </w:rPr>
    </w:lvl>
    <w:lvl w:ilvl="2" w:tplc="E1F4D22E">
      <w:start w:val="1"/>
      <w:numFmt w:val="bullet"/>
      <w:lvlText w:val="■"/>
      <w:lvlJc w:val="right"/>
      <w:pPr>
        <w:tabs>
          <w:tab w:val="num" w:pos="2610"/>
        </w:tabs>
        <w:ind w:left="2610" w:hanging="630"/>
      </w:pPr>
      <w:rPr>
        <w:rFonts w:ascii="Verdana" w:eastAsia="Verdana" w:hAnsi="Verdana" w:cs="Verdana"/>
        <w:b w:val="0"/>
        <w:bCs w:val="0"/>
        <w:i w:val="0"/>
        <w:iCs w:val="0"/>
        <w:strike w:val="0"/>
        <w:color w:val="000000"/>
        <w:sz w:val="20"/>
        <w:szCs w:val="20"/>
        <w:u w:val="none"/>
      </w:rPr>
    </w:lvl>
    <w:lvl w:ilvl="3" w:tplc="E634F560">
      <w:start w:val="1"/>
      <w:numFmt w:val="bullet"/>
      <w:lvlText w:val="●"/>
      <w:lvlJc w:val="left"/>
      <w:pPr>
        <w:tabs>
          <w:tab w:val="num" w:pos="3330"/>
        </w:tabs>
        <w:ind w:left="3330" w:hanging="810"/>
      </w:pPr>
      <w:rPr>
        <w:rFonts w:ascii="Verdana" w:eastAsia="Verdana" w:hAnsi="Verdana" w:cs="Verdana"/>
        <w:b w:val="0"/>
        <w:bCs w:val="0"/>
        <w:i w:val="0"/>
        <w:iCs w:val="0"/>
        <w:strike w:val="0"/>
        <w:color w:val="000000"/>
        <w:sz w:val="20"/>
        <w:szCs w:val="20"/>
        <w:u w:val="none"/>
      </w:rPr>
    </w:lvl>
    <w:lvl w:ilvl="4" w:tplc="29D64670">
      <w:start w:val="1"/>
      <w:numFmt w:val="bullet"/>
      <w:lvlText w:val="○"/>
      <w:lvlJc w:val="left"/>
      <w:pPr>
        <w:tabs>
          <w:tab w:val="num" w:pos="4050"/>
        </w:tabs>
        <w:ind w:left="4050" w:hanging="810"/>
      </w:pPr>
      <w:rPr>
        <w:rFonts w:ascii="Courier New" w:eastAsia="Courier New" w:hAnsi="Courier New" w:cs="Courier New"/>
        <w:b w:val="0"/>
        <w:bCs w:val="0"/>
        <w:i w:val="0"/>
        <w:iCs w:val="0"/>
        <w:strike w:val="0"/>
        <w:color w:val="000000"/>
        <w:sz w:val="20"/>
        <w:szCs w:val="20"/>
        <w:u w:val="none"/>
      </w:rPr>
    </w:lvl>
    <w:lvl w:ilvl="5" w:tplc="97B8E046">
      <w:start w:val="1"/>
      <w:numFmt w:val="bullet"/>
      <w:lvlText w:val="■"/>
      <w:lvlJc w:val="right"/>
      <w:pPr>
        <w:tabs>
          <w:tab w:val="num" w:pos="4770"/>
        </w:tabs>
        <w:ind w:left="4770" w:hanging="630"/>
      </w:pPr>
      <w:rPr>
        <w:rFonts w:ascii="Verdana" w:eastAsia="Verdana" w:hAnsi="Verdana" w:cs="Verdana"/>
        <w:b w:val="0"/>
        <w:bCs w:val="0"/>
        <w:i w:val="0"/>
        <w:iCs w:val="0"/>
        <w:strike w:val="0"/>
        <w:color w:val="000000"/>
        <w:sz w:val="20"/>
        <w:szCs w:val="20"/>
        <w:u w:val="none"/>
      </w:rPr>
    </w:lvl>
    <w:lvl w:ilvl="6" w:tplc="630AF4B8">
      <w:start w:val="1"/>
      <w:numFmt w:val="bullet"/>
      <w:lvlText w:val="●"/>
      <w:lvlJc w:val="left"/>
      <w:pPr>
        <w:tabs>
          <w:tab w:val="num" w:pos="5490"/>
        </w:tabs>
        <w:ind w:left="5490" w:hanging="810"/>
      </w:pPr>
      <w:rPr>
        <w:rFonts w:ascii="Verdana" w:eastAsia="Verdana" w:hAnsi="Verdana" w:cs="Verdana"/>
        <w:b w:val="0"/>
        <w:bCs w:val="0"/>
        <w:i w:val="0"/>
        <w:iCs w:val="0"/>
        <w:strike w:val="0"/>
        <w:color w:val="000000"/>
        <w:sz w:val="20"/>
        <w:szCs w:val="20"/>
        <w:u w:val="none"/>
      </w:rPr>
    </w:lvl>
    <w:lvl w:ilvl="7" w:tplc="D96EC862">
      <w:start w:val="1"/>
      <w:numFmt w:val="bullet"/>
      <w:lvlText w:val="○"/>
      <w:lvlJc w:val="left"/>
      <w:pPr>
        <w:tabs>
          <w:tab w:val="num" w:pos="6210"/>
        </w:tabs>
        <w:ind w:left="6210" w:hanging="810"/>
      </w:pPr>
      <w:rPr>
        <w:rFonts w:ascii="Courier New" w:eastAsia="Courier New" w:hAnsi="Courier New" w:cs="Courier New"/>
        <w:b w:val="0"/>
        <w:bCs w:val="0"/>
        <w:i w:val="0"/>
        <w:iCs w:val="0"/>
        <w:strike w:val="0"/>
        <w:color w:val="000000"/>
        <w:sz w:val="20"/>
        <w:szCs w:val="20"/>
        <w:u w:val="none"/>
      </w:rPr>
    </w:lvl>
    <w:lvl w:ilvl="8" w:tplc="084C9960">
      <w:start w:val="1"/>
      <w:numFmt w:val="bullet"/>
      <w:lvlText w:val="■"/>
      <w:lvlJc w:val="right"/>
      <w:pPr>
        <w:tabs>
          <w:tab w:val="num" w:pos="6930"/>
        </w:tabs>
        <w:ind w:left="6930" w:hanging="630"/>
      </w:pPr>
      <w:rPr>
        <w:rFonts w:ascii="Verdana" w:eastAsia="Verdana" w:hAnsi="Verdana" w:cs="Verdana"/>
        <w:b w:val="0"/>
        <w:bCs w:val="0"/>
        <w:i w:val="0"/>
        <w:iCs w:val="0"/>
        <w:strike w:val="0"/>
        <w:color w:val="000000"/>
        <w:sz w:val="20"/>
        <w:szCs w:val="20"/>
        <w:u w:val="none"/>
      </w:rPr>
    </w:lvl>
  </w:abstractNum>
  <w:abstractNum w:abstractNumId="4">
    <w:nsid w:val="00000005"/>
    <w:multiLevelType w:val="hybridMultilevel"/>
    <w:tmpl w:val="00000005"/>
    <w:lvl w:ilvl="0" w:tplc="063442B0">
      <w:start w:val="1"/>
      <w:numFmt w:val="bullet"/>
      <w:lvlText w:val="●"/>
      <w:lvlJc w:val="left"/>
      <w:pPr>
        <w:tabs>
          <w:tab w:val="num" w:pos="0"/>
        </w:tabs>
        <w:ind w:left="1170" w:hanging="810"/>
      </w:pPr>
      <w:rPr>
        <w:rFonts w:ascii="Verdana" w:eastAsia="Verdana" w:hAnsi="Verdana" w:cs="Verdana"/>
        <w:b w:val="0"/>
        <w:bCs w:val="0"/>
        <w:i w:val="0"/>
        <w:iCs w:val="0"/>
        <w:strike w:val="0"/>
        <w:color w:val="000000"/>
        <w:sz w:val="20"/>
        <w:szCs w:val="20"/>
        <w:u w:val="none"/>
      </w:rPr>
    </w:lvl>
    <w:lvl w:ilvl="1" w:tplc="ED185402">
      <w:start w:val="1"/>
      <w:numFmt w:val="bullet"/>
      <w:lvlText w:val="○"/>
      <w:lvlJc w:val="left"/>
      <w:pPr>
        <w:tabs>
          <w:tab w:val="num" w:pos="0"/>
        </w:tabs>
        <w:ind w:left="1890" w:hanging="810"/>
      </w:pPr>
      <w:rPr>
        <w:rFonts w:ascii="Courier New" w:eastAsia="Courier New" w:hAnsi="Courier New" w:cs="Courier New"/>
        <w:b w:val="0"/>
        <w:bCs w:val="0"/>
        <w:i w:val="0"/>
        <w:iCs w:val="0"/>
        <w:strike w:val="0"/>
        <w:color w:val="000000"/>
        <w:sz w:val="20"/>
        <w:szCs w:val="20"/>
        <w:u w:val="none"/>
      </w:rPr>
    </w:lvl>
    <w:lvl w:ilvl="2" w:tplc="6206DAFC">
      <w:start w:val="1"/>
      <w:numFmt w:val="bullet"/>
      <w:lvlText w:val="■"/>
      <w:lvlJc w:val="right"/>
      <w:pPr>
        <w:tabs>
          <w:tab w:val="num" w:pos="0"/>
        </w:tabs>
        <w:ind w:left="2610" w:hanging="630"/>
      </w:pPr>
      <w:rPr>
        <w:rFonts w:ascii="Verdana" w:eastAsia="Verdana" w:hAnsi="Verdana" w:cs="Verdana"/>
        <w:b w:val="0"/>
        <w:bCs w:val="0"/>
        <w:i w:val="0"/>
        <w:iCs w:val="0"/>
        <w:strike w:val="0"/>
        <w:color w:val="000000"/>
        <w:sz w:val="20"/>
        <w:szCs w:val="20"/>
        <w:u w:val="none"/>
      </w:rPr>
    </w:lvl>
    <w:lvl w:ilvl="3" w:tplc="8B1083A8">
      <w:start w:val="1"/>
      <w:numFmt w:val="bullet"/>
      <w:lvlText w:val="●"/>
      <w:lvlJc w:val="left"/>
      <w:pPr>
        <w:tabs>
          <w:tab w:val="num" w:pos="0"/>
        </w:tabs>
        <w:ind w:left="3330" w:hanging="810"/>
      </w:pPr>
      <w:rPr>
        <w:rFonts w:ascii="Verdana" w:eastAsia="Verdana" w:hAnsi="Verdana" w:cs="Verdana"/>
        <w:b w:val="0"/>
        <w:bCs w:val="0"/>
        <w:i w:val="0"/>
        <w:iCs w:val="0"/>
        <w:strike w:val="0"/>
        <w:color w:val="000000"/>
        <w:sz w:val="20"/>
        <w:szCs w:val="20"/>
        <w:u w:val="none"/>
      </w:rPr>
    </w:lvl>
    <w:lvl w:ilvl="4" w:tplc="67884DE4">
      <w:start w:val="1"/>
      <w:numFmt w:val="bullet"/>
      <w:lvlText w:val="○"/>
      <w:lvlJc w:val="left"/>
      <w:pPr>
        <w:tabs>
          <w:tab w:val="num" w:pos="0"/>
        </w:tabs>
        <w:ind w:left="4050" w:hanging="810"/>
      </w:pPr>
      <w:rPr>
        <w:rFonts w:ascii="Courier New" w:eastAsia="Courier New" w:hAnsi="Courier New" w:cs="Courier New"/>
        <w:b w:val="0"/>
        <w:bCs w:val="0"/>
        <w:i w:val="0"/>
        <w:iCs w:val="0"/>
        <w:strike w:val="0"/>
        <w:color w:val="000000"/>
        <w:sz w:val="20"/>
        <w:szCs w:val="20"/>
        <w:u w:val="none"/>
      </w:rPr>
    </w:lvl>
    <w:lvl w:ilvl="5" w:tplc="8E109680">
      <w:start w:val="1"/>
      <w:numFmt w:val="bullet"/>
      <w:lvlText w:val="■"/>
      <w:lvlJc w:val="right"/>
      <w:pPr>
        <w:tabs>
          <w:tab w:val="num" w:pos="0"/>
        </w:tabs>
        <w:ind w:left="4770" w:hanging="630"/>
      </w:pPr>
      <w:rPr>
        <w:rFonts w:ascii="Verdana" w:eastAsia="Verdana" w:hAnsi="Verdana" w:cs="Verdana"/>
        <w:b w:val="0"/>
        <w:bCs w:val="0"/>
        <w:i w:val="0"/>
        <w:iCs w:val="0"/>
        <w:strike w:val="0"/>
        <w:color w:val="000000"/>
        <w:sz w:val="20"/>
        <w:szCs w:val="20"/>
        <w:u w:val="none"/>
      </w:rPr>
    </w:lvl>
    <w:lvl w:ilvl="6" w:tplc="4EA458A8">
      <w:start w:val="1"/>
      <w:numFmt w:val="bullet"/>
      <w:lvlText w:val="●"/>
      <w:lvlJc w:val="left"/>
      <w:pPr>
        <w:tabs>
          <w:tab w:val="num" w:pos="0"/>
        </w:tabs>
        <w:ind w:left="5490" w:hanging="810"/>
      </w:pPr>
      <w:rPr>
        <w:rFonts w:ascii="Verdana" w:eastAsia="Verdana" w:hAnsi="Verdana" w:cs="Verdana"/>
        <w:b w:val="0"/>
        <w:bCs w:val="0"/>
        <w:i w:val="0"/>
        <w:iCs w:val="0"/>
        <w:strike w:val="0"/>
        <w:color w:val="000000"/>
        <w:sz w:val="20"/>
        <w:szCs w:val="20"/>
        <w:u w:val="none"/>
      </w:rPr>
    </w:lvl>
    <w:lvl w:ilvl="7" w:tplc="A178EFA6">
      <w:start w:val="1"/>
      <w:numFmt w:val="bullet"/>
      <w:lvlText w:val="○"/>
      <w:lvlJc w:val="left"/>
      <w:pPr>
        <w:tabs>
          <w:tab w:val="num" w:pos="0"/>
        </w:tabs>
        <w:ind w:left="6210" w:hanging="810"/>
      </w:pPr>
      <w:rPr>
        <w:rFonts w:ascii="Courier New" w:eastAsia="Courier New" w:hAnsi="Courier New" w:cs="Courier New"/>
        <w:b w:val="0"/>
        <w:bCs w:val="0"/>
        <w:i w:val="0"/>
        <w:iCs w:val="0"/>
        <w:strike w:val="0"/>
        <w:color w:val="000000"/>
        <w:sz w:val="20"/>
        <w:szCs w:val="20"/>
        <w:u w:val="none"/>
      </w:rPr>
    </w:lvl>
    <w:lvl w:ilvl="8" w:tplc="40EC1E2E">
      <w:start w:val="1"/>
      <w:numFmt w:val="bullet"/>
      <w:lvlText w:val="■"/>
      <w:lvlJc w:val="right"/>
      <w:pPr>
        <w:tabs>
          <w:tab w:val="num" w:pos="0"/>
        </w:tabs>
        <w:ind w:left="6930" w:hanging="630"/>
      </w:pPr>
      <w:rPr>
        <w:rFonts w:ascii="Verdana" w:eastAsia="Verdana" w:hAnsi="Verdana" w:cs="Verdana"/>
        <w:b w:val="0"/>
        <w:bCs w:val="0"/>
        <w:i w:val="0"/>
        <w:iCs w:val="0"/>
        <w:strike w:val="0"/>
        <w:color w:val="000000"/>
        <w:sz w:val="20"/>
        <w:szCs w:val="20"/>
        <w:u w:val="none"/>
      </w:rPr>
    </w:lvl>
  </w:abstractNum>
  <w:abstractNum w:abstractNumId="5">
    <w:nsid w:val="00000006"/>
    <w:multiLevelType w:val="hybridMultilevel"/>
    <w:tmpl w:val="00000006"/>
    <w:lvl w:ilvl="0" w:tplc="BFF22F36">
      <w:start w:val="1"/>
      <w:numFmt w:val="bullet"/>
      <w:lvlText w:val="●"/>
      <w:lvlJc w:val="left"/>
      <w:pPr>
        <w:tabs>
          <w:tab w:val="num" w:pos="0"/>
        </w:tabs>
        <w:ind w:left="1080" w:hanging="720"/>
      </w:pPr>
      <w:rPr>
        <w:rFonts w:ascii="Verdana" w:eastAsia="Verdana" w:hAnsi="Verdana" w:cs="Verdana"/>
        <w:b w:val="0"/>
        <w:bCs w:val="0"/>
        <w:i w:val="0"/>
        <w:iCs w:val="0"/>
        <w:strike w:val="0"/>
        <w:color w:val="000000"/>
        <w:sz w:val="20"/>
        <w:szCs w:val="20"/>
        <w:u w:val="none"/>
      </w:rPr>
    </w:lvl>
    <w:lvl w:ilvl="1" w:tplc="908E0E20">
      <w:start w:val="1"/>
      <w:numFmt w:val="bullet"/>
      <w:lvlText w:val="○"/>
      <w:lvlJc w:val="left"/>
      <w:pPr>
        <w:tabs>
          <w:tab w:val="num" w:pos="0"/>
        </w:tabs>
        <w:ind w:left="1800" w:hanging="720"/>
      </w:pPr>
      <w:rPr>
        <w:rFonts w:ascii="Courier New" w:eastAsia="Courier New" w:hAnsi="Courier New" w:cs="Courier New"/>
        <w:b w:val="0"/>
        <w:bCs w:val="0"/>
        <w:i w:val="0"/>
        <w:iCs w:val="0"/>
        <w:strike w:val="0"/>
        <w:color w:val="000000"/>
        <w:sz w:val="20"/>
        <w:szCs w:val="20"/>
        <w:u w:val="none"/>
      </w:rPr>
    </w:lvl>
    <w:lvl w:ilvl="2" w:tplc="65E465F0">
      <w:start w:val="1"/>
      <w:numFmt w:val="bullet"/>
      <w:lvlText w:val="■"/>
      <w:lvlJc w:val="right"/>
      <w:pPr>
        <w:tabs>
          <w:tab w:val="num" w:pos="0"/>
        </w:tabs>
        <w:ind w:left="2520" w:hanging="540"/>
      </w:pPr>
      <w:rPr>
        <w:rFonts w:ascii="Verdana" w:eastAsia="Verdana" w:hAnsi="Verdana" w:cs="Verdana"/>
        <w:b w:val="0"/>
        <w:bCs w:val="0"/>
        <w:i w:val="0"/>
        <w:iCs w:val="0"/>
        <w:strike w:val="0"/>
        <w:color w:val="000000"/>
        <w:sz w:val="20"/>
        <w:szCs w:val="20"/>
        <w:u w:val="none"/>
      </w:rPr>
    </w:lvl>
    <w:lvl w:ilvl="3" w:tplc="2C26F5D4">
      <w:start w:val="1"/>
      <w:numFmt w:val="bullet"/>
      <w:lvlText w:val="●"/>
      <w:lvlJc w:val="left"/>
      <w:pPr>
        <w:tabs>
          <w:tab w:val="num" w:pos="0"/>
        </w:tabs>
        <w:ind w:left="3240" w:hanging="720"/>
      </w:pPr>
      <w:rPr>
        <w:rFonts w:ascii="Verdana" w:eastAsia="Verdana" w:hAnsi="Verdana" w:cs="Verdana"/>
        <w:b w:val="0"/>
        <w:bCs w:val="0"/>
        <w:i w:val="0"/>
        <w:iCs w:val="0"/>
        <w:strike w:val="0"/>
        <w:color w:val="000000"/>
        <w:sz w:val="20"/>
        <w:szCs w:val="20"/>
        <w:u w:val="none"/>
      </w:rPr>
    </w:lvl>
    <w:lvl w:ilvl="4" w:tplc="74323680">
      <w:start w:val="1"/>
      <w:numFmt w:val="bullet"/>
      <w:lvlText w:val="○"/>
      <w:lvlJc w:val="left"/>
      <w:pPr>
        <w:tabs>
          <w:tab w:val="num" w:pos="0"/>
        </w:tabs>
        <w:ind w:left="3960" w:hanging="720"/>
      </w:pPr>
      <w:rPr>
        <w:rFonts w:ascii="Courier New" w:eastAsia="Courier New" w:hAnsi="Courier New" w:cs="Courier New"/>
        <w:b w:val="0"/>
        <w:bCs w:val="0"/>
        <w:i w:val="0"/>
        <w:iCs w:val="0"/>
        <w:strike w:val="0"/>
        <w:color w:val="000000"/>
        <w:sz w:val="20"/>
        <w:szCs w:val="20"/>
        <w:u w:val="none"/>
      </w:rPr>
    </w:lvl>
    <w:lvl w:ilvl="5" w:tplc="1B26E552">
      <w:start w:val="1"/>
      <w:numFmt w:val="bullet"/>
      <w:lvlText w:val="■"/>
      <w:lvlJc w:val="right"/>
      <w:pPr>
        <w:tabs>
          <w:tab w:val="num" w:pos="0"/>
        </w:tabs>
        <w:ind w:left="4680" w:hanging="540"/>
      </w:pPr>
      <w:rPr>
        <w:rFonts w:ascii="Verdana" w:eastAsia="Verdana" w:hAnsi="Verdana" w:cs="Verdana"/>
        <w:b w:val="0"/>
        <w:bCs w:val="0"/>
        <w:i w:val="0"/>
        <w:iCs w:val="0"/>
        <w:strike w:val="0"/>
        <w:color w:val="000000"/>
        <w:sz w:val="20"/>
        <w:szCs w:val="20"/>
        <w:u w:val="none"/>
      </w:rPr>
    </w:lvl>
    <w:lvl w:ilvl="6" w:tplc="2CE4A4AC">
      <w:start w:val="1"/>
      <w:numFmt w:val="bullet"/>
      <w:lvlText w:val="●"/>
      <w:lvlJc w:val="left"/>
      <w:pPr>
        <w:tabs>
          <w:tab w:val="num" w:pos="0"/>
        </w:tabs>
        <w:ind w:left="5400" w:hanging="720"/>
      </w:pPr>
      <w:rPr>
        <w:rFonts w:ascii="Verdana" w:eastAsia="Verdana" w:hAnsi="Verdana" w:cs="Verdana"/>
        <w:b w:val="0"/>
        <w:bCs w:val="0"/>
        <w:i w:val="0"/>
        <w:iCs w:val="0"/>
        <w:strike w:val="0"/>
        <w:color w:val="000000"/>
        <w:sz w:val="20"/>
        <w:szCs w:val="20"/>
        <w:u w:val="none"/>
      </w:rPr>
    </w:lvl>
    <w:lvl w:ilvl="7" w:tplc="D3CE1E92">
      <w:start w:val="1"/>
      <w:numFmt w:val="bullet"/>
      <w:lvlText w:val="○"/>
      <w:lvlJc w:val="left"/>
      <w:pPr>
        <w:tabs>
          <w:tab w:val="num" w:pos="0"/>
        </w:tabs>
        <w:ind w:left="6120" w:hanging="720"/>
      </w:pPr>
      <w:rPr>
        <w:rFonts w:ascii="Courier New" w:eastAsia="Courier New" w:hAnsi="Courier New" w:cs="Courier New"/>
        <w:b w:val="0"/>
        <w:bCs w:val="0"/>
        <w:i w:val="0"/>
        <w:iCs w:val="0"/>
        <w:strike w:val="0"/>
        <w:color w:val="000000"/>
        <w:sz w:val="20"/>
        <w:szCs w:val="20"/>
        <w:u w:val="none"/>
      </w:rPr>
    </w:lvl>
    <w:lvl w:ilvl="8" w:tplc="27BE10DE">
      <w:start w:val="1"/>
      <w:numFmt w:val="bullet"/>
      <w:lvlText w:val="■"/>
      <w:lvlJc w:val="right"/>
      <w:pPr>
        <w:tabs>
          <w:tab w:val="num" w:pos="0"/>
        </w:tabs>
        <w:ind w:left="6840" w:hanging="540"/>
      </w:pPr>
      <w:rPr>
        <w:rFonts w:ascii="Verdana" w:eastAsia="Verdana" w:hAnsi="Verdana" w:cs="Verdana"/>
        <w:b w:val="0"/>
        <w:bCs w:val="0"/>
        <w:i w:val="0"/>
        <w:iCs w:val="0"/>
        <w:strike w:val="0"/>
        <w:color w:val="000000"/>
        <w:sz w:val="20"/>
        <w:szCs w:val="20"/>
        <w:u w:val="none"/>
      </w:rPr>
    </w:lvl>
  </w:abstractNum>
  <w:abstractNum w:abstractNumId="6">
    <w:nsid w:val="00000007"/>
    <w:multiLevelType w:val="hybridMultilevel"/>
    <w:tmpl w:val="00000007"/>
    <w:lvl w:ilvl="0" w:tplc="3DA2CA9C">
      <w:start w:val="1"/>
      <w:numFmt w:val="bullet"/>
      <w:lvlText w:val="●"/>
      <w:lvlJc w:val="left"/>
      <w:pPr>
        <w:tabs>
          <w:tab w:val="num" w:pos="720"/>
        </w:tabs>
        <w:ind w:left="720" w:hanging="360"/>
      </w:pPr>
      <w:rPr>
        <w:rFonts w:ascii="Verdana" w:eastAsia="Verdana" w:hAnsi="Verdana" w:cs="Verdana"/>
        <w:b w:val="0"/>
        <w:bCs w:val="0"/>
        <w:i w:val="0"/>
        <w:iCs w:val="0"/>
        <w:strike w:val="0"/>
        <w:color w:val="000000"/>
        <w:sz w:val="20"/>
        <w:szCs w:val="20"/>
        <w:u w:val="none"/>
      </w:rPr>
    </w:lvl>
    <w:lvl w:ilvl="1" w:tplc="4DCA8DD2">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51C8C73A">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9E0248A6">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71B83F80">
      <w:start w:val="1"/>
      <w:numFmt w:val="bullet"/>
      <w:lvlText w:val="■"/>
      <w:lvlJc w:val="left"/>
      <w:pPr>
        <w:tabs>
          <w:tab w:val="num" w:pos="3600"/>
        </w:tabs>
        <w:ind w:left="3600" w:hanging="360"/>
      </w:pPr>
      <w:rPr>
        <w:rFonts w:ascii="Verdana" w:eastAsia="Verdana" w:hAnsi="Verdana" w:cs="Verdana"/>
        <w:b w:val="0"/>
        <w:bCs w:val="0"/>
        <w:i w:val="0"/>
        <w:iCs w:val="0"/>
        <w:strike w:val="0"/>
        <w:color w:val="000000"/>
        <w:sz w:val="20"/>
        <w:szCs w:val="20"/>
        <w:u w:val="none"/>
      </w:rPr>
    </w:lvl>
    <w:lvl w:ilvl="5" w:tplc="83224D16">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BA2A8F56">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6B5E83E4">
      <w:start w:val="1"/>
      <w:numFmt w:val="bullet"/>
      <w:lvlText w:val="■"/>
      <w:lvlJc w:val="left"/>
      <w:pPr>
        <w:tabs>
          <w:tab w:val="num" w:pos="5760"/>
        </w:tabs>
        <w:ind w:left="5760" w:hanging="360"/>
      </w:pPr>
      <w:rPr>
        <w:rFonts w:ascii="Verdana" w:eastAsia="Verdana" w:hAnsi="Verdana" w:cs="Verdana"/>
        <w:b w:val="0"/>
        <w:bCs w:val="0"/>
        <w:i w:val="0"/>
        <w:iCs w:val="0"/>
        <w:strike w:val="0"/>
        <w:color w:val="000000"/>
        <w:sz w:val="20"/>
        <w:szCs w:val="20"/>
        <w:u w:val="none"/>
      </w:rPr>
    </w:lvl>
    <w:lvl w:ilvl="8" w:tplc="6824BEE8">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7">
    <w:nsid w:val="03E22E7C"/>
    <w:multiLevelType w:val="multilevel"/>
    <w:tmpl w:val="2878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84708B"/>
    <w:multiLevelType w:val="hybridMultilevel"/>
    <w:tmpl w:val="3D963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3E4DB9"/>
    <w:multiLevelType w:val="multilevel"/>
    <w:tmpl w:val="01EC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73969CE"/>
    <w:multiLevelType w:val="hybridMultilevel"/>
    <w:tmpl w:val="9E666074"/>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1">
    <w:nsid w:val="2A250CC2"/>
    <w:multiLevelType w:val="hybridMultilevel"/>
    <w:tmpl w:val="384E8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566FF1"/>
    <w:multiLevelType w:val="hybridMultilevel"/>
    <w:tmpl w:val="B13E1BB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nsid w:val="4A1832CE"/>
    <w:multiLevelType w:val="multilevel"/>
    <w:tmpl w:val="8E6C4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B8C7659"/>
    <w:multiLevelType w:val="hybridMultilevel"/>
    <w:tmpl w:val="0AA22296"/>
    <w:lvl w:ilvl="0" w:tplc="40090001">
      <w:start w:val="1"/>
      <w:numFmt w:val="bullet"/>
      <w:lvlText w:val=""/>
      <w:lvlJc w:val="left"/>
      <w:pPr>
        <w:ind w:left="3762" w:hanging="360"/>
      </w:pPr>
      <w:rPr>
        <w:rFonts w:ascii="Symbol" w:hAnsi="Symbol" w:hint="default"/>
      </w:rPr>
    </w:lvl>
    <w:lvl w:ilvl="1" w:tplc="40090003" w:tentative="1">
      <w:start w:val="1"/>
      <w:numFmt w:val="bullet"/>
      <w:lvlText w:val="o"/>
      <w:lvlJc w:val="left"/>
      <w:pPr>
        <w:ind w:left="4482" w:hanging="360"/>
      </w:pPr>
      <w:rPr>
        <w:rFonts w:ascii="Courier New" w:hAnsi="Courier New" w:cs="Courier New" w:hint="default"/>
      </w:rPr>
    </w:lvl>
    <w:lvl w:ilvl="2" w:tplc="40090005" w:tentative="1">
      <w:start w:val="1"/>
      <w:numFmt w:val="bullet"/>
      <w:lvlText w:val=""/>
      <w:lvlJc w:val="left"/>
      <w:pPr>
        <w:ind w:left="5202" w:hanging="360"/>
      </w:pPr>
      <w:rPr>
        <w:rFonts w:ascii="Wingdings" w:hAnsi="Wingdings" w:hint="default"/>
      </w:rPr>
    </w:lvl>
    <w:lvl w:ilvl="3" w:tplc="40090001" w:tentative="1">
      <w:start w:val="1"/>
      <w:numFmt w:val="bullet"/>
      <w:lvlText w:val=""/>
      <w:lvlJc w:val="left"/>
      <w:pPr>
        <w:ind w:left="5922" w:hanging="360"/>
      </w:pPr>
      <w:rPr>
        <w:rFonts w:ascii="Symbol" w:hAnsi="Symbol" w:hint="default"/>
      </w:rPr>
    </w:lvl>
    <w:lvl w:ilvl="4" w:tplc="40090003" w:tentative="1">
      <w:start w:val="1"/>
      <w:numFmt w:val="bullet"/>
      <w:lvlText w:val="o"/>
      <w:lvlJc w:val="left"/>
      <w:pPr>
        <w:ind w:left="6642" w:hanging="360"/>
      </w:pPr>
      <w:rPr>
        <w:rFonts w:ascii="Courier New" w:hAnsi="Courier New" w:cs="Courier New" w:hint="default"/>
      </w:rPr>
    </w:lvl>
    <w:lvl w:ilvl="5" w:tplc="40090005" w:tentative="1">
      <w:start w:val="1"/>
      <w:numFmt w:val="bullet"/>
      <w:lvlText w:val=""/>
      <w:lvlJc w:val="left"/>
      <w:pPr>
        <w:ind w:left="7362" w:hanging="360"/>
      </w:pPr>
      <w:rPr>
        <w:rFonts w:ascii="Wingdings" w:hAnsi="Wingdings" w:hint="default"/>
      </w:rPr>
    </w:lvl>
    <w:lvl w:ilvl="6" w:tplc="40090001" w:tentative="1">
      <w:start w:val="1"/>
      <w:numFmt w:val="bullet"/>
      <w:lvlText w:val=""/>
      <w:lvlJc w:val="left"/>
      <w:pPr>
        <w:ind w:left="8082" w:hanging="360"/>
      </w:pPr>
      <w:rPr>
        <w:rFonts w:ascii="Symbol" w:hAnsi="Symbol" w:hint="default"/>
      </w:rPr>
    </w:lvl>
    <w:lvl w:ilvl="7" w:tplc="40090003" w:tentative="1">
      <w:start w:val="1"/>
      <w:numFmt w:val="bullet"/>
      <w:lvlText w:val="o"/>
      <w:lvlJc w:val="left"/>
      <w:pPr>
        <w:ind w:left="8802" w:hanging="360"/>
      </w:pPr>
      <w:rPr>
        <w:rFonts w:ascii="Courier New" w:hAnsi="Courier New" w:cs="Courier New" w:hint="default"/>
      </w:rPr>
    </w:lvl>
    <w:lvl w:ilvl="8" w:tplc="40090005" w:tentative="1">
      <w:start w:val="1"/>
      <w:numFmt w:val="bullet"/>
      <w:lvlText w:val=""/>
      <w:lvlJc w:val="left"/>
      <w:pPr>
        <w:ind w:left="9522" w:hanging="360"/>
      </w:pPr>
      <w:rPr>
        <w:rFonts w:ascii="Wingdings" w:hAnsi="Wingdings" w:hint="default"/>
      </w:rPr>
    </w:lvl>
  </w:abstractNum>
  <w:abstractNum w:abstractNumId="15">
    <w:nsid w:val="570F1223"/>
    <w:multiLevelType w:val="hybridMultilevel"/>
    <w:tmpl w:val="F15E57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A484836"/>
    <w:multiLevelType w:val="hybridMultilevel"/>
    <w:tmpl w:val="1AE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47A5929"/>
    <w:multiLevelType w:val="hybridMultilevel"/>
    <w:tmpl w:val="98185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C845D4F"/>
    <w:multiLevelType w:val="multilevel"/>
    <w:tmpl w:val="D33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DC0CB0"/>
    <w:multiLevelType w:val="hybridMultilevel"/>
    <w:tmpl w:val="E92E0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DBB30E5"/>
    <w:multiLevelType w:val="hybridMultilevel"/>
    <w:tmpl w:val="E2580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12"/>
  </w:num>
  <w:num w:numId="9">
    <w:abstractNumId w:val="17"/>
  </w:num>
  <w:num w:numId="10">
    <w:abstractNumId w:val="14"/>
  </w:num>
  <w:num w:numId="11">
    <w:abstractNumId w:val="16"/>
  </w:num>
  <w:num w:numId="12">
    <w:abstractNumId w:val="20"/>
  </w:num>
  <w:num w:numId="13">
    <w:abstractNumId w:val="11"/>
  </w:num>
  <w:num w:numId="14">
    <w:abstractNumId w:val="18"/>
  </w:num>
  <w:num w:numId="15">
    <w:abstractNumId w:val="7"/>
  </w:num>
  <w:num w:numId="16">
    <w:abstractNumId w:val="8"/>
  </w:num>
  <w:num w:numId="17">
    <w:abstractNumId w:val="19"/>
  </w:num>
  <w:num w:numId="18">
    <w:abstractNumId w:val="13"/>
  </w:num>
  <w:num w:numId="19">
    <w:abstractNumId w:val="9"/>
  </w:num>
  <w:num w:numId="20">
    <w:abstractNumId w:val="10"/>
  </w:num>
  <w:num w:numId="21">
    <w:abstractNumId w:val="15"/>
  </w:num>
  <w:num w:numId="2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A77B3E"/>
    <w:rsid w:val="00004A39"/>
    <w:rsid w:val="0001710E"/>
    <w:rsid w:val="00037557"/>
    <w:rsid w:val="00040392"/>
    <w:rsid w:val="00041C5F"/>
    <w:rsid w:val="00055E11"/>
    <w:rsid w:val="000606BA"/>
    <w:rsid w:val="00060821"/>
    <w:rsid w:val="00074F1E"/>
    <w:rsid w:val="0008220C"/>
    <w:rsid w:val="00092963"/>
    <w:rsid w:val="00094E2B"/>
    <w:rsid w:val="000A4FF6"/>
    <w:rsid w:val="000B0692"/>
    <w:rsid w:val="000B61AD"/>
    <w:rsid w:val="000C4F80"/>
    <w:rsid w:val="000D5D11"/>
    <w:rsid w:val="000F4AA4"/>
    <w:rsid w:val="001057CD"/>
    <w:rsid w:val="00106A4A"/>
    <w:rsid w:val="001156E2"/>
    <w:rsid w:val="00136357"/>
    <w:rsid w:val="00187AB1"/>
    <w:rsid w:val="001C474C"/>
    <w:rsid w:val="0021531A"/>
    <w:rsid w:val="002179A1"/>
    <w:rsid w:val="00223D1E"/>
    <w:rsid w:val="002468D3"/>
    <w:rsid w:val="00250BAE"/>
    <w:rsid w:val="00252A02"/>
    <w:rsid w:val="00282775"/>
    <w:rsid w:val="00291E25"/>
    <w:rsid w:val="0029221C"/>
    <w:rsid w:val="002A27C5"/>
    <w:rsid w:val="002B2941"/>
    <w:rsid w:val="002B2EFD"/>
    <w:rsid w:val="002B445E"/>
    <w:rsid w:val="002C2A46"/>
    <w:rsid w:val="002C5100"/>
    <w:rsid w:val="002D4C49"/>
    <w:rsid w:val="002D79FF"/>
    <w:rsid w:val="002E44EC"/>
    <w:rsid w:val="00306042"/>
    <w:rsid w:val="00316C59"/>
    <w:rsid w:val="00321C3C"/>
    <w:rsid w:val="00330E2C"/>
    <w:rsid w:val="00354FE9"/>
    <w:rsid w:val="00374220"/>
    <w:rsid w:val="003957B5"/>
    <w:rsid w:val="003A09FA"/>
    <w:rsid w:val="003A760D"/>
    <w:rsid w:val="003B6FCE"/>
    <w:rsid w:val="003C71DB"/>
    <w:rsid w:val="003C7349"/>
    <w:rsid w:val="003F5418"/>
    <w:rsid w:val="003F6ED3"/>
    <w:rsid w:val="00404438"/>
    <w:rsid w:val="00405BA4"/>
    <w:rsid w:val="00410359"/>
    <w:rsid w:val="004127C9"/>
    <w:rsid w:val="00413F84"/>
    <w:rsid w:val="0043555B"/>
    <w:rsid w:val="004632A3"/>
    <w:rsid w:val="0046361F"/>
    <w:rsid w:val="004648D1"/>
    <w:rsid w:val="00472A57"/>
    <w:rsid w:val="004942A0"/>
    <w:rsid w:val="004A54A4"/>
    <w:rsid w:val="004B2DF6"/>
    <w:rsid w:val="004C5B27"/>
    <w:rsid w:val="004D5CEF"/>
    <w:rsid w:val="004F6A45"/>
    <w:rsid w:val="005242E0"/>
    <w:rsid w:val="005316E3"/>
    <w:rsid w:val="005356CF"/>
    <w:rsid w:val="005416D1"/>
    <w:rsid w:val="00543B6F"/>
    <w:rsid w:val="0054638E"/>
    <w:rsid w:val="00547740"/>
    <w:rsid w:val="005508BF"/>
    <w:rsid w:val="00567D9F"/>
    <w:rsid w:val="00586226"/>
    <w:rsid w:val="005A7780"/>
    <w:rsid w:val="005B070C"/>
    <w:rsid w:val="005B556B"/>
    <w:rsid w:val="005C1785"/>
    <w:rsid w:val="005E31AF"/>
    <w:rsid w:val="005E576B"/>
    <w:rsid w:val="005E675A"/>
    <w:rsid w:val="005F0CD8"/>
    <w:rsid w:val="006004CE"/>
    <w:rsid w:val="0060386C"/>
    <w:rsid w:val="00610C60"/>
    <w:rsid w:val="00615B51"/>
    <w:rsid w:val="00631F63"/>
    <w:rsid w:val="006536F4"/>
    <w:rsid w:val="00661360"/>
    <w:rsid w:val="00676C94"/>
    <w:rsid w:val="006906EF"/>
    <w:rsid w:val="0069346C"/>
    <w:rsid w:val="006B4662"/>
    <w:rsid w:val="006C1395"/>
    <w:rsid w:val="006C59C2"/>
    <w:rsid w:val="006C78A9"/>
    <w:rsid w:val="006F1476"/>
    <w:rsid w:val="006F4B85"/>
    <w:rsid w:val="006F582B"/>
    <w:rsid w:val="006F5DB9"/>
    <w:rsid w:val="00704DD8"/>
    <w:rsid w:val="00706323"/>
    <w:rsid w:val="00706DDD"/>
    <w:rsid w:val="00722D0C"/>
    <w:rsid w:val="00733569"/>
    <w:rsid w:val="007379C2"/>
    <w:rsid w:val="00742FC4"/>
    <w:rsid w:val="0074575B"/>
    <w:rsid w:val="00747DFD"/>
    <w:rsid w:val="00782852"/>
    <w:rsid w:val="00783D21"/>
    <w:rsid w:val="007B27F0"/>
    <w:rsid w:val="007D46FF"/>
    <w:rsid w:val="007D63FC"/>
    <w:rsid w:val="007E3D42"/>
    <w:rsid w:val="007F2ED6"/>
    <w:rsid w:val="007F5D4B"/>
    <w:rsid w:val="00820435"/>
    <w:rsid w:val="00823AF8"/>
    <w:rsid w:val="008243A3"/>
    <w:rsid w:val="008342D3"/>
    <w:rsid w:val="00840A70"/>
    <w:rsid w:val="00843778"/>
    <w:rsid w:val="00850D48"/>
    <w:rsid w:val="0085609E"/>
    <w:rsid w:val="00861DE1"/>
    <w:rsid w:val="00871967"/>
    <w:rsid w:val="00895571"/>
    <w:rsid w:val="00897BF7"/>
    <w:rsid w:val="008C3D0B"/>
    <w:rsid w:val="008D2784"/>
    <w:rsid w:val="008D2A43"/>
    <w:rsid w:val="009036A8"/>
    <w:rsid w:val="009139AA"/>
    <w:rsid w:val="009239D8"/>
    <w:rsid w:val="00926258"/>
    <w:rsid w:val="009319CE"/>
    <w:rsid w:val="0094301A"/>
    <w:rsid w:val="00944EA0"/>
    <w:rsid w:val="00951605"/>
    <w:rsid w:val="00957A65"/>
    <w:rsid w:val="009605B1"/>
    <w:rsid w:val="00983C45"/>
    <w:rsid w:val="00987A5C"/>
    <w:rsid w:val="009941FB"/>
    <w:rsid w:val="009A685A"/>
    <w:rsid w:val="009A6AC1"/>
    <w:rsid w:val="009C0EE3"/>
    <w:rsid w:val="009C35ED"/>
    <w:rsid w:val="009D1FD0"/>
    <w:rsid w:val="009F1BFE"/>
    <w:rsid w:val="009F66A0"/>
    <w:rsid w:val="00A00280"/>
    <w:rsid w:val="00A03BB7"/>
    <w:rsid w:val="00A0413B"/>
    <w:rsid w:val="00A1334C"/>
    <w:rsid w:val="00A22399"/>
    <w:rsid w:val="00A37B98"/>
    <w:rsid w:val="00A43125"/>
    <w:rsid w:val="00A46F88"/>
    <w:rsid w:val="00A71012"/>
    <w:rsid w:val="00A723AF"/>
    <w:rsid w:val="00A77B3E"/>
    <w:rsid w:val="00A852CC"/>
    <w:rsid w:val="00A9481C"/>
    <w:rsid w:val="00AD4955"/>
    <w:rsid w:val="00AD7E49"/>
    <w:rsid w:val="00AE13C8"/>
    <w:rsid w:val="00AE175B"/>
    <w:rsid w:val="00AE2111"/>
    <w:rsid w:val="00AE5875"/>
    <w:rsid w:val="00AF7DDF"/>
    <w:rsid w:val="00B1562E"/>
    <w:rsid w:val="00B252D8"/>
    <w:rsid w:val="00B35E76"/>
    <w:rsid w:val="00B426C4"/>
    <w:rsid w:val="00B42D6E"/>
    <w:rsid w:val="00B60BD5"/>
    <w:rsid w:val="00B676F7"/>
    <w:rsid w:val="00B7723C"/>
    <w:rsid w:val="00B80AF6"/>
    <w:rsid w:val="00B94454"/>
    <w:rsid w:val="00BB325F"/>
    <w:rsid w:val="00BB5918"/>
    <w:rsid w:val="00BB72B7"/>
    <w:rsid w:val="00BC0362"/>
    <w:rsid w:val="00BE496A"/>
    <w:rsid w:val="00BE6974"/>
    <w:rsid w:val="00BF7E10"/>
    <w:rsid w:val="00C211D6"/>
    <w:rsid w:val="00C32168"/>
    <w:rsid w:val="00C3560B"/>
    <w:rsid w:val="00C43F28"/>
    <w:rsid w:val="00C54CE3"/>
    <w:rsid w:val="00C61F49"/>
    <w:rsid w:val="00C622A8"/>
    <w:rsid w:val="00C62897"/>
    <w:rsid w:val="00C6669D"/>
    <w:rsid w:val="00C9605B"/>
    <w:rsid w:val="00CA0429"/>
    <w:rsid w:val="00CB3045"/>
    <w:rsid w:val="00CD6E03"/>
    <w:rsid w:val="00CE693D"/>
    <w:rsid w:val="00D01F50"/>
    <w:rsid w:val="00D1401A"/>
    <w:rsid w:val="00D14C03"/>
    <w:rsid w:val="00D46CF7"/>
    <w:rsid w:val="00D86B1C"/>
    <w:rsid w:val="00D9052A"/>
    <w:rsid w:val="00D965F9"/>
    <w:rsid w:val="00D96FB8"/>
    <w:rsid w:val="00DC3494"/>
    <w:rsid w:val="00DF18F4"/>
    <w:rsid w:val="00E02943"/>
    <w:rsid w:val="00E0449E"/>
    <w:rsid w:val="00E139F0"/>
    <w:rsid w:val="00E4590A"/>
    <w:rsid w:val="00E51570"/>
    <w:rsid w:val="00E6123C"/>
    <w:rsid w:val="00E6175C"/>
    <w:rsid w:val="00E81EEF"/>
    <w:rsid w:val="00E82C1E"/>
    <w:rsid w:val="00EC3EB7"/>
    <w:rsid w:val="00EC772B"/>
    <w:rsid w:val="00ED0BC6"/>
    <w:rsid w:val="00ED67F5"/>
    <w:rsid w:val="00EF0BAD"/>
    <w:rsid w:val="00EF333C"/>
    <w:rsid w:val="00F05699"/>
    <w:rsid w:val="00F064DB"/>
    <w:rsid w:val="00F3485D"/>
    <w:rsid w:val="00F6413A"/>
    <w:rsid w:val="00F738C4"/>
    <w:rsid w:val="00F84214"/>
    <w:rsid w:val="00F91B5E"/>
    <w:rsid w:val="00FA581C"/>
    <w:rsid w:val="00FB0F83"/>
    <w:rsid w:val="00FD259A"/>
    <w:rsid w:val="00FE5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57A65"/>
    <w:rPr>
      <w:color w:val="000000"/>
      <w:sz w:val="24"/>
      <w:szCs w:val="24"/>
    </w:rPr>
  </w:style>
  <w:style w:type="paragraph" w:styleId="Heading1">
    <w:name w:val="heading 1"/>
    <w:basedOn w:val="Normal"/>
    <w:next w:val="Normal"/>
    <w:qFormat/>
    <w:rsid w:val="00EF7B96"/>
    <w:pPr>
      <w:outlineLvl w:val="0"/>
    </w:pPr>
    <w:rPr>
      <w:sz w:val="30"/>
      <w:szCs w:val="30"/>
    </w:rPr>
  </w:style>
  <w:style w:type="paragraph" w:styleId="Heading2">
    <w:name w:val="heading 2"/>
    <w:basedOn w:val="Normal"/>
    <w:next w:val="Normal"/>
    <w:qFormat/>
    <w:rsid w:val="00EF7B96"/>
    <w:pPr>
      <w:ind w:left="360"/>
      <w:outlineLvl w:val="1"/>
    </w:pPr>
    <w:rPr>
      <w:rFonts w:ascii="Tahoma" w:eastAsia="Tahoma" w:hAnsi="Tahoma" w:cs="Tahoma"/>
      <w:u w:val="single"/>
    </w:rPr>
  </w:style>
  <w:style w:type="paragraph" w:styleId="Heading3">
    <w:name w:val="heading 3"/>
    <w:basedOn w:val="Normal"/>
    <w:next w:val="Normal"/>
    <w:qFormat/>
    <w:rsid w:val="00EF7B96"/>
    <w:pPr>
      <w:outlineLvl w:val="2"/>
    </w:pPr>
    <w:rPr>
      <w:rFonts w:ascii="Tahoma" w:eastAsia="Tahoma" w:hAnsi="Tahoma" w:cs="Tahoma"/>
      <w:u w:val="single"/>
    </w:rPr>
  </w:style>
  <w:style w:type="paragraph" w:styleId="Heading4">
    <w:name w:val="heading 4"/>
    <w:basedOn w:val="Normal"/>
    <w:next w:val="Normal"/>
    <w:qFormat/>
    <w:rsid w:val="00EF7B96"/>
    <w:pPr>
      <w:outlineLvl w:val="3"/>
    </w:pPr>
    <w:rPr>
      <w:rFonts w:ascii="Tahoma" w:eastAsia="Tahoma" w:hAnsi="Tahoma" w:cs="Tahoma"/>
      <w:b/>
      <w:bCs/>
      <w:sz w:val="28"/>
      <w:szCs w:val="28"/>
    </w:rPr>
  </w:style>
  <w:style w:type="paragraph" w:styleId="Heading5">
    <w:name w:val="heading 5"/>
    <w:basedOn w:val="Normal"/>
    <w:next w:val="Normal"/>
    <w:qFormat/>
    <w:rsid w:val="00EF7B96"/>
    <w:pPr>
      <w:outlineLvl w:val="4"/>
    </w:pPr>
    <w:rPr>
      <w:rFonts w:ascii="Tahoma" w:eastAsia="Tahoma" w:hAnsi="Tahoma" w:cs="Tahoma"/>
      <w:b/>
      <w:bCs/>
      <w:i/>
      <w:iCs/>
    </w:rPr>
  </w:style>
  <w:style w:type="paragraph" w:styleId="Heading6">
    <w:name w:val="heading 6"/>
    <w:basedOn w:val="Normal"/>
    <w:next w:val="Normal"/>
    <w:qFormat/>
    <w:rsid w:val="00EF7B96"/>
    <w:pPr>
      <w:outlineLvl w:val="5"/>
    </w:pPr>
    <w:rPr>
      <w:rFonts w:ascii="Tahoma" w:eastAsia="Tahoma" w:hAnsi="Tahoma" w:cs="Tahoma"/>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480" w:after="120"/>
    </w:pPr>
    <w:rPr>
      <w:b/>
      <w:bCs/>
      <w:sz w:val="72"/>
      <w:szCs w:val="72"/>
    </w:rPr>
  </w:style>
  <w:style w:type="paragraph" w:styleId="Subtitle">
    <w:name w:val="Subtitle"/>
    <w:basedOn w:val="Normal"/>
    <w:qFormat/>
    <w:rsid w:val="00EF7B96"/>
    <w:pPr>
      <w:spacing w:before="360" w:after="80"/>
    </w:pPr>
    <w:rPr>
      <w:rFonts w:ascii="Georgia" w:eastAsia="Georgia" w:hAnsi="Georgia" w:cs="Georgia"/>
      <w:i/>
      <w:iCs/>
      <w:color w:val="666666"/>
      <w:sz w:val="48"/>
      <w:szCs w:val="48"/>
    </w:rPr>
  </w:style>
  <w:style w:type="paragraph" w:styleId="Header">
    <w:name w:val="header"/>
    <w:basedOn w:val="Normal"/>
    <w:link w:val="HeaderChar"/>
    <w:rsid w:val="00F738C4"/>
    <w:pPr>
      <w:tabs>
        <w:tab w:val="center" w:pos="4680"/>
        <w:tab w:val="right" w:pos="9360"/>
      </w:tabs>
    </w:pPr>
  </w:style>
  <w:style w:type="character" w:customStyle="1" w:styleId="HeaderChar">
    <w:name w:val="Header Char"/>
    <w:basedOn w:val="DefaultParagraphFont"/>
    <w:link w:val="Header"/>
    <w:rsid w:val="00F738C4"/>
    <w:rPr>
      <w:color w:val="000000"/>
      <w:sz w:val="24"/>
      <w:szCs w:val="24"/>
    </w:rPr>
  </w:style>
  <w:style w:type="paragraph" w:styleId="Footer">
    <w:name w:val="footer"/>
    <w:basedOn w:val="Normal"/>
    <w:link w:val="FooterChar"/>
    <w:rsid w:val="00F738C4"/>
    <w:pPr>
      <w:tabs>
        <w:tab w:val="center" w:pos="4680"/>
        <w:tab w:val="right" w:pos="9360"/>
      </w:tabs>
    </w:pPr>
  </w:style>
  <w:style w:type="character" w:customStyle="1" w:styleId="FooterChar">
    <w:name w:val="Footer Char"/>
    <w:basedOn w:val="DefaultParagraphFont"/>
    <w:link w:val="Footer"/>
    <w:rsid w:val="00F738C4"/>
    <w:rPr>
      <w:color w:val="000000"/>
      <w:sz w:val="24"/>
      <w:szCs w:val="24"/>
    </w:rPr>
  </w:style>
  <w:style w:type="paragraph" w:styleId="BodyText">
    <w:name w:val="Body Text"/>
    <w:basedOn w:val="Normal"/>
    <w:link w:val="BodyTextChar"/>
    <w:rsid w:val="00F738C4"/>
    <w:pPr>
      <w:overflowPunct w:val="0"/>
      <w:autoSpaceDE w:val="0"/>
      <w:autoSpaceDN w:val="0"/>
      <w:adjustRightInd w:val="0"/>
      <w:textAlignment w:val="baseline"/>
    </w:pPr>
    <w:rPr>
      <w:color w:val="auto"/>
      <w:sz w:val="22"/>
      <w:szCs w:val="20"/>
    </w:rPr>
  </w:style>
  <w:style w:type="character" w:customStyle="1" w:styleId="BodyTextChar">
    <w:name w:val="Body Text Char"/>
    <w:basedOn w:val="DefaultParagraphFont"/>
    <w:link w:val="BodyText"/>
    <w:rsid w:val="00F738C4"/>
    <w:rPr>
      <w:sz w:val="22"/>
    </w:rPr>
  </w:style>
  <w:style w:type="paragraph" w:styleId="ListParagraph">
    <w:name w:val="List Paragraph"/>
    <w:basedOn w:val="Normal"/>
    <w:uiPriority w:val="34"/>
    <w:qFormat/>
    <w:rsid w:val="00D86B1C"/>
    <w:pPr>
      <w:widowControl w:val="0"/>
      <w:autoSpaceDE w:val="0"/>
      <w:autoSpaceDN w:val="0"/>
      <w:adjustRightInd w:val="0"/>
      <w:ind w:left="720"/>
    </w:pPr>
    <w:rPr>
      <w:color w:val="auto"/>
    </w:rPr>
  </w:style>
  <w:style w:type="character" w:customStyle="1" w:styleId="apple-converted-space">
    <w:name w:val="apple-converted-space"/>
    <w:basedOn w:val="DefaultParagraphFont"/>
    <w:rsid w:val="002D79FF"/>
  </w:style>
  <w:style w:type="paragraph" w:styleId="HTMLPreformatted">
    <w:name w:val="HTML Preformatted"/>
    <w:basedOn w:val="Normal"/>
    <w:link w:val="HTMLPreformattedChar"/>
    <w:uiPriority w:val="99"/>
    <w:unhideWhenUsed/>
    <w:rsid w:val="002D7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2D79FF"/>
    <w:rPr>
      <w:rFonts w:ascii="Courier New" w:hAnsi="Courier New" w:cs="Courier New"/>
    </w:rPr>
  </w:style>
  <w:style w:type="character" w:styleId="Strong">
    <w:name w:val="Strong"/>
    <w:basedOn w:val="DefaultParagraphFont"/>
    <w:uiPriority w:val="22"/>
    <w:qFormat/>
    <w:rsid w:val="00413F84"/>
    <w:rPr>
      <w:b/>
      <w:bCs/>
    </w:rPr>
  </w:style>
  <w:style w:type="paragraph" w:styleId="NormalWeb">
    <w:name w:val="Normal (Web)"/>
    <w:basedOn w:val="Normal"/>
    <w:uiPriority w:val="99"/>
    <w:unhideWhenUsed/>
    <w:rsid w:val="00C32168"/>
    <w:pPr>
      <w:spacing w:before="100" w:beforeAutospacing="1" w:after="100" w:afterAutospacing="1"/>
    </w:pPr>
    <w:rPr>
      <w:color w:val="auto"/>
    </w:rPr>
  </w:style>
  <w:style w:type="character" w:customStyle="1" w:styleId="org">
    <w:name w:val="org"/>
    <w:basedOn w:val="DefaultParagraphFont"/>
    <w:rsid w:val="006F4B8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070277">
      <w:bodyDiv w:val="1"/>
      <w:marLeft w:val="0"/>
      <w:marRight w:val="0"/>
      <w:marTop w:val="0"/>
      <w:marBottom w:val="0"/>
      <w:divBdr>
        <w:top w:val="none" w:sz="0" w:space="0" w:color="auto"/>
        <w:left w:val="none" w:sz="0" w:space="0" w:color="auto"/>
        <w:bottom w:val="none" w:sz="0" w:space="0" w:color="auto"/>
        <w:right w:val="none" w:sz="0" w:space="0" w:color="auto"/>
      </w:divBdr>
    </w:div>
    <w:div w:id="83258966">
      <w:bodyDiv w:val="1"/>
      <w:marLeft w:val="0"/>
      <w:marRight w:val="0"/>
      <w:marTop w:val="0"/>
      <w:marBottom w:val="0"/>
      <w:divBdr>
        <w:top w:val="none" w:sz="0" w:space="0" w:color="auto"/>
        <w:left w:val="none" w:sz="0" w:space="0" w:color="auto"/>
        <w:bottom w:val="none" w:sz="0" w:space="0" w:color="auto"/>
        <w:right w:val="none" w:sz="0" w:space="0" w:color="auto"/>
      </w:divBdr>
    </w:div>
    <w:div w:id="84107583">
      <w:bodyDiv w:val="1"/>
      <w:marLeft w:val="0"/>
      <w:marRight w:val="0"/>
      <w:marTop w:val="0"/>
      <w:marBottom w:val="0"/>
      <w:divBdr>
        <w:top w:val="none" w:sz="0" w:space="0" w:color="auto"/>
        <w:left w:val="none" w:sz="0" w:space="0" w:color="auto"/>
        <w:bottom w:val="none" w:sz="0" w:space="0" w:color="auto"/>
        <w:right w:val="none" w:sz="0" w:space="0" w:color="auto"/>
      </w:divBdr>
    </w:div>
    <w:div w:id="96367255">
      <w:bodyDiv w:val="1"/>
      <w:marLeft w:val="0"/>
      <w:marRight w:val="0"/>
      <w:marTop w:val="0"/>
      <w:marBottom w:val="0"/>
      <w:divBdr>
        <w:top w:val="none" w:sz="0" w:space="0" w:color="auto"/>
        <w:left w:val="none" w:sz="0" w:space="0" w:color="auto"/>
        <w:bottom w:val="none" w:sz="0" w:space="0" w:color="auto"/>
        <w:right w:val="none" w:sz="0" w:space="0" w:color="auto"/>
      </w:divBdr>
    </w:div>
    <w:div w:id="208222743">
      <w:bodyDiv w:val="1"/>
      <w:marLeft w:val="0"/>
      <w:marRight w:val="0"/>
      <w:marTop w:val="0"/>
      <w:marBottom w:val="0"/>
      <w:divBdr>
        <w:top w:val="none" w:sz="0" w:space="0" w:color="auto"/>
        <w:left w:val="none" w:sz="0" w:space="0" w:color="auto"/>
        <w:bottom w:val="none" w:sz="0" w:space="0" w:color="auto"/>
        <w:right w:val="none" w:sz="0" w:space="0" w:color="auto"/>
      </w:divBdr>
    </w:div>
    <w:div w:id="379327525">
      <w:bodyDiv w:val="1"/>
      <w:marLeft w:val="0"/>
      <w:marRight w:val="0"/>
      <w:marTop w:val="0"/>
      <w:marBottom w:val="0"/>
      <w:divBdr>
        <w:top w:val="none" w:sz="0" w:space="0" w:color="auto"/>
        <w:left w:val="none" w:sz="0" w:space="0" w:color="auto"/>
        <w:bottom w:val="none" w:sz="0" w:space="0" w:color="auto"/>
        <w:right w:val="none" w:sz="0" w:space="0" w:color="auto"/>
      </w:divBdr>
    </w:div>
    <w:div w:id="385763567">
      <w:bodyDiv w:val="1"/>
      <w:marLeft w:val="0"/>
      <w:marRight w:val="0"/>
      <w:marTop w:val="0"/>
      <w:marBottom w:val="0"/>
      <w:divBdr>
        <w:top w:val="none" w:sz="0" w:space="0" w:color="auto"/>
        <w:left w:val="none" w:sz="0" w:space="0" w:color="auto"/>
        <w:bottom w:val="none" w:sz="0" w:space="0" w:color="auto"/>
        <w:right w:val="none" w:sz="0" w:space="0" w:color="auto"/>
      </w:divBdr>
    </w:div>
    <w:div w:id="493685137">
      <w:bodyDiv w:val="1"/>
      <w:marLeft w:val="0"/>
      <w:marRight w:val="0"/>
      <w:marTop w:val="0"/>
      <w:marBottom w:val="0"/>
      <w:divBdr>
        <w:top w:val="none" w:sz="0" w:space="0" w:color="auto"/>
        <w:left w:val="none" w:sz="0" w:space="0" w:color="auto"/>
        <w:bottom w:val="none" w:sz="0" w:space="0" w:color="auto"/>
        <w:right w:val="none" w:sz="0" w:space="0" w:color="auto"/>
      </w:divBdr>
    </w:div>
    <w:div w:id="500316843">
      <w:bodyDiv w:val="1"/>
      <w:marLeft w:val="0"/>
      <w:marRight w:val="0"/>
      <w:marTop w:val="0"/>
      <w:marBottom w:val="0"/>
      <w:divBdr>
        <w:top w:val="none" w:sz="0" w:space="0" w:color="auto"/>
        <w:left w:val="none" w:sz="0" w:space="0" w:color="auto"/>
        <w:bottom w:val="none" w:sz="0" w:space="0" w:color="auto"/>
        <w:right w:val="none" w:sz="0" w:space="0" w:color="auto"/>
      </w:divBdr>
    </w:div>
    <w:div w:id="570895819">
      <w:bodyDiv w:val="1"/>
      <w:marLeft w:val="0"/>
      <w:marRight w:val="0"/>
      <w:marTop w:val="0"/>
      <w:marBottom w:val="0"/>
      <w:divBdr>
        <w:top w:val="none" w:sz="0" w:space="0" w:color="auto"/>
        <w:left w:val="none" w:sz="0" w:space="0" w:color="auto"/>
        <w:bottom w:val="none" w:sz="0" w:space="0" w:color="auto"/>
        <w:right w:val="none" w:sz="0" w:space="0" w:color="auto"/>
      </w:divBdr>
    </w:div>
    <w:div w:id="619604875">
      <w:bodyDiv w:val="1"/>
      <w:marLeft w:val="0"/>
      <w:marRight w:val="0"/>
      <w:marTop w:val="0"/>
      <w:marBottom w:val="0"/>
      <w:divBdr>
        <w:top w:val="none" w:sz="0" w:space="0" w:color="auto"/>
        <w:left w:val="none" w:sz="0" w:space="0" w:color="auto"/>
        <w:bottom w:val="none" w:sz="0" w:space="0" w:color="auto"/>
        <w:right w:val="none" w:sz="0" w:space="0" w:color="auto"/>
      </w:divBdr>
    </w:div>
    <w:div w:id="692342514">
      <w:bodyDiv w:val="1"/>
      <w:marLeft w:val="0"/>
      <w:marRight w:val="0"/>
      <w:marTop w:val="0"/>
      <w:marBottom w:val="0"/>
      <w:divBdr>
        <w:top w:val="none" w:sz="0" w:space="0" w:color="auto"/>
        <w:left w:val="none" w:sz="0" w:space="0" w:color="auto"/>
        <w:bottom w:val="none" w:sz="0" w:space="0" w:color="auto"/>
        <w:right w:val="none" w:sz="0" w:space="0" w:color="auto"/>
      </w:divBdr>
    </w:div>
    <w:div w:id="771633829">
      <w:bodyDiv w:val="1"/>
      <w:marLeft w:val="0"/>
      <w:marRight w:val="0"/>
      <w:marTop w:val="0"/>
      <w:marBottom w:val="0"/>
      <w:divBdr>
        <w:top w:val="none" w:sz="0" w:space="0" w:color="auto"/>
        <w:left w:val="none" w:sz="0" w:space="0" w:color="auto"/>
        <w:bottom w:val="none" w:sz="0" w:space="0" w:color="auto"/>
        <w:right w:val="none" w:sz="0" w:space="0" w:color="auto"/>
      </w:divBdr>
    </w:div>
    <w:div w:id="873998744">
      <w:bodyDiv w:val="1"/>
      <w:marLeft w:val="0"/>
      <w:marRight w:val="0"/>
      <w:marTop w:val="0"/>
      <w:marBottom w:val="0"/>
      <w:divBdr>
        <w:top w:val="none" w:sz="0" w:space="0" w:color="auto"/>
        <w:left w:val="none" w:sz="0" w:space="0" w:color="auto"/>
        <w:bottom w:val="none" w:sz="0" w:space="0" w:color="auto"/>
        <w:right w:val="none" w:sz="0" w:space="0" w:color="auto"/>
      </w:divBdr>
    </w:div>
    <w:div w:id="920986078">
      <w:bodyDiv w:val="1"/>
      <w:marLeft w:val="0"/>
      <w:marRight w:val="0"/>
      <w:marTop w:val="0"/>
      <w:marBottom w:val="0"/>
      <w:divBdr>
        <w:top w:val="none" w:sz="0" w:space="0" w:color="auto"/>
        <w:left w:val="none" w:sz="0" w:space="0" w:color="auto"/>
        <w:bottom w:val="none" w:sz="0" w:space="0" w:color="auto"/>
        <w:right w:val="none" w:sz="0" w:space="0" w:color="auto"/>
      </w:divBdr>
    </w:div>
    <w:div w:id="935334292">
      <w:bodyDiv w:val="1"/>
      <w:marLeft w:val="0"/>
      <w:marRight w:val="0"/>
      <w:marTop w:val="0"/>
      <w:marBottom w:val="0"/>
      <w:divBdr>
        <w:top w:val="none" w:sz="0" w:space="0" w:color="auto"/>
        <w:left w:val="none" w:sz="0" w:space="0" w:color="auto"/>
        <w:bottom w:val="none" w:sz="0" w:space="0" w:color="auto"/>
        <w:right w:val="none" w:sz="0" w:space="0" w:color="auto"/>
      </w:divBdr>
    </w:div>
    <w:div w:id="943850429">
      <w:bodyDiv w:val="1"/>
      <w:marLeft w:val="0"/>
      <w:marRight w:val="0"/>
      <w:marTop w:val="0"/>
      <w:marBottom w:val="0"/>
      <w:divBdr>
        <w:top w:val="none" w:sz="0" w:space="0" w:color="auto"/>
        <w:left w:val="none" w:sz="0" w:space="0" w:color="auto"/>
        <w:bottom w:val="none" w:sz="0" w:space="0" w:color="auto"/>
        <w:right w:val="none" w:sz="0" w:space="0" w:color="auto"/>
      </w:divBdr>
    </w:div>
    <w:div w:id="966546275">
      <w:bodyDiv w:val="1"/>
      <w:marLeft w:val="0"/>
      <w:marRight w:val="0"/>
      <w:marTop w:val="0"/>
      <w:marBottom w:val="0"/>
      <w:divBdr>
        <w:top w:val="none" w:sz="0" w:space="0" w:color="auto"/>
        <w:left w:val="none" w:sz="0" w:space="0" w:color="auto"/>
        <w:bottom w:val="none" w:sz="0" w:space="0" w:color="auto"/>
        <w:right w:val="none" w:sz="0" w:space="0" w:color="auto"/>
      </w:divBdr>
    </w:div>
    <w:div w:id="1104616113">
      <w:bodyDiv w:val="1"/>
      <w:marLeft w:val="0"/>
      <w:marRight w:val="0"/>
      <w:marTop w:val="0"/>
      <w:marBottom w:val="0"/>
      <w:divBdr>
        <w:top w:val="none" w:sz="0" w:space="0" w:color="auto"/>
        <w:left w:val="none" w:sz="0" w:space="0" w:color="auto"/>
        <w:bottom w:val="none" w:sz="0" w:space="0" w:color="auto"/>
        <w:right w:val="none" w:sz="0" w:space="0" w:color="auto"/>
      </w:divBdr>
    </w:div>
    <w:div w:id="1166475549">
      <w:bodyDiv w:val="1"/>
      <w:marLeft w:val="0"/>
      <w:marRight w:val="0"/>
      <w:marTop w:val="0"/>
      <w:marBottom w:val="0"/>
      <w:divBdr>
        <w:top w:val="none" w:sz="0" w:space="0" w:color="auto"/>
        <w:left w:val="none" w:sz="0" w:space="0" w:color="auto"/>
        <w:bottom w:val="none" w:sz="0" w:space="0" w:color="auto"/>
        <w:right w:val="none" w:sz="0" w:space="0" w:color="auto"/>
      </w:divBdr>
    </w:div>
    <w:div w:id="1254823876">
      <w:bodyDiv w:val="1"/>
      <w:marLeft w:val="0"/>
      <w:marRight w:val="0"/>
      <w:marTop w:val="0"/>
      <w:marBottom w:val="0"/>
      <w:divBdr>
        <w:top w:val="none" w:sz="0" w:space="0" w:color="auto"/>
        <w:left w:val="none" w:sz="0" w:space="0" w:color="auto"/>
        <w:bottom w:val="none" w:sz="0" w:space="0" w:color="auto"/>
        <w:right w:val="none" w:sz="0" w:space="0" w:color="auto"/>
      </w:divBdr>
    </w:div>
    <w:div w:id="1255361863">
      <w:bodyDiv w:val="1"/>
      <w:marLeft w:val="0"/>
      <w:marRight w:val="0"/>
      <w:marTop w:val="0"/>
      <w:marBottom w:val="0"/>
      <w:divBdr>
        <w:top w:val="none" w:sz="0" w:space="0" w:color="auto"/>
        <w:left w:val="none" w:sz="0" w:space="0" w:color="auto"/>
        <w:bottom w:val="none" w:sz="0" w:space="0" w:color="auto"/>
        <w:right w:val="none" w:sz="0" w:space="0" w:color="auto"/>
      </w:divBdr>
    </w:div>
    <w:div w:id="1292633167">
      <w:bodyDiv w:val="1"/>
      <w:marLeft w:val="0"/>
      <w:marRight w:val="0"/>
      <w:marTop w:val="0"/>
      <w:marBottom w:val="0"/>
      <w:divBdr>
        <w:top w:val="none" w:sz="0" w:space="0" w:color="auto"/>
        <w:left w:val="none" w:sz="0" w:space="0" w:color="auto"/>
        <w:bottom w:val="none" w:sz="0" w:space="0" w:color="auto"/>
        <w:right w:val="none" w:sz="0" w:space="0" w:color="auto"/>
      </w:divBdr>
    </w:div>
    <w:div w:id="1305814075">
      <w:bodyDiv w:val="1"/>
      <w:marLeft w:val="0"/>
      <w:marRight w:val="0"/>
      <w:marTop w:val="0"/>
      <w:marBottom w:val="0"/>
      <w:divBdr>
        <w:top w:val="none" w:sz="0" w:space="0" w:color="auto"/>
        <w:left w:val="none" w:sz="0" w:space="0" w:color="auto"/>
        <w:bottom w:val="none" w:sz="0" w:space="0" w:color="auto"/>
        <w:right w:val="none" w:sz="0" w:space="0" w:color="auto"/>
      </w:divBdr>
    </w:div>
    <w:div w:id="1316180918">
      <w:bodyDiv w:val="1"/>
      <w:marLeft w:val="0"/>
      <w:marRight w:val="0"/>
      <w:marTop w:val="0"/>
      <w:marBottom w:val="0"/>
      <w:divBdr>
        <w:top w:val="none" w:sz="0" w:space="0" w:color="auto"/>
        <w:left w:val="none" w:sz="0" w:space="0" w:color="auto"/>
        <w:bottom w:val="none" w:sz="0" w:space="0" w:color="auto"/>
        <w:right w:val="none" w:sz="0" w:space="0" w:color="auto"/>
      </w:divBdr>
    </w:div>
    <w:div w:id="1322467618">
      <w:bodyDiv w:val="1"/>
      <w:marLeft w:val="0"/>
      <w:marRight w:val="0"/>
      <w:marTop w:val="0"/>
      <w:marBottom w:val="0"/>
      <w:divBdr>
        <w:top w:val="none" w:sz="0" w:space="0" w:color="auto"/>
        <w:left w:val="none" w:sz="0" w:space="0" w:color="auto"/>
        <w:bottom w:val="none" w:sz="0" w:space="0" w:color="auto"/>
        <w:right w:val="none" w:sz="0" w:space="0" w:color="auto"/>
      </w:divBdr>
    </w:div>
    <w:div w:id="1349868258">
      <w:bodyDiv w:val="1"/>
      <w:marLeft w:val="0"/>
      <w:marRight w:val="0"/>
      <w:marTop w:val="0"/>
      <w:marBottom w:val="0"/>
      <w:divBdr>
        <w:top w:val="none" w:sz="0" w:space="0" w:color="auto"/>
        <w:left w:val="none" w:sz="0" w:space="0" w:color="auto"/>
        <w:bottom w:val="none" w:sz="0" w:space="0" w:color="auto"/>
        <w:right w:val="none" w:sz="0" w:space="0" w:color="auto"/>
      </w:divBdr>
    </w:div>
    <w:div w:id="1366176951">
      <w:bodyDiv w:val="1"/>
      <w:marLeft w:val="0"/>
      <w:marRight w:val="0"/>
      <w:marTop w:val="0"/>
      <w:marBottom w:val="0"/>
      <w:divBdr>
        <w:top w:val="none" w:sz="0" w:space="0" w:color="auto"/>
        <w:left w:val="none" w:sz="0" w:space="0" w:color="auto"/>
        <w:bottom w:val="none" w:sz="0" w:space="0" w:color="auto"/>
        <w:right w:val="none" w:sz="0" w:space="0" w:color="auto"/>
      </w:divBdr>
    </w:div>
    <w:div w:id="1395591323">
      <w:bodyDiv w:val="1"/>
      <w:marLeft w:val="0"/>
      <w:marRight w:val="0"/>
      <w:marTop w:val="0"/>
      <w:marBottom w:val="0"/>
      <w:divBdr>
        <w:top w:val="none" w:sz="0" w:space="0" w:color="auto"/>
        <w:left w:val="none" w:sz="0" w:space="0" w:color="auto"/>
        <w:bottom w:val="none" w:sz="0" w:space="0" w:color="auto"/>
        <w:right w:val="none" w:sz="0" w:space="0" w:color="auto"/>
      </w:divBdr>
    </w:div>
    <w:div w:id="1399472096">
      <w:bodyDiv w:val="1"/>
      <w:marLeft w:val="0"/>
      <w:marRight w:val="0"/>
      <w:marTop w:val="0"/>
      <w:marBottom w:val="0"/>
      <w:divBdr>
        <w:top w:val="none" w:sz="0" w:space="0" w:color="auto"/>
        <w:left w:val="none" w:sz="0" w:space="0" w:color="auto"/>
        <w:bottom w:val="none" w:sz="0" w:space="0" w:color="auto"/>
        <w:right w:val="none" w:sz="0" w:space="0" w:color="auto"/>
      </w:divBdr>
    </w:div>
    <w:div w:id="1695106746">
      <w:bodyDiv w:val="1"/>
      <w:marLeft w:val="0"/>
      <w:marRight w:val="0"/>
      <w:marTop w:val="0"/>
      <w:marBottom w:val="0"/>
      <w:divBdr>
        <w:top w:val="none" w:sz="0" w:space="0" w:color="auto"/>
        <w:left w:val="none" w:sz="0" w:space="0" w:color="auto"/>
        <w:bottom w:val="none" w:sz="0" w:space="0" w:color="auto"/>
        <w:right w:val="none" w:sz="0" w:space="0" w:color="auto"/>
      </w:divBdr>
    </w:div>
    <w:div w:id="1713312032">
      <w:bodyDiv w:val="1"/>
      <w:marLeft w:val="0"/>
      <w:marRight w:val="0"/>
      <w:marTop w:val="0"/>
      <w:marBottom w:val="0"/>
      <w:divBdr>
        <w:top w:val="none" w:sz="0" w:space="0" w:color="auto"/>
        <w:left w:val="none" w:sz="0" w:space="0" w:color="auto"/>
        <w:bottom w:val="none" w:sz="0" w:space="0" w:color="auto"/>
        <w:right w:val="none" w:sz="0" w:space="0" w:color="auto"/>
      </w:divBdr>
    </w:div>
    <w:div w:id="1758211631">
      <w:bodyDiv w:val="1"/>
      <w:marLeft w:val="0"/>
      <w:marRight w:val="0"/>
      <w:marTop w:val="0"/>
      <w:marBottom w:val="0"/>
      <w:divBdr>
        <w:top w:val="none" w:sz="0" w:space="0" w:color="auto"/>
        <w:left w:val="none" w:sz="0" w:space="0" w:color="auto"/>
        <w:bottom w:val="none" w:sz="0" w:space="0" w:color="auto"/>
        <w:right w:val="none" w:sz="0" w:space="0" w:color="auto"/>
      </w:divBdr>
    </w:div>
    <w:div w:id="1882550413">
      <w:bodyDiv w:val="1"/>
      <w:marLeft w:val="0"/>
      <w:marRight w:val="0"/>
      <w:marTop w:val="0"/>
      <w:marBottom w:val="0"/>
      <w:divBdr>
        <w:top w:val="none" w:sz="0" w:space="0" w:color="auto"/>
        <w:left w:val="none" w:sz="0" w:space="0" w:color="auto"/>
        <w:bottom w:val="none" w:sz="0" w:space="0" w:color="auto"/>
        <w:right w:val="none" w:sz="0" w:space="0" w:color="auto"/>
      </w:divBdr>
    </w:div>
    <w:div w:id="1884101750">
      <w:bodyDiv w:val="1"/>
      <w:marLeft w:val="0"/>
      <w:marRight w:val="0"/>
      <w:marTop w:val="0"/>
      <w:marBottom w:val="0"/>
      <w:divBdr>
        <w:top w:val="none" w:sz="0" w:space="0" w:color="auto"/>
        <w:left w:val="none" w:sz="0" w:space="0" w:color="auto"/>
        <w:bottom w:val="none" w:sz="0" w:space="0" w:color="auto"/>
        <w:right w:val="none" w:sz="0" w:space="0" w:color="auto"/>
      </w:divBdr>
    </w:div>
    <w:div w:id="1926069906">
      <w:bodyDiv w:val="1"/>
      <w:marLeft w:val="0"/>
      <w:marRight w:val="0"/>
      <w:marTop w:val="0"/>
      <w:marBottom w:val="0"/>
      <w:divBdr>
        <w:top w:val="none" w:sz="0" w:space="0" w:color="auto"/>
        <w:left w:val="none" w:sz="0" w:space="0" w:color="auto"/>
        <w:bottom w:val="none" w:sz="0" w:space="0" w:color="auto"/>
        <w:right w:val="none" w:sz="0" w:space="0" w:color="auto"/>
      </w:divBdr>
    </w:div>
    <w:div w:id="1928689453">
      <w:bodyDiv w:val="1"/>
      <w:marLeft w:val="0"/>
      <w:marRight w:val="0"/>
      <w:marTop w:val="0"/>
      <w:marBottom w:val="0"/>
      <w:divBdr>
        <w:top w:val="none" w:sz="0" w:space="0" w:color="auto"/>
        <w:left w:val="none" w:sz="0" w:space="0" w:color="auto"/>
        <w:bottom w:val="none" w:sz="0" w:space="0" w:color="auto"/>
        <w:right w:val="none" w:sz="0" w:space="0" w:color="auto"/>
      </w:divBdr>
    </w:div>
    <w:div w:id="1961299752">
      <w:bodyDiv w:val="1"/>
      <w:marLeft w:val="0"/>
      <w:marRight w:val="0"/>
      <w:marTop w:val="0"/>
      <w:marBottom w:val="0"/>
      <w:divBdr>
        <w:top w:val="none" w:sz="0" w:space="0" w:color="auto"/>
        <w:left w:val="none" w:sz="0" w:space="0" w:color="auto"/>
        <w:bottom w:val="none" w:sz="0" w:space="0" w:color="auto"/>
        <w:right w:val="none" w:sz="0" w:space="0" w:color="auto"/>
      </w:divBdr>
    </w:div>
    <w:div w:id="1977374759">
      <w:bodyDiv w:val="1"/>
      <w:marLeft w:val="0"/>
      <w:marRight w:val="0"/>
      <w:marTop w:val="0"/>
      <w:marBottom w:val="0"/>
      <w:divBdr>
        <w:top w:val="none" w:sz="0" w:space="0" w:color="auto"/>
        <w:left w:val="none" w:sz="0" w:space="0" w:color="auto"/>
        <w:bottom w:val="none" w:sz="0" w:space="0" w:color="auto"/>
        <w:right w:val="none" w:sz="0" w:space="0" w:color="auto"/>
      </w:divBdr>
    </w:div>
    <w:div w:id="19832712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linkedin.com/company/vodafone-india-services-pvt-ltd-?trk=ppro_cprof" TargetMode="External"/><Relationship Id="rId4" Type="http://schemas.microsoft.com/office/2007/relationships/stylesWithEffects" Target="stylesWithEffects.xml"/><Relationship Id="rId9" Type="http://schemas.openxmlformats.org/officeDocument/2006/relationships/hyperlink" Target="https://www.linkedin.com/company/vodafone-india-services-pvt-ltd-?trk=ppro_cpr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86697F-60C9-4A0B-93DC-020602A01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9954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e582672</dc:creator>
  <cp:lastModifiedBy>Patel, Rubita, Vodafone Group</cp:lastModifiedBy>
  <cp:revision>134</cp:revision>
  <cp:lastPrinted>1900-12-31T18:30:00Z</cp:lastPrinted>
  <dcterms:created xsi:type="dcterms:W3CDTF">2013-07-26T08:52:00Z</dcterms:created>
  <dcterms:modified xsi:type="dcterms:W3CDTF">2016-06-17T10:46:00Z</dcterms:modified>
</cp:coreProperties>
</file>