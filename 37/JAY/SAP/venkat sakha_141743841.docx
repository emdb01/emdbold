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0F5A" w:rsidRPr="006C1898" w:rsidRDefault="00470F5A" w:rsidP="00470F5A">
      <w:pPr>
        <w:spacing w:line="276" w:lineRule="auto"/>
        <w:ind w:right="29"/>
        <w:jc w:val="both"/>
        <w:rPr>
          <w:rFonts w:ascii="Segoe UI" w:hAnsi="Segoe UI" w:cs="Segoe UI"/>
          <w:b/>
          <w:spacing w:val="-3"/>
          <w:sz w:val="20"/>
          <w:szCs w:val="20"/>
          <w:u w:val="single"/>
        </w:rPr>
      </w:pPr>
      <w:r w:rsidRPr="006C1898">
        <w:rPr>
          <w:rFonts w:ascii="Segoe UI" w:hAnsi="Segoe UI" w:cs="Segoe UI"/>
          <w:b/>
          <w:spacing w:val="-3"/>
          <w:sz w:val="20"/>
          <w:szCs w:val="20"/>
          <w:u w:val="single"/>
        </w:rPr>
        <w:t xml:space="preserve">Professional Summary:  </w:t>
      </w:r>
    </w:p>
    <w:p w:rsidR="00470F5A" w:rsidRPr="006C1898" w:rsidRDefault="00470F5A" w:rsidP="00470F5A">
      <w:pPr>
        <w:spacing w:line="276" w:lineRule="auto"/>
        <w:ind w:right="29"/>
        <w:jc w:val="both"/>
        <w:rPr>
          <w:rFonts w:ascii="Segoe UI" w:hAnsi="Segoe UI" w:cs="Segoe UI"/>
          <w:b/>
          <w:spacing w:val="-3"/>
          <w:sz w:val="20"/>
          <w:szCs w:val="20"/>
          <w:u w:val="single"/>
        </w:rPr>
      </w:pPr>
    </w:p>
    <w:p w:rsidR="00470F5A" w:rsidRPr="007A3A93" w:rsidRDefault="00470F5A" w:rsidP="00470F5A">
      <w:pPr>
        <w:numPr>
          <w:ilvl w:val="0"/>
          <w:numId w:val="43"/>
        </w:numPr>
        <w:suppressAutoHyphens/>
        <w:autoSpaceDE/>
        <w:autoSpaceDN/>
        <w:spacing w:line="276" w:lineRule="auto"/>
        <w:jc w:val="both"/>
        <w:rPr>
          <w:rFonts w:ascii="Segoe UI" w:hAnsi="Segoe UI" w:cs="Segoe UI"/>
          <w:spacing w:val="-3"/>
          <w:sz w:val="20"/>
          <w:szCs w:val="20"/>
        </w:rPr>
      </w:pPr>
      <w:r w:rsidRPr="006C1898">
        <w:rPr>
          <w:rFonts w:ascii="Segoe UI" w:hAnsi="Segoe UI" w:cs="Segoe UI"/>
          <w:spacing w:val="-3"/>
          <w:sz w:val="20"/>
          <w:szCs w:val="20"/>
        </w:rPr>
        <w:t xml:space="preserve">Having </w:t>
      </w:r>
      <w:proofErr w:type="gramStart"/>
      <w:r w:rsidR="007A63FA">
        <w:rPr>
          <w:rFonts w:ascii="Segoe UI" w:hAnsi="Segoe UI" w:cs="Segoe UI"/>
          <w:b/>
          <w:spacing w:val="-3"/>
          <w:sz w:val="20"/>
          <w:szCs w:val="20"/>
        </w:rPr>
        <w:t>4</w:t>
      </w:r>
      <w:r w:rsidR="003F7B39">
        <w:rPr>
          <w:rFonts w:ascii="Segoe UI" w:hAnsi="Segoe UI" w:cs="Segoe UI"/>
          <w:b/>
          <w:spacing w:val="-3"/>
          <w:sz w:val="20"/>
          <w:szCs w:val="20"/>
        </w:rPr>
        <w:t>.2</w:t>
      </w:r>
      <w:r w:rsidR="00277D43">
        <w:rPr>
          <w:rFonts w:ascii="Segoe UI" w:hAnsi="Segoe UI" w:cs="Segoe UI"/>
          <w:b/>
          <w:spacing w:val="-3"/>
          <w:sz w:val="20"/>
          <w:szCs w:val="20"/>
        </w:rPr>
        <w:t xml:space="preserve"> </w:t>
      </w:r>
      <w:r w:rsidRPr="006C1898">
        <w:rPr>
          <w:rFonts w:ascii="Segoe UI" w:hAnsi="Segoe UI" w:cs="Segoe UI"/>
          <w:spacing w:val="-3"/>
          <w:sz w:val="20"/>
          <w:szCs w:val="20"/>
        </w:rPr>
        <w:t xml:space="preserve"> years</w:t>
      </w:r>
      <w:proofErr w:type="gramEnd"/>
      <w:r w:rsidRPr="006C1898">
        <w:rPr>
          <w:rFonts w:ascii="Segoe UI" w:hAnsi="Segoe UI" w:cs="Segoe UI"/>
          <w:spacing w:val="-3"/>
          <w:sz w:val="20"/>
          <w:szCs w:val="20"/>
        </w:rPr>
        <w:t xml:space="preserve"> of</w:t>
      </w:r>
      <w:r w:rsidR="00093430">
        <w:rPr>
          <w:rFonts w:ascii="Segoe UI" w:hAnsi="Segoe UI" w:cs="Segoe UI"/>
          <w:spacing w:val="-3"/>
          <w:sz w:val="20"/>
          <w:szCs w:val="20"/>
        </w:rPr>
        <w:t xml:space="preserve"> total</w:t>
      </w:r>
      <w:r w:rsidRPr="006C1898">
        <w:rPr>
          <w:rFonts w:ascii="Segoe UI" w:hAnsi="Segoe UI" w:cs="Segoe UI"/>
          <w:spacing w:val="-3"/>
          <w:sz w:val="20"/>
          <w:szCs w:val="20"/>
        </w:rPr>
        <w:t xml:space="preserve"> experience</w:t>
      </w:r>
      <w:r w:rsidR="00AC3125">
        <w:rPr>
          <w:rFonts w:ascii="Segoe UI" w:hAnsi="Segoe UI" w:cs="Segoe UI"/>
          <w:spacing w:val="-3"/>
          <w:sz w:val="20"/>
          <w:szCs w:val="20"/>
        </w:rPr>
        <w:t>,</w:t>
      </w:r>
      <w:r w:rsidR="00093430">
        <w:rPr>
          <w:rFonts w:ascii="Segoe UI" w:hAnsi="Segoe UI" w:cs="Segoe UI"/>
          <w:spacing w:val="-3"/>
          <w:sz w:val="20"/>
          <w:szCs w:val="20"/>
        </w:rPr>
        <w:t xml:space="preserve"> including </w:t>
      </w:r>
      <w:r w:rsidR="00093430" w:rsidRPr="00093430">
        <w:rPr>
          <w:rFonts w:ascii="Segoe UI" w:hAnsi="Segoe UI" w:cs="Segoe UI"/>
          <w:b/>
          <w:spacing w:val="-3"/>
          <w:sz w:val="20"/>
          <w:szCs w:val="20"/>
        </w:rPr>
        <w:t>3</w:t>
      </w:r>
      <w:r w:rsidR="00574BF2">
        <w:rPr>
          <w:rFonts w:ascii="Segoe UI" w:hAnsi="Segoe UI" w:cs="Segoe UI"/>
          <w:b/>
          <w:spacing w:val="-3"/>
          <w:sz w:val="20"/>
          <w:szCs w:val="20"/>
        </w:rPr>
        <w:t>.</w:t>
      </w:r>
      <w:r w:rsidR="003F7B39">
        <w:rPr>
          <w:rFonts w:ascii="Segoe UI" w:hAnsi="Segoe UI" w:cs="Segoe UI"/>
          <w:b/>
          <w:spacing w:val="-3"/>
          <w:sz w:val="20"/>
          <w:szCs w:val="20"/>
        </w:rPr>
        <w:t xml:space="preserve">4 </w:t>
      </w:r>
      <w:r w:rsidR="00093430">
        <w:rPr>
          <w:rFonts w:ascii="Segoe UI" w:hAnsi="Segoe UI" w:cs="Segoe UI"/>
          <w:spacing w:val="-3"/>
          <w:sz w:val="20"/>
          <w:szCs w:val="20"/>
        </w:rPr>
        <w:t>years</w:t>
      </w:r>
      <w:r w:rsidR="00C461CC">
        <w:rPr>
          <w:rFonts w:ascii="Segoe UI" w:hAnsi="Segoe UI" w:cs="Segoe UI"/>
          <w:spacing w:val="-3"/>
          <w:sz w:val="20"/>
          <w:szCs w:val="20"/>
        </w:rPr>
        <w:t xml:space="preserve"> in sap fico</w:t>
      </w:r>
      <w:r w:rsidRPr="006C1898">
        <w:rPr>
          <w:rFonts w:ascii="Segoe UI" w:hAnsi="Segoe UI" w:cs="Segoe UI"/>
          <w:spacing w:val="-3"/>
          <w:sz w:val="20"/>
          <w:szCs w:val="20"/>
        </w:rPr>
        <w:t xml:space="preserve"> involving Implementation and supporting Process and user training</w:t>
      </w:r>
      <w:r w:rsidRPr="007A3A93">
        <w:rPr>
          <w:rFonts w:ascii="Segoe UI" w:hAnsi="Segoe UI" w:cs="Segoe UI"/>
          <w:spacing w:val="-3"/>
          <w:sz w:val="20"/>
          <w:szCs w:val="20"/>
        </w:rPr>
        <w:t>, documenta</w:t>
      </w:r>
      <w:r w:rsidR="007A7AB1">
        <w:rPr>
          <w:rFonts w:ascii="Segoe UI" w:hAnsi="Segoe UI" w:cs="Segoe UI"/>
          <w:spacing w:val="-3"/>
          <w:sz w:val="20"/>
          <w:szCs w:val="20"/>
        </w:rPr>
        <w:t>tion.</w:t>
      </w:r>
    </w:p>
    <w:p w:rsidR="00470F5A" w:rsidRPr="006C1898" w:rsidRDefault="00470F5A" w:rsidP="00470F5A">
      <w:pPr>
        <w:numPr>
          <w:ilvl w:val="0"/>
          <w:numId w:val="43"/>
        </w:numPr>
        <w:suppressAutoHyphens/>
        <w:autoSpaceDE/>
        <w:autoSpaceDN/>
        <w:spacing w:line="276" w:lineRule="auto"/>
        <w:jc w:val="both"/>
        <w:rPr>
          <w:rFonts w:ascii="Segoe UI" w:hAnsi="Segoe UI" w:cs="Segoe UI"/>
          <w:spacing w:val="-3"/>
          <w:sz w:val="20"/>
          <w:szCs w:val="20"/>
        </w:rPr>
      </w:pPr>
      <w:r w:rsidRPr="007A3A93">
        <w:rPr>
          <w:rFonts w:ascii="Segoe UI" w:hAnsi="Segoe UI" w:cs="Segoe UI"/>
          <w:spacing w:val="-3"/>
          <w:sz w:val="20"/>
          <w:szCs w:val="20"/>
        </w:rPr>
        <w:t>Worked in implementation</w:t>
      </w:r>
      <w:r w:rsidRPr="006C1898">
        <w:rPr>
          <w:rFonts w:ascii="Segoe UI" w:hAnsi="Segoe UI" w:cs="Segoe UI"/>
          <w:spacing w:val="-3"/>
          <w:sz w:val="20"/>
          <w:szCs w:val="20"/>
        </w:rPr>
        <w:t xml:space="preserve"> including configuration, integrations of FI/CO with Go Live and readiness and post go live support. </w:t>
      </w:r>
    </w:p>
    <w:p w:rsidR="00470F5A" w:rsidRPr="00C461CC" w:rsidRDefault="00470F5A" w:rsidP="00C461CC">
      <w:pPr>
        <w:numPr>
          <w:ilvl w:val="0"/>
          <w:numId w:val="43"/>
        </w:numPr>
        <w:suppressAutoHyphens/>
        <w:autoSpaceDE/>
        <w:autoSpaceDN/>
        <w:spacing w:line="276" w:lineRule="auto"/>
        <w:jc w:val="both"/>
        <w:rPr>
          <w:rFonts w:ascii="Segoe UI" w:hAnsi="Segoe UI" w:cs="Segoe UI"/>
          <w:spacing w:val="-3"/>
          <w:sz w:val="20"/>
          <w:szCs w:val="20"/>
        </w:rPr>
      </w:pPr>
      <w:r w:rsidRPr="006C1898">
        <w:rPr>
          <w:rFonts w:ascii="Segoe UI" w:hAnsi="Segoe UI" w:cs="Segoe UI"/>
          <w:spacing w:val="-3"/>
          <w:sz w:val="20"/>
          <w:szCs w:val="20"/>
        </w:rPr>
        <w:t xml:space="preserve">Handled Implementation project in ASAP Methodology. </w:t>
      </w:r>
    </w:p>
    <w:p w:rsidR="00470F5A" w:rsidRDefault="00470F5A" w:rsidP="00470F5A">
      <w:pPr>
        <w:numPr>
          <w:ilvl w:val="0"/>
          <w:numId w:val="43"/>
        </w:numPr>
        <w:suppressAutoHyphens/>
        <w:autoSpaceDE/>
        <w:autoSpaceDN/>
        <w:spacing w:line="276" w:lineRule="auto"/>
        <w:jc w:val="both"/>
        <w:rPr>
          <w:rFonts w:ascii="Segoe UI" w:hAnsi="Segoe UI" w:cs="Segoe UI"/>
          <w:spacing w:val="-3"/>
          <w:sz w:val="20"/>
          <w:szCs w:val="20"/>
        </w:rPr>
      </w:pPr>
      <w:r w:rsidRPr="006C1898">
        <w:rPr>
          <w:rFonts w:ascii="Segoe UI" w:hAnsi="Segoe UI" w:cs="Segoe UI"/>
          <w:spacing w:val="-3"/>
          <w:sz w:val="20"/>
          <w:szCs w:val="20"/>
        </w:rPr>
        <w:t>Experience in Configuration of Finance module in SAP, Specialized in FI-General Ledger, Accounts Receivable, Accounts Payable, Asset Accounting and bank Accounts.</w:t>
      </w:r>
    </w:p>
    <w:p w:rsidR="007A7AB1" w:rsidRPr="007A7AB1" w:rsidRDefault="004146B4" w:rsidP="00470F5A">
      <w:pPr>
        <w:numPr>
          <w:ilvl w:val="0"/>
          <w:numId w:val="43"/>
        </w:numPr>
        <w:suppressAutoHyphens/>
        <w:autoSpaceDE/>
        <w:autoSpaceDN/>
        <w:spacing w:line="276" w:lineRule="auto"/>
        <w:jc w:val="both"/>
        <w:rPr>
          <w:rFonts w:ascii="Segoe UI" w:hAnsi="Segoe UI" w:cs="Segoe UI"/>
          <w:color w:val="000000"/>
          <w:sz w:val="20"/>
          <w:szCs w:val="20"/>
        </w:rPr>
      </w:pPr>
      <w:r>
        <w:rPr>
          <w:rFonts w:ascii="Segoe UI" w:hAnsi="Segoe UI" w:cs="Segoe UI"/>
          <w:color w:val="000000"/>
          <w:sz w:val="20"/>
          <w:szCs w:val="20"/>
        </w:rPr>
        <w:t>Knowledge</w:t>
      </w:r>
      <w:r w:rsidR="007A7AB1">
        <w:rPr>
          <w:rFonts w:ascii="Segoe UI" w:hAnsi="Segoe UI" w:cs="Segoe UI"/>
          <w:color w:val="000000"/>
          <w:sz w:val="20"/>
          <w:szCs w:val="20"/>
        </w:rPr>
        <w:t xml:space="preserve"> in Cost center accounting (</w:t>
      </w:r>
      <w:r w:rsidR="007A7AB1" w:rsidRPr="007A7AB1">
        <w:rPr>
          <w:rFonts w:ascii="Segoe UI" w:hAnsi="Segoe UI" w:cs="Segoe UI"/>
          <w:color w:val="000000"/>
          <w:sz w:val="20"/>
          <w:szCs w:val="20"/>
        </w:rPr>
        <w:t>CCA</w:t>
      </w:r>
      <w:r w:rsidR="007A7AB1">
        <w:rPr>
          <w:rFonts w:ascii="Segoe UI" w:hAnsi="Segoe UI" w:cs="Segoe UI"/>
          <w:color w:val="000000"/>
          <w:sz w:val="20"/>
          <w:szCs w:val="20"/>
        </w:rPr>
        <w:t xml:space="preserve">) and Profit center Accounting (PCA). </w:t>
      </w:r>
    </w:p>
    <w:p w:rsidR="00470F5A" w:rsidRPr="00BE7D20" w:rsidRDefault="00470F5A" w:rsidP="00470F5A">
      <w:pPr>
        <w:numPr>
          <w:ilvl w:val="0"/>
          <w:numId w:val="43"/>
        </w:numPr>
        <w:suppressAutoHyphens/>
        <w:autoSpaceDE/>
        <w:autoSpaceDN/>
        <w:spacing w:line="276" w:lineRule="auto"/>
        <w:jc w:val="both"/>
        <w:rPr>
          <w:rFonts w:ascii="Segoe UI" w:hAnsi="Segoe UI" w:cs="Segoe UI"/>
          <w:color w:val="000000"/>
          <w:sz w:val="20"/>
          <w:szCs w:val="20"/>
        </w:rPr>
      </w:pPr>
      <w:r w:rsidRPr="00BE7D20">
        <w:rPr>
          <w:rFonts w:ascii="Segoe UI" w:hAnsi="Segoe UI" w:cs="Segoe UI"/>
          <w:color w:val="000000"/>
          <w:sz w:val="20"/>
          <w:szCs w:val="20"/>
        </w:rPr>
        <w:t>Experience in Integration with other modules MM and SD.</w:t>
      </w:r>
    </w:p>
    <w:p w:rsidR="00470F5A" w:rsidRPr="006C1898" w:rsidRDefault="00470F5A" w:rsidP="00470F5A">
      <w:pPr>
        <w:numPr>
          <w:ilvl w:val="0"/>
          <w:numId w:val="43"/>
        </w:numPr>
        <w:suppressAutoHyphens/>
        <w:autoSpaceDE/>
        <w:autoSpaceDN/>
        <w:spacing w:line="276" w:lineRule="auto"/>
        <w:jc w:val="both"/>
        <w:rPr>
          <w:rFonts w:ascii="Segoe UI" w:hAnsi="Segoe UI" w:cs="Segoe UI"/>
          <w:spacing w:val="-3"/>
          <w:sz w:val="20"/>
          <w:szCs w:val="20"/>
        </w:rPr>
      </w:pPr>
      <w:r w:rsidRPr="006C1898">
        <w:rPr>
          <w:rFonts w:ascii="Segoe UI" w:hAnsi="Segoe UI" w:cs="Segoe UI"/>
          <w:spacing w:val="-3"/>
          <w:sz w:val="20"/>
          <w:szCs w:val="20"/>
        </w:rPr>
        <w:t>Good understanding in business process of the industry.</w:t>
      </w:r>
    </w:p>
    <w:p w:rsidR="00470F5A" w:rsidRPr="006C1898" w:rsidRDefault="00470F5A" w:rsidP="00470F5A">
      <w:pPr>
        <w:numPr>
          <w:ilvl w:val="0"/>
          <w:numId w:val="43"/>
        </w:numPr>
        <w:suppressAutoHyphens/>
        <w:autoSpaceDE/>
        <w:autoSpaceDN/>
        <w:spacing w:line="276" w:lineRule="auto"/>
        <w:jc w:val="both"/>
        <w:rPr>
          <w:rFonts w:ascii="Segoe UI" w:hAnsi="Segoe UI" w:cs="Segoe UI"/>
          <w:spacing w:val="-3"/>
          <w:sz w:val="20"/>
          <w:szCs w:val="20"/>
        </w:rPr>
      </w:pPr>
      <w:r w:rsidRPr="006C1898">
        <w:rPr>
          <w:rFonts w:ascii="Segoe UI" w:hAnsi="Segoe UI" w:cs="Segoe UI"/>
          <w:spacing w:val="-3"/>
          <w:sz w:val="20"/>
          <w:szCs w:val="20"/>
        </w:rPr>
        <w:t>Proficiency in Data Migration tool Legacy System Migration Workbench.</w:t>
      </w:r>
    </w:p>
    <w:p w:rsidR="00470F5A" w:rsidRPr="006C1898" w:rsidRDefault="00470F5A" w:rsidP="00470F5A">
      <w:pPr>
        <w:numPr>
          <w:ilvl w:val="0"/>
          <w:numId w:val="43"/>
        </w:numPr>
        <w:suppressAutoHyphens/>
        <w:autoSpaceDE/>
        <w:autoSpaceDN/>
        <w:spacing w:line="276" w:lineRule="auto"/>
        <w:jc w:val="both"/>
        <w:rPr>
          <w:rFonts w:ascii="Segoe UI" w:hAnsi="Segoe UI" w:cs="Segoe UI"/>
          <w:spacing w:val="-3"/>
          <w:sz w:val="20"/>
          <w:szCs w:val="20"/>
        </w:rPr>
      </w:pPr>
      <w:r w:rsidRPr="006C1898">
        <w:rPr>
          <w:rFonts w:ascii="Segoe UI" w:hAnsi="Segoe UI" w:cs="Segoe UI"/>
          <w:spacing w:val="-3"/>
          <w:sz w:val="20"/>
          <w:szCs w:val="20"/>
        </w:rPr>
        <w:t>Ability to work efficiently both as individual and as part of team.</w:t>
      </w:r>
    </w:p>
    <w:p w:rsidR="00470F5A" w:rsidRPr="001008A3" w:rsidRDefault="00470F5A" w:rsidP="00470F5A">
      <w:pPr>
        <w:numPr>
          <w:ilvl w:val="0"/>
          <w:numId w:val="43"/>
        </w:numPr>
        <w:suppressAutoHyphens/>
        <w:autoSpaceDE/>
        <w:autoSpaceDN/>
        <w:spacing w:line="276" w:lineRule="auto"/>
        <w:jc w:val="both"/>
        <w:rPr>
          <w:rFonts w:ascii="Segoe UI" w:hAnsi="Segoe UI" w:cs="Segoe UI"/>
          <w:spacing w:val="-3"/>
          <w:sz w:val="20"/>
          <w:szCs w:val="20"/>
        </w:rPr>
      </w:pPr>
      <w:r w:rsidRPr="006C1898">
        <w:rPr>
          <w:rFonts w:ascii="Segoe UI" w:hAnsi="Segoe UI" w:cs="Segoe UI"/>
          <w:spacing w:val="-3"/>
          <w:sz w:val="20"/>
          <w:szCs w:val="20"/>
        </w:rPr>
        <w:t>Systematic Approach, quick adaptability to new Technologies.</w:t>
      </w:r>
    </w:p>
    <w:p w:rsidR="00470F5A" w:rsidRPr="006C1898" w:rsidRDefault="00470F5A" w:rsidP="00470F5A">
      <w:pPr>
        <w:spacing w:line="276" w:lineRule="auto"/>
        <w:jc w:val="both"/>
        <w:rPr>
          <w:rFonts w:ascii="Segoe UI" w:hAnsi="Segoe UI" w:cs="Segoe UI"/>
          <w:spacing w:val="-3"/>
          <w:sz w:val="20"/>
          <w:szCs w:val="20"/>
        </w:rPr>
      </w:pPr>
    </w:p>
    <w:p w:rsidR="00470F5A" w:rsidRPr="006C1898" w:rsidRDefault="00470F5A" w:rsidP="00470F5A">
      <w:pPr>
        <w:spacing w:line="276" w:lineRule="auto"/>
        <w:ind w:right="29"/>
        <w:jc w:val="both"/>
        <w:rPr>
          <w:rFonts w:ascii="Segoe UI" w:hAnsi="Segoe UI" w:cs="Segoe UI"/>
          <w:b/>
          <w:spacing w:val="-3"/>
          <w:sz w:val="20"/>
          <w:szCs w:val="20"/>
          <w:u w:val="single"/>
        </w:rPr>
      </w:pPr>
      <w:r w:rsidRPr="006C1898">
        <w:rPr>
          <w:rFonts w:ascii="Segoe UI" w:hAnsi="Segoe UI" w:cs="Segoe UI"/>
          <w:b/>
          <w:spacing w:val="-3"/>
          <w:sz w:val="20"/>
          <w:szCs w:val="20"/>
          <w:u w:val="single"/>
        </w:rPr>
        <w:t>Work experience:</w:t>
      </w:r>
    </w:p>
    <w:p w:rsidR="00470F5A" w:rsidRPr="006C1898" w:rsidRDefault="00470F5A" w:rsidP="00470F5A">
      <w:pPr>
        <w:spacing w:line="276" w:lineRule="auto"/>
        <w:ind w:right="29"/>
        <w:jc w:val="both"/>
        <w:rPr>
          <w:rFonts w:ascii="Segoe UI" w:hAnsi="Segoe UI" w:cs="Segoe UI"/>
          <w:b/>
          <w:spacing w:val="-3"/>
          <w:sz w:val="20"/>
          <w:szCs w:val="20"/>
          <w:u w:val="single"/>
        </w:rPr>
      </w:pPr>
    </w:p>
    <w:p w:rsidR="00470F5A" w:rsidRPr="006C1898" w:rsidRDefault="004B0EF4" w:rsidP="00470F5A">
      <w:pPr>
        <w:numPr>
          <w:ilvl w:val="0"/>
          <w:numId w:val="43"/>
        </w:numPr>
        <w:suppressAutoHyphens/>
        <w:autoSpaceDE/>
        <w:autoSpaceDN/>
        <w:spacing w:line="276" w:lineRule="auto"/>
        <w:jc w:val="both"/>
        <w:rPr>
          <w:rFonts w:ascii="Segoe UI" w:hAnsi="Segoe UI" w:cs="Segoe UI"/>
          <w:spacing w:val="-3"/>
          <w:sz w:val="20"/>
          <w:szCs w:val="20"/>
        </w:rPr>
      </w:pPr>
      <w:r>
        <w:rPr>
          <w:rFonts w:ascii="Segoe UI" w:hAnsi="Segoe UI" w:cs="Segoe UI"/>
          <w:spacing w:val="-3"/>
          <w:sz w:val="20"/>
          <w:szCs w:val="20"/>
        </w:rPr>
        <w:t>SAP FI</w:t>
      </w:r>
      <w:r w:rsidR="00470F5A" w:rsidRPr="006C1898">
        <w:rPr>
          <w:rFonts w:ascii="Segoe UI" w:hAnsi="Segoe UI" w:cs="Segoe UI"/>
          <w:spacing w:val="-3"/>
          <w:sz w:val="20"/>
          <w:szCs w:val="20"/>
        </w:rPr>
        <w:t xml:space="preserve">CO Consultant in </w:t>
      </w:r>
      <w:r w:rsidR="00470F5A" w:rsidRPr="006C1898">
        <w:rPr>
          <w:rFonts w:ascii="Segoe UI" w:hAnsi="Segoe UI" w:cs="Segoe UI"/>
          <w:b/>
          <w:spacing w:val="-3"/>
          <w:sz w:val="20"/>
          <w:szCs w:val="20"/>
        </w:rPr>
        <w:t>Tech Mahindra</w:t>
      </w:r>
      <w:r w:rsidR="00470F5A">
        <w:rPr>
          <w:rFonts w:ascii="Segoe UI" w:hAnsi="Segoe UI" w:cs="Segoe UI"/>
          <w:spacing w:val="-3"/>
          <w:sz w:val="20"/>
          <w:szCs w:val="20"/>
        </w:rPr>
        <w:t xml:space="preserve"> </w:t>
      </w:r>
      <w:proofErr w:type="gramStart"/>
      <w:r w:rsidR="00277D43">
        <w:rPr>
          <w:rFonts w:ascii="Segoe UI" w:hAnsi="Segoe UI" w:cs="Segoe UI"/>
          <w:spacing w:val="-3"/>
          <w:sz w:val="20"/>
          <w:szCs w:val="20"/>
        </w:rPr>
        <w:t>( April</w:t>
      </w:r>
      <w:proofErr w:type="gramEnd"/>
      <w:r w:rsidR="001910B1">
        <w:rPr>
          <w:rFonts w:ascii="Segoe UI" w:hAnsi="Segoe UI" w:cs="Segoe UI"/>
          <w:spacing w:val="-3"/>
          <w:sz w:val="20"/>
          <w:szCs w:val="20"/>
        </w:rPr>
        <w:t xml:space="preserve"> 2014 </w:t>
      </w:r>
      <w:r w:rsidR="00470F5A" w:rsidRPr="006C1898">
        <w:rPr>
          <w:rFonts w:ascii="Segoe UI" w:hAnsi="Segoe UI" w:cs="Segoe UI"/>
          <w:spacing w:val="-3"/>
          <w:sz w:val="20"/>
          <w:szCs w:val="20"/>
        </w:rPr>
        <w:t xml:space="preserve"> to till date)</w:t>
      </w:r>
      <w:r w:rsidR="00311638">
        <w:rPr>
          <w:rFonts w:ascii="Segoe UI" w:hAnsi="Segoe UI" w:cs="Segoe UI"/>
          <w:spacing w:val="-3"/>
          <w:sz w:val="20"/>
          <w:szCs w:val="20"/>
        </w:rPr>
        <w:t>.</w:t>
      </w:r>
    </w:p>
    <w:p w:rsidR="00724A63" w:rsidRDefault="004B0EF4" w:rsidP="005C261D">
      <w:pPr>
        <w:numPr>
          <w:ilvl w:val="0"/>
          <w:numId w:val="43"/>
        </w:numPr>
        <w:suppressAutoHyphens/>
        <w:autoSpaceDE/>
        <w:autoSpaceDN/>
        <w:spacing w:line="276" w:lineRule="auto"/>
        <w:jc w:val="both"/>
        <w:rPr>
          <w:rFonts w:ascii="Segoe UI" w:hAnsi="Segoe UI" w:cs="Segoe UI"/>
          <w:spacing w:val="-3"/>
          <w:sz w:val="20"/>
          <w:szCs w:val="20"/>
        </w:rPr>
      </w:pPr>
      <w:r>
        <w:rPr>
          <w:rFonts w:ascii="Segoe UI" w:hAnsi="Segoe UI" w:cs="Segoe UI"/>
          <w:spacing w:val="-3"/>
          <w:sz w:val="20"/>
          <w:szCs w:val="20"/>
        </w:rPr>
        <w:t xml:space="preserve">SAP FI </w:t>
      </w:r>
      <w:r w:rsidR="00470F5A" w:rsidRPr="006C1898">
        <w:rPr>
          <w:rFonts w:ascii="Segoe UI" w:hAnsi="Segoe UI" w:cs="Segoe UI"/>
          <w:spacing w:val="-3"/>
          <w:sz w:val="20"/>
          <w:szCs w:val="20"/>
        </w:rPr>
        <w:t xml:space="preserve">Consultant </w:t>
      </w:r>
      <w:proofErr w:type="spellStart"/>
      <w:r w:rsidR="00470F5A" w:rsidRPr="006C1898">
        <w:rPr>
          <w:rFonts w:ascii="Segoe UI" w:hAnsi="Segoe UI" w:cs="Segoe UI"/>
          <w:b/>
          <w:spacing w:val="-3"/>
          <w:sz w:val="20"/>
          <w:szCs w:val="20"/>
        </w:rPr>
        <w:t>Valuelabs</w:t>
      </w:r>
      <w:proofErr w:type="spellEnd"/>
      <w:r w:rsidR="00BF23C0">
        <w:rPr>
          <w:rFonts w:ascii="Segoe UI" w:hAnsi="Segoe UI" w:cs="Segoe UI"/>
          <w:spacing w:val="-3"/>
          <w:sz w:val="20"/>
          <w:szCs w:val="20"/>
        </w:rPr>
        <w:t xml:space="preserve"> (</w:t>
      </w:r>
      <w:r w:rsidR="001910B1">
        <w:rPr>
          <w:rFonts w:ascii="Segoe UI" w:hAnsi="Segoe UI" w:cs="Segoe UI"/>
          <w:spacing w:val="-3"/>
          <w:sz w:val="20"/>
          <w:szCs w:val="20"/>
        </w:rPr>
        <w:t>April 2013 to march 2014</w:t>
      </w:r>
      <w:r w:rsidR="00470F5A" w:rsidRPr="006C1898">
        <w:rPr>
          <w:rFonts w:ascii="Segoe UI" w:hAnsi="Segoe UI" w:cs="Segoe UI"/>
          <w:spacing w:val="-3"/>
          <w:sz w:val="20"/>
          <w:szCs w:val="20"/>
        </w:rPr>
        <w:t>)</w:t>
      </w:r>
      <w:r w:rsidR="00311638">
        <w:rPr>
          <w:rFonts w:ascii="Segoe UI" w:hAnsi="Segoe UI" w:cs="Segoe UI"/>
          <w:spacing w:val="-3"/>
          <w:sz w:val="20"/>
          <w:szCs w:val="20"/>
        </w:rPr>
        <w:t>.</w:t>
      </w:r>
    </w:p>
    <w:p w:rsidR="00A81578" w:rsidRPr="006C1898" w:rsidRDefault="00A81578" w:rsidP="00A81578">
      <w:pPr>
        <w:numPr>
          <w:ilvl w:val="0"/>
          <w:numId w:val="43"/>
        </w:numPr>
        <w:suppressAutoHyphens/>
        <w:autoSpaceDE/>
        <w:autoSpaceDN/>
        <w:spacing w:line="276" w:lineRule="auto"/>
        <w:jc w:val="both"/>
        <w:rPr>
          <w:rFonts w:ascii="Segoe UI" w:hAnsi="Segoe UI" w:cs="Segoe UI"/>
          <w:spacing w:val="-3"/>
          <w:sz w:val="20"/>
          <w:szCs w:val="20"/>
        </w:rPr>
      </w:pPr>
      <w:r>
        <w:rPr>
          <w:rFonts w:ascii="Segoe UI" w:hAnsi="Segoe UI" w:cs="Segoe UI"/>
          <w:spacing w:val="-3"/>
          <w:sz w:val="20"/>
          <w:szCs w:val="20"/>
        </w:rPr>
        <w:t xml:space="preserve">Worked as a Finance Executive in </w:t>
      </w:r>
      <w:proofErr w:type="spellStart"/>
      <w:r>
        <w:rPr>
          <w:rFonts w:ascii="Segoe UI" w:hAnsi="Segoe UI" w:cs="Segoe UI"/>
          <w:b/>
          <w:spacing w:val="-3"/>
          <w:sz w:val="20"/>
          <w:szCs w:val="20"/>
        </w:rPr>
        <w:t>Narayana</w:t>
      </w:r>
      <w:proofErr w:type="spellEnd"/>
      <w:r>
        <w:rPr>
          <w:rFonts w:ascii="Segoe UI" w:hAnsi="Segoe UI" w:cs="Segoe UI"/>
          <w:b/>
          <w:spacing w:val="-3"/>
          <w:sz w:val="20"/>
          <w:szCs w:val="20"/>
        </w:rPr>
        <w:t xml:space="preserve"> Learning </w:t>
      </w:r>
      <w:proofErr w:type="spellStart"/>
      <w:r>
        <w:rPr>
          <w:rFonts w:ascii="Segoe UI" w:hAnsi="Segoe UI" w:cs="Segoe UI"/>
          <w:b/>
          <w:spacing w:val="-3"/>
          <w:sz w:val="20"/>
          <w:szCs w:val="20"/>
        </w:rPr>
        <w:t>pvt</w:t>
      </w:r>
      <w:proofErr w:type="spellEnd"/>
      <w:r>
        <w:rPr>
          <w:rFonts w:ascii="Segoe UI" w:hAnsi="Segoe UI" w:cs="Segoe UI"/>
          <w:b/>
          <w:spacing w:val="-3"/>
          <w:sz w:val="20"/>
          <w:szCs w:val="20"/>
        </w:rPr>
        <w:t xml:space="preserve"> ltd </w:t>
      </w:r>
      <w:r>
        <w:rPr>
          <w:rFonts w:ascii="Segoe UI" w:hAnsi="Segoe UI" w:cs="Segoe UI"/>
          <w:spacing w:val="-3"/>
          <w:sz w:val="20"/>
          <w:szCs w:val="20"/>
        </w:rPr>
        <w:t>(</w:t>
      </w:r>
      <w:proofErr w:type="spellStart"/>
      <w:r>
        <w:rPr>
          <w:rFonts w:ascii="Segoe UI" w:hAnsi="Segoe UI" w:cs="Segoe UI"/>
          <w:spacing w:val="-3"/>
          <w:sz w:val="20"/>
          <w:szCs w:val="20"/>
        </w:rPr>
        <w:t>june</w:t>
      </w:r>
      <w:proofErr w:type="spellEnd"/>
      <w:r>
        <w:rPr>
          <w:rFonts w:ascii="Segoe UI" w:hAnsi="Segoe UI" w:cs="Segoe UI"/>
          <w:spacing w:val="-3"/>
          <w:sz w:val="20"/>
          <w:szCs w:val="20"/>
        </w:rPr>
        <w:t xml:space="preserve">. </w:t>
      </w:r>
      <w:proofErr w:type="gramStart"/>
      <w:r>
        <w:rPr>
          <w:rFonts w:ascii="Segoe UI" w:hAnsi="Segoe UI" w:cs="Segoe UI"/>
          <w:spacing w:val="-3"/>
          <w:sz w:val="20"/>
          <w:szCs w:val="20"/>
        </w:rPr>
        <w:t>2012  to</w:t>
      </w:r>
      <w:proofErr w:type="gramEnd"/>
      <w:r>
        <w:rPr>
          <w:rFonts w:ascii="Segoe UI" w:hAnsi="Segoe UI" w:cs="Segoe UI"/>
          <w:spacing w:val="-3"/>
          <w:sz w:val="20"/>
          <w:szCs w:val="20"/>
        </w:rPr>
        <w:t xml:space="preserve"> March</w:t>
      </w:r>
      <w:r w:rsidR="003306B7">
        <w:rPr>
          <w:rFonts w:ascii="Segoe UI" w:hAnsi="Segoe UI" w:cs="Segoe UI"/>
          <w:spacing w:val="-3"/>
          <w:sz w:val="20"/>
          <w:szCs w:val="20"/>
        </w:rPr>
        <w:t>. 2013</w:t>
      </w:r>
      <w:r>
        <w:rPr>
          <w:rFonts w:ascii="Segoe UI" w:hAnsi="Segoe UI" w:cs="Segoe UI"/>
          <w:spacing w:val="-3"/>
          <w:sz w:val="20"/>
          <w:szCs w:val="20"/>
        </w:rPr>
        <w:t>).</w:t>
      </w:r>
    </w:p>
    <w:p w:rsidR="00E240D4" w:rsidRDefault="00E240D4" w:rsidP="00470F5A">
      <w:pPr>
        <w:spacing w:line="276" w:lineRule="auto"/>
        <w:ind w:right="29"/>
        <w:jc w:val="both"/>
        <w:rPr>
          <w:rFonts w:ascii="Segoe UI" w:hAnsi="Segoe UI" w:cs="Segoe UI"/>
          <w:spacing w:val="-3"/>
          <w:sz w:val="20"/>
          <w:szCs w:val="20"/>
        </w:rPr>
      </w:pPr>
    </w:p>
    <w:p w:rsidR="00470F5A" w:rsidRPr="006C1898" w:rsidRDefault="00470F5A" w:rsidP="00470F5A">
      <w:pPr>
        <w:spacing w:line="276" w:lineRule="auto"/>
        <w:ind w:right="29"/>
        <w:jc w:val="both"/>
        <w:rPr>
          <w:rFonts w:ascii="Segoe UI" w:hAnsi="Segoe UI" w:cs="Segoe UI"/>
          <w:b/>
          <w:spacing w:val="-3"/>
          <w:sz w:val="20"/>
          <w:szCs w:val="20"/>
          <w:u w:val="single"/>
        </w:rPr>
      </w:pPr>
      <w:r w:rsidRPr="006C1898">
        <w:rPr>
          <w:rFonts w:ascii="Segoe UI" w:hAnsi="Segoe UI" w:cs="Segoe UI"/>
          <w:b/>
          <w:spacing w:val="-3"/>
          <w:sz w:val="20"/>
          <w:szCs w:val="20"/>
          <w:u w:val="single"/>
        </w:rPr>
        <w:t>Academic Credentials:</w:t>
      </w:r>
    </w:p>
    <w:p w:rsidR="00470F5A" w:rsidRPr="006C1898" w:rsidRDefault="00470F5A" w:rsidP="00470F5A">
      <w:pPr>
        <w:spacing w:line="276" w:lineRule="auto"/>
        <w:jc w:val="both"/>
        <w:rPr>
          <w:rFonts w:ascii="Segoe UI" w:hAnsi="Segoe UI" w:cs="Segoe UI"/>
          <w:b/>
          <w:spacing w:val="-3"/>
          <w:sz w:val="20"/>
          <w:szCs w:val="20"/>
          <w:u w:val="single"/>
        </w:rPr>
      </w:pPr>
    </w:p>
    <w:p w:rsidR="00470F5A" w:rsidRPr="006C1898" w:rsidRDefault="00470F5A" w:rsidP="00470F5A">
      <w:pPr>
        <w:numPr>
          <w:ilvl w:val="0"/>
          <w:numId w:val="43"/>
        </w:numPr>
        <w:suppressAutoHyphens/>
        <w:autoSpaceDE/>
        <w:autoSpaceDN/>
        <w:spacing w:line="276" w:lineRule="auto"/>
        <w:jc w:val="both"/>
        <w:rPr>
          <w:rFonts w:ascii="Segoe UI" w:hAnsi="Segoe UI" w:cs="Segoe UI"/>
          <w:spacing w:val="-3"/>
          <w:sz w:val="20"/>
          <w:szCs w:val="20"/>
        </w:rPr>
      </w:pPr>
      <w:r w:rsidRPr="006C1898">
        <w:rPr>
          <w:rFonts w:ascii="Segoe UI" w:hAnsi="Segoe UI" w:cs="Segoe UI"/>
          <w:spacing w:val="-3"/>
          <w:sz w:val="20"/>
          <w:szCs w:val="20"/>
        </w:rPr>
        <w:t>Master of Business Administration (M.B.A)</w:t>
      </w:r>
      <w:r w:rsidR="006933E5">
        <w:rPr>
          <w:rFonts w:ascii="Segoe UI" w:hAnsi="Segoe UI" w:cs="Segoe UI"/>
          <w:spacing w:val="-3"/>
          <w:sz w:val="20"/>
          <w:szCs w:val="20"/>
        </w:rPr>
        <w:t xml:space="preserve"> Finance</w:t>
      </w:r>
      <w:r w:rsidRPr="006C1898">
        <w:rPr>
          <w:rFonts w:ascii="Segoe UI" w:hAnsi="Segoe UI" w:cs="Segoe UI"/>
          <w:spacing w:val="-3"/>
          <w:sz w:val="20"/>
          <w:szCs w:val="20"/>
        </w:rPr>
        <w:t xml:space="preserve"> from </w:t>
      </w:r>
      <w:proofErr w:type="gramStart"/>
      <w:r w:rsidR="00EE6AB2">
        <w:rPr>
          <w:rFonts w:ascii="Segoe UI" w:hAnsi="Segoe UI" w:cs="Segoe UI"/>
          <w:spacing w:val="-3"/>
          <w:sz w:val="20"/>
          <w:szCs w:val="20"/>
        </w:rPr>
        <w:t>CJJC  (</w:t>
      </w:r>
      <w:proofErr w:type="spellStart"/>
      <w:proofErr w:type="gramEnd"/>
      <w:r w:rsidR="00EE6AB2" w:rsidRPr="00EE6AB2">
        <w:rPr>
          <w:rFonts w:ascii="Segoe UI" w:hAnsi="Segoe UI" w:cs="Segoe UI"/>
          <w:spacing w:val="-3"/>
          <w:sz w:val="20"/>
          <w:szCs w:val="20"/>
        </w:rPr>
        <w:t>acharya</w:t>
      </w:r>
      <w:proofErr w:type="spellEnd"/>
      <w:r w:rsidR="00EE6AB2" w:rsidRPr="00EE6AB2">
        <w:rPr>
          <w:rFonts w:ascii="Segoe UI" w:hAnsi="Segoe UI" w:cs="Segoe UI"/>
          <w:spacing w:val="-3"/>
          <w:sz w:val="20"/>
          <w:szCs w:val="20"/>
        </w:rPr>
        <w:t xml:space="preserve"> </w:t>
      </w:r>
      <w:proofErr w:type="spellStart"/>
      <w:r w:rsidR="00EE6AB2" w:rsidRPr="00EE6AB2">
        <w:rPr>
          <w:rFonts w:ascii="Segoe UI" w:hAnsi="Segoe UI" w:cs="Segoe UI"/>
          <w:spacing w:val="-3"/>
          <w:sz w:val="20"/>
          <w:szCs w:val="20"/>
        </w:rPr>
        <w:t>nagarjuna</w:t>
      </w:r>
      <w:proofErr w:type="spellEnd"/>
      <w:r w:rsidR="00EE6AB2" w:rsidRPr="00EE6AB2">
        <w:rPr>
          <w:rFonts w:ascii="Segoe UI" w:hAnsi="Segoe UI" w:cs="Segoe UI"/>
          <w:spacing w:val="-3"/>
          <w:sz w:val="20"/>
          <w:szCs w:val="20"/>
        </w:rPr>
        <w:t xml:space="preserve"> university</w:t>
      </w:r>
      <w:r w:rsidR="00E6364F">
        <w:rPr>
          <w:rFonts w:ascii="Segoe UI" w:hAnsi="Segoe UI" w:cs="Segoe UI"/>
          <w:spacing w:val="-3"/>
          <w:sz w:val="20"/>
          <w:szCs w:val="20"/>
        </w:rPr>
        <w:t>)</w:t>
      </w:r>
      <w:r w:rsidRPr="006C1898">
        <w:rPr>
          <w:rFonts w:ascii="Segoe UI" w:hAnsi="Segoe UI" w:cs="Segoe UI"/>
          <w:spacing w:val="-3"/>
          <w:sz w:val="20"/>
          <w:szCs w:val="20"/>
        </w:rPr>
        <w:t>,</w:t>
      </w:r>
      <w:r w:rsidR="006933E5">
        <w:rPr>
          <w:rFonts w:ascii="Segoe UI" w:hAnsi="Segoe UI" w:cs="Segoe UI"/>
          <w:spacing w:val="-3"/>
          <w:sz w:val="20"/>
          <w:szCs w:val="20"/>
        </w:rPr>
        <w:t xml:space="preserve"> </w:t>
      </w:r>
      <w:r w:rsidR="00EE6AB2">
        <w:rPr>
          <w:rFonts w:ascii="Segoe UI" w:hAnsi="Segoe UI" w:cs="Segoe UI"/>
          <w:spacing w:val="-3"/>
          <w:sz w:val="20"/>
          <w:szCs w:val="20"/>
        </w:rPr>
        <w:t>Guntur</w:t>
      </w:r>
      <w:r w:rsidR="006933E5">
        <w:rPr>
          <w:rFonts w:ascii="Segoe UI" w:hAnsi="Segoe UI" w:cs="Segoe UI"/>
          <w:spacing w:val="-3"/>
          <w:sz w:val="20"/>
          <w:szCs w:val="20"/>
        </w:rPr>
        <w:t>.</w:t>
      </w:r>
    </w:p>
    <w:p w:rsidR="00470F5A" w:rsidRPr="006C1898" w:rsidRDefault="00470F5A" w:rsidP="00470F5A">
      <w:pPr>
        <w:numPr>
          <w:ilvl w:val="0"/>
          <w:numId w:val="43"/>
        </w:numPr>
        <w:suppressAutoHyphens/>
        <w:autoSpaceDE/>
        <w:autoSpaceDN/>
        <w:spacing w:line="276" w:lineRule="auto"/>
        <w:jc w:val="both"/>
        <w:rPr>
          <w:rFonts w:ascii="Segoe UI" w:hAnsi="Segoe UI" w:cs="Segoe UI"/>
          <w:spacing w:val="-3"/>
          <w:sz w:val="20"/>
          <w:szCs w:val="20"/>
        </w:rPr>
      </w:pPr>
      <w:r w:rsidRPr="006C1898">
        <w:rPr>
          <w:rFonts w:ascii="Segoe UI" w:hAnsi="Segoe UI" w:cs="Segoe UI"/>
          <w:spacing w:val="-3"/>
          <w:sz w:val="20"/>
          <w:szCs w:val="20"/>
        </w:rPr>
        <w:t>Bachelor of Commerce</w:t>
      </w:r>
      <w:r w:rsidR="006933E5">
        <w:rPr>
          <w:rFonts w:ascii="Segoe UI" w:hAnsi="Segoe UI" w:cs="Segoe UI"/>
          <w:spacing w:val="-3"/>
          <w:sz w:val="20"/>
          <w:szCs w:val="20"/>
        </w:rPr>
        <w:t xml:space="preserve"> (B.Com) from </w:t>
      </w:r>
      <w:proofErr w:type="spellStart"/>
      <w:r w:rsidR="00EE6AB2" w:rsidRPr="00EE6AB2">
        <w:rPr>
          <w:rFonts w:ascii="Segoe UI" w:hAnsi="Segoe UI" w:cs="Segoe UI"/>
          <w:spacing w:val="-3"/>
          <w:sz w:val="20"/>
          <w:szCs w:val="20"/>
        </w:rPr>
        <w:t>Jagarlamudi</w:t>
      </w:r>
      <w:proofErr w:type="spellEnd"/>
      <w:r w:rsidR="00EE6AB2" w:rsidRPr="00EE6AB2">
        <w:rPr>
          <w:rFonts w:ascii="Segoe UI" w:hAnsi="Segoe UI" w:cs="Segoe UI"/>
          <w:spacing w:val="-3"/>
          <w:sz w:val="20"/>
          <w:szCs w:val="20"/>
        </w:rPr>
        <w:t xml:space="preserve"> </w:t>
      </w:r>
      <w:proofErr w:type="spellStart"/>
      <w:r w:rsidR="00EE6AB2" w:rsidRPr="00EE6AB2">
        <w:rPr>
          <w:rFonts w:ascii="Segoe UI" w:hAnsi="Segoe UI" w:cs="Segoe UI"/>
          <w:spacing w:val="-3"/>
          <w:sz w:val="20"/>
          <w:szCs w:val="20"/>
        </w:rPr>
        <w:t>Kuppuswamy</w:t>
      </w:r>
      <w:proofErr w:type="spellEnd"/>
      <w:r w:rsidR="00EE6AB2" w:rsidRPr="00EE6AB2">
        <w:rPr>
          <w:rFonts w:ascii="Segoe UI" w:hAnsi="Segoe UI" w:cs="Segoe UI"/>
          <w:spacing w:val="-3"/>
          <w:sz w:val="20"/>
          <w:szCs w:val="20"/>
        </w:rPr>
        <w:t xml:space="preserve"> </w:t>
      </w:r>
      <w:proofErr w:type="spellStart"/>
      <w:r w:rsidR="00EE6AB2" w:rsidRPr="00EE6AB2">
        <w:rPr>
          <w:rFonts w:ascii="Segoe UI" w:hAnsi="Segoe UI" w:cs="Segoe UI"/>
          <w:spacing w:val="-3"/>
          <w:sz w:val="20"/>
          <w:szCs w:val="20"/>
        </w:rPr>
        <w:t>Chowdary</w:t>
      </w:r>
      <w:proofErr w:type="spellEnd"/>
      <w:r w:rsidR="00EE6AB2" w:rsidRPr="00EE6AB2">
        <w:rPr>
          <w:rFonts w:ascii="Segoe UI" w:hAnsi="Segoe UI" w:cs="Segoe UI"/>
          <w:spacing w:val="-3"/>
          <w:sz w:val="20"/>
          <w:szCs w:val="20"/>
        </w:rPr>
        <w:t xml:space="preserve"> </w:t>
      </w:r>
      <w:proofErr w:type="gramStart"/>
      <w:r w:rsidR="00EE6AB2" w:rsidRPr="00EE6AB2">
        <w:rPr>
          <w:rFonts w:ascii="Segoe UI" w:hAnsi="Segoe UI" w:cs="Segoe UI"/>
          <w:spacing w:val="-3"/>
          <w:sz w:val="20"/>
          <w:szCs w:val="20"/>
        </w:rPr>
        <w:t>College</w:t>
      </w:r>
      <w:r w:rsidR="006933E5">
        <w:rPr>
          <w:rFonts w:ascii="Segoe UI" w:hAnsi="Segoe UI" w:cs="Segoe UI"/>
          <w:spacing w:val="-3"/>
          <w:sz w:val="20"/>
          <w:szCs w:val="20"/>
        </w:rPr>
        <w:t xml:space="preserve"> </w:t>
      </w:r>
      <w:r w:rsidR="00E6364F">
        <w:rPr>
          <w:rFonts w:ascii="Segoe UI" w:hAnsi="Segoe UI" w:cs="Segoe UI"/>
          <w:spacing w:val="-3"/>
          <w:sz w:val="20"/>
          <w:szCs w:val="20"/>
        </w:rPr>
        <w:t xml:space="preserve"> (</w:t>
      </w:r>
      <w:proofErr w:type="spellStart"/>
      <w:proofErr w:type="gramEnd"/>
      <w:r w:rsidR="00EE6AB2" w:rsidRPr="00EE6AB2">
        <w:rPr>
          <w:rFonts w:ascii="Segoe UI" w:hAnsi="Segoe UI" w:cs="Segoe UI"/>
          <w:spacing w:val="-3"/>
          <w:sz w:val="20"/>
          <w:szCs w:val="20"/>
        </w:rPr>
        <w:t>acharya</w:t>
      </w:r>
      <w:proofErr w:type="spellEnd"/>
      <w:r w:rsidR="00EE6AB2" w:rsidRPr="00EE6AB2">
        <w:rPr>
          <w:rFonts w:ascii="Segoe UI" w:hAnsi="Segoe UI" w:cs="Segoe UI"/>
          <w:spacing w:val="-3"/>
          <w:sz w:val="20"/>
          <w:szCs w:val="20"/>
        </w:rPr>
        <w:t xml:space="preserve"> </w:t>
      </w:r>
      <w:proofErr w:type="spellStart"/>
      <w:r w:rsidR="00EE6AB2" w:rsidRPr="00EE6AB2">
        <w:rPr>
          <w:rFonts w:ascii="Segoe UI" w:hAnsi="Segoe UI" w:cs="Segoe UI"/>
          <w:spacing w:val="-3"/>
          <w:sz w:val="20"/>
          <w:szCs w:val="20"/>
        </w:rPr>
        <w:t>nagarjuna</w:t>
      </w:r>
      <w:proofErr w:type="spellEnd"/>
      <w:r w:rsidR="00EE6AB2" w:rsidRPr="00EE6AB2">
        <w:rPr>
          <w:rFonts w:ascii="Segoe UI" w:hAnsi="Segoe UI" w:cs="Segoe UI"/>
          <w:spacing w:val="-3"/>
          <w:sz w:val="20"/>
          <w:szCs w:val="20"/>
        </w:rPr>
        <w:t xml:space="preserve"> university</w:t>
      </w:r>
      <w:r w:rsidR="00E6364F">
        <w:rPr>
          <w:rFonts w:ascii="Segoe UI" w:hAnsi="Segoe UI" w:cs="Segoe UI"/>
          <w:spacing w:val="-3"/>
          <w:sz w:val="20"/>
          <w:szCs w:val="20"/>
        </w:rPr>
        <w:t xml:space="preserve"> )</w:t>
      </w:r>
      <w:r w:rsidR="006933E5">
        <w:rPr>
          <w:rFonts w:ascii="Segoe UI" w:hAnsi="Segoe UI" w:cs="Segoe UI"/>
          <w:spacing w:val="-3"/>
          <w:sz w:val="20"/>
          <w:szCs w:val="20"/>
        </w:rPr>
        <w:t xml:space="preserve">, </w:t>
      </w:r>
      <w:r w:rsidR="00EE6AB2">
        <w:rPr>
          <w:rFonts w:ascii="Segoe UI" w:hAnsi="Segoe UI" w:cs="Segoe UI"/>
          <w:spacing w:val="-3"/>
          <w:sz w:val="20"/>
          <w:szCs w:val="20"/>
        </w:rPr>
        <w:t>Guntur</w:t>
      </w:r>
      <w:r w:rsidRPr="006C1898">
        <w:rPr>
          <w:rFonts w:ascii="Segoe UI" w:hAnsi="Segoe UI" w:cs="Segoe UI"/>
          <w:spacing w:val="-3"/>
          <w:sz w:val="20"/>
          <w:szCs w:val="20"/>
        </w:rPr>
        <w:t>.</w:t>
      </w:r>
    </w:p>
    <w:p w:rsidR="00E240D4" w:rsidRDefault="00E240D4" w:rsidP="00470F5A">
      <w:pPr>
        <w:spacing w:line="276" w:lineRule="auto"/>
        <w:jc w:val="both"/>
        <w:rPr>
          <w:rFonts w:ascii="Segoe UI" w:hAnsi="Segoe UI" w:cs="Segoe UI"/>
          <w:b/>
          <w:spacing w:val="-3"/>
          <w:sz w:val="20"/>
          <w:szCs w:val="20"/>
          <w:u w:val="single"/>
        </w:rPr>
      </w:pPr>
    </w:p>
    <w:p w:rsidR="00470F5A" w:rsidRPr="006C1898" w:rsidRDefault="00470F5A" w:rsidP="00470F5A">
      <w:pPr>
        <w:spacing w:line="276" w:lineRule="auto"/>
        <w:jc w:val="both"/>
        <w:rPr>
          <w:rFonts w:ascii="Segoe UI" w:hAnsi="Segoe UI" w:cs="Segoe UI"/>
          <w:b/>
          <w:position w:val="6"/>
          <w:sz w:val="20"/>
          <w:szCs w:val="20"/>
          <w:u w:val="single"/>
        </w:rPr>
      </w:pPr>
      <w:proofErr w:type="gramStart"/>
      <w:r w:rsidRPr="006C1898">
        <w:rPr>
          <w:rFonts w:ascii="Segoe UI" w:hAnsi="Segoe UI" w:cs="Segoe UI"/>
          <w:b/>
          <w:spacing w:val="-3"/>
          <w:sz w:val="20"/>
          <w:szCs w:val="20"/>
          <w:u w:val="single"/>
        </w:rPr>
        <w:t>IT</w:t>
      </w:r>
      <w:proofErr w:type="gramEnd"/>
      <w:r w:rsidRPr="006C1898">
        <w:rPr>
          <w:rFonts w:ascii="Segoe UI" w:hAnsi="Segoe UI" w:cs="Segoe UI"/>
          <w:b/>
          <w:spacing w:val="-3"/>
          <w:sz w:val="20"/>
          <w:szCs w:val="20"/>
          <w:u w:val="single"/>
        </w:rPr>
        <w:t xml:space="preserve"> Skills</w:t>
      </w:r>
      <w:r w:rsidRPr="006C1898">
        <w:rPr>
          <w:rFonts w:ascii="Segoe UI" w:hAnsi="Segoe UI" w:cs="Segoe UI"/>
          <w:b/>
          <w:position w:val="6"/>
          <w:sz w:val="20"/>
          <w:szCs w:val="20"/>
          <w:u w:val="single"/>
        </w:rPr>
        <w:t>:</w:t>
      </w:r>
    </w:p>
    <w:p w:rsidR="00470F5A" w:rsidRPr="006C1898" w:rsidRDefault="00470F5A" w:rsidP="00470F5A">
      <w:pPr>
        <w:spacing w:line="276" w:lineRule="auto"/>
        <w:jc w:val="both"/>
        <w:rPr>
          <w:rFonts w:ascii="Segoe UI" w:hAnsi="Segoe UI" w:cs="Segoe UI"/>
          <w:b/>
          <w:position w:val="6"/>
          <w:sz w:val="20"/>
          <w:szCs w:val="20"/>
          <w:u w:val="single"/>
        </w:rPr>
      </w:pPr>
    </w:p>
    <w:p w:rsidR="00470F5A" w:rsidRPr="006C1898" w:rsidRDefault="00470F5A" w:rsidP="00470F5A">
      <w:pPr>
        <w:numPr>
          <w:ilvl w:val="0"/>
          <w:numId w:val="43"/>
        </w:numPr>
        <w:suppressAutoHyphens/>
        <w:autoSpaceDE/>
        <w:autoSpaceDN/>
        <w:spacing w:line="276" w:lineRule="auto"/>
        <w:jc w:val="both"/>
        <w:rPr>
          <w:rFonts w:ascii="Segoe UI" w:hAnsi="Segoe UI" w:cs="Segoe UI"/>
          <w:spacing w:val="-3"/>
          <w:sz w:val="20"/>
          <w:szCs w:val="20"/>
        </w:rPr>
      </w:pPr>
      <w:r w:rsidRPr="006C1898">
        <w:rPr>
          <w:rFonts w:ascii="Segoe UI" w:hAnsi="Segoe UI" w:cs="Segoe UI"/>
          <w:spacing w:val="-3"/>
          <w:sz w:val="20"/>
          <w:szCs w:val="20"/>
        </w:rPr>
        <w:t>ERP</w:t>
      </w:r>
      <w:r w:rsidRPr="006C1898">
        <w:rPr>
          <w:rFonts w:ascii="Segoe UI" w:hAnsi="Segoe UI" w:cs="Segoe UI"/>
          <w:spacing w:val="-3"/>
          <w:sz w:val="20"/>
          <w:szCs w:val="20"/>
        </w:rPr>
        <w:tab/>
      </w:r>
      <w:r w:rsidRPr="006C1898">
        <w:rPr>
          <w:rFonts w:ascii="Segoe UI" w:hAnsi="Segoe UI" w:cs="Segoe UI"/>
          <w:spacing w:val="-3"/>
          <w:sz w:val="20"/>
          <w:szCs w:val="20"/>
        </w:rPr>
        <w:tab/>
      </w:r>
      <w:r w:rsidRPr="006C1898">
        <w:rPr>
          <w:rFonts w:ascii="Segoe UI" w:hAnsi="Segoe UI" w:cs="Segoe UI"/>
          <w:spacing w:val="-3"/>
          <w:sz w:val="20"/>
          <w:szCs w:val="20"/>
        </w:rPr>
        <w:tab/>
        <w:t>: SAP R/3, FI- CO Module</w:t>
      </w:r>
      <w:r w:rsidR="00167F34">
        <w:rPr>
          <w:rFonts w:ascii="Segoe UI" w:hAnsi="Segoe UI" w:cs="Segoe UI"/>
          <w:spacing w:val="-3"/>
          <w:sz w:val="20"/>
          <w:szCs w:val="20"/>
        </w:rPr>
        <w:t>, PLUM ERP</w:t>
      </w:r>
      <w:r w:rsidR="008D3F3A">
        <w:rPr>
          <w:rFonts w:ascii="Segoe UI" w:hAnsi="Segoe UI" w:cs="Segoe UI"/>
          <w:spacing w:val="-3"/>
          <w:sz w:val="20"/>
          <w:szCs w:val="20"/>
        </w:rPr>
        <w:t>.</w:t>
      </w:r>
    </w:p>
    <w:p w:rsidR="00470F5A" w:rsidRPr="006C1898" w:rsidRDefault="00470F5A" w:rsidP="00470F5A">
      <w:pPr>
        <w:numPr>
          <w:ilvl w:val="0"/>
          <w:numId w:val="43"/>
        </w:numPr>
        <w:suppressAutoHyphens/>
        <w:autoSpaceDE/>
        <w:autoSpaceDN/>
        <w:spacing w:line="276" w:lineRule="auto"/>
        <w:jc w:val="both"/>
        <w:rPr>
          <w:rFonts w:ascii="Segoe UI" w:hAnsi="Segoe UI" w:cs="Segoe UI"/>
          <w:spacing w:val="-3"/>
          <w:sz w:val="20"/>
          <w:szCs w:val="20"/>
        </w:rPr>
      </w:pPr>
      <w:r w:rsidRPr="006C1898">
        <w:rPr>
          <w:rFonts w:ascii="Segoe UI" w:hAnsi="Segoe UI" w:cs="Segoe UI"/>
          <w:spacing w:val="-3"/>
          <w:sz w:val="20"/>
          <w:szCs w:val="20"/>
        </w:rPr>
        <w:t>O</w:t>
      </w:r>
      <w:r w:rsidR="007B5EFD">
        <w:rPr>
          <w:rFonts w:ascii="Segoe UI" w:hAnsi="Segoe UI" w:cs="Segoe UI"/>
          <w:spacing w:val="-3"/>
          <w:sz w:val="20"/>
          <w:szCs w:val="20"/>
        </w:rPr>
        <w:t>perating System</w:t>
      </w:r>
      <w:r w:rsidR="007B5EFD">
        <w:rPr>
          <w:rFonts w:ascii="Segoe UI" w:hAnsi="Segoe UI" w:cs="Segoe UI"/>
          <w:spacing w:val="-3"/>
          <w:sz w:val="20"/>
          <w:szCs w:val="20"/>
        </w:rPr>
        <w:tab/>
        <w:t>: Windows 98</w:t>
      </w:r>
      <w:r w:rsidRPr="006C1898">
        <w:rPr>
          <w:rFonts w:ascii="Segoe UI" w:hAnsi="Segoe UI" w:cs="Segoe UI"/>
          <w:spacing w:val="-3"/>
          <w:sz w:val="20"/>
          <w:szCs w:val="20"/>
        </w:rPr>
        <w:t>, 2000, XP.</w:t>
      </w:r>
    </w:p>
    <w:p w:rsidR="00470F5A" w:rsidRPr="00734CBC" w:rsidRDefault="00470F5A" w:rsidP="00470F5A">
      <w:pPr>
        <w:numPr>
          <w:ilvl w:val="0"/>
          <w:numId w:val="43"/>
        </w:numPr>
        <w:suppressAutoHyphens/>
        <w:autoSpaceDE/>
        <w:autoSpaceDN/>
        <w:spacing w:line="276" w:lineRule="auto"/>
        <w:jc w:val="both"/>
        <w:rPr>
          <w:rFonts w:ascii="Segoe UI" w:hAnsi="Segoe UI" w:cs="Segoe UI"/>
          <w:spacing w:val="-3"/>
          <w:sz w:val="20"/>
          <w:szCs w:val="20"/>
        </w:rPr>
      </w:pPr>
      <w:r w:rsidRPr="006C1898">
        <w:rPr>
          <w:rFonts w:ascii="Segoe UI" w:hAnsi="Segoe UI" w:cs="Segoe UI"/>
          <w:spacing w:val="-3"/>
          <w:sz w:val="20"/>
          <w:szCs w:val="20"/>
        </w:rPr>
        <w:t>Packages</w:t>
      </w:r>
      <w:r w:rsidRPr="006C1898">
        <w:rPr>
          <w:rFonts w:ascii="Segoe UI" w:hAnsi="Segoe UI" w:cs="Segoe UI"/>
          <w:spacing w:val="-3"/>
          <w:sz w:val="20"/>
          <w:szCs w:val="20"/>
        </w:rPr>
        <w:tab/>
      </w:r>
      <w:r w:rsidRPr="006C1898">
        <w:rPr>
          <w:rFonts w:ascii="Segoe UI" w:hAnsi="Segoe UI" w:cs="Segoe UI"/>
          <w:spacing w:val="-3"/>
          <w:sz w:val="20"/>
          <w:szCs w:val="20"/>
        </w:rPr>
        <w:tab/>
        <w:t>: MS Offi</w:t>
      </w:r>
      <w:r w:rsidR="007B5EFD">
        <w:rPr>
          <w:rFonts w:ascii="Segoe UI" w:hAnsi="Segoe UI" w:cs="Segoe UI"/>
          <w:spacing w:val="-3"/>
          <w:sz w:val="20"/>
          <w:szCs w:val="20"/>
        </w:rPr>
        <w:t>ce (</w:t>
      </w:r>
      <w:proofErr w:type="spellStart"/>
      <w:r w:rsidR="007B5EFD">
        <w:rPr>
          <w:rFonts w:ascii="Segoe UI" w:hAnsi="Segoe UI" w:cs="Segoe UI"/>
          <w:spacing w:val="-3"/>
          <w:sz w:val="20"/>
          <w:szCs w:val="20"/>
        </w:rPr>
        <w:t>Word</w:t>
      </w:r>
      <w:proofErr w:type="gramStart"/>
      <w:r w:rsidR="007B5EFD">
        <w:rPr>
          <w:rFonts w:ascii="Segoe UI" w:hAnsi="Segoe UI" w:cs="Segoe UI"/>
          <w:spacing w:val="-3"/>
          <w:sz w:val="20"/>
          <w:szCs w:val="20"/>
        </w:rPr>
        <w:t>,Power</w:t>
      </w:r>
      <w:proofErr w:type="spellEnd"/>
      <w:proofErr w:type="gramEnd"/>
      <w:r w:rsidR="007B5EFD">
        <w:rPr>
          <w:rFonts w:ascii="Segoe UI" w:hAnsi="Segoe UI" w:cs="Segoe UI"/>
          <w:spacing w:val="-3"/>
          <w:sz w:val="20"/>
          <w:szCs w:val="20"/>
        </w:rPr>
        <w:t xml:space="preserve"> Point &amp; </w:t>
      </w:r>
      <w:r w:rsidRPr="006C1898">
        <w:rPr>
          <w:rFonts w:ascii="Segoe UI" w:hAnsi="Segoe UI" w:cs="Segoe UI"/>
          <w:spacing w:val="-3"/>
          <w:sz w:val="20"/>
          <w:szCs w:val="20"/>
        </w:rPr>
        <w:t>Excel)</w:t>
      </w:r>
      <w:r w:rsidR="008D3F3A">
        <w:rPr>
          <w:rFonts w:ascii="Segoe UI" w:hAnsi="Segoe UI" w:cs="Segoe UI"/>
          <w:spacing w:val="-3"/>
          <w:sz w:val="20"/>
          <w:szCs w:val="20"/>
        </w:rPr>
        <w:t>.</w:t>
      </w:r>
    </w:p>
    <w:p w:rsidR="00470F5A" w:rsidRDefault="00470F5A" w:rsidP="00470F5A">
      <w:pPr>
        <w:pStyle w:val="ListParagraph"/>
        <w:ind w:left="0"/>
        <w:jc w:val="both"/>
        <w:rPr>
          <w:rFonts w:ascii="Segoe UI" w:hAnsi="Segoe UI" w:cs="Segoe UI"/>
          <w:b/>
          <w:spacing w:val="-3"/>
          <w:sz w:val="20"/>
          <w:szCs w:val="20"/>
          <w:u w:val="single"/>
        </w:rPr>
      </w:pPr>
    </w:p>
    <w:p w:rsidR="00470F5A" w:rsidRDefault="00470F5A" w:rsidP="00470F5A">
      <w:pPr>
        <w:pStyle w:val="ListParagraph"/>
        <w:ind w:left="0"/>
        <w:jc w:val="both"/>
        <w:rPr>
          <w:rFonts w:ascii="Segoe UI" w:hAnsi="Segoe UI" w:cs="Segoe UI"/>
          <w:b/>
          <w:spacing w:val="-3"/>
          <w:sz w:val="20"/>
          <w:szCs w:val="20"/>
          <w:u w:val="single"/>
        </w:rPr>
      </w:pPr>
    </w:p>
    <w:p w:rsidR="00470F5A" w:rsidRDefault="00470F5A" w:rsidP="00470F5A">
      <w:pPr>
        <w:pStyle w:val="ListParagraph"/>
        <w:ind w:left="0"/>
        <w:jc w:val="both"/>
        <w:rPr>
          <w:rFonts w:ascii="Segoe UI" w:hAnsi="Segoe UI" w:cs="Segoe UI"/>
          <w:b/>
          <w:spacing w:val="-3"/>
          <w:sz w:val="20"/>
          <w:szCs w:val="20"/>
          <w:u w:val="single"/>
        </w:rPr>
      </w:pPr>
    </w:p>
    <w:p w:rsidR="00470F5A" w:rsidRDefault="00470F5A" w:rsidP="00470F5A">
      <w:pPr>
        <w:pStyle w:val="ListParagraph"/>
        <w:ind w:left="0"/>
        <w:jc w:val="both"/>
        <w:rPr>
          <w:rFonts w:ascii="Segoe UI" w:hAnsi="Segoe UI" w:cs="Segoe UI"/>
          <w:b/>
          <w:spacing w:val="-3"/>
          <w:sz w:val="20"/>
          <w:szCs w:val="20"/>
          <w:u w:val="single"/>
        </w:rPr>
      </w:pPr>
    </w:p>
    <w:p w:rsidR="007B5EFD" w:rsidRDefault="007B5EFD" w:rsidP="00470F5A">
      <w:pPr>
        <w:pStyle w:val="ListParagraph"/>
        <w:ind w:left="0"/>
        <w:jc w:val="both"/>
        <w:rPr>
          <w:rFonts w:ascii="Segoe UI" w:hAnsi="Segoe UI" w:cs="Segoe UI"/>
          <w:b/>
          <w:spacing w:val="-3"/>
          <w:sz w:val="20"/>
          <w:szCs w:val="20"/>
          <w:u w:val="single"/>
        </w:rPr>
      </w:pPr>
    </w:p>
    <w:p w:rsidR="00F31819" w:rsidRDefault="00F31819" w:rsidP="00470F5A">
      <w:pPr>
        <w:pStyle w:val="ListParagraph"/>
        <w:ind w:left="0"/>
        <w:jc w:val="both"/>
        <w:rPr>
          <w:rFonts w:ascii="Segoe UI" w:hAnsi="Segoe UI" w:cs="Segoe UI"/>
          <w:b/>
          <w:spacing w:val="-3"/>
          <w:sz w:val="20"/>
          <w:szCs w:val="20"/>
          <w:u w:val="single"/>
        </w:rPr>
      </w:pPr>
    </w:p>
    <w:p w:rsidR="007B5EFD" w:rsidRDefault="007B5EFD" w:rsidP="00470F5A">
      <w:pPr>
        <w:pStyle w:val="ListParagraph"/>
        <w:ind w:left="0"/>
        <w:jc w:val="both"/>
        <w:rPr>
          <w:rFonts w:ascii="Segoe UI" w:hAnsi="Segoe UI" w:cs="Segoe UI"/>
          <w:b/>
          <w:spacing w:val="-3"/>
          <w:sz w:val="20"/>
          <w:szCs w:val="20"/>
          <w:u w:val="single"/>
        </w:rPr>
      </w:pPr>
    </w:p>
    <w:p w:rsidR="003306B7" w:rsidRDefault="003306B7" w:rsidP="00470F5A">
      <w:pPr>
        <w:pStyle w:val="ListParagraph"/>
        <w:ind w:left="0"/>
        <w:jc w:val="both"/>
        <w:rPr>
          <w:rFonts w:ascii="Segoe UI" w:hAnsi="Segoe UI" w:cs="Segoe UI"/>
          <w:b/>
          <w:spacing w:val="-3"/>
          <w:sz w:val="20"/>
          <w:szCs w:val="20"/>
          <w:u w:val="single"/>
        </w:rPr>
      </w:pPr>
    </w:p>
    <w:p w:rsidR="00653289" w:rsidRDefault="00653289" w:rsidP="00470F5A">
      <w:pPr>
        <w:pStyle w:val="ListParagraph"/>
        <w:ind w:left="0"/>
        <w:jc w:val="both"/>
        <w:rPr>
          <w:rFonts w:ascii="Segoe UI" w:hAnsi="Segoe UI" w:cs="Segoe UI"/>
          <w:b/>
          <w:spacing w:val="-3"/>
          <w:sz w:val="20"/>
          <w:szCs w:val="20"/>
          <w:u w:val="single"/>
        </w:rPr>
      </w:pPr>
    </w:p>
    <w:p w:rsidR="00470F5A" w:rsidRPr="006C1898" w:rsidRDefault="00470F5A" w:rsidP="00470F5A">
      <w:pPr>
        <w:pStyle w:val="ListParagraph"/>
        <w:ind w:left="0"/>
        <w:jc w:val="both"/>
        <w:rPr>
          <w:rFonts w:ascii="Segoe UI" w:hAnsi="Segoe UI" w:cs="Segoe UI"/>
          <w:spacing w:val="-3"/>
          <w:sz w:val="20"/>
          <w:szCs w:val="20"/>
          <w:u w:val="single"/>
        </w:rPr>
      </w:pPr>
      <w:r w:rsidRPr="006C1898">
        <w:rPr>
          <w:rFonts w:ascii="Segoe UI" w:hAnsi="Segoe UI" w:cs="Segoe UI"/>
          <w:b/>
          <w:spacing w:val="-3"/>
          <w:sz w:val="20"/>
          <w:szCs w:val="20"/>
          <w:u w:val="single"/>
        </w:rPr>
        <w:lastRenderedPageBreak/>
        <w:t>Project Details</w:t>
      </w:r>
    </w:p>
    <w:p w:rsidR="00470F5A" w:rsidRPr="006C1898" w:rsidRDefault="001910B1" w:rsidP="00470F5A">
      <w:pPr>
        <w:pBdr>
          <w:bottom w:val="single" w:sz="4" w:space="1" w:color="000000"/>
        </w:pBdr>
        <w:spacing w:line="276" w:lineRule="auto"/>
        <w:ind w:left="-90" w:firstLine="90"/>
        <w:jc w:val="both"/>
        <w:rPr>
          <w:rFonts w:ascii="Segoe UI" w:hAnsi="Segoe UI" w:cs="Segoe UI"/>
          <w:b/>
          <w:spacing w:val="-3"/>
          <w:sz w:val="20"/>
          <w:szCs w:val="20"/>
        </w:rPr>
      </w:pPr>
      <w:r>
        <w:rPr>
          <w:rFonts w:ascii="Segoe UI" w:hAnsi="Segoe UI" w:cs="Segoe UI"/>
          <w:b/>
          <w:spacing w:val="-3"/>
          <w:sz w:val="20"/>
          <w:szCs w:val="20"/>
        </w:rPr>
        <w:t>Project II</w:t>
      </w:r>
      <w:r>
        <w:rPr>
          <w:rFonts w:ascii="Segoe UI" w:hAnsi="Segoe UI" w:cs="Segoe UI"/>
          <w:b/>
          <w:spacing w:val="-3"/>
          <w:sz w:val="20"/>
          <w:szCs w:val="20"/>
        </w:rPr>
        <w:tab/>
      </w:r>
      <w:r>
        <w:rPr>
          <w:rFonts w:ascii="Segoe UI" w:hAnsi="Segoe UI" w:cs="Segoe UI"/>
          <w:b/>
          <w:spacing w:val="-3"/>
          <w:sz w:val="20"/>
          <w:szCs w:val="20"/>
        </w:rPr>
        <w:tab/>
      </w:r>
      <w:r>
        <w:rPr>
          <w:rFonts w:ascii="Segoe UI" w:hAnsi="Segoe UI" w:cs="Segoe UI"/>
          <w:b/>
          <w:spacing w:val="-3"/>
          <w:sz w:val="20"/>
          <w:szCs w:val="20"/>
        </w:rPr>
        <w:tab/>
      </w:r>
      <w:r>
        <w:rPr>
          <w:rFonts w:ascii="Segoe UI" w:hAnsi="Segoe UI" w:cs="Segoe UI"/>
          <w:b/>
          <w:spacing w:val="-3"/>
          <w:sz w:val="20"/>
          <w:szCs w:val="20"/>
        </w:rPr>
        <w:tab/>
      </w:r>
      <w:r>
        <w:rPr>
          <w:rFonts w:ascii="Segoe UI" w:hAnsi="Segoe UI" w:cs="Segoe UI"/>
          <w:b/>
          <w:spacing w:val="-3"/>
          <w:sz w:val="20"/>
          <w:szCs w:val="20"/>
        </w:rPr>
        <w:tab/>
      </w:r>
      <w:r>
        <w:rPr>
          <w:rFonts w:ascii="Segoe UI" w:hAnsi="Segoe UI" w:cs="Segoe UI"/>
          <w:b/>
          <w:spacing w:val="-3"/>
          <w:sz w:val="20"/>
          <w:szCs w:val="20"/>
        </w:rPr>
        <w:tab/>
      </w:r>
      <w:r>
        <w:rPr>
          <w:rFonts w:ascii="Segoe UI" w:hAnsi="Segoe UI" w:cs="Segoe UI"/>
          <w:b/>
          <w:spacing w:val="-3"/>
          <w:sz w:val="20"/>
          <w:szCs w:val="20"/>
        </w:rPr>
        <w:tab/>
        <w:t xml:space="preserve">April </w:t>
      </w:r>
      <w:proofErr w:type="gramStart"/>
      <w:r>
        <w:rPr>
          <w:rFonts w:ascii="Segoe UI" w:hAnsi="Segoe UI" w:cs="Segoe UI"/>
          <w:b/>
          <w:spacing w:val="-3"/>
          <w:sz w:val="20"/>
          <w:szCs w:val="20"/>
        </w:rPr>
        <w:t xml:space="preserve">2014 </w:t>
      </w:r>
      <w:r w:rsidR="00470F5A" w:rsidRPr="006C1898">
        <w:rPr>
          <w:rFonts w:ascii="Segoe UI" w:hAnsi="Segoe UI" w:cs="Segoe UI"/>
          <w:b/>
          <w:spacing w:val="-3"/>
          <w:sz w:val="20"/>
          <w:szCs w:val="20"/>
        </w:rPr>
        <w:t xml:space="preserve"> to</w:t>
      </w:r>
      <w:proofErr w:type="gramEnd"/>
      <w:r w:rsidR="00470F5A" w:rsidRPr="006C1898">
        <w:rPr>
          <w:rFonts w:ascii="Segoe UI" w:hAnsi="Segoe UI" w:cs="Segoe UI"/>
          <w:b/>
          <w:spacing w:val="-3"/>
          <w:sz w:val="20"/>
          <w:szCs w:val="20"/>
        </w:rPr>
        <w:t xml:space="preserve"> till Date</w:t>
      </w:r>
    </w:p>
    <w:p w:rsidR="00470F5A" w:rsidRPr="006C1898" w:rsidRDefault="00470F5A" w:rsidP="00470F5A">
      <w:pPr>
        <w:spacing w:line="276" w:lineRule="auto"/>
        <w:ind w:firstLine="720"/>
        <w:jc w:val="both"/>
        <w:rPr>
          <w:rFonts w:ascii="Segoe UI" w:hAnsi="Segoe UI" w:cs="Segoe UI"/>
          <w:b/>
          <w:bCs/>
          <w:sz w:val="20"/>
          <w:szCs w:val="20"/>
        </w:rPr>
      </w:pPr>
    </w:p>
    <w:p w:rsidR="00470F5A" w:rsidRPr="006C1898" w:rsidRDefault="006C13D5" w:rsidP="00470F5A">
      <w:pPr>
        <w:pStyle w:val="NormalWeb"/>
        <w:spacing w:before="0" w:after="0" w:line="276" w:lineRule="auto"/>
        <w:ind w:firstLine="720"/>
        <w:jc w:val="both"/>
        <w:rPr>
          <w:rFonts w:ascii="Segoe UI" w:hAnsi="Segoe UI" w:cs="Segoe UI"/>
          <w:b/>
          <w:bCs/>
          <w:sz w:val="20"/>
          <w:szCs w:val="20"/>
        </w:rPr>
      </w:pPr>
      <w:r>
        <w:rPr>
          <w:rFonts w:ascii="Segoe UI" w:hAnsi="Segoe UI" w:cs="Segoe UI"/>
          <w:b/>
          <w:bCs/>
          <w:sz w:val="20"/>
          <w:szCs w:val="20"/>
        </w:rPr>
        <w:t>Client</w:t>
      </w:r>
      <w:r>
        <w:rPr>
          <w:rFonts w:ascii="Segoe UI" w:hAnsi="Segoe UI" w:cs="Segoe UI"/>
          <w:b/>
          <w:bCs/>
          <w:sz w:val="20"/>
          <w:szCs w:val="20"/>
        </w:rPr>
        <w:tab/>
      </w:r>
      <w:r>
        <w:rPr>
          <w:rFonts w:ascii="Segoe UI" w:hAnsi="Segoe UI" w:cs="Segoe UI"/>
          <w:b/>
          <w:bCs/>
          <w:sz w:val="20"/>
          <w:szCs w:val="20"/>
        </w:rPr>
        <w:tab/>
      </w:r>
      <w:r w:rsidR="00446050">
        <w:rPr>
          <w:rFonts w:ascii="Segoe UI" w:hAnsi="Segoe UI" w:cs="Segoe UI"/>
          <w:b/>
          <w:bCs/>
          <w:sz w:val="20"/>
          <w:szCs w:val="20"/>
        </w:rPr>
        <w:t>: Orient Fans L</w:t>
      </w:r>
      <w:r w:rsidR="00470F5A" w:rsidRPr="006C1898">
        <w:rPr>
          <w:rFonts w:ascii="Segoe UI" w:hAnsi="Segoe UI" w:cs="Segoe UI"/>
          <w:b/>
          <w:bCs/>
          <w:sz w:val="20"/>
          <w:szCs w:val="20"/>
        </w:rPr>
        <w:t>td</w:t>
      </w:r>
      <w:r w:rsidR="00446050">
        <w:rPr>
          <w:rFonts w:ascii="Segoe UI" w:hAnsi="Segoe UI" w:cs="Segoe UI"/>
          <w:b/>
          <w:bCs/>
          <w:sz w:val="20"/>
          <w:szCs w:val="20"/>
        </w:rPr>
        <w:t>.</w:t>
      </w:r>
    </w:p>
    <w:p w:rsidR="00470F5A" w:rsidRPr="006C1898" w:rsidRDefault="006C13D5" w:rsidP="00470F5A">
      <w:pPr>
        <w:pStyle w:val="NormalWeb"/>
        <w:spacing w:before="0" w:after="0" w:line="276" w:lineRule="auto"/>
        <w:ind w:firstLine="720"/>
        <w:jc w:val="both"/>
        <w:rPr>
          <w:rFonts w:ascii="Segoe UI" w:hAnsi="Segoe UI" w:cs="Segoe UI"/>
          <w:b/>
          <w:bCs/>
          <w:sz w:val="20"/>
          <w:szCs w:val="20"/>
        </w:rPr>
      </w:pPr>
      <w:r>
        <w:rPr>
          <w:rFonts w:ascii="Segoe UI" w:hAnsi="Segoe UI" w:cs="Segoe UI"/>
          <w:b/>
          <w:bCs/>
          <w:sz w:val="20"/>
          <w:szCs w:val="20"/>
        </w:rPr>
        <w:t>Company</w:t>
      </w:r>
      <w:r>
        <w:rPr>
          <w:rFonts w:ascii="Segoe UI" w:hAnsi="Segoe UI" w:cs="Segoe UI"/>
          <w:b/>
          <w:bCs/>
          <w:sz w:val="20"/>
          <w:szCs w:val="20"/>
        </w:rPr>
        <w:tab/>
      </w:r>
      <w:r w:rsidR="00470F5A" w:rsidRPr="006C1898">
        <w:rPr>
          <w:rFonts w:ascii="Segoe UI" w:hAnsi="Segoe UI" w:cs="Segoe UI"/>
          <w:b/>
          <w:bCs/>
          <w:sz w:val="20"/>
          <w:szCs w:val="20"/>
        </w:rPr>
        <w:t xml:space="preserve">: Tech </w:t>
      </w:r>
      <w:proofErr w:type="spellStart"/>
      <w:r w:rsidR="00470F5A" w:rsidRPr="006C1898">
        <w:rPr>
          <w:rFonts w:ascii="Segoe UI" w:hAnsi="Segoe UI" w:cs="Segoe UI"/>
          <w:b/>
          <w:bCs/>
          <w:sz w:val="20"/>
          <w:szCs w:val="20"/>
        </w:rPr>
        <w:t>Mahindara</w:t>
      </w:r>
      <w:proofErr w:type="spellEnd"/>
      <w:r w:rsidR="008D3F3A">
        <w:rPr>
          <w:rFonts w:ascii="Segoe UI" w:hAnsi="Segoe UI" w:cs="Segoe UI"/>
          <w:b/>
          <w:bCs/>
          <w:sz w:val="20"/>
          <w:szCs w:val="20"/>
        </w:rPr>
        <w:t>.</w:t>
      </w:r>
    </w:p>
    <w:p w:rsidR="00470F5A" w:rsidRPr="006C1898" w:rsidRDefault="00470F5A" w:rsidP="00470F5A">
      <w:pPr>
        <w:pStyle w:val="NormalWeb"/>
        <w:spacing w:before="0" w:after="0" w:line="276" w:lineRule="auto"/>
        <w:ind w:firstLine="720"/>
        <w:jc w:val="both"/>
        <w:rPr>
          <w:rFonts w:ascii="Segoe UI" w:hAnsi="Segoe UI" w:cs="Segoe UI"/>
          <w:b/>
          <w:bCs/>
          <w:sz w:val="20"/>
          <w:szCs w:val="20"/>
        </w:rPr>
      </w:pPr>
      <w:r w:rsidRPr="006C1898">
        <w:rPr>
          <w:rFonts w:ascii="Segoe UI" w:hAnsi="Segoe UI" w:cs="Segoe UI"/>
          <w:b/>
          <w:bCs/>
          <w:sz w:val="20"/>
          <w:szCs w:val="20"/>
        </w:rPr>
        <w:t>Position</w:t>
      </w:r>
      <w:r w:rsidR="006C13D5">
        <w:rPr>
          <w:rFonts w:ascii="Segoe UI" w:hAnsi="Segoe UI" w:cs="Segoe UI"/>
          <w:b/>
          <w:bCs/>
          <w:sz w:val="20"/>
          <w:szCs w:val="20"/>
        </w:rPr>
        <w:tab/>
      </w:r>
      <w:r w:rsidRPr="006C1898">
        <w:rPr>
          <w:rFonts w:ascii="Segoe UI" w:hAnsi="Segoe UI" w:cs="Segoe UI"/>
          <w:b/>
          <w:bCs/>
          <w:sz w:val="20"/>
          <w:szCs w:val="20"/>
        </w:rPr>
        <w:t xml:space="preserve">: </w:t>
      </w:r>
      <w:proofErr w:type="spellStart"/>
      <w:r w:rsidRPr="006C1898">
        <w:rPr>
          <w:rFonts w:ascii="Segoe UI" w:hAnsi="Segoe UI" w:cs="Segoe UI"/>
          <w:b/>
          <w:bCs/>
          <w:sz w:val="20"/>
          <w:szCs w:val="20"/>
        </w:rPr>
        <w:t>Implementaion</w:t>
      </w:r>
      <w:proofErr w:type="spellEnd"/>
      <w:r w:rsidRPr="006C1898">
        <w:rPr>
          <w:rFonts w:ascii="Segoe UI" w:hAnsi="Segoe UI" w:cs="Segoe UI"/>
          <w:b/>
          <w:bCs/>
          <w:sz w:val="20"/>
          <w:szCs w:val="20"/>
        </w:rPr>
        <w:t xml:space="preserve"> and Support</w:t>
      </w:r>
      <w:r w:rsidR="00356527">
        <w:rPr>
          <w:rFonts w:ascii="Segoe UI" w:hAnsi="Segoe UI" w:cs="Segoe UI"/>
          <w:b/>
          <w:bCs/>
          <w:sz w:val="20"/>
          <w:szCs w:val="20"/>
        </w:rPr>
        <w:t>.</w:t>
      </w:r>
    </w:p>
    <w:p w:rsidR="00470F5A" w:rsidRPr="006C1898" w:rsidRDefault="006C13D5" w:rsidP="00470F5A">
      <w:pPr>
        <w:pStyle w:val="NormalWeb"/>
        <w:spacing w:before="0" w:after="0" w:line="276" w:lineRule="auto"/>
        <w:ind w:firstLine="720"/>
        <w:jc w:val="both"/>
        <w:rPr>
          <w:rFonts w:ascii="Segoe UI" w:hAnsi="Segoe UI" w:cs="Segoe UI"/>
          <w:b/>
          <w:bCs/>
          <w:sz w:val="20"/>
          <w:szCs w:val="20"/>
        </w:rPr>
      </w:pPr>
      <w:r>
        <w:rPr>
          <w:rFonts w:ascii="Segoe UI" w:hAnsi="Segoe UI" w:cs="Segoe UI"/>
          <w:b/>
          <w:bCs/>
          <w:sz w:val="20"/>
          <w:szCs w:val="20"/>
        </w:rPr>
        <w:t>Role</w:t>
      </w:r>
      <w:r>
        <w:rPr>
          <w:rFonts w:ascii="Segoe UI" w:hAnsi="Segoe UI" w:cs="Segoe UI"/>
          <w:b/>
          <w:bCs/>
          <w:sz w:val="20"/>
          <w:szCs w:val="20"/>
        </w:rPr>
        <w:tab/>
      </w:r>
      <w:r>
        <w:rPr>
          <w:rFonts w:ascii="Segoe UI" w:hAnsi="Segoe UI" w:cs="Segoe UI"/>
          <w:b/>
          <w:bCs/>
          <w:sz w:val="20"/>
          <w:szCs w:val="20"/>
        </w:rPr>
        <w:tab/>
      </w:r>
      <w:r w:rsidR="00356527">
        <w:rPr>
          <w:rFonts w:ascii="Segoe UI" w:hAnsi="Segoe UI" w:cs="Segoe UI"/>
          <w:b/>
          <w:bCs/>
          <w:sz w:val="20"/>
          <w:szCs w:val="20"/>
        </w:rPr>
        <w:t>: SAP FI</w:t>
      </w:r>
      <w:r w:rsidR="00470F5A" w:rsidRPr="006C1898">
        <w:rPr>
          <w:rFonts w:ascii="Segoe UI" w:hAnsi="Segoe UI" w:cs="Segoe UI"/>
          <w:b/>
          <w:bCs/>
          <w:sz w:val="20"/>
          <w:szCs w:val="20"/>
        </w:rPr>
        <w:t>CO Consultant</w:t>
      </w:r>
      <w:r w:rsidR="00356527">
        <w:rPr>
          <w:rFonts w:ascii="Segoe UI" w:hAnsi="Segoe UI" w:cs="Segoe UI"/>
          <w:b/>
          <w:bCs/>
          <w:sz w:val="20"/>
          <w:szCs w:val="20"/>
        </w:rPr>
        <w:t>.</w:t>
      </w:r>
    </w:p>
    <w:p w:rsidR="00470F5A" w:rsidRPr="006C1898" w:rsidRDefault="00470F5A" w:rsidP="00470F5A">
      <w:pPr>
        <w:spacing w:line="276" w:lineRule="auto"/>
        <w:ind w:firstLine="720"/>
        <w:jc w:val="both"/>
        <w:rPr>
          <w:rFonts w:ascii="Segoe UI" w:hAnsi="Segoe UI" w:cs="Segoe UI"/>
          <w:b/>
          <w:sz w:val="20"/>
          <w:szCs w:val="20"/>
        </w:rPr>
      </w:pPr>
    </w:p>
    <w:p w:rsidR="0039606C" w:rsidRDefault="00470F5A" w:rsidP="0039606C">
      <w:pPr>
        <w:tabs>
          <w:tab w:val="left" w:pos="3270"/>
        </w:tabs>
        <w:spacing w:line="276" w:lineRule="auto"/>
        <w:jc w:val="both"/>
        <w:rPr>
          <w:rFonts w:ascii="Segoe UI" w:hAnsi="Segoe UI" w:cs="Segoe UI"/>
          <w:b/>
          <w:sz w:val="20"/>
          <w:szCs w:val="20"/>
          <w:u w:val="single"/>
        </w:rPr>
      </w:pPr>
      <w:r w:rsidRPr="006C1898">
        <w:rPr>
          <w:rFonts w:ascii="Segoe UI" w:hAnsi="Segoe UI" w:cs="Segoe UI"/>
          <w:b/>
          <w:sz w:val="20"/>
          <w:szCs w:val="20"/>
          <w:u w:val="single"/>
        </w:rPr>
        <w:t xml:space="preserve">Client </w:t>
      </w:r>
      <w:proofErr w:type="spellStart"/>
      <w:r w:rsidRPr="006C1898">
        <w:rPr>
          <w:rFonts w:ascii="Segoe UI" w:hAnsi="Segoe UI" w:cs="Segoe UI"/>
          <w:b/>
          <w:sz w:val="20"/>
          <w:szCs w:val="20"/>
          <w:u w:val="single"/>
        </w:rPr>
        <w:t>descrption</w:t>
      </w:r>
      <w:proofErr w:type="spellEnd"/>
    </w:p>
    <w:p w:rsidR="0039606C" w:rsidRDefault="0039606C" w:rsidP="0039606C">
      <w:pPr>
        <w:tabs>
          <w:tab w:val="left" w:pos="3270"/>
        </w:tabs>
        <w:spacing w:line="276" w:lineRule="auto"/>
        <w:jc w:val="both"/>
        <w:rPr>
          <w:rFonts w:ascii="Segoe UI" w:hAnsi="Segoe UI" w:cs="Segoe UI"/>
          <w:b/>
          <w:sz w:val="20"/>
          <w:szCs w:val="20"/>
          <w:u w:val="single"/>
        </w:rPr>
      </w:pPr>
    </w:p>
    <w:p w:rsidR="00470F5A" w:rsidRPr="0039606C" w:rsidRDefault="00470F5A" w:rsidP="0039606C">
      <w:pPr>
        <w:tabs>
          <w:tab w:val="left" w:pos="3270"/>
        </w:tabs>
        <w:spacing w:line="276" w:lineRule="auto"/>
        <w:jc w:val="both"/>
        <w:rPr>
          <w:rFonts w:ascii="Segoe UI" w:hAnsi="Segoe UI" w:cs="Segoe UI"/>
          <w:b/>
          <w:sz w:val="20"/>
          <w:szCs w:val="20"/>
          <w:u w:val="single"/>
        </w:rPr>
      </w:pPr>
      <w:r w:rsidRPr="006C1898">
        <w:rPr>
          <w:rStyle w:val="apple-style-span"/>
          <w:rFonts w:ascii="Segoe UI" w:hAnsi="Segoe UI" w:cs="Segoe UI"/>
          <w:sz w:val="20"/>
          <w:szCs w:val="20"/>
        </w:rPr>
        <w:t xml:space="preserve">Orient Fans is one of India’s leading brands in fans and lighting solutions. A household name for decades now, Orient Fans has emerged as the largest manufacturer and exporter of fans in the country. Our vast product suite is tailored for different lifestyle needs for air circulation &amp; illumination. Our Fans range comprises Ceiling Fans, Table Fans, Wall Mounted Fans, Stand Fans, Exhaust Fans and Multi Utility Fans. Our Lighting solutions include energy-saving CFLs, Fluorescent </w:t>
      </w:r>
      <w:proofErr w:type="spellStart"/>
      <w:r w:rsidRPr="006C1898">
        <w:rPr>
          <w:rStyle w:val="apple-style-span"/>
          <w:rFonts w:ascii="Segoe UI" w:hAnsi="Segoe UI" w:cs="Segoe UI"/>
          <w:sz w:val="20"/>
          <w:szCs w:val="20"/>
        </w:rPr>
        <w:t>Tubelights</w:t>
      </w:r>
      <w:proofErr w:type="spellEnd"/>
      <w:r w:rsidRPr="006C1898">
        <w:rPr>
          <w:rStyle w:val="apple-style-span"/>
          <w:rFonts w:ascii="Segoe UI" w:hAnsi="Segoe UI" w:cs="Segoe UI"/>
          <w:sz w:val="20"/>
          <w:szCs w:val="20"/>
        </w:rPr>
        <w:t xml:space="preserve"> and contemporary Consumer </w:t>
      </w:r>
      <w:proofErr w:type="spellStart"/>
      <w:r w:rsidRPr="006C1898">
        <w:rPr>
          <w:rStyle w:val="apple-style-span"/>
          <w:rFonts w:ascii="Segoe UI" w:hAnsi="Segoe UI" w:cs="Segoe UI"/>
          <w:sz w:val="20"/>
          <w:szCs w:val="20"/>
        </w:rPr>
        <w:t>Luminaires</w:t>
      </w:r>
      <w:proofErr w:type="spellEnd"/>
      <w:r w:rsidRPr="006C1898">
        <w:rPr>
          <w:rStyle w:val="apple-style-span"/>
          <w:rFonts w:ascii="Segoe UI" w:hAnsi="Segoe UI" w:cs="Segoe UI"/>
          <w:sz w:val="20"/>
          <w:szCs w:val="20"/>
        </w:rPr>
        <w:t>.</w:t>
      </w:r>
    </w:p>
    <w:p w:rsidR="00470F5A" w:rsidRPr="006C1898" w:rsidRDefault="00470F5A" w:rsidP="00470F5A">
      <w:pPr>
        <w:spacing w:line="276" w:lineRule="auto"/>
        <w:jc w:val="both"/>
        <w:rPr>
          <w:rFonts w:ascii="Segoe UI" w:hAnsi="Segoe UI" w:cs="Segoe UI"/>
          <w:sz w:val="20"/>
          <w:szCs w:val="20"/>
        </w:rPr>
      </w:pPr>
    </w:p>
    <w:p w:rsidR="00470F5A" w:rsidRDefault="00470F5A" w:rsidP="00470F5A">
      <w:pPr>
        <w:spacing w:line="276" w:lineRule="auto"/>
        <w:jc w:val="both"/>
        <w:rPr>
          <w:rFonts w:ascii="Segoe UI" w:hAnsi="Segoe UI" w:cs="Segoe UI"/>
          <w:position w:val="6"/>
          <w:sz w:val="20"/>
          <w:szCs w:val="20"/>
          <w:u w:val="single"/>
        </w:rPr>
      </w:pPr>
      <w:r w:rsidRPr="006C1898">
        <w:rPr>
          <w:rFonts w:ascii="Segoe UI" w:hAnsi="Segoe UI" w:cs="Segoe UI"/>
          <w:b/>
          <w:bCs/>
          <w:position w:val="6"/>
          <w:sz w:val="20"/>
          <w:szCs w:val="20"/>
          <w:u w:val="single"/>
        </w:rPr>
        <w:t>Roles and Responsibilities</w:t>
      </w:r>
      <w:r>
        <w:rPr>
          <w:rFonts w:ascii="Segoe UI" w:hAnsi="Segoe UI" w:cs="Segoe UI"/>
          <w:position w:val="6"/>
          <w:sz w:val="20"/>
          <w:szCs w:val="20"/>
          <w:u w:val="single"/>
        </w:rPr>
        <w:t>:</w:t>
      </w:r>
    </w:p>
    <w:p w:rsidR="00B823CC" w:rsidRDefault="00B823CC" w:rsidP="00217813">
      <w:pPr>
        <w:spacing w:line="276" w:lineRule="auto"/>
        <w:jc w:val="both"/>
        <w:rPr>
          <w:rFonts w:ascii="Segoe UI" w:hAnsi="Segoe UI" w:cs="Segoe UI"/>
          <w:b/>
          <w:bCs/>
          <w:position w:val="6"/>
          <w:sz w:val="20"/>
          <w:szCs w:val="20"/>
          <w:u w:val="single"/>
        </w:rPr>
      </w:pPr>
    </w:p>
    <w:p w:rsidR="00217813" w:rsidRPr="006C1898" w:rsidRDefault="00217813" w:rsidP="00217813">
      <w:pPr>
        <w:spacing w:line="276" w:lineRule="auto"/>
        <w:jc w:val="both"/>
        <w:rPr>
          <w:rFonts w:ascii="Segoe UI" w:hAnsi="Segoe UI" w:cs="Segoe UI"/>
          <w:b/>
          <w:bCs/>
          <w:position w:val="6"/>
          <w:sz w:val="20"/>
          <w:szCs w:val="20"/>
          <w:u w:val="single"/>
        </w:rPr>
      </w:pPr>
      <w:r w:rsidRPr="006C1898">
        <w:rPr>
          <w:rFonts w:ascii="Segoe UI" w:hAnsi="Segoe UI" w:cs="Segoe UI"/>
          <w:b/>
          <w:bCs/>
          <w:position w:val="6"/>
          <w:sz w:val="20"/>
          <w:szCs w:val="20"/>
          <w:u w:val="single"/>
        </w:rPr>
        <w:t>Support:</w:t>
      </w:r>
    </w:p>
    <w:p w:rsidR="00217813" w:rsidRPr="006C1898" w:rsidRDefault="00217813" w:rsidP="00217813">
      <w:pPr>
        <w:pStyle w:val="RT-ProjectBody"/>
        <w:numPr>
          <w:ilvl w:val="0"/>
          <w:numId w:val="44"/>
        </w:numPr>
        <w:spacing w:line="276" w:lineRule="auto"/>
        <w:jc w:val="both"/>
        <w:rPr>
          <w:rFonts w:ascii="Segoe UI" w:hAnsi="Segoe UI" w:cs="Segoe UI"/>
          <w:sz w:val="20"/>
        </w:rPr>
      </w:pPr>
      <w:r w:rsidRPr="006C1898">
        <w:rPr>
          <w:rFonts w:ascii="Segoe UI" w:hAnsi="Segoe UI" w:cs="Segoe UI"/>
          <w:sz w:val="20"/>
        </w:rPr>
        <w:t>Resolving end user issues in the areas of FI-GL, AR, AP and AA.</w:t>
      </w:r>
    </w:p>
    <w:p w:rsidR="00217813" w:rsidRPr="006C1898" w:rsidRDefault="00217813" w:rsidP="00217813">
      <w:pPr>
        <w:pStyle w:val="RT-ProjectBody"/>
        <w:numPr>
          <w:ilvl w:val="0"/>
          <w:numId w:val="44"/>
        </w:numPr>
        <w:spacing w:line="276" w:lineRule="auto"/>
        <w:jc w:val="both"/>
        <w:rPr>
          <w:rFonts w:ascii="Segoe UI" w:hAnsi="Segoe UI" w:cs="Segoe UI"/>
          <w:sz w:val="20"/>
        </w:rPr>
      </w:pPr>
      <w:r w:rsidRPr="006C1898">
        <w:rPr>
          <w:rFonts w:ascii="Segoe UI" w:hAnsi="Segoe UI" w:cs="Segoe UI"/>
          <w:sz w:val="20"/>
        </w:rPr>
        <w:t>Providing support on various queries related to SAP FI/CO module.</w:t>
      </w:r>
    </w:p>
    <w:p w:rsidR="00217813" w:rsidRPr="006C1898" w:rsidRDefault="00217813" w:rsidP="00217813">
      <w:pPr>
        <w:pStyle w:val="RT-ProjectBody"/>
        <w:numPr>
          <w:ilvl w:val="0"/>
          <w:numId w:val="44"/>
        </w:numPr>
        <w:spacing w:line="276" w:lineRule="auto"/>
        <w:jc w:val="both"/>
        <w:rPr>
          <w:rFonts w:ascii="Segoe UI" w:hAnsi="Segoe UI" w:cs="Segoe UI"/>
          <w:sz w:val="20"/>
        </w:rPr>
      </w:pPr>
      <w:r w:rsidRPr="006C1898">
        <w:rPr>
          <w:rFonts w:ascii="Segoe UI" w:hAnsi="Segoe UI" w:cs="Segoe UI"/>
          <w:sz w:val="20"/>
        </w:rPr>
        <w:t>Working closely with functional teams in resolving integration issues.</w:t>
      </w:r>
    </w:p>
    <w:p w:rsidR="00217813" w:rsidRPr="006C1898" w:rsidRDefault="00217813" w:rsidP="00217813">
      <w:pPr>
        <w:pStyle w:val="RT-ProjectBody"/>
        <w:numPr>
          <w:ilvl w:val="0"/>
          <w:numId w:val="44"/>
        </w:numPr>
        <w:spacing w:line="276" w:lineRule="auto"/>
        <w:jc w:val="both"/>
        <w:rPr>
          <w:rFonts w:ascii="Segoe UI" w:hAnsi="Segoe UI" w:cs="Segoe UI"/>
          <w:sz w:val="20"/>
        </w:rPr>
      </w:pPr>
      <w:r w:rsidRPr="006C1898">
        <w:rPr>
          <w:rFonts w:ascii="Segoe UI" w:hAnsi="Segoe UI" w:cs="Segoe UI"/>
          <w:sz w:val="20"/>
        </w:rPr>
        <w:t>Carrying the necessary configuration changes as per the business requirement.</w:t>
      </w:r>
    </w:p>
    <w:p w:rsidR="00217813" w:rsidRPr="006C1898" w:rsidRDefault="00217813" w:rsidP="00217813">
      <w:pPr>
        <w:pStyle w:val="RT-ProjectBody"/>
        <w:numPr>
          <w:ilvl w:val="0"/>
          <w:numId w:val="44"/>
        </w:numPr>
        <w:spacing w:line="276" w:lineRule="auto"/>
        <w:jc w:val="both"/>
        <w:rPr>
          <w:rFonts w:ascii="Segoe UI" w:hAnsi="Segoe UI" w:cs="Segoe UI"/>
          <w:sz w:val="20"/>
        </w:rPr>
      </w:pPr>
      <w:r w:rsidRPr="006C1898">
        <w:rPr>
          <w:rFonts w:ascii="Segoe UI" w:hAnsi="Segoe UI" w:cs="Segoe UI"/>
          <w:sz w:val="20"/>
        </w:rPr>
        <w:t>Documentation of the tickets.</w:t>
      </w:r>
    </w:p>
    <w:p w:rsidR="00217813" w:rsidRPr="006C1898" w:rsidRDefault="00217813" w:rsidP="00217813">
      <w:pPr>
        <w:pStyle w:val="RT-ProjectBody"/>
        <w:numPr>
          <w:ilvl w:val="0"/>
          <w:numId w:val="44"/>
        </w:numPr>
        <w:spacing w:line="276" w:lineRule="auto"/>
        <w:jc w:val="both"/>
        <w:rPr>
          <w:rFonts w:ascii="Segoe UI" w:hAnsi="Segoe UI" w:cs="Segoe UI"/>
          <w:sz w:val="20"/>
        </w:rPr>
      </w:pPr>
      <w:r w:rsidRPr="006C1898">
        <w:rPr>
          <w:rFonts w:ascii="Segoe UI" w:hAnsi="Segoe UI" w:cs="Segoe UI"/>
          <w:sz w:val="20"/>
        </w:rPr>
        <w:t>Ensuring the smooth process of the project at the client side.</w:t>
      </w:r>
    </w:p>
    <w:p w:rsidR="00217813" w:rsidRPr="006C1898" w:rsidRDefault="00217813" w:rsidP="00217813">
      <w:pPr>
        <w:pStyle w:val="RT-ProjectBody"/>
        <w:numPr>
          <w:ilvl w:val="0"/>
          <w:numId w:val="44"/>
        </w:numPr>
        <w:spacing w:line="276" w:lineRule="auto"/>
        <w:jc w:val="both"/>
        <w:rPr>
          <w:rFonts w:ascii="Segoe UI" w:hAnsi="Segoe UI" w:cs="Segoe UI"/>
          <w:sz w:val="20"/>
        </w:rPr>
      </w:pPr>
      <w:r w:rsidRPr="006C1898">
        <w:rPr>
          <w:rFonts w:ascii="Segoe UI" w:hAnsi="Segoe UI" w:cs="Segoe UI"/>
          <w:sz w:val="20"/>
        </w:rPr>
        <w:t>Preparation of weekly and month end status reports.</w:t>
      </w:r>
    </w:p>
    <w:p w:rsidR="00217813" w:rsidRPr="006C1898" w:rsidRDefault="00217813" w:rsidP="00217813">
      <w:pPr>
        <w:spacing w:line="276" w:lineRule="auto"/>
        <w:jc w:val="both"/>
        <w:rPr>
          <w:rFonts w:ascii="Segoe UI" w:hAnsi="Segoe UI" w:cs="Segoe UI"/>
          <w:b/>
          <w:bCs/>
          <w:position w:val="6"/>
          <w:sz w:val="20"/>
          <w:szCs w:val="20"/>
          <w:u w:val="single"/>
        </w:rPr>
      </w:pPr>
    </w:p>
    <w:p w:rsidR="00217813" w:rsidRPr="006C1898" w:rsidRDefault="00217813" w:rsidP="00217813">
      <w:pPr>
        <w:spacing w:line="276" w:lineRule="auto"/>
        <w:jc w:val="both"/>
        <w:rPr>
          <w:rFonts w:ascii="Segoe UI" w:hAnsi="Segoe UI" w:cs="Segoe UI"/>
          <w:b/>
          <w:bCs/>
          <w:position w:val="6"/>
          <w:sz w:val="20"/>
          <w:szCs w:val="20"/>
          <w:u w:val="single"/>
        </w:rPr>
      </w:pPr>
      <w:r>
        <w:rPr>
          <w:rFonts w:ascii="Segoe UI" w:hAnsi="Segoe UI" w:cs="Segoe UI"/>
          <w:b/>
          <w:bCs/>
          <w:position w:val="6"/>
          <w:sz w:val="20"/>
          <w:szCs w:val="20"/>
          <w:u w:val="single"/>
        </w:rPr>
        <w:t>Implementation</w:t>
      </w:r>
      <w:r w:rsidRPr="006C1898">
        <w:rPr>
          <w:rFonts w:ascii="Segoe UI" w:hAnsi="Segoe UI" w:cs="Segoe UI"/>
          <w:b/>
          <w:bCs/>
          <w:position w:val="6"/>
          <w:sz w:val="20"/>
          <w:szCs w:val="20"/>
          <w:u w:val="single"/>
        </w:rPr>
        <w:t>:</w:t>
      </w:r>
    </w:p>
    <w:p w:rsidR="0029492B" w:rsidRPr="006C1898" w:rsidRDefault="0029492B" w:rsidP="00470F5A">
      <w:pPr>
        <w:spacing w:line="276" w:lineRule="auto"/>
        <w:jc w:val="both"/>
        <w:rPr>
          <w:rFonts w:ascii="Segoe UI" w:hAnsi="Segoe UI" w:cs="Segoe UI"/>
          <w:position w:val="6"/>
          <w:sz w:val="20"/>
          <w:szCs w:val="20"/>
          <w:u w:val="single"/>
        </w:rPr>
      </w:pPr>
    </w:p>
    <w:p w:rsidR="00470F5A" w:rsidRPr="006C1898" w:rsidRDefault="00470F5A" w:rsidP="00470F5A">
      <w:pPr>
        <w:pStyle w:val="RT-ProjectBody"/>
        <w:numPr>
          <w:ilvl w:val="0"/>
          <w:numId w:val="44"/>
        </w:numPr>
        <w:spacing w:line="276" w:lineRule="auto"/>
        <w:jc w:val="both"/>
        <w:rPr>
          <w:rFonts w:ascii="Segoe UI" w:hAnsi="Segoe UI" w:cs="Segoe UI"/>
          <w:sz w:val="20"/>
        </w:rPr>
      </w:pPr>
      <w:r w:rsidRPr="006C1898">
        <w:rPr>
          <w:rFonts w:ascii="Segoe UI" w:hAnsi="Segoe UI" w:cs="Segoe UI"/>
          <w:sz w:val="20"/>
        </w:rPr>
        <w:t>Configured Company, Company Code, Chart of accounts, Account Groups, Retained Earning Account, Fiscal year Variants, Post</w:t>
      </w:r>
      <w:r>
        <w:rPr>
          <w:rFonts w:ascii="Segoe UI" w:hAnsi="Segoe UI" w:cs="Segoe UI"/>
          <w:sz w:val="20"/>
        </w:rPr>
        <w:t xml:space="preserve">ing Period </w:t>
      </w:r>
      <w:r w:rsidRPr="006C1898">
        <w:rPr>
          <w:rFonts w:ascii="Segoe UI" w:hAnsi="Segoe UI" w:cs="Segoe UI"/>
          <w:sz w:val="20"/>
        </w:rPr>
        <w:t>Variants, Field Status Variant, Tolerance Groups and Company code Global Parameters.</w:t>
      </w:r>
    </w:p>
    <w:p w:rsidR="00470F5A" w:rsidRPr="006C1898" w:rsidRDefault="00470F5A" w:rsidP="00470F5A">
      <w:pPr>
        <w:pStyle w:val="RT-ProjectBody"/>
        <w:numPr>
          <w:ilvl w:val="0"/>
          <w:numId w:val="44"/>
        </w:numPr>
        <w:spacing w:line="276" w:lineRule="auto"/>
        <w:jc w:val="both"/>
        <w:rPr>
          <w:rFonts w:ascii="Segoe UI" w:hAnsi="Segoe UI" w:cs="Segoe UI"/>
          <w:sz w:val="20"/>
        </w:rPr>
      </w:pPr>
      <w:r w:rsidRPr="006C1898">
        <w:rPr>
          <w:rFonts w:ascii="Segoe UI" w:hAnsi="Segoe UI" w:cs="Segoe UI"/>
          <w:sz w:val="20"/>
        </w:rPr>
        <w:t>Defined &amp; Created Vendor and Customer account groups and Number ranges</w:t>
      </w:r>
      <w:r w:rsidR="00D95E0E">
        <w:rPr>
          <w:rFonts w:ascii="Segoe UI" w:hAnsi="Segoe UI" w:cs="Segoe UI"/>
          <w:sz w:val="20"/>
        </w:rPr>
        <w:t>.</w:t>
      </w:r>
    </w:p>
    <w:p w:rsidR="00470F5A" w:rsidRPr="006C1898" w:rsidRDefault="00470F5A" w:rsidP="00470F5A">
      <w:pPr>
        <w:pStyle w:val="RT-ProjectBody"/>
        <w:numPr>
          <w:ilvl w:val="0"/>
          <w:numId w:val="44"/>
        </w:numPr>
        <w:spacing w:line="276" w:lineRule="auto"/>
        <w:jc w:val="both"/>
        <w:rPr>
          <w:rFonts w:ascii="Segoe UI" w:hAnsi="Segoe UI" w:cs="Segoe UI"/>
          <w:sz w:val="20"/>
        </w:rPr>
      </w:pPr>
      <w:r w:rsidRPr="006C1898">
        <w:rPr>
          <w:rFonts w:ascii="Segoe UI" w:hAnsi="Segoe UI" w:cs="Segoe UI"/>
          <w:sz w:val="20"/>
        </w:rPr>
        <w:t>Creation of Vendor and Customer Master Data and Accounting view.</w:t>
      </w:r>
    </w:p>
    <w:p w:rsidR="00470F5A" w:rsidRPr="006C1898" w:rsidRDefault="00470F5A" w:rsidP="00470F5A">
      <w:pPr>
        <w:pStyle w:val="RT-ProjectBody"/>
        <w:numPr>
          <w:ilvl w:val="0"/>
          <w:numId w:val="44"/>
        </w:numPr>
        <w:spacing w:line="276" w:lineRule="auto"/>
        <w:jc w:val="both"/>
        <w:rPr>
          <w:rFonts w:ascii="Segoe UI" w:hAnsi="Segoe UI" w:cs="Segoe UI"/>
          <w:sz w:val="20"/>
        </w:rPr>
      </w:pPr>
      <w:r w:rsidRPr="006C1898">
        <w:rPr>
          <w:rFonts w:ascii="Segoe UI" w:hAnsi="Segoe UI" w:cs="Segoe UI"/>
          <w:sz w:val="20"/>
        </w:rPr>
        <w:t>Configuration of payment terms &amp; discounts terms as per credit terms.</w:t>
      </w:r>
    </w:p>
    <w:p w:rsidR="00470F5A" w:rsidRPr="006C1898" w:rsidRDefault="00470F5A" w:rsidP="00470F5A">
      <w:pPr>
        <w:pStyle w:val="RT-ProjectBody"/>
        <w:numPr>
          <w:ilvl w:val="0"/>
          <w:numId w:val="44"/>
        </w:numPr>
        <w:spacing w:line="276" w:lineRule="auto"/>
        <w:jc w:val="both"/>
        <w:rPr>
          <w:rFonts w:ascii="Segoe UI" w:hAnsi="Segoe UI" w:cs="Segoe UI"/>
          <w:sz w:val="20"/>
        </w:rPr>
      </w:pPr>
      <w:r w:rsidRPr="006C1898">
        <w:rPr>
          <w:rFonts w:ascii="Segoe UI" w:hAnsi="Segoe UI" w:cs="Segoe UI"/>
          <w:sz w:val="20"/>
        </w:rPr>
        <w:t>Configuration of settings for Special GL Transactions, down payment, down Payment requests.</w:t>
      </w:r>
    </w:p>
    <w:p w:rsidR="00470F5A" w:rsidRPr="006C1898" w:rsidRDefault="00470F5A" w:rsidP="00470F5A">
      <w:pPr>
        <w:pStyle w:val="RT-ProjectBody"/>
        <w:numPr>
          <w:ilvl w:val="0"/>
          <w:numId w:val="44"/>
        </w:numPr>
        <w:spacing w:line="276" w:lineRule="auto"/>
        <w:jc w:val="both"/>
        <w:rPr>
          <w:rFonts w:ascii="Segoe UI" w:hAnsi="Segoe UI" w:cs="Segoe UI"/>
          <w:sz w:val="20"/>
        </w:rPr>
      </w:pPr>
      <w:r w:rsidRPr="006C1898">
        <w:rPr>
          <w:rFonts w:ascii="Segoe UI" w:hAnsi="Segoe UI" w:cs="Segoe UI"/>
          <w:sz w:val="20"/>
        </w:rPr>
        <w:t xml:space="preserve">Creation of House Banks and created </w:t>
      </w:r>
      <w:r w:rsidR="0029492B">
        <w:rPr>
          <w:rFonts w:ascii="Segoe UI" w:hAnsi="Segoe UI" w:cs="Segoe UI"/>
          <w:sz w:val="20"/>
        </w:rPr>
        <w:t>check lots</w:t>
      </w:r>
      <w:r w:rsidRPr="006C1898">
        <w:rPr>
          <w:rFonts w:ascii="Segoe UI" w:hAnsi="Segoe UI" w:cs="Segoe UI"/>
          <w:sz w:val="20"/>
        </w:rPr>
        <w:t>.</w:t>
      </w:r>
    </w:p>
    <w:p w:rsidR="00470F5A" w:rsidRPr="006C1898" w:rsidRDefault="00470F5A" w:rsidP="00470F5A">
      <w:pPr>
        <w:pStyle w:val="RT-ProjectBody"/>
        <w:numPr>
          <w:ilvl w:val="0"/>
          <w:numId w:val="44"/>
        </w:numPr>
        <w:spacing w:line="276" w:lineRule="auto"/>
        <w:jc w:val="both"/>
        <w:rPr>
          <w:rFonts w:ascii="Segoe UI" w:hAnsi="Segoe UI" w:cs="Segoe UI"/>
          <w:sz w:val="20"/>
        </w:rPr>
      </w:pPr>
      <w:r w:rsidRPr="006C1898">
        <w:rPr>
          <w:rFonts w:ascii="Segoe UI" w:hAnsi="Segoe UI" w:cs="Segoe UI"/>
          <w:sz w:val="20"/>
        </w:rPr>
        <w:lastRenderedPageBreak/>
        <w:t>Configuration of Automatic payment program.</w:t>
      </w:r>
    </w:p>
    <w:p w:rsidR="00470F5A" w:rsidRPr="006C1898" w:rsidRDefault="00470F5A" w:rsidP="00470F5A">
      <w:pPr>
        <w:pStyle w:val="RT-ProjectBody"/>
        <w:numPr>
          <w:ilvl w:val="0"/>
          <w:numId w:val="44"/>
        </w:numPr>
        <w:spacing w:line="276" w:lineRule="auto"/>
        <w:jc w:val="both"/>
        <w:rPr>
          <w:rFonts w:ascii="Segoe UI" w:hAnsi="Segoe UI" w:cs="Segoe UI"/>
          <w:sz w:val="20"/>
        </w:rPr>
      </w:pPr>
      <w:r w:rsidRPr="006C1898">
        <w:rPr>
          <w:rFonts w:ascii="Segoe UI" w:hAnsi="Segoe UI" w:cs="Segoe UI"/>
          <w:sz w:val="20"/>
        </w:rPr>
        <w:t>Configuration of settings for Dunning Procedure.</w:t>
      </w:r>
    </w:p>
    <w:p w:rsidR="008D46AE" w:rsidRDefault="008D46AE" w:rsidP="008D46AE">
      <w:pPr>
        <w:pStyle w:val="RT-ProjectBody"/>
        <w:tabs>
          <w:tab w:val="clear" w:pos="1440"/>
        </w:tabs>
        <w:spacing w:line="276" w:lineRule="auto"/>
        <w:jc w:val="both"/>
        <w:rPr>
          <w:rFonts w:ascii="Segoe UI" w:hAnsi="Segoe UI" w:cs="Segoe UI"/>
          <w:sz w:val="20"/>
        </w:rPr>
      </w:pPr>
    </w:p>
    <w:p w:rsidR="008D46AE" w:rsidRPr="00876A1E" w:rsidRDefault="008D46AE" w:rsidP="008D46AE">
      <w:pPr>
        <w:pStyle w:val="RT-ProjectBody"/>
        <w:tabs>
          <w:tab w:val="clear" w:pos="1440"/>
        </w:tabs>
        <w:spacing w:line="276" w:lineRule="auto"/>
        <w:jc w:val="both"/>
        <w:rPr>
          <w:rFonts w:ascii="Segoe UI" w:hAnsi="Segoe UI" w:cs="Segoe UI"/>
          <w:sz w:val="20"/>
        </w:rPr>
      </w:pPr>
    </w:p>
    <w:p w:rsidR="00470F5A" w:rsidRPr="006C1898" w:rsidRDefault="001910B1" w:rsidP="00470F5A">
      <w:pPr>
        <w:pBdr>
          <w:bottom w:val="single" w:sz="4" w:space="1" w:color="000000"/>
        </w:pBdr>
        <w:spacing w:line="276" w:lineRule="auto"/>
        <w:ind w:left="-90" w:firstLine="90"/>
        <w:jc w:val="both"/>
        <w:rPr>
          <w:rFonts w:ascii="Segoe UI" w:hAnsi="Segoe UI" w:cs="Segoe UI"/>
          <w:b/>
          <w:spacing w:val="-3"/>
          <w:sz w:val="20"/>
          <w:szCs w:val="20"/>
        </w:rPr>
      </w:pPr>
      <w:r>
        <w:rPr>
          <w:rFonts w:ascii="Segoe UI" w:hAnsi="Segoe UI" w:cs="Segoe UI"/>
          <w:b/>
          <w:spacing w:val="-3"/>
          <w:sz w:val="20"/>
          <w:szCs w:val="20"/>
        </w:rPr>
        <w:t>Project I</w:t>
      </w:r>
      <w:r>
        <w:rPr>
          <w:rFonts w:ascii="Segoe UI" w:hAnsi="Segoe UI" w:cs="Segoe UI"/>
          <w:b/>
          <w:spacing w:val="-3"/>
          <w:sz w:val="20"/>
          <w:szCs w:val="20"/>
        </w:rPr>
        <w:tab/>
      </w:r>
      <w:r>
        <w:rPr>
          <w:rFonts w:ascii="Segoe UI" w:hAnsi="Segoe UI" w:cs="Segoe UI"/>
          <w:b/>
          <w:spacing w:val="-3"/>
          <w:sz w:val="20"/>
          <w:szCs w:val="20"/>
        </w:rPr>
        <w:tab/>
      </w:r>
      <w:r>
        <w:rPr>
          <w:rFonts w:ascii="Segoe UI" w:hAnsi="Segoe UI" w:cs="Segoe UI"/>
          <w:b/>
          <w:spacing w:val="-3"/>
          <w:sz w:val="20"/>
          <w:szCs w:val="20"/>
        </w:rPr>
        <w:tab/>
      </w:r>
      <w:r>
        <w:rPr>
          <w:rFonts w:ascii="Segoe UI" w:hAnsi="Segoe UI" w:cs="Segoe UI"/>
          <w:b/>
          <w:spacing w:val="-3"/>
          <w:sz w:val="20"/>
          <w:szCs w:val="20"/>
        </w:rPr>
        <w:tab/>
      </w:r>
      <w:r>
        <w:rPr>
          <w:rFonts w:ascii="Segoe UI" w:hAnsi="Segoe UI" w:cs="Segoe UI"/>
          <w:b/>
          <w:spacing w:val="-3"/>
          <w:sz w:val="20"/>
          <w:szCs w:val="20"/>
        </w:rPr>
        <w:tab/>
      </w:r>
      <w:r>
        <w:rPr>
          <w:rFonts w:ascii="Segoe UI" w:hAnsi="Segoe UI" w:cs="Segoe UI"/>
          <w:b/>
          <w:spacing w:val="-3"/>
          <w:sz w:val="20"/>
          <w:szCs w:val="20"/>
        </w:rPr>
        <w:tab/>
      </w:r>
      <w:r>
        <w:rPr>
          <w:rFonts w:ascii="Segoe UI" w:hAnsi="Segoe UI" w:cs="Segoe UI"/>
          <w:b/>
          <w:spacing w:val="-3"/>
          <w:sz w:val="20"/>
          <w:szCs w:val="20"/>
        </w:rPr>
        <w:tab/>
      </w:r>
      <w:r>
        <w:rPr>
          <w:rFonts w:ascii="Segoe UI" w:hAnsi="Segoe UI" w:cs="Segoe UI"/>
          <w:b/>
          <w:spacing w:val="-3"/>
          <w:sz w:val="20"/>
          <w:szCs w:val="20"/>
        </w:rPr>
        <w:tab/>
        <w:t>April 2013 to March 2014</w:t>
      </w:r>
    </w:p>
    <w:p w:rsidR="00470F5A" w:rsidRPr="006C1898" w:rsidRDefault="00470F5A" w:rsidP="00470F5A">
      <w:pPr>
        <w:spacing w:line="276" w:lineRule="auto"/>
        <w:ind w:firstLine="720"/>
        <w:jc w:val="both"/>
        <w:rPr>
          <w:rFonts w:ascii="Segoe UI" w:hAnsi="Segoe UI" w:cs="Segoe UI"/>
          <w:spacing w:val="-3"/>
          <w:sz w:val="20"/>
          <w:szCs w:val="20"/>
        </w:rPr>
      </w:pPr>
    </w:p>
    <w:p w:rsidR="00470F5A" w:rsidRPr="006C1898" w:rsidRDefault="00470F5A" w:rsidP="00470F5A">
      <w:pPr>
        <w:pStyle w:val="NormalWeb"/>
        <w:spacing w:before="0" w:after="0" w:line="276" w:lineRule="auto"/>
        <w:ind w:firstLine="720"/>
        <w:jc w:val="both"/>
        <w:rPr>
          <w:rFonts w:ascii="Segoe UI" w:hAnsi="Segoe UI" w:cs="Segoe UI"/>
          <w:b/>
          <w:sz w:val="20"/>
          <w:szCs w:val="20"/>
        </w:rPr>
      </w:pPr>
      <w:r w:rsidRPr="006C1898">
        <w:rPr>
          <w:rFonts w:ascii="Segoe UI" w:hAnsi="Segoe UI" w:cs="Segoe UI"/>
          <w:b/>
          <w:bCs/>
          <w:sz w:val="20"/>
          <w:szCs w:val="20"/>
        </w:rPr>
        <w:t>Client</w:t>
      </w:r>
      <w:r w:rsidRPr="006C1898">
        <w:rPr>
          <w:rFonts w:ascii="Segoe UI" w:hAnsi="Segoe UI" w:cs="Segoe UI"/>
          <w:b/>
          <w:sz w:val="20"/>
          <w:szCs w:val="20"/>
        </w:rPr>
        <w:tab/>
      </w:r>
      <w:r w:rsidRPr="006C1898">
        <w:rPr>
          <w:rFonts w:ascii="Segoe UI" w:hAnsi="Segoe UI" w:cs="Segoe UI"/>
          <w:b/>
          <w:sz w:val="20"/>
          <w:szCs w:val="20"/>
        </w:rPr>
        <w:tab/>
      </w:r>
      <w:r w:rsidRPr="006C1898">
        <w:rPr>
          <w:rFonts w:ascii="Segoe UI" w:hAnsi="Segoe UI" w:cs="Segoe UI"/>
          <w:b/>
          <w:bCs/>
          <w:sz w:val="20"/>
          <w:szCs w:val="20"/>
        </w:rPr>
        <w:t xml:space="preserve">: </w:t>
      </w:r>
      <w:r w:rsidR="0062118D">
        <w:rPr>
          <w:rFonts w:ascii="Arial" w:hAnsi="Arial" w:cs="Arial"/>
          <w:b/>
          <w:bCs/>
          <w:color w:val="252525"/>
          <w:sz w:val="21"/>
          <w:szCs w:val="21"/>
          <w:shd w:val="clear" w:color="auto" w:fill="FFFFFF"/>
        </w:rPr>
        <w:t>International Game Technology</w:t>
      </w:r>
      <w:r w:rsidR="0062118D">
        <w:rPr>
          <w:rStyle w:val="apple-converted-space"/>
          <w:rFonts w:ascii="Arial" w:hAnsi="Arial" w:cs="Arial"/>
          <w:color w:val="252525"/>
          <w:sz w:val="21"/>
          <w:szCs w:val="21"/>
          <w:shd w:val="clear" w:color="auto" w:fill="FFFFFF"/>
        </w:rPr>
        <w:t> </w:t>
      </w:r>
      <w:r w:rsidRPr="006C1898">
        <w:rPr>
          <w:rFonts w:ascii="Segoe UI" w:hAnsi="Segoe UI" w:cs="Segoe UI"/>
          <w:b/>
          <w:spacing w:val="-3"/>
          <w:sz w:val="20"/>
          <w:szCs w:val="20"/>
        </w:rPr>
        <w:tab/>
      </w:r>
    </w:p>
    <w:p w:rsidR="00470F5A" w:rsidRPr="006C1898" w:rsidRDefault="00470F5A" w:rsidP="00470F5A">
      <w:pPr>
        <w:spacing w:line="276" w:lineRule="auto"/>
        <w:ind w:firstLine="720"/>
        <w:jc w:val="both"/>
        <w:rPr>
          <w:rFonts w:ascii="Segoe UI" w:hAnsi="Segoe UI" w:cs="Segoe UI"/>
          <w:b/>
          <w:spacing w:val="-3"/>
          <w:sz w:val="20"/>
          <w:szCs w:val="20"/>
        </w:rPr>
      </w:pPr>
      <w:r w:rsidRPr="006C1898">
        <w:rPr>
          <w:rFonts w:ascii="Segoe UI" w:hAnsi="Segoe UI" w:cs="Segoe UI"/>
          <w:b/>
          <w:spacing w:val="-3"/>
          <w:sz w:val="20"/>
          <w:szCs w:val="20"/>
        </w:rPr>
        <w:t xml:space="preserve">Company </w:t>
      </w:r>
      <w:r>
        <w:rPr>
          <w:rFonts w:ascii="Segoe UI" w:hAnsi="Segoe UI" w:cs="Segoe UI"/>
          <w:b/>
          <w:spacing w:val="-3"/>
          <w:sz w:val="20"/>
          <w:szCs w:val="20"/>
        </w:rPr>
        <w:tab/>
      </w:r>
      <w:r w:rsidR="0062118D">
        <w:rPr>
          <w:rFonts w:ascii="Segoe UI" w:hAnsi="Segoe UI" w:cs="Segoe UI"/>
          <w:b/>
          <w:spacing w:val="-3"/>
          <w:sz w:val="20"/>
          <w:szCs w:val="20"/>
        </w:rPr>
        <w:t xml:space="preserve">: </w:t>
      </w:r>
      <w:r w:rsidR="0062118D">
        <w:rPr>
          <w:rFonts w:ascii="Arial" w:hAnsi="Arial" w:cs="Arial"/>
          <w:b/>
          <w:bCs/>
          <w:color w:val="252525"/>
          <w:sz w:val="21"/>
          <w:szCs w:val="21"/>
          <w:shd w:val="clear" w:color="auto" w:fill="FFFFFF"/>
        </w:rPr>
        <w:t>International Game Technology</w:t>
      </w:r>
      <w:r w:rsidR="0062118D">
        <w:rPr>
          <w:rStyle w:val="apple-converted-space"/>
          <w:rFonts w:ascii="Arial" w:hAnsi="Arial" w:cs="Arial"/>
          <w:color w:val="252525"/>
          <w:sz w:val="21"/>
          <w:szCs w:val="21"/>
          <w:shd w:val="clear" w:color="auto" w:fill="FFFFFF"/>
        </w:rPr>
        <w:t> </w:t>
      </w:r>
    </w:p>
    <w:p w:rsidR="00470F5A" w:rsidRPr="006C1898" w:rsidRDefault="00470F5A" w:rsidP="00470F5A">
      <w:pPr>
        <w:spacing w:line="276" w:lineRule="auto"/>
        <w:ind w:firstLine="720"/>
        <w:jc w:val="both"/>
        <w:rPr>
          <w:rFonts w:ascii="Segoe UI" w:hAnsi="Segoe UI" w:cs="Segoe UI"/>
          <w:b/>
          <w:sz w:val="20"/>
          <w:szCs w:val="20"/>
        </w:rPr>
      </w:pPr>
      <w:r w:rsidRPr="006C1898">
        <w:rPr>
          <w:rFonts w:ascii="Segoe UI" w:hAnsi="Segoe UI" w:cs="Segoe UI"/>
          <w:b/>
          <w:sz w:val="20"/>
          <w:szCs w:val="20"/>
        </w:rPr>
        <w:t>Position</w:t>
      </w:r>
      <w:r>
        <w:rPr>
          <w:rFonts w:ascii="Segoe UI" w:hAnsi="Segoe UI" w:cs="Segoe UI"/>
          <w:b/>
          <w:sz w:val="20"/>
          <w:szCs w:val="20"/>
        </w:rPr>
        <w:tab/>
      </w:r>
      <w:r w:rsidRPr="006C1898">
        <w:rPr>
          <w:rFonts w:ascii="Segoe UI" w:hAnsi="Segoe UI" w:cs="Segoe UI"/>
          <w:b/>
          <w:sz w:val="20"/>
          <w:szCs w:val="20"/>
        </w:rPr>
        <w:t>:  Support</w:t>
      </w:r>
      <w:r w:rsidR="007917EF">
        <w:rPr>
          <w:rFonts w:ascii="Segoe UI" w:hAnsi="Segoe UI" w:cs="Segoe UI"/>
          <w:b/>
          <w:sz w:val="20"/>
          <w:szCs w:val="20"/>
        </w:rPr>
        <w:t>.</w:t>
      </w:r>
    </w:p>
    <w:p w:rsidR="00470F5A" w:rsidRPr="006C1898" w:rsidRDefault="00470F5A" w:rsidP="00470F5A">
      <w:pPr>
        <w:tabs>
          <w:tab w:val="left" w:pos="3270"/>
        </w:tabs>
        <w:spacing w:line="276" w:lineRule="auto"/>
        <w:jc w:val="both"/>
        <w:rPr>
          <w:rFonts w:ascii="Segoe UI" w:hAnsi="Segoe UI" w:cs="Segoe UI"/>
          <w:b/>
          <w:sz w:val="20"/>
          <w:szCs w:val="20"/>
          <w:u w:val="single"/>
        </w:rPr>
      </w:pPr>
    </w:p>
    <w:p w:rsidR="00470F5A" w:rsidRPr="006C1898" w:rsidRDefault="00470F5A" w:rsidP="00470F5A">
      <w:pPr>
        <w:tabs>
          <w:tab w:val="left" w:pos="3270"/>
        </w:tabs>
        <w:spacing w:line="276" w:lineRule="auto"/>
        <w:jc w:val="both"/>
        <w:rPr>
          <w:rFonts w:ascii="Segoe UI" w:hAnsi="Segoe UI" w:cs="Segoe UI"/>
          <w:b/>
          <w:sz w:val="20"/>
          <w:szCs w:val="20"/>
          <w:u w:val="single"/>
        </w:rPr>
      </w:pPr>
      <w:r w:rsidRPr="006C1898">
        <w:rPr>
          <w:rFonts w:ascii="Segoe UI" w:hAnsi="Segoe UI" w:cs="Segoe UI"/>
          <w:b/>
          <w:sz w:val="20"/>
          <w:szCs w:val="20"/>
          <w:u w:val="single"/>
        </w:rPr>
        <w:t>Client Profile:</w:t>
      </w:r>
    </w:p>
    <w:p w:rsidR="00470F5A" w:rsidRPr="0062118D" w:rsidRDefault="0062118D" w:rsidP="00470F5A">
      <w:pPr>
        <w:spacing w:line="276" w:lineRule="auto"/>
        <w:jc w:val="both"/>
        <w:rPr>
          <w:bCs/>
          <w:lang w:eastAsia="ar-SA"/>
        </w:rPr>
      </w:pPr>
      <w:r w:rsidRPr="0062118D">
        <w:rPr>
          <w:rFonts w:ascii="Segoe UI" w:hAnsi="Segoe UI" w:cs="Segoe UI"/>
          <w:bCs/>
          <w:sz w:val="20"/>
          <w:szCs w:val="20"/>
          <w:lang w:eastAsia="ar-SA"/>
        </w:rPr>
        <w:t>International Game Technology is an American gaming and lottery systems company specializing in the design, development, manufacturing, sales and distribution of gaming machines, lottery systems, and network system products internationally, as well as online and mobile gaming solutions for regulated markets. Outside of the USA the company has been involved in online gaming since 2005</w:t>
      </w:r>
      <w:proofErr w:type="gramStart"/>
      <w:r w:rsidRPr="0062118D">
        <w:rPr>
          <w:rFonts w:ascii="Segoe UI" w:hAnsi="Segoe UI" w:cs="Segoe UI"/>
          <w:bCs/>
          <w:sz w:val="20"/>
          <w:szCs w:val="20"/>
          <w:lang w:eastAsia="ar-SA"/>
        </w:rPr>
        <w:t>.</w:t>
      </w:r>
      <w:r w:rsidR="00470F5A" w:rsidRPr="0062118D">
        <w:rPr>
          <w:bCs/>
          <w:lang w:eastAsia="ar-SA"/>
        </w:rPr>
        <w:t>.</w:t>
      </w:r>
      <w:proofErr w:type="gramEnd"/>
      <w:r w:rsidR="00470F5A" w:rsidRPr="0062118D">
        <w:rPr>
          <w:bCs/>
          <w:lang w:eastAsia="ar-SA"/>
        </w:rPr>
        <w:t xml:space="preserve"> </w:t>
      </w:r>
    </w:p>
    <w:p w:rsidR="008B37C0" w:rsidRDefault="00470F5A" w:rsidP="00D3795A">
      <w:pPr>
        <w:tabs>
          <w:tab w:val="left" w:pos="7530"/>
        </w:tabs>
        <w:spacing w:before="100" w:beforeAutospacing="1"/>
        <w:jc w:val="both"/>
        <w:rPr>
          <w:rFonts w:ascii="Segoe UI" w:hAnsi="Segoe UI" w:cs="Segoe UI"/>
          <w:position w:val="6"/>
          <w:sz w:val="20"/>
          <w:szCs w:val="20"/>
        </w:rPr>
      </w:pPr>
      <w:r w:rsidRPr="006C1898">
        <w:rPr>
          <w:rFonts w:ascii="Segoe UI" w:hAnsi="Segoe UI" w:cs="Segoe UI"/>
          <w:b/>
          <w:bCs/>
          <w:position w:val="6"/>
          <w:sz w:val="20"/>
          <w:szCs w:val="20"/>
        </w:rPr>
        <w:t>Key Roles and Responsibilities</w:t>
      </w:r>
      <w:r>
        <w:rPr>
          <w:rFonts w:ascii="Segoe UI" w:hAnsi="Segoe UI" w:cs="Segoe UI"/>
          <w:position w:val="6"/>
          <w:sz w:val="20"/>
          <w:szCs w:val="20"/>
        </w:rPr>
        <w:t>:</w:t>
      </w:r>
      <w:r w:rsidR="00D3795A">
        <w:rPr>
          <w:rFonts w:ascii="Segoe UI" w:hAnsi="Segoe UI" w:cs="Segoe UI"/>
          <w:position w:val="6"/>
          <w:sz w:val="20"/>
          <w:szCs w:val="20"/>
        </w:rPr>
        <w:tab/>
      </w:r>
    </w:p>
    <w:p w:rsidR="008449EA" w:rsidRPr="006C1898" w:rsidRDefault="008449EA" w:rsidP="00470F5A">
      <w:pPr>
        <w:spacing w:before="100" w:beforeAutospacing="1"/>
        <w:jc w:val="both"/>
        <w:rPr>
          <w:rStyle w:val="apple-style-span"/>
          <w:rFonts w:ascii="Segoe UI" w:hAnsi="Segoe UI" w:cs="Segoe UI"/>
          <w:position w:val="6"/>
          <w:sz w:val="20"/>
          <w:szCs w:val="20"/>
        </w:rPr>
      </w:pPr>
    </w:p>
    <w:p w:rsidR="00470F5A" w:rsidRDefault="00470F5A" w:rsidP="00470F5A">
      <w:pPr>
        <w:pStyle w:val="RT-ProjectBody"/>
        <w:numPr>
          <w:ilvl w:val="0"/>
          <w:numId w:val="44"/>
        </w:numPr>
        <w:jc w:val="both"/>
        <w:rPr>
          <w:rFonts w:ascii="Segoe UI" w:hAnsi="Segoe UI" w:cs="Segoe UI"/>
          <w:sz w:val="20"/>
        </w:rPr>
      </w:pPr>
      <w:r w:rsidRPr="00FB1043">
        <w:rPr>
          <w:rFonts w:ascii="Segoe UI" w:hAnsi="Segoe UI" w:cs="Segoe UI"/>
          <w:sz w:val="20"/>
        </w:rPr>
        <w:t>Assisti</w:t>
      </w:r>
      <w:r w:rsidR="009C3428">
        <w:rPr>
          <w:rFonts w:ascii="Segoe UI" w:hAnsi="Segoe UI" w:cs="Segoe UI"/>
          <w:sz w:val="20"/>
        </w:rPr>
        <w:t>ng resolve the issue on Vendor</w:t>
      </w:r>
      <w:r w:rsidRPr="00FB1043">
        <w:rPr>
          <w:rFonts w:ascii="Segoe UI" w:hAnsi="Segoe UI" w:cs="Segoe UI"/>
          <w:sz w:val="20"/>
        </w:rPr>
        <w:t xml:space="preserve"> advances &amp; down payments</w:t>
      </w:r>
      <w:r w:rsidR="007917EF">
        <w:rPr>
          <w:rFonts w:ascii="Segoe UI" w:hAnsi="Segoe UI" w:cs="Segoe UI"/>
          <w:sz w:val="20"/>
        </w:rPr>
        <w:t>.</w:t>
      </w:r>
      <w:r w:rsidRPr="00FB1043">
        <w:rPr>
          <w:rFonts w:ascii="Segoe UI" w:hAnsi="Segoe UI" w:cs="Segoe UI"/>
          <w:sz w:val="20"/>
        </w:rPr>
        <w:t xml:space="preserve">    </w:t>
      </w:r>
    </w:p>
    <w:p w:rsidR="003B14EF" w:rsidRPr="003B14EF" w:rsidRDefault="003B14EF" w:rsidP="003B14EF">
      <w:pPr>
        <w:pStyle w:val="ListParagraph"/>
        <w:numPr>
          <w:ilvl w:val="0"/>
          <w:numId w:val="44"/>
        </w:numPr>
        <w:spacing w:after="0"/>
        <w:jc w:val="both"/>
        <w:rPr>
          <w:rFonts w:ascii="Segoe UI" w:hAnsi="Segoe UI" w:cs="Segoe UI"/>
          <w:sz w:val="20"/>
          <w:szCs w:val="20"/>
        </w:rPr>
      </w:pPr>
      <w:r w:rsidRPr="003B14EF">
        <w:rPr>
          <w:rFonts w:ascii="Segoe UI" w:hAnsi="Segoe UI" w:cs="Segoe UI"/>
          <w:sz w:val="20"/>
          <w:szCs w:val="20"/>
        </w:rPr>
        <w:t>Supported in resolving day-to-day end-user issues pertaining to FI (sub-modules include General Ledger, Accounts Payable, Accounts Receivable and Asset Accounting).</w:t>
      </w:r>
    </w:p>
    <w:p w:rsidR="00470F5A" w:rsidRPr="00FB1043" w:rsidRDefault="00470F5A" w:rsidP="00470F5A">
      <w:pPr>
        <w:pStyle w:val="RT-ProjectBody"/>
        <w:numPr>
          <w:ilvl w:val="0"/>
          <w:numId w:val="44"/>
        </w:numPr>
        <w:spacing w:line="276" w:lineRule="auto"/>
        <w:jc w:val="both"/>
        <w:rPr>
          <w:rFonts w:ascii="Segoe UI" w:hAnsi="Segoe UI" w:cs="Segoe UI"/>
          <w:sz w:val="20"/>
        </w:rPr>
      </w:pPr>
      <w:r w:rsidRPr="00FB1043">
        <w:rPr>
          <w:rFonts w:ascii="Segoe UI" w:hAnsi="Segoe UI" w:cs="Segoe UI"/>
          <w:sz w:val="20"/>
        </w:rPr>
        <w:t>Issues relating to MM integration with FI/CO</w:t>
      </w:r>
      <w:r w:rsidR="008D3F3A">
        <w:rPr>
          <w:rFonts w:ascii="Segoe UI" w:hAnsi="Segoe UI" w:cs="Segoe UI"/>
          <w:sz w:val="20"/>
        </w:rPr>
        <w:t>.</w:t>
      </w:r>
    </w:p>
    <w:p w:rsidR="00470F5A" w:rsidRDefault="00470F5A" w:rsidP="00470F5A">
      <w:pPr>
        <w:pStyle w:val="RT-ProjectBody"/>
        <w:numPr>
          <w:ilvl w:val="0"/>
          <w:numId w:val="44"/>
        </w:numPr>
        <w:spacing w:line="276" w:lineRule="auto"/>
        <w:jc w:val="both"/>
        <w:rPr>
          <w:rFonts w:ascii="Segoe UI" w:hAnsi="Segoe UI" w:cs="Segoe UI"/>
          <w:sz w:val="20"/>
        </w:rPr>
      </w:pPr>
      <w:r w:rsidRPr="00FB1043">
        <w:rPr>
          <w:rFonts w:ascii="Segoe UI" w:hAnsi="Segoe UI" w:cs="Segoe UI"/>
          <w:sz w:val="20"/>
        </w:rPr>
        <w:t>Issues related to APP run have been solved.</w:t>
      </w:r>
    </w:p>
    <w:p w:rsidR="00470F5A" w:rsidRPr="00FB1043" w:rsidRDefault="00470F5A" w:rsidP="00470F5A">
      <w:pPr>
        <w:pStyle w:val="RT-ProjectBody"/>
        <w:numPr>
          <w:ilvl w:val="0"/>
          <w:numId w:val="44"/>
        </w:numPr>
        <w:spacing w:line="276" w:lineRule="auto"/>
        <w:jc w:val="both"/>
        <w:rPr>
          <w:rFonts w:ascii="Segoe UI" w:hAnsi="Segoe UI" w:cs="Segoe UI"/>
          <w:sz w:val="20"/>
        </w:rPr>
      </w:pPr>
      <w:r w:rsidRPr="003B0519">
        <w:rPr>
          <w:rFonts w:ascii="Segoe UI" w:hAnsi="Segoe UI" w:cs="Segoe UI"/>
          <w:sz w:val="20"/>
        </w:rPr>
        <w:t>FI Month end and year end activities</w:t>
      </w:r>
      <w:r w:rsidR="00187D18">
        <w:rPr>
          <w:rFonts w:ascii="Segoe UI" w:hAnsi="Segoe UI" w:cs="Segoe UI"/>
          <w:sz w:val="20"/>
        </w:rPr>
        <w:t>.</w:t>
      </w:r>
    </w:p>
    <w:p w:rsidR="00470F5A" w:rsidRPr="00FB1043" w:rsidRDefault="00470F5A" w:rsidP="00470F5A">
      <w:pPr>
        <w:pStyle w:val="RT-ProjectBody"/>
        <w:numPr>
          <w:ilvl w:val="0"/>
          <w:numId w:val="44"/>
        </w:numPr>
        <w:spacing w:line="276" w:lineRule="auto"/>
        <w:jc w:val="both"/>
        <w:rPr>
          <w:rFonts w:ascii="Segoe UI" w:hAnsi="Segoe UI" w:cs="Segoe UI"/>
          <w:sz w:val="20"/>
        </w:rPr>
      </w:pPr>
      <w:r w:rsidRPr="00FB1043">
        <w:rPr>
          <w:rFonts w:ascii="Segoe UI" w:hAnsi="Segoe UI" w:cs="Segoe UI"/>
          <w:sz w:val="20"/>
        </w:rPr>
        <w:t>Providing day-to-day operational and process support to users</w:t>
      </w:r>
      <w:r w:rsidR="00187D18">
        <w:rPr>
          <w:rFonts w:ascii="Segoe UI" w:hAnsi="Segoe UI" w:cs="Segoe UI"/>
          <w:sz w:val="20"/>
        </w:rPr>
        <w:t>.</w:t>
      </w:r>
    </w:p>
    <w:p w:rsidR="00470F5A" w:rsidRPr="00BD761C" w:rsidRDefault="00470F5A" w:rsidP="00470F5A">
      <w:pPr>
        <w:pStyle w:val="RT-ProjectBody"/>
        <w:numPr>
          <w:ilvl w:val="0"/>
          <w:numId w:val="44"/>
        </w:numPr>
        <w:tabs>
          <w:tab w:val="clear" w:pos="1440"/>
        </w:tabs>
        <w:spacing w:line="276" w:lineRule="auto"/>
        <w:ind w:left="1080" w:firstLine="0"/>
        <w:jc w:val="both"/>
        <w:rPr>
          <w:rFonts w:ascii="Segoe UI" w:hAnsi="Segoe UI" w:cs="Segoe UI"/>
          <w:b/>
          <w:sz w:val="20"/>
          <w:u w:val="single"/>
        </w:rPr>
      </w:pPr>
      <w:r w:rsidRPr="001A6E7C">
        <w:rPr>
          <w:rFonts w:ascii="Segoe UI" w:hAnsi="Segoe UI" w:cs="Segoe UI"/>
          <w:sz w:val="20"/>
        </w:rPr>
        <w:t>Resolving the tickets based on priority levels</w:t>
      </w:r>
      <w:r w:rsidR="00187D18">
        <w:rPr>
          <w:rFonts w:ascii="Segoe UI" w:hAnsi="Segoe UI" w:cs="Segoe UI"/>
          <w:sz w:val="20"/>
        </w:rPr>
        <w:t>.</w:t>
      </w:r>
    </w:p>
    <w:p w:rsidR="00AE1E3D" w:rsidRDefault="00BD761C" w:rsidP="00470F5A">
      <w:pPr>
        <w:pStyle w:val="ListParagraph"/>
        <w:numPr>
          <w:ilvl w:val="0"/>
          <w:numId w:val="44"/>
        </w:numPr>
        <w:jc w:val="both"/>
      </w:pPr>
      <w:r w:rsidRPr="00105852">
        <w:rPr>
          <w:rFonts w:ascii="Segoe UI" w:hAnsi="Segoe UI" w:cs="Segoe UI"/>
          <w:sz w:val="20"/>
          <w:szCs w:val="20"/>
        </w:rPr>
        <w:t>Helping the End Users and Core Users to run the Month End Operations smoothly.</w:t>
      </w:r>
    </w:p>
    <w:p w:rsidR="00AE1E3D" w:rsidRDefault="00AE1E3D" w:rsidP="00470F5A"/>
    <w:p w:rsidR="00AE1E3D" w:rsidRDefault="00AE1E3D" w:rsidP="00470F5A">
      <w:pPr>
        <w:rPr>
          <w:rFonts w:ascii="Segoe UI" w:hAnsi="Segoe UI" w:cs="Segoe UI"/>
          <w:sz w:val="20"/>
          <w:szCs w:val="20"/>
        </w:rPr>
      </w:pPr>
    </w:p>
    <w:p w:rsidR="002819D9" w:rsidRDefault="002819D9" w:rsidP="00470F5A">
      <w:pPr>
        <w:rPr>
          <w:rFonts w:ascii="Segoe UI" w:hAnsi="Segoe UI" w:cs="Segoe UI"/>
          <w:sz w:val="20"/>
          <w:szCs w:val="20"/>
        </w:rPr>
      </w:pPr>
    </w:p>
    <w:p w:rsidR="002819D9" w:rsidRPr="006C1898" w:rsidRDefault="002819D9" w:rsidP="002819D9">
      <w:pPr>
        <w:pBdr>
          <w:bottom w:val="single" w:sz="4" w:space="1" w:color="000000"/>
        </w:pBdr>
        <w:spacing w:line="276" w:lineRule="auto"/>
        <w:ind w:left="-90" w:firstLine="90"/>
        <w:jc w:val="both"/>
        <w:rPr>
          <w:rFonts w:ascii="Segoe UI" w:hAnsi="Segoe UI" w:cs="Segoe UI"/>
          <w:b/>
          <w:spacing w:val="-3"/>
          <w:sz w:val="20"/>
          <w:szCs w:val="20"/>
        </w:rPr>
      </w:pPr>
      <w:proofErr w:type="spellStart"/>
      <w:r>
        <w:rPr>
          <w:rFonts w:ascii="Segoe UI" w:hAnsi="Segoe UI" w:cs="Segoe UI"/>
          <w:b/>
          <w:spacing w:val="-3"/>
          <w:sz w:val="20"/>
          <w:szCs w:val="20"/>
        </w:rPr>
        <w:t>Narayana</w:t>
      </w:r>
      <w:proofErr w:type="spellEnd"/>
      <w:r>
        <w:rPr>
          <w:rFonts w:ascii="Segoe UI" w:hAnsi="Segoe UI" w:cs="Segoe UI"/>
          <w:b/>
          <w:spacing w:val="-3"/>
          <w:sz w:val="20"/>
          <w:szCs w:val="20"/>
        </w:rPr>
        <w:t xml:space="preserve"> Learning </w:t>
      </w:r>
      <w:proofErr w:type="spellStart"/>
      <w:r>
        <w:rPr>
          <w:rFonts w:ascii="Segoe UI" w:hAnsi="Segoe UI" w:cs="Segoe UI"/>
          <w:b/>
          <w:spacing w:val="-3"/>
          <w:sz w:val="20"/>
          <w:szCs w:val="20"/>
        </w:rPr>
        <w:t>pvt</w:t>
      </w:r>
      <w:proofErr w:type="spellEnd"/>
      <w:r>
        <w:rPr>
          <w:rFonts w:ascii="Segoe UI" w:hAnsi="Segoe UI" w:cs="Segoe UI"/>
          <w:b/>
          <w:spacing w:val="-3"/>
          <w:sz w:val="20"/>
          <w:szCs w:val="20"/>
        </w:rPr>
        <w:t xml:space="preserve"> ltd.</w:t>
      </w:r>
      <w:r>
        <w:rPr>
          <w:rFonts w:ascii="Segoe UI" w:hAnsi="Segoe UI" w:cs="Segoe UI"/>
          <w:b/>
          <w:spacing w:val="-3"/>
          <w:sz w:val="20"/>
          <w:szCs w:val="20"/>
        </w:rPr>
        <w:tab/>
      </w:r>
      <w:r>
        <w:rPr>
          <w:rFonts w:ascii="Segoe UI" w:hAnsi="Segoe UI" w:cs="Segoe UI"/>
          <w:b/>
          <w:spacing w:val="-3"/>
          <w:sz w:val="20"/>
          <w:szCs w:val="20"/>
        </w:rPr>
        <w:tab/>
      </w:r>
      <w:r>
        <w:rPr>
          <w:rFonts w:ascii="Segoe UI" w:hAnsi="Segoe UI" w:cs="Segoe UI"/>
          <w:b/>
          <w:spacing w:val="-3"/>
          <w:sz w:val="20"/>
          <w:szCs w:val="20"/>
        </w:rPr>
        <w:tab/>
      </w:r>
      <w:r>
        <w:rPr>
          <w:rFonts w:ascii="Segoe UI" w:hAnsi="Segoe UI" w:cs="Segoe UI"/>
          <w:b/>
          <w:spacing w:val="-3"/>
          <w:sz w:val="20"/>
          <w:szCs w:val="20"/>
        </w:rPr>
        <w:tab/>
      </w:r>
      <w:r>
        <w:rPr>
          <w:rFonts w:ascii="Segoe UI" w:hAnsi="Segoe UI" w:cs="Segoe UI"/>
          <w:b/>
          <w:spacing w:val="-3"/>
          <w:sz w:val="20"/>
          <w:szCs w:val="20"/>
        </w:rPr>
        <w:tab/>
      </w:r>
      <w:r>
        <w:rPr>
          <w:rFonts w:ascii="Segoe UI" w:hAnsi="Segoe UI" w:cs="Segoe UI"/>
          <w:b/>
          <w:spacing w:val="-3"/>
          <w:sz w:val="20"/>
          <w:szCs w:val="20"/>
        </w:rPr>
        <w:tab/>
        <w:t xml:space="preserve">          June,</w:t>
      </w:r>
      <w:r w:rsidRPr="006C1898">
        <w:rPr>
          <w:rFonts w:ascii="Segoe UI" w:hAnsi="Segoe UI" w:cs="Segoe UI"/>
          <w:b/>
          <w:spacing w:val="-3"/>
          <w:sz w:val="20"/>
          <w:szCs w:val="20"/>
        </w:rPr>
        <w:t xml:space="preserve"> </w:t>
      </w:r>
      <w:r>
        <w:rPr>
          <w:rFonts w:ascii="Segoe UI" w:hAnsi="Segoe UI" w:cs="Segoe UI"/>
          <w:b/>
          <w:spacing w:val="-3"/>
          <w:sz w:val="20"/>
          <w:szCs w:val="20"/>
        </w:rPr>
        <w:t xml:space="preserve">2012 </w:t>
      </w:r>
      <w:r w:rsidRPr="006C1898">
        <w:rPr>
          <w:rFonts w:ascii="Segoe UI" w:hAnsi="Segoe UI" w:cs="Segoe UI"/>
          <w:b/>
          <w:spacing w:val="-3"/>
          <w:sz w:val="20"/>
          <w:szCs w:val="20"/>
        </w:rPr>
        <w:t xml:space="preserve">to </w:t>
      </w:r>
      <w:proofErr w:type="gramStart"/>
      <w:r>
        <w:rPr>
          <w:rFonts w:ascii="Segoe UI" w:hAnsi="Segoe UI" w:cs="Segoe UI"/>
          <w:b/>
          <w:spacing w:val="-3"/>
          <w:sz w:val="20"/>
          <w:szCs w:val="20"/>
        </w:rPr>
        <w:t>April ,</w:t>
      </w:r>
      <w:proofErr w:type="gramEnd"/>
      <w:r>
        <w:rPr>
          <w:rFonts w:ascii="Segoe UI" w:hAnsi="Segoe UI" w:cs="Segoe UI"/>
          <w:b/>
          <w:spacing w:val="-3"/>
          <w:sz w:val="20"/>
          <w:szCs w:val="20"/>
        </w:rPr>
        <w:t xml:space="preserve"> 2013</w:t>
      </w:r>
    </w:p>
    <w:p w:rsidR="002819D9" w:rsidRDefault="002819D9" w:rsidP="002819D9">
      <w:pPr>
        <w:spacing w:line="276" w:lineRule="auto"/>
        <w:jc w:val="both"/>
        <w:rPr>
          <w:rStyle w:val="apple-style-span"/>
          <w:rFonts w:ascii="Segoe UI" w:hAnsi="Segoe UI" w:cs="Segoe UI"/>
          <w:sz w:val="20"/>
          <w:szCs w:val="20"/>
        </w:rPr>
      </w:pPr>
    </w:p>
    <w:p w:rsidR="002819D9" w:rsidRPr="00BA10A8" w:rsidRDefault="002819D9" w:rsidP="002819D9">
      <w:pPr>
        <w:spacing w:line="276" w:lineRule="auto"/>
        <w:jc w:val="both"/>
        <w:rPr>
          <w:rStyle w:val="apple-style-span"/>
        </w:rPr>
      </w:pPr>
      <w:r w:rsidRPr="00BA10A8">
        <w:rPr>
          <w:rStyle w:val="apple-style-span"/>
          <w:rFonts w:ascii="Segoe UI" w:hAnsi="Segoe UI" w:cs="Segoe UI"/>
          <w:sz w:val="20"/>
          <w:szCs w:val="20"/>
        </w:rPr>
        <w:t xml:space="preserve">The </w:t>
      </w:r>
      <w:proofErr w:type="spellStart"/>
      <w:r w:rsidRPr="00BA10A8">
        <w:rPr>
          <w:rStyle w:val="apple-style-span"/>
          <w:rFonts w:ascii="Segoe UI" w:hAnsi="Segoe UI" w:cs="Segoe UI"/>
          <w:sz w:val="20"/>
          <w:szCs w:val="20"/>
        </w:rPr>
        <w:t>Narayana</w:t>
      </w:r>
      <w:proofErr w:type="spellEnd"/>
      <w:r w:rsidRPr="00BA10A8">
        <w:rPr>
          <w:rStyle w:val="apple-style-span"/>
          <w:rFonts w:ascii="Segoe UI" w:hAnsi="Segoe UI" w:cs="Segoe UI"/>
          <w:sz w:val="20"/>
          <w:szCs w:val="20"/>
        </w:rPr>
        <w:t xml:space="preserve"> Group is Asia’s largest educational conglomerate with over 300,000 students and 30,000 experienced teaching and non-teaching faculty in over 500 </w:t>
      </w:r>
      <w:proofErr w:type="spellStart"/>
      <w:r w:rsidRPr="00BA10A8">
        <w:rPr>
          <w:rStyle w:val="apple-style-span"/>
          <w:rFonts w:ascii="Segoe UI" w:hAnsi="Segoe UI" w:cs="Segoe UI"/>
          <w:sz w:val="20"/>
          <w:szCs w:val="20"/>
        </w:rPr>
        <w:t>centres</w:t>
      </w:r>
      <w:proofErr w:type="spellEnd"/>
      <w:r w:rsidRPr="00BA10A8">
        <w:rPr>
          <w:rStyle w:val="apple-style-span"/>
          <w:rFonts w:ascii="Segoe UI" w:hAnsi="Segoe UI" w:cs="Segoe UI"/>
          <w:sz w:val="20"/>
          <w:szCs w:val="20"/>
        </w:rPr>
        <w:t xml:space="preserve">. Spread across 13 states, </w:t>
      </w:r>
      <w:proofErr w:type="spellStart"/>
      <w:r w:rsidRPr="00BA10A8">
        <w:rPr>
          <w:rStyle w:val="apple-style-span"/>
          <w:rFonts w:ascii="Segoe UI" w:hAnsi="Segoe UI" w:cs="Segoe UI"/>
          <w:sz w:val="20"/>
          <w:szCs w:val="20"/>
        </w:rPr>
        <w:t>Narayana</w:t>
      </w:r>
      <w:proofErr w:type="spellEnd"/>
      <w:r w:rsidRPr="00BA10A8">
        <w:rPr>
          <w:rStyle w:val="apple-style-span"/>
          <w:rFonts w:ascii="Segoe UI" w:hAnsi="Segoe UI" w:cs="Segoe UI"/>
          <w:sz w:val="20"/>
          <w:szCs w:val="20"/>
        </w:rPr>
        <w:t xml:space="preserve"> is the pride of India in hosting a plethora of schools, junior colleges, engineering, medical and management institutions, along with IAS training academy, coaching and correspondence </w:t>
      </w:r>
      <w:proofErr w:type="spellStart"/>
      <w:r w:rsidRPr="00BA10A8">
        <w:rPr>
          <w:rStyle w:val="apple-style-span"/>
          <w:rFonts w:ascii="Segoe UI" w:hAnsi="Segoe UI" w:cs="Segoe UI"/>
          <w:sz w:val="20"/>
          <w:szCs w:val="20"/>
        </w:rPr>
        <w:t>centres</w:t>
      </w:r>
      <w:proofErr w:type="spellEnd"/>
      <w:r w:rsidRPr="00BA10A8">
        <w:rPr>
          <w:rStyle w:val="apple-style-span"/>
          <w:rFonts w:ascii="Segoe UI" w:hAnsi="Segoe UI" w:cs="Segoe UI"/>
          <w:sz w:val="20"/>
          <w:szCs w:val="20"/>
        </w:rPr>
        <w:t>.</w:t>
      </w:r>
    </w:p>
    <w:p w:rsidR="002819D9" w:rsidRPr="00BA10A8" w:rsidRDefault="002819D9" w:rsidP="002819D9">
      <w:pPr>
        <w:spacing w:line="276" w:lineRule="auto"/>
        <w:jc w:val="both"/>
        <w:rPr>
          <w:rStyle w:val="apple-style-span"/>
        </w:rPr>
      </w:pPr>
    </w:p>
    <w:p w:rsidR="002819D9" w:rsidRDefault="002819D9" w:rsidP="002819D9">
      <w:pPr>
        <w:jc w:val="both"/>
        <w:rPr>
          <w:rFonts w:ascii="Segoe UI" w:hAnsi="Segoe UI" w:cs="Segoe UI"/>
          <w:b/>
          <w:bCs/>
          <w:position w:val="6"/>
          <w:sz w:val="20"/>
          <w:szCs w:val="20"/>
        </w:rPr>
      </w:pPr>
    </w:p>
    <w:p w:rsidR="002819D9" w:rsidRDefault="002819D9" w:rsidP="002819D9">
      <w:pPr>
        <w:jc w:val="both"/>
        <w:rPr>
          <w:rFonts w:ascii="Segoe UI" w:hAnsi="Segoe UI" w:cs="Segoe UI"/>
          <w:position w:val="6"/>
          <w:sz w:val="20"/>
          <w:szCs w:val="20"/>
        </w:rPr>
      </w:pPr>
      <w:r w:rsidRPr="006C1898">
        <w:rPr>
          <w:rFonts w:ascii="Segoe UI" w:hAnsi="Segoe UI" w:cs="Segoe UI"/>
          <w:b/>
          <w:bCs/>
          <w:position w:val="6"/>
          <w:sz w:val="20"/>
          <w:szCs w:val="20"/>
        </w:rPr>
        <w:t>Key Roles and Responsibilities</w:t>
      </w:r>
      <w:r>
        <w:rPr>
          <w:rFonts w:ascii="Segoe UI" w:hAnsi="Segoe UI" w:cs="Segoe UI"/>
          <w:position w:val="6"/>
          <w:sz w:val="20"/>
          <w:szCs w:val="20"/>
        </w:rPr>
        <w:t>:</w:t>
      </w:r>
    </w:p>
    <w:p w:rsidR="002819D9" w:rsidRDefault="002819D9" w:rsidP="002819D9">
      <w:pPr>
        <w:spacing w:after="240"/>
        <w:jc w:val="both"/>
        <w:rPr>
          <w:b/>
          <w:u w:val="single"/>
        </w:rPr>
      </w:pPr>
    </w:p>
    <w:p w:rsidR="002819D9" w:rsidRPr="00234197" w:rsidRDefault="002819D9" w:rsidP="002819D9">
      <w:pPr>
        <w:pStyle w:val="RT-ProjectBody"/>
        <w:numPr>
          <w:ilvl w:val="0"/>
          <w:numId w:val="44"/>
        </w:numPr>
        <w:jc w:val="both"/>
        <w:rPr>
          <w:rFonts w:ascii="Segoe UI" w:hAnsi="Segoe UI" w:cs="Segoe UI"/>
          <w:sz w:val="20"/>
        </w:rPr>
      </w:pPr>
      <w:r w:rsidRPr="00234197">
        <w:rPr>
          <w:rFonts w:ascii="Segoe UI" w:hAnsi="Segoe UI" w:cs="Segoe UI"/>
          <w:sz w:val="20"/>
        </w:rPr>
        <w:t>Collection of term fees from students.</w:t>
      </w:r>
    </w:p>
    <w:p w:rsidR="002819D9" w:rsidRPr="00234197" w:rsidRDefault="002819D9" w:rsidP="002819D9">
      <w:pPr>
        <w:pStyle w:val="RT-ProjectBody"/>
        <w:numPr>
          <w:ilvl w:val="0"/>
          <w:numId w:val="44"/>
        </w:numPr>
        <w:jc w:val="both"/>
        <w:rPr>
          <w:rFonts w:ascii="Segoe UI" w:hAnsi="Segoe UI" w:cs="Segoe UI"/>
          <w:sz w:val="20"/>
        </w:rPr>
      </w:pPr>
      <w:r w:rsidRPr="00234197">
        <w:rPr>
          <w:rFonts w:ascii="Segoe UI" w:hAnsi="Segoe UI" w:cs="Segoe UI"/>
          <w:sz w:val="20"/>
        </w:rPr>
        <w:t>Maintaining Day sheets and Petty Cash.</w:t>
      </w:r>
    </w:p>
    <w:p w:rsidR="002819D9" w:rsidRPr="00234197" w:rsidRDefault="002819D9" w:rsidP="002819D9">
      <w:pPr>
        <w:pStyle w:val="RT-ProjectBody"/>
        <w:numPr>
          <w:ilvl w:val="0"/>
          <w:numId w:val="44"/>
        </w:numPr>
        <w:jc w:val="both"/>
        <w:rPr>
          <w:rFonts w:ascii="Segoe UI" w:hAnsi="Segoe UI" w:cs="Segoe UI"/>
          <w:sz w:val="20"/>
        </w:rPr>
      </w:pPr>
      <w:r w:rsidRPr="00234197">
        <w:rPr>
          <w:rFonts w:ascii="Segoe UI" w:hAnsi="Segoe UI" w:cs="Segoe UI"/>
          <w:sz w:val="20"/>
        </w:rPr>
        <w:t>Dealing with vendor payments.</w:t>
      </w:r>
    </w:p>
    <w:p w:rsidR="002819D9" w:rsidRPr="00234197" w:rsidRDefault="002819D9" w:rsidP="002819D9">
      <w:pPr>
        <w:pStyle w:val="RT-ProjectBody"/>
        <w:numPr>
          <w:ilvl w:val="0"/>
          <w:numId w:val="44"/>
        </w:numPr>
        <w:jc w:val="both"/>
        <w:rPr>
          <w:rFonts w:ascii="Segoe UI" w:hAnsi="Segoe UI" w:cs="Segoe UI"/>
          <w:sz w:val="20"/>
        </w:rPr>
      </w:pPr>
      <w:r w:rsidRPr="00234197">
        <w:rPr>
          <w:rFonts w:ascii="Segoe UI" w:hAnsi="Segoe UI" w:cs="Segoe UI"/>
          <w:sz w:val="20"/>
        </w:rPr>
        <w:t>Involving in treasury activities.</w:t>
      </w:r>
    </w:p>
    <w:p w:rsidR="002819D9" w:rsidRPr="00234197" w:rsidRDefault="002819D9" w:rsidP="002819D9">
      <w:pPr>
        <w:pStyle w:val="RT-ProjectBody"/>
        <w:numPr>
          <w:ilvl w:val="0"/>
          <w:numId w:val="44"/>
        </w:numPr>
        <w:jc w:val="both"/>
        <w:rPr>
          <w:rFonts w:ascii="Segoe UI" w:hAnsi="Segoe UI" w:cs="Segoe UI"/>
          <w:sz w:val="20"/>
        </w:rPr>
      </w:pPr>
      <w:r w:rsidRPr="00234197">
        <w:rPr>
          <w:rFonts w:ascii="Segoe UI" w:hAnsi="Segoe UI" w:cs="Segoe UI"/>
          <w:sz w:val="20"/>
        </w:rPr>
        <w:t>Reconciling receipts against payments through online.</w:t>
      </w:r>
    </w:p>
    <w:p w:rsidR="002819D9" w:rsidRPr="00234197" w:rsidRDefault="002819D9" w:rsidP="002819D9">
      <w:pPr>
        <w:pStyle w:val="RT-ProjectBody"/>
        <w:numPr>
          <w:ilvl w:val="0"/>
          <w:numId w:val="44"/>
        </w:numPr>
        <w:jc w:val="both"/>
        <w:rPr>
          <w:rFonts w:ascii="Segoe UI" w:hAnsi="Segoe UI" w:cs="Segoe UI"/>
          <w:sz w:val="20"/>
        </w:rPr>
      </w:pPr>
      <w:r w:rsidRPr="00234197">
        <w:rPr>
          <w:rFonts w:ascii="Segoe UI" w:hAnsi="Segoe UI" w:cs="Segoe UI"/>
          <w:sz w:val="20"/>
        </w:rPr>
        <w:t>Reconciliation of Bank Statements.</w:t>
      </w:r>
    </w:p>
    <w:p w:rsidR="002819D9" w:rsidRPr="00234197" w:rsidRDefault="002819D9" w:rsidP="002819D9">
      <w:pPr>
        <w:pStyle w:val="RT-ProjectBody"/>
        <w:numPr>
          <w:ilvl w:val="0"/>
          <w:numId w:val="44"/>
        </w:numPr>
        <w:jc w:val="both"/>
        <w:rPr>
          <w:rFonts w:ascii="Segoe UI" w:hAnsi="Segoe UI" w:cs="Segoe UI"/>
          <w:sz w:val="20"/>
        </w:rPr>
      </w:pPr>
      <w:r w:rsidRPr="00234197">
        <w:rPr>
          <w:rFonts w:ascii="Segoe UI" w:hAnsi="Segoe UI" w:cs="Segoe UI"/>
          <w:sz w:val="20"/>
        </w:rPr>
        <w:t>Issuing and monitoring funds for promotional activities at State Level.</w:t>
      </w:r>
    </w:p>
    <w:p w:rsidR="002819D9" w:rsidRPr="00234197" w:rsidRDefault="002819D9" w:rsidP="002819D9">
      <w:pPr>
        <w:pStyle w:val="RT-ProjectBody"/>
        <w:numPr>
          <w:ilvl w:val="0"/>
          <w:numId w:val="44"/>
        </w:numPr>
        <w:jc w:val="both"/>
        <w:rPr>
          <w:rFonts w:ascii="Segoe UI" w:hAnsi="Segoe UI" w:cs="Segoe UI"/>
          <w:sz w:val="20"/>
        </w:rPr>
      </w:pPr>
      <w:r w:rsidRPr="00234197">
        <w:rPr>
          <w:rFonts w:ascii="Segoe UI" w:hAnsi="Segoe UI" w:cs="Segoe UI"/>
          <w:sz w:val="20"/>
        </w:rPr>
        <w:t>Responsible for dues and over dues from students.</w:t>
      </w:r>
    </w:p>
    <w:p w:rsidR="002819D9" w:rsidRPr="00996247" w:rsidRDefault="002819D9" w:rsidP="002819D9">
      <w:pPr>
        <w:pStyle w:val="RT-ProjectBody"/>
        <w:numPr>
          <w:ilvl w:val="0"/>
          <w:numId w:val="44"/>
        </w:numPr>
        <w:jc w:val="both"/>
        <w:rPr>
          <w:b/>
          <w:sz w:val="24"/>
          <w:szCs w:val="24"/>
          <w:u w:val="single"/>
        </w:rPr>
      </w:pPr>
      <w:r w:rsidRPr="00234197">
        <w:rPr>
          <w:rFonts w:ascii="Segoe UI" w:hAnsi="Segoe UI" w:cs="Segoe UI"/>
          <w:sz w:val="20"/>
        </w:rPr>
        <w:t>Preparing monthly salary statement for employees.</w:t>
      </w:r>
    </w:p>
    <w:p w:rsidR="002819D9" w:rsidRPr="00431C8D" w:rsidRDefault="002819D9" w:rsidP="00470F5A">
      <w:pPr>
        <w:rPr>
          <w:rFonts w:ascii="Segoe UI" w:hAnsi="Segoe UI" w:cs="Segoe UI"/>
          <w:sz w:val="20"/>
          <w:szCs w:val="20"/>
        </w:rPr>
      </w:pPr>
    </w:p>
    <w:sectPr w:rsidR="002819D9" w:rsidRPr="00431C8D" w:rsidSect="00CA3D81">
      <w:headerReference w:type="default" r:id="rId7"/>
      <w:footerReference w:type="default" r:id="rId8"/>
      <w:pgSz w:w="12240" w:h="15840"/>
      <w:pgMar w:top="1440" w:right="1080" w:bottom="540" w:left="1800" w:header="720" w:footer="576" w:gutter="0"/>
      <w:pgBorders w:offsetFrom="page">
        <w:top w:val="threeDEngrave" w:sz="6" w:space="24" w:color="auto"/>
        <w:left w:val="threeDEngrave" w:sz="6" w:space="24" w:color="auto"/>
        <w:bottom w:val="threeDEmboss" w:sz="6" w:space="24" w:color="auto"/>
        <w:right w:val="threeDEmboss" w:sz="6"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1AB2" w:rsidRDefault="00A61AB2">
      <w:r>
        <w:separator/>
      </w:r>
    </w:p>
  </w:endnote>
  <w:endnote w:type="continuationSeparator" w:id="0">
    <w:p w:rsidR="00A61AB2" w:rsidRDefault="00A61AB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Geneva">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4015" w:rsidRDefault="00B44015">
    <w:pPr>
      <w:pStyle w:val="Footer"/>
      <w:tabs>
        <w:tab w:val="left" w:pos="4680"/>
      </w:tabs>
      <w:jc w:val="center"/>
      <w:rPr>
        <w:rFonts w:ascii="Arial" w:hAnsi="Arial"/>
        <w:sz w:val="16"/>
        <w:u w:val="single"/>
        <w:lang w:val="en-GB"/>
      </w:rPr>
    </w:pPr>
  </w:p>
  <w:p w:rsidR="00B44015" w:rsidRDefault="00B44015">
    <w:pPr>
      <w:pStyle w:val="HeadingBase"/>
      <w:spacing w:line="240" w:lineRule="auto"/>
    </w:pPr>
    <w:r>
      <w:rPr>
        <w:sz w:val="16"/>
      </w:rPr>
      <w:tab/>
    </w:r>
    <w:r>
      <w:rPr>
        <w:sz w:val="16"/>
      </w:rPr>
      <w:tab/>
    </w:r>
    <w:r>
      <w:tab/>
    </w:r>
    <w:r>
      <w:tab/>
    </w:r>
    <w:r>
      <w:tab/>
    </w:r>
    <w:r>
      <w:rPr>
        <w:lang w:val="en-GB"/>
      </w:rPr>
      <w:t xml:space="preserve">Page </w:t>
    </w:r>
    <w:r w:rsidR="007B5A7D">
      <w:rPr>
        <w:rStyle w:val="PageNumber"/>
        <w:sz w:val="16"/>
      </w:rPr>
      <w:fldChar w:fldCharType="begin"/>
    </w:r>
    <w:r>
      <w:rPr>
        <w:rStyle w:val="PageNumber"/>
        <w:sz w:val="16"/>
      </w:rPr>
      <w:instrText xml:space="preserve"> PAGE </w:instrText>
    </w:r>
    <w:r w:rsidR="007B5A7D">
      <w:rPr>
        <w:rStyle w:val="PageNumber"/>
        <w:sz w:val="16"/>
      </w:rPr>
      <w:fldChar w:fldCharType="separate"/>
    </w:r>
    <w:r w:rsidR="0004371B">
      <w:rPr>
        <w:rStyle w:val="PageNumber"/>
        <w:noProof/>
        <w:sz w:val="16"/>
      </w:rPr>
      <w:t>4</w:t>
    </w:r>
    <w:r w:rsidR="007B5A7D">
      <w:rPr>
        <w:rStyle w:val="PageNumber"/>
        <w:sz w:val="16"/>
      </w:rPr>
      <w:fldChar w:fldCharType="end"/>
    </w:r>
    <w:r>
      <w:rPr>
        <w:rStyle w:val="PageNumber"/>
        <w:sz w:val="16"/>
      </w:rPr>
      <w:t xml:space="preserve"> of </w:t>
    </w:r>
    <w:r w:rsidR="007B5A7D">
      <w:rPr>
        <w:rStyle w:val="PageNumber"/>
        <w:sz w:val="16"/>
      </w:rPr>
      <w:fldChar w:fldCharType="begin"/>
    </w:r>
    <w:r>
      <w:rPr>
        <w:rStyle w:val="PageNumber"/>
        <w:sz w:val="16"/>
      </w:rPr>
      <w:instrText xml:space="preserve"> NUMPAGES </w:instrText>
    </w:r>
    <w:r w:rsidR="007B5A7D">
      <w:rPr>
        <w:rStyle w:val="PageNumber"/>
        <w:sz w:val="16"/>
      </w:rPr>
      <w:fldChar w:fldCharType="separate"/>
    </w:r>
    <w:r w:rsidR="0004371B">
      <w:rPr>
        <w:rStyle w:val="PageNumber"/>
        <w:noProof/>
        <w:sz w:val="16"/>
      </w:rPr>
      <w:t>4</w:t>
    </w:r>
    <w:r w:rsidR="007B5A7D">
      <w:rPr>
        <w:rStyle w:val="PageNumber"/>
        <w:sz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1AB2" w:rsidRDefault="00A61AB2">
      <w:r>
        <w:separator/>
      </w:r>
    </w:p>
  </w:footnote>
  <w:footnote w:type="continuationSeparator" w:id="0">
    <w:p w:rsidR="00A61AB2" w:rsidRDefault="00A61AB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7917" w:rsidRDefault="00B03A19" w:rsidP="00470F5A">
    <w:pPr>
      <w:spacing w:line="276" w:lineRule="auto"/>
      <w:jc w:val="both"/>
      <w:rPr>
        <w:rFonts w:ascii="Segoe UI" w:hAnsi="Segoe UI" w:cs="Segoe UI"/>
        <w:b/>
        <w:spacing w:val="-3"/>
        <w:sz w:val="20"/>
        <w:szCs w:val="20"/>
        <w:lang w:val="fr-FR"/>
      </w:rPr>
    </w:pPr>
    <w:r>
      <w:rPr>
        <w:rFonts w:ascii="Segoe UI" w:hAnsi="Segoe UI" w:cs="Segoe UI"/>
        <w:b/>
        <w:sz w:val="20"/>
        <w:szCs w:val="20"/>
        <w:lang w:val="de-DE"/>
      </w:rPr>
      <w:t xml:space="preserve">Venkat.S                  </w:t>
    </w:r>
    <w:r>
      <w:rPr>
        <w:rFonts w:ascii="Segoe UI" w:hAnsi="Segoe UI" w:cs="Segoe UI"/>
        <w:b/>
        <w:sz w:val="20"/>
        <w:szCs w:val="20"/>
        <w:lang w:val="de-DE"/>
      </w:rPr>
      <w:tab/>
    </w:r>
    <w:r>
      <w:rPr>
        <w:rFonts w:ascii="Segoe UI" w:hAnsi="Segoe UI" w:cs="Segoe UI"/>
        <w:b/>
        <w:sz w:val="20"/>
        <w:szCs w:val="20"/>
        <w:lang w:val="de-DE"/>
      </w:rPr>
      <w:tab/>
    </w:r>
    <w:r w:rsidR="008F352A">
      <w:rPr>
        <w:rFonts w:ascii="Segoe UI" w:hAnsi="Segoe UI" w:cs="Segoe UI"/>
        <w:b/>
        <w:sz w:val="20"/>
        <w:szCs w:val="20"/>
        <w:lang w:val="de-DE"/>
      </w:rPr>
      <w:tab/>
    </w:r>
    <w:r w:rsidR="008F352A">
      <w:rPr>
        <w:rFonts w:ascii="Segoe UI" w:hAnsi="Segoe UI" w:cs="Segoe UI"/>
        <w:b/>
        <w:sz w:val="20"/>
        <w:szCs w:val="20"/>
        <w:lang w:val="de-DE"/>
      </w:rPr>
      <w:tab/>
    </w:r>
    <w:r w:rsidR="008F352A">
      <w:rPr>
        <w:rFonts w:ascii="Segoe UI" w:hAnsi="Segoe UI" w:cs="Segoe UI"/>
        <w:b/>
        <w:sz w:val="20"/>
        <w:szCs w:val="20"/>
        <w:lang w:val="de-DE"/>
      </w:rPr>
      <w:tab/>
    </w:r>
    <w:r w:rsidR="008F352A">
      <w:rPr>
        <w:rFonts w:ascii="Segoe UI" w:hAnsi="Segoe UI" w:cs="Segoe UI"/>
        <w:b/>
        <w:sz w:val="20"/>
        <w:szCs w:val="20"/>
        <w:lang w:val="de-DE"/>
      </w:rPr>
      <w:tab/>
      <w:t xml:space="preserve">       </w:t>
    </w:r>
    <w:r w:rsidR="00470F5A" w:rsidRPr="006C1898">
      <w:rPr>
        <w:rFonts w:ascii="Segoe UI" w:hAnsi="Segoe UI" w:cs="Segoe UI"/>
        <w:b/>
        <w:spacing w:val="-3"/>
        <w:sz w:val="20"/>
        <w:szCs w:val="20"/>
        <w:lang w:val="fr-FR"/>
      </w:rPr>
      <w:t>Mobile:</w:t>
    </w:r>
    <w:r w:rsidR="008F352A">
      <w:rPr>
        <w:rFonts w:ascii="Segoe UI" w:hAnsi="Segoe UI" w:cs="Segoe UI"/>
        <w:b/>
        <w:spacing w:val="-3"/>
        <w:sz w:val="20"/>
        <w:szCs w:val="20"/>
        <w:lang w:val="fr-FR"/>
      </w:rPr>
      <w:t>8096629976</w:t>
    </w:r>
    <w:r w:rsidR="00470F5A" w:rsidRPr="006C1898">
      <w:rPr>
        <w:rFonts w:ascii="Segoe UI" w:hAnsi="Segoe UI" w:cs="Segoe UI"/>
        <w:b/>
        <w:spacing w:val="-3"/>
        <w:sz w:val="20"/>
        <w:szCs w:val="20"/>
        <w:lang w:val="fr-FR"/>
      </w:rPr>
      <w:t xml:space="preserve"> </w:t>
    </w:r>
  </w:p>
  <w:p w:rsidR="00470F5A" w:rsidRPr="006C1898" w:rsidRDefault="007B5A7D" w:rsidP="00470F5A">
    <w:pPr>
      <w:spacing w:line="276" w:lineRule="auto"/>
      <w:jc w:val="both"/>
      <w:rPr>
        <w:rFonts w:ascii="Segoe UI" w:hAnsi="Segoe UI" w:cs="Segoe UI"/>
        <w:b/>
        <w:spacing w:val="-3"/>
        <w:sz w:val="20"/>
        <w:szCs w:val="20"/>
      </w:rPr>
    </w:pPr>
    <w:r w:rsidRPr="007B5A7D">
      <w:rPr>
        <w:rFonts w:ascii="Segoe UI" w:hAnsi="Segoe UI" w:cs="Segoe UI"/>
        <w:noProof/>
        <w:lang w:val="en-IN" w:eastAsia="en-IN"/>
      </w:rPr>
      <w:pict>
        <v:line id="Straight Connector 2" o:spid="_x0000_s4097" style="position:absolute;left:0;text-align:left;z-index:251659264;visibility:visible;mso-position-horizontal:center;mso-position-horizontal-relative:page" from="0,21.4pt" to="558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" strokeweight="1.51pt">
          <v:stroke joinstyle="miter"/>
          <w10:wrap anchorx="page"/>
        </v:line>
      </w:pict>
    </w:r>
    <w:r w:rsidR="00083016">
      <w:rPr>
        <w:rFonts w:ascii="Segoe UI" w:hAnsi="Segoe UI" w:cs="Segoe UI"/>
        <w:b/>
        <w:spacing w:val="-3"/>
        <w:sz w:val="20"/>
        <w:szCs w:val="20"/>
      </w:rPr>
      <w:t>SAP FI</w:t>
    </w:r>
    <w:r w:rsidR="00470F5A" w:rsidRPr="006C1898">
      <w:rPr>
        <w:rFonts w:ascii="Segoe UI" w:hAnsi="Segoe UI" w:cs="Segoe UI"/>
        <w:b/>
        <w:spacing w:val="-3"/>
        <w:sz w:val="20"/>
        <w:szCs w:val="20"/>
      </w:rPr>
      <w:t>CO Consultant</w:t>
    </w:r>
    <w:r w:rsidR="000046B5">
      <w:rPr>
        <w:rFonts w:ascii="Segoe UI" w:hAnsi="Segoe UI" w:cs="Segoe UI"/>
        <w:b/>
        <w:spacing w:val="-3"/>
        <w:sz w:val="20"/>
        <w:szCs w:val="20"/>
      </w:rPr>
      <w:tab/>
    </w:r>
    <w:r w:rsidR="000046B5">
      <w:rPr>
        <w:rFonts w:ascii="Segoe UI" w:hAnsi="Segoe UI" w:cs="Segoe UI"/>
        <w:b/>
        <w:spacing w:val="-3"/>
        <w:sz w:val="20"/>
        <w:szCs w:val="20"/>
      </w:rPr>
      <w:tab/>
    </w:r>
    <w:r w:rsidR="000046B5">
      <w:rPr>
        <w:rFonts w:ascii="Segoe UI" w:hAnsi="Segoe UI" w:cs="Segoe UI"/>
        <w:b/>
        <w:spacing w:val="-3"/>
        <w:sz w:val="20"/>
        <w:szCs w:val="20"/>
      </w:rPr>
      <w:tab/>
    </w:r>
    <w:r w:rsidR="000046B5">
      <w:rPr>
        <w:rFonts w:ascii="Segoe UI" w:hAnsi="Segoe UI" w:cs="Segoe UI"/>
        <w:b/>
        <w:spacing w:val="-3"/>
        <w:sz w:val="20"/>
        <w:szCs w:val="20"/>
      </w:rPr>
      <w:tab/>
    </w:r>
    <w:r w:rsidR="000046B5">
      <w:rPr>
        <w:rFonts w:ascii="Segoe UI" w:hAnsi="Segoe UI" w:cs="Segoe UI"/>
        <w:b/>
        <w:spacing w:val="-3"/>
        <w:sz w:val="20"/>
        <w:szCs w:val="20"/>
      </w:rPr>
      <w:tab/>
    </w:r>
    <w:r w:rsidR="000046B5">
      <w:rPr>
        <w:rFonts w:ascii="Segoe UI" w:hAnsi="Segoe UI" w:cs="Segoe UI"/>
        <w:b/>
        <w:spacing w:val="-3"/>
        <w:sz w:val="20"/>
        <w:szCs w:val="20"/>
      </w:rPr>
      <w:tab/>
    </w:r>
    <w:r w:rsidR="001E6011">
      <w:rPr>
        <w:rFonts w:ascii="Segoe UI" w:hAnsi="Segoe UI" w:cs="Segoe UI"/>
        <w:b/>
        <w:spacing w:val="-3"/>
        <w:sz w:val="20"/>
        <w:szCs w:val="20"/>
      </w:rPr>
      <w:t xml:space="preserve">       </w:t>
    </w:r>
    <w:r w:rsidR="00470F5A" w:rsidRPr="006C1898">
      <w:rPr>
        <w:rFonts w:ascii="Segoe UI" w:hAnsi="Segoe UI" w:cs="Segoe UI"/>
        <w:b/>
        <w:spacing w:val="-3"/>
        <w:sz w:val="20"/>
        <w:szCs w:val="20"/>
        <w:lang w:val="fr-FR"/>
      </w:rPr>
      <w:t>E-mail:</w:t>
    </w:r>
    <w:r w:rsidR="000046B5" w:rsidRPr="006C1898">
      <w:rPr>
        <w:rFonts w:ascii="Segoe UI" w:hAnsi="Segoe UI" w:cs="Segoe UI"/>
        <w:b/>
        <w:spacing w:val="-3"/>
        <w:sz w:val="20"/>
        <w:szCs w:val="20"/>
      </w:rPr>
      <w:t xml:space="preserve"> </w:t>
    </w:r>
    <w:r w:rsidR="001E6011">
      <w:rPr>
        <w:rFonts w:ascii="Segoe UI" w:hAnsi="Segoe UI" w:cs="Segoe UI"/>
        <w:b/>
        <w:spacing w:val="-3"/>
        <w:sz w:val="20"/>
        <w:szCs w:val="20"/>
      </w:rPr>
      <w:t>venkat.sakha@gmail.com</w:t>
    </w:r>
  </w:p>
  <w:p w:rsidR="00470F5A" w:rsidRPr="006C1898" w:rsidRDefault="00470F5A" w:rsidP="00470F5A">
    <w:pPr>
      <w:pStyle w:val="SAP-TablebulletedText"/>
      <w:spacing w:line="276" w:lineRule="auto"/>
      <w:jc w:val="both"/>
      <w:rPr>
        <w:rFonts w:ascii="Segoe UI" w:hAnsi="Segoe UI" w:cs="Segoe UI"/>
        <w:b w:val="0"/>
        <w:bCs w:val="0"/>
        <w:spacing w:val="-3"/>
        <w:lang w:val="en-US"/>
      </w:rPr>
    </w:pPr>
  </w:p>
  <w:p w:rsidR="00B44015" w:rsidRPr="00470F5A" w:rsidRDefault="00B44015" w:rsidP="00470F5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5486136A"/>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0E844F20"/>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0000001"/>
    <w:multiLevelType w:val="multilevel"/>
    <w:tmpl w:val="00000001"/>
    <w:name w:val="WW8Num1"/>
    <w:lvl w:ilvl="0">
      <w:start w:val="1"/>
      <w:numFmt w:val="bullet"/>
      <w:lvlText w:val="·"/>
      <w:lvlJc w:val="left"/>
      <w:pPr>
        <w:tabs>
          <w:tab w:val="num" w:pos="283"/>
        </w:tabs>
      </w:pPr>
      <w:rPr>
        <w:rFonts w:ascii="Symbol" w:hAnsi="Symbol" w:cs="Wingdings"/>
        <w:sz w:val="18"/>
        <w:szCs w:val="18"/>
      </w:rPr>
    </w:lvl>
    <w:lvl w:ilvl="1">
      <w:start w:val="1"/>
      <w:numFmt w:val="bullet"/>
      <w:lvlText w:val="·"/>
      <w:lvlJc w:val="left"/>
      <w:pPr>
        <w:tabs>
          <w:tab w:val="num" w:pos="567"/>
        </w:tabs>
      </w:pPr>
      <w:rPr>
        <w:rFonts w:ascii="Symbol" w:hAnsi="Symbol" w:cs="Wingdings"/>
        <w:sz w:val="18"/>
        <w:szCs w:val="18"/>
      </w:rPr>
    </w:lvl>
    <w:lvl w:ilvl="2">
      <w:start w:val="1"/>
      <w:numFmt w:val="bullet"/>
      <w:lvlText w:val="·"/>
      <w:lvlJc w:val="left"/>
      <w:pPr>
        <w:tabs>
          <w:tab w:val="num" w:pos="850"/>
        </w:tabs>
      </w:pPr>
      <w:rPr>
        <w:rFonts w:ascii="Symbol" w:hAnsi="Symbol" w:cs="Wingdings"/>
        <w:sz w:val="18"/>
        <w:szCs w:val="18"/>
      </w:rPr>
    </w:lvl>
    <w:lvl w:ilvl="3">
      <w:start w:val="1"/>
      <w:numFmt w:val="bullet"/>
      <w:lvlText w:val="·"/>
      <w:lvlJc w:val="left"/>
      <w:pPr>
        <w:tabs>
          <w:tab w:val="num" w:pos="1134"/>
        </w:tabs>
      </w:pPr>
      <w:rPr>
        <w:rFonts w:ascii="Symbol" w:hAnsi="Symbol" w:cs="Wingdings"/>
        <w:sz w:val="18"/>
        <w:szCs w:val="18"/>
      </w:rPr>
    </w:lvl>
    <w:lvl w:ilvl="4">
      <w:start w:val="1"/>
      <w:numFmt w:val="bullet"/>
      <w:lvlText w:val="·"/>
      <w:lvlJc w:val="left"/>
      <w:pPr>
        <w:tabs>
          <w:tab w:val="num" w:pos="1417"/>
        </w:tabs>
      </w:pPr>
      <w:rPr>
        <w:rFonts w:ascii="Symbol" w:hAnsi="Symbol" w:cs="Wingdings"/>
        <w:sz w:val="18"/>
        <w:szCs w:val="18"/>
      </w:rPr>
    </w:lvl>
    <w:lvl w:ilvl="5">
      <w:start w:val="1"/>
      <w:numFmt w:val="bullet"/>
      <w:lvlText w:val="·"/>
      <w:lvlJc w:val="left"/>
      <w:pPr>
        <w:tabs>
          <w:tab w:val="num" w:pos="1701"/>
        </w:tabs>
      </w:pPr>
      <w:rPr>
        <w:rFonts w:ascii="Symbol" w:hAnsi="Symbol" w:cs="Wingdings"/>
        <w:sz w:val="18"/>
        <w:szCs w:val="18"/>
      </w:rPr>
    </w:lvl>
    <w:lvl w:ilvl="6">
      <w:start w:val="1"/>
      <w:numFmt w:val="bullet"/>
      <w:lvlText w:val="·"/>
      <w:lvlJc w:val="left"/>
      <w:pPr>
        <w:tabs>
          <w:tab w:val="num" w:pos="1984"/>
        </w:tabs>
      </w:pPr>
      <w:rPr>
        <w:rFonts w:ascii="Symbol" w:hAnsi="Symbol" w:cs="Wingdings"/>
        <w:sz w:val="18"/>
        <w:szCs w:val="18"/>
      </w:rPr>
    </w:lvl>
    <w:lvl w:ilvl="7">
      <w:start w:val="1"/>
      <w:numFmt w:val="bullet"/>
      <w:lvlText w:val="·"/>
      <w:lvlJc w:val="left"/>
      <w:pPr>
        <w:tabs>
          <w:tab w:val="num" w:pos="2268"/>
        </w:tabs>
      </w:pPr>
      <w:rPr>
        <w:rFonts w:ascii="Symbol" w:hAnsi="Symbol" w:cs="Wingdings"/>
        <w:sz w:val="18"/>
        <w:szCs w:val="18"/>
      </w:rPr>
    </w:lvl>
    <w:lvl w:ilvl="8">
      <w:start w:val="1"/>
      <w:numFmt w:val="bullet"/>
      <w:lvlText w:val="·"/>
      <w:lvlJc w:val="left"/>
      <w:pPr>
        <w:tabs>
          <w:tab w:val="num" w:pos="2551"/>
        </w:tabs>
      </w:pPr>
      <w:rPr>
        <w:rFonts w:ascii="Symbol" w:hAnsi="Symbol" w:cs="Wingdings"/>
        <w:sz w:val="18"/>
        <w:szCs w:val="18"/>
      </w:rPr>
    </w:lvl>
  </w:abstractNum>
  <w:abstractNum w:abstractNumId="3">
    <w:nsid w:val="00000002"/>
    <w:multiLevelType w:val="multilevel"/>
    <w:tmpl w:val="00000002"/>
    <w:name w:val="WW8Num2"/>
    <w:lvl w:ilvl="0">
      <w:start w:val="1"/>
      <w:numFmt w:val="bullet"/>
      <w:lvlText w:val="·"/>
      <w:lvlJc w:val="left"/>
      <w:pPr>
        <w:tabs>
          <w:tab w:val="num" w:pos="283"/>
        </w:tabs>
      </w:pPr>
      <w:rPr>
        <w:rFonts w:ascii="Symbol" w:hAnsi="Symbol" w:cs="Wingdings"/>
        <w:sz w:val="18"/>
        <w:szCs w:val="18"/>
      </w:rPr>
    </w:lvl>
    <w:lvl w:ilvl="1">
      <w:start w:val="1"/>
      <w:numFmt w:val="bullet"/>
      <w:lvlText w:val="·"/>
      <w:lvlJc w:val="left"/>
      <w:pPr>
        <w:tabs>
          <w:tab w:val="num" w:pos="567"/>
        </w:tabs>
      </w:pPr>
      <w:rPr>
        <w:rFonts w:ascii="Symbol" w:hAnsi="Symbol" w:cs="Wingdings"/>
        <w:sz w:val="18"/>
        <w:szCs w:val="18"/>
      </w:rPr>
    </w:lvl>
    <w:lvl w:ilvl="2">
      <w:start w:val="1"/>
      <w:numFmt w:val="bullet"/>
      <w:lvlText w:val="·"/>
      <w:lvlJc w:val="left"/>
      <w:pPr>
        <w:tabs>
          <w:tab w:val="num" w:pos="850"/>
        </w:tabs>
      </w:pPr>
      <w:rPr>
        <w:rFonts w:ascii="Symbol" w:hAnsi="Symbol" w:cs="Wingdings"/>
        <w:sz w:val="18"/>
        <w:szCs w:val="18"/>
      </w:rPr>
    </w:lvl>
    <w:lvl w:ilvl="3">
      <w:start w:val="1"/>
      <w:numFmt w:val="bullet"/>
      <w:lvlText w:val="·"/>
      <w:lvlJc w:val="left"/>
      <w:pPr>
        <w:tabs>
          <w:tab w:val="num" w:pos="1134"/>
        </w:tabs>
      </w:pPr>
      <w:rPr>
        <w:rFonts w:ascii="Symbol" w:hAnsi="Symbol" w:cs="Wingdings"/>
        <w:sz w:val="18"/>
        <w:szCs w:val="18"/>
      </w:rPr>
    </w:lvl>
    <w:lvl w:ilvl="4">
      <w:start w:val="1"/>
      <w:numFmt w:val="bullet"/>
      <w:lvlText w:val="·"/>
      <w:lvlJc w:val="left"/>
      <w:pPr>
        <w:tabs>
          <w:tab w:val="num" w:pos="1417"/>
        </w:tabs>
      </w:pPr>
      <w:rPr>
        <w:rFonts w:ascii="Symbol" w:hAnsi="Symbol" w:cs="Wingdings"/>
        <w:sz w:val="18"/>
        <w:szCs w:val="18"/>
      </w:rPr>
    </w:lvl>
    <w:lvl w:ilvl="5">
      <w:start w:val="1"/>
      <w:numFmt w:val="bullet"/>
      <w:lvlText w:val="·"/>
      <w:lvlJc w:val="left"/>
      <w:pPr>
        <w:tabs>
          <w:tab w:val="num" w:pos="1701"/>
        </w:tabs>
      </w:pPr>
      <w:rPr>
        <w:rFonts w:ascii="Symbol" w:hAnsi="Symbol" w:cs="Wingdings"/>
        <w:sz w:val="18"/>
        <w:szCs w:val="18"/>
      </w:rPr>
    </w:lvl>
    <w:lvl w:ilvl="6">
      <w:start w:val="1"/>
      <w:numFmt w:val="bullet"/>
      <w:lvlText w:val="·"/>
      <w:lvlJc w:val="left"/>
      <w:pPr>
        <w:tabs>
          <w:tab w:val="num" w:pos="1984"/>
        </w:tabs>
      </w:pPr>
      <w:rPr>
        <w:rFonts w:ascii="Symbol" w:hAnsi="Symbol" w:cs="Wingdings"/>
        <w:sz w:val="18"/>
        <w:szCs w:val="18"/>
      </w:rPr>
    </w:lvl>
    <w:lvl w:ilvl="7">
      <w:start w:val="1"/>
      <w:numFmt w:val="bullet"/>
      <w:lvlText w:val="·"/>
      <w:lvlJc w:val="left"/>
      <w:pPr>
        <w:tabs>
          <w:tab w:val="num" w:pos="2268"/>
        </w:tabs>
      </w:pPr>
      <w:rPr>
        <w:rFonts w:ascii="Symbol" w:hAnsi="Symbol" w:cs="Wingdings"/>
        <w:sz w:val="18"/>
        <w:szCs w:val="18"/>
      </w:rPr>
    </w:lvl>
    <w:lvl w:ilvl="8">
      <w:start w:val="1"/>
      <w:numFmt w:val="bullet"/>
      <w:lvlText w:val="·"/>
      <w:lvlJc w:val="left"/>
      <w:pPr>
        <w:tabs>
          <w:tab w:val="num" w:pos="2551"/>
        </w:tabs>
      </w:pPr>
      <w:rPr>
        <w:rFonts w:ascii="Symbol" w:hAnsi="Symbol" w:cs="Wingdings"/>
        <w:sz w:val="18"/>
        <w:szCs w:val="18"/>
      </w:rPr>
    </w:lvl>
  </w:abstractNum>
  <w:abstractNum w:abstractNumId="4">
    <w:nsid w:val="00000003"/>
    <w:multiLevelType w:val="multilevel"/>
    <w:tmpl w:val="00000003"/>
    <w:name w:val="WW8Num3"/>
    <w:lvl w:ilvl="0">
      <w:start w:val="1"/>
      <w:numFmt w:val="bullet"/>
      <w:lvlText w:val="·"/>
      <w:lvlJc w:val="left"/>
      <w:pPr>
        <w:tabs>
          <w:tab w:val="num" w:pos="283"/>
        </w:tabs>
      </w:pPr>
      <w:rPr>
        <w:rFonts w:ascii="Symbol" w:hAnsi="Symbol" w:cs="Wingdings"/>
        <w:sz w:val="18"/>
        <w:szCs w:val="18"/>
      </w:rPr>
    </w:lvl>
    <w:lvl w:ilvl="1">
      <w:start w:val="1"/>
      <w:numFmt w:val="bullet"/>
      <w:lvlText w:val="·"/>
      <w:lvlJc w:val="left"/>
      <w:pPr>
        <w:tabs>
          <w:tab w:val="num" w:pos="567"/>
        </w:tabs>
      </w:pPr>
      <w:rPr>
        <w:rFonts w:ascii="Symbol" w:hAnsi="Symbol" w:cs="Wingdings"/>
        <w:sz w:val="18"/>
        <w:szCs w:val="18"/>
      </w:rPr>
    </w:lvl>
    <w:lvl w:ilvl="2">
      <w:start w:val="1"/>
      <w:numFmt w:val="bullet"/>
      <w:lvlText w:val="·"/>
      <w:lvlJc w:val="left"/>
      <w:pPr>
        <w:tabs>
          <w:tab w:val="num" w:pos="850"/>
        </w:tabs>
      </w:pPr>
      <w:rPr>
        <w:rFonts w:ascii="Symbol" w:hAnsi="Symbol" w:cs="Wingdings"/>
        <w:sz w:val="18"/>
        <w:szCs w:val="18"/>
      </w:rPr>
    </w:lvl>
    <w:lvl w:ilvl="3">
      <w:start w:val="1"/>
      <w:numFmt w:val="bullet"/>
      <w:lvlText w:val="·"/>
      <w:lvlJc w:val="left"/>
      <w:pPr>
        <w:tabs>
          <w:tab w:val="num" w:pos="1134"/>
        </w:tabs>
      </w:pPr>
      <w:rPr>
        <w:rFonts w:ascii="Symbol" w:hAnsi="Symbol" w:cs="Wingdings"/>
        <w:sz w:val="18"/>
        <w:szCs w:val="18"/>
      </w:rPr>
    </w:lvl>
    <w:lvl w:ilvl="4">
      <w:start w:val="1"/>
      <w:numFmt w:val="bullet"/>
      <w:lvlText w:val="·"/>
      <w:lvlJc w:val="left"/>
      <w:pPr>
        <w:tabs>
          <w:tab w:val="num" w:pos="1417"/>
        </w:tabs>
      </w:pPr>
      <w:rPr>
        <w:rFonts w:ascii="Symbol" w:hAnsi="Symbol" w:cs="Wingdings"/>
        <w:sz w:val="18"/>
        <w:szCs w:val="18"/>
      </w:rPr>
    </w:lvl>
    <w:lvl w:ilvl="5">
      <w:start w:val="1"/>
      <w:numFmt w:val="bullet"/>
      <w:lvlText w:val="·"/>
      <w:lvlJc w:val="left"/>
      <w:pPr>
        <w:tabs>
          <w:tab w:val="num" w:pos="1701"/>
        </w:tabs>
      </w:pPr>
      <w:rPr>
        <w:rFonts w:ascii="Symbol" w:hAnsi="Symbol" w:cs="Wingdings"/>
        <w:sz w:val="18"/>
        <w:szCs w:val="18"/>
      </w:rPr>
    </w:lvl>
    <w:lvl w:ilvl="6">
      <w:start w:val="1"/>
      <w:numFmt w:val="bullet"/>
      <w:lvlText w:val="·"/>
      <w:lvlJc w:val="left"/>
      <w:pPr>
        <w:tabs>
          <w:tab w:val="num" w:pos="1984"/>
        </w:tabs>
      </w:pPr>
      <w:rPr>
        <w:rFonts w:ascii="Symbol" w:hAnsi="Symbol" w:cs="Wingdings"/>
        <w:sz w:val="18"/>
        <w:szCs w:val="18"/>
      </w:rPr>
    </w:lvl>
    <w:lvl w:ilvl="7">
      <w:start w:val="1"/>
      <w:numFmt w:val="bullet"/>
      <w:lvlText w:val="·"/>
      <w:lvlJc w:val="left"/>
      <w:pPr>
        <w:tabs>
          <w:tab w:val="num" w:pos="2268"/>
        </w:tabs>
      </w:pPr>
      <w:rPr>
        <w:rFonts w:ascii="Symbol" w:hAnsi="Symbol" w:cs="Wingdings"/>
        <w:sz w:val="18"/>
        <w:szCs w:val="18"/>
      </w:rPr>
    </w:lvl>
    <w:lvl w:ilvl="8">
      <w:start w:val="1"/>
      <w:numFmt w:val="bullet"/>
      <w:lvlText w:val="·"/>
      <w:lvlJc w:val="left"/>
      <w:pPr>
        <w:tabs>
          <w:tab w:val="num" w:pos="2551"/>
        </w:tabs>
      </w:pPr>
      <w:rPr>
        <w:rFonts w:ascii="Symbol" w:hAnsi="Symbol" w:cs="Wingdings"/>
        <w:sz w:val="18"/>
        <w:szCs w:val="18"/>
      </w:rPr>
    </w:lvl>
  </w:abstractNum>
  <w:abstractNum w:abstractNumId="5">
    <w:nsid w:val="00000004"/>
    <w:multiLevelType w:val="singleLevel"/>
    <w:tmpl w:val="00000004"/>
    <w:name w:val="WW8Num4"/>
    <w:lvl w:ilvl="0">
      <w:start w:val="1"/>
      <w:numFmt w:val="decimal"/>
      <w:lvlText w:val="%1."/>
      <w:lvlJc w:val="left"/>
      <w:pPr>
        <w:tabs>
          <w:tab w:val="num" w:pos="720"/>
        </w:tabs>
        <w:ind w:left="720" w:hanging="360"/>
      </w:pPr>
    </w:lvl>
  </w:abstractNum>
  <w:abstractNum w:abstractNumId="6">
    <w:nsid w:val="00086D80"/>
    <w:multiLevelType w:val="hybridMultilevel"/>
    <w:tmpl w:val="31B8ACFC"/>
    <w:lvl w:ilvl="0" w:tplc="729E9458">
      <w:start w:val="1"/>
      <w:numFmt w:val="bullet"/>
      <w:lvlText w:val=""/>
      <w:lvlJc w:val="left"/>
      <w:pPr>
        <w:tabs>
          <w:tab w:val="num" w:pos="720"/>
        </w:tabs>
        <w:ind w:left="720" w:hanging="360"/>
      </w:pPr>
      <w:rPr>
        <w:rFonts w:ascii="Symbol" w:hAnsi="Symbol" w:hint="default"/>
      </w:rPr>
    </w:lvl>
    <w:lvl w:ilvl="1" w:tplc="765E5FA4">
      <w:start w:val="1"/>
      <w:numFmt w:val="bullet"/>
      <w:lvlText w:val="o"/>
      <w:lvlJc w:val="left"/>
      <w:pPr>
        <w:tabs>
          <w:tab w:val="num" w:pos="1440"/>
        </w:tabs>
        <w:ind w:left="1440" w:hanging="360"/>
      </w:pPr>
      <w:rPr>
        <w:rFonts w:ascii="Courier New" w:hAnsi="Courier New" w:cs="Courier New" w:hint="default"/>
      </w:rPr>
    </w:lvl>
    <w:lvl w:ilvl="2" w:tplc="7A0EEF0E">
      <w:start w:val="1"/>
      <w:numFmt w:val="bullet"/>
      <w:lvlText w:val=""/>
      <w:lvlJc w:val="left"/>
      <w:pPr>
        <w:tabs>
          <w:tab w:val="num" w:pos="2160"/>
        </w:tabs>
        <w:ind w:left="2160" w:hanging="360"/>
      </w:pPr>
      <w:rPr>
        <w:rFonts w:ascii="Wingdings" w:hAnsi="Wingdings" w:cs="Wingdings" w:hint="default"/>
      </w:rPr>
    </w:lvl>
    <w:lvl w:ilvl="3" w:tplc="84680F22">
      <w:start w:val="1"/>
      <w:numFmt w:val="bullet"/>
      <w:lvlText w:val=""/>
      <w:lvlJc w:val="left"/>
      <w:pPr>
        <w:tabs>
          <w:tab w:val="num" w:pos="2880"/>
        </w:tabs>
        <w:ind w:left="2880" w:hanging="360"/>
      </w:pPr>
      <w:rPr>
        <w:rFonts w:ascii="Symbol" w:hAnsi="Symbol" w:cs="Symbol" w:hint="default"/>
      </w:rPr>
    </w:lvl>
    <w:lvl w:ilvl="4" w:tplc="DD9EB16C">
      <w:start w:val="1"/>
      <w:numFmt w:val="bullet"/>
      <w:lvlText w:val="o"/>
      <w:lvlJc w:val="left"/>
      <w:pPr>
        <w:tabs>
          <w:tab w:val="num" w:pos="3600"/>
        </w:tabs>
        <w:ind w:left="3600" w:hanging="360"/>
      </w:pPr>
      <w:rPr>
        <w:rFonts w:ascii="Courier New" w:hAnsi="Courier New" w:cs="Courier New" w:hint="default"/>
      </w:rPr>
    </w:lvl>
    <w:lvl w:ilvl="5" w:tplc="14E27022">
      <w:start w:val="1"/>
      <w:numFmt w:val="bullet"/>
      <w:lvlText w:val=""/>
      <w:lvlJc w:val="left"/>
      <w:pPr>
        <w:tabs>
          <w:tab w:val="num" w:pos="4320"/>
        </w:tabs>
        <w:ind w:left="4320" w:hanging="360"/>
      </w:pPr>
      <w:rPr>
        <w:rFonts w:ascii="Wingdings" w:hAnsi="Wingdings" w:cs="Wingdings" w:hint="default"/>
      </w:rPr>
    </w:lvl>
    <w:lvl w:ilvl="6" w:tplc="412A45C0">
      <w:start w:val="1"/>
      <w:numFmt w:val="bullet"/>
      <w:lvlText w:val=""/>
      <w:lvlJc w:val="left"/>
      <w:pPr>
        <w:tabs>
          <w:tab w:val="num" w:pos="5040"/>
        </w:tabs>
        <w:ind w:left="5040" w:hanging="360"/>
      </w:pPr>
      <w:rPr>
        <w:rFonts w:ascii="Symbol" w:hAnsi="Symbol" w:cs="Symbol" w:hint="default"/>
      </w:rPr>
    </w:lvl>
    <w:lvl w:ilvl="7" w:tplc="42C28078">
      <w:start w:val="1"/>
      <w:numFmt w:val="bullet"/>
      <w:lvlText w:val="o"/>
      <w:lvlJc w:val="left"/>
      <w:pPr>
        <w:tabs>
          <w:tab w:val="num" w:pos="5760"/>
        </w:tabs>
        <w:ind w:left="5760" w:hanging="360"/>
      </w:pPr>
      <w:rPr>
        <w:rFonts w:ascii="Courier New" w:hAnsi="Courier New" w:cs="Courier New" w:hint="default"/>
      </w:rPr>
    </w:lvl>
    <w:lvl w:ilvl="8" w:tplc="F31E69CA">
      <w:start w:val="1"/>
      <w:numFmt w:val="bullet"/>
      <w:lvlText w:val=""/>
      <w:lvlJc w:val="left"/>
      <w:pPr>
        <w:tabs>
          <w:tab w:val="num" w:pos="6480"/>
        </w:tabs>
        <w:ind w:left="6480" w:hanging="360"/>
      </w:pPr>
      <w:rPr>
        <w:rFonts w:ascii="Wingdings" w:hAnsi="Wingdings" w:cs="Wingdings" w:hint="default"/>
      </w:rPr>
    </w:lvl>
  </w:abstractNum>
  <w:abstractNum w:abstractNumId="7">
    <w:nsid w:val="010D7029"/>
    <w:multiLevelType w:val="hybridMultilevel"/>
    <w:tmpl w:val="23E2E30A"/>
    <w:lvl w:ilvl="0" w:tplc="33269E3A">
      <w:start w:val="1"/>
      <w:numFmt w:val="bullet"/>
      <w:lvlText w:val=""/>
      <w:lvlJc w:val="left"/>
      <w:pPr>
        <w:tabs>
          <w:tab w:val="num" w:pos="720"/>
        </w:tabs>
        <w:ind w:left="720" w:hanging="360"/>
      </w:pPr>
      <w:rPr>
        <w:rFonts w:ascii="Wingdings" w:hAnsi="Wingdings" w:hint="default"/>
      </w:rPr>
    </w:lvl>
    <w:lvl w:ilvl="1" w:tplc="83C471D0" w:tentative="1">
      <w:start w:val="1"/>
      <w:numFmt w:val="bullet"/>
      <w:lvlText w:val="o"/>
      <w:lvlJc w:val="left"/>
      <w:pPr>
        <w:tabs>
          <w:tab w:val="num" w:pos="1440"/>
        </w:tabs>
        <w:ind w:left="1440" w:hanging="360"/>
      </w:pPr>
      <w:rPr>
        <w:rFonts w:ascii="Courier New" w:hAnsi="Courier New" w:cs="Courier New" w:hint="default"/>
      </w:rPr>
    </w:lvl>
    <w:lvl w:ilvl="2" w:tplc="AB926ADE" w:tentative="1">
      <w:start w:val="1"/>
      <w:numFmt w:val="bullet"/>
      <w:lvlText w:val=""/>
      <w:lvlJc w:val="left"/>
      <w:pPr>
        <w:tabs>
          <w:tab w:val="num" w:pos="2160"/>
        </w:tabs>
        <w:ind w:left="2160" w:hanging="360"/>
      </w:pPr>
      <w:rPr>
        <w:rFonts w:ascii="Wingdings" w:hAnsi="Wingdings" w:hint="default"/>
      </w:rPr>
    </w:lvl>
    <w:lvl w:ilvl="3" w:tplc="61CC4FCE" w:tentative="1">
      <w:start w:val="1"/>
      <w:numFmt w:val="bullet"/>
      <w:lvlText w:val=""/>
      <w:lvlJc w:val="left"/>
      <w:pPr>
        <w:tabs>
          <w:tab w:val="num" w:pos="2880"/>
        </w:tabs>
        <w:ind w:left="2880" w:hanging="360"/>
      </w:pPr>
      <w:rPr>
        <w:rFonts w:ascii="Symbol" w:hAnsi="Symbol" w:hint="default"/>
      </w:rPr>
    </w:lvl>
    <w:lvl w:ilvl="4" w:tplc="E77E60D4" w:tentative="1">
      <w:start w:val="1"/>
      <w:numFmt w:val="bullet"/>
      <w:lvlText w:val="o"/>
      <w:lvlJc w:val="left"/>
      <w:pPr>
        <w:tabs>
          <w:tab w:val="num" w:pos="3600"/>
        </w:tabs>
        <w:ind w:left="3600" w:hanging="360"/>
      </w:pPr>
      <w:rPr>
        <w:rFonts w:ascii="Courier New" w:hAnsi="Courier New" w:cs="Courier New" w:hint="default"/>
      </w:rPr>
    </w:lvl>
    <w:lvl w:ilvl="5" w:tplc="FDF4404E" w:tentative="1">
      <w:start w:val="1"/>
      <w:numFmt w:val="bullet"/>
      <w:lvlText w:val=""/>
      <w:lvlJc w:val="left"/>
      <w:pPr>
        <w:tabs>
          <w:tab w:val="num" w:pos="4320"/>
        </w:tabs>
        <w:ind w:left="4320" w:hanging="360"/>
      </w:pPr>
      <w:rPr>
        <w:rFonts w:ascii="Wingdings" w:hAnsi="Wingdings" w:hint="default"/>
      </w:rPr>
    </w:lvl>
    <w:lvl w:ilvl="6" w:tplc="7E7AB2EE" w:tentative="1">
      <w:start w:val="1"/>
      <w:numFmt w:val="bullet"/>
      <w:lvlText w:val=""/>
      <w:lvlJc w:val="left"/>
      <w:pPr>
        <w:tabs>
          <w:tab w:val="num" w:pos="5040"/>
        </w:tabs>
        <w:ind w:left="5040" w:hanging="360"/>
      </w:pPr>
      <w:rPr>
        <w:rFonts w:ascii="Symbol" w:hAnsi="Symbol" w:hint="default"/>
      </w:rPr>
    </w:lvl>
    <w:lvl w:ilvl="7" w:tplc="F4DC29B2" w:tentative="1">
      <w:start w:val="1"/>
      <w:numFmt w:val="bullet"/>
      <w:lvlText w:val="o"/>
      <w:lvlJc w:val="left"/>
      <w:pPr>
        <w:tabs>
          <w:tab w:val="num" w:pos="5760"/>
        </w:tabs>
        <w:ind w:left="5760" w:hanging="360"/>
      </w:pPr>
      <w:rPr>
        <w:rFonts w:ascii="Courier New" w:hAnsi="Courier New" w:cs="Courier New" w:hint="default"/>
      </w:rPr>
    </w:lvl>
    <w:lvl w:ilvl="8" w:tplc="145A2852" w:tentative="1">
      <w:start w:val="1"/>
      <w:numFmt w:val="bullet"/>
      <w:lvlText w:val=""/>
      <w:lvlJc w:val="left"/>
      <w:pPr>
        <w:tabs>
          <w:tab w:val="num" w:pos="6480"/>
        </w:tabs>
        <w:ind w:left="6480" w:hanging="360"/>
      </w:pPr>
      <w:rPr>
        <w:rFonts w:ascii="Wingdings" w:hAnsi="Wingdings" w:hint="default"/>
      </w:rPr>
    </w:lvl>
  </w:abstractNum>
  <w:abstractNum w:abstractNumId="8">
    <w:nsid w:val="01B51F0C"/>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9">
    <w:nsid w:val="036D259E"/>
    <w:multiLevelType w:val="hybridMultilevel"/>
    <w:tmpl w:val="9BDE31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03952785"/>
    <w:multiLevelType w:val="multilevel"/>
    <w:tmpl w:val="F934F3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04166E59"/>
    <w:multiLevelType w:val="hybridMultilevel"/>
    <w:tmpl w:val="86A83F0A"/>
    <w:lvl w:ilvl="0" w:tplc="C352D532">
      <w:start w:val="1"/>
      <w:numFmt w:val="bullet"/>
      <w:pStyle w:val="RMBodyText"/>
      <w:lvlText w:val=""/>
      <w:lvlJc w:val="left"/>
      <w:pPr>
        <w:tabs>
          <w:tab w:val="num" w:pos="1320"/>
        </w:tabs>
        <w:ind w:left="1320" w:hanging="360"/>
      </w:pPr>
      <w:rPr>
        <w:rFonts w:ascii="Symbol" w:hAnsi="Symbol" w:cs="Times New Roman" w:hint="default"/>
      </w:rPr>
    </w:lvl>
    <w:lvl w:ilvl="1" w:tplc="903A9B52">
      <w:start w:val="1"/>
      <w:numFmt w:val="bullet"/>
      <w:lvlText w:val="o"/>
      <w:lvlJc w:val="left"/>
      <w:pPr>
        <w:tabs>
          <w:tab w:val="num" w:pos="2040"/>
        </w:tabs>
        <w:ind w:left="2040" w:hanging="360"/>
      </w:pPr>
      <w:rPr>
        <w:rFonts w:ascii="Courier New" w:hAnsi="Courier New" w:cs="Courier New" w:hint="default"/>
      </w:rPr>
    </w:lvl>
    <w:lvl w:ilvl="2" w:tplc="024437AE">
      <w:start w:val="1"/>
      <w:numFmt w:val="bullet"/>
      <w:lvlText w:val=""/>
      <w:lvlJc w:val="left"/>
      <w:pPr>
        <w:tabs>
          <w:tab w:val="num" w:pos="2760"/>
        </w:tabs>
        <w:ind w:left="2760" w:hanging="360"/>
      </w:pPr>
      <w:rPr>
        <w:rFonts w:ascii="Wingdings" w:hAnsi="Wingdings" w:cs="Times New Roman" w:hint="default"/>
      </w:rPr>
    </w:lvl>
    <w:lvl w:ilvl="3" w:tplc="6710662E">
      <w:start w:val="1"/>
      <w:numFmt w:val="bullet"/>
      <w:lvlText w:val=""/>
      <w:lvlJc w:val="left"/>
      <w:pPr>
        <w:tabs>
          <w:tab w:val="num" w:pos="3480"/>
        </w:tabs>
        <w:ind w:left="3480" w:hanging="360"/>
      </w:pPr>
      <w:rPr>
        <w:rFonts w:ascii="Symbol" w:hAnsi="Symbol" w:cs="Times New Roman" w:hint="default"/>
      </w:rPr>
    </w:lvl>
    <w:lvl w:ilvl="4" w:tplc="520C1FC2">
      <w:start w:val="1"/>
      <w:numFmt w:val="bullet"/>
      <w:lvlText w:val="o"/>
      <w:lvlJc w:val="left"/>
      <w:pPr>
        <w:tabs>
          <w:tab w:val="num" w:pos="4200"/>
        </w:tabs>
        <w:ind w:left="4200" w:hanging="360"/>
      </w:pPr>
      <w:rPr>
        <w:rFonts w:ascii="Courier New" w:hAnsi="Courier New" w:cs="Courier New" w:hint="default"/>
      </w:rPr>
    </w:lvl>
    <w:lvl w:ilvl="5" w:tplc="D826E75C">
      <w:start w:val="1"/>
      <w:numFmt w:val="bullet"/>
      <w:lvlText w:val=""/>
      <w:lvlJc w:val="left"/>
      <w:pPr>
        <w:tabs>
          <w:tab w:val="num" w:pos="4920"/>
        </w:tabs>
        <w:ind w:left="4920" w:hanging="360"/>
      </w:pPr>
      <w:rPr>
        <w:rFonts w:ascii="Wingdings" w:hAnsi="Wingdings" w:cs="Times New Roman" w:hint="default"/>
      </w:rPr>
    </w:lvl>
    <w:lvl w:ilvl="6" w:tplc="55C83C52">
      <w:start w:val="1"/>
      <w:numFmt w:val="bullet"/>
      <w:lvlText w:val=""/>
      <w:lvlJc w:val="left"/>
      <w:pPr>
        <w:tabs>
          <w:tab w:val="num" w:pos="5640"/>
        </w:tabs>
        <w:ind w:left="5640" w:hanging="360"/>
      </w:pPr>
      <w:rPr>
        <w:rFonts w:ascii="Symbol" w:hAnsi="Symbol" w:cs="Times New Roman" w:hint="default"/>
      </w:rPr>
    </w:lvl>
    <w:lvl w:ilvl="7" w:tplc="6C2EBB3E">
      <w:start w:val="1"/>
      <w:numFmt w:val="bullet"/>
      <w:lvlText w:val="o"/>
      <w:lvlJc w:val="left"/>
      <w:pPr>
        <w:tabs>
          <w:tab w:val="num" w:pos="6360"/>
        </w:tabs>
        <w:ind w:left="6360" w:hanging="360"/>
      </w:pPr>
      <w:rPr>
        <w:rFonts w:ascii="Courier New" w:hAnsi="Courier New" w:cs="Courier New" w:hint="default"/>
      </w:rPr>
    </w:lvl>
    <w:lvl w:ilvl="8" w:tplc="B7BA0932">
      <w:start w:val="1"/>
      <w:numFmt w:val="bullet"/>
      <w:lvlText w:val=""/>
      <w:lvlJc w:val="left"/>
      <w:pPr>
        <w:tabs>
          <w:tab w:val="num" w:pos="7080"/>
        </w:tabs>
        <w:ind w:left="7080" w:hanging="360"/>
      </w:pPr>
      <w:rPr>
        <w:rFonts w:ascii="Wingdings" w:hAnsi="Wingdings" w:cs="Times New Roman" w:hint="default"/>
      </w:rPr>
    </w:lvl>
  </w:abstractNum>
  <w:abstractNum w:abstractNumId="12">
    <w:nsid w:val="06CC0098"/>
    <w:multiLevelType w:val="multilevel"/>
    <w:tmpl w:val="ABF4233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0CBB0C22"/>
    <w:multiLevelType w:val="hybridMultilevel"/>
    <w:tmpl w:val="52D890FE"/>
    <w:lvl w:ilvl="0" w:tplc="0409000B">
      <w:start w:val="1"/>
      <w:numFmt w:val="bullet"/>
      <w:lvlText w:val=""/>
      <w:lvlJc w:val="left"/>
      <w:pPr>
        <w:tabs>
          <w:tab w:val="num" w:pos="720"/>
        </w:tabs>
        <w:ind w:left="720" w:hanging="360"/>
      </w:pPr>
      <w:rPr>
        <w:rFonts w:ascii="Wingdings" w:hAnsi="Wingdings" w:hint="default"/>
      </w:rPr>
    </w:lvl>
    <w:lvl w:ilvl="1" w:tplc="338600A0" w:tentative="1">
      <w:start w:val="1"/>
      <w:numFmt w:val="bullet"/>
      <w:lvlText w:val="•"/>
      <w:lvlJc w:val="left"/>
      <w:pPr>
        <w:tabs>
          <w:tab w:val="num" w:pos="1440"/>
        </w:tabs>
        <w:ind w:left="1440" w:hanging="360"/>
      </w:pPr>
      <w:rPr>
        <w:rFonts w:ascii="Arial" w:hAnsi="Arial" w:hint="default"/>
      </w:rPr>
    </w:lvl>
    <w:lvl w:ilvl="2" w:tplc="610A44F6" w:tentative="1">
      <w:start w:val="1"/>
      <w:numFmt w:val="bullet"/>
      <w:lvlText w:val="•"/>
      <w:lvlJc w:val="left"/>
      <w:pPr>
        <w:tabs>
          <w:tab w:val="num" w:pos="2160"/>
        </w:tabs>
        <w:ind w:left="2160" w:hanging="360"/>
      </w:pPr>
      <w:rPr>
        <w:rFonts w:ascii="Arial" w:hAnsi="Arial" w:hint="default"/>
      </w:rPr>
    </w:lvl>
    <w:lvl w:ilvl="3" w:tplc="ED649F10" w:tentative="1">
      <w:start w:val="1"/>
      <w:numFmt w:val="bullet"/>
      <w:lvlText w:val="•"/>
      <w:lvlJc w:val="left"/>
      <w:pPr>
        <w:tabs>
          <w:tab w:val="num" w:pos="2880"/>
        </w:tabs>
        <w:ind w:left="2880" w:hanging="360"/>
      </w:pPr>
      <w:rPr>
        <w:rFonts w:ascii="Arial" w:hAnsi="Arial" w:hint="default"/>
      </w:rPr>
    </w:lvl>
    <w:lvl w:ilvl="4" w:tplc="BED2F1D6" w:tentative="1">
      <w:start w:val="1"/>
      <w:numFmt w:val="bullet"/>
      <w:lvlText w:val="•"/>
      <w:lvlJc w:val="left"/>
      <w:pPr>
        <w:tabs>
          <w:tab w:val="num" w:pos="3600"/>
        </w:tabs>
        <w:ind w:left="3600" w:hanging="360"/>
      </w:pPr>
      <w:rPr>
        <w:rFonts w:ascii="Arial" w:hAnsi="Arial" w:hint="default"/>
      </w:rPr>
    </w:lvl>
    <w:lvl w:ilvl="5" w:tplc="6786015A" w:tentative="1">
      <w:start w:val="1"/>
      <w:numFmt w:val="bullet"/>
      <w:lvlText w:val="•"/>
      <w:lvlJc w:val="left"/>
      <w:pPr>
        <w:tabs>
          <w:tab w:val="num" w:pos="4320"/>
        </w:tabs>
        <w:ind w:left="4320" w:hanging="360"/>
      </w:pPr>
      <w:rPr>
        <w:rFonts w:ascii="Arial" w:hAnsi="Arial" w:hint="default"/>
      </w:rPr>
    </w:lvl>
    <w:lvl w:ilvl="6" w:tplc="178EE316" w:tentative="1">
      <w:start w:val="1"/>
      <w:numFmt w:val="bullet"/>
      <w:lvlText w:val="•"/>
      <w:lvlJc w:val="left"/>
      <w:pPr>
        <w:tabs>
          <w:tab w:val="num" w:pos="5040"/>
        </w:tabs>
        <w:ind w:left="5040" w:hanging="360"/>
      </w:pPr>
      <w:rPr>
        <w:rFonts w:ascii="Arial" w:hAnsi="Arial" w:hint="default"/>
      </w:rPr>
    </w:lvl>
    <w:lvl w:ilvl="7" w:tplc="5FEEB3B2" w:tentative="1">
      <w:start w:val="1"/>
      <w:numFmt w:val="bullet"/>
      <w:lvlText w:val="•"/>
      <w:lvlJc w:val="left"/>
      <w:pPr>
        <w:tabs>
          <w:tab w:val="num" w:pos="5760"/>
        </w:tabs>
        <w:ind w:left="5760" w:hanging="360"/>
      </w:pPr>
      <w:rPr>
        <w:rFonts w:ascii="Arial" w:hAnsi="Arial" w:hint="default"/>
      </w:rPr>
    </w:lvl>
    <w:lvl w:ilvl="8" w:tplc="5AA604FA" w:tentative="1">
      <w:start w:val="1"/>
      <w:numFmt w:val="bullet"/>
      <w:lvlText w:val="•"/>
      <w:lvlJc w:val="left"/>
      <w:pPr>
        <w:tabs>
          <w:tab w:val="num" w:pos="6480"/>
        </w:tabs>
        <w:ind w:left="6480" w:hanging="360"/>
      </w:pPr>
      <w:rPr>
        <w:rFonts w:ascii="Arial" w:hAnsi="Arial" w:hint="default"/>
      </w:rPr>
    </w:lvl>
  </w:abstractNum>
  <w:abstractNum w:abstractNumId="14">
    <w:nsid w:val="0F363305"/>
    <w:multiLevelType w:val="hybridMultilevel"/>
    <w:tmpl w:val="EAAEADDE"/>
    <w:lvl w:ilvl="0" w:tplc="885234B2">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4A82008"/>
    <w:multiLevelType w:val="singleLevel"/>
    <w:tmpl w:val="C0AAF54E"/>
    <w:lvl w:ilvl="0">
      <w:start w:val="1"/>
      <w:numFmt w:val="bullet"/>
      <w:pStyle w:val="subtext"/>
      <w:lvlText w:val=""/>
      <w:lvlJc w:val="left"/>
      <w:pPr>
        <w:tabs>
          <w:tab w:val="num" w:pos="540"/>
        </w:tabs>
        <w:ind w:left="540" w:hanging="360"/>
      </w:pPr>
      <w:rPr>
        <w:rFonts w:ascii="Symbol" w:hAnsi="Symbol" w:cs="Symbol" w:hint="default"/>
      </w:rPr>
    </w:lvl>
  </w:abstractNum>
  <w:abstractNum w:abstractNumId="16">
    <w:nsid w:val="15395DAF"/>
    <w:multiLevelType w:val="hybridMultilevel"/>
    <w:tmpl w:val="0F92CA6C"/>
    <w:lvl w:ilvl="0" w:tplc="DAF21D2C">
      <w:start w:val="1"/>
      <w:numFmt w:val="bullet"/>
      <w:pStyle w:val="CVbullets"/>
      <w:lvlText w:val=""/>
      <w:lvlJc w:val="left"/>
      <w:pPr>
        <w:tabs>
          <w:tab w:val="num" w:pos="720"/>
        </w:tabs>
        <w:ind w:left="720" w:hanging="360"/>
      </w:pPr>
      <w:rPr>
        <w:rFonts w:ascii="Wingdings" w:hAnsi="Wingdings" w:hint="default"/>
        <w:sz w:val="16"/>
      </w:rPr>
    </w:lvl>
    <w:lvl w:ilvl="1" w:tplc="67DCDF90" w:tentative="1">
      <w:start w:val="1"/>
      <w:numFmt w:val="bullet"/>
      <w:lvlText w:val="o"/>
      <w:lvlJc w:val="left"/>
      <w:pPr>
        <w:tabs>
          <w:tab w:val="num" w:pos="1440"/>
        </w:tabs>
        <w:ind w:left="1440" w:hanging="360"/>
      </w:pPr>
      <w:rPr>
        <w:rFonts w:ascii="Courier New" w:hAnsi="Courier New" w:hint="default"/>
      </w:rPr>
    </w:lvl>
    <w:lvl w:ilvl="2" w:tplc="5894898E" w:tentative="1">
      <w:start w:val="1"/>
      <w:numFmt w:val="bullet"/>
      <w:lvlText w:val=""/>
      <w:lvlJc w:val="left"/>
      <w:pPr>
        <w:tabs>
          <w:tab w:val="num" w:pos="2160"/>
        </w:tabs>
        <w:ind w:left="2160" w:hanging="360"/>
      </w:pPr>
      <w:rPr>
        <w:rFonts w:ascii="Wingdings" w:hAnsi="Wingdings" w:hint="default"/>
      </w:rPr>
    </w:lvl>
    <w:lvl w:ilvl="3" w:tplc="76EA50A2" w:tentative="1">
      <w:start w:val="1"/>
      <w:numFmt w:val="bullet"/>
      <w:lvlText w:val=""/>
      <w:lvlJc w:val="left"/>
      <w:pPr>
        <w:tabs>
          <w:tab w:val="num" w:pos="2880"/>
        </w:tabs>
        <w:ind w:left="2880" w:hanging="360"/>
      </w:pPr>
      <w:rPr>
        <w:rFonts w:ascii="Symbol" w:hAnsi="Symbol" w:hint="default"/>
      </w:rPr>
    </w:lvl>
    <w:lvl w:ilvl="4" w:tplc="C4F46104" w:tentative="1">
      <w:start w:val="1"/>
      <w:numFmt w:val="bullet"/>
      <w:lvlText w:val="o"/>
      <w:lvlJc w:val="left"/>
      <w:pPr>
        <w:tabs>
          <w:tab w:val="num" w:pos="3600"/>
        </w:tabs>
        <w:ind w:left="3600" w:hanging="360"/>
      </w:pPr>
      <w:rPr>
        <w:rFonts w:ascii="Courier New" w:hAnsi="Courier New" w:hint="default"/>
      </w:rPr>
    </w:lvl>
    <w:lvl w:ilvl="5" w:tplc="331E87FE" w:tentative="1">
      <w:start w:val="1"/>
      <w:numFmt w:val="bullet"/>
      <w:lvlText w:val=""/>
      <w:lvlJc w:val="left"/>
      <w:pPr>
        <w:tabs>
          <w:tab w:val="num" w:pos="4320"/>
        </w:tabs>
        <w:ind w:left="4320" w:hanging="360"/>
      </w:pPr>
      <w:rPr>
        <w:rFonts w:ascii="Wingdings" w:hAnsi="Wingdings" w:hint="default"/>
      </w:rPr>
    </w:lvl>
    <w:lvl w:ilvl="6" w:tplc="B27275D6" w:tentative="1">
      <w:start w:val="1"/>
      <w:numFmt w:val="bullet"/>
      <w:lvlText w:val=""/>
      <w:lvlJc w:val="left"/>
      <w:pPr>
        <w:tabs>
          <w:tab w:val="num" w:pos="5040"/>
        </w:tabs>
        <w:ind w:left="5040" w:hanging="360"/>
      </w:pPr>
      <w:rPr>
        <w:rFonts w:ascii="Symbol" w:hAnsi="Symbol" w:hint="default"/>
      </w:rPr>
    </w:lvl>
    <w:lvl w:ilvl="7" w:tplc="0AC6A338" w:tentative="1">
      <w:start w:val="1"/>
      <w:numFmt w:val="bullet"/>
      <w:lvlText w:val="o"/>
      <w:lvlJc w:val="left"/>
      <w:pPr>
        <w:tabs>
          <w:tab w:val="num" w:pos="5760"/>
        </w:tabs>
        <w:ind w:left="5760" w:hanging="360"/>
      </w:pPr>
      <w:rPr>
        <w:rFonts w:ascii="Courier New" w:hAnsi="Courier New" w:hint="default"/>
      </w:rPr>
    </w:lvl>
    <w:lvl w:ilvl="8" w:tplc="4D16D3F0" w:tentative="1">
      <w:start w:val="1"/>
      <w:numFmt w:val="bullet"/>
      <w:lvlText w:val=""/>
      <w:lvlJc w:val="left"/>
      <w:pPr>
        <w:tabs>
          <w:tab w:val="num" w:pos="6480"/>
        </w:tabs>
        <w:ind w:left="6480" w:hanging="360"/>
      </w:pPr>
      <w:rPr>
        <w:rFonts w:ascii="Wingdings" w:hAnsi="Wingdings" w:hint="default"/>
      </w:rPr>
    </w:lvl>
  </w:abstractNum>
  <w:abstractNum w:abstractNumId="17">
    <w:nsid w:val="1CA05ED3"/>
    <w:multiLevelType w:val="hybridMultilevel"/>
    <w:tmpl w:val="C3786034"/>
    <w:lvl w:ilvl="0" w:tplc="E6AAA204">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D7E14F5"/>
    <w:multiLevelType w:val="hybridMultilevel"/>
    <w:tmpl w:val="9DF424C0"/>
    <w:lvl w:ilvl="0" w:tplc="0409000B">
      <w:start w:val="1"/>
      <w:numFmt w:val="bullet"/>
      <w:lvlText w:val=""/>
      <w:lvlJc w:val="left"/>
      <w:pPr>
        <w:tabs>
          <w:tab w:val="num" w:pos="810"/>
        </w:tabs>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nsid w:val="22E8554F"/>
    <w:multiLevelType w:val="hybridMultilevel"/>
    <w:tmpl w:val="ECB4330A"/>
    <w:lvl w:ilvl="0" w:tplc="4934C1BE">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45916D2"/>
    <w:multiLevelType w:val="multilevel"/>
    <w:tmpl w:val="F934F3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26C04E13"/>
    <w:multiLevelType w:val="hybridMultilevel"/>
    <w:tmpl w:val="F934F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7F821F2"/>
    <w:multiLevelType w:val="hybridMultilevel"/>
    <w:tmpl w:val="880834E2"/>
    <w:lvl w:ilvl="0" w:tplc="8340BDF8">
      <w:start w:val="1"/>
      <w:numFmt w:val="bullet"/>
      <w:pStyle w:val="bullettext1"/>
      <w:lvlText w:val=""/>
      <w:lvlJc w:val="left"/>
      <w:pPr>
        <w:tabs>
          <w:tab w:val="num" w:pos="720"/>
        </w:tabs>
        <w:ind w:left="720" w:hanging="360"/>
      </w:pPr>
      <w:rPr>
        <w:rFonts w:ascii="Wingdings" w:hAnsi="Wingdings" w:hint="default"/>
      </w:rPr>
    </w:lvl>
    <w:lvl w:ilvl="1" w:tplc="7F5C60D8">
      <w:start w:val="8"/>
      <w:numFmt w:val="bullet"/>
      <w:lvlText w:val="-"/>
      <w:lvlJc w:val="left"/>
      <w:pPr>
        <w:tabs>
          <w:tab w:val="num" w:pos="1440"/>
        </w:tabs>
        <w:ind w:left="1440" w:hanging="360"/>
      </w:pPr>
      <w:rPr>
        <w:rFonts w:ascii="Times New Roman" w:eastAsia="Times New Roman" w:hAnsi="Times New Roman" w:cs="Times New Roman" w:hint="default"/>
      </w:rPr>
    </w:lvl>
    <w:lvl w:ilvl="2" w:tplc="BA20F630" w:tentative="1">
      <w:start w:val="1"/>
      <w:numFmt w:val="bullet"/>
      <w:lvlText w:val=""/>
      <w:lvlJc w:val="left"/>
      <w:pPr>
        <w:tabs>
          <w:tab w:val="num" w:pos="2160"/>
        </w:tabs>
        <w:ind w:left="2160" w:hanging="360"/>
      </w:pPr>
      <w:rPr>
        <w:rFonts w:ascii="Wingdings" w:hAnsi="Wingdings" w:hint="default"/>
      </w:rPr>
    </w:lvl>
    <w:lvl w:ilvl="3" w:tplc="113A3606" w:tentative="1">
      <w:start w:val="1"/>
      <w:numFmt w:val="bullet"/>
      <w:lvlText w:val=""/>
      <w:lvlJc w:val="left"/>
      <w:pPr>
        <w:tabs>
          <w:tab w:val="num" w:pos="2880"/>
        </w:tabs>
        <w:ind w:left="2880" w:hanging="360"/>
      </w:pPr>
      <w:rPr>
        <w:rFonts w:ascii="Symbol" w:hAnsi="Symbol" w:hint="default"/>
      </w:rPr>
    </w:lvl>
    <w:lvl w:ilvl="4" w:tplc="D00AB008" w:tentative="1">
      <w:start w:val="1"/>
      <w:numFmt w:val="bullet"/>
      <w:lvlText w:val="o"/>
      <w:lvlJc w:val="left"/>
      <w:pPr>
        <w:tabs>
          <w:tab w:val="num" w:pos="3600"/>
        </w:tabs>
        <w:ind w:left="3600" w:hanging="360"/>
      </w:pPr>
      <w:rPr>
        <w:rFonts w:ascii="Courier New" w:hAnsi="Courier New" w:hint="default"/>
      </w:rPr>
    </w:lvl>
    <w:lvl w:ilvl="5" w:tplc="A1DCEAD2" w:tentative="1">
      <w:start w:val="1"/>
      <w:numFmt w:val="bullet"/>
      <w:lvlText w:val=""/>
      <w:lvlJc w:val="left"/>
      <w:pPr>
        <w:tabs>
          <w:tab w:val="num" w:pos="4320"/>
        </w:tabs>
        <w:ind w:left="4320" w:hanging="360"/>
      </w:pPr>
      <w:rPr>
        <w:rFonts w:ascii="Wingdings" w:hAnsi="Wingdings" w:hint="default"/>
      </w:rPr>
    </w:lvl>
    <w:lvl w:ilvl="6" w:tplc="2EB088F2" w:tentative="1">
      <w:start w:val="1"/>
      <w:numFmt w:val="bullet"/>
      <w:lvlText w:val=""/>
      <w:lvlJc w:val="left"/>
      <w:pPr>
        <w:tabs>
          <w:tab w:val="num" w:pos="5040"/>
        </w:tabs>
        <w:ind w:left="5040" w:hanging="360"/>
      </w:pPr>
      <w:rPr>
        <w:rFonts w:ascii="Symbol" w:hAnsi="Symbol" w:hint="default"/>
      </w:rPr>
    </w:lvl>
    <w:lvl w:ilvl="7" w:tplc="29343E5C" w:tentative="1">
      <w:start w:val="1"/>
      <w:numFmt w:val="bullet"/>
      <w:lvlText w:val="o"/>
      <w:lvlJc w:val="left"/>
      <w:pPr>
        <w:tabs>
          <w:tab w:val="num" w:pos="5760"/>
        </w:tabs>
        <w:ind w:left="5760" w:hanging="360"/>
      </w:pPr>
      <w:rPr>
        <w:rFonts w:ascii="Courier New" w:hAnsi="Courier New" w:hint="default"/>
      </w:rPr>
    </w:lvl>
    <w:lvl w:ilvl="8" w:tplc="D0C0D3C4" w:tentative="1">
      <w:start w:val="1"/>
      <w:numFmt w:val="bullet"/>
      <w:lvlText w:val=""/>
      <w:lvlJc w:val="left"/>
      <w:pPr>
        <w:tabs>
          <w:tab w:val="num" w:pos="6480"/>
        </w:tabs>
        <w:ind w:left="6480" w:hanging="360"/>
      </w:pPr>
      <w:rPr>
        <w:rFonts w:ascii="Wingdings" w:hAnsi="Wingdings" w:hint="default"/>
      </w:rPr>
    </w:lvl>
  </w:abstractNum>
  <w:abstractNum w:abstractNumId="23">
    <w:nsid w:val="2A2C1A7B"/>
    <w:multiLevelType w:val="hybridMultilevel"/>
    <w:tmpl w:val="51B04B5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
    <w:nsid w:val="2D6B1809"/>
    <w:multiLevelType w:val="hybridMultilevel"/>
    <w:tmpl w:val="14CC21E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
    <w:nsid w:val="303647DC"/>
    <w:multiLevelType w:val="hybridMultilevel"/>
    <w:tmpl w:val="415E2B2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nsid w:val="33FD3CC2"/>
    <w:multiLevelType w:val="hybridMultilevel"/>
    <w:tmpl w:val="C46CF04C"/>
    <w:lvl w:ilvl="0" w:tplc="7AAC7A68">
      <w:start w:val="1"/>
      <w:numFmt w:val="bullet"/>
      <w:lvlText w:val=""/>
      <w:lvlJc w:val="left"/>
      <w:pPr>
        <w:tabs>
          <w:tab w:val="num" w:pos="720"/>
        </w:tabs>
        <w:ind w:left="720" w:hanging="360"/>
      </w:pPr>
      <w:rPr>
        <w:rFonts w:ascii="Wingdings" w:hAnsi="Wingdings" w:hint="default"/>
      </w:rPr>
    </w:lvl>
    <w:lvl w:ilvl="1" w:tplc="AA68D6DE" w:tentative="1">
      <w:start w:val="1"/>
      <w:numFmt w:val="bullet"/>
      <w:lvlText w:val="o"/>
      <w:lvlJc w:val="left"/>
      <w:pPr>
        <w:tabs>
          <w:tab w:val="num" w:pos="1440"/>
        </w:tabs>
        <w:ind w:left="1440" w:hanging="360"/>
      </w:pPr>
      <w:rPr>
        <w:rFonts w:ascii="Courier New" w:hAnsi="Courier New" w:cs="Courier New" w:hint="default"/>
      </w:rPr>
    </w:lvl>
    <w:lvl w:ilvl="2" w:tplc="BA585DAA" w:tentative="1">
      <w:start w:val="1"/>
      <w:numFmt w:val="bullet"/>
      <w:lvlText w:val=""/>
      <w:lvlJc w:val="left"/>
      <w:pPr>
        <w:tabs>
          <w:tab w:val="num" w:pos="2160"/>
        </w:tabs>
        <w:ind w:left="2160" w:hanging="360"/>
      </w:pPr>
      <w:rPr>
        <w:rFonts w:ascii="Wingdings" w:hAnsi="Wingdings" w:hint="default"/>
      </w:rPr>
    </w:lvl>
    <w:lvl w:ilvl="3" w:tplc="A08CBA96" w:tentative="1">
      <w:start w:val="1"/>
      <w:numFmt w:val="bullet"/>
      <w:lvlText w:val=""/>
      <w:lvlJc w:val="left"/>
      <w:pPr>
        <w:tabs>
          <w:tab w:val="num" w:pos="2880"/>
        </w:tabs>
        <w:ind w:left="2880" w:hanging="360"/>
      </w:pPr>
      <w:rPr>
        <w:rFonts w:ascii="Symbol" w:hAnsi="Symbol" w:hint="default"/>
      </w:rPr>
    </w:lvl>
    <w:lvl w:ilvl="4" w:tplc="A6BE5598" w:tentative="1">
      <w:start w:val="1"/>
      <w:numFmt w:val="bullet"/>
      <w:lvlText w:val="o"/>
      <w:lvlJc w:val="left"/>
      <w:pPr>
        <w:tabs>
          <w:tab w:val="num" w:pos="3600"/>
        </w:tabs>
        <w:ind w:left="3600" w:hanging="360"/>
      </w:pPr>
      <w:rPr>
        <w:rFonts w:ascii="Courier New" w:hAnsi="Courier New" w:cs="Courier New" w:hint="default"/>
      </w:rPr>
    </w:lvl>
    <w:lvl w:ilvl="5" w:tplc="28409118" w:tentative="1">
      <w:start w:val="1"/>
      <w:numFmt w:val="bullet"/>
      <w:lvlText w:val=""/>
      <w:lvlJc w:val="left"/>
      <w:pPr>
        <w:tabs>
          <w:tab w:val="num" w:pos="4320"/>
        </w:tabs>
        <w:ind w:left="4320" w:hanging="360"/>
      </w:pPr>
      <w:rPr>
        <w:rFonts w:ascii="Wingdings" w:hAnsi="Wingdings" w:hint="default"/>
      </w:rPr>
    </w:lvl>
    <w:lvl w:ilvl="6" w:tplc="B9349966" w:tentative="1">
      <w:start w:val="1"/>
      <w:numFmt w:val="bullet"/>
      <w:lvlText w:val=""/>
      <w:lvlJc w:val="left"/>
      <w:pPr>
        <w:tabs>
          <w:tab w:val="num" w:pos="5040"/>
        </w:tabs>
        <w:ind w:left="5040" w:hanging="360"/>
      </w:pPr>
      <w:rPr>
        <w:rFonts w:ascii="Symbol" w:hAnsi="Symbol" w:hint="default"/>
      </w:rPr>
    </w:lvl>
    <w:lvl w:ilvl="7" w:tplc="42AE69D0" w:tentative="1">
      <w:start w:val="1"/>
      <w:numFmt w:val="bullet"/>
      <w:lvlText w:val="o"/>
      <w:lvlJc w:val="left"/>
      <w:pPr>
        <w:tabs>
          <w:tab w:val="num" w:pos="5760"/>
        </w:tabs>
        <w:ind w:left="5760" w:hanging="360"/>
      </w:pPr>
      <w:rPr>
        <w:rFonts w:ascii="Courier New" w:hAnsi="Courier New" w:cs="Courier New" w:hint="default"/>
      </w:rPr>
    </w:lvl>
    <w:lvl w:ilvl="8" w:tplc="B25C03A8" w:tentative="1">
      <w:start w:val="1"/>
      <w:numFmt w:val="bullet"/>
      <w:lvlText w:val=""/>
      <w:lvlJc w:val="left"/>
      <w:pPr>
        <w:tabs>
          <w:tab w:val="num" w:pos="6480"/>
        </w:tabs>
        <w:ind w:left="6480" w:hanging="360"/>
      </w:pPr>
      <w:rPr>
        <w:rFonts w:ascii="Wingdings" w:hAnsi="Wingdings" w:hint="default"/>
      </w:rPr>
    </w:lvl>
  </w:abstractNum>
  <w:abstractNum w:abstractNumId="27">
    <w:nsid w:val="378059D9"/>
    <w:multiLevelType w:val="multilevel"/>
    <w:tmpl w:val="23E2E30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nsid w:val="37FF6400"/>
    <w:multiLevelType w:val="hybridMultilevel"/>
    <w:tmpl w:val="4304419C"/>
    <w:lvl w:ilvl="0" w:tplc="E752F034">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9510E50"/>
    <w:multiLevelType w:val="hybridMultilevel"/>
    <w:tmpl w:val="AA9E23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09E1C87"/>
    <w:multiLevelType w:val="hybridMultilevel"/>
    <w:tmpl w:val="06426B8A"/>
    <w:lvl w:ilvl="0" w:tplc="EC5E7BE2">
      <w:start w:val="1"/>
      <w:numFmt w:val="bullet"/>
      <w:lvlText w:val=""/>
      <w:lvlJc w:val="left"/>
      <w:pPr>
        <w:tabs>
          <w:tab w:val="num" w:pos="720"/>
        </w:tabs>
        <w:ind w:left="720" w:hanging="360"/>
      </w:pPr>
      <w:rPr>
        <w:rFonts w:ascii="Symbol" w:hAnsi="Symbol" w:hint="default"/>
      </w:rPr>
    </w:lvl>
    <w:lvl w:ilvl="1" w:tplc="F56E01D0">
      <w:start w:val="1"/>
      <w:numFmt w:val="bullet"/>
      <w:lvlText w:val="o"/>
      <w:lvlJc w:val="left"/>
      <w:pPr>
        <w:tabs>
          <w:tab w:val="num" w:pos="1440"/>
        </w:tabs>
        <w:ind w:left="1440" w:hanging="360"/>
      </w:pPr>
      <w:rPr>
        <w:rFonts w:ascii="Courier New" w:hAnsi="Courier New" w:hint="default"/>
      </w:rPr>
    </w:lvl>
    <w:lvl w:ilvl="2" w:tplc="050CDCD8" w:tentative="1">
      <w:start w:val="1"/>
      <w:numFmt w:val="bullet"/>
      <w:lvlText w:val=""/>
      <w:lvlJc w:val="left"/>
      <w:pPr>
        <w:tabs>
          <w:tab w:val="num" w:pos="2160"/>
        </w:tabs>
        <w:ind w:left="2160" w:hanging="360"/>
      </w:pPr>
      <w:rPr>
        <w:rFonts w:ascii="Wingdings" w:hAnsi="Wingdings" w:hint="default"/>
      </w:rPr>
    </w:lvl>
    <w:lvl w:ilvl="3" w:tplc="C660C3BC" w:tentative="1">
      <w:start w:val="1"/>
      <w:numFmt w:val="bullet"/>
      <w:lvlText w:val=""/>
      <w:lvlJc w:val="left"/>
      <w:pPr>
        <w:tabs>
          <w:tab w:val="num" w:pos="2880"/>
        </w:tabs>
        <w:ind w:left="2880" w:hanging="360"/>
      </w:pPr>
      <w:rPr>
        <w:rFonts w:ascii="Symbol" w:hAnsi="Symbol" w:hint="default"/>
      </w:rPr>
    </w:lvl>
    <w:lvl w:ilvl="4" w:tplc="A8AEB492" w:tentative="1">
      <w:start w:val="1"/>
      <w:numFmt w:val="bullet"/>
      <w:lvlText w:val="o"/>
      <w:lvlJc w:val="left"/>
      <w:pPr>
        <w:tabs>
          <w:tab w:val="num" w:pos="3600"/>
        </w:tabs>
        <w:ind w:left="3600" w:hanging="360"/>
      </w:pPr>
      <w:rPr>
        <w:rFonts w:ascii="Courier New" w:hAnsi="Courier New" w:hint="default"/>
      </w:rPr>
    </w:lvl>
    <w:lvl w:ilvl="5" w:tplc="D57A6A4A" w:tentative="1">
      <w:start w:val="1"/>
      <w:numFmt w:val="bullet"/>
      <w:lvlText w:val=""/>
      <w:lvlJc w:val="left"/>
      <w:pPr>
        <w:tabs>
          <w:tab w:val="num" w:pos="4320"/>
        </w:tabs>
        <w:ind w:left="4320" w:hanging="360"/>
      </w:pPr>
      <w:rPr>
        <w:rFonts w:ascii="Wingdings" w:hAnsi="Wingdings" w:hint="default"/>
      </w:rPr>
    </w:lvl>
    <w:lvl w:ilvl="6" w:tplc="EFFAD0C4" w:tentative="1">
      <w:start w:val="1"/>
      <w:numFmt w:val="bullet"/>
      <w:lvlText w:val=""/>
      <w:lvlJc w:val="left"/>
      <w:pPr>
        <w:tabs>
          <w:tab w:val="num" w:pos="5040"/>
        </w:tabs>
        <w:ind w:left="5040" w:hanging="360"/>
      </w:pPr>
      <w:rPr>
        <w:rFonts w:ascii="Symbol" w:hAnsi="Symbol" w:hint="default"/>
      </w:rPr>
    </w:lvl>
    <w:lvl w:ilvl="7" w:tplc="8856E3FA" w:tentative="1">
      <w:start w:val="1"/>
      <w:numFmt w:val="bullet"/>
      <w:lvlText w:val="o"/>
      <w:lvlJc w:val="left"/>
      <w:pPr>
        <w:tabs>
          <w:tab w:val="num" w:pos="5760"/>
        </w:tabs>
        <w:ind w:left="5760" w:hanging="360"/>
      </w:pPr>
      <w:rPr>
        <w:rFonts w:ascii="Courier New" w:hAnsi="Courier New" w:hint="default"/>
      </w:rPr>
    </w:lvl>
    <w:lvl w:ilvl="8" w:tplc="A49A1016" w:tentative="1">
      <w:start w:val="1"/>
      <w:numFmt w:val="bullet"/>
      <w:lvlText w:val=""/>
      <w:lvlJc w:val="left"/>
      <w:pPr>
        <w:tabs>
          <w:tab w:val="num" w:pos="6480"/>
        </w:tabs>
        <w:ind w:left="6480" w:hanging="360"/>
      </w:pPr>
      <w:rPr>
        <w:rFonts w:ascii="Wingdings" w:hAnsi="Wingdings" w:hint="default"/>
      </w:rPr>
    </w:lvl>
  </w:abstractNum>
  <w:abstractNum w:abstractNumId="31">
    <w:nsid w:val="43902C4C"/>
    <w:multiLevelType w:val="hybridMultilevel"/>
    <w:tmpl w:val="357E77D8"/>
    <w:lvl w:ilvl="0" w:tplc="0409000D">
      <w:start w:val="1"/>
      <w:numFmt w:val="bullet"/>
      <w:lvlText w:val=""/>
      <w:lvlJc w:val="left"/>
      <w:pPr>
        <w:ind w:left="540" w:hanging="360"/>
      </w:pPr>
      <w:rPr>
        <w:rFonts w:ascii="Wingdings" w:hAnsi="Wingdings"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2">
    <w:nsid w:val="46434473"/>
    <w:multiLevelType w:val="hybridMultilevel"/>
    <w:tmpl w:val="6B24C058"/>
    <w:lvl w:ilvl="0" w:tplc="C47EB28E">
      <w:start w:val="1"/>
      <w:numFmt w:val="bullet"/>
      <w:pStyle w:val="bullet"/>
      <w:lvlText w:val=""/>
      <w:lvlJc w:val="left"/>
      <w:pPr>
        <w:tabs>
          <w:tab w:val="num" w:pos="540"/>
        </w:tabs>
        <w:ind w:left="540" w:hanging="360"/>
      </w:pPr>
      <w:rPr>
        <w:rFonts w:ascii="Wingdings" w:hAnsi="Wingdings" w:hint="default"/>
        <w:sz w:val="16"/>
      </w:rPr>
    </w:lvl>
    <w:lvl w:ilvl="1" w:tplc="7D34B18A" w:tentative="1">
      <w:start w:val="1"/>
      <w:numFmt w:val="bullet"/>
      <w:lvlText w:val="o"/>
      <w:lvlJc w:val="left"/>
      <w:pPr>
        <w:tabs>
          <w:tab w:val="num" w:pos="1260"/>
        </w:tabs>
        <w:ind w:left="1260" w:hanging="360"/>
      </w:pPr>
      <w:rPr>
        <w:rFonts w:ascii="Courier New" w:hAnsi="Courier New" w:cs="Courier New" w:hint="default"/>
      </w:rPr>
    </w:lvl>
    <w:lvl w:ilvl="2" w:tplc="7504AA88" w:tentative="1">
      <w:start w:val="1"/>
      <w:numFmt w:val="bullet"/>
      <w:lvlText w:val=""/>
      <w:lvlJc w:val="left"/>
      <w:pPr>
        <w:tabs>
          <w:tab w:val="num" w:pos="1980"/>
        </w:tabs>
        <w:ind w:left="1980" w:hanging="360"/>
      </w:pPr>
      <w:rPr>
        <w:rFonts w:ascii="Wingdings" w:hAnsi="Wingdings" w:hint="default"/>
      </w:rPr>
    </w:lvl>
    <w:lvl w:ilvl="3" w:tplc="B7BC6034" w:tentative="1">
      <w:start w:val="1"/>
      <w:numFmt w:val="bullet"/>
      <w:lvlText w:val=""/>
      <w:lvlJc w:val="left"/>
      <w:pPr>
        <w:tabs>
          <w:tab w:val="num" w:pos="2700"/>
        </w:tabs>
        <w:ind w:left="2700" w:hanging="360"/>
      </w:pPr>
      <w:rPr>
        <w:rFonts w:ascii="Symbol" w:hAnsi="Symbol" w:hint="default"/>
      </w:rPr>
    </w:lvl>
    <w:lvl w:ilvl="4" w:tplc="0C66051A" w:tentative="1">
      <w:start w:val="1"/>
      <w:numFmt w:val="bullet"/>
      <w:lvlText w:val="o"/>
      <w:lvlJc w:val="left"/>
      <w:pPr>
        <w:tabs>
          <w:tab w:val="num" w:pos="3420"/>
        </w:tabs>
        <w:ind w:left="3420" w:hanging="360"/>
      </w:pPr>
      <w:rPr>
        <w:rFonts w:ascii="Courier New" w:hAnsi="Courier New" w:cs="Courier New" w:hint="default"/>
      </w:rPr>
    </w:lvl>
    <w:lvl w:ilvl="5" w:tplc="32AECCC8" w:tentative="1">
      <w:start w:val="1"/>
      <w:numFmt w:val="bullet"/>
      <w:lvlText w:val=""/>
      <w:lvlJc w:val="left"/>
      <w:pPr>
        <w:tabs>
          <w:tab w:val="num" w:pos="4140"/>
        </w:tabs>
        <w:ind w:left="4140" w:hanging="360"/>
      </w:pPr>
      <w:rPr>
        <w:rFonts w:ascii="Wingdings" w:hAnsi="Wingdings" w:hint="default"/>
      </w:rPr>
    </w:lvl>
    <w:lvl w:ilvl="6" w:tplc="94CE0DC4" w:tentative="1">
      <w:start w:val="1"/>
      <w:numFmt w:val="bullet"/>
      <w:lvlText w:val=""/>
      <w:lvlJc w:val="left"/>
      <w:pPr>
        <w:tabs>
          <w:tab w:val="num" w:pos="4860"/>
        </w:tabs>
        <w:ind w:left="4860" w:hanging="360"/>
      </w:pPr>
      <w:rPr>
        <w:rFonts w:ascii="Symbol" w:hAnsi="Symbol" w:hint="default"/>
      </w:rPr>
    </w:lvl>
    <w:lvl w:ilvl="7" w:tplc="701EC87C" w:tentative="1">
      <w:start w:val="1"/>
      <w:numFmt w:val="bullet"/>
      <w:lvlText w:val="o"/>
      <w:lvlJc w:val="left"/>
      <w:pPr>
        <w:tabs>
          <w:tab w:val="num" w:pos="5580"/>
        </w:tabs>
        <w:ind w:left="5580" w:hanging="360"/>
      </w:pPr>
      <w:rPr>
        <w:rFonts w:ascii="Courier New" w:hAnsi="Courier New" w:cs="Courier New" w:hint="default"/>
      </w:rPr>
    </w:lvl>
    <w:lvl w:ilvl="8" w:tplc="C12C571E" w:tentative="1">
      <w:start w:val="1"/>
      <w:numFmt w:val="bullet"/>
      <w:lvlText w:val=""/>
      <w:lvlJc w:val="left"/>
      <w:pPr>
        <w:tabs>
          <w:tab w:val="num" w:pos="6300"/>
        </w:tabs>
        <w:ind w:left="6300" w:hanging="360"/>
      </w:pPr>
      <w:rPr>
        <w:rFonts w:ascii="Wingdings" w:hAnsi="Wingdings" w:hint="default"/>
      </w:rPr>
    </w:lvl>
  </w:abstractNum>
  <w:abstractNum w:abstractNumId="33">
    <w:nsid w:val="471D6311"/>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4">
    <w:nsid w:val="48884D6B"/>
    <w:multiLevelType w:val="multilevel"/>
    <w:tmpl w:val="ECB4330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nsid w:val="4AA86552"/>
    <w:multiLevelType w:val="hybridMultilevel"/>
    <w:tmpl w:val="790C332E"/>
    <w:lvl w:ilvl="0" w:tplc="70C49AC4">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BBD60D1"/>
    <w:multiLevelType w:val="hybridMultilevel"/>
    <w:tmpl w:val="FFC60CE0"/>
    <w:lvl w:ilvl="0" w:tplc="04090001">
      <w:start w:val="1"/>
      <w:numFmt w:val="bullet"/>
      <w:lvlText w:val=""/>
      <w:lvlJc w:val="left"/>
      <w:pPr>
        <w:tabs>
          <w:tab w:val="num" w:pos="1215"/>
        </w:tabs>
        <w:ind w:left="1215" w:hanging="360"/>
      </w:pPr>
      <w:rPr>
        <w:rFonts w:ascii="Symbol" w:hAnsi="Symbol" w:hint="default"/>
      </w:rPr>
    </w:lvl>
    <w:lvl w:ilvl="1" w:tplc="04090003" w:tentative="1">
      <w:start w:val="1"/>
      <w:numFmt w:val="bullet"/>
      <w:lvlText w:val="o"/>
      <w:lvlJc w:val="left"/>
      <w:pPr>
        <w:tabs>
          <w:tab w:val="num" w:pos="1935"/>
        </w:tabs>
        <w:ind w:left="1935" w:hanging="360"/>
      </w:pPr>
      <w:rPr>
        <w:rFonts w:ascii="Courier New" w:hAnsi="Courier New" w:cs="Courier New" w:hint="default"/>
      </w:rPr>
    </w:lvl>
    <w:lvl w:ilvl="2" w:tplc="04090005" w:tentative="1">
      <w:start w:val="1"/>
      <w:numFmt w:val="bullet"/>
      <w:lvlText w:val=""/>
      <w:lvlJc w:val="left"/>
      <w:pPr>
        <w:tabs>
          <w:tab w:val="num" w:pos="2655"/>
        </w:tabs>
        <w:ind w:left="2655" w:hanging="360"/>
      </w:pPr>
      <w:rPr>
        <w:rFonts w:ascii="Wingdings" w:hAnsi="Wingdings" w:hint="default"/>
      </w:rPr>
    </w:lvl>
    <w:lvl w:ilvl="3" w:tplc="04090001" w:tentative="1">
      <w:start w:val="1"/>
      <w:numFmt w:val="bullet"/>
      <w:lvlText w:val=""/>
      <w:lvlJc w:val="left"/>
      <w:pPr>
        <w:tabs>
          <w:tab w:val="num" w:pos="3375"/>
        </w:tabs>
        <w:ind w:left="3375" w:hanging="360"/>
      </w:pPr>
      <w:rPr>
        <w:rFonts w:ascii="Symbol" w:hAnsi="Symbol" w:hint="default"/>
      </w:rPr>
    </w:lvl>
    <w:lvl w:ilvl="4" w:tplc="04090003" w:tentative="1">
      <w:start w:val="1"/>
      <w:numFmt w:val="bullet"/>
      <w:lvlText w:val="o"/>
      <w:lvlJc w:val="left"/>
      <w:pPr>
        <w:tabs>
          <w:tab w:val="num" w:pos="4095"/>
        </w:tabs>
        <w:ind w:left="4095" w:hanging="360"/>
      </w:pPr>
      <w:rPr>
        <w:rFonts w:ascii="Courier New" w:hAnsi="Courier New" w:cs="Courier New" w:hint="default"/>
      </w:rPr>
    </w:lvl>
    <w:lvl w:ilvl="5" w:tplc="04090005" w:tentative="1">
      <w:start w:val="1"/>
      <w:numFmt w:val="bullet"/>
      <w:lvlText w:val=""/>
      <w:lvlJc w:val="left"/>
      <w:pPr>
        <w:tabs>
          <w:tab w:val="num" w:pos="4815"/>
        </w:tabs>
        <w:ind w:left="4815" w:hanging="360"/>
      </w:pPr>
      <w:rPr>
        <w:rFonts w:ascii="Wingdings" w:hAnsi="Wingdings" w:hint="default"/>
      </w:rPr>
    </w:lvl>
    <w:lvl w:ilvl="6" w:tplc="04090001" w:tentative="1">
      <w:start w:val="1"/>
      <w:numFmt w:val="bullet"/>
      <w:lvlText w:val=""/>
      <w:lvlJc w:val="left"/>
      <w:pPr>
        <w:tabs>
          <w:tab w:val="num" w:pos="5535"/>
        </w:tabs>
        <w:ind w:left="5535" w:hanging="360"/>
      </w:pPr>
      <w:rPr>
        <w:rFonts w:ascii="Symbol" w:hAnsi="Symbol" w:hint="default"/>
      </w:rPr>
    </w:lvl>
    <w:lvl w:ilvl="7" w:tplc="04090003" w:tentative="1">
      <w:start w:val="1"/>
      <w:numFmt w:val="bullet"/>
      <w:lvlText w:val="o"/>
      <w:lvlJc w:val="left"/>
      <w:pPr>
        <w:tabs>
          <w:tab w:val="num" w:pos="6255"/>
        </w:tabs>
        <w:ind w:left="6255" w:hanging="360"/>
      </w:pPr>
      <w:rPr>
        <w:rFonts w:ascii="Courier New" w:hAnsi="Courier New" w:cs="Courier New" w:hint="default"/>
      </w:rPr>
    </w:lvl>
    <w:lvl w:ilvl="8" w:tplc="04090005" w:tentative="1">
      <w:start w:val="1"/>
      <w:numFmt w:val="bullet"/>
      <w:lvlText w:val=""/>
      <w:lvlJc w:val="left"/>
      <w:pPr>
        <w:tabs>
          <w:tab w:val="num" w:pos="6975"/>
        </w:tabs>
        <w:ind w:left="6975" w:hanging="360"/>
      </w:pPr>
      <w:rPr>
        <w:rFonts w:ascii="Wingdings" w:hAnsi="Wingdings" w:hint="default"/>
      </w:rPr>
    </w:lvl>
  </w:abstractNum>
  <w:abstractNum w:abstractNumId="37">
    <w:nsid w:val="4DBD0B78"/>
    <w:multiLevelType w:val="hybridMultilevel"/>
    <w:tmpl w:val="BCA8EBD4"/>
    <w:lvl w:ilvl="0" w:tplc="C896B81C">
      <w:start w:val="1"/>
      <w:numFmt w:val="bullet"/>
      <w:lvlText w:val=""/>
      <w:lvlJc w:val="left"/>
      <w:pPr>
        <w:tabs>
          <w:tab w:val="num" w:pos="720"/>
        </w:tabs>
        <w:ind w:left="720" w:hanging="360"/>
      </w:pPr>
      <w:rPr>
        <w:rFonts w:ascii="Symbol" w:hAnsi="Symbol" w:hint="default"/>
        <w:lang w:val="en-U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538F5BA0"/>
    <w:multiLevelType w:val="singleLevel"/>
    <w:tmpl w:val="0C46259A"/>
    <w:lvl w:ilvl="0">
      <w:start w:val="1"/>
      <w:numFmt w:val="bullet"/>
      <w:pStyle w:val="REDBULLETS"/>
      <w:lvlText w:val=""/>
      <w:lvlJc w:val="left"/>
      <w:pPr>
        <w:tabs>
          <w:tab w:val="num" w:pos="648"/>
        </w:tabs>
        <w:ind w:left="288" w:firstLine="0"/>
      </w:pPr>
      <w:rPr>
        <w:rFonts w:ascii="Symbol" w:hAnsi="Symbol" w:hint="default"/>
        <w:color w:val="FF0000"/>
      </w:rPr>
    </w:lvl>
  </w:abstractNum>
  <w:abstractNum w:abstractNumId="39">
    <w:nsid w:val="582F4130"/>
    <w:multiLevelType w:val="singleLevel"/>
    <w:tmpl w:val="50EE29B0"/>
    <w:lvl w:ilvl="0">
      <w:start w:val="1"/>
      <w:numFmt w:val="bullet"/>
      <w:pStyle w:val="Bulletwithtext1"/>
      <w:lvlText w:val=""/>
      <w:lvlJc w:val="left"/>
      <w:pPr>
        <w:tabs>
          <w:tab w:val="num" w:pos="360"/>
        </w:tabs>
        <w:ind w:left="360" w:hanging="360"/>
      </w:pPr>
      <w:rPr>
        <w:rFonts w:ascii="Symbol" w:hAnsi="Symbol" w:hint="default"/>
      </w:rPr>
    </w:lvl>
  </w:abstractNum>
  <w:abstractNum w:abstractNumId="40">
    <w:nsid w:val="5B727DE5"/>
    <w:multiLevelType w:val="hybridMultilevel"/>
    <w:tmpl w:val="10609888"/>
    <w:lvl w:ilvl="0" w:tplc="A7F294B4">
      <w:start w:val="1"/>
      <w:numFmt w:val="bullet"/>
      <w:pStyle w:val="Cog-Bullet"/>
      <w:lvlText w:val=""/>
      <w:lvlJc w:val="left"/>
      <w:pPr>
        <w:tabs>
          <w:tab w:val="num" w:pos="360"/>
        </w:tabs>
        <w:ind w:left="360" w:hanging="360"/>
      </w:pPr>
      <w:rPr>
        <w:rFonts w:ascii="Wingdings" w:hAnsi="Wingdings" w:hint="default"/>
        <w:color w:val="auto"/>
        <w:sz w:val="16"/>
      </w:rPr>
    </w:lvl>
    <w:lvl w:ilvl="1" w:tplc="4C2C9D04">
      <w:start w:val="1"/>
      <w:numFmt w:val="bullet"/>
      <w:lvlText w:val="o"/>
      <w:lvlJc w:val="left"/>
      <w:pPr>
        <w:tabs>
          <w:tab w:val="num" w:pos="1440"/>
        </w:tabs>
        <w:ind w:left="1440" w:hanging="360"/>
      </w:pPr>
      <w:rPr>
        <w:rFonts w:ascii="Courier New" w:hAnsi="Courier New" w:hint="default"/>
      </w:rPr>
    </w:lvl>
    <w:lvl w:ilvl="2" w:tplc="0DD27C92" w:tentative="1">
      <w:start w:val="1"/>
      <w:numFmt w:val="bullet"/>
      <w:lvlText w:val=""/>
      <w:lvlJc w:val="left"/>
      <w:pPr>
        <w:tabs>
          <w:tab w:val="num" w:pos="2160"/>
        </w:tabs>
        <w:ind w:left="2160" w:hanging="360"/>
      </w:pPr>
      <w:rPr>
        <w:rFonts w:ascii="Wingdings" w:hAnsi="Wingdings" w:hint="default"/>
      </w:rPr>
    </w:lvl>
    <w:lvl w:ilvl="3" w:tplc="73B69016" w:tentative="1">
      <w:start w:val="1"/>
      <w:numFmt w:val="bullet"/>
      <w:lvlText w:val=""/>
      <w:lvlJc w:val="left"/>
      <w:pPr>
        <w:tabs>
          <w:tab w:val="num" w:pos="2880"/>
        </w:tabs>
        <w:ind w:left="2880" w:hanging="360"/>
      </w:pPr>
      <w:rPr>
        <w:rFonts w:ascii="Symbol" w:hAnsi="Symbol" w:hint="default"/>
      </w:rPr>
    </w:lvl>
    <w:lvl w:ilvl="4" w:tplc="2DB01DCC" w:tentative="1">
      <w:start w:val="1"/>
      <w:numFmt w:val="bullet"/>
      <w:lvlText w:val="o"/>
      <w:lvlJc w:val="left"/>
      <w:pPr>
        <w:tabs>
          <w:tab w:val="num" w:pos="3600"/>
        </w:tabs>
        <w:ind w:left="3600" w:hanging="360"/>
      </w:pPr>
      <w:rPr>
        <w:rFonts w:ascii="Courier New" w:hAnsi="Courier New" w:hint="default"/>
      </w:rPr>
    </w:lvl>
    <w:lvl w:ilvl="5" w:tplc="63C4D820" w:tentative="1">
      <w:start w:val="1"/>
      <w:numFmt w:val="bullet"/>
      <w:lvlText w:val=""/>
      <w:lvlJc w:val="left"/>
      <w:pPr>
        <w:tabs>
          <w:tab w:val="num" w:pos="4320"/>
        </w:tabs>
        <w:ind w:left="4320" w:hanging="360"/>
      </w:pPr>
      <w:rPr>
        <w:rFonts w:ascii="Wingdings" w:hAnsi="Wingdings" w:hint="default"/>
      </w:rPr>
    </w:lvl>
    <w:lvl w:ilvl="6" w:tplc="F9B41D46" w:tentative="1">
      <w:start w:val="1"/>
      <w:numFmt w:val="bullet"/>
      <w:lvlText w:val=""/>
      <w:lvlJc w:val="left"/>
      <w:pPr>
        <w:tabs>
          <w:tab w:val="num" w:pos="5040"/>
        </w:tabs>
        <w:ind w:left="5040" w:hanging="360"/>
      </w:pPr>
      <w:rPr>
        <w:rFonts w:ascii="Symbol" w:hAnsi="Symbol" w:hint="default"/>
      </w:rPr>
    </w:lvl>
    <w:lvl w:ilvl="7" w:tplc="457E643E" w:tentative="1">
      <w:start w:val="1"/>
      <w:numFmt w:val="bullet"/>
      <w:lvlText w:val="o"/>
      <w:lvlJc w:val="left"/>
      <w:pPr>
        <w:tabs>
          <w:tab w:val="num" w:pos="5760"/>
        </w:tabs>
        <w:ind w:left="5760" w:hanging="360"/>
      </w:pPr>
      <w:rPr>
        <w:rFonts w:ascii="Courier New" w:hAnsi="Courier New" w:hint="default"/>
      </w:rPr>
    </w:lvl>
    <w:lvl w:ilvl="8" w:tplc="392CC72C" w:tentative="1">
      <w:start w:val="1"/>
      <w:numFmt w:val="bullet"/>
      <w:lvlText w:val=""/>
      <w:lvlJc w:val="left"/>
      <w:pPr>
        <w:tabs>
          <w:tab w:val="num" w:pos="6480"/>
        </w:tabs>
        <w:ind w:left="6480" w:hanging="360"/>
      </w:pPr>
      <w:rPr>
        <w:rFonts w:ascii="Wingdings" w:hAnsi="Wingdings" w:hint="default"/>
      </w:rPr>
    </w:lvl>
  </w:abstractNum>
  <w:abstractNum w:abstractNumId="41">
    <w:nsid w:val="5C9B6F61"/>
    <w:multiLevelType w:val="hybridMultilevel"/>
    <w:tmpl w:val="C6869242"/>
    <w:lvl w:ilvl="0" w:tplc="42C4CE3E">
      <w:start w:val="1"/>
      <w:numFmt w:val="bullet"/>
      <w:pStyle w:val="BodTextIndentedR1"/>
      <w:lvlText w:val=""/>
      <w:lvlJc w:val="left"/>
      <w:pPr>
        <w:tabs>
          <w:tab w:val="num" w:pos="360"/>
        </w:tabs>
        <w:ind w:left="360" w:hanging="360"/>
      </w:pPr>
      <w:rPr>
        <w:rFonts w:ascii="Symbol" w:hAnsi="Symbol" w:cs="Symbol" w:hint="default"/>
        <w:sz w:val="20"/>
        <w:szCs w:val="20"/>
      </w:rPr>
    </w:lvl>
    <w:lvl w:ilvl="1" w:tplc="BC2C76EC">
      <w:start w:val="1"/>
      <w:numFmt w:val="bullet"/>
      <w:lvlText w:val="o"/>
      <w:lvlJc w:val="left"/>
      <w:pPr>
        <w:tabs>
          <w:tab w:val="num" w:pos="1440"/>
        </w:tabs>
        <w:ind w:left="1440" w:hanging="360"/>
      </w:pPr>
      <w:rPr>
        <w:rFonts w:ascii="Courier New" w:hAnsi="Courier New" w:cs="Century Gothic" w:hint="default"/>
      </w:rPr>
    </w:lvl>
    <w:lvl w:ilvl="2" w:tplc="CB0036AC">
      <w:start w:val="1"/>
      <w:numFmt w:val="bullet"/>
      <w:lvlText w:val=""/>
      <w:lvlJc w:val="left"/>
      <w:pPr>
        <w:tabs>
          <w:tab w:val="num" w:pos="2160"/>
        </w:tabs>
        <w:ind w:left="2160" w:hanging="360"/>
      </w:pPr>
      <w:rPr>
        <w:rFonts w:ascii="Wingdings" w:hAnsi="Wingdings" w:cs="Wingdings" w:hint="default"/>
      </w:rPr>
    </w:lvl>
    <w:lvl w:ilvl="3" w:tplc="AC1892F4">
      <w:start w:val="1"/>
      <w:numFmt w:val="bullet"/>
      <w:lvlText w:val=""/>
      <w:lvlJc w:val="left"/>
      <w:pPr>
        <w:tabs>
          <w:tab w:val="num" w:pos="2880"/>
        </w:tabs>
        <w:ind w:left="2880" w:hanging="360"/>
      </w:pPr>
      <w:rPr>
        <w:rFonts w:ascii="Symbol" w:hAnsi="Symbol" w:cs="Symbol" w:hint="default"/>
      </w:rPr>
    </w:lvl>
    <w:lvl w:ilvl="4" w:tplc="035AD232">
      <w:start w:val="1"/>
      <w:numFmt w:val="bullet"/>
      <w:lvlText w:val="o"/>
      <w:lvlJc w:val="left"/>
      <w:pPr>
        <w:tabs>
          <w:tab w:val="num" w:pos="3600"/>
        </w:tabs>
        <w:ind w:left="3600" w:hanging="360"/>
      </w:pPr>
      <w:rPr>
        <w:rFonts w:ascii="Courier New" w:hAnsi="Courier New" w:cs="Century Gothic" w:hint="default"/>
      </w:rPr>
    </w:lvl>
    <w:lvl w:ilvl="5" w:tplc="8872DE6E">
      <w:start w:val="1"/>
      <w:numFmt w:val="bullet"/>
      <w:lvlText w:val=""/>
      <w:lvlJc w:val="left"/>
      <w:pPr>
        <w:tabs>
          <w:tab w:val="num" w:pos="4320"/>
        </w:tabs>
        <w:ind w:left="4320" w:hanging="360"/>
      </w:pPr>
      <w:rPr>
        <w:rFonts w:ascii="Wingdings" w:hAnsi="Wingdings" w:cs="Wingdings" w:hint="default"/>
      </w:rPr>
    </w:lvl>
    <w:lvl w:ilvl="6" w:tplc="B2D2CF98">
      <w:start w:val="1"/>
      <w:numFmt w:val="bullet"/>
      <w:lvlText w:val=""/>
      <w:lvlJc w:val="left"/>
      <w:pPr>
        <w:tabs>
          <w:tab w:val="num" w:pos="5040"/>
        </w:tabs>
        <w:ind w:left="5040" w:hanging="360"/>
      </w:pPr>
      <w:rPr>
        <w:rFonts w:ascii="Symbol" w:hAnsi="Symbol" w:cs="Symbol" w:hint="default"/>
      </w:rPr>
    </w:lvl>
    <w:lvl w:ilvl="7" w:tplc="80689E54">
      <w:start w:val="1"/>
      <w:numFmt w:val="bullet"/>
      <w:lvlText w:val="o"/>
      <w:lvlJc w:val="left"/>
      <w:pPr>
        <w:tabs>
          <w:tab w:val="num" w:pos="5760"/>
        </w:tabs>
        <w:ind w:left="5760" w:hanging="360"/>
      </w:pPr>
      <w:rPr>
        <w:rFonts w:ascii="Courier New" w:hAnsi="Courier New" w:cs="Century Gothic" w:hint="default"/>
      </w:rPr>
    </w:lvl>
    <w:lvl w:ilvl="8" w:tplc="68B6A19A">
      <w:start w:val="1"/>
      <w:numFmt w:val="bullet"/>
      <w:lvlText w:val=""/>
      <w:lvlJc w:val="left"/>
      <w:pPr>
        <w:tabs>
          <w:tab w:val="num" w:pos="6480"/>
        </w:tabs>
        <w:ind w:left="6480" w:hanging="360"/>
      </w:pPr>
      <w:rPr>
        <w:rFonts w:ascii="Wingdings" w:hAnsi="Wingdings" w:cs="Wingdings" w:hint="default"/>
      </w:rPr>
    </w:lvl>
  </w:abstractNum>
  <w:abstractNum w:abstractNumId="42">
    <w:nsid w:val="63DB12D6"/>
    <w:multiLevelType w:val="hybridMultilevel"/>
    <w:tmpl w:val="ABF4233A"/>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8DE65E0"/>
    <w:multiLevelType w:val="hybridMultilevel"/>
    <w:tmpl w:val="11F43F62"/>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Symbol" w:hAnsi="Symbol" w:hint="default"/>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AD6684E"/>
    <w:multiLevelType w:val="hybridMultilevel"/>
    <w:tmpl w:val="AD809DC0"/>
    <w:name w:val="WW8Num142"/>
    <w:lvl w:ilvl="0" w:tplc="C3BA4998">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nsid w:val="6B980451"/>
    <w:multiLevelType w:val="hybridMultilevel"/>
    <w:tmpl w:val="A0FA38AC"/>
    <w:lvl w:ilvl="0" w:tplc="40090001">
      <w:start w:val="1"/>
      <w:numFmt w:val="bullet"/>
      <w:lvlText w:val=""/>
      <w:lvlJc w:val="left"/>
      <w:pPr>
        <w:tabs>
          <w:tab w:val="num" w:pos="720"/>
        </w:tabs>
        <w:ind w:left="720" w:hanging="360"/>
      </w:pPr>
      <w:rPr>
        <w:rFonts w:ascii="Symbol" w:hAnsi="Symbol" w:hint="default"/>
      </w:rPr>
    </w:lvl>
    <w:lvl w:ilvl="1" w:tplc="338600A0" w:tentative="1">
      <w:start w:val="1"/>
      <w:numFmt w:val="bullet"/>
      <w:lvlText w:val="•"/>
      <w:lvlJc w:val="left"/>
      <w:pPr>
        <w:tabs>
          <w:tab w:val="num" w:pos="1440"/>
        </w:tabs>
        <w:ind w:left="1440" w:hanging="360"/>
      </w:pPr>
      <w:rPr>
        <w:rFonts w:ascii="Arial" w:hAnsi="Arial" w:hint="default"/>
      </w:rPr>
    </w:lvl>
    <w:lvl w:ilvl="2" w:tplc="610A44F6" w:tentative="1">
      <w:start w:val="1"/>
      <w:numFmt w:val="bullet"/>
      <w:lvlText w:val="•"/>
      <w:lvlJc w:val="left"/>
      <w:pPr>
        <w:tabs>
          <w:tab w:val="num" w:pos="2160"/>
        </w:tabs>
        <w:ind w:left="2160" w:hanging="360"/>
      </w:pPr>
      <w:rPr>
        <w:rFonts w:ascii="Arial" w:hAnsi="Arial" w:hint="default"/>
      </w:rPr>
    </w:lvl>
    <w:lvl w:ilvl="3" w:tplc="ED649F10" w:tentative="1">
      <w:start w:val="1"/>
      <w:numFmt w:val="bullet"/>
      <w:lvlText w:val="•"/>
      <w:lvlJc w:val="left"/>
      <w:pPr>
        <w:tabs>
          <w:tab w:val="num" w:pos="2880"/>
        </w:tabs>
        <w:ind w:left="2880" w:hanging="360"/>
      </w:pPr>
      <w:rPr>
        <w:rFonts w:ascii="Arial" w:hAnsi="Arial" w:hint="default"/>
      </w:rPr>
    </w:lvl>
    <w:lvl w:ilvl="4" w:tplc="BED2F1D6" w:tentative="1">
      <w:start w:val="1"/>
      <w:numFmt w:val="bullet"/>
      <w:lvlText w:val="•"/>
      <w:lvlJc w:val="left"/>
      <w:pPr>
        <w:tabs>
          <w:tab w:val="num" w:pos="3600"/>
        </w:tabs>
        <w:ind w:left="3600" w:hanging="360"/>
      </w:pPr>
      <w:rPr>
        <w:rFonts w:ascii="Arial" w:hAnsi="Arial" w:hint="default"/>
      </w:rPr>
    </w:lvl>
    <w:lvl w:ilvl="5" w:tplc="6786015A" w:tentative="1">
      <w:start w:val="1"/>
      <w:numFmt w:val="bullet"/>
      <w:lvlText w:val="•"/>
      <w:lvlJc w:val="left"/>
      <w:pPr>
        <w:tabs>
          <w:tab w:val="num" w:pos="4320"/>
        </w:tabs>
        <w:ind w:left="4320" w:hanging="360"/>
      </w:pPr>
      <w:rPr>
        <w:rFonts w:ascii="Arial" w:hAnsi="Arial" w:hint="default"/>
      </w:rPr>
    </w:lvl>
    <w:lvl w:ilvl="6" w:tplc="178EE316" w:tentative="1">
      <w:start w:val="1"/>
      <w:numFmt w:val="bullet"/>
      <w:lvlText w:val="•"/>
      <w:lvlJc w:val="left"/>
      <w:pPr>
        <w:tabs>
          <w:tab w:val="num" w:pos="5040"/>
        </w:tabs>
        <w:ind w:left="5040" w:hanging="360"/>
      </w:pPr>
      <w:rPr>
        <w:rFonts w:ascii="Arial" w:hAnsi="Arial" w:hint="default"/>
      </w:rPr>
    </w:lvl>
    <w:lvl w:ilvl="7" w:tplc="5FEEB3B2" w:tentative="1">
      <w:start w:val="1"/>
      <w:numFmt w:val="bullet"/>
      <w:lvlText w:val="•"/>
      <w:lvlJc w:val="left"/>
      <w:pPr>
        <w:tabs>
          <w:tab w:val="num" w:pos="5760"/>
        </w:tabs>
        <w:ind w:left="5760" w:hanging="360"/>
      </w:pPr>
      <w:rPr>
        <w:rFonts w:ascii="Arial" w:hAnsi="Arial" w:hint="default"/>
      </w:rPr>
    </w:lvl>
    <w:lvl w:ilvl="8" w:tplc="5AA604FA" w:tentative="1">
      <w:start w:val="1"/>
      <w:numFmt w:val="bullet"/>
      <w:lvlText w:val="•"/>
      <w:lvlJc w:val="left"/>
      <w:pPr>
        <w:tabs>
          <w:tab w:val="num" w:pos="6480"/>
        </w:tabs>
        <w:ind w:left="6480" w:hanging="360"/>
      </w:pPr>
      <w:rPr>
        <w:rFonts w:ascii="Arial" w:hAnsi="Arial" w:hint="default"/>
      </w:rPr>
    </w:lvl>
  </w:abstractNum>
  <w:abstractNum w:abstractNumId="46">
    <w:nsid w:val="6DF344A7"/>
    <w:multiLevelType w:val="hybridMultilevel"/>
    <w:tmpl w:val="17CE8B2C"/>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6F1139D7"/>
    <w:multiLevelType w:val="hybridMultilevel"/>
    <w:tmpl w:val="4D86890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2475D93"/>
    <w:multiLevelType w:val="singleLevel"/>
    <w:tmpl w:val="863E58DA"/>
    <w:lvl w:ilvl="0">
      <w:start w:val="1"/>
      <w:numFmt w:val="bullet"/>
      <w:pStyle w:val="list2"/>
      <w:lvlText w:val=""/>
      <w:lvlJc w:val="left"/>
      <w:pPr>
        <w:tabs>
          <w:tab w:val="num" w:pos="360"/>
        </w:tabs>
        <w:ind w:left="360" w:hanging="360"/>
      </w:pPr>
      <w:rPr>
        <w:rFonts w:ascii="Symbol" w:hAnsi="Symbol" w:cs="Times New Roman" w:hint="default"/>
        <w:color w:val="auto"/>
      </w:rPr>
    </w:lvl>
  </w:abstractNum>
  <w:abstractNum w:abstractNumId="49">
    <w:nsid w:val="729638D9"/>
    <w:multiLevelType w:val="hybridMultilevel"/>
    <w:tmpl w:val="42368D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nsid w:val="743F6BD0"/>
    <w:multiLevelType w:val="hybridMultilevel"/>
    <w:tmpl w:val="A8BE0040"/>
    <w:lvl w:ilvl="0" w:tplc="0409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Symbol" w:hAnsi="Symbol"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7A427F01"/>
    <w:multiLevelType w:val="multilevel"/>
    <w:tmpl w:val="17CE8B2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nsid w:val="7E944F05"/>
    <w:multiLevelType w:val="multilevel"/>
    <w:tmpl w:val="EAAEADD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5"/>
  </w:num>
  <w:num w:numId="2">
    <w:abstractNumId w:val="0"/>
  </w:num>
  <w:num w:numId="3">
    <w:abstractNumId w:val="1"/>
  </w:num>
  <w:num w:numId="4">
    <w:abstractNumId w:val="38"/>
  </w:num>
  <w:num w:numId="5">
    <w:abstractNumId w:val="40"/>
  </w:num>
  <w:num w:numId="6">
    <w:abstractNumId w:val="39"/>
  </w:num>
  <w:num w:numId="7">
    <w:abstractNumId w:val="41"/>
  </w:num>
  <w:num w:numId="8">
    <w:abstractNumId w:val="32"/>
  </w:num>
  <w:num w:numId="9">
    <w:abstractNumId w:val="11"/>
  </w:num>
  <w:num w:numId="10">
    <w:abstractNumId w:val="22"/>
  </w:num>
  <w:num w:numId="11">
    <w:abstractNumId w:val="16"/>
  </w:num>
  <w:num w:numId="12">
    <w:abstractNumId w:val="48"/>
  </w:num>
  <w:num w:numId="13">
    <w:abstractNumId w:val="6"/>
  </w:num>
  <w:num w:numId="14">
    <w:abstractNumId w:val="30"/>
  </w:num>
  <w:num w:numId="15">
    <w:abstractNumId w:val="7"/>
  </w:num>
  <w:num w:numId="16">
    <w:abstractNumId w:val="8"/>
  </w:num>
  <w:num w:numId="17">
    <w:abstractNumId w:val="33"/>
  </w:num>
  <w:num w:numId="18">
    <w:abstractNumId w:val="25"/>
  </w:num>
  <w:num w:numId="19">
    <w:abstractNumId w:val="47"/>
  </w:num>
  <w:num w:numId="20">
    <w:abstractNumId w:val="21"/>
  </w:num>
  <w:num w:numId="21">
    <w:abstractNumId w:val="43"/>
  </w:num>
  <w:num w:numId="22">
    <w:abstractNumId w:val="50"/>
  </w:num>
  <w:num w:numId="23">
    <w:abstractNumId w:val="36"/>
  </w:num>
  <w:num w:numId="24">
    <w:abstractNumId w:val="37"/>
  </w:num>
  <w:num w:numId="25">
    <w:abstractNumId w:val="31"/>
  </w:num>
  <w:num w:numId="26">
    <w:abstractNumId w:val="49"/>
  </w:num>
  <w:num w:numId="27">
    <w:abstractNumId w:val="9"/>
  </w:num>
  <w:num w:numId="28">
    <w:abstractNumId w:val="18"/>
  </w:num>
  <w:num w:numId="29">
    <w:abstractNumId w:val="20"/>
  </w:num>
  <w:num w:numId="30">
    <w:abstractNumId w:val="19"/>
  </w:num>
  <w:num w:numId="31">
    <w:abstractNumId w:val="27"/>
  </w:num>
  <w:num w:numId="32">
    <w:abstractNumId w:val="26"/>
  </w:num>
  <w:num w:numId="33">
    <w:abstractNumId w:val="34"/>
  </w:num>
  <w:num w:numId="34">
    <w:abstractNumId w:val="28"/>
  </w:num>
  <w:num w:numId="35">
    <w:abstractNumId w:val="10"/>
  </w:num>
  <w:num w:numId="36">
    <w:abstractNumId w:val="42"/>
  </w:num>
  <w:num w:numId="37">
    <w:abstractNumId w:val="12"/>
  </w:num>
  <w:num w:numId="38">
    <w:abstractNumId w:val="46"/>
  </w:num>
  <w:num w:numId="39">
    <w:abstractNumId w:val="51"/>
  </w:num>
  <w:num w:numId="40">
    <w:abstractNumId w:val="14"/>
  </w:num>
  <w:num w:numId="41">
    <w:abstractNumId w:val="52"/>
  </w:num>
  <w:num w:numId="42">
    <w:abstractNumId w:val="35"/>
  </w:num>
  <w:num w:numId="43">
    <w:abstractNumId w:val="44"/>
  </w:num>
  <w:num w:numId="44">
    <w:abstractNumId w:val="24"/>
  </w:num>
  <w:num w:numId="45">
    <w:abstractNumId w:val="13"/>
  </w:num>
  <w:num w:numId="46">
    <w:abstractNumId w:val="23"/>
  </w:num>
  <w:num w:numId="47">
    <w:abstractNumId w:val="17"/>
  </w:num>
  <w:num w:numId="48">
    <w:abstractNumId w:val="45"/>
  </w:num>
  <w:num w:numId="49">
    <w:abstractNumId w:val="29"/>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hideGrammaticalErrors/>
  <w:proofState w:spelling="clean" w:grammar="clean"/>
  <w:attachedTemplate r:id="rId1"/>
  <w:stylePaneFormatFilter w:val="3F01"/>
  <w:defaultTabStop w:val="720"/>
  <w:noPunctuationKerning/>
  <w:characterSpacingControl w:val="doNotCompress"/>
  <w:hdrShapeDefaults>
    <o:shapedefaults v:ext="edit" spidmax="33794"/>
    <o:shapelayout v:ext="edit">
      <o:idmap v:ext="edit" data="4"/>
    </o:shapelayout>
  </w:hdrShapeDefaults>
  <w:footnotePr>
    <w:footnote w:id="-1"/>
    <w:footnote w:id="0"/>
  </w:footnotePr>
  <w:endnotePr>
    <w:endnote w:id="-1"/>
    <w:endnote w:id="0"/>
  </w:endnotePr>
  <w:compat/>
  <w:rsids>
    <w:rsidRoot w:val="00BD478A"/>
    <w:rsid w:val="00002E7B"/>
    <w:rsid w:val="000046B5"/>
    <w:rsid w:val="00016121"/>
    <w:rsid w:val="00027308"/>
    <w:rsid w:val="0003232D"/>
    <w:rsid w:val="00042DE6"/>
    <w:rsid w:val="0004352A"/>
    <w:rsid w:val="0004371B"/>
    <w:rsid w:val="000449B0"/>
    <w:rsid w:val="00083016"/>
    <w:rsid w:val="00093430"/>
    <w:rsid w:val="000A7694"/>
    <w:rsid w:val="000C0EC8"/>
    <w:rsid w:val="000C34B6"/>
    <w:rsid w:val="000D1F06"/>
    <w:rsid w:val="000D482F"/>
    <w:rsid w:val="000E697D"/>
    <w:rsid w:val="000F08F3"/>
    <w:rsid w:val="000F2AAC"/>
    <w:rsid w:val="000F613B"/>
    <w:rsid w:val="00105852"/>
    <w:rsid w:val="00121FC3"/>
    <w:rsid w:val="001236E2"/>
    <w:rsid w:val="00125AB2"/>
    <w:rsid w:val="00136731"/>
    <w:rsid w:val="00153C81"/>
    <w:rsid w:val="00167BB8"/>
    <w:rsid w:val="00167F34"/>
    <w:rsid w:val="00171451"/>
    <w:rsid w:val="001731E1"/>
    <w:rsid w:val="00187D18"/>
    <w:rsid w:val="001910B1"/>
    <w:rsid w:val="00192A0C"/>
    <w:rsid w:val="001962D2"/>
    <w:rsid w:val="001A49F4"/>
    <w:rsid w:val="001B34F6"/>
    <w:rsid w:val="001B7324"/>
    <w:rsid w:val="001C7220"/>
    <w:rsid w:val="001C7917"/>
    <w:rsid w:val="001D7586"/>
    <w:rsid w:val="001E1840"/>
    <w:rsid w:val="001E6011"/>
    <w:rsid w:val="001E6589"/>
    <w:rsid w:val="00210206"/>
    <w:rsid w:val="00217813"/>
    <w:rsid w:val="0022481D"/>
    <w:rsid w:val="00256382"/>
    <w:rsid w:val="00277D43"/>
    <w:rsid w:val="0028148C"/>
    <w:rsid w:val="002819D9"/>
    <w:rsid w:val="00282D55"/>
    <w:rsid w:val="0029492B"/>
    <w:rsid w:val="002A7B15"/>
    <w:rsid w:val="002C2B77"/>
    <w:rsid w:val="002C43C1"/>
    <w:rsid w:val="002D3066"/>
    <w:rsid w:val="002D6C7F"/>
    <w:rsid w:val="002F0D46"/>
    <w:rsid w:val="002F4C1A"/>
    <w:rsid w:val="002F7383"/>
    <w:rsid w:val="00301DF6"/>
    <w:rsid w:val="00303EE1"/>
    <w:rsid w:val="0030730C"/>
    <w:rsid w:val="00310C71"/>
    <w:rsid w:val="00311638"/>
    <w:rsid w:val="00316A92"/>
    <w:rsid w:val="00317E21"/>
    <w:rsid w:val="003306B7"/>
    <w:rsid w:val="00333939"/>
    <w:rsid w:val="00356527"/>
    <w:rsid w:val="0036725C"/>
    <w:rsid w:val="00383574"/>
    <w:rsid w:val="0039606C"/>
    <w:rsid w:val="00396613"/>
    <w:rsid w:val="003A3F12"/>
    <w:rsid w:val="003B14EF"/>
    <w:rsid w:val="003C264C"/>
    <w:rsid w:val="003E77FC"/>
    <w:rsid w:val="003F3449"/>
    <w:rsid w:val="003F5BC6"/>
    <w:rsid w:val="003F7B39"/>
    <w:rsid w:val="0040311D"/>
    <w:rsid w:val="00403AB6"/>
    <w:rsid w:val="00404B5D"/>
    <w:rsid w:val="004050AB"/>
    <w:rsid w:val="004146B4"/>
    <w:rsid w:val="00424DD4"/>
    <w:rsid w:val="00426908"/>
    <w:rsid w:val="00430C92"/>
    <w:rsid w:val="00431C8D"/>
    <w:rsid w:val="00446050"/>
    <w:rsid w:val="00451874"/>
    <w:rsid w:val="004570E6"/>
    <w:rsid w:val="00470F5A"/>
    <w:rsid w:val="00482B97"/>
    <w:rsid w:val="00485E11"/>
    <w:rsid w:val="004B0EF4"/>
    <w:rsid w:val="004B6D68"/>
    <w:rsid w:val="004C3076"/>
    <w:rsid w:val="004E3855"/>
    <w:rsid w:val="00500FAB"/>
    <w:rsid w:val="00502279"/>
    <w:rsid w:val="00511F5C"/>
    <w:rsid w:val="00515218"/>
    <w:rsid w:val="00527C48"/>
    <w:rsid w:val="00530DA0"/>
    <w:rsid w:val="00574BF2"/>
    <w:rsid w:val="0058376A"/>
    <w:rsid w:val="005864BB"/>
    <w:rsid w:val="0059334E"/>
    <w:rsid w:val="005C1F52"/>
    <w:rsid w:val="005C261D"/>
    <w:rsid w:val="005C6C99"/>
    <w:rsid w:val="005D08C1"/>
    <w:rsid w:val="005D4F98"/>
    <w:rsid w:val="005E2F58"/>
    <w:rsid w:val="005F0345"/>
    <w:rsid w:val="005F6D14"/>
    <w:rsid w:val="00603603"/>
    <w:rsid w:val="0062118D"/>
    <w:rsid w:val="006252DE"/>
    <w:rsid w:val="006256EE"/>
    <w:rsid w:val="006266CC"/>
    <w:rsid w:val="00627251"/>
    <w:rsid w:val="006407E0"/>
    <w:rsid w:val="00650068"/>
    <w:rsid w:val="006524F0"/>
    <w:rsid w:val="00653289"/>
    <w:rsid w:val="00654F7B"/>
    <w:rsid w:val="006560F2"/>
    <w:rsid w:val="006805DF"/>
    <w:rsid w:val="0068360B"/>
    <w:rsid w:val="00686A50"/>
    <w:rsid w:val="006933E5"/>
    <w:rsid w:val="006A44D2"/>
    <w:rsid w:val="006A56BD"/>
    <w:rsid w:val="006A7C93"/>
    <w:rsid w:val="006B541E"/>
    <w:rsid w:val="006C13D5"/>
    <w:rsid w:val="006D650B"/>
    <w:rsid w:val="006E084A"/>
    <w:rsid w:val="006E17A9"/>
    <w:rsid w:val="006E33F2"/>
    <w:rsid w:val="006F2865"/>
    <w:rsid w:val="006F5FD2"/>
    <w:rsid w:val="0070521F"/>
    <w:rsid w:val="0070562D"/>
    <w:rsid w:val="00705CE6"/>
    <w:rsid w:val="00724A63"/>
    <w:rsid w:val="007262A9"/>
    <w:rsid w:val="00727BFA"/>
    <w:rsid w:val="007359A3"/>
    <w:rsid w:val="00740875"/>
    <w:rsid w:val="00745BD3"/>
    <w:rsid w:val="007528D2"/>
    <w:rsid w:val="00753CB9"/>
    <w:rsid w:val="00761F6B"/>
    <w:rsid w:val="00762546"/>
    <w:rsid w:val="00766F53"/>
    <w:rsid w:val="007917EF"/>
    <w:rsid w:val="007A20DD"/>
    <w:rsid w:val="007A28E7"/>
    <w:rsid w:val="007A3A93"/>
    <w:rsid w:val="007A547E"/>
    <w:rsid w:val="007A63FA"/>
    <w:rsid w:val="007A7AB1"/>
    <w:rsid w:val="007B5A7D"/>
    <w:rsid w:val="007B5EFD"/>
    <w:rsid w:val="007C67C1"/>
    <w:rsid w:val="007C723A"/>
    <w:rsid w:val="007D69FB"/>
    <w:rsid w:val="007F5E75"/>
    <w:rsid w:val="00806560"/>
    <w:rsid w:val="00827665"/>
    <w:rsid w:val="008449EA"/>
    <w:rsid w:val="00853C9D"/>
    <w:rsid w:val="008565BD"/>
    <w:rsid w:val="0087407F"/>
    <w:rsid w:val="0087582E"/>
    <w:rsid w:val="008916ED"/>
    <w:rsid w:val="008B37C0"/>
    <w:rsid w:val="008D3F3A"/>
    <w:rsid w:val="008D46AE"/>
    <w:rsid w:val="008D475B"/>
    <w:rsid w:val="008F352A"/>
    <w:rsid w:val="008F5913"/>
    <w:rsid w:val="008F7A3C"/>
    <w:rsid w:val="00931524"/>
    <w:rsid w:val="00932D09"/>
    <w:rsid w:val="00956E20"/>
    <w:rsid w:val="00960D36"/>
    <w:rsid w:val="009710CC"/>
    <w:rsid w:val="0097294C"/>
    <w:rsid w:val="00973976"/>
    <w:rsid w:val="00983665"/>
    <w:rsid w:val="009B06B5"/>
    <w:rsid w:val="009C3428"/>
    <w:rsid w:val="009C70D4"/>
    <w:rsid w:val="009D489C"/>
    <w:rsid w:val="009D57E9"/>
    <w:rsid w:val="009F2AAA"/>
    <w:rsid w:val="009F4D97"/>
    <w:rsid w:val="009F527B"/>
    <w:rsid w:val="00A10C96"/>
    <w:rsid w:val="00A13D71"/>
    <w:rsid w:val="00A42B11"/>
    <w:rsid w:val="00A443F2"/>
    <w:rsid w:val="00A61AB2"/>
    <w:rsid w:val="00A6485B"/>
    <w:rsid w:val="00A64C6B"/>
    <w:rsid w:val="00A6523F"/>
    <w:rsid w:val="00A67D8A"/>
    <w:rsid w:val="00A81578"/>
    <w:rsid w:val="00A835F9"/>
    <w:rsid w:val="00A8479B"/>
    <w:rsid w:val="00A9013F"/>
    <w:rsid w:val="00AA19C5"/>
    <w:rsid w:val="00AC3125"/>
    <w:rsid w:val="00AD1640"/>
    <w:rsid w:val="00AE0DDE"/>
    <w:rsid w:val="00AE1E3D"/>
    <w:rsid w:val="00AE3D1E"/>
    <w:rsid w:val="00AF27B1"/>
    <w:rsid w:val="00B02DDB"/>
    <w:rsid w:val="00B03A19"/>
    <w:rsid w:val="00B24505"/>
    <w:rsid w:val="00B25299"/>
    <w:rsid w:val="00B274C4"/>
    <w:rsid w:val="00B27E1C"/>
    <w:rsid w:val="00B30132"/>
    <w:rsid w:val="00B3777C"/>
    <w:rsid w:val="00B44015"/>
    <w:rsid w:val="00B731C3"/>
    <w:rsid w:val="00B7643F"/>
    <w:rsid w:val="00B80DCD"/>
    <w:rsid w:val="00B82370"/>
    <w:rsid w:val="00B823CC"/>
    <w:rsid w:val="00B82F34"/>
    <w:rsid w:val="00B83764"/>
    <w:rsid w:val="00B94888"/>
    <w:rsid w:val="00BB0DC9"/>
    <w:rsid w:val="00BB282A"/>
    <w:rsid w:val="00BB773E"/>
    <w:rsid w:val="00BC2C8B"/>
    <w:rsid w:val="00BC778B"/>
    <w:rsid w:val="00BD478A"/>
    <w:rsid w:val="00BD761C"/>
    <w:rsid w:val="00BE6DA6"/>
    <w:rsid w:val="00BF23C0"/>
    <w:rsid w:val="00C01C2B"/>
    <w:rsid w:val="00C249B7"/>
    <w:rsid w:val="00C25F99"/>
    <w:rsid w:val="00C461CC"/>
    <w:rsid w:val="00C53BBF"/>
    <w:rsid w:val="00C56FAF"/>
    <w:rsid w:val="00C655E0"/>
    <w:rsid w:val="00C66D6D"/>
    <w:rsid w:val="00C72A8A"/>
    <w:rsid w:val="00C853CC"/>
    <w:rsid w:val="00CA2A5E"/>
    <w:rsid w:val="00CA3D81"/>
    <w:rsid w:val="00CA5F73"/>
    <w:rsid w:val="00CA6669"/>
    <w:rsid w:val="00CC58AA"/>
    <w:rsid w:val="00CC6C01"/>
    <w:rsid w:val="00CD6FFC"/>
    <w:rsid w:val="00CE0E57"/>
    <w:rsid w:val="00CE3F40"/>
    <w:rsid w:val="00D07DC4"/>
    <w:rsid w:val="00D113C5"/>
    <w:rsid w:val="00D16FE7"/>
    <w:rsid w:val="00D208CF"/>
    <w:rsid w:val="00D268A3"/>
    <w:rsid w:val="00D27DEB"/>
    <w:rsid w:val="00D31875"/>
    <w:rsid w:val="00D3795A"/>
    <w:rsid w:val="00D44301"/>
    <w:rsid w:val="00D51C74"/>
    <w:rsid w:val="00D61AFF"/>
    <w:rsid w:val="00D622AC"/>
    <w:rsid w:val="00D95E0E"/>
    <w:rsid w:val="00DA187C"/>
    <w:rsid w:val="00DC2088"/>
    <w:rsid w:val="00DC2763"/>
    <w:rsid w:val="00DC6AC6"/>
    <w:rsid w:val="00E023F7"/>
    <w:rsid w:val="00E06399"/>
    <w:rsid w:val="00E10012"/>
    <w:rsid w:val="00E240D4"/>
    <w:rsid w:val="00E41D6E"/>
    <w:rsid w:val="00E56D45"/>
    <w:rsid w:val="00E6364F"/>
    <w:rsid w:val="00E74239"/>
    <w:rsid w:val="00E748F5"/>
    <w:rsid w:val="00E823A6"/>
    <w:rsid w:val="00EB6A67"/>
    <w:rsid w:val="00EC1ED5"/>
    <w:rsid w:val="00EC3652"/>
    <w:rsid w:val="00ED7B99"/>
    <w:rsid w:val="00EE294D"/>
    <w:rsid w:val="00EE37C7"/>
    <w:rsid w:val="00EE3EF4"/>
    <w:rsid w:val="00EE6AB2"/>
    <w:rsid w:val="00EF0A82"/>
    <w:rsid w:val="00F0506C"/>
    <w:rsid w:val="00F14365"/>
    <w:rsid w:val="00F31819"/>
    <w:rsid w:val="00F616D4"/>
    <w:rsid w:val="00F75653"/>
    <w:rsid w:val="00F7583F"/>
    <w:rsid w:val="00F76318"/>
    <w:rsid w:val="00F8014A"/>
    <w:rsid w:val="00F946D4"/>
    <w:rsid w:val="00F97C4E"/>
    <w:rsid w:val="00FA48C7"/>
    <w:rsid w:val="00FB243E"/>
    <w:rsid w:val="00FB2ECC"/>
    <w:rsid w:val="00FD04F5"/>
    <w:rsid w:val="00FD1EFC"/>
    <w:rsid w:val="00FD7105"/>
    <w:rsid w:val="00FD7166"/>
    <w:rsid w:val="00FE6F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37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49B7"/>
    <w:pPr>
      <w:autoSpaceDE w:val="0"/>
      <w:autoSpaceDN w:val="0"/>
    </w:pPr>
    <w:rPr>
      <w:sz w:val="24"/>
      <w:szCs w:val="24"/>
    </w:rPr>
  </w:style>
  <w:style w:type="paragraph" w:styleId="Heading1">
    <w:name w:val="heading 1"/>
    <w:basedOn w:val="Normal"/>
    <w:next w:val="Normal"/>
    <w:qFormat/>
    <w:rsid w:val="008F7A3C"/>
    <w:pPr>
      <w:keepNext/>
      <w:outlineLvl w:val="0"/>
    </w:pPr>
    <w:rPr>
      <w:b/>
      <w:bCs/>
    </w:rPr>
  </w:style>
  <w:style w:type="paragraph" w:styleId="Heading2">
    <w:name w:val="heading 2"/>
    <w:aliases w:val="HD2"/>
    <w:basedOn w:val="Normal"/>
    <w:next w:val="Normal"/>
    <w:qFormat/>
    <w:rsid w:val="008F7A3C"/>
    <w:pPr>
      <w:keepNext/>
      <w:spacing w:before="240" w:after="60"/>
      <w:outlineLvl w:val="1"/>
    </w:pPr>
    <w:rPr>
      <w:rFonts w:ascii="Arial" w:hAnsi="Arial" w:cs="Arial"/>
      <w:b/>
      <w:bCs/>
      <w:i/>
      <w:iCs/>
      <w:sz w:val="28"/>
      <w:szCs w:val="28"/>
    </w:rPr>
  </w:style>
  <w:style w:type="paragraph" w:styleId="Heading3">
    <w:name w:val="heading 3"/>
    <w:aliases w:val="Table Attribute Heading"/>
    <w:basedOn w:val="Normal"/>
    <w:next w:val="NormalIndent"/>
    <w:qFormat/>
    <w:rsid w:val="008F7A3C"/>
    <w:pPr>
      <w:autoSpaceDE/>
      <w:autoSpaceDN/>
      <w:outlineLvl w:val="2"/>
    </w:pPr>
    <w:rPr>
      <w:rFonts w:ascii="Arial" w:hAnsi="Arial"/>
      <w:b/>
      <w:snapToGrid w:val="0"/>
      <w:color w:val="000000"/>
      <w:sz w:val="20"/>
      <w:szCs w:val="20"/>
      <w:lang w:val="en-AU"/>
    </w:rPr>
  </w:style>
  <w:style w:type="paragraph" w:styleId="Heading4">
    <w:name w:val="heading 4"/>
    <w:aliases w:val="Level 2 - a,Block,(Small Appendix),Level 2 - (a)"/>
    <w:basedOn w:val="HeadingBase"/>
    <w:next w:val="BodyText"/>
    <w:qFormat/>
    <w:rsid w:val="008F7A3C"/>
    <w:pPr>
      <w:spacing w:after="220"/>
      <w:outlineLvl w:val="3"/>
    </w:pPr>
    <w:rPr>
      <w:sz w:val="20"/>
    </w:rPr>
  </w:style>
  <w:style w:type="paragraph" w:styleId="Heading5">
    <w:name w:val="heading 5"/>
    <w:basedOn w:val="Normal"/>
    <w:next w:val="Normal"/>
    <w:qFormat/>
    <w:rsid w:val="008F7A3C"/>
    <w:pPr>
      <w:keepNext/>
      <w:outlineLvl w:val="4"/>
    </w:pPr>
    <w:rPr>
      <w:b/>
      <w:bCs/>
      <w:sz w:val="28"/>
    </w:rPr>
  </w:style>
  <w:style w:type="paragraph" w:styleId="Heading6">
    <w:name w:val="heading 6"/>
    <w:basedOn w:val="Normal"/>
    <w:next w:val="Normal"/>
    <w:qFormat/>
    <w:rsid w:val="008F7A3C"/>
    <w:pPr>
      <w:spacing w:before="240" w:after="60"/>
      <w:outlineLvl w:val="5"/>
    </w:pPr>
    <w:rPr>
      <w:b/>
      <w:bCs/>
      <w:sz w:val="22"/>
      <w:szCs w:val="22"/>
    </w:rPr>
  </w:style>
  <w:style w:type="paragraph" w:styleId="Heading7">
    <w:name w:val="heading 7"/>
    <w:basedOn w:val="Normal"/>
    <w:next w:val="Normal"/>
    <w:qFormat/>
    <w:rsid w:val="008F7A3C"/>
    <w:pPr>
      <w:keepNext/>
      <w:outlineLvl w:val="6"/>
    </w:pPr>
    <w:rPr>
      <w:b/>
      <w:sz w:val="20"/>
      <w:szCs w:val="20"/>
      <w:u w:val="single"/>
    </w:rPr>
  </w:style>
  <w:style w:type="paragraph" w:styleId="Heading8">
    <w:name w:val="heading 8"/>
    <w:basedOn w:val="Normal"/>
    <w:next w:val="Normal"/>
    <w:qFormat/>
    <w:rsid w:val="008F7A3C"/>
    <w:pPr>
      <w:keepNext/>
      <w:outlineLvl w:val="7"/>
    </w:pPr>
    <w:rPr>
      <w:b/>
      <w:bCs/>
      <w:szCs w:val="20"/>
    </w:rPr>
  </w:style>
  <w:style w:type="paragraph" w:styleId="Heading9">
    <w:name w:val="heading 9"/>
    <w:basedOn w:val="Normal"/>
    <w:next w:val="Normal"/>
    <w:qFormat/>
    <w:rsid w:val="008F7A3C"/>
    <w:pPr>
      <w:keepNext/>
      <w:autoSpaceDE/>
      <w:autoSpaceDN/>
      <w:outlineLvl w:val="8"/>
    </w:pPr>
    <w:rPr>
      <w:rFonts w:ascii="Tahoma" w:hAnsi="Tahoma" w:cs="Trebuchet MS"/>
      <w:b/>
      <w:snapToGrid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8F7A3C"/>
    <w:pPr>
      <w:autoSpaceDE/>
      <w:autoSpaceDN/>
      <w:ind w:left="720"/>
    </w:pPr>
    <w:rPr>
      <w:rFonts w:ascii="Arial" w:hAnsi="Arial"/>
      <w:snapToGrid w:val="0"/>
      <w:color w:val="000000"/>
      <w:sz w:val="20"/>
      <w:szCs w:val="20"/>
      <w:lang w:val="en-AU"/>
    </w:rPr>
  </w:style>
  <w:style w:type="paragraph" w:customStyle="1" w:styleId="HeadingBase">
    <w:name w:val="Heading Base"/>
    <w:basedOn w:val="BodyText"/>
    <w:next w:val="BodyText"/>
    <w:rsid w:val="008F7A3C"/>
    <w:pPr>
      <w:keepNext/>
      <w:keepLines/>
      <w:spacing w:after="0"/>
    </w:pPr>
    <w:rPr>
      <w:rFonts w:ascii="Arial" w:hAnsi="Arial"/>
      <w:spacing w:val="-4"/>
      <w:sz w:val="18"/>
    </w:rPr>
  </w:style>
  <w:style w:type="paragraph" w:styleId="BodyText">
    <w:name w:val="Body Text"/>
    <w:basedOn w:val="Normal"/>
    <w:rsid w:val="008F7A3C"/>
    <w:pPr>
      <w:spacing w:after="220" w:line="220" w:lineRule="atLeast"/>
      <w:ind w:right="-360"/>
    </w:pPr>
    <w:rPr>
      <w:sz w:val="20"/>
      <w:szCs w:val="20"/>
    </w:rPr>
  </w:style>
  <w:style w:type="paragraph" w:styleId="Header">
    <w:name w:val="header"/>
    <w:aliases w:val="*Header,Section Header,h"/>
    <w:basedOn w:val="Normal"/>
    <w:link w:val="HeaderChar"/>
    <w:rsid w:val="008F7A3C"/>
    <w:pPr>
      <w:tabs>
        <w:tab w:val="center" w:pos="4320"/>
        <w:tab w:val="right" w:pos="8640"/>
      </w:tabs>
    </w:pPr>
  </w:style>
  <w:style w:type="paragraph" w:styleId="Footer">
    <w:name w:val="footer"/>
    <w:basedOn w:val="Normal"/>
    <w:rsid w:val="008F7A3C"/>
    <w:pPr>
      <w:tabs>
        <w:tab w:val="center" w:pos="4320"/>
        <w:tab w:val="right" w:pos="8640"/>
      </w:tabs>
    </w:pPr>
  </w:style>
  <w:style w:type="character" w:styleId="Hyperlink">
    <w:name w:val="Hyperlink"/>
    <w:basedOn w:val="DefaultParagraphFont"/>
    <w:rsid w:val="008F7A3C"/>
    <w:rPr>
      <w:color w:val="0000FF"/>
      <w:u w:val="single"/>
    </w:rPr>
  </w:style>
  <w:style w:type="paragraph" w:customStyle="1" w:styleId="Address2">
    <w:name w:val="Address 2"/>
    <w:basedOn w:val="Normal"/>
    <w:rsid w:val="008F7A3C"/>
    <w:pPr>
      <w:spacing w:line="200" w:lineRule="atLeast"/>
    </w:pPr>
    <w:rPr>
      <w:sz w:val="16"/>
      <w:szCs w:val="20"/>
    </w:rPr>
  </w:style>
  <w:style w:type="paragraph" w:customStyle="1" w:styleId="Address1">
    <w:name w:val="Address 1"/>
    <w:basedOn w:val="Normal"/>
    <w:rsid w:val="008F7A3C"/>
    <w:pPr>
      <w:spacing w:line="200" w:lineRule="atLeast"/>
    </w:pPr>
    <w:rPr>
      <w:sz w:val="16"/>
      <w:szCs w:val="20"/>
    </w:rPr>
  </w:style>
  <w:style w:type="paragraph" w:customStyle="1" w:styleId="Name">
    <w:name w:val="Name"/>
    <w:basedOn w:val="Normal"/>
    <w:next w:val="Normal"/>
    <w:autoRedefine/>
    <w:rsid w:val="008F7A3C"/>
    <w:pPr>
      <w:spacing w:before="360" w:after="440" w:line="240" w:lineRule="atLeast"/>
      <w:ind w:left="1950" w:right="-174"/>
    </w:pPr>
    <w:rPr>
      <w:rFonts w:ascii="Arial" w:hAnsi="Arial" w:cs="Arial"/>
      <w:spacing w:val="-20"/>
      <w:sz w:val="54"/>
      <w:szCs w:val="20"/>
    </w:rPr>
  </w:style>
  <w:style w:type="character" w:styleId="PageNumber">
    <w:name w:val="page number"/>
    <w:rsid w:val="008F7A3C"/>
    <w:rPr>
      <w:rFonts w:ascii="Arial" w:hAnsi="Arial"/>
      <w:b/>
      <w:sz w:val="18"/>
    </w:rPr>
  </w:style>
  <w:style w:type="paragraph" w:customStyle="1" w:styleId="Achievement">
    <w:name w:val="Achievement"/>
    <w:basedOn w:val="BodyText"/>
    <w:autoRedefine/>
    <w:rsid w:val="008F7A3C"/>
    <w:pPr>
      <w:spacing w:after="60"/>
    </w:pPr>
    <w:rPr>
      <w:rFonts w:ascii="Arial" w:hAnsi="Arial" w:cs="Arial"/>
      <w:b/>
      <w:u w:val="single"/>
    </w:rPr>
  </w:style>
  <w:style w:type="paragraph" w:customStyle="1" w:styleId="JobTitle">
    <w:name w:val="Job Title"/>
    <w:next w:val="Achievement"/>
    <w:rsid w:val="008F7A3C"/>
    <w:pPr>
      <w:spacing w:after="40" w:line="220" w:lineRule="atLeast"/>
    </w:pPr>
    <w:rPr>
      <w:rFonts w:ascii="Arial" w:hAnsi="Arial"/>
      <w:b/>
      <w:spacing w:val="-10"/>
    </w:rPr>
  </w:style>
  <w:style w:type="paragraph" w:customStyle="1" w:styleId="NoTitle">
    <w:name w:val="No Title"/>
    <w:basedOn w:val="Normal"/>
    <w:rsid w:val="008F7A3C"/>
    <w:pPr>
      <w:pBdr>
        <w:top w:val="single" w:sz="6" w:space="2" w:color="FFFFFF"/>
        <w:left w:val="single" w:sz="6" w:space="2" w:color="FFFFFF"/>
        <w:bottom w:val="single" w:sz="6" w:space="2" w:color="FFFFFF"/>
        <w:right w:val="single" w:sz="6" w:space="2" w:color="FFFFFF"/>
      </w:pBdr>
      <w:spacing w:before="120" w:line="280" w:lineRule="atLeast"/>
    </w:pPr>
    <w:rPr>
      <w:rFonts w:ascii="Arial" w:hAnsi="Arial"/>
      <w:b/>
      <w:spacing w:val="-10"/>
      <w:position w:val="7"/>
      <w:sz w:val="20"/>
      <w:szCs w:val="20"/>
    </w:rPr>
  </w:style>
  <w:style w:type="paragraph" w:styleId="BodyTextIndent">
    <w:name w:val="Body Text Indent"/>
    <w:basedOn w:val="BodyText"/>
    <w:rsid w:val="008F7A3C"/>
    <w:pPr>
      <w:ind w:left="720"/>
    </w:pPr>
  </w:style>
  <w:style w:type="paragraph" w:customStyle="1" w:styleId="Objective">
    <w:name w:val="Objective"/>
    <w:basedOn w:val="Normal"/>
    <w:next w:val="BodyText"/>
    <w:rsid w:val="008F7A3C"/>
    <w:pPr>
      <w:spacing w:before="220" w:after="220" w:line="220" w:lineRule="atLeast"/>
    </w:pPr>
    <w:rPr>
      <w:sz w:val="20"/>
      <w:szCs w:val="20"/>
    </w:rPr>
  </w:style>
  <w:style w:type="paragraph" w:customStyle="1" w:styleId="subtext">
    <w:name w:val="subtext"/>
    <w:basedOn w:val="BodyText"/>
    <w:rsid w:val="008F7A3C"/>
    <w:pPr>
      <w:numPr>
        <w:numId w:val="1"/>
      </w:numPr>
      <w:spacing w:after="0" w:line="240" w:lineRule="auto"/>
      <w:ind w:right="0"/>
      <w:jc w:val="both"/>
    </w:pPr>
    <w:rPr>
      <w:rFonts w:ascii="Arial" w:hAnsi="Arial" w:cs="Arial"/>
      <w:b/>
      <w:bCs/>
    </w:rPr>
  </w:style>
  <w:style w:type="paragraph" w:styleId="NormalWeb">
    <w:name w:val="Normal (Web)"/>
    <w:basedOn w:val="Normal"/>
    <w:link w:val="NormalWebChar"/>
    <w:rsid w:val="008F7A3C"/>
    <w:pPr>
      <w:spacing w:before="100" w:after="100"/>
    </w:pPr>
  </w:style>
  <w:style w:type="paragraph" w:styleId="BodyText2">
    <w:name w:val="Body Text 2"/>
    <w:basedOn w:val="Normal"/>
    <w:rsid w:val="008F7A3C"/>
    <w:pPr>
      <w:autoSpaceDE/>
      <w:autoSpaceDN/>
    </w:pPr>
    <w:rPr>
      <w:rFonts w:ascii="Arial" w:hAnsi="Arial" w:cs="Arial"/>
      <w:sz w:val="22"/>
    </w:rPr>
  </w:style>
  <w:style w:type="paragraph" w:styleId="BodyTextIndent2">
    <w:name w:val="Body Text Indent 2"/>
    <w:basedOn w:val="Normal"/>
    <w:rsid w:val="008F7A3C"/>
    <w:pPr>
      <w:ind w:left="2160" w:firstLine="720"/>
    </w:pPr>
    <w:rPr>
      <w:b/>
      <w:bCs/>
    </w:rPr>
  </w:style>
  <w:style w:type="paragraph" w:styleId="Title">
    <w:name w:val="Title"/>
    <w:aliases w:val=" Char"/>
    <w:basedOn w:val="Normal"/>
    <w:qFormat/>
    <w:rsid w:val="008F7A3C"/>
    <w:pPr>
      <w:jc w:val="center"/>
    </w:pPr>
    <w:rPr>
      <w:b/>
      <w:bCs/>
    </w:rPr>
  </w:style>
  <w:style w:type="paragraph" w:styleId="Subtitle">
    <w:name w:val="Subtitle"/>
    <w:basedOn w:val="Normal"/>
    <w:link w:val="SubtitleChar"/>
    <w:qFormat/>
    <w:rsid w:val="008F7A3C"/>
    <w:rPr>
      <w:b/>
      <w:bCs/>
    </w:rPr>
  </w:style>
  <w:style w:type="character" w:customStyle="1" w:styleId="WW-HTMLTypewriter">
    <w:name w:val="WW-HTML Typewriter"/>
    <w:basedOn w:val="DefaultParagraphFont"/>
    <w:rsid w:val="008F7A3C"/>
    <w:rPr>
      <w:rFonts w:ascii="Courier New" w:hAnsi="Courier New"/>
      <w:sz w:val="20"/>
    </w:rPr>
  </w:style>
  <w:style w:type="paragraph" w:customStyle="1" w:styleId="Calendar">
    <w:name w:val="Calendar"/>
    <w:basedOn w:val="Normal"/>
    <w:rsid w:val="008F7A3C"/>
    <w:rPr>
      <w:sz w:val="20"/>
    </w:rPr>
  </w:style>
  <w:style w:type="paragraph" w:styleId="ListBullet2">
    <w:name w:val="List Bullet 2"/>
    <w:basedOn w:val="Normal"/>
    <w:autoRedefine/>
    <w:rsid w:val="008F7A3C"/>
    <w:pPr>
      <w:numPr>
        <w:numId w:val="2"/>
      </w:numPr>
      <w:autoSpaceDE/>
      <w:autoSpaceDN/>
      <w:jc w:val="both"/>
    </w:pPr>
    <w:rPr>
      <w:rFonts w:ascii="Arial" w:hAnsi="Arial" w:cs="Arial"/>
      <w:sz w:val="20"/>
      <w:szCs w:val="20"/>
    </w:rPr>
  </w:style>
  <w:style w:type="paragraph" w:customStyle="1" w:styleId="WW-NormalWeb">
    <w:name w:val="WW-Normal (Web)"/>
    <w:basedOn w:val="Normal"/>
    <w:rsid w:val="008F7A3C"/>
    <w:pPr>
      <w:suppressAutoHyphens/>
      <w:autoSpaceDE/>
      <w:autoSpaceDN/>
      <w:spacing w:before="280" w:after="280"/>
    </w:pPr>
    <w:rPr>
      <w:szCs w:val="20"/>
    </w:rPr>
  </w:style>
  <w:style w:type="paragraph" w:customStyle="1" w:styleId="BodyText0">
    <w:name w:val="BodyText"/>
    <w:basedOn w:val="Normal"/>
    <w:rsid w:val="008F7A3C"/>
    <w:pPr>
      <w:widowControl w:val="0"/>
      <w:tabs>
        <w:tab w:val="left" w:pos="1800"/>
        <w:tab w:val="left" w:pos="2160"/>
      </w:tabs>
      <w:suppressAutoHyphens/>
      <w:overflowPunct w:val="0"/>
      <w:autoSpaceDN/>
      <w:spacing w:before="240"/>
      <w:ind w:left="720"/>
      <w:textAlignment w:val="baseline"/>
    </w:pPr>
    <w:rPr>
      <w:rFonts w:ascii="Arial" w:hAnsi="Arial" w:cs="Arial"/>
      <w:bCs/>
      <w:sz w:val="20"/>
      <w:szCs w:val="20"/>
    </w:rPr>
  </w:style>
  <w:style w:type="character" w:styleId="FollowedHyperlink">
    <w:name w:val="FollowedHyperlink"/>
    <w:basedOn w:val="DefaultParagraphFont"/>
    <w:rsid w:val="008F7A3C"/>
    <w:rPr>
      <w:color w:val="800080"/>
      <w:u w:val="single"/>
    </w:rPr>
  </w:style>
  <w:style w:type="paragraph" w:styleId="z-TopofForm">
    <w:name w:val="HTML Top of Form"/>
    <w:basedOn w:val="Normal"/>
    <w:next w:val="Normal"/>
    <w:hidden/>
    <w:rsid w:val="008F7A3C"/>
    <w:pPr>
      <w:pBdr>
        <w:bottom w:val="single" w:sz="6" w:space="1" w:color="auto"/>
      </w:pBdr>
      <w:autoSpaceDE/>
      <w:autoSpaceDN/>
      <w:jc w:val="center"/>
    </w:pPr>
    <w:rPr>
      <w:rFonts w:ascii="Arial" w:hAnsi="Arial" w:cs="Arial"/>
      <w:vanish/>
      <w:color w:val="000000"/>
      <w:sz w:val="16"/>
      <w:szCs w:val="16"/>
    </w:rPr>
  </w:style>
  <w:style w:type="paragraph" w:styleId="z-BottomofForm">
    <w:name w:val="HTML Bottom of Form"/>
    <w:basedOn w:val="Normal"/>
    <w:next w:val="Normal"/>
    <w:hidden/>
    <w:rsid w:val="008F7A3C"/>
    <w:pPr>
      <w:pBdr>
        <w:top w:val="single" w:sz="6" w:space="1" w:color="auto"/>
      </w:pBdr>
      <w:autoSpaceDE/>
      <w:autoSpaceDN/>
      <w:jc w:val="center"/>
    </w:pPr>
    <w:rPr>
      <w:rFonts w:ascii="Arial" w:hAnsi="Arial" w:cs="Arial"/>
      <w:vanish/>
      <w:color w:val="000000"/>
      <w:sz w:val="16"/>
      <w:szCs w:val="16"/>
    </w:rPr>
  </w:style>
  <w:style w:type="character" w:customStyle="1" w:styleId="fields11">
    <w:name w:val="fields11"/>
    <w:basedOn w:val="DefaultParagraphFont"/>
    <w:rsid w:val="008F7A3C"/>
    <w:rPr>
      <w:rFonts w:ascii="Verdana" w:hAnsi="Verdana" w:hint="default"/>
      <w:b w:val="0"/>
      <w:bCs w:val="0"/>
      <w:strike w:val="0"/>
      <w:dstrike w:val="0"/>
      <w:color w:val="333333"/>
      <w:sz w:val="15"/>
      <w:szCs w:val="15"/>
      <w:u w:val="none"/>
      <w:effect w:val="none"/>
    </w:rPr>
  </w:style>
  <w:style w:type="paragraph" w:styleId="BodyTextIndent3">
    <w:name w:val="Body Text Indent 3"/>
    <w:basedOn w:val="Normal"/>
    <w:rsid w:val="008F7A3C"/>
    <w:pPr>
      <w:spacing w:after="120"/>
      <w:ind w:left="360"/>
    </w:pPr>
    <w:rPr>
      <w:sz w:val="16"/>
      <w:szCs w:val="16"/>
    </w:rPr>
  </w:style>
  <w:style w:type="paragraph" w:styleId="List20">
    <w:name w:val="List 2"/>
    <w:basedOn w:val="Normal"/>
    <w:rsid w:val="008F7A3C"/>
    <w:pPr>
      <w:ind w:left="720" w:hanging="360"/>
    </w:pPr>
    <w:rPr>
      <w:sz w:val="20"/>
      <w:szCs w:val="20"/>
    </w:rPr>
  </w:style>
  <w:style w:type="paragraph" w:customStyle="1" w:styleId="Checkboxes">
    <w:name w:val="Checkboxes"/>
    <w:basedOn w:val="Normal"/>
    <w:rsid w:val="008F7A3C"/>
    <w:pPr>
      <w:spacing w:before="360" w:after="360"/>
    </w:pPr>
    <w:rPr>
      <w:sz w:val="20"/>
      <w:szCs w:val="20"/>
    </w:rPr>
  </w:style>
  <w:style w:type="paragraph" w:styleId="ListBullet">
    <w:name w:val="List Bullet"/>
    <w:basedOn w:val="Normal"/>
    <w:autoRedefine/>
    <w:rsid w:val="008F7A3C"/>
    <w:pPr>
      <w:numPr>
        <w:numId w:val="3"/>
      </w:numPr>
    </w:pPr>
    <w:rPr>
      <w:sz w:val="20"/>
      <w:szCs w:val="20"/>
    </w:rPr>
  </w:style>
  <w:style w:type="paragraph" w:styleId="BodyText3">
    <w:name w:val="Body Text 3"/>
    <w:basedOn w:val="Normal"/>
    <w:rsid w:val="008F7A3C"/>
    <w:pPr>
      <w:spacing w:after="120"/>
    </w:pPr>
    <w:rPr>
      <w:sz w:val="16"/>
      <w:szCs w:val="16"/>
    </w:rPr>
  </w:style>
  <w:style w:type="paragraph" w:customStyle="1" w:styleId="DatesNotes">
    <w:name w:val="Dates/Notes"/>
    <w:basedOn w:val="Normal"/>
    <w:rsid w:val="008F7A3C"/>
    <w:pPr>
      <w:widowControl w:val="0"/>
      <w:suppressAutoHyphens/>
      <w:overflowPunct w:val="0"/>
      <w:adjustRightInd w:val="0"/>
      <w:textAlignment w:val="baseline"/>
    </w:pPr>
    <w:rPr>
      <w:rFonts w:ascii="Arial" w:hAnsi="Arial"/>
      <w:b/>
      <w:sz w:val="22"/>
      <w:szCs w:val="20"/>
    </w:rPr>
  </w:style>
  <w:style w:type="paragraph" w:customStyle="1" w:styleId="normaltext">
    <w:name w:val="normaltext"/>
    <w:basedOn w:val="Normal"/>
    <w:rsid w:val="00650068"/>
    <w:pPr>
      <w:autoSpaceDE/>
      <w:autoSpaceDN/>
      <w:spacing w:before="100" w:beforeAutospacing="1" w:after="100" w:afterAutospacing="1"/>
      <w:jc w:val="both"/>
    </w:pPr>
    <w:rPr>
      <w:rFonts w:ascii="Arial" w:hAnsi="Arial" w:cs="Arial"/>
      <w:color w:val="333333"/>
      <w:sz w:val="21"/>
      <w:szCs w:val="21"/>
    </w:rPr>
  </w:style>
  <w:style w:type="paragraph" w:styleId="HTMLPreformatted">
    <w:name w:val="HTML Preformatted"/>
    <w:basedOn w:val="Normal"/>
    <w:rsid w:val="008F7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Courier New" w:hAnsi="Courier New" w:cs="Courier New"/>
      <w:sz w:val="20"/>
      <w:szCs w:val="20"/>
    </w:rPr>
  </w:style>
  <w:style w:type="paragraph" w:styleId="FootnoteText">
    <w:name w:val="footnote text"/>
    <w:basedOn w:val="Normal"/>
    <w:semiHidden/>
    <w:rsid w:val="008F7A3C"/>
    <w:pPr>
      <w:autoSpaceDE/>
      <w:autoSpaceDN/>
    </w:pPr>
    <w:rPr>
      <w:sz w:val="20"/>
      <w:szCs w:val="20"/>
      <w:lang w:val="en-GB"/>
    </w:rPr>
  </w:style>
  <w:style w:type="paragraph" w:styleId="BlockText">
    <w:name w:val="Block Text"/>
    <w:basedOn w:val="Normal"/>
    <w:rsid w:val="008F7A3C"/>
    <w:pPr>
      <w:widowControl w:val="0"/>
      <w:autoSpaceDE/>
      <w:autoSpaceDN/>
      <w:ind w:left="-90" w:right="-1620"/>
      <w:jc w:val="both"/>
    </w:pPr>
    <w:rPr>
      <w:snapToGrid w:val="0"/>
      <w:color w:val="000000"/>
      <w:sz w:val="22"/>
      <w:szCs w:val="20"/>
    </w:rPr>
  </w:style>
  <w:style w:type="paragraph" w:customStyle="1" w:styleId="REDBULLETS">
    <w:name w:val="REDBULLETS"/>
    <w:basedOn w:val="Normal"/>
    <w:rsid w:val="008F7A3C"/>
    <w:pPr>
      <w:numPr>
        <w:numId w:val="4"/>
      </w:numPr>
      <w:autoSpaceDE/>
      <w:autoSpaceDN/>
      <w:spacing w:before="60" w:after="60"/>
    </w:pPr>
    <w:rPr>
      <w:rFonts w:ascii="Arial" w:hAnsi="Arial"/>
      <w:b/>
      <w:color w:val="000000"/>
      <w:sz w:val="18"/>
      <w:szCs w:val="20"/>
    </w:rPr>
  </w:style>
  <w:style w:type="paragraph" w:styleId="PlainText">
    <w:name w:val="Plain Text"/>
    <w:basedOn w:val="Normal"/>
    <w:rsid w:val="008F7A3C"/>
    <w:pPr>
      <w:autoSpaceDE/>
      <w:autoSpaceDN/>
    </w:pPr>
    <w:rPr>
      <w:rFonts w:ascii="Courier New" w:hAnsi="Courier New"/>
      <w:sz w:val="20"/>
      <w:szCs w:val="20"/>
    </w:rPr>
  </w:style>
  <w:style w:type="paragraph" w:customStyle="1" w:styleId="NormalVerdana">
    <w:name w:val="Normal + Verdana"/>
    <w:aliases w:val="Bold,Justified,Normal + Trebuchet MS,10 pt,Normal + Arial"/>
    <w:basedOn w:val="Normal"/>
    <w:rsid w:val="008F7A3C"/>
    <w:pPr>
      <w:autoSpaceDE/>
      <w:autoSpaceDN/>
      <w:jc w:val="both"/>
    </w:pPr>
    <w:rPr>
      <w:rFonts w:ascii="Arial" w:hAnsi="Arial" w:cs="Arial"/>
      <w:bCs/>
      <w:noProof/>
      <w:sz w:val="20"/>
    </w:rPr>
  </w:style>
  <w:style w:type="paragraph" w:customStyle="1" w:styleId="WW-BodyTextIndent3">
    <w:name w:val="WW-Body Text Indent 3"/>
    <w:basedOn w:val="Normal"/>
    <w:rsid w:val="008F7A3C"/>
    <w:pPr>
      <w:suppressAutoHyphens/>
      <w:autoSpaceDN/>
      <w:ind w:firstLine="720"/>
    </w:pPr>
    <w:rPr>
      <w:rFonts w:ascii="Arial" w:hAnsi="Arial"/>
      <w:sz w:val="20"/>
      <w:szCs w:val="20"/>
    </w:rPr>
  </w:style>
  <w:style w:type="paragraph" w:customStyle="1" w:styleId="WW-BodyText2">
    <w:name w:val="WW-Body Text 2"/>
    <w:basedOn w:val="Normal"/>
    <w:rsid w:val="008F7A3C"/>
    <w:pPr>
      <w:suppressAutoHyphens/>
      <w:autoSpaceDE/>
      <w:autoSpaceDN/>
      <w:jc w:val="both"/>
    </w:pPr>
    <w:rPr>
      <w:rFonts w:ascii="Arial" w:hAnsi="Arial"/>
      <w:sz w:val="22"/>
      <w:szCs w:val="20"/>
    </w:rPr>
  </w:style>
  <w:style w:type="paragraph" w:customStyle="1" w:styleId="bulletstyle1">
    <w:name w:val="bulletstyle1"/>
    <w:basedOn w:val="Normal"/>
    <w:rsid w:val="008F7A3C"/>
    <w:pPr>
      <w:suppressAutoHyphens/>
      <w:autoSpaceDE/>
      <w:autoSpaceDN/>
    </w:pPr>
    <w:rPr>
      <w:sz w:val="22"/>
      <w:szCs w:val="20"/>
    </w:rPr>
  </w:style>
  <w:style w:type="paragraph" w:customStyle="1" w:styleId="BulletIndent">
    <w:name w:val="Bullet Indent"/>
    <w:basedOn w:val="Normal"/>
    <w:rsid w:val="008F7A3C"/>
    <w:pPr>
      <w:spacing w:before="30" w:after="30"/>
      <w:ind w:left="576" w:hanging="216"/>
    </w:pPr>
    <w:rPr>
      <w:rFonts w:ascii="Arial" w:hAnsi="Arial" w:cs="Arial"/>
      <w:sz w:val="20"/>
      <w:szCs w:val="20"/>
      <w:lang w:val="en-GB"/>
    </w:rPr>
  </w:style>
  <w:style w:type="paragraph" w:customStyle="1" w:styleId="Body">
    <w:name w:val="Body"/>
    <w:basedOn w:val="Normal"/>
    <w:rsid w:val="008F7A3C"/>
    <w:pPr>
      <w:tabs>
        <w:tab w:val="left" w:pos="2160"/>
        <w:tab w:val="center" w:leader="hyphen" w:pos="6120"/>
        <w:tab w:val="right" w:leader="hyphen" w:pos="10080"/>
      </w:tabs>
      <w:autoSpaceDE/>
      <w:autoSpaceDN/>
      <w:ind w:left="2160" w:hanging="2160"/>
    </w:pPr>
    <w:rPr>
      <w:sz w:val="20"/>
      <w:szCs w:val="20"/>
    </w:rPr>
  </w:style>
  <w:style w:type="paragraph" w:customStyle="1" w:styleId="CityState">
    <w:name w:val="City/State"/>
    <w:basedOn w:val="BodyText"/>
    <w:next w:val="BodyText"/>
    <w:rsid w:val="008F7A3C"/>
    <w:pPr>
      <w:keepNext/>
      <w:autoSpaceDE/>
      <w:autoSpaceDN/>
      <w:spacing w:line="240" w:lineRule="atLeast"/>
      <w:ind w:right="0"/>
      <w:jc w:val="both"/>
    </w:pPr>
    <w:rPr>
      <w:rFonts w:ascii="Garamond" w:hAnsi="Garamond"/>
      <w:sz w:val="22"/>
    </w:rPr>
  </w:style>
  <w:style w:type="paragraph" w:customStyle="1" w:styleId="Default">
    <w:name w:val="Default"/>
    <w:rsid w:val="008F7A3C"/>
    <w:pPr>
      <w:autoSpaceDE w:val="0"/>
      <w:autoSpaceDN w:val="0"/>
      <w:adjustRightInd w:val="0"/>
    </w:pPr>
    <w:rPr>
      <w:rFonts w:ascii="Verdana" w:hAnsi="Verdana"/>
    </w:rPr>
  </w:style>
  <w:style w:type="paragraph" w:customStyle="1" w:styleId="Standard">
    <w:name w:val="Standard"/>
    <w:basedOn w:val="Normal"/>
    <w:rsid w:val="008F7A3C"/>
    <w:pPr>
      <w:widowControl w:val="0"/>
      <w:autoSpaceDE/>
      <w:autoSpaceDN/>
    </w:pPr>
  </w:style>
  <w:style w:type="paragraph" w:customStyle="1" w:styleId="Institution">
    <w:name w:val="Institution"/>
    <w:basedOn w:val="Normal"/>
    <w:next w:val="Achievement"/>
    <w:rsid w:val="008F7A3C"/>
    <w:pPr>
      <w:tabs>
        <w:tab w:val="left" w:pos="1440"/>
        <w:tab w:val="right" w:pos="6480"/>
      </w:tabs>
      <w:autoSpaceDE/>
      <w:autoSpaceDN/>
      <w:spacing w:before="60" w:line="220" w:lineRule="atLeast"/>
    </w:pPr>
    <w:rPr>
      <w:rFonts w:ascii="Garamond" w:hAnsi="Garamond"/>
      <w:sz w:val="22"/>
      <w:szCs w:val="20"/>
    </w:rPr>
  </w:style>
  <w:style w:type="paragraph" w:customStyle="1" w:styleId="kpmgbody">
    <w:name w:val="kpmgbody"/>
    <w:basedOn w:val="BodyText"/>
    <w:rsid w:val="008F7A3C"/>
    <w:pPr>
      <w:autoSpaceDE/>
      <w:autoSpaceDN/>
      <w:spacing w:before="40" w:after="40" w:line="360" w:lineRule="auto"/>
      <w:ind w:right="0"/>
      <w:jc w:val="both"/>
    </w:pPr>
    <w:rPr>
      <w:rFonts w:ascii="Century Gothic" w:hAnsi="Century Gothic"/>
      <w:b/>
      <w:sz w:val="22"/>
    </w:rPr>
  </w:style>
  <w:style w:type="character" w:styleId="Strong">
    <w:name w:val="Strong"/>
    <w:basedOn w:val="DefaultParagraphFont"/>
    <w:qFormat/>
    <w:rsid w:val="008F7A3C"/>
    <w:rPr>
      <w:b/>
      <w:bCs/>
    </w:rPr>
  </w:style>
  <w:style w:type="paragraph" w:customStyle="1" w:styleId="Cog-body">
    <w:name w:val="Cog-body"/>
    <w:basedOn w:val="Normal"/>
    <w:autoRedefine/>
    <w:rsid w:val="008F7A3C"/>
    <w:pPr>
      <w:autoSpaceDE/>
      <w:autoSpaceDN/>
      <w:ind w:left="360"/>
      <w:jc w:val="both"/>
    </w:pPr>
    <w:rPr>
      <w:rFonts w:ascii="Arial" w:hAnsi="Arial" w:cs="Arial"/>
      <w:noProof/>
      <w:snapToGrid w:val="0"/>
    </w:rPr>
  </w:style>
  <w:style w:type="paragraph" w:customStyle="1" w:styleId="Cog-Bullet">
    <w:name w:val="Cog-Bullet"/>
    <w:basedOn w:val="Cog-body"/>
    <w:autoRedefine/>
    <w:rsid w:val="008F7A3C"/>
    <w:pPr>
      <w:numPr>
        <w:numId w:val="5"/>
      </w:numPr>
      <w:spacing w:before="40" w:after="40" w:line="260" w:lineRule="atLeast"/>
    </w:pPr>
    <w:rPr>
      <w:lang w:val="en-GB"/>
    </w:rPr>
  </w:style>
  <w:style w:type="paragraph" w:customStyle="1" w:styleId="cogheadingsmall">
    <w:name w:val="cog heading small"/>
    <w:basedOn w:val="Normal"/>
    <w:rsid w:val="008F7A3C"/>
    <w:pPr>
      <w:autoSpaceDE/>
      <w:autoSpaceDN/>
      <w:spacing w:before="60" w:after="60" w:line="260" w:lineRule="atLeast"/>
      <w:jc w:val="both"/>
    </w:pPr>
    <w:rPr>
      <w:rFonts w:ascii="Arial" w:hAnsi="Arial" w:cs="Arial"/>
      <w:b/>
      <w:sz w:val="20"/>
    </w:rPr>
  </w:style>
  <w:style w:type="paragraph" w:customStyle="1" w:styleId="Normal1">
    <w:name w:val="Normal1"/>
    <w:basedOn w:val="Normal"/>
    <w:rsid w:val="008F7A3C"/>
    <w:pPr>
      <w:widowControl w:val="0"/>
      <w:autoSpaceDE/>
      <w:autoSpaceDN/>
    </w:pPr>
    <w:rPr>
      <w:noProof/>
      <w:sz w:val="20"/>
      <w:szCs w:val="20"/>
    </w:rPr>
  </w:style>
  <w:style w:type="character" w:customStyle="1" w:styleId="EmailStyle73">
    <w:name w:val="EmailStyle73"/>
    <w:basedOn w:val="DefaultParagraphFont"/>
    <w:rsid w:val="008F7A3C"/>
    <w:rPr>
      <w:rFonts w:ascii="Arial" w:hAnsi="Arial" w:cs="Arial"/>
      <w:color w:val="000000"/>
      <w:sz w:val="20"/>
      <w:szCs w:val="20"/>
    </w:rPr>
  </w:style>
  <w:style w:type="paragraph" w:customStyle="1" w:styleId="ABCNormal">
    <w:name w:val="ABC Normal"/>
    <w:basedOn w:val="Normal"/>
    <w:rsid w:val="008F7A3C"/>
    <w:pPr>
      <w:autoSpaceDE/>
      <w:autoSpaceDN/>
      <w:spacing w:before="40" w:after="120"/>
      <w:jc w:val="both"/>
    </w:pPr>
    <w:rPr>
      <w:rFonts w:ascii="Arial" w:hAnsi="Arial"/>
      <w:sz w:val="20"/>
      <w:szCs w:val="20"/>
      <w:lang w:val="en-GB" w:eastAsia="en-GB"/>
    </w:rPr>
  </w:style>
  <w:style w:type="paragraph" w:customStyle="1" w:styleId="Bulletwithtext1">
    <w:name w:val="Bullet with text 1"/>
    <w:basedOn w:val="Normal"/>
    <w:rsid w:val="008F7A3C"/>
    <w:pPr>
      <w:numPr>
        <w:numId w:val="6"/>
      </w:numPr>
      <w:autoSpaceDE/>
      <w:autoSpaceDN/>
      <w:spacing w:before="120" w:line="264" w:lineRule="auto"/>
    </w:pPr>
    <w:rPr>
      <w:rFonts w:ascii="Arial" w:hAnsi="Arial"/>
      <w:sz w:val="20"/>
      <w:szCs w:val="20"/>
    </w:rPr>
  </w:style>
  <w:style w:type="paragraph" w:customStyle="1" w:styleId="Heading31">
    <w:name w:val="Heading 31"/>
    <w:basedOn w:val="Normal1"/>
    <w:next w:val="Normal1"/>
    <w:rsid w:val="008F7A3C"/>
    <w:pPr>
      <w:spacing w:before="240" w:after="60"/>
    </w:pPr>
    <w:rPr>
      <w:rFonts w:ascii="Verdana" w:hAnsi="Verdana"/>
      <w:b/>
      <w:noProof w:val="0"/>
      <w:spacing w:val="62"/>
      <w:u w:val="single"/>
    </w:rPr>
  </w:style>
  <w:style w:type="paragraph" w:customStyle="1" w:styleId="SectionTitle">
    <w:name w:val="Section Title"/>
    <w:basedOn w:val="Normal"/>
    <w:next w:val="Objective"/>
    <w:rsid w:val="008F7A3C"/>
    <w:pPr>
      <w:pBdr>
        <w:bottom w:val="single" w:sz="6" w:space="1" w:color="808080"/>
      </w:pBdr>
      <w:autoSpaceDE/>
      <w:autoSpaceDN/>
      <w:spacing w:before="220" w:line="220" w:lineRule="atLeast"/>
    </w:pPr>
    <w:rPr>
      <w:rFonts w:ascii="Garamond" w:hAnsi="Garamond"/>
      <w:caps/>
      <w:spacing w:val="15"/>
      <w:sz w:val="20"/>
      <w:szCs w:val="20"/>
    </w:rPr>
  </w:style>
  <w:style w:type="paragraph" w:customStyle="1" w:styleId="ccEnclosure">
    <w:name w:val="cc:/Enclosure"/>
    <w:basedOn w:val="Normal"/>
    <w:rsid w:val="008F7A3C"/>
    <w:pPr>
      <w:tabs>
        <w:tab w:val="left" w:pos="1440"/>
      </w:tabs>
      <w:autoSpaceDE/>
      <w:autoSpaceDN/>
      <w:spacing w:before="240" w:after="240"/>
      <w:ind w:left="1440" w:hanging="1440"/>
    </w:pPr>
  </w:style>
  <w:style w:type="paragraph" w:customStyle="1" w:styleId="Preformatted">
    <w:name w:val="Preformatted"/>
    <w:basedOn w:val="Normal"/>
    <w:rsid w:val="008F7A3C"/>
    <w:pPr>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overflowPunct w:val="0"/>
      <w:adjustRightInd w:val="0"/>
      <w:textAlignment w:val="baseline"/>
    </w:pPr>
    <w:rPr>
      <w:rFonts w:ascii="Courier New" w:hAnsi="Courier New"/>
      <w:sz w:val="20"/>
      <w:szCs w:val="20"/>
    </w:rPr>
  </w:style>
  <w:style w:type="paragraph" w:customStyle="1" w:styleId="H2">
    <w:name w:val="H2"/>
    <w:basedOn w:val="Normal"/>
    <w:next w:val="Normal"/>
    <w:rsid w:val="008F7A3C"/>
    <w:pPr>
      <w:widowControl w:val="0"/>
      <w:tabs>
        <w:tab w:val="left" w:pos="900"/>
      </w:tabs>
      <w:autoSpaceDE/>
      <w:autoSpaceDN/>
      <w:spacing w:before="100" w:after="100"/>
    </w:pPr>
    <w:rPr>
      <w:b/>
      <w:sz w:val="36"/>
      <w:szCs w:val="20"/>
    </w:rPr>
  </w:style>
  <w:style w:type="paragraph" w:customStyle="1" w:styleId="Tabletext">
    <w:name w:val="Tabletext"/>
    <w:basedOn w:val="Normal"/>
    <w:rsid w:val="008F7A3C"/>
    <w:pPr>
      <w:keepLines/>
      <w:autoSpaceDE/>
      <w:autoSpaceDN/>
      <w:spacing w:before="20" w:after="20" w:line="264" w:lineRule="auto"/>
    </w:pPr>
    <w:rPr>
      <w:rFonts w:ascii="Arial Narrow" w:hAnsi="Arial Narrow"/>
      <w:kern w:val="20"/>
      <w:sz w:val="18"/>
      <w:szCs w:val="20"/>
      <w:lang w:val="en-GB"/>
    </w:rPr>
  </w:style>
  <w:style w:type="paragraph" w:customStyle="1" w:styleId="myNormal">
    <w:name w:val="myNormal"/>
    <w:basedOn w:val="Normal"/>
    <w:rsid w:val="008F7A3C"/>
    <w:pPr>
      <w:tabs>
        <w:tab w:val="left" w:pos="504"/>
      </w:tabs>
      <w:autoSpaceDE/>
      <w:autoSpaceDN/>
      <w:spacing w:before="60" w:after="60"/>
    </w:pPr>
    <w:rPr>
      <w:rFonts w:ascii="Arial" w:hAnsi="Arial"/>
      <w:sz w:val="20"/>
      <w:szCs w:val="20"/>
    </w:rPr>
  </w:style>
  <w:style w:type="character" w:customStyle="1" w:styleId="ccbntxt">
    <w:name w:val="ccbntxt"/>
    <w:basedOn w:val="DefaultParagraphFont"/>
    <w:rsid w:val="008F7A3C"/>
  </w:style>
  <w:style w:type="character" w:styleId="HTMLTypewriter">
    <w:name w:val="HTML Typewriter"/>
    <w:basedOn w:val="DefaultParagraphFont"/>
    <w:rsid w:val="008F7A3C"/>
    <w:rPr>
      <w:rFonts w:ascii="Courier New" w:eastAsia="Courier New" w:hAnsi="Courier New" w:cs="Courier New" w:hint="default"/>
      <w:sz w:val="20"/>
      <w:szCs w:val="20"/>
    </w:rPr>
  </w:style>
  <w:style w:type="paragraph" w:customStyle="1" w:styleId="Overview">
    <w:name w:val="Overview"/>
    <w:basedOn w:val="Normal"/>
    <w:next w:val="Normal"/>
    <w:rsid w:val="008F7A3C"/>
    <w:pPr>
      <w:widowControl w:val="0"/>
      <w:autoSpaceDE/>
      <w:autoSpaceDN/>
      <w:adjustRightInd w:val="0"/>
      <w:spacing w:before="240" w:after="240"/>
      <w:ind w:left="720"/>
      <w:textAlignment w:val="baseline"/>
    </w:pPr>
    <w:rPr>
      <w:rFonts w:ascii="Verdana" w:hAnsi="Verdana"/>
      <w:sz w:val="20"/>
    </w:rPr>
  </w:style>
  <w:style w:type="paragraph" w:customStyle="1" w:styleId="ProjectTitle">
    <w:name w:val="Project Title"/>
    <w:basedOn w:val="Normal"/>
    <w:next w:val="Normal"/>
    <w:autoRedefine/>
    <w:rsid w:val="008F7A3C"/>
    <w:pPr>
      <w:tabs>
        <w:tab w:val="left" w:pos="0"/>
      </w:tabs>
      <w:autoSpaceDE/>
      <w:autoSpaceDN/>
      <w:jc w:val="both"/>
    </w:pPr>
    <w:rPr>
      <w:b/>
      <w:sz w:val="22"/>
    </w:rPr>
  </w:style>
  <w:style w:type="paragraph" w:customStyle="1" w:styleId="1">
    <w:name w:val="1"/>
    <w:basedOn w:val="Normal"/>
    <w:rsid w:val="008F7A3C"/>
    <w:pPr>
      <w:autoSpaceDE/>
      <w:autoSpaceDN/>
      <w:spacing w:after="160" w:line="240" w:lineRule="exact"/>
    </w:pPr>
    <w:rPr>
      <w:rFonts w:ascii="Verdana" w:hAnsi="Verdana"/>
      <w:sz w:val="20"/>
      <w:szCs w:val="20"/>
    </w:rPr>
  </w:style>
  <w:style w:type="paragraph" w:customStyle="1" w:styleId="WW-BodyText3">
    <w:name w:val="WW-Body Text 3"/>
    <w:basedOn w:val="Normal"/>
    <w:rsid w:val="008F7A3C"/>
    <w:pPr>
      <w:suppressAutoHyphens/>
      <w:overflowPunct w:val="0"/>
      <w:autoSpaceDN/>
      <w:jc w:val="both"/>
      <w:textAlignment w:val="baseline"/>
    </w:pPr>
    <w:rPr>
      <w:b/>
      <w:bCs/>
    </w:rPr>
  </w:style>
  <w:style w:type="paragraph" w:customStyle="1" w:styleId="WW-BodyTextIndent2">
    <w:name w:val="WW-Body Text Indent 2"/>
    <w:basedOn w:val="Normal"/>
    <w:rsid w:val="008F7A3C"/>
    <w:pPr>
      <w:suppressAutoHyphens/>
      <w:autoSpaceDE/>
      <w:autoSpaceDN/>
      <w:ind w:left="360"/>
      <w:jc w:val="both"/>
    </w:pPr>
    <w:rPr>
      <w:szCs w:val="20"/>
    </w:rPr>
  </w:style>
  <w:style w:type="paragraph" w:customStyle="1" w:styleId="ResumeBodyCharChar">
    <w:name w:val="Resume Body Char Char"/>
    <w:basedOn w:val="Normal"/>
    <w:rsid w:val="008F7A3C"/>
    <w:pPr>
      <w:autoSpaceDE/>
      <w:autoSpaceDN/>
      <w:spacing w:before="60"/>
    </w:pPr>
    <w:rPr>
      <w:rFonts w:cs="Wingdings"/>
    </w:rPr>
  </w:style>
  <w:style w:type="character" w:customStyle="1" w:styleId="ResumeBodyCharCharChar">
    <w:name w:val="Resume Body Char Char Char"/>
    <w:basedOn w:val="DefaultParagraphFont"/>
    <w:rsid w:val="008F7A3C"/>
    <w:rPr>
      <w:rFonts w:cs="Wingdings"/>
      <w:noProof w:val="0"/>
      <w:sz w:val="24"/>
      <w:szCs w:val="24"/>
      <w:lang w:val="en-US" w:eastAsia="en-US" w:bidi="ar-SA"/>
    </w:rPr>
  </w:style>
  <w:style w:type="paragraph" w:customStyle="1" w:styleId="DefaultText2">
    <w:name w:val="Default Text:2"/>
    <w:basedOn w:val="Normal"/>
    <w:rsid w:val="008F7A3C"/>
    <w:pPr>
      <w:widowControl w:val="0"/>
      <w:adjustRightInd w:val="0"/>
    </w:pPr>
  </w:style>
  <w:style w:type="character" w:customStyle="1" w:styleId="contentspacing">
    <w:name w:val="contentspacing"/>
    <w:basedOn w:val="DefaultParagraphFont"/>
    <w:rsid w:val="008F7A3C"/>
  </w:style>
  <w:style w:type="paragraph" w:styleId="List">
    <w:name w:val="List"/>
    <w:basedOn w:val="Normal"/>
    <w:rsid w:val="008F7A3C"/>
    <w:pPr>
      <w:autoSpaceDE/>
      <w:autoSpaceDN/>
      <w:ind w:left="360" w:hanging="360"/>
    </w:pPr>
  </w:style>
  <w:style w:type="paragraph" w:customStyle="1" w:styleId="WW-PlainText">
    <w:name w:val="WW-Plain Text"/>
    <w:basedOn w:val="Normal"/>
    <w:rsid w:val="008F7A3C"/>
    <w:pPr>
      <w:suppressAutoHyphens/>
      <w:autoSpaceDE/>
      <w:autoSpaceDN/>
    </w:pPr>
    <w:rPr>
      <w:rFonts w:ascii="Courier New" w:hAnsi="Courier New"/>
      <w:sz w:val="20"/>
      <w:szCs w:val="20"/>
    </w:rPr>
  </w:style>
  <w:style w:type="character" w:customStyle="1" w:styleId="style11">
    <w:name w:val="style11"/>
    <w:basedOn w:val="DefaultParagraphFont"/>
    <w:rsid w:val="008F7A3C"/>
    <w:rPr>
      <w:rFonts w:ascii="Verdana" w:hAnsi="Verdana" w:hint="default"/>
      <w:sz w:val="18"/>
      <w:szCs w:val="18"/>
    </w:rPr>
  </w:style>
  <w:style w:type="paragraph" w:customStyle="1" w:styleId="projbodtxt">
    <w:name w:val="projbodtxt"/>
    <w:basedOn w:val="Normal"/>
    <w:rsid w:val="008F7A3C"/>
    <w:pPr>
      <w:autoSpaceDE/>
      <w:autoSpaceDN/>
      <w:spacing w:after="120" w:line="280" w:lineRule="exact"/>
      <w:jc w:val="both"/>
    </w:pPr>
    <w:rPr>
      <w:rFonts w:ascii="Arial" w:hAnsi="Arial"/>
      <w:sz w:val="20"/>
      <w:szCs w:val="20"/>
    </w:rPr>
  </w:style>
  <w:style w:type="character" w:customStyle="1" w:styleId="Job">
    <w:name w:val="Job"/>
    <w:basedOn w:val="DefaultParagraphFont"/>
    <w:rsid w:val="008F7A3C"/>
  </w:style>
  <w:style w:type="character" w:customStyle="1" w:styleId="ObjectiveCharChar">
    <w:name w:val="Objective Char Char"/>
    <w:basedOn w:val="DefaultParagraphFont"/>
    <w:rsid w:val="008F7A3C"/>
    <w:rPr>
      <w:rFonts w:ascii="Garamond" w:hAnsi="Garamond"/>
      <w:noProof w:val="0"/>
      <w:sz w:val="22"/>
      <w:lang w:val="en-US" w:eastAsia="ar-SA" w:bidi="ar-SA"/>
    </w:rPr>
  </w:style>
  <w:style w:type="paragraph" w:customStyle="1" w:styleId="ObjectiveChar">
    <w:name w:val="Objective Char"/>
    <w:basedOn w:val="Normal"/>
    <w:next w:val="BodyText"/>
    <w:rsid w:val="008F7A3C"/>
    <w:pPr>
      <w:suppressAutoHyphens/>
      <w:autoSpaceDE/>
      <w:autoSpaceDN/>
      <w:spacing w:before="60" w:after="220" w:line="220" w:lineRule="atLeast"/>
      <w:jc w:val="both"/>
    </w:pPr>
    <w:rPr>
      <w:rFonts w:ascii="Garamond" w:hAnsi="Garamond"/>
      <w:sz w:val="22"/>
      <w:szCs w:val="20"/>
      <w:lang w:eastAsia="ar-SA"/>
    </w:rPr>
  </w:style>
  <w:style w:type="paragraph" w:customStyle="1" w:styleId="CompanyName">
    <w:name w:val="Company Name"/>
    <w:basedOn w:val="Normal"/>
    <w:next w:val="Normal"/>
    <w:rsid w:val="008F7A3C"/>
    <w:pPr>
      <w:tabs>
        <w:tab w:val="left" w:pos="1440"/>
        <w:tab w:val="right" w:pos="6480"/>
      </w:tabs>
      <w:suppressAutoHyphens/>
      <w:autoSpaceDE/>
      <w:autoSpaceDN/>
      <w:spacing w:before="220" w:line="220" w:lineRule="atLeast"/>
    </w:pPr>
    <w:rPr>
      <w:rFonts w:ascii="Garamond" w:hAnsi="Garamond"/>
      <w:sz w:val="22"/>
      <w:szCs w:val="20"/>
      <w:lang w:eastAsia="ar-SA"/>
    </w:rPr>
  </w:style>
  <w:style w:type="paragraph" w:customStyle="1" w:styleId="Details">
    <w:name w:val="Details"/>
    <w:basedOn w:val="Heading2"/>
    <w:rsid w:val="008F7A3C"/>
    <w:pPr>
      <w:keepLines/>
      <w:suppressAutoHyphens/>
      <w:autoSpaceDE/>
      <w:autoSpaceDN/>
      <w:spacing w:after="240" w:line="240" w:lineRule="atLeast"/>
    </w:pPr>
    <w:rPr>
      <w:rFonts w:ascii="Garamond" w:hAnsi="Garamond" w:cs="Times New Roman"/>
      <w:b w:val="0"/>
      <w:bCs w:val="0"/>
      <w:i w:val="0"/>
      <w:iCs w:val="0"/>
      <w:spacing w:val="5"/>
      <w:sz w:val="18"/>
      <w:szCs w:val="20"/>
      <w:lang w:eastAsia="ar-SA"/>
    </w:rPr>
  </w:style>
  <w:style w:type="paragraph" w:customStyle="1" w:styleId="DefaultText">
    <w:name w:val="Default Text"/>
    <w:basedOn w:val="Normal"/>
    <w:rsid w:val="008F7A3C"/>
    <w:pPr>
      <w:autoSpaceDE/>
      <w:autoSpaceDN/>
    </w:pPr>
    <w:rPr>
      <w:rFonts w:ascii="Arial" w:hAnsi="Arial" w:cs="Arial"/>
      <w:lang w:val="en-GB"/>
    </w:rPr>
  </w:style>
  <w:style w:type="paragraph" w:customStyle="1" w:styleId="TableText0">
    <w:name w:val="Table Text"/>
    <w:basedOn w:val="Normal"/>
    <w:rsid w:val="008F7A3C"/>
    <w:pPr>
      <w:autoSpaceDE/>
      <w:autoSpaceDN/>
    </w:pPr>
    <w:rPr>
      <w:rFonts w:ascii="Arial" w:hAnsi="Arial" w:cs="Arial"/>
      <w:lang w:val="en-GB"/>
    </w:rPr>
  </w:style>
  <w:style w:type="paragraph" w:customStyle="1" w:styleId="ResumeHeader">
    <w:name w:val="Resume Header"/>
    <w:basedOn w:val="Normal"/>
    <w:rsid w:val="008F7A3C"/>
    <w:pPr>
      <w:tabs>
        <w:tab w:val="center" w:pos="5040"/>
        <w:tab w:val="right" w:pos="9360"/>
      </w:tabs>
      <w:autoSpaceDE/>
      <w:autoSpaceDN/>
      <w:spacing w:before="240" w:after="60"/>
    </w:pPr>
    <w:rPr>
      <w:rFonts w:ascii="Arial" w:hAnsi="Arial"/>
      <w:b/>
      <w:sz w:val="22"/>
      <w:szCs w:val="20"/>
    </w:rPr>
  </w:style>
  <w:style w:type="paragraph" w:customStyle="1" w:styleId="BodTextIndentedR1">
    <w:name w:val="BodTextIndentedR1"/>
    <w:basedOn w:val="BodyTextIndent"/>
    <w:rsid w:val="008F7A3C"/>
    <w:pPr>
      <w:numPr>
        <w:numId w:val="7"/>
      </w:numPr>
      <w:autoSpaceDE/>
      <w:autoSpaceDN/>
      <w:spacing w:after="0" w:line="240" w:lineRule="auto"/>
      <w:ind w:right="0"/>
      <w:jc w:val="both"/>
    </w:pPr>
    <w:rPr>
      <w:rFonts w:ascii="Arial Narrow" w:hAnsi="Arial Narrow" w:cs="Georgia"/>
    </w:rPr>
  </w:style>
  <w:style w:type="paragraph" w:customStyle="1" w:styleId="bullet">
    <w:name w:val="bullet"/>
    <w:basedOn w:val="Normal"/>
    <w:rsid w:val="008F7A3C"/>
    <w:pPr>
      <w:numPr>
        <w:numId w:val="8"/>
      </w:numPr>
      <w:autoSpaceDE/>
      <w:autoSpaceDN/>
    </w:pPr>
  </w:style>
  <w:style w:type="paragraph" w:customStyle="1" w:styleId="body1">
    <w:name w:val="body1"/>
    <w:basedOn w:val="Normal"/>
    <w:semiHidden/>
    <w:rsid w:val="008F7A3C"/>
    <w:pPr>
      <w:autoSpaceDE/>
      <w:autoSpaceDN/>
      <w:spacing w:before="120" w:after="120"/>
      <w:ind w:left="600"/>
      <w:jc w:val="both"/>
    </w:pPr>
    <w:rPr>
      <w:rFonts w:ascii="Verdana" w:hAnsi="Verdana" w:cs="Geneva"/>
      <w:sz w:val="20"/>
      <w:szCs w:val="20"/>
    </w:rPr>
  </w:style>
  <w:style w:type="paragraph" w:customStyle="1" w:styleId="ResumeText">
    <w:name w:val="Resume Text"/>
    <w:basedOn w:val="Normal"/>
    <w:rsid w:val="008F7A3C"/>
    <w:pPr>
      <w:autoSpaceDE/>
      <w:autoSpaceDN/>
    </w:pPr>
    <w:rPr>
      <w:sz w:val="20"/>
      <w:szCs w:val="20"/>
    </w:rPr>
  </w:style>
  <w:style w:type="paragraph" w:customStyle="1" w:styleId="RMTitle">
    <w:name w:val="RM Title"/>
    <w:basedOn w:val="Normal"/>
    <w:rsid w:val="008F7A3C"/>
    <w:pPr>
      <w:widowControl w:val="0"/>
      <w:adjustRightInd w:val="0"/>
      <w:jc w:val="center"/>
    </w:pPr>
    <w:rPr>
      <w:rFonts w:ascii="Arial" w:hAnsi="Arial" w:cs="Arial"/>
      <w:b/>
      <w:bCs/>
      <w:i/>
      <w:iCs/>
      <w:sz w:val="28"/>
      <w:szCs w:val="28"/>
    </w:rPr>
  </w:style>
  <w:style w:type="paragraph" w:customStyle="1" w:styleId="RMHeading1">
    <w:name w:val="RM Heading 1"/>
    <w:basedOn w:val="Normal"/>
    <w:rsid w:val="008F7A3C"/>
    <w:pPr>
      <w:widowControl w:val="0"/>
      <w:adjustRightInd w:val="0"/>
      <w:spacing w:after="56"/>
    </w:pPr>
    <w:rPr>
      <w:rFonts w:ascii="Arial" w:hAnsi="Arial" w:cs="Arial"/>
      <w:b/>
      <w:bCs/>
      <w:sz w:val="22"/>
      <w:szCs w:val="22"/>
    </w:rPr>
  </w:style>
  <w:style w:type="paragraph" w:customStyle="1" w:styleId="RMBodyText">
    <w:name w:val="RM Body Text"/>
    <w:basedOn w:val="Normal"/>
    <w:rsid w:val="008F7A3C"/>
    <w:pPr>
      <w:widowControl w:val="0"/>
      <w:numPr>
        <w:numId w:val="9"/>
      </w:numPr>
      <w:adjustRightInd w:val="0"/>
      <w:spacing w:after="56"/>
    </w:pPr>
    <w:rPr>
      <w:sz w:val="22"/>
      <w:szCs w:val="22"/>
    </w:rPr>
  </w:style>
  <w:style w:type="paragraph" w:customStyle="1" w:styleId="RMBodyText1">
    <w:name w:val="RM Body Text 1"/>
    <w:basedOn w:val="Normal"/>
    <w:rsid w:val="008F7A3C"/>
    <w:pPr>
      <w:keepNext/>
      <w:keepLines/>
      <w:widowControl w:val="0"/>
      <w:adjustRightInd w:val="0"/>
      <w:spacing w:after="56"/>
      <w:ind w:left="564" w:hanging="338"/>
    </w:pPr>
    <w:rPr>
      <w:sz w:val="22"/>
      <w:szCs w:val="22"/>
    </w:rPr>
  </w:style>
  <w:style w:type="paragraph" w:customStyle="1" w:styleId="RMHeading2">
    <w:name w:val="RM Heading 2"/>
    <w:basedOn w:val="Normal"/>
    <w:rsid w:val="008F7A3C"/>
    <w:pPr>
      <w:keepNext/>
      <w:keepLines/>
      <w:widowControl w:val="0"/>
      <w:adjustRightInd w:val="0"/>
      <w:ind w:left="564" w:hanging="338"/>
    </w:pPr>
    <w:rPr>
      <w:rFonts w:ascii="Arial" w:hAnsi="Arial" w:cs="Arial"/>
      <w:b/>
      <w:bCs/>
      <w:sz w:val="22"/>
      <w:szCs w:val="22"/>
    </w:rPr>
  </w:style>
  <w:style w:type="character" w:customStyle="1" w:styleId="view6">
    <w:name w:val="view6"/>
    <w:basedOn w:val="DefaultParagraphFont"/>
    <w:rsid w:val="008F7A3C"/>
  </w:style>
  <w:style w:type="paragraph" w:customStyle="1" w:styleId="bullettext1">
    <w:name w:val="bullettext1"/>
    <w:basedOn w:val="Normal"/>
    <w:rsid w:val="008F7A3C"/>
    <w:pPr>
      <w:numPr>
        <w:numId w:val="10"/>
      </w:numPr>
      <w:overflowPunct w:val="0"/>
      <w:adjustRightInd w:val="0"/>
      <w:textAlignment w:val="baseline"/>
    </w:pPr>
    <w:rPr>
      <w:rFonts w:ascii="Verdana" w:hAnsi="Verdana"/>
      <w:noProof/>
      <w:sz w:val="20"/>
      <w:szCs w:val="20"/>
    </w:rPr>
  </w:style>
  <w:style w:type="paragraph" w:styleId="CommentText">
    <w:name w:val="annotation text"/>
    <w:basedOn w:val="Normal"/>
    <w:semiHidden/>
    <w:rsid w:val="008F7A3C"/>
    <w:pPr>
      <w:overflowPunct w:val="0"/>
      <w:adjustRightInd w:val="0"/>
      <w:textAlignment w:val="baseline"/>
    </w:pPr>
    <w:rPr>
      <w:rFonts w:ascii="Verdana" w:hAnsi="Verdana"/>
      <w:sz w:val="20"/>
      <w:szCs w:val="20"/>
      <w:lang w:val="en-GB"/>
    </w:rPr>
  </w:style>
  <w:style w:type="paragraph" w:customStyle="1" w:styleId="ForCV">
    <w:name w:val="For CV"/>
    <w:basedOn w:val="BodyText"/>
    <w:rsid w:val="008F7A3C"/>
    <w:pPr>
      <w:autoSpaceDE/>
      <w:autoSpaceDN/>
      <w:spacing w:after="120" w:line="240" w:lineRule="auto"/>
      <w:ind w:right="0"/>
    </w:pPr>
    <w:rPr>
      <w:rFonts w:ascii="Verdana" w:hAnsi="Verdana"/>
      <w:b/>
      <w:lang w:val="en-GB"/>
    </w:rPr>
  </w:style>
  <w:style w:type="paragraph" w:customStyle="1" w:styleId="Head3">
    <w:name w:val="Head 3"/>
    <w:basedOn w:val="BodyText"/>
    <w:rsid w:val="008F7A3C"/>
    <w:pPr>
      <w:autoSpaceDE/>
      <w:autoSpaceDN/>
      <w:spacing w:after="120" w:line="240" w:lineRule="auto"/>
      <w:ind w:right="0"/>
      <w:jc w:val="center"/>
    </w:pPr>
    <w:rPr>
      <w:rFonts w:ascii="Verdana" w:hAnsi="Verdana"/>
      <w:b/>
      <w:bCs/>
      <w:sz w:val="24"/>
      <w:u w:val="single"/>
      <w:lang w:val="en-GB"/>
    </w:rPr>
  </w:style>
  <w:style w:type="paragraph" w:customStyle="1" w:styleId="Tablehead">
    <w:name w:val="Table head"/>
    <w:basedOn w:val="BodyText"/>
    <w:rsid w:val="008F7A3C"/>
    <w:pPr>
      <w:autoSpaceDE/>
      <w:autoSpaceDN/>
      <w:spacing w:before="100" w:beforeAutospacing="1" w:after="120" w:line="240" w:lineRule="auto"/>
      <w:ind w:right="0"/>
      <w:jc w:val="center"/>
    </w:pPr>
    <w:rPr>
      <w:rFonts w:ascii="Georgia" w:hAnsi="Georgia"/>
      <w:b/>
      <w:bCs/>
      <w:sz w:val="22"/>
      <w:lang w:val="en-GB"/>
    </w:rPr>
  </w:style>
  <w:style w:type="paragraph" w:customStyle="1" w:styleId="ContentinTable">
    <w:name w:val="Content in Table"/>
    <w:basedOn w:val="BodyText"/>
    <w:rsid w:val="008F7A3C"/>
    <w:pPr>
      <w:autoSpaceDE/>
      <w:autoSpaceDN/>
      <w:spacing w:after="120" w:line="360" w:lineRule="auto"/>
      <w:ind w:right="0"/>
      <w:jc w:val="center"/>
    </w:pPr>
    <w:rPr>
      <w:rFonts w:ascii="Verdana" w:hAnsi="Verdana"/>
      <w:b/>
      <w:sz w:val="22"/>
      <w:lang w:val="en-GB"/>
    </w:rPr>
  </w:style>
  <w:style w:type="paragraph" w:customStyle="1" w:styleId="CVbullets">
    <w:name w:val="CV bullets"/>
    <w:basedOn w:val="Normal"/>
    <w:rsid w:val="008F7A3C"/>
    <w:pPr>
      <w:numPr>
        <w:numId w:val="11"/>
      </w:numPr>
      <w:autoSpaceDE/>
      <w:autoSpaceDN/>
      <w:spacing w:after="120"/>
    </w:pPr>
    <w:rPr>
      <w:rFonts w:ascii="Verdana" w:hAnsi="Verdana"/>
      <w:spacing w:val="-8"/>
      <w:sz w:val="20"/>
      <w:szCs w:val="20"/>
      <w:lang w:val="en-GB"/>
    </w:rPr>
  </w:style>
  <w:style w:type="paragraph" w:customStyle="1" w:styleId="CVhead">
    <w:name w:val="CV head"/>
    <w:basedOn w:val="BodyText"/>
    <w:rsid w:val="008F7A3C"/>
    <w:pPr>
      <w:autoSpaceDE/>
      <w:autoSpaceDN/>
      <w:spacing w:after="120" w:line="240" w:lineRule="auto"/>
      <w:ind w:left="720" w:right="0"/>
    </w:pPr>
    <w:rPr>
      <w:rFonts w:ascii="Georgia" w:hAnsi="Georgia"/>
      <w:b/>
      <w:lang w:val="en-GB"/>
    </w:rPr>
  </w:style>
  <w:style w:type="paragraph" w:customStyle="1" w:styleId="EmpName">
    <w:name w:val="Emp Name"/>
    <w:basedOn w:val="Head3"/>
    <w:rsid w:val="008F7A3C"/>
    <w:rPr>
      <w:rFonts w:ascii="Courier New" w:hAnsi="Courier New"/>
      <w:sz w:val="44"/>
      <w:u w:val="none"/>
    </w:rPr>
  </w:style>
  <w:style w:type="paragraph" w:customStyle="1" w:styleId="list2">
    <w:name w:val="list2"/>
    <w:basedOn w:val="Normal"/>
    <w:rsid w:val="008F7A3C"/>
    <w:pPr>
      <w:numPr>
        <w:numId w:val="12"/>
      </w:numPr>
    </w:pPr>
    <w:rPr>
      <w:rFonts w:ascii="Arial" w:hAnsi="Arial" w:cs="Arial"/>
      <w:sz w:val="22"/>
      <w:szCs w:val="22"/>
    </w:rPr>
  </w:style>
  <w:style w:type="paragraph" w:customStyle="1" w:styleId="input">
    <w:name w:val="input"/>
    <w:basedOn w:val="Normal"/>
    <w:rsid w:val="008F7A3C"/>
    <w:pPr>
      <w:autoSpaceDE/>
      <w:autoSpaceDN/>
      <w:spacing w:before="100" w:beforeAutospacing="1" w:after="100" w:afterAutospacing="1"/>
    </w:pPr>
  </w:style>
  <w:style w:type="character" w:customStyle="1" w:styleId="NormalWebChar">
    <w:name w:val="Normal (Web) Char"/>
    <w:basedOn w:val="DefaultParagraphFont"/>
    <w:link w:val="NormalWeb"/>
    <w:rsid w:val="00650068"/>
    <w:rPr>
      <w:sz w:val="24"/>
      <w:szCs w:val="24"/>
      <w:lang w:val="en-US" w:eastAsia="en-US" w:bidi="ar-SA"/>
    </w:rPr>
  </w:style>
  <w:style w:type="paragraph" w:customStyle="1" w:styleId="nexttext">
    <w:name w:val="nexttext"/>
    <w:basedOn w:val="Normal"/>
    <w:rsid w:val="00CE3F40"/>
    <w:pPr>
      <w:autoSpaceDE/>
      <w:autoSpaceDN/>
    </w:pPr>
    <w:rPr>
      <w:rFonts w:ascii="Arial" w:hAnsi="Arial"/>
      <w:sz w:val="20"/>
      <w:szCs w:val="20"/>
    </w:rPr>
  </w:style>
  <w:style w:type="character" w:customStyle="1" w:styleId="SubtitleChar">
    <w:name w:val="Subtitle Char"/>
    <w:basedOn w:val="DefaultParagraphFont"/>
    <w:link w:val="Subtitle"/>
    <w:rsid w:val="00F14365"/>
    <w:rPr>
      <w:b/>
      <w:bCs/>
      <w:sz w:val="24"/>
      <w:szCs w:val="24"/>
    </w:rPr>
  </w:style>
  <w:style w:type="character" w:customStyle="1" w:styleId="HeaderChar">
    <w:name w:val="Header Char"/>
    <w:aliases w:val="*Header Char,Section Header Char,h Char"/>
    <w:basedOn w:val="DefaultParagraphFont"/>
    <w:link w:val="Header"/>
    <w:rsid w:val="00BB773E"/>
    <w:rPr>
      <w:sz w:val="24"/>
      <w:szCs w:val="24"/>
    </w:rPr>
  </w:style>
  <w:style w:type="paragraph" w:styleId="ListParagraph">
    <w:name w:val="List Paragraph"/>
    <w:basedOn w:val="Normal"/>
    <w:uiPriority w:val="34"/>
    <w:qFormat/>
    <w:rsid w:val="00827665"/>
    <w:pPr>
      <w:autoSpaceDE/>
      <w:autoSpaceDN/>
      <w:spacing w:after="200" w:line="276" w:lineRule="auto"/>
      <w:ind w:left="720"/>
      <w:contextualSpacing/>
    </w:pPr>
    <w:rPr>
      <w:rFonts w:ascii="Calibri" w:eastAsia="Calibri" w:hAnsi="Calibri"/>
      <w:sz w:val="22"/>
      <w:szCs w:val="22"/>
    </w:rPr>
  </w:style>
  <w:style w:type="character" w:customStyle="1" w:styleId="fn">
    <w:name w:val="fn"/>
    <w:basedOn w:val="DefaultParagraphFont"/>
    <w:rsid w:val="00827665"/>
  </w:style>
  <w:style w:type="paragraph" w:customStyle="1" w:styleId="SAP-TablebulletedText">
    <w:name w:val="SAP - Table bulleted Text"/>
    <w:basedOn w:val="Normal"/>
    <w:rsid w:val="00470F5A"/>
    <w:pPr>
      <w:tabs>
        <w:tab w:val="left" w:pos="3030"/>
        <w:tab w:val="right" w:pos="7920"/>
      </w:tabs>
      <w:suppressAutoHyphens/>
      <w:autoSpaceDE/>
      <w:autoSpaceDN/>
      <w:spacing w:line="480" w:lineRule="auto"/>
      <w:jc w:val="center"/>
    </w:pPr>
    <w:rPr>
      <w:rFonts w:ascii="Verdana" w:hAnsi="Verdana"/>
      <w:b/>
      <w:bCs/>
      <w:sz w:val="20"/>
      <w:szCs w:val="20"/>
      <w:lang w:val="en-GB" w:eastAsia="ar-SA"/>
    </w:rPr>
  </w:style>
  <w:style w:type="paragraph" w:customStyle="1" w:styleId="RT-ProjectBody">
    <w:name w:val="RT - Project Body"/>
    <w:basedOn w:val="Normal"/>
    <w:rsid w:val="00470F5A"/>
    <w:pPr>
      <w:tabs>
        <w:tab w:val="num" w:pos="1440"/>
      </w:tabs>
      <w:suppressAutoHyphens/>
      <w:autoSpaceDE/>
      <w:autoSpaceDN/>
      <w:spacing w:after="60"/>
      <w:ind w:left="1440" w:hanging="360"/>
    </w:pPr>
    <w:rPr>
      <w:bCs/>
      <w:sz w:val="22"/>
      <w:szCs w:val="20"/>
      <w:lang w:eastAsia="ar-SA"/>
    </w:rPr>
  </w:style>
  <w:style w:type="character" w:customStyle="1" w:styleId="apple-style-span">
    <w:name w:val="apple-style-span"/>
    <w:basedOn w:val="DefaultParagraphFont"/>
    <w:rsid w:val="00470F5A"/>
  </w:style>
  <w:style w:type="character" w:customStyle="1" w:styleId="apple-converted-space">
    <w:name w:val="apple-converted-space"/>
    <w:basedOn w:val="DefaultParagraphFont"/>
    <w:rsid w:val="0062118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4matt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4matting</Template>
  <TotalTime>355</TotalTime>
  <Pages>4</Pages>
  <Words>813</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Raghu</vt:lpstr>
    </vt:vector>
  </TitlesOfParts>
  <Company/>
  <LinksUpToDate>false</LinksUpToDate>
  <CharactersWithSpaces>5443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Raghu</dc:title>
  <dc:creator>Raghu</dc:creator>
  <cp:lastModifiedBy>Home</cp:lastModifiedBy>
  <cp:revision>22</cp:revision>
  <cp:lastPrinted>2008-02-02T08:50:00Z</cp:lastPrinted>
  <dcterms:created xsi:type="dcterms:W3CDTF">2016-01-11T16:35:00Z</dcterms:created>
  <dcterms:modified xsi:type="dcterms:W3CDTF">2016-07-11T05:03:00Z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